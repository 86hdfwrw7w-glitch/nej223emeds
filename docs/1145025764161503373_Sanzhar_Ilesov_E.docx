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4393"/>
        <w:gridCol w:w="425"/>
        <w:gridCol w:w="709"/>
        <w:gridCol w:w="711"/>
        <w:gridCol w:w="2127"/>
      </w:tblGrid>
      <w:tr w:rsidR="00BA16E7" w:rsidRPr="001F0DB1" w14:paraId="37745356" w14:textId="77777777" w:rsidTr="00233663">
        <w:trPr>
          <w:trHeight w:val="227"/>
        </w:trPr>
        <w:tc>
          <w:tcPr>
            <w:tcW w:w="10348" w:type="dxa"/>
            <w:gridSpan w:val="6"/>
          </w:tcPr>
          <w:p w14:paraId="1F59A542" w14:textId="12C5FA89" w:rsidR="00E178E2" w:rsidRPr="001F0DB1" w:rsidRDefault="00A327B9" w:rsidP="001F0DB1">
            <w:pPr>
              <w:spacing w:line="276" w:lineRule="auto"/>
              <w:ind w:left="-708" w:firstLine="684"/>
              <w:jc w:val="center"/>
              <w:rPr>
                <w:rFonts w:ascii="Georgia" w:hAnsi="Georgia"/>
                <w:sz w:val="18"/>
                <w:szCs w:val="18"/>
              </w:rPr>
            </w:pPr>
            <w:r w:rsidRPr="001F0DB1">
              <w:rPr>
                <w:rFonts w:ascii="Georgia" w:hAnsi="Georgia" w:cs="Times New Roman"/>
                <w:b/>
                <w:sz w:val="48"/>
                <w:szCs w:val="44"/>
              </w:rPr>
              <w:t>Sanzhar Ilesov</w:t>
            </w:r>
            <w:r w:rsidR="00307E68" w:rsidRPr="001F0DB1">
              <w:rPr>
                <w:rFonts w:ascii="Georgia" w:hAnsi="Georgia"/>
                <w:sz w:val="44"/>
                <w:szCs w:val="64"/>
              </w:rPr>
              <w:br/>
            </w:r>
            <w:r w:rsidR="00E178E2" w:rsidRPr="001F0DB1">
              <w:rPr>
                <w:rFonts w:ascii="Georgia" w:hAnsi="Georgia"/>
                <w:sz w:val="20"/>
              </w:rPr>
              <w:t xml:space="preserve">             </w:t>
            </w:r>
            <w:r w:rsidRPr="001F0DB1">
              <w:rPr>
                <w:rFonts w:ascii="Georgia" w:hAnsi="Georgia"/>
                <w:sz w:val="18"/>
                <w:szCs w:val="18"/>
              </w:rPr>
              <w:t>Käfertalerstrasse</w:t>
            </w:r>
            <w:r w:rsidR="00E178E2" w:rsidRPr="001F0DB1">
              <w:rPr>
                <w:rFonts w:ascii="Georgia" w:hAnsi="Georgia"/>
                <w:sz w:val="18"/>
                <w:szCs w:val="18"/>
              </w:rPr>
              <w:t xml:space="preserve"> </w:t>
            </w:r>
            <w:r w:rsidRPr="001F0DB1">
              <w:rPr>
                <w:rFonts w:ascii="Georgia" w:hAnsi="Georgia"/>
                <w:sz w:val="18"/>
                <w:szCs w:val="18"/>
              </w:rPr>
              <w:t>133</w:t>
            </w:r>
            <w:r w:rsidR="00E178E2" w:rsidRPr="001F0DB1">
              <w:rPr>
                <w:rFonts w:ascii="Georgia" w:hAnsi="Georgia"/>
                <w:sz w:val="18"/>
                <w:szCs w:val="18"/>
              </w:rPr>
              <w:t xml:space="preserve">, </w:t>
            </w:r>
            <w:r w:rsidRPr="001F0DB1">
              <w:rPr>
                <w:rFonts w:ascii="Georgia" w:hAnsi="Georgia"/>
                <w:sz w:val="18"/>
                <w:szCs w:val="18"/>
              </w:rPr>
              <w:t>68167</w:t>
            </w:r>
            <w:r w:rsidR="00E178E2" w:rsidRPr="001F0DB1">
              <w:rPr>
                <w:rFonts w:ascii="Georgia" w:hAnsi="Georgia"/>
                <w:sz w:val="18"/>
                <w:szCs w:val="18"/>
              </w:rPr>
              <w:t xml:space="preserve"> </w:t>
            </w:r>
            <w:r w:rsidRPr="001F0DB1">
              <w:rPr>
                <w:rFonts w:ascii="Georgia" w:hAnsi="Georgia"/>
                <w:sz w:val="18"/>
                <w:szCs w:val="18"/>
              </w:rPr>
              <w:t>Mannheim</w:t>
            </w:r>
            <w:r w:rsidR="00E178E2" w:rsidRPr="001F0DB1">
              <w:rPr>
                <w:rFonts w:ascii="Georgia" w:hAnsi="Georgia"/>
                <w:sz w:val="18"/>
                <w:szCs w:val="18"/>
              </w:rPr>
              <w:t>, Germany</w:t>
            </w:r>
          </w:p>
          <w:p w14:paraId="4D259FE8" w14:textId="7F953C09" w:rsidR="00307E68" w:rsidRPr="001F0DB1" w:rsidRDefault="00E178E2" w:rsidP="00D46F6A">
            <w:pPr>
              <w:jc w:val="center"/>
              <w:rPr>
                <w:rFonts w:ascii="Georgia" w:hAnsi="Georgia"/>
              </w:rPr>
            </w:pPr>
            <w:r w:rsidRPr="001F0DB1">
              <w:rPr>
                <w:rFonts w:ascii="Georgia" w:hAnsi="Georgia" w:cs="Georgia"/>
                <w:color w:val="000000"/>
                <w:sz w:val="18"/>
                <w:szCs w:val="18"/>
              </w:rPr>
              <w:t>+49 1</w:t>
            </w:r>
            <w:r w:rsidR="00A327B9" w:rsidRPr="001F0DB1">
              <w:rPr>
                <w:rFonts w:ascii="Georgia" w:hAnsi="Georgia" w:cs="Georgia"/>
                <w:color w:val="000000"/>
                <w:sz w:val="18"/>
                <w:szCs w:val="18"/>
              </w:rPr>
              <w:t>76</w:t>
            </w:r>
            <w:r w:rsidRPr="001F0DB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</w:t>
            </w:r>
            <w:r w:rsidR="00A327B9" w:rsidRPr="001F0DB1">
              <w:rPr>
                <w:rFonts w:ascii="Georgia" w:hAnsi="Georgia" w:cs="Georgia"/>
                <w:color w:val="000000"/>
                <w:sz w:val="18"/>
                <w:szCs w:val="18"/>
              </w:rPr>
              <w:t>8496</w:t>
            </w:r>
            <w:r w:rsidRPr="001F0DB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</w:t>
            </w:r>
            <w:r w:rsidR="00A327B9" w:rsidRPr="001F0DB1">
              <w:rPr>
                <w:rFonts w:ascii="Georgia" w:hAnsi="Georgia" w:cs="Georgia"/>
                <w:color w:val="000000"/>
                <w:sz w:val="18"/>
                <w:szCs w:val="18"/>
              </w:rPr>
              <w:t>2115</w:t>
            </w:r>
            <w:r w:rsidRPr="001F0DB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|</w:t>
            </w:r>
            <w:r w:rsidR="00A327B9" w:rsidRPr="001F0DB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ilesovsanzhar@gmail.com</w:t>
            </w:r>
          </w:p>
        </w:tc>
      </w:tr>
      <w:tr w:rsidR="00BA16E7" w:rsidRPr="001F0DB1" w14:paraId="1A6D9556" w14:textId="77777777" w:rsidTr="00233663">
        <w:trPr>
          <w:trHeight w:val="170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04ADCBBC" w14:textId="77777777" w:rsidR="00307E68" w:rsidRPr="001F0DB1" w:rsidRDefault="00773AE8" w:rsidP="001F0DB1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1F0DB1">
              <w:rPr>
                <w:rFonts w:ascii="Georgia" w:hAnsi="Georgia"/>
                <w:b/>
                <w:smallCaps/>
                <w:sz w:val="28"/>
                <w:szCs w:val="28"/>
              </w:rPr>
              <w:t>Education</w:t>
            </w:r>
          </w:p>
        </w:tc>
      </w:tr>
      <w:tr w:rsidR="00BA16E7" w:rsidRPr="001F0DB1" w14:paraId="03FE8BFF" w14:textId="77777777" w:rsidTr="00233663">
        <w:trPr>
          <w:trHeight w:val="340"/>
        </w:trPr>
        <w:tc>
          <w:tcPr>
            <w:tcW w:w="6801" w:type="dxa"/>
            <w:gridSpan w:val="3"/>
            <w:tcBorders>
              <w:top w:val="single" w:sz="4" w:space="0" w:color="auto"/>
            </w:tcBorders>
            <w:vAlign w:val="bottom"/>
          </w:tcPr>
          <w:p w14:paraId="7906B3E5" w14:textId="2A6755A0" w:rsidR="00307E68" w:rsidRPr="001F0DB1" w:rsidRDefault="00A327B9" w:rsidP="001F0DB1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1F0DB1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Mannheim University</w:t>
            </w:r>
          </w:p>
        </w:tc>
        <w:tc>
          <w:tcPr>
            <w:tcW w:w="3547" w:type="dxa"/>
            <w:gridSpan w:val="3"/>
            <w:tcBorders>
              <w:top w:val="single" w:sz="4" w:space="0" w:color="auto"/>
            </w:tcBorders>
            <w:vAlign w:val="bottom"/>
          </w:tcPr>
          <w:p w14:paraId="1130461D" w14:textId="0888BBF8" w:rsidR="00307E68" w:rsidRPr="001F0DB1" w:rsidRDefault="00A327B9" w:rsidP="001F0DB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  <w:r w:rsidR="00307E68" w:rsidRPr="001F0DB1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BA16E7" w:rsidRPr="001F0DB1" w14:paraId="057C2654" w14:textId="77777777" w:rsidTr="00233663">
        <w:trPr>
          <w:trHeight w:val="20"/>
        </w:trPr>
        <w:tc>
          <w:tcPr>
            <w:tcW w:w="8221" w:type="dxa"/>
            <w:gridSpan w:val="5"/>
            <w:vAlign w:val="bottom"/>
          </w:tcPr>
          <w:p w14:paraId="574D77B9" w14:textId="601DFB3E" w:rsidR="006D254D" w:rsidRPr="001F0DB1" w:rsidRDefault="00307E68" w:rsidP="001F0DB1">
            <w:pPr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 xml:space="preserve">B.Sc. in Business Administration </w:t>
            </w:r>
          </w:p>
        </w:tc>
        <w:tc>
          <w:tcPr>
            <w:tcW w:w="2127" w:type="dxa"/>
            <w:vAlign w:val="bottom"/>
          </w:tcPr>
          <w:p w14:paraId="51F6D5FD" w14:textId="07342B81" w:rsidR="00307E68" w:rsidRPr="001F0DB1" w:rsidRDefault="00A327B9" w:rsidP="001F0DB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 xml:space="preserve">           </w:t>
            </w:r>
            <w:r w:rsidR="00307E68" w:rsidRPr="001F0DB1">
              <w:rPr>
                <w:rFonts w:ascii="Georgia" w:hAnsi="Georgia"/>
                <w:sz w:val="18"/>
                <w:lang w:val="en-US"/>
              </w:rPr>
              <w:t>09/</w:t>
            </w:r>
            <w:r w:rsidR="00CD09F5" w:rsidRPr="001F0DB1">
              <w:rPr>
                <w:rFonts w:ascii="Georgia" w:hAnsi="Georgia"/>
                <w:sz w:val="18"/>
                <w:lang w:val="en-US"/>
              </w:rPr>
              <w:t xml:space="preserve">2023 </w:t>
            </w:r>
            <w:r w:rsidR="00CD09F5" w:rsidRPr="001F0DB1">
              <w:rPr>
                <w:rFonts w:ascii="Georgia" w:hAnsi="Georgia"/>
                <w:sz w:val="18"/>
              </w:rPr>
              <w:t xml:space="preserve">– </w:t>
            </w:r>
            <w:r w:rsidRPr="001F0DB1">
              <w:rPr>
                <w:rFonts w:ascii="Georgia" w:hAnsi="Georgia"/>
                <w:sz w:val="18"/>
                <w:lang w:val="en-US"/>
              </w:rPr>
              <w:t>today</w:t>
            </w:r>
          </w:p>
        </w:tc>
      </w:tr>
      <w:tr w:rsidR="00BA16E7" w:rsidRPr="001F0DB1" w14:paraId="472A8EDE" w14:textId="77777777" w:rsidTr="00233663">
        <w:trPr>
          <w:trHeight w:val="340"/>
        </w:trPr>
        <w:tc>
          <w:tcPr>
            <w:tcW w:w="8221" w:type="dxa"/>
            <w:gridSpan w:val="5"/>
            <w:vAlign w:val="bottom"/>
          </w:tcPr>
          <w:p w14:paraId="7DD2879B" w14:textId="1BB2279E" w:rsidR="00307E68" w:rsidRPr="001F0DB1" w:rsidRDefault="00A327B9" w:rsidP="001F0DB1">
            <w:pPr>
              <w:rPr>
                <w:rFonts w:ascii="Georgia" w:hAnsi="Georgia"/>
                <w:sz w:val="23"/>
                <w:szCs w:val="23"/>
              </w:rPr>
            </w:pPr>
            <w:r w:rsidRPr="001F0DB1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Studienkolleg </w:t>
            </w:r>
            <w:r w:rsidR="00CD09F5" w:rsidRPr="001F0DB1">
              <w:rPr>
                <w:rFonts w:ascii="Georgia" w:hAnsi="Georgia"/>
                <w:b/>
                <w:smallCaps/>
                <w:sz w:val="23"/>
                <w:szCs w:val="23"/>
              </w:rPr>
              <w:t>Hamburg</w:t>
            </w:r>
          </w:p>
        </w:tc>
        <w:tc>
          <w:tcPr>
            <w:tcW w:w="2127" w:type="dxa"/>
            <w:vAlign w:val="bottom"/>
          </w:tcPr>
          <w:p w14:paraId="10A93A34" w14:textId="13FA8921" w:rsidR="00307E68" w:rsidRPr="001F0DB1" w:rsidRDefault="00FD68D9" w:rsidP="001F0DB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  <w:r w:rsidR="00307E68" w:rsidRPr="001F0DB1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BA16E7" w:rsidRPr="001F0DB1" w14:paraId="1E4F3962" w14:textId="77777777" w:rsidTr="00233663">
        <w:trPr>
          <w:trHeight w:val="20"/>
        </w:trPr>
        <w:tc>
          <w:tcPr>
            <w:tcW w:w="7510" w:type="dxa"/>
            <w:gridSpan w:val="4"/>
            <w:vAlign w:val="bottom"/>
          </w:tcPr>
          <w:p w14:paraId="46B7BA68" w14:textId="7F0FDD90" w:rsidR="006D254D" w:rsidRPr="001F0DB1" w:rsidRDefault="00A327B9" w:rsidP="001F0DB1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1F0DB1">
              <w:rPr>
                <w:rFonts w:ascii="Georgia" w:hAnsi="Georgia" w:cs="Georgia"/>
                <w:color w:val="000000"/>
                <w:sz w:val="18"/>
                <w:lang w:val="en-US"/>
              </w:rPr>
              <w:t>Attended a program for international students who seek to study at a German University</w:t>
            </w:r>
          </w:p>
        </w:tc>
        <w:tc>
          <w:tcPr>
            <w:tcW w:w="2838" w:type="dxa"/>
            <w:gridSpan w:val="2"/>
            <w:vAlign w:val="bottom"/>
          </w:tcPr>
          <w:p w14:paraId="117706DE" w14:textId="4A01474B" w:rsidR="00307E68" w:rsidRPr="001F0DB1" w:rsidRDefault="00A327B9" w:rsidP="001F0DB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 xml:space="preserve">                        </w:t>
            </w:r>
            <w:r w:rsidR="00307E68" w:rsidRPr="001F0DB1">
              <w:rPr>
                <w:rFonts w:ascii="Georgia" w:hAnsi="Georgia"/>
                <w:sz w:val="18"/>
              </w:rPr>
              <w:t>0</w:t>
            </w:r>
            <w:r w:rsidRPr="001F0DB1">
              <w:rPr>
                <w:rFonts w:ascii="Georgia" w:hAnsi="Georgia"/>
                <w:sz w:val="18"/>
              </w:rPr>
              <w:t>8</w:t>
            </w:r>
            <w:r w:rsidR="00307E68" w:rsidRPr="001F0DB1">
              <w:rPr>
                <w:rFonts w:ascii="Georgia" w:hAnsi="Georgia"/>
                <w:sz w:val="18"/>
              </w:rPr>
              <w:t>/2022</w:t>
            </w:r>
            <w:r w:rsidRPr="001F0DB1">
              <w:rPr>
                <w:rFonts w:ascii="Georgia" w:hAnsi="Georgia"/>
                <w:sz w:val="18"/>
              </w:rPr>
              <w:t xml:space="preserve"> – 07/2023</w:t>
            </w:r>
          </w:p>
        </w:tc>
      </w:tr>
      <w:tr w:rsidR="00BA16E7" w:rsidRPr="00BA02E4" w14:paraId="450AEB96" w14:textId="77777777" w:rsidTr="00233663">
        <w:trPr>
          <w:trHeight w:val="20"/>
        </w:trPr>
        <w:tc>
          <w:tcPr>
            <w:tcW w:w="10348" w:type="dxa"/>
            <w:gridSpan w:val="6"/>
            <w:vAlign w:val="bottom"/>
          </w:tcPr>
          <w:p w14:paraId="57AF69E6" w14:textId="769ED1EA" w:rsidR="00292018" w:rsidRPr="001F0DB1" w:rsidRDefault="00E54F73" w:rsidP="001F0DB1">
            <w:pPr>
              <w:pStyle w:val="Bullets"/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F</w:t>
            </w:r>
            <w:r w:rsidR="00A327B9" w:rsidRPr="001F0DB1">
              <w:rPr>
                <w:sz w:val="18"/>
                <w:lang w:val="en-US"/>
              </w:rPr>
              <w:t xml:space="preserve">inal GPA: 1.0 </w:t>
            </w:r>
            <w:r w:rsidR="00FD68D9" w:rsidRPr="001F0DB1">
              <w:rPr>
                <w:sz w:val="18"/>
                <w:lang w:val="en-US"/>
              </w:rPr>
              <w:t>(</w:t>
            </w:r>
            <w:r w:rsidR="00A327B9" w:rsidRPr="001F0DB1">
              <w:rPr>
                <w:sz w:val="18"/>
                <w:lang w:val="en-US"/>
              </w:rPr>
              <w:t>1.0 – 5.0, 1.0 being best)</w:t>
            </w:r>
          </w:p>
          <w:p w14:paraId="7753F67F" w14:textId="42DAEEC9" w:rsidR="006D254D" w:rsidRPr="001F0DB1" w:rsidRDefault="006D254D" w:rsidP="001F0DB1">
            <w:pPr>
              <w:pStyle w:val="Bullets"/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Major subjects Math (</w:t>
            </w:r>
            <w:r w:rsidR="00606BCC" w:rsidRPr="001F0DB1">
              <w:rPr>
                <w:sz w:val="18"/>
                <w:lang w:val="en-US"/>
              </w:rPr>
              <w:t>15 points</w:t>
            </w:r>
            <w:r w:rsidRPr="001F0DB1">
              <w:rPr>
                <w:sz w:val="18"/>
                <w:lang w:val="en-US"/>
              </w:rPr>
              <w:t>), Economics (</w:t>
            </w:r>
            <w:r w:rsidR="00606BCC" w:rsidRPr="001F0DB1">
              <w:rPr>
                <w:sz w:val="18"/>
                <w:lang w:val="en-US"/>
              </w:rPr>
              <w:t>15 points</w:t>
            </w:r>
            <w:r w:rsidRPr="001F0DB1">
              <w:rPr>
                <w:sz w:val="18"/>
                <w:lang w:val="en-US"/>
              </w:rPr>
              <w:t>) and German (</w:t>
            </w:r>
            <w:r w:rsidR="00606BCC" w:rsidRPr="001F0DB1">
              <w:rPr>
                <w:sz w:val="18"/>
                <w:lang w:val="en-US"/>
              </w:rPr>
              <w:t>15 points</w:t>
            </w:r>
            <w:r w:rsidRPr="001F0DB1">
              <w:rPr>
                <w:sz w:val="18"/>
                <w:lang w:val="en-US"/>
              </w:rPr>
              <w:t>)</w:t>
            </w:r>
          </w:p>
          <w:p w14:paraId="0F43D330" w14:textId="19C20082" w:rsidR="00A327B9" w:rsidRPr="001F0DB1" w:rsidRDefault="00134C3B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Tutor</w:t>
            </w:r>
            <w:r w:rsidR="006D254D" w:rsidRPr="001F0DB1">
              <w:rPr>
                <w:sz w:val="18"/>
                <w:lang w:val="en-US"/>
              </w:rPr>
              <w:t>ed</w:t>
            </w:r>
            <w:r w:rsidR="00A327B9" w:rsidRPr="001F0DB1">
              <w:rPr>
                <w:sz w:val="18"/>
                <w:lang w:val="en-US"/>
              </w:rPr>
              <w:t xml:space="preserve"> in subjects (Mathematics, German, English, Social Science)</w:t>
            </w:r>
          </w:p>
          <w:p w14:paraId="32C184A8" w14:textId="5DDE3346" w:rsidR="00A327B9" w:rsidRPr="001F0DB1" w:rsidRDefault="00465495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A</w:t>
            </w:r>
            <w:r w:rsidR="00A327B9" w:rsidRPr="001F0DB1">
              <w:rPr>
                <w:sz w:val="18"/>
                <w:lang w:val="en-US"/>
              </w:rPr>
              <w:t xml:space="preserve">warded as the best student </w:t>
            </w:r>
            <w:r w:rsidR="00134C3B" w:rsidRPr="001F0DB1">
              <w:rPr>
                <w:sz w:val="18"/>
                <w:lang w:val="en-US"/>
              </w:rPr>
              <w:t>among</w:t>
            </w:r>
            <w:r w:rsidR="00A327B9" w:rsidRPr="001F0DB1">
              <w:rPr>
                <w:sz w:val="18"/>
                <w:lang w:val="en-US"/>
              </w:rPr>
              <w:t xml:space="preserve"> </w:t>
            </w:r>
            <w:r w:rsidR="00FD68D9" w:rsidRPr="001F0DB1">
              <w:rPr>
                <w:sz w:val="18"/>
                <w:lang w:val="en-US"/>
              </w:rPr>
              <w:t xml:space="preserve">the </w:t>
            </w:r>
            <w:r w:rsidR="009E4BE1" w:rsidRPr="001F0DB1">
              <w:rPr>
                <w:sz w:val="18"/>
                <w:lang w:val="en-US"/>
              </w:rPr>
              <w:t>E</w:t>
            </w:r>
            <w:r w:rsidR="00A327B9" w:rsidRPr="001F0DB1">
              <w:rPr>
                <w:sz w:val="18"/>
                <w:lang w:val="en-US"/>
              </w:rPr>
              <w:t>conomic</w:t>
            </w:r>
            <w:r w:rsidR="00FD68D9" w:rsidRPr="001F0DB1">
              <w:rPr>
                <w:sz w:val="18"/>
                <w:lang w:val="en-US"/>
              </w:rPr>
              <w:t>s</w:t>
            </w:r>
            <w:r w:rsidR="00A327B9" w:rsidRPr="001F0DB1">
              <w:rPr>
                <w:sz w:val="18"/>
                <w:lang w:val="en-US"/>
              </w:rPr>
              <w:t xml:space="preserve"> </w:t>
            </w:r>
            <w:r w:rsidR="00FD68D9" w:rsidRPr="001F0DB1">
              <w:rPr>
                <w:sz w:val="18"/>
                <w:lang w:val="en-US"/>
              </w:rPr>
              <w:t>students</w:t>
            </w:r>
            <w:r w:rsidR="006D254D" w:rsidRPr="001F0DB1">
              <w:rPr>
                <w:sz w:val="18"/>
                <w:lang w:val="en-US"/>
              </w:rPr>
              <w:t xml:space="preserve"> at the Studienkolleg</w:t>
            </w:r>
          </w:p>
        </w:tc>
      </w:tr>
      <w:tr w:rsidR="00BA16E7" w:rsidRPr="001F0DB1" w14:paraId="188BD161" w14:textId="77777777" w:rsidTr="00233663">
        <w:trPr>
          <w:trHeight w:val="170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2EE4BF4E" w14:textId="271B99E1" w:rsidR="00307E68" w:rsidRPr="001F0DB1" w:rsidRDefault="00A327B9" w:rsidP="001F0DB1">
            <w:pPr>
              <w:pStyle w:val="BERSCHRIFT"/>
              <w:jc w:val="center"/>
              <w:rPr>
                <w:sz w:val="28"/>
              </w:rPr>
            </w:pPr>
            <w:r w:rsidRPr="001F0DB1">
              <w:rPr>
                <w:sz w:val="28"/>
              </w:rPr>
              <w:t>Work</w:t>
            </w:r>
            <w:r w:rsidR="00773AE8" w:rsidRPr="001F0DB1">
              <w:rPr>
                <w:sz w:val="28"/>
              </w:rPr>
              <w:t xml:space="preserve"> Experience</w:t>
            </w:r>
          </w:p>
        </w:tc>
      </w:tr>
      <w:tr w:rsidR="00B76E80" w:rsidRPr="001F0DB1" w14:paraId="72B2CA40" w14:textId="77777777" w:rsidTr="00233663">
        <w:trPr>
          <w:trHeight w:val="340"/>
        </w:trPr>
        <w:tc>
          <w:tcPr>
            <w:tcW w:w="8221" w:type="dxa"/>
            <w:gridSpan w:val="5"/>
            <w:vAlign w:val="bottom"/>
          </w:tcPr>
          <w:p w14:paraId="46EC3900" w14:textId="349CA1DA" w:rsidR="00B76E80" w:rsidRPr="001F0DB1" w:rsidRDefault="00257C26" w:rsidP="001F0DB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1F0DB1">
              <w:rPr>
                <w:rFonts w:ascii="Georgia" w:hAnsi="Georgia"/>
                <w:b/>
                <w:smallCaps/>
                <w:sz w:val="23"/>
                <w:szCs w:val="23"/>
              </w:rPr>
              <w:t>Coracle</w:t>
            </w:r>
            <w:proofErr w:type="spellEnd"/>
          </w:p>
        </w:tc>
        <w:tc>
          <w:tcPr>
            <w:tcW w:w="2127" w:type="dxa"/>
            <w:vAlign w:val="bottom"/>
          </w:tcPr>
          <w:p w14:paraId="6F5388C4" w14:textId="1B844363" w:rsidR="00B76E80" w:rsidRPr="001F0DB1" w:rsidRDefault="00257C26" w:rsidP="001F0DB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Hamburg,</w:t>
            </w:r>
            <w:r w:rsidR="00CD09F5" w:rsidRPr="001F0DB1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D</w:t>
            </w:r>
            <w:r w:rsidR="008C3491" w:rsidRPr="001F0DB1">
              <w:rPr>
                <w:rFonts w:ascii="Georgia" w:hAnsi="Georgia"/>
                <w:i/>
                <w:smallCaps/>
                <w:sz w:val="23"/>
                <w:szCs w:val="23"/>
              </w:rPr>
              <w:t>E</w:t>
            </w:r>
          </w:p>
        </w:tc>
      </w:tr>
      <w:tr w:rsidR="00B76E80" w:rsidRPr="001F0DB1" w14:paraId="65C99219" w14:textId="77777777" w:rsidTr="00233663">
        <w:trPr>
          <w:trHeight w:val="20"/>
        </w:trPr>
        <w:tc>
          <w:tcPr>
            <w:tcW w:w="8221" w:type="dxa"/>
            <w:gridSpan w:val="5"/>
            <w:vAlign w:val="bottom"/>
          </w:tcPr>
          <w:p w14:paraId="5005ED9D" w14:textId="1128F56E" w:rsidR="00B76E80" w:rsidRPr="001F0DB1" w:rsidRDefault="00257C26" w:rsidP="001F0DB1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Business Development Intern</w:t>
            </w:r>
            <w:r w:rsidR="00362564" w:rsidRPr="001F0DB1">
              <w:rPr>
                <w:rFonts w:ascii="Georgia" w:hAnsi="Georgia"/>
                <w:sz w:val="18"/>
                <w:lang w:val="en-US"/>
              </w:rPr>
              <w:t xml:space="preserve"> at a Fintech company</w:t>
            </w:r>
            <w:r w:rsidR="00606BCC" w:rsidRPr="001F0DB1">
              <w:rPr>
                <w:rFonts w:ascii="Georgia" w:hAnsi="Georgia"/>
                <w:sz w:val="18"/>
                <w:lang w:val="en-US"/>
              </w:rPr>
              <w:t xml:space="preserve"> &lt;30 employees</w:t>
            </w:r>
          </w:p>
        </w:tc>
        <w:tc>
          <w:tcPr>
            <w:tcW w:w="2127" w:type="dxa"/>
            <w:vAlign w:val="bottom"/>
          </w:tcPr>
          <w:p w14:paraId="0E797D53" w14:textId="707AD20A" w:rsidR="00B76E80" w:rsidRPr="001F0DB1" w:rsidRDefault="00257C26" w:rsidP="001F0DB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05</w:t>
            </w:r>
            <w:r w:rsidR="00D46F6A" w:rsidRPr="001F0DB1">
              <w:rPr>
                <w:rFonts w:ascii="Georgia" w:hAnsi="Georgia"/>
                <w:sz w:val="18"/>
                <w:lang w:val="en-US"/>
              </w:rPr>
              <w:t>/</w:t>
            </w:r>
            <w:r w:rsidRPr="001F0DB1">
              <w:rPr>
                <w:rFonts w:ascii="Georgia" w:hAnsi="Georgia"/>
                <w:sz w:val="18"/>
                <w:lang w:val="en-US"/>
              </w:rPr>
              <w:t>2023</w:t>
            </w:r>
            <w:r w:rsidR="00D46F6A" w:rsidRPr="001F0DB1">
              <w:rPr>
                <w:rFonts w:ascii="Georgia" w:hAnsi="Georgia"/>
                <w:sz w:val="18"/>
              </w:rPr>
              <w:t xml:space="preserve"> – </w:t>
            </w:r>
            <w:r w:rsidRPr="001F0DB1">
              <w:rPr>
                <w:rFonts w:ascii="Georgia" w:hAnsi="Georgia"/>
                <w:sz w:val="18"/>
                <w:lang w:val="en-US"/>
              </w:rPr>
              <w:t>08</w:t>
            </w:r>
            <w:r w:rsidR="00D46F6A" w:rsidRPr="001F0DB1">
              <w:rPr>
                <w:rFonts w:ascii="Georgia" w:hAnsi="Georgia"/>
                <w:sz w:val="18"/>
                <w:lang w:val="en-US"/>
              </w:rPr>
              <w:t>/</w:t>
            </w:r>
            <w:r w:rsidRPr="001F0DB1">
              <w:rPr>
                <w:rFonts w:ascii="Georgia" w:hAnsi="Georgia"/>
                <w:sz w:val="18"/>
                <w:lang w:val="en-US"/>
              </w:rPr>
              <w:t>2023</w:t>
            </w:r>
          </w:p>
        </w:tc>
      </w:tr>
      <w:tr w:rsidR="00D46F6A" w:rsidRPr="00BA02E4" w14:paraId="728CDD75" w14:textId="77777777" w:rsidTr="00233663">
        <w:trPr>
          <w:trHeight w:val="112"/>
        </w:trPr>
        <w:tc>
          <w:tcPr>
            <w:tcW w:w="10348" w:type="dxa"/>
            <w:gridSpan w:val="6"/>
            <w:vAlign w:val="bottom"/>
          </w:tcPr>
          <w:p w14:paraId="3989B260" w14:textId="54A3F1BD" w:rsidR="00D46F6A" w:rsidRPr="001F0DB1" w:rsidRDefault="00362564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C</w:t>
            </w:r>
            <w:r w:rsidR="00D46F6A" w:rsidRPr="001F0DB1">
              <w:rPr>
                <w:sz w:val="18"/>
                <w:lang w:val="en-US"/>
              </w:rPr>
              <w:t>onduct</w:t>
            </w:r>
            <w:r w:rsidR="008A7ADD" w:rsidRPr="001F0DB1">
              <w:rPr>
                <w:sz w:val="18"/>
                <w:lang w:val="en-US"/>
              </w:rPr>
              <w:t>ed</w:t>
            </w:r>
            <w:r w:rsidR="00D46F6A" w:rsidRPr="001F0DB1">
              <w:rPr>
                <w:sz w:val="18"/>
                <w:lang w:val="en-US"/>
              </w:rPr>
              <w:t xml:space="preserve"> </w:t>
            </w:r>
            <w:r w:rsidR="008A7ADD" w:rsidRPr="001F0DB1">
              <w:rPr>
                <w:sz w:val="18"/>
                <w:lang w:val="en-US"/>
              </w:rPr>
              <w:t xml:space="preserve">negotiations </w:t>
            </w:r>
            <w:r w:rsidRPr="001F0DB1">
              <w:rPr>
                <w:sz w:val="18"/>
                <w:lang w:val="en-US"/>
              </w:rPr>
              <w:t>with influencers</w:t>
            </w:r>
            <w:r w:rsidR="00606BCC" w:rsidRPr="001F0DB1">
              <w:rPr>
                <w:sz w:val="18"/>
                <w:lang w:val="en-US"/>
              </w:rPr>
              <w:t xml:space="preserve"> and provided strategic external advice</w:t>
            </w:r>
          </w:p>
        </w:tc>
      </w:tr>
      <w:tr w:rsidR="008A7ADD" w:rsidRPr="00BA02E4" w14:paraId="0523AFF8" w14:textId="77777777" w:rsidTr="00233663">
        <w:trPr>
          <w:trHeight w:val="112"/>
        </w:trPr>
        <w:tc>
          <w:tcPr>
            <w:tcW w:w="10348" w:type="dxa"/>
            <w:gridSpan w:val="6"/>
            <w:vAlign w:val="bottom"/>
          </w:tcPr>
          <w:p w14:paraId="049FE513" w14:textId="663047E8" w:rsidR="008A7ADD" w:rsidRPr="001F0DB1" w:rsidRDefault="008A7ADD" w:rsidP="001F0DB1">
            <w:pPr>
              <w:pStyle w:val="Bullets"/>
              <w:numPr>
                <w:ilvl w:val="0"/>
                <w:numId w:val="55"/>
              </w:numPr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Oversaw issuance </w:t>
            </w:r>
            <w:r w:rsidR="00F750D2" w:rsidRPr="001F0DB1">
              <w:rPr>
                <w:sz w:val="18"/>
                <w:lang w:val="en-US"/>
              </w:rPr>
              <w:t>of financial</w:t>
            </w:r>
            <w:r w:rsidRPr="001F0DB1">
              <w:rPr>
                <w:sz w:val="18"/>
                <w:lang w:val="en-US"/>
              </w:rPr>
              <w:t xml:space="preserve"> sums for marketing purposes</w:t>
            </w:r>
          </w:p>
        </w:tc>
      </w:tr>
      <w:tr w:rsidR="00362564" w:rsidRPr="00BA02E4" w14:paraId="2287F6F7" w14:textId="77777777" w:rsidTr="00233663">
        <w:trPr>
          <w:trHeight w:val="112"/>
        </w:trPr>
        <w:tc>
          <w:tcPr>
            <w:tcW w:w="10348" w:type="dxa"/>
            <w:gridSpan w:val="6"/>
            <w:vAlign w:val="bottom"/>
          </w:tcPr>
          <w:p w14:paraId="0D417090" w14:textId="784F6B2E" w:rsidR="00362564" w:rsidRPr="001F0DB1" w:rsidRDefault="00FC2E84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Made excel pivots and Tableau </w:t>
            </w:r>
            <w:r w:rsidR="008A7ADD" w:rsidRPr="001F0DB1">
              <w:rPr>
                <w:sz w:val="18"/>
                <w:lang w:val="en-US"/>
              </w:rPr>
              <w:t>based reports on the earnings from new opened bank accounts</w:t>
            </w:r>
            <w:r w:rsidR="00A111B2">
              <w:rPr>
                <w:sz w:val="18"/>
                <w:lang w:val="en-US"/>
              </w:rPr>
              <w:t xml:space="preserve"> and for RFP processes</w:t>
            </w:r>
          </w:p>
        </w:tc>
      </w:tr>
      <w:tr w:rsidR="00362564" w:rsidRPr="00BA02E4" w14:paraId="525AFE5A" w14:textId="77777777" w:rsidTr="00233663">
        <w:trPr>
          <w:trHeight w:val="112"/>
        </w:trPr>
        <w:tc>
          <w:tcPr>
            <w:tcW w:w="10348" w:type="dxa"/>
            <w:gridSpan w:val="6"/>
            <w:vAlign w:val="bottom"/>
          </w:tcPr>
          <w:p w14:paraId="328924F1" w14:textId="4C2507B0" w:rsidR="00362564" w:rsidRPr="001F0DB1" w:rsidRDefault="00FC2E84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Conducted market research and advised clients</w:t>
            </w:r>
            <w:r w:rsidR="00362564" w:rsidRPr="001F0DB1">
              <w:rPr>
                <w:sz w:val="18"/>
                <w:lang w:val="en-US"/>
              </w:rPr>
              <w:t xml:space="preserve"> in the face of amendments to the bank transaction laws</w:t>
            </w:r>
            <w:r w:rsidRPr="001F0DB1">
              <w:rPr>
                <w:sz w:val="18"/>
                <w:lang w:val="en-US"/>
              </w:rPr>
              <w:t xml:space="preserve"> in (India, Russia)</w:t>
            </w:r>
            <w:r w:rsidR="00606BCC" w:rsidRPr="001F0DB1">
              <w:rPr>
                <w:sz w:val="18"/>
                <w:lang w:val="en-US"/>
              </w:rPr>
              <w:t xml:space="preserve"> &lt; a total sum of transactions of c. €1mln from clients</w:t>
            </w:r>
          </w:p>
        </w:tc>
      </w:tr>
      <w:tr w:rsidR="00362564" w:rsidRPr="00BA02E4" w14:paraId="3679596A" w14:textId="77777777" w:rsidTr="00233663">
        <w:trPr>
          <w:trHeight w:val="112"/>
        </w:trPr>
        <w:tc>
          <w:tcPr>
            <w:tcW w:w="10348" w:type="dxa"/>
            <w:gridSpan w:val="6"/>
            <w:vAlign w:val="bottom"/>
          </w:tcPr>
          <w:p w14:paraId="07DCA382" w14:textId="17046C8F" w:rsidR="00362564" w:rsidRPr="001F0DB1" w:rsidRDefault="008A7ADD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Organized and strengthened marketing strategies on the launch of new products</w:t>
            </w:r>
          </w:p>
        </w:tc>
      </w:tr>
      <w:tr w:rsidR="00362564" w:rsidRPr="00BA02E4" w14:paraId="0F46FDC5" w14:textId="77777777" w:rsidTr="00233663">
        <w:trPr>
          <w:trHeight w:val="112"/>
        </w:trPr>
        <w:tc>
          <w:tcPr>
            <w:tcW w:w="10348" w:type="dxa"/>
            <w:gridSpan w:val="6"/>
            <w:vAlign w:val="bottom"/>
          </w:tcPr>
          <w:p w14:paraId="5ABFE87E" w14:textId="3A1561EB" w:rsidR="0073272E" w:rsidRPr="001F0DB1" w:rsidRDefault="00362564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Translation of the FAQ and other questions pertaining to insurance and </w:t>
            </w:r>
            <w:r w:rsidR="008A7ADD" w:rsidRPr="001F0DB1">
              <w:rPr>
                <w:sz w:val="18"/>
                <w:lang w:val="en-US"/>
              </w:rPr>
              <w:t>bank</w:t>
            </w:r>
            <w:r w:rsidRPr="001F0DB1">
              <w:rPr>
                <w:sz w:val="18"/>
                <w:lang w:val="en-US"/>
              </w:rPr>
              <w:t xml:space="preserve"> transfers</w:t>
            </w:r>
          </w:p>
        </w:tc>
      </w:tr>
      <w:tr w:rsidR="00B94E9B" w:rsidRPr="001F0DB1" w14:paraId="1611233C" w14:textId="77777777" w:rsidTr="00233663">
        <w:trPr>
          <w:trHeight w:val="340"/>
        </w:trPr>
        <w:tc>
          <w:tcPr>
            <w:tcW w:w="8221" w:type="dxa"/>
            <w:gridSpan w:val="5"/>
            <w:vAlign w:val="bottom"/>
          </w:tcPr>
          <w:p w14:paraId="4C277B2E" w14:textId="1EB42760" w:rsidR="00B94E9B" w:rsidRPr="001F0DB1" w:rsidRDefault="00232289" w:rsidP="001F0DB1">
            <w:pPr>
              <w:rPr>
                <w:rFonts w:ascii="Georgia" w:hAnsi="Georgia"/>
                <w:color w:val="000000" w:themeColor="text1"/>
                <w:sz w:val="18"/>
                <w:lang w:val="en-US"/>
              </w:rPr>
            </w:pPr>
            <w:r w:rsidRPr="001F0DB1">
              <w:rPr>
                <w:rFonts w:ascii="Georgia" w:hAnsi="Georgia"/>
                <w:b/>
                <w:smallCaps/>
                <w:sz w:val="23"/>
                <w:szCs w:val="23"/>
              </w:rPr>
              <w:t>Start-Up “</w:t>
            </w:r>
            <w:proofErr w:type="spellStart"/>
            <w:r w:rsidRPr="001F0DB1">
              <w:rPr>
                <w:rFonts w:ascii="Georgia" w:hAnsi="Georgia"/>
                <w:b/>
                <w:smallCaps/>
                <w:sz w:val="23"/>
                <w:szCs w:val="23"/>
              </w:rPr>
              <w:t>Tyskland</w:t>
            </w:r>
            <w:proofErr w:type="spellEnd"/>
            <w:r w:rsidRPr="001F0DB1">
              <w:rPr>
                <w:rFonts w:ascii="Georgia" w:hAnsi="Georgia"/>
                <w:b/>
                <w:smallCaps/>
                <w:sz w:val="23"/>
                <w:szCs w:val="23"/>
              </w:rPr>
              <w:t>“</w:t>
            </w:r>
          </w:p>
        </w:tc>
        <w:tc>
          <w:tcPr>
            <w:tcW w:w="2127" w:type="dxa"/>
            <w:vAlign w:val="bottom"/>
          </w:tcPr>
          <w:p w14:paraId="21AD7293" w14:textId="005743C1" w:rsidR="00B94E9B" w:rsidRPr="001F0DB1" w:rsidRDefault="00232289" w:rsidP="001F0DB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 xml:space="preserve">Almaty, KZ </w:t>
            </w:r>
          </w:p>
        </w:tc>
      </w:tr>
      <w:tr w:rsidR="00B94E9B" w:rsidRPr="001F0DB1" w14:paraId="02E5A3CF" w14:textId="77777777" w:rsidTr="00233663">
        <w:trPr>
          <w:trHeight w:val="20"/>
        </w:trPr>
        <w:tc>
          <w:tcPr>
            <w:tcW w:w="8221" w:type="dxa"/>
            <w:gridSpan w:val="5"/>
            <w:vAlign w:val="bottom"/>
          </w:tcPr>
          <w:p w14:paraId="4E298C1E" w14:textId="1D6241B0" w:rsidR="00B94E9B" w:rsidRPr="001F0DB1" w:rsidRDefault="00232289" w:rsidP="00B3173F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  <w:lang w:val="en-US"/>
              </w:rPr>
            </w:pPr>
            <w:r w:rsidRPr="001F0DB1">
              <w:rPr>
                <w:i w:val="0"/>
                <w:iCs w:val="0"/>
                <w:sz w:val="18"/>
                <w:lang w:val="en-US"/>
              </w:rPr>
              <w:t>Founder of the Start-Up</w:t>
            </w:r>
            <w:r w:rsidR="008A7ADD" w:rsidRPr="001F0DB1">
              <w:rPr>
                <w:i w:val="0"/>
                <w:iCs w:val="0"/>
                <w:sz w:val="18"/>
                <w:lang w:val="en-US"/>
              </w:rPr>
              <w:t xml:space="preserve">; </w:t>
            </w:r>
            <w:r w:rsidRPr="001F0DB1">
              <w:rPr>
                <w:i w:val="0"/>
                <w:iCs w:val="0"/>
                <w:sz w:val="18"/>
                <w:lang w:val="en-US"/>
              </w:rPr>
              <w:t>self-employed</w:t>
            </w:r>
          </w:p>
        </w:tc>
        <w:tc>
          <w:tcPr>
            <w:tcW w:w="2127" w:type="dxa"/>
            <w:vAlign w:val="bottom"/>
          </w:tcPr>
          <w:p w14:paraId="2AF1375D" w14:textId="6624FBC4" w:rsidR="00B94E9B" w:rsidRPr="001F0DB1" w:rsidRDefault="00232289" w:rsidP="001F0DB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03/2021 – 04/2023</w:t>
            </w:r>
          </w:p>
        </w:tc>
      </w:tr>
      <w:tr w:rsidR="00232289" w:rsidRPr="00BA02E4" w14:paraId="1EF22B28" w14:textId="77777777" w:rsidTr="00233663">
        <w:trPr>
          <w:trHeight w:val="950"/>
        </w:trPr>
        <w:tc>
          <w:tcPr>
            <w:tcW w:w="8221" w:type="dxa"/>
            <w:gridSpan w:val="5"/>
            <w:vAlign w:val="bottom"/>
          </w:tcPr>
          <w:p w14:paraId="70A5CB21" w14:textId="1357E90E" w:rsidR="00232289" w:rsidRPr="001F0DB1" w:rsidRDefault="008A7ADD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Supervised and provided</w:t>
            </w:r>
            <w:r w:rsidR="00F750D2" w:rsidRPr="001F0DB1">
              <w:rPr>
                <w:sz w:val="18"/>
                <w:lang w:val="en-US"/>
              </w:rPr>
              <w:t xml:space="preserve"> about 30 students </w:t>
            </w:r>
            <w:r w:rsidRPr="001F0DB1">
              <w:rPr>
                <w:sz w:val="18"/>
                <w:lang w:val="en-US"/>
              </w:rPr>
              <w:t xml:space="preserve">with information </w:t>
            </w:r>
            <w:r w:rsidR="00C12FD9" w:rsidRPr="001F0DB1">
              <w:rPr>
                <w:sz w:val="18"/>
                <w:lang w:val="en-US"/>
              </w:rPr>
              <w:t>on</w:t>
            </w:r>
            <w:r w:rsidR="00F750D2" w:rsidRPr="001F0DB1">
              <w:rPr>
                <w:sz w:val="18"/>
                <w:lang w:val="en-US"/>
              </w:rPr>
              <w:t xml:space="preserve"> preparing to</w:t>
            </w:r>
            <w:r w:rsidRPr="001F0DB1">
              <w:rPr>
                <w:sz w:val="18"/>
                <w:lang w:val="en-US"/>
              </w:rPr>
              <w:t xml:space="preserve"> </w:t>
            </w:r>
            <w:r w:rsidR="00232289" w:rsidRPr="001F0DB1">
              <w:rPr>
                <w:sz w:val="18"/>
                <w:lang w:val="en-US"/>
              </w:rPr>
              <w:t>study</w:t>
            </w:r>
            <w:r w:rsidR="00F750D2" w:rsidRPr="001F0DB1">
              <w:rPr>
                <w:sz w:val="18"/>
                <w:lang w:val="en-US"/>
              </w:rPr>
              <w:t xml:space="preserve"> </w:t>
            </w:r>
            <w:r w:rsidR="00232289" w:rsidRPr="001F0DB1">
              <w:rPr>
                <w:sz w:val="18"/>
                <w:lang w:val="en-US"/>
              </w:rPr>
              <w:t>abroad, especially in Poland, Ukraine, Germany, and Russia</w:t>
            </w:r>
          </w:p>
          <w:p w14:paraId="236EA474" w14:textId="138C044C" w:rsidR="00232289" w:rsidRDefault="00F750D2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Organized preparations </w:t>
            </w:r>
            <w:r w:rsidR="00232289" w:rsidRPr="001F0DB1">
              <w:rPr>
                <w:sz w:val="18"/>
                <w:lang w:val="en-US"/>
              </w:rPr>
              <w:t>for the language and entrance exams</w:t>
            </w:r>
            <w:r w:rsidR="008A7ADD" w:rsidRPr="001F0DB1">
              <w:rPr>
                <w:sz w:val="18"/>
                <w:lang w:val="en-US"/>
              </w:rPr>
              <w:t xml:space="preserve"> at </w:t>
            </w:r>
            <w:r w:rsidRPr="001F0DB1">
              <w:rPr>
                <w:sz w:val="18"/>
                <w:lang w:val="en-US"/>
              </w:rPr>
              <w:t>studying facilities</w:t>
            </w:r>
          </w:p>
          <w:p w14:paraId="12EBAE58" w14:textId="19A5A18B" w:rsidR="00761F4F" w:rsidRPr="001F0DB1" w:rsidRDefault="00761F4F" w:rsidP="001F0DB1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Oversaw the company via CRM </w:t>
            </w:r>
          </w:p>
          <w:p w14:paraId="60D2A212" w14:textId="5A05495D" w:rsidR="00761F4F" w:rsidRPr="001F0DB1" w:rsidRDefault="00761F4F" w:rsidP="001F0DB1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Planned sales funnel and conducted RFQ process from </w:t>
            </w:r>
            <w:proofErr w:type="gramStart"/>
            <w:r>
              <w:rPr>
                <w:sz w:val="18"/>
                <w:lang w:val="en-US"/>
              </w:rPr>
              <w:t>clients</w:t>
            </w:r>
            <w:proofErr w:type="gramEnd"/>
          </w:p>
          <w:p w14:paraId="4E01FCE1" w14:textId="2AAC9F12" w:rsidR="00232289" w:rsidRPr="001F0DB1" w:rsidRDefault="00F750D2" w:rsidP="001F0DB1">
            <w:pPr>
              <w:pStyle w:val="Bullets"/>
              <w:numPr>
                <w:ilvl w:val="0"/>
                <w:numId w:val="52"/>
              </w:numPr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Delegated the consulting process</w:t>
            </w:r>
            <w:r w:rsidR="00C12FD9" w:rsidRPr="001F0DB1">
              <w:rPr>
                <w:sz w:val="18"/>
                <w:lang w:val="en-US"/>
              </w:rPr>
              <w:t xml:space="preserve"> to employees &lt;8</w:t>
            </w:r>
          </w:p>
        </w:tc>
        <w:tc>
          <w:tcPr>
            <w:tcW w:w="2127" w:type="dxa"/>
            <w:vAlign w:val="bottom"/>
          </w:tcPr>
          <w:p w14:paraId="3D4F1C01" w14:textId="77777777" w:rsidR="00232289" w:rsidRPr="001F0DB1" w:rsidDel="00CD09F5" w:rsidRDefault="00232289" w:rsidP="001F0DB1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257C26" w:rsidRPr="001F0DB1" w14:paraId="0C347022" w14:textId="77777777" w:rsidTr="00233663">
        <w:trPr>
          <w:trHeight w:val="340"/>
        </w:trPr>
        <w:tc>
          <w:tcPr>
            <w:tcW w:w="8221" w:type="dxa"/>
            <w:gridSpan w:val="5"/>
            <w:vAlign w:val="bottom"/>
          </w:tcPr>
          <w:p w14:paraId="43DCE516" w14:textId="1F51D6D0" w:rsidR="00257C26" w:rsidRPr="001F0DB1" w:rsidRDefault="00232289" w:rsidP="001F0DB1">
            <w:pPr>
              <w:pStyle w:val="Bullets"/>
              <w:numPr>
                <w:ilvl w:val="0"/>
                <w:numId w:val="0"/>
              </w:numPr>
              <w:rPr>
                <w:color w:val="000000" w:themeColor="text1"/>
                <w:sz w:val="18"/>
                <w:lang w:val="en-US"/>
              </w:rPr>
            </w:pPr>
            <w:proofErr w:type="spellStart"/>
            <w:r w:rsidRPr="001F0DB1">
              <w:rPr>
                <w:b/>
                <w:smallCaps/>
                <w:sz w:val="23"/>
                <w:szCs w:val="23"/>
                <w:lang w:val="en-US"/>
              </w:rPr>
              <w:t>Apartchain</w:t>
            </w:r>
            <w:proofErr w:type="spellEnd"/>
          </w:p>
        </w:tc>
        <w:tc>
          <w:tcPr>
            <w:tcW w:w="2127" w:type="dxa"/>
            <w:vAlign w:val="bottom"/>
          </w:tcPr>
          <w:p w14:paraId="0C4D4A9F" w14:textId="3C8A4C02" w:rsidR="00257C26" w:rsidRPr="001F0DB1" w:rsidRDefault="00232289" w:rsidP="001F0DB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1F0DB1">
              <w:rPr>
                <w:rFonts w:ascii="Georgia" w:hAnsi="Georgia"/>
                <w:i/>
                <w:smallCaps/>
                <w:sz w:val="23"/>
                <w:szCs w:val="23"/>
              </w:rPr>
              <w:t>Dubai, UAE</w:t>
            </w:r>
            <w:r w:rsidRPr="001F0DB1" w:rsidDel="00232289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232289" w:rsidRPr="001F0DB1" w14:paraId="306039DF" w14:textId="77777777" w:rsidTr="00233663">
        <w:trPr>
          <w:trHeight w:val="20"/>
        </w:trPr>
        <w:tc>
          <w:tcPr>
            <w:tcW w:w="8221" w:type="dxa"/>
            <w:gridSpan w:val="5"/>
            <w:vAlign w:val="bottom"/>
          </w:tcPr>
          <w:p w14:paraId="4E1EC472" w14:textId="7D8994C0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i w:val="0"/>
                <w:iCs w:val="0"/>
                <w:sz w:val="18"/>
                <w:lang w:val="en-US"/>
              </w:rPr>
              <w:t xml:space="preserve">Research and Development </w:t>
            </w:r>
            <w:r w:rsidR="00F750D2" w:rsidRPr="001F0DB1">
              <w:rPr>
                <w:i w:val="0"/>
                <w:iCs w:val="0"/>
                <w:sz w:val="18"/>
                <w:lang w:val="en-US"/>
              </w:rPr>
              <w:t>Intern</w:t>
            </w:r>
          </w:p>
        </w:tc>
        <w:tc>
          <w:tcPr>
            <w:tcW w:w="2127" w:type="dxa"/>
          </w:tcPr>
          <w:p w14:paraId="0D632A73" w14:textId="4C86878B" w:rsidR="00232289" w:rsidRPr="001F0DB1" w:rsidRDefault="00232289" w:rsidP="001F0DB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01/2022 – 04/2022</w:t>
            </w:r>
          </w:p>
        </w:tc>
      </w:tr>
      <w:tr w:rsidR="00232289" w:rsidRPr="00BA02E4" w14:paraId="4BB3586C" w14:textId="77777777" w:rsidTr="00233663">
        <w:trPr>
          <w:trHeight w:val="20"/>
        </w:trPr>
        <w:tc>
          <w:tcPr>
            <w:tcW w:w="10348" w:type="dxa"/>
            <w:gridSpan w:val="6"/>
            <w:vAlign w:val="bottom"/>
          </w:tcPr>
          <w:p w14:paraId="1BCD4756" w14:textId="6FB61CF2" w:rsidR="00232289" w:rsidRPr="001F0DB1" w:rsidRDefault="00232289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Analyzed real estate prices and conducted research on future price </w:t>
            </w:r>
            <w:r w:rsidR="0038432A" w:rsidRPr="001F0DB1">
              <w:rPr>
                <w:sz w:val="18"/>
                <w:lang w:val="en-US"/>
              </w:rPr>
              <w:t>alterations</w:t>
            </w:r>
          </w:p>
          <w:p w14:paraId="3A1EFBD2" w14:textId="2FE07797" w:rsidR="00F750D2" w:rsidRPr="001F0DB1" w:rsidRDefault="00232289" w:rsidP="001F0DB1">
            <w:pPr>
              <w:pStyle w:val="Bullets"/>
              <w:rPr>
                <w:smallCaps/>
                <w:sz w:val="23"/>
                <w:szCs w:val="23"/>
                <w:lang w:val="en-US"/>
              </w:rPr>
            </w:pPr>
            <w:r w:rsidRPr="001F0DB1">
              <w:rPr>
                <w:sz w:val="18"/>
                <w:lang w:val="en-US"/>
              </w:rPr>
              <w:t>Organized meetings on venues with investors</w:t>
            </w:r>
            <w:r w:rsidR="00BA02E4">
              <w:rPr>
                <w:sz w:val="18"/>
                <w:lang w:val="en-US"/>
              </w:rPr>
              <w:t xml:space="preserve"> and attended internal control </w:t>
            </w:r>
            <w:proofErr w:type="gramStart"/>
            <w:r w:rsidR="00BA02E4">
              <w:rPr>
                <w:sz w:val="18"/>
                <w:lang w:val="en-US"/>
              </w:rPr>
              <w:t>meetings</w:t>
            </w:r>
            <w:proofErr w:type="gramEnd"/>
          </w:p>
          <w:p w14:paraId="2D8E6B33" w14:textId="0C667EA7" w:rsidR="00232289" w:rsidRPr="001F0DB1" w:rsidRDefault="00F750D2" w:rsidP="001F0DB1">
            <w:pPr>
              <w:pStyle w:val="Bullets"/>
              <w:rPr>
                <w:smallCaps/>
                <w:sz w:val="23"/>
                <w:szCs w:val="23"/>
                <w:lang w:val="en-US"/>
              </w:rPr>
            </w:pPr>
            <w:r w:rsidRPr="001F0DB1">
              <w:rPr>
                <w:sz w:val="18"/>
                <w:lang w:val="en-US"/>
              </w:rPr>
              <w:t>Reported clients on the latest news on bank transactions regarding the real estate purchase</w:t>
            </w:r>
            <w:r w:rsidRPr="001F0DB1">
              <w:rPr>
                <w:color w:val="000000" w:themeColor="text1"/>
                <w:sz w:val="18"/>
                <w:lang w:val="en-US"/>
              </w:rPr>
              <w:t>s</w:t>
            </w:r>
          </w:p>
        </w:tc>
      </w:tr>
      <w:tr w:rsidR="00232289" w:rsidRPr="001F0DB1" w14:paraId="2507F8D9" w14:textId="77777777" w:rsidTr="00233663">
        <w:trPr>
          <w:trHeight w:val="340"/>
        </w:trPr>
        <w:tc>
          <w:tcPr>
            <w:tcW w:w="8221" w:type="dxa"/>
            <w:gridSpan w:val="5"/>
            <w:vAlign w:val="bottom"/>
          </w:tcPr>
          <w:p w14:paraId="4B76AEB7" w14:textId="719CFF36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b/>
                <w:smallCaps/>
                <w:sz w:val="23"/>
                <w:szCs w:val="23"/>
                <w:lang w:val="en-US"/>
              </w:rPr>
              <w:t>Part-time employment with an auditor</w:t>
            </w:r>
            <w:r w:rsidR="00F750D2" w:rsidRPr="001F0DB1">
              <w:rPr>
                <w:b/>
                <w:smallCaps/>
                <w:sz w:val="23"/>
                <w:szCs w:val="23"/>
                <w:lang w:val="en-US"/>
              </w:rPr>
              <w:t xml:space="preserve"> at</w:t>
            </w:r>
            <w:r w:rsidRPr="001F0DB1">
              <w:rPr>
                <w:b/>
                <w:smallCaps/>
                <w:sz w:val="23"/>
                <w:szCs w:val="23"/>
                <w:lang w:val="en-US"/>
              </w:rPr>
              <w:t xml:space="preserve"> </w:t>
            </w:r>
            <w:r w:rsidR="00951AC2" w:rsidRPr="001F0DB1">
              <w:rPr>
                <w:b/>
                <w:smallCaps/>
                <w:sz w:val="23"/>
                <w:szCs w:val="23"/>
                <w:lang w:val="en-US"/>
              </w:rPr>
              <w:t>“TOBA”</w:t>
            </w:r>
          </w:p>
        </w:tc>
        <w:tc>
          <w:tcPr>
            <w:tcW w:w="2127" w:type="dxa"/>
            <w:vAlign w:val="bottom"/>
          </w:tcPr>
          <w:p w14:paraId="231984CA" w14:textId="4C0C927E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en-US"/>
              </w:rPr>
            </w:pPr>
            <w:r w:rsidRPr="001F0DB1">
              <w:rPr>
                <w:iCs w:val="0"/>
                <w:smallCaps/>
                <w:sz w:val="23"/>
                <w:szCs w:val="23"/>
              </w:rPr>
              <w:t>Almaty, KZ</w:t>
            </w:r>
          </w:p>
        </w:tc>
      </w:tr>
      <w:tr w:rsidR="00232289" w:rsidRPr="001F0DB1" w14:paraId="5966DC57" w14:textId="77777777" w:rsidTr="00233663">
        <w:trPr>
          <w:trHeight w:val="20"/>
        </w:trPr>
        <w:tc>
          <w:tcPr>
            <w:tcW w:w="6376" w:type="dxa"/>
            <w:gridSpan w:val="2"/>
            <w:vAlign w:val="bottom"/>
          </w:tcPr>
          <w:p w14:paraId="3DE270E7" w14:textId="21D9569E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i w:val="0"/>
                <w:iCs w:val="0"/>
                <w:sz w:val="18"/>
                <w:lang w:val="en-US"/>
              </w:rPr>
              <w:t>Audit and Business Development Intern</w:t>
            </w:r>
          </w:p>
        </w:tc>
        <w:tc>
          <w:tcPr>
            <w:tcW w:w="3972" w:type="dxa"/>
            <w:gridSpan w:val="4"/>
          </w:tcPr>
          <w:p w14:paraId="3312201E" w14:textId="64DD89F1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i w:val="0"/>
                <w:iCs w:val="0"/>
                <w:sz w:val="18"/>
                <w:lang w:val="en-US"/>
              </w:rPr>
              <w:t>10/2019 – 05/2021</w:t>
            </w:r>
          </w:p>
        </w:tc>
      </w:tr>
      <w:tr w:rsidR="00232289" w:rsidRPr="00BA02E4" w14:paraId="1E6BFA70" w14:textId="77777777" w:rsidTr="00233663">
        <w:trPr>
          <w:trHeight w:val="20"/>
        </w:trPr>
        <w:tc>
          <w:tcPr>
            <w:tcW w:w="10348" w:type="dxa"/>
            <w:gridSpan w:val="6"/>
            <w:vAlign w:val="bottom"/>
          </w:tcPr>
          <w:p w14:paraId="2B14BF66" w14:textId="15A0463C" w:rsidR="00232289" w:rsidRDefault="00232289" w:rsidP="001F0DB1">
            <w:pPr>
              <w:pStyle w:val="Bullets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Maintained </w:t>
            </w:r>
            <w:r w:rsidR="00BA02E4">
              <w:rPr>
                <w:sz w:val="18"/>
                <w:lang w:val="en-US"/>
              </w:rPr>
              <w:t xml:space="preserve">CRM and made collection of accounts receivable as well as </w:t>
            </w:r>
            <w:r w:rsidR="00F04C38">
              <w:rPr>
                <w:sz w:val="18"/>
                <w:lang w:val="en-US"/>
              </w:rPr>
              <w:t xml:space="preserve">identified transactions within the accounting </w:t>
            </w:r>
            <w:proofErr w:type="gramStart"/>
            <w:r w:rsidR="00F04C38">
              <w:rPr>
                <w:sz w:val="18"/>
                <w:lang w:val="en-US"/>
              </w:rPr>
              <w:t>cycle</w:t>
            </w:r>
            <w:proofErr w:type="gramEnd"/>
          </w:p>
          <w:p w14:paraId="6737D9BB" w14:textId="4C0999FE" w:rsidR="00CD39A4" w:rsidRPr="001F0DB1" w:rsidRDefault="007E7380" w:rsidP="001F0DB1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Registration </w:t>
            </w:r>
            <w:r w:rsidR="00574773">
              <w:rPr>
                <w:sz w:val="18"/>
                <w:lang w:val="en-US"/>
              </w:rPr>
              <w:t>of bills into the ledger accounts</w:t>
            </w:r>
          </w:p>
          <w:p w14:paraId="697A9326" w14:textId="5BA3212F" w:rsidR="00232289" w:rsidRPr="001F0DB1" w:rsidRDefault="00BA02E4" w:rsidP="001F0DB1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Attended </w:t>
            </w:r>
            <w:r w:rsidR="00232289" w:rsidRPr="001F0DB1">
              <w:rPr>
                <w:sz w:val="18"/>
                <w:lang w:val="en-US"/>
              </w:rPr>
              <w:t>negotiations with potential customers and small to medium-sized enterprises</w:t>
            </w:r>
            <w:r w:rsidR="00F750D2" w:rsidRPr="001F0DB1">
              <w:rPr>
                <w:sz w:val="18"/>
                <w:lang w:val="en-US"/>
              </w:rPr>
              <w:t xml:space="preserve"> </w:t>
            </w:r>
          </w:p>
        </w:tc>
      </w:tr>
      <w:tr w:rsidR="00232289" w:rsidRPr="001F0DB1" w14:paraId="796FE60D" w14:textId="77777777" w:rsidTr="00233663">
        <w:trPr>
          <w:trHeight w:val="170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2F73682A" w14:textId="77777777" w:rsidR="00232289" w:rsidRPr="001F0DB1" w:rsidRDefault="00232289" w:rsidP="001F0DB1">
            <w:pPr>
              <w:pStyle w:val="BERSCHRIFT"/>
              <w:jc w:val="center"/>
              <w:rPr>
                <w:i/>
                <w:sz w:val="28"/>
              </w:rPr>
            </w:pPr>
            <w:r w:rsidRPr="001F0DB1">
              <w:rPr>
                <w:sz w:val="28"/>
              </w:rPr>
              <w:t>Extracurricular Activities</w:t>
            </w:r>
          </w:p>
        </w:tc>
      </w:tr>
      <w:tr w:rsidR="00232289" w:rsidRPr="001F0DB1" w14:paraId="082DF208" w14:textId="77777777" w:rsidTr="00233663">
        <w:trPr>
          <w:trHeight w:val="340"/>
        </w:trPr>
        <w:tc>
          <w:tcPr>
            <w:tcW w:w="8221" w:type="dxa"/>
            <w:gridSpan w:val="5"/>
            <w:tcBorders>
              <w:top w:val="single" w:sz="4" w:space="0" w:color="auto"/>
            </w:tcBorders>
            <w:vAlign w:val="bottom"/>
          </w:tcPr>
          <w:p w14:paraId="54D975E9" w14:textId="52D3FC91" w:rsidR="00232289" w:rsidRPr="001F0DB1" w:rsidRDefault="00232289" w:rsidP="001F0DB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1F0DB1">
              <w:rPr>
                <w:b/>
                <w:i w:val="0"/>
                <w:iCs/>
                <w:sz w:val="23"/>
                <w:szCs w:val="23"/>
                <w:lang w:val="en-US"/>
              </w:rPr>
              <w:t>Arbeitskreis</w:t>
            </w:r>
            <w:proofErr w:type="spellEnd"/>
            <w:r w:rsidRPr="001F0DB1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Börse </w:t>
            </w:r>
            <w:proofErr w:type="spellStart"/>
            <w:r w:rsidRPr="001F0DB1"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  <w:r w:rsidRPr="001F0DB1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358D48C8" w14:textId="79E6C501" w:rsidR="00232289" w:rsidRPr="001F0DB1" w:rsidRDefault="00232289" w:rsidP="001F0DB1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  <w:highlight w:val="yellow"/>
              </w:rPr>
            </w:pPr>
            <w:r w:rsidRPr="001F0DB1">
              <w:rPr>
                <w:sz w:val="23"/>
                <w:szCs w:val="23"/>
              </w:rPr>
              <w:t>Mannheim, DE</w:t>
            </w:r>
          </w:p>
        </w:tc>
      </w:tr>
      <w:tr w:rsidR="00232289" w:rsidRPr="001F0DB1" w14:paraId="60C3F12B" w14:textId="77777777" w:rsidTr="00233663">
        <w:trPr>
          <w:trHeight w:val="20"/>
        </w:trPr>
        <w:tc>
          <w:tcPr>
            <w:tcW w:w="6801" w:type="dxa"/>
            <w:gridSpan w:val="3"/>
            <w:vAlign w:val="bottom"/>
          </w:tcPr>
          <w:p w14:paraId="65AADA6C" w14:textId="175671E8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i w:val="0"/>
                <w:iCs w:val="0"/>
                <w:sz w:val="18"/>
                <w:lang w:val="en-US"/>
              </w:rPr>
              <w:t>Active Member of a Student Consulting and Capital Market Association</w:t>
            </w:r>
          </w:p>
        </w:tc>
        <w:tc>
          <w:tcPr>
            <w:tcW w:w="3547" w:type="dxa"/>
            <w:gridSpan w:val="3"/>
            <w:vAlign w:val="bottom"/>
          </w:tcPr>
          <w:p w14:paraId="668A3FF1" w14:textId="7EA22700" w:rsidR="00232289" w:rsidRPr="001F0DB1" w:rsidRDefault="00232289" w:rsidP="001F0DB1">
            <w:pPr>
              <w:pStyle w:val="Beschreibung"/>
              <w:jc w:val="right"/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08/2023 – today</w:t>
            </w:r>
          </w:p>
        </w:tc>
      </w:tr>
      <w:tr w:rsidR="00232289" w:rsidRPr="00BA02E4" w14:paraId="57A9DD31" w14:textId="77777777" w:rsidTr="00233663">
        <w:trPr>
          <w:trHeight w:val="20"/>
        </w:trPr>
        <w:tc>
          <w:tcPr>
            <w:tcW w:w="10348" w:type="dxa"/>
            <w:gridSpan w:val="6"/>
            <w:vAlign w:val="bottom"/>
          </w:tcPr>
          <w:p w14:paraId="5807D8AF" w14:textId="63573657" w:rsidR="00232289" w:rsidRPr="001F0DB1" w:rsidRDefault="00232289" w:rsidP="001F0DB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1F0DB1">
              <w:rPr>
                <w:i/>
                <w:iCs/>
                <w:sz w:val="18"/>
                <w:lang w:val="en-US"/>
              </w:rPr>
              <w:t>Encounter</w:t>
            </w:r>
            <w:r w:rsidR="00E7415F" w:rsidRPr="001F0DB1">
              <w:rPr>
                <w:i/>
                <w:iCs/>
                <w:sz w:val="18"/>
                <w:lang w:val="en-US"/>
              </w:rPr>
              <w:t>ing</w:t>
            </w:r>
            <w:r w:rsidRPr="001F0DB1">
              <w:rPr>
                <w:i/>
                <w:iCs/>
                <w:sz w:val="18"/>
                <w:lang w:val="en-US"/>
              </w:rPr>
              <w:t xml:space="preserve"> ambitious, like-minded students from throughout Europe </w:t>
            </w:r>
          </w:p>
          <w:p w14:paraId="40109827" w14:textId="77777777" w:rsidR="00232289" w:rsidRPr="001F0DB1" w:rsidRDefault="00232289" w:rsidP="001F0DB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1F0DB1">
              <w:rPr>
                <w:i/>
                <w:iCs/>
                <w:sz w:val="18"/>
                <w:lang w:val="en-US"/>
              </w:rPr>
              <w:t xml:space="preserve">Attending networking events with various international companies </w:t>
            </w:r>
          </w:p>
        </w:tc>
      </w:tr>
      <w:tr w:rsidR="00232289" w:rsidRPr="001F0DB1" w14:paraId="7AAF169E" w14:textId="77777777" w:rsidTr="00233663">
        <w:trPr>
          <w:trHeight w:val="340"/>
        </w:trPr>
        <w:tc>
          <w:tcPr>
            <w:tcW w:w="8221" w:type="dxa"/>
            <w:gridSpan w:val="5"/>
            <w:vAlign w:val="bottom"/>
          </w:tcPr>
          <w:p w14:paraId="00F9FC50" w14:textId="78CF8869" w:rsidR="00232289" w:rsidRPr="001F0DB1" w:rsidRDefault="00232289" w:rsidP="001F0DB1">
            <w:pPr>
              <w:pStyle w:val="Ort"/>
              <w:jc w:val="left"/>
              <w:rPr>
                <w:i w:val="0"/>
                <w:iCs/>
                <w:sz w:val="18"/>
                <w:lang w:val="en-US"/>
              </w:rPr>
            </w:pPr>
            <w:r w:rsidRPr="001F0DB1">
              <w:rPr>
                <w:b/>
                <w:i w:val="0"/>
                <w:iCs/>
                <w:sz w:val="23"/>
                <w:szCs w:val="23"/>
                <w:lang w:val="en-US"/>
              </w:rPr>
              <w:t>Mannheim Investment Club</w:t>
            </w:r>
          </w:p>
        </w:tc>
        <w:tc>
          <w:tcPr>
            <w:tcW w:w="2127" w:type="dxa"/>
            <w:vAlign w:val="bottom"/>
          </w:tcPr>
          <w:p w14:paraId="2E36783A" w14:textId="05EEFD52" w:rsidR="00232289" w:rsidRPr="001F0DB1" w:rsidRDefault="00232289" w:rsidP="001F0DB1">
            <w:pPr>
              <w:pStyle w:val="Ort"/>
              <w:rPr>
                <w:sz w:val="23"/>
                <w:szCs w:val="23"/>
              </w:rPr>
            </w:pPr>
            <w:r w:rsidRPr="001F0DB1">
              <w:rPr>
                <w:sz w:val="23"/>
                <w:szCs w:val="23"/>
              </w:rPr>
              <w:t xml:space="preserve">Mannheim, DE                     </w:t>
            </w:r>
          </w:p>
        </w:tc>
      </w:tr>
      <w:tr w:rsidR="00232289" w:rsidRPr="001F0DB1" w14:paraId="7D589774" w14:textId="77777777" w:rsidTr="00233663">
        <w:trPr>
          <w:trHeight w:val="20"/>
        </w:trPr>
        <w:tc>
          <w:tcPr>
            <w:tcW w:w="8221" w:type="dxa"/>
            <w:gridSpan w:val="5"/>
            <w:vAlign w:val="bottom"/>
          </w:tcPr>
          <w:p w14:paraId="28CC5595" w14:textId="79FB5083" w:rsidR="00232289" w:rsidRPr="001F0DB1" w:rsidRDefault="00232289" w:rsidP="001F0DB1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z w:val="23"/>
                <w:szCs w:val="23"/>
                <w:lang w:val="en-US"/>
              </w:rPr>
            </w:pPr>
            <w:r w:rsidRPr="001F0DB1">
              <w:rPr>
                <w:i w:val="0"/>
                <w:iCs w:val="0"/>
                <w:sz w:val="18"/>
                <w:lang w:val="en-US"/>
              </w:rPr>
              <w:t>Active Member of a Student Managed Investment Fund</w:t>
            </w:r>
          </w:p>
        </w:tc>
        <w:tc>
          <w:tcPr>
            <w:tcW w:w="2127" w:type="dxa"/>
            <w:vAlign w:val="bottom"/>
          </w:tcPr>
          <w:p w14:paraId="41FC0BAC" w14:textId="394CA7B7" w:rsidR="00232289" w:rsidRPr="001F0DB1" w:rsidRDefault="00232289" w:rsidP="001F0DB1">
            <w:pPr>
              <w:pStyle w:val="Beschreibung"/>
              <w:jc w:val="right"/>
              <w:rPr>
                <w:sz w:val="23"/>
                <w:szCs w:val="23"/>
                <w:lang w:val="en-US"/>
              </w:rPr>
            </w:pPr>
            <w:r w:rsidRPr="001F0DB1">
              <w:rPr>
                <w:sz w:val="18"/>
                <w:lang w:val="en-US"/>
              </w:rPr>
              <w:t>08/2023</w:t>
            </w:r>
            <w:r w:rsidRPr="001F0DB1">
              <w:rPr>
                <w:sz w:val="18"/>
              </w:rPr>
              <w:t xml:space="preserve"> – </w:t>
            </w:r>
            <w:r w:rsidRPr="001F0DB1">
              <w:rPr>
                <w:sz w:val="18"/>
                <w:lang w:val="en-US"/>
              </w:rPr>
              <w:t>today</w:t>
            </w:r>
          </w:p>
        </w:tc>
      </w:tr>
      <w:tr w:rsidR="006D254D" w:rsidRPr="00BA02E4" w14:paraId="31345075" w14:textId="77777777" w:rsidTr="00233663">
        <w:trPr>
          <w:trHeight w:val="20"/>
        </w:trPr>
        <w:tc>
          <w:tcPr>
            <w:tcW w:w="8221" w:type="dxa"/>
            <w:gridSpan w:val="5"/>
            <w:vAlign w:val="bottom"/>
          </w:tcPr>
          <w:p w14:paraId="55405159" w14:textId="36A74972" w:rsidR="006D254D" w:rsidRPr="001F0DB1" w:rsidRDefault="00C12FD9" w:rsidP="001F0DB1">
            <w:pPr>
              <w:pStyle w:val="Bullets"/>
              <w:numPr>
                <w:ilvl w:val="0"/>
                <w:numId w:val="56"/>
              </w:numPr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rFonts w:cstheme="minorBidi"/>
                <w:color w:val="auto"/>
                <w:sz w:val="18"/>
                <w:lang w:val="en-US"/>
              </w:rPr>
              <w:t xml:space="preserve">Club organizes networking events attended by </w:t>
            </w:r>
            <w:r w:rsidR="00233663" w:rsidRPr="001F0DB1">
              <w:rPr>
                <w:rFonts w:cstheme="minorBidi"/>
                <w:color w:val="auto"/>
                <w:sz w:val="18"/>
                <w:lang w:val="en-US"/>
              </w:rPr>
              <w:t>various Investment</w:t>
            </w:r>
            <w:r w:rsidRPr="001F0DB1">
              <w:rPr>
                <w:rFonts w:cstheme="minorBidi"/>
                <w:color w:val="auto"/>
                <w:sz w:val="18"/>
                <w:lang w:val="en-US"/>
              </w:rPr>
              <w:t xml:space="preserve"> Banks</w:t>
            </w:r>
          </w:p>
        </w:tc>
        <w:tc>
          <w:tcPr>
            <w:tcW w:w="2127" w:type="dxa"/>
            <w:vAlign w:val="bottom"/>
          </w:tcPr>
          <w:p w14:paraId="1F7D9E72" w14:textId="77777777" w:rsidR="006D254D" w:rsidRPr="001F0DB1" w:rsidRDefault="006D254D" w:rsidP="001F0DB1">
            <w:pPr>
              <w:pStyle w:val="Beschreibung"/>
              <w:jc w:val="right"/>
              <w:rPr>
                <w:sz w:val="18"/>
                <w:lang w:val="en-US"/>
              </w:rPr>
            </w:pPr>
          </w:p>
        </w:tc>
      </w:tr>
      <w:tr w:rsidR="006D254D" w:rsidRPr="00BA02E4" w14:paraId="3307E42B" w14:textId="77777777" w:rsidTr="00233663">
        <w:trPr>
          <w:trHeight w:val="55"/>
        </w:trPr>
        <w:tc>
          <w:tcPr>
            <w:tcW w:w="8221" w:type="dxa"/>
            <w:gridSpan w:val="5"/>
            <w:vAlign w:val="bottom"/>
          </w:tcPr>
          <w:p w14:paraId="2C4CA0E5" w14:textId="4F0BF8F2" w:rsidR="006D254D" w:rsidRPr="001F0DB1" w:rsidRDefault="00C12FD9" w:rsidP="001F0DB1">
            <w:pPr>
              <w:pStyle w:val="Bullets"/>
              <w:numPr>
                <w:ilvl w:val="0"/>
                <w:numId w:val="56"/>
              </w:numPr>
              <w:rPr>
                <w:i w:val="0"/>
                <w:iCs w:val="0"/>
                <w:sz w:val="18"/>
                <w:lang w:val="en-US"/>
              </w:rPr>
            </w:pPr>
            <w:r w:rsidRPr="001F0DB1">
              <w:rPr>
                <w:rFonts w:cstheme="minorBidi"/>
                <w:color w:val="auto"/>
                <w:sz w:val="18"/>
                <w:lang w:val="en-US"/>
              </w:rPr>
              <w:t xml:space="preserve">Equips member with sufficient knowledge about financial </w:t>
            </w:r>
            <w:r w:rsidR="00233663" w:rsidRPr="001F0DB1">
              <w:rPr>
                <w:rFonts w:cstheme="minorBidi"/>
                <w:color w:val="auto"/>
                <w:sz w:val="18"/>
                <w:lang w:val="en-US"/>
              </w:rPr>
              <w:t>markets</w:t>
            </w:r>
            <w:r w:rsidRPr="001F0DB1">
              <w:rPr>
                <w:rFonts w:cstheme="minorBidi"/>
                <w:color w:val="auto"/>
                <w:sz w:val="18"/>
                <w:lang w:val="en-US"/>
              </w:rPr>
              <w:t xml:space="preserve"> and inve</w:t>
            </w:r>
            <w:r w:rsidR="00233663">
              <w:rPr>
                <w:rFonts w:cstheme="minorBidi"/>
                <w:color w:val="auto"/>
                <w:sz w:val="18"/>
                <w:lang w:val="en-US"/>
              </w:rPr>
              <w:t>st</w:t>
            </w:r>
            <w:r w:rsidRPr="001F0DB1">
              <w:rPr>
                <w:rFonts w:cstheme="minorBidi"/>
                <w:color w:val="auto"/>
                <w:sz w:val="18"/>
                <w:lang w:val="en-US"/>
              </w:rPr>
              <w:t>ing</w:t>
            </w:r>
          </w:p>
        </w:tc>
        <w:tc>
          <w:tcPr>
            <w:tcW w:w="2127" w:type="dxa"/>
            <w:vAlign w:val="bottom"/>
          </w:tcPr>
          <w:p w14:paraId="12C53827" w14:textId="77777777" w:rsidR="006D254D" w:rsidRPr="001F0DB1" w:rsidRDefault="006D254D" w:rsidP="001F0DB1">
            <w:pPr>
              <w:pStyle w:val="Beschreibung"/>
              <w:jc w:val="right"/>
              <w:rPr>
                <w:sz w:val="18"/>
                <w:lang w:val="en-US"/>
              </w:rPr>
            </w:pPr>
          </w:p>
        </w:tc>
      </w:tr>
      <w:tr w:rsidR="00D053B4" w:rsidRPr="001F0DB1" w14:paraId="2CF2F74F" w14:textId="77777777" w:rsidTr="00233663">
        <w:trPr>
          <w:trHeight w:val="55"/>
        </w:trPr>
        <w:tc>
          <w:tcPr>
            <w:tcW w:w="8221" w:type="dxa"/>
            <w:gridSpan w:val="5"/>
            <w:vAlign w:val="bottom"/>
          </w:tcPr>
          <w:p w14:paraId="4861902E" w14:textId="7965E280" w:rsidR="00D053B4" w:rsidRPr="001F0DB1" w:rsidRDefault="00D053B4" w:rsidP="00D053B4">
            <w:pPr>
              <w:pStyle w:val="Ort"/>
              <w:jc w:val="left"/>
              <w:rPr>
                <w:sz w:val="18"/>
                <w:lang w:val="en-US"/>
              </w:rPr>
            </w:pPr>
            <w:proofErr w:type="spellStart"/>
            <w:r w:rsidRPr="001B79A6"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 w:rsidRPr="001B79A6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7" w:type="dxa"/>
            <w:vAlign w:val="bottom"/>
          </w:tcPr>
          <w:p w14:paraId="61E518BD" w14:textId="49C9084E" w:rsidR="00D053B4" w:rsidRPr="001F0DB1" w:rsidRDefault="00D053B4" w:rsidP="00D053B4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07/2023 – today</w:t>
            </w:r>
          </w:p>
        </w:tc>
      </w:tr>
      <w:tr w:rsidR="00D053B4" w:rsidRPr="00BA02E4" w14:paraId="2756F974" w14:textId="77777777" w:rsidTr="00233663">
        <w:trPr>
          <w:trHeight w:val="55"/>
        </w:trPr>
        <w:tc>
          <w:tcPr>
            <w:tcW w:w="8221" w:type="dxa"/>
            <w:gridSpan w:val="5"/>
            <w:vAlign w:val="bottom"/>
          </w:tcPr>
          <w:p w14:paraId="0AC25500" w14:textId="6D8C5DC6" w:rsidR="00D053B4" w:rsidRPr="001F0DB1" w:rsidRDefault="00D053B4" w:rsidP="00D053B4">
            <w:pPr>
              <w:pStyle w:val="Bullets"/>
              <w:numPr>
                <w:ilvl w:val="0"/>
                <w:numId w:val="61"/>
              </w:numPr>
              <w:rPr>
                <w:rFonts w:cstheme="minorBidi"/>
                <w:color w:val="auto"/>
                <w:sz w:val="18"/>
                <w:lang w:val="en-US"/>
              </w:rPr>
            </w:pPr>
            <w:r>
              <w:rPr>
                <w:rFonts w:cstheme="minorBidi"/>
                <w:color w:val="auto"/>
                <w:sz w:val="18"/>
                <w:lang w:val="en-US"/>
              </w:rPr>
              <w:t>Active Member of a coaching body which provides students with carrier related gearing up</w:t>
            </w:r>
          </w:p>
        </w:tc>
        <w:tc>
          <w:tcPr>
            <w:tcW w:w="2127" w:type="dxa"/>
            <w:vAlign w:val="bottom"/>
          </w:tcPr>
          <w:p w14:paraId="5C439278" w14:textId="62AC2E5F" w:rsidR="00D053B4" w:rsidRPr="001B79A6" w:rsidRDefault="00D053B4" w:rsidP="00D053B4">
            <w:pPr>
              <w:pStyle w:val="Beschreibung"/>
              <w:jc w:val="right"/>
              <w:rPr>
                <w:sz w:val="18"/>
                <w:lang w:val="en-US"/>
              </w:rPr>
            </w:pPr>
          </w:p>
        </w:tc>
      </w:tr>
      <w:tr w:rsidR="00D053B4" w:rsidRPr="00BA02E4" w14:paraId="545E5E2F" w14:textId="77777777" w:rsidTr="00233663">
        <w:trPr>
          <w:trHeight w:val="55"/>
        </w:trPr>
        <w:tc>
          <w:tcPr>
            <w:tcW w:w="8221" w:type="dxa"/>
            <w:gridSpan w:val="5"/>
            <w:vAlign w:val="bottom"/>
          </w:tcPr>
          <w:p w14:paraId="539D80B5" w14:textId="46E01969" w:rsidR="00D053B4" w:rsidRPr="001F0DB1" w:rsidRDefault="00D053B4" w:rsidP="00D053B4">
            <w:pPr>
              <w:pStyle w:val="Bullets"/>
              <w:numPr>
                <w:ilvl w:val="0"/>
                <w:numId w:val="61"/>
              </w:numPr>
              <w:rPr>
                <w:rFonts w:cstheme="minorBidi"/>
                <w:color w:val="auto"/>
                <w:sz w:val="18"/>
                <w:lang w:val="en-US"/>
              </w:rPr>
            </w:pPr>
            <w:r>
              <w:rPr>
                <w:rFonts w:cstheme="minorBidi"/>
                <w:color w:val="auto"/>
                <w:sz w:val="18"/>
                <w:lang w:val="en-US"/>
              </w:rPr>
              <w:t xml:space="preserve">Technical and personal development vie preparation courses for everyday work in Investment Banking (MS Office, industry </w:t>
            </w:r>
            <w:r w:rsidR="00C71C5A">
              <w:rPr>
                <w:rFonts w:cstheme="minorBidi"/>
                <w:color w:val="auto"/>
                <w:sz w:val="18"/>
                <w:lang w:val="en-US"/>
              </w:rPr>
              <w:t>related insights</w:t>
            </w:r>
            <w:r>
              <w:rPr>
                <w:rFonts w:cstheme="minorBidi"/>
                <w:color w:val="auto"/>
                <w:sz w:val="18"/>
                <w:lang w:val="en-US"/>
              </w:rPr>
              <w:t>)</w:t>
            </w:r>
          </w:p>
        </w:tc>
        <w:tc>
          <w:tcPr>
            <w:tcW w:w="2127" w:type="dxa"/>
            <w:vAlign w:val="bottom"/>
          </w:tcPr>
          <w:p w14:paraId="5C5F7027" w14:textId="77777777" w:rsidR="00D053B4" w:rsidRPr="001F0DB1" w:rsidRDefault="00D053B4" w:rsidP="00D053B4">
            <w:pPr>
              <w:pStyle w:val="Beschreibung"/>
              <w:jc w:val="right"/>
              <w:rPr>
                <w:sz w:val="18"/>
                <w:lang w:val="en-US"/>
              </w:rPr>
            </w:pPr>
          </w:p>
        </w:tc>
      </w:tr>
      <w:tr w:rsidR="00D053B4" w:rsidRPr="001F0DB1" w14:paraId="14760725" w14:textId="77777777" w:rsidTr="00233663">
        <w:trPr>
          <w:trHeight w:val="170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2A979684" w14:textId="77777777" w:rsidR="00D053B4" w:rsidRPr="001F0DB1" w:rsidRDefault="00D053B4" w:rsidP="00D053B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1F0DB1">
              <w:rPr>
                <w:rFonts w:ascii="Georgia" w:hAnsi="Georgia"/>
                <w:b/>
                <w:smallCaps/>
                <w:sz w:val="28"/>
                <w:szCs w:val="32"/>
              </w:rPr>
              <w:t>Skills and Interests</w:t>
            </w:r>
          </w:p>
        </w:tc>
      </w:tr>
      <w:tr w:rsidR="00D053B4" w:rsidRPr="00BA02E4" w14:paraId="00905FDC" w14:textId="77777777" w:rsidTr="00233663">
        <w:trPr>
          <w:trHeight w:val="454"/>
        </w:trPr>
        <w:tc>
          <w:tcPr>
            <w:tcW w:w="1983" w:type="dxa"/>
            <w:tcBorders>
              <w:top w:val="single" w:sz="4" w:space="0" w:color="auto"/>
            </w:tcBorders>
            <w:vAlign w:val="bottom"/>
          </w:tcPr>
          <w:p w14:paraId="0EFCCAF8" w14:textId="77777777" w:rsidR="00D053B4" w:rsidRPr="001F0DB1" w:rsidRDefault="00D053B4" w:rsidP="00D053B4">
            <w:pPr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Languages:</w:t>
            </w:r>
          </w:p>
        </w:tc>
        <w:tc>
          <w:tcPr>
            <w:tcW w:w="8365" w:type="dxa"/>
            <w:gridSpan w:val="5"/>
            <w:tcBorders>
              <w:top w:val="single" w:sz="4" w:space="0" w:color="auto"/>
            </w:tcBorders>
            <w:vAlign w:val="bottom"/>
          </w:tcPr>
          <w:p w14:paraId="13034C3C" w14:textId="31DFA445" w:rsidR="00D053B4" w:rsidRPr="001F0DB1" w:rsidRDefault="00D053B4" w:rsidP="00D053B4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Russian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 xml:space="preserve"> (native)</w:t>
            </w:r>
            <w:r w:rsidRPr="001F0DB1">
              <w:rPr>
                <w:rFonts w:ascii="Georgia" w:hAnsi="Georgia"/>
                <w:sz w:val="18"/>
                <w:lang w:val="en-US"/>
              </w:rPr>
              <w:t xml:space="preserve">, Kazakh 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>(native)</w:t>
            </w:r>
            <w:r w:rsidRPr="001F0DB1">
              <w:rPr>
                <w:rFonts w:ascii="Georgia" w:hAnsi="Georgia"/>
                <w:sz w:val="18"/>
                <w:lang w:val="en-US"/>
              </w:rPr>
              <w:t xml:space="preserve">, German 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>(full proficiency)</w:t>
            </w:r>
            <w:r w:rsidRPr="001F0DB1">
              <w:rPr>
                <w:rFonts w:ascii="Georgia" w:hAnsi="Georgia"/>
                <w:sz w:val="18"/>
                <w:lang w:val="en-US"/>
              </w:rPr>
              <w:t xml:space="preserve">, English 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>(full proficiency)</w:t>
            </w:r>
            <w:r w:rsidRPr="001F0DB1">
              <w:rPr>
                <w:rFonts w:ascii="Georgia" w:hAnsi="Georgia"/>
                <w:sz w:val="18"/>
                <w:lang w:val="en-US"/>
              </w:rPr>
              <w:t xml:space="preserve">, Polish 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>(limited proficiency)</w:t>
            </w:r>
            <w:r w:rsidRPr="001F0DB1">
              <w:rPr>
                <w:rFonts w:ascii="Georgia" w:hAnsi="Georgia"/>
                <w:sz w:val="18"/>
                <w:lang w:val="en-US"/>
              </w:rPr>
              <w:t xml:space="preserve">, Ukrainian </w:t>
            </w:r>
            <w:r w:rsidR="00BA02E4">
              <w:rPr>
                <w:rFonts w:ascii="Georgia" w:hAnsi="Georgia"/>
                <w:sz w:val="18"/>
                <w:lang w:val="en-US"/>
              </w:rPr>
              <w:t>(</w:t>
            </w:r>
            <w:r w:rsidR="00BA02E4">
              <w:rPr>
                <w:rFonts w:ascii="Georgia" w:hAnsi="Georgia"/>
                <w:i/>
                <w:iCs/>
                <w:sz w:val="18"/>
                <w:lang w:val="en-US"/>
              </w:rPr>
              <w:t>l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>imited proficiency)</w:t>
            </w:r>
          </w:p>
        </w:tc>
      </w:tr>
      <w:tr w:rsidR="00D053B4" w:rsidRPr="00BA02E4" w14:paraId="3FFD2BB8" w14:textId="77777777" w:rsidTr="00233663">
        <w:trPr>
          <w:trHeight w:val="283"/>
        </w:trPr>
        <w:tc>
          <w:tcPr>
            <w:tcW w:w="1983" w:type="dxa"/>
            <w:vAlign w:val="bottom"/>
          </w:tcPr>
          <w:p w14:paraId="3DBA2807" w14:textId="25C16CB6" w:rsidR="00D053B4" w:rsidRPr="001F0DB1" w:rsidRDefault="00D053B4" w:rsidP="00D053B4">
            <w:pPr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Certificates:</w:t>
            </w:r>
          </w:p>
        </w:tc>
        <w:tc>
          <w:tcPr>
            <w:tcW w:w="8365" w:type="dxa"/>
            <w:gridSpan w:val="5"/>
            <w:vAlign w:val="bottom"/>
          </w:tcPr>
          <w:p w14:paraId="299E7BB9" w14:textId="614976C0" w:rsidR="00F04C38" w:rsidRPr="001F0DB1" w:rsidRDefault="00D053B4" w:rsidP="00F04C38">
            <w:pPr>
              <w:spacing w:before="120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 xml:space="preserve">KPMG 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>(Data Analytics course</w:t>
            </w:r>
            <w:r w:rsidR="00F04C38">
              <w:rPr>
                <w:rFonts w:ascii="Georgia" w:hAnsi="Georgia"/>
                <w:i/>
                <w:iCs/>
                <w:sz w:val="18"/>
                <w:lang w:val="en-US"/>
              </w:rPr>
              <w:t xml:space="preserve">) </w:t>
            </w:r>
            <w:r w:rsidR="00F04C38" w:rsidRPr="00F04C38">
              <w:rPr>
                <w:rFonts w:ascii="Georgia" w:hAnsi="Georgia"/>
                <w:sz w:val="18"/>
                <w:lang w:val="en-US"/>
              </w:rPr>
              <w:t>KPMG</w:t>
            </w:r>
            <w:r w:rsidR="00CD39A4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F04C38">
              <w:rPr>
                <w:rFonts w:ascii="Georgia" w:hAnsi="Georgia"/>
                <w:i/>
                <w:iCs/>
                <w:sz w:val="18"/>
                <w:lang w:val="en-US"/>
              </w:rPr>
              <w:t>(Career Catalyst Audit)</w:t>
            </w:r>
          </w:p>
        </w:tc>
      </w:tr>
      <w:tr w:rsidR="00D053B4" w:rsidRPr="00BA02E4" w14:paraId="1AC7897D" w14:textId="77777777" w:rsidTr="00233663">
        <w:trPr>
          <w:trHeight w:val="283"/>
        </w:trPr>
        <w:tc>
          <w:tcPr>
            <w:tcW w:w="1983" w:type="dxa"/>
            <w:vAlign w:val="bottom"/>
          </w:tcPr>
          <w:p w14:paraId="6E82FE91" w14:textId="77777777" w:rsidR="00D053B4" w:rsidRPr="001F0DB1" w:rsidRDefault="00D053B4" w:rsidP="00D053B4">
            <w:pPr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IT:</w:t>
            </w:r>
          </w:p>
        </w:tc>
        <w:tc>
          <w:tcPr>
            <w:tcW w:w="8365" w:type="dxa"/>
            <w:gridSpan w:val="5"/>
            <w:vAlign w:val="bottom"/>
          </w:tcPr>
          <w:p w14:paraId="326D00E1" w14:textId="0DE3A3C8" w:rsidR="00D053B4" w:rsidRPr="001F0DB1" w:rsidRDefault="00D053B4" w:rsidP="00D053B4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Microsoft Office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 xml:space="preserve"> (Word, Excel, PowerPoint),</w:t>
            </w:r>
            <w:r w:rsidRPr="001F0DB1">
              <w:rPr>
                <w:rFonts w:ascii="Georgia" w:hAnsi="Georgia"/>
                <w:sz w:val="18"/>
                <w:lang w:val="en-US"/>
              </w:rPr>
              <w:t xml:space="preserve"> Python</w:t>
            </w:r>
            <w:r w:rsidRPr="001F0DB1">
              <w:rPr>
                <w:rFonts w:ascii="Georgia" w:hAnsi="Georgia"/>
                <w:i/>
                <w:iCs/>
                <w:sz w:val="18"/>
                <w:lang w:val="en-US"/>
              </w:rPr>
              <w:t xml:space="preserve"> (intermediate)</w:t>
            </w:r>
            <w:r w:rsidR="00CD39A4">
              <w:rPr>
                <w:rFonts w:ascii="Georgia" w:hAnsi="Georgia"/>
                <w:i/>
                <w:iCs/>
                <w:sz w:val="18"/>
                <w:lang w:val="en-US"/>
              </w:rPr>
              <w:t>, Tableau (intermediate)</w:t>
            </w:r>
          </w:p>
        </w:tc>
      </w:tr>
      <w:tr w:rsidR="00D053B4" w:rsidRPr="00BA02E4" w14:paraId="597CB88B" w14:textId="77777777" w:rsidTr="00233663">
        <w:trPr>
          <w:trHeight w:val="340"/>
        </w:trPr>
        <w:tc>
          <w:tcPr>
            <w:tcW w:w="1983" w:type="dxa"/>
            <w:vAlign w:val="bottom"/>
          </w:tcPr>
          <w:p w14:paraId="2EB771E3" w14:textId="3351ADD3" w:rsidR="00D053B4" w:rsidRPr="001F0DB1" w:rsidRDefault="00D053B4" w:rsidP="00D053B4">
            <w:pPr>
              <w:rPr>
                <w:rFonts w:ascii="Georgia" w:hAnsi="Georgia"/>
                <w:sz w:val="18"/>
                <w:lang w:val="en-US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Interests:</w:t>
            </w:r>
          </w:p>
        </w:tc>
        <w:tc>
          <w:tcPr>
            <w:tcW w:w="8365" w:type="dxa"/>
            <w:gridSpan w:val="5"/>
            <w:vAlign w:val="bottom"/>
          </w:tcPr>
          <w:p w14:paraId="4E98DDAB" w14:textId="5B8144AE" w:rsidR="00D053B4" w:rsidRPr="001F0DB1" w:rsidRDefault="00D053B4" w:rsidP="00D053B4">
            <w:pPr>
              <w:pStyle w:val="Bullets"/>
              <w:numPr>
                <w:ilvl w:val="0"/>
                <w:numId w:val="0"/>
              </w:numPr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>Stock Trading, Tennis, Swimming, Cycling, and Trekking</w:t>
            </w:r>
          </w:p>
        </w:tc>
      </w:tr>
      <w:tr w:rsidR="00D053B4" w:rsidRPr="00BA02E4" w14:paraId="0D8AB95B" w14:textId="77777777" w:rsidTr="00D053B4">
        <w:trPr>
          <w:trHeight w:val="20"/>
        </w:trPr>
        <w:tc>
          <w:tcPr>
            <w:tcW w:w="1983" w:type="dxa"/>
            <w:vMerge w:val="restart"/>
            <w:vAlign w:val="bottom"/>
          </w:tcPr>
          <w:p w14:paraId="57AA0AAD" w14:textId="63393FA0" w:rsidR="00D053B4" w:rsidRPr="00C71C5A" w:rsidRDefault="00D053B4" w:rsidP="00D053B4">
            <w:pPr>
              <w:rPr>
                <w:rFonts w:ascii="Georgia" w:hAnsi="Georgia"/>
                <w:sz w:val="18"/>
              </w:rPr>
            </w:pPr>
            <w:r w:rsidRPr="001F0DB1">
              <w:rPr>
                <w:rFonts w:ascii="Georgia" w:hAnsi="Georgia"/>
                <w:sz w:val="18"/>
                <w:lang w:val="en-US"/>
              </w:rPr>
              <w:t>KASE-Kazakhstan Stock Exchange</w:t>
            </w:r>
          </w:p>
        </w:tc>
        <w:tc>
          <w:tcPr>
            <w:tcW w:w="8365" w:type="dxa"/>
            <w:gridSpan w:val="5"/>
            <w:vAlign w:val="bottom"/>
          </w:tcPr>
          <w:p w14:paraId="026D1003" w14:textId="6E1B2904" w:rsidR="00D053B4" w:rsidRPr="00233663" w:rsidRDefault="00D053B4" w:rsidP="00D053B4">
            <w:pPr>
              <w:pStyle w:val="Bullets"/>
              <w:numPr>
                <w:ilvl w:val="0"/>
                <w:numId w:val="59"/>
              </w:numPr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t xml:space="preserve">Disseminated information about investing via social </w:t>
            </w:r>
            <w:proofErr w:type="gramStart"/>
            <w:r w:rsidRPr="001F0DB1">
              <w:rPr>
                <w:sz w:val="18"/>
                <w:lang w:val="en-US"/>
              </w:rPr>
              <w:t>media</w:t>
            </w:r>
            <w:proofErr w:type="gramEnd"/>
          </w:p>
          <w:p w14:paraId="316868D6" w14:textId="6014C5C4" w:rsidR="00D053B4" w:rsidRPr="001F0DB1" w:rsidRDefault="00D053B4" w:rsidP="00D053B4">
            <w:pPr>
              <w:pStyle w:val="Bullets"/>
              <w:numPr>
                <w:ilvl w:val="0"/>
                <w:numId w:val="60"/>
              </w:numPr>
              <w:rPr>
                <w:sz w:val="18"/>
                <w:lang w:val="en-US"/>
              </w:rPr>
            </w:pPr>
            <w:r w:rsidRPr="001F0DB1">
              <w:rPr>
                <w:sz w:val="18"/>
                <w:lang w:val="en-US"/>
              </w:rPr>
              <w:lastRenderedPageBreak/>
              <w:t>Invested the sum of ~$21,000 in the Kazakh, American, Russian, and Chinese mining, and oil companies (Obtaining high profits)</w:t>
            </w:r>
          </w:p>
        </w:tc>
      </w:tr>
      <w:tr w:rsidR="00D053B4" w:rsidRPr="00BA02E4" w14:paraId="1511444B" w14:textId="77777777" w:rsidTr="00D053B4">
        <w:trPr>
          <w:trHeight w:val="56"/>
        </w:trPr>
        <w:tc>
          <w:tcPr>
            <w:tcW w:w="1983" w:type="dxa"/>
            <w:vMerge/>
            <w:vAlign w:val="bottom"/>
          </w:tcPr>
          <w:p w14:paraId="70534D47" w14:textId="77777777" w:rsidR="00D053B4" w:rsidRPr="001F0DB1" w:rsidRDefault="00D053B4" w:rsidP="00D053B4">
            <w:pPr>
              <w:rPr>
                <w:rFonts w:ascii="Georgia" w:hAnsi="Georgia"/>
                <w:sz w:val="18"/>
                <w:lang w:val="en-US"/>
              </w:rPr>
            </w:pPr>
          </w:p>
        </w:tc>
        <w:tc>
          <w:tcPr>
            <w:tcW w:w="8365" w:type="dxa"/>
            <w:gridSpan w:val="5"/>
          </w:tcPr>
          <w:p w14:paraId="46C88132" w14:textId="2F836DB7" w:rsidR="00D053B4" w:rsidRPr="001F0DB1" w:rsidRDefault="00D053B4" w:rsidP="00D053B4">
            <w:pPr>
              <w:pStyle w:val="Bullets"/>
              <w:numPr>
                <w:ilvl w:val="0"/>
                <w:numId w:val="0"/>
              </w:numPr>
              <w:rPr>
                <w:sz w:val="18"/>
                <w:lang w:val="en-US"/>
              </w:rPr>
            </w:pPr>
          </w:p>
        </w:tc>
      </w:tr>
      <w:tr w:rsidR="00D053B4" w:rsidRPr="00BA02E4" w14:paraId="02B3D554" w14:textId="77777777" w:rsidTr="00233663">
        <w:trPr>
          <w:trHeight w:val="196"/>
        </w:trPr>
        <w:tc>
          <w:tcPr>
            <w:tcW w:w="1983" w:type="dxa"/>
            <w:vAlign w:val="bottom"/>
          </w:tcPr>
          <w:p w14:paraId="6C9E87B7" w14:textId="613B3E4A" w:rsidR="00D053B4" w:rsidRPr="001F0DB1" w:rsidRDefault="00D053B4" w:rsidP="00D053B4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Awards:</w:t>
            </w:r>
          </w:p>
        </w:tc>
        <w:tc>
          <w:tcPr>
            <w:tcW w:w="8365" w:type="dxa"/>
            <w:gridSpan w:val="5"/>
            <w:vAlign w:val="bottom"/>
          </w:tcPr>
          <w:p w14:paraId="18C96EFE" w14:textId="593CB448" w:rsidR="00D053B4" w:rsidRPr="00B3173F" w:rsidRDefault="00D053B4" w:rsidP="00D053B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3173F">
              <w:rPr>
                <w:rFonts w:ascii="Georgia" w:hAnsi="Georgia"/>
                <w:sz w:val="18"/>
                <w:lang w:val="en-US"/>
              </w:rPr>
              <w:t>E</w:t>
            </w:r>
            <w:r w:rsidRPr="00B3173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-Fellow.net (scholarship holder) for student</w:t>
            </w:r>
            <w:r w:rsidR="003A77B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Pr="00B3173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with great academic results</w:t>
            </w:r>
          </w:p>
        </w:tc>
      </w:tr>
    </w:tbl>
    <w:p w14:paraId="20C09B04" w14:textId="77777777" w:rsidR="00723643" w:rsidRPr="007F0BB4" w:rsidRDefault="00723643" w:rsidP="00195CE4">
      <w:pPr>
        <w:rPr>
          <w:sz w:val="18"/>
          <w:lang w:val="en-US"/>
        </w:rPr>
      </w:pPr>
    </w:p>
    <w:sectPr w:rsidR="00723643" w:rsidRPr="007F0BB4" w:rsidSect="00233663">
      <w:footerReference w:type="even" r:id="rId8"/>
      <w:pgSz w:w="11906" w:h="16838"/>
      <w:pgMar w:top="567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87527" w14:textId="77777777" w:rsidR="00EE0D1F" w:rsidRDefault="00EE0D1F" w:rsidP="00BE053D">
      <w:pPr>
        <w:spacing w:after="0" w:line="240" w:lineRule="auto"/>
      </w:pPr>
      <w:r>
        <w:separator/>
      </w:r>
    </w:p>
  </w:endnote>
  <w:endnote w:type="continuationSeparator" w:id="0">
    <w:p w14:paraId="73B89AFE" w14:textId="77777777" w:rsidR="00EE0D1F" w:rsidRDefault="00EE0D1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57A61049" w14:textId="77777777" w:rsidR="00875DA9" w:rsidRDefault="00875D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CBAA8C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B2E10" w14:textId="77777777" w:rsidR="00EE0D1F" w:rsidRDefault="00EE0D1F" w:rsidP="00BE053D">
      <w:pPr>
        <w:spacing w:after="0" w:line="240" w:lineRule="auto"/>
      </w:pPr>
      <w:r>
        <w:separator/>
      </w:r>
    </w:p>
  </w:footnote>
  <w:footnote w:type="continuationSeparator" w:id="0">
    <w:p w14:paraId="1D859C05" w14:textId="77777777" w:rsidR="00EE0D1F" w:rsidRDefault="00EE0D1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5306F"/>
    <w:multiLevelType w:val="multilevel"/>
    <w:tmpl w:val="10AA92D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C5CC6"/>
    <w:multiLevelType w:val="hybridMultilevel"/>
    <w:tmpl w:val="A0DCB2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C5047"/>
    <w:multiLevelType w:val="hybridMultilevel"/>
    <w:tmpl w:val="00F89696"/>
    <w:lvl w:ilvl="0" w:tplc="0C1E25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9526E"/>
    <w:multiLevelType w:val="hybridMultilevel"/>
    <w:tmpl w:val="28C44052"/>
    <w:lvl w:ilvl="0" w:tplc="0407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3BE45C3C"/>
    <w:multiLevelType w:val="hybridMultilevel"/>
    <w:tmpl w:val="3202EB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E4C0A"/>
    <w:multiLevelType w:val="hybridMultilevel"/>
    <w:tmpl w:val="E0B2C95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E01171"/>
    <w:multiLevelType w:val="hybridMultilevel"/>
    <w:tmpl w:val="7FF674F0"/>
    <w:lvl w:ilvl="0" w:tplc="9F8C60CE">
      <w:numFmt w:val="bullet"/>
      <w:lvlText w:val="●"/>
      <w:lvlJc w:val="left"/>
      <w:pPr>
        <w:ind w:left="636" w:hanging="360"/>
      </w:pPr>
      <w:rPr>
        <w:rFonts w:ascii="Calibri" w:eastAsia="Calibri" w:hAnsi="Calibri" w:cs="Calibri" w:hint="default"/>
        <w:w w:val="100"/>
        <w:sz w:val="20"/>
        <w:szCs w:val="20"/>
        <w:lang w:val="de-DE" w:eastAsia="en-US" w:bidi="ar-SA"/>
      </w:rPr>
    </w:lvl>
    <w:lvl w:ilvl="1" w:tplc="24727A8C">
      <w:numFmt w:val="bullet"/>
      <w:lvlText w:val="o"/>
      <w:lvlJc w:val="left"/>
      <w:pPr>
        <w:ind w:left="85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de-DE" w:eastAsia="en-US" w:bidi="ar-SA"/>
      </w:rPr>
    </w:lvl>
    <w:lvl w:ilvl="2" w:tplc="BABEB732">
      <w:numFmt w:val="bullet"/>
      <w:lvlText w:val="•"/>
      <w:lvlJc w:val="left"/>
      <w:pPr>
        <w:ind w:left="860" w:hanging="360"/>
      </w:pPr>
      <w:rPr>
        <w:rFonts w:hint="default"/>
        <w:lang w:val="de-DE" w:eastAsia="en-US" w:bidi="ar-SA"/>
      </w:rPr>
    </w:lvl>
    <w:lvl w:ilvl="3" w:tplc="AA061884">
      <w:numFmt w:val="bullet"/>
      <w:lvlText w:val="•"/>
      <w:lvlJc w:val="left"/>
      <w:pPr>
        <w:ind w:left="2005" w:hanging="360"/>
      </w:pPr>
      <w:rPr>
        <w:rFonts w:hint="default"/>
        <w:lang w:val="de-DE" w:eastAsia="en-US" w:bidi="ar-SA"/>
      </w:rPr>
    </w:lvl>
    <w:lvl w:ilvl="4" w:tplc="EEB2C3BE">
      <w:numFmt w:val="bullet"/>
      <w:lvlText w:val="•"/>
      <w:lvlJc w:val="left"/>
      <w:pPr>
        <w:ind w:left="3150" w:hanging="360"/>
      </w:pPr>
      <w:rPr>
        <w:rFonts w:hint="default"/>
        <w:lang w:val="de-DE" w:eastAsia="en-US" w:bidi="ar-SA"/>
      </w:rPr>
    </w:lvl>
    <w:lvl w:ilvl="5" w:tplc="F872CC04">
      <w:numFmt w:val="bullet"/>
      <w:lvlText w:val="•"/>
      <w:lvlJc w:val="left"/>
      <w:pPr>
        <w:ind w:left="4295" w:hanging="360"/>
      </w:pPr>
      <w:rPr>
        <w:rFonts w:hint="default"/>
        <w:lang w:val="de-DE" w:eastAsia="en-US" w:bidi="ar-SA"/>
      </w:rPr>
    </w:lvl>
    <w:lvl w:ilvl="6" w:tplc="4D2E4404">
      <w:numFmt w:val="bullet"/>
      <w:lvlText w:val="•"/>
      <w:lvlJc w:val="left"/>
      <w:pPr>
        <w:ind w:left="5440" w:hanging="360"/>
      </w:pPr>
      <w:rPr>
        <w:rFonts w:hint="default"/>
        <w:lang w:val="de-DE" w:eastAsia="en-US" w:bidi="ar-SA"/>
      </w:rPr>
    </w:lvl>
    <w:lvl w:ilvl="7" w:tplc="BC6609E8">
      <w:numFmt w:val="bullet"/>
      <w:lvlText w:val="•"/>
      <w:lvlJc w:val="left"/>
      <w:pPr>
        <w:ind w:left="6585" w:hanging="360"/>
      </w:pPr>
      <w:rPr>
        <w:rFonts w:hint="default"/>
        <w:lang w:val="de-DE" w:eastAsia="en-US" w:bidi="ar-SA"/>
      </w:rPr>
    </w:lvl>
    <w:lvl w:ilvl="8" w:tplc="814EEE6E">
      <w:numFmt w:val="bullet"/>
      <w:lvlText w:val="•"/>
      <w:lvlJc w:val="left"/>
      <w:pPr>
        <w:ind w:left="7730" w:hanging="360"/>
      </w:pPr>
      <w:rPr>
        <w:rFonts w:hint="default"/>
        <w:lang w:val="de-DE" w:eastAsia="en-US" w:bidi="ar-SA"/>
      </w:rPr>
    </w:lvl>
  </w:abstractNum>
  <w:abstractNum w:abstractNumId="22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A43C41"/>
    <w:multiLevelType w:val="hybridMultilevel"/>
    <w:tmpl w:val="91E440B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4306D1"/>
    <w:multiLevelType w:val="hybridMultilevel"/>
    <w:tmpl w:val="3E9AE8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F645E"/>
    <w:multiLevelType w:val="hybridMultilevel"/>
    <w:tmpl w:val="FAB6B196"/>
    <w:lvl w:ilvl="0" w:tplc="42F40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967CD"/>
    <w:multiLevelType w:val="hybridMultilevel"/>
    <w:tmpl w:val="140EA8AA"/>
    <w:lvl w:ilvl="0" w:tplc="254065E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1480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F607DE4"/>
    <w:lvl w:ilvl="0" w:tplc="10FE2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B879A9"/>
    <w:multiLevelType w:val="hybridMultilevel"/>
    <w:tmpl w:val="5B96074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382516"/>
    <w:multiLevelType w:val="hybridMultilevel"/>
    <w:tmpl w:val="00204D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CB5642"/>
    <w:multiLevelType w:val="hybridMultilevel"/>
    <w:tmpl w:val="E6E69AD6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830A4"/>
    <w:multiLevelType w:val="hybridMultilevel"/>
    <w:tmpl w:val="920417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542A93"/>
    <w:multiLevelType w:val="hybridMultilevel"/>
    <w:tmpl w:val="117ABA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727099">
    <w:abstractNumId w:val="17"/>
  </w:num>
  <w:num w:numId="2" w16cid:durableId="1074887674">
    <w:abstractNumId w:val="26"/>
  </w:num>
  <w:num w:numId="3" w16cid:durableId="1555315142">
    <w:abstractNumId w:val="28"/>
  </w:num>
  <w:num w:numId="4" w16cid:durableId="476840399">
    <w:abstractNumId w:val="0"/>
  </w:num>
  <w:num w:numId="5" w16cid:durableId="1697003169">
    <w:abstractNumId w:val="1"/>
  </w:num>
  <w:num w:numId="6" w16cid:durableId="2143302554">
    <w:abstractNumId w:val="2"/>
  </w:num>
  <w:num w:numId="7" w16cid:durableId="2011786715">
    <w:abstractNumId w:val="16"/>
  </w:num>
  <w:num w:numId="8" w16cid:durableId="1723941365">
    <w:abstractNumId w:val="32"/>
  </w:num>
  <w:num w:numId="9" w16cid:durableId="1864636158">
    <w:abstractNumId w:val="15"/>
  </w:num>
  <w:num w:numId="10" w16cid:durableId="742488124">
    <w:abstractNumId w:val="35"/>
  </w:num>
  <w:num w:numId="11" w16cid:durableId="501236018">
    <w:abstractNumId w:val="7"/>
  </w:num>
  <w:num w:numId="12" w16cid:durableId="403575737">
    <w:abstractNumId w:val="8"/>
  </w:num>
  <w:num w:numId="13" w16cid:durableId="230817882">
    <w:abstractNumId w:val="10"/>
  </w:num>
  <w:num w:numId="14" w16cid:durableId="1679111748">
    <w:abstractNumId w:val="11"/>
  </w:num>
  <w:num w:numId="15" w16cid:durableId="560797357">
    <w:abstractNumId w:val="30"/>
  </w:num>
  <w:num w:numId="16" w16cid:durableId="1708068072">
    <w:abstractNumId w:val="6"/>
  </w:num>
  <w:num w:numId="17" w16cid:durableId="1952010940">
    <w:abstractNumId w:val="24"/>
  </w:num>
  <w:num w:numId="18" w16cid:durableId="1544366535">
    <w:abstractNumId w:val="4"/>
  </w:num>
  <w:num w:numId="19" w16cid:durableId="15278812">
    <w:abstractNumId w:val="27"/>
  </w:num>
  <w:num w:numId="20" w16cid:durableId="387723468">
    <w:abstractNumId w:val="12"/>
  </w:num>
  <w:num w:numId="21" w16cid:durableId="1578174539">
    <w:abstractNumId w:val="13"/>
  </w:num>
  <w:num w:numId="22" w16cid:durableId="491876793">
    <w:abstractNumId w:val="22"/>
  </w:num>
  <w:num w:numId="23" w16cid:durableId="1039403020">
    <w:abstractNumId w:val="9"/>
  </w:num>
  <w:num w:numId="24" w16cid:durableId="268202408">
    <w:abstractNumId w:val="29"/>
  </w:num>
  <w:num w:numId="25" w16cid:durableId="1712993030">
    <w:abstractNumId w:val="14"/>
  </w:num>
  <w:num w:numId="26" w16cid:durableId="1391461502">
    <w:abstractNumId w:val="28"/>
  </w:num>
  <w:num w:numId="27" w16cid:durableId="1761830390">
    <w:abstractNumId w:val="23"/>
  </w:num>
  <w:num w:numId="28" w16cid:durableId="1499543066">
    <w:abstractNumId w:val="21"/>
  </w:num>
  <w:num w:numId="29" w16cid:durableId="750199655">
    <w:abstractNumId w:val="28"/>
  </w:num>
  <w:num w:numId="30" w16cid:durableId="1106537889">
    <w:abstractNumId w:val="3"/>
  </w:num>
  <w:num w:numId="31" w16cid:durableId="1204055212">
    <w:abstractNumId w:val="28"/>
  </w:num>
  <w:num w:numId="32" w16cid:durableId="113257029">
    <w:abstractNumId w:val="28"/>
  </w:num>
  <w:num w:numId="33" w16cid:durableId="1880968865">
    <w:abstractNumId w:val="18"/>
  </w:num>
  <w:num w:numId="34" w16cid:durableId="1642615875">
    <w:abstractNumId w:val="33"/>
  </w:num>
  <w:num w:numId="35" w16cid:durableId="1224485850">
    <w:abstractNumId w:val="28"/>
  </w:num>
  <w:num w:numId="36" w16cid:durableId="847063549">
    <w:abstractNumId w:val="28"/>
  </w:num>
  <w:num w:numId="37" w16cid:durableId="176819465">
    <w:abstractNumId w:val="28"/>
  </w:num>
  <w:num w:numId="38" w16cid:durableId="748648958">
    <w:abstractNumId w:val="28"/>
  </w:num>
  <w:num w:numId="39" w16cid:durableId="1182403758">
    <w:abstractNumId w:val="28"/>
  </w:num>
  <w:num w:numId="40" w16cid:durableId="1271932481">
    <w:abstractNumId w:val="28"/>
  </w:num>
  <w:num w:numId="41" w16cid:durableId="996960397">
    <w:abstractNumId w:val="28"/>
  </w:num>
  <w:num w:numId="42" w16cid:durableId="1031952284">
    <w:abstractNumId w:val="28"/>
  </w:num>
  <w:num w:numId="43" w16cid:durableId="413749808">
    <w:abstractNumId w:val="28"/>
  </w:num>
  <w:num w:numId="44" w16cid:durableId="1559904169">
    <w:abstractNumId w:val="28"/>
  </w:num>
  <w:num w:numId="45" w16cid:durableId="1371415806">
    <w:abstractNumId w:val="28"/>
  </w:num>
  <w:num w:numId="46" w16cid:durableId="1418868502">
    <w:abstractNumId w:val="28"/>
  </w:num>
  <w:num w:numId="47" w16cid:durableId="138813298">
    <w:abstractNumId w:val="28"/>
  </w:num>
  <w:num w:numId="48" w16cid:durableId="1594240433">
    <w:abstractNumId w:val="28"/>
  </w:num>
  <w:num w:numId="49" w16cid:durableId="324207693">
    <w:abstractNumId w:val="28"/>
  </w:num>
  <w:num w:numId="50" w16cid:durableId="1699045234">
    <w:abstractNumId w:val="28"/>
  </w:num>
  <w:num w:numId="51" w16cid:durableId="77211771">
    <w:abstractNumId w:val="28"/>
  </w:num>
  <w:num w:numId="52" w16cid:durableId="1215503004">
    <w:abstractNumId w:val="37"/>
  </w:num>
  <w:num w:numId="53" w16cid:durableId="768623514">
    <w:abstractNumId w:val="28"/>
  </w:num>
  <w:num w:numId="54" w16cid:durableId="177818057">
    <w:abstractNumId w:val="34"/>
  </w:num>
  <w:num w:numId="55" w16cid:durableId="1144348449">
    <w:abstractNumId w:val="25"/>
  </w:num>
  <w:num w:numId="56" w16cid:durableId="867916273">
    <w:abstractNumId w:val="19"/>
  </w:num>
  <w:num w:numId="57" w16cid:durableId="1805729892">
    <w:abstractNumId w:val="36"/>
  </w:num>
  <w:num w:numId="58" w16cid:durableId="2046952575">
    <w:abstractNumId w:val="28"/>
  </w:num>
  <w:num w:numId="59" w16cid:durableId="2005231987">
    <w:abstractNumId w:val="20"/>
  </w:num>
  <w:num w:numId="60" w16cid:durableId="976649002">
    <w:abstractNumId w:val="31"/>
  </w:num>
  <w:num w:numId="61" w16cid:durableId="1676608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AT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66"/>
    <w:rsid w:val="0002557F"/>
    <w:rsid w:val="00047611"/>
    <w:rsid w:val="00061D33"/>
    <w:rsid w:val="00064643"/>
    <w:rsid w:val="00070CB5"/>
    <w:rsid w:val="00087747"/>
    <w:rsid w:val="00092A2C"/>
    <w:rsid w:val="000A1FDA"/>
    <w:rsid w:val="000A7C9B"/>
    <w:rsid w:val="000B5C17"/>
    <w:rsid w:val="000B63E2"/>
    <w:rsid w:val="000B6548"/>
    <w:rsid w:val="000C64BF"/>
    <w:rsid w:val="000C710E"/>
    <w:rsid w:val="000D5364"/>
    <w:rsid w:val="000D671A"/>
    <w:rsid w:val="000F6287"/>
    <w:rsid w:val="00102D11"/>
    <w:rsid w:val="00102EFD"/>
    <w:rsid w:val="00103EC5"/>
    <w:rsid w:val="00116C6E"/>
    <w:rsid w:val="00125CA6"/>
    <w:rsid w:val="00126E5F"/>
    <w:rsid w:val="00127B1A"/>
    <w:rsid w:val="00134406"/>
    <w:rsid w:val="00134C3B"/>
    <w:rsid w:val="0013707C"/>
    <w:rsid w:val="00156FC9"/>
    <w:rsid w:val="00162A5A"/>
    <w:rsid w:val="00164827"/>
    <w:rsid w:val="00166B24"/>
    <w:rsid w:val="00167DEE"/>
    <w:rsid w:val="00172867"/>
    <w:rsid w:val="00175B6D"/>
    <w:rsid w:val="00186FE9"/>
    <w:rsid w:val="001901ED"/>
    <w:rsid w:val="0019483A"/>
    <w:rsid w:val="00195CE4"/>
    <w:rsid w:val="001A46BF"/>
    <w:rsid w:val="001A481B"/>
    <w:rsid w:val="001B0186"/>
    <w:rsid w:val="001B478E"/>
    <w:rsid w:val="001B62CA"/>
    <w:rsid w:val="001B72CA"/>
    <w:rsid w:val="001B79A6"/>
    <w:rsid w:val="001C4AA6"/>
    <w:rsid w:val="001D4DCD"/>
    <w:rsid w:val="001F0DB1"/>
    <w:rsid w:val="001F4175"/>
    <w:rsid w:val="001F4A64"/>
    <w:rsid w:val="001F6066"/>
    <w:rsid w:val="00215FBE"/>
    <w:rsid w:val="00216860"/>
    <w:rsid w:val="00223A4D"/>
    <w:rsid w:val="0022403A"/>
    <w:rsid w:val="00225D1B"/>
    <w:rsid w:val="00232289"/>
    <w:rsid w:val="00232CB5"/>
    <w:rsid w:val="00233663"/>
    <w:rsid w:val="00233DCD"/>
    <w:rsid w:val="00234A7E"/>
    <w:rsid w:val="0024373D"/>
    <w:rsid w:val="002508C2"/>
    <w:rsid w:val="00257C26"/>
    <w:rsid w:val="00260C81"/>
    <w:rsid w:val="00262371"/>
    <w:rsid w:val="00267252"/>
    <w:rsid w:val="002752B0"/>
    <w:rsid w:val="00282DB0"/>
    <w:rsid w:val="00285B00"/>
    <w:rsid w:val="00292018"/>
    <w:rsid w:val="00293A7E"/>
    <w:rsid w:val="002A1088"/>
    <w:rsid w:val="002A1D18"/>
    <w:rsid w:val="002B2091"/>
    <w:rsid w:val="002B2AD1"/>
    <w:rsid w:val="002B2F80"/>
    <w:rsid w:val="002C33C2"/>
    <w:rsid w:val="002C6972"/>
    <w:rsid w:val="002D2B32"/>
    <w:rsid w:val="002D4516"/>
    <w:rsid w:val="002E4930"/>
    <w:rsid w:val="002F46AD"/>
    <w:rsid w:val="00302237"/>
    <w:rsid w:val="00304AA9"/>
    <w:rsid w:val="00307E68"/>
    <w:rsid w:val="003101F0"/>
    <w:rsid w:val="003139C0"/>
    <w:rsid w:val="00314B7A"/>
    <w:rsid w:val="00324BC5"/>
    <w:rsid w:val="00333860"/>
    <w:rsid w:val="00340BAB"/>
    <w:rsid w:val="0034153A"/>
    <w:rsid w:val="003418E0"/>
    <w:rsid w:val="00347F8D"/>
    <w:rsid w:val="003523A2"/>
    <w:rsid w:val="003526EA"/>
    <w:rsid w:val="003574FC"/>
    <w:rsid w:val="00362564"/>
    <w:rsid w:val="00370775"/>
    <w:rsid w:val="00372F7B"/>
    <w:rsid w:val="003733E5"/>
    <w:rsid w:val="00376717"/>
    <w:rsid w:val="0038432A"/>
    <w:rsid w:val="00390EA6"/>
    <w:rsid w:val="003A77B9"/>
    <w:rsid w:val="003C42DC"/>
    <w:rsid w:val="003E27C3"/>
    <w:rsid w:val="003F3E3F"/>
    <w:rsid w:val="004067B8"/>
    <w:rsid w:val="004154BE"/>
    <w:rsid w:val="0042013D"/>
    <w:rsid w:val="00422F83"/>
    <w:rsid w:val="00426D7E"/>
    <w:rsid w:val="00430667"/>
    <w:rsid w:val="0043430C"/>
    <w:rsid w:val="00435E6D"/>
    <w:rsid w:val="00443668"/>
    <w:rsid w:val="00456B0D"/>
    <w:rsid w:val="00465495"/>
    <w:rsid w:val="004708BF"/>
    <w:rsid w:val="00471ACB"/>
    <w:rsid w:val="00476AF8"/>
    <w:rsid w:val="00484FD7"/>
    <w:rsid w:val="004923D8"/>
    <w:rsid w:val="004929FB"/>
    <w:rsid w:val="004A54BA"/>
    <w:rsid w:val="004B6A5E"/>
    <w:rsid w:val="004C129F"/>
    <w:rsid w:val="004C3C7D"/>
    <w:rsid w:val="004D44B4"/>
    <w:rsid w:val="004E1D8C"/>
    <w:rsid w:val="00507EA7"/>
    <w:rsid w:val="00526089"/>
    <w:rsid w:val="00527A28"/>
    <w:rsid w:val="00527DCA"/>
    <w:rsid w:val="00541E70"/>
    <w:rsid w:val="00570EA7"/>
    <w:rsid w:val="005716D4"/>
    <w:rsid w:val="00571B60"/>
    <w:rsid w:val="00574773"/>
    <w:rsid w:val="00585A4D"/>
    <w:rsid w:val="00596828"/>
    <w:rsid w:val="005A1341"/>
    <w:rsid w:val="005B43FE"/>
    <w:rsid w:val="005D6329"/>
    <w:rsid w:val="005E37C4"/>
    <w:rsid w:val="005E47F4"/>
    <w:rsid w:val="005E57F6"/>
    <w:rsid w:val="00602ADE"/>
    <w:rsid w:val="00604533"/>
    <w:rsid w:val="006058D8"/>
    <w:rsid w:val="00606BCC"/>
    <w:rsid w:val="00610200"/>
    <w:rsid w:val="00622D31"/>
    <w:rsid w:val="00623699"/>
    <w:rsid w:val="00627EE7"/>
    <w:rsid w:val="00632D5A"/>
    <w:rsid w:val="00635515"/>
    <w:rsid w:val="006546FD"/>
    <w:rsid w:val="00665BF3"/>
    <w:rsid w:val="00667D68"/>
    <w:rsid w:val="00670051"/>
    <w:rsid w:val="006732D6"/>
    <w:rsid w:val="00691C10"/>
    <w:rsid w:val="00693E09"/>
    <w:rsid w:val="006A2DE9"/>
    <w:rsid w:val="006A7230"/>
    <w:rsid w:val="006B0578"/>
    <w:rsid w:val="006B0742"/>
    <w:rsid w:val="006B4E32"/>
    <w:rsid w:val="006B72C7"/>
    <w:rsid w:val="006B7818"/>
    <w:rsid w:val="006B7F78"/>
    <w:rsid w:val="006C2252"/>
    <w:rsid w:val="006D254D"/>
    <w:rsid w:val="006D7F7F"/>
    <w:rsid w:val="006E2C9C"/>
    <w:rsid w:val="006E40EF"/>
    <w:rsid w:val="006E5D15"/>
    <w:rsid w:val="006F0039"/>
    <w:rsid w:val="007062C2"/>
    <w:rsid w:val="00711897"/>
    <w:rsid w:val="00711CEF"/>
    <w:rsid w:val="00713AF0"/>
    <w:rsid w:val="00720320"/>
    <w:rsid w:val="00723643"/>
    <w:rsid w:val="00725D3C"/>
    <w:rsid w:val="00727651"/>
    <w:rsid w:val="0073272E"/>
    <w:rsid w:val="00733DA1"/>
    <w:rsid w:val="00735CFA"/>
    <w:rsid w:val="00737822"/>
    <w:rsid w:val="0074111D"/>
    <w:rsid w:val="007411CA"/>
    <w:rsid w:val="00742286"/>
    <w:rsid w:val="00753D4A"/>
    <w:rsid w:val="00755219"/>
    <w:rsid w:val="00756912"/>
    <w:rsid w:val="00761609"/>
    <w:rsid w:val="00761F4F"/>
    <w:rsid w:val="00763DCE"/>
    <w:rsid w:val="00773AE8"/>
    <w:rsid w:val="00774A1E"/>
    <w:rsid w:val="00776C46"/>
    <w:rsid w:val="0078260B"/>
    <w:rsid w:val="007838D1"/>
    <w:rsid w:val="00785254"/>
    <w:rsid w:val="00785853"/>
    <w:rsid w:val="007966F0"/>
    <w:rsid w:val="00797BFC"/>
    <w:rsid w:val="007A33C8"/>
    <w:rsid w:val="007A720F"/>
    <w:rsid w:val="007B3765"/>
    <w:rsid w:val="007B4625"/>
    <w:rsid w:val="007C6A01"/>
    <w:rsid w:val="007C6A3C"/>
    <w:rsid w:val="007C7DF3"/>
    <w:rsid w:val="007D4BEE"/>
    <w:rsid w:val="007D5BE9"/>
    <w:rsid w:val="007E4534"/>
    <w:rsid w:val="007E7380"/>
    <w:rsid w:val="007F0BB4"/>
    <w:rsid w:val="008040A2"/>
    <w:rsid w:val="008050E4"/>
    <w:rsid w:val="0082257D"/>
    <w:rsid w:val="008332E6"/>
    <w:rsid w:val="00845412"/>
    <w:rsid w:val="00853438"/>
    <w:rsid w:val="00866846"/>
    <w:rsid w:val="00875DA9"/>
    <w:rsid w:val="00895E38"/>
    <w:rsid w:val="008A782B"/>
    <w:rsid w:val="008A7ADD"/>
    <w:rsid w:val="008B0FC0"/>
    <w:rsid w:val="008C3491"/>
    <w:rsid w:val="008C429A"/>
    <w:rsid w:val="008C43B7"/>
    <w:rsid w:val="008C461B"/>
    <w:rsid w:val="008D765D"/>
    <w:rsid w:val="008E1F3D"/>
    <w:rsid w:val="009053D7"/>
    <w:rsid w:val="0091331D"/>
    <w:rsid w:val="00922928"/>
    <w:rsid w:val="0093223C"/>
    <w:rsid w:val="0093659F"/>
    <w:rsid w:val="00941A87"/>
    <w:rsid w:val="00945341"/>
    <w:rsid w:val="009501C2"/>
    <w:rsid w:val="00951AC2"/>
    <w:rsid w:val="00957F9C"/>
    <w:rsid w:val="009668B9"/>
    <w:rsid w:val="0096694F"/>
    <w:rsid w:val="00975272"/>
    <w:rsid w:val="00976577"/>
    <w:rsid w:val="009917A6"/>
    <w:rsid w:val="00995F2B"/>
    <w:rsid w:val="00996356"/>
    <w:rsid w:val="00997D9A"/>
    <w:rsid w:val="009B6C75"/>
    <w:rsid w:val="009D0721"/>
    <w:rsid w:val="009D3DB3"/>
    <w:rsid w:val="009D7C49"/>
    <w:rsid w:val="009E4BE1"/>
    <w:rsid w:val="009E7297"/>
    <w:rsid w:val="00A0257D"/>
    <w:rsid w:val="00A04A0D"/>
    <w:rsid w:val="00A111B2"/>
    <w:rsid w:val="00A12EDC"/>
    <w:rsid w:val="00A149B8"/>
    <w:rsid w:val="00A26D0D"/>
    <w:rsid w:val="00A31459"/>
    <w:rsid w:val="00A327B9"/>
    <w:rsid w:val="00A33BC1"/>
    <w:rsid w:val="00A33BDE"/>
    <w:rsid w:val="00A34885"/>
    <w:rsid w:val="00A3628E"/>
    <w:rsid w:val="00A43BC1"/>
    <w:rsid w:val="00A571D8"/>
    <w:rsid w:val="00A72E6A"/>
    <w:rsid w:val="00A74225"/>
    <w:rsid w:val="00A810C3"/>
    <w:rsid w:val="00A936D5"/>
    <w:rsid w:val="00A95E05"/>
    <w:rsid w:val="00AA1EB0"/>
    <w:rsid w:val="00AA2DA3"/>
    <w:rsid w:val="00AA5A9C"/>
    <w:rsid w:val="00AA71BA"/>
    <w:rsid w:val="00AB016A"/>
    <w:rsid w:val="00AB2A5A"/>
    <w:rsid w:val="00AD2895"/>
    <w:rsid w:val="00AD28F8"/>
    <w:rsid w:val="00AD5103"/>
    <w:rsid w:val="00AE3AE3"/>
    <w:rsid w:val="00AE4785"/>
    <w:rsid w:val="00B0230B"/>
    <w:rsid w:val="00B052BF"/>
    <w:rsid w:val="00B17D95"/>
    <w:rsid w:val="00B23509"/>
    <w:rsid w:val="00B3173F"/>
    <w:rsid w:val="00B359DB"/>
    <w:rsid w:val="00B3632B"/>
    <w:rsid w:val="00B409D8"/>
    <w:rsid w:val="00B5178D"/>
    <w:rsid w:val="00B51B5A"/>
    <w:rsid w:val="00B67F1F"/>
    <w:rsid w:val="00B701D7"/>
    <w:rsid w:val="00B76E80"/>
    <w:rsid w:val="00B90595"/>
    <w:rsid w:val="00B94E9B"/>
    <w:rsid w:val="00BA02E4"/>
    <w:rsid w:val="00BA10A1"/>
    <w:rsid w:val="00BA16E7"/>
    <w:rsid w:val="00BA215A"/>
    <w:rsid w:val="00BB09E0"/>
    <w:rsid w:val="00BB48DA"/>
    <w:rsid w:val="00BB5F09"/>
    <w:rsid w:val="00BC0D9F"/>
    <w:rsid w:val="00BE053D"/>
    <w:rsid w:val="00BE4CB2"/>
    <w:rsid w:val="00BF1A7A"/>
    <w:rsid w:val="00BF1FA3"/>
    <w:rsid w:val="00C00974"/>
    <w:rsid w:val="00C018E4"/>
    <w:rsid w:val="00C06093"/>
    <w:rsid w:val="00C066FA"/>
    <w:rsid w:val="00C12FD9"/>
    <w:rsid w:val="00C160AC"/>
    <w:rsid w:val="00C22888"/>
    <w:rsid w:val="00C25387"/>
    <w:rsid w:val="00C54BE3"/>
    <w:rsid w:val="00C57F80"/>
    <w:rsid w:val="00C71C5A"/>
    <w:rsid w:val="00C768ED"/>
    <w:rsid w:val="00C82A8F"/>
    <w:rsid w:val="00C916C2"/>
    <w:rsid w:val="00CA5109"/>
    <w:rsid w:val="00CC7F56"/>
    <w:rsid w:val="00CD09F5"/>
    <w:rsid w:val="00CD1B12"/>
    <w:rsid w:val="00CD39A4"/>
    <w:rsid w:val="00CD5095"/>
    <w:rsid w:val="00CD55DC"/>
    <w:rsid w:val="00CE1BBC"/>
    <w:rsid w:val="00CE2595"/>
    <w:rsid w:val="00CE28CC"/>
    <w:rsid w:val="00CE72FC"/>
    <w:rsid w:val="00CF31EE"/>
    <w:rsid w:val="00CF69E2"/>
    <w:rsid w:val="00D053B4"/>
    <w:rsid w:val="00D069BF"/>
    <w:rsid w:val="00D1492F"/>
    <w:rsid w:val="00D1524B"/>
    <w:rsid w:val="00D15E27"/>
    <w:rsid w:val="00D161B1"/>
    <w:rsid w:val="00D17B69"/>
    <w:rsid w:val="00D23FCB"/>
    <w:rsid w:val="00D3003C"/>
    <w:rsid w:val="00D331F4"/>
    <w:rsid w:val="00D42B7A"/>
    <w:rsid w:val="00D46F6A"/>
    <w:rsid w:val="00D470E4"/>
    <w:rsid w:val="00D52142"/>
    <w:rsid w:val="00D5280E"/>
    <w:rsid w:val="00D61F14"/>
    <w:rsid w:val="00D77397"/>
    <w:rsid w:val="00D80D6B"/>
    <w:rsid w:val="00D90950"/>
    <w:rsid w:val="00DA69DF"/>
    <w:rsid w:val="00DB0A8C"/>
    <w:rsid w:val="00DB33F8"/>
    <w:rsid w:val="00DC1C4A"/>
    <w:rsid w:val="00DC3328"/>
    <w:rsid w:val="00DD38E2"/>
    <w:rsid w:val="00E0054F"/>
    <w:rsid w:val="00E13110"/>
    <w:rsid w:val="00E178E2"/>
    <w:rsid w:val="00E24DF1"/>
    <w:rsid w:val="00E32329"/>
    <w:rsid w:val="00E371F4"/>
    <w:rsid w:val="00E431ED"/>
    <w:rsid w:val="00E54405"/>
    <w:rsid w:val="00E54F73"/>
    <w:rsid w:val="00E56E65"/>
    <w:rsid w:val="00E6381C"/>
    <w:rsid w:val="00E64FF5"/>
    <w:rsid w:val="00E7415F"/>
    <w:rsid w:val="00E907EC"/>
    <w:rsid w:val="00EA5421"/>
    <w:rsid w:val="00EB1EC5"/>
    <w:rsid w:val="00EB34FC"/>
    <w:rsid w:val="00EB5816"/>
    <w:rsid w:val="00EB6858"/>
    <w:rsid w:val="00ED0EA9"/>
    <w:rsid w:val="00ED642B"/>
    <w:rsid w:val="00EE0D1F"/>
    <w:rsid w:val="00EF2DF7"/>
    <w:rsid w:val="00EF750C"/>
    <w:rsid w:val="00EF77DF"/>
    <w:rsid w:val="00F04C38"/>
    <w:rsid w:val="00F1176A"/>
    <w:rsid w:val="00F11BEF"/>
    <w:rsid w:val="00F15BA1"/>
    <w:rsid w:val="00F258E7"/>
    <w:rsid w:val="00F31B84"/>
    <w:rsid w:val="00F33D2B"/>
    <w:rsid w:val="00F33FD7"/>
    <w:rsid w:val="00F34189"/>
    <w:rsid w:val="00F412B7"/>
    <w:rsid w:val="00F45496"/>
    <w:rsid w:val="00F4742B"/>
    <w:rsid w:val="00F54DBB"/>
    <w:rsid w:val="00F631EC"/>
    <w:rsid w:val="00F64C22"/>
    <w:rsid w:val="00F64FA7"/>
    <w:rsid w:val="00F74D19"/>
    <w:rsid w:val="00F750D2"/>
    <w:rsid w:val="00F75E66"/>
    <w:rsid w:val="00F80053"/>
    <w:rsid w:val="00FA02C7"/>
    <w:rsid w:val="00FA4186"/>
    <w:rsid w:val="00FC0531"/>
    <w:rsid w:val="00FC13F0"/>
    <w:rsid w:val="00FC2E84"/>
    <w:rsid w:val="00FD0FB7"/>
    <w:rsid w:val="00FD68D9"/>
    <w:rsid w:val="00FE0D6A"/>
    <w:rsid w:val="00FE2575"/>
    <w:rsid w:val="00FE79A2"/>
    <w:rsid w:val="00FF072D"/>
    <w:rsid w:val="00FF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E0F82"/>
  <w15:docId w15:val="{3849FF0C-AB30-6C4D-8021-ACCCEFFE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NoSpacing1">
    <w:name w:val="No Spacing1"/>
    <w:uiPriority w:val="1"/>
    <w:qFormat/>
    <w:rsid w:val="00307E6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Revision">
    <w:name w:val="Revision"/>
    <w:hidden/>
    <w:uiPriority w:val="99"/>
    <w:semiHidden/>
    <w:rsid w:val="00BA16E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57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7F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7F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F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7F9C"/>
    <w:rPr>
      <w:b/>
      <w:bCs/>
      <w:sz w:val="20"/>
      <w:szCs w:val="20"/>
    </w:rPr>
  </w:style>
  <w:style w:type="numbering" w:customStyle="1" w:styleId="CurrentList1">
    <w:name w:val="Current List1"/>
    <w:uiPriority w:val="99"/>
    <w:rsid w:val="002E4930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hillipkausch/Documents/Phillip/Karriere/Bewerbungen/Praktika/Vor%20Final/Resume_Phillip_Kausc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Resume_Phillip_Kausch.dotx</Template>
  <TotalTime>1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Kausch</dc:creator>
  <cp:keywords/>
  <dc:description/>
  <cp:lastModifiedBy>Sanzhar Ilesov</cp:lastModifiedBy>
  <cp:revision>2</cp:revision>
  <dcterms:created xsi:type="dcterms:W3CDTF">2023-08-22T19:35:00Z</dcterms:created>
  <dcterms:modified xsi:type="dcterms:W3CDTF">2023-08-22T19:35:00Z</dcterms:modified>
</cp:coreProperties>
</file>