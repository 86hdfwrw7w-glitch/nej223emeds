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047"/>
        <w:gridCol w:w="1276"/>
        <w:gridCol w:w="356"/>
        <w:gridCol w:w="707"/>
        <w:gridCol w:w="45"/>
        <w:gridCol w:w="249"/>
        <w:gridCol w:w="415"/>
        <w:gridCol w:w="2126"/>
      </w:tblGrid>
      <w:tr w:rsidR="007A0C7F" w:rsidRPr="007A0C7F" w14:paraId="487AC9CE" w14:textId="77777777" w:rsidTr="00921225">
        <w:trPr>
          <w:trHeight w:val="276"/>
        </w:trPr>
        <w:tc>
          <w:tcPr>
            <w:tcW w:w="5174" w:type="dxa"/>
            <w:gridSpan w:val="2"/>
            <w:tcBorders>
              <w:bottom w:val="single" w:sz="4" w:space="0" w:color="auto"/>
            </w:tcBorders>
          </w:tcPr>
          <w:p w14:paraId="33FE4636" w14:textId="60A4DA46" w:rsidR="007A0C7F" w:rsidRPr="007A0C7F" w:rsidRDefault="001424CD" w:rsidP="007A0C7F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Arial"/>
                <w:b/>
                <w:sz w:val="44"/>
                <w:szCs w:val="40"/>
              </w:rPr>
            </w:pPr>
            <w:r>
              <w:rPr>
                <w:rFonts w:ascii="Georgia" w:hAnsi="Georgia" w:cs="Arial"/>
                <w:b/>
                <w:sz w:val="44"/>
                <w:szCs w:val="40"/>
              </w:rPr>
              <w:t>RAMI LADOUZ</w:t>
            </w:r>
          </w:p>
        </w:tc>
        <w:tc>
          <w:tcPr>
            <w:tcW w:w="5174" w:type="dxa"/>
            <w:gridSpan w:val="7"/>
            <w:tcBorders>
              <w:bottom w:val="single" w:sz="4" w:space="0" w:color="auto"/>
            </w:tcBorders>
          </w:tcPr>
          <w:p w14:paraId="42B37239" w14:textId="7E66575C" w:rsidR="007A0C7F" w:rsidRDefault="00B16483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ladouzrami@gmail.com</w:t>
            </w:r>
          </w:p>
          <w:p w14:paraId="4D1E2AF3" w14:textId="22EE048D" w:rsidR="007A0C7F" w:rsidRDefault="007A0C7F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7A0C7F">
              <w:rPr>
                <w:rFonts w:ascii="Georgia" w:hAnsi="Georgia" w:cs="Arial"/>
                <w:bCs/>
                <w:sz w:val="24"/>
                <w:szCs w:val="24"/>
              </w:rPr>
              <w:t xml:space="preserve"> +49(0)1</w:t>
            </w:r>
            <w:r w:rsidR="00B16483">
              <w:rPr>
                <w:rFonts w:ascii="Georgia" w:hAnsi="Georgia" w:cs="Arial"/>
                <w:bCs/>
                <w:sz w:val="24"/>
                <w:szCs w:val="24"/>
              </w:rPr>
              <w:t>7622660524</w:t>
            </w:r>
          </w:p>
          <w:p w14:paraId="135895E2" w14:textId="4A8C89FC" w:rsidR="007A0C7F" w:rsidRPr="007A0C7F" w:rsidRDefault="00B16483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proofErr w:type="spellStart"/>
            <w:r>
              <w:rPr>
                <w:rFonts w:ascii="Georgia" w:hAnsi="Georgia" w:cs="Arial"/>
                <w:bCs/>
                <w:sz w:val="24"/>
                <w:szCs w:val="24"/>
              </w:rPr>
              <w:t>Schmalkaldener</w:t>
            </w:r>
            <w:proofErr w:type="spellEnd"/>
            <w:r>
              <w:rPr>
                <w:rFonts w:ascii="Georgia" w:hAnsi="Georgia" w:cs="Arial"/>
                <w:bCs/>
                <w:sz w:val="24"/>
                <w:szCs w:val="24"/>
              </w:rPr>
              <w:t xml:space="preserve"> Weg 6, Gießen</w:t>
            </w:r>
          </w:p>
        </w:tc>
      </w:tr>
      <w:tr w:rsidR="00ED6DC8" w:rsidRPr="007A0C7F" w14:paraId="0FCADE56" w14:textId="77777777" w:rsidTr="006832C0">
        <w:trPr>
          <w:trHeight w:val="663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46C9457" w14:textId="3B88F3A5" w:rsidR="00ED6DC8" w:rsidRPr="007A0C7F" w:rsidRDefault="007A0C7F" w:rsidP="005E6950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6095" w:type="dxa"/>
            <w:gridSpan w:val="7"/>
            <w:tcBorders>
              <w:top w:val="single" w:sz="4" w:space="0" w:color="auto"/>
            </w:tcBorders>
            <w:vAlign w:val="bottom"/>
          </w:tcPr>
          <w:p w14:paraId="2194DF4A" w14:textId="60DFB995" w:rsidR="00ED6DC8" w:rsidRPr="007A0C7F" w:rsidRDefault="00B16483" w:rsidP="005E6950">
            <w:pPr>
              <w:rPr>
                <w:rFonts w:ascii="Georgia" w:hAnsi="Georgia" w:cs="Arial"/>
                <w:b/>
                <w:sz w:val="28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STUDIUMPLUS, TECHNISCHE HOCHSCHULE MITTELHESSEN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6219B894" w14:textId="202D6784" w:rsidR="00ED6DC8" w:rsidRPr="007A0C7F" w:rsidRDefault="00B16483" w:rsidP="005E6950">
            <w:pPr>
              <w:jc w:val="right"/>
              <w:rPr>
                <w:rFonts w:ascii="Georgia" w:hAnsi="Georgia" w:cs="Arial"/>
                <w:bCs/>
                <w:sz w:val="28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Wetzlar</w:t>
            </w:r>
            <w:r w:rsidR="005E6950" w:rsidRPr="007A0C7F">
              <w:rPr>
                <w:rFonts w:ascii="Georgia" w:hAnsi="Georgia" w:cs="Arial"/>
                <w:bCs/>
                <w:sz w:val="24"/>
                <w:szCs w:val="28"/>
              </w:rPr>
              <w:t xml:space="preserve">, </w:t>
            </w:r>
            <w:r>
              <w:rPr>
                <w:rFonts w:ascii="Georgia" w:hAnsi="Georgia" w:cs="Arial"/>
                <w:bCs/>
                <w:sz w:val="24"/>
                <w:szCs w:val="28"/>
              </w:rPr>
              <w:t>HS</w:t>
            </w:r>
          </w:p>
        </w:tc>
      </w:tr>
      <w:tr w:rsidR="00ED6DC8" w:rsidRPr="004719EB" w14:paraId="7D1DEBF7" w14:textId="77777777" w:rsidTr="00B16483">
        <w:trPr>
          <w:trHeight w:val="276"/>
        </w:trPr>
        <w:tc>
          <w:tcPr>
            <w:tcW w:w="2127" w:type="dxa"/>
          </w:tcPr>
          <w:p w14:paraId="631E7E42" w14:textId="77777777" w:rsidR="00ED6DC8" w:rsidRPr="004719EB" w:rsidRDefault="00ED6DC8" w:rsidP="00723643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680" w:type="dxa"/>
            <w:gridSpan w:val="6"/>
            <w:vAlign w:val="bottom"/>
          </w:tcPr>
          <w:p w14:paraId="0C2B846F" w14:textId="7A49722B" w:rsidR="00ED6DC8" w:rsidRPr="007A0C7F" w:rsidRDefault="00B16483" w:rsidP="00723643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B. Arts</w:t>
            </w:r>
            <w:r w:rsidR="005E6950" w:rsidRPr="007A0C7F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, </w:t>
            </w: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Betriebswirtschaft </w:t>
            </w:r>
            <w:proofErr w:type="spellStart"/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Dualst</w:t>
            </w:r>
            <w:proofErr w:type="spellEnd"/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. (</w:t>
            </w:r>
            <w:proofErr w:type="spellStart"/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praxisintegr</w:t>
            </w:r>
            <w:proofErr w:type="spellEnd"/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. EA)</w:t>
            </w:r>
          </w:p>
        </w:tc>
        <w:tc>
          <w:tcPr>
            <w:tcW w:w="2541" w:type="dxa"/>
            <w:gridSpan w:val="2"/>
            <w:vAlign w:val="bottom"/>
          </w:tcPr>
          <w:p w14:paraId="7C845E2D" w14:textId="17084F61" w:rsidR="00ED6DC8" w:rsidRPr="004719EB" w:rsidRDefault="00B16483" w:rsidP="00162A5A">
            <w:pPr>
              <w:jc w:val="right"/>
              <w:rPr>
                <w:rFonts w:ascii="Georgia" w:hAnsi="Georgia" w:cs="Arial"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>10</w:t>
            </w:r>
            <w:r w:rsidR="007A0C7F"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>23</w:t>
            </w:r>
            <w:r w:rsidR="007A0C7F"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0</w:t>
            </w: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>1</w:t>
            </w:r>
            <w:r w:rsidR="007A0C7F"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/202</w:t>
            </w: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>7</w:t>
            </w:r>
          </w:p>
        </w:tc>
      </w:tr>
      <w:tr w:rsidR="005E6950" w:rsidRPr="007A0C7F" w14:paraId="61E5D482" w14:textId="77777777" w:rsidTr="00B16483">
        <w:trPr>
          <w:trHeight w:val="227"/>
        </w:trPr>
        <w:tc>
          <w:tcPr>
            <w:tcW w:w="2127" w:type="dxa"/>
          </w:tcPr>
          <w:p w14:paraId="2BF20966" w14:textId="77777777" w:rsidR="005E6950" w:rsidRPr="004719EB" w:rsidRDefault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221" w:type="dxa"/>
            <w:gridSpan w:val="8"/>
          </w:tcPr>
          <w:p w14:paraId="419A9228" w14:textId="6967423C" w:rsidR="005E6950" w:rsidRPr="007A0C7F" w:rsidRDefault="00B16483" w:rsidP="005E6950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Partnerunternehmen ist die Ille Papier-Service GmbH</w:t>
            </w:r>
          </w:p>
        </w:tc>
      </w:tr>
      <w:tr w:rsidR="005E6950" w:rsidRPr="007A0C7F" w14:paraId="2611884C" w14:textId="77777777" w:rsidTr="00B16483">
        <w:trPr>
          <w:trHeight w:val="454"/>
        </w:trPr>
        <w:tc>
          <w:tcPr>
            <w:tcW w:w="2127" w:type="dxa"/>
          </w:tcPr>
          <w:p w14:paraId="5D4BBF75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095" w:type="dxa"/>
            <w:gridSpan w:val="7"/>
            <w:vAlign w:val="bottom"/>
          </w:tcPr>
          <w:p w14:paraId="5629968E" w14:textId="631016D7" w:rsidR="005E6950" w:rsidRPr="007A0C7F" w:rsidRDefault="00B16483" w:rsidP="005E6950">
            <w:pPr>
              <w:rPr>
                <w:rFonts w:ascii="Georgia" w:hAnsi="Georgia" w:cs="Arial"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LANDGRAF-LUDWIGS-GYMNASIUM</w:t>
            </w:r>
          </w:p>
        </w:tc>
        <w:tc>
          <w:tcPr>
            <w:tcW w:w="2126" w:type="dxa"/>
            <w:vAlign w:val="bottom"/>
          </w:tcPr>
          <w:p w14:paraId="3DFCCB56" w14:textId="335710DA" w:rsidR="005E6950" w:rsidRPr="007A0C7F" w:rsidRDefault="00B16483" w:rsidP="005E6950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Gießen</w:t>
            </w:r>
            <w:r w:rsidR="005E6950" w:rsidRPr="007A0C7F">
              <w:rPr>
                <w:rFonts w:ascii="Georgia" w:hAnsi="Georgia" w:cs="Arial"/>
                <w:bCs/>
                <w:sz w:val="24"/>
                <w:szCs w:val="28"/>
              </w:rPr>
              <w:t xml:space="preserve">, </w:t>
            </w:r>
            <w:r>
              <w:rPr>
                <w:rFonts w:ascii="Georgia" w:hAnsi="Georgia" w:cs="Arial"/>
                <w:bCs/>
                <w:sz w:val="24"/>
                <w:szCs w:val="28"/>
              </w:rPr>
              <w:t>HS</w:t>
            </w:r>
          </w:p>
        </w:tc>
      </w:tr>
      <w:tr w:rsidR="005E6950" w:rsidRPr="007A0C7F" w14:paraId="370DDA32" w14:textId="77777777" w:rsidTr="006832C0">
        <w:trPr>
          <w:trHeight w:val="227"/>
        </w:trPr>
        <w:tc>
          <w:tcPr>
            <w:tcW w:w="2127" w:type="dxa"/>
          </w:tcPr>
          <w:p w14:paraId="185B2110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095" w:type="dxa"/>
            <w:gridSpan w:val="7"/>
            <w:vAlign w:val="bottom"/>
          </w:tcPr>
          <w:p w14:paraId="4AF3F812" w14:textId="6CB461E0" w:rsidR="005E6950" w:rsidRPr="007A0C7F" w:rsidRDefault="00B16483" w:rsidP="005E6950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ALLGEMEINE HOCHSCHULREIFE</w:t>
            </w:r>
          </w:p>
        </w:tc>
        <w:tc>
          <w:tcPr>
            <w:tcW w:w="2126" w:type="dxa"/>
            <w:vAlign w:val="bottom"/>
          </w:tcPr>
          <w:p w14:paraId="7B102FFC" w14:textId="0D44D1E5" w:rsidR="005E6950" w:rsidRPr="004719EB" w:rsidRDefault="007A0C7F" w:rsidP="005E6950">
            <w:pPr>
              <w:jc w:val="right"/>
              <w:rPr>
                <w:rFonts w:ascii="Georgia" w:hAnsi="Georgia" w:cs="Arial"/>
                <w:i/>
                <w:iCs/>
                <w:sz w:val="24"/>
                <w:szCs w:val="24"/>
              </w:rPr>
            </w:pP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B16483">
              <w:rPr>
                <w:rFonts w:ascii="Georgia" w:hAnsi="Georgia" w:cs="Arial"/>
                <w:i/>
                <w:iCs/>
                <w:sz w:val="24"/>
                <w:szCs w:val="24"/>
              </w:rPr>
              <w:t>9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/201</w:t>
            </w:r>
            <w:r w:rsidR="00B16483">
              <w:rPr>
                <w:rFonts w:ascii="Georgia" w:hAnsi="Georgia" w:cs="Arial"/>
                <w:i/>
                <w:iCs/>
                <w:sz w:val="24"/>
                <w:szCs w:val="24"/>
              </w:rPr>
              <w:t>4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0</w:t>
            </w:r>
            <w:r w:rsidR="00B16483">
              <w:rPr>
                <w:rFonts w:ascii="Georgia" w:hAnsi="Georgia" w:cs="Arial"/>
                <w:i/>
                <w:iCs/>
                <w:sz w:val="24"/>
                <w:szCs w:val="24"/>
              </w:rPr>
              <w:t>7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/202</w:t>
            </w:r>
            <w:r w:rsidR="00B16483">
              <w:rPr>
                <w:rFonts w:ascii="Georgia" w:hAnsi="Georgia" w:cs="Arial"/>
                <w:i/>
                <w:iCs/>
                <w:sz w:val="24"/>
                <w:szCs w:val="24"/>
              </w:rPr>
              <w:t>3</w:t>
            </w:r>
          </w:p>
        </w:tc>
      </w:tr>
      <w:tr w:rsidR="005E6950" w:rsidRPr="007A0C7F" w14:paraId="3E61A1D2" w14:textId="77777777" w:rsidTr="00B16483">
        <w:trPr>
          <w:trHeight w:val="663"/>
        </w:trPr>
        <w:tc>
          <w:tcPr>
            <w:tcW w:w="2127" w:type="dxa"/>
          </w:tcPr>
          <w:p w14:paraId="3F754092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221" w:type="dxa"/>
            <w:gridSpan w:val="8"/>
          </w:tcPr>
          <w:p w14:paraId="103AE4A1" w14:textId="67224107" w:rsidR="005E6950" w:rsidRPr="007A0C7F" w:rsidRDefault="00B16483" w:rsidP="005E6950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Notendurchschnitt: 2,2</w:t>
            </w:r>
          </w:p>
        </w:tc>
      </w:tr>
      <w:tr w:rsidR="005E6950" w:rsidRPr="007A0C7F" w14:paraId="127C64E2" w14:textId="77777777" w:rsidTr="002C44BD">
        <w:trPr>
          <w:trHeight w:val="663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2F8A518A" w14:textId="521B0442" w:rsidR="005E6950" w:rsidRPr="007A0C7F" w:rsidRDefault="007A0C7F" w:rsidP="005E6950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6095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7041F494" w:rsidR="005E6950" w:rsidRPr="007A0C7F" w:rsidRDefault="00354E97" w:rsidP="005E6950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ILLE PAPIER-SERVICE GMBH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820196E" w14:textId="2DE084B5" w:rsidR="005E6950" w:rsidRPr="007A0C7F" w:rsidRDefault="00354E97" w:rsidP="005E6950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Altenstadt</w:t>
            </w:r>
            <w:r w:rsidR="005E6950" w:rsidRPr="007A0C7F">
              <w:rPr>
                <w:rFonts w:ascii="Georgia" w:hAnsi="Georgia" w:cs="Arial"/>
                <w:bCs/>
                <w:sz w:val="24"/>
                <w:szCs w:val="28"/>
              </w:rPr>
              <w:t>, HS</w:t>
            </w:r>
          </w:p>
        </w:tc>
      </w:tr>
      <w:tr w:rsidR="005E6950" w:rsidRPr="007A0C7F" w14:paraId="335D84E9" w14:textId="77777777" w:rsidTr="00B16483">
        <w:trPr>
          <w:trHeight w:val="227"/>
        </w:trPr>
        <w:tc>
          <w:tcPr>
            <w:tcW w:w="2127" w:type="dxa"/>
          </w:tcPr>
          <w:p w14:paraId="519CDCF2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386" w:type="dxa"/>
            <w:gridSpan w:val="4"/>
            <w:vAlign w:val="bottom"/>
          </w:tcPr>
          <w:p w14:paraId="20B1570F" w14:textId="420BCBD3" w:rsidR="005E6950" w:rsidRPr="007A0C7F" w:rsidRDefault="00354E97" w:rsidP="005E6950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Abteilung: Warenwirtschaft / Einkauf</w:t>
            </w:r>
          </w:p>
        </w:tc>
        <w:tc>
          <w:tcPr>
            <w:tcW w:w="2835" w:type="dxa"/>
            <w:gridSpan w:val="4"/>
          </w:tcPr>
          <w:p w14:paraId="0475B997" w14:textId="58995267" w:rsidR="005E6950" w:rsidRPr="004719EB" w:rsidRDefault="007A0C7F" w:rsidP="005E6950">
            <w:pPr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354E97">
              <w:rPr>
                <w:rFonts w:ascii="Georgia" w:hAnsi="Georgia" w:cs="Arial"/>
                <w:i/>
                <w:iCs/>
                <w:sz w:val="24"/>
                <w:szCs w:val="24"/>
              </w:rPr>
              <w:t>8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 w:rsidR="00354E97">
              <w:rPr>
                <w:rFonts w:ascii="Georgia" w:hAnsi="Georgia" w:cs="Arial"/>
                <w:i/>
                <w:iCs/>
                <w:sz w:val="24"/>
                <w:szCs w:val="24"/>
              </w:rPr>
              <w:t>24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</w:t>
            </w:r>
            <w:r w:rsidR="00354E97">
              <w:rPr>
                <w:rFonts w:ascii="Georgia" w:hAnsi="Georgia" w:cs="Arial"/>
                <w:i/>
                <w:iCs/>
                <w:sz w:val="24"/>
                <w:szCs w:val="24"/>
              </w:rPr>
              <w:t>10</w:t>
            </w:r>
            <w:r w:rsidRPr="004719EB">
              <w:rPr>
                <w:rFonts w:ascii="Georgia" w:hAnsi="Georgia" w:cs="Arial"/>
                <w:i/>
                <w:iCs/>
                <w:sz w:val="24"/>
                <w:szCs w:val="24"/>
              </w:rPr>
              <w:t>/202</w:t>
            </w:r>
            <w:r w:rsidR="00354E97">
              <w:rPr>
                <w:rFonts w:ascii="Georgia" w:hAnsi="Georgia" w:cs="Arial"/>
                <w:i/>
                <w:iCs/>
                <w:sz w:val="24"/>
                <w:szCs w:val="24"/>
              </w:rPr>
              <w:t>4</w:t>
            </w:r>
          </w:p>
        </w:tc>
      </w:tr>
      <w:tr w:rsidR="00ED6DC8" w:rsidRPr="007A0C7F" w14:paraId="54C3D64C" w14:textId="77777777" w:rsidTr="00AE6280">
        <w:trPr>
          <w:trHeight w:val="187"/>
        </w:trPr>
        <w:tc>
          <w:tcPr>
            <w:tcW w:w="2127" w:type="dxa"/>
          </w:tcPr>
          <w:p w14:paraId="4EF7CADC" w14:textId="77777777" w:rsidR="00ED6DC8" w:rsidRPr="004719EB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1" w:type="dxa"/>
            <w:gridSpan w:val="8"/>
          </w:tcPr>
          <w:p w14:paraId="6DD9BA0F" w14:textId="0F30B7E7" w:rsidR="005E6950" w:rsidRPr="00AE6280" w:rsidRDefault="000167E1" w:rsidP="00AE6280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</w:rPr>
              <w:t>Planung der Warenbestellung bzw. Umlagerungen an die verschiedenen Niederlassungen / Tochtergesellschaften</w:t>
            </w:r>
          </w:p>
        </w:tc>
      </w:tr>
      <w:tr w:rsidR="00AE6280" w:rsidRPr="007A0C7F" w14:paraId="6CEFEAAD" w14:textId="77777777" w:rsidTr="00AE6280">
        <w:trPr>
          <w:trHeight w:val="187"/>
        </w:trPr>
        <w:tc>
          <w:tcPr>
            <w:tcW w:w="2127" w:type="dxa"/>
          </w:tcPr>
          <w:p w14:paraId="298061EF" w14:textId="77777777" w:rsidR="00AE6280" w:rsidRPr="004719EB" w:rsidRDefault="00AE628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1" w:type="dxa"/>
            <w:gridSpan w:val="8"/>
          </w:tcPr>
          <w:p w14:paraId="3D39C965" w14:textId="163A819B" w:rsidR="00AE6280" w:rsidRPr="00AE6280" w:rsidRDefault="00AE6280" w:rsidP="00AE6280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</w:rPr>
              <w:t>Durchführung einer Prozessanalyse innerhalb der Abteilung</w:t>
            </w:r>
          </w:p>
        </w:tc>
      </w:tr>
      <w:tr w:rsidR="00AE6280" w:rsidRPr="007A0C7F" w14:paraId="4C93D9A6" w14:textId="77777777" w:rsidTr="00AE6280">
        <w:trPr>
          <w:trHeight w:val="663"/>
        </w:trPr>
        <w:tc>
          <w:tcPr>
            <w:tcW w:w="2127" w:type="dxa"/>
          </w:tcPr>
          <w:p w14:paraId="2D3ED549" w14:textId="77777777" w:rsidR="00AE6280" w:rsidRPr="004719EB" w:rsidRDefault="00AE628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1" w:type="dxa"/>
            <w:gridSpan w:val="8"/>
          </w:tcPr>
          <w:p w14:paraId="5E891913" w14:textId="56B68690" w:rsidR="00AE6280" w:rsidRDefault="00AE6280" w:rsidP="000167E1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Untersuchung der neuen Erweiterungsmöglichkeiten von Dynamics 365 Business Central, bezogen auf das bevorstehende ERP-Upgrade</w:t>
            </w:r>
          </w:p>
        </w:tc>
      </w:tr>
      <w:tr w:rsidR="005E6950" w:rsidRPr="007A0C7F" w14:paraId="50AFEA03" w14:textId="77777777" w:rsidTr="00B16483">
        <w:trPr>
          <w:trHeight w:val="459"/>
        </w:trPr>
        <w:tc>
          <w:tcPr>
            <w:tcW w:w="2127" w:type="dxa"/>
          </w:tcPr>
          <w:p w14:paraId="6F2E29E1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4679" w:type="dxa"/>
            <w:gridSpan w:val="3"/>
            <w:vAlign w:val="bottom"/>
          </w:tcPr>
          <w:p w14:paraId="42FB0D26" w14:textId="285683FE" w:rsidR="005E6950" w:rsidRPr="007A0C7F" w:rsidRDefault="008D2C85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4"/>
                <w:szCs w:val="28"/>
              </w:rPr>
              <w:t>ILLE PAPIER-SERVICE GMBH</w:t>
            </w:r>
          </w:p>
        </w:tc>
        <w:tc>
          <w:tcPr>
            <w:tcW w:w="3542" w:type="dxa"/>
            <w:gridSpan w:val="5"/>
            <w:vAlign w:val="bottom"/>
          </w:tcPr>
          <w:p w14:paraId="11E31BD8" w14:textId="2D479B36" w:rsidR="005E6950" w:rsidRPr="007A0C7F" w:rsidRDefault="008D2C85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8"/>
              </w:rPr>
              <w:t>Altenstadt</w:t>
            </w:r>
            <w:r w:rsidR="005E6950" w:rsidRPr="007A0C7F">
              <w:rPr>
                <w:rFonts w:cs="Arial"/>
                <w:bCs/>
                <w:i w:val="0"/>
                <w:iCs w:val="0"/>
                <w:sz w:val="24"/>
                <w:szCs w:val="28"/>
              </w:rPr>
              <w:t>, HS</w:t>
            </w:r>
          </w:p>
        </w:tc>
      </w:tr>
      <w:tr w:rsidR="005E6950" w:rsidRPr="007A0C7F" w14:paraId="48328CB9" w14:textId="77777777" w:rsidTr="00B16483">
        <w:trPr>
          <w:trHeight w:val="206"/>
        </w:trPr>
        <w:tc>
          <w:tcPr>
            <w:tcW w:w="2127" w:type="dxa"/>
          </w:tcPr>
          <w:p w14:paraId="5ED4125F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431" w:type="dxa"/>
            <w:gridSpan w:val="5"/>
            <w:vAlign w:val="bottom"/>
          </w:tcPr>
          <w:p w14:paraId="74B74B41" w14:textId="2C3545A4" w:rsidR="005E6950" w:rsidRPr="007A0C7F" w:rsidRDefault="008D2C85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4"/>
                <w:szCs w:val="24"/>
              </w:rPr>
              <w:t>Abteilung: Tourenleitung</w:t>
            </w:r>
          </w:p>
        </w:tc>
        <w:tc>
          <w:tcPr>
            <w:tcW w:w="2790" w:type="dxa"/>
            <w:gridSpan w:val="3"/>
          </w:tcPr>
          <w:p w14:paraId="2CB21DEB" w14:textId="3E9F7F7A" w:rsidR="005E6950" w:rsidRPr="007A0C7F" w:rsidRDefault="007A0C7F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0"/>
                <w:szCs w:val="20"/>
                <w:lang w:val="en-US"/>
              </w:rPr>
            </w:pPr>
            <w:r w:rsidRPr="007A0C7F">
              <w:rPr>
                <w:rFonts w:cs="Arial"/>
                <w:sz w:val="24"/>
                <w:szCs w:val="24"/>
              </w:rPr>
              <w:t>0</w:t>
            </w:r>
            <w:r w:rsidR="008D2C85">
              <w:rPr>
                <w:rFonts w:cs="Arial"/>
                <w:sz w:val="24"/>
                <w:szCs w:val="24"/>
              </w:rPr>
              <w:t>2</w:t>
            </w:r>
            <w:r w:rsidRPr="007A0C7F">
              <w:rPr>
                <w:rFonts w:cs="Arial"/>
                <w:sz w:val="24"/>
                <w:szCs w:val="24"/>
              </w:rPr>
              <w:t>/20</w:t>
            </w:r>
            <w:r w:rsidR="008D2C85">
              <w:rPr>
                <w:rFonts w:cs="Arial"/>
                <w:sz w:val="24"/>
                <w:szCs w:val="24"/>
              </w:rPr>
              <w:t>24</w:t>
            </w:r>
            <w:r w:rsidRPr="007A0C7F">
              <w:rPr>
                <w:rFonts w:cs="Arial"/>
                <w:sz w:val="24"/>
                <w:szCs w:val="24"/>
              </w:rPr>
              <w:t xml:space="preserve"> – 04/202</w:t>
            </w:r>
            <w:r w:rsidR="008D2C85">
              <w:rPr>
                <w:rFonts w:cs="Arial"/>
                <w:sz w:val="24"/>
                <w:szCs w:val="24"/>
              </w:rPr>
              <w:t>4</w:t>
            </w:r>
          </w:p>
        </w:tc>
      </w:tr>
      <w:tr w:rsidR="005E6950" w:rsidRPr="007A0C7F" w14:paraId="7C4155D6" w14:textId="77777777" w:rsidTr="00AE6280">
        <w:trPr>
          <w:trHeight w:val="187"/>
        </w:trPr>
        <w:tc>
          <w:tcPr>
            <w:tcW w:w="2127" w:type="dxa"/>
          </w:tcPr>
          <w:p w14:paraId="6E408002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1" w:type="dxa"/>
            <w:gridSpan w:val="8"/>
          </w:tcPr>
          <w:p w14:paraId="3658805E" w14:textId="6998070A" w:rsidR="000167E1" w:rsidRPr="00AE6280" w:rsidRDefault="008D2C85" w:rsidP="00AE6280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</w:rPr>
              <w:t>Vorbereitung sowie Nachbereitung der geplanten Toure</w:t>
            </w:r>
            <w:r w:rsidR="00AE6280">
              <w:rPr>
                <w:rFonts w:cs="Arial"/>
                <w:i w:val="0"/>
                <w:iCs w:val="0"/>
              </w:rPr>
              <w:t>n</w:t>
            </w:r>
          </w:p>
        </w:tc>
      </w:tr>
      <w:tr w:rsidR="00AE6280" w:rsidRPr="007A0C7F" w14:paraId="7F09C000" w14:textId="77777777" w:rsidTr="00AE6280">
        <w:trPr>
          <w:trHeight w:val="187"/>
        </w:trPr>
        <w:tc>
          <w:tcPr>
            <w:tcW w:w="2127" w:type="dxa"/>
          </w:tcPr>
          <w:p w14:paraId="5892FA19" w14:textId="77777777" w:rsidR="00AE6280" w:rsidRPr="004719EB" w:rsidRDefault="00AE628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1" w:type="dxa"/>
            <w:gridSpan w:val="8"/>
          </w:tcPr>
          <w:p w14:paraId="1991878C" w14:textId="0E32BC9C" w:rsidR="00AE6280" w:rsidRDefault="00AE6280" w:rsidP="00AE6280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Serviceankündigungen beim Kunden</w:t>
            </w:r>
          </w:p>
        </w:tc>
      </w:tr>
      <w:tr w:rsidR="005E6950" w:rsidRPr="007A0C7F" w14:paraId="43858059" w14:textId="77777777" w:rsidTr="00B16483">
        <w:trPr>
          <w:trHeight w:val="459"/>
        </w:trPr>
        <w:tc>
          <w:tcPr>
            <w:tcW w:w="2127" w:type="dxa"/>
          </w:tcPr>
          <w:p w14:paraId="19FC37BF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4323" w:type="dxa"/>
            <w:gridSpan w:val="2"/>
            <w:vAlign w:val="bottom"/>
          </w:tcPr>
          <w:p w14:paraId="3BB8FD5E" w14:textId="0F60CDD0" w:rsidR="005E6950" w:rsidRPr="007A0C7F" w:rsidRDefault="008D2C85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</w:rPr>
            </w:pPr>
            <w:r>
              <w:rPr>
                <w:rFonts w:cs="Arial"/>
                <w:b/>
                <w:i w:val="0"/>
                <w:iCs w:val="0"/>
                <w:sz w:val="24"/>
                <w:szCs w:val="28"/>
              </w:rPr>
              <w:t xml:space="preserve">BAUHAUS </w:t>
            </w:r>
            <w:proofErr w:type="spellStart"/>
            <w:proofErr w:type="gramStart"/>
            <w:r>
              <w:rPr>
                <w:rFonts w:cs="Arial"/>
                <w:b/>
                <w:i w:val="0"/>
                <w:iCs w:val="0"/>
                <w:sz w:val="24"/>
                <w:szCs w:val="28"/>
              </w:rPr>
              <w:t>GIEßEN</w:t>
            </w:r>
            <w:proofErr w:type="spellEnd"/>
            <w:proofErr w:type="gramEnd"/>
          </w:p>
        </w:tc>
        <w:tc>
          <w:tcPr>
            <w:tcW w:w="3898" w:type="dxa"/>
            <w:gridSpan w:val="6"/>
            <w:vAlign w:val="bottom"/>
          </w:tcPr>
          <w:p w14:paraId="7BF36563" w14:textId="5197CAD0" w:rsidR="005E6950" w:rsidRPr="007A0C7F" w:rsidRDefault="00224388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8"/>
              </w:rPr>
              <w:t>Gießen</w:t>
            </w:r>
            <w:r w:rsidR="005E6950" w:rsidRPr="007A0C7F">
              <w:rPr>
                <w:rFonts w:cs="Arial"/>
                <w:bCs/>
                <w:i w:val="0"/>
                <w:iCs w:val="0"/>
                <w:sz w:val="24"/>
                <w:szCs w:val="28"/>
              </w:rPr>
              <w:t>, HS</w:t>
            </w:r>
          </w:p>
        </w:tc>
      </w:tr>
      <w:tr w:rsidR="005E6950" w:rsidRPr="007A0C7F" w14:paraId="59AD96FA" w14:textId="77777777" w:rsidTr="00B16483">
        <w:trPr>
          <w:trHeight w:val="170"/>
        </w:trPr>
        <w:tc>
          <w:tcPr>
            <w:tcW w:w="2127" w:type="dxa"/>
          </w:tcPr>
          <w:p w14:paraId="39B2F524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4323" w:type="dxa"/>
            <w:gridSpan w:val="2"/>
            <w:vAlign w:val="bottom"/>
          </w:tcPr>
          <w:p w14:paraId="7356E348" w14:textId="1D32BF59" w:rsidR="005E6950" w:rsidRPr="007A0C7F" w:rsidRDefault="008D2C85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</w:rPr>
            </w:pPr>
            <w:r>
              <w:rPr>
                <w:rFonts w:cs="Arial"/>
                <w:b/>
                <w:sz w:val="24"/>
                <w:szCs w:val="24"/>
              </w:rPr>
              <w:t>Kassierer auf Minijob-Basis</w:t>
            </w:r>
          </w:p>
        </w:tc>
        <w:tc>
          <w:tcPr>
            <w:tcW w:w="3898" w:type="dxa"/>
            <w:gridSpan w:val="6"/>
          </w:tcPr>
          <w:p w14:paraId="2173270B" w14:textId="6257F3CC" w:rsidR="005E6950" w:rsidRPr="007A0C7F" w:rsidRDefault="007A0C7F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</w:rPr>
            </w:pPr>
            <w:r w:rsidRPr="007A0C7F">
              <w:rPr>
                <w:rFonts w:cs="Arial"/>
                <w:sz w:val="24"/>
                <w:szCs w:val="24"/>
              </w:rPr>
              <w:t>0</w:t>
            </w:r>
            <w:r w:rsidR="008D2C85">
              <w:rPr>
                <w:rFonts w:cs="Arial"/>
                <w:sz w:val="24"/>
                <w:szCs w:val="24"/>
              </w:rPr>
              <w:t>7</w:t>
            </w:r>
            <w:r w:rsidRPr="007A0C7F">
              <w:rPr>
                <w:rFonts w:cs="Arial"/>
                <w:sz w:val="24"/>
                <w:szCs w:val="24"/>
              </w:rPr>
              <w:t>/20</w:t>
            </w:r>
            <w:r w:rsidR="008D2C85">
              <w:rPr>
                <w:rFonts w:cs="Arial"/>
                <w:sz w:val="24"/>
                <w:szCs w:val="24"/>
              </w:rPr>
              <w:t>21</w:t>
            </w:r>
            <w:r w:rsidRPr="007A0C7F">
              <w:rPr>
                <w:rFonts w:cs="Arial"/>
                <w:sz w:val="24"/>
                <w:szCs w:val="24"/>
              </w:rPr>
              <w:t xml:space="preserve"> – 0</w:t>
            </w:r>
            <w:r w:rsidR="008D2C85">
              <w:rPr>
                <w:rFonts w:cs="Arial"/>
                <w:sz w:val="24"/>
                <w:szCs w:val="24"/>
              </w:rPr>
              <w:t>8</w:t>
            </w:r>
            <w:r w:rsidRPr="007A0C7F">
              <w:rPr>
                <w:rFonts w:cs="Arial"/>
                <w:sz w:val="24"/>
                <w:szCs w:val="24"/>
              </w:rPr>
              <w:t>/202</w:t>
            </w:r>
            <w:r w:rsidR="008D2C85">
              <w:rPr>
                <w:rFonts w:cs="Arial"/>
                <w:sz w:val="24"/>
                <w:szCs w:val="24"/>
              </w:rPr>
              <w:t>3</w:t>
            </w:r>
          </w:p>
        </w:tc>
      </w:tr>
      <w:tr w:rsidR="005E6950" w:rsidRPr="007A0C7F" w14:paraId="6E33E2C9" w14:textId="77777777" w:rsidTr="00EE6192">
        <w:trPr>
          <w:trHeight w:val="57"/>
        </w:trPr>
        <w:tc>
          <w:tcPr>
            <w:tcW w:w="2127" w:type="dxa"/>
          </w:tcPr>
          <w:p w14:paraId="306BBC0C" w14:textId="77777777" w:rsidR="005E6950" w:rsidRPr="004719E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1" w:type="dxa"/>
            <w:gridSpan w:val="8"/>
          </w:tcPr>
          <w:p w14:paraId="3019F0B3" w14:textId="6EEA71E6" w:rsidR="005E6950" w:rsidRPr="00EE6192" w:rsidRDefault="008D2C85" w:rsidP="00EE6192">
            <w:pPr>
              <w:pStyle w:val="Bullets"/>
              <w:rPr>
                <w:rFonts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Zuverlässiges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Durchführen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der </w:t>
            </w: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Kassiervorgänge</w:t>
            </w:r>
            <w:proofErr w:type="spellEnd"/>
          </w:p>
        </w:tc>
      </w:tr>
      <w:tr w:rsidR="00EE6192" w:rsidRPr="007A0C7F" w14:paraId="23E6C103" w14:textId="77777777" w:rsidTr="00B16483">
        <w:trPr>
          <w:trHeight w:val="663"/>
        </w:trPr>
        <w:tc>
          <w:tcPr>
            <w:tcW w:w="2127" w:type="dxa"/>
          </w:tcPr>
          <w:p w14:paraId="300DEE0A" w14:textId="1E33A584" w:rsidR="00EE6192" w:rsidRPr="004719EB" w:rsidRDefault="00EE6192" w:rsidP="00EE6192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1" w:type="dxa"/>
            <w:gridSpan w:val="8"/>
          </w:tcPr>
          <w:p w14:paraId="2171C030" w14:textId="30F6AC14" w:rsidR="00E8104C" w:rsidRPr="00E8104C" w:rsidRDefault="00EE6192" w:rsidP="00E8104C">
            <w:pPr>
              <w:pStyle w:val="Bullets"/>
              <w:rPr>
                <w:rFonts w:cs="Arial"/>
                <w:i w:val="0"/>
                <w:iCs w:val="0"/>
                <w:lang w:val="en-US"/>
              </w:rPr>
            </w:pPr>
            <w:proofErr w:type="spellStart"/>
            <w:r w:rsidRPr="00D509D9">
              <w:rPr>
                <w:rFonts w:cs="Arial"/>
                <w:i w:val="0"/>
                <w:iCs w:val="0"/>
                <w:lang w:val="en-US"/>
              </w:rPr>
              <w:t>Beantwortung</w:t>
            </w:r>
            <w:proofErr w:type="spellEnd"/>
            <w:r w:rsidRPr="00D509D9">
              <w:rPr>
                <w:rFonts w:cs="Arial"/>
                <w:i w:val="0"/>
                <w:iCs w:val="0"/>
                <w:lang w:val="en-US"/>
              </w:rPr>
              <w:t xml:space="preserve"> der </w:t>
            </w:r>
            <w:proofErr w:type="spellStart"/>
            <w:r w:rsidRPr="00D509D9">
              <w:rPr>
                <w:rFonts w:cs="Arial"/>
                <w:i w:val="0"/>
                <w:iCs w:val="0"/>
                <w:lang w:val="en-US"/>
              </w:rPr>
              <w:t>Fragen</w:t>
            </w:r>
            <w:proofErr w:type="spellEnd"/>
            <w:r w:rsidRPr="00D509D9">
              <w:rPr>
                <w:rFonts w:cs="Arial"/>
                <w:i w:val="0"/>
                <w:iCs w:val="0"/>
                <w:lang w:val="en-US"/>
              </w:rPr>
              <w:t xml:space="preserve"> und </w:t>
            </w:r>
            <w:proofErr w:type="spellStart"/>
            <w:r w:rsidRPr="00D509D9">
              <w:rPr>
                <w:rFonts w:cs="Arial"/>
                <w:i w:val="0"/>
                <w:iCs w:val="0"/>
                <w:lang w:val="en-US"/>
              </w:rPr>
              <w:t>Erklärung</w:t>
            </w:r>
            <w:proofErr w:type="spellEnd"/>
            <w:r w:rsidRPr="00D509D9">
              <w:rPr>
                <w:rFonts w:cs="Arial"/>
                <w:i w:val="0"/>
                <w:iCs w:val="0"/>
                <w:lang w:val="en-US"/>
              </w:rPr>
              <w:t xml:space="preserve"> der </w:t>
            </w:r>
            <w:proofErr w:type="spellStart"/>
            <w:r w:rsidRPr="00D509D9">
              <w:rPr>
                <w:rFonts w:cs="Arial"/>
                <w:i w:val="0"/>
                <w:iCs w:val="0"/>
                <w:lang w:val="en-US"/>
              </w:rPr>
              <w:t>Beschaffenheit</w:t>
            </w:r>
            <w:proofErr w:type="spellEnd"/>
            <w:r w:rsidRPr="00D509D9">
              <w:rPr>
                <w:rFonts w:cs="Arial"/>
                <w:i w:val="0"/>
                <w:iCs w:val="0"/>
                <w:lang w:val="en-US"/>
              </w:rPr>
              <w:t xml:space="preserve"> </w:t>
            </w:r>
            <w:r w:rsidR="00E8104C">
              <w:rPr>
                <w:rFonts w:cs="Arial"/>
                <w:i w:val="0"/>
                <w:iCs w:val="0"/>
                <w:lang w:val="en-US"/>
              </w:rPr>
              <w:t xml:space="preserve">am </w:t>
            </w:r>
            <w:proofErr w:type="spellStart"/>
            <w:r w:rsidR="00E8104C">
              <w:rPr>
                <w:rFonts w:cs="Arial"/>
                <w:i w:val="0"/>
                <w:iCs w:val="0"/>
                <w:lang w:val="en-US"/>
              </w:rPr>
              <w:t>Informationsschalter</w:t>
            </w:r>
            <w:proofErr w:type="spellEnd"/>
          </w:p>
        </w:tc>
      </w:tr>
      <w:tr w:rsidR="00630284" w:rsidRPr="007A0C7F" w14:paraId="74251178" w14:textId="77777777" w:rsidTr="00B16483">
        <w:trPr>
          <w:trHeight w:val="663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34B282F1" w14:textId="448909E1" w:rsidR="00630284" w:rsidRPr="007A0C7F" w:rsidRDefault="007A0C7F" w:rsidP="00630284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  <w:lang w:val="en-US"/>
              </w:rPr>
            </w:pPr>
            <w:r w:rsidRPr="007A0C7F">
              <w:rPr>
                <w:rFonts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5386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4F33CD69" w:rsidR="00630284" w:rsidRPr="007A0C7F" w:rsidRDefault="000167E1" w:rsidP="00630284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ENACTUS GERMANY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5ED320A4" w:rsidR="00630284" w:rsidRPr="007A0C7F" w:rsidRDefault="001424CD" w:rsidP="00630284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Gießen</w:t>
            </w:r>
            <w:r w:rsidR="00630284" w:rsidRPr="007A0C7F"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, HS</w:t>
            </w:r>
          </w:p>
        </w:tc>
      </w:tr>
      <w:tr w:rsidR="00630284" w:rsidRPr="007A0C7F" w14:paraId="4F59C612" w14:textId="77777777" w:rsidTr="002C44BD">
        <w:trPr>
          <w:trHeight w:val="188"/>
        </w:trPr>
        <w:tc>
          <w:tcPr>
            <w:tcW w:w="2127" w:type="dxa"/>
          </w:tcPr>
          <w:p w14:paraId="666A1540" w14:textId="77777777" w:rsidR="00630284" w:rsidRPr="004719EB" w:rsidRDefault="00630284" w:rsidP="00630284">
            <w:pPr>
              <w:pStyle w:val="Beschreibung"/>
              <w:rPr>
                <w:rFonts w:cs="Arial"/>
                <w:i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7"/>
            <w:vAlign w:val="bottom"/>
          </w:tcPr>
          <w:p w14:paraId="32F07601" w14:textId="07E97CDB" w:rsidR="00630284" w:rsidRPr="007A0C7F" w:rsidRDefault="000167E1" w:rsidP="00630284">
            <w:pPr>
              <w:pStyle w:val="Beschreibung"/>
              <w:rPr>
                <w:rFonts w:cs="Arial"/>
                <w:i/>
                <w:iCs/>
                <w:sz w:val="24"/>
                <w:szCs w:val="24"/>
                <w:lang w:val="de-AT"/>
              </w:rPr>
            </w:pPr>
            <w:r>
              <w:rPr>
                <w:rFonts w:cs="Arial"/>
                <w:b/>
                <w:i/>
                <w:iCs/>
                <w:sz w:val="24"/>
                <w:szCs w:val="24"/>
              </w:rPr>
              <w:t>Unterstützer des Teams in Frankfurt</w:t>
            </w:r>
          </w:p>
        </w:tc>
        <w:tc>
          <w:tcPr>
            <w:tcW w:w="2126" w:type="dxa"/>
          </w:tcPr>
          <w:p w14:paraId="45DD2178" w14:textId="6B718305" w:rsidR="00630284" w:rsidRPr="007A0C7F" w:rsidRDefault="00613F7D" w:rsidP="00630284">
            <w:pPr>
              <w:pStyle w:val="Beschreibung"/>
              <w:jc w:val="right"/>
              <w:rPr>
                <w:rFonts w:cs="Arial"/>
                <w:i/>
                <w:iCs/>
                <w:sz w:val="24"/>
                <w:szCs w:val="24"/>
                <w:lang w:val="en-US"/>
              </w:rPr>
            </w:pPr>
            <w:r>
              <w:rPr>
                <w:rFonts w:cs="Arial"/>
                <w:sz w:val="24"/>
                <w:szCs w:val="24"/>
              </w:rPr>
              <w:t>12</w:t>
            </w:r>
            <w:r w:rsidR="007A0C7F" w:rsidRPr="007A0C7F">
              <w:rPr>
                <w:rFonts w:cs="Arial"/>
                <w:sz w:val="24"/>
                <w:szCs w:val="24"/>
              </w:rPr>
              <w:t>/20</w:t>
            </w:r>
            <w:r>
              <w:rPr>
                <w:rFonts w:cs="Arial"/>
                <w:sz w:val="24"/>
                <w:szCs w:val="24"/>
              </w:rPr>
              <w:t>24</w:t>
            </w:r>
            <w:r w:rsidR="007A0C7F" w:rsidRPr="007A0C7F">
              <w:rPr>
                <w:rFonts w:cs="Arial"/>
                <w:sz w:val="24"/>
                <w:szCs w:val="24"/>
              </w:rPr>
              <w:t xml:space="preserve"> – </w:t>
            </w:r>
            <w:r>
              <w:rPr>
                <w:rFonts w:cs="Arial"/>
                <w:sz w:val="24"/>
                <w:szCs w:val="24"/>
              </w:rPr>
              <w:t>aktuell</w:t>
            </w:r>
          </w:p>
        </w:tc>
      </w:tr>
      <w:tr w:rsidR="00630284" w:rsidRPr="007A0C7F" w14:paraId="02437711" w14:textId="77777777" w:rsidTr="00B16483">
        <w:trPr>
          <w:trHeight w:val="188"/>
        </w:trPr>
        <w:tc>
          <w:tcPr>
            <w:tcW w:w="2127" w:type="dxa"/>
          </w:tcPr>
          <w:p w14:paraId="315AB965" w14:textId="77777777" w:rsidR="00630284" w:rsidRPr="004719EB" w:rsidRDefault="00630284" w:rsidP="00630284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1" w:type="dxa"/>
            <w:gridSpan w:val="8"/>
          </w:tcPr>
          <w:p w14:paraId="68CFAD97" w14:textId="6EB099F6" w:rsidR="00630284" w:rsidRPr="007A0C7F" w:rsidRDefault="000167E1" w:rsidP="00630284">
            <w:pPr>
              <w:pStyle w:val="Bullets"/>
              <w:rPr>
                <w:rFonts w:cs="Arial"/>
                <w:lang w:val="de-AT"/>
              </w:rPr>
            </w:pPr>
            <w:r>
              <w:rPr>
                <w:rFonts w:cs="Arial"/>
                <w:i w:val="0"/>
                <w:iCs w:val="0"/>
              </w:rPr>
              <w:t>Remote</w:t>
            </w:r>
            <w:r w:rsidR="0075214B">
              <w:rPr>
                <w:rFonts w:cs="Arial"/>
                <w:i w:val="0"/>
                <w:iCs w:val="0"/>
              </w:rPr>
              <w:t xml:space="preserve"> (Ist noch nicht sicher, ob und wie ich das Team in Frankfurt unterstütze)</w:t>
            </w:r>
          </w:p>
        </w:tc>
      </w:tr>
      <w:tr w:rsidR="00806249" w:rsidRPr="007A0C7F" w14:paraId="7AD34DF3" w14:textId="77777777" w:rsidTr="00B16483">
        <w:trPr>
          <w:trHeight w:val="459"/>
        </w:trPr>
        <w:tc>
          <w:tcPr>
            <w:tcW w:w="2127" w:type="dxa"/>
          </w:tcPr>
          <w:p w14:paraId="2FEC5701" w14:textId="77777777" w:rsidR="00806249" w:rsidRPr="004719EB" w:rsidRDefault="00806249" w:rsidP="00806249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386" w:type="dxa"/>
            <w:gridSpan w:val="4"/>
            <w:vAlign w:val="bottom"/>
          </w:tcPr>
          <w:p w14:paraId="18D2804E" w14:textId="2D7C10F2" w:rsidR="00806249" w:rsidRPr="007A0C7F" w:rsidRDefault="00613F7D" w:rsidP="00806249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>LIBERALE HOCHSCHULGRUPPEN</w:t>
            </w:r>
          </w:p>
        </w:tc>
        <w:tc>
          <w:tcPr>
            <w:tcW w:w="2835" w:type="dxa"/>
            <w:gridSpan w:val="4"/>
            <w:vAlign w:val="bottom"/>
          </w:tcPr>
          <w:p w14:paraId="5E90F9FD" w14:textId="5BCBFCDF" w:rsidR="00806249" w:rsidRPr="007A0C7F" w:rsidRDefault="001424CD" w:rsidP="00806249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sz w:val="24"/>
                <w:szCs w:val="24"/>
              </w:rPr>
              <w:t>Gießen</w:t>
            </w:r>
            <w:r w:rsidR="00806249" w:rsidRPr="007A0C7F">
              <w:rPr>
                <w:rFonts w:cs="Arial"/>
                <w:bCs/>
                <w:i w:val="0"/>
                <w:sz w:val="24"/>
                <w:szCs w:val="24"/>
              </w:rPr>
              <w:t>, HS</w:t>
            </w:r>
          </w:p>
        </w:tc>
      </w:tr>
      <w:tr w:rsidR="00E8104C" w:rsidRPr="007A0C7F" w14:paraId="40D0B211" w14:textId="77777777" w:rsidTr="001E538C">
        <w:trPr>
          <w:trHeight w:val="187"/>
        </w:trPr>
        <w:tc>
          <w:tcPr>
            <w:tcW w:w="2127" w:type="dxa"/>
          </w:tcPr>
          <w:p w14:paraId="29337FB8" w14:textId="77777777" w:rsidR="00E8104C" w:rsidRPr="004719EB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386" w:type="dxa"/>
            <w:gridSpan w:val="4"/>
            <w:vAlign w:val="bottom"/>
          </w:tcPr>
          <w:p w14:paraId="37B7821F" w14:textId="5DC3948C" w:rsidR="00E8104C" w:rsidRPr="00E8104C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Stellv. Vorsitzender</w:t>
            </w:r>
          </w:p>
        </w:tc>
        <w:tc>
          <w:tcPr>
            <w:tcW w:w="2835" w:type="dxa"/>
            <w:gridSpan w:val="4"/>
          </w:tcPr>
          <w:p w14:paraId="1607B5A8" w14:textId="57D0EC1B" w:rsidR="00E8104C" w:rsidRDefault="00E8104C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11</w:t>
            </w:r>
            <w:r w:rsidRPr="007A0C7F">
              <w:rPr>
                <w:rFonts w:cs="Arial"/>
                <w:sz w:val="24"/>
                <w:szCs w:val="24"/>
              </w:rPr>
              <w:t>/20</w:t>
            </w:r>
            <w:r>
              <w:rPr>
                <w:rFonts w:cs="Arial"/>
                <w:sz w:val="24"/>
                <w:szCs w:val="24"/>
              </w:rPr>
              <w:t>24</w:t>
            </w:r>
            <w:r w:rsidRPr="007A0C7F">
              <w:rPr>
                <w:rFonts w:cs="Arial"/>
                <w:sz w:val="24"/>
                <w:szCs w:val="24"/>
              </w:rPr>
              <w:t xml:space="preserve"> – </w:t>
            </w:r>
            <w:r>
              <w:rPr>
                <w:rFonts w:cs="Arial"/>
                <w:sz w:val="24"/>
                <w:szCs w:val="24"/>
              </w:rPr>
              <w:t>aktuell</w:t>
            </w:r>
          </w:p>
        </w:tc>
      </w:tr>
      <w:tr w:rsidR="00E8104C" w:rsidRPr="007A0C7F" w14:paraId="77F84277" w14:textId="77777777" w:rsidTr="002C44BD">
        <w:trPr>
          <w:trHeight w:val="187"/>
        </w:trPr>
        <w:tc>
          <w:tcPr>
            <w:tcW w:w="2127" w:type="dxa"/>
          </w:tcPr>
          <w:p w14:paraId="45BA4E83" w14:textId="77777777" w:rsidR="00E8104C" w:rsidRPr="004719EB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095" w:type="dxa"/>
            <w:gridSpan w:val="7"/>
            <w:vAlign w:val="bottom"/>
          </w:tcPr>
          <w:p w14:paraId="1762E477" w14:textId="0E8281B6" w:rsidR="00E8104C" w:rsidRPr="007A0C7F" w:rsidRDefault="00E8104C" w:rsidP="00E8104C">
            <w:pPr>
              <w:pStyle w:val="Bullets"/>
              <w:rPr>
                <w:lang w:val="en-US"/>
              </w:rPr>
            </w:pPr>
            <w:r>
              <w:rPr>
                <w:rFonts w:cs="Arial"/>
                <w:i w:val="0"/>
                <w:iCs w:val="0"/>
              </w:rPr>
              <w:t>Stellv. Vorsitzender der Liberalen Hochschulgruppe an der Technischen Hochschule Mittelhessen</w:t>
            </w:r>
          </w:p>
        </w:tc>
        <w:tc>
          <w:tcPr>
            <w:tcW w:w="2126" w:type="dxa"/>
          </w:tcPr>
          <w:p w14:paraId="47E359C9" w14:textId="04FEB761" w:rsidR="00E8104C" w:rsidRPr="007A0C7F" w:rsidRDefault="00E8104C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sz w:val="24"/>
                <w:szCs w:val="24"/>
              </w:rPr>
            </w:pPr>
          </w:p>
        </w:tc>
      </w:tr>
      <w:tr w:rsidR="00E8104C" w:rsidRPr="007A0C7F" w14:paraId="4AF19DD1" w14:textId="77777777" w:rsidTr="002C44BD">
        <w:trPr>
          <w:trHeight w:val="459"/>
        </w:trPr>
        <w:tc>
          <w:tcPr>
            <w:tcW w:w="2127" w:type="dxa"/>
          </w:tcPr>
          <w:p w14:paraId="594E1093" w14:textId="77777777" w:rsidR="00E8104C" w:rsidRPr="004719EB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095" w:type="dxa"/>
            <w:gridSpan w:val="7"/>
            <w:vAlign w:val="bottom"/>
          </w:tcPr>
          <w:p w14:paraId="7756FD9A" w14:textId="0EECE8DE" w:rsidR="00E8104C" w:rsidRPr="007A0C7F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  <w:t xml:space="preserve">JUNGE LIBERALE KREISVERBAND </w:t>
            </w:r>
            <w:proofErr w:type="spellStart"/>
            <w: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  <w:t>GIEßEN</w:t>
            </w:r>
            <w:proofErr w:type="spellEnd"/>
          </w:p>
        </w:tc>
        <w:tc>
          <w:tcPr>
            <w:tcW w:w="2126" w:type="dxa"/>
            <w:vAlign w:val="bottom"/>
          </w:tcPr>
          <w:p w14:paraId="30626CB8" w14:textId="2B720580" w:rsidR="00E8104C" w:rsidRPr="007A0C7F" w:rsidRDefault="00E8104C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4"/>
              </w:rPr>
              <w:t>Gießen</w:t>
            </w:r>
            <w:r w:rsidRPr="007A0C7F">
              <w:rPr>
                <w:rFonts w:cs="Arial"/>
                <w:bCs/>
                <w:i w:val="0"/>
                <w:iCs w:val="0"/>
                <w:sz w:val="24"/>
                <w:szCs w:val="24"/>
              </w:rPr>
              <w:t>, HS</w:t>
            </w:r>
          </w:p>
        </w:tc>
      </w:tr>
      <w:tr w:rsidR="00E8104C" w:rsidRPr="007A0C7F" w14:paraId="56372BDE" w14:textId="77777777" w:rsidTr="002C44BD">
        <w:trPr>
          <w:trHeight w:val="188"/>
        </w:trPr>
        <w:tc>
          <w:tcPr>
            <w:tcW w:w="2127" w:type="dxa"/>
          </w:tcPr>
          <w:p w14:paraId="55D202AF" w14:textId="77777777" w:rsidR="00E8104C" w:rsidRPr="004719EB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7"/>
            <w:vAlign w:val="bottom"/>
          </w:tcPr>
          <w:p w14:paraId="3C87D247" w14:textId="381C0BFC" w:rsidR="00E8104C" w:rsidRPr="007A0C7F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  <w:lang w:val="de-AT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Wahlkämpfer und Helfer </w:t>
            </w:r>
          </w:p>
        </w:tc>
        <w:tc>
          <w:tcPr>
            <w:tcW w:w="2126" w:type="dxa"/>
          </w:tcPr>
          <w:p w14:paraId="288A2195" w14:textId="665DF54F" w:rsidR="00E8104C" w:rsidRPr="007A0C7F" w:rsidRDefault="00E8104C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  <w:lang w:val="en-US"/>
              </w:rPr>
            </w:pPr>
            <w:r>
              <w:rPr>
                <w:rFonts w:cs="Arial"/>
                <w:sz w:val="24"/>
                <w:szCs w:val="24"/>
              </w:rPr>
              <w:t>10</w:t>
            </w:r>
            <w:r w:rsidRPr="007A0C7F">
              <w:rPr>
                <w:rFonts w:cs="Arial"/>
                <w:sz w:val="24"/>
                <w:szCs w:val="24"/>
              </w:rPr>
              <w:t>/20</w:t>
            </w:r>
            <w:r>
              <w:rPr>
                <w:rFonts w:cs="Arial"/>
                <w:sz w:val="24"/>
                <w:szCs w:val="24"/>
              </w:rPr>
              <w:t>24</w:t>
            </w:r>
            <w:r w:rsidRPr="007A0C7F">
              <w:rPr>
                <w:rFonts w:cs="Arial"/>
                <w:sz w:val="24"/>
                <w:szCs w:val="24"/>
              </w:rPr>
              <w:t xml:space="preserve"> – </w:t>
            </w:r>
            <w:r>
              <w:rPr>
                <w:rFonts w:cs="Arial"/>
                <w:sz w:val="24"/>
                <w:szCs w:val="24"/>
              </w:rPr>
              <w:t>aktuell</w:t>
            </w:r>
          </w:p>
        </w:tc>
      </w:tr>
      <w:tr w:rsidR="00E8104C" w:rsidRPr="007A0C7F" w14:paraId="7ECB507F" w14:textId="77777777" w:rsidTr="001424CD">
        <w:trPr>
          <w:trHeight w:val="57"/>
        </w:trPr>
        <w:tc>
          <w:tcPr>
            <w:tcW w:w="2127" w:type="dxa"/>
          </w:tcPr>
          <w:p w14:paraId="2F9DF745" w14:textId="77777777" w:rsidR="00E8104C" w:rsidRPr="004719EB" w:rsidRDefault="00E8104C" w:rsidP="00E8104C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1" w:type="dxa"/>
            <w:gridSpan w:val="8"/>
          </w:tcPr>
          <w:p w14:paraId="2CC438FF" w14:textId="01317B7B" w:rsidR="00E8104C" w:rsidRPr="001424CD" w:rsidRDefault="00E8104C" w:rsidP="00E8104C">
            <w:pPr>
              <w:pStyle w:val="Bullets"/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>Mitglied</w:t>
            </w:r>
            <w:proofErr w:type="spellEnd"/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>im</w:t>
            </w:r>
            <w:proofErr w:type="spellEnd"/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>Wahlkampfsquad</w:t>
            </w:r>
            <w:proofErr w:type="spellEnd"/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 xml:space="preserve"> 2024/2025</w:t>
            </w:r>
          </w:p>
        </w:tc>
      </w:tr>
      <w:tr w:rsidR="00E8104C" w:rsidRPr="007A0C7F" w14:paraId="1F5D4A5E" w14:textId="77777777" w:rsidTr="0075214B">
        <w:trPr>
          <w:trHeight w:val="187"/>
        </w:trPr>
        <w:tc>
          <w:tcPr>
            <w:tcW w:w="2127" w:type="dxa"/>
          </w:tcPr>
          <w:p w14:paraId="696495E3" w14:textId="77777777" w:rsidR="00E8104C" w:rsidRPr="004719EB" w:rsidRDefault="00E8104C" w:rsidP="00E8104C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221" w:type="dxa"/>
            <w:gridSpan w:val="8"/>
          </w:tcPr>
          <w:p w14:paraId="52D70EBD" w14:textId="5DFC3ED6" w:rsidR="00E8104C" w:rsidRDefault="00E8104C" w:rsidP="00E8104C">
            <w:pPr>
              <w:pStyle w:val="Bullets"/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 xml:space="preserve">Helfer </w:t>
            </w:r>
            <w:proofErr w:type="spellStart"/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>beim</w:t>
            </w:r>
            <w:proofErr w:type="spellEnd"/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>Landesparteitag</w:t>
            </w:r>
            <w:proofErr w:type="spellEnd"/>
            <w:r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  <w:t xml:space="preserve"> 2024 der FDP in Hessen</w:t>
            </w:r>
          </w:p>
        </w:tc>
      </w:tr>
      <w:tr w:rsidR="002C44BD" w:rsidRPr="007A0C7F" w14:paraId="7135AD5E" w14:textId="77777777" w:rsidTr="0075214B">
        <w:trPr>
          <w:trHeight w:val="459"/>
        </w:trPr>
        <w:tc>
          <w:tcPr>
            <w:tcW w:w="2127" w:type="dxa"/>
          </w:tcPr>
          <w:p w14:paraId="4998E304" w14:textId="77777777" w:rsidR="002C44BD" w:rsidRPr="004719EB" w:rsidRDefault="002C44BD" w:rsidP="00E8104C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7"/>
            <w:vAlign w:val="bottom"/>
          </w:tcPr>
          <w:p w14:paraId="675ED5A4" w14:textId="69F4CBA0" w:rsidR="002C44BD" w:rsidRPr="00E8104C" w:rsidRDefault="006832C0" w:rsidP="0075214B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  <w:t>KÖRBER STIFTUNG</w:t>
            </w:r>
          </w:p>
        </w:tc>
        <w:tc>
          <w:tcPr>
            <w:tcW w:w="2126" w:type="dxa"/>
          </w:tcPr>
          <w:p w14:paraId="0949D9D0" w14:textId="409A6311" w:rsidR="002C44BD" w:rsidRPr="00E8104C" w:rsidRDefault="002C44BD" w:rsidP="002C44B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4"/>
              </w:rPr>
              <w:t>Gießen</w:t>
            </w:r>
            <w:r w:rsidRPr="007A0C7F">
              <w:rPr>
                <w:rFonts w:cs="Arial"/>
                <w:bCs/>
                <w:i w:val="0"/>
                <w:iCs w:val="0"/>
                <w:sz w:val="24"/>
                <w:szCs w:val="24"/>
              </w:rPr>
              <w:t>, HS</w:t>
            </w:r>
          </w:p>
        </w:tc>
      </w:tr>
      <w:tr w:rsidR="00E8104C" w:rsidRPr="007A0C7F" w14:paraId="19EDC72A" w14:textId="77777777" w:rsidTr="006832C0">
        <w:trPr>
          <w:trHeight w:val="459"/>
        </w:trPr>
        <w:tc>
          <w:tcPr>
            <w:tcW w:w="2127" w:type="dxa"/>
          </w:tcPr>
          <w:p w14:paraId="6AE64CF9" w14:textId="77777777" w:rsidR="00E8104C" w:rsidRPr="004719EB" w:rsidRDefault="00E8104C" w:rsidP="00E8104C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7"/>
          </w:tcPr>
          <w:p w14:paraId="47778DB9" w14:textId="4CB9D797" w:rsidR="00E8104C" w:rsidRPr="00E8104C" w:rsidRDefault="00E8104C" w:rsidP="00E8104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Geschichtswettbewerb des Bundespräsidenten</w:t>
            </w:r>
            <w:r w:rsidR="006832C0">
              <w:rPr>
                <w:rFonts w:cs="Arial"/>
                <w:b/>
                <w:sz w:val="24"/>
                <w:szCs w:val="24"/>
              </w:rPr>
              <w:t xml:space="preserve"> 2023</w:t>
            </w:r>
          </w:p>
        </w:tc>
        <w:tc>
          <w:tcPr>
            <w:tcW w:w="2126" w:type="dxa"/>
          </w:tcPr>
          <w:p w14:paraId="2023D6A2" w14:textId="32BEDDA1" w:rsidR="00E8104C" w:rsidRPr="00E8104C" w:rsidRDefault="002C44BD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10</w:t>
            </w:r>
            <w:r w:rsidRPr="007A0C7F">
              <w:rPr>
                <w:rFonts w:cs="Arial"/>
                <w:sz w:val="24"/>
                <w:szCs w:val="24"/>
              </w:rPr>
              <w:t>/20</w:t>
            </w:r>
            <w:r>
              <w:rPr>
                <w:rFonts w:cs="Arial"/>
                <w:sz w:val="24"/>
                <w:szCs w:val="24"/>
              </w:rPr>
              <w:t>2</w:t>
            </w:r>
            <w:r>
              <w:rPr>
                <w:rFonts w:cs="Arial"/>
                <w:sz w:val="24"/>
                <w:szCs w:val="24"/>
              </w:rPr>
              <w:t>2</w:t>
            </w:r>
            <w:r w:rsidRPr="007A0C7F">
              <w:rPr>
                <w:rFonts w:cs="Arial"/>
                <w:sz w:val="24"/>
                <w:szCs w:val="24"/>
              </w:rPr>
              <w:t xml:space="preserve"> – </w:t>
            </w:r>
            <w:r>
              <w:rPr>
                <w:rFonts w:cs="Arial"/>
                <w:sz w:val="24"/>
                <w:szCs w:val="24"/>
              </w:rPr>
              <w:t>03.2023</w:t>
            </w:r>
          </w:p>
        </w:tc>
      </w:tr>
      <w:tr w:rsidR="002C44BD" w:rsidRPr="007A0C7F" w14:paraId="29B9F802" w14:textId="77777777" w:rsidTr="006832C0">
        <w:trPr>
          <w:trHeight w:val="459"/>
        </w:trPr>
        <w:tc>
          <w:tcPr>
            <w:tcW w:w="2127" w:type="dxa"/>
          </w:tcPr>
          <w:p w14:paraId="6EBA2DD3" w14:textId="77777777" w:rsidR="002C44BD" w:rsidRPr="004719EB" w:rsidRDefault="002C44BD" w:rsidP="00E8104C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7"/>
          </w:tcPr>
          <w:p w14:paraId="777CE113" w14:textId="311547D6" w:rsidR="002C44BD" w:rsidRDefault="002C44BD" w:rsidP="002C44BD">
            <w:pPr>
              <w:pStyle w:val="Bullets"/>
            </w:pPr>
            <w:r>
              <w:t>Analyse der Hyperinflation 1923 und dessen Auswirkungen auf den Gießener Wohnungsmarkt</w:t>
            </w:r>
          </w:p>
        </w:tc>
        <w:tc>
          <w:tcPr>
            <w:tcW w:w="2126" w:type="dxa"/>
          </w:tcPr>
          <w:p w14:paraId="0CD385A0" w14:textId="77777777" w:rsidR="002C44BD" w:rsidRDefault="002C44BD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</w:rPr>
            </w:pPr>
          </w:p>
        </w:tc>
      </w:tr>
      <w:tr w:rsidR="002C44BD" w:rsidRPr="007A0C7F" w14:paraId="599AF25B" w14:textId="77777777" w:rsidTr="006832C0">
        <w:trPr>
          <w:trHeight w:val="459"/>
        </w:trPr>
        <w:tc>
          <w:tcPr>
            <w:tcW w:w="2127" w:type="dxa"/>
          </w:tcPr>
          <w:p w14:paraId="16947BD0" w14:textId="77777777" w:rsidR="002C44BD" w:rsidRPr="004719EB" w:rsidRDefault="002C44BD" w:rsidP="00E8104C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7"/>
          </w:tcPr>
          <w:p w14:paraId="595E9AA0" w14:textId="6EEA20FE" w:rsidR="002C44BD" w:rsidRDefault="002C44BD" w:rsidP="002C44BD">
            <w:pPr>
              <w:pStyle w:val="Bullets"/>
            </w:pPr>
            <w:r>
              <w:t>Recherchearbeit im Stadtarchiv</w:t>
            </w:r>
          </w:p>
        </w:tc>
        <w:tc>
          <w:tcPr>
            <w:tcW w:w="2126" w:type="dxa"/>
          </w:tcPr>
          <w:p w14:paraId="1D5ED195" w14:textId="77777777" w:rsidR="002C44BD" w:rsidRDefault="002C44BD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</w:rPr>
            </w:pPr>
          </w:p>
        </w:tc>
      </w:tr>
      <w:tr w:rsidR="006832C0" w:rsidRPr="007A0C7F" w14:paraId="25A7CB51" w14:textId="77777777" w:rsidTr="006832C0">
        <w:trPr>
          <w:trHeight w:val="459"/>
        </w:trPr>
        <w:tc>
          <w:tcPr>
            <w:tcW w:w="2127" w:type="dxa"/>
          </w:tcPr>
          <w:p w14:paraId="72D4A3C7" w14:textId="77777777" w:rsidR="006832C0" w:rsidRPr="004719EB" w:rsidRDefault="006832C0" w:rsidP="00E8104C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7"/>
          </w:tcPr>
          <w:p w14:paraId="629C08D2" w14:textId="58838A0E" w:rsidR="006832C0" w:rsidRDefault="006832C0" w:rsidP="002C44BD">
            <w:pPr>
              <w:pStyle w:val="Bullets"/>
            </w:pPr>
            <w:r>
              <w:t>Gewinn eines Landespreises</w:t>
            </w:r>
          </w:p>
        </w:tc>
        <w:tc>
          <w:tcPr>
            <w:tcW w:w="2126" w:type="dxa"/>
          </w:tcPr>
          <w:p w14:paraId="170B4020" w14:textId="77777777" w:rsidR="006832C0" w:rsidRDefault="006832C0" w:rsidP="00E8104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</w:rPr>
            </w:pPr>
          </w:p>
        </w:tc>
      </w:tr>
      <w:tr w:rsidR="00E8104C" w:rsidRPr="007A0C7F" w14:paraId="2B257790" w14:textId="77777777" w:rsidTr="00B16483">
        <w:trPr>
          <w:trHeight w:val="663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4CD0956F" w14:textId="0754EACA" w:rsidR="00E8104C" w:rsidRPr="007A0C7F" w:rsidRDefault="00E8104C" w:rsidP="00E8104C">
            <w:pPr>
              <w:rPr>
                <w:rFonts w:ascii="Georgia" w:hAnsi="Georgia" w:cs="Arial"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lastRenderedPageBreak/>
              <w:t>Sonstiges</w:t>
            </w:r>
          </w:p>
        </w:tc>
        <w:tc>
          <w:tcPr>
            <w:tcW w:w="8221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5759490C" w:rsidR="00E8104C" w:rsidRPr="007A0C7F" w:rsidRDefault="00E8104C" w:rsidP="00E8104C">
            <w:pPr>
              <w:rPr>
                <w:rFonts w:ascii="Georgia" w:hAnsi="Georgia" w:cs="Arial"/>
                <w:sz w:val="24"/>
                <w:szCs w:val="24"/>
                <w:lang w:val="de-AT"/>
              </w:rPr>
            </w:pPr>
            <w:r w:rsidRPr="007A0C7F">
              <w:rPr>
                <w:rFonts w:ascii="Georgia" w:hAnsi="Georgia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7A0C7F"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7A0C7F"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C1)</w:t>
            </w:r>
          </w:p>
        </w:tc>
      </w:tr>
      <w:tr w:rsidR="00E8104C" w:rsidRPr="007A0C7F" w14:paraId="45706C3F" w14:textId="77777777" w:rsidTr="00B16483">
        <w:trPr>
          <w:trHeight w:val="340"/>
        </w:trPr>
        <w:tc>
          <w:tcPr>
            <w:tcW w:w="2127" w:type="dxa"/>
          </w:tcPr>
          <w:p w14:paraId="501F0D19" w14:textId="77777777" w:rsidR="00E8104C" w:rsidRPr="007A0C7F" w:rsidRDefault="00E8104C" w:rsidP="00E8104C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8221" w:type="dxa"/>
            <w:gridSpan w:val="8"/>
            <w:vAlign w:val="bottom"/>
          </w:tcPr>
          <w:p w14:paraId="60CA2168" w14:textId="7673DC81" w:rsidR="00E8104C" w:rsidRPr="007A0C7F" w:rsidRDefault="00E8104C" w:rsidP="00E8104C">
            <w:pP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 w:rsidRPr="007A0C7F">
              <w:rPr>
                <w:rFonts w:ascii="Georgia" w:hAnsi="Georgia" w:cs="Arial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 w:rsidRPr="007A0C7F">
              <w:rPr>
                <w:rFonts w:ascii="Georgia" w:hAnsi="Georgia" w:cs="Arial"/>
                <w:b/>
                <w:bCs/>
                <w:sz w:val="24"/>
                <w:szCs w:val="24"/>
                <w:lang w:val="en-US"/>
              </w:rPr>
              <w:t>:</w:t>
            </w:r>
            <w:r w:rsidRPr="007A0C7F">
              <w:rPr>
                <w:rFonts w:ascii="Georgia" w:hAnsi="Georgia" w:cs="Arial"/>
                <w:sz w:val="24"/>
                <w:szCs w:val="24"/>
                <w:lang w:val="en-US"/>
              </w:rPr>
              <w:t xml:space="preserve"> </w:t>
            </w:r>
            <w:r w:rsidRPr="007A0C7F"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 xml:space="preserve">Microsoft Office </w:t>
            </w:r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  <w:t>fortgeschritten</w:t>
            </w:r>
            <w:proofErr w:type="spellEnd"/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E8104C" w:rsidRPr="007A0C7F" w14:paraId="70CB01B0" w14:textId="77777777" w:rsidTr="00B16483">
        <w:trPr>
          <w:trHeight w:val="340"/>
        </w:trPr>
        <w:tc>
          <w:tcPr>
            <w:tcW w:w="2127" w:type="dxa"/>
          </w:tcPr>
          <w:p w14:paraId="70DE0417" w14:textId="77777777" w:rsidR="00E8104C" w:rsidRPr="007A0C7F" w:rsidRDefault="00E8104C" w:rsidP="00E8104C">
            <w:pPr>
              <w:rPr>
                <w:rFonts w:ascii="Georgia" w:hAnsi="Georgi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  <w:gridSpan w:val="8"/>
            <w:vAlign w:val="bottom"/>
          </w:tcPr>
          <w:p w14:paraId="598C2742" w14:textId="6368A478" w:rsidR="00E8104C" w:rsidRPr="007A0C7F" w:rsidRDefault="00E8104C" w:rsidP="00E8104C">
            <w:pPr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</w:pPr>
            <w:r w:rsidRPr="007A0C7F">
              <w:rPr>
                <w:rFonts w:ascii="Georgia" w:hAnsi="Georgia" w:cs="Arial"/>
                <w:b/>
                <w:bCs/>
                <w:sz w:val="24"/>
                <w:szCs w:val="24"/>
              </w:rPr>
              <w:t>Interessen:</w:t>
            </w:r>
            <w:r w:rsidRPr="007A0C7F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 xml:space="preserve">Kampfsport </w:t>
            </w:r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Mitglied in einem Boxverein</w:t>
            </w:r>
            <w:r w:rsidRPr="007A0C7F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  <w: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>Ausdauersport</w:t>
            </w:r>
          </w:p>
        </w:tc>
      </w:tr>
      <w:tr w:rsidR="00E8104C" w:rsidRPr="007A0C7F" w14:paraId="071AB173" w14:textId="77777777" w:rsidTr="00E16346">
        <w:trPr>
          <w:trHeight w:val="737"/>
        </w:trPr>
        <w:tc>
          <w:tcPr>
            <w:tcW w:w="10348" w:type="dxa"/>
            <w:gridSpan w:val="9"/>
            <w:vAlign w:val="bottom"/>
          </w:tcPr>
          <w:p w14:paraId="6478BDEA" w14:textId="18069DA9" w:rsidR="00E8104C" w:rsidRPr="007A0C7F" w:rsidRDefault="00E8104C" w:rsidP="00E8104C">
            <w:pPr>
              <w:jc w:val="right"/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</w:pPr>
            <w:r>
              <w:rPr>
                <w:rFonts w:ascii="Georgia" w:hAnsi="Georgia" w:cs="Arial"/>
                <w:sz w:val="24"/>
                <w:szCs w:val="24"/>
              </w:rPr>
              <w:t>Gießen</w:t>
            </w:r>
            <w:r w:rsidRPr="007A0C7F">
              <w:rPr>
                <w:rFonts w:ascii="Georgia" w:hAnsi="Georgia" w:cs="Arial"/>
                <w:sz w:val="24"/>
                <w:szCs w:val="24"/>
              </w:rPr>
              <w:t xml:space="preserve">, </w:t>
            </w:r>
            <w:r>
              <w:rPr>
                <w:rFonts w:ascii="Georgia" w:hAnsi="Georgia" w:cs="Arial"/>
                <w:sz w:val="24"/>
                <w:szCs w:val="24"/>
              </w:rPr>
              <w:t>23</w:t>
            </w:r>
            <w:r w:rsidRPr="007A0C7F">
              <w:rPr>
                <w:rFonts w:ascii="Georgia" w:hAnsi="Georgia" w:cs="Arial"/>
                <w:sz w:val="24"/>
                <w:szCs w:val="24"/>
              </w:rPr>
              <w:t>.11.20</w:t>
            </w:r>
            <w:r>
              <w:rPr>
                <w:rFonts w:ascii="Georgia" w:hAnsi="Georgia" w:cs="Arial"/>
                <w:sz w:val="24"/>
                <w:szCs w:val="24"/>
              </w:rPr>
              <w:t>24</w:t>
            </w:r>
          </w:p>
        </w:tc>
      </w:tr>
    </w:tbl>
    <w:p w14:paraId="0747D2BF" w14:textId="69F47280" w:rsidR="00723643" w:rsidRPr="007A0C7F" w:rsidRDefault="00723643">
      <w:pPr>
        <w:rPr>
          <w:rFonts w:ascii="Georgia" w:hAnsi="Georgia" w:cs="Arial"/>
          <w:sz w:val="18"/>
        </w:rPr>
      </w:pPr>
    </w:p>
    <w:sectPr w:rsidR="00723643" w:rsidRPr="007A0C7F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8179BD" w14:textId="77777777" w:rsidR="00040184" w:rsidRDefault="00040184" w:rsidP="00BE053D">
      <w:pPr>
        <w:spacing w:after="0" w:line="240" w:lineRule="auto"/>
      </w:pPr>
      <w:r>
        <w:separator/>
      </w:r>
    </w:p>
  </w:endnote>
  <w:endnote w:type="continuationSeparator" w:id="0">
    <w:p w14:paraId="3EC0350A" w14:textId="77777777" w:rsidR="00040184" w:rsidRDefault="0004018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524B1A" w14:textId="77777777" w:rsidR="00040184" w:rsidRDefault="00040184" w:rsidP="00BE053D">
      <w:pPr>
        <w:spacing w:after="0" w:line="240" w:lineRule="auto"/>
      </w:pPr>
      <w:r>
        <w:separator/>
      </w:r>
    </w:p>
  </w:footnote>
  <w:footnote w:type="continuationSeparator" w:id="0">
    <w:p w14:paraId="560A8499" w14:textId="77777777" w:rsidR="00040184" w:rsidRDefault="0004018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E07E8C"/>
    <w:multiLevelType w:val="hybridMultilevel"/>
    <w:tmpl w:val="2090BF9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5C64CD"/>
    <w:multiLevelType w:val="hybridMultilevel"/>
    <w:tmpl w:val="D24094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20"/>
  </w:num>
  <w:num w:numId="3" w16cid:durableId="1675953327">
    <w:abstractNumId w:val="22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5"/>
  </w:num>
  <w:num w:numId="9" w16cid:durableId="297037049">
    <w:abstractNumId w:val="14"/>
  </w:num>
  <w:num w:numId="10" w16cid:durableId="617180053">
    <w:abstractNumId w:val="26"/>
  </w:num>
  <w:num w:numId="11" w16cid:durableId="30493936">
    <w:abstractNumId w:val="6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4"/>
  </w:num>
  <w:num w:numId="16" w16cid:durableId="1503201666">
    <w:abstractNumId w:val="5"/>
  </w:num>
  <w:num w:numId="17" w16cid:durableId="767970183">
    <w:abstractNumId w:val="19"/>
  </w:num>
  <w:num w:numId="18" w16cid:durableId="1869219957">
    <w:abstractNumId w:val="4"/>
  </w:num>
  <w:num w:numId="19" w16cid:durableId="653602651">
    <w:abstractNumId w:val="21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3"/>
  </w:num>
  <w:num w:numId="25" w16cid:durableId="1064911525">
    <w:abstractNumId w:val="7"/>
  </w:num>
  <w:num w:numId="26" w16cid:durableId="392509716">
    <w:abstractNumId w:val="3"/>
  </w:num>
  <w:num w:numId="27" w16cid:durableId="2533254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67E1"/>
    <w:rsid w:val="00031EF8"/>
    <w:rsid w:val="0004018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17C25"/>
    <w:rsid w:val="00125CA6"/>
    <w:rsid w:val="001424CD"/>
    <w:rsid w:val="00156FC9"/>
    <w:rsid w:val="00162A5A"/>
    <w:rsid w:val="001647AB"/>
    <w:rsid w:val="00172867"/>
    <w:rsid w:val="00172949"/>
    <w:rsid w:val="00175B6D"/>
    <w:rsid w:val="001901ED"/>
    <w:rsid w:val="0019483A"/>
    <w:rsid w:val="001A46BF"/>
    <w:rsid w:val="001A481B"/>
    <w:rsid w:val="001B0186"/>
    <w:rsid w:val="001B62CA"/>
    <w:rsid w:val="001D4CCF"/>
    <w:rsid w:val="001D4DCD"/>
    <w:rsid w:val="001F4175"/>
    <w:rsid w:val="00223A4D"/>
    <w:rsid w:val="00224388"/>
    <w:rsid w:val="00224E0E"/>
    <w:rsid w:val="0023054D"/>
    <w:rsid w:val="00232CB5"/>
    <w:rsid w:val="00234A7E"/>
    <w:rsid w:val="0024373D"/>
    <w:rsid w:val="002508C2"/>
    <w:rsid w:val="002537EB"/>
    <w:rsid w:val="00267252"/>
    <w:rsid w:val="00282DB0"/>
    <w:rsid w:val="002B2091"/>
    <w:rsid w:val="002C44BD"/>
    <w:rsid w:val="002C577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54E97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6B0D"/>
    <w:rsid w:val="004719EB"/>
    <w:rsid w:val="00476AF8"/>
    <w:rsid w:val="00480FFF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5E6950"/>
    <w:rsid w:val="006058D8"/>
    <w:rsid w:val="00610200"/>
    <w:rsid w:val="00613F7D"/>
    <w:rsid w:val="00623699"/>
    <w:rsid w:val="00630284"/>
    <w:rsid w:val="00632D5A"/>
    <w:rsid w:val="00635515"/>
    <w:rsid w:val="006546FD"/>
    <w:rsid w:val="00665BF3"/>
    <w:rsid w:val="006732D6"/>
    <w:rsid w:val="00673DC0"/>
    <w:rsid w:val="006832C0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214B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0C7F"/>
    <w:rsid w:val="007A720F"/>
    <w:rsid w:val="007C6A3C"/>
    <w:rsid w:val="007D4BEE"/>
    <w:rsid w:val="007D5BE9"/>
    <w:rsid w:val="008050E4"/>
    <w:rsid w:val="00806249"/>
    <w:rsid w:val="0082257D"/>
    <w:rsid w:val="00853438"/>
    <w:rsid w:val="00866846"/>
    <w:rsid w:val="00875DA9"/>
    <w:rsid w:val="00887DAE"/>
    <w:rsid w:val="00895E38"/>
    <w:rsid w:val="008A782B"/>
    <w:rsid w:val="008B0FC0"/>
    <w:rsid w:val="008C429A"/>
    <w:rsid w:val="008D2C85"/>
    <w:rsid w:val="008E1F3D"/>
    <w:rsid w:val="008E4BDC"/>
    <w:rsid w:val="008F03A1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27328"/>
    <w:rsid w:val="00A33BDE"/>
    <w:rsid w:val="00A34885"/>
    <w:rsid w:val="00A43BC1"/>
    <w:rsid w:val="00A74225"/>
    <w:rsid w:val="00A936D5"/>
    <w:rsid w:val="00AA1EB0"/>
    <w:rsid w:val="00AA2DA3"/>
    <w:rsid w:val="00AA5A9C"/>
    <w:rsid w:val="00AA7AB2"/>
    <w:rsid w:val="00AA7E4A"/>
    <w:rsid w:val="00AB016A"/>
    <w:rsid w:val="00AB2A5A"/>
    <w:rsid w:val="00AD28F8"/>
    <w:rsid w:val="00AE6280"/>
    <w:rsid w:val="00B0230B"/>
    <w:rsid w:val="00B16483"/>
    <w:rsid w:val="00B17D95"/>
    <w:rsid w:val="00B23509"/>
    <w:rsid w:val="00B359DB"/>
    <w:rsid w:val="00B3632B"/>
    <w:rsid w:val="00B409D8"/>
    <w:rsid w:val="00B471C5"/>
    <w:rsid w:val="00B5178D"/>
    <w:rsid w:val="00B67F1F"/>
    <w:rsid w:val="00B701D7"/>
    <w:rsid w:val="00B90595"/>
    <w:rsid w:val="00B9145A"/>
    <w:rsid w:val="00BA215A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2B9A"/>
    <w:rsid w:val="00CE72FC"/>
    <w:rsid w:val="00CF31E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D38E2"/>
    <w:rsid w:val="00DF220F"/>
    <w:rsid w:val="00E00140"/>
    <w:rsid w:val="00E13110"/>
    <w:rsid w:val="00E16346"/>
    <w:rsid w:val="00E24DF1"/>
    <w:rsid w:val="00E40B9A"/>
    <w:rsid w:val="00E431ED"/>
    <w:rsid w:val="00E55D90"/>
    <w:rsid w:val="00E64FF5"/>
    <w:rsid w:val="00E8104C"/>
    <w:rsid w:val="00E907EC"/>
    <w:rsid w:val="00EA5421"/>
    <w:rsid w:val="00EB34FC"/>
    <w:rsid w:val="00EB5816"/>
    <w:rsid w:val="00ED0EA9"/>
    <w:rsid w:val="00ED6DC8"/>
    <w:rsid w:val="00EE6192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B1EE9"/>
    <w:rsid w:val="00FC0531"/>
    <w:rsid w:val="00FC13F0"/>
    <w:rsid w:val="00FD0417"/>
    <w:rsid w:val="00FD0FB7"/>
    <w:rsid w:val="00FD3E78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Zeilennummer">
    <w:name w:val="line number"/>
    <w:basedOn w:val="Absatz-Standardschriftart"/>
    <w:uiPriority w:val="99"/>
    <w:semiHidden/>
    <w:unhideWhenUsed/>
    <w:rsid w:val="00673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1871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Rami Ladouz</cp:lastModifiedBy>
  <cp:revision>2</cp:revision>
  <dcterms:created xsi:type="dcterms:W3CDTF">2024-12-08T11:49:00Z</dcterms:created>
  <dcterms:modified xsi:type="dcterms:W3CDTF">2024-12-08T11:49:00Z</dcterms:modified>
</cp:coreProperties>
</file>