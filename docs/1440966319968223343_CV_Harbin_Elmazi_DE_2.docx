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992"/>
        <w:gridCol w:w="2126"/>
        <w:gridCol w:w="851"/>
        <w:gridCol w:w="283"/>
        <w:gridCol w:w="142"/>
        <w:gridCol w:w="142"/>
        <w:gridCol w:w="850"/>
        <w:gridCol w:w="142"/>
        <w:gridCol w:w="850"/>
        <w:gridCol w:w="567"/>
        <w:gridCol w:w="1843"/>
      </w:tblGrid>
      <w:tr w:rsidR="00E55D90" w:rsidRPr="00CE6A5B" w14:paraId="487AC9CE" w14:textId="77777777" w:rsidTr="002270BF">
        <w:trPr>
          <w:trHeight w:val="20"/>
        </w:trPr>
        <w:tc>
          <w:tcPr>
            <w:tcW w:w="10490" w:type="dxa"/>
            <w:gridSpan w:val="12"/>
            <w:tcBorders>
              <w:bottom w:val="single" w:sz="4" w:space="0" w:color="auto"/>
            </w:tcBorders>
            <w:vAlign w:val="bottom"/>
          </w:tcPr>
          <w:p w14:paraId="135895E2" w14:textId="44505C83" w:rsidR="00E55D90" w:rsidRPr="00CE6A5B" w:rsidRDefault="00807C1C" w:rsidP="00CE6A5B">
            <w:pPr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</w:pPr>
            <w:r w:rsidRPr="00CE6A5B">
              <w:rPr>
                <w:rFonts w:ascii="Optima" w:hAnsi="Optima" w:cs="Times New Roman (Body CS)"/>
                <w:b/>
                <w:sz w:val="36"/>
                <w:szCs w:val="32"/>
              </w:rPr>
              <w:t xml:space="preserve">Harbin </w:t>
            </w:r>
            <w:proofErr w:type="spellStart"/>
            <w:r w:rsidRPr="00CE6A5B">
              <w:rPr>
                <w:rFonts w:ascii="Optima" w:hAnsi="Optima" w:cs="Times New Roman (Body CS)"/>
                <w:b/>
                <w:sz w:val="36"/>
                <w:szCs w:val="32"/>
              </w:rPr>
              <w:t>Elmazi</w:t>
            </w:r>
            <w:proofErr w:type="spellEnd"/>
          </w:p>
        </w:tc>
      </w:tr>
      <w:tr w:rsidR="00E55D90" w:rsidRPr="00CE6A5B" w14:paraId="034602FF" w14:textId="77777777" w:rsidTr="002270BF">
        <w:trPr>
          <w:trHeight w:val="20"/>
        </w:trPr>
        <w:tc>
          <w:tcPr>
            <w:tcW w:w="10490" w:type="dxa"/>
            <w:gridSpan w:val="12"/>
            <w:tcBorders>
              <w:top w:val="single" w:sz="4" w:space="0" w:color="auto"/>
            </w:tcBorders>
            <w:vAlign w:val="bottom"/>
          </w:tcPr>
          <w:p w14:paraId="45E1D21A" w14:textId="4AF6BD10" w:rsidR="00E55D90" w:rsidRPr="00CE6A5B" w:rsidRDefault="00807C1C" w:rsidP="00CE6A5B">
            <w:pPr>
              <w:jc w:val="center"/>
              <w:rPr>
                <w:rFonts w:ascii="Optima" w:hAnsi="Optima" w:cs="Times New Roman (Body CS)"/>
                <w:bCs/>
                <w:sz w:val="18"/>
                <w:szCs w:val="18"/>
              </w:rPr>
            </w:pPr>
            <w:r w:rsidRPr="00CE6A5B">
              <w:rPr>
                <w:rFonts w:ascii="Optima" w:hAnsi="Optima" w:cs="Times New Roman (Body CS)"/>
                <w:bCs/>
                <w:sz w:val="18"/>
                <w:szCs w:val="18"/>
              </w:rPr>
              <w:t>Weinstrasse 27</w:t>
            </w:r>
            <w:r w:rsidR="009C38F6" w:rsidRPr="00CE6A5B">
              <w:rPr>
                <w:rFonts w:ascii="Optima" w:hAnsi="Optima" w:cs="Times New Roman (Body CS)"/>
                <w:bCs/>
                <w:sz w:val="18"/>
                <w:szCs w:val="18"/>
              </w:rPr>
              <w:t>,</w:t>
            </w:r>
            <w:r w:rsidRPr="00CE6A5B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</w:t>
            </w:r>
            <w:r w:rsidR="009C38F6" w:rsidRPr="00CE6A5B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8280 </w:t>
            </w:r>
            <w:r w:rsidRPr="00CE6A5B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Kreuzlingen, Schweiz • </w:t>
            </w:r>
            <w:r w:rsidR="00D44323">
              <w:rPr>
                <w:rFonts w:ascii="Optima" w:hAnsi="Optima" w:cs="Times New Roman (Body CS)"/>
                <w:bCs/>
                <w:sz w:val="18"/>
                <w:szCs w:val="18"/>
              </w:rPr>
              <w:t>elmaziharbin@gmail.com</w:t>
            </w:r>
            <w:r w:rsidRPr="00CE6A5B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+41 767324727</w:t>
            </w:r>
          </w:p>
        </w:tc>
      </w:tr>
      <w:tr w:rsidR="002508C2" w:rsidRPr="00CE6A5B" w14:paraId="0FCADE56" w14:textId="77777777" w:rsidTr="002270BF">
        <w:trPr>
          <w:trHeight w:val="454"/>
        </w:trPr>
        <w:tc>
          <w:tcPr>
            <w:tcW w:w="10490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CE6A5B" w:rsidRDefault="006E2C9C" w:rsidP="00CE6A5B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 w:rsidRPr="00CE6A5B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807C1C" w:rsidRPr="00CE6A5B" w14:paraId="7D1DEBF7" w14:textId="77777777" w:rsidTr="002270BF">
        <w:trPr>
          <w:trHeight w:val="340"/>
        </w:trPr>
        <w:tc>
          <w:tcPr>
            <w:tcW w:w="7088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066B851E" w:rsidR="00807C1C" w:rsidRPr="00CE6A5B" w:rsidRDefault="00807C1C" w:rsidP="00CE6A5B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CE6A5B">
              <w:rPr>
                <w:rFonts w:ascii="Optima" w:hAnsi="Optima"/>
                <w:b/>
                <w:smallCaps/>
                <w:sz w:val="23"/>
                <w:szCs w:val="23"/>
              </w:rPr>
              <w:t>Universität St. Gallen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6BB25737" w:rsidR="00807C1C" w:rsidRPr="00CE6A5B" w:rsidRDefault="00807C1C" w:rsidP="00CE6A5B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CE6A5B">
              <w:rPr>
                <w:rFonts w:ascii="Optima" w:hAnsi="Optima"/>
                <w:i/>
                <w:smallCaps/>
                <w:sz w:val="23"/>
                <w:szCs w:val="23"/>
              </w:rPr>
              <w:t>St. Gallen, Schweiz</w:t>
            </w:r>
          </w:p>
        </w:tc>
      </w:tr>
      <w:tr w:rsidR="00807C1C" w:rsidRPr="00CE6A5B" w14:paraId="61E5D482" w14:textId="77777777" w:rsidTr="002270BF">
        <w:trPr>
          <w:trHeight w:val="20"/>
        </w:trPr>
        <w:tc>
          <w:tcPr>
            <w:tcW w:w="8647" w:type="dxa"/>
            <w:gridSpan w:val="11"/>
            <w:vAlign w:val="bottom"/>
          </w:tcPr>
          <w:p w14:paraId="11CB9A0F" w14:textId="4C6B7EC7" w:rsidR="00807C1C" w:rsidRPr="00CE6A5B" w:rsidRDefault="00807C1C" w:rsidP="00CE6A5B">
            <w:pPr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B</w:t>
            </w:r>
            <w:r w:rsidR="00BD1D09" w:rsidRPr="00CE6A5B">
              <w:rPr>
                <w:rFonts w:ascii="Optima" w:hAnsi="Optima"/>
                <w:sz w:val="18"/>
              </w:rPr>
              <w:t>.</w:t>
            </w:r>
            <w:r w:rsidRPr="00CE6A5B">
              <w:rPr>
                <w:rFonts w:ascii="Optima" w:hAnsi="Optima"/>
                <w:sz w:val="18"/>
              </w:rPr>
              <w:t>A</w:t>
            </w:r>
            <w:r w:rsidR="00BD1D09" w:rsidRPr="00CE6A5B">
              <w:rPr>
                <w:rFonts w:ascii="Optima" w:hAnsi="Optima"/>
                <w:sz w:val="18"/>
              </w:rPr>
              <w:t>.</w:t>
            </w:r>
            <w:r w:rsidRPr="00CE6A5B">
              <w:rPr>
                <w:rFonts w:ascii="Optima" w:hAnsi="Optima"/>
                <w:sz w:val="18"/>
              </w:rPr>
              <w:t xml:space="preserve"> in Betriebswirtschaftslehre</w:t>
            </w:r>
          </w:p>
        </w:tc>
        <w:tc>
          <w:tcPr>
            <w:tcW w:w="1843" w:type="dxa"/>
            <w:vAlign w:val="bottom"/>
          </w:tcPr>
          <w:p w14:paraId="419A9228" w14:textId="0C53E0B4" w:rsidR="00807C1C" w:rsidRPr="00CE6A5B" w:rsidRDefault="00807C1C" w:rsidP="00CE6A5B">
            <w:pPr>
              <w:jc w:val="right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09/2023 – heute</w:t>
            </w:r>
          </w:p>
        </w:tc>
      </w:tr>
      <w:tr w:rsidR="00BD1D09" w:rsidRPr="002270BF" w14:paraId="7EABE9F1" w14:textId="77777777" w:rsidTr="002270BF">
        <w:trPr>
          <w:trHeight w:val="20"/>
        </w:trPr>
        <w:tc>
          <w:tcPr>
            <w:tcW w:w="10490" w:type="dxa"/>
            <w:gridSpan w:val="12"/>
            <w:vAlign w:val="bottom"/>
          </w:tcPr>
          <w:p w14:paraId="1E70CE4F" w14:textId="0EAC5794" w:rsidR="00807C1C" w:rsidRPr="00CE6A5B" w:rsidRDefault="00807C1C" w:rsidP="00CE6A5B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Vertiefung: Strategisches Management</w:t>
            </w:r>
          </w:p>
          <w:p w14:paraId="3D5830FC" w14:textId="6BDA2DBC" w:rsidR="00807C1C" w:rsidRPr="00CE6A5B" w:rsidRDefault="00807C1C" w:rsidP="00CE6A5B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Zusätzliches </w:t>
            </w:r>
            <w:r w:rsidR="00137EC3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Zertifikat</w:t>
            </w:r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in </w:t>
            </w:r>
            <w:r w:rsidR="00BD1D09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«</w:t>
            </w:r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Integrative </w:t>
            </w:r>
            <w:proofErr w:type="spellStart"/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Sustainability</w:t>
            </w:r>
            <w:proofErr w:type="spellEnd"/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Management (</w:t>
            </w:r>
            <w:proofErr w:type="spellStart"/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SuM</w:t>
            </w:r>
            <w:proofErr w:type="spellEnd"/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-HSG)</w:t>
            </w:r>
            <w:r w:rsidR="00BD1D09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»</w:t>
            </w:r>
            <w:r w:rsidR="00425588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(24 ECTS)</w:t>
            </w:r>
          </w:p>
          <w:p w14:paraId="50976E36" w14:textId="77777777" w:rsidR="00C673CC" w:rsidRPr="00CE6A5B" w:rsidRDefault="00014FC7" w:rsidP="00CE6A5B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Absolvierung der</w:t>
            </w:r>
            <w:r w:rsidR="00333555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SHSG Summer School</w:t>
            </w:r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: Python </w:t>
            </w:r>
            <w:proofErr w:type="spellStart"/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Programming</w:t>
            </w:r>
            <w:proofErr w:type="spellEnd"/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and Generative AI</w:t>
            </w:r>
          </w:p>
          <w:p w14:paraId="7A71E6B0" w14:textId="0A0C504F" w:rsidR="00014FC7" w:rsidRPr="002270BF" w:rsidRDefault="00B31D30" w:rsidP="002270BF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Co-Organisation</w:t>
            </w:r>
            <w:r w:rsidR="00C07D3A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und Konzeptualisierung</w:t>
            </w:r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des</w:t>
            </w:r>
            <w:r w:rsidR="005F7EC0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</w:t>
            </w:r>
            <w:r w:rsidR="00BE0FEB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Pilot-</w:t>
            </w:r>
            <w:r w:rsidR="005F7EC0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Events «NextGen Forum 2025» </w:t>
            </w:r>
            <w:r w:rsidR="005F7EC0" w:rsidRPr="00C747AE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über das Thema </w:t>
            </w:r>
            <w:r w:rsidR="005F7EC0" w:rsidRPr="00FD6F8F">
              <w:rPr>
                <w:rFonts w:ascii="Optima" w:hAnsi="Optima" w:cs="Georgia"/>
                <w:i/>
                <w:iCs/>
                <w:color w:val="000000"/>
                <w:sz w:val="18"/>
                <w:lang w:val="de-DE"/>
              </w:rPr>
              <w:t>«</w:t>
            </w:r>
            <w:proofErr w:type="spellStart"/>
            <w:r w:rsidR="00686048" w:rsidRPr="00FD6F8F">
              <w:rPr>
                <w:rFonts w:ascii="Optima" w:hAnsi="Optima" w:cs="Georgia"/>
                <w:i/>
                <w:iCs/>
                <w:color w:val="000000"/>
                <w:sz w:val="18"/>
                <w:lang w:val="de-DE"/>
              </w:rPr>
              <w:t>Exploring</w:t>
            </w:r>
            <w:proofErr w:type="spellEnd"/>
            <w:r w:rsidR="00686048" w:rsidRPr="00FD6F8F">
              <w:rPr>
                <w:rFonts w:ascii="Optima" w:hAnsi="Optima" w:cs="Georgia"/>
                <w:i/>
                <w:iCs/>
                <w:color w:val="000000"/>
                <w:sz w:val="18"/>
                <w:lang w:val="de-DE"/>
              </w:rPr>
              <w:t xml:space="preserve"> Finance </w:t>
            </w:r>
            <w:proofErr w:type="spellStart"/>
            <w:r w:rsidR="00686048" w:rsidRPr="00FD6F8F">
              <w:rPr>
                <w:rFonts w:ascii="Optima" w:hAnsi="Optima" w:cs="Georgia"/>
                <w:i/>
                <w:iCs/>
                <w:color w:val="000000"/>
                <w:sz w:val="18"/>
                <w:lang w:val="de-DE"/>
              </w:rPr>
              <w:t>for</w:t>
            </w:r>
            <w:proofErr w:type="spellEnd"/>
            <w:r w:rsidR="00686048" w:rsidRPr="00FD6F8F">
              <w:rPr>
                <w:rFonts w:ascii="Optima" w:hAnsi="Optima" w:cs="Georgia"/>
                <w:i/>
                <w:iCs/>
                <w:color w:val="000000"/>
                <w:sz w:val="18"/>
                <w:lang w:val="de-DE"/>
              </w:rPr>
              <w:t xml:space="preserve"> </w:t>
            </w:r>
            <w:proofErr w:type="spellStart"/>
            <w:r w:rsidR="00686048" w:rsidRPr="00FD6F8F">
              <w:rPr>
                <w:rFonts w:ascii="Optima" w:hAnsi="Optima" w:cs="Georgia"/>
                <w:i/>
                <w:iCs/>
                <w:color w:val="000000"/>
                <w:sz w:val="18"/>
                <w:lang w:val="de-DE"/>
              </w:rPr>
              <w:t>Biodiversity</w:t>
            </w:r>
            <w:proofErr w:type="spellEnd"/>
            <w:r w:rsidR="00686048" w:rsidRPr="00FD6F8F">
              <w:rPr>
                <w:rFonts w:ascii="Optima" w:hAnsi="Optima" w:cs="Georgia"/>
                <w:i/>
                <w:iCs/>
                <w:color w:val="000000"/>
                <w:sz w:val="18"/>
                <w:lang w:val="de-DE"/>
              </w:rPr>
              <w:t xml:space="preserve"> and Climate</w:t>
            </w:r>
            <w:r w:rsidR="005F7EC0" w:rsidRPr="00FD6F8F">
              <w:rPr>
                <w:rFonts w:ascii="Optima" w:hAnsi="Optima" w:cs="Georgia"/>
                <w:i/>
                <w:iCs/>
                <w:color w:val="000000"/>
                <w:sz w:val="18"/>
                <w:lang w:val="de-DE"/>
              </w:rPr>
              <w:t>»</w:t>
            </w:r>
            <w:r w:rsidR="00283504" w:rsidRPr="00FD6F8F">
              <w:rPr>
                <w:rFonts w:ascii="Optima" w:hAnsi="Optima" w:cs="Georgia"/>
                <w:i/>
                <w:iCs/>
                <w:color w:val="000000"/>
                <w:sz w:val="18"/>
                <w:lang w:val="de-DE"/>
              </w:rPr>
              <w:t xml:space="preserve"> mit </w:t>
            </w:r>
            <w:r w:rsidR="006C505A" w:rsidRPr="00FD6F8F">
              <w:rPr>
                <w:rFonts w:ascii="Optima" w:hAnsi="Optima" w:cs="Georgia"/>
                <w:i/>
                <w:iCs/>
                <w:color w:val="000000"/>
                <w:sz w:val="18"/>
                <w:lang w:val="de-DE"/>
              </w:rPr>
              <w:t xml:space="preserve">≈ 60 </w:t>
            </w:r>
            <w:r w:rsidR="00806F74" w:rsidRPr="00FD6F8F">
              <w:rPr>
                <w:rFonts w:ascii="Optima" w:hAnsi="Optima" w:cs="Georgia"/>
                <w:i/>
                <w:iCs/>
                <w:color w:val="000000"/>
                <w:sz w:val="18"/>
                <w:lang w:val="de-DE"/>
              </w:rPr>
              <w:t>Teilnehmern</w:t>
            </w:r>
          </w:p>
        </w:tc>
      </w:tr>
      <w:tr w:rsidR="00404DC3" w:rsidRPr="00CE6A5B" w14:paraId="256F129B" w14:textId="77777777" w:rsidTr="002270BF">
        <w:trPr>
          <w:trHeight w:val="340"/>
        </w:trPr>
        <w:tc>
          <w:tcPr>
            <w:tcW w:w="7230" w:type="dxa"/>
            <w:gridSpan w:val="9"/>
            <w:vAlign w:val="bottom"/>
          </w:tcPr>
          <w:p w14:paraId="668899D5" w14:textId="6BDCE77A" w:rsidR="00404DC3" w:rsidRPr="00CE6A5B" w:rsidRDefault="00404DC3" w:rsidP="00CE6A5B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CE6A5B">
              <w:rPr>
                <w:rFonts w:ascii="Optima" w:hAnsi="Optima"/>
                <w:b/>
                <w:smallCaps/>
                <w:sz w:val="23"/>
                <w:szCs w:val="23"/>
              </w:rPr>
              <w:t xml:space="preserve">National </w:t>
            </w:r>
            <w:proofErr w:type="spellStart"/>
            <w:r w:rsidRPr="00CE6A5B">
              <w:rPr>
                <w:rFonts w:ascii="Optima" w:hAnsi="Optima"/>
                <w:b/>
                <w:smallCaps/>
                <w:sz w:val="23"/>
                <w:szCs w:val="23"/>
              </w:rPr>
              <w:t>Chengchi</w:t>
            </w:r>
            <w:proofErr w:type="spellEnd"/>
            <w:r w:rsidRPr="00CE6A5B">
              <w:rPr>
                <w:rFonts w:ascii="Optima" w:hAnsi="Optima"/>
                <w:b/>
                <w:smallCaps/>
                <w:sz w:val="23"/>
                <w:szCs w:val="23"/>
              </w:rPr>
              <w:t xml:space="preserve"> University </w:t>
            </w:r>
          </w:p>
        </w:tc>
        <w:tc>
          <w:tcPr>
            <w:tcW w:w="3260" w:type="dxa"/>
            <w:gridSpan w:val="3"/>
            <w:vAlign w:val="bottom"/>
          </w:tcPr>
          <w:p w14:paraId="2182792A" w14:textId="3862C216" w:rsidR="00404DC3" w:rsidRPr="00CE6A5B" w:rsidRDefault="00404DC3" w:rsidP="00CE6A5B">
            <w:pPr>
              <w:ind w:left="-279"/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CE6A5B">
              <w:rPr>
                <w:rFonts w:ascii="Optima" w:hAnsi="Optima"/>
                <w:i/>
                <w:smallCaps/>
                <w:sz w:val="23"/>
                <w:szCs w:val="23"/>
              </w:rPr>
              <w:t>Taipeh</w:t>
            </w:r>
            <w:r w:rsidR="001A4AD2" w:rsidRPr="00CE6A5B">
              <w:rPr>
                <w:rFonts w:ascii="Optima" w:hAnsi="Optima"/>
                <w:i/>
                <w:smallCaps/>
                <w:sz w:val="23"/>
                <w:szCs w:val="23"/>
              </w:rPr>
              <w:t>, Taiwan</w:t>
            </w:r>
          </w:p>
        </w:tc>
      </w:tr>
      <w:tr w:rsidR="00404DC3" w:rsidRPr="00CE6A5B" w14:paraId="4287F1D0" w14:textId="77777777" w:rsidTr="002270BF">
        <w:trPr>
          <w:trHeight w:val="20"/>
        </w:trPr>
        <w:tc>
          <w:tcPr>
            <w:tcW w:w="7230" w:type="dxa"/>
            <w:gridSpan w:val="9"/>
            <w:vAlign w:val="bottom"/>
          </w:tcPr>
          <w:p w14:paraId="31298FB0" w14:textId="751E978C" w:rsidR="00404DC3" w:rsidRPr="00CE6A5B" w:rsidRDefault="001A4AD2" w:rsidP="00CE6A5B">
            <w:pPr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Auslandssemester</w:t>
            </w:r>
          </w:p>
        </w:tc>
        <w:tc>
          <w:tcPr>
            <w:tcW w:w="3260" w:type="dxa"/>
            <w:gridSpan w:val="3"/>
            <w:vAlign w:val="bottom"/>
          </w:tcPr>
          <w:p w14:paraId="227A2270" w14:textId="110942E3" w:rsidR="00404DC3" w:rsidRPr="00CE6A5B" w:rsidRDefault="001A4AD2" w:rsidP="00CE6A5B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CE6A5B">
              <w:rPr>
                <w:rFonts w:ascii="Optima" w:hAnsi="Optima"/>
                <w:sz w:val="18"/>
              </w:rPr>
              <w:t>09/</w:t>
            </w:r>
            <w:r w:rsidR="00E54C3A" w:rsidRPr="00CE6A5B">
              <w:rPr>
                <w:rFonts w:ascii="Optima" w:hAnsi="Optima"/>
                <w:sz w:val="18"/>
              </w:rPr>
              <w:t>2025 – 12/2025</w:t>
            </w:r>
          </w:p>
        </w:tc>
      </w:tr>
      <w:tr w:rsidR="00807C1C" w:rsidRPr="00CE6A5B" w14:paraId="013361E1" w14:textId="77777777" w:rsidTr="002270BF">
        <w:trPr>
          <w:trHeight w:val="340"/>
        </w:trPr>
        <w:tc>
          <w:tcPr>
            <w:tcW w:w="7230" w:type="dxa"/>
            <w:gridSpan w:val="9"/>
            <w:vAlign w:val="bottom"/>
          </w:tcPr>
          <w:p w14:paraId="197620E3" w14:textId="3662E047" w:rsidR="00807C1C" w:rsidRPr="00CE6A5B" w:rsidRDefault="00807C1C" w:rsidP="00CE6A5B">
            <w:pPr>
              <w:rPr>
                <w:rFonts w:ascii="Optima" w:hAnsi="Optima"/>
                <w:sz w:val="23"/>
                <w:szCs w:val="23"/>
              </w:rPr>
            </w:pPr>
            <w:r w:rsidRPr="00CE6A5B">
              <w:rPr>
                <w:rFonts w:ascii="Optima" w:hAnsi="Optima"/>
                <w:b/>
                <w:smallCaps/>
                <w:sz w:val="23"/>
                <w:szCs w:val="23"/>
              </w:rPr>
              <w:t>Kantonsschule Romanshorn</w:t>
            </w:r>
          </w:p>
        </w:tc>
        <w:tc>
          <w:tcPr>
            <w:tcW w:w="3260" w:type="dxa"/>
            <w:gridSpan w:val="3"/>
            <w:vAlign w:val="bottom"/>
          </w:tcPr>
          <w:p w14:paraId="63D86F51" w14:textId="5D9B5763" w:rsidR="00807C1C" w:rsidRPr="00CE6A5B" w:rsidRDefault="00807C1C" w:rsidP="00CE6A5B">
            <w:pPr>
              <w:ind w:left="-279"/>
              <w:jc w:val="right"/>
              <w:rPr>
                <w:rFonts w:ascii="Optima" w:hAnsi="Optima"/>
                <w:sz w:val="23"/>
                <w:szCs w:val="23"/>
              </w:rPr>
            </w:pPr>
            <w:r w:rsidRPr="00CE6A5B">
              <w:rPr>
                <w:rFonts w:ascii="Optima" w:hAnsi="Optima"/>
                <w:i/>
                <w:smallCaps/>
                <w:sz w:val="23"/>
                <w:szCs w:val="23"/>
              </w:rPr>
              <w:t>Romanshorn, Schweiz</w:t>
            </w:r>
          </w:p>
        </w:tc>
      </w:tr>
      <w:tr w:rsidR="00807C1C" w:rsidRPr="00CE6A5B" w14:paraId="62632213" w14:textId="77777777" w:rsidTr="002270BF">
        <w:trPr>
          <w:trHeight w:val="20"/>
        </w:trPr>
        <w:tc>
          <w:tcPr>
            <w:tcW w:w="5671" w:type="dxa"/>
            <w:gridSpan w:val="4"/>
            <w:vAlign w:val="bottom"/>
          </w:tcPr>
          <w:p w14:paraId="5F71027E" w14:textId="40A21D21" w:rsidR="00807C1C" w:rsidRPr="00CE6A5B" w:rsidRDefault="00807C1C" w:rsidP="00CE6A5B">
            <w:pPr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Matura</w:t>
            </w:r>
          </w:p>
        </w:tc>
        <w:tc>
          <w:tcPr>
            <w:tcW w:w="4819" w:type="dxa"/>
            <w:gridSpan w:val="8"/>
            <w:vAlign w:val="bottom"/>
          </w:tcPr>
          <w:p w14:paraId="51FC9814" w14:textId="5BE35CBD" w:rsidR="00807C1C" w:rsidRPr="00CE6A5B" w:rsidRDefault="00807C1C" w:rsidP="00CE6A5B">
            <w:pPr>
              <w:jc w:val="right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08/2021 – 07/2023</w:t>
            </w:r>
          </w:p>
        </w:tc>
      </w:tr>
      <w:tr w:rsidR="00807C1C" w:rsidRPr="00CE6A5B" w14:paraId="4D68BFE7" w14:textId="77777777" w:rsidTr="002270BF">
        <w:trPr>
          <w:trHeight w:val="20"/>
        </w:trPr>
        <w:tc>
          <w:tcPr>
            <w:tcW w:w="10490" w:type="dxa"/>
            <w:gridSpan w:val="12"/>
            <w:vAlign w:val="bottom"/>
          </w:tcPr>
          <w:p w14:paraId="54BF63E9" w14:textId="2C19740B" w:rsidR="00807C1C" w:rsidRPr="00CE6A5B" w:rsidRDefault="00807C1C" w:rsidP="00CE6A5B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 w:rsidRPr="00CE6A5B">
              <w:rPr>
                <w:rFonts w:ascii="Optima" w:hAnsi="Optima"/>
                <w:i/>
                <w:iCs/>
                <w:sz w:val="18"/>
              </w:rPr>
              <w:t>Spezialisierung</w:t>
            </w:r>
            <w:r w:rsidR="00BD1D09" w:rsidRPr="00CE6A5B">
              <w:rPr>
                <w:rFonts w:ascii="Optima" w:hAnsi="Optima"/>
                <w:i/>
                <w:iCs/>
                <w:sz w:val="18"/>
              </w:rPr>
              <w:t xml:space="preserve">: </w:t>
            </w:r>
            <w:r w:rsidRPr="00CE6A5B">
              <w:rPr>
                <w:rFonts w:ascii="Optima" w:hAnsi="Optima"/>
                <w:i/>
                <w:iCs/>
                <w:sz w:val="18"/>
              </w:rPr>
              <w:t>Wirtschaft und Recht</w:t>
            </w:r>
          </w:p>
        </w:tc>
      </w:tr>
      <w:tr w:rsidR="00402894" w:rsidRPr="00CE6A5B" w14:paraId="0D860F85" w14:textId="77777777" w:rsidTr="002270BF">
        <w:trPr>
          <w:trHeight w:val="283"/>
        </w:trPr>
        <w:tc>
          <w:tcPr>
            <w:tcW w:w="4820" w:type="dxa"/>
            <w:gridSpan w:val="3"/>
            <w:vAlign w:val="bottom"/>
          </w:tcPr>
          <w:p w14:paraId="067203CD" w14:textId="62F2283B" w:rsidR="00402894" w:rsidRPr="00CE6A5B" w:rsidRDefault="00402894" w:rsidP="00CE6A5B">
            <w:pPr>
              <w:rPr>
                <w:rFonts w:ascii="Optima" w:hAnsi="Optima"/>
                <w:i/>
                <w:iCs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Fachmittelschulausweis</w:t>
            </w:r>
          </w:p>
        </w:tc>
        <w:tc>
          <w:tcPr>
            <w:tcW w:w="5670" w:type="dxa"/>
            <w:gridSpan w:val="9"/>
            <w:vAlign w:val="bottom"/>
          </w:tcPr>
          <w:p w14:paraId="16D53CB1" w14:textId="76689DFB" w:rsidR="00402894" w:rsidRPr="00CE6A5B" w:rsidRDefault="00402894" w:rsidP="00CE6A5B">
            <w:pPr>
              <w:jc w:val="right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08/2018 – 07/2021</w:t>
            </w:r>
          </w:p>
        </w:tc>
      </w:tr>
      <w:tr w:rsidR="00402894" w:rsidRPr="00CE6A5B" w14:paraId="7B72F7FF" w14:textId="77777777" w:rsidTr="002270BF">
        <w:trPr>
          <w:trHeight w:val="20"/>
        </w:trPr>
        <w:tc>
          <w:tcPr>
            <w:tcW w:w="10490" w:type="dxa"/>
            <w:gridSpan w:val="12"/>
            <w:vAlign w:val="bottom"/>
          </w:tcPr>
          <w:p w14:paraId="2117BF73" w14:textId="6BA9A976" w:rsidR="00402894" w:rsidRPr="00CE6A5B" w:rsidRDefault="00402894" w:rsidP="00CE6A5B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Spezialisierung: Kommunikation und Information</w:t>
            </w:r>
          </w:p>
          <w:p w14:paraId="152D0705" w14:textId="271864B1" w:rsidR="00402894" w:rsidRPr="00CE6A5B" w:rsidRDefault="00402894" w:rsidP="00CE6A5B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Ehrenamtliches Engagement im Schülerparlament</w:t>
            </w:r>
          </w:p>
        </w:tc>
      </w:tr>
      <w:tr w:rsidR="00807C1C" w:rsidRPr="00CE6A5B" w14:paraId="12FD139A" w14:textId="77777777" w:rsidTr="002270BF">
        <w:trPr>
          <w:trHeight w:val="340"/>
        </w:trPr>
        <w:tc>
          <w:tcPr>
            <w:tcW w:w="6096" w:type="dxa"/>
            <w:gridSpan w:val="6"/>
            <w:vAlign w:val="bottom"/>
          </w:tcPr>
          <w:p w14:paraId="72847BB3" w14:textId="6FB9A06C" w:rsidR="00807C1C" w:rsidRPr="00CE6A5B" w:rsidRDefault="00807C1C" w:rsidP="00CE6A5B">
            <w:pPr>
              <w:rPr>
                <w:rFonts w:ascii="Optima" w:hAnsi="Optima" w:cs="Georgia"/>
                <w:i/>
                <w:iCs/>
                <w:color w:val="000000"/>
                <w:sz w:val="23"/>
                <w:szCs w:val="23"/>
              </w:rPr>
            </w:pPr>
            <w:r w:rsidRPr="00CE6A5B">
              <w:rPr>
                <w:rFonts w:ascii="Optima" w:hAnsi="Optima"/>
                <w:b/>
                <w:smallCaps/>
                <w:sz w:val="23"/>
                <w:szCs w:val="23"/>
              </w:rPr>
              <w:t xml:space="preserve">St Giles International </w:t>
            </w:r>
          </w:p>
        </w:tc>
        <w:tc>
          <w:tcPr>
            <w:tcW w:w="4394" w:type="dxa"/>
            <w:gridSpan w:val="6"/>
            <w:vAlign w:val="bottom"/>
          </w:tcPr>
          <w:p w14:paraId="67B48271" w14:textId="1D4BA2C8" w:rsidR="00807C1C" w:rsidRPr="00CE6A5B" w:rsidRDefault="00807C1C" w:rsidP="00CE6A5B">
            <w:pPr>
              <w:jc w:val="right"/>
              <w:rPr>
                <w:rFonts w:ascii="Optima" w:hAnsi="Optima" w:cs="Georgia"/>
                <w:i/>
                <w:iCs/>
                <w:color w:val="000000"/>
                <w:sz w:val="23"/>
                <w:szCs w:val="23"/>
              </w:rPr>
            </w:pPr>
            <w:r w:rsidRPr="00CE6A5B">
              <w:rPr>
                <w:rFonts w:ascii="Optima" w:hAnsi="Optima"/>
                <w:i/>
                <w:smallCaps/>
                <w:sz w:val="23"/>
                <w:szCs w:val="23"/>
              </w:rPr>
              <w:t>London, Vereinigtes Königreich</w:t>
            </w:r>
          </w:p>
        </w:tc>
      </w:tr>
      <w:tr w:rsidR="00807C1C" w:rsidRPr="00CE6A5B" w14:paraId="2BC35A38" w14:textId="77777777" w:rsidTr="002270BF">
        <w:trPr>
          <w:trHeight w:val="20"/>
        </w:trPr>
        <w:tc>
          <w:tcPr>
            <w:tcW w:w="5954" w:type="dxa"/>
            <w:gridSpan w:val="5"/>
            <w:vAlign w:val="bottom"/>
          </w:tcPr>
          <w:p w14:paraId="2B55BC21" w14:textId="03649AF3" w:rsidR="00807C1C" w:rsidRPr="00CE6A5B" w:rsidRDefault="003C48DB" w:rsidP="00CE6A5B">
            <w:p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 xml:space="preserve">Teilnehmer an einem </w:t>
            </w:r>
            <w:r w:rsidR="009C38F6" w:rsidRPr="00CE6A5B">
              <w:rPr>
                <w:rFonts w:ascii="Optima" w:hAnsi="Optima"/>
                <w:sz w:val="18"/>
              </w:rPr>
              <w:t>sechs</w:t>
            </w:r>
            <w:r w:rsidRPr="00CE6A5B">
              <w:rPr>
                <w:rFonts w:ascii="Optima" w:hAnsi="Optima"/>
                <w:sz w:val="18"/>
              </w:rPr>
              <w:t>wöchigen Englischkurs (C1</w:t>
            </w:r>
            <w:r w:rsidR="00FD7BCE">
              <w:rPr>
                <w:rFonts w:ascii="Optima" w:hAnsi="Optima"/>
                <w:sz w:val="18"/>
              </w:rPr>
              <w:t xml:space="preserve"> </w:t>
            </w:r>
            <w:r w:rsidRPr="00CE6A5B">
              <w:rPr>
                <w:rFonts w:ascii="Optima" w:hAnsi="Optima"/>
                <w:sz w:val="18"/>
              </w:rPr>
              <w:t>/</w:t>
            </w:r>
            <w:r w:rsidR="00FD7BCE">
              <w:rPr>
                <w:rFonts w:ascii="Optima" w:hAnsi="Optima"/>
                <w:sz w:val="18"/>
              </w:rPr>
              <w:t xml:space="preserve"> </w:t>
            </w:r>
            <w:r w:rsidRPr="00CE6A5B">
              <w:rPr>
                <w:rFonts w:ascii="Optima" w:hAnsi="Optima"/>
                <w:sz w:val="18"/>
              </w:rPr>
              <w:t>C2)</w:t>
            </w:r>
          </w:p>
        </w:tc>
        <w:tc>
          <w:tcPr>
            <w:tcW w:w="4536" w:type="dxa"/>
            <w:gridSpan w:val="7"/>
            <w:vAlign w:val="bottom"/>
          </w:tcPr>
          <w:p w14:paraId="61A9021F" w14:textId="266FE921" w:rsidR="00807C1C" w:rsidRPr="00CE6A5B" w:rsidRDefault="00807C1C" w:rsidP="00CE6A5B">
            <w:pPr>
              <w:jc w:val="right"/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07/2022 – 09/2022</w:t>
            </w:r>
          </w:p>
        </w:tc>
      </w:tr>
      <w:tr w:rsidR="00E55D90" w:rsidRPr="00CE6A5B" w14:paraId="3A2665B3" w14:textId="77777777" w:rsidTr="002270BF">
        <w:trPr>
          <w:trHeight w:val="397"/>
        </w:trPr>
        <w:tc>
          <w:tcPr>
            <w:tcW w:w="10490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1F66C57A" w:rsidR="00500277" w:rsidRPr="00500277" w:rsidRDefault="00E55D90" w:rsidP="00500277">
            <w:pPr>
              <w:pStyle w:val="BERSCHRIFT"/>
              <w:jc w:val="center"/>
              <w:rPr>
                <w:rFonts w:ascii="Optima" w:hAnsi="Optima" w:cs="Times New Roman (Body CS)"/>
                <w:sz w:val="28"/>
                <w:lang w:val="de-CH"/>
              </w:rPr>
            </w:pPr>
            <w:r w:rsidRPr="00CE6A5B">
              <w:rPr>
                <w:rFonts w:ascii="Optima" w:hAnsi="Optima" w:cs="Times New Roman (Body CS)"/>
                <w:sz w:val="28"/>
                <w:lang w:val="de-CH"/>
              </w:rPr>
              <w:t>Praxiserfahrungen</w:t>
            </w:r>
          </w:p>
        </w:tc>
      </w:tr>
      <w:tr w:rsidR="00553C31" w:rsidRPr="00CE6A5B" w14:paraId="7041182D" w14:textId="77777777" w:rsidTr="002270BF">
        <w:trPr>
          <w:trHeight w:val="340"/>
        </w:trPr>
        <w:tc>
          <w:tcPr>
            <w:tcW w:w="8080" w:type="dxa"/>
            <w:gridSpan w:val="10"/>
            <w:tcBorders>
              <w:top w:val="single" w:sz="4" w:space="0" w:color="auto"/>
            </w:tcBorders>
            <w:vAlign w:val="bottom"/>
          </w:tcPr>
          <w:p w14:paraId="6825AB56" w14:textId="5F10E4E7" w:rsidR="00553C31" w:rsidRPr="00CE6A5B" w:rsidRDefault="00553C31" w:rsidP="00CE6A5B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Strategic Service Consulting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</w:tcBorders>
            <w:vAlign w:val="bottom"/>
          </w:tcPr>
          <w:p w14:paraId="082AE287" w14:textId="4C97C963" w:rsidR="00553C31" w:rsidRPr="00CE6A5B" w:rsidRDefault="00401556" w:rsidP="00CE6A5B">
            <w:pPr>
              <w:jc w:val="right"/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</w:pPr>
            <w:r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  <w:t>Berlin, Deutschland</w:t>
            </w:r>
          </w:p>
        </w:tc>
      </w:tr>
      <w:tr w:rsidR="00553C31" w:rsidRPr="00CE6A5B" w14:paraId="4909A872" w14:textId="77777777" w:rsidTr="002270BF">
        <w:trPr>
          <w:trHeight w:val="43"/>
        </w:trPr>
        <w:tc>
          <w:tcPr>
            <w:tcW w:w="8080" w:type="dxa"/>
            <w:gridSpan w:val="10"/>
            <w:vAlign w:val="bottom"/>
          </w:tcPr>
          <w:p w14:paraId="0C496CF6" w14:textId="0AE0CD76" w:rsidR="00553C31" w:rsidRPr="00CE6A5B" w:rsidRDefault="00401556" w:rsidP="00CE6A5B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401556">
              <w:rPr>
                <w:rFonts w:ascii="Optima" w:hAnsi="Optima"/>
                <w:sz w:val="18"/>
              </w:rPr>
              <w:t>Praktikant in der Strategieberatung</w:t>
            </w:r>
            <w:r w:rsidR="008D28FB">
              <w:rPr>
                <w:rFonts w:ascii="Optima" w:hAnsi="Optima"/>
                <w:sz w:val="18"/>
              </w:rPr>
              <w:t xml:space="preserve"> (</w:t>
            </w:r>
            <w:r w:rsidR="00FD7BCE">
              <w:rPr>
                <w:rFonts w:ascii="Optima" w:hAnsi="Optima"/>
                <w:sz w:val="18"/>
              </w:rPr>
              <w:t xml:space="preserve">geplant, </w:t>
            </w:r>
            <w:r w:rsidR="008D28FB">
              <w:rPr>
                <w:rFonts w:ascii="Optima" w:hAnsi="Optima"/>
                <w:sz w:val="18"/>
              </w:rPr>
              <w:t>Vertrag bereits unterschrieben)</w:t>
            </w:r>
          </w:p>
        </w:tc>
        <w:tc>
          <w:tcPr>
            <w:tcW w:w="2410" w:type="dxa"/>
            <w:gridSpan w:val="2"/>
            <w:vAlign w:val="bottom"/>
          </w:tcPr>
          <w:p w14:paraId="77E5E185" w14:textId="09761FDF" w:rsidR="00553C31" w:rsidRPr="00CE6A5B" w:rsidRDefault="005576FF" w:rsidP="00CE6A5B">
            <w:pPr>
              <w:jc w:val="right"/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</w:pPr>
            <w:r w:rsidRPr="005576FF">
              <w:rPr>
                <w:rFonts w:ascii="Optima" w:hAnsi="Optima"/>
                <w:sz w:val="18"/>
              </w:rPr>
              <w:t>02/2026 – 04/202</w:t>
            </w:r>
            <w:r w:rsidR="00FD7BCE">
              <w:rPr>
                <w:rFonts w:ascii="Optima" w:hAnsi="Optima"/>
                <w:sz w:val="18"/>
              </w:rPr>
              <w:t>6</w:t>
            </w:r>
          </w:p>
        </w:tc>
      </w:tr>
      <w:tr w:rsidR="00FD7BCE" w:rsidRPr="00CE6A5B" w14:paraId="415078AA" w14:textId="77777777" w:rsidTr="002270BF">
        <w:trPr>
          <w:trHeight w:val="340"/>
        </w:trPr>
        <w:tc>
          <w:tcPr>
            <w:tcW w:w="10490" w:type="dxa"/>
            <w:gridSpan w:val="12"/>
            <w:vAlign w:val="bottom"/>
          </w:tcPr>
          <w:p w14:paraId="252E5D6C" w14:textId="77777777" w:rsidR="00FD7BCE" w:rsidRPr="00780563" w:rsidRDefault="00FD7BCE" w:rsidP="00780563">
            <w:pPr>
              <w:pStyle w:val="Listenabsatz"/>
              <w:numPr>
                <w:ilvl w:val="0"/>
                <w:numId w:val="33"/>
              </w:num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780563">
              <w:rPr>
                <w:rFonts w:ascii="Optima" w:hAnsi="Optima" w:cs="Georgia"/>
                <w:i/>
                <w:iCs/>
                <w:color w:val="000000"/>
                <w:sz w:val="18"/>
              </w:rPr>
              <w:t>Mitarbeit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und Unterstützung</w:t>
            </w:r>
            <w:r w:rsidRPr="00780563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in einem </w:t>
            </w:r>
            <w:proofErr w:type="spellStart"/>
            <w:r w:rsidRPr="00780563">
              <w:rPr>
                <w:rFonts w:ascii="Optima" w:hAnsi="Optima" w:cs="Georgia"/>
                <w:i/>
                <w:iCs/>
                <w:color w:val="000000"/>
                <w:sz w:val="18"/>
              </w:rPr>
              <w:t>Klientenprojekt</w:t>
            </w:r>
            <w:proofErr w:type="spellEnd"/>
          </w:p>
          <w:p w14:paraId="4D6CBF49" w14:textId="77777777" w:rsidR="00FD6F8F" w:rsidRPr="00FD6F8F" w:rsidRDefault="00FD7BCE" w:rsidP="00FD6F8F">
            <w:pPr>
              <w:pStyle w:val="Listenabsatz"/>
              <w:numPr>
                <w:ilvl w:val="0"/>
                <w:numId w:val="33"/>
              </w:numPr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</w:pPr>
            <w:r>
              <w:rPr>
                <w:rFonts w:ascii="Optima" w:hAnsi="Optima" w:cs="Georgia"/>
                <w:i/>
                <w:iCs/>
                <w:color w:val="000000"/>
                <w:sz w:val="18"/>
              </w:rPr>
              <w:t>Unterstützung beim Business Development und</w:t>
            </w:r>
          </w:p>
          <w:p w14:paraId="3A073386" w14:textId="75C3C68F" w:rsidR="00FD7BCE" w:rsidRPr="00FD6F8F" w:rsidRDefault="00FD7BCE" w:rsidP="00FD6F8F">
            <w:pPr>
              <w:pStyle w:val="Listenabsatz"/>
              <w:numPr>
                <w:ilvl w:val="0"/>
                <w:numId w:val="33"/>
              </w:numPr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</w:pPr>
            <w:r w:rsidRPr="00FD6F8F">
              <w:rPr>
                <w:rFonts w:ascii="Optima" w:hAnsi="Optima" w:cs="Georgia"/>
                <w:i/>
                <w:iCs/>
                <w:color w:val="000000"/>
                <w:sz w:val="18"/>
              </w:rPr>
              <w:t>Erarbeitung von KI-Konzepten</w:t>
            </w:r>
          </w:p>
        </w:tc>
      </w:tr>
      <w:tr w:rsidR="004E763B" w:rsidRPr="00CE6A5B" w14:paraId="060B8886" w14:textId="77777777" w:rsidTr="002270BF">
        <w:trPr>
          <w:trHeight w:val="340"/>
        </w:trPr>
        <w:tc>
          <w:tcPr>
            <w:tcW w:w="8080" w:type="dxa"/>
            <w:gridSpan w:val="10"/>
            <w:vAlign w:val="bottom"/>
          </w:tcPr>
          <w:p w14:paraId="674815BB" w14:textId="422AE2BB" w:rsidR="004E763B" w:rsidRPr="00CE6A5B" w:rsidRDefault="004E763B" w:rsidP="00CE6A5B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CE6A5B">
              <w:rPr>
                <w:rFonts w:ascii="Optima" w:hAnsi="Optima"/>
                <w:b/>
                <w:smallCaps/>
                <w:sz w:val="23"/>
                <w:szCs w:val="23"/>
              </w:rPr>
              <w:t>Nussbaum Matzingen AG</w:t>
            </w:r>
          </w:p>
        </w:tc>
        <w:tc>
          <w:tcPr>
            <w:tcW w:w="2410" w:type="dxa"/>
            <w:gridSpan w:val="2"/>
            <w:vAlign w:val="bottom"/>
          </w:tcPr>
          <w:p w14:paraId="53768CFC" w14:textId="105155C5" w:rsidR="004E763B" w:rsidRPr="00CE6A5B" w:rsidRDefault="004E763B" w:rsidP="00CE6A5B">
            <w:pPr>
              <w:jc w:val="right"/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</w:pPr>
            <w:r w:rsidRPr="00CE6A5B"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  <w:t>Matzingen, Schweiz</w:t>
            </w:r>
          </w:p>
        </w:tc>
      </w:tr>
      <w:tr w:rsidR="004E763B" w:rsidRPr="00CE6A5B" w14:paraId="360C3B7E" w14:textId="77777777" w:rsidTr="002270BF">
        <w:trPr>
          <w:trHeight w:val="115"/>
        </w:trPr>
        <w:tc>
          <w:tcPr>
            <w:tcW w:w="8080" w:type="dxa"/>
            <w:gridSpan w:val="10"/>
            <w:vAlign w:val="bottom"/>
          </w:tcPr>
          <w:p w14:paraId="03814284" w14:textId="7C0A87F0" w:rsidR="004E763B" w:rsidRPr="00CE6A5B" w:rsidRDefault="004E763B" w:rsidP="00CE6A5B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CE6A5B">
              <w:rPr>
                <w:rFonts w:ascii="Optima" w:hAnsi="Optima"/>
                <w:sz w:val="18"/>
              </w:rPr>
              <w:t>Mitarbeiter in der Produktion im Bereich Verpackung</w:t>
            </w:r>
          </w:p>
        </w:tc>
        <w:tc>
          <w:tcPr>
            <w:tcW w:w="2410" w:type="dxa"/>
            <w:gridSpan w:val="2"/>
            <w:vAlign w:val="bottom"/>
          </w:tcPr>
          <w:p w14:paraId="10E18085" w14:textId="5C5E0A66" w:rsidR="004E763B" w:rsidRPr="00CE6A5B" w:rsidRDefault="004E763B" w:rsidP="00CE6A5B">
            <w:pPr>
              <w:jc w:val="right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07/2025 – 08/2025</w:t>
            </w:r>
          </w:p>
        </w:tc>
      </w:tr>
      <w:tr w:rsidR="006D0D5F" w:rsidRPr="00CE6A5B" w14:paraId="2860F21E" w14:textId="77777777" w:rsidTr="002270BF">
        <w:trPr>
          <w:trHeight w:val="340"/>
        </w:trPr>
        <w:tc>
          <w:tcPr>
            <w:tcW w:w="10490" w:type="dxa"/>
            <w:gridSpan w:val="12"/>
            <w:vAlign w:val="bottom"/>
          </w:tcPr>
          <w:p w14:paraId="56EBAF6E" w14:textId="77777777" w:rsidR="006D0D5F" w:rsidRPr="00CE6A5B" w:rsidRDefault="006D0D5F" w:rsidP="00C747AE">
            <w:pPr>
              <w:pStyle w:val="Bullets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Kontrolle und Vermessung von Dosen zur Qualitätsprüfung nach Produktionsvorgaben</w:t>
            </w:r>
          </w:p>
          <w:p w14:paraId="5CD38749" w14:textId="544DDC72" w:rsidR="006D0D5F" w:rsidRPr="00CE6A5B" w:rsidRDefault="006D0D5F" w:rsidP="00C747AE">
            <w:pPr>
              <w:pStyle w:val="Bullets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Überwachung des Verpackungsprozesses und Sicherstellung eines störungsfreien Ablaufs</w:t>
            </w:r>
          </w:p>
          <w:p w14:paraId="281AD4C3" w14:textId="20EFE3CB" w:rsidR="006D0D5F" w:rsidRPr="00C747AE" w:rsidRDefault="006D0D5F" w:rsidP="00C747AE">
            <w:pPr>
              <w:pStyle w:val="Bullets"/>
              <w:rPr>
                <w:rFonts w:ascii="Optima" w:hAnsi="Optima"/>
                <w:sz w:val="18"/>
              </w:rPr>
            </w:pPr>
            <w:r w:rsidRPr="00C747AE">
              <w:rPr>
                <w:rFonts w:ascii="Optima" w:hAnsi="Optima"/>
                <w:sz w:val="18"/>
              </w:rPr>
              <w:t xml:space="preserve">Behebung kleinerer Maschinenstörungen zur Aufrechterhaltung der Produktion </w:t>
            </w:r>
          </w:p>
        </w:tc>
      </w:tr>
      <w:tr w:rsidR="00C06DBC" w:rsidRPr="00CE6A5B" w14:paraId="291364C8" w14:textId="77777777" w:rsidTr="002270BF">
        <w:trPr>
          <w:trHeight w:val="340"/>
        </w:trPr>
        <w:tc>
          <w:tcPr>
            <w:tcW w:w="8080" w:type="dxa"/>
            <w:gridSpan w:val="10"/>
            <w:vAlign w:val="bottom"/>
          </w:tcPr>
          <w:p w14:paraId="43CE0EDF" w14:textId="28F489C3" w:rsidR="00C06DBC" w:rsidRPr="00CE6A5B" w:rsidRDefault="00C06DBC" w:rsidP="00CE6A5B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CE6A5B">
              <w:rPr>
                <w:rFonts w:ascii="Optima" w:hAnsi="Optima"/>
                <w:b/>
                <w:smallCaps/>
                <w:sz w:val="23"/>
                <w:szCs w:val="23"/>
              </w:rPr>
              <w:t>Coop</w:t>
            </w:r>
          </w:p>
        </w:tc>
        <w:tc>
          <w:tcPr>
            <w:tcW w:w="2410" w:type="dxa"/>
            <w:gridSpan w:val="2"/>
            <w:vAlign w:val="bottom"/>
          </w:tcPr>
          <w:p w14:paraId="531D60B2" w14:textId="30E1B228" w:rsidR="00C06DBC" w:rsidRPr="00CE6A5B" w:rsidRDefault="00C06DBC" w:rsidP="00CE6A5B">
            <w:pPr>
              <w:jc w:val="right"/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</w:pPr>
            <w:r w:rsidRPr="00CE6A5B"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  <w:t>Münchwilen, Schweiz</w:t>
            </w:r>
          </w:p>
        </w:tc>
      </w:tr>
      <w:tr w:rsidR="00C06DBC" w:rsidRPr="00CE6A5B" w14:paraId="081ACF76" w14:textId="77777777" w:rsidTr="002270BF">
        <w:trPr>
          <w:trHeight w:val="115"/>
        </w:trPr>
        <w:tc>
          <w:tcPr>
            <w:tcW w:w="8080" w:type="dxa"/>
            <w:gridSpan w:val="10"/>
            <w:vAlign w:val="bottom"/>
          </w:tcPr>
          <w:p w14:paraId="680E1782" w14:textId="3E47613B" w:rsidR="00C06DBC" w:rsidRPr="00CE6A5B" w:rsidRDefault="00C06DBC" w:rsidP="00CE6A5B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CE6A5B">
              <w:rPr>
                <w:rFonts w:ascii="Optima" w:hAnsi="Optima"/>
                <w:sz w:val="18"/>
              </w:rPr>
              <w:t>Mitarbeiter im Verkauf</w:t>
            </w:r>
          </w:p>
        </w:tc>
        <w:tc>
          <w:tcPr>
            <w:tcW w:w="2410" w:type="dxa"/>
            <w:gridSpan w:val="2"/>
            <w:vAlign w:val="bottom"/>
          </w:tcPr>
          <w:p w14:paraId="7FA8C1AC" w14:textId="46B51DE7" w:rsidR="00C06DBC" w:rsidRPr="00CE6A5B" w:rsidRDefault="00C06DBC" w:rsidP="00CE6A5B">
            <w:pPr>
              <w:jc w:val="right"/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</w:pPr>
            <w:r w:rsidRPr="00CE6A5B">
              <w:rPr>
                <w:rFonts w:ascii="Optima" w:hAnsi="Optima"/>
                <w:sz w:val="18"/>
              </w:rPr>
              <w:t>02/2025 – 06/2025</w:t>
            </w:r>
            <w:r w:rsidRPr="00CE6A5B"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  <w:t xml:space="preserve"> </w:t>
            </w:r>
          </w:p>
        </w:tc>
      </w:tr>
      <w:tr w:rsidR="006D0D5F" w:rsidRPr="00CE6A5B" w14:paraId="5E6F012E" w14:textId="77777777" w:rsidTr="002270BF">
        <w:trPr>
          <w:trHeight w:val="20"/>
        </w:trPr>
        <w:tc>
          <w:tcPr>
            <w:tcW w:w="10490" w:type="dxa"/>
            <w:gridSpan w:val="12"/>
            <w:vAlign w:val="bottom"/>
          </w:tcPr>
          <w:p w14:paraId="1B7BF82B" w14:textId="77777777" w:rsidR="006D0D5F" w:rsidRPr="00CE6A5B" w:rsidRDefault="006D0D5F" w:rsidP="00CE6A5B">
            <w:pPr>
              <w:pStyle w:val="Bullets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Koordination des Wareneingangs und zügige Verteilung der angelieferten Produkte</w:t>
            </w:r>
          </w:p>
          <w:p w14:paraId="53F87C1D" w14:textId="6DBBFAAF" w:rsidR="006D0D5F" w:rsidRPr="00CE6A5B" w:rsidRDefault="006D0D5F" w:rsidP="00CE6A5B">
            <w:pPr>
              <w:pStyle w:val="Bullets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Selbstständige</w:t>
            </w:r>
            <w:r w:rsidR="00C747AE">
              <w:rPr>
                <w:rFonts w:ascii="Optima" w:hAnsi="Optima"/>
                <w:sz w:val="18"/>
              </w:rPr>
              <w:t>s</w:t>
            </w:r>
            <w:r w:rsidRPr="00CE6A5B">
              <w:rPr>
                <w:rFonts w:ascii="Optima" w:hAnsi="Optima"/>
                <w:sz w:val="18"/>
              </w:rPr>
              <w:t xml:space="preserve"> Auffüll</w:t>
            </w:r>
            <w:r w:rsidR="00C747AE">
              <w:rPr>
                <w:rFonts w:ascii="Optima" w:hAnsi="Optima"/>
                <w:sz w:val="18"/>
              </w:rPr>
              <w:t>en</w:t>
            </w:r>
            <w:r w:rsidRPr="00CE6A5B">
              <w:rPr>
                <w:rFonts w:ascii="Optima" w:hAnsi="Optima"/>
                <w:sz w:val="18"/>
              </w:rPr>
              <w:t xml:space="preserve"> der Regale und Sicherstellung einer ansprechenden Warenrepräsentation</w:t>
            </w:r>
          </w:p>
          <w:p w14:paraId="0F197375" w14:textId="4BC76D9F" w:rsidR="006D0D5F" w:rsidRPr="00C747AE" w:rsidRDefault="006D0D5F" w:rsidP="00C747AE">
            <w:pPr>
              <w:pStyle w:val="Bullets"/>
              <w:rPr>
                <w:rFonts w:ascii="Optima" w:hAnsi="Optima"/>
                <w:i w:val="0"/>
                <w:iCs w:val="0"/>
                <w:sz w:val="18"/>
              </w:rPr>
            </w:pPr>
            <w:r w:rsidRPr="00C747AE">
              <w:rPr>
                <w:rFonts w:ascii="Optima" w:hAnsi="Optima"/>
                <w:sz w:val="18"/>
              </w:rPr>
              <w:t xml:space="preserve">Beratung von Kundinnen und Kunden bei </w:t>
            </w:r>
            <w:r w:rsidR="00CE6A5B" w:rsidRPr="00CE6A5B">
              <w:rPr>
                <w:rFonts w:ascii="Optima" w:hAnsi="Optima"/>
                <w:sz w:val="18"/>
              </w:rPr>
              <w:t xml:space="preserve">der </w:t>
            </w:r>
            <w:r w:rsidRPr="00C747AE">
              <w:rPr>
                <w:rFonts w:ascii="Optima" w:hAnsi="Optima"/>
                <w:sz w:val="18"/>
              </w:rPr>
              <w:t xml:space="preserve">Produktsuche und </w:t>
            </w:r>
            <w:r w:rsidR="00CE6A5B" w:rsidRPr="00CE6A5B">
              <w:rPr>
                <w:rFonts w:ascii="Optima" w:hAnsi="Optima"/>
                <w:sz w:val="18"/>
              </w:rPr>
              <w:t xml:space="preserve">bei </w:t>
            </w:r>
            <w:r w:rsidRPr="00C747AE">
              <w:rPr>
                <w:rFonts w:ascii="Optima" w:hAnsi="Optima"/>
                <w:sz w:val="18"/>
              </w:rPr>
              <w:t>Kaufentscheidungen</w:t>
            </w:r>
          </w:p>
        </w:tc>
      </w:tr>
      <w:tr w:rsidR="00AB502A" w:rsidRPr="00CE6A5B" w14:paraId="127C64E2" w14:textId="77777777" w:rsidTr="002270BF">
        <w:trPr>
          <w:trHeight w:val="340"/>
        </w:trPr>
        <w:tc>
          <w:tcPr>
            <w:tcW w:w="8080" w:type="dxa"/>
            <w:gridSpan w:val="10"/>
            <w:vAlign w:val="bottom"/>
          </w:tcPr>
          <w:p w14:paraId="38F27285" w14:textId="4EA77194" w:rsidR="00AB502A" w:rsidRPr="00CE6A5B" w:rsidRDefault="00AB502A" w:rsidP="00CE6A5B">
            <w:pPr>
              <w:rPr>
                <w:rFonts w:ascii="Optima" w:hAnsi="Optima"/>
                <w:sz w:val="23"/>
                <w:szCs w:val="23"/>
              </w:rPr>
            </w:pPr>
            <w:proofErr w:type="spellStart"/>
            <w:r w:rsidRPr="00CE6A5B">
              <w:rPr>
                <w:rFonts w:ascii="Optima" w:hAnsi="Optima"/>
                <w:b/>
                <w:smallCaps/>
                <w:sz w:val="23"/>
                <w:szCs w:val="23"/>
              </w:rPr>
              <w:t>Foodflows</w:t>
            </w:r>
            <w:proofErr w:type="spellEnd"/>
          </w:p>
        </w:tc>
        <w:tc>
          <w:tcPr>
            <w:tcW w:w="2410" w:type="dxa"/>
            <w:gridSpan w:val="2"/>
            <w:vAlign w:val="bottom"/>
          </w:tcPr>
          <w:p w14:paraId="4820196E" w14:textId="7A3450C1" w:rsidR="00AB502A" w:rsidRPr="00CE6A5B" w:rsidRDefault="008D58AD" w:rsidP="00CE6A5B">
            <w:pPr>
              <w:jc w:val="right"/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</w:pPr>
            <w:r w:rsidRPr="00CE6A5B"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  <w:t xml:space="preserve">St. Gallen, </w:t>
            </w:r>
            <w:r w:rsidR="006B7C15" w:rsidRPr="00CE6A5B"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  <w:t>Schweiz</w:t>
            </w:r>
          </w:p>
        </w:tc>
      </w:tr>
      <w:tr w:rsidR="00AB502A" w:rsidRPr="00CE6A5B" w14:paraId="335D84E9" w14:textId="77777777" w:rsidTr="002270BF">
        <w:trPr>
          <w:trHeight w:val="20"/>
        </w:trPr>
        <w:tc>
          <w:tcPr>
            <w:tcW w:w="6238" w:type="dxa"/>
            <w:gridSpan w:val="7"/>
            <w:vAlign w:val="bottom"/>
          </w:tcPr>
          <w:p w14:paraId="20B1570F" w14:textId="4CA89E7D" w:rsidR="00AB502A" w:rsidRPr="00CE6A5B" w:rsidRDefault="00AB502A" w:rsidP="00CE6A5B">
            <w:pPr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Consulting</w:t>
            </w:r>
            <w:r w:rsidR="006D0D5F" w:rsidRPr="00CE6A5B">
              <w:rPr>
                <w:rFonts w:ascii="Optima" w:hAnsi="Optima"/>
                <w:sz w:val="18"/>
              </w:rPr>
              <w:t>-</w:t>
            </w:r>
            <w:r w:rsidRPr="00CE6A5B">
              <w:rPr>
                <w:rFonts w:ascii="Optima" w:hAnsi="Optima"/>
                <w:sz w:val="18"/>
              </w:rPr>
              <w:t>Mandat im Rahmen eines Universitätskurses</w:t>
            </w:r>
          </w:p>
        </w:tc>
        <w:tc>
          <w:tcPr>
            <w:tcW w:w="4252" w:type="dxa"/>
            <w:gridSpan w:val="5"/>
            <w:vAlign w:val="bottom"/>
          </w:tcPr>
          <w:p w14:paraId="0475B997" w14:textId="5FDB6DE8" w:rsidR="00AB502A" w:rsidRPr="00CE6A5B" w:rsidRDefault="00AB502A" w:rsidP="00CE6A5B">
            <w:pPr>
              <w:jc w:val="right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09/2024 – 12/2024</w:t>
            </w:r>
          </w:p>
        </w:tc>
      </w:tr>
      <w:tr w:rsidR="00402894" w:rsidRPr="00CE6A5B" w14:paraId="54C3D64C" w14:textId="77777777" w:rsidTr="002270BF">
        <w:trPr>
          <w:trHeight w:val="20"/>
        </w:trPr>
        <w:tc>
          <w:tcPr>
            <w:tcW w:w="10490" w:type="dxa"/>
            <w:gridSpan w:val="12"/>
            <w:vAlign w:val="bottom"/>
          </w:tcPr>
          <w:p w14:paraId="4C2C8FB2" w14:textId="7BD4EF68" w:rsidR="00AB502A" w:rsidRPr="00CE6A5B" w:rsidRDefault="00AB502A" w:rsidP="00CE6A5B">
            <w:pPr>
              <w:pStyle w:val="Bullets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Durchführung von Marktanalysen und Wettbewerbs</w:t>
            </w:r>
            <w:r w:rsidR="00D9529E" w:rsidRPr="00CE6A5B">
              <w:rPr>
                <w:rFonts w:ascii="Optima" w:hAnsi="Optima"/>
                <w:sz w:val="18"/>
              </w:rPr>
              <w:t>-B</w:t>
            </w:r>
            <w:r w:rsidRPr="00CE6A5B">
              <w:rPr>
                <w:rFonts w:ascii="Optima" w:hAnsi="Optima"/>
                <w:sz w:val="18"/>
              </w:rPr>
              <w:t>enchmarking</w:t>
            </w:r>
            <w:r w:rsidR="008D271C" w:rsidRPr="00CE6A5B">
              <w:rPr>
                <w:rFonts w:ascii="Optima" w:hAnsi="Optima"/>
                <w:sz w:val="18"/>
              </w:rPr>
              <w:t xml:space="preserve"> </w:t>
            </w:r>
            <w:r w:rsidRPr="00CE6A5B">
              <w:rPr>
                <w:rFonts w:ascii="Optima" w:hAnsi="Optima"/>
                <w:sz w:val="18"/>
              </w:rPr>
              <w:t>für ein Unternehmen in der Schweiz und Brasilien</w:t>
            </w:r>
          </w:p>
          <w:p w14:paraId="6491868A" w14:textId="77777777" w:rsidR="00AB502A" w:rsidRPr="00CE6A5B" w:rsidRDefault="00AB502A" w:rsidP="00CE6A5B">
            <w:pPr>
              <w:pStyle w:val="Bullets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 xml:space="preserve">Identifizierung von Produktkategorien auf der Grundlage von Markttrends und </w:t>
            </w:r>
            <w:r w:rsidRPr="00C747AE">
              <w:rPr>
                <w:rFonts w:ascii="Optima" w:hAnsi="Optima" w:cstheme="minorBidi"/>
                <w:color w:val="auto"/>
                <w:sz w:val="18"/>
              </w:rPr>
              <w:t>Differenzierungsmöglichkeiten</w:t>
            </w:r>
          </w:p>
          <w:p w14:paraId="3DE34508" w14:textId="32F16C5B" w:rsidR="00AB502A" w:rsidRPr="00CE6A5B" w:rsidRDefault="00AB502A" w:rsidP="00CE6A5B">
            <w:pPr>
              <w:pStyle w:val="Bullets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 xml:space="preserve">Entwicklung einer auf die lokalen Produktionsbedingungen und Marktbedürfnisse </w:t>
            </w:r>
            <w:r w:rsidR="006D0D5F" w:rsidRPr="00CE6A5B">
              <w:rPr>
                <w:rFonts w:ascii="Optima" w:hAnsi="Optima"/>
                <w:sz w:val="18"/>
              </w:rPr>
              <w:t xml:space="preserve">adaptierte </w:t>
            </w:r>
            <w:r w:rsidRPr="00CE6A5B">
              <w:rPr>
                <w:rFonts w:ascii="Optima" w:hAnsi="Optima"/>
                <w:sz w:val="18"/>
              </w:rPr>
              <w:t>Produktportfolio-Strategie</w:t>
            </w:r>
          </w:p>
          <w:p w14:paraId="6DD9BA0F" w14:textId="63E0E1F4" w:rsidR="00AB502A" w:rsidRPr="00CE6A5B" w:rsidRDefault="00AB502A" w:rsidP="00CE6A5B">
            <w:pPr>
              <w:pStyle w:val="Bullets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Evaluierung der regionalen Marktunterschiede zwischen der Schweiz, dem deutschsprachigen Europa und EU</w:t>
            </w:r>
            <w:r w:rsidR="00FD7BCE">
              <w:rPr>
                <w:rFonts w:ascii="Optima" w:hAnsi="Optima"/>
                <w:sz w:val="18"/>
              </w:rPr>
              <w:t xml:space="preserve"> </w:t>
            </w:r>
            <w:r w:rsidRPr="00CE6A5B">
              <w:rPr>
                <w:rFonts w:ascii="Optima" w:hAnsi="Optima"/>
                <w:sz w:val="18"/>
              </w:rPr>
              <w:t>/</w:t>
            </w:r>
            <w:r w:rsidR="00FD7BCE">
              <w:rPr>
                <w:rFonts w:ascii="Optima" w:hAnsi="Optima"/>
                <w:sz w:val="18"/>
              </w:rPr>
              <w:t xml:space="preserve"> </w:t>
            </w:r>
            <w:r w:rsidRPr="00CE6A5B">
              <w:rPr>
                <w:rFonts w:ascii="Optima" w:hAnsi="Optima"/>
                <w:sz w:val="18"/>
              </w:rPr>
              <w:t xml:space="preserve">UK </w:t>
            </w:r>
          </w:p>
        </w:tc>
      </w:tr>
      <w:tr w:rsidR="00E55D90" w:rsidRPr="00CE6A5B" w14:paraId="414B4085" w14:textId="77777777" w:rsidTr="002270BF">
        <w:trPr>
          <w:trHeight w:val="397"/>
        </w:trPr>
        <w:tc>
          <w:tcPr>
            <w:tcW w:w="10490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715094E3" w:rsidR="00E55D90" w:rsidRPr="00CE6A5B" w:rsidRDefault="00E55D90" w:rsidP="00CE6A5B">
            <w:pPr>
              <w:pStyle w:val="BERSCHRIFT"/>
              <w:jc w:val="center"/>
              <w:rPr>
                <w:rFonts w:ascii="Optima" w:hAnsi="Optima"/>
                <w:i/>
                <w:sz w:val="28"/>
                <w:lang w:val="de-CH"/>
              </w:rPr>
            </w:pPr>
            <w:r w:rsidRPr="00CE6A5B">
              <w:rPr>
                <w:rFonts w:ascii="Optima" w:hAnsi="Optima"/>
                <w:sz w:val="28"/>
                <w:lang w:val="de-CH"/>
              </w:rPr>
              <w:t>Ausseruniversitäres Engagement</w:t>
            </w:r>
          </w:p>
        </w:tc>
      </w:tr>
      <w:tr w:rsidR="00D65673" w:rsidRPr="00CE6A5B" w14:paraId="7FE770F3" w14:textId="77777777" w:rsidTr="002270BF">
        <w:trPr>
          <w:trHeight w:val="340"/>
        </w:trPr>
        <w:tc>
          <w:tcPr>
            <w:tcW w:w="4820" w:type="dxa"/>
            <w:gridSpan w:val="3"/>
            <w:vAlign w:val="bottom"/>
          </w:tcPr>
          <w:p w14:paraId="56FC79AD" w14:textId="045DA39B" w:rsidR="00D65673" w:rsidRPr="00CE6A5B" w:rsidRDefault="00D65673" w:rsidP="00CE6A5B">
            <w:pPr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b/>
                <w:smallCaps/>
                <w:sz w:val="23"/>
                <w:szCs w:val="23"/>
              </w:rPr>
              <w:t xml:space="preserve">Rock </w:t>
            </w:r>
            <w:proofErr w:type="spellStart"/>
            <w:r w:rsidR="005B525F" w:rsidRPr="00CE6A5B">
              <w:rPr>
                <w:rFonts w:ascii="Optima" w:hAnsi="Optima"/>
                <w:b/>
                <w:smallCaps/>
                <w:sz w:val="23"/>
                <w:szCs w:val="23"/>
              </w:rPr>
              <w:t>Y</w:t>
            </w:r>
            <w:r w:rsidRPr="00CE6A5B">
              <w:rPr>
                <w:rFonts w:ascii="Optima" w:hAnsi="Optima"/>
                <w:b/>
                <w:smallCaps/>
                <w:sz w:val="23"/>
                <w:szCs w:val="23"/>
              </w:rPr>
              <w:t>our</w:t>
            </w:r>
            <w:proofErr w:type="spellEnd"/>
            <w:r w:rsidRPr="00CE6A5B">
              <w:rPr>
                <w:rFonts w:ascii="Optima" w:hAnsi="Optima"/>
                <w:b/>
                <w:smallCaps/>
                <w:sz w:val="23"/>
                <w:szCs w:val="23"/>
              </w:rPr>
              <w:t xml:space="preserve"> Life</w:t>
            </w:r>
          </w:p>
        </w:tc>
        <w:tc>
          <w:tcPr>
            <w:tcW w:w="5670" w:type="dxa"/>
            <w:gridSpan w:val="9"/>
            <w:vAlign w:val="bottom"/>
          </w:tcPr>
          <w:p w14:paraId="68D2F3FF" w14:textId="6377A1E1" w:rsidR="00D65673" w:rsidRPr="00C747AE" w:rsidRDefault="00D65673" w:rsidP="00CE6A5B">
            <w:pPr>
              <w:pStyle w:val="Ort"/>
              <w:rPr>
                <w:rFonts w:ascii="Optima" w:hAnsi="Optima"/>
                <w:bCs/>
                <w:sz w:val="23"/>
                <w:szCs w:val="23"/>
              </w:rPr>
            </w:pPr>
            <w:r w:rsidRPr="0016785B">
              <w:rPr>
                <w:rFonts w:ascii="Optima" w:hAnsi="Optima"/>
                <w:bCs/>
                <w:sz w:val="23"/>
                <w:szCs w:val="23"/>
              </w:rPr>
              <w:t>St. Gallen</w:t>
            </w:r>
            <w:r w:rsidRPr="00C747AE">
              <w:rPr>
                <w:rFonts w:ascii="Optima" w:hAnsi="Optima"/>
                <w:bCs/>
                <w:sz w:val="23"/>
                <w:szCs w:val="23"/>
              </w:rPr>
              <w:t>, Schweiz</w:t>
            </w:r>
            <w:r w:rsidRPr="0016785B">
              <w:rPr>
                <w:rFonts w:ascii="Optima" w:hAnsi="Optima"/>
                <w:bCs/>
                <w:sz w:val="23"/>
                <w:szCs w:val="23"/>
              </w:rPr>
              <w:t xml:space="preserve"> </w:t>
            </w:r>
          </w:p>
        </w:tc>
      </w:tr>
      <w:tr w:rsidR="000577A7" w:rsidRPr="00CE6A5B" w14:paraId="5D595B26" w14:textId="77777777" w:rsidTr="002270BF">
        <w:trPr>
          <w:trHeight w:val="20"/>
        </w:trPr>
        <w:tc>
          <w:tcPr>
            <w:tcW w:w="8647" w:type="dxa"/>
            <w:gridSpan w:val="11"/>
            <w:vAlign w:val="bottom"/>
          </w:tcPr>
          <w:p w14:paraId="6017E3F8" w14:textId="44C54D4D" w:rsidR="000577A7" w:rsidRPr="00CE6A5B" w:rsidRDefault="000577A7" w:rsidP="00CE6A5B">
            <w:pPr>
              <w:pStyle w:val="Beschreibung"/>
              <w:rPr>
                <w:rFonts w:ascii="Optima" w:hAnsi="Optima"/>
                <w:i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Mentor</w:t>
            </w:r>
          </w:p>
        </w:tc>
        <w:tc>
          <w:tcPr>
            <w:tcW w:w="1843" w:type="dxa"/>
            <w:vAlign w:val="bottom"/>
          </w:tcPr>
          <w:p w14:paraId="0F91899F" w14:textId="0EFEFDBF" w:rsidR="000577A7" w:rsidRPr="00CE6A5B" w:rsidRDefault="000577A7" w:rsidP="00CE6A5B">
            <w:pPr>
              <w:pStyle w:val="Beschreibung"/>
              <w:jc w:val="right"/>
              <w:rPr>
                <w:rFonts w:ascii="Optima" w:hAnsi="Optima"/>
                <w:i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03/2025 – heute</w:t>
            </w:r>
          </w:p>
        </w:tc>
      </w:tr>
      <w:tr w:rsidR="004F7862" w:rsidRPr="00CE6A5B" w14:paraId="2997F0A4" w14:textId="77777777" w:rsidTr="002270BF">
        <w:trPr>
          <w:trHeight w:val="20"/>
        </w:trPr>
        <w:tc>
          <w:tcPr>
            <w:tcW w:w="10490" w:type="dxa"/>
            <w:gridSpan w:val="12"/>
            <w:vAlign w:val="bottom"/>
          </w:tcPr>
          <w:p w14:paraId="6CE50905" w14:textId="03F4A96E" w:rsidR="004F7862" w:rsidRPr="00CE6A5B" w:rsidRDefault="00AB0305" w:rsidP="00CE6A5B">
            <w:pPr>
              <w:pStyle w:val="Bullets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 xml:space="preserve">Begleitung </w:t>
            </w:r>
            <w:r w:rsidR="00F07B1E" w:rsidRPr="00CE6A5B">
              <w:rPr>
                <w:rFonts w:ascii="Optima" w:hAnsi="Optima"/>
                <w:sz w:val="18"/>
              </w:rPr>
              <w:t>afghanischer Flüchtlinge einer Integrationsklasse mit Fokus auf ihre erfolgreiche soziale Integration</w:t>
            </w:r>
          </w:p>
        </w:tc>
      </w:tr>
      <w:tr w:rsidR="009C38F6" w:rsidRPr="00CE6A5B" w14:paraId="60721EC3" w14:textId="77777777" w:rsidTr="002270BF">
        <w:trPr>
          <w:trHeight w:val="340"/>
        </w:trPr>
        <w:tc>
          <w:tcPr>
            <w:tcW w:w="4820" w:type="dxa"/>
            <w:gridSpan w:val="3"/>
            <w:vAlign w:val="bottom"/>
          </w:tcPr>
          <w:p w14:paraId="0156E718" w14:textId="019196F3" w:rsidR="009C38F6" w:rsidRPr="00CE6A5B" w:rsidRDefault="009C38F6" w:rsidP="00CE6A5B">
            <w:pPr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b/>
                <w:smallCaps/>
                <w:sz w:val="23"/>
                <w:szCs w:val="23"/>
              </w:rPr>
              <w:t>Ostschweizer Fussballverband</w:t>
            </w:r>
            <w:r w:rsidRPr="00CE6A5B">
              <w:rPr>
                <w:rFonts w:ascii="Optima" w:hAnsi="Optima"/>
                <w:b/>
                <w:sz w:val="23"/>
                <w:szCs w:val="23"/>
              </w:rPr>
              <w:t xml:space="preserve"> </w:t>
            </w:r>
          </w:p>
        </w:tc>
        <w:tc>
          <w:tcPr>
            <w:tcW w:w="5670" w:type="dxa"/>
            <w:gridSpan w:val="9"/>
            <w:vAlign w:val="bottom"/>
          </w:tcPr>
          <w:p w14:paraId="61179313" w14:textId="644E2FF6" w:rsidR="009C38F6" w:rsidRPr="00C747AE" w:rsidRDefault="009C38F6" w:rsidP="00C747AE">
            <w:pPr>
              <w:pStyle w:val="Ort"/>
              <w:rPr>
                <w:rFonts w:ascii="Optima" w:hAnsi="Optima"/>
                <w:bCs/>
                <w:iCs/>
                <w:sz w:val="23"/>
                <w:szCs w:val="23"/>
              </w:rPr>
            </w:pPr>
            <w:r w:rsidRPr="00CE6A5B">
              <w:rPr>
                <w:rFonts w:ascii="Optima" w:hAnsi="Optima"/>
                <w:bCs/>
                <w:sz w:val="23"/>
                <w:szCs w:val="23"/>
              </w:rPr>
              <w:t xml:space="preserve">Ostschweiz </w:t>
            </w:r>
          </w:p>
        </w:tc>
      </w:tr>
      <w:tr w:rsidR="009C38F6" w:rsidRPr="00CE6A5B" w14:paraId="591729E5" w14:textId="77777777" w:rsidTr="002270BF">
        <w:trPr>
          <w:trHeight w:val="20"/>
        </w:trPr>
        <w:tc>
          <w:tcPr>
            <w:tcW w:w="4820" w:type="dxa"/>
            <w:gridSpan w:val="3"/>
            <w:vAlign w:val="bottom"/>
          </w:tcPr>
          <w:p w14:paraId="641D45FF" w14:textId="20A982F1" w:rsidR="009C38F6" w:rsidRPr="00CE6A5B" w:rsidRDefault="008D271C" w:rsidP="00CE6A5B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CE6A5B">
              <w:rPr>
                <w:rFonts w:ascii="Optima" w:hAnsi="Optima"/>
                <w:i w:val="0"/>
                <w:iCs w:val="0"/>
                <w:sz w:val="18"/>
              </w:rPr>
              <w:t>Schiedsrichter bei Fußballspielen</w:t>
            </w:r>
          </w:p>
        </w:tc>
        <w:tc>
          <w:tcPr>
            <w:tcW w:w="5670" w:type="dxa"/>
            <w:gridSpan w:val="9"/>
            <w:vAlign w:val="bottom"/>
          </w:tcPr>
          <w:p w14:paraId="139BBFBB" w14:textId="7626932A" w:rsidR="009C38F6" w:rsidRPr="00CE6A5B" w:rsidRDefault="009C38F6" w:rsidP="00CE6A5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  <w:r w:rsidRPr="00CE6A5B">
              <w:rPr>
                <w:rFonts w:ascii="Optima" w:hAnsi="Optima"/>
                <w:i w:val="0"/>
                <w:iCs w:val="0"/>
                <w:sz w:val="18"/>
              </w:rPr>
              <w:t xml:space="preserve">03/2022 – heute </w:t>
            </w:r>
          </w:p>
        </w:tc>
      </w:tr>
      <w:tr w:rsidR="009C38F6" w:rsidRPr="00CE6A5B" w14:paraId="4A063626" w14:textId="77777777" w:rsidTr="002270BF">
        <w:trPr>
          <w:trHeight w:val="20"/>
        </w:trPr>
        <w:tc>
          <w:tcPr>
            <w:tcW w:w="10490" w:type="dxa"/>
            <w:gridSpan w:val="12"/>
            <w:vAlign w:val="bottom"/>
          </w:tcPr>
          <w:p w14:paraId="40E8BB27" w14:textId="01CF6C8B" w:rsidR="009C38F6" w:rsidRPr="00CE6A5B" w:rsidRDefault="009C38F6" w:rsidP="00CE6A5B">
            <w:pPr>
              <w:pStyle w:val="Bullets"/>
              <w:numPr>
                <w:ilvl w:val="0"/>
                <w:numId w:val="24"/>
              </w:numPr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Leitung wöchentlicher Spiele in den C- und B-Juniorenligen bis zur dritten Frauenliga</w:t>
            </w:r>
          </w:p>
          <w:p w14:paraId="21CCD4A3" w14:textId="60C487CE" w:rsidR="009C38F6" w:rsidRPr="00CE6A5B" w:rsidRDefault="009C38F6" w:rsidP="00CE6A5B">
            <w:pPr>
              <w:pStyle w:val="Bullets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Teilnahme an jährlichen Schiedsrichter-Kursen</w:t>
            </w:r>
          </w:p>
        </w:tc>
      </w:tr>
      <w:tr w:rsidR="00D65673" w:rsidRPr="00CE6A5B" w14:paraId="48AB44A2" w14:textId="77777777" w:rsidTr="002270BF">
        <w:trPr>
          <w:trHeight w:val="340"/>
        </w:trPr>
        <w:tc>
          <w:tcPr>
            <w:tcW w:w="4820" w:type="dxa"/>
            <w:gridSpan w:val="3"/>
            <w:vAlign w:val="bottom"/>
          </w:tcPr>
          <w:p w14:paraId="12D52FE8" w14:textId="62C6DB51" w:rsidR="00D65673" w:rsidRPr="00CE6A5B" w:rsidRDefault="00D65673" w:rsidP="00CE6A5B">
            <w:pPr>
              <w:rPr>
                <w:rFonts w:ascii="Optima" w:hAnsi="Optima"/>
                <w:b/>
                <w:iCs/>
                <w:sz w:val="23"/>
                <w:szCs w:val="23"/>
              </w:rPr>
            </w:pPr>
            <w:proofErr w:type="spellStart"/>
            <w:r w:rsidRPr="00CE6A5B">
              <w:rPr>
                <w:rFonts w:ascii="Optima" w:hAnsi="Optima"/>
                <w:b/>
                <w:smallCaps/>
                <w:sz w:val="23"/>
                <w:szCs w:val="23"/>
              </w:rPr>
              <w:t>Red</w:t>
            </w:r>
            <w:proofErr w:type="spellEnd"/>
            <w:r w:rsidRPr="00CE6A5B">
              <w:rPr>
                <w:rFonts w:ascii="Optima" w:hAnsi="Optima"/>
                <w:b/>
                <w:smallCaps/>
                <w:sz w:val="23"/>
                <w:szCs w:val="23"/>
              </w:rPr>
              <w:t xml:space="preserve"> Bull Basement </w:t>
            </w:r>
          </w:p>
        </w:tc>
        <w:tc>
          <w:tcPr>
            <w:tcW w:w="5670" w:type="dxa"/>
            <w:gridSpan w:val="9"/>
            <w:vAlign w:val="bottom"/>
          </w:tcPr>
          <w:p w14:paraId="6D4DFF96" w14:textId="4F6939A4" w:rsidR="00D65673" w:rsidRPr="00CE6A5B" w:rsidRDefault="00D65673" w:rsidP="00CE6A5B">
            <w:pPr>
              <w:pStyle w:val="Ort"/>
              <w:rPr>
                <w:rFonts w:ascii="Optima" w:hAnsi="Optima"/>
                <w:bCs/>
                <w:sz w:val="23"/>
                <w:szCs w:val="23"/>
              </w:rPr>
            </w:pPr>
            <w:r w:rsidRPr="00CE6A5B">
              <w:rPr>
                <w:rFonts w:ascii="Optima" w:hAnsi="Optima"/>
                <w:bCs/>
                <w:sz w:val="23"/>
                <w:szCs w:val="23"/>
              </w:rPr>
              <w:t>Zürich, Schweiz</w:t>
            </w:r>
          </w:p>
        </w:tc>
      </w:tr>
      <w:tr w:rsidR="00C45A37" w:rsidRPr="00CE6A5B" w14:paraId="272F68ED" w14:textId="77777777" w:rsidTr="002270BF">
        <w:trPr>
          <w:trHeight w:val="20"/>
        </w:trPr>
        <w:tc>
          <w:tcPr>
            <w:tcW w:w="8647" w:type="dxa"/>
            <w:gridSpan w:val="11"/>
          </w:tcPr>
          <w:p w14:paraId="206FDC94" w14:textId="05CD51A3" w:rsidR="00C747AE" w:rsidRPr="00CE6A5B" w:rsidRDefault="00C747AE" w:rsidP="00CE6A5B">
            <w:pPr>
              <w:pStyle w:val="Beschreibung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Teilnahme an einem globalen</w:t>
            </w:r>
            <w:r w:rsidR="00856CC1" w:rsidRPr="00CE6A5B">
              <w:rPr>
                <w:rFonts w:ascii="Optima" w:hAnsi="Optima"/>
                <w:sz w:val="18"/>
              </w:rPr>
              <w:t xml:space="preserve"> </w:t>
            </w:r>
            <w:r>
              <w:rPr>
                <w:rFonts w:ascii="Optima" w:hAnsi="Optima"/>
                <w:sz w:val="18"/>
              </w:rPr>
              <w:t>Innovationsprogramm für studentisches Unternehmertum</w:t>
            </w:r>
          </w:p>
        </w:tc>
        <w:tc>
          <w:tcPr>
            <w:tcW w:w="1843" w:type="dxa"/>
          </w:tcPr>
          <w:p w14:paraId="43802C47" w14:textId="0E0866CA" w:rsidR="00105F1E" w:rsidRPr="00CE6A5B" w:rsidRDefault="00105F1E" w:rsidP="00CE6A5B">
            <w:pPr>
              <w:pStyle w:val="Beschreibung"/>
              <w:jc w:val="right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09/2024 – 11/2024</w:t>
            </w:r>
          </w:p>
        </w:tc>
      </w:tr>
      <w:tr w:rsidR="00C45A37" w:rsidRPr="00CE6A5B" w14:paraId="016F6975" w14:textId="77777777" w:rsidTr="002270BF">
        <w:trPr>
          <w:trHeight w:val="20"/>
        </w:trPr>
        <w:tc>
          <w:tcPr>
            <w:tcW w:w="10490" w:type="dxa"/>
            <w:gridSpan w:val="12"/>
            <w:vAlign w:val="bottom"/>
          </w:tcPr>
          <w:p w14:paraId="4B2AD1EB" w14:textId="6E695184" w:rsidR="00C45A37" w:rsidRDefault="00C747AE" w:rsidP="00CE6A5B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Platzierung in den Top-20 der Schweiz aus über 130 Startup-Ideen</w:t>
            </w:r>
          </w:p>
          <w:p w14:paraId="60D90A5D" w14:textId="66DC21C7" w:rsidR="00C747AE" w:rsidRPr="00C747AE" w:rsidRDefault="00C747AE" w:rsidP="00C747AE">
            <w:pPr>
              <w:pStyle w:val="Bullets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Konzeption einer neuartigen Lösung zur Verbesserung der Flächeneffizienz von Aluminium-Getränkedosen um 10,27 %</w:t>
            </w:r>
          </w:p>
        </w:tc>
      </w:tr>
      <w:tr w:rsidR="00E55D90" w:rsidRPr="00CE6A5B" w14:paraId="482569A2" w14:textId="77777777" w:rsidTr="002270BF">
        <w:trPr>
          <w:trHeight w:val="397"/>
        </w:trPr>
        <w:tc>
          <w:tcPr>
            <w:tcW w:w="10490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78D7F049" w:rsidR="00E55D90" w:rsidRPr="00CE6A5B" w:rsidRDefault="00E55D90" w:rsidP="00CE6A5B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 w:rsidRPr="00CE6A5B">
              <w:rPr>
                <w:rFonts w:ascii="Optima" w:hAnsi="Optim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E55D90" w:rsidRPr="00CE6A5B" w14:paraId="2B257790" w14:textId="77777777" w:rsidTr="002270BF">
        <w:trPr>
          <w:trHeight w:val="340"/>
        </w:trPr>
        <w:tc>
          <w:tcPr>
            <w:tcW w:w="1702" w:type="dxa"/>
            <w:tcBorders>
              <w:top w:val="single" w:sz="4" w:space="0" w:color="auto"/>
            </w:tcBorders>
            <w:vAlign w:val="bottom"/>
          </w:tcPr>
          <w:p w14:paraId="15B2C431" w14:textId="089CF1E5" w:rsidR="000577A7" w:rsidRPr="00CE6A5B" w:rsidRDefault="00E55D90" w:rsidP="00CE6A5B">
            <w:pPr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Sprach</w:t>
            </w:r>
            <w:r w:rsidR="00C45A37" w:rsidRPr="00CE6A5B">
              <w:rPr>
                <w:rFonts w:ascii="Optima" w:hAnsi="Optima"/>
                <w:sz w:val="18"/>
              </w:rPr>
              <w:t>kenntnisse</w:t>
            </w:r>
            <w:r w:rsidRPr="00CE6A5B">
              <w:rPr>
                <w:rFonts w:ascii="Optima" w:hAnsi="Optima"/>
                <w:sz w:val="18"/>
              </w:rPr>
              <w:t>:</w:t>
            </w:r>
          </w:p>
        </w:tc>
        <w:tc>
          <w:tcPr>
            <w:tcW w:w="8788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5C99AD25" w:rsidR="00E55D90" w:rsidRPr="002270BF" w:rsidRDefault="00E55D90" w:rsidP="00CE6A5B">
            <w:pPr>
              <w:rPr>
                <w:rFonts w:ascii="Optima" w:hAnsi="Optima" w:cs="Georgia"/>
                <w:color w:val="000000"/>
                <w:sz w:val="18"/>
              </w:rPr>
            </w:pPr>
            <w:r w:rsidRPr="00CE6A5B">
              <w:rPr>
                <w:rFonts w:ascii="Optima" w:hAnsi="Optima" w:cs="Georgia"/>
                <w:color w:val="000000"/>
                <w:sz w:val="18"/>
              </w:rPr>
              <w:t xml:space="preserve">Deutsch </w:t>
            </w:r>
            <w:r w:rsidR="00785D13">
              <w:rPr>
                <w:rFonts w:ascii="Optima" w:hAnsi="Optima" w:cs="Georgia"/>
                <w:color w:val="000000"/>
                <w:sz w:val="18"/>
              </w:rPr>
              <w:t xml:space="preserve">/ Albanisch </w:t>
            </w:r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(Muttersprache)</w:t>
            </w:r>
            <w:r w:rsidRPr="00CE6A5B">
              <w:rPr>
                <w:rFonts w:ascii="Optima" w:hAnsi="Optima" w:cs="Georgia"/>
                <w:color w:val="000000"/>
                <w:sz w:val="18"/>
              </w:rPr>
              <w:t xml:space="preserve">, </w:t>
            </w:r>
            <w:r w:rsidR="00AB502A" w:rsidRPr="00CE6A5B">
              <w:rPr>
                <w:rFonts w:ascii="Optima" w:hAnsi="Optima" w:cs="Georgia"/>
                <w:color w:val="000000"/>
                <w:sz w:val="18"/>
              </w:rPr>
              <w:t>Englisch (</w:t>
            </w:r>
            <w:r w:rsidR="00B94CD1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fließend</w:t>
            </w:r>
            <w:r w:rsidR="00111C00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; TOEFL</w:t>
            </w:r>
            <w:r w:rsidR="000577A7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:</w:t>
            </w:r>
            <w:r w:rsidR="00111C00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112/120</w:t>
            </w:r>
            <w:r w:rsidR="00AB502A" w:rsidRPr="00CE6A5B">
              <w:rPr>
                <w:rFonts w:ascii="Optima" w:hAnsi="Optima" w:cs="Georgia"/>
                <w:color w:val="000000"/>
                <w:sz w:val="18"/>
              </w:rPr>
              <w:t>), Französisch (</w:t>
            </w:r>
            <w:r w:rsidR="00AB502A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gute Kenntnisse</w:t>
            </w:r>
            <w:r w:rsidR="00AB502A" w:rsidRPr="00CE6A5B">
              <w:rPr>
                <w:rFonts w:ascii="Optima" w:hAnsi="Optima" w:cs="Georgia"/>
                <w:color w:val="000000"/>
                <w:sz w:val="18"/>
              </w:rPr>
              <w:t>)</w:t>
            </w:r>
          </w:p>
        </w:tc>
      </w:tr>
      <w:tr w:rsidR="00E55D90" w:rsidRPr="00CE6A5B" w14:paraId="45706C3F" w14:textId="77777777" w:rsidTr="002270BF">
        <w:trPr>
          <w:trHeight w:val="340"/>
        </w:trPr>
        <w:tc>
          <w:tcPr>
            <w:tcW w:w="1702" w:type="dxa"/>
            <w:vAlign w:val="bottom"/>
          </w:tcPr>
          <w:p w14:paraId="57688BDA" w14:textId="5A1287DB" w:rsidR="00E55D90" w:rsidRPr="00CE6A5B" w:rsidRDefault="00C45A37" w:rsidP="00CE6A5B">
            <w:pPr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Technisch</w:t>
            </w:r>
            <w:r w:rsidR="00E55D90" w:rsidRPr="00CE6A5B">
              <w:rPr>
                <w:rFonts w:ascii="Optima" w:hAnsi="Optima"/>
                <w:sz w:val="18"/>
              </w:rPr>
              <w:t>:</w:t>
            </w:r>
          </w:p>
        </w:tc>
        <w:tc>
          <w:tcPr>
            <w:tcW w:w="8788" w:type="dxa"/>
            <w:gridSpan w:val="11"/>
            <w:vAlign w:val="bottom"/>
          </w:tcPr>
          <w:p w14:paraId="60CA2168" w14:textId="1D7F5DD8" w:rsidR="00E55D90" w:rsidRPr="00CE6A5B" w:rsidRDefault="00E55D90" w:rsidP="00CE6A5B">
            <w:p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CE6A5B">
              <w:rPr>
                <w:rFonts w:ascii="Optima" w:hAnsi="Optima" w:cs="Georgia"/>
                <w:color w:val="000000"/>
                <w:sz w:val="18"/>
              </w:rPr>
              <w:t xml:space="preserve">Microsoft Office </w:t>
            </w:r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(</w:t>
            </w:r>
            <w:r w:rsidR="006D0D5F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g</w:t>
            </w:r>
            <w:r w:rsidR="00F83C6B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ute Kenntnisse</w:t>
            </w:r>
            <w:r w:rsidR="00AB502A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), </w:t>
            </w:r>
            <w:r w:rsidR="00AB502A" w:rsidRPr="00CE6A5B">
              <w:rPr>
                <w:rFonts w:ascii="Optima" w:hAnsi="Optima" w:cs="Georgia"/>
                <w:color w:val="000000"/>
                <w:sz w:val="18"/>
              </w:rPr>
              <w:t>Python</w:t>
            </w:r>
            <w:r w:rsidR="00AB502A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(</w:t>
            </w:r>
            <w:r w:rsidR="00BD1D09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Grundkenntnisse</w:t>
            </w:r>
            <w:r w:rsidR="00AB502A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)</w:t>
            </w:r>
          </w:p>
        </w:tc>
      </w:tr>
      <w:tr w:rsidR="00E55D90" w:rsidRPr="00CE6A5B" w14:paraId="70CB01B0" w14:textId="77777777" w:rsidTr="002270BF">
        <w:trPr>
          <w:trHeight w:val="340"/>
        </w:trPr>
        <w:tc>
          <w:tcPr>
            <w:tcW w:w="1702" w:type="dxa"/>
            <w:vAlign w:val="bottom"/>
          </w:tcPr>
          <w:p w14:paraId="04F58216" w14:textId="05362909" w:rsidR="00E55D90" w:rsidRPr="00CE6A5B" w:rsidRDefault="00E55D90" w:rsidP="00CE6A5B">
            <w:pPr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 xml:space="preserve">Interessen: </w:t>
            </w:r>
          </w:p>
        </w:tc>
        <w:tc>
          <w:tcPr>
            <w:tcW w:w="8788" w:type="dxa"/>
            <w:gridSpan w:val="11"/>
            <w:vAlign w:val="bottom"/>
          </w:tcPr>
          <w:p w14:paraId="598C2742" w14:textId="1BFB87DA" w:rsidR="00E55D90" w:rsidRPr="00CE6A5B" w:rsidRDefault="00EA393F" w:rsidP="00CE6A5B">
            <w:pPr>
              <w:rPr>
                <w:rFonts w:ascii="Optima" w:hAnsi="Optima" w:cs="Georgia"/>
                <w:color w:val="000000"/>
                <w:sz w:val="18"/>
              </w:rPr>
            </w:pPr>
            <w:r w:rsidRPr="00CE6A5B">
              <w:rPr>
                <w:rFonts w:ascii="Optima" w:hAnsi="Optima" w:cs="Georgia"/>
                <w:color w:val="000000"/>
                <w:sz w:val="18"/>
              </w:rPr>
              <w:t>Fußball</w:t>
            </w:r>
            <w:r w:rsidR="00AB502A" w:rsidRPr="00CE6A5B">
              <w:rPr>
                <w:rFonts w:ascii="Optima" w:hAnsi="Optima" w:cs="Georgia"/>
                <w:color w:val="000000"/>
                <w:sz w:val="18"/>
              </w:rPr>
              <w:t>, Kraftsport, Präsentationstechniken</w:t>
            </w:r>
            <w:r w:rsidR="00E510B8" w:rsidRPr="00CE6A5B">
              <w:rPr>
                <w:rFonts w:ascii="Optima" w:hAnsi="Optima" w:cs="Georgia"/>
                <w:color w:val="000000"/>
                <w:sz w:val="18"/>
              </w:rPr>
              <w:t>,</w:t>
            </w:r>
            <w:r w:rsidR="00AB502A" w:rsidRPr="00CE6A5B">
              <w:rPr>
                <w:rFonts w:ascii="Optima" w:hAnsi="Optima" w:cs="Georgia"/>
                <w:color w:val="000000"/>
                <w:sz w:val="18"/>
              </w:rPr>
              <w:t xml:space="preserve"> Rhetorik</w:t>
            </w:r>
          </w:p>
        </w:tc>
      </w:tr>
      <w:tr w:rsidR="00E55D90" w:rsidRPr="00CE6A5B" w14:paraId="071AB173" w14:textId="77777777" w:rsidTr="002C2110">
        <w:trPr>
          <w:trHeight w:val="510"/>
        </w:trPr>
        <w:tc>
          <w:tcPr>
            <w:tcW w:w="2694" w:type="dxa"/>
            <w:gridSpan w:val="2"/>
            <w:vAlign w:val="bottom"/>
          </w:tcPr>
          <w:p w14:paraId="406B03AC" w14:textId="354262F8" w:rsidR="00E55D90" w:rsidRPr="00CE6A5B" w:rsidRDefault="002C2110" w:rsidP="00CE6A5B">
            <w:pPr>
              <w:rPr>
                <w:rFonts w:ascii="Optima" w:hAnsi="Optima"/>
                <w:sz w:val="18"/>
              </w:rPr>
            </w:pPr>
            <w:r w:rsidRPr="00C747AE">
              <w:rPr>
                <w:rFonts w:ascii="Optima" w:hAnsi="Optima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2AC513E6" wp14:editId="4505B9D5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86360</wp:posOffset>
                      </wp:positionV>
                      <wp:extent cx="705485" cy="229870"/>
                      <wp:effectExtent l="57150" t="57150" r="0" b="55880"/>
                      <wp:wrapNone/>
                      <wp:docPr id="663712436" name="Freihand 5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8">
                                <w14:nvContentPartPr>
                                  <w14:cNvContentPartPr/>
                                </w14:nvContentPartPr>
                                <w14:xfrm>
                                  <a:off x="0" y="0"/>
                                  <a:ext cx="705485" cy="229870"/>
                                </w14:xfrm>
                              </w14:contentPart>
                            </mc:Choice>
                            <mc:Fallback xmlns:o="urn:schemas-microsoft-com:office:office" xmlns:v="urn:schemas-microsoft-com:vml" xmlns:w10="urn:schemas-microsoft-com:office:word" xmlns:w="http://schemas.openxmlformats.org/wordprocessingml/2006/main" xmlns:lc="http://schemas.openxmlformats.org/drawingml/2006/lockedCanvas" xmlns="">
                              <a:pic>
                                <a:nvPicPr>
                                  <a:cNvPr id="663712436" name="Freihand 52"/>
                                  <a:cNvPicPr/>
                                </a:nvPicPr>
                                <a:blipFill>
                                  <a:blip xmlns:r="http://schemas.openxmlformats.org/officeDocument/2006/relationships" r:embed="rId13"/>
                                  <a:stretch>
                                    <a:fillRect/>
                                  </a:stretch>
                                </a:blipFill>
                                <a:spPr>
                                  <a:xfrm>
                                    <a:off x="-8997" y="-8988"/>
                                    <a:ext cx="902620" cy="340832"/>
                                  </a:xfrm>
                                  <a:prstGeom prst="rect">
                                    <a:avLst/>
                                  </a:prstGeom>
                                </a:spPr>
                              </a:pic>
                            </mc:Fallback>
                          </mc:AlternateConten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6AA881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52" o:spid="_x0000_s1026" type="#_x0000_t75" style="position:absolute;margin-left:1.5pt;margin-top:6.1pt;width:56.95pt;height:19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">
                      <v:imagedata r:id="rId14" o:title=""/>
                    </v:shape>
                  </w:pict>
                </mc:Fallback>
              </mc:AlternateContent>
            </w:r>
          </w:p>
        </w:tc>
        <w:tc>
          <w:tcPr>
            <w:tcW w:w="7796" w:type="dxa"/>
            <w:gridSpan w:val="10"/>
            <w:vAlign w:val="bottom"/>
          </w:tcPr>
          <w:p w14:paraId="6478BDEA" w14:textId="17E131DB" w:rsidR="00E55D90" w:rsidRPr="00CE6A5B" w:rsidRDefault="002C2110" w:rsidP="002C2110">
            <w:pPr>
              <w:jc w:val="right"/>
              <w:rPr>
                <w:rFonts w:ascii="Optima" w:hAnsi="Optima" w:cs="Georgia"/>
                <w:color w:val="000000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 xml:space="preserve">Kreuzlingen, </w:t>
            </w:r>
            <w:r>
              <w:rPr>
                <w:rFonts w:ascii="Optima" w:hAnsi="Optima"/>
                <w:sz w:val="18"/>
              </w:rPr>
              <w:t>10</w:t>
            </w:r>
            <w:r w:rsidRPr="00CE6A5B">
              <w:rPr>
                <w:rFonts w:ascii="Optima" w:hAnsi="Optima"/>
                <w:sz w:val="18"/>
              </w:rPr>
              <w:t>.</w:t>
            </w:r>
            <w:r>
              <w:rPr>
                <w:rFonts w:ascii="Optima" w:hAnsi="Optima"/>
                <w:sz w:val="18"/>
              </w:rPr>
              <w:t>11</w:t>
            </w:r>
            <w:r w:rsidRPr="00CE6A5B">
              <w:rPr>
                <w:rFonts w:ascii="Optima" w:hAnsi="Optima"/>
                <w:sz w:val="18"/>
              </w:rPr>
              <w:t>.2025</w:t>
            </w:r>
          </w:p>
        </w:tc>
      </w:tr>
    </w:tbl>
    <w:p w14:paraId="0747D2BF" w14:textId="27867EA4" w:rsidR="00723643" w:rsidRPr="00C747AE" w:rsidRDefault="00723643" w:rsidP="00C747AE">
      <w:pPr>
        <w:spacing w:line="240" w:lineRule="auto"/>
        <w:rPr>
          <w:sz w:val="2"/>
          <w:szCs w:val="2"/>
        </w:rPr>
      </w:pPr>
    </w:p>
    <w:sectPr w:rsidR="00723643" w:rsidRPr="00C747AE" w:rsidSect="002270BF">
      <w:footerReference w:type="even" r:id="rId15"/>
      <w:pgSz w:w="11906" w:h="16838"/>
      <w:pgMar w:top="340" w:right="1418" w:bottom="113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2F7D8" w14:textId="77777777" w:rsidR="00A56EC7" w:rsidRPr="00BD1D09" w:rsidRDefault="00A56EC7" w:rsidP="00BE053D">
      <w:pPr>
        <w:spacing w:after="0" w:line="240" w:lineRule="auto"/>
      </w:pPr>
      <w:r w:rsidRPr="00BD1D09">
        <w:separator/>
      </w:r>
    </w:p>
  </w:endnote>
  <w:endnote w:type="continuationSeparator" w:id="0">
    <w:p w14:paraId="5800EB3B" w14:textId="77777777" w:rsidR="00A56EC7" w:rsidRPr="00BD1D09" w:rsidRDefault="00A56EC7" w:rsidP="00BE053D">
      <w:pPr>
        <w:spacing w:after="0" w:line="240" w:lineRule="auto"/>
      </w:pPr>
      <w:r w:rsidRPr="00BD1D0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tima">
    <w:altName w:val="Calibri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Pr="00BD1D0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 w:rsidRPr="00BD1D09">
          <w:rPr>
            <w:rStyle w:val="Seitenzahl"/>
          </w:rPr>
          <w:fldChar w:fldCharType="begin"/>
        </w:r>
        <w:r w:rsidRPr="00BD1D09">
          <w:rPr>
            <w:rStyle w:val="Seitenzahl"/>
          </w:rPr>
          <w:instrText xml:space="preserve"> PAGE </w:instrText>
        </w:r>
        <w:r w:rsidRPr="00BD1D09">
          <w:rPr>
            <w:rStyle w:val="Seitenzahl"/>
          </w:rPr>
          <w:fldChar w:fldCharType="end"/>
        </w:r>
      </w:p>
    </w:sdtContent>
  </w:sdt>
  <w:p w14:paraId="6B121AC6" w14:textId="77777777" w:rsidR="00875DA9" w:rsidRPr="00BD1D0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FFCFF" w14:textId="77777777" w:rsidR="00A56EC7" w:rsidRPr="00BD1D09" w:rsidRDefault="00A56EC7" w:rsidP="00BE053D">
      <w:pPr>
        <w:spacing w:after="0" w:line="240" w:lineRule="auto"/>
      </w:pPr>
      <w:r w:rsidRPr="00BD1D09">
        <w:separator/>
      </w:r>
    </w:p>
  </w:footnote>
  <w:footnote w:type="continuationSeparator" w:id="0">
    <w:p w14:paraId="11958497" w14:textId="77777777" w:rsidR="00A56EC7" w:rsidRPr="00BD1D09" w:rsidRDefault="00A56EC7" w:rsidP="00BE053D">
      <w:pPr>
        <w:spacing w:after="0" w:line="240" w:lineRule="auto"/>
      </w:pPr>
      <w:r w:rsidRPr="00BD1D09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9743D5"/>
    <w:multiLevelType w:val="hybridMultilevel"/>
    <w:tmpl w:val="210E8BA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3964F6"/>
    <w:multiLevelType w:val="hybridMultilevel"/>
    <w:tmpl w:val="DE7E301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E6A447A"/>
    <w:multiLevelType w:val="hybridMultilevel"/>
    <w:tmpl w:val="5C4A05C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11F74AA"/>
    <w:multiLevelType w:val="hybridMultilevel"/>
    <w:tmpl w:val="2286BE48"/>
    <w:lvl w:ilvl="0" w:tplc="797023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D1F5AEE"/>
    <w:multiLevelType w:val="hybridMultilevel"/>
    <w:tmpl w:val="2E76C88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6109878">
    <w:abstractNumId w:val="15"/>
  </w:num>
  <w:num w:numId="2" w16cid:durableId="1422290561">
    <w:abstractNumId w:val="19"/>
  </w:num>
  <w:num w:numId="3" w16cid:durableId="1124348571">
    <w:abstractNumId w:val="21"/>
  </w:num>
  <w:num w:numId="4" w16cid:durableId="250235039">
    <w:abstractNumId w:val="0"/>
  </w:num>
  <w:num w:numId="5" w16cid:durableId="1753240798">
    <w:abstractNumId w:val="1"/>
  </w:num>
  <w:num w:numId="6" w16cid:durableId="1130632208">
    <w:abstractNumId w:val="2"/>
  </w:num>
  <w:num w:numId="7" w16cid:durableId="1035809215">
    <w:abstractNumId w:val="13"/>
  </w:num>
  <w:num w:numId="8" w16cid:durableId="731926600">
    <w:abstractNumId w:val="25"/>
  </w:num>
  <w:num w:numId="9" w16cid:durableId="2036345072">
    <w:abstractNumId w:val="12"/>
  </w:num>
  <w:num w:numId="10" w16cid:durableId="975380646">
    <w:abstractNumId w:val="27"/>
  </w:num>
  <w:num w:numId="11" w16cid:durableId="627246653">
    <w:abstractNumId w:val="5"/>
  </w:num>
  <w:num w:numId="12" w16cid:durableId="543636303">
    <w:abstractNumId w:val="6"/>
  </w:num>
  <w:num w:numId="13" w16cid:durableId="497617568">
    <w:abstractNumId w:val="8"/>
  </w:num>
  <w:num w:numId="14" w16cid:durableId="957569739">
    <w:abstractNumId w:val="9"/>
  </w:num>
  <w:num w:numId="15" w16cid:durableId="802161206">
    <w:abstractNumId w:val="23"/>
  </w:num>
  <w:num w:numId="16" w16cid:durableId="630596634">
    <w:abstractNumId w:val="4"/>
  </w:num>
  <w:num w:numId="17" w16cid:durableId="267155122">
    <w:abstractNumId w:val="18"/>
  </w:num>
  <w:num w:numId="18" w16cid:durableId="1883976955">
    <w:abstractNumId w:val="3"/>
  </w:num>
  <w:num w:numId="19" w16cid:durableId="334967114">
    <w:abstractNumId w:val="20"/>
  </w:num>
  <w:num w:numId="20" w16cid:durableId="898976788">
    <w:abstractNumId w:val="10"/>
  </w:num>
  <w:num w:numId="21" w16cid:durableId="1655912142">
    <w:abstractNumId w:val="11"/>
  </w:num>
  <w:num w:numId="22" w16cid:durableId="1180239945">
    <w:abstractNumId w:val="17"/>
  </w:num>
  <w:num w:numId="23" w16cid:durableId="206993409">
    <w:abstractNumId w:val="7"/>
  </w:num>
  <w:num w:numId="24" w16cid:durableId="354385693">
    <w:abstractNumId w:val="22"/>
  </w:num>
  <w:num w:numId="25" w16cid:durableId="744641626">
    <w:abstractNumId w:val="14"/>
  </w:num>
  <w:num w:numId="26" w16cid:durableId="1735472758">
    <w:abstractNumId w:val="21"/>
  </w:num>
  <w:num w:numId="27" w16cid:durableId="122846356">
    <w:abstractNumId w:val="28"/>
  </w:num>
  <w:num w:numId="28" w16cid:durableId="1585335150">
    <w:abstractNumId w:val="21"/>
  </w:num>
  <w:num w:numId="29" w16cid:durableId="267397244">
    <w:abstractNumId w:val="24"/>
  </w:num>
  <w:num w:numId="30" w16cid:durableId="1416627546">
    <w:abstractNumId w:val="21"/>
  </w:num>
  <w:num w:numId="31" w16cid:durableId="1544099122">
    <w:abstractNumId w:val="21"/>
  </w:num>
  <w:num w:numId="32" w16cid:durableId="506098083">
    <w:abstractNumId w:val="16"/>
  </w:num>
  <w:num w:numId="33" w16cid:durableId="98235160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EFB"/>
    <w:rsid w:val="0000312C"/>
    <w:rsid w:val="00014FC7"/>
    <w:rsid w:val="00056147"/>
    <w:rsid w:val="000577A7"/>
    <w:rsid w:val="00061D33"/>
    <w:rsid w:val="00063979"/>
    <w:rsid w:val="00064643"/>
    <w:rsid w:val="0008127D"/>
    <w:rsid w:val="00083F9D"/>
    <w:rsid w:val="00087747"/>
    <w:rsid w:val="0009511A"/>
    <w:rsid w:val="000A1FDA"/>
    <w:rsid w:val="000A5819"/>
    <w:rsid w:val="000B63E2"/>
    <w:rsid w:val="000B6548"/>
    <w:rsid w:val="000D671A"/>
    <w:rsid w:val="000E3259"/>
    <w:rsid w:val="000E56C0"/>
    <w:rsid w:val="00103EC5"/>
    <w:rsid w:val="00105F1E"/>
    <w:rsid w:val="00111C00"/>
    <w:rsid w:val="00116C6E"/>
    <w:rsid w:val="00120953"/>
    <w:rsid w:val="00125CA6"/>
    <w:rsid w:val="001334EC"/>
    <w:rsid w:val="001339AF"/>
    <w:rsid w:val="00134C42"/>
    <w:rsid w:val="00137EC3"/>
    <w:rsid w:val="00141A1C"/>
    <w:rsid w:val="00154DBB"/>
    <w:rsid w:val="00156FC9"/>
    <w:rsid w:val="00162A5A"/>
    <w:rsid w:val="0016785B"/>
    <w:rsid w:val="00172867"/>
    <w:rsid w:val="00175B6D"/>
    <w:rsid w:val="001901ED"/>
    <w:rsid w:val="0019483A"/>
    <w:rsid w:val="001A46BF"/>
    <w:rsid w:val="001A481B"/>
    <w:rsid w:val="001A4AD2"/>
    <w:rsid w:val="001B0186"/>
    <w:rsid w:val="001B62CA"/>
    <w:rsid w:val="001C7C2C"/>
    <w:rsid w:val="001D4DCD"/>
    <w:rsid w:val="001F4175"/>
    <w:rsid w:val="00223A4D"/>
    <w:rsid w:val="002270BF"/>
    <w:rsid w:val="00232CB5"/>
    <w:rsid w:val="00234A7E"/>
    <w:rsid w:val="00242BC2"/>
    <w:rsid w:val="0024373D"/>
    <w:rsid w:val="00247370"/>
    <w:rsid w:val="002508C2"/>
    <w:rsid w:val="002515C4"/>
    <w:rsid w:val="00267252"/>
    <w:rsid w:val="002746EC"/>
    <w:rsid w:val="00277EF5"/>
    <w:rsid w:val="00282DB0"/>
    <w:rsid w:val="00283504"/>
    <w:rsid w:val="002A1C6C"/>
    <w:rsid w:val="002B2091"/>
    <w:rsid w:val="002B4B47"/>
    <w:rsid w:val="002C2110"/>
    <w:rsid w:val="002C6972"/>
    <w:rsid w:val="002D2B32"/>
    <w:rsid w:val="002D4516"/>
    <w:rsid w:val="002F0C44"/>
    <w:rsid w:val="002F46AD"/>
    <w:rsid w:val="002F58E7"/>
    <w:rsid w:val="003101F0"/>
    <w:rsid w:val="00312789"/>
    <w:rsid w:val="00314B7A"/>
    <w:rsid w:val="00320E29"/>
    <w:rsid w:val="00324BC5"/>
    <w:rsid w:val="00332257"/>
    <w:rsid w:val="00333555"/>
    <w:rsid w:val="00340BAB"/>
    <w:rsid w:val="003418E0"/>
    <w:rsid w:val="00347F8D"/>
    <w:rsid w:val="00350EAE"/>
    <w:rsid w:val="00372F7B"/>
    <w:rsid w:val="003733E5"/>
    <w:rsid w:val="00386CAB"/>
    <w:rsid w:val="00390EA6"/>
    <w:rsid w:val="003A2B7A"/>
    <w:rsid w:val="003A2F10"/>
    <w:rsid w:val="003A7D0A"/>
    <w:rsid w:val="003C2068"/>
    <w:rsid w:val="003C48DB"/>
    <w:rsid w:val="003D184B"/>
    <w:rsid w:val="003E27C3"/>
    <w:rsid w:val="003E318B"/>
    <w:rsid w:val="003F3E3F"/>
    <w:rsid w:val="003F5EBB"/>
    <w:rsid w:val="00401556"/>
    <w:rsid w:val="00402894"/>
    <w:rsid w:val="00404DC3"/>
    <w:rsid w:val="004067B8"/>
    <w:rsid w:val="004154BE"/>
    <w:rsid w:val="0042013D"/>
    <w:rsid w:val="00422F83"/>
    <w:rsid w:val="00425588"/>
    <w:rsid w:val="00426D7E"/>
    <w:rsid w:val="00431D5C"/>
    <w:rsid w:val="0043430C"/>
    <w:rsid w:val="00435E6D"/>
    <w:rsid w:val="00443668"/>
    <w:rsid w:val="00456B0D"/>
    <w:rsid w:val="004643F5"/>
    <w:rsid w:val="00476AF8"/>
    <w:rsid w:val="0047730F"/>
    <w:rsid w:val="00484FD7"/>
    <w:rsid w:val="004929FB"/>
    <w:rsid w:val="00492A90"/>
    <w:rsid w:val="0049492C"/>
    <w:rsid w:val="004A54BA"/>
    <w:rsid w:val="004B536B"/>
    <w:rsid w:val="004B6A5E"/>
    <w:rsid w:val="004E763B"/>
    <w:rsid w:val="004F7862"/>
    <w:rsid w:val="00500277"/>
    <w:rsid w:val="00507A66"/>
    <w:rsid w:val="00507EA7"/>
    <w:rsid w:val="0051706B"/>
    <w:rsid w:val="00526089"/>
    <w:rsid w:val="00527A28"/>
    <w:rsid w:val="00527DCA"/>
    <w:rsid w:val="00531438"/>
    <w:rsid w:val="00542C98"/>
    <w:rsid w:val="00542D2A"/>
    <w:rsid w:val="00553C31"/>
    <w:rsid w:val="005576FF"/>
    <w:rsid w:val="00565A17"/>
    <w:rsid w:val="005716D4"/>
    <w:rsid w:val="00571B60"/>
    <w:rsid w:val="00585A4D"/>
    <w:rsid w:val="00593B5B"/>
    <w:rsid w:val="005A3716"/>
    <w:rsid w:val="005B525F"/>
    <w:rsid w:val="005C6322"/>
    <w:rsid w:val="005D6329"/>
    <w:rsid w:val="005E57F6"/>
    <w:rsid w:val="005F7EC0"/>
    <w:rsid w:val="006058D8"/>
    <w:rsid w:val="00610200"/>
    <w:rsid w:val="00623699"/>
    <w:rsid w:val="006264CD"/>
    <w:rsid w:val="006322AC"/>
    <w:rsid w:val="00632814"/>
    <w:rsid w:val="00632D5A"/>
    <w:rsid w:val="00635515"/>
    <w:rsid w:val="006369EB"/>
    <w:rsid w:val="006546FD"/>
    <w:rsid w:val="00663790"/>
    <w:rsid w:val="00665BF3"/>
    <w:rsid w:val="006732D6"/>
    <w:rsid w:val="00677960"/>
    <w:rsid w:val="00686048"/>
    <w:rsid w:val="00693E09"/>
    <w:rsid w:val="006A2DE9"/>
    <w:rsid w:val="006A7230"/>
    <w:rsid w:val="006B1AF9"/>
    <w:rsid w:val="006B22A7"/>
    <w:rsid w:val="006B4E32"/>
    <w:rsid w:val="006B72C7"/>
    <w:rsid w:val="006B7C15"/>
    <w:rsid w:val="006B7F78"/>
    <w:rsid w:val="006C2252"/>
    <w:rsid w:val="006C505A"/>
    <w:rsid w:val="006D0D5F"/>
    <w:rsid w:val="006D6F57"/>
    <w:rsid w:val="006D7F7F"/>
    <w:rsid w:val="006E2C9C"/>
    <w:rsid w:val="006E40EF"/>
    <w:rsid w:val="006F0039"/>
    <w:rsid w:val="006F61E7"/>
    <w:rsid w:val="0070006E"/>
    <w:rsid w:val="00711CEF"/>
    <w:rsid w:val="00715C6D"/>
    <w:rsid w:val="00720320"/>
    <w:rsid w:val="007208B3"/>
    <w:rsid w:val="00723643"/>
    <w:rsid w:val="00725D3C"/>
    <w:rsid w:val="00733DA1"/>
    <w:rsid w:val="00737822"/>
    <w:rsid w:val="0074111D"/>
    <w:rsid w:val="00753647"/>
    <w:rsid w:val="00753D4A"/>
    <w:rsid w:val="00756912"/>
    <w:rsid w:val="00761609"/>
    <w:rsid w:val="00763DCE"/>
    <w:rsid w:val="007651B0"/>
    <w:rsid w:val="00776C46"/>
    <w:rsid w:val="00780563"/>
    <w:rsid w:val="0078260B"/>
    <w:rsid w:val="007838D1"/>
    <w:rsid w:val="00785254"/>
    <w:rsid w:val="00785853"/>
    <w:rsid w:val="00785D13"/>
    <w:rsid w:val="007966F0"/>
    <w:rsid w:val="00796F17"/>
    <w:rsid w:val="00797BFC"/>
    <w:rsid w:val="007A720F"/>
    <w:rsid w:val="007B02E3"/>
    <w:rsid w:val="007C6A3C"/>
    <w:rsid w:val="007D03EE"/>
    <w:rsid w:val="007D103F"/>
    <w:rsid w:val="007D4BEE"/>
    <w:rsid w:val="007D5BE9"/>
    <w:rsid w:val="007F135C"/>
    <w:rsid w:val="008050E4"/>
    <w:rsid w:val="00806F74"/>
    <w:rsid w:val="00807C1C"/>
    <w:rsid w:val="008176CE"/>
    <w:rsid w:val="008217FC"/>
    <w:rsid w:val="0082257D"/>
    <w:rsid w:val="00853438"/>
    <w:rsid w:val="00856CC1"/>
    <w:rsid w:val="00866846"/>
    <w:rsid w:val="00875DA9"/>
    <w:rsid w:val="00895E38"/>
    <w:rsid w:val="008A782B"/>
    <w:rsid w:val="008B0FC0"/>
    <w:rsid w:val="008C429A"/>
    <w:rsid w:val="008D271C"/>
    <w:rsid w:val="008D28FB"/>
    <w:rsid w:val="008D58AD"/>
    <w:rsid w:val="008E1F3D"/>
    <w:rsid w:val="008F2C3E"/>
    <w:rsid w:val="009053D7"/>
    <w:rsid w:val="0091331D"/>
    <w:rsid w:val="009250E9"/>
    <w:rsid w:val="0093223C"/>
    <w:rsid w:val="0093777D"/>
    <w:rsid w:val="00941A87"/>
    <w:rsid w:val="00944B20"/>
    <w:rsid w:val="009501C2"/>
    <w:rsid w:val="00962B5D"/>
    <w:rsid w:val="00964996"/>
    <w:rsid w:val="00965078"/>
    <w:rsid w:val="009668B9"/>
    <w:rsid w:val="00971C54"/>
    <w:rsid w:val="00972BEA"/>
    <w:rsid w:val="00976577"/>
    <w:rsid w:val="00976BD5"/>
    <w:rsid w:val="0098028A"/>
    <w:rsid w:val="00992793"/>
    <w:rsid w:val="00996356"/>
    <w:rsid w:val="00997D9A"/>
    <w:rsid w:val="009A6754"/>
    <w:rsid w:val="009C38F6"/>
    <w:rsid w:val="009D7C49"/>
    <w:rsid w:val="009E2559"/>
    <w:rsid w:val="009E5716"/>
    <w:rsid w:val="009E7297"/>
    <w:rsid w:val="00A0257D"/>
    <w:rsid w:val="00A12EDC"/>
    <w:rsid w:val="00A16CFA"/>
    <w:rsid w:val="00A26D0D"/>
    <w:rsid w:val="00A33BDE"/>
    <w:rsid w:val="00A34885"/>
    <w:rsid w:val="00A43BC1"/>
    <w:rsid w:val="00A56EC7"/>
    <w:rsid w:val="00A74225"/>
    <w:rsid w:val="00A84184"/>
    <w:rsid w:val="00A936D5"/>
    <w:rsid w:val="00A96774"/>
    <w:rsid w:val="00AA1EB0"/>
    <w:rsid w:val="00AA2DA3"/>
    <w:rsid w:val="00AA5A9C"/>
    <w:rsid w:val="00AB016A"/>
    <w:rsid w:val="00AB0305"/>
    <w:rsid w:val="00AB2A5A"/>
    <w:rsid w:val="00AB502A"/>
    <w:rsid w:val="00AC46C6"/>
    <w:rsid w:val="00AD28F8"/>
    <w:rsid w:val="00AE542A"/>
    <w:rsid w:val="00B0230B"/>
    <w:rsid w:val="00B17D95"/>
    <w:rsid w:val="00B23509"/>
    <w:rsid w:val="00B30658"/>
    <w:rsid w:val="00B31D30"/>
    <w:rsid w:val="00B359DB"/>
    <w:rsid w:val="00B3632B"/>
    <w:rsid w:val="00B365ED"/>
    <w:rsid w:val="00B409D8"/>
    <w:rsid w:val="00B5178D"/>
    <w:rsid w:val="00B603C0"/>
    <w:rsid w:val="00B6266A"/>
    <w:rsid w:val="00B67F1F"/>
    <w:rsid w:val="00B701D7"/>
    <w:rsid w:val="00B90595"/>
    <w:rsid w:val="00B94CD1"/>
    <w:rsid w:val="00BA215A"/>
    <w:rsid w:val="00BB5F09"/>
    <w:rsid w:val="00BC0D9F"/>
    <w:rsid w:val="00BC3924"/>
    <w:rsid w:val="00BC3E8C"/>
    <w:rsid w:val="00BD1D09"/>
    <w:rsid w:val="00BD2987"/>
    <w:rsid w:val="00BE053D"/>
    <w:rsid w:val="00BE0FEB"/>
    <w:rsid w:val="00BF1A7A"/>
    <w:rsid w:val="00BF1FA3"/>
    <w:rsid w:val="00BF2F31"/>
    <w:rsid w:val="00C00974"/>
    <w:rsid w:val="00C018E4"/>
    <w:rsid w:val="00C066FA"/>
    <w:rsid w:val="00C06DBC"/>
    <w:rsid w:val="00C07D3A"/>
    <w:rsid w:val="00C25387"/>
    <w:rsid w:val="00C41258"/>
    <w:rsid w:val="00C45A37"/>
    <w:rsid w:val="00C54BE3"/>
    <w:rsid w:val="00C57F80"/>
    <w:rsid w:val="00C673CC"/>
    <w:rsid w:val="00C72058"/>
    <w:rsid w:val="00C72547"/>
    <w:rsid w:val="00C747AE"/>
    <w:rsid w:val="00C768ED"/>
    <w:rsid w:val="00C817F7"/>
    <w:rsid w:val="00C82A8F"/>
    <w:rsid w:val="00C84438"/>
    <w:rsid w:val="00C916C2"/>
    <w:rsid w:val="00CC7F56"/>
    <w:rsid w:val="00CD1B12"/>
    <w:rsid w:val="00CD55DC"/>
    <w:rsid w:val="00CE06AD"/>
    <w:rsid w:val="00CE1BBC"/>
    <w:rsid w:val="00CE2595"/>
    <w:rsid w:val="00CE28CC"/>
    <w:rsid w:val="00CE6A5B"/>
    <w:rsid w:val="00CE72FC"/>
    <w:rsid w:val="00CF1B58"/>
    <w:rsid w:val="00CF209D"/>
    <w:rsid w:val="00CF31EE"/>
    <w:rsid w:val="00D01C5B"/>
    <w:rsid w:val="00D1492F"/>
    <w:rsid w:val="00D17B69"/>
    <w:rsid w:val="00D21141"/>
    <w:rsid w:val="00D260B1"/>
    <w:rsid w:val="00D3003C"/>
    <w:rsid w:val="00D331F4"/>
    <w:rsid w:val="00D44323"/>
    <w:rsid w:val="00D44B27"/>
    <w:rsid w:val="00D470E4"/>
    <w:rsid w:val="00D52142"/>
    <w:rsid w:val="00D5280E"/>
    <w:rsid w:val="00D554FA"/>
    <w:rsid w:val="00D61F14"/>
    <w:rsid w:val="00D65673"/>
    <w:rsid w:val="00D80D6B"/>
    <w:rsid w:val="00D90950"/>
    <w:rsid w:val="00D9529E"/>
    <w:rsid w:val="00D965CC"/>
    <w:rsid w:val="00DA276C"/>
    <w:rsid w:val="00DA69DF"/>
    <w:rsid w:val="00DB0896"/>
    <w:rsid w:val="00DB33F8"/>
    <w:rsid w:val="00DC105F"/>
    <w:rsid w:val="00DD38E2"/>
    <w:rsid w:val="00DF608E"/>
    <w:rsid w:val="00E13110"/>
    <w:rsid w:val="00E24DF1"/>
    <w:rsid w:val="00E40B9A"/>
    <w:rsid w:val="00E422F9"/>
    <w:rsid w:val="00E431ED"/>
    <w:rsid w:val="00E4574A"/>
    <w:rsid w:val="00E50518"/>
    <w:rsid w:val="00E510B8"/>
    <w:rsid w:val="00E54C3A"/>
    <w:rsid w:val="00E55D90"/>
    <w:rsid w:val="00E57019"/>
    <w:rsid w:val="00E64FF5"/>
    <w:rsid w:val="00E85F1D"/>
    <w:rsid w:val="00E86312"/>
    <w:rsid w:val="00E907EC"/>
    <w:rsid w:val="00E934BC"/>
    <w:rsid w:val="00EA393F"/>
    <w:rsid w:val="00EA5421"/>
    <w:rsid w:val="00EB34FC"/>
    <w:rsid w:val="00EB5816"/>
    <w:rsid w:val="00EC1823"/>
    <w:rsid w:val="00ED0EA9"/>
    <w:rsid w:val="00EF77DF"/>
    <w:rsid w:val="00F07B1E"/>
    <w:rsid w:val="00F10508"/>
    <w:rsid w:val="00F11BEF"/>
    <w:rsid w:val="00F12358"/>
    <w:rsid w:val="00F258E7"/>
    <w:rsid w:val="00F307C7"/>
    <w:rsid w:val="00F31B84"/>
    <w:rsid w:val="00F57BA5"/>
    <w:rsid w:val="00F631EC"/>
    <w:rsid w:val="00F64C22"/>
    <w:rsid w:val="00F64FA7"/>
    <w:rsid w:val="00F74D19"/>
    <w:rsid w:val="00F80053"/>
    <w:rsid w:val="00F83C6B"/>
    <w:rsid w:val="00F8458C"/>
    <w:rsid w:val="00FA02C7"/>
    <w:rsid w:val="00FA21EA"/>
    <w:rsid w:val="00FA4186"/>
    <w:rsid w:val="00FA7895"/>
    <w:rsid w:val="00FC0531"/>
    <w:rsid w:val="00FC13F0"/>
    <w:rsid w:val="00FC6E8A"/>
    <w:rsid w:val="00FD0FB7"/>
    <w:rsid w:val="00FD6F8F"/>
    <w:rsid w:val="00FD7BCE"/>
    <w:rsid w:val="00FE79A2"/>
    <w:rsid w:val="00FF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0577A7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9C38F6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9C38F6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9C38F6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C38F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C38F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../clipboard/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22T18:04:21.1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0 283 2433 0 0,'2'-2'6079'0'0,"8"-7"-2411"0"0,20-20-3456 0 0,136-115-267 0 0,-157 134 83 0 0,0 0-1 0 0,0-1 0 0 0,-1 0 0 0 0,8-15 0 0 0,-14 21-9 0 0,-4 6-20 0 0,-4 8-80 0 0,-22 139-132 0 0,17-77 150 0 0,-9 35-26 0 0,13-68 49 0 0,4-20-32 0 0,-1 0-1 0 0,-5 19 1 0 0,7-32 49 0 0,0 0-1 0 0,-1-1 1 0 0,1 1 0 0 0,0 0-1 0 0,-2 0 1 0 0,1-1-1 0 0,0 0 1 0 0,0 1-1 0 0,-1-2 1 0 0,0 2 0 0 0,-8 4-1 0 0,12-8 25 0 0,-1-1 1 0 0,0 1-1 0 0,0-1 0 0 0,0 1 1 0 0,1-1-1 0 0,-2 1 1 0 0,1-1-1 0 0,0 1 0 0 0,1-1 1 0 0,-2 0-1 0 0,1 0 0 0 0,0 0 1 0 0,0 0-1 0 0,0 0 0 0 0,0 0 1 0 0,0 0-1 0 0,0 0 0 0 0,0 0 1 0 0,-1 0-1 0 0,2 0 0 0 0,-1 0 1 0 0,0 0-1 0 0,-1 0 0 0 0,2-1 1 0 0,-1 1-1 0 0,0-1 0 0 0,0 1 1 0 0,0-1-1 0 0,0 1 0 0 0,0-1 1 0 0,0 1-1 0 0,0-1 0 0 0,1 1 1 0 0,-1-1-1 0 0,0 0 0 0 0,0 0 1 0 0,-1-2 1 0 0,-1 1 0 0 0,2-1-1 0 0,-1 1 1 0 0,1 0 0 0 0,-1-1 0 0 0,-1-3 0 0 0,-1-8 1 0 0,3 11 19 0 0,1 0 0 0 0,1 0-1 0 0,-1 0 1 0 0,0-1-1 0 0,1 1 1 0 0,-1 1 0 0 0,1-1-1 0 0,0 0 1 0 0,1 0-1 0 0,-2 0 1 0 0,2 1 0 0 0,2-5-1 0 0,2-4 150 0 0,15-15-1 0 0,4-1 2 0 0,2 2-1 0 0,38-30 1 0 0,-47 40-215 0 0,109-85 1554 0 0,-19 23-1840 0 0,-106 76 283 0 0,-1 1 1 0 0,1-2 0 0 0,-1 2-1 0 0,1-2 1 0 0,-1 1 0 0 0,0 0 0 0 0,0-1-1 0 0,1 1 1 0 0,-1 0 0 0 0,-1-1-1 0 0,2 1 1 0 0,-1-1 0 0 0,0-2-1 0 0,-1 2-20 0 0,1 1 0 0 0,-1-1 0 0 0,0 2 0 0 0,0-2 0 0 0,0 1 0 0 0,0-1 0 0 0,-1 1 0 0 0,1-1 0 0 0,0 2 0 0 0,0-2 0 0 0,-1 1 0 0 0,1-1 0 0 0,-1 2 0 0 0,0-2 0 0 0,0 1 0 0 0,1 0 0 0 0,-3-3 0 0 0,2 3 37 0 0,1-1 1 0 0,-1 2 0 0 0,-1-2 0 0 0,1 1 0 0 0,0 0 0 0 0,0 0 0 0 0,-1 0 0 0 0,2-1-1 0 0,-2 2 1 0 0,0-1 0 0 0,1 0 0 0 0,-1 0 0 0 0,1 0 0 0 0,-1 0 0 0 0,0 1 0 0 0,1 0 0 0 0,-1-1-1 0 0,0 1 1 0 0,1-1 0 0 0,-1 1 0 0 0,1-1 0 0 0,-1 1 0 0 0,0 0 0 0 0,0 0 0 0 0,0 0-1 0 0,1 0 1 0 0,-1 1 0 0 0,0-1 0 0 0,0 1 0 0 0,1-1 0 0 0,-1 1 0 0 0,0-1 0 0 0,1 0 0 0 0,-1 1-1 0 0,1 0 1 0 0,-1 0 0 0 0,0 0 0 0 0,2 0 0 0 0,-2-1 0 0 0,0 2 0 0 0,2-1 0 0 0,-2 0-1 0 0,1 0 1 0 0,0 0 0 0 0,0 1 0 0 0,-2 0 0 0 0,-2 10 4 0 0,-1 1 0 0 0,1-1 0 0 0,1 0 0 0 0,0 1 0 0 0,-1 14 1 0 0,0-6 223 0 0,-1 3 276 0 0,-15 70 457 0 0,18-73-366 0 0,1 0 0 0 0,1 33 0 0 0,0-54-538 0 0,1 0 0 0 0,0 1 0 0 0,0 0-1 0 0,0-1 1 0 0,0 0 0 0 0,0 1-1 0 0,0 0 1 0 0,0-1 0 0 0,0 1 0 0 0,1-1-1 0 0,-1 0 1 0 0,0 1 0 0 0,0 0 0 0 0,1-1-1 0 0,-1 1 1 0 0,0-1 0 0 0,0 0 0 0 0,1 1-1 0 0,-1 0 1 0 0,0-1 0 0 0,0 0 0 0 0,1 0-1 0 0,0 1 1 0 0,0-1 27 0 0,0 0 0 0 0,-1 0 0 0 0,1-1 0 0 0,0 1 0 0 0,0 0 0 0 0,0 0 0 0 0,-1-1 0 0 0,1 1 0 0 0,0-1 0 0 0,0 1 0 0 0,0 0 0 0 0,-1-1 0 0 0,1 0 0 0 0,0 0 0 0 0,22-17 329 0 0,-8 7-340 0 0,0 0-1 0 0,0 0 1 0 0,23-11 0 0 0,12 2-280 0 0,-30 11 240 0 0,22-10 1 0 0,-38 16 40 0 0,1 1 0 0 0,-1-1 0 0 0,6-5 0 0 0,-18 14 185 0 0,-1 0 1 0 0,0-1-1 0 0,0 0 1 0 0,-11 4-1 0 0,-11 6 135 0 0,26-11-349 0 0,0-1 0 0 0,0 1-1 0 0,1-1 1 0 0,-1 2 0 0 0,1-2 0 0 0,0 2 0 0 0,0-1-1 0 0,1 0 1 0 0,-5 8 0 0 0,6-9-19 0 0,0 0 0 0 0,1 0 1 0 0,-1 0-1 0 0,1 0 0 0 0,0 0 1 0 0,-1 0-1 0 0,1 1 0 0 0,1-1 0 0 0,-1 0 1 0 0,1 0-1 0 0,0 1 0 0 0,0-1 1 0 0,0 0-1 0 0,0 1 0 0 0,0-1 0 0 0,3 6 1 0 0,-3-7-5 0 0,1-1 0 0 0,0 0 0 0 0,-1 0-1 0 0,0 0 1 0 0,1 0 0 0 0,0 0 0 0 0,0 0 0 0 0,0 1 0 0 0,0-2 0 0 0,0 1 0 0 0,0 0 0 0 0,0-1 0 0 0,0 1 0 0 0,0 0 0 0 0,1 0 0 0 0,-2-1 0 0 0,2 1 0 0 0,0 0 0 0 0,-2-1-1 0 0,2 1 1 0 0,0-1 0 0 0,-2 0 0 0 0,2 0 0 0 0,0 1 0 0 0,-2-1 0 0 0,2 0 0 0 0,0 0 0 0 0,-1 0 0 0 0,1 0 0 0 0,-1 0 0 0 0,0 0 0 0 0,1-1 0 0 0,2 1-1 0 0,-1-1-67 0 0,1 0 0 0 0,-1 0-1 0 0,0 0 1 0 0,1-1-1 0 0,0 1 1 0 0,-1 0 0 0 0,0-1-1 0 0,-1 1 1 0 0,2-2-1 0 0,-1 1 1 0 0,-1 0 0 0 0,4-2-1 0 0,1-5-300 0 0,0 0 0 0 0,-1 0 0 0 0,0-1 0 0 0,-2 0 0 0 0,1 1 0 0 0,0-1 0 0 0,-2-1 0 0 0,0 1 0 0 0,4-17 0 0 0,-7 10 412 0 0,-1 15-29 0 0,1 0 0 0 0,0 0 0 0 0,0 0 0 0 0,0 0 0 0 0,0 0 0 0 0,0 0 0 0 0,0 0 0 0 0,1 0 0 0 0,-1 0 0 0 0,1-3 0 0 0,-3 33 685 0 0,0-9-325 0 0,-1-2 0 0 0,2 1 0 0 0,1-1 0 0 0,3 20 0 0 0,-3-35-316 0 0,0-1 0 0 0,1 0 0 0 0,-1 1 0 0 0,0-1 0 0 0,0 0 0 0 0,1 1 0 0 0,0-1 0 0 0,-1 0 0 0 0,1 1 0 0 0,0-1 0 0 0,0 0 0 0 0,1 2 0 0 0,-1-3-31 0 0,-1 0-1 0 0,0 1 1 0 0,0-1 0 0 0,1 0-1 0 0,0 0 1 0 0,-1 0 0 0 0,1 0-1 0 0,-1 1 1 0 0,1-1 0 0 0,-1 0 0 0 0,0 0-1 0 0,1 0 1 0 0,0 0 0 0 0,-1 0-1 0 0,1 0 1 0 0,0 0 0 0 0,-1 0 0 0 0,0 0-1 0 0,1 0 1 0 0,-1 0 0 0 0,1 0-1 0 0,0 0 1 0 0,-1 0 0 0 0,1-1 0 0 0,-1 1-1 0 0,0 0 1 0 0,1 0 0 0 0,-1 0-1 0 0,1 0 1 0 0,-1-1 0 0 0,1 1 0 0 0,0 0-1 0 0,-1-1 1 0 0,0 1 0 0 0,0 0-1 0 0,0 0 1 0 0,1-2 0 0 0,90-84 119 0 0,-40 22-268 0 0,-48 63 131 0 0,-3 6 111 0 0,-4 7 14 0 0,3-8-101 0 0,-4 10 135 0 0,1 0 1 0 0,1 0 0 0 0,-2 17 0 0 0,4-31-151 0 0,-4 42-17 0 0,5-38 238 0 0,-2 1 1 0 0,1-2-1 0 0,0 2 0 0 0,-1-2 0 0 0,0 1 0 0 0,1 0 0 0 0,-2 0 0 0 0,-1 3 1 0 0,4-7-221 0 0,0 0 1 0 0,0-1-1 0 0,0 1 1 0 0,0 0-1 0 0,0 0 0 0 0,0 0 1 0 0,0 0-1 0 0,0 0 1 0 0,0 0-1 0 0,0 0 1 0 0,0 0-1 0 0,0 0 1 0 0,0 0-1 0 0,0 0 1 0 0,0 0-1 0 0,0 0 1 0 0,0 0-1 0 0,0 0 1 0 0,0 0-1 0 0,0 0 1 0 0,-1 0-1 0 0,1 0 1 0 0,0 0-1 0 0,0 0 1 0 0,0 0-1 0 0,0 0 1 0 0,0 0-1 0 0,0 0 1 0 0,0 0-1 0 0,0 0 1 0 0,0 0-1 0 0,0 0 1 0 0,0 0-1 0 0,0 0 1 0 0,0 0-1 0 0,0 0 0 0 0,0 0 1 0 0,0 0-1 0 0,0 0 1 0 0,-1 0-1 0 0,1 0 1 0 0,0 0-1 0 0,0 0 1 0 0,0 0-1 0 0,0 0 1 0 0,0 0-1 0 0,0 0 1 0 0,0 0-1 0 0,0 0 1 0 0,0 0-1 0 0,0 0 1 0 0,0 0-1 0 0,0 0 1 0 0,0 0-1 0 0,0 0 1 0 0,0 0-1 0 0,0 0 1 0 0,0 0-1 0 0,0 0 1 0 0,0 0-1 0 0,0 0 1 0 0,0 0-1 0 0,0 0 1 0 0,0 1-1 0 0,0-1 0 0 0,0-6 215 0 0,2-5-224 0 0,2 0-77 0 0,0 1-1 0 0,1-1 0 0 0,0 1 1 0 0,1 1-1 0 0,1-1 1 0 0,-1 0-1 0 0,1 1 0 0 0,1 1 1 0 0,0-1-1 0 0,14-11 1 0 0,-15 14 35 0 0,1 1 0 0 0,0 0 1 0 0,1-1-1 0 0,-1 1 0 0 0,1 2 1 0 0,0-2-1 0 0,17-3 0 0 0,-26 8 37 0 0,1-1 0 0 0,-1 1 0 0 0,1 0 0 0 0,0 0 0 0 0,-1 0 0 0 0,1 0 0 0 0,-1 0 0 0 0,0 0 0 0 0,1 0 0 0 0,0 0 1 0 0,-1 0-1 0 0,1 0 0 0 0,0 0 0 0 0,-1 0 0 0 0,0 1 0 0 0,0-1 0 0 0,1 0 0 0 0,0 0 0 0 0,-1 0 0 0 0,1 0 0 0 0,-1 0 0 0 0,1 1 0 0 0,-1-1 0 0 0,0 0 0 0 0,0 1 0 0 0,1-1 0 0 0,-1 1 0 0 0,1-1 0 0 0,-1 0 0 0 0,0 0 0 0 0,1 1 0 0 0,-1-1 0 0 0,0 1 0 0 0,1-1 0 0 0,-1 0 0 0 0,0 1 0 0 0,0-1 0 0 0,0 1 0 0 0,0 0 0 0 0,0-1 0 0 0,0 0 0 0 0,0 1 0 0 0,0-1 0 0 0,0 2 0 0 0,0 2 28 0 0,0 1 0 0 0,0-1 0 0 0,-1 10-1 0 0,-1 1 151 0 0,2-15-175 0 0,0 1 0 0 0,0-1 0 0 0,0 0 0 0 0,0 1 0 0 0,0-1 0 0 0,0 0 0 0 0,0 1 0 0 0,1-1 0 0 0,-1 0 0 0 0,0 0 0 0 0,0 0 0 0 0,0 0 0 0 0,0 1 0 0 0,1-1 0 0 0,-1 0 0 0 0,0 0 0 0 0,0 1 0 0 0,0-1 0 0 0,1 0 0 0 0,-1 0 0 0 0,0 1 0 0 0,0-1 0 0 0,0 0 0 0 0,0 0 0 0 0,0 0 0 0 0,1 0-1 0 0,-1 0 1 0 0,0 0 0 0 0,1 0 0 0 0,-1 0 0 0 0,1 0 0 0 0,8-1-41 0 0,10-9-86 0 0,-18 10 125 0 0,2-3-21 0 0,14-7-249 0 0,1-1 0 0 0,1 0-1 0 0,0 2 1 0 0,32-11 0 0 0,-40 16 71 0 0,1 0 1 0 0,-1 0-1 0 0,0-1 1 0 0,-1 0-1 0 0,1-1 1 0 0,-2-1-1 0 0,2 1 1 0 0,-2-1-1 0 0,0 0 1 0 0,0-1-1 0 0,13-14 1 0 0,-21 21 196 0 0,-1 1 1 0 0,1-1-1 0 0,-1 0 0 0 0,1 1 1 0 0,0 0-1 0 0,-1-1 1 0 0,1 0-1 0 0,-1 0 0 0 0,0 1 1 0 0,0 0-1 0 0,0-1 0 0 0,1 0 1 0 0,-1 1-1 0 0,0-1 1 0 0,1 0-1 0 0,-1 0 0 0 0,0 1 1 0 0,0-1-1 0 0,0 0 1 0 0,0 0-1 0 0,0 1 0 0 0,0-1 1 0 0,0 0-1 0 0,0 1 1 0 0,0 0-1 0 0,-1-1 0 0 0,1 0 1 0 0,0 0-1 0 0,-1 1 1 0 0,1-1-1 0 0,0 0 0 0 0,0 0 1 0 0,0 1-1 0 0,-1 0 1 0 0,1-1-1 0 0,-1 0 0 0 0,0 1 1 0 0,0-1-1 0 0,-6-9 38 0 0,6 10 0 0 0,1-2-1 0 0,0 1 1 0 0,0 1-1 0 0,-1-1 0 0 0,1 0 1 0 0,-1 1-1 0 0,0-1 1 0 0,0 0-1 0 0,1 0 1 0 0,0 1-1 0 0,-1-1 0 0 0,0 1 1 0 0,0-1-1 0 0,0 0 1 0 0,1 1-1 0 0,-1 0 1 0 0,0-1-1 0 0,0 1 0 0 0,0-1 1 0 0,0 1-1 0 0,0 0 1 0 0,0 0-1 0 0,0 0 1 0 0,1-1-1 0 0,-2 1 0 0 0,1 0 1 0 0,0 0-1 0 0,1 0 1 0 0,-1 0-1 0 0,-1 0 1 0 0,1 0-1 0 0,1 0 0 0 0,-1 1 1 0 0,0-1-1 0 0,-1 0 1 0 0,0 0-1 0 0,-1 2 51 0 0,-1 0 1 0 0,0-1-1 0 0,1 2 1 0 0,-1-2-1 0 0,0 1 1 0 0,1 1-1 0 0,1-1 0 0 0,-2 0 1 0 0,1 1-1 0 0,1 0 1 0 0,-1 0-1 0 0,-3 5 0 0 0,-4 5 165 0 0,-10 22 0 0 0,19-33-237 0 0,-22 41 933 0 0,-26 69 0 0 0,44-99-612 0 0,-1 2 267 0 0,1 0 0 0 0,-3 18-1 0 0,8-33-596 0 0,0 0-1 0 0,0 0 0 0 0,0 0 0 0 0,0 0 0 0 0,0 0 1 0 0,0 0-1 0 0,0 1 0 0 0,0-1 0 0 0,0 0 1 0 0,0 0-1 0 0,0 0 0 0 0,0 0 0 0 0,0 0 1 0 0,0 0-1 0 0,0 0 0 0 0,0 0 0 0 0,0 0 0 0 0,0 0 1 0 0,0 0-1 0 0,0 0 0 0 0,0 0 0 0 0,0 0 1 0 0,0 0-1 0 0,0 0 0 0 0,0 0 0 0 0,0 0 1 0 0,0 0-1 0 0,0 0 0 0 0,0 0 0 0 0,0 0 0 0 0,0 0 1 0 0,0 0-1 0 0,0 0 0 0 0,0 0 0 0 0,0 0 1 0 0,0 0-1 0 0,0 0 0 0 0,0 0 0 0 0,0 0 1 0 0,0 0-1 0 0,1 0 0 0 0,-1 0 0 0 0,0 0 0 0 0,0 0 1 0 0,0 0-1 0 0,0 0 0 0 0,0 0 0 0 0,0 0 1 0 0,0 0-1 0 0,0 0 0 0 0,0 0 0 0 0,0 0 1 0 0,0 0-1 0 0,0 0 0 0 0,0 0 0 0 0,0 0 1 0 0,0 0-1 0 0,1 0 0 0 0,-1 0 0 0 0,0 0 0 0 0,0 0 1 0 0,0 0-1 0 0,5-3 78 0 0,4-4-4 0 0,22-20-1083 0 0,2 0 0 0 0,53-32 0 0 0,-70 52-22 0 0,-12 5 873 0 0,-1 1 0 0 0,0-1 0 0 0,0 0 0 0 0,4-3 0 0 0,-10 8 638 0 0,-1 1-1 0 0,1 0 0 0 0,0-1 1 0 0,-4 9-1 0 0,5-10-427 0 0,1 0-1 0 0,0 1 1 0 0,0-1-1 0 0,0 0 1 0 0,0 0-1 0 0,0 1 1 0 0,1-1-1 0 0,0 0 1 0 0,0 1 0 0 0,0-1-1 0 0,0 5 1 0 0,0-6-53 0 0,0-1 0 0 0,0 0 1 0 0,0 0-1 0 0,0 0 0 0 0,0 0 1 0 0,0 0-1 0 0,0 1 0 0 0,0-1 1 0 0,0 0-1 0 0,0 0 0 0 0,0 1 1 0 0,0-1-1 0 0,0 0 0 0 0,0 0 1 0 0,0 1-1 0 0,1-1 0 0 0,-1 0 1 0 0,0 0-1 0 0,0 0 0 0 0,0 0 1 0 0,1 0-1 0 0,-1 0 0 0 0,0 0 1 0 0,0 0-1 0 0,1 0 0 0 0,-1 0 1 0 0,0 1-1 0 0,0-1 1 0 0,1 0-1 0 0,-1 0 0 0 0,0 0 1 0 0,0 0-1 0 0,0 0 0 0 0,10-2 12 0 0,6-8-178 0 0,15-17-604 0 0,-17 14 831 0 0,-20 28 288 0 0,6-13-266 0 0,-1 0 0 0 0,-1 1 0 0 0,1-1-1 0 0,0 1 1 0 0,1-1 0 0 0,0 1 0 0 0,0-1 0 0 0,-1 0-1 0 0,1 1 1 0 0,0-1 0 0 0,1 5 0 0 0,-1-6-100 0 0,0 1 0 0 0,0-2 1 0 0,0 1-1 0 0,1 0 0 0 0,-1 0 0 0 0,1-1 0 0 0,-1 1 1 0 0,1 0-1 0 0,0-1 0 0 0,0 1 0 0 0,-1 0 1 0 0,0 0-1 0 0,1-1 0 0 0,0 1 0 0 0,0-1 1 0 0,0 1-1 0 0,-1 0 0 0 0,1-1 0 0 0,0 0 0 0 0,0 1 1 0 0,0-1-1 0 0,-1 1 0 0 0,2-1 0 0 0,-1 0 1 0 0,0 0-1 0 0,-1 0 0 0 0,1 0 0 0 0,0 0 1 0 0,1 0-1 0 0,-2 0 0 0 0,1 0 0 0 0,0 0 0 0 0,1 0 1 0 0,-2 0-1 0 0,1 0 0 0 0,2 0 0 0 0,1-1-189 0 0,0 0 0 0 0,-1 1-1 0 0,1-2 1 0 0,0 1-1 0 0,0-1 1 0 0,-1 1 0 0 0,6-4-1 0 0,24-16-322 0 0,-9 5 376 0 0,-9 7-82 0 0,-10 5 98 0 0,-1 1 1 0 0,1 0-1 0 0,0 0 1 0 0,0 1-1 0 0,6-2 1 0 0,-10 4 150 0 0,-1 0 1 0 0,1 0 0 0 0,-1 1 0 0 0,1-1 0 0 0,-1 0-1 0 0,0 0 1 0 0,1 0 0 0 0,-1 0 0 0 0,0 1 0 0 0,0-1-1 0 0,0 1 1 0 0,0-1 0 0 0,1 1 0 0 0,-1-1-1 0 0,0 0 1 0 0,0 0 0 0 0,1 1 0 0 0,-1-1 0 0 0,0 1-1 0 0,0-1 1 0 0,0 0 0 0 0,0 0 0 0 0,0 1 0 0 0,0-1-1 0 0,0 1 1 0 0,0-1 0 0 0,0 1 0 0 0,2 12 524 0 0,-4-4-201 0 0,0 1 1 0 0,-1-2-1 0 0,0 1 1 0 0,0 0-1 0 0,-1 0 0 0 0,0-1 1 0 0,-8 12-1 0 0,4-7 1040 0 0,-10 23 0 0 0,18-36-1377 0 0,0 0-1 0 0,0 0 1 0 0,0 0-1 0 0,0 1 1 0 0,0-1-1 0 0,0 0 1 0 0,0 0-1 0 0,0 0 1 0 0,0 0-1 0 0,-1 0 1 0 0,1 0 0 0 0,0 0-1 0 0,0 1 1 0 0,0-1-1 0 0,0 0 1 0 0,0 0-1 0 0,0 0 1 0 0,0 0-1 0 0,0 0 1 0 0,0 1-1 0 0,0-1 1 0 0,0 0-1 0 0,0 0 1 0 0,0 0 0 0 0,0 0-1 0 0,0 0 1 0 0,0 0-1 0 0,0 0 1 0 0,0 0-1 0 0,0 0 1 0 0,1 0-1 0 0,-1 0 1 0 0,0 0-1 0 0,0 0 1 0 0,0 0 0 0 0,0 1-1 0 0,0-1 1 0 0,0 0-1 0 0,0 0 1 0 0,0 0-1 0 0,0 0 1 0 0,0 0-1 0 0,1 0 1 0 0,-1 0-1 0 0,0 0 1 0 0,0 0-1 0 0,0 0 1 0 0,0 0 0 0 0,0 1-1 0 0,0-1 1 0 0,1 0-1 0 0,5-4 96 0 0,8-6-158 0 0,-1-4-354 0 0,3-2-508 0 0,0 1 1 0 0,1 0-1 0 0,36-23 1 0 0,-41 30 952 0 0,-3 3 57 0 0,1 0 0 0 0,-2-1-1 0 0,2 1 1 0 0,0 1 0 0 0,0 0-1 0 0,17-4 1 0 0,-27 8-34 0 0,1-1 0 0 0,-1 1-1 0 0,1 0 1 0 0,0 0 0 0 0,0 0 0 0 0,-1 0 0 0 0,0 0-1 0 0,1 0 1 0 0,-1 0 0 0 0,1 0 0 0 0,0 1 0 0 0,0-1-1 0 0,-1 0 1 0 0,0 0 0 0 0,1 0 0 0 0,-1 0-1 0 0,1 0 1 0 0,-1 0 0 0 0,1 1 0 0 0,0-1 0 0 0,-1 1-1 0 0,0-1 1 0 0,0 1 0 0 0,1-1 0 0 0,-1 0 0 0 0,1 1-1 0 0,0 0-8 0 0,0 0-1 0 0,-1 1 0 0 0,1-2 0 0 0,-1 2 1 0 0,1-1-1 0 0,-1 1 0 0 0,1-2 0 0 0,-1 2 0 0 0,0-1 1 0 0,1 2-1 0 0,-1 4 141 0 0,0-1 0 0 0,-1 1-1 0 0,-2 7 1 0 0,3-14-156 0 0,-12 51 1006 0 0,8-38-1379 0 0,0-1 0 0 0,1 0 0 0 0,1 2-1 0 0,0-2 1 0 0,0 21 0 0 0,2-33 208 0 0,0 0-1 0 0,0 0 1 0 0,0 0-1 0 0,0 0 1 0 0,0 0-1 0 0,0 0 1 0 0,0 0-1 0 0,0 0 1 0 0,0 0 0 0 0,0 0-1 0 0,0 1 1 0 0,0-1-1 0 0,0 0 1 0 0,0 0-1 0 0,0 0 1 0 0,0 0-1 0 0,0 0 1 0 0,0 1 0 0 0,9-4-7662 0 0,-1-9 1277 0 0,-4-3 1823 0 0,0 7 2635 0 0</inkml:trace>
  <inkml:trace contextRef="#ctx0" brushRef="#br0" timeOffset="357.41">1323 178 10050 0 0,'-1'0'260'0'0,"1"0"1"0"0,-1 0-1 0 0,1 0 0 0 0,0 0 0 0 0,0-1 0 0 0,-1 1 1 0 0,1 0-1 0 0,0-1 0 0 0,-1 1 0 0 0,1 0 0 0 0,0 0 1 0 0,-1-1-1 0 0,1 1 0 0 0,0-1 0 0 0,-1 1 0 0 0,1-1 1 0 0,0 1-1 0 0,0 0 0 0 0,0-1 0 0 0,0 1 0 0 0,0-1 1 0 0,0 1-1 0 0,0-1 0 0 0,0 1 0 0 0,0 0 0 0 0,0-1 1 0 0,0 1-1 0 0,0-1 0 0 0,1-1-165 0 0,0 1 0 0 0,0 0 0 0 0,0-1 0 0 0,0 2 0 0 0,0-2 0 0 0,0 2 0 0 0,2-3 0 0 0,-2 2-118 0 0,5-3-412 0 0,0-1-1 0 0,0 1 1 0 0,1 0-1 0 0,9-5 1 0 0,14-3-10331 0 0,-23 9 5384 0 0</inkml:trace>
  <inkml:trace contextRef="#ctx0" brushRef="#br0" timeOffset="2024.25">305 21 2096 0 0,'-1'0'558'0'0,"0"-2"-1"0"0,0 1 0 0 0,1 1 0 0 0,-1-1 0 0 0,0 0 0 0 0,0 0 0 0 0,0 0 0 0 0,1 0 0 0 0,-1 0 0 0 0,1-1 0 0 0,-2-3-34 0 0,2 5-495 0 0,-1 0 0 0 0,1 0 0 0 0,-1-1 0 0 0,1 1 1 0 0,0-1-1 0 0,0 1 0 0 0,-1 0 0 0 0,1-1 0 0 0,-1 1 0 0 0,1 0 0 0 0,-1 0 0 0 0,0 0 0 0 0,1 0 0 0 0,0-1 0 0 0,-1 1 0 0 0,1 0 0 0 0,-1 0 0 0 0,0 0 1 0 0,1 0-1 0 0,-1 0 0 0 0,1 0 0 0 0,0 0 0 0 0,-1 0 0 0 0,0 0 0 0 0,1 0 0 0 0,-1 0 0 0 0,0 0 0 0 0,1 0 0 0 0,0 0 0 0 0,0 1 0 0 0,-1-1 0 0 0,-1 0 0 0 0,-18 8 164 0 0,17-7-140 0 0,-11 6 6 0 0,0 0 0 0 0,1 0 0 0 0,-1 1 0 0 0,2 1 0 0 0,0 0 0 0 0,0 1 0 0 0,1 0 0 0 0,0 0 0 0 0,-16 22 0 0 0,21-25 28 0 0,-12 16 754 0 0,17-21-799 0 0,0-2-1 0 0,1 2 0 0 0,-1-2 1 0 0,0 2-1 0 0,1-1 0 0 0,0 0 1 0 0,0 0-1 0 0,-1 0 0 0 0,1 1 1 0 0,0-2-1 0 0,0 2 0 0 0,0-1 0 0 0,-1 0 1 0 0,2 1-1 0 0,-1-1 0 0 0,0 0 1 0 0,0 0-1 0 0,1 2 0 0 0,-1-1-33 0 0,1-2 0 0 0,0 2 0 0 0,0-2 0 0 0,0 1 0 0 0,-1 0 0 0 0,1 0 0 0 0,1 0 0 0 0,-1 0 0 0 0,-1 0 0 0 0,2-1 0 0 0,-1 0 0 0 0,0 1 0 0 0,0 0 0 0 0,1-1 0 0 0,-1 0 0 0 0,0 1 0 0 0,0-1 0 0 0,1 1 0 0 0,-2-1 0 0 0,2 0 0 0 0,0 0 0 0 0,-2 0-1 0 0,2 1 1 0 0,0-1 0 0 0,-2-1 0 0 0,2 1 0 0 0,1 0 0 0 0,5-2 27 0 0,0 1-1 0 0,0 0 1 0 0,10-5 0 0 0,-10 4-25 0 0,51-16 60 0 0,74-34 1 0 0,-129 50-87 0 0,20-6-35 0 0,-23 7 56 0 0,1 0-1 0 0,-1 1 1 0 0,0-1-1 0 0,1 1 1 0 0,0 0-1 0 0,-1 0 0 0 0,0 0 1 0 0,1 0-1 0 0,-1 0 1 0 0,1 0-1 0 0,-1 0 1 0 0,1 0-1 0 0,2 0 1 0 0,-4 1 16 0 0,0-1 0 0 0,1 0 0 0 0,-1 0-1 0 0,0 1 1 0 0,0-1 0 0 0,0 0 0 0 0,0 1 0 0 0,1-1 0 0 0,-1 0 0 0 0,0 0 0 0 0,0 0 0 0 0,0 0 0 0 0,0 0 0 0 0,0 1 0 0 0,0-1 0 0 0,0 0 0 0 0,0 0 0 0 0,0 1-1 0 0,0-1 1 0 0,0 0 0 0 0,0 0 0 0 0,0 0 0 0 0,0 0 0 0 0,0 1 0 0 0,0-1 0 0 0,0 0 0 0 0,-1 0 0 0 0,1 1 0 0 0,0-1 0 0 0,0 0 0 0 0,0 0 0 0 0,0 1 0 0 0,-1-1 0 0 0,1 0-1 0 0,0 0 1 0 0,0 0 0 0 0,0 0 0 0 0,-1 0 0 0 0,1 0 0 0 0,0 1 0 0 0,-10 9 658 0 0,7-9-540 0 0,-12 12 819 0 0,-24 16 0 0 0,-3 2-401 0 0,17-10-357 0 0,-2-2-1 0 0,-47 29 0 0 0,73-48-199 0 0,1 0 1 0 0,0 0-1 0 0,0 1 0 0 0,0-1 0 0 0,-1 0 1 0 0,1 0-1 0 0,-1 1 0 0 0,1-1 1 0 0,-1 0-1 0 0,1 0 0 0 0,-1 0 0 0 0,1 0 1 0 0,0 0-1 0 0,0 0 0 0 0,0 1 0 0 0,-1-1 1 0 0,1 0-1 0 0,-1 0 0 0 0,1 0 1 0 0,-1 0-1 0 0,0-1 0 0 0,2-4-17 0 0,10-10-81 0 0,0 3-22 0 0,1 0 0 0 0,0 1 1 0 0,1 0-1 0 0,0 1 0 0 0,18-11 1 0 0,-22 15 5 0 0,2 1 1 0 0,-1-1 0 0 0,1 2 0 0 0,0 0 0 0 0,-1-1 0 0 0,2 2 0 0 0,0 1 0 0 0,18-4 0 0 0,-29 6 85 0 0,1 0 1 0 0,-1-1 0 0 0,0 1 0 0 0,1 0 0 0 0,-1 0-1 0 0,0 0 1 0 0,1 0 0 0 0,-1 1 0 0 0,0-1 0 0 0,1 0-1 0 0,-1 0 1 0 0,0 0 0 0 0,1 1 0 0 0,-2 0 0 0 0,2-1-1 0 0,-1 1 1 0 0,0-1 0 0 0,0 1 0 0 0,0 0 0 0 0,1 0-1 0 0,-2-1 1 0 0,3 3 0 0 0,-2-2 23 0 0,-1 0-1 0 0,1 1 1 0 0,0-1 0 0 0,0 1-1 0 0,0-1 1 0 0,-1 1 0 0 0,0 0 0 0 0,0-1-1 0 0,0 1 1 0 0,1-1 0 0 0,-1 1-1 0 0,0 0 1 0 0,0-1 0 0 0,0 1-1 0 0,-1-1 1 0 0,1 1 0 0 0,0 1-1 0 0,-4 7-106 0 0,1 0-1 0 0,0-1 0 0 0,-1 1 0 0 0,-10 16 0 0 0,-28 34-161 0 0,35-50 254 0 0,-67 83 867 0 0,-91 88 1 0 0,154-169-537 0 0,-1-1 1 0 0,0 0-1 0 0,-1 0 1 0 0,-22 13-1 0 0,47-40-345 0 0,35-26 599 0 0,1 2 1 0 0,1 1-1 0 0,4 2 0 0 0,0 3 1 0 0,83-40-1 0 0,-34 28 640 0 0,1 4-1 0 0,3 4 0 0 0,151-35 0 0 0,38 22-1386 0 0,-76 30 562 0 0,-153 18-2323 0 0,87 7 0 0 0,-147-4 1192 0 0,24 4-5610 0 0,-12 1-2738 0 0</inkml:trace>
  <inkml:trace contextRef="#ctx0" brushRef="#br0" timeOffset="2923.94">1971 73 7906 0 0,'-18'-1'10513'0'0,"10"4"-8499"0"0,7-3-2106 0 0,1 1-1 0 0,-1-1 0 0 0,1 0 0 0 0,-1 1 0 0 0,1-1 0 0 0,-1 0 0 0 0,1 0 0 0 0,0 0 1 0 0,0 1-1 0 0,0-1 0 0 0,0 1 0 0 0,-1 0 0 0 0,1-1 0 0 0,0 0 0 0 0,0 0 1 0 0,-1 1-1 0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7262e59-1b56-4f5a-a412-6f07181f48ee}" enabled="0" method="" siteId="{a7262e59-1b56-4f5a-a412-6f07181f48e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496</Words>
  <Characters>3125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8</cp:revision>
  <dcterms:created xsi:type="dcterms:W3CDTF">2025-11-10T02:06:00Z</dcterms:created>
  <dcterms:modified xsi:type="dcterms:W3CDTF">2025-11-20T07:25:00Z</dcterms:modified>
</cp:coreProperties>
</file>