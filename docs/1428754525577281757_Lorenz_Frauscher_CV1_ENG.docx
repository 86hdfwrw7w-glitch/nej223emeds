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5812"/>
        <w:gridCol w:w="20"/>
        <w:gridCol w:w="122"/>
        <w:gridCol w:w="2407"/>
      </w:tblGrid>
      <w:tr w:rsidR="00582C25" w:rsidRPr="00C16272" w14:paraId="5DF08F91" w14:textId="77777777" w:rsidTr="00B9612A">
        <w:trPr>
          <w:trHeight w:val="227"/>
        </w:trPr>
        <w:tc>
          <w:tcPr>
            <w:tcW w:w="9495" w:type="dxa"/>
            <w:gridSpan w:val="5"/>
          </w:tcPr>
          <w:p w14:paraId="32CE69A0" w14:textId="77777777" w:rsidR="007F49D3" w:rsidRPr="00583982" w:rsidRDefault="00A434F9" w:rsidP="007F49D3">
            <w:pPr>
              <w:spacing w:line="276" w:lineRule="auto"/>
              <w:jc w:val="center"/>
              <w:rPr>
                <w:rFonts w:ascii="Georgia" w:hAnsi="Georgia"/>
              </w:rPr>
            </w:pPr>
            <w:r w:rsidRPr="00695112">
              <w:rPr>
                <w:rFonts w:ascii="Georgia" w:hAnsi="Georgia"/>
                <w:b/>
                <w:smallCaps/>
                <w:sz w:val="56"/>
                <w:szCs w:val="40"/>
              </w:rPr>
              <w:t>Lorenz Frauscher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7F49D3">
              <w:rPr>
                <w:rFonts w:ascii="Georgia" w:hAnsi="Georgia"/>
                <w:sz w:val="20"/>
              </w:rPr>
              <w:t>Wollzeile 32</w:t>
            </w:r>
            <w:r w:rsidR="007F49D3" w:rsidRPr="00583982">
              <w:rPr>
                <w:rFonts w:ascii="Georgia" w:hAnsi="Georgia"/>
                <w:sz w:val="20"/>
              </w:rPr>
              <w:t>, 10</w:t>
            </w:r>
            <w:r w:rsidR="007F49D3">
              <w:rPr>
                <w:rFonts w:ascii="Georgia" w:hAnsi="Georgia"/>
                <w:sz w:val="20"/>
              </w:rPr>
              <w:t>10</w:t>
            </w:r>
            <w:r w:rsidR="007F49D3" w:rsidRPr="00583982">
              <w:rPr>
                <w:rFonts w:ascii="Georgia" w:hAnsi="Georgia"/>
                <w:sz w:val="20"/>
              </w:rPr>
              <w:t xml:space="preserve"> Vienna</w:t>
            </w:r>
          </w:p>
          <w:p w14:paraId="722A5AF6" w14:textId="33B6E39C" w:rsidR="008050E4" w:rsidRPr="00C16272" w:rsidRDefault="007F49D3" w:rsidP="007F49D3">
            <w:pPr>
              <w:spacing w:line="276" w:lineRule="auto"/>
              <w:jc w:val="center"/>
              <w:rPr>
                <w:rFonts w:ascii="Georgia" w:hAnsi="Georgia"/>
              </w:rPr>
            </w:pPr>
            <w:r w:rsidRPr="00583982">
              <w:rPr>
                <w:rFonts w:ascii="Georgia" w:hAnsi="Georgia" w:cs="Georgia"/>
                <w:color w:val="000000"/>
                <w:sz w:val="20"/>
              </w:rPr>
              <w:t>+43 6605431703 | h12113663@wu.ac.at | 17.07.2002 in Salzburg</w:t>
            </w:r>
          </w:p>
        </w:tc>
      </w:tr>
      <w:tr w:rsidR="00582C25" w:rsidRPr="009D7C49" w14:paraId="0FCADE56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5096D05" w:rsidR="002508C2" w:rsidRPr="00A40D58" w:rsidRDefault="007F49D3" w:rsidP="007F49D3">
            <w:pPr>
              <w:spacing w:before="120"/>
              <w:jc w:val="center"/>
              <w:rPr>
                <w:rFonts w:ascii="Georgia" w:hAnsi="Georgia"/>
                <w:sz w:val="28"/>
                <w:szCs w:val="32"/>
              </w:rPr>
            </w:pPr>
            <w:r w:rsidRPr="00B723AB">
              <w:rPr>
                <w:rFonts w:ascii="Georgia" w:hAnsi="Georgia"/>
                <w:b/>
                <w:smallCaps/>
                <w:sz w:val="28"/>
                <w:szCs w:val="32"/>
              </w:rPr>
              <w:t>Educatio</w:t>
            </w:r>
            <w:r>
              <w:rPr>
                <w:rFonts w:ascii="Georgia" w:hAnsi="Georgia"/>
                <w:b/>
                <w:smallCaps/>
                <w:sz w:val="28"/>
                <w:szCs w:val="32"/>
              </w:rPr>
              <w:t>n</w:t>
            </w:r>
          </w:p>
        </w:tc>
      </w:tr>
      <w:tr w:rsidR="00582C25" w:rsidRPr="009D7C49" w14:paraId="7D1DEBF7" w14:textId="77777777" w:rsidTr="00A40D58">
        <w:trPr>
          <w:trHeight w:val="397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3FDF9733" w:rsidR="00D1492F" w:rsidRPr="007F49D3" w:rsidRDefault="007F49D3" w:rsidP="00A40D58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GB"/>
              </w:rPr>
            </w:pPr>
            <w:r w:rsidRPr="00B723AB">
              <w:rPr>
                <w:b/>
                <w:sz w:val="23"/>
                <w:szCs w:val="23"/>
                <w:lang w:val="en-GB"/>
              </w:rPr>
              <w:t>Vienna University of Economics and Business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AFED62A" w:rsidR="00D1492F" w:rsidRPr="008050E4" w:rsidRDefault="007F49D3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83982">
              <w:rPr>
                <w:rFonts w:ascii="Georgia" w:hAnsi="Georgia"/>
                <w:i/>
                <w:smallCaps/>
                <w:sz w:val="23"/>
                <w:szCs w:val="23"/>
              </w:rPr>
              <w:t>Vienna</w:t>
            </w:r>
          </w:p>
        </w:tc>
      </w:tr>
      <w:tr w:rsidR="00C10D97" w:rsidRPr="00D1492F" w14:paraId="001B5D8E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0E5C17D4" w14:textId="7BF187BE" w:rsidR="00C10D97" w:rsidRPr="00ED74E3" w:rsidRDefault="00C10D97" w:rsidP="00C10D97">
            <w:pPr>
              <w:rPr>
                <w:rFonts w:ascii="Georgia" w:hAnsi="Georgia"/>
                <w:sz w:val="20"/>
                <w:szCs w:val="20"/>
              </w:rPr>
            </w:pPr>
            <w:proofErr w:type="spellStart"/>
            <w:r>
              <w:rPr>
                <w:rFonts w:ascii="Georgia" w:hAnsi="Georgia"/>
                <w:sz w:val="20"/>
                <w:szCs w:val="20"/>
              </w:rPr>
              <w:t>MSc</w:t>
            </w:r>
            <w:proofErr w:type="spellEnd"/>
            <w:r>
              <w:rPr>
                <w:rFonts w:ascii="Georgia" w:hAnsi="Georgia"/>
                <w:sz w:val="20"/>
                <w:szCs w:val="20"/>
              </w:rPr>
              <w:t>. in Management</w:t>
            </w:r>
          </w:p>
        </w:tc>
        <w:tc>
          <w:tcPr>
            <w:tcW w:w="2549" w:type="dxa"/>
            <w:gridSpan w:val="3"/>
          </w:tcPr>
          <w:p w14:paraId="7E0AD1B1" w14:textId="0219B42B" w:rsidR="00C10D97" w:rsidRPr="00ED74E3" w:rsidRDefault="00C10D97" w:rsidP="00C10D97">
            <w:pPr>
              <w:tabs>
                <w:tab w:val="left" w:pos="1785"/>
              </w:tabs>
              <w:jc w:val="right"/>
              <w:rPr>
                <w:rFonts w:ascii="Georgia" w:hAnsi="Georgia"/>
                <w:sz w:val="20"/>
                <w:szCs w:val="20"/>
              </w:rPr>
            </w:pPr>
            <w:r>
              <w:rPr>
                <w:rFonts w:ascii="Georgia" w:hAnsi="Georgia"/>
                <w:sz w:val="20"/>
                <w:szCs w:val="20"/>
              </w:rPr>
              <w:t>10</w:t>
            </w:r>
            <w:r w:rsidRPr="00ED74E3">
              <w:rPr>
                <w:rFonts w:ascii="Georgia" w:hAnsi="Georgia"/>
                <w:sz w:val="20"/>
                <w:szCs w:val="20"/>
              </w:rPr>
              <w:t>/202</w:t>
            </w:r>
            <w:r>
              <w:rPr>
                <w:rFonts w:ascii="Georgia" w:hAnsi="Georgia"/>
                <w:sz w:val="20"/>
                <w:szCs w:val="20"/>
              </w:rPr>
              <w:t>5</w:t>
            </w:r>
            <w:r w:rsidRPr="00ED74E3">
              <w:rPr>
                <w:rFonts w:ascii="Georgia" w:hAnsi="Georgia"/>
                <w:sz w:val="20"/>
                <w:szCs w:val="20"/>
              </w:rPr>
              <w:t xml:space="preserve"> – </w:t>
            </w:r>
            <w:r>
              <w:rPr>
                <w:rFonts w:ascii="Georgia" w:hAnsi="Georgia"/>
                <w:sz w:val="20"/>
                <w:szCs w:val="20"/>
              </w:rPr>
              <w:t>06/2027</w:t>
            </w:r>
          </w:p>
        </w:tc>
      </w:tr>
      <w:tr w:rsidR="00C10D97" w:rsidRPr="00D1492F" w14:paraId="61E5D482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7D28EBC1" w14:textId="77777777" w:rsidR="007F49D3" w:rsidRPr="00583982" w:rsidRDefault="007F49D3" w:rsidP="007F49D3">
            <w:pPr>
              <w:rPr>
                <w:rFonts w:ascii="Georgia" w:hAnsi="Georgia"/>
                <w:sz w:val="20"/>
                <w:szCs w:val="20"/>
                <w:lang w:val="en-GB"/>
              </w:rPr>
            </w:pPr>
            <w:r w:rsidRPr="00583982">
              <w:rPr>
                <w:rFonts w:ascii="Georgia" w:hAnsi="Georgia"/>
                <w:sz w:val="20"/>
                <w:szCs w:val="20"/>
                <w:lang w:val="en-GB"/>
              </w:rPr>
              <w:t xml:space="preserve">B.Sc. in Business, Economics and Social Sciences </w:t>
            </w:r>
          </w:p>
          <w:p w14:paraId="11CB9A0F" w14:textId="25E94DA4" w:rsidR="00C10D97" w:rsidRPr="007F49D3" w:rsidRDefault="007F49D3" w:rsidP="007F49D3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sz w:val="20"/>
                <w:szCs w:val="20"/>
                <w:lang w:val="en-GB"/>
              </w:rPr>
            </w:pPr>
            <w:r w:rsidRPr="007F49D3">
              <w:rPr>
                <w:rFonts w:ascii="Georgia" w:hAnsi="Georgia"/>
                <w:i/>
                <w:iCs/>
                <w:sz w:val="20"/>
                <w:szCs w:val="20"/>
                <w:lang w:val="en-GB"/>
              </w:rPr>
              <w:t>Final GPA: 1.7 (1.0–5.0 with 1.0 being best)</w:t>
            </w:r>
          </w:p>
        </w:tc>
        <w:tc>
          <w:tcPr>
            <w:tcW w:w="2549" w:type="dxa"/>
            <w:gridSpan w:val="3"/>
          </w:tcPr>
          <w:p w14:paraId="419A9228" w14:textId="484EAB2D" w:rsidR="00C10D97" w:rsidRPr="00ED74E3" w:rsidRDefault="00C10D97" w:rsidP="00C10D97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ED74E3">
              <w:rPr>
                <w:rFonts w:ascii="Georgia" w:hAnsi="Georgia"/>
                <w:sz w:val="20"/>
                <w:szCs w:val="20"/>
              </w:rPr>
              <w:t xml:space="preserve">09/2021 – </w:t>
            </w:r>
            <w:r>
              <w:rPr>
                <w:rFonts w:ascii="Georgia" w:hAnsi="Georgia"/>
                <w:sz w:val="20"/>
                <w:szCs w:val="20"/>
              </w:rPr>
              <w:t>06/2025</w:t>
            </w:r>
          </w:p>
        </w:tc>
      </w:tr>
      <w:tr w:rsidR="00C10D97" w:rsidRPr="00D90950" w14:paraId="7EABE9F1" w14:textId="77777777" w:rsidTr="00B9612A">
        <w:trPr>
          <w:trHeight w:val="680"/>
        </w:trPr>
        <w:tc>
          <w:tcPr>
            <w:tcW w:w="9495" w:type="dxa"/>
            <w:gridSpan w:val="5"/>
          </w:tcPr>
          <w:p w14:paraId="015CC027" w14:textId="44186135" w:rsidR="00C10D97" w:rsidRDefault="00C10D97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</w:pPr>
            <w:proofErr w:type="spellStart"/>
            <w:r w:rsidRPr="00ED74E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Spe</w:t>
            </w:r>
            <w:r w:rsidR="007F49D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cializations</w:t>
            </w:r>
            <w:proofErr w:type="spellEnd"/>
            <w:r w:rsidRPr="00ED74E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: Entrepreneurship &amp; Innovation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; Finance</w:t>
            </w:r>
          </w:p>
          <w:p w14:paraId="16360D3C" w14:textId="657A7E51" w:rsidR="00C10D97" w:rsidRPr="00A40D58" w:rsidRDefault="00C10D97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Consulting P</w:t>
            </w:r>
            <w:r w:rsidR="007F49D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rojects</w:t>
            </w: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7F49D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for</w:t>
            </w: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 Varta &amp;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PSA</w:t>
            </w: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Pr="00A40D58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Payment Services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Austria)</w:t>
            </w:r>
          </w:p>
          <w:p w14:paraId="473A2868" w14:textId="063614E6" w:rsidR="00C10D97" w:rsidRPr="007F49D3" w:rsidRDefault="007F49D3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Selected Courses</w:t>
            </w:r>
            <w:r w:rsidR="00C10D97" w:rsidRPr="007F49D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: Private Equity &amp; Venture Capital; Corporate Finance 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together with</w:t>
            </w:r>
            <w:r w:rsidR="00C10D97" w:rsidRPr="007F49D3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 xml:space="preserve"> KPMG</w:t>
            </w:r>
          </w:p>
          <w:p w14:paraId="7A71E6B0" w14:textId="4853B490" w:rsidR="00C10D97" w:rsidRPr="00ED74E3" w:rsidRDefault="007F49D3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58398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Merit-based Scholarship 2023/2024</w:t>
            </w:r>
          </w:p>
        </w:tc>
      </w:tr>
      <w:tr w:rsidR="00C10D97" w:rsidRPr="006546FD" w14:paraId="1C51E2FF" w14:textId="77777777" w:rsidTr="00A40D58">
        <w:trPr>
          <w:trHeight w:val="397"/>
        </w:trPr>
        <w:tc>
          <w:tcPr>
            <w:tcW w:w="7088" w:type="dxa"/>
            <w:gridSpan w:val="4"/>
            <w:vAlign w:val="bottom"/>
          </w:tcPr>
          <w:p w14:paraId="4BAC65D2" w14:textId="3C0BCCD4" w:rsidR="00C10D97" w:rsidRPr="00A40D58" w:rsidRDefault="007F49D3" w:rsidP="00C10D97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B723AB">
              <w:rPr>
                <w:b/>
                <w:sz w:val="23"/>
                <w:szCs w:val="23"/>
              </w:rPr>
              <w:t xml:space="preserve">Erzbischöfliches Privatgymnasium </w:t>
            </w:r>
            <w:proofErr w:type="spellStart"/>
            <w:r w:rsidRPr="00B723AB">
              <w:rPr>
                <w:b/>
                <w:sz w:val="23"/>
                <w:szCs w:val="23"/>
              </w:rPr>
              <w:t>Borromäum</w:t>
            </w:r>
            <w:proofErr w:type="spellEnd"/>
            <w:r w:rsidRPr="00B723AB">
              <w:rPr>
                <w:b/>
                <w:sz w:val="23"/>
                <w:szCs w:val="23"/>
              </w:rPr>
              <w:t xml:space="preserve">        </w:t>
            </w:r>
          </w:p>
        </w:tc>
        <w:tc>
          <w:tcPr>
            <w:tcW w:w="2407" w:type="dxa"/>
            <w:vAlign w:val="bottom"/>
          </w:tcPr>
          <w:p w14:paraId="2FCB10D7" w14:textId="43E833ED" w:rsidR="00C10D97" w:rsidRDefault="00C10D97" w:rsidP="00C10D97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</w:p>
        </w:tc>
      </w:tr>
      <w:tr w:rsidR="00C10D97" w:rsidRPr="006546FD" w14:paraId="312B82BC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1F0966EF" w14:textId="77777777" w:rsidR="007F49D3" w:rsidRPr="00583982" w:rsidRDefault="007F49D3" w:rsidP="007F49D3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583982">
              <w:rPr>
                <w:rFonts w:ascii="Georgia" w:hAnsi="Georgia"/>
                <w:sz w:val="20"/>
                <w:szCs w:val="24"/>
                <w:lang w:val="en-GB"/>
              </w:rPr>
              <w:t>Matura (Austrian A-Level equivalent)</w:t>
            </w:r>
          </w:p>
          <w:p w14:paraId="1CEE182B" w14:textId="53E00687" w:rsidR="00C10D97" w:rsidRPr="007F49D3" w:rsidRDefault="007F49D3" w:rsidP="007F49D3">
            <w:pPr>
              <w:pStyle w:val="ListParagraph"/>
              <w:numPr>
                <w:ilvl w:val="0"/>
                <w:numId w:val="28"/>
              </w:numPr>
              <w:rPr>
                <w:rFonts w:ascii="Georgia" w:hAnsi="Georgia"/>
                <w:sz w:val="20"/>
                <w:szCs w:val="24"/>
                <w:lang w:val="en-GB"/>
              </w:rPr>
            </w:pPr>
            <w:r w:rsidRPr="007F49D3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 xml:space="preserve">Final GPA: 1.7 </w:t>
            </w:r>
            <w:r w:rsidRPr="007F49D3">
              <w:rPr>
                <w:rFonts w:ascii="Georgia" w:hAnsi="Georgia"/>
                <w:i/>
                <w:iCs/>
                <w:sz w:val="20"/>
                <w:szCs w:val="20"/>
                <w:lang w:val="en-GB"/>
              </w:rPr>
              <w:t>(1.0–5.0 with 1.0 being best)</w:t>
            </w:r>
          </w:p>
        </w:tc>
        <w:tc>
          <w:tcPr>
            <w:tcW w:w="2549" w:type="dxa"/>
            <w:gridSpan w:val="3"/>
          </w:tcPr>
          <w:p w14:paraId="7521EA6E" w14:textId="1E60286F" w:rsidR="00C10D97" w:rsidRPr="00BA2937" w:rsidRDefault="00C10D97" w:rsidP="00C10D9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BA2937">
              <w:rPr>
                <w:rFonts w:ascii="Georgia" w:hAnsi="Georgia"/>
                <w:sz w:val="20"/>
                <w:szCs w:val="24"/>
              </w:rPr>
              <w:t>09/2012 – 06/2020</w:t>
            </w:r>
          </w:p>
        </w:tc>
      </w:tr>
      <w:tr w:rsidR="00C10D97" w:rsidRPr="007F49D3" w14:paraId="69F47C1D" w14:textId="77777777" w:rsidTr="00B9612A">
        <w:trPr>
          <w:trHeight w:val="227"/>
        </w:trPr>
        <w:tc>
          <w:tcPr>
            <w:tcW w:w="9495" w:type="dxa"/>
            <w:gridSpan w:val="5"/>
          </w:tcPr>
          <w:p w14:paraId="23575F6C" w14:textId="51687C35" w:rsidR="00C10D97" w:rsidRPr="007F49D3" w:rsidRDefault="007F49D3" w:rsidP="00C10D97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583982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Main subjects: Informatics, Spanish, Music</w:t>
            </w:r>
          </w:p>
        </w:tc>
      </w:tr>
      <w:tr w:rsidR="00C10D97" w:rsidRPr="009D7C49" w14:paraId="3A2665B3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538B1E0A" w:rsidR="00C10D97" w:rsidRPr="00A40D58" w:rsidRDefault="007F49D3" w:rsidP="007F49D3">
            <w:pPr>
              <w:jc w:val="center"/>
              <w:rPr>
                <w:sz w:val="28"/>
              </w:rPr>
            </w:pPr>
            <w:r w:rsidRPr="007F49D3">
              <w:rPr>
                <w:rFonts w:ascii="Georgia" w:hAnsi="Georgia"/>
                <w:b/>
                <w:smallCaps/>
                <w:sz w:val="28"/>
                <w:szCs w:val="32"/>
              </w:rPr>
              <w:t xml:space="preserve">Work </w:t>
            </w:r>
            <w:r w:rsidRPr="00B723AB">
              <w:rPr>
                <w:rFonts w:ascii="Georgia" w:hAnsi="Georgia"/>
                <w:b/>
                <w:smallCaps/>
                <w:sz w:val="28"/>
                <w:szCs w:val="32"/>
              </w:rPr>
              <w:t>Experience</w:t>
            </w:r>
          </w:p>
        </w:tc>
      </w:tr>
      <w:tr w:rsidR="00C10D97" w:rsidRPr="009D7C49" w14:paraId="2E6ECB79" w14:textId="77777777" w:rsidTr="00A40D58">
        <w:trPr>
          <w:trHeight w:val="397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5543BFEF" w14:textId="7A9DF928" w:rsidR="00C10D97" w:rsidRPr="00C16272" w:rsidRDefault="00C10D97" w:rsidP="00C10D97">
            <w:pPr>
              <w:pStyle w:val="Ort"/>
              <w:jc w:val="left"/>
              <w:rPr>
                <w:b/>
                <w:smallCaps w:val="0"/>
                <w:szCs w:val="28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>Palfinger AG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</w:tcBorders>
            <w:vAlign w:val="bottom"/>
          </w:tcPr>
          <w:p w14:paraId="23271C20" w14:textId="402EAFC4" w:rsidR="00C10D97" w:rsidRDefault="00C10D97" w:rsidP="00C10D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</w:p>
        </w:tc>
      </w:tr>
      <w:tr w:rsidR="00C10D97" w:rsidRPr="00DD3C2C" w14:paraId="58AC489C" w14:textId="77777777" w:rsidTr="00DD3C2C">
        <w:trPr>
          <w:trHeight w:val="283"/>
        </w:trPr>
        <w:tc>
          <w:tcPr>
            <w:tcW w:w="6946" w:type="dxa"/>
            <w:gridSpan w:val="2"/>
            <w:vAlign w:val="bottom"/>
          </w:tcPr>
          <w:p w14:paraId="23114243" w14:textId="1AE09DD6" w:rsidR="00C10D97" w:rsidRPr="00DD3C2C" w:rsidRDefault="007F49D3" w:rsidP="00C10D97">
            <w:pPr>
              <w:rPr>
                <w:rFonts w:ascii="Georgia" w:hAnsi="Georgia"/>
                <w:b/>
                <w:smallCaps/>
                <w:sz w:val="28"/>
                <w:szCs w:val="28"/>
                <w:lang w:val="en-GB"/>
              </w:rPr>
            </w:pPr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>Intern –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>Corporate Development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 xml:space="preserve"> with a</w:t>
            </w:r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 xml:space="preserve"> Strategy and M&amp;A Focus</w:t>
            </w:r>
          </w:p>
        </w:tc>
        <w:tc>
          <w:tcPr>
            <w:tcW w:w="2549" w:type="dxa"/>
            <w:gridSpan w:val="3"/>
            <w:vAlign w:val="bottom"/>
          </w:tcPr>
          <w:p w14:paraId="6827C48D" w14:textId="0AFFC71A" w:rsidR="00C10D97" w:rsidRPr="00DD3C2C" w:rsidRDefault="00C10D97" w:rsidP="00C10D97">
            <w:pPr>
              <w:jc w:val="right"/>
              <w:rPr>
                <w:rFonts w:ascii="Georgia" w:hAnsi="Georgia"/>
                <w:iCs/>
                <w:smallCaps/>
                <w:sz w:val="20"/>
                <w:szCs w:val="20"/>
                <w:lang w:val="en-GB"/>
              </w:rPr>
            </w:pPr>
            <w:r w:rsidRPr="00DD3C2C">
              <w:rPr>
                <w:rFonts w:ascii="Georgia" w:hAnsi="Georgia"/>
                <w:iCs/>
                <w:smallCaps/>
                <w:sz w:val="20"/>
                <w:szCs w:val="20"/>
                <w:lang w:val="en-GB"/>
              </w:rPr>
              <w:t>02/2025 – 06/2025</w:t>
            </w:r>
          </w:p>
        </w:tc>
      </w:tr>
      <w:tr w:rsidR="007F49D3" w:rsidRPr="007F49D3" w14:paraId="646A65E9" w14:textId="77777777" w:rsidTr="007F49D3">
        <w:trPr>
          <w:trHeight w:val="454"/>
        </w:trPr>
        <w:tc>
          <w:tcPr>
            <w:tcW w:w="6946" w:type="dxa"/>
            <w:gridSpan w:val="2"/>
            <w:vAlign w:val="bottom"/>
          </w:tcPr>
          <w:p w14:paraId="2EFF8612" w14:textId="77777777" w:rsidR="007F49D3" w:rsidRPr="007F49D3" w:rsidRDefault="007F49D3" w:rsidP="007F49D3">
            <w:pPr>
              <w:pStyle w:val="ListParagraph"/>
              <w:numPr>
                <w:ilvl w:val="0"/>
                <w:numId w:val="27"/>
              </w:numPr>
              <w:rPr>
                <w:rFonts w:ascii="Georgia" w:hAnsi="Georgia"/>
                <w:sz w:val="20"/>
                <w:szCs w:val="24"/>
                <w:lang w:val="en-US"/>
              </w:rPr>
            </w:pPr>
            <w:r w:rsidRPr="00583982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Conducting market analysis to identify growth opportunities and potential acquisition targets.</w:t>
            </w:r>
          </w:p>
          <w:p w14:paraId="6DA77CEF" w14:textId="715D9E24" w:rsidR="007F49D3" w:rsidRPr="002D5C7F" w:rsidRDefault="007F49D3" w:rsidP="007F49D3">
            <w:pPr>
              <w:pStyle w:val="ListParagraph"/>
              <w:numPr>
                <w:ilvl w:val="0"/>
                <w:numId w:val="27"/>
              </w:numPr>
              <w:rPr>
                <w:rFonts w:ascii="Georgia" w:hAnsi="Georgia"/>
                <w:sz w:val="20"/>
                <w:szCs w:val="24"/>
                <w:lang w:val="en-US"/>
              </w:rPr>
            </w:pPr>
            <w:r w:rsidRPr="00583982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Assisting in financial modelling and valuation to support M&amp;A activities.</w:t>
            </w:r>
          </w:p>
        </w:tc>
        <w:tc>
          <w:tcPr>
            <w:tcW w:w="2549" w:type="dxa"/>
            <w:gridSpan w:val="3"/>
            <w:vAlign w:val="bottom"/>
          </w:tcPr>
          <w:p w14:paraId="0A150B97" w14:textId="0D3AD532" w:rsidR="007F49D3" w:rsidRPr="007F49D3" w:rsidRDefault="007F49D3" w:rsidP="007F49D3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</w:pPr>
          </w:p>
        </w:tc>
      </w:tr>
      <w:tr w:rsidR="00C10D97" w:rsidRPr="009D7C49" w14:paraId="127C64E2" w14:textId="77777777" w:rsidTr="00A40D58">
        <w:trPr>
          <w:trHeight w:val="397"/>
        </w:trPr>
        <w:tc>
          <w:tcPr>
            <w:tcW w:w="6946" w:type="dxa"/>
            <w:gridSpan w:val="2"/>
            <w:vAlign w:val="bottom"/>
          </w:tcPr>
          <w:p w14:paraId="38F27285" w14:textId="6723216B" w:rsidR="00C10D97" w:rsidRPr="008050E4" w:rsidRDefault="00C10D97" w:rsidP="00C10D97">
            <w:pPr>
              <w:pStyle w:val="Ort"/>
              <w:jc w:val="left"/>
              <w:rPr>
                <w:sz w:val="23"/>
                <w:szCs w:val="23"/>
              </w:rPr>
            </w:pPr>
            <w:r w:rsidRPr="00A40D58">
              <w:rPr>
                <w:b/>
                <w:i w:val="0"/>
                <w:iCs/>
                <w:sz w:val="23"/>
                <w:szCs w:val="23"/>
              </w:rPr>
              <w:t>Deloitte Österreich</w:t>
            </w:r>
          </w:p>
        </w:tc>
        <w:tc>
          <w:tcPr>
            <w:tcW w:w="2549" w:type="dxa"/>
            <w:gridSpan w:val="3"/>
            <w:vAlign w:val="bottom"/>
          </w:tcPr>
          <w:p w14:paraId="4820196E" w14:textId="48E42F0E" w:rsidR="00C10D97" w:rsidRPr="008050E4" w:rsidRDefault="00C10D97" w:rsidP="00C10D97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Salzburg</w:t>
            </w:r>
          </w:p>
        </w:tc>
      </w:tr>
      <w:tr w:rsidR="00C10D97" w:rsidRPr="00CE1BBC" w14:paraId="335D84E9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20B1570F" w14:textId="53F18ABB" w:rsidR="00C10D97" w:rsidRPr="00BA2937" w:rsidRDefault="007F49D3" w:rsidP="00C10D97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>Intern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  <w:r w:rsidRPr="00583982">
              <w:rPr>
                <w:rFonts w:ascii="Georgia" w:hAnsi="Georgia"/>
                <w:sz w:val="20"/>
                <w:szCs w:val="24"/>
                <w:lang w:val="en-US"/>
              </w:rPr>
              <w:t>– Audit</w:t>
            </w:r>
          </w:p>
        </w:tc>
        <w:tc>
          <w:tcPr>
            <w:tcW w:w="2549" w:type="dxa"/>
            <w:gridSpan w:val="3"/>
          </w:tcPr>
          <w:p w14:paraId="0475B997" w14:textId="76EDFA51" w:rsidR="00C10D97" w:rsidRPr="00BA2937" w:rsidRDefault="00C10D97" w:rsidP="00C10D97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BA2937">
              <w:rPr>
                <w:rFonts w:ascii="Georgia" w:hAnsi="Georgia"/>
                <w:sz w:val="20"/>
                <w:szCs w:val="24"/>
                <w:lang w:val="en-US"/>
              </w:rPr>
              <w:t>09/2022 – 10/2022</w:t>
            </w:r>
          </w:p>
        </w:tc>
      </w:tr>
      <w:tr w:rsidR="00C10D97" w:rsidRPr="007F49D3" w14:paraId="54C3D64C" w14:textId="77777777" w:rsidTr="00B9612A">
        <w:trPr>
          <w:trHeight w:val="454"/>
        </w:trPr>
        <w:tc>
          <w:tcPr>
            <w:tcW w:w="9495" w:type="dxa"/>
            <w:gridSpan w:val="5"/>
          </w:tcPr>
          <w:p w14:paraId="2A61737A" w14:textId="77777777" w:rsidR="007F49D3" w:rsidRPr="007F49D3" w:rsidRDefault="007F49D3" w:rsidP="007F49D3">
            <w:pPr>
              <w:pStyle w:val="ListParagraph"/>
              <w:numPr>
                <w:ilvl w:val="0"/>
                <w:numId w:val="27"/>
              </w:numPr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7F49D3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Assisting in annual financial audits across various industries</w:t>
            </w:r>
          </w:p>
          <w:p w14:paraId="6DD9BA0F" w14:textId="7797DED1" w:rsidR="00C10D97" w:rsidRPr="007F49D3" w:rsidRDefault="007F49D3" w:rsidP="007F49D3">
            <w:pPr>
              <w:pStyle w:val="ListParagraph"/>
              <w:numPr>
                <w:ilvl w:val="0"/>
                <w:numId w:val="27"/>
              </w:numPr>
              <w:rPr>
                <w:lang w:val="en-GB"/>
              </w:rPr>
            </w:pPr>
            <w:r w:rsidRPr="007F49D3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Conducting audit processes at the client</w:t>
            </w:r>
          </w:p>
        </w:tc>
      </w:tr>
      <w:tr w:rsidR="00C10D97" w:rsidRPr="009D7C49" w14:paraId="50AFEA03" w14:textId="77777777" w:rsidTr="00A40D58">
        <w:trPr>
          <w:trHeight w:val="397"/>
        </w:trPr>
        <w:tc>
          <w:tcPr>
            <w:tcW w:w="6946" w:type="dxa"/>
            <w:gridSpan w:val="2"/>
            <w:vAlign w:val="bottom"/>
          </w:tcPr>
          <w:p w14:paraId="42FB0D26" w14:textId="452FD56A" w:rsidR="00C10D97" w:rsidRPr="007F49D3" w:rsidRDefault="007F49D3" w:rsidP="00C10D97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7F49D3">
              <w:rPr>
                <w:b/>
                <w:i w:val="0"/>
                <w:iCs/>
                <w:sz w:val="23"/>
                <w:szCs w:val="23"/>
              </w:rPr>
              <w:t xml:space="preserve">Austrian </w:t>
            </w:r>
            <w:proofErr w:type="spellStart"/>
            <w:r w:rsidRPr="007F49D3">
              <w:rPr>
                <w:b/>
                <w:i w:val="0"/>
                <w:iCs/>
                <w:sz w:val="23"/>
                <w:szCs w:val="23"/>
              </w:rPr>
              <w:t>Red</w:t>
            </w:r>
            <w:proofErr w:type="spellEnd"/>
            <w:r w:rsidRPr="007F49D3">
              <w:rPr>
                <w:b/>
                <w:i w:val="0"/>
                <w:iCs/>
                <w:sz w:val="23"/>
                <w:szCs w:val="23"/>
              </w:rPr>
              <w:t xml:space="preserve"> Cross</w:t>
            </w:r>
          </w:p>
        </w:tc>
        <w:tc>
          <w:tcPr>
            <w:tcW w:w="2549" w:type="dxa"/>
            <w:gridSpan w:val="3"/>
            <w:vAlign w:val="bottom"/>
          </w:tcPr>
          <w:p w14:paraId="11E31BD8" w14:textId="2193ECB9" w:rsidR="00C10D97" w:rsidRPr="00F31B84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Salzburg</w:t>
            </w:r>
          </w:p>
        </w:tc>
      </w:tr>
      <w:tr w:rsidR="00C10D97" w:rsidRPr="006546FD" w14:paraId="48328CB9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74B74B41" w14:textId="24F13769" w:rsidR="00C10D97" w:rsidRPr="00BA2937" w:rsidRDefault="007F49D3" w:rsidP="00C10D9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583982">
              <w:rPr>
                <w:i w:val="0"/>
                <w:iCs w:val="0"/>
                <w:sz w:val="20"/>
                <w:szCs w:val="24"/>
                <w:lang w:val="en-US"/>
              </w:rPr>
              <w:t xml:space="preserve">Intern </w:t>
            </w:r>
            <w:r>
              <w:rPr>
                <w:i w:val="0"/>
                <w:iCs w:val="0"/>
                <w:sz w:val="20"/>
                <w:szCs w:val="24"/>
                <w:lang w:val="en-US"/>
              </w:rPr>
              <w:t xml:space="preserve">– </w:t>
            </w:r>
            <w:r w:rsidRPr="00583982">
              <w:rPr>
                <w:i w:val="0"/>
                <w:iCs w:val="0"/>
                <w:sz w:val="20"/>
                <w:szCs w:val="24"/>
                <w:lang w:val="en-US"/>
              </w:rPr>
              <w:t>Paramedic</w:t>
            </w:r>
          </w:p>
        </w:tc>
        <w:tc>
          <w:tcPr>
            <w:tcW w:w="2549" w:type="dxa"/>
            <w:gridSpan w:val="3"/>
          </w:tcPr>
          <w:p w14:paraId="2CB21DEB" w14:textId="250F5D13" w:rsidR="00C10D97" w:rsidRPr="00A74225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>06/2021 – 07/2021</w:t>
            </w:r>
          </w:p>
        </w:tc>
      </w:tr>
      <w:tr w:rsidR="00C10D97" w:rsidRPr="007F49D3" w14:paraId="7C4155D6" w14:textId="77777777" w:rsidTr="00B9612A">
        <w:trPr>
          <w:trHeight w:val="227"/>
        </w:trPr>
        <w:tc>
          <w:tcPr>
            <w:tcW w:w="9495" w:type="dxa"/>
            <w:gridSpan w:val="5"/>
          </w:tcPr>
          <w:p w14:paraId="3658805E" w14:textId="4F1EFC25" w:rsidR="00C10D97" w:rsidRPr="007F49D3" w:rsidRDefault="007F49D3" w:rsidP="00C10D97">
            <w:pPr>
              <w:pStyle w:val="Bullets"/>
              <w:rPr>
                <w:sz w:val="20"/>
                <w:szCs w:val="24"/>
                <w:lang w:val="en-GB"/>
              </w:rPr>
            </w:pPr>
            <w:r w:rsidRPr="00583982">
              <w:rPr>
                <w:rFonts w:cstheme="minorBidi"/>
                <w:color w:val="auto"/>
                <w:sz w:val="20"/>
                <w:szCs w:val="24"/>
                <w:lang w:val="en-GB"/>
              </w:rPr>
              <w:t>Providing initial care to patients</w:t>
            </w:r>
          </w:p>
        </w:tc>
      </w:tr>
      <w:tr w:rsidR="00C10D97" w:rsidRPr="00D5280E" w14:paraId="01E5EB01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14103C96" w14:textId="13BB7BC9" w:rsidR="00C10D97" w:rsidRPr="001C0A8B" w:rsidRDefault="007F49D3" w:rsidP="00C10D9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de-AT"/>
              </w:rPr>
            </w:pPr>
            <w:proofErr w:type="spellStart"/>
            <w:r w:rsidRPr="00583982">
              <w:rPr>
                <w:i w:val="0"/>
                <w:iCs w:val="0"/>
                <w:sz w:val="20"/>
                <w:szCs w:val="24"/>
                <w:lang w:val="de-AT"/>
              </w:rPr>
              <w:t>Civilian</w:t>
            </w:r>
            <w:proofErr w:type="spellEnd"/>
            <w:r w:rsidRPr="00583982">
              <w:rPr>
                <w:i w:val="0"/>
                <w:iCs w:val="0"/>
                <w:sz w:val="20"/>
                <w:szCs w:val="24"/>
                <w:lang w:val="de-AT"/>
              </w:rPr>
              <w:t xml:space="preserve"> Service – Paramedic</w:t>
            </w:r>
          </w:p>
        </w:tc>
        <w:tc>
          <w:tcPr>
            <w:tcW w:w="20" w:type="dxa"/>
            <w:vMerge w:val="restart"/>
          </w:tcPr>
          <w:p w14:paraId="14D018AF" w14:textId="6939AA94" w:rsidR="00C10D97" w:rsidRDefault="00C10D97" w:rsidP="00C10D97">
            <w:pPr>
              <w:pStyle w:val="Bullets"/>
              <w:numPr>
                <w:ilvl w:val="0"/>
                <w:numId w:val="0"/>
              </w:numPr>
              <w:spacing w:before="40" w:after="40"/>
              <w:rPr>
                <w:sz w:val="18"/>
                <w:lang w:val="de-AT"/>
              </w:rPr>
            </w:pPr>
          </w:p>
        </w:tc>
        <w:tc>
          <w:tcPr>
            <w:tcW w:w="2529" w:type="dxa"/>
            <w:gridSpan w:val="2"/>
          </w:tcPr>
          <w:p w14:paraId="15629474" w14:textId="3018648B" w:rsidR="00C10D97" w:rsidRDefault="00C10D97" w:rsidP="00C10D97">
            <w:pPr>
              <w:pStyle w:val="Bullets"/>
              <w:numPr>
                <w:ilvl w:val="0"/>
                <w:numId w:val="0"/>
              </w:numPr>
              <w:spacing w:before="40"/>
              <w:jc w:val="right"/>
              <w:rPr>
                <w:sz w:val="18"/>
                <w:lang w:val="de-AT"/>
              </w:rPr>
            </w:pPr>
            <w:r w:rsidRPr="00BA2937">
              <w:rPr>
                <w:sz w:val="20"/>
                <w:szCs w:val="24"/>
                <w:lang w:val="de-AT"/>
              </w:rPr>
              <w:t>09/2020 – 06/2021</w:t>
            </w:r>
          </w:p>
        </w:tc>
      </w:tr>
      <w:tr w:rsidR="00C10D97" w:rsidRPr="007F49D3" w14:paraId="770414BD" w14:textId="77777777" w:rsidTr="001F290E">
        <w:trPr>
          <w:trHeight w:val="227"/>
        </w:trPr>
        <w:tc>
          <w:tcPr>
            <w:tcW w:w="6946" w:type="dxa"/>
            <w:gridSpan w:val="2"/>
          </w:tcPr>
          <w:p w14:paraId="2FD8B428" w14:textId="2844B7D4" w:rsidR="00C10D97" w:rsidRPr="007F49D3" w:rsidRDefault="007F49D3" w:rsidP="00C10D97">
            <w:pPr>
              <w:pStyle w:val="Bullets"/>
              <w:numPr>
                <w:ilvl w:val="0"/>
                <w:numId w:val="26"/>
              </w:numPr>
              <w:rPr>
                <w:sz w:val="20"/>
                <w:szCs w:val="24"/>
                <w:lang w:val="en-GB"/>
              </w:rPr>
            </w:pPr>
            <w:r w:rsidRPr="00583982">
              <w:rPr>
                <w:rFonts w:cstheme="minorBidi"/>
                <w:color w:val="auto"/>
                <w:sz w:val="20"/>
                <w:szCs w:val="24"/>
                <w:lang w:val="en-GB"/>
              </w:rPr>
              <w:t>Providing care to injured &amp; ill individuals during transport</w:t>
            </w:r>
          </w:p>
        </w:tc>
        <w:tc>
          <w:tcPr>
            <w:tcW w:w="20" w:type="dxa"/>
            <w:vMerge/>
          </w:tcPr>
          <w:p w14:paraId="64FCE738" w14:textId="77777777" w:rsidR="00C10D97" w:rsidRPr="007F49D3" w:rsidRDefault="00C10D97" w:rsidP="00C10D97">
            <w:pPr>
              <w:pStyle w:val="Bullets"/>
              <w:numPr>
                <w:ilvl w:val="0"/>
                <w:numId w:val="0"/>
              </w:numPr>
              <w:spacing w:before="40" w:after="40"/>
              <w:rPr>
                <w:sz w:val="18"/>
                <w:lang w:val="en-GB"/>
              </w:rPr>
            </w:pPr>
          </w:p>
        </w:tc>
        <w:tc>
          <w:tcPr>
            <w:tcW w:w="2529" w:type="dxa"/>
            <w:gridSpan w:val="2"/>
          </w:tcPr>
          <w:p w14:paraId="553F4342" w14:textId="77777777" w:rsidR="00C10D97" w:rsidRPr="007F49D3" w:rsidRDefault="00C10D97" w:rsidP="00C10D97">
            <w:pPr>
              <w:pStyle w:val="Bullets"/>
              <w:numPr>
                <w:ilvl w:val="0"/>
                <w:numId w:val="0"/>
              </w:numPr>
              <w:spacing w:before="40"/>
              <w:rPr>
                <w:sz w:val="18"/>
                <w:lang w:val="en-GB"/>
              </w:rPr>
            </w:pPr>
          </w:p>
        </w:tc>
      </w:tr>
      <w:tr w:rsidR="00C10D97" w:rsidRPr="009D7C49" w14:paraId="414B4085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273EDB71" w:rsidR="00C10D97" w:rsidRPr="00A40D58" w:rsidRDefault="007F49D3" w:rsidP="007F49D3">
            <w:pPr>
              <w:spacing w:before="160"/>
              <w:jc w:val="center"/>
              <w:rPr>
                <w:i/>
                <w:sz w:val="28"/>
              </w:rPr>
            </w:pPr>
            <w:r w:rsidRPr="00B723AB">
              <w:rPr>
                <w:rFonts w:ascii="Georgia" w:hAnsi="Georgia"/>
                <w:b/>
                <w:smallCaps/>
                <w:sz w:val="28"/>
                <w:szCs w:val="32"/>
              </w:rPr>
              <w:t xml:space="preserve">Extracurricular </w:t>
            </w:r>
            <w:proofErr w:type="spellStart"/>
            <w:r w:rsidRPr="00B723AB">
              <w:rPr>
                <w:rFonts w:ascii="Georgia" w:hAnsi="Georgia"/>
                <w:b/>
                <w:smallCaps/>
                <w:sz w:val="28"/>
                <w:szCs w:val="32"/>
              </w:rPr>
              <w:t>Activities</w:t>
            </w:r>
            <w:proofErr w:type="spellEnd"/>
          </w:p>
        </w:tc>
      </w:tr>
      <w:tr w:rsidR="00C10D97" w:rsidRPr="009D7C49" w14:paraId="74251178" w14:textId="77777777" w:rsidTr="00A40D58">
        <w:trPr>
          <w:trHeight w:val="397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7FEBF66" w:rsidR="00C10D97" w:rsidRPr="007F49D3" w:rsidRDefault="007F49D3" w:rsidP="00C10D97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GB"/>
              </w:rPr>
            </w:pPr>
            <w:r w:rsidRPr="007F49D3">
              <w:rPr>
                <w:b/>
                <w:i w:val="0"/>
                <w:iCs/>
                <w:sz w:val="23"/>
                <w:szCs w:val="23"/>
                <w:lang w:val="en-GB"/>
              </w:rPr>
              <w:t>Solidarity Association – Don Bosco Sisters</w:t>
            </w:r>
          </w:p>
        </w:tc>
        <w:tc>
          <w:tcPr>
            <w:tcW w:w="2549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2F343B1" w:rsidR="00C10D97" w:rsidRPr="007D5BE9" w:rsidRDefault="00C10D97" w:rsidP="00C10D97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AC0D10">
              <w:rPr>
                <w:rFonts w:cs="Times New Roman (Body CS)"/>
                <w:iCs/>
                <w:sz w:val="23"/>
                <w:szCs w:val="23"/>
              </w:rPr>
              <w:t>Salzburg</w:t>
            </w:r>
          </w:p>
        </w:tc>
      </w:tr>
      <w:tr w:rsidR="00C10D97" w:rsidRPr="006546FD" w14:paraId="4F59C612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32F07601" w14:textId="3AD2E7D5" w:rsidR="00C10D97" w:rsidRPr="00A40D58" w:rsidRDefault="007F49D3" w:rsidP="00C10D97">
            <w:pPr>
              <w:pStyle w:val="Beschreibung"/>
              <w:rPr>
                <w:sz w:val="18"/>
                <w:lang w:val="de-AT"/>
              </w:rPr>
            </w:pPr>
            <w:proofErr w:type="spellStart"/>
            <w:r w:rsidRPr="00583982">
              <w:rPr>
                <w:sz w:val="20"/>
                <w:szCs w:val="24"/>
                <w:lang w:val="de-AT"/>
              </w:rPr>
              <w:t>Active</w:t>
            </w:r>
            <w:proofErr w:type="spellEnd"/>
            <w:r w:rsidRPr="00583982">
              <w:rPr>
                <w:sz w:val="20"/>
                <w:szCs w:val="24"/>
                <w:lang w:val="de-AT"/>
              </w:rPr>
              <w:t xml:space="preserve"> Volunteer</w:t>
            </w:r>
          </w:p>
        </w:tc>
        <w:tc>
          <w:tcPr>
            <w:tcW w:w="2549" w:type="dxa"/>
            <w:gridSpan w:val="3"/>
          </w:tcPr>
          <w:p w14:paraId="45DD2178" w14:textId="2612FF10" w:rsidR="00C10D97" w:rsidRPr="00BA2937" w:rsidRDefault="00C10D97" w:rsidP="00C10D97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BA2937">
              <w:rPr>
                <w:sz w:val="20"/>
                <w:szCs w:val="24"/>
                <w:lang w:val="en-US"/>
              </w:rPr>
              <w:t xml:space="preserve">11/2022 – </w:t>
            </w:r>
            <w:r w:rsidR="007F49D3">
              <w:rPr>
                <w:sz w:val="20"/>
                <w:szCs w:val="24"/>
                <w:lang w:val="en-US"/>
              </w:rPr>
              <w:t>present</w:t>
            </w:r>
          </w:p>
        </w:tc>
      </w:tr>
      <w:tr w:rsidR="00C10D97" w:rsidRPr="007F49D3" w14:paraId="02437711" w14:textId="77777777" w:rsidTr="00B9612A">
        <w:trPr>
          <w:trHeight w:val="454"/>
        </w:trPr>
        <w:tc>
          <w:tcPr>
            <w:tcW w:w="9495" w:type="dxa"/>
            <w:gridSpan w:val="5"/>
          </w:tcPr>
          <w:p w14:paraId="7D7A6DAE" w14:textId="77777777" w:rsidR="007F49D3" w:rsidRPr="00583982" w:rsidRDefault="007F49D3" w:rsidP="007F49D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4"/>
                <w:lang w:val="en-GB"/>
              </w:rPr>
            </w:pPr>
            <w:r w:rsidRPr="00583982">
              <w:rPr>
                <w:i/>
                <w:iCs/>
                <w:sz w:val="20"/>
                <w:szCs w:val="24"/>
                <w:lang w:val="en-GB"/>
              </w:rPr>
              <w:t>Assisting in the annual fundraising campaign</w:t>
            </w:r>
          </w:p>
          <w:p w14:paraId="68CFAD97" w14:textId="5CCEB661" w:rsidR="00C10D97" w:rsidRPr="007F49D3" w:rsidRDefault="007F49D3" w:rsidP="007F49D3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GB"/>
              </w:rPr>
            </w:pPr>
            <w:r w:rsidRPr="00583982">
              <w:rPr>
                <w:i/>
                <w:iCs/>
                <w:sz w:val="20"/>
                <w:szCs w:val="24"/>
                <w:lang w:val="en-GB"/>
              </w:rPr>
              <w:t>Undertaking administrative tasks related to the association</w:t>
            </w:r>
          </w:p>
        </w:tc>
      </w:tr>
      <w:tr w:rsidR="00C10D97" w:rsidRPr="009D7C49" w14:paraId="4AF19DD1" w14:textId="77777777" w:rsidTr="00A40D58">
        <w:trPr>
          <w:trHeight w:val="397"/>
        </w:trPr>
        <w:tc>
          <w:tcPr>
            <w:tcW w:w="6946" w:type="dxa"/>
            <w:gridSpan w:val="2"/>
            <w:vAlign w:val="bottom"/>
          </w:tcPr>
          <w:p w14:paraId="7756FD9A" w14:textId="78B5DCCA" w:rsidR="00C10D97" w:rsidRPr="00C10D97" w:rsidRDefault="00C10D97" w:rsidP="00C10D9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23"/>
                <w:szCs w:val="23"/>
              </w:rPr>
            </w:pPr>
            <w:r w:rsidRPr="00C10D97">
              <w:rPr>
                <w:b/>
                <w:i w:val="0"/>
                <w:iCs w:val="0"/>
                <w:smallCaps/>
                <w:sz w:val="23"/>
                <w:szCs w:val="23"/>
              </w:rPr>
              <w:t>Business &amp; Finance Club Vienna</w:t>
            </w:r>
          </w:p>
        </w:tc>
        <w:tc>
          <w:tcPr>
            <w:tcW w:w="2549" w:type="dxa"/>
            <w:gridSpan w:val="3"/>
            <w:vAlign w:val="bottom"/>
          </w:tcPr>
          <w:p w14:paraId="30626CB8" w14:textId="69C26038" w:rsidR="00C10D97" w:rsidRPr="000B6548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Wien</w:t>
            </w:r>
          </w:p>
        </w:tc>
      </w:tr>
      <w:tr w:rsidR="00C10D97" w:rsidRPr="006546FD" w14:paraId="56372BDE" w14:textId="77777777" w:rsidTr="001F290E">
        <w:trPr>
          <w:trHeight w:val="283"/>
        </w:trPr>
        <w:tc>
          <w:tcPr>
            <w:tcW w:w="6946" w:type="dxa"/>
            <w:gridSpan w:val="2"/>
            <w:vAlign w:val="bottom"/>
          </w:tcPr>
          <w:p w14:paraId="3C87D247" w14:textId="29E881D0" w:rsidR="00C10D97" w:rsidRPr="00BA2937" w:rsidRDefault="007F49D3" w:rsidP="00C10D9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de-AT"/>
              </w:rPr>
            </w:pPr>
            <w:r w:rsidRPr="00583982">
              <w:rPr>
                <w:i w:val="0"/>
                <w:iCs w:val="0"/>
                <w:sz w:val="20"/>
                <w:szCs w:val="24"/>
                <w:lang w:val="de-AT"/>
              </w:rPr>
              <w:t>Member</w:t>
            </w:r>
          </w:p>
        </w:tc>
        <w:tc>
          <w:tcPr>
            <w:tcW w:w="2549" w:type="dxa"/>
            <w:gridSpan w:val="3"/>
          </w:tcPr>
          <w:p w14:paraId="288A2195" w14:textId="2238F197" w:rsidR="00C10D97" w:rsidRPr="00BA2937" w:rsidRDefault="00C10D97" w:rsidP="00C10D9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BA2937">
              <w:rPr>
                <w:i w:val="0"/>
                <w:iCs w:val="0"/>
                <w:sz w:val="20"/>
                <w:szCs w:val="24"/>
                <w:lang w:val="en-US"/>
              </w:rPr>
              <w:t xml:space="preserve">09/2021 – </w:t>
            </w:r>
            <w:r w:rsidR="007F49D3">
              <w:rPr>
                <w:i w:val="0"/>
                <w:iCs w:val="0"/>
                <w:sz w:val="20"/>
                <w:szCs w:val="24"/>
                <w:lang w:val="en-US"/>
              </w:rPr>
              <w:t>present</w:t>
            </w:r>
          </w:p>
        </w:tc>
      </w:tr>
      <w:tr w:rsidR="007F49D3" w:rsidRPr="007F49D3" w14:paraId="7ECB507F" w14:textId="77777777" w:rsidTr="00095435">
        <w:trPr>
          <w:trHeight w:val="227"/>
        </w:trPr>
        <w:tc>
          <w:tcPr>
            <w:tcW w:w="9495" w:type="dxa"/>
            <w:gridSpan w:val="5"/>
          </w:tcPr>
          <w:p w14:paraId="2CC438FF" w14:textId="7D98F88E" w:rsidR="007F49D3" w:rsidRPr="007F49D3" w:rsidRDefault="007F49D3" w:rsidP="007F49D3">
            <w:pPr>
              <w:pStyle w:val="Beschreibung"/>
              <w:numPr>
                <w:ilvl w:val="0"/>
                <w:numId w:val="30"/>
              </w:numPr>
              <w:rPr>
                <w:i/>
                <w:iCs/>
                <w:sz w:val="20"/>
                <w:szCs w:val="24"/>
                <w:lang w:val="en-GB"/>
              </w:rPr>
            </w:pPr>
            <w:r w:rsidRPr="00583982">
              <w:rPr>
                <w:rFonts w:cs="Georgia"/>
                <w:i/>
                <w:iCs/>
                <w:color w:val="000000"/>
                <w:sz w:val="20"/>
                <w:szCs w:val="20"/>
                <w:lang w:val="en-GB"/>
              </w:rPr>
              <w:t>Frequent participation in Finance &amp; Consulting Workshops to gain insights in the industries</w:t>
            </w:r>
          </w:p>
        </w:tc>
      </w:tr>
      <w:tr w:rsidR="007F49D3" w:rsidRPr="009D7C49" w14:paraId="482569A2" w14:textId="77777777" w:rsidTr="00A40D58">
        <w:trPr>
          <w:trHeight w:val="454"/>
        </w:trPr>
        <w:tc>
          <w:tcPr>
            <w:tcW w:w="9495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07E2F1D2" w:rsidR="007F49D3" w:rsidRPr="00A40D58" w:rsidRDefault="00095435" w:rsidP="007F49D3">
            <w:pPr>
              <w:spacing w:before="160"/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B723AB"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Pr="00B723AB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7F49D3" w:rsidRPr="00095435" w14:paraId="2B257790" w14:textId="77777777" w:rsidTr="001C0A8B">
        <w:trPr>
          <w:trHeight w:val="340"/>
        </w:trPr>
        <w:tc>
          <w:tcPr>
            <w:tcW w:w="1134" w:type="dxa"/>
            <w:tcBorders>
              <w:top w:val="single" w:sz="4" w:space="0" w:color="auto"/>
            </w:tcBorders>
            <w:vAlign w:val="bottom"/>
          </w:tcPr>
          <w:p w14:paraId="60336475" w14:textId="4F16A4D2" w:rsidR="007F49D3" w:rsidRPr="00BA2937" w:rsidRDefault="00C86FB3" w:rsidP="007F49D3">
            <w:pPr>
              <w:rPr>
                <w:rFonts w:ascii="Georgia" w:hAnsi="Georgia"/>
                <w:sz w:val="20"/>
                <w:szCs w:val="24"/>
              </w:rPr>
            </w:pPr>
            <w:proofErr w:type="spellStart"/>
            <w:r>
              <w:rPr>
                <w:rFonts w:ascii="Georgia" w:hAnsi="Georgia"/>
                <w:sz w:val="20"/>
                <w:szCs w:val="24"/>
              </w:rPr>
              <w:t>Languages</w:t>
            </w:r>
            <w:proofErr w:type="spellEnd"/>
            <w:r w:rsidR="007F49D3" w:rsidRPr="00BA2937">
              <w:rPr>
                <w:rFonts w:ascii="Georgia" w:hAnsi="Georgia"/>
                <w:sz w:val="20"/>
                <w:szCs w:val="24"/>
              </w:rPr>
              <w:t xml:space="preserve">: </w:t>
            </w:r>
          </w:p>
        </w:tc>
        <w:tc>
          <w:tcPr>
            <w:tcW w:w="8361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0A248BE2" w:rsidR="007F49D3" w:rsidRPr="00095435" w:rsidRDefault="00095435" w:rsidP="007F49D3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583982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German (</w:t>
            </w:r>
            <w:r w:rsidRPr="00583982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native language</w:t>
            </w:r>
            <w:r w:rsidRPr="00583982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), English (</w:t>
            </w:r>
            <w:r w:rsidRPr="00583982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business fluent</w:t>
            </w:r>
            <w:r w:rsidRPr="00583982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), Spanish (</w:t>
            </w:r>
            <w:r w:rsidRPr="00583982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B2</w:t>
            </w:r>
            <w:r w:rsidRPr="00583982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)</w:t>
            </w:r>
          </w:p>
        </w:tc>
      </w:tr>
      <w:tr w:rsidR="007F49D3" w:rsidRPr="007F49D3" w14:paraId="45706C3F" w14:textId="77777777" w:rsidTr="001C0A8B">
        <w:trPr>
          <w:trHeight w:val="340"/>
        </w:trPr>
        <w:tc>
          <w:tcPr>
            <w:tcW w:w="1134" w:type="dxa"/>
            <w:vAlign w:val="bottom"/>
          </w:tcPr>
          <w:p w14:paraId="4473FF63" w14:textId="4F3F3368" w:rsidR="007F49D3" w:rsidRPr="00BA2937" w:rsidRDefault="00C86FB3" w:rsidP="007F49D3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>
              <w:rPr>
                <w:rFonts w:ascii="Georgia" w:hAnsi="Georgia"/>
                <w:sz w:val="20"/>
                <w:szCs w:val="24"/>
                <w:lang w:val="en-GB"/>
              </w:rPr>
              <w:t>IT</w:t>
            </w:r>
            <w:r w:rsidR="007F49D3" w:rsidRPr="00BA2937">
              <w:rPr>
                <w:rFonts w:ascii="Georgia" w:hAnsi="Georgia"/>
                <w:sz w:val="20"/>
                <w:szCs w:val="24"/>
                <w:lang w:val="en-GB"/>
              </w:rPr>
              <w:t xml:space="preserve">: </w:t>
            </w:r>
          </w:p>
        </w:tc>
        <w:tc>
          <w:tcPr>
            <w:tcW w:w="8361" w:type="dxa"/>
            <w:gridSpan w:val="4"/>
            <w:vAlign w:val="bottom"/>
          </w:tcPr>
          <w:p w14:paraId="60CA2168" w14:textId="33DFEB8A" w:rsidR="007F49D3" w:rsidRPr="00BA2937" w:rsidRDefault="007F49D3" w:rsidP="007F49D3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BA2937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Microsoft Office </w:t>
            </w:r>
            <w:r w:rsidRPr="00BA29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(Word, Excel, PowerPoint, Outlook)</w:t>
            </w:r>
          </w:p>
        </w:tc>
      </w:tr>
      <w:tr w:rsidR="007F49D3" w:rsidRPr="00095435" w14:paraId="70CB01B0" w14:textId="77777777" w:rsidTr="001C0A8B">
        <w:trPr>
          <w:trHeight w:val="340"/>
        </w:trPr>
        <w:tc>
          <w:tcPr>
            <w:tcW w:w="1134" w:type="dxa"/>
            <w:vAlign w:val="bottom"/>
          </w:tcPr>
          <w:p w14:paraId="5985C2F1" w14:textId="5D6DDCDA" w:rsidR="007F49D3" w:rsidRPr="00BA2937" w:rsidRDefault="00C86FB3" w:rsidP="007F49D3">
            <w:pPr>
              <w:rPr>
                <w:rFonts w:ascii="Georgia" w:hAnsi="Georgia"/>
                <w:sz w:val="20"/>
                <w:szCs w:val="24"/>
              </w:rPr>
            </w:pPr>
            <w:proofErr w:type="spellStart"/>
            <w:r>
              <w:rPr>
                <w:rFonts w:ascii="Georgia" w:hAnsi="Georgia"/>
                <w:sz w:val="20"/>
                <w:szCs w:val="24"/>
              </w:rPr>
              <w:t>Interests</w:t>
            </w:r>
            <w:proofErr w:type="spellEnd"/>
            <w:r w:rsidR="007F49D3" w:rsidRPr="00BA2937">
              <w:rPr>
                <w:rFonts w:ascii="Georgia" w:hAnsi="Georgia"/>
                <w:sz w:val="20"/>
                <w:szCs w:val="24"/>
              </w:rPr>
              <w:t xml:space="preserve">: </w:t>
            </w:r>
          </w:p>
        </w:tc>
        <w:tc>
          <w:tcPr>
            <w:tcW w:w="8361" w:type="dxa"/>
            <w:gridSpan w:val="4"/>
            <w:vAlign w:val="bottom"/>
          </w:tcPr>
          <w:p w14:paraId="598C2742" w14:textId="2510D52C" w:rsidR="00095435" w:rsidRPr="00095435" w:rsidRDefault="00095435" w:rsidP="007F49D3">
            <w:pPr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</w:pPr>
            <w:r w:rsidRPr="00583982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Skiing (</w:t>
            </w:r>
            <w:r w:rsidRPr="00583982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former member of the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 xml:space="preserve"> local</w:t>
            </w:r>
            <w:r w:rsidRPr="00583982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 xml:space="preserve"> ski club</w:t>
            </w:r>
            <w:r w:rsidRPr="00583982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), Tennis, </w:t>
            </w:r>
            <w:r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Cycling, Gym</w:t>
            </w:r>
          </w:p>
        </w:tc>
      </w:tr>
      <w:tr w:rsidR="007F49D3" w:rsidRPr="007F49D3" w14:paraId="071AB173" w14:textId="77777777" w:rsidTr="00CF5819">
        <w:trPr>
          <w:trHeight w:val="340"/>
        </w:trPr>
        <w:tc>
          <w:tcPr>
            <w:tcW w:w="1134" w:type="dxa"/>
            <w:vAlign w:val="bottom"/>
          </w:tcPr>
          <w:p w14:paraId="69AD0FD2" w14:textId="17761CF0" w:rsidR="007F49D3" w:rsidRPr="00242A3D" w:rsidRDefault="00C86FB3" w:rsidP="007F49D3">
            <w:pPr>
              <w:rPr>
                <w:rFonts w:ascii="Georgia" w:hAnsi="Georgia"/>
                <w:sz w:val="18"/>
                <w:lang w:val="en-GB"/>
              </w:rPr>
            </w:pPr>
            <w:proofErr w:type="spellStart"/>
            <w:r w:rsidRPr="00583982">
              <w:rPr>
                <w:rFonts w:ascii="Georgia" w:hAnsi="Georgia"/>
                <w:sz w:val="20"/>
                <w:szCs w:val="24"/>
              </w:rPr>
              <w:t>Certificates</w:t>
            </w:r>
            <w:proofErr w:type="spellEnd"/>
            <w:r w:rsidR="007F49D3" w:rsidRPr="00056107">
              <w:rPr>
                <w:rFonts w:ascii="Georgia" w:hAnsi="Georgia"/>
                <w:sz w:val="20"/>
                <w:szCs w:val="24"/>
              </w:rPr>
              <w:t>:</w:t>
            </w:r>
            <w:r w:rsidR="007F49D3">
              <w:rPr>
                <w:rFonts w:ascii="Georgia" w:hAnsi="Georgia"/>
                <w:sz w:val="20"/>
                <w:szCs w:val="24"/>
              </w:rPr>
              <w:br/>
            </w:r>
            <w:r w:rsidR="007F49D3" w:rsidRPr="00242A3D">
              <w:rPr>
                <w:rFonts w:ascii="Georgia" w:hAnsi="Georgia"/>
                <w:sz w:val="18"/>
                <w:lang w:val="en-GB"/>
              </w:rPr>
              <w:t xml:space="preserve"> </w:t>
            </w:r>
          </w:p>
        </w:tc>
        <w:tc>
          <w:tcPr>
            <w:tcW w:w="8361" w:type="dxa"/>
            <w:gridSpan w:val="4"/>
            <w:vAlign w:val="bottom"/>
          </w:tcPr>
          <w:p w14:paraId="7ADCD12C" w14:textId="77777777" w:rsidR="00095435" w:rsidRDefault="00095435" w:rsidP="007F49D3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583982">
              <w:rPr>
                <w:rFonts w:ascii="Georgia" w:hAnsi="Georgia"/>
                <w:sz w:val="20"/>
                <w:szCs w:val="24"/>
                <w:lang w:val="en-GB"/>
              </w:rPr>
              <w:t>BVH–Financial Markets Certificate, Oxford English Test Advanced (</w:t>
            </w:r>
            <w:r w:rsidRPr="00583982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C1</w:t>
            </w:r>
            <w:r w:rsidRPr="00583982">
              <w:rPr>
                <w:rFonts w:ascii="Georgia" w:hAnsi="Georgia"/>
                <w:sz w:val="20"/>
                <w:szCs w:val="24"/>
                <w:lang w:val="en-GB"/>
              </w:rPr>
              <w:t>)</w:t>
            </w:r>
          </w:p>
          <w:p w14:paraId="6478BDEA" w14:textId="47218C2A" w:rsidR="00095435" w:rsidRPr="00095435" w:rsidRDefault="00095435" w:rsidP="007F49D3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t xml:space="preserve">WU Entrepreneurship </w:t>
            </w:r>
            <w:proofErr w:type="spellStart"/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t>Center</w:t>
            </w:r>
            <w:proofErr w:type="spellEnd"/>
            <w:r w:rsidRPr="00C10D97">
              <w:rPr>
                <w:rFonts w:ascii="Georgia" w:hAnsi="Georgia" w:cs="Georgia"/>
                <w:color w:val="000000"/>
                <w:sz w:val="20"/>
                <w:szCs w:val="20"/>
                <w:lang w:val="en-GB"/>
              </w:rPr>
              <w:t xml:space="preserve">: </w:t>
            </w:r>
            <w:r w:rsidRPr="00C10D97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en-GB"/>
              </w:rPr>
              <w:t>Confirmation of Excellence</w:t>
            </w:r>
          </w:p>
        </w:tc>
      </w:tr>
      <w:tr w:rsidR="007F49D3" w:rsidRPr="00BA215A" w14:paraId="4E9C4ED5" w14:textId="77777777" w:rsidTr="00484F92">
        <w:trPr>
          <w:trHeight w:val="412"/>
        </w:trPr>
        <w:tc>
          <w:tcPr>
            <w:tcW w:w="9495" w:type="dxa"/>
            <w:gridSpan w:val="5"/>
            <w:vAlign w:val="bottom"/>
          </w:tcPr>
          <w:p w14:paraId="2BCE10A8" w14:textId="77777777" w:rsidR="007F49D3" w:rsidRDefault="007F49D3" w:rsidP="007F49D3">
            <w:pPr>
              <w:rPr>
                <w:rFonts w:ascii="Georgia" w:hAnsi="Georgia"/>
                <w:sz w:val="18"/>
                <w:lang w:val="en-GB"/>
              </w:rPr>
            </w:pPr>
          </w:p>
          <w:p w14:paraId="5E6D7A07" w14:textId="77777777" w:rsidR="007F49D3" w:rsidRDefault="007F49D3" w:rsidP="007F49D3">
            <w:pPr>
              <w:rPr>
                <w:rFonts w:ascii="Georgia" w:hAnsi="Georgia"/>
                <w:sz w:val="18"/>
                <w:lang w:val="en-GB"/>
              </w:rPr>
            </w:pPr>
          </w:p>
          <w:p w14:paraId="0F3DDC7C" w14:textId="77777777" w:rsidR="00C86FB3" w:rsidRDefault="00C86FB3" w:rsidP="007F49D3">
            <w:pPr>
              <w:rPr>
                <w:rFonts w:ascii="Georgia" w:hAnsi="Georgia"/>
                <w:sz w:val="18"/>
                <w:lang w:val="en-GB"/>
              </w:rPr>
            </w:pPr>
          </w:p>
          <w:p w14:paraId="4E94C41A" w14:textId="6D0B14A7" w:rsidR="007F49D3" w:rsidRPr="00853DBC" w:rsidRDefault="007F49D3" w:rsidP="007F49D3">
            <w:pPr>
              <w:rPr>
                <w:rFonts w:ascii="Georgia" w:hAnsi="Georgia"/>
                <w:sz w:val="18"/>
                <w:lang w:val="en-GB"/>
              </w:rPr>
            </w:pPr>
          </w:p>
          <w:p w14:paraId="7507FDB0" w14:textId="5CF340E9" w:rsidR="007F49D3" w:rsidRPr="00C768ED" w:rsidRDefault="007F49D3" w:rsidP="007F49D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Wien (AT), 14.10.2025</w:t>
            </w:r>
          </w:p>
        </w:tc>
      </w:tr>
    </w:tbl>
    <w:p w14:paraId="0747D2BF" w14:textId="78C37544" w:rsidR="00723643" w:rsidRPr="00056107" w:rsidRDefault="00723643">
      <w:pPr>
        <w:rPr>
          <w:sz w:val="18"/>
          <w:lang w:val="en-GB"/>
        </w:rPr>
      </w:pPr>
    </w:p>
    <w:sectPr w:rsidR="00723643" w:rsidRPr="00056107" w:rsidSect="00C41C00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7163" w14:textId="77777777" w:rsidR="002A0661" w:rsidRDefault="002A0661" w:rsidP="00BE053D">
      <w:pPr>
        <w:spacing w:after="0" w:line="240" w:lineRule="auto"/>
      </w:pPr>
      <w:r>
        <w:separator/>
      </w:r>
    </w:p>
  </w:endnote>
  <w:endnote w:type="continuationSeparator" w:id="0">
    <w:p w14:paraId="21916F85" w14:textId="77777777" w:rsidR="002A0661" w:rsidRDefault="002A066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92B6" w14:textId="77777777" w:rsidR="002A0661" w:rsidRDefault="002A0661" w:rsidP="00BE053D">
      <w:pPr>
        <w:spacing w:after="0" w:line="240" w:lineRule="auto"/>
      </w:pPr>
      <w:r>
        <w:separator/>
      </w:r>
    </w:p>
  </w:footnote>
  <w:footnote w:type="continuationSeparator" w:id="0">
    <w:p w14:paraId="4CB0319D" w14:textId="77777777" w:rsidR="002A0661" w:rsidRDefault="002A066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63D64"/>
    <w:multiLevelType w:val="hybridMultilevel"/>
    <w:tmpl w:val="C9C03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86BDD"/>
    <w:multiLevelType w:val="hybridMultilevel"/>
    <w:tmpl w:val="8EE66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36A80"/>
    <w:multiLevelType w:val="hybridMultilevel"/>
    <w:tmpl w:val="130E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C2B28"/>
    <w:multiLevelType w:val="hybridMultilevel"/>
    <w:tmpl w:val="BFC46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2529CD"/>
    <w:multiLevelType w:val="hybridMultilevel"/>
    <w:tmpl w:val="CAB64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934A3"/>
    <w:multiLevelType w:val="hybridMultilevel"/>
    <w:tmpl w:val="0AEAF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3508277">
    <w:abstractNumId w:val="17"/>
  </w:num>
  <w:num w:numId="2" w16cid:durableId="1856261629">
    <w:abstractNumId w:val="20"/>
  </w:num>
  <w:num w:numId="3" w16cid:durableId="1284506050">
    <w:abstractNumId w:val="22"/>
  </w:num>
  <w:num w:numId="4" w16cid:durableId="573047081">
    <w:abstractNumId w:val="0"/>
  </w:num>
  <w:num w:numId="5" w16cid:durableId="567425823">
    <w:abstractNumId w:val="1"/>
  </w:num>
  <w:num w:numId="6" w16cid:durableId="2094233587">
    <w:abstractNumId w:val="2"/>
  </w:num>
  <w:num w:numId="7" w16cid:durableId="1945263341">
    <w:abstractNumId w:val="16"/>
  </w:num>
  <w:num w:numId="8" w16cid:durableId="1257904638">
    <w:abstractNumId w:val="26"/>
  </w:num>
  <w:num w:numId="9" w16cid:durableId="978918199">
    <w:abstractNumId w:val="15"/>
  </w:num>
  <w:num w:numId="10" w16cid:durableId="643704920">
    <w:abstractNumId w:val="29"/>
  </w:num>
  <w:num w:numId="11" w16cid:durableId="481048947">
    <w:abstractNumId w:val="6"/>
  </w:num>
  <w:num w:numId="12" w16cid:durableId="357781043">
    <w:abstractNumId w:val="7"/>
  </w:num>
  <w:num w:numId="13" w16cid:durableId="546339665">
    <w:abstractNumId w:val="9"/>
  </w:num>
  <w:num w:numId="14" w16cid:durableId="1720860005">
    <w:abstractNumId w:val="10"/>
  </w:num>
  <w:num w:numId="15" w16cid:durableId="1226723760">
    <w:abstractNumId w:val="25"/>
  </w:num>
  <w:num w:numId="16" w16cid:durableId="1508592298">
    <w:abstractNumId w:val="5"/>
  </w:num>
  <w:num w:numId="17" w16cid:durableId="212087342">
    <w:abstractNumId w:val="19"/>
  </w:num>
  <w:num w:numId="18" w16cid:durableId="237518684">
    <w:abstractNumId w:val="4"/>
  </w:num>
  <w:num w:numId="19" w16cid:durableId="791483476">
    <w:abstractNumId w:val="21"/>
  </w:num>
  <w:num w:numId="20" w16cid:durableId="18550531">
    <w:abstractNumId w:val="13"/>
  </w:num>
  <w:num w:numId="21" w16cid:durableId="1109155323">
    <w:abstractNumId w:val="14"/>
  </w:num>
  <w:num w:numId="22" w16cid:durableId="174349699">
    <w:abstractNumId w:val="18"/>
  </w:num>
  <w:num w:numId="23" w16cid:durableId="950668193">
    <w:abstractNumId w:val="8"/>
  </w:num>
  <w:num w:numId="24" w16cid:durableId="1823810761">
    <w:abstractNumId w:val="24"/>
  </w:num>
  <w:num w:numId="25" w16cid:durableId="1718049768">
    <w:abstractNumId w:val="11"/>
  </w:num>
  <w:num w:numId="26" w16cid:durableId="1619603470">
    <w:abstractNumId w:val="23"/>
  </w:num>
  <w:num w:numId="27" w16cid:durableId="1623489890">
    <w:abstractNumId w:val="28"/>
  </w:num>
  <w:num w:numId="28" w16cid:durableId="1528718185">
    <w:abstractNumId w:val="27"/>
  </w:num>
  <w:num w:numId="29" w16cid:durableId="936210053">
    <w:abstractNumId w:val="12"/>
  </w:num>
  <w:num w:numId="30" w16cid:durableId="42215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104"/>
    <w:rsid w:val="0004043C"/>
    <w:rsid w:val="00056107"/>
    <w:rsid w:val="00061D33"/>
    <w:rsid w:val="00061F99"/>
    <w:rsid w:val="00064643"/>
    <w:rsid w:val="000667EC"/>
    <w:rsid w:val="00087747"/>
    <w:rsid w:val="00091E7E"/>
    <w:rsid w:val="00092A2C"/>
    <w:rsid w:val="00095435"/>
    <w:rsid w:val="000A1FDA"/>
    <w:rsid w:val="000B63E2"/>
    <w:rsid w:val="000B6548"/>
    <w:rsid w:val="000D671A"/>
    <w:rsid w:val="00103EC5"/>
    <w:rsid w:val="00116C6E"/>
    <w:rsid w:val="00125CA6"/>
    <w:rsid w:val="00156940"/>
    <w:rsid w:val="00156FC9"/>
    <w:rsid w:val="00161F50"/>
    <w:rsid w:val="00162A5A"/>
    <w:rsid w:val="00172867"/>
    <w:rsid w:val="00175B6D"/>
    <w:rsid w:val="001901ED"/>
    <w:rsid w:val="0019483A"/>
    <w:rsid w:val="001A46BF"/>
    <w:rsid w:val="001A481B"/>
    <w:rsid w:val="001B0186"/>
    <w:rsid w:val="001B1E43"/>
    <w:rsid w:val="001B62CA"/>
    <w:rsid w:val="001C0A8B"/>
    <w:rsid w:val="001C5E5F"/>
    <w:rsid w:val="001D4182"/>
    <w:rsid w:val="001D4DCD"/>
    <w:rsid w:val="001F290E"/>
    <w:rsid w:val="001F4175"/>
    <w:rsid w:val="00223A4D"/>
    <w:rsid w:val="00232CB5"/>
    <w:rsid w:val="00234A7E"/>
    <w:rsid w:val="00242A3D"/>
    <w:rsid w:val="0024373D"/>
    <w:rsid w:val="002508C2"/>
    <w:rsid w:val="00260DF2"/>
    <w:rsid w:val="00263E00"/>
    <w:rsid w:val="00267252"/>
    <w:rsid w:val="00282DB0"/>
    <w:rsid w:val="002A0661"/>
    <w:rsid w:val="002B2091"/>
    <w:rsid w:val="002C605D"/>
    <w:rsid w:val="002C6531"/>
    <w:rsid w:val="002C6972"/>
    <w:rsid w:val="002D2B32"/>
    <w:rsid w:val="002D4516"/>
    <w:rsid w:val="002E4B0F"/>
    <w:rsid w:val="002F1FCE"/>
    <w:rsid w:val="002F46AD"/>
    <w:rsid w:val="00300223"/>
    <w:rsid w:val="00307BDA"/>
    <w:rsid w:val="003101F0"/>
    <w:rsid w:val="00314B7A"/>
    <w:rsid w:val="00323A65"/>
    <w:rsid w:val="00324BC5"/>
    <w:rsid w:val="00332593"/>
    <w:rsid w:val="003361F9"/>
    <w:rsid w:val="00340BAB"/>
    <w:rsid w:val="003418E0"/>
    <w:rsid w:val="00347835"/>
    <w:rsid w:val="00347F8D"/>
    <w:rsid w:val="00372F7B"/>
    <w:rsid w:val="003733E5"/>
    <w:rsid w:val="003809CD"/>
    <w:rsid w:val="00390EA6"/>
    <w:rsid w:val="003E27C3"/>
    <w:rsid w:val="003E7750"/>
    <w:rsid w:val="003F033D"/>
    <w:rsid w:val="003F3E3F"/>
    <w:rsid w:val="004049A2"/>
    <w:rsid w:val="004067B8"/>
    <w:rsid w:val="004154BE"/>
    <w:rsid w:val="0042013D"/>
    <w:rsid w:val="00422F83"/>
    <w:rsid w:val="00426D7E"/>
    <w:rsid w:val="0043430C"/>
    <w:rsid w:val="004350F0"/>
    <w:rsid w:val="00435E6D"/>
    <w:rsid w:val="00443668"/>
    <w:rsid w:val="00456B0D"/>
    <w:rsid w:val="00467415"/>
    <w:rsid w:val="00472E69"/>
    <w:rsid w:val="00476AF8"/>
    <w:rsid w:val="00484FD7"/>
    <w:rsid w:val="004929FB"/>
    <w:rsid w:val="004A54BA"/>
    <w:rsid w:val="004B6A5E"/>
    <w:rsid w:val="004E11B6"/>
    <w:rsid w:val="004F7856"/>
    <w:rsid w:val="00507EA7"/>
    <w:rsid w:val="00513B80"/>
    <w:rsid w:val="00526089"/>
    <w:rsid w:val="00527A28"/>
    <w:rsid w:val="00527DCA"/>
    <w:rsid w:val="005309B3"/>
    <w:rsid w:val="005716D4"/>
    <w:rsid w:val="00571B60"/>
    <w:rsid w:val="00582C25"/>
    <w:rsid w:val="00585A4D"/>
    <w:rsid w:val="0059081F"/>
    <w:rsid w:val="005B3A56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45F7"/>
    <w:rsid w:val="00693E09"/>
    <w:rsid w:val="0069511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505E"/>
    <w:rsid w:val="00753D4A"/>
    <w:rsid w:val="00756912"/>
    <w:rsid w:val="00761609"/>
    <w:rsid w:val="00763DCE"/>
    <w:rsid w:val="007666DF"/>
    <w:rsid w:val="00770EEF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62B9"/>
    <w:rsid w:val="007E0F1E"/>
    <w:rsid w:val="007F49D3"/>
    <w:rsid w:val="008040D7"/>
    <w:rsid w:val="008050E4"/>
    <w:rsid w:val="0082164C"/>
    <w:rsid w:val="0082257D"/>
    <w:rsid w:val="00853438"/>
    <w:rsid w:val="00853DBC"/>
    <w:rsid w:val="00866846"/>
    <w:rsid w:val="00875DA9"/>
    <w:rsid w:val="008875E7"/>
    <w:rsid w:val="00895E38"/>
    <w:rsid w:val="00896E83"/>
    <w:rsid w:val="008A6E52"/>
    <w:rsid w:val="008A782B"/>
    <w:rsid w:val="008B0FC0"/>
    <w:rsid w:val="008B4A83"/>
    <w:rsid w:val="008C429A"/>
    <w:rsid w:val="008E1F3D"/>
    <w:rsid w:val="009053D7"/>
    <w:rsid w:val="0091331D"/>
    <w:rsid w:val="0092524B"/>
    <w:rsid w:val="0093223C"/>
    <w:rsid w:val="00941A87"/>
    <w:rsid w:val="009501C2"/>
    <w:rsid w:val="00952AB1"/>
    <w:rsid w:val="00961091"/>
    <w:rsid w:val="009668B9"/>
    <w:rsid w:val="00976577"/>
    <w:rsid w:val="0099333A"/>
    <w:rsid w:val="00996356"/>
    <w:rsid w:val="00997D9A"/>
    <w:rsid w:val="009B2A56"/>
    <w:rsid w:val="009D04D3"/>
    <w:rsid w:val="009D2E00"/>
    <w:rsid w:val="009D6A9C"/>
    <w:rsid w:val="009D7C49"/>
    <w:rsid w:val="009E7297"/>
    <w:rsid w:val="00A0257D"/>
    <w:rsid w:val="00A12EDC"/>
    <w:rsid w:val="00A21B3E"/>
    <w:rsid w:val="00A26D0D"/>
    <w:rsid w:val="00A33BDE"/>
    <w:rsid w:val="00A34885"/>
    <w:rsid w:val="00A35DE2"/>
    <w:rsid w:val="00A40D58"/>
    <w:rsid w:val="00A434F9"/>
    <w:rsid w:val="00A439D5"/>
    <w:rsid w:val="00A43BC1"/>
    <w:rsid w:val="00A66017"/>
    <w:rsid w:val="00A74225"/>
    <w:rsid w:val="00A90040"/>
    <w:rsid w:val="00A936D5"/>
    <w:rsid w:val="00A974E7"/>
    <w:rsid w:val="00AA1EB0"/>
    <w:rsid w:val="00AA2DA3"/>
    <w:rsid w:val="00AA5A9C"/>
    <w:rsid w:val="00AB016A"/>
    <w:rsid w:val="00AB2A5A"/>
    <w:rsid w:val="00AC0D10"/>
    <w:rsid w:val="00AC1F82"/>
    <w:rsid w:val="00AD28F8"/>
    <w:rsid w:val="00B0230B"/>
    <w:rsid w:val="00B17D95"/>
    <w:rsid w:val="00B20450"/>
    <w:rsid w:val="00B23509"/>
    <w:rsid w:val="00B359DB"/>
    <w:rsid w:val="00B3632B"/>
    <w:rsid w:val="00B409D8"/>
    <w:rsid w:val="00B5178D"/>
    <w:rsid w:val="00B67F1F"/>
    <w:rsid w:val="00B701D7"/>
    <w:rsid w:val="00B721D3"/>
    <w:rsid w:val="00B90595"/>
    <w:rsid w:val="00B9612A"/>
    <w:rsid w:val="00BA215A"/>
    <w:rsid w:val="00BA2937"/>
    <w:rsid w:val="00BB0232"/>
    <w:rsid w:val="00BB5F09"/>
    <w:rsid w:val="00BC0D9F"/>
    <w:rsid w:val="00BC445D"/>
    <w:rsid w:val="00BE053D"/>
    <w:rsid w:val="00BF1A7A"/>
    <w:rsid w:val="00BF1FA3"/>
    <w:rsid w:val="00C00974"/>
    <w:rsid w:val="00C018E4"/>
    <w:rsid w:val="00C066FA"/>
    <w:rsid w:val="00C10D97"/>
    <w:rsid w:val="00C16272"/>
    <w:rsid w:val="00C25387"/>
    <w:rsid w:val="00C41C00"/>
    <w:rsid w:val="00C54BE3"/>
    <w:rsid w:val="00C57F80"/>
    <w:rsid w:val="00C768ED"/>
    <w:rsid w:val="00C82A8F"/>
    <w:rsid w:val="00C86FB3"/>
    <w:rsid w:val="00C916C2"/>
    <w:rsid w:val="00CA4D09"/>
    <w:rsid w:val="00CA7BBF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92CA4"/>
    <w:rsid w:val="00DA69DF"/>
    <w:rsid w:val="00DB33F8"/>
    <w:rsid w:val="00DD1E0B"/>
    <w:rsid w:val="00DD2FF0"/>
    <w:rsid w:val="00DD38E2"/>
    <w:rsid w:val="00DD3C2C"/>
    <w:rsid w:val="00DE073A"/>
    <w:rsid w:val="00E13110"/>
    <w:rsid w:val="00E24DF1"/>
    <w:rsid w:val="00E431ED"/>
    <w:rsid w:val="00E63509"/>
    <w:rsid w:val="00E63DD6"/>
    <w:rsid w:val="00E64FF5"/>
    <w:rsid w:val="00E907EC"/>
    <w:rsid w:val="00EA1738"/>
    <w:rsid w:val="00EA5421"/>
    <w:rsid w:val="00EB34FC"/>
    <w:rsid w:val="00EB5816"/>
    <w:rsid w:val="00EC10E7"/>
    <w:rsid w:val="00ED0EA9"/>
    <w:rsid w:val="00ED74E3"/>
    <w:rsid w:val="00EE1CC2"/>
    <w:rsid w:val="00EE36A6"/>
    <w:rsid w:val="00EF77DF"/>
    <w:rsid w:val="00F11BEF"/>
    <w:rsid w:val="00F258E7"/>
    <w:rsid w:val="00F2648F"/>
    <w:rsid w:val="00F31B84"/>
    <w:rsid w:val="00F50389"/>
    <w:rsid w:val="00F631EC"/>
    <w:rsid w:val="00F64C22"/>
    <w:rsid w:val="00F64FA7"/>
    <w:rsid w:val="00F65093"/>
    <w:rsid w:val="00F67649"/>
    <w:rsid w:val="00F726DA"/>
    <w:rsid w:val="00F74D19"/>
    <w:rsid w:val="00F80053"/>
    <w:rsid w:val="00F86E2A"/>
    <w:rsid w:val="00FA02C7"/>
    <w:rsid w:val="00FA4186"/>
    <w:rsid w:val="00FC0531"/>
    <w:rsid w:val="00FC13F0"/>
    <w:rsid w:val="00FD0FB7"/>
    <w:rsid w:val="00FE76F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Frauscher, Lorenz Paul</cp:lastModifiedBy>
  <cp:revision>6</cp:revision>
  <dcterms:created xsi:type="dcterms:W3CDTF">2025-10-14T18:30:00Z</dcterms:created>
  <dcterms:modified xsi:type="dcterms:W3CDTF">2025-10-17T14:27:00Z</dcterms:modified>
</cp:coreProperties>
</file>