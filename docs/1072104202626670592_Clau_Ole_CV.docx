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544"/>
        <w:gridCol w:w="141"/>
        <w:gridCol w:w="136"/>
        <w:gridCol w:w="431"/>
        <w:gridCol w:w="142"/>
        <w:gridCol w:w="283"/>
        <w:gridCol w:w="142"/>
        <w:gridCol w:w="283"/>
        <w:gridCol w:w="284"/>
        <w:gridCol w:w="283"/>
        <w:gridCol w:w="567"/>
        <w:gridCol w:w="143"/>
        <w:gridCol w:w="141"/>
        <w:gridCol w:w="283"/>
        <w:gridCol w:w="426"/>
        <w:gridCol w:w="993"/>
      </w:tblGrid>
      <w:tr w:rsidR="002508C2" w:rsidRPr="007E4154" w14:paraId="5DF08F91" w14:textId="77777777" w:rsidTr="007E4154">
        <w:trPr>
          <w:trHeight w:val="227"/>
        </w:trPr>
        <w:tc>
          <w:tcPr>
            <w:tcW w:w="9924" w:type="dxa"/>
            <w:gridSpan w:val="17"/>
          </w:tcPr>
          <w:p w14:paraId="16A5F1B9" w14:textId="6F28E14D" w:rsidR="008050E4" w:rsidRPr="002276E5" w:rsidRDefault="00C26834" w:rsidP="00F573F3">
            <w:pPr>
              <w:jc w:val="center"/>
              <w:rPr>
                <w:rFonts w:asciiTheme="majorHAnsi" w:hAnsiTheme="majorHAnsi" w:cstheme="majorHAnsi"/>
                <w:b/>
                <w:smallCaps/>
                <w:sz w:val="48"/>
                <w:szCs w:val="48"/>
              </w:rPr>
            </w:pPr>
            <w:r w:rsidRPr="002276E5">
              <w:rPr>
                <w:rFonts w:asciiTheme="majorHAnsi" w:hAnsiTheme="majorHAnsi" w:cstheme="majorHAnsi"/>
                <w:b/>
                <w:smallCaps/>
                <w:sz w:val="48"/>
                <w:szCs w:val="48"/>
              </w:rPr>
              <w:t>Ole</w:t>
            </w:r>
            <w:r w:rsidR="003F0D58">
              <w:rPr>
                <w:rFonts w:asciiTheme="majorHAnsi" w:hAnsiTheme="majorHAnsi" w:cstheme="majorHAnsi"/>
                <w:b/>
                <w:smallCaps/>
                <w:sz w:val="48"/>
                <w:szCs w:val="48"/>
              </w:rPr>
              <w:t xml:space="preserve"> Lukas</w:t>
            </w:r>
            <w:r w:rsidRPr="002276E5">
              <w:rPr>
                <w:rFonts w:asciiTheme="majorHAnsi" w:hAnsiTheme="majorHAnsi" w:cstheme="majorHAnsi"/>
                <w:b/>
                <w:smallCaps/>
                <w:sz w:val="48"/>
                <w:szCs w:val="48"/>
              </w:rPr>
              <w:t xml:space="preserve"> Clau</w:t>
            </w:r>
            <w:r w:rsidR="00A95FDB" w:rsidRPr="002276E5">
              <w:rPr>
                <w:rFonts w:asciiTheme="majorHAnsi" w:hAnsiTheme="majorHAnsi" w:cstheme="majorHAnsi"/>
                <w:b/>
                <w:smallCaps/>
                <w:sz w:val="48"/>
                <w:szCs w:val="48"/>
              </w:rPr>
              <w:t>ß</w:t>
            </w:r>
          </w:p>
          <w:p w14:paraId="7736F3C3" w14:textId="77777777" w:rsidR="00117018" w:rsidRPr="002276E5" w:rsidRDefault="00117018" w:rsidP="0011701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2276E5">
              <w:rPr>
                <w:rFonts w:cstheme="minorHAnsi"/>
                <w:sz w:val="20"/>
                <w:szCs w:val="20"/>
              </w:rPr>
              <w:t>Karl-Hofer-Straße 25, 14163 Berlin</w:t>
            </w:r>
          </w:p>
          <w:p w14:paraId="722A5AF6" w14:textId="12328178" w:rsidR="00117018" w:rsidRPr="002276E5" w:rsidRDefault="00117018" w:rsidP="00117018">
            <w:pPr>
              <w:jc w:val="center"/>
              <w:rPr>
                <w:rFonts w:cstheme="minorHAnsi"/>
              </w:rPr>
            </w:pPr>
            <w:r w:rsidRPr="002276E5">
              <w:rPr>
                <w:rFonts w:cstheme="minorHAnsi"/>
                <w:color w:val="000000"/>
                <w:sz w:val="20"/>
                <w:szCs w:val="20"/>
              </w:rPr>
              <w:t>+49 176 457 89 162 | ole.clauss@gmx.de | 25.03.2004 in Berlin</w:t>
            </w:r>
          </w:p>
        </w:tc>
      </w:tr>
      <w:tr w:rsidR="002508C2" w:rsidRPr="007E4154" w14:paraId="0FCADE56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2276E5" w:rsidRDefault="006E2C9C" w:rsidP="0013461D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276E5"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D1492F" w:rsidRPr="002276E5" w14:paraId="7D1DEBF7" w14:textId="77777777" w:rsidTr="007E4154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0284FC98" w:rsidR="00D1492F" w:rsidRPr="002276E5" w:rsidRDefault="00C26834" w:rsidP="0013461D">
            <w:pPr>
              <w:rPr>
                <w:rFonts w:cstheme="minorHAnsi"/>
                <w:b/>
                <w:smallCaps/>
                <w:sz w:val="24"/>
                <w:szCs w:val="24"/>
              </w:rPr>
            </w:pPr>
            <w:r w:rsidRPr="002276E5">
              <w:rPr>
                <w:rFonts w:cstheme="minorHAnsi"/>
                <w:b/>
                <w:smallCaps/>
                <w:sz w:val="24"/>
                <w:szCs w:val="24"/>
              </w:rPr>
              <w:t>Technische Universität Berlin</w:t>
            </w:r>
          </w:p>
        </w:tc>
        <w:tc>
          <w:tcPr>
            <w:tcW w:w="3120" w:type="dxa"/>
            <w:gridSpan w:val="8"/>
            <w:tcBorders>
              <w:top w:val="single" w:sz="4" w:space="0" w:color="auto"/>
            </w:tcBorders>
            <w:vAlign w:val="bottom"/>
          </w:tcPr>
          <w:p w14:paraId="7C845E2D" w14:textId="19A021A4" w:rsidR="00D1492F" w:rsidRPr="002276E5" w:rsidRDefault="00C26834" w:rsidP="0013461D">
            <w:pPr>
              <w:jc w:val="right"/>
              <w:rPr>
                <w:rFonts w:cstheme="minorHAnsi"/>
                <w:i/>
                <w:smallCaps/>
                <w:sz w:val="24"/>
                <w:szCs w:val="24"/>
              </w:rPr>
            </w:pPr>
            <w:r w:rsidRPr="002276E5">
              <w:rPr>
                <w:rFonts w:cstheme="minorHAnsi"/>
                <w:i/>
                <w:smallCaps/>
                <w:sz w:val="24"/>
                <w:szCs w:val="24"/>
              </w:rPr>
              <w:t xml:space="preserve">Berlin </w:t>
            </w:r>
          </w:p>
        </w:tc>
      </w:tr>
      <w:tr w:rsidR="00D1492F" w:rsidRPr="00117018" w14:paraId="61E5D482" w14:textId="77777777" w:rsidTr="007E4154">
        <w:tc>
          <w:tcPr>
            <w:tcW w:w="5523" w:type="dxa"/>
            <w:gridSpan w:val="4"/>
          </w:tcPr>
          <w:p w14:paraId="11CB9A0F" w14:textId="12106230" w:rsidR="00D1492F" w:rsidRPr="002276E5" w:rsidRDefault="006B3D51" w:rsidP="0013461D">
            <w:pPr>
              <w:rPr>
                <w:rFonts w:cstheme="minorHAnsi"/>
                <w:sz w:val="18"/>
                <w:szCs w:val="18"/>
              </w:rPr>
            </w:pPr>
            <w:r w:rsidRPr="002276E5">
              <w:rPr>
                <w:rFonts w:cstheme="minorHAnsi"/>
                <w:sz w:val="18"/>
                <w:szCs w:val="18"/>
              </w:rPr>
              <w:t xml:space="preserve">Orientierungsstudium </w:t>
            </w:r>
            <w:proofErr w:type="spellStart"/>
            <w:r w:rsidRPr="002276E5">
              <w:rPr>
                <w:rFonts w:cstheme="minorHAnsi"/>
                <w:sz w:val="18"/>
                <w:szCs w:val="18"/>
              </w:rPr>
              <w:t>MINTgrün</w:t>
            </w:r>
            <w:proofErr w:type="spellEnd"/>
          </w:p>
        </w:tc>
        <w:tc>
          <w:tcPr>
            <w:tcW w:w="4401" w:type="dxa"/>
            <w:gridSpan w:val="13"/>
          </w:tcPr>
          <w:p w14:paraId="419A9228" w14:textId="46D182F1" w:rsidR="00D1492F" w:rsidRPr="002276E5" w:rsidRDefault="00C26834" w:rsidP="0013461D">
            <w:pPr>
              <w:jc w:val="right"/>
              <w:rPr>
                <w:rFonts w:cstheme="minorHAnsi"/>
                <w:sz w:val="18"/>
                <w:szCs w:val="18"/>
              </w:rPr>
            </w:pPr>
            <w:r w:rsidRPr="002276E5">
              <w:rPr>
                <w:rFonts w:cstheme="minorHAnsi"/>
                <w:sz w:val="18"/>
                <w:szCs w:val="18"/>
              </w:rPr>
              <w:t>10</w:t>
            </w:r>
            <w:r w:rsidR="00D1492F" w:rsidRPr="002276E5">
              <w:rPr>
                <w:rFonts w:cstheme="minorHAnsi"/>
                <w:sz w:val="18"/>
                <w:szCs w:val="18"/>
              </w:rPr>
              <w:t>/20</w:t>
            </w:r>
            <w:r w:rsidRPr="002276E5">
              <w:rPr>
                <w:rFonts w:cstheme="minorHAnsi"/>
                <w:sz w:val="18"/>
                <w:szCs w:val="18"/>
              </w:rPr>
              <w:t>22</w:t>
            </w:r>
            <w:r w:rsidR="00D1492F" w:rsidRPr="002276E5">
              <w:rPr>
                <w:rFonts w:cstheme="minorHAnsi"/>
                <w:sz w:val="18"/>
                <w:szCs w:val="18"/>
              </w:rPr>
              <w:t xml:space="preserve"> –</w:t>
            </w:r>
            <w:r w:rsidR="00B17D95" w:rsidRPr="002276E5">
              <w:rPr>
                <w:rFonts w:cstheme="minorHAnsi"/>
                <w:sz w:val="18"/>
                <w:szCs w:val="18"/>
              </w:rPr>
              <w:t xml:space="preserve"> </w:t>
            </w:r>
            <w:r w:rsidR="006B3D51" w:rsidRPr="002276E5">
              <w:rPr>
                <w:rFonts w:cstheme="minorHAnsi"/>
                <w:sz w:val="18"/>
                <w:szCs w:val="18"/>
              </w:rPr>
              <w:t>0</w:t>
            </w:r>
            <w:r w:rsidR="00F959AC">
              <w:rPr>
                <w:rFonts w:cstheme="minorHAnsi"/>
                <w:sz w:val="18"/>
                <w:szCs w:val="18"/>
              </w:rPr>
              <w:t>9</w:t>
            </w:r>
            <w:r w:rsidR="006B3D51" w:rsidRPr="002276E5">
              <w:rPr>
                <w:rFonts w:cstheme="minorHAnsi"/>
                <w:sz w:val="18"/>
                <w:szCs w:val="18"/>
              </w:rPr>
              <w:t>/2023</w:t>
            </w:r>
          </w:p>
        </w:tc>
      </w:tr>
      <w:tr w:rsidR="00D5280E" w:rsidRPr="00117018" w14:paraId="7EABE9F1" w14:textId="77777777" w:rsidTr="007E4154">
        <w:tc>
          <w:tcPr>
            <w:tcW w:w="9924" w:type="dxa"/>
            <w:gridSpan w:val="17"/>
          </w:tcPr>
          <w:p w14:paraId="015CC027" w14:textId="7503DEA2" w:rsidR="00B17D95" w:rsidRPr="002276E5" w:rsidRDefault="00B518A9" w:rsidP="0013461D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Zweisemestriger Einblick in Studiengänge aus dem MINT-Bereich</w:t>
            </w:r>
          </w:p>
          <w:p w14:paraId="7A71E6B0" w14:textId="4DE301EE" w:rsidR="00426D7E" w:rsidRPr="002276E5" w:rsidRDefault="00B518A9" w:rsidP="0013461D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i/>
                <w:iCs/>
                <w:color w:val="000000"/>
                <w:sz w:val="18"/>
                <w:szCs w:val="18"/>
              </w:rPr>
            </w:pP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Teilnahme am </w:t>
            </w:r>
            <w:proofErr w:type="spellStart"/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MINTgrün</w:t>
            </w:r>
            <w:proofErr w:type="spellEnd"/>
            <w:r w:rsidR="004F731E" w:rsidRPr="002276E5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-</w:t>
            </w: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Projektlabor Robotik</w:t>
            </w:r>
            <w:r w:rsidR="00B17D95" w:rsidRPr="002276E5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D5280E" w:rsidRPr="002276E5" w14:paraId="013361E1" w14:textId="77777777" w:rsidTr="007E4154">
        <w:trPr>
          <w:trHeight w:val="340"/>
        </w:trPr>
        <w:tc>
          <w:tcPr>
            <w:tcW w:w="7088" w:type="dxa"/>
            <w:gridSpan w:val="10"/>
            <w:vAlign w:val="bottom"/>
          </w:tcPr>
          <w:p w14:paraId="197620E3" w14:textId="49C96515" w:rsidR="00D1492F" w:rsidRPr="002276E5" w:rsidRDefault="00C26834" w:rsidP="0013461D">
            <w:pPr>
              <w:rPr>
                <w:rFonts w:cstheme="minorHAnsi"/>
                <w:sz w:val="24"/>
                <w:szCs w:val="24"/>
              </w:rPr>
            </w:pPr>
            <w:r w:rsidRPr="002276E5">
              <w:rPr>
                <w:rFonts w:cstheme="minorHAnsi"/>
                <w:b/>
                <w:smallCaps/>
                <w:sz w:val="24"/>
                <w:szCs w:val="24"/>
              </w:rPr>
              <w:t>Werner-von-Siemens-Gymnasium</w:t>
            </w:r>
          </w:p>
        </w:tc>
        <w:tc>
          <w:tcPr>
            <w:tcW w:w="2836" w:type="dxa"/>
            <w:gridSpan w:val="7"/>
            <w:vAlign w:val="bottom"/>
          </w:tcPr>
          <w:p w14:paraId="63D86F51" w14:textId="12C8478F" w:rsidR="00D1492F" w:rsidRPr="002276E5" w:rsidRDefault="00C26834" w:rsidP="0013461D">
            <w:pPr>
              <w:ind w:left="-279"/>
              <w:jc w:val="right"/>
              <w:rPr>
                <w:rFonts w:cstheme="minorHAnsi"/>
                <w:sz w:val="24"/>
                <w:szCs w:val="24"/>
              </w:rPr>
            </w:pPr>
            <w:r w:rsidRPr="002276E5">
              <w:rPr>
                <w:rFonts w:cstheme="minorHAnsi"/>
                <w:i/>
                <w:smallCaps/>
                <w:sz w:val="24"/>
                <w:szCs w:val="24"/>
              </w:rPr>
              <w:t>Berlin</w:t>
            </w:r>
          </w:p>
        </w:tc>
      </w:tr>
      <w:tr w:rsidR="00D5280E" w:rsidRPr="00117018" w14:paraId="62632213" w14:textId="77777777" w:rsidTr="007E4154">
        <w:tc>
          <w:tcPr>
            <w:tcW w:w="5387" w:type="dxa"/>
            <w:gridSpan w:val="3"/>
          </w:tcPr>
          <w:p w14:paraId="5F71027E" w14:textId="5FC7A193" w:rsidR="00D1492F" w:rsidRPr="002276E5" w:rsidRDefault="00C26834" w:rsidP="0013461D">
            <w:pPr>
              <w:rPr>
                <w:rFonts w:cstheme="minorHAnsi"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sz w:val="18"/>
                <w:szCs w:val="18"/>
                <w:lang w:val="de-AT"/>
              </w:rPr>
              <w:t>Allgemeine Hochschulreife (Note: 2,1)</w:t>
            </w:r>
          </w:p>
        </w:tc>
        <w:tc>
          <w:tcPr>
            <w:tcW w:w="4537" w:type="dxa"/>
            <w:gridSpan w:val="14"/>
          </w:tcPr>
          <w:p w14:paraId="51FC9814" w14:textId="6AD92F54" w:rsidR="00D1492F" w:rsidRPr="002276E5" w:rsidRDefault="00426D7E" w:rsidP="0013461D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2276E5">
              <w:rPr>
                <w:rFonts w:cstheme="minorHAnsi"/>
                <w:sz w:val="18"/>
                <w:szCs w:val="18"/>
              </w:rPr>
              <w:t>0</w:t>
            </w:r>
            <w:r w:rsidR="006B3D51" w:rsidRPr="002276E5">
              <w:rPr>
                <w:rFonts w:cstheme="minorHAnsi"/>
                <w:sz w:val="18"/>
                <w:szCs w:val="18"/>
              </w:rPr>
              <w:t>8</w:t>
            </w:r>
            <w:r w:rsidRPr="002276E5">
              <w:rPr>
                <w:rFonts w:cstheme="minorHAnsi"/>
                <w:sz w:val="18"/>
                <w:szCs w:val="18"/>
              </w:rPr>
              <w:t>/20</w:t>
            </w:r>
            <w:r w:rsidR="0091331D" w:rsidRPr="002276E5">
              <w:rPr>
                <w:rFonts w:cstheme="minorHAnsi"/>
                <w:sz w:val="18"/>
                <w:szCs w:val="18"/>
              </w:rPr>
              <w:t>1</w:t>
            </w:r>
            <w:r w:rsidR="006B3D51" w:rsidRPr="002276E5">
              <w:rPr>
                <w:rFonts w:cstheme="minorHAnsi"/>
                <w:sz w:val="18"/>
                <w:szCs w:val="18"/>
              </w:rPr>
              <w:t>6</w:t>
            </w:r>
            <w:r w:rsidRPr="002276E5">
              <w:rPr>
                <w:rFonts w:cstheme="minorHAnsi"/>
                <w:sz w:val="18"/>
                <w:szCs w:val="18"/>
              </w:rPr>
              <w:t xml:space="preserve"> – </w:t>
            </w:r>
            <w:r w:rsidR="0091331D" w:rsidRPr="002276E5">
              <w:rPr>
                <w:rFonts w:cstheme="minorHAnsi"/>
                <w:sz w:val="18"/>
                <w:szCs w:val="18"/>
              </w:rPr>
              <w:t>0</w:t>
            </w:r>
            <w:r w:rsidR="006B3D51" w:rsidRPr="002276E5">
              <w:rPr>
                <w:rFonts w:cstheme="minorHAnsi"/>
                <w:sz w:val="18"/>
                <w:szCs w:val="18"/>
              </w:rPr>
              <w:t>6</w:t>
            </w:r>
            <w:r w:rsidRPr="002276E5">
              <w:rPr>
                <w:rFonts w:cstheme="minorHAnsi"/>
                <w:sz w:val="18"/>
                <w:szCs w:val="18"/>
              </w:rPr>
              <w:t>/20</w:t>
            </w:r>
            <w:r w:rsidR="006B3D51" w:rsidRPr="002276E5">
              <w:rPr>
                <w:rFonts w:cstheme="minorHAnsi"/>
                <w:sz w:val="18"/>
                <w:szCs w:val="18"/>
              </w:rPr>
              <w:t>22</w:t>
            </w:r>
          </w:p>
        </w:tc>
      </w:tr>
      <w:tr w:rsidR="00D5280E" w:rsidRPr="00117018" w14:paraId="4D68BFE7" w14:textId="77777777" w:rsidTr="007E4154">
        <w:tc>
          <w:tcPr>
            <w:tcW w:w="9924" w:type="dxa"/>
            <w:gridSpan w:val="17"/>
          </w:tcPr>
          <w:p w14:paraId="5A1AD320" w14:textId="57F9381A" w:rsidR="00426D7E" w:rsidRPr="002276E5" w:rsidRDefault="00C26834" w:rsidP="0013461D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i/>
                <w:iCs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i/>
                <w:iCs/>
                <w:sz w:val="18"/>
                <w:szCs w:val="18"/>
              </w:rPr>
              <w:t>Leistungskurs Physik (Note: 14 Punkte)</w:t>
            </w:r>
          </w:p>
          <w:p w14:paraId="7A33F65C" w14:textId="77777777" w:rsidR="0091331D" w:rsidRPr="002276E5" w:rsidRDefault="00C26834" w:rsidP="0013461D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i/>
                <w:iCs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i/>
                <w:iCs/>
                <w:sz w:val="18"/>
                <w:szCs w:val="18"/>
              </w:rPr>
              <w:t>Seminarkurs Wirtschaft (Note: 14 Punkte)</w:t>
            </w:r>
          </w:p>
          <w:p w14:paraId="54BF63E9" w14:textId="46400D87" w:rsidR="00B518A9" w:rsidRPr="002276E5" w:rsidRDefault="00C26834" w:rsidP="007E4154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i/>
                <w:iCs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i/>
                <w:iCs/>
                <w:sz w:val="18"/>
                <w:szCs w:val="18"/>
              </w:rPr>
              <w:t xml:space="preserve">Teilnahme am </w:t>
            </w:r>
            <w:proofErr w:type="spellStart"/>
            <w:r w:rsidRPr="002276E5">
              <w:rPr>
                <w:rFonts w:cstheme="minorHAnsi"/>
                <w:i/>
                <w:iCs/>
                <w:sz w:val="18"/>
                <w:szCs w:val="18"/>
              </w:rPr>
              <w:t>Fyziklani</w:t>
            </w:r>
            <w:proofErr w:type="spellEnd"/>
            <w:r w:rsidRPr="002276E5">
              <w:rPr>
                <w:rFonts w:cstheme="minorHAnsi"/>
                <w:i/>
                <w:iCs/>
                <w:sz w:val="18"/>
                <w:szCs w:val="18"/>
              </w:rPr>
              <w:t xml:space="preserve"> 2021 und 2022</w:t>
            </w:r>
            <w:r w:rsidR="007E4154" w:rsidRPr="002276E5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Pr="002276E5">
              <w:rPr>
                <w:rFonts w:cstheme="minorHAnsi"/>
                <w:i/>
                <w:iCs/>
                <w:sz w:val="18"/>
                <w:szCs w:val="18"/>
              </w:rPr>
              <w:t>(Tschechischer Physik</w:t>
            </w:r>
            <w:r w:rsidR="002059D9" w:rsidRPr="002276E5">
              <w:rPr>
                <w:rFonts w:cstheme="minorHAnsi"/>
                <w:i/>
                <w:iCs/>
                <w:sz w:val="18"/>
                <w:szCs w:val="18"/>
              </w:rPr>
              <w:t>w</w:t>
            </w:r>
            <w:r w:rsidRPr="002276E5">
              <w:rPr>
                <w:rFonts w:cstheme="minorHAnsi"/>
                <w:i/>
                <w:iCs/>
                <w:sz w:val="18"/>
                <w:szCs w:val="18"/>
              </w:rPr>
              <w:t>ettbewerb)</w:t>
            </w:r>
          </w:p>
        </w:tc>
      </w:tr>
      <w:tr w:rsidR="00D5280E" w:rsidRPr="007E4154" w14:paraId="3A2665B3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239F87B8" w14:textId="2F545CC8" w:rsidR="00665BF3" w:rsidRPr="002276E5" w:rsidRDefault="006E2C9C" w:rsidP="0013461D">
            <w:pPr>
              <w:pStyle w:val="BERSCHRIFT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2276E5">
              <w:rPr>
                <w:rFonts w:asciiTheme="majorHAnsi" w:hAnsiTheme="majorHAnsi" w:cstheme="majorHAnsi"/>
                <w:sz w:val="28"/>
                <w:szCs w:val="28"/>
              </w:rPr>
              <w:t>Pra</w:t>
            </w:r>
            <w:r w:rsidR="002F249E" w:rsidRPr="002276E5">
              <w:rPr>
                <w:rFonts w:asciiTheme="majorHAnsi" w:hAnsiTheme="majorHAnsi" w:cstheme="majorHAnsi"/>
                <w:sz w:val="28"/>
                <w:szCs w:val="28"/>
              </w:rPr>
              <w:t>ktische Erfahrung</w:t>
            </w:r>
          </w:p>
        </w:tc>
      </w:tr>
      <w:tr w:rsidR="00D5280E" w:rsidRPr="002276E5" w14:paraId="127C64E2" w14:textId="77777777" w:rsidTr="007E4154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1C9141F1" w:rsidR="00665BF3" w:rsidRPr="002276E5" w:rsidRDefault="00D87A86" w:rsidP="0013461D">
            <w:pPr>
              <w:rPr>
                <w:rFonts w:cstheme="minorHAnsi"/>
                <w:sz w:val="24"/>
                <w:szCs w:val="24"/>
              </w:rPr>
            </w:pPr>
            <w:r w:rsidRPr="002276E5">
              <w:rPr>
                <w:rFonts w:cstheme="minorHAnsi"/>
                <w:b/>
                <w:smallCaps/>
                <w:sz w:val="24"/>
                <w:szCs w:val="24"/>
              </w:rPr>
              <w:t>Mazars GmbH &amp; Co. KG</w:t>
            </w:r>
          </w:p>
        </w:tc>
        <w:tc>
          <w:tcPr>
            <w:tcW w:w="3403" w:type="dxa"/>
            <w:gridSpan w:val="9"/>
            <w:tcBorders>
              <w:top w:val="single" w:sz="4" w:space="0" w:color="auto"/>
            </w:tcBorders>
            <w:vAlign w:val="bottom"/>
          </w:tcPr>
          <w:p w14:paraId="4820196E" w14:textId="56F6916F" w:rsidR="00665BF3" w:rsidRPr="002276E5" w:rsidRDefault="00021CF5" w:rsidP="0013461D">
            <w:pPr>
              <w:jc w:val="right"/>
              <w:rPr>
                <w:rFonts w:cstheme="minorHAnsi"/>
                <w:i/>
                <w:smallCaps/>
                <w:sz w:val="24"/>
                <w:szCs w:val="24"/>
              </w:rPr>
            </w:pPr>
            <w:r w:rsidRPr="002276E5">
              <w:rPr>
                <w:rFonts w:cstheme="minorHAnsi"/>
                <w:i/>
                <w:smallCaps/>
                <w:sz w:val="24"/>
                <w:szCs w:val="24"/>
              </w:rPr>
              <w:t>Berlin</w:t>
            </w:r>
          </w:p>
        </w:tc>
      </w:tr>
      <w:tr w:rsidR="00D5280E" w:rsidRPr="00117018" w14:paraId="335D84E9" w14:textId="77777777" w:rsidTr="007E4154">
        <w:trPr>
          <w:trHeight w:val="80"/>
        </w:trPr>
        <w:tc>
          <w:tcPr>
            <w:tcW w:w="5954" w:type="dxa"/>
            <w:gridSpan w:val="5"/>
          </w:tcPr>
          <w:p w14:paraId="20B1570F" w14:textId="461A2420" w:rsidR="00665BF3" w:rsidRPr="002276E5" w:rsidRDefault="003733E5" w:rsidP="0013461D">
            <w:pPr>
              <w:rPr>
                <w:rFonts w:cstheme="minorHAnsi"/>
                <w:sz w:val="18"/>
                <w:szCs w:val="18"/>
                <w:lang w:val="en-US"/>
              </w:rPr>
            </w:pPr>
            <w:proofErr w:type="spellStart"/>
            <w:r w:rsidRPr="002276E5">
              <w:rPr>
                <w:rFonts w:cstheme="minorHAnsi"/>
                <w:sz w:val="18"/>
                <w:szCs w:val="18"/>
                <w:lang w:val="en-US"/>
              </w:rPr>
              <w:t>Prakti</w:t>
            </w:r>
            <w:r w:rsidR="00595463" w:rsidRPr="002276E5">
              <w:rPr>
                <w:rFonts w:cstheme="minorHAnsi"/>
                <w:sz w:val="18"/>
                <w:szCs w:val="18"/>
                <w:lang w:val="en-US"/>
              </w:rPr>
              <w:t>kum</w:t>
            </w:r>
            <w:proofErr w:type="spellEnd"/>
            <w:r w:rsidRPr="002276E5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276E5">
              <w:rPr>
                <w:rFonts w:cstheme="minorHAnsi"/>
                <w:sz w:val="18"/>
                <w:szCs w:val="18"/>
                <w:lang w:val="en-US"/>
              </w:rPr>
              <w:t>im</w:t>
            </w:r>
            <w:proofErr w:type="spellEnd"/>
            <w:r w:rsidR="00AF2B2E" w:rsidRPr="002276E5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r w:rsidR="00B518A9" w:rsidRPr="002276E5">
              <w:rPr>
                <w:rFonts w:cstheme="minorHAnsi"/>
                <w:sz w:val="18"/>
                <w:szCs w:val="18"/>
                <w:lang w:val="en-US"/>
              </w:rPr>
              <w:t xml:space="preserve">Audit und </w:t>
            </w:r>
            <w:r w:rsidR="007F2E3E" w:rsidRPr="002276E5">
              <w:rPr>
                <w:rFonts w:cstheme="minorHAnsi"/>
                <w:sz w:val="18"/>
                <w:szCs w:val="18"/>
                <w:lang w:val="en-US"/>
              </w:rPr>
              <w:t xml:space="preserve">Financial Advisory </w:t>
            </w:r>
          </w:p>
        </w:tc>
        <w:tc>
          <w:tcPr>
            <w:tcW w:w="3970" w:type="dxa"/>
            <w:gridSpan w:val="12"/>
          </w:tcPr>
          <w:p w14:paraId="0475B997" w14:textId="3C0184CE" w:rsidR="00665BF3" w:rsidRPr="002276E5" w:rsidRDefault="008A1C15" w:rsidP="0013461D">
            <w:pPr>
              <w:jc w:val="right"/>
              <w:rPr>
                <w:rFonts w:cstheme="minorHAnsi"/>
                <w:sz w:val="18"/>
                <w:szCs w:val="18"/>
                <w:lang w:val="en-US"/>
              </w:rPr>
            </w:pPr>
            <w:r w:rsidRPr="002276E5">
              <w:rPr>
                <w:rFonts w:cstheme="minorHAnsi"/>
                <w:sz w:val="18"/>
                <w:szCs w:val="18"/>
                <w:lang w:val="en-US"/>
              </w:rPr>
              <w:t>01</w:t>
            </w:r>
            <w:r w:rsidR="00665BF3" w:rsidRPr="002276E5">
              <w:rPr>
                <w:rFonts w:cstheme="minorHAnsi"/>
                <w:sz w:val="18"/>
                <w:szCs w:val="18"/>
                <w:lang w:val="en-US"/>
              </w:rPr>
              <w:t>/20</w:t>
            </w:r>
            <w:r w:rsidRPr="002276E5">
              <w:rPr>
                <w:rFonts w:cstheme="minorHAnsi"/>
                <w:sz w:val="18"/>
                <w:szCs w:val="18"/>
                <w:lang w:val="en-US"/>
              </w:rPr>
              <w:t>23</w:t>
            </w:r>
            <w:r w:rsidR="00665BF3" w:rsidRPr="002276E5">
              <w:rPr>
                <w:rFonts w:cstheme="minorHAnsi"/>
                <w:sz w:val="18"/>
                <w:szCs w:val="18"/>
                <w:lang w:val="en-US"/>
              </w:rPr>
              <w:t xml:space="preserve"> – </w:t>
            </w:r>
            <w:r w:rsidRPr="002276E5">
              <w:rPr>
                <w:rFonts w:cstheme="minorHAnsi"/>
                <w:sz w:val="18"/>
                <w:szCs w:val="18"/>
                <w:lang w:val="en-US"/>
              </w:rPr>
              <w:t>0</w:t>
            </w:r>
            <w:r w:rsidR="00F959AC">
              <w:rPr>
                <w:rFonts w:cstheme="minorHAnsi"/>
                <w:sz w:val="18"/>
                <w:szCs w:val="18"/>
                <w:lang w:val="en-US"/>
              </w:rPr>
              <w:t>4</w:t>
            </w:r>
            <w:r w:rsidR="00665BF3" w:rsidRPr="002276E5">
              <w:rPr>
                <w:rFonts w:cstheme="minorHAnsi"/>
                <w:sz w:val="18"/>
                <w:szCs w:val="18"/>
                <w:lang w:val="en-US"/>
              </w:rPr>
              <w:t>/20</w:t>
            </w:r>
            <w:r w:rsidRPr="002276E5">
              <w:rPr>
                <w:rFonts w:cstheme="minorHAnsi"/>
                <w:sz w:val="18"/>
                <w:szCs w:val="18"/>
                <w:lang w:val="en-US"/>
              </w:rPr>
              <w:t>23</w:t>
            </w:r>
          </w:p>
        </w:tc>
      </w:tr>
      <w:tr w:rsidR="002F7DB3" w:rsidRPr="00117018" w14:paraId="37AB2545" w14:textId="77777777" w:rsidTr="00D87A86">
        <w:trPr>
          <w:trHeight w:val="80"/>
        </w:trPr>
        <w:tc>
          <w:tcPr>
            <w:tcW w:w="8931" w:type="dxa"/>
            <w:gridSpan w:val="16"/>
          </w:tcPr>
          <w:p w14:paraId="519F8471" w14:textId="74B0A780" w:rsidR="002F7DB3" w:rsidRPr="002276E5" w:rsidRDefault="002F7DB3" w:rsidP="00D87A86">
            <w:pPr>
              <w:pStyle w:val="Bullets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 xml:space="preserve">Mitarbeit an der Prüfung von verschiedenen mittelständischen Unternehmen, </w:t>
            </w:r>
            <w:r w:rsidR="00CB2255"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insbesondere</w:t>
            </w: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 xml:space="preserve"> aus der Finanzdienstleistungsbranche</w:t>
            </w:r>
          </w:p>
        </w:tc>
        <w:tc>
          <w:tcPr>
            <w:tcW w:w="993" w:type="dxa"/>
          </w:tcPr>
          <w:p w14:paraId="6FA8BEC3" w14:textId="77777777" w:rsidR="002F7DB3" w:rsidRPr="002276E5" w:rsidRDefault="002F7DB3" w:rsidP="0013461D">
            <w:pPr>
              <w:jc w:val="right"/>
              <w:rPr>
                <w:rFonts w:cstheme="minorHAnsi"/>
                <w:sz w:val="18"/>
                <w:szCs w:val="18"/>
              </w:rPr>
            </w:pPr>
          </w:p>
        </w:tc>
      </w:tr>
      <w:tr w:rsidR="00D5280E" w:rsidRPr="002276E5" w14:paraId="50AFEA03" w14:textId="77777777" w:rsidTr="007E4154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44A148D8" w:rsidR="00665BF3" w:rsidRPr="002276E5" w:rsidRDefault="00A26D0D" w:rsidP="0013461D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z w:val="24"/>
                <w:szCs w:val="24"/>
              </w:rPr>
            </w:pPr>
            <w:r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Ba</w:t>
            </w:r>
            <w:r w:rsidR="007D0271"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nkimmobilien Vertriebsgesellschaft mbH</w:t>
            </w:r>
          </w:p>
        </w:tc>
        <w:tc>
          <w:tcPr>
            <w:tcW w:w="4401" w:type="dxa"/>
            <w:gridSpan w:val="13"/>
            <w:vAlign w:val="bottom"/>
          </w:tcPr>
          <w:p w14:paraId="11E31BD8" w14:textId="700D089F" w:rsidR="00665BF3" w:rsidRPr="002276E5" w:rsidRDefault="007D0271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Cs w:val="0"/>
                <w:sz w:val="24"/>
                <w:szCs w:val="24"/>
              </w:rPr>
            </w:pPr>
            <w:r w:rsidRPr="002276E5">
              <w:rPr>
                <w:rFonts w:asciiTheme="minorHAnsi" w:hAnsiTheme="minorHAnsi" w:cstheme="minorHAnsi"/>
                <w:iCs w:val="0"/>
                <w:smallCaps/>
                <w:sz w:val="24"/>
                <w:szCs w:val="24"/>
              </w:rPr>
              <w:t>Halle</w:t>
            </w:r>
            <w:r w:rsidR="000C5F01" w:rsidRPr="002276E5">
              <w:rPr>
                <w:rFonts w:asciiTheme="minorHAnsi" w:hAnsiTheme="minorHAnsi" w:cstheme="minorHAnsi"/>
                <w:iCs w:val="0"/>
                <w:smallCaps/>
                <w:sz w:val="24"/>
                <w:szCs w:val="24"/>
              </w:rPr>
              <w:t xml:space="preserve"> (Saale)</w:t>
            </w:r>
          </w:p>
        </w:tc>
      </w:tr>
      <w:tr w:rsidR="00D5280E" w:rsidRPr="00117018" w14:paraId="48328CB9" w14:textId="77777777" w:rsidTr="007E4154">
        <w:tc>
          <w:tcPr>
            <w:tcW w:w="6379" w:type="dxa"/>
            <w:gridSpan w:val="7"/>
          </w:tcPr>
          <w:p w14:paraId="74B74B41" w14:textId="603D8179" w:rsidR="00665BF3" w:rsidRPr="002276E5" w:rsidRDefault="00D5280E" w:rsidP="0013461D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</w:rPr>
            </w:pPr>
            <w:proofErr w:type="spellStart"/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Praktik</w:t>
            </w:r>
            <w:r w:rsidR="00222725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um</w:t>
            </w:r>
            <w:proofErr w:type="spellEnd"/>
            <w:r w:rsidR="00665BF3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91331D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im</w:t>
            </w:r>
            <w:proofErr w:type="spellEnd"/>
            <w:r w:rsidR="00665BF3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D4701A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Immobilienmanagement</w:t>
            </w:r>
            <w:proofErr w:type="spellEnd"/>
          </w:p>
        </w:tc>
        <w:tc>
          <w:tcPr>
            <w:tcW w:w="3545" w:type="dxa"/>
            <w:gridSpan w:val="10"/>
          </w:tcPr>
          <w:p w14:paraId="2CB21DEB" w14:textId="41E0E4C4" w:rsidR="00665BF3" w:rsidRPr="002276E5" w:rsidRDefault="00665BF3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</w:pP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0</w:t>
            </w:r>
            <w:r w:rsidR="00222725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7</w:t>
            </w: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/20</w:t>
            </w:r>
            <w:r w:rsidR="00222725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22</w:t>
            </w: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 xml:space="preserve"> – 09/20</w:t>
            </w:r>
            <w:r w:rsidR="00222725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22</w:t>
            </w:r>
          </w:p>
        </w:tc>
      </w:tr>
      <w:tr w:rsidR="00D5280E" w:rsidRPr="00117018" w14:paraId="7C4155D6" w14:textId="77777777" w:rsidTr="007E4154">
        <w:tc>
          <w:tcPr>
            <w:tcW w:w="9924" w:type="dxa"/>
            <w:gridSpan w:val="17"/>
          </w:tcPr>
          <w:p w14:paraId="1A135F1D" w14:textId="7EF0807F" w:rsidR="0091331D" w:rsidRPr="002276E5" w:rsidRDefault="00963F19" w:rsidP="0013461D">
            <w:pPr>
              <w:pStyle w:val="Bullets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Begleitung eines Immobilienankaufe</w:t>
            </w:r>
            <w:r w:rsidR="00D87A86"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s</w:t>
            </w:r>
            <w:r w:rsidR="007E4154"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 xml:space="preserve"> </w:t>
            </w:r>
          </w:p>
          <w:p w14:paraId="7C7DA6E8" w14:textId="76B0AC29" w:rsidR="0091331D" w:rsidRPr="002276E5" w:rsidRDefault="00963F19" w:rsidP="0013461D">
            <w:pPr>
              <w:pStyle w:val="Bullets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Ablauf und Durchführung von Vermietungen</w:t>
            </w:r>
          </w:p>
          <w:p w14:paraId="3658805E" w14:textId="746872B9" w:rsidR="00BA215A" w:rsidRPr="002276E5" w:rsidRDefault="00963F19" w:rsidP="0013461D">
            <w:pPr>
              <w:pStyle w:val="Bullets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Aufbau und Bestandteile einer Hausverwaltung</w:t>
            </w:r>
          </w:p>
        </w:tc>
      </w:tr>
      <w:tr w:rsidR="0091331D" w:rsidRPr="002276E5" w14:paraId="0D4DF1FA" w14:textId="77777777" w:rsidTr="007E4154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4A7C7B3F" w:rsidR="007D0271" w:rsidRPr="002276E5" w:rsidRDefault="00622B7D" w:rsidP="0013461D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</w:pPr>
            <w:proofErr w:type="spellStart"/>
            <w:r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GoStudent</w:t>
            </w:r>
            <w:proofErr w:type="spellEnd"/>
            <w:r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 xml:space="preserve"> online Nachhilfe</w:t>
            </w:r>
          </w:p>
        </w:tc>
        <w:tc>
          <w:tcPr>
            <w:tcW w:w="3545" w:type="dxa"/>
            <w:gridSpan w:val="10"/>
            <w:vAlign w:val="bottom"/>
          </w:tcPr>
          <w:p w14:paraId="00F3353C" w14:textId="39119FED" w:rsidR="0091331D" w:rsidRPr="002276E5" w:rsidRDefault="00505BF1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Cs w:val="0"/>
                <w:sz w:val="24"/>
                <w:szCs w:val="24"/>
              </w:rPr>
            </w:pPr>
            <w:r w:rsidRPr="002276E5">
              <w:rPr>
                <w:rFonts w:asciiTheme="minorHAnsi" w:hAnsiTheme="minorHAnsi" w:cstheme="minorHAnsi"/>
                <w:iCs w:val="0"/>
                <w:smallCaps/>
                <w:sz w:val="24"/>
                <w:szCs w:val="24"/>
              </w:rPr>
              <w:t>Online</w:t>
            </w:r>
          </w:p>
        </w:tc>
      </w:tr>
      <w:tr w:rsidR="003659CD" w:rsidRPr="00117018" w14:paraId="3D9BC158" w14:textId="77777777" w:rsidTr="007E4154">
        <w:trPr>
          <w:trHeight w:val="210"/>
        </w:trPr>
        <w:tc>
          <w:tcPr>
            <w:tcW w:w="6379" w:type="dxa"/>
            <w:gridSpan w:val="7"/>
          </w:tcPr>
          <w:p w14:paraId="2A360612" w14:textId="5A0643CF" w:rsidR="003659CD" w:rsidRPr="002276E5" w:rsidRDefault="003659CD" w:rsidP="0013461D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</w:rPr>
            </w:pP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</w:rPr>
              <w:t>Online-Nachhilfelehrer in Mathematik, Physik und Englisch</w:t>
            </w:r>
          </w:p>
        </w:tc>
        <w:tc>
          <w:tcPr>
            <w:tcW w:w="3545" w:type="dxa"/>
            <w:gridSpan w:val="10"/>
          </w:tcPr>
          <w:p w14:paraId="7593AE89" w14:textId="2B5FA42A" w:rsidR="003659CD" w:rsidRPr="002276E5" w:rsidRDefault="003659CD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Cs w:val="0"/>
                <w:smallCaps/>
                <w:sz w:val="18"/>
                <w:szCs w:val="18"/>
              </w:rPr>
            </w:pP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0</w:t>
            </w:r>
            <w:r w:rsidR="00F959AC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8</w:t>
            </w: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/20</w:t>
            </w:r>
            <w:r w:rsidR="00D4701A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22</w:t>
            </w: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 xml:space="preserve"> – </w:t>
            </w:r>
            <w:r w:rsidR="00C86A40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12/2022</w:t>
            </w:r>
          </w:p>
        </w:tc>
      </w:tr>
      <w:tr w:rsidR="00D5280E" w:rsidRPr="00117018" w14:paraId="7A1EBBAB" w14:textId="77777777" w:rsidTr="007E4154">
        <w:tc>
          <w:tcPr>
            <w:tcW w:w="8222" w:type="dxa"/>
            <w:gridSpan w:val="14"/>
          </w:tcPr>
          <w:p w14:paraId="36E85553" w14:textId="30D61EE9" w:rsidR="00680B7A" w:rsidRPr="002276E5" w:rsidRDefault="00680B7A" w:rsidP="0013461D">
            <w:pPr>
              <w:pStyle w:val="Bullets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Unterrichten der Klassenstufen sieben bis elf</w:t>
            </w:r>
          </w:p>
          <w:p w14:paraId="06A0ABEE" w14:textId="36331993" w:rsidR="00680B7A" w:rsidRPr="002276E5" w:rsidRDefault="00622B7D" w:rsidP="0013461D">
            <w:pPr>
              <w:pStyle w:val="Bullets"/>
              <w:spacing w:after="240" w:line="312" w:lineRule="auto"/>
              <w:ind w:left="714" w:hanging="357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Vorbereitung auf Klausuren, Nachholen des Unterrichtsstoffes</w:t>
            </w:r>
          </w:p>
        </w:tc>
        <w:tc>
          <w:tcPr>
            <w:tcW w:w="1702" w:type="dxa"/>
            <w:gridSpan w:val="3"/>
          </w:tcPr>
          <w:p w14:paraId="59E67B8D" w14:textId="58457350" w:rsidR="00665BF3" w:rsidRPr="002276E5" w:rsidRDefault="00665BF3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</w:rPr>
            </w:pPr>
          </w:p>
        </w:tc>
      </w:tr>
      <w:tr w:rsidR="0056098D" w:rsidRPr="002276E5" w14:paraId="5EDD2BC8" w14:textId="77777777" w:rsidTr="007E4154">
        <w:trPr>
          <w:trHeight w:val="346"/>
        </w:trPr>
        <w:tc>
          <w:tcPr>
            <w:tcW w:w="7938" w:type="dxa"/>
            <w:gridSpan w:val="12"/>
            <w:vAlign w:val="bottom"/>
          </w:tcPr>
          <w:p w14:paraId="28042278" w14:textId="7E7B8CD9" w:rsidR="0056098D" w:rsidRPr="002276E5" w:rsidRDefault="0056098D" w:rsidP="0013461D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</w:pPr>
            <w:proofErr w:type="spellStart"/>
            <w:r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Milbach+Milbach</w:t>
            </w:r>
            <w:proofErr w:type="spellEnd"/>
            <w:r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 xml:space="preserve"> Architekten und</w:t>
            </w:r>
            <w:r w:rsidR="007E4154"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 xml:space="preserve"> </w:t>
            </w:r>
            <w:r w:rsidR="002B0DD1"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I</w:t>
            </w:r>
            <w:r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ngeni</w:t>
            </w:r>
            <w:r w:rsidR="002B0DD1"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eure Gesellschaft mbH</w:t>
            </w:r>
          </w:p>
        </w:tc>
        <w:tc>
          <w:tcPr>
            <w:tcW w:w="1986" w:type="dxa"/>
            <w:gridSpan w:val="5"/>
            <w:vAlign w:val="bottom"/>
          </w:tcPr>
          <w:p w14:paraId="41AB2CA9" w14:textId="3B07334B" w:rsidR="00AD6C84" w:rsidRPr="002276E5" w:rsidRDefault="00382B0E" w:rsidP="007E41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Cs w:val="0"/>
                <w:sz w:val="24"/>
                <w:szCs w:val="24"/>
              </w:rPr>
            </w:pPr>
            <w:r w:rsidRPr="002276E5">
              <w:rPr>
                <w:rFonts w:asciiTheme="minorHAnsi" w:hAnsiTheme="minorHAnsi" w:cstheme="minorHAnsi"/>
                <w:iCs w:val="0"/>
                <w:smallCaps/>
                <w:sz w:val="24"/>
                <w:szCs w:val="24"/>
              </w:rPr>
              <w:t>Berlin</w:t>
            </w:r>
          </w:p>
        </w:tc>
      </w:tr>
      <w:tr w:rsidR="00743F99" w:rsidRPr="00117018" w14:paraId="0AE42E60" w14:textId="77777777" w:rsidTr="007E4154">
        <w:tc>
          <w:tcPr>
            <w:tcW w:w="6096" w:type="dxa"/>
            <w:gridSpan w:val="6"/>
          </w:tcPr>
          <w:p w14:paraId="5554963C" w14:textId="19F67E1E" w:rsidR="00743F99" w:rsidRPr="002276E5" w:rsidRDefault="00743F99" w:rsidP="0013461D">
            <w:pPr>
              <w:pStyle w:val="Bullets"/>
              <w:numPr>
                <w:ilvl w:val="0"/>
                <w:numId w:val="0"/>
              </w:numPr>
              <w:spacing w:after="240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proofErr w:type="spellStart"/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Schülerpraktikum</w:t>
            </w:r>
            <w:proofErr w:type="spellEnd"/>
          </w:p>
        </w:tc>
        <w:tc>
          <w:tcPr>
            <w:tcW w:w="3828" w:type="dxa"/>
            <w:gridSpan w:val="11"/>
          </w:tcPr>
          <w:p w14:paraId="29144D3F" w14:textId="357D6439" w:rsidR="00743F99" w:rsidRPr="002276E5" w:rsidRDefault="00382B0E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</w:rPr>
            </w:pP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05/2019 – 06/2019</w:t>
            </w:r>
          </w:p>
        </w:tc>
      </w:tr>
      <w:tr w:rsidR="0056098D" w:rsidRPr="00117018" w14:paraId="7AC0145E" w14:textId="77777777" w:rsidTr="007E4154">
        <w:tc>
          <w:tcPr>
            <w:tcW w:w="8505" w:type="dxa"/>
            <w:gridSpan w:val="15"/>
          </w:tcPr>
          <w:p w14:paraId="0135B6C3" w14:textId="77777777" w:rsidR="0056098D" w:rsidRPr="002276E5" w:rsidRDefault="002B0DD1" w:rsidP="0013461D">
            <w:pPr>
              <w:pStyle w:val="Bullets"/>
              <w:spacing w:after="240"/>
              <w:ind w:left="714" w:hanging="357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Erstellung von digitalen Grundrissen anhand physischer Pläne</w:t>
            </w:r>
          </w:p>
          <w:p w14:paraId="0DFF8E99" w14:textId="77777777" w:rsidR="008948DD" w:rsidRPr="002276E5" w:rsidRDefault="008948DD" w:rsidP="0013461D">
            <w:pPr>
              <w:pStyle w:val="Bullets"/>
              <w:spacing w:after="240"/>
              <w:ind w:left="714" w:hanging="357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Grundlegender Umgang mit Programmen wie ArchiCAD</w:t>
            </w:r>
          </w:p>
          <w:p w14:paraId="354C90AB" w14:textId="149C2E48" w:rsidR="008948DD" w:rsidRPr="002276E5" w:rsidRDefault="008948DD" w:rsidP="0013461D">
            <w:pPr>
              <w:pStyle w:val="Bullets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Erarbeitung von Konzepten mit 3D Modellierungssoftware</w:t>
            </w:r>
          </w:p>
        </w:tc>
        <w:tc>
          <w:tcPr>
            <w:tcW w:w="1419" w:type="dxa"/>
            <w:gridSpan w:val="2"/>
          </w:tcPr>
          <w:p w14:paraId="5556B73A" w14:textId="1674EDBB" w:rsidR="0056098D" w:rsidRPr="002276E5" w:rsidRDefault="0056098D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</w:rPr>
            </w:pPr>
          </w:p>
        </w:tc>
      </w:tr>
      <w:tr w:rsidR="00D5280E" w:rsidRPr="007E4154" w14:paraId="414B4085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4741C5BA" w14:textId="26685C31" w:rsidR="00665BF3" w:rsidRPr="002276E5" w:rsidRDefault="00F959AC" w:rsidP="0013461D">
            <w:pPr>
              <w:pStyle w:val="BERSCHRIFT"/>
              <w:jc w:val="center"/>
              <w:rPr>
                <w:rFonts w:asciiTheme="majorHAnsi" w:hAnsiTheme="majorHAnsi" w:cstheme="majorHAnsi"/>
                <w:i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Sonstige</w:t>
            </w:r>
            <w:r w:rsidR="00BF4CC1" w:rsidRPr="002276E5">
              <w:rPr>
                <w:rFonts w:asciiTheme="majorHAnsi" w:hAnsiTheme="majorHAnsi" w:cstheme="majorHAnsi"/>
                <w:sz w:val="28"/>
                <w:szCs w:val="28"/>
              </w:rPr>
              <w:t xml:space="preserve"> Aktivitäten</w:t>
            </w:r>
          </w:p>
        </w:tc>
      </w:tr>
      <w:tr w:rsidR="00CE28CC" w:rsidRPr="002276E5" w14:paraId="74251178" w14:textId="77777777" w:rsidTr="007E4154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ADAF6EE" w:rsidR="00CE28CC" w:rsidRPr="002276E5" w:rsidRDefault="0044286A" w:rsidP="0013461D">
            <w:pPr>
              <w:pStyle w:val="Ort"/>
              <w:jc w:val="left"/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  <w:lang w:val="en-US"/>
              </w:rPr>
            </w:pPr>
            <w:r w:rsidRPr="002276E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en-US"/>
              </w:rPr>
              <w:t xml:space="preserve">Berliner </w:t>
            </w:r>
            <w:proofErr w:type="spellStart"/>
            <w:r w:rsidRPr="002276E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en-US"/>
              </w:rPr>
              <w:t>Börsenkreis</w:t>
            </w:r>
            <w:proofErr w:type="spellEnd"/>
            <w:r w:rsidRPr="002276E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276E5">
              <w:rPr>
                <w:rFonts w:asciiTheme="minorHAnsi" w:hAnsiTheme="minorHAnsi" w:cstheme="minorHAnsi"/>
                <w:b/>
                <w:i w:val="0"/>
                <w:iCs/>
                <w:sz w:val="24"/>
                <w:szCs w:val="24"/>
                <w:lang w:val="en-US"/>
              </w:rPr>
              <w:t>e.V.</w:t>
            </w:r>
            <w:proofErr w:type="spellEnd"/>
          </w:p>
        </w:tc>
        <w:tc>
          <w:tcPr>
            <w:tcW w:w="4401" w:type="dxa"/>
            <w:gridSpan w:val="13"/>
            <w:tcBorders>
              <w:top w:val="single" w:sz="4" w:space="0" w:color="auto"/>
            </w:tcBorders>
            <w:vAlign w:val="bottom"/>
          </w:tcPr>
          <w:p w14:paraId="58208F44" w14:textId="5E4BF9D4" w:rsidR="00CE28CC" w:rsidRPr="002276E5" w:rsidRDefault="0044286A" w:rsidP="0013461D">
            <w:pPr>
              <w:pStyle w:val="Ort"/>
              <w:rPr>
                <w:rFonts w:asciiTheme="minorHAnsi" w:hAnsiTheme="minorHAnsi" w:cstheme="minorHAnsi"/>
                <w:b/>
                <w:bCs/>
                <w:i w:val="0"/>
                <w:iCs/>
                <w:sz w:val="24"/>
                <w:szCs w:val="24"/>
              </w:rPr>
            </w:pPr>
            <w:r w:rsidRPr="002276E5">
              <w:rPr>
                <w:rFonts w:asciiTheme="minorHAnsi" w:hAnsiTheme="minorHAnsi" w:cstheme="minorHAnsi"/>
                <w:sz w:val="24"/>
                <w:szCs w:val="24"/>
              </w:rPr>
              <w:t>Berlin</w:t>
            </w:r>
          </w:p>
        </w:tc>
      </w:tr>
      <w:tr w:rsidR="00D5280E" w:rsidRPr="00117018" w14:paraId="4F59C612" w14:textId="77777777" w:rsidTr="007E4154">
        <w:trPr>
          <w:trHeight w:val="210"/>
        </w:trPr>
        <w:tc>
          <w:tcPr>
            <w:tcW w:w="6804" w:type="dxa"/>
            <w:gridSpan w:val="9"/>
          </w:tcPr>
          <w:p w14:paraId="32F07601" w14:textId="204D7E19" w:rsidR="00665BF3" w:rsidRPr="002276E5" w:rsidRDefault="00A95FDB" w:rsidP="0013461D">
            <w:pPr>
              <w:pStyle w:val="Beschreibung"/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A</w:t>
            </w:r>
            <w:r w:rsidR="00AA5A9C"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ktives Mitglied</w:t>
            </w:r>
          </w:p>
        </w:tc>
        <w:tc>
          <w:tcPr>
            <w:tcW w:w="3120" w:type="dxa"/>
            <w:gridSpan w:val="8"/>
          </w:tcPr>
          <w:p w14:paraId="45DD2178" w14:textId="2DD0B54B" w:rsidR="00665BF3" w:rsidRPr="002276E5" w:rsidRDefault="00F959AC" w:rsidP="0013461D">
            <w:pPr>
              <w:pStyle w:val="Beschreibung"/>
              <w:jc w:val="righ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11</w:t>
            </w:r>
            <w:r w:rsidR="00665BF3" w:rsidRPr="002276E5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/20</w:t>
            </w:r>
            <w:r w:rsidR="0044286A" w:rsidRPr="002276E5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22</w:t>
            </w:r>
            <w:r w:rsidR="00665BF3" w:rsidRPr="002276E5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 – </w:t>
            </w:r>
            <w:proofErr w:type="spellStart"/>
            <w:r w:rsidR="00AA5A9C" w:rsidRPr="002276E5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D5280E" w:rsidRPr="00117018" w14:paraId="02437711" w14:textId="77777777" w:rsidTr="007E4154">
        <w:trPr>
          <w:trHeight w:val="193"/>
        </w:trPr>
        <w:tc>
          <w:tcPr>
            <w:tcW w:w="9924" w:type="dxa"/>
            <w:gridSpan w:val="17"/>
          </w:tcPr>
          <w:p w14:paraId="7CA4D9D0" w14:textId="2A71F2D8" w:rsidR="00AA5A9C" w:rsidRPr="002276E5" w:rsidRDefault="0044286A" w:rsidP="0013461D">
            <w:pPr>
              <w:pStyle w:val="Beschreibung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i/>
                <w:sz w:val="18"/>
                <w:szCs w:val="18"/>
                <w:lang w:val="de-AT"/>
              </w:rPr>
              <w:t>Austausch mit wirtschaftlich interessierten Studierenden</w:t>
            </w:r>
          </w:p>
          <w:p w14:paraId="68CFAD97" w14:textId="1534EB95" w:rsidR="003F3690" w:rsidRPr="002276E5" w:rsidRDefault="0044286A" w:rsidP="0013461D">
            <w:pPr>
              <w:pStyle w:val="Beschreibung"/>
              <w:numPr>
                <w:ilvl w:val="0"/>
                <w:numId w:val="24"/>
              </w:numPr>
              <w:rPr>
                <w:rFonts w:asciiTheme="minorHAnsi" w:hAnsiTheme="minorHAnsi" w:cstheme="minorHAnsi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i/>
                <w:sz w:val="18"/>
                <w:szCs w:val="18"/>
                <w:lang w:val="de-AT"/>
              </w:rPr>
              <w:t>Erlernen von Finanzwissen (Börsenführerschein)</w:t>
            </w:r>
          </w:p>
        </w:tc>
      </w:tr>
      <w:tr w:rsidR="00F64FA7" w:rsidRPr="002276E5" w14:paraId="4AF19DD1" w14:textId="77777777" w:rsidTr="007E4154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098B7794" w:rsidR="00F64FA7" w:rsidRPr="002276E5" w:rsidRDefault="00916F37" w:rsidP="0013461D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mallCaps/>
                <w:sz w:val="24"/>
                <w:szCs w:val="24"/>
              </w:rPr>
            </w:pPr>
            <w:r w:rsidRPr="002276E5">
              <w:rPr>
                <w:rFonts w:asciiTheme="minorHAnsi" w:hAnsiTheme="minorHAnsi" w:cstheme="minorHAnsi"/>
                <w:b/>
                <w:i w:val="0"/>
                <w:iCs w:val="0"/>
                <w:smallCaps/>
                <w:sz w:val="24"/>
                <w:szCs w:val="24"/>
              </w:rPr>
              <w:t>Junge Liberale</w:t>
            </w:r>
          </w:p>
        </w:tc>
        <w:tc>
          <w:tcPr>
            <w:tcW w:w="3970" w:type="dxa"/>
            <w:gridSpan w:val="12"/>
            <w:vAlign w:val="bottom"/>
          </w:tcPr>
          <w:p w14:paraId="30626CB8" w14:textId="15515229" w:rsidR="00F64FA7" w:rsidRPr="002276E5" w:rsidRDefault="005E259C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smallCaps/>
                <w:sz w:val="24"/>
                <w:szCs w:val="24"/>
              </w:rPr>
            </w:pPr>
            <w:r w:rsidRPr="002276E5">
              <w:rPr>
                <w:rFonts w:asciiTheme="minorHAnsi" w:hAnsiTheme="minorHAnsi" w:cstheme="minorHAnsi"/>
                <w:smallCaps/>
                <w:sz w:val="24"/>
                <w:szCs w:val="24"/>
              </w:rPr>
              <w:t>Berlin</w:t>
            </w:r>
          </w:p>
        </w:tc>
      </w:tr>
      <w:tr w:rsidR="00F64FA7" w:rsidRPr="00117018" w14:paraId="56372BDE" w14:textId="77777777" w:rsidTr="007E4154">
        <w:trPr>
          <w:trHeight w:val="210"/>
        </w:trPr>
        <w:tc>
          <w:tcPr>
            <w:tcW w:w="7371" w:type="dxa"/>
            <w:gridSpan w:val="11"/>
          </w:tcPr>
          <w:p w14:paraId="3C87D247" w14:textId="3F7440B7" w:rsidR="00F64FA7" w:rsidRPr="002276E5" w:rsidRDefault="00916F37" w:rsidP="0013461D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de-AT"/>
              </w:rPr>
              <w:t>Aktives Mitglied des Bezirksstaates Berlin</w:t>
            </w:r>
          </w:p>
        </w:tc>
        <w:tc>
          <w:tcPr>
            <w:tcW w:w="2553" w:type="dxa"/>
            <w:gridSpan w:val="6"/>
          </w:tcPr>
          <w:p w14:paraId="288A2195" w14:textId="1CA0395C" w:rsidR="00F64FA7" w:rsidRPr="002276E5" w:rsidRDefault="005E259C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</w:pPr>
            <w:r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12</w:t>
            </w:r>
            <w:r w:rsidR="00F64FA7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/20</w:t>
            </w:r>
            <w:r w:rsidR="00680B7A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2</w:t>
            </w:r>
            <w:r w:rsidR="00F959AC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2</w:t>
            </w:r>
            <w:r w:rsidR="00C63C03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 xml:space="preserve"> - </w:t>
            </w:r>
            <w:proofErr w:type="spellStart"/>
            <w:r w:rsidR="00C63C03" w:rsidRPr="002276E5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CE28CC" w:rsidRPr="00117018" w14:paraId="7ECB507F" w14:textId="77777777" w:rsidTr="007E4154">
        <w:trPr>
          <w:trHeight w:val="193"/>
        </w:trPr>
        <w:tc>
          <w:tcPr>
            <w:tcW w:w="9924" w:type="dxa"/>
            <w:gridSpan w:val="17"/>
          </w:tcPr>
          <w:p w14:paraId="1A6A237B" w14:textId="341FB085" w:rsidR="00CE28CC" w:rsidRPr="002276E5" w:rsidRDefault="00F47891" w:rsidP="0013461D">
            <w:pPr>
              <w:pStyle w:val="Beschreibung"/>
              <w:numPr>
                <w:ilvl w:val="0"/>
                <w:numId w:val="24"/>
              </w:numPr>
              <w:rPr>
                <w:rFonts w:asciiTheme="minorHAnsi" w:hAnsiTheme="minorHAnsi" w:cstheme="minorHAnsi"/>
                <w:i/>
                <w:iCs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i/>
                <w:sz w:val="18"/>
                <w:szCs w:val="18"/>
                <w:lang w:val="de-AT"/>
              </w:rPr>
              <w:t>Einblick in die deutsche und europäische Politik</w:t>
            </w:r>
          </w:p>
          <w:p w14:paraId="2CC438FF" w14:textId="306D2006" w:rsidR="004067B8" w:rsidRPr="002276E5" w:rsidRDefault="00B1785A" w:rsidP="0013461D">
            <w:pPr>
              <w:pStyle w:val="Beschreibung"/>
              <w:numPr>
                <w:ilvl w:val="0"/>
                <w:numId w:val="24"/>
              </w:numPr>
              <w:rPr>
                <w:rFonts w:asciiTheme="minorHAnsi" w:hAnsiTheme="minorHAnsi" w:cstheme="minorHAnsi"/>
                <w:i/>
                <w:iCs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i/>
                <w:iCs/>
                <w:sz w:val="18"/>
                <w:szCs w:val="18"/>
                <w:lang w:val="de-AT"/>
              </w:rPr>
              <w:t>Teilnahme an zahlreichen Mitgliedertreffen in Berlin</w:t>
            </w:r>
          </w:p>
        </w:tc>
      </w:tr>
      <w:tr w:rsidR="006E03F3" w:rsidRPr="002276E5" w14:paraId="48761074" w14:textId="77777777" w:rsidTr="007E4154">
        <w:trPr>
          <w:trHeight w:val="346"/>
        </w:trPr>
        <w:tc>
          <w:tcPr>
            <w:tcW w:w="6804" w:type="dxa"/>
            <w:gridSpan w:val="9"/>
            <w:vAlign w:val="bottom"/>
          </w:tcPr>
          <w:p w14:paraId="0FCE0F8C" w14:textId="77777777" w:rsidR="006E03F3" w:rsidRPr="002276E5" w:rsidRDefault="006E03F3" w:rsidP="0013461D">
            <w:pPr>
              <w:pStyle w:val="Beschreibung"/>
              <w:rPr>
                <w:rFonts w:asciiTheme="minorHAnsi" w:hAnsiTheme="minorHAnsi" w:cstheme="minorHAnsi"/>
                <w:i/>
                <w:sz w:val="24"/>
                <w:szCs w:val="24"/>
                <w:lang w:val="de-AT"/>
              </w:rPr>
            </w:pPr>
            <w:r w:rsidRPr="002276E5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 xml:space="preserve">Teilchenphysik </w:t>
            </w:r>
            <w:proofErr w:type="spellStart"/>
            <w:r w:rsidRPr="002276E5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>Masterclass</w:t>
            </w:r>
            <w:proofErr w:type="spellEnd"/>
            <w:r w:rsidRPr="002276E5">
              <w:rPr>
                <w:rFonts w:asciiTheme="minorHAnsi" w:hAnsiTheme="minorHAnsi" w:cstheme="minorHAnsi"/>
                <w:b/>
                <w:smallCaps/>
                <w:sz w:val="24"/>
                <w:szCs w:val="24"/>
              </w:rPr>
              <w:t xml:space="preserve"> 2021</w:t>
            </w:r>
          </w:p>
        </w:tc>
        <w:tc>
          <w:tcPr>
            <w:tcW w:w="3120" w:type="dxa"/>
            <w:gridSpan w:val="8"/>
            <w:vAlign w:val="bottom"/>
          </w:tcPr>
          <w:p w14:paraId="26E208BD" w14:textId="2605A346" w:rsidR="006E03F3" w:rsidRPr="002276E5" w:rsidRDefault="006E03F3" w:rsidP="0013461D">
            <w:pPr>
              <w:pStyle w:val="Beschreibung"/>
              <w:jc w:val="right"/>
              <w:rPr>
                <w:rFonts w:asciiTheme="minorHAnsi" w:hAnsiTheme="minorHAnsi" w:cstheme="minorHAnsi"/>
                <w:i/>
                <w:iCs/>
                <w:sz w:val="24"/>
                <w:szCs w:val="24"/>
                <w:lang w:val="de-AT"/>
              </w:rPr>
            </w:pPr>
            <w:r w:rsidRPr="002276E5">
              <w:rPr>
                <w:rFonts w:asciiTheme="minorHAnsi" w:hAnsiTheme="minorHAnsi" w:cstheme="minorHAnsi"/>
                <w:i/>
                <w:iCs/>
                <w:smallCaps/>
                <w:sz w:val="24"/>
                <w:szCs w:val="24"/>
              </w:rPr>
              <w:t>Online</w:t>
            </w:r>
          </w:p>
        </w:tc>
      </w:tr>
      <w:tr w:rsidR="006E03F3" w:rsidRPr="00117018" w14:paraId="33E6B73A" w14:textId="77777777" w:rsidTr="007E4154">
        <w:trPr>
          <w:trHeight w:val="210"/>
        </w:trPr>
        <w:tc>
          <w:tcPr>
            <w:tcW w:w="8081" w:type="dxa"/>
            <w:gridSpan w:val="13"/>
          </w:tcPr>
          <w:p w14:paraId="72C6352F" w14:textId="5FEB64EB" w:rsidR="006E03F3" w:rsidRPr="002276E5" w:rsidRDefault="00A95FDB" w:rsidP="0013461D">
            <w:pPr>
              <w:pStyle w:val="Beschreibung"/>
              <w:rPr>
                <w:rFonts w:asciiTheme="minorHAnsi" w:hAnsiTheme="minorHAnsi" w:cstheme="minorHAnsi"/>
                <w:i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 xml:space="preserve">Teilnahme an einer </w:t>
            </w:r>
            <w:r w:rsidR="006E03F3" w:rsidRPr="002276E5">
              <w:rPr>
                <w:rFonts w:asciiTheme="minorHAnsi" w:hAnsiTheme="minorHAnsi" w:cstheme="minorHAnsi"/>
                <w:sz w:val="18"/>
                <w:szCs w:val="18"/>
                <w:lang w:val="de-AT"/>
              </w:rPr>
              <w:t>Veranstaltung der Humboldt-Universität zu Berlin und DESY</w:t>
            </w:r>
          </w:p>
        </w:tc>
        <w:tc>
          <w:tcPr>
            <w:tcW w:w="1843" w:type="dxa"/>
            <w:gridSpan w:val="4"/>
          </w:tcPr>
          <w:p w14:paraId="7052CF47" w14:textId="01DA72B6" w:rsidR="006E03F3" w:rsidRPr="002276E5" w:rsidRDefault="006E03F3" w:rsidP="0013461D">
            <w:pPr>
              <w:pStyle w:val="Beschreibung"/>
              <w:jc w:val="right"/>
              <w:rPr>
                <w:rFonts w:asciiTheme="minorHAnsi" w:hAnsiTheme="minorHAnsi" w:cstheme="minorHAnsi"/>
                <w:i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06/2021</w:t>
            </w:r>
          </w:p>
        </w:tc>
      </w:tr>
      <w:tr w:rsidR="006E03F3" w:rsidRPr="00117018" w14:paraId="51B53A7F" w14:textId="77777777" w:rsidTr="007E4154">
        <w:trPr>
          <w:trHeight w:val="193"/>
        </w:trPr>
        <w:tc>
          <w:tcPr>
            <w:tcW w:w="9924" w:type="dxa"/>
            <w:gridSpan w:val="17"/>
          </w:tcPr>
          <w:p w14:paraId="783C2B8A" w14:textId="5EA24880" w:rsidR="006E03F3" w:rsidRPr="002276E5" w:rsidRDefault="006E03F3" w:rsidP="0013461D">
            <w:pPr>
              <w:pStyle w:val="Beschreibung"/>
              <w:numPr>
                <w:ilvl w:val="0"/>
                <w:numId w:val="24"/>
              </w:numPr>
              <w:rPr>
                <w:rFonts w:asciiTheme="minorHAnsi" w:hAnsiTheme="minorHAnsi" w:cstheme="minorHAnsi"/>
                <w:i/>
                <w:iCs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i/>
                <w:sz w:val="18"/>
                <w:szCs w:val="18"/>
                <w:lang w:val="de-AT"/>
              </w:rPr>
              <w:t>Wissenschaftliche Vorträge zur modernen Teilchenphysik und ihren Forschungsmethoden</w:t>
            </w:r>
          </w:p>
          <w:p w14:paraId="41721C52" w14:textId="11B590FB" w:rsidR="006E03F3" w:rsidRPr="002276E5" w:rsidRDefault="006E03F3" w:rsidP="0013461D">
            <w:pPr>
              <w:pStyle w:val="Beschreibung"/>
              <w:numPr>
                <w:ilvl w:val="0"/>
                <w:numId w:val="24"/>
              </w:numPr>
              <w:rPr>
                <w:rFonts w:asciiTheme="minorHAnsi" w:hAnsiTheme="minorHAnsi" w:cstheme="minorHAnsi"/>
                <w:i/>
                <w:iCs/>
                <w:sz w:val="18"/>
                <w:szCs w:val="18"/>
                <w:lang w:val="de-AT"/>
              </w:rPr>
            </w:pPr>
            <w:r w:rsidRPr="002276E5">
              <w:rPr>
                <w:rFonts w:asciiTheme="minorHAnsi" w:hAnsiTheme="minorHAnsi" w:cstheme="minorHAnsi"/>
                <w:i/>
                <w:sz w:val="18"/>
                <w:szCs w:val="18"/>
                <w:lang w:val="de-AT"/>
              </w:rPr>
              <w:t>Eigenständige Auswertung von Daten vom CERN in Genf</w:t>
            </w:r>
          </w:p>
        </w:tc>
      </w:tr>
      <w:tr w:rsidR="00CE28CC" w:rsidRPr="007E4154" w14:paraId="482569A2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2276E5" w:rsidRDefault="00CE28CC" w:rsidP="0013461D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 w:rsidRPr="002276E5"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CE28CC" w:rsidRPr="007E4154" w14:paraId="2B257790" w14:textId="77777777" w:rsidTr="007E4154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2276E5" w:rsidRDefault="00CE28CC" w:rsidP="0013461D">
            <w:pPr>
              <w:rPr>
                <w:rFonts w:cstheme="minorHAnsi"/>
                <w:sz w:val="18"/>
                <w:szCs w:val="18"/>
              </w:rPr>
            </w:pPr>
            <w:r w:rsidRPr="002276E5">
              <w:rPr>
                <w:rFonts w:cstheme="minorHAnsi"/>
                <w:sz w:val="18"/>
                <w:szCs w:val="18"/>
              </w:rPr>
              <w:t>Sprachen:</w:t>
            </w:r>
          </w:p>
        </w:tc>
        <w:tc>
          <w:tcPr>
            <w:tcW w:w="8222" w:type="dxa"/>
            <w:gridSpan w:val="16"/>
            <w:tcBorders>
              <w:top w:val="single" w:sz="4" w:space="0" w:color="auto"/>
            </w:tcBorders>
            <w:vAlign w:val="bottom"/>
          </w:tcPr>
          <w:p w14:paraId="061D3FCE" w14:textId="556C93BF" w:rsidR="00CE28CC" w:rsidRPr="002276E5" w:rsidRDefault="00CE28CC" w:rsidP="0013461D">
            <w:pPr>
              <w:rPr>
                <w:rFonts w:cstheme="minorHAnsi"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97321B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fließend</w:t>
            </w: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, </w:t>
            </w:r>
            <w:r w:rsidR="0097321B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>Spanisch</w:t>
            </w:r>
            <w:r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 </w:t>
            </w: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97321B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Grundlagen</w:t>
            </w: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="003463AB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, Italienisch (Grundlagen)</w:t>
            </w:r>
          </w:p>
        </w:tc>
      </w:tr>
      <w:tr w:rsidR="00CE28CC" w:rsidRPr="003D3E5B" w14:paraId="45706C3F" w14:textId="77777777" w:rsidTr="007E4154">
        <w:trPr>
          <w:trHeight w:val="283"/>
        </w:trPr>
        <w:tc>
          <w:tcPr>
            <w:tcW w:w="1702" w:type="dxa"/>
            <w:vAlign w:val="bottom"/>
          </w:tcPr>
          <w:p w14:paraId="57688BDA" w14:textId="350496FE" w:rsidR="00CE28CC" w:rsidRPr="002276E5" w:rsidRDefault="00CE28CC" w:rsidP="0013461D">
            <w:pPr>
              <w:rPr>
                <w:rFonts w:cstheme="minorHAnsi"/>
                <w:sz w:val="18"/>
                <w:szCs w:val="18"/>
              </w:rPr>
            </w:pPr>
            <w:r w:rsidRPr="002276E5">
              <w:rPr>
                <w:rFonts w:cstheme="minorHAnsi"/>
                <w:sz w:val="18"/>
                <w:szCs w:val="18"/>
              </w:rPr>
              <w:t>Technisch:</w:t>
            </w:r>
          </w:p>
        </w:tc>
        <w:tc>
          <w:tcPr>
            <w:tcW w:w="8222" w:type="dxa"/>
            <w:gridSpan w:val="16"/>
            <w:vAlign w:val="bottom"/>
          </w:tcPr>
          <w:p w14:paraId="60CA2168" w14:textId="5F27B3A3" w:rsidR="00CE28CC" w:rsidRPr="002276E5" w:rsidRDefault="00CE28CC" w:rsidP="0013461D">
            <w:pPr>
              <w:rPr>
                <w:rFonts w:cstheme="minorHAnsi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2276E5">
              <w:rPr>
                <w:rFonts w:cstheme="minorHAnsi"/>
                <w:color w:val="000000"/>
                <w:sz w:val="18"/>
                <w:szCs w:val="18"/>
                <w:lang w:val="en-US"/>
              </w:rPr>
              <w:t xml:space="preserve">Microsoft Office, </w:t>
            </w:r>
            <w:r w:rsidR="0097321B" w:rsidRPr="002276E5">
              <w:rPr>
                <w:rFonts w:cstheme="minorHAnsi"/>
                <w:color w:val="000000"/>
                <w:sz w:val="18"/>
                <w:szCs w:val="18"/>
                <w:lang w:val="en-US"/>
              </w:rPr>
              <w:t>Adobe Creative Cloud</w:t>
            </w:r>
            <w:r w:rsidR="003463AB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en-US"/>
              </w:rPr>
              <w:t>, Python (</w:t>
            </w:r>
            <w:proofErr w:type="spellStart"/>
            <w:r w:rsidR="003463AB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en-US"/>
              </w:rPr>
              <w:t>Grundlagen</w:t>
            </w:r>
            <w:proofErr w:type="spellEnd"/>
            <w:r w:rsidR="003463AB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CE28CC" w:rsidRPr="007E4154" w14:paraId="70CB01B0" w14:textId="77777777" w:rsidTr="007E4154">
        <w:trPr>
          <w:trHeight w:val="283"/>
        </w:trPr>
        <w:tc>
          <w:tcPr>
            <w:tcW w:w="1702" w:type="dxa"/>
            <w:vAlign w:val="bottom"/>
          </w:tcPr>
          <w:p w14:paraId="04F58216" w14:textId="6D413C27" w:rsidR="00CE28CC" w:rsidRPr="002276E5" w:rsidRDefault="00CE28CC" w:rsidP="0013461D">
            <w:pPr>
              <w:rPr>
                <w:rFonts w:cstheme="minorHAnsi"/>
                <w:sz w:val="18"/>
                <w:szCs w:val="18"/>
              </w:rPr>
            </w:pPr>
            <w:r w:rsidRPr="002276E5">
              <w:rPr>
                <w:rFonts w:cstheme="minorHAnsi"/>
                <w:sz w:val="18"/>
                <w:szCs w:val="18"/>
              </w:rPr>
              <w:t xml:space="preserve">Interessen: </w:t>
            </w:r>
          </w:p>
        </w:tc>
        <w:tc>
          <w:tcPr>
            <w:tcW w:w="8222" w:type="dxa"/>
            <w:gridSpan w:val="16"/>
            <w:vAlign w:val="bottom"/>
          </w:tcPr>
          <w:p w14:paraId="598C2742" w14:textId="1FB965B5" w:rsidR="00CE28CC" w:rsidRPr="002276E5" w:rsidRDefault="0097321B" w:rsidP="0013461D">
            <w:pPr>
              <w:rPr>
                <w:rFonts w:cstheme="minorHAnsi"/>
                <w:color w:val="000000"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color w:val="000000"/>
                <w:sz w:val="18"/>
                <w:szCs w:val="18"/>
              </w:rPr>
              <w:t>Boxen</w:t>
            </w:r>
            <w:r w:rsidR="00CE28CC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 </w:t>
            </w:r>
            <w:r w:rsidR="00CE28CC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 xml:space="preserve">(Teilnahme an </w:t>
            </w:r>
            <w:r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mehreren kleinen Turnieren</w:t>
            </w:r>
            <w:r w:rsidR="00CE28CC" w:rsidRPr="002276E5">
              <w:rPr>
                <w:rFonts w:cstheme="minorHAnsi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  <w:r w:rsidR="00CE28CC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>,</w:t>
            </w:r>
            <w:r w:rsidR="008244E8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 Fitness,</w:t>
            </w:r>
            <w:r w:rsidR="00ED75A3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 </w:t>
            </w:r>
            <w:r w:rsidR="008244E8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>Philosoph</w:t>
            </w:r>
            <w:r w:rsidR="004E0FA1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>ie</w:t>
            </w:r>
            <w:r w:rsidR="00256D09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 xml:space="preserve">, </w:t>
            </w:r>
            <w:r w:rsidR="00ED75A3" w:rsidRPr="002276E5">
              <w:rPr>
                <w:rFonts w:cstheme="minorHAnsi"/>
                <w:color w:val="000000"/>
                <w:sz w:val="18"/>
                <w:szCs w:val="18"/>
                <w:lang w:val="de-AT"/>
              </w:rPr>
              <w:t>Klavier</w:t>
            </w:r>
          </w:p>
        </w:tc>
      </w:tr>
      <w:tr w:rsidR="00CE28CC" w:rsidRPr="007E4154" w14:paraId="071AB173" w14:textId="77777777" w:rsidTr="007E4154">
        <w:trPr>
          <w:trHeight w:val="624"/>
        </w:trPr>
        <w:tc>
          <w:tcPr>
            <w:tcW w:w="5246" w:type="dxa"/>
            <w:gridSpan w:val="2"/>
            <w:vAlign w:val="bottom"/>
          </w:tcPr>
          <w:p w14:paraId="406B03AC" w14:textId="1D63E821" w:rsidR="00CE28CC" w:rsidRPr="002276E5" w:rsidRDefault="00CE28CC" w:rsidP="0013461D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4678" w:type="dxa"/>
            <w:gridSpan w:val="15"/>
            <w:vAlign w:val="bottom"/>
          </w:tcPr>
          <w:p w14:paraId="6478BDEA" w14:textId="52E5AA73" w:rsidR="00CE28CC" w:rsidRPr="002276E5" w:rsidRDefault="007E4154" w:rsidP="007E4154">
            <w:pPr>
              <w:jc w:val="right"/>
              <w:rPr>
                <w:rFonts w:cstheme="minorHAnsi"/>
                <w:color w:val="000000"/>
                <w:sz w:val="18"/>
                <w:szCs w:val="18"/>
                <w:lang w:val="de-AT"/>
              </w:rPr>
            </w:pPr>
            <w:r w:rsidRPr="002276E5">
              <w:rPr>
                <w:rFonts w:cstheme="minorHAnsi"/>
                <w:sz w:val="18"/>
                <w:szCs w:val="18"/>
              </w:rPr>
              <w:t xml:space="preserve">Berlin, </w:t>
            </w:r>
            <w:r w:rsidR="00F617DE" w:rsidRPr="002276E5">
              <w:rPr>
                <w:rFonts w:cstheme="minorHAnsi"/>
                <w:sz w:val="18"/>
                <w:szCs w:val="18"/>
              </w:rPr>
              <w:t>1</w:t>
            </w:r>
            <w:r w:rsidR="00F573F3" w:rsidRPr="002276E5">
              <w:rPr>
                <w:rFonts w:cstheme="minorHAnsi"/>
                <w:sz w:val="18"/>
                <w:szCs w:val="18"/>
              </w:rPr>
              <w:t>7</w:t>
            </w:r>
            <w:r w:rsidRPr="002276E5">
              <w:rPr>
                <w:rFonts w:cstheme="minorHAnsi"/>
                <w:sz w:val="18"/>
                <w:szCs w:val="18"/>
              </w:rPr>
              <w:t>.</w:t>
            </w:r>
            <w:r w:rsidR="00F617DE" w:rsidRPr="002276E5">
              <w:rPr>
                <w:rFonts w:cstheme="minorHAnsi"/>
                <w:sz w:val="18"/>
                <w:szCs w:val="18"/>
              </w:rPr>
              <w:t>01</w:t>
            </w:r>
            <w:r w:rsidRPr="002276E5">
              <w:rPr>
                <w:rFonts w:cstheme="minorHAnsi"/>
                <w:sz w:val="18"/>
                <w:szCs w:val="18"/>
              </w:rPr>
              <w:t>.20</w:t>
            </w:r>
            <w:r w:rsidR="00F617DE" w:rsidRPr="002276E5">
              <w:rPr>
                <w:rFonts w:cstheme="minorHAnsi"/>
                <w:sz w:val="18"/>
                <w:szCs w:val="18"/>
              </w:rPr>
              <w:t>23</w:t>
            </w:r>
          </w:p>
        </w:tc>
      </w:tr>
    </w:tbl>
    <w:p w14:paraId="0747D2BF" w14:textId="69F47280" w:rsidR="00723643" w:rsidRPr="0074111D" w:rsidRDefault="00723643" w:rsidP="005E259C">
      <w:pPr>
        <w:rPr>
          <w:sz w:val="18"/>
        </w:rPr>
      </w:pPr>
    </w:p>
    <w:sectPr w:rsidR="00723643" w:rsidRPr="0074111D" w:rsidSect="007E415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C8C53" w14:textId="77777777" w:rsidR="00A07DAD" w:rsidRDefault="00A07DAD" w:rsidP="00BE053D">
      <w:pPr>
        <w:spacing w:after="0" w:line="240" w:lineRule="auto"/>
      </w:pPr>
      <w:r>
        <w:separator/>
      </w:r>
    </w:p>
    <w:p w14:paraId="7B4036B2" w14:textId="77777777" w:rsidR="00A07DAD" w:rsidRDefault="00A07DAD"/>
    <w:p w14:paraId="697F5641" w14:textId="77777777" w:rsidR="00A07DAD" w:rsidRDefault="00A07DAD"/>
  </w:endnote>
  <w:endnote w:type="continuationSeparator" w:id="0">
    <w:p w14:paraId="507FFA6E" w14:textId="77777777" w:rsidR="00A07DAD" w:rsidRDefault="00A07DAD" w:rsidP="00BE053D">
      <w:pPr>
        <w:spacing w:after="0" w:line="240" w:lineRule="auto"/>
      </w:pPr>
      <w:r>
        <w:continuationSeparator/>
      </w:r>
    </w:p>
    <w:p w14:paraId="58B72AA5" w14:textId="77777777" w:rsidR="00A07DAD" w:rsidRDefault="00A07DAD"/>
    <w:p w14:paraId="05EBF03C" w14:textId="77777777" w:rsidR="00A07DAD" w:rsidRDefault="00A07D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  <w:p w14:paraId="080ED620" w14:textId="77777777" w:rsidR="003416A3" w:rsidRDefault="003416A3"/>
  <w:p w14:paraId="28707026" w14:textId="77777777" w:rsidR="003416A3" w:rsidRDefault="003416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CFFFE" w14:textId="77777777" w:rsidR="00A07DAD" w:rsidRDefault="00A07DAD" w:rsidP="00BE053D">
      <w:pPr>
        <w:spacing w:after="0" w:line="240" w:lineRule="auto"/>
      </w:pPr>
      <w:r>
        <w:separator/>
      </w:r>
    </w:p>
    <w:p w14:paraId="714573A2" w14:textId="77777777" w:rsidR="00A07DAD" w:rsidRDefault="00A07DAD"/>
    <w:p w14:paraId="10720F2E" w14:textId="77777777" w:rsidR="00A07DAD" w:rsidRDefault="00A07DAD"/>
  </w:footnote>
  <w:footnote w:type="continuationSeparator" w:id="0">
    <w:p w14:paraId="2C59DFF8" w14:textId="77777777" w:rsidR="00A07DAD" w:rsidRDefault="00A07DAD" w:rsidP="00BE053D">
      <w:pPr>
        <w:spacing w:after="0" w:line="240" w:lineRule="auto"/>
      </w:pPr>
      <w:r>
        <w:continuationSeparator/>
      </w:r>
    </w:p>
    <w:p w14:paraId="0EF1F8B4" w14:textId="77777777" w:rsidR="00A07DAD" w:rsidRDefault="00A07DAD"/>
    <w:p w14:paraId="73DEC011" w14:textId="77777777" w:rsidR="00A07DAD" w:rsidRDefault="00A07D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CF5"/>
    <w:rsid w:val="00061D33"/>
    <w:rsid w:val="00064643"/>
    <w:rsid w:val="00087747"/>
    <w:rsid w:val="00092A2C"/>
    <w:rsid w:val="000A1FDA"/>
    <w:rsid w:val="000B63E2"/>
    <w:rsid w:val="000B6548"/>
    <w:rsid w:val="000C5F01"/>
    <w:rsid w:val="000D671A"/>
    <w:rsid w:val="00103EC5"/>
    <w:rsid w:val="00116C6E"/>
    <w:rsid w:val="00117018"/>
    <w:rsid w:val="00125CA6"/>
    <w:rsid w:val="0013461D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059D9"/>
    <w:rsid w:val="00222725"/>
    <w:rsid w:val="00223A4D"/>
    <w:rsid w:val="002276E5"/>
    <w:rsid w:val="00232CB5"/>
    <w:rsid w:val="00234A7E"/>
    <w:rsid w:val="00235FD5"/>
    <w:rsid w:val="002419E6"/>
    <w:rsid w:val="0024373D"/>
    <w:rsid w:val="002508C2"/>
    <w:rsid w:val="00256D09"/>
    <w:rsid w:val="00267252"/>
    <w:rsid w:val="00282DB0"/>
    <w:rsid w:val="002B0DD1"/>
    <w:rsid w:val="002B2091"/>
    <w:rsid w:val="002C6972"/>
    <w:rsid w:val="002D2B32"/>
    <w:rsid w:val="002D4516"/>
    <w:rsid w:val="002E078B"/>
    <w:rsid w:val="002E5667"/>
    <w:rsid w:val="002F249E"/>
    <w:rsid w:val="002F46AD"/>
    <w:rsid w:val="002F5A61"/>
    <w:rsid w:val="002F7DB3"/>
    <w:rsid w:val="003101F0"/>
    <w:rsid w:val="00314B7A"/>
    <w:rsid w:val="00320231"/>
    <w:rsid w:val="00324BC5"/>
    <w:rsid w:val="00327070"/>
    <w:rsid w:val="00327822"/>
    <w:rsid w:val="00340BAB"/>
    <w:rsid w:val="003416A3"/>
    <w:rsid w:val="003418E0"/>
    <w:rsid w:val="003463AB"/>
    <w:rsid w:val="00347F8D"/>
    <w:rsid w:val="003659CD"/>
    <w:rsid w:val="00372F7B"/>
    <w:rsid w:val="003733E5"/>
    <w:rsid w:val="00382B0E"/>
    <w:rsid w:val="00390EA6"/>
    <w:rsid w:val="003D3E5B"/>
    <w:rsid w:val="003E27C3"/>
    <w:rsid w:val="003F0D58"/>
    <w:rsid w:val="003F3690"/>
    <w:rsid w:val="003F3E3F"/>
    <w:rsid w:val="004067B8"/>
    <w:rsid w:val="004154BE"/>
    <w:rsid w:val="0042013D"/>
    <w:rsid w:val="00422F83"/>
    <w:rsid w:val="00426D7E"/>
    <w:rsid w:val="0043430C"/>
    <w:rsid w:val="00435E6D"/>
    <w:rsid w:val="0044286A"/>
    <w:rsid w:val="00443668"/>
    <w:rsid w:val="00451B22"/>
    <w:rsid w:val="00456B0D"/>
    <w:rsid w:val="00476AF8"/>
    <w:rsid w:val="00484FD7"/>
    <w:rsid w:val="004929FB"/>
    <w:rsid w:val="00495AC3"/>
    <w:rsid w:val="004A1CEC"/>
    <w:rsid w:val="004A54BA"/>
    <w:rsid w:val="004B6A5E"/>
    <w:rsid w:val="004E0FA1"/>
    <w:rsid w:val="004F731E"/>
    <w:rsid w:val="00505BF1"/>
    <w:rsid w:val="00507EA7"/>
    <w:rsid w:val="00526089"/>
    <w:rsid w:val="00527A28"/>
    <w:rsid w:val="00527DCA"/>
    <w:rsid w:val="00553E62"/>
    <w:rsid w:val="0056098D"/>
    <w:rsid w:val="005716D4"/>
    <w:rsid w:val="00571B60"/>
    <w:rsid w:val="00572858"/>
    <w:rsid w:val="00585A4D"/>
    <w:rsid w:val="00595463"/>
    <w:rsid w:val="005B638C"/>
    <w:rsid w:val="005D59CF"/>
    <w:rsid w:val="005D6329"/>
    <w:rsid w:val="005E259C"/>
    <w:rsid w:val="005E57F6"/>
    <w:rsid w:val="006058D8"/>
    <w:rsid w:val="00610200"/>
    <w:rsid w:val="00622B7D"/>
    <w:rsid w:val="00623699"/>
    <w:rsid w:val="00632D5A"/>
    <w:rsid w:val="00635515"/>
    <w:rsid w:val="00641307"/>
    <w:rsid w:val="006546FD"/>
    <w:rsid w:val="00665BF3"/>
    <w:rsid w:val="006732D6"/>
    <w:rsid w:val="00680B7A"/>
    <w:rsid w:val="00693E09"/>
    <w:rsid w:val="00696DAB"/>
    <w:rsid w:val="006A0E56"/>
    <w:rsid w:val="006A2DE9"/>
    <w:rsid w:val="006A7230"/>
    <w:rsid w:val="006B3D51"/>
    <w:rsid w:val="006B4E32"/>
    <w:rsid w:val="006B72C7"/>
    <w:rsid w:val="006B7F78"/>
    <w:rsid w:val="006C2252"/>
    <w:rsid w:val="006D7F7F"/>
    <w:rsid w:val="006E03F3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3F99"/>
    <w:rsid w:val="00752DCC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861E8"/>
    <w:rsid w:val="007966F0"/>
    <w:rsid w:val="00797BFC"/>
    <w:rsid w:val="007A5131"/>
    <w:rsid w:val="007A720F"/>
    <w:rsid w:val="007C6A3C"/>
    <w:rsid w:val="007D0271"/>
    <w:rsid w:val="007D4BEE"/>
    <w:rsid w:val="007D5BE9"/>
    <w:rsid w:val="007E4154"/>
    <w:rsid w:val="007F2E3E"/>
    <w:rsid w:val="008050E4"/>
    <w:rsid w:val="0082257D"/>
    <w:rsid w:val="008244E8"/>
    <w:rsid w:val="00853438"/>
    <w:rsid w:val="00866846"/>
    <w:rsid w:val="00875DA9"/>
    <w:rsid w:val="00881930"/>
    <w:rsid w:val="008948DD"/>
    <w:rsid w:val="00895E38"/>
    <w:rsid w:val="008A1C15"/>
    <w:rsid w:val="008A782B"/>
    <w:rsid w:val="008B0FC0"/>
    <w:rsid w:val="008C429A"/>
    <w:rsid w:val="008E1F3D"/>
    <w:rsid w:val="009053D7"/>
    <w:rsid w:val="00907121"/>
    <w:rsid w:val="0091331D"/>
    <w:rsid w:val="00916F37"/>
    <w:rsid w:val="0093223C"/>
    <w:rsid w:val="00941A87"/>
    <w:rsid w:val="0094558B"/>
    <w:rsid w:val="009501C2"/>
    <w:rsid w:val="00963F19"/>
    <w:rsid w:val="009668B9"/>
    <w:rsid w:val="00967BD9"/>
    <w:rsid w:val="0097321B"/>
    <w:rsid w:val="00976577"/>
    <w:rsid w:val="00996356"/>
    <w:rsid w:val="00997D9A"/>
    <w:rsid w:val="009D7C49"/>
    <w:rsid w:val="009E7297"/>
    <w:rsid w:val="00A0257D"/>
    <w:rsid w:val="00A07DAD"/>
    <w:rsid w:val="00A12EDC"/>
    <w:rsid w:val="00A26D0D"/>
    <w:rsid w:val="00A3307C"/>
    <w:rsid w:val="00A33BDE"/>
    <w:rsid w:val="00A34885"/>
    <w:rsid w:val="00A34A49"/>
    <w:rsid w:val="00A43BC1"/>
    <w:rsid w:val="00A74225"/>
    <w:rsid w:val="00A936D5"/>
    <w:rsid w:val="00A95FDB"/>
    <w:rsid w:val="00AA1EB0"/>
    <w:rsid w:val="00AA2DA3"/>
    <w:rsid w:val="00AA5A9C"/>
    <w:rsid w:val="00AB016A"/>
    <w:rsid w:val="00AB2A5A"/>
    <w:rsid w:val="00AD28F8"/>
    <w:rsid w:val="00AD6C84"/>
    <w:rsid w:val="00AE504A"/>
    <w:rsid w:val="00AF2B2E"/>
    <w:rsid w:val="00B0230B"/>
    <w:rsid w:val="00B1785A"/>
    <w:rsid w:val="00B17D95"/>
    <w:rsid w:val="00B23509"/>
    <w:rsid w:val="00B359DB"/>
    <w:rsid w:val="00B3632B"/>
    <w:rsid w:val="00B409D8"/>
    <w:rsid w:val="00B5178D"/>
    <w:rsid w:val="00B518A9"/>
    <w:rsid w:val="00B67F1F"/>
    <w:rsid w:val="00B701D7"/>
    <w:rsid w:val="00B80C43"/>
    <w:rsid w:val="00B90595"/>
    <w:rsid w:val="00BA215A"/>
    <w:rsid w:val="00BB5F09"/>
    <w:rsid w:val="00BC0D9F"/>
    <w:rsid w:val="00BD6FF6"/>
    <w:rsid w:val="00BE053D"/>
    <w:rsid w:val="00BF1A7A"/>
    <w:rsid w:val="00BF1FA3"/>
    <w:rsid w:val="00BF4CC1"/>
    <w:rsid w:val="00C00974"/>
    <w:rsid w:val="00C018E4"/>
    <w:rsid w:val="00C066FA"/>
    <w:rsid w:val="00C25387"/>
    <w:rsid w:val="00C26834"/>
    <w:rsid w:val="00C3021C"/>
    <w:rsid w:val="00C54BE3"/>
    <w:rsid w:val="00C57F80"/>
    <w:rsid w:val="00C63C03"/>
    <w:rsid w:val="00C646A0"/>
    <w:rsid w:val="00C768ED"/>
    <w:rsid w:val="00C82A8F"/>
    <w:rsid w:val="00C86A40"/>
    <w:rsid w:val="00C916C2"/>
    <w:rsid w:val="00C93EEE"/>
    <w:rsid w:val="00CB2255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021B"/>
    <w:rsid w:val="00D3187B"/>
    <w:rsid w:val="00D331F4"/>
    <w:rsid w:val="00D4701A"/>
    <w:rsid w:val="00D470E4"/>
    <w:rsid w:val="00D52142"/>
    <w:rsid w:val="00D5280E"/>
    <w:rsid w:val="00D61F14"/>
    <w:rsid w:val="00D65686"/>
    <w:rsid w:val="00D80D6B"/>
    <w:rsid w:val="00D84A48"/>
    <w:rsid w:val="00D87A86"/>
    <w:rsid w:val="00D90950"/>
    <w:rsid w:val="00DA69DF"/>
    <w:rsid w:val="00DB0E58"/>
    <w:rsid w:val="00DB33F8"/>
    <w:rsid w:val="00DD38E2"/>
    <w:rsid w:val="00E13110"/>
    <w:rsid w:val="00E24DF1"/>
    <w:rsid w:val="00E431ED"/>
    <w:rsid w:val="00E64FF5"/>
    <w:rsid w:val="00E907EC"/>
    <w:rsid w:val="00EA45F4"/>
    <w:rsid w:val="00EA5421"/>
    <w:rsid w:val="00EB2C84"/>
    <w:rsid w:val="00EB34FC"/>
    <w:rsid w:val="00EB5816"/>
    <w:rsid w:val="00ED0EA9"/>
    <w:rsid w:val="00ED75A3"/>
    <w:rsid w:val="00EF77DF"/>
    <w:rsid w:val="00F11BEF"/>
    <w:rsid w:val="00F221AA"/>
    <w:rsid w:val="00F258E7"/>
    <w:rsid w:val="00F31B84"/>
    <w:rsid w:val="00F47891"/>
    <w:rsid w:val="00F573F3"/>
    <w:rsid w:val="00F617DE"/>
    <w:rsid w:val="00F631EC"/>
    <w:rsid w:val="00F64C22"/>
    <w:rsid w:val="00F64FA7"/>
    <w:rsid w:val="00F74D19"/>
    <w:rsid w:val="00F80053"/>
    <w:rsid w:val="00F959AC"/>
    <w:rsid w:val="00FA02C7"/>
    <w:rsid w:val="00FA40BD"/>
    <w:rsid w:val="00FA4186"/>
    <w:rsid w:val="00FB16A7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F7D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2156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Clauss, Ole</cp:lastModifiedBy>
  <cp:revision>5</cp:revision>
  <cp:lastPrinted>2022-11-17T00:09:00Z</cp:lastPrinted>
  <dcterms:created xsi:type="dcterms:W3CDTF">2023-02-01T08:17:00Z</dcterms:created>
  <dcterms:modified xsi:type="dcterms:W3CDTF">2023-02-01T10:44:00Z</dcterms:modified>
</cp:coreProperties>
</file>