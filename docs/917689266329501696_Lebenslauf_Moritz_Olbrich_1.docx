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473"/>
        <w:gridCol w:w="223"/>
        <w:gridCol w:w="510"/>
        <w:gridCol w:w="611"/>
        <w:gridCol w:w="1617"/>
        <w:gridCol w:w="512"/>
      </w:tblGrid>
      <w:tr w:rsidR="002508C2" w14:paraId="5DF08F91" w14:textId="77777777" w:rsidTr="00130DD5">
        <w:trPr>
          <w:trHeight w:val="850"/>
        </w:trPr>
        <w:tc>
          <w:tcPr>
            <w:tcW w:w="9062" w:type="dxa"/>
            <w:gridSpan w:val="7"/>
          </w:tcPr>
          <w:p w14:paraId="722A5AF6" w14:textId="565A3513" w:rsidR="002508C2" w:rsidRPr="00E64FF5" w:rsidRDefault="00510663" w:rsidP="00056A61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Moritz Olbrich</w:t>
            </w:r>
          </w:p>
        </w:tc>
      </w:tr>
      <w:tr w:rsidR="00130DD5" w14:paraId="29A4F061" w14:textId="77777777" w:rsidTr="00130DD5">
        <w:trPr>
          <w:trHeight w:val="510"/>
        </w:trPr>
        <w:tc>
          <w:tcPr>
            <w:tcW w:w="5812" w:type="dxa"/>
            <w:gridSpan w:val="3"/>
            <w:tcBorders>
              <w:bottom w:val="single" w:sz="4" w:space="0" w:color="auto"/>
            </w:tcBorders>
            <w:vAlign w:val="bottom"/>
          </w:tcPr>
          <w:p w14:paraId="1576CCFF" w14:textId="7FD24765" w:rsidR="00130DD5" w:rsidRPr="002508C2" w:rsidRDefault="00130DD5" w:rsidP="00056A61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510" w:type="dxa"/>
            <w:vAlign w:val="bottom"/>
          </w:tcPr>
          <w:p w14:paraId="212D2BC5" w14:textId="77777777" w:rsidR="00130DD5" w:rsidRPr="002508C2" w:rsidRDefault="00130DD5" w:rsidP="00056A61">
            <w:pPr>
              <w:rPr>
                <w:rFonts w:ascii="Georgia" w:hAnsi="Georgia"/>
                <w:b/>
                <w:smallCaps/>
              </w:rPr>
            </w:pPr>
          </w:p>
        </w:tc>
        <w:tc>
          <w:tcPr>
            <w:tcW w:w="2228" w:type="dxa"/>
            <w:gridSpan w:val="2"/>
            <w:vAlign w:val="bottom"/>
          </w:tcPr>
          <w:p w14:paraId="4B72AF4D" w14:textId="4FB7BEE0" w:rsidR="00130DD5" w:rsidRPr="002508C2" w:rsidRDefault="00130DD5" w:rsidP="00056A61">
            <w:pPr>
              <w:rPr>
                <w:rFonts w:ascii="Georgia" w:hAnsi="Georgia"/>
                <w:b/>
                <w:smallCaps/>
              </w:rPr>
            </w:pPr>
          </w:p>
        </w:tc>
        <w:tc>
          <w:tcPr>
            <w:tcW w:w="512" w:type="dxa"/>
            <w:vAlign w:val="bottom"/>
          </w:tcPr>
          <w:p w14:paraId="70C0A5C8" w14:textId="60519173" w:rsidR="00130DD5" w:rsidRPr="002508C2" w:rsidRDefault="00130DD5" w:rsidP="00056A61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14:paraId="7E507145" w14:textId="77777777" w:rsidTr="00130DD5">
        <w:trPr>
          <w:trHeight w:val="680"/>
        </w:trPr>
        <w:tc>
          <w:tcPr>
            <w:tcW w:w="2116" w:type="dxa"/>
            <w:vAlign w:val="bottom"/>
          </w:tcPr>
          <w:p w14:paraId="37A6837E" w14:textId="77777777" w:rsidR="007966F0" w:rsidRPr="002508C2" w:rsidRDefault="007966F0" w:rsidP="00056A61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  <w:r w:rsidR="00723643">
              <w:rPr>
                <w:rFonts w:ascii="Georgia" w:hAnsi="Georgia"/>
              </w:rPr>
              <w:br/>
            </w:r>
          </w:p>
        </w:tc>
        <w:tc>
          <w:tcPr>
            <w:tcW w:w="4817" w:type="dxa"/>
            <w:gridSpan w:val="4"/>
            <w:vAlign w:val="bottom"/>
          </w:tcPr>
          <w:p w14:paraId="71018EF1" w14:textId="77777777" w:rsidR="007966F0" w:rsidRDefault="00510663" w:rsidP="00056A61">
            <w:pPr>
              <w:rPr>
                <w:rFonts w:ascii="Georgia" w:hAnsi="Georgia" w:cs="Georgia"/>
                <w:color w:val="000000"/>
              </w:rPr>
            </w:pPr>
            <w:proofErr w:type="spellStart"/>
            <w:r>
              <w:rPr>
                <w:rFonts w:ascii="Georgia" w:hAnsi="Georgia" w:cs="Georgia"/>
                <w:color w:val="000000"/>
              </w:rPr>
              <w:t>Passenheimerstraße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19</w:t>
            </w:r>
          </w:p>
          <w:p w14:paraId="08E9C253" w14:textId="4134E9D3" w:rsidR="00510663" w:rsidRPr="002508C2" w:rsidRDefault="00510663" w:rsidP="00056A61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14055 Berlin</w:t>
            </w:r>
          </w:p>
        </w:tc>
        <w:tc>
          <w:tcPr>
            <w:tcW w:w="2129" w:type="dxa"/>
            <w:gridSpan w:val="2"/>
          </w:tcPr>
          <w:p w14:paraId="0AD090D2" w14:textId="5DB2F3D1" w:rsidR="007966F0" w:rsidRPr="002508C2" w:rsidRDefault="004F2B2A" w:rsidP="00056A61">
            <w:pPr>
              <w:rPr>
                <w:rFonts w:ascii="Georgia" w:hAnsi="Georgia"/>
              </w:rPr>
            </w:pPr>
            <w:r w:rsidRPr="00AB2A5A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24550A10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-842126</wp:posOffset>
                  </wp:positionV>
                  <wp:extent cx="1380809" cy="1971870"/>
                  <wp:effectExtent l="0" t="0" r="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809" cy="197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18E4" w14:paraId="18EF21B5" w14:textId="77777777" w:rsidTr="00130DD5">
        <w:trPr>
          <w:trHeight w:val="397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056A61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4"/>
            <w:vAlign w:val="bottom"/>
          </w:tcPr>
          <w:p w14:paraId="4B1F8539" w14:textId="40B1ACF1" w:rsidR="007966F0" w:rsidRPr="002508C2" w:rsidRDefault="00510663" w:rsidP="00056A61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mo-olbrich@gmx.de</w:t>
            </w:r>
          </w:p>
        </w:tc>
        <w:tc>
          <w:tcPr>
            <w:tcW w:w="2129" w:type="dxa"/>
            <w:gridSpan w:val="2"/>
          </w:tcPr>
          <w:p w14:paraId="1346A9DC" w14:textId="04EA3114" w:rsidR="007966F0" w:rsidRPr="002508C2" w:rsidRDefault="007966F0" w:rsidP="00056A61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130DD5">
        <w:trPr>
          <w:trHeight w:val="397"/>
        </w:trPr>
        <w:tc>
          <w:tcPr>
            <w:tcW w:w="2116" w:type="dxa"/>
            <w:vAlign w:val="bottom"/>
          </w:tcPr>
          <w:p w14:paraId="28ECECDB" w14:textId="77777777" w:rsidR="007966F0" w:rsidRPr="002508C2" w:rsidRDefault="007966F0" w:rsidP="00056A61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4"/>
            <w:vAlign w:val="bottom"/>
          </w:tcPr>
          <w:p w14:paraId="244747B4" w14:textId="553602AF" w:rsidR="007966F0" w:rsidRPr="002508C2" w:rsidRDefault="00FA02C7" w:rsidP="00056A61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+49 1</w:t>
            </w:r>
            <w:r w:rsidR="00510663">
              <w:rPr>
                <w:rFonts w:ascii="Georgia" w:hAnsi="Georgia" w:cs="Georgia"/>
                <w:color w:val="000000"/>
              </w:rPr>
              <w:t>734062175</w:t>
            </w:r>
          </w:p>
        </w:tc>
        <w:tc>
          <w:tcPr>
            <w:tcW w:w="2129" w:type="dxa"/>
            <w:gridSpan w:val="2"/>
          </w:tcPr>
          <w:p w14:paraId="5D969C6E" w14:textId="2A2AD115" w:rsidR="007966F0" w:rsidRPr="002508C2" w:rsidRDefault="007966F0" w:rsidP="00056A61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130DD5">
        <w:trPr>
          <w:trHeight w:val="397"/>
        </w:trPr>
        <w:tc>
          <w:tcPr>
            <w:tcW w:w="2116" w:type="dxa"/>
            <w:vAlign w:val="bottom"/>
          </w:tcPr>
          <w:p w14:paraId="62536AD2" w14:textId="77777777" w:rsidR="007966F0" w:rsidRPr="002508C2" w:rsidRDefault="007966F0" w:rsidP="00056A61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4"/>
            <w:vAlign w:val="bottom"/>
          </w:tcPr>
          <w:p w14:paraId="3535E5F6" w14:textId="3D4A524A" w:rsidR="007966F0" w:rsidRPr="002508C2" w:rsidRDefault="00510663" w:rsidP="00056A61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18.01.2003 in Berlin</w:t>
            </w:r>
          </w:p>
        </w:tc>
        <w:tc>
          <w:tcPr>
            <w:tcW w:w="2129" w:type="dxa"/>
            <w:gridSpan w:val="2"/>
          </w:tcPr>
          <w:p w14:paraId="6FC3E8E1" w14:textId="096E5BA2" w:rsidR="007966F0" w:rsidRPr="002508C2" w:rsidRDefault="007966F0" w:rsidP="00056A61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4D4FF8">
        <w:trPr>
          <w:trHeight w:val="567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056A61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14:paraId="7D1DEBF7" w14:textId="77777777" w:rsidTr="004D4FF8">
        <w:trPr>
          <w:trHeight w:val="403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65683B17" w:rsidR="007C6A3C" w:rsidRPr="002508C2" w:rsidRDefault="007C6A3C" w:rsidP="00056A61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10/2015 – </w:t>
            </w:r>
            <w:r w:rsidR="002505AE">
              <w:rPr>
                <w:rFonts w:ascii="Georgia" w:hAnsi="Georgia"/>
              </w:rPr>
              <w:t>06/2021</w:t>
            </w:r>
          </w:p>
        </w:tc>
        <w:tc>
          <w:tcPr>
            <w:tcW w:w="4817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494290D9" w:rsidR="007C6A3C" w:rsidRPr="00B5178D" w:rsidRDefault="00510663" w:rsidP="00056A61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Katholische Schule Liebfrauen</w:t>
            </w:r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AB98BA9" w:rsidR="007C6A3C" w:rsidRPr="00B5178D" w:rsidRDefault="00510663" w:rsidP="00056A61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Berlin</w:t>
            </w:r>
          </w:p>
        </w:tc>
      </w:tr>
      <w:tr w:rsidR="00C018E4" w14:paraId="61E5D482" w14:textId="77777777" w:rsidTr="00B0268D">
        <w:trPr>
          <w:trHeight w:val="227"/>
        </w:trPr>
        <w:tc>
          <w:tcPr>
            <w:tcW w:w="2116" w:type="dxa"/>
          </w:tcPr>
          <w:p w14:paraId="7FF25A3D" w14:textId="77777777" w:rsidR="00372F7B" w:rsidRPr="002508C2" w:rsidRDefault="00372F7B" w:rsidP="00056A61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419A9228" w14:textId="54300BBC" w:rsidR="00372F7B" w:rsidRPr="002508C2" w:rsidRDefault="00372F7B" w:rsidP="00056A61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Allgemeine Hochschulreife</w:t>
            </w:r>
            <w:r w:rsidR="00510663">
              <w:rPr>
                <w:rFonts w:ascii="Georgia" w:hAnsi="Georgia"/>
              </w:rPr>
              <w:t xml:space="preserve"> (Note: 1,6)</w:t>
            </w:r>
          </w:p>
        </w:tc>
      </w:tr>
      <w:tr w:rsidR="00C018E4" w14:paraId="7EABE9F1" w14:textId="77777777" w:rsidTr="00B0268D">
        <w:trPr>
          <w:trHeight w:val="227"/>
        </w:trPr>
        <w:tc>
          <w:tcPr>
            <w:tcW w:w="2116" w:type="dxa"/>
          </w:tcPr>
          <w:p w14:paraId="4916601C" w14:textId="77777777" w:rsidR="00723643" w:rsidRPr="002508C2" w:rsidRDefault="00723643" w:rsidP="00056A61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7A71E6B0" w14:textId="7457F8DA" w:rsidR="00723643" w:rsidRPr="002A5C63" w:rsidRDefault="00510663" w:rsidP="00056A61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2A5C63">
              <w:rPr>
                <w:rFonts w:ascii="Georgia" w:hAnsi="Georgia"/>
                <w:i/>
                <w:iCs/>
              </w:rPr>
              <w:t>Schwerpunkt Englisch &amp; Mathe &amp; Biologie</w:t>
            </w:r>
          </w:p>
        </w:tc>
      </w:tr>
      <w:tr w:rsidR="002508C2" w14:paraId="3A2665B3" w14:textId="77777777" w:rsidTr="004D4FF8">
        <w:trPr>
          <w:trHeight w:val="567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056A61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5178D" w14:paraId="127C64E2" w14:textId="77777777" w:rsidTr="004D4FF8">
        <w:trPr>
          <w:trHeight w:val="403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692830EF" w:rsidR="007C6A3C" w:rsidRPr="002508C2" w:rsidRDefault="00510663" w:rsidP="00056A61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10</w:t>
            </w:r>
            <w:r w:rsidR="00372F7B">
              <w:rPr>
                <w:rFonts w:ascii="Georgia" w:hAnsi="Georgia" w:cs="Georgia"/>
                <w:color w:val="000000"/>
              </w:rPr>
              <w:t>/20</w:t>
            </w:r>
            <w:r>
              <w:rPr>
                <w:rFonts w:ascii="Georgia" w:hAnsi="Georgia" w:cs="Georgia"/>
                <w:color w:val="000000"/>
              </w:rPr>
              <w:t>21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 w:rsidR="00B0268D">
              <w:rPr>
                <w:rFonts w:ascii="Georgia" w:hAnsi="Georgia" w:cs="Georgia"/>
                <w:color w:val="000000"/>
              </w:rPr>
              <w:t>06/2021</w:t>
            </w:r>
          </w:p>
        </w:tc>
        <w:tc>
          <w:tcPr>
            <w:tcW w:w="4817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39726229" w:rsidR="007C6A3C" w:rsidRPr="002508C2" w:rsidRDefault="00510663" w:rsidP="00056A61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Centogene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AG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4B65FB10" w:rsidR="007C6A3C" w:rsidRPr="00B5178D" w:rsidRDefault="00510663" w:rsidP="00056A61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Berlin</w:t>
            </w:r>
          </w:p>
        </w:tc>
      </w:tr>
      <w:tr w:rsidR="00C018E4" w14:paraId="335D84E9" w14:textId="77777777" w:rsidTr="00B0268D">
        <w:trPr>
          <w:trHeight w:val="20"/>
        </w:trPr>
        <w:tc>
          <w:tcPr>
            <w:tcW w:w="2116" w:type="dxa"/>
          </w:tcPr>
          <w:p w14:paraId="4936F65C" w14:textId="77777777" w:rsidR="00372F7B" w:rsidRPr="002508C2" w:rsidRDefault="00372F7B" w:rsidP="00056A61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0475B997" w14:textId="6B52AAF7" w:rsidR="00372F7B" w:rsidRPr="002508C2" w:rsidRDefault="002A5C63" w:rsidP="00056A61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Vollzeit als </w:t>
            </w:r>
            <w:r w:rsidR="00510663">
              <w:rPr>
                <w:rFonts w:ascii="Georgia" w:hAnsi="Georgia"/>
              </w:rPr>
              <w:t>Corona-Tester</w:t>
            </w:r>
          </w:p>
        </w:tc>
      </w:tr>
      <w:tr w:rsidR="00510663" w14:paraId="54C3D64C" w14:textId="77777777" w:rsidTr="00B0268D">
        <w:trPr>
          <w:trHeight w:val="20"/>
        </w:trPr>
        <w:tc>
          <w:tcPr>
            <w:tcW w:w="2116" w:type="dxa"/>
          </w:tcPr>
          <w:p w14:paraId="25C0BB2F" w14:textId="77777777" w:rsidR="00510663" w:rsidRPr="002508C2" w:rsidRDefault="00510663" w:rsidP="00056A61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6DD9BA0F" w14:textId="74DA3DBB" w:rsidR="00510663" w:rsidRPr="00723643" w:rsidRDefault="00510663" w:rsidP="00056A61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Betreuung von Kunden</w:t>
            </w:r>
          </w:p>
        </w:tc>
      </w:tr>
      <w:tr w:rsidR="00510663" w14:paraId="5178A3D0" w14:textId="77777777" w:rsidTr="00B0268D">
        <w:trPr>
          <w:trHeight w:val="20"/>
        </w:trPr>
        <w:tc>
          <w:tcPr>
            <w:tcW w:w="2116" w:type="dxa"/>
          </w:tcPr>
          <w:p w14:paraId="02858F79" w14:textId="77777777" w:rsidR="00510663" w:rsidRPr="002508C2" w:rsidRDefault="00510663" w:rsidP="00056A61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58DDD671" w14:textId="71909FD6" w:rsidR="00510663" w:rsidRPr="00723643" w:rsidRDefault="00510663" w:rsidP="00056A61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Administration und digitale Dokumentation</w:t>
            </w:r>
          </w:p>
        </w:tc>
      </w:tr>
      <w:tr w:rsidR="00510663" w14:paraId="18D4508F" w14:textId="77777777" w:rsidTr="00B0268D">
        <w:trPr>
          <w:trHeight w:val="20"/>
        </w:trPr>
        <w:tc>
          <w:tcPr>
            <w:tcW w:w="2116" w:type="dxa"/>
          </w:tcPr>
          <w:p w14:paraId="42566EA9" w14:textId="77777777" w:rsidR="00510663" w:rsidRPr="002508C2" w:rsidRDefault="00510663" w:rsidP="00056A61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08E01D65" w14:textId="3CF78ECC" w:rsidR="00510663" w:rsidRPr="00723643" w:rsidRDefault="00510663" w:rsidP="00056A61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Durchführung der Corona-Tests</w:t>
            </w:r>
          </w:p>
        </w:tc>
      </w:tr>
      <w:tr w:rsidR="002508C2" w14:paraId="5905F916" w14:textId="77777777" w:rsidTr="00130DD5">
        <w:trPr>
          <w:trHeight w:val="1392"/>
        </w:trPr>
        <w:tc>
          <w:tcPr>
            <w:tcW w:w="9062" w:type="dxa"/>
            <w:gridSpan w:val="7"/>
            <w:vAlign w:val="bottom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972"/>
              <w:gridCol w:w="1974"/>
            </w:tblGrid>
            <w:tr w:rsidR="00025662" w:rsidRPr="00B5178D" w14:paraId="7A555D4D" w14:textId="77777777" w:rsidTr="004D4FF8">
              <w:trPr>
                <w:trHeight w:val="340"/>
              </w:trPr>
              <w:tc>
                <w:tcPr>
                  <w:tcW w:w="2116" w:type="dxa"/>
                  <w:vAlign w:val="bottom"/>
                </w:tcPr>
                <w:p w14:paraId="728C4159" w14:textId="60A98C6D" w:rsidR="00025662" w:rsidRPr="002508C2" w:rsidRDefault="00025662" w:rsidP="00056A61">
                  <w:pPr>
                    <w:rPr>
                      <w:rFonts w:ascii="Georgia" w:hAnsi="Georgia"/>
                    </w:rPr>
                  </w:pPr>
                  <w:r>
                    <w:rPr>
                      <w:rFonts w:ascii="Georgia" w:hAnsi="Georgia" w:cs="Georgia"/>
                      <w:color w:val="000000"/>
                    </w:rPr>
                    <w:t>09/2021 – heut</w:t>
                  </w:r>
                  <w:r w:rsidR="00B0268D">
                    <w:rPr>
                      <w:rFonts w:ascii="Georgia" w:hAnsi="Georgia" w:cs="Georgia"/>
                      <w:color w:val="000000"/>
                    </w:rPr>
                    <w:t>e</w:t>
                  </w:r>
                </w:p>
              </w:tc>
              <w:tc>
                <w:tcPr>
                  <w:tcW w:w="4972" w:type="dxa"/>
                  <w:vAlign w:val="bottom"/>
                </w:tcPr>
                <w:p w14:paraId="09B3E527" w14:textId="40484A92" w:rsidR="00025662" w:rsidRPr="002508C2" w:rsidRDefault="00025662" w:rsidP="00056A61">
                  <w:pPr>
                    <w:rPr>
                      <w:rFonts w:ascii="Georgia" w:hAnsi="Georgia"/>
                    </w:rPr>
                  </w:pPr>
                  <w:r>
                    <w:rPr>
                      <w:rFonts w:ascii="Georgia" w:hAnsi="Georgia"/>
                      <w:b/>
                      <w:smallCaps/>
                      <w:sz w:val="28"/>
                    </w:rPr>
                    <w:t>Brandschutzbüro Behring GmbH</w:t>
                  </w:r>
                </w:p>
              </w:tc>
              <w:tc>
                <w:tcPr>
                  <w:tcW w:w="1974" w:type="dxa"/>
                  <w:vAlign w:val="bottom"/>
                </w:tcPr>
                <w:p w14:paraId="556AB959" w14:textId="77777777" w:rsidR="00025662" w:rsidRPr="00B5178D" w:rsidRDefault="00025662" w:rsidP="00056A61">
                  <w:pPr>
                    <w:jc w:val="right"/>
                    <w:rPr>
                      <w:rFonts w:ascii="Georgia" w:hAnsi="Georgia"/>
                      <w:i/>
                      <w:smallCaps/>
                      <w:sz w:val="24"/>
                    </w:rPr>
                  </w:pPr>
                  <w:r>
                    <w:rPr>
                      <w:rFonts w:ascii="Georgia" w:hAnsi="Georgia"/>
                      <w:i/>
                      <w:smallCaps/>
                      <w:sz w:val="28"/>
                    </w:rPr>
                    <w:t>Berlin</w:t>
                  </w:r>
                </w:p>
              </w:tc>
            </w:tr>
            <w:tr w:rsidR="00025662" w:rsidRPr="00B5178D" w14:paraId="79A7DC53" w14:textId="77777777" w:rsidTr="00B0268D">
              <w:trPr>
                <w:trHeight w:val="20"/>
              </w:trPr>
              <w:tc>
                <w:tcPr>
                  <w:tcW w:w="2116" w:type="dxa"/>
                  <w:vAlign w:val="bottom"/>
                </w:tcPr>
                <w:p w14:paraId="1DF64EDE" w14:textId="77777777" w:rsidR="00025662" w:rsidRPr="004F2B2A" w:rsidRDefault="00025662" w:rsidP="00056A61">
                  <w:pPr>
                    <w:rPr>
                      <w:rFonts w:ascii="Georgia" w:hAnsi="Georgia" w:cs="Georgia"/>
                      <w:color w:val="000000"/>
                    </w:rPr>
                  </w:pPr>
                </w:p>
              </w:tc>
              <w:tc>
                <w:tcPr>
                  <w:tcW w:w="4972" w:type="dxa"/>
                </w:tcPr>
                <w:p w14:paraId="0D3C6ECC" w14:textId="0993D7E6" w:rsidR="00025662" w:rsidRPr="00B0268D" w:rsidRDefault="00025662" w:rsidP="00056A61">
                  <w:pPr>
                    <w:rPr>
                      <w:rFonts w:ascii="Georgia" w:hAnsi="Georgia"/>
                      <w:b/>
                      <w:smallCaps/>
                    </w:rPr>
                  </w:pPr>
                  <w:r w:rsidRPr="004F2B2A">
                    <w:rPr>
                      <w:rFonts w:ascii="Georgia" w:hAnsi="Georgia" w:cs="Georgia"/>
                      <w:color w:val="000000"/>
                    </w:rPr>
                    <w:t>Brandwache im Theater und Erstversorger</w:t>
                  </w:r>
                </w:p>
              </w:tc>
              <w:tc>
                <w:tcPr>
                  <w:tcW w:w="1974" w:type="dxa"/>
                  <w:vAlign w:val="bottom"/>
                </w:tcPr>
                <w:p w14:paraId="62733AE9" w14:textId="77777777" w:rsidR="00025662" w:rsidRPr="00B0268D" w:rsidRDefault="00025662" w:rsidP="00056A61">
                  <w:pPr>
                    <w:jc w:val="right"/>
                    <w:rPr>
                      <w:rFonts w:ascii="Georgia" w:hAnsi="Georgia"/>
                      <w:i/>
                      <w:smallCaps/>
                    </w:rPr>
                  </w:pPr>
                </w:p>
              </w:tc>
            </w:tr>
            <w:tr w:rsidR="00025662" w:rsidRPr="00B5178D" w14:paraId="06F22379" w14:textId="77777777" w:rsidTr="00B0268D">
              <w:trPr>
                <w:trHeight w:val="20"/>
              </w:trPr>
              <w:tc>
                <w:tcPr>
                  <w:tcW w:w="2116" w:type="dxa"/>
                  <w:vAlign w:val="bottom"/>
                </w:tcPr>
                <w:p w14:paraId="2C27ECB7" w14:textId="77777777" w:rsidR="00025662" w:rsidRPr="004F2B2A" w:rsidRDefault="00025662" w:rsidP="00056A61">
                  <w:pPr>
                    <w:rPr>
                      <w:rFonts w:ascii="Georgia" w:hAnsi="Georgia" w:cs="Georgia"/>
                      <w:color w:val="000000"/>
                    </w:rPr>
                  </w:pPr>
                </w:p>
              </w:tc>
              <w:tc>
                <w:tcPr>
                  <w:tcW w:w="4972" w:type="dxa"/>
                </w:tcPr>
                <w:p w14:paraId="12B0F895" w14:textId="65E61553" w:rsidR="00025662" w:rsidRPr="00B0268D" w:rsidRDefault="00801D26" w:rsidP="00056A61">
                  <w:pPr>
                    <w:pStyle w:val="Listenabsatz"/>
                    <w:numPr>
                      <w:ilvl w:val="0"/>
                      <w:numId w:val="12"/>
                    </w:numPr>
                    <w:rPr>
                      <w:rFonts w:ascii="Georgia" w:hAnsi="Georgia"/>
                      <w:b/>
                      <w:smallCaps/>
                    </w:rPr>
                  </w:pPr>
                  <w:r w:rsidRPr="004F2B2A">
                    <w:rPr>
                      <w:rFonts w:ascii="Georgia" w:hAnsi="Georgia" w:cs="Georgia"/>
                      <w:i/>
                      <w:iCs/>
                      <w:color w:val="000000"/>
                    </w:rPr>
                    <w:t>Gewährleistung der Sicherheit im Theater</w:t>
                  </w:r>
                </w:p>
              </w:tc>
              <w:tc>
                <w:tcPr>
                  <w:tcW w:w="1974" w:type="dxa"/>
                  <w:vAlign w:val="bottom"/>
                </w:tcPr>
                <w:p w14:paraId="2A3D2646" w14:textId="77777777" w:rsidR="00025662" w:rsidRPr="00B0268D" w:rsidRDefault="00025662" w:rsidP="00056A61">
                  <w:pPr>
                    <w:jc w:val="right"/>
                    <w:rPr>
                      <w:rFonts w:ascii="Georgia" w:hAnsi="Georgia"/>
                      <w:i/>
                      <w:smallCaps/>
                    </w:rPr>
                  </w:pPr>
                </w:p>
              </w:tc>
            </w:tr>
            <w:tr w:rsidR="00025662" w:rsidRPr="00B5178D" w14:paraId="60B37584" w14:textId="77777777" w:rsidTr="00B0268D">
              <w:trPr>
                <w:trHeight w:val="20"/>
              </w:trPr>
              <w:tc>
                <w:tcPr>
                  <w:tcW w:w="2116" w:type="dxa"/>
                  <w:vAlign w:val="bottom"/>
                </w:tcPr>
                <w:p w14:paraId="2C346633" w14:textId="77777777" w:rsidR="00025662" w:rsidRPr="004F2B2A" w:rsidRDefault="00025662" w:rsidP="00056A61">
                  <w:pPr>
                    <w:rPr>
                      <w:rFonts w:ascii="Georgia" w:hAnsi="Georgia" w:cs="Georgia"/>
                      <w:color w:val="000000"/>
                    </w:rPr>
                  </w:pPr>
                </w:p>
              </w:tc>
              <w:tc>
                <w:tcPr>
                  <w:tcW w:w="4972" w:type="dxa"/>
                </w:tcPr>
                <w:p w14:paraId="714180D3" w14:textId="261C9FF7" w:rsidR="00025662" w:rsidRPr="004F2B2A" w:rsidRDefault="004D4FF8" w:rsidP="00056A61">
                  <w:pPr>
                    <w:pStyle w:val="Listenabsatz"/>
                    <w:numPr>
                      <w:ilvl w:val="0"/>
                      <w:numId w:val="9"/>
                    </w:numPr>
                    <w:rPr>
                      <w:rFonts w:ascii="Georgia" w:hAnsi="Georgia" w:cs="Georgia"/>
                      <w:i/>
                      <w:iCs/>
                      <w:color w:val="000000"/>
                    </w:rPr>
                  </w:pPr>
                  <w:r>
                    <w:rPr>
                      <w:rFonts w:ascii="Georgia" w:hAnsi="Georgia" w:cs="Georgia"/>
                      <w:i/>
                      <w:iCs/>
                      <w:color w:val="000000"/>
                    </w:rPr>
                    <w:t>M</w:t>
                  </w:r>
                  <w:r w:rsidR="00025662" w:rsidRPr="004F2B2A">
                    <w:rPr>
                      <w:rFonts w:ascii="Georgia" w:hAnsi="Georgia" w:cs="Georgia"/>
                      <w:i/>
                      <w:iCs/>
                      <w:color w:val="000000"/>
                    </w:rPr>
                    <w:t xml:space="preserve">edizinische Erstversorgung der Gäste </w:t>
                  </w:r>
                </w:p>
              </w:tc>
              <w:tc>
                <w:tcPr>
                  <w:tcW w:w="1974" w:type="dxa"/>
                  <w:vAlign w:val="bottom"/>
                </w:tcPr>
                <w:p w14:paraId="78F817BC" w14:textId="77777777" w:rsidR="00025662" w:rsidRPr="00B0268D" w:rsidRDefault="00025662" w:rsidP="00056A61">
                  <w:pPr>
                    <w:jc w:val="right"/>
                    <w:rPr>
                      <w:rFonts w:ascii="Georgia" w:hAnsi="Georgia"/>
                      <w:i/>
                      <w:smallCaps/>
                    </w:rPr>
                  </w:pPr>
                </w:p>
              </w:tc>
            </w:tr>
          </w:tbl>
          <w:p w14:paraId="7800FD65" w14:textId="7F802805" w:rsidR="002508C2" w:rsidRPr="002508C2" w:rsidRDefault="002508C2" w:rsidP="00056A61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</w:p>
        </w:tc>
      </w:tr>
      <w:tr w:rsidR="00C018E4" w14:paraId="793F0D84" w14:textId="77777777" w:rsidTr="00130DD5">
        <w:trPr>
          <w:trHeight w:val="482"/>
        </w:trPr>
        <w:tc>
          <w:tcPr>
            <w:tcW w:w="2116" w:type="dxa"/>
            <w:vAlign w:val="bottom"/>
          </w:tcPr>
          <w:p w14:paraId="1B86188B" w14:textId="6A54A525" w:rsidR="00C018E4" w:rsidRPr="002508C2" w:rsidRDefault="00801D26" w:rsidP="00056A61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05</w:t>
            </w:r>
            <w:r w:rsidR="00C018E4">
              <w:rPr>
                <w:rFonts w:ascii="Georgia" w:hAnsi="Georgia" w:cs="Georgia"/>
                <w:color w:val="000000"/>
              </w:rPr>
              <w:t>/20</w:t>
            </w:r>
            <w:r>
              <w:rPr>
                <w:rFonts w:ascii="Georgia" w:hAnsi="Georgia" w:cs="Georgia"/>
                <w:color w:val="000000"/>
              </w:rPr>
              <w:t>19</w:t>
            </w:r>
            <w:r w:rsidR="00C018E4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C018E4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06/2019</w:t>
            </w:r>
          </w:p>
        </w:tc>
        <w:tc>
          <w:tcPr>
            <w:tcW w:w="4817" w:type="dxa"/>
            <w:gridSpan w:val="4"/>
            <w:vAlign w:val="bottom"/>
          </w:tcPr>
          <w:p w14:paraId="63857C44" w14:textId="581126F1" w:rsidR="00C018E4" w:rsidRPr="00C018E4" w:rsidRDefault="004E6ED4" w:rsidP="00056A61">
            <w:p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Arcaden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Apotheke</w:t>
            </w:r>
          </w:p>
        </w:tc>
        <w:tc>
          <w:tcPr>
            <w:tcW w:w="2129" w:type="dxa"/>
            <w:gridSpan w:val="2"/>
            <w:vAlign w:val="bottom"/>
          </w:tcPr>
          <w:p w14:paraId="02686032" w14:textId="7F7D7DC8" w:rsidR="00C018E4" w:rsidRPr="00C018E4" w:rsidRDefault="004E6ED4" w:rsidP="00056A61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Berlin</w:t>
            </w:r>
          </w:p>
        </w:tc>
      </w:tr>
      <w:tr w:rsidR="00C018E4" w14:paraId="792A0086" w14:textId="77777777" w:rsidTr="00B0268D">
        <w:trPr>
          <w:trHeight w:val="113"/>
        </w:trPr>
        <w:tc>
          <w:tcPr>
            <w:tcW w:w="2116" w:type="dxa"/>
          </w:tcPr>
          <w:p w14:paraId="0269F0F4" w14:textId="77777777" w:rsidR="00C018E4" w:rsidRPr="004F2B2A" w:rsidRDefault="00C018E4" w:rsidP="00056A61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354D7FBB" w14:textId="4EBF834B" w:rsidR="00C018E4" w:rsidRPr="004F2B2A" w:rsidRDefault="004E6ED4" w:rsidP="00056A61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4F2B2A">
              <w:rPr>
                <w:rFonts w:ascii="Georgia" w:hAnsi="Georgia" w:cs="Georgia"/>
                <w:color w:val="000000"/>
              </w:rPr>
              <w:t>Praktikant im pharmazeutisch-technischen Bereich</w:t>
            </w:r>
          </w:p>
        </w:tc>
      </w:tr>
      <w:tr w:rsidR="00C018E4" w14:paraId="0610C49B" w14:textId="77777777" w:rsidTr="00B0268D">
        <w:trPr>
          <w:trHeight w:val="113"/>
        </w:trPr>
        <w:tc>
          <w:tcPr>
            <w:tcW w:w="2116" w:type="dxa"/>
          </w:tcPr>
          <w:p w14:paraId="72DE6FB0" w14:textId="77777777" w:rsidR="00C018E4" w:rsidRPr="004F2B2A" w:rsidRDefault="00C018E4" w:rsidP="00056A61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5A6F976B" w14:textId="61323FCA" w:rsidR="00C018E4" w:rsidRPr="004F2B2A" w:rsidRDefault="004E6ED4" w:rsidP="00056A61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4F2B2A">
              <w:rPr>
                <w:rFonts w:ascii="Georgia" w:hAnsi="Georgia" w:cs="Georgia"/>
                <w:i/>
                <w:iCs/>
                <w:color w:val="000000"/>
              </w:rPr>
              <w:t>Ordnung und Erfassung von Kundendaten</w:t>
            </w:r>
          </w:p>
        </w:tc>
      </w:tr>
      <w:tr w:rsidR="00C018E4" w14:paraId="72A149E3" w14:textId="77777777" w:rsidTr="00B0268D">
        <w:trPr>
          <w:trHeight w:val="113"/>
        </w:trPr>
        <w:tc>
          <w:tcPr>
            <w:tcW w:w="2116" w:type="dxa"/>
          </w:tcPr>
          <w:p w14:paraId="1D25F2D0" w14:textId="77777777" w:rsidR="00C018E4" w:rsidRPr="004F2B2A" w:rsidRDefault="00C018E4" w:rsidP="00056A61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53E0D03B" w14:textId="09870735" w:rsidR="00C018E4" w:rsidRPr="004F2B2A" w:rsidRDefault="00801D26" w:rsidP="00056A61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4F2B2A">
              <w:rPr>
                <w:rFonts w:ascii="Georgia" w:hAnsi="Georgia" w:cs="Georgia"/>
                <w:i/>
                <w:iCs/>
                <w:color w:val="000000"/>
              </w:rPr>
              <w:t>Organisation des Lagerbestandes</w:t>
            </w:r>
          </w:p>
        </w:tc>
      </w:tr>
      <w:tr w:rsidR="00E64FF5" w14:paraId="1C2EDF95" w14:textId="77777777" w:rsidTr="004D4FF8">
        <w:trPr>
          <w:trHeight w:val="113"/>
        </w:trPr>
        <w:tc>
          <w:tcPr>
            <w:tcW w:w="2116" w:type="dxa"/>
          </w:tcPr>
          <w:p w14:paraId="2D7DC90A" w14:textId="77777777" w:rsidR="00E64FF5" w:rsidRPr="004F2B2A" w:rsidRDefault="00E64FF5" w:rsidP="00056A61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4D965B06" w14:textId="5FA6C208" w:rsidR="00E64FF5" w:rsidRPr="004F2B2A" w:rsidRDefault="00801D26" w:rsidP="00056A61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4F2B2A">
              <w:rPr>
                <w:rFonts w:ascii="Georgia" w:hAnsi="Georgia" w:cs="Georgia"/>
                <w:i/>
                <w:iCs/>
                <w:color w:val="000000"/>
              </w:rPr>
              <w:t>Aushilfe bei kleineren Tätigkeiten</w:t>
            </w:r>
          </w:p>
        </w:tc>
      </w:tr>
      <w:tr w:rsidR="004D4FF8" w14:paraId="50BB20E8" w14:textId="77777777" w:rsidTr="004D4FF8">
        <w:trPr>
          <w:trHeight w:val="567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1946EB3C" w14:textId="3511B842" w:rsidR="004D4FF8" w:rsidRPr="004D4FF8" w:rsidRDefault="004D4FF8" w:rsidP="004D4FF8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Extracurriculare Aktivitäten</w:t>
            </w:r>
          </w:p>
        </w:tc>
      </w:tr>
      <w:tr w:rsidR="004D4FF8" w14:paraId="18C532C9" w14:textId="77777777" w:rsidTr="004D4FF8">
        <w:trPr>
          <w:trHeight w:val="403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C6AC9FC" w14:textId="03010CBE" w:rsidR="004D4FF8" w:rsidRPr="004F2B2A" w:rsidRDefault="004D4FF8" w:rsidP="004D4FF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05/2019 – 06/2019</w:t>
            </w:r>
          </w:p>
        </w:tc>
        <w:tc>
          <w:tcPr>
            <w:tcW w:w="3473" w:type="dxa"/>
            <w:tcBorders>
              <w:top w:val="single" w:sz="4" w:space="0" w:color="auto"/>
            </w:tcBorders>
            <w:vAlign w:val="bottom"/>
          </w:tcPr>
          <w:p w14:paraId="367CB30E" w14:textId="5A527757" w:rsidR="004D4FF8" w:rsidRPr="004D4FF8" w:rsidRDefault="004D4FF8" w:rsidP="004D4FF8">
            <w:p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Arcaden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Apotheke</w:t>
            </w:r>
          </w:p>
        </w:tc>
        <w:tc>
          <w:tcPr>
            <w:tcW w:w="3473" w:type="dxa"/>
            <w:gridSpan w:val="5"/>
            <w:tcBorders>
              <w:top w:val="single" w:sz="4" w:space="0" w:color="auto"/>
            </w:tcBorders>
            <w:vAlign w:val="bottom"/>
          </w:tcPr>
          <w:p w14:paraId="47D385EA" w14:textId="28B925CB" w:rsidR="004D4FF8" w:rsidRPr="004D4FF8" w:rsidRDefault="004D4FF8" w:rsidP="004D4FF8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Berlin</w:t>
            </w:r>
          </w:p>
        </w:tc>
      </w:tr>
      <w:tr w:rsidR="004D4FF8" w14:paraId="32101939" w14:textId="77777777" w:rsidTr="00B0268D">
        <w:trPr>
          <w:trHeight w:val="113"/>
        </w:trPr>
        <w:tc>
          <w:tcPr>
            <w:tcW w:w="2116" w:type="dxa"/>
          </w:tcPr>
          <w:p w14:paraId="5992064D" w14:textId="77777777" w:rsidR="004D4FF8" w:rsidRPr="004F2B2A" w:rsidRDefault="004D4FF8" w:rsidP="004D4FF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5208AE35" w14:textId="0AF477C2" w:rsidR="004D4FF8" w:rsidRPr="004D4FF8" w:rsidRDefault="004D4FF8" w:rsidP="004D4FF8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Jugend-Hockeyspieler und Mannschaftskapitän (2017 – 2019)</w:t>
            </w:r>
          </w:p>
        </w:tc>
      </w:tr>
      <w:tr w:rsidR="004D4FF8" w14:paraId="012791B8" w14:textId="77777777" w:rsidTr="00B0268D">
        <w:trPr>
          <w:trHeight w:val="113"/>
        </w:trPr>
        <w:tc>
          <w:tcPr>
            <w:tcW w:w="2116" w:type="dxa"/>
          </w:tcPr>
          <w:p w14:paraId="2FFA6CCA" w14:textId="77777777" w:rsidR="004D4FF8" w:rsidRPr="004F2B2A" w:rsidRDefault="004D4FF8" w:rsidP="004D4FF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6"/>
          </w:tcPr>
          <w:p w14:paraId="352C578D" w14:textId="12D76756" w:rsidR="004D4FF8" w:rsidRPr="004D4FF8" w:rsidRDefault="004D4FF8" w:rsidP="004D4FF8">
            <w:pPr>
              <w:pStyle w:val="Listenabsatz"/>
              <w:numPr>
                <w:ilvl w:val="0"/>
                <w:numId w:val="1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Größter Erfolg: 1. Platz in der Berliner Pokalliga (2017)</w:t>
            </w:r>
          </w:p>
        </w:tc>
      </w:tr>
      <w:tr w:rsidR="004D4FF8" w14:paraId="482569A2" w14:textId="77777777" w:rsidTr="004D4FF8">
        <w:trPr>
          <w:trHeight w:val="567"/>
        </w:trPr>
        <w:tc>
          <w:tcPr>
            <w:tcW w:w="9062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7777777" w:rsidR="004D4FF8" w:rsidRPr="002508C2" w:rsidRDefault="004D4FF8" w:rsidP="004D4FF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4D4FF8" w14:paraId="2B257790" w14:textId="77777777" w:rsidTr="00B0268D">
        <w:trPr>
          <w:trHeight w:val="56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0B7284D4" w:rsidR="004D4FF8" w:rsidRPr="002508C2" w:rsidRDefault="004D4FF8" w:rsidP="004D4FF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0ED65933" w:rsidR="004D4FF8" w:rsidRPr="002508C2" w:rsidRDefault="004D4FF8" w:rsidP="004D4FF8">
            <w:pPr>
              <w:ind w:right="57"/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(fließend), Französisch (Grundkenntnisse)</w:t>
            </w:r>
          </w:p>
        </w:tc>
      </w:tr>
      <w:tr w:rsidR="004D4FF8" w:rsidRPr="004D4FF8" w14:paraId="45706C3F" w14:textId="77777777" w:rsidTr="002A5C63">
        <w:trPr>
          <w:trHeight w:val="340"/>
        </w:trPr>
        <w:tc>
          <w:tcPr>
            <w:tcW w:w="2116" w:type="dxa"/>
            <w:vAlign w:val="bottom"/>
          </w:tcPr>
          <w:p w14:paraId="57688BDA" w14:textId="77777777" w:rsidR="004D4FF8" w:rsidRPr="002508C2" w:rsidRDefault="004D4FF8" w:rsidP="004D4FF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6"/>
            <w:vAlign w:val="bottom"/>
          </w:tcPr>
          <w:p w14:paraId="60CA2168" w14:textId="24887773" w:rsidR="004D4FF8" w:rsidRPr="00E64FF5" w:rsidRDefault="004D4FF8" w:rsidP="004D4FF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4D4FF8" w14:paraId="70CB01B0" w14:textId="77777777" w:rsidTr="00B0268D">
        <w:trPr>
          <w:trHeight w:val="850"/>
        </w:trPr>
        <w:tc>
          <w:tcPr>
            <w:tcW w:w="2116" w:type="dxa"/>
            <w:vAlign w:val="bottom"/>
          </w:tcPr>
          <w:p w14:paraId="04F58216" w14:textId="778623D7" w:rsidR="004D4FF8" w:rsidRPr="002508C2" w:rsidRDefault="004D4FF8" w:rsidP="004D4FF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Interessen: </w:t>
            </w:r>
            <w:r>
              <w:rPr>
                <w:rFonts w:ascii="Georgia" w:hAnsi="Georgia"/>
              </w:rPr>
              <w:br/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6"/>
            <w:vAlign w:val="bottom"/>
          </w:tcPr>
          <w:p w14:paraId="4A9E0871" w14:textId="77777777" w:rsidR="004D4FF8" w:rsidRDefault="004D4FF8" w:rsidP="004D4FF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Reisen (geplante Weltreise </w:t>
            </w:r>
            <w:proofErr w:type="spellStart"/>
            <w:r>
              <w:rPr>
                <w:rFonts w:ascii="Georgia" w:hAnsi="Georgia" w:cs="Georgia"/>
                <w:color w:val="000000"/>
              </w:rPr>
              <w:t>coronabedingt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abgesagt)</w:t>
            </w:r>
          </w:p>
          <w:p w14:paraId="2BB6BCE1" w14:textId="77777777" w:rsidR="004D4FF8" w:rsidRDefault="004D4FF8" w:rsidP="004D4FF8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Magie (Kartentricks)</w:t>
            </w:r>
          </w:p>
          <w:p w14:paraId="598C2742" w14:textId="1C78D7CF" w:rsidR="004D4FF8" w:rsidRPr="002508C2" w:rsidRDefault="004D4FF8" w:rsidP="004D4FF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Sport (vor allem Round-Net &amp; Kraftsport)</w:t>
            </w:r>
          </w:p>
        </w:tc>
      </w:tr>
      <w:tr w:rsidR="004D4FF8" w14:paraId="7F47F9D1" w14:textId="77777777" w:rsidTr="002A5C63">
        <w:trPr>
          <w:trHeight w:val="896"/>
        </w:trPr>
        <w:tc>
          <w:tcPr>
            <w:tcW w:w="9062" w:type="dxa"/>
            <w:gridSpan w:val="7"/>
            <w:vAlign w:val="bottom"/>
          </w:tcPr>
          <w:p w14:paraId="370CC0AA" w14:textId="70750726" w:rsidR="004D4FF8" w:rsidRPr="002508C2" w:rsidRDefault="004D4FF8" w:rsidP="004D4FF8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Berlin</w:t>
            </w:r>
            <w:r w:rsidRPr="002508C2">
              <w:rPr>
                <w:rFonts w:ascii="Georgia" w:hAnsi="Georgia"/>
              </w:rPr>
              <w:t xml:space="preserve">, </w:t>
            </w:r>
            <w:r>
              <w:rPr>
                <w:rFonts w:ascii="Georgia" w:hAnsi="Georgia"/>
              </w:rPr>
              <w:t>01</w:t>
            </w:r>
            <w:r w:rsidRPr="002508C2">
              <w:rPr>
                <w:rFonts w:ascii="Georgia" w:hAnsi="Georgia"/>
              </w:rPr>
              <w:t>.12.20</w:t>
            </w:r>
            <w:r>
              <w:rPr>
                <w:rFonts w:ascii="Georgia" w:hAnsi="Georgia"/>
              </w:rPr>
              <w:t>21</w:t>
            </w:r>
          </w:p>
        </w:tc>
      </w:tr>
    </w:tbl>
    <w:p w14:paraId="0747D2BF" w14:textId="248A4086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630F47"/>
    <w:multiLevelType w:val="hybridMultilevel"/>
    <w:tmpl w:val="915276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5701A"/>
    <w:multiLevelType w:val="hybridMultilevel"/>
    <w:tmpl w:val="C6A8B71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5142E"/>
    <w:multiLevelType w:val="hybridMultilevel"/>
    <w:tmpl w:val="A5F407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94F5B"/>
    <w:multiLevelType w:val="hybridMultilevel"/>
    <w:tmpl w:val="175A4D0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9E1DB3"/>
    <w:multiLevelType w:val="hybridMultilevel"/>
    <w:tmpl w:val="05D4D1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401307"/>
    <w:multiLevelType w:val="hybridMultilevel"/>
    <w:tmpl w:val="524A57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96174"/>
    <w:multiLevelType w:val="hybridMultilevel"/>
    <w:tmpl w:val="13480068"/>
    <w:lvl w:ilvl="0" w:tplc="E11EF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 w:numId="9">
    <w:abstractNumId w:val="10"/>
  </w:num>
  <w:num w:numId="10">
    <w:abstractNumId w:val="9"/>
  </w:num>
  <w:num w:numId="11">
    <w:abstractNumId w:val="6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662"/>
    <w:rsid w:val="00056A61"/>
    <w:rsid w:val="00064643"/>
    <w:rsid w:val="000A1FDA"/>
    <w:rsid w:val="000C6406"/>
    <w:rsid w:val="00130DD5"/>
    <w:rsid w:val="00162A5A"/>
    <w:rsid w:val="001D4DCD"/>
    <w:rsid w:val="0024741C"/>
    <w:rsid w:val="002505AE"/>
    <w:rsid w:val="002508C2"/>
    <w:rsid w:val="00282DB0"/>
    <w:rsid w:val="002A5C63"/>
    <w:rsid w:val="002D4516"/>
    <w:rsid w:val="00314B7A"/>
    <w:rsid w:val="00372F7B"/>
    <w:rsid w:val="00443668"/>
    <w:rsid w:val="004A54BA"/>
    <w:rsid w:val="004D4FF8"/>
    <w:rsid w:val="004E6ED4"/>
    <w:rsid w:val="004F2B2A"/>
    <w:rsid w:val="00507EA7"/>
    <w:rsid w:val="00510663"/>
    <w:rsid w:val="00632D5A"/>
    <w:rsid w:val="00693E09"/>
    <w:rsid w:val="006B7F78"/>
    <w:rsid w:val="00723643"/>
    <w:rsid w:val="00733DA1"/>
    <w:rsid w:val="00763DCE"/>
    <w:rsid w:val="00772079"/>
    <w:rsid w:val="00785254"/>
    <w:rsid w:val="007966F0"/>
    <w:rsid w:val="007C6A3C"/>
    <w:rsid w:val="00801D26"/>
    <w:rsid w:val="00814F18"/>
    <w:rsid w:val="008B0FC0"/>
    <w:rsid w:val="00A62A2F"/>
    <w:rsid w:val="00AB2A5A"/>
    <w:rsid w:val="00AC22D4"/>
    <w:rsid w:val="00B0268D"/>
    <w:rsid w:val="00B359DB"/>
    <w:rsid w:val="00B5178D"/>
    <w:rsid w:val="00B90595"/>
    <w:rsid w:val="00BB1C9E"/>
    <w:rsid w:val="00BD640A"/>
    <w:rsid w:val="00C018E4"/>
    <w:rsid w:val="00C066FA"/>
    <w:rsid w:val="00C34ACF"/>
    <w:rsid w:val="00CF31EE"/>
    <w:rsid w:val="00D10083"/>
    <w:rsid w:val="00D17B30"/>
    <w:rsid w:val="00E431ED"/>
    <w:rsid w:val="00E64FF5"/>
    <w:rsid w:val="00EB5816"/>
    <w:rsid w:val="00F11BEF"/>
    <w:rsid w:val="00F258E7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4F2B2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B1C9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B1C9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B1C9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B1C9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B1C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dcterms:created xsi:type="dcterms:W3CDTF">2021-12-06T09:08:00Z</dcterms:created>
  <dcterms:modified xsi:type="dcterms:W3CDTF">2021-12-07T08:08:00Z</dcterms:modified>
</cp:coreProperties>
</file>