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431"/>
        <w:gridCol w:w="425"/>
        <w:gridCol w:w="142"/>
        <w:gridCol w:w="425"/>
        <w:gridCol w:w="567"/>
        <w:gridCol w:w="2977"/>
      </w:tblGrid>
      <w:tr w:rsidR="002508C2" w:rsidRPr="00E25F1E" w14:paraId="5DF08F91" w14:textId="77777777" w:rsidTr="007C5FBE">
        <w:trPr>
          <w:trHeight w:val="227"/>
        </w:trPr>
        <w:tc>
          <w:tcPr>
            <w:tcW w:w="10490" w:type="dxa"/>
            <w:gridSpan w:val="8"/>
          </w:tcPr>
          <w:p w14:paraId="11DD220E" w14:textId="1E7875E6" w:rsidR="002508C2" w:rsidRPr="00E25F1E" w:rsidRDefault="00E25F1E" w:rsidP="008050E4">
            <w:pPr>
              <w:spacing w:line="276" w:lineRule="auto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25F1E">
              <w:rPr>
                <w:rFonts w:ascii="Arial" w:hAnsi="Arial" w:cs="Arial"/>
                <w:b/>
                <w:smallCaps/>
                <w:sz w:val="48"/>
                <w:szCs w:val="32"/>
              </w:rPr>
              <w:t>Hannes Christian Schneider</w:t>
            </w:r>
            <w:r w:rsidR="008050E4" w:rsidRPr="00E25F1E">
              <w:rPr>
                <w:rFonts w:ascii="Arial" w:hAnsi="Arial" w:cs="Arial"/>
                <w:sz w:val="44"/>
                <w:szCs w:val="64"/>
              </w:rPr>
              <w:br/>
            </w:r>
            <w:r w:rsidRPr="00E25F1E">
              <w:rPr>
                <w:rFonts w:ascii="Arial" w:hAnsi="Arial" w:cs="Arial"/>
                <w:sz w:val="18"/>
                <w:szCs w:val="21"/>
              </w:rPr>
              <w:t>Opolestraße 14</w:t>
            </w:r>
            <w:r w:rsidR="00853438" w:rsidRPr="00E25F1E">
              <w:rPr>
                <w:rFonts w:ascii="Arial" w:hAnsi="Arial" w:cs="Arial"/>
                <w:sz w:val="18"/>
                <w:szCs w:val="21"/>
              </w:rPr>
              <w:t xml:space="preserve">, </w:t>
            </w:r>
            <w:r w:rsidRPr="00E25F1E">
              <w:rPr>
                <w:rFonts w:ascii="Arial" w:hAnsi="Arial" w:cs="Arial"/>
                <w:sz w:val="18"/>
                <w:szCs w:val="21"/>
              </w:rPr>
              <w:t>14469 Potsdam</w:t>
            </w:r>
          </w:p>
          <w:p w14:paraId="722A5AF6" w14:textId="0B2A9062" w:rsidR="008050E4" w:rsidRPr="00E25F1E" w:rsidRDefault="002B2091" w:rsidP="008050E4">
            <w:pPr>
              <w:spacing w:line="276" w:lineRule="auto"/>
              <w:jc w:val="center"/>
              <w:rPr>
                <w:rFonts w:ascii="Arial" w:hAnsi="Arial" w:cs="Arial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+4</w:t>
            </w:r>
            <w:r w:rsidR="0091331D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9</w:t>
            </w: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152</w:t>
            </w: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51333999</w:t>
            </w:r>
            <w:r w:rsidR="00AB016A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8050E4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|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>hannesschneider2005@gmail.com</w:t>
            </w:r>
            <w:r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 </w:t>
            </w:r>
            <w:r w:rsidR="008050E4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| </w:t>
            </w:r>
            <w:r w:rsidR="00E25F1E" w:rsidRPr="00E25F1E">
              <w:rPr>
                <w:rFonts w:ascii="Arial" w:hAnsi="Arial" w:cs="Arial"/>
                <w:color w:val="000000"/>
                <w:sz w:val="18"/>
                <w:szCs w:val="21"/>
                <w:lang w:val="de-AT"/>
              </w:rPr>
              <w:t xml:space="preserve">03.02.2005 in Wolgast </w:t>
            </w:r>
          </w:p>
        </w:tc>
      </w:tr>
      <w:tr w:rsidR="002508C2" w:rsidRPr="00E25F1E" w14:paraId="0FCADE56" w14:textId="77777777" w:rsidTr="007C5FBE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65EBE63" w:rsidR="002508C2" w:rsidRPr="00E25F1E" w:rsidRDefault="006E2C9C" w:rsidP="006E2C9C">
            <w:pPr>
              <w:jc w:val="center"/>
              <w:rPr>
                <w:rFonts w:ascii="Arial" w:hAnsi="Arial" w:cs="Arial"/>
                <w:sz w:val="28"/>
              </w:rPr>
            </w:pPr>
            <w:r w:rsidRPr="00E25F1E">
              <w:rPr>
                <w:rFonts w:ascii="Arial" w:hAnsi="Arial" w:cs="Arial"/>
                <w:b/>
                <w:smallCaps/>
                <w:sz w:val="28"/>
                <w:szCs w:val="32"/>
              </w:rPr>
              <w:t>Schule</w:t>
            </w:r>
          </w:p>
        </w:tc>
      </w:tr>
      <w:tr w:rsidR="00D1492F" w:rsidRPr="00E25F1E" w14:paraId="7D1DEBF7" w14:textId="77777777" w:rsidTr="007C5FBE">
        <w:trPr>
          <w:trHeight w:val="397"/>
        </w:trPr>
        <w:tc>
          <w:tcPr>
            <w:tcW w:w="694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D044530" w:rsidR="00D1492F" w:rsidRPr="00E25F1E" w:rsidRDefault="00E25F1E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Hermann-von-Helmholtz Gymnasium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52916B9C" w:rsidR="00D1492F" w:rsidRPr="00E25F1E" w:rsidRDefault="00E25F1E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i/>
                <w:smallCaps/>
                <w:sz w:val="18"/>
                <w:szCs w:val="18"/>
              </w:rPr>
              <w:t>Potsdam</w:t>
            </w:r>
          </w:p>
        </w:tc>
      </w:tr>
      <w:tr w:rsidR="00D1492F" w:rsidRPr="00E25F1E" w14:paraId="61E5D482" w14:textId="77777777" w:rsidTr="007C5FBE">
        <w:tc>
          <w:tcPr>
            <w:tcW w:w="5523" w:type="dxa"/>
            <w:gridSpan w:val="2"/>
          </w:tcPr>
          <w:p w14:paraId="11CB9A0F" w14:textId="27ACB19A" w:rsidR="00D1492F" w:rsidRPr="00E25F1E" w:rsidRDefault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Allgemeine Hochschulreife (Note:</w:t>
            </w:r>
            <w:r w:rsidR="008D722F">
              <w:rPr>
                <w:rFonts w:ascii="Arial" w:hAnsi="Arial" w:cs="Arial"/>
                <w:sz w:val="18"/>
              </w:rPr>
              <w:t xml:space="preserve"> </w:t>
            </w:r>
            <w:r w:rsidRPr="00E25F1E">
              <w:rPr>
                <w:rFonts w:ascii="Arial" w:hAnsi="Arial" w:cs="Arial"/>
                <w:sz w:val="18"/>
              </w:rPr>
              <w:t>2,1)</w:t>
            </w:r>
          </w:p>
        </w:tc>
        <w:tc>
          <w:tcPr>
            <w:tcW w:w="4967" w:type="dxa"/>
            <w:gridSpan w:val="6"/>
          </w:tcPr>
          <w:p w14:paraId="419A9228" w14:textId="12049227" w:rsidR="00D1492F" w:rsidRPr="00E25F1E" w:rsidRDefault="00D1492F" w:rsidP="00D1492F">
            <w:pPr>
              <w:jc w:val="right"/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09/201</w:t>
            </w:r>
            <w:r w:rsidR="0091331D" w:rsidRPr="00E25F1E">
              <w:rPr>
                <w:rFonts w:ascii="Arial" w:hAnsi="Arial" w:cs="Arial"/>
                <w:sz w:val="18"/>
              </w:rPr>
              <w:t>7</w:t>
            </w:r>
            <w:r w:rsidRPr="00E25F1E">
              <w:rPr>
                <w:rFonts w:ascii="Arial" w:hAnsi="Arial" w:cs="Arial"/>
                <w:sz w:val="18"/>
              </w:rPr>
              <w:t xml:space="preserve"> –</w:t>
            </w:r>
            <w:r w:rsidR="00B17D95" w:rsidRPr="00E25F1E">
              <w:rPr>
                <w:rFonts w:ascii="Arial" w:hAnsi="Arial" w:cs="Arial"/>
                <w:sz w:val="18"/>
              </w:rPr>
              <w:t xml:space="preserve"> </w:t>
            </w:r>
            <w:r w:rsidR="00E25F1E" w:rsidRPr="00E25F1E">
              <w:rPr>
                <w:rFonts w:ascii="Arial" w:hAnsi="Arial" w:cs="Arial"/>
                <w:sz w:val="18"/>
              </w:rPr>
              <w:t>07/2023</w:t>
            </w:r>
          </w:p>
        </w:tc>
      </w:tr>
      <w:tr w:rsidR="00D5280E" w:rsidRPr="00E25F1E" w14:paraId="7EABE9F1" w14:textId="77777777" w:rsidTr="007C5FBE">
        <w:tc>
          <w:tcPr>
            <w:tcW w:w="10490" w:type="dxa"/>
            <w:gridSpan w:val="8"/>
          </w:tcPr>
          <w:p w14:paraId="7A71E6B0" w14:textId="281CE563" w:rsidR="00426D7E" w:rsidRPr="00E25F1E" w:rsidRDefault="00E25F1E" w:rsidP="00E25F1E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>Leistungskurse</w:t>
            </w:r>
            <w:r w:rsidR="008D722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(Durchschnittsnote der 4 Halbjahre)</w:t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 xml:space="preserve">: </w:t>
            </w:r>
            <w:r w:rsidR="008D722F">
              <w:rPr>
                <w:rFonts w:ascii="Arial" w:hAnsi="Arial" w:cs="Arial"/>
                <w:color w:val="000000"/>
                <w:sz w:val="18"/>
                <w:lang w:val="de-AT"/>
              </w:rPr>
              <w:br/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>Englisch (</w:t>
            </w:r>
            <w:r w:rsidR="008D722F">
              <w:rPr>
                <w:rFonts w:ascii="Arial" w:hAnsi="Arial" w:cs="Arial"/>
                <w:color w:val="000000"/>
                <w:sz w:val="18"/>
                <w:lang w:val="de-AT"/>
              </w:rPr>
              <w:t>11,75</w:t>
            </w:r>
            <w:r w:rsidR="007C5FBE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>NP), Wirtschaftswissenschaften (</w:t>
            </w:r>
            <w:r w:rsidR="008D722F">
              <w:rPr>
                <w:rFonts w:ascii="Arial" w:hAnsi="Arial" w:cs="Arial"/>
                <w:color w:val="000000"/>
                <w:sz w:val="18"/>
                <w:lang w:val="de-AT"/>
              </w:rPr>
              <w:t>12,5</w:t>
            </w:r>
            <w:r w:rsidR="007C5FBE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 xml:space="preserve">NP) </w:t>
            </w:r>
          </w:p>
        </w:tc>
      </w:tr>
      <w:tr w:rsidR="00D5280E" w:rsidRPr="00E25F1E" w14:paraId="3A2665B3" w14:textId="77777777" w:rsidTr="007C5FBE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E25F1E" w:rsidRDefault="006E2C9C" w:rsidP="00665BF3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E25F1E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D5280E" w:rsidRPr="00E25F1E" w14:paraId="127C64E2" w14:textId="77777777" w:rsidTr="007C5FBE">
        <w:trPr>
          <w:trHeight w:val="397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A566470" w:rsidR="00665BF3" w:rsidRPr="00E25F1E" w:rsidRDefault="00E25F1E" w:rsidP="00665BF3">
            <w:pPr>
              <w:rPr>
                <w:rFonts w:ascii="Arial" w:hAnsi="Arial" w:cs="Arial"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Seemann, Kalker und Partner 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375C3F5" w:rsidR="00665BF3" w:rsidRPr="00E25F1E" w:rsidRDefault="00E25F1E" w:rsidP="00665BF3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i/>
                <w:smallCaps/>
                <w:sz w:val="18"/>
                <w:szCs w:val="18"/>
              </w:rPr>
              <w:t xml:space="preserve">Seebad Bansin </w:t>
            </w:r>
          </w:p>
        </w:tc>
      </w:tr>
      <w:tr w:rsidR="00D5280E" w:rsidRPr="00E25F1E" w14:paraId="335D84E9" w14:textId="77777777" w:rsidTr="007C5FBE">
        <w:tc>
          <w:tcPr>
            <w:tcW w:w="5954" w:type="dxa"/>
            <w:gridSpan w:val="3"/>
          </w:tcPr>
          <w:p w14:paraId="20B1570F" w14:textId="4B99D391" w:rsidR="00665BF3" w:rsidRPr="00E25F1E" w:rsidRDefault="00E25F1E" w:rsidP="00665BF3">
            <w:pPr>
              <w:rPr>
                <w:rFonts w:ascii="Arial" w:hAnsi="Arial" w:cs="Arial"/>
                <w:sz w:val="18"/>
                <w:lang w:val="en-US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 xml:space="preserve">Kurzpraktikum in einer Steuerberatung </w:t>
            </w:r>
          </w:p>
        </w:tc>
        <w:tc>
          <w:tcPr>
            <w:tcW w:w="4536" w:type="dxa"/>
            <w:gridSpan w:val="5"/>
          </w:tcPr>
          <w:p w14:paraId="0475B997" w14:textId="5BB37D8E" w:rsidR="00665BF3" w:rsidRPr="00E25F1E" w:rsidRDefault="00E25F1E" w:rsidP="00665BF3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>08/2022 – 08/2022</w:t>
            </w:r>
          </w:p>
        </w:tc>
      </w:tr>
      <w:tr w:rsidR="00D5280E" w:rsidRPr="00E25F1E" w14:paraId="54C3D64C" w14:textId="77777777" w:rsidTr="007C5FBE">
        <w:tc>
          <w:tcPr>
            <w:tcW w:w="10490" w:type="dxa"/>
            <w:gridSpan w:val="8"/>
          </w:tcPr>
          <w:p w14:paraId="65894E86" w14:textId="77777777" w:rsidR="00CE28CC" w:rsidRPr="00E25F1E" w:rsidRDefault="00E25F1E" w:rsidP="00CE28CC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Seemann, Kalker und Partner ist eine in Mecklenburg-Vorpommern ansässige Steuerberatungsgesellschaft mit Sitz in Greifswald </w:t>
            </w:r>
          </w:p>
          <w:p w14:paraId="49D286AA" w14:textId="77777777" w:rsidR="00E25F1E" w:rsidRPr="00E25F1E" w:rsidRDefault="00E25F1E" w:rsidP="00CE28CC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Aktuell werden 25 Mitarbeiter beschäftigt und zum Kerngeschäft gehört die Erstellung von Jahresabschlussberichten und die Lohnbuchhaltung </w:t>
            </w:r>
          </w:p>
          <w:p w14:paraId="6DD9BA0F" w14:textId="3E83EC6E" w:rsidR="00E25F1E" w:rsidRPr="00E25F1E" w:rsidRDefault="00E25F1E" w:rsidP="00CE28CC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In den Sommerferien 2022 habe ich hier ein 4-tägiges Kurzpraktikum absolviert, um einen Einblick in Prozesse und Vorgehensweisen zu erhalten</w:t>
            </w:r>
          </w:p>
        </w:tc>
      </w:tr>
      <w:tr w:rsidR="00D5280E" w:rsidRPr="00E25F1E" w14:paraId="50AFEA03" w14:textId="77777777" w:rsidTr="007C5FBE">
        <w:trPr>
          <w:trHeight w:val="397"/>
        </w:trPr>
        <w:tc>
          <w:tcPr>
            <w:tcW w:w="5523" w:type="dxa"/>
            <w:gridSpan w:val="2"/>
            <w:vAlign w:val="bottom"/>
          </w:tcPr>
          <w:p w14:paraId="42FB0D26" w14:textId="1F79035D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SAP SE</w:t>
            </w:r>
          </w:p>
        </w:tc>
        <w:tc>
          <w:tcPr>
            <w:tcW w:w="4967" w:type="dxa"/>
            <w:gridSpan w:val="6"/>
            <w:vAlign w:val="bottom"/>
          </w:tcPr>
          <w:p w14:paraId="11E31BD8" w14:textId="45728975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>Potsdam</w:t>
            </w:r>
          </w:p>
        </w:tc>
      </w:tr>
      <w:tr w:rsidR="00D5280E" w:rsidRPr="00E25F1E" w14:paraId="48328CB9" w14:textId="77777777" w:rsidTr="007C5FBE">
        <w:tc>
          <w:tcPr>
            <w:tcW w:w="6379" w:type="dxa"/>
            <w:gridSpan w:val="4"/>
          </w:tcPr>
          <w:p w14:paraId="74B74B41" w14:textId="0E1E1484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</w:rPr>
              <w:t xml:space="preserve">Schülerpraktikum in der Research and Development Abteilung </w:t>
            </w:r>
          </w:p>
        </w:tc>
        <w:tc>
          <w:tcPr>
            <w:tcW w:w="4111" w:type="dxa"/>
            <w:gridSpan w:val="4"/>
          </w:tcPr>
          <w:p w14:paraId="2CB21DEB" w14:textId="52B9AE34" w:rsidR="00665BF3" w:rsidRPr="00E25F1E" w:rsidRDefault="00E25F1E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01/2020 – 01/2020 </w:t>
            </w:r>
          </w:p>
        </w:tc>
      </w:tr>
      <w:tr w:rsidR="00D5280E" w:rsidRPr="00E25F1E" w14:paraId="7C4155D6" w14:textId="77777777" w:rsidTr="007C5FBE">
        <w:tc>
          <w:tcPr>
            <w:tcW w:w="10490" w:type="dxa"/>
            <w:gridSpan w:val="8"/>
          </w:tcPr>
          <w:p w14:paraId="1A135F1D" w14:textId="4F102076" w:rsidR="0091331D" w:rsidRPr="00E25F1E" w:rsidRDefault="00E25F1E" w:rsidP="00BA215A">
            <w:pPr>
              <w:pStyle w:val="Bullets"/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Meine Aufgabe während meines Praktikums war es, ein firmeninternes Problem mit der Datenbank zu lösen, indem ich mir die dafür notwendigen Informationen von Mitarbeitern aus verschiedenen Abteilungen zusammensuchen musste </w:t>
            </w:r>
          </w:p>
          <w:p w14:paraId="3658805E" w14:textId="47A67DB6" w:rsidR="00BA215A" w:rsidRPr="00E25F1E" w:rsidRDefault="00E25F1E" w:rsidP="00E25F1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Am Ende meiner Praktikumszeit habe ich meine Arbeitsergebnisse vor den Abteilungsleitern präsentiert und konnte mit meinen Erkenntnissen zur Lösung des Problems beitragen</w:t>
            </w:r>
          </w:p>
        </w:tc>
      </w:tr>
      <w:tr w:rsidR="00E25F1E" w:rsidRPr="00E25F1E" w14:paraId="01156F47" w14:textId="77777777" w:rsidTr="007C5FBE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654E1F58" w14:textId="54E4640F" w:rsidR="00E25F1E" w:rsidRPr="00E25F1E" w:rsidRDefault="00DB0389" w:rsidP="00E25F1E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color w:val="auto"/>
                <w:sz w:val="28"/>
                <w:szCs w:val="32"/>
              </w:rPr>
              <w:t>ertifikate</w:t>
            </w:r>
          </w:p>
        </w:tc>
      </w:tr>
      <w:tr w:rsidR="00E25F1E" w:rsidRPr="00E25F1E" w14:paraId="74D6DD78" w14:textId="77777777" w:rsidTr="007C5FBE">
        <w:trPr>
          <w:trHeight w:val="397"/>
        </w:trPr>
        <w:tc>
          <w:tcPr>
            <w:tcW w:w="7513" w:type="dxa"/>
            <w:gridSpan w:val="7"/>
            <w:tcBorders>
              <w:top w:val="single" w:sz="4" w:space="0" w:color="auto"/>
            </w:tcBorders>
            <w:vAlign w:val="bottom"/>
          </w:tcPr>
          <w:p w14:paraId="082F7507" w14:textId="77777777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Gymnasium mit deutsch-englischem bilingualem Bildungsgang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vAlign w:val="bottom"/>
          </w:tcPr>
          <w:p w14:paraId="7E03DA33" w14:textId="70A490D5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>Potsdam</w:t>
            </w:r>
          </w:p>
        </w:tc>
      </w:tr>
      <w:tr w:rsidR="00E25F1E" w:rsidRPr="00E25F1E" w14:paraId="4D600156" w14:textId="77777777" w:rsidTr="007C5FBE">
        <w:trPr>
          <w:trHeight w:val="170"/>
        </w:trPr>
        <w:tc>
          <w:tcPr>
            <w:tcW w:w="7513" w:type="dxa"/>
            <w:gridSpan w:val="7"/>
            <w:vAlign w:val="bottom"/>
          </w:tcPr>
          <w:p w14:paraId="62EE1AA0" w14:textId="7798C873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In der Sekundarstufe II habe ich freiwillig Geschichte auf englisch belegt und auch meine mündliche Abiturprüfung in Geschichte auf englisch absolviert</w:t>
            </w:r>
            <w:r w:rsidR="007C5FBE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bottom"/>
          </w:tcPr>
          <w:p w14:paraId="50544ECD" w14:textId="5F85B63A" w:rsidR="00E25F1E" w:rsidRPr="00E25F1E" w:rsidRDefault="00E25F1E" w:rsidP="00E25F1E">
            <w:pPr>
              <w:jc w:val="right"/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 xml:space="preserve">07/2023 </w:t>
            </w:r>
            <w:r w:rsidR="008D722F">
              <w:rPr>
                <w:rFonts w:ascii="Arial" w:hAnsi="Arial" w:cs="Arial"/>
                <w:sz w:val="18"/>
                <w:lang w:val="en-US"/>
              </w:rPr>
              <w:t>–</w:t>
            </w:r>
            <w:r w:rsidRPr="00E25F1E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heute</w:t>
            </w:r>
            <w:r w:rsidR="008D722F">
              <w:rPr>
                <w:rFonts w:ascii="Arial" w:hAnsi="Arial" w:cs="Arial"/>
                <w:sz w:val="18"/>
                <w:lang w:val="en-US"/>
              </w:rPr>
              <w:br/>
            </w:r>
          </w:p>
        </w:tc>
      </w:tr>
      <w:tr w:rsidR="00E25F1E" w:rsidRPr="00E25F1E" w14:paraId="4E0BE8F6" w14:textId="77777777" w:rsidTr="007C5FBE">
        <w:trPr>
          <w:trHeight w:val="397"/>
        </w:trPr>
        <w:tc>
          <w:tcPr>
            <w:tcW w:w="7513" w:type="dxa"/>
            <w:gridSpan w:val="7"/>
            <w:vAlign w:val="bottom"/>
          </w:tcPr>
          <w:p w14:paraId="47DEB5CD" w14:textId="4FA75C41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TOEFL ITP Test </w:t>
            </w:r>
          </w:p>
        </w:tc>
        <w:tc>
          <w:tcPr>
            <w:tcW w:w="2977" w:type="dxa"/>
            <w:vAlign w:val="bottom"/>
          </w:tcPr>
          <w:p w14:paraId="28332B2B" w14:textId="739E337D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 xml:space="preserve">Potsdam </w:t>
            </w:r>
          </w:p>
        </w:tc>
      </w:tr>
      <w:tr w:rsidR="00E25F1E" w:rsidRPr="00E25F1E" w14:paraId="30E0BBDA" w14:textId="77777777" w:rsidTr="007C5FBE">
        <w:trPr>
          <w:trHeight w:val="170"/>
        </w:trPr>
        <w:tc>
          <w:tcPr>
            <w:tcW w:w="7513" w:type="dxa"/>
            <w:gridSpan w:val="7"/>
            <w:vAlign w:val="bottom"/>
          </w:tcPr>
          <w:p w14:paraId="5AA02520" w14:textId="3B4EDA8A" w:rsidR="00E25F1E" w:rsidRPr="00E25F1E" w:rsidRDefault="00E25F1E" w:rsidP="00E25F1E">
            <w:pPr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</w:rPr>
              <w:t>In der 12. Klasse habe ich das Englischniveau C1 zertifiziert bekommen</w:t>
            </w:r>
            <w:r w:rsidR="007C5FBE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bottom"/>
          </w:tcPr>
          <w:p w14:paraId="07D27BB6" w14:textId="7638C70F" w:rsidR="00E25F1E" w:rsidRPr="007C5FB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7C5FB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12/2022 </w:t>
            </w:r>
            <w:r w:rsidR="008D722F" w:rsidRPr="007C5FB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–</w:t>
            </w:r>
            <w:r w:rsidRPr="007C5FBE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heute</w:t>
            </w:r>
          </w:p>
        </w:tc>
      </w:tr>
      <w:tr w:rsidR="00E25F1E" w:rsidRPr="00E25F1E" w14:paraId="3878E435" w14:textId="77777777" w:rsidTr="007C5FBE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7FCEB814" w14:textId="6EA7CC29" w:rsidR="00E25F1E" w:rsidRPr="00E25F1E" w:rsidRDefault="007C5FBE" w:rsidP="00E25F1E">
            <w:pPr>
              <w:pStyle w:val="Bullets"/>
              <w:numPr>
                <w:ilvl w:val="0"/>
                <w:numId w:val="0"/>
              </w:numPr>
              <w:jc w:val="center"/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 xml:space="preserve">schulische 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>Erfolge</w:t>
            </w:r>
          </w:p>
        </w:tc>
      </w:tr>
      <w:tr w:rsidR="00E25F1E" w:rsidRPr="00E25F1E" w14:paraId="3EA836CF" w14:textId="77777777" w:rsidTr="007C5FBE">
        <w:trPr>
          <w:trHeight w:val="397"/>
        </w:trPr>
        <w:tc>
          <w:tcPr>
            <w:tcW w:w="7513" w:type="dxa"/>
            <w:gridSpan w:val="7"/>
            <w:tcBorders>
              <w:top w:val="single" w:sz="4" w:space="0" w:color="auto"/>
            </w:tcBorders>
            <w:vAlign w:val="bottom"/>
          </w:tcPr>
          <w:p w14:paraId="5B60DFD8" w14:textId="7418F0A8" w:rsidR="00E25F1E" w:rsidRPr="00E25F1E" w:rsidRDefault="00B64DC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b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usiness@</w:t>
            </w: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</w:t>
            </w:r>
            <w:r w:rsidR="00E25F1E"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chool</w:t>
            </w:r>
            <w:proofErr w:type="spellEnd"/>
            <w:r w:rsidR="00E25F1E"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vAlign w:val="bottom"/>
          </w:tcPr>
          <w:p w14:paraId="6D1E4E21" w14:textId="2FEDB6E0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18"/>
                <w:szCs w:val="18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 xml:space="preserve">Potsdam </w:t>
            </w:r>
          </w:p>
        </w:tc>
      </w:tr>
      <w:tr w:rsidR="00E25F1E" w:rsidRPr="00E25F1E" w14:paraId="455DA768" w14:textId="77777777" w:rsidTr="007C5FBE">
        <w:trPr>
          <w:trHeight w:val="57"/>
        </w:trPr>
        <w:tc>
          <w:tcPr>
            <w:tcW w:w="7513" w:type="dxa"/>
            <w:gridSpan w:val="7"/>
            <w:vAlign w:val="bottom"/>
          </w:tcPr>
          <w:p w14:paraId="391A5D02" w14:textId="388442DA" w:rsidR="00E25F1E" w:rsidRPr="00E25F1E" w:rsidRDefault="00E25F1E" w:rsidP="00E25F1E">
            <w:pPr>
              <w:rPr>
                <w:rFonts w:ascii="Arial" w:hAnsi="Arial" w:cs="Arial"/>
                <w:b/>
                <w:i/>
                <w:iCs/>
                <w:smallCaps/>
                <w:sz w:val="28"/>
                <w:szCs w:val="28"/>
              </w:rPr>
            </w:pPr>
            <w:r w:rsidRPr="00E25F1E">
              <w:rPr>
                <w:rFonts w:ascii="Arial" w:hAnsi="Arial" w:cs="Arial"/>
                <w:sz w:val="18"/>
              </w:rPr>
              <w:t>Sieger der Schulrunde von „</w:t>
            </w:r>
            <w:r w:rsidR="00B64DCE">
              <w:rPr>
                <w:rFonts w:ascii="Arial" w:hAnsi="Arial" w:cs="Arial"/>
                <w:sz w:val="18"/>
              </w:rPr>
              <w:t>b</w:t>
            </w:r>
            <w:r w:rsidRPr="00E25F1E">
              <w:rPr>
                <w:rFonts w:ascii="Arial" w:hAnsi="Arial" w:cs="Arial"/>
                <w:sz w:val="18"/>
              </w:rPr>
              <w:t>usiness@</w:t>
            </w:r>
            <w:r w:rsidR="00B64DCE">
              <w:rPr>
                <w:rFonts w:ascii="Arial" w:hAnsi="Arial" w:cs="Arial"/>
                <w:sz w:val="18"/>
              </w:rPr>
              <w:t>s</w:t>
            </w:r>
            <w:r w:rsidRPr="00E25F1E">
              <w:rPr>
                <w:rFonts w:ascii="Arial" w:hAnsi="Arial" w:cs="Arial"/>
                <w:sz w:val="18"/>
              </w:rPr>
              <w:t>chool“ und Qualifikation zur Landesrunde</w:t>
            </w:r>
            <w:r w:rsidR="007C5FBE">
              <w:rPr>
                <w:rFonts w:ascii="Arial" w:hAnsi="Arial" w:cs="Arial"/>
                <w:sz w:val="18"/>
              </w:rPr>
              <w:t xml:space="preserve">. </w:t>
            </w:r>
            <w:r w:rsidR="007C5FBE">
              <w:rPr>
                <w:rFonts w:ascii="Arial" w:hAnsi="Arial" w:cs="Arial"/>
                <w:sz w:val="18"/>
              </w:rPr>
              <w:br/>
              <w:t>Hierfür habe ich die „Anerkennung für besondere schulische Leistungen 2021/2022“ erhalten.</w:t>
            </w:r>
          </w:p>
        </w:tc>
        <w:tc>
          <w:tcPr>
            <w:tcW w:w="2977" w:type="dxa"/>
          </w:tcPr>
          <w:p w14:paraId="27035196" w14:textId="0F3B0FB5" w:rsidR="00E25F1E" w:rsidRPr="00E25F1E" w:rsidRDefault="007C5FBE" w:rsidP="007C5FB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09/2021 – 05/2022</w:t>
            </w:r>
          </w:p>
        </w:tc>
      </w:tr>
      <w:tr w:rsidR="00E25F1E" w:rsidRPr="00E25F1E" w14:paraId="4FF7041A" w14:textId="77777777" w:rsidTr="007C5FBE">
        <w:trPr>
          <w:trHeight w:val="397"/>
        </w:trPr>
        <w:tc>
          <w:tcPr>
            <w:tcW w:w="7513" w:type="dxa"/>
            <w:gridSpan w:val="7"/>
            <w:vAlign w:val="bottom"/>
          </w:tcPr>
          <w:p w14:paraId="734C95BA" w14:textId="77777777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8"/>
                <w:szCs w:val="28"/>
              </w:rPr>
            </w:pPr>
            <w:r w:rsidRPr="00E25F1E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Chemie-Olympiade</w:t>
            </w:r>
          </w:p>
        </w:tc>
        <w:tc>
          <w:tcPr>
            <w:tcW w:w="2977" w:type="dxa"/>
            <w:vAlign w:val="bottom"/>
          </w:tcPr>
          <w:p w14:paraId="606CFB71" w14:textId="39DD2A3F" w:rsidR="00E25F1E" w:rsidRPr="00E25F1E" w:rsidRDefault="00E25F1E" w:rsidP="00E25F1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iCs w:val="0"/>
                <w:smallCaps/>
                <w:sz w:val="18"/>
                <w:szCs w:val="18"/>
              </w:rPr>
              <w:t>Kleinmachnow</w:t>
            </w:r>
          </w:p>
        </w:tc>
      </w:tr>
      <w:tr w:rsidR="00E25F1E" w:rsidRPr="00E25F1E" w14:paraId="70631BC4" w14:textId="77777777" w:rsidTr="007C5FBE">
        <w:trPr>
          <w:trHeight w:val="170"/>
        </w:trPr>
        <w:tc>
          <w:tcPr>
            <w:tcW w:w="7513" w:type="dxa"/>
            <w:gridSpan w:val="7"/>
            <w:vAlign w:val="bottom"/>
          </w:tcPr>
          <w:p w14:paraId="16EDA2E1" w14:textId="5B22B639" w:rsidR="00E25F1E" w:rsidRPr="00E25F1E" w:rsidRDefault="00E25F1E" w:rsidP="00E25F1E">
            <w:pPr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</w:rPr>
              <w:t>Sieger der Landesrunde der Chemie-Olympiade im 3er Team</w:t>
            </w:r>
            <w:r w:rsidR="007C5FBE">
              <w:rPr>
                <w:rFonts w:ascii="Arial" w:hAnsi="Arial" w:cs="Arial"/>
                <w:sz w:val="18"/>
              </w:rPr>
              <w:t>.</w:t>
            </w:r>
          </w:p>
        </w:tc>
        <w:tc>
          <w:tcPr>
            <w:tcW w:w="2977" w:type="dxa"/>
            <w:vAlign w:val="bottom"/>
          </w:tcPr>
          <w:p w14:paraId="70185433" w14:textId="64CFAB7A" w:rsidR="00E25F1E" w:rsidRPr="00E25F1E" w:rsidRDefault="00E25F1E" w:rsidP="00E25F1E">
            <w:pPr>
              <w:jc w:val="right"/>
              <w:rPr>
                <w:rFonts w:ascii="Arial" w:hAnsi="Arial" w:cs="Arial"/>
                <w:b/>
                <w:i/>
                <w:iCs/>
                <w:smallCaps/>
                <w:sz w:val="23"/>
                <w:szCs w:val="23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>01/2019</w:t>
            </w:r>
          </w:p>
        </w:tc>
      </w:tr>
      <w:tr w:rsidR="00E25F1E" w:rsidRPr="00E25F1E" w14:paraId="414B4085" w14:textId="77777777" w:rsidTr="007C5FBE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61FFA8E" w:rsidR="00E25F1E" w:rsidRPr="00E25F1E" w:rsidRDefault="00E25F1E" w:rsidP="00E25F1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r w:rsidRPr="00E25F1E">
              <w:rPr>
                <w:rFonts w:ascii="Arial" w:hAnsi="Arial" w:cs="Arial"/>
                <w:sz w:val="28"/>
              </w:rPr>
              <w:t>Außerschulisches Engagement</w:t>
            </w:r>
          </w:p>
        </w:tc>
      </w:tr>
      <w:tr w:rsidR="00E25F1E" w:rsidRPr="00E25F1E" w14:paraId="74251178" w14:textId="77777777" w:rsidTr="007C5FBE">
        <w:trPr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FB7F4C9" w:rsidR="00E25F1E" w:rsidRPr="00E25F1E" w:rsidRDefault="00E25F1E" w:rsidP="00E25F1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E25F1E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pumpkincareers GmbH</w:t>
            </w:r>
          </w:p>
        </w:tc>
        <w:tc>
          <w:tcPr>
            <w:tcW w:w="4967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5AED963A" w:rsidR="00E25F1E" w:rsidRPr="00E25F1E" w:rsidRDefault="00E25F1E" w:rsidP="00E25F1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18"/>
                <w:szCs w:val="18"/>
              </w:rPr>
            </w:pPr>
            <w:r w:rsidRPr="00E25F1E">
              <w:rPr>
                <w:rFonts w:ascii="Arial" w:hAnsi="Arial" w:cs="Arial"/>
                <w:sz w:val="18"/>
                <w:szCs w:val="18"/>
              </w:rPr>
              <w:t xml:space="preserve">Online </w:t>
            </w:r>
          </w:p>
        </w:tc>
      </w:tr>
      <w:tr w:rsidR="00E25F1E" w:rsidRPr="00E25F1E" w14:paraId="4F59C612" w14:textId="77777777" w:rsidTr="007C5FBE">
        <w:trPr>
          <w:trHeight w:val="193"/>
        </w:trPr>
        <w:tc>
          <w:tcPr>
            <w:tcW w:w="6946" w:type="dxa"/>
            <w:gridSpan w:val="6"/>
          </w:tcPr>
          <w:p w14:paraId="32F07601" w14:textId="7E7A3C43" w:rsidR="00E25F1E" w:rsidRPr="00E25F1E" w:rsidRDefault="00E25F1E" w:rsidP="00E25F1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3544" w:type="dxa"/>
            <w:gridSpan w:val="2"/>
          </w:tcPr>
          <w:p w14:paraId="45DD2178" w14:textId="219B7B39" w:rsidR="00E25F1E" w:rsidRPr="00E25F1E" w:rsidRDefault="00E25F1E" w:rsidP="00E25F1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E25F1E">
              <w:rPr>
                <w:rFonts w:ascii="Arial" w:hAnsi="Arial" w:cs="Arial"/>
                <w:sz w:val="18"/>
                <w:lang w:val="en-US"/>
              </w:rPr>
              <w:t>04/2024 – heute</w:t>
            </w:r>
          </w:p>
        </w:tc>
      </w:tr>
      <w:tr w:rsidR="00E25F1E" w:rsidRPr="00E25F1E" w14:paraId="02437711" w14:textId="77777777" w:rsidTr="007C5FBE">
        <w:trPr>
          <w:trHeight w:val="193"/>
        </w:trPr>
        <w:tc>
          <w:tcPr>
            <w:tcW w:w="10490" w:type="dxa"/>
            <w:gridSpan w:val="8"/>
          </w:tcPr>
          <w:p w14:paraId="7CA4D9D0" w14:textId="31F9A7B1" w:rsidR="00E25F1E" w:rsidRPr="00E25F1E" w:rsidRDefault="00E25F1E" w:rsidP="00E25F1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18"/>
                <w:lang w:val="de-AT"/>
              </w:rPr>
            </w:pPr>
            <w:r w:rsidRPr="00E25F1E">
              <w:rPr>
                <w:rFonts w:ascii="Arial" w:hAnsi="Arial" w:cs="Arial"/>
                <w:iCs/>
                <w:sz w:val="18"/>
                <w:lang w:val="de-AT"/>
              </w:rPr>
              <w:t>Fachliche und persönliche Weiterentwicklung durch Vorbereitungskurse für den Arbeitsalltag in Unternehmensberatung, Investment Banking und Private Equity (MS-Office, Branchen</w:t>
            </w:r>
            <w:r>
              <w:rPr>
                <w:rFonts w:ascii="Arial" w:hAnsi="Arial" w:cs="Arial"/>
                <w:iCs/>
                <w:sz w:val="18"/>
                <w:lang w:val="de-AT"/>
              </w:rPr>
              <w:t>verst</w:t>
            </w:r>
            <w:r w:rsidRPr="00E25F1E">
              <w:rPr>
                <w:rFonts w:ascii="Arial" w:hAnsi="Arial" w:cs="Arial"/>
                <w:iCs/>
                <w:sz w:val="18"/>
                <w:lang w:val="de-AT"/>
              </w:rPr>
              <w:t>ändnis)</w:t>
            </w:r>
          </w:p>
          <w:p w14:paraId="68CFAD97" w14:textId="11BEF495" w:rsidR="00E25F1E" w:rsidRPr="00E25F1E" w:rsidRDefault="00E25F1E" w:rsidP="00E25F1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iCs/>
                <w:sz w:val="18"/>
                <w:lang w:val="de-AT"/>
              </w:rPr>
              <w:t>Aufbau eines DACH- weiten Netzwerkes aus über 1000 Studierenden mit hohem Interesse an Finance und Consulting sowie von verschiedenen Experten und Mentoren mit jahrelanger Berufserfahrung</w:t>
            </w:r>
            <w:r w:rsidRPr="00E25F1E">
              <w:rPr>
                <w:rFonts w:ascii="Arial" w:hAnsi="Arial" w:cs="Arial"/>
                <w:i/>
                <w:sz w:val="18"/>
                <w:lang w:val="de-AT"/>
              </w:rPr>
              <w:t xml:space="preserve"> </w:t>
            </w:r>
          </w:p>
        </w:tc>
      </w:tr>
      <w:tr w:rsidR="00E25F1E" w:rsidRPr="00E25F1E" w14:paraId="482569A2" w14:textId="77777777" w:rsidTr="007C5FBE">
        <w:trPr>
          <w:trHeight w:val="510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E25F1E" w:rsidRPr="00E25F1E" w:rsidRDefault="00E25F1E" w:rsidP="00E25F1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E25F1E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25F1E" w:rsidRPr="00E25F1E" w14:paraId="2B257790" w14:textId="77777777" w:rsidTr="007C5FB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505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1DBC62C" w:rsidR="00E25F1E" w:rsidRPr="00E25F1E" w:rsidRDefault="00E25F1E" w:rsidP="00E25F1E">
            <w:pPr>
              <w:rPr>
                <w:rFonts w:ascii="Arial" w:hAnsi="Arial" w:cs="Arial"/>
                <w:sz w:val="18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>Deutsch (Muttersprache), Englisch (</w:t>
            </w:r>
            <w:r w:rsidR="007C5FBE">
              <w:rPr>
                <w:rFonts w:ascii="Arial" w:hAnsi="Arial" w:cs="Arial"/>
                <w:color w:val="000000"/>
                <w:sz w:val="18"/>
                <w:lang w:val="de-AT"/>
              </w:rPr>
              <w:t>C1</w:t>
            </w: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 xml:space="preserve">) </w:t>
            </w:r>
          </w:p>
        </w:tc>
      </w:tr>
      <w:tr w:rsidR="00E25F1E" w:rsidRPr="00E25F1E" w14:paraId="45706C3F" w14:textId="77777777" w:rsidTr="007C5FB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505" w:type="dxa"/>
            <w:gridSpan w:val="7"/>
            <w:vAlign w:val="bottom"/>
          </w:tcPr>
          <w:p w14:paraId="60CA2168" w14:textId="7B875FC2" w:rsidR="00E25F1E" w:rsidRPr="00E25F1E" w:rsidRDefault="00E25F1E" w:rsidP="00E25F1E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en-US"/>
              </w:rPr>
              <w:t>Microsoft Office (fortgeschritten)</w:t>
            </w:r>
          </w:p>
        </w:tc>
      </w:tr>
      <w:tr w:rsidR="00E25F1E" w:rsidRPr="00E25F1E" w14:paraId="70CB01B0" w14:textId="77777777" w:rsidTr="007C5FBE">
        <w:trPr>
          <w:trHeight w:val="454"/>
        </w:trPr>
        <w:tc>
          <w:tcPr>
            <w:tcW w:w="1985" w:type="dxa"/>
            <w:vAlign w:val="bottom"/>
          </w:tcPr>
          <w:p w14:paraId="04F58216" w14:textId="1837F022" w:rsidR="00E25F1E" w:rsidRPr="00E25F1E" w:rsidRDefault="00E25F1E" w:rsidP="00E25F1E">
            <w:pPr>
              <w:rPr>
                <w:rFonts w:ascii="Arial" w:hAnsi="Arial" w:cs="Arial"/>
                <w:sz w:val="18"/>
              </w:rPr>
            </w:pPr>
            <w:r w:rsidRPr="00E25F1E">
              <w:rPr>
                <w:rFonts w:ascii="Arial" w:hAnsi="Arial" w:cs="Arial"/>
                <w:sz w:val="18"/>
              </w:rPr>
              <w:t>Interessen:</w:t>
            </w:r>
            <w:r w:rsidR="007C5FBE">
              <w:rPr>
                <w:rFonts w:ascii="Arial" w:hAnsi="Arial" w:cs="Arial"/>
                <w:sz w:val="18"/>
              </w:rPr>
              <w:br/>
            </w:r>
          </w:p>
        </w:tc>
        <w:tc>
          <w:tcPr>
            <w:tcW w:w="8505" w:type="dxa"/>
            <w:gridSpan w:val="7"/>
            <w:vAlign w:val="bottom"/>
          </w:tcPr>
          <w:p w14:paraId="598C2742" w14:textId="6FB1AE8D" w:rsidR="00E25F1E" w:rsidRPr="00E25F1E" w:rsidRDefault="00E25F1E" w:rsidP="007C5FB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E25F1E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(Teilnahme an diversen großen Turnieren, bester Spieler bei der Landesmeisterschaft 2016/2017 in Mecklenburg-Vorpommern), Reisen (kennenlernen von neuen Kulturen), Aktienhandel </w:t>
            </w:r>
          </w:p>
        </w:tc>
      </w:tr>
      <w:tr w:rsidR="00E25F1E" w:rsidRPr="00E25F1E" w14:paraId="071AB173" w14:textId="77777777" w:rsidTr="007C5FBE">
        <w:trPr>
          <w:trHeight w:val="1361"/>
        </w:trPr>
        <w:tc>
          <w:tcPr>
            <w:tcW w:w="1985" w:type="dxa"/>
            <w:vAlign w:val="bottom"/>
          </w:tcPr>
          <w:p w14:paraId="406B03AC" w14:textId="283D3F7E" w:rsidR="00E25F1E" w:rsidRPr="00E25F1E" w:rsidRDefault="007C5FBE" w:rsidP="00E25F1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Hannes Schneider</w:t>
            </w:r>
            <w:r>
              <w:rPr>
                <w:rFonts w:ascii="Arial" w:hAnsi="Arial" w:cs="Arial"/>
                <w:sz w:val="18"/>
              </w:rPr>
              <w:br/>
            </w:r>
            <w:r w:rsidR="00E25F1E">
              <w:rPr>
                <w:rFonts w:ascii="Arial" w:hAnsi="Arial" w:cs="Arial"/>
                <w:sz w:val="18"/>
              </w:rPr>
              <w:t>Potsdam</w:t>
            </w:r>
            <w:r w:rsidR="00E25F1E" w:rsidRPr="00E25F1E">
              <w:rPr>
                <w:rFonts w:ascii="Arial" w:hAnsi="Arial" w:cs="Arial"/>
                <w:sz w:val="18"/>
              </w:rPr>
              <w:t>, 0</w:t>
            </w:r>
            <w:r>
              <w:rPr>
                <w:rFonts w:ascii="Arial" w:hAnsi="Arial" w:cs="Arial"/>
                <w:sz w:val="18"/>
              </w:rPr>
              <w:t>9</w:t>
            </w:r>
            <w:r w:rsidR="00E25F1E" w:rsidRPr="00E25F1E">
              <w:rPr>
                <w:rFonts w:ascii="Arial" w:hAnsi="Arial" w:cs="Arial"/>
                <w:sz w:val="18"/>
              </w:rPr>
              <w:t>.</w:t>
            </w:r>
            <w:r w:rsidR="00E25F1E">
              <w:rPr>
                <w:rFonts w:ascii="Arial" w:hAnsi="Arial" w:cs="Arial"/>
                <w:sz w:val="18"/>
              </w:rPr>
              <w:t>04</w:t>
            </w:r>
            <w:r w:rsidR="00E25F1E" w:rsidRPr="00E25F1E">
              <w:rPr>
                <w:rFonts w:ascii="Arial" w:hAnsi="Arial" w:cs="Arial"/>
                <w:sz w:val="18"/>
              </w:rPr>
              <w:t>.20</w:t>
            </w:r>
            <w:r w:rsidR="00E25F1E"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w="8505" w:type="dxa"/>
            <w:gridSpan w:val="7"/>
            <w:vAlign w:val="bottom"/>
          </w:tcPr>
          <w:p w14:paraId="6478BDEA" w14:textId="77777777" w:rsidR="00E25F1E" w:rsidRPr="00E25F1E" w:rsidRDefault="00E25F1E" w:rsidP="00E25F1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7C5FBE">
      <w:footerReference w:type="even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7DA49" w14:textId="77777777" w:rsidR="00C67F2D" w:rsidRDefault="00C67F2D" w:rsidP="00BE053D">
      <w:pPr>
        <w:spacing w:after="0" w:line="240" w:lineRule="auto"/>
      </w:pPr>
      <w:r>
        <w:separator/>
      </w:r>
    </w:p>
  </w:endnote>
  <w:endnote w:type="continuationSeparator" w:id="0">
    <w:p w14:paraId="35DD2727" w14:textId="77777777" w:rsidR="00C67F2D" w:rsidRDefault="00C67F2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6D955" w14:textId="77777777" w:rsidR="00C67F2D" w:rsidRDefault="00C67F2D" w:rsidP="00BE053D">
      <w:pPr>
        <w:spacing w:after="0" w:line="240" w:lineRule="auto"/>
      </w:pPr>
      <w:r>
        <w:separator/>
      </w:r>
    </w:p>
  </w:footnote>
  <w:footnote w:type="continuationSeparator" w:id="0">
    <w:p w14:paraId="6EB0955C" w14:textId="77777777" w:rsidR="00C67F2D" w:rsidRDefault="00C67F2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1643202">
    <w:abstractNumId w:val="14"/>
  </w:num>
  <w:num w:numId="2" w16cid:durableId="39868108">
    <w:abstractNumId w:val="17"/>
  </w:num>
  <w:num w:numId="3" w16cid:durableId="1312060501">
    <w:abstractNumId w:val="19"/>
  </w:num>
  <w:num w:numId="4" w16cid:durableId="359552327">
    <w:abstractNumId w:val="0"/>
  </w:num>
  <w:num w:numId="5" w16cid:durableId="830605143">
    <w:abstractNumId w:val="1"/>
  </w:num>
  <w:num w:numId="6" w16cid:durableId="1972438483">
    <w:abstractNumId w:val="2"/>
  </w:num>
  <w:num w:numId="7" w16cid:durableId="1098521708">
    <w:abstractNumId w:val="13"/>
  </w:num>
  <w:num w:numId="8" w16cid:durableId="1706058348">
    <w:abstractNumId w:val="22"/>
  </w:num>
  <w:num w:numId="9" w16cid:durableId="68581806">
    <w:abstractNumId w:val="12"/>
  </w:num>
  <w:num w:numId="10" w16cid:durableId="441733323">
    <w:abstractNumId w:val="23"/>
  </w:num>
  <w:num w:numId="11" w16cid:durableId="1316297269">
    <w:abstractNumId w:val="5"/>
  </w:num>
  <w:num w:numId="12" w16cid:durableId="1926962117">
    <w:abstractNumId w:val="6"/>
  </w:num>
  <w:num w:numId="13" w16cid:durableId="1077172394">
    <w:abstractNumId w:val="8"/>
  </w:num>
  <w:num w:numId="14" w16cid:durableId="1618292324">
    <w:abstractNumId w:val="9"/>
  </w:num>
  <w:num w:numId="15" w16cid:durableId="1676497318">
    <w:abstractNumId w:val="21"/>
  </w:num>
  <w:num w:numId="16" w16cid:durableId="823164586">
    <w:abstractNumId w:val="4"/>
  </w:num>
  <w:num w:numId="17" w16cid:durableId="2086295077">
    <w:abstractNumId w:val="16"/>
  </w:num>
  <w:num w:numId="18" w16cid:durableId="1590574863">
    <w:abstractNumId w:val="3"/>
  </w:num>
  <w:num w:numId="19" w16cid:durableId="356079790">
    <w:abstractNumId w:val="18"/>
  </w:num>
  <w:num w:numId="20" w16cid:durableId="1336223760">
    <w:abstractNumId w:val="10"/>
  </w:num>
  <w:num w:numId="21" w16cid:durableId="1524441702">
    <w:abstractNumId w:val="11"/>
  </w:num>
  <w:num w:numId="22" w16cid:durableId="1704400724">
    <w:abstractNumId w:val="15"/>
  </w:num>
  <w:num w:numId="23" w16cid:durableId="1102871758">
    <w:abstractNumId w:val="7"/>
  </w:num>
  <w:num w:numId="24" w16cid:durableId="562912277">
    <w:abstractNumId w:val="20"/>
  </w:num>
  <w:num w:numId="25" w16cid:durableId="787050351">
    <w:abstractNumId w:val="19"/>
  </w:num>
  <w:num w:numId="26" w16cid:durableId="829564546">
    <w:abstractNumId w:val="19"/>
  </w:num>
  <w:num w:numId="27" w16cid:durableId="2105684922">
    <w:abstractNumId w:val="19"/>
  </w:num>
  <w:num w:numId="28" w16cid:durableId="775947645">
    <w:abstractNumId w:val="19"/>
  </w:num>
  <w:num w:numId="29" w16cid:durableId="1430006222">
    <w:abstractNumId w:val="19"/>
  </w:num>
  <w:num w:numId="30" w16cid:durableId="1960144752">
    <w:abstractNumId w:val="19"/>
  </w:num>
  <w:num w:numId="31" w16cid:durableId="1286811001">
    <w:abstractNumId w:val="19"/>
  </w:num>
  <w:num w:numId="32" w16cid:durableId="156846102">
    <w:abstractNumId w:val="19"/>
  </w:num>
  <w:num w:numId="33" w16cid:durableId="927542776">
    <w:abstractNumId w:val="19"/>
  </w:num>
  <w:num w:numId="34" w16cid:durableId="1718626707">
    <w:abstractNumId w:val="19"/>
  </w:num>
  <w:num w:numId="35" w16cid:durableId="1755316865">
    <w:abstractNumId w:val="19"/>
  </w:num>
  <w:num w:numId="36" w16cid:durableId="14708561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153D8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5FBE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722F"/>
    <w:rsid w:val="008E1F3D"/>
    <w:rsid w:val="009053D7"/>
    <w:rsid w:val="0091331D"/>
    <w:rsid w:val="0093223C"/>
    <w:rsid w:val="00941A87"/>
    <w:rsid w:val="009501C2"/>
    <w:rsid w:val="009668B9"/>
    <w:rsid w:val="00973066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1ECF"/>
    <w:rsid w:val="00B359DB"/>
    <w:rsid w:val="00B3632B"/>
    <w:rsid w:val="00B409D8"/>
    <w:rsid w:val="00B5178D"/>
    <w:rsid w:val="00B62181"/>
    <w:rsid w:val="00B64DCE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7F2D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8C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0389"/>
    <w:rsid w:val="00DB33F8"/>
    <w:rsid w:val="00DD38E2"/>
    <w:rsid w:val="00E13110"/>
    <w:rsid w:val="00E24DF1"/>
    <w:rsid w:val="00E25F1E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2558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Hannes Christian Schneider</cp:lastModifiedBy>
  <cp:revision>3</cp:revision>
  <cp:lastPrinted>2024-04-05T15:14:00Z</cp:lastPrinted>
  <dcterms:created xsi:type="dcterms:W3CDTF">2024-04-09T09:21:00Z</dcterms:created>
  <dcterms:modified xsi:type="dcterms:W3CDTF">2024-04-09T10:46:00Z</dcterms:modified>
</cp:coreProperties>
</file>