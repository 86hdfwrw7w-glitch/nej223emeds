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5528"/>
        <w:gridCol w:w="425"/>
        <w:gridCol w:w="284"/>
        <w:gridCol w:w="709"/>
        <w:gridCol w:w="283"/>
        <w:gridCol w:w="1538"/>
        <w:gridCol w:w="21"/>
      </w:tblGrid>
      <w:tr w:rsidR="00E55D90" w:rsidRPr="00F44F5F" w14:paraId="487AC9CE" w14:textId="77777777" w:rsidTr="002D7E29">
        <w:trPr>
          <w:trHeight w:val="113"/>
        </w:trPr>
        <w:tc>
          <w:tcPr>
            <w:tcW w:w="10206" w:type="dxa"/>
            <w:gridSpan w:val="8"/>
            <w:vAlign w:val="bottom"/>
          </w:tcPr>
          <w:p w14:paraId="0CBC6997" w14:textId="54773BF6" w:rsidR="00E55D90" w:rsidRPr="002D7E29" w:rsidRDefault="00607970" w:rsidP="002D7E29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</w:pPr>
            <w:r w:rsidRPr="002D7E29">
              <w:rPr>
                <w:rFonts w:ascii="Times New Roman" w:hAnsi="Times New Roman" w:cs="Times New Roman"/>
                <w:b/>
                <w:sz w:val="40"/>
                <w:szCs w:val="40"/>
                <w:lang w:val="en-US"/>
              </w:rPr>
              <w:t>Phillip Kausch</w:t>
            </w:r>
          </w:p>
          <w:p w14:paraId="2D363F9A" w14:textId="45BCF64E" w:rsidR="00F44F5F" w:rsidRPr="00607970" w:rsidRDefault="00607970" w:rsidP="002D7E29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10777 Ashton Ave</w:t>
            </w:r>
            <w:r w:rsidR="00F44F5F"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Los Angeles</w:t>
            </w:r>
            <w:r w:rsidR="00F44F5F"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California, 90024</w:t>
            </w:r>
            <w:r w:rsidR="00F44F5F" w:rsidRPr="00607970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United States</w:t>
            </w:r>
          </w:p>
          <w:p w14:paraId="135895E2" w14:textId="4D4EBB1E" w:rsidR="00F44F5F" w:rsidRPr="00F44F5F" w:rsidRDefault="00607970" w:rsidP="002D7E29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phillip.kausch@gmail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13104471981</w:t>
            </w:r>
          </w:p>
        </w:tc>
      </w:tr>
      <w:tr w:rsidR="002508C2" w:rsidRPr="00F44F5F" w14:paraId="0FCADE56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6219B894" w14:textId="5E7B2E9D" w:rsidR="002508C2" w:rsidRPr="00F44F5F" w:rsidRDefault="00607970" w:rsidP="00DE32EE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F44F5F" w14:paraId="7D1DEBF7" w14:textId="77777777" w:rsidTr="002D7E29">
        <w:trPr>
          <w:trHeight w:val="340"/>
        </w:trPr>
        <w:tc>
          <w:tcPr>
            <w:tcW w:w="8647" w:type="dxa"/>
            <w:gridSpan w:val="6"/>
            <w:tcBorders>
              <w:top w:val="single" w:sz="4" w:space="0" w:color="auto"/>
            </w:tcBorders>
            <w:vAlign w:val="bottom"/>
          </w:tcPr>
          <w:p w14:paraId="0C2B846F" w14:textId="49EC8642" w:rsidR="00D1492F" w:rsidRPr="00607970" w:rsidRDefault="00607970" w:rsidP="00DE32EE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607970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U</w:t>
            </w:r>
            <w:r w:rsidR="003814C6"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  <w:t>niversity of California, Los Angeles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09F7F29A" w:rsidR="00D1492F" w:rsidRPr="00F44F5F" w:rsidRDefault="00607970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Los Angeles,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US</w:t>
            </w:r>
          </w:p>
        </w:tc>
      </w:tr>
      <w:tr w:rsidR="00D1492F" w:rsidRPr="00F44F5F" w14:paraId="61E5D482" w14:textId="77777777" w:rsidTr="002D7E29">
        <w:trPr>
          <w:trHeight w:val="20"/>
        </w:trPr>
        <w:tc>
          <w:tcPr>
            <w:tcW w:w="8647" w:type="dxa"/>
            <w:gridSpan w:val="6"/>
          </w:tcPr>
          <w:p w14:paraId="11CB9A0F" w14:textId="5817D37D" w:rsidR="00D1492F" w:rsidRPr="003814C6" w:rsidRDefault="000D2842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B.Sc. </w:t>
            </w:r>
            <w:r w:rsidR="00D1492F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 </w:t>
            </w:r>
            <w:r w:rsidR="003814C6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Business </w:t>
            </w:r>
            <w:r w:rsidR="00DE328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Economics</w:t>
            </w:r>
            <w:r w:rsidR="005A4F5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(</w:t>
            </w:r>
            <w:r w:rsidR="0059768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c</w:t>
            </w:r>
            <w:r w:rsidR="005A4F5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urrent GPA: </w:t>
            </w:r>
            <w:r w:rsidR="00A65B0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4</w:t>
            </w:r>
            <w:r w:rsidR="000F24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.0</w:t>
            </w:r>
            <w:r w:rsidR="00493C2C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/4</w:t>
            </w:r>
            <w:r w:rsidR="000F24E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.0</w:t>
            </w:r>
            <w:r w:rsidR="00E60A8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, top 5%</w:t>
            </w:r>
            <w:r w:rsidR="005A4F5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)</w:t>
            </w:r>
            <w:r w:rsidR="008F1DA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gridSpan w:val="2"/>
          </w:tcPr>
          <w:p w14:paraId="419A9228" w14:textId="3F4166E8" w:rsidR="00D1492F" w:rsidRPr="006035AA" w:rsidRDefault="00D1492F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</w:t>
            </w:r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23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</w:t>
            </w:r>
            <w:r w:rsidR="00B17D95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present</w:t>
            </w:r>
            <w:proofErr w:type="spellEnd"/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2"/>
            <w:vAlign w:val="bottom"/>
          </w:tcPr>
          <w:p w14:paraId="197620E3" w14:textId="6F03868F" w:rsidR="00D1492F" w:rsidRPr="00F44F5F" w:rsidRDefault="003814C6" w:rsidP="00DE32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University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California, Berkeley</w:t>
            </w:r>
            <w:r w:rsidR="00416A21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3260" w:type="dxa"/>
            <w:gridSpan w:val="6"/>
            <w:vAlign w:val="bottom"/>
          </w:tcPr>
          <w:p w14:paraId="63D86F51" w14:textId="61FF13B1" w:rsidR="00D1492F" w:rsidRPr="00F44F5F" w:rsidRDefault="00416A21" w:rsidP="00DE32E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Berkeley,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US</w:t>
            </w:r>
          </w:p>
        </w:tc>
      </w:tr>
      <w:tr w:rsidR="00D5280E" w:rsidRPr="00F44F5F" w14:paraId="62632213" w14:textId="77777777" w:rsidTr="002D7E29">
        <w:trPr>
          <w:trHeight w:val="20"/>
        </w:trPr>
        <w:tc>
          <w:tcPr>
            <w:tcW w:w="8647" w:type="dxa"/>
            <w:gridSpan w:val="6"/>
          </w:tcPr>
          <w:p w14:paraId="5F71027E" w14:textId="15D0697E" w:rsidR="00D1492F" w:rsidRPr="003814C6" w:rsidRDefault="00416A21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Summer Session</w:t>
            </w:r>
            <w:r w:rsid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 2022 </w:t>
            </w:r>
            <w:r w:rsidR="00DE32E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–</w:t>
            </w:r>
            <w:r w:rsid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814C6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Social Entrepreneurship</w:t>
            </w:r>
            <w:r w:rsidR="006D263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and </w:t>
            </w:r>
            <w:r w:rsidR="003814C6" w:rsidRP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Business Comm</w:t>
            </w:r>
            <w:r w:rsidR="003814C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unication</w:t>
            </w:r>
          </w:p>
        </w:tc>
        <w:tc>
          <w:tcPr>
            <w:tcW w:w="1559" w:type="dxa"/>
            <w:gridSpan w:val="2"/>
          </w:tcPr>
          <w:p w14:paraId="51FC9814" w14:textId="090ACCF4" w:rsidR="00D1492F" w:rsidRPr="006035AA" w:rsidRDefault="0091331D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7</w:t>
            </w:r>
            <w:r w:rsidR="00426D7E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416A21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</w:t>
            </w:r>
          </w:p>
        </w:tc>
      </w:tr>
      <w:tr w:rsidR="00D5280E" w:rsidRPr="000D2842" w14:paraId="4D68BFE7" w14:textId="77777777" w:rsidTr="002D7E29">
        <w:trPr>
          <w:trHeight w:val="20"/>
        </w:trPr>
        <w:tc>
          <w:tcPr>
            <w:tcW w:w="10206" w:type="dxa"/>
            <w:gridSpan w:val="8"/>
          </w:tcPr>
          <w:p w14:paraId="54BF63E9" w14:textId="16ABA261" w:rsidR="0091331D" w:rsidRPr="00781033" w:rsidRDefault="00781033" w:rsidP="00DE32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Led a team of f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ive students to develop a social enterprise that addresses homelessness in Berkeley</w:t>
            </w:r>
          </w:p>
        </w:tc>
      </w:tr>
      <w:tr w:rsidR="00AE4ED3" w:rsidRPr="00F44F5F" w14:paraId="6B19CF91" w14:textId="77777777" w:rsidTr="00440E6C">
        <w:trPr>
          <w:trHeight w:val="340"/>
        </w:trPr>
        <w:tc>
          <w:tcPr>
            <w:tcW w:w="8647" w:type="dxa"/>
            <w:gridSpan w:val="6"/>
            <w:vAlign w:val="bottom"/>
          </w:tcPr>
          <w:p w14:paraId="54F7169D" w14:textId="07160DF8" w:rsidR="00AE4ED3" w:rsidRPr="00F44F5F" w:rsidRDefault="00416A21" w:rsidP="00DE32EE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Berufskolleg Barmen Europaschule</w:t>
            </w:r>
          </w:p>
        </w:tc>
        <w:tc>
          <w:tcPr>
            <w:tcW w:w="1559" w:type="dxa"/>
            <w:gridSpan w:val="2"/>
            <w:vAlign w:val="bottom"/>
          </w:tcPr>
          <w:p w14:paraId="262B6DA3" w14:textId="09BF47CD" w:rsidR="00AE4ED3" w:rsidRPr="00F44F5F" w:rsidRDefault="00416A21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Wuppertal,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</w:p>
        </w:tc>
      </w:tr>
      <w:tr w:rsidR="00AE4ED3" w:rsidRPr="00F44F5F" w14:paraId="263521E3" w14:textId="77777777" w:rsidTr="00440E6C">
        <w:trPr>
          <w:trHeight w:val="57"/>
        </w:trPr>
        <w:tc>
          <w:tcPr>
            <w:tcW w:w="8647" w:type="dxa"/>
            <w:gridSpan w:val="6"/>
          </w:tcPr>
          <w:p w14:paraId="36282A3A" w14:textId="38D1322E" w:rsidR="00AE4ED3" w:rsidRPr="00781033" w:rsidRDefault="00781033" w:rsidP="00DE32EE">
            <w:pPr>
              <w:rPr>
                <w:rFonts w:ascii="Times New Roman" w:hAnsi="Times New Roman" w:cs="Times New Roman"/>
                <w:b/>
                <w:sz w:val="21"/>
                <w:szCs w:val="21"/>
                <w:lang w:val="en-US"/>
              </w:rPr>
            </w:pPr>
            <w:r w:rsidRP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Vocational College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DE32EE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–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P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Finance and Accounting</w:t>
            </w:r>
            <w:r w:rsidR="00AE4ED3" w:rsidRPr="0078103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gridSpan w:val="2"/>
          </w:tcPr>
          <w:p w14:paraId="3DE8C75D" w14:textId="3D21BE1D" w:rsidR="00AE4ED3" w:rsidRPr="006035AA" w:rsidRDefault="00AE4ED3" w:rsidP="00DE32EE">
            <w:pPr>
              <w:jc w:val="right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09/20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9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22</w:t>
            </w:r>
          </w:p>
        </w:tc>
      </w:tr>
      <w:tr w:rsidR="00AE4ED3" w:rsidRPr="000D2842" w14:paraId="27601A10" w14:textId="77777777" w:rsidTr="00FE0496">
        <w:trPr>
          <w:trHeight w:val="57"/>
        </w:trPr>
        <w:tc>
          <w:tcPr>
            <w:tcW w:w="10206" w:type="dxa"/>
            <w:gridSpan w:val="8"/>
          </w:tcPr>
          <w:p w14:paraId="6ECF7248" w14:textId="309A2C26" w:rsidR="00AE4ED3" w:rsidRPr="00781033" w:rsidRDefault="00DE32EE" w:rsidP="00DE32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Acquired</w:t>
            </w:r>
            <w:r w:rsidR="00781033" w:rsidRP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knowledge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</w:t>
            </w:r>
            <w:r w:rsidR="00781033" w:rsidRP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financial statements</w:t>
            </w:r>
            <w:r w:rsidR="00F0737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and </w:t>
            </w:r>
            <w:r w:rsid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capital markets in hands-on and academic settings</w:t>
            </w:r>
          </w:p>
        </w:tc>
      </w:tr>
      <w:tr w:rsidR="00D5280E" w:rsidRPr="00F44F5F" w14:paraId="1C51E2FF" w14:textId="77777777" w:rsidTr="00440E6C">
        <w:trPr>
          <w:trHeight w:val="340"/>
        </w:trPr>
        <w:tc>
          <w:tcPr>
            <w:tcW w:w="8647" w:type="dxa"/>
            <w:gridSpan w:val="6"/>
            <w:vAlign w:val="bottom"/>
          </w:tcPr>
          <w:p w14:paraId="4BAC65D2" w14:textId="6A19F6A1" w:rsidR="00665BF3" w:rsidRPr="00F44F5F" w:rsidRDefault="00416A21" w:rsidP="00DE32E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Reinoldus</w:t>
            </w:r>
            <w:proofErr w:type="spellEnd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und Schiller Gymnasium</w:t>
            </w:r>
            <w:r w:rsidR="006D2639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</w:p>
        </w:tc>
        <w:tc>
          <w:tcPr>
            <w:tcW w:w="1559" w:type="dxa"/>
            <w:gridSpan w:val="2"/>
            <w:vAlign w:val="bottom"/>
          </w:tcPr>
          <w:p w14:paraId="2FCB10D7" w14:textId="4345B804" w:rsidR="00665BF3" w:rsidRPr="00F44F5F" w:rsidRDefault="00416A21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Dortmund, </w:t>
            </w:r>
            <w:r w:rsidR="006D2639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DE</w:t>
            </w:r>
          </w:p>
        </w:tc>
      </w:tr>
      <w:tr w:rsidR="0091331D" w:rsidRPr="00F44F5F" w14:paraId="312B82BC" w14:textId="77777777" w:rsidTr="002D7E29">
        <w:trPr>
          <w:trHeight w:val="20"/>
        </w:trPr>
        <w:tc>
          <w:tcPr>
            <w:tcW w:w="8647" w:type="dxa"/>
            <w:gridSpan w:val="6"/>
          </w:tcPr>
          <w:p w14:paraId="1CEE182B" w14:textId="1980CA06" w:rsidR="0091331D" w:rsidRPr="00F44F5F" w:rsidRDefault="002D7E29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High School Diploma</w:t>
            </w:r>
          </w:p>
        </w:tc>
        <w:tc>
          <w:tcPr>
            <w:tcW w:w="1559" w:type="dxa"/>
            <w:gridSpan w:val="2"/>
          </w:tcPr>
          <w:p w14:paraId="7521EA6E" w14:textId="33A49DAC" w:rsidR="0091331D" w:rsidRPr="006035AA" w:rsidRDefault="0091331D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8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16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– 06/20</w:t>
            </w:r>
            <w:r w:rsidR="00F0737B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20</w:t>
            </w:r>
          </w:p>
        </w:tc>
      </w:tr>
      <w:tr w:rsidR="00D5280E" w:rsidRPr="000D2842" w14:paraId="69F47C1D" w14:textId="77777777" w:rsidTr="00FE0496">
        <w:tc>
          <w:tcPr>
            <w:tcW w:w="10206" w:type="dxa"/>
            <w:gridSpan w:val="8"/>
          </w:tcPr>
          <w:p w14:paraId="39B34D5E" w14:textId="321F8E1F" w:rsidR="00A70017" w:rsidRDefault="00A70017" w:rsidP="00DE32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Managed all operational activities for f</w:t>
            </w:r>
            <w:r w:rsidR="00B157A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unding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our graduation ceremony </w:t>
            </w:r>
            <w:r w:rsidR="00B157A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 the President of the Finance Committee</w:t>
            </w:r>
          </w:p>
          <w:p w14:paraId="23575F6C" w14:textId="451F28CC" w:rsidR="005F50E7" w:rsidRPr="00781033" w:rsidRDefault="005F50E7" w:rsidP="00DE32EE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679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Led</w:t>
            </w:r>
            <w:r w:rsidR="0059768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59768A" w:rsidRPr="007810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 team </w:t>
            </w:r>
            <w:r w:rsidR="0059768A" w:rsidRPr="000358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</w:t>
            </w:r>
            <w:r w:rsidRPr="000358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nine students</w:t>
            </w:r>
            <w:r w:rsidRPr="00E679A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E32E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infrastructure project </w:t>
            </w:r>
            <w:r w:rsidR="009A70B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and improved lives of 1000+ seniors in Dortmund</w:t>
            </w:r>
          </w:p>
        </w:tc>
      </w:tr>
      <w:tr w:rsidR="00E55D90" w:rsidRPr="00F44F5F" w14:paraId="3A2665B3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239F87B8" w14:textId="2FE2CDBF" w:rsidR="00E55D90" w:rsidRPr="00F44F5F" w:rsidRDefault="00F44F5F" w:rsidP="00DE32EE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</w:t>
            </w:r>
            <w:r w:rsidR="0076798F">
              <w:rPr>
                <w:rFonts w:ascii="Times New Roman" w:hAnsi="Times New Roman" w:cs="Times New Roman"/>
                <w:smallCaps w:val="0"/>
                <w:sz w:val="28"/>
              </w:rPr>
              <w:t>CTICAL EXPERIENCES</w:t>
            </w:r>
          </w:p>
        </w:tc>
      </w:tr>
      <w:tr w:rsidR="00E55D90" w:rsidRPr="00F44F5F" w14:paraId="127C64E2" w14:textId="77777777" w:rsidTr="002D7E29">
        <w:trPr>
          <w:trHeight w:val="340"/>
        </w:trPr>
        <w:tc>
          <w:tcPr>
            <w:tcW w:w="7655" w:type="dxa"/>
            <w:gridSpan w:val="4"/>
            <w:tcBorders>
              <w:top w:val="single" w:sz="4" w:space="0" w:color="auto"/>
            </w:tcBorders>
            <w:shd w:val="clear" w:color="auto" w:fill="auto"/>
            <w:vAlign w:val="bottom"/>
          </w:tcPr>
          <w:p w14:paraId="38F27285" w14:textId="733A1CED" w:rsidR="00E55D90" w:rsidRPr="00F44F5F" w:rsidRDefault="00E679A9" w:rsidP="00DE32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Oaklins</w:t>
            </w:r>
            <w:proofErr w:type="spellEnd"/>
          </w:p>
        </w:tc>
        <w:tc>
          <w:tcPr>
            <w:tcW w:w="2551" w:type="dxa"/>
            <w:gridSpan w:val="4"/>
            <w:tcBorders>
              <w:top w:val="single" w:sz="4" w:space="0" w:color="auto"/>
            </w:tcBorders>
            <w:vAlign w:val="bottom"/>
          </w:tcPr>
          <w:p w14:paraId="4820196E" w14:textId="0DAA016A" w:rsidR="00E55D90" w:rsidRPr="00F44F5F" w:rsidRDefault="00E55D90" w:rsidP="00DE32EE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</w:t>
            </w:r>
            <w:r w:rsidR="00DE32EE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 xml:space="preserve"> am Main</w:t>
            </w:r>
            <w:r w:rsidR="0076798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, DE</w:t>
            </w:r>
          </w:p>
        </w:tc>
      </w:tr>
      <w:tr w:rsidR="00E55D90" w:rsidRPr="00F44F5F" w14:paraId="335D84E9" w14:textId="77777777" w:rsidTr="00440E6C">
        <w:tc>
          <w:tcPr>
            <w:tcW w:w="8647" w:type="dxa"/>
            <w:gridSpan w:val="6"/>
          </w:tcPr>
          <w:p w14:paraId="20B1570F" w14:textId="30A19183" w:rsidR="00E55D90" w:rsidRPr="00F44F5F" w:rsidRDefault="00750F20" w:rsidP="00DE32EE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Investment Banking</w:t>
            </w:r>
            <w:r w:rsidR="00C95E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3255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Summer </w:t>
            </w:r>
            <w:r w:rsidR="00C95ED2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Analyst</w:t>
            </w:r>
            <w:r w:rsidR="005874D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559" w:type="dxa"/>
            <w:gridSpan w:val="2"/>
          </w:tcPr>
          <w:p w14:paraId="0475B997" w14:textId="7881FB14" w:rsidR="00E55D90" w:rsidRPr="006035AA" w:rsidRDefault="0076798F" w:rsidP="00DE32EE">
            <w:pPr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32555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6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24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0</w:t>
            </w:r>
            <w:r w:rsidR="00186390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8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24</w:t>
            </w:r>
          </w:p>
        </w:tc>
      </w:tr>
      <w:tr w:rsidR="00AE4ED3" w:rsidRPr="00F44F5F" w14:paraId="45404236" w14:textId="77777777" w:rsidTr="00E679A9">
        <w:trPr>
          <w:trHeight w:val="346"/>
        </w:trPr>
        <w:tc>
          <w:tcPr>
            <w:tcW w:w="8647" w:type="dxa"/>
            <w:gridSpan w:val="6"/>
            <w:shd w:val="clear" w:color="auto" w:fill="auto"/>
            <w:vAlign w:val="bottom"/>
          </w:tcPr>
          <w:p w14:paraId="3CF978EE" w14:textId="1341819D" w:rsidR="00AE4ED3" w:rsidRPr="00F44F5F" w:rsidRDefault="00E679A9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Mayland</w:t>
            </w:r>
            <w:proofErr w:type="spellEnd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1559" w:type="dxa"/>
            <w:gridSpan w:val="2"/>
            <w:vAlign w:val="bottom"/>
          </w:tcPr>
          <w:p w14:paraId="49A11F72" w14:textId="7C200528" w:rsidR="00AE4ED3" w:rsidRPr="00F44F5F" w:rsidRDefault="0076798F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Dusseldorf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, DE</w:t>
            </w:r>
          </w:p>
        </w:tc>
      </w:tr>
      <w:tr w:rsidR="00AE4ED3" w:rsidRPr="00F44F5F" w14:paraId="16C6F7AD" w14:textId="77777777" w:rsidTr="00440E6C">
        <w:trPr>
          <w:trHeight w:val="57"/>
        </w:trPr>
        <w:tc>
          <w:tcPr>
            <w:tcW w:w="8647" w:type="dxa"/>
            <w:gridSpan w:val="6"/>
          </w:tcPr>
          <w:p w14:paraId="5D8760E9" w14:textId="10796D96" w:rsidR="00AE4ED3" w:rsidRPr="00AE4ED3" w:rsidRDefault="00F23AD2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Investment Banking</w:t>
            </w:r>
            <w:r w:rsidR="002C55B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Summer Analyst</w:t>
            </w:r>
          </w:p>
        </w:tc>
        <w:tc>
          <w:tcPr>
            <w:tcW w:w="1559" w:type="dxa"/>
            <w:gridSpan w:val="2"/>
          </w:tcPr>
          <w:p w14:paraId="2D9DB8CA" w14:textId="5578EABD" w:rsidR="00AE4ED3" w:rsidRPr="006035AA" w:rsidRDefault="00AE4ED3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09/20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AE4ED3" w:rsidRPr="00E86D33" w14:paraId="7660C4BA" w14:textId="77777777" w:rsidTr="00FE0496">
        <w:trPr>
          <w:trHeight w:val="57"/>
        </w:trPr>
        <w:tc>
          <w:tcPr>
            <w:tcW w:w="10206" w:type="dxa"/>
            <w:gridSpan w:val="8"/>
          </w:tcPr>
          <w:p w14:paraId="201AA096" w14:textId="6316F07B" w:rsidR="00AE4ED3" w:rsidRPr="006E23C0" w:rsidRDefault="006E23C0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E23C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Directly supported the CEO in various 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live transactions in the </w:t>
            </w:r>
            <w:r w:rsidR="009A70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industrial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="007220A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recycling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and TMT sector</w:t>
            </w:r>
            <w:r w:rsidR="005976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including a </w:t>
            </w:r>
            <w:r w:rsidR="005025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€</w:t>
            </w:r>
            <w:r w:rsidR="005976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="005833F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025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09016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</w:t>
            </w:r>
            <w:r w:rsidR="005025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M </w:t>
            </w:r>
            <w:r w:rsidR="0059768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sell-side mandate</w:t>
            </w:r>
          </w:p>
          <w:p w14:paraId="5C8CA9B2" w14:textId="34FF334D" w:rsidR="006F6B3E" w:rsidRPr="006F6B3E" w:rsidRDefault="002C55B3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Assisted in the creation of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marketing material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executive s</w:t>
            </w:r>
            <w:r w:rsidR="00B572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ummary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="00B572C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information memoranda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itches) </w:t>
            </w:r>
          </w:p>
          <w:p w14:paraId="735D86BC" w14:textId="2149BA48" w:rsidR="001D770F" w:rsidRPr="006F6B3E" w:rsidRDefault="006F6B3E" w:rsidP="00DE32EE">
            <w:pPr>
              <w:pStyle w:val="Bullets"/>
              <w:rPr>
                <w:sz w:val="18"/>
                <w:lang w:val="en-US"/>
              </w:rPr>
            </w:pPr>
            <w:r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Conduc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ted</w:t>
            </w:r>
            <w:r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valuation analysis</w:t>
            </w:r>
            <w:r w:rsidR="00C2469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including comparable companies and precedent transactions </w:t>
            </w:r>
          </w:p>
          <w:p w14:paraId="132465C4" w14:textId="002D6498" w:rsidR="006F6B3E" w:rsidRPr="006F6B3E" w:rsidRDefault="00711450" w:rsidP="00DE32EE">
            <w:pPr>
              <w:pStyle w:val="Bullets"/>
              <w:rPr>
                <w:sz w:val="18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Produced target and acquiror universes for</w:t>
            </w:r>
            <w:r w:rsidR="00DE32E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buy- and sell-side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as well as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compil</w:t>
            </w:r>
            <w:r w:rsidR="001052F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ed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sector specific industry information </w:t>
            </w:r>
            <w:r w:rsidR="006F6B3E"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(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focus on the industrial, </w:t>
            </w:r>
            <w:r w:rsidR="0011451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recycling</w:t>
            </w:r>
            <w:r w:rsidR="00E679A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and TMT sector</w:t>
            </w:r>
            <w:r w:rsidR="00DE32EE" w:rsidRPr="002D7E29">
              <w:rPr>
                <w:i w:val="0"/>
                <w:iCs w:val="0"/>
                <w:sz w:val="18"/>
                <w:lang w:val="en-US"/>
              </w:rPr>
              <w:t>)</w:t>
            </w:r>
          </w:p>
        </w:tc>
      </w:tr>
      <w:tr w:rsidR="00FE0496" w:rsidRPr="00F44F5F" w14:paraId="4EC9DEB8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061D97E7" w14:textId="4D14EF5F" w:rsidR="00FE0496" w:rsidRPr="00F44F5F" w:rsidRDefault="0076798F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China Construction Bank</w:t>
            </w:r>
          </w:p>
        </w:tc>
        <w:tc>
          <w:tcPr>
            <w:tcW w:w="1559" w:type="dxa"/>
            <w:gridSpan w:val="2"/>
            <w:vAlign w:val="bottom"/>
          </w:tcPr>
          <w:p w14:paraId="38592414" w14:textId="7268707B" w:rsidR="00FE0496" w:rsidRPr="00F44F5F" w:rsidRDefault="0076798F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Suzhou, CN</w:t>
            </w:r>
          </w:p>
        </w:tc>
      </w:tr>
      <w:tr w:rsidR="00FE0496" w:rsidRPr="00F44F5F" w14:paraId="0A0FFCF6" w14:textId="77777777" w:rsidTr="002D7E29">
        <w:trPr>
          <w:trHeight w:val="20"/>
        </w:trPr>
        <w:tc>
          <w:tcPr>
            <w:tcW w:w="8647" w:type="dxa"/>
            <w:gridSpan w:val="6"/>
          </w:tcPr>
          <w:p w14:paraId="30382087" w14:textId="48D295AC" w:rsidR="00FE0496" w:rsidRPr="00FE0496" w:rsidRDefault="002C55B3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Off-Cycle Investment Banking Analyst</w:t>
            </w:r>
          </w:p>
        </w:tc>
        <w:tc>
          <w:tcPr>
            <w:tcW w:w="1559" w:type="dxa"/>
            <w:gridSpan w:val="2"/>
          </w:tcPr>
          <w:p w14:paraId="7444AF8F" w14:textId="24FA0205" w:rsidR="00FE0496" w:rsidRPr="006035AA" w:rsidRDefault="00FE0496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083EF1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FE0496" w:rsidRPr="00E86D33" w14:paraId="4C00CD42" w14:textId="77777777" w:rsidTr="0059768A">
        <w:trPr>
          <w:trHeight w:val="113"/>
        </w:trPr>
        <w:tc>
          <w:tcPr>
            <w:tcW w:w="10185" w:type="dxa"/>
            <w:gridSpan w:val="7"/>
          </w:tcPr>
          <w:p w14:paraId="418CC7E4" w14:textId="53F19AA5" w:rsidR="00FE0496" w:rsidRPr="006F6B3E" w:rsidRDefault="002C55B3" w:rsidP="00DE32E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Worked under direct supervision</w:t>
            </w:r>
            <w:r w:rsidR="00440E6C"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the Head of Finance and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the </w:t>
            </w:r>
            <w:r w:rsidR="00440E6C"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Head of Int</w:t>
            </w:r>
            <w:r w:rsid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ernational Business</w:t>
            </w:r>
          </w:p>
          <w:p w14:paraId="3EF3633F" w14:textId="2F9799A8" w:rsidR="006F6B3E" w:rsidRPr="006F6B3E" w:rsidRDefault="002C55B3" w:rsidP="00DE32E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Helped to address various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due-diligence re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quests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for 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sell-side clients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in the </w:t>
            </w:r>
            <w:r w:rsidR="009A70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industrial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, </w:t>
            </w:r>
            <w:r w:rsidR="009A70B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recycling, and TMT</w:t>
            </w:r>
            <w:r w:rsid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sector</w:t>
            </w:r>
          </w:p>
          <w:p w14:paraId="089C6F28" w14:textId="085E84C2" w:rsidR="001D770F" w:rsidRPr="006F6B3E" w:rsidRDefault="006F6B3E" w:rsidP="00DE32EE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6F6B3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Researched suitable companies for buy- and sell-side transactions </w:t>
            </w:r>
          </w:p>
        </w:tc>
        <w:tc>
          <w:tcPr>
            <w:tcW w:w="21" w:type="dxa"/>
          </w:tcPr>
          <w:p w14:paraId="746118C9" w14:textId="77777777" w:rsidR="00FE0496" w:rsidRPr="00440E6C" w:rsidRDefault="00FE0496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US"/>
              </w:rPr>
            </w:pPr>
          </w:p>
        </w:tc>
      </w:tr>
      <w:tr w:rsidR="00E55D90" w:rsidRPr="00F44F5F" w14:paraId="50AFEA03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42FB0D26" w14:textId="7BE5258C" w:rsidR="00E55D90" w:rsidRPr="00F44F5F" w:rsidRDefault="0076798F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Stadtsparkasse Wuppertal</w:t>
            </w:r>
          </w:p>
        </w:tc>
        <w:tc>
          <w:tcPr>
            <w:tcW w:w="1559" w:type="dxa"/>
            <w:gridSpan w:val="2"/>
            <w:vAlign w:val="bottom"/>
          </w:tcPr>
          <w:p w14:paraId="11E31BD8" w14:textId="7D5FFB63" w:rsidR="00E55D90" w:rsidRPr="00F44F5F" w:rsidRDefault="0076798F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Wuppertal, DE</w:t>
            </w:r>
          </w:p>
        </w:tc>
      </w:tr>
      <w:tr w:rsidR="00E55D90" w:rsidRPr="00F44F5F" w14:paraId="48328CB9" w14:textId="77777777" w:rsidTr="00440E6C">
        <w:tc>
          <w:tcPr>
            <w:tcW w:w="8647" w:type="dxa"/>
            <w:gridSpan w:val="6"/>
          </w:tcPr>
          <w:p w14:paraId="74B74B41" w14:textId="677A818A" w:rsidR="00E55D90" w:rsidRPr="002C55B3" w:rsidRDefault="0059768A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</w:pPr>
            <w:r w:rsidRPr="000358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Wealth Management Trainee</w:t>
            </w:r>
          </w:p>
        </w:tc>
        <w:tc>
          <w:tcPr>
            <w:tcW w:w="1559" w:type="dxa"/>
            <w:gridSpan w:val="2"/>
          </w:tcPr>
          <w:p w14:paraId="2CB21DEB" w14:textId="0A422BDC" w:rsidR="00E55D90" w:rsidRPr="006035AA" w:rsidRDefault="00E55D90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20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0</w:t>
            </w:r>
            <w:r w:rsidR="00083EF1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</w:p>
        </w:tc>
      </w:tr>
      <w:tr w:rsidR="00E55D90" w:rsidRPr="00E86D33" w14:paraId="7C4155D6" w14:textId="77777777" w:rsidTr="00FE0496">
        <w:tc>
          <w:tcPr>
            <w:tcW w:w="10206" w:type="dxa"/>
            <w:gridSpan w:val="8"/>
          </w:tcPr>
          <w:p w14:paraId="7CA803C2" w14:textId="7CDA6166" w:rsidR="00440E6C" w:rsidRPr="00440E6C" w:rsidRDefault="00440E6C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Advised high-value clients on wealth management, pension p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ortfolio creation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 and loan management</w:t>
            </w:r>
          </w:p>
          <w:p w14:paraId="54A523E9" w14:textId="5F3042FC" w:rsidR="00440E6C" w:rsidRPr="00440E6C" w:rsidRDefault="00440E6C" w:rsidP="00DE32EE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Delivered a 15 % contribution to investment fund sales within 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34-member team from February – March 2022</w:t>
            </w:r>
          </w:p>
          <w:p w14:paraId="3658805E" w14:textId="66F7E1B0" w:rsidR="00440E6C" w:rsidRPr="00440E6C" w:rsidRDefault="00440E6C" w:rsidP="00DE32EE">
            <w:pPr>
              <w:pStyle w:val="Bullets"/>
              <w:rPr>
                <w:sz w:val="18"/>
                <w:szCs w:val="18"/>
                <w:lang w:val="en-US"/>
              </w:rPr>
            </w:pP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Oversaw over 110 customer </w:t>
            </w:r>
            <w:r w:rsidR="006035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public equity 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portfolios, with each up to </w:t>
            </w:r>
            <w:r w:rsidR="0050256C"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€</w:t>
            </w:r>
            <w:r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500</w:t>
            </w:r>
            <w:r w:rsidR="00DE32EE"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3F728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000</w:t>
            </w:r>
            <w:r w:rsidRPr="00440E6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</w:t>
            </w:r>
          </w:p>
        </w:tc>
      </w:tr>
      <w:tr w:rsidR="00E55D90" w:rsidRPr="00F44F5F" w14:paraId="414B4085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4741C5BA" w14:textId="4E71515D" w:rsidR="00E55D90" w:rsidRPr="00F44F5F" w:rsidRDefault="00F44F5F" w:rsidP="00DE32EE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 xml:space="preserve">EXTRACURRICULAR </w:t>
            </w:r>
            <w:r w:rsidR="00E679A9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ACTIVITIES</w:t>
            </w:r>
          </w:p>
        </w:tc>
      </w:tr>
      <w:tr w:rsidR="00E55D90" w:rsidRPr="00F44F5F" w14:paraId="74251178" w14:textId="77777777" w:rsidTr="002D7E29">
        <w:trPr>
          <w:trHeight w:val="340"/>
        </w:trPr>
        <w:tc>
          <w:tcPr>
            <w:tcW w:w="8647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68E3C860" w:rsidR="00E55D90" w:rsidRPr="00F44F5F" w:rsidRDefault="00D84D1C" w:rsidP="00DE32EE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Bruin Business Night 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58208F44" w14:textId="0F5CF1CE" w:rsidR="00E55D90" w:rsidRPr="001647AB" w:rsidRDefault="0076798F" w:rsidP="00DE32EE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Los Angeles, US</w:t>
            </w:r>
          </w:p>
        </w:tc>
      </w:tr>
      <w:tr w:rsidR="00E55D90" w:rsidRPr="00F44F5F" w14:paraId="4F59C612" w14:textId="77777777" w:rsidTr="002D7E29">
        <w:trPr>
          <w:trHeight w:val="113"/>
        </w:trPr>
        <w:tc>
          <w:tcPr>
            <w:tcW w:w="8647" w:type="dxa"/>
            <w:gridSpan w:val="6"/>
          </w:tcPr>
          <w:p w14:paraId="32F07601" w14:textId="16F1B3F1" w:rsidR="00E55D90" w:rsidRPr="006035AA" w:rsidRDefault="00D84D1C" w:rsidP="00DE32EE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highlight w:val="yellow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Founder and President of a </w:t>
            </w:r>
            <w:r w:rsidR="002A03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upcoming</w:t>
            </w:r>
            <w:r w:rsidR="003028E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5E0316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international 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student organization </w:t>
            </w:r>
          </w:p>
        </w:tc>
        <w:tc>
          <w:tcPr>
            <w:tcW w:w="1559" w:type="dxa"/>
            <w:gridSpan w:val="2"/>
          </w:tcPr>
          <w:p w14:paraId="45DD2178" w14:textId="569B4F0D" w:rsidR="00E55D90" w:rsidRPr="006035AA" w:rsidRDefault="00356182" w:rsidP="00DE32EE">
            <w:pPr>
              <w:pStyle w:val="Beschreibung"/>
              <w:jc w:val="right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10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/20</w:t>
            </w:r>
            <w:r w:rsidR="0076798F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23</w:t>
            </w:r>
            <w:r w:rsidR="00E55D90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– </w:t>
            </w:r>
            <w:r w:rsidR="0076798F" w:rsidRPr="006035A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present</w:t>
            </w:r>
          </w:p>
        </w:tc>
      </w:tr>
      <w:tr w:rsidR="00E55D90" w:rsidRPr="00493C2C" w14:paraId="02437711" w14:textId="77777777" w:rsidTr="002D7E29">
        <w:trPr>
          <w:trHeight w:val="113"/>
        </w:trPr>
        <w:tc>
          <w:tcPr>
            <w:tcW w:w="10206" w:type="dxa"/>
            <w:gridSpan w:val="8"/>
          </w:tcPr>
          <w:p w14:paraId="3E0F86F4" w14:textId="77777777" w:rsidR="00E55D90" w:rsidRDefault="005600C1" w:rsidP="00DE32E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Organizing monthly networking events for 20+ international students </w:t>
            </w:r>
          </w:p>
          <w:p w14:paraId="68CFAD97" w14:textId="2BAEA014" w:rsidR="005E0316" w:rsidRPr="00DB7FF7" w:rsidRDefault="00A36857" w:rsidP="00DE32EE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  <w:t xml:space="preserve">Informing students about global career opportunities in finance </w:t>
            </w:r>
          </w:p>
        </w:tc>
      </w:tr>
      <w:tr w:rsidR="00FE0496" w:rsidRPr="00F44F5F" w14:paraId="3B26943D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11E538C2" w14:textId="6F419471" w:rsidR="00FE0496" w:rsidRPr="00D84D1C" w:rsidRDefault="00D84D1C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The German American Business Association of California</w:t>
            </w:r>
            <w:r w:rsidRPr="00F44F5F"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 w:val="0"/>
                <w:sz w:val="21"/>
                <w:szCs w:val="21"/>
                <w:lang w:val="en-US"/>
              </w:rPr>
              <w:t>(GABA)</w:t>
            </w:r>
          </w:p>
        </w:tc>
        <w:tc>
          <w:tcPr>
            <w:tcW w:w="1559" w:type="dxa"/>
            <w:gridSpan w:val="2"/>
            <w:vAlign w:val="bottom"/>
          </w:tcPr>
          <w:p w14:paraId="21BF18C9" w14:textId="3C1BB2C9" w:rsidR="00FE0496" w:rsidRPr="001647AB" w:rsidRDefault="00083EF1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Los Angeles, US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5"/>
          </w:tcPr>
          <w:p w14:paraId="5D908AF7" w14:textId="4C30B031" w:rsidR="00FE0496" w:rsidRPr="007829E9" w:rsidRDefault="00D84D1C" w:rsidP="00DE32EE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09016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Active Member of the Largest German-American Business Association of California</w:t>
            </w:r>
          </w:p>
        </w:tc>
        <w:tc>
          <w:tcPr>
            <w:tcW w:w="1842" w:type="dxa"/>
            <w:gridSpan w:val="3"/>
          </w:tcPr>
          <w:p w14:paraId="0D2FFB14" w14:textId="613A10F8" w:rsidR="00FE0496" w:rsidRPr="006035AA" w:rsidRDefault="00356182" w:rsidP="00DE32E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</w:t>
            </w:r>
            <w:r w:rsidR="00FE0496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/20</w:t>
            </w: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23</w:t>
            </w:r>
            <w:r w:rsidR="00FE0496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 w:rsidR="0076798F"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present</w:t>
            </w:r>
          </w:p>
        </w:tc>
      </w:tr>
      <w:tr w:rsidR="00FE0496" w:rsidRPr="00493C2C" w14:paraId="66A58453" w14:textId="77777777" w:rsidTr="00FE0496">
        <w:trPr>
          <w:trHeight w:val="20"/>
        </w:trPr>
        <w:tc>
          <w:tcPr>
            <w:tcW w:w="10206" w:type="dxa"/>
            <w:gridSpan w:val="8"/>
          </w:tcPr>
          <w:p w14:paraId="50B5B9CB" w14:textId="1AA8E2F7" w:rsidR="00FE0496" w:rsidRPr="003A663C" w:rsidRDefault="00D84D1C" w:rsidP="00DE32EE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Building connections between professionals and business executives in business-related industries</w:t>
            </w:r>
          </w:p>
        </w:tc>
      </w:tr>
      <w:tr w:rsidR="00D84D1C" w:rsidRPr="00F44F5F" w14:paraId="4028871F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3B81DA34" w14:textId="0575F859" w:rsidR="00D84D1C" w:rsidRPr="00F44F5F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Big Sunday Los Angeles</w:t>
            </w:r>
          </w:p>
        </w:tc>
        <w:tc>
          <w:tcPr>
            <w:tcW w:w="1559" w:type="dxa"/>
            <w:gridSpan w:val="2"/>
            <w:vAlign w:val="bottom"/>
          </w:tcPr>
          <w:p w14:paraId="7F9CDF1E" w14:textId="209BBFBC" w:rsidR="00D84D1C" w:rsidRPr="001647AB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Los Angeles, US</w:t>
            </w:r>
          </w:p>
        </w:tc>
      </w:tr>
      <w:tr w:rsidR="00D84D1C" w:rsidRPr="00F44F5F" w14:paraId="7B2F81B2" w14:textId="77777777" w:rsidTr="00FE0496">
        <w:trPr>
          <w:trHeight w:val="57"/>
        </w:trPr>
        <w:tc>
          <w:tcPr>
            <w:tcW w:w="7655" w:type="dxa"/>
            <w:gridSpan w:val="4"/>
          </w:tcPr>
          <w:p w14:paraId="099DE2C5" w14:textId="2393EF56" w:rsidR="00D84D1C" w:rsidRPr="007D2E3C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 w:rsidRPr="007829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Volunteer in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</w:t>
            </w:r>
            <w:r w:rsidRPr="007829E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ne of Los Angeles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Most Impactful Non-profit Organization</w:t>
            </w:r>
          </w:p>
        </w:tc>
        <w:tc>
          <w:tcPr>
            <w:tcW w:w="2551" w:type="dxa"/>
            <w:gridSpan w:val="4"/>
          </w:tcPr>
          <w:p w14:paraId="091163D4" w14:textId="3D9C8F4C" w:rsidR="00D84D1C" w:rsidRPr="006035AA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10/2023 – present</w:t>
            </w:r>
          </w:p>
        </w:tc>
      </w:tr>
      <w:tr w:rsidR="00D84D1C" w:rsidRPr="00493C2C" w14:paraId="2618F0FF" w14:textId="77777777" w:rsidTr="00AB476B">
        <w:trPr>
          <w:trHeight w:val="57"/>
        </w:trPr>
        <w:tc>
          <w:tcPr>
            <w:tcW w:w="10206" w:type="dxa"/>
            <w:gridSpan w:val="8"/>
          </w:tcPr>
          <w:p w14:paraId="1570DE9D" w14:textId="6FD4FF74" w:rsidR="00D84D1C" w:rsidRPr="007D2E3C" w:rsidRDefault="00D84D1C" w:rsidP="00D84D1C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3A66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Attending monthly volunteering sessions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,</w:t>
            </w:r>
            <w:r w:rsidRPr="003A66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preparing and handing out care packages for famil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ie</w:t>
            </w:r>
            <w:r w:rsidRPr="003A663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s in need </w:t>
            </w:r>
          </w:p>
        </w:tc>
      </w:tr>
      <w:tr w:rsidR="00D84D1C" w:rsidRPr="00F44F5F" w14:paraId="4AF19DD1" w14:textId="77777777" w:rsidTr="00440E6C">
        <w:trPr>
          <w:trHeight w:val="346"/>
        </w:trPr>
        <w:tc>
          <w:tcPr>
            <w:tcW w:w="8647" w:type="dxa"/>
            <w:gridSpan w:val="6"/>
            <w:vAlign w:val="bottom"/>
          </w:tcPr>
          <w:p w14:paraId="7756FD9A" w14:textId="2FBDE7D3" w:rsidR="00D84D1C" w:rsidRPr="00083EF1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Finance Hub e.V.</w:t>
            </w:r>
          </w:p>
        </w:tc>
        <w:tc>
          <w:tcPr>
            <w:tcW w:w="1559" w:type="dxa"/>
            <w:gridSpan w:val="2"/>
            <w:vAlign w:val="bottom"/>
          </w:tcPr>
          <w:p w14:paraId="30626CB8" w14:textId="08F4376F" w:rsidR="00D84D1C" w:rsidRPr="001647AB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Munich, DE</w:t>
            </w:r>
          </w:p>
        </w:tc>
      </w:tr>
      <w:tr w:rsidR="00D84D1C" w:rsidRPr="00F44F5F" w14:paraId="56372BDE" w14:textId="77777777" w:rsidTr="00FE0496">
        <w:trPr>
          <w:trHeight w:val="193"/>
        </w:trPr>
        <w:tc>
          <w:tcPr>
            <w:tcW w:w="7371" w:type="dxa"/>
            <w:gridSpan w:val="3"/>
          </w:tcPr>
          <w:p w14:paraId="3C87D247" w14:textId="4098E91E" w:rsidR="00D84D1C" w:rsidRPr="007D2E3C" w:rsidRDefault="00D84D1C" w:rsidP="00D84D1C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Active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ember of a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Leading German Financial Student Association</w:t>
            </w:r>
          </w:p>
        </w:tc>
        <w:tc>
          <w:tcPr>
            <w:tcW w:w="2835" w:type="dxa"/>
            <w:gridSpan w:val="5"/>
          </w:tcPr>
          <w:p w14:paraId="288A2195" w14:textId="51A2E423" w:rsidR="00D84D1C" w:rsidRPr="006035AA" w:rsidRDefault="00D84D1C" w:rsidP="00D84D1C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035A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04/2023 – present</w:t>
            </w:r>
          </w:p>
        </w:tc>
      </w:tr>
      <w:tr w:rsidR="00D84D1C" w:rsidRPr="00493C2C" w14:paraId="7ECB507F" w14:textId="77777777" w:rsidTr="00FE0496">
        <w:trPr>
          <w:trHeight w:val="193"/>
        </w:trPr>
        <w:tc>
          <w:tcPr>
            <w:tcW w:w="10206" w:type="dxa"/>
            <w:gridSpan w:val="8"/>
          </w:tcPr>
          <w:p w14:paraId="2CC438FF" w14:textId="67C192A6" w:rsidR="00D84D1C" w:rsidRPr="007D2E3C" w:rsidRDefault="00D84D1C" w:rsidP="00D84D1C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en-US"/>
              </w:rPr>
            </w:pP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Participati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</w:t>
            </w: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financial literacy </w:t>
            </w:r>
            <w:r w:rsidRPr="007D2E3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workshops and career events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with students and employers</w:t>
            </w:r>
          </w:p>
        </w:tc>
      </w:tr>
      <w:tr w:rsidR="00D84D1C" w:rsidRPr="00F44F5F" w14:paraId="482569A2" w14:textId="77777777" w:rsidTr="002D7E29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auto"/>
            </w:tcBorders>
            <w:vAlign w:val="bottom"/>
          </w:tcPr>
          <w:p w14:paraId="1CFA4492" w14:textId="4932AAE5" w:rsidR="00D84D1C" w:rsidRPr="001647AB" w:rsidRDefault="00D84D1C" w:rsidP="00D84D1C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SKILLS AND INTERESTS</w:t>
            </w:r>
          </w:p>
        </w:tc>
      </w:tr>
      <w:tr w:rsidR="00D84D1C" w:rsidRPr="00493C2C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71B59542" w:rsidR="00D84D1C" w:rsidRPr="001647AB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Languages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788" w:type="dxa"/>
            <w:gridSpan w:val="7"/>
            <w:tcBorders>
              <w:top w:val="single" w:sz="4" w:space="0" w:color="auto"/>
            </w:tcBorders>
            <w:vAlign w:val="bottom"/>
          </w:tcPr>
          <w:p w14:paraId="061D3FCE" w14:textId="44795C35" w:rsidR="00D84D1C" w:rsidRPr="00463894" w:rsidRDefault="00D84D1C" w:rsidP="00D84D1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German 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ative)</w:t>
            </w: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Chinese 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native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English 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f</w:t>
            </w:r>
            <w:r w:rsidRPr="00463894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luent)</w:t>
            </w:r>
            <w:r w:rsidRPr="00463894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</w:p>
        </w:tc>
      </w:tr>
      <w:tr w:rsidR="00D84D1C" w:rsidRPr="001D770F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21EEFF65" w:rsidR="00D84D1C" w:rsidRPr="001647AB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IT-Skills:</w:t>
            </w:r>
          </w:p>
        </w:tc>
        <w:tc>
          <w:tcPr>
            <w:tcW w:w="8788" w:type="dxa"/>
            <w:gridSpan w:val="7"/>
            <w:vAlign w:val="bottom"/>
          </w:tcPr>
          <w:p w14:paraId="60CA2168" w14:textId="427A06AA" w:rsidR="00D84D1C" w:rsidRPr="001647AB" w:rsidRDefault="00D84D1C" w:rsidP="00D84D1C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Microsoft Office </w:t>
            </w:r>
          </w:p>
        </w:tc>
      </w:tr>
      <w:tr w:rsidR="00D84D1C" w:rsidRPr="00493C2C" w14:paraId="70CB01B0" w14:textId="77777777" w:rsidTr="002D7E29">
        <w:trPr>
          <w:trHeight w:val="510"/>
        </w:trPr>
        <w:tc>
          <w:tcPr>
            <w:tcW w:w="1418" w:type="dxa"/>
            <w:vAlign w:val="bottom"/>
          </w:tcPr>
          <w:p w14:paraId="66B56ED2" w14:textId="77777777" w:rsidR="00D84D1C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Inter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ests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4F58216" w14:textId="391E8903" w:rsidR="00D84D1C" w:rsidRPr="001647AB" w:rsidRDefault="00D84D1C" w:rsidP="00D84D1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88" w:type="dxa"/>
            <w:gridSpan w:val="7"/>
            <w:vAlign w:val="bottom"/>
          </w:tcPr>
          <w:p w14:paraId="598C2742" w14:textId="087FDDB7" w:rsidR="00D84D1C" w:rsidRPr="00C77DED" w:rsidRDefault="00D84D1C" w:rsidP="00D84D1C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C77D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Track and Field </w:t>
            </w:r>
            <w:r w:rsidRPr="002D7E2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(district champion 4 x 100m relay race in 2018)</w:t>
            </w:r>
            <w:r w:rsidRPr="00C77D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Stock Trading </w:t>
            </w:r>
            <w:r w:rsidRPr="002D7E2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(first place in the Business game stock exchange held at all “Sparkasse” banks in 2022)</w:t>
            </w:r>
            <w:r w:rsidRPr="00C77DE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Tennis, Chess</w:t>
            </w:r>
          </w:p>
        </w:tc>
      </w:tr>
    </w:tbl>
    <w:p w14:paraId="0747D2BF" w14:textId="69F47280" w:rsidR="00723643" w:rsidRPr="00C77DED" w:rsidRDefault="00723643">
      <w:pPr>
        <w:rPr>
          <w:sz w:val="18"/>
          <w:lang w:val="en-US"/>
        </w:rPr>
      </w:pPr>
    </w:p>
    <w:sectPr w:rsidR="00723643" w:rsidRPr="00C77DED" w:rsidSect="00834564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1E1F3" w14:textId="77777777" w:rsidR="00ED7A71" w:rsidRDefault="00ED7A71" w:rsidP="00BE053D">
      <w:pPr>
        <w:spacing w:after="0" w:line="240" w:lineRule="auto"/>
      </w:pPr>
      <w:r>
        <w:separator/>
      </w:r>
    </w:p>
  </w:endnote>
  <w:endnote w:type="continuationSeparator" w:id="0">
    <w:p w14:paraId="3978F31E" w14:textId="77777777" w:rsidR="00ED7A71" w:rsidRDefault="00ED7A7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30FC4" w14:textId="77777777" w:rsidR="00ED7A71" w:rsidRDefault="00ED7A71" w:rsidP="00BE053D">
      <w:pPr>
        <w:spacing w:after="0" w:line="240" w:lineRule="auto"/>
      </w:pPr>
      <w:r>
        <w:separator/>
      </w:r>
    </w:p>
  </w:footnote>
  <w:footnote w:type="continuationSeparator" w:id="0">
    <w:p w14:paraId="3F952554" w14:textId="77777777" w:rsidR="00ED7A71" w:rsidRDefault="00ED7A7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86E4431E"/>
    <w:lvl w:ilvl="0" w:tplc="2B88706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924989">
    <w:abstractNumId w:val="14"/>
  </w:num>
  <w:num w:numId="2" w16cid:durableId="1083333353">
    <w:abstractNumId w:val="17"/>
  </w:num>
  <w:num w:numId="3" w16cid:durableId="1102727109">
    <w:abstractNumId w:val="20"/>
  </w:num>
  <w:num w:numId="4" w16cid:durableId="1039939482">
    <w:abstractNumId w:val="0"/>
  </w:num>
  <w:num w:numId="5" w16cid:durableId="2093088912">
    <w:abstractNumId w:val="1"/>
  </w:num>
  <w:num w:numId="6" w16cid:durableId="557201846">
    <w:abstractNumId w:val="2"/>
  </w:num>
  <w:num w:numId="7" w16cid:durableId="323626667">
    <w:abstractNumId w:val="13"/>
  </w:num>
  <w:num w:numId="8" w16cid:durableId="640308893">
    <w:abstractNumId w:val="23"/>
  </w:num>
  <w:num w:numId="9" w16cid:durableId="850490915">
    <w:abstractNumId w:val="12"/>
  </w:num>
  <w:num w:numId="10" w16cid:durableId="1296260008">
    <w:abstractNumId w:val="24"/>
  </w:num>
  <w:num w:numId="11" w16cid:durableId="22369030">
    <w:abstractNumId w:val="5"/>
  </w:num>
  <w:num w:numId="12" w16cid:durableId="1982033245">
    <w:abstractNumId w:val="6"/>
  </w:num>
  <w:num w:numId="13" w16cid:durableId="1459105460">
    <w:abstractNumId w:val="8"/>
  </w:num>
  <w:num w:numId="14" w16cid:durableId="51928518">
    <w:abstractNumId w:val="9"/>
  </w:num>
  <w:num w:numId="15" w16cid:durableId="336420216">
    <w:abstractNumId w:val="22"/>
  </w:num>
  <w:num w:numId="16" w16cid:durableId="1710954444">
    <w:abstractNumId w:val="4"/>
  </w:num>
  <w:num w:numId="17" w16cid:durableId="788553935">
    <w:abstractNumId w:val="16"/>
  </w:num>
  <w:num w:numId="18" w16cid:durableId="304824206">
    <w:abstractNumId w:val="3"/>
  </w:num>
  <w:num w:numId="19" w16cid:durableId="1293563208">
    <w:abstractNumId w:val="19"/>
  </w:num>
  <w:num w:numId="20" w16cid:durableId="833836567">
    <w:abstractNumId w:val="10"/>
  </w:num>
  <w:num w:numId="21" w16cid:durableId="1052117026">
    <w:abstractNumId w:val="11"/>
  </w:num>
  <w:num w:numId="22" w16cid:durableId="1830972904">
    <w:abstractNumId w:val="15"/>
  </w:num>
  <w:num w:numId="23" w16cid:durableId="49885012">
    <w:abstractNumId w:val="7"/>
  </w:num>
  <w:num w:numId="24" w16cid:durableId="1956062698">
    <w:abstractNumId w:val="21"/>
  </w:num>
  <w:num w:numId="25" w16cid:durableId="1383092973">
    <w:abstractNumId w:val="25"/>
  </w:num>
  <w:num w:numId="26" w16cid:durableId="814757639">
    <w:abstractNumId w:val="18"/>
  </w:num>
  <w:num w:numId="27" w16cid:durableId="6003787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3194"/>
    <w:rsid w:val="0003587A"/>
    <w:rsid w:val="00061D33"/>
    <w:rsid w:val="000641C9"/>
    <w:rsid w:val="00064643"/>
    <w:rsid w:val="00064C05"/>
    <w:rsid w:val="00075797"/>
    <w:rsid w:val="00083EF1"/>
    <w:rsid w:val="00087747"/>
    <w:rsid w:val="00090167"/>
    <w:rsid w:val="000934D5"/>
    <w:rsid w:val="000940BF"/>
    <w:rsid w:val="000964DE"/>
    <w:rsid w:val="000A1FDA"/>
    <w:rsid w:val="000A3C87"/>
    <w:rsid w:val="000A42B2"/>
    <w:rsid w:val="000B63E2"/>
    <w:rsid w:val="000B6548"/>
    <w:rsid w:val="000C0064"/>
    <w:rsid w:val="000D2842"/>
    <w:rsid w:val="000D671A"/>
    <w:rsid w:val="000D6FB2"/>
    <w:rsid w:val="000E50AF"/>
    <w:rsid w:val="000F24EF"/>
    <w:rsid w:val="001002A6"/>
    <w:rsid w:val="001022A7"/>
    <w:rsid w:val="00103EC5"/>
    <w:rsid w:val="001052F4"/>
    <w:rsid w:val="001075B1"/>
    <w:rsid w:val="0011451E"/>
    <w:rsid w:val="00116C6E"/>
    <w:rsid w:val="0012127B"/>
    <w:rsid w:val="00125CA6"/>
    <w:rsid w:val="00137BA5"/>
    <w:rsid w:val="0015394F"/>
    <w:rsid w:val="00156FC9"/>
    <w:rsid w:val="00162A5A"/>
    <w:rsid w:val="001647AB"/>
    <w:rsid w:val="00170E4C"/>
    <w:rsid w:val="00172867"/>
    <w:rsid w:val="00175B6D"/>
    <w:rsid w:val="00186390"/>
    <w:rsid w:val="001901ED"/>
    <w:rsid w:val="0019483A"/>
    <w:rsid w:val="001A46BF"/>
    <w:rsid w:val="001A481B"/>
    <w:rsid w:val="001A60A2"/>
    <w:rsid w:val="001B0186"/>
    <w:rsid w:val="001B62CA"/>
    <w:rsid w:val="001D4DCD"/>
    <w:rsid w:val="001D770F"/>
    <w:rsid w:val="001F4175"/>
    <w:rsid w:val="002039FC"/>
    <w:rsid w:val="00223A4D"/>
    <w:rsid w:val="00232CB5"/>
    <w:rsid w:val="00234A7E"/>
    <w:rsid w:val="0024373D"/>
    <w:rsid w:val="00245BAC"/>
    <w:rsid w:val="002508C2"/>
    <w:rsid w:val="0025246D"/>
    <w:rsid w:val="00260E2B"/>
    <w:rsid w:val="00267252"/>
    <w:rsid w:val="00282018"/>
    <w:rsid w:val="00282DB0"/>
    <w:rsid w:val="002A03E6"/>
    <w:rsid w:val="002A4670"/>
    <w:rsid w:val="002B2091"/>
    <w:rsid w:val="002C55B3"/>
    <w:rsid w:val="002C5F8B"/>
    <w:rsid w:val="002C6972"/>
    <w:rsid w:val="002C6EC3"/>
    <w:rsid w:val="002D2B32"/>
    <w:rsid w:val="002D4516"/>
    <w:rsid w:val="002D4BE1"/>
    <w:rsid w:val="002D7E29"/>
    <w:rsid w:val="002E6003"/>
    <w:rsid w:val="002F46AD"/>
    <w:rsid w:val="003028E6"/>
    <w:rsid w:val="003101F0"/>
    <w:rsid w:val="00314B7A"/>
    <w:rsid w:val="00324BC5"/>
    <w:rsid w:val="0032555B"/>
    <w:rsid w:val="00340BAB"/>
    <w:rsid w:val="003418E0"/>
    <w:rsid w:val="00342C26"/>
    <w:rsid w:val="00342CE1"/>
    <w:rsid w:val="00347F8D"/>
    <w:rsid w:val="00356182"/>
    <w:rsid w:val="00372F7B"/>
    <w:rsid w:val="003733E5"/>
    <w:rsid w:val="003814C6"/>
    <w:rsid w:val="00390EA6"/>
    <w:rsid w:val="003A663C"/>
    <w:rsid w:val="003B7DB7"/>
    <w:rsid w:val="003D226E"/>
    <w:rsid w:val="003E27C3"/>
    <w:rsid w:val="003F3E3F"/>
    <w:rsid w:val="003F728C"/>
    <w:rsid w:val="004067B8"/>
    <w:rsid w:val="004154BE"/>
    <w:rsid w:val="00416A21"/>
    <w:rsid w:val="0042013D"/>
    <w:rsid w:val="00420367"/>
    <w:rsid w:val="00420C68"/>
    <w:rsid w:val="00422F83"/>
    <w:rsid w:val="00425CDC"/>
    <w:rsid w:val="00426B30"/>
    <w:rsid w:val="00426D7E"/>
    <w:rsid w:val="0043430C"/>
    <w:rsid w:val="00435E6D"/>
    <w:rsid w:val="00440E6C"/>
    <w:rsid w:val="00443668"/>
    <w:rsid w:val="00444236"/>
    <w:rsid w:val="004546B4"/>
    <w:rsid w:val="00454BA0"/>
    <w:rsid w:val="00456B0D"/>
    <w:rsid w:val="00463894"/>
    <w:rsid w:val="00467CC9"/>
    <w:rsid w:val="00476AF8"/>
    <w:rsid w:val="00484FD7"/>
    <w:rsid w:val="004929FB"/>
    <w:rsid w:val="00493C2C"/>
    <w:rsid w:val="00495C97"/>
    <w:rsid w:val="004A54BA"/>
    <w:rsid w:val="004B6A5E"/>
    <w:rsid w:val="004C01C1"/>
    <w:rsid w:val="004D40EB"/>
    <w:rsid w:val="0050256C"/>
    <w:rsid w:val="00506802"/>
    <w:rsid w:val="00507EA7"/>
    <w:rsid w:val="00526089"/>
    <w:rsid w:val="00527A28"/>
    <w:rsid w:val="00527DCA"/>
    <w:rsid w:val="00533D2C"/>
    <w:rsid w:val="00541272"/>
    <w:rsid w:val="00542C4C"/>
    <w:rsid w:val="005600C1"/>
    <w:rsid w:val="0056628D"/>
    <w:rsid w:val="005716D4"/>
    <w:rsid w:val="00571B60"/>
    <w:rsid w:val="00572876"/>
    <w:rsid w:val="005833F2"/>
    <w:rsid w:val="00585A4D"/>
    <w:rsid w:val="005874D6"/>
    <w:rsid w:val="005937C2"/>
    <w:rsid w:val="0059768A"/>
    <w:rsid w:val="005A4F59"/>
    <w:rsid w:val="005A67F0"/>
    <w:rsid w:val="005D5168"/>
    <w:rsid w:val="005D6329"/>
    <w:rsid w:val="005E0316"/>
    <w:rsid w:val="005E57F6"/>
    <w:rsid w:val="005F50E7"/>
    <w:rsid w:val="006034A1"/>
    <w:rsid w:val="006035AA"/>
    <w:rsid w:val="006058D8"/>
    <w:rsid w:val="00607970"/>
    <w:rsid w:val="00610200"/>
    <w:rsid w:val="00623699"/>
    <w:rsid w:val="00623AD4"/>
    <w:rsid w:val="00632D5A"/>
    <w:rsid w:val="00635515"/>
    <w:rsid w:val="00636653"/>
    <w:rsid w:val="006546FD"/>
    <w:rsid w:val="00665BF3"/>
    <w:rsid w:val="00671288"/>
    <w:rsid w:val="006732D6"/>
    <w:rsid w:val="00680067"/>
    <w:rsid w:val="00693E09"/>
    <w:rsid w:val="006A2DE9"/>
    <w:rsid w:val="006A5595"/>
    <w:rsid w:val="006A7230"/>
    <w:rsid w:val="006B0B20"/>
    <w:rsid w:val="006B4E32"/>
    <w:rsid w:val="006B72C7"/>
    <w:rsid w:val="006B7F78"/>
    <w:rsid w:val="006C0DF9"/>
    <w:rsid w:val="006C2252"/>
    <w:rsid w:val="006D2639"/>
    <w:rsid w:val="006D697E"/>
    <w:rsid w:val="006D7F7F"/>
    <w:rsid w:val="006E23C0"/>
    <w:rsid w:val="006E2C9C"/>
    <w:rsid w:val="006E40EF"/>
    <w:rsid w:val="006F0039"/>
    <w:rsid w:val="006F6B3E"/>
    <w:rsid w:val="00711450"/>
    <w:rsid w:val="00711CEF"/>
    <w:rsid w:val="00720320"/>
    <w:rsid w:val="007220A5"/>
    <w:rsid w:val="00723643"/>
    <w:rsid w:val="00725D3C"/>
    <w:rsid w:val="00733DA1"/>
    <w:rsid w:val="00737822"/>
    <w:rsid w:val="00740D5D"/>
    <w:rsid w:val="0074111D"/>
    <w:rsid w:val="007448B7"/>
    <w:rsid w:val="00750C20"/>
    <w:rsid w:val="00750F20"/>
    <w:rsid w:val="00751CC6"/>
    <w:rsid w:val="00753D4A"/>
    <w:rsid w:val="00756912"/>
    <w:rsid w:val="00761609"/>
    <w:rsid w:val="00763DCE"/>
    <w:rsid w:val="0076798F"/>
    <w:rsid w:val="00776C46"/>
    <w:rsid w:val="00781033"/>
    <w:rsid w:val="0078260B"/>
    <w:rsid w:val="007829E9"/>
    <w:rsid w:val="007838D1"/>
    <w:rsid w:val="00785254"/>
    <w:rsid w:val="00785853"/>
    <w:rsid w:val="007966F0"/>
    <w:rsid w:val="00797BFC"/>
    <w:rsid w:val="007A720F"/>
    <w:rsid w:val="007C6A3C"/>
    <w:rsid w:val="007D2E3C"/>
    <w:rsid w:val="007D4BEE"/>
    <w:rsid w:val="007D4E1B"/>
    <w:rsid w:val="007D5BE9"/>
    <w:rsid w:val="008050E4"/>
    <w:rsid w:val="0082257D"/>
    <w:rsid w:val="0082594C"/>
    <w:rsid w:val="00834564"/>
    <w:rsid w:val="008376D1"/>
    <w:rsid w:val="00851EAE"/>
    <w:rsid w:val="00851F7F"/>
    <w:rsid w:val="00853438"/>
    <w:rsid w:val="00862D60"/>
    <w:rsid w:val="008636E4"/>
    <w:rsid w:val="00866846"/>
    <w:rsid w:val="00875DA9"/>
    <w:rsid w:val="0088267B"/>
    <w:rsid w:val="00887C19"/>
    <w:rsid w:val="00895E38"/>
    <w:rsid w:val="008A6639"/>
    <w:rsid w:val="008A75FE"/>
    <w:rsid w:val="008A782B"/>
    <w:rsid w:val="008B0FC0"/>
    <w:rsid w:val="008C429A"/>
    <w:rsid w:val="008E1F3D"/>
    <w:rsid w:val="008F06E3"/>
    <w:rsid w:val="008F1DA1"/>
    <w:rsid w:val="009053D7"/>
    <w:rsid w:val="0091331D"/>
    <w:rsid w:val="009144EA"/>
    <w:rsid w:val="0093223C"/>
    <w:rsid w:val="00941A87"/>
    <w:rsid w:val="009501C2"/>
    <w:rsid w:val="0095510E"/>
    <w:rsid w:val="00962AED"/>
    <w:rsid w:val="009668B9"/>
    <w:rsid w:val="00976577"/>
    <w:rsid w:val="00996356"/>
    <w:rsid w:val="00997D9A"/>
    <w:rsid w:val="009A70B2"/>
    <w:rsid w:val="009B5257"/>
    <w:rsid w:val="009D7C49"/>
    <w:rsid w:val="009E7297"/>
    <w:rsid w:val="009F242E"/>
    <w:rsid w:val="00A0257D"/>
    <w:rsid w:val="00A12EDC"/>
    <w:rsid w:val="00A259F0"/>
    <w:rsid w:val="00A25FC6"/>
    <w:rsid w:val="00A26D0D"/>
    <w:rsid w:val="00A334D3"/>
    <w:rsid w:val="00A33BDE"/>
    <w:rsid w:val="00A34885"/>
    <w:rsid w:val="00A36857"/>
    <w:rsid w:val="00A43BC1"/>
    <w:rsid w:val="00A65B02"/>
    <w:rsid w:val="00A70017"/>
    <w:rsid w:val="00A72F28"/>
    <w:rsid w:val="00A72FAF"/>
    <w:rsid w:val="00A74225"/>
    <w:rsid w:val="00A834DE"/>
    <w:rsid w:val="00A936D5"/>
    <w:rsid w:val="00A94D58"/>
    <w:rsid w:val="00AA1EB0"/>
    <w:rsid w:val="00AA2DA3"/>
    <w:rsid w:val="00AA5A9C"/>
    <w:rsid w:val="00AB016A"/>
    <w:rsid w:val="00AB2A5A"/>
    <w:rsid w:val="00AD28F8"/>
    <w:rsid w:val="00AE36E4"/>
    <w:rsid w:val="00AE4ED3"/>
    <w:rsid w:val="00B0230B"/>
    <w:rsid w:val="00B06DF7"/>
    <w:rsid w:val="00B157A7"/>
    <w:rsid w:val="00B17D95"/>
    <w:rsid w:val="00B23509"/>
    <w:rsid w:val="00B359DB"/>
    <w:rsid w:val="00B3632B"/>
    <w:rsid w:val="00B409D8"/>
    <w:rsid w:val="00B5178D"/>
    <w:rsid w:val="00B572C2"/>
    <w:rsid w:val="00B610E8"/>
    <w:rsid w:val="00B67F1F"/>
    <w:rsid w:val="00B701D7"/>
    <w:rsid w:val="00B74EE9"/>
    <w:rsid w:val="00B83A7A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12574"/>
    <w:rsid w:val="00C24695"/>
    <w:rsid w:val="00C25387"/>
    <w:rsid w:val="00C42277"/>
    <w:rsid w:val="00C46767"/>
    <w:rsid w:val="00C54BE3"/>
    <w:rsid w:val="00C57F80"/>
    <w:rsid w:val="00C61500"/>
    <w:rsid w:val="00C63533"/>
    <w:rsid w:val="00C64F13"/>
    <w:rsid w:val="00C736AA"/>
    <w:rsid w:val="00C768ED"/>
    <w:rsid w:val="00C77DED"/>
    <w:rsid w:val="00C82A8F"/>
    <w:rsid w:val="00C916C2"/>
    <w:rsid w:val="00C95ED2"/>
    <w:rsid w:val="00CB0F3E"/>
    <w:rsid w:val="00CB1D63"/>
    <w:rsid w:val="00CC7F56"/>
    <w:rsid w:val="00CD0919"/>
    <w:rsid w:val="00CD1B12"/>
    <w:rsid w:val="00CD55DC"/>
    <w:rsid w:val="00CD59D0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1261"/>
    <w:rsid w:val="00D470E4"/>
    <w:rsid w:val="00D50DCE"/>
    <w:rsid w:val="00D52142"/>
    <w:rsid w:val="00D5280E"/>
    <w:rsid w:val="00D61F14"/>
    <w:rsid w:val="00D717A0"/>
    <w:rsid w:val="00D80D6B"/>
    <w:rsid w:val="00D84D1C"/>
    <w:rsid w:val="00D85D41"/>
    <w:rsid w:val="00D90950"/>
    <w:rsid w:val="00DA69DF"/>
    <w:rsid w:val="00DA7E67"/>
    <w:rsid w:val="00DB1FD0"/>
    <w:rsid w:val="00DB33F8"/>
    <w:rsid w:val="00DB7FF7"/>
    <w:rsid w:val="00DD1AF6"/>
    <w:rsid w:val="00DD38E2"/>
    <w:rsid w:val="00DE328B"/>
    <w:rsid w:val="00DE32EE"/>
    <w:rsid w:val="00E00140"/>
    <w:rsid w:val="00E0294F"/>
    <w:rsid w:val="00E13110"/>
    <w:rsid w:val="00E24DF1"/>
    <w:rsid w:val="00E316CE"/>
    <w:rsid w:val="00E40B9A"/>
    <w:rsid w:val="00E431ED"/>
    <w:rsid w:val="00E55D90"/>
    <w:rsid w:val="00E60A85"/>
    <w:rsid w:val="00E64FF5"/>
    <w:rsid w:val="00E679A9"/>
    <w:rsid w:val="00E86D33"/>
    <w:rsid w:val="00E907EC"/>
    <w:rsid w:val="00EA5421"/>
    <w:rsid w:val="00EB34FC"/>
    <w:rsid w:val="00EB5816"/>
    <w:rsid w:val="00ED0EA9"/>
    <w:rsid w:val="00ED7A71"/>
    <w:rsid w:val="00EF77DF"/>
    <w:rsid w:val="00F044AF"/>
    <w:rsid w:val="00F0737B"/>
    <w:rsid w:val="00F11BEF"/>
    <w:rsid w:val="00F12CB5"/>
    <w:rsid w:val="00F165E1"/>
    <w:rsid w:val="00F23AD2"/>
    <w:rsid w:val="00F258E7"/>
    <w:rsid w:val="00F3159F"/>
    <w:rsid w:val="00F31B84"/>
    <w:rsid w:val="00F446AE"/>
    <w:rsid w:val="00F44F5F"/>
    <w:rsid w:val="00F51CF6"/>
    <w:rsid w:val="00F57BA5"/>
    <w:rsid w:val="00F631EC"/>
    <w:rsid w:val="00F64C22"/>
    <w:rsid w:val="00F64FA7"/>
    <w:rsid w:val="00F65563"/>
    <w:rsid w:val="00F74D19"/>
    <w:rsid w:val="00F80053"/>
    <w:rsid w:val="00F90939"/>
    <w:rsid w:val="00FA02C7"/>
    <w:rsid w:val="00FA0808"/>
    <w:rsid w:val="00FA4186"/>
    <w:rsid w:val="00FA6103"/>
    <w:rsid w:val="00FC0531"/>
    <w:rsid w:val="00FC13F0"/>
    <w:rsid w:val="00FC28AF"/>
    <w:rsid w:val="00FD0FB7"/>
    <w:rsid w:val="00FE0496"/>
    <w:rsid w:val="00FE79A2"/>
    <w:rsid w:val="00FF3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DE32EE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DE32E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E32E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E32E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E32E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E32E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8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515</Words>
  <Characters>3248</Characters>
  <Application>Microsoft Office Word</Application>
  <DocSecurity>0</DocSecurity>
  <Lines>27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Phillip Kausch</cp:lastModifiedBy>
  <cp:revision>76</cp:revision>
  <cp:lastPrinted>2024-02-13T15:37:00Z</cp:lastPrinted>
  <dcterms:created xsi:type="dcterms:W3CDTF">2024-02-13T15:37:00Z</dcterms:created>
  <dcterms:modified xsi:type="dcterms:W3CDTF">2024-06-14T01:58:00Z</dcterms:modified>
</cp:coreProperties>
</file>