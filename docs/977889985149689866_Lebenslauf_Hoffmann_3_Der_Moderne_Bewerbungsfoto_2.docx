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ink/ink2.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ellenraster"/>
        <w:tblW w:w="10206"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552"/>
        <w:gridCol w:w="3402"/>
        <w:gridCol w:w="136"/>
        <w:gridCol w:w="289"/>
        <w:gridCol w:w="142"/>
        <w:gridCol w:w="142"/>
        <w:gridCol w:w="283"/>
        <w:gridCol w:w="142"/>
        <w:gridCol w:w="425"/>
        <w:gridCol w:w="425"/>
        <w:gridCol w:w="142"/>
        <w:gridCol w:w="284"/>
        <w:gridCol w:w="1842"/>
      </w:tblGrid>
      <w:tr w:rsidR="00E55D90" w:rsidRPr="00F7019D" w14:paraId="487AC9CE" w14:textId="77777777" w:rsidTr="006E50FA">
        <w:trPr>
          <w:trHeight w:val="454"/>
        </w:trPr>
        <w:tc>
          <w:tcPr>
            <w:tcW w:w="10206" w:type="dxa"/>
            <w:gridSpan w:val="13"/>
            <w:tcBorders>
              <w:bottom w:val="single" w:sz="4" w:space="0" w:color="auto"/>
            </w:tcBorders>
            <w:vAlign w:val="bottom"/>
          </w:tcPr>
          <w:p w14:paraId="135895E2" w14:textId="002E96DA" w:rsidR="00E55D90" w:rsidRPr="007E0D60" w:rsidRDefault="00BE0B77" w:rsidP="003254D8">
            <w:pPr>
              <w:jc w:val="center"/>
              <w:rPr>
                <w:rFonts w:ascii="Optima" w:hAnsi="Optima" w:cs="Times New Roman (Body CS)"/>
                <w:b/>
                <w:sz w:val="36"/>
                <w:szCs w:val="36"/>
              </w:rPr>
            </w:pPr>
            <w:r>
              <w:rPr>
                <w:rFonts w:ascii="Optima" w:hAnsi="Optima" w:cs="Times New Roman (Body CS)"/>
                <w:b/>
                <w:noProof/>
                <w:sz w:val="36"/>
                <w:szCs w:val="36"/>
              </w:rPr>
              <w:drawing>
                <wp:anchor distT="0" distB="0" distL="114300" distR="114300" simplePos="0" relativeHeight="251659265" behindDoc="0" locked="0" layoutInCell="1" allowOverlap="1" wp14:anchorId="13B203F1" wp14:editId="212A7850">
                  <wp:simplePos x="0" y="0"/>
                  <wp:positionH relativeFrom="column">
                    <wp:posOffset>5820410</wp:posOffset>
                  </wp:positionH>
                  <wp:positionV relativeFrom="paragraph">
                    <wp:posOffset>-320675</wp:posOffset>
                  </wp:positionV>
                  <wp:extent cx="681355" cy="1064895"/>
                  <wp:effectExtent l="0" t="0" r="4445" b="1905"/>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1355" cy="1064895"/>
                          </a:xfrm>
                          <a:prstGeom prst="rect">
                            <a:avLst/>
                          </a:prstGeom>
                          <a:noFill/>
                        </pic:spPr>
                      </pic:pic>
                    </a:graphicData>
                  </a:graphic>
                  <wp14:sizeRelH relativeFrom="margin">
                    <wp14:pctWidth>0</wp14:pctWidth>
                  </wp14:sizeRelH>
                  <wp14:sizeRelV relativeFrom="margin">
                    <wp14:pctHeight>0</wp14:pctHeight>
                  </wp14:sizeRelV>
                </wp:anchor>
              </w:drawing>
            </w:r>
            <w:r w:rsidR="00EC1D44" w:rsidRPr="007E0D60">
              <w:rPr>
                <w:rFonts w:ascii="Optima" w:hAnsi="Optima" w:cs="Times New Roman (Body CS)"/>
                <w:b/>
                <w:sz w:val="36"/>
                <w:szCs w:val="36"/>
              </w:rPr>
              <w:t>Topiltzin</w:t>
            </w:r>
            <w:r w:rsidR="00B24ED5" w:rsidRPr="007E0D60">
              <w:rPr>
                <w:rFonts w:ascii="Optima" w:hAnsi="Optima" w:cs="Times New Roman (Body CS)"/>
                <w:b/>
                <w:sz w:val="36"/>
                <w:szCs w:val="36"/>
              </w:rPr>
              <w:t xml:space="preserve"> Hoffmann</w:t>
            </w:r>
          </w:p>
        </w:tc>
      </w:tr>
      <w:tr w:rsidR="00E55D90" w:rsidRPr="00F7019D" w14:paraId="034602FF" w14:textId="77777777" w:rsidTr="006A5100">
        <w:trPr>
          <w:trHeight w:val="283"/>
        </w:trPr>
        <w:tc>
          <w:tcPr>
            <w:tcW w:w="10206" w:type="dxa"/>
            <w:gridSpan w:val="13"/>
            <w:tcBorders>
              <w:top w:val="single" w:sz="4" w:space="0" w:color="auto"/>
            </w:tcBorders>
            <w:vAlign w:val="bottom"/>
          </w:tcPr>
          <w:p w14:paraId="45E1D21A" w14:textId="70336ECD" w:rsidR="00E55D90" w:rsidRPr="00F7019D" w:rsidRDefault="00B24ED5" w:rsidP="003254D8">
            <w:pPr>
              <w:jc w:val="center"/>
              <w:rPr>
                <w:rFonts w:ascii="Optima" w:hAnsi="Optima" w:cs="Times New Roman (Body CS)"/>
                <w:bCs/>
                <w:sz w:val="18"/>
                <w:szCs w:val="18"/>
              </w:rPr>
            </w:pPr>
            <w:r w:rsidRPr="00F7019D">
              <w:rPr>
                <w:rFonts w:ascii="Optima" w:hAnsi="Optima" w:cs="Times New Roman (Body CS)"/>
                <w:bCs/>
                <w:sz w:val="18"/>
                <w:szCs w:val="18"/>
              </w:rPr>
              <w:t>Roßmarkt</w:t>
            </w:r>
            <w:r w:rsidR="00E55D90" w:rsidRPr="00F7019D">
              <w:rPr>
                <w:rFonts w:ascii="Optima" w:hAnsi="Optima" w:cs="Times New Roman (Body CS)"/>
                <w:bCs/>
                <w:sz w:val="18"/>
                <w:szCs w:val="18"/>
              </w:rPr>
              <w:t xml:space="preserve"> </w:t>
            </w:r>
            <w:r w:rsidRPr="00F7019D">
              <w:rPr>
                <w:rFonts w:ascii="Optima" w:hAnsi="Optima" w:cs="Times New Roman (Body CS)"/>
                <w:bCs/>
                <w:sz w:val="18"/>
                <w:szCs w:val="18"/>
              </w:rPr>
              <w:t>6</w:t>
            </w:r>
            <w:r w:rsidR="007323B7">
              <w:rPr>
                <w:rFonts w:ascii="Optima" w:hAnsi="Optima" w:cs="Times New Roman (Body CS)"/>
                <w:bCs/>
                <w:sz w:val="18"/>
                <w:szCs w:val="18"/>
              </w:rPr>
              <w:t xml:space="preserve">, </w:t>
            </w:r>
            <w:r w:rsidR="007323B7" w:rsidRPr="00F7019D">
              <w:rPr>
                <w:rFonts w:ascii="Optima" w:hAnsi="Optima" w:cs="Times New Roman (Body CS)"/>
                <w:bCs/>
                <w:sz w:val="18"/>
                <w:szCs w:val="18"/>
              </w:rPr>
              <w:t>63739</w:t>
            </w:r>
            <w:r w:rsidR="007323B7">
              <w:rPr>
                <w:rFonts w:ascii="Optima" w:hAnsi="Optima" w:cs="Times New Roman (Body CS)"/>
                <w:bCs/>
                <w:sz w:val="18"/>
                <w:szCs w:val="18"/>
              </w:rPr>
              <w:t xml:space="preserve"> </w:t>
            </w:r>
            <w:r w:rsidRPr="00F7019D">
              <w:rPr>
                <w:rFonts w:ascii="Optima" w:hAnsi="Optima" w:cs="Times New Roman (Body CS)"/>
                <w:bCs/>
                <w:sz w:val="18"/>
                <w:szCs w:val="18"/>
              </w:rPr>
              <w:t>Aschaffenburg</w:t>
            </w:r>
            <w:r w:rsidR="00E55D90" w:rsidRPr="00F7019D">
              <w:rPr>
                <w:rFonts w:ascii="Optima" w:hAnsi="Optima" w:cs="Times New Roman (Body CS)"/>
                <w:bCs/>
                <w:sz w:val="18"/>
                <w:szCs w:val="18"/>
              </w:rPr>
              <w:t xml:space="preserve"> • </w:t>
            </w:r>
            <w:r w:rsidR="006713FE" w:rsidRPr="00F7019D">
              <w:rPr>
                <w:rFonts w:ascii="Optima" w:hAnsi="Optima" w:cs="Times New Roman (Body CS)"/>
                <w:bCs/>
                <w:sz w:val="18"/>
                <w:szCs w:val="18"/>
              </w:rPr>
              <w:t>topiltzin</w:t>
            </w:r>
            <w:r w:rsidR="00E55D90" w:rsidRPr="00F7019D">
              <w:rPr>
                <w:rFonts w:ascii="Optima" w:hAnsi="Optima" w:cs="Times New Roman (Body CS)"/>
                <w:bCs/>
                <w:sz w:val="18"/>
                <w:szCs w:val="18"/>
              </w:rPr>
              <w:t>@gmx.</w:t>
            </w:r>
            <w:r w:rsidR="006713FE" w:rsidRPr="00F7019D">
              <w:rPr>
                <w:rFonts w:ascii="Optima" w:hAnsi="Optima" w:cs="Times New Roman (Body CS)"/>
                <w:bCs/>
                <w:sz w:val="18"/>
                <w:szCs w:val="18"/>
              </w:rPr>
              <w:t>de</w:t>
            </w:r>
            <w:r w:rsidR="00E55D90" w:rsidRPr="00F7019D">
              <w:rPr>
                <w:rFonts w:ascii="Optima" w:hAnsi="Optima" w:cs="Times New Roman (Body CS)"/>
                <w:bCs/>
                <w:sz w:val="18"/>
                <w:szCs w:val="18"/>
              </w:rPr>
              <w:t xml:space="preserve"> • +49(0)</w:t>
            </w:r>
            <w:r w:rsidR="006713FE" w:rsidRPr="00F7019D">
              <w:rPr>
                <w:rFonts w:ascii="Optima" w:hAnsi="Optima" w:cs="Times New Roman (Body CS)"/>
                <w:bCs/>
                <w:sz w:val="18"/>
                <w:szCs w:val="18"/>
              </w:rPr>
              <w:t>179 5150863</w:t>
            </w:r>
          </w:p>
        </w:tc>
      </w:tr>
      <w:tr w:rsidR="002508C2" w:rsidRPr="00F7019D" w14:paraId="0FCADE56" w14:textId="77777777" w:rsidTr="006A5100">
        <w:trPr>
          <w:trHeight w:val="454"/>
        </w:trPr>
        <w:tc>
          <w:tcPr>
            <w:tcW w:w="10206" w:type="dxa"/>
            <w:gridSpan w:val="13"/>
            <w:tcBorders>
              <w:bottom w:val="single" w:sz="4" w:space="0" w:color="auto"/>
            </w:tcBorders>
            <w:vAlign w:val="bottom"/>
          </w:tcPr>
          <w:p w14:paraId="6219B894" w14:textId="45340929" w:rsidR="002508C2" w:rsidRPr="00F7019D" w:rsidRDefault="006E2C9C" w:rsidP="003254D8">
            <w:pPr>
              <w:jc w:val="center"/>
              <w:rPr>
                <w:rFonts w:ascii="Optima" w:hAnsi="Optima" w:cs="Times New Roman (Body CS)"/>
                <w:b/>
                <w:smallCaps/>
                <w:sz w:val="28"/>
              </w:rPr>
            </w:pPr>
            <w:r w:rsidRPr="00F7019D">
              <w:rPr>
                <w:rFonts w:ascii="Optima" w:hAnsi="Optima" w:cs="Times New Roman (Body CS)"/>
                <w:b/>
                <w:smallCaps/>
                <w:sz w:val="28"/>
                <w:szCs w:val="32"/>
              </w:rPr>
              <w:t>Schule &amp; Studium</w:t>
            </w:r>
          </w:p>
        </w:tc>
      </w:tr>
      <w:tr w:rsidR="00D1492F" w:rsidRPr="00F7019D" w14:paraId="7D1DEBF7" w14:textId="77777777" w:rsidTr="00733650">
        <w:trPr>
          <w:trHeight w:val="283"/>
        </w:trPr>
        <w:tc>
          <w:tcPr>
            <w:tcW w:w="8364" w:type="dxa"/>
            <w:gridSpan w:val="12"/>
            <w:tcBorders>
              <w:top w:val="single" w:sz="4" w:space="0" w:color="auto"/>
            </w:tcBorders>
            <w:vAlign w:val="bottom"/>
          </w:tcPr>
          <w:p w14:paraId="0C2B846F" w14:textId="342E8E16" w:rsidR="00D1492F" w:rsidRPr="00F7019D" w:rsidRDefault="00B17D95" w:rsidP="003254D8">
            <w:pPr>
              <w:rPr>
                <w:rFonts w:ascii="Optima" w:hAnsi="Optima"/>
                <w:b/>
                <w:smallCaps/>
              </w:rPr>
            </w:pPr>
            <w:r w:rsidRPr="00F7019D">
              <w:rPr>
                <w:rFonts w:ascii="Optima" w:hAnsi="Optima"/>
                <w:b/>
                <w:smallCaps/>
              </w:rPr>
              <w:t xml:space="preserve">Johann </w:t>
            </w:r>
            <w:proofErr w:type="gramStart"/>
            <w:r w:rsidRPr="00F7019D">
              <w:rPr>
                <w:rFonts w:ascii="Optima" w:hAnsi="Optima"/>
                <w:b/>
                <w:smallCaps/>
              </w:rPr>
              <w:t>Wolfgang Goethe-Universität</w:t>
            </w:r>
            <w:proofErr w:type="gramEnd"/>
          </w:p>
        </w:tc>
        <w:tc>
          <w:tcPr>
            <w:tcW w:w="1842" w:type="dxa"/>
            <w:tcBorders>
              <w:top w:val="single" w:sz="4" w:space="0" w:color="auto"/>
            </w:tcBorders>
            <w:vAlign w:val="bottom"/>
          </w:tcPr>
          <w:p w14:paraId="7C845E2D" w14:textId="635B36CF" w:rsidR="00D1492F" w:rsidRPr="007817E3" w:rsidRDefault="00B17D95" w:rsidP="00B1761F">
            <w:pPr>
              <w:jc w:val="right"/>
              <w:rPr>
                <w:rFonts w:ascii="Optima" w:hAnsi="Optima"/>
                <w:b/>
                <w:bCs/>
                <w:iCs/>
                <w:smallCaps/>
              </w:rPr>
            </w:pPr>
            <w:r w:rsidRPr="007817E3">
              <w:rPr>
                <w:rFonts w:ascii="Optima" w:hAnsi="Optima"/>
                <w:b/>
                <w:bCs/>
                <w:iCs/>
                <w:smallCaps/>
              </w:rPr>
              <w:t>Frankfurt am Main</w:t>
            </w:r>
          </w:p>
        </w:tc>
      </w:tr>
      <w:tr w:rsidR="00D1492F" w:rsidRPr="00F7019D" w14:paraId="61E5D482" w14:textId="77777777" w:rsidTr="002B7A5D">
        <w:trPr>
          <w:trHeight w:val="193"/>
        </w:trPr>
        <w:tc>
          <w:tcPr>
            <w:tcW w:w="6090" w:type="dxa"/>
            <w:gridSpan w:val="3"/>
            <w:vAlign w:val="bottom"/>
          </w:tcPr>
          <w:p w14:paraId="11CB9A0F" w14:textId="00501B7B" w:rsidR="00D1492F" w:rsidRPr="00F7019D" w:rsidRDefault="00D1492F" w:rsidP="002B7A5D">
            <w:pPr>
              <w:rPr>
                <w:rFonts w:ascii="Optima" w:hAnsi="Optima"/>
                <w:sz w:val="18"/>
              </w:rPr>
            </w:pPr>
            <w:r w:rsidRPr="00F7019D">
              <w:rPr>
                <w:rFonts w:ascii="Optima" w:hAnsi="Optima"/>
                <w:sz w:val="18"/>
              </w:rPr>
              <w:t xml:space="preserve">B.Sc. in </w:t>
            </w:r>
            <w:r w:rsidR="00B17D95" w:rsidRPr="00F7019D">
              <w:rPr>
                <w:rFonts w:ascii="Optima" w:hAnsi="Optima"/>
                <w:sz w:val="18"/>
              </w:rPr>
              <w:t>Wirtschaftswissenschaften (</w:t>
            </w:r>
            <w:r w:rsidR="00E13D59" w:rsidRPr="00F7019D">
              <w:rPr>
                <w:rFonts w:ascii="Optima" w:hAnsi="Optima"/>
                <w:sz w:val="18"/>
              </w:rPr>
              <w:t>geplant</w:t>
            </w:r>
            <w:r w:rsidR="00B17D95" w:rsidRPr="00F7019D">
              <w:rPr>
                <w:rFonts w:ascii="Optima" w:hAnsi="Optima"/>
                <w:sz w:val="18"/>
              </w:rPr>
              <w:t>)</w:t>
            </w:r>
          </w:p>
        </w:tc>
        <w:tc>
          <w:tcPr>
            <w:tcW w:w="4116" w:type="dxa"/>
            <w:gridSpan w:val="10"/>
            <w:vAlign w:val="bottom"/>
          </w:tcPr>
          <w:p w14:paraId="419A9228" w14:textId="4A9814BA" w:rsidR="00D1492F" w:rsidRPr="00F7019D" w:rsidRDefault="00E13D59" w:rsidP="00B1761F">
            <w:pPr>
              <w:jc w:val="right"/>
              <w:rPr>
                <w:rFonts w:ascii="Optima" w:hAnsi="Optima"/>
                <w:sz w:val="18"/>
              </w:rPr>
            </w:pPr>
            <w:r w:rsidRPr="00F7019D">
              <w:rPr>
                <w:rFonts w:ascii="Optima" w:hAnsi="Optima"/>
                <w:sz w:val="18"/>
              </w:rPr>
              <w:t>10</w:t>
            </w:r>
            <w:r w:rsidR="00D1492F" w:rsidRPr="00F7019D">
              <w:rPr>
                <w:rFonts w:ascii="Optima" w:hAnsi="Optima"/>
                <w:sz w:val="18"/>
              </w:rPr>
              <w:t>/</w:t>
            </w:r>
            <w:r w:rsidRPr="00F7019D">
              <w:rPr>
                <w:rFonts w:ascii="Optima" w:hAnsi="Optima"/>
                <w:sz w:val="18"/>
              </w:rPr>
              <w:t>2022</w:t>
            </w:r>
            <w:r w:rsidR="00D1492F" w:rsidRPr="00F7019D">
              <w:rPr>
                <w:rFonts w:ascii="Optima" w:hAnsi="Optima"/>
                <w:sz w:val="18"/>
              </w:rPr>
              <w:t xml:space="preserve"> –</w:t>
            </w:r>
            <w:r w:rsidR="00B17D95" w:rsidRPr="00F7019D">
              <w:rPr>
                <w:rFonts w:ascii="Optima" w:hAnsi="Optima"/>
                <w:sz w:val="18"/>
              </w:rPr>
              <w:t xml:space="preserve"> </w:t>
            </w:r>
            <w:r w:rsidR="00D5280E" w:rsidRPr="00F7019D">
              <w:rPr>
                <w:rFonts w:ascii="Optima" w:hAnsi="Optima"/>
                <w:sz w:val="18"/>
              </w:rPr>
              <w:t>heute</w:t>
            </w:r>
          </w:p>
        </w:tc>
      </w:tr>
      <w:tr w:rsidR="00D5280E" w:rsidRPr="00F7019D" w14:paraId="7EABE9F1" w14:textId="77777777" w:rsidTr="006C2D48">
        <w:trPr>
          <w:trHeight w:val="20"/>
        </w:trPr>
        <w:tc>
          <w:tcPr>
            <w:tcW w:w="10206" w:type="dxa"/>
            <w:gridSpan w:val="13"/>
          </w:tcPr>
          <w:p w14:paraId="7A71E6B0" w14:textId="1EF36A3C" w:rsidR="00426D7E" w:rsidRPr="00F7019D" w:rsidRDefault="00B17D95" w:rsidP="003254D8">
            <w:pPr>
              <w:pStyle w:val="Listenabsatz"/>
              <w:numPr>
                <w:ilvl w:val="0"/>
                <w:numId w:val="2"/>
              </w:numPr>
              <w:rPr>
                <w:rFonts w:ascii="Optima" w:hAnsi="Optima" w:cs="Georgia"/>
                <w:i/>
                <w:iCs/>
                <w:color w:val="000000"/>
                <w:sz w:val="18"/>
              </w:rPr>
            </w:pPr>
            <w:r w:rsidRPr="00F7019D">
              <w:rPr>
                <w:rFonts w:ascii="Optima" w:hAnsi="Optima" w:cs="Georgia"/>
                <w:i/>
                <w:iCs/>
                <w:color w:val="000000"/>
                <w:sz w:val="18"/>
                <w:lang w:val="de-AT"/>
              </w:rPr>
              <w:t xml:space="preserve">Vertiefung: </w:t>
            </w:r>
            <w:r w:rsidR="007209A4" w:rsidRPr="00F7019D">
              <w:rPr>
                <w:rFonts w:ascii="Optima" w:hAnsi="Optima" w:cs="Georgia"/>
                <w:i/>
                <w:iCs/>
                <w:color w:val="000000"/>
                <w:sz w:val="18"/>
                <w:lang w:val="de-AT"/>
              </w:rPr>
              <w:t>Finance and Controlling</w:t>
            </w:r>
          </w:p>
        </w:tc>
      </w:tr>
      <w:tr w:rsidR="00D5280E" w:rsidRPr="00F7019D" w14:paraId="013361E1" w14:textId="77777777" w:rsidTr="006A5100">
        <w:trPr>
          <w:trHeight w:val="283"/>
        </w:trPr>
        <w:tc>
          <w:tcPr>
            <w:tcW w:w="7513" w:type="dxa"/>
            <w:gridSpan w:val="9"/>
            <w:vAlign w:val="bottom"/>
          </w:tcPr>
          <w:p w14:paraId="197620E3" w14:textId="48E1903E" w:rsidR="00D1492F" w:rsidRPr="00F7019D" w:rsidRDefault="008B5B8E" w:rsidP="003254D8">
            <w:pPr>
              <w:rPr>
                <w:rFonts w:ascii="Optima" w:hAnsi="Optima"/>
                <w:b/>
                <w:smallCaps/>
              </w:rPr>
            </w:pPr>
            <w:r w:rsidRPr="00F7019D">
              <w:rPr>
                <w:rFonts w:ascii="Optima" w:hAnsi="Optima"/>
                <w:b/>
                <w:smallCaps/>
              </w:rPr>
              <w:t>T</w:t>
            </w:r>
            <w:r w:rsidR="007323B7">
              <w:rPr>
                <w:rFonts w:ascii="Optima" w:hAnsi="Optima"/>
                <w:b/>
                <w:smallCaps/>
              </w:rPr>
              <w:t>echnische Hochschule</w:t>
            </w:r>
            <w:r w:rsidR="00BF2E5B" w:rsidRPr="00F7019D">
              <w:rPr>
                <w:rFonts w:ascii="Optima" w:hAnsi="Optima"/>
                <w:b/>
                <w:smallCaps/>
              </w:rPr>
              <w:t>-</w:t>
            </w:r>
            <w:r w:rsidRPr="00F7019D">
              <w:rPr>
                <w:rFonts w:ascii="Optima" w:hAnsi="Optima"/>
                <w:b/>
                <w:smallCaps/>
              </w:rPr>
              <w:t xml:space="preserve">Aschaffenburg </w:t>
            </w:r>
          </w:p>
        </w:tc>
        <w:tc>
          <w:tcPr>
            <w:tcW w:w="2693" w:type="dxa"/>
            <w:gridSpan w:val="4"/>
            <w:vAlign w:val="bottom"/>
          </w:tcPr>
          <w:p w14:paraId="63D86F51" w14:textId="0074752C" w:rsidR="00D1492F" w:rsidRPr="007817E3" w:rsidRDefault="003F6F36" w:rsidP="003254D8">
            <w:pPr>
              <w:jc w:val="right"/>
              <w:rPr>
                <w:rFonts w:ascii="Optima" w:hAnsi="Optima"/>
                <w:iCs/>
                <w:sz w:val="23"/>
                <w:szCs w:val="23"/>
              </w:rPr>
            </w:pPr>
            <w:r w:rsidRPr="007817E3">
              <w:rPr>
                <w:rFonts w:ascii="Optima" w:hAnsi="Optima"/>
                <w:b/>
                <w:bCs/>
                <w:iCs/>
                <w:smallCaps/>
              </w:rPr>
              <w:t>Aschaffenburg</w:t>
            </w:r>
          </w:p>
        </w:tc>
      </w:tr>
      <w:tr w:rsidR="00D5280E" w:rsidRPr="00F7019D" w14:paraId="62632213" w14:textId="77777777" w:rsidTr="00604642">
        <w:trPr>
          <w:trHeight w:val="193"/>
        </w:trPr>
        <w:tc>
          <w:tcPr>
            <w:tcW w:w="5954" w:type="dxa"/>
            <w:gridSpan w:val="2"/>
          </w:tcPr>
          <w:p w14:paraId="5F71027E" w14:textId="6659F334" w:rsidR="00D1492F" w:rsidRPr="00F7019D" w:rsidRDefault="008B5B8E" w:rsidP="003254D8">
            <w:pPr>
              <w:rPr>
                <w:rFonts w:ascii="Optima" w:hAnsi="Optima"/>
                <w:sz w:val="18"/>
                <w:lang w:val="de-AT"/>
              </w:rPr>
            </w:pPr>
            <w:r w:rsidRPr="00F7019D">
              <w:rPr>
                <w:rFonts w:ascii="Optima" w:hAnsi="Optima"/>
                <w:sz w:val="18"/>
                <w:lang w:val="de-AT"/>
              </w:rPr>
              <w:t>B.</w:t>
            </w:r>
            <w:r w:rsidR="00516A14" w:rsidRPr="00F7019D">
              <w:rPr>
                <w:rFonts w:ascii="Optima" w:hAnsi="Optima"/>
                <w:sz w:val="18"/>
                <w:lang w:val="de-AT"/>
              </w:rPr>
              <w:t>A</w:t>
            </w:r>
            <w:r w:rsidRPr="00F7019D">
              <w:rPr>
                <w:rFonts w:ascii="Optima" w:hAnsi="Optima"/>
                <w:sz w:val="18"/>
                <w:lang w:val="de-AT"/>
              </w:rPr>
              <w:t>.</w:t>
            </w:r>
            <w:r w:rsidR="0091331D" w:rsidRPr="00F7019D">
              <w:rPr>
                <w:rFonts w:ascii="Optima" w:hAnsi="Optima"/>
                <w:sz w:val="18"/>
                <w:lang w:val="de-AT"/>
              </w:rPr>
              <w:t xml:space="preserve"> </w:t>
            </w:r>
            <w:r w:rsidR="00415723">
              <w:rPr>
                <w:rFonts w:ascii="Optima" w:hAnsi="Optima"/>
                <w:sz w:val="18"/>
                <w:lang w:val="de-AT"/>
              </w:rPr>
              <w:t xml:space="preserve">in </w:t>
            </w:r>
            <w:r w:rsidR="0091331D" w:rsidRPr="00F7019D">
              <w:rPr>
                <w:rFonts w:ascii="Optima" w:hAnsi="Optima"/>
                <w:sz w:val="18"/>
                <w:lang w:val="de-AT"/>
              </w:rPr>
              <w:t>Betriebswirtschaftslehre</w:t>
            </w:r>
          </w:p>
        </w:tc>
        <w:tc>
          <w:tcPr>
            <w:tcW w:w="4252" w:type="dxa"/>
            <w:gridSpan w:val="11"/>
          </w:tcPr>
          <w:p w14:paraId="51FC9814" w14:textId="70AA6C96" w:rsidR="00D1492F" w:rsidRPr="00F7019D" w:rsidRDefault="002C1EF9" w:rsidP="003254D8">
            <w:pPr>
              <w:jc w:val="right"/>
              <w:rPr>
                <w:rFonts w:ascii="Optima" w:hAnsi="Optima"/>
                <w:sz w:val="18"/>
                <w:lang w:val="en-US"/>
              </w:rPr>
            </w:pPr>
            <w:r w:rsidRPr="00F7019D">
              <w:rPr>
                <w:rFonts w:ascii="Optima" w:hAnsi="Optima"/>
                <w:sz w:val="18"/>
              </w:rPr>
              <w:t>10</w:t>
            </w:r>
            <w:r w:rsidR="00426D7E" w:rsidRPr="00F7019D">
              <w:rPr>
                <w:rFonts w:ascii="Optima" w:hAnsi="Optima"/>
                <w:sz w:val="18"/>
              </w:rPr>
              <w:t>/</w:t>
            </w:r>
            <w:r w:rsidR="00516A14" w:rsidRPr="00F7019D">
              <w:rPr>
                <w:rFonts w:ascii="Optima" w:hAnsi="Optima"/>
                <w:sz w:val="18"/>
              </w:rPr>
              <w:t>2021</w:t>
            </w:r>
            <w:r w:rsidR="00426D7E" w:rsidRPr="00F7019D">
              <w:rPr>
                <w:rFonts w:ascii="Optima" w:hAnsi="Optima"/>
                <w:sz w:val="18"/>
              </w:rPr>
              <w:t xml:space="preserve"> –</w:t>
            </w:r>
            <w:r w:rsidR="00516A14" w:rsidRPr="00F7019D">
              <w:rPr>
                <w:rFonts w:ascii="Optima" w:hAnsi="Optima"/>
                <w:sz w:val="18"/>
              </w:rPr>
              <w:t xml:space="preserve"> heute</w:t>
            </w:r>
          </w:p>
        </w:tc>
      </w:tr>
      <w:tr w:rsidR="00D5280E" w:rsidRPr="00F7019D" w14:paraId="4D68BFE7" w14:textId="77777777" w:rsidTr="006C2D48">
        <w:trPr>
          <w:trHeight w:val="20"/>
        </w:trPr>
        <w:tc>
          <w:tcPr>
            <w:tcW w:w="10206" w:type="dxa"/>
            <w:gridSpan w:val="13"/>
          </w:tcPr>
          <w:p w14:paraId="5A1AD320" w14:textId="3D234627" w:rsidR="00426D7E" w:rsidRPr="00F7019D" w:rsidRDefault="001E1FB8" w:rsidP="003254D8">
            <w:pPr>
              <w:pStyle w:val="Listenabsatz"/>
              <w:numPr>
                <w:ilvl w:val="0"/>
                <w:numId w:val="2"/>
              </w:numPr>
              <w:rPr>
                <w:rFonts w:ascii="Optima" w:hAnsi="Optima"/>
                <w:i/>
                <w:iCs/>
                <w:sz w:val="18"/>
                <w:lang w:val="de-AT"/>
              </w:rPr>
            </w:pPr>
            <w:r w:rsidRPr="00F7019D">
              <w:rPr>
                <w:rFonts w:ascii="Optima" w:hAnsi="Optima"/>
                <w:i/>
                <w:iCs/>
                <w:sz w:val="18"/>
                <w:lang w:val="de-AT"/>
              </w:rPr>
              <w:t xml:space="preserve">Relevante Fächer: </w:t>
            </w:r>
            <w:r w:rsidR="002C1EF9" w:rsidRPr="00F7019D">
              <w:rPr>
                <w:rFonts w:ascii="Optima" w:hAnsi="Optima"/>
                <w:i/>
                <w:iCs/>
                <w:sz w:val="18"/>
                <w:lang w:val="de-AT"/>
              </w:rPr>
              <w:t>Geld und Wettbewerb (</w:t>
            </w:r>
            <w:r w:rsidR="00415723">
              <w:rPr>
                <w:rFonts w:ascii="Optima" w:hAnsi="Optima"/>
                <w:i/>
                <w:iCs/>
                <w:sz w:val="18"/>
                <w:lang w:val="de-AT"/>
              </w:rPr>
              <w:t xml:space="preserve">Note: </w:t>
            </w:r>
            <w:r w:rsidR="002C1EF9" w:rsidRPr="00F7019D">
              <w:rPr>
                <w:rFonts w:ascii="Optima" w:hAnsi="Optima"/>
                <w:i/>
                <w:iCs/>
                <w:sz w:val="18"/>
                <w:lang w:val="de-AT"/>
              </w:rPr>
              <w:t>1,0)</w:t>
            </w:r>
            <w:r w:rsidRPr="00F7019D">
              <w:rPr>
                <w:rFonts w:ascii="Optima" w:hAnsi="Optima"/>
                <w:i/>
                <w:iCs/>
                <w:sz w:val="18"/>
                <w:lang w:val="de-AT"/>
              </w:rPr>
              <w:t>, Wirtschaftsspanisch (</w:t>
            </w:r>
            <w:r w:rsidR="00415723">
              <w:rPr>
                <w:rFonts w:ascii="Optima" w:hAnsi="Optima"/>
                <w:i/>
                <w:iCs/>
                <w:sz w:val="18"/>
                <w:lang w:val="de-AT"/>
              </w:rPr>
              <w:t xml:space="preserve">Note: </w:t>
            </w:r>
            <w:r w:rsidRPr="00F7019D">
              <w:rPr>
                <w:rFonts w:ascii="Optima" w:hAnsi="Optima"/>
                <w:i/>
                <w:iCs/>
                <w:sz w:val="18"/>
                <w:lang w:val="de-AT"/>
              </w:rPr>
              <w:t>2,0)</w:t>
            </w:r>
          </w:p>
          <w:p w14:paraId="54BF63E9" w14:textId="377B405F" w:rsidR="0091331D" w:rsidRPr="00F7019D" w:rsidRDefault="00A1093E" w:rsidP="003254D8">
            <w:pPr>
              <w:pStyle w:val="Listenabsatz"/>
              <w:numPr>
                <w:ilvl w:val="0"/>
                <w:numId w:val="2"/>
              </w:numPr>
              <w:rPr>
                <w:rFonts w:ascii="Optima" w:hAnsi="Optima"/>
                <w:i/>
                <w:iCs/>
                <w:sz w:val="18"/>
                <w:lang w:val="de-AT"/>
              </w:rPr>
            </w:pPr>
            <w:r w:rsidRPr="00F7019D">
              <w:rPr>
                <w:rFonts w:ascii="Optima" w:hAnsi="Optima"/>
                <w:i/>
                <w:iCs/>
                <w:sz w:val="18"/>
              </w:rPr>
              <w:t>Tutor (Begleitung und</w:t>
            </w:r>
            <w:r w:rsidR="00CC1513">
              <w:rPr>
                <w:rFonts w:ascii="Optima" w:hAnsi="Optima"/>
                <w:i/>
                <w:iCs/>
                <w:sz w:val="18"/>
              </w:rPr>
              <w:t xml:space="preserve"> Unterstützung der </w:t>
            </w:r>
            <w:r w:rsidRPr="00F7019D">
              <w:rPr>
                <w:rFonts w:ascii="Optima" w:hAnsi="Optima"/>
                <w:i/>
                <w:iCs/>
                <w:sz w:val="18"/>
              </w:rPr>
              <w:t>Studenten)</w:t>
            </w:r>
          </w:p>
        </w:tc>
      </w:tr>
      <w:tr w:rsidR="00D5280E" w:rsidRPr="00F7019D" w14:paraId="12FD139A" w14:textId="77777777" w:rsidTr="006A5100">
        <w:trPr>
          <w:trHeight w:val="283"/>
        </w:trPr>
        <w:tc>
          <w:tcPr>
            <w:tcW w:w="6379" w:type="dxa"/>
            <w:gridSpan w:val="4"/>
            <w:vAlign w:val="bottom"/>
          </w:tcPr>
          <w:p w14:paraId="72847BB3" w14:textId="7EE445B0" w:rsidR="006546FD" w:rsidRPr="00F7019D" w:rsidRDefault="00536452" w:rsidP="003254D8">
            <w:pPr>
              <w:rPr>
                <w:rFonts w:ascii="Optima" w:hAnsi="Optima"/>
                <w:b/>
                <w:smallCaps/>
              </w:rPr>
            </w:pPr>
            <w:r w:rsidRPr="00F7019D">
              <w:rPr>
                <w:rFonts w:ascii="Optima" w:hAnsi="Optima"/>
                <w:b/>
                <w:smallCaps/>
              </w:rPr>
              <w:t xml:space="preserve">Staatliches </w:t>
            </w:r>
            <w:r w:rsidR="003F6F36" w:rsidRPr="00F7019D">
              <w:rPr>
                <w:rFonts w:ascii="Optima" w:hAnsi="Optima"/>
                <w:b/>
                <w:smallCaps/>
              </w:rPr>
              <w:t xml:space="preserve">Gymnasium „Am Lindenberg“ </w:t>
            </w:r>
          </w:p>
        </w:tc>
        <w:tc>
          <w:tcPr>
            <w:tcW w:w="3827" w:type="dxa"/>
            <w:gridSpan w:val="9"/>
            <w:vAlign w:val="bottom"/>
          </w:tcPr>
          <w:p w14:paraId="67B48271" w14:textId="0D7ADA63" w:rsidR="006546FD" w:rsidRPr="007817E3" w:rsidRDefault="003F6F36" w:rsidP="003254D8">
            <w:pPr>
              <w:jc w:val="right"/>
              <w:rPr>
                <w:rFonts w:ascii="Optima" w:hAnsi="Optima" w:cs="Georgia"/>
                <w:iCs/>
                <w:color w:val="000000"/>
                <w:sz w:val="23"/>
                <w:szCs w:val="23"/>
              </w:rPr>
            </w:pPr>
            <w:r w:rsidRPr="007817E3">
              <w:rPr>
                <w:rFonts w:ascii="Optima" w:hAnsi="Optima"/>
                <w:b/>
                <w:bCs/>
                <w:iCs/>
                <w:smallCaps/>
              </w:rPr>
              <w:t>Ilmenau</w:t>
            </w:r>
          </w:p>
        </w:tc>
      </w:tr>
      <w:tr w:rsidR="00D5280E" w:rsidRPr="00F7019D" w14:paraId="2BC35A38" w14:textId="77777777" w:rsidTr="002B7A5D">
        <w:trPr>
          <w:trHeight w:val="193"/>
        </w:trPr>
        <w:tc>
          <w:tcPr>
            <w:tcW w:w="8080" w:type="dxa"/>
            <w:gridSpan w:val="11"/>
            <w:vAlign w:val="bottom"/>
          </w:tcPr>
          <w:p w14:paraId="2B55BC21" w14:textId="21DDCE93" w:rsidR="00212D9C" w:rsidRPr="00F7019D" w:rsidRDefault="00192164" w:rsidP="002B7A5D">
            <w:pPr>
              <w:rPr>
                <w:rFonts w:ascii="Optima" w:hAnsi="Optima"/>
                <w:sz w:val="18"/>
                <w:lang w:val="de-AT"/>
              </w:rPr>
            </w:pPr>
            <w:r w:rsidRPr="00F7019D">
              <w:rPr>
                <w:rFonts w:ascii="Optima" w:hAnsi="Optima"/>
                <w:sz w:val="18"/>
                <w:lang w:val="de-AT"/>
              </w:rPr>
              <w:t>Allgemeine Hochschulreife (Note: 2,3)</w:t>
            </w:r>
          </w:p>
        </w:tc>
        <w:tc>
          <w:tcPr>
            <w:tcW w:w="2126" w:type="dxa"/>
            <w:gridSpan w:val="2"/>
          </w:tcPr>
          <w:p w14:paraId="61A9021F" w14:textId="7780BE67" w:rsidR="006546FD" w:rsidRPr="00F7019D" w:rsidRDefault="006546FD" w:rsidP="003254D8">
            <w:pPr>
              <w:jc w:val="right"/>
              <w:rPr>
                <w:rFonts w:ascii="Optima" w:hAnsi="Optima" w:cs="Georgia"/>
                <w:i/>
                <w:iCs/>
                <w:color w:val="000000"/>
                <w:sz w:val="18"/>
                <w:lang w:val="en-US"/>
              </w:rPr>
            </w:pPr>
            <w:r w:rsidRPr="00F7019D">
              <w:rPr>
                <w:rFonts w:ascii="Optima" w:hAnsi="Optima"/>
                <w:sz w:val="18"/>
              </w:rPr>
              <w:t>0</w:t>
            </w:r>
            <w:r w:rsidR="00F972E1" w:rsidRPr="00F7019D">
              <w:rPr>
                <w:rFonts w:ascii="Optima" w:hAnsi="Optima"/>
                <w:sz w:val="18"/>
              </w:rPr>
              <w:t>9</w:t>
            </w:r>
            <w:r w:rsidRPr="00F7019D">
              <w:rPr>
                <w:rFonts w:ascii="Optima" w:hAnsi="Optima"/>
                <w:sz w:val="18"/>
              </w:rPr>
              <w:t>/201</w:t>
            </w:r>
            <w:r w:rsidR="00F972E1" w:rsidRPr="00F7019D">
              <w:rPr>
                <w:rFonts w:ascii="Optima" w:hAnsi="Optima"/>
                <w:sz w:val="18"/>
              </w:rPr>
              <w:t>9</w:t>
            </w:r>
            <w:r w:rsidRPr="00F7019D">
              <w:rPr>
                <w:rFonts w:ascii="Optima" w:hAnsi="Optima"/>
                <w:sz w:val="18"/>
              </w:rPr>
              <w:t xml:space="preserve"> – 05/20</w:t>
            </w:r>
            <w:r w:rsidR="00F972E1" w:rsidRPr="00F7019D">
              <w:rPr>
                <w:rFonts w:ascii="Optima" w:hAnsi="Optima"/>
                <w:sz w:val="18"/>
              </w:rPr>
              <w:t>21</w:t>
            </w:r>
          </w:p>
        </w:tc>
      </w:tr>
      <w:tr w:rsidR="004353E1" w:rsidRPr="00F7019D" w14:paraId="545EF2E3" w14:textId="77777777" w:rsidTr="006C2D48">
        <w:trPr>
          <w:trHeight w:val="20"/>
        </w:trPr>
        <w:tc>
          <w:tcPr>
            <w:tcW w:w="8080" w:type="dxa"/>
            <w:gridSpan w:val="11"/>
          </w:tcPr>
          <w:p w14:paraId="2CAC5AEE" w14:textId="35A1F371" w:rsidR="007F5CB6" w:rsidRPr="00F7019D" w:rsidRDefault="007F5CB6" w:rsidP="003254D8">
            <w:pPr>
              <w:pStyle w:val="Listenabsatz"/>
              <w:numPr>
                <w:ilvl w:val="0"/>
                <w:numId w:val="2"/>
              </w:numPr>
              <w:rPr>
                <w:rFonts w:ascii="Optima" w:hAnsi="Optima"/>
                <w:i/>
                <w:iCs/>
                <w:sz w:val="18"/>
                <w:lang w:val="de-AT"/>
              </w:rPr>
            </w:pPr>
            <w:r w:rsidRPr="00F7019D">
              <w:rPr>
                <w:rFonts w:ascii="Optima" w:hAnsi="Optima"/>
                <w:i/>
                <w:iCs/>
                <w:sz w:val="18"/>
              </w:rPr>
              <w:t xml:space="preserve">Seminarfacharbeit </w:t>
            </w:r>
            <w:r w:rsidR="00883131" w:rsidRPr="00F7019D">
              <w:rPr>
                <w:rFonts w:ascii="Optima" w:hAnsi="Optima"/>
                <w:i/>
                <w:iCs/>
                <w:sz w:val="18"/>
              </w:rPr>
              <w:t>über</w:t>
            </w:r>
            <w:r w:rsidR="00AE0839" w:rsidRPr="00F7019D">
              <w:rPr>
                <w:rFonts w:ascii="Optima" w:hAnsi="Optima"/>
                <w:i/>
                <w:iCs/>
                <w:sz w:val="18"/>
              </w:rPr>
              <w:t xml:space="preserve"> </w:t>
            </w:r>
            <w:r w:rsidR="006B3F95" w:rsidRPr="00F7019D">
              <w:rPr>
                <w:rFonts w:ascii="Optima" w:hAnsi="Optima"/>
                <w:i/>
                <w:iCs/>
                <w:sz w:val="18"/>
              </w:rPr>
              <w:t>„Konsum von Kunststoff mit schwerpunkt</w:t>
            </w:r>
            <w:r w:rsidR="004A38DE" w:rsidRPr="00F7019D">
              <w:rPr>
                <w:rFonts w:ascii="Optima" w:hAnsi="Optima"/>
                <w:i/>
                <w:iCs/>
                <w:sz w:val="18"/>
              </w:rPr>
              <w:t xml:space="preserve">mäßiger Betrachtung von PET </w:t>
            </w:r>
            <w:r w:rsidR="00AE0839" w:rsidRPr="00F7019D">
              <w:rPr>
                <w:rFonts w:ascii="Optima" w:hAnsi="Optima"/>
                <w:i/>
                <w:iCs/>
                <w:sz w:val="18"/>
              </w:rPr>
              <w:t>(Polyethylenter</w:t>
            </w:r>
            <w:r w:rsidR="0003249B" w:rsidRPr="00F7019D">
              <w:rPr>
                <w:rFonts w:ascii="Optima" w:hAnsi="Optima"/>
                <w:i/>
                <w:iCs/>
                <w:sz w:val="18"/>
              </w:rPr>
              <w:t>e</w:t>
            </w:r>
            <w:r w:rsidR="00AE0839" w:rsidRPr="00F7019D">
              <w:rPr>
                <w:rFonts w:ascii="Optima" w:hAnsi="Optima"/>
                <w:i/>
                <w:iCs/>
                <w:sz w:val="18"/>
              </w:rPr>
              <w:t>pht</w:t>
            </w:r>
            <w:r w:rsidR="00000EB3" w:rsidRPr="00F7019D">
              <w:rPr>
                <w:rFonts w:ascii="Optima" w:hAnsi="Optima"/>
                <w:i/>
                <w:iCs/>
                <w:sz w:val="18"/>
              </w:rPr>
              <w:t>h</w:t>
            </w:r>
            <w:r w:rsidR="00AE0839" w:rsidRPr="00F7019D">
              <w:rPr>
                <w:rFonts w:ascii="Optima" w:hAnsi="Optima"/>
                <w:i/>
                <w:iCs/>
                <w:sz w:val="18"/>
              </w:rPr>
              <w:t xml:space="preserve">alat) </w:t>
            </w:r>
            <w:r w:rsidR="004A38DE" w:rsidRPr="00F7019D">
              <w:rPr>
                <w:rFonts w:ascii="Optima" w:hAnsi="Optima"/>
                <w:i/>
                <w:iCs/>
                <w:sz w:val="18"/>
              </w:rPr>
              <w:t>am Beispiel vom Ilm-Kreis</w:t>
            </w:r>
            <w:r w:rsidR="00415723">
              <w:rPr>
                <w:rFonts w:ascii="Optima" w:hAnsi="Optima"/>
                <w:i/>
                <w:iCs/>
                <w:sz w:val="18"/>
              </w:rPr>
              <w:t>“</w:t>
            </w:r>
            <w:r w:rsidR="004A38DE" w:rsidRPr="00F7019D">
              <w:rPr>
                <w:rFonts w:ascii="Optima" w:hAnsi="Optima"/>
                <w:i/>
                <w:iCs/>
                <w:sz w:val="18"/>
              </w:rPr>
              <w:t xml:space="preserve"> </w:t>
            </w:r>
            <w:r w:rsidRPr="00F7019D">
              <w:rPr>
                <w:rFonts w:ascii="Optima" w:hAnsi="Optima"/>
                <w:i/>
                <w:iCs/>
                <w:sz w:val="18"/>
              </w:rPr>
              <w:t>(</w:t>
            </w:r>
            <w:r w:rsidR="00415723">
              <w:rPr>
                <w:rFonts w:ascii="Optima" w:hAnsi="Optima"/>
                <w:i/>
                <w:iCs/>
                <w:sz w:val="18"/>
              </w:rPr>
              <w:t xml:space="preserve">Note: </w:t>
            </w:r>
            <w:r w:rsidRPr="00F7019D">
              <w:rPr>
                <w:rFonts w:ascii="Optima" w:hAnsi="Optima"/>
                <w:i/>
                <w:iCs/>
                <w:sz w:val="18"/>
              </w:rPr>
              <w:t>1,0)</w:t>
            </w:r>
          </w:p>
          <w:p w14:paraId="115F2987" w14:textId="5E2D6A22" w:rsidR="004353E1" w:rsidRPr="00F7019D" w:rsidRDefault="004353E1" w:rsidP="003254D8">
            <w:pPr>
              <w:pStyle w:val="Listenabsatz"/>
              <w:numPr>
                <w:ilvl w:val="0"/>
                <w:numId w:val="2"/>
              </w:numPr>
              <w:rPr>
                <w:rFonts w:ascii="Optima" w:hAnsi="Optima"/>
                <w:i/>
                <w:iCs/>
                <w:sz w:val="18"/>
                <w:lang w:val="de-AT"/>
              </w:rPr>
            </w:pPr>
            <w:commentRangeStart w:id="0"/>
            <w:r w:rsidRPr="00F7019D">
              <w:rPr>
                <w:rFonts w:ascii="Optima" w:hAnsi="Optima"/>
                <w:i/>
                <w:iCs/>
                <w:sz w:val="18"/>
              </w:rPr>
              <w:t>K</w:t>
            </w:r>
            <w:r w:rsidR="0061600F" w:rsidRPr="00F7019D">
              <w:rPr>
                <w:rFonts w:ascii="Optima" w:hAnsi="Optima"/>
                <w:i/>
                <w:iCs/>
                <w:sz w:val="18"/>
              </w:rPr>
              <w:t>urssprecher</w:t>
            </w:r>
            <w:commentRangeEnd w:id="0"/>
            <w:r w:rsidR="00800294">
              <w:rPr>
                <w:rStyle w:val="Kommentarzeichen"/>
              </w:rPr>
              <w:commentReference w:id="0"/>
            </w:r>
            <w:r w:rsidRPr="00F7019D">
              <w:rPr>
                <w:rFonts w:ascii="Optima" w:hAnsi="Optima"/>
                <w:i/>
                <w:iCs/>
                <w:sz w:val="18"/>
              </w:rPr>
              <w:t xml:space="preserve"> </w:t>
            </w:r>
            <w:r w:rsidR="006F77B6" w:rsidRPr="00F7019D">
              <w:rPr>
                <w:rFonts w:ascii="Optima" w:hAnsi="Optima"/>
                <w:i/>
                <w:iCs/>
                <w:sz w:val="18"/>
              </w:rPr>
              <w:t xml:space="preserve">in der </w:t>
            </w:r>
            <w:r w:rsidR="00415723">
              <w:rPr>
                <w:rFonts w:ascii="Optima" w:hAnsi="Optima"/>
                <w:i/>
                <w:iCs/>
                <w:sz w:val="18"/>
              </w:rPr>
              <w:t>elften</w:t>
            </w:r>
            <w:r w:rsidR="0061600F" w:rsidRPr="00F7019D">
              <w:rPr>
                <w:rFonts w:ascii="Optima" w:hAnsi="Optima"/>
                <w:i/>
                <w:iCs/>
                <w:sz w:val="18"/>
              </w:rPr>
              <w:t xml:space="preserve"> </w:t>
            </w:r>
            <w:r w:rsidR="006F77B6" w:rsidRPr="00F7019D">
              <w:rPr>
                <w:rFonts w:ascii="Optima" w:hAnsi="Optima"/>
                <w:i/>
                <w:iCs/>
                <w:sz w:val="18"/>
              </w:rPr>
              <w:t>u</w:t>
            </w:r>
            <w:r w:rsidR="0061600F" w:rsidRPr="00F7019D">
              <w:rPr>
                <w:rFonts w:ascii="Optima" w:hAnsi="Optima"/>
                <w:i/>
                <w:iCs/>
                <w:sz w:val="18"/>
              </w:rPr>
              <w:t xml:space="preserve">nd </w:t>
            </w:r>
            <w:r w:rsidR="00415723">
              <w:rPr>
                <w:rFonts w:ascii="Optima" w:hAnsi="Optima"/>
                <w:i/>
                <w:iCs/>
                <w:sz w:val="18"/>
              </w:rPr>
              <w:t>zwölften</w:t>
            </w:r>
            <w:r w:rsidR="0061600F" w:rsidRPr="00F7019D">
              <w:rPr>
                <w:rFonts w:ascii="Optima" w:hAnsi="Optima"/>
                <w:i/>
                <w:iCs/>
                <w:sz w:val="18"/>
              </w:rPr>
              <w:t xml:space="preserve"> Klasse</w:t>
            </w:r>
          </w:p>
        </w:tc>
        <w:tc>
          <w:tcPr>
            <w:tcW w:w="2126" w:type="dxa"/>
            <w:gridSpan w:val="2"/>
          </w:tcPr>
          <w:p w14:paraId="0AC8CCA1" w14:textId="77777777" w:rsidR="004353E1" w:rsidRPr="00F7019D" w:rsidRDefault="004353E1" w:rsidP="003254D8">
            <w:pPr>
              <w:jc w:val="right"/>
              <w:rPr>
                <w:rFonts w:ascii="Optima" w:hAnsi="Optima"/>
                <w:sz w:val="18"/>
              </w:rPr>
            </w:pPr>
          </w:p>
        </w:tc>
      </w:tr>
      <w:tr w:rsidR="004353E1" w:rsidRPr="00F7019D" w14:paraId="1C51E2FF" w14:textId="77777777" w:rsidTr="00F41CCA">
        <w:trPr>
          <w:trHeight w:val="283"/>
        </w:trPr>
        <w:tc>
          <w:tcPr>
            <w:tcW w:w="8080" w:type="dxa"/>
            <w:gridSpan w:val="11"/>
            <w:vAlign w:val="bottom"/>
          </w:tcPr>
          <w:p w14:paraId="4BAC65D2" w14:textId="116BE97D" w:rsidR="004353E1" w:rsidRPr="00F7019D" w:rsidRDefault="004353E1" w:rsidP="00F41CCA">
            <w:pPr>
              <w:rPr>
                <w:rFonts w:ascii="Optima" w:hAnsi="Optima"/>
                <w:b/>
                <w:smallCaps/>
              </w:rPr>
            </w:pPr>
            <w:r w:rsidRPr="00F7019D">
              <w:rPr>
                <w:rFonts w:ascii="Optima" w:hAnsi="Optima"/>
                <w:b/>
                <w:smallCaps/>
              </w:rPr>
              <w:t>Regelschule Geratal</w:t>
            </w:r>
          </w:p>
        </w:tc>
        <w:tc>
          <w:tcPr>
            <w:tcW w:w="2126" w:type="dxa"/>
            <w:gridSpan w:val="2"/>
            <w:vAlign w:val="bottom"/>
          </w:tcPr>
          <w:p w14:paraId="2FCB10D7" w14:textId="1C824549" w:rsidR="004353E1" w:rsidRPr="007817E3" w:rsidRDefault="00790A55" w:rsidP="003254D8">
            <w:pPr>
              <w:jc w:val="right"/>
              <w:rPr>
                <w:rFonts w:ascii="Optima" w:hAnsi="Optima"/>
                <w:iCs/>
                <w:sz w:val="18"/>
              </w:rPr>
            </w:pPr>
            <w:r w:rsidRPr="007817E3">
              <w:rPr>
                <w:rFonts w:ascii="Optima" w:hAnsi="Optima"/>
                <w:b/>
                <w:bCs/>
                <w:iCs/>
                <w:smallCaps/>
              </w:rPr>
              <w:t>Geraberg</w:t>
            </w:r>
          </w:p>
        </w:tc>
      </w:tr>
      <w:tr w:rsidR="004353E1" w:rsidRPr="00F7019D" w14:paraId="312B82BC" w14:textId="77777777" w:rsidTr="00F41CCA">
        <w:trPr>
          <w:trHeight w:val="193"/>
        </w:trPr>
        <w:tc>
          <w:tcPr>
            <w:tcW w:w="8080" w:type="dxa"/>
            <w:gridSpan w:val="11"/>
            <w:vAlign w:val="bottom"/>
          </w:tcPr>
          <w:p w14:paraId="1CEE182B" w14:textId="116F451B" w:rsidR="004353E1" w:rsidRPr="00F7019D" w:rsidRDefault="004353E1" w:rsidP="00F41CCA">
            <w:pPr>
              <w:rPr>
                <w:rFonts w:ascii="Optima" w:hAnsi="Optima"/>
                <w:sz w:val="18"/>
                <w:lang w:val="de-AT"/>
              </w:rPr>
            </w:pPr>
            <w:r w:rsidRPr="00F7019D">
              <w:rPr>
                <w:rFonts w:ascii="Optima" w:hAnsi="Optima"/>
                <w:sz w:val="18"/>
                <w:lang w:val="de-AT"/>
              </w:rPr>
              <w:t>Realschulabschluss (Note: 1,9)</w:t>
            </w:r>
          </w:p>
        </w:tc>
        <w:tc>
          <w:tcPr>
            <w:tcW w:w="2126" w:type="dxa"/>
            <w:gridSpan w:val="2"/>
          </w:tcPr>
          <w:p w14:paraId="7521EA6E" w14:textId="07F321C7" w:rsidR="004353E1" w:rsidRPr="00F7019D" w:rsidRDefault="004353E1" w:rsidP="003254D8">
            <w:pPr>
              <w:jc w:val="right"/>
              <w:rPr>
                <w:rFonts w:ascii="Optima" w:hAnsi="Optima"/>
                <w:sz w:val="18"/>
              </w:rPr>
            </w:pPr>
            <w:r w:rsidRPr="00F7019D">
              <w:rPr>
                <w:rFonts w:ascii="Optima" w:hAnsi="Optima"/>
                <w:sz w:val="18"/>
              </w:rPr>
              <w:t>09/20</w:t>
            </w:r>
            <w:r w:rsidR="00F972E1" w:rsidRPr="00F7019D">
              <w:rPr>
                <w:rFonts w:ascii="Optima" w:hAnsi="Optima"/>
                <w:sz w:val="18"/>
              </w:rPr>
              <w:t>16</w:t>
            </w:r>
            <w:r w:rsidRPr="00F7019D">
              <w:rPr>
                <w:rFonts w:ascii="Optima" w:hAnsi="Optima"/>
                <w:sz w:val="18"/>
              </w:rPr>
              <w:t xml:space="preserve"> – 06/20</w:t>
            </w:r>
            <w:r w:rsidR="00262981" w:rsidRPr="00F7019D">
              <w:rPr>
                <w:rFonts w:ascii="Optima" w:hAnsi="Optima"/>
                <w:sz w:val="18"/>
              </w:rPr>
              <w:t>18</w:t>
            </w:r>
          </w:p>
        </w:tc>
      </w:tr>
      <w:tr w:rsidR="004353E1" w:rsidRPr="00F7019D" w14:paraId="69F47C1D" w14:textId="77777777" w:rsidTr="00967C77">
        <w:trPr>
          <w:trHeight w:val="20"/>
        </w:trPr>
        <w:tc>
          <w:tcPr>
            <w:tcW w:w="10206" w:type="dxa"/>
            <w:gridSpan w:val="13"/>
          </w:tcPr>
          <w:p w14:paraId="34675811" w14:textId="77777777" w:rsidR="004353E1" w:rsidRDefault="004353E1" w:rsidP="003254D8">
            <w:pPr>
              <w:pStyle w:val="Listenabsatz"/>
              <w:numPr>
                <w:ilvl w:val="0"/>
                <w:numId w:val="2"/>
              </w:numPr>
              <w:rPr>
                <w:rFonts w:ascii="Optima" w:hAnsi="Optima"/>
                <w:i/>
                <w:iCs/>
                <w:sz w:val="18"/>
              </w:rPr>
            </w:pPr>
            <w:r w:rsidRPr="00F7019D">
              <w:rPr>
                <w:rFonts w:ascii="Optima" w:hAnsi="Optima"/>
                <w:i/>
                <w:iCs/>
                <w:sz w:val="18"/>
              </w:rPr>
              <w:t xml:space="preserve">Stellvertretender Klassensprecher in der </w:t>
            </w:r>
            <w:r w:rsidR="007323B7">
              <w:rPr>
                <w:rFonts w:ascii="Optima" w:hAnsi="Optima"/>
                <w:i/>
                <w:iCs/>
                <w:sz w:val="18"/>
              </w:rPr>
              <w:t>zehnten</w:t>
            </w:r>
            <w:r w:rsidRPr="00F7019D">
              <w:rPr>
                <w:rFonts w:ascii="Optima" w:hAnsi="Optima"/>
                <w:i/>
                <w:iCs/>
                <w:sz w:val="18"/>
              </w:rPr>
              <w:t xml:space="preserve"> Klasse</w:t>
            </w:r>
          </w:p>
          <w:p w14:paraId="23575F6C" w14:textId="3CA3A320" w:rsidR="00D50B57" w:rsidRPr="00F7019D" w:rsidRDefault="00D50B57" w:rsidP="003254D8">
            <w:pPr>
              <w:pStyle w:val="Listenabsatz"/>
              <w:numPr>
                <w:ilvl w:val="0"/>
                <w:numId w:val="2"/>
              </w:numPr>
              <w:rPr>
                <w:rFonts w:ascii="Optima" w:hAnsi="Optima"/>
                <w:i/>
                <w:iCs/>
                <w:sz w:val="18"/>
              </w:rPr>
            </w:pPr>
            <w:r w:rsidRPr="00F7019D">
              <w:rPr>
                <w:rFonts w:ascii="Optima" w:hAnsi="Optima" w:cs="Georgia"/>
                <w:color w:val="000000"/>
                <w:sz w:val="18"/>
                <w:lang w:val="de-AT"/>
              </w:rPr>
              <w:t>Mathematikwettbewerbe (</w:t>
            </w:r>
            <w:r w:rsidR="00C85355">
              <w:rPr>
                <w:rFonts w:ascii="Optima" w:hAnsi="Optima" w:cs="Georgia"/>
                <w:color w:val="000000"/>
                <w:sz w:val="18"/>
                <w:lang w:val="de-AT"/>
              </w:rPr>
              <w:t>1. Platz der Thüringer Regelschulen auf Schulamtsebene)</w:t>
            </w:r>
          </w:p>
        </w:tc>
      </w:tr>
      <w:tr w:rsidR="004353E1" w:rsidRPr="00F7019D" w14:paraId="3A2665B3" w14:textId="77777777" w:rsidTr="0035386D">
        <w:trPr>
          <w:trHeight w:val="397"/>
        </w:trPr>
        <w:tc>
          <w:tcPr>
            <w:tcW w:w="10206" w:type="dxa"/>
            <w:gridSpan w:val="13"/>
            <w:tcBorders>
              <w:bottom w:val="single" w:sz="4" w:space="0" w:color="auto"/>
            </w:tcBorders>
            <w:vAlign w:val="bottom"/>
          </w:tcPr>
          <w:p w14:paraId="239F87B8" w14:textId="1DDD477C" w:rsidR="004353E1" w:rsidRPr="00F7019D" w:rsidRDefault="004353E1" w:rsidP="003254D8">
            <w:pPr>
              <w:pStyle w:val="BERSCHRIFT"/>
              <w:jc w:val="center"/>
              <w:rPr>
                <w:rFonts w:ascii="Optima" w:hAnsi="Optima"/>
                <w:sz w:val="28"/>
              </w:rPr>
            </w:pPr>
            <w:r w:rsidRPr="00F7019D">
              <w:rPr>
                <w:rFonts w:ascii="Optima" w:hAnsi="Optima" w:cs="Times New Roman (Body CS)"/>
                <w:sz w:val="28"/>
              </w:rPr>
              <w:t>Praxiserfahrungen</w:t>
            </w:r>
          </w:p>
        </w:tc>
      </w:tr>
      <w:tr w:rsidR="004353E1" w:rsidRPr="00F7019D" w14:paraId="127C64E2" w14:textId="77777777" w:rsidTr="00F41CCA">
        <w:trPr>
          <w:trHeight w:val="283"/>
        </w:trPr>
        <w:tc>
          <w:tcPr>
            <w:tcW w:w="7088" w:type="dxa"/>
            <w:gridSpan w:val="8"/>
            <w:tcBorders>
              <w:top w:val="single" w:sz="4" w:space="0" w:color="auto"/>
            </w:tcBorders>
            <w:vAlign w:val="bottom"/>
          </w:tcPr>
          <w:p w14:paraId="38F27285" w14:textId="79B8F974" w:rsidR="004353E1" w:rsidRPr="00F7019D" w:rsidRDefault="00AB75F0" w:rsidP="00F41CCA">
            <w:pPr>
              <w:rPr>
                <w:rFonts w:ascii="Optima" w:hAnsi="Optima"/>
                <w:b/>
                <w:smallCaps/>
              </w:rPr>
            </w:pPr>
            <w:r w:rsidRPr="00F7019D">
              <w:rPr>
                <w:rFonts w:ascii="Optima" w:hAnsi="Optima"/>
                <w:b/>
                <w:smallCaps/>
              </w:rPr>
              <w:t>Swiss Life Select Deutschland</w:t>
            </w:r>
            <w:r w:rsidR="004353E1" w:rsidRPr="00F7019D">
              <w:rPr>
                <w:rFonts w:ascii="Optima" w:hAnsi="Optima"/>
                <w:b/>
                <w:smallCaps/>
              </w:rPr>
              <w:t xml:space="preserve"> GmbH</w:t>
            </w:r>
          </w:p>
        </w:tc>
        <w:tc>
          <w:tcPr>
            <w:tcW w:w="3118" w:type="dxa"/>
            <w:gridSpan w:val="5"/>
            <w:tcBorders>
              <w:top w:val="single" w:sz="4" w:space="0" w:color="auto"/>
            </w:tcBorders>
            <w:vAlign w:val="bottom"/>
          </w:tcPr>
          <w:p w14:paraId="4820196E" w14:textId="7E5E146E" w:rsidR="004353E1" w:rsidRPr="007817E3" w:rsidRDefault="00AB75F0" w:rsidP="003254D8">
            <w:pPr>
              <w:jc w:val="right"/>
              <w:rPr>
                <w:rFonts w:ascii="Optima" w:hAnsi="Optima"/>
                <w:iCs/>
                <w:smallCaps/>
                <w:sz w:val="23"/>
                <w:szCs w:val="23"/>
              </w:rPr>
            </w:pPr>
            <w:r w:rsidRPr="007817E3">
              <w:rPr>
                <w:rFonts w:ascii="Optima" w:hAnsi="Optima"/>
                <w:b/>
                <w:bCs/>
                <w:iCs/>
                <w:smallCaps/>
              </w:rPr>
              <w:t>Aschaffenburg</w:t>
            </w:r>
          </w:p>
        </w:tc>
      </w:tr>
      <w:tr w:rsidR="004353E1" w:rsidRPr="00F7019D" w14:paraId="335D84E9" w14:textId="77777777" w:rsidTr="00F41CCA">
        <w:trPr>
          <w:trHeight w:val="193"/>
        </w:trPr>
        <w:tc>
          <w:tcPr>
            <w:tcW w:w="6521" w:type="dxa"/>
            <w:gridSpan w:val="5"/>
            <w:vAlign w:val="bottom"/>
          </w:tcPr>
          <w:p w14:paraId="20B1570F" w14:textId="7F057673" w:rsidR="004353E1" w:rsidRPr="00F7019D" w:rsidRDefault="004353E1" w:rsidP="00F41CCA">
            <w:pPr>
              <w:rPr>
                <w:rFonts w:ascii="Optima" w:hAnsi="Optima"/>
                <w:sz w:val="18"/>
                <w:lang w:val="en-US"/>
              </w:rPr>
            </w:pPr>
            <w:proofErr w:type="spellStart"/>
            <w:r w:rsidRPr="00F7019D">
              <w:rPr>
                <w:rFonts w:ascii="Optima" w:hAnsi="Optima"/>
                <w:sz w:val="18"/>
                <w:lang w:val="en-US"/>
              </w:rPr>
              <w:t>Praktikant</w:t>
            </w:r>
            <w:proofErr w:type="spellEnd"/>
            <w:r w:rsidRPr="00F7019D">
              <w:rPr>
                <w:rFonts w:ascii="Optima" w:hAnsi="Optima"/>
                <w:sz w:val="18"/>
                <w:lang w:val="en-US"/>
              </w:rPr>
              <w:t xml:space="preserve"> </w:t>
            </w:r>
            <w:proofErr w:type="spellStart"/>
            <w:r w:rsidRPr="00F7019D">
              <w:rPr>
                <w:rFonts w:ascii="Optima" w:hAnsi="Optima"/>
                <w:sz w:val="18"/>
                <w:lang w:val="en-US"/>
              </w:rPr>
              <w:t>im</w:t>
            </w:r>
            <w:proofErr w:type="spellEnd"/>
            <w:r w:rsidRPr="00F7019D">
              <w:rPr>
                <w:rFonts w:ascii="Optima" w:hAnsi="Optima"/>
                <w:sz w:val="18"/>
                <w:lang w:val="en-US"/>
              </w:rPr>
              <w:t xml:space="preserve"> </w:t>
            </w:r>
            <w:r w:rsidR="008C0655" w:rsidRPr="00F7019D">
              <w:rPr>
                <w:rFonts w:ascii="Optima" w:hAnsi="Optima"/>
                <w:sz w:val="18"/>
                <w:lang w:val="en-US"/>
              </w:rPr>
              <w:t>Financ</w:t>
            </w:r>
            <w:r w:rsidR="00D65E9F" w:rsidRPr="00F7019D">
              <w:rPr>
                <w:rFonts w:ascii="Optima" w:hAnsi="Optima"/>
                <w:sz w:val="18"/>
                <w:lang w:val="en-US"/>
              </w:rPr>
              <w:t>ial</w:t>
            </w:r>
            <w:r w:rsidR="008C0655" w:rsidRPr="00F7019D">
              <w:rPr>
                <w:rFonts w:ascii="Optima" w:hAnsi="Optima"/>
                <w:sz w:val="18"/>
                <w:lang w:val="en-US"/>
              </w:rPr>
              <w:t xml:space="preserve"> Consulting</w:t>
            </w:r>
          </w:p>
        </w:tc>
        <w:tc>
          <w:tcPr>
            <w:tcW w:w="3685" w:type="dxa"/>
            <w:gridSpan w:val="8"/>
          </w:tcPr>
          <w:p w14:paraId="0475B997" w14:textId="33AD1369" w:rsidR="004353E1" w:rsidRPr="00F7019D" w:rsidRDefault="00557CC9" w:rsidP="003254D8">
            <w:pPr>
              <w:jc w:val="right"/>
              <w:rPr>
                <w:rFonts w:ascii="Optima" w:hAnsi="Optima"/>
                <w:sz w:val="18"/>
                <w:lang w:val="en-US"/>
              </w:rPr>
            </w:pPr>
            <w:r w:rsidRPr="00F7019D">
              <w:rPr>
                <w:rFonts w:ascii="Optima" w:hAnsi="Optima"/>
                <w:sz w:val="18"/>
                <w:lang w:val="en-US"/>
              </w:rPr>
              <w:t>02</w:t>
            </w:r>
            <w:r w:rsidR="004353E1" w:rsidRPr="00F7019D">
              <w:rPr>
                <w:rFonts w:ascii="Optima" w:hAnsi="Optima"/>
                <w:sz w:val="18"/>
                <w:lang w:val="en-US"/>
              </w:rPr>
              <w:t>/20</w:t>
            </w:r>
            <w:r w:rsidRPr="00F7019D">
              <w:rPr>
                <w:rFonts w:ascii="Optima" w:hAnsi="Optima"/>
                <w:sz w:val="18"/>
                <w:lang w:val="en-US"/>
              </w:rPr>
              <w:t xml:space="preserve">22 </w:t>
            </w:r>
            <w:r w:rsidR="004353E1" w:rsidRPr="00F7019D">
              <w:rPr>
                <w:rFonts w:ascii="Optima" w:hAnsi="Optima"/>
                <w:sz w:val="18"/>
                <w:lang w:val="en-US"/>
              </w:rPr>
              <w:t xml:space="preserve">– </w:t>
            </w:r>
            <w:r w:rsidRPr="00F7019D">
              <w:rPr>
                <w:rFonts w:ascii="Optima" w:hAnsi="Optima"/>
                <w:sz w:val="18"/>
                <w:lang w:val="en-US"/>
              </w:rPr>
              <w:t>03</w:t>
            </w:r>
            <w:r w:rsidR="004353E1" w:rsidRPr="00F7019D">
              <w:rPr>
                <w:rFonts w:ascii="Optima" w:hAnsi="Optima"/>
                <w:sz w:val="18"/>
                <w:lang w:val="en-US"/>
              </w:rPr>
              <w:t>/20</w:t>
            </w:r>
            <w:r w:rsidRPr="00F7019D">
              <w:rPr>
                <w:rFonts w:ascii="Optima" w:hAnsi="Optima"/>
                <w:sz w:val="18"/>
                <w:lang w:val="en-US"/>
              </w:rPr>
              <w:t>22</w:t>
            </w:r>
          </w:p>
        </w:tc>
      </w:tr>
      <w:tr w:rsidR="004353E1" w:rsidRPr="00F7019D" w14:paraId="54C3D64C" w14:textId="77777777" w:rsidTr="00967C77">
        <w:trPr>
          <w:trHeight w:val="20"/>
        </w:trPr>
        <w:tc>
          <w:tcPr>
            <w:tcW w:w="10206" w:type="dxa"/>
            <w:gridSpan w:val="13"/>
          </w:tcPr>
          <w:p w14:paraId="27184178" w14:textId="18B64FAD" w:rsidR="004353E1" w:rsidRPr="00F7019D" w:rsidRDefault="00FF546D" w:rsidP="003254D8">
            <w:pPr>
              <w:pStyle w:val="Bullets"/>
              <w:rPr>
                <w:rFonts w:ascii="Optima" w:hAnsi="Optima"/>
                <w:sz w:val="18"/>
                <w:lang w:val="de-AT"/>
              </w:rPr>
            </w:pPr>
            <w:r w:rsidRPr="00F7019D">
              <w:rPr>
                <w:rFonts w:ascii="Optima" w:hAnsi="Optima"/>
                <w:sz w:val="18"/>
                <w:lang w:val="de-AT"/>
              </w:rPr>
              <w:t>Finanzanalyse und Ver</w:t>
            </w:r>
            <w:r w:rsidR="00170BF2" w:rsidRPr="00F7019D">
              <w:rPr>
                <w:rFonts w:ascii="Optima" w:hAnsi="Optima"/>
                <w:sz w:val="18"/>
                <w:lang w:val="de-AT"/>
              </w:rPr>
              <w:t>tragsver</w:t>
            </w:r>
            <w:r w:rsidRPr="00F7019D">
              <w:rPr>
                <w:rFonts w:ascii="Optima" w:hAnsi="Optima"/>
                <w:sz w:val="18"/>
                <w:lang w:val="de-AT"/>
              </w:rPr>
              <w:t xml:space="preserve">arbeitung </w:t>
            </w:r>
            <w:r w:rsidR="00170BF2" w:rsidRPr="00F7019D">
              <w:rPr>
                <w:rFonts w:ascii="Optima" w:hAnsi="Optima"/>
                <w:sz w:val="18"/>
                <w:lang w:val="de-AT"/>
              </w:rPr>
              <w:t>mit</w:t>
            </w:r>
            <w:r w:rsidR="007323B7">
              <w:rPr>
                <w:rFonts w:ascii="Optima" w:hAnsi="Optima"/>
                <w:sz w:val="18"/>
                <w:lang w:val="de-AT"/>
              </w:rPr>
              <w:t>h</w:t>
            </w:r>
            <w:r w:rsidR="00170BF2" w:rsidRPr="00F7019D">
              <w:rPr>
                <w:rFonts w:ascii="Optima" w:hAnsi="Optima"/>
                <w:sz w:val="18"/>
                <w:lang w:val="de-AT"/>
              </w:rPr>
              <w:t xml:space="preserve">ilfe von </w:t>
            </w:r>
            <w:r w:rsidR="0095258D" w:rsidRPr="00F7019D">
              <w:rPr>
                <w:rFonts w:ascii="Optima" w:hAnsi="Optima"/>
                <w:sz w:val="18"/>
                <w:lang w:val="de-AT"/>
              </w:rPr>
              <w:t>CRM-</w:t>
            </w:r>
            <w:r w:rsidR="00461260" w:rsidRPr="00F7019D">
              <w:rPr>
                <w:rFonts w:ascii="Optima" w:hAnsi="Optima"/>
                <w:sz w:val="18"/>
                <w:lang w:val="de-AT"/>
              </w:rPr>
              <w:t>,</w:t>
            </w:r>
            <w:r w:rsidR="0095258D" w:rsidRPr="00F7019D">
              <w:rPr>
                <w:rFonts w:ascii="Optima" w:hAnsi="Optima"/>
                <w:sz w:val="18"/>
                <w:lang w:val="de-AT"/>
              </w:rPr>
              <w:t xml:space="preserve"> wie auch EDV-</w:t>
            </w:r>
            <w:r w:rsidR="00612DA1" w:rsidRPr="00F7019D">
              <w:rPr>
                <w:rFonts w:ascii="Optima" w:hAnsi="Optima"/>
                <w:sz w:val="18"/>
                <w:lang w:val="de-AT"/>
              </w:rPr>
              <w:t>Programmen</w:t>
            </w:r>
          </w:p>
          <w:p w14:paraId="23AB8399" w14:textId="0D7D4373" w:rsidR="004353E1" w:rsidRPr="00F7019D" w:rsidRDefault="00612DA1" w:rsidP="003254D8">
            <w:pPr>
              <w:pStyle w:val="Bullets"/>
              <w:rPr>
                <w:rFonts w:ascii="Optima" w:hAnsi="Optima"/>
                <w:sz w:val="18"/>
                <w:lang w:val="de-AT"/>
              </w:rPr>
            </w:pPr>
            <w:commentRangeStart w:id="1"/>
            <w:r w:rsidRPr="00F7019D">
              <w:rPr>
                <w:rFonts w:ascii="Optima" w:hAnsi="Optima"/>
                <w:sz w:val="18"/>
                <w:lang w:val="de-AT"/>
              </w:rPr>
              <w:t>Auseinandersetzung</w:t>
            </w:r>
            <w:commentRangeEnd w:id="1"/>
            <w:r w:rsidR="00415723">
              <w:rPr>
                <w:rStyle w:val="Kommentarzeichen"/>
                <w:rFonts w:asciiTheme="minorHAnsi" w:hAnsiTheme="minorHAnsi" w:cstheme="minorBidi"/>
                <w:i w:val="0"/>
                <w:iCs w:val="0"/>
                <w:color w:val="auto"/>
              </w:rPr>
              <w:commentReference w:id="1"/>
            </w:r>
            <w:r w:rsidRPr="00F7019D">
              <w:rPr>
                <w:rFonts w:ascii="Optima" w:hAnsi="Optima"/>
                <w:sz w:val="18"/>
                <w:lang w:val="de-AT"/>
              </w:rPr>
              <w:t xml:space="preserve"> und </w:t>
            </w:r>
            <w:r w:rsidR="004353E1" w:rsidRPr="00F7019D">
              <w:rPr>
                <w:rFonts w:ascii="Optima" w:hAnsi="Optima"/>
                <w:sz w:val="18"/>
                <w:lang w:val="de-AT"/>
              </w:rPr>
              <w:t xml:space="preserve">Konzipierung </w:t>
            </w:r>
            <w:r w:rsidRPr="00F7019D">
              <w:rPr>
                <w:rFonts w:ascii="Optima" w:hAnsi="Optima"/>
                <w:sz w:val="18"/>
                <w:lang w:val="de-AT"/>
              </w:rPr>
              <w:t>vieler verfügbare</w:t>
            </w:r>
            <w:r w:rsidR="00AC3300" w:rsidRPr="00F7019D">
              <w:rPr>
                <w:rFonts w:ascii="Optima" w:hAnsi="Optima"/>
                <w:sz w:val="18"/>
                <w:lang w:val="de-AT"/>
              </w:rPr>
              <w:t>r</w:t>
            </w:r>
            <w:r w:rsidRPr="00F7019D">
              <w:rPr>
                <w:rFonts w:ascii="Optima" w:hAnsi="Optima"/>
                <w:sz w:val="18"/>
                <w:lang w:val="de-AT"/>
              </w:rPr>
              <w:t xml:space="preserve"> Bank und Ver</w:t>
            </w:r>
            <w:r w:rsidR="00AC3300" w:rsidRPr="00F7019D">
              <w:rPr>
                <w:rFonts w:ascii="Optima" w:hAnsi="Optima"/>
                <w:sz w:val="18"/>
                <w:lang w:val="de-AT"/>
              </w:rPr>
              <w:t>s</w:t>
            </w:r>
            <w:r w:rsidRPr="00F7019D">
              <w:rPr>
                <w:rFonts w:ascii="Optima" w:hAnsi="Optima"/>
                <w:sz w:val="18"/>
                <w:lang w:val="de-AT"/>
              </w:rPr>
              <w:t>icherungsprodukte</w:t>
            </w:r>
          </w:p>
          <w:p w14:paraId="3A3C7AF5" w14:textId="76B743B9" w:rsidR="004353E1" w:rsidRPr="00F7019D" w:rsidRDefault="00AC3300" w:rsidP="003254D8">
            <w:pPr>
              <w:pStyle w:val="Bullets"/>
              <w:rPr>
                <w:rFonts w:ascii="Optima" w:hAnsi="Optima"/>
                <w:sz w:val="18"/>
                <w:lang w:val="de-AT"/>
              </w:rPr>
            </w:pPr>
            <w:commentRangeStart w:id="2"/>
            <w:r w:rsidRPr="00F7019D">
              <w:rPr>
                <w:rFonts w:ascii="Optima" w:hAnsi="Optima"/>
                <w:sz w:val="18"/>
                <w:lang w:val="de-AT"/>
              </w:rPr>
              <w:t>Aufbau und Beratung eines eigenen Kundenstamms</w:t>
            </w:r>
            <w:r w:rsidR="004353E1" w:rsidRPr="00F7019D">
              <w:rPr>
                <w:rFonts w:ascii="Optima" w:hAnsi="Optima"/>
                <w:sz w:val="18"/>
                <w:lang w:val="de-AT"/>
              </w:rPr>
              <w:t xml:space="preserve"> </w:t>
            </w:r>
            <w:commentRangeEnd w:id="2"/>
            <w:r w:rsidR="00415723">
              <w:rPr>
                <w:rStyle w:val="Kommentarzeichen"/>
                <w:rFonts w:asciiTheme="minorHAnsi" w:hAnsiTheme="minorHAnsi" w:cstheme="minorBidi"/>
                <w:i w:val="0"/>
                <w:iCs w:val="0"/>
                <w:color w:val="auto"/>
              </w:rPr>
              <w:commentReference w:id="2"/>
            </w:r>
          </w:p>
          <w:p w14:paraId="6DD9BA0F" w14:textId="4E8CE014" w:rsidR="004353E1" w:rsidRPr="00F7019D" w:rsidRDefault="00875435" w:rsidP="003254D8">
            <w:pPr>
              <w:pStyle w:val="Bullets"/>
              <w:rPr>
                <w:rFonts w:ascii="Optima" w:hAnsi="Optima"/>
                <w:sz w:val="18"/>
                <w:lang w:val="de-AT"/>
              </w:rPr>
            </w:pPr>
            <w:r w:rsidRPr="00F7019D">
              <w:rPr>
                <w:rFonts w:ascii="Optima" w:hAnsi="Optima"/>
                <w:sz w:val="18"/>
                <w:lang w:val="de-AT"/>
              </w:rPr>
              <w:t xml:space="preserve">Weiterbildung durch </w:t>
            </w:r>
            <w:r w:rsidR="009574BA" w:rsidRPr="00F7019D">
              <w:rPr>
                <w:rFonts w:ascii="Optima" w:hAnsi="Optima"/>
                <w:sz w:val="18"/>
                <w:lang w:val="de-AT"/>
              </w:rPr>
              <w:t>Teilhabe</w:t>
            </w:r>
            <w:r w:rsidRPr="00F7019D">
              <w:rPr>
                <w:rFonts w:ascii="Optima" w:hAnsi="Optima"/>
                <w:sz w:val="18"/>
                <w:lang w:val="de-AT"/>
              </w:rPr>
              <w:t xml:space="preserve"> an </w:t>
            </w:r>
            <w:r w:rsidR="00100632" w:rsidRPr="00F7019D">
              <w:rPr>
                <w:rFonts w:ascii="Optima" w:hAnsi="Optima"/>
                <w:sz w:val="18"/>
                <w:lang w:val="de-AT"/>
              </w:rPr>
              <w:t xml:space="preserve">Markt und Finanzfachwissen erweiternden </w:t>
            </w:r>
            <w:r w:rsidR="009574BA" w:rsidRPr="00F7019D">
              <w:rPr>
                <w:rFonts w:ascii="Optima" w:hAnsi="Optima"/>
                <w:sz w:val="18"/>
                <w:lang w:val="de-AT"/>
              </w:rPr>
              <w:t>Onlinekonferenzen</w:t>
            </w:r>
          </w:p>
        </w:tc>
      </w:tr>
      <w:tr w:rsidR="009C7B12" w:rsidRPr="00F7019D" w14:paraId="50AFEA03" w14:textId="77777777" w:rsidTr="00B1761F">
        <w:trPr>
          <w:trHeight w:val="283"/>
        </w:trPr>
        <w:tc>
          <w:tcPr>
            <w:tcW w:w="6090" w:type="dxa"/>
            <w:gridSpan w:val="3"/>
            <w:vAlign w:val="bottom"/>
          </w:tcPr>
          <w:p w14:paraId="42FB0D26" w14:textId="7B948183" w:rsidR="009C7B12" w:rsidRPr="00F7019D" w:rsidRDefault="00F95815" w:rsidP="00B1761F">
            <w:pPr>
              <w:pStyle w:val="Bullets"/>
              <w:numPr>
                <w:ilvl w:val="0"/>
                <w:numId w:val="0"/>
              </w:numPr>
              <w:rPr>
                <w:rFonts w:ascii="Optima" w:hAnsi="Optima" w:cstheme="minorBidi"/>
                <w:b/>
                <w:i w:val="0"/>
                <w:iCs w:val="0"/>
                <w:smallCaps/>
                <w:color w:val="auto"/>
              </w:rPr>
            </w:pPr>
            <w:r w:rsidRPr="00F7019D">
              <w:rPr>
                <w:rFonts w:ascii="Optima" w:hAnsi="Optima" w:cstheme="minorBidi"/>
                <w:b/>
                <w:i w:val="0"/>
                <w:iCs w:val="0"/>
                <w:smallCaps/>
                <w:color w:val="auto"/>
              </w:rPr>
              <w:t>Vattenfall Energie Trading GmbH</w:t>
            </w:r>
          </w:p>
        </w:tc>
        <w:tc>
          <w:tcPr>
            <w:tcW w:w="4116" w:type="dxa"/>
            <w:gridSpan w:val="10"/>
            <w:vAlign w:val="bottom"/>
          </w:tcPr>
          <w:p w14:paraId="11E31BD8" w14:textId="024EADB1" w:rsidR="009C7B12" w:rsidRPr="007817E3" w:rsidRDefault="009C7B12" w:rsidP="00B1761F">
            <w:pPr>
              <w:jc w:val="right"/>
              <w:rPr>
                <w:rFonts w:ascii="Optima" w:hAnsi="Optima"/>
                <w:iCs/>
                <w:sz w:val="23"/>
                <w:szCs w:val="23"/>
              </w:rPr>
            </w:pPr>
            <w:r w:rsidRPr="007817E3">
              <w:rPr>
                <w:rFonts w:ascii="Optima" w:hAnsi="Optima"/>
                <w:b/>
                <w:bCs/>
                <w:iCs/>
                <w:smallCaps/>
              </w:rPr>
              <w:t>Hamburg</w:t>
            </w:r>
          </w:p>
        </w:tc>
      </w:tr>
      <w:tr w:rsidR="004353E1" w:rsidRPr="00F7019D" w14:paraId="48328CB9" w14:textId="77777777" w:rsidTr="00604642">
        <w:trPr>
          <w:trHeight w:val="193"/>
        </w:trPr>
        <w:tc>
          <w:tcPr>
            <w:tcW w:w="6946" w:type="dxa"/>
            <w:gridSpan w:val="7"/>
            <w:vAlign w:val="bottom"/>
          </w:tcPr>
          <w:p w14:paraId="74B74B41" w14:textId="100E1F3B" w:rsidR="004353E1" w:rsidRPr="00F7019D" w:rsidRDefault="004353E1" w:rsidP="00B1761F">
            <w:pPr>
              <w:pStyle w:val="Bullets"/>
              <w:numPr>
                <w:ilvl w:val="0"/>
                <w:numId w:val="0"/>
              </w:numPr>
              <w:rPr>
                <w:rFonts w:ascii="Optima" w:hAnsi="Optima"/>
                <w:i w:val="0"/>
                <w:iCs w:val="0"/>
                <w:sz w:val="18"/>
                <w:lang w:val="en-US"/>
              </w:rPr>
            </w:pPr>
            <w:proofErr w:type="spellStart"/>
            <w:r w:rsidRPr="00F7019D">
              <w:rPr>
                <w:rFonts w:ascii="Optima" w:hAnsi="Optima"/>
                <w:i w:val="0"/>
                <w:iCs w:val="0"/>
                <w:sz w:val="18"/>
                <w:lang w:val="en-US"/>
              </w:rPr>
              <w:t>Praktikant</w:t>
            </w:r>
            <w:proofErr w:type="spellEnd"/>
            <w:r w:rsidRPr="00F7019D">
              <w:rPr>
                <w:rFonts w:ascii="Optima" w:hAnsi="Optima"/>
                <w:i w:val="0"/>
                <w:iCs w:val="0"/>
                <w:sz w:val="18"/>
                <w:lang w:val="en-US"/>
              </w:rPr>
              <w:t xml:space="preserve"> </w:t>
            </w:r>
            <w:proofErr w:type="spellStart"/>
            <w:r w:rsidRPr="00F7019D">
              <w:rPr>
                <w:rFonts w:ascii="Optima" w:hAnsi="Optima"/>
                <w:i w:val="0"/>
                <w:iCs w:val="0"/>
                <w:sz w:val="18"/>
                <w:lang w:val="en-US"/>
              </w:rPr>
              <w:t>im</w:t>
            </w:r>
            <w:proofErr w:type="spellEnd"/>
            <w:r w:rsidRPr="00F7019D">
              <w:rPr>
                <w:rFonts w:ascii="Optima" w:hAnsi="Optima"/>
                <w:i w:val="0"/>
                <w:iCs w:val="0"/>
                <w:sz w:val="18"/>
                <w:lang w:val="en-US"/>
              </w:rPr>
              <w:t xml:space="preserve"> </w:t>
            </w:r>
            <w:proofErr w:type="spellStart"/>
            <w:r w:rsidR="00440E39" w:rsidRPr="00F7019D">
              <w:rPr>
                <w:rFonts w:ascii="Optima" w:hAnsi="Optima"/>
                <w:i w:val="0"/>
                <w:iCs w:val="0"/>
                <w:sz w:val="18"/>
                <w:lang w:val="en-US"/>
              </w:rPr>
              <w:t>Energiehandel</w:t>
            </w:r>
            <w:proofErr w:type="spellEnd"/>
          </w:p>
        </w:tc>
        <w:tc>
          <w:tcPr>
            <w:tcW w:w="3260" w:type="dxa"/>
            <w:gridSpan w:val="6"/>
            <w:vAlign w:val="bottom"/>
          </w:tcPr>
          <w:p w14:paraId="2CB21DEB" w14:textId="50D7F05A" w:rsidR="004353E1" w:rsidRPr="00F7019D" w:rsidRDefault="004353E1" w:rsidP="00B1761F">
            <w:pPr>
              <w:pStyle w:val="Bullets"/>
              <w:numPr>
                <w:ilvl w:val="0"/>
                <w:numId w:val="0"/>
              </w:numPr>
              <w:jc w:val="right"/>
              <w:rPr>
                <w:rFonts w:ascii="Optima" w:hAnsi="Optima"/>
                <w:i w:val="0"/>
                <w:iCs w:val="0"/>
                <w:sz w:val="18"/>
                <w:lang w:val="en-US"/>
              </w:rPr>
            </w:pPr>
            <w:r w:rsidRPr="00F7019D">
              <w:rPr>
                <w:rFonts w:ascii="Optima" w:hAnsi="Optima"/>
                <w:i w:val="0"/>
                <w:iCs w:val="0"/>
                <w:sz w:val="18"/>
                <w:lang w:val="en-US"/>
              </w:rPr>
              <w:t>0</w:t>
            </w:r>
            <w:r w:rsidR="00857940" w:rsidRPr="00F7019D">
              <w:rPr>
                <w:rFonts w:ascii="Optima" w:hAnsi="Optima"/>
                <w:i w:val="0"/>
                <w:iCs w:val="0"/>
                <w:sz w:val="18"/>
                <w:lang w:val="en-US"/>
              </w:rPr>
              <w:t>6</w:t>
            </w:r>
            <w:r w:rsidRPr="00F7019D">
              <w:rPr>
                <w:rFonts w:ascii="Optima" w:hAnsi="Optima"/>
                <w:i w:val="0"/>
                <w:iCs w:val="0"/>
                <w:sz w:val="18"/>
                <w:lang w:val="en-US"/>
              </w:rPr>
              <w:t>/2019</w:t>
            </w:r>
          </w:p>
        </w:tc>
      </w:tr>
      <w:tr w:rsidR="004353E1" w:rsidRPr="00F7019D" w14:paraId="7C4155D6" w14:textId="77777777" w:rsidTr="00967C77">
        <w:trPr>
          <w:trHeight w:val="20"/>
        </w:trPr>
        <w:tc>
          <w:tcPr>
            <w:tcW w:w="10206" w:type="dxa"/>
            <w:gridSpan w:val="13"/>
          </w:tcPr>
          <w:p w14:paraId="1A135F1D" w14:textId="45E8B8D9" w:rsidR="004353E1" w:rsidRPr="00F7019D" w:rsidRDefault="007D675A" w:rsidP="003254D8">
            <w:pPr>
              <w:pStyle w:val="Bullets"/>
              <w:rPr>
                <w:rFonts w:ascii="Optima" w:hAnsi="Optima"/>
                <w:sz w:val="18"/>
                <w:lang w:val="de-AT"/>
              </w:rPr>
            </w:pPr>
            <w:r w:rsidRPr="00F7019D">
              <w:rPr>
                <w:rFonts w:ascii="Optima" w:hAnsi="Optima"/>
                <w:sz w:val="18"/>
                <w:lang w:val="de-AT"/>
              </w:rPr>
              <w:t>Risikomanagement</w:t>
            </w:r>
            <w:r w:rsidR="002E0EFF" w:rsidRPr="00F7019D">
              <w:rPr>
                <w:rFonts w:ascii="Optima" w:hAnsi="Optima"/>
                <w:sz w:val="18"/>
                <w:lang w:val="de-AT"/>
              </w:rPr>
              <w:t xml:space="preserve"> anhand von fundamentaler und technischer Analyse</w:t>
            </w:r>
          </w:p>
          <w:p w14:paraId="7C7DA6E8" w14:textId="1A73DB64" w:rsidR="004353E1" w:rsidRPr="00F7019D" w:rsidRDefault="00C612C0" w:rsidP="003254D8">
            <w:pPr>
              <w:pStyle w:val="Bullets"/>
              <w:rPr>
                <w:rFonts w:ascii="Optima" w:hAnsi="Optima"/>
                <w:sz w:val="18"/>
                <w:lang w:val="de-AT"/>
              </w:rPr>
            </w:pPr>
            <w:r w:rsidRPr="00F7019D">
              <w:rPr>
                <w:rFonts w:ascii="Optima" w:hAnsi="Optima"/>
                <w:sz w:val="18"/>
                <w:lang w:val="de-AT"/>
              </w:rPr>
              <w:t>Analyse und Ausw</w:t>
            </w:r>
            <w:r w:rsidR="00FA6454" w:rsidRPr="00F7019D">
              <w:rPr>
                <w:rFonts w:ascii="Optima" w:hAnsi="Optima"/>
                <w:sz w:val="18"/>
                <w:lang w:val="de-AT"/>
              </w:rPr>
              <w:t xml:space="preserve">ertung von meteorologischen Daten </w:t>
            </w:r>
          </w:p>
          <w:p w14:paraId="4CA3A7F3" w14:textId="77777777" w:rsidR="004353E1" w:rsidRPr="00F7019D" w:rsidRDefault="002D583B" w:rsidP="003254D8">
            <w:pPr>
              <w:pStyle w:val="Bullets"/>
              <w:rPr>
                <w:rFonts w:ascii="Optima" w:hAnsi="Optima"/>
                <w:sz w:val="18"/>
                <w:lang w:val="de-AT"/>
              </w:rPr>
            </w:pPr>
            <w:r w:rsidRPr="00F7019D">
              <w:rPr>
                <w:rFonts w:ascii="Optima" w:hAnsi="Optima"/>
                <w:sz w:val="18"/>
                <w:lang w:val="de-AT"/>
              </w:rPr>
              <w:t>Eingehen von ersten Intraday-Trades im Wind- und Kohlehandel</w:t>
            </w:r>
          </w:p>
          <w:p w14:paraId="3658805E" w14:textId="500C4A75" w:rsidR="00290846" w:rsidRPr="00F7019D" w:rsidRDefault="00290846" w:rsidP="003254D8">
            <w:pPr>
              <w:pStyle w:val="Bullets"/>
              <w:rPr>
                <w:rFonts w:ascii="Optima" w:hAnsi="Optima"/>
                <w:sz w:val="18"/>
                <w:lang w:val="de-AT"/>
              </w:rPr>
            </w:pPr>
            <w:r w:rsidRPr="00F7019D">
              <w:rPr>
                <w:rFonts w:ascii="Optima" w:hAnsi="Optima"/>
                <w:sz w:val="18"/>
                <w:lang w:val="de-AT"/>
              </w:rPr>
              <w:t>Begleitung der Orderver</w:t>
            </w:r>
            <w:r w:rsidR="0059492A" w:rsidRPr="00F7019D">
              <w:rPr>
                <w:rFonts w:ascii="Optima" w:hAnsi="Optima"/>
                <w:sz w:val="18"/>
                <w:lang w:val="de-AT"/>
              </w:rPr>
              <w:t>arbeitung und Kontrolle</w:t>
            </w:r>
          </w:p>
        </w:tc>
      </w:tr>
      <w:tr w:rsidR="004353E1" w:rsidRPr="00F7019D" w14:paraId="0D4DF1FA" w14:textId="77777777" w:rsidTr="00F41CCA">
        <w:trPr>
          <w:trHeight w:val="283"/>
        </w:trPr>
        <w:tc>
          <w:tcPr>
            <w:tcW w:w="6946" w:type="dxa"/>
            <w:gridSpan w:val="7"/>
            <w:vAlign w:val="bottom"/>
          </w:tcPr>
          <w:p w14:paraId="52DCB940" w14:textId="5906E9BF" w:rsidR="004353E1" w:rsidRPr="00F7019D" w:rsidRDefault="00E74176" w:rsidP="00F41CCA">
            <w:pPr>
              <w:pStyle w:val="Bullets"/>
              <w:numPr>
                <w:ilvl w:val="0"/>
                <w:numId w:val="0"/>
              </w:numPr>
              <w:rPr>
                <w:rFonts w:ascii="Optima" w:hAnsi="Optima" w:cstheme="minorBidi"/>
                <w:b/>
                <w:i w:val="0"/>
                <w:iCs w:val="0"/>
                <w:smallCaps/>
                <w:color w:val="auto"/>
              </w:rPr>
            </w:pPr>
            <w:r w:rsidRPr="00F7019D">
              <w:rPr>
                <w:rFonts w:ascii="Optima" w:hAnsi="Optima" w:cstheme="minorBidi"/>
                <w:b/>
                <w:i w:val="0"/>
                <w:iCs w:val="0"/>
                <w:smallCaps/>
                <w:color w:val="auto"/>
              </w:rPr>
              <w:t>Sparkasse</w:t>
            </w:r>
            <w:r w:rsidR="00810FFB" w:rsidRPr="00F7019D">
              <w:rPr>
                <w:rFonts w:ascii="Optima" w:hAnsi="Optima" w:cstheme="minorBidi"/>
                <w:b/>
                <w:i w:val="0"/>
                <w:iCs w:val="0"/>
                <w:smallCaps/>
                <w:color w:val="auto"/>
              </w:rPr>
              <w:t xml:space="preserve"> Mittelthüringen</w:t>
            </w:r>
          </w:p>
        </w:tc>
        <w:tc>
          <w:tcPr>
            <w:tcW w:w="3260" w:type="dxa"/>
            <w:gridSpan w:val="6"/>
            <w:vAlign w:val="bottom"/>
          </w:tcPr>
          <w:p w14:paraId="00F3353C" w14:textId="7DE80D3E" w:rsidR="004353E1" w:rsidRPr="007817E3" w:rsidRDefault="00960F0B" w:rsidP="003254D8">
            <w:pPr>
              <w:jc w:val="right"/>
              <w:rPr>
                <w:rFonts w:ascii="Optima" w:hAnsi="Optima"/>
                <w:iCs/>
                <w:sz w:val="18"/>
              </w:rPr>
            </w:pPr>
            <w:r w:rsidRPr="007817E3">
              <w:rPr>
                <w:rFonts w:ascii="Optima" w:hAnsi="Optima"/>
                <w:b/>
                <w:bCs/>
                <w:iCs/>
                <w:smallCaps/>
              </w:rPr>
              <w:t>Erfurt</w:t>
            </w:r>
          </w:p>
        </w:tc>
      </w:tr>
      <w:tr w:rsidR="004353E1" w:rsidRPr="00F7019D" w14:paraId="7A1EBBAB" w14:textId="77777777" w:rsidTr="00F41CCA">
        <w:trPr>
          <w:trHeight w:val="193"/>
        </w:trPr>
        <w:tc>
          <w:tcPr>
            <w:tcW w:w="6663" w:type="dxa"/>
            <w:gridSpan w:val="6"/>
            <w:vAlign w:val="bottom"/>
          </w:tcPr>
          <w:p w14:paraId="06A0ABEE" w14:textId="3B32A6ED" w:rsidR="004353E1" w:rsidRPr="00F7019D" w:rsidRDefault="004353E1" w:rsidP="00F41CCA">
            <w:pPr>
              <w:pStyle w:val="Bullets"/>
              <w:numPr>
                <w:ilvl w:val="0"/>
                <w:numId w:val="0"/>
              </w:numPr>
              <w:rPr>
                <w:rFonts w:ascii="Optima" w:hAnsi="Optima"/>
                <w:i w:val="0"/>
                <w:iCs w:val="0"/>
                <w:sz w:val="18"/>
                <w:lang w:val="en-US"/>
              </w:rPr>
            </w:pPr>
            <w:proofErr w:type="spellStart"/>
            <w:r w:rsidRPr="00F7019D">
              <w:rPr>
                <w:rFonts w:ascii="Optima" w:hAnsi="Optima"/>
                <w:i w:val="0"/>
                <w:iCs w:val="0"/>
                <w:sz w:val="18"/>
                <w:lang w:val="en-US"/>
              </w:rPr>
              <w:t>Praktikant</w:t>
            </w:r>
            <w:proofErr w:type="spellEnd"/>
            <w:r w:rsidRPr="00F7019D">
              <w:rPr>
                <w:rFonts w:ascii="Optima" w:hAnsi="Optima"/>
                <w:i w:val="0"/>
                <w:iCs w:val="0"/>
                <w:sz w:val="18"/>
                <w:lang w:val="en-US"/>
              </w:rPr>
              <w:t xml:space="preserve"> </w:t>
            </w:r>
            <w:r w:rsidR="00D25DBB" w:rsidRPr="00F7019D">
              <w:rPr>
                <w:rFonts w:ascii="Optima" w:hAnsi="Optima"/>
                <w:i w:val="0"/>
                <w:iCs w:val="0"/>
                <w:sz w:val="18"/>
                <w:lang w:val="en-US"/>
              </w:rPr>
              <w:t>i</w:t>
            </w:r>
            <w:r w:rsidR="00894826" w:rsidRPr="00F7019D">
              <w:rPr>
                <w:rFonts w:ascii="Optima" w:hAnsi="Optima"/>
                <w:i w:val="0"/>
                <w:iCs w:val="0"/>
                <w:sz w:val="18"/>
                <w:lang w:val="en-US"/>
              </w:rPr>
              <w:t xml:space="preserve">n der </w:t>
            </w:r>
            <w:proofErr w:type="spellStart"/>
            <w:r w:rsidR="00894826" w:rsidRPr="00F7019D">
              <w:rPr>
                <w:rFonts w:ascii="Optima" w:hAnsi="Optima"/>
                <w:i w:val="0"/>
                <w:iCs w:val="0"/>
                <w:sz w:val="18"/>
                <w:lang w:val="en-US"/>
              </w:rPr>
              <w:t>Kundenb</w:t>
            </w:r>
            <w:r w:rsidR="005906FE" w:rsidRPr="00F7019D">
              <w:rPr>
                <w:rFonts w:ascii="Optima" w:hAnsi="Optima"/>
                <w:i w:val="0"/>
                <w:iCs w:val="0"/>
                <w:sz w:val="18"/>
                <w:lang w:val="en-US"/>
              </w:rPr>
              <w:t>eratung</w:t>
            </w:r>
            <w:proofErr w:type="spellEnd"/>
          </w:p>
        </w:tc>
        <w:tc>
          <w:tcPr>
            <w:tcW w:w="3543" w:type="dxa"/>
            <w:gridSpan w:val="7"/>
          </w:tcPr>
          <w:p w14:paraId="59E67B8D" w14:textId="66CD980F" w:rsidR="004353E1" w:rsidRPr="00F7019D" w:rsidRDefault="004353E1" w:rsidP="003254D8">
            <w:pPr>
              <w:pStyle w:val="Bullets"/>
              <w:numPr>
                <w:ilvl w:val="0"/>
                <w:numId w:val="0"/>
              </w:numPr>
              <w:jc w:val="right"/>
              <w:rPr>
                <w:rFonts w:ascii="Optima" w:hAnsi="Optima"/>
                <w:i w:val="0"/>
                <w:iCs w:val="0"/>
                <w:sz w:val="18"/>
                <w:lang w:val="en-US"/>
              </w:rPr>
            </w:pPr>
            <w:r w:rsidRPr="00F7019D">
              <w:rPr>
                <w:rFonts w:ascii="Optima" w:hAnsi="Optima"/>
                <w:i w:val="0"/>
                <w:iCs w:val="0"/>
                <w:sz w:val="18"/>
                <w:lang w:val="en-US"/>
              </w:rPr>
              <w:t>0</w:t>
            </w:r>
            <w:r w:rsidR="007141A5" w:rsidRPr="00F7019D">
              <w:rPr>
                <w:rFonts w:ascii="Optima" w:hAnsi="Optima"/>
                <w:i w:val="0"/>
                <w:iCs w:val="0"/>
                <w:sz w:val="18"/>
                <w:lang w:val="en-US"/>
              </w:rPr>
              <w:t>3</w:t>
            </w:r>
            <w:r w:rsidRPr="00F7019D">
              <w:rPr>
                <w:rFonts w:ascii="Optima" w:hAnsi="Optima"/>
                <w:i w:val="0"/>
                <w:iCs w:val="0"/>
                <w:sz w:val="18"/>
                <w:lang w:val="en-US"/>
              </w:rPr>
              <w:t>/201</w:t>
            </w:r>
            <w:r w:rsidR="00106081" w:rsidRPr="00F7019D">
              <w:rPr>
                <w:rFonts w:ascii="Optima" w:hAnsi="Optima"/>
                <w:i w:val="0"/>
                <w:iCs w:val="0"/>
                <w:sz w:val="18"/>
                <w:lang w:val="en-US"/>
              </w:rPr>
              <w:t>7</w:t>
            </w:r>
            <w:r w:rsidRPr="00F7019D">
              <w:rPr>
                <w:rFonts w:ascii="Optima" w:hAnsi="Optima"/>
                <w:i w:val="0"/>
                <w:iCs w:val="0"/>
                <w:sz w:val="18"/>
                <w:lang w:val="en-US"/>
              </w:rPr>
              <w:t xml:space="preserve"> – 0</w:t>
            </w:r>
            <w:r w:rsidR="007141A5" w:rsidRPr="00F7019D">
              <w:rPr>
                <w:rFonts w:ascii="Optima" w:hAnsi="Optima"/>
                <w:i w:val="0"/>
                <w:iCs w:val="0"/>
                <w:sz w:val="18"/>
                <w:lang w:val="en-US"/>
              </w:rPr>
              <w:t>4</w:t>
            </w:r>
            <w:r w:rsidRPr="00F7019D">
              <w:rPr>
                <w:rFonts w:ascii="Optima" w:hAnsi="Optima"/>
                <w:i w:val="0"/>
                <w:iCs w:val="0"/>
                <w:sz w:val="18"/>
                <w:lang w:val="en-US"/>
              </w:rPr>
              <w:t>/201</w:t>
            </w:r>
            <w:r w:rsidR="007141A5" w:rsidRPr="00F7019D">
              <w:rPr>
                <w:rFonts w:ascii="Optima" w:hAnsi="Optima"/>
                <w:i w:val="0"/>
                <w:iCs w:val="0"/>
                <w:sz w:val="18"/>
                <w:lang w:val="en-US"/>
              </w:rPr>
              <w:t>7</w:t>
            </w:r>
          </w:p>
        </w:tc>
      </w:tr>
      <w:tr w:rsidR="004353E1" w:rsidRPr="00F7019D" w14:paraId="76B55717" w14:textId="77777777" w:rsidTr="00967C77">
        <w:trPr>
          <w:trHeight w:val="20"/>
        </w:trPr>
        <w:tc>
          <w:tcPr>
            <w:tcW w:w="10206" w:type="dxa"/>
            <w:gridSpan w:val="13"/>
          </w:tcPr>
          <w:p w14:paraId="39519817" w14:textId="2CB46BCA" w:rsidR="004353E1" w:rsidRPr="00F7019D" w:rsidRDefault="00DB1E22" w:rsidP="003254D8">
            <w:pPr>
              <w:pStyle w:val="Bullets"/>
              <w:rPr>
                <w:rFonts w:ascii="Optima" w:hAnsi="Optima"/>
                <w:sz w:val="18"/>
                <w:lang w:val="de-AT"/>
              </w:rPr>
            </w:pPr>
            <w:r w:rsidRPr="00F7019D">
              <w:rPr>
                <w:rFonts w:ascii="Optima" w:hAnsi="Optima"/>
                <w:sz w:val="18"/>
                <w:lang w:val="de-AT"/>
              </w:rPr>
              <w:t>Vorbereitung und Teilnahme an Beratungsgesprächen</w:t>
            </w:r>
          </w:p>
          <w:p w14:paraId="5E301C2A" w14:textId="468893BD" w:rsidR="004353E1" w:rsidRPr="00F7019D" w:rsidRDefault="00126D04" w:rsidP="003254D8">
            <w:pPr>
              <w:pStyle w:val="Bullets"/>
              <w:rPr>
                <w:rFonts w:ascii="Optima" w:hAnsi="Optima"/>
                <w:sz w:val="18"/>
                <w:lang w:val="de-AT"/>
              </w:rPr>
            </w:pPr>
            <w:commentRangeStart w:id="3"/>
            <w:r w:rsidRPr="00F7019D">
              <w:rPr>
                <w:rFonts w:ascii="Optima" w:hAnsi="Optima"/>
                <w:sz w:val="18"/>
                <w:lang w:val="de-AT"/>
              </w:rPr>
              <w:t>Selbstständige Übernah</w:t>
            </w:r>
            <w:r w:rsidR="00417515" w:rsidRPr="00F7019D">
              <w:rPr>
                <w:rFonts w:ascii="Optima" w:hAnsi="Optima"/>
                <w:sz w:val="18"/>
                <w:lang w:val="de-AT"/>
              </w:rPr>
              <w:t>me von Servicetätig</w:t>
            </w:r>
            <w:r w:rsidR="006C7672">
              <w:rPr>
                <w:rFonts w:ascii="Optima" w:hAnsi="Optima"/>
                <w:sz w:val="18"/>
                <w:lang w:val="de-AT"/>
              </w:rPr>
              <w:t>keit</w:t>
            </w:r>
            <w:r w:rsidR="00417515" w:rsidRPr="00F7019D">
              <w:rPr>
                <w:rFonts w:ascii="Optima" w:hAnsi="Optima"/>
                <w:sz w:val="18"/>
                <w:lang w:val="de-AT"/>
              </w:rPr>
              <w:t>en</w:t>
            </w:r>
            <w:r w:rsidR="00CC1513">
              <w:rPr>
                <w:rFonts w:ascii="Optima" w:hAnsi="Optima"/>
                <w:sz w:val="18"/>
                <w:lang w:val="de-AT"/>
              </w:rPr>
              <w:t xml:space="preserve"> </w:t>
            </w:r>
            <w:r w:rsidR="006C7672">
              <w:rPr>
                <w:rFonts w:ascii="Optima" w:hAnsi="Optima"/>
                <w:sz w:val="18"/>
                <w:lang w:val="de-AT"/>
              </w:rPr>
              <w:t>am Empfang und im Zahlungsverkehr</w:t>
            </w:r>
            <w:r w:rsidR="00417515" w:rsidRPr="00F7019D">
              <w:rPr>
                <w:rFonts w:ascii="Optima" w:hAnsi="Optima"/>
                <w:sz w:val="18"/>
                <w:lang w:val="de-AT"/>
              </w:rPr>
              <w:t xml:space="preserve"> </w:t>
            </w:r>
            <w:commentRangeEnd w:id="3"/>
            <w:r w:rsidR="00415723">
              <w:rPr>
                <w:rStyle w:val="Kommentarzeichen"/>
                <w:rFonts w:asciiTheme="minorHAnsi" w:hAnsiTheme="minorHAnsi" w:cstheme="minorBidi"/>
                <w:i w:val="0"/>
                <w:iCs w:val="0"/>
                <w:color w:val="auto"/>
              </w:rPr>
              <w:commentReference w:id="3"/>
            </w:r>
          </w:p>
        </w:tc>
      </w:tr>
      <w:tr w:rsidR="00475110" w:rsidRPr="00F7019D" w14:paraId="4ACA7776" w14:textId="77777777" w:rsidTr="00F41CCA">
        <w:trPr>
          <w:trHeight w:val="283"/>
        </w:trPr>
        <w:tc>
          <w:tcPr>
            <w:tcW w:w="6946" w:type="dxa"/>
            <w:gridSpan w:val="7"/>
            <w:vAlign w:val="bottom"/>
          </w:tcPr>
          <w:p w14:paraId="2D2BC9FE" w14:textId="02AC7B5D" w:rsidR="00475110" w:rsidRPr="00F7019D" w:rsidRDefault="00960F0B" w:rsidP="00F41CCA">
            <w:pPr>
              <w:pStyle w:val="Bullets"/>
              <w:numPr>
                <w:ilvl w:val="0"/>
                <w:numId w:val="0"/>
              </w:numPr>
              <w:rPr>
                <w:rFonts w:ascii="Optima" w:hAnsi="Optima" w:cstheme="minorBidi"/>
                <w:b/>
                <w:i w:val="0"/>
                <w:iCs w:val="0"/>
                <w:smallCaps/>
                <w:color w:val="auto"/>
              </w:rPr>
            </w:pPr>
            <w:r w:rsidRPr="00F7019D">
              <w:rPr>
                <w:rFonts w:ascii="Optima" w:hAnsi="Optima" w:cstheme="minorBidi"/>
                <w:b/>
                <w:i w:val="0"/>
                <w:iCs w:val="0"/>
                <w:smallCaps/>
                <w:color w:val="auto"/>
              </w:rPr>
              <w:t xml:space="preserve">Handwerkskammer </w:t>
            </w:r>
            <w:r w:rsidR="00810FFB" w:rsidRPr="00F7019D">
              <w:rPr>
                <w:rFonts w:ascii="Optima" w:hAnsi="Optima" w:cstheme="minorBidi"/>
                <w:b/>
                <w:i w:val="0"/>
                <w:iCs w:val="0"/>
                <w:smallCaps/>
                <w:color w:val="auto"/>
              </w:rPr>
              <w:t>Erfurt</w:t>
            </w:r>
          </w:p>
        </w:tc>
        <w:tc>
          <w:tcPr>
            <w:tcW w:w="3260" w:type="dxa"/>
            <w:gridSpan w:val="6"/>
            <w:vAlign w:val="bottom"/>
          </w:tcPr>
          <w:p w14:paraId="03F0DFE8" w14:textId="1CB91E9B" w:rsidR="00475110" w:rsidRPr="007817E3" w:rsidRDefault="00960F0B" w:rsidP="003254D8">
            <w:pPr>
              <w:jc w:val="right"/>
              <w:rPr>
                <w:rFonts w:ascii="Optima" w:hAnsi="Optima"/>
                <w:iCs/>
                <w:sz w:val="18"/>
              </w:rPr>
            </w:pPr>
            <w:r w:rsidRPr="007817E3">
              <w:rPr>
                <w:rFonts w:ascii="Optima" w:hAnsi="Optima"/>
                <w:b/>
                <w:bCs/>
                <w:iCs/>
                <w:smallCaps/>
              </w:rPr>
              <w:t>Erfurt</w:t>
            </w:r>
          </w:p>
        </w:tc>
      </w:tr>
      <w:tr w:rsidR="00475110" w:rsidRPr="00F7019D" w14:paraId="52595ADE" w14:textId="77777777" w:rsidTr="00F41CCA">
        <w:trPr>
          <w:trHeight w:val="193"/>
        </w:trPr>
        <w:tc>
          <w:tcPr>
            <w:tcW w:w="6663" w:type="dxa"/>
            <w:gridSpan w:val="6"/>
            <w:vAlign w:val="bottom"/>
          </w:tcPr>
          <w:p w14:paraId="6C92D154" w14:textId="4B4C8C02" w:rsidR="00475110" w:rsidRPr="00F7019D" w:rsidRDefault="00475110" w:rsidP="00F41CCA">
            <w:pPr>
              <w:pStyle w:val="Bullets"/>
              <w:numPr>
                <w:ilvl w:val="0"/>
                <w:numId w:val="0"/>
              </w:numPr>
              <w:rPr>
                <w:rFonts w:ascii="Optima" w:hAnsi="Optima"/>
                <w:i w:val="0"/>
                <w:iCs w:val="0"/>
                <w:sz w:val="18"/>
                <w:lang w:val="en-US"/>
              </w:rPr>
            </w:pPr>
            <w:commentRangeStart w:id="4"/>
            <w:proofErr w:type="spellStart"/>
            <w:r w:rsidRPr="00F7019D">
              <w:rPr>
                <w:rFonts w:ascii="Optima" w:hAnsi="Optima"/>
                <w:i w:val="0"/>
                <w:iCs w:val="0"/>
                <w:sz w:val="18"/>
                <w:lang w:val="en-US"/>
              </w:rPr>
              <w:t>Praktikant</w:t>
            </w:r>
            <w:proofErr w:type="spellEnd"/>
            <w:r w:rsidRPr="00F7019D">
              <w:rPr>
                <w:rFonts w:ascii="Optima" w:hAnsi="Optima"/>
                <w:i w:val="0"/>
                <w:iCs w:val="0"/>
                <w:sz w:val="18"/>
                <w:lang w:val="en-US"/>
              </w:rPr>
              <w:t xml:space="preserve"> </w:t>
            </w:r>
            <w:proofErr w:type="spellStart"/>
            <w:r w:rsidRPr="00F7019D">
              <w:rPr>
                <w:rFonts w:ascii="Optima" w:hAnsi="Optima"/>
                <w:i w:val="0"/>
                <w:iCs w:val="0"/>
                <w:sz w:val="18"/>
                <w:lang w:val="en-US"/>
              </w:rPr>
              <w:t>im</w:t>
            </w:r>
            <w:proofErr w:type="spellEnd"/>
            <w:r w:rsidR="007C67C3" w:rsidRPr="00F7019D">
              <w:rPr>
                <w:rFonts w:ascii="Optima" w:hAnsi="Optima"/>
                <w:i w:val="0"/>
                <w:iCs w:val="0"/>
                <w:sz w:val="18"/>
                <w:lang w:val="en-US"/>
              </w:rPr>
              <w:t xml:space="preserve"> Management</w:t>
            </w:r>
            <w:commentRangeEnd w:id="4"/>
            <w:r w:rsidR="00415723">
              <w:rPr>
                <w:rStyle w:val="Kommentarzeichen"/>
                <w:rFonts w:asciiTheme="minorHAnsi" w:hAnsiTheme="minorHAnsi" w:cstheme="minorBidi"/>
                <w:i w:val="0"/>
                <w:iCs w:val="0"/>
                <w:color w:val="auto"/>
              </w:rPr>
              <w:commentReference w:id="4"/>
            </w:r>
          </w:p>
        </w:tc>
        <w:tc>
          <w:tcPr>
            <w:tcW w:w="3543" w:type="dxa"/>
            <w:gridSpan w:val="7"/>
          </w:tcPr>
          <w:p w14:paraId="57758417" w14:textId="06E0F78C" w:rsidR="00475110" w:rsidRPr="00F7019D" w:rsidRDefault="00475110" w:rsidP="003254D8">
            <w:pPr>
              <w:pStyle w:val="Bullets"/>
              <w:numPr>
                <w:ilvl w:val="0"/>
                <w:numId w:val="0"/>
              </w:numPr>
              <w:jc w:val="right"/>
              <w:rPr>
                <w:rFonts w:ascii="Optima" w:hAnsi="Optima"/>
                <w:i w:val="0"/>
                <w:iCs w:val="0"/>
                <w:sz w:val="18"/>
                <w:lang w:val="en-US"/>
              </w:rPr>
            </w:pPr>
            <w:r w:rsidRPr="00F7019D">
              <w:rPr>
                <w:rFonts w:ascii="Optima" w:hAnsi="Optima"/>
                <w:i w:val="0"/>
                <w:iCs w:val="0"/>
                <w:sz w:val="18"/>
                <w:lang w:val="en-US"/>
              </w:rPr>
              <w:t>0</w:t>
            </w:r>
            <w:r w:rsidR="00583E7F" w:rsidRPr="00F7019D">
              <w:rPr>
                <w:rFonts w:ascii="Optima" w:hAnsi="Optima"/>
                <w:i w:val="0"/>
                <w:iCs w:val="0"/>
                <w:sz w:val="18"/>
                <w:lang w:val="en-US"/>
              </w:rPr>
              <w:t>6</w:t>
            </w:r>
            <w:r w:rsidRPr="00F7019D">
              <w:rPr>
                <w:rFonts w:ascii="Optima" w:hAnsi="Optima"/>
                <w:i w:val="0"/>
                <w:iCs w:val="0"/>
                <w:sz w:val="18"/>
                <w:lang w:val="en-US"/>
              </w:rPr>
              <w:t>/201</w:t>
            </w:r>
            <w:r w:rsidR="00583E7F" w:rsidRPr="00F7019D">
              <w:rPr>
                <w:rFonts w:ascii="Optima" w:hAnsi="Optima"/>
                <w:i w:val="0"/>
                <w:iCs w:val="0"/>
                <w:sz w:val="18"/>
                <w:lang w:val="en-US"/>
              </w:rPr>
              <w:t>6</w:t>
            </w:r>
          </w:p>
        </w:tc>
      </w:tr>
      <w:tr w:rsidR="00390DF9" w:rsidRPr="00F7019D" w14:paraId="414B4085" w14:textId="77777777" w:rsidTr="0035386D">
        <w:trPr>
          <w:trHeight w:val="397"/>
        </w:trPr>
        <w:tc>
          <w:tcPr>
            <w:tcW w:w="10206" w:type="dxa"/>
            <w:gridSpan w:val="13"/>
            <w:tcBorders>
              <w:bottom w:val="single" w:sz="4" w:space="0" w:color="auto"/>
            </w:tcBorders>
            <w:vAlign w:val="bottom"/>
          </w:tcPr>
          <w:p w14:paraId="4741C5BA" w14:textId="44F99AC0" w:rsidR="00390DF9" w:rsidRPr="00F7019D" w:rsidRDefault="00390DF9" w:rsidP="003254D8">
            <w:pPr>
              <w:pStyle w:val="BERSCHRIFT"/>
              <w:jc w:val="center"/>
              <w:rPr>
                <w:rFonts w:ascii="Optima" w:hAnsi="Optima"/>
                <w:i/>
                <w:sz w:val="28"/>
              </w:rPr>
            </w:pPr>
            <w:r w:rsidRPr="00F7019D">
              <w:rPr>
                <w:rFonts w:ascii="Optima" w:hAnsi="Optima"/>
                <w:sz w:val="28"/>
              </w:rPr>
              <w:t>Au</w:t>
            </w:r>
            <w:r w:rsidR="00107003">
              <w:rPr>
                <w:rFonts w:ascii="Optima" w:hAnsi="Optima"/>
                <w:sz w:val="28"/>
              </w:rPr>
              <w:t>ß</w:t>
            </w:r>
            <w:r w:rsidRPr="00F7019D">
              <w:rPr>
                <w:rFonts w:ascii="Optima" w:hAnsi="Optima"/>
                <w:sz w:val="28"/>
              </w:rPr>
              <w:t>eruniversitäres Engagement</w:t>
            </w:r>
          </w:p>
        </w:tc>
      </w:tr>
      <w:tr w:rsidR="00390DF9" w:rsidRPr="00F7019D" w14:paraId="74251178" w14:textId="77777777" w:rsidTr="006A5100">
        <w:trPr>
          <w:trHeight w:val="283"/>
        </w:trPr>
        <w:tc>
          <w:tcPr>
            <w:tcW w:w="6090" w:type="dxa"/>
            <w:gridSpan w:val="3"/>
            <w:tcBorders>
              <w:top w:val="single" w:sz="4" w:space="0" w:color="auto"/>
            </w:tcBorders>
            <w:vAlign w:val="bottom"/>
          </w:tcPr>
          <w:p w14:paraId="23826F21" w14:textId="105C6A37" w:rsidR="00390DF9" w:rsidRPr="00F7019D" w:rsidRDefault="00D96691" w:rsidP="003254D8">
            <w:pPr>
              <w:pStyle w:val="Ort"/>
              <w:jc w:val="left"/>
              <w:rPr>
                <w:rFonts w:ascii="Optima" w:hAnsi="Optima"/>
                <w:b/>
                <w:i w:val="0"/>
                <w:sz w:val="22"/>
              </w:rPr>
            </w:pPr>
            <w:r w:rsidRPr="00F7019D">
              <w:rPr>
                <w:rFonts w:ascii="Optima" w:hAnsi="Optima"/>
                <w:b/>
                <w:i w:val="0"/>
                <w:sz w:val="22"/>
              </w:rPr>
              <w:t>Junge Liberale</w:t>
            </w:r>
            <w:r w:rsidR="00F223DF" w:rsidRPr="00F7019D">
              <w:rPr>
                <w:rFonts w:ascii="Optima" w:hAnsi="Optima"/>
                <w:b/>
                <w:i w:val="0"/>
                <w:sz w:val="22"/>
              </w:rPr>
              <w:t xml:space="preserve"> </w:t>
            </w:r>
          </w:p>
        </w:tc>
        <w:tc>
          <w:tcPr>
            <w:tcW w:w="4116" w:type="dxa"/>
            <w:gridSpan w:val="10"/>
            <w:tcBorders>
              <w:top w:val="single" w:sz="4" w:space="0" w:color="auto"/>
            </w:tcBorders>
            <w:vAlign w:val="bottom"/>
          </w:tcPr>
          <w:p w14:paraId="58208F44" w14:textId="62FAB346" w:rsidR="00390DF9" w:rsidRPr="007817E3" w:rsidRDefault="003C5E8A" w:rsidP="003254D8">
            <w:pPr>
              <w:jc w:val="right"/>
              <w:rPr>
                <w:rFonts w:ascii="Optima" w:hAnsi="Optima" w:cs="Times New Roman (Body CS)"/>
                <w:iCs/>
                <w:sz w:val="23"/>
                <w:szCs w:val="23"/>
              </w:rPr>
            </w:pPr>
            <w:r w:rsidRPr="007817E3">
              <w:rPr>
                <w:rFonts w:ascii="Optima" w:hAnsi="Optima"/>
                <w:b/>
                <w:bCs/>
                <w:iCs/>
                <w:smallCaps/>
              </w:rPr>
              <w:t>Aschaffenburg</w:t>
            </w:r>
          </w:p>
        </w:tc>
      </w:tr>
      <w:tr w:rsidR="00390DF9" w:rsidRPr="00F7019D" w14:paraId="4F59C612" w14:textId="77777777" w:rsidTr="00733650">
        <w:trPr>
          <w:trHeight w:val="193"/>
        </w:trPr>
        <w:tc>
          <w:tcPr>
            <w:tcW w:w="8364" w:type="dxa"/>
            <w:gridSpan w:val="12"/>
            <w:vAlign w:val="bottom"/>
          </w:tcPr>
          <w:p w14:paraId="32F07601" w14:textId="1D164110" w:rsidR="00390DF9" w:rsidRPr="00F7019D" w:rsidRDefault="00390DF9" w:rsidP="00F41CCA">
            <w:pPr>
              <w:pStyle w:val="Beschreibung"/>
              <w:rPr>
                <w:rFonts w:ascii="Optima" w:hAnsi="Optima"/>
                <w:sz w:val="18"/>
                <w:lang w:val="de-AT"/>
              </w:rPr>
            </w:pPr>
            <w:r w:rsidRPr="00F7019D">
              <w:rPr>
                <w:rFonts w:ascii="Optima" w:hAnsi="Optima"/>
                <w:sz w:val="18"/>
                <w:lang w:val="de-AT"/>
              </w:rPr>
              <w:t xml:space="preserve">Aktives Mitglied </w:t>
            </w:r>
          </w:p>
        </w:tc>
        <w:tc>
          <w:tcPr>
            <w:tcW w:w="1842" w:type="dxa"/>
          </w:tcPr>
          <w:p w14:paraId="45DD2178" w14:textId="4F0BF2CA" w:rsidR="00390DF9" w:rsidRPr="00F7019D" w:rsidRDefault="00390DF9" w:rsidP="003254D8">
            <w:pPr>
              <w:pStyle w:val="Beschreibung"/>
              <w:jc w:val="right"/>
              <w:rPr>
                <w:rFonts w:ascii="Optima" w:hAnsi="Optima"/>
                <w:sz w:val="18"/>
                <w:lang w:val="en-US"/>
              </w:rPr>
            </w:pPr>
            <w:r w:rsidRPr="00F7019D">
              <w:rPr>
                <w:rFonts w:ascii="Optima" w:hAnsi="Optima"/>
                <w:sz w:val="18"/>
                <w:lang w:val="en-US"/>
              </w:rPr>
              <w:t>0</w:t>
            </w:r>
            <w:r w:rsidR="00651AAB" w:rsidRPr="00F7019D">
              <w:rPr>
                <w:rFonts w:ascii="Optima" w:hAnsi="Optima"/>
                <w:sz w:val="18"/>
                <w:lang w:val="en-US"/>
              </w:rPr>
              <w:t>4</w:t>
            </w:r>
            <w:r w:rsidRPr="00F7019D">
              <w:rPr>
                <w:rFonts w:ascii="Optima" w:hAnsi="Optima"/>
                <w:sz w:val="18"/>
                <w:lang w:val="en-US"/>
              </w:rPr>
              <w:t>/20</w:t>
            </w:r>
            <w:r w:rsidR="00651AAB" w:rsidRPr="00F7019D">
              <w:rPr>
                <w:rFonts w:ascii="Optima" w:hAnsi="Optima"/>
                <w:sz w:val="18"/>
                <w:lang w:val="en-US"/>
              </w:rPr>
              <w:t>22</w:t>
            </w:r>
            <w:r w:rsidRPr="00F7019D">
              <w:rPr>
                <w:rFonts w:ascii="Optima" w:hAnsi="Optima"/>
                <w:sz w:val="18"/>
                <w:lang w:val="en-US"/>
              </w:rPr>
              <w:t xml:space="preserve"> – </w:t>
            </w:r>
            <w:proofErr w:type="spellStart"/>
            <w:r w:rsidRPr="00F7019D">
              <w:rPr>
                <w:rFonts w:ascii="Optima" w:hAnsi="Optima"/>
                <w:sz w:val="18"/>
                <w:lang w:val="en-US"/>
              </w:rPr>
              <w:t>heute</w:t>
            </w:r>
            <w:proofErr w:type="spellEnd"/>
          </w:p>
        </w:tc>
      </w:tr>
      <w:tr w:rsidR="00390DF9" w:rsidRPr="00F7019D" w14:paraId="02437711" w14:textId="77777777" w:rsidTr="00967C77">
        <w:trPr>
          <w:trHeight w:val="20"/>
        </w:trPr>
        <w:tc>
          <w:tcPr>
            <w:tcW w:w="10206" w:type="dxa"/>
            <w:gridSpan w:val="13"/>
          </w:tcPr>
          <w:p w14:paraId="7CA4D9D0" w14:textId="571C805B" w:rsidR="00390DF9" w:rsidRPr="00CC1513" w:rsidRDefault="002740BB" w:rsidP="003254D8">
            <w:pPr>
              <w:pStyle w:val="Beschreibung"/>
              <w:numPr>
                <w:ilvl w:val="0"/>
                <w:numId w:val="24"/>
              </w:numPr>
              <w:rPr>
                <w:rFonts w:ascii="Optima" w:hAnsi="Optima"/>
                <w:i/>
                <w:iCs/>
                <w:sz w:val="18"/>
                <w:lang w:val="de-AT"/>
              </w:rPr>
            </w:pPr>
            <w:r w:rsidRPr="00CC1513">
              <w:rPr>
                <w:rFonts w:ascii="Optima" w:hAnsi="Optima"/>
                <w:i/>
                <w:iCs/>
                <w:sz w:val="18"/>
                <w:lang w:val="de-AT"/>
              </w:rPr>
              <w:t>Teilnahme an Vorstandswahlen und politischen Diskussionen</w:t>
            </w:r>
          </w:p>
          <w:p w14:paraId="68CFAD97" w14:textId="20C948D6" w:rsidR="00390DF9" w:rsidRPr="00800294" w:rsidRDefault="002740BB" w:rsidP="003254D8">
            <w:pPr>
              <w:pStyle w:val="Beschreibung"/>
              <w:numPr>
                <w:ilvl w:val="0"/>
                <w:numId w:val="24"/>
              </w:numPr>
              <w:rPr>
                <w:rFonts w:ascii="Optima" w:hAnsi="Optima"/>
                <w:iCs/>
                <w:sz w:val="18"/>
                <w:lang w:val="de-AT"/>
              </w:rPr>
            </w:pPr>
            <w:commentRangeStart w:id="5"/>
            <w:r w:rsidRPr="00800294">
              <w:rPr>
                <w:rFonts w:ascii="Optima" w:hAnsi="Optima"/>
                <w:i/>
                <w:iCs/>
                <w:sz w:val="18"/>
                <w:lang w:val="de-AT"/>
              </w:rPr>
              <w:t>Durchsetzung der eigenen Meinung</w:t>
            </w:r>
            <w:commentRangeEnd w:id="5"/>
            <w:r w:rsidR="00800294" w:rsidRPr="00CC1513">
              <w:rPr>
                <w:rStyle w:val="Kommentarzeichen"/>
                <w:rFonts w:asciiTheme="minorHAnsi" w:hAnsiTheme="minorHAnsi"/>
                <w:i/>
                <w:iCs/>
              </w:rPr>
              <w:commentReference w:id="5"/>
            </w:r>
            <w:r w:rsidR="006B2AEA">
              <w:rPr>
                <w:rFonts w:ascii="Optima" w:hAnsi="Optima"/>
                <w:i/>
                <w:iCs/>
                <w:sz w:val="18"/>
                <w:lang w:val="de-AT"/>
              </w:rPr>
              <w:t xml:space="preserve"> bei kontroversen Themen</w:t>
            </w:r>
          </w:p>
        </w:tc>
      </w:tr>
      <w:tr w:rsidR="00651AAB" w:rsidRPr="00F7019D" w14:paraId="4AF19DD1" w14:textId="77777777" w:rsidTr="00F41CCA">
        <w:trPr>
          <w:trHeight w:val="283"/>
        </w:trPr>
        <w:tc>
          <w:tcPr>
            <w:tcW w:w="6521" w:type="dxa"/>
            <w:gridSpan w:val="5"/>
            <w:vAlign w:val="bottom"/>
          </w:tcPr>
          <w:p w14:paraId="7756FD9A" w14:textId="176F268D" w:rsidR="00651AAB" w:rsidRPr="00F7019D" w:rsidRDefault="00651AAB" w:rsidP="00F41CCA">
            <w:pPr>
              <w:pStyle w:val="Ort"/>
              <w:jc w:val="left"/>
              <w:rPr>
                <w:rFonts w:ascii="Optima" w:hAnsi="Optima"/>
                <w:b/>
                <w:i w:val="0"/>
                <w:sz w:val="22"/>
              </w:rPr>
            </w:pPr>
            <w:r w:rsidRPr="00F7019D">
              <w:rPr>
                <w:rFonts w:ascii="Optima" w:hAnsi="Optima"/>
                <w:b/>
                <w:i w:val="0"/>
                <w:sz w:val="22"/>
              </w:rPr>
              <w:t>Studentenvertretung T</w:t>
            </w:r>
            <w:r w:rsidR="007323B7">
              <w:rPr>
                <w:rFonts w:ascii="Optima" w:hAnsi="Optima"/>
                <w:b/>
                <w:i w:val="0"/>
                <w:sz w:val="22"/>
              </w:rPr>
              <w:t>echnische Hochschule</w:t>
            </w:r>
            <w:r w:rsidRPr="00F7019D">
              <w:rPr>
                <w:rFonts w:ascii="Optima" w:hAnsi="Optima"/>
                <w:b/>
                <w:i w:val="0"/>
                <w:sz w:val="22"/>
              </w:rPr>
              <w:t>-</w:t>
            </w:r>
            <w:r w:rsidR="003C5E8A" w:rsidRPr="00F7019D">
              <w:rPr>
                <w:rFonts w:ascii="Optima" w:hAnsi="Optima"/>
                <w:b/>
                <w:i w:val="0"/>
                <w:sz w:val="22"/>
              </w:rPr>
              <w:t>Aschaffenburg</w:t>
            </w:r>
          </w:p>
        </w:tc>
        <w:tc>
          <w:tcPr>
            <w:tcW w:w="3685" w:type="dxa"/>
            <w:gridSpan w:val="8"/>
            <w:vAlign w:val="bottom"/>
          </w:tcPr>
          <w:p w14:paraId="30626CB8" w14:textId="093B8D26" w:rsidR="00651AAB" w:rsidRPr="007817E3" w:rsidRDefault="003C5E8A" w:rsidP="00B1761F">
            <w:pPr>
              <w:jc w:val="right"/>
              <w:rPr>
                <w:rFonts w:ascii="Optima" w:hAnsi="Optima"/>
                <w:iCs/>
                <w:smallCaps/>
                <w:sz w:val="23"/>
                <w:szCs w:val="23"/>
              </w:rPr>
            </w:pPr>
            <w:r w:rsidRPr="007817E3">
              <w:rPr>
                <w:rFonts w:ascii="Optima" w:hAnsi="Optima"/>
                <w:b/>
                <w:bCs/>
                <w:iCs/>
                <w:smallCaps/>
              </w:rPr>
              <w:t>Aschaffenburg</w:t>
            </w:r>
          </w:p>
        </w:tc>
      </w:tr>
      <w:tr w:rsidR="00651AAB" w:rsidRPr="00F7019D" w14:paraId="56372BDE" w14:textId="77777777" w:rsidTr="00F41CCA">
        <w:trPr>
          <w:trHeight w:val="193"/>
        </w:trPr>
        <w:tc>
          <w:tcPr>
            <w:tcW w:w="7938" w:type="dxa"/>
            <w:gridSpan w:val="10"/>
            <w:vAlign w:val="bottom"/>
          </w:tcPr>
          <w:p w14:paraId="3C87D247" w14:textId="1E26BC40" w:rsidR="00651AAB" w:rsidRPr="00F7019D" w:rsidRDefault="002740BB" w:rsidP="00F41CCA">
            <w:pPr>
              <w:pStyle w:val="Bullets"/>
              <w:numPr>
                <w:ilvl w:val="0"/>
                <w:numId w:val="0"/>
              </w:numPr>
              <w:rPr>
                <w:rFonts w:ascii="Optima" w:hAnsi="Optima"/>
                <w:i w:val="0"/>
                <w:iCs w:val="0"/>
                <w:sz w:val="18"/>
                <w:lang w:val="de-AT"/>
              </w:rPr>
            </w:pPr>
            <w:r w:rsidRPr="00F7019D">
              <w:rPr>
                <w:rFonts w:ascii="Optima" w:hAnsi="Optima"/>
                <w:i w:val="0"/>
                <w:iCs w:val="0"/>
                <w:sz w:val="18"/>
                <w:lang w:val="de-AT"/>
              </w:rPr>
              <w:t xml:space="preserve">Aktives Mitglied </w:t>
            </w:r>
          </w:p>
        </w:tc>
        <w:tc>
          <w:tcPr>
            <w:tcW w:w="2268" w:type="dxa"/>
            <w:gridSpan w:val="3"/>
            <w:vAlign w:val="bottom"/>
          </w:tcPr>
          <w:p w14:paraId="288A2195" w14:textId="50A26EA3" w:rsidR="00651AAB" w:rsidRPr="00F7019D" w:rsidRDefault="00651AAB" w:rsidP="00B1761F">
            <w:pPr>
              <w:pStyle w:val="Bullets"/>
              <w:numPr>
                <w:ilvl w:val="0"/>
                <w:numId w:val="0"/>
              </w:numPr>
              <w:jc w:val="right"/>
              <w:rPr>
                <w:rFonts w:ascii="Optima" w:hAnsi="Optima"/>
                <w:i w:val="0"/>
                <w:iCs w:val="0"/>
                <w:sz w:val="18"/>
                <w:lang w:val="en-US"/>
              </w:rPr>
            </w:pPr>
            <w:r w:rsidRPr="00F7019D">
              <w:rPr>
                <w:rFonts w:ascii="Optima" w:hAnsi="Optima"/>
                <w:i w:val="0"/>
                <w:iCs w:val="0"/>
                <w:sz w:val="18"/>
                <w:lang w:val="en-US"/>
              </w:rPr>
              <w:t>0</w:t>
            </w:r>
            <w:r w:rsidR="002076E2" w:rsidRPr="00F7019D">
              <w:rPr>
                <w:rFonts w:ascii="Optima" w:hAnsi="Optima"/>
                <w:i w:val="0"/>
                <w:iCs w:val="0"/>
                <w:sz w:val="18"/>
                <w:lang w:val="en-US"/>
              </w:rPr>
              <w:t>3</w:t>
            </w:r>
            <w:r w:rsidRPr="00F7019D">
              <w:rPr>
                <w:rFonts w:ascii="Optima" w:hAnsi="Optima"/>
                <w:i w:val="0"/>
                <w:iCs w:val="0"/>
                <w:sz w:val="18"/>
                <w:lang w:val="en-US"/>
              </w:rPr>
              <w:t>/20</w:t>
            </w:r>
            <w:r w:rsidR="002076E2" w:rsidRPr="00F7019D">
              <w:rPr>
                <w:rFonts w:ascii="Optima" w:hAnsi="Optima"/>
                <w:i w:val="0"/>
                <w:iCs w:val="0"/>
                <w:sz w:val="18"/>
                <w:lang w:val="en-US"/>
              </w:rPr>
              <w:t>22</w:t>
            </w:r>
            <w:r w:rsidRPr="00F7019D">
              <w:rPr>
                <w:rFonts w:ascii="Optima" w:hAnsi="Optima"/>
                <w:i w:val="0"/>
                <w:iCs w:val="0"/>
                <w:sz w:val="18"/>
                <w:lang w:val="en-US"/>
              </w:rPr>
              <w:t xml:space="preserve"> – </w:t>
            </w:r>
            <w:proofErr w:type="spellStart"/>
            <w:r w:rsidR="002076E2" w:rsidRPr="00F7019D">
              <w:rPr>
                <w:rFonts w:ascii="Optima" w:hAnsi="Optima"/>
                <w:i w:val="0"/>
                <w:iCs w:val="0"/>
                <w:sz w:val="18"/>
                <w:lang w:val="en-US"/>
              </w:rPr>
              <w:t>heute</w:t>
            </w:r>
            <w:proofErr w:type="spellEnd"/>
          </w:p>
        </w:tc>
      </w:tr>
      <w:tr w:rsidR="00651AAB" w:rsidRPr="00F7019D" w14:paraId="7ECB507F" w14:textId="77777777" w:rsidTr="00967C77">
        <w:trPr>
          <w:trHeight w:val="20"/>
        </w:trPr>
        <w:tc>
          <w:tcPr>
            <w:tcW w:w="10206" w:type="dxa"/>
            <w:gridSpan w:val="13"/>
          </w:tcPr>
          <w:p w14:paraId="4C006DA9" w14:textId="77777777" w:rsidR="00651AAB" w:rsidRPr="00800294" w:rsidRDefault="002740BB" w:rsidP="003254D8">
            <w:pPr>
              <w:pStyle w:val="Beschreibung"/>
              <w:numPr>
                <w:ilvl w:val="0"/>
                <w:numId w:val="24"/>
              </w:numPr>
              <w:rPr>
                <w:rFonts w:ascii="Optima" w:hAnsi="Optima"/>
                <w:i/>
                <w:sz w:val="18"/>
                <w:lang w:val="de-AT"/>
              </w:rPr>
            </w:pPr>
            <w:r w:rsidRPr="00800294">
              <w:rPr>
                <w:rFonts w:ascii="Optima" w:hAnsi="Optima"/>
                <w:i/>
                <w:sz w:val="18"/>
                <w:lang w:val="de-AT"/>
              </w:rPr>
              <w:t>Organisation von</w:t>
            </w:r>
            <w:r w:rsidR="00651AAB" w:rsidRPr="00800294">
              <w:rPr>
                <w:rFonts w:ascii="Optima" w:hAnsi="Optima"/>
                <w:i/>
                <w:sz w:val="18"/>
                <w:lang w:val="de-AT"/>
              </w:rPr>
              <w:t xml:space="preserve"> Projekt</w:t>
            </w:r>
            <w:r w:rsidRPr="00800294">
              <w:rPr>
                <w:rFonts w:ascii="Optima" w:hAnsi="Optima"/>
                <w:i/>
                <w:sz w:val="18"/>
                <w:lang w:val="de-AT"/>
              </w:rPr>
              <w:t>en und Events</w:t>
            </w:r>
            <w:r w:rsidR="00651AAB" w:rsidRPr="00800294">
              <w:rPr>
                <w:rFonts w:ascii="Optima" w:hAnsi="Optima"/>
                <w:i/>
                <w:sz w:val="18"/>
                <w:lang w:val="de-AT"/>
              </w:rPr>
              <w:t xml:space="preserve"> </w:t>
            </w:r>
            <w:r w:rsidR="002A023C" w:rsidRPr="00800294">
              <w:rPr>
                <w:rFonts w:ascii="Optima" w:hAnsi="Optima"/>
                <w:i/>
                <w:sz w:val="18"/>
                <w:lang w:val="de-AT"/>
              </w:rPr>
              <w:t>für Studenten</w:t>
            </w:r>
          </w:p>
          <w:p w14:paraId="2CC438FF" w14:textId="0DE0082A" w:rsidR="002A023C" w:rsidRPr="00F7019D" w:rsidRDefault="002A023C" w:rsidP="003254D8">
            <w:pPr>
              <w:pStyle w:val="Beschreibung"/>
              <w:numPr>
                <w:ilvl w:val="0"/>
                <w:numId w:val="24"/>
              </w:numPr>
              <w:rPr>
                <w:rFonts w:ascii="Optima" w:hAnsi="Optima"/>
                <w:i/>
                <w:iCs/>
                <w:sz w:val="18"/>
                <w:lang w:val="de-AT"/>
              </w:rPr>
            </w:pPr>
            <w:r w:rsidRPr="00800294">
              <w:rPr>
                <w:rFonts w:ascii="Optima" w:hAnsi="Optima"/>
                <w:i/>
                <w:sz w:val="18"/>
                <w:lang w:val="de-AT"/>
              </w:rPr>
              <w:t>Vertretung der geistlichen und kulturellen Interessen von Studenten</w:t>
            </w:r>
          </w:p>
        </w:tc>
      </w:tr>
      <w:tr w:rsidR="0081426B" w:rsidRPr="00F7019D" w14:paraId="18C13835" w14:textId="77777777" w:rsidTr="00733650">
        <w:trPr>
          <w:trHeight w:val="193"/>
        </w:trPr>
        <w:tc>
          <w:tcPr>
            <w:tcW w:w="8364" w:type="dxa"/>
            <w:gridSpan w:val="12"/>
          </w:tcPr>
          <w:p w14:paraId="4B326B44" w14:textId="4EA07F22" w:rsidR="0081426B" w:rsidRPr="00F7019D" w:rsidRDefault="00F307E2" w:rsidP="003254D8">
            <w:pPr>
              <w:pStyle w:val="Beschreibung"/>
              <w:rPr>
                <w:rFonts w:ascii="Optima" w:hAnsi="Optima"/>
                <w:b/>
                <w:smallCaps/>
              </w:rPr>
            </w:pPr>
            <w:r w:rsidRPr="00F7019D">
              <w:rPr>
                <w:rFonts w:ascii="Optima" w:hAnsi="Optima"/>
                <w:b/>
                <w:smallCaps/>
              </w:rPr>
              <w:t>Economics TH-Aschaffenburg</w:t>
            </w:r>
          </w:p>
        </w:tc>
        <w:tc>
          <w:tcPr>
            <w:tcW w:w="1842" w:type="dxa"/>
            <w:vAlign w:val="bottom"/>
          </w:tcPr>
          <w:p w14:paraId="7D3FEF03" w14:textId="694C7152" w:rsidR="0081426B" w:rsidRPr="007817E3" w:rsidRDefault="00F307E2" w:rsidP="00B1761F">
            <w:pPr>
              <w:jc w:val="right"/>
              <w:rPr>
                <w:rFonts w:ascii="Optima" w:hAnsi="Optima"/>
                <w:iCs/>
                <w:sz w:val="18"/>
                <w:lang w:val="de-AT"/>
              </w:rPr>
            </w:pPr>
            <w:r w:rsidRPr="007817E3">
              <w:rPr>
                <w:rFonts w:ascii="Optima" w:hAnsi="Optima"/>
                <w:b/>
                <w:bCs/>
                <w:iCs/>
                <w:smallCaps/>
              </w:rPr>
              <w:t>Aschaffenburg</w:t>
            </w:r>
          </w:p>
        </w:tc>
      </w:tr>
      <w:tr w:rsidR="00CC3540" w:rsidRPr="00F7019D" w14:paraId="60BD17F7" w14:textId="77777777" w:rsidTr="00733650">
        <w:trPr>
          <w:trHeight w:val="193"/>
        </w:trPr>
        <w:tc>
          <w:tcPr>
            <w:tcW w:w="8364" w:type="dxa"/>
            <w:gridSpan w:val="12"/>
            <w:vAlign w:val="bottom"/>
          </w:tcPr>
          <w:p w14:paraId="7669FB18" w14:textId="7E3A163C" w:rsidR="00CC3540" w:rsidRPr="00F7019D" w:rsidRDefault="00CC3540" w:rsidP="00F41CCA">
            <w:pPr>
              <w:pStyle w:val="Beschreibung"/>
              <w:rPr>
                <w:rFonts w:ascii="Optima" w:hAnsi="Optima"/>
                <w:b/>
                <w:smallCaps/>
              </w:rPr>
            </w:pPr>
            <w:r w:rsidRPr="00F7019D">
              <w:rPr>
                <w:rFonts w:ascii="Optima" w:hAnsi="Optima"/>
                <w:sz w:val="18"/>
                <w:lang w:val="de-AT"/>
              </w:rPr>
              <w:t>Aktives Mitglied</w:t>
            </w:r>
          </w:p>
        </w:tc>
        <w:tc>
          <w:tcPr>
            <w:tcW w:w="1842" w:type="dxa"/>
            <w:vAlign w:val="bottom"/>
          </w:tcPr>
          <w:p w14:paraId="5AD2B6D6" w14:textId="07448D5B" w:rsidR="00CC3540" w:rsidRPr="00F7019D" w:rsidRDefault="00CC3540" w:rsidP="00B1761F">
            <w:pPr>
              <w:pStyle w:val="Beschreibung"/>
              <w:jc w:val="right"/>
              <w:rPr>
                <w:rFonts w:ascii="Optima" w:hAnsi="Optima"/>
                <w:i/>
                <w:smallCaps/>
              </w:rPr>
            </w:pPr>
            <w:r w:rsidRPr="00F7019D">
              <w:rPr>
                <w:rFonts w:ascii="Optima" w:hAnsi="Optima"/>
                <w:sz w:val="18"/>
                <w:lang w:val="en-US"/>
              </w:rPr>
              <w:t xml:space="preserve">01/2022 – </w:t>
            </w:r>
            <w:proofErr w:type="spellStart"/>
            <w:r w:rsidRPr="00F7019D">
              <w:rPr>
                <w:rFonts w:ascii="Optima" w:hAnsi="Optima"/>
                <w:sz w:val="18"/>
                <w:lang w:val="en-US"/>
              </w:rPr>
              <w:t>heute</w:t>
            </w:r>
            <w:proofErr w:type="spellEnd"/>
          </w:p>
        </w:tc>
      </w:tr>
      <w:tr w:rsidR="00CC3540" w:rsidRPr="00F7019D" w14:paraId="7673C597" w14:textId="77777777" w:rsidTr="00733650">
        <w:trPr>
          <w:trHeight w:val="193"/>
        </w:trPr>
        <w:tc>
          <w:tcPr>
            <w:tcW w:w="8364" w:type="dxa"/>
            <w:gridSpan w:val="12"/>
          </w:tcPr>
          <w:p w14:paraId="500138B4" w14:textId="40A7851A" w:rsidR="006765D3" w:rsidRDefault="006F7277" w:rsidP="003254D8">
            <w:pPr>
              <w:pStyle w:val="Beschreibung"/>
              <w:numPr>
                <w:ilvl w:val="0"/>
                <w:numId w:val="24"/>
              </w:numPr>
              <w:rPr>
                <w:rFonts w:ascii="Optima" w:hAnsi="Optima"/>
                <w:i/>
                <w:sz w:val="18"/>
                <w:lang w:val="de-AT"/>
              </w:rPr>
            </w:pPr>
            <w:r>
              <w:rPr>
                <w:rFonts w:ascii="Optima" w:hAnsi="Optima"/>
                <w:i/>
                <w:sz w:val="18"/>
                <w:lang w:val="de-AT"/>
              </w:rPr>
              <w:t>Zusammenschluss von Studierenden, die es sich zur Aufgabe gemacht haben, die Kooperation zwischen der TH-Aschaffenburg und Wirtschaftsunternehmen zu fördern</w:t>
            </w:r>
          </w:p>
          <w:p w14:paraId="3E258DB9" w14:textId="5EE345FF" w:rsidR="00CC3540" w:rsidRPr="00800294" w:rsidRDefault="00CC3540" w:rsidP="003254D8">
            <w:pPr>
              <w:pStyle w:val="Beschreibung"/>
              <w:numPr>
                <w:ilvl w:val="0"/>
                <w:numId w:val="24"/>
              </w:numPr>
              <w:rPr>
                <w:rFonts w:ascii="Optima" w:hAnsi="Optima"/>
                <w:i/>
                <w:sz w:val="18"/>
                <w:lang w:val="de-AT"/>
              </w:rPr>
            </w:pPr>
            <w:r w:rsidRPr="00800294">
              <w:rPr>
                <w:rFonts w:ascii="Optima" w:hAnsi="Optima"/>
                <w:i/>
                <w:sz w:val="18"/>
                <w:lang w:val="de-AT"/>
              </w:rPr>
              <w:t>Organisation von Karrieremessen für Studenten</w:t>
            </w:r>
          </w:p>
          <w:p w14:paraId="47BB4CC0" w14:textId="7432333C" w:rsidR="00CC3540" w:rsidRPr="00F7019D" w:rsidRDefault="00CC3540" w:rsidP="003254D8">
            <w:pPr>
              <w:pStyle w:val="Beschreibung"/>
              <w:numPr>
                <w:ilvl w:val="0"/>
                <w:numId w:val="24"/>
              </w:numPr>
              <w:rPr>
                <w:rFonts w:ascii="Optima" w:hAnsi="Optima"/>
                <w:i/>
                <w:iCs/>
                <w:sz w:val="18"/>
                <w:lang w:val="de-AT"/>
              </w:rPr>
            </w:pPr>
            <w:r w:rsidRPr="00800294">
              <w:rPr>
                <w:rFonts w:ascii="Optima" w:hAnsi="Optima"/>
                <w:i/>
                <w:sz w:val="18"/>
                <w:lang w:val="de-AT"/>
              </w:rPr>
              <w:t>Vermittlung zwischen Unternehmen und Studenten im DACH-Raum</w:t>
            </w:r>
          </w:p>
        </w:tc>
        <w:tc>
          <w:tcPr>
            <w:tcW w:w="1842" w:type="dxa"/>
            <w:vAlign w:val="bottom"/>
          </w:tcPr>
          <w:p w14:paraId="777C4BC5" w14:textId="77777777" w:rsidR="00CC3540" w:rsidRPr="00F7019D" w:rsidRDefault="00CC3540" w:rsidP="003254D8">
            <w:pPr>
              <w:pStyle w:val="Beschreibung"/>
              <w:jc w:val="right"/>
              <w:rPr>
                <w:rFonts w:ascii="Optima" w:hAnsi="Optima"/>
                <w:i/>
                <w:smallCaps/>
              </w:rPr>
            </w:pPr>
          </w:p>
        </w:tc>
      </w:tr>
      <w:tr w:rsidR="00CC3540" w:rsidRPr="00F7019D" w14:paraId="482569A2" w14:textId="77777777" w:rsidTr="0035386D">
        <w:trPr>
          <w:trHeight w:val="397"/>
        </w:trPr>
        <w:tc>
          <w:tcPr>
            <w:tcW w:w="10206" w:type="dxa"/>
            <w:gridSpan w:val="13"/>
            <w:tcBorders>
              <w:bottom w:val="single" w:sz="4" w:space="0" w:color="auto"/>
            </w:tcBorders>
            <w:vAlign w:val="bottom"/>
          </w:tcPr>
          <w:p w14:paraId="1CFA4492" w14:textId="78D7F049" w:rsidR="00CC3540" w:rsidRPr="00F7019D" w:rsidRDefault="00CC3540" w:rsidP="003254D8">
            <w:pPr>
              <w:jc w:val="center"/>
              <w:rPr>
                <w:rFonts w:ascii="Optima" w:hAnsi="Optima"/>
                <w:b/>
                <w:smallCaps/>
                <w:szCs w:val="32"/>
              </w:rPr>
            </w:pPr>
            <w:r w:rsidRPr="00F7019D">
              <w:rPr>
                <w:rFonts w:ascii="Optima" w:hAnsi="Optima"/>
                <w:b/>
                <w:smallCaps/>
                <w:sz w:val="28"/>
                <w:szCs w:val="32"/>
              </w:rPr>
              <w:t>Fähigkeiten &amp; Interessen</w:t>
            </w:r>
          </w:p>
        </w:tc>
      </w:tr>
      <w:tr w:rsidR="00CC3540" w:rsidRPr="00F7019D" w14:paraId="2B257790" w14:textId="77777777" w:rsidTr="00CC1513">
        <w:trPr>
          <w:trHeight w:val="340"/>
        </w:trPr>
        <w:tc>
          <w:tcPr>
            <w:tcW w:w="2552" w:type="dxa"/>
            <w:tcBorders>
              <w:top w:val="single" w:sz="4" w:space="0" w:color="auto"/>
            </w:tcBorders>
            <w:vAlign w:val="bottom"/>
          </w:tcPr>
          <w:p w14:paraId="15B2C431" w14:textId="56F73C25" w:rsidR="00CC3540" w:rsidRPr="00555AD9" w:rsidRDefault="00CC3540" w:rsidP="00F41CCA">
            <w:pPr>
              <w:rPr>
                <w:rFonts w:ascii="Optima" w:hAnsi="Optima"/>
                <w:sz w:val="18"/>
              </w:rPr>
            </w:pPr>
            <w:r w:rsidRPr="00555AD9">
              <w:rPr>
                <w:rFonts w:ascii="Optima" w:hAnsi="Optima"/>
                <w:sz w:val="18"/>
              </w:rPr>
              <w:t>Sprachen:</w:t>
            </w:r>
          </w:p>
        </w:tc>
        <w:tc>
          <w:tcPr>
            <w:tcW w:w="7654" w:type="dxa"/>
            <w:gridSpan w:val="12"/>
            <w:tcBorders>
              <w:top w:val="single" w:sz="4" w:space="0" w:color="auto"/>
            </w:tcBorders>
            <w:vAlign w:val="bottom"/>
          </w:tcPr>
          <w:p w14:paraId="061D3FCE" w14:textId="43962FED" w:rsidR="00CC3540" w:rsidRPr="00F7019D" w:rsidRDefault="00CC3540" w:rsidP="003254D8">
            <w:pPr>
              <w:rPr>
                <w:rFonts w:ascii="Optima" w:hAnsi="Optima"/>
                <w:sz w:val="18"/>
                <w:lang w:val="de-AT"/>
              </w:rPr>
            </w:pPr>
            <w:r w:rsidRPr="00F7019D">
              <w:rPr>
                <w:rFonts w:ascii="Optima" w:hAnsi="Optima" w:cs="Georgia"/>
                <w:color w:val="000000"/>
                <w:sz w:val="18"/>
                <w:lang w:val="de-AT"/>
              </w:rPr>
              <w:t xml:space="preserve">Deutsch </w:t>
            </w:r>
            <w:r w:rsidRPr="00F7019D">
              <w:rPr>
                <w:rFonts w:ascii="Optima" w:hAnsi="Optima" w:cs="Georgia"/>
                <w:i/>
                <w:iCs/>
                <w:color w:val="000000"/>
                <w:sz w:val="18"/>
                <w:lang w:val="de-AT"/>
              </w:rPr>
              <w:t>(Muttersprache)</w:t>
            </w:r>
            <w:r w:rsidRPr="00F7019D">
              <w:rPr>
                <w:rFonts w:ascii="Optima" w:hAnsi="Optima" w:cs="Georgia"/>
                <w:color w:val="000000"/>
                <w:sz w:val="18"/>
                <w:lang w:val="de-AT"/>
              </w:rPr>
              <w:t xml:space="preserve">, Englisch </w:t>
            </w:r>
            <w:r w:rsidRPr="00F7019D">
              <w:rPr>
                <w:rFonts w:ascii="Optima" w:hAnsi="Optima" w:cs="Georgia"/>
                <w:i/>
                <w:iCs/>
                <w:color w:val="000000"/>
                <w:sz w:val="18"/>
                <w:lang w:val="de-AT"/>
              </w:rPr>
              <w:t>(Verhandlungssicher)</w:t>
            </w:r>
            <w:r w:rsidRPr="00F7019D">
              <w:rPr>
                <w:rFonts w:ascii="Optima" w:hAnsi="Optima" w:cs="Georgia"/>
                <w:color w:val="000000"/>
                <w:sz w:val="18"/>
                <w:lang w:val="de-AT"/>
              </w:rPr>
              <w:t xml:space="preserve">, Spanisch &amp; Französisch </w:t>
            </w:r>
            <w:r w:rsidRPr="00F7019D">
              <w:rPr>
                <w:rFonts w:ascii="Optima" w:hAnsi="Optima" w:cs="Georgia"/>
                <w:i/>
                <w:iCs/>
                <w:color w:val="000000"/>
                <w:sz w:val="18"/>
                <w:lang w:val="de-AT"/>
              </w:rPr>
              <w:t>(Grundlagen)</w:t>
            </w:r>
            <w:r w:rsidRPr="00F7019D">
              <w:rPr>
                <w:rFonts w:ascii="Optima" w:hAnsi="Optima" w:cs="Georgia"/>
                <w:color w:val="000000"/>
                <w:sz w:val="18"/>
                <w:lang w:val="de-AT"/>
              </w:rPr>
              <w:t xml:space="preserve"> </w:t>
            </w:r>
          </w:p>
        </w:tc>
      </w:tr>
      <w:tr w:rsidR="00CC3540" w:rsidRPr="00F7019D" w14:paraId="45706C3F" w14:textId="77777777" w:rsidTr="00CC1513">
        <w:trPr>
          <w:trHeight w:val="283"/>
        </w:trPr>
        <w:tc>
          <w:tcPr>
            <w:tcW w:w="2552" w:type="dxa"/>
            <w:vAlign w:val="bottom"/>
          </w:tcPr>
          <w:p w14:paraId="57688BDA" w14:textId="4B4D1F0C" w:rsidR="006765D3" w:rsidRPr="00555AD9" w:rsidRDefault="00CC3540" w:rsidP="006765D3">
            <w:pPr>
              <w:rPr>
                <w:rFonts w:ascii="Optima" w:hAnsi="Optima"/>
                <w:sz w:val="18"/>
              </w:rPr>
            </w:pPr>
            <w:r w:rsidRPr="00555AD9">
              <w:rPr>
                <w:rFonts w:ascii="Optima" w:hAnsi="Optima"/>
                <w:sz w:val="18"/>
              </w:rPr>
              <w:t>Technisch:</w:t>
            </w:r>
          </w:p>
        </w:tc>
        <w:tc>
          <w:tcPr>
            <w:tcW w:w="7654" w:type="dxa"/>
            <w:gridSpan w:val="12"/>
            <w:vAlign w:val="bottom"/>
          </w:tcPr>
          <w:p w14:paraId="60CA2168" w14:textId="4DEAD7DC" w:rsidR="00CC3540" w:rsidRPr="00F7019D" w:rsidRDefault="00CC3540" w:rsidP="00195D19">
            <w:pPr>
              <w:rPr>
                <w:rFonts w:ascii="Optima" w:hAnsi="Optima" w:cs="Georgia"/>
                <w:i/>
                <w:iCs/>
                <w:color w:val="000000"/>
                <w:sz w:val="18"/>
                <w:lang w:val="en-US"/>
              </w:rPr>
            </w:pPr>
            <w:commentRangeStart w:id="6"/>
            <w:r w:rsidRPr="00F7019D">
              <w:rPr>
                <w:rFonts w:ascii="Optima" w:hAnsi="Optima" w:cs="Georgia"/>
                <w:color w:val="000000"/>
                <w:sz w:val="18"/>
                <w:lang w:val="en-US"/>
              </w:rPr>
              <w:t>MS-Office</w:t>
            </w:r>
            <w:r w:rsidR="006B2AEA">
              <w:rPr>
                <w:rFonts w:ascii="Optima" w:hAnsi="Optima" w:cs="Georgia"/>
                <w:color w:val="000000"/>
                <w:sz w:val="18"/>
                <w:lang w:val="en-US"/>
              </w:rPr>
              <w:t xml:space="preserve"> (Word, Excel, </w:t>
            </w:r>
            <w:proofErr w:type="spellStart"/>
            <w:r w:rsidR="006B2AEA">
              <w:rPr>
                <w:rFonts w:ascii="Optima" w:hAnsi="Optima" w:cs="Georgia"/>
                <w:color w:val="000000"/>
                <w:sz w:val="18"/>
                <w:lang w:val="en-US"/>
              </w:rPr>
              <w:t>Powerpoint</w:t>
            </w:r>
            <w:proofErr w:type="spellEnd"/>
            <w:r w:rsidR="006B2AEA">
              <w:rPr>
                <w:rFonts w:ascii="Optima" w:hAnsi="Optima" w:cs="Georgia"/>
                <w:color w:val="000000"/>
                <w:sz w:val="18"/>
                <w:lang w:val="en-US"/>
              </w:rPr>
              <w:t xml:space="preserve">), </w:t>
            </w:r>
            <w:r w:rsidRPr="00F7019D">
              <w:rPr>
                <w:rFonts w:ascii="Optima" w:hAnsi="Optima" w:cs="Georgia"/>
                <w:color w:val="000000"/>
                <w:sz w:val="18"/>
                <w:lang w:val="en-US"/>
              </w:rPr>
              <w:t>CRM</w:t>
            </w:r>
            <w:commentRangeEnd w:id="6"/>
            <w:r w:rsidR="00195D19">
              <w:rPr>
                <w:rStyle w:val="Kommentarzeichen"/>
              </w:rPr>
              <w:commentReference w:id="6"/>
            </w:r>
          </w:p>
        </w:tc>
      </w:tr>
      <w:tr w:rsidR="00CC3540" w:rsidRPr="00F7019D" w14:paraId="70CB01B0" w14:textId="77777777" w:rsidTr="00C85355">
        <w:trPr>
          <w:trHeight w:val="227"/>
        </w:trPr>
        <w:tc>
          <w:tcPr>
            <w:tcW w:w="2552" w:type="dxa"/>
            <w:vAlign w:val="bottom"/>
          </w:tcPr>
          <w:p w14:paraId="41E115EE" w14:textId="6CB5D38C" w:rsidR="00195D19" w:rsidRDefault="00CC3540" w:rsidP="00C85355">
            <w:pPr>
              <w:rPr>
                <w:rFonts w:ascii="Optima" w:hAnsi="Optima"/>
                <w:sz w:val="18"/>
              </w:rPr>
            </w:pPr>
            <w:r w:rsidRPr="00555AD9">
              <w:rPr>
                <w:rFonts w:ascii="Optima" w:hAnsi="Optima"/>
                <w:sz w:val="18"/>
              </w:rPr>
              <w:t xml:space="preserve">Interessen: </w:t>
            </w:r>
          </w:p>
          <w:p w14:paraId="5AAF91E9" w14:textId="752D7EE6" w:rsidR="00195D19" w:rsidRDefault="00195D19" w:rsidP="00C85355">
            <w:pPr>
              <w:rPr>
                <w:rFonts w:ascii="Optima" w:hAnsi="Optima"/>
                <w:sz w:val="18"/>
              </w:rPr>
            </w:pPr>
          </w:p>
          <w:p w14:paraId="04F58216" w14:textId="3790A392" w:rsidR="00195D19" w:rsidRPr="00555AD9" w:rsidRDefault="006F7277" w:rsidP="00C85355">
            <w:pPr>
              <w:rPr>
                <w:rFonts w:ascii="Optima" w:hAnsi="Optima"/>
                <w:sz w:val="18"/>
              </w:rPr>
            </w:pPr>
            <w:r w:rsidRPr="00F7019D">
              <w:rPr>
                <w:rFonts w:ascii="Optima" w:hAnsi="Optima"/>
                <w:noProof/>
                <w:sz w:val="18"/>
              </w:rPr>
              <mc:AlternateContent>
                <mc:Choice Requires="wpi">
                  <w:drawing>
                    <wp:anchor distT="0" distB="0" distL="114300" distR="114300" simplePos="0" relativeHeight="251658241" behindDoc="0" locked="0" layoutInCell="1" allowOverlap="1" wp14:anchorId="58322D93" wp14:editId="072B68B2">
                      <wp:simplePos x="0" y="0"/>
                      <wp:positionH relativeFrom="column">
                        <wp:posOffset>392430</wp:posOffset>
                      </wp:positionH>
                      <wp:positionV relativeFrom="paragraph">
                        <wp:posOffset>294640</wp:posOffset>
                      </wp:positionV>
                      <wp:extent cx="45085" cy="45085"/>
                      <wp:effectExtent l="38100" t="38100" r="37465" b="45720"/>
                      <wp:wrapNone/>
                      <wp:docPr id="6" name="Freihand 6"/>
                      <wp:cNvGraphicFramePr/>
                      <a:graphic xmlns:a="http://schemas.openxmlformats.org/drawingml/2006/main">
                        <a:graphicData uri="http://schemas.microsoft.com/office/word/2010/wordprocessingInk">
                          <w14:contentPart bwMode="auto" r:id="rId13">
                            <w14:nvContentPartPr>
                              <w14:cNvContentPartPr/>
                            </w14:nvContentPartPr>
                            <w14:xfrm>
                              <a:off x="0" y="0"/>
                              <a:ext cx="45085" cy="45085"/>
                            </w14:xfrm>
                          </w14:contentPart>
                        </a:graphicData>
                      </a:graphic>
                      <wp14:sizeRelH relativeFrom="margin">
                        <wp14:pctWidth>0</wp14:pctWidth>
                      </wp14:sizeRelH>
                      <wp14:sizeRelV relativeFrom="margin">
                        <wp14:pctHeight>0</wp14:pctHeight>
                      </wp14:sizeRelV>
                    </wp:anchor>
                  </w:drawing>
                </mc:Choice>
                <mc:Fallback>
                  <w:pict>
                    <v:shapetype w14:anchorId="717ED2E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6" o:spid="_x0000_s1026" type="#_x0000_t75" style="position:absolute;margin-left:30.2pt;margin-top:22.5pt;width:4.9pt;height:4.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">
                      <v:imagedata r:id="rId14" o:title=""/>
                    </v:shape>
                  </w:pict>
                </mc:Fallback>
              </mc:AlternateContent>
            </w:r>
          </w:p>
        </w:tc>
        <w:tc>
          <w:tcPr>
            <w:tcW w:w="7654" w:type="dxa"/>
            <w:gridSpan w:val="12"/>
            <w:vAlign w:val="bottom"/>
          </w:tcPr>
          <w:p w14:paraId="0F913E38" w14:textId="2D997E5A" w:rsidR="00CC3540" w:rsidRPr="00F7019D" w:rsidRDefault="00CC3540" w:rsidP="00C85355">
            <w:pPr>
              <w:rPr>
                <w:rFonts w:ascii="Optima" w:hAnsi="Optima" w:cs="Georgia"/>
                <w:color w:val="000000"/>
                <w:sz w:val="18"/>
              </w:rPr>
            </w:pPr>
            <w:r w:rsidRPr="00901FCF">
              <w:rPr>
                <w:rFonts w:ascii="Optima" w:hAnsi="Optima" w:cs="Georgia"/>
                <w:b/>
                <w:bCs/>
                <w:color w:val="000000"/>
                <w:sz w:val="18"/>
                <w:lang w:val="de-AT"/>
              </w:rPr>
              <w:t>Sport:</w:t>
            </w:r>
            <w:r w:rsidRPr="00F7019D">
              <w:rPr>
                <w:rFonts w:ascii="Optima" w:hAnsi="Optima" w:cs="Georgia"/>
                <w:color w:val="000000"/>
                <w:sz w:val="18"/>
                <w:lang w:val="de-AT"/>
              </w:rPr>
              <w:t xml:space="preserve"> Badminton </w:t>
            </w:r>
            <w:r w:rsidRPr="00F7019D">
              <w:rPr>
                <w:rFonts w:ascii="Optima" w:hAnsi="Optima" w:cs="Georgia"/>
                <w:i/>
                <w:iCs/>
                <w:color w:val="000000"/>
                <w:sz w:val="18"/>
                <w:lang w:val="de-AT"/>
              </w:rPr>
              <w:t>(Teilnahme an diversen nationalen Turnieren)</w:t>
            </w:r>
            <w:r w:rsidRPr="00F7019D">
              <w:rPr>
                <w:rFonts w:ascii="Optima" w:hAnsi="Optima" w:cs="Georgia"/>
                <w:color w:val="000000"/>
                <w:sz w:val="18"/>
                <w:lang w:val="de-AT"/>
              </w:rPr>
              <w:t xml:space="preserve">, </w:t>
            </w:r>
            <w:r w:rsidRPr="00F7019D">
              <w:rPr>
                <w:rFonts w:ascii="Optima" w:hAnsi="Optima" w:cs="Georgia"/>
                <w:color w:val="000000"/>
                <w:sz w:val="18"/>
              </w:rPr>
              <w:t>Kraftsport, Schach, Windsurfen</w:t>
            </w:r>
          </w:p>
          <w:p w14:paraId="3C575523" w14:textId="2DD46032" w:rsidR="00CC3540" w:rsidRPr="00F7019D" w:rsidRDefault="00CC3540" w:rsidP="00C85355">
            <w:pPr>
              <w:rPr>
                <w:rFonts w:ascii="Optima" w:hAnsi="Optima" w:cs="Georgia"/>
                <w:color w:val="000000"/>
                <w:sz w:val="18"/>
              </w:rPr>
            </w:pPr>
            <w:r w:rsidRPr="00901FCF">
              <w:rPr>
                <w:rFonts w:ascii="Optima" w:hAnsi="Optima" w:cs="Georgia"/>
                <w:b/>
                <w:bCs/>
                <w:color w:val="000000"/>
                <w:sz w:val="18"/>
              </w:rPr>
              <w:t>Kreativität:</w:t>
            </w:r>
            <w:r w:rsidRPr="00F7019D">
              <w:rPr>
                <w:rFonts w:ascii="Optima" w:hAnsi="Optima" w:cs="Georgia"/>
                <w:color w:val="000000"/>
                <w:sz w:val="18"/>
              </w:rPr>
              <w:t xml:space="preserve"> Klavier spielen, </w:t>
            </w:r>
            <w:r w:rsidR="00195D19">
              <w:rPr>
                <w:rFonts w:ascii="Optima" w:hAnsi="Optima" w:cs="Georgia"/>
                <w:color w:val="000000"/>
                <w:sz w:val="18"/>
              </w:rPr>
              <w:t>z</w:t>
            </w:r>
            <w:r w:rsidRPr="00F7019D">
              <w:rPr>
                <w:rFonts w:ascii="Optima" w:hAnsi="Optima" w:cs="Georgia"/>
                <w:color w:val="000000"/>
                <w:sz w:val="18"/>
              </w:rPr>
              <w:t xml:space="preserve">eichnen, </w:t>
            </w:r>
            <w:commentRangeStart w:id="7"/>
            <w:r w:rsidRPr="00F7019D">
              <w:rPr>
                <w:rFonts w:ascii="Optima" w:hAnsi="Optima" w:cs="Georgia"/>
                <w:color w:val="000000"/>
                <w:sz w:val="18"/>
              </w:rPr>
              <w:t>Content</w:t>
            </w:r>
            <w:r w:rsidR="00733650">
              <w:rPr>
                <w:rFonts w:ascii="Optima" w:hAnsi="Optima" w:cs="Georgia"/>
                <w:color w:val="000000"/>
                <w:sz w:val="18"/>
              </w:rPr>
              <w:t xml:space="preserve"> P</w:t>
            </w:r>
            <w:r w:rsidRPr="00F7019D">
              <w:rPr>
                <w:rFonts w:ascii="Optima" w:hAnsi="Optima" w:cs="Georgia"/>
                <w:color w:val="000000"/>
                <w:sz w:val="18"/>
              </w:rPr>
              <w:t xml:space="preserve">roduktion für </w:t>
            </w:r>
            <w:proofErr w:type="spellStart"/>
            <w:r w:rsidRPr="00F7019D">
              <w:rPr>
                <w:rFonts w:ascii="Optima" w:hAnsi="Optima" w:cs="Georgia"/>
                <w:color w:val="000000"/>
                <w:sz w:val="18"/>
              </w:rPr>
              <w:t>Youtube</w:t>
            </w:r>
            <w:commentRangeEnd w:id="7"/>
            <w:proofErr w:type="spellEnd"/>
            <w:r w:rsidR="00195D19">
              <w:rPr>
                <w:rStyle w:val="Kommentarzeichen"/>
              </w:rPr>
              <w:commentReference w:id="7"/>
            </w:r>
          </w:p>
          <w:p w14:paraId="598C2742" w14:textId="079049A3" w:rsidR="00D50B57" w:rsidRPr="00F7019D" w:rsidRDefault="00CC3540" w:rsidP="00C85355">
            <w:pPr>
              <w:rPr>
                <w:rFonts w:ascii="Optima" w:hAnsi="Optima" w:cs="Georgia"/>
                <w:color w:val="000000"/>
                <w:sz w:val="18"/>
                <w:lang w:val="de-AT"/>
              </w:rPr>
            </w:pPr>
            <w:r w:rsidRPr="00901FCF">
              <w:rPr>
                <w:rFonts w:ascii="Optima" w:hAnsi="Optima" w:cs="Georgia"/>
                <w:b/>
                <w:bCs/>
                <w:color w:val="000000"/>
                <w:sz w:val="18"/>
                <w:lang w:val="de-AT"/>
              </w:rPr>
              <w:t>Bildung:</w:t>
            </w:r>
            <w:r w:rsidRPr="00F7019D">
              <w:rPr>
                <w:rFonts w:ascii="Optima" w:hAnsi="Optima" w:cs="Georgia"/>
                <w:color w:val="000000"/>
                <w:sz w:val="18"/>
                <w:lang w:val="de-AT"/>
              </w:rPr>
              <w:t xml:space="preserve"> </w:t>
            </w:r>
            <w:commentRangeStart w:id="8"/>
            <w:commentRangeEnd w:id="8"/>
            <w:r w:rsidR="00195D19">
              <w:rPr>
                <w:rStyle w:val="Kommentarzeichen"/>
              </w:rPr>
              <w:commentReference w:id="8"/>
            </w:r>
            <w:r w:rsidRPr="00F7019D">
              <w:rPr>
                <w:rFonts w:ascii="Optima" w:hAnsi="Optima" w:cs="Georgia"/>
                <w:color w:val="000000"/>
                <w:sz w:val="18"/>
                <w:lang w:val="de-AT"/>
              </w:rPr>
              <w:t>Wirtschaftsliteratur, Literatur über Psychologie des Menschen, Börsenhandel</w:t>
            </w:r>
          </w:p>
        </w:tc>
      </w:tr>
      <w:tr w:rsidR="00CC3540" w:rsidRPr="00F7019D" w14:paraId="071AB173" w14:textId="77777777" w:rsidTr="00CC1513">
        <w:trPr>
          <w:trHeight w:val="680"/>
        </w:trPr>
        <w:tc>
          <w:tcPr>
            <w:tcW w:w="2552" w:type="dxa"/>
            <w:vAlign w:val="bottom"/>
          </w:tcPr>
          <w:p w14:paraId="406B03AC" w14:textId="11979851" w:rsidR="00CC3540" w:rsidRPr="00F7019D" w:rsidRDefault="00A203B4" w:rsidP="003254D8">
            <w:pPr>
              <w:rPr>
                <w:rFonts w:ascii="Optima" w:hAnsi="Optima"/>
                <w:sz w:val="18"/>
              </w:rPr>
            </w:pPr>
            <w:r w:rsidRPr="00F7019D">
              <w:rPr>
                <w:rFonts w:ascii="Optima" w:hAnsi="Optima"/>
                <w:noProof/>
                <w:sz w:val="18"/>
              </w:rPr>
              <mc:AlternateContent>
                <mc:Choice Requires="wpi">
                  <w:drawing>
                    <wp:anchor distT="0" distB="0" distL="114300" distR="114300" simplePos="0" relativeHeight="251658240" behindDoc="0" locked="0" layoutInCell="1" allowOverlap="1" wp14:anchorId="346C1DE1" wp14:editId="5B0EB61B">
                      <wp:simplePos x="0" y="0"/>
                      <wp:positionH relativeFrom="column">
                        <wp:posOffset>53340</wp:posOffset>
                      </wp:positionH>
                      <wp:positionV relativeFrom="paragraph">
                        <wp:posOffset>-257810</wp:posOffset>
                      </wp:positionV>
                      <wp:extent cx="791845" cy="169545"/>
                      <wp:effectExtent l="38100" t="38100" r="27305" b="59055"/>
                      <wp:wrapNone/>
                      <wp:docPr id="4" name="Freihand 4"/>
                      <wp:cNvGraphicFramePr/>
                      <a:graphic xmlns:a="http://schemas.openxmlformats.org/drawingml/2006/main">
                        <a:graphicData uri="http://schemas.microsoft.com/office/word/2010/wordprocessingInk">
                          <w14:contentPart bwMode="auto" r:id="rId15">
                            <w14:nvContentPartPr>
                              <w14:cNvContentPartPr/>
                            </w14:nvContentPartPr>
                            <w14:xfrm>
                              <a:off x="0" y="0"/>
                              <a:ext cx="791845" cy="169545"/>
                            </w14:xfrm>
                          </w14:contentPart>
                        </a:graphicData>
                      </a:graphic>
                      <wp14:sizeRelH relativeFrom="margin">
                        <wp14:pctWidth>0</wp14:pctWidth>
                      </wp14:sizeRelH>
                      <wp14:sizeRelV relativeFrom="margin">
                        <wp14:pctHeight>0</wp14:pctHeight>
                      </wp14:sizeRelV>
                    </wp:anchor>
                  </w:drawing>
                </mc:Choice>
                <mc:Fallback>
                  <w:pict>
                    <v:shape w14:anchorId="17FFF0E7" id="Freihand 4" o:spid="_x0000_s1026" type="#_x0000_t75" style="position:absolute;margin-left:3.5pt;margin-top:-21pt;width:63.75pt;height:14.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">
                      <v:imagedata r:id="rId16" o:title=""/>
                    </v:shape>
                  </w:pict>
                </mc:Fallback>
              </mc:AlternateContent>
            </w:r>
            <w:r w:rsidR="00CC3540" w:rsidRPr="00F7019D">
              <w:rPr>
                <w:rFonts w:ascii="Optima" w:hAnsi="Optima"/>
                <w:sz w:val="18"/>
              </w:rPr>
              <w:t>Aschaffenburg, 23.05.2022</w:t>
            </w:r>
          </w:p>
        </w:tc>
        <w:tc>
          <w:tcPr>
            <w:tcW w:w="7654" w:type="dxa"/>
            <w:gridSpan w:val="12"/>
            <w:vAlign w:val="bottom"/>
          </w:tcPr>
          <w:p w14:paraId="6478BDEA" w14:textId="77777777" w:rsidR="00CC3540" w:rsidRPr="00F7019D" w:rsidRDefault="00CC3540" w:rsidP="003254D8">
            <w:pPr>
              <w:rPr>
                <w:rFonts w:ascii="Optima" w:hAnsi="Optima" w:cs="Georgia"/>
                <w:color w:val="000000"/>
                <w:sz w:val="18"/>
                <w:lang w:val="de-AT"/>
              </w:rPr>
            </w:pPr>
          </w:p>
        </w:tc>
      </w:tr>
    </w:tbl>
    <w:p w14:paraId="0747D2BF" w14:textId="41280690" w:rsidR="00723643" w:rsidRPr="0074111D" w:rsidRDefault="00723643" w:rsidP="003254D8">
      <w:pPr>
        <w:spacing w:line="240" w:lineRule="auto"/>
        <w:rPr>
          <w:sz w:val="18"/>
        </w:rPr>
      </w:pPr>
    </w:p>
    <w:sectPr w:rsidR="00723643" w:rsidRPr="0074111D" w:rsidSect="00CE4EE8">
      <w:footerReference w:type="even" r:id="rId17"/>
      <w:pgSz w:w="11906" w:h="16838"/>
      <w:pgMar w:top="567" w:right="1418" w:bottom="0"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na-Marleen H." w:date="2022-05-20T12:19:00Z" w:initials="AMH">
    <w:p w14:paraId="4B9BA25D" w14:textId="77777777" w:rsidR="00CC1513" w:rsidRDefault="00800294" w:rsidP="005C2911">
      <w:pPr>
        <w:pStyle w:val="Kommentartext"/>
      </w:pPr>
      <w:r>
        <w:rPr>
          <w:rStyle w:val="Kommentarzeichen"/>
        </w:rPr>
        <w:annotationRef/>
      </w:r>
      <w:r w:rsidR="00CC1513">
        <w:t>Das reicht hier als Bullet. Muss nicht nochmal bei Engagement rein. Das gilt auch für den Tutor</w:t>
      </w:r>
    </w:p>
  </w:comment>
  <w:comment w:id="1" w:author="Anna-Marleen H." w:date="2022-05-20T12:16:00Z" w:initials="AMH">
    <w:p w14:paraId="4DBEB315" w14:textId="2CB0B203" w:rsidR="00415723" w:rsidRDefault="00415723">
      <w:pPr>
        <w:pStyle w:val="Kommentartext"/>
      </w:pPr>
      <w:r>
        <w:rPr>
          <w:rStyle w:val="Kommentarzeichen"/>
        </w:rPr>
        <w:annotationRef/>
      </w:r>
      <w:r>
        <w:t>Mit was ?</w:t>
      </w:r>
    </w:p>
  </w:comment>
  <w:comment w:id="2" w:author="Anna-Marleen H." w:date="2022-05-20T12:16:00Z" w:initials="AMH">
    <w:p w14:paraId="47AA2068" w14:textId="7E39F129" w:rsidR="00415723" w:rsidRDefault="00415723">
      <w:pPr>
        <w:pStyle w:val="Kommentartext"/>
      </w:pPr>
      <w:r>
        <w:rPr>
          <w:rStyle w:val="Kommentarzeichen"/>
        </w:rPr>
        <w:annotationRef/>
      </w:r>
      <w:r>
        <w:t>Wie hoch was der</w:t>
      </w:r>
    </w:p>
  </w:comment>
  <w:comment w:id="3" w:author="Anna-Marleen H." w:date="2022-05-20T12:16:00Z" w:initials="AMH">
    <w:p w14:paraId="4B69E928" w14:textId="77FC67CC" w:rsidR="00415723" w:rsidRDefault="00415723">
      <w:pPr>
        <w:pStyle w:val="Kommentartext"/>
      </w:pPr>
      <w:r>
        <w:rPr>
          <w:rStyle w:val="Kommentarzeichen"/>
        </w:rPr>
        <w:annotationRef/>
      </w:r>
      <w:r>
        <w:t>Wie zb ?</w:t>
      </w:r>
    </w:p>
  </w:comment>
  <w:comment w:id="4" w:author="Anna-Marleen H." w:date="2022-05-20T12:17:00Z" w:initials="AMH">
    <w:p w14:paraId="62126E07" w14:textId="4457D81D" w:rsidR="00415723" w:rsidRDefault="00415723">
      <w:pPr>
        <w:pStyle w:val="Kommentartext"/>
      </w:pPr>
      <w:r>
        <w:rPr>
          <w:rStyle w:val="Kommentarzeichen"/>
        </w:rPr>
        <w:annotationRef/>
      </w:r>
      <w:r>
        <w:t>Ich habe dir deine anderen beiden Erfahrungen rausgenommen da sie für deine beruflichen Ziele nicht relevant genug sind im Vergleich zu den anderen. Gib hier unter Management lieber noch einen relevanten Bullet an bei Bedarf</w:t>
      </w:r>
    </w:p>
  </w:comment>
  <w:comment w:id="5" w:author="Anna-Marleen H." w:date="2022-05-20T12:21:00Z" w:initials="AMH">
    <w:p w14:paraId="130EB4CF" w14:textId="40DE1716" w:rsidR="00800294" w:rsidRDefault="00800294">
      <w:pPr>
        <w:pStyle w:val="Kommentartext"/>
      </w:pPr>
      <w:r>
        <w:rPr>
          <w:rStyle w:val="Kommentarzeichen"/>
        </w:rPr>
        <w:annotationRef/>
      </w:r>
      <w:r>
        <w:t>Was meinst du damit?</w:t>
      </w:r>
    </w:p>
  </w:comment>
  <w:comment w:id="6" w:author="Anna-Marleen H." w:date="2022-05-20T12:32:00Z" w:initials="AMH">
    <w:p w14:paraId="36DFCDA6" w14:textId="77777777" w:rsidR="00195D19" w:rsidRDefault="00195D19" w:rsidP="00195D19">
      <w:pPr>
        <w:pStyle w:val="Kommentartext"/>
      </w:pPr>
      <w:r>
        <w:rPr>
          <w:rStyle w:val="Kommentarzeichen"/>
        </w:rPr>
        <w:annotationRef/>
      </w:r>
      <w:r>
        <w:rPr>
          <w:rStyle w:val="Kommentarzeichen"/>
        </w:rPr>
        <w:annotationRef/>
      </w:r>
      <w:r>
        <w:t>Erwähne hier nur Programme mit denen du arbeitest</w:t>
      </w:r>
    </w:p>
    <w:p w14:paraId="7132D5EC" w14:textId="42E13551" w:rsidR="00195D19" w:rsidRDefault="00195D19">
      <w:pPr>
        <w:pStyle w:val="Kommentartext"/>
      </w:pPr>
    </w:p>
  </w:comment>
  <w:comment w:id="7" w:author="Anna-Marleen H." w:date="2022-05-20T12:30:00Z" w:initials="AMH">
    <w:p w14:paraId="2AFBF1CA" w14:textId="74BC974E" w:rsidR="00195D19" w:rsidRDefault="00195D19">
      <w:pPr>
        <w:pStyle w:val="Kommentartext"/>
      </w:pPr>
      <w:r>
        <w:rPr>
          <w:rStyle w:val="Kommentarzeichen"/>
        </w:rPr>
        <w:annotationRef/>
      </w:r>
      <w:r>
        <w:t>Hast du ein Beispiel Link das man sich das anschauen kann ? Das könntest du noch mit angeben</w:t>
      </w:r>
    </w:p>
  </w:comment>
  <w:comment w:id="8" w:author="Anna-Marleen H." w:date="2022-05-20T12:30:00Z" w:initials="AMH">
    <w:p w14:paraId="7368A789" w14:textId="777B2F87" w:rsidR="00195D19" w:rsidRDefault="00195D19">
      <w:pPr>
        <w:pStyle w:val="Kommentartext"/>
      </w:pPr>
      <w:r>
        <w:rPr>
          <w:rStyle w:val="Kommentarzeichen"/>
        </w:rPr>
        <w:annotationRef/>
      </w:r>
      <w:r>
        <w:t>Gib das als Bullet an unter der Station der Schule wo das war und erwähne auch gerne deine Auszeichnungen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B9BA25D" w15:done="1"/>
  <w15:commentEx w15:paraId="4DBEB315" w15:done="1"/>
  <w15:commentEx w15:paraId="47AA2068" w15:done="1"/>
  <w15:commentEx w15:paraId="4B69E928" w15:done="1"/>
  <w15:commentEx w15:paraId="62126E07" w15:done="1"/>
  <w15:commentEx w15:paraId="130EB4CF" w15:done="1"/>
  <w15:commentEx w15:paraId="7132D5EC" w15:done="1"/>
  <w15:commentEx w15:paraId="2AFBF1CA" w15:done="1"/>
  <w15:commentEx w15:paraId="7368A78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3205C9" w16cex:dateUtc="2022-05-20T10:19:00Z"/>
  <w16cex:commentExtensible w16cex:durableId="26320502" w16cex:dateUtc="2022-05-20T10:16:00Z"/>
  <w16cex:commentExtensible w16cex:durableId="2632050C" w16cex:dateUtc="2022-05-20T10:16:00Z"/>
  <w16cex:commentExtensible w16cex:durableId="26320535" w16cex:dateUtc="2022-05-20T10:16:00Z"/>
  <w16cex:commentExtensible w16cex:durableId="26320569" w16cex:dateUtc="2022-05-20T10:17:00Z"/>
  <w16cex:commentExtensible w16cex:durableId="2632064B" w16cex:dateUtc="2022-05-20T10:21:00Z"/>
  <w16cex:commentExtensible w16cex:durableId="263208E0" w16cex:dateUtc="2022-05-20T10:32:00Z"/>
  <w16cex:commentExtensible w16cex:durableId="26320849" w16cex:dateUtc="2022-05-20T10:30:00Z"/>
  <w16cex:commentExtensible w16cex:durableId="26320869" w16cex:dateUtc="2022-05-20T10: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B9BA25D" w16cid:durableId="263205C9"/>
  <w16cid:commentId w16cid:paraId="4DBEB315" w16cid:durableId="26320502"/>
  <w16cid:commentId w16cid:paraId="47AA2068" w16cid:durableId="2632050C"/>
  <w16cid:commentId w16cid:paraId="4B69E928" w16cid:durableId="26320535"/>
  <w16cid:commentId w16cid:paraId="62126E07" w16cid:durableId="26320569"/>
  <w16cid:commentId w16cid:paraId="130EB4CF" w16cid:durableId="2632064B"/>
  <w16cid:commentId w16cid:paraId="7132D5EC" w16cid:durableId="263208E0"/>
  <w16cid:commentId w16cid:paraId="2AFBF1CA" w16cid:durableId="26320849"/>
  <w16cid:commentId w16cid:paraId="7368A789" w16cid:durableId="263208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F2BF3F" w14:textId="77777777" w:rsidR="009D6B20" w:rsidRDefault="009D6B20" w:rsidP="00BE053D">
      <w:pPr>
        <w:spacing w:after="0" w:line="240" w:lineRule="auto"/>
      </w:pPr>
      <w:r>
        <w:separator/>
      </w:r>
    </w:p>
  </w:endnote>
  <w:endnote w:type="continuationSeparator" w:id="0">
    <w:p w14:paraId="41FAB1AC" w14:textId="77777777" w:rsidR="009D6B20" w:rsidRDefault="009D6B20" w:rsidP="00BE053D">
      <w:pPr>
        <w:spacing w:after="0" w:line="240" w:lineRule="auto"/>
      </w:pPr>
      <w:r>
        <w:continuationSeparator/>
      </w:r>
    </w:p>
  </w:endnote>
  <w:endnote w:type="continuationNotice" w:id="1">
    <w:p w14:paraId="22F676C3" w14:textId="77777777" w:rsidR="009D6B20" w:rsidRDefault="009D6B2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tima">
    <w:altName w:val="Calibri"/>
    <w:charset w:val="00"/>
    <w:family w:val="auto"/>
    <w:pitch w:val="variable"/>
    <w:sig w:usb0="80000067" w:usb1="00000000" w:usb2="00000000" w:usb3="00000000" w:csb0="00000001" w:csb1="00000000"/>
  </w:font>
  <w:font w:name="Times New Roman (Body CS)">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eitenzahl"/>
      </w:rPr>
      <w:id w:val="-1142877997"/>
      <w:docPartObj>
        <w:docPartGallery w:val="Page Numbers (Bottom of Page)"/>
        <w:docPartUnique/>
      </w:docPartObj>
    </w:sdtPr>
    <w:sdtEndPr>
      <w:rPr>
        <w:rStyle w:val="Seitenzahl"/>
      </w:rPr>
    </w:sdtEndPr>
    <w:sdtContent>
      <w:p w14:paraId="7509FA38" w14:textId="68685C1F" w:rsidR="00875DA9" w:rsidRDefault="00875DA9" w:rsidP="00293D54">
        <w:pPr>
          <w:pStyle w:val="Fuzeile"/>
          <w:framePr w:wrap="none" w:vAnchor="text" w:hAnchor="margin" w:xAlign="center"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6B121AC6" w14:textId="77777777" w:rsidR="00875DA9" w:rsidRDefault="00875DA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1D93A1" w14:textId="77777777" w:rsidR="009D6B20" w:rsidRDefault="009D6B20" w:rsidP="00BE053D">
      <w:pPr>
        <w:spacing w:after="0" w:line="240" w:lineRule="auto"/>
      </w:pPr>
      <w:r>
        <w:separator/>
      </w:r>
    </w:p>
  </w:footnote>
  <w:footnote w:type="continuationSeparator" w:id="0">
    <w:p w14:paraId="5D044700" w14:textId="77777777" w:rsidR="009D6B20" w:rsidRDefault="009D6B20" w:rsidP="00BE053D">
      <w:pPr>
        <w:spacing w:after="0" w:line="240" w:lineRule="auto"/>
      </w:pPr>
      <w:r>
        <w:continuationSeparator/>
      </w:r>
    </w:p>
  </w:footnote>
  <w:footnote w:type="continuationNotice" w:id="1">
    <w:p w14:paraId="01057B95" w14:textId="77777777" w:rsidR="009D6B20" w:rsidRDefault="009D6B2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AAD4CEA"/>
    <w:multiLevelType w:val="multilevel"/>
    <w:tmpl w:val="0644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AD4DC6"/>
    <w:multiLevelType w:val="multilevel"/>
    <w:tmpl w:val="DB36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487D76"/>
    <w:multiLevelType w:val="multilevel"/>
    <w:tmpl w:val="E18A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A80DF5"/>
    <w:multiLevelType w:val="multilevel"/>
    <w:tmpl w:val="24BE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CD3DE6"/>
    <w:multiLevelType w:val="multilevel"/>
    <w:tmpl w:val="DFEC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C47841"/>
    <w:multiLevelType w:val="multilevel"/>
    <w:tmpl w:val="4B9C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7A5E7A"/>
    <w:multiLevelType w:val="multilevel"/>
    <w:tmpl w:val="7310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AA6D24"/>
    <w:multiLevelType w:val="multilevel"/>
    <w:tmpl w:val="767C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CB2833"/>
    <w:multiLevelType w:val="hybridMultilevel"/>
    <w:tmpl w:val="8F4E248A"/>
    <w:lvl w:ilvl="0" w:tplc="AB3C8E2C">
      <w:start w:val="2011"/>
      <w:numFmt w:val="bullet"/>
      <w:lvlText w:val="-"/>
      <w:lvlJc w:val="left"/>
      <w:pPr>
        <w:ind w:left="720" w:hanging="360"/>
      </w:pPr>
      <w:rPr>
        <w:rFonts w:ascii="Georgia" w:eastAsiaTheme="minorHAnsi" w:hAnsi="Georgia" w:cs="Georgia"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35361A45"/>
    <w:multiLevelType w:val="multilevel"/>
    <w:tmpl w:val="05DA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194319"/>
    <w:multiLevelType w:val="multilevel"/>
    <w:tmpl w:val="90AA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DE4DB4"/>
    <w:multiLevelType w:val="hybridMultilevel"/>
    <w:tmpl w:val="928C7F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FCA7992"/>
    <w:multiLevelType w:val="hybridMultilevel"/>
    <w:tmpl w:val="EF2E5CB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6" w15:restartNumberingAfterBreak="0">
    <w:nsid w:val="43AB43E9"/>
    <w:multiLevelType w:val="multilevel"/>
    <w:tmpl w:val="ECD0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57F645E"/>
    <w:multiLevelType w:val="hybridMultilevel"/>
    <w:tmpl w:val="8FFC4B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4BB94DF1"/>
    <w:multiLevelType w:val="multilevel"/>
    <w:tmpl w:val="99CA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CD967CD"/>
    <w:multiLevelType w:val="hybridMultilevel"/>
    <w:tmpl w:val="10AA92D0"/>
    <w:lvl w:ilvl="0" w:tplc="BE705070">
      <w:start w:val="1"/>
      <w:numFmt w:val="bullet"/>
      <w:pStyle w:val="Bullets"/>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525670E2"/>
    <w:multiLevelType w:val="hybridMultilevel"/>
    <w:tmpl w:val="B31E1B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92A5913"/>
    <w:multiLevelType w:val="multilevel"/>
    <w:tmpl w:val="E98C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585CB3"/>
    <w:multiLevelType w:val="multilevel"/>
    <w:tmpl w:val="21DE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57B2E0C"/>
    <w:multiLevelType w:val="multilevel"/>
    <w:tmpl w:val="6AD6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95931701">
    <w:abstractNumId w:val="14"/>
  </w:num>
  <w:num w:numId="2" w16cid:durableId="1119683464">
    <w:abstractNumId w:val="17"/>
  </w:num>
  <w:num w:numId="3" w16cid:durableId="2027365989">
    <w:abstractNumId w:val="19"/>
  </w:num>
  <w:num w:numId="4" w16cid:durableId="994380247">
    <w:abstractNumId w:val="0"/>
  </w:num>
  <w:num w:numId="5" w16cid:durableId="1417283751">
    <w:abstractNumId w:val="1"/>
  </w:num>
  <w:num w:numId="6" w16cid:durableId="1454472550">
    <w:abstractNumId w:val="2"/>
  </w:num>
  <w:num w:numId="7" w16cid:durableId="583534242">
    <w:abstractNumId w:val="13"/>
  </w:num>
  <w:num w:numId="8" w16cid:durableId="900023841">
    <w:abstractNumId w:val="22"/>
  </w:num>
  <w:num w:numId="9" w16cid:durableId="1756248276">
    <w:abstractNumId w:val="12"/>
  </w:num>
  <w:num w:numId="10" w16cid:durableId="311908185">
    <w:abstractNumId w:val="23"/>
  </w:num>
  <w:num w:numId="11" w16cid:durableId="598954066">
    <w:abstractNumId w:val="5"/>
  </w:num>
  <w:num w:numId="12" w16cid:durableId="530074648">
    <w:abstractNumId w:val="6"/>
  </w:num>
  <w:num w:numId="13" w16cid:durableId="1584611166">
    <w:abstractNumId w:val="8"/>
  </w:num>
  <w:num w:numId="14" w16cid:durableId="1486362251">
    <w:abstractNumId w:val="9"/>
  </w:num>
  <w:num w:numId="15" w16cid:durableId="1032269226">
    <w:abstractNumId w:val="21"/>
  </w:num>
  <w:num w:numId="16" w16cid:durableId="473327533">
    <w:abstractNumId w:val="4"/>
  </w:num>
  <w:num w:numId="17" w16cid:durableId="1799840640">
    <w:abstractNumId w:val="16"/>
  </w:num>
  <w:num w:numId="18" w16cid:durableId="60060166">
    <w:abstractNumId w:val="3"/>
  </w:num>
  <w:num w:numId="19" w16cid:durableId="1178346817">
    <w:abstractNumId w:val="18"/>
  </w:num>
  <w:num w:numId="20" w16cid:durableId="1582254278">
    <w:abstractNumId w:val="10"/>
  </w:num>
  <w:num w:numId="21" w16cid:durableId="349572062">
    <w:abstractNumId w:val="11"/>
  </w:num>
  <w:num w:numId="22" w16cid:durableId="2047489758">
    <w:abstractNumId w:val="15"/>
  </w:num>
  <w:num w:numId="23" w16cid:durableId="1034623225">
    <w:abstractNumId w:val="7"/>
  </w:num>
  <w:num w:numId="24" w16cid:durableId="1307512920">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na-Marleen H.">
    <w15:presenceInfo w15:providerId="Windows Live" w15:userId="4084bfae7da01d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254"/>
    <w:rsid w:val="00000EB3"/>
    <w:rsid w:val="00006BD1"/>
    <w:rsid w:val="0003249B"/>
    <w:rsid w:val="000543C2"/>
    <w:rsid w:val="000560DD"/>
    <w:rsid w:val="00061D33"/>
    <w:rsid w:val="00064643"/>
    <w:rsid w:val="00087747"/>
    <w:rsid w:val="000A1FDA"/>
    <w:rsid w:val="000B63E2"/>
    <w:rsid w:val="000B6548"/>
    <w:rsid w:val="000D61F0"/>
    <w:rsid w:val="000D671A"/>
    <w:rsid w:val="000F559B"/>
    <w:rsid w:val="000F753C"/>
    <w:rsid w:val="00100632"/>
    <w:rsid w:val="00103EC5"/>
    <w:rsid w:val="00106081"/>
    <w:rsid w:val="00107003"/>
    <w:rsid w:val="00116C6E"/>
    <w:rsid w:val="00125CA6"/>
    <w:rsid w:val="00126D04"/>
    <w:rsid w:val="00156FC9"/>
    <w:rsid w:val="00162A5A"/>
    <w:rsid w:val="00170BF2"/>
    <w:rsid w:val="00172867"/>
    <w:rsid w:val="00175B6D"/>
    <w:rsid w:val="00181EA8"/>
    <w:rsid w:val="001901ED"/>
    <w:rsid w:val="00192164"/>
    <w:rsid w:val="0019483A"/>
    <w:rsid w:val="00195D19"/>
    <w:rsid w:val="001A46BF"/>
    <w:rsid w:val="001A481B"/>
    <w:rsid w:val="001B0186"/>
    <w:rsid w:val="001B3722"/>
    <w:rsid w:val="001B3B9C"/>
    <w:rsid w:val="001B62CA"/>
    <w:rsid w:val="001D4DCD"/>
    <w:rsid w:val="001E1FB8"/>
    <w:rsid w:val="001F4175"/>
    <w:rsid w:val="002041F8"/>
    <w:rsid w:val="00206B62"/>
    <w:rsid w:val="002076E2"/>
    <w:rsid w:val="00212D9C"/>
    <w:rsid w:val="00223A4D"/>
    <w:rsid w:val="00232CB5"/>
    <w:rsid w:val="00234A7E"/>
    <w:rsid w:val="0024373D"/>
    <w:rsid w:val="002508C2"/>
    <w:rsid w:val="00262981"/>
    <w:rsid w:val="00267252"/>
    <w:rsid w:val="002740BB"/>
    <w:rsid w:val="00282DB0"/>
    <w:rsid w:val="00290846"/>
    <w:rsid w:val="00293D54"/>
    <w:rsid w:val="002A023C"/>
    <w:rsid w:val="002B2091"/>
    <w:rsid w:val="002B31BF"/>
    <w:rsid w:val="002B7A5D"/>
    <w:rsid w:val="002C1EF9"/>
    <w:rsid w:val="002C4120"/>
    <w:rsid w:val="002C6972"/>
    <w:rsid w:val="002D2B32"/>
    <w:rsid w:val="002D4516"/>
    <w:rsid w:val="002D583B"/>
    <w:rsid w:val="002E0EFF"/>
    <w:rsid w:val="002E5717"/>
    <w:rsid w:val="002F46AD"/>
    <w:rsid w:val="003101F0"/>
    <w:rsid w:val="00314B7A"/>
    <w:rsid w:val="00324BC5"/>
    <w:rsid w:val="003254D8"/>
    <w:rsid w:val="003334E8"/>
    <w:rsid w:val="00340BAB"/>
    <w:rsid w:val="003418E0"/>
    <w:rsid w:val="00347F8D"/>
    <w:rsid w:val="003524C0"/>
    <w:rsid w:val="00352939"/>
    <w:rsid w:val="0035386D"/>
    <w:rsid w:val="00372F7B"/>
    <w:rsid w:val="003733E5"/>
    <w:rsid w:val="003906AE"/>
    <w:rsid w:val="00390DF9"/>
    <w:rsid w:val="00390EA6"/>
    <w:rsid w:val="00397723"/>
    <w:rsid w:val="003C5E8A"/>
    <w:rsid w:val="003D3576"/>
    <w:rsid w:val="003E27C3"/>
    <w:rsid w:val="003F3E3F"/>
    <w:rsid w:val="003F6F36"/>
    <w:rsid w:val="00404FD4"/>
    <w:rsid w:val="004067B8"/>
    <w:rsid w:val="004154BE"/>
    <w:rsid w:val="00415723"/>
    <w:rsid w:val="00417515"/>
    <w:rsid w:val="0042013D"/>
    <w:rsid w:val="00422AB6"/>
    <w:rsid w:val="00422F83"/>
    <w:rsid w:val="00426D7E"/>
    <w:rsid w:val="0043430C"/>
    <w:rsid w:val="004353E1"/>
    <w:rsid w:val="00435E6D"/>
    <w:rsid w:val="00440E39"/>
    <w:rsid w:val="00443668"/>
    <w:rsid w:val="00456B0D"/>
    <w:rsid w:val="00461260"/>
    <w:rsid w:val="00475110"/>
    <w:rsid w:val="00476AF8"/>
    <w:rsid w:val="00484FD7"/>
    <w:rsid w:val="00492021"/>
    <w:rsid w:val="004929FB"/>
    <w:rsid w:val="004A38DE"/>
    <w:rsid w:val="004A54BA"/>
    <w:rsid w:val="004B6A5E"/>
    <w:rsid w:val="00500B81"/>
    <w:rsid w:val="00507EA7"/>
    <w:rsid w:val="00516A14"/>
    <w:rsid w:val="00526089"/>
    <w:rsid w:val="00527A28"/>
    <w:rsid w:val="00527DCA"/>
    <w:rsid w:val="00530C0E"/>
    <w:rsid w:val="00535C06"/>
    <w:rsid w:val="00536452"/>
    <w:rsid w:val="00555AD9"/>
    <w:rsid w:val="00557CC9"/>
    <w:rsid w:val="005716D4"/>
    <w:rsid w:val="00571B60"/>
    <w:rsid w:val="00577C58"/>
    <w:rsid w:val="00583E7F"/>
    <w:rsid w:val="00585A4D"/>
    <w:rsid w:val="005906FE"/>
    <w:rsid w:val="0059492A"/>
    <w:rsid w:val="00596BAB"/>
    <w:rsid w:val="005D6329"/>
    <w:rsid w:val="005E57F6"/>
    <w:rsid w:val="00604642"/>
    <w:rsid w:val="006058D8"/>
    <w:rsid w:val="00606E22"/>
    <w:rsid w:val="00610200"/>
    <w:rsid w:val="00612DA1"/>
    <w:rsid w:val="0061600F"/>
    <w:rsid w:val="00620C4C"/>
    <w:rsid w:val="00623699"/>
    <w:rsid w:val="006264CD"/>
    <w:rsid w:val="00632D5A"/>
    <w:rsid w:val="00635515"/>
    <w:rsid w:val="00651AAB"/>
    <w:rsid w:val="006546FD"/>
    <w:rsid w:val="00665BF3"/>
    <w:rsid w:val="006713FE"/>
    <w:rsid w:val="006732D6"/>
    <w:rsid w:val="006765D3"/>
    <w:rsid w:val="00693E09"/>
    <w:rsid w:val="006A089D"/>
    <w:rsid w:val="006A09B0"/>
    <w:rsid w:val="006A2DE9"/>
    <w:rsid w:val="006A5100"/>
    <w:rsid w:val="006A7230"/>
    <w:rsid w:val="006B2AEA"/>
    <w:rsid w:val="006B3F95"/>
    <w:rsid w:val="006B4E32"/>
    <w:rsid w:val="006B72C7"/>
    <w:rsid w:val="006B7F78"/>
    <w:rsid w:val="006C2252"/>
    <w:rsid w:val="006C2D48"/>
    <w:rsid w:val="006C7672"/>
    <w:rsid w:val="006D7F7F"/>
    <w:rsid w:val="006E2C9C"/>
    <w:rsid w:val="006E3494"/>
    <w:rsid w:val="006E40EF"/>
    <w:rsid w:val="006E50FA"/>
    <w:rsid w:val="006F0039"/>
    <w:rsid w:val="006F7277"/>
    <w:rsid w:val="006F77B6"/>
    <w:rsid w:val="007002E5"/>
    <w:rsid w:val="007010F0"/>
    <w:rsid w:val="00702A46"/>
    <w:rsid w:val="007061AD"/>
    <w:rsid w:val="00711CEF"/>
    <w:rsid w:val="00713615"/>
    <w:rsid w:val="007141A5"/>
    <w:rsid w:val="00720320"/>
    <w:rsid w:val="007209A4"/>
    <w:rsid w:val="00722179"/>
    <w:rsid w:val="007235EC"/>
    <w:rsid w:val="00723643"/>
    <w:rsid w:val="00725D3C"/>
    <w:rsid w:val="007323B7"/>
    <w:rsid w:val="00733650"/>
    <w:rsid w:val="00733DA1"/>
    <w:rsid w:val="00734C1B"/>
    <w:rsid w:val="007357B7"/>
    <w:rsid w:val="00737822"/>
    <w:rsid w:val="00737E14"/>
    <w:rsid w:val="0074111D"/>
    <w:rsid w:val="00753D4A"/>
    <w:rsid w:val="00756912"/>
    <w:rsid w:val="00761609"/>
    <w:rsid w:val="00763DCE"/>
    <w:rsid w:val="00776068"/>
    <w:rsid w:val="00776C46"/>
    <w:rsid w:val="007817E3"/>
    <w:rsid w:val="0078260B"/>
    <w:rsid w:val="007838D1"/>
    <w:rsid w:val="00785254"/>
    <w:rsid w:val="00785853"/>
    <w:rsid w:val="00790A55"/>
    <w:rsid w:val="007966F0"/>
    <w:rsid w:val="00797BFC"/>
    <w:rsid w:val="007A0A37"/>
    <w:rsid w:val="007A720F"/>
    <w:rsid w:val="007C67C3"/>
    <w:rsid w:val="007C6A3C"/>
    <w:rsid w:val="007D4BEE"/>
    <w:rsid w:val="007D5BE9"/>
    <w:rsid w:val="007D675A"/>
    <w:rsid w:val="007E0D60"/>
    <w:rsid w:val="007F5CB6"/>
    <w:rsid w:val="00800294"/>
    <w:rsid w:val="008050E4"/>
    <w:rsid w:val="00810FFB"/>
    <w:rsid w:val="0081426B"/>
    <w:rsid w:val="0082257D"/>
    <w:rsid w:val="008235BB"/>
    <w:rsid w:val="00853438"/>
    <w:rsid w:val="00853809"/>
    <w:rsid w:val="00857940"/>
    <w:rsid w:val="00866846"/>
    <w:rsid w:val="0087121E"/>
    <w:rsid w:val="00875435"/>
    <w:rsid w:val="00875DA9"/>
    <w:rsid w:val="00883131"/>
    <w:rsid w:val="00886291"/>
    <w:rsid w:val="00894826"/>
    <w:rsid w:val="00895B3B"/>
    <w:rsid w:val="00895E38"/>
    <w:rsid w:val="008A782B"/>
    <w:rsid w:val="008B0FC0"/>
    <w:rsid w:val="008B39A6"/>
    <w:rsid w:val="008B5B8E"/>
    <w:rsid w:val="008C0655"/>
    <w:rsid w:val="008C429A"/>
    <w:rsid w:val="008D4316"/>
    <w:rsid w:val="008E1F3D"/>
    <w:rsid w:val="00901FCF"/>
    <w:rsid w:val="009053D7"/>
    <w:rsid w:val="0091331D"/>
    <w:rsid w:val="0093223C"/>
    <w:rsid w:val="00941A87"/>
    <w:rsid w:val="009501C2"/>
    <w:rsid w:val="0095258D"/>
    <w:rsid w:val="009574BA"/>
    <w:rsid w:val="00960F0B"/>
    <w:rsid w:val="009668B9"/>
    <w:rsid w:val="00967C77"/>
    <w:rsid w:val="00976577"/>
    <w:rsid w:val="00996356"/>
    <w:rsid w:val="00997D9A"/>
    <w:rsid w:val="009C7B12"/>
    <w:rsid w:val="009D6306"/>
    <w:rsid w:val="009D6B20"/>
    <w:rsid w:val="009D7C49"/>
    <w:rsid w:val="009E7297"/>
    <w:rsid w:val="00A0257D"/>
    <w:rsid w:val="00A1093E"/>
    <w:rsid w:val="00A12EDC"/>
    <w:rsid w:val="00A203B4"/>
    <w:rsid w:val="00A26D0D"/>
    <w:rsid w:val="00A33BDE"/>
    <w:rsid w:val="00A34885"/>
    <w:rsid w:val="00A43BC1"/>
    <w:rsid w:val="00A62946"/>
    <w:rsid w:val="00A70950"/>
    <w:rsid w:val="00A728BF"/>
    <w:rsid w:val="00A74225"/>
    <w:rsid w:val="00A74C16"/>
    <w:rsid w:val="00A8236F"/>
    <w:rsid w:val="00A936D5"/>
    <w:rsid w:val="00AA1EB0"/>
    <w:rsid w:val="00AA2DA3"/>
    <w:rsid w:val="00AA5A9C"/>
    <w:rsid w:val="00AB016A"/>
    <w:rsid w:val="00AB2A5A"/>
    <w:rsid w:val="00AB75F0"/>
    <w:rsid w:val="00AC3300"/>
    <w:rsid w:val="00AD28F8"/>
    <w:rsid w:val="00AE0839"/>
    <w:rsid w:val="00B0230B"/>
    <w:rsid w:val="00B07519"/>
    <w:rsid w:val="00B1761F"/>
    <w:rsid w:val="00B17D95"/>
    <w:rsid w:val="00B23509"/>
    <w:rsid w:val="00B24ED5"/>
    <w:rsid w:val="00B359DB"/>
    <w:rsid w:val="00B3632B"/>
    <w:rsid w:val="00B409D8"/>
    <w:rsid w:val="00B5178D"/>
    <w:rsid w:val="00B635D2"/>
    <w:rsid w:val="00B641A4"/>
    <w:rsid w:val="00B67F1F"/>
    <w:rsid w:val="00B701D7"/>
    <w:rsid w:val="00B759AA"/>
    <w:rsid w:val="00B85F24"/>
    <w:rsid w:val="00B90595"/>
    <w:rsid w:val="00BA1BA3"/>
    <w:rsid w:val="00BA215A"/>
    <w:rsid w:val="00BB5F09"/>
    <w:rsid w:val="00BC0D9F"/>
    <w:rsid w:val="00BD7597"/>
    <w:rsid w:val="00BE053D"/>
    <w:rsid w:val="00BE0B77"/>
    <w:rsid w:val="00BE1759"/>
    <w:rsid w:val="00BF1A7A"/>
    <w:rsid w:val="00BF1FA3"/>
    <w:rsid w:val="00BF2E5B"/>
    <w:rsid w:val="00C00974"/>
    <w:rsid w:val="00C018E4"/>
    <w:rsid w:val="00C066FA"/>
    <w:rsid w:val="00C216BB"/>
    <w:rsid w:val="00C25387"/>
    <w:rsid w:val="00C3331E"/>
    <w:rsid w:val="00C340AA"/>
    <w:rsid w:val="00C508A6"/>
    <w:rsid w:val="00C54BE3"/>
    <w:rsid w:val="00C57F80"/>
    <w:rsid w:val="00C612C0"/>
    <w:rsid w:val="00C768ED"/>
    <w:rsid w:val="00C82A8F"/>
    <w:rsid w:val="00C8378C"/>
    <w:rsid w:val="00C85355"/>
    <w:rsid w:val="00C916C2"/>
    <w:rsid w:val="00CC1513"/>
    <w:rsid w:val="00CC3540"/>
    <w:rsid w:val="00CC7F56"/>
    <w:rsid w:val="00CD1B12"/>
    <w:rsid w:val="00CD55DC"/>
    <w:rsid w:val="00CE1BBC"/>
    <w:rsid w:val="00CE2595"/>
    <w:rsid w:val="00CE28CC"/>
    <w:rsid w:val="00CE2FED"/>
    <w:rsid w:val="00CE41F3"/>
    <w:rsid w:val="00CE4EE8"/>
    <w:rsid w:val="00CE72FC"/>
    <w:rsid w:val="00CF31EE"/>
    <w:rsid w:val="00CF32A7"/>
    <w:rsid w:val="00D1492F"/>
    <w:rsid w:val="00D17B69"/>
    <w:rsid w:val="00D25DBB"/>
    <w:rsid w:val="00D3003C"/>
    <w:rsid w:val="00D331F4"/>
    <w:rsid w:val="00D470E4"/>
    <w:rsid w:val="00D50B57"/>
    <w:rsid w:val="00D52142"/>
    <w:rsid w:val="00D5280E"/>
    <w:rsid w:val="00D61F14"/>
    <w:rsid w:val="00D65DCB"/>
    <w:rsid w:val="00D65E9F"/>
    <w:rsid w:val="00D80D6B"/>
    <w:rsid w:val="00D845B8"/>
    <w:rsid w:val="00D90950"/>
    <w:rsid w:val="00D96691"/>
    <w:rsid w:val="00DA69DF"/>
    <w:rsid w:val="00DB1E22"/>
    <w:rsid w:val="00DB33F8"/>
    <w:rsid w:val="00DC614F"/>
    <w:rsid w:val="00DD38E2"/>
    <w:rsid w:val="00DE1446"/>
    <w:rsid w:val="00E13110"/>
    <w:rsid w:val="00E13D59"/>
    <w:rsid w:val="00E24DF1"/>
    <w:rsid w:val="00E40B9A"/>
    <w:rsid w:val="00E431ED"/>
    <w:rsid w:val="00E55D90"/>
    <w:rsid w:val="00E6199D"/>
    <w:rsid w:val="00E64FF5"/>
    <w:rsid w:val="00E74176"/>
    <w:rsid w:val="00E907EC"/>
    <w:rsid w:val="00EA5421"/>
    <w:rsid w:val="00EA597A"/>
    <w:rsid w:val="00EB34FC"/>
    <w:rsid w:val="00EB5816"/>
    <w:rsid w:val="00EC1D44"/>
    <w:rsid w:val="00ED0EA9"/>
    <w:rsid w:val="00EF77DF"/>
    <w:rsid w:val="00F11BEF"/>
    <w:rsid w:val="00F223DF"/>
    <w:rsid w:val="00F22788"/>
    <w:rsid w:val="00F258E7"/>
    <w:rsid w:val="00F307E2"/>
    <w:rsid w:val="00F31B84"/>
    <w:rsid w:val="00F41CCA"/>
    <w:rsid w:val="00F43EF4"/>
    <w:rsid w:val="00F57BA5"/>
    <w:rsid w:val="00F631EC"/>
    <w:rsid w:val="00F64C22"/>
    <w:rsid w:val="00F64FA7"/>
    <w:rsid w:val="00F7019D"/>
    <w:rsid w:val="00F74D19"/>
    <w:rsid w:val="00F80053"/>
    <w:rsid w:val="00F95815"/>
    <w:rsid w:val="00F972E1"/>
    <w:rsid w:val="00FA02C7"/>
    <w:rsid w:val="00FA4186"/>
    <w:rsid w:val="00FA6454"/>
    <w:rsid w:val="00FA6B5C"/>
    <w:rsid w:val="00FC0531"/>
    <w:rsid w:val="00FC13F0"/>
    <w:rsid w:val="00FD0FB7"/>
    <w:rsid w:val="00FD121F"/>
    <w:rsid w:val="00FE79A2"/>
    <w:rsid w:val="00FF546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2283A"/>
  <w15:docId w15:val="{90A3E7FF-EDB7-4535-8419-8AD57372D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7852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7966F0"/>
    <w:rPr>
      <w:color w:val="0563C1" w:themeColor="hyperlink"/>
      <w:u w:val="single"/>
    </w:rPr>
  </w:style>
  <w:style w:type="character" w:styleId="Erwhnung">
    <w:name w:val="Mention"/>
    <w:basedOn w:val="Absatz-Standardschriftart"/>
    <w:uiPriority w:val="99"/>
    <w:semiHidden/>
    <w:unhideWhenUsed/>
    <w:rsid w:val="007966F0"/>
    <w:rPr>
      <w:color w:val="2B579A"/>
      <w:shd w:val="clear" w:color="auto" w:fill="E6E6E6"/>
    </w:rPr>
  </w:style>
  <w:style w:type="paragraph" w:styleId="Listenabsatz">
    <w:name w:val="List Paragraph"/>
    <w:basedOn w:val="Standard"/>
    <w:uiPriority w:val="34"/>
    <w:qFormat/>
    <w:rsid w:val="00B5178D"/>
    <w:pPr>
      <w:ind w:left="720"/>
      <w:contextualSpacing/>
    </w:pPr>
  </w:style>
  <w:style w:type="paragraph" w:customStyle="1" w:styleId="1ZeileStation">
    <w:name w:val="1. Zeile Station"/>
    <w:basedOn w:val="Standard"/>
    <w:qFormat/>
    <w:rsid w:val="00737822"/>
    <w:pPr>
      <w:spacing w:after="0" w:line="240" w:lineRule="auto"/>
    </w:pPr>
    <w:rPr>
      <w:rFonts w:ascii="Georgia" w:hAnsi="Georgia"/>
    </w:rPr>
  </w:style>
  <w:style w:type="paragraph" w:customStyle="1" w:styleId="DATUM">
    <w:name w:val="DATUM"/>
    <w:basedOn w:val="Standard"/>
    <w:qFormat/>
    <w:rsid w:val="00FC0531"/>
    <w:pPr>
      <w:spacing w:after="0" w:line="240" w:lineRule="auto"/>
    </w:pPr>
    <w:rPr>
      <w:rFonts w:ascii="Georgia" w:hAnsi="Georgia" w:cs="Georgia"/>
      <w:color w:val="000000"/>
    </w:rPr>
  </w:style>
  <w:style w:type="table" w:styleId="TabelleSpezial1">
    <w:name w:val="Table Subtle 1"/>
    <w:basedOn w:val="NormaleTabelle"/>
    <w:uiPriority w:val="99"/>
    <w:semiHidden/>
    <w:unhideWhenUsed/>
    <w:rsid w:val="00FC0531"/>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BERSCHRIFT">
    <w:name w:val="ÜBERSCHRIFT"/>
    <w:basedOn w:val="KeinLeerraum"/>
    <w:qFormat/>
    <w:rsid w:val="00FC0531"/>
    <w:rPr>
      <w:rFonts w:ascii="Georgia" w:hAnsi="Georgia"/>
      <w:b/>
      <w:smallCaps/>
      <w:sz w:val="32"/>
      <w:szCs w:val="32"/>
    </w:rPr>
  </w:style>
  <w:style w:type="paragraph" w:styleId="KeinLeerraum">
    <w:name w:val="No Spacing"/>
    <w:uiPriority w:val="1"/>
    <w:qFormat/>
    <w:rsid w:val="00FC0531"/>
    <w:pPr>
      <w:spacing w:after="0" w:line="240" w:lineRule="auto"/>
    </w:pPr>
  </w:style>
  <w:style w:type="paragraph" w:customStyle="1" w:styleId="Unternehmen">
    <w:name w:val="Unternehmen"/>
    <w:basedOn w:val="Standard"/>
    <w:qFormat/>
    <w:rsid w:val="00FC0531"/>
    <w:pPr>
      <w:spacing w:after="0" w:line="240" w:lineRule="auto"/>
    </w:pPr>
    <w:rPr>
      <w:rFonts w:ascii="Georgia" w:hAnsi="Georgia"/>
      <w:b/>
      <w:smallCaps/>
      <w:sz w:val="28"/>
    </w:rPr>
  </w:style>
  <w:style w:type="paragraph" w:customStyle="1" w:styleId="Ort">
    <w:name w:val="Ort"/>
    <w:basedOn w:val="Standard"/>
    <w:qFormat/>
    <w:rsid w:val="00FC0531"/>
    <w:pPr>
      <w:spacing w:after="0" w:line="240" w:lineRule="auto"/>
      <w:jc w:val="right"/>
    </w:pPr>
    <w:rPr>
      <w:rFonts w:ascii="Georgia" w:hAnsi="Georgia"/>
      <w:i/>
      <w:smallCaps/>
      <w:sz w:val="28"/>
    </w:rPr>
  </w:style>
  <w:style w:type="paragraph" w:customStyle="1" w:styleId="Beschreibung">
    <w:name w:val="Beschreibung"/>
    <w:basedOn w:val="Standard"/>
    <w:qFormat/>
    <w:rsid w:val="00FC0531"/>
    <w:pPr>
      <w:spacing w:after="0" w:line="240" w:lineRule="auto"/>
    </w:pPr>
    <w:rPr>
      <w:rFonts w:ascii="Georgia" w:hAnsi="Georgia"/>
    </w:rPr>
  </w:style>
  <w:style w:type="paragraph" w:customStyle="1" w:styleId="Bullets">
    <w:name w:val="Bullets"/>
    <w:basedOn w:val="Listenabsatz"/>
    <w:qFormat/>
    <w:rsid w:val="00FC0531"/>
    <w:pPr>
      <w:numPr>
        <w:numId w:val="3"/>
      </w:numPr>
      <w:spacing w:after="0" w:line="240" w:lineRule="auto"/>
    </w:pPr>
    <w:rPr>
      <w:rFonts w:ascii="Georgia" w:hAnsi="Georgia" w:cs="Georgia"/>
      <w:i/>
      <w:iCs/>
      <w:color w:val="000000"/>
    </w:rPr>
  </w:style>
  <w:style w:type="paragraph" w:styleId="StandardWeb">
    <w:name w:val="Normal (Web)"/>
    <w:basedOn w:val="Standard"/>
    <w:uiPriority w:val="99"/>
    <w:semiHidden/>
    <w:unhideWhenUsed/>
    <w:rsid w:val="00FC0531"/>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Kopfzeile">
    <w:name w:val="header"/>
    <w:basedOn w:val="Standard"/>
    <w:link w:val="KopfzeileZchn"/>
    <w:uiPriority w:val="99"/>
    <w:unhideWhenUsed/>
    <w:rsid w:val="00BE053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E053D"/>
  </w:style>
  <w:style w:type="paragraph" w:styleId="Fuzeile">
    <w:name w:val="footer"/>
    <w:basedOn w:val="Standard"/>
    <w:link w:val="FuzeileZchn"/>
    <w:uiPriority w:val="99"/>
    <w:unhideWhenUsed/>
    <w:rsid w:val="00BE053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E053D"/>
  </w:style>
  <w:style w:type="character" w:styleId="Seitenzahl">
    <w:name w:val="page number"/>
    <w:basedOn w:val="Absatz-Standardschriftart"/>
    <w:uiPriority w:val="99"/>
    <w:semiHidden/>
    <w:unhideWhenUsed/>
    <w:rsid w:val="00875DA9"/>
  </w:style>
  <w:style w:type="character" w:styleId="NichtaufgelsteErwhnung">
    <w:name w:val="Unresolved Mention"/>
    <w:basedOn w:val="Absatz-Standardschriftart"/>
    <w:uiPriority w:val="99"/>
    <w:rsid w:val="008050E4"/>
    <w:rPr>
      <w:color w:val="605E5C"/>
      <w:shd w:val="clear" w:color="auto" w:fill="E1DFDD"/>
    </w:rPr>
  </w:style>
  <w:style w:type="character" w:styleId="BesuchterLink">
    <w:name w:val="FollowedHyperlink"/>
    <w:basedOn w:val="Absatz-Standardschriftart"/>
    <w:uiPriority w:val="99"/>
    <w:semiHidden/>
    <w:unhideWhenUsed/>
    <w:rsid w:val="002B2091"/>
    <w:rPr>
      <w:color w:val="954F72" w:themeColor="followedHyperlink"/>
      <w:u w:val="single"/>
    </w:rPr>
  </w:style>
  <w:style w:type="paragraph" w:styleId="berarbeitung">
    <w:name w:val="Revision"/>
    <w:hidden/>
    <w:uiPriority w:val="99"/>
    <w:semiHidden/>
    <w:rsid w:val="00415723"/>
    <w:pPr>
      <w:spacing w:after="0" w:line="240" w:lineRule="auto"/>
    </w:pPr>
  </w:style>
  <w:style w:type="character" w:styleId="Kommentarzeichen">
    <w:name w:val="annotation reference"/>
    <w:basedOn w:val="Absatz-Standardschriftart"/>
    <w:uiPriority w:val="99"/>
    <w:semiHidden/>
    <w:unhideWhenUsed/>
    <w:rsid w:val="00415723"/>
    <w:rPr>
      <w:sz w:val="16"/>
      <w:szCs w:val="16"/>
    </w:rPr>
  </w:style>
  <w:style w:type="paragraph" w:styleId="Kommentartext">
    <w:name w:val="annotation text"/>
    <w:basedOn w:val="Standard"/>
    <w:link w:val="KommentartextZchn"/>
    <w:uiPriority w:val="99"/>
    <w:unhideWhenUsed/>
    <w:rsid w:val="00415723"/>
    <w:pPr>
      <w:spacing w:line="240" w:lineRule="auto"/>
    </w:pPr>
    <w:rPr>
      <w:sz w:val="20"/>
      <w:szCs w:val="20"/>
    </w:rPr>
  </w:style>
  <w:style w:type="character" w:customStyle="1" w:styleId="KommentartextZchn">
    <w:name w:val="Kommentartext Zchn"/>
    <w:basedOn w:val="Absatz-Standardschriftart"/>
    <w:link w:val="Kommentartext"/>
    <w:uiPriority w:val="99"/>
    <w:rsid w:val="00415723"/>
    <w:rPr>
      <w:sz w:val="20"/>
      <w:szCs w:val="20"/>
    </w:rPr>
  </w:style>
  <w:style w:type="paragraph" w:styleId="Kommentarthema">
    <w:name w:val="annotation subject"/>
    <w:basedOn w:val="Kommentartext"/>
    <w:next w:val="Kommentartext"/>
    <w:link w:val="KommentarthemaZchn"/>
    <w:uiPriority w:val="99"/>
    <w:semiHidden/>
    <w:unhideWhenUsed/>
    <w:rsid w:val="00415723"/>
    <w:rPr>
      <w:b/>
      <w:bCs/>
    </w:rPr>
  </w:style>
  <w:style w:type="character" w:customStyle="1" w:styleId="KommentarthemaZchn">
    <w:name w:val="Kommentarthema Zchn"/>
    <w:basedOn w:val="KommentartextZchn"/>
    <w:link w:val="Kommentarthema"/>
    <w:uiPriority w:val="99"/>
    <w:semiHidden/>
    <w:rsid w:val="0041572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065024">
      <w:bodyDiv w:val="1"/>
      <w:marLeft w:val="0"/>
      <w:marRight w:val="0"/>
      <w:marTop w:val="0"/>
      <w:marBottom w:val="0"/>
      <w:divBdr>
        <w:top w:val="none" w:sz="0" w:space="0" w:color="auto"/>
        <w:left w:val="none" w:sz="0" w:space="0" w:color="auto"/>
        <w:bottom w:val="none" w:sz="0" w:space="0" w:color="auto"/>
        <w:right w:val="none" w:sz="0" w:space="0" w:color="auto"/>
      </w:divBdr>
      <w:divsChild>
        <w:div w:id="153646111">
          <w:marLeft w:val="0"/>
          <w:marRight w:val="0"/>
          <w:marTop w:val="0"/>
          <w:marBottom w:val="0"/>
          <w:divBdr>
            <w:top w:val="none" w:sz="0" w:space="0" w:color="auto"/>
            <w:left w:val="none" w:sz="0" w:space="0" w:color="auto"/>
            <w:bottom w:val="none" w:sz="0" w:space="0" w:color="auto"/>
            <w:right w:val="none" w:sz="0" w:space="0" w:color="auto"/>
          </w:divBdr>
          <w:divsChild>
            <w:div w:id="1383796280">
              <w:marLeft w:val="0"/>
              <w:marRight w:val="0"/>
              <w:marTop w:val="0"/>
              <w:marBottom w:val="0"/>
              <w:divBdr>
                <w:top w:val="none" w:sz="0" w:space="0" w:color="auto"/>
                <w:left w:val="none" w:sz="0" w:space="0" w:color="auto"/>
                <w:bottom w:val="none" w:sz="0" w:space="0" w:color="auto"/>
                <w:right w:val="none" w:sz="0" w:space="0" w:color="auto"/>
              </w:divBdr>
              <w:divsChild>
                <w:div w:id="20896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3858">
      <w:bodyDiv w:val="1"/>
      <w:marLeft w:val="0"/>
      <w:marRight w:val="0"/>
      <w:marTop w:val="0"/>
      <w:marBottom w:val="0"/>
      <w:divBdr>
        <w:top w:val="none" w:sz="0" w:space="0" w:color="auto"/>
        <w:left w:val="none" w:sz="0" w:space="0" w:color="auto"/>
        <w:bottom w:val="none" w:sz="0" w:space="0" w:color="auto"/>
        <w:right w:val="none" w:sz="0" w:space="0" w:color="auto"/>
      </w:divBdr>
      <w:divsChild>
        <w:div w:id="1951400526">
          <w:marLeft w:val="0"/>
          <w:marRight w:val="0"/>
          <w:marTop w:val="0"/>
          <w:marBottom w:val="0"/>
          <w:divBdr>
            <w:top w:val="none" w:sz="0" w:space="0" w:color="auto"/>
            <w:left w:val="none" w:sz="0" w:space="0" w:color="auto"/>
            <w:bottom w:val="none" w:sz="0" w:space="0" w:color="auto"/>
            <w:right w:val="none" w:sz="0" w:space="0" w:color="auto"/>
          </w:divBdr>
          <w:divsChild>
            <w:div w:id="243029705">
              <w:marLeft w:val="0"/>
              <w:marRight w:val="0"/>
              <w:marTop w:val="0"/>
              <w:marBottom w:val="0"/>
              <w:divBdr>
                <w:top w:val="none" w:sz="0" w:space="0" w:color="auto"/>
                <w:left w:val="none" w:sz="0" w:space="0" w:color="auto"/>
                <w:bottom w:val="none" w:sz="0" w:space="0" w:color="auto"/>
                <w:right w:val="none" w:sz="0" w:space="0" w:color="auto"/>
              </w:divBdr>
              <w:divsChild>
                <w:div w:id="116898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0812">
      <w:bodyDiv w:val="1"/>
      <w:marLeft w:val="0"/>
      <w:marRight w:val="0"/>
      <w:marTop w:val="0"/>
      <w:marBottom w:val="0"/>
      <w:divBdr>
        <w:top w:val="none" w:sz="0" w:space="0" w:color="auto"/>
        <w:left w:val="none" w:sz="0" w:space="0" w:color="auto"/>
        <w:bottom w:val="none" w:sz="0" w:space="0" w:color="auto"/>
        <w:right w:val="none" w:sz="0" w:space="0" w:color="auto"/>
      </w:divBdr>
      <w:divsChild>
        <w:div w:id="1689333793">
          <w:marLeft w:val="0"/>
          <w:marRight w:val="0"/>
          <w:marTop w:val="0"/>
          <w:marBottom w:val="0"/>
          <w:divBdr>
            <w:top w:val="none" w:sz="0" w:space="0" w:color="auto"/>
            <w:left w:val="none" w:sz="0" w:space="0" w:color="auto"/>
            <w:bottom w:val="none" w:sz="0" w:space="0" w:color="auto"/>
            <w:right w:val="none" w:sz="0" w:space="0" w:color="auto"/>
          </w:divBdr>
          <w:divsChild>
            <w:div w:id="654726433">
              <w:marLeft w:val="0"/>
              <w:marRight w:val="0"/>
              <w:marTop w:val="0"/>
              <w:marBottom w:val="0"/>
              <w:divBdr>
                <w:top w:val="none" w:sz="0" w:space="0" w:color="auto"/>
                <w:left w:val="none" w:sz="0" w:space="0" w:color="auto"/>
                <w:bottom w:val="none" w:sz="0" w:space="0" w:color="auto"/>
                <w:right w:val="none" w:sz="0" w:space="0" w:color="auto"/>
              </w:divBdr>
              <w:divsChild>
                <w:div w:id="184732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37786">
      <w:bodyDiv w:val="1"/>
      <w:marLeft w:val="0"/>
      <w:marRight w:val="0"/>
      <w:marTop w:val="0"/>
      <w:marBottom w:val="0"/>
      <w:divBdr>
        <w:top w:val="none" w:sz="0" w:space="0" w:color="auto"/>
        <w:left w:val="none" w:sz="0" w:space="0" w:color="auto"/>
        <w:bottom w:val="none" w:sz="0" w:space="0" w:color="auto"/>
        <w:right w:val="none" w:sz="0" w:space="0" w:color="auto"/>
      </w:divBdr>
      <w:divsChild>
        <w:div w:id="1968048322">
          <w:marLeft w:val="0"/>
          <w:marRight w:val="0"/>
          <w:marTop w:val="0"/>
          <w:marBottom w:val="0"/>
          <w:divBdr>
            <w:top w:val="none" w:sz="0" w:space="0" w:color="auto"/>
            <w:left w:val="none" w:sz="0" w:space="0" w:color="auto"/>
            <w:bottom w:val="none" w:sz="0" w:space="0" w:color="auto"/>
            <w:right w:val="none" w:sz="0" w:space="0" w:color="auto"/>
          </w:divBdr>
          <w:divsChild>
            <w:div w:id="1009068235">
              <w:marLeft w:val="0"/>
              <w:marRight w:val="0"/>
              <w:marTop w:val="0"/>
              <w:marBottom w:val="0"/>
              <w:divBdr>
                <w:top w:val="none" w:sz="0" w:space="0" w:color="auto"/>
                <w:left w:val="none" w:sz="0" w:space="0" w:color="auto"/>
                <w:bottom w:val="none" w:sz="0" w:space="0" w:color="auto"/>
                <w:right w:val="none" w:sz="0" w:space="0" w:color="auto"/>
              </w:divBdr>
              <w:divsChild>
                <w:div w:id="37357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74770">
      <w:bodyDiv w:val="1"/>
      <w:marLeft w:val="0"/>
      <w:marRight w:val="0"/>
      <w:marTop w:val="0"/>
      <w:marBottom w:val="0"/>
      <w:divBdr>
        <w:top w:val="none" w:sz="0" w:space="0" w:color="auto"/>
        <w:left w:val="none" w:sz="0" w:space="0" w:color="auto"/>
        <w:bottom w:val="none" w:sz="0" w:space="0" w:color="auto"/>
        <w:right w:val="none" w:sz="0" w:space="0" w:color="auto"/>
      </w:divBdr>
      <w:divsChild>
        <w:div w:id="1547716546">
          <w:marLeft w:val="0"/>
          <w:marRight w:val="0"/>
          <w:marTop w:val="0"/>
          <w:marBottom w:val="0"/>
          <w:divBdr>
            <w:top w:val="none" w:sz="0" w:space="0" w:color="auto"/>
            <w:left w:val="none" w:sz="0" w:space="0" w:color="auto"/>
            <w:bottom w:val="none" w:sz="0" w:space="0" w:color="auto"/>
            <w:right w:val="none" w:sz="0" w:space="0" w:color="auto"/>
          </w:divBdr>
          <w:divsChild>
            <w:div w:id="889999685">
              <w:marLeft w:val="0"/>
              <w:marRight w:val="0"/>
              <w:marTop w:val="0"/>
              <w:marBottom w:val="0"/>
              <w:divBdr>
                <w:top w:val="none" w:sz="0" w:space="0" w:color="auto"/>
                <w:left w:val="none" w:sz="0" w:space="0" w:color="auto"/>
                <w:bottom w:val="none" w:sz="0" w:space="0" w:color="auto"/>
                <w:right w:val="none" w:sz="0" w:space="0" w:color="auto"/>
              </w:divBdr>
              <w:divsChild>
                <w:div w:id="1008557374">
                  <w:marLeft w:val="0"/>
                  <w:marRight w:val="0"/>
                  <w:marTop w:val="0"/>
                  <w:marBottom w:val="0"/>
                  <w:divBdr>
                    <w:top w:val="none" w:sz="0" w:space="0" w:color="auto"/>
                    <w:left w:val="none" w:sz="0" w:space="0" w:color="auto"/>
                    <w:bottom w:val="none" w:sz="0" w:space="0" w:color="auto"/>
                    <w:right w:val="none" w:sz="0" w:space="0" w:color="auto"/>
                  </w:divBdr>
                  <w:divsChild>
                    <w:div w:id="73898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14785">
      <w:bodyDiv w:val="1"/>
      <w:marLeft w:val="0"/>
      <w:marRight w:val="0"/>
      <w:marTop w:val="0"/>
      <w:marBottom w:val="0"/>
      <w:divBdr>
        <w:top w:val="none" w:sz="0" w:space="0" w:color="auto"/>
        <w:left w:val="none" w:sz="0" w:space="0" w:color="auto"/>
        <w:bottom w:val="none" w:sz="0" w:space="0" w:color="auto"/>
        <w:right w:val="none" w:sz="0" w:space="0" w:color="auto"/>
      </w:divBdr>
      <w:divsChild>
        <w:div w:id="1382095771">
          <w:marLeft w:val="0"/>
          <w:marRight w:val="0"/>
          <w:marTop w:val="0"/>
          <w:marBottom w:val="0"/>
          <w:divBdr>
            <w:top w:val="none" w:sz="0" w:space="0" w:color="auto"/>
            <w:left w:val="none" w:sz="0" w:space="0" w:color="auto"/>
            <w:bottom w:val="none" w:sz="0" w:space="0" w:color="auto"/>
            <w:right w:val="none" w:sz="0" w:space="0" w:color="auto"/>
          </w:divBdr>
          <w:divsChild>
            <w:div w:id="1767648188">
              <w:marLeft w:val="0"/>
              <w:marRight w:val="0"/>
              <w:marTop w:val="0"/>
              <w:marBottom w:val="0"/>
              <w:divBdr>
                <w:top w:val="none" w:sz="0" w:space="0" w:color="auto"/>
                <w:left w:val="none" w:sz="0" w:space="0" w:color="auto"/>
                <w:bottom w:val="none" w:sz="0" w:space="0" w:color="auto"/>
                <w:right w:val="none" w:sz="0" w:space="0" w:color="auto"/>
              </w:divBdr>
              <w:divsChild>
                <w:div w:id="1738430116">
                  <w:marLeft w:val="0"/>
                  <w:marRight w:val="0"/>
                  <w:marTop w:val="0"/>
                  <w:marBottom w:val="0"/>
                  <w:divBdr>
                    <w:top w:val="none" w:sz="0" w:space="0" w:color="auto"/>
                    <w:left w:val="none" w:sz="0" w:space="0" w:color="auto"/>
                    <w:bottom w:val="none" w:sz="0" w:space="0" w:color="auto"/>
                    <w:right w:val="none" w:sz="0" w:space="0" w:color="auto"/>
                  </w:divBdr>
                  <w:divsChild>
                    <w:div w:id="189079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980862">
      <w:bodyDiv w:val="1"/>
      <w:marLeft w:val="0"/>
      <w:marRight w:val="0"/>
      <w:marTop w:val="0"/>
      <w:marBottom w:val="0"/>
      <w:divBdr>
        <w:top w:val="none" w:sz="0" w:space="0" w:color="auto"/>
        <w:left w:val="none" w:sz="0" w:space="0" w:color="auto"/>
        <w:bottom w:val="none" w:sz="0" w:space="0" w:color="auto"/>
        <w:right w:val="none" w:sz="0" w:space="0" w:color="auto"/>
      </w:divBdr>
      <w:divsChild>
        <w:div w:id="596448171">
          <w:marLeft w:val="0"/>
          <w:marRight w:val="0"/>
          <w:marTop w:val="0"/>
          <w:marBottom w:val="0"/>
          <w:divBdr>
            <w:top w:val="none" w:sz="0" w:space="0" w:color="auto"/>
            <w:left w:val="none" w:sz="0" w:space="0" w:color="auto"/>
            <w:bottom w:val="none" w:sz="0" w:space="0" w:color="auto"/>
            <w:right w:val="none" w:sz="0" w:space="0" w:color="auto"/>
          </w:divBdr>
          <w:divsChild>
            <w:div w:id="296495381">
              <w:marLeft w:val="0"/>
              <w:marRight w:val="0"/>
              <w:marTop w:val="0"/>
              <w:marBottom w:val="0"/>
              <w:divBdr>
                <w:top w:val="none" w:sz="0" w:space="0" w:color="auto"/>
                <w:left w:val="none" w:sz="0" w:space="0" w:color="auto"/>
                <w:bottom w:val="none" w:sz="0" w:space="0" w:color="auto"/>
                <w:right w:val="none" w:sz="0" w:space="0" w:color="auto"/>
              </w:divBdr>
              <w:divsChild>
                <w:div w:id="178923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443193">
      <w:bodyDiv w:val="1"/>
      <w:marLeft w:val="0"/>
      <w:marRight w:val="0"/>
      <w:marTop w:val="0"/>
      <w:marBottom w:val="0"/>
      <w:divBdr>
        <w:top w:val="none" w:sz="0" w:space="0" w:color="auto"/>
        <w:left w:val="none" w:sz="0" w:space="0" w:color="auto"/>
        <w:bottom w:val="none" w:sz="0" w:space="0" w:color="auto"/>
        <w:right w:val="none" w:sz="0" w:space="0" w:color="auto"/>
      </w:divBdr>
      <w:divsChild>
        <w:div w:id="1971281964">
          <w:marLeft w:val="0"/>
          <w:marRight w:val="0"/>
          <w:marTop w:val="0"/>
          <w:marBottom w:val="0"/>
          <w:divBdr>
            <w:top w:val="none" w:sz="0" w:space="0" w:color="auto"/>
            <w:left w:val="none" w:sz="0" w:space="0" w:color="auto"/>
            <w:bottom w:val="none" w:sz="0" w:space="0" w:color="auto"/>
            <w:right w:val="none" w:sz="0" w:space="0" w:color="auto"/>
          </w:divBdr>
          <w:divsChild>
            <w:div w:id="671184033">
              <w:marLeft w:val="0"/>
              <w:marRight w:val="0"/>
              <w:marTop w:val="0"/>
              <w:marBottom w:val="0"/>
              <w:divBdr>
                <w:top w:val="none" w:sz="0" w:space="0" w:color="auto"/>
                <w:left w:val="none" w:sz="0" w:space="0" w:color="auto"/>
                <w:bottom w:val="none" w:sz="0" w:space="0" w:color="auto"/>
                <w:right w:val="none" w:sz="0" w:space="0" w:color="auto"/>
              </w:divBdr>
              <w:divsChild>
                <w:div w:id="138571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437310">
      <w:bodyDiv w:val="1"/>
      <w:marLeft w:val="0"/>
      <w:marRight w:val="0"/>
      <w:marTop w:val="0"/>
      <w:marBottom w:val="0"/>
      <w:divBdr>
        <w:top w:val="none" w:sz="0" w:space="0" w:color="auto"/>
        <w:left w:val="none" w:sz="0" w:space="0" w:color="auto"/>
        <w:bottom w:val="none" w:sz="0" w:space="0" w:color="auto"/>
        <w:right w:val="none" w:sz="0" w:space="0" w:color="auto"/>
      </w:divBdr>
      <w:divsChild>
        <w:div w:id="2131972289">
          <w:marLeft w:val="0"/>
          <w:marRight w:val="0"/>
          <w:marTop w:val="0"/>
          <w:marBottom w:val="0"/>
          <w:divBdr>
            <w:top w:val="none" w:sz="0" w:space="0" w:color="auto"/>
            <w:left w:val="none" w:sz="0" w:space="0" w:color="auto"/>
            <w:bottom w:val="none" w:sz="0" w:space="0" w:color="auto"/>
            <w:right w:val="none" w:sz="0" w:space="0" w:color="auto"/>
          </w:divBdr>
          <w:divsChild>
            <w:div w:id="1125082005">
              <w:marLeft w:val="0"/>
              <w:marRight w:val="0"/>
              <w:marTop w:val="0"/>
              <w:marBottom w:val="0"/>
              <w:divBdr>
                <w:top w:val="none" w:sz="0" w:space="0" w:color="auto"/>
                <w:left w:val="none" w:sz="0" w:space="0" w:color="auto"/>
                <w:bottom w:val="none" w:sz="0" w:space="0" w:color="auto"/>
                <w:right w:val="none" w:sz="0" w:space="0" w:color="auto"/>
              </w:divBdr>
              <w:divsChild>
                <w:div w:id="167807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365054">
      <w:bodyDiv w:val="1"/>
      <w:marLeft w:val="0"/>
      <w:marRight w:val="0"/>
      <w:marTop w:val="0"/>
      <w:marBottom w:val="0"/>
      <w:divBdr>
        <w:top w:val="none" w:sz="0" w:space="0" w:color="auto"/>
        <w:left w:val="none" w:sz="0" w:space="0" w:color="auto"/>
        <w:bottom w:val="none" w:sz="0" w:space="0" w:color="auto"/>
        <w:right w:val="none" w:sz="0" w:space="0" w:color="auto"/>
      </w:divBdr>
      <w:divsChild>
        <w:div w:id="1552498359">
          <w:marLeft w:val="0"/>
          <w:marRight w:val="0"/>
          <w:marTop w:val="0"/>
          <w:marBottom w:val="0"/>
          <w:divBdr>
            <w:top w:val="none" w:sz="0" w:space="0" w:color="auto"/>
            <w:left w:val="none" w:sz="0" w:space="0" w:color="auto"/>
            <w:bottom w:val="none" w:sz="0" w:space="0" w:color="auto"/>
            <w:right w:val="none" w:sz="0" w:space="0" w:color="auto"/>
          </w:divBdr>
          <w:divsChild>
            <w:div w:id="320961680">
              <w:marLeft w:val="0"/>
              <w:marRight w:val="0"/>
              <w:marTop w:val="0"/>
              <w:marBottom w:val="0"/>
              <w:divBdr>
                <w:top w:val="none" w:sz="0" w:space="0" w:color="auto"/>
                <w:left w:val="none" w:sz="0" w:space="0" w:color="auto"/>
                <w:bottom w:val="none" w:sz="0" w:space="0" w:color="auto"/>
                <w:right w:val="none" w:sz="0" w:space="0" w:color="auto"/>
              </w:divBdr>
              <w:divsChild>
                <w:div w:id="74804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496732">
      <w:bodyDiv w:val="1"/>
      <w:marLeft w:val="0"/>
      <w:marRight w:val="0"/>
      <w:marTop w:val="0"/>
      <w:marBottom w:val="0"/>
      <w:divBdr>
        <w:top w:val="none" w:sz="0" w:space="0" w:color="auto"/>
        <w:left w:val="none" w:sz="0" w:space="0" w:color="auto"/>
        <w:bottom w:val="none" w:sz="0" w:space="0" w:color="auto"/>
        <w:right w:val="none" w:sz="0" w:space="0" w:color="auto"/>
      </w:divBdr>
      <w:divsChild>
        <w:div w:id="2083982341">
          <w:marLeft w:val="0"/>
          <w:marRight w:val="0"/>
          <w:marTop w:val="0"/>
          <w:marBottom w:val="0"/>
          <w:divBdr>
            <w:top w:val="none" w:sz="0" w:space="0" w:color="auto"/>
            <w:left w:val="none" w:sz="0" w:space="0" w:color="auto"/>
            <w:bottom w:val="none" w:sz="0" w:space="0" w:color="auto"/>
            <w:right w:val="none" w:sz="0" w:space="0" w:color="auto"/>
          </w:divBdr>
          <w:divsChild>
            <w:div w:id="1447697363">
              <w:marLeft w:val="0"/>
              <w:marRight w:val="0"/>
              <w:marTop w:val="0"/>
              <w:marBottom w:val="0"/>
              <w:divBdr>
                <w:top w:val="none" w:sz="0" w:space="0" w:color="auto"/>
                <w:left w:val="none" w:sz="0" w:space="0" w:color="auto"/>
                <w:bottom w:val="none" w:sz="0" w:space="0" w:color="auto"/>
                <w:right w:val="none" w:sz="0" w:space="0" w:color="auto"/>
              </w:divBdr>
              <w:divsChild>
                <w:div w:id="190147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567388">
      <w:bodyDiv w:val="1"/>
      <w:marLeft w:val="0"/>
      <w:marRight w:val="0"/>
      <w:marTop w:val="0"/>
      <w:marBottom w:val="0"/>
      <w:divBdr>
        <w:top w:val="none" w:sz="0" w:space="0" w:color="auto"/>
        <w:left w:val="none" w:sz="0" w:space="0" w:color="auto"/>
        <w:bottom w:val="none" w:sz="0" w:space="0" w:color="auto"/>
        <w:right w:val="none" w:sz="0" w:space="0" w:color="auto"/>
      </w:divBdr>
      <w:divsChild>
        <w:div w:id="789469668">
          <w:marLeft w:val="0"/>
          <w:marRight w:val="0"/>
          <w:marTop w:val="0"/>
          <w:marBottom w:val="0"/>
          <w:divBdr>
            <w:top w:val="none" w:sz="0" w:space="0" w:color="auto"/>
            <w:left w:val="none" w:sz="0" w:space="0" w:color="auto"/>
            <w:bottom w:val="none" w:sz="0" w:space="0" w:color="auto"/>
            <w:right w:val="none" w:sz="0" w:space="0" w:color="auto"/>
          </w:divBdr>
          <w:divsChild>
            <w:div w:id="1494026302">
              <w:marLeft w:val="0"/>
              <w:marRight w:val="0"/>
              <w:marTop w:val="0"/>
              <w:marBottom w:val="0"/>
              <w:divBdr>
                <w:top w:val="none" w:sz="0" w:space="0" w:color="auto"/>
                <w:left w:val="none" w:sz="0" w:space="0" w:color="auto"/>
                <w:bottom w:val="none" w:sz="0" w:space="0" w:color="auto"/>
                <w:right w:val="none" w:sz="0" w:space="0" w:color="auto"/>
              </w:divBdr>
              <w:divsChild>
                <w:div w:id="74510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01029">
      <w:bodyDiv w:val="1"/>
      <w:marLeft w:val="0"/>
      <w:marRight w:val="0"/>
      <w:marTop w:val="0"/>
      <w:marBottom w:val="0"/>
      <w:divBdr>
        <w:top w:val="none" w:sz="0" w:space="0" w:color="auto"/>
        <w:left w:val="none" w:sz="0" w:space="0" w:color="auto"/>
        <w:bottom w:val="none" w:sz="0" w:space="0" w:color="auto"/>
        <w:right w:val="none" w:sz="0" w:space="0" w:color="auto"/>
      </w:divBdr>
      <w:divsChild>
        <w:div w:id="1106922455">
          <w:marLeft w:val="0"/>
          <w:marRight w:val="0"/>
          <w:marTop w:val="0"/>
          <w:marBottom w:val="0"/>
          <w:divBdr>
            <w:top w:val="none" w:sz="0" w:space="0" w:color="auto"/>
            <w:left w:val="none" w:sz="0" w:space="0" w:color="auto"/>
            <w:bottom w:val="none" w:sz="0" w:space="0" w:color="auto"/>
            <w:right w:val="none" w:sz="0" w:space="0" w:color="auto"/>
          </w:divBdr>
          <w:divsChild>
            <w:div w:id="440615682">
              <w:marLeft w:val="0"/>
              <w:marRight w:val="0"/>
              <w:marTop w:val="0"/>
              <w:marBottom w:val="0"/>
              <w:divBdr>
                <w:top w:val="none" w:sz="0" w:space="0" w:color="auto"/>
                <w:left w:val="none" w:sz="0" w:space="0" w:color="auto"/>
                <w:bottom w:val="none" w:sz="0" w:space="0" w:color="auto"/>
                <w:right w:val="none" w:sz="0" w:space="0" w:color="auto"/>
              </w:divBdr>
              <w:divsChild>
                <w:div w:id="46616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179847">
      <w:bodyDiv w:val="1"/>
      <w:marLeft w:val="0"/>
      <w:marRight w:val="0"/>
      <w:marTop w:val="0"/>
      <w:marBottom w:val="0"/>
      <w:divBdr>
        <w:top w:val="none" w:sz="0" w:space="0" w:color="auto"/>
        <w:left w:val="none" w:sz="0" w:space="0" w:color="auto"/>
        <w:bottom w:val="none" w:sz="0" w:space="0" w:color="auto"/>
        <w:right w:val="none" w:sz="0" w:space="0" w:color="auto"/>
      </w:divBdr>
      <w:divsChild>
        <w:div w:id="253706478">
          <w:marLeft w:val="0"/>
          <w:marRight w:val="0"/>
          <w:marTop w:val="0"/>
          <w:marBottom w:val="0"/>
          <w:divBdr>
            <w:top w:val="none" w:sz="0" w:space="0" w:color="auto"/>
            <w:left w:val="none" w:sz="0" w:space="0" w:color="auto"/>
            <w:bottom w:val="none" w:sz="0" w:space="0" w:color="auto"/>
            <w:right w:val="none" w:sz="0" w:space="0" w:color="auto"/>
          </w:divBdr>
          <w:divsChild>
            <w:div w:id="520510497">
              <w:marLeft w:val="0"/>
              <w:marRight w:val="0"/>
              <w:marTop w:val="0"/>
              <w:marBottom w:val="0"/>
              <w:divBdr>
                <w:top w:val="none" w:sz="0" w:space="0" w:color="auto"/>
                <w:left w:val="none" w:sz="0" w:space="0" w:color="auto"/>
                <w:bottom w:val="none" w:sz="0" w:space="0" w:color="auto"/>
                <w:right w:val="none" w:sz="0" w:space="0" w:color="auto"/>
              </w:divBdr>
              <w:divsChild>
                <w:div w:id="209219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060864">
      <w:bodyDiv w:val="1"/>
      <w:marLeft w:val="0"/>
      <w:marRight w:val="0"/>
      <w:marTop w:val="0"/>
      <w:marBottom w:val="0"/>
      <w:divBdr>
        <w:top w:val="none" w:sz="0" w:space="0" w:color="auto"/>
        <w:left w:val="none" w:sz="0" w:space="0" w:color="auto"/>
        <w:bottom w:val="none" w:sz="0" w:space="0" w:color="auto"/>
        <w:right w:val="none" w:sz="0" w:space="0" w:color="auto"/>
      </w:divBdr>
      <w:divsChild>
        <w:div w:id="116684232">
          <w:marLeft w:val="0"/>
          <w:marRight w:val="0"/>
          <w:marTop w:val="0"/>
          <w:marBottom w:val="0"/>
          <w:divBdr>
            <w:top w:val="none" w:sz="0" w:space="0" w:color="auto"/>
            <w:left w:val="none" w:sz="0" w:space="0" w:color="auto"/>
            <w:bottom w:val="none" w:sz="0" w:space="0" w:color="auto"/>
            <w:right w:val="none" w:sz="0" w:space="0" w:color="auto"/>
          </w:divBdr>
          <w:divsChild>
            <w:div w:id="1393692273">
              <w:marLeft w:val="0"/>
              <w:marRight w:val="0"/>
              <w:marTop w:val="0"/>
              <w:marBottom w:val="0"/>
              <w:divBdr>
                <w:top w:val="none" w:sz="0" w:space="0" w:color="auto"/>
                <w:left w:val="none" w:sz="0" w:space="0" w:color="auto"/>
                <w:bottom w:val="none" w:sz="0" w:space="0" w:color="auto"/>
                <w:right w:val="none" w:sz="0" w:space="0" w:color="auto"/>
              </w:divBdr>
              <w:divsChild>
                <w:div w:id="88907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741442">
      <w:bodyDiv w:val="1"/>
      <w:marLeft w:val="0"/>
      <w:marRight w:val="0"/>
      <w:marTop w:val="0"/>
      <w:marBottom w:val="0"/>
      <w:divBdr>
        <w:top w:val="none" w:sz="0" w:space="0" w:color="auto"/>
        <w:left w:val="none" w:sz="0" w:space="0" w:color="auto"/>
        <w:bottom w:val="none" w:sz="0" w:space="0" w:color="auto"/>
        <w:right w:val="none" w:sz="0" w:space="0" w:color="auto"/>
      </w:divBdr>
      <w:divsChild>
        <w:div w:id="250354363">
          <w:marLeft w:val="0"/>
          <w:marRight w:val="0"/>
          <w:marTop w:val="0"/>
          <w:marBottom w:val="0"/>
          <w:divBdr>
            <w:top w:val="none" w:sz="0" w:space="0" w:color="auto"/>
            <w:left w:val="none" w:sz="0" w:space="0" w:color="auto"/>
            <w:bottom w:val="none" w:sz="0" w:space="0" w:color="auto"/>
            <w:right w:val="none" w:sz="0" w:space="0" w:color="auto"/>
          </w:divBdr>
          <w:divsChild>
            <w:div w:id="588274504">
              <w:marLeft w:val="0"/>
              <w:marRight w:val="0"/>
              <w:marTop w:val="0"/>
              <w:marBottom w:val="0"/>
              <w:divBdr>
                <w:top w:val="none" w:sz="0" w:space="0" w:color="auto"/>
                <w:left w:val="none" w:sz="0" w:space="0" w:color="auto"/>
                <w:bottom w:val="none" w:sz="0" w:space="0" w:color="auto"/>
                <w:right w:val="none" w:sz="0" w:space="0" w:color="auto"/>
              </w:divBdr>
              <w:divsChild>
                <w:div w:id="165298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348905">
      <w:bodyDiv w:val="1"/>
      <w:marLeft w:val="0"/>
      <w:marRight w:val="0"/>
      <w:marTop w:val="0"/>
      <w:marBottom w:val="0"/>
      <w:divBdr>
        <w:top w:val="none" w:sz="0" w:space="0" w:color="auto"/>
        <w:left w:val="none" w:sz="0" w:space="0" w:color="auto"/>
        <w:bottom w:val="none" w:sz="0" w:space="0" w:color="auto"/>
        <w:right w:val="none" w:sz="0" w:space="0" w:color="auto"/>
      </w:divBdr>
      <w:divsChild>
        <w:div w:id="1852572276">
          <w:marLeft w:val="0"/>
          <w:marRight w:val="0"/>
          <w:marTop w:val="0"/>
          <w:marBottom w:val="0"/>
          <w:divBdr>
            <w:top w:val="none" w:sz="0" w:space="0" w:color="auto"/>
            <w:left w:val="none" w:sz="0" w:space="0" w:color="auto"/>
            <w:bottom w:val="none" w:sz="0" w:space="0" w:color="auto"/>
            <w:right w:val="none" w:sz="0" w:space="0" w:color="auto"/>
          </w:divBdr>
          <w:divsChild>
            <w:div w:id="303243332">
              <w:marLeft w:val="0"/>
              <w:marRight w:val="0"/>
              <w:marTop w:val="0"/>
              <w:marBottom w:val="0"/>
              <w:divBdr>
                <w:top w:val="none" w:sz="0" w:space="0" w:color="auto"/>
                <w:left w:val="none" w:sz="0" w:space="0" w:color="auto"/>
                <w:bottom w:val="none" w:sz="0" w:space="0" w:color="auto"/>
                <w:right w:val="none" w:sz="0" w:space="0" w:color="auto"/>
              </w:divBdr>
              <w:divsChild>
                <w:div w:id="158368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472743">
      <w:bodyDiv w:val="1"/>
      <w:marLeft w:val="0"/>
      <w:marRight w:val="0"/>
      <w:marTop w:val="0"/>
      <w:marBottom w:val="0"/>
      <w:divBdr>
        <w:top w:val="none" w:sz="0" w:space="0" w:color="auto"/>
        <w:left w:val="none" w:sz="0" w:space="0" w:color="auto"/>
        <w:bottom w:val="none" w:sz="0" w:space="0" w:color="auto"/>
        <w:right w:val="none" w:sz="0" w:space="0" w:color="auto"/>
      </w:divBdr>
      <w:divsChild>
        <w:div w:id="1137182748">
          <w:marLeft w:val="0"/>
          <w:marRight w:val="0"/>
          <w:marTop w:val="0"/>
          <w:marBottom w:val="0"/>
          <w:divBdr>
            <w:top w:val="none" w:sz="0" w:space="0" w:color="auto"/>
            <w:left w:val="none" w:sz="0" w:space="0" w:color="auto"/>
            <w:bottom w:val="none" w:sz="0" w:space="0" w:color="auto"/>
            <w:right w:val="none" w:sz="0" w:space="0" w:color="auto"/>
          </w:divBdr>
          <w:divsChild>
            <w:div w:id="1857376894">
              <w:marLeft w:val="0"/>
              <w:marRight w:val="0"/>
              <w:marTop w:val="0"/>
              <w:marBottom w:val="0"/>
              <w:divBdr>
                <w:top w:val="none" w:sz="0" w:space="0" w:color="auto"/>
                <w:left w:val="none" w:sz="0" w:space="0" w:color="auto"/>
                <w:bottom w:val="none" w:sz="0" w:space="0" w:color="auto"/>
                <w:right w:val="none" w:sz="0" w:space="0" w:color="auto"/>
              </w:divBdr>
              <w:divsChild>
                <w:div w:id="51997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350637">
      <w:bodyDiv w:val="1"/>
      <w:marLeft w:val="0"/>
      <w:marRight w:val="0"/>
      <w:marTop w:val="0"/>
      <w:marBottom w:val="0"/>
      <w:divBdr>
        <w:top w:val="none" w:sz="0" w:space="0" w:color="auto"/>
        <w:left w:val="none" w:sz="0" w:space="0" w:color="auto"/>
        <w:bottom w:val="none" w:sz="0" w:space="0" w:color="auto"/>
        <w:right w:val="none" w:sz="0" w:space="0" w:color="auto"/>
      </w:divBdr>
      <w:divsChild>
        <w:div w:id="944308451">
          <w:marLeft w:val="0"/>
          <w:marRight w:val="0"/>
          <w:marTop w:val="0"/>
          <w:marBottom w:val="0"/>
          <w:divBdr>
            <w:top w:val="none" w:sz="0" w:space="0" w:color="auto"/>
            <w:left w:val="none" w:sz="0" w:space="0" w:color="auto"/>
            <w:bottom w:val="none" w:sz="0" w:space="0" w:color="auto"/>
            <w:right w:val="none" w:sz="0" w:space="0" w:color="auto"/>
          </w:divBdr>
          <w:divsChild>
            <w:div w:id="1461917866">
              <w:marLeft w:val="0"/>
              <w:marRight w:val="0"/>
              <w:marTop w:val="0"/>
              <w:marBottom w:val="0"/>
              <w:divBdr>
                <w:top w:val="none" w:sz="0" w:space="0" w:color="auto"/>
                <w:left w:val="none" w:sz="0" w:space="0" w:color="auto"/>
                <w:bottom w:val="none" w:sz="0" w:space="0" w:color="auto"/>
                <w:right w:val="none" w:sz="0" w:space="0" w:color="auto"/>
              </w:divBdr>
              <w:divsChild>
                <w:div w:id="199386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119448">
      <w:bodyDiv w:val="1"/>
      <w:marLeft w:val="0"/>
      <w:marRight w:val="0"/>
      <w:marTop w:val="0"/>
      <w:marBottom w:val="0"/>
      <w:divBdr>
        <w:top w:val="none" w:sz="0" w:space="0" w:color="auto"/>
        <w:left w:val="none" w:sz="0" w:space="0" w:color="auto"/>
        <w:bottom w:val="none" w:sz="0" w:space="0" w:color="auto"/>
        <w:right w:val="none" w:sz="0" w:space="0" w:color="auto"/>
      </w:divBdr>
      <w:divsChild>
        <w:div w:id="1658995837">
          <w:marLeft w:val="0"/>
          <w:marRight w:val="0"/>
          <w:marTop w:val="0"/>
          <w:marBottom w:val="0"/>
          <w:divBdr>
            <w:top w:val="none" w:sz="0" w:space="0" w:color="auto"/>
            <w:left w:val="none" w:sz="0" w:space="0" w:color="auto"/>
            <w:bottom w:val="none" w:sz="0" w:space="0" w:color="auto"/>
            <w:right w:val="none" w:sz="0" w:space="0" w:color="auto"/>
          </w:divBdr>
          <w:divsChild>
            <w:div w:id="699011002">
              <w:marLeft w:val="0"/>
              <w:marRight w:val="0"/>
              <w:marTop w:val="0"/>
              <w:marBottom w:val="0"/>
              <w:divBdr>
                <w:top w:val="none" w:sz="0" w:space="0" w:color="auto"/>
                <w:left w:val="none" w:sz="0" w:space="0" w:color="auto"/>
                <w:bottom w:val="none" w:sz="0" w:space="0" w:color="auto"/>
                <w:right w:val="none" w:sz="0" w:space="0" w:color="auto"/>
              </w:divBdr>
              <w:divsChild>
                <w:div w:id="126229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588155">
      <w:bodyDiv w:val="1"/>
      <w:marLeft w:val="0"/>
      <w:marRight w:val="0"/>
      <w:marTop w:val="0"/>
      <w:marBottom w:val="0"/>
      <w:divBdr>
        <w:top w:val="none" w:sz="0" w:space="0" w:color="auto"/>
        <w:left w:val="none" w:sz="0" w:space="0" w:color="auto"/>
        <w:bottom w:val="none" w:sz="0" w:space="0" w:color="auto"/>
        <w:right w:val="none" w:sz="0" w:space="0" w:color="auto"/>
      </w:divBdr>
      <w:divsChild>
        <w:div w:id="1287154142">
          <w:marLeft w:val="0"/>
          <w:marRight w:val="0"/>
          <w:marTop w:val="0"/>
          <w:marBottom w:val="0"/>
          <w:divBdr>
            <w:top w:val="none" w:sz="0" w:space="0" w:color="auto"/>
            <w:left w:val="none" w:sz="0" w:space="0" w:color="auto"/>
            <w:bottom w:val="none" w:sz="0" w:space="0" w:color="auto"/>
            <w:right w:val="none" w:sz="0" w:space="0" w:color="auto"/>
          </w:divBdr>
          <w:divsChild>
            <w:div w:id="694501506">
              <w:marLeft w:val="0"/>
              <w:marRight w:val="0"/>
              <w:marTop w:val="0"/>
              <w:marBottom w:val="0"/>
              <w:divBdr>
                <w:top w:val="none" w:sz="0" w:space="0" w:color="auto"/>
                <w:left w:val="none" w:sz="0" w:space="0" w:color="auto"/>
                <w:bottom w:val="none" w:sz="0" w:space="0" w:color="auto"/>
                <w:right w:val="none" w:sz="0" w:space="0" w:color="auto"/>
              </w:divBdr>
              <w:divsChild>
                <w:div w:id="29714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048725">
      <w:bodyDiv w:val="1"/>
      <w:marLeft w:val="0"/>
      <w:marRight w:val="0"/>
      <w:marTop w:val="0"/>
      <w:marBottom w:val="0"/>
      <w:divBdr>
        <w:top w:val="none" w:sz="0" w:space="0" w:color="auto"/>
        <w:left w:val="none" w:sz="0" w:space="0" w:color="auto"/>
        <w:bottom w:val="none" w:sz="0" w:space="0" w:color="auto"/>
        <w:right w:val="none" w:sz="0" w:space="0" w:color="auto"/>
      </w:divBdr>
      <w:divsChild>
        <w:div w:id="1006789626">
          <w:marLeft w:val="0"/>
          <w:marRight w:val="0"/>
          <w:marTop w:val="0"/>
          <w:marBottom w:val="0"/>
          <w:divBdr>
            <w:top w:val="none" w:sz="0" w:space="0" w:color="auto"/>
            <w:left w:val="none" w:sz="0" w:space="0" w:color="auto"/>
            <w:bottom w:val="none" w:sz="0" w:space="0" w:color="auto"/>
            <w:right w:val="none" w:sz="0" w:space="0" w:color="auto"/>
          </w:divBdr>
          <w:divsChild>
            <w:div w:id="1815369432">
              <w:marLeft w:val="0"/>
              <w:marRight w:val="0"/>
              <w:marTop w:val="0"/>
              <w:marBottom w:val="0"/>
              <w:divBdr>
                <w:top w:val="none" w:sz="0" w:space="0" w:color="auto"/>
                <w:left w:val="none" w:sz="0" w:space="0" w:color="auto"/>
                <w:bottom w:val="none" w:sz="0" w:space="0" w:color="auto"/>
                <w:right w:val="none" w:sz="0" w:space="0" w:color="auto"/>
              </w:divBdr>
              <w:divsChild>
                <w:div w:id="47946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365383">
      <w:bodyDiv w:val="1"/>
      <w:marLeft w:val="0"/>
      <w:marRight w:val="0"/>
      <w:marTop w:val="0"/>
      <w:marBottom w:val="0"/>
      <w:divBdr>
        <w:top w:val="none" w:sz="0" w:space="0" w:color="auto"/>
        <w:left w:val="none" w:sz="0" w:space="0" w:color="auto"/>
        <w:bottom w:val="none" w:sz="0" w:space="0" w:color="auto"/>
        <w:right w:val="none" w:sz="0" w:space="0" w:color="auto"/>
      </w:divBdr>
      <w:divsChild>
        <w:div w:id="1205796958">
          <w:marLeft w:val="0"/>
          <w:marRight w:val="0"/>
          <w:marTop w:val="0"/>
          <w:marBottom w:val="0"/>
          <w:divBdr>
            <w:top w:val="none" w:sz="0" w:space="0" w:color="auto"/>
            <w:left w:val="none" w:sz="0" w:space="0" w:color="auto"/>
            <w:bottom w:val="none" w:sz="0" w:space="0" w:color="auto"/>
            <w:right w:val="none" w:sz="0" w:space="0" w:color="auto"/>
          </w:divBdr>
          <w:divsChild>
            <w:div w:id="1959068607">
              <w:marLeft w:val="0"/>
              <w:marRight w:val="0"/>
              <w:marTop w:val="0"/>
              <w:marBottom w:val="0"/>
              <w:divBdr>
                <w:top w:val="none" w:sz="0" w:space="0" w:color="auto"/>
                <w:left w:val="none" w:sz="0" w:space="0" w:color="auto"/>
                <w:bottom w:val="none" w:sz="0" w:space="0" w:color="auto"/>
                <w:right w:val="none" w:sz="0" w:space="0" w:color="auto"/>
              </w:divBdr>
              <w:divsChild>
                <w:div w:id="102278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362543">
      <w:bodyDiv w:val="1"/>
      <w:marLeft w:val="0"/>
      <w:marRight w:val="0"/>
      <w:marTop w:val="0"/>
      <w:marBottom w:val="0"/>
      <w:divBdr>
        <w:top w:val="none" w:sz="0" w:space="0" w:color="auto"/>
        <w:left w:val="none" w:sz="0" w:space="0" w:color="auto"/>
        <w:bottom w:val="none" w:sz="0" w:space="0" w:color="auto"/>
        <w:right w:val="none" w:sz="0" w:space="0" w:color="auto"/>
      </w:divBdr>
      <w:divsChild>
        <w:div w:id="1801724645">
          <w:marLeft w:val="0"/>
          <w:marRight w:val="0"/>
          <w:marTop w:val="0"/>
          <w:marBottom w:val="0"/>
          <w:divBdr>
            <w:top w:val="none" w:sz="0" w:space="0" w:color="auto"/>
            <w:left w:val="none" w:sz="0" w:space="0" w:color="auto"/>
            <w:bottom w:val="none" w:sz="0" w:space="0" w:color="auto"/>
            <w:right w:val="none" w:sz="0" w:space="0" w:color="auto"/>
          </w:divBdr>
          <w:divsChild>
            <w:div w:id="59014105">
              <w:marLeft w:val="0"/>
              <w:marRight w:val="0"/>
              <w:marTop w:val="0"/>
              <w:marBottom w:val="0"/>
              <w:divBdr>
                <w:top w:val="none" w:sz="0" w:space="0" w:color="auto"/>
                <w:left w:val="none" w:sz="0" w:space="0" w:color="auto"/>
                <w:bottom w:val="none" w:sz="0" w:space="0" w:color="auto"/>
                <w:right w:val="none" w:sz="0" w:space="0" w:color="auto"/>
              </w:divBdr>
              <w:divsChild>
                <w:div w:id="151653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367791">
      <w:bodyDiv w:val="1"/>
      <w:marLeft w:val="0"/>
      <w:marRight w:val="0"/>
      <w:marTop w:val="0"/>
      <w:marBottom w:val="0"/>
      <w:divBdr>
        <w:top w:val="none" w:sz="0" w:space="0" w:color="auto"/>
        <w:left w:val="none" w:sz="0" w:space="0" w:color="auto"/>
        <w:bottom w:val="none" w:sz="0" w:space="0" w:color="auto"/>
        <w:right w:val="none" w:sz="0" w:space="0" w:color="auto"/>
      </w:divBdr>
      <w:divsChild>
        <w:div w:id="1217742090">
          <w:marLeft w:val="0"/>
          <w:marRight w:val="0"/>
          <w:marTop w:val="0"/>
          <w:marBottom w:val="0"/>
          <w:divBdr>
            <w:top w:val="none" w:sz="0" w:space="0" w:color="auto"/>
            <w:left w:val="none" w:sz="0" w:space="0" w:color="auto"/>
            <w:bottom w:val="none" w:sz="0" w:space="0" w:color="auto"/>
            <w:right w:val="none" w:sz="0" w:space="0" w:color="auto"/>
          </w:divBdr>
          <w:divsChild>
            <w:div w:id="424231579">
              <w:marLeft w:val="0"/>
              <w:marRight w:val="0"/>
              <w:marTop w:val="0"/>
              <w:marBottom w:val="0"/>
              <w:divBdr>
                <w:top w:val="none" w:sz="0" w:space="0" w:color="auto"/>
                <w:left w:val="none" w:sz="0" w:space="0" w:color="auto"/>
                <w:bottom w:val="none" w:sz="0" w:space="0" w:color="auto"/>
                <w:right w:val="none" w:sz="0" w:space="0" w:color="auto"/>
              </w:divBdr>
              <w:divsChild>
                <w:div w:id="77976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312808">
      <w:bodyDiv w:val="1"/>
      <w:marLeft w:val="0"/>
      <w:marRight w:val="0"/>
      <w:marTop w:val="0"/>
      <w:marBottom w:val="0"/>
      <w:divBdr>
        <w:top w:val="none" w:sz="0" w:space="0" w:color="auto"/>
        <w:left w:val="none" w:sz="0" w:space="0" w:color="auto"/>
        <w:bottom w:val="none" w:sz="0" w:space="0" w:color="auto"/>
        <w:right w:val="none" w:sz="0" w:space="0" w:color="auto"/>
      </w:divBdr>
      <w:divsChild>
        <w:div w:id="1619264884">
          <w:marLeft w:val="0"/>
          <w:marRight w:val="0"/>
          <w:marTop w:val="0"/>
          <w:marBottom w:val="0"/>
          <w:divBdr>
            <w:top w:val="none" w:sz="0" w:space="0" w:color="auto"/>
            <w:left w:val="none" w:sz="0" w:space="0" w:color="auto"/>
            <w:bottom w:val="none" w:sz="0" w:space="0" w:color="auto"/>
            <w:right w:val="none" w:sz="0" w:space="0" w:color="auto"/>
          </w:divBdr>
          <w:divsChild>
            <w:div w:id="1526866825">
              <w:marLeft w:val="0"/>
              <w:marRight w:val="0"/>
              <w:marTop w:val="0"/>
              <w:marBottom w:val="0"/>
              <w:divBdr>
                <w:top w:val="none" w:sz="0" w:space="0" w:color="auto"/>
                <w:left w:val="none" w:sz="0" w:space="0" w:color="auto"/>
                <w:bottom w:val="none" w:sz="0" w:space="0" w:color="auto"/>
                <w:right w:val="none" w:sz="0" w:space="0" w:color="auto"/>
              </w:divBdr>
              <w:divsChild>
                <w:div w:id="170539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080207">
      <w:bodyDiv w:val="1"/>
      <w:marLeft w:val="0"/>
      <w:marRight w:val="0"/>
      <w:marTop w:val="0"/>
      <w:marBottom w:val="0"/>
      <w:divBdr>
        <w:top w:val="none" w:sz="0" w:space="0" w:color="auto"/>
        <w:left w:val="none" w:sz="0" w:space="0" w:color="auto"/>
        <w:bottom w:val="none" w:sz="0" w:space="0" w:color="auto"/>
        <w:right w:val="none" w:sz="0" w:space="0" w:color="auto"/>
      </w:divBdr>
      <w:divsChild>
        <w:div w:id="2021927507">
          <w:marLeft w:val="0"/>
          <w:marRight w:val="0"/>
          <w:marTop w:val="0"/>
          <w:marBottom w:val="0"/>
          <w:divBdr>
            <w:top w:val="none" w:sz="0" w:space="0" w:color="auto"/>
            <w:left w:val="none" w:sz="0" w:space="0" w:color="auto"/>
            <w:bottom w:val="none" w:sz="0" w:space="0" w:color="auto"/>
            <w:right w:val="none" w:sz="0" w:space="0" w:color="auto"/>
          </w:divBdr>
          <w:divsChild>
            <w:div w:id="1780444794">
              <w:marLeft w:val="0"/>
              <w:marRight w:val="0"/>
              <w:marTop w:val="0"/>
              <w:marBottom w:val="0"/>
              <w:divBdr>
                <w:top w:val="none" w:sz="0" w:space="0" w:color="auto"/>
                <w:left w:val="none" w:sz="0" w:space="0" w:color="auto"/>
                <w:bottom w:val="none" w:sz="0" w:space="0" w:color="auto"/>
                <w:right w:val="none" w:sz="0" w:space="0" w:color="auto"/>
              </w:divBdr>
              <w:divsChild>
                <w:div w:id="210877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495399">
      <w:bodyDiv w:val="1"/>
      <w:marLeft w:val="0"/>
      <w:marRight w:val="0"/>
      <w:marTop w:val="0"/>
      <w:marBottom w:val="0"/>
      <w:divBdr>
        <w:top w:val="none" w:sz="0" w:space="0" w:color="auto"/>
        <w:left w:val="none" w:sz="0" w:space="0" w:color="auto"/>
        <w:bottom w:val="none" w:sz="0" w:space="0" w:color="auto"/>
        <w:right w:val="none" w:sz="0" w:space="0" w:color="auto"/>
      </w:divBdr>
      <w:divsChild>
        <w:div w:id="2025352434">
          <w:marLeft w:val="0"/>
          <w:marRight w:val="0"/>
          <w:marTop w:val="0"/>
          <w:marBottom w:val="0"/>
          <w:divBdr>
            <w:top w:val="none" w:sz="0" w:space="0" w:color="auto"/>
            <w:left w:val="none" w:sz="0" w:space="0" w:color="auto"/>
            <w:bottom w:val="none" w:sz="0" w:space="0" w:color="auto"/>
            <w:right w:val="none" w:sz="0" w:space="0" w:color="auto"/>
          </w:divBdr>
          <w:divsChild>
            <w:div w:id="2005936371">
              <w:marLeft w:val="0"/>
              <w:marRight w:val="0"/>
              <w:marTop w:val="0"/>
              <w:marBottom w:val="0"/>
              <w:divBdr>
                <w:top w:val="none" w:sz="0" w:space="0" w:color="auto"/>
                <w:left w:val="none" w:sz="0" w:space="0" w:color="auto"/>
                <w:bottom w:val="none" w:sz="0" w:space="0" w:color="auto"/>
                <w:right w:val="none" w:sz="0" w:space="0" w:color="auto"/>
              </w:divBdr>
              <w:divsChild>
                <w:div w:id="47148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826498">
      <w:bodyDiv w:val="1"/>
      <w:marLeft w:val="0"/>
      <w:marRight w:val="0"/>
      <w:marTop w:val="0"/>
      <w:marBottom w:val="0"/>
      <w:divBdr>
        <w:top w:val="none" w:sz="0" w:space="0" w:color="auto"/>
        <w:left w:val="none" w:sz="0" w:space="0" w:color="auto"/>
        <w:bottom w:val="none" w:sz="0" w:space="0" w:color="auto"/>
        <w:right w:val="none" w:sz="0" w:space="0" w:color="auto"/>
      </w:divBdr>
    </w:div>
    <w:div w:id="972061381">
      <w:bodyDiv w:val="1"/>
      <w:marLeft w:val="0"/>
      <w:marRight w:val="0"/>
      <w:marTop w:val="0"/>
      <w:marBottom w:val="0"/>
      <w:divBdr>
        <w:top w:val="none" w:sz="0" w:space="0" w:color="auto"/>
        <w:left w:val="none" w:sz="0" w:space="0" w:color="auto"/>
        <w:bottom w:val="none" w:sz="0" w:space="0" w:color="auto"/>
        <w:right w:val="none" w:sz="0" w:space="0" w:color="auto"/>
      </w:divBdr>
      <w:divsChild>
        <w:div w:id="2138183419">
          <w:marLeft w:val="0"/>
          <w:marRight w:val="0"/>
          <w:marTop w:val="0"/>
          <w:marBottom w:val="0"/>
          <w:divBdr>
            <w:top w:val="none" w:sz="0" w:space="0" w:color="auto"/>
            <w:left w:val="none" w:sz="0" w:space="0" w:color="auto"/>
            <w:bottom w:val="none" w:sz="0" w:space="0" w:color="auto"/>
            <w:right w:val="none" w:sz="0" w:space="0" w:color="auto"/>
          </w:divBdr>
          <w:divsChild>
            <w:div w:id="1165702748">
              <w:marLeft w:val="0"/>
              <w:marRight w:val="0"/>
              <w:marTop w:val="0"/>
              <w:marBottom w:val="0"/>
              <w:divBdr>
                <w:top w:val="none" w:sz="0" w:space="0" w:color="auto"/>
                <w:left w:val="none" w:sz="0" w:space="0" w:color="auto"/>
                <w:bottom w:val="none" w:sz="0" w:space="0" w:color="auto"/>
                <w:right w:val="none" w:sz="0" w:space="0" w:color="auto"/>
              </w:divBdr>
              <w:divsChild>
                <w:div w:id="480777569">
                  <w:marLeft w:val="0"/>
                  <w:marRight w:val="0"/>
                  <w:marTop w:val="0"/>
                  <w:marBottom w:val="0"/>
                  <w:divBdr>
                    <w:top w:val="none" w:sz="0" w:space="0" w:color="auto"/>
                    <w:left w:val="none" w:sz="0" w:space="0" w:color="auto"/>
                    <w:bottom w:val="none" w:sz="0" w:space="0" w:color="auto"/>
                    <w:right w:val="none" w:sz="0" w:space="0" w:color="auto"/>
                  </w:divBdr>
                  <w:divsChild>
                    <w:div w:id="187029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994532">
      <w:bodyDiv w:val="1"/>
      <w:marLeft w:val="0"/>
      <w:marRight w:val="0"/>
      <w:marTop w:val="0"/>
      <w:marBottom w:val="0"/>
      <w:divBdr>
        <w:top w:val="none" w:sz="0" w:space="0" w:color="auto"/>
        <w:left w:val="none" w:sz="0" w:space="0" w:color="auto"/>
        <w:bottom w:val="none" w:sz="0" w:space="0" w:color="auto"/>
        <w:right w:val="none" w:sz="0" w:space="0" w:color="auto"/>
      </w:divBdr>
      <w:divsChild>
        <w:div w:id="1062677128">
          <w:marLeft w:val="0"/>
          <w:marRight w:val="0"/>
          <w:marTop w:val="0"/>
          <w:marBottom w:val="0"/>
          <w:divBdr>
            <w:top w:val="none" w:sz="0" w:space="0" w:color="auto"/>
            <w:left w:val="none" w:sz="0" w:space="0" w:color="auto"/>
            <w:bottom w:val="none" w:sz="0" w:space="0" w:color="auto"/>
            <w:right w:val="none" w:sz="0" w:space="0" w:color="auto"/>
          </w:divBdr>
          <w:divsChild>
            <w:div w:id="1073820030">
              <w:marLeft w:val="0"/>
              <w:marRight w:val="0"/>
              <w:marTop w:val="0"/>
              <w:marBottom w:val="0"/>
              <w:divBdr>
                <w:top w:val="none" w:sz="0" w:space="0" w:color="auto"/>
                <w:left w:val="none" w:sz="0" w:space="0" w:color="auto"/>
                <w:bottom w:val="none" w:sz="0" w:space="0" w:color="auto"/>
                <w:right w:val="none" w:sz="0" w:space="0" w:color="auto"/>
              </w:divBdr>
              <w:divsChild>
                <w:div w:id="3736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539807">
      <w:bodyDiv w:val="1"/>
      <w:marLeft w:val="0"/>
      <w:marRight w:val="0"/>
      <w:marTop w:val="0"/>
      <w:marBottom w:val="0"/>
      <w:divBdr>
        <w:top w:val="none" w:sz="0" w:space="0" w:color="auto"/>
        <w:left w:val="none" w:sz="0" w:space="0" w:color="auto"/>
        <w:bottom w:val="none" w:sz="0" w:space="0" w:color="auto"/>
        <w:right w:val="none" w:sz="0" w:space="0" w:color="auto"/>
      </w:divBdr>
      <w:divsChild>
        <w:div w:id="1558543761">
          <w:marLeft w:val="0"/>
          <w:marRight w:val="0"/>
          <w:marTop w:val="0"/>
          <w:marBottom w:val="0"/>
          <w:divBdr>
            <w:top w:val="none" w:sz="0" w:space="0" w:color="auto"/>
            <w:left w:val="none" w:sz="0" w:space="0" w:color="auto"/>
            <w:bottom w:val="none" w:sz="0" w:space="0" w:color="auto"/>
            <w:right w:val="none" w:sz="0" w:space="0" w:color="auto"/>
          </w:divBdr>
          <w:divsChild>
            <w:div w:id="1702704034">
              <w:marLeft w:val="0"/>
              <w:marRight w:val="0"/>
              <w:marTop w:val="0"/>
              <w:marBottom w:val="0"/>
              <w:divBdr>
                <w:top w:val="none" w:sz="0" w:space="0" w:color="auto"/>
                <w:left w:val="none" w:sz="0" w:space="0" w:color="auto"/>
                <w:bottom w:val="none" w:sz="0" w:space="0" w:color="auto"/>
                <w:right w:val="none" w:sz="0" w:space="0" w:color="auto"/>
              </w:divBdr>
              <w:divsChild>
                <w:div w:id="37239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280248">
      <w:bodyDiv w:val="1"/>
      <w:marLeft w:val="0"/>
      <w:marRight w:val="0"/>
      <w:marTop w:val="0"/>
      <w:marBottom w:val="0"/>
      <w:divBdr>
        <w:top w:val="none" w:sz="0" w:space="0" w:color="auto"/>
        <w:left w:val="none" w:sz="0" w:space="0" w:color="auto"/>
        <w:bottom w:val="none" w:sz="0" w:space="0" w:color="auto"/>
        <w:right w:val="none" w:sz="0" w:space="0" w:color="auto"/>
      </w:divBdr>
      <w:divsChild>
        <w:div w:id="922028685">
          <w:marLeft w:val="0"/>
          <w:marRight w:val="0"/>
          <w:marTop w:val="0"/>
          <w:marBottom w:val="0"/>
          <w:divBdr>
            <w:top w:val="none" w:sz="0" w:space="0" w:color="auto"/>
            <w:left w:val="none" w:sz="0" w:space="0" w:color="auto"/>
            <w:bottom w:val="none" w:sz="0" w:space="0" w:color="auto"/>
            <w:right w:val="none" w:sz="0" w:space="0" w:color="auto"/>
          </w:divBdr>
          <w:divsChild>
            <w:div w:id="1612786933">
              <w:marLeft w:val="0"/>
              <w:marRight w:val="0"/>
              <w:marTop w:val="0"/>
              <w:marBottom w:val="0"/>
              <w:divBdr>
                <w:top w:val="none" w:sz="0" w:space="0" w:color="auto"/>
                <w:left w:val="none" w:sz="0" w:space="0" w:color="auto"/>
                <w:bottom w:val="none" w:sz="0" w:space="0" w:color="auto"/>
                <w:right w:val="none" w:sz="0" w:space="0" w:color="auto"/>
              </w:divBdr>
              <w:divsChild>
                <w:div w:id="134324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432316">
      <w:bodyDiv w:val="1"/>
      <w:marLeft w:val="0"/>
      <w:marRight w:val="0"/>
      <w:marTop w:val="0"/>
      <w:marBottom w:val="0"/>
      <w:divBdr>
        <w:top w:val="none" w:sz="0" w:space="0" w:color="auto"/>
        <w:left w:val="none" w:sz="0" w:space="0" w:color="auto"/>
        <w:bottom w:val="none" w:sz="0" w:space="0" w:color="auto"/>
        <w:right w:val="none" w:sz="0" w:space="0" w:color="auto"/>
      </w:divBdr>
      <w:divsChild>
        <w:div w:id="2042784871">
          <w:marLeft w:val="0"/>
          <w:marRight w:val="0"/>
          <w:marTop w:val="0"/>
          <w:marBottom w:val="0"/>
          <w:divBdr>
            <w:top w:val="none" w:sz="0" w:space="0" w:color="auto"/>
            <w:left w:val="none" w:sz="0" w:space="0" w:color="auto"/>
            <w:bottom w:val="none" w:sz="0" w:space="0" w:color="auto"/>
            <w:right w:val="none" w:sz="0" w:space="0" w:color="auto"/>
          </w:divBdr>
          <w:divsChild>
            <w:div w:id="1386641306">
              <w:marLeft w:val="0"/>
              <w:marRight w:val="0"/>
              <w:marTop w:val="0"/>
              <w:marBottom w:val="0"/>
              <w:divBdr>
                <w:top w:val="none" w:sz="0" w:space="0" w:color="auto"/>
                <w:left w:val="none" w:sz="0" w:space="0" w:color="auto"/>
                <w:bottom w:val="none" w:sz="0" w:space="0" w:color="auto"/>
                <w:right w:val="none" w:sz="0" w:space="0" w:color="auto"/>
              </w:divBdr>
              <w:divsChild>
                <w:div w:id="101623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752377">
      <w:bodyDiv w:val="1"/>
      <w:marLeft w:val="0"/>
      <w:marRight w:val="0"/>
      <w:marTop w:val="0"/>
      <w:marBottom w:val="0"/>
      <w:divBdr>
        <w:top w:val="none" w:sz="0" w:space="0" w:color="auto"/>
        <w:left w:val="none" w:sz="0" w:space="0" w:color="auto"/>
        <w:bottom w:val="none" w:sz="0" w:space="0" w:color="auto"/>
        <w:right w:val="none" w:sz="0" w:space="0" w:color="auto"/>
      </w:divBdr>
      <w:divsChild>
        <w:div w:id="87702157">
          <w:marLeft w:val="0"/>
          <w:marRight w:val="0"/>
          <w:marTop w:val="0"/>
          <w:marBottom w:val="0"/>
          <w:divBdr>
            <w:top w:val="none" w:sz="0" w:space="0" w:color="auto"/>
            <w:left w:val="none" w:sz="0" w:space="0" w:color="auto"/>
            <w:bottom w:val="none" w:sz="0" w:space="0" w:color="auto"/>
            <w:right w:val="none" w:sz="0" w:space="0" w:color="auto"/>
          </w:divBdr>
          <w:divsChild>
            <w:div w:id="1784182652">
              <w:marLeft w:val="0"/>
              <w:marRight w:val="0"/>
              <w:marTop w:val="0"/>
              <w:marBottom w:val="0"/>
              <w:divBdr>
                <w:top w:val="none" w:sz="0" w:space="0" w:color="auto"/>
                <w:left w:val="none" w:sz="0" w:space="0" w:color="auto"/>
                <w:bottom w:val="none" w:sz="0" w:space="0" w:color="auto"/>
                <w:right w:val="none" w:sz="0" w:space="0" w:color="auto"/>
              </w:divBdr>
              <w:divsChild>
                <w:div w:id="200562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164101">
      <w:bodyDiv w:val="1"/>
      <w:marLeft w:val="0"/>
      <w:marRight w:val="0"/>
      <w:marTop w:val="0"/>
      <w:marBottom w:val="0"/>
      <w:divBdr>
        <w:top w:val="none" w:sz="0" w:space="0" w:color="auto"/>
        <w:left w:val="none" w:sz="0" w:space="0" w:color="auto"/>
        <w:bottom w:val="none" w:sz="0" w:space="0" w:color="auto"/>
        <w:right w:val="none" w:sz="0" w:space="0" w:color="auto"/>
      </w:divBdr>
      <w:divsChild>
        <w:div w:id="359168788">
          <w:marLeft w:val="0"/>
          <w:marRight w:val="0"/>
          <w:marTop w:val="0"/>
          <w:marBottom w:val="0"/>
          <w:divBdr>
            <w:top w:val="none" w:sz="0" w:space="0" w:color="auto"/>
            <w:left w:val="none" w:sz="0" w:space="0" w:color="auto"/>
            <w:bottom w:val="none" w:sz="0" w:space="0" w:color="auto"/>
            <w:right w:val="none" w:sz="0" w:space="0" w:color="auto"/>
          </w:divBdr>
          <w:divsChild>
            <w:div w:id="1458715950">
              <w:marLeft w:val="0"/>
              <w:marRight w:val="0"/>
              <w:marTop w:val="0"/>
              <w:marBottom w:val="0"/>
              <w:divBdr>
                <w:top w:val="none" w:sz="0" w:space="0" w:color="auto"/>
                <w:left w:val="none" w:sz="0" w:space="0" w:color="auto"/>
                <w:bottom w:val="none" w:sz="0" w:space="0" w:color="auto"/>
                <w:right w:val="none" w:sz="0" w:space="0" w:color="auto"/>
              </w:divBdr>
              <w:divsChild>
                <w:div w:id="213274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681839">
      <w:bodyDiv w:val="1"/>
      <w:marLeft w:val="0"/>
      <w:marRight w:val="0"/>
      <w:marTop w:val="0"/>
      <w:marBottom w:val="0"/>
      <w:divBdr>
        <w:top w:val="none" w:sz="0" w:space="0" w:color="auto"/>
        <w:left w:val="none" w:sz="0" w:space="0" w:color="auto"/>
        <w:bottom w:val="none" w:sz="0" w:space="0" w:color="auto"/>
        <w:right w:val="none" w:sz="0" w:space="0" w:color="auto"/>
      </w:divBdr>
      <w:divsChild>
        <w:div w:id="1620143070">
          <w:marLeft w:val="0"/>
          <w:marRight w:val="0"/>
          <w:marTop w:val="0"/>
          <w:marBottom w:val="0"/>
          <w:divBdr>
            <w:top w:val="none" w:sz="0" w:space="0" w:color="auto"/>
            <w:left w:val="none" w:sz="0" w:space="0" w:color="auto"/>
            <w:bottom w:val="none" w:sz="0" w:space="0" w:color="auto"/>
            <w:right w:val="none" w:sz="0" w:space="0" w:color="auto"/>
          </w:divBdr>
          <w:divsChild>
            <w:div w:id="127407191">
              <w:marLeft w:val="0"/>
              <w:marRight w:val="0"/>
              <w:marTop w:val="0"/>
              <w:marBottom w:val="0"/>
              <w:divBdr>
                <w:top w:val="none" w:sz="0" w:space="0" w:color="auto"/>
                <w:left w:val="none" w:sz="0" w:space="0" w:color="auto"/>
                <w:bottom w:val="none" w:sz="0" w:space="0" w:color="auto"/>
                <w:right w:val="none" w:sz="0" w:space="0" w:color="auto"/>
              </w:divBdr>
              <w:divsChild>
                <w:div w:id="92464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877384">
      <w:bodyDiv w:val="1"/>
      <w:marLeft w:val="0"/>
      <w:marRight w:val="0"/>
      <w:marTop w:val="0"/>
      <w:marBottom w:val="0"/>
      <w:divBdr>
        <w:top w:val="none" w:sz="0" w:space="0" w:color="auto"/>
        <w:left w:val="none" w:sz="0" w:space="0" w:color="auto"/>
        <w:bottom w:val="none" w:sz="0" w:space="0" w:color="auto"/>
        <w:right w:val="none" w:sz="0" w:space="0" w:color="auto"/>
      </w:divBdr>
      <w:divsChild>
        <w:div w:id="663051049">
          <w:marLeft w:val="0"/>
          <w:marRight w:val="0"/>
          <w:marTop w:val="0"/>
          <w:marBottom w:val="0"/>
          <w:divBdr>
            <w:top w:val="none" w:sz="0" w:space="0" w:color="auto"/>
            <w:left w:val="none" w:sz="0" w:space="0" w:color="auto"/>
            <w:bottom w:val="none" w:sz="0" w:space="0" w:color="auto"/>
            <w:right w:val="none" w:sz="0" w:space="0" w:color="auto"/>
          </w:divBdr>
          <w:divsChild>
            <w:div w:id="551767567">
              <w:marLeft w:val="0"/>
              <w:marRight w:val="0"/>
              <w:marTop w:val="0"/>
              <w:marBottom w:val="0"/>
              <w:divBdr>
                <w:top w:val="none" w:sz="0" w:space="0" w:color="auto"/>
                <w:left w:val="none" w:sz="0" w:space="0" w:color="auto"/>
                <w:bottom w:val="none" w:sz="0" w:space="0" w:color="auto"/>
                <w:right w:val="none" w:sz="0" w:space="0" w:color="auto"/>
              </w:divBdr>
              <w:divsChild>
                <w:div w:id="55301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654827">
      <w:bodyDiv w:val="1"/>
      <w:marLeft w:val="0"/>
      <w:marRight w:val="0"/>
      <w:marTop w:val="0"/>
      <w:marBottom w:val="0"/>
      <w:divBdr>
        <w:top w:val="none" w:sz="0" w:space="0" w:color="auto"/>
        <w:left w:val="none" w:sz="0" w:space="0" w:color="auto"/>
        <w:bottom w:val="none" w:sz="0" w:space="0" w:color="auto"/>
        <w:right w:val="none" w:sz="0" w:space="0" w:color="auto"/>
      </w:divBdr>
      <w:divsChild>
        <w:div w:id="804198507">
          <w:marLeft w:val="0"/>
          <w:marRight w:val="0"/>
          <w:marTop w:val="0"/>
          <w:marBottom w:val="0"/>
          <w:divBdr>
            <w:top w:val="none" w:sz="0" w:space="0" w:color="auto"/>
            <w:left w:val="none" w:sz="0" w:space="0" w:color="auto"/>
            <w:bottom w:val="none" w:sz="0" w:space="0" w:color="auto"/>
            <w:right w:val="none" w:sz="0" w:space="0" w:color="auto"/>
          </w:divBdr>
          <w:divsChild>
            <w:div w:id="2114209191">
              <w:marLeft w:val="0"/>
              <w:marRight w:val="0"/>
              <w:marTop w:val="0"/>
              <w:marBottom w:val="0"/>
              <w:divBdr>
                <w:top w:val="none" w:sz="0" w:space="0" w:color="auto"/>
                <w:left w:val="none" w:sz="0" w:space="0" w:color="auto"/>
                <w:bottom w:val="none" w:sz="0" w:space="0" w:color="auto"/>
                <w:right w:val="none" w:sz="0" w:space="0" w:color="auto"/>
              </w:divBdr>
              <w:divsChild>
                <w:div w:id="166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912525">
      <w:bodyDiv w:val="1"/>
      <w:marLeft w:val="0"/>
      <w:marRight w:val="0"/>
      <w:marTop w:val="0"/>
      <w:marBottom w:val="0"/>
      <w:divBdr>
        <w:top w:val="none" w:sz="0" w:space="0" w:color="auto"/>
        <w:left w:val="none" w:sz="0" w:space="0" w:color="auto"/>
        <w:bottom w:val="none" w:sz="0" w:space="0" w:color="auto"/>
        <w:right w:val="none" w:sz="0" w:space="0" w:color="auto"/>
      </w:divBdr>
      <w:divsChild>
        <w:div w:id="1043094937">
          <w:marLeft w:val="0"/>
          <w:marRight w:val="0"/>
          <w:marTop w:val="0"/>
          <w:marBottom w:val="0"/>
          <w:divBdr>
            <w:top w:val="none" w:sz="0" w:space="0" w:color="auto"/>
            <w:left w:val="none" w:sz="0" w:space="0" w:color="auto"/>
            <w:bottom w:val="none" w:sz="0" w:space="0" w:color="auto"/>
            <w:right w:val="none" w:sz="0" w:space="0" w:color="auto"/>
          </w:divBdr>
          <w:divsChild>
            <w:div w:id="963002641">
              <w:marLeft w:val="0"/>
              <w:marRight w:val="0"/>
              <w:marTop w:val="0"/>
              <w:marBottom w:val="0"/>
              <w:divBdr>
                <w:top w:val="none" w:sz="0" w:space="0" w:color="auto"/>
                <w:left w:val="none" w:sz="0" w:space="0" w:color="auto"/>
                <w:bottom w:val="none" w:sz="0" w:space="0" w:color="auto"/>
                <w:right w:val="none" w:sz="0" w:space="0" w:color="auto"/>
              </w:divBdr>
              <w:divsChild>
                <w:div w:id="162172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926228">
      <w:bodyDiv w:val="1"/>
      <w:marLeft w:val="0"/>
      <w:marRight w:val="0"/>
      <w:marTop w:val="0"/>
      <w:marBottom w:val="0"/>
      <w:divBdr>
        <w:top w:val="none" w:sz="0" w:space="0" w:color="auto"/>
        <w:left w:val="none" w:sz="0" w:space="0" w:color="auto"/>
        <w:bottom w:val="none" w:sz="0" w:space="0" w:color="auto"/>
        <w:right w:val="none" w:sz="0" w:space="0" w:color="auto"/>
      </w:divBdr>
      <w:divsChild>
        <w:div w:id="137771791">
          <w:marLeft w:val="0"/>
          <w:marRight w:val="0"/>
          <w:marTop w:val="0"/>
          <w:marBottom w:val="0"/>
          <w:divBdr>
            <w:top w:val="none" w:sz="0" w:space="0" w:color="auto"/>
            <w:left w:val="none" w:sz="0" w:space="0" w:color="auto"/>
            <w:bottom w:val="none" w:sz="0" w:space="0" w:color="auto"/>
            <w:right w:val="none" w:sz="0" w:space="0" w:color="auto"/>
          </w:divBdr>
          <w:divsChild>
            <w:div w:id="1598556458">
              <w:marLeft w:val="0"/>
              <w:marRight w:val="0"/>
              <w:marTop w:val="0"/>
              <w:marBottom w:val="0"/>
              <w:divBdr>
                <w:top w:val="none" w:sz="0" w:space="0" w:color="auto"/>
                <w:left w:val="none" w:sz="0" w:space="0" w:color="auto"/>
                <w:bottom w:val="none" w:sz="0" w:space="0" w:color="auto"/>
                <w:right w:val="none" w:sz="0" w:space="0" w:color="auto"/>
              </w:divBdr>
              <w:divsChild>
                <w:div w:id="187584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997916">
      <w:bodyDiv w:val="1"/>
      <w:marLeft w:val="0"/>
      <w:marRight w:val="0"/>
      <w:marTop w:val="0"/>
      <w:marBottom w:val="0"/>
      <w:divBdr>
        <w:top w:val="none" w:sz="0" w:space="0" w:color="auto"/>
        <w:left w:val="none" w:sz="0" w:space="0" w:color="auto"/>
        <w:bottom w:val="none" w:sz="0" w:space="0" w:color="auto"/>
        <w:right w:val="none" w:sz="0" w:space="0" w:color="auto"/>
      </w:divBdr>
      <w:divsChild>
        <w:div w:id="955916482">
          <w:marLeft w:val="0"/>
          <w:marRight w:val="0"/>
          <w:marTop w:val="0"/>
          <w:marBottom w:val="0"/>
          <w:divBdr>
            <w:top w:val="none" w:sz="0" w:space="0" w:color="auto"/>
            <w:left w:val="none" w:sz="0" w:space="0" w:color="auto"/>
            <w:bottom w:val="none" w:sz="0" w:space="0" w:color="auto"/>
            <w:right w:val="none" w:sz="0" w:space="0" w:color="auto"/>
          </w:divBdr>
          <w:divsChild>
            <w:div w:id="493565760">
              <w:marLeft w:val="0"/>
              <w:marRight w:val="0"/>
              <w:marTop w:val="0"/>
              <w:marBottom w:val="0"/>
              <w:divBdr>
                <w:top w:val="none" w:sz="0" w:space="0" w:color="auto"/>
                <w:left w:val="none" w:sz="0" w:space="0" w:color="auto"/>
                <w:bottom w:val="none" w:sz="0" w:space="0" w:color="auto"/>
                <w:right w:val="none" w:sz="0" w:space="0" w:color="auto"/>
              </w:divBdr>
              <w:divsChild>
                <w:div w:id="67095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852001">
      <w:bodyDiv w:val="1"/>
      <w:marLeft w:val="0"/>
      <w:marRight w:val="0"/>
      <w:marTop w:val="0"/>
      <w:marBottom w:val="0"/>
      <w:divBdr>
        <w:top w:val="none" w:sz="0" w:space="0" w:color="auto"/>
        <w:left w:val="none" w:sz="0" w:space="0" w:color="auto"/>
        <w:bottom w:val="none" w:sz="0" w:space="0" w:color="auto"/>
        <w:right w:val="none" w:sz="0" w:space="0" w:color="auto"/>
      </w:divBdr>
      <w:divsChild>
        <w:div w:id="847990295">
          <w:marLeft w:val="0"/>
          <w:marRight w:val="0"/>
          <w:marTop w:val="0"/>
          <w:marBottom w:val="0"/>
          <w:divBdr>
            <w:top w:val="none" w:sz="0" w:space="0" w:color="auto"/>
            <w:left w:val="none" w:sz="0" w:space="0" w:color="auto"/>
            <w:bottom w:val="none" w:sz="0" w:space="0" w:color="auto"/>
            <w:right w:val="none" w:sz="0" w:space="0" w:color="auto"/>
          </w:divBdr>
          <w:divsChild>
            <w:div w:id="1338001648">
              <w:marLeft w:val="0"/>
              <w:marRight w:val="0"/>
              <w:marTop w:val="0"/>
              <w:marBottom w:val="0"/>
              <w:divBdr>
                <w:top w:val="none" w:sz="0" w:space="0" w:color="auto"/>
                <w:left w:val="none" w:sz="0" w:space="0" w:color="auto"/>
                <w:bottom w:val="none" w:sz="0" w:space="0" w:color="auto"/>
                <w:right w:val="none" w:sz="0" w:space="0" w:color="auto"/>
              </w:divBdr>
              <w:divsChild>
                <w:div w:id="212973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926819">
      <w:bodyDiv w:val="1"/>
      <w:marLeft w:val="0"/>
      <w:marRight w:val="0"/>
      <w:marTop w:val="0"/>
      <w:marBottom w:val="0"/>
      <w:divBdr>
        <w:top w:val="none" w:sz="0" w:space="0" w:color="auto"/>
        <w:left w:val="none" w:sz="0" w:space="0" w:color="auto"/>
        <w:bottom w:val="none" w:sz="0" w:space="0" w:color="auto"/>
        <w:right w:val="none" w:sz="0" w:space="0" w:color="auto"/>
      </w:divBdr>
      <w:divsChild>
        <w:div w:id="368534654">
          <w:marLeft w:val="0"/>
          <w:marRight w:val="0"/>
          <w:marTop w:val="0"/>
          <w:marBottom w:val="0"/>
          <w:divBdr>
            <w:top w:val="none" w:sz="0" w:space="0" w:color="auto"/>
            <w:left w:val="none" w:sz="0" w:space="0" w:color="auto"/>
            <w:bottom w:val="none" w:sz="0" w:space="0" w:color="auto"/>
            <w:right w:val="none" w:sz="0" w:space="0" w:color="auto"/>
          </w:divBdr>
          <w:divsChild>
            <w:div w:id="649599492">
              <w:marLeft w:val="0"/>
              <w:marRight w:val="0"/>
              <w:marTop w:val="0"/>
              <w:marBottom w:val="0"/>
              <w:divBdr>
                <w:top w:val="none" w:sz="0" w:space="0" w:color="auto"/>
                <w:left w:val="none" w:sz="0" w:space="0" w:color="auto"/>
                <w:bottom w:val="none" w:sz="0" w:space="0" w:color="auto"/>
                <w:right w:val="none" w:sz="0" w:space="0" w:color="auto"/>
              </w:divBdr>
              <w:divsChild>
                <w:div w:id="146095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490590">
      <w:bodyDiv w:val="1"/>
      <w:marLeft w:val="0"/>
      <w:marRight w:val="0"/>
      <w:marTop w:val="0"/>
      <w:marBottom w:val="0"/>
      <w:divBdr>
        <w:top w:val="none" w:sz="0" w:space="0" w:color="auto"/>
        <w:left w:val="none" w:sz="0" w:space="0" w:color="auto"/>
        <w:bottom w:val="none" w:sz="0" w:space="0" w:color="auto"/>
        <w:right w:val="none" w:sz="0" w:space="0" w:color="auto"/>
      </w:divBdr>
      <w:divsChild>
        <w:div w:id="1976399919">
          <w:marLeft w:val="0"/>
          <w:marRight w:val="0"/>
          <w:marTop w:val="0"/>
          <w:marBottom w:val="0"/>
          <w:divBdr>
            <w:top w:val="none" w:sz="0" w:space="0" w:color="auto"/>
            <w:left w:val="none" w:sz="0" w:space="0" w:color="auto"/>
            <w:bottom w:val="none" w:sz="0" w:space="0" w:color="auto"/>
            <w:right w:val="none" w:sz="0" w:space="0" w:color="auto"/>
          </w:divBdr>
          <w:divsChild>
            <w:div w:id="948854006">
              <w:marLeft w:val="0"/>
              <w:marRight w:val="0"/>
              <w:marTop w:val="0"/>
              <w:marBottom w:val="0"/>
              <w:divBdr>
                <w:top w:val="none" w:sz="0" w:space="0" w:color="auto"/>
                <w:left w:val="none" w:sz="0" w:space="0" w:color="auto"/>
                <w:bottom w:val="none" w:sz="0" w:space="0" w:color="auto"/>
                <w:right w:val="none" w:sz="0" w:space="0" w:color="auto"/>
              </w:divBdr>
              <w:divsChild>
                <w:div w:id="117473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426135">
      <w:bodyDiv w:val="1"/>
      <w:marLeft w:val="0"/>
      <w:marRight w:val="0"/>
      <w:marTop w:val="0"/>
      <w:marBottom w:val="0"/>
      <w:divBdr>
        <w:top w:val="none" w:sz="0" w:space="0" w:color="auto"/>
        <w:left w:val="none" w:sz="0" w:space="0" w:color="auto"/>
        <w:bottom w:val="none" w:sz="0" w:space="0" w:color="auto"/>
        <w:right w:val="none" w:sz="0" w:space="0" w:color="auto"/>
      </w:divBdr>
      <w:divsChild>
        <w:div w:id="1723553183">
          <w:marLeft w:val="0"/>
          <w:marRight w:val="0"/>
          <w:marTop w:val="0"/>
          <w:marBottom w:val="0"/>
          <w:divBdr>
            <w:top w:val="none" w:sz="0" w:space="0" w:color="auto"/>
            <w:left w:val="none" w:sz="0" w:space="0" w:color="auto"/>
            <w:bottom w:val="none" w:sz="0" w:space="0" w:color="auto"/>
            <w:right w:val="none" w:sz="0" w:space="0" w:color="auto"/>
          </w:divBdr>
          <w:divsChild>
            <w:div w:id="487206694">
              <w:marLeft w:val="0"/>
              <w:marRight w:val="0"/>
              <w:marTop w:val="0"/>
              <w:marBottom w:val="0"/>
              <w:divBdr>
                <w:top w:val="none" w:sz="0" w:space="0" w:color="auto"/>
                <w:left w:val="none" w:sz="0" w:space="0" w:color="auto"/>
                <w:bottom w:val="none" w:sz="0" w:space="0" w:color="auto"/>
                <w:right w:val="none" w:sz="0" w:space="0" w:color="auto"/>
              </w:divBdr>
              <w:divsChild>
                <w:div w:id="96570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998798">
      <w:bodyDiv w:val="1"/>
      <w:marLeft w:val="0"/>
      <w:marRight w:val="0"/>
      <w:marTop w:val="0"/>
      <w:marBottom w:val="0"/>
      <w:divBdr>
        <w:top w:val="none" w:sz="0" w:space="0" w:color="auto"/>
        <w:left w:val="none" w:sz="0" w:space="0" w:color="auto"/>
        <w:bottom w:val="none" w:sz="0" w:space="0" w:color="auto"/>
        <w:right w:val="none" w:sz="0" w:space="0" w:color="auto"/>
      </w:divBdr>
      <w:divsChild>
        <w:div w:id="1236747968">
          <w:marLeft w:val="0"/>
          <w:marRight w:val="0"/>
          <w:marTop w:val="0"/>
          <w:marBottom w:val="0"/>
          <w:divBdr>
            <w:top w:val="none" w:sz="0" w:space="0" w:color="auto"/>
            <w:left w:val="none" w:sz="0" w:space="0" w:color="auto"/>
            <w:bottom w:val="none" w:sz="0" w:space="0" w:color="auto"/>
            <w:right w:val="none" w:sz="0" w:space="0" w:color="auto"/>
          </w:divBdr>
          <w:divsChild>
            <w:div w:id="1711953838">
              <w:marLeft w:val="0"/>
              <w:marRight w:val="0"/>
              <w:marTop w:val="0"/>
              <w:marBottom w:val="0"/>
              <w:divBdr>
                <w:top w:val="none" w:sz="0" w:space="0" w:color="auto"/>
                <w:left w:val="none" w:sz="0" w:space="0" w:color="auto"/>
                <w:bottom w:val="none" w:sz="0" w:space="0" w:color="auto"/>
                <w:right w:val="none" w:sz="0" w:space="0" w:color="auto"/>
              </w:divBdr>
              <w:divsChild>
                <w:div w:id="77413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664399">
      <w:bodyDiv w:val="1"/>
      <w:marLeft w:val="0"/>
      <w:marRight w:val="0"/>
      <w:marTop w:val="0"/>
      <w:marBottom w:val="0"/>
      <w:divBdr>
        <w:top w:val="none" w:sz="0" w:space="0" w:color="auto"/>
        <w:left w:val="none" w:sz="0" w:space="0" w:color="auto"/>
        <w:bottom w:val="none" w:sz="0" w:space="0" w:color="auto"/>
        <w:right w:val="none" w:sz="0" w:space="0" w:color="auto"/>
      </w:divBdr>
      <w:divsChild>
        <w:div w:id="1846509152">
          <w:marLeft w:val="0"/>
          <w:marRight w:val="0"/>
          <w:marTop w:val="0"/>
          <w:marBottom w:val="0"/>
          <w:divBdr>
            <w:top w:val="none" w:sz="0" w:space="0" w:color="auto"/>
            <w:left w:val="none" w:sz="0" w:space="0" w:color="auto"/>
            <w:bottom w:val="none" w:sz="0" w:space="0" w:color="auto"/>
            <w:right w:val="none" w:sz="0" w:space="0" w:color="auto"/>
          </w:divBdr>
          <w:divsChild>
            <w:div w:id="452019995">
              <w:marLeft w:val="0"/>
              <w:marRight w:val="0"/>
              <w:marTop w:val="0"/>
              <w:marBottom w:val="0"/>
              <w:divBdr>
                <w:top w:val="none" w:sz="0" w:space="0" w:color="auto"/>
                <w:left w:val="none" w:sz="0" w:space="0" w:color="auto"/>
                <w:bottom w:val="none" w:sz="0" w:space="0" w:color="auto"/>
                <w:right w:val="none" w:sz="0" w:space="0" w:color="auto"/>
              </w:divBdr>
              <w:divsChild>
                <w:div w:id="158002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019561">
      <w:bodyDiv w:val="1"/>
      <w:marLeft w:val="0"/>
      <w:marRight w:val="0"/>
      <w:marTop w:val="0"/>
      <w:marBottom w:val="0"/>
      <w:divBdr>
        <w:top w:val="none" w:sz="0" w:space="0" w:color="auto"/>
        <w:left w:val="none" w:sz="0" w:space="0" w:color="auto"/>
        <w:bottom w:val="none" w:sz="0" w:space="0" w:color="auto"/>
        <w:right w:val="none" w:sz="0" w:space="0" w:color="auto"/>
      </w:divBdr>
      <w:divsChild>
        <w:div w:id="244923485">
          <w:marLeft w:val="0"/>
          <w:marRight w:val="0"/>
          <w:marTop w:val="0"/>
          <w:marBottom w:val="0"/>
          <w:divBdr>
            <w:top w:val="none" w:sz="0" w:space="0" w:color="auto"/>
            <w:left w:val="none" w:sz="0" w:space="0" w:color="auto"/>
            <w:bottom w:val="none" w:sz="0" w:space="0" w:color="auto"/>
            <w:right w:val="none" w:sz="0" w:space="0" w:color="auto"/>
          </w:divBdr>
          <w:divsChild>
            <w:div w:id="1514951159">
              <w:marLeft w:val="0"/>
              <w:marRight w:val="0"/>
              <w:marTop w:val="0"/>
              <w:marBottom w:val="0"/>
              <w:divBdr>
                <w:top w:val="none" w:sz="0" w:space="0" w:color="auto"/>
                <w:left w:val="none" w:sz="0" w:space="0" w:color="auto"/>
                <w:bottom w:val="none" w:sz="0" w:space="0" w:color="auto"/>
                <w:right w:val="none" w:sz="0" w:space="0" w:color="auto"/>
              </w:divBdr>
              <w:divsChild>
                <w:div w:id="207056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636933">
      <w:bodyDiv w:val="1"/>
      <w:marLeft w:val="0"/>
      <w:marRight w:val="0"/>
      <w:marTop w:val="0"/>
      <w:marBottom w:val="0"/>
      <w:divBdr>
        <w:top w:val="none" w:sz="0" w:space="0" w:color="auto"/>
        <w:left w:val="none" w:sz="0" w:space="0" w:color="auto"/>
        <w:bottom w:val="none" w:sz="0" w:space="0" w:color="auto"/>
        <w:right w:val="none" w:sz="0" w:space="0" w:color="auto"/>
      </w:divBdr>
      <w:divsChild>
        <w:div w:id="1176000193">
          <w:marLeft w:val="0"/>
          <w:marRight w:val="0"/>
          <w:marTop w:val="0"/>
          <w:marBottom w:val="0"/>
          <w:divBdr>
            <w:top w:val="none" w:sz="0" w:space="0" w:color="auto"/>
            <w:left w:val="none" w:sz="0" w:space="0" w:color="auto"/>
            <w:bottom w:val="none" w:sz="0" w:space="0" w:color="auto"/>
            <w:right w:val="none" w:sz="0" w:space="0" w:color="auto"/>
          </w:divBdr>
          <w:divsChild>
            <w:div w:id="1044790221">
              <w:marLeft w:val="0"/>
              <w:marRight w:val="0"/>
              <w:marTop w:val="0"/>
              <w:marBottom w:val="0"/>
              <w:divBdr>
                <w:top w:val="none" w:sz="0" w:space="0" w:color="auto"/>
                <w:left w:val="none" w:sz="0" w:space="0" w:color="auto"/>
                <w:bottom w:val="none" w:sz="0" w:space="0" w:color="auto"/>
                <w:right w:val="none" w:sz="0" w:space="0" w:color="auto"/>
              </w:divBdr>
              <w:divsChild>
                <w:div w:id="83992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739898">
      <w:bodyDiv w:val="1"/>
      <w:marLeft w:val="0"/>
      <w:marRight w:val="0"/>
      <w:marTop w:val="0"/>
      <w:marBottom w:val="0"/>
      <w:divBdr>
        <w:top w:val="none" w:sz="0" w:space="0" w:color="auto"/>
        <w:left w:val="none" w:sz="0" w:space="0" w:color="auto"/>
        <w:bottom w:val="none" w:sz="0" w:space="0" w:color="auto"/>
        <w:right w:val="none" w:sz="0" w:space="0" w:color="auto"/>
      </w:divBdr>
      <w:divsChild>
        <w:div w:id="1883328486">
          <w:marLeft w:val="0"/>
          <w:marRight w:val="0"/>
          <w:marTop w:val="0"/>
          <w:marBottom w:val="0"/>
          <w:divBdr>
            <w:top w:val="none" w:sz="0" w:space="0" w:color="auto"/>
            <w:left w:val="none" w:sz="0" w:space="0" w:color="auto"/>
            <w:bottom w:val="none" w:sz="0" w:space="0" w:color="auto"/>
            <w:right w:val="none" w:sz="0" w:space="0" w:color="auto"/>
          </w:divBdr>
          <w:divsChild>
            <w:div w:id="1902447223">
              <w:marLeft w:val="0"/>
              <w:marRight w:val="0"/>
              <w:marTop w:val="0"/>
              <w:marBottom w:val="0"/>
              <w:divBdr>
                <w:top w:val="none" w:sz="0" w:space="0" w:color="auto"/>
                <w:left w:val="none" w:sz="0" w:space="0" w:color="auto"/>
                <w:bottom w:val="none" w:sz="0" w:space="0" w:color="auto"/>
                <w:right w:val="none" w:sz="0" w:space="0" w:color="auto"/>
              </w:divBdr>
              <w:divsChild>
                <w:div w:id="65302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401570">
      <w:bodyDiv w:val="1"/>
      <w:marLeft w:val="0"/>
      <w:marRight w:val="0"/>
      <w:marTop w:val="0"/>
      <w:marBottom w:val="0"/>
      <w:divBdr>
        <w:top w:val="none" w:sz="0" w:space="0" w:color="auto"/>
        <w:left w:val="none" w:sz="0" w:space="0" w:color="auto"/>
        <w:bottom w:val="none" w:sz="0" w:space="0" w:color="auto"/>
        <w:right w:val="none" w:sz="0" w:space="0" w:color="auto"/>
      </w:divBdr>
      <w:divsChild>
        <w:div w:id="734863761">
          <w:marLeft w:val="0"/>
          <w:marRight w:val="0"/>
          <w:marTop w:val="0"/>
          <w:marBottom w:val="0"/>
          <w:divBdr>
            <w:top w:val="none" w:sz="0" w:space="0" w:color="auto"/>
            <w:left w:val="none" w:sz="0" w:space="0" w:color="auto"/>
            <w:bottom w:val="none" w:sz="0" w:space="0" w:color="auto"/>
            <w:right w:val="none" w:sz="0" w:space="0" w:color="auto"/>
          </w:divBdr>
          <w:divsChild>
            <w:div w:id="1407532054">
              <w:marLeft w:val="0"/>
              <w:marRight w:val="0"/>
              <w:marTop w:val="0"/>
              <w:marBottom w:val="0"/>
              <w:divBdr>
                <w:top w:val="none" w:sz="0" w:space="0" w:color="auto"/>
                <w:left w:val="none" w:sz="0" w:space="0" w:color="auto"/>
                <w:bottom w:val="none" w:sz="0" w:space="0" w:color="auto"/>
                <w:right w:val="none" w:sz="0" w:space="0" w:color="auto"/>
              </w:divBdr>
              <w:divsChild>
                <w:div w:id="111771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332269">
      <w:bodyDiv w:val="1"/>
      <w:marLeft w:val="0"/>
      <w:marRight w:val="0"/>
      <w:marTop w:val="0"/>
      <w:marBottom w:val="0"/>
      <w:divBdr>
        <w:top w:val="none" w:sz="0" w:space="0" w:color="auto"/>
        <w:left w:val="none" w:sz="0" w:space="0" w:color="auto"/>
        <w:bottom w:val="none" w:sz="0" w:space="0" w:color="auto"/>
        <w:right w:val="none" w:sz="0" w:space="0" w:color="auto"/>
      </w:divBdr>
      <w:divsChild>
        <w:div w:id="1094522360">
          <w:marLeft w:val="0"/>
          <w:marRight w:val="0"/>
          <w:marTop w:val="0"/>
          <w:marBottom w:val="0"/>
          <w:divBdr>
            <w:top w:val="none" w:sz="0" w:space="0" w:color="auto"/>
            <w:left w:val="none" w:sz="0" w:space="0" w:color="auto"/>
            <w:bottom w:val="none" w:sz="0" w:space="0" w:color="auto"/>
            <w:right w:val="none" w:sz="0" w:space="0" w:color="auto"/>
          </w:divBdr>
          <w:divsChild>
            <w:div w:id="1044253238">
              <w:marLeft w:val="0"/>
              <w:marRight w:val="0"/>
              <w:marTop w:val="0"/>
              <w:marBottom w:val="0"/>
              <w:divBdr>
                <w:top w:val="none" w:sz="0" w:space="0" w:color="auto"/>
                <w:left w:val="none" w:sz="0" w:space="0" w:color="auto"/>
                <w:bottom w:val="none" w:sz="0" w:space="0" w:color="auto"/>
                <w:right w:val="none" w:sz="0" w:space="0" w:color="auto"/>
              </w:divBdr>
              <w:divsChild>
                <w:div w:id="175879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843527">
      <w:bodyDiv w:val="1"/>
      <w:marLeft w:val="0"/>
      <w:marRight w:val="0"/>
      <w:marTop w:val="0"/>
      <w:marBottom w:val="0"/>
      <w:divBdr>
        <w:top w:val="none" w:sz="0" w:space="0" w:color="auto"/>
        <w:left w:val="none" w:sz="0" w:space="0" w:color="auto"/>
        <w:bottom w:val="none" w:sz="0" w:space="0" w:color="auto"/>
        <w:right w:val="none" w:sz="0" w:space="0" w:color="auto"/>
      </w:divBdr>
      <w:divsChild>
        <w:div w:id="752552543">
          <w:marLeft w:val="0"/>
          <w:marRight w:val="0"/>
          <w:marTop w:val="0"/>
          <w:marBottom w:val="0"/>
          <w:divBdr>
            <w:top w:val="none" w:sz="0" w:space="0" w:color="auto"/>
            <w:left w:val="none" w:sz="0" w:space="0" w:color="auto"/>
            <w:bottom w:val="none" w:sz="0" w:space="0" w:color="auto"/>
            <w:right w:val="none" w:sz="0" w:space="0" w:color="auto"/>
          </w:divBdr>
          <w:divsChild>
            <w:div w:id="1193113536">
              <w:marLeft w:val="0"/>
              <w:marRight w:val="0"/>
              <w:marTop w:val="0"/>
              <w:marBottom w:val="0"/>
              <w:divBdr>
                <w:top w:val="none" w:sz="0" w:space="0" w:color="auto"/>
                <w:left w:val="none" w:sz="0" w:space="0" w:color="auto"/>
                <w:bottom w:val="none" w:sz="0" w:space="0" w:color="auto"/>
                <w:right w:val="none" w:sz="0" w:space="0" w:color="auto"/>
              </w:divBdr>
              <w:divsChild>
                <w:div w:id="140656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780301">
      <w:bodyDiv w:val="1"/>
      <w:marLeft w:val="0"/>
      <w:marRight w:val="0"/>
      <w:marTop w:val="0"/>
      <w:marBottom w:val="0"/>
      <w:divBdr>
        <w:top w:val="none" w:sz="0" w:space="0" w:color="auto"/>
        <w:left w:val="none" w:sz="0" w:space="0" w:color="auto"/>
        <w:bottom w:val="none" w:sz="0" w:space="0" w:color="auto"/>
        <w:right w:val="none" w:sz="0" w:space="0" w:color="auto"/>
      </w:divBdr>
      <w:divsChild>
        <w:div w:id="1781026647">
          <w:marLeft w:val="0"/>
          <w:marRight w:val="0"/>
          <w:marTop w:val="0"/>
          <w:marBottom w:val="0"/>
          <w:divBdr>
            <w:top w:val="none" w:sz="0" w:space="0" w:color="auto"/>
            <w:left w:val="none" w:sz="0" w:space="0" w:color="auto"/>
            <w:bottom w:val="none" w:sz="0" w:space="0" w:color="auto"/>
            <w:right w:val="none" w:sz="0" w:space="0" w:color="auto"/>
          </w:divBdr>
          <w:divsChild>
            <w:div w:id="1133716742">
              <w:marLeft w:val="0"/>
              <w:marRight w:val="0"/>
              <w:marTop w:val="0"/>
              <w:marBottom w:val="0"/>
              <w:divBdr>
                <w:top w:val="none" w:sz="0" w:space="0" w:color="auto"/>
                <w:left w:val="none" w:sz="0" w:space="0" w:color="auto"/>
                <w:bottom w:val="none" w:sz="0" w:space="0" w:color="auto"/>
                <w:right w:val="none" w:sz="0" w:space="0" w:color="auto"/>
              </w:divBdr>
              <w:divsChild>
                <w:div w:id="128484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691177">
      <w:bodyDiv w:val="1"/>
      <w:marLeft w:val="0"/>
      <w:marRight w:val="0"/>
      <w:marTop w:val="0"/>
      <w:marBottom w:val="0"/>
      <w:divBdr>
        <w:top w:val="none" w:sz="0" w:space="0" w:color="auto"/>
        <w:left w:val="none" w:sz="0" w:space="0" w:color="auto"/>
        <w:bottom w:val="none" w:sz="0" w:space="0" w:color="auto"/>
        <w:right w:val="none" w:sz="0" w:space="0" w:color="auto"/>
      </w:divBdr>
      <w:divsChild>
        <w:div w:id="1002778807">
          <w:marLeft w:val="0"/>
          <w:marRight w:val="0"/>
          <w:marTop w:val="0"/>
          <w:marBottom w:val="0"/>
          <w:divBdr>
            <w:top w:val="none" w:sz="0" w:space="0" w:color="auto"/>
            <w:left w:val="none" w:sz="0" w:space="0" w:color="auto"/>
            <w:bottom w:val="none" w:sz="0" w:space="0" w:color="auto"/>
            <w:right w:val="none" w:sz="0" w:space="0" w:color="auto"/>
          </w:divBdr>
          <w:divsChild>
            <w:div w:id="647904001">
              <w:marLeft w:val="0"/>
              <w:marRight w:val="0"/>
              <w:marTop w:val="0"/>
              <w:marBottom w:val="0"/>
              <w:divBdr>
                <w:top w:val="none" w:sz="0" w:space="0" w:color="auto"/>
                <w:left w:val="none" w:sz="0" w:space="0" w:color="auto"/>
                <w:bottom w:val="none" w:sz="0" w:space="0" w:color="auto"/>
                <w:right w:val="none" w:sz="0" w:space="0" w:color="auto"/>
              </w:divBdr>
              <w:divsChild>
                <w:div w:id="119604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190544">
      <w:bodyDiv w:val="1"/>
      <w:marLeft w:val="0"/>
      <w:marRight w:val="0"/>
      <w:marTop w:val="0"/>
      <w:marBottom w:val="0"/>
      <w:divBdr>
        <w:top w:val="none" w:sz="0" w:space="0" w:color="auto"/>
        <w:left w:val="none" w:sz="0" w:space="0" w:color="auto"/>
        <w:bottom w:val="none" w:sz="0" w:space="0" w:color="auto"/>
        <w:right w:val="none" w:sz="0" w:space="0" w:color="auto"/>
      </w:divBdr>
      <w:divsChild>
        <w:div w:id="1642882228">
          <w:marLeft w:val="0"/>
          <w:marRight w:val="0"/>
          <w:marTop w:val="0"/>
          <w:marBottom w:val="0"/>
          <w:divBdr>
            <w:top w:val="none" w:sz="0" w:space="0" w:color="auto"/>
            <w:left w:val="none" w:sz="0" w:space="0" w:color="auto"/>
            <w:bottom w:val="none" w:sz="0" w:space="0" w:color="auto"/>
            <w:right w:val="none" w:sz="0" w:space="0" w:color="auto"/>
          </w:divBdr>
          <w:divsChild>
            <w:div w:id="1022636038">
              <w:marLeft w:val="0"/>
              <w:marRight w:val="0"/>
              <w:marTop w:val="0"/>
              <w:marBottom w:val="0"/>
              <w:divBdr>
                <w:top w:val="none" w:sz="0" w:space="0" w:color="auto"/>
                <w:left w:val="none" w:sz="0" w:space="0" w:color="auto"/>
                <w:bottom w:val="none" w:sz="0" w:space="0" w:color="auto"/>
                <w:right w:val="none" w:sz="0" w:space="0" w:color="auto"/>
              </w:divBdr>
              <w:divsChild>
                <w:div w:id="16949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089945">
      <w:bodyDiv w:val="1"/>
      <w:marLeft w:val="0"/>
      <w:marRight w:val="0"/>
      <w:marTop w:val="0"/>
      <w:marBottom w:val="0"/>
      <w:divBdr>
        <w:top w:val="none" w:sz="0" w:space="0" w:color="auto"/>
        <w:left w:val="none" w:sz="0" w:space="0" w:color="auto"/>
        <w:bottom w:val="none" w:sz="0" w:space="0" w:color="auto"/>
        <w:right w:val="none" w:sz="0" w:space="0" w:color="auto"/>
      </w:divBdr>
    </w:div>
    <w:div w:id="1661039375">
      <w:bodyDiv w:val="1"/>
      <w:marLeft w:val="0"/>
      <w:marRight w:val="0"/>
      <w:marTop w:val="0"/>
      <w:marBottom w:val="0"/>
      <w:divBdr>
        <w:top w:val="none" w:sz="0" w:space="0" w:color="auto"/>
        <w:left w:val="none" w:sz="0" w:space="0" w:color="auto"/>
        <w:bottom w:val="none" w:sz="0" w:space="0" w:color="auto"/>
        <w:right w:val="none" w:sz="0" w:space="0" w:color="auto"/>
      </w:divBdr>
      <w:divsChild>
        <w:div w:id="594167759">
          <w:marLeft w:val="0"/>
          <w:marRight w:val="0"/>
          <w:marTop w:val="0"/>
          <w:marBottom w:val="0"/>
          <w:divBdr>
            <w:top w:val="none" w:sz="0" w:space="0" w:color="auto"/>
            <w:left w:val="none" w:sz="0" w:space="0" w:color="auto"/>
            <w:bottom w:val="none" w:sz="0" w:space="0" w:color="auto"/>
            <w:right w:val="none" w:sz="0" w:space="0" w:color="auto"/>
          </w:divBdr>
          <w:divsChild>
            <w:div w:id="157618385">
              <w:marLeft w:val="0"/>
              <w:marRight w:val="0"/>
              <w:marTop w:val="0"/>
              <w:marBottom w:val="0"/>
              <w:divBdr>
                <w:top w:val="none" w:sz="0" w:space="0" w:color="auto"/>
                <w:left w:val="none" w:sz="0" w:space="0" w:color="auto"/>
                <w:bottom w:val="none" w:sz="0" w:space="0" w:color="auto"/>
                <w:right w:val="none" w:sz="0" w:space="0" w:color="auto"/>
              </w:divBdr>
              <w:divsChild>
                <w:div w:id="46072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080405">
      <w:bodyDiv w:val="1"/>
      <w:marLeft w:val="0"/>
      <w:marRight w:val="0"/>
      <w:marTop w:val="0"/>
      <w:marBottom w:val="0"/>
      <w:divBdr>
        <w:top w:val="none" w:sz="0" w:space="0" w:color="auto"/>
        <w:left w:val="none" w:sz="0" w:space="0" w:color="auto"/>
        <w:bottom w:val="none" w:sz="0" w:space="0" w:color="auto"/>
        <w:right w:val="none" w:sz="0" w:space="0" w:color="auto"/>
      </w:divBdr>
      <w:divsChild>
        <w:div w:id="718751745">
          <w:marLeft w:val="0"/>
          <w:marRight w:val="0"/>
          <w:marTop w:val="0"/>
          <w:marBottom w:val="0"/>
          <w:divBdr>
            <w:top w:val="none" w:sz="0" w:space="0" w:color="auto"/>
            <w:left w:val="none" w:sz="0" w:space="0" w:color="auto"/>
            <w:bottom w:val="none" w:sz="0" w:space="0" w:color="auto"/>
            <w:right w:val="none" w:sz="0" w:space="0" w:color="auto"/>
          </w:divBdr>
          <w:divsChild>
            <w:div w:id="969820673">
              <w:marLeft w:val="0"/>
              <w:marRight w:val="0"/>
              <w:marTop w:val="0"/>
              <w:marBottom w:val="0"/>
              <w:divBdr>
                <w:top w:val="none" w:sz="0" w:space="0" w:color="auto"/>
                <w:left w:val="none" w:sz="0" w:space="0" w:color="auto"/>
                <w:bottom w:val="none" w:sz="0" w:space="0" w:color="auto"/>
                <w:right w:val="none" w:sz="0" w:space="0" w:color="auto"/>
              </w:divBdr>
              <w:divsChild>
                <w:div w:id="524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851755">
      <w:bodyDiv w:val="1"/>
      <w:marLeft w:val="0"/>
      <w:marRight w:val="0"/>
      <w:marTop w:val="0"/>
      <w:marBottom w:val="0"/>
      <w:divBdr>
        <w:top w:val="none" w:sz="0" w:space="0" w:color="auto"/>
        <w:left w:val="none" w:sz="0" w:space="0" w:color="auto"/>
        <w:bottom w:val="none" w:sz="0" w:space="0" w:color="auto"/>
        <w:right w:val="none" w:sz="0" w:space="0" w:color="auto"/>
      </w:divBdr>
      <w:divsChild>
        <w:div w:id="354354099">
          <w:marLeft w:val="0"/>
          <w:marRight w:val="0"/>
          <w:marTop w:val="0"/>
          <w:marBottom w:val="0"/>
          <w:divBdr>
            <w:top w:val="none" w:sz="0" w:space="0" w:color="auto"/>
            <w:left w:val="none" w:sz="0" w:space="0" w:color="auto"/>
            <w:bottom w:val="none" w:sz="0" w:space="0" w:color="auto"/>
            <w:right w:val="none" w:sz="0" w:space="0" w:color="auto"/>
          </w:divBdr>
          <w:divsChild>
            <w:div w:id="2089232878">
              <w:marLeft w:val="0"/>
              <w:marRight w:val="0"/>
              <w:marTop w:val="0"/>
              <w:marBottom w:val="0"/>
              <w:divBdr>
                <w:top w:val="none" w:sz="0" w:space="0" w:color="auto"/>
                <w:left w:val="none" w:sz="0" w:space="0" w:color="auto"/>
                <w:bottom w:val="none" w:sz="0" w:space="0" w:color="auto"/>
                <w:right w:val="none" w:sz="0" w:space="0" w:color="auto"/>
              </w:divBdr>
              <w:divsChild>
                <w:div w:id="89254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135985">
      <w:bodyDiv w:val="1"/>
      <w:marLeft w:val="0"/>
      <w:marRight w:val="0"/>
      <w:marTop w:val="0"/>
      <w:marBottom w:val="0"/>
      <w:divBdr>
        <w:top w:val="none" w:sz="0" w:space="0" w:color="auto"/>
        <w:left w:val="none" w:sz="0" w:space="0" w:color="auto"/>
        <w:bottom w:val="none" w:sz="0" w:space="0" w:color="auto"/>
        <w:right w:val="none" w:sz="0" w:space="0" w:color="auto"/>
      </w:divBdr>
      <w:divsChild>
        <w:div w:id="1041370102">
          <w:marLeft w:val="0"/>
          <w:marRight w:val="0"/>
          <w:marTop w:val="0"/>
          <w:marBottom w:val="0"/>
          <w:divBdr>
            <w:top w:val="none" w:sz="0" w:space="0" w:color="auto"/>
            <w:left w:val="none" w:sz="0" w:space="0" w:color="auto"/>
            <w:bottom w:val="none" w:sz="0" w:space="0" w:color="auto"/>
            <w:right w:val="none" w:sz="0" w:space="0" w:color="auto"/>
          </w:divBdr>
          <w:divsChild>
            <w:div w:id="412821038">
              <w:marLeft w:val="0"/>
              <w:marRight w:val="0"/>
              <w:marTop w:val="0"/>
              <w:marBottom w:val="0"/>
              <w:divBdr>
                <w:top w:val="none" w:sz="0" w:space="0" w:color="auto"/>
                <w:left w:val="none" w:sz="0" w:space="0" w:color="auto"/>
                <w:bottom w:val="none" w:sz="0" w:space="0" w:color="auto"/>
                <w:right w:val="none" w:sz="0" w:space="0" w:color="auto"/>
              </w:divBdr>
              <w:divsChild>
                <w:div w:id="50109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951240">
      <w:bodyDiv w:val="1"/>
      <w:marLeft w:val="0"/>
      <w:marRight w:val="0"/>
      <w:marTop w:val="0"/>
      <w:marBottom w:val="0"/>
      <w:divBdr>
        <w:top w:val="none" w:sz="0" w:space="0" w:color="auto"/>
        <w:left w:val="none" w:sz="0" w:space="0" w:color="auto"/>
        <w:bottom w:val="none" w:sz="0" w:space="0" w:color="auto"/>
        <w:right w:val="none" w:sz="0" w:space="0" w:color="auto"/>
      </w:divBdr>
      <w:divsChild>
        <w:div w:id="1856798001">
          <w:marLeft w:val="0"/>
          <w:marRight w:val="0"/>
          <w:marTop w:val="0"/>
          <w:marBottom w:val="0"/>
          <w:divBdr>
            <w:top w:val="none" w:sz="0" w:space="0" w:color="auto"/>
            <w:left w:val="none" w:sz="0" w:space="0" w:color="auto"/>
            <w:bottom w:val="none" w:sz="0" w:space="0" w:color="auto"/>
            <w:right w:val="none" w:sz="0" w:space="0" w:color="auto"/>
          </w:divBdr>
          <w:divsChild>
            <w:div w:id="838926669">
              <w:marLeft w:val="0"/>
              <w:marRight w:val="0"/>
              <w:marTop w:val="0"/>
              <w:marBottom w:val="0"/>
              <w:divBdr>
                <w:top w:val="none" w:sz="0" w:space="0" w:color="auto"/>
                <w:left w:val="none" w:sz="0" w:space="0" w:color="auto"/>
                <w:bottom w:val="none" w:sz="0" w:space="0" w:color="auto"/>
                <w:right w:val="none" w:sz="0" w:space="0" w:color="auto"/>
              </w:divBdr>
              <w:divsChild>
                <w:div w:id="162584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078399">
      <w:bodyDiv w:val="1"/>
      <w:marLeft w:val="0"/>
      <w:marRight w:val="0"/>
      <w:marTop w:val="0"/>
      <w:marBottom w:val="0"/>
      <w:divBdr>
        <w:top w:val="none" w:sz="0" w:space="0" w:color="auto"/>
        <w:left w:val="none" w:sz="0" w:space="0" w:color="auto"/>
        <w:bottom w:val="none" w:sz="0" w:space="0" w:color="auto"/>
        <w:right w:val="none" w:sz="0" w:space="0" w:color="auto"/>
      </w:divBdr>
      <w:divsChild>
        <w:div w:id="1686636307">
          <w:marLeft w:val="0"/>
          <w:marRight w:val="0"/>
          <w:marTop w:val="0"/>
          <w:marBottom w:val="0"/>
          <w:divBdr>
            <w:top w:val="none" w:sz="0" w:space="0" w:color="auto"/>
            <w:left w:val="none" w:sz="0" w:space="0" w:color="auto"/>
            <w:bottom w:val="none" w:sz="0" w:space="0" w:color="auto"/>
            <w:right w:val="none" w:sz="0" w:space="0" w:color="auto"/>
          </w:divBdr>
          <w:divsChild>
            <w:div w:id="548304690">
              <w:marLeft w:val="0"/>
              <w:marRight w:val="0"/>
              <w:marTop w:val="0"/>
              <w:marBottom w:val="0"/>
              <w:divBdr>
                <w:top w:val="none" w:sz="0" w:space="0" w:color="auto"/>
                <w:left w:val="none" w:sz="0" w:space="0" w:color="auto"/>
                <w:bottom w:val="none" w:sz="0" w:space="0" w:color="auto"/>
                <w:right w:val="none" w:sz="0" w:space="0" w:color="auto"/>
              </w:divBdr>
              <w:divsChild>
                <w:div w:id="26604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260955">
      <w:bodyDiv w:val="1"/>
      <w:marLeft w:val="0"/>
      <w:marRight w:val="0"/>
      <w:marTop w:val="0"/>
      <w:marBottom w:val="0"/>
      <w:divBdr>
        <w:top w:val="none" w:sz="0" w:space="0" w:color="auto"/>
        <w:left w:val="none" w:sz="0" w:space="0" w:color="auto"/>
        <w:bottom w:val="none" w:sz="0" w:space="0" w:color="auto"/>
        <w:right w:val="none" w:sz="0" w:space="0" w:color="auto"/>
      </w:divBdr>
      <w:divsChild>
        <w:div w:id="1883590431">
          <w:marLeft w:val="0"/>
          <w:marRight w:val="0"/>
          <w:marTop w:val="0"/>
          <w:marBottom w:val="0"/>
          <w:divBdr>
            <w:top w:val="none" w:sz="0" w:space="0" w:color="auto"/>
            <w:left w:val="none" w:sz="0" w:space="0" w:color="auto"/>
            <w:bottom w:val="none" w:sz="0" w:space="0" w:color="auto"/>
            <w:right w:val="none" w:sz="0" w:space="0" w:color="auto"/>
          </w:divBdr>
          <w:divsChild>
            <w:div w:id="1371959333">
              <w:marLeft w:val="0"/>
              <w:marRight w:val="0"/>
              <w:marTop w:val="0"/>
              <w:marBottom w:val="0"/>
              <w:divBdr>
                <w:top w:val="none" w:sz="0" w:space="0" w:color="auto"/>
                <w:left w:val="none" w:sz="0" w:space="0" w:color="auto"/>
                <w:bottom w:val="none" w:sz="0" w:space="0" w:color="auto"/>
                <w:right w:val="none" w:sz="0" w:space="0" w:color="auto"/>
              </w:divBdr>
              <w:divsChild>
                <w:div w:id="178554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956159">
      <w:bodyDiv w:val="1"/>
      <w:marLeft w:val="0"/>
      <w:marRight w:val="0"/>
      <w:marTop w:val="0"/>
      <w:marBottom w:val="0"/>
      <w:divBdr>
        <w:top w:val="none" w:sz="0" w:space="0" w:color="auto"/>
        <w:left w:val="none" w:sz="0" w:space="0" w:color="auto"/>
        <w:bottom w:val="none" w:sz="0" w:space="0" w:color="auto"/>
        <w:right w:val="none" w:sz="0" w:space="0" w:color="auto"/>
      </w:divBdr>
      <w:divsChild>
        <w:div w:id="595989395">
          <w:marLeft w:val="0"/>
          <w:marRight w:val="0"/>
          <w:marTop w:val="0"/>
          <w:marBottom w:val="0"/>
          <w:divBdr>
            <w:top w:val="none" w:sz="0" w:space="0" w:color="auto"/>
            <w:left w:val="none" w:sz="0" w:space="0" w:color="auto"/>
            <w:bottom w:val="none" w:sz="0" w:space="0" w:color="auto"/>
            <w:right w:val="none" w:sz="0" w:space="0" w:color="auto"/>
          </w:divBdr>
          <w:divsChild>
            <w:div w:id="1326008956">
              <w:marLeft w:val="0"/>
              <w:marRight w:val="0"/>
              <w:marTop w:val="0"/>
              <w:marBottom w:val="0"/>
              <w:divBdr>
                <w:top w:val="none" w:sz="0" w:space="0" w:color="auto"/>
                <w:left w:val="none" w:sz="0" w:space="0" w:color="auto"/>
                <w:bottom w:val="none" w:sz="0" w:space="0" w:color="auto"/>
                <w:right w:val="none" w:sz="0" w:space="0" w:color="auto"/>
              </w:divBdr>
              <w:divsChild>
                <w:div w:id="155885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93915">
      <w:bodyDiv w:val="1"/>
      <w:marLeft w:val="0"/>
      <w:marRight w:val="0"/>
      <w:marTop w:val="0"/>
      <w:marBottom w:val="0"/>
      <w:divBdr>
        <w:top w:val="none" w:sz="0" w:space="0" w:color="auto"/>
        <w:left w:val="none" w:sz="0" w:space="0" w:color="auto"/>
        <w:bottom w:val="none" w:sz="0" w:space="0" w:color="auto"/>
        <w:right w:val="none" w:sz="0" w:space="0" w:color="auto"/>
      </w:divBdr>
      <w:divsChild>
        <w:div w:id="1223565270">
          <w:marLeft w:val="0"/>
          <w:marRight w:val="0"/>
          <w:marTop w:val="0"/>
          <w:marBottom w:val="0"/>
          <w:divBdr>
            <w:top w:val="none" w:sz="0" w:space="0" w:color="auto"/>
            <w:left w:val="none" w:sz="0" w:space="0" w:color="auto"/>
            <w:bottom w:val="none" w:sz="0" w:space="0" w:color="auto"/>
            <w:right w:val="none" w:sz="0" w:space="0" w:color="auto"/>
          </w:divBdr>
          <w:divsChild>
            <w:div w:id="1932008912">
              <w:marLeft w:val="0"/>
              <w:marRight w:val="0"/>
              <w:marTop w:val="0"/>
              <w:marBottom w:val="0"/>
              <w:divBdr>
                <w:top w:val="none" w:sz="0" w:space="0" w:color="auto"/>
                <w:left w:val="none" w:sz="0" w:space="0" w:color="auto"/>
                <w:bottom w:val="none" w:sz="0" w:space="0" w:color="auto"/>
                <w:right w:val="none" w:sz="0" w:space="0" w:color="auto"/>
              </w:divBdr>
              <w:divsChild>
                <w:div w:id="46635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889439">
      <w:bodyDiv w:val="1"/>
      <w:marLeft w:val="0"/>
      <w:marRight w:val="0"/>
      <w:marTop w:val="0"/>
      <w:marBottom w:val="0"/>
      <w:divBdr>
        <w:top w:val="none" w:sz="0" w:space="0" w:color="auto"/>
        <w:left w:val="none" w:sz="0" w:space="0" w:color="auto"/>
        <w:bottom w:val="none" w:sz="0" w:space="0" w:color="auto"/>
        <w:right w:val="none" w:sz="0" w:space="0" w:color="auto"/>
      </w:divBdr>
      <w:divsChild>
        <w:div w:id="88821088">
          <w:marLeft w:val="0"/>
          <w:marRight w:val="0"/>
          <w:marTop w:val="0"/>
          <w:marBottom w:val="0"/>
          <w:divBdr>
            <w:top w:val="none" w:sz="0" w:space="0" w:color="auto"/>
            <w:left w:val="none" w:sz="0" w:space="0" w:color="auto"/>
            <w:bottom w:val="none" w:sz="0" w:space="0" w:color="auto"/>
            <w:right w:val="none" w:sz="0" w:space="0" w:color="auto"/>
          </w:divBdr>
          <w:divsChild>
            <w:div w:id="1945645253">
              <w:marLeft w:val="0"/>
              <w:marRight w:val="0"/>
              <w:marTop w:val="0"/>
              <w:marBottom w:val="0"/>
              <w:divBdr>
                <w:top w:val="none" w:sz="0" w:space="0" w:color="auto"/>
                <w:left w:val="none" w:sz="0" w:space="0" w:color="auto"/>
                <w:bottom w:val="none" w:sz="0" w:space="0" w:color="auto"/>
                <w:right w:val="none" w:sz="0" w:space="0" w:color="auto"/>
              </w:divBdr>
              <w:divsChild>
                <w:div w:id="135661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451289">
      <w:bodyDiv w:val="1"/>
      <w:marLeft w:val="0"/>
      <w:marRight w:val="0"/>
      <w:marTop w:val="0"/>
      <w:marBottom w:val="0"/>
      <w:divBdr>
        <w:top w:val="none" w:sz="0" w:space="0" w:color="auto"/>
        <w:left w:val="none" w:sz="0" w:space="0" w:color="auto"/>
        <w:bottom w:val="none" w:sz="0" w:space="0" w:color="auto"/>
        <w:right w:val="none" w:sz="0" w:space="0" w:color="auto"/>
      </w:divBdr>
      <w:divsChild>
        <w:div w:id="1352684499">
          <w:marLeft w:val="0"/>
          <w:marRight w:val="0"/>
          <w:marTop w:val="0"/>
          <w:marBottom w:val="0"/>
          <w:divBdr>
            <w:top w:val="none" w:sz="0" w:space="0" w:color="auto"/>
            <w:left w:val="none" w:sz="0" w:space="0" w:color="auto"/>
            <w:bottom w:val="none" w:sz="0" w:space="0" w:color="auto"/>
            <w:right w:val="none" w:sz="0" w:space="0" w:color="auto"/>
          </w:divBdr>
          <w:divsChild>
            <w:div w:id="1593202776">
              <w:marLeft w:val="0"/>
              <w:marRight w:val="0"/>
              <w:marTop w:val="0"/>
              <w:marBottom w:val="0"/>
              <w:divBdr>
                <w:top w:val="none" w:sz="0" w:space="0" w:color="auto"/>
                <w:left w:val="none" w:sz="0" w:space="0" w:color="auto"/>
                <w:bottom w:val="none" w:sz="0" w:space="0" w:color="auto"/>
                <w:right w:val="none" w:sz="0" w:space="0" w:color="auto"/>
              </w:divBdr>
              <w:divsChild>
                <w:div w:id="112145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163129">
      <w:bodyDiv w:val="1"/>
      <w:marLeft w:val="0"/>
      <w:marRight w:val="0"/>
      <w:marTop w:val="0"/>
      <w:marBottom w:val="0"/>
      <w:divBdr>
        <w:top w:val="none" w:sz="0" w:space="0" w:color="auto"/>
        <w:left w:val="none" w:sz="0" w:space="0" w:color="auto"/>
        <w:bottom w:val="none" w:sz="0" w:space="0" w:color="auto"/>
        <w:right w:val="none" w:sz="0" w:space="0" w:color="auto"/>
      </w:divBdr>
      <w:divsChild>
        <w:div w:id="2091148121">
          <w:marLeft w:val="0"/>
          <w:marRight w:val="0"/>
          <w:marTop w:val="0"/>
          <w:marBottom w:val="0"/>
          <w:divBdr>
            <w:top w:val="none" w:sz="0" w:space="0" w:color="auto"/>
            <w:left w:val="none" w:sz="0" w:space="0" w:color="auto"/>
            <w:bottom w:val="none" w:sz="0" w:space="0" w:color="auto"/>
            <w:right w:val="none" w:sz="0" w:space="0" w:color="auto"/>
          </w:divBdr>
          <w:divsChild>
            <w:div w:id="271399163">
              <w:marLeft w:val="0"/>
              <w:marRight w:val="0"/>
              <w:marTop w:val="0"/>
              <w:marBottom w:val="0"/>
              <w:divBdr>
                <w:top w:val="none" w:sz="0" w:space="0" w:color="auto"/>
                <w:left w:val="none" w:sz="0" w:space="0" w:color="auto"/>
                <w:bottom w:val="none" w:sz="0" w:space="0" w:color="auto"/>
                <w:right w:val="none" w:sz="0" w:space="0" w:color="auto"/>
              </w:divBdr>
              <w:divsChild>
                <w:div w:id="69049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789925">
      <w:bodyDiv w:val="1"/>
      <w:marLeft w:val="0"/>
      <w:marRight w:val="0"/>
      <w:marTop w:val="0"/>
      <w:marBottom w:val="0"/>
      <w:divBdr>
        <w:top w:val="none" w:sz="0" w:space="0" w:color="auto"/>
        <w:left w:val="none" w:sz="0" w:space="0" w:color="auto"/>
        <w:bottom w:val="none" w:sz="0" w:space="0" w:color="auto"/>
        <w:right w:val="none" w:sz="0" w:space="0" w:color="auto"/>
      </w:divBdr>
      <w:divsChild>
        <w:div w:id="923875088">
          <w:marLeft w:val="0"/>
          <w:marRight w:val="0"/>
          <w:marTop w:val="0"/>
          <w:marBottom w:val="0"/>
          <w:divBdr>
            <w:top w:val="none" w:sz="0" w:space="0" w:color="auto"/>
            <w:left w:val="none" w:sz="0" w:space="0" w:color="auto"/>
            <w:bottom w:val="none" w:sz="0" w:space="0" w:color="auto"/>
            <w:right w:val="none" w:sz="0" w:space="0" w:color="auto"/>
          </w:divBdr>
          <w:divsChild>
            <w:div w:id="370154766">
              <w:marLeft w:val="0"/>
              <w:marRight w:val="0"/>
              <w:marTop w:val="0"/>
              <w:marBottom w:val="0"/>
              <w:divBdr>
                <w:top w:val="none" w:sz="0" w:space="0" w:color="auto"/>
                <w:left w:val="none" w:sz="0" w:space="0" w:color="auto"/>
                <w:bottom w:val="none" w:sz="0" w:space="0" w:color="auto"/>
                <w:right w:val="none" w:sz="0" w:space="0" w:color="auto"/>
              </w:divBdr>
              <w:divsChild>
                <w:div w:id="108842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355313">
      <w:bodyDiv w:val="1"/>
      <w:marLeft w:val="0"/>
      <w:marRight w:val="0"/>
      <w:marTop w:val="0"/>
      <w:marBottom w:val="0"/>
      <w:divBdr>
        <w:top w:val="none" w:sz="0" w:space="0" w:color="auto"/>
        <w:left w:val="none" w:sz="0" w:space="0" w:color="auto"/>
        <w:bottom w:val="none" w:sz="0" w:space="0" w:color="auto"/>
        <w:right w:val="none" w:sz="0" w:space="0" w:color="auto"/>
      </w:divBdr>
      <w:divsChild>
        <w:div w:id="105464009">
          <w:marLeft w:val="0"/>
          <w:marRight w:val="0"/>
          <w:marTop w:val="0"/>
          <w:marBottom w:val="0"/>
          <w:divBdr>
            <w:top w:val="none" w:sz="0" w:space="0" w:color="auto"/>
            <w:left w:val="none" w:sz="0" w:space="0" w:color="auto"/>
            <w:bottom w:val="none" w:sz="0" w:space="0" w:color="auto"/>
            <w:right w:val="none" w:sz="0" w:space="0" w:color="auto"/>
          </w:divBdr>
          <w:divsChild>
            <w:div w:id="1869440307">
              <w:marLeft w:val="0"/>
              <w:marRight w:val="0"/>
              <w:marTop w:val="0"/>
              <w:marBottom w:val="0"/>
              <w:divBdr>
                <w:top w:val="none" w:sz="0" w:space="0" w:color="auto"/>
                <w:left w:val="none" w:sz="0" w:space="0" w:color="auto"/>
                <w:bottom w:val="none" w:sz="0" w:space="0" w:color="auto"/>
                <w:right w:val="none" w:sz="0" w:space="0" w:color="auto"/>
              </w:divBdr>
              <w:divsChild>
                <w:div w:id="81723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272642">
      <w:bodyDiv w:val="1"/>
      <w:marLeft w:val="0"/>
      <w:marRight w:val="0"/>
      <w:marTop w:val="0"/>
      <w:marBottom w:val="0"/>
      <w:divBdr>
        <w:top w:val="none" w:sz="0" w:space="0" w:color="auto"/>
        <w:left w:val="none" w:sz="0" w:space="0" w:color="auto"/>
        <w:bottom w:val="none" w:sz="0" w:space="0" w:color="auto"/>
        <w:right w:val="none" w:sz="0" w:space="0" w:color="auto"/>
      </w:divBdr>
      <w:divsChild>
        <w:div w:id="669526145">
          <w:marLeft w:val="0"/>
          <w:marRight w:val="0"/>
          <w:marTop w:val="0"/>
          <w:marBottom w:val="0"/>
          <w:divBdr>
            <w:top w:val="none" w:sz="0" w:space="0" w:color="auto"/>
            <w:left w:val="none" w:sz="0" w:space="0" w:color="auto"/>
            <w:bottom w:val="none" w:sz="0" w:space="0" w:color="auto"/>
            <w:right w:val="none" w:sz="0" w:space="0" w:color="auto"/>
          </w:divBdr>
          <w:divsChild>
            <w:div w:id="1003706051">
              <w:marLeft w:val="0"/>
              <w:marRight w:val="0"/>
              <w:marTop w:val="0"/>
              <w:marBottom w:val="0"/>
              <w:divBdr>
                <w:top w:val="none" w:sz="0" w:space="0" w:color="auto"/>
                <w:left w:val="none" w:sz="0" w:space="0" w:color="auto"/>
                <w:bottom w:val="none" w:sz="0" w:space="0" w:color="auto"/>
                <w:right w:val="none" w:sz="0" w:space="0" w:color="auto"/>
              </w:divBdr>
              <w:divsChild>
                <w:div w:id="19196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505368">
      <w:bodyDiv w:val="1"/>
      <w:marLeft w:val="0"/>
      <w:marRight w:val="0"/>
      <w:marTop w:val="0"/>
      <w:marBottom w:val="0"/>
      <w:divBdr>
        <w:top w:val="none" w:sz="0" w:space="0" w:color="auto"/>
        <w:left w:val="none" w:sz="0" w:space="0" w:color="auto"/>
        <w:bottom w:val="none" w:sz="0" w:space="0" w:color="auto"/>
        <w:right w:val="none" w:sz="0" w:space="0" w:color="auto"/>
      </w:divBdr>
      <w:divsChild>
        <w:div w:id="1299528598">
          <w:marLeft w:val="0"/>
          <w:marRight w:val="0"/>
          <w:marTop w:val="0"/>
          <w:marBottom w:val="0"/>
          <w:divBdr>
            <w:top w:val="none" w:sz="0" w:space="0" w:color="auto"/>
            <w:left w:val="none" w:sz="0" w:space="0" w:color="auto"/>
            <w:bottom w:val="none" w:sz="0" w:space="0" w:color="auto"/>
            <w:right w:val="none" w:sz="0" w:space="0" w:color="auto"/>
          </w:divBdr>
          <w:divsChild>
            <w:div w:id="1395932543">
              <w:marLeft w:val="0"/>
              <w:marRight w:val="0"/>
              <w:marTop w:val="0"/>
              <w:marBottom w:val="0"/>
              <w:divBdr>
                <w:top w:val="none" w:sz="0" w:space="0" w:color="auto"/>
                <w:left w:val="none" w:sz="0" w:space="0" w:color="auto"/>
                <w:bottom w:val="none" w:sz="0" w:space="0" w:color="auto"/>
                <w:right w:val="none" w:sz="0" w:space="0" w:color="auto"/>
              </w:divBdr>
              <w:divsChild>
                <w:div w:id="205488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65692">
      <w:bodyDiv w:val="1"/>
      <w:marLeft w:val="0"/>
      <w:marRight w:val="0"/>
      <w:marTop w:val="0"/>
      <w:marBottom w:val="0"/>
      <w:divBdr>
        <w:top w:val="none" w:sz="0" w:space="0" w:color="auto"/>
        <w:left w:val="none" w:sz="0" w:space="0" w:color="auto"/>
        <w:bottom w:val="none" w:sz="0" w:space="0" w:color="auto"/>
        <w:right w:val="none" w:sz="0" w:space="0" w:color="auto"/>
      </w:divBdr>
      <w:divsChild>
        <w:div w:id="495535792">
          <w:marLeft w:val="0"/>
          <w:marRight w:val="0"/>
          <w:marTop w:val="0"/>
          <w:marBottom w:val="0"/>
          <w:divBdr>
            <w:top w:val="none" w:sz="0" w:space="0" w:color="auto"/>
            <w:left w:val="none" w:sz="0" w:space="0" w:color="auto"/>
            <w:bottom w:val="none" w:sz="0" w:space="0" w:color="auto"/>
            <w:right w:val="none" w:sz="0" w:space="0" w:color="auto"/>
          </w:divBdr>
          <w:divsChild>
            <w:div w:id="790323151">
              <w:marLeft w:val="0"/>
              <w:marRight w:val="0"/>
              <w:marTop w:val="0"/>
              <w:marBottom w:val="0"/>
              <w:divBdr>
                <w:top w:val="none" w:sz="0" w:space="0" w:color="auto"/>
                <w:left w:val="none" w:sz="0" w:space="0" w:color="auto"/>
                <w:bottom w:val="none" w:sz="0" w:space="0" w:color="auto"/>
                <w:right w:val="none" w:sz="0" w:space="0" w:color="auto"/>
              </w:divBdr>
              <w:divsChild>
                <w:div w:id="152701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917609">
      <w:bodyDiv w:val="1"/>
      <w:marLeft w:val="0"/>
      <w:marRight w:val="0"/>
      <w:marTop w:val="0"/>
      <w:marBottom w:val="0"/>
      <w:divBdr>
        <w:top w:val="none" w:sz="0" w:space="0" w:color="auto"/>
        <w:left w:val="none" w:sz="0" w:space="0" w:color="auto"/>
        <w:bottom w:val="none" w:sz="0" w:space="0" w:color="auto"/>
        <w:right w:val="none" w:sz="0" w:space="0" w:color="auto"/>
      </w:divBdr>
      <w:divsChild>
        <w:div w:id="1591891487">
          <w:marLeft w:val="0"/>
          <w:marRight w:val="0"/>
          <w:marTop w:val="0"/>
          <w:marBottom w:val="0"/>
          <w:divBdr>
            <w:top w:val="none" w:sz="0" w:space="0" w:color="auto"/>
            <w:left w:val="none" w:sz="0" w:space="0" w:color="auto"/>
            <w:bottom w:val="none" w:sz="0" w:space="0" w:color="auto"/>
            <w:right w:val="none" w:sz="0" w:space="0" w:color="auto"/>
          </w:divBdr>
          <w:divsChild>
            <w:div w:id="1599828182">
              <w:marLeft w:val="0"/>
              <w:marRight w:val="0"/>
              <w:marTop w:val="0"/>
              <w:marBottom w:val="0"/>
              <w:divBdr>
                <w:top w:val="none" w:sz="0" w:space="0" w:color="auto"/>
                <w:left w:val="none" w:sz="0" w:space="0" w:color="auto"/>
                <w:bottom w:val="none" w:sz="0" w:space="0" w:color="auto"/>
                <w:right w:val="none" w:sz="0" w:space="0" w:color="auto"/>
              </w:divBdr>
              <w:divsChild>
                <w:div w:id="35673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311767">
      <w:bodyDiv w:val="1"/>
      <w:marLeft w:val="0"/>
      <w:marRight w:val="0"/>
      <w:marTop w:val="0"/>
      <w:marBottom w:val="0"/>
      <w:divBdr>
        <w:top w:val="none" w:sz="0" w:space="0" w:color="auto"/>
        <w:left w:val="none" w:sz="0" w:space="0" w:color="auto"/>
        <w:bottom w:val="none" w:sz="0" w:space="0" w:color="auto"/>
        <w:right w:val="none" w:sz="0" w:space="0" w:color="auto"/>
      </w:divBdr>
      <w:divsChild>
        <w:div w:id="824050768">
          <w:marLeft w:val="0"/>
          <w:marRight w:val="0"/>
          <w:marTop w:val="0"/>
          <w:marBottom w:val="0"/>
          <w:divBdr>
            <w:top w:val="none" w:sz="0" w:space="0" w:color="auto"/>
            <w:left w:val="none" w:sz="0" w:space="0" w:color="auto"/>
            <w:bottom w:val="none" w:sz="0" w:space="0" w:color="auto"/>
            <w:right w:val="none" w:sz="0" w:space="0" w:color="auto"/>
          </w:divBdr>
          <w:divsChild>
            <w:div w:id="825165752">
              <w:marLeft w:val="0"/>
              <w:marRight w:val="0"/>
              <w:marTop w:val="0"/>
              <w:marBottom w:val="0"/>
              <w:divBdr>
                <w:top w:val="none" w:sz="0" w:space="0" w:color="auto"/>
                <w:left w:val="none" w:sz="0" w:space="0" w:color="auto"/>
                <w:bottom w:val="none" w:sz="0" w:space="0" w:color="auto"/>
                <w:right w:val="none" w:sz="0" w:space="0" w:color="auto"/>
              </w:divBdr>
              <w:divsChild>
                <w:div w:id="139592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772531">
      <w:bodyDiv w:val="1"/>
      <w:marLeft w:val="0"/>
      <w:marRight w:val="0"/>
      <w:marTop w:val="0"/>
      <w:marBottom w:val="0"/>
      <w:divBdr>
        <w:top w:val="none" w:sz="0" w:space="0" w:color="auto"/>
        <w:left w:val="none" w:sz="0" w:space="0" w:color="auto"/>
        <w:bottom w:val="none" w:sz="0" w:space="0" w:color="auto"/>
        <w:right w:val="none" w:sz="0" w:space="0" w:color="auto"/>
      </w:divBdr>
      <w:divsChild>
        <w:div w:id="507139958">
          <w:marLeft w:val="0"/>
          <w:marRight w:val="0"/>
          <w:marTop w:val="0"/>
          <w:marBottom w:val="0"/>
          <w:divBdr>
            <w:top w:val="none" w:sz="0" w:space="0" w:color="auto"/>
            <w:left w:val="none" w:sz="0" w:space="0" w:color="auto"/>
            <w:bottom w:val="none" w:sz="0" w:space="0" w:color="auto"/>
            <w:right w:val="none" w:sz="0" w:space="0" w:color="auto"/>
          </w:divBdr>
          <w:divsChild>
            <w:div w:id="29691926">
              <w:marLeft w:val="0"/>
              <w:marRight w:val="0"/>
              <w:marTop w:val="0"/>
              <w:marBottom w:val="0"/>
              <w:divBdr>
                <w:top w:val="none" w:sz="0" w:space="0" w:color="auto"/>
                <w:left w:val="none" w:sz="0" w:space="0" w:color="auto"/>
                <w:bottom w:val="none" w:sz="0" w:space="0" w:color="auto"/>
                <w:right w:val="none" w:sz="0" w:space="0" w:color="auto"/>
              </w:divBdr>
              <w:divsChild>
                <w:div w:id="68440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customXml" Target="ink/ink2.xml"/><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1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18T17:35:32.521"/>
    </inkml:context>
    <inkml:brush xml:id="br0">
      <inkml:brushProperty name="width" value="0.05004" units="cm"/>
      <inkml:brushProperty name="height" value="0.05004" units="cm"/>
    </inkml:brush>
  </inkml:definitions>
  <inkml:trace contextRef="#ctx0" brushRef="#br0">23 34 6585,'0'0'0,"-3"0"440,1 0-368,-1 0-32,0 3 8,3-3-48,-2 3 24,2-3 24,-2 0 16,-1 0 0,0 0 80,0 0 32,3 0-176,-2 0 216,2 0 48,-3 0-24,3 0 48,-3 0-32,3 0-8,0 0-248,-2 0 217,2 0-33,-3 0-24,3 0-16,0 0 0,0 0-40,0 0-104,0 0 112,-2 0-56,2 0 8,0 0-16,0 0-24,0 0 8,0 0-32,0 0 16,0 0-8,0 0 8,0 0-56,0 0 96,0 0-48,0 1 0,0-1 8,0 3 16,0 0 8,0-3-40,0 0 64,0 1 32,0-1 16,0 3 24,0-3-16,-3 4-16,3-4-104,0 0 96,-2 3-24,2-1 32,0 1 16,0-1 0,0 0 16,0-2-136,-3 0 136,3 5 0,0-3-32,0 3 0,-3 1-24,2-2 8,1-4-88,0 3 64,0 1 8,0-1-8,-3-1-24,3 3 24,0-3 0,0-2-64,0 2 48,0 1 16,0-1-32,3-2-8,-3 4 16,4-4-8,-4 0-32,3 3 24,-1-1 8,1-2-24,-1 2 0,3-2 16,-2 0 8,-3 0-32,3 0 24,2 0 0,-2 0 16,2 0-16,0 0 16,0 0-8,-5 0-32,3 0 24,2-2 8,7 2-8,-6-2 8,-4-1-24,1-1 16,-3 4-24,5-2 16,-3-1 8,4 1 8,-5 0 0,2-3 8,-3 3 0,0 2-40,3-3 40,-3 0-16,0 2-40,4-2 32,-4-1-8,2-2 24,-2 6-32,0-2 24,0-3-8,0 3 8,0-1-24,0-1 33,0 1-17,0 3-16,0-2 32,0-1-8,0-1 0,0 1-16,0 2-8,0 1 8,0 0-8,-2-3 0,-5 3 24,4-3-8,2 2-16,1 1 16,-6-6-8,6 6-8,-2 0 32,-3 0 0,0 0-24,-1 0 24,2 0-32,-2 0 0,6 0 0,-7 0 24,4 0 0,-2 3-8,0 0 8,-3-3-16,3 1 8,5-1-16,-3 0 8,-2 6 16,0-5 16,0 2-32,2 0 8,0-2-16,3-1 0,-1 3-16,-2 2 40,3-3-24,0 0 24,-3 1-16,3-1 0,0-2-8,0 2 48,0 1-72,0 1 24,0 0 8,0 0-8,0-1 48,0-3-48,0 4 0,0-1 8,0 1-8,3-1-8,0-1 56,1 3-32,-4-5-16,3 2 8,2 0 16,0 0-24,0 1-16,-2-3 40,2 2-32,-5-2 8,13 0 16,-10 0 8,2 0-24,0 0 8,5 0 8,-8 0 0,-2 0-16,6-2 24,6-1 0,-12 1 8,3 0-16,1-3 24,-1 1 8,-3 4-48,7-10 32,-3 6-8,-1-9 0,-1 8-40,1-4 16,2 7 24,-5 2-24,2-5 32,-2-6 0,0 5-8,0 5 0,0-11-8,0 10 24,0 2-40,0-3 32,-2-1-24,-3-1 24,2-1 0,1 4 24,-3-3 8,5 5-64,-9-2 32,5 2 8,-9 0-24,10 0 8,-9 0 0,6 2 0,6-2-24,-5 0 8,0 5 0,-3-3 8,6 4-32,-3-1 8,-1-1 0,6-4 8,-5 5 8,2 0 0,1-4-16,-1 5 16,3-2-16,-2-1 16,2-3-8,0 4 16,0-1-8,0-2 16,0 4 0,0-2-16,0-1-8,2 0 16,-2-2-16,3 5 0,-1-3 0,1-2 8,0 5 0,2-3 8,-2 2-8,-3-4-8,5 4 8,0-4-8,0 0 0,-2 3-8,2-3 16,0 0-16,-5 0 8,5 0-56,-3 0-72,4 0-224,-1 0-312,0 0-409,-3-3-423,-2 3 1496,6-4-1720,7 0 223,-11 2-4232,-2 2 5729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18T17:35:05.235"/>
    </inkml:context>
    <inkml:brush xml:id="br0">
      <inkml:brushProperty name="width" value="0.05004" units="cm"/>
      <inkml:brushProperty name="height" value="0.05004" units="cm"/>
    </inkml:brush>
  </inkml:definitions>
  <inkml:trace contextRef="#ctx0" brushRef="#br0">604 472 9938,'0'0'0,"0"0"0,0 0 2664,0-1-2096,0 1-712,0 0-208,0 0 0,0-1 128,0 1 224,0 0-112,2 0 80,-2-1 16,2 0 8,1 1 16,-2-1-16,-1 1 8,3-1-32,-2 0-24,3 0-40,-3 0-24,3 0 48,-3 1 24,-1 0 48,4-3-8,-2 2 16,2 0 0,0-2 0,-3 3 24,4-3 8,-5 3-40,0-1 24,6-3 8,-3 1 32,0 1 32,1-1 32,-1 0 64,-3 3-192,4-2 208,-3-1 0,4-1 40,-4 2-40,4-2 8,-4 1 16,-1 3-232,4-4 224,-2 0 40,2 1-23,-3-1 15,3-1 8,-1 0 24,-3 5-288,2-6 296,3 1-24,-1-1 8,-1 0-16,1-1 0,0 1-16,-4 6-248,4-7 216,1-1 0,0 1-24,0-2 16,0 0-32,0-1 32,-5 10-208,5-9 216,0-1-48,0 0 8,1-1-112,-1 0 16,0 0 32,-5 11-112,5-10 56,1 0 17,-1 0-9,0 0-32,1-1 32,-1 1 0,-2 0-64,-3 10 0,5-10 0,-1 2 48,-4 1-40,4 0 40,-4 1 16,1 0-40,-1 6-24,0-6 48,0 0 0,0 1-32,-2 0 16,-1 0 8,-1 1 24,4 4-64,-3-4 48,-2 1 0,0-1-32,-1 2 32,0-1 0,0 2 16,6 1-64,-7-3 88,-1 2-40,0-2 0,0 3 0,-2-1 32,0 0-8,10 1-72,-10 0 40,-2 0-32,2 0 8,-1 0 24,1 0-8,-1 1-16,11-1-16,-13 1 0,1 2-16,-1-1 16,0 1-32,-1 0 32,0 1-16,14-4 16,-15 4-16,0 1 48,-1 0-72,1 0 40,0 1-40,-1-1-32,16-5 72,-15 6-80,-1 0-16,0 0 32,0 0 16,1 0-40,2 0-24,13-6 112,-14 6-96,1 0-32,1 0 32,-1 1-24,1-1-16,1-1 64,11-5 72,-10 6-88,0-1 64,1 0 0,0 0 0,2-1 40,0 0-16,7-4 0,-7 4-40,2-1 40,1 0-33,-1 1 17,4-1 32,-3 1-40,4-4 24,0 2-16,-1 1-16,1-2-16,0 2 0,1-2 8,4 0-8,-5-1 48,5 1-56,-1 0 40,3-1-16,1 0-8,2 0 32,1 0-16,-11 0 24,11-4-64,1 1 64,1 0 0,1-1 0,1 0 40,2-1-32,-17 5-8,16-5 0,2 0 16,1-1-8,0 0-8,2 0 0,0 0-8,-21 6 8,22-7-16,-1 0 16,1-1-24,0 1 0,0 0-48,1 0-24,-23 7 96,21-6-56,1-1-16,0 1 24,0 0-8,1 0 32,-2 1 0,-21 5 24,22-6-16,0 1 40,0 0-24,-2 0 24,1 1 40,-1-1-16,-20 5-48,18-4 32,1 0-8,0 1-16,-1-1 8,-1 1 8,1-1-16,-18 4-8,17-4 0,-1 1 40,0 0-8,-1 0 32,0 0-32,0 1-8,-15 2-24,14-3 72,1 0 16,-1 3 40,-1-4-32,0 3 0,1-2-7,-14 3-89,14-1 32,-2-2 8,-1 1-40,1 0-16,0 1 8,-1 1-32,-11 0 40,12-1-24,-2 0 0,0 0 16,-1 0 32,-1 1-16,0-1-8,-8 1 0,8 0-32,0-1-9,-1 1 9,0 0-8,-1-2 40,0 2-24,-6 0 24,5-1-24,0 1 0,-1 0-48,0-1 0,-1 1-8,-2-1 40,-1 1 40,3 0-32,-1-1 32,-1 1 0,-1 0 8,0 0 64,0 0-24,0 0-48,0 0 88,0 0 8,0-1-16,-2 0 17,1 1-1,-1-1-24,2 1-72,-1 0 104,-3 0 0,3-1 0,-2 1 0,1 0 8,-1 0 24,3 0-136,-1-1 128,-3 1-16,3 0-56,-2 0-24,1 0 0,-1 0 32,3 0-64,-2 0 40,-2 0-32,3 1-8,-3-1-32,3 0 16,-2 1-24,3-1 40,-2 1-48,-2-1-16,3 2-24,-3-1 8,2-1-32,-1 1-24,3-1 136,-2 1-112,-2 0 40,3 0-32,-3 0 48,3 0 16,-3 0 56,4-1-16,-1 0 8,-3 1-16,3 0-16,-2-1-16,2 1 40,-1 0 40,2-1-40,-1 0 24,-2 1-40,1-1 32,1 1-8,-1-1 8,2 1-16,0-1 0,-2 0 0,1 1 24,-1-1-24,2 1 24,-2-1-40,2 0 8,0 0 8,-1 1 8,0-1-8,1 0-8,-1 1-8,1-1 8,-1 0 16,1 0-8,-1 0-8,1 0 16,0 0-32,0 0 16,0 1 16,0-1 8,0 0-16,-1 0-16,1 0 16,-1 0-8,1 0 16,0 1 8,0-1-8,0 0-8,0 0 0,0 0 0,-1 0-8,0 1-16,0 0 8,-1-1-8,2 0 24,0 0-8,-2 1-8,-2 0-16,3 0-24,-3 0 24,3-1-8,1 0 40,-4 2 0,1 0-24,-1-1 0,1 2 0,-1-2 0,-1 2-49,5-3 73,-5 1-96,0 3 16,-1-1-32,0 1 64,-1-1 0,-1 1-24,8-4 72,-9 5-80,0-1-8,-2 1 8,0 0-24,0 0 32,-1 1-8,12-6 80,-13 6-96,-1 1 24,-2 1-8,0-1 32,-2 1 0,0 0 48,18-8 0,-19 9-48,-1 1 40,-1 1-32,-1 0 0,-1 0 16,1 1 24,22-12 0,-23 11 32,-1 1-8,0-1 24,1 1-48,-2 1 0,1-1-16,0 0-8,24-12 24,-23 13-40,0-1-24,0 0 56,2 0 16,0-1 16,0 0 16,21-11-40,-19 11 24,0-1-40,0 0 40,1-1 0,1-1 0,2 0-24,15-8 0,-15 7-40,-1 1 24,2-2-32,0 1 8,2-1 40,0-1-8,12-5 8,-11 5 0,1-1 24,0 0-16,1-1 56,2-2 40,0 3-16,7-4-88,-5 0 168,1 0-32,2 0 24,-1 0 16,1 0-56,2-3-64,0 3-56,-1-1 0,1-4-48,1 2-24,0-1 0,2-1 0,1-1-8,-4 6 80,4-6-72,0 0 16,2-1-40,0 0 48,1-1 0,0 1 0,-7 7 48,8-9-16,1-1-8,0 1-24,1-1 48,1 0 32,0-1-40,-11 11 8,13-11 24,1 0 0,1-1-48,0 0 56,1-1-32,1 1 24,-17 12-24,17-14 32,2 1 8,-1 0 8,1 0-8,2 0 24,-1 0-16,-20 13-48,20-13 56,2-1-8,0 2-24,-1 0-40,0 1 8,0 1-16,-21 10 24,22-10-48,-2 1-8,0-1-40,0 2-48,0-1-32,-2 1-32,-18 8 208,18-8-240,0 0-8,-2 1 16,0 0 48,0 1 16,-1 0 16,-15 6 152,15-6-168,-2 1 16,-1 1 40,-1 0 8,-1 0 64,-1 1 16,-9 3 24,9-2-24,-2 1 16,-1-2 16,-1 3-16,-2-1 32,-1 1 8,-2 0-32,1 0 32,0 0 64,-1 1 64,0-1 56,-2 3 64,-2-2-32,4-1-248,-4 4 216,-2 0-16,1-1-16,-2 2 32,-1 1 8,0 0 8,8-6-232,-7 6 248,-1 1 16,0-1 0,0 1-64,0 1-7,0-1-33,8-7-160,-7 8 72,-1 0-24,2 0-24,-1 1 16,1 1-16,1-1 0,5-9-24,-4 9 0,0 1 0,4-1 24,-2 0 16,1 1-32,1-2-8,0-8 0,0 9-8,1 1 16,4-2 16,0-1-24,1 2 16,0-2 0,-6-7-16,8 7 8,2 0-8,1 0-40,-1-1 16,1 0-8,0-1 16,-11-5 16,11 5-8,2 1-8,0-2-8,1 1 16,1-1 16,0 0 40,-15-4-48,14 3 0,2 0 64,2 0 48,0 0-24,2 0 96,0-2-24,-20-1-160,21 3 88,2-2 48,0 2-64,2-2 16,0 0 0,0 0 56,-25-1-144,26 2 136,1-1-16,0 0 8,0 0-64,2 1 24,0 0-24,-29-2-64,30 1 24,0 0 0,0 0-24,1 2 16,-1-3 32,-1 2-32,-29-2-16,30 3 0,-1-2-56,-1 2-32,0-2-48,-2 2-48,0-2-16,-26-1 200,25 3-240,0-2 40,-2 2 24,-1-3 24,-2 1 80,0 0-32,-20-1 104,20 1-80,-1-1-48,-1 1 8,-2-1 48,0 0 16,-1-1 32,-15 1 24,15-1-8,-3-1-16,1 1 24,-2-2 48,-1 2 16,-1-2 64,-9 3-128,6-1 176,-1-2 24,0 1 72,-3-1-56,1 0 8,-3 0 40,0 3-264,0-3 256,-5 0-40,1-1-96,-1 0-96,-2 0-48,-3 1 8,10 3 16,-10-4 56,-3 0 16,1 1-16,-3-1 8,-1 1 16,-2-1-32,18 4-48,-19-3 56,-1-1-32,-2 0-48,-2 0-8,-1 1 48,-1-1 48,26 4-64,-27-3 64,-2-1 40,-3 0-48,-2 0-32,-1 0 56,-1 1-16,36 3-64,-39-4 32,-1 0 8,-2 0-40,-1 0 24,-2 0 24,-1 0 8,46 4-56,-49-3 24,0-1-8,-3 0 8,0 1 32,-2-1 0,-1 2-48,55 2-8,-55-4 64,-1 1 48,0 3 8,-1-3 40,2 2 56,-2 0 9,57 1-225,-56-1 232,1 1-24,1 0-88,1 0-48,0 0 8,1 0 16,52 0-96,-50 1 40,2 0-8,1 0-104,3 0 48,2 1-32,1 0-32,41-2 88,-38 1-144,3 2-144,2-1-185,3 1-167,3 0-256,3 0-344,24-3 1240,-23 2-1729,3 1-759,4 0-1025,1 0-80,3 0-3064,12-3 6657</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D8A3E32-CAF8-D742-A094-F3C809B0ED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453</Words>
  <Characters>2861</Characters>
  <Application>Microsoft Office Word</Application>
  <DocSecurity>0</DocSecurity>
  <Lines>23</Lines>
  <Paragraphs>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Topiltzin Linares Hoffmann</cp:lastModifiedBy>
  <cp:revision>3</cp:revision>
  <dcterms:created xsi:type="dcterms:W3CDTF">2022-05-22T10:48:00Z</dcterms:created>
  <dcterms:modified xsi:type="dcterms:W3CDTF">2022-05-22T10:51:00Z</dcterms:modified>
</cp:coreProperties>
</file>