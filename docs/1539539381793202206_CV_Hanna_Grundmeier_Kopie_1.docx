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284"/>
        <w:gridCol w:w="142"/>
        <w:gridCol w:w="283"/>
        <w:gridCol w:w="142"/>
        <w:gridCol w:w="567"/>
        <w:gridCol w:w="1979"/>
      </w:tblGrid>
      <w:tr w:rsidR="002508C2" w:rsidRPr="00BA215A" w14:paraId="5DF08F91" w14:textId="77777777" w:rsidTr="006E2C9C">
        <w:trPr>
          <w:trHeight w:val="227"/>
        </w:trPr>
        <w:tc>
          <w:tcPr>
            <w:tcW w:w="9067" w:type="dxa"/>
            <w:gridSpan w:val="9"/>
          </w:tcPr>
          <w:p w14:paraId="11DD220E" w14:textId="65CFE4D3" w:rsidR="002508C2" w:rsidRDefault="00E513AD" w:rsidP="00135E35">
            <w:pPr>
              <w:spacing w:line="276" w:lineRule="auto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 xml:space="preserve">                       </w:t>
            </w:r>
            <w:r w:rsidR="00A4393E">
              <w:rPr>
                <w:rFonts w:ascii="Georgia" w:hAnsi="Georgia"/>
                <w:b/>
                <w:smallCaps/>
                <w:sz w:val="48"/>
                <w:szCs w:val="32"/>
              </w:rPr>
              <w:t>H</w:t>
            </w:r>
            <w:r w:rsidR="0054563B">
              <w:rPr>
                <w:rFonts w:ascii="Georgia" w:hAnsi="Georgia"/>
                <w:b/>
                <w:smallCaps/>
                <w:sz w:val="48"/>
                <w:szCs w:val="32"/>
              </w:rPr>
              <w:t>anna</w:t>
            </w:r>
            <w:r w:rsidR="00A4393E">
              <w:rPr>
                <w:rFonts w:ascii="Georgia" w:hAnsi="Georgia"/>
                <w:b/>
                <w:smallCaps/>
                <w:sz w:val="48"/>
                <w:szCs w:val="32"/>
              </w:rPr>
              <w:t xml:space="preserve"> Grundmeier</w:t>
            </w:r>
          </w:p>
          <w:p w14:paraId="722A5AF6" w14:textId="776AA8F8" w:rsidR="008050E4" w:rsidRPr="00BA215A" w:rsidRDefault="002B2091" w:rsidP="008050E4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54563B">
              <w:rPr>
                <w:rFonts w:ascii="Georgia" w:hAnsi="Georgia" w:cs="Georgia"/>
                <w:color w:val="000000"/>
                <w:sz w:val="20"/>
                <w:lang w:val="de-AT"/>
              </w:rPr>
              <w:t>5154886149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54563B">
              <w:rPr>
                <w:rFonts w:ascii="Georgia" w:hAnsi="Georgia" w:cs="Georgia"/>
                <w:color w:val="000000"/>
                <w:sz w:val="20"/>
                <w:lang w:val="de-AT"/>
              </w:rPr>
              <w:t>hannagrundmeier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@</w:t>
            </w:r>
            <w:r w:rsidR="0054563B">
              <w:rPr>
                <w:rFonts w:ascii="Georgia" w:hAnsi="Georgia" w:cs="Georgia"/>
                <w:color w:val="000000"/>
                <w:sz w:val="20"/>
                <w:lang w:val="de-AT"/>
              </w:rPr>
              <w:t>gmail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54563B">
              <w:rPr>
                <w:rFonts w:ascii="Georgia" w:hAnsi="Georgia" w:cs="Georgia"/>
                <w:color w:val="000000"/>
                <w:sz w:val="20"/>
                <w:lang w:val="de-AT"/>
              </w:rPr>
              <w:t>com</w:t>
            </w:r>
          </w:p>
        </w:tc>
      </w:tr>
      <w:tr w:rsidR="002508C2" w:rsidRPr="009D7C49" w14:paraId="0FCADE56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78CA1AE0" w:rsidR="002508C2" w:rsidRPr="009D7C49" w:rsidRDefault="003D14D4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9D7C49" w14:paraId="7D1DEBF7" w14:textId="77777777" w:rsidTr="000A1A87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4D8B197D" w:rsidR="00D1492F" w:rsidRPr="008050E4" w:rsidRDefault="00B17D95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B17D95">
              <w:rPr>
                <w:rFonts w:ascii="Georgia" w:hAnsi="Georgia"/>
                <w:b/>
                <w:smallCaps/>
                <w:sz w:val="23"/>
                <w:szCs w:val="23"/>
              </w:rPr>
              <w:t>Goethe</w:t>
            </w:r>
            <w:r w:rsidR="00BF13B5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  <w:r w:rsidRPr="00B17D95">
              <w:rPr>
                <w:rFonts w:ascii="Georgia" w:hAnsi="Georgia"/>
                <w:b/>
                <w:smallCaps/>
                <w:sz w:val="23"/>
                <w:szCs w:val="23"/>
              </w:rPr>
              <w:t>Uni</w:t>
            </w:r>
            <w:r w:rsidR="00BF13B5">
              <w:rPr>
                <w:rFonts w:ascii="Georgia" w:hAnsi="Georgia"/>
                <w:b/>
                <w:smallCaps/>
                <w:sz w:val="23"/>
                <w:szCs w:val="23"/>
              </w:rPr>
              <w:t>versity</w:t>
            </w:r>
          </w:p>
        </w:tc>
        <w:tc>
          <w:tcPr>
            <w:tcW w:w="2546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2F94E9A2" w:rsidR="00D1492F" w:rsidRPr="008050E4" w:rsidRDefault="00B17D95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  <w:r w:rsidR="000A1A87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D1492F" w:rsidRPr="00D1492F" w14:paraId="61E5D482" w14:textId="77777777" w:rsidTr="000B144C">
        <w:trPr>
          <w:trHeight w:val="113"/>
        </w:trPr>
        <w:tc>
          <w:tcPr>
            <w:tcW w:w="5523" w:type="dxa"/>
            <w:gridSpan w:val="2"/>
          </w:tcPr>
          <w:p w14:paraId="11CB9A0F" w14:textId="0E520A9E" w:rsidR="00D1492F" w:rsidRPr="00506A3B" w:rsidRDefault="00D1492F">
            <w:pPr>
              <w:rPr>
                <w:rFonts w:ascii="Georgia" w:hAnsi="Georgia"/>
                <w:sz w:val="18"/>
                <w:lang w:val="en-US"/>
              </w:rPr>
            </w:pPr>
            <w:r w:rsidRPr="00506A3B">
              <w:rPr>
                <w:rFonts w:ascii="Georgia" w:hAnsi="Georgia"/>
                <w:sz w:val="18"/>
                <w:lang w:val="en-US"/>
              </w:rPr>
              <w:t xml:space="preserve">B.Sc. in </w:t>
            </w:r>
            <w:r w:rsidR="00CE6FA5">
              <w:rPr>
                <w:rFonts w:ascii="Georgia" w:hAnsi="Georgia"/>
                <w:sz w:val="18"/>
                <w:lang w:val="en-US"/>
              </w:rPr>
              <w:t>Economics</w:t>
            </w:r>
            <w:r w:rsidR="00B17D95" w:rsidRPr="00506A3B"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  <w:tc>
          <w:tcPr>
            <w:tcW w:w="3544" w:type="dxa"/>
            <w:gridSpan w:val="7"/>
          </w:tcPr>
          <w:p w14:paraId="419A9228" w14:textId="312D12CD" w:rsidR="00D1492F" w:rsidRPr="00D1492F" w:rsidRDefault="00CE6FA5" w:rsidP="00D1492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D1492F" w:rsidRPr="00D1492F">
              <w:rPr>
                <w:rFonts w:ascii="Georgia" w:hAnsi="Georgia"/>
                <w:sz w:val="18"/>
              </w:rPr>
              <w:t>/2</w:t>
            </w:r>
            <w:r>
              <w:rPr>
                <w:rFonts w:ascii="Georgia" w:hAnsi="Georgia"/>
                <w:sz w:val="18"/>
              </w:rPr>
              <w:t>026</w:t>
            </w:r>
            <w:r w:rsidR="00D1492F" w:rsidRPr="00D1492F">
              <w:rPr>
                <w:rFonts w:ascii="Georgia" w:hAnsi="Georgia"/>
                <w:sz w:val="18"/>
              </w:rPr>
              <w:t xml:space="preserve"> –</w:t>
            </w:r>
            <w:r w:rsidR="00EB0E9F">
              <w:rPr>
                <w:rFonts w:ascii="Georgia" w:hAnsi="Georgia"/>
                <w:sz w:val="18"/>
              </w:rPr>
              <w:t xml:space="preserve"> </w:t>
            </w:r>
            <w:r w:rsidR="0098521A">
              <w:rPr>
                <w:rFonts w:ascii="Georgia" w:hAnsi="Georgia"/>
                <w:sz w:val="18"/>
              </w:rPr>
              <w:t>present</w:t>
            </w:r>
          </w:p>
        </w:tc>
      </w:tr>
      <w:tr w:rsidR="00D5280E" w:rsidRPr="006546FD" w14:paraId="1C51E2FF" w14:textId="77777777" w:rsidTr="00D5280E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39DB5894" w:rsidR="00665BF3" w:rsidRDefault="00CE6FA5" w:rsidP="00665BF3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Wilhelm-Busch-</w:t>
            </w:r>
            <w:r w:rsidR="0091331D"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</w:p>
        </w:tc>
        <w:tc>
          <w:tcPr>
            <w:tcW w:w="3397" w:type="dxa"/>
            <w:gridSpan w:val="6"/>
            <w:vAlign w:val="bottom"/>
          </w:tcPr>
          <w:p w14:paraId="2FCB10D7" w14:textId="2345D877" w:rsidR="00665BF3" w:rsidRDefault="00CE6FA5" w:rsidP="00665BF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Stadthagen</w:t>
            </w:r>
            <w:r w:rsidR="000A1A87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91331D" w:rsidRPr="006546FD" w14:paraId="312B82BC" w14:textId="77777777" w:rsidTr="00D5280E">
        <w:tc>
          <w:tcPr>
            <w:tcW w:w="5670" w:type="dxa"/>
            <w:gridSpan w:val="3"/>
          </w:tcPr>
          <w:p w14:paraId="1CEE182B" w14:textId="22849399" w:rsidR="0091331D" w:rsidRPr="00E61597" w:rsidRDefault="00E61597" w:rsidP="00145145">
            <w:pPr>
              <w:rPr>
                <w:rFonts w:ascii="Georgia" w:hAnsi="Georgia"/>
                <w:sz w:val="18"/>
              </w:rPr>
            </w:pPr>
            <w:r w:rsidRPr="00E61597">
              <w:rPr>
                <w:rFonts w:ascii="Georgia" w:hAnsi="Georgia"/>
                <w:sz w:val="18"/>
              </w:rPr>
              <w:t>Allgemeine Hochschulreife (German A-Level equivalent)</w:t>
            </w:r>
          </w:p>
        </w:tc>
        <w:tc>
          <w:tcPr>
            <w:tcW w:w="3397" w:type="dxa"/>
            <w:gridSpan w:val="6"/>
          </w:tcPr>
          <w:p w14:paraId="7521EA6E" w14:textId="0CEA878F" w:rsidR="0091331D" w:rsidRDefault="0091331D" w:rsidP="0091331D">
            <w:pPr>
              <w:jc w:val="right"/>
              <w:rPr>
                <w:rFonts w:ascii="Georgia" w:hAnsi="Georgia"/>
                <w:sz w:val="18"/>
              </w:rPr>
            </w:pPr>
            <w:commentRangeStart w:id="0"/>
            <w:r>
              <w:rPr>
                <w:rFonts w:ascii="Georgia" w:hAnsi="Georgia"/>
                <w:sz w:val="18"/>
              </w:rPr>
              <w:t>0</w:t>
            </w:r>
            <w:r w:rsidR="00CE6FA5">
              <w:rPr>
                <w:rFonts w:ascii="Georgia" w:hAnsi="Georgia"/>
                <w:sz w:val="18"/>
              </w:rPr>
              <w:t>8</w:t>
            </w:r>
            <w:r>
              <w:rPr>
                <w:rFonts w:ascii="Georgia" w:hAnsi="Georgia"/>
                <w:sz w:val="18"/>
              </w:rPr>
              <w:t>/20</w:t>
            </w:r>
            <w:r w:rsidR="0038078C">
              <w:rPr>
                <w:rFonts w:ascii="Georgia" w:hAnsi="Georgia"/>
                <w:sz w:val="18"/>
              </w:rPr>
              <w:t>16</w:t>
            </w:r>
            <w:r w:rsidR="00CE6FA5">
              <w:rPr>
                <w:rFonts w:ascii="Georgia" w:hAnsi="Georgia"/>
                <w:sz w:val="18"/>
              </w:rPr>
              <w:t xml:space="preserve"> </w:t>
            </w:r>
            <w:r>
              <w:rPr>
                <w:rFonts w:ascii="Georgia" w:hAnsi="Georgia"/>
                <w:sz w:val="18"/>
              </w:rPr>
              <w:t>– 0</w:t>
            </w:r>
            <w:r w:rsidR="00F9164C">
              <w:rPr>
                <w:rFonts w:ascii="Georgia" w:hAnsi="Georgia"/>
                <w:sz w:val="18"/>
              </w:rPr>
              <w:t>6</w:t>
            </w:r>
            <w:r>
              <w:rPr>
                <w:rFonts w:ascii="Georgia" w:hAnsi="Georgia"/>
                <w:sz w:val="18"/>
              </w:rPr>
              <w:t>/2</w:t>
            </w:r>
            <w:r w:rsidR="00EF3F76">
              <w:rPr>
                <w:rFonts w:ascii="Georgia" w:hAnsi="Georgia"/>
                <w:sz w:val="18"/>
              </w:rPr>
              <w:t>0</w:t>
            </w:r>
            <w:r w:rsidR="009561DA">
              <w:rPr>
                <w:rFonts w:ascii="Georgia" w:hAnsi="Georgia"/>
                <w:sz w:val="18"/>
              </w:rPr>
              <w:t>25</w:t>
            </w:r>
            <w:commentRangeEnd w:id="0"/>
            <w:r w:rsidR="000B144C">
              <w:rPr>
                <w:rStyle w:val="CommentReference"/>
                <w:rFonts w:ascii="Georgia" w:hAnsi="Georgia"/>
                <w:sz w:val="18"/>
                <w:szCs w:val="22"/>
              </w:rPr>
              <w:commentReference w:id="0"/>
            </w:r>
          </w:p>
        </w:tc>
      </w:tr>
      <w:tr w:rsidR="00D5280E" w:rsidRPr="00507EC7" w14:paraId="69F47C1D" w14:textId="77777777" w:rsidTr="00D5280E">
        <w:tc>
          <w:tcPr>
            <w:tcW w:w="9067" w:type="dxa"/>
            <w:gridSpan w:val="9"/>
          </w:tcPr>
          <w:p w14:paraId="692E917D" w14:textId="0AB129DF" w:rsidR="00145145" w:rsidRPr="00FE40FE" w:rsidRDefault="00145145" w:rsidP="000D4390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FE40FE">
              <w:rPr>
                <w:rFonts w:ascii="Georgia" w:hAnsi="Georgia"/>
                <w:i/>
                <w:iCs/>
                <w:sz w:val="18"/>
              </w:rPr>
              <w:t xml:space="preserve">Final </w:t>
            </w:r>
            <w:r w:rsidR="006843CC" w:rsidRPr="00FE40FE">
              <w:rPr>
                <w:rFonts w:ascii="Georgia" w:hAnsi="Georgia"/>
                <w:i/>
                <w:iCs/>
                <w:sz w:val="18"/>
              </w:rPr>
              <w:t>GPA</w:t>
            </w:r>
            <w:r w:rsidRPr="00FE40FE">
              <w:rPr>
                <w:rFonts w:ascii="Georgia" w:hAnsi="Georgia"/>
                <w:i/>
                <w:iCs/>
                <w:sz w:val="18"/>
              </w:rPr>
              <w:t>: 1.</w:t>
            </w:r>
            <w:r w:rsidR="00CE6FA5">
              <w:rPr>
                <w:rFonts w:ascii="Georgia" w:hAnsi="Georgia"/>
                <w:i/>
                <w:iCs/>
                <w:sz w:val="18"/>
              </w:rPr>
              <w:t>5</w:t>
            </w:r>
            <w:r w:rsidR="000D4390" w:rsidRPr="00FE40FE"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="000D4390" w:rsidRPr="00FE40FE">
              <w:rPr>
                <w:rFonts w:ascii="Georgia" w:hAnsi="Georgia"/>
                <w:i/>
                <w:iCs/>
                <w:sz w:val="18"/>
                <w:lang w:val="en-GB"/>
              </w:rPr>
              <w:t>(1.0 – 5.0, 1.0 being best)</w:t>
            </w:r>
          </w:p>
          <w:p w14:paraId="5154E9E2" w14:textId="1755C596" w:rsidR="0091331D" w:rsidRPr="00FE40FE" w:rsidRDefault="00EB6B0F" w:rsidP="0091331D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FE40FE">
              <w:rPr>
                <w:rFonts w:ascii="Georgia" w:hAnsi="Georgia"/>
                <w:i/>
                <w:iCs/>
                <w:sz w:val="18"/>
                <w:lang w:val="en-US"/>
              </w:rPr>
              <w:t>Advanced courses</w:t>
            </w:r>
            <w:r w:rsidR="0091331D" w:rsidRPr="00FE40FE">
              <w:rPr>
                <w:rFonts w:ascii="Georgia" w:hAnsi="Georgia"/>
                <w:i/>
                <w:iCs/>
                <w:sz w:val="18"/>
                <w:lang w:val="en-US"/>
              </w:rPr>
              <w:t xml:space="preserve">: </w:t>
            </w:r>
            <w:r w:rsidR="00CE6FA5">
              <w:rPr>
                <w:rFonts w:ascii="Georgia" w:hAnsi="Georgia"/>
                <w:i/>
                <w:iCs/>
                <w:sz w:val="18"/>
                <w:lang w:val="en-US"/>
              </w:rPr>
              <w:t>History</w:t>
            </w:r>
            <w:r w:rsidR="0091331D" w:rsidRPr="00FE40FE">
              <w:rPr>
                <w:rFonts w:ascii="Georgia" w:hAnsi="Georgia"/>
                <w:i/>
                <w:iCs/>
                <w:sz w:val="18"/>
                <w:lang w:val="en-US"/>
              </w:rPr>
              <w:t xml:space="preserve"> (</w:t>
            </w:r>
            <w:r w:rsidR="00144104" w:rsidRPr="00FE40FE">
              <w:rPr>
                <w:rFonts w:ascii="Georgia" w:hAnsi="Georgia"/>
                <w:i/>
                <w:iCs/>
                <w:sz w:val="18"/>
                <w:lang w:val="en-US"/>
              </w:rPr>
              <w:t>grade:</w:t>
            </w:r>
            <w:r w:rsidR="00CE6FA5" w:rsidRPr="00625FF0">
              <w:rPr>
                <w:rFonts w:ascii="Georgia" w:hAnsi="Georgia"/>
                <w:i/>
                <w:color w:val="000000" w:themeColor="text1"/>
                <w:sz w:val="18"/>
                <w:lang w:val="en-US"/>
              </w:rPr>
              <w:t>1.3</w:t>
            </w:r>
            <w:r w:rsidR="0091331D" w:rsidRPr="00FE40FE">
              <w:rPr>
                <w:rFonts w:ascii="Georgia" w:hAnsi="Georgia"/>
                <w:i/>
                <w:iCs/>
                <w:sz w:val="18"/>
                <w:lang w:val="en-US"/>
              </w:rPr>
              <w:t>), English (</w:t>
            </w:r>
            <w:r w:rsidR="00133827" w:rsidRPr="00FE40FE">
              <w:rPr>
                <w:rFonts w:ascii="Georgia" w:hAnsi="Georgia"/>
                <w:i/>
                <w:iCs/>
                <w:sz w:val="18"/>
                <w:lang w:val="en-US"/>
              </w:rPr>
              <w:t>grade: 1.</w:t>
            </w:r>
            <w:r w:rsidR="00CE6FA5">
              <w:rPr>
                <w:rFonts w:ascii="Georgia" w:hAnsi="Georgia"/>
                <w:i/>
                <w:iCs/>
                <w:sz w:val="18"/>
                <w:lang w:val="en-US"/>
              </w:rPr>
              <w:t>3</w:t>
            </w:r>
            <w:r w:rsidR="0091331D" w:rsidRPr="00FE40FE">
              <w:rPr>
                <w:rFonts w:ascii="Georgia" w:hAnsi="Georgia"/>
                <w:i/>
                <w:iCs/>
                <w:sz w:val="18"/>
                <w:lang w:val="en-US"/>
              </w:rPr>
              <w:t xml:space="preserve">), </w:t>
            </w:r>
            <w:r w:rsidR="00CE6FA5">
              <w:rPr>
                <w:rFonts w:ascii="Georgia" w:hAnsi="Georgia"/>
                <w:i/>
                <w:iCs/>
                <w:sz w:val="18"/>
                <w:lang w:val="en-US"/>
              </w:rPr>
              <w:t>Geography</w:t>
            </w:r>
            <w:r w:rsidR="0091331D" w:rsidRPr="00FE40FE">
              <w:rPr>
                <w:rFonts w:ascii="Georgia" w:hAnsi="Georgia"/>
                <w:i/>
                <w:iCs/>
                <w:sz w:val="18"/>
                <w:lang w:val="en-US"/>
              </w:rPr>
              <w:t xml:space="preserve"> (</w:t>
            </w:r>
            <w:r w:rsidR="002A6401" w:rsidRPr="00FE40FE">
              <w:rPr>
                <w:rFonts w:ascii="Georgia" w:hAnsi="Georgia"/>
                <w:i/>
                <w:iCs/>
                <w:sz w:val="18"/>
                <w:lang w:val="en-US"/>
              </w:rPr>
              <w:t xml:space="preserve">grade: </w:t>
            </w:r>
            <w:r w:rsidR="00CE6FA5">
              <w:rPr>
                <w:rFonts w:ascii="Georgia" w:hAnsi="Georgia"/>
                <w:i/>
                <w:iCs/>
                <w:sz w:val="18"/>
                <w:lang w:val="en-US"/>
              </w:rPr>
              <w:t>1.7</w:t>
            </w:r>
            <w:r w:rsidR="0091331D" w:rsidRPr="00FE40FE">
              <w:rPr>
                <w:rFonts w:ascii="Georgia" w:hAnsi="Georgia"/>
                <w:i/>
                <w:iCs/>
                <w:sz w:val="18"/>
                <w:lang w:val="en-US"/>
              </w:rPr>
              <w:t>)</w:t>
            </w:r>
          </w:p>
          <w:p w14:paraId="23575F6C" w14:textId="1F7F9468" w:rsidR="00D5280E" w:rsidRPr="00FE40FE" w:rsidRDefault="00D5280E" w:rsidP="00CE6FA5">
            <w:pPr>
              <w:pStyle w:val="ListParagraph"/>
              <w:rPr>
                <w:rFonts w:ascii="Georgia" w:hAnsi="Georgia"/>
                <w:i/>
                <w:iCs/>
                <w:sz w:val="18"/>
                <w:lang w:val="en-US"/>
              </w:rPr>
            </w:pPr>
          </w:p>
        </w:tc>
      </w:tr>
      <w:tr w:rsidR="00D5280E" w:rsidRPr="009D7C49" w14:paraId="3A2665B3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5457FEF8" w:rsidR="00665BF3" w:rsidRPr="009D7C49" w:rsidRDefault="00CF4BEA" w:rsidP="00665BF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Experience</w:t>
            </w:r>
          </w:p>
        </w:tc>
      </w:tr>
      <w:tr w:rsidR="00D5280E" w:rsidRPr="009D7C49" w14:paraId="127C64E2" w14:textId="77777777" w:rsidTr="00D5280E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54B2B381" w:rsidR="00665BF3" w:rsidRPr="00270457" w:rsidRDefault="00CE6FA5" w:rsidP="00665BF3">
            <w:pPr>
              <w:rPr>
                <w:rFonts w:ascii="Georgia" w:hAnsi="Georgia"/>
                <w:sz w:val="23"/>
                <w:szCs w:val="23"/>
                <w:lang w:val="en-GB"/>
              </w:rPr>
            </w:pPr>
            <w:r w:rsidRPr="00270457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Tax Consultancy Uwe Lattmann</w:t>
            </w:r>
          </w:p>
        </w:tc>
        <w:tc>
          <w:tcPr>
            <w:tcW w:w="2546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3E3744BC" w:rsidR="00665BF3" w:rsidRPr="00270457" w:rsidRDefault="00CE6FA5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  <w:lang w:val="en-GB"/>
              </w:rPr>
            </w:pPr>
            <w:r w:rsidRPr="00270457">
              <w:rPr>
                <w:rFonts w:ascii="Georgia" w:hAnsi="Georgia"/>
                <w:i/>
                <w:smallCaps/>
                <w:sz w:val="23"/>
                <w:szCs w:val="23"/>
                <w:lang w:val="en-GB"/>
              </w:rPr>
              <w:t>bückeburg</w:t>
            </w:r>
            <w:r w:rsidR="000A1A87" w:rsidRPr="00270457">
              <w:rPr>
                <w:rFonts w:ascii="Georgia" w:hAnsi="Georgia"/>
                <w:i/>
                <w:smallCaps/>
                <w:sz w:val="23"/>
                <w:szCs w:val="23"/>
                <w:lang w:val="en-GB"/>
              </w:rPr>
              <w:t>, DE</w:t>
            </w:r>
          </w:p>
        </w:tc>
      </w:tr>
      <w:tr w:rsidR="00D5280E" w:rsidRPr="00CE1BBC" w14:paraId="335D84E9" w14:textId="77777777" w:rsidTr="00D5280E">
        <w:tc>
          <w:tcPr>
            <w:tcW w:w="5954" w:type="dxa"/>
            <w:gridSpan w:val="4"/>
          </w:tcPr>
          <w:p w14:paraId="20B1570F" w14:textId="094D4F94" w:rsidR="00665BF3" w:rsidRPr="00270457" w:rsidRDefault="00842EEF" w:rsidP="00665BF3">
            <w:pPr>
              <w:rPr>
                <w:rFonts w:ascii="Georgia" w:hAnsi="Georgia"/>
                <w:sz w:val="18"/>
                <w:lang w:val="en-GB"/>
              </w:rPr>
            </w:pPr>
            <w:r w:rsidRPr="00270457">
              <w:rPr>
                <w:rFonts w:ascii="Georgia" w:hAnsi="Georgia"/>
                <w:sz w:val="18"/>
                <w:lang w:val="en-GB"/>
              </w:rPr>
              <w:t>I</w:t>
            </w:r>
            <w:r w:rsidR="00CE6FA5" w:rsidRPr="00270457">
              <w:rPr>
                <w:rFonts w:ascii="Georgia" w:hAnsi="Georgia"/>
                <w:sz w:val="18"/>
                <w:lang w:val="en-GB"/>
              </w:rPr>
              <w:t>nternship</w:t>
            </w:r>
          </w:p>
        </w:tc>
        <w:tc>
          <w:tcPr>
            <w:tcW w:w="3113" w:type="dxa"/>
            <w:gridSpan w:val="5"/>
          </w:tcPr>
          <w:p w14:paraId="0475B997" w14:textId="267D652E" w:rsidR="00665BF3" w:rsidRPr="00270457" w:rsidRDefault="00CE6FA5" w:rsidP="00665BF3">
            <w:pPr>
              <w:jc w:val="right"/>
              <w:rPr>
                <w:rFonts w:ascii="Georgia" w:hAnsi="Georgia"/>
                <w:sz w:val="18"/>
                <w:lang w:val="en-GB"/>
              </w:rPr>
            </w:pPr>
            <w:r w:rsidRPr="00270457">
              <w:rPr>
                <w:rFonts w:ascii="Georgia" w:hAnsi="Georgia"/>
                <w:sz w:val="18"/>
                <w:lang w:val="en-GB"/>
              </w:rPr>
              <w:t>04</w:t>
            </w:r>
            <w:r w:rsidR="00665BF3" w:rsidRPr="00270457">
              <w:rPr>
                <w:rFonts w:ascii="Georgia" w:hAnsi="Georgia"/>
                <w:sz w:val="18"/>
                <w:lang w:val="en-GB"/>
              </w:rPr>
              <w:t>/20</w:t>
            </w:r>
            <w:r w:rsidRPr="00270457">
              <w:rPr>
                <w:rFonts w:ascii="Georgia" w:hAnsi="Georgia"/>
                <w:sz w:val="18"/>
                <w:lang w:val="en-GB"/>
              </w:rPr>
              <w:t>26</w:t>
            </w:r>
            <w:r w:rsidR="00665BF3" w:rsidRPr="00270457">
              <w:rPr>
                <w:rFonts w:ascii="Georgia" w:hAnsi="Georgia"/>
                <w:sz w:val="18"/>
                <w:lang w:val="en-GB"/>
              </w:rPr>
              <w:t xml:space="preserve"> – </w:t>
            </w:r>
            <w:r w:rsidRPr="00270457">
              <w:rPr>
                <w:rFonts w:ascii="Georgia" w:hAnsi="Georgia"/>
                <w:sz w:val="18"/>
                <w:lang w:val="en-GB"/>
              </w:rPr>
              <w:t>05</w:t>
            </w:r>
            <w:r w:rsidR="00665BF3" w:rsidRPr="00270457">
              <w:rPr>
                <w:rFonts w:ascii="Georgia" w:hAnsi="Georgia"/>
                <w:sz w:val="18"/>
                <w:lang w:val="en-GB"/>
              </w:rPr>
              <w:t>/20</w:t>
            </w:r>
            <w:r w:rsidRPr="00270457">
              <w:rPr>
                <w:rFonts w:ascii="Georgia" w:hAnsi="Georgia"/>
                <w:sz w:val="18"/>
                <w:lang w:val="en-GB"/>
              </w:rPr>
              <w:t>26</w:t>
            </w:r>
          </w:p>
        </w:tc>
      </w:tr>
      <w:tr w:rsidR="00D5280E" w:rsidRPr="003D243C" w14:paraId="54C3D64C" w14:textId="77777777" w:rsidTr="00D5280E">
        <w:tc>
          <w:tcPr>
            <w:tcW w:w="9067" w:type="dxa"/>
            <w:gridSpan w:val="9"/>
          </w:tcPr>
          <w:p w14:paraId="27184178" w14:textId="02194FA5" w:rsidR="003418E0" w:rsidRPr="00270457" w:rsidRDefault="00CE6FA5" w:rsidP="003418E0">
            <w:pPr>
              <w:pStyle w:val="Bullets"/>
              <w:rPr>
                <w:sz w:val="18"/>
                <w:lang w:val="en-GB"/>
              </w:rPr>
            </w:pPr>
            <w:commentRangeStart w:id="1"/>
            <w:r w:rsidRPr="00270457">
              <w:rPr>
                <w:sz w:val="18"/>
                <w:lang w:val="en-GB"/>
              </w:rPr>
              <w:t xml:space="preserve">Assisted with </w:t>
            </w:r>
            <w:r w:rsidR="00625FF0" w:rsidRPr="00270457">
              <w:rPr>
                <w:color w:val="000000" w:themeColor="text1"/>
                <w:sz w:val="18"/>
                <w:lang w:val="en-GB"/>
              </w:rPr>
              <w:t>a</w:t>
            </w:r>
            <w:r w:rsidRPr="00270457">
              <w:rPr>
                <w:sz w:val="18"/>
                <w:lang w:val="en-GB"/>
              </w:rPr>
              <w:t>ccounting</w:t>
            </w:r>
            <w:r w:rsidR="001B7B63" w:rsidRPr="00270457">
              <w:rPr>
                <w:sz w:val="18"/>
                <w:lang w:val="en-GB"/>
              </w:rPr>
              <w:t xml:space="preserve"> </w:t>
            </w:r>
            <w:commentRangeEnd w:id="1"/>
            <w:r w:rsidR="000B144C">
              <w:rPr>
                <w:rStyle w:val="CommentReference"/>
                <w:sz w:val="18"/>
                <w:szCs w:val="22"/>
                <w:lang w:val="en-GB"/>
              </w:rPr>
              <w:commentReference w:id="1"/>
            </w:r>
            <w:r w:rsidR="00867525">
              <w:rPr>
                <w:sz w:val="18"/>
                <w:lang w:val="en-GB"/>
              </w:rPr>
              <w:t>for</w:t>
            </w:r>
            <w:r w:rsidR="000F2D49">
              <w:rPr>
                <w:sz w:val="18"/>
                <w:lang w:val="en-GB"/>
              </w:rPr>
              <w:t xml:space="preserve"> small</w:t>
            </w:r>
            <w:r w:rsidR="00867525">
              <w:rPr>
                <w:sz w:val="18"/>
                <w:lang w:val="en-GB"/>
              </w:rPr>
              <w:t xml:space="preserve"> and mid-sized businesses</w:t>
            </w:r>
            <w:r w:rsidR="00C8570D">
              <w:rPr>
                <w:sz w:val="18"/>
                <w:lang w:val="en-GB"/>
              </w:rPr>
              <w:t xml:space="preserve"> as</w:t>
            </w:r>
            <w:r w:rsidR="00730A50">
              <w:rPr>
                <w:sz w:val="18"/>
                <w:lang w:val="en-GB"/>
              </w:rPr>
              <w:t xml:space="preserve"> </w:t>
            </w:r>
            <w:r w:rsidR="00C8570D">
              <w:rPr>
                <w:sz w:val="18"/>
                <w:lang w:val="en-GB"/>
              </w:rPr>
              <w:t xml:space="preserve">well as private </w:t>
            </w:r>
            <w:r w:rsidR="006776D0">
              <w:rPr>
                <w:sz w:val="18"/>
                <w:lang w:val="en-GB"/>
              </w:rPr>
              <w:t>individuals</w:t>
            </w:r>
          </w:p>
          <w:p w14:paraId="516212AB" w14:textId="02205E2A" w:rsidR="001B7B63" w:rsidRPr="00270457" w:rsidRDefault="00CE6FA5" w:rsidP="001B7B63">
            <w:pPr>
              <w:pStyle w:val="Bullets"/>
              <w:rPr>
                <w:sz w:val="18"/>
                <w:lang w:val="en-GB"/>
              </w:rPr>
            </w:pPr>
            <w:r w:rsidRPr="00270457">
              <w:rPr>
                <w:sz w:val="18"/>
                <w:lang w:val="en-GB"/>
              </w:rPr>
              <w:t>Learned the fundamentals of the German tax system</w:t>
            </w:r>
          </w:p>
          <w:p w14:paraId="6DD9BA0F" w14:textId="76A59FF5" w:rsidR="00CE28CC" w:rsidRPr="00270457" w:rsidRDefault="00CE6FA5" w:rsidP="00D04E70">
            <w:pPr>
              <w:pStyle w:val="Bullets"/>
              <w:rPr>
                <w:sz w:val="18"/>
                <w:lang w:val="en-GB"/>
              </w:rPr>
            </w:pPr>
            <w:r w:rsidRPr="00270457">
              <w:rPr>
                <w:sz w:val="18"/>
                <w:lang w:val="en-GB"/>
              </w:rPr>
              <w:t>Supported the preparation of tax returns</w:t>
            </w:r>
          </w:p>
        </w:tc>
      </w:tr>
      <w:tr w:rsidR="00D5280E" w:rsidRPr="009D7C49" w14:paraId="50AFEA03" w14:textId="77777777" w:rsidTr="00D5280E">
        <w:trPr>
          <w:trHeight w:val="346"/>
        </w:trPr>
        <w:tc>
          <w:tcPr>
            <w:tcW w:w="5523" w:type="dxa"/>
            <w:gridSpan w:val="2"/>
            <w:vAlign w:val="bottom"/>
          </w:tcPr>
          <w:p w14:paraId="42FB0D26" w14:textId="2AE7F53E" w:rsidR="00665BF3" w:rsidRPr="00270457" w:rsidRDefault="00CE6FA5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sz w:val="18"/>
                <w:lang w:val="en-GB"/>
              </w:rPr>
            </w:pPr>
            <w:r w:rsidRPr="00270457">
              <w:rPr>
                <w:b/>
                <w:i w:val="0"/>
                <w:smallCaps/>
                <w:sz w:val="23"/>
                <w:szCs w:val="23"/>
                <w:lang w:val="en-GB"/>
              </w:rPr>
              <w:t>Caplantic GmbH</w:t>
            </w:r>
          </w:p>
        </w:tc>
        <w:tc>
          <w:tcPr>
            <w:tcW w:w="3544" w:type="dxa"/>
            <w:gridSpan w:val="7"/>
            <w:vAlign w:val="bottom"/>
          </w:tcPr>
          <w:p w14:paraId="11E31BD8" w14:textId="5E336DF1" w:rsidR="00665BF3" w:rsidRPr="00270457" w:rsidRDefault="00CE6FA5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sz w:val="18"/>
                <w:lang w:val="en-GB"/>
              </w:rPr>
            </w:pPr>
            <w:r w:rsidRPr="00270457">
              <w:rPr>
                <w:smallCaps/>
                <w:sz w:val="23"/>
                <w:szCs w:val="23"/>
                <w:lang w:val="en-GB"/>
              </w:rPr>
              <w:t>Hanover</w:t>
            </w:r>
            <w:r w:rsidR="000A1A87" w:rsidRPr="00270457">
              <w:rPr>
                <w:i w:val="0"/>
                <w:smallCaps/>
                <w:sz w:val="23"/>
                <w:szCs w:val="23"/>
                <w:lang w:val="en-GB"/>
              </w:rPr>
              <w:t xml:space="preserve">, </w:t>
            </w:r>
            <w:r w:rsidR="000A1A87" w:rsidRPr="00270457">
              <w:rPr>
                <w:smallCaps/>
                <w:sz w:val="23"/>
                <w:szCs w:val="23"/>
                <w:lang w:val="en-GB"/>
              </w:rPr>
              <w:t>DE</w:t>
            </w:r>
          </w:p>
        </w:tc>
      </w:tr>
      <w:tr w:rsidR="00D5280E" w:rsidRPr="006546FD" w14:paraId="48328CB9" w14:textId="77777777" w:rsidTr="000B144C">
        <w:tc>
          <w:tcPr>
            <w:tcW w:w="7088" w:type="dxa"/>
            <w:gridSpan w:val="8"/>
          </w:tcPr>
          <w:p w14:paraId="74B74B41" w14:textId="02D33B6A" w:rsidR="00665BF3" w:rsidRPr="00270457" w:rsidRDefault="00CF4BEA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sz w:val="18"/>
                <w:lang w:val="en-GB"/>
              </w:rPr>
            </w:pPr>
            <w:r w:rsidRPr="00270457">
              <w:rPr>
                <w:i w:val="0"/>
                <w:iCs w:val="0"/>
                <w:sz w:val="18"/>
                <w:lang w:val="en-GB"/>
              </w:rPr>
              <w:t>Intern</w:t>
            </w:r>
            <w:r w:rsidR="000B144C">
              <w:rPr>
                <w:i w:val="0"/>
                <w:iCs w:val="0"/>
                <w:sz w:val="18"/>
                <w:lang w:val="en-GB"/>
              </w:rPr>
              <w:t xml:space="preserve"> in an </w:t>
            </w:r>
            <w:r w:rsidR="000B144C" w:rsidRPr="00270457">
              <w:rPr>
                <w:i w:val="0"/>
                <w:iCs w:val="0"/>
                <w:sz w:val="18"/>
                <w:lang w:val="en-GB"/>
              </w:rPr>
              <w:t>Asset-Manager (</w:t>
            </w:r>
            <w:r w:rsidR="00EB1C6C">
              <w:rPr>
                <w:i w:val="0"/>
                <w:iCs w:val="0"/>
                <w:sz w:val="18"/>
                <w:lang w:val="en-GB"/>
              </w:rPr>
              <w:t xml:space="preserve">EUR </w:t>
            </w:r>
            <w:commentRangeStart w:id="2"/>
            <w:r w:rsidR="000B144C" w:rsidRPr="00270457">
              <w:rPr>
                <w:i w:val="0"/>
                <w:iCs w:val="0"/>
                <w:sz w:val="18"/>
                <w:lang w:val="en-GB"/>
              </w:rPr>
              <w:t>14 billions AUM</w:t>
            </w:r>
            <w:commentRangeEnd w:id="2"/>
            <w:r w:rsidR="000B144C" w:rsidRPr="00270457">
              <w:rPr>
                <w:rStyle w:val="CommentReference"/>
                <w:i w:val="0"/>
                <w:iCs w:val="0"/>
                <w:sz w:val="18"/>
                <w:szCs w:val="22"/>
                <w:lang w:val="en-GB"/>
              </w:rPr>
              <w:commentReference w:id="2"/>
            </w:r>
            <w:r w:rsidR="000B144C" w:rsidRPr="00270457">
              <w:rPr>
                <w:i w:val="0"/>
                <w:iCs w:val="0"/>
                <w:sz w:val="18"/>
                <w:lang w:val="en-GB"/>
              </w:rPr>
              <w:t>)</w:t>
            </w:r>
            <w:r w:rsidR="000B144C">
              <w:rPr>
                <w:i w:val="0"/>
                <w:iCs w:val="0"/>
                <w:sz w:val="18"/>
                <w:lang w:val="en-GB"/>
              </w:rPr>
              <w:t xml:space="preserve"> with a focus on </w:t>
            </w:r>
            <w:r w:rsidR="000B144C" w:rsidRPr="00270457">
              <w:rPr>
                <w:i w:val="0"/>
                <w:iCs w:val="0"/>
                <w:sz w:val="18"/>
                <w:lang w:val="en-GB"/>
              </w:rPr>
              <w:t>alternative investments</w:t>
            </w:r>
          </w:p>
        </w:tc>
        <w:tc>
          <w:tcPr>
            <w:tcW w:w="1979" w:type="dxa"/>
          </w:tcPr>
          <w:p w14:paraId="2CB21DEB" w14:textId="1F5D604C" w:rsidR="00665BF3" w:rsidRPr="00270457" w:rsidRDefault="00CE6FA5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sz w:val="18"/>
                <w:lang w:val="en-GB"/>
              </w:rPr>
            </w:pPr>
            <w:r w:rsidRPr="00270457">
              <w:rPr>
                <w:i w:val="0"/>
                <w:sz w:val="18"/>
                <w:lang w:val="en-GB"/>
              </w:rPr>
              <w:t>11</w:t>
            </w:r>
            <w:r w:rsidR="00665BF3" w:rsidRPr="00270457">
              <w:rPr>
                <w:i w:val="0"/>
                <w:sz w:val="18"/>
                <w:lang w:val="en-GB"/>
              </w:rPr>
              <w:t>/20</w:t>
            </w:r>
            <w:r w:rsidRPr="00270457">
              <w:rPr>
                <w:i w:val="0"/>
                <w:sz w:val="18"/>
                <w:lang w:val="en-GB"/>
              </w:rPr>
              <w:t>25</w:t>
            </w:r>
            <w:r w:rsidR="00665BF3" w:rsidRPr="00270457">
              <w:rPr>
                <w:i w:val="0"/>
                <w:sz w:val="18"/>
                <w:lang w:val="en-GB"/>
              </w:rPr>
              <w:t xml:space="preserve"> – </w:t>
            </w:r>
            <w:r w:rsidRPr="00270457">
              <w:rPr>
                <w:i w:val="0"/>
                <w:iCs w:val="0"/>
                <w:color w:val="000000" w:themeColor="text1"/>
                <w:sz w:val="18"/>
                <w:lang w:val="en-GB"/>
              </w:rPr>
              <w:t>0</w:t>
            </w:r>
            <w:r w:rsidR="00BA017D" w:rsidRPr="00270457">
              <w:rPr>
                <w:i w:val="0"/>
                <w:iCs w:val="0"/>
                <w:color w:val="000000" w:themeColor="text1"/>
                <w:sz w:val="18"/>
                <w:lang w:val="en-GB"/>
              </w:rPr>
              <w:t>1</w:t>
            </w:r>
            <w:r w:rsidR="00665BF3" w:rsidRPr="00270457">
              <w:rPr>
                <w:i w:val="0"/>
                <w:sz w:val="18"/>
                <w:lang w:val="en-GB"/>
              </w:rPr>
              <w:t>/</w:t>
            </w:r>
            <w:r w:rsidRPr="00270457">
              <w:rPr>
                <w:i w:val="0"/>
                <w:sz w:val="18"/>
                <w:lang w:val="en-GB"/>
              </w:rPr>
              <w:t>2026</w:t>
            </w:r>
          </w:p>
        </w:tc>
      </w:tr>
      <w:tr w:rsidR="00D5280E" w:rsidRPr="00D5280E" w14:paraId="7C4155D6" w14:textId="77777777" w:rsidTr="00D5280E">
        <w:tc>
          <w:tcPr>
            <w:tcW w:w="9067" w:type="dxa"/>
            <w:gridSpan w:val="9"/>
          </w:tcPr>
          <w:p w14:paraId="3CD9B7D8" w14:textId="56739262" w:rsidR="001363E7" w:rsidRPr="00270457" w:rsidRDefault="00B6337F" w:rsidP="00224F4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GB"/>
              </w:rPr>
            </w:pPr>
            <w:r w:rsidRPr="00270457">
              <w:rPr>
                <w:i w:val="0"/>
                <w:iCs w:val="0"/>
                <w:sz w:val="18"/>
                <w:lang w:val="en-GB"/>
              </w:rPr>
              <w:t xml:space="preserve">such as renewable </w:t>
            </w:r>
            <w:r w:rsidR="00F702F3" w:rsidRPr="00270457">
              <w:rPr>
                <w:i w:val="0"/>
                <w:iCs w:val="0"/>
                <w:sz w:val="18"/>
                <w:lang w:val="en-GB"/>
              </w:rPr>
              <w:t>energy, real estate, infrastructure and a</w:t>
            </w:r>
            <w:r w:rsidR="005F7C8E">
              <w:rPr>
                <w:i w:val="0"/>
                <w:iCs w:val="0"/>
                <w:sz w:val="18"/>
                <w:lang w:val="en-GB"/>
              </w:rPr>
              <w:t>c</w:t>
            </w:r>
            <w:r w:rsidR="00F702F3" w:rsidRPr="00270457">
              <w:rPr>
                <w:i w:val="0"/>
                <w:iCs w:val="0"/>
                <w:sz w:val="18"/>
                <w:lang w:val="en-GB"/>
              </w:rPr>
              <w:t xml:space="preserve">quisition </w:t>
            </w:r>
            <w:r w:rsidR="00270457" w:rsidRPr="00270457">
              <w:rPr>
                <w:i w:val="0"/>
                <w:iCs w:val="0"/>
                <w:sz w:val="18"/>
                <w:lang w:val="en-GB"/>
              </w:rPr>
              <w:t>financing</w:t>
            </w:r>
          </w:p>
          <w:p w14:paraId="1A135F1D" w14:textId="1EC81DDF" w:rsidR="0091331D" w:rsidRPr="00270457" w:rsidRDefault="00CE6FA5" w:rsidP="00BA215A">
            <w:pPr>
              <w:pStyle w:val="Bullets"/>
              <w:rPr>
                <w:sz w:val="18"/>
                <w:lang w:val="en-GB"/>
              </w:rPr>
            </w:pPr>
            <w:commentRangeStart w:id="3"/>
            <w:r w:rsidRPr="00270457">
              <w:rPr>
                <w:sz w:val="18"/>
                <w:lang w:val="en-GB"/>
              </w:rPr>
              <w:t>Supported the</w:t>
            </w:r>
            <w:r w:rsidR="0091331D" w:rsidRPr="00270457">
              <w:rPr>
                <w:sz w:val="18"/>
                <w:lang w:val="en-GB"/>
              </w:rPr>
              <w:t xml:space="preserve"> </w:t>
            </w:r>
            <w:r w:rsidRPr="00270457">
              <w:rPr>
                <w:sz w:val="18"/>
                <w:lang w:val="en-GB"/>
              </w:rPr>
              <w:t xml:space="preserve">risk management department </w:t>
            </w:r>
            <w:commentRangeEnd w:id="3"/>
            <w:r w:rsidR="000B144C">
              <w:rPr>
                <w:rStyle w:val="CommentReference"/>
                <w:sz w:val="18"/>
                <w:szCs w:val="22"/>
                <w:lang w:val="en-GB"/>
              </w:rPr>
              <w:commentReference w:id="3"/>
            </w:r>
            <w:r w:rsidR="006F48C5">
              <w:rPr>
                <w:sz w:val="18"/>
                <w:lang w:val="en-GB"/>
              </w:rPr>
              <w:t xml:space="preserve">adapting </w:t>
            </w:r>
            <w:r w:rsidR="00533C3E">
              <w:rPr>
                <w:sz w:val="18"/>
                <w:lang w:val="en-GB"/>
              </w:rPr>
              <w:t>rating</w:t>
            </w:r>
            <w:r w:rsidR="00B31C16">
              <w:rPr>
                <w:sz w:val="18"/>
                <w:lang w:val="en-GB"/>
              </w:rPr>
              <w:t xml:space="preserve"> </w:t>
            </w:r>
            <w:r w:rsidR="00CC26B9">
              <w:rPr>
                <w:sz w:val="18"/>
                <w:lang w:val="en-GB"/>
              </w:rPr>
              <w:t>method</w:t>
            </w:r>
            <w:r w:rsidR="00B31C16">
              <w:rPr>
                <w:sz w:val="18"/>
                <w:lang w:val="en-GB"/>
              </w:rPr>
              <w:t>s (Moody</w:t>
            </w:r>
            <w:r w:rsidR="002F2365">
              <w:rPr>
                <w:sz w:val="18"/>
                <w:lang w:val="en-GB"/>
              </w:rPr>
              <w:t xml:space="preserve">’s ratings) </w:t>
            </w:r>
            <w:r w:rsidR="00BB5AC3">
              <w:rPr>
                <w:sz w:val="18"/>
                <w:lang w:val="en-GB"/>
              </w:rPr>
              <w:t>to new projects</w:t>
            </w:r>
          </w:p>
          <w:p w14:paraId="7C7DA6E8" w14:textId="5CFFE77B" w:rsidR="0091331D" w:rsidRPr="00270457" w:rsidRDefault="00CE6FA5" w:rsidP="00BA215A">
            <w:pPr>
              <w:pStyle w:val="Bullets"/>
              <w:rPr>
                <w:sz w:val="18"/>
                <w:lang w:val="en-GB"/>
              </w:rPr>
            </w:pPr>
            <w:r w:rsidRPr="00270457">
              <w:rPr>
                <w:sz w:val="18"/>
                <w:lang w:val="en-GB"/>
              </w:rPr>
              <w:t>Gained insights into portfolio management</w:t>
            </w:r>
          </w:p>
          <w:p w14:paraId="24FDAC55" w14:textId="60D7DD8E" w:rsidR="00CE6FA5" w:rsidRPr="00270457" w:rsidRDefault="00CE6FA5" w:rsidP="0091331D">
            <w:pPr>
              <w:pStyle w:val="Bullets"/>
              <w:rPr>
                <w:sz w:val="18"/>
                <w:lang w:val="en-GB"/>
              </w:rPr>
            </w:pPr>
            <w:r w:rsidRPr="00270457">
              <w:rPr>
                <w:sz w:val="18"/>
                <w:lang w:val="en-GB"/>
              </w:rPr>
              <w:t xml:space="preserve">Conducted </w:t>
            </w:r>
            <w:commentRangeStart w:id="4"/>
            <w:r w:rsidRPr="00270457">
              <w:rPr>
                <w:sz w:val="18"/>
                <w:lang w:val="en-GB"/>
              </w:rPr>
              <w:t xml:space="preserve">risk assessment evaluations </w:t>
            </w:r>
            <w:commentRangeEnd w:id="4"/>
            <w:r w:rsidR="000B144C">
              <w:rPr>
                <w:rStyle w:val="CommentReference"/>
                <w:sz w:val="18"/>
                <w:szCs w:val="22"/>
                <w:lang w:val="en-GB"/>
              </w:rPr>
              <w:commentReference w:id="4"/>
            </w:r>
            <w:r w:rsidR="00771258">
              <w:rPr>
                <w:sz w:val="18"/>
                <w:lang w:val="en-GB"/>
              </w:rPr>
              <w:t xml:space="preserve">by creating scorecards </w:t>
            </w:r>
          </w:p>
          <w:p w14:paraId="3658805E" w14:textId="6A822389" w:rsidR="00CE6FA5" w:rsidRPr="00270457" w:rsidRDefault="00CE6FA5" w:rsidP="0091331D">
            <w:pPr>
              <w:pStyle w:val="Bullets"/>
              <w:rPr>
                <w:sz w:val="18"/>
                <w:lang w:val="en-GB"/>
              </w:rPr>
            </w:pPr>
            <w:r w:rsidRPr="00270457">
              <w:rPr>
                <w:sz w:val="18"/>
                <w:lang w:val="en-GB"/>
              </w:rPr>
              <w:t>Supported ongoing projects and gained insights into their execution</w:t>
            </w:r>
          </w:p>
        </w:tc>
      </w:tr>
      <w:tr w:rsidR="0091331D" w:rsidRPr="009D7C49" w14:paraId="0D4DF1FA" w14:textId="77777777" w:rsidTr="00D5280E">
        <w:trPr>
          <w:trHeight w:val="346"/>
        </w:trPr>
        <w:tc>
          <w:tcPr>
            <w:tcW w:w="6379" w:type="dxa"/>
            <w:gridSpan w:val="6"/>
            <w:vAlign w:val="bottom"/>
          </w:tcPr>
          <w:p w14:paraId="52DCB940" w14:textId="7F919D5B" w:rsidR="0091331D" w:rsidRPr="00F31B84" w:rsidRDefault="00CE6FA5" w:rsidP="0091331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Ernst &amp; Young </w:t>
            </w:r>
          </w:p>
        </w:tc>
        <w:tc>
          <w:tcPr>
            <w:tcW w:w="2688" w:type="dxa"/>
            <w:gridSpan w:val="3"/>
            <w:vAlign w:val="bottom"/>
          </w:tcPr>
          <w:p w14:paraId="00F3353C" w14:textId="7FC8A395" w:rsidR="0091331D" w:rsidRPr="00F31B84" w:rsidRDefault="00CE6FA5" w:rsidP="0091331D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Hamburg</w:t>
            </w:r>
            <w:r w:rsidR="000A1A87">
              <w:rPr>
                <w:i w:val="0"/>
                <w:smallCaps/>
                <w:sz w:val="23"/>
                <w:szCs w:val="23"/>
              </w:rPr>
              <w:t xml:space="preserve">, </w:t>
            </w:r>
            <w:r w:rsidR="000A1A87" w:rsidRPr="000A1A87">
              <w:rPr>
                <w:iCs w:val="0"/>
                <w:smallCaps/>
                <w:sz w:val="23"/>
                <w:szCs w:val="23"/>
              </w:rPr>
              <w:t>DE</w:t>
            </w:r>
          </w:p>
        </w:tc>
      </w:tr>
      <w:tr w:rsidR="00D5280E" w:rsidRPr="006546FD" w14:paraId="7A1EBBAB" w14:textId="77777777" w:rsidTr="00D5280E">
        <w:tc>
          <w:tcPr>
            <w:tcW w:w="6096" w:type="dxa"/>
            <w:gridSpan w:val="5"/>
          </w:tcPr>
          <w:p w14:paraId="06A0ABEE" w14:textId="41407B3E" w:rsidR="00665BF3" w:rsidRPr="008C429A" w:rsidRDefault="00CE6FA5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Out Of School Day</w:t>
            </w:r>
          </w:p>
        </w:tc>
        <w:tc>
          <w:tcPr>
            <w:tcW w:w="2971" w:type="dxa"/>
            <w:gridSpan w:val="4"/>
          </w:tcPr>
          <w:p w14:paraId="59E67B8D" w14:textId="3228EEC9" w:rsidR="00665BF3" w:rsidRPr="008C429A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09/20</w:t>
            </w:r>
            <w:r w:rsidR="00CE6FA5">
              <w:rPr>
                <w:i w:val="0"/>
                <w:iCs w:val="0"/>
                <w:sz w:val="18"/>
                <w:lang w:val="en-US"/>
              </w:rPr>
              <w:t>25</w:t>
            </w:r>
          </w:p>
        </w:tc>
      </w:tr>
      <w:tr w:rsidR="00D5280E" w:rsidRPr="00D5280E" w14:paraId="76B55717" w14:textId="77777777" w:rsidTr="00D5280E">
        <w:tc>
          <w:tcPr>
            <w:tcW w:w="9067" w:type="dxa"/>
            <w:gridSpan w:val="9"/>
          </w:tcPr>
          <w:p w14:paraId="39519817" w14:textId="096B7864" w:rsidR="00665BF3" w:rsidRDefault="00CE6FA5" w:rsidP="00665BF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Gained insights into the audit function</w:t>
            </w:r>
          </w:p>
          <w:p w14:paraId="5E301C2A" w14:textId="7AF649C0" w:rsidR="0091331D" w:rsidRPr="00D5280E" w:rsidRDefault="0091331D" w:rsidP="00CE6FA5">
            <w:pPr>
              <w:pStyle w:val="Bullets"/>
              <w:numPr>
                <w:ilvl w:val="0"/>
                <w:numId w:val="0"/>
              </w:numPr>
              <w:ind w:left="360"/>
              <w:rPr>
                <w:sz w:val="18"/>
                <w:lang w:val="de-AT"/>
              </w:rPr>
            </w:pPr>
          </w:p>
        </w:tc>
      </w:tr>
      <w:tr w:rsidR="00D5280E" w:rsidRPr="009D7C49" w14:paraId="414B4085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212A9EF4" w:rsidR="00665BF3" w:rsidRPr="009D7C49" w:rsidRDefault="00CF4BEA" w:rsidP="00665BF3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>Extra</w:t>
            </w:r>
            <w:r w:rsidR="00FA4416">
              <w:rPr>
                <w:sz w:val="28"/>
              </w:rPr>
              <w:t>c</w:t>
            </w:r>
            <w:r>
              <w:rPr>
                <w:sz w:val="28"/>
              </w:rPr>
              <w:t>urricular Activities</w:t>
            </w:r>
          </w:p>
        </w:tc>
      </w:tr>
      <w:tr w:rsidR="00CE28CC" w:rsidRPr="00507EC7" w14:paraId="7ECB507F" w14:textId="77777777">
        <w:trPr>
          <w:trHeight w:val="193"/>
        </w:trPr>
        <w:tc>
          <w:tcPr>
            <w:tcW w:w="9067" w:type="dxa"/>
            <w:gridSpan w:val="9"/>
          </w:tcPr>
          <w:p w14:paraId="2A89333A" w14:textId="77777777" w:rsidR="00CE6FA5" w:rsidRDefault="00CE6FA5" w:rsidP="00CE6FA5">
            <w:pPr>
              <w:pStyle w:val="Beschreibung"/>
              <w:rPr>
                <w:i/>
                <w:sz w:val="18"/>
                <w:lang w:val="en-US"/>
              </w:rPr>
            </w:pPr>
          </w:p>
          <w:p w14:paraId="636DF391" w14:textId="046F26BA" w:rsidR="00CE6FA5" w:rsidRPr="00CE6FA5" w:rsidRDefault="00CE6FA5" w:rsidP="00CE6FA5">
            <w:pPr>
              <w:pStyle w:val="Beschreibung"/>
              <w:rPr>
                <w:bCs/>
                <w:i/>
                <w:iCs/>
                <w:smallCaps/>
                <w:sz w:val="23"/>
                <w:szCs w:val="23"/>
                <w:lang w:val="en-US"/>
              </w:rPr>
            </w:pPr>
            <w:r w:rsidRPr="00610C9B">
              <w:rPr>
                <w:b/>
                <w:smallCaps/>
                <w:sz w:val="23"/>
                <w:szCs w:val="23"/>
                <w:lang w:val="en-US"/>
              </w:rPr>
              <w:t xml:space="preserve">Postsportverein Stadthagen e.V.                                                                            </w:t>
            </w:r>
            <w:r>
              <w:rPr>
                <w:bCs/>
                <w:i/>
                <w:iCs/>
                <w:smallCaps/>
                <w:sz w:val="23"/>
                <w:szCs w:val="23"/>
                <w:lang w:val="en-US"/>
              </w:rPr>
              <w:t>Stadthagen,DE</w:t>
            </w:r>
          </w:p>
          <w:p w14:paraId="15107FCE" w14:textId="4790A742" w:rsidR="00CE6FA5" w:rsidRDefault="00CE6FA5" w:rsidP="00CE6FA5">
            <w:pPr>
              <w:pStyle w:val="Beschreibu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Gymnastics Course Instructor               </w:t>
            </w:r>
            <w:r w:rsidR="00750663">
              <w:rPr>
                <w:sz w:val="18"/>
                <w:lang w:val="en-US"/>
              </w:rPr>
              <w:t xml:space="preserve">            </w:t>
            </w:r>
            <w:r>
              <w:rPr>
                <w:sz w:val="18"/>
                <w:lang w:val="en-US"/>
              </w:rPr>
              <w:t xml:space="preserve">                                                                                          05/2026</w:t>
            </w:r>
            <w:r w:rsidR="009137A8">
              <w:rPr>
                <w:sz w:val="18"/>
                <w:lang w:val="en-US"/>
              </w:rPr>
              <w:t xml:space="preserve"> </w:t>
            </w:r>
            <w:r>
              <w:rPr>
                <w:sz w:val="18"/>
                <w:lang w:val="en-US"/>
              </w:rPr>
              <w:t>-</w:t>
            </w:r>
            <w:r w:rsidR="009137A8">
              <w:rPr>
                <w:sz w:val="18"/>
                <w:lang w:val="en-US"/>
              </w:rPr>
              <w:t xml:space="preserve"> </w:t>
            </w:r>
            <w:r>
              <w:rPr>
                <w:sz w:val="18"/>
                <w:lang w:val="en-US"/>
              </w:rPr>
              <w:t>09/2026</w:t>
            </w:r>
          </w:p>
          <w:p w14:paraId="25E8D7C1" w14:textId="77777777" w:rsidR="00CE6FA5" w:rsidRDefault="00CE6FA5" w:rsidP="00CE6FA5">
            <w:pPr>
              <w:pStyle w:val="Beschreibung"/>
              <w:numPr>
                <w:ilvl w:val="0"/>
                <w:numId w:val="31"/>
              </w:numPr>
              <w:rPr>
                <w:i/>
                <w:iCs/>
                <w:sz w:val="18"/>
                <w:lang w:val="en-US"/>
              </w:rPr>
            </w:pPr>
            <w:r w:rsidRPr="00CE6FA5">
              <w:rPr>
                <w:i/>
                <w:iCs/>
                <w:sz w:val="18"/>
                <w:lang w:val="en-US"/>
              </w:rPr>
              <w:t xml:space="preserve">Voluntarily led the course for children at the sports club </w:t>
            </w:r>
          </w:p>
          <w:p w14:paraId="4010C359" w14:textId="77777777" w:rsidR="005116A5" w:rsidRDefault="005116A5" w:rsidP="005116A5">
            <w:pPr>
              <w:pStyle w:val="Beschreibung"/>
              <w:rPr>
                <w:i/>
                <w:iCs/>
                <w:sz w:val="18"/>
                <w:lang w:val="en-US"/>
              </w:rPr>
            </w:pPr>
          </w:p>
          <w:p w14:paraId="2876C573" w14:textId="77777777" w:rsidR="005116A5" w:rsidRDefault="005116A5" w:rsidP="005116A5">
            <w:pPr>
              <w:pStyle w:val="Beschreibung"/>
              <w:rPr>
                <w:bCs/>
                <w:i/>
                <w:iCs/>
                <w:smallCaps/>
                <w:sz w:val="23"/>
                <w:szCs w:val="23"/>
                <w:lang w:val="en-US"/>
              </w:rPr>
            </w:pPr>
            <w:r>
              <w:rPr>
                <w:b/>
                <w:smallCaps/>
                <w:sz w:val="23"/>
                <w:szCs w:val="23"/>
                <w:lang w:val="en-US"/>
              </w:rPr>
              <w:t>Ber</w:t>
            </w:r>
            <w:r w:rsidR="00E66E3A">
              <w:rPr>
                <w:b/>
                <w:smallCaps/>
                <w:sz w:val="23"/>
                <w:szCs w:val="23"/>
                <w:lang w:val="en-US"/>
              </w:rPr>
              <w:t xml:space="preserve">gkette primary school                                                                                            </w:t>
            </w:r>
            <w:r w:rsidR="00E66E3A">
              <w:rPr>
                <w:bCs/>
                <w:i/>
                <w:iCs/>
                <w:smallCaps/>
                <w:sz w:val="23"/>
                <w:szCs w:val="23"/>
                <w:lang w:val="en-US"/>
              </w:rPr>
              <w:t>Stadthagen, DE</w:t>
            </w:r>
          </w:p>
          <w:p w14:paraId="79FE25CB" w14:textId="35527C46" w:rsidR="00E66E3A" w:rsidRPr="009137A8" w:rsidRDefault="00A05832" w:rsidP="009137A8">
            <w:pPr>
              <w:pStyle w:val="Beschreibung"/>
              <w:rPr>
                <w:smallCaps/>
                <w:sz w:val="23"/>
                <w:szCs w:val="23"/>
                <w:lang w:val="en-US"/>
              </w:rPr>
            </w:pPr>
            <w:r>
              <w:rPr>
                <w:sz w:val="18"/>
                <w:lang w:val="en-US"/>
              </w:rPr>
              <w:t>Volunteer homework support</w:t>
            </w:r>
            <w:r>
              <w:rPr>
                <w:smallCaps/>
                <w:sz w:val="23"/>
                <w:szCs w:val="23"/>
                <w:lang w:val="en-US"/>
              </w:rPr>
              <w:t xml:space="preserve">                                                                                                       </w:t>
            </w:r>
            <w:r w:rsidR="009137A8">
              <w:rPr>
                <w:bCs/>
                <w:smallCaps/>
                <w:sz w:val="23"/>
                <w:szCs w:val="23"/>
                <w:lang w:val="en-US"/>
              </w:rPr>
              <w:t xml:space="preserve">              </w:t>
            </w:r>
            <w:r w:rsidR="00DE1D27">
              <w:rPr>
                <w:bCs/>
                <w:smallCaps/>
                <w:sz w:val="23"/>
                <w:szCs w:val="23"/>
                <w:lang w:val="en-US"/>
              </w:rPr>
              <w:t xml:space="preserve"> </w:t>
            </w:r>
            <w:r>
              <w:rPr>
                <w:bCs/>
                <w:i/>
                <w:iCs/>
                <w:sz w:val="18"/>
                <w:lang w:val="en-US"/>
              </w:rPr>
              <w:t>05/2026</w:t>
            </w:r>
            <w:r w:rsidR="009137A8">
              <w:rPr>
                <w:bCs/>
                <w:i/>
                <w:iCs/>
                <w:sz w:val="18"/>
                <w:lang w:val="en-US"/>
              </w:rPr>
              <w:t xml:space="preserve"> </w:t>
            </w:r>
            <w:r>
              <w:rPr>
                <w:bCs/>
                <w:i/>
                <w:iCs/>
                <w:sz w:val="18"/>
                <w:lang w:val="en-US"/>
              </w:rPr>
              <w:t>-</w:t>
            </w:r>
            <w:r w:rsidR="009137A8">
              <w:rPr>
                <w:bCs/>
                <w:i/>
                <w:iCs/>
                <w:sz w:val="18"/>
                <w:lang w:val="en-US"/>
              </w:rPr>
              <w:t xml:space="preserve"> </w:t>
            </w:r>
            <w:r>
              <w:rPr>
                <w:bCs/>
                <w:i/>
                <w:iCs/>
                <w:sz w:val="18"/>
                <w:lang w:val="en-US"/>
              </w:rPr>
              <w:t>09/2026</w:t>
            </w:r>
          </w:p>
          <w:p w14:paraId="6E4B23C0" w14:textId="77777777" w:rsidR="00A05832" w:rsidRDefault="00A05832" w:rsidP="00A05832">
            <w:pPr>
              <w:pStyle w:val="Beschreibung"/>
              <w:ind w:left="360"/>
              <w:rPr>
                <w:bCs/>
                <w:i/>
                <w:iCs/>
                <w:sz w:val="18"/>
                <w:lang w:val="en-US"/>
              </w:rPr>
            </w:pPr>
          </w:p>
          <w:p w14:paraId="2ACBE2F6" w14:textId="15DF8508" w:rsidR="00A40864" w:rsidRPr="002277B5" w:rsidRDefault="003A0017" w:rsidP="002277B5">
            <w:pPr>
              <w:pStyle w:val="Beschreibung"/>
              <w:rPr>
                <w:i/>
                <w:smallCaps/>
                <w:sz w:val="23"/>
                <w:szCs w:val="23"/>
                <w:lang w:val="en-US"/>
              </w:rPr>
            </w:pPr>
            <w:r>
              <w:rPr>
                <w:b/>
                <w:smallCaps/>
                <w:sz w:val="23"/>
                <w:szCs w:val="23"/>
                <w:lang w:val="en-US"/>
              </w:rPr>
              <w:t>Church Heuerße</w:t>
            </w:r>
            <w:r w:rsidR="005F2C2A">
              <w:rPr>
                <w:b/>
                <w:smallCaps/>
                <w:sz w:val="23"/>
                <w:szCs w:val="23"/>
                <w:lang w:val="en-US"/>
              </w:rPr>
              <w:t xml:space="preserve">n                                                                                   </w:t>
            </w:r>
            <w:r w:rsidR="00256121">
              <w:rPr>
                <w:b/>
                <w:smallCaps/>
                <w:sz w:val="23"/>
                <w:szCs w:val="23"/>
                <w:lang w:val="en-US"/>
              </w:rPr>
              <w:t xml:space="preserve">                           </w:t>
            </w:r>
            <w:r w:rsidR="00545B9A">
              <w:rPr>
                <w:b/>
                <w:smallCaps/>
                <w:sz w:val="23"/>
                <w:szCs w:val="23"/>
                <w:lang w:val="en-US"/>
              </w:rPr>
              <w:t xml:space="preserve">  </w:t>
            </w:r>
            <w:r w:rsidR="00256121">
              <w:rPr>
                <w:b/>
                <w:smallCaps/>
                <w:sz w:val="23"/>
                <w:szCs w:val="23"/>
                <w:lang w:val="en-US"/>
              </w:rPr>
              <w:t xml:space="preserve">  </w:t>
            </w:r>
            <w:r w:rsidR="00256121">
              <w:rPr>
                <w:bCs/>
                <w:i/>
                <w:iCs/>
                <w:smallCaps/>
                <w:sz w:val="23"/>
                <w:szCs w:val="23"/>
                <w:lang w:val="en-US"/>
              </w:rPr>
              <w:t>Stadthagen, DE</w:t>
            </w:r>
            <w:r w:rsidR="006F3296">
              <w:rPr>
                <w:bCs/>
                <w:i/>
                <w:iCs/>
                <w:sz w:val="18"/>
                <w:lang w:val="en-US"/>
              </w:rPr>
              <w:t xml:space="preserve">                                                                                                                      </w:t>
            </w:r>
            <w:r w:rsidR="002277B5">
              <w:rPr>
                <w:bCs/>
                <w:i/>
                <w:iCs/>
                <w:sz w:val="18"/>
                <w:lang w:val="en-US"/>
              </w:rPr>
              <w:t xml:space="preserve">  </w:t>
            </w:r>
            <w:r w:rsidR="00217B49">
              <w:rPr>
                <w:bCs/>
                <w:i/>
                <w:iCs/>
                <w:sz w:val="18"/>
                <w:lang w:val="en-US"/>
              </w:rPr>
              <w:t xml:space="preserve"> </w:t>
            </w:r>
            <w:r w:rsidR="00217B49" w:rsidRPr="0039456A">
              <w:rPr>
                <w:bCs/>
                <w:sz w:val="18"/>
                <w:lang w:val="en-US"/>
              </w:rPr>
              <w:t xml:space="preserve">Volunteer </w:t>
            </w:r>
            <w:r w:rsidR="0039456A" w:rsidRPr="0039456A">
              <w:rPr>
                <w:bCs/>
                <w:sz w:val="18"/>
                <w:lang w:val="en-US"/>
              </w:rPr>
              <w:t xml:space="preserve">Management of the church youth </w:t>
            </w:r>
            <w:r w:rsidR="00806A11" w:rsidRPr="0039456A">
              <w:rPr>
                <w:bCs/>
                <w:sz w:val="18"/>
                <w:lang w:val="en-US"/>
              </w:rPr>
              <w:t>club (</w:t>
            </w:r>
            <w:r w:rsidR="000B250C">
              <w:rPr>
                <w:bCs/>
                <w:sz w:val="18"/>
                <w:lang w:val="en-US"/>
              </w:rPr>
              <w:t>1</w:t>
            </w:r>
            <w:r w:rsidR="00C74607">
              <w:rPr>
                <w:bCs/>
                <w:sz w:val="18"/>
                <w:lang w:val="en-US"/>
              </w:rPr>
              <w:t>5</w:t>
            </w:r>
            <w:r w:rsidR="000B250C">
              <w:rPr>
                <w:bCs/>
                <w:sz w:val="18"/>
                <w:lang w:val="en-US"/>
              </w:rPr>
              <w:t>-</w:t>
            </w:r>
            <w:r w:rsidR="008E32F2">
              <w:rPr>
                <w:bCs/>
                <w:sz w:val="18"/>
                <w:lang w:val="en-US"/>
              </w:rPr>
              <w:t>20 members)</w:t>
            </w:r>
            <w:r w:rsidR="0039456A" w:rsidRPr="0039456A">
              <w:rPr>
                <w:bCs/>
                <w:sz w:val="18"/>
                <w:lang w:val="en-US"/>
              </w:rPr>
              <w:t xml:space="preserve">                                                                                </w:t>
            </w:r>
            <w:r w:rsidR="00DE1D27">
              <w:rPr>
                <w:bCs/>
                <w:sz w:val="18"/>
                <w:lang w:val="en-US"/>
              </w:rPr>
              <w:t xml:space="preserve"> </w:t>
            </w:r>
            <w:r w:rsidR="006F3296">
              <w:rPr>
                <w:bCs/>
                <w:i/>
                <w:iCs/>
                <w:sz w:val="18"/>
                <w:lang w:val="en-US"/>
              </w:rPr>
              <w:t>08/2025</w:t>
            </w:r>
            <w:r w:rsidR="009137A8">
              <w:rPr>
                <w:bCs/>
                <w:i/>
                <w:iCs/>
                <w:sz w:val="18"/>
                <w:lang w:val="en-US"/>
              </w:rPr>
              <w:t xml:space="preserve"> </w:t>
            </w:r>
            <w:r w:rsidR="006F3296">
              <w:rPr>
                <w:bCs/>
                <w:i/>
                <w:iCs/>
                <w:sz w:val="18"/>
                <w:lang w:val="en-US"/>
              </w:rPr>
              <w:t>-</w:t>
            </w:r>
            <w:r w:rsidR="009137A8">
              <w:rPr>
                <w:bCs/>
                <w:i/>
                <w:iCs/>
                <w:sz w:val="18"/>
                <w:lang w:val="en-US"/>
              </w:rPr>
              <w:t xml:space="preserve"> </w:t>
            </w:r>
            <w:r w:rsidR="006F3296">
              <w:rPr>
                <w:bCs/>
                <w:i/>
                <w:iCs/>
                <w:sz w:val="18"/>
                <w:lang w:val="en-US"/>
              </w:rPr>
              <w:t>08/2026</w:t>
            </w:r>
          </w:p>
          <w:p w14:paraId="7CDB982D" w14:textId="3814F3E8" w:rsidR="006F3296" w:rsidRDefault="006F3296" w:rsidP="00545B9A">
            <w:pPr>
              <w:pStyle w:val="Beschreibung"/>
              <w:numPr>
                <w:ilvl w:val="0"/>
                <w:numId w:val="31"/>
              </w:numPr>
              <w:rPr>
                <w:bCs/>
                <w:i/>
                <w:iCs/>
                <w:sz w:val="18"/>
                <w:lang w:val="en-US"/>
              </w:rPr>
            </w:pPr>
            <w:commentRangeStart w:id="5"/>
            <w:r>
              <w:rPr>
                <w:bCs/>
                <w:i/>
                <w:iCs/>
                <w:sz w:val="18"/>
                <w:lang w:val="en-US"/>
              </w:rPr>
              <w:t>Led the</w:t>
            </w:r>
            <w:r w:rsidR="00917A53">
              <w:rPr>
                <w:bCs/>
                <w:i/>
                <w:iCs/>
                <w:sz w:val="18"/>
                <w:lang w:val="en-US"/>
              </w:rPr>
              <w:t xml:space="preserve"> weekly</w:t>
            </w:r>
            <w:r>
              <w:rPr>
                <w:bCs/>
                <w:i/>
                <w:iCs/>
                <w:sz w:val="18"/>
                <w:lang w:val="en-US"/>
              </w:rPr>
              <w:t xml:space="preserve"> group meetings</w:t>
            </w:r>
            <w:r w:rsidR="002277B5">
              <w:rPr>
                <w:bCs/>
                <w:i/>
                <w:iCs/>
                <w:sz w:val="18"/>
                <w:lang w:val="en-US"/>
              </w:rPr>
              <w:t xml:space="preserve"> and organized activities</w:t>
            </w:r>
            <w:commentRangeEnd w:id="5"/>
            <w:r w:rsidR="009E7720">
              <w:rPr>
                <w:rStyle w:val="CommentReference"/>
                <w:bCs/>
                <w:i/>
                <w:iCs/>
                <w:sz w:val="18"/>
                <w:szCs w:val="22"/>
                <w:lang w:val="en-US"/>
              </w:rPr>
              <w:commentReference w:id="5"/>
            </w:r>
            <w:r w:rsidR="004E4016">
              <w:rPr>
                <w:bCs/>
                <w:i/>
                <w:iCs/>
                <w:sz w:val="18"/>
                <w:lang w:val="en-US"/>
              </w:rPr>
              <w:t xml:space="preserve"> such as</w:t>
            </w:r>
            <w:r w:rsidR="00806A11">
              <w:rPr>
                <w:bCs/>
                <w:i/>
                <w:iCs/>
                <w:sz w:val="18"/>
                <w:lang w:val="en-US"/>
              </w:rPr>
              <w:t xml:space="preserve"> </w:t>
            </w:r>
            <w:r w:rsidR="00514B5D">
              <w:rPr>
                <w:bCs/>
                <w:i/>
                <w:iCs/>
                <w:sz w:val="18"/>
                <w:lang w:val="en-US"/>
              </w:rPr>
              <w:t xml:space="preserve">pottery classes, game nights or </w:t>
            </w:r>
            <w:r w:rsidR="00A84FCD">
              <w:rPr>
                <w:bCs/>
                <w:i/>
                <w:iCs/>
                <w:sz w:val="18"/>
                <w:lang w:val="en-US"/>
              </w:rPr>
              <w:t>excursions</w:t>
            </w:r>
            <w:r w:rsidR="004E4016">
              <w:rPr>
                <w:bCs/>
                <w:i/>
                <w:iCs/>
                <w:sz w:val="18"/>
                <w:lang w:val="en-US"/>
              </w:rPr>
              <w:t xml:space="preserve"> </w:t>
            </w:r>
          </w:p>
          <w:p w14:paraId="0014166F" w14:textId="77777777" w:rsidR="00847DC1" w:rsidRDefault="00847DC1" w:rsidP="00847DC1">
            <w:pPr>
              <w:pStyle w:val="Beschreibung"/>
              <w:ind w:left="720"/>
              <w:rPr>
                <w:bCs/>
                <w:i/>
                <w:iCs/>
                <w:sz w:val="18"/>
                <w:lang w:val="en-US"/>
              </w:rPr>
            </w:pPr>
          </w:p>
          <w:p w14:paraId="12342EAF" w14:textId="05A6293A" w:rsidR="00A40864" w:rsidRDefault="00C85835" w:rsidP="00A40864">
            <w:pPr>
              <w:pStyle w:val="Beschreibung"/>
              <w:rPr>
                <w:bCs/>
                <w:i/>
                <w:iCs/>
                <w:smallCaps/>
                <w:sz w:val="23"/>
                <w:szCs w:val="23"/>
                <w:lang w:val="en-US"/>
              </w:rPr>
            </w:pPr>
            <w:r>
              <w:rPr>
                <w:b/>
                <w:smallCaps/>
                <w:sz w:val="23"/>
                <w:szCs w:val="23"/>
                <w:lang w:val="en-US"/>
              </w:rPr>
              <w:t>Wilhelm-busch-Gymnasium</w:t>
            </w:r>
            <w:r w:rsidR="00A40864">
              <w:rPr>
                <w:b/>
                <w:smallCaps/>
                <w:sz w:val="23"/>
                <w:szCs w:val="23"/>
                <w:lang w:val="en-US"/>
              </w:rPr>
              <w:t xml:space="preserve">                                                                                           </w:t>
            </w:r>
            <w:r w:rsidR="00A40864">
              <w:rPr>
                <w:bCs/>
                <w:i/>
                <w:iCs/>
                <w:smallCaps/>
                <w:sz w:val="23"/>
                <w:szCs w:val="23"/>
                <w:lang w:val="en-US"/>
              </w:rPr>
              <w:t>Stadthagen,DE</w:t>
            </w:r>
          </w:p>
          <w:p w14:paraId="7AC9F629" w14:textId="2565CBB3" w:rsidR="00A40864" w:rsidRPr="00710638" w:rsidRDefault="00C76E08" w:rsidP="00C76E08">
            <w:pPr>
              <w:pStyle w:val="Beschreibung"/>
              <w:rPr>
                <w:bCs/>
                <w:sz w:val="18"/>
                <w:lang w:val="en-US"/>
              </w:rPr>
            </w:pPr>
            <w:r>
              <w:rPr>
                <w:bCs/>
                <w:sz w:val="18"/>
                <w:lang w:val="en-US"/>
              </w:rPr>
              <w:t>Led a support-study-group for</w:t>
            </w:r>
            <w:r w:rsidR="00857086">
              <w:rPr>
                <w:sz w:val="18"/>
                <w:lang w:val="en-US"/>
              </w:rPr>
              <w:t xml:space="preserve"> younger students </w:t>
            </w:r>
            <w:r w:rsidR="00E317CA">
              <w:rPr>
                <w:bCs/>
                <w:sz w:val="18"/>
                <w:lang w:val="en-US"/>
              </w:rPr>
              <w:t xml:space="preserve">                          </w:t>
            </w:r>
            <w:r w:rsidR="00710638">
              <w:rPr>
                <w:sz w:val="18"/>
                <w:lang w:val="en-US"/>
              </w:rPr>
              <w:t xml:space="preserve">                                                           </w:t>
            </w:r>
            <w:r w:rsidR="00710638">
              <w:rPr>
                <w:bCs/>
                <w:sz w:val="18"/>
                <w:lang w:val="en-US"/>
              </w:rPr>
              <w:t>11/2023</w:t>
            </w:r>
            <w:r w:rsidR="009137A8">
              <w:rPr>
                <w:bCs/>
                <w:sz w:val="18"/>
                <w:lang w:val="en-US"/>
              </w:rPr>
              <w:t xml:space="preserve"> </w:t>
            </w:r>
            <w:r w:rsidR="00710638">
              <w:rPr>
                <w:bCs/>
                <w:sz w:val="18"/>
                <w:lang w:val="en-US"/>
              </w:rPr>
              <w:t>-</w:t>
            </w:r>
            <w:r w:rsidR="009137A8">
              <w:rPr>
                <w:bCs/>
                <w:sz w:val="18"/>
                <w:lang w:val="en-US"/>
              </w:rPr>
              <w:t xml:space="preserve"> </w:t>
            </w:r>
            <w:r w:rsidR="00710638">
              <w:rPr>
                <w:bCs/>
                <w:sz w:val="18"/>
                <w:lang w:val="en-US"/>
              </w:rPr>
              <w:t>02/20</w:t>
            </w:r>
            <w:r w:rsidR="00D84C93">
              <w:rPr>
                <w:bCs/>
                <w:sz w:val="18"/>
                <w:lang w:val="en-US"/>
              </w:rPr>
              <w:t>25</w:t>
            </w:r>
          </w:p>
          <w:p w14:paraId="6C353F2A" w14:textId="73227608" w:rsidR="00C76E08" w:rsidRPr="00E317CA" w:rsidRDefault="00710638" w:rsidP="00E317CA">
            <w:pPr>
              <w:pStyle w:val="Beschreibung"/>
              <w:numPr>
                <w:ilvl w:val="0"/>
                <w:numId w:val="32"/>
              </w:numPr>
              <w:rPr>
                <w:bCs/>
                <w:sz w:val="18"/>
                <w:lang w:val="en-US"/>
              </w:rPr>
            </w:pPr>
            <w:r>
              <w:rPr>
                <w:bCs/>
                <w:i/>
                <w:iCs/>
                <w:sz w:val="18"/>
                <w:lang w:val="en-US"/>
              </w:rPr>
              <w:t>Led and organized the course sessions</w:t>
            </w:r>
            <w:r w:rsidR="00C76E08" w:rsidRPr="00E317CA">
              <w:rPr>
                <w:bCs/>
                <w:i/>
                <w:iCs/>
                <w:sz w:val="18"/>
                <w:lang w:val="en-US"/>
              </w:rPr>
              <w:t xml:space="preserve">                                               </w:t>
            </w:r>
          </w:p>
          <w:p w14:paraId="04E3A262" w14:textId="77777777" w:rsidR="00D84C93" w:rsidRDefault="00D84C93" w:rsidP="00D84C93">
            <w:pPr>
              <w:pStyle w:val="Beschreibung"/>
              <w:rPr>
                <w:bCs/>
                <w:i/>
                <w:iCs/>
                <w:sz w:val="18"/>
                <w:lang w:val="en-US"/>
              </w:rPr>
            </w:pPr>
          </w:p>
          <w:p w14:paraId="3DB933CB" w14:textId="77777777" w:rsidR="00D84C93" w:rsidRDefault="00D84C93" w:rsidP="00D84C93">
            <w:pPr>
              <w:pStyle w:val="Beschreibung"/>
              <w:rPr>
                <w:bCs/>
                <w:i/>
                <w:iCs/>
                <w:smallCaps/>
                <w:sz w:val="23"/>
                <w:szCs w:val="23"/>
                <w:lang w:val="en-US"/>
              </w:rPr>
            </w:pPr>
            <w:r>
              <w:rPr>
                <w:b/>
                <w:smallCaps/>
                <w:sz w:val="23"/>
                <w:szCs w:val="23"/>
                <w:lang w:val="en-US"/>
              </w:rPr>
              <w:t>Business4School</w:t>
            </w:r>
            <w:r w:rsidR="00126029">
              <w:rPr>
                <w:b/>
                <w:smallCaps/>
                <w:sz w:val="23"/>
                <w:szCs w:val="23"/>
                <w:lang w:val="en-US"/>
              </w:rPr>
              <w:t xml:space="preserve">                                                                                                                     </w:t>
            </w:r>
            <w:r w:rsidR="00126029">
              <w:rPr>
                <w:bCs/>
                <w:i/>
                <w:iCs/>
                <w:smallCaps/>
                <w:sz w:val="23"/>
                <w:szCs w:val="23"/>
                <w:lang w:val="en-US"/>
              </w:rPr>
              <w:t>Stadthagen,D</w:t>
            </w:r>
            <w:r w:rsidR="00BE77B1">
              <w:rPr>
                <w:bCs/>
                <w:i/>
                <w:iCs/>
                <w:smallCaps/>
                <w:sz w:val="23"/>
                <w:szCs w:val="23"/>
                <w:lang w:val="en-US"/>
              </w:rPr>
              <w:t>E</w:t>
            </w:r>
          </w:p>
          <w:p w14:paraId="137031E2" w14:textId="1116FBBE" w:rsidR="00BE77B1" w:rsidRDefault="00240459" w:rsidP="00240459">
            <w:pPr>
              <w:pStyle w:val="Beschreibung"/>
              <w:rPr>
                <w:bCs/>
                <w:sz w:val="18"/>
                <w:lang w:val="en-US"/>
              </w:rPr>
            </w:pPr>
            <w:commentRangeStart w:id="6"/>
            <w:r>
              <w:rPr>
                <w:bCs/>
                <w:sz w:val="18"/>
                <w:lang w:val="en-US"/>
              </w:rPr>
              <w:t>Educational Project</w:t>
            </w:r>
            <w:r w:rsidR="00E66568">
              <w:rPr>
                <w:bCs/>
                <w:sz w:val="18"/>
                <w:lang w:val="en-US"/>
              </w:rPr>
              <w:t xml:space="preserve">                                                                                                                                       09/</w:t>
            </w:r>
            <w:r w:rsidR="00554B2A">
              <w:rPr>
                <w:bCs/>
                <w:sz w:val="18"/>
                <w:lang w:val="en-US"/>
              </w:rPr>
              <w:t>2021</w:t>
            </w:r>
            <w:r w:rsidR="009137A8">
              <w:rPr>
                <w:bCs/>
                <w:sz w:val="18"/>
                <w:lang w:val="en-US"/>
              </w:rPr>
              <w:t xml:space="preserve"> </w:t>
            </w:r>
            <w:r w:rsidR="00554B2A">
              <w:rPr>
                <w:bCs/>
                <w:sz w:val="18"/>
                <w:lang w:val="en-US"/>
              </w:rPr>
              <w:t>-</w:t>
            </w:r>
            <w:r w:rsidR="009137A8">
              <w:rPr>
                <w:bCs/>
                <w:sz w:val="18"/>
                <w:lang w:val="en-US"/>
              </w:rPr>
              <w:t xml:space="preserve"> </w:t>
            </w:r>
            <w:r w:rsidR="00554B2A">
              <w:rPr>
                <w:bCs/>
                <w:sz w:val="18"/>
                <w:lang w:val="en-US"/>
              </w:rPr>
              <w:t>01/2022</w:t>
            </w:r>
          </w:p>
          <w:p w14:paraId="4A7974A3" w14:textId="77777777" w:rsidR="00240459" w:rsidRDefault="00240459" w:rsidP="00240459">
            <w:pPr>
              <w:pStyle w:val="Beschreibung"/>
              <w:numPr>
                <w:ilvl w:val="0"/>
                <w:numId w:val="34"/>
              </w:numPr>
              <w:rPr>
                <w:bCs/>
                <w:i/>
                <w:iCs/>
                <w:sz w:val="18"/>
                <w:lang w:val="en-US"/>
              </w:rPr>
            </w:pPr>
            <w:r w:rsidRPr="00E66568">
              <w:rPr>
                <w:bCs/>
                <w:i/>
                <w:iCs/>
                <w:sz w:val="18"/>
                <w:lang w:val="en-US"/>
              </w:rPr>
              <w:t>Lectures, courses</w:t>
            </w:r>
            <w:r w:rsidR="00E66568" w:rsidRPr="00E66568">
              <w:rPr>
                <w:bCs/>
                <w:i/>
                <w:iCs/>
                <w:sz w:val="18"/>
                <w:lang w:val="en-US"/>
              </w:rPr>
              <w:t xml:space="preserve"> and discussions on topics such as macroeconomics, banking and financial services, infrastructure and energy</w:t>
            </w:r>
            <w:commentRangeEnd w:id="6"/>
            <w:r w:rsidR="00B012CA">
              <w:rPr>
                <w:rStyle w:val="CommentReference"/>
                <w:bCs/>
                <w:i/>
                <w:iCs/>
                <w:sz w:val="18"/>
                <w:szCs w:val="22"/>
                <w:lang w:val="en-US"/>
              </w:rPr>
              <w:commentReference w:id="6"/>
            </w:r>
          </w:p>
          <w:p w14:paraId="01F47F9D" w14:textId="53C66EE4" w:rsidR="002E03C9" w:rsidRDefault="002B5574" w:rsidP="00240459">
            <w:pPr>
              <w:pStyle w:val="Beschreibung"/>
              <w:numPr>
                <w:ilvl w:val="0"/>
                <w:numId w:val="34"/>
              </w:numPr>
              <w:rPr>
                <w:bCs/>
                <w:i/>
                <w:iCs/>
                <w:sz w:val="18"/>
                <w:lang w:val="en-US"/>
              </w:rPr>
            </w:pPr>
            <w:r>
              <w:rPr>
                <w:bCs/>
                <w:i/>
                <w:iCs/>
                <w:sz w:val="18"/>
                <w:lang w:val="en-US"/>
              </w:rPr>
              <w:t>Dia</w:t>
            </w:r>
            <w:r w:rsidR="000C75DC">
              <w:rPr>
                <w:bCs/>
                <w:i/>
                <w:iCs/>
                <w:sz w:val="18"/>
                <w:lang w:val="en-US"/>
              </w:rPr>
              <w:t>logue and case study work with regional</w:t>
            </w:r>
            <w:r w:rsidR="000645FA">
              <w:rPr>
                <w:bCs/>
                <w:i/>
                <w:iCs/>
                <w:sz w:val="18"/>
                <w:lang w:val="en-US"/>
              </w:rPr>
              <w:t xml:space="preserve"> leaders</w:t>
            </w:r>
            <w:r w:rsidR="004C2CF4">
              <w:rPr>
                <w:bCs/>
                <w:i/>
                <w:iCs/>
                <w:sz w:val="18"/>
                <w:lang w:val="en-US"/>
              </w:rPr>
              <w:t xml:space="preserve">, </w:t>
            </w:r>
            <w:r w:rsidR="000645FA">
              <w:rPr>
                <w:bCs/>
                <w:i/>
                <w:iCs/>
                <w:sz w:val="18"/>
                <w:lang w:val="en-US"/>
              </w:rPr>
              <w:t xml:space="preserve"> </w:t>
            </w:r>
            <w:r w:rsidR="009C4795">
              <w:rPr>
                <w:bCs/>
                <w:i/>
                <w:iCs/>
                <w:sz w:val="18"/>
                <w:lang w:val="en-US"/>
              </w:rPr>
              <w:t>business develop</w:t>
            </w:r>
            <w:r w:rsidR="00D101C0">
              <w:rPr>
                <w:bCs/>
                <w:i/>
                <w:iCs/>
                <w:sz w:val="18"/>
                <w:lang w:val="en-US"/>
              </w:rPr>
              <w:t xml:space="preserve">ment </w:t>
            </w:r>
            <w:r w:rsidR="00F82ECC">
              <w:rPr>
                <w:bCs/>
                <w:i/>
                <w:iCs/>
                <w:sz w:val="18"/>
                <w:lang w:val="en-US"/>
              </w:rPr>
              <w:t>managers</w:t>
            </w:r>
            <w:r w:rsidR="004C2CF4">
              <w:rPr>
                <w:bCs/>
                <w:i/>
                <w:iCs/>
                <w:sz w:val="18"/>
                <w:lang w:val="en-US"/>
              </w:rPr>
              <w:t xml:space="preserve"> and politicians</w:t>
            </w:r>
          </w:p>
          <w:p w14:paraId="2ED94FA2" w14:textId="77777777" w:rsidR="000A49CA" w:rsidRDefault="000A49CA" w:rsidP="000A49CA">
            <w:pPr>
              <w:pStyle w:val="Beschreibung"/>
              <w:rPr>
                <w:bCs/>
                <w:i/>
                <w:iCs/>
                <w:sz w:val="18"/>
                <w:lang w:val="en-US"/>
              </w:rPr>
            </w:pPr>
          </w:p>
          <w:p w14:paraId="143851C6" w14:textId="77777777" w:rsidR="000A49CA" w:rsidRDefault="00E723C2" w:rsidP="000A49CA">
            <w:pPr>
              <w:pStyle w:val="Beschreibung"/>
              <w:rPr>
                <w:bCs/>
                <w:i/>
                <w:iCs/>
                <w:smallCaps/>
                <w:sz w:val="23"/>
                <w:szCs w:val="23"/>
                <w:lang w:val="en-US"/>
              </w:rPr>
            </w:pPr>
            <w:r>
              <w:rPr>
                <w:b/>
                <w:smallCaps/>
                <w:sz w:val="23"/>
                <w:szCs w:val="23"/>
                <w:lang w:val="en-US"/>
              </w:rPr>
              <w:t xml:space="preserve">Volunteer tutoring for </w:t>
            </w:r>
            <w:r w:rsidR="00F64559">
              <w:rPr>
                <w:b/>
                <w:smallCaps/>
                <w:sz w:val="23"/>
                <w:szCs w:val="23"/>
                <w:lang w:val="en-US"/>
              </w:rPr>
              <w:t xml:space="preserve">socially </w:t>
            </w:r>
            <w:r>
              <w:rPr>
                <w:b/>
                <w:smallCaps/>
                <w:sz w:val="23"/>
                <w:szCs w:val="23"/>
                <w:lang w:val="en-US"/>
              </w:rPr>
              <w:t>disadvant</w:t>
            </w:r>
            <w:r w:rsidR="00F64559">
              <w:rPr>
                <w:b/>
                <w:smallCaps/>
                <w:sz w:val="23"/>
                <w:szCs w:val="23"/>
                <w:lang w:val="en-US"/>
              </w:rPr>
              <w:t xml:space="preserve">aged children              </w:t>
            </w:r>
            <w:r w:rsidR="00F64559">
              <w:rPr>
                <w:bCs/>
                <w:i/>
                <w:iCs/>
                <w:smallCaps/>
                <w:sz w:val="23"/>
                <w:szCs w:val="23"/>
                <w:lang w:val="en-US"/>
              </w:rPr>
              <w:t>Stadtahgen,DE</w:t>
            </w:r>
          </w:p>
          <w:p w14:paraId="2CC438FF" w14:textId="7E79134D" w:rsidR="00F64559" w:rsidRPr="00F64559" w:rsidRDefault="00621CC0" w:rsidP="00E317CA">
            <w:pPr>
              <w:pStyle w:val="Beschreibung"/>
              <w:rPr>
                <w:bCs/>
                <w:i/>
                <w:iCs/>
                <w:sz w:val="18"/>
                <w:lang w:val="en-US"/>
              </w:rPr>
            </w:pPr>
            <w:r w:rsidRPr="00E317CA">
              <w:rPr>
                <w:sz w:val="18"/>
                <w:lang w:val="en-US"/>
              </w:rPr>
              <w:t>Tutored and supported student with migration background</w:t>
            </w:r>
            <w:r>
              <w:rPr>
                <w:bCs/>
                <w:i/>
                <w:iCs/>
                <w:sz w:val="18"/>
                <w:lang w:val="en-US"/>
              </w:rPr>
              <w:t xml:space="preserve"> </w:t>
            </w:r>
            <w:r w:rsidR="002F2259">
              <w:rPr>
                <w:bCs/>
                <w:i/>
                <w:iCs/>
                <w:sz w:val="18"/>
                <w:lang w:val="en-US"/>
              </w:rPr>
              <w:t xml:space="preserve">                                                    </w:t>
            </w:r>
            <w:r w:rsidR="0039456A">
              <w:rPr>
                <w:bCs/>
                <w:i/>
                <w:iCs/>
                <w:sz w:val="18"/>
                <w:lang w:val="en-US"/>
              </w:rPr>
              <w:t xml:space="preserve"> </w:t>
            </w:r>
            <w:r w:rsidR="00E317CA">
              <w:rPr>
                <w:bCs/>
                <w:i/>
                <w:iCs/>
                <w:sz w:val="18"/>
                <w:lang w:val="en-US"/>
              </w:rPr>
              <w:t xml:space="preserve">                   </w:t>
            </w:r>
            <w:r w:rsidR="0039456A">
              <w:rPr>
                <w:bCs/>
                <w:i/>
                <w:iCs/>
                <w:sz w:val="18"/>
                <w:lang w:val="en-US"/>
              </w:rPr>
              <w:t xml:space="preserve">    </w:t>
            </w:r>
            <w:r w:rsidR="002F2259">
              <w:rPr>
                <w:bCs/>
                <w:sz w:val="18"/>
                <w:lang w:val="en-US"/>
              </w:rPr>
              <w:t>2019</w:t>
            </w:r>
            <w:r w:rsidR="0039456A">
              <w:rPr>
                <w:bCs/>
                <w:sz w:val="18"/>
                <w:lang w:val="en-US"/>
              </w:rPr>
              <w:t xml:space="preserve"> </w:t>
            </w:r>
            <w:r w:rsidR="00FE6E7D">
              <w:rPr>
                <w:bCs/>
                <w:sz w:val="18"/>
                <w:lang w:val="en-US"/>
              </w:rPr>
              <w:t>–</w:t>
            </w:r>
            <w:r w:rsidR="0039456A">
              <w:rPr>
                <w:bCs/>
                <w:sz w:val="18"/>
                <w:lang w:val="en-US"/>
              </w:rPr>
              <w:t xml:space="preserve"> </w:t>
            </w:r>
            <w:r w:rsidR="002F2259">
              <w:rPr>
                <w:bCs/>
                <w:sz w:val="18"/>
                <w:lang w:val="en-US"/>
              </w:rPr>
              <w:t>2025</w:t>
            </w:r>
          </w:p>
        </w:tc>
      </w:tr>
      <w:tr w:rsidR="00CE28CC" w:rsidRPr="009D7C49" w14:paraId="482569A2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0E0ADC8C" w14:textId="77777777" w:rsidR="00E25BC1" w:rsidRDefault="00E25BC1" w:rsidP="00F701A2">
            <w:pPr>
              <w:rPr>
                <w:rFonts w:ascii="Georgia" w:hAnsi="Georgia"/>
                <w:b/>
                <w:smallCaps/>
                <w:sz w:val="28"/>
                <w:szCs w:val="32"/>
              </w:rPr>
            </w:pPr>
          </w:p>
          <w:p w14:paraId="1CFA4492" w14:textId="0920B364" w:rsidR="00CE28CC" w:rsidRPr="009D7C49" w:rsidRDefault="003D49AC" w:rsidP="00CE28C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Skills &amp; Interests</w:t>
            </w:r>
          </w:p>
        </w:tc>
      </w:tr>
      <w:tr w:rsidR="00CE28CC" w:rsidRPr="00507EC7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02DED4E4" w:rsidR="00CE28CC" w:rsidRPr="009D7C49" w:rsidRDefault="003D49A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Languages</w:t>
            </w:r>
            <w:r w:rsidR="00CE28CC"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18B2600C" w:rsidR="00CE28CC" w:rsidRPr="00CD141F" w:rsidRDefault="003D49AC" w:rsidP="00CE28CC">
            <w:pPr>
              <w:rPr>
                <w:rFonts w:ascii="Georgia" w:hAnsi="Georgia"/>
                <w:sz w:val="18"/>
                <w:lang w:val="en-US"/>
              </w:rPr>
            </w:pPr>
            <w:r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>German</w:t>
            </w:r>
            <w:r w:rsidR="00CE28CC"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CE28CC"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native language</w:t>
            </w:r>
            <w:r w:rsidR="00CE28CC"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CE28CC"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English </w:t>
            </w:r>
            <w:r w:rsidR="00CE28CC"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CD141F"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business fluent</w:t>
            </w:r>
            <w:r w:rsidR="00CE28CC"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CE28CC"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CE6FA5">
              <w:rPr>
                <w:rFonts w:ascii="Georgia" w:hAnsi="Georgia" w:cs="Georgia"/>
                <w:color w:val="000000"/>
                <w:sz w:val="18"/>
                <w:lang w:val="en-US"/>
              </w:rPr>
              <w:t>spanish</w:t>
            </w:r>
            <w:r w:rsidR="00CE28CC"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CE28CC"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(B2)</w:t>
            </w:r>
            <w:r w:rsidR="00CE28CC"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CE28CC" w:rsidRPr="00507EC7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3D665000" w:rsidR="00CE28CC" w:rsidRPr="009D7C49" w:rsidRDefault="00CD141F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IT</w:t>
            </w:r>
            <w:r w:rsidR="00CE28CC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8"/>
            <w:vAlign w:val="bottom"/>
          </w:tcPr>
          <w:p w14:paraId="60CA2168" w14:textId="1E2696A8" w:rsidR="00CE28CC" w:rsidRPr="00665BF3" w:rsidRDefault="00CE28CC" w:rsidP="00CE28C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advanced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CE28CC" w:rsidRPr="00507EC7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17459D8C" w:rsidR="00CE28CC" w:rsidRPr="009D7C49" w:rsidRDefault="00CD141F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Interests</w:t>
            </w:r>
            <w:r w:rsidR="00CE28CC"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082" w:type="dxa"/>
            <w:gridSpan w:val="8"/>
            <w:vAlign w:val="bottom"/>
          </w:tcPr>
          <w:p w14:paraId="598C2742" w14:textId="65DE23B2" w:rsidR="00CE28CC" w:rsidRPr="00CE6FA5" w:rsidRDefault="00CE6FA5" w:rsidP="00CE28C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Teakwondo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(more than 10 years, two black belts), dance, reading</w:t>
            </w:r>
          </w:p>
        </w:tc>
      </w:tr>
    </w:tbl>
    <w:p w14:paraId="0747D2BF" w14:textId="69F47280" w:rsidR="00723643" w:rsidRPr="00CD141F" w:rsidRDefault="00723643">
      <w:pPr>
        <w:rPr>
          <w:sz w:val="18"/>
          <w:lang w:val="en-US"/>
        </w:rPr>
      </w:pPr>
    </w:p>
    <w:sectPr w:rsidR="00723643" w:rsidRPr="00CD141F" w:rsidSect="000B63E2">
      <w:footerReference w:type="even" r:id="rId12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vid Döbele" w:date="2026-07-23T15:27:00Z" w:initials="DD">
    <w:p w14:paraId="3B16D8B0" w14:textId="77777777" w:rsidR="000B144C" w:rsidRDefault="000B144C" w:rsidP="000B144C">
      <w:r>
        <w:rPr>
          <w:rStyle w:val="CommentReference"/>
        </w:rPr>
        <w:annotationRef/>
      </w:r>
      <w:r>
        <w:rPr>
          <w:sz w:val="20"/>
          <w:szCs w:val="20"/>
        </w:rPr>
        <w:t>hier noch datum anpassen :)</w:t>
      </w:r>
    </w:p>
  </w:comment>
  <w:comment w:id="1" w:author="David Döbele" w:date="2026-07-23T15:27:00Z" w:initials="DD">
    <w:p w14:paraId="3F051F6E" w14:textId="77777777" w:rsidR="000B144C" w:rsidRDefault="000B144C" w:rsidP="000B144C">
      <w:r>
        <w:rPr>
          <w:rStyle w:val="CommentReference"/>
        </w:rPr>
        <w:annotationRef/>
      </w:r>
      <w:r>
        <w:rPr>
          <w:sz w:val="20"/>
          <w:szCs w:val="20"/>
        </w:rPr>
        <w:t>von was? Unternehmen oder Privat Personen? Gerne noch spezifizieren</w:t>
      </w:r>
    </w:p>
  </w:comment>
  <w:comment w:id="2" w:author="David Döbele" w:date="2026-07-23T15:28:00Z" w:initials="DD">
    <w:p w14:paraId="0F9F23BB" w14:textId="77777777" w:rsidR="000B144C" w:rsidRDefault="000B144C" w:rsidP="000B144C">
      <w:r>
        <w:rPr>
          <w:rStyle w:val="CommentReference"/>
        </w:rPr>
        <w:annotationRef/>
      </w:r>
      <w:r>
        <w:rPr>
          <w:sz w:val="20"/>
          <w:szCs w:val="20"/>
        </w:rPr>
        <w:t>EUR oder USD?</w:t>
      </w:r>
    </w:p>
  </w:comment>
  <w:comment w:id="3" w:author="David Döbele" w:date="2026-07-23T15:29:00Z" w:initials="DD">
    <w:p w14:paraId="787B08E0" w14:textId="77777777" w:rsidR="000B144C" w:rsidRDefault="000B144C" w:rsidP="000B144C">
      <w:r>
        <w:rPr>
          <w:rStyle w:val="CommentReference"/>
        </w:rPr>
        <w:annotationRef/>
      </w:r>
      <w:r>
        <w:rPr>
          <w:sz w:val="20"/>
          <w:szCs w:val="20"/>
        </w:rPr>
        <w:t>.... by doing XYZ --&gt; gerne noch spezifizieren was genau du dort gemacht hast</w:t>
      </w:r>
    </w:p>
  </w:comment>
  <w:comment w:id="4" w:author="David Döbele" w:date="2026-07-23T15:29:00Z" w:initials="DD">
    <w:p w14:paraId="3DE6B11F" w14:textId="77777777" w:rsidR="000B144C" w:rsidRDefault="000B144C" w:rsidP="000B144C">
      <w:r>
        <w:rPr>
          <w:rStyle w:val="CommentReference"/>
        </w:rPr>
        <w:annotationRef/>
      </w:r>
      <w:r>
        <w:rPr>
          <w:sz w:val="20"/>
          <w:szCs w:val="20"/>
        </w:rPr>
        <w:t>... ... such as XYZ (gerne spzifiizieren)</w:t>
      </w:r>
    </w:p>
  </w:comment>
  <w:comment w:id="5" w:author="David Döbele" w:date="2026-07-23T15:55:00Z" w:initials="DD">
    <w:p w14:paraId="66F329AC" w14:textId="77777777" w:rsidR="009E7720" w:rsidRDefault="009E7720" w:rsidP="009E7720">
      <w:r>
        <w:rPr>
          <w:rStyle w:val="CommentReference"/>
        </w:rPr>
        <w:annotationRef/>
      </w:r>
      <w:r>
        <w:rPr>
          <w:sz w:val="20"/>
          <w:szCs w:val="20"/>
        </w:rPr>
        <w:t>mit wievielen teilnehmern? Gerne auch beispiele geben, was für events das waren etc.</w:t>
      </w:r>
    </w:p>
  </w:comment>
  <w:comment w:id="6" w:author="David Döbele" w:date="2026-07-23T15:56:00Z" w:initials="DD">
    <w:p w14:paraId="0F11E0C7" w14:textId="77777777" w:rsidR="00B012CA" w:rsidRDefault="00B012CA" w:rsidP="00B012CA">
      <w:r>
        <w:rPr>
          <w:rStyle w:val="CommentReference"/>
        </w:rPr>
        <w:annotationRef/>
      </w:r>
      <w:r>
        <w:rPr>
          <w:sz w:val="20"/>
          <w:szCs w:val="20"/>
        </w:rPr>
        <w:t>kannst du hier noch mehr zu schreiben?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B16D8B0" w15:done="0"/>
  <w15:commentEx w15:paraId="3F051F6E" w15:done="0"/>
  <w15:commentEx w15:paraId="0F9F23BB" w15:done="0"/>
  <w15:commentEx w15:paraId="787B08E0" w15:done="0"/>
  <w15:commentEx w15:paraId="3DE6B11F" w15:done="0"/>
  <w15:commentEx w15:paraId="66F329AC" w15:done="0"/>
  <w15:commentEx w15:paraId="0F11E0C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AA7A84F" w16cex:dateUtc="2026-07-23T13:27:00Z"/>
  <w16cex:commentExtensible w16cex:durableId="22A0CA9E" w16cex:dateUtc="2026-07-23T13:27:00Z"/>
  <w16cex:commentExtensible w16cex:durableId="0B176319" w16cex:dateUtc="2026-07-23T13:28:00Z"/>
  <w16cex:commentExtensible w16cex:durableId="052A1003" w16cex:dateUtc="2026-07-23T13:29:00Z"/>
  <w16cex:commentExtensible w16cex:durableId="1EDB3CA3" w16cex:dateUtc="2026-07-23T13:29:00Z"/>
  <w16cex:commentExtensible w16cex:durableId="7CECE872" w16cex:dateUtc="2026-07-23T13:55:00Z"/>
  <w16cex:commentExtensible w16cex:durableId="148B05A3" w16cex:dateUtc="2026-07-23T13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B16D8B0" w16cid:durableId="5AA7A84F"/>
  <w16cid:commentId w16cid:paraId="3F051F6E" w16cid:durableId="22A0CA9E"/>
  <w16cid:commentId w16cid:paraId="0F9F23BB" w16cid:durableId="0B176319"/>
  <w16cid:commentId w16cid:paraId="787B08E0" w16cid:durableId="052A1003"/>
  <w16cid:commentId w16cid:paraId="3DE6B11F" w16cid:durableId="1EDB3CA3"/>
  <w16cid:commentId w16cid:paraId="66F329AC" w16cid:durableId="7CECE872"/>
  <w16cid:commentId w16cid:paraId="0F11E0C7" w16cid:durableId="148B05A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A597A" w14:textId="77777777" w:rsidR="007A308F" w:rsidRDefault="007A308F" w:rsidP="00BE053D">
      <w:pPr>
        <w:spacing w:after="0" w:line="240" w:lineRule="auto"/>
      </w:pPr>
      <w:r>
        <w:separator/>
      </w:r>
    </w:p>
  </w:endnote>
  <w:endnote w:type="continuationSeparator" w:id="0">
    <w:p w14:paraId="700ED227" w14:textId="77777777" w:rsidR="007A308F" w:rsidRDefault="007A308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09FA38" w14:textId="68685C1F" w:rsidR="00875DA9" w:rsidRDefault="00875DA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417F8" w14:textId="77777777" w:rsidR="007A308F" w:rsidRDefault="007A308F" w:rsidP="00BE053D">
      <w:pPr>
        <w:spacing w:after="0" w:line="240" w:lineRule="auto"/>
      </w:pPr>
      <w:r>
        <w:separator/>
      </w:r>
    </w:p>
  </w:footnote>
  <w:footnote w:type="continuationSeparator" w:id="0">
    <w:p w14:paraId="659712FC" w14:textId="77777777" w:rsidR="007A308F" w:rsidRDefault="007A308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F15A0E"/>
    <w:multiLevelType w:val="hybridMultilevel"/>
    <w:tmpl w:val="EFCAD8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31D2C"/>
    <w:multiLevelType w:val="hybridMultilevel"/>
    <w:tmpl w:val="1DF807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170B6B"/>
    <w:multiLevelType w:val="hybridMultilevel"/>
    <w:tmpl w:val="576051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171AC8"/>
    <w:multiLevelType w:val="hybridMultilevel"/>
    <w:tmpl w:val="30EC3DDE"/>
    <w:lvl w:ilvl="0" w:tplc="04070001">
      <w:start w:val="1"/>
      <w:numFmt w:val="bullet"/>
      <w:lvlText w:val=""/>
      <w:lvlJc w:val="left"/>
      <w:pPr>
        <w:ind w:left="98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48" w:hanging="360"/>
      </w:pPr>
      <w:rPr>
        <w:rFonts w:ascii="Wingdings" w:hAnsi="Wingdings" w:hint="default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D36E1F"/>
    <w:multiLevelType w:val="hybridMultilevel"/>
    <w:tmpl w:val="F9C6B0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B1325C0"/>
    <w:multiLevelType w:val="hybridMultilevel"/>
    <w:tmpl w:val="DEFC08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840B19"/>
    <w:multiLevelType w:val="hybridMultilevel"/>
    <w:tmpl w:val="F466AE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8C476F"/>
    <w:multiLevelType w:val="hybridMultilevel"/>
    <w:tmpl w:val="7EE0EF2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F572AD0"/>
    <w:multiLevelType w:val="hybridMultilevel"/>
    <w:tmpl w:val="6292F6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C505562"/>
    <w:multiLevelType w:val="hybridMultilevel"/>
    <w:tmpl w:val="8D6278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62330">
    <w:abstractNumId w:val="19"/>
  </w:num>
  <w:num w:numId="2" w16cid:durableId="1810852970">
    <w:abstractNumId w:val="22"/>
  </w:num>
  <w:num w:numId="3" w16cid:durableId="1414006989">
    <w:abstractNumId w:val="24"/>
  </w:num>
  <w:num w:numId="4" w16cid:durableId="970327733">
    <w:abstractNumId w:val="0"/>
  </w:num>
  <w:num w:numId="5" w16cid:durableId="234435336">
    <w:abstractNumId w:val="1"/>
  </w:num>
  <w:num w:numId="6" w16cid:durableId="842821782">
    <w:abstractNumId w:val="2"/>
  </w:num>
  <w:num w:numId="7" w16cid:durableId="217127302">
    <w:abstractNumId w:val="18"/>
  </w:num>
  <w:num w:numId="8" w16cid:durableId="460148396">
    <w:abstractNumId w:val="28"/>
  </w:num>
  <w:num w:numId="9" w16cid:durableId="697661478">
    <w:abstractNumId w:val="17"/>
  </w:num>
  <w:num w:numId="10" w16cid:durableId="576355748">
    <w:abstractNumId w:val="32"/>
  </w:num>
  <w:num w:numId="11" w16cid:durableId="1518349190">
    <w:abstractNumId w:val="7"/>
  </w:num>
  <w:num w:numId="12" w16cid:durableId="74590272">
    <w:abstractNumId w:val="8"/>
  </w:num>
  <w:num w:numId="13" w16cid:durableId="188224010">
    <w:abstractNumId w:val="10"/>
  </w:num>
  <w:num w:numId="14" w16cid:durableId="1362323913">
    <w:abstractNumId w:val="12"/>
  </w:num>
  <w:num w:numId="15" w16cid:durableId="484474325">
    <w:abstractNumId w:val="26"/>
  </w:num>
  <w:num w:numId="16" w16cid:durableId="1358701162">
    <w:abstractNumId w:val="6"/>
  </w:num>
  <w:num w:numId="17" w16cid:durableId="1549994136">
    <w:abstractNumId w:val="21"/>
  </w:num>
  <w:num w:numId="18" w16cid:durableId="2044280163">
    <w:abstractNumId w:val="5"/>
  </w:num>
  <w:num w:numId="19" w16cid:durableId="1719666302">
    <w:abstractNumId w:val="23"/>
  </w:num>
  <w:num w:numId="20" w16cid:durableId="645400535">
    <w:abstractNumId w:val="14"/>
  </w:num>
  <w:num w:numId="21" w16cid:durableId="556936734">
    <w:abstractNumId w:val="15"/>
  </w:num>
  <w:num w:numId="22" w16cid:durableId="518617734">
    <w:abstractNumId w:val="20"/>
  </w:num>
  <w:num w:numId="23" w16cid:durableId="1531529764">
    <w:abstractNumId w:val="9"/>
  </w:num>
  <w:num w:numId="24" w16cid:durableId="1565069985">
    <w:abstractNumId w:val="25"/>
  </w:num>
  <w:num w:numId="25" w16cid:durableId="1875270272">
    <w:abstractNumId w:val="16"/>
  </w:num>
  <w:num w:numId="26" w16cid:durableId="1625694859">
    <w:abstractNumId w:val="29"/>
  </w:num>
  <w:num w:numId="27" w16cid:durableId="2076390951">
    <w:abstractNumId w:val="13"/>
  </w:num>
  <w:num w:numId="28" w16cid:durableId="846674736">
    <w:abstractNumId w:val="27"/>
  </w:num>
  <w:num w:numId="29" w16cid:durableId="700864942">
    <w:abstractNumId w:val="11"/>
  </w:num>
  <w:num w:numId="30" w16cid:durableId="1664121059">
    <w:abstractNumId w:val="30"/>
  </w:num>
  <w:num w:numId="31" w16cid:durableId="2063945085">
    <w:abstractNumId w:val="3"/>
  </w:num>
  <w:num w:numId="32" w16cid:durableId="65760172">
    <w:abstractNumId w:val="31"/>
  </w:num>
  <w:num w:numId="33" w16cid:durableId="1429615762">
    <w:abstractNumId w:val="33"/>
  </w:num>
  <w:num w:numId="34" w16cid:durableId="906841223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3AF"/>
    <w:rsid w:val="000209EF"/>
    <w:rsid w:val="00042CDE"/>
    <w:rsid w:val="000436C1"/>
    <w:rsid w:val="000473D7"/>
    <w:rsid w:val="00061D33"/>
    <w:rsid w:val="000645FA"/>
    <w:rsid w:val="00064643"/>
    <w:rsid w:val="00074DC3"/>
    <w:rsid w:val="00087747"/>
    <w:rsid w:val="00092A2C"/>
    <w:rsid w:val="000A15C5"/>
    <w:rsid w:val="000A1A87"/>
    <w:rsid w:val="000A1FDA"/>
    <w:rsid w:val="000A49CA"/>
    <w:rsid w:val="000B144C"/>
    <w:rsid w:val="000B250C"/>
    <w:rsid w:val="000B63E2"/>
    <w:rsid w:val="000B6548"/>
    <w:rsid w:val="000C45F0"/>
    <w:rsid w:val="000C75DC"/>
    <w:rsid w:val="000D4390"/>
    <w:rsid w:val="000D671A"/>
    <w:rsid w:val="000F2523"/>
    <w:rsid w:val="000F2D49"/>
    <w:rsid w:val="0010178A"/>
    <w:rsid w:val="00103EC5"/>
    <w:rsid w:val="00110E27"/>
    <w:rsid w:val="00116C6E"/>
    <w:rsid w:val="00124939"/>
    <w:rsid w:val="00125CA6"/>
    <w:rsid w:val="00126029"/>
    <w:rsid w:val="00133827"/>
    <w:rsid w:val="00135E35"/>
    <w:rsid w:val="001363E7"/>
    <w:rsid w:val="00144104"/>
    <w:rsid w:val="00145145"/>
    <w:rsid w:val="00154F5B"/>
    <w:rsid w:val="00156FC9"/>
    <w:rsid w:val="00162A5A"/>
    <w:rsid w:val="00172867"/>
    <w:rsid w:val="00175B6D"/>
    <w:rsid w:val="00176993"/>
    <w:rsid w:val="001901ED"/>
    <w:rsid w:val="0019483A"/>
    <w:rsid w:val="00195E38"/>
    <w:rsid w:val="001A46BF"/>
    <w:rsid w:val="001A481B"/>
    <w:rsid w:val="001B0186"/>
    <w:rsid w:val="001B62CA"/>
    <w:rsid w:val="001B7B63"/>
    <w:rsid w:val="001C1D50"/>
    <w:rsid w:val="001D4DCD"/>
    <w:rsid w:val="001E2CF9"/>
    <w:rsid w:val="001E6CE2"/>
    <w:rsid w:val="001F4175"/>
    <w:rsid w:val="00212C94"/>
    <w:rsid w:val="00217AA4"/>
    <w:rsid w:val="00217B49"/>
    <w:rsid w:val="00223A4D"/>
    <w:rsid w:val="00224F43"/>
    <w:rsid w:val="00225CB2"/>
    <w:rsid w:val="002277B5"/>
    <w:rsid w:val="00232CB5"/>
    <w:rsid w:val="002338FB"/>
    <w:rsid w:val="00234A7E"/>
    <w:rsid w:val="00240459"/>
    <w:rsid w:val="0024373D"/>
    <w:rsid w:val="00246673"/>
    <w:rsid w:val="002508C2"/>
    <w:rsid w:val="00256121"/>
    <w:rsid w:val="00267252"/>
    <w:rsid w:val="00270457"/>
    <w:rsid w:val="0027082C"/>
    <w:rsid w:val="00282DB0"/>
    <w:rsid w:val="002910A6"/>
    <w:rsid w:val="002A1526"/>
    <w:rsid w:val="002A6401"/>
    <w:rsid w:val="002B194F"/>
    <w:rsid w:val="002B2091"/>
    <w:rsid w:val="002B5574"/>
    <w:rsid w:val="002C6972"/>
    <w:rsid w:val="002D2B32"/>
    <w:rsid w:val="002D4516"/>
    <w:rsid w:val="002D611D"/>
    <w:rsid w:val="002E03C9"/>
    <w:rsid w:val="002E4519"/>
    <w:rsid w:val="002F084D"/>
    <w:rsid w:val="002F1422"/>
    <w:rsid w:val="002F21A6"/>
    <w:rsid w:val="002F2259"/>
    <w:rsid w:val="002F2365"/>
    <w:rsid w:val="002F336A"/>
    <w:rsid w:val="002F46AD"/>
    <w:rsid w:val="002F4BFC"/>
    <w:rsid w:val="003039A8"/>
    <w:rsid w:val="00307239"/>
    <w:rsid w:val="003101F0"/>
    <w:rsid w:val="00314B7A"/>
    <w:rsid w:val="003207CD"/>
    <w:rsid w:val="00324BC5"/>
    <w:rsid w:val="00340BAB"/>
    <w:rsid w:val="003418E0"/>
    <w:rsid w:val="00347F8D"/>
    <w:rsid w:val="00362B47"/>
    <w:rsid w:val="0036772F"/>
    <w:rsid w:val="00372F7B"/>
    <w:rsid w:val="003733E5"/>
    <w:rsid w:val="0038078C"/>
    <w:rsid w:val="003848C6"/>
    <w:rsid w:val="00390EA6"/>
    <w:rsid w:val="003917C0"/>
    <w:rsid w:val="0039456A"/>
    <w:rsid w:val="003A0017"/>
    <w:rsid w:val="003A08E6"/>
    <w:rsid w:val="003A56AD"/>
    <w:rsid w:val="003B769B"/>
    <w:rsid w:val="003D14D4"/>
    <w:rsid w:val="003D243C"/>
    <w:rsid w:val="003D2C37"/>
    <w:rsid w:val="003D49AC"/>
    <w:rsid w:val="003E27C3"/>
    <w:rsid w:val="003F3E3F"/>
    <w:rsid w:val="004067B8"/>
    <w:rsid w:val="004154BE"/>
    <w:rsid w:val="00416C9C"/>
    <w:rsid w:val="0042013D"/>
    <w:rsid w:val="00422F83"/>
    <w:rsid w:val="00426D7E"/>
    <w:rsid w:val="0043430C"/>
    <w:rsid w:val="00435E6D"/>
    <w:rsid w:val="00443668"/>
    <w:rsid w:val="004533F2"/>
    <w:rsid w:val="00454579"/>
    <w:rsid w:val="00456B0D"/>
    <w:rsid w:val="00457F25"/>
    <w:rsid w:val="00476AF8"/>
    <w:rsid w:val="00484FD7"/>
    <w:rsid w:val="00492919"/>
    <w:rsid w:val="004929FB"/>
    <w:rsid w:val="00497EAE"/>
    <w:rsid w:val="004A54BA"/>
    <w:rsid w:val="004B57EF"/>
    <w:rsid w:val="004B6A5E"/>
    <w:rsid w:val="004C2CF4"/>
    <w:rsid w:val="004D7D22"/>
    <w:rsid w:val="004E4016"/>
    <w:rsid w:val="00506A3B"/>
    <w:rsid w:val="00507EA7"/>
    <w:rsid w:val="00507EC7"/>
    <w:rsid w:val="005116A5"/>
    <w:rsid w:val="005138E5"/>
    <w:rsid w:val="00514B5D"/>
    <w:rsid w:val="0051789A"/>
    <w:rsid w:val="00524A21"/>
    <w:rsid w:val="00526089"/>
    <w:rsid w:val="00527A28"/>
    <w:rsid w:val="00527DCA"/>
    <w:rsid w:val="00533287"/>
    <w:rsid w:val="00533C3E"/>
    <w:rsid w:val="00540CAC"/>
    <w:rsid w:val="0054563B"/>
    <w:rsid w:val="00545B9A"/>
    <w:rsid w:val="00554B2A"/>
    <w:rsid w:val="0056398F"/>
    <w:rsid w:val="005716D4"/>
    <w:rsid w:val="00571B60"/>
    <w:rsid w:val="005803B6"/>
    <w:rsid w:val="0058114A"/>
    <w:rsid w:val="00585A4D"/>
    <w:rsid w:val="00592820"/>
    <w:rsid w:val="005B06A1"/>
    <w:rsid w:val="005D6329"/>
    <w:rsid w:val="005E57F6"/>
    <w:rsid w:val="005E5BB5"/>
    <w:rsid w:val="005F2C2A"/>
    <w:rsid w:val="005F7C8E"/>
    <w:rsid w:val="006058D8"/>
    <w:rsid w:val="00610200"/>
    <w:rsid w:val="00610C9B"/>
    <w:rsid w:val="00621CC0"/>
    <w:rsid w:val="00623699"/>
    <w:rsid w:val="00625FF0"/>
    <w:rsid w:val="00632D5A"/>
    <w:rsid w:val="00635515"/>
    <w:rsid w:val="006546FD"/>
    <w:rsid w:val="00665BF3"/>
    <w:rsid w:val="006732D6"/>
    <w:rsid w:val="006776D0"/>
    <w:rsid w:val="006843CC"/>
    <w:rsid w:val="00693E09"/>
    <w:rsid w:val="006A2DE9"/>
    <w:rsid w:val="006A5763"/>
    <w:rsid w:val="006A7230"/>
    <w:rsid w:val="006A7C95"/>
    <w:rsid w:val="006B4E32"/>
    <w:rsid w:val="006B72C7"/>
    <w:rsid w:val="006B7F78"/>
    <w:rsid w:val="006C2252"/>
    <w:rsid w:val="006D3419"/>
    <w:rsid w:val="006D7F7F"/>
    <w:rsid w:val="006E2C9C"/>
    <w:rsid w:val="006E40EF"/>
    <w:rsid w:val="006F0039"/>
    <w:rsid w:val="006F3296"/>
    <w:rsid w:val="006F48C5"/>
    <w:rsid w:val="00710638"/>
    <w:rsid w:val="00711CEF"/>
    <w:rsid w:val="00720320"/>
    <w:rsid w:val="00723643"/>
    <w:rsid w:val="00725D3C"/>
    <w:rsid w:val="00730A50"/>
    <w:rsid w:val="00731D8C"/>
    <w:rsid w:val="007330ED"/>
    <w:rsid w:val="00733DA1"/>
    <w:rsid w:val="00737822"/>
    <w:rsid w:val="0074111D"/>
    <w:rsid w:val="00750663"/>
    <w:rsid w:val="0075380E"/>
    <w:rsid w:val="00753D4A"/>
    <w:rsid w:val="00756912"/>
    <w:rsid w:val="00761609"/>
    <w:rsid w:val="00763DCE"/>
    <w:rsid w:val="007661FE"/>
    <w:rsid w:val="00771258"/>
    <w:rsid w:val="00776C46"/>
    <w:rsid w:val="0078260B"/>
    <w:rsid w:val="007838D1"/>
    <w:rsid w:val="00785254"/>
    <w:rsid w:val="00785853"/>
    <w:rsid w:val="007966F0"/>
    <w:rsid w:val="00797BFC"/>
    <w:rsid w:val="007A308F"/>
    <w:rsid w:val="007A720F"/>
    <w:rsid w:val="007C491E"/>
    <w:rsid w:val="007C6A3C"/>
    <w:rsid w:val="007D4BEE"/>
    <w:rsid w:val="007D5BE9"/>
    <w:rsid w:val="00804223"/>
    <w:rsid w:val="008050E4"/>
    <w:rsid w:val="00806A11"/>
    <w:rsid w:val="0082257D"/>
    <w:rsid w:val="00824DAF"/>
    <w:rsid w:val="00842EEF"/>
    <w:rsid w:val="00847DC1"/>
    <w:rsid w:val="00852D95"/>
    <w:rsid w:val="00853438"/>
    <w:rsid w:val="00857086"/>
    <w:rsid w:val="0086324B"/>
    <w:rsid w:val="00865BA0"/>
    <w:rsid w:val="00866846"/>
    <w:rsid w:val="00867525"/>
    <w:rsid w:val="00875DA9"/>
    <w:rsid w:val="008814B7"/>
    <w:rsid w:val="008902AA"/>
    <w:rsid w:val="00895E38"/>
    <w:rsid w:val="008A097D"/>
    <w:rsid w:val="008A1D05"/>
    <w:rsid w:val="008A782B"/>
    <w:rsid w:val="008B0FC0"/>
    <w:rsid w:val="008B413A"/>
    <w:rsid w:val="008C33D0"/>
    <w:rsid w:val="008C429A"/>
    <w:rsid w:val="008D4A52"/>
    <w:rsid w:val="008E1F3D"/>
    <w:rsid w:val="008E32F2"/>
    <w:rsid w:val="009053D7"/>
    <w:rsid w:val="0091331D"/>
    <w:rsid w:val="009137A8"/>
    <w:rsid w:val="00917A53"/>
    <w:rsid w:val="0093223C"/>
    <w:rsid w:val="00935DF9"/>
    <w:rsid w:val="00941A87"/>
    <w:rsid w:val="009501C2"/>
    <w:rsid w:val="009561DA"/>
    <w:rsid w:val="00962918"/>
    <w:rsid w:val="00963EF7"/>
    <w:rsid w:val="00964DB6"/>
    <w:rsid w:val="009668B9"/>
    <w:rsid w:val="00976577"/>
    <w:rsid w:val="00980304"/>
    <w:rsid w:val="009827A8"/>
    <w:rsid w:val="0098521A"/>
    <w:rsid w:val="00996356"/>
    <w:rsid w:val="00997D9A"/>
    <w:rsid w:val="009C4795"/>
    <w:rsid w:val="009D1364"/>
    <w:rsid w:val="009D7C49"/>
    <w:rsid w:val="009E0581"/>
    <w:rsid w:val="009E5234"/>
    <w:rsid w:val="009E7297"/>
    <w:rsid w:val="009E7720"/>
    <w:rsid w:val="00A0257D"/>
    <w:rsid w:val="00A05832"/>
    <w:rsid w:val="00A12EDC"/>
    <w:rsid w:val="00A22140"/>
    <w:rsid w:val="00A26D0D"/>
    <w:rsid w:val="00A33BDE"/>
    <w:rsid w:val="00A34885"/>
    <w:rsid w:val="00A40864"/>
    <w:rsid w:val="00A4393E"/>
    <w:rsid w:val="00A43BC1"/>
    <w:rsid w:val="00A6374F"/>
    <w:rsid w:val="00A74225"/>
    <w:rsid w:val="00A82D3D"/>
    <w:rsid w:val="00A84FCD"/>
    <w:rsid w:val="00A936D5"/>
    <w:rsid w:val="00AA1EB0"/>
    <w:rsid w:val="00AA2DA3"/>
    <w:rsid w:val="00AA5A9C"/>
    <w:rsid w:val="00AA5DD6"/>
    <w:rsid w:val="00AB016A"/>
    <w:rsid w:val="00AB2A5A"/>
    <w:rsid w:val="00AC5360"/>
    <w:rsid w:val="00AD01F8"/>
    <w:rsid w:val="00AD209A"/>
    <w:rsid w:val="00AD28F8"/>
    <w:rsid w:val="00AF63FB"/>
    <w:rsid w:val="00B012CA"/>
    <w:rsid w:val="00B0230B"/>
    <w:rsid w:val="00B0446B"/>
    <w:rsid w:val="00B06ABF"/>
    <w:rsid w:val="00B17D95"/>
    <w:rsid w:val="00B2050F"/>
    <w:rsid w:val="00B23509"/>
    <w:rsid w:val="00B30957"/>
    <w:rsid w:val="00B31C16"/>
    <w:rsid w:val="00B359DB"/>
    <w:rsid w:val="00B3632B"/>
    <w:rsid w:val="00B409D8"/>
    <w:rsid w:val="00B461B9"/>
    <w:rsid w:val="00B5178D"/>
    <w:rsid w:val="00B62F5B"/>
    <w:rsid w:val="00B6337F"/>
    <w:rsid w:val="00B6595A"/>
    <w:rsid w:val="00B67F1F"/>
    <w:rsid w:val="00B701D7"/>
    <w:rsid w:val="00B80A6F"/>
    <w:rsid w:val="00B90595"/>
    <w:rsid w:val="00B907A8"/>
    <w:rsid w:val="00BA017D"/>
    <w:rsid w:val="00BA215A"/>
    <w:rsid w:val="00BA793E"/>
    <w:rsid w:val="00BB5AC3"/>
    <w:rsid w:val="00BB5F09"/>
    <w:rsid w:val="00BC0D9F"/>
    <w:rsid w:val="00BC461C"/>
    <w:rsid w:val="00BE053D"/>
    <w:rsid w:val="00BE77B1"/>
    <w:rsid w:val="00BF13B5"/>
    <w:rsid w:val="00BF1A7A"/>
    <w:rsid w:val="00BF1FA3"/>
    <w:rsid w:val="00BF66BC"/>
    <w:rsid w:val="00C00974"/>
    <w:rsid w:val="00C018E4"/>
    <w:rsid w:val="00C066FA"/>
    <w:rsid w:val="00C06FB3"/>
    <w:rsid w:val="00C1153F"/>
    <w:rsid w:val="00C14785"/>
    <w:rsid w:val="00C25387"/>
    <w:rsid w:val="00C54BE3"/>
    <w:rsid w:val="00C57F80"/>
    <w:rsid w:val="00C70C64"/>
    <w:rsid w:val="00C74607"/>
    <w:rsid w:val="00C768ED"/>
    <w:rsid w:val="00C76E08"/>
    <w:rsid w:val="00C770D4"/>
    <w:rsid w:val="00C82A8F"/>
    <w:rsid w:val="00C8570D"/>
    <w:rsid w:val="00C85835"/>
    <w:rsid w:val="00C916C2"/>
    <w:rsid w:val="00C94E60"/>
    <w:rsid w:val="00CC26B9"/>
    <w:rsid w:val="00CC7F56"/>
    <w:rsid w:val="00CD141F"/>
    <w:rsid w:val="00CD1B12"/>
    <w:rsid w:val="00CD55DC"/>
    <w:rsid w:val="00CE1BBC"/>
    <w:rsid w:val="00CE2595"/>
    <w:rsid w:val="00CE28CC"/>
    <w:rsid w:val="00CE335A"/>
    <w:rsid w:val="00CE6FA5"/>
    <w:rsid w:val="00CE72FC"/>
    <w:rsid w:val="00CF31EE"/>
    <w:rsid w:val="00CF4916"/>
    <w:rsid w:val="00CF4BEA"/>
    <w:rsid w:val="00CF7C9F"/>
    <w:rsid w:val="00D04314"/>
    <w:rsid w:val="00D04E70"/>
    <w:rsid w:val="00D101C0"/>
    <w:rsid w:val="00D1492F"/>
    <w:rsid w:val="00D15D49"/>
    <w:rsid w:val="00D1672E"/>
    <w:rsid w:val="00D17B69"/>
    <w:rsid w:val="00D22ED9"/>
    <w:rsid w:val="00D3003C"/>
    <w:rsid w:val="00D331F4"/>
    <w:rsid w:val="00D470E4"/>
    <w:rsid w:val="00D52142"/>
    <w:rsid w:val="00D5280E"/>
    <w:rsid w:val="00D61F14"/>
    <w:rsid w:val="00D759FD"/>
    <w:rsid w:val="00D80D6B"/>
    <w:rsid w:val="00D84C93"/>
    <w:rsid w:val="00D90950"/>
    <w:rsid w:val="00D9119C"/>
    <w:rsid w:val="00DA57E6"/>
    <w:rsid w:val="00DA69DF"/>
    <w:rsid w:val="00DB33F8"/>
    <w:rsid w:val="00DD38E2"/>
    <w:rsid w:val="00DD4E0B"/>
    <w:rsid w:val="00DE1D27"/>
    <w:rsid w:val="00DF299F"/>
    <w:rsid w:val="00E057A5"/>
    <w:rsid w:val="00E13110"/>
    <w:rsid w:val="00E13131"/>
    <w:rsid w:val="00E163EB"/>
    <w:rsid w:val="00E24DF1"/>
    <w:rsid w:val="00E25BC1"/>
    <w:rsid w:val="00E317CA"/>
    <w:rsid w:val="00E431ED"/>
    <w:rsid w:val="00E513AD"/>
    <w:rsid w:val="00E60646"/>
    <w:rsid w:val="00E61597"/>
    <w:rsid w:val="00E6477D"/>
    <w:rsid w:val="00E64FF5"/>
    <w:rsid w:val="00E66568"/>
    <w:rsid w:val="00E66E3A"/>
    <w:rsid w:val="00E723C2"/>
    <w:rsid w:val="00E72DDB"/>
    <w:rsid w:val="00E877E2"/>
    <w:rsid w:val="00E907EC"/>
    <w:rsid w:val="00E928D4"/>
    <w:rsid w:val="00EA468D"/>
    <w:rsid w:val="00EA5421"/>
    <w:rsid w:val="00EB0E9F"/>
    <w:rsid w:val="00EB1569"/>
    <w:rsid w:val="00EB1C6C"/>
    <w:rsid w:val="00EB34FC"/>
    <w:rsid w:val="00EB5816"/>
    <w:rsid w:val="00EB6B0F"/>
    <w:rsid w:val="00EC07C9"/>
    <w:rsid w:val="00ED0EA9"/>
    <w:rsid w:val="00ED5976"/>
    <w:rsid w:val="00EE3BA8"/>
    <w:rsid w:val="00EE6811"/>
    <w:rsid w:val="00EF3F76"/>
    <w:rsid w:val="00EF77DF"/>
    <w:rsid w:val="00F007E6"/>
    <w:rsid w:val="00F106E9"/>
    <w:rsid w:val="00F11BEF"/>
    <w:rsid w:val="00F258E7"/>
    <w:rsid w:val="00F31B84"/>
    <w:rsid w:val="00F3348D"/>
    <w:rsid w:val="00F45632"/>
    <w:rsid w:val="00F631EC"/>
    <w:rsid w:val="00F64559"/>
    <w:rsid w:val="00F64C22"/>
    <w:rsid w:val="00F64FA7"/>
    <w:rsid w:val="00F67AC4"/>
    <w:rsid w:val="00F701A2"/>
    <w:rsid w:val="00F702F3"/>
    <w:rsid w:val="00F74D19"/>
    <w:rsid w:val="00F80053"/>
    <w:rsid w:val="00F81B8D"/>
    <w:rsid w:val="00F82ECC"/>
    <w:rsid w:val="00F84E75"/>
    <w:rsid w:val="00F9164C"/>
    <w:rsid w:val="00F94A97"/>
    <w:rsid w:val="00FA02C7"/>
    <w:rsid w:val="00FA2270"/>
    <w:rsid w:val="00FA4186"/>
    <w:rsid w:val="00FA4416"/>
    <w:rsid w:val="00FB0986"/>
    <w:rsid w:val="00FC0531"/>
    <w:rsid w:val="00FC13F0"/>
    <w:rsid w:val="00FC78A5"/>
    <w:rsid w:val="00FD05D8"/>
    <w:rsid w:val="00FD0FB7"/>
    <w:rsid w:val="00FD639C"/>
    <w:rsid w:val="00FE40FE"/>
    <w:rsid w:val="00FE6E7D"/>
    <w:rsid w:val="00FE79A2"/>
    <w:rsid w:val="00FF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2283A"/>
  <w15:chartTrackingRefBased/>
  <w15:docId w15:val="{C009F491-899E-43C5-87D2-35341D86A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7EC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EC7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B14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144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144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14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144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571</Words>
  <Characters>3255</Characters>
  <Application>Microsoft Office Word</Application>
  <DocSecurity>4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Hanna Grundmeier</cp:lastModifiedBy>
  <cp:revision>74</cp:revision>
  <dcterms:created xsi:type="dcterms:W3CDTF">2026-08-19T15:52:00Z</dcterms:created>
  <dcterms:modified xsi:type="dcterms:W3CDTF">2026-08-19T07:31:00Z</dcterms:modified>
</cp:coreProperties>
</file>