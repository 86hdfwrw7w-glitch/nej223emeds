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4405"/>
        <w:gridCol w:w="412"/>
        <w:gridCol w:w="2129"/>
      </w:tblGrid>
      <w:tr w:rsidR="00D3511E" w:rsidRPr="00D3511E" w14:paraId="5DF08F91" w14:textId="77777777" w:rsidTr="00D3511E">
        <w:trPr>
          <w:trHeight w:val="20"/>
        </w:trPr>
        <w:tc>
          <w:tcPr>
            <w:tcW w:w="9062" w:type="dxa"/>
            <w:gridSpan w:val="4"/>
            <w:vAlign w:val="bottom"/>
          </w:tcPr>
          <w:p w14:paraId="722A5AF6" w14:textId="0B6E91ED" w:rsidR="002508C2" w:rsidRPr="00D3511E" w:rsidRDefault="003946AB" w:rsidP="007C6102">
            <w:pPr>
              <w:rPr>
                <w:rFonts w:ascii="Georgia" w:hAnsi="Georgia"/>
                <w:sz w:val="64"/>
                <w:szCs w:val="64"/>
              </w:rPr>
            </w:pPr>
            <w:r w:rsidRPr="00D3511E">
              <w:rPr>
                <w:rFonts w:ascii="Georgia" w:hAnsi="Georgia"/>
                <w:sz w:val="64"/>
                <w:szCs w:val="64"/>
              </w:rPr>
              <w:t>Danica Radovanovic</w:t>
            </w:r>
          </w:p>
        </w:tc>
      </w:tr>
      <w:tr w:rsidR="00006DCE" w:rsidRPr="00D3511E" w14:paraId="29A4F061" w14:textId="77777777" w:rsidTr="00015C20">
        <w:trPr>
          <w:trHeight w:val="510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70C0A5C8" w14:textId="076E2C6A" w:rsidR="00006DCE" w:rsidRPr="00D3511E" w:rsidRDefault="00006DCE" w:rsidP="007C6102">
            <w:pPr>
              <w:rPr>
                <w:rFonts w:ascii="Georgia" w:hAnsi="Georgia"/>
                <w:b/>
                <w:smallCaps/>
              </w:rPr>
            </w:pPr>
            <w:r w:rsidRPr="00D3511E">
              <w:rPr>
                <w:rFonts w:ascii="Georgia" w:hAnsi="Georgia"/>
                <w:b/>
                <w:smallCaps/>
                <w:sz w:val="32"/>
                <w:szCs w:val="32"/>
              </w:rPr>
              <w:t>Persönliche Informationen</w:t>
            </w:r>
          </w:p>
        </w:tc>
      </w:tr>
      <w:tr w:rsidR="00006DCE" w:rsidRPr="00D3511E" w14:paraId="7E507145" w14:textId="77777777" w:rsidTr="00015C20">
        <w:trPr>
          <w:trHeight w:val="340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37A6837E" w14:textId="0D79529A" w:rsidR="00006DCE" w:rsidRPr="00D3511E" w:rsidRDefault="00006DCE" w:rsidP="007C6102">
            <w:pPr>
              <w:rPr>
                <w:rFonts w:ascii="Georgia" w:hAnsi="Georgia"/>
              </w:rPr>
            </w:pPr>
            <w:r w:rsidRPr="00D3511E">
              <w:rPr>
                <w:rFonts w:ascii="Georgia" w:hAnsi="Georgia"/>
              </w:rPr>
              <w:t>Adresse:</w:t>
            </w:r>
          </w:p>
        </w:tc>
        <w:tc>
          <w:tcPr>
            <w:tcW w:w="6946" w:type="dxa"/>
            <w:gridSpan w:val="3"/>
            <w:tcBorders>
              <w:top w:val="single" w:sz="4" w:space="0" w:color="auto"/>
            </w:tcBorders>
            <w:vAlign w:val="bottom"/>
          </w:tcPr>
          <w:p w14:paraId="0AD090D2" w14:textId="20012500" w:rsidR="00006DCE" w:rsidRPr="00D3511E" w:rsidRDefault="00006DCE" w:rsidP="007C6102">
            <w:pPr>
              <w:rPr>
                <w:rFonts w:ascii="Georgia" w:hAnsi="Georgia"/>
              </w:rPr>
            </w:pPr>
            <w:r w:rsidRPr="00D3511E">
              <w:rPr>
                <w:rFonts w:ascii="Georgia" w:hAnsi="Georgia" w:cs="Georgia"/>
                <w:color w:val="000000"/>
              </w:rPr>
              <w:t>Brandenburger Straße 4</w:t>
            </w:r>
            <w:r w:rsidRPr="00D3511E">
              <w:rPr>
                <w:rFonts w:ascii="Georgia" w:hAnsi="Georgia"/>
              </w:rPr>
              <w:t>, 80805 München</w:t>
            </w:r>
          </w:p>
        </w:tc>
      </w:tr>
      <w:tr w:rsidR="00006DCE" w:rsidRPr="00D3511E" w14:paraId="18EF21B5" w14:textId="77777777">
        <w:trPr>
          <w:trHeight w:val="340"/>
        </w:trPr>
        <w:tc>
          <w:tcPr>
            <w:tcW w:w="2116" w:type="dxa"/>
            <w:vAlign w:val="bottom"/>
          </w:tcPr>
          <w:p w14:paraId="6F1671FA" w14:textId="77777777" w:rsidR="00006DCE" w:rsidRPr="00D3511E" w:rsidRDefault="00006DCE" w:rsidP="007C6102">
            <w:pPr>
              <w:rPr>
                <w:rFonts w:ascii="Georgia" w:hAnsi="Georgia"/>
              </w:rPr>
            </w:pPr>
            <w:r w:rsidRPr="00D3511E">
              <w:rPr>
                <w:rFonts w:ascii="Georgia" w:hAnsi="Georgia"/>
              </w:rPr>
              <w:t>E-Mail:</w:t>
            </w:r>
          </w:p>
        </w:tc>
        <w:tc>
          <w:tcPr>
            <w:tcW w:w="6946" w:type="dxa"/>
            <w:gridSpan w:val="3"/>
            <w:vAlign w:val="bottom"/>
          </w:tcPr>
          <w:p w14:paraId="1346A9DC" w14:textId="56616FB1" w:rsidR="00006DCE" w:rsidRPr="00D3511E" w:rsidRDefault="00006DCE" w:rsidP="007C6102">
            <w:pPr>
              <w:rPr>
                <w:rFonts w:ascii="Georgia" w:hAnsi="Georgia"/>
              </w:rPr>
            </w:pPr>
            <w:r w:rsidRPr="00D3511E">
              <w:rPr>
                <w:rFonts w:ascii="Georgia" w:hAnsi="Georgia"/>
              </w:rPr>
              <w:t>danicaradovanovic44@gmail.com</w:t>
            </w:r>
          </w:p>
        </w:tc>
      </w:tr>
      <w:tr w:rsidR="00006DCE" w:rsidRPr="00D3511E" w14:paraId="75FC1235" w14:textId="77777777">
        <w:trPr>
          <w:trHeight w:val="340"/>
        </w:trPr>
        <w:tc>
          <w:tcPr>
            <w:tcW w:w="2116" w:type="dxa"/>
            <w:vAlign w:val="bottom"/>
          </w:tcPr>
          <w:p w14:paraId="28ECECDB" w14:textId="77777777" w:rsidR="00006DCE" w:rsidRPr="00D3511E" w:rsidRDefault="00006DCE" w:rsidP="007C6102">
            <w:pPr>
              <w:rPr>
                <w:rFonts w:ascii="Georgia" w:hAnsi="Georgia"/>
              </w:rPr>
            </w:pPr>
            <w:r w:rsidRPr="00D3511E">
              <w:rPr>
                <w:rFonts w:ascii="Georgia" w:hAnsi="Georgia"/>
              </w:rPr>
              <w:t>Mobil:</w:t>
            </w:r>
          </w:p>
        </w:tc>
        <w:tc>
          <w:tcPr>
            <w:tcW w:w="6946" w:type="dxa"/>
            <w:gridSpan w:val="3"/>
            <w:vAlign w:val="bottom"/>
          </w:tcPr>
          <w:p w14:paraId="5D969C6E" w14:textId="43E9C98F" w:rsidR="00006DCE" w:rsidRPr="00D3511E" w:rsidRDefault="00006DCE" w:rsidP="007C6102">
            <w:pPr>
              <w:rPr>
                <w:rFonts w:ascii="Georgia" w:hAnsi="Georgia"/>
              </w:rPr>
            </w:pPr>
            <w:r w:rsidRPr="00D3511E">
              <w:rPr>
                <w:rFonts w:ascii="Georgia" w:hAnsi="Georgia" w:cs="Georgia"/>
                <w:color w:val="000000"/>
              </w:rPr>
              <w:t>+49 1573 3787948</w:t>
            </w:r>
          </w:p>
        </w:tc>
      </w:tr>
      <w:tr w:rsidR="00006DCE" w:rsidRPr="00D3511E" w14:paraId="49C9E9C3" w14:textId="77777777" w:rsidTr="00015C20">
        <w:trPr>
          <w:trHeight w:val="340"/>
        </w:trPr>
        <w:tc>
          <w:tcPr>
            <w:tcW w:w="2116" w:type="dxa"/>
            <w:vAlign w:val="bottom"/>
          </w:tcPr>
          <w:p w14:paraId="62536AD2" w14:textId="77777777" w:rsidR="00006DCE" w:rsidRPr="00D3511E" w:rsidRDefault="00006DCE" w:rsidP="007C6102">
            <w:pPr>
              <w:rPr>
                <w:rFonts w:ascii="Georgia" w:hAnsi="Georgia"/>
              </w:rPr>
            </w:pPr>
            <w:r w:rsidRPr="00D3511E">
              <w:rPr>
                <w:rFonts w:ascii="Georgia" w:hAnsi="Georgia"/>
              </w:rPr>
              <w:t xml:space="preserve">Geburtsdaten: </w:t>
            </w:r>
          </w:p>
        </w:tc>
        <w:tc>
          <w:tcPr>
            <w:tcW w:w="6946" w:type="dxa"/>
            <w:gridSpan w:val="3"/>
            <w:vAlign w:val="bottom"/>
          </w:tcPr>
          <w:p w14:paraId="6FC3E8E1" w14:textId="61FAE674" w:rsidR="00006DCE" w:rsidRPr="00D3511E" w:rsidRDefault="00006DCE" w:rsidP="007C6102">
            <w:pPr>
              <w:rPr>
                <w:rFonts w:ascii="Georgia" w:hAnsi="Georgia"/>
              </w:rPr>
            </w:pPr>
            <w:r w:rsidRPr="00D3511E">
              <w:rPr>
                <w:rFonts w:ascii="Georgia" w:hAnsi="Georgia"/>
              </w:rPr>
              <w:t>12.06.2004 in Belgrad, Serbien</w:t>
            </w:r>
          </w:p>
        </w:tc>
      </w:tr>
      <w:tr w:rsidR="002508C2" w:rsidRPr="00D3511E" w14:paraId="0FCADE56" w14:textId="77777777" w:rsidTr="00015C20">
        <w:trPr>
          <w:trHeight w:val="510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6219B894" w14:textId="2725D120" w:rsidR="002508C2" w:rsidRPr="00D3511E" w:rsidRDefault="00EB5236" w:rsidP="007C6102">
            <w:pPr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>Schule &amp; Studium</w:t>
            </w:r>
          </w:p>
        </w:tc>
      </w:tr>
      <w:tr w:rsidR="00C018E4" w:rsidRPr="00D3511E" w14:paraId="7D1DEBF7" w14:textId="77777777" w:rsidTr="00015C20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4C0312D" w14:textId="29F96616" w:rsidR="007C6A3C" w:rsidRPr="00D3511E" w:rsidRDefault="007C6A3C" w:rsidP="007C6102">
            <w:pPr>
              <w:rPr>
                <w:rFonts w:ascii="Georgia" w:hAnsi="Georgia"/>
              </w:rPr>
            </w:pPr>
            <w:r w:rsidRPr="00D3511E">
              <w:rPr>
                <w:rFonts w:ascii="Georgia" w:hAnsi="Georgia"/>
              </w:rPr>
              <w:t>10/20</w:t>
            </w:r>
            <w:r w:rsidR="009D64E3" w:rsidRPr="00D3511E">
              <w:rPr>
                <w:rFonts w:ascii="Georgia" w:hAnsi="Georgia"/>
              </w:rPr>
              <w:t>23</w:t>
            </w:r>
            <w:r w:rsidRPr="00D3511E">
              <w:rPr>
                <w:rFonts w:ascii="Georgia" w:hAnsi="Georgia"/>
              </w:rPr>
              <w:t xml:space="preserve"> – heute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44346136" w:rsidR="007C6A3C" w:rsidRPr="00D3511E" w:rsidRDefault="009D64E3" w:rsidP="007C6102">
            <w:pPr>
              <w:rPr>
                <w:rFonts w:ascii="Georgia" w:hAnsi="Georgia"/>
                <w:b/>
                <w:smallCaps/>
                <w:sz w:val="24"/>
              </w:rPr>
            </w:pPr>
            <w:r w:rsidRPr="00D3511E">
              <w:rPr>
                <w:rFonts w:ascii="Georgia" w:hAnsi="Georgia"/>
                <w:b/>
                <w:smallCaps/>
                <w:sz w:val="24"/>
              </w:rPr>
              <w:t>Technische Hochschule Rosenheim</w:t>
            </w:r>
            <w:r w:rsidR="00162A5A" w:rsidRPr="00D3511E">
              <w:rPr>
                <w:rFonts w:ascii="Georgia" w:hAnsi="Georgia"/>
                <w:b/>
                <w:smallCaps/>
                <w:sz w:val="24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auto"/>
            </w:tcBorders>
            <w:vAlign w:val="bottom"/>
          </w:tcPr>
          <w:p w14:paraId="7C845E2D" w14:textId="74808C73" w:rsidR="007C6A3C" w:rsidRPr="00D3511E" w:rsidRDefault="009D64E3" w:rsidP="007C6102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  <w:r w:rsidRPr="00D3511E">
              <w:rPr>
                <w:rFonts w:ascii="Georgia" w:hAnsi="Georgia"/>
                <w:i/>
                <w:smallCaps/>
                <w:sz w:val="28"/>
              </w:rPr>
              <w:t>Rosenheim</w:t>
            </w:r>
          </w:p>
        </w:tc>
      </w:tr>
      <w:tr w:rsidR="00C018E4" w:rsidRPr="0046354C" w14:paraId="61E5D482" w14:textId="77777777" w:rsidTr="00015C20">
        <w:trPr>
          <w:trHeight w:val="20"/>
        </w:trPr>
        <w:tc>
          <w:tcPr>
            <w:tcW w:w="2116" w:type="dxa"/>
          </w:tcPr>
          <w:p w14:paraId="7FF25A3D" w14:textId="77777777" w:rsidR="00372F7B" w:rsidRPr="00D3511E" w:rsidRDefault="00372F7B" w:rsidP="007C6102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7C012CEF" w14:textId="77777777" w:rsidR="005A4C7E" w:rsidRDefault="009D64E3" w:rsidP="007C6102">
            <w:pPr>
              <w:rPr>
                <w:rFonts w:ascii="Georgia" w:hAnsi="Georgia"/>
              </w:rPr>
            </w:pPr>
            <w:r w:rsidRPr="00D3511E">
              <w:rPr>
                <w:rFonts w:ascii="Georgia" w:hAnsi="Georgia"/>
              </w:rPr>
              <w:t>B</w:t>
            </w:r>
            <w:r w:rsidR="006601A0">
              <w:rPr>
                <w:rFonts w:ascii="Georgia" w:hAnsi="Georgia"/>
              </w:rPr>
              <w:t xml:space="preserve">.A. </w:t>
            </w:r>
            <w:r w:rsidRPr="00D3511E">
              <w:rPr>
                <w:rFonts w:ascii="Georgia" w:hAnsi="Georgia"/>
              </w:rPr>
              <w:t>in Betriebswirtschaftslehre</w:t>
            </w:r>
          </w:p>
          <w:p w14:paraId="58AC5C6E" w14:textId="77777777" w:rsidR="0046354C" w:rsidRDefault="005A4C7E" w:rsidP="005A4C7E">
            <w:pPr>
              <w:pStyle w:val="ListParagraph"/>
              <w:numPr>
                <w:ilvl w:val="0"/>
                <w:numId w:val="7"/>
              </w:numPr>
              <w:rPr>
                <w:rFonts w:ascii="Georgia" w:hAnsi="Georgia"/>
              </w:rPr>
            </w:pPr>
            <w:r w:rsidRPr="0046354C">
              <w:rPr>
                <w:rFonts w:ascii="Georgia" w:hAnsi="Georgia"/>
              </w:rPr>
              <w:t>Relevante Module</w:t>
            </w:r>
            <w:r w:rsidR="0046354C" w:rsidRPr="0046354C">
              <w:rPr>
                <w:rFonts w:ascii="Georgia" w:hAnsi="Georgia"/>
              </w:rPr>
              <w:t xml:space="preserve">: Finanzmathematik (Note: 1,7); </w:t>
            </w:r>
          </w:p>
          <w:p w14:paraId="5238EC93" w14:textId="77777777" w:rsidR="005A4C7E" w:rsidRDefault="0046354C" w:rsidP="0046354C">
            <w:pPr>
              <w:pStyle w:val="ListParagraph"/>
              <w:rPr>
                <w:rFonts w:ascii="Georgia" w:hAnsi="Georgia"/>
              </w:rPr>
            </w:pPr>
            <w:r w:rsidRPr="0046354C">
              <w:rPr>
                <w:rFonts w:ascii="Georgia" w:hAnsi="Georgia"/>
              </w:rPr>
              <w:t>Statistik (N</w:t>
            </w:r>
            <w:r>
              <w:rPr>
                <w:rFonts w:ascii="Georgia" w:hAnsi="Georgia"/>
              </w:rPr>
              <w:t>ote: 1,3); Wirtschaftsrecht (Note: 2,0)</w:t>
            </w:r>
          </w:p>
          <w:p w14:paraId="419A9228" w14:textId="45CCC73E" w:rsidR="0046354C" w:rsidRPr="0046354C" w:rsidRDefault="0046354C" w:rsidP="0046354C">
            <w:pPr>
              <w:pStyle w:val="ListParagraph"/>
              <w:numPr>
                <w:ilvl w:val="0"/>
                <w:numId w:val="7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Teil von Studentinnen-Network der TH Rosenheim</w:t>
            </w:r>
            <w:r w:rsidR="00751883">
              <w:rPr>
                <w:rFonts w:ascii="Georgia" w:hAnsi="Georgia"/>
              </w:rPr>
              <w:t xml:space="preserve"> und Teilnahme an Netzwerktreffen, Vorträgen und Workshops</w:t>
            </w:r>
          </w:p>
        </w:tc>
      </w:tr>
      <w:tr w:rsidR="00C018E4" w:rsidRPr="00D3511E" w14:paraId="013361E1" w14:textId="77777777" w:rsidTr="00E64FF5">
        <w:trPr>
          <w:trHeight w:val="397"/>
        </w:trPr>
        <w:tc>
          <w:tcPr>
            <w:tcW w:w="2116" w:type="dxa"/>
            <w:vAlign w:val="bottom"/>
          </w:tcPr>
          <w:p w14:paraId="6C65D3AA" w14:textId="7BAD9980" w:rsidR="007C6A3C" w:rsidRPr="00D3511E" w:rsidRDefault="007C6A3C" w:rsidP="007C6102">
            <w:pPr>
              <w:rPr>
                <w:rFonts w:ascii="Georgia" w:hAnsi="Georgia"/>
              </w:rPr>
            </w:pPr>
            <w:r w:rsidRPr="00D3511E">
              <w:rPr>
                <w:rFonts w:ascii="Georgia" w:hAnsi="Georgia"/>
              </w:rPr>
              <w:t>09/20</w:t>
            </w:r>
            <w:r w:rsidR="003946AB" w:rsidRPr="00D3511E">
              <w:rPr>
                <w:rFonts w:ascii="Georgia" w:hAnsi="Georgia"/>
              </w:rPr>
              <w:t>21</w:t>
            </w:r>
            <w:r w:rsidRPr="00D3511E">
              <w:rPr>
                <w:rFonts w:ascii="Georgia" w:hAnsi="Georgia"/>
              </w:rPr>
              <w:t xml:space="preserve"> – 0</w:t>
            </w:r>
            <w:r w:rsidR="003946AB" w:rsidRPr="00D3511E">
              <w:rPr>
                <w:rFonts w:ascii="Georgia" w:hAnsi="Georgia"/>
              </w:rPr>
              <w:t>5</w:t>
            </w:r>
            <w:r w:rsidRPr="00D3511E">
              <w:rPr>
                <w:rFonts w:ascii="Georgia" w:hAnsi="Georgia"/>
              </w:rPr>
              <w:t>/20</w:t>
            </w:r>
            <w:r w:rsidR="003946AB" w:rsidRPr="00D3511E">
              <w:rPr>
                <w:rFonts w:ascii="Georgia" w:hAnsi="Georgia"/>
              </w:rPr>
              <w:t>23</w:t>
            </w:r>
          </w:p>
        </w:tc>
        <w:tc>
          <w:tcPr>
            <w:tcW w:w="4817" w:type="dxa"/>
            <w:gridSpan w:val="2"/>
            <w:vAlign w:val="bottom"/>
          </w:tcPr>
          <w:p w14:paraId="197620E3" w14:textId="21DDA40E" w:rsidR="007C6A3C" w:rsidRPr="00D3511E" w:rsidRDefault="003946AB" w:rsidP="007C6102">
            <w:pPr>
              <w:rPr>
                <w:rFonts w:ascii="Georgia" w:hAnsi="Georgia"/>
                <w:b/>
                <w:sz w:val="28"/>
              </w:rPr>
            </w:pPr>
            <w:r w:rsidRPr="00015C20">
              <w:rPr>
                <w:rFonts w:ascii="Georgia" w:hAnsi="Georgia"/>
                <w:b/>
                <w:smallCaps/>
                <w:sz w:val="24"/>
              </w:rPr>
              <w:t>Fachoberschule Therese-von-Bayern</w:t>
            </w:r>
          </w:p>
        </w:tc>
        <w:tc>
          <w:tcPr>
            <w:tcW w:w="2129" w:type="dxa"/>
            <w:vAlign w:val="bottom"/>
          </w:tcPr>
          <w:p w14:paraId="63D86F51" w14:textId="717B43C0" w:rsidR="007C6A3C" w:rsidRPr="00D3511E" w:rsidRDefault="007C6A3C" w:rsidP="007C6102">
            <w:pPr>
              <w:jc w:val="right"/>
              <w:rPr>
                <w:rFonts w:ascii="Georgia" w:hAnsi="Georgia"/>
              </w:rPr>
            </w:pPr>
            <w:r w:rsidRPr="00D3511E">
              <w:rPr>
                <w:rFonts w:ascii="Georgia" w:hAnsi="Georgia"/>
                <w:i/>
                <w:smallCaps/>
                <w:sz w:val="28"/>
              </w:rPr>
              <w:t>M</w:t>
            </w:r>
            <w:r w:rsidR="003946AB" w:rsidRPr="00D3511E">
              <w:rPr>
                <w:rFonts w:ascii="Georgia" w:hAnsi="Georgia"/>
                <w:i/>
                <w:smallCaps/>
                <w:sz w:val="28"/>
              </w:rPr>
              <w:t>ünchen</w:t>
            </w:r>
          </w:p>
        </w:tc>
      </w:tr>
      <w:tr w:rsidR="00006DCE" w:rsidRPr="00D3511E" w14:paraId="35237AD9" w14:textId="77777777" w:rsidTr="00015C20">
        <w:trPr>
          <w:trHeight w:val="20"/>
        </w:trPr>
        <w:tc>
          <w:tcPr>
            <w:tcW w:w="2116" w:type="dxa"/>
          </w:tcPr>
          <w:p w14:paraId="74250DFD" w14:textId="77777777" w:rsidR="00006DCE" w:rsidRPr="00D3511E" w:rsidRDefault="00006DCE" w:rsidP="007C6102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49DCC2A1" w14:textId="4FE55BE3" w:rsidR="00006DCE" w:rsidRPr="00D3511E" w:rsidRDefault="00D3511E" w:rsidP="007C6102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Allgemeine </w:t>
            </w:r>
            <w:r w:rsidR="00006DCE" w:rsidRPr="00D3511E">
              <w:rPr>
                <w:rFonts w:ascii="Georgia" w:hAnsi="Georgia"/>
              </w:rPr>
              <w:t xml:space="preserve">Fachhochschulreife </w:t>
            </w:r>
          </w:p>
        </w:tc>
      </w:tr>
      <w:tr w:rsidR="00D3511E" w:rsidRPr="00D3511E" w14:paraId="62632213" w14:textId="77777777" w:rsidTr="00D3511E">
        <w:trPr>
          <w:trHeight w:val="20"/>
        </w:trPr>
        <w:tc>
          <w:tcPr>
            <w:tcW w:w="2116" w:type="dxa"/>
          </w:tcPr>
          <w:p w14:paraId="2B3E93FC" w14:textId="77777777" w:rsidR="00006DCE" w:rsidRPr="00D3511E" w:rsidRDefault="00006DCE" w:rsidP="007C6102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76972DF2" w14:textId="77777777" w:rsidR="00006DCE" w:rsidRPr="00015C20" w:rsidRDefault="00006DCE" w:rsidP="007C6102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</w:rPr>
            </w:pPr>
            <w:r w:rsidRPr="00015C20">
              <w:rPr>
                <w:rFonts w:ascii="Georgia" w:hAnsi="Georgia"/>
                <w:i/>
                <w:iCs/>
              </w:rPr>
              <w:t>Schwerpunktfächer: Betriebswirtschaft mit Rechnungswesen</w:t>
            </w:r>
          </w:p>
          <w:p w14:paraId="20CA8764" w14:textId="5861053A" w:rsidR="00006DCE" w:rsidRPr="00015C20" w:rsidRDefault="00006DCE" w:rsidP="007C6102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</w:rPr>
            </w:pPr>
            <w:r w:rsidRPr="00015C20">
              <w:rPr>
                <w:rFonts w:ascii="Georgia" w:hAnsi="Georgia"/>
                <w:i/>
                <w:iCs/>
              </w:rPr>
              <w:t>Fachreferat im Fach Volkswirtschaftslehre: „Die griechische Finanzkrise“ (12 Punkte)</w:t>
            </w:r>
          </w:p>
          <w:p w14:paraId="51FC9814" w14:textId="1D126833" w:rsidR="00006DCE" w:rsidRPr="00015C20" w:rsidRDefault="00006DCE" w:rsidP="00015C20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</w:rPr>
            </w:pPr>
            <w:r w:rsidRPr="00015C20">
              <w:rPr>
                <w:rFonts w:ascii="Georgia" w:hAnsi="Georgia"/>
                <w:i/>
                <w:iCs/>
              </w:rPr>
              <w:t>Teilnahme am Planspiel Börse der Stadtsparkasse München</w:t>
            </w:r>
          </w:p>
        </w:tc>
      </w:tr>
      <w:tr w:rsidR="002508C2" w:rsidRPr="00D3511E" w14:paraId="3A2665B3" w14:textId="77777777" w:rsidTr="00015C20">
        <w:trPr>
          <w:trHeight w:val="510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239F87B8" w14:textId="77777777" w:rsidR="002508C2" w:rsidRPr="00D3511E" w:rsidRDefault="002508C2" w:rsidP="007C6102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D3511E">
              <w:rPr>
                <w:rFonts w:ascii="Georgia" w:hAnsi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C018E4" w:rsidRPr="00D3511E" w14:paraId="127C64E2" w14:textId="77777777" w:rsidTr="00015C20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6E186548" w14:textId="0B321C18" w:rsidR="007C6A3C" w:rsidRPr="00D3511E" w:rsidRDefault="00372F7B" w:rsidP="007C6102">
            <w:pPr>
              <w:rPr>
                <w:rFonts w:ascii="Georgia" w:hAnsi="Georgia"/>
              </w:rPr>
            </w:pPr>
            <w:r w:rsidRPr="00D3511E">
              <w:rPr>
                <w:rFonts w:ascii="Georgia" w:hAnsi="Georgia" w:cs="Georgia"/>
                <w:color w:val="000000"/>
              </w:rPr>
              <w:t>0</w:t>
            </w:r>
            <w:r w:rsidR="00473086" w:rsidRPr="00D3511E">
              <w:rPr>
                <w:rFonts w:ascii="Georgia" w:hAnsi="Georgia" w:cs="Georgia"/>
                <w:color w:val="000000"/>
              </w:rPr>
              <w:t>9</w:t>
            </w:r>
            <w:r w:rsidRPr="00D3511E">
              <w:rPr>
                <w:rFonts w:ascii="Georgia" w:hAnsi="Georgia" w:cs="Georgia"/>
                <w:color w:val="000000"/>
              </w:rPr>
              <w:t>/20</w:t>
            </w:r>
            <w:r w:rsidR="00473086" w:rsidRPr="00D3511E">
              <w:rPr>
                <w:rFonts w:ascii="Georgia" w:hAnsi="Georgia" w:cs="Georgia"/>
                <w:color w:val="000000"/>
              </w:rPr>
              <w:t>21</w:t>
            </w:r>
            <w:r w:rsidRPr="00D3511E">
              <w:rPr>
                <w:rFonts w:ascii="Georgia" w:hAnsi="Georgia" w:cs="Georgia"/>
                <w:color w:val="000000"/>
              </w:rPr>
              <w:t xml:space="preserve"> </w:t>
            </w:r>
            <w:r w:rsidR="00814F18" w:rsidRPr="00D3511E">
              <w:rPr>
                <w:rFonts w:ascii="Georgia" w:hAnsi="Georgia" w:cs="Georgia"/>
                <w:color w:val="000000"/>
              </w:rPr>
              <w:t>–</w:t>
            </w:r>
            <w:r w:rsidRPr="00D3511E">
              <w:rPr>
                <w:rFonts w:ascii="Georgia" w:hAnsi="Georgia" w:cs="Georgia"/>
                <w:color w:val="000000"/>
              </w:rPr>
              <w:t xml:space="preserve"> </w:t>
            </w:r>
            <w:r w:rsidR="00473086" w:rsidRPr="00D3511E">
              <w:rPr>
                <w:rFonts w:ascii="Georgia" w:hAnsi="Georgia" w:cs="Georgia"/>
                <w:color w:val="000000"/>
              </w:rPr>
              <w:t>11</w:t>
            </w:r>
            <w:r w:rsidRPr="00D3511E">
              <w:rPr>
                <w:rFonts w:ascii="Georgia" w:hAnsi="Georgia" w:cs="Georgia"/>
                <w:color w:val="000000"/>
              </w:rPr>
              <w:t>/20</w:t>
            </w:r>
            <w:r w:rsidR="00473086" w:rsidRPr="00D3511E">
              <w:rPr>
                <w:rFonts w:ascii="Georgia" w:hAnsi="Georgia" w:cs="Georgia"/>
                <w:color w:val="000000"/>
              </w:rPr>
              <w:t>21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56D3B760" w:rsidR="007C6A3C" w:rsidRPr="00D3511E" w:rsidRDefault="00473086" w:rsidP="007C6102">
            <w:pPr>
              <w:rPr>
                <w:rFonts w:ascii="Georgia" w:hAnsi="Georgia"/>
                <w:sz w:val="24"/>
              </w:rPr>
            </w:pPr>
            <w:r w:rsidRPr="00D3511E">
              <w:rPr>
                <w:rFonts w:ascii="Georgia" w:hAnsi="Georgia"/>
                <w:b/>
                <w:smallCaps/>
                <w:sz w:val="24"/>
              </w:rPr>
              <w:t>Factoteam GmbH</w:t>
            </w:r>
          </w:p>
        </w:tc>
        <w:tc>
          <w:tcPr>
            <w:tcW w:w="2129" w:type="dxa"/>
            <w:tcBorders>
              <w:top w:val="single" w:sz="4" w:space="0" w:color="auto"/>
            </w:tcBorders>
            <w:vAlign w:val="bottom"/>
          </w:tcPr>
          <w:p w14:paraId="4820196E" w14:textId="53C3ACBD" w:rsidR="007C6A3C" w:rsidRPr="00D3511E" w:rsidRDefault="007C6A3C" w:rsidP="007C6102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D3511E">
              <w:rPr>
                <w:rFonts w:ascii="Georgia" w:hAnsi="Georgia"/>
                <w:i/>
                <w:smallCaps/>
                <w:sz w:val="28"/>
              </w:rPr>
              <w:t>M</w:t>
            </w:r>
            <w:r w:rsidR="00473086" w:rsidRPr="00D3511E">
              <w:rPr>
                <w:rFonts w:ascii="Georgia" w:hAnsi="Georgia"/>
                <w:i/>
                <w:smallCaps/>
                <w:sz w:val="28"/>
              </w:rPr>
              <w:t>ünchen</w:t>
            </w:r>
          </w:p>
        </w:tc>
      </w:tr>
      <w:tr w:rsidR="00C018E4" w:rsidRPr="00D3511E" w14:paraId="335D84E9" w14:textId="77777777" w:rsidTr="00015C20">
        <w:trPr>
          <w:trHeight w:val="20"/>
        </w:trPr>
        <w:tc>
          <w:tcPr>
            <w:tcW w:w="2116" w:type="dxa"/>
          </w:tcPr>
          <w:p w14:paraId="4936F65C" w14:textId="77777777" w:rsidR="00372F7B" w:rsidRPr="00D3511E" w:rsidRDefault="00372F7B" w:rsidP="007C6102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0475B997" w14:textId="6634361B" w:rsidR="00372F7B" w:rsidRPr="00D3511E" w:rsidRDefault="00372F7B" w:rsidP="007C6102">
            <w:pPr>
              <w:rPr>
                <w:rFonts w:ascii="Georgia" w:hAnsi="Georgia"/>
              </w:rPr>
            </w:pPr>
            <w:r w:rsidRPr="00D3511E">
              <w:rPr>
                <w:rFonts w:ascii="Georgia" w:hAnsi="Georgia"/>
              </w:rPr>
              <w:t>Praktik</w:t>
            </w:r>
            <w:r w:rsidR="00006DCE" w:rsidRPr="00D3511E">
              <w:rPr>
                <w:rFonts w:ascii="Georgia" w:hAnsi="Georgia"/>
              </w:rPr>
              <w:t>antin in der</w:t>
            </w:r>
            <w:r w:rsidRPr="00D3511E">
              <w:rPr>
                <w:rFonts w:ascii="Georgia" w:hAnsi="Georgia"/>
              </w:rPr>
              <w:t xml:space="preserve"> </w:t>
            </w:r>
            <w:r w:rsidR="00473086" w:rsidRPr="00D3511E">
              <w:rPr>
                <w:rFonts w:ascii="Georgia" w:hAnsi="Georgia"/>
              </w:rPr>
              <w:t>Personalvermittlung</w:t>
            </w:r>
          </w:p>
        </w:tc>
      </w:tr>
      <w:tr w:rsidR="00006DCE" w:rsidRPr="00D3511E" w14:paraId="54C3D64C" w14:textId="77777777" w:rsidTr="00015C20">
        <w:trPr>
          <w:trHeight w:val="20"/>
        </w:trPr>
        <w:tc>
          <w:tcPr>
            <w:tcW w:w="2116" w:type="dxa"/>
          </w:tcPr>
          <w:p w14:paraId="25C0BB2F" w14:textId="77777777" w:rsidR="00006DCE" w:rsidRPr="00D3511E" w:rsidRDefault="00006DCE" w:rsidP="007C6102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Merge w:val="restart"/>
            <w:vAlign w:val="bottom"/>
          </w:tcPr>
          <w:p w14:paraId="21620D24" w14:textId="47F60F70" w:rsidR="00006DCE" w:rsidRPr="00015C20" w:rsidRDefault="00006DCE" w:rsidP="007C6102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 w:rsidRPr="00D3511E">
              <w:rPr>
                <w:rFonts w:ascii="Georgia" w:hAnsi="Georgia"/>
                <w:i/>
              </w:rPr>
              <w:t xml:space="preserve">Analyse von Anforderungsprofilen und </w:t>
            </w:r>
            <w:r w:rsidRPr="00015C20">
              <w:rPr>
                <w:rFonts w:ascii="Georgia" w:hAnsi="Georgia"/>
                <w:i/>
              </w:rPr>
              <w:t>Ansprache passender Kandidaten</w:t>
            </w:r>
          </w:p>
          <w:p w14:paraId="499ED2E7" w14:textId="45BB045E" w:rsidR="00006DCE" w:rsidRPr="00D3511E" w:rsidRDefault="00006DCE" w:rsidP="007C6102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 w:rsidRPr="00D3511E">
              <w:rPr>
                <w:rFonts w:ascii="Georgia" w:hAnsi="Georgia"/>
                <w:i/>
              </w:rPr>
              <w:t>Filterung sowie Auswahl der besten Kandidaten</w:t>
            </w:r>
          </w:p>
          <w:p w14:paraId="6DD9BA0F" w14:textId="535A3C94" w:rsidR="00751883" w:rsidRPr="00751883" w:rsidRDefault="00006DCE" w:rsidP="00751883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 w:rsidRPr="00D3511E">
              <w:rPr>
                <w:rFonts w:ascii="Georgia" w:hAnsi="Georgia"/>
                <w:i/>
              </w:rPr>
              <w:t>Vermittlung der besten Kandidaten an das Unternehmen</w:t>
            </w:r>
          </w:p>
        </w:tc>
      </w:tr>
      <w:tr w:rsidR="00006DCE" w:rsidRPr="00D3511E" w14:paraId="5178A3D0" w14:textId="77777777" w:rsidTr="00E64FF5">
        <w:trPr>
          <w:trHeight w:val="227"/>
        </w:trPr>
        <w:tc>
          <w:tcPr>
            <w:tcW w:w="2116" w:type="dxa"/>
          </w:tcPr>
          <w:p w14:paraId="02858F79" w14:textId="77777777" w:rsidR="00006DCE" w:rsidRPr="00D3511E" w:rsidRDefault="00006DCE" w:rsidP="007C6102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Merge/>
          </w:tcPr>
          <w:p w14:paraId="58DDD671" w14:textId="5A59E62F" w:rsidR="00006DCE" w:rsidRPr="00D3511E" w:rsidRDefault="00006DCE" w:rsidP="007C6102">
            <w:pPr>
              <w:pStyle w:val="ListParagraph"/>
              <w:rPr>
                <w:rFonts w:ascii="Georgia" w:hAnsi="Georgia"/>
                <w:i/>
              </w:rPr>
            </w:pPr>
          </w:p>
        </w:tc>
      </w:tr>
      <w:tr w:rsidR="00006DCE" w:rsidRPr="00D3511E" w14:paraId="18D4508F" w14:textId="77777777" w:rsidTr="00015C20">
        <w:trPr>
          <w:trHeight w:val="510"/>
        </w:trPr>
        <w:tc>
          <w:tcPr>
            <w:tcW w:w="2116" w:type="dxa"/>
          </w:tcPr>
          <w:p w14:paraId="42566EA9" w14:textId="26900849" w:rsidR="00006DCE" w:rsidRPr="00D3511E" w:rsidRDefault="00006DCE" w:rsidP="007C6102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Merge/>
          </w:tcPr>
          <w:p w14:paraId="08E01D65" w14:textId="0F0AEDF0" w:rsidR="00006DCE" w:rsidRPr="00D3511E" w:rsidRDefault="00006DCE" w:rsidP="007C6102">
            <w:pPr>
              <w:pStyle w:val="ListParagraph"/>
              <w:rPr>
                <w:rFonts w:ascii="Georgia" w:hAnsi="Georgia"/>
                <w:i/>
              </w:rPr>
            </w:pPr>
          </w:p>
        </w:tc>
      </w:tr>
      <w:tr w:rsidR="002508C2" w:rsidRPr="00D3511E" w14:paraId="5905F916" w14:textId="77777777" w:rsidTr="00015C20">
        <w:trPr>
          <w:trHeight w:val="510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7800FD65" w14:textId="77777777" w:rsidR="002508C2" w:rsidRPr="00D3511E" w:rsidRDefault="002508C2" w:rsidP="007C6102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D3511E">
              <w:rPr>
                <w:rFonts w:ascii="Georgia" w:hAnsi="Georgia"/>
                <w:b/>
                <w:smallCaps/>
                <w:sz w:val="32"/>
                <w:szCs w:val="32"/>
              </w:rPr>
              <w:t>Außerschulisches Engagement</w:t>
            </w:r>
          </w:p>
        </w:tc>
      </w:tr>
      <w:tr w:rsidR="00C018E4" w:rsidRPr="00D3511E" w14:paraId="2479FE1D" w14:textId="77777777" w:rsidTr="00015C20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5531A253" w14:textId="677927C3" w:rsidR="007C6A3C" w:rsidRPr="00D3511E" w:rsidRDefault="005A4C7E" w:rsidP="007C6102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10</w:t>
            </w:r>
            <w:r w:rsidR="00372F7B" w:rsidRPr="00D3511E">
              <w:rPr>
                <w:rFonts w:ascii="Georgia" w:hAnsi="Georgia" w:cs="Georgia"/>
                <w:color w:val="000000"/>
              </w:rPr>
              <w:t>/20</w:t>
            </w:r>
            <w:r w:rsidR="00473086" w:rsidRPr="00D3511E">
              <w:rPr>
                <w:rFonts w:ascii="Georgia" w:hAnsi="Georgia" w:cs="Georgia"/>
                <w:color w:val="000000"/>
              </w:rPr>
              <w:t>24</w:t>
            </w:r>
            <w:r w:rsidR="00372F7B" w:rsidRPr="00D3511E">
              <w:rPr>
                <w:rFonts w:ascii="Georgia" w:hAnsi="Georgia" w:cs="Georgia"/>
                <w:color w:val="000000"/>
              </w:rPr>
              <w:t xml:space="preserve"> </w:t>
            </w:r>
            <w:r w:rsidR="00814F18" w:rsidRPr="00D3511E">
              <w:rPr>
                <w:rFonts w:ascii="Georgia" w:hAnsi="Georgia" w:cs="Georgia"/>
                <w:color w:val="000000"/>
              </w:rPr>
              <w:t>–</w:t>
            </w:r>
            <w:r w:rsidR="00372F7B" w:rsidRPr="00D3511E">
              <w:rPr>
                <w:rFonts w:ascii="Georgia" w:hAnsi="Georgia" w:cs="Georgia"/>
                <w:color w:val="000000"/>
              </w:rPr>
              <w:t xml:space="preserve"> heute</w:t>
            </w:r>
            <w:r w:rsidR="00814F18" w:rsidRPr="00D3511E">
              <w:rPr>
                <w:rFonts w:ascii="Georgia" w:hAnsi="Georgia" w:cs="Georgia"/>
                <w:color w:val="000000"/>
              </w:rPr>
              <w:t xml:space="preserve"> </w:t>
            </w:r>
          </w:p>
        </w:tc>
        <w:tc>
          <w:tcPr>
            <w:tcW w:w="4405" w:type="dxa"/>
            <w:tcBorders>
              <w:top w:val="single" w:sz="4" w:space="0" w:color="auto"/>
            </w:tcBorders>
            <w:vAlign w:val="bottom"/>
          </w:tcPr>
          <w:p w14:paraId="6C2D221E" w14:textId="7F690774" w:rsidR="007C6A3C" w:rsidRPr="005A4C7E" w:rsidRDefault="005A4C7E" w:rsidP="007C6102">
            <w:pPr>
              <w:rPr>
                <w:rFonts w:ascii="Georgia" w:hAnsi="Georgia"/>
                <w:b/>
                <w:bCs/>
                <w:sz w:val="28"/>
              </w:rPr>
            </w:pPr>
            <w:r w:rsidRPr="005A4C7E">
              <w:rPr>
                <w:rFonts w:ascii="Georgia" w:hAnsi="Georgia"/>
                <w:b/>
                <w:bCs/>
                <w:sz w:val="24"/>
                <w:szCs w:val="20"/>
              </w:rPr>
              <w:t>180 Degrees Consulting Rosenheim</w:t>
            </w:r>
          </w:p>
        </w:tc>
        <w:tc>
          <w:tcPr>
            <w:tcW w:w="2541" w:type="dxa"/>
            <w:gridSpan w:val="2"/>
            <w:tcBorders>
              <w:top w:val="single" w:sz="4" w:space="0" w:color="auto"/>
            </w:tcBorders>
            <w:vAlign w:val="bottom"/>
          </w:tcPr>
          <w:p w14:paraId="1A82BC2E" w14:textId="7A390DCA" w:rsidR="007C6A3C" w:rsidRPr="00D3511E" w:rsidRDefault="005A4C7E" w:rsidP="00015C20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Rosenheim</w:t>
            </w:r>
          </w:p>
        </w:tc>
      </w:tr>
      <w:tr w:rsidR="00C018E4" w:rsidRPr="00D3511E" w14:paraId="060CDF6F" w14:textId="77777777" w:rsidTr="00015C20">
        <w:trPr>
          <w:trHeight w:val="20"/>
        </w:trPr>
        <w:tc>
          <w:tcPr>
            <w:tcW w:w="2116" w:type="dxa"/>
          </w:tcPr>
          <w:p w14:paraId="77166A5C" w14:textId="77777777" w:rsidR="00372F7B" w:rsidRPr="00D3511E" w:rsidRDefault="00372F7B" w:rsidP="007C6102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0F8896C6" w14:textId="30E8FF0C" w:rsidR="00372F7B" w:rsidRPr="00D3511E" w:rsidRDefault="004831ED" w:rsidP="007C6102">
            <w:pPr>
              <w:rPr>
                <w:rFonts w:ascii="Georgia" w:hAnsi="Georgia"/>
              </w:rPr>
            </w:pPr>
            <w:r w:rsidRPr="00D3511E">
              <w:rPr>
                <w:rFonts w:ascii="Georgia" w:hAnsi="Georgia"/>
              </w:rPr>
              <w:t xml:space="preserve">Aktives Mitglied </w:t>
            </w:r>
            <w:r w:rsidR="005A4C7E">
              <w:rPr>
                <w:rFonts w:ascii="Georgia" w:hAnsi="Georgia"/>
              </w:rPr>
              <w:t>der studentischen Unternehmensberatung der TH Rosenheim</w:t>
            </w:r>
          </w:p>
        </w:tc>
      </w:tr>
      <w:tr w:rsidR="00006DCE" w:rsidRPr="00D3511E" w14:paraId="372B441B" w14:textId="77777777" w:rsidTr="00015C20">
        <w:trPr>
          <w:trHeight w:val="20"/>
        </w:trPr>
        <w:tc>
          <w:tcPr>
            <w:tcW w:w="2116" w:type="dxa"/>
          </w:tcPr>
          <w:p w14:paraId="36E44CF6" w14:textId="77777777" w:rsidR="00006DCE" w:rsidRPr="00D3511E" w:rsidRDefault="00006DCE" w:rsidP="007C6102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Merge w:val="restart"/>
            <w:vAlign w:val="bottom"/>
          </w:tcPr>
          <w:p w14:paraId="2DF1E569" w14:textId="3D2496BF" w:rsidR="00006DCE" w:rsidRPr="00D3511E" w:rsidRDefault="005A4C7E" w:rsidP="007C6102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>
              <w:rPr>
                <w:rFonts w:ascii="Georgia" w:hAnsi="Georgia"/>
                <w:i/>
              </w:rPr>
              <w:t>Bearbeitung von konkreten Problemstellungen gemeinnütziger Organisationen</w:t>
            </w:r>
          </w:p>
          <w:p w14:paraId="7B9C0F9D" w14:textId="77777777" w:rsidR="00006DCE" w:rsidRDefault="005A4C7E" w:rsidP="007C6102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>
              <w:rPr>
                <w:rFonts w:ascii="Georgia" w:hAnsi="Georgia"/>
                <w:i/>
              </w:rPr>
              <w:t>Untersuchung der Status Quo und Ableitung potenzieller Strategien</w:t>
            </w:r>
          </w:p>
          <w:p w14:paraId="6F695693" w14:textId="51E31A4F" w:rsidR="005A4C7E" w:rsidRPr="00D3511E" w:rsidRDefault="005A4C7E" w:rsidP="007C6102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>
              <w:rPr>
                <w:rFonts w:ascii="Georgia" w:hAnsi="Georgia"/>
                <w:i/>
              </w:rPr>
              <w:t>Erstellung eines Projektberichts mit Handlungsempfehlungen für den Kunden</w:t>
            </w:r>
          </w:p>
        </w:tc>
      </w:tr>
      <w:tr w:rsidR="00006DCE" w:rsidRPr="00D3511E" w14:paraId="0777D577" w14:textId="77777777" w:rsidTr="00E64FF5">
        <w:tc>
          <w:tcPr>
            <w:tcW w:w="2116" w:type="dxa"/>
          </w:tcPr>
          <w:p w14:paraId="11E09FA5" w14:textId="77777777" w:rsidR="00006DCE" w:rsidRPr="00D3511E" w:rsidRDefault="00006DCE" w:rsidP="007C6102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Merge/>
          </w:tcPr>
          <w:p w14:paraId="71593CA1" w14:textId="3C8AA53D" w:rsidR="00006DCE" w:rsidRPr="00D3511E" w:rsidRDefault="00006DCE" w:rsidP="007C6102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</w:rPr>
            </w:pPr>
          </w:p>
        </w:tc>
      </w:tr>
      <w:tr w:rsidR="00C018E4" w:rsidRPr="00D3511E" w14:paraId="793F0D84" w14:textId="77777777" w:rsidTr="00E64FF5">
        <w:trPr>
          <w:trHeight w:val="397"/>
        </w:trPr>
        <w:tc>
          <w:tcPr>
            <w:tcW w:w="2116" w:type="dxa"/>
            <w:vAlign w:val="bottom"/>
          </w:tcPr>
          <w:p w14:paraId="1B86188B" w14:textId="36C09F33" w:rsidR="00C018E4" w:rsidRPr="00D3511E" w:rsidRDefault="00C018E4" w:rsidP="007C6102">
            <w:pPr>
              <w:rPr>
                <w:rFonts w:ascii="Georgia" w:hAnsi="Georgia"/>
              </w:rPr>
            </w:pPr>
            <w:r w:rsidRPr="00D3511E">
              <w:rPr>
                <w:rFonts w:ascii="Georgia" w:hAnsi="Georgia" w:cs="Georgia"/>
                <w:color w:val="000000"/>
              </w:rPr>
              <w:t>1</w:t>
            </w:r>
            <w:r w:rsidR="00423AF4" w:rsidRPr="00D3511E">
              <w:rPr>
                <w:rFonts w:ascii="Georgia" w:hAnsi="Georgia" w:cs="Georgia"/>
                <w:color w:val="000000"/>
              </w:rPr>
              <w:t>2</w:t>
            </w:r>
            <w:r w:rsidRPr="00D3511E">
              <w:rPr>
                <w:rFonts w:ascii="Georgia" w:hAnsi="Georgia" w:cs="Georgia"/>
                <w:color w:val="000000"/>
              </w:rPr>
              <w:t>/201</w:t>
            </w:r>
            <w:r w:rsidR="00423AF4" w:rsidRPr="00D3511E">
              <w:rPr>
                <w:rFonts w:ascii="Georgia" w:hAnsi="Georgia" w:cs="Georgia"/>
                <w:color w:val="000000"/>
              </w:rPr>
              <w:t>9</w:t>
            </w:r>
          </w:p>
        </w:tc>
        <w:tc>
          <w:tcPr>
            <w:tcW w:w="4817" w:type="dxa"/>
            <w:gridSpan w:val="2"/>
            <w:vAlign w:val="bottom"/>
          </w:tcPr>
          <w:p w14:paraId="63857C44" w14:textId="155FF55C" w:rsidR="00C018E4" w:rsidRPr="00D3511E" w:rsidRDefault="0028204A" w:rsidP="007C6102">
            <w:pPr>
              <w:rPr>
                <w:rFonts w:ascii="Georgia" w:hAnsi="Georgia" w:cs="Georgia"/>
                <w:i/>
                <w:iCs/>
                <w:color w:val="000000"/>
              </w:rPr>
            </w:pPr>
            <w:r w:rsidRPr="00D3511E">
              <w:rPr>
                <w:rFonts w:ascii="Georgia" w:hAnsi="Georgia"/>
                <w:b/>
                <w:smallCaps/>
                <w:sz w:val="24"/>
              </w:rPr>
              <w:t>Deutsche Bundesbank Eurosystem</w:t>
            </w:r>
          </w:p>
        </w:tc>
        <w:tc>
          <w:tcPr>
            <w:tcW w:w="2129" w:type="dxa"/>
            <w:vAlign w:val="bottom"/>
          </w:tcPr>
          <w:p w14:paraId="02686032" w14:textId="61C49244" w:rsidR="00C018E4" w:rsidRPr="00D3511E" w:rsidRDefault="00C018E4" w:rsidP="007C6102">
            <w:pPr>
              <w:jc w:val="right"/>
              <w:rPr>
                <w:rFonts w:ascii="Georgia" w:hAnsi="Georgia" w:cs="Georgia"/>
                <w:i/>
                <w:iCs/>
                <w:color w:val="000000"/>
              </w:rPr>
            </w:pPr>
            <w:r w:rsidRPr="00D3511E">
              <w:rPr>
                <w:rFonts w:ascii="Georgia" w:hAnsi="Georgia"/>
                <w:i/>
                <w:smallCaps/>
                <w:sz w:val="28"/>
              </w:rPr>
              <w:t>M</w:t>
            </w:r>
            <w:r w:rsidR="00423AF4" w:rsidRPr="00D3511E">
              <w:rPr>
                <w:rFonts w:ascii="Georgia" w:hAnsi="Georgia"/>
                <w:i/>
                <w:smallCaps/>
                <w:sz w:val="28"/>
              </w:rPr>
              <w:t>ünchen</w:t>
            </w:r>
          </w:p>
        </w:tc>
      </w:tr>
      <w:tr w:rsidR="00C018E4" w:rsidRPr="00D3511E" w14:paraId="792A0086" w14:textId="77777777" w:rsidTr="00015C20">
        <w:trPr>
          <w:trHeight w:val="20"/>
        </w:trPr>
        <w:tc>
          <w:tcPr>
            <w:tcW w:w="2116" w:type="dxa"/>
          </w:tcPr>
          <w:p w14:paraId="0269F0F4" w14:textId="77777777" w:rsidR="00C018E4" w:rsidRPr="00D3511E" w:rsidRDefault="00C018E4" w:rsidP="007C6102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354D7FBB" w14:textId="684D0A5F" w:rsidR="00C018E4" w:rsidRPr="00D3511E" w:rsidRDefault="00006DCE" w:rsidP="007C6102">
            <w:pPr>
              <w:rPr>
                <w:rFonts w:ascii="Georgia" w:hAnsi="Georgia" w:cs="Georgia"/>
                <w:i/>
                <w:iCs/>
                <w:color w:val="000000"/>
              </w:rPr>
            </w:pPr>
            <w:r w:rsidRPr="00015C20">
              <w:rPr>
                <w:rFonts w:ascii="Georgia" w:hAnsi="Georgia" w:cs="Georgia"/>
                <w:color w:val="000000"/>
              </w:rPr>
              <w:t xml:space="preserve">Teilnehmerin am </w:t>
            </w:r>
            <w:r w:rsidR="0028204A" w:rsidRPr="00D3511E">
              <w:rPr>
                <w:rFonts w:ascii="Georgia" w:hAnsi="Georgia" w:cs="Georgia"/>
                <w:color w:val="000000"/>
              </w:rPr>
              <w:t>Zertifikat e-Learning Modul Banknoten</w:t>
            </w:r>
          </w:p>
        </w:tc>
      </w:tr>
      <w:tr w:rsidR="00006DCE" w:rsidRPr="00D3511E" w14:paraId="31ADB521" w14:textId="77777777" w:rsidTr="00015C20">
        <w:trPr>
          <w:trHeight w:val="20"/>
        </w:trPr>
        <w:tc>
          <w:tcPr>
            <w:tcW w:w="2116" w:type="dxa"/>
          </w:tcPr>
          <w:p w14:paraId="093CE2CB" w14:textId="77777777" w:rsidR="00006DCE" w:rsidRPr="00D3511E" w:rsidRDefault="00006DCE" w:rsidP="007C6102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7FD5370C" w14:textId="76009AB7" w:rsidR="00006DCE" w:rsidRPr="00D3511E" w:rsidRDefault="00006DCE" w:rsidP="00015C20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 w:rsidRPr="00D3511E">
              <w:rPr>
                <w:rFonts w:ascii="Georgia" w:hAnsi="Georgia"/>
                <w:i/>
              </w:rPr>
              <w:t>Teilnahme an Seminaren zu Sicherheitsmerkmalen, Falschgelderkennung und Umlauffähigkeitserkennung bei Euro-Banknoten</w:t>
            </w:r>
          </w:p>
        </w:tc>
      </w:tr>
      <w:tr w:rsidR="002508C2" w:rsidRPr="00D3511E" w14:paraId="482569A2" w14:textId="77777777" w:rsidTr="00015C20">
        <w:trPr>
          <w:trHeight w:val="510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1CFA4492" w14:textId="77777777" w:rsidR="002508C2" w:rsidRPr="00D3511E" w:rsidRDefault="002508C2" w:rsidP="007C6102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D3511E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C018E4" w:rsidRPr="00D3511E" w14:paraId="2B257790" w14:textId="77777777" w:rsidTr="00015C20">
        <w:trPr>
          <w:trHeight w:val="56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120CF91B" w14:textId="77777777" w:rsidR="00723643" w:rsidRPr="00D3511E" w:rsidRDefault="00723643" w:rsidP="007C6102">
            <w:pPr>
              <w:rPr>
                <w:rFonts w:ascii="Georgia" w:hAnsi="Georgia"/>
              </w:rPr>
            </w:pPr>
            <w:r w:rsidRPr="00D3511E">
              <w:rPr>
                <w:rFonts w:ascii="Georgia" w:hAnsi="Georgia"/>
              </w:rPr>
              <w:t>Sprachkenntnisse:</w:t>
            </w:r>
          </w:p>
          <w:p w14:paraId="15B2C431" w14:textId="220C69DC" w:rsidR="00006DCE" w:rsidRPr="00D3511E" w:rsidRDefault="00006DCE" w:rsidP="007C6102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5F719D78" w:rsidR="00723643" w:rsidRPr="00D3511E" w:rsidRDefault="00423AF4" w:rsidP="007C6102">
            <w:pPr>
              <w:rPr>
                <w:rFonts w:ascii="Georgia" w:hAnsi="Georgia"/>
              </w:rPr>
            </w:pPr>
            <w:r w:rsidRPr="00D3511E">
              <w:rPr>
                <w:rFonts w:ascii="Georgia" w:hAnsi="Georgia" w:cs="Georgia"/>
                <w:color w:val="000000"/>
              </w:rPr>
              <w:t xml:space="preserve">Deutsch (verhandlungssicher), </w:t>
            </w:r>
            <w:r w:rsidR="00F258E7" w:rsidRPr="00D3511E">
              <w:rPr>
                <w:rFonts w:ascii="Georgia" w:hAnsi="Georgia" w:cs="Georgia"/>
                <w:color w:val="000000"/>
              </w:rPr>
              <w:t xml:space="preserve">Englisch (fließend), </w:t>
            </w:r>
            <w:r w:rsidRPr="00D3511E">
              <w:rPr>
                <w:rFonts w:ascii="Georgia" w:hAnsi="Georgia" w:cs="Georgia"/>
                <w:color w:val="000000"/>
              </w:rPr>
              <w:t>Spanisch</w:t>
            </w:r>
            <w:r w:rsidR="00F258E7" w:rsidRPr="00D3511E">
              <w:rPr>
                <w:rFonts w:ascii="Georgia" w:hAnsi="Georgia" w:cs="Georgia"/>
                <w:color w:val="000000"/>
              </w:rPr>
              <w:t xml:space="preserve"> (</w:t>
            </w:r>
            <w:r w:rsidRPr="00D3511E">
              <w:rPr>
                <w:rFonts w:ascii="Georgia" w:hAnsi="Georgia" w:cs="Georgia"/>
                <w:color w:val="000000"/>
              </w:rPr>
              <w:t>Grundkenntnisse</w:t>
            </w:r>
            <w:r w:rsidR="00F258E7" w:rsidRPr="00D3511E">
              <w:rPr>
                <w:rFonts w:ascii="Georgia" w:hAnsi="Georgia" w:cs="Georgia"/>
                <w:color w:val="000000"/>
              </w:rPr>
              <w:t>)</w:t>
            </w:r>
            <w:r w:rsidR="00767906">
              <w:rPr>
                <w:rFonts w:ascii="Georgia" w:hAnsi="Georgia" w:cs="Georgia"/>
                <w:color w:val="000000"/>
              </w:rPr>
              <w:t>, Serbisch (Muttersprache)</w:t>
            </w:r>
          </w:p>
        </w:tc>
      </w:tr>
      <w:tr w:rsidR="00C018E4" w:rsidRPr="005A4C7E" w14:paraId="45706C3F" w14:textId="77777777" w:rsidTr="00015C20">
        <w:trPr>
          <w:trHeight w:val="340"/>
        </w:trPr>
        <w:tc>
          <w:tcPr>
            <w:tcW w:w="2116" w:type="dxa"/>
            <w:vAlign w:val="bottom"/>
          </w:tcPr>
          <w:p w14:paraId="57688BDA" w14:textId="77777777" w:rsidR="00723643" w:rsidRPr="00D3511E" w:rsidRDefault="00723643" w:rsidP="007C6102">
            <w:pPr>
              <w:rPr>
                <w:rFonts w:ascii="Georgia" w:hAnsi="Georgia"/>
              </w:rPr>
            </w:pPr>
            <w:r w:rsidRPr="00D3511E">
              <w:rPr>
                <w:rFonts w:ascii="Georgia" w:hAnsi="Georgia"/>
              </w:rPr>
              <w:t>IT-Kenntnisse:</w:t>
            </w:r>
          </w:p>
        </w:tc>
        <w:tc>
          <w:tcPr>
            <w:tcW w:w="6946" w:type="dxa"/>
            <w:gridSpan w:val="3"/>
            <w:vAlign w:val="bottom"/>
          </w:tcPr>
          <w:p w14:paraId="60CA2168" w14:textId="24887773" w:rsidR="00723643" w:rsidRPr="00D3511E" w:rsidRDefault="00F258E7" w:rsidP="007C6102">
            <w:pPr>
              <w:rPr>
                <w:rFonts w:ascii="Georgia" w:hAnsi="Georgia"/>
                <w:lang w:val="en-US"/>
              </w:rPr>
            </w:pPr>
            <w:r w:rsidRPr="00D3511E">
              <w:rPr>
                <w:rFonts w:ascii="Georgia" w:hAnsi="Georgia" w:cs="Georgia"/>
                <w:color w:val="000000"/>
                <w:lang w:val="en-US"/>
              </w:rPr>
              <w:t>Microsoft Office (Word, Excel, PowerPoint, Outlook)</w:t>
            </w:r>
          </w:p>
        </w:tc>
      </w:tr>
      <w:tr w:rsidR="00C018E4" w:rsidRPr="00D3511E" w14:paraId="70CB01B0" w14:textId="77777777" w:rsidTr="00015C20">
        <w:trPr>
          <w:trHeight w:val="340"/>
        </w:trPr>
        <w:tc>
          <w:tcPr>
            <w:tcW w:w="2116" w:type="dxa"/>
            <w:vAlign w:val="bottom"/>
          </w:tcPr>
          <w:p w14:paraId="04F58216" w14:textId="366A67D4" w:rsidR="00723643" w:rsidRPr="00D3511E" w:rsidRDefault="00723643" w:rsidP="007C6102">
            <w:pPr>
              <w:rPr>
                <w:rFonts w:ascii="Georgia" w:hAnsi="Georgia"/>
              </w:rPr>
            </w:pPr>
            <w:r w:rsidRPr="00D3511E">
              <w:rPr>
                <w:rFonts w:ascii="Georgia" w:hAnsi="Georgia"/>
              </w:rPr>
              <w:t>Interessen:</w:t>
            </w:r>
          </w:p>
        </w:tc>
        <w:tc>
          <w:tcPr>
            <w:tcW w:w="6946" w:type="dxa"/>
            <w:gridSpan w:val="3"/>
            <w:vAlign w:val="bottom"/>
          </w:tcPr>
          <w:p w14:paraId="598C2742" w14:textId="2B1E0848" w:rsidR="00723643" w:rsidRPr="00D3511E" w:rsidRDefault="00423AF4" w:rsidP="007C6102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 w:rsidRPr="00D3511E">
              <w:rPr>
                <w:rFonts w:ascii="Georgia" w:hAnsi="Georgia" w:cs="Georgia"/>
                <w:color w:val="000000"/>
              </w:rPr>
              <w:t>Le</w:t>
            </w:r>
            <w:r w:rsidR="00006DCE" w:rsidRPr="00D3511E">
              <w:rPr>
                <w:rFonts w:ascii="Georgia" w:hAnsi="Georgia" w:cs="Georgia"/>
                <w:color w:val="000000"/>
              </w:rPr>
              <w:t>s</w:t>
            </w:r>
            <w:r w:rsidRPr="00D3511E">
              <w:rPr>
                <w:rFonts w:ascii="Georgia" w:hAnsi="Georgia" w:cs="Georgia"/>
                <w:color w:val="000000"/>
              </w:rPr>
              <w:t>en, Reisen, Basketball</w:t>
            </w:r>
          </w:p>
        </w:tc>
      </w:tr>
      <w:tr w:rsidR="00723643" w:rsidRPr="00D3511E" w14:paraId="7F47F9D1" w14:textId="77777777" w:rsidTr="00015C20">
        <w:trPr>
          <w:trHeight w:val="850"/>
        </w:trPr>
        <w:tc>
          <w:tcPr>
            <w:tcW w:w="9062" w:type="dxa"/>
            <w:gridSpan w:val="4"/>
            <w:vAlign w:val="bottom"/>
          </w:tcPr>
          <w:p w14:paraId="370CC0AA" w14:textId="2156C039" w:rsidR="00723643" w:rsidRPr="0007329E" w:rsidRDefault="00723643" w:rsidP="007C6102">
            <w:pPr>
              <w:rPr>
                <w:rFonts w:ascii="Georgia" w:hAnsi="Georgia"/>
                <w:lang w:val="sr-Latn-RS"/>
              </w:rPr>
            </w:pPr>
            <w:r w:rsidRPr="00D3511E">
              <w:rPr>
                <w:rFonts w:ascii="Georgia" w:hAnsi="Georgia"/>
              </w:rPr>
              <w:lastRenderedPageBreak/>
              <w:t>M</w:t>
            </w:r>
            <w:r w:rsidR="00423AF4" w:rsidRPr="00D3511E">
              <w:rPr>
                <w:rFonts w:ascii="Georgia" w:hAnsi="Georgia"/>
              </w:rPr>
              <w:t>ünchen</w:t>
            </w:r>
            <w:r w:rsidRPr="00D3511E">
              <w:rPr>
                <w:rFonts w:ascii="Georgia" w:hAnsi="Georgia"/>
              </w:rPr>
              <w:t xml:space="preserve">, </w:t>
            </w:r>
            <w:r w:rsidR="000C0062">
              <w:rPr>
                <w:rFonts w:ascii="Georgia" w:hAnsi="Georgia"/>
              </w:rPr>
              <w:t>20</w:t>
            </w:r>
            <w:r w:rsidRPr="00D3511E">
              <w:rPr>
                <w:rFonts w:ascii="Georgia" w:hAnsi="Georgia"/>
              </w:rPr>
              <w:t>.</w:t>
            </w:r>
            <w:r w:rsidR="00423AF4" w:rsidRPr="00D3511E">
              <w:rPr>
                <w:rFonts w:ascii="Georgia" w:hAnsi="Georgia"/>
              </w:rPr>
              <w:t>0</w:t>
            </w:r>
            <w:r w:rsidR="00DF681A">
              <w:rPr>
                <w:rFonts w:ascii="Georgia" w:hAnsi="Georgia"/>
              </w:rPr>
              <w:t>9</w:t>
            </w:r>
            <w:r w:rsidRPr="00D3511E">
              <w:rPr>
                <w:rFonts w:ascii="Georgia" w:hAnsi="Georgia"/>
              </w:rPr>
              <w:t>.20</w:t>
            </w:r>
            <w:r w:rsidR="00423AF4" w:rsidRPr="00D3511E">
              <w:rPr>
                <w:rFonts w:ascii="Georgia" w:hAnsi="Georgia"/>
              </w:rPr>
              <w:t>24</w:t>
            </w:r>
          </w:p>
        </w:tc>
      </w:tr>
    </w:tbl>
    <w:p w14:paraId="0747D2BF" w14:textId="20E321D3" w:rsidR="00723643" w:rsidRDefault="00723643"/>
    <w:sectPr w:rsidR="00723643" w:rsidSect="00015C20">
      <w:pgSz w:w="11906" w:h="16838"/>
      <w:pgMar w:top="1021" w:right="1418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3E90A3A"/>
    <w:multiLevelType w:val="hybridMultilevel"/>
    <w:tmpl w:val="1868C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7F645E"/>
    <w:multiLevelType w:val="hybridMultilevel"/>
    <w:tmpl w:val="79B0EB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9172471">
    <w:abstractNumId w:val="4"/>
  </w:num>
  <w:num w:numId="2" w16cid:durableId="269747850">
    <w:abstractNumId w:val="5"/>
  </w:num>
  <w:num w:numId="3" w16cid:durableId="572354832">
    <w:abstractNumId w:val="6"/>
  </w:num>
  <w:num w:numId="4" w16cid:durableId="1166899672">
    <w:abstractNumId w:val="0"/>
  </w:num>
  <w:num w:numId="5" w16cid:durableId="1725592372">
    <w:abstractNumId w:val="1"/>
  </w:num>
  <w:num w:numId="6" w16cid:durableId="722869989">
    <w:abstractNumId w:val="2"/>
  </w:num>
  <w:num w:numId="7" w16cid:durableId="5527378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DCE"/>
    <w:rsid w:val="00015C20"/>
    <w:rsid w:val="00064643"/>
    <w:rsid w:val="0007329E"/>
    <w:rsid w:val="00082415"/>
    <w:rsid w:val="000A1FDA"/>
    <w:rsid w:val="000C0062"/>
    <w:rsid w:val="000C5658"/>
    <w:rsid w:val="00105559"/>
    <w:rsid w:val="00143AC1"/>
    <w:rsid w:val="001575A5"/>
    <w:rsid w:val="00162A5A"/>
    <w:rsid w:val="001D4DCD"/>
    <w:rsid w:val="002508C2"/>
    <w:rsid w:val="00260EAC"/>
    <w:rsid w:val="0028204A"/>
    <w:rsid w:val="00282DB0"/>
    <w:rsid w:val="002D4516"/>
    <w:rsid w:val="00314B7A"/>
    <w:rsid w:val="00366D2F"/>
    <w:rsid w:val="00372F7B"/>
    <w:rsid w:val="003946AB"/>
    <w:rsid w:val="00423AF4"/>
    <w:rsid w:val="00431E4B"/>
    <w:rsid w:val="00443668"/>
    <w:rsid w:val="0046354C"/>
    <w:rsid w:val="00473086"/>
    <w:rsid w:val="004831ED"/>
    <w:rsid w:val="004A54BA"/>
    <w:rsid w:val="004B2C01"/>
    <w:rsid w:val="00507EA7"/>
    <w:rsid w:val="005A0E45"/>
    <w:rsid w:val="005A4C7E"/>
    <w:rsid w:val="00630334"/>
    <w:rsid w:val="00632D5A"/>
    <w:rsid w:val="006601A0"/>
    <w:rsid w:val="00693E09"/>
    <w:rsid w:val="006B7F78"/>
    <w:rsid w:val="006C402B"/>
    <w:rsid w:val="00723643"/>
    <w:rsid w:val="00733DA1"/>
    <w:rsid w:val="00751883"/>
    <w:rsid w:val="007631E3"/>
    <w:rsid w:val="00763DCE"/>
    <w:rsid w:val="00767906"/>
    <w:rsid w:val="00785254"/>
    <w:rsid w:val="007966F0"/>
    <w:rsid w:val="007C6102"/>
    <w:rsid w:val="007C6A3C"/>
    <w:rsid w:val="00814F18"/>
    <w:rsid w:val="008B0FC0"/>
    <w:rsid w:val="008D3759"/>
    <w:rsid w:val="00914248"/>
    <w:rsid w:val="009D64E3"/>
    <w:rsid w:val="00A364FF"/>
    <w:rsid w:val="00A62A2F"/>
    <w:rsid w:val="00A90D26"/>
    <w:rsid w:val="00AB2A5A"/>
    <w:rsid w:val="00B359DB"/>
    <w:rsid w:val="00B5178D"/>
    <w:rsid w:val="00B90595"/>
    <w:rsid w:val="00BD3CE7"/>
    <w:rsid w:val="00BD640A"/>
    <w:rsid w:val="00C018E4"/>
    <w:rsid w:val="00C066FA"/>
    <w:rsid w:val="00CF31EE"/>
    <w:rsid w:val="00D10083"/>
    <w:rsid w:val="00D3511E"/>
    <w:rsid w:val="00D646FD"/>
    <w:rsid w:val="00D96942"/>
    <w:rsid w:val="00DB2027"/>
    <w:rsid w:val="00DF681A"/>
    <w:rsid w:val="00E27B37"/>
    <w:rsid w:val="00E431ED"/>
    <w:rsid w:val="00E64FF5"/>
    <w:rsid w:val="00EB5236"/>
    <w:rsid w:val="00EB5816"/>
    <w:rsid w:val="00F11BEF"/>
    <w:rsid w:val="00F258E7"/>
    <w:rsid w:val="00F34E4E"/>
    <w:rsid w:val="00F677AC"/>
    <w:rsid w:val="00F80053"/>
    <w:rsid w:val="00F949DA"/>
    <w:rsid w:val="00FA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7ACD7424-D93D-4B85-9F7E-505F04122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styleId="Revision">
    <w:name w:val="Revision"/>
    <w:hidden/>
    <w:uiPriority w:val="99"/>
    <w:semiHidden/>
    <w:rsid w:val="00006DCE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06D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6DC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6DC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6D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6DC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01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1A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A3DC8F3F-322F-46C4-8F20-E70C9285A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1</Pages>
  <Words>294</Words>
  <Characters>1679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Admin</cp:lastModifiedBy>
  <cp:revision>4</cp:revision>
  <cp:lastPrinted>2024-09-20T10:32:00Z</cp:lastPrinted>
  <dcterms:created xsi:type="dcterms:W3CDTF">2024-06-18T02:43:00Z</dcterms:created>
  <dcterms:modified xsi:type="dcterms:W3CDTF">2024-11-06T13:38:00Z</dcterms:modified>
</cp:coreProperties>
</file>