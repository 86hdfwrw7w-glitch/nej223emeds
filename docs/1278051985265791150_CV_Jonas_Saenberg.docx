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4111"/>
        <w:gridCol w:w="992"/>
        <w:gridCol w:w="283"/>
        <w:gridCol w:w="1696"/>
      </w:tblGrid>
      <w:tr w:rsidR="00E55D90" w:rsidRPr="00647EB7" w14:paraId="487AC9CE" w14:textId="77777777" w:rsidTr="00E55D90">
        <w:trPr>
          <w:trHeight w:val="283"/>
        </w:trPr>
        <w:tc>
          <w:tcPr>
            <w:tcW w:w="9067" w:type="dxa"/>
            <w:gridSpan w:val="5"/>
            <w:tcBorders>
              <w:bottom w:val="single" w:sz="4" w:space="0" w:color="auto"/>
            </w:tcBorders>
            <w:vAlign w:val="bottom"/>
          </w:tcPr>
          <w:p w14:paraId="135895E2" w14:textId="0F786257" w:rsidR="00E55D90" w:rsidRPr="00647EB7" w:rsidRDefault="00A430CF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36"/>
                <w:szCs w:val="32"/>
              </w:rPr>
            </w:pPr>
            <w:r>
              <w:rPr>
                <w:rFonts w:ascii="Arial" w:hAnsi="Arial" w:cs="Arial"/>
                <w:b/>
                <w:sz w:val="36"/>
                <w:szCs w:val="32"/>
              </w:rPr>
              <w:t>Jonas Saßenberg</w:t>
            </w:r>
          </w:p>
        </w:tc>
      </w:tr>
      <w:tr w:rsidR="00E55D90" w:rsidRPr="00647EB7" w14:paraId="034602FF" w14:textId="77777777" w:rsidTr="00E55D90">
        <w:trPr>
          <w:trHeight w:val="283"/>
        </w:trPr>
        <w:tc>
          <w:tcPr>
            <w:tcW w:w="9067" w:type="dxa"/>
            <w:gridSpan w:val="5"/>
            <w:tcBorders>
              <w:top w:val="single" w:sz="4" w:space="0" w:color="auto"/>
            </w:tcBorders>
            <w:vAlign w:val="bottom"/>
          </w:tcPr>
          <w:p w14:paraId="45E1D21A" w14:textId="6BCEC747" w:rsidR="00E55D90" w:rsidRPr="00647EB7" w:rsidRDefault="00A430CF" w:rsidP="00E55D90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Bachstraße 20/1</w:t>
            </w:r>
            <w:r w:rsidR="00E55D90" w:rsidRPr="00647EB7">
              <w:rPr>
                <w:rFonts w:ascii="Arial" w:hAnsi="Arial" w:cs="Arial"/>
                <w:bCs/>
                <w:sz w:val="18"/>
                <w:szCs w:val="18"/>
              </w:rPr>
              <w:t xml:space="preserve"> • </w:t>
            </w:r>
            <w:r>
              <w:rPr>
                <w:rFonts w:ascii="Arial" w:hAnsi="Arial" w:cs="Arial"/>
                <w:bCs/>
                <w:sz w:val="18"/>
                <w:szCs w:val="18"/>
              </w:rPr>
              <w:t>Leonberg</w:t>
            </w:r>
            <w:r w:rsidR="00E55D90" w:rsidRPr="00647EB7">
              <w:rPr>
                <w:rFonts w:ascii="Arial" w:hAnsi="Arial" w:cs="Arial"/>
                <w:bCs/>
                <w:sz w:val="18"/>
                <w:szCs w:val="18"/>
              </w:rPr>
              <w:t>, D-</w:t>
            </w:r>
            <w:r>
              <w:rPr>
                <w:rFonts w:ascii="Arial" w:hAnsi="Arial" w:cs="Arial"/>
                <w:bCs/>
                <w:sz w:val="18"/>
                <w:szCs w:val="18"/>
              </w:rPr>
              <w:t>71229</w:t>
            </w:r>
            <w:r w:rsidR="00E55D90" w:rsidRPr="00647EB7">
              <w:rPr>
                <w:rFonts w:ascii="Arial" w:hAnsi="Arial" w:cs="Arial"/>
                <w:bCs/>
                <w:sz w:val="18"/>
                <w:szCs w:val="18"/>
              </w:rPr>
              <w:t xml:space="preserve"> • </w:t>
            </w:r>
            <w:r>
              <w:rPr>
                <w:rFonts w:ascii="Arial" w:hAnsi="Arial" w:cs="Arial"/>
                <w:bCs/>
                <w:sz w:val="18"/>
                <w:szCs w:val="18"/>
              </w:rPr>
              <w:t>jonas.sassenberg@gmail.com</w:t>
            </w:r>
            <w:r w:rsidR="00E55D90" w:rsidRPr="00647EB7">
              <w:rPr>
                <w:rFonts w:ascii="Arial" w:hAnsi="Arial" w:cs="Arial"/>
                <w:bCs/>
                <w:sz w:val="18"/>
                <w:szCs w:val="18"/>
              </w:rPr>
              <w:t xml:space="preserve"> • +49(0)15</w:t>
            </w:r>
            <w:r>
              <w:rPr>
                <w:rFonts w:ascii="Arial" w:hAnsi="Arial" w:cs="Arial"/>
                <w:bCs/>
                <w:sz w:val="18"/>
                <w:szCs w:val="18"/>
              </w:rPr>
              <w:t>758071982</w:t>
            </w:r>
          </w:p>
        </w:tc>
      </w:tr>
      <w:tr w:rsidR="002508C2" w:rsidRPr="00647EB7" w14:paraId="0FCADE56" w14:textId="77777777" w:rsidTr="00E55D90">
        <w:trPr>
          <w:trHeight w:val="680"/>
        </w:trPr>
        <w:tc>
          <w:tcPr>
            <w:tcW w:w="9067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24A86A35" w:rsidR="002508C2" w:rsidRPr="00647EB7" w:rsidRDefault="00647EB7" w:rsidP="00E55D90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647EB7">
              <w:rPr>
                <w:rFonts w:ascii="Arial" w:hAnsi="Arial" w:cs="Arial"/>
                <w:b/>
                <w:smallCaps/>
                <w:sz w:val="24"/>
                <w:szCs w:val="28"/>
              </w:rPr>
              <w:t>SCHULE &amp; STUDIUM</w:t>
            </w:r>
          </w:p>
        </w:tc>
      </w:tr>
      <w:tr w:rsidR="00D1492F" w:rsidRPr="00647EB7" w14:paraId="7D1DEBF7" w14:textId="77777777" w:rsidTr="003B612E">
        <w:trPr>
          <w:trHeight w:val="340"/>
        </w:trPr>
        <w:tc>
          <w:tcPr>
            <w:tcW w:w="6096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77C1744D" w:rsidR="00D1492F" w:rsidRPr="00647EB7" w:rsidRDefault="00A430CF" w:rsidP="00723643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Duale Hochschule Baden-Württemberg Stuttgart</w:t>
            </w:r>
          </w:p>
        </w:tc>
        <w:tc>
          <w:tcPr>
            <w:tcW w:w="2971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688875D6" w:rsidR="00D1492F" w:rsidRPr="00647EB7" w:rsidRDefault="00A430CF" w:rsidP="00162A5A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Stuttgart</w:t>
            </w:r>
          </w:p>
        </w:tc>
      </w:tr>
      <w:tr w:rsidR="00D1492F" w:rsidRPr="00647EB7" w14:paraId="61E5D482" w14:textId="77777777" w:rsidTr="003B612E">
        <w:tc>
          <w:tcPr>
            <w:tcW w:w="7371" w:type="dxa"/>
            <w:gridSpan w:val="4"/>
          </w:tcPr>
          <w:p w14:paraId="11CB9A0F" w14:textId="38657BD4" w:rsidR="00D1492F" w:rsidRPr="00647EB7" w:rsidRDefault="00D1492F">
            <w:pPr>
              <w:rPr>
                <w:rFonts w:ascii="Arial" w:hAnsi="Arial" w:cs="Arial"/>
                <w:sz w:val="18"/>
              </w:rPr>
            </w:pPr>
            <w:r w:rsidRPr="00647EB7">
              <w:rPr>
                <w:rFonts w:ascii="Arial" w:hAnsi="Arial" w:cs="Arial"/>
                <w:sz w:val="18"/>
              </w:rPr>
              <w:t>B.</w:t>
            </w:r>
            <w:r w:rsidR="00A430CF">
              <w:rPr>
                <w:rFonts w:ascii="Arial" w:hAnsi="Arial" w:cs="Arial"/>
                <w:sz w:val="18"/>
              </w:rPr>
              <w:t>A. in BWL-Versicherung</w:t>
            </w:r>
            <w:r w:rsidR="00B17D95" w:rsidRPr="00647EB7">
              <w:rPr>
                <w:rFonts w:ascii="Arial" w:hAnsi="Arial" w:cs="Arial"/>
                <w:sz w:val="18"/>
              </w:rPr>
              <w:t xml:space="preserve"> (</w:t>
            </w:r>
            <w:r w:rsidR="00426D7E" w:rsidRPr="00647EB7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647EB7">
              <w:rPr>
                <w:rFonts w:ascii="Arial" w:hAnsi="Arial" w:cs="Arial"/>
                <w:sz w:val="18"/>
              </w:rPr>
              <w:t>Schnitt: 1,</w:t>
            </w:r>
            <w:r w:rsidR="00A430CF">
              <w:rPr>
                <w:rFonts w:ascii="Arial" w:hAnsi="Arial" w:cs="Arial"/>
                <w:sz w:val="18"/>
              </w:rPr>
              <w:t>5</w:t>
            </w:r>
            <w:r w:rsidR="00B17D95" w:rsidRPr="00647EB7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1696" w:type="dxa"/>
          </w:tcPr>
          <w:p w14:paraId="419A9228" w14:textId="2F517B98" w:rsidR="00D1492F" w:rsidRPr="00647EB7" w:rsidRDefault="00A430CF" w:rsidP="00D1492F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09/2021</w:t>
            </w:r>
            <w:r w:rsidR="00D1492F" w:rsidRPr="00647EB7">
              <w:rPr>
                <w:rFonts w:ascii="Arial" w:hAnsi="Arial" w:cs="Arial"/>
                <w:sz w:val="18"/>
              </w:rPr>
              <w:t xml:space="preserve"> –</w:t>
            </w:r>
            <w:r w:rsidR="00B17D95" w:rsidRPr="00647EB7">
              <w:rPr>
                <w:rFonts w:ascii="Arial" w:hAnsi="Arial" w:cs="Arial"/>
                <w:sz w:val="18"/>
              </w:rPr>
              <w:t xml:space="preserve"> </w:t>
            </w:r>
            <w:r w:rsidR="00D5280E" w:rsidRPr="00647EB7">
              <w:rPr>
                <w:rFonts w:ascii="Arial" w:hAnsi="Arial" w:cs="Arial"/>
                <w:sz w:val="18"/>
              </w:rPr>
              <w:t>heute</w:t>
            </w:r>
          </w:p>
        </w:tc>
      </w:tr>
      <w:tr w:rsidR="00D5280E" w:rsidRPr="00647EB7" w14:paraId="7EABE9F1" w14:textId="77777777" w:rsidTr="00D5280E">
        <w:tc>
          <w:tcPr>
            <w:tcW w:w="9067" w:type="dxa"/>
            <w:gridSpan w:val="5"/>
          </w:tcPr>
          <w:p w14:paraId="0B9769F6" w14:textId="77777777" w:rsidR="00426D7E" w:rsidRDefault="00B17D95" w:rsidP="002C41C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647EB7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Relevante Module: </w:t>
            </w:r>
            <w:r w:rsidR="00A430CF">
              <w:rPr>
                <w:rFonts w:ascii="Arial" w:hAnsi="Arial" w:cs="Arial"/>
                <w:i/>
                <w:iCs/>
                <w:color w:val="000000"/>
                <w:sz w:val="18"/>
              </w:rPr>
              <w:t>Grundlagen der BWL</w:t>
            </w:r>
            <w:r w:rsidRPr="00647EB7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(Note: 1,3), </w:t>
            </w:r>
            <w:r w:rsidR="00A430CF">
              <w:rPr>
                <w:rFonts w:ascii="Arial" w:hAnsi="Arial" w:cs="Arial"/>
                <w:i/>
                <w:iCs/>
                <w:color w:val="000000"/>
                <w:sz w:val="18"/>
              </w:rPr>
              <w:t>Unternehmensrechnung</w:t>
            </w:r>
            <w:r w:rsidRPr="00647EB7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(Note: 1,</w:t>
            </w:r>
            <w:r w:rsidR="00A430CF">
              <w:rPr>
                <w:rFonts w:ascii="Arial" w:hAnsi="Arial" w:cs="Arial"/>
                <w:i/>
                <w:iCs/>
                <w:color w:val="000000"/>
                <w:sz w:val="18"/>
              </w:rPr>
              <w:t>9</w:t>
            </w:r>
            <w:r w:rsidRPr="00647EB7">
              <w:rPr>
                <w:rFonts w:ascii="Arial" w:hAnsi="Arial" w:cs="Arial"/>
                <w:i/>
                <w:iCs/>
                <w:color w:val="000000"/>
                <w:sz w:val="18"/>
              </w:rPr>
              <w:t>)</w:t>
            </w:r>
            <w:r w:rsidR="00D90950" w:rsidRPr="00647EB7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, </w:t>
            </w:r>
            <w:r w:rsidR="00A430CF">
              <w:rPr>
                <w:rFonts w:ascii="Arial" w:hAnsi="Arial" w:cs="Arial"/>
                <w:i/>
                <w:iCs/>
                <w:color w:val="000000"/>
                <w:sz w:val="18"/>
              </w:rPr>
              <w:br/>
              <w:t>Technik der Finanzbuchführung</w:t>
            </w:r>
            <w:r w:rsidR="00D90950" w:rsidRPr="00647EB7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(Note: 1,</w:t>
            </w:r>
            <w:r w:rsidR="00A430CF">
              <w:rPr>
                <w:rFonts w:ascii="Arial" w:hAnsi="Arial" w:cs="Arial"/>
                <w:i/>
                <w:iCs/>
                <w:color w:val="000000"/>
                <w:sz w:val="18"/>
              </w:rPr>
              <w:t>8</w:t>
            </w:r>
            <w:r w:rsidR="00D90950" w:rsidRPr="00647EB7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), </w:t>
            </w:r>
            <w:r w:rsidR="00A430CF">
              <w:rPr>
                <w:rFonts w:ascii="Arial" w:hAnsi="Arial" w:cs="Arial"/>
                <w:i/>
                <w:iCs/>
                <w:color w:val="000000"/>
                <w:sz w:val="18"/>
              </w:rPr>
              <w:t>Bilanzierung und Besteuerung (Note: 1,0)</w:t>
            </w:r>
          </w:p>
          <w:p w14:paraId="7A71E6B0" w14:textId="313FC299" w:rsidR="0020737C" w:rsidRPr="002C41C6" w:rsidRDefault="002C41C6" w:rsidP="002C41C6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Bachelorarbeit</w:t>
            </w:r>
            <w:r w:rsidR="0083404A">
              <w:rPr>
                <w:rFonts w:ascii="Arial" w:hAnsi="Arial" w:cs="Arial"/>
                <w:sz w:val="18"/>
                <w:lang w:val="de-AT"/>
              </w:rPr>
              <w:t>:</w:t>
            </w:r>
            <w:r w:rsidR="00701CE3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Pr="005236F4">
              <w:rPr>
                <w:rFonts w:ascii="Arial" w:hAnsi="Arial" w:cs="Arial"/>
                <w:sz w:val="18"/>
                <w:lang w:val="de-AT"/>
              </w:rPr>
              <w:t>Konzepte zur Messung und Maßnahmen zur Steigerung von Innovationsleistung - eine kritische Analyse am Beispiel der Hallesche Krankenversicherung a.G. ALH Gruppe</w:t>
            </w:r>
            <w:r w:rsidR="00BF7980">
              <w:rPr>
                <w:rFonts w:ascii="Arial" w:hAnsi="Arial" w:cs="Arial"/>
                <w:sz w:val="18"/>
                <w:lang w:val="de-AT"/>
              </w:rPr>
              <w:t xml:space="preserve"> (Note: 1,8)</w:t>
            </w:r>
          </w:p>
        </w:tc>
      </w:tr>
      <w:tr w:rsidR="00D5280E" w:rsidRPr="00647EB7" w14:paraId="013361E1" w14:textId="77777777" w:rsidTr="003B612E">
        <w:trPr>
          <w:trHeight w:val="340"/>
        </w:trPr>
        <w:tc>
          <w:tcPr>
            <w:tcW w:w="6096" w:type="dxa"/>
            <w:gridSpan w:val="2"/>
            <w:vAlign w:val="bottom"/>
          </w:tcPr>
          <w:p w14:paraId="197620E3" w14:textId="1EF2C6A0" w:rsidR="00D1492F" w:rsidRPr="00647EB7" w:rsidRDefault="00A430CF" w:rsidP="0072364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Mahidol University International College</w:t>
            </w:r>
          </w:p>
        </w:tc>
        <w:tc>
          <w:tcPr>
            <w:tcW w:w="2971" w:type="dxa"/>
            <w:gridSpan w:val="3"/>
            <w:vAlign w:val="bottom"/>
          </w:tcPr>
          <w:p w14:paraId="63D86F51" w14:textId="204AF948" w:rsidR="00D1492F" w:rsidRPr="00647EB7" w:rsidRDefault="00A430CF" w:rsidP="00D5280E">
            <w:pPr>
              <w:ind w:left="-279"/>
              <w:jc w:val="righ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Bangkok, Thailand</w:t>
            </w:r>
          </w:p>
        </w:tc>
      </w:tr>
      <w:tr w:rsidR="00D5280E" w:rsidRPr="00647EB7" w14:paraId="62632213" w14:textId="77777777" w:rsidTr="003B612E">
        <w:tc>
          <w:tcPr>
            <w:tcW w:w="7371" w:type="dxa"/>
            <w:gridSpan w:val="4"/>
          </w:tcPr>
          <w:p w14:paraId="5F71027E" w14:textId="7EB0232D" w:rsidR="00D1492F" w:rsidRPr="00647EB7" w:rsidRDefault="0091331D">
            <w:pPr>
              <w:rPr>
                <w:rFonts w:ascii="Arial" w:hAnsi="Arial" w:cs="Arial"/>
                <w:sz w:val="18"/>
                <w:lang w:val="de-AT"/>
              </w:rPr>
            </w:pPr>
            <w:r w:rsidRPr="00647EB7">
              <w:rPr>
                <w:rFonts w:ascii="Arial" w:hAnsi="Arial" w:cs="Arial"/>
                <w:sz w:val="18"/>
                <w:lang w:val="de-AT"/>
              </w:rPr>
              <w:t>Auslandssemester</w:t>
            </w:r>
            <w:r w:rsidR="00A430CF">
              <w:rPr>
                <w:rFonts w:ascii="Arial" w:hAnsi="Arial" w:cs="Arial"/>
                <w:sz w:val="18"/>
                <w:lang w:val="de-AT"/>
              </w:rPr>
              <w:t xml:space="preserve"> in Economics</w:t>
            </w:r>
            <w:r w:rsidR="00800F74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="00800F74" w:rsidRPr="00800F74">
              <w:rPr>
                <w:rFonts w:ascii="Arial" w:hAnsi="Arial" w:cs="Arial"/>
                <w:sz w:val="18"/>
                <w:lang w:val="de-AT"/>
              </w:rPr>
              <w:t>(Note</w:t>
            </w:r>
            <w:r w:rsidR="00800F74">
              <w:rPr>
                <w:rFonts w:ascii="Arial" w:hAnsi="Arial" w:cs="Arial"/>
                <w:sz w:val="18"/>
                <w:lang w:val="de-AT"/>
              </w:rPr>
              <w:t>nschnitt:</w:t>
            </w:r>
            <w:r w:rsidR="00800F74" w:rsidRPr="00800F74">
              <w:rPr>
                <w:rFonts w:ascii="Arial" w:hAnsi="Arial" w:cs="Arial"/>
                <w:sz w:val="18"/>
                <w:lang w:val="de-AT"/>
              </w:rPr>
              <w:t xml:space="preserve"> 1,0)</w:t>
            </w:r>
          </w:p>
        </w:tc>
        <w:tc>
          <w:tcPr>
            <w:tcW w:w="1696" w:type="dxa"/>
          </w:tcPr>
          <w:p w14:paraId="51FC9814" w14:textId="34D32963" w:rsidR="00D1492F" w:rsidRPr="00647EB7" w:rsidRDefault="00A430CF" w:rsidP="00D1492F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</w:rPr>
              <w:t>01/2023</w:t>
            </w:r>
            <w:r w:rsidR="00426D7E" w:rsidRPr="00647EB7">
              <w:rPr>
                <w:rFonts w:ascii="Arial" w:hAnsi="Arial" w:cs="Arial"/>
                <w:sz w:val="18"/>
              </w:rPr>
              <w:t xml:space="preserve"> – </w:t>
            </w:r>
            <w:r w:rsidR="0091331D" w:rsidRPr="00647EB7">
              <w:rPr>
                <w:rFonts w:ascii="Arial" w:hAnsi="Arial" w:cs="Arial"/>
                <w:sz w:val="18"/>
              </w:rPr>
              <w:t>0</w:t>
            </w:r>
            <w:r>
              <w:rPr>
                <w:rFonts w:ascii="Arial" w:hAnsi="Arial" w:cs="Arial"/>
                <w:sz w:val="18"/>
              </w:rPr>
              <w:t>4</w:t>
            </w:r>
            <w:r w:rsidR="00426D7E" w:rsidRPr="00647EB7">
              <w:rPr>
                <w:rFonts w:ascii="Arial" w:hAnsi="Arial" w:cs="Arial"/>
                <w:sz w:val="18"/>
              </w:rPr>
              <w:t>/2</w:t>
            </w:r>
            <w:r>
              <w:rPr>
                <w:rFonts w:ascii="Arial" w:hAnsi="Arial" w:cs="Arial"/>
                <w:sz w:val="18"/>
              </w:rPr>
              <w:t>023</w:t>
            </w:r>
          </w:p>
        </w:tc>
      </w:tr>
      <w:tr w:rsidR="00D5280E" w:rsidRPr="00CE1A0A" w14:paraId="4D68BFE7" w14:textId="77777777" w:rsidTr="00D5280E">
        <w:tc>
          <w:tcPr>
            <w:tcW w:w="9067" w:type="dxa"/>
            <w:gridSpan w:val="5"/>
          </w:tcPr>
          <w:p w14:paraId="54BF63E9" w14:textId="5FCECE92" w:rsidR="0091331D" w:rsidRPr="00800F74" w:rsidRDefault="00800F74" w:rsidP="00800F7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en-US"/>
              </w:rPr>
            </w:pPr>
            <w:r w:rsidRPr="00800F74">
              <w:rPr>
                <w:rFonts w:ascii="Arial" w:hAnsi="Arial" w:cs="Arial"/>
                <w:i/>
                <w:iCs/>
                <w:sz w:val="18"/>
                <w:lang w:val="en-US"/>
              </w:rPr>
              <w:t>Module: Business Law, Macroeconomics, H</w:t>
            </w:r>
            <w:r>
              <w:rPr>
                <w:rFonts w:ascii="Arial" w:hAnsi="Arial" w:cs="Arial"/>
                <w:i/>
                <w:iCs/>
                <w:sz w:val="18"/>
                <w:lang w:val="en-US"/>
              </w:rPr>
              <w:t>uman Resource Management</w:t>
            </w:r>
          </w:p>
        </w:tc>
      </w:tr>
      <w:tr w:rsidR="00D5280E" w:rsidRPr="00647EB7" w14:paraId="1C51E2FF" w14:textId="77777777" w:rsidTr="003B612E">
        <w:trPr>
          <w:trHeight w:val="340"/>
        </w:trPr>
        <w:tc>
          <w:tcPr>
            <w:tcW w:w="6096" w:type="dxa"/>
            <w:gridSpan w:val="2"/>
            <w:vAlign w:val="bottom"/>
          </w:tcPr>
          <w:p w14:paraId="4BAC65D2" w14:textId="0A2F500D" w:rsidR="00665BF3" w:rsidRPr="00647EB7" w:rsidRDefault="00800F74" w:rsidP="00665BF3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Albert-Schweizer-Gymnasium Leonberg</w:t>
            </w:r>
          </w:p>
        </w:tc>
        <w:tc>
          <w:tcPr>
            <w:tcW w:w="2971" w:type="dxa"/>
            <w:gridSpan w:val="3"/>
            <w:vAlign w:val="bottom"/>
          </w:tcPr>
          <w:p w14:paraId="2FCB10D7" w14:textId="124D5118" w:rsidR="00665BF3" w:rsidRPr="00647EB7" w:rsidRDefault="00800F74" w:rsidP="00665BF3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Leonberg</w:t>
            </w:r>
          </w:p>
        </w:tc>
      </w:tr>
      <w:tr w:rsidR="0091331D" w:rsidRPr="00647EB7" w14:paraId="312B82BC" w14:textId="77777777" w:rsidTr="003B612E">
        <w:tc>
          <w:tcPr>
            <w:tcW w:w="7371" w:type="dxa"/>
            <w:gridSpan w:val="4"/>
          </w:tcPr>
          <w:p w14:paraId="1CEE182B" w14:textId="588A9786" w:rsidR="0091331D" w:rsidRPr="00647EB7" w:rsidRDefault="0091331D" w:rsidP="0091331D">
            <w:pPr>
              <w:rPr>
                <w:rFonts w:ascii="Arial" w:hAnsi="Arial" w:cs="Arial"/>
                <w:sz w:val="18"/>
                <w:lang w:val="de-AT"/>
              </w:rPr>
            </w:pPr>
            <w:r w:rsidRPr="00647EB7">
              <w:rPr>
                <w:rFonts w:ascii="Arial" w:hAnsi="Arial" w:cs="Arial"/>
                <w:sz w:val="18"/>
                <w:lang w:val="de-AT"/>
              </w:rPr>
              <w:t xml:space="preserve">Allgemeine Hochschulreife (Note: </w:t>
            </w:r>
            <w:r w:rsidR="00800F74">
              <w:rPr>
                <w:rFonts w:ascii="Arial" w:hAnsi="Arial" w:cs="Arial"/>
                <w:sz w:val="18"/>
                <w:lang w:val="de-AT"/>
              </w:rPr>
              <w:t>2,2</w:t>
            </w:r>
            <w:r w:rsidRPr="00647EB7">
              <w:rPr>
                <w:rFonts w:ascii="Arial" w:hAnsi="Arial" w:cs="Arial"/>
                <w:sz w:val="18"/>
                <w:lang w:val="de-AT"/>
              </w:rPr>
              <w:t>)</w:t>
            </w:r>
          </w:p>
        </w:tc>
        <w:tc>
          <w:tcPr>
            <w:tcW w:w="1696" w:type="dxa"/>
          </w:tcPr>
          <w:p w14:paraId="7521EA6E" w14:textId="6E2C3C18" w:rsidR="0091331D" w:rsidRPr="00647EB7" w:rsidRDefault="0091331D" w:rsidP="0091331D">
            <w:pPr>
              <w:jc w:val="right"/>
              <w:rPr>
                <w:rFonts w:ascii="Arial" w:hAnsi="Arial" w:cs="Arial"/>
                <w:sz w:val="18"/>
              </w:rPr>
            </w:pPr>
            <w:r w:rsidRPr="00647EB7">
              <w:rPr>
                <w:rFonts w:ascii="Arial" w:hAnsi="Arial" w:cs="Arial"/>
                <w:sz w:val="18"/>
              </w:rPr>
              <w:t>09/2</w:t>
            </w:r>
            <w:r w:rsidR="00800F74">
              <w:rPr>
                <w:rFonts w:ascii="Arial" w:hAnsi="Arial" w:cs="Arial"/>
                <w:sz w:val="18"/>
              </w:rPr>
              <w:t>013</w:t>
            </w:r>
            <w:r w:rsidRPr="00647EB7">
              <w:rPr>
                <w:rFonts w:ascii="Arial" w:hAnsi="Arial" w:cs="Arial"/>
                <w:sz w:val="18"/>
              </w:rPr>
              <w:t xml:space="preserve"> – 0</w:t>
            </w:r>
            <w:r w:rsidR="00800F74">
              <w:rPr>
                <w:rFonts w:ascii="Arial" w:hAnsi="Arial" w:cs="Arial"/>
                <w:sz w:val="18"/>
              </w:rPr>
              <w:t>7/2021</w:t>
            </w:r>
          </w:p>
        </w:tc>
      </w:tr>
      <w:tr w:rsidR="00D5280E" w:rsidRPr="00647EB7" w14:paraId="69F47C1D" w14:textId="77777777" w:rsidTr="00D5280E">
        <w:tc>
          <w:tcPr>
            <w:tcW w:w="9067" w:type="dxa"/>
            <w:gridSpan w:val="5"/>
          </w:tcPr>
          <w:p w14:paraId="23575F6C" w14:textId="385AA039" w:rsidR="00D5280E" w:rsidRPr="00800F74" w:rsidRDefault="00800F74" w:rsidP="00800F7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 w:rsidRPr="00800F74">
              <w:rPr>
                <w:rFonts w:ascii="Arial" w:hAnsi="Arial" w:cs="Arial"/>
                <w:i/>
                <w:iCs/>
                <w:sz w:val="18"/>
              </w:rPr>
              <w:t>Leistungsfächer: Mathematik, Englisch, Gemeinschaftskunde</w:t>
            </w:r>
          </w:p>
        </w:tc>
      </w:tr>
      <w:tr w:rsidR="00E55D90" w:rsidRPr="00647EB7" w14:paraId="3A2665B3" w14:textId="77777777" w:rsidTr="006E2C9C">
        <w:trPr>
          <w:trHeight w:val="510"/>
        </w:trPr>
        <w:tc>
          <w:tcPr>
            <w:tcW w:w="9067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5450DB00" w:rsidR="00E55D90" w:rsidRPr="00647EB7" w:rsidRDefault="00647EB7" w:rsidP="00E55D90">
            <w:pPr>
              <w:pStyle w:val="BERSCHRIFT"/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647EB7">
              <w:rPr>
                <w:rFonts w:ascii="Arial" w:hAnsi="Arial" w:cs="Arial"/>
                <w:sz w:val="24"/>
                <w:szCs w:val="28"/>
              </w:rPr>
              <w:t>PRAXISERFAHRUNGEN</w:t>
            </w:r>
          </w:p>
        </w:tc>
      </w:tr>
      <w:tr w:rsidR="00E55D90" w:rsidRPr="00647EB7" w14:paraId="127C64E2" w14:textId="77777777" w:rsidTr="003B612E">
        <w:trPr>
          <w:trHeight w:val="340"/>
        </w:trPr>
        <w:tc>
          <w:tcPr>
            <w:tcW w:w="6096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2BF69905" w:rsidR="00E55D90" w:rsidRPr="00647EB7" w:rsidRDefault="00800F74" w:rsidP="00E55D9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Deutscher Bundestag</w:t>
            </w:r>
          </w:p>
        </w:tc>
        <w:tc>
          <w:tcPr>
            <w:tcW w:w="2971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216072E2" w:rsidR="00E55D90" w:rsidRPr="00647EB7" w:rsidRDefault="00800F74" w:rsidP="00E55D90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Berlin</w:t>
            </w:r>
          </w:p>
        </w:tc>
      </w:tr>
      <w:tr w:rsidR="00E55D90" w:rsidRPr="00647EB7" w14:paraId="335D84E9" w14:textId="77777777" w:rsidTr="003B612E">
        <w:tc>
          <w:tcPr>
            <w:tcW w:w="7088" w:type="dxa"/>
            <w:gridSpan w:val="3"/>
          </w:tcPr>
          <w:p w14:paraId="20B1570F" w14:textId="5EBA5891" w:rsidR="00E55D90" w:rsidRPr="00800F74" w:rsidRDefault="00E55D90" w:rsidP="00E55D90">
            <w:pPr>
              <w:rPr>
                <w:rFonts w:ascii="Arial" w:hAnsi="Arial" w:cs="Arial"/>
                <w:sz w:val="18"/>
              </w:rPr>
            </w:pPr>
            <w:r w:rsidRPr="00800F74">
              <w:rPr>
                <w:rFonts w:ascii="Arial" w:hAnsi="Arial" w:cs="Arial"/>
                <w:sz w:val="18"/>
              </w:rPr>
              <w:t xml:space="preserve">Praktikant </w:t>
            </w:r>
            <w:r w:rsidR="00800F74" w:rsidRPr="00800F74">
              <w:rPr>
                <w:rFonts w:ascii="Arial" w:hAnsi="Arial" w:cs="Arial"/>
                <w:sz w:val="18"/>
              </w:rPr>
              <w:t>bei einem Bundestagsabgeordneten (</w:t>
            </w:r>
            <w:r w:rsidR="00800F74">
              <w:rPr>
                <w:rFonts w:ascii="Arial" w:hAnsi="Arial" w:cs="Arial"/>
                <w:sz w:val="18"/>
              </w:rPr>
              <w:t>Vertrag bereits unterschrieben)</w:t>
            </w:r>
          </w:p>
        </w:tc>
        <w:tc>
          <w:tcPr>
            <w:tcW w:w="1979" w:type="dxa"/>
            <w:gridSpan w:val="2"/>
          </w:tcPr>
          <w:p w14:paraId="0475B997" w14:textId="31E1EAE1" w:rsidR="00E55D90" w:rsidRPr="00647EB7" w:rsidRDefault="00800F74" w:rsidP="00E55D90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 xml:space="preserve">Vsl. </w:t>
            </w:r>
            <w:r w:rsidR="00E55D90" w:rsidRPr="00647EB7">
              <w:rPr>
                <w:rFonts w:ascii="Arial" w:hAnsi="Arial" w:cs="Arial"/>
                <w:sz w:val="18"/>
                <w:lang w:val="en-US"/>
              </w:rPr>
              <w:t>1</w:t>
            </w:r>
            <w:r>
              <w:rPr>
                <w:rFonts w:ascii="Arial" w:hAnsi="Arial" w:cs="Arial"/>
                <w:sz w:val="18"/>
                <w:lang w:val="en-US"/>
              </w:rPr>
              <w:t>1</w:t>
            </w:r>
            <w:r w:rsidR="00E55D90" w:rsidRPr="00647EB7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24</w:t>
            </w:r>
            <w:r w:rsidR="00E55D90" w:rsidRPr="00647EB7">
              <w:rPr>
                <w:rFonts w:ascii="Arial" w:hAnsi="Arial" w:cs="Arial"/>
                <w:sz w:val="18"/>
                <w:lang w:val="en-US"/>
              </w:rPr>
              <w:t xml:space="preserve"> – 1</w:t>
            </w:r>
            <w:r>
              <w:rPr>
                <w:rFonts w:ascii="Arial" w:hAnsi="Arial" w:cs="Arial"/>
                <w:sz w:val="18"/>
                <w:lang w:val="en-US"/>
              </w:rPr>
              <w:t>2/2024</w:t>
            </w:r>
          </w:p>
        </w:tc>
      </w:tr>
      <w:tr w:rsidR="00E55D90" w:rsidRPr="00647EB7" w14:paraId="50AFEA03" w14:textId="77777777" w:rsidTr="003B612E">
        <w:trPr>
          <w:trHeight w:val="346"/>
        </w:trPr>
        <w:tc>
          <w:tcPr>
            <w:tcW w:w="6096" w:type="dxa"/>
            <w:gridSpan w:val="2"/>
            <w:vAlign w:val="bottom"/>
          </w:tcPr>
          <w:p w14:paraId="42FB0D26" w14:textId="30F82FEB" w:rsidR="00E55D90" w:rsidRPr="00647EB7" w:rsidRDefault="00800F74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Hallesche Krankenversicherung a.G. ALH Gruppe</w:t>
            </w:r>
          </w:p>
        </w:tc>
        <w:tc>
          <w:tcPr>
            <w:tcW w:w="2971" w:type="dxa"/>
            <w:gridSpan w:val="3"/>
            <w:vAlign w:val="bottom"/>
          </w:tcPr>
          <w:p w14:paraId="11E31BD8" w14:textId="23B9F8EF" w:rsidR="00E55D90" w:rsidRPr="00647EB7" w:rsidRDefault="00372B9C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Stuttgart</w:t>
            </w:r>
          </w:p>
        </w:tc>
      </w:tr>
      <w:tr w:rsidR="00E55D90" w:rsidRPr="00647EB7" w14:paraId="48328CB9" w14:textId="77777777" w:rsidTr="003B612E">
        <w:tc>
          <w:tcPr>
            <w:tcW w:w="7371" w:type="dxa"/>
            <w:gridSpan w:val="4"/>
          </w:tcPr>
          <w:p w14:paraId="74B74B41" w14:textId="1323AE6E" w:rsidR="00E55D90" w:rsidRPr="005236F4" w:rsidRDefault="00F0772A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</w:rPr>
              <w:t>Duales Studium i</w:t>
            </w:r>
            <w:r w:rsidR="0083404A">
              <w:rPr>
                <w:rFonts w:ascii="Arial" w:hAnsi="Arial" w:cs="Arial"/>
                <w:i w:val="0"/>
                <w:iCs w:val="0"/>
                <w:sz w:val="18"/>
              </w:rPr>
              <w:t>n</w:t>
            </w:r>
            <w:r>
              <w:rPr>
                <w:rFonts w:ascii="Arial" w:hAnsi="Arial" w:cs="Arial"/>
                <w:i w:val="0"/>
                <w:iCs w:val="0"/>
                <w:sz w:val="18"/>
              </w:rPr>
              <w:t xml:space="preserve"> BWL-Versicherung in u.a. folgenden Bereichen:</w:t>
            </w:r>
          </w:p>
        </w:tc>
        <w:tc>
          <w:tcPr>
            <w:tcW w:w="1696" w:type="dxa"/>
          </w:tcPr>
          <w:p w14:paraId="2CB21DEB" w14:textId="2E3F8B68" w:rsidR="00E55D90" w:rsidRPr="00647EB7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</w:t>
            </w:r>
            <w:r w:rsidR="005236F4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9</w:t>
            </w: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 w:rsidR="005236F4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21</w:t>
            </w: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r w:rsidR="005236F4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F0772A" w:rsidRPr="00647EB7" w14:paraId="59794DAB" w14:textId="77777777" w:rsidTr="00F0772A">
        <w:trPr>
          <w:trHeight w:val="283"/>
        </w:trPr>
        <w:tc>
          <w:tcPr>
            <w:tcW w:w="9067" w:type="dxa"/>
            <w:gridSpan w:val="5"/>
            <w:vAlign w:val="bottom"/>
          </w:tcPr>
          <w:p w14:paraId="6CB7926D" w14:textId="4640F3D0" w:rsidR="00F0772A" w:rsidRPr="00647EB7" w:rsidRDefault="00F0772A" w:rsidP="00F0772A">
            <w:pPr>
              <w:pStyle w:val="Bullets"/>
              <w:numPr>
                <w:ilvl w:val="0"/>
                <w:numId w:val="0"/>
              </w:numPr>
              <w:tabs>
                <w:tab w:val="left" w:pos="1098"/>
              </w:tabs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Strategisches Innovationsmanagement (1</w:t>
            </w:r>
            <w:r w:rsidR="00CB0C1E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8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Monate):</w:t>
            </w:r>
          </w:p>
        </w:tc>
      </w:tr>
      <w:tr w:rsidR="00F0772A" w:rsidRPr="00647EB7" w14:paraId="2634DDB1" w14:textId="77777777" w:rsidTr="008B775A">
        <w:tc>
          <w:tcPr>
            <w:tcW w:w="9067" w:type="dxa"/>
            <w:gridSpan w:val="5"/>
          </w:tcPr>
          <w:p w14:paraId="7DD32B7D" w14:textId="1E111C8F" w:rsidR="0083404A" w:rsidRPr="009F5C5C" w:rsidRDefault="0083404A" w:rsidP="0083404A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 w:rsidRPr="009F5C5C">
              <w:rPr>
                <w:rFonts w:ascii="Arial" w:hAnsi="Arial" w:cs="Arial"/>
                <w:sz w:val="18"/>
                <w:lang w:val="de-AT"/>
              </w:rPr>
              <w:t xml:space="preserve">Durchführung von Marktanalysen zu Embedded Insurance &amp; </w:t>
            </w:r>
            <w:r w:rsidR="009F5C5C">
              <w:rPr>
                <w:rFonts w:ascii="Arial" w:hAnsi="Arial" w:cs="Arial"/>
                <w:sz w:val="18"/>
                <w:lang w:val="de-AT"/>
              </w:rPr>
              <w:t>geeigneten</w:t>
            </w:r>
            <w:r w:rsidRPr="009F5C5C">
              <w:rPr>
                <w:rFonts w:ascii="Arial" w:hAnsi="Arial" w:cs="Arial"/>
                <w:sz w:val="18"/>
                <w:lang w:val="de-AT"/>
              </w:rPr>
              <w:t xml:space="preserve"> Startups für Kooperationen</w:t>
            </w:r>
          </w:p>
          <w:p w14:paraId="227438C9" w14:textId="2B80A059" w:rsidR="00F0772A" w:rsidRPr="009F5C5C" w:rsidRDefault="0083404A" w:rsidP="0083404A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 w:rsidRPr="009F5C5C">
              <w:rPr>
                <w:rFonts w:ascii="Arial" w:hAnsi="Arial" w:cs="Arial"/>
                <w:sz w:val="18"/>
                <w:lang w:val="de-AT"/>
              </w:rPr>
              <w:t xml:space="preserve">Erstellung von Power-Point Slides </w:t>
            </w:r>
            <w:r w:rsidR="001D6E4E" w:rsidRPr="009F5C5C">
              <w:rPr>
                <w:rFonts w:ascii="Arial" w:hAnsi="Arial" w:cs="Arial"/>
                <w:sz w:val="18"/>
                <w:lang w:val="de-AT"/>
              </w:rPr>
              <w:t xml:space="preserve">zur Präsentation auf Vorstandsebene </w:t>
            </w:r>
            <w:r w:rsidR="001D6E4E">
              <w:rPr>
                <w:rFonts w:ascii="Arial" w:hAnsi="Arial" w:cs="Arial"/>
                <w:sz w:val="18"/>
                <w:lang w:val="de-AT"/>
              </w:rPr>
              <w:t xml:space="preserve">(z.B. zum </w:t>
            </w:r>
            <w:r w:rsidR="00F73E0B">
              <w:rPr>
                <w:rFonts w:ascii="Arial" w:hAnsi="Arial" w:cs="Arial"/>
                <w:sz w:val="18"/>
                <w:lang w:val="de-AT"/>
              </w:rPr>
              <w:t xml:space="preserve">aktuellen </w:t>
            </w:r>
            <w:r w:rsidR="001D6E4E">
              <w:rPr>
                <w:rFonts w:ascii="Arial" w:hAnsi="Arial" w:cs="Arial"/>
                <w:sz w:val="18"/>
                <w:lang w:val="de-AT"/>
              </w:rPr>
              <w:t xml:space="preserve">Stand der </w:t>
            </w:r>
            <w:r w:rsidR="00173EE1">
              <w:rPr>
                <w:rFonts w:ascii="Arial" w:hAnsi="Arial" w:cs="Arial"/>
                <w:sz w:val="18"/>
                <w:lang w:val="de-AT"/>
              </w:rPr>
              <w:t xml:space="preserve">unternehmensweiten </w:t>
            </w:r>
            <w:r w:rsidRPr="009F5C5C">
              <w:rPr>
                <w:rFonts w:ascii="Arial" w:hAnsi="Arial" w:cs="Arial"/>
                <w:sz w:val="18"/>
                <w:lang w:val="de-AT"/>
              </w:rPr>
              <w:t>Zusammenarbei</w:t>
            </w:r>
            <w:r w:rsidR="00595640">
              <w:rPr>
                <w:rFonts w:ascii="Arial" w:hAnsi="Arial" w:cs="Arial"/>
                <w:sz w:val="18"/>
                <w:lang w:val="de-AT"/>
              </w:rPr>
              <w:t>t</w:t>
            </w:r>
            <w:r w:rsidR="00F94D51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Pr="009F5C5C">
              <w:rPr>
                <w:rFonts w:ascii="Arial" w:hAnsi="Arial" w:cs="Arial"/>
                <w:sz w:val="18"/>
                <w:lang w:val="de-AT"/>
              </w:rPr>
              <w:t>mit dem Insurlab Germany e.V.</w:t>
            </w:r>
            <w:r w:rsidR="001D6E4E">
              <w:rPr>
                <w:rFonts w:ascii="Arial" w:hAnsi="Arial" w:cs="Arial"/>
                <w:sz w:val="18"/>
                <w:lang w:val="de-AT"/>
              </w:rPr>
              <w:t>)</w:t>
            </w:r>
          </w:p>
          <w:p w14:paraId="6F4EE6EE" w14:textId="77777777" w:rsidR="0083404A" w:rsidRPr="009F5C5C" w:rsidRDefault="0083404A" w:rsidP="0083404A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 w:rsidRPr="009F5C5C">
              <w:rPr>
                <w:rFonts w:ascii="Arial" w:hAnsi="Arial" w:cs="Arial"/>
                <w:sz w:val="18"/>
                <w:lang w:val="de-AT"/>
              </w:rPr>
              <w:t>Durchführung von Marktanalysen zu Embedded Insurance &amp; relevanten Startups für Kooperationen</w:t>
            </w:r>
          </w:p>
          <w:p w14:paraId="1B60E571" w14:textId="32B051A6" w:rsidR="0083404A" w:rsidRPr="009F5C5C" w:rsidRDefault="0083404A" w:rsidP="0083404A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 w:rsidRPr="009F5C5C">
              <w:rPr>
                <w:rFonts w:ascii="Arial" w:hAnsi="Arial" w:cs="Arial"/>
                <w:sz w:val="18"/>
                <w:lang w:val="de-AT"/>
              </w:rPr>
              <w:t>Vorstellung eines Konzeptes als Impuls zur Einführung eines Venture Clienting Clubs bei einem externen Innovationshub (TechQuartier Frankfurt)</w:t>
            </w:r>
          </w:p>
          <w:p w14:paraId="7ED400EF" w14:textId="7E26704A" w:rsidR="00F0772A" w:rsidRPr="009F5C5C" w:rsidRDefault="0083404A" w:rsidP="009F5C5C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 w:rsidRPr="009F5C5C">
              <w:rPr>
                <w:rFonts w:ascii="Arial" w:hAnsi="Arial" w:cs="Arial"/>
                <w:sz w:val="18"/>
                <w:lang w:val="de-AT"/>
              </w:rPr>
              <w:t>Erstellung von Präsentationen, Dokumenten und eines FAQs für die Hallesche-Webseite im Rahmen eines Projekt zur Einführung der Krankenversichertennummer und elektronischen Patientenakte</w:t>
            </w:r>
          </w:p>
        </w:tc>
      </w:tr>
      <w:tr w:rsidR="00F0772A" w:rsidRPr="00647EB7" w14:paraId="22A8BB02" w14:textId="77777777" w:rsidTr="00F0772A">
        <w:trPr>
          <w:trHeight w:val="283"/>
        </w:trPr>
        <w:tc>
          <w:tcPr>
            <w:tcW w:w="9067" w:type="dxa"/>
            <w:gridSpan w:val="5"/>
            <w:vAlign w:val="bottom"/>
          </w:tcPr>
          <w:p w14:paraId="3753BDE5" w14:textId="216A4265" w:rsidR="00F0772A" w:rsidRPr="00E94397" w:rsidRDefault="00F0772A" w:rsidP="00F0772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E94397">
              <w:rPr>
                <w:rFonts w:ascii="Arial" w:hAnsi="Arial" w:cs="Arial"/>
                <w:i w:val="0"/>
                <w:iCs w:val="0"/>
                <w:sz w:val="18"/>
              </w:rPr>
              <w:t xml:space="preserve">Marketing </w:t>
            </w:r>
            <w:r w:rsidR="00E94397">
              <w:rPr>
                <w:rFonts w:ascii="Arial" w:hAnsi="Arial" w:cs="Arial"/>
                <w:i w:val="0"/>
                <w:iCs w:val="0"/>
                <w:sz w:val="18"/>
              </w:rPr>
              <w:t>und</w:t>
            </w:r>
            <w:r w:rsidR="00E94397" w:rsidRPr="00E94397">
              <w:rPr>
                <w:rFonts w:ascii="Arial" w:hAnsi="Arial" w:cs="Arial"/>
                <w:i w:val="0"/>
                <w:iCs w:val="0"/>
                <w:sz w:val="18"/>
              </w:rPr>
              <w:t xml:space="preserve"> App-Entwicklung </w:t>
            </w:r>
            <w:r w:rsidRPr="00E94397">
              <w:rPr>
                <w:rFonts w:ascii="Arial" w:hAnsi="Arial" w:cs="Arial"/>
                <w:i w:val="0"/>
                <w:iCs w:val="0"/>
                <w:sz w:val="18"/>
              </w:rPr>
              <w:t>(</w:t>
            </w:r>
            <w:r w:rsidR="00CB0C1E">
              <w:rPr>
                <w:rFonts w:ascii="Arial" w:hAnsi="Arial" w:cs="Arial"/>
                <w:i w:val="0"/>
                <w:iCs w:val="0"/>
                <w:sz w:val="18"/>
              </w:rPr>
              <w:t>9</w:t>
            </w:r>
            <w:r w:rsidR="009F5C5C" w:rsidRPr="00E94397">
              <w:rPr>
                <w:rFonts w:ascii="Arial" w:hAnsi="Arial" w:cs="Arial"/>
                <w:i w:val="0"/>
                <w:iCs w:val="0"/>
                <w:sz w:val="18"/>
              </w:rPr>
              <w:t xml:space="preserve"> </w:t>
            </w:r>
            <w:r w:rsidRPr="00E94397">
              <w:rPr>
                <w:rFonts w:ascii="Arial" w:hAnsi="Arial" w:cs="Arial"/>
                <w:i w:val="0"/>
                <w:iCs w:val="0"/>
                <w:sz w:val="18"/>
              </w:rPr>
              <w:t>Monate):</w:t>
            </w:r>
          </w:p>
        </w:tc>
      </w:tr>
      <w:tr w:rsidR="00F0772A" w:rsidRPr="00647EB7" w14:paraId="3E26FC08" w14:textId="77777777" w:rsidTr="008B775A">
        <w:tc>
          <w:tcPr>
            <w:tcW w:w="9067" w:type="dxa"/>
            <w:gridSpan w:val="5"/>
          </w:tcPr>
          <w:p w14:paraId="03C7D955" w14:textId="77777777" w:rsidR="00F0772A" w:rsidRDefault="009F5C5C" w:rsidP="009F5C5C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 w:rsidRPr="005236F4">
              <w:rPr>
                <w:rFonts w:ascii="Arial" w:hAnsi="Arial" w:cs="Arial"/>
                <w:sz w:val="18"/>
                <w:lang w:val="de-AT"/>
              </w:rPr>
              <w:t>Erstell</w:t>
            </w:r>
            <w:r>
              <w:rPr>
                <w:rFonts w:ascii="Arial" w:hAnsi="Arial" w:cs="Arial"/>
                <w:sz w:val="18"/>
                <w:lang w:val="de-AT"/>
              </w:rPr>
              <w:t>ung von Inhalten für eine Online-</w:t>
            </w:r>
            <w:r w:rsidRPr="005236F4">
              <w:rPr>
                <w:rFonts w:ascii="Arial" w:hAnsi="Arial" w:cs="Arial"/>
                <w:sz w:val="18"/>
                <w:lang w:val="de-AT"/>
              </w:rPr>
              <w:t>Marketingkampagne zur Berufsunfähigkeitsversicherung</w:t>
            </w:r>
          </w:p>
          <w:p w14:paraId="5017C01B" w14:textId="77777777" w:rsidR="00E94397" w:rsidRDefault="00E94397" w:rsidP="00CB0C1E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 w:rsidRPr="00E94397">
              <w:rPr>
                <w:rFonts w:ascii="Arial" w:hAnsi="Arial" w:cs="Arial"/>
                <w:sz w:val="18"/>
                <w:lang w:val="de-AT"/>
              </w:rPr>
              <w:t>Mitarbeit im SCRUM-Entwicklungsteam der Hallesche4u Endkunden App</w:t>
            </w:r>
          </w:p>
          <w:p w14:paraId="2B06C7AD" w14:textId="1255A9C1" w:rsidR="00CE1A0A" w:rsidRPr="00CB0C1E" w:rsidRDefault="004A6CEF" w:rsidP="00CB0C1E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Als Folgeprojekt dessen, als erster dualer Student </w:t>
            </w:r>
            <w:r w:rsidR="00BD024A">
              <w:rPr>
                <w:rFonts w:ascii="Arial" w:hAnsi="Arial" w:cs="Arial"/>
                <w:sz w:val="18"/>
                <w:lang w:val="de-AT"/>
              </w:rPr>
              <w:t>seit langem</w:t>
            </w:r>
            <w:r>
              <w:rPr>
                <w:rFonts w:ascii="Arial" w:hAnsi="Arial" w:cs="Arial"/>
                <w:sz w:val="18"/>
                <w:lang w:val="de-AT"/>
              </w:rPr>
              <w:t xml:space="preserve"> ein Auslandssemester </w:t>
            </w:r>
            <w:r w:rsidR="00BD024A">
              <w:rPr>
                <w:rFonts w:ascii="Arial" w:hAnsi="Arial" w:cs="Arial"/>
                <w:sz w:val="18"/>
                <w:lang w:val="de-AT"/>
              </w:rPr>
              <w:t>genehmigt zu bekommen</w:t>
            </w:r>
            <w:r>
              <w:rPr>
                <w:rFonts w:ascii="Arial" w:hAnsi="Arial" w:cs="Arial"/>
                <w:sz w:val="18"/>
                <w:lang w:val="de-AT"/>
              </w:rPr>
              <w:t>:</w:t>
            </w:r>
            <w:r w:rsidR="00875090">
              <w:rPr>
                <w:rFonts w:ascii="Arial" w:hAnsi="Arial" w:cs="Arial"/>
                <w:sz w:val="18"/>
                <w:lang w:val="de-AT"/>
              </w:rPr>
              <w:t xml:space="preserve"> Entwicklung eines</w:t>
            </w:r>
            <w:r w:rsidR="00131D1C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="00875090">
              <w:rPr>
                <w:rFonts w:ascii="Arial" w:hAnsi="Arial" w:cs="Arial"/>
                <w:sz w:val="18"/>
                <w:lang w:val="de-AT"/>
              </w:rPr>
              <w:t xml:space="preserve">einheitlichen </w:t>
            </w:r>
            <w:r w:rsidR="00C606C3">
              <w:rPr>
                <w:rFonts w:ascii="Arial" w:hAnsi="Arial" w:cs="Arial"/>
                <w:sz w:val="18"/>
                <w:lang w:val="de-AT"/>
              </w:rPr>
              <w:t>Genehmigungs</w:t>
            </w:r>
            <w:r w:rsidR="00BD024A">
              <w:rPr>
                <w:rFonts w:ascii="Arial" w:hAnsi="Arial" w:cs="Arial"/>
                <w:sz w:val="18"/>
                <w:lang w:val="de-AT"/>
              </w:rPr>
              <w:t>- und Organisationsprozesses</w:t>
            </w:r>
            <w:r w:rsidR="00C606C3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="00BD024A">
              <w:rPr>
                <w:rFonts w:ascii="Arial" w:hAnsi="Arial" w:cs="Arial"/>
                <w:sz w:val="18"/>
                <w:lang w:val="de-AT"/>
              </w:rPr>
              <w:t xml:space="preserve">für </w:t>
            </w:r>
            <w:r w:rsidR="007117A8">
              <w:rPr>
                <w:rFonts w:ascii="Arial" w:hAnsi="Arial" w:cs="Arial"/>
                <w:sz w:val="18"/>
                <w:lang w:val="de-AT"/>
              </w:rPr>
              <w:t>zukünftige duale Studenten</w:t>
            </w:r>
            <w:r w:rsidR="00D917E3">
              <w:rPr>
                <w:rFonts w:ascii="Arial" w:hAnsi="Arial" w:cs="Arial"/>
                <w:sz w:val="18"/>
                <w:lang w:val="de-AT"/>
              </w:rPr>
              <w:t xml:space="preserve">, </w:t>
            </w:r>
            <w:r w:rsidR="00232FF6">
              <w:rPr>
                <w:rFonts w:ascii="Arial" w:hAnsi="Arial" w:cs="Arial"/>
                <w:sz w:val="18"/>
                <w:lang w:val="de-AT"/>
              </w:rPr>
              <w:t>die Interesse an einem Auslandssemester haben</w:t>
            </w:r>
          </w:p>
        </w:tc>
      </w:tr>
      <w:tr w:rsidR="00E94397" w:rsidRPr="00647EB7" w14:paraId="2DAB8971" w14:textId="77777777" w:rsidTr="00987F61">
        <w:trPr>
          <w:trHeight w:val="283"/>
        </w:trPr>
        <w:tc>
          <w:tcPr>
            <w:tcW w:w="9067" w:type="dxa"/>
            <w:gridSpan w:val="5"/>
            <w:vAlign w:val="bottom"/>
          </w:tcPr>
          <w:p w14:paraId="1F62D5A9" w14:textId="0CC31CEB" w:rsidR="00E94397" w:rsidRPr="009F5C5C" w:rsidRDefault="00E94397" w:rsidP="00E9439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9F5C5C">
              <w:rPr>
                <w:rFonts w:ascii="Arial" w:hAnsi="Arial" w:cs="Arial"/>
                <w:i w:val="0"/>
                <w:iCs w:val="0"/>
                <w:sz w:val="18"/>
              </w:rPr>
              <w:t>Vertrag, Leistung und Betriebsorganisation (</w:t>
            </w:r>
            <w:r w:rsidR="00CB0C1E">
              <w:rPr>
                <w:rFonts w:ascii="Arial" w:hAnsi="Arial" w:cs="Arial"/>
                <w:i w:val="0"/>
                <w:iCs w:val="0"/>
                <w:sz w:val="18"/>
              </w:rPr>
              <w:t>9</w:t>
            </w:r>
            <w:r w:rsidRPr="009F5C5C">
              <w:rPr>
                <w:rFonts w:ascii="Arial" w:hAnsi="Arial" w:cs="Arial"/>
                <w:i w:val="0"/>
                <w:iCs w:val="0"/>
                <w:sz w:val="18"/>
              </w:rPr>
              <w:t xml:space="preserve"> Monate):</w:t>
            </w:r>
          </w:p>
        </w:tc>
      </w:tr>
      <w:tr w:rsidR="00E94397" w:rsidRPr="00647EB7" w14:paraId="7A05D5CB" w14:textId="77777777" w:rsidTr="008B775A">
        <w:tc>
          <w:tcPr>
            <w:tcW w:w="9067" w:type="dxa"/>
            <w:gridSpan w:val="5"/>
          </w:tcPr>
          <w:p w14:paraId="2FE60C43" w14:textId="15CB5454" w:rsidR="00B8250E" w:rsidRPr="00B8250E" w:rsidRDefault="00B8250E" w:rsidP="00B8250E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</w:rPr>
            </w:pPr>
            <w:r w:rsidRPr="009F5C5C">
              <w:rPr>
                <w:rFonts w:ascii="Arial" w:hAnsi="Arial" w:cs="Arial"/>
                <w:sz w:val="18"/>
                <w:lang w:val="de-AT"/>
              </w:rPr>
              <w:t>Erstellung von Präsentationen, Dokumenten</w:t>
            </w:r>
            <w:r w:rsidR="008C65C5">
              <w:rPr>
                <w:rFonts w:ascii="Arial" w:hAnsi="Arial" w:cs="Arial"/>
                <w:sz w:val="18"/>
                <w:lang w:val="de-AT"/>
              </w:rPr>
              <w:t>, sowie</w:t>
            </w:r>
            <w:r w:rsidRPr="009F5C5C">
              <w:rPr>
                <w:rFonts w:ascii="Arial" w:hAnsi="Arial" w:cs="Arial"/>
                <w:sz w:val="18"/>
                <w:lang w:val="de-AT"/>
              </w:rPr>
              <w:t xml:space="preserve"> eines FAQs für die Hallesche-Webseite im Rahmen eines Projekt zur Einführung der Krankenversichertennummer und elektronischen Patientenakte</w:t>
            </w:r>
          </w:p>
          <w:p w14:paraId="12B30CFC" w14:textId="6E042400" w:rsidR="00E94397" w:rsidRPr="00B8250E" w:rsidRDefault="00E94397" w:rsidP="00B8250E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</w:rPr>
            </w:pPr>
            <w:r w:rsidRPr="00E94397">
              <w:rPr>
                <w:rFonts w:ascii="Arial" w:hAnsi="Arial" w:cs="Arial"/>
                <w:sz w:val="18"/>
                <w:lang w:val="de-AT"/>
              </w:rPr>
              <w:t>Vorbereitung von Abstimmungsrunden mit dem Betriebsrat zur unternehmensinternen Einführung der Aufnahmefunktion für Skype und Microsoft Teams</w:t>
            </w:r>
          </w:p>
        </w:tc>
      </w:tr>
      <w:tr w:rsidR="00E94397" w:rsidRPr="00647EB7" w14:paraId="414B4085" w14:textId="77777777" w:rsidTr="006E2C9C">
        <w:trPr>
          <w:trHeight w:val="510"/>
        </w:trPr>
        <w:tc>
          <w:tcPr>
            <w:tcW w:w="9067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1B4C2B0B" w:rsidR="00E94397" w:rsidRPr="00647EB7" w:rsidRDefault="00E94397" w:rsidP="00E94397">
            <w:pPr>
              <w:pStyle w:val="BERSCHRIFT"/>
              <w:jc w:val="center"/>
              <w:rPr>
                <w:rFonts w:ascii="Arial" w:hAnsi="Arial" w:cs="Arial"/>
                <w:i/>
                <w:sz w:val="24"/>
                <w:szCs w:val="28"/>
              </w:rPr>
            </w:pPr>
            <w:r w:rsidRPr="00647EB7">
              <w:rPr>
                <w:rFonts w:ascii="Arial" w:hAnsi="Arial" w:cs="Arial"/>
                <w:sz w:val="24"/>
                <w:szCs w:val="28"/>
              </w:rPr>
              <w:t>AUSSERUNIVERSITÄRES ENGAGEMENT</w:t>
            </w:r>
          </w:p>
        </w:tc>
      </w:tr>
      <w:tr w:rsidR="00E94397" w:rsidRPr="00647EB7" w14:paraId="74251178" w14:textId="77777777" w:rsidTr="003B612E">
        <w:trPr>
          <w:trHeight w:val="340"/>
        </w:trPr>
        <w:tc>
          <w:tcPr>
            <w:tcW w:w="6096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D4F7569" w:rsidR="00E94397" w:rsidRPr="00647EB7" w:rsidRDefault="00E94397" w:rsidP="00E94397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DHBW Engineering Stuttgart e.V.</w:t>
            </w:r>
          </w:p>
        </w:tc>
        <w:tc>
          <w:tcPr>
            <w:tcW w:w="2971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6B869379" w:rsidR="00E94397" w:rsidRPr="00647EB7" w:rsidRDefault="00E94397" w:rsidP="00E94397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Stuttgart</w:t>
            </w:r>
          </w:p>
        </w:tc>
      </w:tr>
      <w:tr w:rsidR="00E94397" w:rsidRPr="00647EB7" w14:paraId="4F59C612" w14:textId="77777777" w:rsidTr="003B612E">
        <w:trPr>
          <w:trHeight w:val="193"/>
        </w:trPr>
        <w:tc>
          <w:tcPr>
            <w:tcW w:w="7371" w:type="dxa"/>
            <w:gridSpan w:val="4"/>
          </w:tcPr>
          <w:p w14:paraId="32F07601" w14:textId="46B9B2D3" w:rsidR="00E94397" w:rsidRPr="00647EB7" w:rsidRDefault="00E94397" w:rsidP="00E94397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 w:rsidRPr="00A85ED7">
              <w:rPr>
                <w:rFonts w:ascii="Arial" w:hAnsi="Arial" w:cs="Arial"/>
                <w:sz w:val="18"/>
                <w:lang w:val="de-AT"/>
              </w:rPr>
              <w:t xml:space="preserve">Teil des Business Plan Teams </w:t>
            </w:r>
            <w:r>
              <w:rPr>
                <w:rFonts w:ascii="Arial" w:hAnsi="Arial" w:cs="Arial"/>
                <w:sz w:val="18"/>
                <w:lang w:val="de-AT"/>
              </w:rPr>
              <w:t>der Saison</w:t>
            </w:r>
            <w:r w:rsidRPr="00A85ED7">
              <w:rPr>
                <w:rFonts w:ascii="Arial" w:hAnsi="Arial" w:cs="Arial"/>
                <w:sz w:val="18"/>
                <w:lang w:val="de-AT"/>
              </w:rPr>
              <w:t xml:space="preserve"> 2</w:t>
            </w:r>
            <w:r>
              <w:rPr>
                <w:rFonts w:ascii="Arial" w:hAnsi="Arial" w:cs="Arial"/>
                <w:sz w:val="18"/>
                <w:lang w:val="de-AT"/>
              </w:rPr>
              <w:t>3/24 einer studentischen Rennauto-Initiative</w:t>
            </w:r>
          </w:p>
        </w:tc>
        <w:tc>
          <w:tcPr>
            <w:tcW w:w="1696" w:type="dxa"/>
          </w:tcPr>
          <w:p w14:paraId="45DD2178" w14:textId="4A07C5B4" w:rsidR="00E94397" w:rsidRPr="00647EB7" w:rsidRDefault="00E94397" w:rsidP="00E94397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10/2023</w:t>
            </w:r>
            <w:r w:rsidRPr="00647EB7">
              <w:rPr>
                <w:rFonts w:ascii="Arial" w:hAnsi="Arial" w:cs="Arial"/>
                <w:sz w:val="18"/>
                <w:lang w:val="en-US"/>
              </w:rPr>
              <w:t xml:space="preserve"> – heute</w:t>
            </w:r>
          </w:p>
        </w:tc>
      </w:tr>
      <w:tr w:rsidR="00E94397" w:rsidRPr="00647EB7" w14:paraId="02437711" w14:textId="77777777" w:rsidTr="00D5280E">
        <w:trPr>
          <w:trHeight w:val="193"/>
        </w:trPr>
        <w:tc>
          <w:tcPr>
            <w:tcW w:w="9067" w:type="dxa"/>
            <w:gridSpan w:val="5"/>
          </w:tcPr>
          <w:p w14:paraId="5A7F7848" w14:textId="77777777" w:rsidR="00E94397" w:rsidRPr="00A85ED7" w:rsidRDefault="00E94397" w:rsidP="00E94397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 w:rsidRPr="00A85ED7">
              <w:rPr>
                <w:rFonts w:ascii="Arial" w:hAnsi="Arial" w:cs="Arial"/>
                <w:i/>
                <w:sz w:val="18"/>
                <w:lang w:val="de-AT"/>
              </w:rPr>
              <w:t>Konzeption und Ausarbeitung eines Business Plans mit Bezug zu eigenentwickeltem Rennauto</w:t>
            </w:r>
          </w:p>
          <w:p w14:paraId="68CFAD97" w14:textId="4316FAA6" w:rsidR="00E94397" w:rsidRPr="00A85ED7" w:rsidRDefault="00E94397" w:rsidP="00E94397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 xml:space="preserve">Auswahl eines Geschäftsmodells, Erstellung eines Finanzkonzeptes und Gestaltung eines Pitch-Decks für die Formula Student Events in den Niederlanden, Spanien und Deutschland </w:t>
            </w:r>
          </w:p>
        </w:tc>
      </w:tr>
      <w:tr w:rsidR="00E94397" w:rsidRPr="00647EB7" w14:paraId="30416F1E" w14:textId="77777777" w:rsidTr="00836D26">
        <w:trPr>
          <w:trHeight w:val="258"/>
        </w:trPr>
        <w:tc>
          <w:tcPr>
            <w:tcW w:w="9067" w:type="dxa"/>
            <w:gridSpan w:val="5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804"/>
              <w:gridCol w:w="851"/>
              <w:gridCol w:w="1412"/>
            </w:tblGrid>
            <w:tr w:rsidR="00E94397" w:rsidRPr="00647EB7" w14:paraId="54887C76" w14:textId="77777777" w:rsidTr="003B612E">
              <w:trPr>
                <w:trHeight w:val="340"/>
              </w:trPr>
              <w:tc>
                <w:tcPr>
                  <w:tcW w:w="6804" w:type="dxa"/>
                  <w:vAlign w:val="bottom"/>
                </w:tcPr>
                <w:p w14:paraId="595097BB" w14:textId="77777777" w:rsidR="00E94397" w:rsidRPr="00372B9C" w:rsidRDefault="00E94397" w:rsidP="00E94397">
                  <w:pPr>
                    <w:pStyle w:val="Ort"/>
                    <w:jc w:val="left"/>
                    <w:rPr>
                      <w:rFonts w:ascii="Arial" w:hAnsi="Arial" w:cs="Arial"/>
                      <w:b/>
                      <w:bCs/>
                      <w:i w:val="0"/>
                      <w:iCs/>
                      <w:sz w:val="23"/>
                      <w:szCs w:val="23"/>
                    </w:rPr>
                  </w:pPr>
                  <w:r w:rsidRPr="00372B9C">
                    <w:rPr>
                      <w:rFonts w:ascii="Arial" w:hAnsi="Arial" w:cs="Arial"/>
                      <w:b/>
                      <w:i w:val="0"/>
                      <w:iCs/>
                      <w:sz w:val="23"/>
                      <w:szCs w:val="23"/>
                    </w:rPr>
                    <w:t>SV Leonberg/Eltingen e.V</w:t>
                  </w:r>
                  <w:r>
                    <w:rPr>
                      <w:rFonts w:ascii="Arial" w:hAnsi="Arial" w:cs="Arial"/>
                      <w:b/>
                      <w:i w:val="0"/>
                      <w:iCs/>
                      <w:sz w:val="23"/>
                      <w:szCs w:val="23"/>
                    </w:rPr>
                    <w:t>.</w:t>
                  </w:r>
                </w:p>
              </w:tc>
              <w:tc>
                <w:tcPr>
                  <w:tcW w:w="2263" w:type="dxa"/>
                  <w:gridSpan w:val="2"/>
                  <w:vAlign w:val="bottom"/>
                </w:tcPr>
                <w:p w14:paraId="03D9C5DE" w14:textId="0FE2E3BB" w:rsidR="00E94397" w:rsidRPr="00647EB7" w:rsidRDefault="00E94397" w:rsidP="00E94397">
                  <w:pPr>
                    <w:pStyle w:val="Ort"/>
                    <w:rPr>
                      <w:rFonts w:ascii="Arial" w:hAnsi="Arial" w:cs="Arial"/>
                      <w:b/>
                      <w:bCs/>
                      <w:i w:val="0"/>
                      <w:iCs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sz w:val="23"/>
                      <w:szCs w:val="23"/>
                    </w:rPr>
                    <w:t>Leonberg</w:t>
                  </w:r>
                </w:p>
              </w:tc>
            </w:tr>
            <w:tr w:rsidR="00E94397" w:rsidRPr="00647EB7" w14:paraId="7FF7F6F4" w14:textId="77777777" w:rsidTr="00836D26">
              <w:trPr>
                <w:trHeight w:val="70"/>
              </w:trPr>
              <w:tc>
                <w:tcPr>
                  <w:tcW w:w="7655" w:type="dxa"/>
                  <w:gridSpan w:val="2"/>
                </w:tcPr>
                <w:p w14:paraId="131B9828" w14:textId="77777777" w:rsidR="00E94397" w:rsidRPr="00647EB7" w:rsidRDefault="00E94397" w:rsidP="00E94397">
                  <w:pPr>
                    <w:pStyle w:val="Beschreibung"/>
                    <w:rPr>
                      <w:rFonts w:ascii="Arial" w:hAnsi="Arial" w:cs="Arial"/>
                      <w:sz w:val="18"/>
                      <w:lang w:val="de-AT"/>
                    </w:rPr>
                  </w:pPr>
                  <w:r>
                    <w:rPr>
                      <w:rFonts w:ascii="Arial" w:hAnsi="Arial" w:cs="Arial"/>
                      <w:sz w:val="18"/>
                      <w:lang w:val="de-AT"/>
                    </w:rPr>
                    <w:t>Tischtennis Spieler und Trainer</w:t>
                  </w:r>
                </w:p>
              </w:tc>
              <w:tc>
                <w:tcPr>
                  <w:tcW w:w="1412" w:type="dxa"/>
                </w:tcPr>
                <w:p w14:paraId="24A8EF7B" w14:textId="59C961BA" w:rsidR="00E94397" w:rsidRPr="00987F61" w:rsidRDefault="00E94397" w:rsidP="00E94397">
                  <w:pPr>
                    <w:pStyle w:val="Beschreibung"/>
                    <w:jc w:val="right"/>
                    <w:rPr>
                      <w:rFonts w:ascii="Arial" w:hAnsi="Arial" w:cs="Arial"/>
                      <w:sz w:val="18"/>
                    </w:rPr>
                  </w:pPr>
                  <w:r w:rsidRPr="00987F61">
                    <w:rPr>
                      <w:rFonts w:ascii="Arial" w:hAnsi="Arial" w:cs="Arial"/>
                      <w:sz w:val="18"/>
                    </w:rPr>
                    <w:t>01/2013 – heute</w:t>
                  </w:r>
                </w:p>
              </w:tc>
            </w:tr>
          </w:tbl>
          <w:p w14:paraId="34B57475" w14:textId="77777777" w:rsidR="00E94397" w:rsidRPr="00A85ED7" w:rsidRDefault="00E94397" w:rsidP="00E94397">
            <w:pPr>
              <w:pStyle w:val="Beschreibung"/>
              <w:ind w:left="720"/>
              <w:rPr>
                <w:rFonts w:ascii="Arial" w:hAnsi="Arial" w:cs="Arial"/>
                <w:i/>
                <w:sz w:val="18"/>
                <w:lang w:val="de-AT"/>
              </w:rPr>
            </w:pPr>
          </w:p>
        </w:tc>
      </w:tr>
      <w:tr w:rsidR="00E94397" w:rsidRPr="00647EB7" w14:paraId="4AF19DD1" w14:textId="77777777" w:rsidTr="00836D26">
        <w:trPr>
          <w:trHeight w:val="340"/>
        </w:trPr>
        <w:tc>
          <w:tcPr>
            <w:tcW w:w="6096" w:type="dxa"/>
            <w:gridSpan w:val="2"/>
            <w:vAlign w:val="bottom"/>
          </w:tcPr>
          <w:p w14:paraId="7756FD9A" w14:textId="3D904B15" w:rsidR="00E94397" w:rsidRPr="00647EB7" w:rsidRDefault="00E94397" w:rsidP="00E9439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proofErr w:type="spellStart"/>
            <w:r w:rsidRPr="002C41C6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P</w:t>
            </w: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ricewaterhouse</w:t>
            </w:r>
            <w:proofErr w:type="spellEnd"/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Coopers GmbH</w:t>
            </w:r>
          </w:p>
        </w:tc>
        <w:tc>
          <w:tcPr>
            <w:tcW w:w="2971" w:type="dxa"/>
            <w:gridSpan w:val="3"/>
            <w:vAlign w:val="bottom"/>
          </w:tcPr>
          <w:p w14:paraId="30626CB8" w14:textId="4120A160" w:rsidR="00E94397" w:rsidRPr="00647EB7" w:rsidRDefault="00E94397" w:rsidP="00E9439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mallCaps/>
                <w:sz w:val="23"/>
                <w:szCs w:val="23"/>
              </w:rPr>
              <w:t xml:space="preserve">Berlin &amp; </w:t>
            </w:r>
            <w:r w:rsidRPr="00647EB7">
              <w:rPr>
                <w:rFonts w:ascii="Arial" w:hAnsi="Arial" w:cs="Arial"/>
                <w:smallCaps/>
                <w:sz w:val="23"/>
                <w:szCs w:val="23"/>
              </w:rPr>
              <w:t>Frankfurt am Main</w:t>
            </w:r>
          </w:p>
        </w:tc>
      </w:tr>
      <w:tr w:rsidR="00E94397" w:rsidRPr="00647EB7" w14:paraId="56372BDE" w14:textId="77777777" w:rsidTr="003B612E">
        <w:trPr>
          <w:trHeight w:val="193"/>
        </w:trPr>
        <w:tc>
          <w:tcPr>
            <w:tcW w:w="7371" w:type="dxa"/>
            <w:gridSpan w:val="4"/>
          </w:tcPr>
          <w:p w14:paraId="3C87D247" w14:textId="7D78A874" w:rsidR="00E94397" w:rsidRPr="009F0732" w:rsidRDefault="00E94397" w:rsidP="00E9439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9F0732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Zweiter Platz im Corporate E-Sport Event „Outplayed“ mit Team PwC</w:t>
            </w:r>
          </w:p>
        </w:tc>
        <w:tc>
          <w:tcPr>
            <w:tcW w:w="1696" w:type="dxa"/>
          </w:tcPr>
          <w:p w14:paraId="288A2195" w14:textId="772621B4" w:rsidR="00E94397" w:rsidRPr="00647EB7" w:rsidRDefault="00E94397" w:rsidP="00E9439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09/20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23</w:t>
            </w: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E94397" w:rsidRPr="00647EB7" w14:paraId="7ECB507F" w14:textId="77777777" w:rsidTr="00A30051">
        <w:trPr>
          <w:trHeight w:val="193"/>
        </w:trPr>
        <w:tc>
          <w:tcPr>
            <w:tcW w:w="9067" w:type="dxa"/>
            <w:gridSpan w:val="5"/>
          </w:tcPr>
          <w:p w14:paraId="2CC438FF" w14:textId="43CC7FBF" w:rsidR="00E94397" w:rsidRPr="00647EB7" w:rsidRDefault="00E94397" w:rsidP="00E94397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 xml:space="preserve">Finalteilnehmer im Spiel </w:t>
            </w:r>
            <w:r w:rsidRPr="002C41C6">
              <w:rPr>
                <w:rFonts w:ascii="Arial" w:hAnsi="Arial" w:cs="Arial"/>
                <w:i/>
                <w:sz w:val="18"/>
                <w:lang w:val="de-AT"/>
              </w:rPr>
              <w:t>Counter-Strike</w:t>
            </w:r>
            <w:r>
              <w:rPr>
                <w:rFonts w:ascii="Arial" w:hAnsi="Arial" w:cs="Arial"/>
                <w:i/>
                <w:sz w:val="18"/>
                <w:lang w:val="de-AT"/>
              </w:rPr>
              <w:t>-Global-Offensive</w:t>
            </w:r>
            <w:r w:rsidRPr="002C41C6">
              <w:rPr>
                <w:rFonts w:ascii="Arial" w:hAnsi="Arial" w:cs="Arial"/>
                <w:i/>
                <w:sz w:val="18"/>
                <w:lang w:val="de-AT"/>
              </w:rPr>
              <w:t xml:space="preserve"> im LVL Berlin</w:t>
            </w:r>
          </w:p>
        </w:tc>
      </w:tr>
      <w:tr w:rsidR="00E94397" w:rsidRPr="00647EB7" w14:paraId="78067BA4" w14:textId="77777777" w:rsidTr="003B612E">
        <w:trPr>
          <w:trHeight w:val="283"/>
        </w:trPr>
        <w:tc>
          <w:tcPr>
            <w:tcW w:w="7371" w:type="dxa"/>
            <w:gridSpan w:val="4"/>
            <w:vAlign w:val="bottom"/>
          </w:tcPr>
          <w:p w14:paraId="68F19126" w14:textId="1F95AB8F" w:rsidR="00E94397" w:rsidRPr="009F0732" w:rsidRDefault="00E94397" w:rsidP="00E94397">
            <w:pPr>
              <w:pStyle w:val="Beschreibung"/>
              <w:rPr>
                <w:rFonts w:ascii="Arial" w:hAnsi="Arial" w:cs="Arial"/>
                <w:sz w:val="18"/>
                <w:lang w:val="en-US"/>
              </w:rPr>
            </w:pPr>
            <w:r w:rsidRPr="009F0732">
              <w:rPr>
                <w:rFonts w:ascii="Arial" w:hAnsi="Arial" w:cs="Arial"/>
                <w:sz w:val="18"/>
                <w:lang w:val="en-US"/>
              </w:rPr>
              <w:t>Sieger des Corporate E-Sport Events „PwC Gaming Masters Season IV“</w:t>
            </w:r>
          </w:p>
        </w:tc>
        <w:tc>
          <w:tcPr>
            <w:tcW w:w="1696" w:type="dxa"/>
            <w:vAlign w:val="bottom"/>
          </w:tcPr>
          <w:p w14:paraId="1EE5FC23" w14:textId="56BEE5A0" w:rsidR="00E94397" w:rsidRPr="007F7EA0" w:rsidRDefault="00E94397" w:rsidP="00E9439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09/20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22</w:t>
            </w: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E94397" w:rsidRPr="00647EB7" w14:paraId="482569A2" w14:textId="77777777" w:rsidTr="00372B9C">
        <w:trPr>
          <w:trHeight w:val="510"/>
        </w:trPr>
        <w:tc>
          <w:tcPr>
            <w:tcW w:w="9067" w:type="dxa"/>
            <w:gridSpan w:val="5"/>
          </w:tcPr>
          <w:p w14:paraId="0CA180B9" w14:textId="77777777" w:rsidR="00E94397" w:rsidRPr="00836D26" w:rsidRDefault="00E94397" w:rsidP="00836D26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iCs w:val="0"/>
                <w:color w:val="auto"/>
                <w:sz w:val="18"/>
                <w:lang w:val="de-AT"/>
              </w:rPr>
            </w:pPr>
            <w:r w:rsidRPr="00836D26">
              <w:rPr>
                <w:rFonts w:ascii="Arial" w:hAnsi="Arial" w:cs="Arial"/>
                <w:iCs w:val="0"/>
                <w:color w:val="auto"/>
                <w:sz w:val="18"/>
                <w:lang w:val="de-AT"/>
              </w:rPr>
              <w:t>Sieger im Spiel Counter-Strike-Global-Offensive im Deutsche Bank Park</w:t>
            </w:r>
          </w:p>
          <w:p w14:paraId="1CFA4492" w14:textId="35CBA244" w:rsidR="00E94397" w:rsidRPr="00836D26" w:rsidRDefault="00E94397" w:rsidP="00836D26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iCs w:val="0"/>
                <w:color w:val="auto"/>
                <w:sz w:val="18"/>
                <w:lang w:val="de-AT"/>
              </w:rPr>
            </w:pPr>
            <w:r w:rsidRPr="00836D26">
              <w:rPr>
                <w:rFonts w:ascii="Arial" w:hAnsi="Arial" w:cs="Arial"/>
                <w:iCs w:val="0"/>
                <w:color w:val="auto"/>
                <w:sz w:val="18"/>
                <w:lang w:val="de-AT"/>
              </w:rPr>
              <w:t>Bearbeitung einer Case Study zur ESG-Strategie eines fiktiven E-Sports Unternehmens</w:t>
            </w:r>
          </w:p>
        </w:tc>
      </w:tr>
      <w:tr w:rsidR="00E94397" w:rsidRPr="00647EB7" w14:paraId="7191FF47" w14:textId="77777777" w:rsidTr="00372B9C">
        <w:trPr>
          <w:trHeight w:val="510"/>
        </w:trPr>
        <w:tc>
          <w:tcPr>
            <w:tcW w:w="9067" w:type="dxa"/>
            <w:gridSpan w:val="5"/>
            <w:tcBorders>
              <w:bottom w:val="single" w:sz="4" w:space="0" w:color="auto"/>
            </w:tcBorders>
            <w:vAlign w:val="bottom"/>
          </w:tcPr>
          <w:p w14:paraId="05177FE4" w14:textId="4BEB4A44" w:rsidR="00E94397" w:rsidRPr="002C41C6" w:rsidRDefault="00E94397" w:rsidP="00E94397">
            <w:pPr>
              <w:jc w:val="center"/>
              <w:rPr>
                <w:rFonts w:ascii="Arial" w:hAnsi="Arial" w:cs="Arial"/>
                <w:i/>
                <w:sz w:val="18"/>
                <w:lang w:val="de-AT"/>
              </w:rPr>
            </w:pPr>
            <w:r w:rsidRPr="00647EB7">
              <w:rPr>
                <w:rFonts w:ascii="Arial" w:hAnsi="Arial" w:cs="Arial"/>
                <w:b/>
                <w:smallCaps/>
                <w:sz w:val="24"/>
                <w:szCs w:val="28"/>
              </w:rPr>
              <w:t>FÄHIGKEITEN &amp; INTERESSEN</w:t>
            </w:r>
          </w:p>
        </w:tc>
      </w:tr>
      <w:tr w:rsidR="00E94397" w:rsidRPr="00647EB7" w14:paraId="2B257790" w14:textId="77777777" w:rsidTr="00903CB1">
        <w:trPr>
          <w:trHeight w:val="340"/>
        </w:trPr>
        <w:tc>
          <w:tcPr>
            <w:tcW w:w="9067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0F49182E" w:rsidR="00E94397" w:rsidRPr="00647EB7" w:rsidRDefault="00E94397" w:rsidP="00E94397">
            <w:pPr>
              <w:rPr>
                <w:rFonts w:ascii="Arial" w:hAnsi="Arial" w:cs="Arial"/>
                <w:sz w:val="18"/>
                <w:lang w:val="de-AT"/>
              </w:rPr>
            </w:pPr>
            <w:r w:rsidRPr="00647EB7">
              <w:rPr>
                <w:rFonts w:ascii="Arial" w:hAnsi="Arial" w:cs="Arial"/>
                <w:b/>
                <w:bCs/>
                <w:sz w:val="18"/>
              </w:rPr>
              <w:t>Sprachen:</w:t>
            </w:r>
            <w:r w:rsidRPr="00647EB7">
              <w:rPr>
                <w:rFonts w:ascii="Arial" w:hAnsi="Arial" w:cs="Arial"/>
                <w:sz w:val="18"/>
              </w:rPr>
              <w:t xml:space="preserve"> </w:t>
            </w:r>
            <w:r w:rsidRPr="00647EB7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647EB7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647EB7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>Schwedisch (</w:t>
            </w:r>
            <w:r w:rsidRPr="00FF011E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Muttersprache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), </w:t>
            </w:r>
            <w:r w:rsidRPr="00647EB7">
              <w:rPr>
                <w:rFonts w:ascii="Arial" w:hAnsi="Arial" w:cs="Arial"/>
                <w:color w:val="000000"/>
                <w:sz w:val="18"/>
                <w:lang w:val="de-AT"/>
              </w:rPr>
              <w:t xml:space="preserve">Englisch </w:t>
            </w:r>
            <w:r w:rsidRPr="00647EB7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fließend</w:t>
            </w:r>
            <w:r w:rsidRPr="00647EB7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E94397" w:rsidRPr="00372B9C" w14:paraId="45706C3F" w14:textId="77777777" w:rsidTr="0045076F">
        <w:trPr>
          <w:trHeight w:val="283"/>
        </w:trPr>
        <w:tc>
          <w:tcPr>
            <w:tcW w:w="9067" w:type="dxa"/>
            <w:gridSpan w:val="5"/>
            <w:vAlign w:val="bottom"/>
          </w:tcPr>
          <w:p w14:paraId="60CA2168" w14:textId="02D1020B" w:rsidR="00E94397" w:rsidRPr="00372B9C" w:rsidRDefault="00E94397" w:rsidP="00E94397">
            <w:p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372B9C">
              <w:rPr>
                <w:rFonts w:ascii="Arial" w:hAnsi="Arial" w:cs="Arial"/>
                <w:b/>
                <w:bCs/>
                <w:sz w:val="18"/>
              </w:rPr>
              <w:t>Technisch:</w:t>
            </w:r>
            <w:r w:rsidRPr="00372B9C">
              <w:rPr>
                <w:rFonts w:ascii="Arial" w:hAnsi="Arial" w:cs="Arial"/>
                <w:sz w:val="18"/>
              </w:rPr>
              <w:t xml:space="preserve"> </w:t>
            </w:r>
            <w:r w:rsidRPr="00372B9C">
              <w:rPr>
                <w:rFonts w:ascii="Arial" w:hAnsi="Arial" w:cs="Arial"/>
                <w:color w:val="000000"/>
                <w:sz w:val="18"/>
              </w:rPr>
              <w:t xml:space="preserve">Microsoft Office </w:t>
            </w:r>
            <w:r w:rsidRPr="00372B9C">
              <w:rPr>
                <w:rFonts w:ascii="Arial" w:hAnsi="Arial" w:cs="Arial"/>
                <w:i/>
                <w:iCs/>
                <w:color w:val="000000"/>
                <w:sz w:val="18"/>
              </w:rPr>
              <w:t>(fortgeschritten)</w:t>
            </w:r>
          </w:p>
        </w:tc>
      </w:tr>
      <w:tr w:rsidR="00E94397" w:rsidRPr="00647EB7" w14:paraId="70CB01B0" w14:textId="77777777" w:rsidTr="001408BC">
        <w:trPr>
          <w:trHeight w:val="283"/>
        </w:trPr>
        <w:tc>
          <w:tcPr>
            <w:tcW w:w="9067" w:type="dxa"/>
            <w:gridSpan w:val="5"/>
            <w:vAlign w:val="bottom"/>
          </w:tcPr>
          <w:p w14:paraId="598C2742" w14:textId="0CE40D31" w:rsidR="00E94397" w:rsidRPr="00647EB7" w:rsidRDefault="00E94397" w:rsidP="00E94397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647EB7">
              <w:rPr>
                <w:rFonts w:ascii="Arial" w:hAnsi="Arial" w:cs="Arial"/>
                <w:b/>
                <w:bCs/>
                <w:color w:val="000000"/>
                <w:sz w:val="18"/>
                <w:lang w:val="de-AT"/>
              </w:rPr>
              <w:lastRenderedPageBreak/>
              <w:t>Interessen: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Gaming (</w:t>
            </w:r>
            <w:r w:rsidRPr="000F049E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Teilnahme an Turnieren in Counter-Strike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>), Videobearbeitung, Tischtennis, Tennis</w:t>
            </w:r>
          </w:p>
        </w:tc>
      </w:tr>
      <w:tr w:rsidR="00E94397" w:rsidRPr="00647EB7" w14:paraId="071AB173" w14:textId="77777777" w:rsidTr="003C3277">
        <w:trPr>
          <w:trHeight w:val="1020"/>
        </w:trPr>
        <w:tc>
          <w:tcPr>
            <w:tcW w:w="1985" w:type="dxa"/>
            <w:vAlign w:val="bottom"/>
          </w:tcPr>
          <w:p w14:paraId="2FE492D8" w14:textId="61874B0E" w:rsidR="00E94397" w:rsidRDefault="00E94397" w:rsidP="00E94397">
            <w:pPr>
              <w:rPr>
                <w:rFonts w:ascii="Arial" w:hAnsi="Arial" w:cs="Arial"/>
                <w:sz w:val="18"/>
              </w:rPr>
            </w:pPr>
          </w:p>
          <w:p w14:paraId="76D1FC7E" w14:textId="1BAA55A3" w:rsidR="00E94397" w:rsidRDefault="00E94397" w:rsidP="00E94397">
            <w:pPr>
              <w:rPr>
                <w:rFonts w:ascii="Arial" w:hAnsi="Arial" w:cs="Arial"/>
                <w:sz w:val="18"/>
              </w:rPr>
            </w:pPr>
          </w:p>
          <w:p w14:paraId="054BF643" w14:textId="77777777" w:rsidR="00E94397" w:rsidRDefault="00E94397" w:rsidP="00E94397">
            <w:pPr>
              <w:rPr>
                <w:rFonts w:ascii="Arial" w:hAnsi="Arial" w:cs="Arial"/>
                <w:sz w:val="18"/>
              </w:rPr>
            </w:pPr>
          </w:p>
          <w:p w14:paraId="1BCFDACE" w14:textId="77777777" w:rsidR="00E94397" w:rsidRDefault="00E94397" w:rsidP="00E94397">
            <w:pPr>
              <w:rPr>
                <w:rFonts w:ascii="Arial" w:hAnsi="Arial" w:cs="Arial"/>
                <w:sz w:val="18"/>
              </w:rPr>
            </w:pPr>
          </w:p>
          <w:p w14:paraId="406B03AC" w14:textId="5F394BC7" w:rsidR="00E94397" w:rsidRPr="00647EB7" w:rsidRDefault="00E94397" w:rsidP="00E9439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Leonberg</w:t>
            </w:r>
            <w:r w:rsidRPr="00647EB7">
              <w:rPr>
                <w:rFonts w:ascii="Arial" w:hAnsi="Arial" w:cs="Arial"/>
                <w:sz w:val="18"/>
              </w:rPr>
              <w:t xml:space="preserve">, </w:t>
            </w:r>
            <w:r>
              <w:rPr>
                <w:rFonts w:ascii="Arial" w:hAnsi="Arial" w:cs="Arial"/>
                <w:sz w:val="18"/>
              </w:rPr>
              <w:t>27</w:t>
            </w:r>
            <w:r w:rsidRPr="00647EB7"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t>08</w:t>
            </w:r>
            <w:r w:rsidRPr="00647EB7">
              <w:rPr>
                <w:rFonts w:ascii="Arial" w:hAnsi="Arial" w:cs="Arial"/>
                <w:sz w:val="18"/>
              </w:rPr>
              <w:t>.20</w:t>
            </w:r>
            <w:r>
              <w:rPr>
                <w:rFonts w:ascii="Arial" w:hAnsi="Arial" w:cs="Arial"/>
                <w:sz w:val="18"/>
              </w:rPr>
              <w:t>24</w:t>
            </w:r>
          </w:p>
        </w:tc>
        <w:tc>
          <w:tcPr>
            <w:tcW w:w="7082" w:type="dxa"/>
            <w:gridSpan w:val="4"/>
            <w:vAlign w:val="bottom"/>
          </w:tcPr>
          <w:p w14:paraId="6478BDEA" w14:textId="7CF251CD" w:rsidR="00E94397" w:rsidRPr="00647EB7" w:rsidRDefault="00E94397" w:rsidP="00E94397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1E57366C" w:rsidR="00723643" w:rsidRPr="00647EB7" w:rsidRDefault="003C3277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color w:val="000000"/>
          <w:sz w:val="18"/>
          <w:lang w:val="de-AT"/>
        </w:rPr>
        <w:drawing>
          <wp:anchor distT="0" distB="0" distL="114300" distR="114300" simplePos="0" relativeHeight="251658240" behindDoc="1" locked="0" layoutInCell="1" allowOverlap="1" wp14:anchorId="3C88BFCB" wp14:editId="3292CED2">
            <wp:simplePos x="0" y="0"/>
            <wp:positionH relativeFrom="column">
              <wp:posOffset>-153670</wp:posOffset>
            </wp:positionH>
            <wp:positionV relativeFrom="paragraph">
              <wp:posOffset>-762000</wp:posOffset>
            </wp:positionV>
            <wp:extent cx="1301674" cy="919588"/>
            <wp:effectExtent l="0" t="0" r="0" b="0"/>
            <wp:wrapNone/>
            <wp:docPr id="10634335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674" cy="91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3643" w:rsidRPr="00647EB7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76CC7F" w14:textId="77777777" w:rsidR="00F2258D" w:rsidRDefault="00F2258D" w:rsidP="00BE053D">
      <w:pPr>
        <w:spacing w:after="0" w:line="240" w:lineRule="auto"/>
      </w:pPr>
      <w:r>
        <w:separator/>
      </w:r>
    </w:p>
  </w:endnote>
  <w:endnote w:type="continuationSeparator" w:id="0">
    <w:p w14:paraId="5D7CC399" w14:textId="77777777" w:rsidR="00F2258D" w:rsidRDefault="00F2258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626AAE" w14:textId="77777777" w:rsidR="00F2258D" w:rsidRDefault="00F2258D" w:rsidP="00BE053D">
      <w:pPr>
        <w:spacing w:after="0" w:line="240" w:lineRule="auto"/>
      </w:pPr>
      <w:r>
        <w:separator/>
      </w:r>
    </w:p>
  </w:footnote>
  <w:footnote w:type="continuationSeparator" w:id="0">
    <w:p w14:paraId="1E51F015" w14:textId="77777777" w:rsidR="00F2258D" w:rsidRDefault="00F2258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105B8A"/>
    <w:multiLevelType w:val="hybridMultilevel"/>
    <w:tmpl w:val="FB00F03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1FBCDF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5"/>
  </w:num>
  <w:num w:numId="2" w16cid:durableId="1979335503">
    <w:abstractNumId w:val="18"/>
  </w:num>
  <w:num w:numId="3" w16cid:durableId="661155319">
    <w:abstractNumId w:val="20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4"/>
  </w:num>
  <w:num w:numId="8" w16cid:durableId="197356948">
    <w:abstractNumId w:val="23"/>
  </w:num>
  <w:num w:numId="9" w16cid:durableId="434789060">
    <w:abstractNumId w:val="13"/>
  </w:num>
  <w:num w:numId="10" w16cid:durableId="454982785">
    <w:abstractNumId w:val="24"/>
  </w:num>
  <w:num w:numId="11" w16cid:durableId="1750808603">
    <w:abstractNumId w:val="5"/>
  </w:num>
  <w:num w:numId="12" w16cid:durableId="1432042233">
    <w:abstractNumId w:val="6"/>
  </w:num>
  <w:num w:numId="13" w16cid:durableId="796946290">
    <w:abstractNumId w:val="8"/>
  </w:num>
  <w:num w:numId="14" w16cid:durableId="1002321643">
    <w:abstractNumId w:val="9"/>
  </w:num>
  <w:num w:numId="15" w16cid:durableId="1381324689">
    <w:abstractNumId w:val="22"/>
  </w:num>
  <w:num w:numId="16" w16cid:durableId="1896623186">
    <w:abstractNumId w:val="4"/>
  </w:num>
  <w:num w:numId="17" w16cid:durableId="930771381">
    <w:abstractNumId w:val="17"/>
  </w:num>
  <w:num w:numId="18" w16cid:durableId="434522198">
    <w:abstractNumId w:val="3"/>
  </w:num>
  <w:num w:numId="19" w16cid:durableId="144788316">
    <w:abstractNumId w:val="19"/>
  </w:num>
  <w:num w:numId="20" w16cid:durableId="1025407346">
    <w:abstractNumId w:val="10"/>
  </w:num>
  <w:num w:numId="21" w16cid:durableId="1256860492">
    <w:abstractNumId w:val="12"/>
  </w:num>
  <w:num w:numId="22" w16cid:durableId="1606841350">
    <w:abstractNumId w:val="16"/>
  </w:num>
  <w:num w:numId="23" w16cid:durableId="1369060813">
    <w:abstractNumId w:val="7"/>
  </w:num>
  <w:num w:numId="24" w16cid:durableId="711804668">
    <w:abstractNumId w:val="21"/>
  </w:num>
  <w:num w:numId="25" w16cid:durableId="322049946">
    <w:abstractNumId w:val="11"/>
  </w:num>
  <w:num w:numId="26" w16cid:durableId="598637631">
    <w:abstractNumId w:val="20"/>
  </w:num>
  <w:num w:numId="27" w16cid:durableId="12529282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F7E"/>
    <w:rsid w:val="000158DB"/>
    <w:rsid w:val="00061D33"/>
    <w:rsid w:val="00064643"/>
    <w:rsid w:val="0007279F"/>
    <w:rsid w:val="00087747"/>
    <w:rsid w:val="0009567A"/>
    <w:rsid w:val="000A1FDA"/>
    <w:rsid w:val="000B63E2"/>
    <w:rsid w:val="000B6548"/>
    <w:rsid w:val="000D671A"/>
    <w:rsid w:val="000F049E"/>
    <w:rsid w:val="00103EC5"/>
    <w:rsid w:val="00116C6E"/>
    <w:rsid w:val="00125CA6"/>
    <w:rsid w:val="00131D1C"/>
    <w:rsid w:val="00143FE9"/>
    <w:rsid w:val="00156FC9"/>
    <w:rsid w:val="00162A5A"/>
    <w:rsid w:val="00172867"/>
    <w:rsid w:val="00172CA7"/>
    <w:rsid w:val="00173EE1"/>
    <w:rsid w:val="00175B6D"/>
    <w:rsid w:val="001901ED"/>
    <w:rsid w:val="0019483A"/>
    <w:rsid w:val="0019539C"/>
    <w:rsid w:val="001A46BF"/>
    <w:rsid w:val="001A481B"/>
    <w:rsid w:val="001B0186"/>
    <w:rsid w:val="001B62CA"/>
    <w:rsid w:val="001D4DCD"/>
    <w:rsid w:val="001D6E4E"/>
    <w:rsid w:val="001F4175"/>
    <w:rsid w:val="00205494"/>
    <w:rsid w:val="0020737C"/>
    <w:rsid w:val="00223A4D"/>
    <w:rsid w:val="002272F5"/>
    <w:rsid w:val="0023054D"/>
    <w:rsid w:val="00232CB5"/>
    <w:rsid w:val="00232FF6"/>
    <w:rsid w:val="00234A7E"/>
    <w:rsid w:val="0024373D"/>
    <w:rsid w:val="002508C2"/>
    <w:rsid w:val="00252130"/>
    <w:rsid w:val="00267252"/>
    <w:rsid w:val="00282DB0"/>
    <w:rsid w:val="00297FF3"/>
    <w:rsid w:val="002B2091"/>
    <w:rsid w:val="002C0326"/>
    <w:rsid w:val="002C41C6"/>
    <w:rsid w:val="002C6531"/>
    <w:rsid w:val="002C6972"/>
    <w:rsid w:val="002D2B32"/>
    <w:rsid w:val="002D4516"/>
    <w:rsid w:val="002D7CDC"/>
    <w:rsid w:val="002F46AD"/>
    <w:rsid w:val="003101F0"/>
    <w:rsid w:val="00314B7A"/>
    <w:rsid w:val="00324BC5"/>
    <w:rsid w:val="00340BAB"/>
    <w:rsid w:val="00341013"/>
    <w:rsid w:val="003418E0"/>
    <w:rsid w:val="00347F8D"/>
    <w:rsid w:val="00357AA4"/>
    <w:rsid w:val="00372B9C"/>
    <w:rsid w:val="00372F7B"/>
    <w:rsid w:val="003733E5"/>
    <w:rsid w:val="00385FD2"/>
    <w:rsid w:val="00390EA6"/>
    <w:rsid w:val="003B612E"/>
    <w:rsid w:val="003C0811"/>
    <w:rsid w:val="003C3277"/>
    <w:rsid w:val="003E27C3"/>
    <w:rsid w:val="003F3E3F"/>
    <w:rsid w:val="003F6F11"/>
    <w:rsid w:val="004035E5"/>
    <w:rsid w:val="004067B8"/>
    <w:rsid w:val="004154BE"/>
    <w:rsid w:val="0042013D"/>
    <w:rsid w:val="00422F83"/>
    <w:rsid w:val="00426D7E"/>
    <w:rsid w:val="0043430C"/>
    <w:rsid w:val="00435E6D"/>
    <w:rsid w:val="00443668"/>
    <w:rsid w:val="004439EE"/>
    <w:rsid w:val="00456B0D"/>
    <w:rsid w:val="00476AF8"/>
    <w:rsid w:val="00484FD7"/>
    <w:rsid w:val="004929FB"/>
    <w:rsid w:val="004A54BA"/>
    <w:rsid w:val="004A6CEF"/>
    <w:rsid w:val="004B6A5E"/>
    <w:rsid w:val="00507EA7"/>
    <w:rsid w:val="005236F4"/>
    <w:rsid w:val="00526089"/>
    <w:rsid w:val="00527A28"/>
    <w:rsid w:val="00527DCA"/>
    <w:rsid w:val="0055789D"/>
    <w:rsid w:val="005716D4"/>
    <w:rsid w:val="00571B60"/>
    <w:rsid w:val="00585A4D"/>
    <w:rsid w:val="00595640"/>
    <w:rsid w:val="005D6329"/>
    <w:rsid w:val="005E57F6"/>
    <w:rsid w:val="006058D8"/>
    <w:rsid w:val="00610200"/>
    <w:rsid w:val="00623699"/>
    <w:rsid w:val="006264CD"/>
    <w:rsid w:val="00632D5A"/>
    <w:rsid w:val="00634645"/>
    <w:rsid w:val="00635515"/>
    <w:rsid w:val="006403FD"/>
    <w:rsid w:val="00647EB7"/>
    <w:rsid w:val="006546FD"/>
    <w:rsid w:val="00665BF3"/>
    <w:rsid w:val="006721DF"/>
    <w:rsid w:val="006732D6"/>
    <w:rsid w:val="00693E09"/>
    <w:rsid w:val="006A2DE9"/>
    <w:rsid w:val="006A7230"/>
    <w:rsid w:val="006B4E32"/>
    <w:rsid w:val="006B72C7"/>
    <w:rsid w:val="006B7F78"/>
    <w:rsid w:val="006C2252"/>
    <w:rsid w:val="006C7527"/>
    <w:rsid w:val="006D4926"/>
    <w:rsid w:val="006D7F7F"/>
    <w:rsid w:val="006E2C9C"/>
    <w:rsid w:val="006E40EF"/>
    <w:rsid w:val="006F0039"/>
    <w:rsid w:val="00701CE3"/>
    <w:rsid w:val="007117A8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271D"/>
    <w:rsid w:val="00776C46"/>
    <w:rsid w:val="007818E2"/>
    <w:rsid w:val="0078260B"/>
    <w:rsid w:val="007838D1"/>
    <w:rsid w:val="00785254"/>
    <w:rsid w:val="00785853"/>
    <w:rsid w:val="007966F0"/>
    <w:rsid w:val="00797BFC"/>
    <w:rsid w:val="007A720F"/>
    <w:rsid w:val="007C2FF6"/>
    <w:rsid w:val="007C6A3C"/>
    <w:rsid w:val="007D4BEE"/>
    <w:rsid w:val="007D5BE9"/>
    <w:rsid w:val="007F7EA0"/>
    <w:rsid w:val="00800F74"/>
    <w:rsid w:val="008050E4"/>
    <w:rsid w:val="00817009"/>
    <w:rsid w:val="0082257D"/>
    <w:rsid w:val="0083404A"/>
    <w:rsid w:val="00836D26"/>
    <w:rsid w:val="00853438"/>
    <w:rsid w:val="008628F8"/>
    <w:rsid w:val="00866846"/>
    <w:rsid w:val="008749C7"/>
    <w:rsid w:val="00875090"/>
    <w:rsid w:val="00875DA9"/>
    <w:rsid w:val="0089052A"/>
    <w:rsid w:val="00895E38"/>
    <w:rsid w:val="008A782B"/>
    <w:rsid w:val="008B0FC0"/>
    <w:rsid w:val="008C429A"/>
    <w:rsid w:val="008C65C5"/>
    <w:rsid w:val="008E1F3D"/>
    <w:rsid w:val="009053D7"/>
    <w:rsid w:val="0091331D"/>
    <w:rsid w:val="009250BA"/>
    <w:rsid w:val="0093223C"/>
    <w:rsid w:val="00941A87"/>
    <w:rsid w:val="009501C2"/>
    <w:rsid w:val="009668B9"/>
    <w:rsid w:val="00976577"/>
    <w:rsid w:val="00987F61"/>
    <w:rsid w:val="00996356"/>
    <w:rsid w:val="00997D9A"/>
    <w:rsid w:val="009A229E"/>
    <w:rsid w:val="009A31CD"/>
    <w:rsid w:val="009A6A1E"/>
    <w:rsid w:val="009D7C49"/>
    <w:rsid w:val="009E7297"/>
    <w:rsid w:val="009F0732"/>
    <w:rsid w:val="009F5C5C"/>
    <w:rsid w:val="00A0257D"/>
    <w:rsid w:val="00A12EDC"/>
    <w:rsid w:val="00A26D0D"/>
    <w:rsid w:val="00A31B99"/>
    <w:rsid w:val="00A33BDE"/>
    <w:rsid w:val="00A34885"/>
    <w:rsid w:val="00A430CF"/>
    <w:rsid w:val="00A43BC1"/>
    <w:rsid w:val="00A74225"/>
    <w:rsid w:val="00A85ED7"/>
    <w:rsid w:val="00A936D5"/>
    <w:rsid w:val="00A968CE"/>
    <w:rsid w:val="00AA1EB0"/>
    <w:rsid w:val="00AA2DA3"/>
    <w:rsid w:val="00AA5A9C"/>
    <w:rsid w:val="00AB016A"/>
    <w:rsid w:val="00AB2A5A"/>
    <w:rsid w:val="00AC2BDC"/>
    <w:rsid w:val="00AD28F8"/>
    <w:rsid w:val="00AD2DE9"/>
    <w:rsid w:val="00AE1AB6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250E"/>
    <w:rsid w:val="00B90595"/>
    <w:rsid w:val="00B93E56"/>
    <w:rsid w:val="00BA215A"/>
    <w:rsid w:val="00BA5A86"/>
    <w:rsid w:val="00BB011A"/>
    <w:rsid w:val="00BB5F09"/>
    <w:rsid w:val="00BB7855"/>
    <w:rsid w:val="00BC0D9F"/>
    <w:rsid w:val="00BD024A"/>
    <w:rsid w:val="00BE053D"/>
    <w:rsid w:val="00BF1A7A"/>
    <w:rsid w:val="00BF1FA3"/>
    <w:rsid w:val="00BF7980"/>
    <w:rsid w:val="00C00974"/>
    <w:rsid w:val="00C018E4"/>
    <w:rsid w:val="00C066FA"/>
    <w:rsid w:val="00C25387"/>
    <w:rsid w:val="00C54BE3"/>
    <w:rsid w:val="00C55EB2"/>
    <w:rsid w:val="00C57F80"/>
    <w:rsid w:val="00C606C3"/>
    <w:rsid w:val="00C768ED"/>
    <w:rsid w:val="00C8142E"/>
    <w:rsid w:val="00C82A8F"/>
    <w:rsid w:val="00C916C2"/>
    <w:rsid w:val="00CB0C1E"/>
    <w:rsid w:val="00CC7F56"/>
    <w:rsid w:val="00CD1B12"/>
    <w:rsid w:val="00CD3BB9"/>
    <w:rsid w:val="00CD55DC"/>
    <w:rsid w:val="00CD5906"/>
    <w:rsid w:val="00CD743E"/>
    <w:rsid w:val="00CE1A0A"/>
    <w:rsid w:val="00CE1BBC"/>
    <w:rsid w:val="00CE2595"/>
    <w:rsid w:val="00CE28CC"/>
    <w:rsid w:val="00CE72FC"/>
    <w:rsid w:val="00CE7D8E"/>
    <w:rsid w:val="00CF31EE"/>
    <w:rsid w:val="00D02A6E"/>
    <w:rsid w:val="00D1492F"/>
    <w:rsid w:val="00D16005"/>
    <w:rsid w:val="00D17B69"/>
    <w:rsid w:val="00D3003C"/>
    <w:rsid w:val="00D331F4"/>
    <w:rsid w:val="00D470E4"/>
    <w:rsid w:val="00D52142"/>
    <w:rsid w:val="00D5280E"/>
    <w:rsid w:val="00D61F14"/>
    <w:rsid w:val="00D67B26"/>
    <w:rsid w:val="00D80D6B"/>
    <w:rsid w:val="00D85783"/>
    <w:rsid w:val="00D90950"/>
    <w:rsid w:val="00D917E3"/>
    <w:rsid w:val="00D92E93"/>
    <w:rsid w:val="00D93320"/>
    <w:rsid w:val="00DA67EE"/>
    <w:rsid w:val="00DA69DF"/>
    <w:rsid w:val="00DB33F8"/>
    <w:rsid w:val="00DD38E2"/>
    <w:rsid w:val="00E03882"/>
    <w:rsid w:val="00E13110"/>
    <w:rsid w:val="00E24DF1"/>
    <w:rsid w:val="00E40B9A"/>
    <w:rsid w:val="00E431ED"/>
    <w:rsid w:val="00E55D90"/>
    <w:rsid w:val="00E64FF5"/>
    <w:rsid w:val="00E907EC"/>
    <w:rsid w:val="00E94397"/>
    <w:rsid w:val="00EA5421"/>
    <w:rsid w:val="00EB34FC"/>
    <w:rsid w:val="00EB5816"/>
    <w:rsid w:val="00ED0EA9"/>
    <w:rsid w:val="00EF77DF"/>
    <w:rsid w:val="00F0772A"/>
    <w:rsid w:val="00F11BEF"/>
    <w:rsid w:val="00F13213"/>
    <w:rsid w:val="00F222A6"/>
    <w:rsid w:val="00F2258D"/>
    <w:rsid w:val="00F258E7"/>
    <w:rsid w:val="00F31B84"/>
    <w:rsid w:val="00F4231A"/>
    <w:rsid w:val="00F57194"/>
    <w:rsid w:val="00F57BA5"/>
    <w:rsid w:val="00F631EC"/>
    <w:rsid w:val="00F64C22"/>
    <w:rsid w:val="00F64FA7"/>
    <w:rsid w:val="00F73E0B"/>
    <w:rsid w:val="00F74D19"/>
    <w:rsid w:val="00F80053"/>
    <w:rsid w:val="00F94D51"/>
    <w:rsid w:val="00FA02C7"/>
    <w:rsid w:val="00FA4186"/>
    <w:rsid w:val="00FC0531"/>
    <w:rsid w:val="00FC13F0"/>
    <w:rsid w:val="00FC58C4"/>
    <w:rsid w:val="00FD0FB7"/>
    <w:rsid w:val="00FD4EE5"/>
    <w:rsid w:val="00FE79A2"/>
    <w:rsid w:val="00FF011E"/>
    <w:rsid w:val="00FF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561</Words>
  <Characters>3537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Jonas Saßenberg</cp:lastModifiedBy>
  <cp:revision>86</cp:revision>
  <cp:lastPrinted>2024-08-27T15:58:00Z</cp:lastPrinted>
  <dcterms:created xsi:type="dcterms:W3CDTF">2024-07-17T05:49:00Z</dcterms:created>
  <dcterms:modified xsi:type="dcterms:W3CDTF">2024-08-27T18:00:00Z</dcterms:modified>
</cp:coreProperties>
</file>