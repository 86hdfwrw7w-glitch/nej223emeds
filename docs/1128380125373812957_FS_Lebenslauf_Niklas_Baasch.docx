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65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5A0" w:firstRow="1" w:lastRow="0" w:firstColumn="1" w:lastColumn="1" w:noHBand="0" w:noVBand="1"/>
      </w:tblPr>
      <w:tblGrid>
        <w:gridCol w:w="1341"/>
        <w:gridCol w:w="3875"/>
        <w:gridCol w:w="880"/>
        <w:gridCol w:w="1276"/>
        <w:gridCol w:w="850"/>
        <w:gridCol w:w="47"/>
        <w:gridCol w:w="95"/>
        <w:gridCol w:w="34"/>
        <w:gridCol w:w="249"/>
        <w:gridCol w:w="553"/>
        <w:gridCol w:w="1431"/>
        <w:gridCol w:w="21"/>
      </w:tblGrid>
      <w:tr w:rsidR="00E55D90" w:rsidRPr="0068737F" w14:paraId="487AC9CE" w14:textId="77777777" w:rsidTr="00675D2A">
        <w:trPr>
          <w:trHeight w:val="993"/>
        </w:trPr>
        <w:tc>
          <w:tcPr>
            <w:tcW w:w="10652" w:type="dxa"/>
            <w:gridSpan w:val="12"/>
            <w:vAlign w:val="bottom"/>
          </w:tcPr>
          <w:p w14:paraId="0CBC6997" w14:textId="6FD4A816" w:rsidR="00E55D90" w:rsidRPr="009F6256" w:rsidRDefault="003A0D44" w:rsidP="009F6256">
            <w:pPr>
              <w:rPr>
                <w:rFonts w:ascii="Arial" w:hAnsi="Arial" w:cs="Arial"/>
                <w:b/>
                <w:sz w:val="64"/>
                <w:szCs w:val="64"/>
              </w:rPr>
            </w:pPr>
            <w:r w:rsidRPr="009F6256">
              <w:rPr>
                <w:rFonts w:ascii="Arial" w:hAnsi="Arial" w:cs="Arial"/>
                <w:b/>
                <w:sz w:val="64"/>
                <w:szCs w:val="64"/>
              </w:rPr>
              <w:t>Niklas Elias Baasch</w:t>
            </w:r>
          </w:p>
          <w:p w14:paraId="135895E2" w14:textId="19D4FDA4" w:rsidR="00AA5414" w:rsidRPr="009F6256" w:rsidRDefault="00AA5414" w:rsidP="00BC1E1C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B4760" w:rsidRPr="00013733" w14:paraId="71BD2D4C" w14:textId="5BD0E474" w:rsidTr="004A70CC">
        <w:trPr>
          <w:trHeight w:val="454"/>
        </w:trPr>
        <w:tc>
          <w:tcPr>
            <w:tcW w:w="6096" w:type="dxa"/>
            <w:gridSpan w:val="3"/>
            <w:tcBorders>
              <w:bottom w:val="single" w:sz="4" w:space="0" w:color="auto"/>
            </w:tcBorders>
            <w:vAlign w:val="bottom"/>
          </w:tcPr>
          <w:p w14:paraId="5CE26D40" w14:textId="3F244A3E" w:rsidR="003B4760" w:rsidRPr="00013733" w:rsidRDefault="003B4760" w:rsidP="004A70CC">
            <w:pPr>
              <w:pStyle w:val="BERSCHRIFT"/>
              <w:spacing w:line="276" w:lineRule="auto"/>
              <w:rPr>
                <w:rFonts w:ascii="Arial" w:hAnsi="Arial" w:cs="Arial"/>
                <w:smallCaps w:val="0"/>
                <w:sz w:val="28"/>
                <w:szCs w:val="28"/>
              </w:rPr>
            </w:pPr>
            <w:r>
              <w:rPr>
                <w:rFonts w:ascii="Arial" w:hAnsi="Arial" w:cs="Arial"/>
                <w:smallCaps w:val="0"/>
                <w:sz w:val="28"/>
                <w:szCs w:val="28"/>
              </w:rPr>
              <w:t>PERSÖNLICHE INFORMATIONEN</w:t>
            </w:r>
          </w:p>
        </w:tc>
        <w:tc>
          <w:tcPr>
            <w:tcW w:w="4556" w:type="dxa"/>
            <w:gridSpan w:val="9"/>
            <w:tcBorders>
              <w:left w:val="nil"/>
            </w:tcBorders>
            <w:vAlign w:val="bottom"/>
          </w:tcPr>
          <w:p w14:paraId="77D91585" w14:textId="0A7B29F8" w:rsidR="003B4760" w:rsidRPr="00013733" w:rsidRDefault="003B4760" w:rsidP="004A70CC">
            <w:pPr>
              <w:pStyle w:val="BERSCHRIFT"/>
              <w:spacing w:line="276" w:lineRule="auto"/>
              <w:rPr>
                <w:rFonts w:ascii="Arial" w:hAnsi="Arial" w:cs="Arial"/>
                <w:smallCaps w:val="0"/>
                <w:sz w:val="28"/>
                <w:szCs w:val="28"/>
              </w:rPr>
            </w:pPr>
          </w:p>
        </w:tc>
      </w:tr>
      <w:tr w:rsidR="00973908" w:rsidRPr="0068737F" w14:paraId="60A91F00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005F2756" w14:textId="77777777" w:rsidR="00973908" w:rsidRPr="00013733" w:rsidRDefault="00973908" w:rsidP="00F34B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Adresse</w:t>
            </w:r>
            <w:r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5D74B0A2" w14:textId="7476CA6A" w:rsidR="00973908" w:rsidRPr="00F34B83" w:rsidRDefault="00973908" w:rsidP="00F34B83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013733">
              <w:rPr>
                <w:rFonts w:ascii="Arial" w:hAnsi="Arial" w:cs="Arial"/>
                <w:bCs/>
                <w:sz w:val="20"/>
                <w:szCs w:val="20"/>
              </w:rPr>
              <w:t>Eutiner Str. 55D, 23689 Pansdor</w:t>
            </w:r>
            <w:r>
              <w:rPr>
                <w:rFonts w:ascii="Arial" w:hAnsi="Arial" w:cs="Arial"/>
                <w:bCs/>
                <w:sz w:val="20"/>
                <w:szCs w:val="20"/>
              </w:rPr>
              <w:t>f</w:t>
            </w:r>
          </w:p>
        </w:tc>
      </w:tr>
      <w:tr w:rsidR="005C56F1" w:rsidRPr="0068737F" w14:paraId="2CC591C7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09582AB6" w14:textId="0A081E15" w:rsidR="0088159C" w:rsidRPr="00013733" w:rsidRDefault="00973908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Bundesland</w:t>
            </w:r>
            <w:r w:rsidR="005C56F1"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166B4869" w14:textId="4C2FA359" w:rsidR="005C56F1" w:rsidRPr="009F6256" w:rsidRDefault="0028632E" w:rsidP="009F6256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="00973908">
              <w:rPr>
                <w:rFonts w:ascii="Arial" w:hAnsi="Arial" w:cs="Arial"/>
                <w:bCs/>
                <w:sz w:val="20"/>
                <w:szCs w:val="20"/>
              </w:rPr>
              <w:t>Schleswig-Holstein</w:t>
            </w:r>
          </w:p>
        </w:tc>
      </w:tr>
      <w:tr w:rsidR="005C56F1" w:rsidRPr="0068737F" w14:paraId="5C076034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24ED1B0F" w14:textId="7A993E41" w:rsidR="005C56F1" w:rsidRPr="00013733" w:rsidRDefault="00BC1E1C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E-Mail</w:t>
            </w:r>
            <w:r w:rsidR="005C56F1"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3733DF39" w14:textId="5A9A7C13" w:rsidR="005C56F1" w:rsidRPr="00013733" w:rsidRDefault="0028632E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="00BC1E1C" w:rsidRPr="00013733">
              <w:rPr>
                <w:rFonts w:ascii="Arial" w:hAnsi="Arial" w:cs="Arial"/>
                <w:bCs/>
                <w:sz w:val="20"/>
                <w:szCs w:val="20"/>
              </w:rPr>
              <w:t>niklasbaasch@gmail.com</w:t>
            </w:r>
          </w:p>
        </w:tc>
      </w:tr>
      <w:tr w:rsidR="005C56F1" w:rsidRPr="0068737F" w14:paraId="3FB7760C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61739C49" w14:textId="2707FB72" w:rsidR="005C56F1" w:rsidRPr="00013733" w:rsidRDefault="00BC1E1C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</w:t>
            </w:r>
            <w:r w:rsidR="005C56F1"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2B3F8AAA" w14:textId="7396D092" w:rsidR="005C56F1" w:rsidRPr="00013733" w:rsidRDefault="0028632E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="00BC1E1C" w:rsidRPr="00013733">
              <w:rPr>
                <w:rFonts w:ascii="Arial" w:hAnsi="Arial" w:cs="Arial"/>
                <w:bCs/>
                <w:sz w:val="20"/>
                <w:szCs w:val="20"/>
              </w:rPr>
              <w:t>+49</w:t>
            </w:r>
            <w:r w:rsidR="00214A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C1E1C" w:rsidRPr="00013733">
              <w:rPr>
                <w:rFonts w:ascii="Arial" w:hAnsi="Arial" w:cs="Arial"/>
                <w:bCs/>
                <w:sz w:val="20"/>
                <w:szCs w:val="20"/>
              </w:rPr>
              <w:t>(0)</w:t>
            </w:r>
            <w:r w:rsidR="00214A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C1E1C" w:rsidRPr="00013733">
              <w:rPr>
                <w:rFonts w:ascii="Arial" w:hAnsi="Arial" w:cs="Arial"/>
                <w:bCs/>
                <w:sz w:val="20"/>
                <w:szCs w:val="20"/>
              </w:rPr>
              <w:t>176</w:t>
            </w:r>
            <w:r w:rsidR="00214A5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BC1E1C" w:rsidRPr="00013733">
              <w:rPr>
                <w:rFonts w:ascii="Arial" w:hAnsi="Arial" w:cs="Arial"/>
                <w:bCs/>
                <w:sz w:val="20"/>
                <w:szCs w:val="20"/>
              </w:rPr>
              <w:t>54341657</w:t>
            </w:r>
          </w:p>
        </w:tc>
      </w:tr>
      <w:tr w:rsidR="00E20B93" w:rsidRPr="0068737F" w14:paraId="098A6C73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541E1B65" w14:textId="77777777" w:rsidR="00E20B93" w:rsidRPr="00013733" w:rsidRDefault="00E20B93" w:rsidP="00F34B83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Geburtstag</w:t>
            </w:r>
            <w:r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220DE156" w14:textId="23E65957" w:rsidR="00E20B93" w:rsidRPr="00F34B83" w:rsidRDefault="00E20B93" w:rsidP="00F34B83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  02.03.2006</w:t>
            </w:r>
          </w:p>
        </w:tc>
      </w:tr>
      <w:tr w:rsidR="00223CFF" w:rsidRPr="0068737F" w14:paraId="0A4C36E0" w14:textId="77777777" w:rsidTr="007A14A6">
        <w:trPr>
          <w:trHeight w:val="340"/>
        </w:trPr>
        <w:tc>
          <w:tcPr>
            <w:tcW w:w="1341" w:type="dxa"/>
            <w:vAlign w:val="bottom"/>
          </w:tcPr>
          <w:p w14:paraId="391E07C7" w14:textId="32B18120" w:rsidR="00223CFF" w:rsidRPr="00013733" w:rsidRDefault="00BC1E1C" w:rsidP="009F625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Geburts</w:t>
            </w:r>
            <w:r w:rsidR="00E20B93">
              <w:rPr>
                <w:rFonts w:ascii="Arial" w:hAnsi="Arial" w:cs="Arial"/>
                <w:sz w:val="20"/>
                <w:szCs w:val="20"/>
              </w:rPr>
              <w:t>ort</w:t>
            </w:r>
            <w:r w:rsidR="00223CFF" w:rsidRPr="00013733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9311" w:type="dxa"/>
            <w:gridSpan w:val="11"/>
            <w:vAlign w:val="bottom"/>
          </w:tcPr>
          <w:p w14:paraId="501D2CCB" w14:textId="03B89CBF" w:rsidR="00E20B93" w:rsidRPr="009F6256" w:rsidRDefault="0028632E" w:rsidP="009F6256">
            <w:pPr>
              <w:spacing w:line="276" w:lineRule="auto"/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   </w:t>
            </w:r>
            <w:r w:rsidR="00E20B93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Eutin</w:t>
            </w:r>
          </w:p>
        </w:tc>
      </w:tr>
      <w:tr w:rsidR="00AD069A" w:rsidRPr="00AD069A" w14:paraId="4E86C816" w14:textId="77777777" w:rsidTr="005C1E1C">
        <w:trPr>
          <w:trHeight w:val="624"/>
        </w:trPr>
        <w:tc>
          <w:tcPr>
            <w:tcW w:w="10652" w:type="dxa"/>
            <w:gridSpan w:val="12"/>
            <w:tcBorders>
              <w:bottom w:val="single" w:sz="4" w:space="0" w:color="auto"/>
            </w:tcBorders>
            <w:vAlign w:val="bottom"/>
          </w:tcPr>
          <w:p w14:paraId="69E2FDE8" w14:textId="28F62B93" w:rsidR="001C20B9" w:rsidRPr="009F6256" w:rsidRDefault="001C20B9" w:rsidP="00013733">
            <w:pPr>
              <w:pStyle w:val="BERSCHRIFT"/>
              <w:rPr>
                <w:rFonts w:ascii="Arial" w:hAnsi="Arial" w:cs="Arial"/>
                <w:smallCaps w:val="0"/>
                <w:sz w:val="28"/>
                <w:szCs w:val="28"/>
              </w:rPr>
            </w:pPr>
            <w:r w:rsidRPr="009F6256">
              <w:rPr>
                <w:rFonts w:ascii="Arial" w:hAnsi="Arial" w:cs="Arial"/>
                <w:smallCaps w:val="0"/>
                <w:sz w:val="28"/>
                <w:szCs w:val="28"/>
              </w:rPr>
              <w:t>SCHULBILDUNG</w:t>
            </w:r>
          </w:p>
        </w:tc>
      </w:tr>
      <w:tr w:rsidR="00D1492F" w:rsidRPr="009A4D22" w14:paraId="7D1DEBF7" w14:textId="77777777" w:rsidTr="00A00196">
        <w:trPr>
          <w:trHeight w:val="340"/>
        </w:trPr>
        <w:tc>
          <w:tcPr>
            <w:tcW w:w="8647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396D830A" w:rsidR="00D1492F" w:rsidRPr="009F6256" w:rsidRDefault="003A0D44" w:rsidP="00F04E93">
            <w:pPr>
              <w:rPr>
                <w:rFonts w:ascii="Arial" w:hAnsi="Arial" w:cs="Arial"/>
                <w:b/>
              </w:rPr>
            </w:pPr>
            <w:r w:rsidRPr="009F6256">
              <w:rPr>
                <w:rFonts w:ascii="Arial" w:hAnsi="Arial" w:cs="Arial"/>
                <w:b/>
              </w:rPr>
              <w:t>Gymnasium am Mühlenberg</w:t>
            </w:r>
          </w:p>
        </w:tc>
        <w:tc>
          <w:tcPr>
            <w:tcW w:w="2005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FF73174" w:rsidR="00D1492F" w:rsidRPr="009F6256" w:rsidRDefault="003A0D44" w:rsidP="00F04E93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9F6256">
              <w:rPr>
                <w:rFonts w:ascii="Arial" w:hAnsi="Arial" w:cs="Arial"/>
                <w:b/>
                <w:bCs/>
                <w:iCs/>
              </w:rPr>
              <w:t>Bad Schwartau</w:t>
            </w:r>
          </w:p>
        </w:tc>
      </w:tr>
      <w:tr w:rsidR="00D1492F" w:rsidRPr="0068737F" w14:paraId="61E5D482" w14:textId="77777777" w:rsidTr="005D6ED1">
        <w:trPr>
          <w:trHeight w:val="227"/>
        </w:trPr>
        <w:tc>
          <w:tcPr>
            <w:tcW w:w="8222" w:type="dxa"/>
            <w:gridSpan w:val="5"/>
          </w:tcPr>
          <w:p w14:paraId="11CB9A0F" w14:textId="069F617C" w:rsidR="00DE1479" w:rsidRPr="002761F1" w:rsidRDefault="003A0D44" w:rsidP="00F04E93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 im Jahr 2024</w:t>
            </w:r>
            <w:r w:rsidR="00F04E93" w:rsidRPr="009F625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F04E93"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(voraussichtlicher Abiturschnitt: 1,1)</w:t>
            </w:r>
          </w:p>
        </w:tc>
        <w:tc>
          <w:tcPr>
            <w:tcW w:w="2430" w:type="dxa"/>
            <w:gridSpan w:val="7"/>
          </w:tcPr>
          <w:p w14:paraId="419A9228" w14:textId="3646F87B" w:rsidR="00D1492F" w:rsidRPr="009F6256" w:rsidRDefault="00D1492F" w:rsidP="00F04E93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9F6256">
              <w:rPr>
                <w:rFonts w:ascii="Arial" w:hAnsi="Arial" w:cs="Arial"/>
                <w:sz w:val="20"/>
                <w:szCs w:val="20"/>
              </w:rPr>
              <w:t>09/201</w:t>
            </w:r>
            <w:r w:rsidR="003A0D44" w:rsidRPr="009F6256">
              <w:rPr>
                <w:rFonts w:ascii="Arial" w:hAnsi="Arial" w:cs="Arial"/>
                <w:sz w:val="20"/>
                <w:szCs w:val="20"/>
              </w:rPr>
              <w:t>6</w:t>
            </w:r>
            <w:r w:rsidRPr="009F6256">
              <w:rPr>
                <w:rFonts w:ascii="Arial" w:hAnsi="Arial" w:cs="Arial"/>
                <w:sz w:val="20"/>
                <w:szCs w:val="20"/>
              </w:rPr>
              <w:t xml:space="preserve"> –</w:t>
            </w:r>
            <w:r w:rsidR="00B17D95" w:rsidRPr="009F625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5280E" w:rsidRPr="009F6256">
              <w:rPr>
                <w:rFonts w:ascii="Arial" w:hAnsi="Arial" w:cs="Arial"/>
                <w:sz w:val="20"/>
                <w:szCs w:val="20"/>
              </w:rPr>
              <w:t>heute</w:t>
            </w:r>
          </w:p>
        </w:tc>
      </w:tr>
      <w:tr w:rsidR="00E55D90" w:rsidRPr="009A4D22" w14:paraId="3A2665B3" w14:textId="77777777" w:rsidTr="005C1E1C">
        <w:trPr>
          <w:trHeight w:val="624"/>
        </w:trPr>
        <w:tc>
          <w:tcPr>
            <w:tcW w:w="10652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4B20F627" w:rsidR="00E55D90" w:rsidRPr="009F6256" w:rsidRDefault="00F44F5F" w:rsidP="00F04E93">
            <w:pPr>
              <w:pStyle w:val="BERSCHRIFT"/>
              <w:rPr>
                <w:rFonts w:ascii="Arial" w:hAnsi="Arial" w:cs="Arial"/>
                <w:smallCaps w:val="0"/>
                <w:sz w:val="28"/>
                <w:szCs w:val="28"/>
              </w:rPr>
            </w:pPr>
            <w:r w:rsidRPr="009F6256">
              <w:rPr>
                <w:rFonts w:ascii="Arial" w:hAnsi="Arial" w:cs="Arial"/>
                <w:smallCaps w:val="0"/>
                <w:sz w:val="28"/>
                <w:szCs w:val="28"/>
              </w:rPr>
              <w:t>PRAKTISCHE ERFAHRUNGEN</w:t>
            </w:r>
          </w:p>
        </w:tc>
      </w:tr>
      <w:tr w:rsidR="006F7BC6" w:rsidRPr="009A4D22" w14:paraId="25D88AB6" w14:textId="77777777" w:rsidTr="00675D2A">
        <w:trPr>
          <w:trHeight w:val="340"/>
        </w:trPr>
        <w:tc>
          <w:tcPr>
            <w:tcW w:w="8398" w:type="dxa"/>
            <w:gridSpan w:val="8"/>
            <w:tcBorders>
              <w:top w:val="single" w:sz="4" w:space="0" w:color="auto"/>
            </w:tcBorders>
            <w:vAlign w:val="bottom"/>
          </w:tcPr>
          <w:p w14:paraId="07E7DF19" w14:textId="1E1CF784" w:rsidR="006F7BC6" w:rsidRPr="009F6256" w:rsidRDefault="006F7BC6" w:rsidP="006F7BC6">
            <w:pPr>
              <w:rPr>
                <w:rFonts w:ascii="Arial" w:hAnsi="Arial" w:cs="Arial"/>
                <w:b/>
              </w:rPr>
            </w:pPr>
            <w:r w:rsidRPr="009F6256">
              <w:rPr>
                <w:rFonts w:ascii="Arial" w:hAnsi="Arial" w:cs="Arial"/>
                <w:b/>
                <w:lang w:val="en-US"/>
              </w:rPr>
              <w:t>Contra Sport Lübeck GmbH</w:t>
            </w:r>
          </w:p>
        </w:tc>
        <w:tc>
          <w:tcPr>
            <w:tcW w:w="2254" w:type="dxa"/>
            <w:gridSpan w:val="4"/>
            <w:tcBorders>
              <w:top w:val="single" w:sz="4" w:space="0" w:color="auto"/>
            </w:tcBorders>
            <w:vAlign w:val="bottom"/>
          </w:tcPr>
          <w:p w14:paraId="65666FB6" w14:textId="7CC2DD32" w:rsidR="006F7BC6" w:rsidRPr="009F6256" w:rsidRDefault="006F7BC6" w:rsidP="006F7BC6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9F6256">
              <w:rPr>
                <w:rFonts w:ascii="Arial" w:hAnsi="Arial" w:cs="Arial"/>
                <w:b/>
                <w:bCs/>
              </w:rPr>
              <w:t>Lübeck</w:t>
            </w:r>
          </w:p>
        </w:tc>
      </w:tr>
      <w:tr w:rsidR="006F7BC6" w:rsidRPr="0068737F" w14:paraId="3C00751D" w14:textId="77777777" w:rsidTr="00675D2A">
        <w:trPr>
          <w:trHeight w:val="20"/>
        </w:trPr>
        <w:tc>
          <w:tcPr>
            <w:tcW w:w="5216" w:type="dxa"/>
            <w:gridSpan w:val="2"/>
          </w:tcPr>
          <w:p w14:paraId="218AF9FD" w14:textId="1828FAFF" w:rsidR="006F7BC6" w:rsidRPr="00013733" w:rsidRDefault="006F7BC6" w:rsidP="00013733">
            <w:pPr>
              <w:rPr>
                <w:rFonts w:ascii="Arial" w:hAnsi="Arial" w:cs="Arial"/>
                <w:b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Nebenjob</w:t>
            </w:r>
            <w:proofErr w:type="spellEnd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Einzelhandel</w:t>
            </w:r>
            <w:proofErr w:type="spellEnd"/>
          </w:p>
        </w:tc>
        <w:tc>
          <w:tcPr>
            <w:tcW w:w="5436" w:type="dxa"/>
            <w:gridSpan w:val="10"/>
          </w:tcPr>
          <w:p w14:paraId="6BA53573" w14:textId="77777777" w:rsidR="006F7BC6" w:rsidRPr="00013733" w:rsidRDefault="006F7BC6" w:rsidP="00013733">
            <w:pPr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</w:rPr>
            </w:pPr>
            <w:r w:rsidRPr="0001373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                                          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             </w:t>
            </w:r>
            <w:r w:rsidRPr="0001373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10/2021 – heute</w:t>
            </w:r>
          </w:p>
        </w:tc>
      </w:tr>
      <w:tr w:rsidR="006F7BC6" w:rsidRPr="0068737F" w14:paraId="335D84E9" w14:textId="77777777" w:rsidTr="00EA4DFC">
        <w:tc>
          <w:tcPr>
            <w:tcW w:w="7372" w:type="dxa"/>
            <w:gridSpan w:val="4"/>
          </w:tcPr>
          <w:p w14:paraId="2FF6D663" w14:textId="65A899D8" w:rsidR="006F7BC6" w:rsidRPr="00013733" w:rsidRDefault="006F7BC6" w:rsidP="006F7BC6">
            <w:pPr>
              <w:numPr>
                <w:ilvl w:val="0"/>
                <w:numId w:val="3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013733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Selbstständige Ladenführung an Wochenenden</w:t>
            </w:r>
          </w:p>
          <w:p w14:paraId="20B1570F" w14:textId="16820C99" w:rsidR="006F7BC6" w:rsidRPr="009F6256" w:rsidRDefault="006F7BC6" w:rsidP="009F6256">
            <w:pPr>
              <w:pStyle w:val="Listenabsatz"/>
              <w:numPr>
                <w:ilvl w:val="0"/>
                <w:numId w:val="3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013733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Verkauf und Beratung von Tischtennisbedarf </w:t>
            </w:r>
          </w:p>
        </w:tc>
        <w:tc>
          <w:tcPr>
            <w:tcW w:w="3280" w:type="dxa"/>
            <w:gridSpan w:val="8"/>
          </w:tcPr>
          <w:p w14:paraId="0475B997" w14:textId="1629F8A4" w:rsidR="006F7BC6" w:rsidRPr="009F6256" w:rsidRDefault="006F7BC6" w:rsidP="006F7BC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F7BC6" w:rsidRPr="009A4D22" w14:paraId="2D0601C5" w14:textId="77777777" w:rsidTr="00D14B08">
        <w:trPr>
          <w:trHeight w:val="340"/>
        </w:trPr>
        <w:tc>
          <w:tcPr>
            <w:tcW w:w="8364" w:type="dxa"/>
            <w:gridSpan w:val="7"/>
            <w:vAlign w:val="bottom"/>
          </w:tcPr>
          <w:p w14:paraId="0656E8CE" w14:textId="633461C0" w:rsidR="006F7BC6" w:rsidRPr="009F6256" w:rsidRDefault="00553156" w:rsidP="006F7BC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  <w:lang w:val="en-US"/>
              </w:rPr>
              <w:t xml:space="preserve">Deloitte GmbH </w:t>
            </w:r>
            <w:proofErr w:type="spellStart"/>
            <w:r w:rsidRPr="009F6256">
              <w:rPr>
                <w:rFonts w:ascii="Arial" w:hAnsi="Arial" w:cs="Arial"/>
                <w:b/>
                <w:i w:val="0"/>
                <w:iCs w:val="0"/>
                <w:lang w:val="en-US"/>
              </w:rPr>
              <w:t>Wirtschaftsprüfungsgesellschaft</w:t>
            </w:r>
            <w:proofErr w:type="spellEnd"/>
          </w:p>
        </w:tc>
        <w:tc>
          <w:tcPr>
            <w:tcW w:w="2288" w:type="dxa"/>
            <w:gridSpan w:val="5"/>
            <w:vAlign w:val="bottom"/>
          </w:tcPr>
          <w:p w14:paraId="4F2DD9B6" w14:textId="6B96E91A" w:rsidR="006F7BC6" w:rsidRPr="009F6256" w:rsidRDefault="00553156" w:rsidP="006F7B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</w:rPr>
              <w:t>München</w:t>
            </w:r>
          </w:p>
        </w:tc>
      </w:tr>
      <w:tr w:rsidR="00D645D5" w:rsidRPr="0068737F" w14:paraId="4F871B60" w14:textId="77777777" w:rsidTr="00675D2A">
        <w:trPr>
          <w:trHeight w:val="20"/>
        </w:trPr>
        <w:tc>
          <w:tcPr>
            <w:tcW w:w="5216" w:type="dxa"/>
            <w:gridSpan w:val="2"/>
          </w:tcPr>
          <w:p w14:paraId="541762CB" w14:textId="21287FCA" w:rsidR="00D645D5" w:rsidRPr="00013733" w:rsidRDefault="00D645D5" w:rsidP="00013733">
            <w:pPr>
              <w:rPr>
                <w:rFonts w:ascii="Arial" w:hAnsi="Arial" w:cs="Arial"/>
                <w:b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Audit &amp; Assurance</w:t>
            </w:r>
          </w:p>
        </w:tc>
        <w:tc>
          <w:tcPr>
            <w:tcW w:w="5436" w:type="dxa"/>
            <w:gridSpan w:val="10"/>
          </w:tcPr>
          <w:p w14:paraId="2035EB0D" w14:textId="6996EFB3" w:rsidR="00D645D5" w:rsidRPr="00013733" w:rsidRDefault="00D645D5" w:rsidP="0001373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01373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01373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08</w:t>
            </w:r>
            <w:r w:rsidRPr="00013733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D645D5" w:rsidRPr="0068737F" w14:paraId="2778B68A" w14:textId="77777777" w:rsidTr="00675D2A">
        <w:tc>
          <w:tcPr>
            <w:tcW w:w="10652" w:type="dxa"/>
            <w:gridSpan w:val="12"/>
          </w:tcPr>
          <w:p w14:paraId="7A8989B0" w14:textId="47F82EB4" w:rsidR="00D645D5" w:rsidRPr="00013733" w:rsidRDefault="00D645D5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  <w:p w14:paraId="09742B83" w14:textId="37474A39" w:rsidR="00D645D5" w:rsidRPr="00013733" w:rsidRDefault="00D645D5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  <w:p w14:paraId="48B5FCC2" w14:textId="0C097DFB" w:rsidR="00D645D5" w:rsidRPr="00013733" w:rsidRDefault="00D645D5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  <w:p w14:paraId="453B7BCF" w14:textId="13AFB470" w:rsidR="00D645D5" w:rsidRDefault="00D645D5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  <w:p w14:paraId="3DD4B516" w14:textId="77777777" w:rsidR="00D645D5" w:rsidRDefault="00D645D5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...</w:t>
            </w:r>
          </w:p>
          <w:p w14:paraId="42C24B1C" w14:textId="77777777" w:rsidR="006C0C3D" w:rsidRDefault="006C0C3D" w:rsidP="00013733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  <w:p w14:paraId="08AE72D9" w14:textId="03E4B375" w:rsidR="006C0C3D" w:rsidRPr="006C0C3D" w:rsidRDefault="006C0C3D" w:rsidP="006C0C3D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…</w:t>
            </w:r>
          </w:p>
        </w:tc>
      </w:tr>
      <w:tr w:rsidR="006F7BC6" w:rsidRPr="009A4D22" w14:paraId="45404236" w14:textId="77777777" w:rsidTr="00675D2A">
        <w:trPr>
          <w:trHeight w:val="346"/>
        </w:trPr>
        <w:tc>
          <w:tcPr>
            <w:tcW w:w="5216" w:type="dxa"/>
            <w:gridSpan w:val="2"/>
            <w:vAlign w:val="bottom"/>
          </w:tcPr>
          <w:p w14:paraId="3CF978EE" w14:textId="2282A738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lang w:val="en-US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  <w:lang w:val="en-US"/>
              </w:rPr>
              <w:t>Dr. Bartels M&amp;A Consulting GmbH</w:t>
            </w:r>
          </w:p>
        </w:tc>
        <w:tc>
          <w:tcPr>
            <w:tcW w:w="5436" w:type="dxa"/>
            <w:gridSpan w:val="10"/>
            <w:vAlign w:val="bottom"/>
          </w:tcPr>
          <w:p w14:paraId="49A11F72" w14:textId="43E065E5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</w:rPr>
              <w:t>Hamburg</w:t>
            </w:r>
          </w:p>
        </w:tc>
      </w:tr>
      <w:tr w:rsidR="006F7BC6" w:rsidRPr="0068737F" w14:paraId="16C6F7AD" w14:textId="77777777" w:rsidTr="00675D2A">
        <w:trPr>
          <w:trHeight w:val="20"/>
        </w:trPr>
        <w:tc>
          <w:tcPr>
            <w:tcW w:w="5216" w:type="dxa"/>
            <w:gridSpan w:val="2"/>
          </w:tcPr>
          <w:p w14:paraId="5D8760E9" w14:textId="54FA3BEE" w:rsidR="006F7BC6" w:rsidRPr="009F6256" w:rsidRDefault="006F7BC6" w:rsidP="006F7BC6">
            <w:pPr>
              <w:rPr>
                <w:rFonts w:ascii="Arial" w:hAnsi="Arial" w:cs="Arial"/>
                <w:b/>
                <w:i/>
                <w:iCs/>
                <w:sz w:val="21"/>
                <w:szCs w:val="21"/>
                <w:lang w:val="en-US"/>
              </w:rPr>
            </w:pPr>
            <w:proofErr w:type="spellStart"/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M&amp;A</w:t>
            </w:r>
          </w:p>
        </w:tc>
        <w:tc>
          <w:tcPr>
            <w:tcW w:w="5436" w:type="dxa"/>
            <w:gridSpan w:val="10"/>
          </w:tcPr>
          <w:p w14:paraId="2D9DB8CA" w14:textId="655512A7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11/2022 – 12/2022</w:t>
            </w:r>
          </w:p>
        </w:tc>
      </w:tr>
      <w:tr w:rsidR="006F7BC6" w:rsidRPr="0068737F" w14:paraId="12D94A14" w14:textId="77777777" w:rsidTr="00675D2A">
        <w:tc>
          <w:tcPr>
            <w:tcW w:w="10652" w:type="dxa"/>
            <w:gridSpan w:val="12"/>
          </w:tcPr>
          <w:p w14:paraId="4A69EE3D" w14:textId="346CAD2F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Suche von potenziellen Investoren</w:t>
            </w:r>
          </w:p>
          <w:p w14:paraId="6791D3A4" w14:textId="4EDA7E94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Überarbeitung eines Financial Models (auf Grundlage neuer Quartalszahlen)</w:t>
            </w:r>
          </w:p>
          <w:p w14:paraId="556A30FB" w14:textId="1664B9B9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Erstellung von detaillierten Umsatzprognosen und Finanzplänen</w:t>
            </w:r>
          </w:p>
          <w:p w14:paraId="45ACD7A2" w14:textId="62FBA5CA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Bereitstellung von Datenräumen (Schwärzung sensibler Informationen) sowie Daten- und Kontaktpflege</w:t>
            </w:r>
          </w:p>
        </w:tc>
      </w:tr>
      <w:tr w:rsidR="006F7BC6" w:rsidRPr="009A4D22" w14:paraId="50AFEA03" w14:textId="77777777" w:rsidTr="00675D2A">
        <w:trPr>
          <w:trHeight w:val="346"/>
        </w:trPr>
        <w:tc>
          <w:tcPr>
            <w:tcW w:w="5216" w:type="dxa"/>
            <w:gridSpan w:val="2"/>
            <w:vAlign w:val="bottom"/>
          </w:tcPr>
          <w:p w14:paraId="42FB0D26" w14:textId="3E41CC96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</w:rPr>
              <w:t>Commerzbank AG</w:t>
            </w:r>
          </w:p>
        </w:tc>
        <w:tc>
          <w:tcPr>
            <w:tcW w:w="5436" w:type="dxa"/>
            <w:gridSpan w:val="10"/>
            <w:vAlign w:val="bottom"/>
          </w:tcPr>
          <w:p w14:paraId="11E31BD8" w14:textId="6AA6F8A0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</w:rPr>
              <w:t>Lübeck</w:t>
            </w:r>
          </w:p>
        </w:tc>
      </w:tr>
      <w:tr w:rsidR="006F7BC6" w:rsidRPr="0068737F" w14:paraId="48328CB9" w14:textId="77777777" w:rsidTr="00675D2A">
        <w:trPr>
          <w:trHeight w:val="20"/>
        </w:trPr>
        <w:tc>
          <w:tcPr>
            <w:tcW w:w="8269" w:type="dxa"/>
            <w:gridSpan w:val="6"/>
          </w:tcPr>
          <w:p w14:paraId="74B74B41" w14:textId="7D794D6A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ind w:right="-564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9F6256">
              <w:rPr>
                <w:rFonts w:ascii="Arial" w:hAnsi="Arial" w:cs="Arial"/>
                <w:color w:val="auto"/>
                <w:sz w:val="20"/>
                <w:szCs w:val="20"/>
              </w:rPr>
              <w:t xml:space="preserve">Praktikant im Geschäftskundenbereich, Private Banking und Wealth Management </w:t>
            </w:r>
          </w:p>
        </w:tc>
        <w:tc>
          <w:tcPr>
            <w:tcW w:w="2383" w:type="dxa"/>
            <w:gridSpan w:val="6"/>
          </w:tcPr>
          <w:p w14:paraId="2CB21DEB" w14:textId="284BC0D5" w:rsidR="006F7BC6" w:rsidRPr="009F6256" w:rsidRDefault="006F7BC6" w:rsidP="006F7BC6">
            <w:pPr>
              <w:pStyle w:val="Bullets"/>
              <w:numPr>
                <w:ilvl w:val="0"/>
                <w:numId w:val="0"/>
              </w:numPr>
              <w:ind w:left="281" w:right="3"/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07/2022 – 08/2022</w:t>
            </w:r>
          </w:p>
        </w:tc>
      </w:tr>
      <w:tr w:rsidR="006F7BC6" w:rsidRPr="0068737F" w14:paraId="7C4155D6" w14:textId="77777777" w:rsidTr="00675D2A">
        <w:tc>
          <w:tcPr>
            <w:tcW w:w="10652" w:type="dxa"/>
            <w:gridSpan w:val="12"/>
          </w:tcPr>
          <w:p w14:paraId="4AB056F2" w14:textId="071D0FC8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Betreuung von Privatkunden und Geschäftskunden bei diversen Anliegen</w:t>
            </w:r>
          </w:p>
          <w:p w14:paraId="3658805E" w14:textId="231DDE76" w:rsidR="006F7BC6" w:rsidRPr="009F6256" w:rsidRDefault="006F7BC6" w:rsidP="006F7BC6">
            <w:pPr>
              <w:pStyle w:val="Bullets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Prüfung von Bilanzen und Beratung im Wertpapierbereich</w:t>
            </w:r>
          </w:p>
        </w:tc>
      </w:tr>
      <w:tr w:rsidR="006F7BC6" w:rsidRPr="009A4D22" w14:paraId="414B4085" w14:textId="77777777" w:rsidTr="005C1E1C">
        <w:trPr>
          <w:trHeight w:val="624"/>
        </w:trPr>
        <w:tc>
          <w:tcPr>
            <w:tcW w:w="10652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34335C2D" w:rsidR="006F7BC6" w:rsidRPr="009F6256" w:rsidRDefault="006F7BC6" w:rsidP="006F7BC6">
            <w:pPr>
              <w:pStyle w:val="BERSCHRIFT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9F6256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B6399" w:rsidRPr="009A4D22" w14:paraId="74251178" w14:textId="77777777" w:rsidTr="00675D2A">
        <w:trPr>
          <w:trHeight w:val="340"/>
        </w:trPr>
        <w:tc>
          <w:tcPr>
            <w:tcW w:w="5216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EDE3BCB" w:rsidR="00DB6399" w:rsidRPr="009F6256" w:rsidRDefault="00DB6399" w:rsidP="009F6256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Business @ School Videochall</w:t>
            </w:r>
            <w:r w:rsidR="0046089A" w:rsidRPr="009A4D22">
              <w:rPr>
                <w:rFonts w:ascii="Arial" w:hAnsi="Arial" w:cs="Arial"/>
                <w:b/>
                <w:bCs/>
                <w:i w:val="0"/>
                <w:iCs w:val="0"/>
              </w:rPr>
              <w:t>e</w:t>
            </w: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nge</w:t>
            </w:r>
          </w:p>
        </w:tc>
        <w:tc>
          <w:tcPr>
            <w:tcW w:w="5436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14F10686" w:rsidR="00DB6399" w:rsidRPr="009F6256" w:rsidRDefault="00DB6399" w:rsidP="00DB6399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>Pansdorf</w:t>
            </w:r>
          </w:p>
        </w:tc>
      </w:tr>
      <w:tr w:rsidR="00DB6399" w:rsidRPr="0068737F" w14:paraId="4F59C612" w14:textId="77777777" w:rsidTr="00A00196">
        <w:trPr>
          <w:trHeight w:val="20"/>
        </w:trPr>
        <w:tc>
          <w:tcPr>
            <w:tcW w:w="8647" w:type="dxa"/>
            <w:gridSpan w:val="9"/>
          </w:tcPr>
          <w:p w14:paraId="32F07601" w14:textId="3C364875" w:rsidR="00DB6399" w:rsidRPr="009F6256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Teamsprecher bei der BCG-Initiative</w:t>
            </w:r>
          </w:p>
        </w:tc>
        <w:tc>
          <w:tcPr>
            <w:tcW w:w="2005" w:type="dxa"/>
            <w:gridSpan w:val="3"/>
          </w:tcPr>
          <w:p w14:paraId="45DD2178" w14:textId="36F746DD" w:rsidR="00DB6399" w:rsidRPr="009F6256" w:rsidRDefault="00DB6399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sz w:val="20"/>
                <w:szCs w:val="20"/>
                <w:lang w:val="en-US"/>
              </w:rPr>
              <w:t>01/2023 – heute</w:t>
            </w:r>
          </w:p>
        </w:tc>
      </w:tr>
      <w:tr w:rsidR="00DB6399" w:rsidRPr="0068737F" w14:paraId="02437711" w14:textId="77777777" w:rsidTr="00675D2A">
        <w:trPr>
          <w:trHeight w:val="20"/>
        </w:trPr>
        <w:tc>
          <w:tcPr>
            <w:tcW w:w="10652" w:type="dxa"/>
            <w:gridSpan w:val="12"/>
          </w:tcPr>
          <w:p w14:paraId="75AB80D2" w14:textId="4623F145" w:rsidR="00DB6399" w:rsidRPr="009F6256" w:rsidRDefault="00DB6399" w:rsidP="00DB639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Ausarbeitung eines Analysevideos mit potenziellen Optimierungsvorschlägen zu einem Unternehmen</w:t>
            </w:r>
          </w:p>
          <w:p w14:paraId="68CFAD97" w14:textId="20584451" w:rsidR="00DB6399" w:rsidRPr="009F6256" w:rsidRDefault="00DB6399" w:rsidP="00DB639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Koordination von Aufgaben innerhalb eines sechsköpfigen Teams</w:t>
            </w:r>
          </w:p>
        </w:tc>
      </w:tr>
      <w:tr w:rsidR="00DB6399" w:rsidRPr="009A4D22" w14:paraId="3B26943D" w14:textId="77777777" w:rsidTr="00EA4DFC">
        <w:trPr>
          <w:trHeight w:val="340"/>
        </w:trPr>
        <w:tc>
          <w:tcPr>
            <w:tcW w:w="7372" w:type="dxa"/>
            <w:gridSpan w:val="4"/>
            <w:vAlign w:val="bottom"/>
          </w:tcPr>
          <w:p w14:paraId="11E538C2" w14:textId="509C3746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</w:rPr>
              <w:t>Gymnasium am Mühlenberg</w:t>
            </w:r>
          </w:p>
        </w:tc>
        <w:tc>
          <w:tcPr>
            <w:tcW w:w="3280" w:type="dxa"/>
            <w:gridSpan w:val="8"/>
            <w:vAlign w:val="bottom"/>
          </w:tcPr>
          <w:p w14:paraId="21BF18C9" w14:textId="1102F32B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Bad Schwartau</w:t>
            </w:r>
          </w:p>
        </w:tc>
      </w:tr>
      <w:tr w:rsidR="00DB6399" w:rsidRPr="0068737F" w14:paraId="72BF1D09" w14:textId="77777777" w:rsidTr="00A00196">
        <w:trPr>
          <w:trHeight w:val="20"/>
        </w:trPr>
        <w:tc>
          <w:tcPr>
            <w:tcW w:w="8647" w:type="dxa"/>
            <w:gridSpan w:val="9"/>
          </w:tcPr>
          <w:p w14:paraId="5633AD4B" w14:textId="7CAF6F88" w:rsidR="00DB6399" w:rsidRPr="009F6256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Co-Gründer einer Börsen-AG</w:t>
            </w:r>
          </w:p>
        </w:tc>
        <w:tc>
          <w:tcPr>
            <w:tcW w:w="2005" w:type="dxa"/>
            <w:gridSpan w:val="3"/>
          </w:tcPr>
          <w:p w14:paraId="178C0C43" w14:textId="344ABD8B" w:rsidR="00DB6399" w:rsidRPr="009F6256" w:rsidRDefault="00DB6399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sz w:val="20"/>
                <w:szCs w:val="20"/>
                <w:lang w:val="en-US"/>
              </w:rPr>
              <w:t>09/2022 – heute</w:t>
            </w:r>
          </w:p>
        </w:tc>
      </w:tr>
      <w:tr w:rsidR="00D9345C" w:rsidRPr="0068737F" w14:paraId="5D89F9F5" w14:textId="77777777" w:rsidTr="00A00196">
        <w:trPr>
          <w:trHeight w:val="20"/>
        </w:trPr>
        <w:tc>
          <w:tcPr>
            <w:tcW w:w="10631" w:type="dxa"/>
            <w:gridSpan w:val="11"/>
          </w:tcPr>
          <w:p w14:paraId="56FE787D" w14:textId="7B05345A" w:rsidR="00D9345C" w:rsidRPr="009F6256" w:rsidRDefault="00D9345C" w:rsidP="005715BB">
            <w:pPr>
              <w:pStyle w:val="Bullets"/>
              <w:numPr>
                <w:ilvl w:val="0"/>
                <w:numId w:val="25"/>
              </w:numPr>
              <w:ind w:left="757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013733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Vermittlung von investitions- und anlagerelevanten Themen (</w:t>
            </w:r>
            <w:r w:rsidRPr="005C1E1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Assetklassen, Aufbau von</w:t>
            </w:r>
            <w:r w:rsidR="00A00196" w:rsidRPr="005C1E1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5C1E1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Unternehmen, Unternehmensformen, Inflation, etc.)</w:t>
            </w:r>
          </w:p>
        </w:tc>
        <w:tc>
          <w:tcPr>
            <w:tcW w:w="21" w:type="dxa"/>
          </w:tcPr>
          <w:p w14:paraId="7B614466" w14:textId="77777777" w:rsidR="00D9345C" w:rsidRPr="009F6256" w:rsidRDefault="00D9345C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399" w:rsidRPr="009A4D22" w14:paraId="4028871F" w14:textId="77777777" w:rsidTr="00EA4DFC">
        <w:trPr>
          <w:trHeight w:val="340"/>
        </w:trPr>
        <w:tc>
          <w:tcPr>
            <w:tcW w:w="7372" w:type="dxa"/>
            <w:gridSpan w:val="4"/>
            <w:vAlign w:val="bottom"/>
          </w:tcPr>
          <w:p w14:paraId="3B81DA34" w14:textId="33F5673A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</w:rPr>
              <w:t>Freie Demokratische Partei (FDP)</w:t>
            </w:r>
          </w:p>
        </w:tc>
        <w:tc>
          <w:tcPr>
            <w:tcW w:w="3280" w:type="dxa"/>
            <w:gridSpan w:val="8"/>
            <w:vAlign w:val="bottom"/>
          </w:tcPr>
          <w:p w14:paraId="7F9CDF1E" w14:textId="15438750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Ostholstein</w:t>
            </w:r>
          </w:p>
        </w:tc>
      </w:tr>
      <w:tr w:rsidR="00DB6399" w:rsidRPr="0068737F" w14:paraId="4B0946DB" w14:textId="77777777" w:rsidTr="00A00196">
        <w:trPr>
          <w:trHeight w:val="20"/>
        </w:trPr>
        <w:tc>
          <w:tcPr>
            <w:tcW w:w="8647" w:type="dxa"/>
            <w:gridSpan w:val="9"/>
          </w:tcPr>
          <w:p w14:paraId="1C954EE3" w14:textId="5015EAA5" w:rsidR="00DB6399" w:rsidRPr="009F6256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Aktives Mitglied des Kreisvorstandes (als Beisitzer der Jungen Liberalen)</w:t>
            </w:r>
          </w:p>
        </w:tc>
        <w:tc>
          <w:tcPr>
            <w:tcW w:w="2005" w:type="dxa"/>
            <w:gridSpan w:val="3"/>
          </w:tcPr>
          <w:p w14:paraId="27002146" w14:textId="359E59B7" w:rsidR="00DB6399" w:rsidRPr="009F6256" w:rsidRDefault="00DB6399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sz w:val="20"/>
                <w:szCs w:val="20"/>
                <w:lang w:val="en-US"/>
              </w:rPr>
              <w:t>08/2022 – heute</w:t>
            </w:r>
          </w:p>
        </w:tc>
      </w:tr>
      <w:tr w:rsidR="00DB6399" w:rsidRPr="0068737F" w14:paraId="2618F0FF" w14:textId="77777777" w:rsidTr="00675D2A">
        <w:trPr>
          <w:trHeight w:val="57"/>
        </w:trPr>
        <w:tc>
          <w:tcPr>
            <w:tcW w:w="10652" w:type="dxa"/>
            <w:gridSpan w:val="12"/>
            <w:vAlign w:val="bottom"/>
          </w:tcPr>
          <w:p w14:paraId="082039A6" w14:textId="727A460A" w:rsidR="00DB6399" w:rsidRPr="009F6256" w:rsidRDefault="00DB6399" w:rsidP="00DB6399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Teilnahme an Kreiskongressen und weiteren Veranstaltungen</w:t>
            </w:r>
          </w:p>
          <w:p w14:paraId="74631B91" w14:textId="17CAFA7C" w:rsidR="00DB6399" w:rsidRPr="009F6256" w:rsidRDefault="00DB6399" w:rsidP="00DB6399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Abstimmung und Beratung über die Positionierung zu aktuellen Geschehnissen,</w:t>
            </w:r>
          </w:p>
          <w:p w14:paraId="5EA299E4" w14:textId="62A2F556" w:rsidR="00DB6399" w:rsidRPr="009F6256" w:rsidRDefault="00DB6399" w:rsidP="009F625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bevorstehenden Wahlen oder zu Veranstaltungen</w:t>
            </w:r>
          </w:p>
          <w:p w14:paraId="1570DE9D" w14:textId="0983F75C" w:rsidR="00BA670C" w:rsidRPr="00BA670C" w:rsidRDefault="00DB6399" w:rsidP="00BA670C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Mithilfe bei Kommunalwahlkämpfen (an einem Informationsstand sowie durch Wahlplakate)</w:t>
            </w:r>
          </w:p>
        </w:tc>
      </w:tr>
      <w:tr w:rsidR="00BA670C" w:rsidRPr="0068737F" w14:paraId="22DF4FDC" w14:textId="77777777" w:rsidTr="00675D2A">
        <w:trPr>
          <w:trHeight w:val="57"/>
        </w:trPr>
        <w:tc>
          <w:tcPr>
            <w:tcW w:w="10652" w:type="dxa"/>
            <w:gridSpan w:val="12"/>
            <w:vAlign w:val="bottom"/>
          </w:tcPr>
          <w:p w14:paraId="13B50722" w14:textId="77777777" w:rsidR="00BA670C" w:rsidRPr="009F6256" w:rsidRDefault="00BA670C" w:rsidP="00BA670C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DB6399" w:rsidRPr="009A4D22" w14:paraId="4AF19DD1" w14:textId="77777777" w:rsidTr="00EA4DFC">
        <w:trPr>
          <w:trHeight w:val="340"/>
        </w:trPr>
        <w:tc>
          <w:tcPr>
            <w:tcW w:w="7372" w:type="dxa"/>
            <w:gridSpan w:val="4"/>
            <w:vAlign w:val="bottom"/>
          </w:tcPr>
          <w:p w14:paraId="7756FD9A" w14:textId="4F8B4349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 w:rsidRPr="009F6256">
              <w:rPr>
                <w:rFonts w:ascii="Arial" w:hAnsi="Arial" w:cs="Arial"/>
                <w:b/>
                <w:i w:val="0"/>
                <w:iCs w:val="0"/>
              </w:rPr>
              <w:t>Junge Liberale (Jungendpartei der FDP)</w:t>
            </w:r>
          </w:p>
        </w:tc>
        <w:tc>
          <w:tcPr>
            <w:tcW w:w="3280" w:type="dxa"/>
            <w:gridSpan w:val="8"/>
            <w:vAlign w:val="bottom"/>
          </w:tcPr>
          <w:p w14:paraId="30626CB8" w14:textId="3BEC5A74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Ostholstein</w:t>
            </w:r>
          </w:p>
        </w:tc>
      </w:tr>
      <w:tr w:rsidR="00DB6399" w:rsidRPr="0068737F" w14:paraId="56372BDE" w14:textId="77777777" w:rsidTr="00675D2A">
        <w:trPr>
          <w:trHeight w:val="20"/>
        </w:trPr>
        <w:tc>
          <w:tcPr>
            <w:tcW w:w="9200" w:type="dxa"/>
            <w:gridSpan w:val="10"/>
          </w:tcPr>
          <w:p w14:paraId="3C87D247" w14:textId="3EB8C2D3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sz w:val="20"/>
                <w:szCs w:val="20"/>
                <w:lang w:val="de-AT"/>
              </w:rPr>
              <w:t>Stellvertretender Kreisvorsitzender</w:t>
            </w:r>
          </w:p>
        </w:tc>
        <w:tc>
          <w:tcPr>
            <w:tcW w:w="1452" w:type="dxa"/>
            <w:gridSpan w:val="2"/>
          </w:tcPr>
          <w:p w14:paraId="288A2195" w14:textId="6BA521D3" w:rsidR="00DB6399" w:rsidRPr="009F6256" w:rsidRDefault="00DB6399" w:rsidP="009F6256">
            <w:pPr>
              <w:pStyle w:val="Bullets"/>
              <w:numPr>
                <w:ilvl w:val="0"/>
                <w:numId w:val="0"/>
              </w:numPr>
              <w:ind w:left="-557"/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03/2022 – heute</w:t>
            </w:r>
          </w:p>
        </w:tc>
      </w:tr>
      <w:tr w:rsidR="00DB6399" w:rsidRPr="0068737F" w14:paraId="7ECB507F" w14:textId="77777777" w:rsidTr="00675D2A">
        <w:trPr>
          <w:trHeight w:val="20"/>
        </w:trPr>
        <w:tc>
          <w:tcPr>
            <w:tcW w:w="10652" w:type="dxa"/>
            <w:gridSpan w:val="12"/>
          </w:tcPr>
          <w:p w14:paraId="6CAAFE6D" w14:textId="720149E8" w:rsidR="00DB6399" w:rsidRDefault="00DB6399" w:rsidP="00DB639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Organisation von Veranstaltungen (soziale Projekte: Blutspendenaktion, Kreiskongresse,</w:t>
            </w:r>
          </w:p>
          <w:p w14:paraId="2CC438FF" w14:textId="60F822EA" w:rsidR="00DB6399" w:rsidRPr="009F6256" w:rsidRDefault="00DB6399" w:rsidP="009F6256">
            <w:pPr>
              <w:pStyle w:val="Beschreibung"/>
              <w:ind w:left="720"/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Debatten, Workshops)</w:t>
            </w:r>
          </w:p>
        </w:tc>
      </w:tr>
      <w:tr w:rsidR="00AD069A" w:rsidRPr="009A4D22" w14:paraId="6F81DB9E" w14:textId="77777777" w:rsidTr="00EA4DFC">
        <w:trPr>
          <w:trHeight w:val="340"/>
        </w:trPr>
        <w:tc>
          <w:tcPr>
            <w:tcW w:w="7372" w:type="dxa"/>
            <w:gridSpan w:val="4"/>
            <w:vAlign w:val="bottom"/>
          </w:tcPr>
          <w:p w14:paraId="6421E347" w14:textId="72EDD324" w:rsidR="00AD069A" w:rsidRPr="00013733" w:rsidRDefault="00AD069A" w:rsidP="0001373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i w:val="0"/>
                <w:iCs w:val="0"/>
              </w:rPr>
              <w:t>Europäisches Jugendp</w:t>
            </w:r>
            <w:r w:rsidR="006B5DA4">
              <w:rPr>
                <w:rFonts w:ascii="Arial" w:hAnsi="Arial" w:cs="Arial"/>
                <w:b/>
                <w:i w:val="0"/>
                <w:iCs w:val="0"/>
              </w:rPr>
              <w:t>arlament</w:t>
            </w:r>
          </w:p>
        </w:tc>
        <w:tc>
          <w:tcPr>
            <w:tcW w:w="3280" w:type="dxa"/>
            <w:gridSpan w:val="8"/>
            <w:vAlign w:val="bottom"/>
          </w:tcPr>
          <w:p w14:paraId="0318F529" w14:textId="6F2B0549" w:rsidR="00AD069A" w:rsidRPr="00013733" w:rsidRDefault="00AD069A" w:rsidP="0001373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</w:rPr>
              <w:t>Bad Schwartau</w:t>
            </w:r>
          </w:p>
        </w:tc>
      </w:tr>
      <w:tr w:rsidR="00DB6399" w:rsidRPr="0068737F" w14:paraId="5F3497C7" w14:textId="77777777" w:rsidTr="00675D2A">
        <w:trPr>
          <w:trHeight w:val="20"/>
        </w:trPr>
        <w:tc>
          <w:tcPr>
            <w:tcW w:w="9200" w:type="dxa"/>
            <w:gridSpan w:val="10"/>
          </w:tcPr>
          <w:p w14:paraId="414A296C" w14:textId="4FB4F9C6" w:rsidR="00DB6399" w:rsidRPr="009F6256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sz w:val="20"/>
                <w:szCs w:val="20"/>
                <w:lang w:val="de-AT"/>
              </w:rPr>
              <w:t>Aktives Mitglied des Juniorbotschafterprogramms</w:t>
            </w:r>
          </w:p>
        </w:tc>
        <w:tc>
          <w:tcPr>
            <w:tcW w:w="1452" w:type="dxa"/>
            <w:gridSpan w:val="2"/>
          </w:tcPr>
          <w:p w14:paraId="5523F32B" w14:textId="77777777" w:rsidR="00DB6399" w:rsidRPr="009F6256" w:rsidRDefault="00DB6399" w:rsidP="009F6256">
            <w:pPr>
              <w:pStyle w:val="Bullets"/>
              <w:numPr>
                <w:ilvl w:val="0"/>
                <w:numId w:val="0"/>
              </w:numPr>
              <w:ind w:hanging="273"/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9F6256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02/2022 – heute</w:t>
            </w:r>
          </w:p>
        </w:tc>
      </w:tr>
      <w:tr w:rsidR="00DB6399" w:rsidRPr="0068737F" w14:paraId="21B0B6E4" w14:textId="77777777" w:rsidTr="00675D2A">
        <w:trPr>
          <w:trHeight w:val="193"/>
        </w:trPr>
        <w:tc>
          <w:tcPr>
            <w:tcW w:w="10652" w:type="dxa"/>
            <w:gridSpan w:val="12"/>
          </w:tcPr>
          <w:p w14:paraId="48DD6D83" w14:textId="089332E9" w:rsidR="00DB6399" w:rsidRPr="009F6256" w:rsidRDefault="00DB6399" w:rsidP="00DB639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Leitung und Moderation von Debatten mit Mitgliedern des Europäischen Parlaments</w:t>
            </w:r>
          </w:p>
          <w:p w14:paraId="40E4B997" w14:textId="46188258" w:rsidR="001E3233" w:rsidRPr="009F6256" w:rsidRDefault="00DB6399" w:rsidP="00F27EB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Teilnahme an Workshops zu Themen wie </w:t>
            </w:r>
            <w:proofErr w:type="spellStart"/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>Social</w:t>
            </w:r>
            <w:proofErr w:type="spellEnd"/>
            <w:r w:rsidRPr="009F6256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Media, Videoproduktion und Designs</w:t>
            </w:r>
          </w:p>
        </w:tc>
      </w:tr>
      <w:tr w:rsidR="001E3233" w:rsidRPr="009A4D22" w14:paraId="31485E74" w14:textId="77777777" w:rsidTr="00EA4DFC">
        <w:trPr>
          <w:trHeight w:val="340"/>
        </w:trPr>
        <w:tc>
          <w:tcPr>
            <w:tcW w:w="7372" w:type="dxa"/>
            <w:gridSpan w:val="4"/>
            <w:vAlign w:val="bottom"/>
          </w:tcPr>
          <w:p w14:paraId="6141333A" w14:textId="3C1705A3" w:rsidR="001E3233" w:rsidRPr="009A4D22" w:rsidRDefault="001E3233" w:rsidP="00013733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  <w:proofErr w:type="spellStart"/>
            <w:r w:rsidRPr="009A4D22">
              <w:rPr>
                <w:rFonts w:ascii="Arial" w:hAnsi="Arial" w:cs="Arial"/>
                <w:b/>
                <w:i w:val="0"/>
                <w:iCs w:val="0"/>
              </w:rPr>
              <w:t>Tradity</w:t>
            </w:r>
            <w:proofErr w:type="spellEnd"/>
            <w:r w:rsidRPr="009A4D22">
              <w:rPr>
                <w:rFonts w:ascii="Arial" w:hAnsi="Arial" w:cs="Arial"/>
                <w:b/>
                <w:i w:val="0"/>
                <w:iCs w:val="0"/>
              </w:rPr>
              <w:t xml:space="preserve"> e.V.</w:t>
            </w:r>
          </w:p>
        </w:tc>
        <w:tc>
          <w:tcPr>
            <w:tcW w:w="3280" w:type="dxa"/>
            <w:gridSpan w:val="8"/>
            <w:vAlign w:val="bottom"/>
          </w:tcPr>
          <w:p w14:paraId="1D571835" w14:textId="77777777" w:rsidR="001E3233" w:rsidRPr="009F6256" w:rsidRDefault="001E3233" w:rsidP="0001373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 w:val="0"/>
              </w:rPr>
              <w:t>Bad Schwartau</w:t>
            </w:r>
          </w:p>
        </w:tc>
      </w:tr>
      <w:tr w:rsidR="001E3233" w:rsidRPr="0068737F" w14:paraId="09A8665D" w14:textId="77777777" w:rsidTr="00A00196">
        <w:trPr>
          <w:trHeight w:val="20"/>
        </w:trPr>
        <w:tc>
          <w:tcPr>
            <w:tcW w:w="8647" w:type="dxa"/>
            <w:gridSpan w:val="9"/>
          </w:tcPr>
          <w:p w14:paraId="097F2202" w14:textId="0FD9C3A1" w:rsidR="001E3233" w:rsidRPr="00013733" w:rsidRDefault="001E3233" w:rsidP="00013733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Lokalkoordinator</w:t>
            </w:r>
          </w:p>
        </w:tc>
        <w:tc>
          <w:tcPr>
            <w:tcW w:w="2005" w:type="dxa"/>
            <w:gridSpan w:val="3"/>
          </w:tcPr>
          <w:p w14:paraId="6D484C6A" w14:textId="458DBEB3" w:rsidR="001E3233" w:rsidRPr="00013733" w:rsidRDefault="001E3233" w:rsidP="00013733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11</w:t>
            </w: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>/202</w:t>
            </w:r>
            <w:r w:rsidR="007713E6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2F557D">
              <w:rPr>
                <w:rFonts w:ascii="Arial" w:hAnsi="Arial" w:cs="Arial"/>
                <w:sz w:val="20"/>
                <w:szCs w:val="20"/>
                <w:lang w:val="en-US"/>
              </w:rPr>
              <w:t>03/2023</w:t>
            </w:r>
          </w:p>
        </w:tc>
      </w:tr>
      <w:tr w:rsidR="001E3233" w:rsidRPr="0068737F" w14:paraId="1ADE909D" w14:textId="77777777" w:rsidTr="00675D2A">
        <w:trPr>
          <w:trHeight w:val="20"/>
        </w:trPr>
        <w:tc>
          <w:tcPr>
            <w:tcW w:w="10652" w:type="dxa"/>
            <w:gridSpan w:val="12"/>
          </w:tcPr>
          <w:p w14:paraId="09E6926A" w14:textId="2FF51A96" w:rsidR="001E3233" w:rsidRDefault="001E3233" w:rsidP="009F6256">
            <w:pPr>
              <w:pStyle w:val="Beschreibung"/>
              <w:numPr>
                <w:ilvl w:val="0"/>
                <w:numId w:val="32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de-AT"/>
              </w:rPr>
              <w:t>Durchführung einer Börsensimulation</w:t>
            </w:r>
            <w:r w:rsidR="00A228FF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 </w:t>
            </w:r>
            <w:r w:rsidR="00056077">
              <w:rPr>
                <w:rFonts w:ascii="Arial" w:hAnsi="Arial" w:cs="Arial"/>
                <w:iCs/>
                <w:sz w:val="20"/>
                <w:szCs w:val="20"/>
                <w:lang w:val="de-AT"/>
              </w:rPr>
              <w:t>in der Region Bad Schwartau</w:t>
            </w:r>
          </w:p>
          <w:p w14:paraId="5C61469B" w14:textId="6F572687" w:rsidR="005F5679" w:rsidRPr="00294792" w:rsidRDefault="005F5679" w:rsidP="00056077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de-AT"/>
              </w:rPr>
              <w:t>Ansprechpartner der Teilnehmer in diversen Anliegen</w:t>
            </w:r>
          </w:p>
        </w:tc>
      </w:tr>
      <w:tr w:rsidR="0018266D" w:rsidRPr="009A4D22" w14:paraId="01B8489B" w14:textId="77777777" w:rsidTr="0060753B">
        <w:trPr>
          <w:trHeight w:val="340"/>
        </w:trPr>
        <w:tc>
          <w:tcPr>
            <w:tcW w:w="8647" w:type="dxa"/>
            <w:gridSpan w:val="9"/>
            <w:vAlign w:val="bottom"/>
          </w:tcPr>
          <w:p w14:paraId="5E4F7A98" w14:textId="29FE1B12" w:rsidR="003D4554" w:rsidRPr="00013733" w:rsidRDefault="00F862F5" w:rsidP="0060753B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</w:rPr>
            </w:pPr>
            <w:r>
              <w:rPr>
                <w:rFonts w:ascii="Arial" w:hAnsi="Arial" w:cs="Arial"/>
                <w:b/>
                <w:i w:val="0"/>
                <w:iCs w:val="0"/>
              </w:rPr>
              <w:t xml:space="preserve">IPN </w:t>
            </w:r>
            <w:r w:rsidR="00D570EB">
              <w:rPr>
                <w:rFonts w:ascii="Arial" w:hAnsi="Arial" w:cs="Arial"/>
                <w:b/>
                <w:i w:val="0"/>
                <w:iCs w:val="0"/>
              </w:rPr>
              <w:t>–</w:t>
            </w:r>
            <w:r>
              <w:rPr>
                <w:rFonts w:ascii="Arial" w:hAnsi="Arial" w:cs="Arial"/>
                <w:b/>
                <w:i w:val="0"/>
                <w:iCs w:val="0"/>
              </w:rPr>
              <w:t xml:space="preserve"> Leipnit</w:t>
            </w:r>
            <w:r w:rsidR="00884D6D">
              <w:rPr>
                <w:rFonts w:ascii="Arial" w:hAnsi="Arial" w:cs="Arial"/>
                <w:b/>
                <w:i w:val="0"/>
                <w:iCs w:val="0"/>
              </w:rPr>
              <w:t>z</w:t>
            </w:r>
            <w:r w:rsidR="009E1F2E">
              <w:rPr>
                <w:rFonts w:ascii="Arial" w:hAnsi="Arial" w:cs="Arial"/>
                <w:b/>
                <w:i w:val="0"/>
                <w:iCs w:val="0"/>
              </w:rPr>
              <w:t>-</w:t>
            </w:r>
            <w:r w:rsidR="007C08B8">
              <w:rPr>
                <w:rFonts w:ascii="Arial" w:hAnsi="Arial" w:cs="Arial"/>
                <w:b/>
                <w:i w:val="0"/>
                <w:iCs w:val="0"/>
              </w:rPr>
              <w:t>Institut</w:t>
            </w:r>
            <w:r w:rsidR="009E1F2E">
              <w:rPr>
                <w:rFonts w:ascii="Arial" w:hAnsi="Arial" w:cs="Arial"/>
                <w:b/>
                <w:i w:val="0"/>
                <w:iCs w:val="0"/>
              </w:rPr>
              <w:t xml:space="preserve"> für Pädago</w:t>
            </w:r>
            <w:r w:rsidR="007C08B8">
              <w:rPr>
                <w:rFonts w:ascii="Arial" w:hAnsi="Arial" w:cs="Arial"/>
                <w:b/>
                <w:i w:val="0"/>
                <w:iCs w:val="0"/>
              </w:rPr>
              <w:t>gik der Naturwissenschaften</w:t>
            </w:r>
            <w:r w:rsidR="007B0449">
              <w:rPr>
                <w:rFonts w:ascii="Arial" w:hAnsi="Arial" w:cs="Arial"/>
                <w:b/>
                <w:i w:val="0"/>
                <w:iCs w:val="0"/>
              </w:rPr>
              <w:t xml:space="preserve"> und Mathematik</w:t>
            </w:r>
          </w:p>
        </w:tc>
        <w:tc>
          <w:tcPr>
            <w:tcW w:w="2005" w:type="dxa"/>
            <w:gridSpan w:val="3"/>
            <w:vAlign w:val="bottom"/>
          </w:tcPr>
          <w:p w14:paraId="2A1EFC0D" w14:textId="046FB975" w:rsidR="007B0449" w:rsidRPr="00013733" w:rsidRDefault="004B771D" w:rsidP="0060753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</w:rPr>
              <w:t>Bad Schwarta</w:t>
            </w:r>
            <w:r w:rsidR="0060753B">
              <w:rPr>
                <w:rFonts w:ascii="Arial" w:hAnsi="Arial" w:cs="Arial"/>
                <w:b/>
                <w:bCs/>
                <w:i w:val="0"/>
                <w:iCs w:val="0"/>
              </w:rPr>
              <w:t>u</w:t>
            </w:r>
          </w:p>
        </w:tc>
      </w:tr>
      <w:tr w:rsidR="000B501C" w:rsidRPr="00013733" w14:paraId="39C6EADC" w14:textId="77777777" w:rsidTr="00A00196">
        <w:trPr>
          <w:trHeight w:val="20"/>
        </w:trPr>
        <w:tc>
          <w:tcPr>
            <w:tcW w:w="8647" w:type="dxa"/>
            <w:gridSpan w:val="9"/>
          </w:tcPr>
          <w:p w14:paraId="35588477" w14:textId="3FA8E7DF" w:rsidR="000B501C" w:rsidRPr="00013733" w:rsidRDefault="005C1E1C" w:rsidP="00013733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L</w:t>
            </w:r>
            <w:r w:rsidR="00A238C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andes</w:t>
            </w:r>
            <w:r w:rsidR="005E2B09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- sowie bundesweit </w:t>
            </w:r>
            <w:r w:rsidR="008700F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ein 1. Platz </w:t>
            </w:r>
            <w:r w:rsidR="00083E39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der ersten Runde </w:t>
            </w:r>
            <w:r w:rsidR="008700F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der 34. </w:t>
            </w:r>
            <w:r w:rsidR="00541D9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i</w:t>
            </w:r>
            <w:r w:rsidR="002B7906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nternationalen </w:t>
            </w:r>
            <w:r w:rsidR="008700F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Biologieolympiade</w:t>
            </w:r>
            <w:r w:rsidR="00541D9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6A7E4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(</w:t>
            </w:r>
            <w:r w:rsidR="00541D9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60</w:t>
            </w:r>
            <w:r w:rsidR="006A7E41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/</w:t>
            </w:r>
            <w:r w:rsidR="00541D9C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60 Punkte)</w:t>
            </w:r>
          </w:p>
        </w:tc>
        <w:tc>
          <w:tcPr>
            <w:tcW w:w="2005" w:type="dxa"/>
            <w:gridSpan w:val="3"/>
          </w:tcPr>
          <w:p w14:paraId="1FDE9A01" w14:textId="2B1B5958" w:rsidR="000B501C" w:rsidRPr="00013733" w:rsidRDefault="002B7906" w:rsidP="00013733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="000B501C" w:rsidRPr="00013733">
              <w:rPr>
                <w:rFonts w:ascii="Arial" w:hAnsi="Arial" w:cs="Arial"/>
                <w:sz w:val="20"/>
                <w:szCs w:val="20"/>
                <w:lang w:val="en-US"/>
              </w:rPr>
              <w:t>/2</w:t>
            </w:r>
            <w:r w:rsidR="000B501C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  <w:r w:rsidR="008700FC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</w:p>
        </w:tc>
      </w:tr>
      <w:tr w:rsidR="00D9345C" w:rsidRPr="00DE1279" w14:paraId="76929584" w14:textId="77777777" w:rsidTr="005C1E1C">
        <w:trPr>
          <w:trHeight w:val="624"/>
        </w:trPr>
        <w:tc>
          <w:tcPr>
            <w:tcW w:w="10652" w:type="dxa"/>
            <w:gridSpan w:val="12"/>
            <w:tcBorders>
              <w:bottom w:val="single" w:sz="4" w:space="0" w:color="auto"/>
            </w:tcBorders>
            <w:vAlign w:val="bottom"/>
          </w:tcPr>
          <w:p w14:paraId="206FA827" w14:textId="006974E4" w:rsidR="00D9345C" w:rsidRPr="009F6256" w:rsidRDefault="00D9345C" w:rsidP="009F6256">
            <w:pPr>
              <w:pStyle w:val="BERSCHRIFT"/>
              <w:rPr>
                <w:rFonts w:ascii="Arial" w:hAnsi="Arial" w:cs="Arial"/>
                <w:b w:val="0"/>
                <w:sz w:val="28"/>
                <w:szCs w:val="28"/>
              </w:rPr>
            </w:pPr>
            <w:r w:rsidRPr="009F6256">
              <w:rPr>
                <w:rFonts w:ascii="Arial" w:hAnsi="Arial" w:cs="Arial"/>
                <w:smallCaps w:val="0"/>
                <w:sz w:val="28"/>
                <w:szCs w:val="28"/>
              </w:rPr>
              <w:t>SPORTLICHE ERFOLGE</w:t>
            </w:r>
          </w:p>
        </w:tc>
      </w:tr>
      <w:tr w:rsidR="00DE1279" w:rsidRPr="009A4D22" w14:paraId="64B893DB" w14:textId="77777777" w:rsidTr="00A00196">
        <w:trPr>
          <w:trHeight w:val="340"/>
        </w:trPr>
        <w:tc>
          <w:tcPr>
            <w:tcW w:w="8647" w:type="dxa"/>
            <w:gridSpan w:val="9"/>
            <w:tcBorders>
              <w:top w:val="single" w:sz="4" w:space="0" w:color="auto"/>
            </w:tcBorders>
            <w:vAlign w:val="bottom"/>
          </w:tcPr>
          <w:p w14:paraId="67165162" w14:textId="3C22CA0F" w:rsidR="00DE1279" w:rsidRPr="00013733" w:rsidRDefault="00DE1279" w:rsidP="0001373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TSV Bargteheide (Tischtennis</w:t>
            </w:r>
            <w:r w:rsidR="00EE4FF4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2005" w:type="dxa"/>
            <w:gridSpan w:val="3"/>
            <w:tcBorders>
              <w:top w:val="single" w:sz="4" w:space="0" w:color="auto"/>
            </w:tcBorders>
            <w:vAlign w:val="bottom"/>
          </w:tcPr>
          <w:p w14:paraId="5E3CFCBC" w14:textId="305621CA" w:rsidR="00DE1279" w:rsidRPr="00013733" w:rsidRDefault="00DE1279" w:rsidP="00013733">
            <w:pPr>
              <w:jc w:val="right"/>
              <w:rPr>
                <w:rFonts w:ascii="Arial" w:hAnsi="Arial" w:cs="Arial"/>
                <w:b/>
                <w:bCs/>
                <w:iCs/>
              </w:rPr>
            </w:pPr>
            <w:r w:rsidRPr="00013733">
              <w:rPr>
                <w:rFonts w:ascii="Arial" w:hAnsi="Arial" w:cs="Arial"/>
                <w:b/>
                <w:bCs/>
                <w:iCs/>
              </w:rPr>
              <w:t>Ba</w:t>
            </w:r>
            <w:r>
              <w:rPr>
                <w:rFonts w:ascii="Arial" w:hAnsi="Arial" w:cs="Arial"/>
                <w:b/>
                <w:bCs/>
                <w:iCs/>
              </w:rPr>
              <w:t>rgteheide</w:t>
            </w:r>
          </w:p>
        </w:tc>
      </w:tr>
      <w:tr w:rsidR="00DB6399" w:rsidRPr="00013733" w14:paraId="0E5E7D45" w14:textId="77777777" w:rsidTr="00A00196">
        <w:trPr>
          <w:trHeight w:val="20"/>
        </w:trPr>
        <w:tc>
          <w:tcPr>
            <w:tcW w:w="8647" w:type="dxa"/>
            <w:gridSpan w:val="9"/>
          </w:tcPr>
          <w:p w14:paraId="5F3D913A" w14:textId="0D1A4067" w:rsidR="00DB6399" w:rsidRPr="00013733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Spieler in der überregionalen Oberliga Herren (5. Liga)</w:t>
            </w:r>
          </w:p>
        </w:tc>
        <w:tc>
          <w:tcPr>
            <w:tcW w:w="2005" w:type="dxa"/>
            <w:gridSpan w:val="3"/>
          </w:tcPr>
          <w:p w14:paraId="57F93476" w14:textId="344687BE" w:rsidR="00DB6399" w:rsidRPr="00013733" w:rsidRDefault="00DB6399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>08/2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023</w:t>
            </w: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DB6399" w:rsidRPr="009A4D22" w14:paraId="3F54530D" w14:textId="77777777" w:rsidTr="002866F6">
        <w:trPr>
          <w:trHeight w:val="340"/>
        </w:trPr>
        <w:tc>
          <w:tcPr>
            <w:tcW w:w="5216" w:type="dxa"/>
            <w:gridSpan w:val="2"/>
            <w:vAlign w:val="bottom"/>
          </w:tcPr>
          <w:p w14:paraId="641931CF" w14:textId="4339CC24" w:rsidR="00DB6399" w:rsidRPr="009A4D22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A4D22">
              <w:rPr>
                <w:rFonts w:ascii="Arial" w:hAnsi="Arial" w:cs="Arial"/>
                <w:b/>
                <w:bCs/>
                <w:i w:val="0"/>
                <w:iCs w:val="0"/>
              </w:rPr>
              <w:t>Tischtennis Verband Schleswig-Holstein (TTVSH)</w:t>
            </w:r>
          </w:p>
        </w:tc>
        <w:tc>
          <w:tcPr>
            <w:tcW w:w="5436" w:type="dxa"/>
            <w:gridSpan w:val="10"/>
            <w:vAlign w:val="bottom"/>
          </w:tcPr>
          <w:p w14:paraId="3598BB40" w14:textId="1FAD907C" w:rsidR="00DB6399" w:rsidRPr="009F6256" w:rsidRDefault="00DB6399" w:rsidP="00DB6399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>Schleswig-Holstein</w:t>
            </w:r>
          </w:p>
        </w:tc>
      </w:tr>
      <w:tr w:rsidR="00DB6399" w:rsidRPr="00013733" w14:paraId="4EE9B529" w14:textId="77777777" w:rsidTr="00A00196">
        <w:trPr>
          <w:trHeight w:val="20"/>
        </w:trPr>
        <w:tc>
          <w:tcPr>
            <w:tcW w:w="8647" w:type="dxa"/>
            <w:gridSpan w:val="9"/>
          </w:tcPr>
          <w:p w14:paraId="519AC5E5" w14:textId="33894B98" w:rsidR="00DB6399" w:rsidRPr="00013733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Aktives Mitglied des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Landeskaders (D-Kader)</w:t>
            </w:r>
          </w:p>
        </w:tc>
        <w:tc>
          <w:tcPr>
            <w:tcW w:w="2005" w:type="dxa"/>
            <w:gridSpan w:val="3"/>
          </w:tcPr>
          <w:p w14:paraId="39A6CBEA" w14:textId="63CA4D6F" w:rsidR="00DB6399" w:rsidRPr="00013733" w:rsidRDefault="00DB6399" w:rsidP="00DB6399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>08/2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019</w:t>
            </w:r>
            <w:r w:rsidRPr="00013733">
              <w:rPr>
                <w:rFonts w:ascii="Arial" w:hAnsi="Arial" w:cs="Arial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DB6399" w:rsidRPr="00013733" w14:paraId="73191C5C" w14:textId="77777777" w:rsidTr="00675D2A">
        <w:trPr>
          <w:trHeight w:val="20"/>
        </w:trPr>
        <w:tc>
          <w:tcPr>
            <w:tcW w:w="10652" w:type="dxa"/>
            <w:gridSpan w:val="12"/>
          </w:tcPr>
          <w:p w14:paraId="237FD202" w14:textId="08924DE1" w:rsidR="00DB6399" w:rsidRDefault="005C1E1C" w:rsidP="00DB6399">
            <w:pPr>
              <w:pStyle w:val="Beschreibung"/>
              <w:numPr>
                <w:ilvl w:val="0"/>
                <w:numId w:val="30"/>
              </w:numPr>
              <w:jc w:val="both"/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de-AT"/>
              </w:rPr>
              <w:t>V</w:t>
            </w:r>
            <w:r w:rsidR="00DB6399"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erpflichtende Teilnahme an mindestens vier Trainingseinheiten wöchentlich, </w:t>
            </w:r>
          </w:p>
          <w:p w14:paraId="743151E7" w14:textId="1699A9D1" w:rsidR="00DB6399" w:rsidRDefault="00DB6399" w:rsidP="009F6256">
            <w:pPr>
              <w:pStyle w:val="Beschreibung"/>
              <w:ind w:left="720"/>
              <w:jc w:val="both"/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de-AT"/>
              </w:rPr>
              <w:t>TTVSH-Lehrgangsmaßnahmen sowie Turnieren/ Wettkämpfen</w:t>
            </w:r>
          </w:p>
          <w:p w14:paraId="4A9415EE" w14:textId="1133C89A" w:rsidR="00DB6399" w:rsidRDefault="00DB6399" w:rsidP="00DB6399">
            <w:pPr>
              <w:pStyle w:val="Beschreibung"/>
              <w:numPr>
                <w:ilvl w:val="0"/>
                <w:numId w:val="30"/>
              </w:numPr>
              <w:jc w:val="both"/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Cs/>
                <w:sz w:val="20"/>
                <w:szCs w:val="20"/>
                <w:lang w:val="de-AT"/>
              </w:rPr>
              <w:t xml:space="preserve">Nominierungen zu überregionalen Wettkämpfen (z.B. an der Norddeutschen </w:t>
            </w:r>
          </w:p>
          <w:p w14:paraId="29CE86E1" w14:textId="792E9B24" w:rsidR="00DB6399" w:rsidRPr="00E03CF4" w:rsidRDefault="00DB6399" w:rsidP="009F6256">
            <w:pPr>
              <w:pStyle w:val="Beschreibung"/>
              <w:ind w:left="720"/>
              <w:jc w:val="both"/>
              <w:rPr>
                <w:rFonts w:ascii="Arial" w:hAnsi="Arial" w:cs="Arial"/>
                <w:iCs/>
                <w:sz w:val="20"/>
                <w:szCs w:val="20"/>
                <w:lang w:val="de-AT"/>
              </w:rPr>
            </w:pPr>
            <w:r w:rsidRPr="00691244">
              <w:rPr>
                <w:rFonts w:ascii="Arial" w:hAnsi="Arial" w:cs="Arial"/>
                <w:iCs/>
                <w:sz w:val="20"/>
                <w:szCs w:val="20"/>
                <w:lang w:val="de-AT"/>
              </w:rPr>
              <w:t>Meisterschaft oder dem Ländervergleichskampf)</w:t>
            </w:r>
          </w:p>
        </w:tc>
      </w:tr>
      <w:tr w:rsidR="00AD069A" w:rsidRPr="009A4D22" w14:paraId="2C0B8299" w14:textId="77777777" w:rsidTr="00675D2A">
        <w:trPr>
          <w:trHeight w:val="340"/>
        </w:trPr>
        <w:tc>
          <w:tcPr>
            <w:tcW w:w="5216" w:type="dxa"/>
            <w:gridSpan w:val="2"/>
            <w:vAlign w:val="bottom"/>
          </w:tcPr>
          <w:p w14:paraId="733D0224" w14:textId="4E68A861" w:rsidR="00DB6399" w:rsidRPr="009A4D22" w:rsidRDefault="00DB6399" w:rsidP="00DB6399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9A4D22">
              <w:rPr>
                <w:rFonts w:ascii="Arial" w:hAnsi="Arial" w:cs="Arial"/>
                <w:b/>
                <w:bCs/>
                <w:i w:val="0"/>
                <w:iCs w:val="0"/>
              </w:rPr>
              <w:t>VfL Bad Schwartau</w:t>
            </w:r>
            <w:r w:rsidR="00EE4FF4">
              <w:rPr>
                <w:rFonts w:ascii="Arial" w:hAnsi="Arial" w:cs="Arial"/>
                <w:b/>
                <w:bCs/>
                <w:i w:val="0"/>
                <w:iCs w:val="0"/>
              </w:rPr>
              <w:t xml:space="preserve"> (Tischtennis)</w:t>
            </w:r>
          </w:p>
        </w:tc>
        <w:tc>
          <w:tcPr>
            <w:tcW w:w="5436" w:type="dxa"/>
            <w:gridSpan w:val="10"/>
            <w:vAlign w:val="bottom"/>
          </w:tcPr>
          <w:p w14:paraId="06880A9B" w14:textId="74809C09" w:rsidR="00DB6399" w:rsidRPr="009F6256" w:rsidRDefault="00DB6399" w:rsidP="00DB6399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</w:pPr>
            <w:r w:rsidRPr="009F6256">
              <w:rPr>
                <w:rFonts w:ascii="Arial" w:hAnsi="Arial" w:cs="Arial"/>
                <w:b/>
                <w:bCs/>
                <w:i w:val="0"/>
                <w:iCs/>
                <w:smallCaps w:val="0"/>
                <w:sz w:val="22"/>
              </w:rPr>
              <w:t>Bad Schwartau</w:t>
            </w:r>
          </w:p>
        </w:tc>
      </w:tr>
      <w:tr w:rsidR="00DB6399" w:rsidRPr="00013733" w14:paraId="57AF4332" w14:textId="77777777" w:rsidTr="00A00196">
        <w:trPr>
          <w:trHeight w:val="20"/>
        </w:trPr>
        <w:tc>
          <w:tcPr>
            <w:tcW w:w="8647" w:type="dxa"/>
            <w:gridSpan w:val="9"/>
          </w:tcPr>
          <w:p w14:paraId="4D0789EA" w14:textId="56CCFA98" w:rsidR="00DB6399" w:rsidRPr="00C102D1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Spieler in der überregionalen Verbandsoberliga Herren (6. Liga)</w:t>
            </w:r>
          </w:p>
        </w:tc>
        <w:tc>
          <w:tcPr>
            <w:tcW w:w="2005" w:type="dxa"/>
            <w:gridSpan w:val="3"/>
          </w:tcPr>
          <w:p w14:paraId="3542B9AA" w14:textId="7A68CE4F" w:rsidR="00DB6399" w:rsidRPr="00013733" w:rsidRDefault="00DB6399" w:rsidP="00DB6399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08/2019 – 05/2023</w:t>
            </w:r>
          </w:p>
        </w:tc>
      </w:tr>
      <w:tr w:rsidR="00AD069A" w:rsidRPr="00A97893" w14:paraId="6177B5F9" w14:textId="77777777" w:rsidTr="003D4554">
        <w:trPr>
          <w:trHeight w:val="340"/>
        </w:trPr>
        <w:tc>
          <w:tcPr>
            <w:tcW w:w="8647" w:type="dxa"/>
            <w:gridSpan w:val="9"/>
            <w:vAlign w:val="bottom"/>
          </w:tcPr>
          <w:p w14:paraId="628AE243" w14:textId="38FB48BB" w:rsidR="00DB6399" w:rsidRPr="00A97893" w:rsidRDefault="00465632" w:rsidP="003D455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A97893">
              <w:rPr>
                <w:rFonts w:ascii="Arial" w:hAnsi="Arial" w:cs="Arial"/>
                <w:b/>
                <w:bCs/>
                <w:i w:val="0"/>
                <w:iCs w:val="0"/>
              </w:rPr>
              <w:t xml:space="preserve">Tischtennis </w:t>
            </w:r>
            <w:r w:rsidR="00DB6399" w:rsidRPr="00A97893">
              <w:rPr>
                <w:rFonts w:ascii="Arial" w:hAnsi="Arial" w:cs="Arial"/>
                <w:b/>
                <w:bCs/>
                <w:i w:val="0"/>
                <w:iCs w:val="0"/>
              </w:rPr>
              <w:t>Landesmeisterschaften der Leistungsklassen der Damen und Herren</w:t>
            </w:r>
          </w:p>
        </w:tc>
        <w:tc>
          <w:tcPr>
            <w:tcW w:w="2005" w:type="dxa"/>
            <w:gridSpan w:val="3"/>
            <w:vAlign w:val="bottom"/>
          </w:tcPr>
          <w:p w14:paraId="05171470" w14:textId="4CBA2B82" w:rsidR="00DB6399" w:rsidRPr="00A97893" w:rsidRDefault="00DB6399" w:rsidP="003D45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</w:rPr>
            </w:pPr>
            <w:r w:rsidRPr="00A97893">
              <w:rPr>
                <w:rFonts w:ascii="Arial" w:hAnsi="Arial" w:cs="Arial"/>
                <w:b/>
                <w:bCs/>
                <w:i w:val="0"/>
                <w:iCs w:val="0"/>
              </w:rPr>
              <w:t>Fehmarn</w:t>
            </w:r>
          </w:p>
        </w:tc>
      </w:tr>
      <w:tr w:rsidR="00DB6399" w:rsidRPr="00013733" w14:paraId="5159849F" w14:textId="77777777" w:rsidTr="00A00196">
        <w:trPr>
          <w:trHeight w:val="20"/>
        </w:trPr>
        <w:tc>
          <w:tcPr>
            <w:tcW w:w="8647" w:type="dxa"/>
            <w:gridSpan w:val="9"/>
          </w:tcPr>
          <w:p w14:paraId="33D5C6B4" w14:textId="77777777" w:rsidR="00DB6399" w:rsidRPr="00C102D1" w:rsidRDefault="00DB6399" w:rsidP="00DB6399">
            <w:pPr>
              <w:pStyle w:val="Beschreibung"/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1. Platz im Herren A-Einzel (höchste Leistungsklasse)</w:t>
            </w:r>
          </w:p>
        </w:tc>
        <w:tc>
          <w:tcPr>
            <w:tcW w:w="2005" w:type="dxa"/>
            <w:gridSpan w:val="3"/>
          </w:tcPr>
          <w:p w14:paraId="2B34AA3A" w14:textId="77777777" w:rsidR="00DB6399" w:rsidRPr="00013733" w:rsidRDefault="00DB6399" w:rsidP="00DB6399">
            <w:pPr>
              <w:pStyle w:val="Beschreibung"/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01373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04/2022</w:t>
            </w:r>
          </w:p>
        </w:tc>
      </w:tr>
      <w:tr w:rsidR="00DB6399" w:rsidRPr="009A4D22" w14:paraId="482569A2" w14:textId="77777777" w:rsidTr="005C1E1C">
        <w:trPr>
          <w:trHeight w:val="624"/>
        </w:trPr>
        <w:tc>
          <w:tcPr>
            <w:tcW w:w="10652" w:type="dxa"/>
            <w:gridSpan w:val="12"/>
            <w:vAlign w:val="bottom"/>
          </w:tcPr>
          <w:p w14:paraId="1CFA4492" w14:textId="6E555BC8" w:rsidR="00DB6399" w:rsidRPr="009F6256" w:rsidRDefault="00DB6399" w:rsidP="00DB639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6256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DB6399" w:rsidRPr="0068737F" w14:paraId="2B257790" w14:textId="77777777" w:rsidTr="00675D2A">
        <w:trPr>
          <w:trHeight w:val="340"/>
        </w:trPr>
        <w:tc>
          <w:tcPr>
            <w:tcW w:w="1341" w:type="dxa"/>
            <w:tcBorders>
              <w:top w:val="single" w:sz="4" w:space="0" w:color="auto"/>
            </w:tcBorders>
            <w:vAlign w:val="bottom"/>
          </w:tcPr>
          <w:p w14:paraId="15B2C431" w14:textId="56F73C25" w:rsidR="00DB6399" w:rsidRPr="009F6256" w:rsidRDefault="00DB6399" w:rsidP="00DB6399">
            <w:pPr>
              <w:rPr>
                <w:rFonts w:ascii="Arial" w:hAnsi="Arial" w:cs="Arial"/>
                <w:sz w:val="20"/>
                <w:szCs w:val="20"/>
              </w:rPr>
            </w:pPr>
            <w:r w:rsidRPr="009F6256"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9311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5BB7CED" w:rsidR="00DB6399" w:rsidRPr="009F6256" w:rsidRDefault="00DB6399" w:rsidP="00DB6399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F625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F6256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(fließend)</w:t>
            </w:r>
          </w:p>
        </w:tc>
      </w:tr>
      <w:tr w:rsidR="00DB6399" w:rsidRPr="0068737F" w14:paraId="45706C3F" w14:textId="77777777" w:rsidTr="005A33D8">
        <w:trPr>
          <w:trHeight w:val="567"/>
        </w:trPr>
        <w:tc>
          <w:tcPr>
            <w:tcW w:w="1341" w:type="dxa"/>
            <w:vAlign w:val="bottom"/>
          </w:tcPr>
          <w:p w14:paraId="53EB0069" w14:textId="77777777" w:rsidR="00DB6399" w:rsidRDefault="00DB6399" w:rsidP="00DB6399">
            <w:pPr>
              <w:rPr>
                <w:rFonts w:ascii="Arial" w:hAnsi="Arial" w:cs="Arial"/>
                <w:sz w:val="20"/>
                <w:szCs w:val="20"/>
              </w:rPr>
            </w:pPr>
            <w:r w:rsidRPr="009F6256">
              <w:rPr>
                <w:rFonts w:ascii="Arial" w:hAnsi="Arial" w:cs="Arial"/>
                <w:sz w:val="20"/>
                <w:szCs w:val="20"/>
              </w:rPr>
              <w:t>Technisch:</w:t>
            </w:r>
          </w:p>
          <w:p w14:paraId="57688BDA" w14:textId="448F98F0" w:rsidR="00E40B39" w:rsidRPr="009F6256" w:rsidRDefault="00E40B39" w:rsidP="00DB63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11" w:type="dxa"/>
            <w:gridSpan w:val="11"/>
            <w:vAlign w:val="bottom"/>
          </w:tcPr>
          <w:p w14:paraId="7C4AE49C" w14:textId="77777777" w:rsidR="00734467" w:rsidRDefault="00DB6399" w:rsidP="00DB6399">
            <w:pPr>
              <w:ind w:right="-252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6256">
              <w:rPr>
                <w:rFonts w:ascii="Arial" w:hAnsi="Arial" w:cs="Arial"/>
                <w:color w:val="000000"/>
                <w:sz w:val="20"/>
                <w:szCs w:val="20"/>
              </w:rPr>
              <w:t xml:space="preserve">Word, Excel </w:t>
            </w:r>
            <w:r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(fortgeschrittene Kenntnisse)</w:t>
            </w:r>
            <w:r w:rsidRPr="009F6256">
              <w:rPr>
                <w:rFonts w:ascii="Arial" w:hAnsi="Arial" w:cs="Arial"/>
                <w:color w:val="000000"/>
                <w:sz w:val="20"/>
                <w:szCs w:val="20"/>
              </w:rPr>
              <w:t xml:space="preserve">, PowerPoint </w:t>
            </w:r>
            <w:r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(sehr gute Kenntnisse)</w:t>
            </w:r>
            <w:r w:rsidRPr="009F6256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  <w:p w14:paraId="60CA2168" w14:textId="5AC96C41" w:rsidR="00DB6399" w:rsidRPr="009F6256" w:rsidRDefault="00DB6399" w:rsidP="00DB6399">
            <w:pPr>
              <w:ind w:right="-252"/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9F6256">
              <w:rPr>
                <w:rFonts w:ascii="Arial" w:hAnsi="Arial" w:cs="Arial"/>
                <w:color w:val="000000"/>
                <w:sz w:val="20"/>
                <w:szCs w:val="20"/>
              </w:rPr>
              <w:t xml:space="preserve">Capital IQ </w:t>
            </w:r>
            <w:r w:rsidRPr="009F625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(Grundkenntnisse)</w:t>
            </w:r>
          </w:p>
        </w:tc>
      </w:tr>
      <w:tr w:rsidR="00FD3A30" w:rsidRPr="0068737F" w14:paraId="639ADD91" w14:textId="77777777" w:rsidTr="00675D2A">
        <w:trPr>
          <w:trHeight w:val="340"/>
        </w:trPr>
        <w:tc>
          <w:tcPr>
            <w:tcW w:w="1341" w:type="dxa"/>
            <w:vAlign w:val="bottom"/>
          </w:tcPr>
          <w:p w14:paraId="47C2122C" w14:textId="5BD6C0CD" w:rsidR="00FD3A30" w:rsidRPr="00FD3A30" w:rsidRDefault="00FD3A30" w:rsidP="00DB639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Interessen:</w:t>
            </w:r>
          </w:p>
        </w:tc>
        <w:tc>
          <w:tcPr>
            <w:tcW w:w="9311" w:type="dxa"/>
            <w:gridSpan w:val="11"/>
            <w:vAlign w:val="bottom"/>
          </w:tcPr>
          <w:p w14:paraId="7B400F60" w14:textId="4C3DFBF7" w:rsidR="00FD3A30" w:rsidRPr="00FD3A30" w:rsidRDefault="00FD3A30" w:rsidP="00DB6399">
            <w:pPr>
              <w:ind w:right="-252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Tischtennis, Lesen </w:t>
            </w:r>
            <w:r w:rsidRPr="005C1E1C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(Biografien und Finanzbücher),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Musik, Reisen</w:t>
            </w:r>
          </w:p>
        </w:tc>
      </w:tr>
      <w:tr w:rsidR="00DB6399" w:rsidRPr="0068737F" w14:paraId="071AB173" w14:textId="77777777" w:rsidTr="00675D2A">
        <w:trPr>
          <w:trHeight w:val="850"/>
        </w:trPr>
        <w:tc>
          <w:tcPr>
            <w:tcW w:w="10652" w:type="dxa"/>
            <w:gridSpan w:val="12"/>
            <w:vAlign w:val="bottom"/>
          </w:tcPr>
          <w:p w14:paraId="7C9FF2AB" w14:textId="77777777" w:rsidR="00D57725" w:rsidRDefault="00D57725" w:rsidP="00DB639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09F09CC" w14:textId="77777777" w:rsidR="00D57725" w:rsidRDefault="00D57725" w:rsidP="00DB6399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AD81E1" w14:textId="77777777" w:rsidR="00D57725" w:rsidRDefault="00D57725" w:rsidP="00DB6399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78BDEA" w14:textId="604791B4" w:rsidR="00DB6399" w:rsidRPr="009F6256" w:rsidRDefault="00DB6399" w:rsidP="00DB6399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9F6256">
              <w:rPr>
                <w:rFonts w:ascii="Arial" w:hAnsi="Arial" w:cs="Arial"/>
                <w:sz w:val="20"/>
                <w:szCs w:val="20"/>
              </w:rPr>
              <w:t xml:space="preserve">Pansdorf, </w:t>
            </w:r>
            <w:r w:rsidR="005F762D">
              <w:rPr>
                <w:rFonts w:ascii="Arial" w:hAnsi="Arial" w:cs="Arial"/>
                <w:sz w:val="20"/>
                <w:szCs w:val="20"/>
              </w:rPr>
              <w:t>01</w:t>
            </w:r>
            <w:r w:rsidRPr="009F6256">
              <w:rPr>
                <w:rFonts w:ascii="Arial" w:hAnsi="Arial" w:cs="Arial"/>
                <w:sz w:val="20"/>
                <w:szCs w:val="20"/>
              </w:rPr>
              <w:t>.0</w:t>
            </w:r>
            <w:r w:rsidR="005F762D">
              <w:rPr>
                <w:rFonts w:ascii="Arial" w:hAnsi="Arial" w:cs="Arial"/>
                <w:sz w:val="20"/>
                <w:szCs w:val="20"/>
              </w:rPr>
              <w:t>9</w:t>
            </w:r>
            <w:r w:rsidRPr="009F6256">
              <w:rPr>
                <w:rFonts w:ascii="Arial" w:hAnsi="Arial" w:cs="Arial"/>
                <w:sz w:val="20"/>
                <w:szCs w:val="20"/>
              </w:rPr>
              <w:t>.202</w:t>
            </w:r>
            <w:r w:rsidR="005456CB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</w:tbl>
    <w:p w14:paraId="4612DDD8" w14:textId="23122068" w:rsidR="00C75269" w:rsidRDefault="00C75269">
      <w:pPr>
        <w:rPr>
          <w:rFonts w:ascii="Arial" w:hAnsi="Arial" w:cs="Arial"/>
          <w:sz w:val="18"/>
        </w:rPr>
      </w:pPr>
    </w:p>
    <w:p w14:paraId="09883F6F" w14:textId="77777777" w:rsidR="0014595A" w:rsidRDefault="0014595A">
      <w:pPr>
        <w:rPr>
          <w:rFonts w:ascii="Arial" w:hAnsi="Arial" w:cs="Arial"/>
          <w:sz w:val="18"/>
        </w:rPr>
      </w:pPr>
    </w:p>
    <w:p w14:paraId="0252B978" w14:textId="77777777" w:rsidR="0014595A" w:rsidRDefault="0014595A">
      <w:pPr>
        <w:rPr>
          <w:rFonts w:ascii="Arial" w:hAnsi="Arial" w:cs="Arial"/>
          <w:sz w:val="18"/>
        </w:rPr>
      </w:pPr>
    </w:p>
    <w:p w14:paraId="2474299A" w14:textId="77777777" w:rsidR="0014595A" w:rsidRDefault="0014595A">
      <w:pPr>
        <w:rPr>
          <w:rFonts w:ascii="Arial" w:hAnsi="Arial" w:cs="Arial"/>
          <w:sz w:val="18"/>
        </w:rPr>
      </w:pPr>
    </w:p>
    <w:p w14:paraId="46440646" w14:textId="77777777" w:rsidR="0014595A" w:rsidRPr="009F6256" w:rsidRDefault="0014595A">
      <w:pPr>
        <w:rPr>
          <w:rFonts w:ascii="Arial" w:hAnsi="Arial" w:cs="Arial"/>
          <w:sz w:val="18"/>
        </w:rPr>
      </w:pPr>
    </w:p>
    <w:sectPr w:rsidR="0014595A" w:rsidRPr="009F6256" w:rsidSect="009F6256">
      <w:footerReference w:type="even" r:id="rId8"/>
      <w:pgSz w:w="11906" w:h="16838"/>
      <w:pgMar w:top="567" w:right="1418" w:bottom="68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19580" w14:textId="77777777" w:rsidR="009A4362" w:rsidRDefault="009A4362" w:rsidP="00BE053D">
      <w:pPr>
        <w:spacing w:after="0" w:line="240" w:lineRule="auto"/>
      </w:pPr>
      <w:r>
        <w:separator/>
      </w:r>
    </w:p>
  </w:endnote>
  <w:endnote w:type="continuationSeparator" w:id="0">
    <w:p w14:paraId="59D564F3" w14:textId="77777777" w:rsidR="009A4362" w:rsidRDefault="009A4362" w:rsidP="00BE053D">
      <w:pPr>
        <w:spacing w:after="0" w:line="240" w:lineRule="auto"/>
      </w:pPr>
      <w:r>
        <w:continuationSeparator/>
      </w:r>
    </w:p>
  </w:endnote>
  <w:endnote w:type="continuationNotice" w:id="1">
    <w:p w14:paraId="7B99A6A1" w14:textId="77777777" w:rsidR="009A4362" w:rsidRDefault="009A43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7337580A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2B3E42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793B7" w14:textId="77777777" w:rsidR="009A4362" w:rsidRDefault="009A4362" w:rsidP="00BE053D">
      <w:pPr>
        <w:spacing w:after="0" w:line="240" w:lineRule="auto"/>
      </w:pPr>
      <w:r>
        <w:separator/>
      </w:r>
    </w:p>
  </w:footnote>
  <w:footnote w:type="continuationSeparator" w:id="0">
    <w:p w14:paraId="6B954A80" w14:textId="77777777" w:rsidR="009A4362" w:rsidRDefault="009A4362" w:rsidP="00BE053D">
      <w:pPr>
        <w:spacing w:after="0" w:line="240" w:lineRule="auto"/>
      </w:pPr>
      <w:r>
        <w:continuationSeparator/>
      </w:r>
    </w:p>
  </w:footnote>
  <w:footnote w:type="continuationNotice" w:id="1">
    <w:p w14:paraId="20E4CDF7" w14:textId="77777777" w:rsidR="009A4362" w:rsidRDefault="009A436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54E1B"/>
    <w:multiLevelType w:val="hybridMultilevel"/>
    <w:tmpl w:val="4E2A3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4D6535"/>
    <w:multiLevelType w:val="hybridMultilevel"/>
    <w:tmpl w:val="801629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5E3D2F"/>
    <w:multiLevelType w:val="hybridMultilevel"/>
    <w:tmpl w:val="BD0028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A9F4264"/>
    <w:multiLevelType w:val="hybridMultilevel"/>
    <w:tmpl w:val="EB7C77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430415">
    <w:abstractNumId w:val="16"/>
  </w:num>
  <w:num w:numId="2" w16cid:durableId="1521623607">
    <w:abstractNumId w:val="19"/>
  </w:num>
  <w:num w:numId="3" w16cid:durableId="191724964">
    <w:abstractNumId w:val="22"/>
  </w:num>
  <w:num w:numId="4" w16cid:durableId="2018343282">
    <w:abstractNumId w:val="0"/>
  </w:num>
  <w:num w:numId="5" w16cid:durableId="1639187195">
    <w:abstractNumId w:val="1"/>
  </w:num>
  <w:num w:numId="6" w16cid:durableId="1863474140">
    <w:abstractNumId w:val="2"/>
  </w:num>
  <w:num w:numId="7" w16cid:durableId="1152720862">
    <w:abstractNumId w:val="15"/>
  </w:num>
  <w:num w:numId="8" w16cid:durableId="1282147382">
    <w:abstractNumId w:val="27"/>
  </w:num>
  <w:num w:numId="9" w16cid:durableId="71968612">
    <w:abstractNumId w:val="13"/>
  </w:num>
  <w:num w:numId="10" w16cid:durableId="702679792">
    <w:abstractNumId w:val="28"/>
  </w:num>
  <w:num w:numId="11" w16cid:durableId="43720859">
    <w:abstractNumId w:val="6"/>
  </w:num>
  <w:num w:numId="12" w16cid:durableId="1271427596">
    <w:abstractNumId w:val="7"/>
  </w:num>
  <w:num w:numId="13" w16cid:durableId="1554659473">
    <w:abstractNumId w:val="9"/>
  </w:num>
  <w:num w:numId="14" w16cid:durableId="1767266955">
    <w:abstractNumId w:val="10"/>
  </w:num>
  <w:num w:numId="15" w16cid:durableId="760833986">
    <w:abstractNumId w:val="25"/>
  </w:num>
  <w:num w:numId="16" w16cid:durableId="85154729">
    <w:abstractNumId w:val="5"/>
  </w:num>
  <w:num w:numId="17" w16cid:durableId="1035085622">
    <w:abstractNumId w:val="18"/>
  </w:num>
  <w:num w:numId="18" w16cid:durableId="119350342">
    <w:abstractNumId w:val="3"/>
  </w:num>
  <w:num w:numId="19" w16cid:durableId="372265302">
    <w:abstractNumId w:val="21"/>
  </w:num>
  <w:num w:numId="20" w16cid:durableId="828860052">
    <w:abstractNumId w:val="11"/>
  </w:num>
  <w:num w:numId="21" w16cid:durableId="245648443">
    <w:abstractNumId w:val="12"/>
  </w:num>
  <w:num w:numId="22" w16cid:durableId="489441912">
    <w:abstractNumId w:val="17"/>
  </w:num>
  <w:num w:numId="23" w16cid:durableId="1427388524">
    <w:abstractNumId w:val="8"/>
  </w:num>
  <w:num w:numId="24" w16cid:durableId="1982879552">
    <w:abstractNumId w:val="24"/>
  </w:num>
  <w:num w:numId="25" w16cid:durableId="1669627062">
    <w:abstractNumId w:val="29"/>
  </w:num>
  <w:num w:numId="26" w16cid:durableId="1441561785">
    <w:abstractNumId w:val="20"/>
  </w:num>
  <w:num w:numId="27" w16cid:durableId="571163612">
    <w:abstractNumId w:val="22"/>
  </w:num>
  <w:num w:numId="28" w16cid:durableId="2095472087">
    <w:abstractNumId w:val="26"/>
  </w:num>
  <w:num w:numId="29" w16cid:durableId="1289623498">
    <w:abstractNumId w:val="22"/>
  </w:num>
  <w:num w:numId="30" w16cid:durableId="544099887">
    <w:abstractNumId w:val="14"/>
  </w:num>
  <w:num w:numId="31" w16cid:durableId="1405687192">
    <w:abstractNumId w:val="4"/>
  </w:num>
  <w:num w:numId="32" w16cid:durableId="945884932">
    <w:abstractNumId w:val="23"/>
  </w:num>
  <w:num w:numId="33" w16cid:durableId="20982858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6EE"/>
    <w:rsid w:val="00004FD6"/>
    <w:rsid w:val="00010559"/>
    <w:rsid w:val="00012212"/>
    <w:rsid w:val="000231BF"/>
    <w:rsid w:val="000264B0"/>
    <w:rsid w:val="00026BDA"/>
    <w:rsid w:val="00031FF5"/>
    <w:rsid w:val="000516F9"/>
    <w:rsid w:val="000523C3"/>
    <w:rsid w:val="00056077"/>
    <w:rsid w:val="000579DB"/>
    <w:rsid w:val="0006067D"/>
    <w:rsid w:val="00061D33"/>
    <w:rsid w:val="000631DC"/>
    <w:rsid w:val="00064643"/>
    <w:rsid w:val="00083E39"/>
    <w:rsid w:val="00087747"/>
    <w:rsid w:val="00095C22"/>
    <w:rsid w:val="000A0B0B"/>
    <w:rsid w:val="000A0FE8"/>
    <w:rsid w:val="000A1FDA"/>
    <w:rsid w:val="000B1E24"/>
    <w:rsid w:val="000B501C"/>
    <w:rsid w:val="000B63E2"/>
    <w:rsid w:val="000B6548"/>
    <w:rsid w:val="000C08A2"/>
    <w:rsid w:val="000D0B18"/>
    <w:rsid w:val="000D671A"/>
    <w:rsid w:val="000E549B"/>
    <w:rsid w:val="000E575B"/>
    <w:rsid w:val="00103EC5"/>
    <w:rsid w:val="001068AC"/>
    <w:rsid w:val="0011035E"/>
    <w:rsid w:val="00112DBC"/>
    <w:rsid w:val="0011385E"/>
    <w:rsid w:val="00116C6E"/>
    <w:rsid w:val="00125CA6"/>
    <w:rsid w:val="0014595A"/>
    <w:rsid w:val="001527B7"/>
    <w:rsid w:val="00155EB3"/>
    <w:rsid w:val="00156FC9"/>
    <w:rsid w:val="00160DE1"/>
    <w:rsid w:val="001621AC"/>
    <w:rsid w:val="00162A5A"/>
    <w:rsid w:val="00162D65"/>
    <w:rsid w:val="001647AB"/>
    <w:rsid w:val="0016552D"/>
    <w:rsid w:val="00170216"/>
    <w:rsid w:val="00172867"/>
    <w:rsid w:val="00175B6D"/>
    <w:rsid w:val="0018266D"/>
    <w:rsid w:val="0018268C"/>
    <w:rsid w:val="001901ED"/>
    <w:rsid w:val="0019483A"/>
    <w:rsid w:val="00197B22"/>
    <w:rsid w:val="00197DE0"/>
    <w:rsid w:val="001A46BF"/>
    <w:rsid w:val="001A481B"/>
    <w:rsid w:val="001B0186"/>
    <w:rsid w:val="001B54DB"/>
    <w:rsid w:val="001B62CA"/>
    <w:rsid w:val="001C0253"/>
    <w:rsid w:val="001C20B9"/>
    <w:rsid w:val="001C484A"/>
    <w:rsid w:val="001C54CD"/>
    <w:rsid w:val="001C5A2E"/>
    <w:rsid w:val="001C5B6D"/>
    <w:rsid w:val="001D1F5F"/>
    <w:rsid w:val="001D2D24"/>
    <w:rsid w:val="001D45FE"/>
    <w:rsid w:val="001D4DCD"/>
    <w:rsid w:val="001E003D"/>
    <w:rsid w:val="001E3233"/>
    <w:rsid w:val="001E5157"/>
    <w:rsid w:val="001F4175"/>
    <w:rsid w:val="001F477A"/>
    <w:rsid w:val="00200414"/>
    <w:rsid w:val="002004C2"/>
    <w:rsid w:val="00202D3C"/>
    <w:rsid w:val="00210321"/>
    <w:rsid w:val="00211D93"/>
    <w:rsid w:val="00214A50"/>
    <w:rsid w:val="00223082"/>
    <w:rsid w:val="00223A4D"/>
    <w:rsid w:val="00223CFF"/>
    <w:rsid w:val="00232CB5"/>
    <w:rsid w:val="00234A7E"/>
    <w:rsid w:val="0023713B"/>
    <w:rsid w:val="00240924"/>
    <w:rsid w:val="0024373D"/>
    <w:rsid w:val="00247F77"/>
    <w:rsid w:val="002508C2"/>
    <w:rsid w:val="00255095"/>
    <w:rsid w:val="0025674F"/>
    <w:rsid w:val="00257BB5"/>
    <w:rsid w:val="00257D35"/>
    <w:rsid w:val="00267252"/>
    <w:rsid w:val="002761F1"/>
    <w:rsid w:val="00282DAE"/>
    <w:rsid w:val="00282DB0"/>
    <w:rsid w:val="0028463F"/>
    <w:rsid w:val="0028632E"/>
    <w:rsid w:val="002866F6"/>
    <w:rsid w:val="00290573"/>
    <w:rsid w:val="002943C8"/>
    <w:rsid w:val="00294792"/>
    <w:rsid w:val="002A7AB6"/>
    <w:rsid w:val="002A7E65"/>
    <w:rsid w:val="002B2091"/>
    <w:rsid w:val="002B3E42"/>
    <w:rsid w:val="002B7906"/>
    <w:rsid w:val="002C3217"/>
    <w:rsid w:val="002C6972"/>
    <w:rsid w:val="002D2B32"/>
    <w:rsid w:val="002D4516"/>
    <w:rsid w:val="002F46AD"/>
    <w:rsid w:val="002F557D"/>
    <w:rsid w:val="00300211"/>
    <w:rsid w:val="003101F0"/>
    <w:rsid w:val="00314B7A"/>
    <w:rsid w:val="0031540F"/>
    <w:rsid w:val="0032427B"/>
    <w:rsid w:val="00324975"/>
    <w:rsid w:val="00324BC5"/>
    <w:rsid w:val="00333D23"/>
    <w:rsid w:val="00334CEC"/>
    <w:rsid w:val="00336CC6"/>
    <w:rsid w:val="003376DE"/>
    <w:rsid w:val="00340BAB"/>
    <w:rsid w:val="003418E0"/>
    <w:rsid w:val="00347F8D"/>
    <w:rsid w:val="003641BE"/>
    <w:rsid w:val="00372F7B"/>
    <w:rsid w:val="003733E5"/>
    <w:rsid w:val="00373781"/>
    <w:rsid w:val="00375E33"/>
    <w:rsid w:val="00376895"/>
    <w:rsid w:val="003858F6"/>
    <w:rsid w:val="0038715D"/>
    <w:rsid w:val="00390EA6"/>
    <w:rsid w:val="00396966"/>
    <w:rsid w:val="003976A1"/>
    <w:rsid w:val="003A0D44"/>
    <w:rsid w:val="003A29E8"/>
    <w:rsid w:val="003B4760"/>
    <w:rsid w:val="003C19E1"/>
    <w:rsid w:val="003C1CBF"/>
    <w:rsid w:val="003C7A62"/>
    <w:rsid w:val="003D03C8"/>
    <w:rsid w:val="003D42CF"/>
    <w:rsid w:val="003D4554"/>
    <w:rsid w:val="003D47E0"/>
    <w:rsid w:val="003D52C5"/>
    <w:rsid w:val="003D5902"/>
    <w:rsid w:val="003E245B"/>
    <w:rsid w:val="003E27C3"/>
    <w:rsid w:val="003E3914"/>
    <w:rsid w:val="003F3E3F"/>
    <w:rsid w:val="004051C3"/>
    <w:rsid w:val="004067B8"/>
    <w:rsid w:val="00410050"/>
    <w:rsid w:val="004154BE"/>
    <w:rsid w:val="0042013D"/>
    <w:rsid w:val="00422F83"/>
    <w:rsid w:val="00426D7E"/>
    <w:rsid w:val="0043430C"/>
    <w:rsid w:val="00435279"/>
    <w:rsid w:val="00435E6D"/>
    <w:rsid w:val="00440782"/>
    <w:rsid w:val="00443668"/>
    <w:rsid w:val="00450F1B"/>
    <w:rsid w:val="00456850"/>
    <w:rsid w:val="00456B0D"/>
    <w:rsid w:val="0046089A"/>
    <w:rsid w:val="00461BE7"/>
    <w:rsid w:val="00465632"/>
    <w:rsid w:val="00467AFD"/>
    <w:rsid w:val="00470C51"/>
    <w:rsid w:val="00476AF8"/>
    <w:rsid w:val="00477627"/>
    <w:rsid w:val="00480FB2"/>
    <w:rsid w:val="00484FD7"/>
    <w:rsid w:val="00490DC3"/>
    <w:rsid w:val="004928E6"/>
    <w:rsid w:val="004929FB"/>
    <w:rsid w:val="004A54BA"/>
    <w:rsid w:val="004A70CC"/>
    <w:rsid w:val="004B2832"/>
    <w:rsid w:val="004B4FD3"/>
    <w:rsid w:val="004B6A5E"/>
    <w:rsid w:val="004B771D"/>
    <w:rsid w:val="004C338C"/>
    <w:rsid w:val="004C6670"/>
    <w:rsid w:val="004C723B"/>
    <w:rsid w:val="004D1C55"/>
    <w:rsid w:val="004E4BBA"/>
    <w:rsid w:val="004E645B"/>
    <w:rsid w:val="004F0FB5"/>
    <w:rsid w:val="004F3313"/>
    <w:rsid w:val="004F4BC6"/>
    <w:rsid w:val="00507EA7"/>
    <w:rsid w:val="0052187B"/>
    <w:rsid w:val="00526089"/>
    <w:rsid w:val="00527A28"/>
    <w:rsid w:val="00527DCA"/>
    <w:rsid w:val="005300D4"/>
    <w:rsid w:val="0053388A"/>
    <w:rsid w:val="005361C8"/>
    <w:rsid w:val="00541D9C"/>
    <w:rsid w:val="005456CB"/>
    <w:rsid w:val="00545CD5"/>
    <w:rsid w:val="00553156"/>
    <w:rsid w:val="005547E2"/>
    <w:rsid w:val="0055779E"/>
    <w:rsid w:val="00562CB2"/>
    <w:rsid w:val="00564264"/>
    <w:rsid w:val="005715BB"/>
    <w:rsid w:val="005716D4"/>
    <w:rsid w:val="00571B60"/>
    <w:rsid w:val="00572876"/>
    <w:rsid w:val="00585A4D"/>
    <w:rsid w:val="0058684B"/>
    <w:rsid w:val="00592BA5"/>
    <w:rsid w:val="005946CD"/>
    <w:rsid w:val="005A12B5"/>
    <w:rsid w:val="005A33D8"/>
    <w:rsid w:val="005A596D"/>
    <w:rsid w:val="005B092D"/>
    <w:rsid w:val="005C1E1C"/>
    <w:rsid w:val="005C2D2F"/>
    <w:rsid w:val="005C56F1"/>
    <w:rsid w:val="005D6329"/>
    <w:rsid w:val="005D6727"/>
    <w:rsid w:val="005D6ED1"/>
    <w:rsid w:val="005E13AB"/>
    <w:rsid w:val="005E268A"/>
    <w:rsid w:val="005E2B09"/>
    <w:rsid w:val="005E3FF6"/>
    <w:rsid w:val="005E57F6"/>
    <w:rsid w:val="005F4849"/>
    <w:rsid w:val="005F5679"/>
    <w:rsid w:val="005F6CBA"/>
    <w:rsid w:val="005F6D27"/>
    <w:rsid w:val="005F762D"/>
    <w:rsid w:val="006058D8"/>
    <w:rsid w:val="0060753B"/>
    <w:rsid w:val="00610200"/>
    <w:rsid w:val="00613EF6"/>
    <w:rsid w:val="00623699"/>
    <w:rsid w:val="00624DF9"/>
    <w:rsid w:val="00626D56"/>
    <w:rsid w:val="00632D5A"/>
    <w:rsid w:val="006337C2"/>
    <w:rsid w:val="00635515"/>
    <w:rsid w:val="006406F0"/>
    <w:rsid w:val="006426F4"/>
    <w:rsid w:val="006546FD"/>
    <w:rsid w:val="00654A41"/>
    <w:rsid w:val="006577C3"/>
    <w:rsid w:val="00662CB5"/>
    <w:rsid w:val="00664384"/>
    <w:rsid w:val="00665BF3"/>
    <w:rsid w:val="006732D6"/>
    <w:rsid w:val="0067560B"/>
    <w:rsid w:val="00675D2A"/>
    <w:rsid w:val="006777CF"/>
    <w:rsid w:val="0068737F"/>
    <w:rsid w:val="00691244"/>
    <w:rsid w:val="00693E09"/>
    <w:rsid w:val="006948E7"/>
    <w:rsid w:val="006953DD"/>
    <w:rsid w:val="00696292"/>
    <w:rsid w:val="006A2DE9"/>
    <w:rsid w:val="006A4360"/>
    <w:rsid w:val="006A60EC"/>
    <w:rsid w:val="006A7230"/>
    <w:rsid w:val="006A7E41"/>
    <w:rsid w:val="006B4E32"/>
    <w:rsid w:val="006B5DA4"/>
    <w:rsid w:val="006B72C7"/>
    <w:rsid w:val="006B7F78"/>
    <w:rsid w:val="006C0C3D"/>
    <w:rsid w:val="006C2252"/>
    <w:rsid w:val="006C56C2"/>
    <w:rsid w:val="006D673D"/>
    <w:rsid w:val="006D7F7F"/>
    <w:rsid w:val="006E2C9C"/>
    <w:rsid w:val="006E40EF"/>
    <w:rsid w:val="006F0039"/>
    <w:rsid w:val="006F056F"/>
    <w:rsid w:val="006F1161"/>
    <w:rsid w:val="006F7BC6"/>
    <w:rsid w:val="007068BB"/>
    <w:rsid w:val="00711CEF"/>
    <w:rsid w:val="00711DE4"/>
    <w:rsid w:val="007178D0"/>
    <w:rsid w:val="00720320"/>
    <w:rsid w:val="00723643"/>
    <w:rsid w:val="00725D3C"/>
    <w:rsid w:val="007320D5"/>
    <w:rsid w:val="00733DA1"/>
    <w:rsid w:val="0073437A"/>
    <w:rsid w:val="00734467"/>
    <w:rsid w:val="00735346"/>
    <w:rsid w:val="00737822"/>
    <w:rsid w:val="0074111D"/>
    <w:rsid w:val="00743843"/>
    <w:rsid w:val="00745754"/>
    <w:rsid w:val="00753D4A"/>
    <w:rsid w:val="00753DBE"/>
    <w:rsid w:val="00756912"/>
    <w:rsid w:val="00761609"/>
    <w:rsid w:val="00762EDE"/>
    <w:rsid w:val="00763DCE"/>
    <w:rsid w:val="007649C4"/>
    <w:rsid w:val="00764EC3"/>
    <w:rsid w:val="00765D2F"/>
    <w:rsid w:val="007660FE"/>
    <w:rsid w:val="007713E6"/>
    <w:rsid w:val="00773A02"/>
    <w:rsid w:val="00773AB7"/>
    <w:rsid w:val="00776C46"/>
    <w:rsid w:val="00776DBE"/>
    <w:rsid w:val="0078260B"/>
    <w:rsid w:val="007838D1"/>
    <w:rsid w:val="00785254"/>
    <w:rsid w:val="00785853"/>
    <w:rsid w:val="00795CF8"/>
    <w:rsid w:val="007966F0"/>
    <w:rsid w:val="00796870"/>
    <w:rsid w:val="00797BFC"/>
    <w:rsid w:val="007A14A6"/>
    <w:rsid w:val="007A720F"/>
    <w:rsid w:val="007A7AE3"/>
    <w:rsid w:val="007B0449"/>
    <w:rsid w:val="007C08B8"/>
    <w:rsid w:val="007C2737"/>
    <w:rsid w:val="007C6A3C"/>
    <w:rsid w:val="007D2B70"/>
    <w:rsid w:val="007D2E06"/>
    <w:rsid w:val="007D4BEE"/>
    <w:rsid w:val="007D5BE9"/>
    <w:rsid w:val="007E5A42"/>
    <w:rsid w:val="007E77A2"/>
    <w:rsid w:val="007F0195"/>
    <w:rsid w:val="008050E4"/>
    <w:rsid w:val="0080550F"/>
    <w:rsid w:val="00806841"/>
    <w:rsid w:val="0082257D"/>
    <w:rsid w:val="008249AB"/>
    <w:rsid w:val="00835CAB"/>
    <w:rsid w:val="00836A97"/>
    <w:rsid w:val="00846612"/>
    <w:rsid w:val="00850E79"/>
    <w:rsid w:val="00853438"/>
    <w:rsid w:val="00863507"/>
    <w:rsid w:val="00863921"/>
    <w:rsid w:val="00866846"/>
    <w:rsid w:val="00867476"/>
    <w:rsid w:val="008700FC"/>
    <w:rsid w:val="00871C05"/>
    <w:rsid w:val="0087282D"/>
    <w:rsid w:val="00875DA9"/>
    <w:rsid w:val="0088159C"/>
    <w:rsid w:val="00883470"/>
    <w:rsid w:val="00884D6D"/>
    <w:rsid w:val="008876A1"/>
    <w:rsid w:val="00895E38"/>
    <w:rsid w:val="00897B6F"/>
    <w:rsid w:val="008A24AD"/>
    <w:rsid w:val="008A2F08"/>
    <w:rsid w:val="008A782B"/>
    <w:rsid w:val="008B0B7D"/>
    <w:rsid w:val="008B0DBB"/>
    <w:rsid w:val="008B0FC0"/>
    <w:rsid w:val="008C02D5"/>
    <w:rsid w:val="008C429A"/>
    <w:rsid w:val="008C7CB5"/>
    <w:rsid w:val="008D696C"/>
    <w:rsid w:val="008E1985"/>
    <w:rsid w:val="008E1F3D"/>
    <w:rsid w:val="008E420E"/>
    <w:rsid w:val="008F3997"/>
    <w:rsid w:val="009053D7"/>
    <w:rsid w:val="0091331D"/>
    <w:rsid w:val="009139B8"/>
    <w:rsid w:val="0091640F"/>
    <w:rsid w:val="00927B65"/>
    <w:rsid w:val="00931512"/>
    <w:rsid w:val="009319C7"/>
    <w:rsid w:val="0093223C"/>
    <w:rsid w:val="00941A87"/>
    <w:rsid w:val="00941AC7"/>
    <w:rsid w:val="009501C2"/>
    <w:rsid w:val="0095082C"/>
    <w:rsid w:val="00951AC0"/>
    <w:rsid w:val="00954B9F"/>
    <w:rsid w:val="0096152B"/>
    <w:rsid w:val="00963E63"/>
    <w:rsid w:val="009668B9"/>
    <w:rsid w:val="00973908"/>
    <w:rsid w:val="00973C93"/>
    <w:rsid w:val="00976577"/>
    <w:rsid w:val="00994782"/>
    <w:rsid w:val="00996356"/>
    <w:rsid w:val="00997D9A"/>
    <w:rsid w:val="00997DD6"/>
    <w:rsid w:val="009A4362"/>
    <w:rsid w:val="009A4D22"/>
    <w:rsid w:val="009B3CC5"/>
    <w:rsid w:val="009C4445"/>
    <w:rsid w:val="009C4710"/>
    <w:rsid w:val="009C5250"/>
    <w:rsid w:val="009D7C49"/>
    <w:rsid w:val="009E1F2E"/>
    <w:rsid w:val="009E7297"/>
    <w:rsid w:val="009F6256"/>
    <w:rsid w:val="009F7153"/>
    <w:rsid w:val="00A00196"/>
    <w:rsid w:val="00A0257D"/>
    <w:rsid w:val="00A06754"/>
    <w:rsid w:val="00A12EDC"/>
    <w:rsid w:val="00A14F33"/>
    <w:rsid w:val="00A160C9"/>
    <w:rsid w:val="00A2095C"/>
    <w:rsid w:val="00A228FF"/>
    <w:rsid w:val="00A22A92"/>
    <w:rsid w:val="00A238CB"/>
    <w:rsid w:val="00A26D0D"/>
    <w:rsid w:val="00A3035C"/>
    <w:rsid w:val="00A33BDE"/>
    <w:rsid w:val="00A34885"/>
    <w:rsid w:val="00A36D66"/>
    <w:rsid w:val="00A36D6B"/>
    <w:rsid w:val="00A419FD"/>
    <w:rsid w:val="00A4351B"/>
    <w:rsid w:val="00A43BC1"/>
    <w:rsid w:val="00A43EEE"/>
    <w:rsid w:val="00A50C8F"/>
    <w:rsid w:val="00A54C8D"/>
    <w:rsid w:val="00A6432E"/>
    <w:rsid w:val="00A666C0"/>
    <w:rsid w:val="00A74225"/>
    <w:rsid w:val="00A86944"/>
    <w:rsid w:val="00A930F2"/>
    <w:rsid w:val="00A936D5"/>
    <w:rsid w:val="00A97893"/>
    <w:rsid w:val="00AA1EB0"/>
    <w:rsid w:val="00AA2DA3"/>
    <w:rsid w:val="00AA5414"/>
    <w:rsid w:val="00AA5A9C"/>
    <w:rsid w:val="00AB016A"/>
    <w:rsid w:val="00AB1008"/>
    <w:rsid w:val="00AB2A5A"/>
    <w:rsid w:val="00AB5EDB"/>
    <w:rsid w:val="00AC188F"/>
    <w:rsid w:val="00AC3509"/>
    <w:rsid w:val="00AD069A"/>
    <w:rsid w:val="00AD1760"/>
    <w:rsid w:val="00AD28F8"/>
    <w:rsid w:val="00AD2F91"/>
    <w:rsid w:val="00AE466E"/>
    <w:rsid w:val="00AE4ED3"/>
    <w:rsid w:val="00AE7343"/>
    <w:rsid w:val="00AF3EDD"/>
    <w:rsid w:val="00AF6794"/>
    <w:rsid w:val="00B0230B"/>
    <w:rsid w:val="00B027E7"/>
    <w:rsid w:val="00B10404"/>
    <w:rsid w:val="00B17D95"/>
    <w:rsid w:val="00B21D0C"/>
    <w:rsid w:val="00B23509"/>
    <w:rsid w:val="00B34160"/>
    <w:rsid w:val="00B359DB"/>
    <w:rsid w:val="00B3603F"/>
    <w:rsid w:val="00B3632B"/>
    <w:rsid w:val="00B36EF7"/>
    <w:rsid w:val="00B409D8"/>
    <w:rsid w:val="00B43EAF"/>
    <w:rsid w:val="00B44A36"/>
    <w:rsid w:val="00B5178D"/>
    <w:rsid w:val="00B64A75"/>
    <w:rsid w:val="00B64F9E"/>
    <w:rsid w:val="00B660EC"/>
    <w:rsid w:val="00B66C86"/>
    <w:rsid w:val="00B67F1F"/>
    <w:rsid w:val="00B701D7"/>
    <w:rsid w:val="00B82503"/>
    <w:rsid w:val="00B82B66"/>
    <w:rsid w:val="00B90595"/>
    <w:rsid w:val="00B93A4B"/>
    <w:rsid w:val="00BA215A"/>
    <w:rsid w:val="00BA670C"/>
    <w:rsid w:val="00BA6BDE"/>
    <w:rsid w:val="00BB2429"/>
    <w:rsid w:val="00BB4414"/>
    <w:rsid w:val="00BB5F09"/>
    <w:rsid w:val="00BC0D9F"/>
    <w:rsid w:val="00BC1E1C"/>
    <w:rsid w:val="00BE053D"/>
    <w:rsid w:val="00BE0927"/>
    <w:rsid w:val="00BE4FB9"/>
    <w:rsid w:val="00BF1A7A"/>
    <w:rsid w:val="00BF1FA3"/>
    <w:rsid w:val="00BF2C8F"/>
    <w:rsid w:val="00BF6366"/>
    <w:rsid w:val="00BF6DD4"/>
    <w:rsid w:val="00C00974"/>
    <w:rsid w:val="00C018E4"/>
    <w:rsid w:val="00C066FA"/>
    <w:rsid w:val="00C077BD"/>
    <w:rsid w:val="00C102D1"/>
    <w:rsid w:val="00C17AC9"/>
    <w:rsid w:val="00C25387"/>
    <w:rsid w:val="00C26411"/>
    <w:rsid w:val="00C26FFC"/>
    <w:rsid w:val="00C32F3D"/>
    <w:rsid w:val="00C3536D"/>
    <w:rsid w:val="00C35EAE"/>
    <w:rsid w:val="00C453BC"/>
    <w:rsid w:val="00C51297"/>
    <w:rsid w:val="00C51F95"/>
    <w:rsid w:val="00C525FD"/>
    <w:rsid w:val="00C52C8B"/>
    <w:rsid w:val="00C52F51"/>
    <w:rsid w:val="00C54BE3"/>
    <w:rsid w:val="00C56860"/>
    <w:rsid w:val="00C57F80"/>
    <w:rsid w:val="00C611D7"/>
    <w:rsid w:val="00C65D83"/>
    <w:rsid w:val="00C660B4"/>
    <w:rsid w:val="00C679A7"/>
    <w:rsid w:val="00C70D2C"/>
    <w:rsid w:val="00C7501B"/>
    <w:rsid w:val="00C75269"/>
    <w:rsid w:val="00C768ED"/>
    <w:rsid w:val="00C82A8F"/>
    <w:rsid w:val="00C8588B"/>
    <w:rsid w:val="00C916C2"/>
    <w:rsid w:val="00CA2946"/>
    <w:rsid w:val="00CA3D48"/>
    <w:rsid w:val="00CA571A"/>
    <w:rsid w:val="00CB2DC5"/>
    <w:rsid w:val="00CC2400"/>
    <w:rsid w:val="00CC7F56"/>
    <w:rsid w:val="00CD1B12"/>
    <w:rsid w:val="00CD55DC"/>
    <w:rsid w:val="00CE1BBC"/>
    <w:rsid w:val="00CE2595"/>
    <w:rsid w:val="00CE28CC"/>
    <w:rsid w:val="00CE72FC"/>
    <w:rsid w:val="00CF31EE"/>
    <w:rsid w:val="00D07D5B"/>
    <w:rsid w:val="00D118FD"/>
    <w:rsid w:val="00D1492F"/>
    <w:rsid w:val="00D14B08"/>
    <w:rsid w:val="00D17B69"/>
    <w:rsid w:val="00D3003C"/>
    <w:rsid w:val="00D331F4"/>
    <w:rsid w:val="00D407E6"/>
    <w:rsid w:val="00D470E4"/>
    <w:rsid w:val="00D52142"/>
    <w:rsid w:val="00D5280E"/>
    <w:rsid w:val="00D570EB"/>
    <w:rsid w:val="00D57725"/>
    <w:rsid w:val="00D61F14"/>
    <w:rsid w:val="00D645D5"/>
    <w:rsid w:val="00D80D6B"/>
    <w:rsid w:val="00D81C4F"/>
    <w:rsid w:val="00D85D41"/>
    <w:rsid w:val="00D85FF4"/>
    <w:rsid w:val="00D90950"/>
    <w:rsid w:val="00D92E0C"/>
    <w:rsid w:val="00D9345C"/>
    <w:rsid w:val="00D97D9F"/>
    <w:rsid w:val="00DA0139"/>
    <w:rsid w:val="00DA3731"/>
    <w:rsid w:val="00DA69DF"/>
    <w:rsid w:val="00DB33F8"/>
    <w:rsid w:val="00DB6399"/>
    <w:rsid w:val="00DC2D46"/>
    <w:rsid w:val="00DC672A"/>
    <w:rsid w:val="00DC7C66"/>
    <w:rsid w:val="00DD10A1"/>
    <w:rsid w:val="00DD38E2"/>
    <w:rsid w:val="00DD7B26"/>
    <w:rsid w:val="00DE1279"/>
    <w:rsid w:val="00DE1479"/>
    <w:rsid w:val="00DE4D0E"/>
    <w:rsid w:val="00DE695B"/>
    <w:rsid w:val="00DF07D4"/>
    <w:rsid w:val="00DF1AFF"/>
    <w:rsid w:val="00DF555C"/>
    <w:rsid w:val="00E00140"/>
    <w:rsid w:val="00E02548"/>
    <w:rsid w:val="00E03CF4"/>
    <w:rsid w:val="00E048CC"/>
    <w:rsid w:val="00E04D5C"/>
    <w:rsid w:val="00E0625B"/>
    <w:rsid w:val="00E13110"/>
    <w:rsid w:val="00E151DD"/>
    <w:rsid w:val="00E164C5"/>
    <w:rsid w:val="00E20B93"/>
    <w:rsid w:val="00E20C5B"/>
    <w:rsid w:val="00E24DF1"/>
    <w:rsid w:val="00E319BC"/>
    <w:rsid w:val="00E40B39"/>
    <w:rsid w:val="00E40B9A"/>
    <w:rsid w:val="00E431ED"/>
    <w:rsid w:val="00E51DF4"/>
    <w:rsid w:val="00E55D90"/>
    <w:rsid w:val="00E56234"/>
    <w:rsid w:val="00E64D0E"/>
    <w:rsid w:val="00E64FF5"/>
    <w:rsid w:val="00E74553"/>
    <w:rsid w:val="00E86D51"/>
    <w:rsid w:val="00E90355"/>
    <w:rsid w:val="00E907EC"/>
    <w:rsid w:val="00E91102"/>
    <w:rsid w:val="00E97467"/>
    <w:rsid w:val="00EA4DFC"/>
    <w:rsid w:val="00EA5421"/>
    <w:rsid w:val="00EA7ABD"/>
    <w:rsid w:val="00EB34FC"/>
    <w:rsid w:val="00EB3737"/>
    <w:rsid w:val="00EB4BA1"/>
    <w:rsid w:val="00EB5816"/>
    <w:rsid w:val="00EB7BAE"/>
    <w:rsid w:val="00EC740D"/>
    <w:rsid w:val="00ED0EA9"/>
    <w:rsid w:val="00ED552E"/>
    <w:rsid w:val="00ED5A9B"/>
    <w:rsid w:val="00EE4FF4"/>
    <w:rsid w:val="00EF77DF"/>
    <w:rsid w:val="00F01E96"/>
    <w:rsid w:val="00F03DDA"/>
    <w:rsid w:val="00F04E93"/>
    <w:rsid w:val="00F11BEF"/>
    <w:rsid w:val="00F165E1"/>
    <w:rsid w:val="00F17D69"/>
    <w:rsid w:val="00F20542"/>
    <w:rsid w:val="00F206AE"/>
    <w:rsid w:val="00F21AB4"/>
    <w:rsid w:val="00F258E7"/>
    <w:rsid w:val="00F27EB4"/>
    <w:rsid w:val="00F31B84"/>
    <w:rsid w:val="00F361A4"/>
    <w:rsid w:val="00F4141E"/>
    <w:rsid w:val="00F44F5F"/>
    <w:rsid w:val="00F553A6"/>
    <w:rsid w:val="00F570D7"/>
    <w:rsid w:val="00F57B88"/>
    <w:rsid w:val="00F57BA5"/>
    <w:rsid w:val="00F57FDE"/>
    <w:rsid w:val="00F631EC"/>
    <w:rsid w:val="00F64C22"/>
    <w:rsid w:val="00F64FA7"/>
    <w:rsid w:val="00F65D73"/>
    <w:rsid w:val="00F73384"/>
    <w:rsid w:val="00F7405B"/>
    <w:rsid w:val="00F74D19"/>
    <w:rsid w:val="00F76C7A"/>
    <w:rsid w:val="00F80053"/>
    <w:rsid w:val="00F862F5"/>
    <w:rsid w:val="00F93C93"/>
    <w:rsid w:val="00F94BF5"/>
    <w:rsid w:val="00F95538"/>
    <w:rsid w:val="00FA02C7"/>
    <w:rsid w:val="00FA115D"/>
    <w:rsid w:val="00FA4186"/>
    <w:rsid w:val="00FB0CBF"/>
    <w:rsid w:val="00FB1DF4"/>
    <w:rsid w:val="00FB1FC2"/>
    <w:rsid w:val="00FC0531"/>
    <w:rsid w:val="00FC13F0"/>
    <w:rsid w:val="00FC1D3E"/>
    <w:rsid w:val="00FC2DFC"/>
    <w:rsid w:val="00FC2FCF"/>
    <w:rsid w:val="00FD0FB7"/>
    <w:rsid w:val="00FD3A30"/>
    <w:rsid w:val="00FD4641"/>
    <w:rsid w:val="00FD7B7D"/>
    <w:rsid w:val="00FE0496"/>
    <w:rsid w:val="00FE79A2"/>
    <w:rsid w:val="00FF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4515220F-C2D3-41C7-ABDA-F77568F1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04E9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E734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E734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E734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E734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E73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583</Words>
  <Characters>3674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2023-07-11T17:01:00Z</dcterms:created>
  <dcterms:modified xsi:type="dcterms:W3CDTF">2023-07-11T17:39:00Z</dcterms:modified>
</cp:coreProperties>
</file>