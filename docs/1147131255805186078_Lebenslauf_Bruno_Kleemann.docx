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1121"/>
        <w:gridCol w:w="1856"/>
        <w:gridCol w:w="273"/>
      </w:tblGrid>
      <w:tr w:rsidR="002508C2" w14:paraId="5DF08F91" w14:textId="77777777" w:rsidTr="00E64FF5">
        <w:trPr>
          <w:trHeight w:val="850"/>
        </w:trPr>
        <w:tc>
          <w:tcPr>
            <w:tcW w:w="9062" w:type="dxa"/>
            <w:gridSpan w:val="5"/>
          </w:tcPr>
          <w:p w14:paraId="722A5AF6" w14:textId="3F4618EC" w:rsidR="002508C2" w:rsidRPr="00E64FF5" w:rsidRDefault="00004FFF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Bruno</w:t>
            </w:r>
            <w:r w:rsidR="00AB2A5A" w:rsidRPr="00E64FF5">
              <w:rPr>
                <w:rFonts w:ascii="Georgia" w:hAnsi="Georgia"/>
                <w:sz w:val="64"/>
                <w:szCs w:val="64"/>
              </w:rPr>
              <w:t xml:space="preserve"> </w:t>
            </w:r>
            <w:r>
              <w:rPr>
                <w:rFonts w:ascii="Georgia" w:hAnsi="Georgia"/>
                <w:sz w:val="64"/>
                <w:szCs w:val="64"/>
              </w:rPr>
              <w:t>Kleemann</w:t>
            </w:r>
          </w:p>
        </w:tc>
      </w:tr>
      <w:tr w:rsidR="00814F18" w14:paraId="29A4F061" w14:textId="77777777" w:rsidTr="00814F18">
        <w:trPr>
          <w:trHeight w:val="454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2508C2" w:rsidRDefault="00814F18" w:rsidP="00B5178D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3"/>
            <w:vAlign w:val="bottom"/>
          </w:tcPr>
          <w:p w14:paraId="70C0A5C8" w14:textId="55255D3D" w:rsidR="00814F18" w:rsidRPr="002508C2" w:rsidRDefault="00814F18" w:rsidP="00B5178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14:paraId="7E507145" w14:textId="77777777" w:rsidTr="00004FFF">
        <w:trPr>
          <w:trHeight w:val="624"/>
        </w:trPr>
        <w:tc>
          <w:tcPr>
            <w:tcW w:w="2116" w:type="dxa"/>
            <w:vAlign w:val="bottom"/>
          </w:tcPr>
          <w:p w14:paraId="37A6837E" w14:textId="7F5B7359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  <w:r w:rsidR="00723643">
              <w:rPr>
                <w:rFonts w:ascii="Georgia" w:hAnsi="Georgia"/>
              </w:rPr>
              <w:br/>
            </w:r>
          </w:p>
        </w:tc>
        <w:tc>
          <w:tcPr>
            <w:tcW w:w="4817" w:type="dxa"/>
            <w:gridSpan w:val="2"/>
            <w:vAlign w:val="bottom"/>
          </w:tcPr>
          <w:p w14:paraId="24F11791" w14:textId="34594C7D" w:rsidR="00EB5816" w:rsidRDefault="00004FFF" w:rsidP="00814F1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S1</w:t>
            </w:r>
            <w:r w:rsidR="00EB5816">
              <w:rPr>
                <w:rFonts w:ascii="Georgia" w:hAnsi="Georgia" w:cs="Georgia"/>
                <w:color w:val="000000"/>
              </w:rPr>
              <w:t>,</w:t>
            </w:r>
            <w:r>
              <w:rPr>
                <w:rFonts w:ascii="Georgia" w:hAnsi="Georgia" w:cs="Georgia"/>
                <w:color w:val="000000"/>
              </w:rPr>
              <w:t xml:space="preserve"> 16</w:t>
            </w:r>
          </w:p>
          <w:p w14:paraId="08E9C253" w14:textId="057495D6" w:rsidR="007966F0" w:rsidRPr="002508C2" w:rsidRDefault="00004FFF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68161</w:t>
            </w:r>
            <w:r w:rsidR="00EB5816">
              <w:rPr>
                <w:rFonts w:ascii="Georgia" w:hAnsi="Georgia" w:cs="Georgia"/>
                <w:color w:val="000000"/>
              </w:rPr>
              <w:t xml:space="preserve"> M</w:t>
            </w:r>
            <w:r>
              <w:rPr>
                <w:rFonts w:ascii="Georgia" w:hAnsi="Georgia" w:cs="Georgia"/>
                <w:color w:val="000000"/>
              </w:rPr>
              <w:t>annheim</w:t>
            </w:r>
          </w:p>
        </w:tc>
        <w:tc>
          <w:tcPr>
            <w:tcW w:w="2129" w:type="dxa"/>
            <w:gridSpan w:val="2"/>
          </w:tcPr>
          <w:p w14:paraId="0AD090D2" w14:textId="158588A8" w:rsidR="007966F0" w:rsidRPr="002508C2" w:rsidRDefault="00004FFF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</w:rPr>
              <w:drawing>
                <wp:anchor distT="0" distB="0" distL="114300" distR="114300" simplePos="0" relativeHeight="251661312" behindDoc="0" locked="0" layoutInCell="1" allowOverlap="1" wp14:anchorId="51BF2BA0" wp14:editId="4BE44021">
                  <wp:simplePos x="0" y="0"/>
                  <wp:positionH relativeFrom="column">
                    <wp:posOffset>-436245</wp:posOffset>
                  </wp:positionH>
                  <wp:positionV relativeFrom="paragraph">
                    <wp:posOffset>-828051</wp:posOffset>
                  </wp:positionV>
                  <wp:extent cx="1795145" cy="1849755"/>
                  <wp:effectExtent l="0" t="0" r="0" b="0"/>
                  <wp:wrapNone/>
                  <wp:docPr id="130928964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5145" cy="184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18E4" w14:paraId="18EF21B5" w14:textId="77777777" w:rsidTr="00004FFF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2B00D7DD" w:rsidR="007966F0" w:rsidRPr="002508C2" w:rsidRDefault="00004FFF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KleemannBruno@gmail.com</w:t>
            </w:r>
          </w:p>
        </w:tc>
        <w:tc>
          <w:tcPr>
            <w:tcW w:w="2129" w:type="dxa"/>
            <w:gridSpan w:val="2"/>
          </w:tcPr>
          <w:p w14:paraId="1346A9DC" w14:textId="766B82CA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436E3E7A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+49 1</w:t>
            </w:r>
            <w:r w:rsidR="00004FFF">
              <w:rPr>
                <w:rFonts w:ascii="Georgia" w:hAnsi="Georgia" w:cs="Georgia"/>
                <w:color w:val="000000"/>
              </w:rPr>
              <w:t>78 3175108</w:t>
            </w:r>
          </w:p>
        </w:tc>
        <w:tc>
          <w:tcPr>
            <w:tcW w:w="2129" w:type="dxa"/>
            <w:gridSpan w:val="2"/>
          </w:tcPr>
          <w:p w14:paraId="5D969C6E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49C9E9C3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2C2A991F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2</w:t>
            </w:r>
            <w:r w:rsidR="00004FFF">
              <w:rPr>
                <w:rFonts w:ascii="Georgia" w:hAnsi="Georgia" w:cs="Georgia"/>
                <w:color w:val="000000"/>
              </w:rPr>
              <w:t>4</w:t>
            </w:r>
            <w:r>
              <w:rPr>
                <w:rFonts w:ascii="Georgia" w:hAnsi="Georgia" w:cs="Georgia"/>
                <w:color w:val="000000"/>
              </w:rPr>
              <w:t>.</w:t>
            </w:r>
            <w:r w:rsidR="00004FFF">
              <w:rPr>
                <w:rFonts w:ascii="Georgia" w:hAnsi="Georgia" w:cs="Georgia"/>
                <w:color w:val="000000"/>
              </w:rPr>
              <w:t>12</w:t>
            </w:r>
            <w:r>
              <w:rPr>
                <w:rFonts w:ascii="Georgia" w:hAnsi="Georgia" w:cs="Georgia"/>
                <w:color w:val="000000"/>
              </w:rPr>
              <w:t>.</w:t>
            </w:r>
            <w:r w:rsidR="00004FFF">
              <w:rPr>
                <w:rFonts w:ascii="Georgia" w:hAnsi="Georgia" w:cs="Georgia"/>
                <w:color w:val="000000"/>
              </w:rPr>
              <w:t>2004</w:t>
            </w:r>
            <w:r>
              <w:rPr>
                <w:rFonts w:ascii="Georgia" w:hAnsi="Georgia" w:cs="Georgia"/>
                <w:color w:val="000000"/>
              </w:rPr>
              <w:t xml:space="preserve"> in </w:t>
            </w:r>
            <w:r w:rsidR="00004FFF">
              <w:rPr>
                <w:rFonts w:ascii="Georgia" w:hAnsi="Georgia" w:cs="Georgia"/>
                <w:color w:val="000000"/>
              </w:rPr>
              <w:t>Leipzig</w:t>
            </w:r>
          </w:p>
        </w:tc>
        <w:tc>
          <w:tcPr>
            <w:tcW w:w="2129" w:type="dxa"/>
            <w:gridSpan w:val="2"/>
          </w:tcPr>
          <w:p w14:paraId="6FC3E8E1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E64FF5">
        <w:trPr>
          <w:trHeight w:val="510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15F84532" w:rsidR="002508C2" w:rsidRPr="002508C2" w:rsidRDefault="002508C2" w:rsidP="00B5178D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14:paraId="7D1DEBF7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6D9FB4FC" w:rsidR="007C6A3C" w:rsidRPr="002508C2" w:rsidRDefault="00CB6892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</w:t>
            </w:r>
            <w:r w:rsidR="007C6A3C" w:rsidRPr="002508C2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23</w:t>
            </w:r>
            <w:r w:rsidR="007C6A3C"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578EC71F" w:rsidR="007C6A3C" w:rsidRPr="00B5178D" w:rsidRDefault="00CB6892" w:rsidP="00723643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Universität Mannheim </w:t>
            </w:r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292EB2A5" w:rsidR="007C6A3C" w:rsidRPr="00B5178D" w:rsidRDefault="007C6A3C" w:rsidP="00162A5A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C018E4">
              <w:rPr>
                <w:rFonts w:ascii="Georgia" w:hAnsi="Georgia"/>
                <w:i/>
                <w:smallCaps/>
                <w:sz w:val="28"/>
              </w:rPr>
              <w:t>M</w:t>
            </w:r>
            <w:r w:rsidR="00CB6892">
              <w:rPr>
                <w:rFonts w:ascii="Georgia" w:hAnsi="Georgia"/>
                <w:i/>
                <w:smallCaps/>
                <w:sz w:val="28"/>
              </w:rPr>
              <w:t>annheim</w:t>
            </w:r>
          </w:p>
        </w:tc>
      </w:tr>
      <w:tr w:rsidR="00C018E4" w14:paraId="61E5D482" w14:textId="77777777" w:rsidTr="00E64FF5">
        <w:tc>
          <w:tcPr>
            <w:tcW w:w="2116" w:type="dxa"/>
          </w:tcPr>
          <w:p w14:paraId="7FF25A3D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</w:tcPr>
          <w:p w14:paraId="419A9228" w14:textId="052D2C9A" w:rsidR="00372F7B" w:rsidRPr="002508C2" w:rsidRDefault="00CB6892">
            <w:pPr>
              <w:rPr>
                <w:rFonts w:ascii="Georgia" w:hAnsi="Georgia"/>
              </w:rPr>
            </w:pPr>
            <w:r w:rsidRPr="00CB6892">
              <w:rPr>
                <w:rFonts w:ascii="Georgia" w:hAnsi="Georgia"/>
              </w:rPr>
              <w:t>B.Sc.</w:t>
            </w:r>
            <w:r>
              <w:rPr>
                <w:rFonts w:ascii="Georgia" w:hAnsi="Georgia"/>
              </w:rPr>
              <w:t xml:space="preserve"> Betriebswirtschaftslehre </w:t>
            </w:r>
          </w:p>
        </w:tc>
      </w:tr>
      <w:tr w:rsidR="00C018E4" w14:paraId="013361E1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6C65D3AA" w14:textId="71549B8F" w:rsidR="007C6A3C" w:rsidRPr="002508C2" w:rsidRDefault="007C6A3C" w:rsidP="00723643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</w:t>
            </w:r>
            <w:r w:rsidR="00004FFF">
              <w:rPr>
                <w:rFonts w:ascii="Georgia" w:hAnsi="Georgia"/>
              </w:rPr>
              <w:t>8</w:t>
            </w:r>
            <w:r w:rsidRPr="002508C2">
              <w:rPr>
                <w:rFonts w:ascii="Georgia" w:hAnsi="Georgia"/>
              </w:rPr>
              <w:t>/201</w:t>
            </w:r>
            <w:r w:rsidR="00004FFF">
              <w:rPr>
                <w:rFonts w:ascii="Georgia" w:hAnsi="Georgia"/>
              </w:rPr>
              <w:t>5</w:t>
            </w:r>
            <w:r w:rsidRPr="002508C2">
              <w:rPr>
                <w:rFonts w:ascii="Georgia" w:hAnsi="Georgia"/>
              </w:rPr>
              <w:t xml:space="preserve"> – 0</w:t>
            </w:r>
            <w:r w:rsidR="00004FFF">
              <w:rPr>
                <w:rFonts w:ascii="Georgia" w:hAnsi="Georgia"/>
              </w:rPr>
              <w:t>7</w:t>
            </w:r>
            <w:r w:rsidRPr="002508C2">
              <w:rPr>
                <w:rFonts w:ascii="Georgia" w:hAnsi="Georgia"/>
              </w:rPr>
              <w:t>/20</w:t>
            </w:r>
            <w:r w:rsidR="00004FFF">
              <w:rPr>
                <w:rFonts w:ascii="Georgia" w:hAnsi="Georgia"/>
              </w:rPr>
              <w:t>23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284B76D8" w:rsidR="007C6A3C" w:rsidRPr="00CF31EE" w:rsidRDefault="00004FFF" w:rsidP="00723643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Immanuel</w:t>
            </w:r>
            <w:r w:rsidR="00041F58">
              <w:rPr>
                <w:rFonts w:ascii="Georgia" w:hAnsi="Georgia"/>
                <w:b/>
                <w:smallCaps/>
                <w:sz w:val="28"/>
              </w:rPr>
              <w:t>-</w:t>
            </w:r>
            <w:r>
              <w:rPr>
                <w:rFonts w:ascii="Georgia" w:hAnsi="Georgia"/>
                <w:b/>
                <w:smallCaps/>
                <w:sz w:val="28"/>
              </w:rPr>
              <w:t>Kant</w:t>
            </w:r>
            <w:r w:rsidR="00041F58">
              <w:rPr>
                <w:rFonts w:ascii="Georgia" w:hAnsi="Georgia"/>
                <w:b/>
                <w:smallCaps/>
                <w:sz w:val="28"/>
              </w:rPr>
              <w:t>-</w:t>
            </w:r>
            <w:r>
              <w:rPr>
                <w:rFonts w:ascii="Georgia" w:hAnsi="Georgia"/>
                <w:b/>
                <w:smallCaps/>
                <w:sz w:val="28"/>
              </w:rPr>
              <w:t>Gymnasium</w:t>
            </w:r>
          </w:p>
        </w:tc>
        <w:tc>
          <w:tcPr>
            <w:tcW w:w="2129" w:type="dxa"/>
            <w:gridSpan w:val="2"/>
            <w:vAlign w:val="bottom"/>
          </w:tcPr>
          <w:p w14:paraId="63D86F51" w14:textId="449D4F8E" w:rsidR="007C6A3C" w:rsidRPr="002508C2" w:rsidRDefault="00004FFF" w:rsidP="00723643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Leipzig</w:t>
            </w:r>
          </w:p>
        </w:tc>
      </w:tr>
      <w:tr w:rsidR="00C018E4" w14:paraId="62632213" w14:textId="77777777" w:rsidTr="00004FFF">
        <w:tc>
          <w:tcPr>
            <w:tcW w:w="2116" w:type="dxa"/>
          </w:tcPr>
          <w:p w14:paraId="2B3E93FC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  <w:tc>
          <w:tcPr>
            <w:tcW w:w="6673" w:type="dxa"/>
            <w:gridSpan w:val="3"/>
          </w:tcPr>
          <w:p w14:paraId="7C84F144" w14:textId="47D0F3CD" w:rsidR="007C6A3C" w:rsidRDefault="00004FF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Abitur</w:t>
            </w:r>
            <w:r w:rsidR="00372F7B">
              <w:rPr>
                <w:rFonts w:ascii="Georgia" w:hAnsi="Georgia"/>
              </w:rPr>
              <w:t xml:space="preserve"> (Note: </w:t>
            </w:r>
            <w:r>
              <w:rPr>
                <w:rFonts w:ascii="Georgia" w:hAnsi="Georgia"/>
              </w:rPr>
              <w:t>1,0</w:t>
            </w:r>
            <w:r w:rsidR="00372F7B">
              <w:rPr>
                <w:rFonts w:ascii="Georgia" w:hAnsi="Georgia"/>
              </w:rPr>
              <w:t>)</w:t>
            </w:r>
          </w:p>
          <w:p w14:paraId="2C96BF85" w14:textId="44FFDB7E" w:rsidR="00004FFF" w:rsidRPr="00D30FCF" w:rsidRDefault="00004FFF" w:rsidP="00004FFF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  <w:iCs/>
              </w:rPr>
            </w:pPr>
            <w:r w:rsidRPr="00D30FCF">
              <w:rPr>
                <w:rFonts w:ascii="Georgia" w:hAnsi="Georgia"/>
                <w:i/>
                <w:iCs/>
              </w:rPr>
              <w:t xml:space="preserve">Mathe 14, Informatik 15, Wirtschaft </w:t>
            </w:r>
            <w:r w:rsidR="00CB6892" w:rsidRPr="00D30FCF">
              <w:rPr>
                <w:rFonts w:ascii="Georgia" w:hAnsi="Georgia"/>
                <w:i/>
                <w:iCs/>
              </w:rPr>
              <w:t xml:space="preserve">15, Englisch 13 </w:t>
            </w:r>
          </w:p>
          <w:p w14:paraId="1ABFFA93" w14:textId="192D0579" w:rsidR="00CB6892" w:rsidRPr="00004FFF" w:rsidRDefault="00041F58" w:rsidP="00004FFF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D30FCF">
              <w:rPr>
                <w:rFonts w:ascii="Georgia" w:hAnsi="Georgia"/>
                <w:i/>
                <w:iCs/>
              </w:rPr>
              <w:t>Tutor für Mathe und Informatik</w:t>
            </w:r>
            <w:r>
              <w:rPr>
                <w:rFonts w:ascii="Georgia" w:hAnsi="Georgia"/>
              </w:rPr>
              <w:t xml:space="preserve"> </w:t>
            </w:r>
          </w:p>
        </w:tc>
        <w:tc>
          <w:tcPr>
            <w:tcW w:w="273" w:type="dxa"/>
          </w:tcPr>
          <w:p w14:paraId="51FC9814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</w:tr>
      <w:tr w:rsidR="002508C2" w14:paraId="3A2665B3" w14:textId="77777777" w:rsidTr="001E2AB1">
        <w:trPr>
          <w:trHeight w:val="510"/>
        </w:trPr>
        <w:tc>
          <w:tcPr>
            <w:tcW w:w="9062" w:type="dxa"/>
            <w:gridSpan w:val="5"/>
            <w:vAlign w:val="bottom"/>
          </w:tcPr>
          <w:p w14:paraId="239F87B8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4B288A" w:rsidRPr="00B5178D" w14:paraId="70AE219A" w14:textId="77777777" w:rsidTr="001E2AB1">
        <w:trPr>
          <w:trHeight w:val="397"/>
        </w:trPr>
        <w:tc>
          <w:tcPr>
            <w:tcW w:w="2116" w:type="dxa"/>
            <w:vAlign w:val="bottom"/>
          </w:tcPr>
          <w:p w14:paraId="080E18AB" w14:textId="31B88B87" w:rsidR="000B3653" w:rsidRPr="00041F58" w:rsidRDefault="006927A8" w:rsidP="00877E3B">
            <w:pPr>
              <w:rPr>
                <w:rFonts w:ascii="Georgia" w:hAnsi="Georgia" w:cs="Georgia"/>
                <w:color w:val="000000"/>
              </w:rPr>
            </w:pPr>
            <w:bookmarkStart w:id="0" w:name="_Hlk144399115"/>
            <w:r>
              <w:rPr>
                <w:rFonts w:ascii="Georgia" w:hAnsi="Georgia" w:cs="Georgia"/>
                <w:color w:val="000000"/>
              </w:rPr>
              <w:t xml:space="preserve">07/2023 </w:t>
            </w:r>
            <w:r>
              <w:rPr>
                <w:rFonts w:ascii="Georgia" w:hAnsi="Georgia" w:cs="Georgia"/>
                <w:color w:val="000000"/>
              </w:rPr>
              <w:t>–</w:t>
            </w:r>
            <w:r>
              <w:rPr>
                <w:rFonts w:ascii="Georgia" w:hAnsi="Georgia" w:cs="Georgia"/>
                <w:color w:val="000000"/>
              </w:rPr>
              <w:t xml:space="preserve"> 08/2023</w:t>
            </w:r>
          </w:p>
        </w:tc>
        <w:tc>
          <w:tcPr>
            <w:tcW w:w="4817" w:type="dxa"/>
            <w:gridSpan w:val="2"/>
            <w:vAlign w:val="bottom"/>
          </w:tcPr>
          <w:p w14:paraId="1FD51BA2" w14:textId="75BEB733" w:rsidR="000B3653" w:rsidRPr="002508C2" w:rsidRDefault="006927A8" w:rsidP="00877E3B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JPMorgan Chase &amp; Co.</w:t>
            </w:r>
          </w:p>
        </w:tc>
        <w:tc>
          <w:tcPr>
            <w:tcW w:w="2129" w:type="dxa"/>
            <w:gridSpan w:val="2"/>
            <w:vAlign w:val="bottom"/>
          </w:tcPr>
          <w:p w14:paraId="4D91E294" w14:textId="25F48DCC" w:rsidR="000B3653" w:rsidRPr="00B5178D" w:rsidRDefault="006927A8" w:rsidP="00877E3B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1E2AB1">
              <w:rPr>
                <w:rFonts w:ascii="Georgia" w:hAnsi="Georgia"/>
                <w:i/>
                <w:smallCaps/>
                <w:sz w:val="28"/>
                <w:szCs w:val="24"/>
              </w:rPr>
              <w:t>Mannheim</w:t>
            </w:r>
          </w:p>
        </w:tc>
      </w:tr>
      <w:bookmarkEnd w:id="0"/>
      <w:tr w:rsidR="004B288A" w:rsidRPr="00B5178D" w14:paraId="47EEC9B5" w14:textId="77777777" w:rsidTr="001E2AB1">
        <w:trPr>
          <w:trHeight w:val="285"/>
        </w:trPr>
        <w:tc>
          <w:tcPr>
            <w:tcW w:w="2116" w:type="dxa"/>
          </w:tcPr>
          <w:p w14:paraId="49F147FD" w14:textId="77777777" w:rsidR="006927A8" w:rsidRDefault="006927A8" w:rsidP="006927A8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</w:tcPr>
          <w:p w14:paraId="48639A34" w14:textId="04F47783" w:rsidR="006927A8" w:rsidRPr="006927A8" w:rsidRDefault="001E2AB1" w:rsidP="006927A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Teilnehmer </w:t>
            </w:r>
            <w:r w:rsidR="004B288A">
              <w:rPr>
                <w:rFonts w:ascii="Georgia" w:hAnsi="Georgia"/>
              </w:rPr>
              <w:t>an</w:t>
            </w:r>
            <w:r>
              <w:rPr>
                <w:rFonts w:ascii="Georgia" w:hAnsi="Georgia"/>
              </w:rPr>
              <w:t xml:space="preserve"> virtuellem Praktikum</w:t>
            </w:r>
            <w:r w:rsidR="006927A8">
              <w:rPr>
                <w:rFonts w:ascii="Georgia" w:hAnsi="Georgia"/>
              </w:rPr>
              <w:t xml:space="preserve"> </w:t>
            </w:r>
          </w:p>
        </w:tc>
        <w:tc>
          <w:tcPr>
            <w:tcW w:w="2129" w:type="dxa"/>
            <w:gridSpan w:val="2"/>
            <w:vAlign w:val="bottom"/>
          </w:tcPr>
          <w:p w14:paraId="301F9DA0" w14:textId="77777777" w:rsidR="006927A8" w:rsidRDefault="006927A8" w:rsidP="006927A8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</w:p>
        </w:tc>
      </w:tr>
      <w:tr w:rsidR="006927A8" w:rsidRPr="00D30FCF" w14:paraId="027E4117" w14:textId="77777777" w:rsidTr="001E2AB1">
        <w:tc>
          <w:tcPr>
            <w:tcW w:w="2116" w:type="dxa"/>
          </w:tcPr>
          <w:p w14:paraId="75C67048" w14:textId="77777777" w:rsidR="006927A8" w:rsidRPr="002508C2" w:rsidRDefault="006927A8" w:rsidP="00877E3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</w:tcPr>
          <w:p w14:paraId="58CE6ED2" w14:textId="7ECC163E" w:rsidR="006927A8" w:rsidRPr="00D30FCF" w:rsidRDefault="001E2AB1" w:rsidP="00877E3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 xml:space="preserve">Analyse und Empfehlung von M&amp;A Zielen </w:t>
            </w:r>
            <w:r w:rsidR="006927A8" w:rsidRPr="00D30FCF">
              <w:rPr>
                <w:rFonts w:ascii="Georgia" w:hAnsi="Georgia"/>
                <w:i/>
                <w:iCs/>
              </w:rPr>
              <w:t xml:space="preserve"> </w:t>
            </w:r>
          </w:p>
        </w:tc>
      </w:tr>
      <w:tr w:rsidR="006927A8" w:rsidRPr="00723643" w14:paraId="542C1030" w14:textId="77777777" w:rsidTr="00877E3B">
        <w:trPr>
          <w:trHeight w:val="227"/>
        </w:trPr>
        <w:tc>
          <w:tcPr>
            <w:tcW w:w="2116" w:type="dxa"/>
          </w:tcPr>
          <w:p w14:paraId="4093B7D1" w14:textId="77777777" w:rsidR="006927A8" w:rsidRPr="002508C2" w:rsidRDefault="006927A8" w:rsidP="00877E3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</w:tcPr>
          <w:p w14:paraId="7DFFAA0F" w14:textId="0A5FB1D5" w:rsidR="006927A8" w:rsidRPr="00723643" w:rsidRDefault="001E2AB1" w:rsidP="00877E3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>Arbeit mit Finanzberichten und DCF-Modellen in Excel</w:t>
            </w:r>
          </w:p>
        </w:tc>
      </w:tr>
      <w:tr w:rsidR="004B288A" w:rsidRPr="00B5178D" w14:paraId="127C64E2" w14:textId="77777777" w:rsidTr="001E2AB1">
        <w:trPr>
          <w:trHeight w:val="397"/>
        </w:trPr>
        <w:tc>
          <w:tcPr>
            <w:tcW w:w="2116" w:type="dxa"/>
            <w:vAlign w:val="bottom"/>
          </w:tcPr>
          <w:p w14:paraId="6E186548" w14:textId="43346564" w:rsidR="006927A8" w:rsidRPr="00041F58" w:rsidRDefault="006927A8" w:rsidP="006927A8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10/2021 – 11/2021</w:t>
            </w:r>
          </w:p>
        </w:tc>
        <w:tc>
          <w:tcPr>
            <w:tcW w:w="4817" w:type="dxa"/>
            <w:gridSpan w:val="2"/>
            <w:vAlign w:val="bottom"/>
          </w:tcPr>
          <w:p w14:paraId="38F27285" w14:textId="6EDB49B6" w:rsidR="006927A8" w:rsidRPr="002508C2" w:rsidRDefault="006927A8" w:rsidP="006927A8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mellowmessage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GmbH</w:t>
            </w:r>
          </w:p>
        </w:tc>
        <w:tc>
          <w:tcPr>
            <w:tcW w:w="2129" w:type="dxa"/>
            <w:gridSpan w:val="2"/>
            <w:vAlign w:val="bottom"/>
          </w:tcPr>
          <w:p w14:paraId="4820196E" w14:textId="699712BD" w:rsidR="006927A8" w:rsidRPr="00B5178D" w:rsidRDefault="006927A8" w:rsidP="006927A8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Leipzig</w:t>
            </w:r>
          </w:p>
        </w:tc>
      </w:tr>
      <w:tr w:rsidR="006927A8" w14:paraId="335D84E9" w14:textId="77777777" w:rsidTr="00E64FF5">
        <w:tc>
          <w:tcPr>
            <w:tcW w:w="2116" w:type="dxa"/>
          </w:tcPr>
          <w:p w14:paraId="4936F65C" w14:textId="77777777" w:rsidR="006927A8" w:rsidRPr="002508C2" w:rsidRDefault="006927A8" w:rsidP="006927A8">
            <w:pPr>
              <w:rPr>
                <w:rFonts w:ascii="Georgia" w:hAnsi="Georgia"/>
              </w:rPr>
            </w:pPr>
            <w:bookmarkStart w:id="1" w:name="_Hlk144399270"/>
          </w:p>
        </w:tc>
        <w:tc>
          <w:tcPr>
            <w:tcW w:w="6946" w:type="dxa"/>
            <w:gridSpan w:val="4"/>
          </w:tcPr>
          <w:p w14:paraId="0475B997" w14:textId="657A783D" w:rsidR="006927A8" w:rsidRPr="002508C2" w:rsidRDefault="006927A8" w:rsidP="006927A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Praktikum im Bereich </w:t>
            </w:r>
            <w:r>
              <w:rPr>
                <w:rFonts w:ascii="Georgia" w:hAnsi="Georgia"/>
              </w:rPr>
              <w:t xml:space="preserve">Beratung &amp; Management </w:t>
            </w:r>
          </w:p>
        </w:tc>
      </w:tr>
      <w:bookmarkEnd w:id="1"/>
      <w:tr w:rsidR="006927A8" w14:paraId="54C3D64C" w14:textId="77777777" w:rsidTr="00E64FF5">
        <w:tc>
          <w:tcPr>
            <w:tcW w:w="2116" w:type="dxa"/>
          </w:tcPr>
          <w:p w14:paraId="25C0BB2F" w14:textId="77777777" w:rsidR="006927A8" w:rsidRPr="002508C2" w:rsidRDefault="006927A8" w:rsidP="006927A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</w:tcPr>
          <w:p w14:paraId="6DD9BA0F" w14:textId="1A44553A" w:rsidR="006927A8" w:rsidRPr="00D30FCF" w:rsidRDefault="006927A8" w:rsidP="006927A8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D30FCF">
              <w:rPr>
                <w:rFonts w:ascii="Georgia" w:hAnsi="Georgia"/>
                <w:i/>
                <w:iCs/>
              </w:rPr>
              <w:t xml:space="preserve">Erarbeitung digitaler Marketingstrategien </w:t>
            </w:r>
          </w:p>
        </w:tc>
      </w:tr>
      <w:tr w:rsidR="006927A8" w14:paraId="5178A3D0" w14:textId="77777777" w:rsidTr="00E64FF5">
        <w:trPr>
          <w:trHeight w:val="227"/>
        </w:trPr>
        <w:tc>
          <w:tcPr>
            <w:tcW w:w="2116" w:type="dxa"/>
          </w:tcPr>
          <w:p w14:paraId="02858F79" w14:textId="77777777" w:rsidR="006927A8" w:rsidRPr="002508C2" w:rsidRDefault="006927A8" w:rsidP="006927A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</w:tcPr>
          <w:p w14:paraId="58DDD671" w14:textId="199D727A" w:rsidR="006927A8" w:rsidRPr="00723643" w:rsidRDefault="006927A8" w:rsidP="006927A8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Übernahme von Accounting und Budgetplanung einzelner Projekte in Excel </w:t>
            </w:r>
          </w:p>
        </w:tc>
      </w:tr>
      <w:tr w:rsidR="006927A8" w14:paraId="5905F916" w14:textId="77777777" w:rsidTr="00E64FF5">
        <w:trPr>
          <w:trHeight w:val="510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3114248E" w:rsidR="006927A8" w:rsidRPr="002508C2" w:rsidRDefault="006927A8" w:rsidP="006927A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6927A8" w14:paraId="2479FE1D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1C903E99" w:rsidR="006927A8" w:rsidRPr="002508C2" w:rsidRDefault="006927A8" w:rsidP="006927A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7/2023 – heute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77EC0403" w:rsidR="006927A8" w:rsidRPr="00372F7B" w:rsidRDefault="006927A8" w:rsidP="006927A8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Mannheimer Investment Club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0D18D7A2" w:rsidR="006927A8" w:rsidRPr="00B5178D" w:rsidRDefault="006927A8" w:rsidP="006927A8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372F7B">
              <w:rPr>
                <w:rFonts w:ascii="Georgia" w:hAnsi="Georgia"/>
                <w:i/>
                <w:smallCaps/>
                <w:sz w:val="28"/>
              </w:rPr>
              <w:t>M</w:t>
            </w:r>
            <w:r>
              <w:rPr>
                <w:rFonts w:ascii="Georgia" w:hAnsi="Georgia"/>
                <w:i/>
                <w:smallCaps/>
                <w:sz w:val="28"/>
              </w:rPr>
              <w:t xml:space="preserve">annheim </w:t>
            </w:r>
          </w:p>
        </w:tc>
      </w:tr>
      <w:tr w:rsidR="006927A8" w14:paraId="060CDF6F" w14:textId="77777777" w:rsidTr="00E64FF5">
        <w:tc>
          <w:tcPr>
            <w:tcW w:w="2116" w:type="dxa"/>
          </w:tcPr>
          <w:p w14:paraId="77166A5C" w14:textId="77777777" w:rsidR="006927A8" w:rsidRPr="002508C2" w:rsidRDefault="006927A8" w:rsidP="006927A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</w:tcPr>
          <w:p w14:paraId="0F8896C6" w14:textId="1B68E57B" w:rsidR="006927A8" w:rsidRPr="002508C2" w:rsidRDefault="006927A8" w:rsidP="006927A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Aktives Mitglied </w:t>
            </w:r>
          </w:p>
        </w:tc>
      </w:tr>
      <w:tr w:rsidR="006927A8" w14:paraId="372B441B" w14:textId="77777777" w:rsidTr="00E64FF5">
        <w:tc>
          <w:tcPr>
            <w:tcW w:w="2116" w:type="dxa"/>
          </w:tcPr>
          <w:p w14:paraId="36E44CF6" w14:textId="77777777" w:rsidR="006927A8" w:rsidRPr="002508C2" w:rsidRDefault="006927A8" w:rsidP="006927A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</w:tcPr>
          <w:p w14:paraId="6F695693" w14:textId="3BEDABEB" w:rsidR="006927A8" w:rsidRPr="00723643" w:rsidRDefault="006927A8" w:rsidP="006927A8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Teilnahme an branchenrelevanten Events und Fortbildungen</w:t>
            </w:r>
            <w:r w:rsidR="001E2AB1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="00C803D3">
              <w:rPr>
                <w:rFonts w:ascii="Georgia" w:hAnsi="Georgia" w:cs="Georgia"/>
                <w:i/>
                <w:iCs/>
                <w:color w:val="000000"/>
              </w:rPr>
              <w:t xml:space="preserve">zum wirtschaftlichen Status quo und M&amp;A </w:t>
            </w:r>
          </w:p>
        </w:tc>
      </w:tr>
      <w:tr w:rsidR="006927A8" w14:paraId="793F0D84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1B86188B" w14:textId="1ACDA10C" w:rsidR="006927A8" w:rsidRPr="002508C2" w:rsidRDefault="006927A8" w:rsidP="006927A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08/2021 – 7/2023 </w:t>
            </w:r>
          </w:p>
        </w:tc>
        <w:tc>
          <w:tcPr>
            <w:tcW w:w="4817" w:type="dxa"/>
            <w:gridSpan w:val="2"/>
            <w:vAlign w:val="bottom"/>
          </w:tcPr>
          <w:p w14:paraId="63857C44" w14:textId="3E19E6E6" w:rsidR="006927A8" w:rsidRPr="00C018E4" w:rsidRDefault="006927A8" w:rsidP="006927A8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Sportgemeinschaft LVB e.V.</w:t>
            </w:r>
          </w:p>
        </w:tc>
        <w:tc>
          <w:tcPr>
            <w:tcW w:w="2129" w:type="dxa"/>
            <w:gridSpan w:val="2"/>
            <w:vAlign w:val="bottom"/>
          </w:tcPr>
          <w:p w14:paraId="02686032" w14:textId="7F15A3A7" w:rsidR="006927A8" w:rsidRPr="00C018E4" w:rsidRDefault="006927A8" w:rsidP="006927A8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Leipzig</w:t>
            </w:r>
          </w:p>
        </w:tc>
      </w:tr>
      <w:tr w:rsidR="006927A8" w14:paraId="792A0086" w14:textId="77777777" w:rsidTr="00E64FF5">
        <w:tc>
          <w:tcPr>
            <w:tcW w:w="2116" w:type="dxa"/>
          </w:tcPr>
          <w:p w14:paraId="0269F0F4" w14:textId="77777777" w:rsidR="006927A8" w:rsidRPr="002508C2" w:rsidRDefault="006927A8" w:rsidP="006927A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</w:tcPr>
          <w:p w14:paraId="354D7FBB" w14:textId="34E96A65" w:rsidR="006927A8" w:rsidRPr="00C018E4" w:rsidRDefault="006927A8" w:rsidP="006927A8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Tennistrainer und -Spieler</w:t>
            </w:r>
          </w:p>
        </w:tc>
      </w:tr>
      <w:tr w:rsidR="006927A8" w14:paraId="0610C49B" w14:textId="77777777" w:rsidTr="00763DCE">
        <w:trPr>
          <w:trHeight w:val="510"/>
        </w:trPr>
        <w:tc>
          <w:tcPr>
            <w:tcW w:w="2116" w:type="dxa"/>
          </w:tcPr>
          <w:p w14:paraId="72DE6FB0" w14:textId="0726A721" w:rsidR="006927A8" w:rsidRPr="002508C2" w:rsidRDefault="006927A8" w:rsidP="006927A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</w:tcPr>
          <w:p w14:paraId="5A6F976B" w14:textId="699DD6E5" w:rsidR="006927A8" w:rsidRDefault="006927A8" w:rsidP="006927A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Größter Erfolg: Teamkapitän von Team Sachsen bei den Bundesfinalen von Jugend trainiert für Olympia in Berlin </w:t>
            </w:r>
          </w:p>
        </w:tc>
      </w:tr>
      <w:tr w:rsidR="006927A8" w14:paraId="72A149E3" w14:textId="77777777" w:rsidTr="00E64FF5">
        <w:tc>
          <w:tcPr>
            <w:tcW w:w="2116" w:type="dxa"/>
          </w:tcPr>
          <w:p w14:paraId="1D25F2D0" w14:textId="77777777" w:rsidR="006927A8" w:rsidRPr="002508C2" w:rsidRDefault="006927A8" w:rsidP="006927A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</w:tcPr>
          <w:p w14:paraId="53E0D03B" w14:textId="1371D8E5" w:rsidR="006927A8" w:rsidRDefault="006927A8" w:rsidP="006927A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Ehrenamtlicher Trainer für Kinder- und Jugendtraining</w:t>
            </w:r>
          </w:p>
        </w:tc>
      </w:tr>
      <w:tr w:rsidR="006927A8" w14:paraId="482569A2" w14:textId="77777777" w:rsidTr="00E64FF5">
        <w:trPr>
          <w:trHeight w:val="510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4F1F9084" w:rsidR="006927A8" w:rsidRPr="002508C2" w:rsidRDefault="006927A8" w:rsidP="006927A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6927A8" w14:paraId="2B257790" w14:textId="77777777" w:rsidTr="00814F1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7CF7A97D" w:rsidR="006927A8" w:rsidRPr="002508C2" w:rsidRDefault="006927A8" w:rsidP="006927A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4F869EF9" w:rsidR="006927A8" w:rsidRPr="002508C2" w:rsidRDefault="006927A8" w:rsidP="006927A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Deutsch (Muttersprache), Englisch (C1), Französisch (B2)</w:t>
            </w:r>
          </w:p>
        </w:tc>
      </w:tr>
      <w:tr w:rsidR="006927A8" w:rsidRPr="00110471" w14:paraId="45706C3F" w14:textId="77777777" w:rsidTr="00110471">
        <w:trPr>
          <w:trHeight w:val="442"/>
        </w:trPr>
        <w:tc>
          <w:tcPr>
            <w:tcW w:w="2116" w:type="dxa"/>
            <w:vAlign w:val="bottom"/>
          </w:tcPr>
          <w:p w14:paraId="57688BDA" w14:textId="2C7E734A" w:rsidR="006927A8" w:rsidRPr="002508C2" w:rsidRDefault="006927A8" w:rsidP="006927A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4"/>
            <w:vAlign w:val="bottom"/>
          </w:tcPr>
          <w:p w14:paraId="60CA2168" w14:textId="3819B59B" w:rsidR="006927A8" w:rsidRPr="00E64FF5" w:rsidRDefault="006927A8" w:rsidP="006927A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</w:t>
            </w:r>
            <w:r>
              <w:rPr>
                <w:rFonts w:ascii="Georgia" w:hAnsi="Georgia" w:cs="Georgia"/>
                <w:color w:val="000000"/>
                <w:lang w:val="en-US"/>
              </w:rPr>
              <w:t>)</w:t>
            </w:r>
            <w:r w:rsidR="00C803D3">
              <w:rPr>
                <w:rFonts w:ascii="Georgia" w:hAnsi="Georgia" w:cs="Georgia"/>
                <w:color w:val="000000"/>
                <w:lang w:val="en-US"/>
              </w:rPr>
              <w:t>; Python</w:t>
            </w:r>
          </w:p>
        </w:tc>
      </w:tr>
      <w:tr w:rsidR="006927A8" w14:paraId="70CB01B0" w14:textId="77777777" w:rsidTr="00110471">
        <w:trPr>
          <w:trHeight w:val="563"/>
        </w:trPr>
        <w:tc>
          <w:tcPr>
            <w:tcW w:w="2116" w:type="dxa"/>
            <w:vAlign w:val="bottom"/>
          </w:tcPr>
          <w:p w14:paraId="04F58216" w14:textId="6F5319A9" w:rsidR="006927A8" w:rsidRPr="002508C2" w:rsidRDefault="006927A8" w:rsidP="00C803D3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Interessen: </w:t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6946" w:type="dxa"/>
            <w:gridSpan w:val="4"/>
            <w:vAlign w:val="bottom"/>
          </w:tcPr>
          <w:p w14:paraId="598C2742" w14:textId="54EC13DE" w:rsidR="006927A8" w:rsidRPr="002508C2" w:rsidRDefault="006927A8" w:rsidP="006927A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Tennis (Leistungsklasse 1</w:t>
            </w:r>
            <w:r w:rsidR="00C803D3">
              <w:rPr>
                <w:rFonts w:ascii="Georgia" w:hAnsi="Georgia"/>
              </w:rPr>
              <w:t>2</w:t>
            </w:r>
            <w:r>
              <w:rPr>
                <w:rFonts w:ascii="Georgia" w:hAnsi="Georgia"/>
              </w:rPr>
              <w:t xml:space="preserve">), Klavier spielen, Schach (Bewertung von 1500 Elo), Kraftsport, Investieren  </w:t>
            </w:r>
          </w:p>
        </w:tc>
      </w:tr>
      <w:tr w:rsidR="006927A8" w14:paraId="7F47F9D1" w14:textId="77777777" w:rsidTr="00110471">
        <w:trPr>
          <w:trHeight w:val="136"/>
        </w:trPr>
        <w:tc>
          <w:tcPr>
            <w:tcW w:w="9062" w:type="dxa"/>
            <w:gridSpan w:val="5"/>
            <w:vAlign w:val="bottom"/>
          </w:tcPr>
          <w:p w14:paraId="0DBE51F0" w14:textId="31997F95" w:rsidR="00C803D3" w:rsidRDefault="004B288A" w:rsidP="006927A8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</w:rPr>
              <w:drawing>
                <wp:anchor distT="0" distB="0" distL="114300" distR="114300" simplePos="0" relativeHeight="251662336" behindDoc="0" locked="0" layoutInCell="1" allowOverlap="1" wp14:anchorId="7CF75A97" wp14:editId="74AB8E4F">
                  <wp:simplePos x="0" y="0"/>
                  <wp:positionH relativeFrom="column">
                    <wp:posOffset>4305935</wp:posOffset>
                  </wp:positionH>
                  <wp:positionV relativeFrom="paragraph">
                    <wp:posOffset>-154305</wp:posOffset>
                  </wp:positionV>
                  <wp:extent cx="1362075" cy="762000"/>
                  <wp:effectExtent l="0" t="0" r="0" b="0"/>
                  <wp:wrapNone/>
                  <wp:docPr id="67366111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EE538C" w14:textId="77777777" w:rsidR="00C803D3" w:rsidRDefault="00C803D3" w:rsidP="006927A8">
            <w:pPr>
              <w:rPr>
                <w:rFonts w:ascii="Georgia" w:hAnsi="Georgia"/>
              </w:rPr>
            </w:pPr>
          </w:p>
          <w:p w14:paraId="370CC0AA" w14:textId="7EDCDC93" w:rsidR="006927A8" w:rsidRPr="002508C2" w:rsidRDefault="006927A8" w:rsidP="004B288A">
            <w:pPr>
              <w:jc w:val="right"/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</w:t>
            </w:r>
            <w:r>
              <w:rPr>
                <w:rFonts w:ascii="Georgia" w:hAnsi="Georgia"/>
              </w:rPr>
              <w:t>annheim</w:t>
            </w:r>
            <w:r w:rsidRPr="002508C2">
              <w:rPr>
                <w:rFonts w:ascii="Georgia" w:hAnsi="Georgia"/>
              </w:rPr>
              <w:t xml:space="preserve">, </w:t>
            </w:r>
            <w:r>
              <w:rPr>
                <w:rFonts w:ascii="Georgia" w:hAnsi="Georgia"/>
              </w:rPr>
              <w:t>31</w:t>
            </w:r>
            <w:r w:rsidRPr="002508C2">
              <w:rPr>
                <w:rFonts w:ascii="Georgia" w:hAnsi="Georgia"/>
              </w:rPr>
              <w:t>.</w:t>
            </w:r>
            <w:r>
              <w:rPr>
                <w:rFonts w:ascii="Georgia" w:hAnsi="Georgia"/>
              </w:rPr>
              <w:t>08</w:t>
            </w:r>
            <w:r w:rsidRPr="002508C2">
              <w:rPr>
                <w:rFonts w:ascii="Georgia" w:hAnsi="Georgia"/>
              </w:rPr>
              <w:t>.20</w:t>
            </w:r>
            <w:r>
              <w:rPr>
                <w:rFonts w:ascii="Georgia" w:hAnsi="Georgia"/>
              </w:rPr>
              <w:t>23</w:t>
            </w:r>
          </w:p>
        </w:tc>
      </w:tr>
    </w:tbl>
    <w:p w14:paraId="0747D2BF" w14:textId="2EB55407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A2540"/>
    <w:multiLevelType w:val="hybridMultilevel"/>
    <w:tmpl w:val="E32C9DDE"/>
    <w:lvl w:ilvl="0" w:tplc="89448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86222B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262181">
    <w:abstractNumId w:val="3"/>
  </w:num>
  <w:num w:numId="2" w16cid:durableId="390005904">
    <w:abstractNumId w:val="5"/>
  </w:num>
  <w:num w:numId="3" w16cid:durableId="793249552">
    <w:abstractNumId w:val="6"/>
  </w:num>
  <w:num w:numId="4" w16cid:durableId="1294286182">
    <w:abstractNumId w:val="0"/>
  </w:num>
  <w:num w:numId="5" w16cid:durableId="1146122068">
    <w:abstractNumId w:val="1"/>
  </w:num>
  <w:num w:numId="6" w16cid:durableId="227806966">
    <w:abstractNumId w:val="2"/>
  </w:num>
  <w:num w:numId="7" w16cid:durableId="123893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FFF"/>
    <w:rsid w:val="00041F58"/>
    <w:rsid w:val="00064643"/>
    <w:rsid w:val="000A1FDA"/>
    <w:rsid w:val="000B3653"/>
    <w:rsid w:val="00110471"/>
    <w:rsid w:val="00162A5A"/>
    <w:rsid w:val="001D4DCD"/>
    <w:rsid w:val="001E2AB1"/>
    <w:rsid w:val="002508C2"/>
    <w:rsid w:val="00282DB0"/>
    <w:rsid w:val="002D4516"/>
    <w:rsid w:val="00314B7A"/>
    <w:rsid w:val="00372F7B"/>
    <w:rsid w:val="00443668"/>
    <w:rsid w:val="004A54BA"/>
    <w:rsid w:val="004B288A"/>
    <w:rsid w:val="00507EA7"/>
    <w:rsid w:val="00632D5A"/>
    <w:rsid w:val="006927A8"/>
    <w:rsid w:val="00693E09"/>
    <w:rsid w:val="006B7F78"/>
    <w:rsid w:val="00723643"/>
    <w:rsid w:val="00733DA1"/>
    <w:rsid w:val="00763DCE"/>
    <w:rsid w:val="00785254"/>
    <w:rsid w:val="007966F0"/>
    <w:rsid w:val="007C6A3C"/>
    <w:rsid w:val="00814F18"/>
    <w:rsid w:val="008B0FC0"/>
    <w:rsid w:val="009E284B"/>
    <w:rsid w:val="00A62A2F"/>
    <w:rsid w:val="00AB2A5A"/>
    <w:rsid w:val="00B359DB"/>
    <w:rsid w:val="00B5178D"/>
    <w:rsid w:val="00B90595"/>
    <w:rsid w:val="00BD640A"/>
    <w:rsid w:val="00C018E4"/>
    <w:rsid w:val="00C066FA"/>
    <w:rsid w:val="00C803D3"/>
    <w:rsid w:val="00CB6892"/>
    <w:rsid w:val="00CF31EE"/>
    <w:rsid w:val="00D10083"/>
    <w:rsid w:val="00D30FCF"/>
    <w:rsid w:val="00E431ED"/>
    <w:rsid w:val="00E64FF5"/>
    <w:rsid w:val="00EB5816"/>
    <w:rsid w:val="00F11BEF"/>
    <w:rsid w:val="00F258E7"/>
    <w:rsid w:val="00F74CD4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KeinLeerraum">
    <w:name w:val="No Spacing"/>
    <w:uiPriority w:val="1"/>
    <w:qFormat/>
    <w:rsid w:val="00C803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Bruno Kleemann</cp:lastModifiedBy>
  <cp:revision>2</cp:revision>
  <dcterms:created xsi:type="dcterms:W3CDTF">2023-08-31T17:07:00Z</dcterms:created>
  <dcterms:modified xsi:type="dcterms:W3CDTF">2023-08-31T17:07:00Z</dcterms:modified>
</cp:coreProperties>
</file>