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142"/>
        <w:gridCol w:w="142"/>
        <w:gridCol w:w="142"/>
        <w:gridCol w:w="283"/>
        <w:gridCol w:w="142"/>
        <w:gridCol w:w="142"/>
        <w:gridCol w:w="708"/>
        <w:gridCol w:w="851"/>
        <w:gridCol w:w="845"/>
      </w:tblGrid>
      <w:tr w:rsidR="002508C2" w:rsidRPr="00BA215A" w14:paraId="53411413" w14:textId="77777777" w:rsidTr="006E2C9C">
        <w:trPr>
          <w:trHeight w:val="227"/>
        </w:trPr>
        <w:tc>
          <w:tcPr>
            <w:tcW w:w="9067" w:type="dxa"/>
            <w:gridSpan w:val="13"/>
          </w:tcPr>
          <w:p w14:paraId="23720522" w14:textId="77777777" w:rsidR="00FB68F6" w:rsidRDefault="008E00CF">
            <w:pPr>
              <w:jc w:val="center"/>
              <w:rPr>
                <w:rFonts w:ascii="Georgia" w:hAnsi="Georgia"/>
              </w:rPr>
            </w:pPr>
            <w:r w:rsidRPr="00806C22">
              <w:rPr>
                <w:rFonts w:ascii="Georgia" w:hAnsi="Georgia"/>
                <w:b/>
                <w:smallCaps/>
                <w:sz w:val="48"/>
                <w:szCs w:val="32"/>
              </w:rPr>
              <w:t>JULIAN FURRER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0B615F">
              <w:rPr>
                <w:rFonts w:ascii="Georgia" w:hAnsi="Georgia"/>
                <w:sz w:val="20"/>
              </w:rPr>
              <w:t>Albstraße 5a</w:t>
            </w:r>
            <w:r w:rsidRPr="00806C22">
              <w:rPr>
                <w:rFonts w:ascii="Georgia" w:hAnsi="Georgia"/>
                <w:sz w:val="20"/>
              </w:rPr>
              <w:t xml:space="preserve">, </w:t>
            </w:r>
            <w:r w:rsidR="000B615F">
              <w:rPr>
                <w:rFonts w:ascii="Georgia" w:hAnsi="Georgia"/>
                <w:sz w:val="20"/>
              </w:rPr>
              <w:t>75179 Pforzheim</w:t>
            </w:r>
          </w:p>
          <w:p w14:paraId="683BA54B" w14:textId="51AB08D7" w:rsidR="00FB68F6" w:rsidRDefault="008E00CF">
            <w:pPr>
              <w:jc w:val="center"/>
              <w:rPr>
                <w:rFonts w:ascii="Georgia" w:hAnsi="Georgia"/>
                <w:lang w:val="de-AT"/>
              </w:rPr>
            </w:pPr>
            <w:r w:rsidRPr="00806C22">
              <w:rPr>
                <w:rFonts w:ascii="Georgia" w:hAnsi="Georgia" w:cs="Georgia"/>
                <w:color w:val="000000"/>
                <w:sz w:val="20"/>
                <w:lang w:val="de-AT"/>
              </w:rPr>
              <w:t>+49 1757386130 | julian.furrer@hotmail.de</w:t>
            </w:r>
          </w:p>
        </w:tc>
      </w:tr>
      <w:tr w:rsidR="002508C2" w:rsidRPr="009D7C49" w14:paraId="194852A8" w14:textId="77777777" w:rsidTr="00B476BD">
        <w:trPr>
          <w:trHeight w:val="454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02ABF0FA" w14:textId="71826768" w:rsidR="00FB68F6" w:rsidRDefault="00EC1689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622271" w:rsidRPr="009D7C49" w14:paraId="0AD0E2B4" w14:textId="77777777" w:rsidTr="00622271">
        <w:trPr>
          <w:trHeight w:val="340"/>
        </w:trPr>
        <w:tc>
          <w:tcPr>
            <w:tcW w:w="6663" w:type="dxa"/>
            <w:gridSpan w:val="10"/>
            <w:vAlign w:val="bottom"/>
          </w:tcPr>
          <w:p w14:paraId="0697B47B" w14:textId="77777777" w:rsidR="00FB68F6" w:rsidRDefault="008E00CF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East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Bavarian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University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Technology</w:t>
            </w:r>
          </w:p>
        </w:tc>
        <w:tc>
          <w:tcPr>
            <w:tcW w:w="2404" w:type="dxa"/>
            <w:gridSpan w:val="3"/>
            <w:vAlign w:val="bottom"/>
          </w:tcPr>
          <w:p w14:paraId="04F374B4" w14:textId="2E904AC2" w:rsidR="00FB68F6" w:rsidRDefault="008E00C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Regensburg</w:t>
            </w:r>
            <w:r w:rsidR="00EC1689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622271" w:rsidRPr="00D1492F" w14:paraId="4F5B5032" w14:textId="77777777" w:rsidTr="00D5280E">
        <w:tc>
          <w:tcPr>
            <w:tcW w:w="5523" w:type="dxa"/>
            <w:gridSpan w:val="3"/>
          </w:tcPr>
          <w:p w14:paraId="0A95C78B" w14:textId="1A1C6A1A" w:rsidR="00FB68F6" w:rsidRDefault="008E00C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>B.</w:t>
            </w:r>
            <w:r>
              <w:rPr>
                <w:rFonts w:ascii="Georgia" w:hAnsi="Georgia"/>
                <w:sz w:val="18"/>
              </w:rPr>
              <w:t xml:space="preserve">A. </w:t>
            </w:r>
            <w:r>
              <w:rPr>
                <w:rFonts w:ascii="Georgia" w:hAnsi="Georgia"/>
                <w:sz w:val="18"/>
              </w:rPr>
              <w:t>in Business Administration (</w:t>
            </w:r>
            <w:proofErr w:type="spellStart"/>
            <w:r>
              <w:rPr>
                <w:rFonts w:ascii="Georgia" w:hAnsi="Georgia"/>
                <w:sz w:val="18"/>
              </w:rPr>
              <w:t>current</w:t>
            </w:r>
            <w:proofErr w:type="spellEnd"/>
            <w:r>
              <w:rPr>
                <w:rFonts w:ascii="Georgia" w:hAnsi="Georgia"/>
                <w:sz w:val="18"/>
              </w:rPr>
              <w:t xml:space="preserve"> </w:t>
            </w:r>
            <w:r w:rsidR="00EC1689">
              <w:rPr>
                <w:rFonts w:ascii="Georgia" w:hAnsi="Georgia"/>
                <w:sz w:val="18"/>
              </w:rPr>
              <w:t xml:space="preserve">GPA: 2.3, 1.0 – 5.0 </w:t>
            </w:r>
            <w:proofErr w:type="spellStart"/>
            <w:r w:rsidR="00EC1689">
              <w:rPr>
                <w:rFonts w:ascii="Georgia" w:hAnsi="Georgia"/>
                <w:sz w:val="18"/>
              </w:rPr>
              <w:t>with</w:t>
            </w:r>
            <w:proofErr w:type="spellEnd"/>
            <w:r w:rsidR="00EC1689">
              <w:rPr>
                <w:rFonts w:ascii="Georgia" w:hAnsi="Georgia"/>
                <w:sz w:val="18"/>
              </w:rPr>
              <w:t xml:space="preserve"> 1.0 </w:t>
            </w:r>
            <w:proofErr w:type="spellStart"/>
            <w:r w:rsidR="00EC1689">
              <w:rPr>
                <w:rFonts w:ascii="Georgia" w:hAnsi="Georgia"/>
                <w:sz w:val="18"/>
              </w:rPr>
              <w:t>being</w:t>
            </w:r>
            <w:proofErr w:type="spellEnd"/>
            <w:r w:rsidR="00EC1689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EC1689">
              <w:rPr>
                <w:rFonts w:ascii="Georgia" w:hAnsi="Georgia"/>
                <w:sz w:val="18"/>
              </w:rPr>
              <w:t>best</w:t>
            </w:r>
            <w:proofErr w:type="spellEnd"/>
            <w:r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10"/>
          </w:tcPr>
          <w:p w14:paraId="2F14E328" w14:textId="77777777" w:rsidR="00FB68F6" w:rsidRDefault="008E00C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10/2021 </w:t>
            </w:r>
            <w:r w:rsidRPr="00D1492F">
              <w:rPr>
                <w:rFonts w:ascii="Georgia" w:hAnsi="Georgia"/>
                <w:sz w:val="18"/>
              </w:rPr>
              <w:t xml:space="preserve">- </w:t>
            </w:r>
            <w:proofErr w:type="spellStart"/>
            <w:r>
              <w:rPr>
                <w:rFonts w:ascii="Georgia" w:hAnsi="Georgia"/>
                <w:sz w:val="18"/>
              </w:rPr>
              <w:t>today</w:t>
            </w:r>
            <w:proofErr w:type="spellEnd"/>
          </w:p>
        </w:tc>
      </w:tr>
      <w:tr w:rsidR="00622271" w:rsidRPr="009D7C49" w14:paraId="3C8C72B0" w14:textId="77777777" w:rsidTr="00622271">
        <w:trPr>
          <w:trHeight w:val="340"/>
        </w:trPr>
        <w:tc>
          <w:tcPr>
            <w:tcW w:w="6663" w:type="dxa"/>
            <w:gridSpan w:val="10"/>
            <w:vAlign w:val="bottom"/>
          </w:tcPr>
          <w:p w14:paraId="7D205FC2" w14:textId="77777777" w:rsidR="00FB68F6" w:rsidRDefault="008E00CF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Cape Peninsula University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Technology</w:t>
            </w:r>
          </w:p>
        </w:tc>
        <w:tc>
          <w:tcPr>
            <w:tcW w:w="2404" w:type="dxa"/>
            <w:gridSpan w:val="3"/>
            <w:vAlign w:val="bottom"/>
          </w:tcPr>
          <w:p w14:paraId="5E068E42" w14:textId="51EB6C46" w:rsidR="00FB68F6" w:rsidRDefault="008E00CF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Cape Town, </w:t>
            </w:r>
            <w:r w:rsidR="00EC1689">
              <w:rPr>
                <w:rFonts w:ascii="Georgia" w:hAnsi="Georgia"/>
                <w:i/>
                <w:smallCaps/>
                <w:sz w:val="23"/>
                <w:szCs w:val="23"/>
              </w:rPr>
              <w:t>ZA</w:t>
            </w:r>
          </w:p>
        </w:tc>
      </w:tr>
      <w:tr w:rsidR="00622271" w:rsidRPr="002B2091" w14:paraId="567A3A4C" w14:textId="77777777" w:rsidTr="0091331D">
        <w:tc>
          <w:tcPr>
            <w:tcW w:w="5387" w:type="dxa"/>
            <w:gridSpan w:val="2"/>
          </w:tcPr>
          <w:p w14:paraId="1C306F34" w14:textId="77777777" w:rsidR="00FB68F6" w:rsidRDefault="00EC1689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Semester </w:t>
            </w:r>
            <w:proofErr w:type="spellStart"/>
            <w:r>
              <w:rPr>
                <w:rFonts w:ascii="Georgia" w:hAnsi="Georgia"/>
                <w:sz w:val="18"/>
              </w:rPr>
              <w:t>abroad</w:t>
            </w:r>
            <w:proofErr w:type="spellEnd"/>
            <w:r>
              <w:rPr>
                <w:rFonts w:ascii="Georgia" w:hAnsi="Georgia"/>
                <w:sz w:val="18"/>
              </w:rPr>
              <w:t xml:space="preserve"> at </w:t>
            </w:r>
            <w:proofErr w:type="spellStart"/>
            <w:r>
              <w:rPr>
                <w:rFonts w:ascii="Georgia" w:hAnsi="Georgia"/>
                <w:sz w:val="18"/>
              </w:rPr>
              <w:t>the</w:t>
            </w:r>
            <w:proofErr w:type="spellEnd"/>
            <w:r>
              <w:rPr>
                <w:rFonts w:ascii="Georgia" w:hAnsi="Georgia"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</w:rPr>
              <w:t>faculty</w:t>
            </w:r>
            <w:proofErr w:type="spellEnd"/>
            <w:r>
              <w:rPr>
                <w:rFonts w:ascii="Georgia" w:hAnsi="Georgia"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</w:rPr>
              <w:t>of</w:t>
            </w:r>
            <w:proofErr w:type="spellEnd"/>
            <w:r>
              <w:rPr>
                <w:rFonts w:ascii="Georgia" w:hAnsi="Georgia"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</w:rPr>
              <w:t>business</w:t>
            </w:r>
            <w:proofErr w:type="spellEnd"/>
            <w:r>
              <w:rPr>
                <w:rFonts w:ascii="Georgia" w:hAnsi="Georgia"/>
                <w:sz w:val="18"/>
              </w:rPr>
              <w:t xml:space="preserve"> and </w:t>
            </w:r>
            <w:proofErr w:type="spellStart"/>
            <w:r>
              <w:rPr>
                <w:rFonts w:ascii="Georgia" w:hAnsi="Georgia"/>
                <w:sz w:val="18"/>
              </w:rPr>
              <w:t>management</w:t>
            </w:r>
            <w:proofErr w:type="spellEnd"/>
            <w:r>
              <w:rPr>
                <w:rFonts w:ascii="Georgia" w:hAnsi="Georgia"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</w:rPr>
              <w:t>sciences</w:t>
            </w:r>
            <w:proofErr w:type="spellEnd"/>
          </w:p>
          <w:p w14:paraId="73189550" w14:textId="6E0F370E" w:rsidR="00EC1689" w:rsidRPr="00EC1689" w:rsidRDefault="00EC1689" w:rsidP="00EC1689">
            <w:pPr>
              <w:pStyle w:val="Listenabsatz"/>
              <w:numPr>
                <w:ilvl w:val="0"/>
                <w:numId w:val="27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EC1689">
              <w:rPr>
                <w:rFonts w:ascii="Georgia" w:hAnsi="Georgia"/>
                <w:i/>
                <w:iCs/>
                <w:sz w:val="18"/>
                <w:lang w:val="de-AT"/>
              </w:rPr>
              <w:t>Diploma in Management (</w:t>
            </w:r>
            <w:proofErr w:type="spellStart"/>
            <w:r w:rsidRPr="00EC1689">
              <w:rPr>
                <w:rFonts w:ascii="Georgia" w:hAnsi="Georgia"/>
                <w:i/>
                <w:iCs/>
                <w:sz w:val="18"/>
                <w:lang w:val="de-AT"/>
              </w:rPr>
              <w:t>second</w:t>
            </w:r>
            <w:proofErr w:type="spellEnd"/>
            <w:r w:rsidRPr="00EC1689">
              <w:rPr>
                <w:rFonts w:ascii="Georgia" w:hAnsi="Georgia"/>
                <w:i/>
                <w:iCs/>
                <w:sz w:val="18"/>
                <w:lang w:val="de-AT"/>
              </w:rPr>
              <w:t xml:space="preserve"> </w:t>
            </w:r>
            <w:proofErr w:type="spellStart"/>
            <w:r w:rsidRPr="00EC1689">
              <w:rPr>
                <w:rFonts w:ascii="Georgia" w:hAnsi="Georgia"/>
                <w:i/>
                <w:iCs/>
                <w:sz w:val="18"/>
                <w:lang w:val="de-AT"/>
              </w:rPr>
              <w:t>year</w:t>
            </w:r>
            <w:proofErr w:type="spellEnd"/>
            <w:r w:rsidRPr="00EC1689">
              <w:rPr>
                <w:rFonts w:ascii="Georgia" w:hAnsi="Georgia"/>
                <w:i/>
                <w:iCs/>
                <w:sz w:val="18"/>
                <w:lang w:val="de-AT"/>
              </w:rPr>
              <w:t>)</w:t>
            </w:r>
          </w:p>
        </w:tc>
        <w:tc>
          <w:tcPr>
            <w:tcW w:w="3680" w:type="dxa"/>
            <w:gridSpan w:val="11"/>
          </w:tcPr>
          <w:p w14:paraId="112513EE" w14:textId="77777777" w:rsidR="00FB68F6" w:rsidRDefault="008E00C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 xml:space="preserve">2/2023 </w:t>
            </w:r>
            <w:r w:rsidRPr="00D1492F">
              <w:rPr>
                <w:rFonts w:ascii="Georgia" w:hAnsi="Georgia"/>
                <w:sz w:val="18"/>
              </w:rPr>
              <w:t xml:space="preserve">- </w:t>
            </w:r>
            <w:r>
              <w:rPr>
                <w:rFonts w:ascii="Georgia" w:hAnsi="Georgia"/>
                <w:sz w:val="18"/>
              </w:rPr>
              <w:t>06/2023</w:t>
            </w:r>
          </w:p>
        </w:tc>
      </w:tr>
      <w:tr w:rsidR="00622271" w:rsidRPr="009D7C49" w14:paraId="49E7977F" w14:textId="77777777" w:rsidTr="00D5280E">
        <w:trPr>
          <w:trHeight w:val="340"/>
        </w:trPr>
        <w:tc>
          <w:tcPr>
            <w:tcW w:w="5812" w:type="dxa"/>
            <w:gridSpan w:val="5"/>
            <w:vAlign w:val="bottom"/>
          </w:tcPr>
          <w:p w14:paraId="2A1B4F3A" w14:textId="77777777" w:rsidR="00FB68F6" w:rsidRDefault="008E00CF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Fritz-Erler Business High School </w:t>
            </w:r>
          </w:p>
        </w:tc>
        <w:tc>
          <w:tcPr>
            <w:tcW w:w="3255" w:type="dxa"/>
            <w:gridSpan w:val="8"/>
            <w:vAlign w:val="bottom"/>
          </w:tcPr>
          <w:p w14:paraId="74BB20D6" w14:textId="3F06FA37" w:rsidR="00FB68F6" w:rsidRDefault="008E00CF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  <w:r w:rsidR="00EC1689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622271" w:rsidRPr="006546FD" w14:paraId="1D810189" w14:textId="77777777" w:rsidTr="00D86A0B">
        <w:tc>
          <w:tcPr>
            <w:tcW w:w="5670" w:type="dxa"/>
            <w:gridSpan w:val="4"/>
          </w:tcPr>
          <w:p w14:paraId="7AB53A41" w14:textId="77777777" w:rsidR="00FB68F6" w:rsidRDefault="00EC1689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(German A-Level </w:t>
            </w:r>
            <w:proofErr w:type="spellStart"/>
            <w:r>
              <w:rPr>
                <w:rFonts w:ascii="Georgia" w:hAnsi="Georgia"/>
                <w:sz w:val="18"/>
                <w:lang w:val="de-AT"/>
              </w:rPr>
              <w:t>equivalent</w:t>
            </w:r>
            <w:proofErr w:type="spellEnd"/>
            <w:r>
              <w:rPr>
                <w:rFonts w:ascii="Georgia" w:hAnsi="Georgia"/>
                <w:sz w:val="18"/>
                <w:lang w:val="de-AT"/>
              </w:rPr>
              <w:t>)</w:t>
            </w:r>
          </w:p>
          <w:p w14:paraId="54ABB063" w14:textId="6D87B421" w:rsidR="00EC1689" w:rsidRPr="00EC1689" w:rsidRDefault="00EC1689" w:rsidP="00EC1689">
            <w:pPr>
              <w:pStyle w:val="Listenabsatz"/>
              <w:numPr>
                <w:ilvl w:val="0"/>
                <w:numId w:val="27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Final GPA: 2.5 (1.0 – 5.0, 1.0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being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best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9"/>
          </w:tcPr>
          <w:p w14:paraId="599AAA38" w14:textId="77777777" w:rsidR="00FB68F6" w:rsidRDefault="008E00CF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9/2017 - 07/2020</w:t>
            </w:r>
          </w:p>
        </w:tc>
      </w:tr>
      <w:tr w:rsidR="00622271" w:rsidRPr="009D7C49" w14:paraId="0C44D6D0" w14:textId="77777777" w:rsidTr="00B476BD">
        <w:trPr>
          <w:trHeight w:val="454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79249A6A" w14:textId="3EC93900" w:rsidR="00FB68F6" w:rsidRDefault="00EC1689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Work</w:t>
            </w:r>
            <w:r w:rsidR="008E00CF" w:rsidRPr="00D86A0B">
              <w:rPr>
                <w:rFonts w:ascii="Georgia" w:hAnsi="Georgia"/>
                <w:b/>
                <w:smallCaps/>
                <w:sz w:val="28"/>
                <w:szCs w:val="32"/>
              </w:rPr>
              <w:t xml:space="preserve"> </w:t>
            </w:r>
            <w:proofErr w:type="spellStart"/>
            <w:r w:rsidR="008E00CF" w:rsidRPr="00D86A0B">
              <w:rPr>
                <w:rFonts w:ascii="Georgia" w:hAnsi="Georgia"/>
                <w:b/>
                <w:smallCaps/>
                <w:sz w:val="28"/>
                <w:szCs w:val="32"/>
              </w:rPr>
              <w:t>experience</w:t>
            </w:r>
            <w:proofErr w:type="spellEnd"/>
          </w:p>
        </w:tc>
      </w:tr>
      <w:tr w:rsidR="00622271" w:rsidRPr="009D7C49" w14:paraId="7E54C2B8" w14:textId="77777777" w:rsidTr="00D86A0B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47F1983E" w14:textId="77777777" w:rsidR="00FB68F6" w:rsidRDefault="008E00C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Rödl &amp; Partner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1A6A6296" w14:textId="7F012B2B" w:rsidR="00FB68F6" w:rsidRDefault="008E00CF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Stuttgart</w:t>
            </w:r>
            <w:r w:rsidR="00EC168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, DE</w:t>
            </w:r>
          </w:p>
        </w:tc>
      </w:tr>
      <w:tr w:rsidR="00622271" w:rsidRPr="009D7C49" w14:paraId="1498F541" w14:textId="77777777" w:rsidTr="00ED036F">
        <w:trPr>
          <w:trHeight w:val="210"/>
        </w:trPr>
        <w:tc>
          <w:tcPr>
            <w:tcW w:w="6521" w:type="dxa"/>
            <w:gridSpan w:val="9"/>
            <w:vAlign w:val="bottom"/>
          </w:tcPr>
          <w:p w14:paraId="14BF0FD2" w14:textId="1AB35D0A" w:rsidR="00FB68F6" w:rsidRDefault="00EC1689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Intern</w:t>
            </w:r>
            <w:r w:rsidR="008E00CF" w:rsidRPr="00ED036F">
              <w:rPr>
                <w:rFonts w:ascii="Georgia" w:hAnsi="Georgia"/>
                <w:sz w:val="18"/>
                <w:lang w:val="en-US"/>
              </w:rPr>
              <w:t xml:space="preserve"> in auditing</w:t>
            </w:r>
          </w:p>
        </w:tc>
        <w:tc>
          <w:tcPr>
            <w:tcW w:w="2546" w:type="dxa"/>
            <w:gridSpan w:val="4"/>
            <w:vAlign w:val="bottom"/>
          </w:tcPr>
          <w:p w14:paraId="00CEB240" w14:textId="77777777" w:rsidR="00FB68F6" w:rsidRDefault="008E00C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ED036F">
              <w:rPr>
                <w:rFonts w:ascii="Georgia" w:hAnsi="Georgia"/>
                <w:sz w:val="18"/>
                <w:lang w:val="en-US"/>
              </w:rPr>
              <w:t>08/2022 - 10/2022</w:t>
            </w:r>
          </w:p>
        </w:tc>
      </w:tr>
      <w:tr w:rsidR="00622271" w:rsidRPr="009D7C49" w14:paraId="67984A87" w14:textId="77777777" w:rsidTr="00B476BD">
        <w:trPr>
          <w:trHeight w:val="340"/>
        </w:trPr>
        <w:tc>
          <w:tcPr>
            <w:tcW w:w="8222" w:type="dxa"/>
            <w:gridSpan w:val="12"/>
            <w:vAlign w:val="bottom"/>
          </w:tcPr>
          <w:p w14:paraId="4B057456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 w:rsidRPr="00ED036F">
              <w:rPr>
                <w:sz w:val="18"/>
                <w:lang w:val="de-AT"/>
              </w:rPr>
              <w:t>Participation</w:t>
            </w:r>
            <w:proofErr w:type="spellEnd"/>
            <w:r w:rsidRPr="00ED036F">
              <w:rPr>
                <w:sz w:val="18"/>
                <w:lang w:val="de-AT"/>
              </w:rPr>
              <w:t xml:space="preserve"> in </w:t>
            </w:r>
            <w:proofErr w:type="spellStart"/>
            <w:r w:rsidRPr="00ED036F">
              <w:rPr>
                <w:sz w:val="18"/>
                <w:lang w:val="de-AT"/>
              </w:rPr>
              <w:t>audits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of</w:t>
            </w:r>
            <w:proofErr w:type="spellEnd"/>
            <w:r w:rsidRPr="00ED036F">
              <w:rPr>
                <w:sz w:val="18"/>
                <w:lang w:val="de-AT"/>
              </w:rPr>
              <w:t xml:space="preserve"> annual and </w:t>
            </w:r>
            <w:proofErr w:type="spellStart"/>
            <w:r w:rsidRPr="00ED036F">
              <w:rPr>
                <w:sz w:val="18"/>
                <w:lang w:val="de-AT"/>
              </w:rPr>
              <w:t>consolidated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financial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statements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of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internationally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operating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groups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of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companies</w:t>
            </w:r>
            <w:proofErr w:type="spellEnd"/>
            <w:r w:rsidRPr="00ED036F">
              <w:rPr>
                <w:sz w:val="18"/>
                <w:lang w:val="de-AT"/>
              </w:rPr>
              <w:t xml:space="preserve"> in a </w:t>
            </w:r>
            <w:proofErr w:type="spellStart"/>
            <w:r w:rsidRPr="00ED036F">
              <w:rPr>
                <w:sz w:val="18"/>
                <w:lang w:val="de-AT"/>
              </w:rPr>
              <w:t>wide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range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of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industries</w:t>
            </w:r>
            <w:proofErr w:type="spellEnd"/>
            <w:r w:rsidRPr="00ED036F">
              <w:rPr>
                <w:sz w:val="18"/>
                <w:lang w:val="de-AT"/>
              </w:rPr>
              <w:t xml:space="preserve"> and </w:t>
            </w:r>
            <w:proofErr w:type="spellStart"/>
            <w:r w:rsidRPr="00ED036F">
              <w:rPr>
                <w:sz w:val="18"/>
                <w:lang w:val="de-AT"/>
              </w:rPr>
              <w:t>sizes</w:t>
            </w:r>
            <w:proofErr w:type="spellEnd"/>
          </w:p>
          <w:p w14:paraId="2B4CF5A7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r w:rsidRPr="00ED036F">
              <w:rPr>
                <w:sz w:val="18"/>
                <w:lang w:val="de-AT"/>
              </w:rPr>
              <w:t xml:space="preserve">Support in </w:t>
            </w:r>
            <w:proofErr w:type="spellStart"/>
            <w:r w:rsidRPr="00ED036F">
              <w:rPr>
                <w:sz w:val="18"/>
                <w:lang w:val="de-AT"/>
              </w:rPr>
              <w:t>the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assessment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of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business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processes</w:t>
            </w:r>
            <w:proofErr w:type="spellEnd"/>
            <w:r w:rsidRPr="00ED036F">
              <w:rPr>
                <w:sz w:val="18"/>
                <w:lang w:val="de-AT"/>
              </w:rPr>
              <w:t xml:space="preserve"> and </w:t>
            </w:r>
            <w:proofErr w:type="spellStart"/>
            <w:r w:rsidRPr="00ED036F">
              <w:rPr>
                <w:sz w:val="18"/>
                <w:lang w:val="de-AT"/>
              </w:rPr>
              <w:t>accounting</w:t>
            </w:r>
            <w:proofErr w:type="spellEnd"/>
            <w:r w:rsidRPr="00ED036F">
              <w:rPr>
                <w:sz w:val="18"/>
                <w:lang w:val="de-AT"/>
              </w:rPr>
              <w:t xml:space="preserve"> and </w:t>
            </w:r>
            <w:proofErr w:type="spellStart"/>
            <w:r w:rsidRPr="00ED036F">
              <w:rPr>
                <w:sz w:val="18"/>
                <w:lang w:val="de-AT"/>
              </w:rPr>
              <w:t>valuation</w:t>
            </w:r>
            <w:proofErr w:type="spellEnd"/>
            <w:r w:rsidRPr="00ED036F">
              <w:rPr>
                <w:sz w:val="18"/>
                <w:lang w:val="de-AT"/>
              </w:rPr>
              <w:t xml:space="preserve"> </w:t>
            </w:r>
            <w:proofErr w:type="spellStart"/>
            <w:r w:rsidRPr="00ED036F">
              <w:rPr>
                <w:sz w:val="18"/>
                <w:lang w:val="de-AT"/>
              </w:rPr>
              <w:t>issues</w:t>
            </w:r>
            <w:proofErr w:type="spellEnd"/>
          </w:p>
          <w:p w14:paraId="4278C0C3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Creating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re</w:t>
            </w:r>
            <w:r>
              <w:rPr>
                <w:sz w:val="18"/>
                <w:lang w:val="de-AT"/>
              </w:rPr>
              <w:t>search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work</w:t>
            </w:r>
            <w:proofErr w:type="spellEnd"/>
          </w:p>
          <w:p w14:paraId="2D87E26A" w14:textId="328D6CA7" w:rsidR="00FB68F6" w:rsidRDefault="008E00C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Support,</w:t>
            </w:r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as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well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as</w:t>
            </w:r>
            <w:proofErr w:type="spellEnd"/>
            <w:r>
              <w:rPr>
                <w:sz w:val="18"/>
                <w:lang w:val="de-AT"/>
              </w:rPr>
              <w:t xml:space="preserve"> subsequent </w:t>
            </w:r>
            <w:proofErr w:type="spellStart"/>
            <w:r>
              <w:rPr>
                <w:sz w:val="18"/>
                <w:lang w:val="de-AT"/>
              </w:rPr>
              <w:t>documentation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of</w:t>
            </w:r>
            <w:proofErr w:type="spellEnd"/>
            <w:r>
              <w:rPr>
                <w:sz w:val="18"/>
                <w:lang w:val="de-AT"/>
              </w:rPr>
              <w:t xml:space="preserve"> an </w:t>
            </w:r>
            <w:proofErr w:type="spellStart"/>
            <w:r>
              <w:rPr>
                <w:sz w:val="18"/>
                <w:lang w:val="de-AT"/>
              </w:rPr>
              <w:t>inventory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observation</w:t>
            </w:r>
            <w:proofErr w:type="spellEnd"/>
          </w:p>
        </w:tc>
        <w:tc>
          <w:tcPr>
            <w:tcW w:w="845" w:type="dxa"/>
            <w:vAlign w:val="bottom"/>
          </w:tcPr>
          <w:p w14:paraId="5105D3B9" w14:textId="77777777" w:rsidR="00622271" w:rsidRPr="00ED036F" w:rsidRDefault="00622271" w:rsidP="00622271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</w:p>
        </w:tc>
      </w:tr>
      <w:tr w:rsidR="00622271" w:rsidRPr="009D7C49" w14:paraId="06F8AA72" w14:textId="77777777" w:rsidTr="00442484">
        <w:trPr>
          <w:trHeight w:val="340"/>
        </w:trPr>
        <w:tc>
          <w:tcPr>
            <w:tcW w:w="6521" w:type="dxa"/>
            <w:gridSpan w:val="9"/>
            <w:vAlign w:val="bottom"/>
          </w:tcPr>
          <w:p w14:paraId="58701394" w14:textId="77777777" w:rsidR="00FB68F6" w:rsidRDefault="008E00CF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Enchilada Pforzheim GmbH</w:t>
            </w:r>
          </w:p>
        </w:tc>
        <w:tc>
          <w:tcPr>
            <w:tcW w:w="2546" w:type="dxa"/>
            <w:gridSpan w:val="4"/>
            <w:vAlign w:val="bottom"/>
          </w:tcPr>
          <w:p w14:paraId="5EABFC3D" w14:textId="4F53DEA3" w:rsidR="00FB68F6" w:rsidRDefault="008E00C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  <w:r w:rsidR="00EC1689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622271" w:rsidRPr="00CE1BBC" w14:paraId="76EB9565" w14:textId="77777777" w:rsidTr="00D5280E">
        <w:tc>
          <w:tcPr>
            <w:tcW w:w="5954" w:type="dxa"/>
            <w:gridSpan w:val="6"/>
          </w:tcPr>
          <w:p w14:paraId="0CAF9BAD" w14:textId="77777777" w:rsidR="00FB68F6" w:rsidRDefault="008E00C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Bartender</w:t>
            </w:r>
          </w:p>
        </w:tc>
        <w:tc>
          <w:tcPr>
            <w:tcW w:w="3113" w:type="dxa"/>
            <w:gridSpan w:val="7"/>
          </w:tcPr>
          <w:p w14:paraId="47F40188" w14:textId="77777777" w:rsidR="00FB68F6" w:rsidRDefault="008E00C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09/2020 - 09/2021</w:t>
            </w:r>
          </w:p>
        </w:tc>
      </w:tr>
      <w:tr w:rsidR="00622271" w:rsidRPr="00D5280E" w14:paraId="2A518521" w14:textId="77777777" w:rsidTr="00D5280E">
        <w:tc>
          <w:tcPr>
            <w:tcW w:w="9067" w:type="dxa"/>
            <w:gridSpan w:val="13"/>
          </w:tcPr>
          <w:p w14:paraId="46CF3F79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Preparing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drinks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for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clientele</w:t>
            </w:r>
            <w:proofErr w:type="spellEnd"/>
          </w:p>
          <w:p w14:paraId="17C2E17F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Working in a </w:t>
            </w:r>
            <w:proofErr w:type="spellStart"/>
            <w:r>
              <w:rPr>
                <w:sz w:val="18"/>
                <w:lang w:val="de-AT"/>
              </w:rPr>
              <w:t>team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under</w:t>
            </w:r>
            <w:proofErr w:type="spellEnd"/>
            <w:r>
              <w:rPr>
                <w:sz w:val="18"/>
                <w:lang w:val="de-AT"/>
              </w:rPr>
              <w:t xml:space="preserve"> time </w:t>
            </w:r>
            <w:proofErr w:type="spellStart"/>
            <w:r>
              <w:rPr>
                <w:sz w:val="18"/>
                <w:lang w:val="de-AT"/>
              </w:rPr>
              <w:t>pressure</w:t>
            </w:r>
            <w:proofErr w:type="spellEnd"/>
            <w:r>
              <w:rPr>
                <w:sz w:val="18"/>
                <w:lang w:val="de-AT"/>
              </w:rPr>
              <w:t xml:space="preserve"> and in </w:t>
            </w:r>
            <w:proofErr w:type="spellStart"/>
            <w:r>
              <w:rPr>
                <w:sz w:val="18"/>
                <w:lang w:val="de-AT"/>
              </w:rPr>
              <w:t>stressful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situations</w:t>
            </w:r>
            <w:proofErr w:type="spellEnd"/>
          </w:p>
        </w:tc>
      </w:tr>
      <w:tr w:rsidR="00622271" w:rsidRPr="009D7C49" w14:paraId="3C2E9087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146CFB1D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Kaufland SB - Warenhaus GmbH &amp; Co. KG</w:t>
            </w:r>
          </w:p>
        </w:tc>
        <w:tc>
          <w:tcPr>
            <w:tcW w:w="3544" w:type="dxa"/>
            <w:gridSpan w:val="10"/>
            <w:vAlign w:val="bottom"/>
          </w:tcPr>
          <w:p w14:paraId="33EA3CE3" w14:textId="0ED4FE4C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Pforzheim</w:t>
            </w:r>
            <w:r w:rsidR="00EC1689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622271" w:rsidRPr="006546FD" w14:paraId="0FE1B960" w14:textId="77777777" w:rsidTr="00D5280E">
        <w:tc>
          <w:tcPr>
            <w:tcW w:w="6379" w:type="dxa"/>
            <w:gridSpan w:val="8"/>
          </w:tcPr>
          <w:p w14:paraId="616B707F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Sales staff</w:t>
            </w:r>
          </w:p>
        </w:tc>
        <w:tc>
          <w:tcPr>
            <w:tcW w:w="2688" w:type="dxa"/>
            <w:gridSpan w:val="5"/>
          </w:tcPr>
          <w:p w14:paraId="71C78FBA" w14:textId="77777777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10/2020 - 05/2021</w:t>
            </w:r>
          </w:p>
        </w:tc>
      </w:tr>
      <w:tr w:rsidR="00622271" w:rsidRPr="00D5280E" w14:paraId="115EE507" w14:textId="77777777" w:rsidTr="00D5280E">
        <w:tc>
          <w:tcPr>
            <w:tcW w:w="9067" w:type="dxa"/>
            <w:gridSpan w:val="13"/>
          </w:tcPr>
          <w:p w14:paraId="61915371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Putting </w:t>
            </w:r>
            <w:proofErr w:type="spellStart"/>
            <w:r>
              <w:rPr>
                <w:sz w:val="18"/>
                <w:lang w:val="de-AT"/>
              </w:rPr>
              <w:t>away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shelves</w:t>
            </w:r>
            <w:proofErr w:type="spellEnd"/>
          </w:p>
          <w:p w14:paraId="1F3AFF67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Merchandise care and </w:t>
            </w:r>
            <w:proofErr w:type="spellStart"/>
            <w:r>
              <w:rPr>
                <w:sz w:val="18"/>
                <w:lang w:val="de-AT"/>
              </w:rPr>
              <w:t>merchandise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presence</w:t>
            </w:r>
            <w:proofErr w:type="spellEnd"/>
          </w:p>
          <w:p w14:paraId="3564D4BB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Advice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to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customers</w:t>
            </w:r>
            <w:proofErr w:type="spellEnd"/>
          </w:p>
          <w:p w14:paraId="7841DA41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Pricing </w:t>
            </w:r>
            <w:proofErr w:type="spellStart"/>
            <w:r>
              <w:rPr>
                <w:sz w:val="18"/>
                <w:lang w:val="de-AT"/>
              </w:rPr>
              <w:t>of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 w:rsidRPr="0091331D">
              <w:rPr>
                <w:sz w:val="18"/>
                <w:lang w:val="de-AT"/>
              </w:rPr>
              <w:t>products</w:t>
            </w:r>
            <w:proofErr w:type="spellEnd"/>
            <w:r w:rsidRPr="0091331D">
              <w:rPr>
                <w:sz w:val="18"/>
                <w:lang w:val="de-AT"/>
              </w:rPr>
              <w:t xml:space="preserve"> </w:t>
            </w:r>
          </w:p>
        </w:tc>
      </w:tr>
      <w:tr w:rsidR="00622271" w:rsidRPr="009D7C49" w14:paraId="60FF7F60" w14:textId="77777777" w:rsidTr="00D5280E">
        <w:trPr>
          <w:trHeight w:val="346"/>
        </w:trPr>
        <w:tc>
          <w:tcPr>
            <w:tcW w:w="6379" w:type="dxa"/>
            <w:gridSpan w:val="8"/>
            <w:vAlign w:val="bottom"/>
          </w:tcPr>
          <w:p w14:paraId="0085094D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Porsche AG</w:t>
            </w:r>
          </w:p>
        </w:tc>
        <w:tc>
          <w:tcPr>
            <w:tcW w:w="2688" w:type="dxa"/>
            <w:gridSpan w:val="5"/>
            <w:vAlign w:val="bottom"/>
          </w:tcPr>
          <w:p w14:paraId="0AC27497" w14:textId="40A1AE30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Weissach</w:t>
            </w:r>
            <w:r w:rsidR="00EC1689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622271" w:rsidRPr="006546FD" w14:paraId="50787E9A" w14:textId="77777777" w:rsidTr="00D5280E">
        <w:tc>
          <w:tcPr>
            <w:tcW w:w="6096" w:type="dxa"/>
            <w:gridSpan w:val="7"/>
          </w:tcPr>
          <w:p w14:paraId="44C665E5" w14:textId="1D314074" w:rsidR="00FB68F6" w:rsidRDefault="00EC16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Intern</w:t>
            </w:r>
            <w:r w:rsidR="008E00CF" w:rsidRPr="00706D52">
              <w:rPr>
                <w:i w:val="0"/>
                <w:iCs w:val="0"/>
                <w:sz w:val="18"/>
              </w:rPr>
              <w:t xml:space="preserve"> in </w:t>
            </w:r>
            <w:proofErr w:type="spellStart"/>
            <w:r w:rsidR="008E00CF" w:rsidRPr="00706D52">
              <w:rPr>
                <w:i w:val="0"/>
                <w:iCs w:val="0"/>
                <w:sz w:val="18"/>
              </w:rPr>
              <w:t>the</w:t>
            </w:r>
            <w:proofErr w:type="spellEnd"/>
            <w:r w:rsidR="008E00CF" w:rsidRPr="00706D52">
              <w:rPr>
                <w:i w:val="0"/>
                <w:iCs w:val="0"/>
                <w:sz w:val="18"/>
              </w:rPr>
              <w:t xml:space="preserve"> Networking/Diagnosis/Gateway Department</w:t>
            </w:r>
          </w:p>
        </w:tc>
        <w:tc>
          <w:tcPr>
            <w:tcW w:w="2971" w:type="dxa"/>
            <w:gridSpan w:val="6"/>
          </w:tcPr>
          <w:p w14:paraId="0A3FE673" w14:textId="77777777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02/2016 - 03/2016</w:t>
            </w:r>
          </w:p>
        </w:tc>
      </w:tr>
      <w:tr w:rsidR="00622271" w:rsidRPr="00D5280E" w14:paraId="0E531986" w14:textId="77777777" w:rsidTr="00D5280E">
        <w:tc>
          <w:tcPr>
            <w:tcW w:w="9067" w:type="dxa"/>
            <w:gridSpan w:val="13"/>
          </w:tcPr>
          <w:p w14:paraId="399DB5F5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Inspection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of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exhaust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emission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test</w:t>
            </w:r>
            <w:proofErr w:type="spellEnd"/>
            <w:r>
              <w:rPr>
                <w:sz w:val="18"/>
                <w:lang w:val="de-AT"/>
              </w:rPr>
              <w:t xml:space="preserve"> and </w:t>
            </w:r>
            <w:proofErr w:type="spellStart"/>
            <w:r>
              <w:rPr>
                <w:sz w:val="18"/>
                <w:lang w:val="de-AT"/>
              </w:rPr>
              <w:t>vehicle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registration</w:t>
            </w:r>
            <w:proofErr w:type="spellEnd"/>
          </w:p>
          <w:p w14:paraId="725A53F0" w14:textId="77777777" w:rsidR="00FB68F6" w:rsidRDefault="008E00C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Insights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into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networking</w:t>
            </w:r>
            <w:proofErr w:type="spellEnd"/>
            <w:r>
              <w:rPr>
                <w:sz w:val="18"/>
                <w:lang w:val="de-AT"/>
              </w:rPr>
              <w:t xml:space="preserve"> and </w:t>
            </w:r>
            <w:proofErr w:type="spellStart"/>
            <w:r>
              <w:rPr>
                <w:sz w:val="18"/>
                <w:lang w:val="de-AT"/>
              </w:rPr>
              <w:t>mechanics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of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vehicles</w:t>
            </w:r>
            <w:proofErr w:type="spellEnd"/>
          </w:p>
        </w:tc>
      </w:tr>
      <w:tr w:rsidR="00622271" w:rsidRPr="009D7C49" w14:paraId="13481A3E" w14:textId="77777777" w:rsidTr="00B476BD">
        <w:trPr>
          <w:trHeight w:val="454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2506DC8F" w14:textId="42CBE17F" w:rsidR="00FB68F6" w:rsidRDefault="008E00CF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Extra</w:t>
            </w:r>
            <w:r w:rsidR="000B21A1">
              <w:rPr>
                <w:sz w:val="28"/>
              </w:rPr>
              <w:t xml:space="preserve">curricular </w:t>
            </w:r>
            <w:proofErr w:type="spellStart"/>
            <w:r w:rsidR="000B21A1">
              <w:rPr>
                <w:sz w:val="28"/>
              </w:rPr>
              <w:t>Activities</w:t>
            </w:r>
            <w:proofErr w:type="spellEnd"/>
          </w:p>
        </w:tc>
      </w:tr>
      <w:tr w:rsidR="00622271" w:rsidRPr="009D7C49" w14:paraId="61E33966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50236A27" w14:textId="77777777" w:rsidR="00FB68F6" w:rsidRDefault="008E00C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G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y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m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n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a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s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t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i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c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s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C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l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u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b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Pforzheim 1834 </w:t>
            </w:r>
            <w:proofErr w:type="spellStart"/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79AC4BC2" w14:textId="650A4816" w:rsidR="00FB68F6" w:rsidRDefault="008E00CF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Pforzheim</w:t>
            </w:r>
            <w:r w:rsidR="00EC1689">
              <w:rPr>
                <w:sz w:val="23"/>
                <w:szCs w:val="23"/>
              </w:rPr>
              <w:t>, DE</w:t>
            </w:r>
          </w:p>
        </w:tc>
      </w:tr>
      <w:tr w:rsidR="00622271" w:rsidRPr="006546FD" w14:paraId="1388AC32" w14:textId="77777777" w:rsidTr="00622271">
        <w:trPr>
          <w:trHeight w:val="193"/>
        </w:trPr>
        <w:tc>
          <w:tcPr>
            <w:tcW w:w="6663" w:type="dxa"/>
            <w:gridSpan w:val="10"/>
          </w:tcPr>
          <w:p w14:paraId="651DFBDB" w14:textId="77777777" w:rsidR="00FB68F6" w:rsidRDefault="008E00CF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Youth </w:t>
            </w:r>
            <w:proofErr w:type="spellStart"/>
            <w:r>
              <w:rPr>
                <w:sz w:val="18"/>
                <w:lang w:val="de-AT"/>
              </w:rPr>
              <w:t>spokesperson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of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the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athletics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department</w:t>
            </w:r>
            <w:proofErr w:type="spellEnd"/>
          </w:p>
        </w:tc>
        <w:tc>
          <w:tcPr>
            <w:tcW w:w="2404" w:type="dxa"/>
            <w:gridSpan w:val="3"/>
          </w:tcPr>
          <w:p w14:paraId="4A53FFC9" w14:textId="77777777" w:rsidR="00FB68F6" w:rsidRDefault="008E00CF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07/2016 - 09/2021</w:t>
            </w:r>
          </w:p>
        </w:tc>
      </w:tr>
      <w:tr w:rsidR="00622271" w:rsidRPr="00D5280E" w14:paraId="380B579F" w14:textId="77777777" w:rsidTr="00D5280E">
        <w:trPr>
          <w:trHeight w:val="193"/>
        </w:trPr>
        <w:tc>
          <w:tcPr>
            <w:tcW w:w="9067" w:type="dxa"/>
            <w:gridSpan w:val="13"/>
          </w:tcPr>
          <w:p w14:paraId="7D42BC66" w14:textId="442DACCE" w:rsidR="00FB68F6" w:rsidRDefault="008E00C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proofErr w:type="spellStart"/>
            <w:r>
              <w:rPr>
                <w:i/>
                <w:sz w:val="18"/>
                <w:lang w:val="de-AT"/>
              </w:rPr>
              <w:t>Organiz</w:t>
            </w:r>
            <w:r>
              <w:rPr>
                <w:i/>
                <w:sz w:val="18"/>
                <w:lang w:val="de-AT"/>
              </w:rPr>
              <w:t>ation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of</w:t>
            </w:r>
            <w:proofErr w:type="spellEnd"/>
            <w:r>
              <w:rPr>
                <w:i/>
                <w:sz w:val="18"/>
                <w:lang w:val="de-AT"/>
              </w:rPr>
              <w:t xml:space="preserve"> internal </w:t>
            </w:r>
            <w:proofErr w:type="spellStart"/>
            <w:r>
              <w:rPr>
                <w:i/>
                <w:sz w:val="18"/>
                <w:lang w:val="de-AT"/>
              </w:rPr>
              <w:t>events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to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strengthen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cohesion</w:t>
            </w:r>
            <w:proofErr w:type="spellEnd"/>
            <w:r>
              <w:rPr>
                <w:i/>
                <w:sz w:val="18"/>
                <w:lang w:val="de-AT"/>
              </w:rPr>
              <w:t xml:space="preserve"> (15 </w:t>
            </w:r>
            <w:proofErr w:type="spellStart"/>
            <w:r>
              <w:rPr>
                <w:i/>
                <w:sz w:val="18"/>
                <w:lang w:val="de-AT"/>
              </w:rPr>
              <w:t>to</w:t>
            </w:r>
            <w:proofErr w:type="spellEnd"/>
            <w:r>
              <w:rPr>
                <w:i/>
                <w:sz w:val="18"/>
                <w:lang w:val="de-AT"/>
              </w:rPr>
              <w:t xml:space="preserve"> 30 </w:t>
            </w:r>
            <w:proofErr w:type="spellStart"/>
            <w:r>
              <w:rPr>
                <w:i/>
                <w:sz w:val="18"/>
                <w:lang w:val="de-AT"/>
              </w:rPr>
              <w:t>participants</w:t>
            </w:r>
            <w:proofErr w:type="spellEnd"/>
            <w:r>
              <w:rPr>
                <w:i/>
                <w:sz w:val="18"/>
                <w:lang w:val="de-AT"/>
              </w:rPr>
              <w:t>)</w:t>
            </w:r>
          </w:p>
          <w:p w14:paraId="044284C7" w14:textId="77777777" w:rsidR="00FB68F6" w:rsidRDefault="008E00C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proofErr w:type="spellStart"/>
            <w:r>
              <w:rPr>
                <w:i/>
                <w:sz w:val="18"/>
                <w:lang w:val="de-AT"/>
              </w:rPr>
              <w:t>Assisting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as</w:t>
            </w:r>
            <w:proofErr w:type="spellEnd"/>
            <w:r>
              <w:rPr>
                <w:i/>
                <w:sz w:val="18"/>
                <w:lang w:val="de-AT"/>
              </w:rPr>
              <w:t xml:space="preserve"> a </w:t>
            </w:r>
            <w:proofErr w:type="spellStart"/>
            <w:r>
              <w:rPr>
                <w:i/>
                <w:sz w:val="18"/>
                <w:lang w:val="de-AT"/>
              </w:rPr>
              <w:t>trainer</w:t>
            </w:r>
            <w:proofErr w:type="spellEnd"/>
            <w:r>
              <w:rPr>
                <w:i/>
                <w:sz w:val="18"/>
                <w:lang w:val="de-AT"/>
              </w:rPr>
              <w:t xml:space="preserve"> at </w:t>
            </w:r>
            <w:proofErr w:type="spellStart"/>
            <w:r>
              <w:rPr>
                <w:i/>
                <w:sz w:val="18"/>
                <w:lang w:val="de-AT"/>
              </w:rPr>
              <w:t>various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training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sessions</w:t>
            </w:r>
            <w:proofErr w:type="spellEnd"/>
          </w:p>
          <w:p w14:paraId="06EC732E" w14:textId="77777777" w:rsidR="00FB68F6" w:rsidRDefault="008E00C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proofErr w:type="spellStart"/>
            <w:r>
              <w:rPr>
                <w:i/>
                <w:sz w:val="18"/>
                <w:lang w:val="de-AT"/>
              </w:rPr>
              <w:t>Supporting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the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club</w:t>
            </w:r>
            <w:proofErr w:type="spellEnd"/>
            <w:r>
              <w:rPr>
                <w:i/>
                <w:sz w:val="18"/>
                <w:lang w:val="de-AT"/>
              </w:rPr>
              <w:t xml:space="preserve"> at </w:t>
            </w:r>
            <w:proofErr w:type="spellStart"/>
            <w:r>
              <w:rPr>
                <w:i/>
                <w:sz w:val="18"/>
                <w:lang w:val="de-AT"/>
              </w:rPr>
              <w:t>competitions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as</w:t>
            </w:r>
            <w:proofErr w:type="spellEnd"/>
            <w:r>
              <w:rPr>
                <w:i/>
                <w:sz w:val="18"/>
                <w:lang w:val="de-AT"/>
              </w:rPr>
              <w:t xml:space="preserve"> a </w:t>
            </w:r>
            <w:proofErr w:type="spellStart"/>
            <w:r>
              <w:rPr>
                <w:i/>
                <w:sz w:val="18"/>
                <w:lang w:val="de-AT"/>
              </w:rPr>
              <w:t>referee</w:t>
            </w:r>
            <w:proofErr w:type="spellEnd"/>
          </w:p>
        </w:tc>
      </w:tr>
      <w:tr w:rsidR="00622271" w:rsidRPr="009D7C49" w14:paraId="3837F30F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262D332C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Hebel-Gymnasium</w:t>
            </w:r>
          </w:p>
        </w:tc>
        <w:tc>
          <w:tcPr>
            <w:tcW w:w="3113" w:type="dxa"/>
            <w:gridSpan w:val="7"/>
            <w:vAlign w:val="bottom"/>
          </w:tcPr>
          <w:p w14:paraId="2F10F29B" w14:textId="77777777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Pforzheim</w:t>
            </w:r>
          </w:p>
        </w:tc>
      </w:tr>
      <w:tr w:rsidR="00622271" w:rsidRPr="006546FD" w14:paraId="07068456" w14:textId="77777777" w:rsidTr="006E2C9C">
        <w:trPr>
          <w:trHeight w:val="193"/>
        </w:trPr>
        <w:tc>
          <w:tcPr>
            <w:tcW w:w="7371" w:type="dxa"/>
            <w:gridSpan w:val="11"/>
          </w:tcPr>
          <w:p w14:paraId="55745C9E" w14:textId="77777777" w:rsidR="00FB68F6" w:rsidRDefault="008E00C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Member </w:t>
            </w:r>
            <w:proofErr w:type="spellStart"/>
            <w:r>
              <w:rPr>
                <w:i w:val="0"/>
                <w:iCs w:val="0"/>
                <w:sz w:val="18"/>
                <w:lang w:val="de-AT"/>
              </w:rPr>
              <w:t>of</w:t>
            </w:r>
            <w:proofErr w:type="spellEnd"/>
            <w:r>
              <w:rPr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de-AT"/>
              </w:rPr>
              <w:t>the</w:t>
            </w:r>
            <w:proofErr w:type="spellEnd"/>
            <w:r>
              <w:rPr>
                <w:i w:val="0"/>
                <w:iCs w:val="0"/>
                <w:sz w:val="18"/>
                <w:lang w:val="de-AT"/>
              </w:rPr>
              <w:t xml:space="preserve"> SMV ("</w:t>
            </w:r>
            <w:proofErr w:type="spellStart"/>
            <w:r>
              <w:rPr>
                <w:i w:val="0"/>
                <w:iCs w:val="0"/>
                <w:sz w:val="18"/>
                <w:lang w:val="de-AT"/>
              </w:rPr>
              <w:t>Pupils</w:t>
            </w:r>
            <w:proofErr w:type="spellEnd"/>
            <w:r>
              <w:rPr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de-AT"/>
              </w:rPr>
              <w:t>with</w:t>
            </w:r>
            <w:proofErr w:type="spellEnd"/>
            <w:r>
              <w:rPr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de-AT"/>
              </w:rPr>
              <w:t>Responsibility</w:t>
            </w:r>
            <w:proofErr w:type="spellEnd"/>
            <w:r>
              <w:rPr>
                <w:i w:val="0"/>
                <w:iCs w:val="0"/>
                <w:sz w:val="18"/>
                <w:lang w:val="de-AT"/>
              </w:rPr>
              <w:t>")</w:t>
            </w:r>
          </w:p>
        </w:tc>
        <w:tc>
          <w:tcPr>
            <w:tcW w:w="1696" w:type="dxa"/>
            <w:gridSpan w:val="2"/>
          </w:tcPr>
          <w:p w14:paraId="6C11EEE4" w14:textId="77777777" w:rsidR="00FB68F6" w:rsidRDefault="008E00C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09/2014 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- </w:t>
            </w:r>
            <w:r>
              <w:rPr>
                <w:i w:val="0"/>
                <w:iCs w:val="0"/>
                <w:sz w:val="18"/>
                <w:lang w:val="en-US"/>
              </w:rPr>
              <w:t>07/2015</w:t>
            </w:r>
          </w:p>
        </w:tc>
      </w:tr>
      <w:tr w:rsidR="00622271" w:rsidRPr="006546FD" w14:paraId="5188A319" w14:textId="77777777" w:rsidTr="00A30051">
        <w:trPr>
          <w:trHeight w:val="193"/>
        </w:trPr>
        <w:tc>
          <w:tcPr>
            <w:tcW w:w="9067" w:type="dxa"/>
            <w:gridSpan w:val="13"/>
          </w:tcPr>
          <w:p w14:paraId="200F931D" w14:textId="77777777" w:rsidR="00FB68F6" w:rsidRDefault="008E00C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proofErr w:type="spellStart"/>
            <w:r>
              <w:rPr>
                <w:i/>
                <w:sz w:val="18"/>
                <w:lang w:val="de-AT"/>
              </w:rPr>
              <w:t>Resolving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conflicts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between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pupils</w:t>
            </w:r>
            <w:proofErr w:type="spellEnd"/>
            <w:r>
              <w:rPr>
                <w:i/>
                <w:sz w:val="18"/>
                <w:lang w:val="de-AT"/>
              </w:rPr>
              <w:t xml:space="preserve"> in </w:t>
            </w:r>
            <w:proofErr w:type="spellStart"/>
            <w:r>
              <w:rPr>
                <w:i/>
                <w:sz w:val="18"/>
                <w:lang w:val="de-AT"/>
              </w:rPr>
              <w:t>the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middle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school</w:t>
            </w:r>
            <w:proofErr w:type="spellEnd"/>
          </w:p>
          <w:p w14:paraId="108B7809" w14:textId="0D3BCAFC" w:rsidR="00FB68F6" w:rsidRDefault="008E00C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proofErr w:type="spellStart"/>
            <w:r>
              <w:rPr>
                <w:i/>
                <w:sz w:val="18"/>
                <w:lang w:val="de-AT"/>
              </w:rPr>
              <w:t>Organiz</w:t>
            </w:r>
            <w:r>
              <w:rPr>
                <w:i/>
                <w:sz w:val="18"/>
                <w:lang w:val="de-AT"/>
              </w:rPr>
              <w:t>ation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of</w:t>
            </w:r>
            <w:proofErr w:type="spellEnd"/>
            <w:r>
              <w:rPr>
                <w:i/>
                <w:sz w:val="18"/>
                <w:lang w:val="de-AT"/>
              </w:rPr>
              <w:t xml:space="preserve"> extracurricular </w:t>
            </w:r>
            <w:proofErr w:type="spellStart"/>
            <w:r>
              <w:rPr>
                <w:i/>
                <w:sz w:val="18"/>
                <w:lang w:val="de-AT"/>
              </w:rPr>
              <w:t>excursions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with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the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help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of</w:t>
            </w:r>
            <w:proofErr w:type="spellEnd"/>
            <w:r>
              <w:rPr>
                <w:i/>
                <w:sz w:val="18"/>
                <w:lang w:val="de-AT"/>
              </w:rPr>
              <w:t xml:space="preserve"> </w:t>
            </w:r>
            <w:proofErr w:type="spellStart"/>
            <w:r>
              <w:rPr>
                <w:i/>
                <w:sz w:val="18"/>
                <w:lang w:val="de-AT"/>
              </w:rPr>
              <w:t>class</w:t>
            </w:r>
            <w:proofErr w:type="spellEnd"/>
            <w:r>
              <w:rPr>
                <w:i/>
                <w:sz w:val="18"/>
                <w:lang w:val="de-AT"/>
              </w:rPr>
              <w:t xml:space="preserve">-internal </w:t>
            </w:r>
            <w:proofErr w:type="spellStart"/>
            <w:r>
              <w:rPr>
                <w:i/>
                <w:sz w:val="18"/>
                <w:lang w:val="de-AT"/>
              </w:rPr>
              <w:t>coordination</w:t>
            </w:r>
            <w:proofErr w:type="spellEnd"/>
            <w:r>
              <w:rPr>
                <w:i/>
                <w:sz w:val="18"/>
                <w:lang w:val="de-AT"/>
              </w:rPr>
              <w:t xml:space="preserve"> and </w:t>
            </w:r>
            <w:proofErr w:type="spellStart"/>
            <w:r>
              <w:rPr>
                <w:i/>
                <w:sz w:val="18"/>
                <w:lang w:val="de-AT"/>
              </w:rPr>
              <w:t>proposals</w:t>
            </w:r>
            <w:proofErr w:type="spellEnd"/>
          </w:p>
        </w:tc>
      </w:tr>
      <w:tr w:rsidR="00622271" w:rsidRPr="009D7C49" w14:paraId="6732D03E" w14:textId="77777777" w:rsidTr="00B476BD">
        <w:trPr>
          <w:trHeight w:val="454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01E5C7E8" w14:textId="77777777" w:rsidR="00FB68F6" w:rsidRDefault="008E00CF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622271" w:rsidRPr="00D5280E" w14:paraId="1DE9C803" w14:textId="77777777" w:rsidTr="00B476BD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236BC6E0" w14:textId="77777777" w:rsidR="00FB68F6" w:rsidRDefault="008E00CF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  <w:p w14:paraId="78B93C83" w14:textId="77777777" w:rsidR="00622271" w:rsidRPr="009D7C49" w:rsidRDefault="00622271" w:rsidP="00622271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649" w:type="dxa"/>
            <w:gridSpan w:val="12"/>
            <w:tcBorders>
              <w:top w:val="single" w:sz="4" w:space="0" w:color="auto"/>
            </w:tcBorders>
            <w:vAlign w:val="bottom"/>
          </w:tcPr>
          <w:p w14:paraId="7553762E" w14:textId="7025CFAD" w:rsidR="00FB68F6" w:rsidRDefault="008E00CF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German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proofErr w:type="spellStart"/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mother</w:t>
            </w:r>
            <w:proofErr w:type="spellEnd"/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proofErr w:type="spellStart"/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tongue</w:t>
            </w:r>
            <w:proofErr w:type="spellEnd"/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fluent</w:t>
            </w:r>
            <w:proofErr w:type="spellEnd"/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French (</w:t>
            </w:r>
            <w:proofErr w:type="spellStart"/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basic</w:t>
            </w:r>
            <w:proofErr w:type="spellEnd"/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proofErr w:type="spellStart"/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knowledge</w:t>
            </w:r>
            <w:proofErr w:type="spellEnd"/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),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Spanish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</w:t>
            </w:r>
            <w:proofErr w:type="spellStart"/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basic</w:t>
            </w:r>
            <w:proofErr w:type="spellEnd"/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proofErr w:type="spellStart"/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knowledge</w:t>
            </w:r>
            <w:proofErr w:type="spellEnd"/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) </w:t>
            </w:r>
          </w:p>
        </w:tc>
      </w:tr>
      <w:tr w:rsidR="00622271" w:rsidRPr="005E57F6" w14:paraId="796E91D9" w14:textId="77777777" w:rsidTr="00B476BD">
        <w:trPr>
          <w:trHeight w:val="340"/>
        </w:trPr>
        <w:tc>
          <w:tcPr>
            <w:tcW w:w="1418" w:type="dxa"/>
            <w:vAlign w:val="bottom"/>
          </w:tcPr>
          <w:p w14:paraId="2CAAD3F6" w14:textId="77777777" w:rsidR="00FB68F6" w:rsidRDefault="008E00CF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Technical:</w:t>
            </w:r>
          </w:p>
        </w:tc>
        <w:tc>
          <w:tcPr>
            <w:tcW w:w="7649" w:type="dxa"/>
            <w:gridSpan w:val="12"/>
            <w:vAlign w:val="bottom"/>
          </w:tcPr>
          <w:p w14:paraId="3092590A" w14:textId="77777777" w:rsidR="00FB68F6" w:rsidRDefault="008E00CF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Python 3 (</w:t>
            </w:r>
            <w:r w:rsidRPr="00BE369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622271" w:rsidRPr="00BA215A" w14:paraId="3B807E82" w14:textId="77777777" w:rsidTr="00B476BD">
        <w:trPr>
          <w:trHeight w:val="340"/>
        </w:trPr>
        <w:tc>
          <w:tcPr>
            <w:tcW w:w="1418" w:type="dxa"/>
            <w:vAlign w:val="bottom"/>
          </w:tcPr>
          <w:p w14:paraId="21DE1B09" w14:textId="77777777" w:rsidR="00FB68F6" w:rsidRDefault="008E00CF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649" w:type="dxa"/>
            <w:gridSpan w:val="12"/>
            <w:vAlign w:val="bottom"/>
          </w:tcPr>
          <w:p w14:paraId="60BFDCA5" w14:textId="49E6E9CE" w:rsidR="00FB68F6" w:rsidRDefault="008E00CF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Reading,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athletics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strength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and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endurance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sports</w:t>
            </w:r>
            <w:proofErr w:type="spellEnd"/>
          </w:p>
        </w:tc>
      </w:tr>
      <w:tr w:rsidR="00622271" w:rsidRPr="00BA215A" w14:paraId="244EAFC1" w14:textId="77777777" w:rsidTr="00B476BD">
        <w:trPr>
          <w:trHeight w:val="680"/>
        </w:trPr>
        <w:tc>
          <w:tcPr>
            <w:tcW w:w="9067" w:type="dxa"/>
            <w:gridSpan w:val="13"/>
            <w:vAlign w:val="bottom"/>
          </w:tcPr>
          <w:p w14:paraId="13F7CBB6" w14:textId="60382D97" w:rsidR="00FB68F6" w:rsidRDefault="00FB68F6">
            <w:pPr>
              <w:rPr>
                <w:rFonts w:ascii="Georgia" w:hAnsi="Georgia"/>
                <w:sz w:val="18"/>
              </w:rPr>
            </w:pPr>
          </w:p>
        </w:tc>
      </w:tr>
    </w:tbl>
    <w:p w14:paraId="79B94026" w14:textId="77777777" w:rsidR="00723643" w:rsidRPr="0074111D" w:rsidRDefault="00723643">
      <w:pPr>
        <w:rPr>
          <w:sz w:val="18"/>
        </w:rPr>
      </w:pPr>
    </w:p>
    <w:sectPr w:rsidR="00723643" w:rsidRPr="0074111D" w:rsidSect="00B476BD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24D11" w14:textId="77777777" w:rsidR="00054446" w:rsidRDefault="00054446" w:rsidP="00BE053D">
      <w:pPr>
        <w:spacing w:after="0" w:line="240" w:lineRule="auto"/>
      </w:pPr>
      <w:r>
        <w:separator/>
      </w:r>
    </w:p>
  </w:endnote>
  <w:endnote w:type="continuationSeparator" w:id="0">
    <w:p w14:paraId="552BEB3A" w14:textId="77777777" w:rsidR="00054446" w:rsidRDefault="0005444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46DAF169" w14:textId="77777777" w:rsidR="00FB68F6" w:rsidRDefault="008E00CF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586C1A5E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EE51E" w14:textId="77777777" w:rsidR="00054446" w:rsidRDefault="00054446" w:rsidP="00BE053D">
      <w:pPr>
        <w:spacing w:after="0" w:line="240" w:lineRule="auto"/>
      </w:pPr>
      <w:r>
        <w:separator/>
      </w:r>
    </w:p>
  </w:footnote>
  <w:footnote w:type="continuationSeparator" w:id="0">
    <w:p w14:paraId="01BDC520" w14:textId="77777777" w:rsidR="00054446" w:rsidRDefault="0005444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571F7F"/>
    <w:multiLevelType w:val="multilevel"/>
    <w:tmpl w:val="0CE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0184E"/>
    <w:multiLevelType w:val="hybridMultilevel"/>
    <w:tmpl w:val="805CC5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7781992">
    <w:abstractNumId w:val="16"/>
  </w:num>
  <w:num w:numId="2" w16cid:durableId="1578439263">
    <w:abstractNumId w:val="19"/>
  </w:num>
  <w:num w:numId="3" w16cid:durableId="55402392">
    <w:abstractNumId w:val="21"/>
  </w:num>
  <w:num w:numId="4" w16cid:durableId="1641229967">
    <w:abstractNumId w:val="0"/>
  </w:num>
  <w:num w:numId="5" w16cid:durableId="1193953124">
    <w:abstractNumId w:val="1"/>
  </w:num>
  <w:num w:numId="6" w16cid:durableId="1900171944">
    <w:abstractNumId w:val="2"/>
  </w:num>
  <w:num w:numId="7" w16cid:durableId="914630452">
    <w:abstractNumId w:val="15"/>
  </w:num>
  <w:num w:numId="8" w16cid:durableId="268662595">
    <w:abstractNumId w:val="24"/>
  </w:num>
  <w:num w:numId="9" w16cid:durableId="1728261297">
    <w:abstractNumId w:val="14"/>
  </w:num>
  <w:num w:numId="10" w16cid:durableId="1935475659">
    <w:abstractNumId w:val="25"/>
  </w:num>
  <w:num w:numId="11" w16cid:durableId="415518644">
    <w:abstractNumId w:val="5"/>
  </w:num>
  <w:num w:numId="12" w16cid:durableId="592977565">
    <w:abstractNumId w:val="7"/>
  </w:num>
  <w:num w:numId="13" w16cid:durableId="2084519965">
    <w:abstractNumId w:val="9"/>
  </w:num>
  <w:num w:numId="14" w16cid:durableId="1104501079">
    <w:abstractNumId w:val="10"/>
  </w:num>
  <w:num w:numId="15" w16cid:durableId="2066373397">
    <w:abstractNumId w:val="23"/>
  </w:num>
  <w:num w:numId="16" w16cid:durableId="1122770111">
    <w:abstractNumId w:val="4"/>
  </w:num>
  <w:num w:numId="17" w16cid:durableId="189493135">
    <w:abstractNumId w:val="18"/>
  </w:num>
  <w:num w:numId="18" w16cid:durableId="505365270">
    <w:abstractNumId w:val="3"/>
  </w:num>
  <w:num w:numId="19" w16cid:durableId="1518272954">
    <w:abstractNumId w:val="20"/>
  </w:num>
  <w:num w:numId="20" w16cid:durableId="1722704352">
    <w:abstractNumId w:val="11"/>
  </w:num>
  <w:num w:numId="21" w16cid:durableId="1285622565">
    <w:abstractNumId w:val="12"/>
  </w:num>
  <w:num w:numId="22" w16cid:durableId="1508442623">
    <w:abstractNumId w:val="17"/>
  </w:num>
  <w:num w:numId="23" w16cid:durableId="269439970">
    <w:abstractNumId w:val="8"/>
  </w:num>
  <w:num w:numId="24" w16cid:durableId="668365488">
    <w:abstractNumId w:val="22"/>
  </w:num>
  <w:num w:numId="25" w16cid:durableId="1227760250">
    <w:abstractNumId w:val="6"/>
  </w:num>
  <w:num w:numId="26" w16cid:durableId="1926760594">
    <w:abstractNumId w:val="21"/>
  </w:num>
  <w:num w:numId="27" w16cid:durableId="368602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003"/>
    <w:rsid w:val="000400B1"/>
    <w:rsid w:val="00054446"/>
    <w:rsid w:val="00061D33"/>
    <w:rsid w:val="00064643"/>
    <w:rsid w:val="00080B8F"/>
    <w:rsid w:val="00087747"/>
    <w:rsid w:val="00092A2C"/>
    <w:rsid w:val="000A1FDA"/>
    <w:rsid w:val="000B21A1"/>
    <w:rsid w:val="000B615F"/>
    <w:rsid w:val="000B63E2"/>
    <w:rsid w:val="000B6548"/>
    <w:rsid w:val="000D671A"/>
    <w:rsid w:val="00103EC5"/>
    <w:rsid w:val="00116C6E"/>
    <w:rsid w:val="00117091"/>
    <w:rsid w:val="001212E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3456"/>
    <w:rsid w:val="001B62CA"/>
    <w:rsid w:val="001D4DCD"/>
    <w:rsid w:val="001F4175"/>
    <w:rsid w:val="00223A4D"/>
    <w:rsid w:val="00232CB5"/>
    <w:rsid w:val="00234A7E"/>
    <w:rsid w:val="0023737F"/>
    <w:rsid w:val="0024373D"/>
    <w:rsid w:val="002508C2"/>
    <w:rsid w:val="00267252"/>
    <w:rsid w:val="00282DB0"/>
    <w:rsid w:val="002B2091"/>
    <w:rsid w:val="002C6972"/>
    <w:rsid w:val="002D2B32"/>
    <w:rsid w:val="002D4516"/>
    <w:rsid w:val="002E4EE0"/>
    <w:rsid w:val="002F0547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7663"/>
    <w:rsid w:val="003E27C3"/>
    <w:rsid w:val="003F3E3F"/>
    <w:rsid w:val="004067B8"/>
    <w:rsid w:val="00406EFE"/>
    <w:rsid w:val="004154BE"/>
    <w:rsid w:val="0042013D"/>
    <w:rsid w:val="00422F83"/>
    <w:rsid w:val="00426D7E"/>
    <w:rsid w:val="0042768E"/>
    <w:rsid w:val="0043430C"/>
    <w:rsid w:val="00435E6D"/>
    <w:rsid w:val="00442484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1F19"/>
    <w:rsid w:val="005716D4"/>
    <w:rsid w:val="00571B60"/>
    <w:rsid w:val="00585A4D"/>
    <w:rsid w:val="005C1D2A"/>
    <w:rsid w:val="005D6329"/>
    <w:rsid w:val="005E57F6"/>
    <w:rsid w:val="006058D8"/>
    <w:rsid w:val="00610200"/>
    <w:rsid w:val="00622271"/>
    <w:rsid w:val="00623699"/>
    <w:rsid w:val="00632D5A"/>
    <w:rsid w:val="00635515"/>
    <w:rsid w:val="006546FD"/>
    <w:rsid w:val="00655570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1EB9"/>
    <w:rsid w:val="006E2C9C"/>
    <w:rsid w:val="006E40EF"/>
    <w:rsid w:val="006F0039"/>
    <w:rsid w:val="00706D52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06876"/>
    <w:rsid w:val="00806C22"/>
    <w:rsid w:val="0082257D"/>
    <w:rsid w:val="00844214"/>
    <w:rsid w:val="00853438"/>
    <w:rsid w:val="00866846"/>
    <w:rsid w:val="00875DA9"/>
    <w:rsid w:val="00895E38"/>
    <w:rsid w:val="008A782B"/>
    <w:rsid w:val="008B0FC0"/>
    <w:rsid w:val="008C429A"/>
    <w:rsid w:val="008E00CF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6B13"/>
    <w:rsid w:val="009D7C49"/>
    <w:rsid w:val="009E7297"/>
    <w:rsid w:val="00A0257D"/>
    <w:rsid w:val="00A12EDC"/>
    <w:rsid w:val="00A26D0D"/>
    <w:rsid w:val="00A33BDE"/>
    <w:rsid w:val="00A34885"/>
    <w:rsid w:val="00A43BC1"/>
    <w:rsid w:val="00A44A16"/>
    <w:rsid w:val="00A74225"/>
    <w:rsid w:val="00A8795C"/>
    <w:rsid w:val="00A936D5"/>
    <w:rsid w:val="00AA1EB0"/>
    <w:rsid w:val="00AA2DA3"/>
    <w:rsid w:val="00AA5A9C"/>
    <w:rsid w:val="00AB016A"/>
    <w:rsid w:val="00AB2A5A"/>
    <w:rsid w:val="00AD28F8"/>
    <w:rsid w:val="00B0230B"/>
    <w:rsid w:val="00B1098A"/>
    <w:rsid w:val="00B17D95"/>
    <w:rsid w:val="00B23509"/>
    <w:rsid w:val="00B359DB"/>
    <w:rsid w:val="00B3632B"/>
    <w:rsid w:val="00B409D8"/>
    <w:rsid w:val="00B476BD"/>
    <w:rsid w:val="00B5178D"/>
    <w:rsid w:val="00B6008E"/>
    <w:rsid w:val="00B679AE"/>
    <w:rsid w:val="00B67F1F"/>
    <w:rsid w:val="00B701D7"/>
    <w:rsid w:val="00B90595"/>
    <w:rsid w:val="00BA215A"/>
    <w:rsid w:val="00BB5F09"/>
    <w:rsid w:val="00BC0D9F"/>
    <w:rsid w:val="00BE053D"/>
    <w:rsid w:val="00BE369C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0BEC"/>
    <w:rsid w:val="00D52142"/>
    <w:rsid w:val="00D5280E"/>
    <w:rsid w:val="00D61F14"/>
    <w:rsid w:val="00D80D6B"/>
    <w:rsid w:val="00D86A0B"/>
    <w:rsid w:val="00D90950"/>
    <w:rsid w:val="00DA69DF"/>
    <w:rsid w:val="00DB33F8"/>
    <w:rsid w:val="00DC2379"/>
    <w:rsid w:val="00DD38E2"/>
    <w:rsid w:val="00DD55C4"/>
    <w:rsid w:val="00DE2FEC"/>
    <w:rsid w:val="00E039EB"/>
    <w:rsid w:val="00E13110"/>
    <w:rsid w:val="00E24DF1"/>
    <w:rsid w:val="00E431ED"/>
    <w:rsid w:val="00E64FF5"/>
    <w:rsid w:val="00E907EC"/>
    <w:rsid w:val="00E97391"/>
    <w:rsid w:val="00EA1FBE"/>
    <w:rsid w:val="00EA5421"/>
    <w:rsid w:val="00EB34FC"/>
    <w:rsid w:val="00EB5524"/>
    <w:rsid w:val="00EB5816"/>
    <w:rsid w:val="00EC1689"/>
    <w:rsid w:val="00ED036F"/>
    <w:rsid w:val="00ED0EA9"/>
    <w:rsid w:val="00EF77DF"/>
    <w:rsid w:val="00F11BEF"/>
    <w:rsid w:val="00F258E7"/>
    <w:rsid w:val="00F31B84"/>
    <w:rsid w:val="00F424DE"/>
    <w:rsid w:val="00F631EC"/>
    <w:rsid w:val="00F64C22"/>
    <w:rsid w:val="00F64FA7"/>
    <w:rsid w:val="00F74D19"/>
    <w:rsid w:val="00F80053"/>
    <w:rsid w:val="00FA02C7"/>
    <w:rsid w:val="00FA4186"/>
    <w:rsid w:val="00FB68F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F82FF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6008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600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6008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6008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600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600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2120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>, docId:87A4E78001A9A7682AAD3241C7AEE3F3</cp:keywords>
  <dc:description/>
  <cp:lastModifiedBy>Julian Furrer</cp:lastModifiedBy>
  <cp:revision>3</cp:revision>
  <cp:lastPrinted>2022-11-05T17:01:00Z</cp:lastPrinted>
  <dcterms:created xsi:type="dcterms:W3CDTF">2023-05-06T09:55:00Z</dcterms:created>
  <dcterms:modified xsi:type="dcterms:W3CDTF">2023-05-06T10:07:00Z</dcterms:modified>
</cp:coreProperties>
</file>