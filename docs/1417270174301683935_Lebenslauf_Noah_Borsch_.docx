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Ind w:w="-567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431"/>
        <w:gridCol w:w="567"/>
        <w:gridCol w:w="283"/>
        <w:gridCol w:w="142"/>
        <w:gridCol w:w="567"/>
        <w:gridCol w:w="142"/>
        <w:gridCol w:w="142"/>
        <w:gridCol w:w="283"/>
        <w:gridCol w:w="2126"/>
      </w:tblGrid>
      <w:tr w:rsidR="00E55D90" w:rsidRPr="001B3F48" w14:paraId="487AC9CE" w14:textId="77777777" w:rsidTr="0080406D">
        <w:trPr>
          <w:trHeight w:val="567"/>
        </w:trPr>
        <w:tc>
          <w:tcPr>
            <w:tcW w:w="10206" w:type="dxa"/>
            <w:gridSpan w:val="11"/>
            <w:vAlign w:val="bottom"/>
          </w:tcPr>
          <w:p w14:paraId="4EB6CAC0" w14:textId="2D6135A3" w:rsidR="6BBF6593" w:rsidRDefault="6BBF6593" w:rsidP="5F8444A7">
            <w:pPr>
              <w:spacing w:line="276" w:lineRule="auto"/>
              <w:jc w:val="center"/>
            </w:pPr>
            <w:r w:rsidRPr="6921B22E">
              <w:rPr>
                <w:rFonts w:ascii="Arial" w:hAnsi="Arial" w:cs="Arial"/>
                <w:b/>
                <w:bCs/>
                <w:sz w:val="36"/>
                <w:szCs w:val="36"/>
              </w:rPr>
              <w:t>Noah Börsch</w:t>
            </w:r>
          </w:p>
          <w:p w14:paraId="135895E2" w14:textId="7A4FAAEE" w:rsidR="00F44F5F" w:rsidRPr="001B3F48" w:rsidRDefault="6BBF6593" w:rsidP="6921B22E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6921B22E">
              <w:rPr>
                <w:rFonts w:ascii="Arial" w:hAnsi="Arial" w:cs="Arial"/>
                <w:sz w:val="18"/>
                <w:szCs w:val="18"/>
              </w:rPr>
              <w:t>Schumannstraße 1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20E0E15C" w:rsidRPr="6921B22E">
              <w:rPr>
                <w:rFonts w:ascii="Arial" w:hAnsi="Arial" w:cs="Arial"/>
                <w:sz w:val="18"/>
                <w:szCs w:val="18"/>
              </w:rPr>
              <w:t>Koblenz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62A6E42F" w:rsidRPr="6921B22E">
              <w:rPr>
                <w:rFonts w:ascii="Arial" w:hAnsi="Arial" w:cs="Arial"/>
                <w:sz w:val="18"/>
                <w:szCs w:val="18"/>
              </w:rPr>
              <w:t>5607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5, </w:t>
            </w:r>
            <w:r w:rsidR="33345564" w:rsidRPr="6921B22E">
              <w:rPr>
                <w:rFonts w:ascii="Arial" w:hAnsi="Arial" w:cs="Arial"/>
                <w:sz w:val="18"/>
                <w:szCs w:val="18"/>
              </w:rPr>
              <w:t>Deutschland</w:t>
            </w:r>
            <w:r w:rsidR="00075289" w:rsidRPr="6921B22E">
              <w:rPr>
                <w:rFonts w:ascii="Arial" w:hAnsi="Arial" w:cs="Arial"/>
                <w:sz w:val="18"/>
                <w:szCs w:val="18"/>
              </w:rPr>
              <w:t xml:space="preserve"> | </w:t>
            </w:r>
            <w:r w:rsidR="113127D3" w:rsidRPr="6921B22E">
              <w:rPr>
                <w:rFonts w:ascii="Arial" w:hAnsi="Arial" w:cs="Arial"/>
                <w:sz w:val="18"/>
                <w:szCs w:val="18"/>
              </w:rPr>
              <w:t>noahboersch@gmail.com</w:t>
            </w:r>
            <w:r w:rsidR="00F44F5F" w:rsidRPr="6921B22E">
              <w:rPr>
                <w:rFonts w:ascii="Arial" w:hAnsi="Arial" w:cs="Arial"/>
                <w:sz w:val="18"/>
                <w:szCs w:val="18"/>
              </w:rPr>
              <w:t xml:space="preserve"> | +49(0)15</w:t>
            </w:r>
            <w:r w:rsidR="244D8658" w:rsidRPr="6921B22E">
              <w:rPr>
                <w:rFonts w:ascii="Arial" w:hAnsi="Arial" w:cs="Arial"/>
                <w:sz w:val="18"/>
                <w:szCs w:val="18"/>
              </w:rPr>
              <w:t>5 60759719</w:t>
            </w:r>
          </w:p>
        </w:tc>
      </w:tr>
      <w:tr w:rsidR="002508C2" w:rsidRPr="001B3F48" w14:paraId="0FCADE56" w14:textId="77777777" w:rsidTr="0080406D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1B3F48" w:rsidRDefault="00F44F5F" w:rsidP="000F480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SCHULE &amp; STUDIUM</w:t>
            </w:r>
          </w:p>
        </w:tc>
      </w:tr>
      <w:tr w:rsidR="00D1492F" w:rsidRPr="001B3F48" w14:paraId="7D1DEBF7" w14:textId="77777777" w:rsidTr="0080406D">
        <w:trPr>
          <w:trHeight w:val="397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F5B4AF6" w:rsidR="00D1492F" w:rsidRPr="001B3F48" w:rsidRDefault="17F23C49" w:rsidP="000F480F"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Eichendorff-Gymnasium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1EDC2D3" w:rsidR="00D1492F" w:rsidRPr="001B3F48" w:rsidRDefault="4B763582" w:rsidP="000F480F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Koblenz</w:t>
            </w:r>
          </w:p>
        </w:tc>
      </w:tr>
      <w:tr w:rsidR="00D1492F" w:rsidRPr="001B3F48" w14:paraId="61E5D482" w14:textId="77777777" w:rsidTr="0080406D">
        <w:trPr>
          <w:trHeight w:val="227"/>
        </w:trPr>
        <w:tc>
          <w:tcPr>
            <w:tcW w:w="5523" w:type="dxa"/>
            <w:gridSpan w:val="2"/>
            <w:vAlign w:val="bottom"/>
          </w:tcPr>
          <w:p w14:paraId="11CB9A0F" w14:textId="2B66E463" w:rsidR="00D1492F" w:rsidRPr="001B3F48" w:rsidRDefault="4B763582" w:rsidP="000F480F"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Allgemeine Hochschulreife</w:t>
            </w:r>
          </w:p>
        </w:tc>
        <w:tc>
          <w:tcPr>
            <w:tcW w:w="4683" w:type="dxa"/>
            <w:gridSpan w:val="9"/>
            <w:vAlign w:val="bottom"/>
          </w:tcPr>
          <w:p w14:paraId="419A9228" w14:textId="2264C641" w:rsidR="00D1492F" w:rsidRPr="001B3F48" w:rsidRDefault="00D1492F" w:rsidP="0022056D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7F0AED49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8</w:t>
            </w:r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529883F4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23</w:t>
            </w:r>
            <w:r w:rsidRPr="6921B22E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</w:t>
            </w:r>
            <w:r w:rsidR="00B17D95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r w:rsidR="00D5280E" w:rsidRPr="6921B22E">
              <w:rPr>
                <w:rFonts w:ascii="Arial" w:hAnsi="Arial" w:cs="Arial"/>
                <w:i/>
                <w:iCs/>
                <w:sz w:val="18"/>
                <w:szCs w:val="18"/>
              </w:rPr>
              <w:t>heute</w:t>
            </w:r>
          </w:p>
        </w:tc>
      </w:tr>
      <w:tr w:rsidR="00D5280E" w:rsidRPr="001B3F48" w14:paraId="7EABE9F1" w14:textId="77777777" w:rsidTr="008A376C">
        <w:trPr>
          <w:trHeight w:val="283"/>
        </w:trPr>
        <w:tc>
          <w:tcPr>
            <w:tcW w:w="10206" w:type="dxa"/>
            <w:gridSpan w:val="11"/>
            <w:vAlign w:val="bottom"/>
          </w:tcPr>
          <w:p w14:paraId="078D370C" w14:textId="5FEF584E" w:rsidR="00F25EB2" w:rsidRPr="001B3F48" w:rsidRDefault="00F25EB2" w:rsidP="004E6C6F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de-AT"/>
              </w:rPr>
              <w:t>Aktueller Schnitt: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1,</w:t>
            </w:r>
            <w:r w:rsidR="1188CF57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6</w:t>
            </w:r>
          </w:p>
          <w:p w14:paraId="495337F4" w14:textId="05A965AF" w:rsidR="00426D7E" w:rsidRPr="001B3F48" w:rsidRDefault="1188CF57" w:rsidP="004E6C6F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de-AT"/>
              </w:rPr>
              <w:t>Schwerpunktfächer</w:t>
            </w:r>
            <w:r w:rsidR="00B17D95" w:rsidRPr="6921B22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de-AT"/>
              </w:rPr>
              <w:t>:</w:t>
            </w:r>
            <w:r w:rsidR="00B17D95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</w:t>
            </w:r>
            <w:r w:rsidR="477313FC" w:rsidRPr="6921B22E">
              <w:rPr>
                <w:rFonts w:ascii="Arial" w:hAnsi="Arial" w:cs="Arial"/>
                <w:sz w:val="18"/>
                <w:szCs w:val="18"/>
              </w:rPr>
              <w:t>Mathematik (11 Punkte), Englisch (12 Punkte), Politik (13 Punkte)</w:t>
            </w:r>
          </w:p>
          <w:p w14:paraId="7A71E6B0" w14:textId="411CD9EC" w:rsidR="00426D7E" w:rsidRPr="001B3F48" w:rsidRDefault="477313FC" w:rsidP="004E6C6F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  <w:lang w:val="de-AT"/>
              </w:rPr>
              <w:t xml:space="preserve">Angestrebter Abschluss: </w:t>
            </w:r>
            <w:r w:rsidRPr="6921B22E">
              <w:rPr>
                <w:rFonts w:ascii="Arial" w:hAnsi="Arial" w:cs="Arial"/>
                <w:sz w:val="18"/>
                <w:szCs w:val="18"/>
                <w:lang w:val="de-AT"/>
              </w:rPr>
              <w:t>03/2026, Abschlussnote: 1,6 – 1,8</w:t>
            </w:r>
          </w:p>
        </w:tc>
      </w:tr>
      <w:tr w:rsidR="00D5280E" w:rsidRPr="001B3F48" w14:paraId="013361E1" w14:textId="77777777" w:rsidTr="0080406D">
        <w:trPr>
          <w:trHeight w:val="397"/>
        </w:trPr>
        <w:tc>
          <w:tcPr>
            <w:tcW w:w="6946" w:type="dxa"/>
            <w:gridSpan w:val="6"/>
            <w:vAlign w:val="bottom"/>
          </w:tcPr>
          <w:p w14:paraId="197620E3" w14:textId="78620591" w:rsidR="00D1492F" w:rsidRPr="001B3F48" w:rsidRDefault="477313FC" w:rsidP="000F480F"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Eichendorff-Gymnasium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59D9BE13" w:rsidR="00D1492F" w:rsidRPr="001B3F48" w:rsidRDefault="19E9F06D" w:rsidP="000F480F">
            <w:pPr>
              <w:ind w:left="-279"/>
              <w:jc w:val="right"/>
            </w:pPr>
            <w:r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Koblenz</w:t>
            </w:r>
          </w:p>
        </w:tc>
      </w:tr>
      <w:tr w:rsidR="00D5280E" w:rsidRPr="001B3F48" w14:paraId="62632213" w14:textId="77777777" w:rsidTr="0080406D">
        <w:trPr>
          <w:trHeight w:val="227"/>
        </w:trPr>
        <w:tc>
          <w:tcPr>
            <w:tcW w:w="5387" w:type="dxa"/>
            <w:vAlign w:val="bottom"/>
          </w:tcPr>
          <w:p w14:paraId="5F71027E" w14:textId="0ADB8963" w:rsidR="00D1492F" w:rsidRPr="001B3F48" w:rsidRDefault="1943096D" w:rsidP="000F480F">
            <w:r w:rsidRPr="6921B22E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Mittlere Reife</w:t>
            </w:r>
          </w:p>
        </w:tc>
        <w:tc>
          <w:tcPr>
            <w:tcW w:w="4819" w:type="dxa"/>
            <w:gridSpan w:val="10"/>
            <w:vAlign w:val="bottom"/>
          </w:tcPr>
          <w:p w14:paraId="51FC9814" w14:textId="7B62D558" w:rsidR="00D1492F" w:rsidRPr="001B3F48" w:rsidRDefault="5C183F0D" w:rsidP="0022056D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387D8D30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8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24EDF885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1</w:t>
            </w:r>
            <w:r w:rsidR="64111B0D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7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 w:rsidR="24EDF885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0</w:t>
            </w:r>
            <w:r w:rsidR="0B2962ED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7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/20</w:t>
            </w:r>
            <w:r w:rsidR="10CA4174" w:rsidRPr="4AB0CE13">
              <w:rPr>
                <w:rFonts w:ascii="Arial" w:hAnsi="Arial" w:cs="Arial"/>
                <w:i/>
                <w:iCs/>
                <w:sz w:val="18"/>
                <w:szCs w:val="18"/>
              </w:rPr>
              <w:t>23</w:t>
            </w:r>
          </w:p>
        </w:tc>
      </w:tr>
      <w:tr w:rsidR="00E55D90" w:rsidRPr="001B3F48" w14:paraId="3A2665B3" w14:textId="77777777" w:rsidTr="0080406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1B3F48" w:rsidRDefault="00F44F5F" w:rsidP="000F480F">
            <w:pPr>
              <w:pStyle w:val="BERSCHRIFT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1B3F48" w14:paraId="127C64E2" w14:textId="77777777" w:rsidTr="0080406D">
        <w:trPr>
          <w:trHeight w:val="397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D5D274C" w:rsidR="00E55D90" w:rsidRPr="001B3F48" w:rsidRDefault="32F0D0B7" w:rsidP="000F480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Kälte.Klima.Börsch</w:t>
            </w:r>
            <w:r w:rsidR="481A9B9C"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Pr="4AB0CE1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49208E76" w:rsidRPr="4AB0CE13">
              <w:rPr>
                <w:rFonts w:ascii="Arial" w:hAnsi="Arial" w:cs="Arial"/>
                <w:b/>
                <w:bCs/>
                <w:sz w:val="18"/>
                <w:szCs w:val="18"/>
              </w:rPr>
              <w:t>GmbH (Familienbetrieb)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3CEB42B2" w:rsidR="00E55D90" w:rsidRPr="001B3F48" w:rsidRDefault="00FF3AD1" w:rsidP="000F480F">
            <w:pPr>
              <w:jc w:val="right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Andernach</w:t>
            </w:r>
          </w:p>
        </w:tc>
      </w:tr>
      <w:tr w:rsidR="00E55D90" w:rsidRPr="001B3F48" w14:paraId="335D84E9" w14:textId="77777777" w:rsidTr="0080406D">
        <w:trPr>
          <w:trHeight w:val="227"/>
        </w:trPr>
        <w:tc>
          <w:tcPr>
            <w:tcW w:w="8080" w:type="dxa"/>
            <w:gridSpan w:val="10"/>
            <w:vAlign w:val="bottom"/>
          </w:tcPr>
          <w:p w14:paraId="20B1570F" w14:textId="38531473" w:rsidR="00E55D90" w:rsidRPr="001B3F48" w:rsidRDefault="7C9AF5F4" w:rsidP="000F480F">
            <w:r w:rsidRPr="4AB0CE13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Mitarbeit i</w:t>
            </w:r>
            <w:r w:rsidR="00BE441A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n</w:t>
            </w:r>
            <w:r w:rsidRPr="4AB0CE13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den Bereichen Verwaltung &amp; Administration</w:t>
            </w:r>
          </w:p>
        </w:tc>
        <w:tc>
          <w:tcPr>
            <w:tcW w:w="2126" w:type="dxa"/>
            <w:vAlign w:val="bottom"/>
          </w:tcPr>
          <w:p w14:paraId="0475B997" w14:textId="7D2930CA" w:rsidR="00E55D90" w:rsidRPr="001B3F48" w:rsidRDefault="00E9659F" w:rsidP="0022056D">
            <w:pPr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05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24</w:t>
            </w:r>
            <w:r w:rsidR="00E55D90" w:rsidRPr="001B3F48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heute</w:t>
            </w:r>
          </w:p>
        </w:tc>
      </w:tr>
      <w:tr w:rsidR="00E55D90" w:rsidRPr="001B3F48" w14:paraId="54C3D64C" w14:textId="77777777" w:rsidTr="008A376C">
        <w:trPr>
          <w:trHeight w:val="283"/>
        </w:trPr>
        <w:tc>
          <w:tcPr>
            <w:tcW w:w="10206" w:type="dxa"/>
            <w:gridSpan w:val="11"/>
            <w:vAlign w:val="bottom"/>
          </w:tcPr>
          <w:p w14:paraId="506FE554" w14:textId="0720E60E" w:rsidR="00E55D90" w:rsidRPr="001B3F48" w:rsidRDefault="79C96C24" w:rsidP="000F480F">
            <w:pPr>
              <w:pStyle w:val="Bullets"/>
              <w:rPr>
                <w:rFonts w:ascii="Arial" w:hAnsi="Arial" w:cs="Arial"/>
                <w:color w:val="000000" w:themeColor="text1"/>
                <w:lang w:val="de-AT"/>
              </w:rPr>
            </w:pP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Unterstützung bei administrativen Prozessen wie Ablage, Dokumentation und Rechnungsbearbeitung</w:t>
            </w:r>
          </w:p>
          <w:p w14:paraId="73512E70" w14:textId="7A5DDE3A" w:rsidR="00E55D90" w:rsidRPr="001B3F48" w:rsidRDefault="79C96C24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Organisation von Unterlagen und strukturierte Vorbereitung für Projekte und Baustelleneinsätze</w:t>
            </w:r>
          </w:p>
          <w:p w14:paraId="6DD9BA0F" w14:textId="4B9445D1" w:rsidR="00E55D90" w:rsidRPr="001B3F48" w:rsidRDefault="79C96C24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Einblicke in Abläufe</w:t>
            </w:r>
            <w:r w:rsidR="00280BE8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und Unternehmensführung</w:t>
            </w:r>
            <w:r w:rsidR="008805E2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r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eines mittelständischen Unternehmens, von Verwaltung </w:t>
            </w:r>
            <w:r w:rsidR="001F4C00" w:rsidRPr="4AB0CE13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bis operative</w:t>
            </w:r>
            <w:r w:rsidR="001F4C00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s Geschäft</w:t>
            </w:r>
          </w:p>
        </w:tc>
      </w:tr>
      <w:tr w:rsidR="00624AE2" w:rsidRPr="001B3F48" w14:paraId="39566A8A" w14:textId="77777777" w:rsidTr="0080406D">
        <w:trPr>
          <w:trHeight w:val="255"/>
        </w:trPr>
        <w:tc>
          <w:tcPr>
            <w:tcW w:w="7513" w:type="dxa"/>
            <w:gridSpan w:val="7"/>
            <w:vAlign w:val="bottom"/>
          </w:tcPr>
          <w:p w14:paraId="25E3CAFB" w14:textId="77777777" w:rsidR="00624AE2" w:rsidRPr="00103AA6" w:rsidRDefault="00624AE2" w:rsidP="00BB25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Operative Mitarbeit auf Baustellen</w:t>
            </w:r>
          </w:p>
        </w:tc>
        <w:tc>
          <w:tcPr>
            <w:tcW w:w="2693" w:type="dxa"/>
            <w:gridSpan w:val="4"/>
            <w:vAlign w:val="bottom"/>
          </w:tcPr>
          <w:p w14:paraId="5D3AF1AD" w14:textId="010CD97C" w:rsidR="00624AE2" w:rsidRPr="00103AA6" w:rsidRDefault="00755E35" w:rsidP="00624AE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 xml:space="preserve">03/2023 </w:t>
            </w:r>
            <w:r w:rsidRPr="001B3F48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– </w:t>
            </w:r>
            <w:r>
              <w:rPr>
                <w:rFonts w:ascii="Arial" w:hAnsi="Arial" w:cs="Arial"/>
                <w:sz w:val="18"/>
                <w:szCs w:val="18"/>
                <w:lang w:val="de-AT"/>
              </w:rPr>
              <w:t>heute</w:t>
            </w:r>
          </w:p>
        </w:tc>
      </w:tr>
      <w:tr w:rsidR="00206091" w:rsidRPr="001B3F48" w14:paraId="38398524" w14:textId="77777777" w:rsidTr="008A376C">
        <w:trPr>
          <w:trHeight w:val="283"/>
        </w:trPr>
        <w:tc>
          <w:tcPr>
            <w:tcW w:w="10206" w:type="dxa"/>
            <w:gridSpan w:val="11"/>
            <w:vAlign w:val="bottom"/>
          </w:tcPr>
          <w:p w14:paraId="2D4CB13D" w14:textId="77777777" w:rsidR="00206091" w:rsidRPr="008A376C" w:rsidRDefault="00375D3D" w:rsidP="004E6C6F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Unterstützung der Monteure</w:t>
            </w:r>
            <w:r w:rsidR="00756797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bei Montage- und Installationsarbeiten</w:t>
            </w:r>
          </w:p>
          <w:p w14:paraId="539EEC15" w14:textId="1FFC2753" w:rsidR="00CF7B4F" w:rsidRPr="008A376C" w:rsidRDefault="004013D6" w:rsidP="004E6C6F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Einblick in </w:t>
            </w:r>
            <w:r w:rsidR="00DE3C1A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h</w:t>
            </w: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andwerkliche Abläufe</w:t>
            </w:r>
            <w:r w:rsidR="00A02A5A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, praktische Teamkoordination</w:t>
            </w:r>
            <w:r w:rsidR="009527FB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 und Arbeitssicherheit auf Baustellen</w:t>
            </w:r>
          </w:p>
          <w:p w14:paraId="4BCAA570" w14:textId="605FC3F3" w:rsidR="009527FB" w:rsidRPr="008A376C" w:rsidRDefault="00282E97" w:rsidP="004E6C6F">
            <w:pPr>
              <w:pStyle w:val="Bullets"/>
              <w:numPr>
                <w:ilvl w:val="0"/>
                <w:numId w:val="30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 xml:space="preserve">Entwicklung von </w:t>
            </w:r>
            <w:r w:rsidR="002C2606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Organisations</w:t>
            </w:r>
            <w:r w:rsidR="00CE2E8B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- und Problemlösungsfähig</w:t>
            </w:r>
            <w:r w:rsidR="002C2606" w:rsidRPr="008A376C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keiten durch selbstständige Aufgabenübernahme</w:t>
            </w:r>
          </w:p>
        </w:tc>
      </w:tr>
      <w:tr w:rsidR="00AE4ED3" w:rsidRPr="001B3F48" w14:paraId="45404236" w14:textId="77777777" w:rsidTr="0080406D">
        <w:trPr>
          <w:trHeight w:val="397"/>
        </w:trPr>
        <w:tc>
          <w:tcPr>
            <w:tcW w:w="5523" w:type="dxa"/>
            <w:gridSpan w:val="2"/>
            <w:vAlign w:val="bottom"/>
          </w:tcPr>
          <w:p w14:paraId="3CF978EE" w14:textId="4A0E4B51" w:rsidR="00AE4ED3" w:rsidRPr="001B3F48" w:rsidRDefault="713D4CDE" w:rsidP="00BB25EE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GALERIA S.a.r.l &amp; Co. KG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4CE0762F" w:rsidR="00AE4ED3" w:rsidRPr="001B3F48" w:rsidRDefault="00BC6D69" w:rsidP="00BB25EE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Koblenz</w:t>
            </w:r>
          </w:p>
        </w:tc>
      </w:tr>
      <w:tr w:rsidR="00AE4ED3" w:rsidRPr="001B3F48" w14:paraId="16C6F7AD" w14:textId="77777777" w:rsidTr="0080406D">
        <w:trPr>
          <w:trHeight w:val="227"/>
        </w:trPr>
        <w:tc>
          <w:tcPr>
            <w:tcW w:w="7797" w:type="dxa"/>
            <w:gridSpan w:val="9"/>
            <w:vAlign w:val="bottom"/>
          </w:tcPr>
          <w:p w14:paraId="5D8760E9" w14:textId="5985D26A" w:rsidR="00AE4ED3" w:rsidRPr="001B3F48" w:rsidRDefault="0A068B7D" w:rsidP="00BB25EE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sz w:val="18"/>
                <w:szCs w:val="18"/>
                <w:lang w:val="en-US"/>
              </w:rPr>
              <w:t>Mitarbeit im Verkauf und Kassenbereich</w:t>
            </w:r>
          </w:p>
        </w:tc>
        <w:tc>
          <w:tcPr>
            <w:tcW w:w="2409" w:type="dxa"/>
            <w:gridSpan w:val="2"/>
            <w:vAlign w:val="bottom"/>
          </w:tcPr>
          <w:p w14:paraId="2D9DB8CA" w14:textId="3035E657" w:rsidR="00AE4ED3" w:rsidRPr="001B3F48" w:rsidRDefault="00AE4ED3" w:rsidP="006661EC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="004851A8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04851A8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 w:rsidR="004851A8"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  <w:r w:rsidR="007B2CD4">
              <w:rPr>
                <w:rFonts w:ascii="Arial" w:hAnsi="Arial" w:cs="Arial"/>
                <w:sz w:val="18"/>
                <w:szCs w:val="18"/>
                <w:lang w:val="en-US"/>
              </w:rPr>
              <w:t>2025</w:t>
            </w:r>
          </w:p>
        </w:tc>
      </w:tr>
      <w:tr w:rsidR="00AE4ED3" w:rsidRPr="001B3F48" w14:paraId="7660C4BA" w14:textId="77777777" w:rsidTr="0080406D">
        <w:trPr>
          <w:trHeight w:val="283"/>
        </w:trPr>
        <w:tc>
          <w:tcPr>
            <w:tcW w:w="10206" w:type="dxa"/>
            <w:gridSpan w:val="11"/>
            <w:vAlign w:val="bottom"/>
          </w:tcPr>
          <w:p w14:paraId="046A2897" w14:textId="376397E7" w:rsidR="00AE4ED3" w:rsidRPr="001B3F48" w:rsidRDefault="69636D5E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Eigenständige Abwicklung von Transaktionen und Reklamationen im Kassenbereich</w:t>
            </w:r>
          </w:p>
          <w:p w14:paraId="44B8ADB9" w14:textId="3E5F6354" w:rsidR="00AE4ED3" w:rsidRPr="001B3F48" w:rsidRDefault="69636D5E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Kundenorientier</w:t>
            </w:r>
            <w:r w:rsidR="00577CC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t</w:t>
            </w: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e Beratung sowie Unterstützung bei individuellen Produktanfragen</w:t>
            </w:r>
          </w:p>
          <w:p w14:paraId="132465C4" w14:textId="536D16A4" w:rsidR="00AE4ED3" w:rsidRPr="001B3F48" w:rsidRDefault="69636D5E" w:rsidP="000F480F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 w:val="0"/>
                <w:iCs w:val="0"/>
                <w:sz w:val="18"/>
                <w:szCs w:val="18"/>
                <w:lang w:val="de-AT"/>
              </w:rPr>
              <w:t>Teamarbeit bei Inventuren und effiziente Koordination operativer Abläufe</w:t>
            </w:r>
          </w:p>
        </w:tc>
      </w:tr>
      <w:tr w:rsidR="00E55D90" w:rsidRPr="001B3F48" w14:paraId="414B4085" w14:textId="77777777" w:rsidTr="0080406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1B3F48" w:rsidRDefault="00F44F5F" w:rsidP="0022056D">
            <w:pPr>
              <w:pStyle w:val="BERSCHRIFT"/>
              <w:rPr>
                <w:rFonts w:ascii="Arial" w:hAnsi="Arial" w:cs="Arial"/>
                <w:i/>
                <w:smallCaps w:val="0"/>
                <w:sz w:val="24"/>
                <w:szCs w:val="24"/>
              </w:rPr>
            </w:pPr>
            <w:r w:rsidRPr="001B3F48">
              <w:rPr>
                <w:rFonts w:ascii="Arial" w:hAnsi="Arial"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E55D90" w:rsidRPr="001B3F48" w14:paraId="74251178" w14:textId="77777777" w:rsidTr="0080406D">
        <w:trPr>
          <w:trHeight w:val="397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2354CE5" w:rsidR="00E55D90" w:rsidRPr="001B3F48" w:rsidRDefault="21A91FFC" w:rsidP="0022056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</w:pPr>
            <w:r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J</w:t>
            </w:r>
            <w:r w:rsidR="2BFD4821"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UNGE</w:t>
            </w:r>
            <w:r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 xml:space="preserve"> UNION Rheinland-Pfa</w:t>
            </w:r>
            <w:r w:rsidR="20E77F20"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l</w:t>
            </w:r>
            <w:r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>z</w:t>
            </w:r>
            <w:r w:rsidR="5A908117" w:rsidRPr="4AB0CE13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1BF8B4C6" w:rsidR="00E55D90" w:rsidRPr="001B3F48" w:rsidRDefault="3140DDB0" w:rsidP="0022056D">
            <w:pPr>
              <w:pStyle w:val="Ort"/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</w:rPr>
            </w:pPr>
            <w:r w:rsidRPr="6921B22E">
              <w:rPr>
                <w:rFonts w:ascii="Arial" w:hAnsi="Arial" w:cs="Arial"/>
                <w:b/>
                <w:bCs/>
                <w:i w:val="0"/>
                <w:smallCaps w:val="0"/>
                <w:sz w:val="18"/>
                <w:szCs w:val="18"/>
              </w:rPr>
              <w:t>Koblenz</w:t>
            </w:r>
          </w:p>
        </w:tc>
      </w:tr>
      <w:tr w:rsidR="00E55D90" w:rsidRPr="001B3F48" w14:paraId="4F59C612" w14:textId="77777777" w:rsidTr="0080406D">
        <w:trPr>
          <w:trHeight w:val="227"/>
        </w:trPr>
        <w:tc>
          <w:tcPr>
            <w:tcW w:w="6804" w:type="dxa"/>
            <w:gridSpan w:val="5"/>
            <w:vAlign w:val="bottom"/>
          </w:tcPr>
          <w:p w14:paraId="32F07601" w14:textId="2074D740" w:rsidR="00E55D90" w:rsidRPr="001B3F48" w:rsidRDefault="56D72711" w:rsidP="0022056D">
            <w:pPr>
              <w:pStyle w:val="Beschreibung"/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 xml:space="preserve">Mitglied der Kommission für Wirtschaft, Arbeit und </w:t>
            </w:r>
            <w:r w:rsidR="42AF1701" w:rsidRPr="6921B22E">
              <w:rPr>
                <w:rFonts w:ascii="Arial" w:hAnsi="Arial" w:cs="Arial"/>
                <w:i/>
                <w:iCs/>
                <w:sz w:val="18"/>
                <w:szCs w:val="18"/>
                <w:lang w:val="de-AT"/>
              </w:rPr>
              <w:t>Landwirtschaft</w:t>
            </w:r>
          </w:p>
        </w:tc>
        <w:tc>
          <w:tcPr>
            <w:tcW w:w="3402" w:type="dxa"/>
            <w:gridSpan w:val="6"/>
            <w:vAlign w:val="bottom"/>
          </w:tcPr>
          <w:p w14:paraId="45DD2178" w14:textId="49DE16FB" w:rsidR="00E55D90" w:rsidRPr="001B3F48" w:rsidRDefault="5EECB3EF" w:rsidP="0022056D">
            <w:pPr>
              <w:pStyle w:val="Beschreibung"/>
              <w:jc w:val="right"/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</w:pPr>
            <w:r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12</w:t>
            </w:r>
            <w:r w:rsidR="00E55D90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/20</w:t>
            </w:r>
            <w:r w:rsidR="30C67809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</w:t>
            </w:r>
            <w:r w:rsidR="7242E3B8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4 </w:t>
            </w:r>
            <w:r w:rsidR="00E55D90" w:rsidRPr="6921B22E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– heute</w:t>
            </w:r>
          </w:p>
        </w:tc>
      </w:tr>
      <w:tr w:rsidR="00E55D90" w:rsidRPr="001B3F48" w14:paraId="02437711" w14:textId="77777777" w:rsidTr="009C5987">
        <w:trPr>
          <w:trHeight w:val="283"/>
        </w:trPr>
        <w:tc>
          <w:tcPr>
            <w:tcW w:w="10206" w:type="dxa"/>
            <w:gridSpan w:val="11"/>
            <w:vAlign w:val="bottom"/>
          </w:tcPr>
          <w:p w14:paraId="69E9A94C" w14:textId="6E4C5A71" w:rsidR="00E55D90" w:rsidRPr="00CA31E1" w:rsidRDefault="00BA1C56" w:rsidP="003F6114">
            <w:pPr>
              <w:pStyle w:val="Beschreibung"/>
              <w:numPr>
                <w:ilvl w:val="0"/>
                <w:numId w:val="30"/>
              </w:numP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  <w:lang w:val="de-AT"/>
              </w:rPr>
              <w:t>Mitgestaltung</w:t>
            </w:r>
            <w:r w:rsidR="00D05872">
              <w:rPr>
                <w:rFonts w:ascii="Arial" w:hAnsi="Arial" w:cs="Arial"/>
                <w:sz w:val="18"/>
                <w:szCs w:val="18"/>
                <w:lang w:val="de-AT"/>
              </w:rPr>
              <w:t xml:space="preserve"> von Konzepten und Strategien in </w:t>
            </w:r>
            <w:r w:rsidR="00C35856">
              <w:rPr>
                <w:rFonts w:ascii="Arial" w:hAnsi="Arial" w:cs="Arial"/>
                <w:sz w:val="18"/>
                <w:szCs w:val="18"/>
                <w:lang w:val="de-AT"/>
              </w:rPr>
              <w:t>wirtschafts</w:t>
            </w:r>
            <w:r w:rsidR="00D05872">
              <w:rPr>
                <w:rFonts w:ascii="Arial" w:hAnsi="Arial" w:cs="Arial"/>
                <w:sz w:val="18"/>
                <w:szCs w:val="18"/>
                <w:lang w:val="de-AT"/>
              </w:rPr>
              <w:t>- und finanzpolitischen</w:t>
            </w:r>
            <w:r w:rsidR="00C35856">
              <w:rPr>
                <w:rFonts w:ascii="Arial" w:hAnsi="Arial" w:cs="Arial"/>
                <w:sz w:val="18"/>
                <w:szCs w:val="18"/>
                <w:lang w:val="de-AT"/>
              </w:rPr>
              <w:t xml:space="preserve"> Arbeitsgruppen</w:t>
            </w:r>
          </w:p>
          <w:p w14:paraId="3F9B108E" w14:textId="248CE7C5" w:rsidR="00E55D90" w:rsidRPr="00CA31E1" w:rsidRDefault="7D225249" w:rsidP="003F6114">
            <w:pPr>
              <w:pStyle w:val="Beschreibung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</w:pP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Analyse wirtschaftspolitischer Frages</w:t>
            </w:r>
            <w:r w:rsidR="003D1F8D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t</w:t>
            </w: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ellungen und Erarbeitung von Lösungsansätzen</w:t>
            </w:r>
          </w:p>
          <w:p w14:paraId="68CFAD97" w14:textId="78374228" w:rsidR="00435951" w:rsidRPr="00435951" w:rsidRDefault="7D225249" w:rsidP="003F6114">
            <w:pPr>
              <w:pStyle w:val="Beschreibung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</w:pP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Vertiefung wirtschaftlicher Kenntnisse durch </w:t>
            </w:r>
            <w:r w:rsidR="001A5E2C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Bearbeitung</w:t>
            </w: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realpolitische</w:t>
            </w:r>
            <w:r w:rsidR="001A5E2C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r</w:t>
            </w:r>
            <w:r w:rsidRPr="00CA31E1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Konzepte</w:t>
            </w:r>
          </w:p>
        </w:tc>
      </w:tr>
      <w:tr w:rsidR="00FE0496" w:rsidRPr="001B3F48" w14:paraId="3B26943D" w14:textId="77777777" w:rsidTr="0080406D">
        <w:trPr>
          <w:trHeight w:val="397"/>
        </w:trPr>
        <w:tc>
          <w:tcPr>
            <w:tcW w:w="5954" w:type="dxa"/>
            <w:gridSpan w:val="3"/>
            <w:vAlign w:val="bottom"/>
          </w:tcPr>
          <w:p w14:paraId="11E538C2" w14:textId="39D268B5" w:rsidR="00FE0496" w:rsidRPr="001B3F48" w:rsidRDefault="3B5AD081" w:rsidP="00260486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Private Schülernachhilfe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5961F608" w:rsidR="00FE0496" w:rsidRPr="001B3F48" w:rsidRDefault="43039370" w:rsidP="00260486">
            <w:pPr>
              <w:pStyle w:val="Bullets"/>
              <w:numPr>
                <w:ilvl w:val="0"/>
                <w:numId w:val="0"/>
              </w:numPr>
              <w:ind w:left="720"/>
              <w:jc w:val="right"/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Koblenz</w:t>
            </w:r>
          </w:p>
        </w:tc>
      </w:tr>
      <w:tr w:rsidR="00FE0496" w:rsidRPr="001B3F48" w14:paraId="04BFDD79" w14:textId="77777777" w:rsidTr="0080406D">
        <w:trPr>
          <w:trHeight w:val="227"/>
        </w:trPr>
        <w:tc>
          <w:tcPr>
            <w:tcW w:w="8080" w:type="dxa"/>
            <w:gridSpan w:val="10"/>
            <w:vAlign w:val="bottom"/>
          </w:tcPr>
          <w:p w14:paraId="5D908AF7" w14:textId="2507963D" w:rsidR="00FE0496" w:rsidRPr="001B3F48" w:rsidRDefault="3F2830CE" w:rsidP="00260486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sz w:val="18"/>
                <w:szCs w:val="18"/>
                <w:lang w:val="de-AT"/>
              </w:rPr>
              <w:t>Einzelunterricht in den Fächern Mathematik, Englisch, Deutsch und Latein</w:t>
            </w:r>
          </w:p>
        </w:tc>
        <w:tc>
          <w:tcPr>
            <w:tcW w:w="2126" w:type="dxa"/>
            <w:vAlign w:val="bottom"/>
          </w:tcPr>
          <w:p w14:paraId="0D2FFB14" w14:textId="05FF0D92" w:rsidR="00FE0496" w:rsidRPr="001B3F48" w:rsidRDefault="0C0DD6F1" w:rsidP="00260486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6921B22E">
              <w:rPr>
                <w:rFonts w:ascii="Arial" w:hAnsi="Arial" w:cs="Arial"/>
                <w:sz w:val="18"/>
                <w:szCs w:val="18"/>
                <w:lang w:val="en-US"/>
              </w:rPr>
              <w:t>09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6E384F3E" w:rsidRPr="6921B22E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="14B94BAF" w:rsidRPr="6921B22E"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 xml:space="preserve"> – </w:t>
            </w:r>
            <w:r w:rsidR="3EA380B2" w:rsidRPr="6921B22E">
              <w:rPr>
                <w:rFonts w:ascii="Arial" w:hAnsi="Arial" w:cs="Arial"/>
                <w:sz w:val="18"/>
                <w:szCs w:val="18"/>
                <w:lang w:val="en-US"/>
              </w:rPr>
              <w:t>heute</w:t>
            </w:r>
          </w:p>
        </w:tc>
      </w:tr>
      <w:tr w:rsidR="00FE0496" w:rsidRPr="001B3F48" w14:paraId="66A58453" w14:textId="77777777" w:rsidTr="00CA31E1">
        <w:trPr>
          <w:trHeight w:val="283"/>
        </w:trPr>
        <w:tc>
          <w:tcPr>
            <w:tcW w:w="10206" w:type="dxa"/>
            <w:gridSpan w:val="11"/>
            <w:vAlign w:val="bottom"/>
          </w:tcPr>
          <w:p w14:paraId="33749C6D" w14:textId="66F5C60F" w:rsidR="00FE0496" w:rsidRPr="001B3F48" w:rsidRDefault="6CD5A6F9" w:rsidP="0022056D">
            <w:pPr>
              <w:pStyle w:val="Bullets"/>
              <w:rPr>
                <w:lang w:val="de-AT"/>
              </w:rPr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 xml:space="preserve">Eigenständige Planung und Durchführung von Nachhilfestunden für </w:t>
            </w:r>
            <w:r w:rsidR="00CE4D82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Sekundarstufenschüler</w:t>
            </w:r>
          </w:p>
          <w:p w14:paraId="6FC8958B" w14:textId="1DE843D6" w:rsidR="00FE0496" w:rsidRPr="001B3F48" w:rsidRDefault="6CD5A6F9" w:rsidP="0022056D">
            <w:pPr>
              <w:pStyle w:val="Bullets"/>
              <w:rPr>
                <w:lang w:val="de-AT"/>
              </w:rPr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Entwicklung individueller Lernstrategien zur Verbesserung von Lernerfolg und Motivation</w:t>
            </w:r>
          </w:p>
          <w:p w14:paraId="50B5B9CB" w14:textId="6E2B97B2" w:rsidR="00FE0496" w:rsidRPr="001B3F48" w:rsidRDefault="6CD5A6F9" w:rsidP="0022056D">
            <w:pPr>
              <w:pStyle w:val="Bullets"/>
              <w:rPr>
                <w:lang w:val="de-AT"/>
              </w:rPr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Förderung von Problemlösungs- und Organisationsfähigkeiten bei den Schülern</w:t>
            </w:r>
          </w:p>
        </w:tc>
      </w:tr>
      <w:tr w:rsidR="00FE0496" w:rsidRPr="001B3F48" w14:paraId="4028871F" w14:textId="77777777" w:rsidTr="0080406D">
        <w:trPr>
          <w:trHeight w:val="397"/>
        </w:trPr>
        <w:tc>
          <w:tcPr>
            <w:tcW w:w="5954" w:type="dxa"/>
            <w:gridSpan w:val="3"/>
            <w:vAlign w:val="bottom"/>
          </w:tcPr>
          <w:p w14:paraId="3B81DA34" w14:textId="2F3898D4" w:rsidR="00FE0496" w:rsidRPr="001B3F48" w:rsidRDefault="6E622695" w:rsidP="00564B96">
            <w:pPr>
              <w:pStyle w:val="Bullets"/>
              <w:numPr>
                <w:ilvl w:val="0"/>
                <w:numId w:val="0"/>
              </w:numPr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JUGEND GRÜNDET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1107A63F" w:rsidR="00FE0496" w:rsidRPr="001B3F48" w:rsidRDefault="10C8D49A" w:rsidP="00564B96">
            <w:pPr>
              <w:pStyle w:val="Bullets"/>
              <w:numPr>
                <w:ilvl w:val="0"/>
                <w:numId w:val="0"/>
              </w:numPr>
              <w:ind w:left="720"/>
              <w:jc w:val="right"/>
            </w:pPr>
            <w:r w:rsidRPr="6921B22E">
              <w:rPr>
                <w:rFonts w:ascii="Arial" w:hAnsi="Arial" w:cs="Arial"/>
                <w:b/>
                <w:bCs/>
                <w:i w:val="0"/>
                <w:iCs w:val="0"/>
                <w:sz w:val="18"/>
                <w:szCs w:val="18"/>
              </w:rPr>
              <w:t>Koblenz</w:t>
            </w:r>
          </w:p>
        </w:tc>
      </w:tr>
      <w:tr w:rsidR="00FE0496" w:rsidRPr="001B3F48" w14:paraId="7B2F81B2" w14:textId="77777777" w:rsidTr="0080406D">
        <w:trPr>
          <w:trHeight w:val="227"/>
        </w:trPr>
        <w:tc>
          <w:tcPr>
            <w:tcW w:w="7655" w:type="dxa"/>
            <w:gridSpan w:val="8"/>
            <w:vAlign w:val="bottom"/>
          </w:tcPr>
          <w:p w14:paraId="099DE2C5" w14:textId="3B773D1C" w:rsidR="00FE0496" w:rsidRPr="001B3F48" w:rsidRDefault="6B46C5AB" w:rsidP="00564B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sz w:val="18"/>
                <w:szCs w:val="18"/>
                <w:lang w:val="de-AT"/>
              </w:rPr>
              <w:t>Teilnahme am bundesweiten Schülerwettbewerb</w:t>
            </w:r>
          </w:p>
        </w:tc>
        <w:tc>
          <w:tcPr>
            <w:tcW w:w="2551" w:type="dxa"/>
            <w:gridSpan w:val="3"/>
            <w:vAlign w:val="bottom"/>
          </w:tcPr>
          <w:p w14:paraId="091163D4" w14:textId="10A371A8" w:rsidR="00FE0496" w:rsidRPr="001B3F48" w:rsidRDefault="4D2B9809" w:rsidP="00564B96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6921B22E">
              <w:rPr>
                <w:rFonts w:ascii="Arial" w:hAnsi="Arial" w:cs="Arial"/>
                <w:sz w:val="18"/>
                <w:szCs w:val="18"/>
                <w:lang w:val="en-US"/>
              </w:rPr>
              <w:t>11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0CEBA32D" w:rsidRPr="6921B22E">
              <w:rPr>
                <w:rFonts w:ascii="Arial" w:hAnsi="Arial" w:cs="Arial"/>
                <w:sz w:val="18"/>
                <w:szCs w:val="18"/>
                <w:lang w:val="en-US"/>
              </w:rPr>
              <w:t>24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 xml:space="preserve"> – 0</w:t>
            </w:r>
            <w:r w:rsidR="01F9E9BB" w:rsidRPr="6921B22E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FE0496" w:rsidRPr="6921B22E">
              <w:rPr>
                <w:rFonts w:ascii="Arial" w:hAnsi="Arial" w:cs="Arial"/>
                <w:sz w:val="18"/>
                <w:szCs w:val="18"/>
                <w:lang w:val="en-US"/>
              </w:rPr>
              <w:t>/20</w:t>
            </w:r>
            <w:r w:rsidR="6410B893" w:rsidRPr="6921B22E">
              <w:rPr>
                <w:rFonts w:ascii="Arial" w:hAnsi="Arial" w:cs="Arial"/>
                <w:sz w:val="18"/>
                <w:szCs w:val="18"/>
                <w:lang w:val="en-US"/>
              </w:rPr>
              <w:t>25</w:t>
            </w:r>
          </w:p>
        </w:tc>
      </w:tr>
      <w:tr w:rsidR="00FE0496" w:rsidRPr="001B3F48" w14:paraId="2618F0FF" w14:textId="77777777" w:rsidTr="00CA31E1">
        <w:trPr>
          <w:trHeight w:val="283"/>
        </w:trPr>
        <w:tc>
          <w:tcPr>
            <w:tcW w:w="10206" w:type="dxa"/>
            <w:gridSpan w:val="11"/>
            <w:vAlign w:val="bottom"/>
          </w:tcPr>
          <w:p w14:paraId="688D8522" w14:textId="7A8CC668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Entwicklung einer innovativen Geschäftsidee mit Fokus auf Marktfähigkeit und Skalierung</w:t>
            </w:r>
          </w:p>
          <w:p w14:paraId="68057399" w14:textId="08F43936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Führung und Koordination eines Teams zur erfolgreichen Umsetzung der Projektaufgaben</w:t>
            </w:r>
          </w:p>
          <w:p w14:paraId="14DD988A" w14:textId="05F99F8A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</w:rPr>
              <w:t xml:space="preserve">Erfolgreiche Teilnahme am unternehmerischen Planspiel mit </w:t>
            </w:r>
            <w:r w:rsidR="002E33C5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</w:rPr>
              <w:t>Fokus</w:t>
            </w: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</w:rPr>
              <w:t xml:space="preserve"> auf Strategie, Finanzen und Marktforschung</w:t>
            </w:r>
          </w:p>
          <w:p w14:paraId="1570DE9D" w14:textId="34A7FE85" w:rsidR="00FE0496" w:rsidRPr="001B3F48" w:rsidRDefault="671C7614" w:rsidP="0022056D">
            <w:pPr>
              <w:pStyle w:val="Bullets"/>
            </w:pP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 xml:space="preserve">Erreichen der besten 1,5% der Teams aus Bundesebene (Platzierung 91 </w:t>
            </w:r>
            <w:r w:rsidR="00077B4C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v</w:t>
            </w:r>
            <w:r w:rsidRPr="6921B22E">
              <w:rPr>
                <w:rFonts w:ascii="Arial" w:eastAsia="Arial" w:hAnsi="Arial" w:cs="Arial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on 5931 teilnehmenden Teams)</w:t>
            </w:r>
          </w:p>
        </w:tc>
      </w:tr>
      <w:tr w:rsidR="00E55D90" w:rsidRPr="001B3F48" w14:paraId="482569A2" w14:textId="77777777" w:rsidTr="0080406D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B3F48" w:rsidRDefault="001647AB" w:rsidP="0022056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B3F48">
              <w:rPr>
                <w:rFonts w:ascii="Arial" w:hAnsi="Arial" w:cs="Arial"/>
                <w:b/>
                <w:sz w:val="24"/>
                <w:szCs w:val="24"/>
              </w:rPr>
              <w:t>FÄHIGKEITEN &amp; INTERESSEN</w:t>
            </w:r>
          </w:p>
        </w:tc>
      </w:tr>
      <w:tr w:rsidR="00F25EB2" w:rsidRPr="001B3F48" w14:paraId="2B257790" w14:textId="77777777" w:rsidTr="0080406D">
        <w:trPr>
          <w:trHeight w:val="397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33F56E4F" w:rsidR="00F25EB2" w:rsidRPr="001B3F48" w:rsidRDefault="00F25EB2" w:rsidP="00197FF7">
            <w:pPr>
              <w:ind w:left="1137" w:hanging="1137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Sprachen:</w:t>
            </w:r>
            <w:r w:rsidRPr="6921B2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Deutsch 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(Muttersprache)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, </w:t>
            </w:r>
            <w:r w:rsidR="212F5966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Niederländisch (</w:t>
            </w:r>
            <w:r w:rsidR="212F5966" w:rsidRPr="0013299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Muttersprache</w:t>
            </w:r>
            <w:r w:rsidR="212F5966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), 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Englisch 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(</w:t>
            </w:r>
            <w:r w:rsidR="4B9DBF05"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fließend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)</w:t>
            </w:r>
          </w:p>
        </w:tc>
      </w:tr>
      <w:tr w:rsidR="00F25EB2" w:rsidRPr="00FE4895" w14:paraId="45706C3F" w14:textId="77777777" w:rsidTr="0080406D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50134E0F" w:rsidR="00F25EB2" w:rsidRPr="001B3F48" w:rsidRDefault="00F25EB2" w:rsidP="0022056D">
            <w:pPr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B3F4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Technisch:</w:t>
            </w:r>
            <w:r w:rsidRPr="001B3F4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1B3F48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4B47B3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Grundlagen</w:t>
            </w:r>
            <w:r w:rsidRPr="001B3F48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F25EB2" w:rsidRPr="001B3F48" w14:paraId="70CB01B0" w14:textId="77777777" w:rsidTr="006E63D5">
        <w:trPr>
          <w:trHeight w:val="680"/>
        </w:trPr>
        <w:tc>
          <w:tcPr>
            <w:tcW w:w="10206" w:type="dxa"/>
            <w:gridSpan w:val="11"/>
            <w:vAlign w:val="bottom"/>
          </w:tcPr>
          <w:p w14:paraId="4FD608BF" w14:textId="529963AD" w:rsidR="00F25EB2" w:rsidRDefault="00F25EB2" w:rsidP="00CD00D9">
            <w:pPr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</w:pPr>
            <w:r w:rsidRPr="6921B22E">
              <w:rPr>
                <w:rFonts w:ascii="Arial" w:hAnsi="Arial" w:cs="Arial"/>
                <w:b/>
                <w:bCs/>
                <w:sz w:val="18"/>
                <w:szCs w:val="18"/>
              </w:rPr>
              <w:t>Interessen:</w:t>
            </w:r>
            <w:r w:rsidRPr="6921B2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C12B3">
              <w:rPr>
                <w:rFonts w:ascii="Arial" w:hAnsi="Arial" w:cs="Arial"/>
                <w:sz w:val="18"/>
                <w:szCs w:val="18"/>
              </w:rPr>
              <w:t>T</w:t>
            </w:r>
            <w:r w:rsidR="49C49B2C"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>ennis</w:t>
            </w:r>
            <w:r w:rsidRPr="6921B22E">
              <w:rPr>
                <w:rFonts w:ascii="Arial" w:hAnsi="Arial" w:cs="Arial"/>
                <w:color w:val="000000" w:themeColor="text1"/>
                <w:sz w:val="18"/>
                <w:szCs w:val="18"/>
                <w:lang w:val="de-AT"/>
              </w:rPr>
              <w:t xml:space="preserve"> </w:t>
            </w:r>
            <w:r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(</w:t>
            </w:r>
            <w:r w:rsidR="3B80C120" w:rsidRPr="6921B22E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  <w:lang w:val="de-AT"/>
              </w:rPr>
              <w:t>Mitglied der 1. U18 Mannschaft des Sportvereins TC Oberwerth Koblenz)</w:t>
            </w:r>
          </w:p>
          <w:p w14:paraId="7306BB27" w14:textId="038D9A98" w:rsidR="00AA1079" w:rsidRDefault="00347D98" w:rsidP="00CD00D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                  </w:t>
            </w:r>
            <w:r w:rsidR="00F1109E">
              <w:rPr>
                <w:rFonts w:ascii="Arial" w:hAnsi="Arial" w:cs="Arial"/>
                <w:color w:val="000000" w:themeColor="text1"/>
                <w:sz w:val="18"/>
                <w:szCs w:val="18"/>
              </w:rPr>
              <w:t>Sonstige sportliche Aktivitäten (</w:t>
            </w:r>
            <w:r w:rsidR="004A6BD0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Fitnessstudio, Wandern, Skilaufen</w:t>
            </w:r>
            <w:r w:rsidR="004A6BD0"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  <w:p w14:paraId="598C2742" w14:textId="1D850F4B" w:rsidR="00F25EB2" w:rsidRPr="00197FF7" w:rsidRDefault="005C12B3" w:rsidP="00197FF7">
            <w:pPr>
              <w:ind w:left="996" w:hanging="996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</w:t>
            </w:r>
            <w:r w:rsidR="00CD00D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               </w:t>
            </w:r>
            <w:r w:rsidR="0069476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Wirtschaft </w:t>
            </w:r>
            <w:r w:rsidR="00E055E8">
              <w:rPr>
                <w:rFonts w:ascii="Arial" w:hAnsi="Arial" w:cs="Arial"/>
                <w:color w:val="000000" w:themeColor="text1"/>
                <w:sz w:val="18"/>
                <w:szCs w:val="18"/>
              </w:rPr>
              <w:t>&amp; Finanzen (</w:t>
            </w:r>
            <w:r w:rsidR="00607F54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Weiterbildung durch Bücher, Artikel, etc.</w:t>
            </w:r>
            <w:r w:rsidR="00410A4B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 |</w:t>
            </w:r>
            <w:r w:rsidR="00421926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337C6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Eigenständiges</w:t>
            </w:r>
            <w:r w:rsidR="00410A4B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8B6E08" w:rsidRPr="00933ECB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 xml:space="preserve">Investieren an </w:t>
            </w:r>
            <w:r w:rsidR="00CD00D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Kapitalmärk</w:t>
            </w:r>
            <w:r w:rsidR="008313B2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t</w:t>
            </w:r>
            <w:r w:rsidR="00CD00D9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en</w:t>
            </w:r>
            <w:r w:rsidR="001B7ADD">
              <w:rPr>
                <w:rFonts w:ascii="Arial" w:hAnsi="Arial" w:cs="Arial"/>
                <w:color w:val="000000" w:themeColor="text1"/>
                <w:sz w:val="18"/>
                <w:szCs w:val="18"/>
              </w:rPr>
              <w:t>)</w:t>
            </w:r>
          </w:p>
        </w:tc>
      </w:tr>
      <w:tr w:rsidR="001647AB" w:rsidRPr="001B3F48" w14:paraId="071AB173" w14:textId="77777777" w:rsidTr="0080406D">
        <w:trPr>
          <w:trHeight w:val="1279"/>
        </w:trPr>
        <w:tc>
          <w:tcPr>
            <w:tcW w:w="10206" w:type="dxa"/>
            <w:gridSpan w:val="11"/>
            <w:vAlign w:val="bottom"/>
          </w:tcPr>
          <w:p w14:paraId="6478BDEA" w14:textId="48BA03EB" w:rsidR="001647AB" w:rsidRPr="001B3F48" w:rsidRDefault="00F1774F" w:rsidP="00E55D90">
            <w:p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Koblenz, </w:t>
            </w:r>
            <w:r w:rsidR="00A123A7">
              <w:rPr>
                <w:rFonts w:ascii="Arial" w:hAnsi="Arial" w:cs="Arial"/>
                <w:sz w:val="18"/>
                <w:szCs w:val="18"/>
              </w:rPr>
              <w:t>0</w:t>
            </w:r>
            <w:r w:rsidR="00282CC2">
              <w:rPr>
                <w:rFonts w:ascii="Arial" w:hAnsi="Arial" w:cs="Arial"/>
                <w:sz w:val="18"/>
                <w:szCs w:val="18"/>
              </w:rPr>
              <w:t>8</w:t>
            </w:r>
            <w:r w:rsidR="00A123A7">
              <w:rPr>
                <w:rFonts w:ascii="Arial" w:hAnsi="Arial" w:cs="Arial"/>
                <w:sz w:val="18"/>
                <w:szCs w:val="18"/>
              </w:rPr>
              <w:t>.0</w:t>
            </w:r>
            <w:r w:rsidR="00031CA5">
              <w:rPr>
                <w:rFonts w:ascii="Arial" w:hAnsi="Arial" w:cs="Arial"/>
                <w:sz w:val="18"/>
                <w:szCs w:val="18"/>
              </w:rPr>
              <w:t>9.2025</w:t>
            </w:r>
          </w:p>
        </w:tc>
      </w:tr>
      <w:tr w:rsidR="159E74AC" w14:paraId="38D1087E" w14:textId="77777777" w:rsidTr="0080406D">
        <w:trPr>
          <w:trHeight w:val="1279"/>
        </w:trPr>
        <w:tc>
          <w:tcPr>
            <w:tcW w:w="10206" w:type="dxa"/>
            <w:gridSpan w:val="11"/>
            <w:vAlign w:val="bottom"/>
          </w:tcPr>
          <w:p w14:paraId="33F7587D" w14:textId="70311FF6" w:rsidR="159E74AC" w:rsidRDefault="159E74AC" w:rsidP="159E74A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747D2BF" w14:textId="69F47280" w:rsidR="00723643" w:rsidRPr="001B3F48" w:rsidRDefault="00723643">
      <w:pPr>
        <w:rPr>
          <w:rFonts w:ascii="Arial" w:hAnsi="Arial" w:cs="Arial"/>
          <w:sz w:val="18"/>
        </w:rPr>
      </w:pPr>
    </w:p>
    <w:sectPr w:rsidR="00723643" w:rsidRPr="001B3F48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2230F" w14:textId="77777777" w:rsidR="001137AC" w:rsidRDefault="001137AC" w:rsidP="00BE053D">
      <w:pPr>
        <w:spacing w:after="0" w:line="240" w:lineRule="auto"/>
      </w:pPr>
      <w:r>
        <w:separator/>
      </w:r>
    </w:p>
  </w:endnote>
  <w:endnote w:type="continuationSeparator" w:id="0">
    <w:p w14:paraId="7D557784" w14:textId="77777777" w:rsidR="001137AC" w:rsidRDefault="001137A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8139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8F440" w14:textId="77777777" w:rsidR="001137AC" w:rsidRDefault="001137AC" w:rsidP="00BE053D">
      <w:pPr>
        <w:spacing w:after="0" w:line="240" w:lineRule="auto"/>
      </w:pPr>
      <w:r>
        <w:separator/>
      </w:r>
    </w:p>
  </w:footnote>
  <w:footnote w:type="continuationSeparator" w:id="0">
    <w:p w14:paraId="5998627F" w14:textId="77777777" w:rsidR="001137AC" w:rsidRDefault="001137AC" w:rsidP="00BE053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aafayHTFlwD6f" int2:id="GEjDZT3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5E52"/>
      </v:shape>
    </w:pict>
  </w:numPicBullet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2B19B8"/>
    <w:multiLevelType w:val="hybridMultilevel"/>
    <w:tmpl w:val="B31E2F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3126C3EE"/>
    <w:lvl w:ilvl="0" w:tplc="22DCCA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2D7435CC"/>
    <w:lvl w:ilvl="0" w:tplc="29A04712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204C7CC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C316BA"/>
    <w:multiLevelType w:val="hybridMultilevel"/>
    <w:tmpl w:val="49A6D1A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AB5BBA"/>
    <w:multiLevelType w:val="hybridMultilevel"/>
    <w:tmpl w:val="4B4C38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23BCA"/>
    <w:multiLevelType w:val="hybridMultilevel"/>
    <w:tmpl w:val="66A2F60E"/>
    <w:lvl w:ilvl="0" w:tplc="306E6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4"/>
  </w:num>
  <w:num w:numId="9" w16cid:durableId="1961916187">
    <w:abstractNumId w:val="13"/>
  </w:num>
  <w:num w:numId="10" w16cid:durableId="1947156070">
    <w:abstractNumId w:val="25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3"/>
  </w:num>
  <w:num w:numId="16" w16cid:durableId="1721974678">
    <w:abstractNumId w:val="5"/>
  </w:num>
  <w:num w:numId="17" w16cid:durableId="2003701761">
    <w:abstractNumId w:val="17"/>
  </w:num>
  <w:num w:numId="18" w16cid:durableId="1247112201">
    <w:abstractNumId w:val="4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8"/>
  </w:num>
  <w:num w:numId="24" w16cid:durableId="2056856694">
    <w:abstractNumId w:val="22"/>
  </w:num>
  <w:num w:numId="25" w16cid:durableId="548689742">
    <w:abstractNumId w:val="28"/>
  </w:num>
  <w:num w:numId="26" w16cid:durableId="1499494221">
    <w:abstractNumId w:val="19"/>
  </w:num>
  <w:num w:numId="27" w16cid:durableId="624386309">
    <w:abstractNumId w:val="21"/>
  </w:num>
  <w:num w:numId="28" w16cid:durableId="51344227">
    <w:abstractNumId w:val="27"/>
  </w:num>
  <w:num w:numId="29" w16cid:durableId="1702625776">
    <w:abstractNumId w:val="26"/>
  </w:num>
  <w:num w:numId="30" w16cid:durableId="1595432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A0C"/>
    <w:rsid w:val="0002105C"/>
    <w:rsid w:val="00031CA5"/>
    <w:rsid w:val="00045A7B"/>
    <w:rsid w:val="000460BD"/>
    <w:rsid w:val="0004622E"/>
    <w:rsid w:val="00061D33"/>
    <w:rsid w:val="00064643"/>
    <w:rsid w:val="00075289"/>
    <w:rsid w:val="00077B4C"/>
    <w:rsid w:val="000829B7"/>
    <w:rsid w:val="00083D65"/>
    <w:rsid w:val="00087747"/>
    <w:rsid w:val="0009766F"/>
    <w:rsid w:val="000A1FDA"/>
    <w:rsid w:val="000B63E2"/>
    <w:rsid w:val="000B6548"/>
    <w:rsid w:val="000C0DB6"/>
    <w:rsid w:val="000C0DC3"/>
    <w:rsid w:val="000D671A"/>
    <w:rsid w:val="000E690C"/>
    <w:rsid w:val="000F480F"/>
    <w:rsid w:val="00100943"/>
    <w:rsid w:val="0010119F"/>
    <w:rsid w:val="00102DC9"/>
    <w:rsid w:val="00103AA6"/>
    <w:rsid w:val="00103EC5"/>
    <w:rsid w:val="0010663F"/>
    <w:rsid w:val="00107171"/>
    <w:rsid w:val="001137AC"/>
    <w:rsid w:val="00113D6B"/>
    <w:rsid w:val="00116C6E"/>
    <w:rsid w:val="00125CA6"/>
    <w:rsid w:val="00130E5A"/>
    <w:rsid w:val="00132999"/>
    <w:rsid w:val="001333F3"/>
    <w:rsid w:val="001427C5"/>
    <w:rsid w:val="00150222"/>
    <w:rsid w:val="00153C8B"/>
    <w:rsid w:val="001555C1"/>
    <w:rsid w:val="00156FC9"/>
    <w:rsid w:val="00162A5A"/>
    <w:rsid w:val="001647AB"/>
    <w:rsid w:val="00172867"/>
    <w:rsid w:val="00175B6D"/>
    <w:rsid w:val="001762D5"/>
    <w:rsid w:val="001762FA"/>
    <w:rsid w:val="001901ED"/>
    <w:rsid w:val="0019131A"/>
    <w:rsid w:val="00192E2B"/>
    <w:rsid w:val="00193544"/>
    <w:rsid w:val="0019483A"/>
    <w:rsid w:val="00197AFE"/>
    <w:rsid w:val="00197FF7"/>
    <w:rsid w:val="001A46BF"/>
    <w:rsid w:val="001A481B"/>
    <w:rsid w:val="001A5E2C"/>
    <w:rsid w:val="001A6172"/>
    <w:rsid w:val="001B0186"/>
    <w:rsid w:val="001B3F48"/>
    <w:rsid w:val="001B62CA"/>
    <w:rsid w:val="001B7ADD"/>
    <w:rsid w:val="001C268D"/>
    <w:rsid w:val="001C563A"/>
    <w:rsid w:val="001C6CBD"/>
    <w:rsid w:val="001D4DCD"/>
    <w:rsid w:val="001F4175"/>
    <w:rsid w:val="001F4C00"/>
    <w:rsid w:val="00200C3D"/>
    <w:rsid w:val="00206091"/>
    <w:rsid w:val="002101DE"/>
    <w:rsid w:val="00215B30"/>
    <w:rsid w:val="0022056D"/>
    <w:rsid w:val="00223A4D"/>
    <w:rsid w:val="0023054D"/>
    <w:rsid w:val="00232CB5"/>
    <w:rsid w:val="00234A7E"/>
    <w:rsid w:val="0024373D"/>
    <w:rsid w:val="00246C15"/>
    <w:rsid w:val="002508C2"/>
    <w:rsid w:val="00250B23"/>
    <w:rsid w:val="00260486"/>
    <w:rsid w:val="00267252"/>
    <w:rsid w:val="00276A72"/>
    <w:rsid w:val="00277AF0"/>
    <w:rsid w:val="00280BE8"/>
    <w:rsid w:val="00282596"/>
    <w:rsid w:val="00282CC2"/>
    <w:rsid w:val="00282DB0"/>
    <w:rsid w:val="00282E97"/>
    <w:rsid w:val="00283031"/>
    <w:rsid w:val="0029593C"/>
    <w:rsid w:val="002A76DE"/>
    <w:rsid w:val="002B2091"/>
    <w:rsid w:val="002B23E3"/>
    <w:rsid w:val="002B3E65"/>
    <w:rsid w:val="002B7249"/>
    <w:rsid w:val="002C0F81"/>
    <w:rsid w:val="002C2606"/>
    <w:rsid w:val="002C3DA8"/>
    <w:rsid w:val="002C59F2"/>
    <w:rsid w:val="002C6972"/>
    <w:rsid w:val="002D2B32"/>
    <w:rsid w:val="002D2D1D"/>
    <w:rsid w:val="002D4516"/>
    <w:rsid w:val="002E33C5"/>
    <w:rsid w:val="002F46AD"/>
    <w:rsid w:val="002F5CE0"/>
    <w:rsid w:val="003010B3"/>
    <w:rsid w:val="003041B3"/>
    <w:rsid w:val="003101F0"/>
    <w:rsid w:val="003139FD"/>
    <w:rsid w:val="00314B7A"/>
    <w:rsid w:val="00324BC5"/>
    <w:rsid w:val="00337C62"/>
    <w:rsid w:val="00340BAB"/>
    <w:rsid w:val="003418E0"/>
    <w:rsid w:val="00341EA3"/>
    <w:rsid w:val="00347D98"/>
    <w:rsid w:val="00347F8D"/>
    <w:rsid w:val="00360339"/>
    <w:rsid w:val="00362742"/>
    <w:rsid w:val="003662B3"/>
    <w:rsid w:val="00372F7B"/>
    <w:rsid w:val="003733E5"/>
    <w:rsid w:val="00375D3D"/>
    <w:rsid w:val="00377B0C"/>
    <w:rsid w:val="00390EA6"/>
    <w:rsid w:val="00391B57"/>
    <w:rsid w:val="003962AD"/>
    <w:rsid w:val="003A11D3"/>
    <w:rsid w:val="003B21E4"/>
    <w:rsid w:val="003C1EE4"/>
    <w:rsid w:val="003C5E0A"/>
    <w:rsid w:val="003C6596"/>
    <w:rsid w:val="003D1F8D"/>
    <w:rsid w:val="003E27C3"/>
    <w:rsid w:val="003F0FA0"/>
    <w:rsid w:val="003F3E3F"/>
    <w:rsid w:val="003F6114"/>
    <w:rsid w:val="004013D6"/>
    <w:rsid w:val="004047FB"/>
    <w:rsid w:val="0040627C"/>
    <w:rsid w:val="004067B8"/>
    <w:rsid w:val="00410A4B"/>
    <w:rsid w:val="004154BE"/>
    <w:rsid w:val="0042013D"/>
    <w:rsid w:val="00421926"/>
    <w:rsid w:val="00422F83"/>
    <w:rsid w:val="00426D7E"/>
    <w:rsid w:val="004333A0"/>
    <w:rsid w:val="0043430C"/>
    <w:rsid w:val="00435951"/>
    <w:rsid w:val="00435E6D"/>
    <w:rsid w:val="00443668"/>
    <w:rsid w:val="00445E6F"/>
    <w:rsid w:val="00456B0D"/>
    <w:rsid w:val="00470194"/>
    <w:rsid w:val="004702B7"/>
    <w:rsid w:val="00470AC9"/>
    <w:rsid w:val="00476AF8"/>
    <w:rsid w:val="00477463"/>
    <w:rsid w:val="00484FD7"/>
    <w:rsid w:val="004851A8"/>
    <w:rsid w:val="004929FB"/>
    <w:rsid w:val="00493E3A"/>
    <w:rsid w:val="004A54BA"/>
    <w:rsid w:val="004A5D36"/>
    <w:rsid w:val="004A6BD0"/>
    <w:rsid w:val="004B3880"/>
    <w:rsid w:val="004B397A"/>
    <w:rsid w:val="004B4297"/>
    <w:rsid w:val="004B47B3"/>
    <w:rsid w:val="004B6A5E"/>
    <w:rsid w:val="004C4EEE"/>
    <w:rsid w:val="004D5CB6"/>
    <w:rsid w:val="004D65BB"/>
    <w:rsid w:val="004E422D"/>
    <w:rsid w:val="004E5FE3"/>
    <w:rsid w:val="004E6C6F"/>
    <w:rsid w:val="005046FD"/>
    <w:rsid w:val="00507EA7"/>
    <w:rsid w:val="00521FA5"/>
    <w:rsid w:val="00524CEA"/>
    <w:rsid w:val="0052561F"/>
    <w:rsid w:val="00526089"/>
    <w:rsid w:val="00527A28"/>
    <w:rsid w:val="00527DCA"/>
    <w:rsid w:val="00530320"/>
    <w:rsid w:val="00536427"/>
    <w:rsid w:val="00554D88"/>
    <w:rsid w:val="00564B96"/>
    <w:rsid w:val="005716D4"/>
    <w:rsid w:val="00571B60"/>
    <w:rsid w:val="00572876"/>
    <w:rsid w:val="00575715"/>
    <w:rsid w:val="00577CCE"/>
    <w:rsid w:val="00585A4D"/>
    <w:rsid w:val="00587403"/>
    <w:rsid w:val="00590D3C"/>
    <w:rsid w:val="00591437"/>
    <w:rsid w:val="00595CC5"/>
    <w:rsid w:val="005A6D3A"/>
    <w:rsid w:val="005B28A4"/>
    <w:rsid w:val="005C12B3"/>
    <w:rsid w:val="005D33CF"/>
    <w:rsid w:val="005D6329"/>
    <w:rsid w:val="005E57F6"/>
    <w:rsid w:val="005E5A6F"/>
    <w:rsid w:val="005F20ED"/>
    <w:rsid w:val="005F2B13"/>
    <w:rsid w:val="005F2D1D"/>
    <w:rsid w:val="005F534A"/>
    <w:rsid w:val="006008A9"/>
    <w:rsid w:val="006058D8"/>
    <w:rsid w:val="00607F54"/>
    <w:rsid w:val="00610200"/>
    <w:rsid w:val="006169FC"/>
    <w:rsid w:val="00623699"/>
    <w:rsid w:val="00624AE2"/>
    <w:rsid w:val="00632D5A"/>
    <w:rsid w:val="00635515"/>
    <w:rsid w:val="00647E7D"/>
    <w:rsid w:val="006546FD"/>
    <w:rsid w:val="00665BF3"/>
    <w:rsid w:val="006661EC"/>
    <w:rsid w:val="006732D6"/>
    <w:rsid w:val="00675AC4"/>
    <w:rsid w:val="00680860"/>
    <w:rsid w:val="00686ECC"/>
    <w:rsid w:val="00693E09"/>
    <w:rsid w:val="00694764"/>
    <w:rsid w:val="006A1BA8"/>
    <w:rsid w:val="006A2DE9"/>
    <w:rsid w:val="006A2F03"/>
    <w:rsid w:val="006A3A81"/>
    <w:rsid w:val="006A7230"/>
    <w:rsid w:val="006A7ADE"/>
    <w:rsid w:val="006B4E32"/>
    <w:rsid w:val="006B72C7"/>
    <w:rsid w:val="006B7F78"/>
    <w:rsid w:val="006C0808"/>
    <w:rsid w:val="006C2252"/>
    <w:rsid w:val="006D7F7F"/>
    <w:rsid w:val="006E13CB"/>
    <w:rsid w:val="006E2C9C"/>
    <w:rsid w:val="006E40EF"/>
    <w:rsid w:val="006E63D5"/>
    <w:rsid w:val="006E7A97"/>
    <w:rsid w:val="006F0039"/>
    <w:rsid w:val="007038A2"/>
    <w:rsid w:val="00706946"/>
    <w:rsid w:val="00706B21"/>
    <w:rsid w:val="00711CEF"/>
    <w:rsid w:val="007143A5"/>
    <w:rsid w:val="00720320"/>
    <w:rsid w:val="00720552"/>
    <w:rsid w:val="00722683"/>
    <w:rsid w:val="00723643"/>
    <w:rsid w:val="00725849"/>
    <w:rsid w:val="00725D3C"/>
    <w:rsid w:val="00725D8B"/>
    <w:rsid w:val="00726863"/>
    <w:rsid w:val="00730591"/>
    <w:rsid w:val="00733DA1"/>
    <w:rsid w:val="00737822"/>
    <w:rsid w:val="007400B7"/>
    <w:rsid w:val="00740F5F"/>
    <w:rsid w:val="0074111D"/>
    <w:rsid w:val="007411AA"/>
    <w:rsid w:val="00744B53"/>
    <w:rsid w:val="00753D4A"/>
    <w:rsid w:val="00755E35"/>
    <w:rsid w:val="00756797"/>
    <w:rsid w:val="00756912"/>
    <w:rsid w:val="00760096"/>
    <w:rsid w:val="00761609"/>
    <w:rsid w:val="00763DCE"/>
    <w:rsid w:val="00765579"/>
    <w:rsid w:val="00765B32"/>
    <w:rsid w:val="00776C46"/>
    <w:rsid w:val="00776E88"/>
    <w:rsid w:val="0078069B"/>
    <w:rsid w:val="0078260B"/>
    <w:rsid w:val="007838D1"/>
    <w:rsid w:val="00785254"/>
    <w:rsid w:val="00785853"/>
    <w:rsid w:val="0079593E"/>
    <w:rsid w:val="007966F0"/>
    <w:rsid w:val="00797BFC"/>
    <w:rsid w:val="007A2E3C"/>
    <w:rsid w:val="007A720F"/>
    <w:rsid w:val="007B2968"/>
    <w:rsid w:val="007B2CD4"/>
    <w:rsid w:val="007C1DEE"/>
    <w:rsid w:val="007C6A3C"/>
    <w:rsid w:val="007D4BEE"/>
    <w:rsid w:val="007D5BE9"/>
    <w:rsid w:val="007E779B"/>
    <w:rsid w:val="007F25F9"/>
    <w:rsid w:val="007F44C5"/>
    <w:rsid w:val="0080406D"/>
    <w:rsid w:val="008050E4"/>
    <w:rsid w:val="008116DF"/>
    <w:rsid w:val="008139A9"/>
    <w:rsid w:val="0082257D"/>
    <w:rsid w:val="008233BC"/>
    <w:rsid w:val="008313B2"/>
    <w:rsid w:val="00845FA1"/>
    <w:rsid w:val="00853438"/>
    <w:rsid w:val="008547A2"/>
    <w:rsid w:val="00856567"/>
    <w:rsid w:val="008660C3"/>
    <w:rsid w:val="00866846"/>
    <w:rsid w:val="0087283C"/>
    <w:rsid w:val="00872873"/>
    <w:rsid w:val="00873009"/>
    <w:rsid w:val="008736B9"/>
    <w:rsid w:val="0087376F"/>
    <w:rsid w:val="00873E8B"/>
    <w:rsid w:val="00875DA9"/>
    <w:rsid w:val="008805E2"/>
    <w:rsid w:val="00887A4F"/>
    <w:rsid w:val="00895E38"/>
    <w:rsid w:val="008A376C"/>
    <w:rsid w:val="008A3EF4"/>
    <w:rsid w:val="008A782B"/>
    <w:rsid w:val="008B0FC0"/>
    <w:rsid w:val="008B6E08"/>
    <w:rsid w:val="008C1518"/>
    <w:rsid w:val="008C3E76"/>
    <w:rsid w:val="008C429A"/>
    <w:rsid w:val="008C67C8"/>
    <w:rsid w:val="008D1408"/>
    <w:rsid w:val="008D50DF"/>
    <w:rsid w:val="008E1F3D"/>
    <w:rsid w:val="008E60C2"/>
    <w:rsid w:val="009053D7"/>
    <w:rsid w:val="0091331D"/>
    <w:rsid w:val="00920162"/>
    <w:rsid w:val="00923B52"/>
    <w:rsid w:val="0093223C"/>
    <w:rsid w:val="00933ECB"/>
    <w:rsid w:val="00941A87"/>
    <w:rsid w:val="009447F3"/>
    <w:rsid w:val="009501C2"/>
    <w:rsid w:val="00952034"/>
    <w:rsid w:val="009527FB"/>
    <w:rsid w:val="009606FC"/>
    <w:rsid w:val="009668B9"/>
    <w:rsid w:val="00976577"/>
    <w:rsid w:val="009802FB"/>
    <w:rsid w:val="0098388E"/>
    <w:rsid w:val="00992C02"/>
    <w:rsid w:val="00993096"/>
    <w:rsid w:val="00996356"/>
    <w:rsid w:val="00997101"/>
    <w:rsid w:val="00997D9A"/>
    <w:rsid w:val="009A3103"/>
    <w:rsid w:val="009B4BE3"/>
    <w:rsid w:val="009C5987"/>
    <w:rsid w:val="009D1995"/>
    <w:rsid w:val="009D716D"/>
    <w:rsid w:val="009D782C"/>
    <w:rsid w:val="009D7C49"/>
    <w:rsid w:val="009E1901"/>
    <w:rsid w:val="009E7297"/>
    <w:rsid w:val="009F04AB"/>
    <w:rsid w:val="00A0257D"/>
    <w:rsid w:val="00A02A5A"/>
    <w:rsid w:val="00A03F66"/>
    <w:rsid w:val="00A06784"/>
    <w:rsid w:val="00A07ACA"/>
    <w:rsid w:val="00A123A7"/>
    <w:rsid w:val="00A12EDC"/>
    <w:rsid w:val="00A1655F"/>
    <w:rsid w:val="00A20E4E"/>
    <w:rsid w:val="00A26D0D"/>
    <w:rsid w:val="00A30344"/>
    <w:rsid w:val="00A32153"/>
    <w:rsid w:val="00A33BDE"/>
    <w:rsid w:val="00A34885"/>
    <w:rsid w:val="00A43BC1"/>
    <w:rsid w:val="00A524A8"/>
    <w:rsid w:val="00A61C5C"/>
    <w:rsid w:val="00A64296"/>
    <w:rsid w:val="00A6454C"/>
    <w:rsid w:val="00A70741"/>
    <w:rsid w:val="00A74225"/>
    <w:rsid w:val="00A83D28"/>
    <w:rsid w:val="00A936D5"/>
    <w:rsid w:val="00AA1079"/>
    <w:rsid w:val="00AA1EB0"/>
    <w:rsid w:val="00AA21F8"/>
    <w:rsid w:val="00AA2DA3"/>
    <w:rsid w:val="00AA3155"/>
    <w:rsid w:val="00AA45AD"/>
    <w:rsid w:val="00AA5A9C"/>
    <w:rsid w:val="00AB016A"/>
    <w:rsid w:val="00AB20C5"/>
    <w:rsid w:val="00AB2A5A"/>
    <w:rsid w:val="00AB3383"/>
    <w:rsid w:val="00AC4CF1"/>
    <w:rsid w:val="00AD28F8"/>
    <w:rsid w:val="00AE0C90"/>
    <w:rsid w:val="00AE4ED3"/>
    <w:rsid w:val="00B0230B"/>
    <w:rsid w:val="00B02860"/>
    <w:rsid w:val="00B1147A"/>
    <w:rsid w:val="00B17D95"/>
    <w:rsid w:val="00B23509"/>
    <w:rsid w:val="00B2493D"/>
    <w:rsid w:val="00B33908"/>
    <w:rsid w:val="00B359DB"/>
    <w:rsid w:val="00B3632B"/>
    <w:rsid w:val="00B409D8"/>
    <w:rsid w:val="00B5178D"/>
    <w:rsid w:val="00B550D3"/>
    <w:rsid w:val="00B621AA"/>
    <w:rsid w:val="00B67722"/>
    <w:rsid w:val="00B67F1F"/>
    <w:rsid w:val="00B701D7"/>
    <w:rsid w:val="00B90595"/>
    <w:rsid w:val="00B96621"/>
    <w:rsid w:val="00BA1C56"/>
    <w:rsid w:val="00BA215A"/>
    <w:rsid w:val="00BA6A18"/>
    <w:rsid w:val="00BB25EE"/>
    <w:rsid w:val="00BB5F09"/>
    <w:rsid w:val="00BC0D9F"/>
    <w:rsid w:val="00BC282A"/>
    <w:rsid w:val="00BC6D69"/>
    <w:rsid w:val="00BC6E15"/>
    <w:rsid w:val="00BC7861"/>
    <w:rsid w:val="00BD7B45"/>
    <w:rsid w:val="00BE053D"/>
    <w:rsid w:val="00BE21AC"/>
    <w:rsid w:val="00BE310C"/>
    <w:rsid w:val="00BE441A"/>
    <w:rsid w:val="00BF1A7A"/>
    <w:rsid w:val="00BF1FA3"/>
    <w:rsid w:val="00BF5ABD"/>
    <w:rsid w:val="00C00974"/>
    <w:rsid w:val="00C018E4"/>
    <w:rsid w:val="00C066FA"/>
    <w:rsid w:val="00C1303B"/>
    <w:rsid w:val="00C1653C"/>
    <w:rsid w:val="00C25387"/>
    <w:rsid w:val="00C35856"/>
    <w:rsid w:val="00C36E8F"/>
    <w:rsid w:val="00C519D0"/>
    <w:rsid w:val="00C54BE3"/>
    <w:rsid w:val="00C57F80"/>
    <w:rsid w:val="00C630D2"/>
    <w:rsid w:val="00C768ED"/>
    <w:rsid w:val="00C770BE"/>
    <w:rsid w:val="00C81BEC"/>
    <w:rsid w:val="00C82A8F"/>
    <w:rsid w:val="00C916C2"/>
    <w:rsid w:val="00C92922"/>
    <w:rsid w:val="00C93540"/>
    <w:rsid w:val="00C97387"/>
    <w:rsid w:val="00CA31E1"/>
    <w:rsid w:val="00CC7F56"/>
    <w:rsid w:val="00CD00D9"/>
    <w:rsid w:val="00CD1784"/>
    <w:rsid w:val="00CD1A10"/>
    <w:rsid w:val="00CD1B12"/>
    <w:rsid w:val="00CD469A"/>
    <w:rsid w:val="00CD55DC"/>
    <w:rsid w:val="00CE1BBC"/>
    <w:rsid w:val="00CE2595"/>
    <w:rsid w:val="00CE28CC"/>
    <w:rsid w:val="00CE2E8B"/>
    <w:rsid w:val="00CE3BA7"/>
    <w:rsid w:val="00CE4D82"/>
    <w:rsid w:val="00CE72FC"/>
    <w:rsid w:val="00CF31EE"/>
    <w:rsid w:val="00CF7B4F"/>
    <w:rsid w:val="00D05833"/>
    <w:rsid w:val="00D05872"/>
    <w:rsid w:val="00D1492F"/>
    <w:rsid w:val="00D17B69"/>
    <w:rsid w:val="00D228CB"/>
    <w:rsid w:val="00D27497"/>
    <w:rsid w:val="00D27BE8"/>
    <w:rsid w:val="00D3003C"/>
    <w:rsid w:val="00D331F4"/>
    <w:rsid w:val="00D3441E"/>
    <w:rsid w:val="00D470E4"/>
    <w:rsid w:val="00D52142"/>
    <w:rsid w:val="00D5280E"/>
    <w:rsid w:val="00D61F14"/>
    <w:rsid w:val="00D63C3A"/>
    <w:rsid w:val="00D662ED"/>
    <w:rsid w:val="00D73094"/>
    <w:rsid w:val="00D75DE4"/>
    <w:rsid w:val="00D80D6B"/>
    <w:rsid w:val="00D85D41"/>
    <w:rsid w:val="00D90950"/>
    <w:rsid w:val="00D945D2"/>
    <w:rsid w:val="00D96938"/>
    <w:rsid w:val="00DA2D56"/>
    <w:rsid w:val="00DA69DF"/>
    <w:rsid w:val="00DB33F8"/>
    <w:rsid w:val="00DB7D79"/>
    <w:rsid w:val="00DC615B"/>
    <w:rsid w:val="00DC6284"/>
    <w:rsid w:val="00DD0E23"/>
    <w:rsid w:val="00DD38E2"/>
    <w:rsid w:val="00DD72E4"/>
    <w:rsid w:val="00DE2442"/>
    <w:rsid w:val="00DE3C1A"/>
    <w:rsid w:val="00E00140"/>
    <w:rsid w:val="00E055E8"/>
    <w:rsid w:val="00E13110"/>
    <w:rsid w:val="00E144CD"/>
    <w:rsid w:val="00E24DF1"/>
    <w:rsid w:val="00E40B9A"/>
    <w:rsid w:val="00E431ED"/>
    <w:rsid w:val="00E467DE"/>
    <w:rsid w:val="00E54C83"/>
    <w:rsid w:val="00E55D90"/>
    <w:rsid w:val="00E569BA"/>
    <w:rsid w:val="00E64FF5"/>
    <w:rsid w:val="00E65879"/>
    <w:rsid w:val="00E71E3A"/>
    <w:rsid w:val="00E8236A"/>
    <w:rsid w:val="00E85FDD"/>
    <w:rsid w:val="00E907EC"/>
    <w:rsid w:val="00E94F4B"/>
    <w:rsid w:val="00E9659F"/>
    <w:rsid w:val="00EA3614"/>
    <w:rsid w:val="00EA5421"/>
    <w:rsid w:val="00EB0ABE"/>
    <w:rsid w:val="00EB34FC"/>
    <w:rsid w:val="00EB4512"/>
    <w:rsid w:val="00EB560C"/>
    <w:rsid w:val="00EB5816"/>
    <w:rsid w:val="00EB63AC"/>
    <w:rsid w:val="00EC16E8"/>
    <w:rsid w:val="00EC21DA"/>
    <w:rsid w:val="00ED0EA9"/>
    <w:rsid w:val="00EE4D91"/>
    <w:rsid w:val="00EF77DF"/>
    <w:rsid w:val="00F1109E"/>
    <w:rsid w:val="00F11320"/>
    <w:rsid w:val="00F11BEF"/>
    <w:rsid w:val="00F165E1"/>
    <w:rsid w:val="00F1774F"/>
    <w:rsid w:val="00F258E7"/>
    <w:rsid w:val="00F25EB2"/>
    <w:rsid w:val="00F26F66"/>
    <w:rsid w:val="00F30BFE"/>
    <w:rsid w:val="00F31B84"/>
    <w:rsid w:val="00F31F79"/>
    <w:rsid w:val="00F35DA2"/>
    <w:rsid w:val="00F37B4E"/>
    <w:rsid w:val="00F407EE"/>
    <w:rsid w:val="00F44F5F"/>
    <w:rsid w:val="00F47C15"/>
    <w:rsid w:val="00F51836"/>
    <w:rsid w:val="00F57BA5"/>
    <w:rsid w:val="00F60D4E"/>
    <w:rsid w:val="00F61E34"/>
    <w:rsid w:val="00F631EC"/>
    <w:rsid w:val="00F64C22"/>
    <w:rsid w:val="00F64FA7"/>
    <w:rsid w:val="00F67B69"/>
    <w:rsid w:val="00F700A7"/>
    <w:rsid w:val="00F70A11"/>
    <w:rsid w:val="00F73889"/>
    <w:rsid w:val="00F74D19"/>
    <w:rsid w:val="00F765DA"/>
    <w:rsid w:val="00F80053"/>
    <w:rsid w:val="00F83F1F"/>
    <w:rsid w:val="00F97D76"/>
    <w:rsid w:val="00FA02C7"/>
    <w:rsid w:val="00FA29D6"/>
    <w:rsid w:val="00FA3884"/>
    <w:rsid w:val="00FA4186"/>
    <w:rsid w:val="00FA7B07"/>
    <w:rsid w:val="00FB0DB2"/>
    <w:rsid w:val="00FC0531"/>
    <w:rsid w:val="00FC13F0"/>
    <w:rsid w:val="00FD0FB7"/>
    <w:rsid w:val="00FD0FD7"/>
    <w:rsid w:val="00FD5E9F"/>
    <w:rsid w:val="00FE0496"/>
    <w:rsid w:val="00FE4895"/>
    <w:rsid w:val="00FE79A2"/>
    <w:rsid w:val="00FF308A"/>
    <w:rsid w:val="00FF3AD1"/>
    <w:rsid w:val="00FF6312"/>
    <w:rsid w:val="01F9E9BB"/>
    <w:rsid w:val="0312FD1E"/>
    <w:rsid w:val="072DA99D"/>
    <w:rsid w:val="073763CC"/>
    <w:rsid w:val="09518C95"/>
    <w:rsid w:val="0A068B7D"/>
    <w:rsid w:val="0B2962ED"/>
    <w:rsid w:val="0C0DD6F1"/>
    <w:rsid w:val="0CEBA32D"/>
    <w:rsid w:val="0D9037C1"/>
    <w:rsid w:val="10C8D49A"/>
    <w:rsid w:val="10CA4174"/>
    <w:rsid w:val="113127D3"/>
    <w:rsid w:val="1188CF57"/>
    <w:rsid w:val="130CF6E7"/>
    <w:rsid w:val="14B94BAF"/>
    <w:rsid w:val="154205DD"/>
    <w:rsid w:val="159E74AC"/>
    <w:rsid w:val="17EF8578"/>
    <w:rsid w:val="17F23C49"/>
    <w:rsid w:val="1882D6C1"/>
    <w:rsid w:val="1943096D"/>
    <w:rsid w:val="19E9F06D"/>
    <w:rsid w:val="1C285888"/>
    <w:rsid w:val="20E0E15C"/>
    <w:rsid w:val="20E77F20"/>
    <w:rsid w:val="212F5966"/>
    <w:rsid w:val="21A91FFC"/>
    <w:rsid w:val="244D8658"/>
    <w:rsid w:val="24EDF885"/>
    <w:rsid w:val="257BF543"/>
    <w:rsid w:val="2698554A"/>
    <w:rsid w:val="2BFD4821"/>
    <w:rsid w:val="2FAE2844"/>
    <w:rsid w:val="30C67809"/>
    <w:rsid w:val="3140DDB0"/>
    <w:rsid w:val="32F0D0B7"/>
    <w:rsid w:val="33345564"/>
    <w:rsid w:val="387D8D30"/>
    <w:rsid w:val="3B5AD081"/>
    <w:rsid w:val="3B80C120"/>
    <w:rsid w:val="3EA380B2"/>
    <w:rsid w:val="3F2830CE"/>
    <w:rsid w:val="4239C540"/>
    <w:rsid w:val="42AF1701"/>
    <w:rsid w:val="43039370"/>
    <w:rsid w:val="43830829"/>
    <w:rsid w:val="475D5D3C"/>
    <w:rsid w:val="477313FC"/>
    <w:rsid w:val="481A9B9C"/>
    <w:rsid w:val="49208E76"/>
    <w:rsid w:val="49C49B2C"/>
    <w:rsid w:val="49E586E9"/>
    <w:rsid w:val="4AB0CE13"/>
    <w:rsid w:val="4B763582"/>
    <w:rsid w:val="4B9DBF05"/>
    <w:rsid w:val="4D2B9809"/>
    <w:rsid w:val="529883F4"/>
    <w:rsid w:val="5352DC6A"/>
    <w:rsid w:val="53A36297"/>
    <w:rsid w:val="54D2FFFB"/>
    <w:rsid w:val="56D72711"/>
    <w:rsid w:val="58E7EA3A"/>
    <w:rsid w:val="5A908117"/>
    <w:rsid w:val="5C183F0D"/>
    <w:rsid w:val="5EECB3EF"/>
    <w:rsid w:val="5F8444A7"/>
    <w:rsid w:val="609E41AD"/>
    <w:rsid w:val="61F7FBED"/>
    <w:rsid w:val="62A6E42F"/>
    <w:rsid w:val="6410B893"/>
    <w:rsid w:val="64111B0D"/>
    <w:rsid w:val="671C7614"/>
    <w:rsid w:val="6921B22E"/>
    <w:rsid w:val="69636D5E"/>
    <w:rsid w:val="6B46C5AB"/>
    <w:rsid w:val="6BBF6593"/>
    <w:rsid w:val="6CD5A6F9"/>
    <w:rsid w:val="6E384F3E"/>
    <w:rsid w:val="6E622695"/>
    <w:rsid w:val="707FD93A"/>
    <w:rsid w:val="713D4CDE"/>
    <w:rsid w:val="7242E3B8"/>
    <w:rsid w:val="76C9B7E7"/>
    <w:rsid w:val="7733D57B"/>
    <w:rsid w:val="79C96C24"/>
    <w:rsid w:val="7C9AF5F4"/>
    <w:rsid w:val="7D225249"/>
    <w:rsid w:val="7E8E1F99"/>
    <w:rsid w:val="7F0AE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DB8BC222-81BA-9849-922A-2C0ADC9C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Noah Börsch</cp:lastModifiedBy>
  <cp:revision>2</cp:revision>
  <dcterms:created xsi:type="dcterms:W3CDTF">2025-09-15T21:52:00Z</dcterms:created>
  <dcterms:modified xsi:type="dcterms:W3CDTF">2025-09-15T21:52:00Z</dcterms:modified>
</cp:coreProperties>
</file>