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3"/>
        <w:gridCol w:w="4394"/>
        <w:gridCol w:w="136"/>
        <w:gridCol w:w="147"/>
        <w:gridCol w:w="284"/>
        <w:gridCol w:w="142"/>
        <w:gridCol w:w="141"/>
        <w:gridCol w:w="284"/>
        <w:gridCol w:w="283"/>
        <w:gridCol w:w="142"/>
        <w:gridCol w:w="142"/>
        <w:gridCol w:w="142"/>
        <w:gridCol w:w="141"/>
        <w:gridCol w:w="284"/>
        <w:gridCol w:w="283"/>
        <w:gridCol w:w="142"/>
        <w:gridCol w:w="284"/>
        <w:gridCol w:w="1842"/>
      </w:tblGrid>
      <w:tr w:rsidR="00E55D90" w:rsidRPr="00F44F5F" w14:paraId="487AC9CE" w14:textId="77777777" w:rsidTr="00FE0496">
        <w:trPr>
          <w:trHeight w:val="283"/>
        </w:trPr>
        <w:tc>
          <w:tcPr>
            <w:tcW w:w="10206" w:type="dxa"/>
            <w:gridSpan w:val="18"/>
            <w:vAlign w:val="bottom"/>
          </w:tcPr>
          <w:p w14:paraId="0CBC6997" w14:textId="31117D58" w:rsidR="00E55D90" w:rsidRPr="00F44F5F" w:rsidRDefault="003216E5" w:rsidP="00784020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Micha</w:t>
            </w:r>
            <w:r w:rsidR="00E55D90" w:rsidRPr="00F44F5F">
              <w:rPr>
                <w:rFonts w:ascii="Times New Roman" w:hAnsi="Times New Roman" w:cs="Times New Roman"/>
                <w:b/>
                <w:sz w:val="48"/>
                <w:szCs w:val="4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Rieger</w:t>
            </w:r>
          </w:p>
          <w:p w14:paraId="2D363F9A" w14:textId="02235CF7" w:rsidR="00F44F5F" w:rsidRPr="00F44F5F" w:rsidRDefault="003216E5" w:rsidP="0078402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Eugen-Richter Str. 9E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Dortmund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44359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 Germany</w:t>
            </w:r>
          </w:p>
          <w:p w14:paraId="135895E2" w14:textId="51823B3D" w:rsidR="00F44F5F" w:rsidRPr="00F44F5F" w:rsidRDefault="00AD478A" w:rsidP="0078402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Micha.rieger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@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yahoo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.com | +49(0)</w:t>
            </w:r>
            <w:r w:rsidR="003216E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15735500414</w:t>
            </w:r>
          </w:p>
        </w:tc>
      </w:tr>
      <w:tr w:rsidR="002508C2" w:rsidRPr="00F44F5F" w14:paraId="0FCADE56" w14:textId="77777777" w:rsidTr="00FE0496">
        <w:trPr>
          <w:trHeight w:val="567"/>
        </w:trPr>
        <w:tc>
          <w:tcPr>
            <w:tcW w:w="10206" w:type="dxa"/>
            <w:gridSpan w:val="18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F44F5F" w:rsidRDefault="00F44F5F" w:rsidP="00784020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C16A9C" w14:paraId="7D1DEBF7" w14:textId="77777777" w:rsidTr="004759D2">
        <w:trPr>
          <w:trHeight w:val="340"/>
        </w:trPr>
        <w:tc>
          <w:tcPr>
            <w:tcW w:w="6804" w:type="dxa"/>
            <w:gridSpan w:val="9"/>
            <w:tcBorders>
              <w:top w:val="single" w:sz="4" w:space="0" w:color="auto"/>
            </w:tcBorders>
            <w:vAlign w:val="bottom"/>
          </w:tcPr>
          <w:p w14:paraId="0C2B846F" w14:textId="48992744" w:rsidR="00D1492F" w:rsidRPr="00C16A9C" w:rsidRDefault="003216E5" w:rsidP="0078402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16A9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Technische </w:t>
            </w:r>
            <w:r w:rsidR="00B17D95" w:rsidRPr="00C16A9C">
              <w:rPr>
                <w:rFonts w:ascii="Times New Roman" w:hAnsi="Times New Roman" w:cs="Times New Roman"/>
                <w:b/>
                <w:sz w:val="20"/>
                <w:szCs w:val="20"/>
              </w:rPr>
              <w:t>Universität</w:t>
            </w:r>
            <w:r w:rsidRPr="00C16A9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Dortmund</w:t>
            </w:r>
          </w:p>
        </w:tc>
        <w:tc>
          <w:tcPr>
            <w:tcW w:w="3402" w:type="dxa"/>
            <w:gridSpan w:val="9"/>
            <w:tcBorders>
              <w:top w:val="single" w:sz="4" w:space="0" w:color="auto"/>
            </w:tcBorders>
            <w:vAlign w:val="bottom"/>
          </w:tcPr>
          <w:p w14:paraId="7C845E2D" w14:textId="5E816CB7" w:rsidR="00D1492F" w:rsidRPr="00C16A9C" w:rsidRDefault="003216E5" w:rsidP="0078402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16A9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Dortmund</w:t>
            </w:r>
          </w:p>
        </w:tc>
      </w:tr>
      <w:tr w:rsidR="00D1492F" w:rsidRPr="00F7603A" w14:paraId="61E5D482" w14:textId="77777777" w:rsidTr="004759D2">
        <w:trPr>
          <w:trHeight w:val="20"/>
        </w:trPr>
        <w:tc>
          <w:tcPr>
            <w:tcW w:w="5523" w:type="dxa"/>
            <w:gridSpan w:val="3"/>
          </w:tcPr>
          <w:p w14:paraId="11CB9A0F" w14:textId="3A0A89AA" w:rsidR="00D1492F" w:rsidRPr="00F7603A" w:rsidRDefault="00D1492F" w:rsidP="00784020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F7603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B.Sc. in </w:t>
            </w:r>
            <w:r w:rsidR="00B17D95" w:rsidRPr="00F7603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Wirtschafts</w:t>
            </w:r>
            <w:r w:rsidR="003216E5" w:rsidRPr="00F7603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ingenieurwesen</w:t>
            </w:r>
            <w:r w:rsidR="00B17D95" w:rsidRPr="00F7603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(</w:t>
            </w:r>
            <w:r w:rsidR="00426D7E" w:rsidRPr="00F7603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aktueller </w:t>
            </w:r>
            <w:r w:rsidR="00B17D95" w:rsidRPr="00F7603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Schnitt: 1,</w:t>
            </w:r>
            <w:r w:rsidR="003216E5" w:rsidRPr="00F7603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4</w:t>
            </w:r>
            <w:r w:rsidR="00B17D95" w:rsidRPr="00F7603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4683" w:type="dxa"/>
            <w:gridSpan w:val="15"/>
          </w:tcPr>
          <w:p w14:paraId="419A9228" w14:textId="0C06B4E1" w:rsidR="00D1492F" w:rsidRPr="00F7603A" w:rsidRDefault="003216E5" w:rsidP="00784020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F7603A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  <w:r w:rsidR="00D1492F" w:rsidRPr="00F7603A">
              <w:rPr>
                <w:rFonts w:ascii="Times New Roman" w:hAnsi="Times New Roman" w:cs="Times New Roman"/>
                <w:sz w:val="18"/>
                <w:szCs w:val="18"/>
              </w:rPr>
              <w:t>/20</w:t>
            </w:r>
            <w:r w:rsidRPr="00F7603A">
              <w:rPr>
                <w:rFonts w:ascii="Times New Roman" w:hAnsi="Times New Roman" w:cs="Times New Roman"/>
                <w:sz w:val="18"/>
                <w:szCs w:val="18"/>
              </w:rPr>
              <w:t>21</w:t>
            </w:r>
            <w:r w:rsidR="00D1492F" w:rsidRPr="00F7603A">
              <w:rPr>
                <w:rFonts w:ascii="Times New Roman" w:hAnsi="Times New Roman" w:cs="Times New Roman"/>
                <w:sz w:val="18"/>
                <w:szCs w:val="18"/>
              </w:rPr>
              <w:t xml:space="preserve"> –</w:t>
            </w:r>
            <w:r w:rsidR="00B17D95" w:rsidRPr="00F7603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D5280E" w:rsidRPr="00F7603A">
              <w:rPr>
                <w:rFonts w:ascii="Times New Roman" w:hAnsi="Times New Roman" w:cs="Times New Roman"/>
                <w:sz w:val="18"/>
                <w:szCs w:val="18"/>
              </w:rPr>
              <w:t>heute</w:t>
            </w:r>
          </w:p>
        </w:tc>
      </w:tr>
      <w:tr w:rsidR="00D5280E" w:rsidRPr="00F7603A" w14:paraId="7EABE9F1" w14:textId="77777777" w:rsidTr="00214C45">
        <w:trPr>
          <w:trHeight w:val="113"/>
        </w:trPr>
        <w:tc>
          <w:tcPr>
            <w:tcW w:w="10206" w:type="dxa"/>
            <w:gridSpan w:val="18"/>
          </w:tcPr>
          <w:p w14:paraId="7BA48668" w14:textId="77777777" w:rsidR="00426D7E" w:rsidRPr="00F7603A" w:rsidRDefault="00B17D95" w:rsidP="00784020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</w:pPr>
            <w:r w:rsidRPr="00F7603A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 xml:space="preserve">Vertiefung: </w:t>
            </w:r>
            <w:r w:rsidR="003216E5" w:rsidRPr="00F7603A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 xml:space="preserve">Industrial </w:t>
            </w:r>
            <w:r w:rsidR="00D90950" w:rsidRPr="00F7603A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>Management</w:t>
            </w:r>
          </w:p>
          <w:p w14:paraId="6F2D3EC8" w14:textId="5BD6CCE8" w:rsidR="005D0196" w:rsidRDefault="005D0196" w:rsidP="00784020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</w:pPr>
            <w:r w:rsidRPr="00F7603A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 xml:space="preserve">Erfolgreiche Teilnahme am </w:t>
            </w:r>
            <w:r w:rsidR="00C70C25" w:rsidRPr="00F7603A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>„</w:t>
            </w:r>
            <w:r w:rsidRPr="00F7603A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>Manager</w:t>
            </w:r>
            <w:r w:rsidR="00C70C25" w:rsidRPr="00F7603A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>-C</w:t>
            </w:r>
            <w:r w:rsidRPr="00F7603A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>up</w:t>
            </w:r>
            <w:r w:rsidR="00C70C25" w:rsidRPr="00F7603A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>“</w:t>
            </w:r>
            <w:r w:rsidRPr="00F7603A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 xml:space="preserve"> der Westenergie AG</w:t>
            </w:r>
          </w:p>
          <w:p w14:paraId="5A7FD551" w14:textId="17CF6ADB" w:rsidR="006702C1" w:rsidRPr="00F7603A" w:rsidRDefault="006702C1" w:rsidP="00784020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>Aufnahme in den „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>audalis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>“-Förderkreis</w:t>
            </w:r>
          </w:p>
          <w:p w14:paraId="7A71E6B0" w14:textId="17DC29FF" w:rsidR="00334701" w:rsidRPr="00F7603A" w:rsidRDefault="00334701" w:rsidP="00784020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</w:pPr>
            <w:r w:rsidRPr="00F7603A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 xml:space="preserve">Voraussichtlicher Abschluss in </w:t>
            </w:r>
            <w:r w:rsidR="008E13F8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>fünf</w:t>
            </w:r>
            <w:r w:rsidRPr="00F7603A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 xml:space="preserve"> statt </w:t>
            </w:r>
            <w:r w:rsidR="008E13F8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>sieben</w:t>
            </w:r>
            <w:r w:rsidRPr="00F7603A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 xml:space="preserve"> Semestern Regelstudienzeit</w:t>
            </w:r>
          </w:p>
        </w:tc>
      </w:tr>
      <w:tr w:rsidR="00D5280E" w:rsidRPr="00C16A9C" w14:paraId="013361E1" w14:textId="77777777" w:rsidTr="004759D2">
        <w:trPr>
          <w:trHeight w:val="340"/>
        </w:trPr>
        <w:tc>
          <w:tcPr>
            <w:tcW w:w="6946" w:type="dxa"/>
            <w:gridSpan w:val="10"/>
            <w:vAlign w:val="bottom"/>
          </w:tcPr>
          <w:p w14:paraId="197620E3" w14:textId="409E87CB" w:rsidR="00D1492F" w:rsidRPr="00C16A9C" w:rsidRDefault="00A11636" w:rsidP="007840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16A9C">
              <w:rPr>
                <w:rFonts w:ascii="Times New Roman" w:hAnsi="Times New Roman" w:cs="Times New Roman"/>
                <w:b/>
                <w:sz w:val="20"/>
                <w:szCs w:val="20"/>
              </w:rPr>
              <w:t>Technische Universität Dortmund</w:t>
            </w:r>
          </w:p>
        </w:tc>
        <w:tc>
          <w:tcPr>
            <w:tcW w:w="3260" w:type="dxa"/>
            <w:gridSpan w:val="8"/>
            <w:vAlign w:val="bottom"/>
          </w:tcPr>
          <w:p w14:paraId="63D86F51" w14:textId="6FBC6627" w:rsidR="00D1492F" w:rsidRPr="00C16A9C" w:rsidRDefault="00A11636" w:rsidP="00784020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16A9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Dortmund</w:t>
            </w:r>
          </w:p>
        </w:tc>
      </w:tr>
      <w:tr w:rsidR="00D5280E" w:rsidRPr="00F7603A" w14:paraId="62632213" w14:textId="77777777" w:rsidTr="004759D2">
        <w:trPr>
          <w:trHeight w:val="20"/>
        </w:trPr>
        <w:tc>
          <w:tcPr>
            <w:tcW w:w="5387" w:type="dxa"/>
            <w:gridSpan w:val="2"/>
          </w:tcPr>
          <w:p w14:paraId="5F71027E" w14:textId="6306D6F1" w:rsidR="00D1492F" w:rsidRPr="00F7603A" w:rsidRDefault="00A11636" w:rsidP="00784020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de-AT"/>
              </w:rPr>
            </w:pPr>
            <w:r w:rsidRPr="00F7603A">
              <w:rPr>
                <w:rFonts w:ascii="Times New Roman" w:hAnsi="Times New Roman" w:cs="Times New Roman"/>
                <w:i/>
                <w:iCs/>
                <w:sz w:val="18"/>
                <w:szCs w:val="18"/>
                <w:lang w:val="de-AT"/>
              </w:rPr>
              <w:t xml:space="preserve">Schülerstudium </w:t>
            </w:r>
          </w:p>
        </w:tc>
        <w:tc>
          <w:tcPr>
            <w:tcW w:w="4819" w:type="dxa"/>
            <w:gridSpan w:val="16"/>
          </w:tcPr>
          <w:p w14:paraId="51FC9814" w14:textId="4097DFC0" w:rsidR="00D1492F" w:rsidRPr="00F7603A" w:rsidRDefault="00A11636" w:rsidP="00784020">
            <w:pPr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F7603A">
              <w:rPr>
                <w:rFonts w:ascii="Times New Roman" w:hAnsi="Times New Roman" w:cs="Times New Roman"/>
                <w:sz w:val="18"/>
                <w:szCs w:val="18"/>
              </w:rPr>
              <w:t>10/2019 – 08/2020</w:t>
            </w:r>
          </w:p>
        </w:tc>
      </w:tr>
      <w:tr w:rsidR="00D5280E" w:rsidRPr="00F7603A" w14:paraId="4D68BFE7" w14:textId="77777777" w:rsidTr="00214C45">
        <w:trPr>
          <w:trHeight w:val="113"/>
        </w:trPr>
        <w:tc>
          <w:tcPr>
            <w:tcW w:w="10206" w:type="dxa"/>
            <w:gridSpan w:val="18"/>
          </w:tcPr>
          <w:p w14:paraId="54BF63E9" w14:textId="4055CFEA" w:rsidR="0091331D" w:rsidRPr="00F7603A" w:rsidRDefault="009C4581" w:rsidP="00784020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de-AT"/>
              </w:rPr>
            </w:pPr>
            <w:r w:rsidRPr="00F7603A">
              <w:rPr>
                <w:rFonts w:ascii="Times New Roman" w:hAnsi="Times New Roman" w:cs="Times New Roman"/>
                <w:sz w:val="18"/>
                <w:szCs w:val="18"/>
              </w:rPr>
              <w:t xml:space="preserve">Sehr erfolgreiche Teilnahme an </w:t>
            </w:r>
            <w:r w:rsidR="00BE21F9" w:rsidRPr="00F7603A">
              <w:rPr>
                <w:rFonts w:ascii="Times New Roman" w:hAnsi="Times New Roman" w:cs="Times New Roman"/>
                <w:sz w:val="18"/>
                <w:szCs w:val="18"/>
              </w:rPr>
              <w:t xml:space="preserve">den </w:t>
            </w:r>
            <w:r w:rsidRPr="00F7603A">
              <w:rPr>
                <w:rFonts w:ascii="Times New Roman" w:hAnsi="Times New Roman" w:cs="Times New Roman"/>
                <w:sz w:val="18"/>
                <w:szCs w:val="18"/>
              </w:rPr>
              <w:t>Modulen Höhere Mathematik 1 und 2 (jeweils Note 1,0) und Mikroökonomie (Note 1,0) parallel zum Abitur</w:t>
            </w:r>
          </w:p>
        </w:tc>
      </w:tr>
      <w:tr w:rsidR="00AE4ED3" w:rsidRPr="00C16A9C" w14:paraId="6B19CF91" w14:textId="77777777" w:rsidTr="004759D2">
        <w:trPr>
          <w:trHeight w:val="340"/>
        </w:trPr>
        <w:tc>
          <w:tcPr>
            <w:tcW w:w="5670" w:type="dxa"/>
            <w:gridSpan w:val="4"/>
            <w:vAlign w:val="bottom"/>
          </w:tcPr>
          <w:p w14:paraId="54F7169D" w14:textId="33685D14" w:rsidR="00AE4ED3" w:rsidRPr="00C16A9C" w:rsidRDefault="00446C86" w:rsidP="0078402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16A9C">
              <w:rPr>
                <w:rFonts w:ascii="Times New Roman" w:hAnsi="Times New Roman" w:cs="Times New Roman"/>
                <w:b/>
                <w:sz w:val="20"/>
                <w:szCs w:val="20"/>
              </w:rPr>
              <w:t>Heinrich-Heine-</w:t>
            </w:r>
            <w:r w:rsidR="00AE4ED3" w:rsidRPr="00C16A9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Gymnasium </w:t>
            </w:r>
            <w:r w:rsidR="00C16A9C">
              <w:rPr>
                <w:rFonts w:ascii="Times New Roman" w:hAnsi="Times New Roman" w:cs="Times New Roman"/>
                <w:b/>
                <w:sz w:val="20"/>
                <w:szCs w:val="20"/>
              </w:rPr>
              <w:t>Dortmund</w:t>
            </w:r>
          </w:p>
        </w:tc>
        <w:tc>
          <w:tcPr>
            <w:tcW w:w="4536" w:type="dxa"/>
            <w:gridSpan w:val="14"/>
            <w:vAlign w:val="bottom"/>
          </w:tcPr>
          <w:p w14:paraId="262B6DA3" w14:textId="6422BEC4" w:rsidR="00AE4ED3" w:rsidRPr="00C16A9C" w:rsidRDefault="00446C86" w:rsidP="0078402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16A9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Dortmund</w:t>
            </w:r>
          </w:p>
        </w:tc>
      </w:tr>
      <w:tr w:rsidR="00AE4ED3" w:rsidRPr="00F7603A" w14:paraId="263521E3" w14:textId="77777777" w:rsidTr="00214C45">
        <w:trPr>
          <w:trHeight w:val="20"/>
        </w:trPr>
        <w:tc>
          <w:tcPr>
            <w:tcW w:w="7230" w:type="dxa"/>
            <w:gridSpan w:val="12"/>
          </w:tcPr>
          <w:p w14:paraId="36282A3A" w14:textId="1C04D3F7" w:rsidR="00AE4ED3" w:rsidRPr="00F7603A" w:rsidRDefault="00AE4ED3" w:rsidP="00784020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7603A">
              <w:rPr>
                <w:rFonts w:ascii="Times New Roman" w:hAnsi="Times New Roman" w:cs="Times New Roman"/>
                <w:i/>
                <w:iCs/>
                <w:sz w:val="18"/>
                <w:szCs w:val="18"/>
                <w:lang w:val="de-AT"/>
              </w:rPr>
              <w:t>Allgemeine Hochschulreife (Note: 1,</w:t>
            </w:r>
            <w:r w:rsidR="00446C86" w:rsidRPr="00F7603A">
              <w:rPr>
                <w:rFonts w:ascii="Times New Roman" w:hAnsi="Times New Roman" w:cs="Times New Roman"/>
                <w:i/>
                <w:iCs/>
                <w:sz w:val="18"/>
                <w:szCs w:val="18"/>
                <w:lang w:val="de-AT"/>
              </w:rPr>
              <w:t>0</w:t>
            </w:r>
            <w:r w:rsidRPr="00F7603A">
              <w:rPr>
                <w:rFonts w:ascii="Times New Roman" w:hAnsi="Times New Roman" w:cs="Times New Roman"/>
                <w:i/>
                <w:iCs/>
                <w:sz w:val="18"/>
                <w:szCs w:val="18"/>
                <w:lang w:val="de-AT"/>
              </w:rPr>
              <w:t>)</w:t>
            </w:r>
          </w:p>
        </w:tc>
        <w:tc>
          <w:tcPr>
            <w:tcW w:w="2976" w:type="dxa"/>
            <w:gridSpan w:val="6"/>
          </w:tcPr>
          <w:p w14:paraId="3DE8C75D" w14:textId="0E1F0A59" w:rsidR="00AE4ED3" w:rsidRPr="00F7603A" w:rsidRDefault="00AE4ED3" w:rsidP="0078402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</w:pPr>
            <w:r w:rsidRPr="00F7603A">
              <w:rPr>
                <w:rFonts w:ascii="Times New Roman" w:hAnsi="Times New Roman" w:cs="Times New Roman"/>
                <w:sz w:val="18"/>
                <w:szCs w:val="18"/>
              </w:rPr>
              <w:t>09/20</w:t>
            </w:r>
            <w:r w:rsidR="00446C86" w:rsidRPr="00F7603A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  <w:r w:rsidRPr="00F7603A">
              <w:rPr>
                <w:rFonts w:ascii="Times New Roman" w:hAnsi="Times New Roman" w:cs="Times New Roman"/>
                <w:sz w:val="18"/>
                <w:szCs w:val="18"/>
              </w:rPr>
              <w:t xml:space="preserve"> – 0</w:t>
            </w:r>
            <w:r w:rsidR="00446C86" w:rsidRPr="00F7603A"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 w:rsidRPr="00F7603A">
              <w:rPr>
                <w:rFonts w:ascii="Times New Roman" w:hAnsi="Times New Roman" w:cs="Times New Roman"/>
                <w:sz w:val="18"/>
                <w:szCs w:val="18"/>
              </w:rPr>
              <w:t>/20</w:t>
            </w:r>
            <w:r w:rsidR="00446C86" w:rsidRPr="00F7603A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</w:tr>
      <w:tr w:rsidR="00AE4ED3" w:rsidRPr="00F7603A" w14:paraId="27601A10" w14:textId="77777777" w:rsidTr="00214C45">
        <w:trPr>
          <w:trHeight w:val="20"/>
        </w:trPr>
        <w:tc>
          <w:tcPr>
            <w:tcW w:w="10206" w:type="dxa"/>
            <w:gridSpan w:val="18"/>
          </w:tcPr>
          <w:p w14:paraId="348DBF74" w14:textId="433AE16D" w:rsidR="00FE0C5B" w:rsidRPr="00F7603A" w:rsidRDefault="00FE0C5B" w:rsidP="00784020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de-AT"/>
              </w:rPr>
            </w:pPr>
            <w:r w:rsidRPr="00F7603A">
              <w:rPr>
                <w:rFonts w:ascii="Times New Roman" w:hAnsi="Times New Roman" w:cs="Times New Roman"/>
                <w:sz w:val="18"/>
                <w:szCs w:val="18"/>
              </w:rPr>
              <w:t>Auszeichnung des Ministerpräsidenten N</w:t>
            </w:r>
            <w:r w:rsidR="004759D2">
              <w:rPr>
                <w:rFonts w:ascii="Times New Roman" w:hAnsi="Times New Roman" w:cs="Times New Roman"/>
                <w:sz w:val="18"/>
                <w:szCs w:val="18"/>
              </w:rPr>
              <w:t>ordrhein-Westfalens</w:t>
            </w:r>
            <w:r w:rsidRPr="00F7603A">
              <w:rPr>
                <w:rFonts w:ascii="Times New Roman" w:hAnsi="Times New Roman" w:cs="Times New Roman"/>
                <w:sz w:val="18"/>
                <w:szCs w:val="18"/>
              </w:rPr>
              <w:t xml:space="preserve"> für hervorragendes Abitur</w:t>
            </w:r>
          </w:p>
          <w:p w14:paraId="3D745355" w14:textId="4F33A189" w:rsidR="00027A3C" w:rsidRPr="00F7603A" w:rsidRDefault="00784020" w:rsidP="00784020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de-AT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Erste</w:t>
            </w:r>
            <w:r w:rsidR="00027A3C" w:rsidRPr="00F7603A">
              <w:rPr>
                <w:rFonts w:ascii="Times New Roman" w:hAnsi="Times New Roman" w:cs="Times New Roman"/>
                <w:sz w:val="18"/>
                <w:szCs w:val="18"/>
              </w:rPr>
              <w:t xml:space="preserve"> Und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zweite </w:t>
            </w:r>
            <w:r w:rsidR="00027A3C" w:rsidRPr="00F7603A">
              <w:rPr>
                <w:rFonts w:ascii="Times New Roman" w:hAnsi="Times New Roman" w:cs="Times New Roman"/>
                <w:sz w:val="18"/>
                <w:szCs w:val="18"/>
              </w:rPr>
              <w:t>P</w:t>
            </w:r>
            <w:r w:rsidR="002E2B10">
              <w:rPr>
                <w:rFonts w:ascii="Times New Roman" w:hAnsi="Times New Roman" w:cs="Times New Roman"/>
                <w:sz w:val="18"/>
                <w:szCs w:val="18"/>
              </w:rPr>
              <w:t>lätze</w:t>
            </w:r>
            <w:r w:rsidR="00027A3C" w:rsidRPr="00F7603A">
              <w:rPr>
                <w:rFonts w:ascii="Times New Roman" w:hAnsi="Times New Roman" w:cs="Times New Roman"/>
                <w:sz w:val="18"/>
                <w:szCs w:val="18"/>
              </w:rPr>
              <w:t xml:space="preserve"> bei der Mathematikolympiade von 2014-2020</w:t>
            </w:r>
          </w:p>
          <w:p w14:paraId="6ECF7248" w14:textId="608BFAA2" w:rsidR="00447F8A" w:rsidRPr="00F7603A" w:rsidRDefault="00447F8A" w:rsidP="00784020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de-AT"/>
              </w:rPr>
            </w:pPr>
            <w:r w:rsidRPr="00F7603A">
              <w:rPr>
                <w:rFonts w:ascii="Times New Roman" w:hAnsi="Times New Roman" w:cs="Times New Roman"/>
                <w:sz w:val="18"/>
                <w:szCs w:val="18"/>
                <w:lang w:val="de-AT"/>
              </w:rPr>
              <w:t>Abiturpreis der Deutschen Physikalischen Gesellschaft</w:t>
            </w:r>
          </w:p>
        </w:tc>
      </w:tr>
      <w:tr w:rsidR="00E55D90" w:rsidRPr="00F44F5F" w14:paraId="3A2665B3" w14:textId="77777777" w:rsidTr="00CA3B07">
        <w:trPr>
          <w:trHeight w:val="454"/>
        </w:trPr>
        <w:tc>
          <w:tcPr>
            <w:tcW w:w="10206" w:type="dxa"/>
            <w:gridSpan w:val="18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F44F5F" w:rsidRDefault="00F44F5F" w:rsidP="00784020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434FAD" w14:paraId="127C64E2" w14:textId="77777777" w:rsidTr="004759D2">
        <w:trPr>
          <w:trHeight w:val="317"/>
        </w:trPr>
        <w:tc>
          <w:tcPr>
            <w:tcW w:w="6521" w:type="dxa"/>
            <w:gridSpan w:val="8"/>
            <w:tcBorders>
              <w:top w:val="single" w:sz="4" w:space="0" w:color="auto"/>
            </w:tcBorders>
            <w:vAlign w:val="bottom"/>
          </w:tcPr>
          <w:p w14:paraId="38F27285" w14:textId="49EB719E" w:rsidR="00E55D90" w:rsidRPr="00434FAD" w:rsidRDefault="005C149A" w:rsidP="007840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4FAD">
              <w:rPr>
                <w:rFonts w:ascii="Times New Roman" w:hAnsi="Times New Roman" w:cs="Times New Roman"/>
                <w:b/>
                <w:sz w:val="20"/>
                <w:szCs w:val="20"/>
              </w:rPr>
              <w:t>PSO Schneider</w:t>
            </w:r>
            <w:r w:rsidR="00E55D90" w:rsidRPr="00434FA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GmbH</w:t>
            </w:r>
          </w:p>
        </w:tc>
        <w:tc>
          <w:tcPr>
            <w:tcW w:w="3685" w:type="dxa"/>
            <w:gridSpan w:val="10"/>
            <w:tcBorders>
              <w:top w:val="single" w:sz="4" w:space="0" w:color="auto"/>
            </w:tcBorders>
            <w:vAlign w:val="bottom"/>
          </w:tcPr>
          <w:p w14:paraId="4820196E" w14:textId="77E5A09D" w:rsidR="00E55D90" w:rsidRPr="00434FAD" w:rsidRDefault="005C149A" w:rsidP="0078402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434FA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Dortmund</w:t>
            </w:r>
          </w:p>
        </w:tc>
      </w:tr>
      <w:tr w:rsidR="00E55D90" w:rsidRPr="00F7603A" w14:paraId="335D84E9" w14:textId="77777777" w:rsidTr="004759D2">
        <w:trPr>
          <w:trHeight w:val="20"/>
        </w:trPr>
        <w:tc>
          <w:tcPr>
            <w:tcW w:w="5954" w:type="dxa"/>
            <w:gridSpan w:val="5"/>
          </w:tcPr>
          <w:p w14:paraId="20B1570F" w14:textId="4AC410E3" w:rsidR="00E55D90" w:rsidRPr="00F7603A" w:rsidRDefault="005C149A" w:rsidP="00784020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F7603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Praktikant in der </w:t>
            </w:r>
            <w:r w:rsidR="002E66B7" w:rsidRPr="00F7603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Feinblech- und Edelstahlverarbeitung</w:t>
            </w:r>
          </w:p>
        </w:tc>
        <w:tc>
          <w:tcPr>
            <w:tcW w:w="4252" w:type="dxa"/>
            <w:gridSpan w:val="13"/>
          </w:tcPr>
          <w:p w14:paraId="0475B997" w14:textId="7051199E" w:rsidR="00E55D90" w:rsidRPr="00F7603A" w:rsidRDefault="005C149A" w:rsidP="00784020">
            <w:pPr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F7603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09</w:t>
            </w:r>
            <w:r w:rsidR="00E55D90" w:rsidRPr="00F7603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/20</w:t>
            </w:r>
            <w:r w:rsidRPr="00F7603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22</w:t>
            </w:r>
            <w:r w:rsidR="00E55D90" w:rsidRPr="00F7603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</w:p>
        </w:tc>
      </w:tr>
      <w:tr w:rsidR="00E55D90" w:rsidRPr="00F7603A" w14:paraId="54C3D64C" w14:textId="77777777" w:rsidTr="00214C45">
        <w:trPr>
          <w:trHeight w:val="57"/>
        </w:trPr>
        <w:tc>
          <w:tcPr>
            <w:tcW w:w="10206" w:type="dxa"/>
            <w:gridSpan w:val="18"/>
          </w:tcPr>
          <w:p w14:paraId="57EF25B5" w14:textId="77777777" w:rsidR="00E55D90" w:rsidRPr="00F7603A" w:rsidRDefault="001F78DB" w:rsidP="0078402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de-AT"/>
              </w:rPr>
            </w:pPr>
            <w:r w:rsidRPr="00F7603A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de-AT"/>
              </w:rPr>
              <w:t>Auftragsabwicklung, Konstruktion und technische Realisierung industrieller Kundenbestellungen</w:t>
            </w:r>
          </w:p>
          <w:p w14:paraId="6DD9BA0F" w14:textId="536901EA" w:rsidR="001F78DB" w:rsidRPr="00F7603A" w:rsidRDefault="001F78DB" w:rsidP="0078402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de-AT"/>
              </w:rPr>
            </w:pPr>
            <w:r w:rsidRPr="00F7603A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de-AT"/>
              </w:rPr>
              <w:t>Technische Grundfertigkeiten der Metall Be- und Verarbeitung</w:t>
            </w:r>
          </w:p>
        </w:tc>
      </w:tr>
      <w:tr w:rsidR="00AE4ED3" w:rsidRPr="00434FAD" w14:paraId="45404236" w14:textId="77777777" w:rsidTr="004759D2">
        <w:trPr>
          <w:trHeight w:val="567"/>
        </w:trPr>
        <w:tc>
          <w:tcPr>
            <w:tcW w:w="5523" w:type="dxa"/>
            <w:gridSpan w:val="3"/>
            <w:vAlign w:val="bottom"/>
          </w:tcPr>
          <w:p w14:paraId="64E98B89" w14:textId="77777777" w:rsidR="00CC7C85" w:rsidRPr="002E2B10" w:rsidRDefault="00CC7C85" w:rsidP="004759D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34FA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TU Dortmund, Lehrstuhl Mikroökonomie, </w:t>
            </w:r>
          </w:p>
          <w:p w14:paraId="3CF978EE" w14:textId="67B34EF9" w:rsidR="00AE4ED3" w:rsidRPr="00434FAD" w:rsidRDefault="00CC7C85" w:rsidP="004759D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34FAD">
              <w:rPr>
                <w:rFonts w:ascii="Times New Roman" w:hAnsi="Times New Roman" w:cs="Times New Roman"/>
                <w:b/>
                <w:sz w:val="20"/>
                <w:szCs w:val="20"/>
              </w:rPr>
              <w:t>Prof. Dr. Lukas Buchheim</w:t>
            </w:r>
          </w:p>
        </w:tc>
        <w:tc>
          <w:tcPr>
            <w:tcW w:w="4683" w:type="dxa"/>
            <w:gridSpan w:val="15"/>
            <w:vAlign w:val="bottom"/>
          </w:tcPr>
          <w:p w14:paraId="49A11F72" w14:textId="4BB357FD" w:rsidR="00AE4ED3" w:rsidRPr="00434FAD" w:rsidRDefault="00CC7C85" w:rsidP="0078402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434FAD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Dortmund</w:t>
            </w:r>
          </w:p>
        </w:tc>
      </w:tr>
      <w:tr w:rsidR="00AE4ED3" w:rsidRPr="00F7603A" w14:paraId="16C6F7AD" w14:textId="77777777" w:rsidTr="00214C45">
        <w:trPr>
          <w:trHeight w:val="20"/>
        </w:trPr>
        <w:tc>
          <w:tcPr>
            <w:tcW w:w="7088" w:type="dxa"/>
            <w:gridSpan w:val="11"/>
          </w:tcPr>
          <w:p w14:paraId="5D8760E9" w14:textId="7E73F372" w:rsidR="00AE4ED3" w:rsidRPr="00F7603A" w:rsidRDefault="00CC7C85" w:rsidP="0078402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18"/>
                <w:szCs w:val="18"/>
                <w:lang w:val="en-US"/>
              </w:rPr>
            </w:pPr>
            <w:r w:rsidRPr="00F7603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Studentische Hilfskraft</w:t>
            </w:r>
          </w:p>
        </w:tc>
        <w:tc>
          <w:tcPr>
            <w:tcW w:w="3118" w:type="dxa"/>
            <w:gridSpan w:val="7"/>
          </w:tcPr>
          <w:p w14:paraId="2D9DB8CA" w14:textId="376945EC" w:rsidR="00AE4ED3" w:rsidRPr="00F7603A" w:rsidRDefault="00CC7C85" w:rsidP="0078402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18"/>
                <w:szCs w:val="18"/>
              </w:rPr>
            </w:pPr>
            <w:r w:rsidRPr="00F7603A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 xml:space="preserve">04/2022 – </w:t>
            </w:r>
            <w:r w:rsidR="007E7193" w:rsidRPr="00F7603A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09/2022</w:t>
            </w:r>
            <w:r w:rsidRPr="00F7603A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 xml:space="preserve"> </w:t>
            </w:r>
          </w:p>
        </w:tc>
      </w:tr>
      <w:tr w:rsidR="00AE4ED3" w:rsidRPr="00F7603A" w14:paraId="7660C4BA" w14:textId="77777777" w:rsidTr="00214C45">
        <w:trPr>
          <w:trHeight w:val="20"/>
        </w:trPr>
        <w:tc>
          <w:tcPr>
            <w:tcW w:w="10206" w:type="dxa"/>
            <w:gridSpan w:val="18"/>
          </w:tcPr>
          <w:p w14:paraId="2260E28F" w14:textId="77777777" w:rsidR="00CC7C85" w:rsidRPr="00F7603A" w:rsidRDefault="00CC7C85" w:rsidP="00784020">
            <w:pPr>
              <w:pStyle w:val="Bullets"/>
              <w:rPr>
                <w:rFonts w:asciiTheme="majorBidi" w:hAnsiTheme="majorBidi" w:cstheme="majorBidi"/>
                <w:i w:val="0"/>
                <w:sz w:val="18"/>
                <w:szCs w:val="18"/>
                <w:lang w:val="de-AT"/>
              </w:rPr>
            </w:pPr>
            <w:r w:rsidRPr="00F7603A">
              <w:rPr>
                <w:rFonts w:asciiTheme="majorBidi" w:hAnsiTheme="majorBidi" w:cstheme="majorBidi"/>
                <w:i w:val="0"/>
                <w:sz w:val="18"/>
                <w:szCs w:val="18"/>
                <w:lang w:val="de-AT"/>
              </w:rPr>
              <w:t>Selbstständige Erarbeitung und Organisation von Tutorien und klausurvorbereitenden Sprechstunden</w:t>
            </w:r>
          </w:p>
          <w:p w14:paraId="132465C4" w14:textId="79E039A0" w:rsidR="00AE4ED3" w:rsidRPr="00F7603A" w:rsidRDefault="00CC7C85" w:rsidP="0078402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de-AT"/>
              </w:rPr>
            </w:pPr>
            <w:r w:rsidRPr="00F7603A">
              <w:rPr>
                <w:rFonts w:asciiTheme="majorBidi" w:hAnsiTheme="majorBidi" w:cstheme="majorBidi"/>
                <w:i w:val="0"/>
                <w:sz w:val="18"/>
                <w:szCs w:val="18"/>
                <w:lang w:val="de-AT"/>
              </w:rPr>
              <w:t>Klausuraufsicht, -korrektur und Nachbereitung</w:t>
            </w:r>
          </w:p>
        </w:tc>
      </w:tr>
      <w:tr w:rsidR="00FE0496" w:rsidRPr="00434FAD" w14:paraId="4EC9DEB8" w14:textId="77777777" w:rsidTr="004759D2">
        <w:trPr>
          <w:trHeight w:val="340"/>
        </w:trPr>
        <w:tc>
          <w:tcPr>
            <w:tcW w:w="6096" w:type="dxa"/>
            <w:gridSpan w:val="6"/>
            <w:vAlign w:val="bottom"/>
          </w:tcPr>
          <w:p w14:paraId="061D97E7" w14:textId="129494B4" w:rsidR="00FE0496" w:rsidRPr="00434FAD" w:rsidRDefault="00DC21C5" w:rsidP="0078402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GB"/>
              </w:rPr>
            </w:pPr>
            <w:r w:rsidRPr="00434FAD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GB"/>
              </w:rPr>
              <w:t>Netto Marken Discount Stiftung &amp; Co. KG</w:t>
            </w:r>
          </w:p>
        </w:tc>
        <w:tc>
          <w:tcPr>
            <w:tcW w:w="4110" w:type="dxa"/>
            <w:gridSpan w:val="12"/>
            <w:vAlign w:val="bottom"/>
          </w:tcPr>
          <w:p w14:paraId="38592414" w14:textId="63590ED0" w:rsidR="00FE0496" w:rsidRPr="00434FAD" w:rsidRDefault="00DC21C5" w:rsidP="0078402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434FAD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Dortmund</w:t>
            </w:r>
          </w:p>
        </w:tc>
      </w:tr>
      <w:tr w:rsidR="00FE0496" w:rsidRPr="00F7603A" w14:paraId="0A0FFCF6" w14:textId="77777777" w:rsidTr="00214C45">
        <w:trPr>
          <w:trHeight w:val="20"/>
        </w:trPr>
        <w:tc>
          <w:tcPr>
            <w:tcW w:w="8080" w:type="dxa"/>
            <w:gridSpan w:val="16"/>
          </w:tcPr>
          <w:p w14:paraId="30382087" w14:textId="788B7588" w:rsidR="00FE0496" w:rsidRPr="00F7603A" w:rsidRDefault="00AB5B51" w:rsidP="0078402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18"/>
                <w:szCs w:val="18"/>
                <w:lang w:val="en-US"/>
              </w:rPr>
            </w:pPr>
            <w:r w:rsidRPr="00F7603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Geringfügige Beschäftigung</w:t>
            </w:r>
          </w:p>
        </w:tc>
        <w:tc>
          <w:tcPr>
            <w:tcW w:w="2126" w:type="dxa"/>
            <w:gridSpan w:val="2"/>
          </w:tcPr>
          <w:p w14:paraId="7444AF8F" w14:textId="26657647" w:rsidR="00FE0496" w:rsidRPr="00F7603A" w:rsidRDefault="00DC21C5" w:rsidP="0078402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18"/>
                <w:szCs w:val="18"/>
              </w:rPr>
            </w:pPr>
            <w:r w:rsidRPr="00F7603A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09/2021 – 03/2022</w:t>
            </w:r>
          </w:p>
        </w:tc>
      </w:tr>
      <w:tr w:rsidR="00DC21C5" w:rsidRPr="00F7603A" w14:paraId="4C00CD42" w14:textId="77777777" w:rsidTr="00214C45">
        <w:trPr>
          <w:trHeight w:val="20"/>
        </w:trPr>
        <w:tc>
          <w:tcPr>
            <w:tcW w:w="10206" w:type="dxa"/>
            <w:gridSpan w:val="18"/>
          </w:tcPr>
          <w:p w14:paraId="3393DA5B" w14:textId="2CB484F6" w:rsidR="00DC21C5" w:rsidRPr="00F7603A" w:rsidRDefault="00DC21C5" w:rsidP="00784020">
            <w:pPr>
              <w:pStyle w:val="Bullets"/>
              <w:numPr>
                <w:ilvl w:val="0"/>
                <w:numId w:val="27"/>
              </w:numPr>
              <w:rPr>
                <w:rFonts w:asciiTheme="majorBidi" w:hAnsiTheme="majorBidi" w:cstheme="majorBidi"/>
                <w:i w:val="0"/>
                <w:sz w:val="18"/>
                <w:szCs w:val="18"/>
                <w:lang w:val="de-AT"/>
              </w:rPr>
            </w:pPr>
            <w:r w:rsidRPr="00F7603A">
              <w:rPr>
                <w:rFonts w:asciiTheme="majorBidi" w:hAnsiTheme="majorBidi" w:cstheme="majorBidi"/>
                <w:i w:val="0"/>
                <w:sz w:val="18"/>
                <w:szCs w:val="18"/>
                <w:lang w:val="de-AT"/>
              </w:rPr>
              <w:t xml:space="preserve">Warenpräsentation, Kundenberatung, Verantwortung </w:t>
            </w:r>
            <w:r w:rsidR="00F32176">
              <w:rPr>
                <w:rFonts w:asciiTheme="majorBidi" w:hAnsiTheme="majorBidi" w:cstheme="majorBidi"/>
                <w:i w:val="0"/>
                <w:sz w:val="18"/>
                <w:szCs w:val="18"/>
                <w:lang w:val="de-AT"/>
              </w:rPr>
              <w:t>für die</w:t>
            </w:r>
            <w:r w:rsidRPr="00F7603A">
              <w:rPr>
                <w:rFonts w:asciiTheme="majorBidi" w:hAnsiTheme="majorBidi" w:cstheme="majorBidi"/>
                <w:i w:val="0"/>
                <w:sz w:val="18"/>
                <w:szCs w:val="18"/>
                <w:lang w:val="de-AT"/>
              </w:rPr>
              <w:t xml:space="preserve"> Kasse und</w:t>
            </w:r>
            <w:r w:rsidR="00F32176">
              <w:rPr>
                <w:rFonts w:asciiTheme="majorBidi" w:hAnsiTheme="majorBidi" w:cstheme="majorBidi"/>
                <w:i w:val="0"/>
                <w:sz w:val="18"/>
                <w:szCs w:val="18"/>
                <w:lang w:val="de-AT"/>
              </w:rPr>
              <w:t xml:space="preserve"> die</w:t>
            </w:r>
            <w:r w:rsidRPr="00F7603A">
              <w:rPr>
                <w:rFonts w:asciiTheme="majorBidi" w:hAnsiTheme="majorBidi" w:cstheme="majorBidi"/>
                <w:i w:val="0"/>
                <w:sz w:val="18"/>
                <w:szCs w:val="18"/>
                <w:lang w:val="de-AT"/>
              </w:rPr>
              <w:t xml:space="preserve"> gesamte Getränkeabteilung</w:t>
            </w:r>
          </w:p>
          <w:p w14:paraId="746118C9" w14:textId="4A2CA6E1" w:rsidR="00DC21C5" w:rsidRPr="00F7603A" w:rsidRDefault="00DC21C5" w:rsidP="00784020">
            <w:pPr>
              <w:pStyle w:val="Bullets"/>
              <w:numPr>
                <w:ilvl w:val="0"/>
                <w:numId w:val="27"/>
              </w:numPr>
              <w:rPr>
                <w:rFonts w:ascii="Times New Roman" w:hAnsi="Times New Roman" w:cs="Times New Roman"/>
                <w:b/>
                <w:bCs/>
                <w:i w:val="0"/>
                <w:sz w:val="18"/>
                <w:szCs w:val="18"/>
              </w:rPr>
            </w:pPr>
            <w:r w:rsidRPr="00F7603A">
              <w:rPr>
                <w:rFonts w:asciiTheme="majorBidi" w:hAnsiTheme="majorBidi" w:cstheme="majorBidi"/>
                <w:i w:val="0"/>
                <w:sz w:val="18"/>
                <w:szCs w:val="18"/>
                <w:lang w:val="de-AT"/>
              </w:rPr>
              <w:t>Prozessoptimierung in der Getränkelagerung und -entsorgung, Vorschlag diebstahlverringernder Maßnahmen</w:t>
            </w:r>
          </w:p>
        </w:tc>
      </w:tr>
      <w:tr w:rsidR="00E55D90" w:rsidRPr="00C373DC" w14:paraId="414B4085" w14:textId="77777777" w:rsidTr="00CA3B07">
        <w:trPr>
          <w:trHeight w:val="454"/>
        </w:trPr>
        <w:tc>
          <w:tcPr>
            <w:tcW w:w="10206" w:type="dxa"/>
            <w:gridSpan w:val="18"/>
            <w:tcBorders>
              <w:bottom w:val="single" w:sz="4" w:space="0" w:color="auto"/>
            </w:tcBorders>
            <w:vAlign w:val="bottom"/>
          </w:tcPr>
          <w:p w14:paraId="4741C5BA" w14:textId="1A1B7CE9" w:rsidR="00E55D90" w:rsidRPr="00C373DC" w:rsidRDefault="00F44F5F" w:rsidP="00784020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8"/>
                <w:szCs w:val="28"/>
              </w:rPr>
            </w:pPr>
            <w:r w:rsidRPr="00C373DC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FE0496" w:rsidRPr="00434FAD" w14:paraId="3B26943D" w14:textId="77777777" w:rsidTr="004759D2">
        <w:trPr>
          <w:trHeight w:val="340"/>
        </w:trPr>
        <w:tc>
          <w:tcPr>
            <w:tcW w:w="5954" w:type="dxa"/>
            <w:gridSpan w:val="5"/>
            <w:vAlign w:val="bottom"/>
          </w:tcPr>
          <w:p w14:paraId="11E538C2" w14:textId="6DF49D28" w:rsidR="00FE0496" w:rsidRPr="00434FAD" w:rsidRDefault="000B315D" w:rsidP="00784020">
            <w:pPr>
              <w:pStyle w:val="Ort"/>
              <w:jc w:val="left"/>
              <w:rPr>
                <w:rFonts w:asciiTheme="majorBidi" w:hAnsiTheme="majorBidi" w:cstheme="majorBidi"/>
                <w:b/>
                <w:iCs/>
                <w:sz w:val="20"/>
                <w:szCs w:val="20"/>
              </w:rPr>
            </w:pPr>
            <w:r w:rsidRPr="00434FAD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0"/>
                <w:szCs w:val="20"/>
              </w:rPr>
              <w:t>Evangelisches Werk für Diakonie und Entwicklung e.V.</w:t>
            </w:r>
          </w:p>
        </w:tc>
        <w:tc>
          <w:tcPr>
            <w:tcW w:w="4252" w:type="dxa"/>
            <w:gridSpan w:val="13"/>
            <w:vAlign w:val="bottom"/>
          </w:tcPr>
          <w:p w14:paraId="21BF18C9" w14:textId="7EC4B189" w:rsidR="00FE0496" w:rsidRPr="00434FAD" w:rsidRDefault="0002474A" w:rsidP="0078402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434FAD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Dortmund</w:t>
            </w:r>
          </w:p>
        </w:tc>
      </w:tr>
      <w:tr w:rsidR="00FE0496" w:rsidRPr="00F7603A" w14:paraId="04BFDD79" w14:textId="77777777" w:rsidTr="00FE0496">
        <w:trPr>
          <w:trHeight w:val="20"/>
        </w:trPr>
        <w:tc>
          <w:tcPr>
            <w:tcW w:w="8364" w:type="dxa"/>
            <w:gridSpan w:val="17"/>
          </w:tcPr>
          <w:p w14:paraId="5D908AF7" w14:textId="77CF8FAB" w:rsidR="00FE0496" w:rsidRPr="00F7603A" w:rsidRDefault="00284B0F" w:rsidP="0078402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de-AT"/>
              </w:rPr>
              <w:t>Geplante e</w:t>
            </w:r>
            <w:r w:rsidR="00D43293" w:rsidRPr="00F7603A">
              <w:rPr>
                <w:rFonts w:ascii="Times New Roman" w:hAnsi="Times New Roman" w:cs="Times New Roman"/>
                <w:sz w:val="18"/>
                <w:szCs w:val="18"/>
                <w:lang w:val="de-AT"/>
              </w:rPr>
              <w:t>hrenamtliche Mitarbeit</w:t>
            </w:r>
            <w:r>
              <w:rPr>
                <w:rFonts w:ascii="Times New Roman" w:hAnsi="Times New Roman" w:cs="Times New Roman"/>
                <w:sz w:val="18"/>
                <w:szCs w:val="18"/>
                <w:lang w:val="de-AT"/>
              </w:rPr>
              <w:t xml:space="preserve"> </w:t>
            </w:r>
            <w:r w:rsidR="0096625E" w:rsidRPr="00F7603A">
              <w:rPr>
                <w:rFonts w:ascii="Times New Roman" w:hAnsi="Times New Roman" w:cs="Times New Roman"/>
                <w:sz w:val="18"/>
                <w:szCs w:val="18"/>
                <w:lang w:val="de-AT"/>
              </w:rPr>
              <w:t>in der Geflüchtetenhilfe</w:t>
            </w:r>
          </w:p>
        </w:tc>
        <w:tc>
          <w:tcPr>
            <w:tcW w:w="1842" w:type="dxa"/>
          </w:tcPr>
          <w:p w14:paraId="0D2FFB14" w14:textId="01355BD2" w:rsidR="00FE0496" w:rsidRPr="00F7603A" w:rsidRDefault="006A232C" w:rsidP="0078402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18"/>
                <w:szCs w:val="18"/>
              </w:rPr>
            </w:pPr>
            <w:r w:rsidRPr="00F7603A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 xml:space="preserve">ab </w:t>
            </w:r>
            <w:r w:rsidR="00A36B3E" w:rsidRPr="00F7603A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1</w:t>
            </w:r>
            <w:r w:rsidR="00551B4F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1</w:t>
            </w:r>
            <w:r w:rsidR="00FE0496" w:rsidRPr="00F7603A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/20</w:t>
            </w:r>
            <w:r w:rsidR="00152A6E" w:rsidRPr="00F7603A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22</w:t>
            </w:r>
            <w:r w:rsidR="00FE0496" w:rsidRPr="00F7603A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 xml:space="preserve"> </w:t>
            </w:r>
          </w:p>
        </w:tc>
      </w:tr>
      <w:tr w:rsidR="00FE0496" w:rsidRPr="00434FAD" w14:paraId="4028871F" w14:textId="77777777" w:rsidTr="004759D2">
        <w:trPr>
          <w:trHeight w:val="340"/>
        </w:trPr>
        <w:tc>
          <w:tcPr>
            <w:tcW w:w="6237" w:type="dxa"/>
            <w:gridSpan w:val="7"/>
            <w:vAlign w:val="bottom"/>
          </w:tcPr>
          <w:p w14:paraId="3B81DA34" w14:textId="57AF01F4" w:rsidR="00FE0496" w:rsidRPr="00434FAD" w:rsidRDefault="00D22143" w:rsidP="0078402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</w:pPr>
            <w:r w:rsidRPr="00434FAD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  <w:t xml:space="preserve">Freie evangelische Gemeinde Dortmund </w:t>
            </w:r>
          </w:p>
        </w:tc>
        <w:tc>
          <w:tcPr>
            <w:tcW w:w="3969" w:type="dxa"/>
            <w:gridSpan w:val="11"/>
            <w:vAlign w:val="bottom"/>
          </w:tcPr>
          <w:p w14:paraId="7F9CDF1E" w14:textId="5F9434BA" w:rsidR="00FE0496" w:rsidRPr="00434FAD" w:rsidRDefault="00D22143" w:rsidP="0078402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434FAD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Dortmund</w:t>
            </w:r>
          </w:p>
        </w:tc>
      </w:tr>
      <w:tr w:rsidR="00FE0496" w:rsidRPr="009016AB" w14:paraId="7B2F81B2" w14:textId="77777777" w:rsidTr="00214C45">
        <w:trPr>
          <w:trHeight w:val="20"/>
        </w:trPr>
        <w:tc>
          <w:tcPr>
            <w:tcW w:w="7655" w:type="dxa"/>
            <w:gridSpan w:val="14"/>
          </w:tcPr>
          <w:p w14:paraId="099DE2C5" w14:textId="51E57E64" w:rsidR="00FE0496" w:rsidRPr="009016AB" w:rsidRDefault="00C34DE8" w:rsidP="0078402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18"/>
                <w:szCs w:val="18"/>
              </w:rPr>
            </w:pPr>
            <w:r w:rsidRPr="009016AB">
              <w:rPr>
                <w:rFonts w:ascii="Times New Roman" w:hAnsi="Times New Roman" w:cs="Times New Roman"/>
                <w:sz w:val="18"/>
                <w:szCs w:val="18"/>
                <w:lang w:val="de-AT"/>
              </w:rPr>
              <w:t>Ehrenamtlich</w:t>
            </w:r>
            <w:r w:rsidR="009B5262" w:rsidRPr="009016AB">
              <w:rPr>
                <w:rFonts w:ascii="Times New Roman" w:hAnsi="Times New Roman" w:cs="Times New Roman"/>
                <w:sz w:val="18"/>
                <w:szCs w:val="18"/>
                <w:lang w:val="de-AT"/>
              </w:rPr>
              <w:t>e</w:t>
            </w:r>
            <w:r w:rsidRPr="009016AB">
              <w:rPr>
                <w:rFonts w:ascii="Times New Roman" w:hAnsi="Times New Roman" w:cs="Times New Roman"/>
                <w:sz w:val="18"/>
                <w:szCs w:val="18"/>
                <w:lang w:val="de-AT"/>
              </w:rPr>
              <w:t xml:space="preserve"> Mitarbeit in einer christlichen Kirchengemeinde</w:t>
            </w:r>
          </w:p>
        </w:tc>
        <w:tc>
          <w:tcPr>
            <w:tcW w:w="2551" w:type="dxa"/>
            <w:gridSpan w:val="4"/>
          </w:tcPr>
          <w:p w14:paraId="091163D4" w14:textId="10E51343" w:rsidR="00FE0496" w:rsidRPr="009016AB" w:rsidRDefault="00FE0496" w:rsidP="0078402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18"/>
                <w:szCs w:val="18"/>
              </w:rPr>
            </w:pPr>
            <w:r w:rsidRPr="009016AB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09/201</w:t>
            </w:r>
            <w:r w:rsidR="00D22143" w:rsidRPr="009016AB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9</w:t>
            </w:r>
            <w:r w:rsidRPr="009016AB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 xml:space="preserve"> – </w:t>
            </w:r>
            <w:r w:rsidR="0042177B" w:rsidRPr="009016AB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09/2022</w:t>
            </w:r>
          </w:p>
        </w:tc>
      </w:tr>
      <w:tr w:rsidR="00FE0496" w:rsidRPr="009016AB" w14:paraId="2618F0FF" w14:textId="77777777" w:rsidTr="00214C45">
        <w:trPr>
          <w:trHeight w:val="20"/>
        </w:trPr>
        <w:tc>
          <w:tcPr>
            <w:tcW w:w="10206" w:type="dxa"/>
            <w:gridSpan w:val="18"/>
            <w:vAlign w:val="bottom"/>
          </w:tcPr>
          <w:p w14:paraId="64D06E0C" w14:textId="77777777" w:rsidR="00C34DE8" w:rsidRPr="009016AB" w:rsidRDefault="00C34DE8" w:rsidP="00784020">
            <w:pPr>
              <w:pStyle w:val="Beschreibung"/>
              <w:numPr>
                <w:ilvl w:val="0"/>
                <w:numId w:val="25"/>
              </w:numPr>
              <w:rPr>
                <w:rFonts w:asciiTheme="majorBidi" w:hAnsiTheme="majorBidi" w:cstheme="majorBidi"/>
                <w:sz w:val="18"/>
                <w:szCs w:val="18"/>
                <w:lang w:val="de-AT"/>
              </w:rPr>
            </w:pPr>
            <w:r w:rsidRPr="009016AB">
              <w:rPr>
                <w:rFonts w:asciiTheme="majorBidi" w:hAnsiTheme="majorBidi" w:cstheme="majorBidi"/>
                <w:sz w:val="18"/>
                <w:szCs w:val="18"/>
                <w:lang w:val="de-AT"/>
              </w:rPr>
              <w:t>Organisation und musikalische Gestaltung von Gottesdiensten</w:t>
            </w:r>
          </w:p>
          <w:p w14:paraId="1570DE9D" w14:textId="2B1AA6FD" w:rsidR="00FE0496" w:rsidRPr="009016AB" w:rsidRDefault="00C34DE8" w:rsidP="00784020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18"/>
                <w:szCs w:val="18"/>
              </w:rPr>
            </w:pPr>
            <w:r w:rsidRPr="009016AB">
              <w:rPr>
                <w:rFonts w:asciiTheme="majorBidi" w:hAnsiTheme="majorBidi" w:cstheme="majorBidi"/>
                <w:i w:val="0"/>
                <w:sz w:val="18"/>
                <w:szCs w:val="18"/>
                <w:lang w:val="de-AT"/>
              </w:rPr>
              <w:t>Planung und Durchführung von Kinder- und Jugendfreizeiten</w:t>
            </w:r>
          </w:p>
        </w:tc>
      </w:tr>
      <w:tr w:rsidR="00E55D90" w:rsidRPr="00434FAD" w14:paraId="4AF19DD1" w14:textId="77777777" w:rsidTr="0007695F">
        <w:trPr>
          <w:trHeight w:val="283"/>
        </w:trPr>
        <w:tc>
          <w:tcPr>
            <w:tcW w:w="5954" w:type="dxa"/>
            <w:gridSpan w:val="5"/>
            <w:vAlign w:val="bottom"/>
          </w:tcPr>
          <w:p w14:paraId="7756FD9A" w14:textId="7A01166C" w:rsidR="00E55D90" w:rsidRPr="00434FAD" w:rsidRDefault="008C1A7F" w:rsidP="0078402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434FAD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  <w:t>Forum Wiedenest e.V.</w:t>
            </w:r>
          </w:p>
        </w:tc>
        <w:tc>
          <w:tcPr>
            <w:tcW w:w="4252" w:type="dxa"/>
            <w:gridSpan w:val="13"/>
            <w:vAlign w:val="bottom"/>
          </w:tcPr>
          <w:p w14:paraId="30626CB8" w14:textId="6A8BA817" w:rsidR="00E55D90" w:rsidRPr="00434FAD" w:rsidRDefault="008C1A7F" w:rsidP="0078402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434FAD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Athen, Griechenland</w:t>
            </w:r>
          </w:p>
        </w:tc>
      </w:tr>
      <w:tr w:rsidR="00E55D90" w:rsidRPr="00F7603A" w14:paraId="56372BDE" w14:textId="77777777" w:rsidTr="00214C45">
        <w:trPr>
          <w:trHeight w:val="20"/>
        </w:trPr>
        <w:tc>
          <w:tcPr>
            <w:tcW w:w="7371" w:type="dxa"/>
            <w:gridSpan w:val="13"/>
          </w:tcPr>
          <w:p w14:paraId="3C87D247" w14:textId="0D315568" w:rsidR="00E55D90" w:rsidRPr="00F7603A" w:rsidRDefault="008C1A7F" w:rsidP="0078402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  <w:szCs w:val="18"/>
                <w:lang w:val="de-AT"/>
              </w:rPr>
            </w:pPr>
            <w:r w:rsidRPr="00F7603A">
              <w:rPr>
                <w:rFonts w:ascii="Times New Roman" w:hAnsi="Times New Roman" w:cs="Times New Roman"/>
                <w:sz w:val="18"/>
                <w:szCs w:val="18"/>
                <w:lang w:val="de-AT"/>
              </w:rPr>
              <w:t>Freiwilliges Soziales Jahr in der Geflüchtetenhilfe</w:t>
            </w:r>
          </w:p>
        </w:tc>
        <w:tc>
          <w:tcPr>
            <w:tcW w:w="2835" w:type="dxa"/>
            <w:gridSpan w:val="5"/>
          </w:tcPr>
          <w:p w14:paraId="288A2195" w14:textId="4F24B16B" w:rsidR="00E55D90" w:rsidRPr="00F7603A" w:rsidRDefault="008C1A7F" w:rsidP="0078402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</w:pPr>
            <w:r w:rsidRPr="00F7603A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08/2020 – 08/2021</w:t>
            </w:r>
          </w:p>
        </w:tc>
      </w:tr>
      <w:tr w:rsidR="00E55D90" w:rsidRPr="00F7603A" w14:paraId="7ECB507F" w14:textId="77777777" w:rsidTr="00214C45">
        <w:trPr>
          <w:trHeight w:val="20"/>
        </w:trPr>
        <w:tc>
          <w:tcPr>
            <w:tcW w:w="10206" w:type="dxa"/>
            <w:gridSpan w:val="18"/>
          </w:tcPr>
          <w:p w14:paraId="6DB0341A" w14:textId="77777777" w:rsidR="008C1A7F" w:rsidRPr="00F7603A" w:rsidRDefault="008C1A7F" w:rsidP="00784020">
            <w:pPr>
              <w:pStyle w:val="Beschreibung"/>
              <w:numPr>
                <w:ilvl w:val="0"/>
                <w:numId w:val="24"/>
              </w:numPr>
              <w:spacing w:before="100" w:beforeAutospacing="1"/>
              <w:rPr>
                <w:rFonts w:asciiTheme="majorBidi" w:hAnsiTheme="majorBidi" w:cstheme="majorBidi"/>
                <w:iCs/>
                <w:sz w:val="18"/>
                <w:szCs w:val="18"/>
                <w:lang w:val="de-AT"/>
              </w:rPr>
            </w:pPr>
            <w:r w:rsidRPr="00F7603A">
              <w:rPr>
                <w:rFonts w:asciiTheme="majorBidi" w:hAnsiTheme="majorBidi" w:cstheme="majorBidi"/>
                <w:sz w:val="18"/>
                <w:szCs w:val="18"/>
                <w:lang w:val="de-AT"/>
              </w:rPr>
              <w:t>Eigenständig organisierte Sprachkurse, Essensausgaben, Kleiderausgaben, Gesprächsangebote</w:t>
            </w:r>
          </w:p>
          <w:p w14:paraId="2CC438FF" w14:textId="1BCBB199" w:rsidR="00E55D90" w:rsidRPr="00F7603A" w:rsidRDefault="008C1A7F" w:rsidP="00784020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18"/>
                <w:szCs w:val="18"/>
                <w:lang w:val="de-AT"/>
              </w:rPr>
            </w:pPr>
            <w:r w:rsidRPr="00F7603A">
              <w:rPr>
                <w:rFonts w:asciiTheme="majorBidi" w:hAnsiTheme="majorBidi" w:cstheme="majorBidi"/>
                <w:sz w:val="18"/>
                <w:szCs w:val="18"/>
                <w:lang w:val="de-AT"/>
              </w:rPr>
              <w:t>Interkultureller und interreligiöser Dialog zur Förderung des friedlichen Miteinanders</w:t>
            </w:r>
          </w:p>
        </w:tc>
      </w:tr>
      <w:tr w:rsidR="006640EF" w:rsidRPr="00434FAD" w14:paraId="46ED6F88" w14:textId="77777777" w:rsidTr="004759D2">
        <w:trPr>
          <w:trHeight w:val="340"/>
        </w:trPr>
        <w:tc>
          <w:tcPr>
            <w:tcW w:w="5954" w:type="dxa"/>
            <w:gridSpan w:val="5"/>
            <w:vAlign w:val="bottom"/>
          </w:tcPr>
          <w:p w14:paraId="350C8C9F" w14:textId="19A4DCEB" w:rsidR="006640EF" w:rsidRPr="00434FAD" w:rsidRDefault="006640EF" w:rsidP="0078402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434FAD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  <w:t>Lernpaten des Heinrich-Heine-Gymnasiums Dortmund</w:t>
            </w:r>
          </w:p>
        </w:tc>
        <w:tc>
          <w:tcPr>
            <w:tcW w:w="4252" w:type="dxa"/>
            <w:gridSpan w:val="13"/>
            <w:vAlign w:val="bottom"/>
          </w:tcPr>
          <w:p w14:paraId="3D7B86C1" w14:textId="0625EF1C" w:rsidR="006640EF" w:rsidRPr="00434FAD" w:rsidRDefault="006640EF" w:rsidP="0078402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434FAD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Dortmund</w:t>
            </w:r>
          </w:p>
        </w:tc>
      </w:tr>
      <w:tr w:rsidR="006A232C" w:rsidRPr="001254F2" w14:paraId="54EFB01F" w14:textId="77777777" w:rsidTr="004759D2">
        <w:trPr>
          <w:trHeight w:val="20"/>
        </w:trPr>
        <w:tc>
          <w:tcPr>
            <w:tcW w:w="7938" w:type="dxa"/>
            <w:gridSpan w:val="15"/>
          </w:tcPr>
          <w:p w14:paraId="1C9A23FB" w14:textId="48785C20" w:rsidR="006A232C" w:rsidRPr="001254F2" w:rsidRDefault="001254F2" w:rsidP="00784020">
            <w:pPr>
              <w:pStyle w:val="Beschreibung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de-AT"/>
              </w:rPr>
            </w:pPr>
            <w:r w:rsidRPr="001254F2">
              <w:rPr>
                <w:rFonts w:ascii="Times New Roman" w:hAnsi="Times New Roman" w:cs="Times New Roman"/>
                <w:i/>
                <w:iCs/>
                <w:sz w:val="18"/>
                <w:szCs w:val="18"/>
                <w:lang w:val="de-AT"/>
              </w:rPr>
              <w:t xml:space="preserve">Nachhilfepate für </w:t>
            </w:r>
            <w:r w:rsidR="006640EF">
              <w:rPr>
                <w:rFonts w:ascii="Times New Roman" w:hAnsi="Times New Roman" w:cs="Times New Roman"/>
                <w:i/>
                <w:iCs/>
                <w:sz w:val="18"/>
                <w:szCs w:val="18"/>
                <w:lang w:val="de-AT"/>
              </w:rPr>
              <w:t>SchülerInnen der Unter- und Mittelstufe im schulinternen Lernpatensystem</w:t>
            </w:r>
          </w:p>
        </w:tc>
        <w:tc>
          <w:tcPr>
            <w:tcW w:w="2268" w:type="dxa"/>
            <w:gridSpan w:val="3"/>
          </w:tcPr>
          <w:p w14:paraId="60631A2A" w14:textId="77777777" w:rsidR="006A232C" w:rsidRPr="001254F2" w:rsidRDefault="006A232C" w:rsidP="00784020">
            <w:pPr>
              <w:pStyle w:val="Beschreibung"/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1254F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08/2016 – 06/2020</w:t>
            </w:r>
          </w:p>
        </w:tc>
      </w:tr>
      <w:tr w:rsidR="006A232C" w:rsidRPr="001254F2" w14:paraId="0104CBFD" w14:textId="77777777" w:rsidTr="004759D2">
        <w:trPr>
          <w:trHeight w:val="20"/>
        </w:trPr>
        <w:tc>
          <w:tcPr>
            <w:tcW w:w="10206" w:type="dxa"/>
            <w:gridSpan w:val="18"/>
          </w:tcPr>
          <w:p w14:paraId="0A448090" w14:textId="371DC043" w:rsidR="006A232C" w:rsidRPr="001254F2" w:rsidRDefault="001254F2" w:rsidP="00784020">
            <w:pPr>
              <w:pStyle w:val="Beschreibung"/>
              <w:numPr>
                <w:ilvl w:val="0"/>
                <w:numId w:val="29"/>
              </w:numPr>
              <w:tabs>
                <w:tab w:val="left" w:pos="2858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 w:rsidRPr="001254F2">
              <w:rPr>
                <w:rFonts w:ascii="Times New Roman" w:hAnsi="Times New Roman" w:cs="Times New Roman"/>
                <w:sz w:val="18"/>
                <w:szCs w:val="18"/>
              </w:rPr>
              <w:t xml:space="preserve">Unterrichten von Schülern </w:t>
            </w:r>
            <w:r w:rsidR="004759D2">
              <w:rPr>
                <w:rFonts w:ascii="Times New Roman" w:hAnsi="Times New Roman" w:cs="Times New Roman"/>
                <w:sz w:val="18"/>
                <w:szCs w:val="18"/>
              </w:rPr>
              <w:t xml:space="preserve">der fünften bis neunten Klasse </w:t>
            </w:r>
            <w:r w:rsidRPr="001254F2">
              <w:rPr>
                <w:rFonts w:ascii="Times New Roman" w:hAnsi="Times New Roman" w:cs="Times New Roman"/>
                <w:sz w:val="18"/>
                <w:szCs w:val="18"/>
              </w:rPr>
              <w:t>in Mathe, Englisch, Französisch</w:t>
            </w:r>
          </w:p>
        </w:tc>
      </w:tr>
      <w:tr w:rsidR="00BE0F62" w:rsidRPr="00434FAD" w14:paraId="6FEFD21E" w14:textId="77777777" w:rsidTr="004759D2">
        <w:trPr>
          <w:trHeight w:val="340"/>
        </w:trPr>
        <w:tc>
          <w:tcPr>
            <w:tcW w:w="5954" w:type="dxa"/>
            <w:gridSpan w:val="5"/>
            <w:vAlign w:val="bottom"/>
          </w:tcPr>
          <w:p w14:paraId="09911DC1" w14:textId="0CA8D47B" w:rsidR="00BE0F62" w:rsidRPr="00434FAD" w:rsidRDefault="00BE0F62" w:rsidP="0078402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434FAD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  <w:t>Model United Nations</w:t>
            </w:r>
          </w:p>
        </w:tc>
        <w:tc>
          <w:tcPr>
            <w:tcW w:w="4252" w:type="dxa"/>
            <w:gridSpan w:val="13"/>
            <w:vAlign w:val="bottom"/>
          </w:tcPr>
          <w:p w14:paraId="1F2F2D76" w14:textId="5C549259" w:rsidR="00BE0F62" w:rsidRPr="00434FAD" w:rsidRDefault="005C374B" w:rsidP="0078402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434FAD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Kopenhagen, Dänemark</w:t>
            </w:r>
          </w:p>
        </w:tc>
      </w:tr>
      <w:tr w:rsidR="006A232C" w:rsidRPr="00F7603A" w14:paraId="649D502A" w14:textId="77777777" w:rsidTr="00214C45">
        <w:trPr>
          <w:trHeight w:val="20"/>
        </w:trPr>
        <w:tc>
          <w:tcPr>
            <w:tcW w:w="6804" w:type="dxa"/>
            <w:gridSpan w:val="9"/>
          </w:tcPr>
          <w:p w14:paraId="56E13E66" w14:textId="2DA5D68E" w:rsidR="006A232C" w:rsidRPr="00F7603A" w:rsidRDefault="0077050D" w:rsidP="00784020">
            <w:pPr>
              <w:pStyle w:val="Beschreibung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de-AT"/>
              </w:rPr>
            </w:pPr>
            <w:r w:rsidRPr="00F7603A">
              <w:rPr>
                <w:rFonts w:ascii="Times New Roman" w:hAnsi="Times New Roman" w:cs="Times New Roman"/>
                <w:i/>
                <w:iCs/>
                <w:sz w:val="18"/>
                <w:szCs w:val="18"/>
                <w:lang w:val="de-AT"/>
              </w:rPr>
              <w:t xml:space="preserve">Teilnahme </w:t>
            </w:r>
            <w:r w:rsidR="00214C45">
              <w:rPr>
                <w:rFonts w:ascii="Times New Roman" w:hAnsi="Times New Roman" w:cs="Times New Roman"/>
                <w:i/>
                <w:iCs/>
                <w:sz w:val="18"/>
                <w:szCs w:val="18"/>
                <w:lang w:val="de-AT"/>
              </w:rPr>
              <w:t xml:space="preserve">als Delegierter </w:t>
            </w:r>
            <w:r w:rsidRPr="00F7603A">
              <w:rPr>
                <w:rFonts w:ascii="Times New Roman" w:hAnsi="Times New Roman" w:cs="Times New Roman"/>
                <w:i/>
                <w:iCs/>
                <w:sz w:val="18"/>
                <w:szCs w:val="18"/>
                <w:lang w:val="de-AT"/>
              </w:rPr>
              <w:t>an Simulation der Vereinten Nationen</w:t>
            </w:r>
          </w:p>
        </w:tc>
        <w:tc>
          <w:tcPr>
            <w:tcW w:w="3402" w:type="dxa"/>
            <w:gridSpan w:val="9"/>
          </w:tcPr>
          <w:p w14:paraId="1A23A5D3" w14:textId="77777777" w:rsidR="006A232C" w:rsidRPr="00F7603A" w:rsidRDefault="006A232C" w:rsidP="00784020">
            <w:pPr>
              <w:pStyle w:val="Beschreibung"/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F7603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04/2019</w:t>
            </w:r>
          </w:p>
        </w:tc>
      </w:tr>
      <w:tr w:rsidR="006A232C" w:rsidRPr="00F7603A" w14:paraId="1E5897C3" w14:textId="77777777" w:rsidTr="00214C45">
        <w:trPr>
          <w:trHeight w:val="20"/>
        </w:trPr>
        <w:tc>
          <w:tcPr>
            <w:tcW w:w="10206" w:type="dxa"/>
            <w:gridSpan w:val="18"/>
          </w:tcPr>
          <w:p w14:paraId="02194429" w14:textId="12362CD8" w:rsidR="006A232C" w:rsidRPr="00F7603A" w:rsidRDefault="0077050D" w:rsidP="00784020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18"/>
                <w:szCs w:val="18"/>
                <w:lang w:val="de-AT"/>
              </w:rPr>
            </w:pPr>
            <w:r w:rsidRPr="00F7603A">
              <w:rPr>
                <w:rFonts w:ascii="Times New Roman" w:hAnsi="Times New Roman" w:cs="Times New Roman"/>
                <w:iCs/>
                <w:sz w:val="18"/>
                <w:szCs w:val="18"/>
                <w:lang w:val="de-AT"/>
              </w:rPr>
              <w:t xml:space="preserve">Diplomatische Vertretung der ht. Republik Bosnien-Herzegowina im Sicherheitsrat über die Souveränität und Unabhängig der ehemaligen Sozialistischen Föderativen Republik </w:t>
            </w:r>
            <w:r w:rsidR="00B5633F" w:rsidRPr="00F7603A">
              <w:rPr>
                <w:rFonts w:ascii="Times New Roman" w:hAnsi="Times New Roman" w:cs="Times New Roman"/>
                <w:iCs/>
                <w:sz w:val="18"/>
                <w:szCs w:val="18"/>
                <w:lang w:val="de-AT"/>
              </w:rPr>
              <w:t>Jugoslawien</w:t>
            </w:r>
          </w:p>
        </w:tc>
      </w:tr>
      <w:tr w:rsidR="00E55D90" w:rsidRPr="00C373DC" w14:paraId="482569A2" w14:textId="77777777" w:rsidTr="00CA3B07">
        <w:trPr>
          <w:trHeight w:val="454"/>
        </w:trPr>
        <w:tc>
          <w:tcPr>
            <w:tcW w:w="10206" w:type="dxa"/>
            <w:gridSpan w:val="18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C373DC" w:rsidRDefault="001647AB" w:rsidP="0078402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73DC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E55D90" w:rsidRPr="00B1448A" w14:paraId="2B257790" w14:textId="77777777" w:rsidTr="004759D2">
        <w:trPr>
          <w:trHeight w:val="340"/>
        </w:trPr>
        <w:tc>
          <w:tcPr>
            <w:tcW w:w="993" w:type="dxa"/>
            <w:tcBorders>
              <w:top w:val="single" w:sz="4" w:space="0" w:color="auto"/>
            </w:tcBorders>
            <w:vAlign w:val="bottom"/>
          </w:tcPr>
          <w:p w14:paraId="15B2C431" w14:textId="56F73C25" w:rsidR="00E55D90" w:rsidRPr="00B1448A" w:rsidRDefault="00E55D90" w:rsidP="0078402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448A">
              <w:rPr>
                <w:rFonts w:ascii="Times New Roman" w:hAnsi="Times New Roman" w:cs="Times New Roman"/>
                <w:sz w:val="18"/>
                <w:szCs w:val="18"/>
              </w:rPr>
              <w:t>Sprachen:</w:t>
            </w:r>
          </w:p>
        </w:tc>
        <w:tc>
          <w:tcPr>
            <w:tcW w:w="9213" w:type="dxa"/>
            <w:gridSpan w:val="17"/>
            <w:tcBorders>
              <w:top w:val="single" w:sz="4" w:space="0" w:color="auto"/>
            </w:tcBorders>
            <w:vAlign w:val="bottom"/>
          </w:tcPr>
          <w:p w14:paraId="061D3FCE" w14:textId="07998C4F" w:rsidR="00E55D90" w:rsidRPr="00B1448A" w:rsidRDefault="00E55D90" w:rsidP="00784020">
            <w:pPr>
              <w:rPr>
                <w:rFonts w:ascii="Times New Roman" w:hAnsi="Times New Roman" w:cs="Times New Roman"/>
                <w:sz w:val="18"/>
                <w:szCs w:val="18"/>
                <w:lang w:val="de-AT"/>
              </w:rPr>
            </w:pPr>
            <w:r w:rsidRPr="00B1448A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 xml:space="preserve">Deutsch </w:t>
            </w:r>
            <w:r w:rsidRPr="00B1448A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de-AT"/>
              </w:rPr>
              <w:t>(Muttersprache)</w:t>
            </w:r>
            <w:r w:rsidRPr="00B1448A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 xml:space="preserve">, Englisch </w:t>
            </w:r>
            <w:r w:rsidRPr="00B1448A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de-AT"/>
              </w:rPr>
              <w:t>(</w:t>
            </w:r>
            <w:r w:rsidR="00074778" w:rsidRPr="00B1448A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de-AT"/>
              </w:rPr>
              <w:t>fließend</w:t>
            </w:r>
            <w:r w:rsidRPr="00B1448A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de-AT"/>
              </w:rPr>
              <w:t>)</w:t>
            </w:r>
            <w:r w:rsidRPr="00B1448A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 xml:space="preserve">, </w:t>
            </w:r>
            <w:r w:rsidR="005C7EE4" w:rsidRPr="00B1448A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>Französisch</w:t>
            </w:r>
            <w:r w:rsidRPr="00B1448A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 xml:space="preserve"> </w:t>
            </w:r>
            <w:r w:rsidRPr="00B1448A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de-AT"/>
              </w:rPr>
              <w:t>(</w:t>
            </w:r>
            <w:r w:rsidR="00FE0C5B" w:rsidRPr="00B1448A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de-AT"/>
              </w:rPr>
              <w:t>grundlegend</w:t>
            </w:r>
            <w:r w:rsidRPr="00B1448A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de-AT"/>
              </w:rPr>
              <w:t>)</w:t>
            </w:r>
            <w:r w:rsidR="005C7EE4" w:rsidRPr="00B1448A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 xml:space="preserve">, Persisch </w:t>
            </w:r>
            <w:r w:rsidR="005C7EE4" w:rsidRPr="00B1448A">
              <w:rPr>
                <w:rFonts w:ascii="Times New Roman" w:hAnsi="Times New Roman" w:cs="Times New Roman"/>
                <w:i/>
                <w:color w:val="000000"/>
                <w:sz w:val="18"/>
                <w:szCs w:val="18"/>
                <w:lang w:val="de-AT"/>
              </w:rPr>
              <w:t>(grundlegend)</w:t>
            </w:r>
          </w:p>
        </w:tc>
      </w:tr>
      <w:tr w:rsidR="00E55D90" w:rsidRPr="00B1448A" w14:paraId="45706C3F" w14:textId="77777777" w:rsidTr="004759D2">
        <w:trPr>
          <w:trHeight w:val="283"/>
        </w:trPr>
        <w:tc>
          <w:tcPr>
            <w:tcW w:w="993" w:type="dxa"/>
            <w:vAlign w:val="bottom"/>
          </w:tcPr>
          <w:p w14:paraId="57688BDA" w14:textId="350496FE" w:rsidR="00E55D90" w:rsidRPr="00B1448A" w:rsidRDefault="00E55D90" w:rsidP="0078402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448A">
              <w:rPr>
                <w:rFonts w:ascii="Times New Roman" w:hAnsi="Times New Roman" w:cs="Times New Roman"/>
                <w:sz w:val="18"/>
                <w:szCs w:val="18"/>
              </w:rPr>
              <w:t>Technisch:</w:t>
            </w:r>
          </w:p>
        </w:tc>
        <w:tc>
          <w:tcPr>
            <w:tcW w:w="9213" w:type="dxa"/>
            <w:gridSpan w:val="17"/>
            <w:vAlign w:val="bottom"/>
          </w:tcPr>
          <w:p w14:paraId="60CA2168" w14:textId="21D08002" w:rsidR="00E55D90" w:rsidRPr="00B1448A" w:rsidRDefault="00E55D90" w:rsidP="00784020">
            <w:pPr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en-US"/>
              </w:rPr>
            </w:pPr>
            <w:r w:rsidRPr="00B1448A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Microsoft Office </w:t>
            </w:r>
            <w:r w:rsidRPr="00B1448A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en-US"/>
              </w:rPr>
              <w:t>(fortgeschritten)</w:t>
            </w:r>
            <w:r w:rsidRPr="00B1448A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, </w:t>
            </w:r>
            <w:r w:rsidR="007C1885" w:rsidRPr="00B1448A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Java</w:t>
            </w:r>
            <w:r w:rsidRPr="00B1448A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r w:rsidRPr="00B1448A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en-US"/>
              </w:rPr>
              <w:t>(</w:t>
            </w:r>
            <w:r w:rsidR="0020184C" w:rsidRPr="00B1448A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en-US"/>
              </w:rPr>
              <w:t>grundlegend</w:t>
            </w:r>
            <w:r w:rsidRPr="00B1448A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en-US"/>
              </w:rPr>
              <w:t>)</w:t>
            </w:r>
            <w:r w:rsidRPr="00B1448A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, </w:t>
            </w:r>
            <w:r w:rsidR="007C1885" w:rsidRPr="00B1448A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JMP, MATLAB/Simulink, LaTeX </w:t>
            </w:r>
            <w:r w:rsidRPr="00B1448A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en-US"/>
              </w:rPr>
              <w:t>(</w:t>
            </w:r>
            <w:r w:rsidR="0020184C" w:rsidRPr="00B1448A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en-US"/>
              </w:rPr>
              <w:t>grundlegend</w:t>
            </w:r>
            <w:r w:rsidRPr="00B1448A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en-US"/>
              </w:rPr>
              <w:t>)</w:t>
            </w:r>
          </w:p>
        </w:tc>
      </w:tr>
      <w:tr w:rsidR="00E55D90" w:rsidRPr="00B1448A" w14:paraId="70CB01B0" w14:textId="77777777" w:rsidTr="004759D2">
        <w:trPr>
          <w:trHeight w:val="306"/>
        </w:trPr>
        <w:tc>
          <w:tcPr>
            <w:tcW w:w="993" w:type="dxa"/>
            <w:vAlign w:val="bottom"/>
          </w:tcPr>
          <w:p w14:paraId="04F58216" w14:textId="1AAFB40C" w:rsidR="00E55D90" w:rsidRPr="00B1448A" w:rsidRDefault="00E55D90" w:rsidP="0078402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448A">
              <w:rPr>
                <w:rFonts w:ascii="Times New Roman" w:hAnsi="Times New Roman" w:cs="Times New Roman"/>
                <w:sz w:val="18"/>
                <w:szCs w:val="18"/>
              </w:rPr>
              <w:t xml:space="preserve">Interessen: </w:t>
            </w:r>
          </w:p>
        </w:tc>
        <w:tc>
          <w:tcPr>
            <w:tcW w:w="9213" w:type="dxa"/>
            <w:gridSpan w:val="17"/>
            <w:vAlign w:val="bottom"/>
          </w:tcPr>
          <w:p w14:paraId="598C2742" w14:textId="5B62B7ED" w:rsidR="00E55D90" w:rsidRPr="00B1448A" w:rsidRDefault="007C1885" w:rsidP="00784020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</w:pPr>
            <w:r w:rsidRPr="00B1448A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>Musik-Spielen</w:t>
            </w:r>
            <w:r w:rsidR="00E55D90" w:rsidRPr="00B1448A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 xml:space="preserve"> </w:t>
            </w:r>
            <w:r w:rsidR="00E55D90" w:rsidRPr="00B1448A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de-AT"/>
              </w:rPr>
              <w:t>(</w:t>
            </w:r>
            <w:r w:rsidRPr="00B1448A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de-AT"/>
              </w:rPr>
              <w:t>Querflöte</w:t>
            </w:r>
            <w:r w:rsidR="00FE333F" w:rsidRPr="00B1448A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de-AT"/>
              </w:rPr>
              <w:t>: Jugend Musiziert</w:t>
            </w:r>
            <w:r w:rsidR="002E2B10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de-AT"/>
              </w:rPr>
              <w:t>, erster</w:t>
            </w:r>
            <w:r w:rsidR="00FE333F" w:rsidRPr="00B1448A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de-AT"/>
              </w:rPr>
              <w:t xml:space="preserve"> Preis</w:t>
            </w:r>
            <w:r w:rsidRPr="00B1448A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de-AT"/>
              </w:rPr>
              <w:t>, Orchester</w:t>
            </w:r>
            <w:r w:rsidR="00FE333F" w:rsidRPr="00B1448A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de-AT"/>
              </w:rPr>
              <w:t>: Konzertreisen durch Europa</w:t>
            </w:r>
            <w:r w:rsidR="00D268C7" w:rsidRPr="00B1448A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de-AT"/>
              </w:rPr>
              <w:t>, Klavier, Gitarre</w:t>
            </w:r>
            <w:r w:rsidR="00E55D90" w:rsidRPr="00B1448A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de-AT"/>
              </w:rPr>
              <w:t>)</w:t>
            </w:r>
            <w:r w:rsidR="00E55D90" w:rsidRPr="00B1448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, Schach</w:t>
            </w:r>
          </w:p>
        </w:tc>
      </w:tr>
      <w:tr w:rsidR="001647AB" w:rsidRPr="00BD14E6" w14:paraId="071AB173" w14:textId="77777777" w:rsidTr="004759D2">
        <w:trPr>
          <w:trHeight w:val="964"/>
        </w:trPr>
        <w:tc>
          <w:tcPr>
            <w:tcW w:w="10206" w:type="dxa"/>
            <w:gridSpan w:val="18"/>
            <w:vAlign w:val="bottom"/>
          </w:tcPr>
          <w:p w14:paraId="6478BDEA" w14:textId="52903161" w:rsidR="001647AB" w:rsidRPr="00BD14E6" w:rsidRDefault="00DD2663" w:rsidP="00784020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</w:pPr>
            <w:r w:rsidRPr="00BD14E6">
              <w:rPr>
                <w:rFonts w:ascii="Times New Roman" w:hAnsi="Times New Roman" w:cs="Times New Roman"/>
                <w:sz w:val="18"/>
                <w:szCs w:val="18"/>
              </w:rPr>
              <w:t>Dortmund</w:t>
            </w:r>
            <w:r w:rsidR="001647AB" w:rsidRPr="00BD14E6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r w:rsidRPr="00BD14E6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  <w:r w:rsidR="001647AB" w:rsidRPr="00BD14E6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Pr="00BD14E6">
              <w:rPr>
                <w:rFonts w:ascii="Times New Roman" w:hAnsi="Times New Roman" w:cs="Times New Roman"/>
                <w:sz w:val="18"/>
                <w:szCs w:val="18"/>
              </w:rPr>
              <w:t>09</w:t>
            </w:r>
            <w:r w:rsidR="001647AB" w:rsidRPr="00BD14E6">
              <w:rPr>
                <w:rFonts w:ascii="Times New Roman" w:hAnsi="Times New Roman" w:cs="Times New Roman"/>
                <w:sz w:val="18"/>
                <w:szCs w:val="18"/>
              </w:rPr>
              <w:t>.20</w:t>
            </w:r>
            <w:r w:rsidRPr="00BD14E6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E1C8FE" w14:textId="77777777" w:rsidR="002C2011" w:rsidRDefault="002C2011" w:rsidP="00BE053D">
      <w:pPr>
        <w:spacing w:after="0" w:line="240" w:lineRule="auto"/>
      </w:pPr>
      <w:r>
        <w:separator/>
      </w:r>
    </w:p>
  </w:endnote>
  <w:endnote w:type="continuationSeparator" w:id="0">
    <w:p w14:paraId="29A79ACE" w14:textId="77777777" w:rsidR="002C2011" w:rsidRDefault="002C2011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C110AB" w14:textId="77777777" w:rsidR="002C2011" w:rsidRDefault="002C2011" w:rsidP="00BE053D">
      <w:pPr>
        <w:spacing w:after="0" w:line="240" w:lineRule="auto"/>
      </w:pPr>
      <w:r>
        <w:separator/>
      </w:r>
    </w:p>
  </w:footnote>
  <w:footnote w:type="continuationSeparator" w:id="0">
    <w:p w14:paraId="572A8A36" w14:textId="77777777" w:rsidR="002C2011" w:rsidRDefault="002C2011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024FBB"/>
    <w:multiLevelType w:val="hybridMultilevel"/>
    <w:tmpl w:val="F81CE0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BD0787"/>
    <w:multiLevelType w:val="hybridMultilevel"/>
    <w:tmpl w:val="FD7ACE5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100F6E"/>
    <w:multiLevelType w:val="hybridMultilevel"/>
    <w:tmpl w:val="5080B77A"/>
    <w:lvl w:ilvl="0" w:tplc="0407000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89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61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338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E723BCA"/>
    <w:multiLevelType w:val="hybridMultilevel"/>
    <w:tmpl w:val="3FDC6A82"/>
    <w:lvl w:ilvl="0" w:tplc="9CA61D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698731">
    <w:abstractNumId w:val="16"/>
  </w:num>
  <w:num w:numId="2" w16cid:durableId="35784620">
    <w:abstractNumId w:val="19"/>
  </w:num>
  <w:num w:numId="3" w16cid:durableId="1924073283">
    <w:abstractNumId w:val="23"/>
  </w:num>
  <w:num w:numId="4" w16cid:durableId="835805784">
    <w:abstractNumId w:val="0"/>
  </w:num>
  <w:num w:numId="5" w16cid:durableId="381489477">
    <w:abstractNumId w:val="1"/>
  </w:num>
  <w:num w:numId="6" w16cid:durableId="1477409639">
    <w:abstractNumId w:val="2"/>
  </w:num>
  <w:num w:numId="7" w16cid:durableId="421224586">
    <w:abstractNumId w:val="15"/>
  </w:num>
  <w:num w:numId="8" w16cid:durableId="638269889">
    <w:abstractNumId w:val="26"/>
  </w:num>
  <w:num w:numId="9" w16cid:durableId="765728888">
    <w:abstractNumId w:val="14"/>
  </w:num>
  <w:num w:numId="10" w16cid:durableId="521555355">
    <w:abstractNumId w:val="27"/>
  </w:num>
  <w:num w:numId="11" w16cid:durableId="528953084">
    <w:abstractNumId w:val="5"/>
  </w:num>
  <w:num w:numId="12" w16cid:durableId="125323601">
    <w:abstractNumId w:val="8"/>
  </w:num>
  <w:num w:numId="13" w16cid:durableId="217858954">
    <w:abstractNumId w:val="10"/>
  </w:num>
  <w:num w:numId="14" w16cid:durableId="342971780">
    <w:abstractNumId w:val="11"/>
  </w:num>
  <w:num w:numId="15" w16cid:durableId="958295228">
    <w:abstractNumId w:val="25"/>
  </w:num>
  <w:num w:numId="16" w16cid:durableId="540630165">
    <w:abstractNumId w:val="4"/>
  </w:num>
  <w:num w:numId="17" w16cid:durableId="1518420858">
    <w:abstractNumId w:val="18"/>
  </w:num>
  <w:num w:numId="18" w16cid:durableId="1745683355">
    <w:abstractNumId w:val="3"/>
  </w:num>
  <w:num w:numId="19" w16cid:durableId="1537545804">
    <w:abstractNumId w:val="22"/>
  </w:num>
  <w:num w:numId="20" w16cid:durableId="8914082">
    <w:abstractNumId w:val="12"/>
  </w:num>
  <w:num w:numId="21" w16cid:durableId="1158225030">
    <w:abstractNumId w:val="13"/>
  </w:num>
  <w:num w:numId="22" w16cid:durableId="1601253997">
    <w:abstractNumId w:val="17"/>
  </w:num>
  <w:num w:numId="23" w16cid:durableId="123667920">
    <w:abstractNumId w:val="9"/>
  </w:num>
  <w:num w:numId="24" w16cid:durableId="181821667">
    <w:abstractNumId w:val="24"/>
  </w:num>
  <w:num w:numId="25" w16cid:durableId="1686710772">
    <w:abstractNumId w:val="28"/>
  </w:num>
  <w:num w:numId="26" w16cid:durableId="478035951">
    <w:abstractNumId w:val="20"/>
  </w:num>
  <w:num w:numId="27" w16cid:durableId="1603874048">
    <w:abstractNumId w:val="7"/>
  </w:num>
  <w:num w:numId="28" w16cid:durableId="859666007">
    <w:abstractNumId w:val="21"/>
  </w:num>
  <w:num w:numId="29" w16cid:durableId="16743307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474A"/>
    <w:rsid w:val="000256F3"/>
    <w:rsid w:val="00027A3C"/>
    <w:rsid w:val="0004187E"/>
    <w:rsid w:val="00061D33"/>
    <w:rsid w:val="00064643"/>
    <w:rsid w:val="00074778"/>
    <w:rsid w:val="0007695F"/>
    <w:rsid w:val="00087747"/>
    <w:rsid w:val="000A1FDA"/>
    <w:rsid w:val="000B315D"/>
    <w:rsid w:val="000B63E2"/>
    <w:rsid w:val="000B6548"/>
    <w:rsid w:val="000C08E1"/>
    <w:rsid w:val="000D671A"/>
    <w:rsid w:val="000F4603"/>
    <w:rsid w:val="00103CE5"/>
    <w:rsid w:val="00103EC5"/>
    <w:rsid w:val="00114F24"/>
    <w:rsid w:val="00116C6E"/>
    <w:rsid w:val="001254F2"/>
    <w:rsid w:val="00125CA6"/>
    <w:rsid w:val="00152A6E"/>
    <w:rsid w:val="00156FC9"/>
    <w:rsid w:val="00162A5A"/>
    <w:rsid w:val="001647AB"/>
    <w:rsid w:val="00172867"/>
    <w:rsid w:val="00175B6D"/>
    <w:rsid w:val="001901ED"/>
    <w:rsid w:val="0019131A"/>
    <w:rsid w:val="00192A76"/>
    <w:rsid w:val="0019483A"/>
    <w:rsid w:val="001A46BF"/>
    <w:rsid w:val="001A481B"/>
    <w:rsid w:val="001B0186"/>
    <w:rsid w:val="001B62CA"/>
    <w:rsid w:val="001C5B18"/>
    <w:rsid w:val="001D4DCD"/>
    <w:rsid w:val="001D5A76"/>
    <w:rsid w:val="001F4175"/>
    <w:rsid w:val="001F78DB"/>
    <w:rsid w:val="0020184C"/>
    <w:rsid w:val="00214C45"/>
    <w:rsid w:val="00223A4D"/>
    <w:rsid w:val="00232CB5"/>
    <w:rsid w:val="00234A7E"/>
    <w:rsid w:val="00241B20"/>
    <w:rsid w:val="0024373D"/>
    <w:rsid w:val="002508C2"/>
    <w:rsid w:val="00267252"/>
    <w:rsid w:val="00273A2F"/>
    <w:rsid w:val="00282DB0"/>
    <w:rsid w:val="00284B0F"/>
    <w:rsid w:val="002B0C77"/>
    <w:rsid w:val="002B2091"/>
    <w:rsid w:val="002C2011"/>
    <w:rsid w:val="002C6972"/>
    <w:rsid w:val="002D2B32"/>
    <w:rsid w:val="002D4516"/>
    <w:rsid w:val="002E2B10"/>
    <w:rsid w:val="002E66B7"/>
    <w:rsid w:val="002F46AD"/>
    <w:rsid w:val="003101F0"/>
    <w:rsid w:val="00314B7A"/>
    <w:rsid w:val="003216E5"/>
    <w:rsid w:val="00324BC5"/>
    <w:rsid w:val="00334701"/>
    <w:rsid w:val="00340BAB"/>
    <w:rsid w:val="003418E0"/>
    <w:rsid w:val="003428C4"/>
    <w:rsid w:val="00347F8D"/>
    <w:rsid w:val="00372F7B"/>
    <w:rsid w:val="003733E5"/>
    <w:rsid w:val="00390EA6"/>
    <w:rsid w:val="003B393D"/>
    <w:rsid w:val="003D037E"/>
    <w:rsid w:val="003E27C3"/>
    <w:rsid w:val="003F3E3F"/>
    <w:rsid w:val="003F5154"/>
    <w:rsid w:val="004067B8"/>
    <w:rsid w:val="004154BE"/>
    <w:rsid w:val="0042013D"/>
    <w:rsid w:val="0042177B"/>
    <w:rsid w:val="00422F83"/>
    <w:rsid w:val="00426D7E"/>
    <w:rsid w:val="0043430C"/>
    <w:rsid w:val="00434FAD"/>
    <w:rsid w:val="00435E6D"/>
    <w:rsid w:val="00443668"/>
    <w:rsid w:val="00446C86"/>
    <w:rsid w:val="00447F8A"/>
    <w:rsid w:val="00456B0D"/>
    <w:rsid w:val="004759D2"/>
    <w:rsid w:val="00476AF8"/>
    <w:rsid w:val="00484FD7"/>
    <w:rsid w:val="004929FB"/>
    <w:rsid w:val="004A54BA"/>
    <w:rsid w:val="004B6A5E"/>
    <w:rsid w:val="004D228E"/>
    <w:rsid w:val="004E6B38"/>
    <w:rsid w:val="00507EA7"/>
    <w:rsid w:val="00526089"/>
    <w:rsid w:val="00527A28"/>
    <w:rsid w:val="00527DCA"/>
    <w:rsid w:val="00541C20"/>
    <w:rsid w:val="00551B4F"/>
    <w:rsid w:val="005716D4"/>
    <w:rsid w:val="00571B60"/>
    <w:rsid w:val="00572876"/>
    <w:rsid w:val="00584C85"/>
    <w:rsid w:val="00585A4D"/>
    <w:rsid w:val="005A3648"/>
    <w:rsid w:val="005C149A"/>
    <w:rsid w:val="005C2B13"/>
    <w:rsid w:val="005C374B"/>
    <w:rsid w:val="005C7EE4"/>
    <w:rsid w:val="005D0196"/>
    <w:rsid w:val="005D6329"/>
    <w:rsid w:val="005E57F6"/>
    <w:rsid w:val="005F39F7"/>
    <w:rsid w:val="006058D8"/>
    <w:rsid w:val="00610200"/>
    <w:rsid w:val="00623699"/>
    <w:rsid w:val="00632D5A"/>
    <w:rsid w:val="00635515"/>
    <w:rsid w:val="00652005"/>
    <w:rsid w:val="006546FD"/>
    <w:rsid w:val="006640EF"/>
    <w:rsid w:val="00665BF3"/>
    <w:rsid w:val="006702C1"/>
    <w:rsid w:val="006732D6"/>
    <w:rsid w:val="006918C7"/>
    <w:rsid w:val="00693E09"/>
    <w:rsid w:val="006A232C"/>
    <w:rsid w:val="006A2DE9"/>
    <w:rsid w:val="006A7230"/>
    <w:rsid w:val="006B4E32"/>
    <w:rsid w:val="006B72C7"/>
    <w:rsid w:val="006B7F78"/>
    <w:rsid w:val="006C2252"/>
    <w:rsid w:val="006D7055"/>
    <w:rsid w:val="006D7F7F"/>
    <w:rsid w:val="006E2C9C"/>
    <w:rsid w:val="006E40EF"/>
    <w:rsid w:val="006F0039"/>
    <w:rsid w:val="006F1D0C"/>
    <w:rsid w:val="00700DC7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050D"/>
    <w:rsid w:val="00776C46"/>
    <w:rsid w:val="0078260B"/>
    <w:rsid w:val="007838D1"/>
    <w:rsid w:val="00784020"/>
    <w:rsid w:val="00785254"/>
    <w:rsid w:val="00785853"/>
    <w:rsid w:val="007966F0"/>
    <w:rsid w:val="00797BFC"/>
    <w:rsid w:val="007A4BD5"/>
    <w:rsid w:val="007A720F"/>
    <w:rsid w:val="007C1885"/>
    <w:rsid w:val="007C6A3C"/>
    <w:rsid w:val="007C6D24"/>
    <w:rsid w:val="007D4BEE"/>
    <w:rsid w:val="007D5982"/>
    <w:rsid w:val="007D5BE9"/>
    <w:rsid w:val="007E10BA"/>
    <w:rsid w:val="007E4287"/>
    <w:rsid w:val="007E7193"/>
    <w:rsid w:val="008050E4"/>
    <w:rsid w:val="00820F0E"/>
    <w:rsid w:val="0082257D"/>
    <w:rsid w:val="00841029"/>
    <w:rsid w:val="00853438"/>
    <w:rsid w:val="00866846"/>
    <w:rsid w:val="00875DA9"/>
    <w:rsid w:val="0089335F"/>
    <w:rsid w:val="00895E38"/>
    <w:rsid w:val="008A782B"/>
    <w:rsid w:val="008B0FC0"/>
    <w:rsid w:val="008C1A7F"/>
    <w:rsid w:val="008C429A"/>
    <w:rsid w:val="008E13F8"/>
    <w:rsid w:val="008E1F3D"/>
    <w:rsid w:val="008F4BD1"/>
    <w:rsid w:val="009016AB"/>
    <w:rsid w:val="009053D7"/>
    <w:rsid w:val="0091331D"/>
    <w:rsid w:val="00926E40"/>
    <w:rsid w:val="0093223C"/>
    <w:rsid w:val="00941A87"/>
    <w:rsid w:val="009501C2"/>
    <w:rsid w:val="0096625E"/>
    <w:rsid w:val="009668B9"/>
    <w:rsid w:val="009679D7"/>
    <w:rsid w:val="00976577"/>
    <w:rsid w:val="0099026F"/>
    <w:rsid w:val="00996356"/>
    <w:rsid w:val="00997D9A"/>
    <w:rsid w:val="009A5FA6"/>
    <w:rsid w:val="009B5262"/>
    <w:rsid w:val="009C3299"/>
    <w:rsid w:val="009C4581"/>
    <w:rsid w:val="009D7C49"/>
    <w:rsid w:val="009E67AD"/>
    <w:rsid w:val="009E7297"/>
    <w:rsid w:val="00A0257D"/>
    <w:rsid w:val="00A11636"/>
    <w:rsid w:val="00A12EDC"/>
    <w:rsid w:val="00A26D0D"/>
    <w:rsid w:val="00A33BDE"/>
    <w:rsid w:val="00A33D43"/>
    <w:rsid w:val="00A34885"/>
    <w:rsid w:val="00A36B3E"/>
    <w:rsid w:val="00A43BC1"/>
    <w:rsid w:val="00A63B3B"/>
    <w:rsid w:val="00A74225"/>
    <w:rsid w:val="00A936D5"/>
    <w:rsid w:val="00AA1EB0"/>
    <w:rsid w:val="00AA2DA3"/>
    <w:rsid w:val="00AA5A9C"/>
    <w:rsid w:val="00AB016A"/>
    <w:rsid w:val="00AB2A5A"/>
    <w:rsid w:val="00AB5B51"/>
    <w:rsid w:val="00AD28F8"/>
    <w:rsid w:val="00AD478A"/>
    <w:rsid w:val="00AE4ED3"/>
    <w:rsid w:val="00AF1063"/>
    <w:rsid w:val="00B0230B"/>
    <w:rsid w:val="00B1448A"/>
    <w:rsid w:val="00B17D95"/>
    <w:rsid w:val="00B23509"/>
    <w:rsid w:val="00B359DB"/>
    <w:rsid w:val="00B3632B"/>
    <w:rsid w:val="00B374E5"/>
    <w:rsid w:val="00B409D8"/>
    <w:rsid w:val="00B5178D"/>
    <w:rsid w:val="00B5261B"/>
    <w:rsid w:val="00B5633F"/>
    <w:rsid w:val="00B61D65"/>
    <w:rsid w:val="00B67F1F"/>
    <w:rsid w:val="00B701D7"/>
    <w:rsid w:val="00B74429"/>
    <w:rsid w:val="00B90595"/>
    <w:rsid w:val="00B953DA"/>
    <w:rsid w:val="00B96FBA"/>
    <w:rsid w:val="00BA215A"/>
    <w:rsid w:val="00BB5F09"/>
    <w:rsid w:val="00BC0D9F"/>
    <w:rsid w:val="00BC7DF6"/>
    <w:rsid w:val="00BD14E6"/>
    <w:rsid w:val="00BE053D"/>
    <w:rsid w:val="00BE0F62"/>
    <w:rsid w:val="00BE21F9"/>
    <w:rsid w:val="00BF1A7A"/>
    <w:rsid w:val="00BF1FA3"/>
    <w:rsid w:val="00C00974"/>
    <w:rsid w:val="00C018E4"/>
    <w:rsid w:val="00C066FA"/>
    <w:rsid w:val="00C16A9C"/>
    <w:rsid w:val="00C202CF"/>
    <w:rsid w:val="00C25387"/>
    <w:rsid w:val="00C32836"/>
    <w:rsid w:val="00C34DE8"/>
    <w:rsid w:val="00C373DC"/>
    <w:rsid w:val="00C54BE3"/>
    <w:rsid w:val="00C57F80"/>
    <w:rsid w:val="00C70C25"/>
    <w:rsid w:val="00C768ED"/>
    <w:rsid w:val="00C82A8F"/>
    <w:rsid w:val="00C916C2"/>
    <w:rsid w:val="00CA3B07"/>
    <w:rsid w:val="00CC5E85"/>
    <w:rsid w:val="00CC7C85"/>
    <w:rsid w:val="00CC7F56"/>
    <w:rsid w:val="00CD1B12"/>
    <w:rsid w:val="00CD55DC"/>
    <w:rsid w:val="00CE11D7"/>
    <w:rsid w:val="00CE1BBC"/>
    <w:rsid w:val="00CE2595"/>
    <w:rsid w:val="00CE28CC"/>
    <w:rsid w:val="00CE72FC"/>
    <w:rsid w:val="00CF31EE"/>
    <w:rsid w:val="00D1492F"/>
    <w:rsid w:val="00D17B69"/>
    <w:rsid w:val="00D22143"/>
    <w:rsid w:val="00D268C7"/>
    <w:rsid w:val="00D3003C"/>
    <w:rsid w:val="00D331F4"/>
    <w:rsid w:val="00D43293"/>
    <w:rsid w:val="00D470E4"/>
    <w:rsid w:val="00D52142"/>
    <w:rsid w:val="00D5280E"/>
    <w:rsid w:val="00D56EFB"/>
    <w:rsid w:val="00D57AD1"/>
    <w:rsid w:val="00D61F14"/>
    <w:rsid w:val="00D63DFA"/>
    <w:rsid w:val="00D80D6B"/>
    <w:rsid w:val="00D85D41"/>
    <w:rsid w:val="00D90950"/>
    <w:rsid w:val="00DA69DF"/>
    <w:rsid w:val="00DB33F8"/>
    <w:rsid w:val="00DC21C5"/>
    <w:rsid w:val="00DD2663"/>
    <w:rsid w:val="00DD38E2"/>
    <w:rsid w:val="00E00140"/>
    <w:rsid w:val="00E05B58"/>
    <w:rsid w:val="00E13110"/>
    <w:rsid w:val="00E20B71"/>
    <w:rsid w:val="00E24DF1"/>
    <w:rsid w:val="00E40B9A"/>
    <w:rsid w:val="00E431ED"/>
    <w:rsid w:val="00E55D90"/>
    <w:rsid w:val="00E573E9"/>
    <w:rsid w:val="00E64FF5"/>
    <w:rsid w:val="00E907EC"/>
    <w:rsid w:val="00EA5421"/>
    <w:rsid w:val="00EB34FC"/>
    <w:rsid w:val="00EB5816"/>
    <w:rsid w:val="00EB5ED6"/>
    <w:rsid w:val="00ED0EA9"/>
    <w:rsid w:val="00EF77DF"/>
    <w:rsid w:val="00F059A0"/>
    <w:rsid w:val="00F11BEF"/>
    <w:rsid w:val="00F165E1"/>
    <w:rsid w:val="00F258E7"/>
    <w:rsid w:val="00F31B84"/>
    <w:rsid w:val="00F32176"/>
    <w:rsid w:val="00F44F5F"/>
    <w:rsid w:val="00F57BA5"/>
    <w:rsid w:val="00F631EC"/>
    <w:rsid w:val="00F64C22"/>
    <w:rsid w:val="00F64FA7"/>
    <w:rsid w:val="00F74D19"/>
    <w:rsid w:val="00F7603A"/>
    <w:rsid w:val="00F80053"/>
    <w:rsid w:val="00F80B06"/>
    <w:rsid w:val="00FA02C7"/>
    <w:rsid w:val="00FA4186"/>
    <w:rsid w:val="00FC0531"/>
    <w:rsid w:val="00FC13F0"/>
    <w:rsid w:val="00FD0FB7"/>
    <w:rsid w:val="00FE0496"/>
    <w:rsid w:val="00FE0C5B"/>
    <w:rsid w:val="00FE333F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BE0F62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5C2B13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2E2B1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E2B10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E2B10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E2B10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E2B1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474</Words>
  <Characters>2993</Characters>
  <Application>Microsoft Office Word</Application>
  <DocSecurity>0</DocSecurity>
  <Lines>24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Micha Rieger</cp:lastModifiedBy>
  <cp:revision>9</cp:revision>
  <dcterms:created xsi:type="dcterms:W3CDTF">2022-09-14T17:49:00Z</dcterms:created>
  <dcterms:modified xsi:type="dcterms:W3CDTF">2022-10-26T10:27:00Z</dcterms:modified>
</cp:coreProperties>
</file>