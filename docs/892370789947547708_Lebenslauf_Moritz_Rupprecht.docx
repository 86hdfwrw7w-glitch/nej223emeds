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688"/>
        <w:gridCol w:w="129"/>
        <w:gridCol w:w="1856"/>
        <w:gridCol w:w="273"/>
      </w:tblGrid>
      <w:tr w:rsidR="002508C2" w:rsidRPr="00696D26" w14:paraId="5DF08F91" w14:textId="77777777" w:rsidTr="00195BA1">
        <w:trPr>
          <w:trHeight w:val="850"/>
        </w:trPr>
        <w:tc>
          <w:tcPr>
            <w:tcW w:w="9062" w:type="dxa"/>
            <w:gridSpan w:val="5"/>
          </w:tcPr>
          <w:p w14:paraId="722A5AF6" w14:textId="0C984479" w:rsidR="002508C2" w:rsidRPr="00696D26" w:rsidRDefault="00AB2A5A" w:rsidP="00B1358F">
            <w:pPr>
              <w:spacing w:line="360" w:lineRule="auto"/>
              <w:rPr>
                <w:rFonts w:ascii="Georgia" w:hAnsi="Georgia"/>
                <w:sz w:val="64"/>
                <w:szCs w:val="64"/>
              </w:rPr>
            </w:pPr>
            <w:r w:rsidRPr="00696D26">
              <w:rPr>
                <w:rFonts w:ascii="Georgia" w:hAnsi="Georgia"/>
                <w:sz w:val="64"/>
                <w:szCs w:val="64"/>
              </w:rPr>
              <w:t>Mo</w:t>
            </w:r>
            <w:r w:rsidR="000A1FFE" w:rsidRPr="00696D26">
              <w:rPr>
                <w:rFonts w:ascii="Georgia" w:hAnsi="Georgia"/>
                <w:sz w:val="64"/>
                <w:szCs w:val="64"/>
              </w:rPr>
              <w:t>ritz</w:t>
            </w:r>
            <w:r w:rsidRPr="00696D26">
              <w:rPr>
                <w:rFonts w:ascii="Georgia" w:hAnsi="Georgia"/>
                <w:sz w:val="64"/>
                <w:szCs w:val="64"/>
              </w:rPr>
              <w:t xml:space="preserve"> </w:t>
            </w:r>
            <w:r w:rsidR="000A1FFE" w:rsidRPr="00696D26">
              <w:rPr>
                <w:rFonts w:ascii="Georgia" w:hAnsi="Georgia"/>
                <w:sz w:val="64"/>
                <w:szCs w:val="64"/>
              </w:rPr>
              <w:t>Rupprecht</w:t>
            </w:r>
          </w:p>
        </w:tc>
      </w:tr>
      <w:tr w:rsidR="000A1FFE" w:rsidRPr="00696D26" w14:paraId="29A4F061" w14:textId="77777777" w:rsidTr="00DA03E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0C0A5C8" w14:textId="278695BB" w:rsidR="000A1FFE" w:rsidRPr="00F567B9" w:rsidRDefault="005447B0" w:rsidP="00740D20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:rsidRPr="00696D26" w14:paraId="7E507145" w14:textId="77777777" w:rsidTr="00DA03E3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10CDE5AC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Adresse: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8E9C253" w14:textId="6ED90186" w:rsidR="007966F0" w:rsidRPr="00432F9B" w:rsidRDefault="000A1FFE" w:rsidP="00F567B9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432F9B">
              <w:rPr>
                <w:rFonts w:ascii="Georgia" w:hAnsi="Georgia" w:cs="Georgia"/>
                <w:color w:val="000000"/>
              </w:rPr>
              <w:t>Pfaffentalstraße 6</w:t>
            </w:r>
            <w:r w:rsidR="00EB5816" w:rsidRPr="00432F9B">
              <w:rPr>
                <w:rFonts w:ascii="Georgia" w:hAnsi="Georgia" w:cs="Georgia"/>
                <w:color w:val="000000"/>
              </w:rPr>
              <w:t>,</w:t>
            </w:r>
            <w:r w:rsidRPr="00432F9B">
              <w:rPr>
                <w:rFonts w:ascii="Georgia" w:hAnsi="Georgia" w:cs="Georgia"/>
                <w:color w:val="000000"/>
              </w:rPr>
              <w:t xml:space="preserve"> 90518 Altdorf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0AD090D2" w14:textId="234DDDAA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18EF21B5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6F1671FA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25DFC32A" w:rsidR="007966F0" w:rsidRPr="00432F9B" w:rsidRDefault="00990B07" w:rsidP="00F567B9">
            <w:pPr>
              <w:rPr>
                <w:rFonts w:ascii="Georgia" w:hAnsi="Georgia"/>
              </w:rPr>
            </w:pPr>
            <w:hyperlink r:id="rId6" w:history="1">
              <w:r w:rsidR="00F55DAF" w:rsidRPr="00440DC3">
                <w:rPr>
                  <w:rStyle w:val="Hyperlink"/>
                  <w:rFonts w:ascii="Georgia" w:hAnsi="Georgia"/>
                </w:rPr>
                <w:t>moritz-rupprecht@gmx.de</w:t>
              </w:r>
            </w:hyperlink>
          </w:p>
        </w:tc>
        <w:tc>
          <w:tcPr>
            <w:tcW w:w="2129" w:type="dxa"/>
            <w:gridSpan w:val="2"/>
            <w:vAlign w:val="bottom"/>
          </w:tcPr>
          <w:p w14:paraId="1346A9DC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75FC1235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28ECECDB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596505AA" w:rsidR="007966F0" w:rsidRPr="00432F9B" w:rsidRDefault="00FA02C7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+49 1</w:t>
            </w:r>
            <w:r w:rsidR="00BC4C88" w:rsidRPr="00432F9B">
              <w:rPr>
                <w:rFonts w:ascii="Georgia" w:hAnsi="Georgia" w:cs="Georgia"/>
                <w:color w:val="000000"/>
              </w:rPr>
              <w:t>76 61427294</w:t>
            </w:r>
          </w:p>
        </w:tc>
        <w:tc>
          <w:tcPr>
            <w:tcW w:w="2129" w:type="dxa"/>
            <w:gridSpan w:val="2"/>
            <w:vAlign w:val="bottom"/>
          </w:tcPr>
          <w:p w14:paraId="5D969C6E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49C9E9C3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62536AD2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2DAA35C3" w:rsidR="007966F0" w:rsidRPr="00432F9B" w:rsidRDefault="00BC4C88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17</w:t>
            </w:r>
            <w:r w:rsidR="00FA02C7" w:rsidRPr="00432F9B">
              <w:rPr>
                <w:rFonts w:ascii="Georgia" w:hAnsi="Georgia" w:cs="Georgia"/>
                <w:color w:val="000000"/>
              </w:rPr>
              <w:t>.</w:t>
            </w:r>
            <w:r w:rsidRPr="00432F9B">
              <w:rPr>
                <w:rFonts w:ascii="Georgia" w:hAnsi="Georgia" w:cs="Georgia"/>
                <w:color w:val="000000"/>
              </w:rPr>
              <w:t>12</w:t>
            </w:r>
            <w:r w:rsidR="00FA02C7" w:rsidRPr="00432F9B">
              <w:rPr>
                <w:rFonts w:ascii="Georgia" w:hAnsi="Georgia" w:cs="Georgia"/>
                <w:color w:val="000000"/>
              </w:rPr>
              <w:t>.199</w:t>
            </w:r>
            <w:r w:rsidRPr="00432F9B">
              <w:rPr>
                <w:rFonts w:ascii="Georgia" w:hAnsi="Georgia" w:cs="Georgia"/>
                <w:color w:val="000000"/>
              </w:rPr>
              <w:t>9</w:t>
            </w:r>
            <w:r w:rsidR="00FA02C7" w:rsidRPr="00432F9B">
              <w:rPr>
                <w:rFonts w:ascii="Georgia" w:hAnsi="Georgia" w:cs="Georgia"/>
                <w:color w:val="000000"/>
              </w:rPr>
              <w:t xml:space="preserve"> in </w:t>
            </w:r>
            <w:r w:rsidRPr="00432F9B">
              <w:rPr>
                <w:rFonts w:ascii="Georgia" w:hAnsi="Georgia" w:cs="Georgia"/>
                <w:color w:val="000000"/>
              </w:rPr>
              <w:t>Nürnberg</w:t>
            </w:r>
          </w:p>
        </w:tc>
        <w:tc>
          <w:tcPr>
            <w:tcW w:w="2129" w:type="dxa"/>
            <w:gridSpan w:val="2"/>
            <w:vAlign w:val="bottom"/>
          </w:tcPr>
          <w:p w14:paraId="6FC3E8E1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0FCADE56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575D3E9" w:rsidR="002508C2" w:rsidRPr="00696D26" w:rsidRDefault="002508C2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Schul</w:t>
            </w:r>
            <w:r w:rsidR="00BC4C88" w:rsidRPr="00696D26">
              <w:rPr>
                <w:rFonts w:ascii="Georgia" w:hAnsi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F567B9" w:rsidRPr="00696D26" w14:paraId="7D1DEBF7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3F607C5" w:rsidR="00F567B9" w:rsidRPr="00696D26" w:rsidRDefault="00F567B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10/2020 – heute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6B6981A7" w14:textId="355B38FD" w:rsidR="00F567B9" w:rsidRPr="00142B63" w:rsidRDefault="00F567B9" w:rsidP="00F567B9">
            <w:pPr>
              <w:rPr>
                <w:rFonts w:ascii="Georgia" w:hAnsi="Georgia" w:cs="Times New Roman (Textkörper CS)"/>
                <w:bCs/>
                <w:smallCaps/>
                <w:sz w:val="25"/>
                <w:szCs w:val="25"/>
              </w:rPr>
            </w:pPr>
            <w:r w:rsidRPr="00142B63">
              <w:rPr>
                <w:rFonts w:ascii="Georgia" w:hAnsi="Georgia" w:cs="Times New Roman (Textkörper CS)"/>
                <w:b/>
                <w:smallCaps/>
                <w:sz w:val="25"/>
                <w:szCs w:val="25"/>
              </w:rPr>
              <w:t xml:space="preserve">Friedrich-Alexander-Universität         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CD88A74" w:rsidR="00F567B9" w:rsidRPr="00F567B9" w:rsidRDefault="00F567B9" w:rsidP="00F567B9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195BA1">
              <w:rPr>
                <w:rFonts w:ascii="Georgia" w:hAnsi="Georgia" w:cs="Times New Roman (Textkörper CS)"/>
                <w:bCs/>
                <w:i/>
                <w:iCs/>
                <w:smallCaps/>
                <w:sz w:val="23"/>
                <w:szCs w:val="23"/>
              </w:rPr>
              <w:t>Erlangen</w:t>
            </w:r>
            <w:r w:rsidRPr="00F567B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-Nürnberg</w:t>
            </w:r>
          </w:p>
        </w:tc>
      </w:tr>
      <w:tr w:rsidR="00C018E4" w:rsidRPr="00696D26" w14:paraId="61E5D48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F25A3D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19A9228" w14:textId="1294682E" w:rsidR="00372F7B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B</w:t>
            </w:r>
            <w:r w:rsidR="00C55B47">
              <w:rPr>
                <w:rFonts w:ascii="Georgia" w:hAnsi="Georgia"/>
              </w:rPr>
              <w:t>.A.</w:t>
            </w:r>
            <w:r w:rsidR="001D09D6" w:rsidRPr="00696D26">
              <w:rPr>
                <w:rFonts w:ascii="Georgia" w:hAnsi="Georgia"/>
              </w:rPr>
              <w:t xml:space="preserve"> in Wirtschaftswissenschaften</w:t>
            </w:r>
          </w:p>
        </w:tc>
      </w:tr>
      <w:tr w:rsidR="00740D20" w:rsidRPr="00696D26" w14:paraId="7FA724AA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4167CC" w14:textId="77777777" w:rsidR="00740D20" w:rsidRPr="00696D26" w:rsidRDefault="00740D20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B380868" w14:textId="4EADE7E3" w:rsidR="00740D20" w:rsidRPr="00740D20" w:rsidRDefault="00740D20" w:rsidP="00740D20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740D20">
              <w:rPr>
                <w:rFonts w:ascii="Georgia" w:hAnsi="Georgia"/>
                <w:i/>
                <w:iCs/>
              </w:rPr>
              <w:t>Aktueller Notenschnitt:</w:t>
            </w:r>
            <w:r w:rsidR="00856D1C">
              <w:rPr>
                <w:rFonts w:ascii="Georgia" w:hAnsi="Georgia"/>
                <w:i/>
                <w:iCs/>
              </w:rPr>
              <w:t xml:space="preserve"> 1,</w:t>
            </w:r>
            <w:r w:rsidR="007101EE">
              <w:rPr>
                <w:rFonts w:ascii="Georgia" w:hAnsi="Georgia"/>
                <w:i/>
                <w:iCs/>
              </w:rPr>
              <w:t>3</w:t>
            </w:r>
          </w:p>
        </w:tc>
      </w:tr>
      <w:tr w:rsidR="00B60577" w:rsidRPr="00990B07" w14:paraId="56E48C0E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6BC05EBC" w14:textId="77777777" w:rsidR="00B60577" w:rsidRPr="00696D26" w:rsidRDefault="00B6057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DFF5173" w14:textId="5179C3CE" w:rsidR="00B60577" w:rsidRPr="00F86D95" w:rsidRDefault="00B60577" w:rsidP="00740D20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  <w:lang w:val="en-US"/>
              </w:rPr>
            </w:pPr>
            <w:proofErr w:type="spellStart"/>
            <w:r w:rsidRPr="00F86D95">
              <w:rPr>
                <w:rFonts w:ascii="Georgia" w:hAnsi="Georgia"/>
                <w:i/>
                <w:iCs/>
                <w:lang w:val="en-US"/>
              </w:rPr>
              <w:t>Relevante</w:t>
            </w:r>
            <w:proofErr w:type="spellEnd"/>
            <w:r w:rsidRPr="00F86D95">
              <w:rPr>
                <w:rFonts w:ascii="Georgia" w:hAnsi="Georgia"/>
                <w:i/>
                <w:iCs/>
                <w:lang w:val="en-US"/>
              </w:rPr>
              <w:t xml:space="preserve"> Module: Machine Learning &amp; Data Driven Business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(1,0)</w:t>
            </w:r>
            <w:r w:rsidR="004F725E" w:rsidRPr="00F86D95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F86D95">
              <w:rPr>
                <w:rFonts w:ascii="Georgia" w:hAnsi="Georgia"/>
                <w:i/>
                <w:iCs/>
                <w:lang w:val="en-US"/>
              </w:rPr>
              <w:t>Makroökonomie</w:t>
            </w:r>
            <w:proofErr w:type="spellEnd"/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</w:t>
            </w:r>
            <w:r w:rsidR="009C32EC" w:rsidRPr="00F86D95">
              <w:rPr>
                <w:rFonts w:ascii="Georgia" w:hAnsi="Georgia"/>
                <w:i/>
                <w:iCs/>
                <w:lang w:val="en-US"/>
              </w:rPr>
              <w:t>0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>)</w:t>
            </w:r>
            <w:r w:rsidR="0021599F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21599F">
              <w:rPr>
                <w:rFonts w:ascii="Georgia" w:hAnsi="Georgia"/>
                <w:i/>
                <w:iCs/>
                <w:lang w:val="en-US"/>
              </w:rPr>
              <w:t>Mikroökonomie</w:t>
            </w:r>
            <w:proofErr w:type="spellEnd"/>
            <w:r w:rsidR="0021599F">
              <w:rPr>
                <w:rFonts w:ascii="Georgia" w:hAnsi="Georgia"/>
                <w:i/>
                <w:iCs/>
                <w:lang w:val="en-US"/>
              </w:rPr>
              <w:t xml:space="preserve"> (1,6)</w:t>
            </w:r>
          </w:p>
        </w:tc>
      </w:tr>
      <w:tr w:rsidR="00C018E4" w:rsidRPr="00195BA1" w14:paraId="013361E1" w14:textId="77777777" w:rsidTr="00E9637C">
        <w:trPr>
          <w:trHeight w:val="397"/>
        </w:trPr>
        <w:tc>
          <w:tcPr>
            <w:tcW w:w="2116" w:type="dxa"/>
            <w:vAlign w:val="bottom"/>
          </w:tcPr>
          <w:p w14:paraId="6C65D3AA" w14:textId="0943AE85" w:rsidR="007C6A3C" w:rsidRPr="00696D26" w:rsidRDefault="007C6A3C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09/201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 xml:space="preserve"> – 0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>/20</w:t>
            </w:r>
            <w:r w:rsidR="00BC4C88" w:rsidRPr="00696D26">
              <w:rPr>
                <w:rFonts w:ascii="Georgia" w:hAnsi="Georgia"/>
              </w:rPr>
              <w:t>20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1FC7C72B" w:rsidR="007C6A3C" w:rsidRPr="00142B63" w:rsidRDefault="00BC4C88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Maximilian-Kolbe-Schule</w:t>
            </w:r>
          </w:p>
        </w:tc>
        <w:tc>
          <w:tcPr>
            <w:tcW w:w="2129" w:type="dxa"/>
            <w:gridSpan w:val="2"/>
            <w:vAlign w:val="bottom"/>
          </w:tcPr>
          <w:p w14:paraId="63D86F51" w14:textId="041F44ED" w:rsidR="007C6A3C" w:rsidRPr="00195BA1" w:rsidRDefault="00195BA1" w:rsidP="00F567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</w:pPr>
            <w:r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Neumarkt</w:t>
            </w:r>
          </w:p>
        </w:tc>
      </w:tr>
      <w:tr w:rsidR="00C018E4" w:rsidRPr="00696D26" w14:paraId="62632213" w14:textId="77777777" w:rsidTr="002F01E9">
        <w:trPr>
          <w:trHeight w:val="20"/>
        </w:trPr>
        <w:tc>
          <w:tcPr>
            <w:tcW w:w="2116" w:type="dxa"/>
            <w:vAlign w:val="bottom"/>
          </w:tcPr>
          <w:p w14:paraId="2B3E93FC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ABFFA93" w14:textId="65E277B8" w:rsidR="007C6A3C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Fachgebundene Hochschulreife</w:t>
            </w:r>
            <w:r w:rsidR="0078461D">
              <w:rPr>
                <w:rFonts w:ascii="Georgia" w:hAnsi="Georgia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51FC9814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</w:tr>
      <w:tr w:rsidR="0089511B" w:rsidRPr="00696D26" w14:paraId="56791801" w14:textId="77777777" w:rsidTr="00E9637C">
        <w:trPr>
          <w:trHeight w:val="20"/>
        </w:trPr>
        <w:tc>
          <w:tcPr>
            <w:tcW w:w="2116" w:type="dxa"/>
            <w:vAlign w:val="bottom"/>
          </w:tcPr>
          <w:p w14:paraId="4AC2E714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  <w:tc>
          <w:tcPr>
            <w:tcW w:w="6673" w:type="dxa"/>
            <w:gridSpan w:val="3"/>
            <w:vAlign w:val="bottom"/>
          </w:tcPr>
          <w:p w14:paraId="3227BC9D" w14:textId="4B1BB5E8" w:rsidR="0089511B" w:rsidRPr="00696D26" w:rsidRDefault="001D09D6" w:rsidP="00F567B9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696D26">
              <w:rPr>
                <w:rFonts w:ascii="Georgia" w:hAnsi="Georgia"/>
                <w:i/>
                <w:iCs/>
              </w:rPr>
              <w:t>Schwerpunktfächer: BW</w:t>
            </w:r>
            <w:r w:rsidR="003C361A">
              <w:rPr>
                <w:rFonts w:ascii="Georgia" w:hAnsi="Georgia"/>
                <w:i/>
                <w:iCs/>
              </w:rPr>
              <w:t>L</w:t>
            </w:r>
            <w:r w:rsidRPr="00696D26">
              <w:rPr>
                <w:rFonts w:ascii="Georgia" w:hAnsi="Georgia"/>
                <w:i/>
                <w:iCs/>
              </w:rPr>
              <w:t xml:space="preserve"> (11 Punkte); VWL (12 Punkte)</w:t>
            </w:r>
          </w:p>
        </w:tc>
        <w:tc>
          <w:tcPr>
            <w:tcW w:w="273" w:type="dxa"/>
            <w:vAlign w:val="bottom"/>
          </w:tcPr>
          <w:p w14:paraId="397B9E6A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</w:tr>
      <w:tr w:rsidR="001D0DB9" w:rsidRPr="00696D26" w14:paraId="608035EC" w14:textId="77777777" w:rsidTr="00E9637C">
        <w:trPr>
          <w:trHeight w:val="397"/>
        </w:trPr>
        <w:tc>
          <w:tcPr>
            <w:tcW w:w="2116" w:type="dxa"/>
            <w:vAlign w:val="bottom"/>
          </w:tcPr>
          <w:p w14:paraId="2CAD7014" w14:textId="597B14C9" w:rsidR="001D0DB9" w:rsidRPr="00696D26" w:rsidRDefault="00F244A9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12/2012 – 07/2017</w:t>
            </w:r>
          </w:p>
        </w:tc>
        <w:tc>
          <w:tcPr>
            <w:tcW w:w="4817" w:type="dxa"/>
            <w:gridSpan w:val="2"/>
            <w:vAlign w:val="bottom"/>
          </w:tcPr>
          <w:p w14:paraId="14B174A7" w14:textId="01FECBCA" w:rsidR="001D0DB9" w:rsidRPr="001D0DB9" w:rsidRDefault="001D0DB9" w:rsidP="001D0DB9">
            <w:pPr>
              <w:rPr>
                <w:rFonts w:ascii="Georgia" w:hAnsi="Georgia"/>
                <w:b/>
                <w:bCs/>
                <w:sz w:val="25"/>
                <w:szCs w:val="25"/>
              </w:rPr>
            </w:pPr>
            <w:r w:rsidRPr="00E9637C">
              <w:rPr>
                <w:rFonts w:ascii="Georgia" w:hAnsi="Georgia"/>
                <w:b/>
                <w:smallCaps/>
                <w:sz w:val="25"/>
                <w:szCs w:val="25"/>
              </w:rPr>
              <w:t>Staatliche Realschule</w:t>
            </w:r>
            <w:r w:rsidRPr="001D0DB9">
              <w:rPr>
                <w:rFonts w:ascii="Georgia" w:hAnsi="Georgia"/>
                <w:b/>
                <w:bCs/>
                <w:sz w:val="25"/>
                <w:szCs w:val="25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76D4E5C9" w14:textId="6758D1F2" w:rsidR="001D0DB9" w:rsidRPr="001D0DB9" w:rsidRDefault="001D0DB9" w:rsidP="001D0D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</w:rPr>
            </w:pPr>
            <w:r w:rsidRPr="001D0DB9"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Feucht</w:t>
            </w:r>
          </w:p>
        </w:tc>
      </w:tr>
      <w:tr w:rsidR="001D0DB9" w:rsidRPr="00696D26" w14:paraId="303D20F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6E7571B7" w14:textId="77777777" w:rsidR="001D0DB9" w:rsidRPr="00696D26" w:rsidRDefault="001D0DB9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2A98599D" w14:textId="5CD89FE8" w:rsidR="001D0DB9" w:rsidRPr="001D0DB9" w:rsidRDefault="001D0DB9" w:rsidP="001D0D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Mittlere Reife</w:t>
            </w:r>
          </w:p>
        </w:tc>
        <w:tc>
          <w:tcPr>
            <w:tcW w:w="2129" w:type="dxa"/>
            <w:gridSpan w:val="2"/>
            <w:vAlign w:val="bottom"/>
          </w:tcPr>
          <w:p w14:paraId="31B2B7AC" w14:textId="77777777" w:rsidR="001D0DB9" w:rsidRPr="00696D26" w:rsidRDefault="001D0DB9" w:rsidP="00F567B9">
            <w:pPr>
              <w:rPr>
                <w:rFonts w:ascii="Georgia" w:hAnsi="Georgia"/>
              </w:rPr>
            </w:pPr>
          </w:p>
        </w:tc>
      </w:tr>
      <w:tr w:rsidR="004F725E" w:rsidRPr="00696D26" w14:paraId="3D6204B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2355E125" w14:textId="77777777" w:rsidR="004F725E" w:rsidRPr="00696D26" w:rsidRDefault="004F725E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30AB0A14" w14:textId="76BCFE59" w:rsidR="004F725E" w:rsidRPr="004F725E" w:rsidRDefault="004F725E" w:rsidP="004F725E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4F725E">
              <w:rPr>
                <w:rFonts w:ascii="Georgia" w:hAnsi="Georgia"/>
                <w:i/>
                <w:iCs/>
              </w:rPr>
              <w:t>Ausbildungsrichtung: Wirtschaft</w:t>
            </w:r>
          </w:p>
        </w:tc>
        <w:tc>
          <w:tcPr>
            <w:tcW w:w="2129" w:type="dxa"/>
            <w:gridSpan w:val="2"/>
            <w:vAlign w:val="bottom"/>
          </w:tcPr>
          <w:p w14:paraId="2CAE7F9A" w14:textId="77777777" w:rsidR="004F725E" w:rsidRPr="00696D26" w:rsidRDefault="004F725E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3A2665B3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1358F" w14:paraId="127C64E2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0B5DEB8E" w:rsidR="007C6A3C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0</w:t>
            </w:r>
            <w:r w:rsidR="0089511B" w:rsidRPr="00696D26">
              <w:rPr>
                <w:rFonts w:ascii="Georgia" w:hAnsi="Georgia" w:cs="Georgia"/>
                <w:color w:val="000000"/>
              </w:rPr>
              <w:t>9</w:t>
            </w:r>
            <w:r w:rsidRPr="00696D26">
              <w:rPr>
                <w:rFonts w:ascii="Georgia" w:hAnsi="Georgia" w:cs="Georgia"/>
                <w:color w:val="000000"/>
              </w:rPr>
              <w:t xml:space="preserve">/2017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Pr="00696D26">
              <w:rPr>
                <w:rFonts w:ascii="Georgia" w:hAnsi="Georgia" w:cs="Georgia"/>
                <w:color w:val="000000"/>
              </w:rPr>
              <w:t xml:space="preserve"> 0</w:t>
            </w:r>
            <w:r w:rsidR="0089511B" w:rsidRPr="00696D26">
              <w:rPr>
                <w:rFonts w:ascii="Georgia" w:hAnsi="Georgia" w:cs="Georgia"/>
                <w:color w:val="000000"/>
              </w:rPr>
              <w:t>7</w:t>
            </w:r>
            <w:r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18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C57E772" w:rsidR="007C6A3C" w:rsidRPr="00142B63" w:rsidRDefault="001D09D6" w:rsidP="00F567B9">
            <w:pPr>
              <w:rPr>
                <w:rFonts w:ascii="Georgia" w:hAnsi="Georgia"/>
                <w:sz w:val="25"/>
                <w:szCs w:val="25"/>
              </w:rPr>
            </w:pPr>
            <w:proofErr w:type="spellStart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</w:t>
            </w:r>
            <w:r w:rsidR="00372F7B" w:rsidRPr="00142B63">
              <w:rPr>
                <w:rFonts w:ascii="Georgia" w:hAnsi="Georgia"/>
                <w:b/>
                <w:smallCaps/>
                <w:sz w:val="25"/>
                <w:szCs w:val="25"/>
              </w:rPr>
              <w:t>u</w:t>
            </w: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spa</w:t>
            </w:r>
            <w:proofErr w:type="spellEnd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4E7E8BE" w:rsidR="007C6A3C" w:rsidRPr="00B1358F" w:rsidRDefault="001D09D6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</w:t>
            </w:r>
            <w:r w:rsidR="007C6A3C" w:rsidRPr="00B1358F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dorf</w:t>
            </w:r>
          </w:p>
        </w:tc>
      </w:tr>
      <w:tr w:rsidR="00C018E4" w:rsidRPr="00696D26" w14:paraId="335D84E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4936F6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475B997" w14:textId="22DC33C0" w:rsidR="00372F7B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 xml:space="preserve">Praktikum im Bereich </w:t>
            </w:r>
            <w:r w:rsidR="001D09D6" w:rsidRPr="00696D26">
              <w:rPr>
                <w:rFonts w:ascii="Georgia" w:hAnsi="Georgia"/>
              </w:rPr>
              <w:t>Qualitätssicherung</w:t>
            </w:r>
          </w:p>
        </w:tc>
      </w:tr>
      <w:tr w:rsidR="00C018E4" w:rsidRPr="00696D26" w14:paraId="54C3D64C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25C0BB2F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6DD9BA0F" w14:textId="02DB807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696D26">
              <w:rPr>
                <w:rFonts w:ascii="Georgia" w:hAnsi="Georgia"/>
                <w:i/>
                <w:iCs/>
              </w:rPr>
              <w:t>Prüf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und Mess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von Gasfedern</w:t>
            </w:r>
          </w:p>
        </w:tc>
      </w:tr>
      <w:tr w:rsidR="00C018E4" w:rsidRPr="00696D26" w14:paraId="5178A3D0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02858F79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58DDD671" w14:textId="638286E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696D26">
              <w:rPr>
                <w:rFonts w:ascii="Georgia" w:hAnsi="Georgia"/>
                <w:i/>
              </w:rPr>
              <w:t>Aufbereitung der Messdaten in Excel</w:t>
            </w:r>
          </w:p>
        </w:tc>
      </w:tr>
      <w:tr w:rsidR="00EA08A9" w:rsidRPr="00696D26" w14:paraId="5CCDDB1E" w14:textId="77777777" w:rsidTr="00195BA1">
        <w:trPr>
          <w:trHeight w:val="204"/>
        </w:trPr>
        <w:tc>
          <w:tcPr>
            <w:tcW w:w="2116" w:type="dxa"/>
            <w:vAlign w:val="bottom"/>
          </w:tcPr>
          <w:p w14:paraId="0809F9CC" w14:textId="77777777" w:rsidR="00EA08A9" w:rsidRPr="00696D26" w:rsidRDefault="00EA08A9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1C0CEE5" w14:textId="1D57D89F" w:rsidR="00EA08A9" w:rsidRPr="00696D26" w:rsidRDefault="00C55B47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Installation von Messgeräten</w:t>
            </w:r>
          </w:p>
        </w:tc>
      </w:tr>
      <w:tr w:rsidR="002508C2" w:rsidRPr="00696D26" w14:paraId="5905F916" w14:textId="77777777" w:rsidTr="00990B07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00311D" w:rsidRPr="00B1358F" w14:paraId="1ED1BA07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B9F4DD7" w14:textId="1AF1ADCD" w:rsidR="0000311D" w:rsidRPr="00696D26" w:rsidRDefault="0000311D" w:rsidP="00F567B9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07/2021 – heute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1979F01F" w14:textId="19F4BE70" w:rsidR="0000311D" w:rsidRPr="00142B63" w:rsidRDefault="0000311D" w:rsidP="00F567B9">
            <w:pPr>
              <w:rPr>
                <w:rFonts w:ascii="Georgia" w:hAnsi="Georgia"/>
                <w:b/>
                <w:smallCaps/>
                <w:sz w:val="25"/>
                <w:szCs w:val="25"/>
              </w:rPr>
            </w:pPr>
            <w:r>
              <w:rPr>
                <w:rFonts w:ascii="Georgia" w:hAnsi="Georgia"/>
                <w:b/>
                <w:smallCaps/>
                <w:sz w:val="25"/>
                <w:szCs w:val="25"/>
              </w:rPr>
              <w:t>Börsen- und Wertpapierverein eV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5FDA5E2" w14:textId="63E31DC7" w:rsidR="0000311D" w:rsidRPr="00B1358F" w:rsidRDefault="0000311D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C018E4" w:rsidRPr="00B1358F" w14:paraId="2479FE1D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022EF5F4" w:rsidR="007C6A3C" w:rsidRPr="00696D26" w:rsidRDefault="00EA08A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10</w:t>
            </w:r>
            <w:r w:rsidR="00372F7B"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20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696D26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5AD78B0" w:rsidR="007C6A3C" w:rsidRPr="00142B63" w:rsidRDefault="0089511B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Bull Consulting Gb</w:t>
            </w:r>
            <w:r w:rsidR="001D09D6" w:rsidRPr="00142B63">
              <w:rPr>
                <w:rFonts w:ascii="Georgia" w:hAnsi="Georgia"/>
                <w:b/>
                <w:smallCaps/>
                <w:sz w:val="25"/>
                <w:szCs w:val="25"/>
              </w:rPr>
              <w:t>R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7581AE3A" w:rsidR="007C6A3C" w:rsidRPr="00B1358F" w:rsidRDefault="0089511B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Altdorf</w:t>
            </w:r>
          </w:p>
        </w:tc>
      </w:tr>
      <w:tr w:rsidR="00C018E4" w:rsidRPr="00696D26" w14:paraId="060CDF6F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7166A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F8896C6" w14:textId="208335CD" w:rsidR="00372F7B" w:rsidRPr="00696D26" w:rsidRDefault="008F20A4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Selbstständig gegründetes Gewerbe</w:t>
            </w:r>
          </w:p>
        </w:tc>
      </w:tr>
      <w:tr w:rsidR="00C55B47" w:rsidRPr="00696D26" w14:paraId="5BD1E97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5B06532A" w14:textId="77777777" w:rsidR="00C55B47" w:rsidRPr="00696D26" w:rsidRDefault="00C55B4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1CB1608E" w14:textId="1F5DD615" w:rsidR="00C55B47" w:rsidRPr="002F01E9" w:rsidRDefault="008F20A4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Nachhilfeunterricht in </w:t>
            </w:r>
            <w:r w:rsidR="00C55B47" w:rsidRPr="002F01E9">
              <w:rPr>
                <w:rFonts w:ascii="Georgia" w:hAnsi="Georgia"/>
                <w:i/>
                <w:iCs/>
              </w:rPr>
              <w:t>B</w:t>
            </w:r>
            <w:r>
              <w:rPr>
                <w:rFonts w:ascii="Georgia" w:hAnsi="Georgia"/>
                <w:i/>
                <w:iCs/>
              </w:rPr>
              <w:t>W</w:t>
            </w:r>
            <w:r w:rsidR="006A2148">
              <w:rPr>
                <w:rFonts w:ascii="Georgia" w:hAnsi="Georgia"/>
                <w:i/>
                <w:iCs/>
              </w:rPr>
              <w:t>L</w:t>
            </w:r>
            <w:r>
              <w:rPr>
                <w:rFonts w:ascii="Georgia" w:hAnsi="Georgia"/>
                <w:i/>
                <w:iCs/>
              </w:rPr>
              <w:t xml:space="preserve"> &amp;</w:t>
            </w:r>
            <w:r w:rsidR="00C55B47" w:rsidRPr="002F01E9">
              <w:rPr>
                <w:rFonts w:ascii="Georgia" w:hAnsi="Georgia"/>
                <w:i/>
                <w:iCs/>
              </w:rPr>
              <w:t xml:space="preserve"> VWL</w:t>
            </w:r>
          </w:p>
        </w:tc>
      </w:tr>
      <w:tr w:rsidR="008F20A4" w:rsidRPr="00696D26" w14:paraId="1C795961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B4C9485" w14:textId="77777777" w:rsidR="008F20A4" w:rsidRPr="00696D26" w:rsidRDefault="008F20A4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3EAA99A" w14:textId="6C12BC9F" w:rsidR="008F20A4" w:rsidRDefault="00E9637C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Durchführung von Marketing-Maßnahmen über </w:t>
            </w:r>
            <w:proofErr w:type="spellStart"/>
            <w:r>
              <w:rPr>
                <w:rFonts w:ascii="Georgia" w:hAnsi="Georgia"/>
                <w:i/>
                <w:iCs/>
              </w:rPr>
              <w:t>Social</w:t>
            </w:r>
            <w:proofErr w:type="spellEnd"/>
            <w:r>
              <w:rPr>
                <w:rFonts w:ascii="Georgia" w:hAnsi="Georgia"/>
                <w:i/>
                <w:iCs/>
              </w:rPr>
              <w:t>-Media</w:t>
            </w:r>
            <w:r w:rsidR="008F20A4">
              <w:rPr>
                <w:rFonts w:ascii="Georgia" w:hAnsi="Georgia"/>
                <w:i/>
                <w:iCs/>
              </w:rPr>
              <w:t xml:space="preserve"> </w:t>
            </w:r>
            <w:r>
              <w:rPr>
                <w:rFonts w:ascii="Georgia" w:hAnsi="Georgia"/>
                <w:i/>
                <w:iCs/>
              </w:rPr>
              <w:t xml:space="preserve">(z.B. Posts </w:t>
            </w:r>
            <w:r w:rsidR="008F20A4">
              <w:rPr>
                <w:rFonts w:ascii="Georgia" w:hAnsi="Georgia"/>
                <w:i/>
                <w:iCs/>
              </w:rPr>
              <w:t>über wirtschaftliche Themen auf Instagram</w:t>
            </w:r>
            <w:r>
              <w:rPr>
                <w:rFonts w:ascii="Georgia" w:hAnsi="Georgia"/>
                <w:i/>
                <w:iCs/>
              </w:rPr>
              <w:t>)</w:t>
            </w:r>
          </w:p>
        </w:tc>
      </w:tr>
      <w:tr w:rsidR="002508C2" w:rsidRPr="00696D26" w14:paraId="482569A2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696D26" w14:paraId="2B257790" w14:textId="77777777" w:rsidTr="00E9637C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A162D34" w:rsidR="00723643" w:rsidRPr="00696D26" w:rsidRDefault="00F258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Deutsch (Muttersprache)</w:t>
            </w:r>
            <w:r w:rsidR="004F725E">
              <w:rPr>
                <w:rFonts w:ascii="Georgia" w:hAnsi="Georgia" w:cs="Georgia"/>
                <w:color w:val="000000"/>
              </w:rPr>
              <w:t xml:space="preserve">; </w:t>
            </w:r>
            <w:r w:rsidRPr="00696D26">
              <w:rPr>
                <w:rFonts w:ascii="Georgia" w:hAnsi="Georgia" w:cs="Georgia"/>
                <w:color w:val="000000"/>
              </w:rPr>
              <w:t>Englisch (fließend)</w:t>
            </w:r>
          </w:p>
        </w:tc>
      </w:tr>
      <w:tr w:rsidR="00C018E4" w:rsidRPr="00990B07" w14:paraId="45706C3F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4"/>
            <w:vAlign w:val="bottom"/>
          </w:tcPr>
          <w:p w14:paraId="60CA2168" w14:textId="73FB7C8F" w:rsidR="00723643" w:rsidRPr="00696D26" w:rsidRDefault="00F258E7" w:rsidP="00F567B9">
            <w:pPr>
              <w:rPr>
                <w:rFonts w:ascii="Georgia" w:hAnsi="Georgia"/>
                <w:lang w:val="en-US"/>
              </w:rPr>
            </w:pPr>
            <w:r w:rsidRPr="00696D26">
              <w:rPr>
                <w:rFonts w:ascii="Georgia" w:hAnsi="Georgia" w:cs="Georgia"/>
                <w:color w:val="000000"/>
                <w:lang w:val="en-US"/>
              </w:rPr>
              <w:t>Microsoft Office (Word, Excel, PowerPoint</w:t>
            </w:r>
            <w:r w:rsidR="001D09D6" w:rsidRPr="00696D26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1F47E7" w:rsidRPr="00696D26" w14:paraId="2428485A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2F05076D" w14:textId="68B0BCF5" w:rsidR="001F47E7" w:rsidRPr="00696D26" w:rsidRDefault="001F47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Interessen:</w:t>
            </w:r>
          </w:p>
        </w:tc>
        <w:tc>
          <w:tcPr>
            <w:tcW w:w="6946" w:type="dxa"/>
            <w:gridSpan w:val="4"/>
            <w:vAlign w:val="bottom"/>
          </w:tcPr>
          <w:p w14:paraId="6EFABCC2" w14:textId="38574583" w:rsidR="001F47E7" w:rsidRPr="00696D26" w:rsidRDefault="001F47E7" w:rsidP="00F567B9">
            <w:pPr>
              <w:rPr>
                <w:rFonts w:ascii="Georgia" w:hAnsi="Georgia" w:cs="Georgia"/>
                <w:color w:val="000000"/>
              </w:rPr>
            </w:pPr>
            <w:r w:rsidRPr="00696D26">
              <w:rPr>
                <w:rFonts w:ascii="Georgia" w:hAnsi="Georgia" w:cs="Georgia"/>
                <w:color w:val="000000"/>
              </w:rPr>
              <w:t>Fußball (Aktiv im Verein</w:t>
            </w:r>
            <w:r w:rsidR="009A0FC9" w:rsidRPr="00696D26">
              <w:rPr>
                <w:rFonts w:ascii="Georgia" w:hAnsi="Georgia" w:cs="Georgia"/>
                <w:color w:val="000000"/>
              </w:rPr>
              <w:t>:</w:t>
            </w:r>
            <w:r w:rsidRPr="00696D26">
              <w:rPr>
                <w:rFonts w:ascii="Georgia" w:hAnsi="Georgia" w:cs="Georgia"/>
                <w:color w:val="000000"/>
              </w:rPr>
              <w:t xml:space="preserve"> 16 Jahre)</w:t>
            </w:r>
          </w:p>
        </w:tc>
      </w:tr>
      <w:tr w:rsidR="00723643" w:rsidRPr="00696D26" w14:paraId="7F47F9D1" w14:textId="77777777" w:rsidTr="00195BA1">
        <w:trPr>
          <w:trHeight w:val="964"/>
        </w:trPr>
        <w:tc>
          <w:tcPr>
            <w:tcW w:w="9062" w:type="dxa"/>
            <w:gridSpan w:val="5"/>
            <w:vAlign w:val="bottom"/>
          </w:tcPr>
          <w:p w14:paraId="370CC0AA" w14:textId="43A11798" w:rsidR="00723643" w:rsidRPr="00696D26" w:rsidRDefault="001D09D6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Altdorf</w:t>
            </w:r>
            <w:r w:rsidR="00723643" w:rsidRPr="00696D26">
              <w:rPr>
                <w:rFonts w:ascii="Georgia" w:hAnsi="Georgia"/>
              </w:rPr>
              <w:t xml:space="preserve">, </w:t>
            </w:r>
            <w:r w:rsidR="00F55DAF">
              <w:rPr>
                <w:rFonts w:ascii="Georgia" w:hAnsi="Georgia"/>
              </w:rPr>
              <w:t>2</w:t>
            </w:r>
            <w:r w:rsidR="0021599F">
              <w:rPr>
                <w:rFonts w:ascii="Georgia" w:hAnsi="Georgia"/>
              </w:rPr>
              <w:t>8</w:t>
            </w:r>
            <w:r w:rsidR="00723643" w:rsidRPr="00696D26">
              <w:rPr>
                <w:rFonts w:ascii="Georgia" w:hAnsi="Georgia"/>
              </w:rPr>
              <w:t>.</w:t>
            </w:r>
            <w:r w:rsidRPr="00696D26">
              <w:rPr>
                <w:rFonts w:ascii="Georgia" w:hAnsi="Georgia"/>
              </w:rPr>
              <w:t>0</w:t>
            </w:r>
            <w:r w:rsidR="007101EE">
              <w:rPr>
                <w:rFonts w:ascii="Georgia" w:hAnsi="Georgia"/>
              </w:rPr>
              <w:t>9</w:t>
            </w:r>
            <w:r w:rsidR="00723643" w:rsidRPr="00696D26">
              <w:rPr>
                <w:rFonts w:ascii="Georgia" w:hAnsi="Georgia"/>
              </w:rPr>
              <w:t>.20</w:t>
            </w:r>
            <w:r w:rsidRPr="00696D26">
              <w:rPr>
                <w:rFonts w:ascii="Georgia" w:hAnsi="Georgia"/>
              </w:rPr>
              <w:t>21</w:t>
            </w:r>
          </w:p>
        </w:tc>
      </w:tr>
    </w:tbl>
    <w:p w14:paraId="0747D2BF" w14:textId="4E0CB30B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F55213"/>
    <w:multiLevelType w:val="hybridMultilevel"/>
    <w:tmpl w:val="B7ACD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55B71"/>
    <w:multiLevelType w:val="hybridMultilevel"/>
    <w:tmpl w:val="A9AEF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62B80"/>
    <w:multiLevelType w:val="hybridMultilevel"/>
    <w:tmpl w:val="F4843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D3D1B"/>
    <w:multiLevelType w:val="hybridMultilevel"/>
    <w:tmpl w:val="E8B60D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A4DBA"/>
    <w:multiLevelType w:val="hybridMultilevel"/>
    <w:tmpl w:val="401CC12A"/>
    <w:lvl w:ilvl="0" w:tplc="0407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11D"/>
    <w:rsid w:val="000070BD"/>
    <w:rsid w:val="00064643"/>
    <w:rsid w:val="000A1FDA"/>
    <w:rsid w:val="000A1FFE"/>
    <w:rsid w:val="00142B63"/>
    <w:rsid w:val="00162A5A"/>
    <w:rsid w:val="00195BA1"/>
    <w:rsid w:val="001D09D6"/>
    <w:rsid w:val="001D0DB9"/>
    <w:rsid w:val="001D4DCD"/>
    <w:rsid w:val="001F47E7"/>
    <w:rsid w:val="0021599F"/>
    <w:rsid w:val="002508C2"/>
    <w:rsid w:val="00275DEE"/>
    <w:rsid w:val="00282DB0"/>
    <w:rsid w:val="002B2636"/>
    <w:rsid w:val="002D4516"/>
    <w:rsid w:val="002F01E9"/>
    <w:rsid w:val="00314B7A"/>
    <w:rsid w:val="00372F7B"/>
    <w:rsid w:val="003C361A"/>
    <w:rsid w:val="003D3522"/>
    <w:rsid w:val="00401971"/>
    <w:rsid w:val="00432F9B"/>
    <w:rsid w:val="00443668"/>
    <w:rsid w:val="004A54BA"/>
    <w:rsid w:val="004F725E"/>
    <w:rsid w:val="00507EA7"/>
    <w:rsid w:val="00527FF6"/>
    <w:rsid w:val="005366E2"/>
    <w:rsid w:val="005447B0"/>
    <w:rsid w:val="005B74E8"/>
    <w:rsid w:val="0060674C"/>
    <w:rsid w:val="00626559"/>
    <w:rsid w:val="00632D5A"/>
    <w:rsid w:val="006761B8"/>
    <w:rsid w:val="00693E09"/>
    <w:rsid w:val="00696D26"/>
    <w:rsid w:val="006A2148"/>
    <w:rsid w:val="006B7F78"/>
    <w:rsid w:val="007101EE"/>
    <w:rsid w:val="00723643"/>
    <w:rsid w:val="00733DA1"/>
    <w:rsid w:val="00740D20"/>
    <w:rsid w:val="00763DCE"/>
    <w:rsid w:val="0078461D"/>
    <w:rsid w:val="00785254"/>
    <w:rsid w:val="007966F0"/>
    <w:rsid w:val="007C388D"/>
    <w:rsid w:val="007C6A3C"/>
    <w:rsid w:val="007D4A85"/>
    <w:rsid w:val="00814F18"/>
    <w:rsid w:val="00856D1C"/>
    <w:rsid w:val="0089511B"/>
    <w:rsid w:val="008B0FC0"/>
    <w:rsid w:val="008D374B"/>
    <w:rsid w:val="008F20A4"/>
    <w:rsid w:val="00990B07"/>
    <w:rsid w:val="009A0FC9"/>
    <w:rsid w:val="009C32EC"/>
    <w:rsid w:val="00A62A2F"/>
    <w:rsid w:val="00AB2A5A"/>
    <w:rsid w:val="00B1358F"/>
    <w:rsid w:val="00B359DB"/>
    <w:rsid w:val="00B4533C"/>
    <w:rsid w:val="00B5178D"/>
    <w:rsid w:val="00B60577"/>
    <w:rsid w:val="00B615ED"/>
    <w:rsid w:val="00B90595"/>
    <w:rsid w:val="00BC4C88"/>
    <w:rsid w:val="00BD640A"/>
    <w:rsid w:val="00BE518B"/>
    <w:rsid w:val="00C018E4"/>
    <w:rsid w:val="00C066FA"/>
    <w:rsid w:val="00C55B47"/>
    <w:rsid w:val="00CB2C3A"/>
    <w:rsid w:val="00CD3A55"/>
    <w:rsid w:val="00CF31EE"/>
    <w:rsid w:val="00D10083"/>
    <w:rsid w:val="00D15D2A"/>
    <w:rsid w:val="00D27F7F"/>
    <w:rsid w:val="00D40DBF"/>
    <w:rsid w:val="00D528FC"/>
    <w:rsid w:val="00DA03E3"/>
    <w:rsid w:val="00DE28FC"/>
    <w:rsid w:val="00E04C32"/>
    <w:rsid w:val="00E2646D"/>
    <w:rsid w:val="00E431ED"/>
    <w:rsid w:val="00E515C2"/>
    <w:rsid w:val="00E555A9"/>
    <w:rsid w:val="00E64FF5"/>
    <w:rsid w:val="00E9637C"/>
    <w:rsid w:val="00EA08A9"/>
    <w:rsid w:val="00EB5816"/>
    <w:rsid w:val="00F11BEF"/>
    <w:rsid w:val="00F244A9"/>
    <w:rsid w:val="00F258E7"/>
    <w:rsid w:val="00F55DAF"/>
    <w:rsid w:val="00F567B9"/>
    <w:rsid w:val="00F80053"/>
    <w:rsid w:val="00F86D95"/>
    <w:rsid w:val="00FA02C7"/>
    <w:rsid w:val="00FE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B61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ritz-rupprecht@gmx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Moirtz Rupprecht</cp:lastModifiedBy>
  <cp:revision>4</cp:revision>
  <cp:lastPrinted>2021-09-28T11:20:00Z</cp:lastPrinted>
  <dcterms:created xsi:type="dcterms:W3CDTF">2021-09-28T10:50:00Z</dcterms:created>
  <dcterms:modified xsi:type="dcterms:W3CDTF">2021-09-28T11:21:00Z</dcterms:modified>
</cp:coreProperties>
</file>