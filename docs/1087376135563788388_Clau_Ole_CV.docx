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544"/>
        <w:gridCol w:w="141"/>
        <w:gridCol w:w="136"/>
        <w:gridCol w:w="431"/>
        <w:gridCol w:w="142"/>
        <w:gridCol w:w="283"/>
        <w:gridCol w:w="142"/>
        <w:gridCol w:w="283"/>
        <w:gridCol w:w="284"/>
        <w:gridCol w:w="283"/>
        <w:gridCol w:w="567"/>
        <w:gridCol w:w="143"/>
        <w:gridCol w:w="141"/>
        <w:gridCol w:w="283"/>
        <w:gridCol w:w="1419"/>
      </w:tblGrid>
      <w:tr w:rsidR="002508C2" w:rsidRPr="007E4154" w14:paraId="5DF08F91" w14:textId="77777777" w:rsidTr="007E4154">
        <w:trPr>
          <w:trHeight w:val="227"/>
        </w:trPr>
        <w:tc>
          <w:tcPr>
            <w:tcW w:w="9924" w:type="dxa"/>
            <w:gridSpan w:val="16"/>
          </w:tcPr>
          <w:p w14:paraId="11DD220E" w14:textId="4BCF7F3D" w:rsidR="002508C2" w:rsidRPr="007E4154" w:rsidRDefault="00C26834" w:rsidP="0013461D">
            <w:pPr>
              <w:jc w:val="center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smallCaps/>
              </w:rPr>
              <w:t>Ole Clau</w:t>
            </w:r>
            <w:r w:rsidR="00A95FDB" w:rsidRPr="007E4154">
              <w:rPr>
                <w:rFonts w:ascii="Arial" w:hAnsi="Arial" w:cs="Arial"/>
                <w:b/>
                <w:smallCaps/>
              </w:rPr>
              <w:t>ß</w:t>
            </w:r>
            <w:r w:rsidR="008050E4" w:rsidRPr="007E4154">
              <w:rPr>
                <w:rFonts w:ascii="Arial" w:hAnsi="Arial" w:cs="Arial"/>
              </w:rPr>
              <w:br/>
            </w:r>
            <w:r w:rsidR="004F731E" w:rsidRPr="007E4154">
              <w:rPr>
                <w:rFonts w:ascii="Arial" w:hAnsi="Arial" w:cs="Arial"/>
              </w:rPr>
              <w:t>Karl-Hofer-Straße 25</w:t>
            </w:r>
            <w:r w:rsidR="00853438" w:rsidRPr="007E4154">
              <w:rPr>
                <w:rFonts w:ascii="Arial" w:hAnsi="Arial" w:cs="Arial"/>
              </w:rPr>
              <w:t xml:space="preserve">, </w:t>
            </w:r>
            <w:r w:rsidR="004F731E" w:rsidRPr="007E4154">
              <w:rPr>
                <w:rFonts w:ascii="Arial" w:hAnsi="Arial" w:cs="Arial"/>
              </w:rPr>
              <w:t>14163</w:t>
            </w:r>
            <w:r w:rsidR="0091331D" w:rsidRPr="007E4154">
              <w:rPr>
                <w:rFonts w:ascii="Arial" w:hAnsi="Arial" w:cs="Arial"/>
              </w:rPr>
              <w:t xml:space="preserve"> </w:t>
            </w:r>
            <w:r w:rsidR="004F731E" w:rsidRPr="007E4154">
              <w:rPr>
                <w:rFonts w:ascii="Arial" w:hAnsi="Arial" w:cs="Arial"/>
              </w:rPr>
              <w:t>Berlin</w:t>
            </w:r>
          </w:p>
          <w:p w14:paraId="722A5AF6" w14:textId="5B5511DB" w:rsidR="008050E4" w:rsidRPr="007E4154" w:rsidRDefault="002B2091" w:rsidP="0013461D">
            <w:pPr>
              <w:jc w:val="center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color w:val="000000"/>
              </w:rPr>
              <w:t>+4</w:t>
            </w:r>
            <w:r w:rsidR="0091331D" w:rsidRPr="007E4154">
              <w:rPr>
                <w:rFonts w:ascii="Arial" w:hAnsi="Arial" w:cs="Arial"/>
                <w:color w:val="000000"/>
              </w:rPr>
              <w:t>9</w:t>
            </w:r>
            <w:r w:rsidRPr="007E4154">
              <w:rPr>
                <w:rFonts w:ascii="Arial" w:hAnsi="Arial" w:cs="Arial"/>
                <w:color w:val="000000"/>
              </w:rPr>
              <w:t xml:space="preserve"> </w:t>
            </w:r>
            <w:r w:rsidR="0091331D" w:rsidRPr="007E4154">
              <w:rPr>
                <w:rFonts w:ascii="Arial" w:hAnsi="Arial" w:cs="Arial"/>
                <w:color w:val="000000"/>
              </w:rPr>
              <w:t>1</w:t>
            </w:r>
            <w:r w:rsidR="004F731E" w:rsidRPr="007E4154">
              <w:rPr>
                <w:rFonts w:ascii="Arial" w:hAnsi="Arial" w:cs="Arial"/>
                <w:color w:val="000000"/>
              </w:rPr>
              <w:t>76 457 89 162</w:t>
            </w:r>
            <w:r w:rsidR="00AB016A" w:rsidRPr="007E4154">
              <w:rPr>
                <w:rFonts w:ascii="Arial" w:hAnsi="Arial" w:cs="Arial"/>
                <w:color w:val="000000"/>
              </w:rPr>
              <w:t xml:space="preserve"> </w:t>
            </w:r>
            <w:r w:rsidR="008050E4" w:rsidRPr="007E4154">
              <w:rPr>
                <w:rFonts w:ascii="Arial" w:hAnsi="Arial" w:cs="Arial"/>
                <w:color w:val="000000"/>
              </w:rPr>
              <w:t xml:space="preserve">| </w:t>
            </w:r>
            <w:r w:rsidR="004F731E" w:rsidRPr="007E4154">
              <w:rPr>
                <w:rFonts w:ascii="Arial" w:hAnsi="Arial" w:cs="Arial"/>
                <w:color w:val="000000"/>
              </w:rPr>
              <w:t>ole.clauss@gmx.de</w:t>
            </w:r>
            <w:r w:rsidRPr="007E4154">
              <w:rPr>
                <w:rFonts w:ascii="Arial" w:hAnsi="Arial" w:cs="Arial"/>
                <w:color w:val="000000"/>
              </w:rPr>
              <w:t xml:space="preserve"> </w:t>
            </w:r>
            <w:r w:rsidR="008050E4" w:rsidRPr="007E4154">
              <w:rPr>
                <w:rFonts w:ascii="Arial" w:hAnsi="Arial" w:cs="Arial"/>
                <w:color w:val="000000"/>
              </w:rPr>
              <w:t xml:space="preserve">| </w:t>
            </w:r>
            <w:r w:rsidR="004F731E" w:rsidRPr="007E4154">
              <w:rPr>
                <w:rFonts w:ascii="Arial" w:hAnsi="Arial" w:cs="Arial"/>
                <w:color w:val="000000"/>
              </w:rPr>
              <w:t>25.03.2004</w:t>
            </w:r>
            <w:r w:rsidR="00853438" w:rsidRPr="007E4154">
              <w:rPr>
                <w:rFonts w:ascii="Arial" w:hAnsi="Arial" w:cs="Arial"/>
                <w:color w:val="000000"/>
              </w:rPr>
              <w:t xml:space="preserve"> in </w:t>
            </w:r>
            <w:r w:rsidR="004F731E" w:rsidRPr="007E4154">
              <w:rPr>
                <w:rFonts w:ascii="Arial" w:hAnsi="Arial" w:cs="Arial"/>
                <w:color w:val="000000"/>
              </w:rPr>
              <w:t>Berlin</w:t>
            </w:r>
          </w:p>
        </w:tc>
      </w:tr>
      <w:tr w:rsidR="002508C2" w:rsidRPr="007E4154" w14:paraId="0FCADE56" w14:textId="77777777" w:rsidTr="007E4154">
        <w:trPr>
          <w:trHeight w:val="510"/>
        </w:trPr>
        <w:tc>
          <w:tcPr>
            <w:tcW w:w="9924" w:type="dxa"/>
            <w:gridSpan w:val="16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E4154" w:rsidRDefault="006E2C9C" w:rsidP="0013461D">
            <w:pPr>
              <w:jc w:val="center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smallCaps/>
              </w:rPr>
              <w:t>Schule &amp; Studium</w:t>
            </w:r>
          </w:p>
        </w:tc>
      </w:tr>
      <w:tr w:rsidR="00D1492F" w:rsidRPr="007E4154" w14:paraId="7D1DEBF7" w14:textId="77777777" w:rsidTr="007E4154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0284FC98" w:rsidR="00D1492F" w:rsidRPr="007E4154" w:rsidRDefault="00C26834" w:rsidP="0013461D">
            <w:pPr>
              <w:rPr>
                <w:rFonts w:ascii="Arial" w:hAnsi="Arial" w:cs="Arial"/>
                <w:b/>
                <w:smallCaps/>
              </w:rPr>
            </w:pPr>
            <w:r w:rsidRPr="007E4154">
              <w:rPr>
                <w:rFonts w:ascii="Arial" w:hAnsi="Arial" w:cs="Arial"/>
                <w:b/>
                <w:smallCaps/>
              </w:rPr>
              <w:t>Technische Universität Berlin</w:t>
            </w:r>
          </w:p>
        </w:tc>
        <w:tc>
          <w:tcPr>
            <w:tcW w:w="3120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19A021A4" w:rsidR="00D1492F" w:rsidRPr="007E4154" w:rsidRDefault="00C26834" w:rsidP="0013461D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7E4154">
              <w:rPr>
                <w:rFonts w:ascii="Arial" w:hAnsi="Arial" w:cs="Arial"/>
                <w:i/>
                <w:smallCaps/>
              </w:rPr>
              <w:t xml:space="preserve">Berlin </w:t>
            </w:r>
          </w:p>
        </w:tc>
      </w:tr>
      <w:tr w:rsidR="00D1492F" w:rsidRPr="007E4154" w14:paraId="61E5D482" w14:textId="77777777" w:rsidTr="007E4154">
        <w:tc>
          <w:tcPr>
            <w:tcW w:w="5523" w:type="dxa"/>
            <w:gridSpan w:val="4"/>
          </w:tcPr>
          <w:p w14:paraId="11CB9A0F" w14:textId="12106230" w:rsidR="00D1492F" w:rsidRPr="007E4154" w:rsidRDefault="006B3D51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 xml:space="preserve">Orientierungsstudium </w:t>
            </w:r>
            <w:proofErr w:type="spellStart"/>
            <w:r w:rsidRPr="007E4154">
              <w:rPr>
                <w:rFonts w:ascii="Arial" w:hAnsi="Arial" w:cs="Arial"/>
              </w:rPr>
              <w:t>MINTgrün</w:t>
            </w:r>
            <w:proofErr w:type="spellEnd"/>
          </w:p>
        </w:tc>
        <w:tc>
          <w:tcPr>
            <w:tcW w:w="4401" w:type="dxa"/>
            <w:gridSpan w:val="12"/>
          </w:tcPr>
          <w:p w14:paraId="419A9228" w14:textId="6CCD68D6" w:rsidR="00D1492F" w:rsidRPr="007E4154" w:rsidRDefault="00C26834" w:rsidP="0013461D">
            <w:pPr>
              <w:jc w:val="right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10</w:t>
            </w:r>
            <w:r w:rsidR="00D1492F" w:rsidRPr="007E4154">
              <w:rPr>
                <w:rFonts w:ascii="Arial" w:hAnsi="Arial" w:cs="Arial"/>
              </w:rPr>
              <w:t>/20</w:t>
            </w:r>
            <w:r w:rsidRPr="007E4154">
              <w:rPr>
                <w:rFonts w:ascii="Arial" w:hAnsi="Arial" w:cs="Arial"/>
              </w:rPr>
              <w:t>22</w:t>
            </w:r>
            <w:r w:rsidR="00D1492F" w:rsidRPr="007E4154">
              <w:rPr>
                <w:rFonts w:ascii="Arial" w:hAnsi="Arial" w:cs="Arial"/>
              </w:rPr>
              <w:t xml:space="preserve"> –</w:t>
            </w:r>
            <w:r w:rsidR="00B17D95" w:rsidRPr="007E4154">
              <w:rPr>
                <w:rFonts w:ascii="Arial" w:hAnsi="Arial" w:cs="Arial"/>
              </w:rPr>
              <w:t xml:space="preserve"> </w:t>
            </w:r>
            <w:r w:rsidR="006B3D51" w:rsidRPr="007E4154">
              <w:rPr>
                <w:rFonts w:ascii="Arial" w:hAnsi="Arial" w:cs="Arial"/>
              </w:rPr>
              <w:t>07/2023</w:t>
            </w:r>
          </w:p>
        </w:tc>
      </w:tr>
      <w:tr w:rsidR="00D5280E" w:rsidRPr="007E4154" w14:paraId="7EABE9F1" w14:textId="77777777" w:rsidTr="007E4154">
        <w:tc>
          <w:tcPr>
            <w:tcW w:w="9924" w:type="dxa"/>
            <w:gridSpan w:val="16"/>
          </w:tcPr>
          <w:p w14:paraId="015CC027" w14:textId="7503DEA2" w:rsidR="00B17D95" w:rsidRPr="007E4154" w:rsidRDefault="00B518A9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Zweisemestriger Einblick in Studiengänge aus dem MINT-Bereich</w:t>
            </w:r>
          </w:p>
          <w:p w14:paraId="7A71E6B0" w14:textId="4DE301EE" w:rsidR="00426D7E" w:rsidRPr="007E4154" w:rsidRDefault="00B518A9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</w:rPr>
            </w:pPr>
            <w:r w:rsidRPr="007E4154">
              <w:rPr>
                <w:rFonts w:ascii="Arial" w:hAnsi="Arial" w:cs="Arial"/>
                <w:i/>
                <w:iCs/>
                <w:color w:val="000000"/>
              </w:rPr>
              <w:t xml:space="preserve">Teilnahme am </w:t>
            </w:r>
            <w:proofErr w:type="spellStart"/>
            <w:r w:rsidRPr="007E4154">
              <w:rPr>
                <w:rFonts w:ascii="Arial" w:hAnsi="Arial" w:cs="Arial"/>
                <w:i/>
                <w:iCs/>
                <w:color w:val="000000"/>
              </w:rPr>
              <w:t>MINTgrün</w:t>
            </w:r>
            <w:proofErr w:type="spellEnd"/>
            <w:r w:rsidR="004F731E" w:rsidRPr="007E4154">
              <w:rPr>
                <w:rFonts w:ascii="Arial" w:hAnsi="Arial" w:cs="Arial"/>
                <w:i/>
                <w:iCs/>
                <w:color w:val="000000"/>
              </w:rPr>
              <w:t>-</w:t>
            </w:r>
            <w:r w:rsidRPr="007E4154">
              <w:rPr>
                <w:rFonts w:ascii="Arial" w:hAnsi="Arial" w:cs="Arial"/>
                <w:i/>
                <w:iCs/>
                <w:color w:val="000000"/>
              </w:rPr>
              <w:t>Projektlabor Robotik</w:t>
            </w:r>
            <w:r w:rsidR="00B17D95" w:rsidRPr="007E4154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</w:p>
        </w:tc>
      </w:tr>
      <w:tr w:rsidR="00D5280E" w:rsidRPr="007E4154" w14:paraId="013361E1" w14:textId="77777777" w:rsidTr="007E4154">
        <w:trPr>
          <w:trHeight w:val="340"/>
        </w:trPr>
        <w:tc>
          <w:tcPr>
            <w:tcW w:w="7088" w:type="dxa"/>
            <w:gridSpan w:val="10"/>
            <w:vAlign w:val="bottom"/>
          </w:tcPr>
          <w:p w14:paraId="197620E3" w14:textId="49C96515" w:rsidR="00D1492F" w:rsidRPr="007E4154" w:rsidRDefault="00C26834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smallCaps/>
              </w:rPr>
              <w:t>Werner-von-Siemens-Gymnasium</w:t>
            </w:r>
          </w:p>
        </w:tc>
        <w:tc>
          <w:tcPr>
            <w:tcW w:w="2836" w:type="dxa"/>
            <w:gridSpan w:val="6"/>
            <w:vAlign w:val="bottom"/>
          </w:tcPr>
          <w:p w14:paraId="63D86F51" w14:textId="12C8478F" w:rsidR="00D1492F" w:rsidRPr="007E4154" w:rsidRDefault="00C26834" w:rsidP="0013461D">
            <w:pPr>
              <w:ind w:left="-279"/>
              <w:jc w:val="right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i/>
                <w:smallCaps/>
              </w:rPr>
              <w:t>Berlin</w:t>
            </w:r>
          </w:p>
        </w:tc>
      </w:tr>
      <w:tr w:rsidR="00D5280E" w:rsidRPr="007E4154" w14:paraId="62632213" w14:textId="77777777" w:rsidTr="007E4154">
        <w:tc>
          <w:tcPr>
            <w:tcW w:w="5387" w:type="dxa"/>
            <w:gridSpan w:val="3"/>
          </w:tcPr>
          <w:p w14:paraId="5F71027E" w14:textId="5FC7A193" w:rsidR="00D1492F" w:rsidRPr="007E4154" w:rsidRDefault="00C26834" w:rsidP="0013461D">
            <w:p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Allgemeine Hochschulreife (Note: 2,1)</w:t>
            </w:r>
          </w:p>
        </w:tc>
        <w:tc>
          <w:tcPr>
            <w:tcW w:w="4537" w:type="dxa"/>
            <w:gridSpan w:val="13"/>
          </w:tcPr>
          <w:p w14:paraId="51FC9814" w14:textId="6AD92F54" w:rsidR="00D1492F" w:rsidRPr="007E4154" w:rsidRDefault="00426D7E" w:rsidP="0013461D">
            <w:pPr>
              <w:jc w:val="right"/>
              <w:rPr>
                <w:rFonts w:ascii="Arial" w:hAnsi="Arial" w:cs="Arial"/>
                <w:lang w:val="en-US"/>
              </w:rPr>
            </w:pPr>
            <w:r w:rsidRPr="007E4154">
              <w:rPr>
                <w:rFonts w:ascii="Arial" w:hAnsi="Arial" w:cs="Arial"/>
              </w:rPr>
              <w:t>0</w:t>
            </w:r>
            <w:r w:rsidR="006B3D51" w:rsidRPr="007E4154">
              <w:rPr>
                <w:rFonts w:ascii="Arial" w:hAnsi="Arial" w:cs="Arial"/>
              </w:rPr>
              <w:t>8</w:t>
            </w:r>
            <w:r w:rsidRPr="007E4154">
              <w:rPr>
                <w:rFonts w:ascii="Arial" w:hAnsi="Arial" w:cs="Arial"/>
              </w:rPr>
              <w:t>/20</w:t>
            </w:r>
            <w:r w:rsidR="0091331D" w:rsidRPr="007E4154">
              <w:rPr>
                <w:rFonts w:ascii="Arial" w:hAnsi="Arial" w:cs="Arial"/>
              </w:rPr>
              <w:t>1</w:t>
            </w:r>
            <w:r w:rsidR="006B3D51" w:rsidRPr="007E4154">
              <w:rPr>
                <w:rFonts w:ascii="Arial" w:hAnsi="Arial" w:cs="Arial"/>
              </w:rPr>
              <w:t>6</w:t>
            </w:r>
            <w:r w:rsidRPr="007E4154">
              <w:rPr>
                <w:rFonts w:ascii="Arial" w:hAnsi="Arial" w:cs="Arial"/>
              </w:rPr>
              <w:t xml:space="preserve"> – </w:t>
            </w:r>
            <w:r w:rsidR="0091331D" w:rsidRPr="007E4154">
              <w:rPr>
                <w:rFonts w:ascii="Arial" w:hAnsi="Arial" w:cs="Arial"/>
              </w:rPr>
              <w:t>0</w:t>
            </w:r>
            <w:r w:rsidR="006B3D51" w:rsidRPr="007E4154">
              <w:rPr>
                <w:rFonts w:ascii="Arial" w:hAnsi="Arial" w:cs="Arial"/>
              </w:rPr>
              <w:t>6</w:t>
            </w:r>
            <w:r w:rsidRPr="007E4154">
              <w:rPr>
                <w:rFonts w:ascii="Arial" w:hAnsi="Arial" w:cs="Arial"/>
              </w:rPr>
              <w:t>/20</w:t>
            </w:r>
            <w:r w:rsidR="006B3D51" w:rsidRPr="007E4154">
              <w:rPr>
                <w:rFonts w:ascii="Arial" w:hAnsi="Arial" w:cs="Arial"/>
              </w:rPr>
              <w:t>22</w:t>
            </w:r>
          </w:p>
        </w:tc>
      </w:tr>
      <w:tr w:rsidR="00D5280E" w:rsidRPr="007E4154" w14:paraId="4D68BFE7" w14:textId="77777777" w:rsidTr="007E4154">
        <w:tc>
          <w:tcPr>
            <w:tcW w:w="9924" w:type="dxa"/>
            <w:gridSpan w:val="16"/>
          </w:tcPr>
          <w:p w14:paraId="5A1AD320" w14:textId="57F9381A" w:rsidR="00426D7E" w:rsidRPr="007E4154" w:rsidRDefault="00C26834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</w:rPr>
              <w:t>Leistungskurs Physik (Note: 14 Punkte)</w:t>
            </w:r>
          </w:p>
          <w:p w14:paraId="7A33F65C" w14:textId="77777777" w:rsidR="0091331D" w:rsidRPr="007E4154" w:rsidRDefault="00C26834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</w:rPr>
              <w:t>Seminarkurs Wirtschaft (Note: 14 Punkte)</w:t>
            </w:r>
          </w:p>
          <w:p w14:paraId="54BF63E9" w14:textId="110335AA" w:rsidR="00B518A9" w:rsidRPr="007E4154" w:rsidRDefault="00C26834" w:rsidP="007E415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</w:rPr>
              <w:t xml:space="preserve">Teilnahme am </w:t>
            </w:r>
            <w:proofErr w:type="spellStart"/>
            <w:r w:rsidRPr="007E4154">
              <w:rPr>
                <w:rFonts w:ascii="Arial" w:hAnsi="Arial" w:cs="Arial"/>
                <w:i/>
                <w:iCs/>
              </w:rPr>
              <w:t>Fyziklani</w:t>
            </w:r>
            <w:proofErr w:type="spellEnd"/>
            <w:r w:rsidRPr="007E4154">
              <w:rPr>
                <w:rFonts w:ascii="Arial" w:hAnsi="Arial" w:cs="Arial"/>
                <w:i/>
                <w:iCs/>
              </w:rPr>
              <w:t xml:space="preserve"> 2021 und 2022</w:t>
            </w:r>
            <w:r w:rsidR="007E4154">
              <w:rPr>
                <w:rFonts w:ascii="Arial" w:hAnsi="Arial" w:cs="Arial"/>
                <w:i/>
                <w:iCs/>
              </w:rPr>
              <w:t xml:space="preserve"> </w:t>
            </w:r>
            <w:r w:rsidRPr="007E4154">
              <w:rPr>
                <w:rFonts w:ascii="Arial" w:hAnsi="Arial" w:cs="Arial"/>
                <w:i/>
                <w:iCs/>
              </w:rPr>
              <w:t>(</w:t>
            </w:r>
            <w:proofErr w:type="gramStart"/>
            <w:r w:rsidRPr="007E4154">
              <w:rPr>
                <w:rFonts w:ascii="Arial" w:hAnsi="Arial" w:cs="Arial"/>
                <w:i/>
                <w:iCs/>
              </w:rPr>
              <w:t>Tschechischer</w:t>
            </w:r>
            <w:proofErr w:type="gramEnd"/>
            <w:r w:rsidRPr="007E4154">
              <w:rPr>
                <w:rFonts w:ascii="Arial" w:hAnsi="Arial" w:cs="Arial"/>
                <w:i/>
                <w:iCs/>
              </w:rPr>
              <w:t xml:space="preserve"> Physik Wettbewerb)</w:t>
            </w:r>
          </w:p>
        </w:tc>
      </w:tr>
      <w:tr w:rsidR="00D5280E" w:rsidRPr="007E4154" w14:paraId="3A2665B3" w14:textId="77777777" w:rsidTr="007E4154">
        <w:trPr>
          <w:trHeight w:val="510"/>
        </w:trPr>
        <w:tc>
          <w:tcPr>
            <w:tcW w:w="9924" w:type="dxa"/>
            <w:gridSpan w:val="16"/>
            <w:tcBorders>
              <w:bottom w:val="single" w:sz="4" w:space="0" w:color="auto"/>
            </w:tcBorders>
            <w:vAlign w:val="bottom"/>
          </w:tcPr>
          <w:p w14:paraId="239F87B8" w14:textId="2F545CC8" w:rsidR="00665BF3" w:rsidRPr="007E4154" w:rsidRDefault="006E2C9C" w:rsidP="0013461D">
            <w:pPr>
              <w:pStyle w:val="BERSCHRIF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E4154">
              <w:rPr>
                <w:rFonts w:ascii="Arial" w:hAnsi="Arial" w:cs="Arial"/>
                <w:sz w:val="22"/>
                <w:szCs w:val="22"/>
              </w:rPr>
              <w:t>Pra</w:t>
            </w:r>
            <w:r w:rsidR="002F249E" w:rsidRPr="007E4154">
              <w:rPr>
                <w:rFonts w:ascii="Arial" w:hAnsi="Arial" w:cs="Arial"/>
                <w:sz w:val="22"/>
                <w:szCs w:val="22"/>
              </w:rPr>
              <w:t>ktische Erfahrung</w:t>
            </w:r>
          </w:p>
        </w:tc>
      </w:tr>
      <w:tr w:rsidR="00D5280E" w:rsidRPr="007E4154" w14:paraId="127C64E2" w14:textId="77777777" w:rsidTr="007E4154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2401528F" w:rsidR="00665BF3" w:rsidRPr="007E4154" w:rsidRDefault="00B518A9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Mazars GmbH &amp; Co. KG</w:t>
            </w:r>
          </w:p>
        </w:tc>
        <w:tc>
          <w:tcPr>
            <w:tcW w:w="3403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56F6916F" w:rsidR="00665BF3" w:rsidRPr="007E4154" w:rsidRDefault="00021CF5" w:rsidP="0013461D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7E4154">
              <w:rPr>
                <w:rFonts w:ascii="Arial" w:hAnsi="Arial" w:cs="Arial"/>
                <w:i/>
                <w:smallCaps/>
              </w:rPr>
              <w:t>Berlin</w:t>
            </w:r>
          </w:p>
        </w:tc>
      </w:tr>
      <w:tr w:rsidR="00D5280E" w:rsidRPr="007E4154" w14:paraId="335D84E9" w14:textId="77777777" w:rsidTr="007E4154">
        <w:trPr>
          <w:trHeight w:val="80"/>
        </w:trPr>
        <w:tc>
          <w:tcPr>
            <w:tcW w:w="5954" w:type="dxa"/>
            <w:gridSpan w:val="5"/>
          </w:tcPr>
          <w:p w14:paraId="618E7342" w14:textId="7A4AE3E8" w:rsidR="008A1C15" w:rsidRPr="007E4154" w:rsidRDefault="003733E5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Prakti</w:t>
            </w:r>
            <w:r w:rsidR="00595463" w:rsidRPr="007E4154">
              <w:rPr>
                <w:rFonts w:ascii="Arial" w:hAnsi="Arial" w:cs="Arial"/>
              </w:rPr>
              <w:t>kum</w:t>
            </w:r>
            <w:r w:rsidRPr="007E4154">
              <w:rPr>
                <w:rFonts w:ascii="Arial" w:hAnsi="Arial" w:cs="Arial"/>
              </w:rPr>
              <w:t xml:space="preserve"> im</w:t>
            </w:r>
            <w:r w:rsidR="00AF2B2E" w:rsidRPr="007E4154">
              <w:rPr>
                <w:rFonts w:ascii="Arial" w:hAnsi="Arial" w:cs="Arial"/>
              </w:rPr>
              <w:t xml:space="preserve"> </w:t>
            </w:r>
            <w:r w:rsidR="00B518A9" w:rsidRPr="007E4154">
              <w:rPr>
                <w:rFonts w:ascii="Arial" w:hAnsi="Arial" w:cs="Arial"/>
              </w:rPr>
              <w:t xml:space="preserve">Audit und </w:t>
            </w:r>
            <w:r w:rsidR="00EB2C84" w:rsidRPr="007E4154">
              <w:rPr>
                <w:rFonts w:ascii="Arial" w:hAnsi="Arial" w:cs="Arial"/>
              </w:rPr>
              <w:t>Corporate Financ</w:t>
            </w:r>
            <w:r w:rsidR="00382B0E" w:rsidRPr="007E4154">
              <w:rPr>
                <w:rFonts w:ascii="Arial" w:hAnsi="Arial" w:cs="Arial"/>
              </w:rPr>
              <w:t>e</w:t>
            </w:r>
            <w:r w:rsidR="00327822" w:rsidRPr="007E4154">
              <w:rPr>
                <w:rFonts w:ascii="Arial" w:hAnsi="Arial" w:cs="Arial"/>
              </w:rPr>
              <w:t xml:space="preserve"> </w:t>
            </w:r>
          </w:p>
          <w:p w14:paraId="20B1570F" w14:textId="3766105C" w:rsidR="00665BF3" w:rsidRPr="007E4154" w:rsidRDefault="00327822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(geplant, Vertrag bereits unterschrieben)</w:t>
            </w:r>
          </w:p>
        </w:tc>
        <w:tc>
          <w:tcPr>
            <w:tcW w:w="3970" w:type="dxa"/>
            <w:gridSpan w:val="11"/>
          </w:tcPr>
          <w:p w14:paraId="0475B997" w14:textId="52F396C1" w:rsidR="00665BF3" w:rsidRPr="007E4154" w:rsidRDefault="008A1C15" w:rsidP="0013461D">
            <w:pPr>
              <w:jc w:val="right"/>
              <w:rPr>
                <w:rFonts w:ascii="Arial" w:hAnsi="Arial" w:cs="Arial"/>
                <w:lang w:val="en-US"/>
              </w:rPr>
            </w:pPr>
            <w:r w:rsidRPr="007E4154">
              <w:rPr>
                <w:rFonts w:ascii="Arial" w:hAnsi="Arial" w:cs="Arial"/>
                <w:lang w:val="en-US"/>
              </w:rPr>
              <w:t>01</w:t>
            </w:r>
            <w:r w:rsidR="00665BF3" w:rsidRPr="007E4154">
              <w:rPr>
                <w:rFonts w:ascii="Arial" w:hAnsi="Arial" w:cs="Arial"/>
                <w:lang w:val="en-US"/>
              </w:rPr>
              <w:t>/20</w:t>
            </w:r>
            <w:r w:rsidRPr="007E4154">
              <w:rPr>
                <w:rFonts w:ascii="Arial" w:hAnsi="Arial" w:cs="Arial"/>
                <w:lang w:val="en-US"/>
              </w:rPr>
              <w:t>23</w:t>
            </w:r>
            <w:r w:rsidR="00665BF3" w:rsidRPr="007E4154">
              <w:rPr>
                <w:rFonts w:ascii="Arial" w:hAnsi="Arial" w:cs="Arial"/>
                <w:lang w:val="en-US"/>
              </w:rPr>
              <w:t xml:space="preserve"> – </w:t>
            </w:r>
            <w:r w:rsidRPr="007E4154">
              <w:rPr>
                <w:rFonts w:ascii="Arial" w:hAnsi="Arial" w:cs="Arial"/>
                <w:lang w:val="en-US"/>
              </w:rPr>
              <w:t>04</w:t>
            </w:r>
            <w:r w:rsidR="00665BF3" w:rsidRPr="007E4154">
              <w:rPr>
                <w:rFonts w:ascii="Arial" w:hAnsi="Arial" w:cs="Arial"/>
                <w:lang w:val="en-US"/>
              </w:rPr>
              <w:t>/20</w:t>
            </w:r>
            <w:r w:rsidRPr="007E4154">
              <w:rPr>
                <w:rFonts w:ascii="Arial" w:hAnsi="Arial" w:cs="Arial"/>
                <w:lang w:val="en-US"/>
              </w:rPr>
              <w:t>23</w:t>
            </w:r>
          </w:p>
        </w:tc>
      </w:tr>
      <w:tr w:rsidR="00D5280E" w:rsidRPr="007E4154" w14:paraId="50AFEA03" w14:textId="77777777" w:rsidTr="007E4154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44A148D8" w:rsidR="00665BF3" w:rsidRPr="007E4154" w:rsidRDefault="00A26D0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Ba</w:t>
            </w:r>
            <w:r w:rsidR="007D0271"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nkimmobilien Vertriebsgesellschaft mbH</w:t>
            </w:r>
          </w:p>
        </w:tc>
        <w:tc>
          <w:tcPr>
            <w:tcW w:w="4401" w:type="dxa"/>
            <w:gridSpan w:val="12"/>
            <w:vAlign w:val="bottom"/>
          </w:tcPr>
          <w:p w14:paraId="11E31BD8" w14:textId="700D089F" w:rsidR="00665BF3" w:rsidRPr="007E4154" w:rsidRDefault="007D0271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</w:rPr>
            </w:pPr>
            <w:r w:rsidRPr="007E4154">
              <w:rPr>
                <w:rFonts w:ascii="Arial" w:hAnsi="Arial" w:cs="Arial"/>
                <w:iCs w:val="0"/>
                <w:smallCaps/>
              </w:rPr>
              <w:t>Halle</w:t>
            </w:r>
            <w:r w:rsidR="000C5F01" w:rsidRPr="007E4154">
              <w:rPr>
                <w:rFonts w:ascii="Arial" w:hAnsi="Arial" w:cs="Arial"/>
                <w:iCs w:val="0"/>
                <w:smallCaps/>
              </w:rPr>
              <w:t xml:space="preserve"> (Saale)</w:t>
            </w:r>
          </w:p>
        </w:tc>
      </w:tr>
      <w:tr w:rsidR="00D5280E" w:rsidRPr="007E4154" w14:paraId="48328CB9" w14:textId="77777777" w:rsidTr="007E4154">
        <w:tc>
          <w:tcPr>
            <w:tcW w:w="6379" w:type="dxa"/>
            <w:gridSpan w:val="7"/>
          </w:tcPr>
          <w:p w14:paraId="74B74B41" w14:textId="603D8179" w:rsidR="00665BF3" w:rsidRPr="007E4154" w:rsidRDefault="00D5280E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proofErr w:type="spellStart"/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Praktik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um</w:t>
            </w:r>
            <w:proofErr w:type="spellEnd"/>
            <w:r w:rsidR="00665BF3"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="0091331D" w:rsidRPr="007E4154">
              <w:rPr>
                <w:rFonts w:ascii="Arial" w:hAnsi="Arial" w:cs="Arial"/>
                <w:i w:val="0"/>
                <w:iCs w:val="0"/>
                <w:lang w:val="en-US"/>
              </w:rPr>
              <w:t>im</w:t>
            </w:r>
            <w:proofErr w:type="spellEnd"/>
            <w:r w:rsidR="00665BF3"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Immobilienmanagement</w:t>
            </w:r>
            <w:proofErr w:type="spellEnd"/>
          </w:p>
        </w:tc>
        <w:tc>
          <w:tcPr>
            <w:tcW w:w="3545" w:type="dxa"/>
            <w:gridSpan w:val="9"/>
          </w:tcPr>
          <w:p w14:paraId="2CB21DEB" w14:textId="41E0E4C4" w:rsidR="00665BF3" w:rsidRPr="007E4154" w:rsidRDefault="00665BF3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lang w:val="en-US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0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7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/20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22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– 09/20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22</w:t>
            </w:r>
          </w:p>
        </w:tc>
      </w:tr>
      <w:tr w:rsidR="00D5280E" w:rsidRPr="007E4154" w14:paraId="7C4155D6" w14:textId="77777777" w:rsidTr="007E4154">
        <w:tc>
          <w:tcPr>
            <w:tcW w:w="9924" w:type="dxa"/>
            <w:gridSpan w:val="16"/>
          </w:tcPr>
          <w:p w14:paraId="1A135F1D" w14:textId="745D909C" w:rsidR="0091331D" w:rsidRPr="007E4154" w:rsidRDefault="00963F19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Begleitung eines Immobilienankaufes</w:t>
            </w:r>
            <w:r w:rsidR="007E4154">
              <w:rPr>
                <w:rFonts w:ascii="Arial" w:hAnsi="Arial" w:cs="Arial"/>
                <w:lang w:val="de-AT"/>
              </w:rPr>
              <w:t xml:space="preserve"> (ca. 1,5 </w:t>
            </w:r>
            <w:proofErr w:type="spellStart"/>
            <w:r w:rsidR="007E4154">
              <w:rPr>
                <w:rFonts w:ascii="Arial" w:hAnsi="Arial" w:cs="Arial"/>
                <w:lang w:val="de-AT"/>
              </w:rPr>
              <w:t>Mio</w:t>
            </w:r>
            <w:proofErr w:type="spellEnd"/>
            <w:r w:rsidR="007E4154">
              <w:rPr>
                <w:rFonts w:ascii="Arial" w:hAnsi="Arial" w:cs="Arial"/>
                <w:lang w:val="de-AT"/>
              </w:rPr>
              <w:t xml:space="preserve"> € Kaufpreis)</w:t>
            </w:r>
          </w:p>
          <w:p w14:paraId="7C7DA6E8" w14:textId="76B0AC29" w:rsidR="0091331D" w:rsidRPr="007E4154" w:rsidRDefault="00963F19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Ablauf und Durchführung von Vermietungen</w:t>
            </w:r>
          </w:p>
          <w:p w14:paraId="3658805E" w14:textId="746872B9" w:rsidR="00BA215A" w:rsidRPr="007E4154" w:rsidRDefault="00963F19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Aufbau und Bestandteile einer Hausverwaltung</w:t>
            </w:r>
          </w:p>
        </w:tc>
      </w:tr>
      <w:tr w:rsidR="0091331D" w:rsidRPr="007E4154" w14:paraId="0D4DF1FA" w14:textId="77777777" w:rsidTr="007E4154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4A7C7B3F" w:rsidR="007D0271" w:rsidRPr="007E4154" w:rsidRDefault="00622B7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</w:rPr>
            </w:pPr>
            <w:proofErr w:type="spellStart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GoStudent</w:t>
            </w:r>
            <w:proofErr w:type="spellEnd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 xml:space="preserve"> online Nachhilfe</w:t>
            </w:r>
          </w:p>
        </w:tc>
        <w:tc>
          <w:tcPr>
            <w:tcW w:w="3545" w:type="dxa"/>
            <w:gridSpan w:val="9"/>
            <w:vAlign w:val="bottom"/>
          </w:tcPr>
          <w:p w14:paraId="00F3353C" w14:textId="39119FED" w:rsidR="0091331D" w:rsidRPr="007E4154" w:rsidRDefault="00505BF1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</w:rPr>
            </w:pPr>
            <w:r w:rsidRPr="007E4154">
              <w:rPr>
                <w:rFonts w:ascii="Arial" w:hAnsi="Arial" w:cs="Arial"/>
                <w:iCs w:val="0"/>
                <w:smallCaps/>
              </w:rPr>
              <w:t>Online</w:t>
            </w:r>
          </w:p>
        </w:tc>
      </w:tr>
      <w:tr w:rsidR="003659CD" w:rsidRPr="007E4154" w14:paraId="3D9BC158" w14:textId="77777777" w:rsidTr="007E4154">
        <w:trPr>
          <w:trHeight w:val="210"/>
        </w:trPr>
        <w:tc>
          <w:tcPr>
            <w:tcW w:w="6379" w:type="dxa"/>
            <w:gridSpan w:val="7"/>
          </w:tcPr>
          <w:p w14:paraId="2A360612" w14:textId="5A0643CF" w:rsidR="003659CD" w:rsidRPr="007E4154" w:rsidRDefault="003659C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7E4154">
              <w:rPr>
                <w:rFonts w:ascii="Arial" w:hAnsi="Arial" w:cs="Arial"/>
                <w:i w:val="0"/>
                <w:iCs w:val="0"/>
              </w:rPr>
              <w:t>Online-Nachhilfelehrer in Mathematik, Physik und Englisch</w:t>
            </w:r>
          </w:p>
        </w:tc>
        <w:tc>
          <w:tcPr>
            <w:tcW w:w="3545" w:type="dxa"/>
            <w:gridSpan w:val="9"/>
          </w:tcPr>
          <w:p w14:paraId="7593AE89" w14:textId="63FD898F" w:rsidR="003659CD" w:rsidRPr="007E4154" w:rsidRDefault="003659CD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0</w:t>
            </w:r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2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/20</w:t>
            </w:r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22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– </w:t>
            </w:r>
            <w:proofErr w:type="spellStart"/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D5280E" w:rsidRPr="007E4154" w14:paraId="7A1EBBAB" w14:textId="77777777" w:rsidTr="007E4154">
        <w:tc>
          <w:tcPr>
            <w:tcW w:w="8222" w:type="dxa"/>
            <w:gridSpan w:val="14"/>
          </w:tcPr>
          <w:p w14:paraId="36E85553" w14:textId="30D61EE9" w:rsidR="00680B7A" w:rsidRPr="007E4154" w:rsidRDefault="00680B7A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Unterrichten der Klassenstufen sieben bis elf</w:t>
            </w:r>
          </w:p>
          <w:p w14:paraId="06A0ABEE" w14:textId="36331993" w:rsidR="00680B7A" w:rsidRPr="007E4154" w:rsidRDefault="00622B7D" w:rsidP="0013461D">
            <w:pPr>
              <w:pStyle w:val="Bullets"/>
              <w:spacing w:after="240" w:line="312" w:lineRule="auto"/>
              <w:ind w:left="714" w:hanging="357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Vorbereitung auf Klausuren, Nachholen des Unterrichtsstoffes</w:t>
            </w:r>
          </w:p>
        </w:tc>
        <w:tc>
          <w:tcPr>
            <w:tcW w:w="1702" w:type="dxa"/>
            <w:gridSpan w:val="2"/>
          </w:tcPr>
          <w:p w14:paraId="59E67B8D" w14:textId="58457350" w:rsidR="00665BF3" w:rsidRPr="007E4154" w:rsidRDefault="00665BF3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</w:p>
        </w:tc>
      </w:tr>
      <w:tr w:rsidR="0056098D" w:rsidRPr="007E4154" w14:paraId="5EDD2BC8" w14:textId="77777777" w:rsidTr="007E4154">
        <w:trPr>
          <w:trHeight w:val="346"/>
        </w:trPr>
        <w:tc>
          <w:tcPr>
            <w:tcW w:w="7938" w:type="dxa"/>
            <w:gridSpan w:val="12"/>
            <w:vAlign w:val="bottom"/>
          </w:tcPr>
          <w:p w14:paraId="28042278" w14:textId="7E7B8CD9" w:rsidR="0056098D" w:rsidRPr="007E4154" w:rsidRDefault="0056098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</w:rPr>
            </w:pPr>
            <w:proofErr w:type="spellStart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Milbach+Milbach</w:t>
            </w:r>
            <w:proofErr w:type="spellEnd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 xml:space="preserve"> Architekten und</w:t>
            </w:r>
            <w:r w:rsidR="007E4154">
              <w:rPr>
                <w:rFonts w:ascii="Arial" w:hAnsi="Arial" w:cs="Arial"/>
                <w:b/>
                <w:i w:val="0"/>
                <w:iCs w:val="0"/>
                <w:smallCaps/>
              </w:rPr>
              <w:t xml:space="preserve"> </w:t>
            </w:r>
            <w:r w:rsidR="002B0DD1"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I</w:t>
            </w:r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ngeni</w:t>
            </w:r>
            <w:r w:rsidR="002B0DD1"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eure Gesellschaft mbH</w:t>
            </w:r>
          </w:p>
        </w:tc>
        <w:tc>
          <w:tcPr>
            <w:tcW w:w="1986" w:type="dxa"/>
            <w:gridSpan w:val="4"/>
            <w:vAlign w:val="bottom"/>
          </w:tcPr>
          <w:p w14:paraId="41AB2CA9" w14:textId="3B07334B" w:rsidR="00AD6C84" w:rsidRPr="007E4154" w:rsidRDefault="00382B0E" w:rsidP="007E41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</w:rPr>
            </w:pPr>
            <w:r w:rsidRPr="007E4154">
              <w:rPr>
                <w:rFonts w:ascii="Arial" w:hAnsi="Arial" w:cs="Arial"/>
                <w:iCs w:val="0"/>
                <w:smallCaps/>
              </w:rPr>
              <w:t>Berlin</w:t>
            </w:r>
          </w:p>
        </w:tc>
      </w:tr>
      <w:tr w:rsidR="00743F99" w:rsidRPr="007E4154" w14:paraId="0AE42E60" w14:textId="77777777" w:rsidTr="007E4154">
        <w:tc>
          <w:tcPr>
            <w:tcW w:w="6096" w:type="dxa"/>
            <w:gridSpan w:val="6"/>
          </w:tcPr>
          <w:p w14:paraId="5554963C" w14:textId="19F67E1E" w:rsidR="00743F99" w:rsidRPr="007E4154" w:rsidRDefault="00743F99" w:rsidP="0013461D">
            <w:pPr>
              <w:pStyle w:val="Bullets"/>
              <w:numPr>
                <w:ilvl w:val="0"/>
                <w:numId w:val="0"/>
              </w:numPr>
              <w:spacing w:after="240"/>
              <w:rPr>
                <w:rFonts w:ascii="Arial" w:hAnsi="Arial" w:cs="Arial"/>
                <w:lang w:val="de-AT"/>
              </w:rPr>
            </w:pPr>
            <w:proofErr w:type="spellStart"/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Schülerpraktikum</w:t>
            </w:r>
            <w:proofErr w:type="spellEnd"/>
          </w:p>
        </w:tc>
        <w:tc>
          <w:tcPr>
            <w:tcW w:w="3828" w:type="dxa"/>
            <w:gridSpan w:val="10"/>
          </w:tcPr>
          <w:p w14:paraId="29144D3F" w14:textId="357D6439" w:rsidR="00743F99" w:rsidRPr="007E4154" w:rsidRDefault="00382B0E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05/2019 – 06/2019</w:t>
            </w:r>
          </w:p>
        </w:tc>
      </w:tr>
      <w:tr w:rsidR="0056098D" w:rsidRPr="007E4154" w14:paraId="7AC0145E" w14:textId="77777777" w:rsidTr="007E4154">
        <w:tc>
          <w:tcPr>
            <w:tcW w:w="8505" w:type="dxa"/>
            <w:gridSpan w:val="15"/>
          </w:tcPr>
          <w:p w14:paraId="0135B6C3" w14:textId="77777777" w:rsidR="0056098D" w:rsidRPr="007E4154" w:rsidRDefault="002B0DD1" w:rsidP="0013461D">
            <w:pPr>
              <w:pStyle w:val="Bullets"/>
              <w:spacing w:after="240"/>
              <w:ind w:left="714" w:hanging="357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Erstellung von digitalen Grundrissen anhand physischer Pläne</w:t>
            </w:r>
          </w:p>
          <w:p w14:paraId="0DFF8E99" w14:textId="77777777" w:rsidR="008948DD" w:rsidRPr="007E4154" w:rsidRDefault="008948DD" w:rsidP="0013461D">
            <w:pPr>
              <w:pStyle w:val="Bullets"/>
              <w:spacing w:after="240"/>
              <w:ind w:left="714" w:hanging="357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Grundlegender Umgang mit Programmen wie ArchiCAD</w:t>
            </w:r>
          </w:p>
          <w:p w14:paraId="354C90AB" w14:textId="149C2E48" w:rsidR="008948DD" w:rsidRPr="007E4154" w:rsidRDefault="008948DD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Erarbeitung von Konzepten mit 3D Modellierungssoftware</w:t>
            </w:r>
          </w:p>
        </w:tc>
        <w:tc>
          <w:tcPr>
            <w:tcW w:w="1419" w:type="dxa"/>
          </w:tcPr>
          <w:p w14:paraId="5556B73A" w14:textId="1674EDBB" w:rsidR="0056098D" w:rsidRPr="007E4154" w:rsidRDefault="0056098D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</w:p>
        </w:tc>
      </w:tr>
      <w:tr w:rsidR="00D5280E" w:rsidRPr="007E4154" w14:paraId="414B4085" w14:textId="77777777" w:rsidTr="007E4154">
        <w:trPr>
          <w:trHeight w:val="510"/>
        </w:trPr>
        <w:tc>
          <w:tcPr>
            <w:tcW w:w="9924" w:type="dxa"/>
            <w:gridSpan w:val="16"/>
            <w:tcBorders>
              <w:bottom w:val="single" w:sz="4" w:space="0" w:color="auto"/>
            </w:tcBorders>
            <w:vAlign w:val="bottom"/>
          </w:tcPr>
          <w:p w14:paraId="4741C5BA" w14:textId="49F945BF" w:rsidR="00665BF3" w:rsidRPr="007E4154" w:rsidRDefault="007861E8" w:rsidP="0013461D">
            <w:pPr>
              <w:pStyle w:val="BERSCHRIFT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proofErr w:type="spellStart"/>
            <w:r w:rsidRPr="007E4154">
              <w:rPr>
                <w:rFonts w:ascii="Arial" w:hAnsi="Arial" w:cs="Arial"/>
                <w:sz w:val="22"/>
                <w:szCs w:val="22"/>
              </w:rPr>
              <w:t>Extrakur</w:t>
            </w:r>
            <w:r w:rsidR="004A1CEC" w:rsidRPr="007E4154">
              <w:rPr>
                <w:rFonts w:ascii="Arial" w:hAnsi="Arial" w:cs="Arial"/>
                <w:sz w:val="22"/>
                <w:szCs w:val="22"/>
              </w:rPr>
              <w:t>rikulare</w:t>
            </w:r>
            <w:proofErr w:type="spellEnd"/>
            <w:r w:rsidR="00BF4CC1" w:rsidRPr="007E4154">
              <w:rPr>
                <w:rFonts w:ascii="Arial" w:hAnsi="Arial" w:cs="Arial"/>
                <w:sz w:val="22"/>
                <w:szCs w:val="22"/>
              </w:rPr>
              <w:t xml:space="preserve"> Aktivitäten</w:t>
            </w:r>
          </w:p>
        </w:tc>
      </w:tr>
      <w:tr w:rsidR="00CE28CC" w:rsidRPr="007E4154" w14:paraId="74251178" w14:textId="77777777" w:rsidTr="007E4154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ADAF6EE" w:rsidR="00CE28CC" w:rsidRPr="007E4154" w:rsidRDefault="0044286A" w:rsidP="0013461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2"/>
                <w:lang w:val="en-US"/>
              </w:rPr>
            </w:pPr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 xml:space="preserve">Berliner </w:t>
            </w:r>
            <w:proofErr w:type="spellStart"/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>Börsenkreis</w:t>
            </w:r>
            <w:proofErr w:type="spellEnd"/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 xml:space="preserve"> </w:t>
            </w:r>
            <w:proofErr w:type="spellStart"/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>e.V.</w:t>
            </w:r>
            <w:proofErr w:type="spellEnd"/>
          </w:p>
        </w:tc>
        <w:tc>
          <w:tcPr>
            <w:tcW w:w="4401" w:type="dxa"/>
            <w:gridSpan w:val="12"/>
            <w:tcBorders>
              <w:top w:val="single" w:sz="4" w:space="0" w:color="auto"/>
            </w:tcBorders>
            <w:vAlign w:val="bottom"/>
          </w:tcPr>
          <w:p w14:paraId="58208F44" w14:textId="5E4BF9D4" w:rsidR="00CE28CC" w:rsidRPr="007E4154" w:rsidRDefault="0044286A" w:rsidP="0013461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2"/>
              </w:rPr>
            </w:pPr>
            <w:r w:rsidRPr="007E4154">
              <w:rPr>
                <w:rFonts w:ascii="Arial" w:hAnsi="Arial" w:cs="Arial"/>
                <w:sz w:val="22"/>
              </w:rPr>
              <w:t>Berlin</w:t>
            </w:r>
          </w:p>
        </w:tc>
      </w:tr>
      <w:tr w:rsidR="00D5280E" w:rsidRPr="007E4154" w14:paraId="4F59C612" w14:textId="77777777" w:rsidTr="007E4154">
        <w:trPr>
          <w:trHeight w:val="210"/>
        </w:trPr>
        <w:tc>
          <w:tcPr>
            <w:tcW w:w="6804" w:type="dxa"/>
            <w:gridSpan w:val="9"/>
          </w:tcPr>
          <w:p w14:paraId="32F07601" w14:textId="204D7E19" w:rsidR="00665BF3" w:rsidRPr="007E4154" w:rsidRDefault="00A95FDB" w:rsidP="0013461D">
            <w:pPr>
              <w:pStyle w:val="Beschreibung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</w:t>
            </w:r>
            <w:r w:rsidR="00AA5A9C" w:rsidRPr="007E4154">
              <w:rPr>
                <w:rFonts w:ascii="Arial" w:hAnsi="Arial" w:cs="Arial"/>
                <w:lang w:val="de-AT"/>
              </w:rPr>
              <w:t>ktives Mitglied</w:t>
            </w:r>
          </w:p>
        </w:tc>
        <w:tc>
          <w:tcPr>
            <w:tcW w:w="3120" w:type="dxa"/>
            <w:gridSpan w:val="7"/>
          </w:tcPr>
          <w:p w14:paraId="45DD2178" w14:textId="7A57D711" w:rsidR="00665BF3" w:rsidRPr="007E4154" w:rsidRDefault="00CE28CC" w:rsidP="0013461D">
            <w:pPr>
              <w:pStyle w:val="Beschreibung"/>
              <w:jc w:val="right"/>
              <w:rPr>
                <w:rFonts w:ascii="Arial" w:hAnsi="Arial" w:cs="Arial"/>
                <w:lang w:val="en-US"/>
              </w:rPr>
            </w:pPr>
            <w:r w:rsidRPr="007E4154">
              <w:rPr>
                <w:rFonts w:ascii="Arial" w:hAnsi="Arial" w:cs="Arial"/>
                <w:lang w:val="en-US"/>
              </w:rPr>
              <w:t>0</w:t>
            </w:r>
            <w:r w:rsidR="0044286A" w:rsidRPr="007E4154">
              <w:rPr>
                <w:rFonts w:ascii="Arial" w:hAnsi="Arial" w:cs="Arial"/>
                <w:lang w:val="en-US"/>
              </w:rPr>
              <w:t>1</w:t>
            </w:r>
            <w:r w:rsidR="00665BF3" w:rsidRPr="007E4154">
              <w:rPr>
                <w:rFonts w:ascii="Arial" w:hAnsi="Arial" w:cs="Arial"/>
                <w:lang w:val="en-US"/>
              </w:rPr>
              <w:t>/20</w:t>
            </w:r>
            <w:r w:rsidR="0044286A" w:rsidRPr="007E4154">
              <w:rPr>
                <w:rFonts w:ascii="Arial" w:hAnsi="Arial" w:cs="Arial"/>
                <w:lang w:val="en-US"/>
              </w:rPr>
              <w:t>22</w:t>
            </w:r>
            <w:r w:rsidR="00665BF3" w:rsidRPr="007E4154">
              <w:rPr>
                <w:rFonts w:ascii="Arial" w:hAnsi="Arial" w:cs="Arial"/>
                <w:lang w:val="en-US"/>
              </w:rPr>
              <w:t xml:space="preserve"> – </w:t>
            </w:r>
            <w:proofErr w:type="spellStart"/>
            <w:r w:rsidR="00AA5A9C" w:rsidRPr="007E4154">
              <w:rPr>
                <w:rFonts w:ascii="Arial" w:hAnsi="Arial" w:cs="Arial"/>
                <w:lang w:val="en-US"/>
              </w:rPr>
              <w:t>heute</w:t>
            </w:r>
            <w:proofErr w:type="spellEnd"/>
          </w:p>
        </w:tc>
      </w:tr>
      <w:tr w:rsidR="00D5280E" w:rsidRPr="007E4154" w14:paraId="02437711" w14:textId="77777777" w:rsidTr="007E4154">
        <w:trPr>
          <w:trHeight w:val="193"/>
        </w:trPr>
        <w:tc>
          <w:tcPr>
            <w:tcW w:w="9924" w:type="dxa"/>
            <w:gridSpan w:val="16"/>
          </w:tcPr>
          <w:p w14:paraId="7CA4D9D0" w14:textId="2A71F2D8" w:rsidR="00AA5A9C" w:rsidRPr="007E4154" w:rsidRDefault="0044286A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Austausch mit wirtschaftlich interessierten Studierenden</w:t>
            </w:r>
          </w:p>
          <w:p w14:paraId="68CFAD97" w14:textId="1534EB95" w:rsidR="003F3690" w:rsidRPr="007E4154" w:rsidRDefault="0044286A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Erlernen von Finanzwissen (Börsenführerschein)</w:t>
            </w:r>
          </w:p>
        </w:tc>
      </w:tr>
      <w:tr w:rsidR="00F64FA7" w:rsidRPr="007E4154" w14:paraId="4AF19DD1" w14:textId="77777777" w:rsidTr="007E4154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098B7794" w:rsidR="00F64FA7" w:rsidRPr="007E4154" w:rsidRDefault="00916F37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mallCaps/>
              </w:rPr>
            </w:pPr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Junge Liberale</w:t>
            </w:r>
          </w:p>
        </w:tc>
        <w:tc>
          <w:tcPr>
            <w:tcW w:w="3970" w:type="dxa"/>
            <w:gridSpan w:val="11"/>
            <w:vAlign w:val="bottom"/>
          </w:tcPr>
          <w:p w14:paraId="30626CB8" w14:textId="15515229" w:rsidR="00F64FA7" w:rsidRPr="007E4154" w:rsidRDefault="005E259C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</w:rPr>
            </w:pPr>
            <w:r w:rsidRPr="007E4154">
              <w:rPr>
                <w:rFonts w:ascii="Arial" w:hAnsi="Arial" w:cs="Arial"/>
                <w:smallCaps/>
              </w:rPr>
              <w:t>Berlin</w:t>
            </w:r>
          </w:p>
        </w:tc>
      </w:tr>
      <w:tr w:rsidR="00F64FA7" w:rsidRPr="007E4154" w14:paraId="56372BDE" w14:textId="77777777" w:rsidTr="007E4154">
        <w:trPr>
          <w:trHeight w:val="210"/>
        </w:trPr>
        <w:tc>
          <w:tcPr>
            <w:tcW w:w="7371" w:type="dxa"/>
            <w:gridSpan w:val="11"/>
          </w:tcPr>
          <w:p w14:paraId="3C87D247" w14:textId="3F7440B7" w:rsidR="00F64FA7" w:rsidRPr="007E4154" w:rsidRDefault="00916F37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lang w:val="de-AT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de-AT"/>
              </w:rPr>
              <w:t>Aktives Mitglied des Bezirksstaates Berlin</w:t>
            </w:r>
          </w:p>
        </w:tc>
        <w:tc>
          <w:tcPr>
            <w:tcW w:w="2553" w:type="dxa"/>
            <w:gridSpan w:val="5"/>
          </w:tcPr>
          <w:p w14:paraId="288A2195" w14:textId="651C3177" w:rsidR="00F64FA7" w:rsidRPr="007E4154" w:rsidRDefault="005E259C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lang w:val="en-US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12</w:t>
            </w:r>
            <w:r w:rsidR="00F64FA7" w:rsidRPr="007E4154">
              <w:rPr>
                <w:rFonts w:ascii="Arial" w:hAnsi="Arial" w:cs="Arial"/>
                <w:i w:val="0"/>
                <w:iCs w:val="0"/>
                <w:lang w:val="en-US"/>
              </w:rPr>
              <w:t>/20</w:t>
            </w:r>
            <w:r w:rsidR="00680B7A" w:rsidRPr="007E4154">
              <w:rPr>
                <w:rFonts w:ascii="Arial" w:hAnsi="Arial" w:cs="Arial"/>
                <w:i w:val="0"/>
                <w:iCs w:val="0"/>
                <w:lang w:val="en-US"/>
              </w:rPr>
              <w:t>21</w:t>
            </w:r>
            <w:r w:rsidR="00C63C03"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- </w:t>
            </w:r>
            <w:proofErr w:type="spellStart"/>
            <w:r w:rsidR="00C63C03" w:rsidRPr="007E4154">
              <w:rPr>
                <w:rFonts w:ascii="Arial" w:hAnsi="Arial" w:cs="Arial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CE28CC" w:rsidRPr="007E4154" w14:paraId="7ECB507F" w14:textId="77777777" w:rsidTr="007E4154">
        <w:trPr>
          <w:trHeight w:val="193"/>
        </w:trPr>
        <w:tc>
          <w:tcPr>
            <w:tcW w:w="9924" w:type="dxa"/>
            <w:gridSpan w:val="16"/>
          </w:tcPr>
          <w:p w14:paraId="1A6A237B" w14:textId="341FB085" w:rsidR="00CE28CC" w:rsidRPr="007E4154" w:rsidRDefault="00F47891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Einblick in die deutsche und europäische Politik</w:t>
            </w:r>
          </w:p>
          <w:p w14:paraId="2CC438FF" w14:textId="306D2006" w:rsidR="004067B8" w:rsidRPr="007E4154" w:rsidRDefault="00B1785A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  <w:lang w:val="de-AT"/>
              </w:rPr>
              <w:t>Teilnahme an zahlreichen Mitgliedertreffen in Berlin</w:t>
            </w:r>
          </w:p>
        </w:tc>
      </w:tr>
      <w:tr w:rsidR="006E03F3" w:rsidRPr="007E4154" w14:paraId="48761074" w14:textId="77777777" w:rsidTr="007E4154">
        <w:trPr>
          <w:trHeight w:val="346"/>
        </w:trPr>
        <w:tc>
          <w:tcPr>
            <w:tcW w:w="6804" w:type="dxa"/>
            <w:gridSpan w:val="9"/>
            <w:vAlign w:val="bottom"/>
          </w:tcPr>
          <w:p w14:paraId="0FCE0F8C" w14:textId="77777777" w:rsidR="006E03F3" w:rsidRPr="007E4154" w:rsidRDefault="006E03F3" w:rsidP="0013461D">
            <w:pPr>
              <w:pStyle w:val="Beschreibung"/>
              <w:rPr>
                <w:rFonts w:ascii="Arial" w:hAnsi="Arial" w:cs="Arial"/>
                <w:i/>
                <w:lang w:val="de-AT"/>
              </w:rPr>
            </w:pPr>
            <w:r w:rsidRPr="007E4154">
              <w:rPr>
                <w:rFonts w:ascii="Arial" w:hAnsi="Arial" w:cs="Arial"/>
                <w:b/>
                <w:smallCaps/>
              </w:rPr>
              <w:t xml:space="preserve">Teilchenphysik </w:t>
            </w:r>
            <w:proofErr w:type="spellStart"/>
            <w:r w:rsidRPr="007E4154">
              <w:rPr>
                <w:rFonts w:ascii="Arial" w:hAnsi="Arial" w:cs="Arial"/>
                <w:b/>
                <w:smallCaps/>
              </w:rPr>
              <w:t>Masterclass</w:t>
            </w:r>
            <w:proofErr w:type="spellEnd"/>
            <w:r w:rsidRPr="007E4154">
              <w:rPr>
                <w:rFonts w:ascii="Arial" w:hAnsi="Arial" w:cs="Arial"/>
                <w:b/>
                <w:smallCaps/>
              </w:rPr>
              <w:t xml:space="preserve"> 2021</w:t>
            </w:r>
          </w:p>
        </w:tc>
        <w:tc>
          <w:tcPr>
            <w:tcW w:w="3120" w:type="dxa"/>
            <w:gridSpan w:val="7"/>
            <w:vAlign w:val="bottom"/>
          </w:tcPr>
          <w:p w14:paraId="26E208BD" w14:textId="2605A346" w:rsidR="006E03F3" w:rsidRPr="007E4154" w:rsidRDefault="006E03F3" w:rsidP="0013461D">
            <w:pPr>
              <w:pStyle w:val="Beschreibung"/>
              <w:jc w:val="right"/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  <w:smallCaps/>
              </w:rPr>
              <w:t>Online</w:t>
            </w:r>
          </w:p>
        </w:tc>
      </w:tr>
      <w:tr w:rsidR="006E03F3" w:rsidRPr="007E4154" w14:paraId="33E6B73A" w14:textId="77777777" w:rsidTr="007E4154">
        <w:trPr>
          <w:trHeight w:val="210"/>
        </w:trPr>
        <w:tc>
          <w:tcPr>
            <w:tcW w:w="8081" w:type="dxa"/>
            <w:gridSpan w:val="13"/>
          </w:tcPr>
          <w:p w14:paraId="72C6352F" w14:textId="5FEB64EB" w:rsidR="006E03F3" w:rsidRPr="007E4154" w:rsidRDefault="00A95FDB" w:rsidP="0013461D">
            <w:pPr>
              <w:pStyle w:val="Beschreibung"/>
              <w:rPr>
                <w:rFonts w:ascii="Arial" w:hAnsi="Arial" w:cs="Arial"/>
                <w:i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 xml:space="preserve">Teilnahme an einer </w:t>
            </w:r>
            <w:r w:rsidR="006E03F3" w:rsidRPr="007E4154">
              <w:rPr>
                <w:rFonts w:ascii="Arial" w:hAnsi="Arial" w:cs="Arial"/>
                <w:lang w:val="de-AT"/>
              </w:rPr>
              <w:t>Veranstaltung der Humboldt-Universität zu Berlin und DESY</w:t>
            </w:r>
          </w:p>
        </w:tc>
        <w:tc>
          <w:tcPr>
            <w:tcW w:w="1843" w:type="dxa"/>
            <w:gridSpan w:val="3"/>
          </w:tcPr>
          <w:p w14:paraId="7052CF47" w14:textId="01DA72B6" w:rsidR="006E03F3" w:rsidRPr="007E4154" w:rsidRDefault="006E03F3" w:rsidP="0013461D">
            <w:pPr>
              <w:pStyle w:val="Beschreibung"/>
              <w:jc w:val="right"/>
              <w:rPr>
                <w:rFonts w:ascii="Arial" w:hAnsi="Arial" w:cs="Arial"/>
                <w:i/>
                <w:lang w:val="de-AT"/>
              </w:rPr>
            </w:pPr>
            <w:r w:rsidRPr="007E4154">
              <w:rPr>
                <w:rFonts w:ascii="Arial" w:hAnsi="Arial" w:cs="Arial"/>
                <w:lang w:val="en-US"/>
              </w:rPr>
              <w:t>06/2021</w:t>
            </w:r>
          </w:p>
        </w:tc>
      </w:tr>
      <w:tr w:rsidR="006E03F3" w:rsidRPr="007E4154" w14:paraId="51B53A7F" w14:textId="77777777" w:rsidTr="007E4154">
        <w:trPr>
          <w:trHeight w:val="193"/>
        </w:trPr>
        <w:tc>
          <w:tcPr>
            <w:tcW w:w="9924" w:type="dxa"/>
            <w:gridSpan w:val="16"/>
          </w:tcPr>
          <w:p w14:paraId="783C2B8A" w14:textId="5EA24880" w:rsidR="006E03F3" w:rsidRPr="007E4154" w:rsidRDefault="006E03F3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Wissenschaftliche Vorträge zur modernen Teilchenphysik und ihren Forschungsmethoden</w:t>
            </w:r>
          </w:p>
          <w:p w14:paraId="41721C52" w14:textId="11B590FB" w:rsidR="006E03F3" w:rsidRPr="007E4154" w:rsidRDefault="006E03F3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Eigenständige Auswertung von Daten vom CERN in Genf</w:t>
            </w:r>
          </w:p>
        </w:tc>
      </w:tr>
      <w:tr w:rsidR="00CE28CC" w:rsidRPr="007E4154" w14:paraId="482569A2" w14:textId="77777777" w:rsidTr="007E4154">
        <w:trPr>
          <w:trHeight w:val="510"/>
        </w:trPr>
        <w:tc>
          <w:tcPr>
            <w:tcW w:w="9924" w:type="dxa"/>
            <w:gridSpan w:val="16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7E4154" w:rsidRDefault="00CE28CC" w:rsidP="0013461D">
            <w:pPr>
              <w:jc w:val="center"/>
              <w:rPr>
                <w:rFonts w:ascii="Arial" w:hAnsi="Arial" w:cs="Arial"/>
                <w:b/>
                <w:smallCaps/>
              </w:rPr>
            </w:pPr>
            <w:r w:rsidRPr="007E4154">
              <w:rPr>
                <w:rFonts w:ascii="Arial" w:hAnsi="Arial" w:cs="Arial"/>
                <w:b/>
                <w:smallCaps/>
              </w:rPr>
              <w:t>Fähigkeiten &amp; Interessen</w:t>
            </w:r>
          </w:p>
        </w:tc>
      </w:tr>
      <w:tr w:rsidR="00CE28CC" w:rsidRPr="007E4154" w14:paraId="2B257790" w14:textId="77777777" w:rsidTr="007E4154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7E4154" w:rsidRDefault="00CE28CC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Sprachen:</w:t>
            </w:r>
          </w:p>
        </w:tc>
        <w:tc>
          <w:tcPr>
            <w:tcW w:w="8222" w:type="dxa"/>
            <w:gridSpan w:val="15"/>
            <w:tcBorders>
              <w:top w:val="single" w:sz="4" w:space="0" w:color="auto"/>
            </w:tcBorders>
            <w:vAlign w:val="bottom"/>
          </w:tcPr>
          <w:p w14:paraId="061D3FCE" w14:textId="1A02D34B" w:rsidR="00CE28CC" w:rsidRPr="007E4154" w:rsidRDefault="00CE28CC" w:rsidP="0013461D">
            <w:p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Deutsch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(Muttersprache)</w:t>
            </w: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, Englisch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(</w:t>
            </w:r>
            <w:r w:rsidR="0097321B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fließend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)</w:t>
            </w: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, </w:t>
            </w:r>
            <w:r w:rsidR="0097321B" w:rsidRPr="007E4154">
              <w:rPr>
                <w:rFonts w:ascii="Arial" w:hAnsi="Arial" w:cs="Arial"/>
                <w:color w:val="000000"/>
                <w:lang w:val="de-AT"/>
              </w:rPr>
              <w:t>Spanisch</w:t>
            </w: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(</w:t>
            </w:r>
            <w:r w:rsidR="0097321B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Grundlagen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)</w:t>
            </w:r>
          </w:p>
        </w:tc>
      </w:tr>
      <w:tr w:rsidR="00CE28CC" w:rsidRPr="007E4154" w14:paraId="45706C3F" w14:textId="77777777" w:rsidTr="007E4154">
        <w:trPr>
          <w:trHeight w:val="283"/>
        </w:trPr>
        <w:tc>
          <w:tcPr>
            <w:tcW w:w="1702" w:type="dxa"/>
            <w:vAlign w:val="bottom"/>
          </w:tcPr>
          <w:p w14:paraId="57688BDA" w14:textId="350496FE" w:rsidR="00CE28CC" w:rsidRPr="007E4154" w:rsidRDefault="00CE28CC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Technisch:</w:t>
            </w:r>
          </w:p>
        </w:tc>
        <w:tc>
          <w:tcPr>
            <w:tcW w:w="8222" w:type="dxa"/>
            <w:gridSpan w:val="15"/>
            <w:vAlign w:val="bottom"/>
          </w:tcPr>
          <w:p w14:paraId="60CA2168" w14:textId="1B163613" w:rsidR="00CE28CC" w:rsidRPr="007E4154" w:rsidRDefault="00CE28CC" w:rsidP="0013461D">
            <w:pPr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 w:rsidRPr="007E4154">
              <w:rPr>
                <w:rFonts w:ascii="Arial" w:hAnsi="Arial" w:cs="Arial"/>
                <w:color w:val="000000"/>
                <w:lang w:val="en-US"/>
              </w:rPr>
              <w:t xml:space="preserve">Microsoft Office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(</w:t>
            </w:r>
            <w:r w:rsidR="0097321B"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Word, Excel, PowerPoint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)</w:t>
            </w:r>
            <w:r w:rsidRPr="007E4154">
              <w:rPr>
                <w:rFonts w:ascii="Arial" w:hAnsi="Arial" w:cs="Arial"/>
                <w:color w:val="000000"/>
                <w:lang w:val="en-US"/>
              </w:rPr>
              <w:t xml:space="preserve">, </w:t>
            </w:r>
            <w:r w:rsidR="0097321B" w:rsidRPr="007E4154">
              <w:rPr>
                <w:rFonts w:ascii="Arial" w:hAnsi="Arial" w:cs="Arial"/>
                <w:color w:val="000000"/>
                <w:lang w:val="en-US"/>
              </w:rPr>
              <w:t xml:space="preserve">Adobe Creative Cloud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(</w:t>
            </w:r>
            <w:proofErr w:type="spellStart"/>
            <w:r w:rsidR="004E0FA1"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fortgeschritten</w:t>
            </w:r>
            <w:proofErr w:type="spellEnd"/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)</w:t>
            </w:r>
          </w:p>
        </w:tc>
      </w:tr>
      <w:tr w:rsidR="00CE28CC" w:rsidRPr="007E4154" w14:paraId="70CB01B0" w14:textId="77777777" w:rsidTr="007E4154">
        <w:trPr>
          <w:trHeight w:val="283"/>
        </w:trPr>
        <w:tc>
          <w:tcPr>
            <w:tcW w:w="1702" w:type="dxa"/>
            <w:vAlign w:val="bottom"/>
          </w:tcPr>
          <w:p w14:paraId="04F58216" w14:textId="6D413C27" w:rsidR="00CE28CC" w:rsidRPr="007E4154" w:rsidRDefault="00CE28CC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 xml:space="preserve">Interessen: </w:t>
            </w:r>
          </w:p>
        </w:tc>
        <w:tc>
          <w:tcPr>
            <w:tcW w:w="8222" w:type="dxa"/>
            <w:gridSpan w:val="15"/>
            <w:vAlign w:val="bottom"/>
          </w:tcPr>
          <w:p w14:paraId="598C2742" w14:textId="14823D1F" w:rsidR="00CE28CC" w:rsidRPr="007E4154" w:rsidRDefault="0097321B" w:rsidP="0013461D">
            <w:pPr>
              <w:rPr>
                <w:rFonts w:ascii="Arial" w:hAnsi="Arial" w:cs="Arial"/>
                <w:color w:val="000000"/>
                <w:lang w:val="de-AT"/>
              </w:rPr>
            </w:pPr>
            <w:r w:rsidRPr="007E4154">
              <w:rPr>
                <w:rFonts w:ascii="Arial" w:hAnsi="Arial" w:cs="Arial"/>
                <w:color w:val="000000"/>
              </w:rPr>
              <w:t>Boxen</w:t>
            </w:r>
            <w:r w:rsidR="00CE28CC" w:rsidRPr="007E4154">
              <w:rPr>
                <w:rFonts w:ascii="Arial" w:hAnsi="Arial" w:cs="Arial"/>
                <w:color w:val="000000"/>
                <w:lang w:val="de-AT"/>
              </w:rPr>
              <w:t xml:space="preserve"> </w:t>
            </w:r>
            <w:r w:rsidR="00CE28CC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 xml:space="preserve">(Teilnahme an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mehreren kleinen Turnieren</w:t>
            </w:r>
            <w:r w:rsidR="00CE28CC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)</w:t>
            </w:r>
            <w:r w:rsidR="00CE28CC" w:rsidRPr="007E4154">
              <w:rPr>
                <w:rFonts w:ascii="Arial" w:hAnsi="Arial" w:cs="Arial"/>
                <w:color w:val="000000"/>
                <w:lang w:val="de-AT"/>
              </w:rPr>
              <w:t>,</w:t>
            </w:r>
            <w:r w:rsidR="008244E8" w:rsidRPr="007E4154">
              <w:rPr>
                <w:rFonts w:ascii="Arial" w:hAnsi="Arial" w:cs="Arial"/>
                <w:color w:val="000000"/>
                <w:lang w:val="de-AT"/>
              </w:rPr>
              <w:t xml:space="preserve"> Fitness, Metaphysik/Philosoph</w:t>
            </w:r>
            <w:r w:rsidR="004E0FA1" w:rsidRPr="007E4154">
              <w:rPr>
                <w:rFonts w:ascii="Arial" w:hAnsi="Arial" w:cs="Arial"/>
                <w:color w:val="000000"/>
                <w:lang w:val="de-AT"/>
              </w:rPr>
              <w:t>ie</w:t>
            </w:r>
          </w:p>
        </w:tc>
      </w:tr>
      <w:tr w:rsidR="00CE28CC" w:rsidRPr="007E4154" w14:paraId="071AB173" w14:textId="77777777" w:rsidTr="007E4154">
        <w:trPr>
          <w:trHeight w:val="624"/>
        </w:trPr>
        <w:tc>
          <w:tcPr>
            <w:tcW w:w="5246" w:type="dxa"/>
            <w:gridSpan w:val="2"/>
            <w:vAlign w:val="bottom"/>
          </w:tcPr>
          <w:p w14:paraId="406B03AC" w14:textId="6173D659" w:rsidR="00CE28CC" w:rsidRPr="007E4154" w:rsidRDefault="00CE28CC" w:rsidP="0013461D">
            <w:pPr>
              <w:rPr>
                <w:rFonts w:ascii="Arial" w:hAnsi="Arial" w:cs="Arial"/>
              </w:rPr>
            </w:pPr>
          </w:p>
        </w:tc>
        <w:tc>
          <w:tcPr>
            <w:tcW w:w="4678" w:type="dxa"/>
            <w:gridSpan w:val="14"/>
            <w:vAlign w:val="bottom"/>
          </w:tcPr>
          <w:p w14:paraId="6478BDEA" w14:textId="79FFB29B" w:rsidR="00CE28CC" w:rsidRPr="007E4154" w:rsidRDefault="007E4154" w:rsidP="007E4154">
            <w:pPr>
              <w:jc w:val="right"/>
              <w:rPr>
                <w:rFonts w:ascii="Arial" w:hAnsi="Arial" w:cs="Arial"/>
                <w:color w:val="000000"/>
                <w:lang w:val="de-AT"/>
              </w:rPr>
            </w:pPr>
            <w:r w:rsidRPr="007E4154">
              <w:rPr>
                <w:rFonts w:ascii="Arial" w:hAnsi="Arial" w:cs="Arial"/>
              </w:rPr>
              <w:t>Berlin, 05.11.2019</w:t>
            </w:r>
          </w:p>
        </w:tc>
      </w:tr>
    </w:tbl>
    <w:p w14:paraId="0747D2BF" w14:textId="69F47280" w:rsidR="00723643" w:rsidRPr="0074111D" w:rsidRDefault="00723643" w:rsidP="005E259C">
      <w:pPr>
        <w:rPr>
          <w:sz w:val="18"/>
        </w:rPr>
      </w:pPr>
    </w:p>
    <w:sectPr w:rsidR="00723643" w:rsidRPr="0074111D" w:rsidSect="007E415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CB3F8" w14:textId="77777777" w:rsidR="00327070" w:rsidRDefault="00327070" w:rsidP="00BE053D">
      <w:pPr>
        <w:spacing w:after="0" w:line="240" w:lineRule="auto"/>
      </w:pPr>
      <w:r>
        <w:separator/>
      </w:r>
    </w:p>
    <w:p w14:paraId="1050F296" w14:textId="77777777" w:rsidR="00327070" w:rsidRDefault="00327070"/>
    <w:p w14:paraId="0C770E88" w14:textId="77777777" w:rsidR="00327070" w:rsidRDefault="00327070"/>
  </w:endnote>
  <w:endnote w:type="continuationSeparator" w:id="0">
    <w:p w14:paraId="7F68585E" w14:textId="77777777" w:rsidR="00327070" w:rsidRDefault="00327070" w:rsidP="00BE053D">
      <w:pPr>
        <w:spacing w:after="0" w:line="240" w:lineRule="auto"/>
      </w:pPr>
      <w:r>
        <w:continuationSeparator/>
      </w:r>
    </w:p>
    <w:p w14:paraId="6112F9E5" w14:textId="77777777" w:rsidR="00327070" w:rsidRDefault="00327070"/>
    <w:p w14:paraId="3009A7D3" w14:textId="77777777" w:rsidR="00327070" w:rsidRDefault="003270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  <w:p w14:paraId="080ED620" w14:textId="77777777" w:rsidR="003416A3" w:rsidRDefault="003416A3"/>
  <w:p w14:paraId="28707026" w14:textId="77777777" w:rsidR="003416A3" w:rsidRDefault="003416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D92B5" w14:textId="77777777" w:rsidR="00327070" w:rsidRDefault="00327070" w:rsidP="00BE053D">
      <w:pPr>
        <w:spacing w:after="0" w:line="240" w:lineRule="auto"/>
      </w:pPr>
      <w:r>
        <w:separator/>
      </w:r>
    </w:p>
    <w:p w14:paraId="74620217" w14:textId="77777777" w:rsidR="00327070" w:rsidRDefault="00327070"/>
    <w:p w14:paraId="6EF73279" w14:textId="77777777" w:rsidR="00327070" w:rsidRDefault="00327070"/>
  </w:footnote>
  <w:footnote w:type="continuationSeparator" w:id="0">
    <w:p w14:paraId="033D8955" w14:textId="77777777" w:rsidR="00327070" w:rsidRDefault="00327070" w:rsidP="00BE053D">
      <w:pPr>
        <w:spacing w:after="0" w:line="240" w:lineRule="auto"/>
      </w:pPr>
      <w:r>
        <w:continuationSeparator/>
      </w:r>
    </w:p>
    <w:p w14:paraId="6ACA4610" w14:textId="77777777" w:rsidR="00327070" w:rsidRDefault="00327070"/>
    <w:p w14:paraId="6CEEB8E4" w14:textId="77777777" w:rsidR="00327070" w:rsidRDefault="003270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091664">
    <w:abstractNumId w:val="14"/>
  </w:num>
  <w:num w:numId="2" w16cid:durableId="1283002155">
    <w:abstractNumId w:val="17"/>
  </w:num>
  <w:num w:numId="3" w16cid:durableId="804004575">
    <w:abstractNumId w:val="19"/>
  </w:num>
  <w:num w:numId="4" w16cid:durableId="1403913722">
    <w:abstractNumId w:val="0"/>
  </w:num>
  <w:num w:numId="5" w16cid:durableId="1440222898">
    <w:abstractNumId w:val="1"/>
  </w:num>
  <w:num w:numId="6" w16cid:durableId="2090884425">
    <w:abstractNumId w:val="2"/>
  </w:num>
  <w:num w:numId="7" w16cid:durableId="117720280">
    <w:abstractNumId w:val="13"/>
  </w:num>
  <w:num w:numId="8" w16cid:durableId="1764065061">
    <w:abstractNumId w:val="22"/>
  </w:num>
  <w:num w:numId="9" w16cid:durableId="1834877702">
    <w:abstractNumId w:val="12"/>
  </w:num>
  <w:num w:numId="10" w16cid:durableId="1555386225">
    <w:abstractNumId w:val="23"/>
  </w:num>
  <w:num w:numId="11" w16cid:durableId="592083501">
    <w:abstractNumId w:val="5"/>
  </w:num>
  <w:num w:numId="12" w16cid:durableId="84739351">
    <w:abstractNumId w:val="6"/>
  </w:num>
  <w:num w:numId="13" w16cid:durableId="741875079">
    <w:abstractNumId w:val="8"/>
  </w:num>
  <w:num w:numId="14" w16cid:durableId="397869797">
    <w:abstractNumId w:val="9"/>
  </w:num>
  <w:num w:numId="15" w16cid:durableId="1506359933">
    <w:abstractNumId w:val="21"/>
  </w:num>
  <w:num w:numId="16" w16cid:durableId="1555576592">
    <w:abstractNumId w:val="4"/>
  </w:num>
  <w:num w:numId="17" w16cid:durableId="1705907691">
    <w:abstractNumId w:val="16"/>
  </w:num>
  <w:num w:numId="18" w16cid:durableId="2144541619">
    <w:abstractNumId w:val="3"/>
  </w:num>
  <w:num w:numId="19" w16cid:durableId="2084179827">
    <w:abstractNumId w:val="18"/>
  </w:num>
  <w:num w:numId="20" w16cid:durableId="1189367436">
    <w:abstractNumId w:val="10"/>
  </w:num>
  <w:num w:numId="21" w16cid:durableId="154683460">
    <w:abstractNumId w:val="11"/>
  </w:num>
  <w:num w:numId="22" w16cid:durableId="151411671">
    <w:abstractNumId w:val="15"/>
  </w:num>
  <w:num w:numId="23" w16cid:durableId="1529949884">
    <w:abstractNumId w:val="7"/>
  </w:num>
  <w:num w:numId="24" w16cid:durableId="21407579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CF5"/>
    <w:rsid w:val="00061D33"/>
    <w:rsid w:val="00064643"/>
    <w:rsid w:val="00087747"/>
    <w:rsid w:val="00092A2C"/>
    <w:rsid w:val="000A1FDA"/>
    <w:rsid w:val="000B63E2"/>
    <w:rsid w:val="000B6548"/>
    <w:rsid w:val="000C5F01"/>
    <w:rsid w:val="000D671A"/>
    <w:rsid w:val="00103EC5"/>
    <w:rsid w:val="00116C6E"/>
    <w:rsid w:val="00125CA6"/>
    <w:rsid w:val="0013461D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2725"/>
    <w:rsid w:val="00223A4D"/>
    <w:rsid w:val="00232CB5"/>
    <w:rsid w:val="00234A7E"/>
    <w:rsid w:val="00235FD5"/>
    <w:rsid w:val="0024373D"/>
    <w:rsid w:val="002508C2"/>
    <w:rsid w:val="00267252"/>
    <w:rsid w:val="00282DB0"/>
    <w:rsid w:val="002B0DD1"/>
    <w:rsid w:val="002B2091"/>
    <w:rsid w:val="002C6972"/>
    <w:rsid w:val="002D2B32"/>
    <w:rsid w:val="002D4516"/>
    <w:rsid w:val="002E078B"/>
    <w:rsid w:val="002E5667"/>
    <w:rsid w:val="002F249E"/>
    <w:rsid w:val="002F46AD"/>
    <w:rsid w:val="002F5A61"/>
    <w:rsid w:val="003101F0"/>
    <w:rsid w:val="00314B7A"/>
    <w:rsid w:val="00324BC5"/>
    <w:rsid w:val="00327070"/>
    <w:rsid w:val="00327822"/>
    <w:rsid w:val="00340BAB"/>
    <w:rsid w:val="003416A3"/>
    <w:rsid w:val="003418E0"/>
    <w:rsid w:val="00347F8D"/>
    <w:rsid w:val="003659CD"/>
    <w:rsid w:val="00372F7B"/>
    <w:rsid w:val="003733E5"/>
    <w:rsid w:val="00382B0E"/>
    <w:rsid w:val="00390EA6"/>
    <w:rsid w:val="003E27C3"/>
    <w:rsid w:val="003F3690"/>
    <w:rsid w:val="003F3E3F"/>
    <w:rsid w:val="004067B8"/>
    <w:rsid w:val="004154BE"/>
    <w:rsid w:val="0042013D"/>
    <w:rsid w:val="00422F83"/>
    <w:rsid w:val="00426D7E"/>
    <w:rsid w:val="0043430C"/>
    <w:rsid w:val="00435E6D"/>
    <w:rsid w:val="0044286A"/>
    <w:rsid w:val="00443668"/>
    <w:rsid w:val="00451B22"/>
    <w:rsid w:val="00456B0D"/>
    <w:rsid w:val="00476AF8"/>
    <w:rsid w:val="00484FD7"/>
    <w:rsid w:val="004929FB"/>
    <w:rsid w:val="004A1CEC"/>
    <w:rsid w:val="004A54BA"/>
    <w:rsid w:val="004B6A5E"/>
    <w:rsid w:val="004E0FA1"/>
    <w:rsid w:val="004F731E"/>
    <w:rsid w:val="00505BF1"/>
    <w:rsid w:val="00507EA7"/>
    <w:rsid w:val="00526089"/>
    <w:rsid w:val="00527A28"/>
    <w:rsid w:val="00527DCA"/>
    <w:rsid w:val="00553E62"/>
    <w:rsid w:val="0056098D"/>
    <w:rsid w:val="005716D4"/>
    <w:rsid w:val="00571B60"/>
    <w:rsid w:val="00585A4D"/>
    <w:rsid w:val="00595463"/>
    <w:rsid w:val="005B638C"/>
    <w:rsid w:val="005D59CF"/>
    <w:rsid w:val="005D6329"/>
    <w:rsid w:val="005E259C"/>
    <w:rsid w:val="005E57F6"/>
    <w:rsid w:val="006058D8"/>
    <w:rsid w:val="00610200"/>
    <w:rsid w:val="00622B7D"/>
    <w:rsid w:val="00623699"/>
    <w:rsid w:val="00632D5A"/>
    <w:rsid w:val="00635515"/>
    <w:rsid w:val="00641307"/>
    <w:rsid w:val="006546FD"/>
    <w:rsid w:val="00665BF3"/>
    <w:rsid w:val="006732D6"/>
    <w:rsid w:val="00680B7A"/>
    <w:rsid w:val="00693E09"/>
    <w:rsid w:val="006A0E56"/>
    <w:rsid w:val="006A2DE9"/>
    <w:rsid w:val="006A7230"/>
    <w:rsid w:val="006B3D51"/>
    <w:rsid w:val="006B4E32"/>
    <w:rsid w:val="006B72C7"/>
    <w:rsid w:val="006B7F78"/>
    <w:rsid w:val="006C2252"/>
    <w:rsid w:val="006D7F7F"/>
    <w:rsid w:val="006E03F3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3F99"/>
    <w:rsid w:val="00752DCC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861E8"/>
    <w:rsid w:val="007966F0"/>
    <w:rsid w:val="00797BFC"/>
    <w:rsid w:val="007A5131"/>
    <w:rsid w:val="007A720F"/>
    <w:rsid w:val="007C6A3C"/>
    <w:rsid w:val="007D0271"/>
    <w:rsid w:val="007D4BEE"/>
    <w:rsid w:val="007D5BE9"/>
    <w:rsid w:val="007E4154"/>
    <w:rsid w:val="008050E4"/>
    <w:rsid w:val="0082257D"/>
    <w:rsid w:val="008244E8"/>
    <w:rsid w:val="00853438"/>
    <w:rsid w:val="00866846"/>
    <w:rsid w:val="00875DA9"/>
    <w:rsid w:val="008948DD"/>
    <w:rsid w:val="00895E38"/>
    <w:rsid w:val="008A1C15"/>
    <w:rsid w:val="008A782B"/>
    <w:rsid w:val="008B0FC0"/>
    <w:rsid w:val="008C429A"/>
    <w:rsid w:val="008E1F3D"/>
    <w:rsid w:val="009053D7"/>
    <w:rsid w:val="00907121"/>
    <w:rsid w:val="0091331D"/>
    <w:rsid w:val="00916F37"/>
    <w:rsid w:val="0093223C"/>
    <w:rsid w:val="00941A87"/>
    <w:rsid w:val="009501C2"/>
    <w:rsid w:val="00963F19"/>
    <w:rsid w:val="009668B9"/>
    <w:rsid w:val="0097321B"/>
    <w:rsid w:val="00976577"/>
    <w:rsid w:val="00996356"/>
    <w:rsid w:val="00997D9A"/>
    <w:rsid w:val="009D7C49"/>
    <w:rsid w:val="009E7297"/>
    <w:rsid w:val="00A0257D"/>
    <w:rsid w:val="00A12EDC"/>
    <w:rsid w:val="00A26D0D"/>
    <w:rsid w:val="00A3307C"/>
    <w:rsid w:val="00A33BDE"/>
    <w:rsid w:val="00A34885"/>
    <w:rsid w:val="00A43BC1"/>
    <w:rsid w:val="00A74225"/>
    <w:rsid w:val="00A936D5"/>
    <w:rsid w:val="00A95FDB"/>
    <w:rsid w:val="00AA1EB0"/>
    <w:rsid w:val="00AA2DA3"/>
    <w:rsid w:val="00AA5A9C"/>
    <w:rsid w:val="00AB016A"/>
    <w:rsid w:val="00AB2A5A"/>
    <w:rsid w:val="00AD28F8"/>
    <w:rsid w:val="00AD6C84"/>
    <w:rsid w:val="00AE504A"/>
    <w:rsid w:val="00AF2B2E"/>
    <w:rsid w:val="00B0230B"/>
    <w:rsid w:val="00B1785A"/>
    <w:rsid w:val="00B17D95"/>
    <w:rsid w:val="00B23509"/>
    <w:rsid w:val="00B359DB"/>
    <w:rsid w:val="00B3632B"/>
    <w:rsid w:val="00B409D8"/>
    <w:rsid w:val="00B5178D"/>
    <w:rsid w:val="00B518A9"/>
    <w:rsid w:val="00B67F1F"/>
    <w:rsid w:val="00B701D7"/>
    <w:rsid w:val="00B80C43"/>
    <w:rsid w:val="00B90595"/>
    <w:rsid w:val="00BA215A"/>
    <w:rsid w:val="00BB5F09"/>
    <w:rsid w:val="00BC0D9F"/>
    <w:rsid w:val="00BD6FF6"/>
    <w:rsid w:val="00BE053D"/>
    <w:rsid w:val="00BF1A7A"/>
    <w:rsid w:val="00BF1FA3"/>
    <w:rsid w:val="00BF4CC1"/>
    <w:rsid w:val="00C00974"/>
    <w:rsid w:val="00C018E4"/>
    <w:rsid w:val="00C066FA"/>
    <w:rsid w:val="00C25387"/>
    <w:rsid w:val="00C26834"/>
    <w:rsid w:val="00C3021C"/>
    <w:rsid w:val="00C54BE3"/>
    <w:rsid w:val="00C57F80"/>
    <w:rsid w:val="00C63C03"/>
    <w:rsid w:val="00C646A0"/>
    <w:rsid w:val="00C768ED"/>
    <w:rsid w:val="00C82A8F"/>
    <w:rsid w:val="00C916C2"/>
    <w:rsid w:val="00C93EE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021B"/>
    <w:rsid w:val="00D3187B"/>
    <w:rsid w:val="00D331F4"/>
    <w:rsid w:val="00D4701A"/>
    <w:rsid w:val="00D470E4"/>
    <w:rsid w:val="00D52142"/>
    <w:rsid w:val="00D5280E"/>
    <w:rsid w:val="00D61F14"/>
    <w:rsid w:val="00D80D6B"/>
    <w:rsid w:val="00D84A48"/>
    <w:rsid w:val="00D90950"/>
    <w:rsid w:val="00DA69DF"/>
    <w:rsid w:val="00DB0E58"/>
    <w:rsid w:val="00DB33F8"/>
    <w:rsid w:val="00DD38E2"/>
    <w:rsid w:val="00E13110"/>
    <w:rsid w:val="00E24DF1"/>
    <w:rsid w:val="00E431ED"/>
    <w:rsid w:val="00E64FF5"/>
    <w:rsid w:val="00E907EC"/>
    <w:rsid w:val="00EA45F4"/>
    <w:rsid w:val="00EA5421"/>
    <w:rsid w:val="00EB2C84"/>
    <w:rsid w:val="00EB34FC"/>
    <w:rsid w:val="00EB5816"/>
    <w:rsid w:val="00ED0EA9"/>
    <w:rsid w:val="00EF77DF"/>
    <w:rsid w:val="00F11BEF"/>
    <w:rsid w:val="00F221AA"/>
    <w:rsid w:val="00F258E7"/>
    <w:rsid w:val="00F31B84"/>
    <w:rsid w:val="00F47891"/>
    <w:rsid w:val="00F631EC"/>
    <w:rsid w:val="00F64C22"/>
    <w:rsid w:val="00F64FA7"/>
    <w:rsid w:val="00F74D19"/>
    <w:rsid w:val="00F80053"/>
    <w:rsid w:val="00FA02C7"/>
    <w:rsid w:val="00FA40BD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2105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29</cp:revision>
  <cp:lastPrinted>2022-11-17T00:09:00Z</cp:lastPrinted>
  <dcterms:created xsi:type="dcterms:W3CDTF">2022-11-11T22:53:00Z</dcterms:created>
  <dcterms:modified xsi:type="dcterms:W3CDTF">2022-11-22T19:23:00Z</dcterms:modified>
</cp:coreProperties>
</file>