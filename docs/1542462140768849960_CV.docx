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10" w:type="dxa"/>
        <w:tblInd w:w="-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4"/>
        <w:gridCol w:w="1843"/>
        <w:gridCol w:w="213"/>
        <w:gridCol w:w="1890"/>
      </w:tblGrid>
      <w:tr w:rsidR="00E55D90" w:rsidRPr="00E755F2" w14:paraId="487AC9CE" w14:textId="77777777" w:rsidTr="00881503">
        <w:trPr>
          <w:trHeight w:val="20"/>
        </w:trPr>
        <w:tc>
          <w:tcPr>
            <w:tcW w:w="10710" w:type="dxa"/>
            <w:gridSpan w:val="4"/>
            <w:vAlign w:val="bottom"/>
          </w:tcPr>
          <w:p w14:paraId="0CBC6997" w14:textId="0AE7E0CD" w:rsidR="00E55D90" w:rsidRPr="00572928" w:rsidRDefault="0035325A" w:rsidP="00B47475">
            <w:pPr>
              <w:jc w:val="center"/>
              <w:rPr>
                <w:rFonts w:ascii="Arial" w:hAnsi="Arial" w:cs="Arial"/>
                <w:b/>
                <w:sz w:val="44"/>
                <w:szCs w:val="40"/>
                <w:lang w:val="de-CH"/>
              </w:rPr>
            </w:pPr>
            <w:r w:rsidRPr="00572928">
              <w:rPr>
                <w:rFonts w:ascii="Arial" w:hAnsi="Arial" w:cs="Arial"/>
                <w:b/>
                <w:sz w:val="44"/>
                <w:szCs w:val="40"/>
                <w:lang w:val="de-CH"/>
              </w:rPr>
              <w:t>Silvan Spühler</w:t>
            </w:r>
          </w:p>
          <w:p w14:paraId="00A807D4" w14:textId="281FE699" w:rsidR="006A67D2" w:rsidRPr="00E755F2" w:rsidRDefault="00314FE2" w:rsidP="00B4747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755F2">
              <w:rPr>
                <w:rFonts w:ascii="Arial" w:hAnsi="Arial" w:cs="Arial"/>
                <w:bCs/>
                <w:sz w:val="20"/>
                <w:szCs w:val="20"/>
              </w:rPr>
              <w:t>Hältlistrasse 22, 8722 Kaltbrunn</w:t>
            </w:r>
            <w:r w:rsidR="003C1CA9">
              <w:rPr>
                <w:rFonts w:ascii="Arial" w:hAnsi="Arial" w:cs="Arial"/>
                <w:bCs/>
                <w:sz w:val="20"/>
                <w:szCs w:val="20"/>
              </w:rPr>
              <w:t>, Schweiz</w:t>
            </w:r>
          </w:p>
          <w:p w14:paraId="135895E2" w14:textId="618BC03F" w:rsidR="00F44F5F" w:rsidRPr="00E755F2" w:rsidRDefault="009445AF" w:rsidP="00B47475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de-CH"/>
              </w:rPr>
            </w:pPr>
            <w:r w:rsidRPr="00E755F2">
              <w:rPr>
                <w:rFonts w:ascii="Arial" w:hAnsi="Arial" w:cs="Arial"/>
                <w:bCs/>
                <w:sz w:val="20"/>
                <w:szCs w:val="20"/>
              </w:rPr>
              <w:t xml:space="preserve">silvan.spuehler@ost.ch | +41 76 468 23 60 | </w:t>
            </w:r>
            <w:hyperlink r:id="rId8" w:history="1">
              <w:r w:rsidR="00E73BF7" w:rsidRPr="00E755F2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>LinkedIn</w:t>
              </w:r>
            </w:hyperlink>
          </w:p>
        </w:tc>
      </w:tr>
      <w:tr w:rsidR="002508C2" w:rsidRPr="00E755F2" w14:paraId="0FCADE56" w14:textId="77777777" w:rsidTr="00881503">
        <w:trPr>
          <w:trHeight w:val="504"/>
        </w:trPr>
        <w:tc>
          <w:tcPr>
            <w:tcW w:w="10710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2343CE8D" w:rsidR="002508C2" w:rsidRPr="00E755F2" w:rsidRDefault="006A67D2" w:rsidP="00B47475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E755F2">
              <w:rPr>
                <w:rFonts w:ascii="Arial" w:hAnsi="Arial" w:cs="Arial"/>
                <w:b/>
                <w:sz w:val="28"/>
                <w:szCs w:val="32"/>
              </w:rPr>
              <w:t>AUSBILDUN</w:t>
            </w:r>
            <w:r w:rsidR="008D3A13" w:rsidRPr="00E755F2">
              <w:rPr>
                <w:rFonts w:ascii="Arial" w:hAnsi="Arial" w:cs="Arial"/>
                <w:b/>
                <w:sz w:val="28"/>
                <w:szCs w:val="32"/>
              </w:rPr>
              <w:t>G</w:t>
            </w:r>
          </w:p>
        </w:tc>
      </w:tr>
      <w:tr w:rsidR="00D1492F" w:rsidRPr="00E755F2" w14:paraId="7D1DEBF7" w14:textId="77777777" w:rsidTr="00F0259D">
        <w:trPr>
          <w:trHeight w:val="346"/>
        </w:trPr>
        <w:tc>
          <w:tcPr>
            <w:tcW w:w="6764" w:type="dxa"/>
            <w:tcBorders>
              <w:top w:val="single" w:sz="4" w:space="0" w:color="auto"/>
            </w:tcBorders>
            <w:vAlign w:val="bottom"/>
          </w:tcPr>
          <w:p w14:paraId="0C2B846F" w14:textId="2BC6E93A" w:rsidR="00D1492F" w:rsidRPr="00E755F2" w:rsidRDefault="006A67D2" w:rsidP="00B4747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755F2">
              <w:rPr>
                <w:rFonts w:ascii="Arial" w:hAnsi="Arial" w:cs="Arial"/>
                <w:b/>
                <w:sz w:val="21"/>
                <w:szCs w:val="21"/>
              </w:rPr>
              <w:t>OST – OSTSCHWEIZER FACHHOCHSCHULE</w:t>
            </w:r>
          </w:p>
        </w:tc>
        <w:tc>
          <w:tcPr>
            <w:tcW w:w="3946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103F7D9" w:rsidR="00D1492F" w:rsidRPr="00E755F2" w:rsidRDefault="000D0CBF" w:rsidP="00B4747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755F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Rapperswil-Jona, Schweiz</w:t>
            </w:r>
          </w:p>
        </w:tc>
      </w:tr>
      <w:tr w:rsidR="00D1492F" w:rsidRPr="00E755F2" w14:paraId="61E5D482" w14:textId="77777777" w:rsidTr="00F0259D">
        <w:tc>
          <w:tcPr>
            <w:tcW w:w="6764" w:type="dxa"/>
          </w:tcPr>
          <w:p w14:paraId="11CB9A0F" w14:textId="739D752A" w:rsidR="00D1492F" w:rsidRPr="00E755F2" w:rsidRDefault="00D1492F" w:rsidP="00B4747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en-GB"/>
              </w:rPr>
              <w:t xml:space="preserve">B.Sc. in </w:t>
            </w:r>
            <w:r w:rsidR="00B0005E" w:rsidRPr="00E755F2">
              <w:rPr>
                <w:rFonts w:ascii="Arial" w:hAnsi="Arial" w:cs="Arial"/>
                <w:sz w:val="20"/>
                <w:szCs w:val="20"/>
                <w:lang w:val="en-GB"/>
              </w:rPr>
              <w:t>Betriebsökonomie</w:t>
            </w:r>
          </w:p>
        </w:tc>
        <w:tc>
          <w:tcPr>
            <w:tcW w:w="3946" w:type="dxa"/>
            <w:gridSpan w:val="3"/>
          </w:tcPr>
          <w:p w14:paraId="419A9228" w14:textId="17850C74" w:rsidR="00D1492F" w:rsidRPr="00E755F2" w:rsidRDefault="00D1492F" w:rsidP="00B4747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755F2">
              <w:rPr>
                <w:rFonts w:ascii="Arial" w:hAnsi="Arial" w:cs="Arial"/>
                <w:sz w:val="20"/>
                <w:szCs w:val="20"/>
              </w:rPr>
              <w:t>09/20</w:t>
            </w:r>
            <w:r w:rsidR="000D0CBF" w:rsidRPr="00E755F2">
              <w:rPr>
                <w:rFonts w:ascii="Arial" w:hAnsi="Arial" w:cs="Arial"/>
                <w:sz w:val="20"/>
                <w:szCs w:val="20"/>
              </w:rPr>
              <w:t>23</w:t>
            </w:r>
            <w:r w:rsidRPr="00E755F2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B17D95" w:rsidRPr="00E755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280E" w:rsidRPr="00E755F2">
              <w:rPr>
                <w:rFonts w:ascii="Arial" w:hAnsi="Arial" w:cs="Arial"/>
                <w:sz w:val="20"/>
                <w:szCs w:val="20"/>
              </w:rPr>
              <w:t>heute</w:t>
            </w:r>
          </w:p>
        </w:tc>
      </w:tr>
      <w:tr w:rsidR="00D5280E" w:rsidRPr="00E755F2" w14:paraId="7EABE9F1" w14:textId="77777777" w:rsidTr="00881503">
        <w:trPr>
          <w:trHeight w:val="20"/>
        </w:trPr>
        <w:tc>
          <w:tcPr>
            <w:tcW w:w="10710" w:type="dxa"/>
            <w:gridSpan w:val="4"/>
          </w:tcPr>
          <w:p w14:paraId="0EC50C37" w14:textId="34D91010" w:rsidR="00154BFC" w:rsidRDefault="00F72DBC" w:rsidP="00B4747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Abschlussnote</w:t>
            </w:r>
            <w:r w:rsidR="00154BFC" w:rsidRPr="0013400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: 5.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4</w:t>
            </w:r>
            <w:r w:rsidR="00154BFC" w:rsidRPr="0013400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="00B47475" w:rsidRPr="0013400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.0</w:t>
            </w:r>
            <w:r w:rsidR="00626CC9" w:rsidRPr="0013400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– 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6</w:t>
            </w:r>
            <w:r w:rsidR="00626CC9" w:rsidRPr="0013400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.0</w:t>
            </w:r>
            <w:r w:rsidR="00154BFC" w:rsidRPr="0013400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, mit 6</w:t>
            </w:r>
            <w:r w:rsidR="00B47475" w:rsidRPr="0013400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.0</w:t>
            </w:r>
            <w:r w:rsidR="00154BFC" w:rsidRPr="0013400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als Bestnote)</w:t>
            </w:r>
            <w:r w:rsidR="00FE1477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– Top 10%</w:t>
            </w:r>
          </w:p>
          <w:p w14:paraId="0B2073E1" w14:textId="5C24E764" w:rsidR="002E771A" w:rsidRPr="00134004" w:rsidRDefault="002E771A" w:rsidP="00B4747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2E771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GMAT Focus Edition: 635</w:t>
            </w:r>
          </w:p>
          <w:p w14:paraId="0A839626" w14:textId="77777777" w:rsidR="000D0CBF" w:rsidRPr="00134004" w:rsidRDefault="00B17D95" w:rsidP="00626CC9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134004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Vertiefung: </w:t>
            </w:r>
            <w:r w:rsidR="00B0005E" w:rsidRPr="00134004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de-AT"/>
              </w:rPr>
              <w:t>Strategie und New Business</w:t>
            </w:r>
          </w:p>
          <w:p w14:paraId="539576F4" w14:textId="77777777" w:rsidR="003178A4" w:rsidRPr="00134004" w:rsidRDefault="00597D2D" w:rsidP="00626CC9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13400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Thesis: </w:t>
            </w:r>
            <w:r w:rsidR="00B43FEF" w:rsidRPr="00134004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Evaluation und </w:t>
            </w:r>
            <w:r w:rsidR="00D328D8" w:rsidRPr="00134004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Weiterentwicklung eines konzernweiten Krisenmanagement- und Krisenkommunikationsleitfadens für ein sicherheitsrelevantes Schweizer Industrieunternehmen</w:t>
            </w:r>
          </w:p>
          <w:p w14:paraId="7A71E6B0" w14:textId="38402D6B" w:rsidR="001B7C7A" w:rsidRPr="00134004" w:rsidRDefault="00134004" w:rsidP="0013400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CH"/>
              </w:rPr>
            </w:pPr>
            <w:r w:rsidRPr="00134004">
              <w:rPr>
                <w:rFonts w:ascii="Arial" w:hAnsi="Arial" w:cs="Arial"/>
                <w:bCs/>
                <w:i/>
                <w:iCs/>
                <w:color w:val="000000"/>
                <w:sz w:val="20"/>
                <w:szCs w:val="20"/>
                <w:lang w:val="de-CH"/>
              </w:rPr>
              <w:t>Schweizerische Studienstiftung: Zulassung zum finalen Auswahlseminar (Assessment: 11/2026)</w:t>
            </w:r>
          </w:p>
        </w:tc>
      </w:tr>
      <w:tr w:rsidR="00D5280E" w:rsidRPr="00E755F2" w14:paraId="013361E1" w14:textId="77777777" w:rsidTr="00F0259D">
        <w:trPr>
          <w:trHeight w:val="340"/>
        </w:trPr>
        <w:tc>
          <w:tcPr>
            <w:tcW w:w="6764" w:type="dxa"/>
            <w:vAlign w:val="bottom"/>
          </w:tcPr>
          <w:p w14:paraId="197620E3" w14:textId="2118F5C8" w:rsidR="00D1492F" w:rsidRPr="00E755F2" w:rsidRDefault="000D0CBF" w:rsidP="00B4747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755F2">
              <w:rPr>
                <w:rFonts w:ascii="Arial" w:hAnsi="Arial" w:cs="Arial"/>
                <w:b/>
                <w:sz w:val="21"/>
                <w:szCs w:val="21"/>
                <w:lang w:val="en-GB"/>
              </w:rPr>
              <w:t>NOVA SCHOOL OF BUSINESS AND ECONOMICS</w:t>
            </w:r>
          </w:p>
        </w:tc>
        <w:tc>
          <w:tcPr>
            <w:tcW w:w="3946" w:type="dxa"/>
            <w:gridSpan w:val="3"/>
            <w:vAlign w:val="bottom"/>
          </w:tcPr>
          <w:p w14:paraId="63D86F51" w14:textId="4211173F" w:rsidR="00D1492F" w:rsidRPr="00E755F2" w:rsidRDefault="00C578FB" w:rsidP="00B47475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755F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Lissabon</w:t>
            </w:r>
            <w:r w:rsidR="0091331D" w:rsidRPr="00E755F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</w:t>
            </w:r>
            <w:r w:rsidRPr="00E755F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Portugal</w:t>
            </w:r>
          </w:p>
        </w:tc>
      </w:tr>
      <w:tr w:rsidR="00D5280E" w:rsidRPr="00E755F2" w14:paraId="62632213" w14:textId="77777777" w:rsidTr="00903F94">
        <w:tc>
          <w:tcPr>
            <w:tcW w:w="8820" w:type="dxa"/>
            <w:gridSpan w:val="3"/>
          </w:tcPr>
          <w:p w14:paraId="5F71027E" w14:textId="794CBE4F" w:rsidR="00D1492F" w:rsidRPr="00E755F2" w:rsidRDefault="00942B1B" w:rsidP="00903F94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de-AT"/>
              </w:rPr>
              <w:t>Auslandssemeste</w:t>
            </w:r>
            <w:r w:rsidR="00B47475" w:rsidRPr="00E755F2">
              <w:rPr>
                <w:rFonts w:ascii="Arial" w:hAnsi="Arial" w:cs="Arial"/>
                <w:sz w:val="20"/>
                <w:szCs w:val="20"/>
              </w:rPr>
              <w:t xml:space="preserve">r an einer </w:t>
            </w:r>
            <w:r w:rsidR="00A92592" w:rsidRPr="00E755F2">
              <w:rPr>
                <w:rFonts w:ascii="Arial" w:hAnsi="Arial" w:cs="Arial"/>
                <w:sz w:val="20"/>
                <w:szCs w:val="20"/>
              </w:rPr>
              <w:t>Europäische</w:t>
            </w:r>
            <w:r w:rsidR="00B47475" w:rsidRPr="00E755F2">
              <w:rPr>
                <w:rFonts w:ascii="Arial" w:hAnsi="Arial" w:cs="Arial"/>
                <w:sz w:val="20"/>
                <w:szCs w:val="20"/>
              </w:rPr>
              <w:t>n</w:t>
            </w:r>
            <w:r w:rsidR="00A92592" w:rsidRPr="00E755F2">
              <w:rPr>
                <w:rFonts w:ascii="Arial" w:hAnsi="Arial" w:cs="Arial"/>
                <w:sz w:val="20"/>
                <w:szCs w:val="20"/>
              </w:rPr>
              <w:t xml:space="preserve"> Business School (Triple Crown Akkreditierung)</w:t>
            </w:r>
          </w:p>
        </w:tc>
        <w:tc>
          <w:tcPr>
            <w:tcW w:w="1890" w:type="dxa"/>
          </w:tcPr>
          <w:p w14:paraId="51FC9814" w14:textId="18A930B6" w:rsidR="00D1492F" w:rsidRPr="00E755F2" w:rsidRDefault="00426D7E" w:rsidP="00B47475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755F2">
              <w:rPr>
                <w:rFonts w:ascii="Arial" w:hAnsi="Arial" w:cs="Arial"/>
                <w:sz w:val="20"/>
                <w:szCs w:val="20"/>
              </w:rPr>
              <w:t>09/20</w:t>
            </w:r>
            <w:r w:rsidR="00C578FB" w:rsidRPr="00E755F2">
              <w:rPr>
                <w:rFonts w:ascii="Arial" w:hAnsi="Arial" w:cs="Arial"/>
                <w:sz w:val="20"/>
                <w:szCs w:val="20"/>
              </w:rPr>
              <w:t>25</w:t>
            </w:r>
            <w:r w:rsidRPr="00E755F2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98608D" w:rsidRPr="00E755F2">
              <w:rPr>
                <w:rFonts w:ascii="Arial" w:hAnsi="Arial" w:cs="Arial"/>
                <w:sz w:val="20"/>
                <w:szCs w:val="20"/>
              </w:rPr>
              <w:t>12</w:t>
            </w:r>
            <w:r w:rsidRPr="00E755F2">
              <w:rPr>
                <w:rFonts w:ascii="Arial" w:hAnsi="Arial" w:cs="Arial"/>
                <w:sz w:val="20"/>
                <w:szCs w:val="20"/>
              </w:rPr>
              <w:t>/20</w:t>
            </w:r>
            <w:r w:rsidR="0098608D" w:rsidRPr="00E755F2"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AE4ED3" w:rsidRPr="00E755F2" w14:paraId="6B19CF91" w14:textId="77777777" w:rsidTr="00F0259D">
        <w:trPr>
          <w:trHeight w:val="340"/>
        </w:trPr>
        <w:tc>
          <w:tcPr>
            <w:tcW w:w="6764" w:type="dxa"/>
            <w:vAlign w:val="bottom"/>
          </w:tcPr>
          <w:p w14:paraId="54F7169D" w14:textId="293AD0A5" w:rsidR="00AE4ED3" w:rsidRPr="00E755F2" w:rsidRDefault="007A5807" w:rsidP="00B47475">
            <w:pPr>
              <w:ind w:right="-990"/>
              <w:rPr>
                <w:rFonts w:ascii="Arial" w:hAnsi="Arial" w:cs="Arial"/>
                <w:b/>
                <w:sz w:val="21"/>
                <w:szCs w:val="21"/>
              </w:rPr>
            </w:pPr>
            <w:r w:rsidRPr="00E755F2">
              <w:rPr>
                <w:rFonts w:ascii="Arial" w:hAnsi="Arial" w:cs="Arial"/>
                <w:b/>
                <w:sz w:val="21"/>
                <w:szCs w:val="21"/>
              </w:rPr>
              <w:t>BWZ RAPPERSWIL-JONA</w:t>
            </w:r>
          </w:p>
        </w:tc>
        <w:tc>
          <w:tcPr>
            <w:tcW w:w="3946" w:type="dxa"/>
            <w:gridSpan w:val="3"/>
            <w:vAlign w:val="bottom"/>
          </w:tcPr>
          <w:p w14:paraId="262B6DA3" w14:textId="4ECB9AF8" w:rsidR="00AE4ED3" w:rsidRPr="00E755F2" w:rsidRDefault="007A5807" w:rsidP="00B4747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755F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Rapperswil-Jona, Schweiz</w:t>
            </w:r>
          </w:p>
        </w:tc>
      </w:tr>
      <w:tr w:rsidR="00F239BC" w:rsidRPr="00E755F2" w14:paraId="263521E3" w14:textId="77777777" w:rsidTr="00F0259D">
        <w:trPr>
          <w:trHeight w:val="57"/>
        </w:trPr>
        <w:tc>
          <w:tcPr>
            <w:tcW w:w="6764" w:type="dxa"/>
          </w:tcPr>
          <w:p w14:paraId="36282A3A" w14:textId="671BE1E8" w:rsidR="00F239BC" w:rsidRPr="00E755F2" w:rsidRDefault="00F239BC" w:rsidP="00B4747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de-AT"/>
              </w:rPr>
              <w:t>Ausbildung zum Kaufmann EFZ mit Berufsmaturität</w:t>
            </w:r>
          </w:p>
        </w:tc>
        <w:tc>
          <w:tcPr>
            <w:tcW w:w="3946" w:type="dxa"/>
            <w:gridSpan w:val="3"/>
          </w:tcPr>
          <w:p w14:paraId="3DE8C75D" w14:textId="294C9CA4" w:rsidR="00F239BC" w:rsidRPr="00E755F2" w:rsidRDefault="00F239BC" w:rsidP="00B47475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755F2">
              <w:rPr>
                <w:rFonts w:ascii="Arial" w:hAnsi="Arial" w:cs="Arial"/>
                <w:sz w:val="20"/>
                <w:szCs w:val="20"/>
              </w:rPr>
              <w:t>08/2019 – 07/2022</w:t>
            </w:r>
          </w:p>
        </w:tc>
      </w:tr>
      <w:tr w:rsidR="00AE4ED3" w:rsidRPr="00E755F2" w14:paraId="27601A10" w14:textId="77777777" w:rsidTr="00903F94">
        <w:trPr>
          <w:trHeight w:val="57"/>
        </w:trPr>
        <w:tc>
          <w:tcPr>
            <w:tcW w:w="10710" w:type="dxa"/>
            <w:gridSpan w:val="4"/>
          </w:tcPr>
          <w:p w14:paraId="6ECF7248" w14:textId="642A76C1" w:rsidR="00F239BC" w:rsidRPr="00E755F2" w:rsidRDefault="00F239BC" w:rsidP="00B4747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E755F2">
              <w:rPr>
                <w:rFonts w:ascii="Arial" w:hAnsi="Arial" w:cs="Arial"/>
                <w:i/>
                <w:iCs/>
                <w:sz w:val="20"/>
                <w:szCs w:val="20"/>
              </w:rPr>
              <w:t>Abschlussnote: 5.3 (schulischer Teil) &amp; 5.6 (beruflicher Teil)</w:t>
            </w:r>
            <w:r w:rsidR="00B47475" w:rsidRPr="00E755F2">
              <w:rPr>
                <w:rFonts w:ascii="Arial" w:hAnsi="Arial" w:cs="Arial"/>
                <w:i/>
                <w:iCs/>
                <w:sz w:val="20"/>
                <w:szCs w:val="20"/>
              </w:rPr>
              <w:t>;</w:t>
            </w:r>
            <w:r w:rsidR="00076DBB" w:rsidRPr="00E755F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zweitbester Abschluss im Jahrgang</w:t>
            </w:r>
            <w:r w:rsidR="00553FC5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E55D90" w:rsidRPr="00E755F2" w14:paraId="3A2665B3" w14:textId="77777777" w:rsidTr="000C3D91">
        <w:trPr>
          <w:trHeight w:val="454"/>
        </w:trPr>
        <w:tc>
          <w:tcPr>
            <w:tcW w:w="10710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5F4D3359" w:rsidR="00E55D90" w:rsidRPr="00E755F2" w:rsidRDefault="005C76BB" w:rsidP="00B47475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 w:rsidRPr="00E755F2">
              <w:rPr>
                <w:rFonts w:ascii="Arial" w:hAnsi="Arial" w:cs="Arial"/>
                <w:smallCaps w:val="0"/>
                <w:sz w:val="28"/>
              </w:rPr>
              <w:t>BERUFSERFAHRUNG</w:t>
            </w:r>
          </w:p>
        </w:tc>
      </w:tr>
      <w:tr w:rsidR="00396F8E" w:rsidRPr="00E755F2" w14:paraId="5FA354B2" w14:textId="77777777" w:rsidTr="00DD01E5">
        <w:trPr>
          <w:trHeight w:val="346"/>
        </w:trPr>
        <w:tc>
          <w:tcPr>
            <w:tcW w:w="6764" w:type="dxa"/>
            <w:tcBorders>
              <w:top w:val="single" w:sz="4" w:space="0" w:color="auto"/>
            </w:tcBorders>
            <w:vAlign w:val="bottom"/>
          </w:tcPr>
          <w:p w14:paraId="3CC4FF5F" w14:textId="6C42D39B" w:rsidR="00396F8E" w:rsidRPr="001B3ED6" w:rsidRDefault="00396F8E" w:rsidP="00396F8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F11B5">
              <w:rPr>
                <w:rFonts w:ascii="Arial" w:hAnsi="Arial" w:cs="Arial"/>
                <w:b/>
                <w:bCs/>
                <w:sz w:val="21"/>
                <w:szCs w:val="21"/>
              </w:rPr>
              <w:t>ZELLWEGER MANAGEMENT CONSULTANTS</w:t>
            </w:r>
          </w:p>
        </w:tc>
        <w:tc>
          <w:tcPr>
            <w:tcW w:w="3946" w:type="dxa"/>
            <w:gridSpan w:val="3"/>
            <w:tcBorders>
              <w:top w:val="single" w:sz="4" w:space="0" w:color="auto"/>
            </w:tcBorders>
            <w:vAlign w:val="bottom"/>
          </w:tcPr>
          <w:p w14:paraId="6C85AF4F" w14:textId="5DF38B2C" w:rsidR="00396F8E" w:rsidRPr="00E755F2" w:rsidRDefault="00CE7B46" w:rsidP="00396F8E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CF11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Pfäffikon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Schweiz</w:t>
            </w:r>
          </w:p>
        </w:tc>
      </w:tr>
      <w:tr w:rsidR="00F0259D" w:rsidRPr="00E755F2" w14:paraId="33BAF06E" w14:textId="77777777" w:rsidTr="00F0259D">
        <w:tc>
          <w:tcPr>
            <w:tcW w:w="6764" w:type="dxa"/>
          </w:tcPr>
          <w:p w14:paraId="1834DCFE" w14:textId="64ADC571" w:rsidR="00F0259D" w:rsidRPr="00E755F2" w:rsidRDefault="00FD2330" w:rsidP="00DD01E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Consulting Intern</w:t>
            </w:r>
            <w:r w:rsidR="007D16AC">
              <w:rPr>
                <w:rFonts w:ascii="Arial" w:hAnsi="Arial" w:cs="Arial"/>
                <w:sz w:val="20"/>
                <w:szCs w:val="20"/>
                <w:lang w:val="de-CH"/>
              </w:rPr>
              <w:t xml:space="preserve"> (geplant)</w:t>
            </w:r>
          </w:p>
        </w:tc>
        <w:tc>
          <w:tcPr>
            <w:tcW w:w="3946" w:type="dxa"/>
            <w:gridSpan w:val="3"/>
          </w:tcPr>
          <w:p w14:paraId="3F0EBECF" w14:textId="11B6B5B0" w:rsidR="00F0259D" w:rsidRPr="00E755F2" w:rsidRDefault="00F0259D" w:rsidP="00DD01E5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CE7B46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E755F2">
              <w:rPr>
                <w:rFonts w:ascii="Arial" w:hAnsi="Arial" w:cs="Arial"/>
                <w:sz w:val="20"/>
                <w:szCs w:val="20"/>
                <w:lang w:val="en-US"/>
              </w:rPr>
              <w:t>/2026 – 0</w:t>
            </w:r>
            <w:r w:rsidR="00CE7B46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E755F2">
              <w:rPr>
                <w:rFonts w:ascii="Arial" w:hAnsi="Arial" w:cs="Arial"/>
                <w:sz w:val="20"/>
                <w:szCs w:val="20"/>
                <w:lang w:val="en-US"/>
              </w:rPr>
              <w:t>/202</w:t>
            </w:r>
            <w:r w:rsidR="00CE7B46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</w:p>
        </w:tc>
      </w:tr>
      <w:tr w:rsidR="00D614E4" w:rsidRPr="00E755F2" w14:paraId="7577B0FB" w14:textId="77777777" w:rsidTr="00DD01E5">
        <w:tc>
          <w:tcPr>
            <w:tcW w:w="10710" w:type="dxa"/>
            <w:gridSpan w:val="4"/>
          </w:tcPr>
          <w:p w14:paraId="7541B989" w14:textId="18DDEB79" w:rsidR="005E1D5E" w:rsidRPr="009D06AA" w:rsidRDefault="005E1D5E" w:rsidP="009F7FCD">
            <w:pPr>
              <w:pStyle w:val="Bullets"/>
              <w:rPr>
                <w:rFonts w:ascii="Arial" w:hAnsi="Arial" w:cs="Arial"/>
                <w:color w:val="auto"/>
                <w:sz w:val="20"/>
                <w:szCs w:val="20"/>
                <w:lang w:val="de-CH"/>
              </w:rPr>
            </w:pPr>
            <w:r w:rsidRPr="005E1D5E">
              <w:rPr>
                <w:rFonts w:ascii="Arial" w:hAnsi="Arial" w:cs="Arial"/>
                <w:color w:val="auto"/>
                <w:sz w:val="20"/>
                <w:szCs w:val="20"/>
              </w:rPr>
              <w:t>Unterstützung des Beraterteams, Mitwirkung an Research-Projekten sowie Entwicklung neuer Methoden und Tools in den Bereichen Supply Chain &amp; Operations Management, Service und Digitalisierung</w:t>
            </w:r>
          </w:p>
        </w:tc>
      </w:tr>
      <w:tr w:rsidR="00D614E4" w:rsidRPr="00E755F2" w14:paraId="127C64E2" w14:textId="77777777" w:rsidTr="00F0259D">
        <w:trPr>
          <w:trHeight w:val="346"/>
        </w:trPr>
        <w:tc>
          <w:tcPr>
            <w:tcW w:w="6764" w:type="dxa"/>
            <w:vAlign w:val="bottom"/>
          </w:tcPr>
          <w:p w14:paraId="38F27285" w14:textId="2CB6399E" w:rsidR="00D614E4" w:rsidRPr="001B3ED6" w:rsidRDefault="00D614E4" w:rsidP="00D614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B3ED6">
              <w:rPr>
                <w:rFonts w:ascii="Arial" w:hAnsi="Arial" w:cs="Arial"/>
                <w:b/>
                <w:sz w:val="21"/>
                <w:szCs w:val="21"/>
                <w:lang w:val="en-US"/>
              </w:rPr>
              <w:t>JOINT USA SWISS PROJECT – BÜHLER GROUP</w:t>
            </w:r>
          </w:p>
        </w:tc>
        <w:tc>
          <w:tcPr>
            <w:tcW w:w="3946" w:type="dxa"/>
            <w:gridSpan w:val="3"/>
            <w:vAlign w:val="bottom"/>
          </w:tcPr>
          <w:p w14:paraId="4820196E" w14:textId="4065F595" w:rsidR="00D614E4" w:rsidRPr="00E755F2" w:rsidRDefault="009810EE" w:rsidP="00D614E4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9810E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Gallen, Schweiz &amp; Pittsburgh, USA</w:t>
            </w:r>
          </w:p>
        </w:tc>
      </w:tr>
      <w:tr w:rsidR="00D614E4" w:rsidRPr="00E755F2" w14:paraId="335D84E9" w14:textId="77777777" w:rsidTr="00F0259D">
        <w:tc>
          <w:tcPr>
            <w:tcW w:w="6764" w:type="dxa"/>
          </w:tcPr>
          <w:p w14:paraId="20B1570F" w14:textId="303C4C00" w:rsidR="00D614E4" w:rsidRPr="00E755F2" w:rsidRDefault="00D614E4" w:rsidP="00D614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de-CH"/>
              </w:rPr>
              <w:t xml:space="preserve">Mitglied </w:t>
            </w:r>
            <w:r w:rsidR="00626CC9">
              <w:rPr>
                <w:rFonts w:ascii="Arial" w:hAnsi="Arial" w:cs="Arial"/>
                <w:sz w:val="20"/>
                <w:szCs w:val="20"/>
                <w:lang w:val="de-CH"/>
              </w:rPr>
              <w:t xml:space="preserve">in einem </w:t>
            </w:r>
            <w:r w:rsidRPr="00E755F2">
              <w:rPr>
                <w:rFonts w:ascii="Arial" w:hAnsi="Arial" w:cs="Arial"/>
                <w:sz w:val="20"/>
                <w:szCs w:val="20"/>
                <w:lang w:val="de-CH"/>
              </w:rPr>
              <w:t>studentische</w:t>
            </w:r>
            <w:r w:rsidR="00626CC9">
              <w:rPr>
                <w:rFonts w:ascii="Arial" w:hAnsi="Arial" w:cs="Arial"/>
                <w:sz w:val="20"/>
                <w:szCs w:val="20"/>
                <w:lang w:val="de-CH"/>
              </w:rPr>
              <w:t>n</w:t>
            </w:r>
            <w:r w:rsidRPr="00E755F2">
              <w:rPr>
                <w:rFonts w:ascii="Arial" w:hAnsi="Arial" w:cs="Arial"/>
                <w:sz w:val="20"/>
                <w:szCs w:val="20"/>
                <w:lang w:val="de-CH"/>
              </w:rPr>
              <w:t xml:space="preserve"> Beratungsprojekt</w:t>
            </w:r>
          </w:p>
        </w:tc>
        <w:tc>
          <w:tcPr>
            <w:tcW w:w="3946" w:type="dxa"/>
            <w:gridSpan w:val="3"/>
          </w:tcPr>
          <w:p w14:paraId="0475B997" w14:textId="40746096" w:rsidR="00D614E4" w:rsidRPr="00E755F2" w:rsidRDefault="00D614E4" w:rsidP="00D614E4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en-US"/>
              </w:rPr>
              <w:t>01/2026 – 04/2026</w:t>
            </w:r>
          </w:p>
        </w:tc>
      </w:tr>
      <w:tr w:rsidR="00D614E4" w:rsidRPr="00E755F2" w14:paraId="54C3D64C" w14:textId="77777777" w:rsidTr="00881503">
        <w:trPr>
          <w:trHeight w:val="20"/>
        </w:trPr>
        <w:tc>
          <w:tcPr>
            <w:tcW w:w="10710" w:type="dxa"/>
            <w:gridSpan w:val="4"/>
          </w:tcPr>
          <w:p w14:paraId="2F6F889E" w14:textId="51BFE5AA" w:rsidR="00D614E4" w:rsidRDefault="00626CC9" w:rsidP="00D614E4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</w:rPr>
              <w:t>Teilnahme a</w:t>
            </w:r>
            <w:r w:rsidR="00881503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vier</w:t>
            </w:r>
            <w:r w:rsidR="00333365" w:rsidRPr="00333365">
              <w:rPr>
                <w:rFonts w:ascii="Arial" w:hAnsi="Arial" w:cs="Arial"/>
                <w:sz w:val="20"/>
                <w:szCs w:val="20"/>
              </w:rPr>
              <w:t>monatige</w:t>
            </w:r>
            <w:r w:rsidR="00881503">
              <w:rPr>
                <w:rFonts w:ascii="Arial" w:hAnsi="Arial" w:cs="Arial"/>
                <w:sz w:val="20"/>
                <w:szCs w:val="20"/>
              </w:rPr>
              <w:t>m</w:t>
            </w:r>
            <w:r w:rsidR="00333365" w:rsidRPr="00333365">
              <w:rPr>
                <w:rFonts w:ascii="Arial" w:hAnsi="Arial" w:cs="Arial"/>
                <w:sz w:val="20"/>
                <w:szCs w:val="20"/>
              </w:rPr>
              <w:t xml:space="preserve"> internationale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="00333365" w:rsidRPr="00333365">
              <w:rPr>
                <w:rFonts w:ascii="Arial" w:hAnsi="Arial" w:cs="Arial"/>
                <w:sz w:val="20"/>
                <w:szCs w:val="20"/>
              </w:rPr>
              <w:t xml:space="preserve"> Beratungsprojekt</w:t>
            </w:r>
            <w:r w:rsidR="0033336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614E4" w:rsidRPr="00E755F2">
              <w:rPr>
                <w:rFonts w:ascii="Arial" w:hAnsi="Arial" w:cs="Arial"/>
                <w:sz w:val="20"/>
                <w:szCs w:val="20"/>
                <w:lang w:val="de-AT"/>
              </w:rPr>
              <w:t>in Zusammenarbeit mit der Robert Morris University Pittsburgh</w:t>
            </w:r>
          </w:p>
          <w:p w14:paraId="551A9FA2" w14:textId="4B61EF49" w:rsidR="007B0269" w:rsidRPr="00E755F2" w:rsidRDefault="007B0269" w:rsidP="00D614E4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7B0269">
              <w:rPr>
                <w:rFonts w:ascii="Arial" w:hAnsi="Arial" w:cs="Arial"/>
                <w:sz w:val="20"/>
                <w:szCs w:val="20"/>
              </w:rPr>
              <w:t>Verantwortung</w:t>
            </w:r>
            <w:r w:rsidR="00626CC9">
              <w:rPr>
                <w:rFonts w:ascii="Arial" w:hAnsi="Arial" w:cs="Arial"/>
                <w:sz w:val="20"/>
                <w:szCs w:val="20"/>
              </w:rPr>
              <w:t>sübernahme</w:t>
            </w:r>
            <w:r w:rsidRPr="007B0269">
              <w:rPr>
                <w:rFonts w:ascii="Arial" w:hAnsi="Arial" w:cs="Arial"/>
                <w:sz w:val="20"/>
                <w:szCs w:val="20"/>
              </w:rPr>
              <w:t xml:space="preserve"> für </w:t>
            </w:r>
            <w:r w:rsidR="00626CC9">
              <w:rPr>
                <w:rFonts w:ascii="Arial" w:hAnsi="Arial" w:cs="Arial"/>
                <w:sz w:val="20"/>
                <w:szCs w:val="20"/>
              </w:rPr>
              <w:t xml:space="preserve">die </w:t>
            </w:r>
            <w:r w:rsidRPr="007B0269">
              <w:rPr>
                <w:rFonts w:ascii="Arial" w:hAnsi="Arial" w:cs="Arial"/>
                <w:sz w:val="20"/>
                <w:szCs w:val="20"/>
              </w:rPr>
              <w:t xml:space="preserve">Projektkoordination </w:t>
            </w:r>
            <w:r w:rsidR="004D2A2F">
              <w:rPr>
                <w:rFonts w:ascii="Arial" w:hAnsi="Arial" w:cs="Arial"/>
                <w:sz w:val="20"/>
                <w:szCs w:val="20"/>
              </w:rPr>
              <w:t>in einem</w:t>
            </w:r>
            <w:r w:rsidRPr="007B0269">
              <w:rPr>
                <w:rFonts w:ascii="Arial" w:hAnsi="Arial" w:cs="Arial"/>
                <w:sz w:val="20"/>
                <w:szCs w:val="20"/>
              </w:rPr>
              <w:t xml:space="preserve"> Team</w:t>
            </w:r>
            <w:r w:rsidR="004D2A2F">
              <w:rPr>
                <w:rFonts w:ascii="Arial" w:hAnsi="Arial" w:cs="Arial"/>
                <w:sz w:val="20"/>
                <w:szCs w:val="20"/>
              </w:rPr>
              <w:t xml:space="preserve"> mit</w:t>
            </w:r>
            <w:r w:rsidRPr="007B026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26CC9">
              <w:rPr>
                <w:rFonts w:ascii="Arial" w:hAnsi="Arial" w:cs="Arial"/>
                <w:sz w:val="20"/>
                <w:szCs w:val="20"/>
              </w:rPr>
              <w:t xml:space="preserve">sechs </w:t>
            </w:r>
            <w:r w:rsidRPr="007B0269">
              <w:rPr>
                <w:rFonts w:ascii="Arial" w:hAnsi="Arial" w:cs="Arial"/>
                <w:sz w:val="20"/>
                <w:szCs w:val="20"/>
              </w:rPr>
              <w:t>Studierenden</w:t>
            </w:r>
          </w:p>
          <w:p w14:paraId="2A98113B" w14:textId="7D27469E" w:rsidR="0003148F" w:rsidRPr="0003148F" w:rsidRDefault="0003148F" w:rsidP="00D614E4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03148F">
              <w:rPr>
                <w:rFonts w:ascii="Arial" w:hAnsi="Arial" w:cs="Arial"/>
                <w:sz w:val="20"/>
                <w:szCs w:val="20"/>
              </w:rPr>
              <w:t xml:space="preserve">Entwicklung eines segmentierten Kunden-Frameworks </w:t>
            </w:r>
            <w:r>
              <w:rPr>
                <w:rFonts w:ascii="Arial" w:hAnsi="Arial" w:cs="Arial"/>
                <w:sz w:val="20"/>
                <w:szCs w:val="20"/>
              </w:rPr>
              <w:t>für</w:t>
            </w:r>
            <w:r w:rsidRPr="000314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26CC9">
              <w:rPr>
                <w:rFonts w:ascii="Arial" w:hAnsi="Arial" w:cs="Arial"/>
                <w:sz w:val="20"/>
                <w:szCs w:val="20"/>
              </w:rPr>
              <w:t xml:space="preserve">den </w:t>
            </w:r>
            <w:r w:rsidRPr="0003148F">
              <w:rPr>
                <w:rFonts w:ascii="Arial" w:hAnsi="Arial" w:cs="Arial"/>
                <w:sz w:val="20"/>
                <w:szCs w:val="20"/>
              </w:rPr>
              <w:t>US-Mühlenmarkt mit Fokus auf Investitionsverhalten, Modernisierungsstrategien und Entscheidungslogiken</w:t>
            </w:r>
          </w:p>
          <w:p w14:paraId="6DD9BA0F" w14:textId="7F7BD9FE" w:rsidR="00D614E4" w:rsidRPr="00CC7BE4" w:rsidRDefault="0003148F" w:rsidP="00CC7BE4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03148F">
              <w:rPr>
                <w:rFonts w:ascii="Arial" w:hAnsi="Arial" w:cs="Arial"/>
                <w:sz w:val="20"/>
                <w:szCs w:val="20"/>
              </w:rPr>
              <w:t xml:space="preserve">Konzeption </w:t>
            </w:r>
            <w:r w:rsidR="003762C3">
              <w:rPr>
                <w:rFonts w:ascii="Arial" w:hAnsi="Arial" w:cs="Arial"/>
                <w:sz w:val="20"/>
                <w:szCs w:val="20"/>
              </w:rPr>
              <w:t>von</w:t>
            </w:r>
            <w:r w:rsidRPr="000314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D06AA" w:rsidRPr="009D06AA">
              <w:rPr>
                <w:rFonts w:ascii="Arial" w:hAnsi="Arial" w:cs="Arial"/>
                <w:sz w:val="20"/>
                <w:szCs w:val="20"/>
              </w:rPr>
              <w:t xml:space="preserve">Marktbearbeitungsstrategien </w:t>
            </w:r>
            <w:r w:rsidRPr="0003148F">
              <w:rPr>
                <w:rFonts w:ascii="Arial" w:hAnsi="Arial" w:cs="Arial"/>
                <w:sz w:val="20"/>
                <w:szCs w:val="20"/>
              </w:rPr>
              <w:t>sowie eines Sales-Tools, das operative Kundendaten in quantifizierte Business Cases für Kundengespräche und Investitionsentscheidungen übersetzt</w:t>
            </w:r>
          </w:p>
        </w:tc>
      </w:tr>
      <w:tr w:rsidR="00D614E4" w:rsidRPr="00E755F2" w14:paraId="45404236" w14:textId="77777777" w:rsidTr="00F0259D">
        <w:trPr>
          <w:trHeight w:val="346"/>
        </w:trPr>
        <w:tc>
          <w:tcPr>
            <w:tcW w:w="6764" w:type="dxa"/>
            <w:vAlign w:val="bottom"/>
          </w:tcPr>
          <w:p w14:paraId="3CF978EE" w14:textId="216598AB" w:rsidR="00D614E4" w:rsidRPr="00E755F2" w:rsidRDefault="00D614E4" w:rsidP="00D614E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E755F2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VELOPLUS AG</w:t>
            </w:r>
          </w:p>
        </w:tc>
        <w:tc>
          <w:tcPr>
            <w:tcW w:w="3946" w:type="dxa"/>
            <w:gridSpan w:val="3"/>
            <w:vAlign w:val="bottom"/>
          </w:tcPr>
          <w:p w14:paraId="49A11F72" w14:textId="3F3E2961" w:rsidR="00D614E4" w:rsidRPr="00E755F2" w:rsidRDefault="00D614E4" w:rsidP="00D614E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E755F2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Remote</w:t>
            </w:r>
          </w:p>
        </w:tc>
      </w:tr>
      <w:tr w:rsidR="00D614E4" w:rsidRPr="00E755F2" w14:paraId="16C6F7AD" w14:textId="77777777" w:rsidTr="00F0259D">
        <w:trPr>
          <w:trHeight w:val="57"/>
        </w:trPr>
        <w:tc>
          <w:tcPr>
            <w:tcW w:w="6764" w:type="dxa"/>
          </w:tcPr>
          <w:p w14:paraId="5D8760E9" w14:textId="1DEA4537" w:rsidR="00D614E4" w:rsidRPr="00E755F2" w:rsidRDefault="00310986" w:rsidP="00D614E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de-CH"/>
              </w:rPr>
            </w:pPr>
            <w:r w:rsidRPr="00310986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Co-Projektleit</w:t>
            </w:r>
            <w:r w:rsidR="00626CC9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er in einem </w:t>
            </w:r>
            <w:r w:rsidR="00D614E4" w:rsidRPr="00E755F2">
              <w:rPr>
                <w:rFonts w:ascii="Arial" w:hAnsi="Arial" w:cs="Arial"/>
                <w:i w:val="0"/>
                <w:iCs w:val="0"/>
                <w:sz w:val="20"/>
                <w:szCs w:val="20"/>
                <w:lang w:val="de-CH"/>
              </w:rPr>
              <w:t>studentische</w:t>
            </w:r>
            <w:r w:rsidR="00626CC9">
              <w:rPr>
                <w:rFonts w:ascii="Arial" w:hAnsi="Arial" w:cs="Arial"/>
                <w:i w:val="0"/>
                <w:iCs w:val="0"/>
                <w:sz w:val="20"/>
                <w:szCs w:val="20"/>
                <w:lang w:val="de-CH"/>
              </w:rPr>
              <w:t>n</w:t>
            </w:r>
            <w:r w:rsidR="00D614E4" w:rsidRPr="00E755F2">
              <w:rPr>
                <w:rFonts w:ascii="Arial" w:hAnsi="Arial" w:cs="Arial"/>
                <w:i w:val="0"/>
                <w:iCs w:val="0"/>
                <w:sz w:val="20"/>
                <w:szCs w:val="20"/>
                <w:lang w:val="de-CH"/>
              </w:rPr>
              <w:t xml:space="preserve"> Beratungsprojekt</w:t>
            </w:r>
          </w:p>
        </w:tc>
        <w:tc>
          <w:tcPr>
            <w:tcW w:w="3946" w:type="dxa"/>
            <w:gridSpan w:val="3"/>
          </w:tcPr>
          <w:p w14:paraId="2D9DB8CA" w14:textId="3B88D446" w:rsidR="00D614E4" w:rsidRPr="00E755F2" w:rsidRDefault="00D614E4" w:rsidP="00D614E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E755F2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01/2025 – 06/2025</w:t>
            </w:r>
          </w:p>
        </w:tc>
      </w:tr>
      <w:tr w:rsidR="00D614E4" w:rsidRPr="00E755F2" w14:paraId="7660C4BA" w14:textId="77777777" w:rsidTr="00903F94">
        <w:trPr>
          <w:trHeight w:val="57"/>
        </w:trPr>
        <w:tc>
          <w:tcPr>
            <w:tcW w:w="10710" w:type="dxa"/>
            <w:gridSpan w:val="4"/>
          </w:tcPr>
          <w:p w14:paraId="51CA67D8" w14:textId="7FB570D4" w:rsidR="001824CE" w:rsidRPr="001824CE" w:rsidRDefault="00626CC9" w:rsidP="00D614E4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</w:rPr>
              <w:t>Teilnahme a</w:t>
            </w:r>
            <w:r w:rsidR="00881503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fünf</w:t>
            </w:r>
            <w:r w:rsidR="001824CE" w:rsidRPr="001824CE">
              <w:rPr>
                <w:rFonts w:ascii="Arial" w:hAnsi="Arial" w:cs="Arial"/>
                <w:sz w:val="20"/>
                <w:szCs w:val="20"/>
              </w:rPr>
              <w:t>monatige</w:t>
            </w:r>
            <w:r w:rsidR="00881503">
              <w:rPr>
                <w:rFonts w:ascii="Arial" w:hAnsi="Arial" w:cs="Arial"/>
                <w:sz w:val="20"/>
                <w:szCs w:val="20"/>
              </w:rPr>
              <w:t>m</w:t>
            </w:r>
            <w:r w:rsidR="001824CE" w:rsidRPr="001824CE">
              <w:rPr>
                <w:rFonts w:ascii="Arial" w:hAnsi="Arial" w:cs="Arial"/>
                <w:sz w:val="20"/>
                <w:szCs w:val="20"/>
              </w:rPr>
              <w:t xml:space="preserve"> Marktforschungsprojekt</w:t>
            </w:r>
            <w:r w:rsidR="001824C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824CE" w:rsidRPr="001824CE">
              <w:rPr>
                <w:rFonts w:ascii="Arial" w:hAnsi="Arial" w:cs="Arial"/>
                <w:sz w:val="20"/>
                <w:szCs w:val="20"/>
              </w:rPr>
              <w:t>für einen führenden Schweizer Velofachhändler zur Weiterentwicklung des Kundenbindungsprogramms mit über 400’000 Nutzern</w:t>
            </w:r>
          </w:p>
          <w:p w14:paraId="033DBA4C" w14:textId="22D6E240" w:rsidR="00D614E4" w:rsidRPr="00E755F2" w:rsidRDefault="00D614E4" w:rsidP="00D614E4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de-AT"/>
              </w:rPr>
              <w:t xml:space="preserve">Wesentliche Mitverantwortung für die Projektplanung und Kundenkorrespondenz, Erstellung von Kundenpräsentationen sowie statistische Auswertung der Marktforschungsergebnisse (über </w:t>
            </w:r>
            <w:r w:rsidR="002749DE">
              <w:rPr>
                <w:rFonts w:ascii="Arial" w:hAnsi="Arial" w:cs="Arial"/>
                <w:sz w:val="20"/>
                <w:szCs w:val="20"/>
                <w:lang w:val="de-AT"/>
              </w:rPr>
              <w:t>400</w:t>
            </w:r>
            <w:r w:rsidRPr="00E755F2">
              <w:rPr>
                <w:rFonts w:ascii="Arial" w:hAnsi="Arial" w:cs="Arial"/>
                <w:sz w:val="20"/>
                <w:szCs w:val="20"/>
                <w:lang w:val="de-AT"/>
              </w:rPr>
              <w:t xml:space="preserve"> Datensätze)</w:t>
            </w:r>
          </w:p>
          <w:p w14:paraId="132465C4" w14:textId="33C0A50B" w:rsidR="00D614E4" w:rsidRPr="00E755F2" w:rsidRDefault="00D614E4" w:rsidP="00D614E4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de-AT"/>
              </w:rPr>
              <w:t>Auszeichnung mit dem WTT Young Leader Award 2025 (erster Platz unter 25 Teams)</w:t>
            </w:r>
          </w:p>
        </w:tc>
      </w:tr>
      <w:tr w:rsidR="00D614E4" w:rsidRPr="00E755F2" w14:paraId="6F4CE88B" w14:textId="77777777" w:rsidTr="00F0259D">
        <w:trPr>
          <w:trHeight w:val="346"/>
        </w:trPr>
        <w:tc>
          <w:tcPr>
            <w:tcW w:w="6764" w:type="dxa"/>
            <w:vAlign w:val="bottom"/>
          </w:tcPr>
          <w:p w14:paraId="51416412" w14:textId="4A608ECB" w:rsidR="00D614E4" w:rsidRPr="00E755F2" w:rsidRDefault="00D614E4" w:rsidP="00D614E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E755F2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ALDER + EISENHUT AG</w:t>
            </w:r>
          </w:p>
        </w:tc>
        <w:tc>
          <w:tcPr>
            <w:tcW w:w="3946" w:type="dxa"/>
            <w:gridSpan w:val="3"/>
            <w:vAlign w:val="bottom"/>
          </w:tcPr>
          <w:p w14:paraId="54A8EB04" w14:textId="6C6674CE" w:rsidR="00D614E4" w:rsidRPr="00E755F2" w:rsidRDefault="00D614E4" w:rsidP="00D614E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E755F2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Ebnat-Kappel, Schweiz</w:t>
            </w:r>
          </w:p>
        </w:tc>
      </w:tr>
      <w:tr w:rsidR="00D614E4" w:rsidRPr="00E755F2" w14:paraId="3254DB3C" w14:textId="77777777" w:rsidTr="00F0259D">
        <w:trPr>
          <w:trHeight w:val="57"/>
        </w:trPr>
        <w:tc>
          <w:tcPr>
            <w:tcW w:w="6764" w:type="dxa"/>
          </w:tcPr>
          <w:p w14:paraId="74821281" w14:textId="74CF7F1C" w:rsidR="00D614E4" w:rsidRPr="00E755F2" w:rsidRDefault="00D614E4" w:rsidP="00D614E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de-CH"/>
              </w:rPr>
            </w:pPr>
            <w:r w:rsidRPr="00E755F2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Verkaufsinnendienst</w:t>
            </w:r>
          </w:p>
        </w:tc>
        <w:tc>
          <w:tcPr>
            <w:tcW w:w="3946" w:type="dxa"/>
            <w:gridSpan w:val="3"/>
          </w:tcPr>
          <w:p w14:paraId="3D0CE25D" w14:textId="659C6DB1" w:rsidR="00D614E4" w:rsidRPr="00E755F2" w:rsidRDefault="00D614E4" w:rsidP="00D614E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E755F2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08/2022 – 12/2024</w:t>
            </w:r>
          </w:p>
        </w:tc>
      </w:tr>
      <w:tr w:rsidR="00D614E4" w:rsidRPr="00E755F2" w14:paraId="582FEB23" w14:textId="77777777" w:rsidTr="00903F94">
        <w:trPr>
          <w:trHeight w:val="57"/>
        </w:trPr>
        <w:tc>
          <w:tcPr>
            <w:tcW w:w="10710" w:type="dxa"/>
            <w:gridSpan w:val="4"/>
          </w:tcPr>
          <w:p w14:paraId="06E671CD" w14:textId="77777777" w:rsidR="00D614E4" w:rsidRPr="00E755F2" w:rsidRDefault="00D614E4" w:rsidP="00D614E4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de-AT"/>
              </w:rPr>
              <w:t>Eigenverantwortliche Betreuung und Beratung von B2C-Kunden und strategischen Key Accounts (DE/FR)</w:t>
            </w:r>
          </w:p>
          <w:p w14:paraId="44F5EDD0" w14:textId="161A08DC" w:rsidR="00D614E4" w:rsidRPr="00E755F2" w:rsidRDefault="00D614E4" w:rsidP="00D614E4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de-AT"/>
              </w:rPr>
              <w:t>Verantwortungsübernahme für Angebotskalkulation, Auftragsabwicklung und Rechnungsprüfung im ERP-System sowie Koordination funktionsübergreifender Schnittstellen mit Produktion und Logistik</w:t>
            </w:r>
          </w:p>
          <w:p w14:paraId="1E7A62E0" w14:textId="58E494E6" w:rsidR="00D614E4" w:rsidRPr="00E755F2" w:rsidRDefault="00D614E4" w:rsidP="00D614E4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de-AT"/>
              </w:rPr>
              <w:t>Sicherstellung reibungsloser Abläufe durch aktives Terminmanagement, Reklamationshandling und Datenpflege im ERP- und CMS-System sowie Einarbeitung neuer Mitarbeitende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r</w:t>
            </w:r>
          </w:p>
        </w:tc>
      </w:tr>
      <w:tr w:rsidR="00D614E4" w:rsidRPr="00E755F2" w14:paraId="48328CB9" w14:textId="77777777" w:rsidTr="00F0259D">
        <w:trPr>
          <w:trHeight w:val="288"/>
        </w:trPr>
        <w:tc>
          <w:tcPr>
            <w:tcW w:w="6764" w:type="dxa"/>
            <w:vAlign w:val="bottom"/>
          </w:tcPr>
          <w:p w14:paraId="74B74B41" w14:textId="157EC2F3" w:rsidR="00D614E4" w:rsidRPr="00E755F2" w:rsidRDefault="00D614E4" w:rsidP="00D614E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E755F2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Ausbildung zum Kaufmann EFZ</w:t>
            </w:r>
          </w:p>
        </w:tc>
        <w:tc>
          <w:tcPr>
            <w:tcW w:w="3946" w:type="dxa"/>
            <w:gridSpan w:val="3"/>
            <w:vAlign w:val="bottom"/>
          </w:tcPr>
          <w:p w14:paraId="2CB21DEB" w14:textId="4712203E" w:rsidR="00D614E4" w:rsidRPr="00E755F2" w:rsidRDefault="00D614E4" w:rsidP="00D614E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E755F2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08/2019 – 07/2022</w:t>
            </w:r>
          </w:p>
        </w:tc>
      </w:tr>
      <w:tr w:rsidR="00D614E4" w:rsidRPr="00E755F2" w14:paraId="7C4155D6" w14:textId="77777777" w:rsidTr="00903F94">
        <w:tc>
          <w:tcPr>
            <w:tcW w:w="10710" w:type="dxa"/>
            <w:gridSpan w:val="4"/>
          </w:tcPr>
          <w:p w14:paraId="3658805E" w14:textId="79F80F65" w:rsidR="00D614E4" w:rsidRPr="00BB000A" w:rsidRDefault="00D614E4" w:rsidP="00D614E4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BB000A">
              <w:rPr>
                <w:rFonts w:ascii="Arial" w:hAnsi="Arial" w:cs="Arial"/>
                <w:sz w:val="20"/>
                <w:szCs w:val="20"/>
                <w:lang w:val="de-AT"/>
              </w:rPr>
              <w:t>Ausbildung in den Bereichen Finanz- und Rechnungswesen, Marketing und Projektleitung, Einkauf, Verkaufsinnendienst und Administration Grossprojekte Turnhallenbau</w:t>
            </w:r>
          </w:p>
        </w:tc>
      </w:tr>
      <w:tr w:rsidR="00D614E4" w:rsidRPr="00E755F2" w14:paraId="414B4085" w14:textId="77777777" w:rsidTr="000C3D91">
        <w:trPr>
          <w:trHeight w:val="454"/>
        </w:trPr>
        <w:tc>
          <w:tcPr>
            <w:tcW w:w="10710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6DC7E640" w:rsidR="00D614E4" w:rsidRPr="00E755F2" w:rsidRDefault="00D614E4" w:rsidP="00D614E4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8"/>
                <w:szCs w:val="28"/>
              </w:rPr>
            </w:pPr>
            <w:r w:rsidRPr="00E755F2">
              <w:rPr>
                <w:rFonts w:ascii="Arial" w:hAnsi="Arial" w:cs="Arial"/>
                <w:smallCaps w:val="0"/>
                <w:sz w:val="28"/>
                <w:szCs w:val="28"/>
              </w:rPr>
              <w:t>EXTRAKURRIKULARE AKTIVITÄTEN</w:t>
            </w:r>
          </w:p>
        </w:tc>
      </w:tr>
      <w:tr w:rsidR="00D614E4" w:rsidRPr="00E755F2" w14:paraId="74251178" w14:textId="77777777" w:rsidTr="00F0259D">
        <w:trPr>
          <w:trHeight w:val="346"/>
        </w:trPr>
        <w:tc>
          <w:tcPr>
            <w:tcW w:w="6764" w:type="dxa"/>
            <w:tcBorders>
              <w:top w:val="single" w:sz="4" w:space="0" w:color="auto"/>
            </w:tcBorders>
            <w:vAlign w:val="bottom"/>
          </w:tcPr>
          <w:p w14:paraId="23826F21" w14:textId="6CCEC414" w:rsidR="00D614E4" w:rsidRPr="00E755F2" w:rsidRDefault="00D614E4" w:rsidP="00D614E4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LERNKREIS GMBH </w:t>
            </w:r>
          </w:p>
        </w:tc>
        <w:tc>
          <w:tcPr>
            <w:tcW w:w="3946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2F4EAB56" w:rsidR="00D614E4" w:rsidRPr="00E755F2" w:rsidRDefault="00D614E4" w:rsidP="00D614E4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Uznach</w:t>
            </w:r>
            <w:r w:rsidRPr="00E755F2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Schweiz</w:t>
            </w:r>
          </w:p>
        </w:tc>
      </w:tr>
      <w:tr w:rsidR="00D614E4" w:rsidRPr="00E755F2" w14:paraId="38E324B3" w14:textId="77777777" w:rsidTr="00960A14">
        <w:trPr>
          <w:trHeight w:val="20"/>
        </w:trPr>
        <w:tc>
          <w:tcPr>
            <w:tcW w:w="8607" w:type="dxa"/>
            <w:gridSpan w:val="2"/>
          </w:tcPr>
          <w:p w14:paraId="53673B4A" w14:textId="69EED1FE" w:rsidR="00D614E4" w:rsidRPr="00E755F2" w:rsidRDefault="00D614E4" w:rsidP="00D614E4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B75D92">
              <w:rPr>
                <w:rFonts w:ascii="Arial" w:hAnsi="Arial" w:cs="Arial"/>
                <w:sz w:val="20"/>
                <w:szCs w:val="20"/>
              </w:rPr>
              <w:t>Nachhilfe</w:t>
            </w:r>
            <w:r w:rsidR="00626CC9">
              <w:rPr>
                <w:rFonts w:ascii="Arial" w:hAnsi="Arial" w:cs="Arial"/>
                <w:sz w:val="20"/>
                <w:szCs w:val="20"/>
              </w:rPr>
              <w:t>tutor</w:t>
            </w:r>
            <w:r w:rsidRPr="00B75D92">
              <w:rPr>
                <w:rFonts w:ascii="Arial" w:hAnsi="Arial" w:cs="Arial"/>
                <w:sz w:val="20"/>
                <w:szCs w:val="20"/>
              </w:rPr>
              <w:t xml:space="preserve"> für kaufmännische Auszubildende im Fach Rechnungswesen</w:t>
            </w:r>
          </w:p>
        </w:tc>
        <w:tc>
          <w:tcPr>
            <w:tcW w:w="2103" w:type="dxa"/>
            <w:gridSpan w:val="2"/>
          </w:tcPr>
          <w:p w14:paraId="3A5A650B" w14:textId="23B960D4" w:rsidR="00D614E4" w:rsidRPr="00E755F2" w:rsidRDefault="00D614E4" w:rsidP="00D614E4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E755F2">
              <w:rPr>
                <w:rFonts w:ascii="Arial" w:hAnsi="Arial" w:cs="Arial"/>
                <w:sz w:val="20"/>
                <w:szCs w:val="20"/>
                <w:lang w:val="en-US"/>
              </w:rPr>
              <w:t>/202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E755F2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Pr="00E755F2">
              <w:rPr>
                <w:rFonts w:ascii="Arial" w:hAnsi="Arial" w:cs="Arial"/>
                <w:sz w:val="20"/>
                <w:szCs w:val="20"/>
              </w:rPr>
              <w:t>heute</w:t>
            </w:r>
          </w:p>
        </w:tc>
      </w:tr>
      <w:tr w:rsidR="00D614E4" w:rsidRPr="00E755F2" w14:paraId="0A7F5972" w14:textId="77777777" w:rsidTr="00F0259D">
        <w:trPr>
          <w:trHeight w:val="346"/>
        </w:trPr>
        <w:tc>
          <w:tcPr>
            <w:tcW w:w="6764" w:type="dxa"/>
            <w:vAlign w:val="bottom"/>
          </w:tcPr>
          <w:p w14:paraId="08D117A8" w14:textId="16C51294" w:rsidR="00D614E4" w:rsidRPr="00E755F2" w:rsidRDefault="00D614E4" w:rsidP="00D614E4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E755F2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NOVA SBE INNOVATION ECOSYSTEM CLUB </w:t>
            </w:r>
          </w:p>
        </w:tc>
        <w:tc>
          <w:tcPr>
            <w:tcW w:w="3946" w:type="dxa"/>
            <w:gridSpan w:val="3"/>
            <w:vAlign w:val="bottom"/>
          </w:tcPr>
          <w:p w14:paraId="58853CEE" w14:textId="216675F5" w:rsidR="00D614E4" w:rsidRPr="00E755F2" w:rsidRDefault="00D614E4" w:rsidP="00D614E4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755F2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Lissabon, Portugal</w:t>
            </w:r>
          </w:p>
        </w:tc>
      </w:tr>
      <w:tr w:rsidR="00D614E4" w:rsidRPr="00E755F2" w14:paraId="4F59C612" w14:textId="77777777" w:rsidTr="0035619D">
        <w:trPr>
          <w:trHeight w:val="76"/>
        </w:trPr>
        <w:tc>
          <w:tcPr>
            <w:tcW w:w="8607" w:type="dxa"/>
            <w:gridSpan w:val="2"/>
          </w:tcPr>
          <w:p w14:paraId="32F07601" w14:textId="16C25ED9" w:rsidR="00D614E4" w:rsidRPr="00E755F2" w:rsidRDefault="00D614E4" w:rsidP="00D614E4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E755F2">
              <w:rPr>
                <w:rFonts w:ascii="Arial" w:hAnsi="Arial" w:cs="Arial"/>
                <w:sz w:val="20"/>
                <w:szCs w:val="20"/>
              </w:rPr>
              <w:t>Aktives Mitglied im Projektdepartement des Innovationsclubs der Nova SBE</w:t>
            </w:r>
          </w:p>
        </w:tc>
        <w:tc>
          <w:tcPr>
            <w:tcW w:w="2103" w:type="dxa"/>
            <w:gridSpan w:val="2"/>
          </w:tcPr>
          <w:p w14:paraId="45DD2178" w14:textId="4618483F" w:rsidR="00D614E4" w:rsidRPr="00E755F2" w:rsidRDefault="00D614E4" w:rsidP="00D614E4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755F2">
              <w:rPr>
                <w:rFonts w:ascii="Arial" w:hAnsi="Arial" w:cs="Arial"/>
                <w:sz w:val="20"/>
                <w:szCs w:val="20"/>
                <w:lang w:val="en-US"/>
              </w:rPr>
              <w:t>09/2025 – 12/2025</w:t>
            </w:r>
          </w:p>
        </w:tc>
      </w:tr>
      <w:tr w:rsidR="00D614E4" w:rsidRPr="00E755F2" w14:paraId="482569A2" w14:textId="77777777" w:rsidTr="000C3D91">
        <w:trPr>
          <w:trHeight w:val="454"/>
        </w:trPr>
        <w:tc>
          <w:tcPr>
            <w:tcW w:w="10710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2B27A1F2" w:rsidR="00D614E4" w:rsidRPr="00E755F2" w:rsidRDefault="00D614E4" w:rsidP="00D614E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E755F2">
              <w:rPr>
                <w:rFonts w:ascii="Arial" w:hAnsi="Arial" w:cs="Arial"/>
                <w:b/>
                <w:sz w:val="28"/>
                <w:szCs w:val="28"/>
              </w:rPr>
              <w:t>FÄHIGKEITEN &amp; INTERESSEN</w:t>
            </w:r>
          </w:p>
        </w:tc>
      </w:tr>
      <w:tr w:rsidR="00D614E4" w:rsidRPr="00E755F2" w14:paraId="2B257790" w14:textId="77777777" w:rsidTr="00903F94">
        <w:trPr>
          <w:trHeight w:val="340"/>
        </w:trPr>
        <w:tc>
          <w:tcPr>
            <w:tcW w:w="10710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084D2197" w:rsidR="00D614E4" w:rsidRPr="00E755F2" w:rsidRDefault="00D614E4" w:rsidP="00D614E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E755F2">
              <w:rPr>
                <w:rFonts w:ascii="Arial" w:hAnsi="Arial" w:cs="Arial"/>
                <w:b/>
                <w:bCs/>
                <w:sz w:val="20"/>
                <w:szCs w:val="20"/>
              </w:rPr>
              <w:t>Sprachen:</w:t>
            </w:r>
            <w:r w:rsidRPr="00E755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755F2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E755F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(C2)</w:t>
            </w:r>
            <w:r w:rsidRPr="00E755F2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Rätoromanisch </w:t>
            </w:r>
            <w:r w:rsidRPr="00E755F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(C2)</w:t>
            </w:r>
            <w:r w:rsidRPr="00E755F2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E755F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(C1)</w:t>
            </w:r>
            <w:r w:rsidRPr="00E755F2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E755F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(B1)</w:t>
            </w:r>
            <w:r w:rsidRPr="00E755F2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Portugiesisch </w:t>
            </w:r>
            <w:r w:rsidRPr="00E755F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(A1)</w:t>
            </w:r>
          </w:p>
        </w:tc>
      </w:tr>
      <w:tr w:rsidR="00D614E4" w:rsidRPr="00E755F2" w14:paraId="45706C3F" w14:textId="77777777" w:rsidTr="00903F94">
        <w:trPr>
          <w:trHeight w:val="346"/>
        </w:trPr>
        <w:tc>
          <w:tcPr>
            <w:tcW w:w="10710" w:type="dxa"/>
            <w:gridSpan w:val="4"/>
            <w:vAlign w:val="bottom"/>
          </w:tcPr>
          <w:p w14:paraId="60CA2168" w14:textId="6A62A33C" w:rsidR="00D614E4" w:rsidRPr="00E755F2" w:rsidRDefault="00D614E4" w:rsidP="00D614E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CH"/>
              </w:rPr>
            </w:pPr>
            <w:r w:rsidRPr="00E755F2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Technisch:</w:t>
            </w:r>
            <w:r w:rsidRPr="00E755F2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E755F2">
              <w:rPr>
                <w:rFonts w:ascii="Arial" w:hAnsi="Arial" w:cs="Arial"/>
                <w:color w:val="000000"/>
                <w:sz w:val="20"/>
                <w:szCs w:val="20"/>
                <w:lang w:val="de-CH"/>
              </w:rPr>
              <w:t xml:space="preserve">Microsoft Office </w:t>
            </w:r>
            <w:r w:rsidRPr="00E755F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CH"/>
              </w:rPr>
              <w:t>(fortgeschritten)</w:t>
            </w:r>
            <w:r w:rsidRPr="00E755F2">
              <w:rPr>
                <w:rFonts w:ascii="Arial" w:hAnsi="Arial" w:cs="Arial"/>
                <w:color w:val="000000"/>
                <w:sz w:val="20"/>
                <w:szCs w:val="20"/>
                <w:lang w:val="de-CH"/>
              </w:rPr>
              <w:t xml:space="preserve">, Python </w:t>
            </w:r>
            <w:r w:rsidRPr="00E755F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CH"/>
              </w:rPr>
              <w:t>(Grundkenntnisse)</w:t>
            </w:r>
            <w:r w:rsidRPr="00E755F2">
              <w:rPr>
                <w:rFonts w:ascii="Arial" w:hAnsi="Arial" w:cs="Arial"/>
                <w:color w:val="000000"/>
                <w:sz w:val="20"/>
                <w:szCs w:val="20"/>
                <w:lang w:val="de-CH"/>
              </w:rPr>
              <w:t>, XLSTAT (</w:t>
            </w:r>
            <w:r w:rsidRPr="00E755F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CH"/>
              </w:rPr>
              <w:t>Grundkenntnisse)</w:t>
            </w:r>
          </w:p>
        </w:tc>
      </w:tr>
      <w:tr w:rsidR="00D614E4" w:rsidRPr="00E755F2" w14:paraId="70CB01B0" w14:textId="77777777" w:rsidTr="00903F94">
        <w:trPr>
          <w:trHeight w:val="346"/>
        </w:trPr>
        <w:tc>
          <w:tcPr>
            <w:tcW w:w="10710" w:type="dxa"/>
            <w:gridSpan w:val="4"/>
            <w:vAlign w:val="bottom"/>
          </w:tcPr>
          <w:p w14:paraId="598C2742" w14:textId="02D484E6" w:rsidR="00D614E4" w:rsidRPr="00E755F2" w:rsidRDefault="00D614E4" w:rsidP="00D614E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E755F2">
              <w:rPr>
                <w:rFonts w:ascii="Arial" w:hAnsi="Arial" w:cs="Arial"/>
                <w:b/>
                <w:bCs/>
                <w:sz w:val="20"/>
                <w:szCs w:val="20"/>
              </w:rPr>
              <w:t>Interessen:</w:t>
            </w:r>
            <w:r w:rsidRPr="00E755F2">
              <w:rPr>
                <w:rFonts w:ascii="Arial" w:hAnsi="Arial" w:cs="Arial"/>
                <w:sz w:val="20"/>
                <w:szCs w:val="20"/>
              </w:rPr>
              <w:t xml:space="preserve"> Badminton, </w:t>
            </w:r>
            <w:r w:rsidRPr="00E755F2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Kraft- und Ausdauersport, Beachvolleyball,</w:t>
            </w:r>
            <w:r w:rsidRPr="00E755F2">
              <w:rPr>
                <w:rFonts w:ascii="Arial" w:hAnsi="Arial" w:cs="Arial"/>
                <w:color w:val="000000"/>
                <w:sz w:val="20"/>
                <w:szCs w:val="20"/>
              </w:rPr>
              <w:t xml:space="preserve"> Schach</w:t>
            </w:r>
          </w:p>
        </w:tc>
      </w:tr>
      <w:tr w:rsidR="00D614E4" w:rsidRPr="00E755F2" w14:paraId="6CA47154" w14:textId="77777777" w:rsidTr="003876E4">
        <w:trPr>
          <w:trHeight w:val="397"/>
        </w:trPr>
        <w:tc>
          <w:tcPr>
            <w:tcW w:w="10710" w:type="dxa"/>
            <w:gridSpan w:val="4"/>
            <w:vAlign w:val="bottom"/>
          </w:tcPr>
          <w:p w14:paraId="6835A268" w14:textId="7724DDA7" w:rsidR="00D614E4" w:rsidRPr="00E755F2" w:rsidRDefault="00D614E4" w:rsidP="00D614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755F2">
              <w:rPr>
                <w:rFonts w:ascii="Arial" w:hAnsi="Arial" w:cs="Arial"/>
                <w:sz w:val="20"/>
                <w:szCs w:val="20"/>
              </w:rPr>
              <w:t xml:space="preserve">Kaltbrunn,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instrText xml:space="preserve"> TIME \@ "dd.MM.yyyy" </w:instrTex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fldChar w:fldCharType="separate"/>
            </w:r>
            <w:r w:rsidR="00F72DBC">
              <w:rPr>
                <w:rFonts w:ascii="Arial" w:hAnsi="Arial" w:cs="Arial"/>
                <w:noProof/>
                <w:sz w:val="20"/>
                <w:szCs w:val="20"/>
                <w:lang w:val="de-CH"/>
              </w:rPr>
              <w:t>27.08.2026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fldChar w:fldCharType="end"/>
            </w:r>
          </w:p>
        </w:tc>
      </w:tr>
    </w:tbl>
    <w:p w14:paraId="0747D2BF" w14:textId="2DDCF951" w:rsidR="00723643" w:rsidRPr="00E755F2" w:rsidRDefault="00723643" w:rsidP="00B23839">
      <w:pPr>
        <w:rPr>
          <w:rFonts w:ascii="Arial" w:hAnsi="Arial" w:cs="Arial"/>
          <w:sz w:val="18"/>
        </w:rPr>
      </w:pPr>
    </w:p>
    <w:sectPr w:rsidR="00723643" w:rsidRPr="00E755F2" w:rsidSect="005B14B7">
      <w:footerReference w:type="even" r:id="rId9"/>
      <w:pgSz w:w="11906" w:h="16838"/>
      <w:pgMar w:top="142" w:right="1411" w:bottom="0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5E7BF" w14:textId="77777777" w:rsidR="00FF19BC" w:rsidRDefault="00FF19BC" w:rsidP="00BE053D">
      <w:pPr>
        <w:spacing w:after="0" w:line="240" w:lineRule="auto"/>
      </w:pPr>
      <w:r>
        <w:separator/>
      </w:r>
    </w:p>
  </w:endnote>
  <w:endnote w:type="continuationSeparator" w:id="0">
    <w:p w14:paraId="1A7A82E3" w14:textId="77777777" w:rsidR="00FF19BC" w:rsidRDefault="00FF19B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7E33A" w14:textId="77777777" w:rsidR="00FF19BC" w:rsidRDefault="00FF19BC" w:rsidP="00BE053D">
      <w:pPr>
        <w:spacing w:after="0" w:line="240" w:lineRule="auto"/>
      </w:pPr>
      <w:r>
        <w:separator/>
      </w:r>
    </w:p>
  </w:footnote>
  <w:footnote w:type="continuationSeparator" w:id="0">
    <w:p w14:paraId="19A6C433" w14:textId="77777777" w:rsidR="00FF19BC" w:rsidRDefault="00FF19B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55BCE"/>
    <w:multiLevelType w:val="hybridMultilevel"/>
    <w:tmpl w:val="28D25A12"/>
    <w:lvl w:ilvl="0" w:tplc="0C0A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D471F2"/>
    <w:multiLevelType w:val="hybridMultilevel"/>
    <w:tmpl w:val="4B1275C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5C4BA9"/>
    <w:multiLevelType w:val="hybridMultilevel"/>
    <w:tmpl w:val="BADAAC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6"/>
  </w:num>
  <w:num w:numId="9" w16cid:durableId="750853714">
    <w:abstractNumId w:val="13"/>
  </w:num>
  <w:num w:numId="10" w16cid:durableId="1353144616">
    <w:abstractNumId w:val="27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4"/>
  </w:num>
  <w:num w:numId="16" w16cid:durableId="1560245164">
    <w:abstractNumId w:val="4"/>
  </w:num>
  <w:num w:numId="17" w16cid:durableId="1761950435">
    <w:abstractNumId w:val="17"/>
  </w:num>
  <w:num w:numId="18" w16cid:durableId="328212525">
    <w:abstractNumId w:val="3"/>
  </w:num>
  <w:num w:numId="19" w16cid:durableId="2014987072">
    <w:abstractNumId w:val="20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6"/>
  </w:num>
  <w:num w:numId="23" w16cid:durableId="1153642459">
    <w:abstractNumId w:val="7"/>
  </w:num>
  <w:num w:numId="24" w16cid:durableId="209584370">
    <w:abstractNumId w:val="22"/>
  </w:num>
  <w:num w:numId="25" w16cid:durableId="1385562832">
    <w:abstractNumId w:val="28"/>
  </w:num>
  <w:num w:numId="26" w16cid:durableId="1749186386">
    <w:abstractNumId w:val="19"/>
  </w:num>
  <w:num w:numId="27" w16cid:durableId="134110774">
    <w:abstractNumId w:val="25"/>
  </w:num>
  <w:num w:numId="28" w16cid:durableId="1042633551">
    <w:abstractNumId w:val="23"/>
  </w:num>
  <w:num w:numId="29" w16cid:durableId="880753286">
    <w:abstractNumId w:val="21"/>
  </w:num>
  <w:num w:numId="30" w16cid:durableId="1635792841">
    <w:abstractNumId w:val="21"/>
  </w:num>
  <w:num w:numId="31" w16cid:durableId="894850681">
    <w:abstractNumId w:val="12"/>
  </w:num>
  <w:num w:numId="32" w16cid:durableId="73355296">
    <w:abstractNumId w:val="21"/>
  </w:num>
  <w:num w:numId="33" w16cid:durableId="796483928">
    <w:abstractNumId w:val="21"/>
  </w:num>
  <w:num w:numId="34" w16cid:durableId="1211457599">
    <w:abstractNumId w:val="21"/>
  </w:num>
  <w:num w:numId="35" w16cid:durableId="243102057">
    <w:abstractNumId w:val="21"/>
  </w:num>
  <w:num w:numId="36" w16cid:durableId="1193571799">
    <w:abstractNumId w:val="21"/>
  </w:num>
  <w:num w:numId="37" w16cid:durableId="455563548">
    <w:abstractNumId w:val="21"/>
  </w:num>
  <w:num w:numId="38" w16cid:durableId="767233927">
    <w:abstractNumId w:val="21"/>
  </w:num>
  <w:num w:numId="39" w16cid:durableId="847715320">
    <w:abstractNumId w:val="21"/>
  </w:num>
  <w:num w:numId="40" w16cid:durableId="2274939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29C"/>
    <w:rsid w:val="00010C2A"/>
    <w:rsid w:val="00010C9B"/>
    <w:rsid w:val="00015D94"/>
    <w:rsid w:val="000215EB"/>
    <w:rsid w:val="00023922"/>
    <w:rsid w:val="0003148F"/>
    <w:rsid w:val="000339E2"/>
    <w:rsid w:val="00057A21"/>
    <w:rsid w:val="00061D33"/>
    <w:rsid w:val="00064643"/>
    <w:rsid w:val="00076DBB"/>
    <w:rsid w:val="00087747"/>
    <w:rsid w:val="000A1FDA"/>
    <w:rsid w:val="000A5AD6"/>
    <w:rsid w:val="000A5B8B"/>
    <w:rsid w:val="000B63E2"/>
    <w:rsid w:val="000B6548"/>
    <w:rsid w:val="000C0211"/>
    <w:rsid w:val="000C3D91"/>
    <w:rsid w:val="000C3E24"/>
    <w:rsid w:val="000D0CBF"/>
    <w:rsid w:val="000D671A"/>
    <w:rsid w:val="000E4175"/>
    <w:rsid w:val="00103EC5"/>
    <w:rsid w:val="00104124"/>
    <w:rsid w:val="00104CDA"/>
    <w:rsid w:val="00113598"/>
    <w:rsid w:val="00113F3E"/>
    <w:rsid w:val="00116A50"/>
    <w:rsid w:val="00116C6E"/>
    <w:rsid w:val="00125CA6"/>
    <w:rsid w:val="00134004"/>
    <w:rsid w:val="00137A95"/>
    <w:rsid w:val="0014155D"/>
    <w:rsid w:val="00147075"/>
    <w:rsid w:val="00150F93"/>
    <w:rsid w:val="001543F1"/>
    <w:rsid w:val="00154BFC"/>
    <w:rsid w:val="00156FC9"/>
    <w:rsid w:val="00160223"/>
    <w:rsid w:val="00162A5A"/>
    <w:rsid w:val="001647AB"/>
    <w:rsid w:val="00171F98"/>
    <w:rsid w:val="00172867"/>
    <w:rsid w:val="00175B6D"/>
    <w:rsid w:val="001824CE"/>
    <w:rsid w:val="001858DE"/>
    <w:rsid w:val="001901ED"/>
    <w:rsid w:val="001920D9"/>
    <w:rsid w:val="0019483A"/>
    <w:rsid w:val="00194C2D"/>
    <w:rsid w:val="001A46BF"/>
    <w:rsid w:val="001A481B"/>
    <w:rsid w:val="001A76E4"/>
    <w:rsid w:val="001B0186"/>
    <w:rsid w:val="001B3ED6"/>
    <w:rsid w:val="001B62CA"/>
    <w:rsid w:val="001B7559"/>
    <w:rsid w:val="001B7C7A"/>
    <w:rsid w:val="001D4DCD"/>
    <w:rsid w:val="001F360E"/>
    <w:rsid w:val="001F4175"/>
    <w:rsid w:val="001F578A"/>
    <w:rsid w:val="00200D28"/>
    <w:rsid w:val="00223A4D"/>
    <w:rsid w:val="0023054D"/>
    <w:rsid w:val="00232BE2"/>
    <w:rsid w:val="00232CB5"/>
    <w:rsid w:val="00234A7E"/>
    <w:rsid w:val="0024373D"/>
    <w:rsid w:val="002508C2"/>
    <w:rsid w:val="002550F3"/>
    <w:rsid w:val="002606A6"/>
    <w:rsid w:val="0026278A"/>
    <w:rsid w:val="00267252"/>
    <w:rsid w:val="002749DE"/>
    <w:rsid w:val="00282DB0"/>
    <w:rsid w:val="00283D54"/>
    <w:rsid w:val="002B12CC"/>
    <w:rsid w:val="002B2091"/>
    <w:rsid w:val="002C6972"/>
    <w:rsid w:val="002D2B32"/>
    <w:rsid w:val="002D4516"/>
    <w:rsid w:val="002E62CE"/>
    <w:rsid w:val="002E771A"/>
    <w:rsid w:val="002F46AD"/>
    <w:rsid w:val="002F566E"/>
    <w:rsid w:val="002F573F"/>
    <w:rsid w:val="002F6EF4"/>
    <w:rsid w:val="003101F0"/>
    <w:rsid w:val="00310986"/>
    <w:rsid w:val="00314B7A"/>
    <w:rsid w:val="00314FE2"/>
    <w:rsid w:val="003178A4"/>
    <w:rsid w:val="00324BC5"/>
    <w:rsid w:val="00333365"/>
    <w:rsid w:val="00340920"/>
    <w:rsid w:val="00340BAB"/>
    <w:rsid w:val="003418E0"/>
    <w:rsid w:val="00344B42"/>
    <w:rsid w:val="00347F8D"/>
    <w:rsid w:val="0035325A"/>
    <w:rsid w:val="0035619D"/>
    <w:rsid w:val="0035622E"/>
    <w:rsid w:val="003564F2"/>
    <w:rsid w:val="003628F2"/>
    <w:rsid w:val="003634E5"/>
    <w:rsid w:val="00372F7B"/>
    <w:rsid w:val="003733E5"/>
    <w:rsid w:val="003762C3"/>
    <w:rsid w:val="003801CE"/>
    <w:rsid w:val="003876E4"/>
    <w:rsid w:val="00390EA6"/>
    <w:rsid w:val="00396F8E"/>
    <w:rsid w:val="003A0159"/>
    <w:rsid w:val="003A0308"/>
    <w:rsid w:val="003A3994"/>
    <w:rsid w:val="003A3A5F"/>
    <w:rsid w:val="003A4494"/>
    <w:rsid w:val="003C1842"/>
    <w:rsid w:val="003C1CA9"/>
    <w:rsid w:val="003D125E"/>
    <w:rsid w:val="003E27C3"/>
    <w:rsid w:val="003F3E3F"/>
    <w:rsid w:val="00401AB2"/>
    <w:rsid w:val="004067B8"/>
    <w:rsid w:val="004154BE"/>
    <w:rsid w:val="00415998"/>
    <w:rsid w:val="0042013D"/>
    <w:rsid w:val="00422F83"/>
    <w:rsid w:val="00423851"/>
    <w:rsid w:val="00424FEC"/>
    <w:rsid w:val="00426D7E"/>
    <w:rsid w:val="0043430C"/>
    <w:rsid w:val="00435E6D"/>
    <w:rsid w:val="00443668"/>
    <w:rsid w:val="00450C66"/>
    <w:rsid w:val="00456B0D"/>
    <w:rsid w:val="00470A01"/>
    <w:rsid w:val="00476AF8"/>
    <w:rsid w:val="004824D9"/>
    <w:rsid w:val="00484FD7"/>
    <w:rsid w:val="00485467"/>
    <w:rsid w:val="00486187"/>
    <w:rsid w:val="004929FB"/>
    <w:rsid w:val="004A54BA"/>
    <w:rsid w:val="004B23E9"/>
    <w:rsid w:val="004B6A5E"/>
    <w:rsid w:val="004D2A2F"/>
    <w:rsid w:val="004F53FF"/>
    <w:rsid w:val="004F6969"/>
    <w:rsid w:val="00502137"/>
    <w:rsid w:val="0050331A"/>
    <w:rsid w:val="00507EA7"/>
    <w:rsid w:val="00515E62"/>
    <w:rsid w:val="00526089"/>
    <w:rsid w:val="00526D65"/>
    <w:rsid w:val="00527A28"/>
    <w:rsid w:val="00527DCA"/>
    <w:rsid w:val="00553FC5"/>
    <w:rsid w:val="00557AEC"/>
    <w:rsid w:val="005716D4"/>
    <w:rsid w:val="00571B60"/>
    <w:rsid w:val="00572876"/>
    <w:rsid w:val="00572928"/>
    <w:rsid w:val="0057622B"/>
    <w:rsid w:val="00585A4D"/>
    <w:rsid w:val="0059071B"/>
    <w:rsid w:val="00597D2D"/>
    <w:rsid w:val="005A1A3A"/>
    <w:rsid w:val="005A58AD"/>
    <w:rsid w:val="005B14B7"/>
    <w:rsid w:val="005B7079"/>
    <w:rsid w:val="005C2BC8"/>
    <w:rsid w:val="005C39C6"/>
    <w:rsid w:val="005C6567"/>
    <w:rsid w:val="005C76BB"/>
    <w:rsid w:val="005D6329"/>
    <w:rsid w:val="005E1D5E"/>
    <w:rsid w:val="005E4480"/>
    <w:rsid w:val="005E57F6"/>
    <w:rsid w:val="005E5D7F"/>
    <w:rsid w:val="005E709F"/>
    <w:rsid w:val="005F596B"/>
    <w:rsid w:val="006058D8"/>
    <w:rsid w:val="0060600D"/>
    <w:rsid w:val="00610200"/>
    <w:rsid w:val="00623699"/>
    <w:rsid w:val="006267FF"/>
    <w:rsid w:val="00626CC9"/>
    <w:rsid w:val="00632D5A"/>
    <w:rsid w:val="00635515"/>
    <w:rsid w:val="00635593"/>
    <w:rsid w:val="00645B20"/>
    <w:rsid w:val="0065307B"/>
    <w:rsid w:val="006546FD"/>
    <w:rsid w:val="00662DA7"/>
    <w:rsid w:val="00665BF3"/>
    <w:rsid w:val="0066704A"/>
    <w:rsid w:val="006732D6"/>
    <w:rsid w:val="006857F2"/>
    <w:rsid w:val="00693E09"/>
    <w:rsid w:val="006A2DE9"/>
    <w:rsid w:val="006A67D2"/>
    <w:rsid w:val="006A7230"/>
    <w:rsid w:val="006B0464"/>
    <w:rsid w:val="006B3432"/>
    <w:rsid w:val="006B4E32"/>
    <w:rsid w:val="006B72C7"/>
    <w:rsid w:val="006B7F78"/>
    <w:rsid w:val="006C2252"/>
    <w:rsid w:val="006D7F7F"/>
    <w:rsid w:val="006E2C9C"/>
    <w:rsid w:val="006E40EF"/>
    <w:rsid w:val="006F0039"/>
    <w:rsid w:val="006F20D6"/>
    <w:rsid w:val="006F34B8"/>
    <w:rsid w:val="00705391"/>
    <w:rsid w:val="00711CEF"/>
    <w:rsid w:val="00720320"/>
    <w:rsid w:val="00723643"/>
    <w:rsid w:val="00725D3C"/>
    <w:rsid w:val="00733DA1"/>
    <w:rsid w:val="00736915"/>
    <w:rsid w:val="00737822"/>
    <w:rsid w:val="0074111D"/>
    <w:rsid w:val="00742461"/>
    <w:rsid w:val="00747A81"/>
    <w:rsid w:val="00753D4A"/>
    <w:rsid w:val="00756912"/>
    <w:rsid w:val="00761609"/>
    <w:rsid w:val="00761FAC"/>
    <w:rsid w:val="00763DCE"/>
    <w:rsid w:val="007650F0"/>
    <w:rsid w:val="007756B5"/>
    <w:rsid w:val="00776C46"/>
    <w:rsid w:val="00780593"/>
    <w:rsid w:val="00780EEF"/>
    <w:rsid w:val="0078260B"/>
    <w:rsid w:val="007838D1"/>
    <w:rsid w:val="00785254"/>
    <w:rsid w:val="00785853"/>
    <w:rsid w:val="00785CAF"/>
    <w:rsid w:val="00787141"/>
    <w:rsid w:val="00794948"/>
    <w:rsid w:val="007966F0"/>
    <w:rsid w:val="00797BFC"/>
    <w:rsid w:val="007A5807"/>
    <w:rsid w:val="007A720F"/>
    <w:rsid w:val="007B0269"/>
    <w:rsid w:val="007C6A3C"/>
    <w:rsid w:val="007D16AC"/>
    <w:rsid w:val="007D4BEE"/>
    <w:rsid w:val="007D5BE9"/>
    <w:rsid w:val="007E17A1"/>
    <w:rsid w:val="008050E4"/>
    <w:rsid w:val="0082257D"/>
    <w:rsid w:val="00824277"/>
    <w:rsid w:val="00840200"/>
    <w:rsid w:val="00853438"/>
    <w:rsid w:val="00864FB1"/>
    <w:rsid w:val="00866846"/>
    <w:rsid w:val="00875DA9"/>
    <w:rsid w:val="00881503"/>
    <w:rsid w:val="008839B4"/>
    <w:rsid w:val="00895E38"/>
    <w:rsid w:val="008A782B"/>
    <w:rsid w:val="008B0FC0"/>
    <w:rsid w:val="008B60AC"/>
    <w:rsid w:val="008C03A5"/>
    <w:rsid w:val="008C10D3"/>
    <w:rsid w:val="008C429A"/>
    <w:rsid w:val="008D3A13"/>
    <w:rsid w:val="008E1F3D"/>
    <w:rsid w:val="00903F94"/>
    <w:rsid w:val="009053D7"/>
    <w:rsid w:val="00905851"/>
    <w:rsid w:val="0091331D"/>
    <w:rsid w:val="009222EB"/>
    <w:rsid w:val="0093223C"/>
    <w:rsid w:val="009360C4"/>
    <w:rsid w:val="00940C2E"/>
    <w:rsid w:val="00941A87"/>
    <w:rsid w:val="00942B1B"/>
    <w:rsid w:val="009445AF"/>
    <w:rsid w:val="00946784"/>
    <w:rsid w:val="009501C2"/>
    <w:rsid w:val="00953465"/>
    <w:rsid w:val="00960FDB"/>
    <w:rsid w:val="009668B9"/>
    <w:rsid w:val="00973E7B"/>
    <w:rsid w:val="0097483C"/>
    <w:rsid w:val="00976577"/>
    <w:rsid w:val="00981038"/>
    <w:rsid w:val="009810EE"/>
    <w:rsid w:val="00981C8F"/>
    <w:rsid w:val="0098397F"/>
    <w:rsid w:val="0098608D"/>
    <w:rsid w:val="00996356"/>
    <w:rsid w:val="00997D9A"/>
    <w:rsid w:val="009A42C1"/>
    <w:rsid w:val="009A5F45"/>
    <w:rsid w:val="009A660F"/>
    <w:rsid w:val="009C6CEE"/>
    <w:rsid w:val="009D06AA"/>
    <w:rsid w:val="009D7C49"/>
    <w:rsid w:val="009E7297"/>
    <w:rsid w:val="009F2FEE"/>
    <w:rsid w:val="009F7FCD"/>
    <w:rsid w:val="00A021BE"/>
    <w:rsid w:val="00A0257D"/>
    <w:rsid w:val="00A12EDC"/>
    <w:rsid w:val="00A26D0D"/>
    <w:rsid w:val="00A335FD"/>
    <w:rsid w:val="00A33BDE"/>
    <w:rsid w:val="00A34885"/>
    <w:rsid w:val="00A41C75"/>
    <w:rsid w:val="00A43BC1"/>
    <w:rsid w:val="00A47639"/>
    <w:rsid w:val="00A716EA"/>
    <w:rsid w:val="00A717F9"/>
    <w:rsid w:val="00A74225"/>
    <w:rsid w:val="00A77941"/>
    <w:rsid w:val="00A834C2"/>
    <w:rsid w:val="00A92592"/>
    <w:rsid w:val="00A936D5"/>
    <w:rsid w:val="00AA1DEF"/>
    <w:rsid w:val="00AA1EB0"/>
    <w:rsid w:val="00AA2DA3"/>
    <w:rsid w:val="00AA5A9C"/>
    <w:rsid w:val="00AA7524"/>
    <w:rsid w:val="00AB016A"/>
    <w:rsid w:val="00AB2A5A"/>
    <w:rsid w:val="00AB3D3A"/>
    <w:rsid w:val="00AD28F8"/>
    <w:rsid w:val="00AD5C37"/>
    <w:rsid w:val="00AD6B20"/>
    <w:rsid w:val="00AE4ED3"/>
    <w:rsid w:val="00AE70AB"/>
    <w:rsid w:val="00B0005E"/>
    <w:rsid w:val="00B0230B"/>
    <w:rsid w:val="00B074E2"/>
    <w:rsid w:val="00B106B3"/>
    <w:rsid w:val="00B132FB"/>
    <w:rsid w:val="00B16CB6"/>
    <w:rsid w:val="00B17D95"/>
    <w:rsid w:val="00B20302"/>
    <w:rsid w:val="00B23509"/>
    <w:rsid w:val="00B23839"/>
    <w:rsid w:val="00B359DB"/>
    <w:rsid w:val="00B3632B"/>
    <w:rsid w:val="00B409D8"/>
    <w:rsid w:val="00B43FEF"/>
    <w:rsid w:val="00B44226"/>
    <w:rsid w:val="00B45404"/>
    <w:rsid w:val="00B47475"/>
    <w:rsid w:val="00B5178D"/>
    <w:rsid w:val="00B56CD5"/>
    <w:rsid w:val="00B64653"/>
    <w:rsid w:val="00B65B96"/>
    <w:rsid w:val="00B67F1F"/>
    <w:rsid w:val="00B701D7"/>
    <w:rsid w:val="00B75D92"/>
    <w:rsid w:val="00B90595"/>
    <w:rsid w:val="00B940CB"/>
    <w:rsid w:val="00B95D0A"/>
    <w:rsid w:val="00BA0A5C"/>
    <w:rsid w:val="00BA215A"/>
    <w:rsid w:val="00BB000A"/>
    <w:rsid w:val="00BB49C2"/>
    <w:rsid w:val="00BB5BAD"/>
    <w:rsid w:val="00BB5F09"/>
    <w:rsid w:val="00BB79D5"/>
    <w:rsid w:val="00BC0863"/>
    <w:rsid w:val="00BC0D9F"/>
    <w:rsid w:val="00BC49DB"/>
    <w:rsid w:val="00BE053D"/>
    <w:rsid w:val="00BE0D7A"/>
    <w:rsid w:val="00BE0EB5"/>
    <w:rsid w:val="00BE3F5E"/>
    <w:rsid w:val="00BE4848"/>
    <w:rsid w:val="00BF1A7A"/>
    <w:rsid w:val="00BF1FA3"/>
    <w:rsid w:val="00C00974"/>
    <w:rsid w:val="00C018E4"/>
    <w:rsid w:val="00C066FA"/>
    <w:rsid w:val="00C123F9"/>
    <w:rsid w:val="00C16867"/>
    <w:rsid w:val="00C25387"/>
    <w:rsid w:val="00C324B5"/>
    <w:rsid w:val="00C375C6"/>
    <w:rsid w:val="00C41D61"/>
    <w:rsid w:val="00C519B2"/>
    <w:rsid w:val="00C54BE3"/>
    <w:rsid w:val="00C578FB"/>
    <w:rsid w:val="00C57F80"/>
    <w:rsid w:val="00C615D9"/>
    <w:rsid w:val="00C754AE"/>
    <w:rsid w:val="00C768ED"/>
    <w:rsid w:val="00C82A8F"/>
    <w:rsid w:val="00C8504A"/>
    <w:rsid w:val="00C90505"/>
    <w:rsid w:val="00C916C2"/>
    <w:rsid w:val="00CA0E1D"/>
    <w:rsid w:val="00CB15B1"/>
    <w:rsid w:val="00CB7EBF"/>
    <w:rsid w:val="00CC3C81"/>
    <w:rsid w:val="00CC4E2A"/>
    <w:rsid w:val="00CC7BE4"/>
    <w:rsid w:val="00CC7F56"/>
    <w:rsid w:val="00CD1B12"/>
    <w:rsid w:val="00CD55DC"/>
    <w:rsid w:val="00CE1BBC"/>
    <w:rsid w:val="00CE224A"/>
    <w:rsid w:val="00CE2595"/>
    <w:rsid w:val="00CE28CC"/>
    <w:rsid w:val="00CE72FC"/>
    <w:rsid w:val="00CE7B46"/>
    <w:rsid w:val="00CF31EE"/>
    <w:rsid w:val="00D1217F"/>
    <w:rsid w:val="00D1492F"/>
    <w:rsid w:val="00D17B69"/>
    <w:rsid w:val="00D3003C"/>
    <w:rsid w:val="00D32135"/>
    <w:rsid w:val="00D328D8"/>
    <w:rsid w:val="00D331F4"/>
    <w:rsid w:val="00D40485"/>
    <w:rsid w:val="00D447B7"/>
    <w:rsid w:val="00D470E4"/>
    <w:rsid w:val="00D4781E"/>
    <w:rsid w:val="00D502DF"/>
    <w:rsid w:val="00D52142"/>
    <w:rsid w:val="00D5280E"/>
    <w:rsid w:val="00D614E4"/>
    <w:rsid w:val="00D61F14"/>
    <w:rsid w:val="00D64409"/>
    <w:rsid w:val="00D80D6B"/>
    <w:rsid w:val="00D85D41"/>
    <w:rsid w:val="00D90950"/>
    <w:rsid w:val="00DA69DF"/>
    <w:rsid w:val="00DB33F8"/>
    <w:rsid w:val="00DB5607"/>
    <w:rsid w:val="00DB6003"/>
    <w:rsid w:val="00DB6D50"/>
    <w:rsid w:val="00DD10A0"/>
    <w:rsid w:val="00DD38E2"/>
    <w:rsid w:val="00DD5C6D"/>
    <w:rsid w:val="00DF03AF"/>
    <w:rsid w:val="00E00140"/>
    <w:rsid w:val="00E13110"/>
    <w:rsid w:val="00E24DF1"/>
    <w:rsid w:val="00E30D69"/>
    <w:rsid w:val="00E3262D"/>
    <w:rsid w:val="00E40B9A"/>
    <w:rsid w:val="00E431ED"/>
    <w:rsid w:val="00E45812"/>
    <w:rsid w:val="00E46CCC"/>
    <w:rsid w:val="00E52030"/>
    <w:rsid w:val="00E55D90"/>
    <w:rsid w:val="00E6192D"/>
    <w:rsid w:val="00E64FF5"/>
    <w:rsid w:val="00E656B2"/>
    <w:rsid w:val="00E725A1"/>
    <w:rsid w:val="00E730B3"/>
    <w:rsid w:val="00E73BF7"/>
    <w:rsid w:val="00E755F2"/>
    <w:rsid w:val="00E87594"/>
    <w:rsid w:val="00E907EC"/>
    <w:rsid w:val="00E92BB1"/>
    <w:rsid w:val="00EA5421"/>
    <w:rsid w:val="00EB34FC"/>
    <w:rsid w:val="00EB5816"/>
    <w:rsid w:val="00EB651D"/>
    <w:rsid w:val="00EB664B"/>
    <w:rsid w:val="00EC1EF3"/>
    <w:rsid w:val="00ED0EA9"/>
    <w:rsid w:val="00ED201D"/>
    <w:rsid w:val="00ED6100"/>
    <w:rsid w:val="00EF77DF"/>
    <w:rsid w:val="00F0259D"/>
    <w:rsid w:val="00F02D05"/>
    <w:rsid w:val="00F03D9C"/>
    <w:rsid w:val="00F11BEF"/>
    <w:rsid w:val="00F12A93"/>
    <w:rsid w:val="00F165E1"/>
    <w:rsid w:val="00F237E7"/>
    <w:rsid w:val="00F239BC"/>
    <w:rsid w:val="00F258E7"/>
    <w:rsid w:val="00F31B84"/>
    <w:rsid w:val="00F335D6"/>
    <w:rsid w:val="00F33BF4"/>
    <w:rsid w:val="00F44F5F"/>
    <w:rsid w:val="00F475BB"/>
    <w:rsid w:val="00F53FB3"/>
    <w:rsid w:val="00F550E7"/>
    <w:rsid w:val="00F57BA5"/>
    <w:rsid w:val="00F631EC"/>
    <w:rsid w:val="00F64C22"/>
    <w:rsid w:val="00F64FA7"/>
    <w:rsid w:val="00F72DBC"/>
    <w:rsid w:val="00F74D19"/>
    <w:rsid w:val="00F760E9"/>
    <w:rsid w:val="00F77295"/>
    <w:rsid w:val="00F80053"/>
    <w:rsid w:val="00F93543"/>
    <w:rsid w:val="00F96376"/>
    <w:rsid w:val="00F97F77"/>
    <w:rsid w:val="00FA02C7"/>
    <w:rsid w:val="00FA4186"/>
    <w:rsid w:val="00FA4B58"/>
    <w:rsid w:val="00FA77FC"/>
    <w:rsid w:val="00FC0531"/>
    <w:rsid w:val="00FC13F0"/>
    <w:rsid w:val="00FC6CCA"/>
    <w:rsid w:val="00FD0FB7"/>
    <w:rsid w:val="00FD2330"/>
    <w:rsid w:val="00FE0496"/>
    <w:rsid w:val="00FE1477"/>
    <w:rsid w:val="00FE3BAC"/>
    <w:rsid w:val="00FE79A2"/>
    <w:rsid w:val="00FF19BC"/>
    <w:rsid w:val="00FF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4747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4747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4747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4747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4747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474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ilvan-spuehl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</Words>
  <Characters>3454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Silvan Spühler</cp:lastModifiedBy>
  <cp:revision>32</cp:revision>
  <cp:lastPrinted>2026-08-11T18:07:00Z</cp:lastPrinted>
  <dcterms:created xsi:type="dcterms:W3CDTF">2026-06-04T06:15:00Z</dcterms:created>
  <dcterms:modified xsi:type="dcterms:W3CDTF">2026-08-27T09:06:00Z</dcterms:modified>
</cp:coreProperties>
</file>