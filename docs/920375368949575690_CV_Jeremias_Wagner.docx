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696"/>
        <w:gridCol w:w="1121"/>
        <w:gridCol w:w="2129"/>
      </w:tblGrid>
      <w:tr w:rsidR="002508C2" w14:paraId="5DF08F91" w14:textId="77777777" w:rsidTr="008041B8">
        <w:trPr>
          <w:trHeight w:val="737"/>
        </w:trPr>
        <w:tc>
          <w:tcPr>
            <w:tcW w:w="9062" w:type="dxa"/>
            <w:gridSpan w:val="4"/>
            <w:vAlign w:val="bottom"/>
          </w:tcPr>
          <w:p w14:paraId="722A5AF6" w14:textId="2D735FF5" w:rsidR="002508C2" w:rsidRPr="00114192" w:rsidRDefault="00C06F8C" w:rsidP="008041B8">
            <w:pPr>
              <w:rPr>
                <w:rFonts w:ascii="Georgia" w:hAnsi="Georgia"/>
                <w:sz w:val="64"/>
                <w:szCs w:val="64"/>
              </w:rPr>
            </w:pPr>
            <w:r w:rsidRPr="00114192">
              <w:rPr>
                <w:rFonts w:ascii="Georgia" w:hAnsi="Georgia"/>
                <w:noProof/>
                <w:sz w:val="64"/>
                <w:szCs w:val="64"/>
                <w:lang w:eastAsia="de-DE"/>
              </w:rPr>
              <w:drawing>
                <wp:anchor distT="0" distB="0" distL="114300" distR="114300" simplePos="0" relativeHeight="251660288" behindDoc="0" locked="0" layoutInCell="1" allowOverlap="1" wp14:anchorId="696C9AC3" wp14:editId="38BE4A69">
                  <wp:simplePos x="0" y="0"/>
                  <wp:positionH relativeFrom="column">
                    <wp:posOffset>4192910</wp:posOffset>
                  </wp:positionH>
                  <wp:positionV relativeFrom="paragraph">
                    <wp:posOffset>25618</wp:posOffset>
                  </wp:positionV>
                  <wp:extent cx="1571110" cy="1758910"/>
                  <wp:effectExtent l="0" t="0" r="3810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77"/>
                          <a:stretch/>
                        </pic:blipFill>
                        <pic:spPr bwMode="auto">
                          <a:xfrm>
                            <a:off x="0" y="0"/>
                            <a:ext cx="1574790" cy="1763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14192">
              <w:rPr>
                <w:rFonts w:ascii="Georgia" w:hAnsi="Georgia"/>
                <w:sz w:val="64"/>
                <w:szCs w:val="64"/>
              </w:rPr>
              <w:t>Jeremias Wagner</w:t>
            </w:r>
          </w:p>
        </w:tc>
      </w:tr>
      <w:tr w:rsidR="00814F18" w14:paraId="29A4F061" w14:textId="77777777" w:rsidTr="00062E9D">
        <w:trPr>
          <w:trHeight w:val="454"/>
        </w:trPr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2508C2" w:rsidRDefault="00814F18" w:rsidP="008041B8">
            <w:pPr>
              <w:rPr>
                <w:rFonts w:ascii="Georgia" w:hAnsi="Georgia"/>
                <w:b/>
                <w:smallCaps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250" w:type="dxa"/>
            <w:gridSpan w:val="2"/>
            <w:vAlign w:val="bottom"/>
          </w:tcPr>
          <w:p w14:paraId="70C0A5C8" w14:textId="55255D3D" w:rsidR="00814F18" w:rsidRPr="002508C2" w:rsidRDefault="00814F18" w:rsidP="008041B8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14:paraId="7E507145" w14:textId="77777777" w:rsidTr="00C06F8C">
        <w:trPr>
          <w:trHeight w:val="624"/>
        </w:trPr>
        <w:tc>
          <w:tcPr>
            <w:tcW w:w="2116" w:type="dxa"/>
            <w:vAlign w:val="bottom"/>
          </w:tcPr>
          <w:p w14:paraId="37A6837E" w14:textId="77777777" w:rsidR="007966F0" w:rsidRPr="002508C2" w:rsidRDefault="007966F0" w:rsidP="008041B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Adresse:</w:t>
            </w:r>
            <w:r w:rsidR="00723643">
              <w:rPr>
                <w:rFonts w:ascii="Georgia" w:hAnsi="Georgia"/>
              </w:rPr>
              <w:br/>
            </w:r>
          </w:p>
        </w:tc>
        <w:tc>
          <w:tcPr>
            <w:tcW w:w="4817" w:type="dxa"/>
            <w:gridSpan w:val="2"/>
            <w:vAlign w:val="bottom"/>
          </w:tcPr>
          <w:p w14:paraId="21173160" w14:textId="77777777" w:rsidR="00C06F8C" w:rsidRDefault="00C06F8C" w:rsidP="008041B8">
            <w:pPr>
              <w:rPr>
                <w:rFonts w:ascii="Georgia" w:hAnsi="Georgia" w:cs="Georgia"/>
                <w:color w:val="000000"/>
              </w:rPr>
            </w:pPr>
            <w:proofErr w:type="spellStart"/>
            <w:r>
              <w:rPr>
                <w:rFonts w:ascii="Georgia" w:hAnsi="Georgia" w:cs="Georgia"/>
                <w:color w:val="000000"/>
              </w:rPr>
              <w:t>Torggelweg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6, </w:t>
            </w:r>
          </w:p>
          <w:p w14:paraId="08E9C253" w14:textId="11CE0419" w:rsidR="007966F0" w:rsidRPr="002508C2" w:rsidRDefault="00C06F8C" w:rsidP="008041B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9425 Thal</w:t>
            </w:r>
          </w:p>
        </w:tc>
        <w:tc>
          <w:tcPr>
            <w:tcW w:w="2129" w:type="dxa"/>
          </w:tcPr>
          <w:p w14:paraId="0AD090D2" w14:textId="234DDDAA" w:rsidR="007966F0" w:rsidRPr="002508C2" w:rsidRDefault="007966F0" w:rsidP="008041B8">
            <w:pPr>
              <w:rPr>
                <w:rFonts w:ascii="Georgia" w:hAnsi="Georgia"/>
              </w:rPr>
            </w:pPr>
          </w:p>
        </w:tc>
      </w:tr>
      <w:tr w:rsidR="00C018E4" w14:paraId="18EF21B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2508C2" w:rsidRDefault="007966F0" w:rsidP="008041B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E-Mail:</w:t>
            </w:r>
          </w:p>
        </w:tc>
        <w:tc>
          <w:tcPr>
            <w:tcW w:w="4817" w:type="dxa"/>
            <w:gridSpan w:val="2"/>
            <w:vAlign w:val="bottom"/>
          </w:tcPr>
          <w:p w14:paraId="4B1F8539" w14:textId="3487F9F6" w:rsidR="007966F0" w:rsidRPr="002508C2" w:rsidRDefault="00C06F8C" w:rsidP="008041B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wagner_jeremias@yahoo.com</w:t>
            </w:r>
          </w:p>
        </w:tc>
        <w:tc>
          <w:tcPr>
            <w:tcW w:w="2129" w:type="dxa"/>
          </w:tcPr>
          <w:p w14:paraId="1346A9DC" w14:textId="77777777" w:rsidR="007966F0" w:rsidRPr="002508C2" w:rsidRDefault="007966F0" w:rsidP="008041B8">
            <w:pPr>
              <w:rPr>
                <w:rFonts w:ascii="Georgia" w:hAnsi="Georgia"/>
              </w:rPr>
            </w:pPr>
          </w:p>
        </w:tc>
      </w:tr>
      <w:tr w:rsidR="00C018E4" w14:paraId="75FC123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2508C2" w:rsidRDefault="007966F0" w:rsidP="008041B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Mobil:</w:t>
            </w:r>
          </w:p>
        </w:tc>
        <w:tc>
          <w:tcPr>
            <w:tcW w:w="4817" w:type="dxa"/>
            <w:gridSpan w:val="2"/>
            <w:vAlign w:val="bottom"/>
          </w:tcPr>
          <w:p w14:paraId="244747B4" w14:textId="2EC98024" w:rsidR="007966F0" w:rsidRPr="002508C2" w:rsidRDefault="00FA02C7" w:rsidP="008041B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+</w:t>
            </w:r>
            <w:r w:rsidR="00C06F8C">
              <w:rPr>
                <w:rFonts w:ascii="Georgia" w:hAnsi="Georgia" w:cs="Georgia"/>
                <w:color w:val="000000"/>
              </w:rPr>
              <w:t>41</w:t>
            </w:r>
            <w:r>
              <w:rPr>
                <w:rFonts w:ascii="Georgia" w:hAnsi="Georgia" w:cs="Georgia"/>
                <w:color w:val="000000"/>
              </w:rPr>
              <w:t xml:space="preserve"> </w:t>
            </w:r>
            <w:r w:rsidR="00C06F8C">
              <w:rPr>
                <w:rFonts w:ascii="Georgia" w:hAnsi="Georgia" w:cs="Georgia"/>
                <w:color w:val="000000"/>
              </w:rPr>
              <w:t>76 450 03 37</w:t>
            </w:r>
          </w:p>
        </w:tc>
        <w:tc>
          <w:tcPr>
            <w:tcW w:w="2129" w:type="dxa"/>
          </w:tcPr>
          <w:p w14:paraId="5D969C6E" w14:textId="77777777" w:rsidR="007966F0" w:rsidRPr="002508C2" w:rsidRDefault="007966F0" w:rsidP="008041B8">
            <w:pPr>
              <w:rPr>
                <w:rFonts w:ascii="Georgia" w:hAnsi="Georgia"/>
              </w:rPr>
            </w:pPr>
          </w:p>
        </w:tc>
      </w:tr>
      <w:tr w:rsidR="00C018E4" w14:paraId="49C9E9C3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2508C2" w:rsidRDefault="007966F0" w:rsidP="008041B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17" w:type="dxa"/>
            <w:gridSpan w:val="2"/>
            <w:vAlign w:val="bottom"/>
          </w:tcPr>
          <w:p w14:paraId="3535E5F6" w14:textId="32B985A5" w:rsidR="007966F0" w:rsidRPr="002508C2" w:rsidRDefault="00C06F8C" w:rsidP="008041B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07.12.2001 in St.Gallen</w:t>
            </w:r>
          </w:p>
        </w:tc>
        <w:tc>
          <w:tcPr>
            <w:tcW w:w="2129" w:type="dxa"/>
          </w:tcPr>
          <w:p w14:paraId="6FC3E8E1" w14:textId="77777777" w:rsidR="007966F0" w:rsidRPr="002508C2" w:rsidRDefault="007966F0" w:rsidP="008041B8">
            <w:pPr>
              <w:rPr>
                <w:rFonts w:ascii="Georgia" w:hAnsi="Georgia"/>
              </w:rPr>
            </w:pPr>
          </w:p>
        </w:tc>
      </w:tr>
      <w:tr w:rsidR="002508C2" w14:paraId="0FCADE56" w14:textId="77777777" w:rsidTr="00062E9D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2508C2" w:rsidRDefault="002508C2" w:rsidP="008041B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14:paraId="7D1DEBF7" w14:textId="77777777" w:rsidTr="008041B8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4EDD93B9" w:rsidR="007C6A3C" w:rsidRPr="002508C2" w:rsidRDefault="00C06F8C" w:rsidP="008041B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09</w:t>
            </w:r>
            <w:r w:rsidR="007C6A3C" w:rsidRPr="002508C2">
              <w:rPr>
                <w:rFonts w:ascii="Georgia" w:hAnsi="Georgia"/>
              </w:rPr>
              <w:t>/20</w:t>
            </w:r>
            <w:r>
              <w:rPr>
                <w:rFonts w:ascii="Georgia" w:hAnsi="Georgia"/>
              </w:rPr>
              <w:t>20</w:t>
            </w:r>
            <w:r w:rsidR="007C6A3C" w:rsidRPr="002508C2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7E28BD4C" w:rsidR="007C6A3C" w:rsidRPr="00B5178D" w:rsidRDefault="00C06F8C" w:rsidP="008041B8">
            <w:pPr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Universität St.Gallen</w:t>
            </w:r>
            <w:r w:rsidR="00162A5A" w:rsidRPr="00162A5A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7C845E2D" w14:textId="202B01E4" w:rsidR="007C6A3C" w:rsidRPr="00B5178D" w:rsidRDefault="00C06F8C" w:rsidP="008041B8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St.Gallen</w:t>
            </w:r>
          </w:p>
        </w:tc>
      </w:tr>
      <w:tr w:rsidR="00C018E4" w14:paraId="61E5D482" w14:textId="77777777" w:rsidTr="008041B8">
        <w:tc>
          <w:tcPr>
            <w:tcW w:w="2116" w:type="dxa"/>
          </w:tcPr>
          <w:p w14:paraId="7FF25A3D" w14:textId="77777777" w:rsidR="00372F7B" w:rsidRPr="002508C2" w:rsidRDefault="00372F7B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419A9228" w14:textId="22EBBA39" w:rsidR="00372F7B" w:rsidRPr="002508C2" w:rsidRDefault="00C06F8C" w:rsidP="008041B8">
            <w:p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B</w:t>
            </w:r>
            <w:r w:rsidR="00D90114">
              <w:rPr>
                <w:rFonts w:ascii="Georgia" w:hAnsi="Georgia"/>
              </w:rPr>
              <w:t>Sc</w:t>
            </w:r>
            <w:proofErr w:type="spellEnd"/>
            <w:r>
              <w:rPr>
                <w:rFonts w:ascii="Georgia" w:hAnsi="Georgia"/>
              </w:rPr>
              <w:t xml:space="preserve"> in Betriebswirtschaftslehre </w:t>
            </w:r>
            <w:r w:rsidR="0091376B">
              <w:rPr>
                <w:rFonts w:ascii="Georgia" w:hAnsi="Georgia"/>
              </w:rPr>
              <w:t>(Note 4.7)</w:t>
            </w:r>
          </w:p>
        </w:tc>
      </w:tr>
      <w:tr w:rsidR="00C018E4" w14:paraId="7EABE9F1" w14:textId="77777777" w:rsidTr="00E64FF5">
        <w:tc>
          <w:tcPr>
            <w:tcW w:w="2116" w:type="dxa"/>
          </w:tcPr>
          <w:p w14:paraId="4916601C" w14:textId="77777777" w:rsidR="00723643" w:rsidRPr="002508C2" w:rsidRDefault="00723643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7A71E6B0" w14:textId="434F5CE9" w:rsidR="00723643" w:rsidRPr="00723643" w:rsidRDefault="00C06F8C" w:rsidP="008041B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Voraussichtliche Vertiefung: Accounting</w:t>
            </w:r>
            <w:r w:rsidR="00A11E4B">
              <w:rPr>
                <w:rFonts w:ascii="Georgia" w:hAnsi="Georgia" w:cs="Georgia"/>
                <w:i/>
                <w:iCs/>
                <w:color w:val="000000"/>
              </w:rPr>
              <w:t>, Controlling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 &amp; Auditing</w:t>
            </w:r>
          </w:p>
        </w:tc>
      </w:tr>
      <w:tr w:rsidR="00C80334" w:rsidRPr="00C80334" w14:paraId="4511AEAA" w14:textId="77777777" w:rsidTr="00C80334">
        <w:trPr>
          <w:trHeight w:val="397"/>
        </w:trPr>
        <w:tc>
          <w:tcPr>
            <w:tcW w:w="2116" w:type="dxa"/>
            <w:vAlign w:val="bottom"/>
          </w:tcPr>
          <w:p w14:paraId="6F013F0F" w14:textId="0337CA46" w:rsidR="00C80334" w:rsidRPr="002508C2" w:rsidRDefault="00C80334" w:rsidP="008041B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11/2021 – 12/2021</w:t>
            </w:r>
          </w:p>
        </w:tc>
        <w:tc>
          <w:tcPr>
            <w:tcW w:w="4817" w:type="dxa"/>
            <w:gridSpan w:val="2"/>
            <w:vAlign w:val="bottom"/>
          </w:tcPr>
          <w:p w14:paraId="0842CAE5" w14:textId="77777777" w:rsidR="00C80334" w:rsidRPr="002D3D8C" w:rsidRDefault="00C80334" w:rsidP="008041B8">
            <w:pPr>
              <w:rPr>
                <w:rFonts w:ascii="Georgia" w:hAnsi="Georgia" w:cs="Georgia"/>
                <w:color w:val="000000"/>
              </w:rPr>
            </w:pPr>
            <w:r w:rsidRPr="002D3D8C">
              <w:rPr>
                <w:rFonts w:ascii="Georgia" w:hAnsi="Georgia"/>
                <w:b/>
                <w:smallCaps/>
                <w:sz w:val="28"/>
              </w:rPr>
              <w:t>Controlling mit SAP</w:t>
            </w:r>
            <w:r w:rsidRPr="002D3D8C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2129" w:type="dxa"/>
            <w:vAlign w:val="bottom"/>
          </w:tcPr>
          <w:p w14:paraId="1DDD123F" w14:textId="54746476" w:rsidR="00C80334" w:rsidRPr="00C80334" w:rsidRDefault="00C80334" w:rsidP="008041B8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 w:rsidRPr="00C80334">
              <w:rPr>
                <w:rFonts w:ascii="Georgia" w:hAnsi="Georgia"/>
                <w:i/>
                <w:smallCaps/>
                <w:sz w:val="28"/>
              </w:rPr>
              <w:t>St.Gallen</w:t>
            </w:r>
          </w:p>
        </w:tc>
      </w:tr>
      <w:tr w:rsidR="002D3D8C" w14:paraId="0C95B8BB" w14:textId="77777777" w:rsidTr="00E64FF5">
        <w:tc>
          <w:tcPr>
            <w:tcW w:w="2116" w:type="dxa"/>
          </w:tcPr>
          <w:p w14:paraId="1F968C3B" w14:textId="77777777" w:rsidR="002D3D8C" w:rsidRPr="002508C2" w:rsidRDefault="002D3D8C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6D8E7119" w14:textId="412A643A" w:rsidR="002D3D8C" w:rsidRPr="002D3D8C" w:rsidRDefault="002D3D8C" w:rsidP="008041B8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Arbeiten mit SAP E</w:t>
            </w:r>
            <w:r w:rsidR="00062E9D">
              <w:rPr>
                <w:rFonts w:ascii="Georgia" w:hAnsi="Georgia" w:cs="Georgia"/>
                <w:color w:val="000000"/>
              </w:rPr>
              <w:t>RP</w:t>
            </w:r>
          </w:p>
        </w:tc>
      </w:tr>
      <w:tr w:rsidR="002D3D8C" w14:paraId="25AD28BF" w14:textId="77777777" w:rsidTr="00E64FF5">
        <w:tc>
          <w:tcPr>
            <w:tcW w:w="2116" w:type="dxa"/>
          </w:tcPr>
          <w:p w14:paraId="689D4FE2" w14:textId="77777777" w:rsidR="002D3D8C" w:rsidRPr="002508C2" w:rsidRDefault="002D3D8C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760E8264" w14:textId="147BD1A9" w:rsidR="00C80334" w:rsidRPr="00C80334" w:rsidRDefault="002D3D8C" w:rsidP="008041B8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Anwendung von Controlling-Aufgaben im SAP ERP bzw. SAP</w:t>
            </w:r>
            <w:r w:rsidR="00C80334">
              <w:rPr>
                <w:rFonts w:ascii="Georgia" w:hAnsi="Georgia" w:cs="Georgia"/>
                <w:i/>
                <w:iCs/>
                <w:color w:val="000000"/>
              </w:rPr>
              <w:t xml:space="preserve"> S/4HANA</w:t>
            </w:r>
          </w:p>
        </w:tc>
      </w:tr>
      <w:tr w:rsidR="00C018E4" w14:paraId="013361E1" w14:textId="77777777" w:rsidTr="00E64FF5">
        <w:trPr>
          <w:trHeight w:val="397"/>
        </w:trPr>
        <w:tc>
          <w:tcPr>
            <w:tcW w:w="2116" w:type="dxa"/>
            <w:vAlign w:val="bottom"/>
          </w:tcPr>
          <w:p w14:paraId="6C65D3AA" w14:textId="787E5B15" w:rsidR="007C6A3C" w:rsidRPr="002508C2" w:rsidRDefault="007C6A3C" w:rsidP="008041B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0</w:t>
            </w:r>
            <w:r w:rsidR="00C06F8C">
              <w:rPr>
                <w:rFonts w:ascii="Georgia" w:hAnsi="Georgia"/>
              </w:rPr>
              <w:t>8</w:t>
            </w:r>
            <w:r w:rsidRPr="002508C2">
              <w:rPr>
                <w:rFonts w:ascii="Georgia" w:hAnsi="Georgia"/>
              </w:rPr>
              <w:t>/20</w:t>
            </w:r>
            <w:r w:rsidR="00C06F8C">
              <w:rPr>
                <w:rFonts w:ascii="Georgia" w:hAnsi="Georgia"/>
              </w:rPr>
              <w:t>16</w:t>
            </w:r>
            <w:r w:rsidRPr="002508C2">
              <w:rPr>
                <w:rFonts w:ascii="Georgia" w:hAnsi="Georgia"/>
              </w:rPr>
              <w:t xml:space="preserve"> – </w:t>
            </w:r>
            <w:r w:rsidR="00C06F8C">
              <w:rPr>
                <w:rFonts w:ascii="Georgia" w:hAnsi="Georgia"/>
              </w:rPr>
              <w:t>06</w:t>
            </w:r>
            <w:r w:rsidRPr="002508C2">
              <w:rPr>
                <w:rFonts w:ascii="Georgia" w:hAnsi="Georgia"/>
              </w:rPr>
              <w:t>/20</w:t>
            </w:r>
            <w:r w:rsidR="00C06F8C">
              <w:rPr>
                <w:rFonts w:ascii="Georgia" w:hAnsi="Georgia"/>
              </w:rPr>
              <w:t>20</w:t>
            </w:r>
          </w:p>
        </w:tc>
        <w:tc>
          <w:tcPr>
            <w:tcW w:w="4817" w:type="dxa"/>
            <w:gridSpan w:val="2"/>
            <w:vAlign w:val="bottom"/>
          </w:tcPr>
          <w:p w14:paraId="197620E3" w14:textId="3CC88F6F" w:rsidR="007C6A3C" w:rsidRPr="00CF31EE" w:rsidRDefault="00C06F8C" w:rsidP="008041B8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Kantonsschule am Burggraben</w:t>
            </w:r>
          </w:p>
        </w:tc>
        <w:tc>
          <w:tcPr>
            <w:tcW w:w="2129" w:type="dxa"/>
            <w:vAlign w:val="bottom"/>
          </w:tcPr>
          <w:p w14:paraId="63D86F51" w14:textId="0B860AC4" w:rsidR="007C6A3C" w:rsidRPr="002508C2" w:rsidRDefault="00C06F8C" w:rsidP="008041B8">
            <w:pPr>
              <w:jc w:val="right"/>
              <w:rPr>
                <w:rFonts w:ascii="Georgia" w:hAnsi="Georgia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St.Gallen</w:t>
            </w:r>
          </w:p>
        </w:tc>
      </w:tr>
      <w:tr w:rsidR="00C018E4" w14:paraId="62632213" w14:textId="77777777" w:rsidTr="00E64FF5">
        <w:tc>
          <w:tcPr>
            <w:tcW w:w="2116" w:type="dxa"/>
          </w:tcPr>
          <w:p w14:paraId="2B3E93FC" w14:textId="77777777" w:rsidR="007C6A3C" w:rsidRPr="002508C2" w:rsidRDefault="007C6A3C" w:rsidP="008041B8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</w:tcPr>
          <w:p w14:paraId="1ABFFA93" w14:textId="4E36683E" w:rsidR="007C6A3C" w:rsidRPr="002508C2" w:rsidRDefault="00C06F8C" w:rsidP="008041B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Allgemeine Hochschulreife</w:t>
            </w:r>
            <w:r w:rsidR="0091376B">
              <w:rPr>
                <w:rFonts w:ascii="Georgia" w:hAnsi="Georgia"/>
              </w:rPr>
              <w:t xml:space="preserve"> (Note 4.7)</w:t>
            </w:r>
          </w:p>
        </w:tc>
        <w:tc>
          <w:tcPr>
            <w:tcW w:w="2129" w:type="dxa"/>
          </w:tcPr>
          <w:p w14:paraId="51FC9814" w14:textId="77777777" w:rsidR="007C6A3C" w:rsidRPr="002508C2" w:rsidRDefault="007C6A3C" w:rsidP="008041B8">
            <w:pPr>
              <w:rPr>
                <w:rFonts w:ascii="Georgia" w:hAnsi="Georgia"/>
              </w:rPr>
            </w:pPr>
          </w:p>
        </w:tc>
      </w:tr>
      <w:tr w:rsidR="00C06F8C" w14:paraId="5A539165" w14:textId="77777777" w:rsidTr="00E64FF5">
        <w:tc>
          <w:tcPr>
            <w:tcW w:w="2116" w:type="dxa"/>
          </w:tcPr>
          <w:p w14:paraId="787FFCF9" w14:textId="77777777" w:rsidR="00C06F8C" w:rsidRPr="002508C2" w:rsidRDefault="00C06F8C" w:rsidP="008041B8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</w:tcPr>
          <w:p w14:paraId="6118DED5" w14:textId="3B99F1E7" w:rsidR="00C06F8C" w:rsidRPr="00C06F8C" w:rsidRDefault="00C06F8C" w:rsidP="008041B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iCs/>
              </w:rPr>
              <w:t>Schwerpunkt Wirtschaft und Recht</w:t>
            </w:r>
          </w:p>
        </w:tc>
        <w:tc>
          <w:tcPr>
            <w:tcW w:w="2129" w:type="dxa"/>
          </w:tcPr>
          <w:p w14:paraId="12296D52" w14:textId="77777777" w:rsidR="00C06F8C" w:rsidRPr="002508C2" w:rsidRDefault="00C06F8C" w:rsidP="008041B8">
            <w:pPr>
              <w:rPr>
                <w:rFonts w:ascii="Georgia" w:hAnsi="Georgia"/>
              </w:rPr>
            </w:pPr>
          </w:p>
        </w:tc>
      </w:tr>
      <w:tr w:rsidR="00C06F8C" w:rsidRPr="00C06F8C" w14:paraId="6F89D4A9" w14:textId="77777777" w:rsidTr="008041B8">
        <w:trPr>
          <w:trHeight w:val="397"/>
        </w:trPr>
        <w:tc>
          <w:tcPr>
            <w:tcW w:w="2116" w:type="dxa"/>
            <w:vAlign w:val="bottom"/>
          </w:tcPr>
          <w:p w14:paraId="20B6028B" w14:textId="54D28AC3" w:rsidR="00C06F8C" w:rsidRPr="002508C2" w:rsidRDefault="00C06F8C" w:rsidP="008041B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08/2014 – 06/2016</w:t>
            </w:r>
          </w:p>
        </w:tc>
        <w:tc>
          <w:tcPr>
            <w:tcW w:w="4817" w:type="dxa"/>
            <w:gridSpan w:val="2"/>
            <w:vAlign w:val="bottom"/>
          </w:tcPr>
          <w:p w14:paraId="018C656B" w14:textId="07CC4EDC" w:rsidR="00C06F8C" w:rsidRDefault="00C06F8C" w:rsidP="008041B8">
            <w:pPr>
              <w:rPr>
                <w:rFonts w:ascii="Georgia" w:hAnsi="Georgia"/>
              </w:rPr>
            </w:pPr>
            <w:r w:rsidRPr="00C06F8C">
              <w:rPr>
                <w:rFonts w:ascii="Georgia" w:hAnsi="Georgia"/>
                <w:b/>
                <w:smallCaps/>
                <w:sz w:val="28"/>
              </w:rPr>
              <w:t>Kantonsschule am Burggraben</w:t>
            </w:r>
          </w:p>
        </w:tc>
        <w:tc>
          <w:tcPr>
            <w:tcW w:w="2129" w:type="dxa"/>
            <w:vAlign w:val="bottom"/>
          </w:tcPr>
          <w:p w14:paraId="021B61F6" w14:textId="48B76145" w:rsidR="00C06F8C" w:rsidRPr="00C06F8C" w:rsidRDefault="00C06F8C" w:rsidP="008041B8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 w:rsidRPr="00C06F8C">
              <w:rPr>
                <w:rFonts w:ascii="Georgia" w:hAnsi="Georgia"/>
                <w:i/>
                <w:smallCaps/>
                <w:sz w:val="28"/>
              </w:rPr>
              <w:t>St.Gallen</w:t>
            </w:r>
          </w:p>
        </w:tc>
      </w:tr>
      <w:tr w:rsidR="00C06F8C" w14:paraId="57D84D03" w14:textId="77777777" w:rsidTr="00E64FF5">
        <w:tc>
          <w:tcPr>
            <w:tcW w:w="2116" w:type="dxa"/>
          </w:tcPr>
          <w:p w14:paraId="16C82242" w14:textId="77777777" w:rsidR="00C06F8C" w:rsidRPr="002508C2" w:rsidRDefault="00C06F8C" w:rsidP="008041B8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</w:tcPr>
          <w:p w14:paraId="16D70B75" w14:textId="572B6807" w:rsidR="00C06F8C" w:rsidRDefault="00C06F8C" w:rsidP="008041B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Mittlere Reife </w:t>
            </w:r>
            <w:r w:rsidR="0091376B">
              <w:rPr>
                <w:rFonts w:ascii="Georgia" w:hAnsi="Georgia"/>
              </w:rPr>
              <w:t>(Note X.X)</w:t>
            </w:r>
          </w:p>
        </w:tc>
        <w:tc>
          <w:tcPr>
            <w:tcW w:w="2129" w:type="dxa"/>
          </w:tcPr>
          <w:p w14:paraId="52DF33F0" w14:textId="77777777" w:rsidR="00C06F8C" w:rsidRPr="002508C2" w:rsidRDefault="00C06F8C" w:rsidP="008041B8">
            <w:pPr>
              <w:rPr>
                <w:rFonts w:ascii="Georgia" w:hAnsi="Georgia"/>
              </w:rPr>
            </w:pPr>
          </w:p>
        </w:tc>
      </w:tr>
      <w:tr w:rsidR="002508C2" w14:paraId="5905F916" w14:textId="77777777" w:rsidTr="003D5232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3E17B6A3" w:rsidR="002508C2" w:rsidRPr="002508C2" w:rsidRDefault="00E94CF7" w:rsidP="008041B8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14:paraId="2479FE1D" w14:textId="77777777" w:rsidTr="00E64F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0CE762B2" w:rsidR="007C6A3C" w:rsidRPr="002508C2" w:rsidRDefault="0091376B" w:rsidP="008041B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08</w:t>
            </w:r>
            <w:r w:rsidR="00372F7B">
              <w:rPr>
                <w:rFonts w:ascii="Georgia" w:hAnsi="Georgia" w:cs="Georgia"/>
                <w:color w:val="000000"/>
              </w:rPr>
              <w:t>/20</w:t>
            </w:r>
            <w:r>
              <w:rPr>
                <w:rFonts w:ascii="Georgia" w:hAnsi="Georgia" w:cs="Georgia"/>
                <w:color w:val="000000"/>
              </w:rPr>
              <w:t>21</w:t>
            </w:r>
            <w:r w:rsidR="00372F7B">
              <w:rPr>
                <w:rFonts w:ascii="Georgia" w:hAnsi="Georgia" w:cs="Georgia"/>
                <w:color w:val="000000"/>
              </w:rPr>
              <w:t xml:space="preserve">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 w:rsidR="00372F7B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>09/2021</w:t>
            </w:r>
            <w:r w:rsidR="00814F18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75B52882" w:rsidR="007C6A3C" w:rsidRPr="00372F7B" w:rsidRDefault="0091376B" w:rsidP="008041B8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Max Hauri AG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1A82BC2E" w14:textId="1C9067E4" w:rsidR="007C6A3C" w:rsidRPr="00B5178D" w:rsidRDefault="0091376B" w:rsidP="008041B8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Bischofszell</w:t>
            </w:r>
          </w:p>
        </w:tc>
      </w:tr>
      <w:tr w:rsidR="00C018E4" w14:paraId="060CDF6F" w14:textId="77777777" w:rsidTr="00E64FF5">
        <w:tc>
          <w:tcPr>
            <w:tcW w:w="2116" w:type="dxa"/>
          </w:tcPr>
          <w:p w14:paraId="77166A5C" w14:textId="77777777" w:rsidR="00372F7B" w:rsidRPr="002508C2" w:rsidRDefault="00372F7B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0F8896C6" w14:textId="15E20302" w:rsidR="00372F7B" w:rsidRPr="002508C2" w:rsidRDefault="0091376B" w:rsidP="008041B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Aushilfe im Marketing und Datenmanag</w:t>
            </w:r>
            <w:r w:rsidR="00A11E4B">
              <w:rPr>
                <w:rFonts w:ascii="Georgia" w:hAnsi="Georgia"/>
              </w:rPr>
              <w:t>e</w:t>
            </w:r>
            <w:r>
              <w:rPr>
                <w:rFonts w:ascii="Georgia" w:hAnsi="Georgia"/>
              </w:rPr>
              <w:t>ment</w:t>
            </w:r>
          </w:p>
        </w:tc>
      </w:tr>
      <w:tr w:rsidR="00C018E4" w14:paraId="0777D577" w14:textId="77777777" w:rsidTr="00E64FF5">
        <w:tc>
          <w:tcPr>
            <w:tcW w:w="2116" w:type="dxa"/>
          </w:tcPr>
          <w:p w14:paraId="11E09FA5" w14:textId="77777777" w:rsidR="00723643" w:rsidRPr="002508C2" w:rsidRDefault="00723643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71593CA1" w14:textId="23AB5766" w:rsidR="00C27A08" w:rsidRPr="00C27A08" w:rsidRDefault="00C27A08" w:rsidP="008041B8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 xml:space="preserve">Erstellung von Fotos für diverse </w:t>
            </w:r>
            <w:r w:rsidR="00971AB1">
              <w:rPr>
                <w:rFonts w:ascii="Georgia" w:hAnsi="Georgia" w:cs="Georgia"/>
                <w:i/>
                <w:iCs/>
                <w:color w:val="000000"/>
              </w:rPr>
              <w:t>Onlinehändler</w:t>
            </w:r>
          </w:p>
        </w:tc>
      </w:tr>
      <w:tr w:rsidR="00C27A08" w14:paraId="773693F3" w14:textId="77777777" w:rsidTr="00A11E4B">
        <w:tc>
          <w:tcPr>
            <w:tcW w:w="2116" w:type="dxa"/>
          </w:tcPr>
          <w:p w14:paraId="7247BB3F" w14:textId="77777777" w:rsidR="00C27A08" w:rsidRPr="002508C2" w:rsidRDefault="00C27A08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44E7445E" w14:textId="3620C6A9" w:rsidR="00C27A08" w:rsidRDefault="00C27A08" w:rsidP="008041B8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Bearbeitung und Sortierung von Daten</w:t>
            </w:r>
            <w:r w:rsidR="00E94CF7">
              <w:rPr>
                <w:rFonts w:ascii="Georgia" w:hAnsi="Georgia" w:cs="Georgia"/>
                <w:i/>
                <w:iCs/>
                <w:color w:val="000000"/>
              </w:rPr>
              <w:t xml:space="preserve"> und Anleitungen in</w:t>
            </w:r>
            <w:r w:rsidR="003D5232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 w:rsidR="00E94CF7">
              <w:rPr>
                <w:rFonts w:ascii="Georgia" w:hAnsi="Georgia" w:cs="Georgia"/>
                <w:i/>
                <w:iCs/>
                <w:color w:val="000000"/>
              </w:rPr>
              <w:t xml:space="preserve">Office Word und Excel </w:t>
            </w:r>
          </w:p>
        </w:tc>
      </w:tr>
      <w:tr w:rsidR="00E94CF7" w14:paraId="2943F653" w14:textId="77777777" w:rsidTr="003D5232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7C502262" w14:textId="5CEA6BDA" w:rsidR="00E94CF7" w:rsidRPr="00E94CF7" w:rsidRDefault="00E94CF7" w:rsidP="008041B8">
            <w:pPr>
              <w:rPr>
                <w:rFonts w:ascii="Georgia" w:hAnsi="Georgia" w:cs="Georgia"/>
                <w:i/>
                <w:iCs/>
                <w:color w:val="000000"/>
              </w:rPr>
            </w:pPr>
            <w:proofErr w:type="spellStart"/>
            <w:r w:rsidRPr="00E94CF7">
              <w:rPr>
                <w:rFonts w:ascii="Georgia" w:hAnsi="Georgia"/>
                <w:b/>
                <w:smallCaps/>
                <w:sz w:val="32"/>
                <w:szCs w:val="32"/>
              </w:rPr>
              <w:t>Ausserschulisches</w:t>
            </w:r>
            <w:proofErr w:type="spellEnd"/>
            <w:r w:rsidRPr="00E94CF7">
              <w:rPr>
                <w:rFonts w:ascii="Georgia" w:hAnsi="Georgia"/>
                <w:b/>
                <w:smallCaps/>
                <w:sz w:val="32"/>
                <w:szCs w:val="32"/>
              </w:rPr>
              <w:t xml:space="preserve"> Engagement</w:t>
            </w:r>
          </w:p>
        </w:tc>
      </w:tr>
      <w:tr w:rsidR="00E94CF7" w14:paraId="6690BC33" w14:textId="77777777" w:rsidTr="00A11E4B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BFBCCEA" w14:textId="70ACF5F2" w:rsidR="00E94CF7" w:rsidRDefault="00E94CF7" w:rsidP="008041B8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05/2020 – 09/2020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35F12651" w14:textId="62570B3C" w:rsidR="00E94CF7" w:rsidRDefault="00E94CF7" w:rsidP="008041B8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Tennisclub Thal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7F57CE42" w14:textId="1F1B597C" w:rsidR="00E94CF7" w:rsidRDefault="00E94CF7" w:rsidP="008041B8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Thal</w:t>
            </w:r>
          </w:p>
        </w:tc>
      </w:tr>
      <w:tr w:rsidR="00E94CF7" w14:paraId="1755FAF8" w14:textId="77777777" w:rsidTr="00A11E4B">
        <w:trPr>
          <w:trHeight w:val="170"/>
        </w:trPr>
        <w:tc>
          <w:tcPr>
            <w:tcW w:w="2116" w:type="dxa"/>
            <w:vAlign w:val="bottom"/>
          </w:tcPr>
          <w:p w14:paraId="16EDECA3" w14:textId="77777777" w:rsidR="00E94CF7" w:rsidRDefault="00E94CF7" w:rsidP="008041B8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409BEFCC" w14:textId="513EE704" w:rsidR="00E94CF7" w:rsidRDefault="00E94CF7" w:rsidP="008041B8">
            <w:pPr>
              <w:rPr>
                <w:rFonts w:ascii="Georgia" w:hAnsi="Georgia"/>
                <w:b/>
                <w:smallCaps/>
                <w:sz w:val="28"/>
              </w:rPr>
            </w:pPr>
            <w:r w:rsidRPr="00E94CF7">
              <w:rPr>
                <w:rFonts w:ascii="Georgia" w:hAnsi="Georgia" w:cs="Georgia"/>
                <w:color w:val="000000"/>
              </w:rPr>
              <w:t>Aushilfe als Tennistrainer</w:t>
            </w:r>
          </w:p>
        </w:tc>
        <w:tc>
          <w:tcPr>
            <w:tcW w:w="2129" w:type="dxa"/>
            <w:vAlign w:val="bottom"/>
          </w:tcPr>
          <w:p w14:paraId="394B42FF" w14:textId="77777777" w:rsidR="00E94CF7" w:rsidRDefault="00E94CF7" w:rsidP="008041B8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</w:p>
        </w:tc>
      </w:tr>
      <w:tr w:rsidR="00E94CF7" w14:paraId="70E1C295" w14:textId="77777777" w:rsidTr="00D90114">
        <w:trPr>
          <w:trHeight w:val="227"/>
        </w:trPr>
        <w:tc>
          <w:tcPr>
            <w:tcW w:w="2116" w:type="dxa"/>
            <w:vAlign w:val="bottom"/>
          </w:tcPr>
          <w:p w14:paraId="43C5A808" w14:textId="77777777" w:rsidR="00E94CF7" w:rsidRDefault="00E94CF7" w:rsidP="008041B8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10CC0EC1" w14:textId="43318C2E" w:rsidR="00E94CF7" w:rsidRPr="00A11E4B" w:rsidRDefault="00A11E4B" w:rsidP="008041B8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A11E4B">
              <w:rPr>
                <w:rFonts w:ascii="Georgia" w:hAnsi="Georgia" w:cs="Georgia"/>
                <w:i/>
                <w:iCs/>
                <w:color w:val="000000"/>
              </w:rPr>
              <w:t>Privattraining mit älteren Personen</w:t>
            </w:r>
          </w:p>
        </w:tc>
        <w:tc>
          <w:tcPr>
            <w:tcW w:w="2129" w:type="dxa"/>
            <w:vAlign w:val="bottom"/>
          </w:tcPr>
          <w:p w14:paraId="7F5EBF67" w14:textId="77777777" w:rsidR="00E94CF7" w:rsidRDefault="00E94CF7" w:rsidP="008041B8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</w:p>
        </w:tc>
      </w:tr>
      <w:tr w:rsidR="00A11E4B" w14:paraId="585D057C" w14:textId="77777777" w:rsidTr="00A11E4B">
        <w:trPr>
          <w:trHeight w:val="57"/>
        </w:trPr>
        <w:tc>
          <w:tcPr>
            <w:tcW w:w="2116" w:type="dxa"/>
            <w:vAlign w:val="bottom"/>
          </w:tcPr>
          <w:p w14:paraId="09DBF48B" w14:textId="77777777" w:rsidR="00A11E4B" w:rsidRDefault="00A11E4B" w:rsidP="008041B8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5641271A" w14:textId="2F1880C8" w:rsidR="00A11E4B" w:rsidRPr="00A11E4B" w:rsidRDefault="00A11E4B" w:rsidP="008041B8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A11E4B">
              <w:rPr>
                <w:rFonts w:ascii="Georgia" w:hAnsi="Georgia" w:cs="Georgia"/>
                <w:i/>
                <w:iCs/>
                <w:color w:val="000000"/>
              </w:rPr>
              <w:t>Leitung von Kindergruppen</w:t>
            </w:r>
          </w:p>
        </w:tc>
        <w:tc>
          <w:tcPr>
            <w:tcW w:w="2129" w:type="dxa"/>
            <w:vAlign w:val="bottom"/>
          </w:tcPr>
          <w:p w14:paraId="1C85E98A" w14:textId="77777777" w:rsidR="00A11E4B" w:rsidRDefault="00A11E4B" w:rsidP="008041B8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</w:p>
        </w:tc>
      </w:tr>
      <w:tr w:rsidR="00C018E4" w14:paraId="793F0D84" w14:textId="77777777" w:rsidTr="00E64FF5">
        <w:trPr>
          <w:trHeight w:val="397"/>
        </w:trPr>
        <w:tc>
          <w:tcPr>
            <w:tcW w:w="2116" w:type="dxa"/>
            <w:vAlign w:val="bottom"/>
          </w:tcPr>
          <w:p w14:paraId="1B86188B" w14:textId="14D3A54E" w:rsidR="00C018E4" w:rsidRPr="002508C2" w:rsidRDefault="0091376B" w:rsidP="008041B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08</w:t>
            </w:r>
            <w:r w:rsidR="00C018E4">
              <w:rPr>
                <w:rFonts w:ascii="Georgia" w:hAnsi="Georgia" w:cs="Georgia"/>
                <w:color w:val="000000"/>
              </w:rPr>
              <w:t>/201</w:t>
            </w:r>
            <w:r>
              <w:rPr>
                <w:rFonts w:ascii="Georgia" w:hAnsi="Georgia" w:cs="Georgia"/>
                <w:color w:val="000000"/>
              </w:rPr>
              <w:t>8</w:t>
            </w:r>
            <w:r w:rsidR="00C018E4">
              <w:rPr>
                <w:rFonts w:ascii="Georgia" w:hAnsi="Georgia" w:cs="Georgia"/>
                <w:color w:val="000000"/>
              </w:rPr>
              <w:t xml:space="preserve">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 w:rsidR="00C018E4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>06/2019</w:t>
            </w:r>
            <w:r w:rsidR="00814F18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vAlign w:val="bottom"/>
          </w:tcPr>
          <w:p w14:paraId="63857C44" w14:textId="1D7259F1" w:rsidR="00C018E4" w:rsidRPr="00C018E4" w:rsidRDefault="0091376B" w:rsidP="008041B8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Klostersch</w:t>
            </w:r>
            <w:r w:rsidR="00A11E4B">
              <w:rPr>
                <w:rFonts w:ascii="Georgia" w:hAnsi="Georgia"/>
                <w:b/>
                <w:smallCaps/>
                <w:sz w:val="28"/>
              </w:rPr>
              <w:t>u</w:t>
            </w:r>
            <w:r>
              <w:rPr>
                <w:rFonts w:ascii="Georgia" w:hAnsi="Georgia"/>
                <w:b/>
                <w:smallCaps/>
                <w:sz w:val="28"/>
              </w:rPr>
              <w:t>lhaus Flade</w:t>
            </w:r>
          </w:p>
        </w:tc>
        <w:tc>
          <w:tcPr>
            <w:tcW w:w="2129" w:type="dxa"/>
            <w:vAlign w:val="bottom"/>
          </w:tcPr>
          <w:p w14:paraId="02686032" w14:textId="4D65CDE3" w:rsidR="00C018E4" w:rsidRPr="00C018E4" w:rsidRDefault="0091376B" w:rsidP="008041B8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St.Gallen</w:t>
            </w:r>
          </w:p>
        </w:tc>
      </w:tr>
      <w:tr w:rsidR="00C018E4" w14:paraId="792A0086" w14:textId="77777777" w:rsidTr="00A11E4B">
        <w:trPr>
          <w:trHeight w:val="283"/>
        </w:trPr>
        <w:tc>
          <w:tcPr>
            <w:tcW w:w="2116" w:type="dxa"/>
          </w:tcPr>
          <w:p w14:paraId="0269F0F4" w14:textId="77777777" w:rsidR="00C018E4" w:rsidRPr="002508C2" w:rsidRDefault="00C018E4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54D7FBB" w14:textId="6E8971AF" w:rsidR="00C018E4" w:rsidRPr="00C018E4" w:rsidRDefault="0091376B" w:rsidP="008041B8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Nachhilfe für SekundarschülerInnen</w:t>
            </w:r>
          </w:p>
        </w:tc>
      </w:tr>
      <w:tr w:rsidR="00C018E4" w14:paraId="0610C49B" w14:textId="77777777" w:rsidTr="00D90114">
        <w:trPr>
          <w:trHeight w:val="170"/>
        </w:trPr>
        <w:tc>
          <w:tcPr>
            <w:tcW w:w="2116" w:type="dxa"/>
          </w:tcPr>
          <w:p w14:paraId="72DE6FB0" w14:textId="77777777" w:rsidR="00C018E4" w:rsidRPr="002508C2" w:rsidRDefault="00C018E4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5A6F976B" w14:textId="7554FB19" w:rsidR="00C018E4" w:rsidRDefault="00E94CF7" w:rsidP="008041B8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Unterstützung in verschiedenen Fächern</w:t>
            </w:r>
          </w:p>
        </w:tc>
      </w:tr>
      <w:tr w:rsidR="00C018E4" w14:paraId="72A149E3" w14:textId="77777777" w:rsidTr="00E64FF5">
        <w:tc>
          <w:tcPr>
            <w:tcW w:w="2116" w:type="dxa"/>
          </w:tcPr>
          <w:p w14:paraId="1D25F2D0" w14:textId="77777777" w:rsidR="00C018E4" w:rsidRPr="002508C2" w:rsidRDefault="00C018E4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53E0D03B" w14:textId="1DAEA26F" w:rsidR="00C018E4" w:rsidRDefault="00E94CF7" w:rsidP="008041B8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Explizite Klausurvorbereitung</w:t>
            </w:r>
          </w:p>
        </w:tc>
      </w:tr>
      <w:tr w:rsidR="002508C2" w14:paraId="482569A2" w14:textId="77777777" w:rsidTr="00E94CF7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2508C2" w:rsidRDefault="002508C2" w:rsidP="008041B8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14:paraId="2B257790" w14:textId="77777777" w:rsidTr="00A11E4B">
        <w:trPr>
          <w:trHeight w:val="624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27DA30A3" w14:textId="77777777" w:rsidR="00723643" w:rsidRDefault="00723643" w:rsidP="008041B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Sprachkenntnisse:</w:t>
            </w:r>
          </w:p>
          <w:p w14:paraId="15B2C431" w14:textId="1A9A2DC2" w:rsidR="00A11E4B" w:rsidRPr="002508C2" w:rsidRDefault="00A11E4B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0C58B667" w:rsidR="00723643" w:rsidRPr="002508C2" w:rsidRDefault="00F258E7" w:rsidP="008041B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Deutsch (Muttersprache), Englisch (fließend), Französisch (</w:t>
            </w:r>
            <w:r w:rsidR="00E94CF7">
              <w:rPr>
                <w:rFonts w:ascii="Georgia" w:hAnsi="Georgia" w:cs="Georgia"/>
                <w:color w:val="000000"/>
              </w:rPr>
              <w:t>fortgeschrittene Kenntnisse</w:t>
            </w:r>
            <w:r>
              <w:rPr>
                <w:rFonts w:ascii="Georgia" w:hAnsi="Georgia" w:cs="Georgia"/>
                <w:color w:val="000000"/>
              </w:rPr>
              <w:t>)</w:t>
            </w:r>
            <w:r w:rsidR="00E94CF7">
              <w:rPr>
                <w:rFonts w:ascii="Georgia" w:hAnsi="Georgia" w:cs="Georgia"/>
                <w:color w:val="000000"/>
              </w:rPr>
              <w:t>, Italienisch (Grundkenntnisse)</w:t>
            </w:r>
          </w:p>
        </w:tc>
      </w:tr>
      <w:tr w:rsidR="00C018E4" w:rsidRPr="008041B8" w14:paraId="45706C3F" w14:textId="77777777" w:rsidTr="00A11E4B">
        <w:trPr>
          <w:trHeight w:val="624"/>
        </w:trPr>
        <w:tc>
          <w:tcPr>
            <w:tcW w:w="2116" w:type="dxa"/>
            <w:vAlign w:val="bottom"/>
          </w:tcPr>
          <w:p w14:paraId="2DE69CA6" w14:textId="77777777" w:rsidR="00723643" w:rsidRDefault="00723643" w:rsidP="008041B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IT-Kenntnisse:</w:t>
            </w:r>
          </w:p>
          <w:p w14:paraId="57688BDA" w14:textId="7888A9CA" w:rsidR="00A11E4B" w:rsidRPr="002508C2" w:rsidRDefault="00A11E4B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60CA2168" w14:textId="4048045C" w:rsidR="00723643" w:rsidRPr="00E64FF5" w:rsidRDefault="00F258E7" w:rsidP="008041B8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 (Word, Excel, PowerPoint)</w:t>
            </w:r>
            <w:r w:rsidR="00E94CF7">
              <w:rPr>
                <w:rFonts w:ascii="Georgia" w:hAnsi="Georgia" w:cs="Georgia"/>
                <w:color w:val="000000"/>
                <w:lang w:val="en-US"/>
              </w:rPr>
              <w:t xml:space="preserve">, Arbeit </w:t>
            </w:r>
            <w:proofErr w:type="spellStart"/>
            <w:r w:rsidR="00E94CF7">
              <w:rPr>
                <w:rFonts w:ascii="Georgia" w:hAnsi="Georgia" w:cs="Georgia"/>
                <w:color w:val="000000"/>
                <w:lang w:val="en-US"/>
              </w:rPr>
              <w:t>mit</w:t>
            </w:r>
            <w:proofErr w:type="spellEnd"/>
            <w:r w:rsidR="00E94CF7">
              <w:rPr>
                <w:rFonts w:ascii="Georgia" w:hAnsi="Georgia" w:cs="Georgia"/>
                <w:color w:val="000000"/>
                <w:lang w:val="en-US"/>
              </w:rPr>
              <w:t xml:space="preserve"> </w:t>
            </w:r>
            <w:proofErr w:type="spellStart"/>
            <w:r w:rsidR="00E94CF7">
              <w:rPr>
                <w:rFonts w:ascii="Georgia" w:hAnsi="Georgia" w:cs="Georgia"/>
                <w:color w:val="000000"/>
                <w:lang w:val="en-US"/>
              </w:rPr>
              <w:t>Musikprogrammen</w:t>
            </w:r>
            <w:proofErr w:type="spellEnd"/>
            <w:r w:rsidR="00E94CF7">
              <w:rPr>
                <w:rFonts w:ascii="Georgia" w:hAnsi="Georgia" w:cs="Georgia"/>
                <w:color w:val="000000"/>
                <w:lang w:val="en-US"/>
              </w:rPr>
              <w:t xml:space="preserve"> (Logic Pro X)</w:t>
            </w:r>
          </w:p>
        </w:tc>
      </w:tr>
      <w:tr w:rsidR="00C018E4" w14:paraId="70CB01B0" w14:textId="77777777" w:rsidTr="00A11E4B">
        <w:trPr>
          <w:trHeight w:val="397"/>
        </w:trPr>
        <w:tc>
          <w:tcPr>
            <w:tcW w:w="2116" w:type="dxa"/>
            <w:vAlign w:val="bottom"/>
          </w:tcPr>
          <w:p w14:paraId="04F58216" w14:textId="4B16EC67" w:rsidR="00723643" w:rsidRPr="002508C2" w:rsidRDefault="00723643" w:rsidP="008041B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Interessen: </w:t>
            </w:r>
          </w:p>
        </w:tc>
        <w:tc>
          <w:tcPr>
            <w:tcW w:w="6946" w:type="dxa"/>
            <w:gridSpan w:val="3"/>
            <w:vAlign w:val="bottom"/>
          </w:tcPr>
          <w:p w14:paraId="598C2742" w14:textId="4324DB32" w:rsidR="00723643" w:rsidRPr="002508C2" w:rsidRDefault="00E94CF7" w:rsidP="008041B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Kraftsport, Tennis, Wintersport, Musik</w:t>
            </w:r>
          </w:p>
        </w:tc>
      </w:tr>
      <w:tr w:rsidR="00723643" w14:paraId="7F47F9D1" w14:textId="77777777" w:rsidTr="008041B8">
        <w:trPr>
          <w:trHeight w:val="454"/>
        </w:trPr>
        <w:tc>
          <w:tcPr>
            <w:tcW w:w="9062" w:type="dxa"/>
            <w:gridSpan w:val="4"/>
            <w:vAlign w:val="bottom"/>
          </w:tcPr>
          <w:p w14:paraId="370CC0AA" w14:textId="7DFFA960" w:rsidR="00723643" w:rsidRPr="002508C2" w:rsidRDefault="00E94CF7" w:rsidP="008041B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Thal</w:t>
            </w:r>
            <w:r w:rsidR="00723643" w:rsidRPr="002508C2">
              <w:rPr>
                <w:rFonts w:ascii="Georgia" w:hAnsi="Georgia"/>
              </w:rPr>
              <w:t xml:space="preserve">, </w:t>
            </w:r>
            <w:r>
              <w:rPr>
                <w:rFonts w:ascii="Georgia" w:hAnsi="Georgia"/>
              </w:rPr>
              <w:t>xx</w:t>
            </w:r>
            <w:r w:rsidR="00723643" w:rsidRPr="002508C2">
              <w:rPr>
                <w:rFonts w:ascii="Georgia" w:hAnsi="Georgia"/>
              </w:rPr>
              <w:t>.</w:t>
            </w:r>
            <w:r>
              <w:rPr>
                <w:rFonts w:ascii="Georgia" w:hAnsi="Georgia"/>
              </w:rPr>
              <w:t>xx</w:t>
            </w:r>
            <w:r w:rsidR="00723643" w:rsidRPr="002508C2">
              <w:rPr>
                <w:rFonts w:ascii="Georgia" w:hAnsi="Georgia"/>
              </w:rPr>
              <w:t>.20</w:t>
            </w:r>
            <w:r>
              <w:rPr>
                <w:rFonts w:ascii="Georgia" w:hAnsi="Georgia"/>
              </w:rPr>
              <w:t>21</w:t>
            </w:r>
          </w:p>
        </w:tc>
      </w:tr>
    </w:tbl>
    <w:p w14:paraId="0747D2BF" w14:textId="122A3E1A" w:rsidR="00723643" w:rsidRDefault="00723643"/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A5FAD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300290"/>
    <w:multiLevelType w:val="hybridMultilevel"/>
    <w:tmpl w:val="06EE32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2E9D"/>
    <w:rsid w:val="00064643"/>
    <w:rsid w:val="000A1FDA"/>
    <w:rsid w:val="00114192"/>
    <w:rsid w:val="00162A5A"/>
    <w:rsid w:val="001D4DCD"/>
    <w:rsid w:val="002508C2"/>
    <w:rsid w:val="00282DB0"/>
    <w:rsid w:val="002D3D8C"/>
    <w:rsid w:val="002D4516"/>
    <w:rsid w:val="00314B7A"/>
    <w:rsid w:val="00372F7B"/>
    <w:rsid w:val="003D5232"/>
    <w:rsid w:val="00443668"/>
    <w:rsid w:val="004A54BA"/>
    <w:rsid w:val="00507EA7"/>
    <w:rsid w:val="00632D5A"/>
    <w:rsid w:val="00693E09"/>
    <w:rsid w:val="006B7F78"/>
    <w:rsid w:val="00723643"/>
    <w:rsid w:val="00733DA1"/>
    <w:rsid w:val="00763DCE"/>
    <w:rsid w:val="00785254"/>
    <w:rsid w:val="007966F0"/>
    <w:rsid w:val="007C6A3C"/>
    <w:rsid w:val="008041B8"/>
    <w:rsid w:val="00814F18"/>
    <w:rsid w:val="008B0F5E"/>
    <w:rsid w:val="008B0FC0"/>
    <w:rsid w:val="0091376B"/>
    <w:rsid w:val="00971AB1"/>
    <w:rsid w:val="00A11E4B"/>
    <w:rsid w:val="00A62A2F"/>
    <w:rsid w:val="00A666D7"/>
    <w:rsid w:val="00AB2A5A"/>
    <w:rsid w:val="00B359DB"/>
    <w:rsid w:val="00B5178D"/>
    <w:rsid w:val="00B90595"/>
    <w:rsid w:val="00BD640A"/>
    <w:rsid w:val="00C018E4"/>
    <w:rsid w:val="00C066FA"/>
    <w:rsid w:val="00C06F8C"/>
    <w:rsid w:val="00C27A08"/>
    <w:rsid w:val="00C80334"/>
    <w:rsid w:val="00CF31EE"/>
    <w:rsid w:val="00D10083"/>
    <w:rsid w:val="00D90114"/>
    <w:rsid w:val="00E431ED"/>
    <w:rsid w:val="00E64FF5"/>
    <w:rsid w:val="00E94CF7"/>
    <w:rsid w:val="00EB5816"/>
    <w:rsid w:val="00F11BEF"/>
    <w:rsid w:val="00F258E7"/>
    <w:rsid w:val="00F80053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Wagner, Jeremias</cp:lastModifiedBy>
  <cp:revision>2</cp:revision>
  <dcterms:created xsi:type="dcterms:W3CDTF">2021-12-14T17:48:00Z</dcterms:created>
  <dcterms:modified xsi:type="dcterms:W3CDTF">2021-12-14T17:48:00Z</dcterms:modified>
</cp:coreProperties>
</file>