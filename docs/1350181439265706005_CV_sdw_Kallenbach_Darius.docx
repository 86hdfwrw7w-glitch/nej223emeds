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567"/>
        <w:gridCol w:w="425"/>
        <w:gridCol w:w="3544"/>
      </w:tblGrid>
      <w:tr w:rsidR="002508C2" w:rsidRPr="00647496" w14:paraId="5DF08F91" w14:textId="77777777" w:rsidTr="00667A45">
        <w:trPr>
          <w:trHeight w:val="704"/>
        </w:trPr>
        <w:tc>
          <w:tcPr>
            <w:tcW w:w="10490" w:type="dxa"/>
            <w:gridSpan w:val="4"/>
            <w:vAlign w:val="bottom"/>
          </w:tcPr>
          <w:p w14:paraId="722A5AF6" w14:textId="3654F6FD" w:rsidR="002508C2" w:rsidRPr="00647496" w:rsidRDefault="0069116F" w:rsidP="00791DDF">
            <w:pPr>
              <w:jc w:val="center"/>
              <w:rPr>
                <w:rFonts w:ascii="Arial" w:hAnsi="Arial" w:cs="Arial"/>
                <w:bCs/>
                <w:sz w:val="64"/>
                <w:szCs w:val="64"/>
              </w:rPr>
            </w:pPr>
            <w:r>
              <w:rPr>
                <w:rFonts w:ascii="Arial" w:hAnsi="Arial" w:cs="Arial"/>
                <w:bCs/>
                <w:sz w:val="64"/>
                <w:szCs w:val="64"/>
              </w:rPr>
              <w:t>Darius</w:t>
            </w:r>
            <w:r w:rsidR="00CC01D8">
              <w:rPr>
                <w:rFonts w:ascii="Arial" w:hAnsi="Arial" w:cs="Arial"/>
                <w:bCs/>
                <w:sz w:val="64"/>
                <w:szCs w:val="64"/>
              </w:rPr>
              <w:t xml:space="preserve"> </w:t>
            </w:r>
            <w:r>
              <w:rPr>
                <w:rFonts w:ascii="Arial" w:hAnsi="Arial" w:cs="Arial"/>
                <w:bCs/>
                <w:sz w:val="64"/>
                <w:szCs w:val="64"/>
              </w:rPr>
              <w:t>Kallenbach</w:t>
            </w:r>
          </w:p>
        </w:tc>
      </w:tr>
      <w:tr w:rsidR="00D969CB" w14:paraId="741E48A1" w14:textId="77777777" w:rsidTr="00103C24">
        <w:trPr>
          <w:trHeight w:val="340"/>
        </w:trPr>
        <w:tc>
          <w:tcPr>
            <w:tcW w:w="10490" w:type="dxa"/>
            <w:gridSpan w:val="4"/>
            <w:vAlign w:val="bottom"/>
          </w:tcPr>
          <w:p w14:paraId="3F2E73D3" w14:textId="49BAAD4F" w:rsidR="00D969CB" w:rsidRPr="001C72D1" w:rsidRDefault="0069116F" w:rsidP="00791DD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  <w:r w:rsidR="00D969CB" w:rsidRPr="001C72D1">
              <w:rPr>
                <w:rFonts w:ascii="Arial" w:hAnsi="Arial" w:cs="Arial"/>
              </w:rPr>
              <w:t xml:space="preserve">eboren am </w:t>
            </w:r>
            <w:r>
              <w:rPr>
                <w:rFonts w:ascii="Arial" w:hAnsi="Arial" w:cs="Arial"/>
              </w:rPr>
              <w:t>28</w:t>
            </w:r>
            <w:r w:rsidR="00D969CB" w:rsidRPr="001C72D1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="00D969CB" w:rsidRPr="001C72D1">
              <w:rPr>
                <w:rFonts w:ascii="Arial" w:hAnsi="Arial" w:cs="Arial"/>
              </w:rPr>
              <w:t>.200</w:t>
            </w:r>
            <w:r>
              <w:rPr>
                <w:rFonts w:ascii="Arial" w:hAnsi="Arial" w:cs="Arial"/>
              </w:rPr>
              <w:t>3</w:t>
            </w:r>
            <w:r w:rsidR="001C72D1">
              <w:rPr>
                <w:rFonts w:ascii="Arial" w:hAnsi="Arial" w:cs="Arial"/>
              </w:rPr>
              <w:t xml:space="preserve"> </w:t>
            </w:r>
          </w:p>
        </w:tc>
      </w:tr>
      <w:tr w:rsidR="002508C2" w14:paraId="0FCADE56" w14:textId="77777777" w:rsidTr="00667A45">
        <w:trPr>
          <w:trHeight w:val="510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2FED6EF6" w:rsidR="002508C2" w:rsidRPr="001C72D1" w:rsidRDefault="002508C2" w:rsidP="00791DDF">
            <w:pPr>
              <w:jc w:val="center"/>
              <w:rPr>
                <w:rFonts w:ascii="Arial" w:hAnsi="Arial" w:cs="Arial"/>
                <w:b/>
              </w:rPr>
            </w:pPr>
            <w:r w:rsidRPr="001C72D1">
              <w:rPr>
                <w:rFonts w:ascii="Arial" w:hAnsi="Arial" w:cs="Arial"/>
                <w:b/>
              </w:rPr>
              <w:t>Schu</w:t>
            </w:r>
            <w:r w:rsidR="00321A6B">
              <w:rPr>
                <w:rFonts w:ascii="Arial" w:hAnsi="Arial" w:cs="Arial"/>
                <w:b/>
              </w:rPr>
              <w:t>le &amp; Studium</w:t>
            </w:r>
          </w:p>
        </w:tc>
      </w:tr>
      <w:tr w:rsidR="00F2787C" w:rsidRPr="00F64AAC" w14:paraId="7D1DEBF7" w14:textId="77777777" w:rsidTr="0006362D">
        <w:trPr>
          <w:trHeight w:val="340"/>
        </w:trPr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289200F6" w:rsidR="00F2787C" w:rsidRPr="00F64AAC" w:rsidRDefault="00321A6B" w:rsidP="00791DDF">
            <w:pPr>
              <w:ind w:right="-142"/>
              <w:rPr>
                <w:rFonts w:ascii="Arial" w:hAnsi="Arial" w:cs="Arial"/>
                <w:b/>
                <w:smallCaps/>
              </w:rPr>
            </w:pPr>
            <w:r>
              <w:rPr>
                <w:rFonts w:ascii="Arial" w:hAnsi="Arial" w:cs="Arial"/>
                <w:b/>
              </w:rPr>
              <w:t xml:space="preserve">Johann </w:t>
            </w:r>
            <w:proofErr w:type="gramStart"/>
            <w:r>
              <w:rPr>
                <w:rFonts w:ascii="Arial" w:hAnsi="Arial" w:cs="Arial"/>
                <w:b/>
              </w:rPr>
              <w:t>Wolfgang Goethe-Universität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7C845E2D" w14:textId="1A93EB41" w:rsidR="00F2787C" w:rsidRPr="00F64AAC" w:rsidRDefault="00321A6B" w:rsidP="00791DDF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Frankfurt</w:t>
            </w:r>
          </w:p>
        </w:tc>
      </w:tr>
      <w:tr w:rsidR="00F2787C" w14:paraId="61E5D482" w14:textId="77777777" w:rsidTr="00103C24">
        <w:trPr>
          <w:trHeight w:val="20"/>
        </w:trPr>
        <w:tc>
          <w:tcPr>
            <w:tcW w:w="6946" w:type="dxa"/>
            <w:gridSpan w:val="3"/>
            <w:vAlign w:val="bottom"/>
          </w:tcPr>
          <w:p w14:paraId="11D2FBB3" w14:textId="729C32E3" w:rsidR="00F2787C" w:rsidRPr="001C344A" w:rsidRDefault="00321A6B" w:rsidP="00791D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Wirtschaftswissenschaften</w:t>
            </w:r>
            <w:r w:rsidR="00F2787C">
              <w:rPr>
                <w:rFonts w:ascii="Arial" w:hAnsi="Arial" w:cs="Arial"/>
              </w:rPr>
              <w:t xml:space="preserve"> </w:t>
            </w:r>
            <w:r w:rsidR="00F2787C" w:rsidRPr="00071F73">
              <w:rPr>
                <w:rFonts w:ascii="Arial" w:hAnsi="Arial" w:cs="Arial"/>
              </w:rPr>
              <w:t>(Note</w:t>
            </w:r>
            <w:r w:rsidR="00AB6B2E" w:rsidRPr="00071F73">
              <w:rPr>
                <w:rFonts w:ascii="Arial" w:hAnsi="Arial" w:cs="Arial"/>
              </w:rPr>
              <w:t>:</w:t>
            </w:r>
            <w:r w:rsidR="00F2787C" w:rsidRPr="00071F7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 w:rsidR="0069116F" w:rsidRPr="00071F73">
              <w:rPr>
                <w:rFonts w:ascii="Arial" w:hAnsi="Arial" w:cs="Arial"/>
              </w:rPr>
              <w:t>,7</w:t>
            </w:r>
            <w:r w:rsidR="00F2787C" w:rsidRPr="00071F73">
              <w:rPr>
                <w:rFonts w:ascii="Arial" w:hAnsi="Arial" w:cs="Arial"/>
              </w:rPr>
              <w:t>)</w:t>
            </w:r>
          </w:p>
        </w:tc>
        <w:tc>
          <w:tcPr>
            <w:tcW w:w="3544" w:type="dxa"/>
            <w:vAlign w:val="bottom"/>
          </w:tcPr>
          <w:p w14:paraId="419A9228" w14:textId="2C7DE2B1" w:rsidR="00F2787C" w:rsidRPr="001C344A" w:rsidRDefault="00F2787C" w:rsidP="00791D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321A6B">
              <w:rPr>
                <w:rFonts w:ascii="Arial" w:hAnsi="Arial" w:cs="Arial"/>
              </w:rPr>
              <w:t>3</w:t>
            </w:r>
            <w:r w:rsidRPr="001C344A">
              <w:rPr>
                <w:rFonts w:ascii="Arial" w:hAnsi="Arial" w:cs="Arial"/>
              </w:rPr>
              <w:t>/20</w:t>
            </w:r>
            <w:r w:rsidR="00321A6B">
              <w:rPr>
                <w:rFonts w:ascii="Arial" w:hAnsi="Arial" w:cs="Arial"/>
              </w:rPr>
              <w:t>2</w:t>
            </w:r>
            <w:r w:rsidR="0069116F">
              <w:rPr>
                <w:rFonts w:ascii="Arial" w:hAnsi="Arial" w:cs="Arial"/>
              </w:rPr>
              <w:t>4</w:t>
            </w:r>
            <w:r w:rsidRPr="001C344A">
              <w:rPr>
                <w:rFonts w:ascii="Arial" w:hAnsi="Arial" w:cs="Arial"/>
              </w:rPr>
              <w:t xml:space="preserve"> – </w:t>
            </w:r>
            <w:r w:rsidR="00321A6B">
              <w:rPr>
                <w:rFonts w:ascii="Arial" w:hAnsi="Arial" w:cs="Arial"/>
              </w:rPr>
              <w:t>heute</w:t>
            </w:r>
          </w:p>
        </w:tc>
      </w:tr>
      <w:tr w:rsidR="00321A6B" w:rsidRPr="00F64AAC" w14:paraId="1A7CE2E0" w14:textId="77777777" w:rsidTr="0006362D">
        <w:trPr>
          <w:trHeight w:val="340"/>
        </w:trPr>
        <w:tc>
          <w:tcPr>
            <w:tcW w:w="6946" w:type="dxa"/>
            <w:gridSpan w:val="3"/>
            <w:vAlign w:val="bottom"/>
          </w:tcPr>
          <w:p w14:paraId="25843DE7" w14:textId="3194B340" w:rsidR="00321A6B" w:rsidRPr="00647496" w:rsidRDefault="00321A6B" w:rsidP="00321A6B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Eduard-Spranger-Gymnasium</w:t>
            </w:r>
            <w:r w:rsidRPr="00F64AAC">
              <w:rPr>
                <w:rFonts w:ascii="Arial" w:hAnsi="Arial" w:cs="Arial"/>
                <w:b/>
                <w:smallCaps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5D477C6A" w14:textId="68353E44" w:rsidR="00321A6B" w:rsidRPr="00647496" w:rsidRDefault="00C11D5F" w:rsidP="00321A6B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Landau</w:t>
            </w:r>
          </w:p>
        </w:tc>
      </w:tr>
      <w:tr w:rsidR="00321A6B" w14:paraId="62632213" w14:textId="77777777" w:rsidTr="005B6299">
        <w:trPr>
          <w:trHeight w:val="57"/>
        </w:trPr>
        <w:tc>
          <w:tcPr>
            <w:tcW w:w="6946" w:type="dxa"/>
            <w:gridSpan w:val="3"/>
            <w:vAlign w:val="bottom"/>
          </w:tcPr>
          <w:p w14:paraId="1ABFFA93" w14:textId="5B4A93F1" w:rsidR="00321A6B" w:rsidRPr="000C5AF7" w:rsidRDefault="00321A6B" w:rsidP="00321A6B">
            <w:pPr>
              <w:rPr>
                <w:rFonts w:ascii="Arial" w:hAnsi="Arial" w:cs="Arial"/>
              </w:rPr>
            </w:pPr>
            <w:r w:rsidRPr="001C344A">
              <w:rPr>
                <w:rFonts w:ascii="Arial" w:hAnsi="Arial" w:cs="Arial"/>
              </w:rPr>
              <w:t>Allgemeine Hochschulreife</w:t>
            </w:r>
          </w:p>
        </w:tc>
        <w:tc>
          <w:tcPr>
            <w:tcW w:w="3544" w:type="dxa"/>
            <w:vAlign w:val="bottom"/>
          </w:tcPr>
          <w:p w14:paraId="51FC9814" w14:textId="3AAC8FDC" w:rsidR="00321A6B" w:rsidRPr="001C344A" w:rsidRDefault="00321A6B" w:rsidP="00321A6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  <w:r w:rsidRPr="001C344A">
              <w:rPr>
                <w:rFonts w:ascii="Arial" w:hAnsi="Arial" w:cs="Arial"/>
              </w:rPr>
              <w:t>/201</w:t>
            </w:r>
            <w:r>
              <w:rPr>
                <w:rFonts w:ascii="Arial" w:hAnsi="Arial" w:cs="Arial"/>
              </w:rPr>
              <w:t>4</w:t>
            </w:r>
            <w:r w:rsidRPr="001C344A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03/2023</w:t>
            </w:r>
          </w:p>
        </w:tc>
      </w:tr>
      <w:tr w:rsidR="00CB5BC1" w14:paraId="632FC3A1" w14:textId="77777777" w:rsidTr="00CB5BC1">
        <w:trPr>
          <w:trHeight w:val="4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vAlign w:val="bottom"/>
          </w:tcPr>
          <w:p w14:paraId="31FA1CCD" w14:textId="319299BF" w:rsidR="00CB5BC1" w:rsidRPr="007951CC" w:rsidRDefault="00972266" w:rsidP="007951C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Ehrenamtliches Engagement</w:t>
            </w:r>
          </w:p>
        </w:tc>
      </w:tr>
      <w:tr w:rsidR="005D6A7E" w14:paraId="0DF42580" w14:textId="77777777" w:rsidTr="005D6A7E">
        <w:trPr>
          <w:trHeight w:val="340"/>
        </w:trPr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21C17085" w14:textId="01B0CBBE" w:rsidR="005D6A7E" w:rsidRPr="00CB5BC1" w:rsidRDefault="00ED5A02" w:rsidP="00CB5B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DemokraTeaTime</w:t>
            </w:r>
            <w:r w:rsidR="000624C1">
              <w:rPr>
                <w:rFonts w:ascii="Arial" w:hAnsi="Arial" w:cs="Arial"/>
                <w:b/>
                <w:bCs/>
              </w:rPr>
              <w:t xml:space="preserve"> e.V.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2C95E80E" w14:textId="4AF499FD" w:rsidR="005D6A7E" w:rsidRPr="005D6A7E" w:rsidRDefault="00546F0A" w:rsidP="005D6A7E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Herzberg am Harz &amp; Frankfurt</w:t>
            </w:r>
          </w:p>
        </w:tc>
      </w:tr>
      <w:tr w:rsidR="005D6A7E" w14:paraId="6810F03C" w14:textId="77777777" w:rsidTr="005D6A7E">
        <w:trPr>
          <w:trHeight w:val="57"/>
        </w:trPr>
        <w:tc>
          <w:tcPr>
            <w:tcW w:w="6946" w:type="dxa"/>
            <w:gridSpan w:val="3"/>
            <w:vAlign w:val="bottom"/>
          </w:tcPr>
          <w:p w14:paraId="5D5BF1EA" w14:textId="2E88EFAA" w:rsidR="005D6A7E" w:rsidRPr="00CB5BC1" w:rsidRDefault="000624C1" w:rsidP="00CB5B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Mitglied</w:t>
            </w:r>
            <w:r w:rsidR="00A9673D">
              <w:rPr>
                <w:rFonts w:ascii="Arial" w:hAnsi="Arial" w:cs="Arial"/>
              </w:rPr>
              <w:t xml:space="preserve"> des Vereins</w:t>
            </w:r>
            <w:r w:rsidR="00221B78">
              <w:rPr>
                <w:rFonts w:ascii="Arial" w:hAnsi="Arial" w:cs="Arial"/>
              </w:rPr>
              <w:t xml:space="preserve"> </w:t>
            </w:r>
            <w:r w:rsidR="001B205F">
              <w:rPr>
                <w:rFonts w:ascii="Arial" w:hAnsi="Arial" w:cs="Arial"/>
              </w:rPr>
              <w:t xml:space="preserve">&amp; </w:t>
            </w:r>
            <w:r w:rsidR="00221B78">
              <w:rPr>
                <w:rFonts w:ascii="Arial" w:hAnsi="Arial" w:cs="Arial"/>
              </w:rPr>
              <w:t>zukünftiger Vorstand der Ortsgruppe Frankfurt</w:t>
            </w:r>
          </w:p>
        </w:tc>
        <w:tc>
          <w:tcPr>
            <w:tcW w:w="3544" w:type="dxa"/>
            <w:vAlign w:val="bottom"/>
          </w:tcPr>
          <w:p w14:paraId="7F407D39" w14:textId="45862310" w:rsidR="005D6A7E" w:rsidRPr="005D6A7E" w:rsidRDefault="00D815B2" w:rsidP="005D6A7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B205F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/202</w:t>
            </w:r>
            <w:r w:rsidR="001B205F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– </w:t>
            </w:r>
            <w:r w:rsidR="001B205F">
              <w:rPr>
                <w:rFonts w:ascii="Arial" w:hAnsi="Arial" w:cs="Arial"/>
              </w:rPr>
              <w:t>heute</w:t>
            </w:r>
          </w:p>
        </w:tc>
      </w:tr>
      <w:tr w:rsidR="00CB5BC1" w14:paraId="76232FFB" w14:textId="77777777" w:rsidTr="00CB5BC1">
        <w:trPr>
          <w:trHeight w:val="57"/>
        </w:trPr>
        <w:tc>
          <w:tcPr>
            <w:tcW w:w="10490" w:type="dxa"/>
            <w:gridSpan w:val="4"/>
            <w:vAlign w:val="bottom"/>
          </w:tcPr>
          <w:p w14:paraId="7F193C0D" w14:textId="77777777" w:rsidR="00CD67B1" w:rsidRDefault="00B05AC6" w:rsidP="00CD67B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Gründungsidee für eine Ortsgruppe Frankfurt in Form von einer Initiative</w:t>
            </w:r>
          </w:p>
          <w:p w14:paraId="74CDB92B" w14:textId="77777777" w:rsidR="009510FE" w:rsidRDefault="00CD67B1" w:rsidP="00CD67B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Initiator und Hauptverantwortlicher für alle gründungsrelevanten Tätigkeiten</w:t>
            </w:r>
          </w:p>
          <w:p w14:paraId="7E6B5184" w14:textId="34F234C4" w:rsidR="00FE0C25" w:rsidRPr="00B22081" w:rsidRDefault="00DE3C4B" w:rsidP="00B2208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Organisation von</w:t>
            </w:r>
            <w:r w:rsidR="00450BF3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Meetings</w:t>
            </w:r>
            <w:r w:rsidR="00B22081">
              <w:rPr>
                <w:rFonts w:ascii="Arial" w:hAnsi="Arial" w:cs="Arial"/>
                <w:i/>
                <w:iCs/>
              </w:rPr>
              <w:t xml:space="preserve">, Erstellung eines Pitch-Decks, Zuteilung </w:t>
            </w:r>
            <w:r w:rsidR="00A351D7">
              <w:rPr>
                <w:rFonts w:ascii="Arial" w:hAnsi="Arial" w:cs="Arial"/>
                <w:i/>
                <w:iCs/>
              </w:rPr>
              <w:t xml:space="preserve">der Aufgaben, </w:t>
            </w:r>
            <w:r w:rsidR="00AC30E3">
              <w:rPr>
                <w:rFonts w:ascii="Arial" w:hAnsi="Arial" w:cs="Arial"/>
                <w:i/>
                <w:iCs/>
              </w:rPr>
              <w:t xml:space="preserve">Ausarbeitung des inhaltlichen Angebots der Initiative, </w:t>
            </w:r>
            <w:r w:rsidR="00AB4575">
              <w:rPr>
                <w:rFonts w:ascii="Arial" w:hAnsi="Arial" w:cs="Arial"/>
                <w:i/>
                <w:iCs/>
              </w:rPr>
              <w:t>Koordination der verschiedenen Ressorts</w:t>
            </w:r>
            <w:r w:rsidR="002B0D7E">
              <w:rPr>
                <w:rFonts w:ascii="Arial" w:hAnsi="Arial" w:cs="Arial"/>
                <w:i/>
                <w:iCs/>
              </w:rPr>
              <w:t xml:space="preserve"> &amp;</w:t>
            </w:r>
            <w:r w:rsidR="00E531E8">
              <w:rPr>
                <w:rFonts w:ascii="Arial" w:hAnsi="Arial" w:cs="Arial"/>
                <w:i/>
                <w:iCs/>
              </w:rPr>
              <w:t xml:space="preserve"> Erstellung des Antrags</w:t>
            </w:r>
            <w:r w:rsidR="00C26159">
              <w:rPr>
                <w:rFonts w:ascii="Arial" w:hAnsi="Arial" w:cs="Arial"/>
                <w:i/>
                <w:iCs/>
              </w:rPr>
              <w:t xml:space="preserve"> zur Anerkennung der Initiative</w:t>
            </w:r>
          </w:p>
        </w:tc>
      </w:tr>
      <w:tr w:rsidR="00612761" w14:paraId="367E4EE6" w14:textId="77777777" w:rsidTr="005B6299">
        <w:trPr>
          <w:trHeight w:val="340"/>
        </w:trPr>
        <w:tc>
          <w:tcPr>
            <w:tcW w:w="5954" w:type="dxa"/>
            <w:vAlign w:val="bottom"/>
          </w:tcPr>
          <w:p w14:paraId="0F5A1701" w14:textId="6513254B" w:rsidR="00612761" w:rsidRPr="00B07744" w:rsidRDefault="00B07744" w:rsidP="0061276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Volt Deutschland</w:t>
            </w:r>
          </w:p>
        </w:tc>
        <w:tc>
          <w:tcPr>
            <w:tcW w:w="4536" w:type="dxa"/>
            <w:gridSpan w:val="3"/>
            <w:vAlign w:val="bottom"/>
          </w:tcPr>
          <w:p w14:paraId="3B25DC39" w14:textId="26C3C0B7" w:rsidR="00612761" w:rsidRPr="003062E1" w:rsidRDefault="00612761" w:rsidP="00B07744">
            <w:pPr>
              <w:ind w:left="2832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Frankfurt</w:t>
            </w:r>
          </w:p>
        </w:tc>
      </w:tr>
      <w:tr w:rsidR="00612761" w14:paraId="3AE00D34" w14:textId="77777777" w:rsidTr="007E48DB">
        <w:trPr>
          <w:trHeight w:val="57"/>
        </w:trPr>
        <w:tc>
          <w:tcPr>
            <w:tcW w:w="5954" w:type="dxa"/>
            <w:vAlign w:val="bottom"/>
          </w:tcPr>
          <w:p w14:paraId="28D7A544" w14:textId="2B84D97C" w:rsidR="00612761" w:rsidRPr="003062E1" w:rsidRDefault="00B07744" w:rsidP="0061276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Parteim</w:t>
            </w:r>
            <w:r w:rsidR="00612761">
              <w:rPr>
                <w:rFonts w:ascii="Arial" w:hAnsi="Arial" w:cs="Arial"/>
              </w:rPr>
              <w:t>itglied</w:t>
            </w:r>
          </w:p>
        </w:tc>
        <w:tc>
          <w:tcPr>
            <w:tcW w:w="4536" w:type="dxa"/>
            <w:gridSpan w:val="3"/>
            <w:vAlign w:val="bottom"/>
          </w:tcPr>
          <w:p w14:paraId="26A59F61" w14:textId="2204495A" w:rsidR="00612761" w:rsidRPr="003062E1" w:rsidRDefault="00612761" w:rsidP="00B0774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11/2024 – heute</w:t>
            </w:r>
          </w:p>
        </w:tc>
      </w:tr>
      <w:tr w:rsidR="00612761" w14:paraId="5589E2E0" w14:textId="77777777" w:rsidTr="00CB5BC1">
        <w:trPr>
          <w:trHeight w:val="57"/>
        </w:trPr>
        <w:tc>
          <w:tcPr>
            <w:tcW w:w="10490" w:type="dxa"/>
            <w:gridSpan w:val="4"/>
            <w:vAlign w:val="bottom"/>
          </w:tcPr>
          <w:p w14:paraId="54068283" w14:textId="4E1BEECC" w:rsidR="00612761" w:rsidRPr="00C74F2B" w:rsidRDefault="00935439" w:rsidP="00C74F2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i/>
                <w:iCs/>
              </w:rPr>
            </w:pPr>
            <w:r w:rsidRPr="00C74F2B">
              <w:rPr>
                <w:rFonts w:ascii="Arial" w:hAnsi="Arial" w:cs="Arial"/>
                <w:i/>
                <w:iCs/>
              </w:rPr>
              <w:t>Ideenausarbeitung und Umsetzung von Wahlkampfaktionen</w:t>
            </w:r>
          </w:p>
          <w:p w14:paraId="505BD856" w14:textId="77777777" w:rsidR="00C74F2B" w:rsidRPr="0097351B" w:rsidRDefault="00DB068E" w:rsidP="00C74F2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i/>
                <w:iCs/>
              </w:rPr>
            </w:pPr>
            <w:r w:rsidRPr="00DB068E">
              <w:rPr>
                <w:rFonts w:ascii="Arial" w:hAnsi="Arial" w:cs="Arial"/>
                <w:i/>
                <w:iCs/>
              </w:rPr>
              <w:t>Planung und Gestaltung von Veranstaltungen der Lokalgruppe Frankfurt</w:t>
            </w:r>
          </w:p>
          <w:p w14:paraId="6D670667" w14:textId="77777777" w:rsidR="0097351B" w:rsidRPr="0097351B" w:rsidRDefault="0097351B" w:rsidP="00C74F2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i/>
                <w:iCs/>
              </w:rPr>
            </w:pPr>
            <w:r w:rsidRPr="0097351B">
              <w:rPr>
                <w:rFonts w:ascii="Arial" w:hAnsi="Arial" w:cs="Arial"/>
                <w:i/>
                <w:iCs/>
              </w:rPr>
              <w:t>Enge Zusammenarbeit mit den Direktkandidaten in Frankfurt zur Übernahme von wichtigen Aufgaben</w:t>
            </w:r>
          </w:p>
          <w:p w14:paraId="406749E0" w14:textId="4FC8467A" w:rsidR="0097351B" w:rsidRPr="00F6213A" w:rsidRDefault="00F6213A" w:rsidP="00C74F2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i/>
                <w:iCs/>
              </w:rPr>
            </w:pPr>
            <w:r w:rsidRPr="00F6213A">
              <w:rPr>
                <w:rFonts w:ascii="Arial" w:hAnsi="Arial" w:cs="Arial"/>
                <w:i/>
                <w:iCs/>
              </w:rPr>
              <w:t>Kontinuierliche Teilnahme an Veranstaltungen sowie grundlegende organisatorische und logistische Unterstützung vor Ort</w:t>
            </w:r>
          </w:p>
        </w:tc>
      </w:tr>
      <w:tr w:rsidR="00336163" w14:paraId="76D2288F" w14:textId="77777777" w:rsidTr="005B6299">
        <w:trPr>
          <w:trHeight w:val="340"/>
        </w:trPr>
        <w:tc>
          <w:tcPr>
            <w:tcW w:w="6521" w:type="dxa"/>
            <w:gridSpan w:val="2"/>
            <w:vAlign w:val="bottom"/>
          </w:tcPr>
          <w:p w14:paraId="044226F5" w14:textId="77777777" w:rsidR="00336163" w:rsidRPr="00D51572" w:rsidRDefault="00336163" w:rsidP="00336163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Enactus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Universität Frankfurt e.V.</w:t>
            </w:r>
          </w:p>
        </w:tc>
        <w:tc>
          <w:tcPr>
            <w:tcW w:w="3969" w:type="dxa"/>
            <w:gridSpan w:val="2"/>
            <w:vAlign w:val="bottom"/>
          </w:tcPr>
          <w:p w14:paraId="4C29B359" w14:textId="0A61E6A7" w:rsidR="00336163" w:rsidRPr="00D51572" w:rsidRDefault="00336163" w:rsidP="00336163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Frankfurt</w:t>
            </w:r>
          </w:p>
        </w:tc>
      </w:tr>
      <w:tr w:rsidR="00336163" w14:paraId="59CEB1D1" w14:textId="77777777" w:rsidTr="005157A6">
        <w:trPr>
          <w:trHeight w:val="57"/>
        </w:trPr>
        <w:tc>
          <w:tcPr>
            <w:tcW w:w="6521" w:type="dxa"/>
            <w:gridSpan w:val="2"/>
            <w:vAlign w:val="bottom"/>
          </w:tcPr>
          <w:p w14:paraId="2FBA429A" w14:textId="77777777" w:rsidR="00336163" w:rsidRPr="00D51572" w:rsidRDefault="00336163" w:rsidP="003361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Mitglied des Finanzen Ressorts</w:t>
            </w:r>
          </w:p>
        </w:tc>
        <w:tc>
          <w:tcPr>
            <w:tcW w:w="3969" w:type="dxa"/>
            <w:gridSpan w:val="2"/>
            <w:vAlign w:val="bottom"/>
          </w:tcPr>
          <w:p w14:paraId="776ADDDF" w14:textId="5B662176" w:rsidR="00336163" w:rsidRPr="00D51572" w:rsidRDefault="00336163" w:rsidP="0033616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24CCB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/2024 – heute</w:t>
            </w:r>
          </w:p>
        </w:tc>
      </w:tr>
      <w:tr w:rsidR="00336163" w14:paraId="336B4A6E" w14:textId="77777777" w:rsidTr="00CB5BC1">
        <w:trPr>
          <w:trHeight w:val="57"/>
        </w:trPr>
        <w:tc>
          <w:tcPr>
            <w:tcW w:w="10490" w:type="dxa"/>
            <w:gridSpan w:val="4"/>
            <w:vAlign w:val="bottom"/>
          </w:tcPr>
          <w:p w14:paraId="6C4A4C19" w14:textId="77777777" w:rsidR="00336163" w:rsidRDefault="005C2C42" w:rsidP="0033616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Erstellung von Pitch-Decks für die Partnerakquise</w:t>
            </w:r>
          </w:p>
          <w:p w14:paraId="698877DD" w14:textId="7A3E0E5E" w:rsidR="005C2C42" w:rsidRPr="00C74F2B" w:rsidRDefault="00EA1A67" w:rsidP="00336163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Anschreiben der potenziellen </w:t>
            </w:r>
            <w:r w:rsidR="003F226F">
              <w:rPr>
                <w:rFonts w:ascii="Arial" w:hAnsi="Arial" w:cs="Arial"/>
                <w:i/>
                <w:iCs/>
              </w:rPr>
              <w:t>Partner,</w:t>
            </w:r>
            <w:r w:rsidR="00D43A2D">
              <w:rPr>
                <w:rFonts w:ascii="Arial" w:hAnsi="Arial" w:cs="Arial"/>
                <w:i/>
                <w:iCs/>
              </w:rPr>
              <w:t xml:space="preserve"> </w:t>
            </w:r>
            <w:r w:rsidR="00060357">
              <w:rPr>
                <w:rFonts w:ascii="Arial" w:hAnsi="Arial" w:cs="Arial"/>
                <w:i/>
                <w:iCs/>
              </w:rPr>
              <w:t>um diese von der Initiative zu begeistern</w:t>
            </w:r>
          </w:p>
        </w:tc>
      </w:tr>
      <w:tr w:rsidR="005157A6" w14:paraId="25BD81AC" w14:textId="77777777" w:rsidTr="005B6299">
        <w:trPr>
          <w:trHeight w:val="340"/>
        </w:trPr>
        <w:tc>
          <w:tcPr>
            <w:tcW w:w="6521" w:type="dxa"/>
            <w:gridSpan w:val="2"/>
            <w:vAlign w:val="bottom"/>
          </w:tcPr>
          <w:p w14:paraId="15554D64" w14:textId="4974CD84" w:rsidR="005157A6" w:rsidRPr="005157A6" w:rsidRDefault="005157A6" w:rsidP="005157A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West Vancouver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Foundation</w:t>
            </w:r>
            <w:proofErr w:type="spellEnd"/>
          </w:p>
        </w:tc>
        <w:tc>
          <w:tcPr>
            <w:tcW w:w="3969" w:type="dxa"/>
            <w:gridSpan w:val="2"/>
            <w:vAlign w:val="bottom"/>
          </w:tcPr>
          <w:p w14:paraId="7A2CDA3E" w14:textId="20FD2A28" w:rsidR="005157A6" w:rsidRPr="005157A6" w:rsidRDefault="005157A6" w:rsidP="005157A6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West Vancouver, Kanada</w:t>
            </w:r>
          </w:p>
        </w:tc>
      </w:tr>
      <w:tr w:rsidR="005157A6" w14:paraId="7BA0F990" w14:textId="77777777" w:rsidTr="005157A6">
        <w:trPr>
          <w:trHeight w:val="57"/>
        </w:trPr>
        <w:tc>
          <w:tcPr>
            <w:tcW w:w="6521" w:type="dxa"/>
            <w:gridSpan w:val="2"/>
            <w:vAlign w:val="bottom"/>
          </w:tcPr>
          <w:p w14:paraId="16676BB3" w14:textId="4D889797" w:rsidR="005157A6" w:rsidRPr="005157A6" w:rsidRDefault="005157A6" w:rsidP="005157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Freiwilliges Praktikum als Assistent der Geschäftsführung</w:t>
            </w:r>
          </w:p>
        </w:tc>
        <w:tc>
          <w:tcPr>
            <w:tcW w:w="3969" w:type="dxa"/>
            <w:gridSpan w:val="2"/>
            <w:vAlign w:val="bottom"/>
          </w:tcPr>
          <w:p w14:paraId="722474C7" w14:textId="5C2E40D8" w:rsidR="005157A6" w:rsidRPr="005157A6" w:rsidRDefault="005157A6" w:rsidP="005157A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06/2023 – 11/2023</w:t>
            </w:r>
          </w:p>
        </w:tc>
      </w:tr>
      <w:tr w:rsidR="00D3105C" w14:paraId="4A39CF2E" w14:textId="77777777" w:rsidTr="00CB5BC1">
        <w:trPr>
          <w:trHeight w:val="57"/>
        </w:trPr>
        <w:tc>
          <w:tcPr>
            <w:tcW w:w="10490" w:type="dxa"/>
            <w:gridSpan w:val="4"/>
            <w:vAlign w:val="bottom"/>
          </w:tcPr>
          <w:p w14:paraId="749359DD" w14:textId="77777777" w:rsidR="00D3105C" w:rsidRDefault="00D3105C" w:rsidP="00D3105C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Gemeinnützige Organisation für Projekte und Unterstützung der 200.000 Einwohner auf der Nordküste Vancouvers, insgesamt verwaltet die Organisation über 25 Millionen Dollar an Spenden</w:t>
            </w:r>
          </w:p>
          <w:p w14:paraId="53EB5EBC" w14:textId="77777777" w:rsidR="00D3105C" w:rsidRPr="00315A9C" w:rsidRDefault="00D3105C" w:rsidP="00D3105C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Erstellung einer neuen Website mit verschiedenen Daten, Graphen, Statistiken und Beschreibungen</w:t>
            </w:r>
          </w:p>
          <w:p w14:paraId="079E2EFD" w14:textId="77777777" w:rsidR="00D3105C" w:rsidRDefault="00D3105C" w:rsidP="00D3105C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</w:rPr>
              <w:t xml:space="preserve">Umsetzung des neuen Projekts „Village </w:t>
            </w:r>
            <w:proofErr w:type="spellStart"/>
            <w:r>
              <w:rPr>
                <w:rFonts w:ascii="Arial" w:hAnsi="Arial" w:cs="Arial"/>
                <w:i/>
              </w:rPr>
              <w:t>of</w:t>
            </w:r>
            <w:proofErr w:type="spellEnd"/>
            <w:r>
              <w:rPr>
                <w:rFonts w:ascii="Arial" w:hAnsi="Arial" w:cs="Arial"/>
                <w:i/>
              </w:rPr>
              <w:t xml:space="preserve"> 100“, welches Daten über die Gesellschaft der Nordküste Vancouvers zur Verfügung stellt</w:t>
            </w:r>
          </w:p>
          <w:p w14:paraId="5A7D4779" w14:textId="77777777" w:rsidR="00D3105C" w:rsidRPr="00F62D00" w:rsidRDefault="00D3105C" w:rsidP="00D3105C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Aufbereitung, Analyse &amp; Verwaltung der Daten auf der Datenbank</w:t>
            </w:r>
          </w:p>
          <w:p w14:paraId="132BC334" w14:textId="77777777" w:rsidR="00D3105C" w:rsidRDefault="00D3105C" w:rsidP="00D3105C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 xml:space="preserve">Erstellung neuer Ordner, um die Ordnung und Organisation zu optimieren </w:t>
            </w:r>
          </w:p>
          <w:p w14:paraId="69931281" w14:textId="10EC57FE" w:rsidR="00D3105C" w:rsidRDefault="00D3105C" w:rsidP="00D3105C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Recherche von Quellen für neue Projekte und nachfolgende Ausarbeitung</w:t>
            </w:r>
          </w:p>
        </w:tc>
      </w:tr>
      <w:tr w:rsidR="00D3105C" w14:paraId="242A384A" w14:textId="77777777" w:rsidTr="00CB5BC1">
        <w:trPr>
          <w:trHeight w:val="4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vAlign w:val="bottom"/>
          </w:tcPr>
          <w:p w14:paraId="6093E0F6" w14:textId="7FDF1C53" w:rsidR="00D3105C" w:rsidRPr="007951CC" w:rsidRDefault="00D3105C" w:rsidP="00D310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951CC">
              <w:rPr>
                <w:rFonts w:ascii="Arial" w:hAnsi="Arial" w:cs="Arial"/>
                <w:b/>
                <w:bCs/>
              </w:rPr>
              <w:t>Sportliche</w:t>
            </w:r>
            <w:r>
              <w:rPr>
                <w:rFonts w:ascii="Arial" w:hAnsi="Arial" w:cs="Arial"/>
                <w:b/>
                <w:bCs/>
              </w:rPr>
              <w:t xml:space="preserve"> Erfolge</w:t>
            </w:r>
          </w:p>
        </w:tc>
      </w:tr>
      <w:tr w:rsidR="00D3105C" w14:paraId="310F9E1B" w14:textId="77777777" w:rsidTr="0006362D">
        <w:trPr>
          <w:trHeight w:val="340"/>
        </w:trPr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2BE34DF" w14:textId="3EE225A0" w:rsidR="00D3105C" w:rsidRPr="000C5AF7" w:rsidRDefault="00D3105C" w:rsidP="00D310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Erfolge im Einzelwettkampf</w:t>
            </w:r>
          </w:p>
        </w:tc>
        <w:tc>
          <w:tcPr>
            <w:tcW w:w="3544" w:type="dxa"/>
            <w:tcBorders>
              <w:top w:val="single" w:sz="4" w:space="0" w:color="auto"/>
            </w:tcBorders>
            <w:vAlign w:val="bottom"/>
          </w:tcPr>
          <w:p w14:paraId="55FEF526" w14:textId="04CA390E" w:rsidR="00D3105C" w:rsidRPr="001C344A" w:rsidRDefault="00D3105C" w:rsidP="00D3105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National</w:t>
            </w:r>
          </w:p>
        </w:tc>
      </w:tr>
      <w:tr w:rsidR="00D3105C" w14:paraId="5840DE80" w14:textId="77777777" w:rsidTr="005B6299">
        <w:trPr>
          <w:trHeight w:val="57"/>
        </w:trPr>
        <w:tc>
          <w:tcPr>
            <w:tcW w:w="6946" w:type="dxa"/>
            <w:gridSpan w:val="3"/>
            <w:vAlign w:val="bottom"/>
          </w:tcPr>
          <w:p w14:paraId="3F31407C" w14:textId="5CFB7DF7" w:rsidR="00D3105C" w:rsidRPr="000C5AF7" w:rsidRDefault="00D3105C" w:rsidP="00D310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Judo (JSV-Speyer)</w:t>
            </w:r>
            <w:r w:rsidRPr="001C72D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5F83A43F" w14:textId="371C4931" w:rsidR="00D3105C" w:rsidRPr="001C344A" w:rsidRDefault="00D3105C" w:rsidP="00D3105C">
            <w:pPr>
              <w:jc w:val="right"/>
              <w:rPr>
                <w:rFonts w:ascii="Arial" w:hAnsi="Arial" w:cs="Arial"/>
              </w:rPr>
            </w:pPr>
            <w:r w:rsidRPr="005277E7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 xml:space="preserve">13 – </w:t>
            </w:r>
            <w:r w:rsidRPr="005277E7">
              <w:rPr>
                <w:rFonts w:ascii="Arial" w:hAnsi="Arial" w:cs="Arial"/>
              </w:rPr>
              <w:t>heute</w:t>
            </w:r>
          </w:p>
        </w:tc>
      </w:tr>
      <w:tr w:rsidR="00D3105C" w14:paraId="7EDBF49F" w14:textId="77777777" w:rsidTr="00857D11">
        <w:trPr>
          <w:trHeight w:val="1042"/>
        </w:trPr>
        <w:tc>
          <w:tcPr>
            <w:tcW w:w="10490" w:type="dxa"/>
            <w:gridSpan w:val="4"/>
            <w:vAlign w:val="bottom"/>
          </w:tcPr>
          <w:p w14:paraId="2A3ED921" w14:textId="0B7E5B77" w:rsidR="00D3105C" w:rsidRPr="00FC7350" w:rsidRDefault="00D3105C" w:rsidP="00D3105C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54820">
              <w:rPr>
                <w:rFonts w:ascii="Arial" w:hAnsi="Arial" w:cs="Arial"/>
                <w:i/>
                <w:iCs/>
              </w:rPr>
              <w:t xml:space="preserve">Südwestdeutsche Meisterschaften: </w:t>
            </w:r>
            <w:r>
              <w:rPr>
                <w:rFonts w:ascii="Arial" w:hAnsi="Arial" w:cs="Arial"/>
                <w:i/>
                <w:iCs/>
              </w:rPr>
              <w:t>Erster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U21 </w:t>
            </w:r>
            <w:r>
              <w:rPr>
                <w:rFonts w:ascii="Arial" w:hAnsi="Arial" w:cs="Arial"/>
                <w:i/>
                <w:iCs/>
              </w:rPr>
              <w:t>(</w:t>
            </w:r>
            <w:r w:rsidRPr="00654820">
              <w:rPr>
                <w:rFonts w:ascii="Arial" w:hAnsi="Arial" w:cs="Arial"/>
                <w:i/>
                <w:iCs/>
              </w:rPr>
              <w:t>2022</w:t>
            </w:r>
            <w:r>
              <w:rPr>
                <w:rFonts w:ascii="Arial" w:hAnsi="Arial" w:cs="Arial"/>
                <w:i/>
                <w:iCs/>
              </w:rPr>
              <w:t>),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 w:rsidR="009D7024">
              <w:rPr>
                <w:rFonts w:ascii="Arial" w:hAnsi="Arial" w:cs="Arial"/>
                <w:i/>
                <w:iCs/>
              </w:rPr>
              <w:t>d</w:t>
            </w:r>
            <w:r>
              <w:rPr>
                <w:rFonts w:ascii="Arial" w:hAnsi="Arial" w:cs="Arial"/>
                <w:i/>
                <w:iCs/>
              </w:rPr>
              <w:t>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U18 </w:t>
            </w:r>
            <w:r>
              <w:rPr>
                <w:rFonts w:ascii="Arial" w:hAnsi="Arial" w:cs="Arial"/>
                <w:i/>
                <w:iCs/>
              </w:rPr>
              <w:t>(</w:t>
            </w:r>
            <w:r w:rsidRPr="00654820">
              <w:rPr>
                <w:rFonts w:ascii="Arial" w:hAnsi="Arial" w:cs="Arial"/>
                <w:i/>
                <w:iCs/>
              </w:rPr>
              <w:t>2020</w:t>
            </w:r>
            <w:r>
              <w:rPr>
                <w:rFonts w:ascii="Arial" w:hAnsi="Arial" w:cs="Arial"/>
                <w:i/>
                <w:iCs/>
              </w:rPr>
              <w:t>)</w:t>
            </w:r>
            <w:r w:rsidRPr="00654820">
              <w:rPr>
                <w:rFonts w:ascii="Arial" w:hAnsi="Arial" w:cs="Arial"/>
                <w:i/>
                <w:iCs/>
              </w:rPr>
              <w:t xml:space="preserve">, </w:t>
            </w:r>
            <w:r w:rsidR="009D7024">
              <w:rPr>
                <w:rFonts w:ascii="Arial" w:hAnsi="Arial" w:cs="Arial"/>
                <w:i/>
                <w:iCs/>
              </w:rPr>
              <w:t>zweimal d</w:t>
            </w:r>
            <w:r>
              <w:rPr>
                <w:rFonts w:ascii="Arial" w:hAnsi="Arial" w:cs="Arial"/>
                <w:i/>
                <w:iCs/>
              </w:rPr>
              <w:t>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 U15 </w:t>
            </w:r>
            <w:r>
              <w:rPr>
                <w:rFonts w:ascii="Arial" w:hAnsi="Arial" w:cs="Arial"/>
                <w:i/>
                <w:iCs/>
              </w:rPr>
              <w:t>(2016</w:t>
            </w:r>
            <w:r w:rsidR="00DB7E6B">
              <w:rPr>
                <w:rFonts w:ascii="Arial" w:hAnsi="Arial" w:cs="Arial"/>
                <w:i/>
                <w:iCs/>
              </w:rPr>
              <w:t xml:space="preserve"> &amp; 20</w:t>
            </w:r>
            <w:r>
              <w:rPr>
                <w:rFonts w:ascii="Arial" w:hAnsi="Arial" w:cs="Arial"/>
                <w:i/>
                <w:iCs/>
              </w:rPr>
              <w:t>17)</w:t>
            </w:r>
          </w:p>
          <w:p w14:paraId="0925813F" w14:textId="481C7FB5" w:rsidR="00D3105C" w:rsidRPr="00FC7350" w:rsidRDefault="00D3105C" w:rsidP="00D3105C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654820">
              <w:rPr>
                <w:rFonts w:ascii="Arial" w:hAnsi="Arial" w:cs="Arial"/>
                <w:i/>
                <w:iCs/>
              </w:rPr>
              <w:t xml:space="preserve">Rheinlandpfalz- und Pfalzmeisterschaften: </w:t>
            </w:r>
            <w:r>
              <w:rPr>
                <w:rFonts w:ascii="Arial" w:hAnsi="Arial" w:cs="Arial"/>
                <w:i/>
                <w:iCs/>
              </w:rPr>
              <w:t>Fünfmal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erster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Platz, </w:t>
            </w:r>
            <w:r>
              <w:rPr>
                <w:rFonts w:ascii="Arial" w:hAnsi="Arial" w:cs="Arial"/>
                <w:i/>
                <w:iCs/>
              </w:rPr>
              <w:t>siebenmal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 xml:space="preserve">zweiter </w:t>
            </w:r>
            <w:r w:rsidRPr="00654820">
              <w:rPr>
                <w:rFonts w:ascii="Arial" w:hAnsi="Arial" w:cs="Arial"/>
                <w:i/>
                <w:iCs/>
              </w:rPr>
              <w:t xml:space="preserve">Platz, </w:t>
            </w:r>
            <w:r>
              <w:rPr>
                <w:rFonts w:ascii="Arial" w:hAnsi="Arial" w:cs="Arial"/>
                <w:i/>
                <w:iCs/>
              </w:rPr>
              <w:t>zweimal</w:t>
            </w:r>
            <w:r w:rsidRPr="00654820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  <w:i/>
                <w:iCs/>
              </w:rPr>
              <w:t>dritter</w:t>
            </w:r>
            <w:r w:rsidRPr="00654820">
              <w:rPr>
                <w:rFonts w:ascii="Arial" w:hAnsi="Arial" w:cs="Arial"/>
                <w:i/>
                <w:iCs/>
              </w:rPr>
              <w:t xml:space="preserve"> Platz</w:t>
            </w:r>
          </w:p>
        </w:tc>
      </w:tr>
      <w:tr w:rsidR="00D3105C" w14:paraId="76A72A34" w14:textId="77777777" w:rsidTr="0006362D">
        <w:trPr>
          <w:trHeight w:val="340"/>
        </w:trPr>
        <w:tc>
          <w:tcPr>
            <w:tcW w:w="6946" w:type="dxa"/>
            <w:gridSpan w:val="3"/>
            <w:vAlign w:val="bottom"/>
          </w:tcPr>
          <w:p w14:paraId="25F8762B" w14:textId="1B396BCC" w:rsidR="00D3105C" w:rsidRPr="005B3896" w:rsidRDefault="00D3105C" w:rsidP="00D3105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1. Judo Bundesliga </w:t>
            </w:r>
            <w:r w:rsidRPr="00F64AAC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2BE12076" w14:textId="04E9262A" w:rsidR="00D3105C" w:rsidRPr="006674C7" w:rsidRDefault="00D3105C" w:rsidP="00D3105C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Karlsruhe</w:t>
            </w:r>
          </w:p>
        </w:tc>
      </w:tr>
      <w:tr w:rsidR="00D3105C" w14:paraId="6DAC69F3" w14:textId="77777777" w:rsidTr="005B6299">
        <w:trPr>
          <w:trHeight w:val="57"/>
        </w:trPr>
        <w:tc>
          <w:tcPr>
            <w:tcW w:w="6946" w:type="dxa"/>
            <w:gridSpan w:val="3"/>
            <w:vAlign w:val="bottom"/>
          </w:tcPr>
          <w:p w14:paraId="3E7BBFC7" w14:textId="7F69BD72" w:rsidR="00D3105C" w:rsidRPr="005B3896" w:rsidRDefault="00D3105C" w:rsidP="00D310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Budo-Club-Karlsruhe</w:t>
            </w:r>
          </w:p>
        </w:tc>
        <w:tc>
          <w:tcPr>
            <w:tcW w:w="3544" w:type="dxa"/>
            <w:vAlign w:val="bottom"/>
          </w:tcPr>
          <w:p w14:paraId="060AF6D8" w14:textId="1695B45B" w:rsidR="00D3105C" w:rsidRPr="006674C7" w:rsidRDefault="00D3105C" w:rsidP="00D3105C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>01/2023 – heute</w:t>
            </w:r>
          </w:p>
        </w:tc>
      </w:tr>
      <w:tr w:rsidR="00D3105C" w14:paraId="0A6B04C8" w14:textId="77777777" w:rsidTr="00103C24">
        <w:trPr>
          <w:trHeight w:val="57"/>
        </w:trPr>
        <w:tc>
          <w:tcPr>
            <w:tcW w:w="10490" w:type="dxa"/>
            <w:gridSpan w:val="4"/>
            <w:vAlign w:val="bottom"/>
          </w:tcPr>
          <w:p w14:paraId="0A6972F0" w14:textId="2F6E6B20" w:rsidR="00D3105C" w:rsidRPr="005B3896" w:rsidRDefault="00D3105C" w:rsidP="00D3105C">
            <w:pPr>
              <w:pStyle w:val="Listenabsatz"/>
              <w:numPr>
                <w:ilvl w:val="0"/>
                <w:numId w:val="16"/>
              </w:numPr>
              <w:rPr>
                <w:rFonts w:ascii="Arial" w:hAnsi="Arial" w:cs="Arial"/>
                <w:i/>
                <w:iCs/>
              </w:rPr>
            </w:pPr>
            <w:r w:rsidRPr="005B3896">
              <w:rPr>
                <w:rFonts w:ascii="Arial" w:hAnsi="Arial" w:cs="Arial"/>
                <w:i/>
                <w:iCs/>
              </w:rPr>
              <w:t xml:space="preserve">Aufstieg von der </w:t>
            </w:r>
            <w:r>
              <w:rPr>
                <w:rFonts w:ascii="Arial" w:hAnsi="Arial" w:cs="Arial"/>
                <w:i/>
                <w:iCs/>
              </w:rPr>
              <w:t>zweiten</w:t>
            </w:r>
            <w:r w:rsidRPr="005B3896">
              <w:rPr>
                <w:rFonts w:ascii="Arial" w:hAnsi="Arial" w:cs="Arial"/>
                <w:i/>
                <w:iCs/>
              </w:rPr>
              <w:t xml:space="preserve"> in die </w:t>
            </w:r>
            <w:r>
              <w:rPr>
                <w:rFonts w:ascii="Arial" w:hAnsi="Arial" w:cs="Arial"/>
                <w:i/>
                <w:iCs/>
              </w:rPr>
              <w:t>erste</w:t>
            </w:r>
            <w:r w:rsidRPr="005B3896">
              <w:rPr>
                <w:rFonts w:ascii="Arial" w:hAnsi="Arial" w:cs="Arial"/>
                <w:i/>
                <w:iCs/>
              </w:rPr>
              <w:t xml:space="preserve"> Bundesliga, Vorbereitung mit dem Team auf die nächste Saison</w:t>
            </w:r>
          </w:p>
        </w:tc>
      </w:tr>
      <w:tr w:rsidR="00D3105C" w14:paraId="1E8A9D22" w14:textId="77777777" w:rsidTr="0006362D">
        <w:trPr>
          <w:trHeight w:val="340"/>
        </w:trPr>
        <w:tc>
          <w:tcPr>
            <w:tcW w:w="6946" w:type="dxa"/>
            <w:gridSpan w:val="3"/>
            <w:vAlign w:val="bottom"/>
          </w:tcPr>
          <w:p w14:paraId="1EDCD416" w14:textId="50EFBBA2" w:rsidR="00D3105C" w:rsidRPr="006E26D2" w:rsidRDefault="00D3105C" w:rsidP="00D3105C">
            <w:pPr>
              <w:rPr>
                <w:rFonts w:ascii="Arial" w:hAnsi="Arial" w:cs="Arial"/>
                <w:b/>
                <w:bCs/>
              </w:rPr>
            </w:pPr>
            <w:r w:rsidRPr="006E26D2">
              <w:rPr>
                <w:rFonts w:ascii="Arial" w:hAnsi="Arial" w:cs="Arial"/>
                <w:b/>
                <w:bCs/>
              </w:rPr>
              <w:t>1.</w:t>
            </w:r>
            <w:r>
              <w:rPr>
                <w:rFonts w:ascii="Arial" w:hAnsi="Arial" w:cs="Arial"/>
                <w:b/>
                <w:bCs/>
              </w:rPr>
              <w:t xml:space="preserve"> Judo Bundesliga</w:t>
            </w:r>
          </w:p>
        </w:tc>
        <w:tc>
          <w:tcPr>
            <w:tcW w:w="3544" w:type="dxa"/>
            <w:vAlign w:val="bottom"/>
          </w:tcPr>
          <w:p w14:paraId="6BFB30C3" w14:textId="2540B8BF" w:rsidR="00D3105C" w:rsidRPr="002F01C3" w:rsidRDefault="00D3105C" w:rsidP="00D3105C">
            <w:pPr>
              <w:jc w:val="right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Speyer</w:t>
            </w:r>
          </w:p>
        </w:tc>
      </w:tr>
      <w:tr w:rsidR="00D3105C" w:rsidRPr="00071F73" w14:paraId="07F9A0E6" w14:textId="77777777" w:rsidTr="00103C24">
        <w:trPr>
          <w:trHeight w:val="20"/>
        </w:trPr>
        <w:tc>
          <w:tcPr>
            <w:tcW w:w="6946" w:type="dxa"/>
            <w:gridSpan w:val="3"/>
            <w:vAlign w:val="bottom"/>
          </w:tcPr>
          <w:p w14:paraId="26FF1293" w14:textId="527A29CA" w:rsidR="00D3105C" w:rsidRPr="002F01C3" w:rsidRDefault="00D3105C" w:rsidP="00D3105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JSV-Speyer</w:t>
            </w:r>
          </w:p>
        </w:tc>
        <w:tc>
          <w:tcPr>
            <w:tcW w:w="3544" w:type="dxa"/>
            <w:vAlign w:val="bottom"/>
          </w:tcPr>
          <w:p w14:paraId="46BAD13B" w14:textId="2CD28084" w:rsidR="00D3105C" w:rsidRPr="00071F73" w:rsidRDefault="00D3105C" w:rsidP="00D3105C">
            <w:pPr>
              <w:jc w:val="right"/>
              <w:rPr>
                <w:rFonts w:ascii="Arial" w:hAnsi="Arial" w:cs="Arial"/>
              </w:rPr>
            </w:pPr>
            <w:r w:rsidRPr="00071F73">
              <w:rPr>
                <w:rFonts w:ascii="Arial" w:hAnsi="Arial" w:cs="Arial"/>
              </w:rPr>
              <w:t>07/2021 – 12/2022</w:t>
            </w:r>
          </w:p>
        </w:tc>
      </w:tr>
      <w:tr w:rsidR="00D3105C" w14:paraId="6A85FA01" w14:textId="77777777" w:rsidTr="00103C24">
        <w:trPr>
          <w:trHeight w:val="20"/>
        </w:trPr>
        <w:tc>
          <w:tcPr>
            <w:tcW w:w="10490" w:type="dxa"/>
            <w:gridSpan w:val="4"/>
            <w:vAlign w:val="bottom"/>
          </w:tcPr>
          <w:p w14:paraId="0E9E5094" w14:textId="20463253" w:rsidR="00D3105C" w:rsidRPr="005B3896" w:rsidRDefault="00D3105C" w:rsidP="00D3105C">
            <w:pPr>
              <w:pStyle w:val="Listenabsatz"/>
              <w:numPr>
                <w:ilvl w:val="0"/>
                <w:numId w:val="16"/>
              </w:num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Kämpfen vor großem Publikum und gelernt mit Druck umzugehen, vierter Platz als Saisonergebnis</w:t>
            </w:r>
          </w:p>
        </w:tc>
      </w:tr>
      <w:tr w:rsidR="00D3105C" w14:paraId="3A2665B3" w14:textId="77777777" w:rsidTr="00103C24">
        <w:trPr>
          <w:trHeight w:val="4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D3105C" w:rsidRPr="00F64AAC" w:rsidRDefault="00D3105C" w:rsidP="00D3105C">
            <w:pPr>
              <w:jc w:val="center"/>
              <w:rPr>
                <w:rFonts w:ascii="Arial" w:hAnsi="Arial" w:cs="Arial"/>
                <w:b/>
              </w:rPr>
            </w:pPr>
            <w:r w:rsidRPr="00F64AAC">
              <w:rPr>
                <w:rFonts w:ascii="Arial" w:hAnsi="Arial" w:cs="Arial"/>
                <w:b/>
              </w:rPr>
              <w:t>Praktische Erfahrungen</w:t>
            </w:r>
          </w:p>
        </w:tc>
      </w:tr>
      <w:tr w:rsidR="00D3105C" w:rsidRPr="00647496" w14:paraId="570EDE76" w14:textId="77777777" w:rsidTr="0006362D">
        <w:trPr>
          <w:trHeight w:val="340"/>
        </w:trPr>
        <w:tc>
          <w:tcPr>
            <w:tcW w:w="6946" w:type="dxa"/>
            <w:gridSpan w:val="3"/>
            <w:vAlign w:val="bottom"/>
          </w:tcPr>
          <w:p w14:paraId="1CE64325" w14:textId="7BED44BC" w:rsidR="00D3105C" w:rsidRDefault="00BD540D" w:rsidP="00D3105C">
            <w:pPr>
              <w:ind w:right="-142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Reflect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r w:rsidR="00457FCC">
              <w:rPr>
                <w:rFonts w:ascii="Arial" w:hAnsi="Arial" w:cs="Arial"/>
                <w:b/>
              </w:rPr>
              <w:t>GmbH &amp; Co. KG</w:t>
            </w:r>
          </w:p>
        </w:tc>
        <w:tc>
          <w:tcPr>
            <w:tcW w:w="3544" w:type="dxa"/>
            <w:vAlign w:val="bottom"/>
          </w:tcPr>
          <w:p w14:paraId="48AAAF2B" w14:textId="448C0EAF" w:rsidR="00D3105C" w:rsidRDefault="00457FCC" w:rsidP="00D3105C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Rohrbach</w:t>
            </w:r>
          </w:p>
        </w:tc>
      </w:tr>
      <w:tr w:rsidR="00D3105C" w:rsidRPr="00647496" w14:paraId="0A85C3FC" w14:textId="77777777" w:rsidTr="005B6299">
        <w:trPr>
          <w:trHeight w:val="57"/>
        </w:trPr>
        <w:tc>
          <w:tcPr>
            <w:tcW w:w="6946" w:type="dxa"/>
            <w:gridSpan w:val="3"/>
            <w:vAlign w:val="bottom"/>
          </w:tcPr>
          <w:p w14:paraId="70792689" w14:textId="15F8093C" w:rsidR="00D3105C" w:rsidRDefault="009A4C88" w:rsidP="00D3105C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Werkstudent im </w:t>
            </w:r>
            <w:proofErr w:type="spellStart"/>
            <w:r>
              <w:rPr>
                <w:rFonts w:ascii="Arial" w:hAnsi="Arial" w:cs="Arial"/>
                <w:bCs/>
              </w:rPr>
              <w:t>Social</w:t>
            </w:r>
            <w:proofErr w:type="spellEnd"/>
            <w:r>
              <w:rPr>
                <w:rFonts w:ascii="Arial" w:hAnsi="Arial" w:cs="Arial"/>
                <w:bCs/>
              </w:rPr>
              <w:t>-Media-Marketing</w:t>
            </w:r>
          </w:p>
        </w:tc>
        <w:tc>
          <w:tcPr>
            <w:tcW w:w="3544" w:type="dxa"/>
            <w:vAlign w:val="bottom"/>
          </w:tcPr>
          <w:p w14:paraId="72C85585" w14:textId="432F2194" w:rsidR="00D3105C" w:rsidRDefault="00D3105C" w:rsidP="00D3105C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Cs/>
                <w:smallCaps/>
              </w:rPr>
              <w:t>0</w:t>
            </w:r>
            <w:r w:rsidR="00457FCC">
              <w:rPr>
                <w:rFonts w:ascii="Arial" w:hAnsi="Arial" w:cs="Arial"/>
                <w:bCs/>
                <w:smallCaps/>
              </w:rPr>
              <w:t>2</w:t>
            </w:r>
            <w:r>
              <w:rPr>
                <w:rFonts w:ascii="Arial" w:hAnsi="Arial" w:cs="Arial"/>
                <w:bCs/>
                <w:smallCaps/>
              </w:rPr>
              <w:t>/202</w:t>
            </w:r>
            <w:r w:rsidR="00457FCC">
              <w:rPr>
                <w:rFonts w:ascii="Arial" w:hAnsi="Arial" w:cs="Arial"/>
                <w:bCs/>
                <w:smallCaps/>
              </w:rPr>
              <w:t>4</w:t>
            </w:r>
            <w:r>
              <w:rPr>
                <w:rFonts w:ascii="Arial" w:hAnsi="Arial" w:cs="Arial"/>
                <w:bCs/>
                <w:smallCaps/>
              </w:rPr>
              <w:t xml:space="preserve"> – </w:t>
            </w:r>
            <w:r w:rsidR="009A4C88" w:rsidRPr="005277E7">
              <w:rPr>
                <w:rFonts w:ascii="Arial" w:hAnsi="Arial" w:cs="Arial"/>
              </w:rPr>
              <w:t>heute</w:t>
            </w:r>
          </w:p>
        </w:tc>
      </w:tr>
      <w:tr w:rsidR="00D3105C" w:rsidRPr="00647496" w14:paraId="4DE75BDD" w14:textId="77777777" w:rsidTr="00F95F0D">
        <w:trPr>
          <w:trHeight w:val="536"/>
        </w:trPr>
        <w:tc>
          <w:tcPr>
            <w:tcW w:w="10490" w:type="dxa"/>
            <w:gridSpan w:val="4"/>
            <w:vAlign w:val="bottom"/>
          </w:tcPr>
          <w:p w14:paraId="49128BA0" w14:textId="38B65EA4" w:rsidR="00F21A93" w:rsidRPr="00F21A93" w:rsidRDefault="00F21A93" w:rsidP="00F21A93">
            <w:pPr>
              <w:pStyle w:val="Bullets"/>
              <w:numPr>
                <w:ilvl w:val="0"/>
                <w:numId w:val="10"/>
              </w:numPr>
              <w:rPr>
                <w:rFonts w:ascii="Arial" w:hAnsi="Arial" w:cs="Arial"/>
                <w:lang w:val="de-AT"/>
              </w:rPr>
            </w:pPr>
            <w:r w:rsidRPr="00F21A93">
              <w:rPr>
                <w:rFonts w:ascii="Arial" w:hAnsi="Arial" w:cs="Arial"/>
                <w:lang w:val="de-AT"/>
              </w:rPr>
              <w:t xml:space="preserve">Verwaltung </w:t>
            </w:r>
            <w:r w:rsidR="00BB4D6A">
              <w:rPr>
                <w:rFonts w:ascii="Arial" w:hAnsi="Arial" w:cs="Arial"/>
                <w:lang w:val="de-AT"/>
              </w:rPr>
              <w:t>vom</w:t>
            </w:r>
            <w:r w:rsidRPr="00F21A93">
              <w:rPr>
                <w:rFonts w:ascii="Arial" w:hAnsi="Arial" w:cs="Arial"/>
                <w:lang w:val="de-AT"/>
              </w:rPr>
              <w:t xml:space="preserve"> LinkedIn-Account</w:t>
            </w:r>
            <w:r w:rsidR="00BB4D6A">
              <w:rPr>
                <w:rFonts w:ascii="Arial" w:hAnsi="Arial" w:cs="Arial"/>
                <w:lang w:val="de-AT"/>
              </w:rPr>
              <w:t xml:space="preserve"> des Inhabers</w:t>
            </w:r>
            <w:r w:rsidRPr="00F21A93">
              <w:rPr>
                <w:rFonts w:ascii="Arial" w:hAnsi="Arial" w:cs="Arial"/>
                <w:lang w:val="de-AT"/>
              </w:rPr>
              <w:t>, Erstellung von Posts</w:t>
            </w:r>
            <w:r w:rsidR="00217175">
              <w:rPr>
                <w:rFonts w:ascii="Arial" w:hAnsi="Arial" w:cs="Arial"/>
                <w:lang w:val="de-AT"/>
              </w:rPr>
              <w:t>,</w:t>
            </w:r>
            <w:r w:rsidRPr="00F21A93">
              <w:rPr>
                <w:rFonts w:ascii="Arial" w:hAnsi="Arial" w:cs="Arial"/>
                <w:lang w:val="de-AT"/>
              </w:rPr>
              <w:t xml:space="preserve"> Verbesserung de</w:t>
            </w:r>
            <w:r w:rsidR="00BB4D6A">
              <w:rPr>
                <w:rFonts w:ascii="Arial" w:hAnsi="Arial" w:cs="Arial"/>
                <w:lang w:val="de-AT"/>
              </w:rPr>
              <w:t>s</w:t>
            </w:r>
            <w:r w:rsidRPr="00F21A93">
              <w:rPr>
                <w:rFonts w:ascii="Arial" w:hAnsi="Arial" w:cs="Arial"/>
                <w:lang w:val="de-AT"/>
              </w:rPr>
              <w:t xml:space="preserve"> Profi</w:t>
            </w:r>
            <w:r w:rsidR="00BB4D6A">
              <w:rPr>
                <w:rFonts w:ascii="Arial" w:hAnsi="Arial" w:cs="Arial"/>
                <w:lang w:val="de-AT"/>
              </w:rPr>
              <w:t>ls</w:t>
            </w:r>
          </w:p>
          <w:p w14:paraId="79FBDA01" w14:textId="5C3A4E11" w:rsidR="00D3105C" w:rsidRPr="00E321E3" w:rsidRDefault="00F21A93" w:rsidP="00F21A93">
            <w:pPr>
              <w:pStyle w:val="Listenabsatz"/>
              <w:numPr>
                <w:ilvl w:val="0"/>
                <w:numId w:val="10"/>
              </w:numPr>
              <w:rPr>
                <w:rFonts w:ascii="Arial" w:hAnsi="Arial" w:cs="Arial"/>
                <w:i/>
              </w:rPr>
            </w:pPr>
            <w:r w:rsidRPr="00F21A93">
              <w:rPr>
                <w:rFonts w:ascii="Arial" w:hAnsi="Arial" w:cs="Arial"/>
                <w:i/>
                <w:iCs/>
                <w:lang w:val="de-AT"/>
              </w:rPr>
              <w:t xml:space="preserve">Betreuung und Optimierung der </w:t>
            </w:r>
            <w:r w:rsidR="0023276F">
              <w:rPr>
                <w:rFonts w:ascii="Arial" w:hAnsi="Arial" w:cs="Arial"/>
                <w:i/>
                <w:iCs/>
                <w:lang w:val="de-AT"/>
              </w:rPr>
              <w:t>Unternehmensw</w:t>
            </w:r>
            <w:r w:rsidRPr="00F21A93">
              <w:rPr>
                <w:rFonts w:ascii="Arial" w:hAnsi="Arial" w:cs="Arial"/>
                <w:i/>
                <w:iCs/>
                <w:lang w:val="de-AT"/>
              </w:rPr>
              <w:t>ebsite</w:t>
            </w:r>
          </w:p>
        </w:tc>
      </w:tr>
      <w:tr w:rsidR="00D3105C" w:rsidRPr="00647496" w14:paraId="26F2B9F0" w14:textId="77777777" w:rsidTr="0006362D">
        <w:trPr>
          <w:trHeight w:val="340"/>
        </w:trPr>
        <w:tc>
          <w:tcPr>
            <w:tcW w:w="6946" w:type="dxa"/>
            <w:gridSpan w:val="3"/>
            <w:vAlign w:val="bottom"/>
          </w:tcPr>
          <w:p w14:paraId="5D0A8CC9" w14:textId="1B47593F" w:rsidR="00D3105C" w:rsidRDefault="002F7393" w:rsidP="00D3105C">
            <w:pPr>
              <w:ind w:right="-142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Incedo</w:t>
            </w:r>
            <w:proofErr w:type="spellEnd"/>
            <w:r>
              <w:rPr>
                <w:rFonts w:ascii="Arial" w:hAnsi="Arial" w:cs="Arial"/>
                <w:b/>
              </w:rPr>
              <w:t xml:space="preserve"> Services GmbH</w:t>
            </w:r>
          </w:p>
        </w:tc>
        <w:tc>
          <w:tcPr>
            <w:tcW w:w="3544" w:type="dxa"/>
            <w:vAlign w:val="bottom"/>
          </w:tcPr>
          <w:p w14:paraId="78C7E03F" w14:textId="7656209E" w:rsidR="00D3105C" w:rsidRDefault="00D3105C" w:rsidP="00D3105C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S</w:t>
            </w:r>
            <w:r w:rsidR="00590B07">
              <w:rPr>
                <w:rFonts w:ascii="Arial" w:hAnsi="Arial" w:cs="Arial"/>
                <w:i/>
              </w:rPr>
              <w:t>tuttgart</w:t>
            </w:r>
          </w:p>
        </w:tc>
      </w:tr>
      <w:tr w:rsidR="00D3105C" w:rsidRPr="00647496" w14:paraId="17AA4E2E" w14:textId="77777777" w:rsidTr="005B6299">
        <w:trPr>
          <w:trHeight w:val="57"/>
        </w:trPr>
        <w:tc>
          <w:tcPr>
            <w:tcW w:w="6946" w:type="dxa"/>
            <w:gridSpan w:val="3"/>
            <w:vAlign w:val="bottom"/>
          </w:tcPr>
          <w:p w14:paraId="48D3F923" w14:textId="6D8A80D8" w:rsidR="00D3105C" w:rsidRPr="00156005" w:rsidRDefault="00D3105C" w:rsidP="00D3105C">
            <w:p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Praktikant</w:t>
            </w:r>
            <w:r w:rsidR="00B91BD2">
              <w:rPr>
                <w:rFonts w:ascii="Arial" w:hAnsi="Arial" w:cs="Arial"/>
                <w:bCs/>
              </w:rPr>
              <w:t xml:space="preserve"> als Junior </w:t>
            </w:r>
            <w:r w:rsidR="00E4229D">
              <w:rPr>
                <w:rFonts w:ascii="Arial" w:hAnsi="Arial" w:cs="Arial"/>
                <w:bCs/>
              </w:rPr>
              <w:t>ERP-</w:t>
            </w:r>
            <w:r w:rsidR="00B91BD2">
              <w:rPr>
                <w:rFonts w:ascii="Arial" w:hAnsi="Arial" w:cs="Arial"/>
                <w:bCs/>
              </w:rPr>
              <w:t>Consultant</w:t>
            </w:r>
          </w:p>
        </w:tc>
        <w:tc>
          <w:tcPr>
            <w:tcW w:w="3544" w:type="dxa"/>
            <w:vAlign w:val="bottom"/>
          </w:tcPr>
          <w:p w14:paraId="0709A276" w14:textId="4BD530B3" w:rsidR="00D3105C" w:rsidRPr="00463A0C" w:rsidRDefault="00D3105C" w:rsidP="00D3105C">
            <w:pPr>
              <w:jc w:val="right"/>
              <w:rPr>
                <w:rFonts w:ascii="Arial" w:hAnsi="Arial" w:cs="Arial"/>
                <w:iCs/>
              </w:rPr>
            </w:pPr>
            <w:r w:rsidRPr="00463A0C">
              <w:rPr>
                <w:rFonts w:ascii="Arial" w:hAnsi="Arial" w:cs="Arial"/>
                <w:iCs/>
              </w:rPr>
              <w:t>0</w:t>
            </w:r>
            <w:r w:rsidR="00590B07">
              <w:rPr>
                <w:rFonts w:ascii="Arial" w:hAnsi="Arial" w:cs="Arial"/>
                <w:iCs/>
              </w:rPr>
              <w:t>8</w:t>
            </w:r>
            <w:r w:rsidRPr="00463A0C">
              <w:rPr>
                <w:rFonts w:ascii="Arial" w:hAnsi="Arial" w:cs="Arial"/>
                <w:iCs/>
              </w:rPr>
              <w:t>/202</w:t>
            </w:r>
            <w:r w:rsidR="00590B07">
              <w:rPr>
                <w:rFonts w:ascii="Arial" w:hAnsi="Arial" w:cs="Arial"/>
                <w:iCs/>
              </w:rPr>
              <w:t xml:space="preserve">4 </w:t>
            </w:r>
            <w:r w:rsidR="00590B07">
              <w:rPr>
                <w:rFonts w:ascii="Arial" w:hAnsi="Arial" w:cs="Arial"/>
                <w:bCs/>
                <w:smallCaps/>
              </w:rPr>
              <w:t xml:space="preserve">– </w:t>
            </w:r>
            <w:r w:rsidR="00B92311">
              <w:rPr>
                <w:rFonts w:ascii="Arial" w:hAnsi="Arial" w:cs="Arial"/>
                <w:iCs/>
              </w:rPr>
              <w:t>10/2024</w:t>
            </w:r>
          </w:p>
        </w:tc>
      </w:tr>
      <w:tr w:rsidR="00D3105C" w:rsidRPr="00647496" w14:paraId="391FB9A7" w14:textId="77777777" w:rsidTr="00DE7E86">
        <w:trPr>
          <w:trHeight w:val="1056"/>
        </w:trPr>
        <w:tc>
          <w:tcPr>
            <w:tcW w:w="10490" w:type="dxa"/>
            <w:gridSpan w:val="4"/>
            <w:vAlign w:val="bottom"/>
          </w:tcPr>
          <w:p w14:paraId="1179A305" w14:textId="77777777" w:rsidR="00F25EB3" w:rsidRPr="00F25EB3" w:rsidRDefault="00F25EB3" w:rsidP="00F25EB3">
            <w:pPr>
              <w:pStyle w:val="Bullets"/>
              <w:numPr>
                <w:ilvl w:val="0"/>
                <w:numId w:val="11"/>
              </w:numPr>
              <w:rPr>
                <w:rFonts w:ascii="Arial" w:hAnsi="Arial" w:cs="Arial"/>
                <w:lang w:val="de-AT"/>
              </w:rPr>
            </w:pPr>
            <w:r w:rsidRPr="00F25EB3">
              <w:rPr>
                <w:rFonts w:ascii="Arial" w:hAnsi="Arial" w:cs="Arial"/>
                <w:lang w:val="de-AT"/>
              </w:rPr>
              <w:t>Beratung mittelständischer Unternehmen bei der Implementierung der neuen ERP-Software</w:t>
            </w:r>
          </w:p>
          <w:p w14:paraId="026FA9FF" w14:textId="77777777" w:rsidR="00F25EB3" w:rsidRPr="00F25EB3" w:rsidRDefault="00F25EB3" w:rsidP="00F25EB3">
            <w:pPr>
              <w:pStyle w:val="Bullets"/>
              <w:numPr>
                <w:ilvl w:val="0"/>
                <w:numId w:val="11"/>
              </w:numPr>
              <w:rPr>
                <w:rFonts w:ascii="Arial" w:hAnsi="Arial" w:cs="Arial"/>
                <w:lang w:val="de-AT"/>
              </w:rPr>
            </w:pPr>
            <w:r w:rsidRPr="00F25EB3">
              <w:rPr>
                <w:rFonts w:ascii="Arial" w:hAnsi="Arial" w:cs="Arial"/>
                <w:lang w:val="de-AT"/>
              </w:rPr>
              <w:t>Durchführung der Implementierungsprojekte bis hin zum Go-Live</w:t>
            </w:r>
          </w:p>
          <w:p w14:paraId="186ECE5E" w14:textId="77777777" w:rsidR="00F25EB3" w:rsidRPr="00F25EB3" w:rsidRDefault="00F25EB3" w:rsidP="00F25EB3">
            <w:pPr>
              <w:pStyle w:val="Bullets"/>
              <w:numPr>
                <w:ilvl w:val="0"/>
                <w:numId w:val="11"/>
              </w:numPr>
              <w:rPr>
                <w:rFonts w:ascii="Arial" w:hAnsi="Arial" w:cs="Arial"/>
                <w:lang w:val="de-AT"/>
              </w:rPr>
            </w:pPr>
            <w:r w:rsidRPr="00F25EB3">
              <w:rPr>
                <w:rFonts w:ascii="Arial" w:hAnsi="Arial" w:cs="Arial"/>
                <w:lang w:val="de-AT"/>
              </w:rPr>
              <w:t>Datenmigration von Excel in die ERP-Software, Integration von Drittanbieterprogrammen, Erstellung eines Newsletters und der entsprechenden Marketingkampagne</w:t>
            </w:r>
          </w:p>
          <w:p w14:paraId="5C2957F2" w14:textId="5F4FEE1E" w:rsidR="00D3105C" w:rsidRPr="00F25EB3" w:rsidRDefault="00F25EB3" w:rsidP="00F25EB3">
            <w:pPr>
              <w:pStyle w:val="Bullets"/>
              <w:numPr>
                <w:ilvl w:val="0"/>
                <w:numId w:val="11"/>
              </w:numPr>
              <w:rPr>
                <w:rFonts w:ascii="Arial" w:hAnsi="Arial" w:cs="Arial"/>
                <w:i w:val="0"/>
                <w:iCs w:val="0"/>
                <w:lang w:val="de-AT"/>
              </w:rPr>
            </w:pPr>
            <w:r w:rsidRPr="00F25EB3">
              <w:rPr>
                <w:rFonts w:ascii="Arial" w:hAnsi="Arial" w:cs="Arial"/>
                <w:lang w:val="de-AT"/>
              </w:rPr>
              <w:t>Onboarding neuer Mitarbeiter und Einarbeitung in das ERP-System</w:t>
            </w:r>
            <w:r w:rsidRPr="00F25EB3">
              <w:rPr>
                <w:sz w:val="18"/>
                <w:lang w:val="de-AT"/>
              </w:rPr>
              <w:t xml:space="preserve">  </w:t>
            </w:r>
          </w:p>
        </w:tc>
      </w:tr>
      <w:tr w:rsidR="00D3105C" w:rsidRPr="00647496" w14:paraId="63DD7291" w14:textId="77777777" w:rsidTr="0006362D">
        <w:trPr>
          <w:trHeight w:val="340"/>
        </w:trPr>
        <w:tc>
          <w:tcPr>
            <w:tcW w:w="6946" w:type="dxa"/>
            <w:gridSpan w:val="3"/>
            <w:vAlign w:val="bottom"/>
          </w:tcPr>
          <w:p w14:paraId="56175350" w14:textId="5AF8E7FA" w:rsidR="00D3105C" w:rsidRDefault="00AE6ACE" w:rsidP="00D3105C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Mercedes Benz AG</w:t>
            </w:r>
          </w:p>
        </w:tc>
        <w:tc>
          <w:tcPr>
            <w:tcW w:w="3544" w:type="dxa"/>
            <w:vAlign w:val="bottom"/>
          </w:tcPr>
          <w:p w14:paraId="57E413EE" w14:textId="75D75944" w:rsidR="00D3105C" w:rsidRDefault="00FA6297" w:rsidP="00D3105C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Sindelfingen</w:t>
            </w:r>
          </w:p>
        </w:tc>
      </w:tr>
      <w:tr w:rsidR="00D3105C" w:rsidRPr="00647496" w14:paraId="11B5DFC7" w14:textId="77777777" w:rsidTr="005B6299">
        <w:trPr>
          <w:trHeight w:val="57"/>
        </w:trPr>
        <w:tc>
          <w:tcPr>
            <w:tcW w:w="6946" w:type="dxa"/>
            <w:gridSpan w:val="3"/>
            <w:vAlign w:val="bottom"/>
          </w:tcPr>
          <w:p w14:paraId="41810E1A" w14:textId="4EE09D6B" w:rsidR="00D3105C" w:rsidRPr="00372649" w:rsidRDefault="00FB12AE" w:rsidP="00D3105C">
            <w:pPr>
              <w:ind w:right="-142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Kurzp</w:t>
            </w:r>
            <w:r w:rsidR="0022599E">
              <w:rPr>
                <w:rFonts w:ascii="Arial" w:hAnsi="Arial" w:cs="Arial"/>
                <w:bCs/>
              </w:rPr>
              <w:t>raktikum</w:t>
            </w:r>
          </w:p>
        </w:tc>
        <w:tc>
          <w:tcPr>
            <w:tcW w:w="3544" w:type="dxa"/>
            <w:vAlign w:val="bottom"/>
          </w:tcPr>
          <w:p w14:paraId="0F06C4BA" w14:textId="3F067374" w:rsidR="00D3105C" w:rsidRPr="00463A0C" w:rsidRDefault="00FA6297" w:rsidP="00D3105C">
            <w:pPr>
              <w:jc w:val="right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04</w:t>
            </w:r>
            <w:r w:rsidR="00D3105C" w:rsidRPr="00463A0C">
              <w:rPr>
                <w:rFonts w:ascii="Arial" w:hAnsi="Arial" w:cs="Arial"/>
                <w:iCs/>
              </w:rPr>
              <w:t>/202</w:t>
            </w:r>
            <w:r>
              <w:rPr>
                <w:rFonts w:ascii="Arial" w:hAnsi="Arial" w:cs="Arial"/>
                <w:iCs/>
              </w:rPr>
              <w:t>3</w:t>
            </w:r>
          </w:p>
        </w:tc>
      </w:tr>
      <w:tr w:rsidR="00D3105C" w:rsidRPr="00647496" w14:paraId="117EE1C0" w14:textId="77777777" w:rsidTr="00E06290">
        <w:trPr>
          <w:trHeight w:val="287"/>
        </w:trPr>
        <w:tc>
          <w:tcPr>
            <w:tcW w:w="10490" w:type="dxa"/>
            <w:gridSpan w:val="4"/>
            <w:vAlign w:val="bottom"/>
          </w:tcPr>
          <w:p w14:paraId="2918A4A8" w14:textId="77777777" w:rsidR="00E06290" w:rsidRDefault="00E06290" w:rsidP="00E06290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lang w:val="de-AT"/>
              </w:rPr>
            </w:pPr>
            <w:r w:rsidRPr="00E06290">
              <w:rPr>
                <w:rFonts w:ascii="Arial" w:hAnsi="Arial" w:cs="Arial"/>
                <w:lang w:val="de-AT"/>
              </w:rPr>
              <w:t>Führung durch die verschiedenen Produktionshallen und detaillierte Erklärung der Autoherstellung</w:t>
            </w:r>
          </w:p>
          <w:p w14:paraId="563A3137" w14:textId="37C559F4" w:rsidR="00E06290" w:rsidRPr="00E06290" w:rsidRDefault="00E06290" w:rsidP="00E06290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lang w:val="de-AT"/>
              </w:rPr>
            </w:pPr>
            <w:r w:rsidRPr="00E06290">
              <w:rPr>
                <w:rFonts w:ascii="Arial" w:hAnsi="Arial" w:cs="Arial"/>
                <w:lang w:val="de-AT"/>
              </w:rPr>
              <w:t>Verstehen der Komplexität des Unternehmens und der täglichen Ziele sowie Herausforderungen</w:t>
            </w:r>
          </w:p>
        </w:tc>
      </w:tr>
      <w:tr w:rsidR="00D3105C" w:rsidRPr="00647496" w14:paraId="6A254A18" w14:textId="77777777" w:rsidTr="0006362D">
        <w:trPr>
          <w:trHeight w:val="340"/>
        </w:trPr>
        <w:tc>
          <w:tcPr>
            <w:tcW w:w="6946" w:type="dxa"/>
            <w:gridSpan w:val="3"/>
            <w:vAlign w:val="bottom"/>
          </w:tcPr>
          <w:p w14:paraId="2D8090B2" w14:textId="77D41621" w:rsidR="00D3105C" w:rsidRPr="00F64AAC" w:rsidRDefault="00D3105C" w:rsidP="00D3105C">
            <w:pPr>
              <w:ind w:right="-142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Burg </w:t>
            </w:r>
            <w:proofErr w:type="spellStart"/>
            <w:r>
              <w:rPr>
                <w:rFonts w:ascii="Arial" w:hAnsi="Arial" w:cs="Arial"/>
                <w:b/>
              </w:rPr>
              <w:t>Berwartstein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544" w:type="dxa"/>
            <w:vAlign w:val="bottom"/>
          </w:tcPr>
          <w:p w14:paraId="383BD348" w14:textId="4D403A43" w:rsidR="00D3105C" w:rsidRPr="00647496" w:rsidRDefault="00D3105C" w:rsidP="00D3105C">
            <w:pPr>
              <w:jc w:val="right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Erlenbach</w:t>
            </w:r>
          </w:p>
        </w:tc>
      </w:tr>
      <w:tr w:rsidR="00D3105C" w14:paraId="77AC34C9" w14:textId="77777777" w:rsidTr="005B6299">
        <w:trPr>
          <w:trHeight w:val="57"/>
        </w:trPr>
        <w:tc>
          <w:tcPr>
            <w:tcW w:w="6946" w:type="dxa"/>
            <w:gridSpan w:val="3"/>
            <w:vAlign w:val="bottom"/>
          </w:tcPr>
          <w:p w14:paraId="30421A71" w14:textId="5200F9B1" w:rsidR="00D3105C" w:rsidRPr="002F71DA" w:rsidRDefault="00D3105C" w:rsidP="00D3105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Fremdenführer</w:t>
            </w:r>
          </w:p>
        </w:tc>
        <w:tc>
          <w:tcPr>
            <w:tcW w:w="3544" w:type="dxa"/>
            <w:vAlign w:val="bottom"/>
          </w:tcPr>
          <w:p w14:paraId="568CEEA6" w14:textId="20697ADC" w:rsidR="00D3105C" w:rsidRPr="002F71DA" w:rsidRDefault="00D3105C" w:rsidP="00D3105C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smallCaps/>
              </w:rPr>
              <w:t>10/2018 – 01/2020</w:t>
            </w:r>
          </w:p>
        </w:tc>
      </w:tr>
      <w:tr w:rsidR="00D3105C" w14:paraId="4F5CAFD8" w14:textId="77777777" w:rsidTr="00C47C63">
        <w:trPr>
          <w:trHeight w:val="789"/>
        </w:trPr>
        <w:tc>
          <w:tcPr>
            <w:tcW w:w="10490" w:type="dxa"/>
            <w:gridSpan w:val="4"/>
            <w:vAlign w:val="bottom"/>
          </w:tcPr>
          <w:p w14:paraId="2810ED90" w14:textId="77777777" w:rsidR="00D3105C" w:rsidRPr="00441DE1" w:rsidRDefault="00D3105C" w:rsidP="00D3105C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Führung durch die Burg mit bis zu 60 Leuten, vortragen der Geschichte und wichtiger Fakten (je Führung ca. eine Stunde)</w:t>
            </w:r>
          </w:p>
          <w:p w14:paraId="35D88B17" w14:textId="2C7670AD" w:rsidR="00D3105C" w:rsidRPr="00441DE1" w:rsidRDefault="00D3105C" w:rsidP="00D3105C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Cs/>
                <w:i/>
                <w:iCs/>
              </w:rPr>
            </w:pPr>
            <w:r>
              <w:rPr>
                <w:rFonts w:ascii="Arial" w:hAnsi="Arial" w:cs="Arial"/>
                <w:bCs/>
                <w:i/>
                <w:iCs/>
              </w:rPr>
              <w:t>Erlernen des Vortragens vor großen Gruppen und Aufbau von Selbstbewusstsein in diesem Bereich</w:t>
            </w:r>
          </w:p>
        </w:tc>
      </w:tr>
      <w:tr w:rsidR="00D3105C" w14:paraId="5ABAA94A" w14:textId="77777777" w:rsidTr="00CB5BC1">
        <w:trPr>
          <w:trHeight w:val="4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  <w:vAlign w:val="bottom"/>
          </w:tcPr>
          <w:p w14:paraId="52748261" w14:textId="4D754998" w:rsidR="00D3105C" w:rsidRPr="00F64AAC" w:rsidRDefault="00D3105C" w:rsidP="00D3105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</w:rPr>
            </w:pPr>
            <w:r w:rsidRPr="00F64AAC">
              <w:rPr>
                <w:rFonts w:ascii="Arial" w:hAnsi="Arial" w:cs="Arial"/>
                <w:b/>
                <w:bCs/>
              </w:rPr>
              <w:t>Sprachen</w:t>
            </w:r>
          </w:p>
        </w:tc>
      </w:tr>
      <w:tr w:rsidR="00D3105C" w14:paraId="2B3497BC" w14:textId="77777777" w:rsidTr="00CB5BC1">
        <w:trPr>
          <w:trHeight w:val="340"/>
        </w:trPr>
        <w:tc>
          <w:tcPr>
            <w:tcW w:w="10490" w:type="dxa"/>
            <w:gridSpan w:val="4"/>
            <w:tcBorders>
              <w:top w:val="single" w:sz="4" w:space="0" w:color="auto"/>
            </w:tcBorders>
            <w:vAlign w:val="bottom"/>
          </w:tcPr>
          <w:p w14:paraId="211B3107" w14:textId="39955A69" w:rsidR="00D3105C" w:rsidRPr="008B05BE" w:rsidRDefault="00D3105C" w:rsidP="00D3105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8B05BE">
              <w:rPr>
                <w:rFonts w:ascii="Arial" w:hAnsi="Arial" w:cs="Arial"/>
                <w:b/>
                <w:bCs/>
              </w:rPr>
              <w:t>Deutsch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</w:t>
            </w:r>
            <w:r>
              <w:rPr>
                <w:rFonts w:ascii="Arial" w:hAnsi="Arial" w:cs="Arial"/>
                <w:i/>
                <w:iCs/>
              </w:rPr>
              <w:t>C2</w:t>
            </w:r>
            <w:r w:rsidRPr="00EA1A32">
              <w:rPr>
                <w:rFonts w:ascii="Arial" w:hAnsi="Arial" w:cs="Arial"/>
                <w:i/>
                <w:iCs/>
              </w:rPr>
              <w:t>)</w:t>
            </w:r>
            <w:r>
              <w:rPr>
                <w:rFonts w:ascii="Arial" w:hAnsi="Arial" w:cs="Arial"/>
              </w:rPr>
              <w:t xml:space="preserve">, </w:t>
            </w:r>
            <w:r w:rsidRPr="008B05BE">
              <w:rPr>
                <w:rFonts w:ascii="Arial" w:hAnsi="Arial" w:cs="Arial"/>
                <w:b/>
                <w:bCs/>
              </w:rPr>
              <w:t>Englisch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</w:t>
            </w:r>
            <w:r>
              <w:rPr>
                <w:rFonts w:ascii="Arial" w:hAnsi="Arial" w:cs="Arial"/>
                <w:i/>
                <w:iCs/>
              </w:rPr>
              <w:t>C1)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  <w:b/>
                <w:bCs/>
              </w:rPr>
              <w:t>Spanisch</w:t>
            </w:r>
            <w:r>
              <w:rPr>
                <w:rFonts w:ascii="Arial" w:hAnsi="Arial" w:cs="Arial"/>
              </w:rPr>
              <w:t xml:space="preserve"> </w:t>
            </w:r>
            <w:r w:rsidRPr="00EA1A32">
              <w:rPr>
                <w:rFonts w:ascii="Arial" w:hAnsi="Arial" w:cs="Arial"/>
                <w:i/>
                <w:iCs/>
              </w:rPr>
              <w:t>(B2)</w:t>
            </w:r>
          </w:p>
        </w:tc>
      </w:tr>
      <w:tr w:rsidR="00D3105C" w14:paraId="11BDB1C8" w14:textId="77777777" w:rsidTr="00CB5BC1">
        <w:trPr>
          <w:trHeight w:val="850"/>
        </w:trPr>
        <w:tc>
          <w:tcPr>
            <w:tcW w:w="10490" w:type="dxa"/>
            <w:gridSpan w:val="4"/>
            <w:vAlign w:val="bottom"/>
          </w:tcPr>
          <w:p w14:paraId="55A0B7F2" w14:textId="7389DE18" w:rsidR="00D3105C" w:rsidRPr="00CB5BC1" w:rsidRDefault="00D3105C" w:rsidP="00D3105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Rohrbach, 26.02.2024</w:t>
            </w:r>
          </w:p>
        </w:tc>
      </w:tr>
    </w:tbl>
    <w:p w14:paraId="0747D2BF" w14:textId="5688C280" w:rsidR="00723643" w:rsidRPr="00BE5677" w:rsidRDefault="00723643" w:rsidP="00BE5677">
      <w:pPr>
        <w:spacing w:line="240" w:lineRule="auto"/>
        <w:rPr>
          <w:rFonts w:ascii="Arial" w:hAnsi="Arial" w:cs="Arial"/>
        </w:rPr>
      </w:pPr>
    </w:p>
    <w:sectPr w:rsidR="00723643" w:rsidRPr="00BE5677" w:rsidSect="006A4223">
      <w:pgSz w:w="11906" w:h="16838"/>
      <w:pgMar w:top="90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9877C" w14:textId="77777777" w:rsidR="002B10F4" w:rsidRDefault="002B10F4" w:rsidP="00EF53A1">
      <w:pPr>
        <w:spacing w:after="0" w:line="240" w:lineRule="auto"/>
      </w:pPr>
      <w:r>
        <w:separator/>
      </w:r>
    </w:p>
  </w:endnote>
  <w:endnote w:type="continuationSeparator" w:id="0">
    <w:p w14:paraId="2271FEFB" w14:textId="77777777" w:rsidR="002B10F4" w:rsidRDefault="002B10F4" w:rsidP="00EF53A1">
      <w:pPr>
        <w:spacing w:after="0" w:line="240" w:lineRule="auto"/>
      </w:pPr>
      <w:r>
        <w:continuationSeparator/>
      </w:r>
    </w:p>
  </w:endnote>
  <w:endnote w:type="continuationNotice" w:id="1">
    <w:p w14:paraId="2F726818" w14:textId="77777777" w:rsidR="002B10F4" w:rsidRDefault="002B10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756F" w14:textId="77777777" w:rsidR="002B10F4" w:rsidRDefault="002B10F4" w:rsidP="00EF53A1">
      <w:pPr>
        <w:spacing w:after="0" w:line="240" w:lineRule="auto"/>
      </w:pPr>
      <w:r>
        <w:separator/>
      </w:r>
    </w:p>
  </w:footnote>
  <w:footnote w:type="continuationSeparator" w:id="0">
    <w:p w14:paraId="345F448F" w14:textId="77777777" w:rsidR="002B10F4" w:rsidRDefault="002B10F4" w:rsidP="00EF53A1">
      <w:pPr>
        <w:spacing w:after="0" w:line="240" w:lineRule="auto"/>
      </w:pPr>
      <w:r>
        <w:continuationSeparator/>
      </w:r>
    </w:p>
  </w:footnote>
  <w:footnote w:type="continuationNotice" w:id="1">
    <w:p w14:paraId="39AB4E47" w14:textId="77777777" w:rsidR="002B10F4" w:rsidRDefault="002B10F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E2494B"/>
    <w:multiLevelType w:val="hybridMultilevel"/>
    <w:tmpl w:val="834A2A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44B3C"/>
    <w:multiLevelType w:val="hybridMultilevel"/>
    <w:tmpl w:val="2E20FB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8D178A"/>
    <w:multiLevelType w:val="hybridMultilevel"/>
    <w:tmpl w:val="DAC42E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D02FB"/>
    <w:multiLevelType w:val="hybridMultilevel"/>
    <w:tmpl w:val="F3A004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46EE3"/>
    <w:multiLevelType w:val="hybridMultilevel"/>
    <w:tmpl w:val="B06A72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C2A08"/>
    <w:multiLevelType w:val="hybridMultilevel"/>
    <w:tmpl w:val="7ECE4A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36B25"/>
    <w:multiLevelType w:val="hybridMultilevel"/>
    <w:tmpl w:val="97D8A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8480C"/>
    <w:multiLevelType w:val="hybridMultilevel"/>
    <w:tmpl w:val="00204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0015C"/>
    <w:multiLevelType w:val="hybridMultilevel"/>
    <w:tmpl w:val="AFCEEA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F645E"/>
    <w:multiLevelType w:val="hybridMultilevel"/>
    <w:tmpl w:val="26D8B1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43EA8"/>
    <w:multiLevelType w:val="hybridMultilevel"/>
    <w:tmpl w:val="E41CCC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83CB4"/>
    <w:multiLevelType w:val="hybridMultilevel"/>
    <w:tmpl w:val="CC0EBBC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206C0"/>
    <w:multiLevelType w:val="hybridMultilevel"/>
    <w:tmpl w:val="2D825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E6F9D"/>
    <w:multiLevelType w:val="hybridMultilevel"/>
    <w:tmpl w:val="55A28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A6153"/>
    <w:multiLevelType w:val="hybridMultilevel"/>
    <w:tmpl w:val="7228E8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D04DCD"/>
    <w:multiLevelType w:val="hybridMultilevel"/>
    <w:tmpl w:val="83DAA3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1501D6"/>
    <w:multiLevelType w:val="hybridMultilevel"/>
    <w:tmpl w:val="80D04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6158">
    <w:abstractNumId w:val="10"/>
  </w:num>
  <w:num w:numId="2" w16cid:durableId="61610572">
    <w:abstractNumId w:val="14"/>
  </w:num>
  <w:num w:numId="3" w16cid:durableId="888801156">
    <w:abstractNumId w:val="15"/>
  </w:num>
  <w:num w:numId="4" w16cid:durableId="1768112100">
    <w:abstractNumId w:val="0"/>
  </w:num>
  <w:num w:numId="5" w16cid:durableId="1319187847">
    <w:abstractNumId w:val="1"/>
  </w:num>
  <w:num w:numId="6" w16cid:durableId="1786845140">
    <w:abstractNumId w:val="2"/>
  </w:num>
  <w:num w:numId="7" w16cid:durableId="347875221">
    <w:abstractNumId w:val="4"/>
  </w:num>
  <w:num w:numId="8" w16cid:durableId="1451123197">
    <w:abstractNumId w:val="9"/>
  </w:num>
  <w:num w:numId="9" w16cid:durableId="475337863">
    <w:abstractNumId w:val="12"/>
  </w:num>
  <w:num w:numId="10" w16cid:durableId="1000473916">
    <w:abstractNumId w:val="3"/>
  </w:num>
  <w:num w:numId="11" w16cid:durableId="1588880335">
    <w:abstractNumId w:val="11"/>
  </w:num>
  <w:num w:numId="12" w16cid:durableId="1578829848">
    <w:abstractNumId w:val="8"/>
  </w:num>
  <w:num w:numId="13" w16cid:durableId="570239508">
    <w:abstractNumId w:val="22"/>
  </w:num>
  <w:num w:numId="14" w16cid:durableId="1748918739">
    <w:abstractNumId w:val="6"/>
  </w:num>
  <w:num w:numId="15" w16cid:durableId="1144926769">
    <w:abstractNumId w:val="16"/>
  </w:num>
  <w:num w:numId="16" w16cid:durableId="219631692">
    <w:abstractNumId w:val="13"/>
  </w:num>
  <w:num w:numId="17" w16cid:durableId="1954315423">
    <w:abstractNumId w:val="20"/>
  </w:num>
  <w:num w:numId="18" w16cid:durableId="80413444">
    <w:abstractNumId w:val="17"/>
  </w:num>
  <w:num w:numId="19" w16cid:durableId="531652611">
    <w:abstractNumId w:val="7"/>
  </w:num>
  <w:num w:numId="20" w16cid:durableId="1022362059">
    <w:abstractNumId w:val="23"/>
  </w:num>
  <w:num w:numId="21" w16cid:durableId="578366625">
    <w:abstractNumId w:val="18"/>
  </w:num>
  <w:num w:numId="22" w16cid:durableId="1842156095">
    <w:abstractNumId w:val="21"/>
  </w:num>
  <w:num w:numId="23" w16cid:durableId="1485705277">
    <w:abstractNumId w:val="5"/>
  </w:num>
  <w:num w:numId="24" w16cid:durableId="19832667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F5"/>
    <w:rsid w:val="00001175"/>
    <w:rsid w:val="00005673"/>
    <w:rsid w:val="000244A3"/>
    <w:rsid w:val="00046B1F"/>
    <w:rsid w:val="00060357"/>
    <w:rsid w:val="000624C1"/>
    <w:rsid w:val="0006362D"/>
    <w:rsid w:val="00064643"/>
    <w:rsid w:val="00071F73"/>
    <w:rsid w:val="00092E1D"/>
    <w:rsid w:val="00093605"/>
    <w:rsid w:val="000A0113"/>
    <w:rsid w:val="000A1FDA"/>
    <w:rsid w:val="000A46AD"/>
    <w:rsid w:val="000C5AF7"/>
    <w:rsid w:val="000D318A"/>
    <w:rsid w:val="000D4D62"/>
    <w:rsid w:val="000D5DF2"/>
    <w:rsid w:val="000E433F"/>
    <w:rsid w:val="000E7F37"/>
    <w:rsid w:val="00103C24"/>
    <w:rsid w:val="001146D6"/>
    <w:rsid w:val="00130C34"/>
    <w:rsid w:val="001404E1"/>
    <w:rsid w:val="001416F8"/>
    <w:rsid w:val="00152895"/>
    <w:rsid w:val="00154A20"/>
    <w:rsid w:val="001553D0"/>
    <w:rsid w:val="00156005"/>
    <w:rsid w:val="001619E1"/>
    <w:rsid w:val="00162A5A"/>
    <w:rsid w:val="001724C9"/>
    <w:rsid w:val="001744A0"/>
    <w:rsid w:val="0017481C"/>
    <w:rsid w:val="0018482F"/>
    <w:rsid w:val="00187625"/>
    <w:rsid w:val="00192C59"/>
    <w:rsid w:val="001947D9"/>
    <w:rsid w:val="001A76CD"/>
    <w:rsid w:val="001B205F"/>
    <w:rsid w:val="001C344A"/>
    <w:rsid w:val="001C661D"/>
    <w:rsid w:val="001C72D1"/>
    <w:rsid w:val="001D4DCD"/>
    <w:rsid w:val="001E1201"/>
    <w:rsid w:val="001E282F"/>
    <w:rsid w:val="001E3574"/>
    <w:rsid w:val="001E4571"/>
    <w:rsid w:val="001E7133"/>
    <w:rsid w:val="001F0D1C"/>
    <w:rsid w:val="001F222E"/>
    <w:rsid w:val="00205BE0"/>
    <w:rsid w:val="002133BC"/>
    <w:rsid w:val="00214F2D"/>
    <w:rsid w:val="00215D43"/>
    <w:rsid w:val="00217175"/>
    <w:rsid w:val="00221B78"/>
    <w:rsid w:val="0022599E"/>
    <w:rsid w:val="00230ED4"/>
    <w:rsid w:val="0023276F"/>
    <w:rsid w:val="00233C03"/>
    <w:rsid w:val="0024514A"/>
    <w:rsid w:val="002508C2"/>
    <w:rsid w:val="00265CF7"/>
    <w:rsid w:val="002773EA"/>
    <w:rsid w:val="00282DB0"/>
    <w:rsid w:val="00294386"/>
    <w:rsid w:val="002A066B"/>
    <w:rsid w:val="002A1338"/>
    <w:rsid w:val="002A1360"/>
    <w:rsid w:val="002A68C3"/>
    <w:rsid w:val="002A7063"/>
    <w:rsid w:val="002B0D7E"/>
    <w:rsid w:val="002B10F4"/>
    <w:rsid w:val="002B3C9E"/>
    <w:rsid w:val="002B6EF7"/>
    <w:rsid w:val="002C4851"/>
    <w:rsid w:val="002D4516"/>
    <w:rsid w:val="002D6391"/>
    <w:rsid w:val="002D6C38"/>
    <w:rsid w:val="002E67FC"/>
    <w:rsid w:val="002F01C3"/>
    <w:rsid w:val="002F586C"/>
    <w:rsid w:val="002F6248"/>
    <w:rsid w:val="002F71DA"/>
    <w:rsid w:val="002F7393"/>
    <w:rsid w:val="003062E1"/>
    <w:rsid w:val="003102A3"/>
    <w:rsid w:val="00314B7A"/>
    <w:rsid w:val="00315A9C"/>
    <w:rsid w:val="00315EEE"/>
    <w:rsid w:val="00321A6B"/>
    <w:rsid w:val="003228EE"/>
    <w:rsid w:val="00323259"/>
    <w:rsid w:val="00327EF5"/>
    <w:rsid w:val="00335E7C"/>
    <w:rsid w:val="00336163"/>
    <w:rsid w:val="00336FB0"/>
    <w:rsid w:val="0035212E"/>
    <w:rsid w:val="00354A22"/>
    <w:rsid w:val="003642C1"/>
    <w:rsid w:val="00371237"/>
    <w:rsid w:val="003719A5"/>
    <w:rsid w:val="00372649"/>
    <w:rsid w:val="00372F7B"/>
    <w:rsid w:val="00377DB6"/>
    <w:rsid w:val="003961DA"/>
    <w:rsid w:val="003A06A7"/>
    <w:rsid w:val="003A091D"/>
    <w:rsid w:val="003B13C0"/>
    <w:rsid w:val="003C499D"/>
    <w:rsid w:val="003D5027"/>
    <w:rsid w:val="003F1FFF"/>
    <w:rsid w:val="003F226F"/>
    <w:rsid w:val="003F5713"/>
    <w:rsid w:val="00432905"/>
    <w:rsid w:val="004365E8"/>
    <w:rsid w:val="0043790C"/>
    <w:rsid w:val="00441DE1"/>
    <w:rsid w:val="004433A8"/>
    <w:rsid w:val="00443668"/>
    <w:rsid w:val="00444436"/>
    <w:rsid w:val="00447E2D"/>
    <w:rsid w:val="00450BF3"/>
    <w:rsid w:val="004555AE"/>
    <w:rsid w:val="00457FCC"/>
    <w:rsid w:val="004630E4"/>
    <w:rsid w:val="00463A0C"/>
    <w:rsid w:val="00465D7C"/>
    <w:rsid w:val="0048607C"/>
    <w:rsid w:val="004870F3"/>
    <w:rsid w:val="0049059B"/>
    <w:rsid w:val="00491E7C"/>
    <w:rsid w:val="00492421"/>
    <w:rsid w:val="00494AA8"/>
    <w:rsid w:val="00496EEF"/>
    <w:rsid w:val="004A2684"/>
    <w:rsid w:val="004A54BA"/>
    <w:rsid w:val="004B2136"/>
    <w:rsid w:val="004B3042"/>
    <w:rsid w:val="004B5515"/>
    <w:rsid w:val="004C623E"/>
    <w:rsid w:val="004D40DE"/>
    <w:rsid w:val="004E0703"/>
    <w:rsid w:val="004E286E"/>
    <w:rsid w:val="004E4BC6"/>
    <w:rsid w:val="005044B6"/>
    <w:rsid w:val="00507EA7"/>
    <w:rsid w:val="005124DB"/>
    <w:rsid w:val="00515390"/>
    <w:rsid w:val="005157A6"/>
    <w:rsid w:val="005277E7"/>
    <w:rsid w:val="00533CF3"/>
    <w:rsid w:val="005373C6"/>
    <w:rsid w:val="0054027C"/>
    <w:rsid w:val="00542F1D"/>
    <w:rsid w:val="00543DBA"/>
    <w:rsid w:val="00545E1A"/>
    <w:rsid w:val="00546F0A"/>
    <w:rsid w:val="00562ACF"/>
    <w:rsid w:val="005641F6"/>
    <w:rsid w:val="0056447A"/>
    <w:rsid w:val="00564C93"/>
    <w:rsid w:val="00573FAD"/>
    <w:rsid w:val="00590B07"/>
    <w:rsid w:val="005A5A64"/>
    <w:rsid w:val="005B3896"/>
    <w:rsid w:val="005B4A82"/>
    <w:rsid w:val="005B6299"/>
    <w:rsid w:val="005C2C42"/>
    <w:rsid w:val="005C5592"/>
    <w:rsid w:val="005D1008"/>
    <w:rsid w:val="005D4F3A"/>
    <w:rsid w:val="005D5EB5"/>
    <w:rsid w:val="005D6A7E"/>
    <w:rsid w:val="005F3719"/>
    <w:rsid w:val="0060083B"/>
    <w:rsid w:val="0060636A"/>
    <w:rsid w:val="00612761"/>
    <w:rsid w:val="00613E19"/>
    <w:rsid w:val="00614D4E"/>
    <w:rsid w:val="00616EBB"/>
    <w:rsid w:val="00616F1F"/>
    <w:rsid w:val="006170E2"/>
    <w:rsid w:val="006248FE"/>
    <w:rsid w:val="00625452"/>
    <w:rsid w:val="00632D5A"/>
    <w:rsid w:val="006342C7"/>
    <w:rsid w:val="006349AE"/>
    <w:rsid w:val="00647496"/>
    <w:rsid w:val="00651F1B"/>
    <w:rsid w:val="00652DF8"/>
    <w:rsid w:val="00653ED3"/>
    <w:rsid w:val="006540D5"/>
    <w:rsid w:val="00654820"/>
    <w:rsid w:val="00654906"/>
    <w:rsid w:val="00656B34"/>
    <w:rsid w:val="00664209"/>
    <w:rsid w:val="006674C7"/>
    <w:rsid w:val="00667A45"/>
    <w:rsid w:val="00670DC0"/>
    <w:rsid w:val="00675310"/>
    <w:rsid w:val="006756C3"/>
    <w:rsid w:val="0069116F"/>
    <w:rsid w:val="00692DBA"/>
    <w:rsid w:val="00693E09"/>
    <w:rsid w:val="006A074E"/>
    <w:rsid w:val="006A0904"/>
    <w:rsid w:val="006A4223"/>
    <w:rsid w:val="006A50F0"/>
    <w:rsid w:val="006B1AD1"/>
    <w:rsid w:val="006B289F"/>
    <w:rsid w:val="006B79AF"/>
    <w:rsid w:val="006B7F78"/>
    <w:rsid w:val="006C20B1"/>
    <w:rsid w:val="006C4234"/>
    <w:rsid w:val="006D2F93"/>
    <w:rsid w:val="006E0E74"/>
    <w:rsid w:val="006E26D2"/>
    <w:rsid w:val="006F6424"/>
    <w:rsid w:val="006F6D9E"/>
    <w:rsid w:val="00700377"/>
    <w:rsid w:val="00702692"/>
    <w:rsid w:val="00707EB6"/>
    <w:rsid w:val="007109A8"/>
    <w:rsid w:val="00723643"/>
    <w:rsid w:val="00726966"/>
    <w:rsid w:val="007324D8"/>
    <w:rsid w:val="00733DA1"/>
    <w:rsid w:val="00735A90"/>
    <w:rsid w:val="0073667C"/>
    <w:rsid w:val="00736CE0"/>
    <w:rsid w:val="00741304"/>
    <w:rsid w:val="00745233"/>
    <w:rsid w:val="007506CE"/>
    <w:rsid w:val="00751673"/>
    <w:rsid w:val="00754DFA"/>
    <w:rsid w:val="00763DCE"/>
    <w:rsid w:val="00767C24"/>
    <w:rsid w:val="00767F32"/>
    <w:rsid w:val="0077439A"/>
    <w:rsid w:val="00777D3D"/>
    <w:rsid w:val="00780B8C"/>
    <w:rsid w:val="00780F54"/>
    <w:rsid w:val="00784E61"/>
    <w:rsid w:val="00785254"/>
    <w:rsid w:val="00791DDF"/>
    <w:rsid w:val="007951CC"/>
    <w:rsid w:val="007952FA"/>
    <w:rsid w:val="007964B8"/>
    <w:rsid w:val="007966F0"/>
    <w:rsid w:val="007A4A74"/>
    <w:rsid w:val="007B0AB0"/>
    <w:rsid w:val="007B1468"/>
    <w:rsid w:val="007B53E0"/>
    <w:rsid w:val="007B71F0"/>
    <w:rsid w:val="007B7F13"/>
    <w:rsid w:val="007C6A3C"/>
    <w:rsid w:val="007D224D"/>
    <w:rsid w:val="007E48DB"/>
    <w:rsid w:val="00814F18"/>
    <w:rsid w:val="00821620"/>
    <w:rsid w:val="00822DB0"/>
    <w:rsid w:val="00825FD3"/>
    <w:rsid w:val="00837C10"/>
    <w:rsid w:val="008540C3"/>
    <w:rsid w:val="00854607"/>
    <w:rsid w:val="00864566"/>
    <w:rsid w:val="008761B8"/>
    <w:rsid w:val="00877130"/>
    <w:rsid w:val="008A3606"/>
    <w:rsid w:val="008B05BE"/>
    <w:rsid w:val="008B0FC0"/>
    <w:rsid w:val="008B127E"/>
    <w:rsid w:val="008C39D2"/>
    <w:rsid w:val="008D6312"/>
    <w:rsid w:val="008F2CE4"/>
    <w:rsid w:val="008F6913"/>
    <w:rsid w:val="008F70E2"/>
    <w:rsid w:val="00923B92"/>
    <w:rsid w:val="00935439"/>
    <w:rsid w:val="00940437"/>
    <w:rsid w:val="0094349E"/>
    <w:rsid w:val="00947B66"/>
    <w:rsid w:val="009510FE"/>
    <w:rsid w:val="0097211F"/>
    <w:rsid w:val="00972266"/>
    <w:rsid w:val="0097351B"/>
    <w:rsid w:val="00976360"/>
    <w:rsid w:val="00984E07"/>
    <w:rsid w:val="009A0ABD"/>
    <w:rsid w:val="009A0F3E"/>
    <w:rsid w:val="009A4C88"/>
    <w:rsid w:val="009A50C0"/>
    <w:rsid w:val="009C3D2D"/>
    <w:rsid w:val="009C3E9D"/>
    <w:rsid w:val="009C6D6E"/>
    <w:rsid w:val="009D7024"/>
    <w:rsid w:val="009E480D"/>
    <w:rsid w:val="009E5CB5"/>
    <w:rsid w:val="009E72CD"/>
    <w:rsid w:val="00A12263"/>
    <w:rsid w:val="00A155ED"/>
    <w:rsid w:val="00A2070F"/>
    <w:rsid w:val="00A276F2"/>
    <w:rsid w:val="00A351D7"/>
    <w:rsid w:val="00A54526"/>
    <w:rsid w:val="00A62A2F"/>
    <w:rsid w:val="00A76D33"/>
    <w:rsid w:val="00A84C4E"/>
    <w:rsid w:val="00A84D1C"/>
    <w:rsid w:val="00A874F4"/>
    <w:rsid w:val="00A9673D"/>
    <w:rsid w:val="00A96C42"/>
    <w:rsid w:val="00AA4AC6"/>
    <w:rsid w:val="00AB2A5A"/>
    <w:rsid w:val="00AB4575"/>
    <w:rsid w:val="00AB510C"/>
    <w:rsid w:val="00AB6B2E"/>
    <w:rsid w:val="00AC30E3"/>
    <w:rsid w:val="00AC6072"/>
    <w:rsid w:val="00AD36F4"/>
    <w:rsid w:val="00AD7DBC"/>
    <w:rsid w:val="00AE464F"/>
    <w:rsid w:val="00AE6ACE"/>
    <w:rsid w:val="00B0544E"/>
    <w:rsid w:val="00B05AC6"/>
    <w:rsid w:val="00B07744"/>
    <w:rsid w:val="00B20D98"/>
    <w:rsid w:val="00B22081"/>
    <w:rsid w:val="00B26129"/>
    <w:rsid w:val="00B35245"/>
    <w:rsid w:val="00B359DB"/>
    <w:rsid w:val="00B4027E"/>
    <w:rsid w:val="00B466F9"/>
    <w:rsid w:val="00B5178D"/>
    <w:rsid w:val="00B51BDF"/>
    <w:rsid w:val="00B54CEA"/>
    <w:rsid w:val="00B54DCC"/>
    <w:rsid w:val="00B55A50"/>
    <w:rsid w:val="00B56B0A"/>
    <w:rsid w:val="00B6110D"/>
    <w:rsid w:val="00B65B2B"/>
    <w:rsid w:val="00B77A46"/>
    <w:rsid w:val="00B807AB"/>
    <w:rsid w:val="00B90595"/>
    <w:rsid w:val="00B91BD2"/>
    <w:rsid w:val="00B92311"/>
    <w:rsid w:val="00BA25B1"/>
    <w:rsid w:val="00BA2697"/>
    <w:rsid w:val="00BA43BA"/>
    <w:rsid w:val="00BB4D6A"/>
    <w:rsid w:val="00BC5D6D"/>
    <w:rsid w:val="00BD540D"/>
    <w:rsid w:val="00BD640A"/>
    <w:rsid w:val="00BE5677"/>
    <w:rsid w:val="00BE6910"/>
    <w:rsid w:val="00C018E4"/>
    <w:rsid w:val="00C066FA"/>
    <w:rsid w:val="00C11D5F"/>
    <w:rsid w:val="00C122A8"/>
    <w:rsid w:val="00C16F65"/>
    <w:rsid w:val="00C2078F"/>
    <w:rsid w:val="00C26159"/>
    <w:rsid w:val="00C316BE"/>
    <w:rsid w:val="00C50FFC"/>
    <w:rsid w:val="00C51DA0"/>
    <w:rsid w:val="00C525EC"/>
    <w:rsid w:val="00C539C8"/>
    <w:rsid w:val="00C6136E"/>
    <w:rsid w:val="00C63F88"/>
    <w:rsid w:val="00C7213B"/>
    <w:rsid w:val="00C74F2B"/>
    <w:rsid w:val="00C7582E"/>
    <w:rsid w:val="00C8357E"/>
    <w:rsid w:val="00C83E85"/>
    <w:rsid w:val="00CA6B19"/>
    <w:rsid w:val="00CB5BC1"/>
    <w:rsid w:val="00CB6C32"/>
    <w:rsid w:val="00CC01D8"/>
    <w:rsid w:val="00CC1244"/>
    <w:rsid w:val="00CC1D57"/>
    <w:rsid w:val="00CD67B1"/>
    <w:rsid w:val="00CD6D6B"/>
    <w:rsid w:val="00CE01D5"/>
    <w:rsid w:val="00CF1D6C"/>
    <w:rsid w:val="00CF31EE"/>
    <w:rsid w:val="00D00F9B"/>
    <w:rsid w:val="00D02F2E"/>
    <w:rsid w:val="00D10083"/>
    <w:rsid w:val="00D13114"/>
    <w:rsid w:val="00D14E0F"/>
    <w:rsid w:val="00D20506"/>
    <w:rsid w:val="00D3105C"/>
    <w:rsid w:val="00D33DA2"/>
    <w:rsid w:val="00D341AA"/>
    <w:rsid w:val="00D41208"/>
    <w:rsid w:val="00D43A2D"/>
    <w:rsid w:val="00D51572"/>
    <w:rsid w:val="00D52CAA"/>
    <w:rsid w:val="00D5749C"/>
    <w:rsid w:val="00D63AF6"/>
    <w:rsid w:val="00D76AC8"/>
    <w:rsid w:val="00D815B2"/>
    <w:rsid w:val="00D84E5B"/>
    <w:rsid w:val="00D969CB"/>
    <w:rsid w:val="00DB068E"/>
    <w:rsid w:val="00DB7E6B"/>
    <w:rsid w:val="00DC066D"/>
    <w:rsid w:val="00DE3C4B"/>
    <w:rsid w:val="00DF0954"/>
    <w:rsid w:val="00DF12BB"/>
    <w:rsid w:val="00E002BC"/>
    <w:rsid w:val="00E00E59"/>
    <w:rsid w:val="00E01399"/>
    <w:rsid w:val="00E02E29"/>
    <w:rsid w:val="00E06290"/>
    <w:rsid w:val="00E12C64"/>
    <w:rsid w:val="00E23348"/>
    <w:rsid w:val="00E24CCB"/>
    <w:rsid w:val="00E321E3"/>
    <w:rsid w:val="00E32D6B"/>
    <w:rsid w:val="00E332FF"/>
    <w:rsid w:val="00E410C9"/>
    <w:rsid w:val="00E419C0"/>
    <w:rsid w:val="00E4229D"/>
    <w:rsid w:val="00E431ED"/>
    <w:rsid w:val="00E531E8"/>
    <w:rsid w:val="00E53D4F"/>
    <w:rsid w:val="00E60DBF"/>
    <w:rsid w:val="00E64FF5"/>
    <w:rsid w:val="00E7326F"/>
    <w:rsid w:val="00E772E0"/>
    <w:rsid w:val="00E81B39"/>
    <w:rsid w:val="00E82743"/>
    <w:rsid w:val="00E85989"/>
    <w:rsid w:val="00E86F51"/>
    <w:rsid w:val="00E97A58"/>
    <w:rsid w:val="00EA1A32"/>
    <w:rsid w:val="00EA1A67"/>
    <w:rsid w:val="00EA3687"/>
    <w:rsid w:val="00EA5FF4"/>
    <w:rsid w:val="00EA7F3C"/>
    <w:rsid w:val="00EB20C3"/>
    <w:rsid w:val="00EB5816"/>
    <w:rsid w:val="00EC30BA"/>
    <w:rsid w:val="00EC6FAA"/>
    <w:rsid w:val="00EC7D4B"/>
    <w:rsid w:val="00ED40E8"/>
    <w:rsid w:val="00ED5A02"/>
    <w:rsid w:val="00EE3A72"/>
    <w:rsid w:val="00EE3EC7"/>
    <w:rsid w:val="00EF53A1"/>
    <w:rsid w:val="00EF7A3E"/>
    <w:rsid w:val="00F00A10"/>
    <w:rsid w:val="00F11B1C"/>
    <w:rsid w:val="00F11BEF"/>
    <w:rsid w:val="00F134D3"/>
    <w:rsid w:val="00F13D01"/>
    <w:rsid w:val="00F158E9"/>
    <w:rsid w:val="00F177DE"/>
    <w:rsid w:val="00F21A93"/>
    <w:rsid w:val="00F258E7"/>
    <w:rsid w:val="00F25EB3"/>
    <w:rsid w:val="00F2787C"/>
    <w:rsid w:val="00F4306F"/>
    <w:rsid w:val="00F45FDD"/>
    <w:rsid w:val="00F6213A"/>
    <w:rsid w:val="00F62D00"/>
    <w:rsid w:val="00F64AAC"/>
    <w:rsid w:val="00F66AB2"/>
    <w:rsid w:val="00F77B77"/>
    <w:rsid w:val="00F80053"/>
    <w:rsid w:val="00F9652F"/>
    <w:rsid w:val="00FA02C7"/>
    <w:rsid w:val="00FA59C4"/>
    <w:rsid w:val="00FA6297"/>
    <w:rsid w:val="00FA6C24"/>
    <w:rsid w:val="00FA77EE"/>
    <w:rsid w:val="00FB12AE"/>
    <w:rsid w:val="00FB6BE9"/>
    <w:rsid w:val="00FB7555"/>
    <w:rsid w:val="00FC7350"/>
    <w:rsid w:val="00FD6844"/>
    <w:rsid w:val="00FD7807"/>
    <w:rsid w:val="00FE0C25"/>
    <w:rsid w:val="00FE0E41"/>
    <w:rsid w:val="00FE1949"/>
    <w:rsid w:val="00FE2EBB"/>
    <w:rsid w:val="00FF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8C52EA3-1DE4-A84D-96C2-1815B39A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EF53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53A1"/>
  </w:style>
  <w:style w:type="paragraph" w:styleId="Fuzeile">
    <w:name w:val="footer"/>
    <w:basedOn w:val="Standard"/>
    <w:link w:val="FuzeileZchn"/>
    <w:uiPriority w:val="99"/>
    <w:unhideWhenUsed/>
    <w:rsid w:val="00EF53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53A1"/>
  </w:style>
  <w:style w:type="character" w:styleId="Kommentarzeichen">
    <w:name w:val="annotation reference"/>
    <w:basedOn w:val="Absatz-Standardschriftart"/>
    <w:uiPriority w:val="99"/>
    <w:semiHidden/>
    <w:unhideWhenUsed/>
    <w:rsid w:val="00494AA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94AA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94AA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94AA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94AA8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EC30BA"/>
    <w:pPr>
      <w:spacing w:after="0" w:line="240" w:lineRule="auto"/>
    </w:pPr>
  </w:style>
  <w:style w:type="paragraph" w:customStyle="1" w:styleId="Bullets">
    <w:name w:val="Bullets"/>
    <w:basedOn w:val="Listenabsatz"/>
    <w:qFormat/>
    <w:rsid w:val="00F21A93"/>
    <w:pPr>
      <w:spacing w:after="0" w:line="240" w:lineRule="auto"/>
      <w:ind w:hanging="360"/>
    </w:pPr>
    <w:rPr>
      <w:rFonts w:ascii="Georgia" w:hAnsi="Georgia" w:cs="Georgia"/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Darius Kallenbach</cp:lastModifiedBy>
  <cp:revision>2</cp:revision>
  <cp:lastPrinted>2025-03-08T16:22:00Z</cp:lastPrinted>
  <dcterms:created xsi:type="dcterms:W3CDTF">2025-03-08T17:45:00Z</dcterms:created>
  <dcterms:modified xsi:type="dcterms:W3CDTF">2025-03-08T17:45:00Z</dcterms:modified>
</cp:coreProperties>
</file>