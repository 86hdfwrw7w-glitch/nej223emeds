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5"/>
        <w:gridCol w:w="1009"/>
        <w:gridCol w:w="144"/>
        <w:gridCol w:w="2013"/>
      </w:tblGrid>
      <w:tr w:rsidR="00E55D90" w:rsidRPr="000D4AF4" w14:paraId="487AC9CE" w14:textId="77777777" w:rsidTr="00F503B3">
        <w:trPr>
          <w:trHeight w:val="313"/>
        </w:trPr>
        <w:tc>
          <w:tcPr>
            <w:tcW w:w="9221" w:type="dxa"/>
            <w:gridSpan w:val="4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F503B3">
        <w:trPr>
          <w:trHeight w:val="313"/>
        </w:trPr>
        <w:tc>
          <w:tcPr>
            <w:tcW w:w="9221" w:type="dxa"/>
            <w:gridSpan w:val="4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</w:t>
            </w:r>
            <w:proofErr w:type="spellEnd"/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F503B3">
        <w:trPr>
          <w:trHeight w:val="721"/>
        </w:trPr>
        <w:tc>
          <w:tcPr>
            <w:tcW w:w="9221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94F631F" w:rsidR="002508C2" w:rsidRPr="000D4AF4" w:rsidRDefault="00647EB7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 xml:space="preserve">SCHULE </w:t>
            </w:r>
            <w:r w:rsidR="001D0BE1"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&amp; STUDIUM</w:t>
            </w:r>
          </w:p>
        </w:tc>
      </w:tr>
      <w:tr w:rsidR="00D5280E" w:rsidRPr="000D4AF4" w14:paraId="1C51E2FF" w14:textId="77777777" w:rsidTr="00F503B3">
        <w:trPr>
          <w:trHeight w:val="377"/>
        </w:trPr>
        <w:tc>
          <w:tcPr>
            <w:tcW w:w="6055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65" w:type="dxa"/>
            <w:gridSpan w:val="3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0D4AF4" w14:paraId="312B82BC" w14:textId="77777777" w:rsidTr="00F503B3">
        <w:trPr>
          <w:trHeight w:val="244"/>
        </w:trPr>
        <w:tc>
          <w:tcPr>
            <w:tcW w:w="6055" w:type="dxa"/>
          </w:tcPr>
          <w:p w14:paraId="1CEE182B" w14:textId="30D9CEA7" w:rsidR="0091331D" w:rsidRPr="000D4AF4" w:rsidRDefault="0091331D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Allgemeine Hochschulreife (Note: </w:t>
            </w:r>
            <w:r w:rsidR="001D0BE1" w:rsidRPr="000D4AF4">
              <w:rPr>
                <w:rFonts w:ascii="Arial" w:hAnsi="Arial" w:cs="Arial"/>
                <w:sz w:val="18"/>
              </w:rPr>
              <w:t>2,0</w:t>
            </w:r>
            <w:r w:rsidRPr="000D4AF4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165" w:type="dxa"/>
            <w:gridSpan w:val="3"/>
          </w:tcPr>
          <w:p w14:paraId="7521EA6E" w14:textId="0928BB25" w:rsidR="0091331D" w:rsidRPr="000D4AF4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22</w:t>
            </w:r>
            <w:r w:rsidRPr="000D4AF4">
              <w:rPr>
                <w:rFonts w:ascii="Arial" w:hAnsi="Arial" w:cs="Arial"/>
                <w:sz w:val="18"/>
              </w:rPr>
              <w:t xml:space="preserve"> – 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0D4AF4" w14:paraId="69F47C1D" w14:textId="77777777" w:rsidTr="00F503B3">
        <w:trPr>
          <w:trHeight w:val="488"/>
        </w:trPr>
        <w:tc>
          <w:tcPr>
            <w:tcW w:w="9221" w:type="dxa"/>
            <w:gridSpan w:val="4"/>
          </w:tcPr>
          <w:p w14:paraId="5154E9E2" w14:textId="273631E2" w:rsidR="0091331D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>Schwerpunktfächer: Mathematik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, Geschichte und Wirtschaft</w:t>
            </w:r>
          </w:p>
          <w:p w14:paraId="23575F6C" w14:textId="63D019DE" w:rsidR="00D5280E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13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F503B3">
        <w:trPr>
          <w:trHeight w:val="566"/>
        </w:trPr>
        <w:tc>
          <w:tcPr>
            <w:tcW w:w="9221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E55D90" w:rsidRPr="000D4AF4" w14:paraId="50AFEA03" w14:textId="77777777" w:rsidTr="00F503B3">
        <w:trPr>
          <w:trHeight w:val="383"/>
        </w:trPr>
        <w:tc>
          <w:tcPr>
            <w:tcW w:w="6055" w:type="dxa"/>
            <w:vAlign w:val="bottom"/>
          </w:tcPr>
          <w:p w14:paraId="42FB0D26" w14:textId="7F477A40" w:rsidR="00E55D90" w:rsidRPr="000D4AF4" w:rsidRDefault="00F2436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PKF </w:t>
            </w:r>
            <w:proofErr w:type="spellStart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Fasselt</w:t>
            </w:r>
            <w:proofErr w:type="spellEnd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Partnerschaft mbB</w:t>
            </w:r>
          </w:p>
        </w:tc>
        <w:tc>
          <w:tcPr>
            <w:tcW w:w="3165" w:type="dxa"/>
            <w:gridSpan w:val="3"/>
            <w:vAlign w:val="bottom"/>
          </w:tcPr>
          <w:p w14:paraId="11E31BD8" w14:textId="4E7F8BBE" w:rsidR="00E55D90" w:rsidRPr="000D4AF4" w:rsidRDefault="00EE64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E55D90" w:rsidRPr="000D4AF4" w14:paraId="48328CB9" w14:textId="77777777" w:rsidTr="00F503B3">
        <w:trPr>
          <w:trHeight w:val="221"/>
        </w:trPr>
        <w:tc>
          <w:tcPr>
            <w:tcW w:w="7064" w:type="dxa"/>
            <w:gridSpan w:val="2"/>
          </w:tcPr>
          <w:p w14:paraId="74B74B41" w14:textId="4141C7C5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 w:rsidR="00F24361" w:rsidRPr="000D4AF4">
              <w:rPr>
                <w:rFonts w:ascii="Arial" w:hAnsi="Arial" w:cs="Arial"/>
                <w:i w:val="0"/>
                <w:iCs w:val="0"/>
                <w:sz w:val="18"/>
              </w:rPr>
              <w:t>Audit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(geplant)</w:t>
            </w:r>
          </w:p>
        </w:tc>
        <w:tc>
          <w:tcPr>
            <w:tcW w:w="2156" w:type="dxa"/>
            <w:gridSpan w:val="2"/>
          </w:tcPr>
          <w:p w14:paraId="2CB21DEB" w14:textId="20EB9503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3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– 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5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</w:p>
        </w:tc>
      </w:tr>
      <w:tr w:rsidR="00E55D90" w:rsidRPr="000D4AF4" w14:paraId="7C4155D6" w14:textId="77777777" w:rsidTr="00F503B3">
        <w:trPr>
          <w:trHeight w:val="699"/>
        </w:trPr>
        <w:tc>
          <w:tcPr>
            <w:tcW w:w="9221" w:type="dxa"/>
            <w:gridSpan w:val="4"/>
          </w:tcPr>
          <w:p w14:paraId="41EE8AAF" w14:textId="0321336E" w:rsidR="00EE6450" w:rsidRDefault="00EE6450" w:rsidP="00EE6450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>Unterstützung bei der Prüfung von Jahresabschlüssen und zugehörigen Anhängen nach HGB und IFRS</w:t>
            </w:r>
          </w:p>
          <w:p w14:paraId="4B8419BA" w14:textId="1AD08197" w:rsidR="00C85F88" w:rsidRPr="00EE6450" w:rsidRDefault="00C85F88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(Forderungen, Vorräte</w:t>
            </w:r>
            <w:r w:rsidR="00AB0AE7">
              <w:rPr>
                <w:rFonts w:ascii="Arial" w:hAnsi="Arial" w:cs="Arial"/>
                <w:sz w:val="18"/>
              </w:rPr>
              <w:t>, Verbindlichkeiten)</w:t>
            </w:r>
          </w:p>
          <w:p w14:paraId="3658805E" w14:textId="79E3DCAD" w:rsidR="00E55D90" w:rsidRPr="000D4AF4" w:rsidRDefault="00F503B3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Pr="00EE6450">
              <w:rPr>
                <w:rFonts w:ascii="Arial" w:hAnsi="Arial" w:cs="Arial"/>
                <w:sz w:val="18"/>
              </w:rPr>
              <w:t xml:space="preserve"> bei Sonderthemen wie </w:t>
            </w:r>
            <w:r>
              <w:rPr>
                <w:rFonts w:ascii="Arial" w:hAnsi="Arial" w:cs="Arial"/>
                <w:sz w:val="18"/>
              </w:rPr>
              <w:t xml:space="preserve">Lagebericht und </w:t>
            </w:r>
            <w:r w:rsidRPr="00EE6450">
              <w:rPr>
                <w:rFonts w:ascii="Arial" w:hAnsi="Arial" w:cs="Arial"/>
                <w:sz w:val="18"/>
              </w:rPr>
              <w:t>Segmentberichterstattu</w:t>
            </w:r>
            <w:r>
              <w:rPr>
                <w:rFonts w:ascii="Arial" w:hAnsi="Arial" w:cs="Arial"/>
                <w:sz w:val="18"/>
              </w:rPr>
              <w:t>ng</w:t>
            </w:r>
          </w:p>
        </w:tc>
      </w:tr>
      <w:tr w:rsidR="008800F2" w:rsidRPr="000D4AF4" w14:paraId="66475532" w14:textId="77777777" w:rsidTr="00F503B3">
        <w:trPr>
          <w:trHeight w:val="366"/>
        </w:trPr>
        <w:tc>
          <w:tcPr>
            <w:tcW w:w="6055" w:type="dxa"/>
            <w:vAlign w:val="bottom"/>
          </w:tcPr>
          <w:p w14:paraId="7282D66E" w14:textId="77777777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Landhaus Walter</w:t>
            </w:r>
          </w:p>
        </w:tc>
        <w:tc>
          <w:tcPr>
            <w:tcW w:w="3165" w:type="dxa"/>
            <w:gridSpan w:val="3"/>
            <w:vAlign w:val="bottom"/>
          </w:tcPr>
          <w:p w14:paraId="538D140F" w14:textId="76668429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0E400826" w14:textId="77777777" w:rsidTr="00F503B3">
        <w:trPr>
          <w:trHeight w:val="221"/>
        </w:trPr>
        <w:tc>
          <w:tcPr>
            <w:tcW w:w="7064" w:type="dxa"/>
            <w:gridSpan w:val="2"/>
          </w:tcPr>
          <w:p w14:paraId="09C61B6B" w14:textId="77777777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Vollzeit als Chef de Rang</w:t>
            </w:r>
          </w:p>
        </w:tc>
        <w:tc>
          <w:tcPr>
            <w:tcW w:w="2156" w:type="dxa"/>
            <w:gridSpan w:val="2"/>
          </w:tcPr>
          <w:p w14:paraId="5A3DC1C8" w14:textId="44C96FCA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10</w:t>
            </w: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5</w:t>
            </w: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heute</w:t>
            </w:r>
          </w:p>
        </w:tc>
      </w:tr>
      <w:tr w:rsidR="008800F2" w:rsidRPr="000D4AF4" w14:paraId="62F17E33" w14:textId="77777777" w:rsidTr="00F503B3">
        <w:trPr>
          <w:trHeight w:val="488"/>
        </w:trPr>
        <w:tc>
          <w:tcPr>
            <w:tcW w:w="9221" w:type="dxa"/>
            <w:gridSpan w:val="4"/>
          </w:tcPr>
          <w:p w14:paraId="4A315E0A" w14:textId="1D54B13C" w:rsidR="008800F2" w:rsidRDefault="008800F2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Freundliche Gästebetreuung, Aufnahme von Bestellungen sowie Servieren und Kassieren zur Finanzierung meines anstehenden Studiums</w:t>
            </w:r>
          </w:p>
        </w:tc>
      </w:tr>
      <w:tr w:rsidR="008800F2" w:rsidRPr="000D4AF4" w14:paraId="00197487" w14:textId="77777777" w:rsidTr="00F503B3">
        <w:trPr>
          <w:trHeight w:val="410"/>
        </w:trPr>
        <w:tc>
          <w:tcPr>
            <w:tcW w:w="6055" w:type="dxa"/>
            <w:vAlign w:val="bottom"/>
          </w:tcPr>
          <w:p w14:paraId="38A5F270" w14:textId="0B711BFA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3"/>
                <w:szCs w:val="23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Netto Marken-Discount</w:t>
            </w:r>
          </w:p>
        </w:tc>
        <w:tc>
          <w:tcPr>
            <w:tcW w:w="3165" w:type="dxa"/>
            <w:gridSpan w:val="3"/>
            <w:vAlign w:val="bottom"/>
          </w:tcPr>
          <w:p w14:paraId="6623A262" w14:textId="35078D0C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3"/>
                <w:szCs w:val="23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7A1EBBAB" w14:textId="77777777" w:rsidTr="00F503B3">
        <w:trPr>
          <w:trHeight w:val="244"/>
        </w:trPr>
        <w:tc>
          <w:tcPr>
            <w:tcW w:w="7064" w:type="dxa"/>
            <w:gridSpan w:val="2"/>
          </w:tcPr>
          <w:p w14:paraId="06A0ABEE" w14:textId="697B4250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</w:rPr>
              <w:t>Teilzeit Verkäufer</w:t>
            </w:r>
          </w:p>
        </w:tc>
        <w:tc>
          <w:tcPr>
            <w:tcW w:w="2156" w:type="dxa"/>
            <w:gridSpan w:val="2"/>
          </w:tcPr>
          <w:p w14:paraId="59E67B8D" w14:textId="0ED0D492" w:rsidR="008800F2" w:rsidRPr="008800F2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08/2024 – 09/2025</w:t>
            </w:r>
          </w:p>
        </w:tc>
      </w:tr>
      <w:tr w:rsidR="008800F2" w:rsidRPr="000D4AF4" w14:paraId="76B55717" w14:textId="77777777" w:rsidTr="00F503B3">
        <w:trPr>
          <w:trHeight w:val="466"/>
        </w:trPr>
        <w:tc>
          <w:tcPr>
            <w:tcW w:w="9221" w:type="dxa"/>
            <w:gridSpan w:val="4"/>
          </w:tcPr>
          <w:p w14:paraId="5E301C2A" w14:textId="6A2443BE" w:rsidR="008800F2" w:rsidRP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  <w:lang w:eastAsia="de-DE"/>
              </w:rPr>
            </w:pP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 xml:space="preserve">Freundliche Kundenberatung, zügiger Verkauf sowie Kassierung zur Finanzierung meines anstehenden Studiums </w:t>
            </w:r>
          </w:p>
        </w:tc>
      </w:tr>
      <w:tr w:rsidR="008800F2" w:rsidRPr="000D4AF4" w14:paraId="414B4085" w14:textId="77777777" w:rsidTr="00F503B3">
        <w:trPr>
          <w:trHeight w:val="566"/>
        </w:trPr>
        <w:tc>
          <w:tcPr>
            <w:tcW w:w="9221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B4C2B0B" w:rsidR="008800F2" w:rsidRPr="000D4AF4" w:rsidRDefault="008800F2" w:rsidP="008800F2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AUSSERUNIVERSITÄRES ENGAGEMENT</w:t>
            </w:r>
          </w:p>
        </w:tc>
      </w:tr>
      <w:tr w:rsidR="008800F2" w:rsidRPr="000D4AF4" w14:paraId="74251178" w14:textId="77777777" w:rsidTr="00F503B3">
        <w:trPr>
          <w:trHeight w:val="377"/>
        </w:trPr>
        <w:tc>
          <w:tcPr>
            <w:tcW w:w="6055" w:type="dxa"/>
            <w:tcBorders>
              <w:top w:val="single" w:sz="4" w:space="0" w:color="auto"/>
            </w:tcBorders>
            <w:vAlign w:val="bottom"/>
          </w:tcPr>
          <w:p w14:paraId="23826F21" w14:textId="5A6685FC" w:rsidR="008800F2" w:rsidRPr="000D4AF4" w:rsidRDefault="008800F2" w:rsidP="008800F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65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63DA3D3" w:rsidR="008800F2" w:rsidRPr="000D4AF4" w:rsidRDefault="008800F2" w:rsidP="008800F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8800F2" w:rsidRPr="000D4AF4" w14:paraId="4F59C612" w14:textId="77777777" w:rsidTr="00F503B3">
        <w:trPr>
          <w:trHeight w:val="214"/>
        </w:trPr>
        <w:tc>
          <w:tcPr>
            <w:tcW w:w="7064" w:type="dxa"/>
            <w:gridSpan w:val="2"/>
          </w:tcPr>
          <w:p w14:paraId="32F07601" w14:textId="7EB97EB1" w:rsidR="008800F2" w:rsidRPr="000D4AF4" w:rsidRDefault="008800F2" w:rsidP="008800F2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56" w:type="dxa"/>
            <w:gridSpan w:val="2"/>
          </w:tcPr>
          <w:p w14:paraId="45DD2178" w14:textId="363F7E16" w:rsidR="008800F2" w:rsidRPr="000D4AF4" w:rsidRDefault="008800F2" w:rsidP="008800F2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8800F2" w:rsidRPr="000D4AF4" w14:paraId="02437711" w14:textId="77777777" w:rsidTr="00F503B3">
        <w:trPr>
          <w:trHeight w:val="214"/>
        </w:trPr>
        <w:tc>
          <w:tcPr>
            <w:tcW w:w="9221" w:type="dxa"/>
            <w:gridSpan w:val="4"/>
          </w:tcPr>
          <w:p w14:paraId="470F1B0E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8800F2" w:rsidRPr="000D4AF4" w14:paraId="4AF19DD1" w14:textId="77777777" w:rsidTr="00F503B3">
        <w:trPr>
          <w:trHeight w:val="383"/>
        </w:trPr>
        <w:tc>
          <w:tcPr>
            <w:tcW w:w="6055" w:type="dxa"/>
            <w:vAlign w:val="bottom"/>
          </w:tcPr>
          <w:p w14:paraId="7756FD9A" w14:textId="0F2D0635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65" w:type="dxa"/>
            <w:gridSpan w:val="3"/>
            <w:vAlign w:val="bottom"/>
          </w:tcPr>
          <w:p w14:paraId="30626CB8" w14:textId="07DC167E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6372BDE" w14:textId="77777777" w:rsidTr="00F503B3">
        <w:trPr>
          <w:trHeight w:val="214"/>
        </w:trPr>
        <w:tc>
          <w:tcPr>
            <w:tcW w:w="7064" w:type="dxa"/>
            <w:gridSpan w:val="2"/>
          </w:tcPr>
          <w:p w14:paraId="3C87D247" w14:textId="1C8B083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56" w:type="dxa"/>
            <w:gridSpan w:val="2"/>
          </w:tcPr>
          <w:p w14:paraId="288A2195" w14:textId="03CE748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8800F2" w:rsidRPr="000D4AF4" w14:paraId="7ECB507F" w14:textId="77777777" w:rsidTr="00F503B3">
        <w:trPr>
          <w:trHeight w:val="214"/>
        </w:trPr>
        <w:tc>
          <w:tcPr>
            <w:tcW w:w="9221" w:type="dxa"/>
            <w:gridSpan w:val="4"/>
          </w:tcPr>
          <w:p w14:paraId="2ECF3BD2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8800F2" w:rsidRPr="000D4AF4" w14:paraId="2F357F31" w14:textId="77777777" w:rsidTr="00F503B3">
        <w:trPr>
          <w:trHeight w:val="412"/>
        </w:trPr>
        <w:tc>
          <w:tcPr>
            <w:tcW w:w="6055" w:type="dxa"/>
            <w:vAlign w:val="bottom"/>
          </w:tcPr>
          <w:p w14:paraId="4CECF818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65" w:type="dxa"/>
            <w:gridSpan w:val="3"/>
            <w:vAlign w:val="bottom"/>
          </w:tcPr>
          <w:p w14:paraId="6A9D4A3A" w14:textId="747DEFE8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415D5A0" w14:textId="77777777" w:rsidTr="00F503B3">
        <w:trPr>
          <w:trHeight w:val="167"/>
        </w:trPr>
        <w:tc>
          <w:tcPr>
            <w:tcW w:w="7064" w:type="dxa"/>
            <w:gridSpan w:val="2"/>
          </w:tcPr>
          <w:p w14:paraId="4FC74FD1" w14:textId="4B6A09D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Mitglied im Schulsprecherrat</w:t>
            </w:r>
          </w:p>
        </w:tc>
        <w:tc>
          <w:tcPr>
            <w:tcW w:w="2156" w:type="dxa"/>
            <w:gridSpan w:val="2"/>
          </w:tcPr>
          <w:p w14:paraId="42230223" w14:textId="1F6D2D4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06/2023 – 07/2024</w:t>
            </w:r>
          </w:p>
        </w:tc>
      </w:tr>
      <w:tr w:rsidR="008800F2" w:rsidRPr="000D4AF4" w14:paraId="415C20B0" w14:textId="77777777" w:rsidTr="00F503B3">
        <w:trPr>
          <w:trHeight w:val="403"/>
        </w:trPr>
        <w:tc>
          <w:tcPr>
            <w:tcW w:w="9221" w:type="dxa"/>
            <w:gridSpan w:val="4"/>
          </w:tcPr>
          <w:p w14:paraId="74D497DB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Investmentkurses für interessierte Schüler</w:t>
            </w:r>
          </w:p>
          <w:p w14:paraId="1AD2A77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Management vierstelliger Beträge der Finanzen für das Schulsprecherteam</w:t>
            </w:r>
          </w:p>
          <w:p w14:paraId="1E6E6FB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Etablierung der Oberstufenvollversammlung zur Mitsprache bei schulischen Themen (z. B. Profilwahl)</w:t>
            </w:r>
          </w:p>
          <w:p w14:paraId="0DBFCABF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Koordinierung von drei schulischen Gaming-Abenden mit über 50 Kindern</w:t>
            </w:r>
          </w:p>
          <w:p w14:paraId="11D1B504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zur Förderung des Gemeinschaftsgefühls </w:t>
            </w:r>
          </w:p>
          <w:p w14:paraId="351A13B3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Integration der Kommunikation zwischen Schüler- und Lehrerschaft durch die Einführung der </w:t>
            </w:r>
            <w:proofErr w:type="spellStart"/>
            <w:r w:rsidRPr="000D4AF4">
              <w:rPr>
                <w:rFonts w:ascii="Arial" w:hAnsi="Arial" w:cs="Arial"/>
                <w:sz w:val="18"/>
                <w:szCs w:val="18"/>
              </w:rPr>
              <w:t>Moodle</w:t>
            </w:r>
            <w:proofErr w:type="spellEnd"/>
            <w:r w:rsidRPr="000D4AF4">
              <w:rPr>
                <w:rFonts w:ascii="Arial" w:hAnsi="Arial" w:cs="Arial"/>
                <w:sz w:val="18"/>
                <w:szCs w:val="18"/>
              </w:rPr>
              <w:t>-App</w:t>
            </w:r>
          </w:p>
          <w:p w14:paraId="073C0B18" w14:textId="77777777" w:rsid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Förderung des Aufbaus von Tischtennisplatten im Oberstufenhof</w:t>
            </w:r>
          </w:p>
          <w:p w14:paraId="7EA2A9E1" w14:textId="02761624" w:rsidR="008800F2" w:rsidRP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8800F2">
              <w:rPr>
                <w:rFonts w:ascii="Arial" w:hAnsi="Arial" w:cs="Arial"/>
                <w:sz w:val="18"/>
                <w:szCs w:val="18"/>
              </w:rPr>
              <w:t>Partizipation bei der Installation einer Wand in der Turnhalle</w:t>
            </w:r>
          </w:p>
        </w:tc>
      </w:tr>
      <w:tr w:rsidR="008800F2" w:rsidRPr="000D4AF4" w14:paraId="482569A2" w14:textId="77777777" w:rsidTr="00F503B3">
        <w:trPr>
          <w:trHeight w:val="566"/>
        </w:trPr>
        <w:tc>
          <w:tcPr>
            <w:tcW w:w="9221" w:type="dxa"/>
            <w:gridSpan w:val="4"/>
            <w:tcBorders>
              <w:bottom w:val="single" w:sz="4" w:space="0" w:color="auto"/>
            </w:tcBorders>
            <w:vAlign w:val="bottom"/>
          </w:tcPr>
          <w:p w14:paraId="7C82E5AB" w14:textId="77777777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8800F2" w:rsidRPr="000D4AF4" w14:paraId="2B257790" w14:textId="77777777" w:rsidTr="00F503B3">
        <w:trPr>
          <w:trHeight w:val="377"/>
        </w:trPr>
        <w:tc>
          <w:tcPr>
            <w:tcW w:w="922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C8298E8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8800F2" w:rsidRPr="000D4AF4" w14:paraId="45706C3F" w14:textId="77777777" w:rsidTr="00F503B3">
        <w:trPr>
          <w:trHeight w:val="313"/>
        </w:trPr>
        <w:tc>
          <w:tcPr>
            <w:tcW w:w="9221" w:type="dxa"/>
            <w:gridSpan w:val="4"/>
            <w:vAlign w:val="bottom"/>
          </w:tcPr>
          <w:p w14:paraId="60CA2168" w14:textId="4AF56151" w:rsidR="008800F2" w:rsidRPr="000D4AF4" w:rsidRDefault="008800F2" w:rsidP="008800F2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8800F2" w:rsidRPr="000D4AF4" w14:paraId="70CB01B0" w14:textId="77777777" w:rsidTr="00F503B3">
        <w:trPr>
          <w:trHeight w:val="313"/>
        </w:trPr>
        <w:tc>
          <w:tcPr>
            <w:tcW w:w="9221" w:type="dxa"/>
            <w:gridSpan w:val="4"/>
            <w:vAlign w:val="bottom"/>
          </w:tcPr>
          <w:p w14:paraId="4DEA05D2" w14:textId="77777777" w:rsidR="008800F2" w:rsidRPr="000D4AF4" w:rsidRDefault="008800F2" w:rsidP="008800F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08/2025),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598C2742" w14:textId="6CECA7B0" w:rsidR="008800F2" w:rsidRPr="000D4AF4" w:rsidRDefault="008800F2" w:rsidP="008800F2">
            <w:pPr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Lesen von Finanz-, und Geschichtsbüchern</w:t>
            </w:r>
          </w:p>
        </w:tc>
      </w:tr>
      <w:tr w:rsidR="008800F2" w:rsidRPr="000D4AF4" w14:paraId="071AB173" w14:textId="77777777" w:rsidTr="00F503B3">
        <w:trPr>
          <w:trHeight w:val="1397"/>
        </w:trPr>
        <w:tc>
          <w:tcPr>
            <w:tcW w:w="7208" w:type="dxa"/>
            <w:gridSpan w:val="3"/>
            <w:vAlign w:val="bottom"/>
          </w:tcPr>
          <w:p w14:paraId="406B03AC" w14:textId="033151EF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69504" behindDoc="0" locked="0" layoutInCell="1" allowOverlap="1" wp14:anchorId="61A4C8B7" wp14:editId="0FDAFBDF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-558800</wp:posOffset>
                  </wp:positionV>
                  <wp:extent cx="996950" cy="650240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2" w:type="dxa"/>
            <w:vAlign w:val="bottom"/>
          </w:tcPr>
          <w:p w14:paraId="6478BDEA" w14:textId="240DCF64" w:rsidR="008800F2" w:rsidRPr="000D4AF4" w:rsidRDefault="008800F2" w:rsidP="008800F2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Hamburg, 24.09.2025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8A34" w14:textId="77777777" w:rsidR="003A5176" w:rsidRPr="000D4AF4" w:rsidRDefault="003A5176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242F59BA" w14:textId="77777777" w:rsidR="003A5176" w:rsidRPr="000D4AF4" w:rsidRDefault="003A5176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ECB1F" w14:textId="77777777" w:rsidR="003A5176" w:rsidRPr="000D4AF4" w:rsidRDefault="003A5176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37222229" w14:textId="77777777" w:rsidR="003A5176" w:rsidRPr="000D4AF4" w:rsidRDefault="003A5176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C1D18"/>
    <w:multiLevelType w:val="hybridMultilevel"/>
    <w:tmpl w:val="D54A0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7"/>
  </w:num>
  <w:num w:numId="2" w16cid:durableId="1979335503">
    <w:abstractNumId w:val="20"/>
  </w:num>
  <w:num w:numId="3" w16cid:durableId="661155319">
    <w:abstractNumId w:val="22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6"/>
  </w:num>
  <w:num w:numId="8" w16cid:durableId="197356948">
    <w:abstractNumId w:val="25"/>
  </w:num>
  <w:num w:numId="9" w16cid:durableId="434789060">
    <w:abstractNumId w:val="15"/>
  </w:num>
  <w:num w:numId="10" w16cid:durableId="454982785">
    <w:abstractNumId w:val="26"/>
  </w:num>
  <w:num w:numId="11" w16cid:durableId="1750808603">
    <w:abstractNumId w:val="6"/>
  </w:num>
  <w:num w:numId="12" w16cid:durableId="1432042233">
    <w:abstractNumId w:val="8"/>
  </w:num>
  <w:num w:numId="13" w16cid:durableId="796946290">
    <w:abstractNumId w:val="10"/>
  </w:num>
  <w:num w:numId="14" w16cid:durableId="1002321643">
    <w:abstractNumId w:val="11"/>
  </w:num>
  <w:num w:numId="15" w16cid:durableId="1381324689">
    <w:abstractNumId w:val="24"/>
  </w:num>
  <w:num w:numId="16" w16cid:durableId="1896623186">
    <w:abstractNumId w:val="5"/>
  </w:num>
  <w:num w:numId="17" w16cid:durableId="930771381">
    <w:abstractNumId w:val="19"/>
  </w:num>
  <w:num w:numId="18" w16cid:durableId="434522198">
    <w:abstractNumId w:val="4"/>
  </w:num>
  <w:num w:numId="19" w16cid:durableId="144788316">
    <w:abstractNumId w:val="21"/>
  </w:num>
  <w:num w:numId="20" w16cid:durableId="1025407346">
    <w:abstractNumId w:val="12"/>
  </w:num>
  <w:num w:numId="21" w16cid:durableId="1256860492">
    <w:abstractNumId w:val="14"/>
  </w:num>
  <w:num w:numId="22" w16cid:durableId="1606841350">
    <w:abstractNumId w:val="18"/>
  </w:num>
  <w:num w:numId="23" w16cid:durableId="1369060813">
    <w:abstractNumId w:val="9"/>
  </w:num>
  <w:num w:numId="24" w16cid:durableId="711804668">
    <w:abstractNumId w:val="23"/>
  </w:num>
  <w:num w:numId="25" w16cid:durableId="322049946">
    <w:abstractNumId w:val="13"/>
  </w:num>
  <w:num w:numId="26" w16cid:durableId="1064911525">
    <w:abstractNumId w:val="7"/>
  </w:num>
  <w:num w:numId="27" w16cid:durableId="1814830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559"/>
    <w:rsid w:val="00061D33"/>
    <w:rsid w:val="00064643"/>
    <w:rsid w:val="00087747"/>
    <w:rsid w:val="000A1FDA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5176"/>
    <w:rsid w:val="003E25A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02CF"/>
    <w:rsid w:val="0055789D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61C"/>
    <w:rsid w:val="008050E4"/>
    <w:rsid w:val="0082257D"/>
    <w:rsid w:val="0084499D"/>
    <w:rsid w:val="00853438"/>
    <w:rsid w:val="00866846"/>
    <w:rsid w:val="00875DA9"/>
    <w:rsid w:val="008800F2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16D4"/>
    <w:rsid w:val="00A33BDE"/>
    <w:rsid w:val="00A34885"/>
    <w:rsid w:val="00A43BC1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D28F8"/>
    <w:rsid w:val="00AE4E56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5F88"/>
    <w:rsid w:val="00C916C2"/>
    <w:rsid w:val="00CC580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866DE"/>
    <w:rsid w:val="00E907EC"/>
    <w:rsid w:val="00EA5421"/>
    <w:rsid w:val="00EB34FC"/>
    <w:rsid w:val="00EB5816"/>
    <w:rsid w:val="00ED0EA9"/>
    <w:rsid w:val="00EE6450"/>
    <w:rsid w:val="00EF77DF"/>
    <w:rsid w:val="00F11BEF"/>
    <w:rsid w:val="00F24361"/>
    <w:rsid w:val="00F258E7"/>
    <w:rsid w:val="00F31B84"/>
    <w:rsid w:val="00F503B3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2309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3</cp:revision>
  <dcterms:created xsi:type="dcterms:W3CDTF">2025-09-25T12:28:00Z</dcterms:created>
  <dcterms:modified xsi:type="dcterms:W3CDTF">2025-09-25T12:34:00Z</dcterms:modified>
</cp:coreProperties>
</file>