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147"/>
        <w:gridCol w:w="284"/>
        <w:gridCol w:w="425"/>
        <w:gridCol w:w="142"/>
        <w:gridCol w:w="283"/>
        <w:gridCol w:w="3402"/>
      </w:tblGrid>
      <w:tr w:rsidR="00E55D90" w:rsidRPr="00F44F5F" w14:paraId="487AC9CE" w14:textId="77777777" w:rsidTr="00FE0496">
        <w:trPr>
          <w:trHeight w:val="283"/>
        </w:trPr>
        <w:tc>
          <w:tcPr>
            <w:tcW w:w="10206" w:type="dxa"/>
            <w:gridSpan w:val="8"/>
            <w:vAlign w:val="bottom"/>
          </w:tcPr>
          <w:p w14:paraId="0CBC6997" w14:textId="1E7D5A3C" w:rsidR="00E55D90" w:rsidRPr="00F44F5F" w:rsidRDefault="00C37F83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Robert</w:t>
            </w:r>
            <w:r w:rsidR="00E55D90" w:rsidRPr="00F44F5F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Weit</w:t>
            </w:r>
          </w:p>
          <w:p w14:paraId="2D363F9A" w14:textId="727681E8" w:rsidR="00F44F5F" w:rsidRPr="00F44F5F" w:rsidRDefault="00C37F83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Heinrich-Lanz-Straße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23-27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68165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Mannheim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</w:p>
          <w:p w14:paraId="135895E2" w14:textId="37B0E7FC" w:rsidR="00F44F5F" w:rsidRPr="00F44F5F" w:rsidRDefault="00C37F83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Georgia" w:hAnsi="Georgia" w:cs="Georgia"/>
                <w:color w:val="000000"/>
                <w:sz w:val="20"/>
                <w:szCs w:val="20"/>
              </w:rPr>
              <w:t>robert.weit@students.uni-mannheim.de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17641358727</w:t>
            </w:r>
          </w:p>
        </w:tc>
      </w:tr>
      <w:tr w:rsidR="002508C2" w:rsidRPr="00F44F5F" w14:paraId="0FCADE56" w14:textId="77777777" w:rsidTr="00FE0496">
        <w:trPr>
          <w:trHeight w:val="567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5B362F28" w:rsidR="002508C2" w:rsidRPr="00F44F5F" w:rsidRDefault="006C32B3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EDUCATION</w:t>
            </w:r>
          </w:p>
        </w:tc>
      </w:tr>
      <w:tr w:rsidR="00D1492F" w:rsidRPr="00F44F5F" w14:paraId="7D1DEBF7" w14:textId="77777777" w:rsidTr="00FE0496">
        <w:trPr>
          <w:trHeight w:val="283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4570DC30" w:rsidR="00D1492F" w:rsidRPr="00F44F5F" w:rsidRDefault="00C37F83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University </w:t>
            </w: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of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Mannheim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vAlign w:val="bottom"/>
          </w:tcPr>
          <w:p w14:paraId="7C845E2D" w14:textId="759B68C4" w:rsidR="00D1492F" w:rsidRPr="00F44F5F" w:rsidRDefault="00783451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Mannheim</w:t>
            </w:r>
            <w:r w:rsidR="007A1090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B96045" w:rsidRPr="00F44F5F" w14:paraId="61E5D482" w14:textId="77777777" w:rsidTr="00FE0496">
        <w:tc>
          <w:tcPr>
            <w:tcW w:w="5523" w:type="dxa"/>
            <w:gridSpan w:val="2"/>
          </w:tcPr>
          <w:p w14:paraId="11CB9A0F" w14:textId="69BF8555" w:rsidR="00376400" w:rsidRPr="006032CA" w:rsidRDefault="00B96045" w:rsidP="00B96045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 w:rsidRPr="006032CA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B.Sc. in Business Administration</w:t>
            </w:r>
          </w:p>
        </w:tc>
        <w:tc>
          <w:tcPr>
            <w:tcW w:w="4683" w:type="dxa"/>
            <w:gridSpan w:val="6"/>
          </w:tcPr>
          <w:p w14:paraId="419A9228" w14:textId="491F5A13" w:rsidR="00B96045" w:rsidRPr="00F44F5F" w:rsidRDefault="00BE6B9D" w:rsidP="00B9604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Starting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96045" w:rsidRPr="00F44F5F">
              <w:rPr>
                <w:rFonts w:ascii="Times New Roman" w:hAnsi="Times New Roman" w:cs="Times New Roman"/>
                <w:sz w:val="20"/>
                <w:szCs w:val="20"/>
              </w:rPr>
              <w:t>09/</w:t>
            </w:r>
            <w:r w:rsidR="00783451">
              <w:rPr>
                <w:rFonts w:ascii="Times New Roman" w:hAnsi="Times New Roman" w:cs="Times New Roman"/>
                <w:sz w:val="20"/>
                <w:szCs w:val="20"/>
              </w:rPr>
              <w:t>2024</w:t>
            </w:r>
            <w:r w:rsidR="00B9604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B96045" w:rsidRPr="00F44F5F" w14:paraId="6B19CF91" w14:textId="77777777" w:rsidTr="00FE0496">
        <w:trPr>
          <w:trHeight w:val="340"/>
        </w:trPr>
        <w:tc>
          <w:tcPr>
            <w:tcW w:w="5670" w:type="dxa"/>
            <w:gridSpan w:val="3"/>
            <w:vAlign w:val="bottom"/>
          </w:tcPr>
          <w:p w14:paraId="54F7169D" w14:textId="6828270D" w:rsidR="00B96045" w:rsidRPr="00F44F5F" w:rsidRDefault="00783451" w:rsidP="00B96045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BBS Wirtschaft</w:t>
            </w:r>
            <w:proofErr w:type="gramEnd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2</w:t>
            </w:r>
          </w:p>
        </w:tc>
        <w:tc>
          <w:tcPr>
            <w:tcW w:w="4536" w:type="dxa"/>
            <w:gridSpan w:val="5"/>
            <w:vAlign w:val="bottom"/>
          </w:tcPr>
          <w:p w14:paraId="262B6DA3" w14:textId="6230BAF3" w:rsidR="00B96045" w:rsidRPr="00F44F5F" w:rsidRDefault="00783451" w:rsidP="00B9604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Ludwigshafen</w:t>
            </w:r>
            <w:r w:rsidR="007A1090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EF2AE9" w:rsidRPr="00F44F5F" w14:paraId="263521E3" w14:textId="77777777" w:rsidTr="00FE0496">
        <w:trPr>
          <w:trHeight w:val="57"/>
        </w:trPr>
        <w:tc>
          <w:tcPr>
            <w:tcW w:w="5670" w:type="dxa"/>
            <w:gridSpan w:val="3"/>
          </w:tcPr>
          <w:p w14:paraId="36282A3A" w14:textId="63BBDB6D" w:rsidR="00EF2AE9" w:rsidRPr="00783451" w:rsidRDefault="00783451" w:rsidP="00EF2AE9">
            <w:pPr>
              <w:rPr>
                <w:rFonts w:asciiTheme="majorBidi" w:hAnsiTheme="majorBidi" w:cstheme="majorBidi"/>
                <w:b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783451">
              <w:rPr>
                <w:rFonts w:asciiTheme="majorBidi" w:hAnsiTheme="majorBidi" w:cstheme="majorBidi"/>
                <w:i/>
                <w:iCs/>
                <w:sz w:val="20"/>
                <w:szCs w:val="20"/>
                <w:lang w:val="en-US"/>
              </w:rPr>
              <w:t>Fachhochschulreife</w:t>
            </w:r>
            <w:proofErr w:type="spellEnd"/>
            <w:r w:rsidRPr="00783451">
              <w:rPr>
                <w:rFonts w:asciiTheme="majorBidi" w:hAnsiTheme="majorBidi" w:cstheme="majorBidi"/>
                <w:i/>
                <w:iCs/>
                <w:sz w:val="20"/>
                <w:szCs w:val="20"/>
                <w:lang w:val="en-US"/>
              </w:rPr>
              <w:t xml:space="preserve"> (</w:t>
            </w:r>
            <w:r>
              <w:rPr>
                <w:rFonts w:asciiTheme="majorBidi" w:hAnsiTheme="majorBidi" w:cstheme="majorBidi"/>
                <w:i/>
                <w:iCs/>
                <w:sz w:val="20"/>
                <w:szCs w:val="20"/>
                <w:lang w:val="en-US"/>
              </w:rPr>
              <w:t>Entrance Qualification</w:t>
            </w:r>
            <w:r w:rsidR="00A042D5">
              <w:rPr>
                <w:rFonts w:asciiTheme="majorBidi" w:hAnsiTheme="majorBidi" w:cstheme="majorBidi"/>
                <w:i/>
                <w:iCs/>
                <w:sz w:val="20"/>
                <w:szCs w:val="20"/>
                <w:lang w:val="en-US"/>
              </w:rPr>
              <w:t xml:space="preserve"> for </w:t>
            </w:r>
            <w:r w:rsidR="00A042D5" w:rsidRPr="00783451">
              <w:rPr>
                <w:rFonts w:asciiTheme="majorBidi" w:hAnsiTheme="majorBidi" w:cstheme="majorBidi"/>
                <w:i/>
                <w:iCs/>
                <w:sz w:val="20"/>
                <w:szCs w:val="20"/>
                <w:lang w:val="en-US"/>
              </w:rPr>
              <w:t>University of Applied Sc</w:t>
            </w:r>
            <w:r w:rsidR="00A042D5">
              <w:rPr>
                <w:rFonts w:asciiTheme="majorBidi" w:hAnsiTheme="majorBidi" w:cstheme="majorBidi"/>
                <w:i/>
                <w:iCs/>
                <w:sz w:val="20"/>
                <w:szCs w:val="20"/>
                <w:lang w:val="en-US"/>
              </w:rPr>
              <w:t>iences</w:t>
            </w:r>
            <w:r>
              <w:rPr>
                <w:rFonts w:asciiTheme="majorBidi" w:hAnsiTheme="majorBidi" w:cstheme="majorBidi"/>
                <w:i/>
                <w:iCs/>
                <w:sz w:val="20"/>
                <w:szCs w:val="20"/>
                <w:lang w:val="en-US"/>
              </w:rPr>
              <w:t>, enabled university admission)</w:t>
            </w:r>
          </w:p>
        </w:tc>
        <w:tc>
          <w:tcPr>
            <w:tcW w:w="4536" w:type="dxa"/>
            <w:gridSpan w:val="5"/>
          </w:tcPr>
          <w:p w14:paraId="3DE8C75D" w14:textId="4B19D851" w:rsidR="00EF2AE9" w:rsidRPr="006032CA" w:rsidRDefault="00EF2AE9" w:rsidP="00EF2AE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4"/>
              </w:rPr>
            </w:pPr>
            <w:r w:rsidRPr="006032CA">
              <w:rPr>
                <w:rFonts w:ascii="Times New Roman" w:hAnsi="Times New Roman" w:cs="Times New Roman"/>
                <w:sz w:val="20"/>
                <w:szCs w:val="24"/>
              </w:rPr>
              <w:t>09/</w:t>
            </w:r>
            <w:r w:rsidR="00783451">
              <w:rPr>
                <w:rFonts w:ascii="Times New Roman" w:hAnsi="Times New Roman" w:cs="Times New Roman"/>
                <w:sz w:val="20"/>
                <w:szCs w:val="24"/>
              </w:rPr>
              <w:t>2023</w:t>
            </w:r>
            <w:r w:rsidRPr="006032CA">
              <w:rPr>
                <w:rFonts w:ascii="Times New Roman" w:hAnsi="Times New Roman" w:cs="Times New Roman"/>
                <w:sz w:val="20"/>
                <w:szCs w:val="24"/>
              </w:rPr>
              <w:t xml:space="preserve"> – </w:t>
            </w:r>
            <w:r w:rsidR="00783451">
              <w:rPr>
                <w:rFonts w:ascii="Times New Roman" w:hAnsi="Times New Roman" w:cs="Times New Roman"/>
                <w:sz w:val="20"/>
                <w:szCs w:val="24"/>
              </w:rPr>
              <w:t>07</w:t>
            </w:r>
            <w:r w:rsidRPr="006032CA">
              <w:rPr>
                <w:rFonts w:ascii="Times New Roman" w:hAnsi="Times New Roman" w:cs="Times New Roman"/>
                <w:sz w:val="20"/>
                <w:szCs w:val="24"/>
              </w:rPr>
              <w:t>/</w:t>
            </w:r>
            <w:r w:rsidR="00783451">
              <w:rPr>
                <w:rFonts w:ascii="Times New Roman" w:hAnsi="Times New Roman" w:cs="Times New Roman"/>
                <w:sz w:val="20"/>
                <w:szCs w:val="24"/>
              </w:rPr>
              <w:t>2024</w:t>
            </w:r>
          </w:p>
        </w:tc>
      </w:tr>
      <w:tr w:rsidR="00EF2AE9" w:rsidRPr="00C37F83" w14:paraId="27601A10" w14:textId="77777777" w:rsidTr="00FE0496">
        <w:trPr>
          <w:trHeight w:val="57"/>
        </w:trPr>
        <w:tc>
          <w:tcPr>
            <w:tcW w:w="10206" w:type="dxa"/>
            <w:gridSpan w:val="8"/>
          </w:tcPr>
          <w:p w14:paraId="433CA60C" w14:textId="78FA0152" w:rsidR="00376400" w:rsidRDefault="00376400" w:rsidP="00EF2AE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376400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Final GPA: 1.</w:t>
            </w:r>
            <w:r w:rsidR="00783451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</w:t>
            </w:r>
            <w:r w:rsidRPr="00376400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(1.0 – 5.0, 1.0 being best)</w:t>
            </w:r>
          </w:p>
          <w:p w14:paraId="6ECF7248" w14:textId="05873C9E" w:rsidR="00EF2AE9" w:rsidRPr="00376400" w:rsidRDefault="00ED34DB" w:rsidP="00EF2AE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Core subjects</w:t>
            </w:r>
            <w:r w:rsidR="00EF2AE9" w:rsidRPr="00376400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: </w:t>
            </w:r>
            <w:r w:rsidR="00783451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Business</w:t>
            </w:r>
            <w:r w:rsidR="003D199E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Administration</w:t>
            </w:r>
            <w:r w:rsidR="00EF2AE9" w:rsidRPr="00376400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(1.</w:t>
            </w:r>
            <w:r w:rsidR="00783451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</w:t>
            </w:r>
            <w:r w:rsidR="00EF2AE9" w:rsidRPr="00376400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), </w:t>
            </w:r>
            <w:r w:rsidR="00783451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Accounting</w:t>
            </w:r>
            <w:r w:rsidR="00EF2AE9" w:rsidRPr="00376400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(1.0), </w:t>
            </w:r>
            <w:r w:rsidR="00783451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Mathematics</w:t>
            </w:r>
            <w:r w:rsidR="00EF2AE9" w:rsidRPr="00376400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(1.</w:t>
            </w:r>
            <w:r w:rsidR="00783451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</w:t>
            </w:r>
            <w:r w:rsidR="00EF2AE9" w:rsidRPr="00376400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)</w:t>
            </w:r>
            <w:r w:rsidR="00783451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, English (1.0)</w:t>
            </w:r>
          </w:p>
        </w:tc>
      </w:tr>
      <w:tr w:rsidR="00EF2AE9" w:rsidRPr="00ED34DB" w14:paraId="3A2665B3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741EB560" w:rsidR="00EF2AE9" w:rsidRPr="00ED34DB" w:rsidRDefault="00EF2AE9" w:rsidP="00EF2AE9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lang w:val="en-US"/>
              </w:rPr>
            </w:pPr>
            <w:r w:rsidRPr="00ED34DB">
              <w:rPr>
                <w:rFonts w:ascii="Times New Roman" w:hAnsi="Times New Roman" w:cs="Times New Roman"/>
                <w:smallCaps w:val="0"/>
                <w:sz w:val="28"/>
                <w:lang w:val="en-US"/>
              </w:rPr>
              <w:t>WORK EXPERIENCE</w:t>
            </w:r>
            <w:r w:rsidR="00ED34DB" w:rsidRPr="00ED34DB">
              <w:rPr>
                <w:rFonts w:ascii="Times New Roman" w:hAnsi="Times New Roman" w:cs="Times New Roman"/>
                <w:smallCaps w:val="0"/>
                <w:sz w:val="28"/>
                <w:lang w:val="en-US"/>
              </w:rPr>
              <w:t xml:space="preserve"> AND LEADERSHIP DE</w:t>
            </w:r>
            <w:r w:rsidR="00ED34DB">
              <w:rPr>
                <w:rFonts w:ascii="Times New Roman" w:hAnsi="Times New Roman" w:cs="Times New Roman"/>
                <w:smallCaps w:val="0"/>
                <w:sz w:val="28"/>
                <w:lang w:val="en-US"/>
              </w:rPr>
              <w:t>VELOPMENT</w:t>
            </w:r>
          </w:p>
        </w:tc>
      </w:tr>
      <w:tr w:rsidR="00EF2AE9" w:rsidRPr="00A042D5" w14:paraId="127C64E2" w14:textId="77777777" w:rsidTr="00FE0496">
        <w:trPr>
          <w:trHeight w:val="283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53E4EA3C" w:rsidR="00EF2AE9" w:rsidRPr="00F44F5F" w:rsidRDefault="00783451" w:rsidP="00EF2A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German </w:t>
            </w: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Armed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Forces (Bundeswehr)</w:t>
            </w:r>
          </w:p>
        </w:tc>
        <w:tc>
          <w:tcPr>
            <w:tcW w:w="3685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56A6F397" w:rsidR="00EF2AE9" w:rsidRPr="00A042D5" w:rsidRDefault="00A042D5" w:rsidP="00EF2AE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A042D5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at v</w:t>
            </w:r>
            <w:r w:rsidR="001A7D7A" w:rsidRPr="00A042D5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arious locations across Germany</w:t>
            </w:r>
          </w:p>
        </w:tc>
      </w:tr>
      <w:tr w:rsidR="00EF2AE9" w:rsidRPr="00F44F5F" w14:paraId="335D84E9" w14:textId="77777777" w:rsidTr="00FE0496">
        <w:tc>
          <w:tcPr>
            <w:tcW w:w="5954" w:type="dxa"/>
            <w:gridSpan w:val="4"/>
          </w:tcPr>
          <w:p w14:paraId="20B1570F" w14:textId="07A3B5EF" w:rsidR="00EF2AE9" w:rsidRPr="00BE6B9D" w:rsidRDefault="005D66BD" w:rsidP="00EF2AE9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 w:rsidRPr="00BE6B9D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Training and Development</w:t>
            </w:r>
          </w:p>
        </w:tc>
        <w:tc>
          <w:tcPr>
            <w:tcW w:w="4252" w:type="dxa"/>
            <w:gridSpan w:val="4"/>
          </w:tcPr>
          <w:p w14:paraId="0475B997" w14:textId="2A74E4C7" w:rsidR="00EF2AE9" w:rsidRPr="006032CA" w:rsidRDefault="001A7D7A" w:rsidP="00EF2AE9">
            <w:pPr>
              <w:jc w:val="righ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04</w:t>
            </w:r>
            <w:r w:rsidR="00EF2AE9" w:rsidRPr="006032CA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2017</w:t>
            </w:r>
            <w:r w:rsidR="00EF2AE9" w:rsidRPr="006032CA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04</w:t>
            </w:r>
            <w:r w:rsidR="00EF2AE9" w:rsidRPr="006032CA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2023</w:t>
            </w:r>
          </w:p>
        </w:tc>
      </w:tr>
      <w:tr w:rsidR="00EF2AE9" w:rsidRPr="00C37F83" w14:paraId="54C3D64C" w14:textId="77777777" w:rsidTr="00FE0496">
        <w:tc>
          <w:tcPr>
            <w:tcW w:w="10206" w:type="dxa"/>
            <w:gridSpan w:val="8"/>
          </w:tcPr>
          <w:p w14:paraId="01C262AD" w14:textId="41A2C6A4" w:rsidR="00EF2AE9" w:rsidRPr="006032CA" w:rsidRDefault="003D199E" w:rsidP="00EF2AE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Completed the General Military Course (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Sondershausen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 xml:space="preserve">, DE), focusing on foundational military skills and leadership </w:t>
            </w:r>
            <w:proofErr w:type="gram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principles</w:t>
            </w:r>
            <w:proofErr w:type="gramEnd"/>
          </w:p>
          <w:p w14:paraId="4727C003" w14:textId="77777777" w:rsidR="00EF2AE9" w:rsidRPr="005D66BD" w:rsidRDefault="003D199E" w:rsidP="00EF2AE9">
            <w:pPr>
              <w:pStyle w:val="Bullets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 xml:space="preserve">Successfully completed the Personnel Sergeant Course (Hannover, DE), a specialized training program designed to prepare for my role as a Personnel Sergeant, focusing on personnel management and administrative </w:t>
            </w:r>
            <w:proofErr w:type="gram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duties</w:t>
            </w:r>
            <w:proofErr w:type="gramEnd"/>
          </w:p>
          <w:p w14:paraId="4B8B81A3" w14:textId="77777777" w:rsidR="005D66BD" w:rsidRPr="005D66BD" w:rsidRDefault="005D66BD" w:rsidP="00EF2AE9">
            <w:pPr>
              <w:pStyle w:val="Bullets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Undertook Advanced Military Training as part of the Sergeant Course (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Delitzsch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, DE), with a focus on Leadership Development and enhancing international communication skills through an intensive, multi-month English Language Course</w:t>
            </w:r>
          </w:p>
          <w:p w14:paraId="0D116876" w14:textId="77777777" w:rsidR="005D66BD" w:rsidRDefault="005D66BD" w:rsidP="005D66BD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</w:pPr>
          </w:p>
          <w:p w14:paraId="7AB5702B" w14:textId="13F8EFC5" w:rsidR="005D66BD" w:rsidRPr="00BE6B9D" w:rsidRDefault="005D66BD" w:rsidP="005D66B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BE6B9D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Professional Experience:</w:t>
            </w:r>
          </w:p>
          <w:p w14:paraId="3F676150" w14:textId="77777777" w:rsidR="005D66BD" w:rsidRDefault="005D66BD" w:rsidP="00EF2AE9">
            <w:pPr>
              <w:pStyle w:val="Bullets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Served as a Personnel Sergeant at the Federal Office for Personnel Management of the Bundeswehr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Siegburg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/Cologne, DE), overseeing personnel management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duties</w:t>
            </w:r>
            <w:proofErr w:type="gramEnd"/>
          </w:p>
          <w:p w14:paraId="5AF3D1D3" w14:textId="77777777" w:rsidR="005D66BD" w:rsidRDefault="005D66BD" w:rsidP="00EF2AE9">
            <w:pPr>
              <w:pStyle w:val="Bullets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Assigned to the Staff of the Mountain Infantry Battalion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Bischofswiesen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, DE), where I directly supported the battalion commander in various administrative tasks, ensuring efficient operations and decision-making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processes</w:t>
            </w:r>
            <w:proofErr w:type="gramEnd"/>
          </w:p>
          <w:p w14:paraId="7F52699B" w14:textId="77777777" w:rsidR="00AE7F4B" w:rsidRDefault="00AE7F4B" w:rsidP="00EF2AE9">
            <w:pPr>
              <w:pStyle w:val="Bullets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Pursued Civilian Vocational Training and Continuing Education as an Administrative Specialist (Wilhelmshaven, DE)</w:t>
            </w:r>
          </w:p>
          <w:p w14:paraId="7CD74514" w14:textId="77777777" w:rsidR="002D0E59" w:rsidRDefault="002D0E59" w:rsidP="002D0E59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</w:p>
          <w:p w14:paraId="3A6323EF" w14:textId="013A2760" w:rsidR="002D0E59" w:rsidRPr="00BE6B9D" w:rsidRDefault="002D0E59" w:rsidP="002D0E5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BE6B9D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Engagement: </w:t>
            </w:r>
          </w:p>
          <w:p w14:paraId="6DD9BA0F" w14:textId="6DB88B11" w:rsidR="002D0E59" w:rsidRPr="002D0E59" w:rsidRDefault="002D0E59" w:rsidP="002D0E59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Provided proactive administrative support in the Health Department (Grevenbroich, DE), to combat COVID-19, including contact tracing and citizen guidance</w:t>
            </w:r>
          </w:p>
        </w:tc>
      </w:tr>
      <w:tr w:rsidR="00EF2AE9" w:rsidRPr="00F44F5F" w14:paraId="45404236" w14:textId="77777777" w:rsidTr="00FE0496">
        <w:trPr>
          <w:trHeight w:val="346"/>
        </w:trPr>
        <w:tc>
          <w:tcPr>
            <w:tcW w:w="5523" w:type="dxa"/>
            <w:gridSpan w:val="2"/>
            <w:vAlign w:val="bottom"/>
          </w:tcPr>
          <w:p w14:paraId="3CF978EE" w14:textId="0F8D9E0E" w:rsidR="00EF2AE9" w:rsidRPr="00AE7F4B" w:rsidRDefault="00AE7F4B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AE7F4B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Internship in a Family-R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un Construction Business</w:t>
            </w:r>
          </w:p>
        </w:tc>
        <w:tc>
          <w:tcPr>
            <w:tcW w:w="4683" w:type="dxa"/>
            <w:gridSpan w:val="6"/>
            <w:vAlign w:val="bottom"/>
          </w:tcPr>
          <w:p w14:paraId="49A11F72" w14:textId="1D89B829" w:rsidR="00EF2AE9" w:rsidRPr="00F44F5F" w:rsidRDefault="00934ECE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Ramstein</w:t>
            </w:r>
            <w:r w:rsidR="007A1090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, DE</w:t>
            </w:r>
          </w:p>
        </w:tc>
      </w:tr>
      <w:tr w:rsidR="00EF2AE9" w:rsidRPr="00F44F5F" w14:paraId="16C6F7AD" w14:textId="77777777" w:rsidTr="00FE0496">
        <w:trPr>
          <w:trHeight w:val="57"/>
        </w:trPr>
        <w:tc>
          <w:tcPr>
            <w:tcW w:w="5523" w:type="dxa"/>
            <w:gridSpan w:val="2"/>
          </w:tcPr>
          <w:p w14:paraId="5D8760E9" w14:textId="1A978262" w:rsidR="00EF2AE9" w:rsidRPr="00AE4ED3" w:rsidRDefault="00AE7F4B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Small business specializing in structural work and exterior projects</w:t>
            </w:r>
          </w:p>
        </w:tc>
        <w:tc>
          <w:tcPr>
            <w:tcW w:w="4683" w:type="dxa"/>
            <w:gridSpan w:val="6"/>
          </w:tcPr>
          <w:p w14:paraId="2D9DB8CA" w14:textId="65E6F415" w:rsidR="00EF2AE9" w:rsidRPr="00F44F5F" w:rsidRDefault="00934ECE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</w:t>
            </w:r>
            <w:r w:rsidR="00EF2AE9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="00EF2AE9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03</w:t>
            </w:r>
            <w:r w:rsidR="00EF2AE9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2017</w:t>
            </w:r>
          </w:p>
        </w:tc>
      </w:tr>
      <w:tr w:rsidR="00EF2AE9" w:rsidRPr="00934ECE" w14:paraId="7660C4BA" w14:textId="77777777" w:rsidTr="00FE0496">
        <w:trPr>
          <w:trHeight w:val="57"/>
        </w:trPr>
        <w:tc>
          <w:tcPr>
            <w:tcW w:w="10206" w:type="dxa"/>
            <w:gridSpan w:val="8"/>
          </w:tcPr>
          <w:p w14:paraId="76EF07DB" w14:textId="3924E2B6" w:rsidR="008D2AC1" w:rsidRPr="00934ECE" w:rsidRDefault="00934ECE" w:rsidP="00EF2AE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934EC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Played a key role in managing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administrative tasks such as budgeting, cost tracking and preparing financial </w:t>
            </w:r>
            <w:proofErr w:type="gram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reports</w:t>
            </w:r>
            <w:proofErr w:type="gramEnd"/>
          </w:p>
          <w:p w14:paraId="23176A39" w14:textId="2101F614" w:rsidR="00EF2AE9" w:rsidRPr="00934ECE" w:rsidRDefault="00934ECE" w:rsidP="00EF2AE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934EC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Gained </w:t>
            </w:r>
            <w:r w:rsidR="00A042D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extensive</w:t>
            </w:r>
            <w:r w:rsidRPr="00934EC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experience in overseeing the financial aspects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Pr="00934EC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of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construction projects, ensuring cost efficiency and effective resource </w:t>
            </w:r>
            <w:proofErr w:type="gram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allocation</w:t>
            </w:r>
            <w:proofErr w:type="gramEnd"/>
            <w:r w:rsidR="00EF2AE9" w:rsidRPr="00934EC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  <w:p w14:paraId="132465C4" w14:textId="0E9EDB89" w:rsidR="00934ECE" w:rsidRPr="00934ECE" w:rsidRDefault="00934ECE" w:rsidP="00EF2AE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Assisted in project coordination, focusing on the smooth execution of building foundations and exterior structures</w:t>
            </w:r>
          </w:p>
        </w:tc>
      </w:tr>
      <w:tr w:rsidR="00EF2AE9" w:rsidRPr="00F44F5F" w14:paraId="50AFEA03" w14:textId="77777777" w:rsidTr="00FE0496">
        <w:trPr>
          <w:trHeight w:val="346"/>
        </w:trPr>
        <w:tc>
          <w:tcPr>
            <w:tcW w:w="5523" w:type="dxa"/>
            <w:gridSpan w:val="2"/>
            <w:vAlign w:val="bottom"/>
          </w:tcPr>
          <w:p w14:paraId="28AEF022" w14:textId="77777777" w:rsidR="00FB0DC4" w:rsidRDefault="00FB0DC4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</w:p>
          <w:p w14:paraId="42FB0D26" w14:textId="7329FF03" w:rsidR="00EF2AE9" w:rsidRPr="00F44F5F" w:rsidRDefault="00FB0DC4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Internship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at BMW</w:t>
            </w:r>
          </w:p>
        </w:tc>
        <w:tc>
          <w:tcPr>
            <w:tcW w:w="4683" w:type="dxa"/>
            <w:gridSpan w:val="6"/>
            <w:vAlign w:val="bottom"/>
          </w:tcPr>
          <w:p w14:paraId="11E31BD8" w14:textId="59D79AF9" w:rsidR="00EF2AE9" w:rsidRPr="00F44F5F" w:rsidRDefault="00FB0DC4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Landstuhl</w:t>
            </w:r>
            <w:r w:rsidR="007A1090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, DE</w:t>
            </w:r>
          </w:p>
        </w:tc>
      </w:tr>
      <w:tr w:rsidR="00EF2AE9" w:rsidRPr="00F44F5F" w14:paraId="48328CB9" w14:textId="77777777" w:rsidTr="00FE0496">
        <w:tc>
          <w:tcPr>
            <w:tcW w:w="6379" w:type="dxa"/>
            <w:gridSpan w:val="5"/>
          </w:tcPr>
          <w:p w14:paraId="74B74B41" w14:textId="0E3577B6" w:rsidR="00EF2AE9" w:rsidRPr="00F44F5F" w:rsidRDefault="00FB0DC4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BMW Dealership Euler Group</w:t>
            </w:r>
          </w:p>
        </w:tc>
        <w:tc>
          <w:tcPr>
            <w:tcW w:w="3827" w:type="dxa"/>
            <w:gridSpan w:val="3"/>
          </w:tcPr>
          <w:p w14:paraId="2CB21DEB" w14:textId="7AC100F3" w:rsidR="00EF2AE9" w:rsidRPr="00F44F5F" w:rsidRDefault="00EF2AE9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F22AD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F22AD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F22AD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 w:rsidR="00F22AD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2016</w:t>
            </w:r>
          </w:p>
        </w:tc>
      </w:tr>
      <w:tr w:rsidR="00EF2AE9" w:rsidRPr="00FB0DC4" w14:paraId="7C4155D6" w14:textId="77777777" w:rsidTr="00FE0496">
        <w:tc>
          <w:tcPr>
            <w:tcW w:w="10206" w:type="dxa"/>
            <w:gridSpan w:val="8"/>
          </w:tcPr>
          <w:p w14:paraId="088CB40C" w14:textId="524FAF61" w:rsidR="00EF2AE9" w:rsidRDefault="00FB0DC4" w:rsidP="00FB0DC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B0DC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Managed financial documents including invoicing and </w:t>
            </w:r>
            <w:proofErr w:type="gramStart"/>
            <w:r w:rsidRPr="00FB0DC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billing</w:t>
            </w:r>
            <w:proofErr w:type="gramEnd"/>
          </w:p>
          <w:p w14:paraId="3658805E" w14:textId="1F375107" w:rsidR="00FB0DC4" w:rsidRPr="00FB0DC4" w:rsidRDefault="00FB0DC4" w:rsidP="00FB0DC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upported the online sales platform, ensuring data accuracy and customer satisfaction</w:t>
            </w:r>
          </w:p>
        </w:tc>
      </w:tr>
      <w:tr w:rsidR="00EF2AE9" w:rsidRPr="00F44F5F" w14:paraId="414B4085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07EA9678" w:rsidR="00EF2AE9" w:rsidRPr="00F44F5F" w:rsidRDefault="00EF2AE9" w:rsidP="00EF2AE9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 ACTIVITIES</w:t>
            </w:r>
          </w:p>
        </w:tc>
      </w:tr>
      <w:tr w:rsidR="00EF2AE9" w:rsidRPr="00F44F5F" w14:paraId="74251178" w14:textId="77777777" w:rsidTr="00FE0496">
        <w:trPr>
          <w:trHeight w:val="283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37CE7D25" w:rsidR="00EF2AE9" w:rsidRPr="00F44F5F" w:rsidRDefault="00F22AD2" w:rsidP="00EF2AE9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Study Tutors</w:t>
            </w:r>
            <w:r w:rsidR="00EF2AE9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  <w:proofErr w:type="spellStart"/>
            <w:r w:rsidR="00EF2AE9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e.</w:t>
            </w:r>
            <w:r w:rsidR="00726D5D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V</w:t>
            </w:r>
            <w:r w:rsidR="00EF2AE9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.</w:t>
            </w:r>
            <w:proofErr w:type="spellEnd"/>
            <w:r w:rsidR="00EF2AE9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4683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1B044CCC" w:rsidR="00EF2AE9" w:rsidRPr="001647AB" w:rsidRDefault="002D0E59" w:rsidP="00EF2AE9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Mannheim</w:t>
            </w:r>
            <w:r w:rsidR="007A1090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, DE</w:t>
            </w:r>
          </w:p>
        </w:tc>
      </w:tr>
      <w:tr w:rsidR="00EF2AE9" w:rsidRPr="00F44F5F" w14:paraId="4F59C612" w14:textId="77777777" w:rsidTr="00FE0496">
        <w:trPr>
          <w:trHeight w:val="193"/>
        </w:trPr>
        <w:tc>
          <w:tcPr>
            <w:tcW w:w="6804" w:type="dxa"/>
            <w:gridSpan w:val="7"/>
          </w:tcPr>
          <w:p w14:paraId="32F07601" w14:textId="227BD0CA" w:rsidR="00EF2AE9" w:rsidRPr="006032CA" w:rsidRDefault="00F22AD2" w:rsidP="00EF2AE9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Student initiative providing tutoring for younger students from low-income families</w:t>
            </w:r>
          </w:p>
        </w:tc>
        <w:tc>
          <w:tcPr>
            <w:tcW w:w="3402" w:type="dxa"/>
          </w:tcPr>
          <w:p w14:paraId="45DD2178" w14:textId="50455966" w:rsidR="00EF2AE9" w:rsidRPr="006032CA" w:rsidRDefault="00EF2AE9" w:rsidP="00EF2AE9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6032CA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</w:t>
            </w:r>
            <w:r w:rsidR="00F22AD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8</w:t>
            </w:r>
            <w:r w:rsidRPr="006032CA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/20</w:t>
            </w:r>
            <w:r w:rsidR="00F22AD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24</w:t>
            </w:r>
            <w:r w:rsidRPr="006032CA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– present</w:t>
            </w:r>
          </w:p>
        </w:tc>
      </w:tr>
      <w:tr w:rsidR="00EF2AE9" w:rsidRPr="00C37F83" w14:paraId="02437711" w14:textId="77777777" w:rsidTr="00FE0496">
        <w:trPr>
          <w:trHeight w:val="193"/>
        </w:trPr>
        <w:tc>
          <w:tcPr>
            <w:tcW w:w="10206" w:type="dxa"/>
            <w:gridSpan w:val="8"/>
          </w:tcPr>
          <w:p w14:paraId="5E5BF24B" w14:textId="77777777" w:rsidR="00EF2AE9" w:rsidRDefault="00F22AD2" w:rsidP="00EF2AE9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4"/>
                <w:lang w:val="en-US"/>
              </w:rPr>
              <w:t xml:space="preserve">Organizing and conducting tutoring sessions in various subjects, helping students improve their academic skills and build </w:t>
            </w:r>
            <w:proofErr w:type="gramStart"/>
            <w:r>
              <w:rPr>
                <w:rFonts w:ascii="Times New Roman" w:hAnsi="Times New Roman" w:cs="Times New Roman"/>
                <w:iCs/>
                <w:sz w:val="20"/>
                <w:szCs w:val="24"/>
                <w:lang w:val="en-US"/>
              </w:rPr>
              <w:t>confidence</w:t>
            </w:r>
            <w:proofErr w:type="gramEnd"/>
          </w:p>
          <w:p w14:paraId="68CFAD97" w14:textId="5C1177D0" w:rsidR="002D0E59" w:rsidRPr="006032CA" w:rsidRDefault="002D0E59" w:rsidP="00EF2AE9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4"/>
                <w:lang w:val="en-US"/>
              </w:rPr>
              <w:t>Supporting a student with reading difficulties by providing tailored reading exercises and strategies to enhance their reading skills and comprehension</w:t>
            </w:r>
          </w:p>
        </w:tc>
      </w:tr>
      <w:tr w:rsidR="00EF2AE9" w:rsidRPr="00F44F5F" w14:paraId="482569A2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1442AD68" w:rsidR="00EF2AE9" w:rsidRPr="001647AB" w:rsidRDefault="00EF2AE9" w:rsidP="00EF2AE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OTHER SKILLS &amp; INTERESTS</w:t>
            </w:r>
          </w:p>
        </w:tc>
      </w:tr>
      <w:tr w:rsidR="00EF2AE9" w:rsidRPr="00C37F83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6F290925" w:rsidR="00EF2AE9" w:rsidRPr="001647AB" w:rsidRDefault="00EF2AE9" w:rsidP="00EF2A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Languages</w:t>
            </w:r>
            <w:proofErr w:type="spellEnd"/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788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5429309F" w:rsidR="00EF2AE9" w:rsidRPr="00B96045" w:rsidRDefault="00EF2AE9" w:rsidP="00EF2AE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9604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German </w:t>
            </w:r>
            <w:r w:rsidRPr="00B9604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(native)</w:t>
            </w:r>
            <w:r w:rsidRPr="00B9604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Engli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</w:t>
            </w:r>
            <w:r w:rsidRPr="00B9604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h </w:t>
            </w:r>
            <w:r w:rsidRPr="00B9604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(business fluent)</w:t>
            </w:r>
            <w:r w:rsidRPr="00B9604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2D0E5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Russian</w:t>
            </w:r>
            <w:r w:rsidRPr="00B9604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B9604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2D0E5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proficient</w:t>
            </w:r>
            <w:r w:rsidRPr="00B9604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B9604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</w:tr>
      <w:tr w:rsidR="00EF2AE9" w:rsidRPr="00C37F83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4262459E" w:rsidR="00EF2AE9" w:rsidRPr="001647AB" w:rsidRDefault="00EF2AE9" w:rsidP="00EF2A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788" w:type="dxa"/>
            <w:gridSpan w:val="7"/>
            <w:vAlign w:val="bottom"/>
          </w:tcPr>
          <w:p w14:paraId="60CA2168" w14:textId="1B067473" w:rsidR="00EF2AE9" w:rsidRPr="001647AB" w:rsidRDefault="002D0E59" w:rsidP="00EF2AE9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Advanced proficiency in </w:t>
            </w:r>
            <w:r w:rsidR="00EF2AE9"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Word, Excel, PowerPoint, Outlook</w:t>
            </w:r>
            <w:r w:rsidR="00EF2AE9"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EF2AE9" w:rsidRPr="00C37F83" w14:paraId="70CB01B0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04F58216" w14:textId="402A0B0A" w:rsidR="00EF2AE9" w:rsidRPr="001647AB" w:rsidRDefault="00EF2AE9" w:rsidP="00EF2A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Interests</w:t>
            </w:r>
            <w:proofErr w:type="spellEnd"/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</w:tc>
        <w:tc>
          <w:tcPr>
            <w:tcW w:w="8788" w:type="dxa"/>
            <w:gridSpan w:val="7"/>
            <w:vAlign w:val="bottom"/>
          </w:tcPr>
          <w:p w14:paraId="598C2742" w14:textId="0101DE88" w:rsidR="00BE6B9D" w:rsidRPr="00B96045" w:rsidRDefault="002D0E59" w:rsidP="00EF2AE9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Active participant in boxing</w:t>
            </w:r>
            <w:r w:rsidR="00BE6B9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                                                                                                                                  </w:t>
            </w:r>
          </w:p>
        </w:tc>
      </w:tr>
      <w:tr w:rsidR="00ED34DB" w:rsidRPr="00C37F83" w14:paraId="69BFA0E3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4B30FD47" w14:textId="77777777" w:rsidR="00ED34DB" w:rsidRPr="00BE6B9D" w:rsidRDefault="00ED34DB" w:rsidP="00EF2AE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788" w:type="dxa"/>
            <w:gridSpan w:val="7"/>
            <w:vAlign w:val="bottom"/>
          </w:tcPr>
          <w:p w14:paraId="31717C70" w14:textId="16E1DE47" w:rsidR="00ED34DB" w:rsidRDefault="00BE6B9D" w:rsidP="00EF2AE9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Developing and managing a personal investment portfolio                                                                                   Ongoing pursuit of knowledge through self-education            </w:t>
            </w:r>
          </w:p>
        </w:tc>
      </w:tr>
    </w:tbl>
    <w:p w14:paraId="0747D2BF" w14:textId="15103CF1" w:rsidR="00723643" w:rsidRPr="00BE6B9D" w:rsidRDefault="00723643" w:rsidP="00592C05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sectPr w:rsidR="00723643" w:rsidRPr="00BE6B9D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9ED338" w14:textId="77777777" w:rsidR="00B237A4" w:rsidRDefault="00B237A4" w:rsidP="00BE053D">
      <w:pPr>
        <w:spacing w:after="0" w:line="240" w:lineRule="auto"/>
      </w:pPr>
      <w:r>
        <w:separator/>
      </w:r>
    </w:p>
  </w:endnote>
  <w:endnote w:type="continuationSeparator" w:id="0">
    <w:p w14:paraId="126BAE65" w14:textId="77777777" w:rsidR="00B237A4" w:rsidRDefault="00B237A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1B9D00" w14:textId="77777777" w:rsidR="00B237A4" w:rsidRDefault="00B237A4" w:rsidP="00BE053D">
      <w:pPr>
        <w:spacing w:after="0" w:line="240" w:lineRule="auto"/>
      </w:pPr>
      <w:r>
        <w:separator/>
      </w:r>
    </w:p>
  </w:footnote>
  <w:footnote w:type="continuationSeparator" w:id="0">
    <w:p w14:paraId="77B942DE" w14:textId="77777777" w:rsidR="00B237A4" w:rsidRDefault="00B237A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A93544E"/>
    <w:multiLevelType w:val="hybridMultilevel"/>
    <w:tmpl w:val="01EE42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424133">
    <w:abstractNumId w:val="14"/>
  </w:num>
  <w:num w:numId="2" w16cid:durableId="809636777">
    <w:abstractNumId w:val="17"/>
  </w:num>
  <w:num w:numId="3" w16cid:durableId="1838692848">
    <w:abstractNumId w:val="20"/>
  </w:num>
  <w:num w:numId="4" w16cid:durableId="1392658474">
    <w:abstractNumId w:val="0"/>
  </w:num>
  <w:num w:numId="5" w16cid:durableId="2106532737">
    <w:abstractNumId w:val="1"/>
  </w:num>
  <w:num w:numId="6" w16cid:durableId="1004430961">
    <w:abstractNumId w:val="2"/>
  </w:num>
  <w:num w:numId="7" w16cid:durableId="1206991793">
    <w:abstractNumId w:val="13"/>
  </w:num>
  <w:num w:numId="8" w16cid:durableId="1075473881">
    <w:abstractNumId w:val="23"/>
  </w:num>
  <w:num w:numId="9" w16cid:durableId="1147631350">
    <w:abstractNumId w:val="12"/>
  </w:num>
  <w:num w:numId="10" w16cid:durableId="969701830">
    <w:abstractNumId w:val="25"/>
  </w:num>
  <w:num w:numId="11" w16cid:durableId="1598634605">
    <w:abstractNumId w:val="5"/>
  </w:num>
  <w:num w:numId="12" w16cid:durableId="901260072">
    <w:abstractNumId w:val="6"/>
  </w:num>
  <w:num w:numId="13" w16cid:durableId="1816875057">
    <w:abstractNumId w:val="8"/>
  </w:num>
  <w:num w:numId="14" w16cid:durableId="116140882">
    <w:abstractNumId w:val="9"/>
  </w:num>
  <w:num w:numId="15" w16cid:durableId="1998802850">
    <w:abstractNumId w:val="22"/>
  </w:num>
  <w:num w:numId="16" w16cid:durableId="849215922">
    <w:abstractNumId w:val="4"/>
  </w:num>
  <w:num w:numId="17" w16cid:durableId="899829538">
    <w:abstractNumId w:val="16"/>
  </w:num>
  <w:num w:numId="18" w16cid:durableId="865144164">
    <w:abstractNumId w:val="3"/>
  </w:num>
  <w:num w:numId="19" w16cid:durableId="1598245096">
    <w:abstractNumId w:val="19"/>
  </w:num>
  <w:num w:numId="20" w16cid:durableId="175970042">
    <w:abstractNumId w:val="10"/>
  </w:num>
  <w:num w:numId="21" w16cid:durableId="390737651">
    <w:abstractNumId w:val="11"/>
  </w:num>
  <w:num w:numId="22" w16cid:durableId="159472685">
    <w:abstractNumId w:val="15"/>
  </w:num>
  <w:num w:numId="23" w16cid:durableId="29452469">
    <w:abstractNumId w:val="7"/>
  </w:num>
  <w:num w:numId="24" w16cid:durableId="1598052429">
    <w:abstractNumId w:val="21"/>
  </w:num>
  <w:num w:numId="25" w16cid:durableId="283851975">
    <w:abstractNumId w:val="26"/>
  </w:num>
  <w:num w:numId="26" w16cid:durableId="327828556">
    <w:abstractNumId w:val="18"/>
  </w:num>
  <w:num w:numId="27" w16cid:durableId="210228942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49CE"/>
    <w:rsid w:val="00061D33"/>
    <w:rsid w:val="00064643"/>
    <w:rsid w:val="00087747"/>
    <w:rsid w:val="000A1FDA"/>
    <w:rsid w:val="000B63E2"/>
    <w:rsid w:val="000B6548"/>
    <w:rsid w:val="000D671A"/>
    <w:rsid w:val="000D72FA"/>
    <w:rsid w:val="000F6473"/>
    <w:rsid w:val="00103EC5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A32F6"/>
    <w:rsid w:val="001A46BF"/>
    <w:rsid w:val="001A481B"/>
    <w:rsid w:val="001A7D7A"/>
    <w:rsid w:val="001B0186"/>
    <w:rsid w:val="001B62CA"/>
    <w:rsid w:val="001D4DCD"/>
    <w:rsid w:val="001F4175"/>
    <w:rsid w:val="00223A4D"/>
    <w:rsid w:val="00232CB5"/>
    <w:rsid w:val="00234A7E"/>
    <w:rsid w:val="0024373D"/>
    <w:rsid w:val="00244DF5"/>
    <w:rsid w:val="002508C2"/>
    <w:rsid w:val="00267252"/>
    <w:rsid w:val="00282DB0"/>
    <w:rsid w:val="002B2091"/>
    <w:rsid w:val="002C6972"/>
    <w:rsid w:val="002D0E59"/>
    <w:rsid w:val="002D2B32"/>
    <w:rsid w:val="002D4516"/>
    <w:rsid w:val="002E7BFD"/>
    <w:rsid w:val="002F46AD"/>
    <w:rsid w:val="003101F0"/>
    <w:rsid w:val="00314B7A"/>
    <w:rsid w:val="0032236D"/>
    <w:rsid w:val="00324BC5"/>
    <w:rsid w:val="00340BAB"/>
    <w:rsid w:val="003418E0"/>
    <w:rsid w:val="00347F8D"/>
    <w:rsid w:val="00372F7B"/>
    <w:rsid w:val="003733E5"/>
    <w:rsid w:val="003733F6"/>
    <w:rsid w:val="00376400"/>
    <w:rsid w:val="00390EA6"/>
    <w:rsid w:val="003A09AB"/>
    <w:rsid w:val="003D199E"/>
    <w:rsid w:val="003D4B29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77814"/>
    <w:rsid w:val="00484FD7"/>
    <w:rsid w:val="004929FB"/>
    <w:rsid w:val="004A54BA"/>
    <w:rsid w:val="004B6A5E"/>
    <w:rsid w:val="004D22BA"/>
    <w:rsid w:val="00507EA7"/>
    <w:rsid w:val="00526089"/>
    <w:rsid w:val="00527A28"/>
    <w:rsid w:val="00527DCA"/>
    <w:rsid w:val="005716D4"/>
    <w:rsid w:val="00571B60"/>
    <w:rsid w:val="00572876"/>
    <w:rsid w:val="00585A4D"/>
    <w:rsid w:val="00592C05"/>
    <w:rsid w:val="005D6329"/>
    <w:rsid w:val="005D66BD"/>
    <w:rsid w:val="005E57F6"/>
    <w:rsid w:val="006032CA"/>
    <w:rsid w:val="006058D8"/>
    <w:rsid w:val="00610200"/>
    <w:rsid w:val="00623699"/>
    <w:rsid w:val="00632D5A"/>
    <w:rsid w:val="00635515"/>
    <w:rsid w:val="006546FD"/>
    <w:rsid w:val="00665BF3"/>
    <w:rsid w:val="006732D6"/>
    <w:rsid w:val="00685738"/>
    <w:rsid w:val="00693E09"/>
    <w:rsid w:val="006A2DE9"/>
    <w:rsid w:val="006A7230"/>
    <w:rsid w:val="006B4E32"/>
    <w:rsid w:val="006B72C7"/>
    <w:rsid w:val="006B7F78"/>
    <w:rsid w:val="006C2252"/>
    <w:rsid w:val="006C32B3"/>
    <w:rsid w:val="006D5F1D"/>
    <w:rsid w:val="006D7F7F"/>
    <w:rsid w:val="006E2C9C"/>
    <w:rsid w:val="006E40EF"/>
    <w:rsid w:val="006F0039"/>
    <w:rsid w:val="006F6E64"/>
    <w:rsid w:val="00711CEF"/>
    <w:rsid w:val="00720320"/>
    <w:rsid w:val="00723643"/>
    <w:rsid w:val="00725D3C"/>
    <w:rsid w:val="00726D5D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451"/>
    <w:rsid w:val="007838D1"/>
    <w:rsid w:val="00785254"/>
    <w:rsid w:val="00785853"/>
    <w:rsid w:val="007966F0"/>
    <w:rsid w:val="00797BFC"/>
    <w:rsid w:val="007A1090"/>
    <w:rsid w:val="007A720F"/>
    <w:rsid w:val="007B6F94"/>
    <w:rsid w:val="007C6A3C"/>
    <w:rsid w:val="007D4BEE"/>
    <w:rsid w:val="007D5BE9"/>
    <w:rsid w:val="007F17BC"/>
    <w:rsid w:val="008050E4"/>
    <w:rsid w:val="0082257D"/>
    <w:rsid w:val="008373BA"/>
    <w:rsid w:val="00853438"/>
    <w:rsid w:val="00866846"/>
    <w:rsid w:val="00875DA9"/>
    <w:rsid w:val="00895E38"/>
    <w:rsid w:val="008A782B"/>
    <w:rsid w:val="008B0FC0"/>
    <w:rsid w:val="008C0991"/>
    <w:rsid w:val="008C429A"/>
    <w:rsid w:val="008D2AC1"/>
    <w:rsid w:val="008E1F3D"/>
    <w:rsid w:val="008E257E"/>
    <w:rsid w:val="009053D7"/>
    <w:rsid w:val="0091331D"/>
    <w:rsid w:val="0093223C"/>
    <w:rsid w:val="00934ECE"/>
    <w:rsid w:val="00941A87"/>
    <w:rsid w:val="009501C2"/>
    <w:rsid w:val="009668B9"/>
    <w:rsid w:val="00976577"/>
    <w:rsid w:val="00996356"/>
    <w:rsid w:val="00997D9A"/>
    <w:rsid w:val="009D7C49"/>
    <w:rsid w:val="009E7297"/>
    <w:rsid w:val="009F084C"/>
    <w:rsid w:val="00A0257D"/>
    <w:rsid w:val="00A042D5"/>
    <w:rsid w:val="00A12EDC"/>
    <w:rsid w:val="00A26D0D"/>
    <w:rsid w:val="00A33BDE"/>
    <w:rsid w:val="00A34885"/>
    <w:rsid w:val="00A43BC1"/>
    <w:rsid w:val="00A46665"/>
    <w:rsid w:val="00A74225"/>
    <w:rsid w:val="00A936D5"/>
    <w:rsid w:val="00AA1EB0"/>
    <w:rsid w:val="00AA2DA3"/>
    <w:rsid w:val="00AA5A9C"/>
    <w:rsid w:val="00AB016A"/>
    <w:rsid w:val="00AB08B4"/>
    <w:rsid w:val="00AB2A5A"/>
    <w:rsid w:val="00AD28F8"/>
    <w:rsid w:val="00AE4ED3"/>
    <w:rsid w:val="00AE7F4B"/>
    <w:rsid w:val="00B0015E"/>
    <w:rsid w:val="00B0230B"/>
    <w:rsid w:val="00B17D95"/>
    <w:rsid w:val="00B23509"/>
    <w:rsid w:val="00B237A4"/>
    <w:rsid w:val="00B33EBC"/>
    <w:rsid w:val="00B359DB"/>
    <w:rsid w:val="00B3632B"/>
    <w:rsid w:val="00B409D8"/>
    <w:rsid w:val="00B5178D"/>
    <w:rsid w:val="00B67F1F"/>
    <w:rsid w:val="00B701D7"/>
    <w:rsid w:val="00B90595"/>
    <w:rsid w:val="00B93903"/>
    <w:rsid w:val="00B96045"/>
    <w:rsid w:val="00BA215A"/>
    <w:rsid w:val="00BB5F09"/>
    <w:rsid w:val="00BC0D9F"/>
    <w:rsid w:val="00BD3273"/>
    <w:rsid w:val="00BE053D"/>
    <w:rsid w:val="00BE3A98"/>
    <w:rsid w:val="00BE6B9D"/>
    <w:rsid w:val="00BF1A7A"/>
    <w:rsid w:val="00BF1FA3"/>
    <w:rsid w:val="00C00974"/>
    <w:rsid w:val="00C018E4"/>
    <w:rsid w:val="00C066FA"/>
    <w:rsid w:val="00C25387"/>
    <w:rsid w:val="00C37F83"/>
    <w:rsid w:val="00C54BE3"/>
    <w:rsid w:val="00C57F80"/>
    <w:rsid w:val="00C768ED"/>
    <w:rsid w:val="00C82A8F"/>
    <w:rsid w:val="00C852BC"/>
    <w:rsid w:val="00C916C2"/>
    <w:rsid w:val="00C95DC0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1432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DE31EB"/>
    <w:rsid w:val="00DF5F28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D34DB"/>
    <w:rsid w:val="00EF2AE9"/>
    <w:rsid w:val="00EF77DF"/>
    <w:rsid w:val="00F11BEF"/>
    <w:rsid w:val="00F165E1"/>
    <w:rsid w:val="00F22AD2"/>
    <w:rsid w:val="00F258E7"/>
    <w:rsid w:val="00F31B84"/>
    <w:rsid w:val="00F3629A"/>
    <w:rsid w:val="00F44F5F"/>
    <w:rsid w:val="00F57BA5"/>
    <w:rsid w:val="00F631EC"/>
    <w:rsid w:val="00F64C22"/>
    <w:rsid w:val="00F64FA7"/>
    <w:rsid w:val="00F74D19"/>
    <w:rsid w:val="00F76F28"/>
    <w:rsid w:val="00F80053"/>
    <w:rsid w:val="00FA02C7"/>
    <w:rsid w:val="00FA4186"/>
    <w:rsid w:val="00FB0DC4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6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7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509</Words>
  <Characters>3212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Robert Weit</cp:lastModifiedBy>
  <cp:revision>2</cp:revision>
  <cp:lastPrinted>2024-08-27T11:10:00Z</cp:lastPrinted>
  <dcterms:created xsi:type="dcterms:W3CDTF">2024-08-27T11:21:00Z</dcterms:created>
  <dcterms:modified xsi:type="dcterms:W3CDTF">2024-08-27T11:21:00Z</dcterms:modified>
</cp:coreProperties>
</file>