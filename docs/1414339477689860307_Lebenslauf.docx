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189"/>
        <w:gridCol w:w="2633"/>
        <w:gridCol w:w="273"/>
        <w:gridCol w:w="2268"/>
      </w:tblGrid>
      <w:tr w:rsidR="007A0C7F" w:rsidRPr="004B7AEF" w14:paraId="487AC9CE" w14:textId="77777777" w:rsidTr="00004F94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679FB97F" w:rsidR="007A0C7F" w:rsidRPr="004B7AEF" w:rsidRDefault="009F3812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 w:rsidRPr="004B7AEF">
              <w:rPr>
                <w:rFonts w:ascii="Georgia" w:hAnsi="Georgia" w:cs="Arial"/>
                <w:b/>
                <w:sz w:val="44"/>
                <w:szCs w:val="40"/>
              </w:rPr>
              <w:t>OLIVER LAZIM</w:t>
            </w:r>
          </w:p>
        </w:tc>
        <w:tc>
          <w:tcPr>
            <w:tcW w:w="5174" w:type="dxa"/>
            <w:gridSpan w:val="3"/>
            <w:tcBorders>
              <w:bottom w:val="single" w:sz="4" w:space="0" w:color="auto"/>
            </w:tcBorders>
          </w:tcPr>
          <w:p w14:paraId="42B37239" w14:textId="05BF0287" w:rsidR="007A0C7F" w:rsidRPr="004B7AEF" w:rsidRDefault="006548BE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o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liverlazim62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>@gm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ail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>.com</w:t>
            </w:r>
          </w:p>
          <w:p w14:paraId="4D1E2AF3" w14:textId="428E56C8" w:rsidR="007A0C7F" w:rsidRPr="004B7AEF" w:rsidRDefault="007A0C7F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+49</w:t>
            </w:r>
            <w:r w:rsidR="000B0303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179</w:t>
            </w:r>
            <w:r w:rsidR="000B0303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 w:rsidR="009F3812" w:rsidRPr="004B7AEF">
              <w:rPr>
                <w:rFonts w:ascii="Georgia" w:hAnsi="Georgia" w:cs="Arial"/>
                <w:bCs/>
                <w:sz w:val="24"/>
                <w:szCs w:val="24"/>
              </w:rPr>
              <w:t>4253646</w:t>
            </w:r>
          </w:p>
          <w:p w14:paraId="135895E2" w14:textId="4DFEB979" w:rsidR="007A0C7F" w:rsidRPr="004B7AEF" w:rsidRDefault="009F3812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Wildschwanbrook 121</w:t>
            </w:r>
            <w:r w:rsidR="007A0C7F"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, </w:t>
            </w:r>
            <w:r w:rsidR="00006785">
              <w:rPr>
                <w:rFonts w:ascii="Georgia" w:hAnsi="Georgia" w:cs="Arial"/>
                <w:bCs/>
                <w:sz w:val="24"/>
                <w:szCs w:val="24"/>
              </w:rPr>
              <w:t xml:space="preserve">22145 </w:t>
            </w: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Hamburg</w:t>
            </w:r>
          </w:p>
        </w:tc>
      </w:tr>
      <w:tr w:rsidR="00ED6DC8" w:rsidRPr="004B7AEF" w14:paraId="0FCADE56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4B7AEF" w:rsidRDefault="007A0C7F" w:rsidP="004B7AEF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2194DF4A" w14:textId="46AE98AF" w:rsidR="00ED6DC8" w:rsidRPr="004B7AEF" w:rsidRDefault="0069363A" w:rsidP="00CF339C">
            <w:pPr>
              <w:rPr>
                <w:rFonts w:ascii="Georgia" w:hAnsi="Georgia" w:cs="Arial"/>
                <w:b/>
                <w:sz w:val="28"/>
              </w:rPr>
            </w:pPr>
            <w:r w:rsidRPr="004B7AEF">
              <w:rPr>
                <w:rFonts w:ascii="Georgia" w:hAnsi="Georgia" w:cs="Arial"/>
                <w:b/>
                <w:sz w:val="24"/>
                <w:szCs w:val="28"/>
              </w:rPr>
              <w:t>STADTTEILSCHULE MEIENDORF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219B894" w14:textId="4B04A7F5" w:rsidR="00ED6DC8" w:rsidRPr="004B7AEF" w:rsidRDefault="00006785" w:rsidP="00CF339C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ED6DC8" w:rsidRPr="004B7AEF" w14:paraId="7D1DEBF7" w14:textId="77777777" w:rsidTr="00FA735D">
        <w:trPr>
          <w:trHeight w:val="276"/>
        </w:trPr>
        <w:tc>
          <w:tcPr>
            <w:tcW w:w="1985" w:type="dxa"/>
          </w:tcPr>
          <w:p w14:paraId="631E7E42" w14:textId="77777777" w:rsidR="00ED6DC8" w:rsidRPr="004B7AEF" w:rsidRDefault="00ED6DC8" w:rsidP="004B7AEF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822" w:type="dxa"/>
            <w:gridSpan w:val="2"/>
            <w:vAlign w:val="bottom"/>
          </w:tcPr>
          <w:p w14:paraId="0C2B846F" w14:textId="1FAA96CE" w:rsidR="00ED6DC8" w:rsidRPr="004B7AEF" w:rsidRDefault="0069363A" w:rsidP="00CF339C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 w:rsidRPr="004B7AE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</w:t>
            </w:r>
            <w:r w:rsidR="008D0AC4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llgemeine Hochschulreife</w:t>
            </w:r>
          </w:p>
        </w:tc>
        <w:tc>
          <w:tcPr>
            <w:tcW w:w="2541" w:type="dxa"/>
            <w:gridSpan w:val="2"/>
            <w:vAlign w:val="bottom"/>
          </w:tcPr>
          <w:p w14:paraId="7C845E2D" w14:textId="56C737BA" w:rsidR="00ED6DC8" w:rsidRPr="004B7AEF" w:rsidRDefault="007A0C7F" w:rsidP="00CF339C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22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7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69363A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</w:p>
        </w:tc>
      </w:tr>
      <w:tr w:rsidR="005E6950" w:rsidRPr="004B7AEF" w14:paraId="61E5D482" w14:textId="77777777" w:rsidTr="00FA735D">
        <w:trPr>
          <w:trHeight w:val="227"/>
        </w:trPr>
        <w:tc>
          <w:tcPr>
            <w:tcW w:w="1985" w:type="dxa"/>
          </w:tcPr>
          <w:p w14:paraId="2BF20966" w14:textId="77777777" w:rsidR="005E6950" w:rsidRPr="004B7AEF" w:rsidRDefault="005E6950" w:rsidP="004B7AEF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102101B8" w14:textId="05F555ED" w:rsidR="005E6950" w:rsidRDefault="00006785" w:rsidP="008D0AC4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Abschlussnote</w:t>
            </w:r>
            <w:r w:rsidR="0069363A" w:rsidRPr="004B7AEF">
              <w:rPr>
                <w:rFonts w:cs="Arial"/>
                <w:i w:val="0"/>
                <w:iCs w:val="0"/>
              </w:rPr>
              <w:t>: 2,0</w:t>
            </w:r>
          </w:p>
          <w:p w14:paraId="63CD384E" w14:textId="77777777" w:rsidR="009B00FD" w:rsidRDefault="008D0AC4" w:rsidP="006E2D81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Klassensprecher in der 13. Klasse </w:t>
            </w:r>
          </w:p>
          <w:p w14:paraId="419A9228" w14:textId="2B90DC13" w:rsidR="006E2D81" w:rsidRPr="006E2D81" w:rsidRDefault="006E2D81" w:rsidP="006E2D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Arial"/>
                <w:i w:val="0"/>
                <w:iCs w:val="0"/>
              </w:rPr>
            </w:pPr>
          </w:p>
        </w:tc>
      </w:tr>
      <w:tr w:rsidR="005E6950" w:rsidRPr="004B7AEF" w14:paraId="127C64E2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4B7AEF" w:rsidRDefault="007A0C7F" w:rsidP="004B7AEF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1D98C0F4" w:rsidR="005E6950" w:rsidRPr="004B7AEF" w:rsidRDefault="0069363A" w:rsidP="00CF339C">
            <w:pPr>
              <w:rPr>
                <w:rFonts w:ascii="Georgia" w:hAnsi="Georgia" w:cs="Arial"/>
                <w:sz w:val="20"/>
                <w:szCs w:val="20"/>
              </w:rPr>
            </w:pPr>
            <w:r w:rsidRPr="004B7AEF">
              <w:rPr>
                <w:rFonts w:ascii="Georgia" w:hAnsi="Georgia" w:cs="Arial"/>
                <w:b/>
                <w:sz w:val="24"/>
                <w:szCs w:val="28"/>
              </w:rPr>
              <w:t xml:space="preserve">NETTO </w:t>
            </w:r>
            <w:r w:rsidR="00271E83" w:rsidRPr="004B7AEF">
              <w:rPr>
                <w:rFonts w:ascii="Georgia" w:hAnsi="Georgia" w:cs="Arial"/>
                <w:b/>
                <w:sz w:val="24"/>
                <w:szCs w:val="28"/>
              </w:rPr>
              <w:t>MARKEN-DISCOUNT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4820196E" w14:textId="1E4A3CE6" w:rsidR="005E6950" w:rsidRPr="004B7AEF" w:rsidRDefault="00006785" w:rsidP="00CF33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5E6950" w:rsidRPr="004B7AEF" w14:paraId="335D84E9" w14:textId="77777777" w:rsidTr="00FA735D">
        <w:trPr>
          <w:trHeight w:val="227"/>
        </w:trPr>
        <w:tc>
          <w:tcPr>
            <w:tcW w:w="1985" w:type="dxa"/>
          </w:tcPr>
          <w:p w14:paraId="519CDCF2" w14:textId="77777777" w:rsidR="005E6950" w:rsidRPr="004B7AEF" w:rsidRDefault="005E6950" w:rsidP="004B7AEF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20B1570F" w14:textId="7A0128C6" w:rsidR="005E6950" w:rsidRPr="006548BE" w:rsidRDefault="00271E83" w:rsidP="00CF339C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Teilzeit</w:t>
            </w:r>
            <w:r w:rsidR="006548BE"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ve</w:t>
            </w:r>
            <w:r w:rsidRPr="006548BE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rkäufer </w:t>
            </w:r>
          </w:p>
        </w:tc>
        <w:tc>
          <w:tcPr>
            <w:tcW w:w="2268" w:type="dxa"/>
            <w:vAlign w:val="bottom"/>
          </w:tcPr>
          <w:p w14:paraId="0475B997" w14:textId="6C3835C0" w:rsidR="005E6950" w:rsidRPr="004B7AEF" w:rsidRDefault="007A0C7F" w:rsidP="00CF339C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8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/20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24</w:t>
            </w:r>
            <w:r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271E83" w:rsidRPr="004B7AEF">
              <w:rPr>
                <w:rFonts w:ascii="Georgia" w:hAnsi="Georgia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ED6DC8" w:rsidRPr="004B7AEF" w14:paraId="54C3D64C" w14:textId="77777777" w:rsidTr="00FA735D">
        <w:trPr>
          <w:trHeight w:val="663"/>
        </w:trPr>
        <w:tc>
          <w:tcPr>
            <w:tcW w:w="1985" w:type="dxa"/>
          </w:tcPr>
          <w:p w14:paraId="4EF7CADC" w14:textId="77777777" w:rsidR="00ED6DC8" w:rsidRPr="004B7AEF" w:rsidRDefault="00ED6DC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5E611880" w14:textId="77777777" w:rsidR="006E2D81" w:rsidRDefault="00D03F29" w:rsidP="006E2D81">
            <w:pPr>
              <w:pStyle w:val="Bullets"/>
              <w:rPr>
                <w:i w:val="0"/>
                <w:iCs w:val="0"/>
                <w:lang w:eastAsia="de-DE"/>
              </w:rPr>
            </w:pPr>
            <w:r>
              <w:rPr>
                <w:i w:val="0"/>
                <w:iCs w:val="0"/>
                <w:lang w:eastAsia="de-DE"/>
              </w:rPr>
              <w:t>Freundliche</w:t>
            </w:r>
            <w:r w:rsidR="00271E83" w:rsidRPr="004B7AEF">
              <w:rPr>
                <w:i w:val="0"/>
                <w:iCs w:val="0"/>
                <w:lang w:eastAsia="de-DE"/>
              </w:rPr>
              <w:t xml:space="preserve"> Kundenberatung</w:t>
            </w:r>
            <w:r w:rsidR="006548BE">
              <w:rPr>
                <w:i w:val="0"/>
                <w:iCs w:val="0"/>
                <w:lang w:eastAsia="de-DE"/>
              </w:rPr>
              <w:t xml:space="preserve">, </w:t>
            </w:r>
            <w:r>
              <w:rPr>
                <w:i w:val="0"/>
                <w:iCs w:val="0"/>
                <w:lang w:eastAsia="de-DE"/>
              </w:rPr>
              <w:t>zügiger</w:t>
            </w:r>
            <w:r w:rsidR="009B00FD">
              <w:rPr>
                <w:i w:val="0"/>
                <w:iCs w:val="0"/>
                <w:lang w:eastAsia="de-DE"/>
              </w:rPr>
              <w:t xml:space="preserve"> </w:t>
            </w:r>
            <w:r w:rsidR="00271E83" w:rsidRPr="004B7AEF">
              <w:rPr>
                <w:i w:val="0"/>
                <w:iCs w:val="0"/>
                <w:lang w:eastAsia="de-DE"/>
              </w:rPr>
              <w:t xml:space="preserve">Verkauf </w:t>
            </w:r>
            <w:r w:rsidR="006548BE">
              <w:rPr>
                <w:i w:val="0"/>
                <w:iCs w:val="0"/>
                <w:lang w:eastAsia="de-DE"/>
              </w:rPr>
              <w:t>sowie Kassierung z</w:t>
            </w:r>
            <w:r>
              <w:rPr>
                <w:i w:val="0"/>
                <w:iCs w:val="0"/>
                <w:lang w:eastAsia="de-DE"/>
              </w:rPr>
              <w:t xml:space="preserve">ur Finanzierung meines anstehenden Studiums </w:t>
            </w:r>
          </w:p>
          <w:p w14:paraId="6DD9BA0F" w14:textId="186293C8" w:rsidR="006E2D81" w:rsidRPr="006E2D81" w:rsidRDefault="006E2D81" w:rsidP="006E2D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i w:val="0"/>
                <w:iCs w:val="0"/>
                <w:lang w:eastAsia="de-DE"/>
              </w:rPr>
            </w:pPr>
          </w:p>
        </w:tc>
      </w:tr>
      <w:tr w:rsidR="00630284" w:rsidRPr="004B7AEF" w14:paraId="74251178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4B7AEF" w:rsidRDefault="007A0C7F" w:rsidP="004B7AEF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4B7AEF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EA92558" w:rsidR="00630284" w:rsidRPr="004B7AEF" w:rsidRDefault="00271E83" w:rsidP="00CF339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4B7AEF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  <w:t xml:space="preserve">JUNGE LIBERALE HAMBURG 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6A7B4573" w:rsidR="00630284" w:rsidRPr="004B7AEF" w:rsidRDefault="00006785" w:rsidP="00CF339C">
            <w:pPr>
              <w:pStyle w:val="Ort"/>
              <w:rPr>
                <w:rFonts w:cs="Arial"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i w:val="0"/>
                <w:iCs/>
                <w:smallCaps w:val="0"/>
                <w:sz w:val="24"/>
                <w:szCs w:val="24"/>
              </w:rPr>
              <w:t>Hamburg</w:t>
            </w:r>
          </w:p>
        </w:tc>
      </w:tr>
      <w:tr w:rsidR="00630284" w:rsidRPr="004B7AEF" w14:paraId="4F59C612" w14:textId="77777777" w:rsidTr="00FA735D">
        <w:trPr>
          <w:trHeight w:val="188"/>
        </w:trPr>
        <w:tc>
          <w:tcPr>
            <w:tcW w:w="1985" w:type="dxa"/>
          </w:tcPr>
          <w:p w14:paraId="666A1540" w14:textId="77777777" w:rsidR="00630284" w:rsidRPr="004B7AEF" w:rsidRDefault="00630284" w:rsidP="004B7AEF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32F07601" w14:textId="0D3A3413" w:rsidR="00630284" w:rsidRPr="004B7AEF" w:rsidRDefault="00630284" w:rsidP="00CF339C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de-AT"/>
              </w:rPr>
            </w:pPr>
            <w:r w:rsidRPr="004B7AEF">
              <w:rPr>
                <w:rFonts w:cs="Arial"/>
                <w:b/>
                <w:i/>
                <w:iCs/>
                <w:sz w:val="24"/>
                <w:szCs w:val="24"/>
              </w:rPr>
              <w:t>Ehrenamtliche</w:t>
            </w:r>
            <w:r w:rsidR="009B00FD">
              <w:rPr>
                <w:rFonts w:cs="Arial"/>
                <w:b/>
                <w:i/>
                <w:iCs/>
                <w:sz w:val="24"/>
                <w:szCs w:val="24"/>
              </w:rPr>
              <w:t xml:space="preserve">s </w:t>
            </w:r>
            <w:r w:rsidR="00271E83" w:rsidRPr="004B7AEF">
              <w:rPr>
                <w:rFonts w:cs="Arial"/>
                <w:b/>
                <w:i/>
                <w:iCs/>
                <w:sz w:val="24"/>
                <w:szCs w:val="24"/>
              </w:rPr>
              <w:t>Mitglied</w:t>
            </w:r>
          </w:p>
        </w:tc>
        <w:tc>
          <w:tcPr>
            <w:tcW w:w="2268" w:type="dxa"/>
            <w:vAlign w:val="bottom"/>
          </w:tcPr>
          <w:p w14:paraId="45DD2178" w14:textId="50E368D0" w:rsidR="00630284" w:rsidRPr="004B7AEF" w:rsidRDefault="007A0C7F" w:rsidP="00CF339C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i/>
                <w:iCs/>
                <w:sz w:val="24"/>
                <w:szCs w:val="24"/>
              </w:rPr>
              <w:t>0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8</w:t>
            </w:r>
            <w:r w:rsidRPr="004B7AEF">
              <w:rPr>
                <w:rFonts w:cs="Arial"/>
                <w:i/>
                <w:iCs/>
                <w:sz w:val="24"/>
                <w:szCs w:val="24"/>
              </w:rPr>
              <w:t>/20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24</w:t>
            </w:r>
            <w:r w:rsidRPr="004B7AEF">
              <w:rPr>
                <w:rFonts w:cs="Arial"/>
                <w:i/>
                <w:iCs/>
                <w:sz w:val="24"/>
                <w:szCs w:val="24"/>
              </w:rPr>
              <w:t xml:space="preserve"> – </w:t>
            </w:r>
            <w:r w:rsidR="00271E83" w:rsidRPr="004B7AEF">
              <w:rPr>
                <w:rFonts w:cs="Arial"/>
                <w:i/>
                <w:iCs/>
                <w:sz w:val="24"/>
                <w:szCs w:val="24"/>
              </w:rPr>
              <w:t>heute</w:t>
            </w:r>
          </w:p>
        </w:tc>
      </w:tr>
      <w:tr w:rsidR="00630284" w:rsidRPr="004B7AEF" w14:paraId="02437711" w14:textId="77777777" w:rsidTr="00FA735D">
        <w:trPr>
          <w:trHeight w:val="188"/>
        </w:trPr>
        <w:tc>
          <w:tcPr>
            <w:tcW w:w="1985" w:type="dxa"/>
          </w:tcPr>
          <w:p w14:paraId="315AB965" w14:textId="77777777" w:rsidR="00630284" w:rsidRPr="004B7AEF" w:rsidRDefault="00630284" w:rsidP="004B7AEF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1AFE8FEE" w14:textId="07FE05BD" w:rsidR="00630284" w:rsidRPr="004B7AEF" w:rsidRDefault="007B204C" w:rsidP="00CF339C">
            <w:pPr>
              <w:pStyle w:val="Bullets"/>
              <w:rPr>
                <w:rFonts w:cs="Arial"/>
                <w:lang w:val="de-AT"/>
              </w:rPr>
            </w:pPr>
            <w:r w:rsidRPr="004B7AEF">
              <w:rPr>
                <w:rFonts w:cs="Arial"/>
                <w:i w:val="0"/>
                <w:iCs w:val="0"/>
              </w:rPr>
              <w:t>Antizipation</w:t>
            </w:r>
            <w:r w:rsidR="00C4274E" w:rsidRPr="004B7AEF">
              <w:rPr>
                <w:rFonts w:cs="Arial"/>
                <w:i w:val="0"/>
                <w:iCs w:val="0"/>
              </w:rPr>
              <w:t xml:space="preserve"> wirtschafts- und gesellschaftspolitische</w:t>
            </w:r>
            <w:r w:rsidR="00FA735D">
              <w:rPr>
                <w:rFonts w:cs="Arial"/>
                <w:i w:val="0"/>
                <w:iCs w:val="0"/>
              </w:rPr>
              <w:t>r</w:t>
            </w:r>
            <w:r w:rsidR="00C4274E" w:rsidRPr="004B7AEF">
              <w:rPr>
                <w:rFonts w:cs="Arial"/>
                <w:i w:val="0"/>
                <w:iCs w:val="0"/>
              </w:rPr>
              <w:t xml:space="preserve"> Themen</w:t>
            </w:r>
            <w:r w:rsidR="006548BE">
              <w:rPr>
                <w:rFonts w:cs="Arial"/>
                <w:i w:val="0"/>
                <w:iCs w:val="0"/>
              </w:rPr>
              <w:t xml:space="preserve"> </w:t>
            </w:r>
            <w:r w:rsidR="00FA735D">
              <w:rPr>
                <w:rFonts w:cs="Arial"/>
                <w:i w:val="0"/>
                <w:iCs w:val="0"/>
              </w:rPr>
              <w:t>sowie Integration</w:t>
            </w:r>
            <w:r w:rsidR="00C4274E" w:rsidRPr="004B7AEF">
              <w:rPr>
                <w:rFonts w:cs="Arial"/>
                <w:i w:val="0"/>
                <w:iCs w:val="0"/>
              </w:rPr>
              <w:t xml:space="preserve"> eigener Ideen</w:t>
            </w:r>
            <w:r w:rsidRPr="004B7AEF">
              <w:rPr>
                <w:rFonts w:cs="Arial"/>
                <w:i w:val="0"/>
                <w:iCs w:val="0"/>
              </w:rPr>
              <w:t xml:space="preserve"> zur </w:t>
            </w:r>
            <w:r w:rsidR="009B00FD">
              <w:rPr>
                <w:rFonts w:cs="Arial"/>
                <w:i w:val="0"/>
                <w:iCs w:val="0"/>
              </w:rPr>
              <w:t>Lockerung</w:t>
            </w:r>
            <w:r w:rsidRPr="004B7AEF">
              <w:rPr>
                <w:rFonts w:cs="Arial"/>
                <w:i w:val="0"/>
                <w:iCs w:val="0"/>
              </w:rPr>
              <w:t xml:space="preserve"> des </w:t>
            </w:r>
            <w:r w:rsidR="00FA735D">
              <w:rPr>
                <w:rFonts w:cs="Arial"/>
                <w:i w:val="0"/>
                <w:iCs w:val="0"/>
              </w:rPr>
              <w:t>demogra</w:t>
            </w:r>
            <w:r w:rsidR="006548BE">
              <w:rPr>
                <w:rFonts w:cs="Arial"/>
                <w:i w:val="0"/>
                <w:iCs w:val="0"/>
              </w:rPr>
              <w:t>f</w:t>
            </w:r>
            <w:r w:rsidR="00FA735D">
              <w:rPr>
                <w:rFonts w:cs="Arial"/>
                <w:i w:val="0"/>
                <w:iCs w:val="0"/>
              </w:rPr>
              <w:t>ischen</w:t>
            </w:r>
            <w:r w:rsidRPr="004B7AEF">
              <w:rPr>
                <w:rFonts w:cs="Arial"/>
                <w:i w:val="0"/>
                <w:iCs w:val="0"/>
              </w:rPr>
              <w:t xml:space="preserve"> Wandels</w:t>
            </w:r>
          </w:p>
          <w:p w14:paraId="190F6E3F" w14:textId="77777777" w:rsidR="006E2D81" w:rsidRPr="006E2D81" w:rsidRDefault="007B204C" w:rsidP="006E2D81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  <w:lang w:val="de-AT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Konzipierung </w:t>
            </w:r>
            <w:r w:rsidR="00FA735D">
              <w:rPr>
                <w:rFonts w:cs="Arial"/>
                <w:i w:val="0"/>
                <w:iCs w:val="0"/>
              </w:rPr>
              <w:t xml:space="preserve">eines </w:t>
            </w:r>
            <w:r w:rsidRPr="004B7AEF">
              <w:rPr>
                <w:rFonts w:cs="Arial"/>
                <w:i w:val="0"/>
                <w:iCs w:val="0"/>
              </w:rPr>
              <w:t>Antrag</w:t>
            </w:r>
            <w:r w:rsidR="00FA735D">
              <w:rPr>
                <w:rFonts w:cs="Arial"/>
                <w:i w:val="0"/>
                <w:iCs w:val="0"/>
              </w:rPr>
              <w:t>es</w:t>
            </w:r>
            <w:r w:rsidRPr="004B7AEF">
              <w:rPr>
                <w:rFonts w:cs="Arial"/>
                <w:i w:val="0"/>
                <w:iCs w:val="0"/>
              </w:rPr>
              <w:t xml:space="preserve"> </w:t>
            </w:r>
            <w:r w:rsidR="00C4274E" w:rsidRPr="004B7AEF">
              <w:rPr>
                <w:rFonts w:cs="Arial"/>
                <w:i w:val="0"/>
                <w:iCs w:val="0"/>
              </w:rPr>
              <w:t>zur Abschaffung der Kapitalertragsteuer auf Aktiengewinne</w:t>
            </w:r>
            <w:r w:rsidRPr="004B7AEF">
              <w:rPr>
                <w:rFonts w:cs="Arial"/>
                <w:i w:val="0"/>
                <w:iCs w:val="0"/>
              </w:rPr>
              <w:t xml:space="preserve"> bundeswei</w:t>
            </w:r>
            <w:r w:rsidR="006E2D81">
              <w:rPr>
                <w:rFonts w:cs="Arial"/>
                <w:i w:val="0"/>
                <w:iCs w:val="0"/>
              </w:rPr>
              <w:t>t</w:t>
            </w:r>
          </w:p>
          <w:p w14:paraId="68CFAD97" w14:textId="2791BF0B" w:rsidR="006E2D81" w:rsidRPr="006E2D81" w:rsidRDefault="006E2D81" w:rsidP="006E2D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Arial"/>
                <w:i w:val="0"/>
                <w:iCs w:val="0"/>
                <w:sz w:val="24"/>
                <w:szCs w:val="24"/>
                <w:lang w:val="de-AT"/>
              </w:rPr>
            </w:pPr>
          </w:p>
        </w:tc>
      </w:tr>
      <w:tr w:rsidR="00031EF8" w:rsidRPr="004B7AEF" w14:paraId="7AD34DF3" w14:textId="77777777" w:rsidTr="00FA735D">
        <w:trPr>
          <w:trHeight w:val="459"/>
        </w:trPr>
        <w:tc>
          <w:tcPr>
            <w:tcW w:w="1985" w:type="dxa"/>
          </w:tcPr>
          <w:p w14:paraId="2FEC5701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18D2804E" w14:textId="1C2CF5E7" w:rsidR="00031EF8" w:rsidRPr="004B7AEF" w:rsidRDefault="00C4274E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 xml:space="preserve">KREISSCHÜLERRAT </w:t>
            </w:r>
            <w:r w:rsidR="00FA735D" w:rsidRPr="00FA735D">
              <w:rPr>
                <w:rFonts w:cs="Arial"/>
                <w:b/>
                <w:i w:val="0"/>
                <w:iCs w:val="0"/>
                <w:sz w:val="24"/>
                <w:szCs w:val="24"/>
              </w:rPr>
              <w:t>BEZIRK</w:t>
            </w:r>
            <w:r w:rsidR="00FA735D">
              <w:rPr>
                <w:rFonts w:cs="Arial"/>
                <w:b/>
                <w:i w:val="0"/>
                <w:iCs w:val="0"/>
                <w:sz w:val="24"/>
                <w:szCs w:val="24"/>
              </w:rPr>
              <w:t xml:space="preserve"> WANDSBEK 1</w:t>
            </w:r>
          </w:p>
        </w:tc>
        <w:tc>
          <w:tcPr>
            <w:tcW w:w="2268" w:type="dxa"/>
            <w:vAlign w:val="bottom"/>
          </w:tcPr>
          <w:p w14:paraId="5E90F9FD" w14:textId="754319A0" w:rsidR="00031EF8" w:rsidRPr="004B7AEF" w:rsidRDefault="0000678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Hamburg</w:t>
            </w:r>
          </w:p>
        </w:tc>
      </w:tr>
      <w:tr w:rsidR="00031EF8" w:rsidRPr="004B7AEF" w14:paraId="77F84277" w14:textId="77777777" w:rsidTr="00FA735D">
        <w:trPr>
          <w:trHeight w:val="113"/>
        </w:trPr>
        <w:tc>
          <w:tcPr>
            <w:tcW w:w="1985" w:type="dxa"/>
          </w:tcPr>
          <w:p w14:paraId="45BA4E83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1762E477" w14:textId="541F3997" w:rsidR="00031EF8" w:rsidRPr="004B7AEF" w:rsidRDefault="00FA735D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Mitglied</w:t>
            </w:r>
          </w:p>
        </w:tc>
        <w:tc>
          <w:tcPr>
            <w:tcW w:w="2268" w:type="dxa"/>
            <w:vAlign w:val="bottom"/>
          </w:tcPr>
          <w:p w14:paraId="47E359C9" w14:textId="0E40F520" w:rsidR="00031EF8" w:rsidRPr="004B7AEF" w:rsidRDefault="00CF01A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  <w:r w:rsidRPr="004B7AEF">
              <w:rPr>
                <w:rFonts w:cs="Arial"/>
                <w:sz w:val="24"/>
                <w:szCs w:val="24"/>
              </w:rPr>
              <w:t>11</w:t>
            </w:r>
            <w:r w:rsidR="00031EF8" w:rsidRPr="004B7AEF">
              <w:rPr>
                <w:rFonts w:cs="Arial"/>
                <w:sz w:val="24"/>
                <w:szCs w:val="24"/>
              </w:rPr>
              <w:t>/20</w:t>
            </w:r>
            <w:r w:rsidRPr="004B7AEF">
              <w:rPr>
                <w:rFonts w:cs="Arial"/>
                <w:sz w:val="24"/>
                <w:szCs w:val="24"/>
              </w:rPr>
              <w:t>23</w:t>
            </w:r>
            <w:r w:rsidR="00031EF8" w:rsidRPr="004B7AEF">
              <w:rPr>
                <w:rFonts w:cs="Arial"/>
                <w:sz w:val="24"/>
                <w:szCs w:val="24"/>
              </w:rPr>
              <w:t xml:space="preserve"> – 0</w:t>
            </w:r>
            <w:r w:rsidR="00AC3952">
              <w:rPr>
                <w:rFonts w:cs="Arial"/>
                <w:sz w:val="24"/>
                <w:szCs w:val="24"/>
              </w:rPr>
              <w:t>7</w:t>
            </w:r>
            <w:r w:rsidR="00031EF8" w:rsidRPr="004B7AEF">
              <w:rPr>
                <w:rFonts w:cs="Arial"/>
                <w:sz w:val="24"/>
                <w:szCs w:val="24"/>
              </w:rPr>
              <w:t>/</w:t>
            </w:r>
            <w:r w:rsidRPr="004B7AEF">
              <w:rPr>
                <w:rFonts w:cs="Arial"/>
                <w:sz w:val="24"/>
                <w:szCs w:val="24"/>
              </w:rPr>
              <w:t>2024</w:t>
            </w:r>
          </w:p>
        </w:tc>
      </w:tr>
      <w:tr w:rsidR="00031EF8" w:rsidRPr="004B7AEF" w14:paraId="4E451EED" w14:textId="77777777" w:rsidTr="00FA735D">
        <w:trPr>
          <w:trHeight w:val="57"/>
        </w:trPr>
        <w:tc>
          <w:tcPr>
            <w:tcW w:w="1985" w:type="dxa"/>
          </w:tcPr>
          <w:p w14:paraId="3D5F83EC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03EB8A8A" w14:textId="5F26C8FC" w:rsidR="00C47111" w:rsidRPr="00C47111" w:rsidRDefault="00C47111" w:rsidP="00C47111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Verankerung der </w:t>
            </w:r>
            <w:r w:rsidRPr="00C47111">
              <w:rPr>
                <w:rFonts w:cs="Arial"/>
                <w:i w:val="0"/>
                <w:iCs w:val="0"/>
              </w:rPr>
              <w:t>Finanzbildung im Schulbezirk als festen Bestandteil im Lehrplan</w:t>
            </w:r>
          </w:p>
          <w:p w14:paraId="113F4702" w14:textId="77777777" w:rsidR="006E2D81" w:rsidRPr="006E2D81" w:rsidRDefault="00C47111" w:rsidP="006E2D81">
            <w:pPr>
              <w:pStyle w:val="Bullets"/>
              <w:numPr>
                <w:ilvl w:val="0"/>
                <w:numId w:val="25"/>
              </w:numPr>
              <w:rPr>
                <w:rFonts w:cs="Arial"/>
              </w:rPr>
            </w:pPr>
            <w:r>
              <w:rPr>
                <w:rFonts w:cs="Arial"/>
                <w:i w:val="0"/>
                <w:iCs w:val="0"/>
              </w:rPr>
              <w:t xml:space="preserve">Initiierung von </w:t>
            </w:r>
            <w:r w:rsidRPr="00C47111">
              <w:rPr>
                <w:rFonts w:cs="Arial"/>
                <w:i w:val="0"/>
                <w:iCs w:val="0"/>
              </w:rPr>
              <w:t xml:space="preserve">Workshops und Kursen zur finanziellen Allgemeinbildung </w:t>
            </w:r>
            <w:r>
              <w:rPr>
                <w:rFonts w:cs="Arial"/>
                <w:i w:val="0"/>
                <w:iCs w:val="0"/>
              </w:rPr>
              <w:t>als Projekttag</w:t>
            </w:r>
            <w:r w:rsidR="008569E6">
              <w:rPr>
                <w:rFonts w:cs="Arial"/>
                <w:i w:val="0"/>
                <w:iCs w:val="0"/>
              </w:rPr>
              <w:t xml:space="preserve"> landesweit</w:t>
            </w:r>
          </w:p>
          <w:p w14:paraId="1454C3DD" w14:textId="09DAF884" w:rsidR="006E2D81" w:rsidRPr="006E2D81" w:rsidRDefault="006E2D81" w:rsidP="006E2D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Arial"/>
              </w:rPr>
            </w:pPr>
          </w:p>
        </w:tc>
        <w:tc>
          <w:tcPr>
            <w:tcW w:w="2268" w:type="dxa"/>
            <w:vAlign w:val="bottom"/>
          </w:tcPr>
          <w:p w14:paraId="12EAA192" w14:textId="5256C9D3" w:rsidR="00031EF8" w:rsidRPr="004B7AEF" w:rsidRDefault="00031EF8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4B7AEF" w14:paraId="4AF19DD1" w14:textId="77777777" w:rsidTr="00FA735D">
        <w:trPr>
          <w:trHeight w:val="459"/>
        </w:trPr>
        <w:tc>
          <w:tcPr>
            <w:tcW w:w="1985" w:type="dxa"/>
          </w:tcPr>
          <w:p w14:paraId="594E1093" w14:textId="4744A1BF" w:rsidR="00031EF8" w:rsidRPr="004B7AEF" w:rsidRDefault="00237FB3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  <w: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  <w:gridSpan w:val="3"/>
            <w:vAlign w:val="bottom"/>
          </w:tcPr>
          <w:p w14:paraId="7756FD9A" w14:textId="574470A6" w:rsidR="00031EF8" w:rsidRPr="00DD5FC6" w:rsidRDefault="00DD5FC6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4"/>
                <w:szCs w:val="24"/>
              </w:rPr>
            </w:pPr>
            <w:r w:rsidRPr="00DD5FC6">
              <w:rPr>
                <w:rFonts w:cs="Arial"/>
                <w:b/>
                <w:i w:val="0"/>
                <w:iCs w:val="0"/>
                <w:sz w:val="24"/>
                <w:szCs w:val="28"/>
              </w:rPr>
              <w:t>STADTTEILSCHULE MEIENDORF</w:t>
            </w:r>
          </w:p>
        </w:tc>
        <w:tc>
          <w:tcPr>
            <w:tcW w:w="2268" w:type="dxa"/>
            <w:vAlign w:val="bottom"/>
          </w:tcPr>
          <w:p w14:paraId="30626CB8" w14:textId="2B97B686" w:rsidR="00031EF8" w:rsidRPr="004B7AEF" w:rsidRDefault="00006785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4"/>
              </w:rPr>
              <w:t>Hamburg</w:t>
            </w:r>
          </w:p>
        </w:tc>
      </w:tr>
      <w:tr w:rsidR="00031EF8" w:rsidRPr="004B7AEF" w14:paraId="56372BDE" w14:textId="77777777" w:rsidTr="00FA735D">
        <w:trPr>
          <w:trHeight w:val="188"/>
        </w:trPr>
        <w:tc>
          <w:tcPr>
            <w:tcW w:w="1985" w:type="dxa"/>
          </w:tcPr>
          <w:p w14:paraId="55D202AF" w14:textId="77777777" w:rsidR="00031EF8" w:rsidRPr="004B7AEF" w:rsidRDefault="00031EF8" w:rsidP="004B7AEF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095" w:type="dxa"/>
            <w:gridSpan w:val="3"/>
            <w:vAlign w:val="bottom"/>
          </w:tcPr>
          <w:p w14:paraId="3C87D247" w14:textId="2A70782F" w:rsidR="00031EF8" w:rsidRPr="004B7AEF" w:rsidRDefault="00DD5FC6" w:rsidP="00CF339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>Mitglied im Schulsprecherrat</w:t>
            </w:r>
          </w:p>
        </w:tc>
        <w:tc>
          <w:tcPr>
            <w:tcW w:w="2268" w:type="dxa"/>
            <w:vAlign w:val="bottom"/>
          </w:tcPr>
          <w:p w14:paraId="288A2195" w14:textId="18BA0DA3" w:rsidR="00031EF8" w:rsidRPr="004B7AEF" w:rsidRDefault="007A0C7F" w:rsidP="00CF339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 w:rsidRPr="004B7AEF">
              <w:rPr>
                <w:rFonts w:cs="Arial"/>
                <w:sz w:val="24"/>
                <w:szCs w:val="24"/>
              </w:rPr>
              <w:t>0</w:t>
            </w:r>
            <w:r w:rsidR="00762CCF" w:rsidRPr="004B7AEF">
              <w:rPr>
                <w:rFonts w:cs="Arial"/>
                <w:sz w:val="24"/>
                <w:szCs w:val="24"/>
              </w:rPr>
              <w:t>6</w:t>
            </w:r>
            <w:r w:rsidRPr="004B7AEF">
              <w:rPr>
                <w:rFonts w:cs="Arial"/>
                <w:sz w:val="24"/>
                <w:szCs w:val="24"/>
              </w:rPr>
              <w:t>/20</w:t>
            </w:r>
            <w:r w:rsidR="00762CCF" w:rsidRPr="004B7AEF">
              <w:rPr>
                <w:rFonts w:cs="Arial"/>
                <w:sz w:val="24"/>
                <w:szCs w:val="24"/>
              </w:rPr>
              <w:t>23</w:t>
            </w:r>
            <w:r w:rsidRPr="004B7AEF">
              <w:rPr>
                <w:rFonts w:cs="Arial"/>
                <w:sz w:val="24"/>
                <w:szCs w:val="24"/>
              </w:rPr>
              <w:t xml:space="preserve"> – 0</w:t>
            </w:r>
            <w:r w:rsidR="00762CCF" w:rsidRPr="004B7AEF">
              <w:rPr>
                <w:rFonts w:cs="Arial"/>
                <w:sz w:val="24"/>
                <w:szCs w:val="24"/>
              </w:rPr>
              <w:t>7</w:t>
            </w:r>
            <w:r w:rsidRPr="004B7AEF">
              <w:rPr>
                <w:rFonts w:cs="Arial"/>
                <w:sz w:val="24"/>
                <w:szCs w:val="24"/>
              </w:rPr>
              <w:t>/</w:t>
            </w:r>
            <w:r w:rsidR="00762CCF" w:rsidRPr="004B7AEF">
              <w:rPr>
                <w:rFonts w:cs="Arial"/>
                <w:sz w:val="24"/>
                <w:szCs w:val="24"/>
              </w:rPr>
              <w:t>2024</w:t>
            </w:r>
          </w:p>
        </w:tc>
      </w:tr>
      <w:tr w:rsidR="00031EF8" w:rsidRPr="004B7AEF" w14:paraId="7ECB507F" w14:textId="77777777" w:rsidTr="00FA735D">
        <w:trPr>
          <w:trHeight w:val="663"/>
        </w:trPr>
        <w:tc>
          <w:tcPr>
            <w:tcW w:w="1985" w:type="dxa"/>
          </w:tcPr>
          <w:p w14:paraId="2F9DF745" w14:textId="77777777" w:rsidR="00031EF8" w:rsidRPr="004B7AEF" w:rsidRDefault="00031EF8" w:rsidP="004B7AEF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40F0C5B8" w14:textId="0AF0EA88" w:rsidR="00CF01A5" w:rsidRPr="004B7AEF" w:rsidRDefault="00DD5FC6" w:rsidP="00CF339C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Konzipierung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eines Investmentkurses für interessierte </w:t>
            </w:r>
            <w:r w:rsidR="009C76E8" w:rsidRPr="004B7AEF">
              <w:rPr>
                <w:rFonts w:cs="Arial"/>
                <w:i w:val="0"/>
                <w:iCs w:val="0"/>
              </w:rPr>
              <w:t>Schüler</w:t>
            </w:r>
          </w:p>
          <w:p w14:paraId="6FDE0BEB" w14:textId="4087D44F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Management </w:t>
            </w:r>
            <w:r w:rsidR="00DD5FC6">
              <w:rPr>
                <w:rFonts w:cs="Arial"/>
                <w:i w:val="0"/>
                <w:iCs w:val="0"/>
              </w:rPr>
              <w:t>vier</w:t>
            </w:r>
            <w:r w:rsidRPr="004B7AEF">
              <w:rPr>
                <w:rFonts w:cs="Arial"/>
                <w:i w:val="0"/>
                <w:iCs w:val="0"/>
              </w:rPr>
              <w:t>stellige</w:t>
            </w:r>
            <w:r w:rsidR="00DD5FC6">
              <w:rPr>
                <w:rFonts w:cs="Arial"/>
                <w:i w:val="0"/>
                <w:iCs w:val="0"/>
              </w:rPr>
              <w:t>r</w:t>
            </w:r>
            <w:r w:rsidRPr="004B7AEF">
              <w:rPr>
                <w:rFonts w:cs="Arial"/>
                <w:i w:val="0"/>
                <w:iCs w:val="0"/>
              </w:rPr>
              <w:t xml:space="preserve"> Beträge der </w:t>
            </w:r>
            <w:r w:rsidR="00CF01A5" w:rsidRPr="004B7AEF">
              <w:rPr>
                <w:rFonts w:cs="Arial"/>
                <w:i w:val="0"/>
                <w:iCs w:val="0"/>
              </w:rPr>
              <w:t>Finanz</w:t>
            </w:r>
            <w:r w:rsidRPr="004B7AEF">
              <w:rPr>
                <w:rFonts w:cs="Arial"/>
                <w:i w:val="0"/>
                <w:iCs w:val="0"/>
              </w:rPr>
              <w:t xml:space="preserve">en </w:t>
            </w:r>
            <w:r w:rsidR="00CF01A5" w:rsidRPr="004B7AEF">
              <w:rPr>
                <w:rFonts w:cs="Arial"/>
                <w:i w:val="0"/>
                <w:iCs w:val="0"/>
              </w:rPr>
              <w:t>für das Schulsprecherteam</w:t>
            </w:r>
          </w:p>
          <w:p w14:paraId="347C1BAD" w14:textId="199D17EE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Etablierung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der Oberstufenvollversammlung zur Mitsprache bei schulischen Themen (z.</w:t>
            </w:r>
            <w:r w:rsidR="00CF01A5" w:rsidRPr="004B7AEF">
              <w:rPr>
                <w:rFonts w:ascii="Times New Roman" w:hAnsi="Times New Roman" w:cs="Times New Roman"/>
                <w:i w:val="0"/>
                <w:iCs w:val="0"/>
              </w:rPr>
              <w:t> </w:t>
            </w:r>
            <w:r w:rsidR="00CF01A5" w:rsidRPr="004B7AEF">
              <w:rPr>
                <w:rFonts w:cs="Arial"/>
                <w:i w:val="0"/>
                <w:iCs w:val="0"/>
              </w:rPr>
              <w:t>B. Profilwahl)</w:t>
            </w:r>
          </w:p>
          <w:p w14:paraId="7BE5A497" w14:textId="77777777" w:rsidR="00DD5FC6" w:rsidRPr="004B7AEF" w:rsidRDefault="009C76E8" w:rsidP="00DD5FC6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Koordinierung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von drei schulischen Gaming-Abenden </w:t>
            </w:r>
            <w:r w:rsidR="00DD5FC6" w:rsidRPr="004B7AEF">
              <w:rPr>
                <w:rFonts w:cs="Arial"/>
                <w:i w:val="0"/>
                <w:iCs w:val="0"/>
              </w:rPr>
              <w:t>mit über 50 Kindern</w:t>
            </w:r>
          </w:p>
          <w:p w14:paraId="183E8581" w14:textId="33E8373B" w:rsidR="00CF01A5" w:rsidRPr="004B7AEF" w:rsidRDefault="00CF01A5" w:rsidP="00DD5FC6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zur Förderung des Gemeinschaftsgefühls</w:t>
            </w:r>
            <w:r w:rsidR="009C76E8" w:rsidRPr="004B7AEF">
              <w:rPr>
                <w:rFonts w:cs="Arial"/>
                <w:i w:val="0"/>
                <w:iCs w:val="0"/>
              </w:rPr>
              <w:t xml:space="preserve"> </w:t>
            </w:r>
          </w:p>
          <w:p w14:paraId="31946E8C" w14:textId="45CA926C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Integration</w:t>
            </w:r>
            <w:r w:rsidR="00CF01A5" w:rsidRPr="004B7AEF">
              <w:rPr>
                <w:rFonts w:cs="Arial"/>
                <w:i w:val="0"/>
                <w:iCs w:val="0"/>
              </w:rPr>
              <w:t xml:space="preserve"> der Kommunikation zwischen Schüler- und Lehrerschaft durch</w:t>
            </w:r>
            <w:r w:rsidR="00AC3952">
              <w:rPr>
                <w:rFonts w:cs="Arial"/>
                <w:i w:val="0"/>
                <w:iCs w:val="0"/>
              </w:rPr>
              <w:t xml:space="preserve"> die</w:t>
            </w:r>
            <w:r w:rsidR="00CF01A5" w:rsidRPr="004B7AEF">
              <w:rPr>
                <w:rFonts w:cs="Arial"/>
                <w:i w:val="0"/>
                <w:iCs w:val="0"/>
              </w:rPr>
              <w:t xml:space="preserve"> Einführung der Moodle-App</w:t>
            </w:r>
          </w:p>
          <w:p w14:paraId="2661ABAE" w14:textId="72A6A5F8" w:rsidR="00CF01A5" w:rsidRPr="004B7AEF" w:rsidRDefault="009C76E8" w:rsidP="00CF339C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Förderung</w:t>
            </w:r>
            <w:r w:rsidR="00CF01A5" w:rsidRPr="004B7AEF">
              <w:rPr>
                <w:rFonts w:cs="Arial"/>
                <w:i w:val="0"/>
                <w:iCs w:val="0"/>
              </w:rPr>
              <w:t xml:space="preserve"> </w:t>
            </w:r>
            <w:r w:rsidR="006548BE">
              <w:rPr>
                <w:rFonts w:cs="Arial"/>
                <w:i w:val="0"/>
                <w:iCs w:val="0"/>
              </w:rPr>
              <w:t xml:space="preserve">des </w:t>
            </w:r>
            <w:r w:rsidR="00CF01A5" w:rsidRPr="004B7AEF">
              <w:rPr>
                <w:rFonts w:cs="Arial"/>
                <w:i w:val="0"/>
                <w:iCs w:val="0"/>
              </w:rPr>
              <w:t>Aufbau</w:t>
            </w:r>
            <w:r w:rsidR="006548BE">
              <w:rPr>
                <w:rFonts w:cs="Arial"/>
                <w:i w:val="0"/>
                <w:iCs w:val="0"/>
              </w:rPr>
              <w:t>s</w:t>
            </w:r>
            <w:r w:rsidR="00CF01A5" w:rsidRPr="004B7AEF">
              <w:rPr>
                <w:rFonts w:cs="Arial"/>
                <w:i w:val="0"/>
                <w:iCs w:val="0"/>
              </w:rPr>
              <w:t xml:space="preserve"> von Tischtennisplatten im Oberstufenhof</w:t>
            </w:r>
          </w:p>
          <w:p w14:paraId="788D05D2" w14:textId="77777777" w:rsidR="003F1E86" w:rsidRDefault="009C76E8" w:rsidP="006E2D81">
            <w:pPr>
              <w:pStyle w:val="Bullets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Partizipation</w:t>
            </w:r>
            <w:r w:rsidR="00CF01A5" w:rsidRPr="004B7AEF">
              <w:rPr>
                <w:rFonts w:cs="Arial"/>
                <w:i w:val="0"/>
                <w:iCs w:val="0"/>
              </w:rPr>
              <w:t xml:space="preserve"> bei der Installation einer Wand in der Turnhalle</w:t>
            </w:r>
          </w:p>
          <w:p w14:paraId="2CC438FF" w14:textId="3F17F1B7" w:rsidR="006E2D81" w:rsidRPr="006E2D81" w:rsidRDefault="006E2D81" w:rsidP="006E2D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cs="Arial"/>
                <w:i w:val="0"/>
                <w:iCs w:val="0"/>
              </w:rPr>
            </w:pPr>
          </w:p>
        </w:tc>
      </w:tr>
      <w:tr w:rsidR="00031EF8" w:rsidRPr="004B7AEF" w14:paraId="2B257790" w14:textId="77777777" w:rsidTr="00FA735D">
        <w:trPr>
          <w:trHeight w:val="66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CD0956F" w14:textId="0754EACA" w:rsidR="00031EF8" w:rsidRPr="004B7AEF" w:rsidRDefault="007A0C7F" w:rsidP="004B7AEF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4B7AEF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363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1B96D2F" w:rsidR="00031EF8" w:rsidRPr="004B7AEF" w:rsidRDefault="00031EF8" w:rsidP="00CF339C">
            <w:pPr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004B7AEF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4B7AEF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 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>Deutsch (</w:t>
            </w:r>
            <w:r w:rsidRPr="006E2D81">
              <w:rPr>
                <w:rFonts w:ascii="Georgia" w:hAnsi="Georgia" w:cs="Arial"/>
                <w:i/>
                <w:iCs/>
                <w:color w:val="000000"/>
                <w:lang w:val="de-AT"/>
              </w:rPr>
              <w:t>Muttersprache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>), Englisch</w:t>
            </w:r>
            <w:r w:rsidR="00333E90">
              <w:rPr>
                <w:rFonts w:ascii="Georgia" w:hAnsi="Georgia" w:cs="Arial"/>
                <w:color w:val="000000"/>
                <w:lang w:val="de-AT"/>
              </w:rPr>
              <w:t xml:space="preserve"> und Polnisch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 xml:space="preserve"> (</w:t>
            </w:r>
            <w:r w:rsidR="00AC3952" w:rsidRPr="006E2D81">
              <w:rPr>
                <w:rFonts w:ascii="Georgia" w:hAnsi="Georgia" w:cs="Arial"/>
                <w:i/>
                <w:iCs/>
                <w:color w:val="000000"/>
                <w:lang w:val="de-AT"/>
              </w:rPr>
              <w:t>v</w:t>
            </w:r>
            <w:r w:rsidRPr="006E2D81">
              <w:rPr>
                <w:rFonts w:ascii="Georgia" w:hAnsi="Georgia" w:cs="Arial"/>
                <w:i/>
                <w:iCs/>
                <w:color w:val="000000"/>
                <w:lang w:val="de-AT"/>
              </w:rPr>
              <w:t>erhandlungssicher</w:t>
            </w:r>
            <w:r w:rsidRPr="004B7AEF">
              <w:rPr>
                <w:rFonts w:ascii="Georgia" w:hAnsi="Georgia" w:cs="Arial"/>
                <w:color w:val="000000"/>
                <w:lang w:val="de-AT"/>
              </w:rPr>
              <w:t>)</w:t>
            </w:r>
          </w:p>
        </w:tc>
      </w:tr>
      <w:tr w:rsidR="00031EF8" w:rsidRPr="004B7AEF" w14:paraId="45706C3F" w14:textId="77777777" w:rsidTr="00D03F29">
        <w:trPr>
          <w:trHeight w:val="340"/>
        </w:trPr>
        <w:tc>
          <w:tcPr>
            <w:tcW w:w="1985" w:type="dxa"/>
          </w:tcPr>
          <w:p w14:paraId="501F0D19" w14:textId="77777777" w:rsidR="00031EF8" w:rsidRPr="004B7AEF" w:rsidRDefault="00031EF8" w:rsidP="004B7AEF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60CA2168" w14:textId="6D89EE5F" w:rsidR="008D0AC4" w:rsidRPr="004B7AEF" w:rsidRDefault="00031EF8" w:rsidP="00CF339C">
            <w:pPr>
              <w:rPr>
                <w:rFonts w:ascii="Georgia" w:hAnsi="Georgia" w:cs="Arial"/>
                <w:color w:val="000000"/>
                <w:lang w:val="en-US"/>
              </w:rPr>
            </w:pPr>
            <w:r w:rsidRPr="008D0AC4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Technisch:</w:t>
            </w:r>
            <w:r w:rsidRPr="004B7AEF">
              <w:rPr>
                <w:rFonts w:ascii="Georgia" w:hAnsi="Georgia" w:cs="Arial"/>
                <w:lang w:val="en-US"/>
              </w:rPr>
              <w:t xml:space="preserve"> </w:t>
            </w:r>
            <w:r w:rsidRPr="004B7AEF">
              <w:rPr>
                <w:rFonts w:ascii="Georgia" w:hAnsi="Georgia" w:cs="Arial"/>
                <w:color w:val="000000"/>
                <w:lang w:val="en-US"/>
              </w:rPr>
              <w:t xml:space="preserve">Microsoft Office </w:t>
            </w:r>
            <w:r w:rsidR="004B7AEF" w:rsidRPr="004B7AEF">
              <w:rPr>
                <w:rFonts w:ascii="Georgia" w:hAnsi="Georgia" w:cs="Arial"/>
                <w:color w:val="000000"/>
                <w:lang w:val="en-US"/>
              </w:rPr>
              <w:t>(</w:t>
            </w:r>
            <w:r w:rsidR="004B7AEF" w:rsidRPr="006E2D81">
              <w:rPr>
                <w:rFonts w:ascii="Georgia" w:hAnsi="Georgia" w:cs="Arial"/>
                <w:i/>
                <w:iCs/>
                <w:color w:val="000000"/>
                <w:lang w:val="en-US"/>
              </w:rPr>
              <w:t>Grundkenntnisse</w:t>
            </w:r>
            <w:r w:rsidR="004B7AEF">
              <w:rPr>
                <w:rFonts w:ascii="Georgia" w:hAnsi="Georgia" w:cs="Arial"/>
                <w:color w:val="000000"/>
                <w:lang w:val="en-US"/>
              </w:rPr>
              <w:t>)</w:t>
            </w:r>
          </w:p>
        </w:tc>
      </w:tr>
      <w:tr w:rsidR="00031EF8" w:rsidRPr="004B7AEF" w14:paraId="70CB01B0" w14:textId="77777777" w:rsidTr="00D03F29">
        <w:trPr>
          <w:trHeight w:val="850"/>
        </w:trPr>
        <w:tc>
          <w:tcPr>
            <w:tcW w:w="1985" w:type="dxa"/>
          </w:tcPr>
          <w:p w14:paraId="70DE0417" w14:textId="77777777" w:rsidR="00031EF8" w:rsidRPr="004B7AEF" w:rsidRDefault="00031EF8" w:rsidP="004B7AEF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  <w:gridSpan w:val="4"/>
            <w:vAlign w:val="bottom"/>
          </w:tcPr>
          <w:p w14:paraId="598C2742" w14:textId="314A643B" w:rsidR="006805FF" w:rsidRPr="006805FF" w:rsidRDefault="00031EF8" w:rsidP="00D03F29">
            <w:pPr>
              <w:rPr>
                <w:rFonts w:ascii="Georgia" w:hAnsi="Georgia" w:cs="Arial"/>
                <w:color w:val="000000"/>
              </w:rPr>
            </w:pPr>
            <w:r w:rsidRPr="008D0AC4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="00D03F29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 </w:t>
            </w:r>
            <w:r w:rsidR="00AC3952" w:rsidRPr="00D03F29">
              <w:rPr>
                <w:rFonts w:ascii="Georgia" w:hAnsi="Georgia" w:cs="Arial"/>
                <w:color w:val="000000"/>
              </w:rPr>
              <w:t>Aktien- und Rohstoffmärkte</w:t>
            </w:r>
            <w:r w:rsidR="00D03F29">
              <w:rPr>
                <w:rFonts w:ascii="Georgia" w:hAnsi="Georgia" w:cs="Arial"/>
                <w:color w:val="000000"/>
              </w:rPr>
              <w:t xml:space="preserve"> (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>Komposition einer Investmentstrategie mit 3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4,5</w:t>
            </w:r>
            <w:r w:rsidR="00D03F29" w:rsidRPr="006E2D81">
              <w:rPr>
                <w:rFonts w:ascii="Times New Roman" w:hAnsi="Times New Roman" w:cs="Times New Roman"/>
                <w:i/>
                <w:iCs/>
                <w:color w:val="000000"/>
              </w:rPr>
              <w:t> 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>% Rendite auf Eigenportfolio (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 xml:space="preserve">08/2023 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>bis 0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8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>/2024) und 2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2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 xml:space="preserve"> % Rendite (0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8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 xml:space="preserve">/2024 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bis</w:t>
            </w:r>
            <w:r w:rsidR="00D03F29" w:rsidRPr="006E2D81">
              <w:rPr>
                <w:rFonts w:ascii="Georgia" w:hAnsi="Georgia" w:cs="Arial"/>
                <w:i/>
                <w:iCs/>
                <w:color w:val="000000"/>
              </w:rPr>
              <w:t xml:space="preserve"> </w:t>
            </w:r>
            <w:r w:rsidR="001C4851" w:rsidRPr="006E2D81">
              <w:rPr>
                <w:rFonts w:ascii="Georgia" w:hAnsi="Georgia" w:cs="Arial"/>
                <w:i/>
                <w:iCs/>
                <w:color w:val="000000"/>
              </w:rPr>
              <w:t>08/2025</w:t>
            </w:r>
            <w:r w:rsidR="006E2D81">
              <w:rPr>
                <w:rFonts w:ascii="Georgia" w:hAnsi="Georgia" w:cs="Arial"/>
                <w:i/>
                <w:iCs/>
                <w:color w:val="000000"/>
              </w:rPr>
              <w:t>)</w:t>
            </w:r>
            <w:r w:rsidR="000978E8" w:rsidRPr="006E2D81">
              <w:rPr>
                <w:rFonts w:ascii="Georgia" w:hAnsi="Georgia" w:cs="Arial"/>
                <w:i/>
                <w:iCs/>
                <w:color w:val="000000"/>
              </w:rPr>
              <w:t>,</w:t>
            </w:r>
            <w:r w:rsidR="000978E8">
              <w:rPr>
                <w:rFonts w:ascii="Georgia" w:hAnsi="Georgia" w:cs="Arial"/>
                <w:color w:val="000000"/>
              </w:rPr>
              <w:t xml:space="preserve"> Lesen historische</w:t>
            </w:r>
            <w:r w:rsidR="006548BE">
              <w:rPr>
                <w:rFonts w:ascii="Georgia" w:hAnsi="Georgia" w:cs="Arial"/>
                <w:color w:val="000000"/>
              </w:rPr>
              <w:t>r</w:t>
            </w:r>
            <w:r w:rsidR="000978E8">
              <w:rPr>
                <w:rFonts w:ascii="Georgia" w:hAnsi="Georgia" w:cs="Arial"/>
                <w:color w:val="000000"/>
              </w:rPr>
              <w:t xml:space="preserve"> </w:t>
            </w:r>
            <w:r w:rsidR="00BC1257">
              <w:rPr>
                <w:rFonts w:ascii="Georgia" w:hAnsi="Georgia" w:cs="Arial"/>
                <w:color w:val="000000"/>
              </w:rPr>
              <w:t>Sachbücher und Biografien</w:t>
            </w:r>
          </w:p>
        </w:tc>
      </w:tr>
      <w:tr w:rsidR="00031EF8" w:rsidRPr="004B7AEF" w14:paraId="071AB173" w14:textId="77777777" w:rsidTr="00004F94">
        <w:trPr>
          <w:trHeight w:val="907"/>
        </w:trPr>
        <w:tc>
          <w:tcPr>
            <w:tcW w:w="10348" w:type="dxa"/>
            <w:gridSpan w:val="5"/>
            <w:vAlign w:val="bottom"/>
          </w:tcPr>
          <w:p w14:paraId="5F92EF74" w14:textId="77777777" w:rsidR="00E40CC0" w:rsidRDefault="00E40CC0" w:rsidP="006E2D81">
            <w:pPr>
              <w:rPr>
                <w:rFonts w:ascii="Georgia" w:hAnsi="Georgia" w:cs="Arial"/>
                <w:sz w:val="24"/>
                <w:szCs w:val="24"/>
              </w:rPr>
            </w:pPr>
          </w:p>
          <w:p w14:paraId="7D492FF5" w14:textId="18FA90D5" w:rsidR="006805FF" w:rsidRDefault="006805FF" w:rsidP="006E2D81">
            <w:pPr>
              <w:rPr>
                <w:rFonts w:ascii="Georgia" w:hAnsi="Georgia" w:cs="Arial"/>
                <w:sz w:val="24"/>
                <w:szCs w:val="24"/>
              </w:rPr>
            </w:pPr>
            <w:r w:rsidRPr="00E84F18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inline distT="0" distB="0" distL="0" distR="0" wp14:anchorId="6F851C57" wp14:editId="29ABA310">
                  <wp:extent cx="1034342" cy="633266"/>
                  <wp:effectExtent l="0" t="0" r="0" b="0"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549" cy="74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1CC910BC" w:rsidR="00031EF8" w:rsidRPr="004B7AEF" w:rsidRDefault="00EC49F5" w:rsidP="006E2D81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4B7AEF">
              <w:rPr>
                <w:rFonts w:ascii="Georgia" w:hAnsi="Georgia" w:cs="Arial"/>
                <w:sz w:val="24"/>
                <w:szCs w:val="24"/>
              </w:rPr>
              <w:t>Hamburg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A31AAF">
              <w:rPr>
                <w:rFonts w:ascii="Georgia" w:hAnsi="Georgia" w:cs="Arial"/>
                <w:sz w:val="24"/>
                <w:szCs w:val="24"/>
              </w:rPr>
              <w:t>0</w:t>
            </w:r>
            <w:r w:rsidR="006F4C4B">
              <w:rPr>
                <w:rFonts w:ascii="Georgia" w:hAnsi="Georgia" w:cs="Arial"/>
                <w:sz w:val="24"/>
                <w:szCs w:val="24"/>
              </w:rPr>
              <w:t>2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>.</w:t>
            </w:r>
            <w:r w:rsidRPr="004B7AEF">
              <w:rPr>
                <w:rFonts w:ascii="Georgia" w:hAnsi="Georgia" w:cs="Arial"/>
                <w:sz w:val="24"/>
                <w:szCs w:val="24"/>
              </w:rPr>
              <w:t>0</w:t>
            </w:r>
            <w:r w:rsidR="00A31AAF">
              <w:rPr>
                <w:rFonts w:ascii="Georgia" w:hAnsi="Georgia" w:cs="Arial"/>
                <w:sz w:val="24"/>
                <w:szCs w:val="24"/>
              </w:rPr>
              <w:t>9</w:t>
            </w:r>
            <w:r w:rsidR="00031EF8" w:rsidRPr="004B7AEF">
              <w:rPr>
                <w:rFonts w:ascii="Georgia" w:hAnsi="Georgia" w:cs="Arial"/>
                <w:sz w:val="24"/>
                <w:szCs w:val="24"/>
              </w:rPr>
              <w:t>.20</w:t>
            </w:r>
            <w:r w:rsidRPr="004B7AEF">
              <w:rPr>
                <w:rFonts w:ascii="Georgia" w:hAnsi="Georgia" w:cs="Arial"/>
                <w:sz w:val="24"/>
                <w:szCs w:val="24"/>
              </w:rPr>
              <w:t>25</w:t>
            </w:r>
          </w:p>
        </w:tc>
      </w:tr>
    </w:tbl>
    <w:p w14:paraId="0747D2BF" w14:textId="69F47280" w:rsidR="00723643" w:rsidRPr="007A0C7F" w:rsidRDefault="00723643" w:rsidP="006E2D81">
      <w:pPr>
        <w:rPr>
          <w:rFonts w:ascii="Georgia" w:hAnsi="Georgia" w:cs="Arial"/>
          <w:sz w:val="18"/>
        </w:rPr>
      </w:pPr>
    </w:p>
    <w:sectPr w:rsidR="00723643" w:rsidRPr="007A0C7F" w:rsidSect="00630284">
      <w:footerReference w:type="even" r:id="rId9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5E72" w14:textId="77777777" w:rsidR="007412A2" w:rsidRDefault="007412A2" w:rsidP="00BE053D">
      <w:pPr>
        <w:spacing w:after="0" w:line="240" w:lineRule="auto"/>
      </w:pPr>
      <w:r>
        <w:separator/>
      </w:r>
    </w:p>
  </w:endnote>
  <w:endnote w:type="continuationSeparator" w:id="0">
    <w:p w14:paraId="2D52E286" w14:textId="77777777" w:rsidR="007412A2" w:rsidRDefault="007412A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97E6" w14:textId="77777777" w:rsidR="007412A2" w:rsidRDefault="007412A2" w:rsidP="00BE053D">
      <w:pPr>
        <w:spacing w:after="0" w:line="240" w:lineRule="auto"/>
      </w:pPr>
      <w:r>
        <w:separator/>
      </w:r>
    </w:p>
  </w:footnote>
  <w:footnote w:type="continuationSeparator" w:id="0">
    <w:p w14:paraId="7822809A" w14:textId="77777777" w:rsidR="007412A2" w:rsidRDefault="007412A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724E0"/>
    <w:multiLevelType w:val="multilevel"/>
    <w:tmpl w:val="C11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3B621B"/>
    <w:multiLevelType w:val="hybridMultilevel"/>
    <w:tmpl w:val="E8629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1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4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3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0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2"/>
  </w:num>
  <w:num w:numId="25" w16cid:durableId="1064911525">
    <w:abstractNumId w:val="7"/>
  </w:num>
  <w:num w:numId="26" w16cid:durableId="667291501">
    <w:abstractNumId w:val="6"/>
  </w:num>
  <w:num w:numId="27" w16cid:durableId="10887748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F94"/>
    <w:rsid w:val="00006785"/>
    <w:rsid w:val="00011410"/>
    <w:rsid w:val="00031EF8"/>
    <w:rsid w:val="000431AA"/>
    <w:rsid w:val="00061D33"/>
    <w:rsid w:val="00064643"/>
    <w:rsid w:val="00087747"/>
    <w:rsid w:val="000978E8"/>
    <w:rsid w:val="000A1FDA"/>
    <w:rsid w:val="000B0303"/>
    <w:rsid w:val="000B63E2"/>
    <w:rsid w:val="000B6548"/>
    <w:rsid w:val="000D671A"/>
    <w:rsid w:val="000F519F"/>
    <w:rsid w:val="00103EC5"/>
    <w:rsid w:val="00116C6E"/>
    <w:rsid w:val="00117C25"/>
    <w:rsid w:val="00125CA6"/>
    <w:rsid w:val="00141FBC"/>
    <w:rsid w:val="00156FC9"/>
    <w:rsid w:val="00162A5A"/>
    <w:rsid w:val="001647AB"/>
    <w:rsid w:val="0016485B"/>
    <w:rsid w:val="00172867"/>
    <w:rsid w:val="00175B6D"/>
    <w:rsid w:val="001901ED"/>
    <w:rsid w:val="0019483A"/>
    <w:rsid w:val="001A46BF"/>
    <w:rsid w:val="001A481B"/>
    <w:rsid w:val="001B0186"/>
    <w:rsid w:val="001B62CA"/>
    <w:rsid w:val="001C4851"/>
    <w:rsid w:val="001D4CCF"/>
    <w:rsid w:val="001D4DCD"/>
    <w:rsid w:val="001F0D01"/>
    <w:rsid w:val="001F1A52"/>
    <w:rsid w:val="001F4175"/>
    <w:rsid w:val="00223A4D"/>
    <w:rsid w:val="00224E0E"/>
    <w:rsid w:val="0023054D"/>
    <w:rsid w:val="00232CB5"/>
    <w:rsid w:val="00234A7E"/>
    <w:rsid w:val="00237FB3"/>
    <w:rsid w:val="0024373D"/>
    <w:rsid w:val="002508C2"/>
    <w:rsid w:val="002537EB"/>
    <w:rsid w:val="00267252"/>
    <w:rsid w:val="00271E83"/>
    <w:rsid w:val="00282DB0"/>
    <w:rsid w:val="002A6C5E"/>
    <w:rsid w:val="002B2091"/>
    <w:rsid w:val="002C577B"/>
    <w:rsid w:val="002C6206"/>
    <w:rsid w:val="002C6972"/>
    <w:rsid w:val="002D2B32"/>
    <w:rsid w:val="002D3A39"/>
    <w:rsid w:val="002D4516"/>
    <w:rsid w:val="002E1C7D"/>
    <w:rsid w:val="002F46AD"/>
    <w:rsid w:val="003101F0"/>
    <w:rsid w:val="00314B7A"/>
    <w:rsid w:val="00324253"/>
    <w:rsid w:val="00324BC5"/>
    <w:rsid w:val="00327CA5"/>
    <w:rsid w:val="00333E90"/>
    <w:rsid w:val="00340BAB"/>
    <w:rsid w:val="003418E0"/>
    <w:rsid w:val="00347F8D"/>
    <w:rsid w:val="00372F7B"/>
    <w:rsid w:val="003733E5"/>
    <w:rsid w:val="00390EA6"/>
    <w:rsid w:val="003E27C3"/>
    <w:rsid w:val="003F1E86"/>
    <w:rsid w:val="003F3E3F"/>
    <w:rsid w:val="003F6AB8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19EB"/>
    <w:rsid w:val="00476AF8"/>
    <w:rsid w:val="00477024"/>
    <w:rsid w:val="00484FD7"/>
    <w:rsid w:val="004929FB"/>
    <w:rsid w:val="004A54BA"/>
    <w:rsid w:val="004A5C46"/>
    <w:rsid w:val="004B6A5E"/>
    <w:rsid w:val="004B7AEF"/>
    <w:rsid w:val="00504FFA"/>
    <w:rsid w:val="00507EA7"/>
    <w:rsid w:val="00526089"/>
    <w:rsid w:val="00527A28"/>
    <w:rsid w:val="00527DCA"/>
    <w:rsid w:val="005716D4"/>
    <w:rsid w:val="00571B60"/>
    <w:rsid w:val="00585A4D"/>
    <w:rsid w:val="005A0CDF"/>
    <w:rsid w:val="005B27EC"/>
    <w:rsid w:val="005D6329"/>
    <w:rsid w:val="005E57F6"/>
    <w:rsid w:val="005E6950"/>
    <w:rsid w:val="005F601A"/>
    <w:rsid w:val="006058D8"/>
    <w:rsid w:val="00610200"/>
    <w:rsid w:val="00620FAA"/>
    <w:rsid w:val="00623699"/>
    <w:rsid w:val="00630284"/>
    <w:rsid w:val="00632D5A"/>
    <w:rsid w:val="00635515"/>
    <w:rsid w:val="006546FD"/>
    <w:rsid w:val="006548BE"/>
    <w:rsid w:val="00665BF3"/>
    <w:rsid w:val="006732D6"/>
    <w:rsid w:val="006805FF"/>
    <w:rsid w:val="006834E3"/>
    <w:rsid w:val="00686647"/>
    <w:rsid w:val="0069363A"/>
    <w:rsid w:val="00693E09"/>
    <w:rsid w:val="006A2DE9"/>
    <w:rsid w:val="006A7230"/>
    <w:rsid w:val="006B4E32"/>
    <w:rsid w:val="006B72C7"/>
    <w:rsid w:val="006B7F78"/>
    <w:rsid w:val="006C2252"/>
    <w:rsid w:val="006C67BD"/>
    <w:rsid w:val="006D1F79"/>
    <w:rsid w:val="006D7F7F"/>
    <w:rsid w:val="006E2C9C"/>
    <w:rsid w:val="006E2D81"/>
    <w:rsid w:val="006E40EF"/>
    <w:rsid w:val="006F0039"/>
    <w:rsid w:val="006F18FE"/>
    <w:rsid w:val="006F4C4B"/>
    <w:rsid w:val="00711CEF"/>
    <w:rsid w:val="00720320"/>
    <w:rsid w:val="00723643"/>
    <w:rsid w:val="007240E9"/>
    <w:rsid w:val="00725D3C"/>
    <w:rsid w:val="007330D8"/>
    <w:rsid w:val="00733DA1"/>
    <w:rsid w:val="00736BF2"/>
    <w:rsid w:val="00737822"/>
    <w:rsid w:val="0074111D"/>
    <w:rsid w:val="007412A2"/>
    <w:rsid w:val="00753D4A"/>
    <w:rsid w:val="00756912"/>
    <w:rsid w:val="00761609"/>
    <w:rsid w:val="00762CCF"/>
    <w:rsid w:val="00763DCE"/>
    <w:rsid w:val="0077668A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B204C"/>
    <w:rsid w:val="007C6A3C"/>
    <w:rsid w:val="007D4BEE"/>
    <w:rsid w:val="007D5BE9"/>
    <w:rsid w:val="007E7F93"/>
    <w:rsid w:val="008050E4"/>
    <w:rsid w:val="0082257D"/>
    <w:rsid w:val="00853438"/>
    <w:rsid w:val="008569E6"/>
    <w:rsid w:val="008627F9"/>
    <w:rsid w:val="00866846"/>
    <w:rsid w:val="00875DA9"/>
    <w:rsid w:val="00887DAE"/>
    <w:rsid w:val="00895E38"/>
    <w:rsid w:val="008A782B"/>
    <w:rsid w:val="008B0FC0"/>
    <w:rsid w:val="008C429A"/>
    <w:rsid w:val="008C5805"/>
    <w:rsid w:val="008D0AC4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8388A"/>
    <w:rsid w:val="00996356"/>
    <w:rsid w:val="00997D9A"/>
    <w:rsid w:val="009B00FD"/>
    <w:rsid w:val="009C76E8"/>
    <w:rsid w:val="009D7C49"/>
    <w:rsid w:val="009E7297"/>
    <w:rsid w:val="009F3812"/>
    <w:rsid w:val="00A0257D"/>
    <w:rsid w:val="00A12EDC"/>
    <w:rsid w:val="00A15081"/>
    <w:rsid w:val="00A26D0D"/>
    <w:rsid w:val="00A27328"/>
    <w:rsid w:val="00A31AAF"/>
    <w:rsid w:val="00A33BDE"/>
    <w:rsid w:val="00A34885"/>
    <w:rsid w:val="00A43BC1"/>
    <w:rsid w:val="00A47E49"/>
    <w:rsid w:val="00A74225"/>
    <w:rsid w:val="00A742BF"/>
    <w:rsid w:val="00A936D5"/>
    <w:rsid w:val="00AA1EB0"/>
    <w:rsid w:val="00AA2DA3"/>
    <w:rsid w:val="00AA5A9C"/>
    <w:rsid w:val="00AA7AB2"/>
    <w:rsid w:val="00AA7E4A"/>
    <w:rsid w:val="00AB016A"/>
    <w:rsid w:val="00AB06C8"/>
    <w:rsid w:val="00AB2A5A"/>
    <w:rsid w:val="00AC3952"/>
    <w:rsid w:val="00AD28F8"/>
    <w:rsid w:val="00AE7E38"/>
    <w:rsid w:val="00B0230B"/>
    <w:rsid w:val="00B17D95"/>
    <w:rsid w:val="00B23509"/>
    <w:rsid w:val="00B31322"/>
    <w:rsid w:val="00B359DB"/>
    <w:rsid w:val="00B3632B"/>
    <w:rsid w:val="00B409D8"/>
    <w:rsid w:val="00B5178D"/>
    <w:rsid w:val="00B67F1F"/>
    <w:rsid w:val="00B701D7"/>
    <w:rsid w:val="00B751BB"/>
    <w:rsid w:val="00B90595"/>
    <w:rsid w:val="00B9145A"/>
    <w:rsid w:val="00BA00C9"/>
    <w:rsid w:val="00BA215A"/>
    <w:rsid w:val="00BB5F09"/>
    <w:rsid w:val="00BC0D9F"/>
    <w:rsid w:val="00BC1173"/>
    <w:rsid w:val="00BC1257"/>
    <w:rsid w:val="00BC33B5"/>
    <w:rsid w:val="00BD3028"/>
    <w:rsid w:val="00BE053D"/>
    <w:rsid w:val="00BE46A8"/>
    <w:rsid w:val="00BE692B"/>
    <w:rsid w:val="00BF1A7A"/>
    <w:rsid w:val="00BF1FA3"/>
    <w:rsid w:val="00C00974"/>
    <w:rsid w:val="00C018E4"/>
    <w:rsid w:val="00C03FF8"/>
    <w:rsid w:val="00C066FA"/>
    <w:rsid w:val="00C25387"/>
    <w:rsid w:val="00C4274E"/>
    <w:rsid w:val="00C47111"/>
    <w:rsid w:val="00C54BE3"/>
    <w:rsid w:val="00C57F80"/>
    <w:rsid w:val="00C768ED"/>
    <w:rsid w:val="00C82A8F"/>
    <w:rsid w:val="00C916C2"/>
    <w:rsid w:val="00CA2CA6"/>
    <w:rsid w:val="00CB55A0"/>
    <w:rsid w:val="00CC7F56"/>
    <w:rsid w:val="00CD1058"/>
    <w:rsid w:val="00CD1B12"/>
    <w:rsid w:val="00CD55DC"/>
    <w:rsid w:val="00CE1BBC"/>
    <w:rsid w:val="00CE2595"/>
    <w:rsid w:val="00CE28CC"/>
    <w:rsid w:val="00CE72FC"/>
    <w:rsid w:val="00CF01A5"/>
    <w:rsid w:val="00CF31EE"/>
    <w:rsid w:val="00CF339C"/>
    <w:rsid w:val="00D03F29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644D3"/>
    <w:rsid w:val="00D70917"/>
    <w:rsid w:val="00D80D6B"/>
    <w:rsid w:val="00D90950"/>
    <w:rsid w:val="00DA69DF"/>
    <w:rsid w:val="00DB33F8"/>
    <w:rsid w:val="00DD38E2"/>
    <w:rsid w:val="00DD596B"/>
    <w:rsid w:val="00DD5FC6"/>
    <w:rsid w:val="00DE098D"/>
    <w:rsid w:val="00DF5C0F"/>
    <w:rsid w:val="00E00140"/>
    <w:rsid w:val="00E13110"/>
    <w:rsid w:val="00E24DF1"/>
    <w:rsid w:val="00E40B9A"/>
    <w:rsid w:val="00E40CC0"/>
    <w:rsid w:val="00E431ED"/>
    <w:rsid w:val="00E55D90"/>
    <w:rsid w:val="00E64FF5"/>
    <w:rsid w:val="00E907EC"/>
    <w:rsid w:val="00EA5421"/>
    <w:rsid w:val="00EB34FC"/>
    <w:rsid w:val="00EB52F4"/>
    <w:rsid w:val="00EB5816"/>
    <w:rsid w:val="00EC49F5"/>
    <w:rsid w:val="00ED0EA9"/>
    <w:rsid w:val="00ED6DC8"/>
    <w:rsid w:val="00EE7E93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735D"/>
    <w:rsid w:val="00FC0531"/>
    <w:rsid w:val="00FC13F0"/>
    <w:rsid w:val="00FD0FB7"/>
    <w:rsid w:val="00FD3E7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2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5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8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38</cp:revision>
  <cp:lastPrinted>2025-08-13T21:03:00Z</cp:lastPrinted>
  <dcterms:created xsi:type="dcterms:W3CDTF">2025-07-03T16:33:00Z</dcterms:created>
  <dcterms:modified xsi:type="dcterms:W3CDTF">2025-09-02T09:02:00Z</dcterms:modified>
</cp:coreProperties>
</file>