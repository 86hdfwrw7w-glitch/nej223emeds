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16"/>
        <w:gridCol w:w="3696"/>
        <w:gridCol w:w="1121"/>
        <w:gridCol w:w="2129"/>
      </w:tblGrid>
      <w:tr w:rsidR="002508C2" w14:paraId="5DF08F91" w14:textId="77777777" w:rsidTr="00E64FF5">
        <w:trPr>
          <w:trHeight w:val="850"/>
        </w:trPr>
        <w:tc>
          <w:tcPr>
            <w:tcW w:w="9062" w:type="dxa"/>
            <w:gridSpan w:val="4"/>
          </w:tcPr>
          <w:p w14:paraId="722A5AF6" w14:textId="1B93E035" w:rsidR="002508C2" w:rsidRPr="00E64FF5" w:rsidRDefault="00E66980">
            <w:pPr>
              <w:rPr>
                <w:rFonts w:ascii="Georgia" w:hAnsi="Georgia"/>
                <w:sz w:val="64"/>
                <w:szCs w:val="64"/>
              </w:rPr>
            </w:pPr>
            <w:r>
              <w:rPr>
                <w:rFonts w:ascii="Georgia" w:hAnsi="Georgia"/>
                <w:sz w:val="64"/>
                <w:szCs w:val="64"/>
              </w:rPr>
              <w:t>Daniel Groß</w:t>
            </w:r>
          </w:p>
        </w:tc>
      </w:tr>
      <w:tr w:rsidR="00814F18" w14:paraId="29A4F061" w14:textId="77777777" w:rsidTr="00814F18">
        <w:trPr>
          <w:trHeight w:val="454"/>
        </w:trPr>
        <w:tc>
          <w:tcPr>
            <w:tcW w:w="5812" w:type="dxa"/>
            <w:gridSpan w:val="2"/>
            <w:tcBorders>
              <w:bottom w:val="single" w:sz="4" w:space="0" w:color="auto"/>
            </w:tcBorders>
            <w:vAlign w:val="bottom"/>
          </w:tcPr>
          <w:p w14:paraId="1576CCFF" w14:textId="77777777" w:rsidR="00814F18" w:rsidRPr="002508C2" w:rsidRDefault="00814F18" w:rsidP="00B5178D">
            <w:pPr>
              <w:rPr>
                <w:rFonts w:ascii="Georgia" w:hAnsi="Georgia"/>
                <w:b/>
                <w:smallCaps/>
              </w:rPr>
            </w:pPr>
            <w:r w:rsidRPr="002508C2">
              <w:rPr>
                <w:rFonts w:ascii="Georgia" w:hAnsi="Georgia"/>
                <w:b/>
                <w:smallCaps/>
                <w:sz w:val="32"/>
                <w:szCs w:val="32"/>
              </w:rPr>
              <w:t>Persönliche Informationen</w:t>
            </w:r>
          </w:p>
        </w:tc>
        <w:tc>
          <w:tcPr>
            <w:tcW w:w="3250" w:type="dxa"/>
            <w:gridSpan w:val="2"/>
            <w:vAlign w:val="bottom"/>
          </w:tcPr>
          <w:p w14:paraId="70C0A5C8" w14:textId="55255D3D" w:rsidR="00814F18" w:rsidRPr="002508C2" w:rsidRDefault="00814F18" w:rsidP="00B5178D">
            <w:pPr>
              <w:rPr>
                <w:rFonts w:ascii="Georgia" w:hAnsi="Georgia"/>
                <w:b/>
                <w:smallCaps/>
              </w:rPr>
            </w:pPr>
          </w:p>
        </w:tc>
      </w:tr>
      <w:tr w:rsidR="00C018E4" w14:paraId="7E507145" w14:textId="77777777" w:rsidTr="00814F18">
        <w:trPr>
          <w:trHeight w:val="624"/>
        </w:trPr>
        <w:tc>
          <w:tcPr>
            <w:tcW w:w="2116" w:type="dxa"/>
            <w:vAlign w:val="bottom"/>
          </w:tcPr>
          <w:p w14:paraId="37A6837E" w14:textId="77777777" w:rsidR="007966F0" w:rsidRPr="002508C2" w:rsidRDefault="007966F0" w:rsidP="00814F18">
            <w:pPr>
              <w:rPr>
                <w:rFonts w:ascii="Georgia" w:hAnsi="Georgia"/>
              </w:rPr>
            </w:pPr>
            <w:r w:rsidRPr="002508C2">
              <w:rPr>
                <w:rFonts w:ascii="Georgia" w:hAnsi="Georgia"/>
              </w:rPr>
              <w:t>Adresse:</w:t>
            </w:r>
            <w:r w:rsidR="00723643">
              <w:rPr>
                <w:rFonts w:ascii="Georgia" w:hAnsi="Georgia"/>
              </w:rPr>
              <w:br/>
            </w:r>
          </w:p>
        </w:tc>
        <w:tc>
          <w:tcPr>
            <w:tcW w:w="4817" w:type="dxa"/>
            <w:gridSpan w:val="2"/>
            <w:vAlign w:val="bottom"/>
          </w:tcPr>
          <w:p w14:paraId="24F11791" w14:textId="47A33959" w:rsidR="00EB5816" w:rsidRDefault="00D53006" w:rsidP="00814F18">
            <w:pPr>
              <w:widowControl w:val="0"/>
              <w:autoSpaceDE w:val="0"/>
              <w:autoSpaceDN w:val="0"/>
              <w:adjustRightInd w:val="0"/>
              <w:rPr>
                <w:rFonts w:ascii="Georgia" w:hAnsi="Georgia" w:cs="Georgia"/>
                <w:color w:val="000000"/>
              </w:rPr>
            </w:pPr>
            <w:proofErr w:type="spellStart"/>
            <w:r>
              <w:rPr>
                <w:rFonts w:ascii="Georgia" w:hAnsi="Georgia" w:cs="Georgia"/>
                <w:color w:val="000000"/>
              </w:rPr>
              <w:t>Kubinstraße</w:t>
            </w:r>
            <w:proofErr w:type="spellEnd"/>
            <w:r>
              <w:rPr>
                <w:rFonts w:ascii="Georgia" w:hAnsi="Georgia" w:cs="Georgia"/>
                <w:color w:val="000000"/>
              </w:rPr>
              <w:t xml:space="preserve"> 44</w:t>
            </w:r>
            <w:r w:rsidR="00EB5816">
              <w:rPr>
                <w:rFonts w:ascii="Georgia" w:hAnsi="Georgia" w:cs="Georgia"/>
                <w:color w:val="000000"/>
              </w:rPr>
              <w:t>,</w:t>
            </w:r>
          </w:p>
          <w:p w14:paraId="08E9C253" w14:textId="457A3912" w:rsidR="007966F0" w:rsidRPr="002508C2" w:rsidRDefault="00D53006" w:rsidP="00814F18">
            <w:pPr>
              <w:rPr>
                <w:rFonts w:ascii="Georgia" w:hAnsi="Georgia"/>
              </w:rPr>
            </w:pPr>
            <w:r>
              <w:rPr>
                <w:rFonts w:ascii="Georgia" w:hAnsi="Georgia" w:cs="Georgia"/>
                <w:color w:val="000000"/>
              </w:rPr>
              <w:t>90455</w:t>
            </w:r>
            <w:r w:rsidR="00EB5816">
              <w:rPr>
                <w:rFonts w:ascii="Georgia" w:hAnsi="Georgia" w:cs="Georgia"/>
                <w:color w:val="000000"/>
              </w:rPr>
              <w:t xml:space="preserve"> </w:t>
            </w:r>
            <w:r>
              <w:rPr>
                <w:rFonts w:ascii="Georgia" w:hAnsi="Georgia" w:cs="Georgia"/>
                <w:color w:val="000000"/>
              </w:rPr>
              <w:t>Nürnberg</w:t>
            </w:r>
          </w:p>
        </w:tc>
        <w:tc>
          <w:tcPr>
            <w:tcW w:w="2129" w:type="dxa"/>
          </w:tcPr>
          <w:p w14:paraId="0AD090D2" w14:textId="234DDDAA" w:rsidR="007966F0" w:rsidRPr="002508C2" w:rsidRDefault="007966F0">
            <w:pPr>
              <w:rPr>
                <w:rFonts w:ascii="Georgia" w:hAnsi="Georgia"/>
              </w:rPr>
            </w:pPr>
          </w:p>
        </w:tc>
      </w:tr>
      <w:tr w:rsidR="00C018E4" w14:paraId="18EF21B5" w14:textId="77777777" w:rsidTr="00814F18">
        <w:trPr>
          <w:trHeight w:val="340"/>
        </w:trPr>
        <w:tc>
          <w:tcPr>
            <w:tcW w:w="2116" w:type="dxa"/>
            <w:vAlign w:val="bottom"/>
          </w:tcPr>
          <w:p w14:paraId="6F1671FA" w14:textId="77777777" w:rsidR="007966F0" w:rsidRPr="002508C2" w:rsidRDefault="007966F0" w:rsidP="00814F18">
            <w:pPr>
              <w:rPr>
                <w:rFonts w:ascii="Georgia" w:hAnsi="Georgia"/>
              </w:rPr>
            </w:pPr>
            <w:r w:rsidRPr="002508C2">
              <w:rPr>
                <w:rFonts w:ascii="Georgia" w:hAnsi="Georgia"/>
              </w:rPr>
              <w:t>E-Mail:</w:t>
            </w:r>
          </w:p>
        </w:tc>
        <w:tc>
          <w:tcPr>
            <w:tcW w:w="4817" w:type="dxa"/>
            <w:gridSpan w:val="2"/>
            <w:vAlign w:val="bottom"/>
          </w:tcPr>
          <w:p w14:paraId="4B1F8539" w14:textId="567DDDE5" w:rsidR="007966F0" w:rsidRPr="002508C2" w:rsidRDefault="00AF0C62" w:rsidP="00814F18">
            <w:pPr>
              <w:rPr>
                <w:rFonts w:ascii="Georgia" w:hAnsi="Georgia"/>
              </w:rPr>
            </w:pPr>
            <w:r>
              <w:rPr>
                <w:rFonts w:ascii="Georgia" w:hAnsi="Georgia" w:cs="Georgia"/>
                <w:color w:val="000000"/>
                <w:sz w:val="21"/>
                <w:szCs w:val="21"/>
              </w:rPr>
              <w:t>danielgross1709@gmail.com</w:t>
            </w:r>
          </w:p>
        </w:tc>
        <w:tc>
          <w:tcPr>
            <w:tcW w:w="2129" w:type="dxa"/>
          </w:tcPr>
          <w:p w14:paraId="1346A9DC" w14:textId="77777777" w:rsidR="007966F0" w:rsidRPr="002508C2" w:rsidRDefault="007966F0">
            <w:pPr>
              <w:rPr>
                <w:rFonts w:ascii="Georgia" w:hAnsi="Georgia"/>
              </w:rPr>
            </w:pPr>
          </w:p>
        </w:tc>
      </w:tr>
      <w:tr w:rsidR="00C018E4" w14:paraId="75FC1235" w14:textId="77777777" w:rsidTr="00814F18">
        <w:trPr>
          <w:trHeight w:val="340"/>
        </w:trPr>
        <w:tc>
          <w:tcPr>
            <w:tcW w:w="2116" w:type="dxa"/>
            <w:vAlign w:val="bottom"/>
          </w:tcPr>
          <w:p w14:paraId="28ECECDB" w14:textId="77777777" w:rsidR="007966F0" w:rsidRPr="002508C2" w:rsidRDefault="007966F0" w:rsidP="00814F18">
            <w:pPr>
              <w:rPr>
                <w:rFonts w:ascii="Georgia" w:hAnsi="Georgia"/>
              </w:rPr>
            </w:pPr>
            <w:r w:rsidRPr="002508C2">
              <w:rPr>
                <w:rFonts w:ascii="Georgia" w:hAnsi="Georgia"/>
              </w:rPr>
              <w:t>Mobil:</w:t>
            </w:r>
          </w:p>
        </w:tc>
        <w:tc>
          <w:tcPr>
            <w:tcW w:w="4817" w:type="dxa"/>
            <w:gridSpan w:val="2"/>
            <w:vAlign w:val="bottom"/>
          </w:tcPr>
          <w:p w14:paraId="244747B4" w14:textId="66407962" w:rsidR="007966F0" w:rsidRPr="002508C2" w:rsidRDefault="00FA02C7" w:rsidP="00814F18">
            <w:pPr>
              <w:rPr>
                <w:rFonts w:ascii="Georgia" w:hAnsi="Georgia"/>
              </w:rPr>
            </w:pPr>
            <w:r>
              <w:rPr>
                <w:rFonts w:ascii="Georgia" w:hAnsi="Georgia" w:cs="Georgia"/>
                <w:color w:val="000000"/>
              </w:rPr>
              <w:t>+49 1</w:t>
            </w:r>
            <w:r w:rsidR="00D53006">
              <w:rPr>
                <w:rFonts w:ascii="Georgia" w:hAnsi="Georgia" w:cs="Georgia"/>
                <w:color w:val="000000"/>
              </w:rPr>
              <w:t>7</w:t>
            </w:r>
            <w:r>
              <w:rPr>
                <w:rFonts w:ascii="Georgia" w:hAnsi="Georgia" w:cs="Georgia"/>
                <w:color w:val="000000"/>
              </w:rPr>
              <w:t>1 292</w:t>
            </w:r>
            <w:r w:rsidR="00D53006">
              <w:rPr>
                <w:rFonts w:ascii="Georgia" w:hAnsi="Georgia" w:cs="Georgia"/>
                <w:color w:val="000000"/>
              </w:rPr>
              <w:t>0706</w:t>
            </w:r>
          </w:p>
        </w:tc>
        <w:tc>
          <w:tcPr>
            <w:tcW w:w="2129" w:type="dxa"/>
          </w:tcPr>
          <w:p w14:paraId="5D969C6E" w14:textId="77777777" w:rsidR="007966F0" w:rsidRPr="002508C2" w:rsidRDefault="007966F0">
            <w:pPr>
              <w:rPr>
                <w:rFonts w:ascii="Georgia" w:hAnsi="Georgia"/>
              </w:rPr>
            </w:pPr>
          </w:p>
        </w:tc>
      </w:tr>
      <w:tr w:rsidR="00C018E4" w14:paraId="49C9E9C3" w14:textId="77777777" w:rsidTr="00814F18">
        <w:trPr>
          <w:trHeight w:val="340"/>
        </w:trPr>
        <w:tc>
          <w:tcPr>
            <w:tcW w:w="2116" w:type="dxa"/>
            <w:vAlign w:val="bottom"/>
          </w:tcPr>
          <w:p w14:paraId="62536AD2" w14:textId="77777777" w:rsidR="007966F0" w:rsidRPr="002508C2" w:rsidRDefault="007966F0" w:rsidP="00814F18">
            <w:pPr>
              <w:rPr>
                <w:rFonts w:ascii="Georgia" w:hAnsi="Georgia"/>
              </w:rPr>
            </w:pPr>
            <w:r w:rsidRPr="002508C2">
              <w:rPr>
                <w:rFonts w:ascii="Georgia" w:hAnsi="Georgia"/>
              </w:rPr>
              <w:t xml:space="preserve">Geburtsdaten: </w:t>
            </w:r>
          </w:p>
        </w:tc>
        <w:tc>
          <w:tcPr>
            <w:tcW w:w="4817" w:type="dxa"/>
            <w:gridSpan w:val="2"/>
            <w:vAlign w:val="bottom"/>
          </w:tcPr>
          <w:p w14:paraId="3535E5F6" w14:textId="28D41082" w:rsidR="007966F0" w:rsidRPr="002508C2" w:rsidRDefault="00D53006" w:rsidP="00814F18">
            <w:pPr>
              <w:rPr>
                <w:rFonts w:ascii="Georgia" w:hAnsi="Georgia"/>
              </w:rPr>
            </w:pPr>
            <w:r>
              <w:rPr>
                <w:rFonts w:ascii="Georgia" w:hAnsi="Georgia" w:cs="Georgia"/>
                <w:color w:val="000000"/>
              </w:rPr>
              <w:t>17</w:t>
            </w:r>
            <w:r w:rsidR="00FA02C7">
              <w:rPr>
                <w:rFonts w:ascii="Georgia" w:hAnsi="Georgia" w:cs="Georgia"/>
                <w:color w:val="000000"/>
              </w:rPr>
              <w:t>.0</w:t>
            </w:r>
            <w:r>
              <w:rPr>
                <w:rFonts w:ascii="Georgia" w:hAnsi="Georgia" w:cs="Georgia"/>
                <w:color w:val="000000"/>
              </w:rPr>
              <w:t>9</w:t>
            </w:r>
            <w:r w:rsidR="00FA02C7">
              <w:rPr>
                <w:rFonts w:ascii="Georgia" w:hAnsi="Georgia" w:cs="Georgia"/>
                <w:color w:val="000000"/>
              </w:rPr>
              <w:t>.</w:t>
            </w:r>
            <w:r>
              <w:rPr>
                <w:rFonts w:ascii="Georgia" w:hAnsi="Georgia" w:cs="Georgia"/>
                <w:color w:val="000000"/>
              </w:rPr>
              <w:t>2002</w:t>
            </w:r>
            <w:r w:rsidR="00FA02C7">
              <w:rPr>
                <w:rFonts w:ascii="Georgia" w:hAnsi="Georgia" w:cs="Georgia"/>
                <w:color w:val="000000"/>
              </w:rPr>
              <w:t xml:space="preserve"> in </w:t>
            </w:r>
            <w:r>
              <w:rPr>
                <w:rFonts w:ascii="Georgia" w:hAnsi="Georgia" w:cs="Georgia"/>
                <w:color w:val="000000"/>
              </w:rPr>
              <w:t>Nürnberg</w:t>
            </w:r>
          </w:p>
        </w:tc>
        <w:tc>
          <w:tcPr>
            <w:tcW w:w="2129" w:type="dxa"/>
          </w:tcPr>
          <w:p w14:paraId="6FC3E8E1" w14:textId="77777777" w:rsidR="007966F0" w:rsidRPr="002508C2" w:rsidRDefault="007966F0">
            <w:pPr>
              <w:rPr>
                <w:rFonts w:ascii="Georgia" w:hAnsi="Georgia"/>
              </w:rPr>
            </w:pPr>
          </w:p>
        </w:tc>
      </w:tr>
      <w:tr w:rsidR="002508C2" w14:paraId="0FCADE56" w14:textId="77777777" w:rsidTr="00E64FF5">
        <w:trPr>
          <w:trHeight w:val="510"/>
        </w:trPr>
        <w:tc>
          <w:tcPr>
            <w:tcW w:w="9062" w:type="dxa"/>
            <w:gridSpan w:val="4"/>
            <w:tcBorders>
              <w:bottom w:val="single" w:sz="4" w:space="0" w:color="auto"/>
            </w:tcBorders>
            <w:vAlign w:val="bottom"/>
          </w:tcPr>
          <w:p w14:paraId="6219B894" w14:textId="77777777" w:rsidR="002508C2" w:rsidRPr="002508C2" w:rsidRDefault="002508C2" w:rsidP="00B5178D">
            <w:pPr>
              <w:rPr>
                <w:rFonts w:ascii="Georgia" w:hAnsi="Georgia"/>
              </w:rPr>
            </w:pPr>
            <w:r w:rsidRPr="002508C2">
              <w:rPr>
                <w:rFonts w:ascii="Georgia" w:hAnsi="Georgia"/>
                <w:b/>
                <w:smallCaps/>
                <w:sz w:val="32"/>
                <w:szCs w:val="32"/>
              </w:rPr>
              <w:t>Schulbildung</w:t>
            </w:r>
          </w:p>
        </w:tc>
      </w:tr>
      <w:tr w:rsidR="00C018E4" w14:paraId="7D1DEBF7" w14:textId="77777777" w:rsidTr="00E64FF5">
        <w:trPr>
          <w:trHeight w:val="397"/>
        </w:trPr>
        <w:tc>
          <w:tcPr>
            <w:tcW w:w="2116" w:type="dxa"/>
            <w:tcBorders>
              <w:top w:val="single" w:sz="4" w:space="0" w:color="auto"/>
            </w:tcBorders>
            <w:vAlign w:val="bottom"/>
          </w:tcPr>
          <w:p w14:paraId="74C0312D" w14:textId="10272E44" w:rsidR="007C6A3C" w:rsidRPr="002508C2" w:rsidRDefault="00843EF5" w:rsidP="00723643">
            <w:pPr>
              <w:rPr>
                <w:rFonts w:ascii="Georgia" w:hAnsi="Georgia"/>
              </w:rPr>
            </w:pPr>
            <w:r>
              <w:rPr>
                <w:rFonts w:ascii="Georgia" w:hAnsi="Georgia"/>
              </w:rPr>
              <w:t>09</w:t>
            </w:r>
            <w:r w:rsidR="007C6A3C" w:rsidRPr="002508C2">
              <w:rPr>
                <w:rFonts w:ascii="Georgia" w:hAnsi="Georgia"/>
              </w:rPr>
              <w:t>/201</w:t>
            </w:r>
            <w:r>
              <w:rPr>
                <w:rFonts w:ascii="Georgia" w:hAnsi="Georgia"/>
              </w:rPr>
              <w:t>2</w:t>
            </w:r>
            <w:r w:rsidR="007C6A3C" w:rsidRPr="002508C2">
              <w:rPr>
                <w:rFonts w:ascii="Georgia" w:hAnsi="Georgia"/>
              </w:rPr>
              <w:t xml:space="preserve"> – </w:t>
            </w:r>
            <w:r>
              <w:rPr>
                <w:rFonts w:ascii="Georgia" w:hAnsi="Georgia"/>
              </w:rPr>
              <w:t>07/2020</w:t>
            </w:r>
          </w:p>
        </w:tc>
        <w:tc>
          <w:tcPr>
            <w:tcW w:w="4817" w:type="dxa"/>
            <w:gridSpan w:val="2"/>
            <w:tcBorders>
              <w:top w:val="single" w:sz="4" w:space="0" w:color="auto"/>
            </w:tcBorders>
            <w:vAlign w:val="bottom"/>
          </w:tcPr>
          <w:p w14:paraId="0C2B846F" w14:textId="451B1CCE" w:rsidR="007C6A3C" w:rsidRPr="00B5178D" w:rsidRDefault="00D53006" w:rsidP="00723643">
            <w:pPr>
              <w:rPr>
                <w:rFonts w:ascii="Georgia" w:hAnsi="Georgia"/>
                <w:b/>
                <w:smallCaps/>
                <w:sz w:val="24"/>
              </w:rPr>
            </w:pPr>
            <w:r>
              <w:rPr>
                <w:rFonts w:ascii="Georgia" w:hAnsi="Georgia"/>
                <w:b/>
                <w:smallCaps/>
                <w:sz w:val="28"/>
              </w:rPr>
              <w:t xml:space="preserve">Sigmund </w:t>
            </w:r>
            <w:proofErr w:type="spellStart"/>
            <w:r>
              <w:rPr>
                <w:rFonts w:ascii="Georgia" w:hAnsi="Georgia"/>
                <w:b/>
                <w:smallCaps/>
                <w:sz w:val="28"/>
              </w:rPr>
              <w:t>schuckert</w:t>
            </w:r>
            <w:proofErr w:type="spellEnd"/>
            <w:r>
              <w:rPr>
                <w:rFonts w:ascii="Georgia" w:hAnsi="Georgia"/>
                <w:b/>
                <w:smallCaps/>
                <w:sz w:val="28"/>
              </w:rPr>
              <w:t xml:space="preserve"> Gymnasium</w:t>
            </w:r>
            <w:r w:rsidR="00162A5A" w:rsidRPr="00162A5A">
              <w:rPr>
                <w:rFonts w:ascii="Georgia" w:hAnsi="Georgia"/>
                <w:b/>
                <w:smallCaps/>
                <w:sz w:val="28"/>
              </w:rPr>
              <w:t xml:space="preserve"> </w:t>
            </w:r>
          </w:p>
        </w:tc>
        <w:tc>
          <w:tcPr>
            <w:tcW w:w="2129" w:type="dxa"/>
            <w:tcBorders>
              <w:top w:val="single" w:sz="4" w:space="0" w:color="auto"/>
            </w:tcBorders>
            <w:vAlign w:val="bottom"/>
          </w:tcPr>
          <w:p w14:paraId="7C845E2D" w14:textId="57DC51A0" w:rsidR="007C6A3C" w:rsidRPr="00B5178D" w:rsidRDefault="00D53006" w:rsidP="00162A5A">
            <w:pPr>
              <w:jc w:val="right"/>
              <w:rPr>
                <w:rFonts w:ascii="Georgia" w:hAnsi="Georgia"/>
                <w:i/>
                <w:smallCaps/>
                <w:sz w:val="24"/>
              </w:rPr>
            </w:pPr>
            <w:r>
              <w:rPr>
                <w:rFonts w:ascii="Georgia" w:hAnsi="Georgia"/>
                <w:i/>
                <w:smallCaps/>
                <w:sz w:val="28"/>
              </w:rPr>
              <w:t>Nürnberg</w:t>
            </w:r>
          </w:p>
        </w:tc>
      </w:tr>
      <w:tr w:rsidR="00843EF5" w14:paraId="5071F1CF" w14:textId="77777777" w:rsidTr="00E64FF5">
        <w:trPr>
          <w:trHeight w:val="397"/>
        </w:trPr>
        <w:tc>
          <w:tcPr>
            <w:tcW w:w="2116" w:type="dxa"/>
            <w:tcBorders>
              <w:top w:val="single" w:sz="4" w:space="0" w:color="auto"/>
            </w:tcBorders>
            <w:vAlign w:val="bottom"/>
          </w:tcPr>
          <w:p w14:paraId="3FB6768F" w14:textId="77777777" w:rsidR="00843EF5" w:rsidRPr="002508C2" w:rsidRDefault="00843EF5" w:rsidP="00A22428">
            <w:pPr>
              <w:rPr>
                <w:rFonts w:ascii="Georgia" w:hAnsi="Georgia"/>
              </w:rPr>
            </w:pPr>
          </w:p>
        </w:tc>
        <w:tc>
          <w:tcPr>
            <w:tcW w:w="4817" w:type="dxa"/>
            <w:gridSpan w:val="2"/>
            <w:tcBorders>
              <w:top w:val="single" w:sz="4" w:space="0" w:color="auto"/>
            </w:tcBorders>
            <w:vAlign w:val="bottom"/>
          </w:tcPr>
          <w:p w14:paraId="55EF130E" w14:textId="06D8D9CA" w:rsidR="00843EF5" w:rsidRDefault="00A22428" w:rsidP="00723643">
            <w:pPr>
              <w:rPr>
                <w:rFonts w:ascii="Georgia" w:hAnsi="Georgia"/>
                <w:b/>
                <w:smallCaps/>
                <w:sz w:val="28"/>
              </w:rPr>
            </w:pPr>
            <w:r w:rsidRPr="002508C2">
              <w:rPr>
                <w:rFonts w:ascii="Georgia" w:hAnsi="Georgia"/>
              </w:rPr>
              <w:t>Allgemeine Hochschulreife</w:t>
            </w:r>
          </w:p>
        </w:tc>
        <w:tc>
          <w:tcPr>
            <w:tcW w:w="2129" w:type="dxa"/>
            <w:tcBorders>
              <w:top w:val="single" w:sz="4" w:space="0" w:color="auto"/>
            </w:tcBorders>
            <w:vAlign w:val="bottom"/>
          </w:tcPr>
          <w:p w14:paraId="4FBAE863" w14:textId="77777777" w:rsidR="00843EF5" w:rsidRDefault="00843EF5" w:rsidP="00162A5A">
            <w:pPr>
              <w:jc w:val="right"/>
              <w:rPr>
                <w:rFonts w:ascii="Georgia" w:hAnsi="Georgia"/>
                <w:i/>
                <w:smallCaps/>
                <w:sz w:val="28"/>
              </w:rPr>
            </w:pPr>
          </w:p>
        </w:tc>
      </w:tr>
      <w:tr w:rsidR="00C018E4" w14:paraId="61E5D482" w14:textId="77777777" w:rsidTr="00A22428">
        <w:trPr>
          <w:trHeight w:val="40"/>
        </w:trPr>
        <w:tc>
          <w:tcPr>
            <w:tcW w:w="2116" w:type="dxa"/>
          </w:tcPr>
          <w:p w14:paraId="7FF25A3D" w14:textId="77777777" w:rsidR="00372F7B" w:rsidRPr="002508C2" w:rsidRDefault="00372F7B">
            <w:pPr>
              <w:rPr>
                <w:rFonts w:ascii="Georgia" w:hAnsi="Georgia"/>
              </w:rPr>
            </w:pPr>
          </w:p>
        </w:tc>
        <w:tc>
          <w:tcPr>
            <w:tcW w:w="6946" w:type="dxa"/>
            <w:gridSpan w:val="3"/>
          </w:tcPr>
          <w:p w14:paraId="419A9228" w14:textId="370646DA" w:rsidR="00A22428" w:rsidRPr="002508C2" w:rsidRDefault="00A22428">
            <w:pPr>
              <w:rPr>
                <w:rFonts w:ascii="Georgia" w:hAnsi="Georgia"/>
              </w:rPr>
            </w:pPr>
          </w:p>
        </w:tc>
      </w:tr>
      <w:tr w:rsidR="00B64EE7" w14:paraId="166DD4B2" w14:textId="77777777" w:rsidTr="00B64EE7">
        <w:trPr>
          <w:trHeight w:val="397"/>
        </w:trPr>
        <w:tc>
          <w:tcPr>
            <w:tcW w:w="2116" w:type="dxa"/>
            <w:vAlign w:val="bottom"/>
            <w:hideMark/>
          </w:tcPr>
          <w:p w14:paraId="5EFFC150" w14:textId="4C296E2F" w:rsidR="00B64EE7" w:rsidRDefault="00B64EE7">
            <w:pPr>
              <w:rPr>
                <w:rFonts w:ascii="Georgia" w:hAnsi="Georgia"/>
              </w:rPr>
            </w:pPr>
            <w:r>
              <w:rPr>
                <w:rFonts w:ascii="Georgia" w:hAnsi="Georgia"/>
              </w:rPr>
              <w:t>0</w:t>
            </w:r>
            <w:r w:rsidR="000F05C2">
              <w:rPr>
                <w:rFonts w:ascii="Georgia" w:hAnsi="Georgia"/>
              </w:rPr>
              <w:t>1</w:t>
            </w:r>
            <w:r>
              <w:rPr>
                <w:rFonts w:ascii="Georgia" w:hAnsi="Georgia"/>
              </w:rPr>
              <w:t>/202</w:t>
            </w:r>
            <w:r w:rsidR="000F05C2">
              <w:rPr>
                <w:rFonts w:ascii="Georgia" w:hAnsi="Georgia"/>
              </w:rPr>
              <w:t>5</w:t>
            </w:r>
            <w:r>
              <w:rPr>
                <w:rFonts w:ascii="Georgia" w:hAnsi="Georgia"/>
              </w:rPr>
              <w:t xml:space="preserve"> – </w:t>
            </w:r>
            <w:r w:rsidR="000F05C2">
              <w:rPr>
                <w:rFonts w:ascii="Georgia" w:hAnsi="Georgia"/>
              </w:rPr>
              <w:t>heute</w:t>
            </w:r>
          </w:p>
        </w:tc>
        <w:tc>
          <w:tcPr>
            <w:tcW w:w="4817" w:type="dxa"/>
            <w:gridSpan w:val="2"/>
            <w:vAlign w:val="bottom"/>
            <w:hideMark/>
          </w:tcPr>
          <w:p w14:paraId="14A806C9" w14:textId="05B962CB" w:rsidR="00B64EE7" w:rsidRDefault="00B64EE7">
            <w:pPr>
              <w:rPr>
                <w:rFonts w:ascii="Georgia" w:hAnsi="Georgia"/>
                <w:sz w:val="28"/>
              </w:rPr>
            </w:pPr>
            <w:r>
              <w:rPr>
                <w:rFonts w:ascii="Georgia" w:hAnsi="Georgia"/>
                <w:b/>
                <w:smallCaps/>
                <w:sz w:val="28"/>
              </w:rPr>
              <w:t>IU Internationale Hochschule</w:t>
            </w:r>
          </w:p>
        </w:tc>
        <w:tc>
          <w:tcPr>
            <w:tcW w:w="2129" w:type="dxa"/>
            <w:vAlign w:val="bottom"/>
            <w:hideMark/>
          </w:tcPr>
          <w:p w14:paraId="0D191601" w14:textId="0FD81898" w:rsidR="00B64EE7" w:rsidRDefault="00B64EE7">
            <w:pPr>
              <w:jc w:val="right"/>
              <w:rPr>
                <w:rFonts w:ascii="Georgia" w:hAnsi="Georgia"/>
              </w:rPr>
            </w:pPr>
            <w:r>
              <w:rPr>
                <w:rFonts w:ascii="Georgia" w:hAnsi="Georgia"/>
                <w:i/>
                <w:smallCaps/>
                <w:sz w:val="28"/>
              </w:rPr>
              <w:t>Nürnberg</w:t>
            </w:r>
          </w:p>
        </w:tc>
      </w:tr>
      <w:tr w:rsidR="000F05C2" w14:paraId="19D5B0BB" w14:textId="77777777" w:rsidTr="00B64EE7">
        <w:tc>
          <w:tcPr>
            <w:tcW w:w="2116" w:type="dxa"/>
          </w:tcPr>
          <w:p w14:paraId="0E856A36" w14:textId="77777777" w:rsidR="000F05C2" w:rsidRDefault="000F05C2" w:rsidP="000F05C2">
            <w:pPr>
              <w:rPr>
                <w:rFonts w:ascii="Georgia" w:hAnsi="Georgia"/>
              </w:rPr>
            </w:pPr>
          </w:p>
        </w:tc>
        <w:tc>
          <w:tcPr>
            <w:tcW w:w="4817" w:type="dxa"/>
            <w:gridSpan w:val="2"/>
            <w:hideMark/>
          </w:tcPr>
          <w:p w14:paraId="2F486047" w14:textId="4F8400AD" w:rsidR="000F05C2" w:rsidRDefault="000F05C2" w:rsidP="000F05C2">
            <w:pPr>
              <w:rPr>
                <w:rFonts w:ascii="Georgia" w:hAnsi="Georgia"/>
              </w:rPr>
            </w:pPr>
            <w:r>
              <w:rPr>
                <w:rFonts w:ascii="Georgia" w:hAnsi="Georgia"/>
              </w:rPr>
              <w:t>Betriebswirtschaftslehre mit Führung</w:t>
            </w:r>
          </w:p>
        </w:tc>
        <w:tc>
          <w:tcPr>
            <w:tcW w:w="2129" w:type="dxa"/>
          </w:tcPr>
          <w:p w14:paraId="06A24249" w14:textId="77777777" w:rsidR="000F05C2" w:rsidRDefault="000F05C2" w:rsidP="000F05C2">
            <w:pPr>
              <w:rPr>
                <w:rFonts w:ascii="Georgia" w:hAnsi="Georgia"/>
              </w:rPr>
            </w:pPr>
          </w:p>
        </w:tc>
      </w:tr>
      <w:tr w:rsidR="000F05C2" w14:paraId="276E10A8" w14:textId="77777777" w:rsidTr="00B64EE7">
        <w:trPr>
          <w:trHeight w:val="397"/>
        </w:trPr>
        <w:tc>
          <w:tcPr>
            <w:tcW w:w="2116" w:type="dxa"/>
            <w:vAlign w:val="bottom"/>
            <w:hideMark/>
          </w:tcPr>
          <w:p w14:paraId="264C6D3A" w14:textId="65B0B6A4" w:rsidR="000F05C2" w:rsidRDefault="000F05C2" w:rsidP="000F05C2">
            <w:pPr>
              <w:rPr>
                <w:rFonts w:ascii="Georgia" w:hAnsi="Georgia"/>
              </w:rPr>
            </w:pPr>
            <w:r>
              <w:rPr>
                <w:rFonts w:ascii="Georgia" w:hAnsi="Georgia"/>
              </w:rPr>
              <w:t>04/2023 – 01/2025</w:t>
            </w:r>
          </w:p>
        </w:tc>
        <w:tc>
          <w:tcPr>
            <w:tcW w:w="4817" w:type="dxa"/>
            <w:gridSpan w:val="2"/>
            <w:vAlign w:val="bottom"/>
            <w:hideMark/>
          </w:tcPr>
          <w:p w14:paraId="5D07185E" w14:textId="13557D84" w:rsidR="000F05C2" w:rsidRDefault="000F05C2" w:rsidP="000F05C2">
            <w:pPr>
              <w:rPr>
                <w:rFonts w:ascii="Georgia" w:hAnsi="Georgia"/>
                <w:sz w:val="28"/>
              </w:rPr>
            </w:pPr>
            <w:r>
              <w:rPr>
                <w:rFonts w:ascii="Georgia" w:hAnsi="Georgia"/>
                <w:b/>
                <w:smallCaps/>
                <w:sz w:val="28"/>
              </w:rPr>
              <w:t>IU Internationale Hochschule</w:t>
            </w:r>
          </w:p>
        </w:tc>
        <w:tc>
          <w:tcPr>
            <w:tcW w:w="2129" w:type="dxa"/>
            <w:vAlign w:val="bottom"/>
            <w:hideMark/>
          </w:tcPr>
          <w:p w14:paraId="743EC73B" w14:textId="595FE16E" w:rsidR="000F05C2" w:rsidRDefault="000F05C2" w:rsidP="000F05C2">
            <w:pPr>
              <w:jc w:val="right"/>
              <w:rPr>
                <w:rFonts w:ascii="Georgia" w:hAnsi="Georgia"/>
              </w:rPr>
            </w:pPr>
            <w:r>
              <w:rPr>
                <w:rFonts w:ascii="Georgia" w:hAnsi="Georgia"/>
                <w:i/>
                <w:smallCaps/>
                <w:sz w:val="28"/>
              </w:rPr>
              <w:t>Nürnberg</w:t>
            </w:r>
          </w:p>
        </w:tc>
      </w:tr>
      <w:tr w:rsidR="000F05C2" w14:paraId="5B90926A" w14:textId="77777777" w:rsidTr="00B64EE7">
        <w:tc>
          <w:tcPr>
            <w:tcW w:w="2116" w:type="dxa"/>
          </w:tcPr>
          <w:p w14:paraId="4481B800" w14:textId="77777777" w:rsidR="000F05C2" w:rsidRDefault="000F05C2" w:rsidP="000F05C2">
            <w:pPr>
              <w:rPr>
                <w:rFonts w:ascii="Georgia" w:hAnsi="Georgia"/>
              </w:rPr>
            </w:pPr>
          </w:p>
        </w:tc>
        <w:tc>
          <w:tcPr>
            <w:tcW w:w="4817" w:type="dxa"/>
            <w:gridSpan w:val="2"/>
            <w:hideMark/>
          </w:tcPr>
          <w:p w14:paraId="3F7CAFF7" w14:textId="15FAF14B" w:rsidR="000F05C2" w:rsidRDefault="000F05C2" w:rsidP="000F05C2">
            <w:pPr>
              <w:rPr>
                <w:rFonts w:ascii="Georgia" w:hAnsi="Georgia"/>
              </w:rPr>
            </w:pPr>
            <w:r>
              <w:rPr>
                <w:rFonts w:ascii="Georgia" w:hAnsi="Georgia"/>
              </w:rPr>
              <w:t>Informatik</w:t>
            </w:r>
          </w:p>
        </w:tc>
        <w:tc>
          <w:tcPr>
            <w:tcW w:w="2129" w:type="dxa"/>
          </w:tcPr>
          <w:p w14:paraId="2D777A03" w14:textId="77777777" w:rsidR="000F05C2" w:rsidRDefault="000F05C2" w:rsidP="000F05C2">
            <w:pPr>
              <w:rPr>
                <w:rFonts w:ascii="Georgia" w:hAnsi="Georgia"/>
              </w:rPr>
            </w:pPr>
          </w:p>
        </w:tc>
      </w:tr>
      <w:tr w:rsidR="000F05C2" w14:paraId="7EABE9F1" w14:textId="77777777" w:rsidTr="00E66980">
        <w:trPr>
          <w:trHeight w:val="40"/>
        </w:trPr>
        <w:tc>
          <w:tcPr>
            <w:tcW w:w="2116" w:type="dxa"/>
          </w:tcPr>
          <w:p w14:paraId="4916601C" w14:textId="77777777" w:rsidR="000F05C2" w:rsidRPr="002508C2" w:rsidRDefault="000F05C2" w:rsidP="000F05C2">
            <w:pPr>
              <w:rPr>
                <w:rFonts w:ascii="Georgia" w:hAnsi="Georgia"/>
              </w:rPr>
            </w:pPr>
          </w:p>
        </w:tc>
        <w:tc>
          <w:tcPr>
            <w:tcW w:w="6946" w:type="dxa"/>
            <w:gridSpan w:val="3"/>
          </w:tcPr>
          <w:p w14:paraId="7A71E6B0" w14:textId="26EA6601" w:rsidR="000F05C2" w:rsidRPr="00E66980" w:rsidRDefault="000F05C2" w:rsidP="000F05C2">
            <w:pPr>
              <w:rPr>
                <w:rFonts w:ascii="Georgia" w:hAnsi="Georgia"/>
              </w:rPr>
            </w:pPr>
          </w:p>
        </w:tc>
      </w:tr>
      <w:tr w:rsidR="000F05C2" w14:paraId="283FE86E" w14:textId="77777777" w:rsidTr="00E64FF5">
        <w:tc>
          <w:tcPr>
            <w:tcW w:w="2116" w:type="dxa"/>
          </w:tcPr>
          <w:p w14:paraId="5F2D69E8" w14:textId="77777777" w:rsidR="000F05C2" w:rsidRPr="002508C2" w:rsidRDefault="000F05C2" w:rsidP="000F05C2">
            <w:pPr>
              <w:rPr>
                <w:rFonts w:ascii="Georgia" w:hAnsi="Georgia"/>
              </w:rPr>
            </w:pPr>
          </w:p>
        </w:tc>
        <w:tc>
          <w:tcPr>
            <w:tcW w:w="6946" w:type="dxa"/>
            <w:gridSpan w:val="3"/>
          </w:tcPr>
          <w:p w14:paraId="6C44D8D9" w14:textId="77777777" w:rsidR="000F05C2" w:rsidRPr="00E66980" w:rsidRDefault="000F05C2" w:rsidP="000F05C2">
            <w:pPr>
              <w:rPr>
                <w:rFonts w:ascii="Georgia" w:hAnsi="Georgia"/>
              </w:rPr>
            </w:pPr>
          </w:p>
        </w:tc>
      </w:tr>
      <w:tr w:rsidR="000F05C2" w14:paraId="45083331" w14:textId="77777777" w:rsidTr="00E64FF5">
        <w:tc>
          <w:tcPr>
            <w:tcW w:w="2116" w:type="dxa"/>
          </w:tcPr>
          <w:p w14:paraId="46D91CFA" w14:textId="77777777" w:rsidR="000F05C2" w:rsidRPr="002508C2" w:rsidRDefault="000F05C2" w:rsidP="000F05C2">
            <w:pPr>
              <w:rPr>
                <w:rFonts w:ascii="Georgia" w:hAnsi="Georgia"/>
              </w:rPr>
            </w:pPr>
          </w:p>
        </w:tc>
        <w:tc>
          <w:tcPr>
            <w:tcW w:w="6946" w:type="dxa"/>
            <w:gridSpan w:val="3"/>
          </w:tcPr>
          <w:p w14:paraId="12398DF9" w14:textId="77777777" w:rsidR="000F05C2" w:rsidRPr="00E66980" w:rsidRDefault="000F05C2" w:rsidP="000F05C2">
            <w:pPr>
              <w:rPr>
                <w:rFonts w:ascii="Georgia" w:hAnsi="Georgia"/>
              </w:rPr>
            </w:pPr>
          </w:p>
        </w:tc>
      </w:tr>
      <w:tr w:rsidR="000F05C2" w14:paraId="5905F916" w14:textId="77777777" w:rsidTr="00E64FF5">
        <w:trPr>
          <w:trHeight w:val="510"/>
        </w:trPr>
        <w:tc>
          <w:tcPr>
            <w:tcW w:w="9062" w:type="dxa"/>
            <w:gridSpan w:val="4"/>
            <w:tcBorders>
              <w:bottom w:val="single" w:sz="4" w:space="0" w:color="auto"/>
            </w:tcBorders>
            <w:vAlign w:val="bottom"/>
          </w:tcPr>
          <w:p w14:paraId="7800FD65" w14:textId="77777777" w:rsidR="000F05C2" w:rsidRPr="002508C2" w:rsidRDefault="000F05C2" w:rsidP="000F05C2">
            <w:pPr>
              <w:rPr>
                <w:rFonts w:ascii="Georgia" w:hAnsi="Georgia"/>
                <w:b/>
                <w:smallCaps/>
                <w:sz w:val="32"/>
                <w:szCs w:val="32"/>
              </w:rPr>
            </w:pPr>
            <w:r w:rsidRPr="002508C2">
              <w:rPr>
                <w:rFonts w:ascii="Georgia" w:hAnsi="Georgia"/>
                <w:b/>
                <w:smallCaps/>
                <w:sz w:val="32"/>
                <w:szCs w:val="32"/>
              </w:rPr>
              <w:t>Außerschulisches Engagement</w:t>
            </w:r>
          </w:p>
        </w:tc>
      </w:tr>
      <w:tr w:rsidR="000F05C2" w14:paraId="2479FE1D" w14:textId="77777777" w:rsidTr="00E64FF5">
        <w:trPr>
          <w:trHeight w:val="397"/>
        </w:trPr>
        <w:tc>
          <w:tcPr>
            <w:tcW w:w="2116" w:type="dxa"/>
            <w:tcBorders>
              <w:top w:val="single" w:sz="4" w:space="0" w:color="auto"/>
            </w:tcBorders>
            <w:vAlign w:val="bottom"/>
          </w:tcPr>
          <w:p w14:paraId="5531A253" w14:textId="5BAF330D" w:rsidR="000F05C2" w:rsidRPr="002508C2" w:rsidRDefault="000F05C2" w:rsidP="000F05C2">
            <w:pPr>
              <w:rPr>
                <w:rFonts w:ascii="Georgia" w:hAnsi="Georgia"/>
              </w:rPr>
            </w:pPr>
            <w:r>
              <w:rPr>
                <w:rFonts w:ascii="Georgia" w:hAnsi="Georgia" w:cs="Georgia"/>
                <w:color w:val="000000"/>
              </w:rPr>
              <w:t>0</w:t>
            </w:r>
            <w:r w:rsidR="00607B84">
              <w:rPr>
                <w:rFonts w:ascii="Georgia" w:hAnsi="Georgia" w:cs="Georgia"/>
                <w:color w:val="000000"/>
              </w:rPr>
              <w:t>3</w:t>
            </w:r>
            <w:r>
              <w:rPr>
                <w:rFonts w:ascii="Georgia" w:hAnsi="Georgia" w:cs="Georgia"/>
                <w:color w:val="000000"/>
              </w:rPr>
              <w:t>/20</w:t>
            </w:r>
            <w:r w:rsidR="00607B84">
              <w:rPr>
                <w:rFonts w:ascii="Georgia" w:hAnsi="Georgia" w:cs="Georgia"/>
                <w:color w:val="000000"/>
              </w:rPr>
              <w:t>24</w:t>
            </w:r>
            <w:r>
              <w:rPr>
                <w:rFonts w:ascii="Georgia" w:hAnsi="Georgia" w:cs="Georgia"/>
                <w:color w:val="000000"/>
              </w:rPr>
              <w:t xml:space="preserve"> – heute </w:t>
            </w:r>
          </w:p>
        </w:tc>
        <w:tc>
          <w:tcPr>
            <w:tcW w:w="4817" w:type="dxa"/>
            <w:gridSpan w:val="2"/>
            <w:tcBorders>
              <w:top w:val="single" w:sz="4" w:space="0" w:color="auto"/>
            </w:tcBorders>
            <w:vAlign w:val="bottom"/>
          </w:tcPr>
          <w:p w14:paraId="6C2D221E" w14:textId="0074DE7C" w:rsidR="000F05C2" w:rsidRPr="00372F7B" w:rsidRDefault="000F05C2" w:rsidP="000F05C2">
            <w:pPr>
              <w:rPr>
                <w:rFonts w:ascii="Georgia" w:hAnsi="Georgia"/>
                <w:sz w:val="28"/>
              </w:rPr>
            </w:pPr>
            <w:r>
              <w:rPr>
                <w:rFonts w:ascii="Georgia" w:hAnsi="Georgia"/>
                <w:b/>
                <w:smallCaps/>
                <w:sz w:val="28"/>
              </w:rPr>
              <w:t>FDP / Junge Liberale</w:t>
            </w:r>
          </w:p>
        </w:tc>
        <w:tc>
          <w:tcPr>
            <w:tcW w:w="2129" w:type="dxa"/>
            <w:tcBorders>
              <w:top w:val="single" w:sz="4" w:space="0" w:color="auto"/>
            </w:tcBorders>
            <w:vAlign w:val="bottom"/>
          </w:tcPr>
          <w:p w14:paraId="1A82BC2E" w14:textId="49BD734A" w:rsidR="000F05C2" w:rsidRPr="00B5178D" w:rsidRDefault="000F05C2" w:rsidP="000F05C2">
            <w:pPr>
              <w:jc w:val="right"/>
              <w:rPr>
                <w:rFonts w:ascii="Georgia" w:hAnsi="Georgia"/>
                <w:i/>
                <w:smallCaps/>
                <w:sz w:val="24"/>
              </w:rPr>
            </w:pPr>
            <w:r>
              <w:rPr>
                <w:rFonts w:ascii="Georgia" w:hAnsi="Georgia"/>
                <w:i/>
                <w:smallCaps/>
                <w:sz w:val="28"/>
              </w:rPr>
              <w:t>Nürnberg</w:t>
            </w:r>
          </w:p>
        </w:tc>
      </w:tr>
      <w:tr w:rsidR="000F05C2" w14:paraId="060CDF6F" w14:textId="77777777" w:rsidTr="00E64FF5">
        <w:tc>
          <w:tcPr>
            <w:tcW w:w="2116" w:type="dxa"/>
          </w:tcPr>
          <w:p w14:paraId="77166A5C" w14:textId="77777777" w:rsidR="000F05C2" w:rsidRPr="002508C2" w:rsidRDefault="000F05C2" w:rsidP="000F05C2">
            <w:pPr>
              <w:rPr>
                <w:rFonts w:ascii="Georgia" w:hAnsi="Georgia"/>
              </w:rPr>
            </w:pPr>
          </w:p>
        </w:tc>
        <w:tc>
          <w:tcPr>
            <w:tcW w:w="6946" w:type="dxa"/>
            <w:gridSpan w:val="3"/>
          </w:tcPr>
          <w:p w14:paraId="0F8896C6" w14:textId="5D395CEA" w:rsidR="000F05C2" w:rsidRPr="002508C2" w:rsidRDefault="000F05C2" w:rsidP="000F05C2">
            <w:pPr>
              <w:rPr>
                <w:rFonts w:ascii="Georgia" w:hAnsi="Georgia"/>
              </w:rPr>
            </w:pPr>
            <w:r>
              <w:rPr>
                <w:rFonts w:ascii="Georgia" w:hAnsi="Georgia" w:cs="Georgia"/>
                <w:color w:val="000000"/>
              </w:rPr>
              <w:t>Als engagiertes Mitglied der Freien Demokratischen Partei (</w:t>
            </w:r>
            <w:proofErr w:type="gramStart"/>
            <w:r>
              <w:rPr>
                <w:rFonts w:ascii="Georgia" w:hAnsi="Georgia" w:cs="Georgia"/>
                <w:color w:val="000000"/>
              </w:rPr>
              <w:t xml:space="preserve">FDP)   </w:t>
            </w:r>
            <w:proofErr w:type="gramEnd"/>
            <w:r>
              <w:rPr>
                <w:rFonts w:ascii="Georgia" w:hAnsi="Georgia" w:cs="Georgia"/>
                <w:color w:val="000000"/>
              </w:rPr>
              <w:t>nehme ich aktiv an politischen Diskussionen teil und vertrete meine Überzeugungen in Bezug auf wirtschaftliche Freiheit, individuelle Verantwortung und gesellschaftliche Innovation. Diese Erfahrung hat nicht nur meine Fähigkeit in der Argumentation und im Überzeugen gestärkt, sondern auch mein Verständnis für komplexe politische und wirtschaftliche Themen vertieft. Durch die Zusammenarbeit mit anderen Mitgliedern lerne ich, effektiv in Teams zu arbeiten und unterschiedliche Standpunkte konstruktiv zu diskutieren. Mein Engagement in der FDP spiegelt meine Leidenschaft für Unternehmerisches Denken wider.</w:t>
            </w:r>
          </w:p>
        </w:tc>
      </w:tr>
      <w:tr w:rsidR="000F05C2" w14:paraId="372B441B" w14:textId="77777777" w:rsidTr="00E64FF5">
        <w:tc>
          <w:tcPr>
            <w:tcW w:w="2116" w:type="dxa"/>
          </w:tcPr>
          <w:p w14:paraId="36E44CF6" w14:textId="77777777" w:rsidR="000F05C2" w:rsidRPr="002508C2" w:rsidRDefault="000F05C2" w:rsidP="000F05C2">
            <w:pPr>
              <w:rPr>
                <w:rFonts w:ascii="Georgia" w:hAnsi="Georgia"/>
              </w:rPr>
            </w:pPr>
          </w:p>
        </w:tc>
        <w:tc>
          <w:tcPr>
            <w:tcW w:w="6946" w:type="dxa"/>
            <w:gridSpan w:val="3"/>
          </w:tcPr>
          <w:p w14:paraId="6F695693" w14:textId="0F9457BB" w:rsidR="000F05C2" w:rsidRPr="00723643" w:rsidRDefault="000F05C2" w:rsidP="000F05C2">
            <w:pPr>
              <w:pStyle w:val="Listenabsatz"/>
              <w:rPr>
                <w:rFonts w:ascii="Georgia" w:hAnsi="Georgia"/>
              </w:rPr>
            </w:pPr>
          </w:p>
        </w:tc>
      </w:tr>
      <w:tr w:rsidR="000F05C2" w14:paraId="0777D577" w14:textId="77777777" w:rsidTr="00E64FF5">
        <w:tc>
          <w:tcPr>
            <w:tcW w:w="2116" w:type="dxa"/>
          </w:tcPr>
          <w:p w14:paraId="11E09FA5" w14:textId="77777777" w:rsidR="000F05C2" w:rsidRPr="002508C2" w:rsidRDefault="000F05C2" w:rsidP="000F05C2">
            <w:pPr>
              <w:rPr>
                <w:rFonts w:ascii="Georgia" w:hAnsi="Georgia"/>
              </w:rPr>
            </w:pPr>
          </w:p>
        </w:tc>
        <w:tc>
          <w:tcPr>
            <w:tcW w:w="6946" w:type="dxa"/>
            <w:gridSpan w:val="3"/>
          </w:tcPr>
          <w:p w14:paraId="71593CA1" w14:textId="2BFD1E3C" w:rsidR="000F05C2" w:rsidRPr="00AF45E2" w:rsidRDefault="000F05C2" w:rsidP="000F05C2">
            <w:pPr>
              <w:rPr>
                <w:rFonts w:ascii="Georgia" w:hAnsi="Georgia"/>
              </w:rPr>
            </w:pPr>
          </w:p>
        </w:tc>
      </w:tr>
      <w:tr w:rsidR="000F05C2" w14:paraId="482569A2" w14:textId="77777777" w:rsidTr="00E64FF5">
        <w:trPr>
          <w:trHeight w:val="510"/>
        </w:trPr>
        <w:tc>
          <w:tcPr>
            <w:tcW w:w="9062" w:type="dxa"/>
            <w:gridSpan w:val="4"/>
            <w:tcBorders>
              <w:bottom w:val="single" w:sz="4" w:space="0" w:color="auto"/>
            </w:tcBorders>
            <w:vAlign w:val="bottom"/>
          </w:tcPr>
          <w:p w14:paraId="1CFA4492" w14:textId="77777777" w:rsidR="000F05C2" w:rsidRPr="002508C2" w:rsidRDefault="000F05C2" w:rsidP="000F05C2">
            <w:pPr>
              <w:rPr>
                <w:rFonts w:ascii="Georgia" w:hAnsi="Georgia"/>
                <w:b/>
                <w:smallCaps/>
                <w:sz w:val="32"/>
                <w:szCs w:val="32"/>
              </w:rPr>
            </w:pPr>
            <w:r w:rsidRPr="002508C2">
              <w:rPr>
                <w:rFonts w:ascii="Georgia" w:hAnsi="Georgia"/>
                <w:b/>
                <w:smallCaps/>
                <w:sz w:val="32"/>
                <w:szCs w:val="32"/>
              </w:rPr>
              <w:t>Sonstiges</w:t>
            </w:r>
          </w:p>
        </w:tc>
      </w:tr>
      <w:tr w:rsidR="000F05C2" w14:paraId="2B257790" w14:textId="77777777" w:rsidTr="00814F18">
        <w:trPr>
          <w:trHeight w:val="397"/>
        </w:trPr>
        <w:tc>
          <w:tcPr>
            <w:tcW w:w="2116" w:type="dxa"/>
            <w:tcBorders>
              <w:top w:val="single" w:sz="4" w:space="0" w:color="auto"/>
            </w:tcBorders>
            <w:vAlign w:val="bottom"/>
          </w:tcPr>
          <w:p w14:paraId="15B2C431" w14:textId="220C69DC" w:rsidR="000F05C2" w:rsidRPr="002508C2" w:rsidRDefault="000F05C2" w:rsidP="000F05C2">
            <w:pPr>
              <w:rPr>
                <w:rFonts w:ascii="Georgia" w:hAnsi="Georgia"/>
              </w:rPr>
            </w:pPr>
            <w:r w:rsidRPr="002508C2">
              <w:rPr>
                <w:rFonts w:ascii="Georgia" w:hAnsi="Georgia"/>
              </w:rPr>
              <w:t>Sprachkenntnisse:</w:t>
            </w:r>
          </w:p>
        </w:tc>
        <w:tc>
          <w:tcPr>
            <w:tcW w:w="6946" w:type="dxa"/>
            <w:gridSpan w:val="3"/>
            <w:tcBorders>
              <w:top w:val="single" w:sz="4" w:space="0" w:color="auto"/>
            </w:tcBorders>
            <w:vAlign w:val="bottom"/>
          </w:tcPr>
          <w:p w14:paraId="061D3FCE" w14:textId="776E54AA" w:rsidR="000F05C2" w:rsidRPr="002508C2" w:rsidRDefault="000F05C2" w:rsidP="000F05C2">
            <w:pPr>
              <w:rPr>
                <w:rFonts w:ascii="Georgia" w:hAnsi="Georgia"/>
              </w:rPr>
            </w:pPr>
            <w:r>
              <w:rPr>
                <w:rFonts w:ascii="Georgia" w:hAnsi="Georgia" w:cs="Georgia"/>
                <w:color w:val="000000"/>
              </w:rPr>
              <w:t>Deutsch (Muttersprache), Englisch (fließend), Französisch (lernend)</w:t>
            </w:r>
          </w:p>
        </w:tc>
      </w:tr>
      <w:tr w:rsidR="000F05C2" w:rsidRPr="00AF0C62" w14:paraId="45706C3F" w14:textId="77777777" w:rsidTr="00814F18">
        <w:trPr>
          <w:trHeight w:val="397"/>
        </w:trPr>
        <w:tc>
          <w:tcPr>
            <w:tcW w:w="2116" w:type="dxa"/>
            <w:vAlign w:val="bottom"/>
          </w:tcPr>
          <w:p w14:paraId="57688BDA" w14:textId="77777777" w:rsidR="000F05C2" w:rsidRPr="002508C2" w:rsidRDefault="000F05C2" w:rsidP="000F05C2">
            <w:pPr>
              <w:rPr>
                <w:rFonts w:ascii="Georgia" w:hAnsi="Georgia"/>
              </w:rPr>
            </w:pPr>
            <w:r w:rsidRPr="002508C2">
              <w:rPr>
                <w:rFonts w:ascii="Georgia" w:hAnsi="Georgia"/>
              </w:rPr>
              <w:t>IT-Kenntnisse:</w:t>
            </w:r>
          </w:p>
        </w:tc>
        <w:tc>
          <w:tcPr>
            <w:tcW w:w="6946" w:type="dxa"/>
            <w:gridSpan w:val="3"/>
            <w:vAlign w:val="bottom"/>
          </w:tcPr>
          <w:p w14:paraId="60CA2168" w14:textId="6805A1F7" w:rsidR="000F05C2" w:rsidRPr="000D44CD" w:rsidRDefault="000F05C2" w:rsidP="000F05C2">
            <w:pPr>
              <w:rPr>
                <w:rFonts w:ascii="Georgia" w:hAnsi="Georgia" w:cs="Georgia"/>
                <w:color w:val="000000"/>
                <w:lang w:val="en-US"/>
              </w:rPr>
            </w:pPr>
            <w:r w:rsidRPr="00E64FF5">
              <w:rPr>
                <w:rFonts w:ascii="Georgia" w:hAnsi="Georgia" w:cs="Georgia"/>
                <w:color w:val="000000"/>
                <w:lang w:val="en-US"/>
              </w:rPr>
              <w:t>Microsoft Office (Word, Excel, PowerPoint, Outlook)</w:t>
            </w:r>
            <w:r>
              <w:rPr>
                <w:rFonts w:ascii="Georgia" w:hAnsi="Georgia" w:cs="Georgia"/>
                <w:color w:val="000000"/>
                <w:lang w:val="en-US"/>
              </w:rPr>
              <w:t>, Python, Java</w:t>
            </w:r>
          </w:p>
        </w:tc>
      </w:tr>
      <w:tr w:rsidR="000F05C2" w14:paraId="70CB01B0" w14:textId="77777777" w:rsidTr="00814F18">
        <w:trPr>
          <w:trHeight w:val="907"/>
        </w:trPr>
        <w:tc>
          <w:tcPr>
            <w:tcW w:w="2116" w:type="dxa"/>
            <w:vAlign w:val="bottom"/>
          </w:tcPr>
          <w:p w14:paraId="04F58216" w14:textId="778623D7" w:rsidR="000F05C2" w:rsidRPr="002508C2" w:rsidRDefault="000F05C2" w:rsidP="000F05C2">
            <w:pPr>
              <w:rPr>
                <w:rFonts w:ascii="Georgia" w:hAnsi="Georgia"/>
              </w:rPr>
            </w:pPr>
            <w:r w:rsidRPr="002508C2">
              <w:rPr>
                <w:rFonts w:ascii="Georgia" w:hAnsi="Georgia"/>
              </w:rPr>
              <w:t xml:space="preserve">Interessen: </w:t>
            </w:r>
            <w:r>
              <w:rPr>
                <w:rFonts w:ascii="Georgia" w:hAnsi="Georgia"/>
              </w:rPr>
              <w:br/>
            </w:r>
            <w:r>
              <w:rPr>
                <w:rFonts w:ascii="Georgia" w:hAnsi="Georgia"/>
              </w:rPr>
              <w:br/>
            </w:r>
          </w:p>
        </w:tc>
        <w:tc>
          <w:tcPr>
            <w:tcW w:w="6946" w:type="dxa"/>
            <w:gridSpan w:val="3"/>
            <w:vAlign w:val="bottom"/>
          </w:tcPr>
          <w:p w14:paraId="6127DE0C" w14:textId="77777777" w:rsidR="000F05C2" w:rsidRDefault="000F05C2" w:rsidP="000F05C2">
            <w:pPr>
              <w:widowControl w:val="0"/>
              <w:autoSpaceDE w:val="0"/>
              <w:autoSpaceDN w:val="0"/>
              <w:adjustRightInd w:val="0"/>
              <w:rPr>
                <w:rFonts w:ascii="Georgia" w:hAnsi="Georgia"/>
              </w:rPr>
            </w:pPr>
            <w:r>
              <w:rPr>
                <w:rFonts w:ascii="Georgia" w:hAnsi="Georgia"/>
              </w:rPr>
              <w:t>Wirtschaftliche und politische Themen</w:t>
            </w:r>
          </w:p>
          <w:p w14:paraId="7CF8BD71" w14:textId="77777777" w:rsidR="000F05C2" w:rsidRDefault="000F05C2" w:rsidP="000F05C2">
            <w:pPr>
              <w:widowControl w:val="0"/>
              <w:autoSpaceDE w:val="0"/>
              <w:autoSpaceDN w:val="0"/>
              <w:adjustRightInd w:val="0"/>
              <w:rPr>
                <w:rFonts w:ascii="Georgia" w:hAnsi="Georgia"/>
              </w:rPr>
            </w:pPr>
            <w:r>
              <w:rPr>
                <w:rFonts w:ascii="Georgia" w:hAnsi="Georgia"/>
              </w:rPr>
              <w:t>Sport</w:t>
            </w:r>
          </w:p>
          <w:p w14:paraId="598C2742" w14:textId="28D561D5" w:rsidR="000F05C2" w:rsidRPr="002508C2" w:rsidRDefault="000F05C2" w:rsidP="000F05C2">
            <w:pPr>
              <w:widowControl w:val="0"/>
              <w:autoSpaceDE w:val="0"/>
              <w:autoSpaceDN w:val="0"/>
              <w:adjustRightInd w:val="0"/>
              <w:rPr>
                <w:rFonts w:ascii="Georgia" w:hAnsi="Georgia"/>
              </w:rPr>
            </w:pPr>
            <w:r>
              <w:rPr>
                <w:rFonts w:ascii="Georgia" w:hAnsi="Georgia"/>
              </w:rPr>
              <w:t xml:space="preserve">Lebenslanges Lernen </w:t>
            </w:r>
          </w:p>
        </w:tc>
      </w:tr>
      <w:tr w:rsidR="000F05C2" w14:paraId="7F47F9D1" w14:textId="77777777" w:rsidTr="00E64FF5">
        <w:trPr>
          <w:trHeight w:val="964"/>
        </w:trPr>
        <w:tc>
          <w:tcPr>
            <w:tcW w:w="9062" w:type="dxa"/>
            <w:gridSpan w:val="4"/>
            <w:vAlign w:val="bottom"/>
          </w:tcPr>
          <w:p w14:paraId="370CC0AA" w14:textId="0B381759" w:rsidR="000F05C2" w:rsidRPr="002508C2" w:rsidRDefault="000F05C2" w:rsidP="000F05C2">
            <w:pPr>
              <w:rPr>
                <w:rFonts w:ascii="Georgia" w:hAnsi="Georgia"/>
              </w:rPr>
            </w:pPr>
            <w:r>
              <w:rPr>
                <w:rFonts w:ascii="Georgia" w:hAnsi="Georgia"/>
              </w:rPr>
              <w:t>Nürnberg</w:t>
            </w:r>
            <w:r w:rsidRPr="002508C2">
              <w:rPr>
                <w:rFonts w:ascii="Georgia" w:hAnsi="Georgia"/>
              </w:rPr>
              <w:t xml:space="preserve">, </w:t>
            </w:r>
            <w:r>
              <w:rPr>
                <w:rFonts w:ascii="Georgia" w:hAnsi="Georgia"/>
              </w:rPr>
              <w:t>04</w:t>
            </w:r>
            <w:r w:rsidRPr="002508C2">
              <w:rPr>
                <w:rFonts w:ascii="Georgia" w:hAnsi="Georgia"/>
              </w:rPr>
              <w:t>.</w:t>
            </w:r>
            <w:r>
              <w:rPr>
                <w:rFonts w:ascii="Georgia" w:hAnsi="Georgia"/>
              </w:rPr>
              <w:t>04</w:t>
            </w:r>
            <w:r w:rsidRPr="002508C2">
              <w:rPr>
                <w:rFonts w:ascii="Georgia" w:hAnsi="Georgia"/>
              </w:rPr>
              <w:t>.20</w:t>
            </w:r>
            <w:r>
              <w:rPr>
                <w:rFonts w:ascii="Georgia" w:hAnsi="Georgia"/>
              </w:rPr>
              <w:t>25</w:t>
            </w:r>
          </w:p>
        </w:tc>
      </w:tr>
    </w:tbl>
    <w:p w14:paraId="0747D2BF" w14:textId="6C73017B" w:rsidR="00723643" w:rsidRDefault="00723643"/>
    <w:sectPr w:rsidR="00723643" w:rsidSect="00BD640A">
      <w:pgSz w:w="11906" w:h="16838"/>
      <w:pgMar w:top="1418" w:right="1418" w:bottom="68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57F645E"/>
    <w:multiLevelType w:val="hybridMultilevel"/>
    <w:tmpl w:val="3A1499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CD967CD"/>
    <w:multiLevelType w:val="hybridMultilevel"/>
    <w:tmpl w:val="392E2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95748162">
    <w:abstractNumId w:val="3"/>
  </w:num>
  <w:num w:numId="2" w16cid:durableId="1772431636">
    <w:abstractNumId w:val="4"/>
  </w:num>
  <w:num w:numId="3" w16cid:durableId="281765791">
    <w:abstractNumId w:val="5"/>
  </w:num>
  <w:num w:numId="4" w16cid:durableId="1195115142">
    <w:abstractNumId w:val="0"/>
  </w:num>
  <w:num w:numId="5" w16cid:durableId="1503349226">
    <w:abstractNumId w:val="1"/>
  </w:num>
  <w:num w:numId="6" w16cid:durableId="1678381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05439"/>
    <w:rsid w:val="00064643"/>
    <w:rsid w:val="000808C6"/>
    <w:rsid w:val="000A1FDA"/>
    <w:rsid w:val="000D44CD"/>
    <w:rsid w:val="000E45BB"/>
    <w:rsid w:val="000F05C2"/>
    <w:rsid w:val="00162A5A"/>
    <w:rsid w:val="001D4DCD"/>
    <w:rsid w:val="0023054D"/>
    <w:rsid w:val="002508C2"/>
    <w:rsid w:val="00282DB0"/>
    <w:rsid w:val="002D4516"/>
    <w:rsid w:val="00301401"/>
    <w:rsid w:val="00314B7A"/>
    <w:rsid w:val="00372F7B"/>
    <w:rsid w:val="00443668"/>
    <w:rsid w:val="00470833"/>
    <w:rsid w:val="004A54BA"/>
    <w:rsid w:val="00507EA7"/>
    <w:rsid w:val="005654BB"/>
    <w:rsid w:val="00607B84"/>
    <w:rsid w:val="00632D5A"/>
    <w:rsid w:val="0064619C"/>
    <w:rsid w:val="00693E09"/>
    <w:rsid w:val="006B7F78"/>
    <w:rsid w:val="00716B7D"/>
    <w:rsid w:val="00723643"/>
    <w:rsid w:val="00733DA1"/>
    <w:rsid w:val="00751C07"/>
    <w:rsid w:val="00763DCE"/>
    <w:rsid w:val="00785254"/>
    <w:rsid w:val="007966F0"/>
    <w:rsid w:val="007C6A3C"/>
    <w:rsid w:val="00814F18"/>
    <w:rsid w:val="00843EF5"/>
    <w:rsid w:val="008B0FC0"/>
    <w:rsid w:val="009633D8"/>
    <w:rsid w:val="00A22428"/>
    <w:rsid w:val="00A62A2F"/>
    <w:rsid w:val="00AB2A5A"/>
    <w:rsid w:val="00AF0C62"/>
    <w:rsid w:val="00AF45E2"/>
    <w:rsid w:val="00B359DB"/>
    <w:rsid w:val="00B5178D"/>
    <w:rsid w:val="00B64EE7"/>
    <w:rsid w:val="00B90595"/>
    <w:rsid w:val="00BD640A"/>
    <w:rsid w:val="00C018E4"/>
    <w:rsid w:val="00C066FA"/>
    <w:rsid w:val="00CF31EE"/>
    <w:rsid w:val="00D10083"/>
    <w:rsid w:val="00D53006"/>
    <w:rsid w:val="00DA64E8"/>
    <w:rsid w:val="00DC4748"/>
    <w:rsid w:val="00E431ED"/>
    <w:rsid w:val="00E64FF5"/>
    <w:rsid w:val="00E66980"/>
    <w:rsid w:val="00E975AE"/>
    <w:rsid w:val="00EB5816"/>
    <w:rsid w:val="00F11BEF"/>
    <w:rsid w:val="00F258E7"/>
    <w:rsid w:val="00F80053"/>
    <w:rsid w:val="00FA02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189233">
      <w:bodyDiv w:val="1"/>
      <w:marLeft w:val="0"/>
      <w:marRight w:val="0"/>
      <w:marTop w:val="0"/>
      <w:marBottom w:val="0"/>
      <w:divBdr>
        <w:top w:val="none" w:sz="0" w:space="0" w:color="auto"/>
        <w:left w:val="none" w:sz="0" w:space="0" w:color="auto"/>
        <w:bottom w:val="none" w:sz="0" w:space="0" w:color="auto"/>
        <w:right w:val="none" w:sz="0" w:space="0" w:color="auto"/>
      </w:divBdr>
    </w:div>
    <w:div w:id="372316550">
      <w:bodyDiv w:val="1"/>
      <w:marLeft w:val="0"/>
      <w:marRight w:val="0"/>
      <w:marTop w:val="0"/>
      <w:marBottom w:val="0"/>
      <w:divBdr>
        <w:top w:val="none" w:sz="0" w:space="0" w:color="auto"/>
        <w:left w:val="none" w:sz="0" w:space="0" w:color="auto"/>
        <w:bottom w:val="none" w:sz="0" w:space="0" w:color="auto"/>
        <w:right w:val="none" w:sz="0" w:space="0" w:color="auto"/>
      </w:divBdr>
    </w:div>
    <w:div w:id="797376936">
      <w:bodyDiv w:val="1"/>
      <w:marLeft w:val="0"/>
      <w:marRight w:val="0"/>
      <w:marTop w:val="0"/>
      <w:marBottom w:val="0"/>
      <w:divBdr>
        <w:top w:val="none" w:sz="0" w:space="0" w:color="auto"/>
        <w:left w:val="none" w:sz="0" w:space="0" w:color="auto"/>
        <w:bottom w:val="none" w:sz="0" w:space="0" w:color="auto"/>
        <w:right w:val="none" w:sz="0" w:space="0" w:color="auto"/>
      </w:divBdr>
    </w:div>
    <w:div w:id="940720552">
      <w:bodyDiv w:val="1"/>
      <w:marLeft w:val="0"/>
      <w:marRight w:val="0"/>
      <w:marTop w:val="0"/>
      <w:marBottom w:val="0"/>
      <w:divBdr>
        <w:top w:val="none" w:sz="0" w:space="0" w:color="auto"/>
        <w:left w:val="none" w:sz="0" w:space="0" w:color="auto"/>
        <w:bottom w:val="none" w:sz="0" w:space="0" w:color="auto"/>
        <w:right w:val="none" w:sz="0" w:space="0" w:color="auto"/>
      </w:divBdr>
    </w:div>
    <w:div w:id="152686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84A9244-578E-6542-A77F-4B65F3C46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1302</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Daniel Groß</cp:lastModifiedBy>
  <cp:revision>18</cp:revision>
  <dcterms:created xsi:type="dcterms:W3CDTF">2024-07-16T19:55:00Z</dcterms:created>
  <dcterms:modified xsi:type="dcterms:W3CDTF">2025-04-06T16:45:00Z</dcterms:modified>
</cp:coreProperties>
</file>