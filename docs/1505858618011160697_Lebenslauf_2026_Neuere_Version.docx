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1081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418"/>
        <w:gridCol w:w="1670"/>
        <w:gridCol w:w="2357"/>
        <w:gridCol w:w="170"/>
        <w:gridCol w:w="339"/>
        <w:gridCol w:w="64"/>
        <w:gridCol w:w="2204"/>
      </w:tblGrid>
      <w:tr w:rsidR="001C64DA" w:rsidRPr="00E07118" w14:paraId="385D0443" w14:textId="77777777" w:rsidTr="001C64DA">
        <w:trPr>
          <w:trHeight w:val="20"/>
        </w:trPr>
        <w:tc>
          <w:tcPr>
            <w:tcW w:w="5356" w:type="dxa"/>
            <w:gridSpan w:val="3"/>
            <w:tcBorders>
              <w:bottom w:val="single" w:sz="4" w:space="0" w:color="auto"/>
            </w:tcBorders>
          </w:tcPr>
          <w:p w14:paraId="41268B93" w14:textId="77777777" w:rsidR="001C64DA" w:rsidRPr="00E07118" w:rsidRDefault="001C64DA" w:rsidP="00F45824">
            <w:pPr>
              <w:tabs>
                <w:tab w:val="center" w:pos="5174"/>
                <w:tab w:val="left" w:pos="8824"/>
              </w:tabs>
              <w:rPr>
                <w:rFonts w:ascii="Optima" w:hAnsi="Optima" w:cs="Arial"/>
                <w:b/>
                <w:sz w:val="44"/>
                <w:szCs w:val="40"/>
              </w:rPr>
            </w:pPr>
            <w:r w:rsidRPr="00E07118">
              <w:rPr>
                <w:rFonts w:ascii="Optima" w:hAnsi="Optima" w:cs="Arial"/>
                <w:b/>
                <w:sz w:val="48"/>
                <w:szCs w:val="44"/>
              </w:rPr>
              <w:t>Niklas Mühlbradt</w:t>
            </w:r>
          </w:p>
        </w:tc>
        <w:tc>
          <w:tcPr>
            <w:tcW w:w="5134" w:type="dxa"/>
            <w:gridSpan w:val="5"/>
            <w:tcBorders>
              <w:bottom w:val="single" w:sz="4" w:space="0" w:color="auto"/>
            </w:tcBorders>
          </w:tcPr>
          <w:p w14:paraId="7EC56303" w14:textId="77777777" w:rsidR="001C64DA" w:rsidRPr="00E07118" w:rsidRDefault="001C64DA" w:rsidP="001C64DA">
            <w:pPr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 w:rsidRPr="00E07118">
              <w:rPr>
                <w:rFonts w:ascii="Optima" w:hAnsi="Optima" w:cs="Arial"/>
                <w:bCs/>
                <w:sz w:val="24"/>
                <w:szCs w:val="24"/>
              </w:rPr>
              <w:t>niklas.muehlbradt@gmail.com</w:t>
            </w:r>
          </w:p>
          <w:p w14:paraId="75745768" w14:textId="77777777" w:rsidR="001C64DA" w:rsidRPr="00E07118" w:rsidRDefault="001C64DA" w:rsidP="001C64DA">
            <w:pPr>
              <w:tabs>
                <w:tab w:val="center" w:pos="2658"/>
                <w:tab w:val="right" w:pos="5317"/>
              </w:tabs>
              <w:rPr>
                <w:rFonts w:ascii="Optima" w:hAnsi="Optima" w:cs="Arial"/>
                <w:bCs/>
                <w:sz w:val="24"/>
                <w:szCs w:val="24"/>
              </w:rPr>
            </w:pPr>
            <w:r w:rsidRPr="00E07118">
              <w:rPr>
                <w:rFonts w:ascii="Optima" w:hAnsi="Optima" w:cs="Arial"/>
                <w:bCs/>
                <w:sz w:val="24"/>
                <w:szCs w:val="24"/>
              </w:rPr>
              <w:tab/>
            </w:r>
            <w:r w:rsidRPr="00E07118">
              <w:rPr>
                <w:rFonts w:ascii="Optima" w:hAnsi="Optima" w:cs="Arial"/>
                <w:bCs/>
                <w:sz w:val="24"/>
                <w:szCs w:val="24"/>
              </w:rPr>
              <w:tab/>
              <w:t xml:space="preserve"> +49(0)15167620987</w:t>
            </w:r>
          </w:p>
          <w:p w14:paraId="0B4A3196" w14:textId="77777777" w:rsidR="001C64DA" w:rsidRPr="00E07118" w:rsidRDefault="001C64DA" w:rsidP="001C64DA">
            <w:pPr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 w:rsidRPr="00E07118">
              <w:rPr>
                <w:rFonts w:ascii="Optima" w:hAnsi="Optima" w:cs="Arial"/>
                <w:bCs/>
                <w:sz w:val="24"/>
                <w:szCs w:val="24"/>
              </w:rPr>
              <w:t>Weststraße 1, 53343 Wachtberg</w:t>
            </w:r>
          </w:p>
        </w:tc>
      </w:tr>
      <w:tr w:rsidR="001C64DA" w:rsidRPr="00E07118" w14:paraId="5E1F4CEC" w14:textId="77777777" w:rsidTr="001C64DA">
        <w:trPr>
          <w:trHeight w:val="510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3793DBA" w14:textId="77777777" w:rsidR="001C64DA" w:rsidRPr="00E07118" w:rsidRDefault="001C64DA" w:rsidP="001C64DA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 w:rsidRPr="00E07118">
              <w:rPr>
                <w:rFonts w:ascii="Optima" w:hAnsi="Optima" w:cs="Arial"/>
                <w:b/>
                <w:smallCaps/>
                <w:sz w:val="32"/>
                <w:szCs w:val="36"/>
              </w:rPr>
              <w:t>Bildung</w:t>
            </w:r>
          </w:p>
        </w:tc>
        <w:tc>
          <w:tcPr>
            <w:tcW w:w="5954" w:type="dxa"/>
            <w:gridSpan w:val="5"/>
            <w:tcBorders>
              <w:top w:val="single" w:sz="4" w:space="0" w:color="auto"/>
            </w:tcBorders>
            <w:vAlign w:val="bottom"/>
          </w:tcPr>
          <w:p w14:paraId="3D41FC09" w14:textId="77777777" w:rsidR="001C64DA" w:rsidRPr="00E07118" w:rsidRDefault="001C64DA" w:rsidP="001C64DA">
            <w:pPr>
              <w:rPr>
                <w:rFonts w:ascii="Optima" w:hAnsi="Optima" w:cs="Arial"/>
                <w:b/>
                <w:sz w:val="28"/>
              </w:rPr>
            </w:pPr>
            <w:r w:rsidRPr="00E07118">
              <w:rPr>
                <w:rFonts w:ascii="Optima" w:hAnsi="Optima" w:cs="Arial"/>
                <w:b/>
                <w:sz w:val="28"/>
                <w:szCs w:val="32"/>
              </w:rPr>
              <w:t>UNIVERSITÄT ZU KÖLN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276EBB97" w14:textId="77777777" w:rsidR="001C64DA" w:rsidRPr="00E07118" w:rsidRDefault="001C64DA" w:rsidP="001C64DA">
            <w:pPr>
              <w:jc w:val="right"/>
              <w:rPr>
                <w:rFonts w:ascii="Optima" w:hAnsi="Optima" w:cs="Arial"/>
                <w:bCs/>
                <w:sz w:val="28"/>
              </w:rPr>
            </w:pPr>
            <w:r w:rsidRPr="00E07118">
              <w:rPr>
                <w:rFonts w:ascii="Optima" w:hAnsi="Optima" w:cs="Arial"/>
                <w:bCs/>
                <w:sz w:val="24"/>
                <w:szCs w:val="28"/>
              </w:rPr>
              <w:t>Köln</w:t>
            </w:r>
          </w:p>
        </w:tc>
      </w:tr>
      <w:tr w:rsidR="001C64DA" w:rsidRPr="00E07118" w14:paraId="3A9B0E4A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71D6D4FF" w14:textId="77777777" w:rsidR="001C64DA" w:rsidRPr="00E07118" w:rsidRDefault="001C64DA" w:rsidP="001C64DA">
            <w:pPr>
              <w:rPr>
                <w:rFonts w:ascii="Optima" w:hAnsi="Optima" w:cs="Arial"/>
                <w:b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sz w:val="24"/>
                <w:szCs w:val="24"/>
              </w:rPr>
              <w:t>04/2023 – heute</w:t>
            </w:r>
          </w:p>
        </w:tc>
        <w:tc>
          <w:tcPr>
            <w:tcW w:w="8222" w:type="dxa"/>
            <w:gridSpan w:val="7"/>
            <w:vAlign w:val="bottom"/>
          </w:tcPr>
          <w:p w14:paraId="59B61D9E" w14:textId="616AAB35" w:rsidR="001C64DA" w:rsidRPr="00E07118" w:rsidRDefault="001C64DA" w:rsidP="001C64DA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sz w:val="24"/>
                <w:szCs w:val="24"/>
              </w:rPr>
              <w:t>B.Sc. in Betriebswirtschaftslehre (aktueller Schnitt: 1,</w:t>
            </w:r>
            <w:r w:rsidR="00447546">
              <w:rPr>
                <w:rFonts w:ascii="Optima" w:hAnsi="Optima" w:cs="Arial"/>
                <w:b/>
                <w:sz w:val="24"/>
                <w:szCs w:val="24"/>
              </w:rPr>
              <w:t>8</w:t>
            </w:r>
            <w:r w:rsidRPr="00E07118">
              <w:rPr>
                <w:rFonts w:ascii="Optima" w:hAnsi="Optima" w:cs="Arial"/>
                <w:b/>
                <w:sz w:val="24"/>
                <w:szCs w:val="24"/>
              </w:rPr>
              <w:t>)</w:t>
            </w:r>
          </w:p>
        </w:tc>
      </w:tr>
      <w:tr w:rsidR="001C64DA" w:rsidRPr="00F4450B" w14:paraId="086B0F86" w14:textId="77777777" w:rsidTr="001C64DA">
        <w:trPr>
          <w:trHeight w:val="20"/>
        </w:trPr>
        <w:tc>
          <w:tcPr>
            <w:tcW w:w="2268" w:type="dxa"/>
          </w:tcPr>
          <w:p w14:paraId="69800931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6FED949C" w14:textId="21711723" w:rsidR="001C64DA" w:rsidRPr="001C64DA" w:rsidRDefault="001C64DA" w:rsidP="001C64DA">
            <w:pPr>
              <w:pStyle w:val="Bullets"/>
              <w:rPr>
                <w:rFonts w:ascii="Optima" w:hAnsi="Optima" w:cs="Arial"/>
                <w:lang w:val="en-US"/>
              </w:rPr>
            </w:pPr>
            <w:proofErr w:type="spellStart"/>
            <w:r w:rsidRPr="001C64DA">
              <w:rPr>
                <w:rFonts w:ascii="Optima" w:hAnsi="Optima" w:cs="Arial"/>
                <w:lang w:val="en-US"/>
              </w:rPr>
              <w:t>Relevante</w:t>
            </w:r>
            <w:proofErr w:type="spellEnd"/>
            <w:r w:rsidRPr="001C64DA">
              <w:rPr>
                <w:rFonts w:ascii="Optima" w:hAnsi="Optima" w:cs="Arial"/>
                <w:lang w:val="en-US"/>
              </w:rPr>
              <w:t xml:space="preserve"> Module: Accounting I, Accounting II, </w:t>
            </w:r>
            <w:proofErr w:type="spellStart"/>
            <w:r w:rsidRPr="001C64DA">
              <w:rPr>
                <w:rFonts w:ascii="Optima" w:hAnsi="Optima" w:cs="Arial"/>
                <w:lang w:val="en-US"/>
              </w:rPr>
              <w:t>Bilanzpolitik</w:t>
            </w:r>
            <w:proofErr w:type="spellEnd"/>
            <w:r w:rsidRPr="001C64DA">
              <w:rPr>
                <w:rFonts w:ascii="Optima" w:hAnsi="Optima" w:cs="Arial"/>
                <w:lang w:val="en-US"/>
              </w:rPr>
              <w:t xml:space="preserve"> und </w:t>
            </w:r>
            <w:proofErr w:type="spellStart"/>
            <w:r w:rsidRPr="001C64DA">
              <w:rPr>
                <w:rFonts w:ascii="Optima" w:hAnsi="Optima" w:cs="Arial"/>
                <w:lang w:val="en-US"/>
              </w:rPr>
              <w:t>Bilanzanalyse</w:t>
            </w:r>
            <w:proofErr w:type="spellEnd"/>
            <w:r w:rsidRPr="001C64DA">
              <w:rPr>
                <w:rFonts w:ascii="Optima" w:hAnsi="Optima" w:cs="Arial"/>
                <w:lang w:val="en-US"/>
              </w:rPr>
              <w:t xml:space="preserve">, Finance I, </w:t>
            </w:r>
            <w:proofErr w:type="spellStart"/>
            <w:r w:rsidRPr="001C64DA">
              <w:rPr>
                <w:rFonts w:ascii="Optima" w:hAnsi="Optima" w:cs="Arial"/>
                <w:lang w:val="en-US"/>
              </w:rPr>
              <w:t>Finanzmanagement</w:t>
            </w:r>
            <w:proofErr w:type="spellEnd"/>
            <w:r w:rsidR="00F4450B">
              <w:rPr>
                <w:rFonts w:ascii="Optima" w:hAnsi="Optima" w:cs="Arial"/>
                <w:lang w:val="en-US"/>
              </w:rPr>
              <w:t xml:space="preserve">, </w:t>
            </w:r>
            <w:proofErr w:type="spellStart"/>
            <w:r w:rsidR="00F4450B" w:rsidRPr="00F4450B">
              <w:rPr>
                <w:rFonts w:ascii="Optima" w:hAnsi="Optima" w:cs="Arial"/>
                <w:lang w:val="en-US"/>
              </w:rPr>
              <w:t>Wirtschaftsprüfung</w:t>
            </w:r>
            <w:proofErr w:type="spellEnd"/>
          </w:p>
        </w:tc>
      </w:tr>
      <w:tr w:rsidR="001C64DA" w:rsidRPr="00E07118" w14:paraId="4693C569" w14:textId="77777777" w:rsidTr="001C64DA">
        <w:trPr>
          <w:trHeight w:val="454"/>
        </w:trPr>
        <w:tc>
          <w:tcPr>
            <w:tcW w:w="2268" w:type="dxa"/>
          </w:tcPr>
          <w:p w14:paraId="0E3F3BE8" w14:textId="77777777" w:rsidR="001C64DA" w:rsidRPr="006B147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018" w:type="dxa"/>
            <w:gridSpan w:val="6"/>
            <w:vAlign w:val="bottom"/>
          </w:tcPr>
          <w:p w14:paraId="2AE9FDE9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  <w:b/>
                <w:i w:val="0"/>
                <w:iCs w:val="0"/>
                <w:color w:val="auto"/>
                <w:sz w:val="28"/>
                <w:szCs w:val="32"/>
              </w:rPr>
              <w:t>ESTONIAN BUSINESS SCHOOL</w:t>
            </w:r>
          </w:p>
        </w:tc>
        <w:tc>
          <w:tcPr>
            <w:tcW w:w="2204" w:type="dxa"/>
            <w:vAlign w:val="bottom"/>
          </w:tcPr>
          <w:p w14:paraId="6DBEAA2F" w14:textId="77777777" w:rsidR="001C64DA" w:rsidRPr="00E07118" w:rsidRDefault="001C64DA" w:rsidP="001C64DA">
            <w:pPr>
              <w:jc w:val="right"/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  <w:bCs/>
                <w:sz w:val="24"/>
                <w:szCs w:val="28"/>
              </w:rPr>
              <w:t>Tallinn, Estland</w:t>
            </w:r>
          </w:p>
        </w:tc>
      </w:tr>
      <w:tr w:rsidR="001C64DA" w:rsidRPr="00447546" w14:paraId="5AA7D0B2" w14:textId="77777777" w:rsidTr="001C64DA">
        <w:trPr>
          <w:trHeight w:val="275"/>
        </w:trPr>
        <w:tc>
          <w:tcPr>
            <w:tcW w:w="2268" w:type="dxa"/>
            <w:vAlign w:val="bottom"/>
          </w:tcPr>
          <w:p w14:paraId="2E091C0C" w14:textId="69181A3B" w:rsidR="001C64DA" w:rsidRPr="006B1478" w:rsidRDefault="001C64DA" w:rsidP="001C64DA">
            <w:pPr>
              <w:rPr>
                <w:rFonts w:ascii="Optima" w:hAnsi="Optima" w:cs="Arial"/>
                <w:smallCaps/>
                <w:sz w:val="24"/>
                <w:szCs w:val="24"/>
              </w:rPr>
            </w:pPr>
            <w:r w:rsidRPr="006B1478">
              <w:rPr>
                <w:rFonts w:ascii="Optima" w:hAnsi="Optima" w:cs="Arial"/>
                <w:smallCaps/>
                <w:sz w:val="24"/>
                <w:szCs w:val="24"/>
              </w:rPr>
              <w:t>08/2025 –</w:t>
            </w:r>
            <w:r>
              <w:rPr>
                <w:rFonts w:ascii="Optima" w:hAnsi="Optima" w:cs="Arial"/>
                <w:smallCaps/>
                <w:sz w:val="24"/>
                <w:szCs w:val="24"/>
              </w:rPr>
              <w:t xml:space="preserve"> </w:t>
            </w:r>
            <w:r w:rsidR="00447546">
              <w:rPr>
                <w:rFonts w:ascii="Optima" w:hAnsi="Optima" w:cs="Arial"/>
                <w:sz w:val="24"/>
                <w:szCs w:val="24"/>
              </w:rPr>
              <w:t>01/2026</w:t>
            </w:r>
          </w:p>
        </w:tc>
        <w:tc>
          <w:tcPr>
            <w:tcW w:w="8222" w:type="dxa"/>
            <w:gridSpan w:val="7"/>
            <w:vAlign w:val="bottom"/>
          </w:tcPr>
          <w:p w14:paraId="2E85B61A" w14:textId="0F18A85A" w:rsidR="001C64DA" w:rsidRPr="00447546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</w:rPr>
            </w:pPr>
            <w:r w:rsidRPr="00447546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 xml:space="preserve">Auslandssemester </w:t>
            </w:r>
            <w:r w:rsidR="00447546" w:rsidRPr="00447546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>(GPA: 4,8</w:t>
            </w:r>
            <w:r w:rsidR="00C93B39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>; 1,0 – 5,0, mit 5,0 als Bestnote</w:t>
            </w:r>
            <w:r w:rsidR="00447546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</w:tr>
      <w:tr w:rsidR="001C64DA" w:rsidRPr="00F4450B" w14:paraId="656BF409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72FE20EA" w14:textId="77777777" w:rsidR="001C64DA" w:rsidRPr="00447546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1A41B290" w14:textId="77777777" w:rsidR="001C64DA" w:rsidRPr="00F10E50" w:rsidRDefault="001C64DA" w:rsidP="001C64DA">
            <w:pPr>
              <w:pStyle w:val="Bullets"/>
              <w:rPr>
                <w:rFonts w:ascii="Optima" w:hAnsi="Optima" w:cs="Arial"/>
                <w:lang w:val="en-US"/>
              </w:rPr>
            </w:pPr>
            <w:proofErr w:type="spellStart"/>
            <w:r w:rsidRPr="00570793">
              <w:rPr>
                <w:rFonts w:ascii="Optima" w:hAnsi="Optima" w:cs="Arial"/>
                <w:lang w:val="en-US"/>
              </w:rPr>
              <w:t>Relevante</w:t>
            </w:r>
            <w:proofErr w:type="spellEnd"/>
            <w:r w:rsidRPr="001C64DA">
              <w:rPr>
                <w:rFonts w:ascii="Optima" w:hAnsi="Optima" w:cs="Arial"/>
                <w:lang w:val="en-US"/>
              </w:rPr>
              <w:t xml:space="preserve"> Module: Corporate Finance, Investment Management Game, Financial Communication, English for Management</w:t>
            </w:r>
          </w:p>
        </w:tc>
      </w:tr>
      <w:tr w:rsidR="001C64DA" w:rsidRPr="00E07118" w14:paraId="30D917A1" w14:textId="77777777" w:rsidTr="001C64DA">
        <w:trPr>
          <w:trHeight w:val="454"/>
        </w:trPr>
        <w:tc>
          <w:tcPr>
            <w:tcW w:w="2268" w:type="dxa"/>
          </w:tcPr>
          <w:p w14:paraId="797DE02C" w14:textId="77777777" w:rsidR="001C64DA" w:rsidRPr="00F10E50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  <w:gridSpan w:val="5"/>
            <w:vAlign w:val="bottom"/>
          </w:tcPr>
          <w:p w14:paraId="6D0DEF31" w14:textId="77777777" w:rsidR="001C64DA" w:rsidRPr="00E07118" w:rsidRDefault="001C64DA" w:rsidP="001C64DA">
            <w:pPr>
              <w:rPr>
                <w:rFonts w:ascii="Optima" w:hAnsi="Optima" w:cs="Arial"/>
                <w:sz w:val="28"/>
                <w:szCs w:val="32"/>
              </w:rPr>
            </w:pPr>
            <w:r w:rsidRPr="00E07118">
              <w:rPr>
                <w:rFonts w:ascii="Optima" w:hAnsi="Optima" w:cs="Arial"/>
                <w:b/>
                <w:sz w:val="28"/>
                <w:szCs w:val="32"/>
              </w:rPr>
              <w:t>ELISABETH-SELBERT-GESAMTSCHULE</w:t>
            </w:r>
            <w:r w:rsidRPr="00E07118">
              <w:rPr>
                <w:rFonts w:ascii="Optima" w:hAnsi="Optima"/>
                <w:b/>
                <w:smallCaps/>
                <w:sz w:val="28"/>
              </w:rPr>
              <w:t xml:space="preserve"> </w:t>
            </w:r>
          </w:p>
        </w:tc>
        <w:tc>
          <w:tcPr>
            <w:tcW w:w="2268" w:type="dxa"/>
            <w:gridSpan w:val="2"/>
            <w:vAlign w:val="bottom"/>
          </w:tcPr>
          <w:p w14:paraId="4A9E2AB4" w14:textId="77777777" w:rsidR="001C64DA" w:rsidRPr="00E07118" w:rsidRDefault="001C64DA" w:rsidP="001C64DA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 w:rsidRPr="00E07118">
              <w:rPr>
                <w:rFonts w:ascii="Optima" w:hAnsi="Optima" w:cs="Arial"/>
                <w:bCs/>
                <w:sz w:val="24"/>
                <w:szCs w:val="28"/>
              </w:rPr>
              <w:t>Bonn</w:t>
            </w:r>
          </w:p>
        </w:tc>
      </w:tr>
      <w:tr w:rsidR="001C64DA" w:rsidRPr="00E07118" w14:paraId="102BC43F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136C45F8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sz w:val="24"/>
                <w:szCs w:val="24"/>
              </w:rPr>
              <w:t>09/2013 – 06/2022</w:t>
            </w:r>
          </w:p>
        </w:tc>
        <w:tc>
          <w:tcPr>
            <w:tcW w:w="8222" w:type="dxa"/>
            <w:gridSpan w:val="7"/>
            <w:vAlign w:val="bottom"/>
          </w:tcPr>
          <w:p w14:paraId="3BC503B3" w14:textId="77777777" w:rsidR="001C64DA" w:rsidRPr="00E07118" w:rsidRDefault="001C64DA" w:rsidP="001C64DA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sz w:val="24"/>
                <w:szCs w:val="24"/>
              </w:rPr>
              <w:t>Allgemeine Hochschulreife (Note: 1,6)</w:t>
            </w:r>
          </w:p>
        </w:tc>
      </w:tr>
      <w:tr w:rsidR="001C64DA" w:rsidRPr="00E07118" w14:paraId="4BC1BDDC" w14:textId="77777777" w:rsidTr="001C64DA">
        <w:trPr>
          <w:trHeight w:val="20"/>
        </w:trPr>
        <w:tc>
          <w:tcPr>
            <w:tcW w:w="2268" w:type="dxa"/>
          </w:tcPr>
          <w:p w14:paraId="7A144CAC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77CE4DA1" w14:textId="77777777" w:rsidR="001C64DA" w:rsidRPr="00E07118" w:rsidRDefault="001C64DA" w:rsidP="001C64DA">
            <w:pPr>
              <w:pStyle w:val="Bullets"/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</w:rPr>
              <w:t>Leistungskurse: Mathematik, Biologie</w:t>
            </w:r>
          </w:p>
          <w:p w14:paraId="40850FF3" w14:textId="77777777" w:rsidR="001C64DA" w:rsidRPr="00E07118" w:rsidRDefault="001C64DA" w:rsidP="001C64DA">
            <w:pPr>
              <w:pStyle w:val="Bullets"/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</w:rPr>
              <w:t>Prüfungsfächer: Geografie, Englisch (mündlich)</w:t>
            </w:r>
          </w:p>
        </w:tc>
      </w:tr>
      <w:tr w:rsidR="001C64DA" w:rsidRPr="00E07118" w14:paraId="01739767" w14:textId="77777777" w:rsidTr="001C64DA">
        <w:trPr>
          <w:trHeight w:val="449"/>
        </w:trPr>
        <w:tc>
          <w:tcPr>
            <w:tcW w:w="2268" w:type="dxa"/>
          </w:tcPr>
          <w:p w14:paraId="629D7FEE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954" w:type="dxa"/>
            <w:gridSpan w:val="5"/>
            <w:vAlign w:val="bottom"/>
          </w:tcPr>
          <w:p w14:paraId="4F41B396" w14:textId="77777777" w:rsidR="001C64DA" w:rsidRPr="006B1478" w:rsidRDefault="001C64DA" w:rsidP="001C64DA">
            <w:pPr>
              <w:rPr>
                <w:rFonts w:ascii="Optima" w:hAnsi="Optima" w:cs="Arial"/>
                <w:lang w:val="en-US"/>
              </w:rPr>
            </w:pPr>
            <w:r w:rsidRPr="006B1478">
              <w:rPr>
                <w:rFonts w:ascii="Optima" w:hAnsi="Optima" w:cs="Arial"/>
                <w:b/>
                <w:sz w:val="28"/>
                <w:szCs w:val="32"/>
                <w:lang w:val="en-US"/>
              </w:rPr>
              <w:t>ROBERT L. PATTON HIGH SCHOOL</w:t>
            </w:r>
          </w:p>
        </w:tc>
        <w:tc>
          <w:tcPr>
            <w:tcW w:w="2268" w:type="dxa"/>
            <w:gridSpan w:val="2"/>
            <w:vAlign w:val="bottom"/>
          </w:tcPr>
          <w:p w14:paraId="26937170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Cs/>
                <w:i w:val="0"/>
                <w:iCs w:val="0"/>
                <w:color w:val="auto"/>
                <w:sz w:val="24"/>
                <w:szCs w:val="28"/>
              </w:rPr>
            </w:pPr>
            <w:proofErr w:type="spellStart"/>
            <w:r w:rsidRPr="00E07118">
              <w:rPr>
                <w:rFonts w:ascii="Optima" w:hAnsi="Optima" w:cs="Arial"/>
                <w:bCs/>
                <w:i w:val="0"/>
                <w:iCs w:val="0"/>
                <w:color w:val="auto"/>
                <w:sz w:val="24"/>
                <w:szCs w:val="28"/>
              </w:rPr>
              <w:t>Morganton</w:t>
            </w:r>
            <w:proofErr w:type="spellEnd"/>
            <w:r w:rsidRPr="00E07118">
              <w:rPr>
                <w:rFonts w:ascii="Optima" w:hAnsi="Optima" w:cs="Arial"/>
                <w:bCs/>
                <w:i w:val="0"/>
                <w:iCs w:val="0"/>
                <w:color w:val="auto"/>
                <w:sz w:val="24"/>
                <w:szCs w:val="28"/>
              </w:rPr>
              <w:t>, USA</w:t>
            </w:r>
          </w:p>
        </w:tc>
      </w:tr>
      <w:tr w:rsidR="001C64DA" w:rsidRPr="00E07118" w14:paraId="18D94B6A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4A84095B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sz w:val="24"/>
                <w:szCs w:val="24"/>
              </w:rPr>
              <w:t>08/2019 – 01/2020</w:t>
            </w:r>
          </w:p>
        </w:tc>
        <w:tc>
          <w:tcPr>
            <w:tcW w:w="8222" w:type="dxa"/>
            <w:gridSpan w:val="7"/>
            <w:vAlign w:val="bottom"/>
          </w:tcPr>
          <w:p w14:paraId="4667D814" w14:textId="3FFF455C" w:rsidR="001C64DA" w:rsidRPr="006F2041" w:rsidRDefault="00A75ACC" w:rsidP="001C64DA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A75ACC">
              <w:rPr>
                <w:rFonts w:ascii="Optima" w:hAnsi="Optima" w:cs="Arial"/>
                <w:b/>
                <w:sz w:val="24"/>
                <w:szCs w:val="24"/>
              </w:rPr>
              <w:t>Highschool-Semester</w:t>
            </w:r>
            <w:r w:rsidR="005A7B66">
              <w:rPr>
                <w:rFonts w:ascii="Optima" w:hAnsi="Optima" w:cs="Arial"/>
                <w:b/>
                <w:sz w:val="24"/>
                <w:szCs w:val="24"/>
              </w:rPr>
              <w:t xml:space="preserve"> </w:t>
            </w:r>
            <w:r w:rsidR="001C64DA" w:rsidRPr="006B1478">
              <w:rPr>
                <w:rFonts w:ascii="Optima" w:hAnsi="Optima" w:cs="Arial"/>
                <w:b/>
                <w:sz w:val="24"/>
                <w:szCs w:val="24"/>
              </w:rPr>
              <w:t>(</w:t>
            </w:r>
            <w:r w:rsidR="001C64DA" w:rsidRPr="006F2041">
              <w:rPr>
                <w:rFonts w:ascii="Optima" w:hAnsi="Optima" w:cs="Arial"/>
                <w:b/>
                <w:sz w:val="24"/>
                <w:szCs w:val="24"/>
              </w:rPr>
              <w:t>GPA: 4,0</w:t>
            </w:r>
            <w:r w:rsidR="00C93B39">
              <w:rPr>
                <w:rFonts w:ascii="Optima" w:hAnsi="Optima" w:cs="Arial"/>
                <w:b/>
                <w:sz w:val="24"/>
                <w:szCs w:val="24"/>
              </w:rPr>
              <w:t>; 1,0 – 4,0, mit 4,0 als Bestnote</w:t>
            </w:r>
            <w:r w:rsidR="001C64DA">
              <w:rPr>
                <w:rFonts w:ascii="Optima" w:hAnsi="Optima" w:cs="Arial"/>
                <w:b/>
                <w:sz w:val="24"/>
                <w:szCs w:val="24"/>
              </w:rPr>
              <w:t>)</w:t>
            </w:r>
          </w:p>
        </w:tc>
      </w:tr>
      <w:tr w:rsidR="001C64DA" w:rsidRPr="00F4450B" w14:paraId="1A8172B3" w14:textId="77777777" w:rsidTr="001C64DA">
        <w:trPr>
          <w:trHeight w:val="20"/>
        </w:trPr>
        <w:tc>
          <w:tcPr>
            <w:tcW w:w="2268" w:type="dxa"/>
          </w:tcPr>
          <w:p w14:paraId="632ED44F" w14:textId="77777777" w:rsidR="001C64DA" w:rsidRPr="006B147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1693BA63" w14:textId="38DDC2E4" w:rsidR="001C64DA" w:rsidRPr="00E07118" w:rsidRDefault="001C64DA" w:rsidP="001C64DA">
            <w:pPr>
              <w:pStyle w:val="Bullets"/>
              <w:rPr>
                <w:rFonts w:ascii="Optima" w:hAnsi="Optima" w:cs="Arial"/>
                <w:lang w:val="en-US"/>
              </w:rPr>
            </w:pPr>
            <w:proofErr w:type="spellStart"/>
            <w:r w:rsidRPr="006B1478">
              <w:rPr>
                <w:rFonts w:ascii="Optima" w:hAnsi="Optima" w:cs="Arial"/>
                <w:lang w:val="en-US"/>
              </w:rPr>
              <w:t>Fächer</w:t>
            </w:r>
            <w:proofErr w:type="spellEnd"/>
            <w:r w:rsidRPr="006B1478">
              <w:rPr>
                <w:rFonts w:ascii="Optima" w:hAnsi="Optima" w:cs="Arial"/>
                <w:lang w:val="en-US"/>
              </w:rPr>
              <w:t xml:space="preserve">: Communication Skills, </w:t>
            </w:r>
            <w:r w:rsidR="004008DD" w:rsidRPr="006B1478">
              <w:rPr>
                <w:rFonts w:ascii="Optima" w:hAnsi="Optima" w:cs="Arial"/>
                <w:lang w:val="en-US"/>
              </w:rPr>
              <w:t>Biology</w:t>
            </w:r>
            <w:r w:rsidRPr="006B1478">
              <w:rPr>
                <w:rFonts w:ascii="Optima" w:hAnsi="Optima" w:cs="Arial"/>
                <w:lang w:val="en-US"/>
              </w:rPr>
              <w:t>, American History II, Weightlifting</w:t>
            </w:r>
          </w:p>
          <w:p w14:paraId="3C6219B8" w14:textId="77777777" w:rsidR="001C64DA" w:rsidRPr="006B1478" w:rsidRDefault="001C64DA" w:rsidP="001C64D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lang w:val="en-US"/>
              </w:rPr>
            </w:pPr>
          </w:p>
        </w:tc>
      </w:tr>
      <w:tr w:rsidR="001C64DA" w:rsidRPr="00E07118" w14:paraId="26F735A4" w14:textId="77777777" w:rsidTr="001C64DA">
        <w:trPr>
          <w:trHeight w:val="510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31A021C" w14:textId="77777777" w:rsidR="001C64DA" w:rsidRPr="00E07118" w:rsidRDefault="001C64DA" w:rsidP="001C64DA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 w:rsidRPr="00E07118">
              <w:rPr>
                <w:rFonts w:ascii="Optima" w:hAnsi="Optima" w:cs="Arial"/>
                <w:b/>
                <w:smallCaps/>
                <w:sz w:val="32"/>
                <w:szCs w:val="36"/>
              </w:rPr>
              <w:t>Praxis</w:t>
            </w:r>
          </w:p>
        </w:tc>
        <w:tc>
          <w:tcPr>
            <w:tcW w:w="5615" w:type="dxa"/>
            <w:gridSpan w:val="4"/>
            <w:tcBorders>
              <w:top w:val="single" w:sz="4" w:space="0" w:color="auto"/>
            </w:tcBorders>
            <w:vAlign w:val="bottom"/>
          </w:tcPr>
          <w:p w14:paraId="47CFD825" w14:textId="77777777" w:rsidR="001C64DA" w:rsidRPr="00E07118" w:rsidRDefault="001C64DA" w:rsidP="001C64DA">
            <w:pPr>
              <w:rPr>
                <w:rFonts w:ascii="Optima" w:hAnsi="Optima" w:cs="Arial"/>
                <w:sz w:val="20"/>
                <w:szCs w:val="20"/>
              </w:rPr>
            </w:pPr>
            <w:r w:rsidRPr="00E07118">
              <w:rPr>
                <w:rFonts w:ascii="Optima" w:hAnsi="Optima" w:cs="Arial"/>
                <w:b/>
                <w:sz w:val="28"/>
                <w:szCs w:val="32"/>
              </w:rPr>
              <w:t>FRAUNHOFER-FHR</w:t>
            </w:r>
          </w:p>
        </w:tc>
        <w:tc>
          <w:tcPr>
            <w:tcW w:w="2607" w:type="dxa"/>
            <w:gridSpan w:val="3"/>
            <w:tcBorders>
              <w:top w:val="single" w:sz="4" w:space="0" w:color="auto"/>
            </w:tcBorders>
            <w:vAlign w:val="bottom"/>
          </w:tcPr>
          <w:p w14:paraId="0BA3D38B" w14:textId="77777777" w:rsidR="001C64DA" w:rsidRPr="00E07118" w:rsidRDefault="001C64DA" w:rsidP="001C64DA">
            <w:pPr>
              <w:jc w:val="right"/>
              <w:rPr>
                <w:rFonts w:ascii="Optima" w:hAnsi="Optima" w:cs="Arial"/>
                <w:b/>
                <w:bCs/>
                <w:iCs/>
                <w:sz w:val="20"/>
                <w:szCs w:val="20"/>
              </w:rPr>
            </w:pPr>
            <w:r w:rsidRPr="00E07118">
              <w:rPr>
                <w:rFonts w:ascii="Optima" w:hAnsi="Optima" w:cs="Arial"/>
                <w:bCs/>
                <w:sz w:val="24"/>
                <w:szCs w:val="28"/>
              </w:rPr>
              <w:t>Wachtberg</w:t>
            </w:r>
          </w:p>
        </w:tc>
      </w:tr>
      <w:tr w:rsidR="001C64DA" w:rsidRPr="00E07118" w14:paraId="3E769083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74D1AC9E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sz w:val="24"/>
                <w:szCs w:val="24"/>
              </w:rPr>
              <w:t>06/2018 – 07/2018</w:t>
            </w:r>
          </w:p>
        </w:tc>
        <w:tc>
          <w:tcPr>
            <w:tcW w:w="8222" w:type="dxa"/>
            <w:gridSpan w:val="7"/>
            <w:vAlign w:val="bottom"/>
          </w:tcPr>
          <w:p w14:paraId="2AD813A6" w14:textId="77777777" w:rsidR="001C64DA" w:rsidRPr="00E07118" w:rsidRDefault="001C64DA" w:rsidP="001C64DA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sz w:val="24"/>
                <w:szCs w:val="24"/>
              </w:rPr>
              <w:t xml:space="preserve">Praktikant in der Forschung (Array-gestützte </w:t>
            </w:r>
            <w:proofErr w:type="spellStart"/>
            <w:r w:rsidRPr="00E07118">
              <w:rPr>
                <w:rFonts w:ascii="Optima" w:hAnsi="Optima" w:cs="Arial"/>
                <w:b/>
                <w:sz w:val="24"/>
                <w:szCs w:val="24"/>
              </w:rPr>
              <w:t>Radarbildgebung</w:t>
            </w:r>
            <w:proofErr w:type="spellEnd"/>
            <w:r w:rsidRPr="00E07118">
              <w:rPr>
                <w:rFonts w:ascii="Optima" w:hAnsi="Optima" w:cs="Arial"/>
                <w:b/>
                <w:sz w:val="24"/>
                <w:szCs w:val="24"/>
              </w:rPr>
              <w:t>)</w:t>
            </w:r>
          </w:p>
        </w:tc>
      </w:tr>
      <w:tr w:rsidR="001C64DA" w:rsidRPr="00E07118" w14:paraId="72FE4B1A" w14:textId="77777777" w:rsidTr="001C64DA">
        <w:trPr>
          <w:trHeight w:val="20"/>
        </w:trPr>
        <w:tc>
          <w:tcPr>
            <w:tcW w:w="2268" w:type="dxa"/>
          </w:tcPr>
          <w:p w14:paraId="6592B6D2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487C9032" w14:textId="77777777" w:rsidR="001C64DA" w:rsidRPr="00E07118" w:rsidRDefault="001C64DA" w:rsidP="001C64DA">
            <w:pPr>
              <w:pStyle w:val="ListParagraph"/>
              <w:numPr>
                <w:ilvl w:val="0"/>
                <w:numId w:val="3"/>
              </w:numPr>
              <w:rPr>
                <w:rFonts w:ascii="Optima" w:hAnsi="Optima" w:cs="Arial"/>
                <w:i/>
                <w:iCs/>
                <w:color w:val="000000"/>
              </w:rPr>
            </w:pPr>
            <w:r w:rsidRPr="00E07118">
              <w:rPr>
                <w:rFonts w:ascii="Optima" w:hAnsi="Optima" w:cs="Arial"/>
                <w:i/>
                <w:iCs/>
                <w:color w:val="000000"/>
              </w:rPr>
              <w:t xml:space="preserve">Erlernung physikalischer Grundlagen, der Elektrizitätslehre und des Lötens </w:t>
            </w:r>
          </w:p>
          <w:p w14:paraId="6DB4BC4E" w14:textId="77777777" w:rsidR="001C64DA" w:rsidRPr="00E07118" w:rsidRDefault="001C64DA" w:rsidP="001C64DA">
            <w:pPr>
              <w:pStyle w:val="Bullets"/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</w:rPr>
              <w:t>Programmierung eines Raspberry-Pis mittels Python und einer Siemens LOGO mit grafischer Programmierung</w:t>
            </w:r>
          </w:p>
          <w:p w14:paraId="49A8FCFD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 w:cs="Arial"/>
              </w:rPr>
            </w:pPr>
          </w:p>
        </w:tc>
      </w:tr>
      <w:tr w:rsidR="001C64DA" w:rsidRPr="00E07118" w14:paraId="11158193" w14:textId="77777777" w:rsidTr="001C64DA">
        <w:trPr>
          <w:trHeight w:val="510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20941271" w14:textId="77777777" w:rsidR="001C64DA" w:rsidRPr="00E07118" w:rsidRDefault="001C64DA" w:rsidP="001C64DA">
            <w:pPr>
              <w:pStyle w:val="Ort"/>
              <w:jc w:val="left"/>
              <w:rPr>
                <w:rFonts w:ascii="Optima" w:hAnsi="Optima" w:cs="Arial"/>
                <w:b/>
                <w:i w:val="0"/>
                <w:iCs/>
                <w:szCs w:val="32"/>
              </w:rPr>
            </w:pPr>
            <w:r w:rsidRPr="00E07118">
              <w:rPr>
                <w:rFonts w:ascii="Optima" w:hAnsi="Optima" w:cs="Arial"/>
                <w:b/>
                <w:i w:val="0"/>
                <w:iCs/>
                <w:sz w:val="32"/>
                <w:szCs w:val="36"/>
              </w:rPr>
              <w:t>Engagement</w:t>
            </w:r>
          </w:p>
        </w:tc>
        <w:tc>
          <w:tcPr>
            <w:tcW w:w="5445" w:type="dxa"/>
            <w:gridSpan w:val="3"/>
            <w:tcBorders>
              <w:top w:val="single" w:sz="4" w:space="0" w:color="auto"/>
            </w:tcBorders>
            <w:vAlign w:val="bottom"/>
          </w:tcPr>
          <w:p w14:paraId="6B944566" w14:textId="77777777" w:rsidR="001C64DA" w:rsidRPr="00E07118" w:rsidRDefault="001C64DA" w:rsidP="001C64DA">
            <w:pPr>
              <w:pStyle w:val="Ort"/>
              <w:jc w:val="lef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i w:val="0"/>
                <w:smallCaps w:val="0"/>
                <w:szCs w:val="32"/>
              </w:rPr>
              <w:t>JUNGE UNION</w:t>
            </w:r>
          </w:p>
        </w:tc>
        <w:tc>
          <w:tcPr>
            <w:tcW w:w="2777" w:type="dxa"/>
            <w:gridSpan w:val="4"/>
            <w:tcBorders>
              <w:top w:val="single" w:sz="4" w:space="0" w:color="auto"/>
            </w:tcBorders>
            <w:vAlign w:val="bottom"/>
          </w:tcPr>
          <w:p w14:paraId="32375DC8" w14:textId="77777777" w:rsidR="001C64DA" w:rsidRPr="00E07118" w:rsidRDefault="001C64DA" w:rsidP="001C64DA">
            <w:pPr>
              <w:pStyle w:val="Or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E07118">
              <w:rPr>
                <w:rFonts w:ascii="Optima" w:hAnsi="Optima" w:cs="Arial"/>
                <w:bCs/>
                <w:i w:val="0"/>
                <w:iCs/>
                <w:smallCaps w:val="0"/>
                <w:sz w:val="24"/>
                <w:szCs w:val="24"/>
              </w:rPr>
              <w:t>Wachtberg</w:t>
            </w:r>
          </w:p>
        </w:tc>
      </w:tr>
      <w:tr w:rsidR="001C64DA" w:rsidRPr="00E07118" w14:paraId="359D16ED" w14:textId="77777777" w:rsidTr="001C64DA">
        <w:trPr>
          <w:trHeight w:val="20"/>
        </w:trPr>
        <w:tc>
          <w:tcPr>
            <w:tcW w:w="2268" w:type="dxa"/>
            <w:vAlign w:val="bottom"/>
          </w:tcPr>
          <w:p w14:paraId="0118958F" w14:textId="1CD35B5E" w:rsidR="001C64DA" w:rsidRPr="00E07118" w:rsidRDefault="001C64DA" w:rsidP="001C64DA">
            <w:pPr>
              <w:pStyle w:val="Beschreibung"/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sz w:val="24"/>
                <w:szCs w:val="24"/>
              </w:rPr>
              <w:t xml:space="preserve">03/2023 – </w:t>
            </w:r>
            <w:r w:rsidR="00E16F6B">
              <w:rPr>
                <w:rFonts w:ascii="Optima" w:hAnsi="Optima" w:cs="Arial"/>
                <w:sz w:val="24"/>
                <w:szCs w:val="24"/>
              </w:rPr>
              <w:t>0</w:t>
            </w:r>
            <w:r w:rsidR="00EE6620">
              <w:rPr>
                <w:rFonts w:ascii="Optima" w:hAnsi="Optima" w:cs="Arial"/>
                <w:sz w:val="24"/>
                <w:szCs w:val="24"/>
              </w:rPr>
              <w:t>5</w:t>
            </w:r>
            <w:r w:rsidR="00E16F6B">
              <w:rPr>
                <w:rFonts w:ascii="Optima" w:hAnsi="Optima" w:cs="Arial"/>
                <w:sz w:val="24"/>
                <w:szCs w:val="24"/>
              </w:rPr>
              <w:t>/2025</w:t>
            </w:r>
          </w:p>
        </w:tc>
        <w:tc>
          <w:tcPr>
            <w:tcW w:w="8222" w:type="dxa"/>
            <w:gridSpan w:val="7"/>
            <w:vAlign w:val="bottom"/>
          </w:tcPr>
          <w:p w14:paraId="272E486C" w14:textId="7B211DB9" w:rsidR="001C64DA" w:rsidRPr="00E07118" w:rsidRDefault="001C64DA" w:rsidP="001C64DA">
            <w:pPr>
              <w:pStyle w:val="Beschreibung"/>
              <w:rPr>
                <w:rFonts w:ascii="Optima" w:hAnsi="Optima" w:cs="Arial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sz w:val="24"/>
                <w:szCs w:val="24"/>
              </w:rPr>
              <w:t>Mitglied der Jungen Union</w:t>
            </w:r>
          </w:p>
        </w:tc>
      </w:tr>
      <w:tr w:rsidR="001C64DA" w:rsidRPr="00E07118" w14:paraId="276FA05C" w14:textId="77777777" w:rsidTr="001C64DA">
        <w:trPr>
          <w:trHeight w:val="111"/>
        </w:trPr>
        <w:tc>
          <w:tcPr>
            <w:tcW w:w="2268" w:type="dxa"/>
          </w:tcPr>
          <w:p w14:paraId="66855035" w14:textId="77777777" w:rsidR="001C64DA" w:rsidRPr="00E07118" w:rsidRDefault="001C64DA" w:rsidP="001C64DA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2362FC23" w14:textId="77777777" w:rsidR="001C64DA" w:rsidRPr="00E07118" w:rsidRDefault="001C64DA" w:rsidP="001C64DA">
            <w:pPr>
              <w:pStyle w:val="ListParagraph"/>
              <w:numPr>
                <w:ilvl w:val="0"/>
                <w:numId w:val="3"/>
              </w:numPr>
              <w:rPr>
                <w:rFonts w:ascii="Optima" w:hAnsi="Optima" w:cs="Arial"/>
                <w:i/>
                <w:iCs/>
                <w:color w:val="000000"/>
              </w:rPr>
            </w:pPr>
            <w:r w:rsidRPr="00E07118">
              <w:rPr>
                <w:rFonts w:ascii="Optima" w:hAnsi="Optima" w:cs="Arial"/>
                <w:i/>
                <w:iCs/>
                <w:color w:val="000000"/>
              </w:rPr>
              <w:t>Teilnahme an Mitgliedstreffen, politischen Diskussionen und Vorträgen</w:t>
            </w:r>
          </w:p>
        </w:tc>
      </w:tr>
      <w:tr w:rsidR="001C64DA" w:rsidRPr="00E07118" w14:paraId="733FBA59" w14:textId="77777777" w:rsidTr="001C64DA">
        <w:trPr>
          <w:trHeight w:val="449"/>
        </w:trPr>
        <w:tc>
          <w:tcPr>
            <w:tcW w:w="2268" w:type="dxa"/>
          </w:tcPr>
          <w:p w14:paraId="0067B481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45" w:type="dxa"/>
            <w:gridSpan w:val="3"/>
            <w:vAlign w:val="bottom"/>
          </w:tcPr>
          <w:p w14:paraId="25846C7E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bCs/>
                <w:i w:val="0"/>
                <w:iCs w:val="0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i w:val="0"/>
                <w:iCs w:val="0"/>
                <w:color w:val="auto"/>
                <w:sz w:val="28"/>
                <w:szCs w:val="32"/>
              </w:rPr>
              <w:t>TEKOA FOOTHILLS</w:t>
            </w:r>
          </w:p>
        </w:tc>
        <w:tc>
          <w:tcPr>
            <w:tcW w:w="2777" w:type="dxa"/>
            <w:gridSpan w:val="4"/>
            <w:vAlign w:val="bottom"/>
          </w:tcPr>
          <w:p w14:paraId="6442D705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Cs/>
                <w:i w:val="0"/>
                <w:iCs w:val="0"/>
                <w:sz w:val="24"/>
                <w:szCs w:val="24"/>
              </w:rPr>
            </w:pPr>
            <w:proofErr w:type="spellStart"/>
            <w:r w:rsidRPr="00E07118">
              <w:rPr>
                <w:rFonts w:ascii="Optima" w:hAnsi="Optima" w:cs="Arial"/>
                <w:bCs/>
                <w:i w:val="0"/>
                <w:sz w:val="24"/>
                <w:szCs w:val="24"/>
              </w:rPr>
              <w:t>Caser</w:t>
            </w:r>
            <w:proofErr w:type="spellEnd"/>
            <w:r w:rsidRPr="00E07118">
              <w:rPr>
                <w:rFonts w:ascii="Optima" w:hAnsi="Optima" w:cs="Arial"/>
                <w:bCs/>
                <w:i w:val="0"/>
                <w:sz w:val="24"/>
                <w:szCs w:val="24"/>
              </w:rPr>
              <w:t xml:space="preserve">, USA  </w:t>
            </w:r>
          </w:p>
        </w:tc>
      </w:tr>
      <w:tr w:rsidR="001C64DA" w:rsidRPr="00F4450B" w14:paraId="1CAED25E" w14:textId="77777777" w:rsidTr="001C64DA">
        <w:trPr>
          <w:trHeight w:val="20"/>
        </w:trPr>
        <w:tc>
          <w:tcPr>
            <w:tcW w:w="2268" w:type="dxa"/>
          </w:tcPr>
          <w:p w14:paraId="6EDCD8DF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07/2023 – 08/2023</w:t>
            </w:r>
          </w:p>
        </w:tc>
        <w:tc>
          <w:tcPr>
            <w:tcW w:w="8222" w:type="dxa"/>
            <w:gridSpan w:val="7"/>
            <w:vAlign w:val="bottom"/>
          </w:tcPr>
          <w:p w14:paraId="2978DC79" w14:textId="77777777" w:rsidR="001C64DA" w:rsidRPr="006B147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 w:rsidRPr="006B1478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  <w:lang w:val="en-US"/>
              </w:rPr>
              <w:t>Ehrenamtlicher</w:t>
            </w:r>
            <w:proofErr w:type="spellEnd"/>
            <w:r w:rsidRPr="006B1478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Camp Counselor / Support Staff</w:t>
            </w:r>
          </w:p>
        </w:tc>
      </w:tr>
      <w:tr w:rsidR="001C64DA" w:rsidRPr="00E07118" w14:paraId="789188AA" w14:textId="77777777" w:rsidTr="001C64DA">
        <w:trPr>
          <w:trHeight w:val="56"/>
        </w:trPr>
        <w:tc>
          <w:tcPr>
            <w:tcW w:w="2268" w:type="dxa"/>
          </w:tcPr>
          <w:p w14:paraId="79C933C4" w14:textId="77777777" w:rsidR="001C64DA" w:rsidRPr="006B147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  <w:gridSpan w:val="7"/>
          </w:tcPr>
          <w:p w14:paraId="36D3DB51" w14:textId="00CFB9E4" w:rsidR="001C64DA" w:rsidRPr="00E07118" w:rsidRDefault="001C64DA" w:rsidP="001C64DA">
            <w:pPr>
              <w:pStyle w:val="ListParagraph"/>
              <w:numPr>
                <w:ilvl w:val="0"/>
                <w:numId w:val="3"/>
              </w:numPr>
              <w:rPr>
                <w:rFonts w:ascii="Optima" w:hAnsi="Optima" w:cs="Arial"/>
              </w:rPr>
            </w:pPr>
            <w:r w:rsidRPr="00E07118">
              <w:rPr>
                <w:rFonts w:ascii="Optima" w:hAnsi="Optima" w:cs="Arial"/>
                <w:i/>
                <w:iCs/>
                <w:color w:val="000000"/>
              </w:rPr>
              <w:t xml:space="preserve">Unterstützung und Instruktion von sieben Mitarbeitern bei </w:t>
            </w:r>
            <w:r w:rsidR="00A45B4B" w:rsidRPr="00E07118">
              <w:rPr>
                <w:rFonts w:ascii="Optima" w:hAnsi="Optima" w:cs="Arial"/>
                <w:i/>
                <w:iCs/>
                <w:color w:val="000000"/>
              </w:rPr>
              <w:t xml:space="preserve">der </w:t>
            </w:r>
            <w:r w:rsidR="00A45B4B" w:rsidRPr="00A45B4B">
              <w:rPr>
                <w:rFonts w:ascii="Optima" w:hAnsi="Optima" w:cs="Arial"/>
                <w:i/>
                <w:iCs/>
                <w:color w:val="000000"/>
              </w:rPr>
              <w:t>Betreuun</w:t>
            </w:r>
            <w:r w:rsidR="00A45B4B">
              <w:rPr>
                <w:rFonts w:ascii="Optima" w:hAnsi="Optima" w:cs="Arial"/>
                <w:i/>
                <w:iCs/>
                <w:color w:val="000000"/>
              </w:rPr>
              <w:t xml:space="preserve">g </w:t>
            </w:r>
            <w:r w:rsidR="00A45B4B" w:rsidRPr="00A45B4B">
              <w:rPr>
                <w:rFonts w:ascii="Optima" w:hAnsi="Optima" w:cs="Arial"/>
                <w:i/>
                <w:iCs/>
                <w:color w:val="000000"/>
              </w:rPr>
              <w:t>und</w:t>
            </w:r>
            <w:r w:rsidRPr="00E07118">
              <w:rPr>
                <w:rFonts w:ascii="Optima" w:hAnsi="Optima" w:cs="Arial"/>
                <w:i/>
                <w:iCs/>
                <w:color w:val="000000"/>
              </w:rPr>
              <w:t xml:space="preserve"> Leitung der Camper</w:t>
            </w:r>
          </w:p>
        </w:tc>
      </w:tr>
      <w:tr w:rsidR="001C64DA" w:rsidRPr="00E07118" w14:paraId="14570F33" w14:textId="77777777" w:rsidTr="001C64DA">
        <w:trPr>
          <w:trHeight w:val="397"/>
        </w:trPr>
        <w:tc>
          <w:tcPr>
            <w:tcW w:w="2268" w:type="dxa"/>
            <w:vAlign w:val="bottom"/>
          </w:tcPr>
          <w:p w14:paraId="0234E496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smallCaps/>
                <w:sz w:val="24"/>
                <w:szCs w:val="24"/>
              </w:rPr>
            </w:pPr>
            <w:r w:rsidRPr="00E07118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07/2022</w:t>
            </w:r>
          </w:p>
        </w:tc>
        <w:tc>
          <w:tcPr>
            <w:tcW w:w="8222" w:type="dxa"/>
            <w:gridSpan w:val="7"/>
            <w:vAlign w:val="bottom"/>
          </w:tcPr>
          <w:p w14:paraId="42320783" w14:textId="77777777" w:rsidR="001C64DA" w:rsidRPr="00E07118" w:rsidRDefault="001C64DA" w:rsidP="001C64DA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>Ehrenamtlicher Camp-</w:t>
            </w:r>
            <w:proofErr w:type="spellStart"/>
            <w:r w:rsidRPr="00E07118">
              <w:rPr>
                <w:rFonts w:ascii="Optima" w:hAnsi="Optima" w:cs="Arial"/>
                <w:b/>
                <w:i w:val="0"/>
                <w:iCs w:val="0"/>
                <w:color w:val="auto"/>
                <w:sz w:val="24"/>
                <w:szCs w:val="24"/>
              </w:rPr>
              <w:t>Counselor</w:t>
            </w:r>
            <w:proofErr w:type="spellEnd"/>
          </w:p>
        </w:tc>
      </w:tr>
      <w:tr w:rsidR="001C64DA" w:rsidRPr="00E07118" w14:paraId="5F4EF511" w14:textId="77777777" w:rsidTr="001C64DA">
        <w:trPr>
          <w:trHeight w:val="20"/>
        </w:trPr>
        <w:tc>
          <w:tcPr>
            <w:tcW w:w="2268" w:type="dxa"/>
          </w:tcPr>
          <w:p w14:paraId="6AEEE381" w14:textId="77777777" w:rsidR="001C64DA" w:rsidRPr="00E07118" w:rsidRDefault="001C64DA" w:rsidP="001C64DA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</w:rPr>
            </w:pPr>
          </w:p>
        </w:tc>
        <w:tc>
          <w:tcPr>
            <w:tcW w:w="8222" w:type="dxa"/>
            <w:gridSpan w:val="7"/>
            <w:vAlign w:val="bottom"/>
          </w:tcPr>
          <w:p w14:paraId="699AACBE" w14:textId="146DA6C7" w:rsidR="001C64DA" w:rsidRPr="00E07118" w:rsidRDefault="00A75ACC" w:rsidP="001C64DA">
            <w:pPr>
              <w:pStyle w:val="ListParagraph"/>
              <w:numPr>
                <w:ilvl w:val="0"/>
                <w:numId w:val="3"/>
              </w:numPr>
              <w:rPr>
                <w:rFonts w:ascii="Optima" w:hAnsi="Optima" w:cs="Arial"/>
                <w:i/>
                <w:iCs/>
                <w:color w:val="000000"/>
              </w:rPr>
            </w:pPr>
            <w:r>
              <w:rPr>
                <w:rFonts w:ascii="Optima" w:hAnsi="Optima" w:cs="Arial"/>
                <w:i/>
                <w:iCs/>
                <w:color w:val="000000"/>
              </w:rPr>
              <w:t xml:space="preserve">Übernahme </w:t>
            </w:r>
            <w:r w:rsidR="001C64DA" w:rsidRPr="00E07118">
              <w:rPr>
                <w:rFonts w:ascii="Optima" w:hAnsi="Optima" w:cs="Arial"/>
                <w:i/>
                <w:iCs/>
                <w:color w:val="000000"/>
              </w:rPr>
              <w:t>von Verantwortung für sechs bis zehn Kinder als „Family Group Leader“ über den Zeitraum von sechs Tagen pro Gruppe</w:t>
            </w:r>
          </w:p>
          <w:p w14:paraId="6DE1EFFA" w14:textId="77777777" w:rsidR="001C64DA" w:rsidRPr="00E07118" w:rsidRDefault="001C64DA" w:rsidP="001C64DA">
            <w:pPr>
              <w:pStyle w:val="ListParagraph"/>
              <w:numPr>
                <w:ilvl w:val="0"/>
                <w:numId w:val="3"/>
              </w:numPr>
              <w:rPr>
                <w:rFonts w:ascii="Optima" w:hAnsi="Optima" w:cs="Arial"/>
                <w:sz w:val="24"/>
                <w:szCs w:val="24"/>
              </w:rPr>
            </w:pPr>
            <w:r w:rsidRPr="00E07118">
              <w:rPr>
                <w:rFonts w:ascii="Optima" w:hAnsi="Optima" w:cs="Arial"/>
                <w:i/>
                <w:iCs/>
                <w:color w:val="000000"/>
              </w:rPr>
              <w:t>Leitung überwiegend sportlicher und teambildender Aktivitäten mit christlichem Schwerpunkt</w:t>
            </w:r>
          </w:p>
          <w:p w14:paraId="0FC04CCC" w14:textId="77777777" w:rsidR="001C64DA" w:rsidRPr="00E07118" w:rsidRDefault="001C64DA" w:rsidP="001C64DA">
            <w:pPr>
              <w:pStyle w:val="ListParagraph"/>
              <w:rPr>
                <w:rFonts w:ascii="Optima" w:hAnsi="Optima" w:cs="Arial"/>
                <w:sz w:val="24"/>
                <w:szCs w:val="24"/>
              </w:rPr>
            </w:pPr>
          </w:p>
        </w:tc>
      </w:tr>
      <w:tr w:rsidR="001C64DA" w:rsidRPr="00E07118" w14:paraId="759B6FF7" w14:textId="77777777" w:rsidTr="001C64DA">
        <w:trPr>
          <w:trHeight w:val="510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31C6789" w14:textId="77777777" w:rsidR="001C64DA" w:rsidRPr="00E07118" w:rsidRDefault="001C64DA" w:rsidP="001C64DA">
            <w:pPr>
              <w:rPr>
                <w:rFonts w:ascii="Optima" w:hAnsi="Optima" w:cs="Arial"/>
                <w:smallCaps/>
                <w:sz w:val="28"/>
                <w:szCs w:val="32"/>
              </w:rPr>
            </w:pPr>
            <w:r w:rsidRPr="00E07118">
              <w:rPr>
                <w:rFonts w:ascii="Optima" w:hAnsi="Optima" w:cs="Arial"/>
                <w:b/>
                <w:smallCaps/>
                <w:sz w:val="32"/>
                <w:szCs w:val="36"/>
              </w:rPr>
              <w:t>Sonstiges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23BCF539" w14:textId="77777777" w:rsidR="001C64DA" w:rsidRPr="00E07118" w:rsidRDefault="001C64DA" w:rsidP="001C64DA">
            <w:pPr>
              <w:rPr>
                <w:rFonts w:ascii="Optima" w:hAnsi="Optima" w:cs="Arial"/>
                <w:b/>
                <w:bCs/>
                <w:color w:val="000000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bCs/>
                <w:color w:val="000000"/>
                <w:sz w:val="24"/>
                <w:szCs w:val="24"/>
              </w:rPr>
              <w:t>Sprachen: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23184853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color w:val="000000"/>
              </w:rPr>
            </w:pPr>
            <w:r w:rsidRPr="006B1478">
              <w:rPr>
                <w:rFonts w:ascii="Optima" w:hAnsi="Optima" w:cs="Arial"/>
                <w:color w:val="000000"/>
              </w:rPr>
              <w:t>Deutsch</w:t>
            </w:r>
            <w:r w:rsidRPr="00E07118">
              <w:rPr>
                <w:rFonts w:ascii="Optima" w:hAnsi="Optima" w:cs="Arial"/>
                <w:i/>
                <w:iCs/>
                <w:color w:val="000000"/>
              </w:rPr>
              <w:t xml:space="preserve"> (Muttersprache), </w:t>
            </w:r>
            <w:r w:rsidRPr="006B1478">
              <w:rPr>
                <w:rFonts w:ascii="Optima" w:hAnsi="Optima" w:cs="Arial"/>
                <w:color w:val="000000"/>
              </w:rPr>
              <w:t>Englisch</w:t>
            </w:r>
            <w:r w:rsidRPr="00E07118">
              <w:rPr>
                <w:rFonts w:ascii="Optima" w:hAnsi="Optima" w:cs="Arial"/>
                <w:i/>
                <w:iCs/>
                <w:color w:val="000000"/>
              </w:rPr>
              <w:t xml:space="preserve"> (fließend)</w:t>
            </w:r>
          </w:p>
        </w:tc>
      </w:tr>
      <w:tr w:rsidR="001C64DA" w:rsidRPr="00F4450B" w14:paraId="792943FD" w14:textId="77777777" w:rsidTr="001C64DA">
        <w:trPr>
          <w:trHeight w:val="397"/>
        </w:trPr>
        <w:tc>
          <w:tcPr>
            <w:tcW w:w="2268" w:type="dxa"/>
          </w:tcPr>
          <w:p w14:paraId="6723526F" w14:textId="77777777" w:rsidR="001C64DA" w:rsidRPr="00E07118" w:rsidRDefault="001C64DA" w:rsidP="001C64DA">
            <w:pPr>
              <w:rPr>
                <w:rFonts w:ascii="Optima" w:hAnsi="Optima" w:cs="Arial"/>
                <w:smallCaps/>
                <w:sz w:val="28"/>
                <w:szCs w:val="32"/>
              </w:rPr>
            </w:pPr>
          </w:p>
        </w:tc>
        <w:tc>
          <w:tcPr>
            <w:tcW w:w="1418" w:type="dxa"/>
            <w:vAlign w:val="bottom"/>
          </w:tcPr>
          <w:p w14:paraId="511E6854" w14:textId="77777777" w:rsidR="001C64DA" w:rsidRPr="00E07118" w:rsidRDefault="001C64DA" w:rsidP="001C64DA">
            <w:pPr>
              <w:rPr>
                <w:rFonts w:ascii="Optima" w:hAnsi="Optima" w:cs="Arial"/>
                <w:i/>
                <w:iCs/>
                <w:color w:val="000000"/>
                <w:sz w:val="24"/>
                <w:szCs w:val="24"/>
              </w:rPr>
            </w:pPr>
            <w:r w:rsidRPr="00E07118">
              <w:rPr>
                <w:rFonts w:ascii="Optima" w:hAnsi="Optima" w:cs="Arial"/>
                <w:b/>
                <w:bCs/>
                <w:sz w:val="24"/>
                <w:szCs w:val="24"/>
              </w:rPr>
              <w:t>Technisch:</w:t>
            </w:r>
            <w:r w:rsidRPr="00E07118">
              <w:rPr>
                <w:rFonts w:ascii="Optima" w:hAnsi="Optima" w:cs="Arial"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  <w:gridSpan w:val="6"/>
            <w:vAlign w:val="bottom"/>
          </w:tcPr>
          <w:p w14:paraId="16954FF6" w14:textId="77777777" w:rsidR="001C64DA" w:rsidRPr="006B1478" w:rsidRDefault="001C64DA" w:rsidP="001C64DA">
            <w:pPr>
              <w:rPr>
                <w:rFonts w:ascii="Optima" w:hAnsi="Optima" w:cs="Arial"/>
                <w:i/>
                <w:iCs/>
                <w:color w:val="000000"/>
                <w:lang w:val="en-US"/>
              </w:rPr>
            </w:pPr>
            <w:r w:rsidRPr="006B1478">
              <w:rPr>
                <w:rFonts w:ascii="Optima" w:hAnsi="Optima" w:cs="Arial"/>
                <w:color w:val="000000"/>
                <w:lang w:val="en-US"/>
              </w:rPr>
              <w:t>Microsoft Office</w:t>
            </w:r>
            <w:r w:rsidRPr="006B1478">
              <w:rPr>
                <w:rFonts w:ascii="Optima" w:hAnsi="Optima" w:cs="Arial"/>
                <w:i/>
                <w:iCs/>
                <w:color w:val="000000"/>
                <w:lang w:val="en-US"/>
              </w:rPr>
              <w:t xml:space="preserve"> (Word, Excel, PowerPoint)</w:t>
            </w:r>
          </w:p>
        </w:tc>
      </w:tr>
      <w:tr w:rsidR="001C64DA" w:rsidRPr="00E07118" w14:paraId="5BFEE9CA" w14:textId="77777777" w:rsidTr="001C64DA">
        <w:trPr>
          <w:trHeight w:val="680"/>
        </w:trPr>
        <w:tc>
          <w:tcPr>
            <w:tcW w:w="2268" w:type="dxa"/>
          </w:tcPr>
          <w:p w14:paraId="3F2246E2" w14:textId="77777777" w:rsidR="001C64DA" w:rsidRPr="006B1478" w:rsidRDefault="001C64DA" w:rsidP="001C64DA">
            <w:pPr>
              <w:rPr>
                <w:rFonts w:ascii="Optima" w:hAnsi="Optim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vAlign w:val="bottom"/>
          </w:tcPr>
          <w:p w14:paraId="21061D40" w14:textId="77777777" w:rsidR="001C64DA" w:rsidRPr="00E07118" w:rsidRDefault="001C64DA" w:rsidP="001C64DA">
            <w:pPr>
              <w:rPr>
                <w:rFonts w:ascii="Optima" w:hAnsi="Optima" w:cs="Arial"/>
                <w:b/>
                <w:bCs/>
              </w:rPr>
            </w:pPr>
            <w:r w:rsidRPr="00E07118">
              <w:rPr>
                <w:rFonts w:ascii="Optima" w:hAnsi="Optima" w:cs="Arial"/>
                <w:b/>
                <w:bCs/>
                <w:sz w:val="24"/>
                <w:szCs w:val="24"/>
              </w:rPr>
              <w:t>Interessen:</w:t>
            </w:r>
          </w:p>
          <w:p w14:paraId="029CEF3A" w14:textId="77777777" w:rsidR="001C64DA" w:rsidRPr="00E07118" w:rsidRDefault="001C64DA" w:rsidP="001C64DA">
            <w:pPr>
              <w:rPr>
                <w:rFonts w:ascii="Optima" w:hAnsi="Optima" w:cs="Arial"/>
                <w:b/>
                <w:bCs/>
              </w:rPr>
            </w:pPr>
          </w:p>
        </w:tc>
        <w:tc>
          <w:tcPr>
            <w:tcW w:w="6804" w:type="dxa"/>
            <w:gridSpan w:val="6"/>
            <w:vAlign w:val="bottom"/>
          </w:tcPr>
          <w:p w14:paraId="599248C7" w14:textId="4F8D1304" w:rsidR="001C64DA" w:rsidRPr="00D670AA" w:rsidRDefault="001C64DA" w:rsidP="001C64DA">
            <w:pPr>
              <w:rPr>
                <w:rFonts w:ascii="Optima" w:hAnsi="Optima" w:cs="Arial"/>
                <w:color w:val="000000"/>
              </w:rPr>
            </w:pPr>
            <w:r w:rsidRPr="00D670AA">
              <w:rPr>
                <w:rFonts w:ascii="Optima" w:hAnsi="Optima" w:cs="Arial"/>
                <w:color w:val="000000"/>
              </w:rPr>
              <w:t>Sport </w:t>
            </w:r>
            <w:r w:rsidRPr="00D670AA">
              <w:rPr>
                <w:rFonts w:ascii="Optima" w:hAnsi="Optima" w:cs="Arial"/>
                <w:i/>
                <w:iCs/>
                <w:color w:val="000000"/>
              </w:rPr>
              <w:t>(Krafttraining, Laufen</w:t>
            </w:r>
            <w:r w:rsidR="00A45B4B" w:rsidRPr="00D670AA">
              <w:rPr>
                <w:rFonts w:ascii="Optima" w:hAnsi="Optima" w:cs="Arial"/>
                <w:i/>
                <w:iCs/>
                <w:color w:val="000000"/>
              </w:rPr>
              <w:t>)</w:t>
            </w:r>
            <w:r w:rsidR="00A45B4B" w:rsidRPr="00D670AA">
              <w:rPr>
                <w:rFonts w:ascii="Optima" w:hAnsi="Optima" w:cs="Arial"/>
                <w:color w:val="000000"/>
              </w:rPr>
              <w:t xml:space="preserve">, </w:t>
            </w:r>
            <w:r w:rsidR="004008DD" w:rsidRPr="00D670AA">
              <w:rPr>
                <w:rFonts w:ascii="Optima" w:hAnsi="Optima" w:cs="Arial"/>
                <w:color w:val="000000"/>
              </w:rPr>
              <w:t xml:space="preserve">Kapitalmarktanalyse </w:t>
            </w:r>
            <w:r w:rsidR="004008DD" w:rsidRPr="00D670AA">
              <w:rPr>
                <w:rFonts w:ascii="Optima" w:hAnsi="Optima" w:cs="Arial"/>
                <w:i/>
                <w:iCs/>
                <w:color w:val="000000"/>
              </w:rPr>
              <w:t>(Fokus auf </w:t>
            </w:r>
            <w:r w:rsidR="004008DD" w:rsidRPr="00D670AA">
              <w:rPr>
                <w:rFonts w:ascii="Optima" w:hAnsi="Optima"/>
                <w:i/>
                <w:iCs/>
                <w:color w:val="000000"/>
              </w:rPr>
              <w:t>technische</w:t>
            </w:r>
            <w:r w:rsidR="004008DD" w:rsidRPr="00D670AA">
              <w:rPr>
                <w:rFonts w:ascii="Optima" w:hAnsi="Optima" w:cs="Arial"/>
                <w:i/>
                <w:iCs/>
                <w:color w:val="000000"/>
              </w:rPr>
              <w:t> Analyse und Risikomanagement)</w:t>
            </w:r>
          </w:p>
        </w:tc>
      </w:tr>
      <w:tr w:rsidR="001C64DA" w:rsidRPr="00E07118" w14:paraId="23D43845" w14:textId="77777777" w:rsidTr="001C64DA">
        <w:trPr>
          <w:trHeight w:val="1010"/>
        </w:trPr>
        <w:tc>
          <w:tcPr>
            <w:tcW w:w="10490" w:type="dxa"/>
            <w:gridSpan w:val="8"/>
            <w:vAlign w:val="bottom"/>
          </w:tcPr>
          <w:p w14:paraId="5D5BBFA6" w14:textId="673D897D" w:rsidR="001C64DA" w:rsidRPr="00E07118" w:rsidRDefault="00570793" w:rsidP="001C64DA">
            <w:pPr>
              <w:rPr>
                <w:rFonts w:ascii="Optima" w:hAnsi="Optima" w:cs="Arial"/>
                <w:color w:val="000000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Wachtberg</w:t>
            </w:r>
            <w:r w:rsidR="001C64DA" w:rsidRPr="00E07118">
              <w:rPr>
                <w:rFonts w:ascii="Optima" w:hAnsi="Optima" w:cs="Arial"/>
                <w:sz w:val="24"/>
                <w:szCs w:val="24"/>
              </w:rPr>
              <w:t>,</w:t>
            </w:r>
            <w:r w:rsidR="00013499">
              <w:rPr>
                <w:rFonts w:ascii="Optima" w:hAnsi="Optima" w:cs="Arial"/>
                <w:sz w:val="24"/>
                <w:szCs w:val="24"/>
              </w:rPr>
              <w:t xml:space="preserve"> 30</w:t>
            </w:r>
            <w:r w:rsidR="001C64DA" w:rsidRPr="00E07118">
              <w:rPr>
                <w:rFonts w:ascii="Optima" w:hAnsi="Optima" w:cs="Arial"/>
                <w:sz w:val="24"/>
                <w:szCs w:val="24"/>
              </w:rPr>
              <w:t>.</w:t>
            </w:r>
            <w:r w:rsidR="00D670AA">
              <w:rPr>
                <w:rFonts w:ascii="Optima" w:hAnsi="Optima" w:cs="Arial"/>
                <w:sz w:val="24"/>
                <w:szCs w:val="24"/>
              </w:rPr>
              <w:t>03</w:t>
            </w:r>
            <w:r w:rsidR="001C64DA" w:rsidRPr="00E07118">
              <w:rPr>
                <w:rFonts w:ascii="Optima" w:hAnsi="Optima" w:cs="Arial"/>
                <w:sz w:val="24"/>
                <w:szCs w:val="24"/>
              </w:rPr>
              <w:t>.202</w:t>
            </w:r>
            <w:r w:rsidR="00D670AA">
              <w:rPr>
                <w:rFonts w:ascii="Optima" w:hAnsi="Optima" w:cs="Arial"/>
                <w:sz w:val="24"/>
                <w:szCs w:val="24"/>
              </w:rPr>
              <w:t>6</w:t>
            </w:r>
          </w:p>
        </w:tc>
      </w:tr>
    </w:tbl>
    <w:p w14:paraId="0747D2BF" w14:textId="202664BE" w:rsidR="00723643" w:rsidRPr="002E2B10" w:rsidRDefault="00723643" w:rsidP="006B1478">
      <w:pPr>
        <w:spacing w:line="240" w:lineRule="auto"/>
        <w:rPr>
          <w:rFonts w:ascii="Optima" w:hAnsi="Optima" w:cs="Arial"/>
          <w:sz w:val="18"/>
        </w:rPr>
      </w:pPr>
    </w:p>
    <w:sectPr w:rsidR="00723643" w:rsidRPr="002E2B10" w:rsidSect="00E07118">
      <w:footerReference w:type="even" r:id="rId8"/>
      <w:pgSz w:w="11906" w:h="16838"/>
      <w:pgMar w:top="1418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5AA83" w14:textId="77777777" w:rsidR="000F4000" w:rsidRDefault="000F4000" w:rsidP="00BE053D">
      <w:pPr>
        <w:spacing w:after="0" w:line="240" w:lineRule="auto"/>
      </w:pPr>
      <w:r>
        <w:separator/>
      </w:r>
    </w:p>
  </w:endnote>
  <w:endnote w:type="continuationSeparator" w:id="0">
    <w:p w14:paraId="137AE268" w14:textId="77777777" w:rsidR="000F4000" w:rsidRDefault="000F400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FEB7" w14:textId="77777777" w:rsidR="000F4000" w:rsidRDefault="000F4000" w:rsidP="00BE053D">
      <w:pPr>
        <w:spacing w:after="0" w:line="240" w:lineRule="auto"/>
      </w:pPr>
      <w:r>
        <w:separator/>
      </w:r>
    </w:p>
  </w:footnote>
  <w:footnote w:type="continuationSeparator" w:id="0">
    <w:p w14:paraId="4E5AA39A" w14:textId="77777777" w:rsidR="000F4000" w:rsidRDefault="000F400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A348A"/>
    <w:multiLevelType w:val="hybridMultilevel"/>
    <w:tmpl w:val="5D04F7AE"/>
    <w:lvl w:ilvl="0" w:tplc="89B8D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D921D4"/>
    <w:multiLevelType w:val="hybridMultilevel"/>
    <w:tmpl w:val="DB1AF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2F0ADB16"/>
    <w:lvl w:ilvl="0" w:tplc="6750BF8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i w:val="0"/>
        <w:iCs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C853EF"/>
    <w:multiLevelType w:val="hybridMultilevel"/>
    <w:tmpl w:val="782810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0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6"/>
  </w:num>
  <w:num w:numId="9" w16cid:durableId="297037049">
    <w:abstractNumId w:val="14"/>
  </w:num>
  <w:num w:numId="10" w16cid:durableId="617180053">
    <w:abstractNumId w:val="27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3"/>
  </w:num>
  <w:num w:numId="25" w16cid:durableId="1064911525">
    <w:abstractNumId w:val="7"/>
  </w:num>
  <w:num w:numId="26" w16cid:durableId="1779063184">
    <w:abstractNumId w:val="19"/>
  </w:num>
  <w:num w:numId="27" w16cid:durableId="297343680">
    <w:abstractNumId w:val="22"/>
  </w:num>
  <w:num w:numId="28" w16cid:durableId="1700278182">
    <w:abstractNumId w:val="22"/>
  </w:num>
  <w:num w:numId="29" w16cid:durableId="49425150">
    <w:abstractNumId w:val="6"/>
  </w:num>
  <w:num w:numId="30" w16cid:durableId="1026562672">
    <w:abstractNumId w:val="25"/>
  </w:num>
  <w:num w:numId="31" w16cid:durableId="8649036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499"/>
    <w:rsid w:val="00031EF8"/>
    <w:rsid w:val="00037797"/>
    <w:rsid w:val="00061D33"/>
    <w:rsid w:val="00064643"/>
    <w:rsid w:val="00064876"/>
    <w:rsid w:val="00087747"/>
    <w:rsid w:val="000A1FDA"/>
    <w:rsid w:val="000B1DC9"/>
    <w:rsid w:val="000B63E2"/>
    <w:rsid w:val="000B6548"/>
    <w:rsid w:val="000D671A"/>
    <w:rsid w:val="000F4000"/>
    <w:rsid w:val="00103EC5"/>
    <w:rsid w:val="00116C6E"/>
    <w:rsid w:val="00117C25"/>
    <w:rsid w:val="001239D2"/>
    <w:rsid w:val="00125CA6"/>
    <w:rsid w:val="00156FC9"/>
    <w:rsid w:val="00162A5A"/>
    <w:rsid w:val="001647AB"/>
    <w:rsid w:val="00172867"/>
    <w:rsid w:val="00175B6D"/>
    <w:rsid w:val="001803BA"/>
    <w:rsid w:val="001901ED"/>
    <w:rsid w:val="0019483A"/>
    <w:rsid w:val="001A46BF"/>
    <w:rsid w:val="001A481B"/>
    <w:rsid w:val="001B0186"/>
    <w:rsid w:val="001B62CA"/>
    <w:rsid w:val="001B62EC"/>
    <w:rsid w:val="001C64DA"/>
    <w:rsid w:val="001D4CCF"/>
    <w:rsid w:val="001D4DCD"/>
    <w:rsid w:val="001F4175"/>
    <w:rsid w:val="0020573C"/>
    <w:rsid w:val="00223A4D"/>
    <w:rsid w:val="00224E0E"/>
    <w:rsid w:val="0023054D"/>
    <w:rsid w:val="00232CB5"/>
    <w:rsid w:val="00234A7E"/>
    <w:rsid w:val="0024373D"/>
    <w:rsid w:val="002508C2"/>
    <w:rsid w:val="002537EB"/>
    <w:rsid w:val="0026508C"/>
    <w:rsid w:val="00267252"/>
    <w:rsid w:val="002820E0"/>
    <w:rsid w:val="00282DB0"/>
    <w:rsid w:val="002B2091"/>
    <w:rsid w:val="002C577B"/>
    <w:rsid w:val="002C6972"/>
    <w:rsid w:val="002D2B32"/>
    <w:rsid w:val="002D4516"/>
    <w:rsid w:val="002D4A6A"/>
    <w:rsid w:val="002E2B10"/>
    <w:rsid w:val="002F46AD"/>
    <w:rsid w:val="003077D0"/>
    <w:rsid w:val="003101F0"/>
    <w:rsid w:val="00314B7A"/>
    <w:rsid w:val="00324A42"/>
    <w:rsid w:val="00324BC5"/>
    <w:rsid w:val="00340BAB"/>
    <w:rsid w:val="003418E0"/>
    <w:rsid w:val="00346063"/>
    <w:rsid w:val="00347F8D"/>
    <w:rsid w:val="00371948"/>
    <w:rsid w:val="00372F7B"/>
    <w:rsid w:val="003733E5"/>
    <w:rsid w:val="00385AF4"/>
    <w:rsid w:val="00390EA6"/>
    <w:rsid w:val="003C6F5A"/>
    <w:rsid w:val="003D691A"/>
    <w:rsid w:val="003E27C3"/>
    <w:rsid w:val="003F3E3F"/>
    <w:rsid w:val="003F411B"/>
    <w:rsid w:val="004008DD"/>
    <w:rsid w:val="004067B8"/>
    <w:rsid w:val="004102C2"/>
    <w:rsid w:val="00410A3D"/>
    <w:rsid w:val="004154BE"/>
    <w:rsid w:val="0042013D"/>
    <w:rsid w:val="00422F83"/>
    <w:rsid w:val="00426D7E"/>
    <w:rsid w:val="0043430C"/>
    <w:rsid w:val="00435E6D"/>
    <w:rsid w:val="00443668"/>
    <w:rsid w:val="004460BD"/>
    <w:rsid w:val="00447546"/>
    <w:rsid w:val="00447F1C"/>
    <w:rsid w:val="00456B0D"/>
    <w:rsid w:val="00476AF8"/>
    <w:rsid w:val="00484FD7"/>
    <w:rsid w:val="004929FB"/>
    <w:rsid w:val="004A54BA"/>
    <w:rsid w:val="004B6A5E"/>
    <w:rsid w:val="00501E7E"/>
    <w:rsid w:val="00507EA7"/>
    <w:rsid w:val="00521144"/>
    <w:rsid w:val="005229B1"/>
    <w:rsid w:val="00526089"/>
    <w:rsid w:val="00527A28"/>
    <w:rsid w:val="00527DCA"/>
    <w:rsid w:val="00531975"/>
    <w:rsid w:val="00534E8B"/>
    <w:rsid w:val="005361B1"/>
    <w:rsid w:val="005410A4"/>
    <w:rsid w:val="00541D55"/>
    <w:rsid w:val="00545D34"/>
    <w:rsid w:val="00567BD6"/>
    <w:rsid w:val="00570793"/>
    <w:rsid w:val="005716D4"/>
    <w:rsid w:val="00571B60"/>
    <w:rsid w:val="00585A4D"/>
    <w:rsid w:val="00587F29"/>
    <w:rsid w:val="005A5D3B"/>
    <w:rsid w:val="005A7B66"/>
    <w:rsid w:val="005C7E7A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46B46"/>
    <w:rsid w:val="006471B6"/>
    <w:rsid w:val="006546FD"/>
    <w:rsid w:val="00665BF3"/>
    <w:rsid w:val="00671260"/>
    <w:rsid w:val="00672254"/>
    <w:rsid w:val="006732D6"/>
    <w:rsid w:val="00693E09"/>
    <w:rsid w:val="006969CA"/>
    <w:rsid w:val="006A2DE9"/>
    <w:rsid w:val="006A365B"/>
    <w:rsid w:val="006A7230"/>
    <w:rsid w:val="006B1478"/>
    <w:rsid w:val="006B15CD"/>
    <w:rsid w:val="006B4A2C"/>
    <w:rsid w:val="006B4E32"/>
    <w:rsid w:val="006B72C7"/>
    <w:rsid w:val="006B7F78"/>
    <w:rsid w:val="006C2252"/>
    <w:rsid w:val="006D7F7F"/>
    <w:rsid w:val="006E2C9C"/>
    <w:rsid w:val="006E40EF"/>
    <w:rsid w:val="006F0039"/>
    <w:rsid w:val="006F2041"/>
    <w:rsid w:val="00711CEF"/>
    <w:rsid w:val="00720320"/>
    <w:rsid w:val="00722D1B"/>
    <w:rsid w:val="00723643"/>
    <w:rsid w:val="00725D3C"/>
    <w:rsid w:val="0073066F"/>
    <w:rsid w:val="00733DA1"/>
    <w:rsid w:val="0073716E"/>
    <w:rsid w:val="00737822"/>
    <w:rsid w:val="0074111D"/>
    <w:rsid w:val="0074122B"/>
    <w:rsid w:val="00753D4A"/>
    <w:rsid w:val="00756912"/>
    <w:rsid w:val="00761609"/>
    <w:rsid w:val="007625D2"/>
    <w:rsid w:val="00763DCE"/>
    <w:rsid w:val="007767AF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440A"/>
    <w:rsid w:val="007C6A3C"/>
    <w:rsid w:val="007D4BEE"/>
    <w:rsid w:val="007D5BE9"/>
    <w:rsid w:val="007E2D1D"/>
    <w:rsid w:val="008050E4"/>
    <w:rsid w:val="00813516"/>
    <w:rsid w:val="0082257D"/>
    <w:rsid w:val="00826360"/>
    <w:rsid w:val="00835DB4"/>
    <w:rsid w:val="00841CB4"/>
    <w:rsid w:val="00845B00"/>
    <w:rsid w:val="00853438"/>
    <w:rsid w:val="00866846"/>
    <w:rsid w:val="00875DA9"/>
    <w:rsid w:val="00881A12"/>
    <w:rsid w:val="00887DAE"/>
    <w:rsid w:val="00895E38"/>
    <w:rsid w:val="008A782B"/>
    <w:rsid w:val="008B08EA"/>
    <w:rsid w:val="008B0FC0"/>
    <w:rsid w:val="008B4AD1"/>
    <w:rsid w:val="008C429A"/>
    <w:rsid w:val="008E0F78"/>
    <w:rsid w:val="008E1F3D"/>
    <w:rsid w:val="008E4BDC"/>
    <w:rsid w:val="008F03A1"/>
    <w:rsid w:val="008F749B"/>
    <w:rsid w:val="00900E19"/>
    <w:rsid w:val="009053D7"/>
    <w:rsid w:val="0091331D"/>
    <w:rsid w:val="009174FF"/>
    <w:rsid w:val="0093049E"/>
    <w:rsid w:val="0093223C"/>
    <w:rsid w:val="00941A87"/>
    <w:rsid w:val="009501C2"/>
    <w:rsid w:val="009668B9"/>
    <w:rsid w:val="009713C0"/>
    <w:rsid w:val="009748D1"/>
    <w:rsid w:val="00976577"/>
    <w:rsid w:val="00995015"/>
    <w:rsid w:val="00996356"/>
    <w:rsid w:val="00997D9A"/>
    <w:rsid w:val="009B7A7D"/>
    <w:rsid w:val="009C3ED7"/>
    <w:rsid w:val="009D59D9"/>
    <w:rsid w:val="009D7C49"/>
    <w:rsid w:val="009E586E"/>
    <w:rsid w:val="009E7297"/>
    <w:rsid w:val="00A0257D"/>
    <w:rsid w:val="00A12EDC"/>
    <w:rsid w:val="00A20303"/>
    <w:rsid w:val="00A22C07"/>
    <w:rsid w:val="00A23636"/>
    <w:rsid w:val="00A26D0D"/>
    <w:rsid w:val="00A27328"/>
    <w:rsid w:val="00A33BDE"/>
    <w:rsid w:val="00A34885"/>
    <w:rsid w:val="00A43BC1"/>
    <w:rsid w:val="00A45B4B"/>
    <w:rsid w:val="00A52F02"/>
    <w:rsid w:val="00A74225"/>
    <w:rsid w:val="00A75ACC"/>
    <w:rsid w:val="00A936D5"/>
    <w:rsid w:val="00AA0989"/>
    <w:rsid w:val="00AA1EB0"/>
    <w:rsid w:val="00AA2DA3"/>
    <w:rsid w:val="00AA5A9C"/>
    <w:rsid w:val="00AA7AB2"/>
    <w:rsid w:val="00AB016A"/>
    <w:rsid w:val="00AB2A5A"/>
    <w:rsid w:val="00AC05D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D34F4"/>
    <w:rsid w:val="00BE053D"/>
    <w:rsid w:val="00BE46A8"/>
    <w:rsid w:val="00BF1A7A"/>
    <w:rsid w:val="00BF1FA3"/>
    <w:rsid w:val="00BF332F"/>
    <w:rsid w:val="00C00974"/>
    <w:rsid w:val="00C018E4"/>
    <w:rsid w:val="00C066FA"/>
    <w:rsid w:val="00C074C0"/>
    <w:rsid w:val="00C10D6D"/>
    <w:rsid w:val="00C25387"/>
    <w:rsid w:val="00C54BE3"/>
    <w:rsid w:val="00C57F80"/>
    <w:rsid w:val="00C768ED"/>
    <w:rsid w:val="00C801D5"/>
    <w:rsid w:val="00C82A8F"/>
    <w:rsid w:val="00C916C2"/>
    <w:rsid w:val="00C933B4"/>
    <w:rsid w:val="00C93B39"/>
    <w:rsid w:val="00CC7F56"/>
    <w:rsid w:val="00CD1B12"/>
    <w:rsid w:val="00CD55DC"/>
    <w:rsid w:val="00CE1BBC"/>
    <w:rsid w:val="00CE2595"/>
    <w:rsid w:val="00CE28CC"/>
    <w:rsid w:val="00CE72FC"/>
    <w:rsid w:val="00CF31EE"/>
    <w:rsid w:val="00D0229D"/>
    <w:rsid w:val="00D1492F"/>
    <w:rsid w:val="00D17B69"/>
    <w:rsid w:val="00D3003C"/>
    <w:rsid w:val="00D331F4"/>
    <w:rsid w:val="00D336C4"/>
    <w:rsid w:val="00D470E4"/>
    <w:rsid w:val="00D477D4"/>
    <w:rsid w:val="00D47CE0"/>
    <w:rsid w:val="00D51556"/>
    <w:rsid w:val="00D52142"/>
    <w:rsid w:val="00D5280E"/>
    <w:rsid w:val="00D61F14"/>
    <w:rsid w:val="00D63E9F"/>
    <w:rsid w:val="00D670AA"/>
    <w:rsid w:val="00D70917"/>
    <w:rsid w:val="00D80D6B"/>
    <w:rsid w:val="00D83CDB"/>
    <w:rsid w:val="00D90950"/>
    <w:rsid w:val="00DA69DF"/>
    <w:rsid w:val="00DB33F8"/>
    <w:rsid w:val="00DC768D"/>
    <w:rsid w:val="00DD38E2"/>
    <w:rsid w:val="00E00140"/>
    <w:rsid w:val="00E07118"/>
    <w:rsid w:val="00E13110"/>
    <w:rsid w:val="00E16F6B"/>
    <w:rsid w:val="00E24DF1"/>
    <w:rsid w:val="00E36AFD"/>
    <w:rsid w:val="00E40B9A"/>
    <w:rsid w:val="00E431ED"/>
    <w:rsid w:val="00E55D90"/>
    <w:rsid w:val="00E64FF5"/>
    <w:rsid w:val="00E902CA"/>
    <w:rsid w:val="00E907EC"/>
    <w:rsid w:val="00EA4BA3"/>
    <w:rsid w:val="00EA5421"/>
    <w:rsid w:val="00EB34FC"/>
    <w:rsid w:val="00EB5816"/>
    <w:rsid w:val="00EC015D"/>
    <w:rsid w:val="00ED0EA9"/>
    <w:rsid w:val="00ED6DC8"/>
    <w:rsid w:val="00EE6620"/>
    <w:rsid w:val="00EE6BF3"/>
    <w:rsid w:val="00EF77DF"/>
    <w:rsid w:val="00F10E50"/>
    <w:rsid w:val="00F11BEF"/>
    <w:rsid w:val="00F165E1"/>
    <w:rsid w:val="00F258E7"/>
    <w:rsid w:val="00F31B84"/>
    <w:rsid w:val="00F36F41"/>
    <w:rsid w:val="00F377D6"/>
    <w:rsid w:val="00F4450B"/>
    <w:rsid w:val="00F44F5F"/>
    <w:rsid w:val="00F45824"/>
    <w:rsid w:val="00F462FA"/>
    <w:rsid w:val="00F546E8"/>
    <w:rsid w:val="00F57BA5"/>
    <w:rsid w:val="00F631EC"/>
    <w:rsid w:val="00F64C22"/>
    <w:rsid w:val="00F64FA7"/>
    <w:rsid w:val="00F74D19"/>
    <w:rsid w:val="00F80053"/>
    <w:rsid w:val="00F82697"/>
    <w:rsid w:val="00F82B2E"/>
    <w:rsid w:val="00FA02C7"/>
    <w:rsid w:val="00FA0E19"/>
    <w:rsid w:val="00FA176A"/>
    <w:rsid w:val="00FA36C9"/>
    <w:rsid w:val="00FA4186"/>
    <w:rsid w:val="00FB50CC"/>
    <w:rsid w:val="00FC0531"/>
    <w:rsid w:val="00FC13F0"/>
    <w:rsid w:val="00FD0FB7"/>
    <w:rsid w:val="00FE6F8B"/>
    <w:rsid w:val="00FE79A2"/>
    <w:rsid w:val="00FF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3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0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08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67BD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B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BD6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63E9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Revision">
    <w:name w:val="Revision"/>
    <w:hidden/>
    <w:uiPriority w:val="99"/>
    <w:semiHidden/>
    <w:rsid w:val="00900E1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C768D"/>
    <w:rPr>
      <w:b/>
      <w:bCs/>
    </w:rPr>
  </w:style>
  <w:style w:type="character" w:customStyle="1" w:styleId="apple-converted-space">
    <w:name w:val="apple-converted-space"/>
    <w:basedOn w:val="DefaultParagraphFont"/>
    <w:rsid w:val="00DC768D"/>
  </w:style>
  <w:style w:type="character" w:styleId="Emphasis">
    <w:name w:val="Emphasis"/>
    <w:basedOn w:val="DefaultParagraphFont"/>
    <w:uiPriority w:val="20"/>
    <w:qFormat/>
    <w:rsid w:val="00DC76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6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3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1841</Characters>
  <Application>Microsoft Office Word</Application>
  <DocSecurity>0</DocSecurity>
  <Lines>81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Niklas Mühlbradt</cp:lastModifiedBy>
  <cp:revision>2</cp:revision>
  <cp:lastPrinted>2026-03-27T23:18:00Z</cp:lastPrinted>
  <dcterms:created xsi:type="dcterms:W3CDTF">2026-05-18T09:03:00Z</dcterms:created>
  <dcterms:modified xsi:type="dcterms:W3CDTF">2026-05-18T09:03:00Z</dcterms:modified>
</cp:coreProperties>
</file>