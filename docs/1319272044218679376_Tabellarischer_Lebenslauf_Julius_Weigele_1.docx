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3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1134"/>
        <w:gridCol w:w="851"/>
        <w:gridCol w:w="1417"/>
        <w:gridCol w:w="142"/>
      </w:tblGrid>
      <w:tr w:rsidR="00E55D90" w:rsidRPr="009D491C" w14:paraId="487AC9CE" w14:textId="77777777" w:rsidTr="00EB5EF2">
        <w:trPr>
          <w:trHeight w:val="283"/>
        </w:trPr>
        <w:tc>
          <w:tcPr>
            <w:tcW w:w="10348" w:type="dxa"/>
            <w:gridSpan w:val="10"/>
            <w:vAlign w:val="bottom"/>
          </w:tcPr>
          <w:p w14:paraId="0CBC6997" w14:textId="7524BCBD" w:rsidR="00E55D90" w:rsidRPr="009D491C" w:rsidRDefault="00AF14A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9D491C">
              <w:rPr>
                <w:rFonts w:ascii="Times New Roman" w:hAnsi="Times New Roman" w:cs="Times New Roman"/>
                <w:b/>
                <w:sz w:val="48"/>
                <w:szCs w:val="44"/>
              </w:rPr>
              <w:t>Julius Weigele</w:t>
            </w:r>
          </w:p>
          <w:p w14:paraId="2D363F9A" w14:textId="1471F1B6" w:rsidR="00F44F5F" w:rsidRPr="009D491C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erbert-Lewin-Str.</w:t>
            </w:r>
            <w:r w:rsidR="00AB353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  <w:r w:rsidR="008D704F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="004205C7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2.5</w:t>
            </w:r>
            <w:r w:rsidR="00AB353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Köln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, D-5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0931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6DE37421" w:rsidR="00F44F5F" w:rsidRPr="009D491C" w:rsidRDefault="00AF14A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julius.weig</w:t>
            </w:r>
            <w:r w:rsidR="00A9290C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le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icloud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(0)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60 9257</w:t>
            </w:r>
            <w:r w:rsidR="00A9290C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3719</w:t>
            </w:r>
          </w:p>
        </w:tc>
      </w:tr>
      <w:tr w:rsidR="002508C2" w:rsidRPr="009D491C" w14:paraId="0FCADE56" w14:textId="77777777" w:rsidTr="00EB5EF2">
        <w:trPr>
          <w:trHeight w:val="567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D491C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D491C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9D491C" w14:paraId="7D1DEBF7" w14:textId="77777777" w:rsidTr="00EB5EF2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5CAB2F1C" w:rsidR="00D1492F" w:rsidRPr="009D491C" w:rsidRDefault="00AF14AD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>Universität zu Köln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3D14C321" w:rsidR="00D1492F" w:rsidRPr="009D491C" w:rsidRDefault="00AF14AD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D1492F" w:rsidRPr="009D491C" w14:paraId="61E5D482" w14:textId="77777777" w:rsidTr="00EB5EF2">
        <w:tc>
          <w:tcPr>
            <w:tcW w:w="5523" w:type="dxa"/>
            <w:gridSpan w:val="2"/>
          </w:tcPr>
          <w:p w14:paraId="11CB9A0F" w14:textId="200661A5" w:rsidR="00D1492F" w:rsidRPr="009D491C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AF14AD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4825" w:type="dxa"/>
            <w:gridSpan w:val="8"/>
          </w:tcPr>
          <w:p w14:paraId="419A9228" w14:textId="5AFA85C2" w:rsidR="00D1492F" w:rsidRPr="009D491C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F14AD" w:rsidRPr="009D491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E56A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9D491C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AE4ED3" w:rsidRPr="009D491C" w14:paraId="6B19CF91" w14:textId="77777777" w:rsidTr="00EB5EF2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00ABE569" w:rsidR="00AE4ED3" w:rsidRPr="009D491C" w:rsidRDefault="00AF14AD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>Matthias-Erzberger-Schule</w:t>
            </w:r>
          </w:p>
        </w:tc>
        <w:tc>
          <w:tcPr>
            <w:tcW w:w="4678" w:type="dxa"/>
            <w:gridSpan w:val="7"/>
            <w:vAlign w:val="bottom"/>
          </w:tcPr>
          <w:p w14:paraId="262B6DA3" w14:textId="489296D0" w:rsidR="00AE4ED3" w:rsidRPr="009D491C" w:rsidRDefault="00AF14AD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Biberach</w:t>
            </w:r>
          </w:p>
        </w:tc>
      </w:tr>
      <w:tr w:rsidR="00AE4ED3" w:rsidRPr="009D491C" w14:paraId="263521E3" w14:textId="77777777" w:rsidTr="00EB5EF2">
        <w:trPr>
          <w:trHeight w:val="57"/>
        </w:trPr>
        <w:tc>
          <w:tcPr>
            <w:tcW w:w="5670" w:type="dxa"/>
            <w:gridSpan w:val="3"/>
          </w:tcPr>
          <w:p w14:paraId="36282A3A" w14:textId="7FA06009" w:rsidR="00214A3E" w:rsidRPr="009D491C" w:rsidRDefault="00AE4ED3" w:rsidP="00C9712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EB28F2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E217A5" w:rsidRPr="00C260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(Biotechnologisches</w:t>
            </w:r>
            <w:r w:rsidR="00EB28F2" w:rsidRPr="00C260FC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Profil)</w:t>
            </w:r>
          </w:p>
        </w:tc>
        <w:tc>
          <w:tcPr>
            <w:tcW w:w="4678" w:type="dxa"/>
            <w:gridSpan w:val="7"/>
          </w:tcPr>
          <w:p w14:paraId="3DE8C75D" w14:textId="55B6D2AC" w:rsidR="00AE4ED3" w:rsidRPr="009D491C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82D0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C97126" w:rsidRPr="009D491C" w14:paraId="3100FF64" w14:textId="77777777" w:rsidTr="00C97126">
        <w:trPr>
          <w:trHeight w:val="57"/>
        </w:trPr>
        <w:tc>
          <w:tcPr>
            <w:tcW w:w="10206" w:type="dxa"/>
            <w:gridSpan w:val="9"/>
          </w:tcPr>
          <w:p w14:paraId="7626C2BB" w14:textId="0EBF5D30" w:rsidR="00C97126" w:rsidRPr="00C97126" w:rsidRDefault="00C97126" w:rsidP="00C97126">
            <w:pPr>
              <w:pStyle w:val="Listenabsatz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C9712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Teilnahme am Erasmus+ Programm der Europäischen Union für Schulen</w:t>
            </w:r>
          </w:p>
        </w:tc>
        <w:tc>
          <w:tcPr>
            <w:tcW w:w="142" w:type="dxa"/>
          </w:tcPr>
          <w:p w14:paraId="48098A07" w14:textId="77777777" w:rsidR="00C97126" w:rsidRPr="009D491C" w:rsidRDefault="00C97126" w:rsidP="00AE4ED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280E" w:rsidRPr="009D491C" w14:paraId="1C51E2FF" w14:textId="77777777" w:rsidTr="00EB5EF2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2C519FE" w:rsidR="00665BF3" w:rsidRPr="009D491C" w:rsidRDefault="0091331D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AF14AD"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>Ochsenhausen</w:t>
            </w:r>
          </w:p>
        </w:tc>
        <w:tc>
          <w:tcPr>
            <w:tcW w:w="4678" w:type="dxa"/>
            <w:gridSpan w:val="7"/>
            <w:vAlign w:val="bottom"/>
          </w:tcPr>
          <w:p w14:paraId="2FCB10D7" w14:textId="591720D2" w:rsidR="00665BF3" w:rsidRPr="009D491C" w:rsidRDefault="00AF14AD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Ochsenhausen</w:t>
            </w:r>
          </w:p>
        </w:tc>
      </w:tr>
      <w:tr w:rsidR="0091331D" w:rsidRPr="009D491C" w14:paraId="312B82BC" w14:textId="77777777" w:rsidTr="00EB5EF2">
        <w:tc>
          <w:tcPr>
            <w:tcW w:w="5670" w:type="dxa"/>
            <w:gridSpan w:val="3"/>
          </w:tcPr>
          <w:p w14:paraId="1CEE182B" w14:textId="57734C31" w:rsidR="0091331D" w:rsidRPr="00C97126" w:rsidRDefault="00C97126" w:rsidP="0091331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Besuch der Stufen 5 bis 10</w:t>
            </w:r>
          </w:p>
        </w:tc>
        <w:tc>
          <w:tcPr>
            <w:tcW w:w="4678" w:type="dxa"/>
            <w:gridSpan w:val="7"/>
          </w:tcPr>
          <w:p w14:paraId="7521EA6E" w14:textId="4A020961" w:rsidR="0091331D" w:rsidRPr="009D491C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217A5" w:rsidRPr="009D491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E217A5" w:rsidRPr="009D491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E217A5" w:rsidRPr="009D491C"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982D0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E55D90" w:rsidRPr="009D491C" w14:paraId="3A2665B3" w14:textId="77777777" w:rsidTr="00EB5EF2">
        <w:trPr>
          <w:trHeight w:val="510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34474A7" w:rsidR="00E55D90" w:rsidRPr="009D491C" w:rsidRDefault="00EB28F2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D491C">
              <w:rPr>
                <w:rFonts w:ascii="Times New Roman" w:hAnsi="Times New Roman" w:cs="Times New Roman"/>
                <w:smallCaps w:val="0"/>
                <w:sz w:val="28"/>
              </w:rPr>
              <w:t>BERUFSERFAHRUNG</w:t>
            </w:r>
          </w:p>
        </w:tc>
      </w:tr>
      <w:tr w:rsidR="00E55D90" w:rsidRPr="009D491C" w14:paraId="127C64E2" w14:textId="77777777" w:rsidTr="00EB5EF2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DC44DA0" w:rsidR="00E55D90" w:rsidRPr="009D491C" w:rsidRDefault="00EB28F2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Deutscher Musikrat </w:t>
            </w:r>
          </w:p>
        </w:tc>
        <w:tc>
          <w:tcPr>
            <w:tcW w:w="3827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5006CFA9" w:rsidR="00E55D90" w:rsidRPr="009D491C" w:rsidRDefault="00EB28F2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Bonn</w:t>
            </w:r>
          </w:p>
        </w:tc>
      </w:tr>
      <w:tr w:rsidR="00E55D90" w:rsidRPr="009D491C" w14:paraId="335D84E9" w14:textId="77777777" w:rsidTr="00EB5EF2">
        <w:tc>
          <w:tcPr>
            <w:tcW w:w="5954" w:type="dxa"/>
            <w:gridSpan w:val="4"/>
          </w:tcPr>
          <w:p w14:paraId="20B1570F" w14:textId="15B5D7E5" w:rsidR="00E55D90" w:rsidRPr="009D491C" w:rsidRDefault="00EB28F2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FSJ</w:t>
            </w:r>
            <w:r w:rsidR="00E55D90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beim</w:t>
            </w:r>
            <w:r w:rsidR="00E55D90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Bu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ndesjugendorchester der Bundesrepublik Deutschland</w:t>
            </w:r>
          </w:p>
        </w:tc>
        <w:tc>
          <w:tcPr>
            <w:tcW w:w="4394" w:type="dxa"/>
            <w:gridSpan w:val="6"/>
          </w:tcPr>
          <w:p w14:paraId="0475B997" w14:textId="09F72D16" w:rsidR="00E55D90" w:rsidRPr="009D491C" w:rsidRDefault="00EB28F2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023</w:t>
            </w:r>
          </w:p>
        </w:tc>
      </w:tr>
      <w:tr w:rsidR="00E55D90" w:rsidRPr="009D491C" w14:paraId="54C3D64C" w14:textId="77777777" w:rsidTr="00EB5EF2">
        <w:tc>
          <w:tcPr>
            <w:tcW w:w="10348" w:type="dxa"/>
            <w:gridSpan w:val="10"/>
          </w:tcPr>
          <w:p w14:paraId="5F5AED0E" w14:textId="77777777" w:rsidR="00E217A5" w:rsidRPr="009D491C" w:rsidRDefault="00E217A5" w:rsidP="00E217A5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Mitorganisation der Orchestertourneen des Bundesjugendorchesters Deutschland</w:t>
            </w:r>
          </w:p>
          <w:p w14:paraId="75853B6F" w14:textId="46067B1F" w:rsidR="00E55D90" w:rsidRPr="009D491C" w:rsidRDefault="003A3B16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Betreuung</w:t>
            </w:r>
            <w:r w:rsidR="00E217A5"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90 Jugendlicher im Alter von 14 -19 Jahren</w:t>
            </w:r>
          </w:p>
          <w:p w14:paraId="6DD9BA0F" w14:textId="0D8465F2" w:rsidR="00E217A5" w:rsidRPr="009D491C" w:rsidRDefault="00E217A5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Kommunikation und strategische Ausarbeitung der Tourneen</w:t>
            </w:r>
          </w:p>
        </w:tc>
      </w:tr>
      <w:tr w:rsidR="00E55D90" w:rsidRPr="009D491C" w14:paraId="414B4085" w14:textId="77777777" w:rsidTr="00EB5EF2">
        <w:trPr>
          <w:trHeight w:val="510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758D8414" w:rsidR="00E55D90" w:rsidRPr="009D491C" w:rsidRDefault="00E217A5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9D491C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M</w:t>
            </w:r>
            <w:r w:rsidR="003A3B16" w:rsidRPr="009D491C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USIKALISCHER WERDEGANG</w:t>
            </w:r>
          </w:p>
        </w:tc>
      </w:tr>
      <w:tr w:rsidR="00E55D90" w:rsidRPr="009D491C" w14:paraId="74251178" w14:textId="77777777" w:rsidTr="00EB5EF2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F8C2C91" w:rsidR="00E55D90" w:rsidRPr="009D491C" w:rsidRDefault="002B78FA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Jugend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musiziert</w:t>
            </w:r>
            <w:proofErr w:type="spellEnd"/>
          </w:p>
        </w:tc>
        <w:tc>
          <w:tcPr>
            <w:tcW w:w="4825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45C105A" w:rsidR="00E55D90" w:rsidRPr="009D491C" w:rsidRDefault="007C61B3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Deutschlandweit</w:t>
            </w:r>
          </w:p>
        </w:tc>
      </w:tr>
      <w:tr w:rsidR="00E55D90" w:rsidRPr="009D491C" w14:paraId="4F59C612" w14:textId="77777777" w:rsidTr="002B78FA">
        <w:trPr>
          <w:trHeight w:val="193"/>
        </w:trPr>
        <w:tc>
          <w:tcPr>
            <w:tcW w:w="8789" w:type="dxa"/>
            <w:gridSpan w:val="8"/>
          </w:tcPr>
          <w:p w14:paraId="32F07601" w14:textId="2F05544A" w:rsidR="00E55D90" w:rsidRPr="009D491C" w:rsidRDefault="00E217A5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Mehrfacher Teilnehmer </w:t>
            </w:r>
            <w:r w:rsidR="006106A5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des deutschen Musikwettbewerbs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Jugend </w:t>
            </w:r>
            <w:r w:rsidR="008D210E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musiziert</w:t>
            </w:r>
            <w:r w:rsidR="002B78F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als Schlagzeug-Spieler</w:t>
            </w:r>
          </w:p>
        </w:tc>
        <w:tc>
          <w:tcPr>
            <w:tcW w:w="1559" w:type="dxa"/>
            <w:gridSpan w:val="2"/>
          </w:tcPr>
          <w:p w14:paraId="45DD2178" w14:textId="5BDF8FC6" w:rsidR="00E55D90" w:rsidRPr="009D491C" w:rsidRDefault="003A3B16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09/2016 – 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8/2021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9D491C" w14:paraId="02437711" w14:textId="77777777" w:rsidTr="00EB5EF2">
        <w:trPr>
          <w:trHeight w:val="193"/>
        </w:trPr>
        <w:tc>
          <w:tcPr>
            <w:tcW w:w="10348" w:type="dxa"/>
            <w:gridSpan w:val="10"/>
          </w:tcPr>
          <w:p w14:paraId="1C23C682" w14:textId="183E2FF6" w:rsidR="00E55D90" w:rsidRPr="009D491C" w:rsidRDefault="003A3B16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1. Landespreis Altersgruppe VI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– Schlagzeug Ensemble</w:t>
            </w:r>
          </w:p>
          <w:p w14:paraId="78AA0B4E" w14:textId="24EEA2D9" w:rsidR="00E217A5" w:rsidRPr="009D491C" w:rsidRDefault="003A3B16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2. Landespreis Altersgruppe V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– Schlagzeug Solo</w:t>
            </w:r>
          </w:p>
          <w:p w14:paraId="3997B5B2" w14:textId="7762CF0C" w:rsidR="00E217A5" w:rsidRPr="009D491C" w:rsidRDefault="003A3B16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3. Bundespreis Altersgruppe IV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– Schlagzeug Ensemble</w:t>
            </w:r>
          </w:p>
          <w:p w14:paraId="68CFAD97" w14:textId="092480FE" w:rsidR="00E217A5" w:rsidRPr="009D491C" w:rsidRDefault="003A3B16" w:rsidP="003A3B1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1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. Regionalpreis Altersgruppe III – Schlagzeug Solo</w:t>
            </w:r>
          </w:p>
        </w:tc>
      </w:tr>
      <w:tr w:rsidR="00FE0496" w:rsidRPr="00323D30" w14:paraId="3B26943D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503460BB" w:rsidR="00FE0496" w:rsidRPr="009D491C" w:rsidRDefault="00E217A5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Chorsänger und Mitwirkender </w:t>
            </w:r>
            <w:r w:rsidR="008D210E"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bei mehreren CDs</w:t>
            </w:r>
          </w:p>
        </w:tc>
        <w:tc>
          <w:tcPr>
            <w:tcW w:w="4394" w:type="dxa"/>
            <w:gridSpan w:val="6"/>
            <w:vAlign w:val="bottom"/>
          </w:tcPr>
          <w:p w14:paraId="21BF18C9" w14:textId="7F1E688A" w:rsidR="003924EF" w:rsidRPr="002B78FA" w:rsidRDefault="008D210E" w:rsidP="002B78F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23D3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Ochsenhause</w:t>
            </w:r>
            <w:r w:rsidR="00323D30" w:rsidRPr="00323D3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n</w:t>
            </w:r>
          </w:p>
        </w:tc>
      </w:tr>
      <w:tr w:rsidR="002B78FA" w:rsidRPr="00323D30" w14:paraId="151EEFA6" w14:textId="77777777" w:rsidTr="002B78FA">
        <w:trPr>
          <w:trHeight w:val="170"/>
        </w:trPr>
        <w:tc>
          <w:tcPr>
            <w:tcW w:w="7938" w:type="dxa"/>
            <w:gridSpan w:val="7"/>
          </w:tcPr>
          <w:p w14:paraId="026A4D99" w14:textId="46BB6792" w:rsidR="002B78FA" w:rsidRPr="009D491C" w:rsidRDefault="002B78FA" w:rsidP="002B78F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Mehrfacher Teilnehmer des deutschen Musikwettbewerbs Jugend musiziert</w:t>
            </w:r>
          </w:p>
        </w:tc>
        <w:tc>
          <w:tcPr>
            <w:tcW w:w="2410" w:type="dxa"/>
            <w:gridSpan w:val="3"/>
          </w:tcPr>
          <w:p w14:paraId="432FA021" w14:textId="4C56096F" w:rsidR="002B78FA" w:rsidRPr="00323D30" w:rsidRDefault="002B78FA" w:rsidP="002B78F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23D30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09/2010</w:t>
            </w:r>
            <w:r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 xml:space="preserve"> – </w:t>
            </w:r>
            <w:r w:rsidRPr="00323D30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07/2022</w:t>
            </w:r>
          </w:p>
        </w:tc>
      </w:tr>
      <w:tr w:rsidR="008D210E" w:rsidRPr="009D491C" w14:paraId="66A58453" w14:textId="1C7FBB16" w:rsidTr="00EB5EF2">
        <w:trPr>
          <w:trHeight w:val="20"/>
        </w:trPr>
        <w:tc>
          <w:tcPr>
            <w:tcW w:w="10348" w:type="dxa"/>
            <w:gridSpan w:val="10"/>
          </w:tcPr>
          <w:p w14:paraId="23419700" w14:textId="721D5A4F" w:rsidR="008D210E" w:rsidRPr="009D491C" w:rsidRDefault="008D210E" w:rsidP="008D210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Chorsänger in diversen Chören (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SingSalaSing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Voicelab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 internationaler Projektchor C.H.O.I.R</w:t>
            </w:r>
          </w:p>
          <w:p w14:paraId="50B5B9CB" w14:textId="5ED2E6E1" w:rsidR="008D210E" w:rsidRPr="009D491C" w:rsidRDefault="008D210E" w:rsidP="008D210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Mitwirkender bei diversen CD-Aufnahmen (Kinderleicht, Weihnachtslieder, Weihnachtslieder für Kinder,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Chorissimo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blue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Damijan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Mocnik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: An die Freude)</w:t>
            </w:r>
          </w:p>
        </w:tc>
      </w:tr>
      <w:tr w:rsidR="008D210E" w:rsidRPr="009D491C" w14:paraId="47A31897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650FCD15" w14:textId="1AE3529C" w:rsidR="008D210E" w:rsidRPr="009D491C" w:rsidRDefault="008D210E" w:rsidP="00AF210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Zertifikate</w:t>
            </w:r>
          </w:p>
        </w:tc>
        <w:tc>
          <w:tcPr>
            <w:tcW w:w="4394" w:type="dxa"/>
            <w:gridSpan w:val="6"/>
            <w:vAlign w:val="bottom"/>
          </w:tcPr>
          <w:p w14:paraId="2A3B7FD0" w14:textId="77777777" w:rsidR="008D210E" w:rsidRPr="009D491C" w:rsidRDefault="008D210E" w:rsidP="00AF210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Ochsenhausen</w:t>
            </w:r>
          </w:p>
        </w:tc>
      </w:tr>
      <w:tr w:rsidR="008D210E" w:rsidRPr="009D491C" w14:paraId="1CEC62D5" w14:textId="77777777" w:rsidTr="00EB5EF2">
        <w:trPr>
          <w:trHeight w:val="20"/>
        </w:trPr>
        <w:tc>
          <w:tcPr>
            <w:tcW w:w="10348" w:type="dxa"/>
            <w:gridSpan w:val="10"/>
          </w:tcPr>
          <w:p w14:paraId="56F34460" w14:textId="6BCC59E3" w:rsidR="008D210E" w:rsidRPr="009D491C" w:rsidRDefault="00AB353F" w:rsidP="00AF210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Abschluss D2 – Blasmusikverband Baden-Württemberg</w:t>
            </w:r>
            <w:r w:rsidR="00323D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(07/2017)</w:t>
            </w:r>
          </w:p>
          <w:p w14:paraId="44CAFFA7" w14:textId="755E3510" w:rsidR="00D05299" w:rsidRPr="009D491C" w:rsidRDefault="00AB353F" w:rsidP="00D0529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Ausbildung „Junge Teamer“ – Landesakademie Ochsenhausen</w:t>
            </w:r>
            <w:r w:rsidR="00323D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(02/2017)</w:t>
            </w:r>
          </w:p>
          <w:p w14:paraId="4D9309D1" w14:textId="1D663C1E" w:rsidR="008D210E" w:rsidRPr="009D491C" w:rsidRDefault="00AB353F" w:rsidP="00AF210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Abschluss D1 – Blasmusikverband Baden-Württemberg</w:t>
            </w:r>
            <w:r w:rsidR="00323D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(07/2015)</w:t>
            </w:r>
          </w:p>
        </w:tc>
      </w:tr>
      <w:tr w:rsidR="008D210E" w:rsidRPr="009D491C" w14:paraId="7FB7B42B" w14:textId="77777777" w:rsidTr="00EB5EF2">
        <w:trPr>
          <w:trHeight w:val="510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vAlign w:val="bottom"/>
          </w:tcPr>
          <w:p w14:paraId="6E3844E3" w14:textId="49CD86E3" w:rsidR="008D210E" w:rsidRPr="009D491C" w:rsidRDefault="00C260FC" w:rsidP="008D210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EXTRACURRICULARES</w:t>
            </w:r>
            <w:r w:rsidR="008D210E" w:rsidRPr="009D491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ENGAGEMENT</w:t>
            </w:r>
          </w:p>
        </w:tc>
      </w:tr>
      <w:tr w:rsidR="00CD656C" w:rsidRPr="009D491C" w14:paraId="077A5D91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1484B7E2" w14:textId="4CDF5115" w:rsidR="009954B1" w:rsidRPr="009D491C" w:rsidRDefault="00CD656C" w:rsidP="002B78F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Kirchengemeinde Sankt Georg</w:t>
            </w:r>
          </w:p>
        </w:tc>
        <w:tc>
          <w:tcPr>
            <w:tcW w:w="4394" w:type="dxa"/>
            <w:gridSpan w:val="6"/>
            <w:vAlign w:val="bottom"/>
          </w:tcPr>
          <w:p w14:paraId="428F1DE3" w14:textId="295C572E" w:rsidR="009954B1" w:rsidRPr="002B78FA" w:rsidRDefault="00CD656C" w:rsidP="002B78F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Ochsenhausen</w:t>
            </w:r>
          </w:p>
        </w:tc>
      </w:tr>
      <w:tr w:rsidR="002B78FA" w:rsidRPr="009D491C" w14:paraId="6E92C46E" w14:textId="77777777" w:rsidTr="002B78FA">
        <w:trPr>
          <w:trHeight w:val="57"/>
        </w:trPr>
        <w:tc>
          <w:tcPr>
            <w:tcW w:w="5954" w:type="dxa"/>
            <w:gridSpan w:val="4"/>
            <w:vAlign w:val="bottom"/>
          </w:tcPr>
          <w:p w14:paraId="11FB3E4E" w14:textId="6C2BD350" w:rsidR="002B78FA" w:rsidRPr="009D491C" w:rsidRDefault="002B78FA" w:rsidP="008E4D7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B78F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Ministrant</w:t>
            </w:r>
          </w:p>
        </w:tc>
        <w:tc>
          <w:tcPr>
            <w:tcW w:w="4394" w:type="dxa"/>
            <w:gridSpan w:val="6"/>
            <w:vAlign w:val="bottom"/>
          </w:tcPr>
          <w:p w14:paraId="6E91E889" w14:textId="15F2141A" w:rsidR="002B78FA" w:rsidRPr="002B78FA" w:rsidRDefault="002B78FA" w:rsidP="002B78F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05/2012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– </w:t>
            </w: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08/20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22</w:t>
            </w:r>
          </w:p>
        </w:tc>
      </w:tr>
      <w:tr w:rsidR="002B78FA" w:rsidRPr="009D491C" w14:paraId="1CA84282" w14:textId="77777777" w:rsidTr="00F03470">
        <w:trPr>
          <w:trHeight w:val="346"/>
        </w:trPr>
        <w:tc>
          <w:tcPr>
            <w:tcW w:w="10348" w:type="dxa"/>
            <w:gridSpan w:val="10"/>
            <w:vAlign w:val="bottom"/>
          </w:tcPr>
          <w:p w14:paraId="6D56E61E" w14:textId="77777777" w:rsidR="002B78FA" w:rsidRDefault="002B78FA" w:rsidP="002B78FA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Kirchendienst in der Kirchengemeinde Ochsenhausen</w:t>
            </w:r>
          </w:p>
          <w:p w14:paraId="404E7340" w14:textId="34A3072C" w:rsidR="002B78FA" w:rsidRPr="002B78FA" w:rsidRDefault="002B78FA" w:rsidP="002B78FA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B78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Sternsinger in Ochsenhausen und Umgebung</w:t>
            </w:r>
          </w:p>
        </w:tc>
      </w:tr>
      <w:tr w:rsidR="009954B1" w:rsidRPr="009D491C" w14:paraId="01E3A177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600F8F03" w14:textId="60112246" w:rsidR="009954B1" w:rsidRPr="009D491C" w:rsidRDefault="009954B1" w:rsidP="008E4D7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Betreuer bei den </w:t>
            </w:r>
            <w:proofErr w:type="spellStart"/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Ochsenhauser</w:t>
            </w:r>
            <w:proofErr w:type="spellEnd"/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Kindersingtagen</w:t>
            </w:r>
          </w:p>
        </w:tc>
        <w:tc>
          <w:tcPr>
            <w:tcW w:w="4394" w:type="dxa"/>
            <w:gridSpan w:val="6"/>
            <w:vAlign w:val="bottom"/>
          </w:tcPr>
          <w:p w14:paraId="424584DE" w14:textId="77777777" w:rsidR="009954B1" w:rsidRPr="009D491C" w:rsidRDefault="009954B1" w:rsidP="008E4D7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Ochsenhausen</w:t>
            </w:r>
          </w:p>
          <w:p w14:paraId="4FEE3E94" w14:textId="0EBA49D5" w:rsidR="009954B1" w:rsidRPr="009D491C" w:rsidRDefault="0077177B" w:rsidP="008E4D7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09/2018 – 09/2019</w:t>
            </w:r>
          </w:p>
        </w:tc>
      </w:tr>
      <w:tr w:rsidR="009954B1" w:rsidRPr="009D491C" w14:paraId="21E5B053" w14:textId="77777777" w:rsidTr="00EB5EF2">
        <w:trPr>
          <w:trHeight w:val="20"/>
        </w:trPr>
        <w:tc>
          <w:tcPr>
            <w:tcW w:w="10348" w:type="dxa"/>
            <w:gridSpan w:val="10"/>
          </w:tcPr>
          <w:p w14:paraId="62DE052B" w14:textId="77777777" w:rsidR="009954B1" w:rsidRPr="009D491C" w:rsidRDefault="0077177B" w:rsidP="008E4D7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Betreuung 80 Kinder im Alter von 7-14 Jahren</w:t>
            </w:r>
          </w:p>
          <w:p w14:paraId="39E49A24" w14:textId="77777777" w:rsidR="0077177B" w:rsidRPr="009D491C" w:rsidRDefault="0077177B" w:rsidP="008E4D7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Organisation der Freizeitaktivitäten zwischen den Proben</w:t>
            </w:r>
          </w:p>
          <w:p w14:paraId="0B00345E" w14:textId="6858CED2" w:rsidR="0077177B" w:rsidRPr="009D491C" w:rsidRDefault="0077177B" w:rsidP="008E4D7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Kommunikation zwischen den Kindern und den Dozenten des Kurses</w:t>
            </w:r>
          </w:p>
        </w:tc>
      </w:tr>
      <w:tr w:rsidR="008D210E" w:rsidRPr="009D491C" w14:paraId="482569A2" w14:textId="77777777" w:rsidTr="00EB5EF2">
        <w:trPr>
          <w:trHeight w:val="510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35EFE973" w:rsidR="008D210E" w:rsidRPr="009D491C" w:rsidRDefault="008D210E" w:rsidP="008D210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D491C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8D210E" w:rsidRPr="009D491C" w14:paraId="2B257790" w14:textId="77777777" w:rsidTr="00EB5EF2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93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98A5663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8D210E" w:rsidRPr="009D491C" w14:paraId="45706C3F" w14:textId="77777777" w:rsidTr="00EB5EF2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9"/>
            <w:vAlign w:val="bottom"/>
          </w:tcPr>
          <w:p w14:paraId="60CA2168" w14:textId="590D6B17" w:rsidR="008D210E" w:rsidRPr="009D491C" w:rsidRDefault="008D210E" w:rsidP="008D210E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Pr="00C236D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8D210E" w:rsidRPr="009D491C" w14:paraId="70CB01B0" w14:textId="77777777" w:rsidTr="00EB5EF2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930" w:type="dxa"/>
            <w:gridSpan w:val="9"/>
            <w:vAlign w:val="bottom"/>
          </w:tcPr>
          <w:p w14:paraId="598C2742" w14:textId="2518B302" w:rsidR="008D210E" w:rsidRPr="009D491C" w:rsidRDefault="00445783" w:rsidP="008D210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Sport</w:t>
            </w:r>
            <w:r w:rsidR="009D5C1B"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Bücher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&amp; Podcasts</w:t>
            </w:r>
            <w:r w:rsidR="009D5C1B"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(</w:t>
            </w:r>
            <w:r w:rsidR="009D5C1B"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Finanzen, Wirtschaft und Persönlichkeitsentwicklung</w:t>
            </w:r>
            <w:r w:rsidR="009D5C1B"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8D210E" w:rsidRPr="009D491C" w14:paraId="071AB173" w14:textId="77777777" w:rsidTr="00EB5EF2">
        <w:trPr>
          <w:trHeight w:val="1279"/>
        </w:trPr>
        <w:tc>
          <w:tcPr>
            <w:tcW w:w="10348" w:type="dxa"/>
            <w:gridSpan w:val="10"/>
            <w:vAlign w:val="bottom"/>
          </w:tcPr>
          <w:p w14:paraId="4E29BBEC" w14:textId="77777777" w:rsidR="00BC5B96" w:rsidRPr="009D491C" w:rsidRDefault="00BC5B96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9262A4" w14:textId="7933AABB" w:rsidR="00BC5B96" w:rsidRPr="009D491C" w:rsidRDefault="00BC5B96" w:rsidP="008D210E">
            <w:pPr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Julius Weigele</w:t>
            </w:r>
          </w:p>
          <w:p w14:paraId="1FF457DE" w14:textId="0C21D42A" w:rsidR="00BC5B96" w:rsidRPr="009D491C" w:rsidRDefault="00793432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66FC960" wp14:editId="127379C6">
                  <wp:extent cx="1362037" cy="567559"/>
                  <wp:effectExtent l="0" t="0" r="0" b="4445"/>
                  <wp:docPr id="1200304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04551" name=""/>
                          <pic:cNvPicPr/>
                        </pic:nvPicPr>
                        <pic:blipFill>
                          <a:blip r:embed="rId8">
                            <a:alphaModFix amt="5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252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10" cy="602009"/>
                          </a:xfrm>
                          <a:prstGeom prst="rect">
                            <a:avLst/>
                          </a:prstGeom>
                          <a:effectLst>
                            <a:glow>
                              <a:schemeClr val="accent1"/>
                            </a:glow>
                            <a:outerShdw sx="1000" sy="1000" algn="ctr" rotWithShape="0">
                              <a:schemeClr val="bg1"/>
                            </a:outerShdw>
                            <a:softEdge rad="136931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5CA14B01" w:rsidR="008D210E" w:rsidRPr="009D491C" w:rsidRDefault="008D210E" w:rsidP="008D210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Köln,</w:t>
            </w:r>
            <w:r w:rsidR="002107D3"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F3559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</w:t>
            </w:r>
            <w:r w:rsidR="001621C2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</w:t>
            </w:r>
            <w:r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</w:t>
            </w:r>
            <w:r w:rsidR="00BD549E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1F3559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2</w:t>
            </w:r>
            <w:r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.2024</w:t>
            </w:r>
          </w:p>
        </w:tc>
      </w:tr>
    </w:tbl>
    <w:p w14:paraId="28A5AF55" w14:textId="23BD23EC" w:rsidR="009D5C1B" w:rsidRPr="009D491C" w:rsidRDefault="009D5C1B" w:rsidP="009D5C1B">
      <w:pPr>
        <w:rPr>
          <w:rFonts w:ascii="Times New Roman" w:hAnsi="Times New Roman" w:cs="Times New Roman"/>
          <w:sz w:val="18"/>
        </w:rPr>
      </w:pPr>
    </w:p>
    <w:sectPr w:rsidR="009D5C1B" w:rsidRPr="009D491C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BB271B" w14:textId="77777777" w:rsidR="00932E8C" w:rsidRDefault="00932E8C" w:rsidP="00BE053D">
      <w:pPr>
        <w:spacing w:after="0" w:line="240" w:lineRule="auto"/>
      </w:pPr>
      <w:r>
        <w:separator/>
      </w:r>
    </w:p>
  </w:endnote>
  <w:endnote w:type="continuationSeparator" w:id="0">
    <w:p w14:paraId="0938EF07" w14:textId="77777777" w:rsidR="00932E8C" w:rsidRDefault="00932E8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832F8C" w14:textId="77777777" w:rsidR="00932E8C" w:rsidRDefault="00932E8C" w:rsidP="00BE053D">
      <w:pPr>
        <w:spacing w:after="0" w:line="240" w:lineRule="auto"/>
      </w:pPr>
      <w:r>
        <w:separator/>
      </w:r>
    </w:p>
  </w:footnote>
  <w:footnote w:type="continuationSeparator" w:id="0">
    <w:p w14:paraId="0A1AB2FE" w14:textId="77777777" w:rsidR="00932E8C" w:rsidRDefault="00932E8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D73FF9"/>
    <w:multiLevelType w:val="hybridMultilevel"/>
    <w:tmpl w:val="E0C6A214"/>
    <w:lvl w:ilvl="0" w:tplc="AC98C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255EC"/>
    <w:multiLevelType w:val="hybridMultilevel"/>
    <w:tmpl w:val="142AFA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181667"/>
    <w:multiLevelType w:val="hybridMultilevel"/>
    <w:tmpl w:val="47DACDE0"/>
    <w:lvl w:ilvl="0" w:tplc="AC98C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DB518D"/>
    <w:multiLevelType w:val="hybridMultilevel"/>
    <w:tmpl w:val="9930534A"/>
    <w:lvl w:ilvl="0" w:tplc="AC98C29A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6" w15:restartNumberingAfterBreak="0">
    <w:nsid w:val="54AB5B42"/>
    <w:multiLevelType w:val="hybridMultilevel"/>
    <w:tmpl w:val="73DC2D20"/>
    <w:lvl w:ilvl="0" w:tplc="AC98C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436583">
    <w:abstractNumId w:val="15"/>
  </w:num>
  <w:num w:numId="2" w16cid:durableId="1702434762">
    <w:abstractNumId w:val="19"/>
  </w:num>
  <w:num w:numId="3" w16cid:durableId="2079091388">
    <w:abstractNumId w:val="23"/>
  </w:num>
  <w:num w:numId="4" w16cid:durableId="363794357">
    <w:abstractNumId w:val="0"/>
  </w:num>
  <w:num w:numId="5" w16cid:durableId="1682662794">
    <w:abstractNumId w:val="1"/>
  </w:num>
  <w:num w:numId="6" w16cid:durableId="1729499027">
    <w:abstractNumId w:val="2"/>
  </w:num>
  <w:num w:numId="7" w16cid:durableId="1908951959">
    <w:abstractNumId w:val="14"/>
  </w:num>
  <w:num w:numId="8" w16cid:durableId="30082916">
    <w:abstractNumId w:val="28"/>
  </w:num>
  <w:num w:numId="9" w16cid:durableId="1604193529">
    <w:abstractNumId w:val="13"/>
  </w:num>
  <w:num w:numId="10" w16cid:durableId="1757362429">
    <w:abstractNumId w:val="29"/>
  </w:num>
  <w:num w:numId="11" w16cid:durableId="1924290480">
    <w:abstractNumId w:val="5"/>
  </w:num>
  <w:num w:numId="12" w16cid:durableId="636648886">
    <w:abstractNumId w:val="6"/>
  </w:num>
  <w:num w:numId="13" w16cid:durableId="745566525">
    <w:abstractNumId w:val="8"/>
  </w:num>
  <w:num w:numId="14" w16cid:durableId="1529173231">
    <w:abstractNumId w:val="9"/>
  </w:num>
  <w:num w:numId="15" w16cid:durableId="455562622">
    <w:abstractNumId w:val="27"/>
  </w:num>
  <w:num w:numId="16" w16cid:durableId="1721048590">
    <w:abstractNumId w:val="4"/>
  </w:num>
  <w:num w:numId="17" w16cid:durableId="506405815">
    <w:abstractNumId w:val="18"/>
  </w:num>
  <w:num w:numId="18" w16cid:durableId="1044982872">
    <w:abstractNumId w:val="3"/>
  </w:num>
  <w:num w:numId="19" w16cid:durableId="442892373">
    <w:abstractNumId w:val="22"/>
  </w:num>
  <w:num w:numId="20" w16cid:durableId="1724253864">
    <w:abstractNumId w:val="10"/>
  </w:num>
  <w:num w:numId="21" w16cid:durableId="1534344735">
    <w:abstractNumId w:val="12"/>
  </w:num>
  <w:num w:numId="22" w16cid:durableId="1986159104">
    <w:abstractNumId w:val="17"/>
  </w:num>
  <w:num w:numId="23" w16cid:durableId="1078362088">
    <w:abstractNumId w:val="7"/>
  </w:num>
  <w:num w:numId="24" w16cid:durableId="402803765">
    <w:abstractNumId w:val="24"/>
  </w:num>
  <w:num w:numId="25" w16cid:durableId="1458180722">
    <w:abstractNumId w:val="30"/>
  </w:num>
  <w:num w:numId="26" w16cid:durableId="1909993287">
    <w:abstractNumId w:val="20"/>
  </w:num>
  <w:num w:numId="27" w16cid:durableId="121700900">
    <w:abstractNumId w:val="25"/>
  </w:num>
  <w:num w:numId="28" w16cid:durableId="784617699">
    <w:abstractNumId w:val="11"/>
  </w:num>
  <w:num w:numId="29" w16cid:durableId="521090830">
    <w:abstractNumId w:val="21"/>
  </w:num>
  <w:num w:numId="30" w16cid:durableId="1054309262">
    <w:abstractNumId w:val="26"/>
  </w:num>
  <w:num w:numId="31" w16cid:durableId="723529695">
    <w:abstractNumId w:val="16"/>
  </w:num>
  <w:num w:numId="32" w16cid:durableId="12678105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F0A"/>
    <w:rsid w:val="00044CA4"/>
    <w:rsid w:val="00061D33"/>
    <w:rsid w:val="00064643"/>
    <w:rsid w:val="00071646"/>
    <w:rsid w:val="00087747"/>
    <w:rsid w:val="000A1FDA"/>
    <w:rsid w:val="000B63E2"/>
    <w:rsid w:val="000B6548"/>
    <w:rsid w:val="000D671A"/>
    <w:rsid w:val="0010090E"/>
    <w:rsid w:val="00102C82"/>
    <w:rsid w:val="00103EC5"/>
    <w:rsid w:val="00116C6E"/>
    <w:rsid w:val="001215C2"/>
    <w:rsid w:val="00125CA6"/>
    <w:rsid w:val="001311B6"/>
    <w:rsid w:val="00144D4B"/>
    <w:rsid w:val="00156704"/>
    <w:rsid w:val="00156FC9"/>
    <w:rsid w:val="001621C2"/>
    <w:rsid w:val="00162A5A"/>
    <w:rsid w:val="0016365E"/>
    <w:rsid w:val="001647AB"/>
    <w:rsid w:val="00172867"/>
    <w:rsid w:val="00175B6D"/>
    <w:rsid w:val="001901ED"/>
    <w:rsid w:val="0019483A"/>
    <w:rsid w:val="001959C3"/>
    <w:rsid w:val="001A46BF"/>
    <w:rsid w:val="001A481B"/>
    <w:rsid w:val="001B0186"/>
    <w:rsid w:val="001B62CA"/>
    <w:rsid w:val="001D4DCD"/>
    <w:rsid w:val="001E1341"/>
    <w:rsid w:val="001F3559"/>
    <w:rsid w:val="001F4175"/>
    <w:rsid w:val="001F7E40"/>
    <w:rsid w:val="002107D3"/>
    <w:rsid w:val="00211198"/>
    <w:rsid w:val="00214A3E"/>
    <w:rsid w:val="00223A4D"/>
    <w:rsid w:val="00232CB5"/>
    <w:rsid w:val="00234A7E"/>
    <w:rsid w:val="0024373D"/>
    <w:rsid w:val="002508C2"/>
    <w:rsid w:val="00267252"/>
    <w:rsid w:val="00277AF0"/>
    <w:rsid w:val="00282DB0"/>
    <w:rsid w:val="002B2091"/>
    <w:rsid w:val="002B78FA"/>
    <w:rsid w:val="002C6972"/>
    <w:rsid w:val="002D2B32"/>
    <w:rsid w:val="002D4516"/>
    <w:rsid w:val="002E41F8"/>
    <w:rsid w:val="002F46AD"/>
    <w:rsid w:val="003101F0"/>
    <w:rsid w:val="00314B7A"/>
    <w:rsid w:val="00323327"/>
    <w:rsid w:val="00323D30"/>
    <w:rsid w:val="00324BC5"/>
    <w:rsid w:val="00337AC0"/>
    <w:rsid w:val="00340BAB"/>
    <w:rsid w:val="003418E0"/>
    <w:rsid w:val="00347F8D"/>
    <w:rsid w:val="00372F7B"/>
    <w:rsid w:val="003733E5"/>
    <w:rsid w:val="00384C33"/>
    <w:rsid w:val="00390EA6"/>
    <w:rsid w:val="00391125"/>
    <w:rsid w:val="003924EF"/>
    <w:rsid w:val="003A3572"/>
    <w:rsid w:val="003A3B16"/>
    <w:rsid w:val="003D2EA7"/>
    <w:rsid w:val="003E27C3"/>
    <w:rsid w:val="003F3E3F"/>
    <w:rsid w:val="0040280C"/>
    <w:rsid w:val="00404191"/>
    <w:rsid w:val="004067B8"/>
    <w:rsid w:val="004154BE"/>
    <w:rsid w:val="0042013D"/>
    <w:rsid w:val="004205C7"/>
    <w:rsid w:val="00422F83"/>
    <w:rsid w:val="00426D7E"/>
    <w:rsid w:val="0043430C"/>
    <w:rsid w:val="00435E6D"/>
    <w:rsid w:val="00443668"/>
    <w:rsid w:val="00445783"/>
    <w:rsid w:val="004501B5"/>
    <w:rsid w:val="00456B0D"/>
    <w:rsid w:val="00476AF8"/>
    <w:rsid w:val="00484FD7"/>
    <w:rsid w:val="004929FB"/>
    <w:rsid w:val="00494D28"/>
    <w:rsid w:val="004A54BA"/>
    <w:rsid w:val="004B6A5E"/>
    <w:rsid w:val="004F0453"/>
    <w:rsid w:val="00507EA7"/>
    <w:rsid w:val="00526089"/>
    <w:rsid w:val="00527A28"/>
    <w:rsid w:val="00527DCA"/>
    <w:rsid w:val="00532068"/>
    <w:rsid w:val="0056344D"/>
    <w:rsid w:val="005716D4"/>
    <w:rsid w:val="00571B60"/>
    <w:rsid w:val="00572876"/>
    <w:rsid w:val="00583E83"/>
    <w:rsid w:val="00585A4D"/>
    <w:rsid w:val="00590140"/>
    <w:rsid w:val="00597AFC"/>
    <w:rsid w:val="005A611A"/>
    <w:rsid w:val="005C3FC2"/>
    <w:rsid w:val="005D6329"/>
    <w:rsid w:val="005E57F6"/>
    <w:rsid w:val="006058D8"/>
    <w:rsid w:val="00610200"/>
    <w:rsid w:val="006106A5"/>
    <w:rsid w:val="00623699"/>
    <w:rsid w:val="00632D5A"/>
    <w:rsid w:val="00635515"/>
    <w:rsid w:val="006546FD"/>
    <w:rsid w:val="00660BB0"/>
    <w:rsid w:val="006643A6"/>
    <w:rsid w:val="00665BF3"/>
    <w:rsid w:val="006732D6"/>
    <w:rsid w:val="00685EAB"/>
    <w:rsid w:val="00693E09"/>
    <w:rsid w:val="006A065D"/>
    <w:rsid w:val="006A2DE9"/>
    <w:rsid w:val="006A7230"/>
    <w:rsid w:val="006B4E32"/>
    <w:rsid w:val="006B72C7"/>
    <w:rsid w:val="006B7564"/>
    <w:rsid w:val="006B7F78"/>
    <w:rsid w:val="006C2252"/>
    <w:rsid w:val="006C2C1A"/>
    <w:rsid w:val="006D38CF"/>
    <w:rsid w:val="006D7F7F"/>
    <w:rsid w:val="006E2C9C"/>
    <w:rsid w:val="006E40EF"/>
    <w:rsid w:val="006F0039"/>
    <w:rsid w:val="0070351A"/>
    <w:rsid w:val="00711CEF"/>
    <w:rsid w:val="00720320"/>
    <w:rsid w:val="00723643"/>
    <w:rsid w:val="00725D3C"/>
    <w:rsid w:val="00733DA1"/>
    <w:rsid w:val="00737822"/>
    <w:rsid w:val="0074111D"/>
    <w:rsid w:val="00753A17"/>
    <w:rsid w:val="00753D4A"/>
    <w:rsid w:val="00756912"/>
    <w:rsid w:val="00761609"/>
    <w:rsid w:val="00763DCE"/>
    <w:rsid w:val="0077177B"/>
    <w:rsid w:val="00776C46"/>
    <w:rsid w:val="0078260B"/>
    <w:rsid w:val="007838D1"/>
    <w:rsid w:val="00785254"/>
    <w:rsid w:val="00785853"/>
    <w:rsid w:val="00793432"/>
    <w:rsid w:val="007966F0"/>
    <w:rsid w:val="00797BFC"/>
    <w:rsid w:val="007A720F"/>
    <w:rsid w:val="007C61B3"/>
    <w:rsid w:val="007C6A3C"/>
    <w:rsid w:val="007D4BEE"/>
    <w:rsid w:val="007D5BE9"/>
    <w:rsid w:val="008050E4"/>
    <w:rsid w:val="0082257D"/>
    <w:rsid w:val="008454FD"/>
    <w:rsid w:val="00853438"/>
    <w:rsid w:val="00866846"/>
    <w:rsid w:val="00875DA9"/>
    <w:rsid w:val="0089120E"/>
    <w:rsid w:val="00895E38"/>
    <w:rsid w:val="008A522B"/>
    <w:rsid w:val="008A63EE"/>
    <w:rsid w:val="008A782B"/>
    <w:rsid w:val="008B0FC0"/>
    <w:rsid w:val="008B2941"/>
    <w:rsid w:val="008C429A"/>
    <w:rsid w:val="008D210E"/>
    <w:rsid w:val="008D704F"/>
    <w:rsid w:val="008E1F3D"/>
    <w:rsid w:val="009053D7"/>
    <w:rsid w:val="00905E59"/>
    <w:rsid w:val="0091331D"/>
    <w:rsid w:val="00924208"/>
    <w:rsid w:val="0093223C"/>
    <w:rsid w:val="00932E8C"/>
    <w:rsid w:val="00941A87"/>
    <w:rsid w:val="009501C2"/>
    <w:rsid w:val="00964717"/>
    <w:rsid w:val="009668B9"/>
    <w:rsid w:val="00976577"/>
    <w:rsid w:val="00982D02"/>
    <w:rsid w:val="00993ABE"/>
    <w:rsid w:val="009954B1"/>
    <w:rsid w:val="00996356"/>
    <w:rsid w:val="00997D9A"/>
    <w:rsid w:val="009D491C"/>
    <w:rsid w:val="009D5C1B"/>
    <w:rsid w:val="009D7C49"/>
    <w:rsid w:val="009E56A2"/>
    <w:rsid w:val="009E5B11"/>
    <w:rsid w:val="009E7297"/>
    <w:rsid w:val="009F6832"/>
    <w:rsid w:val="00A0257D"/>
    <w:rsid w:val="00A12EDC"/>
    <w:rsid w:val="00A2174F"/>
    <w:rsid w:val="00A26D0D"/>
    <w:rsid w:val="00A33BDE"/>
    <w:rsid w:val="00A34885"/>
    <w:rsid w:val="00A43BC1"/>
    <w:rsid w:val="00A5511D"/>
    <w:rsid w:val="00A65655"/>
    <w:rsid w:val="00A74225"/>
    <w:rsid w:val="00A7640C"/>
    <w:rsid w:val="00A9290C"/>
    <w:rsid w:val="00A936D5"/>
    <w:rsid w:val="00A96846"/>
    <w:rsid w:val="00AA1EB0"/>
    <w:rsid w:val="00AA2DA3"/>
    <w:rsid w:val="00AA5A9C"/>
    <w:rsid w:val="00AB016A"/>
    <w:rsid w:val="00AB2A5A"/>
    <w:rsid w:val="00AB353F"/>
    <w:rsid w:val="00AC2CA4"/>
    <w:rsid w:val="00AD28F8"/>
    <w:rsid w:val="00AE081B"/>
    <w:rsid w:val="00AE4ED3"/>
    <w:rsid w:val="00AF14AD"/>
    <w:rsid w:val="00B0230B"/>
    <w:rsid w:val="00B12861"/>
    <w:rsid w:val="00B17D95"/>
    <w:rsid w:val="00B23509"/>
    <w:rsid w:val="00B359DB"/>
    <w:rsid w:val="00B3632B"/>
    <w:rsid w:val="00B37978"/>
    <w:rsid w:val="00B409D8"/>
    <w:rsid w:val="00B5178D"/>
    <w:rsid w:val="00B61E79"/>
    <w:rsid w:val="00B67F1F"/>
    <w:rsid w:val="00B701D7"/>
    <w:rsid w:val="00B90595"/>
    <w:rsid w:val="00BA1C8E"/>
    <w:rsid w:val="00BA215A"/>
    <w:rsid w:val="00BB5F09"/>
    <w:rsid w:val="00BC0D9F"/>
    <w:rsid w:val="00BC5B96"/>
    <w:rsid w:val="00BD549E"/>
    <w:rsid w:val="00BE053D"/>
    <w:rsid w:val="00BF1A7A"/>
    <w:rsid w:val="00BF1FA3"/>
    <w:rsid w:val="00C00974"/>
    <w:rsid w:val="00C018E4"/>
    <w:rsid w:val="00C066FA"/>
    <w:rsid w:val="00C236D3"/>
    <w:rsid w:val="00C25387"/>
    <w:rsid w:val="00C260FC"/>
    <w:rsid w:val="00C54BE3"/>
    <w:rsid w:val="00C57F80"/>
    <w:rsid w:val="00C768ED"/>
    <w:rsid w:val="00C82A8F"/>
    <w:rsid w:val="00C916C2"/>
    <w:rsid w:val="00C97126"/>
    <w:rsid w:val="00CC7F56"/>
    <w:rsid w:val="00CD1B12"/>
    <w:rsid w:val="00CD55DC"/>
    <w:rsid w:val="00CD656C"/>
    <w:rsid w:val="00CE1BBC"/>
    <w:rsid w:val="00CE2595"/>
    <w:rsid w:val="00CE28CC"/>
    <w:rsid w:val="00CE72FC"/>
    <w:rsid w:val="00CF31EE"/>
    <w:rsid w:val="00D05299"/>
    <w:rsid w:val="00D1492F"/>
    <w:rsid w:val="00D17B69"/>
    <w:rsid w:val="00D25CD0"/>
    <w:rsid w:val="00D3003C"/>
    <w:rsid w:val="00D331F4"/>
    <w:rsid w:val="00D3716D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6ABE"/>
    <w:rsid w:val="00DD38E2"/>
    <w:rsid w:val="00E00140"/>
    <w:rsid w:val="00E13110"/>
    <w:rsid w:val="00E13CEA"/>
    <w:rsid w:val="00E217A5"/>
    <w:rsid w:val="00E24DF1"/>
    <w:rsid w:val="00E40B9A"/>
    <w:rsid w:val="00E431ED"/>
    <w:rsid w:val="00E55D90"/>
    <w:rsid w:val="00E64FF5"/>
    <w:rsid w:val="00E80DA4"/>
    <w:rsid w:val="00E907EC"/>
    <w:rsid w:val="00EA5421"/>
    <w:rsid w:val="00EA66D2"/>
    <w:rsid w:val="00EA79C8"/>
    <w:rsid w:val="00EB28F2"/>
    <w:rsid w:val="00EB34FC"/>
    <w:rsid w:val="00EB5816"/>
    <w:rsid w:val="00EB5EF2"/>
    <w:rsid w:val="00ED0EA9"/>
    <w:rsid w:val="00EE760F"/>
    <w:rsid w:val="00EF77DF"/>
    <w:rsid w:val="00F11BEF"/>
    <w:rsid w:val="00F165E1"/>
    <w:rsid w:val="00F258E7"/>
    <w:rsid w:val="00F31B84"/>
    <w:rsid w:val="00F3216E"/>
    <w:rsid w:val="00F44F5F"/>
    <w:rsid w:val="00F57BA5"/>
    <w:rsid w:val="00F61E74"/>
    <w:rsid w:val="00F631EC"/>
    <w:rsid w:val="00F64C22"/>
    <w:rsid w:val="00F64FA7"/>
    <w:rsid w:val="00F6653C"/>
    <w:rsid w:val="00F74D19"/>
    <w:rsid w:val="00F80053"/>
    <w:rsid w:val="00FA02C7"/>
    <w:rsid w:val="00FA4186"/>
    <w:rsid w:val="00FA4B0C"/>
    <w:rsid w:val="00FC0531"/>
    <w:rsid w:val="00FC13F0"/>
    <w:rsid w:val="00FC6A31"/>
    <w:rsid w:val="00FD0FB7"/>
    <w:rsid w:val="00FE0496"/>
    <w:rsid w:val="00FE3343"/>
    <w:rsid w:val="00FE79A2"/>
    <w:rsid w:val="00FF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2137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24</cp:revision>
  <cp:lastPrinted>2024-10-10T05:04:00Z</cp:lastPrinted>
  <dcterms:created xsi:type="dcterms:W3CDTF">2024-10-10T05:03:00Z</dcterms:created>
  <dcterms:modified xsi:type="dcterms:W3CDTF">2024-12-19T11:55:00Z</dcterms:modified>
</cp:coreProperties>
</file>