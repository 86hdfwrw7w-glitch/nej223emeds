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ellenraster"/>
        <w:tblW w:w="91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39"/>
        <w:gridCol w:w="2734"/>
        <w:gridCol w:w="1432"/>
        <w:gridCol w:w="287"/>
        <w:gridCol w:w="1290"/>
        <w:gridCol w:w="1280"/>
      </w:tblGrid>
      <w:tr w:rsidR="00520F9E" w14:paraId="5DF08F91" w14:textId="77777777" w:rsidTr="00360D8D">
        <w:trPr>
          <w:trHeight w:val="830"/>
        </w:trPr>
        <w:tc>
          <w:tcPr>
            <w:tcW w:w="9162" w:type="dxa"/>
            <w:gridSpan w:val="6"/>
          </w:tcPr>
          <w:p w14:paraId="722A5AF6" w14:textId="141D5D1D" w:rsidR="00520F9E" w:rsidRPr="00E64FF5" w:rsidRDefault="00520F9E">
            <w:pPr>
              <w:rPr>
                <w:rFonts w:ascii="Georgia" w:hAnsi="Georgia"/>
                <w:sz w:val="64"/>
                <w:szCs w:val="64"/>
              </w:rPr>
            </w:pPr>
            <w:r>
              <w:rPr>
                <w:rFonts w:ascii="Georgia" w:hAnsi="Georgia"/>
                <w:sz w:val="64"/>
                <w:szCs w:val="64"/>
              </w:rPr>
              <w:t>Lukas Raymann</w:t>
            </w:r>
          </w:p>
        </w:tc>
      </w:tr>
      <w:tr w:rsidR="00520F9E" w14:paraId="29A4F061" w14:textId="77777777" w:rsidTr="00360D8D">
        <w:trPr>
          <w:trHeight w:val="443"/>
        </w:trPr>
        <w:tc>
          <w:tcPr>
            <w:tcW w:w="4873" w:type="dxa"/>
            <w:gridSpan w:val="2"/>
            <w:tcBorders>
              <w:bottom w:val="single" w:sz="4" w:space="0" w:color="auto"/>
            </w:tcBorders>
            <w:vAlign w:val="bottom"/>
          </w:tcPr>
          <w:p w14:paraId="42789F3A" w14:textId="77777777" w:rsidR="005717A9" w:rsidRDefault="005717A9" w:rsidP="00B5178D">
            <w:pPr>
              <w:rPr>
                <w:rFonts w:ascii="Georgia" w:hAnsi="Georgia"/>
                <w:b/>
                <w:smallCaps/>
                <w:sz w:val="32"/>
                <w:szCs w:val="32"/>
              </w:rPr>
            </w:pPr>
          </w:p>
          <w:p w14:paraId="1576CCFF" w14:textId="73669BEC" w:rsidR="00520F9E" w:rsidRPr="002508C2" w:rsidRDefault="00520F9E" w:rsidP="00B5178D">
            <w:pPr>
              <w:rPr>
                <w:rFonts w:ascii="Georgia" w:hAnsi="Georgia"/>
                <w:b/>
                <w:smallCaps/>
              </w:rPr>
            </w:pPr>
            <w:r w:rsidRPr="002508C2">
              <w:rPr>
                <w:rFonts w:ascii="Georgia" w:hAnsi="Georgia"/>
                <w:b/>
                <w:smallCaps/>
                <w:sz w:val="32"/>
                <w:szCs w:val="32"/>
              </w:rPr>
              <w:t>Persönliche Informationen</w:t>
            </w:r>
          </w:p>
        </w:tc>
        <w:tc>
          <w:tcPr>
            <w:tcW w:w="4288" w:type="dxa"/>
            <w:gridSpan w:val="4"/>
            <w:vAlign w:val="bottom"/>
          </w:tcPr>
          <w:p w14:paraId="70C0A5C8" w14:textId="30C4D847" w:rsidR="00520F9E" w:rsidRPr="002508C2" w:rsidRDefault="00520F9E" w:rsidP="00B5178D">
            <w:pPr>
              <w:rPr>
                <w:rFonts w:ascii="Georgia" w:hAnsi="Georgia"/>
                <w:b/>
                <w:smallCaps/>
              </w:rPr>
            </w:pPr>
            <w:r w:rsidRPr="00AB2A5A">
              <w:rPr>
                <w:rFonts w:ascii="Georgia" w:hAnsi="Georgia"/>
                <w:noProof/>
                <w:sz w:val="24"/>
                <w:lang w:eastAsia="de-DE"/>
              </w:rPr>
              <w:drawing>
                <wp:anchor distT="0" distB="0" distL="114300" distR="114300" simplePos="0" relativeHeight="251662336" behindDoc="0" locked="0" layoutInCell="1" allowOverlap="1" wp14:anchorId="696C9AC3" wp14:editId="18FC63AB">
                  <wp:simplePos x="0" y="0"/>
                  <wp:positionH relativeFrom="column">
                    <wp:posOffset>1347470</wp:posOffset>
                  </wp:positionH>
                  <wp:positionV relativeFrom="paragraph">
                    <wp:posOffset>-547370</wp:posOffset>
                  </wp:positionV>
                  <wp:extent cx="1347470" cy="1796415"/>
                  <wp:effectExtent l="0" t="0" r="5080" b="0"/>
                  <wp:wrapNone/>
                  <wp:docPr id="2" name="Grafik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Grafik 2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7470" cy="17964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520F9E" w14:paraId="7E507145" w14:textId="77777777" w:rsidTr="00360D8D">
        <w:trPr>
          <w:trHeight w:val="609"/>
        </w:trPr>
        <w:tc>
          <w:tcPr>
            <w:tcW w:w="2139" w:type="dxa"/>
            <w:vAlign w:val="bottom"/>
          </w:tcPr>
          <w:p w14:paraId="37A6837E" w14:textId="77777777" w:rsidR="00520F9E" w:rsidRPr="002508C2" w:rsidRDefault="00520F9E" w:rsidP="00814F18">
            <w:pPr>
              <w:rPr>
                <w:rFonts w:ascii="Georgia" w:hAnsi="Georgia"/>
              </w:rPr>
            </w:pPr>
            <w:r w:rsidRPr="002508C2">
              <w:rPr>
                <w:rFonts w:ascii="Georgia" w:hAnsi="Georgia"/>
              </w:rPr>
              <w:t>Adresse:</w:t>
            </w:r>
            <w:r>
              <w:rPr>
                <w:rFonts w:ascii="Georgia" w:hAnsi="Georgia"/>
              </w:rPr>
              <w:br/>
            </w:r>
          </w:p>
        </w:tc>
        <w:tc>
          <w:tcPr>
            <w:tcW w:w="5743" w:type="dxa"/>
            <w:gridSpan w:val="4"/>
            <w:vAlign w:val="bottom"/>
          </w:tcPr>
          <w:p w14:paraId="24F11791" w14:textId="12FF490C" w:rsidR="00520F9E" w:rsidRDefault="00520F9E" w:rsidP="00814F18">
            <w:pPr>
              <w:widowControl w:val="0"/>
              <w:autoSpaceDE w:val="0"/>
              <w:autoSpaceDN w:val="0"/>
              <w:adjustRightInd w:val="0"/>
              <w:rPr>
                <w:rFonts w:ascii="Georgia" w:hAnsi="Georgia" w:cs="Georgia"/>
                <w:color w:val="000000"/>
              </w:rPr>
            </w:pPr>
            <w:proofErr w:type="spellStart"/>
            <w:r>
              <w:rPr>
                <w:rFonts w:ascii="Georgia" w:hAnsi="Georgia" w:cs="Georgia"/>
                <w:color w:val="000000"/>
              </w:rPr>
              <w:t>Finckensteinallee</w:t>
            </w:r>
            <w:proofErr w:type="spellEnd"/>
            <w:r>
              <w:rPr>
                <w:rFonts w:ascii="Georgia" w:hAnsi="Georgia" w:cs="Georgia"/>
                <w:color w:val="000000"/>
              </w:rPr>
              <w:t xml:space="preserve"> 113,</w:t>
            </w:r>
          </w:p>
          <w:p w14:paraId="08E9C253" w14:textId="27D3B6B5" w:rsidR="00520F9E" w:rsidRPr="002508C2" w:rsidRDefault="00520F9E" w:rsidP="00814F18">
            <w:pPr>
              <w:rPr>
                <w:rFonts w:ascii="Georgia" w:hAnsi="Georgia"/>
              </w:rPr>
            </w:pPr>
            <w:r>
              <w:rPr>
                <w:rFonts w:ascii="Georgia" w:hAnsi="Georgia" w:cs="Georgia"/>
                <w:color w:val="000000"/>
              </w:rPr>
              <w:t>12205 Berlin</w:t>
            </w:r>
          </w:p>
        </w:tc>
        <w:tc>
          <w:tcPr>
            <w:tcW w:w="1278" w:type="dxa"/>
          </w:tcPr>
          <w:p w14:paraId="0AD090D2" w14:textId="234DDDAA" w:rsidR="00520F9E" w:rsidRPr="002508C2" w:rsidRDefault="00520F9E">
            <w:pPr>
              <w:rPr>
                <w:rFonts w:ascii="Georgia" w:hAnsi="Georgia"/>
              </w:rPr>
            </w:pPr>
          </w:p>
        </w:tc>
      </w:tr>
      <w:tr w:rsidR="00520F9E" w14:paraId="18EF21B5" w14:textId="77777777" w:rsidTr="00360D8D">
        <w:trPr>
          <w:trHeight w:val="332"/>
        </w:trPr>
        <w:tc>
          <w:tcPr>
            <w:tcW w:w="2139" w:type="dxa"/>
            <w:vAlign w:val="bottom"/>
          </w:tcPr>
          <w:p w14:paraId="6F1671FA" w14:textId="77777777" w:rsidR="00520F9E" w:rsidRPr="002508C2" w:rsidRDefault="00520F9E" w:rsidP="00814F18">
            <w:pPr>
              <w:rPr>
                <w:rFonts w:ascii="Georgia" w:hAnsi="Georgia"/>
              </w:rPr>
            </w:pPr>
            <w:r w:rsidRPr="002508C2">
              <w:rPr>
                <w:rFonts w:ascii="Georgia" w:hAnsi="Georgia"/>
              </w:rPr>
              <w:t>E-Mail:</w:t>
            </w:r>
          </w:p>
        </w:tc>
        <w:tc>
          <w:tcPr>
            <w:tcW w:w="5743" w:type="dxa"/>
            <w:gridSpan w:val="4"/>
            <w:vAlign w:val="bottom"/>
          </w:tcPr>
          <w:p w14:paraId="4B1F8539" w14:textId="1F6EC8AF" w:rsidR="00520F9E" w:rsidRPr="002508C2" w:rsidRDefault="00882EBF" w:rsidP="00814F18">
            <w:pPr>
              <w:rPr>
                <w:rFonts w:ascii="Georgia" w:hAnsi="Georgia"/>
              </w:rPr>
            </w:pPr>
            <w:r>
              <w:rPr>
                <w:rFonts w:ascii="Georgia" w:hAnsi="Georgia" w:cs="Georgia"/>
                <w:color w:val="000000"/>
              </w:rPr>
              <w:t>l</w:t>
            </w:r>
            <w:r w:rsidR="00520F9E">
              <w:rPr>
                <w:rFonts w:ascii="Georgia" w:hAnsi="Georgia" w:cs="Georgia"/>
                <w:color w:val="000000"/>
              </w:rPr>
              <w:t>ukasraymann02@gmail.com</w:t>
            </w:r>
          </w:p>
        </w:tc>
        <w:tc>
          <w:tcPr>
            <w:tcW w:w="1278" w:type="dxa"/>
          </w:tcPr>
          <w:p w14:paraId="1346A9DC" w14:textId="77777777" w:rsidR="00520F9E" w:rsidRPr="002508C2" w:rsidRDefault="00520F9E">
            <w:pPr>
              <w:rPr>
                <w:rFonts w:ascii="Georgia" w:hAnsi="Georgia"/>
              </w:rPr>
            </w:pPr>
          </w:p>
        </w:tc>
      </w:tr>
      <w:tr w:rsidR="00520F9E" w14:paraId="75FC1235" w14:textId="77777777" w:rsidTr="00360D8D">
        <w:trPr>
          <w:trHeight w:val="332"/>
        </w:trPr>
        <w:tc>
          <w:tcPr>
            <w:tcW w:w="2139" w:type="dxa"/>
            <w:vAlign w:val="bottom"/>
          </w:tcPr>
          <w:p w14:paraId="28ECECDB" w14:textId="77777777" w:rsidR="00520F9E" w:rsidRPr="002508C2" w:rsidRDefault="00520F9E" w:rsidP="00814F18">
            <w:pPr>
              <w:rPr>
                <w:rFonts w:ascii="Georgia" w:hAnsi="Georgia"/>
              </w:rPr>
            </w:pPr>
            <w:r w:rsidRPr="002508C2">
              <w:rPr>
                <w:rFonts w:ascii="Georgia" w:hAnsi="Georgia"/>
              </w:rPr>
              <w:t>Mobil:</w:t>
            </w:r>
          </w:p>
        </w:tc>
        <w:tc>
          <w:tcPr>
            <w:tcW w:w="5743" w:type="dxa"/>
            <w:gridSpan w:val="4"/>
            <w:vAlign w:val="bottom"/>
          </w:tcPr>
          <w:p w14:paraId="244747B4" w14:textId="5FE7BD4E" w:rsidR="00520F9E" w:rsidRPr="002508C2" w:rsidRDefault="00520F9E" w:rsidP="00814F18">
            <w:pPr>
              <w:rPr>
                <w:rFonts w:ascii="Georgia" w:hAnsi="Georgia"/>
              </w:rPr>
            </w:pPr>
            <w:r>
              <w:rPr>
                <w:rFonts w:ascii="Georgia" w:hAnsi="Georgia" w:cs="Georgia"/>
                <w:color w:val="000000"/>
              </w:rPr>
              <w:t>+49 1712985915</w:t>
            </w:r>
          </w:p>
        </w:tc>
        <w:tc>
          <w:tcPr>
            <w:tcW w:w="1278" w:type="dxa"/>
          </w:tcPr>
          <w:p w14:paraId="5D969C6E" w14:textId="77777777" w:rsidR="00520F9E" w:rsidRPr="002508C2" w:rsidRDefault="00520F9E">
            <w:pPr>
              <w:rPr>
                <w:rFonts w:ascii="Georgia" w:hAnsi="Georgia"/>
              </w:rPr>
            </w:pPr>
          </w:p>
        </w:tc>
      </w:tr>
      <w:tr w:rsidR="00520F9E" w14:paraId="49C9E9C3" w14:textId="77777777" w:rsidTr="00360D8D">
        <w:trPr>
          <w:trHeight w:val="332"/>
        </w:trPr>
        <w:tc>
          <w:tcPr>
            <w:tcW w:w="2139" w:type="dxa"/>
            <w:vAlign w:val="bottom"/>
          </w:tcPr>
          <w:p w14:paraId="62536AD2" w14:textId="77777777" w:rsidR="00520F9E" w:rsidRPr="002508C2" w:rsidRDefault="00520F9E" w:rsidP="00814F18">
            <w:pPr>
              <w:rPr>
                <w:rFonts w:ascii="Georgia" w:hAnsi="Georgia"/>
              </w:rPr>
            </w:pPr>
            <w:r w:rsidRPr="002508C2">
              <w:rPr>
                <w:rFonts w:ascii="Georgia" w:hAnsi="Georgia"/>
              </w:rPr>
              <w:t xml:space="preserve">Geburtsdaten: </w:t>
            </w:r>
          </w:p>
        </w:tc>
        <w:tc>
          <w:tcPr>
            <w:tcW w:w="5743" w:type="dxa"/>
            <w:gridSpan w:val="4"/>
            <w:vAlign w:val="bottom"/>
          </w:tcPr>
          <w:p w14:paraId="3535E5F6" w14:textId="5A235E56" w:rsidR="00802D54" w:rsidRPr="00802D54" w:rsidRDefault="00520F9E" w:rsidP="00814F18">
            <w:pPr>
              <w:rPr>
                <w:rFonts w:ascii="Georgia" w:hAnsi="Georgia" w:cs="Georgia"/>
                <w:color w:val="000000"/>
              </w:rPr>
            </w:pPr>
            <w:r>
              <w:rPr>
                <w:rFonts w:ascii="Georgia" w:hAnsi="Georgia" w:cs="Georgia"/>
                <w:color w:val="000000"/>
              </w:rPr>
              <w:t>16.08.2002 in Hannover</w:t>
            </w:r>
          </w:p>
        </w:tc>
        <w:tc>
          <w:tcPr>
            <w:tcW w:w="1278" w:type="dxa"/>
          </w:tcPr>
          <w:p w14:paraId="6FC3E8E1" w14:textId="77777777" w:rsidR="00520F9E" w:rsidRPr="002508C2" w:rsidRDefault="00520F9E">
            <w:pPr>
              <w:rPr>
                <w:rFonts w:ascii="Georgia" w:hAnsi="Georgia"/>
              </w:rPr>
            </w:pPr>
          </w:p>
        </w:tc>
      </w:tr>
      <w:tr w:rsidR="00520F9E" w14:paraId="0FCADE56" w14:textId="77777777" w:rsidTr="00360D8D">
        <w:trPr>
          <w:trHeight w:val="498"/>
        </w:trPr>
        <w:tc>
          <w:tcPr>
            <w:tcW w:w="9162" w:type="dxa"/>
            <w:gridSpan w:val="6"/>
            <w:tcBorders>
              <w:bottom w:val="single" w:sz="4" w:space="0" w:color="auto"/>
            </w:tcBorders>
            <w:vAlign w:val="bottom"/>
          </w:tcPr>
          <w:p w14:paraId="014D9CD1" w14:textId="77777777" w:rsidR="00802D54" w:rsidRDefault="00802D54" w:rsidP="00B5178D">
            <w:pPr>
              <w:rPr>
                <w:rFonts w:ascii="Georgia" w:hAnsi="Georgia"/>
                <w:b/>
                <w:smallCaps/>
                <w:sz w:val="32"/>
                <w:szCs w:val="32"/>
              </w:rPr>
            </w:pPr>
          </w:p>
          <w:p w14:paraId="6219B894" w14:textId="06157C48" w:rsidR="00520F9E" w:rsidRPr="002508C2" w:rsidRDefault="00520F9E" w:rsidP="00B5178D">
            <w:pPr>
              <w:rPr>
                <w:rFonts w:ascii="Georgia" w:hAnsi="Georgia"/>
              </w:rPr>
            </w:pPr>
            <w:r w:rsidRPr="002508C2">
              <w:rPr>
                <w:rFonts w:ascii="Georgia" w:hAnsi="Georgia"/>
                <w:b/>
                <w:smallCaps/>
                <w:sz w:val="32"/>
                <w:szCs w:val="32"/>
              </w:rPr>
              <w:t>Schul</w:t>
            </w:r>
            <w:r>
              <w:rPr>
                <w:rFonts w:ascii="Georgia" w:hAnsi="Georgia"/>
                <w:b/>
                <w:smallCaps/>
                <w:sz w:val="32"/>
                <w:szCs w:val="32"/>
              </w:rPr>
              <w:t>e &amp; Studium</w:t>
            </w:r>
          </w:p>
        </w:tc>
      </w:tr>
      <w:tr w:rsidR="00520F9E" w14:paraId="7D1DEBF7" w14:textId="77777777" w:rsidTr="00360D8D">
        <w:trPr>
          <w:trHeight w:val="387"/>
        </w:trPr>
        <w:tc>
          <w:tcPr>
            <w:tcW w:w="2139" w:type="dxa"/>
            <w:tcBorders>
              <w:top w:val="single" w:sz="4" w:space="0" w:color="auto"/>
            </w:tcBorders>
            <w:vAlign w:val="bottom"/>
          </w:tcPr>
          <w:p w14:paraId="74C0312D" w14:textId="2B1F9144" w:rsidR="00520F9E" w:rsidRPr="002508C2" w:rsidRDefault="00BE6155" w:rsidP="00723643">
            <w:pPr>
              <w:rPr>
                <w:rFonts w:ascii="Georgia" w:hAnsi="Georgia"/>
              </w:rPr>
            </w:pPr>
            <w:r>
              <w:rPr>
                <w:rFonts w:ascii="Georgia" w:hAnsi="Georgia"/>
              </w:rPr>
              <w:t>Ab 10/2022</w:t>
            </w:r>
          </w:p>
        </w:tc>
        <w:tc>
          <w:tcPr>
            <w:tcW w:w="5743" w:type="dxa"/>
            <w:gridSpan w:val="4"/>
            <w:tcBorders>
              <w:top w:val="single" w:sz="4" w:space="0" w:color="auto"/>
            </w:tcBorders>
            <w:vAlign w:val="bottom"/>
          </w:tcPr>
          <w:p w14:paraId="0C2B846F" w14:textId="29E69F11" w:rsidR="00520F9E" w:rsidRPr="00390A46" w:rsidRDefault="00390A46" w:rsidP="00723643">
            <w:pPr>
              <w:rPr>
                <w:rFonts w:ascii="Georgia" w:hAnsi="Georgia"/>
                <w:b/>
                <w:smallCaps/>
                <w:sz w:val="28"/>
                <w:szCs w:val="28"/>
              </w:rPr>
            </w:pPr>
            <w:r w:rsidRPr="00390A46">
              <w:rPr>
                <w:rFonts w:ascii="Georgia" w:hAnsi="Georgia"/>
                <w:b/>
                <w:smallCaps/>
                <w:sz w:val="28"/>
                <w:szCs w:val="28"/>
              </w:rPr>
              <w:t>Humboldt Universität Zu Berlin</w:t>
            </w:r>
          </w:p>
        </w:tc>
        <w:tc>
          <w:tcPr>
            <w:tcW w:w="1278" w:type="dxa"/>
            <w:tcBorders>
              <w:top w:val="single" w:sz="4" w:space="0" w:color="auto"/>
            </w:tcBorders>
            <w:vAlign w:val="bottom"/>
          </w:tcPr>
          <w:p w14:paraId="7C845E2D" w14:textId="4A6B97D5" w:rsidR="00520F9E" w:rsidRPr="005046AA" w:rsidRDefault="00BE6155" w:rsidP="00162A5A">
            <w:pPr>
              <w:jc w:val="right"/>
              <w:rPr>
                <w:rFonts w:ascii="Georgia" w:hAnsi="Georgia"/>
                <w:i/>
                <w:smallCaps/>
                <w:sz w:val="24"/>
                <w:szCs w:val="24"/>
              </w:rPr>
            </w:pPr>
            <w:r w:rsidRPr="005046AA">
              <w:rPr>
                <w:rFonts w:ascii="Georgia" w:hAnsi="Georgia"/>
                <w:i/>
                <w:smallCaps/>
                <w:sz w:val="24"/>
                <w:szCs w:val="24"/>
              </w:rPr>
              <w:t>Berlin</w:t>
            </w:r>
          </w:p>
        </w:tc>
      </w:tr>
      <w:tr w:rsidR="00520F9E" w14:paraId="61E5D482" w14:textId="77777777" w:rsidTr="00360D8D">
        <w:trPr>
          <w:trHeight w:val="244"/>
        </w:trPr>
        <w:tc>
          <w:tcPr>
            <w:tcW w:w="2139" w:type="dxa"/>
          </w:tcPr>
          <w:p w14:paraId="7FF25A3D" w14:textId="77777777" w:rsidR="00520F9E" w:rsidRPr="002508C2" w:rsidRDefault="00520F9E">
            <w:pPr>
              <w:rPr>
                <w:rFonts w:ascii="Georgia" w:hAnsi="Georgia"/>
              </w:rPr>
            </w:pPr>
          </w:p>
        </w:tc>
        <w:tc>
          <w:tcPr>
            <w:tcW w:w="7022" w:type="dxa"/>
            <w:gridSpan w:val="5"/>
          </w:tcPr>
          <w:p w14:paraId="419A9228" w14:textId="17FBD9B1" w:rsidR="00520F9E" w:rsidRPr="002508C2" w:rsidRDefault="00BE6155">
            <w:pPr>
              <w:rPr>
                <w:rFonts w:ascii="Georgia" w:hAnsi="Georgia"/>
              </w:rPr>
            </w:pPr>
            <w:r w:rsidRPr="00BE6155">
              <w:rPr>
                <w:rFonts w:ascii="Georgia" w:hAnsi="Georgia"/>
              </w:rPr>
              <w:t>B.Sc. in Betriebswirtschaftslehre (geplant, bereits immatrikuliert)</w:t>
            </w:r>
          </w:p>
        </w:tc>
      </w:tr>
      <w:tr w:rsidR="00520F9E" w14:paraId="4CB2D53D" w14:textId="159AD126" w:rsidTr="00360D8D">
        <w:trPr>
          <w:trHeight w:val="393"/>
        </w:trPr>
        <w:tc>
          <w:tcPr>
            <w:tcW w:w="2139" w:type="dxa"/>
            <w:vAlign w:val="bottom"/>
          </w:tcPr>
          <w:p w14:paraId="0DF0A522" w14:textId="5DE182DA" w:rsidR="00520F9E" w:rsidRPr="002508C2" w:rsidRDefault="00520F9E" w:rsidP="00AF126F">
            <w:pPr>
              <w:rPr>
                <w:rFonts w:ascii="Georgia" w:hAnsi="Georgia"/>
              </w:rPr>
            </w:pPr>
            <w:r w:rsidRPr="00AF126F">
              <w:rPr>
                <w:rFonts w:ascii="Georgia" w:hAnsi="Georgia"/>
              </w:rPr>
              <w:t>07/2018 – 05/2019</w:t>
            </w:r>
          </w:p>
        </w:tc>
        <w:tc>
          <w:tcPr>
            <w:tcW w:w="4453" w:type="dxa"/>
            <w:gridSpan w:val="3"/>
            <w:vAlign w:val="bottom"/>
          </w:tcPr>
          <w:p w14:paraId="7495E427" w14:textId="7CF7743B" w:rsidR="00520F9E" w:rsidRPr="00390A46" w:rsidRDefault="00520F9E" w:rsidP="00520F9E">
            <w:pPr>
              <w:rPr>
                <w:rFonts w:ascii="Georgia" w:hAnsi="Georgia" w:cs="Georgia"/>
                <w:i/>
                <w:iCs/>
                <w:color w:val="000000"/>
                <w:sz w:val="28"/>
                <w:szCs w:val="28"/>
              </w:rPr>
            </w:pPr>
            <w:r w:rsidRPr="00390A46">
              <w:rPr>
                <w:rFonts w:ascii="Georgia" w:hAnsi="Georgia"/>
                <w:b/>
                <w:smallCaps/>
                <w:sz w:val="28"/>
                <w:szCs w:val="28"/>
              </w:rPr>
              <w:t>A</w:t>
            </w:r>
            <w:r w:rsidR="00390A46" w:rsidRPr="00390A46">
              <w:rPr>
                <w:rFonts w:ascii="Georgia" w:hAnsi="Georgia"/>
                <w:b/>
                <w:smallCaps/>
                <w:sz w:val="28"/>
                <w:szCs w:val="28"/>
              </w:rPr>
              <w:t xml:space="preserve">nand </w:t>
            </w:r>
            <w:proofErr w:type="spellStart"/>
            <w:r w:rsidR="00390A46" w:rsidRPr="00390A46">
              <w:rPr>
                <w:rFonts w:ascii="Georgia" w:hAnsi="Georgia"/>
                <w:b/>
                <w:smallCaps/>
                <w:sz w:val="28"/>
                <w:szCs w:val="28"/>
              </w:rPr>
              <w:t>Niketan</w:t>
            </w:r>
            <w:proofErr w:type="spellEnd"/>
            <w:r w:rsidR="00390A46" w:rsidRPr="00390A46">
              <w:rPr>
                <w:rFonts w:ascii="Georgia" w:hAnsi="Georgia"/>
                <w:b/>
                <w:smallCaps/>
                <w:sz w:val="28"/>
                <w:szCs w:val="28"/>
              </w:rPr>
              <w:t xml:space="preserve"> </w:t>
            </w:r>
            <w:proofErr w:type="spellStart"/>
            <w:r w:rsidR="00390A46" w:rsidRPr="00390A46">
              <w:rPr>
                <w:rFonts w:ascii="Georgia" w:hAnsi="Georgia"/>
                <w:b/>
                <w:smallCaps/>
                <w:sz w:val="28"/>
                <w:szCs w:val="28"/>
              </w:rPr>
              <w:t>Maninagar</w:t>
            </w:r>
            <w:proofErr w:type="spellEnd"/>
          </w:p>
        </w:tc>
        <w:tc>
          <w:tcPr>
            <w:tcW w:w="2569" w:type="dxa"/>
            <w:gridSpan w:val="2"/>
            <w:vAlign w:val="bottom"/>
          </w:tcPr>
          <w:p w14:paraId="63FBC49E" w14:textId="0CCB0178" w:rsidR="00520F9E" w:rsidRPr="005046AA" w:rsidRDefault="00520F9E" w:rsidP="00520F9E">
            <w:pPr>
              <w:jc w:val="right"/>
              <w:rPr>
                <w:rFonts w:ascii="Georgia" w:hAnsi="Georgia" w:cs="Georgia"/>
                <w:i/>
                <w:iCs/>
                <w:color w:val="000000"/>
                <w:sz w:val="24"/>
                <w:szCs w:val="24"/>
              </w:rPr>
            </w:pPr>
            <w:r w:rsidRPr="005046AA">
              <w:rPr>
                <w:rFonts w:ascii="Georgia" w:hAnsi="Georgia"/>
                <w:i/>
                <w:smallCaps/>
                <w:sz w:val="24"/>
                <w:szCs w:val="24"/>
              </w:rPr>
              <w:t>Ahmedabad, Indien</w:t>
            </w:r>
          </w:p>
        </w:tc>
      </w:tr>
      <w:tr w:rsidR="00520F9E" w14:paraId="372B5F58" w14:textId="77777777" w:rsidTr="00360D8D">
        <w:trPr>
          <w:trHeight w:val="771"/>
        </w:trPr>
        <w:tc>
          <w:tcPr>
            <w:tcW w:w="2139" w:type="dxa"/>
          </w:tcPr>
          <w:p w14:paraId="650735A4" w14:textId="77777777" w:rsidR="00520F9E" w:rsidRPr="002508C2" w:rsidRDefault="00520F9E" w:rsidP="00AF126F">
            <w:pPr>
              <w:rPr>
                <w:rFonts w:ascii="Georgia" w:hAnsi="Georgia"/>
              </w:rPr>
            </w:pPr>
          </w:p>
        </w:tc>
        <w:tc>
          <w:tcPr>
            <w:tcW w:w="7022" w:type="dxa"/>
            <w:gridSpan w:val="5"/>
          </w:tcPr>
          <w:p w14:paraId="6FA1FE47" w14:textId="77777777" w:rsidR="00520F9E" w:rsidRDefault="00520F9E" w:rsidP="00520F9E">
            <w:pPr>
              <w:rPr>
                <w:rFonts w:ascii="Georgia" w:hAnsi="Georgia"/>
              </w:rPr>
            </w:pPr>
            <w:r w:rsidRPr="00520F9E">
              <w:rPr>
                <w:rFonts w:ascii="Georgia" w:hAnsi="Georgia"/>
              </w:rPr>
              <w:t>Auslandsjahr mit Schulbesuch in Indien</w:t>
            </w:r>
          </w:p>
          <w:p w14:paraId="7CB45F82" w14:textId="1AF021A3" w:rsidR="00882EBF" w:rsidRPr="00882EBF" w:rsidRDefault="00882EBF" w:rsidP="00882EBF">
            <w:pPr>
              <w:pStyle w:val="Listenabsatz"/>
              <w:numPr>
                <w:ilvl w:val="0"/>
                <w:numId w:val="7"/>
              </w:numPr>
              <w:rPr>
                <w:rFonts w:ascii="Georgia" w:hAnsi="Georgia" w:cs="Georgia"/>
                <w:i/>
                <w:iCs/>
                <w:color w:val="000000"/>
              </w:rPr>
            </w:pPr>
            <w:r>
              <w:rPr>
                <w:rFonts w:ascii="Georgia" w:hAnsi="Georgia" w:cs="Georgia"/>
                <w:i/>
                <w:iCs/>
                <w:color w:val="000000"/>
              </w:rPr>
              <w:t>Leben i</w:t>
            </w:r>
            <w:r w:rsidRPr="00882EBF">
              <w:rPr>
                <w:rFonts w:ascii="Georgia" w:hAnsi="Georgia" w:cs="Georgia"/>
                <w:i/>
                <w:iCs/>
                <w:color w:val="000000"/>
              </w:rPr>
              <w:t>n indischer Gastfamilie</w:t>
            </w:r>
          </w:p>
          <w:p w14:paraId="60A1B862" w14:textId="3AAC3D31" w:rsidR="00882EBF" w:rsidRPr="00882EBF" w:rsidRDefault="00882EBF" w:rsidP="00882EBF">
            <w:pPr>
              <w:pStyle w:val="Listenabsatz"/>
              <w:numPr>
                <w:ilvl w:val="0"/>
                <w:numId w:val="7"/>
              </w:numPr>
              <w:rPr>
                <w:rFonts w:ascii="Georgia" w:hAnsi="Georgia" w:cs="Georgia"/>
                <w:color w:val="000000"/>
              </w:rPr>
            </w:pPr>
            <w:r w:rsidRPr="00882EBF">
              <w:rPr>
                <w:rFonts w:ascii="Georgia" w:hAnsi="Georgia"/>
                <w:i/>
                <w:iCs/>
              </w:rPr>
              <w:t>Einziger Deutscher an rein indischer Schule</w:t>
            </w:r>
          </w:p>
        </w:tc>
      </w:tr>
      <w:tr w:rsidR="00520F9E" w14:paraId="013361E1" w14:textId="77777777" w:rsidTr="00360D8D">
        <w:trPr>
          <w:trHeight w:val="387"/>
        </w:trPr>
        <w:tc>
          <w:tcPr>
            <w:tcW w:w="2139" w:type="dxa"/>
            <w:vAlign w:val="bottom"/>
          </w:tcPr>
          <w:p w14:paraId="6C65D3AA" w14:textId="5B9F411D" w:rsidR="00520F9E" w:rsidRPr="002508C2" w:rsidRDefault="00520F9E" w:rsidP="00AF126F">
            <w:pPr>
              <w:rPr>
                <w:rFonts w:ascii="Georgia" w:hAnsi="Georgia"/>
              </w:rPr>
            </w:pPr>
            <w:r w:rsidRPr="00A931F5">
              <w:rPr>
                <w:rFonts w:ascii="Georgia" w:hAnsi="Georgia"/>
              </w:rPr>
              <w:t>08/2012 – 06/2021</w:t>
            </w:r>
          </w:p>
        </w:tc>
        <w:tc>
          <w:tcPr>
            <w:tcW w:w="5743" w:type="dxa"/>
            <w:gridSpan w:val="4"/>
            <w:vAlign w:val="bottom"/>
          </w:tcPr>
          <w:p w14:paraId="197620E3" w14:textId="488DE390" w:rsidR="00520F9E" w:rsidRPr="00390A46" w:rsidRDefault="00390A46" w:rsidP="00AF126F">
            <w:pPr>
              <w:rPr>
                <w:rFonts w:ascii="Georgia" w:hAnsi="Georgia"/>
                <w:sz w:val="28"/>
                <w:szCs w:val="28"/>
              </w:rPr>
            </w:pPr>
            <w:r w:rsidRPr="00390A46">
              <w:rPr>
                <w:rFonts w:ascii="Georgia" w:hAnsi="Georgia"/>
                <w:b/>
                <w:smallCaps/>
                <w:sz w:val="28"/>
                <w:szCs w:val="28"/>
              </w:rPr>
              <w:t>Gymnasium Lutherschule Hannover</w:t>
            </w:r>
          </w:p>
        </w:tc>
        <w:tc>
          <w:tcPr>
            <w:tcW w:w="1278" w:type="dxa"/>
            <w:vAlign w:val="bottom"/>
          </w:tcPr>
          <w:p w14:paraId="63D86F51" w14:textId="39B2843D" w:rsidR="00520F9E" w:rsidRPr="005046AA" w:rsidRDefault="00520F9E" w:rsidP="00AF126F">
            <w:pPr>
              <w:jc w:val="right"/>
              <w:rPr>
                <w:rFonts w:ascii="Georgia" w:hAnsi="Georgia"/>
                <w:sz w:val="24"/>
                <w:szCs w:val="24"/>
              </w:rPr>
            </w:pPr>
            <w:r w:rsidRPr="005046AA">
              <w:rPr>
                <w:rFonts w:ascii="Georgia" w:hAnsi="Georgia"/>
                <w:i/>
                <w:smallCaps/>
                <w:sz w:val="24"/>
                <w:szCs w:val="24"/>
              </w:rPr>
              <w:t>Hannover</w:t>
            </w:r>
          </w:p>
        </w:tc>
      </w:tr>
      <w:tr w:rsidR="00520F9E" w14:paraId="62632213" w14:textId="77777777" w:rsidTr="00360D8D">
        <w:trPr>
          <w:trHeight w:val="244"/>
        </w:trPr>
        <w:tc>
          <w:tcPr>
            <w:tcW w:w="2139" w:type="dxa"/>
          </w:tcPr>
          <w:p w14:paraId="2B3E93FC" w14:textId="77777777" w:rsidR="00520F9E" w:rsidRPr="002508C2" w:rsidRDefault="00520F9E" w:rsidP="00AF126F">
            <w:pPr>
              <w:rPr>
                <w:rFonts w:ascii="Georgia" w:hAnsi="Georgia"/>
              </w:rPr>
            </w:pPr>
          </w:p>
        </w:tc>
        <w:tc>
          <w:tcPr>
            <w:tcW w:w="5743" w:type="dxa"/>
            <w:gridSpan w:val="4"/>
          </w:tcPr>
          <w:p w14:paraId="1ABFFA93" w14:textId="02B4432F" w:rsidR="00520F9E" w:rsidRPr="002508C2" w:rsidRDefault="00390A46" w:rsidP="00AF126F">
            <w:pPr>
              <w:rPr>
                <w:rFonts w:ascii="Georgia" w:hAnsi="Georgia"/>
              </w:rPr>
            </w:pPr>
            <w:r>
              <w:rPr>
                <w:rFonts w:ascii="Georgia" w:hAnsi="Georgia"/>
              </w:rPr>
              <w:t>Bilinguales Abitur Deutsch/Englisch</w:t>
            </w:r>
            <w:r w:rsidR="00520F9E" w:rsidRPr="00A931F5">
              <w:rPr>
                <w:rFonts w:ascii="Georgia" w:hAnsi="Georgia"/>
              </w:rPr>
              <w:t xml:space="preserve"> (Note: 1,9)</w:t>
            </w:r>
          </w:p>
        </w:tc>
        <w:tc>
          <w:tcPr>
            <w:tcW w:w="1278" w:type="dxa"/>
          </w:tcPr>
          <w:p w14:paraId="51FC9814" w14:textId="77777777" w:rsidR="00520F9E" w:rsidRPr="002508C2" w:rsidRDefault="00520F9E" w:rsidP="00AF126F">
            <w:pPr>
              <w:rPr>
                <w:rFonts w:ascii="Georgia" w:hAnsi="Georgia"/>
              </w:rPr>
            </w:pPr>
          </w:p>
        </w:tc>
      </w:tr>
      <w:tr w:rsidR="00520F9E" w14:paraId="3A2665B3" w14:textId="77777777" w:rsidTr="00360D8D">
        <w:trPr>
          <w:trHeight w:val="498"/>
        </w:trPr>
        <w:tc>
          <w:tcPr>
            <w:tcW w:w="9162" w:type="dxa"/>
            <w:gridSpan w:val="6"/>
            <w:tcBorders>
              <w:bottom w:val="single" w:sz="4" w:space="0" w:color="auto"/>
            </w:tcBorders>
            <w:vAlign w:val="bottom"/>
          </w:tcPr>
          <w:p w14:paraId="3A9A1B15" w14:textId="77777777" w:rsidR="00802D54" w:rsidRDefault="00802D54" w:rsidP="00AF126F">
            <w:pPr>
              <w:rPr>
                <w:rFonts w:ascii="Georgia" w:hAnsi="Georgia"/>
                <w:b/>
                <w:smallCaps/>
                <w:sz w:val="32"/>
                <w:szCs w:val="32"/>
              </w:rPr>
            </w:pPr>
          </w:p>
          <w:p w14:paraId="239F87B8" w14:textId="1985BC6B" w:rsidR="00520F9E" w:rsidRPr="002508C2" w:rsidRDefault="00520F9E" w:rsidP="00AF126F">
            <w:pPr>
              <w:rPr>
                <w:rFonts w:ascii="Georgia" w:hAnsi="Georgia"/>
                <w:b/>
                <w:smallCaps/>
                <w:sz w:val="32"/>
                <w:szCs w:val="32"/>
              </w:rPr>
            </w:pPr>
            <w:r w:rsidRPr="002508C2">
              <w:rPr>
                <w:rFonts w:ascii="Georgia" w:hAnsi="Georgia"/>
                <w:b/>
                <w:smallCaps/>
                <w:sz w:val="32"/>
                <w:szCs w:val="32"/>
              </w:rPr>
              <w:t>Praktische Erfahrungen</w:t>
            </w:r>
          </w:p>
        </w:tc>
      </w:tr>
      <w:tr w:rsidR="00520F9E" w:rsidRPr="00B5178D" w14:paraId="127C64E2" w14:textId="77777777" w:rsidTr="00360D8D">
        <w:trPr>
          <w:trHeight w:val="393"/>
        </w:trPr>
        <w:tc>
          <w:tcPr>
            <w:tcW w:w="2139" w:type="dxa"/>
            <w:tcBorders>
              <w:top w:val="single" w:sz="4" w:space="0" w:color="auto"/>
            </w:tcBorders>
            <w:vAlign w:val="bottom"/>
          </w:tcPr>
          <w:p w14:paraId="6E186548" w14:textId="3A851005" w:rsidR="00520F9E" w:rsidRPr="002508C2" w:rsidRDefault="00BE6155" w:rsidP="00AF126F">
            <w:pPr>
              <w:rPr>
                <w:rFonts w:ascii="Georgia" w:hAnsi="Georgia"/>
              </w:rPr>
            </w:pPr>
            <w:r w:rsidRPr="00BE6155">
              <w:rPr>
                <w:rFonts w:ascii="Georgia" w:hAnsi="Georgia" w:cs="Georgia"/>
                <w:color w:val="000000"/>
              </w:rPr>
              <w:t>05/2022 – 10/2022</w:t>
            </w:r>
          </w:p>
        </w:tc>
        <w:tc>
          <w:tcPr>
            <w:tcW w:w="5743" w:type="dxa"/>
            <w:gridSpan w:val="4"/>
            <w:tcBorders>
              <w:top w:val="single" w:sz="4" w:space="0" w:color="auto"/>
            </w:tcBorders>
            <w:vAlign w:val="bottom"/>
          </w:tcPr>
          <w:p w14:paraId="38F27285" w14:textId="5206F8B4" w:rsidR="00520F9E" w:rsidRPr="005046AA" w:rsidRDefault="00BE6155" w:rsidP="00AF126F">
            <w:pPr>
              <w:rPr>
                <w:rFonts w:ascii="Georgia" w:hAnsi="Georgia"/>
                <w:sz w:val="24"/>
                <w:szCs w:val="24"/>
              </w:rPr>
            </w:pPr>
            <w:r w:rsidRPr="005046AA">
              <w:rPr>
                <w:rFonts w:ascii="Georgia" w:hAnsi="Georgia"/>
                <w:b/>
                <w:smallCaps/>
                <w:sz w:val="24"/>
                <w:szCs w:val="24"/>
              </w:rPr>
              <w:t>SOPRA STERIA SE</w:t>
            </w:r>
          </w:p>
        </w:tc>
        <w:tc>
          <w:tcPr>
            <w:tcW w:w="1278" w:type="dxa"/>
            <w:tcBorders>
              <w:top w:val="single" w:sz="4" w:space="0" w:color="auto"/>
            </w:tcBorders>
            <w:vAlign w:val="bottom"/>
          </w:tcPr>
          <w:p w14:paraId="4820196E" w14:textId="59359C6A" w:rsidR="00520F9E" w:rsidRPr="00B5178D" w:rsidRDefault="00BE6155" w:rsidP="00AF126F">
            <w:pPr>
              <w:jc w:val="right"/>
              <w:rPr>
                <w:rFonts w:ascii="Georgia" w:hAnsi="Georgia"/>
                <w:i/>
                <w:smallCaps/>
                <w:sz w:val="24"/>
              </w:rPr>
            </w:pPr>
            <w:r>
              <w:rPr>
                <w:rFonts w:ascii="Georgia" w:hAnsi="Georgia"/>
                <w:i/>
                <w:smallCaps/>
                <w:sz w:val="24"/>
              </w:rPr>
              <w:t>Hamburg</w:t>
            </w:r>
          </w:p>
        </w:tc>
      </w:tr>
      <w:tr w:rsidR="00520F9E" w14:paraId="335D84E9" w14:textId="77777777" w:rsidTr="00360D8D">
        <w:trPr>
          <w:trHeight w:val="244"/>
        </w:trPr>
        <w:tc>
          <w:tcPr>
            <w:tcW w:w="2139" w:type="dxa"/>
          </w:tcPr>
          <w:p w14:paraId="4936F65C" w14:textId="77777777" w:rsidR="00520F9E" w:rsidRPr="002508C2" w:rsidRDefault="00520F9E" w:rsidP="00AF126F">
            <w:pPr>
              <w:rPr>
                <w:rFonts w:ascii="Georgia" w:hAnsi="Georgia"/>
              </w:rPr>
            </w:pPr>
          </w:p>
        </w:tc>
        <w:tc>
          <w:tcPr>
            <w:tcW w:w="7022" w:type="dxa"/>
            <w:gridSpan w:val="5"/>
          </w:tcPr>
          <w:p w14:paraId="0475B997" w14:textId="17435C96" w:rsidR="00520F9E" w:rsidRPr="002508C2" w:rsidRDefault="00BE6155" w:rsidP="00AF126F">
            <w:pPr>
              <w:rPr>
                <w:rFonts w:ascii="Georgia" w:hAnsi="Georgia"/>
              </w:rPr>
            </w:pPr>
            <w:r w:rsidRPr="00BE6155">
              <w:rPr>
                <w:rFonts w:ascii="Georgia" w:hAnsi="Georgia"/>
              </w:rPr>
              <w:t>Praktikant im Produktbereich einer IT-Beratung</w:t>
            </w:r>
          </w:p>
        </w:tc>
      </w:tr>
      <w:tr w:rsidR="00520F9E" w14:paraId="54C3D64C" w14:textId="77777777" w:rsidTr="00360D8D">
        <w:trPr>
          <w:trHeight w:val="2295"/>
        </w:trPr>
        <w:tc>
          <w:tcPr>
            <w:tcW w:w="2139" w:type="dxa"/>
          </w:tcPr>
          <w:p w14:paraId="25C0BB2F" w14:textId="77777777" w:rsidR="00520F9E" w:rsidRPr="002508C2" w:rsidRDefault="00520F9E" w:rsidP="00AF126F">
            <w:pPr>
              <w:rPr>
                <w:rFonts w:ascii="Georgia" w:hAnsi="Georgia"/>
              </w:rPr>
            </w:pPr>
          </w:p>
        </w:tc>
        <w:tc>
          <w:tcPr>
            <w:tcW w:w="7022" w:type="dxa"/>
            <w:gridSpan w:val="5"/>
          </w:tcPr>
          <w:p w14:paraId="4381DDF6" w14:textId="69D55F7A" w:rsidR="001B5912" w:rsidRPr="001B5912" w:rsidRDefault="001B5912" w:rsidP="001B5912">
            <w:pPr>
              <w:pStyle w:val="Listenabsatz"/>
              <w:numPr>
                <w:ilvl w:val="0"/>
                <w:numId w:val="3"/>
              </w:numPr>
              <w:rPr>
                <w:rFonts w:ascii="Georgia" w:hAnsi="Georgia" w:cs="Georgia"/>
                <w:i/>
                <w:iCs/>
                <w:color w:val="000000"/>
              </w:rPr>
            </w:pPr>
            <w:r w:rsidRPr="001B5912">
              <w:rPr>
                <w:rFonts w:ascii="Georgia" w:hAnsi="Georgia" w:cs="Georgia"/>
                <w:i/>
                <w:iCs/>
                <w:color w:val="000000"/>
              </w:rPr>
              <w:t xml:space="preserve">Abwicklung von </w:t>
            </w:r>
            <w:r w:rsidR="00460B9F">
              <w:rPr>
                <w:rFonts w:ascii="Georgia" w:hAnsi="Georgia" w:cs="Georgia"/>
                <w:i/>
                <w:iCs/>
                <w:color w:val="000000"/>
              </w:rPr>
              <w:t xml:space="preserve">Einkäufen und </w:t>
            </w:r>
            <w:r w:rsidRPr="001B5912">
              <w:rPr>
                <w:rFonts w:ascii="Georgia" w:hAnsi="Georgia" w:cs="Georgia"/>
                <w:i/>
                <w:iCs/>
                <w:color w:val="000000"/>
              </w:rPr>
              <w:t>Transaktionen auf der Kunden- und Liefer</w:t>
            </w:r>
            <w:r w:rsidR="00460B9F">
              <w:rPr>
                <w:rFonts w:ascii="Georgia" w:hAnsi="Georgia" w:cs="Georgia"/>
                <w:i/>
                <w:iCs/>
                <w:color w:val="000000"/>
              </w:rPr>
              <w:t>anten</w:t>
            </w:r>
            <w:r w:rsidRPr="001B5912">
              <w:rPr>
                <w:rFonts w:ascii="Georgia" w:hAnsi="Georgia" w:cs="Georgia"/>
                <w:i/>
                <w:iCs/>
                <w:color w:val="000000"/>
              </w:rPr>
              <w:t>seite</w:t>
            </w:r>
            <w:r w:rsidR="00460B9F">
              <w:rPr>
                <w:rFonts w:ascii="Georgia" w:hAnsi="Georgia" w:cs="Georgia"/>
                <w:i/>
                <w:iCs/>
                <w:color w:val="000000"/>
              </w:rPr>
              <w:t xml:space="preserve"> für verschiedene Bundesämter</w:t>
            </w:r>
          </w:p>
          <w:p w14:paraId="682CEC7F" w14:textId="2A07E37C" w:rsidR="001B5912" w:rsidRPr="001B5912" w:rsidRDefault="00460B9F" w:rsidP="001B5912">
            <w:pPr>
              <w:pStyle w:val="Listenabsatz"/>
              <w:numPr>
                <w:ilvl w:val="0"/>
                <w:numId w:val="3"/>
              </w:numPr>
              <w:rPr>
                <w:rFonts w:ascii="Georgia" w:hAnsi="Georgia" w:cs="Georgia"/>
                <w:i/>
                <w:iCs/>
                <w:color w:val="000000"/>
              </w:rPr>
            </w:pPr>
            <w:r>
              <w:rPr>
                <w:rFonts w:ascii="Georgia" w:hAnsi="Georgia" w:cs="Georgia"/>
                <w:i/>
                <w:iCs/>
                <w:color w:val="000000"/>
              </w:rPr>
              <w:t>Konzeptionierung und Ausarbeitung</w:t>
            </w:r>
            <w:r w:rsidR="001B5912" w:rsidRPr="001B5912">
              <w:rPr>
                <w:rFonts w:ascii="Georgia" w:hAnsi="Georgia" w:cs="Georgia"/>
                <w:i/>
                <w:iCs/>
                <w:color w:val="000000"/>
              </w:rPr>
              <w:t xml:space="preserve"> eines </w:t>
            </w:r>
            <w:r>
              <w:rPr>
                <w:rFonts w:ascii="Georgia" w:hAnsi="Georgia" w:cs="Georgia"/>
                <w:i/>
                <w:iCs/>
                <w:color w:val="000000"/>
              </w:rPr>
              <w:t>umfangreichen Tracking-Tools</w:t>
            </w:r>
            <w:r w:rsidR="001B5912" w:rsidRPr="001B5912">
              <w:rPr>
                <w:rFonts w:ascii="Georgia" w:hAnsi="Georgia" w:cs="Georgia"/>
                <w:i/>
                <w:iCs/>
                <w:color w:val="000000"/>
              </w:rPr>
              <w:t xml:space="preserve"> zum Dokumentieren der Transaktionen</w:t>
            </w:r>
            <w:r>
              <w:rPr>
                <w:rFonts w:ascii="Georgia" w:hAnsi="Georgia" w:cs="Georgia"/>
                <w:i/>
                <w:iCs/>
                <w:color w:val="000000"/>
              </w:rPr>
              <w:t xml:space="preserve"> in MS Excel sowie Erstellung eines Leitfadens zur Benutzung</w:t>
            </w:r>
          </w:p>
          <w:p w14:paraId="1E79C4F1" w14:textId="1AB378B1" w:rsidR="001B5912" w:rsidRPr="001B5912" w:rsidRDefault="001B5912" w:rsidP="001B5912">
            <w:pPr>
              <w:pStyle w:val="Listenabsatz"/>
              <w:numPr>
                <w:ilvl w:val="0"/>
                <w:numId w:val="3"/>
              </w:numPr>
              <w:rPr>
                <w:rFonts w:ascii="Georgia" w:hAnsi="Georgia" w:cs="Georgia"/>
                <w:i/>
                <w:iCs/>
                <w:color w:val="000000"/>
              </w:rPr>
            </w:pPr>
            <w:r w:rsidRPr="001B5912">
              <w:rPr>
                <w:rFonts w:ascii="Georgia" w:hAnsi="Georgia" w:cs="Georgia"/>
                <w:i/>
                <w:iCs/>
                <w:color w:val="000000"/>
              </w:rPr>
              <w:t>Erstellung von Reports</w:t>
            </w:r>
            <w:r w:rsidR="00460B9F">
              <w:rPr>
                <w:rFonts w:ascii="Georgia" w:hAnsi="Georgia" w:cs="Georgia"/>
                <w:i/>
                <w:iCs/>
                <w:color w:val="000000"/>
              </w:rPr>
              <w:t xml:space="preserve"> aus dem Tool</w:t>
            </w:r>
            <w:r w:rsidRPr="001B5912">
              <w:rPr>
                <w:rFonts w:ascii="Georgia" w:hAnsi="Georgia" w:cs="Georgia"/>
                <w:i/>
                <w:iCs/>
                <w:color w:val="000000"/>
              </w:rPr>
              <w:t xml:space="preserve"> für das Management</w:t>
            </w:r>
          </w:p>
          <w:p w14:paraId="40850E3E" w14:textId="77777777" w:rsidR="001B5912" w:rsidRPr="001B5912" w:rsidRDefault="001B5912" w:rsidP="001B5912">
            <w:pPr>
              <w:pStyle w:val="Listenabsatz"/>
              <w:numPr>
                <w:ilvl w:val="0"/>
                <w:numId w:val="3"/>
              </w:numPr>
              <w:rPr>
                <w:rFonts w:ascii="Georgia" w:hAnsi="Georgia" w:cs="Georgia"/>
                <w:i/>
                <w:iCs/>
                <w:color w:val="000000"/>
              </w:rPr>
            </w:pPr>
            <w:r w:rsidRPr="001B5912">
              <w:rPr>
                <w:rFonts w:ascii="Georgia" w:hAnsi="Georgia" w:cs="Georgia"/>
                <w:i/>
                <w:iCs/>
                <w:color w:val="000000"/>
              </w:rPr>
              <w:t>Teilnahme an und Führung von Beratungs- und Verkaufsgesprächen</w:t>
            </w:r>
          </w:p>
          <w:p w14:paraId="6DD9BA0F" w14:textId="53C944A8" w:rsidR="001B5912" w:rsidRPr="00460B9F" w:rsidRDefault="001B5912" w:rsidP="00460B9F">
            <w:pPr>
              <w:pStyle w:val="Listenabsatz"/>
              <w:numPr>
                <w:ilvl w:val="0"/>
                <w:numId w:val="3"/>
              </w:numPr>
              <w:rPr>
                <w:rFonts w:ascii="Georgia" w:hAnsi="Georgia" w:cs="Georgia"/>
                <w:i/>
                <w:iCs/>
                <w:color w:val="000000"/>
              </w:rPr>
            </w:pPr>
            <w:r w:rsidRPr="001B5912">
              <w:rPr>
                <w:rFonts w:ascii="Georgia" w:hAnsi="Georgia" w:cs="Georgia"/>
                <w:i/>
                <w:iCs/>
                <w:color w:val="000000"/>
              </w:rPr>
              <w:t>Erstellung des Styleguides für das Kernsoftwareprodukt</w:t>
            </w:r>
          </w:p>
        </w:tc>
      </w:tr>
      <w:tr w:rsidR="00520F9E" w14:paraId="5905F916" w14:textId="77777777" w:rsidTr="00360D8D">
        <w:trPr>
          <w:trHeight w:val="498"/>
        </w:trPr>
        <w:tc>
          <w:tcPr>
            <w:tcW w:w="9162" w:type="dxa"/>
            <w:gridSpan w:val="6"/>
            <w:tcBorders>
              <w:bottom w:val="single" w:sz="4" w:space="0" w:color="auto"/>
            </w:tcBorders>
            <w:vAlign w:val="bottom"/>
          </w:tcPr>
          <w:p w14:paraId="3AD27488" w14:textId="77777777" w:rsidR="00802D54" w:rsidRDefault="00802D54" w:rsidP="00AF126F">
            <w:pPr>
              <w:rPr>
                <w:rFonts w:ascii="Georgia" w:hAnsi="Georgia"/>
                <w:b/>
                <w:smallCaps/>
                <w:sz w:val="32"/>
                <w:szCs w:val="32"/>
              </w:rPr>
            </w:pPr>
          </w:p>
          <w:p w14:paraId="7800FD65" w14:textId="450DBB2D" w:rsidR="00520F9E" w:rsidRPr="002508C2" w:rsidRDefault="00520F9E" w:rsidP="00AF126F">
            <w:pPr>
              <w:rPr>
                <w:rFonts w:ascii="Georgia" w:hAnsi="Georgia"/>
                <w:b/>
                <w:smallCaps/>
                <w:sz w:val="32"/>
                <w:szCs w:val="32"/>
              </w:rPr>
            </w:pPr>
            <w:r w:rsidRPr="002508C2">
              <w:rPr>
                <w:rFonts w:ascii="Georgia" w:hAnsi="Georgia"/>
                <w:b/>
                <w:smallCaps/>
                <w:sz w:val="32"/>
                <w:szCs w:val="32"/>
              </w:rPr>
              <w:t>Außerschulisches Engagement</w:t>
            </w:r>
          </w:p>
        </w:tc>
      </w:tr>
      <w:tr w:rsidR="00520F9E" w14:paraId="2479FE1D" w14:textId="77777777" w:rsidTr="00360D8D">
        <w:trPr>
          <w:trHeight w:val="387"/>
        </w:trPr>
        <w:tc>
          <w:tcPr>
            <w:tcW w:w="2139" w:type="dxa"/>
            <w:tcBorders>
              <w:top w:val="single" w:sz="4" w:space="0" w:color="auto"/>
            </w:tcBorders>
            <w:vAlign w:val="bottom"/>
          </w:tcPr>
          <w:p w14:paraId="5531A253" w14:textId="123167C3" w:rsidR="00520F9E" w:rsidRPr="002508C2" w:rsidRDefault="001B5912" w:rsidP="00AF126F">
            <w:pPr>
              <w:rPr>
                <w:rFonts w:ascii="Georgia" w:hAnsi="Georgia"/>
              </w:rPr>
            </w:pPr>
            <w:r>
              <w:rPr>
                <w:rFonts w:ascii="Georgia" w:hAnsi="Georgia" w:cs="Georgia"/>
                <w:color w:val="000000"/>
              </w:rPr>
              <w:t>07/2018 – 05/2019</w:t>
            </w:r>
            <w:r w:rsidR="00520F9E">
              <w:rPr>
                <w:rFonts w:ascii="Georgia" w:hAnsi="Georgia" w:cs="Georgia"/>
                <w:color w:val="000000"/>
              </w:rPr>
              <w:t xml:space="preserve"> </w:t>
            </w:r>
          </w:p>
        </w:tc>
        <w:tc>
          <w:tcPr>
            <w:tcW w:w="4166" w:type="dxa"/>
            <w:gridSpan w:val="2"/>
            <w:tcBorders>
              <w:top w:val="single" w:sz="4" w:space="0" w:color="auto"/>
            </w:tcBorders>
            <w:vAlign w:val="bottom"/>
          </w:tcPr>
          <w:p w14:paraId="6C2D221E" w14:textId="12EC1EEA" w:rsidR="00520F9E" w:rsidRPr="00372F7B" w:rsidRDefault="001B5912" w:rsidP="00AF126F">
            <w:pPr>
              <w:rPr>
                <w:rFonts w:ascii="Georgia" w:hAnsi="Georgia"/>
                <w:sz w:val="28"/>
              </w:rPr>
            </w:pPr>
            <w:r>
              <w:rPr>
                <w:rFonts w:ascii="Georgia" w:hAnsi="Georgia"/>
                <w:b/>
                <w:smallCaps/>
                <w:sz w:val="28"/>
              </w:rPr>
              <w:t>AFS India</w:t>
            </w:r>
          </w:p>
        </w:tc>
        <w:tc>
          <w:tcPr>
            <w:tcW w:w="2856" w:type="dxa"/>
            <w:gridSpan w:val="3"/>
            <w:tcBorders>
              <w:top w:val="single" w:sz="4" w:space="0" w:color="auto"/>
            </w:tcBorders>
            <w:vAlign w:val="bottom"/>
          </w:tcPr>
          <w:p w14:paraId="1A82BC2E" w14:textId="3479408A" w:rsidR="00520F9E" w:rsidRPr="00B5178D" w:rsidRDefault="001B5912" w:rsidP="00AF126F">
            <w:pPr>
              <w:jc w:val="right"/>
              <w:rPr>
                <w:rFonts w:ascii="Georgia" w:hAnsi="Georgia"/>
                <w:i/>
                <w:smallCaps/>
                <w:sz w:val="24"/>
              </w:rPr>
            </w:pPr>
            <w:r>
              <w:rPr>
                <w:rFonts w:ascii="Georgia" w:hAnsi="Georgia"/>
                <w:i/>
                <w:smallCaps/>
                <w:sz w:val="28"/>
              </w:rPr>
              <w:t>Ahmedabad, Indien</w:t>
            </w:r>
          </w:p>
        </w:tc>
      </w:tr>
      <w:tr w:rsidR="00520F9E" w14:paraId="060CDF6F" w14:textId="77777777" w:rsidTr="00360D8D">
        <w:trPr>
          <w:trHeight w:val="244"/>
        </w:trPr>
        <w:tc>
          <w:tcPr>
            <w:tcW w:w="2139" w:type="dxa"/>
          </w:tcPr>
          <w:p w14:paraId="77166A5C" w14:textId="77777777" w:rsidR="00520F9E" w:rsidRPr="002508C2" w:rsidRDefault="00520F9E" w:rsidP="00AF126F">
            <w:pPr>
              <w:rPr>
                <w:rFonts w:ascii="Georgia" w:hAnsi="Georgia"/>
              </w:rPr>
            </w:pPr>
          </w:p>
        </w:tc>
        <w:tc>
          <w:tcPr>
            <w:tcW w:w="7022" w:type="dxa"/>
            <w:gridSpan w:val="5"/>
          </w:tcPr>
          <w:p w14:paraId="0F8896C6" w14:textId="68692586" w:rsidR="00520F9E" w:rsidRPr="002508C2" w:rsidRDefault="001B5912" w:rsidP="00AF126F">
            <w:pPr>
              <w:rPr>
                <w:rFonts w:ascii="Georgia" w:hAnsi="Georgia"/>
              </w:rPr>
            </w:pPr>
            <w:r w:rsidRPr="001B5912">
              <w:rPr>
                <w:rFonts w:ascii="Georgia" w:hAnsi="Georgia" w:cs="Georgia"/>
                <w:color w:val="000000"/>
              </w:rPr>
              <w:t>Freiwilligenarbeit in unterschiedlichen Projekten in Indien</w:t>
            </w:r>
          </w:p>
        </w:tc>
      </w:tr>
      <w:tr w:rsidR="00520F9E" w14:paraId="372B441B" w14:textId="77777777" w:rsidTr="00360D8D">
        <w:trPr>
          <w:trHeight w:val="498"/>
        </w:trPr>
        <w:tc>
          <w:tcPr>
            <w:tcW w:w="2139" w:type="dxa"/>
          </w:tcPr>
          <w:p w14:paraId="36E44CF6" w14:textId="77777777" w:rsidR="00520F9E" w:rsidRPr="002508C2" w:rsidRDefault="00520F9E" w:rsidP="00AF126F">
            <w:pPr>
              <w:rPr>
                <w:rFonts w:ascii="Georgia" w:hAnsi="Georgia"/>
              </w:rPr>
            </w:pPr>
          </w:p>
        </w:tc>
        <w:tc>
          <w:tcPr>
            <w:tcW w:w="7022" w:type="dxa"/>
            <w:gridSpan w:val="5"/>
          </w:tcPr>
          <w:p w14:paraId="6F695693" w14:textId="27A47EA0" w:rsidR="00520F9E" w:rsidRPr="00723643" w:rsidRDefault="001B5912" w:rsidP="00AF126F">
            <w:pPr>
              <w:pStyle w:val="Listenabsatz"/>
              <w:numPr>
                <w:ilvl w:val="0"/>
                <w:numId w:val="3"/>
              </w:numPr>
              <w:rPr>
                <w:rFonts w:ascii="Georgia" w:hAnsi="Georgia"/>
              </w:rPr>
            </w:pPr>
            <w:r w:rsidRPr="001B5912">
              <w:rPr>
                <w:rFonts w:ascii="Georgia" w:hAnsi="Georgia" w:cs="Georgia"/>
                <w:i/>
                <w:iCs/>
                <w:color w:val="000000"/>
              </w:rPr>
              <w:t>Projekte: Augenklinik für Bedürftige, Schule für blinde Kinder, Basketball-AG an meiner Schule</w:t>
            </w:r>
          </w:p>
        </w:tc>
      </w:tr>
      <w:tr w:rsidR="00520F9E" w14:paraId="482569A2" w14:textId="77777777" w:rsidTr="00360D8D">
        <w:trPr>
          <w:trHeight w:val="498"/>
        </w:trPr>
        <w:tc>
          <w:tcPr>
            <w:tcW w:w="9162" w:type="dxa"/>
            <w:gridSpan w:val="6"/>
            <w:tcBorders>
              <w:bottom w:val="single" w:sz="4" w:space="0" w:color="auto"/>
            </w:tcBorders>
            <w:vAlign w:val="bottom"/>
          </w:tcPr>
          <w:p w14:paraId="7D4222C8" w14:textId="77777777" w:rsidR="00802D54" w:rsidRDefault="00802D54" w:rsidP="00AF126F">
            <w:pPr>
              <w:rPr>
                <w:rFonts w:ascii="Georgia" w:hAnsi="Georgia"/>
                <w:b/>
                <w:smallCaps/>
                <w:sz w:val="32"/>
                <w:szCs w:val="32"/>
              </w:rPr>
            </w:pPr>
          </w:p>
          <w:p w14:paraId="1CFA4492" w14:textId="36CD4E50" w:rsidR="00520F9E" w:rsidRPr="002508C2" w:rsidRDefault="00520F9E" w:rsidP="00AF126F">
            <w:pPr>
              <w:rPr>
                <w:rFonts w:ascii="Georgia" w:hAnsi="Georgia"/>
                <w:b/>
                <w:smallCaps/>
                <w:sz w:val="32"/>
                <w:szCs w:val="32"/>
              </w:rPr>
            </w:pPr>
            <w:r w:rsidRPr="002508C2">
              <w:rPr>
                <w:rFonts w:ascii="Georgia" w:hAnsi="Georgia"/>
                <w:b/>
                <w:smallCaps/>
                <w:sz w:val="32"/>
                <w:szCs w:val="32"/>
              </w:rPr>
              <w:t>Sonstiges</w:t>
            </w:r>
          </w:p>
        </w:tc>
      </w:tr>
      <w:tr w:rsidR="00520F9E" w14:paraId="2B257790" w14:textId="77777777" w:rsidTr="00360D8D">
        <w:trPr>
          <w:trHeight w:val="387"/>
        </w:trPr>
        <w:tc>
          <w:tcPr>
            <w:tcW w:w="2139" w:type="dxa"/>
            <w:tcBorders>
              <w:top w:val="single" w:sz="4" w:space="0" w:color="auto"/>
            </w:tcBorders>
            <w:vAlign w:val="bottom"/>
          </w:tcPr>
          <w:p w14:paraId="15B2C431" w14:textId="220C69DC" w:rsidR="00520F9E" w:rsidRPr="002508C2" w:rsidRDefault="00520F9E" w:rsidP="00AF126F">
            <w:pPr>
              <w:rPr>
                <w:rFonts w:ascii="Georgia" w:hAnsi="Georgia"/>
              </w:rPr>
            </w:pPr>
            <w:r w:rsidRPr="002508C2">
              <w:rPr>
                <w:rFonts w:ascii="Georgia" w:hAnsi="Georgia"/>
              </w:rPr>
              <w:t>Sprachkenntnisse:</w:t>
            </w:r>
          </w:p>
        </w:tc>
        <w:tc>
          <w:tcPr>
            <w:tcW w:w="7022" w:type="dxa"/>
            <w:gridSpan w:val="5"/>
            <w:tcBorders>
              <w:top w:val="single" w:sz="4" w:space="0" w:color="auto"/>
            </w:tcBorders>
            <w:vAlign w:val="bottom"/>
          </w:tcPr>
          <w:p w14:paraId="061D3FCE" w14:textId="04915D93" w:rsidR="00520F9E" w:rsidRPr="002508C2" w:rsidRDefault="00520F9E" w:rsidP="00AF126F">
            <w:pPr>
              <w:rPr>
                <w:rFonts w:ascii="Georgia" w:hAnsi="Georgia"/>
              </w:rPr>
            </w:pPr>
            <w:r>
              <w:rPr>
                <w:rFonts w:ascii="Georgia" w:hAnsi="Georgia" w:cs="Georgia"/>
                <w:color w:val="000000"/>
              </w:rPr>
              <w:t>Deutsch (Muttersprache), Englisch (</w:t>
            </w:r>
            <w:r w:rsidR="001B5912">
              <w:rPr>
                <w:rFonts w:ascii="Georgia" w:hAnsi="Georgia" w:cs="Georgia"/>
                <w:color w:val="000000"/>
              </w:rPr>
              <w:t>Verhandlungssicher</w:t>
            </w:r>
            <w:r>
              <w:rPr>
                <w:rFonts w:ascii="Georgia" w:hAnsi="Georgia" w:cs="Georgia"/>
                <w:color w:val="000000"/>
              </w:rPr>
              <w:t>)</w:t>
            </w:r>
          </w:p>
        </w:tc>
      </w:tr>
      <w:tr w:rsidR="00520F9E" w:rsidRPr="00607119" w14:paraId="45706C3F" w14:textId="77777777" w:rsidTr="00360D8D">
        <w:trPr>
          <w:trHeight w:val="387"/>
        </w:trPr>
        <w:tc>
          <w:tcPr>
            <w:tcW w:w="2139" w:type="dxa"/>
            <w:vAlign w:val="bottom"/>
          </w:tcPr>
          <w:p w14:paraId="57688BDA" w14:textId="77777777" w:rsidR="00520F9E" w:rsidRPr="002508C2" w:rsidRDefault="00520F9E" w:rsidP="00AF126F">
            <w:pPr>
              <w:rPr>
                <w:rFonts w:ascii="Georgia" w:hAnsi="Georgia"/>
              </w:rPr>
            </w:pPr>
            <w:r w:rsidRPr="002508C2">
              <w:rPr>
                <w:rFonts w:ascii="Georgia" w:hAnsi="Georgia"/>
              </w:rPr>
              <w:t>IT-Kenntnisse:</w:t>
            </w:r>
          </w:p>
        </w:tc>
        <w:tc>
          <w:tcPr>
            <w:tcW w:w="7022" w:type="dxa"/>
            <w:gridSpan w:val="5"/>
            <w:vAlign w:val="bottom"/>
          </w:tcPr>
          <w:p w14:paraId="60CA2168" w14:textId="18A39B25" w:rsidR="00520F9E" w:rsidRPr="00E64FF5" w:rsidRDefault="00520F9E" w:rsidP="00AF126F">
            <w:pPr>
              <w:rPr>
                <w:rFonts w:ascii="Georgia" w:hAnsi="Georgia"/>
                <w:lang w:val="en-US"/>
              </w:rPr>
            </w:pPr>
            <w:r w:rsidRPr="00E64FF5">
              <w:rPr>
                <w:rFonts w:ascii="Georgia" w:hAnsi="Georgia" w:cs="Georgia"/>
                <w:color w:val="000000"/>
                <w:lang w:val="en-US"/>
              </w:rPr>
              <w:t>Microsoft Office (</w:t>
            </w:r>
            <w:proofErr w:type="spellStart"/>
            <w:r w:rsidR="005046AA">
              <w:rPr>
                <w:rFonts w:ascii="Georgia" w:hAnsi="Georgia" w:cs="Georgia"/>
                <w:color w:val="000000"/>
                <w:lang w:val="en-US"/>
              </w:rPr>
              <w:t>fortgeschritten</w:t>
            </w:r>
            <w:proofErr w:type="spellEnd"/>
            <w:r w:rsidR="005046AA">
              <w:rPr>
                <w:rFonts w:ascii="Georgia" w:hAnsi="Georgia" w:cs="Georgia"/>
                <w:color w:val="000000"/>
                <w:lang w:val="en-US"/>
              </w:rPr>
              <w:t>)</w:t>
            </w:r>
          </w:p>
        </w:tc>
      </w:tr>
      <w:tr w:rsidR="00520F9E" w14:paraId="70CB01B0" w14:textId="77777777" w:rsidTr="00360D8D">
        <w:trPr>
          <w:trHeight w:val="432"/>
        </w:trPr>
        <w:tc>
          <w:tcPr>
            <w:tcW w:w="2139" w:type="dxa"/>
            <w:vAlign w:val="bottom"/>
          </w:tcPr>
          <w:p w14:paraId="04F58216" w14:textId="4EE65054" w:rsidR="00520F9E" w:rsidRPr="002508C2" w:rsidRDefault="00520F9E" w:rsidP="005046AA">
            <w:pPr>
              <w:rPr>
                <w:rFonts w:ascii="Georgia" w:hAnsi="Georgia"/>
              </w:rPr>
            </w:pPr>
            <w:r w:rsidRPr="002508C2">
              <w:rPr>
                <w:rFonts w:ascii="Georgia" w:hAnsi="Georgia"/>
              </w:rPr>
              <w:t xml:space="preserve">Interessen: </w:t>
            </w:r>
          </w:p>
        </w:tc>
        <w:tc>
          <w:tcPr>
            <w:tcW w:w="7022" w:type="dxa"/>
            <w:gridSpan w:val="5"/>
            <w:vAlign w:val="bottom"/>
          </w:tcPr>
          <w:p w14:paraId="598C2742" w14:textId="62AD4DE9" w:rsidR="00520F9E" w:rsidRPr="002508C2" w:rsidRDefault="005046AA" w:rsidP="005046AA">
            <w:pPr>
              <w:rPr>
                <w:rFonts w:ascii="Georgia" w:hAnsi="Georgia"/>
              </w:rPr>
            </w:pPr>
            <w:r>
              <w:rPr>
                <w:rFonts w:ascii="Georgia" w:hAnsi="Georgia" w:cs="Georgia"/>
                <w:color w:val="000000"/>
              </w:rPr>
              <w:t>Fußball, Tennis, Schach, Ge</w:t>
            </w:r>
            <w:r w:rsidR="00C61D16">
              <w:rPr>
                <w:rFonts w:ascii="Georgia" w:hAnsi="Georgia" w:cs="Georgia"/>
                <w:color w:val="000000"/>
              </w:rPr>
              <w:t>sellschafts</w:t>
            </w:r>
            <w:r>
              <w:rPr>
                <w:rFonts w:ascii="Georgia" w:hAnsi="Georgia" w:cs="Georgia"/>
                <w:color w:val="000000"/>
              </w:rPr>
              <w:t>spiele</w:t>
            </w:r>
          </w:p>
        </w:tc>
      </w:tr>
      <w:tr w:rsidR="00520F9E" w14:paraId="7F47F9D1" w14:textId="77777777" w:rsidTr="00360D8D">
        <w:trPr>
          <w:trHeight w:val="941"/>
        </w:trPr>
        <w:tc>
          <w:tcPr>
            <w:tcW w:w="9162" w:type="dxa"/>
            <w:gridSpan w:val="6"/>
            <w:vAlign w:val="bottom"/>
          </w:tcPr>
          <w:p w14:paraId="370CC0AA" w14:textId="747A2C0E" w:rsidR="00520F9E" w:rsidRPr="002508C2" w:rsidRDefault="005046AA" w:rsidP="00AF126F">
            <w:pPr>
              <w:rPr>
                <w:rFonts w:ascii="Georgia" w:hAnsi="Georgia"/>
              </w:rPr>
            </w:pPr>
            <w:r>
              <w:rPr>
                <w:rFonts w:ascii="Georgia" w:hAnsi="Georgia"/>
              </w:rPr>
              <w:t>Hannover, 06.09.2022</w:t>
            </w:r>
          </w:p>
        </w:tc>
      </w:tr>
    </w:tbl>
    <w:p w14:paraId="0747D2BF" w14:textId="23B34E05" w:rsidR="00723643" w:rsidRDefault="00723643"/>
    <w:sectPr w:rsidR="00723643" w:rsidSect="00360D8D">
      <w:headerReference w:type="default" r:id="rId9"/>
      <w:pgSz w:w="11906" w:h="16838"/>
      <w:pgMar w:top="284" w:right="1418" w:bottom="284" w:left="1418" w:header="567" w:footer="28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754AEF5" w14:textId="77777777" w:rsidR="003677CF" w:rsidRDefault="003677CF" w:rsidP="00C61D16">
      <w:pPr>
        <w:spacing w:after="0" w:line="240" w:lineRule="auto"/>
      </w:pPr>
      <w:r>
        <w:separator/>
      </w:r>
    </w:p>
  </w:endnote>
  <w:endnote w:type="continuationSeparator" w:id="0">
    <w:p w14:paraId="436F30E0" w14:textId="77777777" w:rsidR="003677CF" w:rsidRDefault="003677CF" w:rsidP="00C61D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8152B0D" w14:textId="77777777" w:rsidR="003677CF" w:rsidRDefault="003677CF" w:rsidP="00C61D16">
      <w:pPr>
        <w:spacing w:after="0" w:line="240" w:lineRule="auto"/>
      </w:pPr>
      <w:r>
        <w:separator/>
      </w:r>
    </w:p>
  </w:footnote>
  <w:footnote w:type="continuationSeparator" w:id="0">
    <w:p w14:paraId="3A7F862A" w14:textId="77777777" w:rsidR="003677CF" w:rsidRDefault="003677CF" w:rsidP="00C61D1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741A1C" w14:textId="30B517C4" w:rsidR="005717A9" w:rsidRDefault="005717A9">
    <w:pPr>
      <w:pStyle w:val="Kopfzeile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2E5D80C9" wp14:editId="2655CF8F">
              <wp:simplePos x="0" y="0"/>
              <wp:positionH relativeFrom="page">
                <wp:posOffset>0</wp:posOffset>
              </wp:positionH>
              <wp:positionV relativeFrom="page">
                <wp:posOffset>190500</wp:posOffset>
              </wp:positionV>
              <wp:extent cx="7560310" cy="541020"/>
              <wp:effectExtent l="0" t="0" r="0" b="11430"/>
              <wp:wrapNone/>
              <wp:docPr id="3" name="MSIPCM5faa49d79f4a973fbc8f24fe" descr="{&quot;HashCode&quot;:-1459177536,&quot;Height&quot;:841.0,&quot;Width&quot;:595.0,&quot;Placement&quot;:&quot;Head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0310" cy="54102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4A1E9A9C" w14:textId="3E743401" w:rsidR="005717A9" w:rsidRPr="005717A9" w:rsidRDefault="005717A9" w:rsidP="005717A9">
                          <w:pPr>
                            <w:spacing w:after="0"/>
                            <w:rPr>
                              <w:rFonts w:ascii="Tahoma" w:hAnsi="Tahoma" w:cs="Tahoma"/>
                              <w:color w:val="CF022B"/>
                              <w:sz w:val="16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254000" tIns="0" rIns="9144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E5D80C9" id="_x0000_t202" coordsize="21600,21600" o:spt="202" path="m,l,21600r21600,l21600,xe">
              <v:stroke joinstyle="miter"/>
              <v:path gradientshapeok="t" o:connecttype="rect"/>
            </v:shapetype>
            <v:shape id="MSIPCM5faa49d79f4a973fbc8f24fe" o:spid="_x0000_s1026" type="#_x0000_t202" alt="{&quot;HashCode&quot;:-1459177536,&quot;Height&quot;:841.0,&quot;Width&quot;:595.0,&quot;Placement&quot;:&quot;Header&quot;,&quot;Index&quot;:&quot;Primary&quot;,&quot;Section&quot;:1,&quot;Top&quot;:0.0,&quot;Left&quot;:0.0}" style="position:absolute;margin-left:0;margin-top:15pt;width:595.3pt;height:42.6pt;z-index:25165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" o:allowincell="f" filled="f" stroked="f" strokeweight=".5pt">
              <v:fill o:detectmouseclick="t"/>
              <v:textbox inset="20pt,0,,0">
                <w:txbxContent>
                  <w:p w14:paraId="4A1E9A9C" w14:textId="3E743401" w:rsidR="005717A9" w:rsidRPr="005717A9" w:rsidRDefault="005717A9" w:rsidP="005717A9">
                    <w:pPr>
                      <w:spacing w:after="0"/>
                      <w:rPr>
                        <w:rFonts w:ascii="Tahoma" w:hAnsi="Tahoma" w:cs="Tahoma"/>
                        <w:color w:val="CF022B"/>
                        <w:sz w:val="16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57F645E"/>
    <w:multiLevelType w:val="hybridMultilevel"/>
    <w:tmpl w:val="3A14996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CD967CD"/>
    <w:multiLevelType w:val="hybridMultilevel"/>
    <w:tmpl w:val="392E24B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D900EB0"/>
    <w:multiLevelType w:val="hybridMultilevel"/>
    <w:tmpl w:val="76122B8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94586763">
    <w:abstractNumId w:val="3"/>
  </w:num>
  <w:num w:numId="2" w16cid:durableId="192575729">
    <w:abstractNumId w:val="4"/>
  </w:num>
  <w:num w:numId="3" w16cid:durableId="306127894">
    <w:abstractNumId w:val="5"/>
  </w:num>
  <w:num w:numId="4" w16cid:durableId="2044598691">
    <w:abstractNumId w:val="0"/>
  </w:num>
  <w:num w:numId="5" w16cid:durableId="779106169">
    <w:abstractNumId w:val="1"/>
  </w:num>
  <w:num w:numId="6" w16cid:durableId="1093359695">
    <w:abstractNumId w:val="2"/>
  </w:num>
  <w:num w:numId="7" w16cid:durableId="1416013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64643"/>
    <w:rsid w:val="000A1FDA"/>
    <w:rsid w:val="00162A5A"/>
    <w:rsid w:val="001B5912"/>
    <w:rsid w:val="001D4DCD"/>
    <w:rsid w:val="002508C2"/>
    <w:rsid w:val="00282DB0"/>
    <w:rsid w:val="002C1868"/>
    <w:rsid w:val="002D4516"/>
    <w:rsid w:val="00314B7A"/>
    <w:rsid w:val="00360D8D"/>
    <w:rsid w:val="003677CF"/>
    <w:rsid w:val="00372F7B"/>
    <w:rsid w:val="00390A46"/>
    <w:rsid w:val="00443668"/>
    <w:rsid w:val="00460B9F"/>
    <w:rsid w:val="004A54BA"/>
    <w:rsid w:val="005046AA"/>
    <w:rsid w:val="00507EA7"/>
    <w:rsid w:val="00520F9E"/>
    <w:rsid w:val="005717A9"/>
    <w:rsid w:val="005E5D84"/>
    <w:rsid w:val="00607119"/>
    <w:rsid w:val="00632D5A"/>
    <w:rsid w:val="00662566"/>
    <w:rsid w:val="00693E09"/>
    <w:rsid w:val="006B7F78"/>
    <w:rsid w:val="00723643"/>
    <w:rsid w:val="00733DA1"/>
    <w:rsid w:val="00763DCE"/>
    <w:rsid w:val="00785254"/>
    <w:rsid w:val="007966F0"/>
    <w:rsid w:val="007C6A3C"/>
    <w:rsid w:val="00802D54"/>
    <w:rsid w:val="00814F18"/>
    <w:rsid w:val="00882EBF"/>
    <w:rsid w:val="008B0FC0"/>
    <w:rsid w:val="00A62A2F"/>
    <w:rsid w:val="00A734F3"/>
    <w:rsid w:val="00A931F5"/>
    <w:rsid w:val="00AB2A5A"/>
    <w:rsid w:val="00AF126F"/>
    <w:rsid w:val="00B359DB"/>
    <w:rsid w:val="00B5178D"/>
    <w:rsid w:val="00B90595"/>
    <w:rsid w:val="00BD640A"/>
    <w:rsid w:val="00BE6155"/>
    <w:rsid w:val="00C018E4"/>
    <w:rsid w:val="00C066FA"/>
    <w:rsid w:val="00C61D16"/>
    <w:rsid w:val="00CF31EE"/>
    <w:rsid w:val="00D10083"/>
    <w:rsid w:val="00E07220"/>
    <w:rsid w:val="00E431ED"/>
    <w:rsid w:val="00E64FF5"/>
    <w:rsid w:val="00EB5816"/>
    <w:rsid w:val="00F11BEF"/>
    <w:rsid w:val="00F258E7"/>
    <w:rsid w:val="00F80053"/>
    <w:rsid w:val="00FA02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styleId="Kopfzeile">
    <w:name w:val="header"/>
    <w:basedOn w:val="Standard"/>
    <w:link w:val="KopfzeileZchn"/>
    <w:uiPriority w:val="99"/>
    <w:unhideWhenUsed/>
    <w:rsid w:val="00C61D1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C61D16"/>
  </w:style>
  <w:style w:type="paragraph" w:styleId="Fuzeile">
    <w:name w:val="footer"/>
    <w:basedOn w:val="Standard"/>
    <w:link w:val="FuzeileZchn"/>
    <w:uiPriority w:val="99"/>
    <w:unhideWhenUsed/>
    <w:rsid w:val="00C61D1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C61D1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884A9244-578E-6542-A77F-4B65F3C463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224</Words>
  <Characters>1417</Characters>
  <Application>Microsoft Office Word</Application>
  <DocSecurity>0</DocSecurity>
  <Lines>11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RAYMANN Lukas</cp:lastModifiedBy>
  <cp:revision>6</cp:revision>
  <cp:lastPrinted>2022-09-07T15:40:00Z</cp:lastPrinted>
  <dcterms:created xsi:type="dcterms:W3CDTF">2022-09-06T16:50:00Z</dcterms:created>
  <dcterms:modified xsi:type="dcterms:W3CDTF">2022-09-19T15:17:00Z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66dcdb79-e55b-491a-9e20-518c2a101f22_Enabled">
    <vt:lpwstr>true</vt:lpwstr>
  </property>
  <property fmtid="{D5CDD505-2E9C-101B-9397-08002B2CF9AE}" pid="3" name="MSIP_Label_66dcdb79-e55b-491a-9e20-518c2a101f22_SetDate">
    <vt:lpwstr>2022-09-07T15:36:06Z</vt:lpwstr>
  </property>
  <property fmtid="{D5CDD505-2E9C-101B-9397-08002B2CF9AE}" pid="4" name="MSIP_Label_66dcdb79-e55b-491a-9e20-518c2a101f22_Method">
    <vt:lpwstr>Privileged</vt:lpwstr>
  </property>
  <property fmtid="{D5CDD505-2E9C-101B-9397-08002B2CF9AE}" pid="5" name="MSIP_Label_66dcdb79-e55b-491a-9e20-518c2a101f22_Name">
    <vt:lpwstr>EXTERN</vt:lpwstr>
  </property>
  <property fmtid="{D5CDD505-2E9C-101B-9397-08002B2CF9AE}" pid="6" name="MSIP_Label_66dcdb79-e55b-491a-9e20-518c2a101f22_SiteId">
    <vt:lpwstr>8b87af7d-8647-4dc7-8df4-5f69a2011bb5</vt:lpwstr>
  </property>
  <property fmtid="{D5CDD505-2E9C-101B-9397-08002B2CF9AE}" pid="7" name="MSIP_Label_66dcdb79-e55b-491a-9e20-518c2a101f22_ActionId">
    <vt:lpwstr>c2182277-cbc6-4861-9da3-88503af86c86</vt:lpwstr>
  </property>
  <property fmtid="{D5CDD505-2E9C-101B-9397-08002B2CF9AE}" pid="8" name="MSIP_Label_66dcdb79-e55b-491a-9e20-518c2a101f22_ContentBits">
    <vt:lpwstr>0</vt:lpwstr>
  </property>
</Properties>
</file>