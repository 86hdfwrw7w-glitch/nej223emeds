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14:paraId="5DF08F91" w14:textId="77777777" w:rsidTr="00E64FF5">
        <w:trPr>
          <w:trHeight w:val="850"/>
        </w:trPr>
        <w:tc>
          <w:tcPr>
            <w:tcW w:w="9062" w:type="dxa"/>
            <w:gridSpan w:val="4"/>
          </w:tcPr>
          <w:p w14:paraId="722A5AF6" w14:textId="1FF4E16C" w:rsidR="002508C2" w:rsidRPr="00E64FF5" w:rsidRDefault="00847105" w:rsidP="00953ED8">
            <w:pPr>
              <w:pStyle w:val="KeinLeerraum"/>
            </w:pPr>
            <w:r>
              <w:t>Paul Bärnthaler</w:t>
            </w:r>
          </w:p>
        </w:tc>
      </w:tr>
      <w:tr w:rsidR="00814F18" w14:paraId="29A4F061" w14:textId="77777777" w:rsidTr="00814F18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55255D3D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814F18">
        <w:trPr>
          <w:trHeight w:val="624"/>
        </w:trPr>
        <w:tc>
          <w:tcPr>
            <w:tcW w:w="2116" w:type="dxa"/>
            <w:vAlign w:val="bottom"/>
          </w:tcPr>
          <w:p w14:paraId="37A6837E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2"/>
            <w:vAlign w:val="bottom"/>
          </w:tcPr>
          <w:p w14:paraId="24F11791" w14:textId="71D3C298" w:rsidR="00EB5816" w:rsidRDefault="00847105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Am Rech 6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0CDB6F43" w:rsidR="007966F0" w:rsidRPr="002508C2" w:rsidRDefault="00847105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66424 Homburg</w:t>
            </w:r>
          </w:p>
        </w:tc>
        <w:tc>
          <w:tcPr>
            <w:tcW w:w="2129" w:type="dxa"/>
          </w:tcPr>
          <w:p w14:paraId="0AD090D2" w14:textId="6E7AB519" w:rsidR="007966F0" w:rsidRPr="002508C2" w:rsidRDefault="00847105">
            <w:pPr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27960BD0">
                  <wp:simplePos x="0" y="0"/>
                  <wp:positionH relativeFrom="column">
                    <wp:posOffset>-307340</wp:posOffset>
                  </wp:positionH>
                  <wp:positionV relativeFrom="paragraph">
                    <wp:posOffset>-654685</wp:posOffset>
                  </wp:positionV>
                  <wp:extent cx="1691005" cy="1796415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3283E1FD" w:rsidR="007966F0" w:rsidRPr="002508C2" w:rsidRDefault="00847105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p.baernthaler</w:t>
            </w:r>
            <w:r w:rsidR="00FA02C7">
              <w:rPr>
                <w:rFonts w:ascii="Georgia" w:hAnsi="Georgia" w:cs="Georgia"/>
                <w:color w:val="000000"/>
              </w:rPr>
              <w:t>@web.de</w:t>
            </w:r>
          </w:p>
        </w:tc>
        <w:tc>
          <w:tcPr>
            <w:tcW w:w="2129" w:type="dxa"/>
          </w:tcPr>
          <w:p w14:paraId="1346A9DC" w14:textId="48E0ADDC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69B4BA23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+49 151 </w:t>
            </w:r>
            <w:r w:rsidR="00847105">
              <w:rPr>
                <w:rFonts w:ascii="Georgia" w:hAnsi="Georgia" w:cs="Georgia"/>
                <w:color w:val="000000"/>
              </w:rPr>
              <w:t>22203869</w:t>
            </w:r>
          </w:p>
        </w:tc>
        <w:tc>
          <w:tcPr>
            <w:tcW w:w="2129" w:type="dxa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32D2A644" w:rsidR="007966F0" w:rsidRPr="002508C2" w:rsidRDefault="00847105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19.12.2003</w:t>
            </w:r>
            <w:r w:rsidR="00FA02C7">
              <w:rPr>
                <w:rFonts w:ascii="Georgia" w:hAnsi="Georgia" w:cs="Georgia"/>
                <w:color w:val="000000"/>
              </w:rPr>
              <w:t xml:space="preserve"> in </w:t>
            </w:r>
            <w:r>
              <w:rPr>
                <w:rFonts w:ascii="Georgia" w:hAnsi="Georgia" w:cs="Georgia"/>
                <w:color w:val="000000"/>
              </w:rPr>
              <w:t>Homburg</w:t>
            </w:r>
          </w:p>
        </w:tc>
        <w:tc>
          <w:tcPr>
            <w:tcW w:w="2129" w:type="dxa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67E9AE5F" w:rsidR="007C6A3C" w:rsidRPr="002508C2" w:rsidRDefault="00847105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08/2014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CCA1402" w:rsidR="007C6A3C" w:rsidRPr="00B5178D" w:rsidRDefault="00847105" w:rsidP="00723643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Gymnasium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Johanneum</w:t>
            </w:r>
            <w:proofErr w:type="spellEnd"/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43C88222" w:rsidR="007C6A3C" w:rsidRPr="00B5178D" w:rsidRDefault="00847105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61E5D482" w14:textId="77777777" w:rsidTr="00E64F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19A9228" w14:textId="3A40E636" w:rsidR="00372F7B" w:rsidRPr="002508C2" w:rsidRDefault="00372F7B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Allgemeine Hochschulreife</w:t>
            </w:r>
          </w:p>
        </w:tc>
      </w:tr>
      <w:tr w:rsidR="00C018E4" w14:paraId="7EABE9F1" w14:textId="77777777" w:rsidTr="00E64FF5">
        <w:tc>
          <w:tcPr>
            <w:tcW w:w="2116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A71E6B0" w14:textId="4D430AC7" w:rsidR="00723643" w:rsidRPr="00723643" w:rsidRDefault="00847105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Voraussichtl</w:t>
            </w:r>
            <w:bookmarkStart w:id="0" w:name="_GoBack"/>
            <w:bookmarkEnd w:id="0"/>
            <w:r>
              <w:rPr>
                <w:rFonts w:ascii="Georgia" w:hAnsi="Georgia" w:cs="Georgia"/>
                <w:i/>
                <w:iCs/>
                <w:color w:val="000000"/>
              </w:rPr>
              <w:t>iche Note 2.0</w:t>
            </w:r>
          </w:p>
        </w:tc>
      </w:tr>
      <w:tr w:rsidR="002508C2" w14:paraId="3A2665B3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35C2E823" w:rsidR="007C6A3C" w:rsidRPr="002508C2" w:rsidRDefault="00847105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12/2018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7E914488" w:rsidR="007C6A3C" w:rsidRPr="002508C2" w:rsidRDefault="00847105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SMR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GmBh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4820196E" w14:textId="2A8AA751" w:rsidR="007C6A3C" w:rsidRPr="00B5178D" w:rsidRDefault="00847105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335D84E9" w14:textId="77777777" w:rsidTr="00E64FF5">
        <w:tc>
          <w:tcPr>
            <w:tcW w:w="2116" w:type="dxa"/>
          </w:tcPr>
          <w:p w14:paraId="4936F6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475B997" w14:textId="06884D32" w:rsidR="00372F7B" w:rsidRPr="002508C2" w:rsidRDefault="0084710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Teilzeitjob im Bereich Logistik und Verwaltung</w:t>
            </w:r>
          </w:p>
        </w:tc>
      </w:tr>
      <w:tr w:rsidR="00C018E4" w14:paraId="54C3D64C" w14:textId="77777777" w:rsidTr="00E64FF5">
        <w:tc>
          <w:tcPr>
            <w:tcW w:w="2116" w:type="dxa"/>
          </w:tcPr>
          <w:p w14:paraId="25C0BB2F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DD9BA0F" w14:textId="08FD08C9" w:rsidR="00372F7B" w:rsidRPr="00723643" w:rsidRDefault="0084710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Abwicklung und Koordinierung der Waren Ein und Ausgänge </w:t>
            </w:r>
          </w:p>
        </w:tc>
      </w:tr>
      <w:tr w:rsidR="00C018E4" w14:paraId="5178A3D0" w14:textId="77777777" w:rsidTr="00E64FF5">
        <w:trPr>
          <w:trHeight w:val="227"/>
        </w:trPr>
        <w:tc>
          <w:tcPr>
            <w:tcW w:w="2116" w:type="dxa"/>
          </w:tcPr>
          <w:p w14:paraId="02858F79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8DDD671" w14:textId="2F34FFE0" w:rsidR="00372F7B" w:rsidRPr="00723643" w:rsidRDefault="0084710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Überwachen der Lagerbestände</w:t>
            </w:r>
          </w:p>
        </w:tc>
      </w:tr>
      <w:tr w:rsidR="002508C2" w14:paraId="5905F916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6094556A" w:rsidR="007C6A3C" w:rsidRPr="002508C2" w:rsidRDefault="008C3B0B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02/2022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heute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20B2116A" w:rsidR="007C6A3C" w:rsidRPr="00372F7B" w:rsidRDefault="00847105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Freie demokratische Partei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755D2DD2" w:rsidR="007C6A3C" w:rsidRPr="00B5178D" w:rsidRDefault="00847105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060CDF6F" w14:textId="77777777" w:rsidTr="00E64FF5">
        <w:tc>
          <w:tcPr>
            <w:tcW w:w="2116" w:type="dxa"/>
          </w:tcPr>
          <w:p w14:paraId="77166A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59FC6E8D" w:rsidR="00372F7B" w:rsidRPr="002508C2" w:rsidRDefault="00372F7B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Mitglied </w:t>
            </w:r>
          </w:p>
        </w:tc>
      </w:tr>
      <w:tr w:rsidR="00C018E4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6B1C5324" w:rsidR="00C018E4" w:rsidRPr="002508C2" w:rsidRDefault="008C3B0B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08/2020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03/2022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49C7C732" w:rsidR="00C018E4" w:rsidRPr="00C018E4" w:rsidRDefault="0084710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Gymnasium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Johanneum</w:t>
            </w:r>
            <w:proofErr w:type="spellEnd"/>
          </w:p>
        </w:tc>
        <w:tc>
          <w:tcPr>
            <w:tcW w:w="2129" w:type="dxa"/>
            <w:vAlign w:val="bottom"/>
          </w:tcPr>
          <w:p w14:paraId="02686032" w14:textId="4E753F94" w:rsidR="00C018E4" w:rsidRPr="00C018E4" w:rsidRDefault="00847105" w:rsidP="00C018E4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792A0086" w14:textId="77777777" w:rsidTr="00E64FF5">
        <w:tc>
          <w:tcPr>
            <w:tcW w:w="2116" w:type="dxa"/>
          </w:tcPr>
          <w:p w14:paraId="0269F0F4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354D7FBB" w14:textId="4034459A" w:rsidR="00C018E4" w:rsidRPr="00C018E4" w:rsidRDefault="00847105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Vorsitzender der SV („Schülervertretung“)</w:t>
            </w:r>
          </w:p>
        </w:tc>
      </w:tr>
      <w:tr w:rsidR="00C018E4" w14:paraId="0610C49B" w14:textId="77777777" w:rsidTr="00763DCE">
        <w:trPr>
          <w:trHeight w:val="510"/>
        </w:trPr>
        <w:tc>
          <w:tcPr>
            <w:tcW w:w="2116" w:type="dxa"/>
          </w:tcPr>
          <w:p w14:paraId="72DE6FB0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A6F976B" w14:textId="721F4E06" w:rsidR="00C018E4" w:rsidRDefault="008C3B0B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Projektentwicklung (</w:t>
            </w:r>
            <w:r w:rsidR="00847105">
              <w:rPr>
                <w:rFonts w:ascii="Georgia" w:hAnsi="Georgia" w:cs="Georgia"/>
                <w:i/>
                <w:iCs/>
                <w:color w:val="000000"/>
              </w:rPr>
              <w:t xml:space="preserve">Umgestaltung des Schulhofes, einführen </w:t>
            </w:r>
            <w:proofErr w:type="gramStart"/>
            <w:r w:rsidR="00847105">
              <w:rPr>
                <w:rFonts w:ascii="Georgia" w:hAnsi="Georgia" w:cs="Georgia"/>
                <w:i/>
                <w:iCs/>
                <w:color w:val="000000"/>
              </w:rPr>
              <w:t>eines Schülerparlaments</w:t>
            </w:r>
            <w:proofErr w:type="gramEnd"/>
            <w:r w:rsidR="00847105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C018E4" w14:paraId="72A149E3" w14:textId="77777777" w:rsidTr="00E64FF5">
        <w:tc>
          <w:tcPr>
            <w:tcW w:w="2116" w:type="dxa"/>
          </w:tcPr>
          <w:p w14:paraId="1D25F2D0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3E0D03B" w14:textId="6FA2787A" w:rsidR="00C018E4" w:rsidRDefault="0084710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Vertretung und Durchsetzung der Interessen der Schülerschaft</w:t>
            </w:r>
          </w:p>
        </w:tc>
      </w:tr>
      <w:tr w:rsidR="00E64FF5" w14:paraId="1C2EDF95" w14:textId="77777777" w:rsidTr="00E64FF5">
        <w:tc>
          <w:tcPr>
            <w:tcW w:w="2116" w:type="dxa"/>
          </w:tcPr>
          <w:p w14:paraId="2D7DC90A" w14:textId="77777777" w:rsidR="00E64FF5" w:rsidRPr="002508C2" w:rsidRDefault="00E64FF5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D965B06" w14:textId="08BE5F68" w:rsidR="00E64FF5" w:rsidRDefault="00847105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Verantwortlich für </w:t>
            </w:r>
            <w:proofErr w:type="gramStart"/>
            <w:r>
              <w:rPr>
                <w:rFonts w:ascii="Georgia" w:hAnsi="Georgia" w:cs="Georgia"/>
                <w:i/>
                <w:iCs/>
                <w:color w:val="000000"/>
              </w:rPr>
              <w:t xml:space="preserve">die </w:t>
            </w:r>
            <w:r w:rsidR="008C3B0B">
              <w:rPr>
                <w:rFonts w:ascii="Georgia" w:hAnsi="Georgia" w:cs="Georgia"/>
                <w:i/>
                <w:iCs/>
                <w:color w:val="000000"/>
              </w:rPr>
              <w:t xml:space="preserve"> Finanzverwaltung</w:t>
            </w:r>
            <w:proofErr w:type="gram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 des Abitur Jahrgangs 2022</w:t>
            </w:r>
          </w:p>
        </w:tc>
      </w:tr>
      <w:tr w:rsidR="002508C2" w14:paraId="482569A2" w14:textId="77777777" w:rsidTr="00E64F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814F1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0310508" w:rsidR="00723643" w:rsidRPr="002508C2" w:rsidRDefault="00F258E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</w:t>
            </w:r>
          </w:p>
        </w:tc>
      </w:tr>
      <w:tr w:rsidR="00C018E4" w:rsidRPr="00847105" w14:paraId="45706C3F" w14:textId="77777777" w:rsidTr="00814F1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6EFEEE01" w:rsidR="00723643" w:rsidRPr="00E64FF5" w:rsidRDefault="00F258E7" w:rsidP="00814F1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 xml:space="preserve">Microsoft Office </w:t>
            </w:r>
          </w:p>
        </w:tc>
      </w:tr>
      <w:tr w:rsidR="00C018E4" w14:paraId="70CB01B0" w14:textId="77777777" w:rsidTr="00814F18">
        <w:trPr>
          <w:trHeight w:val="907"/>
        </w:trPr>
        <w:tc>
          <w:tcPr>
            <w:tcW w:w="2116" w:type="dxa"/>
            <w:vAlign w:val="bottom"/>
          </w:tcPr>
          <w:p w14:paraId="04F58216" w14:textId="778623D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  <w:r w:rsidR="00F258E7">
              <w:rPr>
                <w:rFonts w:ascii="Georgia" w:hAnsi="Georgia"/>
              </w:rPr>
              <w:br/>
            </w:r>
            <w:r w:rsidR="00F258E7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3"/>
            <w:vAlign w:val="bottom"/>
          </w:tcPr>
          <w:p w14:paraId="36028FA5" w14:textId="5A9EB819" w:rsidR="00F258E7" w:rsidRDefault="00847105" w:rsidP="00814F1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Finanzen und Kapitalmärkte</w:t>
            </w:r>
            <w:r w:rsidR="00F258E7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(Erster Platz beim Planspielbörse 20</w:t>
            </w:r>
            <w:r w:rsidR="00953ED8">
              <w:rPr>
                <w:rFonts w:ascii="Georgia" w:hAnsi="Georgia" w:cs="Georgia"/>
                <w:color w:val="000000"/>
              </w:rPr>
              <w:t xml:space="preserve">22 auf Bundeslandebene), Tennis &amp; Golf </w:t>
            </w:r>
            <w:r>
              <w:rPr>
                <w:rFonts w:ascii="Georgia" w:hAnsi="Georgia" w:cs="Georgia"/>
                <w:color w:val="000000"/>
              </w:rPr>
              <w:t xml:space="preserve">spielen </w:t>
            </w:r>
            <w:r w:rsidR="00F258E7">
              <w:rPr>
                <w:rFonts w:ascii="Georgia" w:hAnsi="Georgia" w:cs="Georgia"/>
                <w:color w:val="000000"/>
              </w:rPr>
              <w:t xml:space="preserve"> </w:t>
            </w:r>
          </w:p>
          <w:p w14:paraId="598C2742" w14:textId="03BE1C95" w:rsidR="00723643" w:rsidRPr="002508C2" w:rsidRDefault="00723643" w:rsidP="00814F18">
            <w:pPr>
              <w:rPr>
                <w:rFonts w:ascii="Georgia" w:hAnsi="Georgia"/>
              </w:rPr>
            </w:pPr>
          </w:p>
        </w:tc>
      </w:tr>
      <w:tr w:rsidR="00723643" w14:paraId="7F47F9D1" w14:textId="77777777" w:rsidTr="00847105">
        <w:trPr>
          <w:trHeight w:val="1035"/>
        </w:trPr>
        <w:tc>
          <w:tcPr>
            <w:tcW w:w="9062" w:type="dxa"/>
            <w:gridSpan w:val="4"/>
            <w:vAlign w:val="bottom"/>
          </w:tcPr>
          <w:p w14:paraId="370CC0AA" w14:textId="0A942AED" w:rsidR="00723643" w:rsidRPr="002508C2" w:rsidRDefault="00953ED8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Homburg, 20.05</w:t>
            </w:r>
            <w:r w:rsidR="00723643" w:rsidRPr="002508C2">
              <w:rPr>
                <w:rFonts w:ascii="Georgia" w:hAnsi="Georgia"/>
              </w:rPr>
              <w:t>.20</w:t>
            </w:r>
            <w:r w:rsidR="008C3B0B">
              <w:rPr>
                <w:rFonts w:ascii="Georgia" w:hAnsi="Georgia"/>
              </w:rPr>
              <w:t>22</w:t>
            </w:r>
          </w:p>
        </w:tc>
      </w:tr>
    </w:tbl>
    <w:p w14:paraId="0747D2BF" w14:textId="1A183B28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05795"/>
    <w:rsid w:val="00162A5A"/>
    <w:rsid w:val="001D4DCD"/>
    <w:rsid w:val="002508C2"/>
    <w:rsid w:val="00282DB0"/>
    <w:rsid w:val="002D4516"/>
    <w:rsid w:val="00314B7A"/>
    <w:rsid w:val="003638EE"/>
    <w:rsid w:val="00372F7B"/>
    <w:rsid w:val="00443668"/>
    <w:rsid w:val="004A54BA"/>
    <w:rsid w:val="00507EA7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14F18"/>
    <w:rsid w:val="00847105"/>
    <w:rsid w:val="008B0FC0"/>
    <w:rsid w:val="008C3B0B"/>
    <w:rsid w:val="009200E7"/>
    <w:rsid w:val="00953ED8"/>
    <w:rsid w:val="00A62A2F"/>
    <w:rsid w:val="00AB2A5A"/>
    <w:rsid w:val="00B359DB"/>
    <w:rsid w:val="00B5178D"/>
    <w:rsid w:val="00B90595"/>
    <w:rsid w:val="00BD640A"/>
    <w:rsid w:val="00C018E4"/>
    <w:rsid w:val="00C066FA"/>
    <w:rsid w:val="00CF31EE"/>
    <w:rsid w:val="00D10083"/>
    <w:rsid w:val="00D82B56"/>
    <w:rsid w:val="00E431ED"/>
    <w:rsid w:val="00E64FF5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2B5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2B56"/>
    <w:rPr>
      <w:rFonts w:ascii="Times New Roman" w:hAnsi="Times New Roman" w:cs="Times New Roman"/>
      <w:sz w:val="18"/>
      <w:szCs w:val="18"/>
    </w:rPr>
  </w:style>
  <w:style w:type="paragraph" w:styleId="KeinLeerraum">
    <w:name w:val="No Spacing"/>
    <w:uiPriority w:val="1"/>
    <w:qFormat/>
    <w:rsid w:val="00953E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79D3C99-CA72-AD48-9646-203160394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Microsoft Office User</cp:lastModifiedBy>
  <cp:revision>2</cp:revision>
  <cp:lastPrinted>2022-05-20T11:34:00Z</cp:lastPrinted>
  <dcterms:created xsi:type="dcterms:W3CDTF">2022-05-20T11:40:00Z</dcterms:created>
  <dcterms:modified xsi:type="dcterms:W3CDTF">2022-05-20T11:40:00Z</dcterms:modified>
</cp:coreProperties>
</file>