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90" w:type="dxa"/>
        <w:tblInd w:w="-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5"/>
        <w:gridCol w:w="1417"/>
        <w:gridCol w:w="142"/>
        <w:gridCol w:w="11"/>
        <w:gridCol w:w="542"/>
        <w:gridCol w:w="855"/>
        <w:gridCol w:w="10"/>
        <w:gridCol w:w="188"/>
        <w:gridCol w:w="1980"/>
      </w:tblGrid>
      <w:tr w:rsidR="00E55D90" w:rsidRPr="007051AF" w14:paraId="487AC9CE" w14:textId="77777777" w:rsidTr="0078708A">
        <w:trPr>
          <w:trHeight w:val="283"/>
        </w:trPr>
        <w:tc>
          <w:tcPr>
            <w:tcW w:w="10890" w:type="dxa"/>
            <w:gridSpan w:val="9"/>
            <w:vAlign w:val="bottom"/>
          </w:tcPr>
          <w:p w14:paraId="0CBC6997" w14:textId="45030773" w:rsidR="00E55D90" w:rsidRPr="007051AF" w:rsidRDefault="004C59F4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7051AF">
              <w:rPr>
                <w:rFonts w:ascii="Times New Roman" w:hAnsi="Times New Roman" w:cs="Times New Roman"/>
                <w:b/>
                <w:sz w:val="48"/>
                <w:szCs w:val="44"/>
              </w:rPr>
              <w:t>Benedikt</w:t>
            </w:r>
            <w:r w:rsidR="00C7438A" w:rsidRPr="007051AF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Javier Horn</w:t>
            </w:r>
          </w:p>
          <w:p w14:paraId="2D363F9A" w14:textId="56A4E0BE" w:rsidR="00F44F5F" w:rsidRPr="007051AF" w:rsidRDefault="00F44F5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Hauptstraße 99, 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Dublin</w:t>
            </w: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D-55555, 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Irland</w:t>
            </w:r>
          </w:p>
          <w:p w14:paraId="135895E2" w14:textId="1221D7B9" w:rsidR="00F44F5F" w:rsidRPr="007051AF" w:rsidRDefault="00B674E8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b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enedikt.horn2006@gmail.com</w:t>
            </w:r>
            <w:r w:rsidR="00F44F5F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76 66339808</w:t>
            </w:r>
          </w:p>
        </w:tc>
      </w:tr>
      <w:tr w:rsidR="002508C2" w:rsidRPr="007051AF" w14:paraId="0FCADE56" w14:textId="77777777" w:rsidTr="0078708A">
        <w:trPr>
          <w:trHeight w:val="504"/>
        </w:trPr>
        <w:tc>
          <w:tcPr>
            <w:tcW w:w="10890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7051A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051AF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7051AF" w14:paraId="7D1DEBF7" w14:textId="77777777" w:rsidTr="0078708A">
        <w:trPr>
          <w:trHeight w:val="288"/>
        </w:trPr>
        <w:tc>
          <w:tcPr>
            <w:tcW w:w="7162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116F34FE" w:rsidR="00D1492F" w:rsidRPr="007051AF" w:rsidRDefault="009E7CAA" w:rsidP="00723643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ESB Reutlingen &amp; </w:t>
            </w:r>
            <w:r w:rsidR="004C59F4"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Dublin City University </w:t>
            </w: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(IMX Double Degree)</w:t>
            </w:r>
          </w:p>
        </w:tc>
        <w:tc>
          <w:tcPr>
            <w:tcW w:w="3728" w:type="dxa"/>
            <w:gridSpan w:val="7"/>
            <w:tcBorders>
              <w:top w:val="single" w:sz="4" w:space="0" w:color="auto"/>
            </w:tcBorders>
            <w:vAlign w:val="bottom"/>
          </w:tcPr>
          <w:p w14:paraId="7C845E2D" w14:textId="2668312C" w:rsidR="00D1492F" w:rsidRPr="007051AF" w:rsidRDefault="004C59F4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Dublin, Irland</w:t>
            </w:r>
          </w:p>
        </w:tc>
      </w:tr>
      <w:tr w:rsidR="00D1492F" w:rsidRPr="007051AF" w14:paraId="61E5D482" w14:textId="77777777" w:rsidTr="00EB00EC">
        <w:trPr>
          <w:trHeight w:val="115"/>
        </w:trPr>
        <w:tc>
          <w:tcPr>
            <w:tcW w:w="8910" w:type="dxa"/>
            <w:gridSpan w:val="8"/>
          </w:tcPr>
          <w:p w14:paraId="11CB9A0F" w14:textId="2A380A49" w:rsidR="00D1492F" w:rsidRPr="006F296B" w:rsidRDefault="0078708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</w:t>
            </w:r>
            <w:r w:rsidR="00EB00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Sc</w:t>
            </w:r>
            <w:proofErr w:type="spellEnd"/>
            <w:proofErr w:type="gramEnd"/>
            <w:r w:rsidR="006F296B" w:rsidRPr="006F29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Internati</w:t>
            </w:r>
            <w:r w:rsidR="006F29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onal Business / Global Business</w:t>
            </w:r>
          </w:p>
        </w:tc>
        <w:tc>
          <w:tcPr>
            <w:tcW w:w="1980" w:type="dxa"/>
          </w:tcPr>
          <w:p w14:paraId="419A9228" w14:textId="06CECA01" w:rsidR="00D1492F" w:rsidRPr="007051AF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heute </w:t>
            </w:r>
          </w:p>
        </w:tc>
      </w:tr>
      <w:tr w:rsidR="00D5280E" w:rsidRPr="007051AF" w14:paraId="013361E1" w14:textId="77777777" w:rsidTr="0078708A">
        <w:trPr>
          <w:trHeight w:val="340"/>
        </w:trPr>
        <w:tc>
          <w:tcPr>
            <w:tcW w:w="7304" w:type="dxa"/>
            <w:gridSpan w:val="3"/>
            <w:vAlign w:val="bottom"/>
          </w:tcPr>
          <w:p w14:paraId="197620E3" w14:textId="6F2335CC" w:rsidR="00D1492F" w:rsidRPr="007051AF" w:rsidRDefault="004C59F4" w:rsidP="0072364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Cottonwood Classical Preparatory High School </w:t>
            </w:r>
          </w:p>
        </w:tc>
        <w:tc>
          <w:tcPr>
            <w:tcW w:w="3586" w:type="dxa"/>
            <w:gridSpan w:val="6"/>
            <w:vAlign w:val="bottom"/>
          </w:tcPr>
          <w:p w14:paraId="63D86F51" w14:textId="5012E5A1" w:rsidR="00D1492F" w:rsidRPr="007051AF" w:rsidRDefault="004C59F4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Albuquerque, New Mexico</w:t>
            </w:r>
          </w:p>
        </w:tc>
      </w:tr>
      <w:tr w:rsidR="00D5280E" w:rsidRPr="007051AF" w14:paraId="62632213" w14:textId="77777777" w:rsidTr="0078708A">
        <w:trPr>
          <w:trHeight w:val="115"/>
        </w:trPr>
        <w:tc>
          <w:tcPr>
            <w:tcW w:w="5745" w:type="dxa"/>
          </w:tcPr>
          <w:p w14:paraId="5F71027E" w14:textId="4720AF7F" w:rsidR="00D1492F" w:rsidRPr="007051AF" w:rsidRDefault="00C7438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Senior </w:t>
            </w:r>
            <w:r w:rsidR="004C59F4"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High School</w:t>
            </w:r>
          </w:p>
        </w:tc>
        <w:tc>
          <w:tcPr>
            <w:tcW w:w="5145" w:type="dxa"/>
            <w:gridSpan w:val="8"/>
          </w:tcPr>
          <w:p w14:paraId="51FC9814" w14:textId="426E0A16" w:rsidR="00D1492F" w:rsidRPr="007051AF" w:rsidRDefault="004C59F4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426D7E" w:rsidRPr="007051A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426D7E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  <w:r w:rsidR="00426D7E" w:rsidRPr="007051A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  <w:tr w:rsidR="00D5280E" w:rsidRPr="007051AF" w14:paraId="4D68BFE7" w14:textId="77777777" w:rsidTr="0078708A">
        <w:trPr>
          <w:trHeight w:val="72"/>
        </w:trPr>
        <w:tc>
          <w:tcPr>
            <w:tcW w:w="10890" w:type="dxa"/>
            <w:gridSpan w:val="9"/>
          </w:tcPr>
          <w:p w14:paraId="7A5710E4" w14:textId="6681FB9E" w:rsidR="0091331D" w:rsidRPr="007051AF" w:rsidRDefault="004C59F4" w:rsidP="00FE049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Finale Note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 4.0</w:t>
            </w:r>
            <w:r w:rsidR="002F0824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(scale: 1,0 – 4,0</w:t>
            </w:r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; </w:t>
            </w:r>
            <w:proofErr w:type="spellStart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mit</w:t>
            </w:r>
            <w:proofErr w:type="spellEnd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4,0 </w:t>
            </w:r>
            <w:proofErr w:type="spellStart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als</w:t>
            </w:r>
            <w:proofErr w:type="spellEnd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Bestnote</w:t>
            </w:r>
            <w:proofErr w:type="spellEnd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 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 IB Math 100% A+ Math Final</w:t>
            </w:r>
          </w:p>
          <w:p w14:paraId="54BF63E9" w14:textId="6F21447F" w:rsidR="00C7438A" w:rsidRPr="007051AF" w:rsidRDefault="00C7438A" w:rsidP="00FE049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Subjects: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Economics (A+) / IB Management (A+)</w:t>
            </w:r>
          </w:p>
        </w:tc>
      </w:tr>
      <w:tr w:rsidR="004C59F4" w:rsidRPr="007051AF" w14:paraId="0142BA50" w14:textId="77777777" w:rsidTr="0078708A">
        <w:trPr>
          <w:trHeight w:val="340"/>
        </w:trPr>
        <w:tc>
          <w:tcPr>
            <w:tcW w:w="7315" w:type="dxa"/>
            <w:gridSpan w:val="4"/>
            <w:vAlign w:val="bottom"/>
          </w:tcPr>
          <w:p w14:paraId="071EAFD9" w14:textId="76D907B4" w:rsidR="004C59F4" w:rsidRPr="007051AF" w:rsidRDefault="004C59F4" w:rsidP="00AE4ED3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Dove Science Academy</w:t>
            </w:r>
          </w:p>
        </w:tc>
        <w:tc>
          <w:tcPr>
            <w:tcW w:w="3575" w:type="dxa"/>
            <w:gridSpan w:val="5"/>
            <w:vAlign w:val="bottom"/>
          </w:tcPr>
          <w:p w14:paraId="3F4CD2E0" w14:textId="49C8A021" w:rsidR="004C59F4" w:rsidRPr="007051AF" w:rsidRDefault="004C59F4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Tulsa, Oklahoma</w:t>
            </w:r>
          </w:p>
        </w:tc>
      </w:tr>
      <w:tr w:rsidR="00C7438A" w:rsidRPr="007051AF" w14:paraId="73A4E6BF" w14:textId="77777777" w:rsidTr="0078708A">
        <w:trPr>
          <w:trHeight w:val="115"/>
        </w:trPr>
        <w:tc>
          <w:tcPr>
            <w:tcW w:w="7315" w:type="dxa"/>
            <w:gridSpan w:val="4"/>
            <w:vAlign w:val="bottom"/>
          </w:tcPr>
          <w:p w14:paraId="1D30EB65" w14:textId="2805E6D6" w:rsidR="00C7438A" w:rsidRPr="007051AF" w:rsidRDefault="00C7438A" w:rsidP="00AE4ED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Senior High School</w:t>
            </w:r>
          </w:p>
        </w:tc>
        <w:tc>
          <w:tcPr>
            <w:tcW w:w="3575" w:type="dxa"/>
            <w:gridSpan w:val="5"/>
            <w:vAlign w:val="bottom"/>
          </w:tcPr>
          <w:p w14:paraId="78C333BE" w14:textId="0377A0A5" w:rsidR="0078708A" w:rsidRPr="007051AF" w:rsidRDefault="0078708A" w:rsidP="0078708A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08/2024 – 11/2024</w:t>
            </w:r>
          </w:p>
        </w:tc>
      </w:tr>
      <w:tr w:rsidR="004C59F4" w:rsidRPr="007051AF" w14:paraId="4AA816ED" w14:textId="77777777" w:rsidTr="0078708A">
        <w:trPr>
          <w:trHeight w:val="72"/>
        </w:trPr>
        <w:tc>
          <w:tcPr>
            <w:tcW w:w="7315" w:type="dxa"/>
            <w:gridSpan w:val="4"/>
            <w:vAlign w:val="bottom"/>
          </w:tcPr>
          <w:p w14:paraId="5B57EA40" w14:textId="2DD251B9" w:rsidR="004C59F4" w:rsidRPr="007051AF" w:rsidRDefault="00C7438A" w:rsidP="00C743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Finale Note: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4,14 </w:t>
            </w:r>
            <w:r w:rsidR="002F0824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scale: 1,0 -5,0; </w:t>
            </w:r>
            <w:proofErr w:type="spellStart"/>
            <w:r w:rsidR="00002786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mit</w:t>
            </w:r>
            <w:proofErr w:type="spellEnd"/>
            <w:r w:rsidR="00002786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4,0 </w:t>
            </w:r>
            <w:proofErr w:type="spellStart"/>
            <w:r w:rsidR="00002786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als</w:t>
            </w:r>
            <w:proofErr w:type="spellEnd"/>
            <w:r w:rsidR="00002786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02786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Bestnote</w:t>
            </w:r>
            <w:proofErr w:type="spellEnd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(Top 1%)</w:t>
            </w:r>
          </w:p>
          <w:p w14:paraId="77F247DB" w14:textId="5C685C72" w:rsidR="00C7438A" w:rsidRPr="007051AF" w:rsidRDefault="00C7438A" w:rsidP="00C743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Awards: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Debate Competition Winner </w:t>
            </w:r>
            <w:r w:rsidR="00002786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</w:t>
            </w:r>
            <w:r w:rsidR="00002786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002786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Platz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Regional</w:t>
            </w:r>
            <w:r w:rsidR="00002786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proofErr w:type="spellEnd"/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High School </w:t>
            </w:r>
            <w:proofErr w:type="spellStart"/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Debat</w:t>
            </w:r>
            <w:r w:rsidR="00002786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proofErr w:type="spellEnd"/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Tulsa, Oklahoma, USA, Sep 2024</w:t>
            </w:r>
          </w:p>
        </w:tc>
        <w:tc>
          <w:tcPr>
            <w:tcW w:w="3575" w:type="dxa"/>
            <w:gridSpan w:val="5"/>
            <w:vAlign w:val="bottom"/>
          </w:tcPr>
          <w:p w14:paraId="24BB90A0" w14:textId="77777777" w:rsidR="004C59F4" w:rsidRPr="007051AF" w:rsidRDefault="004C59F4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AE4ED3" w:rsidRPr="007051AF" w14:paraId="6B19CF91" w14:textId="77777777" w:rsidTr="0078708A">
        <w:trPr>
          <w:trHeight w:val="340"/>
        </w:trPr>
        <w:tc>
          <w:tcPr>
            <w:tcW w:w="7315" w:type="dxa"/>
            <w:gridSpan w:val="4"/>
            <w:vAlign w:val="bottom"/>
          </w:tcPr>
          <w:p w14:paraId="54F7169D" w14:textId="0B1BBE2B" w:rsidR="00AE4ED3" w:rsidRPr="007051AF" w:rsidRDefault="00C7438A" w:rsidP="00AE4ED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Werner von Siemens Gymnasium</w:t>
            </w:r>
          </w:p>
        </w:tc>
        <w:tc>
          <w:tcPr>
            <w:tcW w:w="3575" w:type="dxa"/>
            <w:gridSpan w:val="5"/>
            <w:vAlign w:val="bottom"/>
          </w:tcPr>
          <w:p w14:paraId="262B6DA3" w14:textId="2382735B" w:rsidR="00AE4ED3" w:rsidRPr="007051AF" w:rsidRDefault="00DC7095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Berlin, Deutschland</w:t>
            </w:r>
          </w:p>
        </w:tc>
      </w:tr>
      <w:tr w:rsidR="00AE4ED3" w:rsidRPr="007051AF" w14:paraId="263521E3" w14:textId="77777777" w:rsidTr="0078708A">
        <w:trPr>
          <w:trHeight w:val="115"/>
        </w:trPr>
        <w:tc>
          <w:tcPr>
            <w:tcW w:w="7315" w:type="dxa"/>
            <w:gridSpan w:val="4"/>
          </w:tcPr>
          <w:p w14:paraId="36282A3A" w14:textId="03783A96" w:rsidR="00AE4ED3" w:rsidRPr="007051AF" w:rsidRDefault="00AE4ED3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3575" w:type="dxa"/>
            <w:gridSpan w:val="5"/>
          </w:tcPr>
          <w:p w14:paraId="3DE8C75D" w14:textId="12FB8731" w:rsidR="00AE4ED3" w:rsidRPr="007051AF" w:rsidRDefault="00DC7095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AE4ED3" w:rsidRPr="007051A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2018</w:t>
            </w:r>
            <w:r w:rsidR="00AE4ED3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 06/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</w:tr>
      <w:tr w:rsidR="00AE4ED3" w:rsidRPr="007051AF" w14:paraId="27601A10" w14:textId="77777777" w:rsidTr="0078708A">
        <w:trPr>
          <w:gridAfter w:val="5"/>
          <w:wAfter w:w="3575" w:type="dxa"/>
          <w:trHeight w:val="57"/>
        </w:trPr>
        <w:tc>
          <w:tcPr>
            <w:tcW w:w="7315" w:type="dxa"/>
            <w:gridSpan w:val="4"/>
          </w:tcPr>
          <w:p w14:paraId="60ECAE56" w14:textId="6E016646" w:rsidR="00F25EB2" w:rsidRPr="007051AF" w:rsidRDefault="00F25EB2" w:rsidP="00FE049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Finale Note:</w:t>
            </w:r>
            <w:r w:rsidR="00C7438A"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2,1</w:t>
            </w:r>
          </w:p>
          <w:p w14:paraId="747E761B" w14:textId="363A2CBE" w:rsidR="007E7883" w:rsidRPr="007051AF" w:rsidRDefault="007E7883" w:rsidP="00FE049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Schwerpunktfächer: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Mathematik (</w:t>
            </w:r>
            <w:r w:rsidR="00DC7095"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Q4, 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14 Punkte), Deutsch (</w:t>
            </w:r>
            <w:r w:rsidR="00DC7095"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Q4,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14 Punkte), Sport (15 Punkte), </w:t>
            </w:r>
          </w:p>
          <w:p w14:paraId="6ECF7248" w14:textId="3CB2B41A" w:rsidR="00AE4ED3" w:rsidRPr="007051AF" w:rsidRDefault="00C7438A" w:rsidP="00FE049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Facharbeit:</w:t>
            </w:r>
            <w:r w:rsidR="007E7883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7E7883" w:rsidRPr="007051AF">
              <w:rPr>
                <w:rFonts w:ascii="Times New Roman" w:hAnsi="Times New Roman" w:cs="Times New Roman"/>
                <w:sz w:val="20"/>
                <w:szCs w:val="20"/>
              </w:rPr>
              <w:t>Verfasser einer Facharbeit über die wirtschaftlichen Vorteile des schwedischen Rentensystems im Vergleich zu Deutschland (13 Punkte)</w:t>
            </w:r>
          </w:p>
        </w:tc>
      </w:tr>
      <w:tr w:rsidR="00C123AC" w:rsidRPr="007051AF" w14:paraId="621DF6A5" w14:textId="77777777" w:rsidTr="0078708A">
        <w:trPr>
          <w:trHeight w:val="461"/>
        </w:trPr>
        <w:tc>
          <w:tcPr>
            <w:tcW w:w="10890" w:type="dxa"/>
            <w:gridSpan w:val="9"/>
            <w:tcBorders>
              <w:bottom w:val="single" w:sz="4" w:space="0" w:color="auto"/>
            </w:tcBorders>
            <w:vAlign w:val="bottom"/>
          </w:tcPr>
          <w:p w14:paraId="7EC8381F" w14:textId="56BE97E4" w:rsidR="00C123AC" w:rsidRPr="007051AF" w:rsidRDefault="00C123AC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7051AF">
              <w:rPr>
                <w:rFonts w:ascii="Times New Roman" w:hAnsi="Times New Roman" w:cs="Times New Roman"/>
                <w:smallCaps w:val="0"/>
                <w:sz w:val="28"/>
              </w:rPr>
              <w:t>UNTERNEHMERISCHE ERFAHRUGEN</w:t>
            </w:r>
          </w:p>
        </w:tc>
      </w:tr>
      <w:tr w:rsidR="00037B65" w:rsidRPr="007051AF" w14:paraId="110466AC" w14:textId="77777777" w:rsidTr="0078708A">
        <w:trPr>
          <w:trHeight w:val="283"/>
        </w:trPr>
        <w:tc>
          <w:tcPr>
            <w:tcW w:w="7857" w:type="dxa"/>
            <w:gridSpan w:val="5"/>
            <w:tcBorders>
              <w:top w:val="single" w:sz="4" w:space="0" w:color="auto"/>
            </w:tcBorders>
            <w:vAlign w:val="bottom"/>
          </w:tcPr>
          <w:p w14:paraId="1E3A887E" w14:textId="7E8FCA2F" w:rsidR="00144EE0" w:rsidRPr="007051AF" w:rsidRDefault="00144EE0" w:rsidP="00E55D9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JavierStrong</w:t>
            </w:r>
            <w:proofErr w:type="spellEnd"/>
          </w:p>
        </w:tc>
        <w:tc>
          <w:tcPr>
            <w:tcW w:w="3033" w:type="dxa"/>
            <w:gridSpan w:val="4"/>
            <w:tcBorders>
              <w:top w:val="single" w:sz="4" w:space="0" w:color="auto"/>
            </w:tcBorders>
            <w:vAlign w:val="bottom"/>
          </w:tcPr>
          <w:p w14:paraId="469303C5" w14:textId="240562F8" w:rsidR="00037B65" w:rsidRPr="007051AF" w:rsidRDefault="00144EE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Albuquerque, New Mexico</w:t>
            </w:r>
          </w:p>
        </w:tc>
      </w:tr>
      <w:tr w:rsidR="00DC7095" w:rsidRPr="007051AF" w14:paraId="7FA1C9D1" w14:textId="77777777" w:rsidTr="0078708A">
        <w:trPr>
          <w:trHeight w:val="115"/>
        </w:trPr>
        <w:tc>
          <w:tcPr>
            <w:tcW w:w="7857" w:type="dxa"/>
            <w:gridSpan w:val="5"/>
            <w:vAlign w:val="bottom"/>
          </w:tcPr>
          <w:p w14:paraId="5FD21F07" w14:textId="484FA0A9" w:rsidR="00DC7095" w:rsidRPr="007051AF" w:rsidRDefault="00DC7095" w:rsidP="00DC709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Online Business</w:t>
            </w:r>
          </w:p>
        </w:tc>
        <w:tc>
          <w:tcPr>
            <w:tcW w:w="3033" w:type="dxa"/>
            <w:gridSpan w:val="4"/>
            <w:vAlign w:val="bottom"/>
          </w:tcPr>
          <w:p w14:paraId="1AFD39DE" w14:textId="5EC3FAB0" w:rsidR="00DC7095" w:rsidRPr="007051AF" w:rsidRDefault="00DC7095" w:rsidP="00DC709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Cs/>
                <w:sz w:val="20"/>
                <w:szCs w:val="20"/>
              </w:rPr>
              <w:t>12/2024 – 02/2024</w:t>
            </w:r>
          </w:p>
        </w:tc>
      </w:tr>
      <w:tr w:rsidR="00DC7095" w:rsidRPr="007051AF" w14:paraId="6AE30120" w14:textId="77777777" w:rsidTr="0078708A">
        <w:trPr>
          <w:trHeight w:val="283"/>
        </w:trPr>
        <w:tc>
          <w:tcPr>
            <w:tcW w:w="7857" w:type="dxa"/>
            <w:gridSpan w:val="5"/>
            <w:vAlign w:val="bottom"/>
          </w:tcPr>
          <w:p w14:paraId="0189E900" w14:textId="77777777" w:rsidR="00EB00EC" w:rsidRPr="00EB00EC" w:rsidRDefault="00EB00EC" w:rsidP="00EB00E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EB00EC">
              <w:rPr>
                <w:rFonts w:ascii="Times New Roman" w:hAnsi="Times New Roman" w:cs="Times New Roman"/>
                <w:sz w:val="20"/>
                <w:szCs w:val="20"/>
              </w:rPr>
              <w:t xml:space="preserve">Entwicklung einer Fitness- und Coaching-Marke mit Online-Kursen, Pricing-Strategie und </w:t>
            </w:r>
            <w:proofErr w:type="spellStart"/>
            <w:r w:rsidRPr="00EB00EC">
              <w:rPr>
                <w:rFonts w:ascii="Times New Roman" w:hAnsi="Times New Roman" w:cs="Times New Roman"/>
                <w:sz w:val="20"/>
                <w:szCs w:val="20"/>
              </w:rPr>
              <w:t>Social</w:t>
            </w:r>
            <w:proofErr w:type="spellEnd"/>
            <w:r w:rsidRPr="00EB00EC">
              <w:rPr>
                <w:rFonts w:ascii="Times New Roman" w:hAnsi="Times New Roman" w:cs="Times New Roman"/>
                <w:sz w:val="20"/>
                <w:szCs w:val="20"/>
              </w:rPr>
              <w:t xml:space="preserve"> Media Marketing </w:t>
            </w:r>
          </w:p>
          <w:p w14:paraId="70E3A09C" w14:textId="22BD0758" w:rsidR="00DC7095" w:rsidRPr="00EB00EC" w:rsidRDefault="00EB00EC" w:rsidP="00EB00E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EB00EC">
              <w:rPr>
                <w:rFonts w:ascii="Times New Roman" w:hAnsi="Times New Roman" w:cs="Times New Roman"/>
                <w:sz w:val="20"/>
                <w:szCs w:val="20"/>
              </w:rPr>
              <w:t>Erwerb von Fähigkeiten in Markenaufbau, Projektmanagement, Sales und Leadership durch ein selbst initiiertes Venture</w:t>
            </w:r>
          </w:p>
        </w:tc>
        <w:tc>
          <w:tcPr>
            <w:tcW w:w="3033" w:type="dxa"/>
            <w:gridSpan w:val="4"/>
            <w:vAlign w:val="bottom"/>
          </w:tcPr>
          <w:p w14:paraId="67956F7D" w14:textId="7CB96EB2" w:rsidR="00DC7095" w:rsidRPr="007051AF" w:rsidRDefault="00DC7095" w:rsidP="00DC7095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</w:tc>
      </w:tr>
      <w:tr w:rsidR="00DC7095" w:rsidRPr="007051AF" w14:paraId="65C5C82B" w14:textId="77777777" w:rsidTr="0078708A">
        <w:trPr>
          <w:trHeight w:val="461"/>
        </w:trPr>
        <w:tc>
          <w:tcPr>
            <w:tcW w:w="7857" w:type="dxa"/>
            <w:gridSpan w:val="5"/>
            <w:tcBorders>
              <w:bottom w:val="single" w:sz="4" w:space="0" w:color="auto"/>
            </w:tcBorders>
            <w:vAlign w:val="bottom"/>
          </w:tcPr>
          <w:p w14:paraId="21AF05FD" w14:textId="609F845E" w:rsidR="00DC7095" w:rsidRPr="007051AF" w:rsidRDefault="00DC7095" w:rsidP="00DC7095">
            <w:pPr>
              <w:pStyle w:val="BERSCHRIFT"/>
              <w:rPr>
                <w:rFonts w:ascii="Times New Roman" w:hAnsi="Times New Roman" w:cs="Times New Roman"/>
                <w:b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  <w:tc>
          <w:tcPr>
            <w:tcW w:w="3033" w:type="dxa"/>
            <w:gridSpan w:val="4"/>
            <w:tcBorders>
              <w:bottom w:val="single" w:sz="4" w:space="0" w:color="auto"/>
            </w:tcBorders>
            <w:vAlign w:val="bottom"/>
          </w:tcPr>
          <w:p w14:paraId="52857AD3" w14:textId="77777777" w:rsidR="00DC7095" w:rsidRPr="007051AF" w:rsidRDefault="00DC7095" w:rsidP="00DC709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DC7095" w:rsidRPr="007051AF" w14:paraId="127C64E2" w14:textId="77777777" w:rsidTr="0078708A">
        <w:trPr>
          <w:trHeight w:val="283"/>
        </w:trPr>
        <w:tc>
          <w:tcPr>
            <w:tcW w:w="7857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32785161" w:rsidR="00DC7095" w:rsidRPr="007051AF" w:rsidRDefault="00DC7095" w:rsidP="00DC70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Intero</w:t>
            </w:r>
            <w:proofErr w:type="spellEnd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Consulting GmbH</w:t>
            </w:r>
          </w:p>
        </w:tc>
        <w:tc>
          <w:tcPr>
            <w:tcW w:w="3033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0B7862D8" w:rsidR="00DC7095" w:rsidRPr="007051AF" w:rsidRDefault="00DC7095" w:rsidP="00DC709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München, Deutschland</w:t>
            </w:r>
          </w:p>
        </w:tc>
      </w:tr>
      <w:tr w:rsidR="00DC7095" w:rsidRPr="007051AF" w14:paraId="335D84E9" w14:textId="77777777" w:rsidTr="00EB00EC">
        <w:trPr>
          <w:trHeight w:val="202"/>
        </w:trPr>
        <w:tc>
          <w:tcPr>
            <w:tcW w:w="8910" w:type="dxa"/>
            <w:gridSpan w:val="8"/>
          </w:tcPr>
          <w:p w14:paraId="20B1570F" w14:textId="46AE2FF6" w:rsidR="00DC7095" w:rsidRPr="007051AF" w:rsidRDefault="00D84A0F" w:rsidP="00DC709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Praktikant im Consulting mit Fokus auf Datenanalyse &amp; IT-Strategie (Beratung von DAX-40-Unternehmen)</w:t>
            </w:r>
          </w:p>
        </w:tc>
        <w:tc>
          <w:tcPr>
            <w:tcW w:w="1980" w:type="dxa"/>
          </w:tcPr>
          <w:p w14:paraId="0475B997" w14:textId="51F77C00" w:rsidR="00DC7095" w:rsidRPr="007051AF" w:rsidRDefault="00DC7095" w:rsidP="00DC709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06/2024 – 07/2024</w:t>
            </w:r>
          </w:p>
        </w:tc>
      </w:tr>
      <w:tr w:rsidR="00DC7095" w:rsidRPr="007051AF" w14:paraId="54C3D64C" w14:textId="77777777" w:rsidTr="00C066FD">
        <w:trPr>
          <w:gridAfter w:val="3"/>
          <w:wAfter w:w="2178" w:type="dxa"/>
        </w:trPr>
        <w:tc>
          <w:tcPr>
            <w:tcW w:w="8712" w:type="dxa"/>
            <w:gridSpan w:val="6"/>
          </w:tcPr>
          <w:p w14:paraId="3A840A1C" w14:textId="561CE79F" w:rsidR="00DC7095" w:rsidRPr="007051AF" w:rsidRDefault="003F5DD5" w:rsidP="003F5DD5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Mitarbeit an Beratungsprojekten zur Wirtschaftlichkeitsprüfung und IT-Strategie</w:t>
            </w:r>
            <w:r w:rsidR="00EB00E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mit Schwerpunkt auf</w:t>
            </w:r>
            <w:r w:rsidR="00EB00E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Datenanalysen in Excel und Präsentationserstellung in PowerPoint</w:t>
            </w:r>
          </w:p>
          <w:p w14:paraId="6DD9BA0F" w14:textId="78B17DF1" w:rsidR="003F5DD5" w:rsidRPr="007051AF" w:rsidRDefault="003F5DD5" w:rsidP="003F5DD5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Direkte Kommunikation mit Kunden in Meetings zur Abstimmung von Projektergebnissen und Entwicklung praxisnaher Lösungen</w:t>
            </w:r>
            <w:r w:rsidR="00291872"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</w:p>
        </w:tc>
      </w:tr>
      <w:tr w:rsidR="00DC7095" w:rsidRPr="007051AF" w14:paraId="45404236" w14:textId="77777777" w:rsidTr="00EB00EC">
        <w:trPr>
          <w:trHeight w:val="346"/>
        </w:trPr>
        <w:tc>
          <w:tcPr>
            <w:tcW w:w="8910" w:type="dxa"/>
            <w:gridSpan w:val="8"/>
            <w:vAlign w:val="bottom"/>
          </w:tcPr>
          <w:p w14:paraId="3CF978EE" w14:textId="0E0B3CB9" w:rsidR="00DC7095" w:rsidRPr="007051AF" w:rsidRDefault="00DC7095" w:rsidP="00DC7095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PROMESS Montage</w:t>
            </w:r>
          </w:p>
        </w:tc>
        <w:tc>
          <w:tcPr>
            <w:tcW w:w="1980" w:type="dxa"/>
            <w:vAlign w:val="bottom"/>
          </w:tcPr>
          <w:p w14:paraId="49A11F72" w14:textId="3AED8FA5" w:rsidR="00DC7095" w:rsidRPr="007051AF" w:rsidRDefault="003F5DD5" w:rsidP="00DC7095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Berlin, Deutschland</w:t>
            </w:r>
          </w:p>
        </w:tc>
      </w:tr>
      <w:tr w:rsidR="00DC7095" w:rsidRPr="007051AF" w14:paraId="16C6F7AD" w14:textId="77777777" w:rsidTr="00EB00EC">
        <w:trPr>
          <w:trHeight w:val="57"/>
        </w:trPr>
        <w:tc>
          <w:tcPr>
            <w:tcW w:w="8910" w:type="dxa"/>
            <w:gridSpan w:val="8"/>
          </w:tcPr>
          <w:p w14:paraId="5D8760E9" w14:textId="1F043849" w:rsidR="00AE09B9" w:rsidRPr="007051AF" w:rsidRDefault="00673AD5" w:rsidP="00DC7095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Praktikant </w:t>
            </w:r>
          </w:p>
        </w:tc>
        <w:tc>
          <w:tcPr>
            <w:tcW w:w="1980" w:type="dxa"/>
          </w:tcPr>
          <w:p w14:paraId="2D9DB8CA" w14:textId="1F081E9A" w:rsidR="00DC7095" w:rsidRPr="007051AF" w:rsidRDefault="00DC7095" w:rsidP="00DC7095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</w:t>
            </w:r>
            <w:r w:rsidR="009E7CAA"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2022</w:t>
            </w: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9E7CAA"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9E7CAA"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2022</w:t>
            </w:r>
          </w:p>
        </w:tc>
      </w:tr>
      <w:tr w:rsidR="00AE09B9" w:rsidRPr="007051AF" w14:paraId="12560D76" w14:textId="77777777" w:rsidTr="00EB00EC">
        <w:trPr>
          <w:trHeight w:val="57"/>
        </w:trPr>
        <w:tc>
          <w:tcPr>
            <w:tcW w:w="8910" w:type="dxa"/>
            <w:gridSpan w:val="8"/>
          </w:tcPr>
          <w:p w14:paraId="3B35C146" w14:textId="06F28142" w:rsidR="00AE09B9" w:rsidRPr="007051AF" w:rsidRDefault="00EB00EC" w:rsidP="0000278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Unterstützung bei Datenanalysen mit Excel</w:t>
            </w:r>
          </w:p>
        </w:tc>
        <w:tc>
          <w:tcPr>
            <w:tcW w:w="1980" w:type="dxa"/>
          </w:tcPr>
          <w:p w14:paraId="18446151" w14:textId="77777777" w:rsidR="00AE09B9" w:rsidRPr="007051AF" w:rsidRDefault="00AE09B9" w:rsidP="00DC7095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DC7095" w:rsidRPr="007051AF" w14:paraId="414B4085" w14:textId="77777777" w:rsidTr="0078708A">
        <w:trPr>
          <w:trHeight w:val="461"/>
        </w:trPr>
        <w:tc>
          <w:tcPr>
            <w:tcW w:w="10890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DC7095" w:rsidRPr="007051AF" w:rsidRDefault="00DC7095" w:rsidP="00DC7095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7051AF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DC7095" w:rsidRPr="007051AF" w14:paraId="74251178" w14:textId="77777777" w:rsidTr="00EB00EC">
        <w:trPr>
          <w:trHeight w:val="283"/>
        </w:trPr>
        <w:tc>
          <w:tcPr>
            <w:tcW w:w="8910" w:type="dxa"/>
            <w:gridSpan w:val="8"/>
            <w:tcBorders>
              <w:top w:val="single" w:sz="4" w:space="0" w:color="auto"/>
            </w:tcBorders>
            <w:vAlign w:val="bottom"/>
          </w:tcPr>
          <w:p w14:paraId="23826F21" w14:textId="645583FF" w:rsidR="00DC7095" w:rsidRPr="007051AF" w:rsidRDefault="00DC7095" w:rsidP="00DC7095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JULIS Berlin</w:t>
            </w:r>
          </w:p>
        </w:tc>
        <w:tc>
          <w:tcPr>
            <w:tcW w:w="1980" w:type="dxa"/>
            <w:tcBorders>
              <w:top w:val="single" w:sz="4" w:space="0" w:color="auto"/>
            </w:tcBorders>
            <w:vAlign w:val="bottom"/>
          </w:tcPr>
          <w:p w14:paraId="58208F44" w14:textId="7D530BF3" w:rsidR="00DC7095" w:rsidRPr="007051AF" w:rsidRDefault="00DC7095" w:rsidP="00DC7095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</w:t>
            </w:r>
            <w:r w:rsidR="00002786" w:rsidRPr="007051A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Deutschland</w:t>
            </w:r>
          </w:p>
        </w:tc>
      </w:tr>
      <w:tr w:rsidR="00DC7095" w:rsidRPr="007051AF" w14:paraId="4F59C612" w14:textId="77777777" w:rsidTr="0078708A">
        <w:trPr>
          <w:trHeight w:val="193"/>
        </w:trPr>
        <w:tc>
          <w:tcPr>
            <w:tcW w:w="7162" w:type="dxa"/>
            <w:gridSpan w:val="2"/>
          </w:tcPr>
          <w:p w14:paraId="32F07601" w14:textId="2FEA8BC8" w:rsidR="00DC7095" w:rsidRPr="007051AF" w:rsidRDefault="00DC7095" w:rsidP="00DC7095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Aktives Mitglied der Jungen Liberalen in Berlin</w:t>
            </w:r>
          </w:p>
        </w:tc>
        <w:tc>
          <w:tcPr>
            <w:tcW w:w="3728" w:type="dxa"/>
            <w:gridSpan w:val="7"/>
          </w:tcPr>
          <w:p w14:paraId="45DD2178" w14:textId="1F5A7B5D" w:rsidR="00DC7095" w:rsidRPr="007051AF" w:rsidRDefault="00DC7095" w:rsidP="00DC7095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08/2023</w:t>
            </w:r>
            <w:r w:rsidR="0078708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proofErr w:type="spellStart"/>
            <w:r w:rsidR="00B674E8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DC7095" w:rsidRPr="007051AF" w14:paraId="02437711" w14:textId="77777777" w:rsidTr="0078708A">
        <w:trPr>
          <w:trHeight w:val="193"/>
        </w:trPr>
        <w:tc>
          <w:tcPr>
            <w:tcW w:w="10890" w:type="dxa"/>
            <w:gridSpan w:val="9"/>
          </w:tcPr>
          <w:p w14:paraId="68CFAD97" w14:textId="5F0002DD" w:rsidR="00DC7095" w:rsidRPr="007051AF" w:rsidRDefault="00002786" w:rsidP="00DC709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Organisation und Gestaltung von Kampagnenauftritten und Podiumsdiskussionen sowie </w:t>
            </w:r>
            <w:r w:rsidR="006F296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-       </w:t>
            </w:r>
            <w:r w:rsidR="00EB00E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            </w:t>
            </w:r>
            <w:r w:rsidR="006F296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                  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Unterstützung beim Aufhängen von Wahlplakaten</w:t>
            </w:r>
          </w:p>
        </w:tc>
      </w:tr>
      <w:tr w:rsidR="00DC7095" w:rsidRPr="007051AF" w14:paraId="3B26943D" w14:textId="77777777" w:rsidTr="00EB00EC">
        <w:trPr>
          <w:trHeight w:val="346"/>
        </w:trPr>
        <w:tc>
          <w:tcPr>
            <w:tcW w:w="8910" w:type="dxa"/>
            <w:gridSpan w:val="8"/>
            <w:vAlign w:val="bottom"/>
          </w:tcPr>
          <w:p w14:paraId="11E538C2" w14:textId="3D8AAB28" w:rsidR="00DC7095" w:rsidRPr="007051AF" w:rsidRDefault="00DC7095" w:rsidP="00DC7095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Democratic National Committee</w:t>
            </w:r>
          </w:p>
        </w:tc>
        <w:tc>
          <w:tcPr>
            <w:tcW w:w="1980" w:type="dxa"/>
            <w:vAlign w:val="bottom"/>
          </w:tcPr>
          <w:p w14:paraId="21BF18C9" w14:textId="0F76F91D" w:rsidR="00DC7095" w:rsidRPr="007051AF" w:rsidRDefault="00DC7095" w:rsidP="00DC7095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Tulsa, Oklahoma</w:t>
            </w:r>
          </w:p>
        </w:tc>
      </w:tr>
      <w:tr w:rsidR="00DC7095" w:rsidRPr="007051AF" w14:paraId="04BFDD79" w14:textId="77777777" w:rsidTr="0078708A">
        <w:trPr>
          <w:trHeight w:val="20"/>
        </w:trPr>
        <w:tc>
          <w:tcPr>
            <w:tcW w:w="8722" w:type="dxa"/>
            <w:gridSpan w:val="7"/>
          </w:tcPr>
          <w:p w14:paraId="5D908AF7" w14:textId="25178915" w:rsidR="00DC7095" w:rsidRPr="007051AF" w:rsidRDefault="00B94DFA" w:rsidP="00DC7095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Ehrenamtliche Mitarbeit im Wahlkampfteam</w:t>
            </w:r>
          </w:p>
        </w:tc>
        <w:tc>
          <w:tcPr>
            <w:tcW w:w="2168" w:type="dxa"/>
            <w:gridSpan w:val="2"/>
          </w:tcPr>
          <w:p w14:paraId="0D2FFB14" w14:textId="4774EE17" w:rsidR="00DC7095" w:rsidRPr="007051AF" w:rsidRDefault="00DC7095" w:rsidP="00DC7095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08/2024 – 11/2024</w:t>
            </w:r>
          </w:p>
        </w:tc>
      </w:tr>
      <w:tr w:rsidR="00DC7095" w:rsidRPr="007051AF" w14:paraId="66A58453" w14:textId="77777777" w:rsidTr="0078708A">
        <w:trPr>
          <w:gridAfter w:val="4"/>
          <w:wAfter w:w="3033" w:type="dxa"/>
          <w:trHeight w:val="20"/>
        </w:trPr>
        <w:tc>
          <w:tcPr>
            <w:tcW w:w="7857" w:type="dxa"/>
            <w:gridSpan w:val="5"/>
          </w:tcPr>
          <w:p w14:paraId="7638ED5F" w14:textId="1E7AAFCE" w:rsidR="00DC7095" w:rsidRPr="007051AF" w:rsidRDefault="00B94DFA" w:rsidP="00B94DF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lokaler Fundraising-Aktivitäten sowie Durchführung von Telefonaktionen </w:t>
            </w:r>
          </w:p>
          <w:p w14:paraId="50B5B9CB" w14:textId="63B72B4E" w:rsidR="00B94DFA" w:rsidRPr="007051AF" w:rsidRDefault="00B94DFA" w:rsidP="00DC709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Aktive Bürgeransprache im öffentlichen Raum zur Förderung der Wahlbeteiligung </w:t>
            </w:r>
          </w:p>
        </w:tc>
      </w:tr>
      <w:tr w:rsidR="00DC7095" w:rsidRPr="007051AF" w14:paraId="482569A2" w14:textId="77777777" w:rsidTr="0078708A">
        <w:trPr>
          <w:trHeight w:val="461"/>
        </w:trPr>
        <w:tc>
          <w:tcPr>
            <w:tcW w:w="10890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4609B80A" w:rsidR="00DC7095" w:rsidRPr="007051AF" w:rsidRDefault="00DC7095" w:rsidP="00DC709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051AF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 &amp; ZERTIFIKATE</w:t>
            </w:r>
          </w:p>
        </w:tc>
      </w:tr>
      <w:tr w:rsidR="00DC7095" w:rsidRPr="007051AF" w14:paraId="2B257790" w14:textId="77777777" w:rsidTr="0078708A">
        <w:trPr>
          <w:trHeight w:val="340"/>
        </w:trPr>
        <w:tc>
          <w:tcPr>
            <w:tcW w:w="10890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1E4EC5E7" w:rsidR="00DC7095" w:rsidRPr="007051AF" w:rsidRDefault="00DC7095" w:rsidP="00DC7095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Spanisch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(B1), Chinesisch (A2)</w:t>
            </w:r>
          </w:p>
        </w:tc>
      </w:tr>
      <w:tr w:rsidR="00DC7095" w:rsidRPr="007051AF" w14:paraId="45706C3F" w14:textId="77777777" w:rsidTr="0078708A">
        <w:trPr>
          <w:trHeight w:val="283"/>
        </w:trPr>
        <w:tc>
          <w:tcPr>
            <w:tcW w:w="10890" w:type="dxa"/>
            <w:gridSpan w:val="9"/>
            <w:vAlign w:val="bottom"/>
          </w:tcPr>
          <w:p w14:paraId="60CA2168" w14:textId="4743BB7B" w:rsidR="00DC7095" w:rsidRPr="007051AF" w:rsidRDefault="00DC7095" w:rsidP="00DC7095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Technisch: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(fortgeschritten), besonders Excel </w:t>
            </w:r>
          </w:p>
        </w:tc>
      </w:tr>
      <w:tr w:rsidR="00DC7095" w:rsidRPr="007051AF" w14:paraId="70CB01B0" w14:textId="77777777" w:rsidTr="0078708A">
        <w:trPr>
          <w:trHeight w:val="283"/>
        </w:trPr>
        <w:tc>
          <w:tcPr>
            <w:tcW w:w="10890" w:type="dxa"/>
            <w:gridSpan w:val="9"/>
            <w:vAlign w:val="bottom"/>
          </w:tcPr>
          <w:p w14:paraId="598C2742" w14:textId="5877CD7E" w:rsidR="00DC7095" w:rsidRPr="007051AF" w:rsidRDefault="00DC7095" w:rsidP="00DC709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="00AE09B9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Kapitalmarkt (Führung eines eigenen Aktiendepot), Skifahren, Fußball, Wander</w:t>
            </w:r>
            <w:r w:rsidR="006F29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</w:t>
            </w:r>
            <w:r w:rsidR="00AE09B9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in der Natur</w:t>
            </w:r>
          </w:p>
        </w:tc>
      </w:tr>
      <w:tr w:rsidR="00DC7095" w:rsidRPr="007051AF" w14:paraId="4FCFF140" w14:textId="77777777" w:rsidTr="0078708A">
        <w:trPr>
          <w:trHeight w:val="283"/>
        </w:trPr>
        <w:tc>
          <w:tcPr>
            <w:tcW w:w="10890" w:type="dxa"/>
            <w:gridSpan w:val="9"/>
            <w:vAlign w:val="bottom"/>
          </w:tcPr>
          <w:p w14:paraId="405674E9" w14:textId="0BFB8C58" w:rsidR="00DC7095" w:rsidRPr="007051AF" w:rsidRDefault="00DC7095" w:rsidP="00DC709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Zertifikate</w:t>
            </w:r>
            <w:proofErr w:type="spellEnd"/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:  </w:t>
            </w:r>
            <w:r w:rsidR="00AE09B9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Coursera: Excel Course (6 </w:t>
            </w:r>
            <w:proofErr w:type="spellStart"/>
            <w:r w:rsidR="00AE09B9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Monate</w:t>
            </w:r>
            <w:proofErr w:type="spellEnd"/>
            <w:r w:rsidR="00AE09B9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AE09B9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Zeitraum</w:t>
            </w:r>
            <w:proofErr w:type="spellEnd"/>
            <w:r w:rsidR="0094365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).</w:t>
            </w:r>
            <w:r w:rsidR="00AE09B9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, The Art of Storytelling (IESSE) </w:t>
            </w:r>
          </w:p>
        </w:tc>
      </w:tr>
      <w:tr w:rsidR="00DC7095" w:rsidRPr="007051AF" w14:paraId="071AB173" w14:textId="77777777" w:rsidTr="0078708A">
        <w:trPr>
          <w:trHeight w:val="1279"/>
        </w:trPr>
        <w:tc>
          <w:tcPr>
            <w:tcW w:w="10890" w:type="dxa"/>
            <w:gridSpan w:val="9"/>
            <w:vAlign w:val="bottom"/>
          </w:tcPr>
          <w:p w14:paraId="6478BDEA" w14:textId="12BB8DD6" w:rsidR="00DC7095" w:rsidRPr="007051AF" w:rsidRDefault="00DC7095" w:rsidP="00DC7095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Dublin, 05.</w:t>
            </w:r>
            <w:r w:rsidR="003F5DD5" w:rsidRPr="007051AF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3F5DD5" w:rsidRPr="007051A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136E24">
      <w:footerReference w:type="even" r:id="rId8"/>
      <w:pgSz w:w="11906" w:h="16838"/>
      <w:pgMar w:top="403" w:right="1411" w:bottom="187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62757" w14:textId="77777777" w:rsidR="000F72C5" w:rsidRDefault="000F72C5" w:rsidP="00BE053D">
      <w:pPr>
        <w:spacing w:after="0" w:line="240" w:lineRule="auto"/>
      </w:pPr>
      <w:r>
        <w:separator/>
      </w:r>
    </w:p>
  </w:endnote>
  <w:endnote w:type="continuationSeparator" w:id="0">
    <w:p w14:paraId="4C69D6CE" w14:textId="77777777" w:rsidR="000F72C5" w:rsidRDefault="000F72C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5F92A" w14:textId="77777777" w:rsidR="000F72C5" w:rsidRDefault="000F72C5" w:rsidP="00BE053D">
      <w:pPr>
        <w:spacing w:after="0" w:line="240" w:lineRule="auto"/>
      </w:pPr>
      <w:r>
        <w:separator/>
      </w:r>
    </w:p>
  </w:footnote>
  <w:footnote w:type="continuationSeparator" w:id="0">
    <w:p w14:paraId="658FED8B" w14:textId="77777777" w:rsidR="000F72C5" w:rsidRDefault="000F72C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2D5D2F"/>
    <w:multiLevelType w:val="hybridMultilevel"/>
    <w:tmpl w:val="43E414B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B95934"/>
    <w:multiLevelType w:val="hybridMultilevel"/>
    <w:tmpl w:val="6338EA5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5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4"/>
  </w:num>
  <w:num w:numId="8" w16cid:durableId="1949311987">
    <w:abstractNumId w:val="25"/>
  </w:num>
  <w:num w:numId="9" w16cid:durableId="1961916187">
    <w:abstractNumId w:val="13"/>
  </w:num>
  <w:num w:numId="10" w16cid:durableId="1947156070">
    <w:abstractNumId w:val="26"/>
  </w:num>
  <w:num w:numId="11" w16cid:durableId="1715693601">
    <w:abstractNumId w:val="5"/>
  </w:num>
  <w:num w:numId="12" w16cid:durableId="1688167074">
    <w:abstractNumId w:val="7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4"/>
  </w:num>
  <w:num w:numId="16" w16cid:durableId="1721974678">
    <w:abstractNumId w:val="4"/>
  </w:num>
  <w:num w:numId="17" w16cid:durableId="2003701761">
    <w:abstractNumId w:val="17"/>
  </w:num>
  <w:num w:numId="18" w16cid:durableId="1247112201">
    <w:abstractNumId w:val="3"/>
  </w:num>
  <w:num w:numId="19" w16cid:durableId="142089335">
    <w:abstractNumId w:val="20"/>
  </w:num>
  <w:num w:numId="20" w16cid:durableId="702943334">
    <w:abstractNumId w:val="11"/>
  </w:num>
  <w:num w:numId="21" w16cid:durableId="1697075762">
    <w:abstractNumId w:val="12"/>
  </w:num>
  <w:num w:numId="22" w16cid:durableId="424351624">
    <w:abstractNumId w:val="16"/>
  </w:num>
  <w:num w:numId="23" w16cid:durableId="1984038324">
    <w:abstractNumId w:val="8"/>
  </w:num>
  <w:num w:numId="24" w16cid:durableId="2056856694">
    <w:abstractNumId w:val="23"/>
  </w:num>
  <w:num w:numId="25" w16cid:durableId="548689742">
    <w:abstractNumId w:val="27"/>
  </w:num>
  <w:num w:numId="26" w16cid:durableId="1499494221">
    <w:abstractNumId w:val="19"/>
  </w:num>
  <w:num w:numId="27" w16cid:durableId="624386309">
    <w:abstractNumId w:val="21"/>
  </w:num>
  <w:num w:numId="28" w16cid:durableId="553080297">
    <w:abstractNumId w:val="6"/>
  </w:num>
  <w:num w:numId="29" w16cid:durableId="4683282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786"/>
    <w:rsid w:val="0002301E"/>
    <w:rsid w:val="00037B65"/>
    <w:rsid w:val="00061D33"/>
    <w:rsid w:val="00064643"/>
    <w:rsid w:val="00087747"/>
    <w:rsid w:val="000A1FDA"/>
    <w:rsid w:val="000B63E2"/>
    <w:rsid w:val="000B6548"/>
    <w:rsid w:val="000D671A"/>
    <w:rsid w:val="000E0E0F"/>
    <w:rsid w:val="000F72C5"/>
    <w:rsid w:val="00103EC5"/>
    <w:rsid w:val="00116C6E"/>
    <w:rsid w:val="00125CA6"/>
    <w:rsid w:val="00136E24"/>
    <w:rsid w:val="00144EE0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3193"/>
    <w:rsid w:val="00234A7E"/>
    <w:rsid w:val="0024373D"/>
    <w:rsid w:val="002508C2"/>
    <w:rsid w:val="00267252"/>
    <w:rsid w:val="00282DB0"/>
    <w:rsid w:val="00291872"/>
    <w:rsid w:val="002B2091"/>
    <w:rsid w:val="002C6972"/>
    <w:rsid w:val="002D2B32"/>
    <w:rsid w:val="002D4516"/>
    <w:rsid w:val="002F0824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3F5DD5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44CB"/>
    <w:rsid w:val="004A54BA"/>
    <w:rsid w:val="004B6A5E"/>
    <w:rsid w:val="004C59F4"/>
    <w:rsid w:val="00503C6B"/>
    <w:rsid w:val="00507EA7"/>
    <w:rsid w:val="00526089"/>
    <w:rsid w:val="00527A28"/>
    <w:rsid w:val="00527DCA"/>
    <w:rsid w:val="0054400D"/>
    <w:rsid w:val="005716D4"/>
    <w:rsid w:val="00571B60"/>
    <w:rsid w:val="00572876"/>
    <w:rsid w:val="00585114"/>
    <w:rsid w:val="00585A4D"/>
    <w:rsid w:val="005D3A77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73AD5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296B"/>
    <w:rsid w:val="007051AF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0C8"/>
    <w:rsid w:val="007838D1"/>
    <w:rsid w:val="00785254"/>
    <w:rsid w:val="00785853"/>
    <w:rsid w:val="0078708A"/>
    <w:rsid w:val="007966F0"/>
    <w:rsid w:val="00797BFC"/>
    <w:rsid w:val="007A720F"/>
    <w:rsid w:val="007C6A3C"/>
    <w:rsid w:val="007D4BEE"/>
    <w:rsid w:val="007D5BE9"/>
    <w:rsid w:val="007E7883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43650"/>
    <w:rsid w:val="009501C2"/>
    <w:rsid w:val="009545CC"/>
    <w:rsid w:val="009668B9"/>
    <w:rsid w:val="00976577"/>
    <w:rsid w:val="00996356"/>
    <w:rsid w:val="00997D9A"/>
    <w:rsid w:val="009D7C49"/>
    <w:rsid w:val="009E7297"/>
    <w:rsid w:val="009E7CAA"/>
    <w:rsid w:val="009F04AB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3383"/>
    <w:rsid w:val="00AD28F8"/>
    <w:rsid w:val="00AE09B9"/>
    <w:rsid w:val="00AE4ED3"/>
    <w:rsid w:val="00B0230B"/>
    <w:rsid w:val="00B17D95"/>
    <w:rsid w:val="00B23509"/>
    <w:rsid w:val="00B359DB"/>
    <w:rsid w:val="00B3632B"/>
    <w:rsid w:val="00B409D8"/>
    <w:rsid w:val="00B5178D"/>
    <w:rsid w:val="00B674E8"/>
    <w:rsid w:val="00B67F1F"/>
    <w:rsid w:val="00B701D7"/>
    <w:rsid w:val="00B90595"/>
    <w:rsid w:val="00B94DFA"/>
    <w:rsid w:val="00BA215A"/>
    <w:rsid w:val="00BB5F09"/>
    <w:rsid w:val="00BC0D9F"/>
    <w:rsid w:val="00BE053D"/>
    <w:rsid w:val="00BE685B"/>
    <w:rsid w:val="00BF1A7A"/>
    <w:rsid w:val="00BF1FA3"/>
    <w:rsid w:val="00C00974"/>
    <w:rsid w:val="00C018E4"/>
    <w:rsid w:val="00C03E63"/>
    <w:rsid w:val="00C066FA"/>
    <w:rsid w:val="00C066FD"/>
    <w:rsid w:val="00C123AC"/>
    <w:rsid w:val="00C25387"/>
    <w:rsid w:val="00C54BE3"/>
    <w:rsid w:val="00C57F80"/>
    <w:rsid w:val="00C71AEC"/>
    <w:rsid w:val="00C7438A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5CA3"/>
    <w:rsid w:val="00D3003C"/>
    <w:rsid w:val="00D331F4"/>
    <w:rsid w:val="00D470E4"/>
    <w:rsid w:val="00D52142"/>
    <w:rsid w:val="00D5280E"/>
    <w:rsid w:val="00D61F14"/>
    <w:rsid w:val="00D80D6B"/>
    <w:rsid w:val="00D84A0F"/>
    <w:rsid w:val="00D85D41"/>
    <w:rsid w:val="00D90950"/>
    <w:rsid w:val="00DA69DF"/>
    <w:rsid w:val="00DB33F8"/>
    <w:rsid w:val="00DC7095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00EC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AE0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2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2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Benedikt Horn</cp:lastModifiedBy>
  <cp:revision>6</cp:revision>
  <dcterms:created xsi:type="dcterms:W3CDTF">2025-08-27T15:09:00Z</dcterms:created>
  <dcterms:modified xsi:type="dcterms:W3CDTF">2025-08-28T12:20:00Z</dcterms:modified>
</cp:coreProperties>
</file>