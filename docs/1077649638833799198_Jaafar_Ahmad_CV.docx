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3"/>
        <w:gridCol w:w="4789"/>
        <w:gridCol w:w="44"/>
        <w:gridCol w:w="2080"/>
      </w:tblGrid>
      <w:tr w:rsidR="002508C2" w:rsidRPr="00D2378C" w14:paraId="6AF04F7D" w14:textId="77777777" w:rsidTr="00BD3F02">
        <w:trPr>
          <w:trHeight w:val="454"/>
        </w:trPr>
        <w:tc>
          <w:tcPr>
            <w:tcW w:w="9026" w:type="dxa"/>
            <w:gridSpan w:val="4"/>
          </w:tcPr>
          <w:p w14:paraId="5005007B" w14:textId="1E07DF44" w:rsidR="002508C2" w:rsidRPr="00D2378C" w:rsidRDefault="001E68E0">
            <w:pPr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Ahmad Jaafar</w:t>
            </w:r>
          </w:p>
        </w:tc>
      </w:tr>
      <w:tr w:rsidR="00F65EED" w:rsidRPr="00D2378C" w14:paraId="7B96E3FD" w14:textId="77777777" w:rsidTr="00BD3F02">
        <w:trPr>
          <w:trHeight w:val="454"/>
        </w:trPr>
        <w:tc>
          <w:tcPr>
            <w:tcW w:w="9026" w:type="dxa"/>
            <w:gridSpan w:val="4"/>
            <w:tcBorders>
              <w:bottom w:val="single" w:sz="4" w:space="0" w:color="auto"/>
            </w:tcBorders>
            <w:vAlign w:val="bottom"/>
          </w:tcPr>
          <w:p w14:paraId="20266254" w14:textId="77777777" w:rsidR="00F65EED" w:rsidRPr="00D2378C" w:rsidRDefault="00F65EED" w:rsidP="00B5178D">
            <w:pPr>
              <w:rPr>
                <w:rFonts w:ascii="Arial" w:hAnsi="Arial" w:cs="Arial"/>
                <w:b/>
                <w:smallCaps/>
              </w:rPr>
            </w:pPr>
            <w:r w:rsidRPr="00D2378C">
              <w:rPr>
                <w:rFonts w:ascii="Arial" w:hAnsi="Arial" w:cs="Arial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C018E4" w:rsidRPr="00D2378C" w14:paraId="678C76D8" w14:textId="77777777" w:rsidTr="00BD3F02">
        <w:trPr>
          <w:trHeight w:val="340"/>
        </w:trPr>
        <w:tc>
          <w:tcPr>
            <w:tcW w:w="2113" w:type="dxa"/>
            <w:vAlign w:val="bottom"/>
          </w:tcPr>
          <w:p w14:paraId="66B558F1" w14:textId="77777777" w:rsidR="007966F0" w:rsidRPr="00D2378C" w:rsidRDefault="007966F0" w:rsidP="00814F18">
            <w:pPr>
              <w:rPr>
                <w:rFonts w:ascii="Arial" w:hAnsi="Arial" w:cs="Arial"/>
              </w:rPr>
            </w:pPr>
            <w:r w:rsidRPr="00D2378C">
              <w:rPr>
                <w:rFonts w:ascii="Arial" w:hAnsi="Arial" w:cs="Arial"/>
              </w:rPr>
              <w:t>Geburtsdat</w:t>
            </w:r>
            <w:r w:rsidR="00F65EED" w:rsidRPr="00D2378C">
              <w:rPr>
                <w:rFonts w:ascii="Arial" w:hAnsi="Arial" w:cs="Arial"/>
              </w:rPr>
              <w:t>um</w:t>
            </w:r>
            <w:r w:rsidRPr="00D2378C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4789" w:type="dxa"/>
            <w:vAlign w:val="bottom"/>
          </w:tcPr>
          <w:p w14:paraId="56221574" w14:textId="6B9FBFA7" w:rsidR="007966F0" w:rsidRPr="00D2378C" w:rsidRDefault="006260EA" w:rsidP="00814F18">
            <w:pPr>
              <w:rPr>
                <w:rFonts w:ascii="Arial" w:hAnsi="Arial" w:cs="Arial"/>
              </w:rPr>
            </w:pPr>
            <w:r w:rsidRPr="00D2378C">
              <w:rPr>
                <w:rFonts w:ascii="Arial" w:hAnsi="Arial" w:cs="Arial"/>
              </w:rPr>
              <w:t>27.</w:t>
            </w:r>
            <w:r w:rsidR="001E68E0">
              <w:rPr>
                <w:rFonts w:ascii="Arial" w:hAnsi="Arial" w:cs="Arial"/>
              </w:rPr>
              <w:t>05.2005</w:t>
            </w:r>
          </w:p>
        </w:tc>
        <w:tc>
          <w:tcPr>
            <w:tcW w:w="2124" w:type="dxa"/>
            <w:gridSpan w:val="2"/>
          </w:tcPr>
          <w:p w14:paraId="749DDF4D" w14:textId="77777777" w:rsidR="007966F0" w:rsidRPr="00D2378C" w:rsidRDefault="007966F0">
            <w:pPr>
              <w:rPr>
                <w:rFonts w:ascii="Arial" w:hAnsi="Arial" w:cs="Arial"/>
              </w:rPr>
            </w:pPr>
          </w:p>
        </w:tc>
      </w:tr>
      <w:tr w:rsidR="002508C2" w:rsidRPr="00D2378C" w14:paraId="3F083AA9" w14:textId="77777777" w:rsidTr="00BD3F02">
        <w:trPr>
          <w:trHeight w:val="454"/>
        </w:trPr>
        <w:tc>
          <w:tcPr>
            <w:tcW w:w="9026" w:type="dxa"/>
            <w:gridSpan w:val="4"/>
            <w:tcBorders>
              <w:bottom w:val="single" w:sz="4" w:space="0" w:color="auto"/>
            </w:tcBorders>
            <w:vAlign w:val="bottom"/>
          </w:tcPr>
          <w:p w14:paraId="12B82FA3" w14:textId="52147952" w:rsidR="002508C2" w:rsidRPr="00D2378C" w:rsidRDefault="002508C2" w:rsidP="00B5178D">
            <w:pPr>
              <w:rPr>
                <w:rFonts w:ascii="Arial" w:hAnsi="Arial" w:cs="Arial"/>
              </w:rPr>
            </w:pPr>
            <w:r w:rsidRPr="00D2378C">
              <w:rPr>
                <w:rFonts w:ascii="Arial" w:hAnsi="Arial" w:cs="Arial"/>
                <w:b/>
                <w:smallCaps/>
                <w:sz w:val="32"/>
                <w:szCs w:val="32"/>
              </w:rPr>
              <w:t>Schul</w:t>
            </w:r>
            <w:r w:rsidR="001E68E0">
              <w:rPr>
                <w:rFonts w:ascii="Arial" w:hAnsi="Arial" w:cs="Arial"/>
                <w:b/>
                <w:smallCaps/>
                <w:sz w:val="32"/>
                <w:szCs w:val="32"/>
              </w:rPr>
              <w:t xml:space="preserve">ische Laufbahn </w:t>
            </w:r>
          </w:p>
        </w:tc>
      </w:tr>
      <w:tr w:rsidR="00C018E4" w:rsidRPr="00D2378C" w14:paraId="31E0F698" w14:textId="77777777" w:rsidTr="00BD3F02">
        <w:trPr>
          <w:trHeight w:val="397"/>
        </w:trPr>
        <w:tc>
          <w:tcPr>
            <w:tcW w:w="2113" w:type="dxa"/>
            <w:tcBorders>
              <w:top w:val="single" w:sz="4" w:space="0" w:color="auto"/>
            </w:tcBorders>
            <w:vAlign w:val="bottom"/>
          </w:tcPr>
          <w:p w14:paraId="39BF32F2" w14:textId="6EDEBBA0" w:rsidR="007C6A3C" w:rsidRPr="00D2378C" w:rsidRDefault="00F65EED" w:rsidP="00723643">
            <w:pPr>
              <w:rPr>
                <w:rFonts w:ascii="Arial" w:hAnsi="Arial" w:cs="Arial"/>
              </w:rPr>
            </w:pPr>
            <w:r w:rsidRPr="00D2378C">
              <w:rPr>
                <w:rFonts w:ascii="Arial" w:hAnsi="Arial" w:cs="Arial"/>
              </w:rPr>
              <w:t>0</w:t>
            </w:r>
            <w:r w:rsidR="006260EA" w:rsidRPr="00D2378C">
              <w:rPr>
                <w:rFonts w:ascii="Arial" w:hAnsi="Arial" w:cs="Arial"/>
              </w:rPr>
              <w:t>9</w:t>
            </w:r>
            <w:r w:rsidR="007C6A3C" w:rsidRPr="00D2378C">
              <w:rPr>
                <w:rFonts w:ascii="Arial" w:hAnsi="Arial" w:cs="Arial"/>
              </w:rPr>
              <w:t>/20</w:t>
            </w:r>
            <w:r w:rsidR="001E68E0">
              <w:rPr>
                <w:rFonts w:ascii="Arial" w:hAnsi="Arial" w:cs="Arial"/>
              </w:rPr>
              <w:t>15</w:t>
            </w:r>
            <w:r w:rsidR="007C6A3C" w:rsidRPr="00D2378C">
              <w:rPr>
                <w:rFonts w:ascii="Arial" w:hAnsi="Arial" w:cs="Arial"/>
              </w:rPr>
              <w:t xml:space="preserve"> – heute</w:t>
            </w:r>
          </w:p>
        </w:tc>
        <w:tc>
          <w:tcPr>
            <w:tcW w:w="4789" w:type="dxa"/>
            <w:tcBorders>
              <w:top w:val="single" w:sz="4" w:space="0" w:color="auto"/>
            </w:tcBorders>
            <w:vAlign w:val="bottom"/>
          </w:tcPr>
          <w:p w14:paraId="771247AD" w14:textId="429EDCA6" w:rsidR="007C6A3C" w:rsidRPr="003C41E0" w:rsidRDefault="001E68E0" w:rsidP="00723643">
            <w:pPr>
              <w:rPr>
                <w:rFonts w:ascii="Arial" w:hAnsi="Arial" w:cs="Arial"/>
                <w:b/>
                <w:smallCaps/>
              </w:rPr>
            </w:pPr>
            <w:r w:rsidRPr="003C41E0">
              <w:rPr>
                <w:rFonts w:ascii="Arial" w:hAnsi="Arial" w:cs="Arial"/>
                <w:b/>
                <w:smallCaps/>
              </w:rPr>
              <w:t>Friedrich-Schiller-Gymnasium</w:t>
            </w:r>
          </w:p>
        </w:tc>
        <w:tc>
          <w:tcPr>
            <w:tcW w:w="2124" w:type="dxa"/>
            <w:gridSpan w:val="2"/>
            <w:tcBorders>
              <w:top w:val="single" w:sz="4" w:space="0" w:color="auto"/>
            </w:tcBorders>
            <w:vAlign w:val="bottom"/>
          </w:tcPr>
          <w:p w14:paraId="1354A8EB" w14:textId="0EDBF4D7" w:rsidR="007C6A3C" w:rsidRPr="00D2378C" w:rsidRDefault="001A276B" w:rsidP="00162A5A">
            <w:pPr>
              <w:jc w:val="right"/>
              <w:rPr>
                <w:rFonts w:ascii="Arial" w:hAnsi="Arial" w:cs="Arial"/>
                <w:b/>
                <w:bCs/>
                <w:smallCaps/>
              </w:rPr>
            </w:pPr>
            <w:r>
              <w:rPr>
                <w:rFonts w:ascii="Arial" w:hAnsi="Arial" w:cs="Arial"/>
                <w:b/>
                <w:bCs/>
                <w:smallCaps/>
              </w:rPr>
              <w:t>Marbach am N.</w:t>
            </w:r>
          </w:p>
        </w:tc>
      </w:tr>
      <w:tr w:rsidR="00C018E4" w:rsidRPr="00D2378C" w14:paraId="070E2BFB" w14:textId="77777777" w:rsidTr="00BD3F02">
        <w:tc>
          <w:tcPr>
            <w:tcW w:w="2113" w:type="dxa"/>
          </w:tcPr>
          <w:p w14:paraId="1E60FA0A" w14:textId="77777777" w:rsidR="00372F7B" w:rsidRPr="00D2378C" w:rsidRDefault="00372F7B">
            <w:pPr>
              <w:rPr>
                <w:rFonts w:ascii="Arial" w:hAnsi="Arial" w:cs="Arial"/>
              </w:rPr>
            </w:pPr>
          </w:p>
        </w:tc>
        <w:tc>
          <w:tcPr>
            <w:tcW w:w="6913" w:type="dxa"/>
            <w:gridSpan w:val="3"/>
          </w:tcPr>
          <w:p w14:paraId="09651CCA" w14:textId="2BF7BEBC" w:rsidR="00372F7B" w:rsidRPr="00D2378C" w:rsidRDefault="00372F7B">
            <w:pPr>
              <w:rPr>
                <w:rFonts w:ascii="Arial" w:hAnsi="Arial" w:cs="Arial"/>
              </w:rPr>
            </w:pPr>
            <w:r w:rsidRPr="00D2378C">
              <w:rPr>
                <w:rFonts w:ascii="Arial" w:hAnsi="Arial" w:cs="Arial"/>
              </w:rPr>
              <w:t>A</w:t>
            </w:r>
            <w:r w:rsidR="006260EA" w:rsidRPr="00D2378C">
              <w:rPr>
                <w:rFonts w:ascii="Arial" w:hAnsi="Arial" w:cs="Arial"/>
              </w:rPr>
              <w:t>llgemeine Hochschulreife</w:t>
            </w:r>
            <w:r w:rsidR="001E68E0">
              <w:rPr>
                <w:rFonts w:ascii="Arial" w:hAnsi="Arial" w:cs="Arial"/>
              </w:rPr>
              <w:t xml:space="preserve"> (Note:1,7)</w:t>
            </w:r>
          </w:p>
        </w:tc>
      </w:tr>
      <w:tr w:rsidR="00C018E4" w:rsidRPr="00D2378C" w14:paraId="32E4D65D" w14:textId="77777777" w:rsidTr="007B31EF">
        <w:trPr>
          <w:trHeight w:val="1814"/>
        </w:trPr>
        <w:tc>
          <w:tcPr>
            <w:tcW w:w="2113" w:type="dxa"/>
          </w:tcPr>
          <w:p w14:paraId="45B9F14F" w14:textId="77777777" w:rsidR="00723643" w:rsidRPr="00D2378C" w:rsidRDefault="00723643">
            <w:pPr>
              <w:rPr>
                <w:rFonts w:ascii="Arial" w:hAnsi="Arial" w:cs="Arial"/>
              </w:rPr>
            </w:pPr>
          </w:p>
        </w:tc>
        <w:tc>
          <w:tcPr>
            <w:tcW w:w="6913" w:type="dxa"/>
            <w:gridSpan w:val="3"/>
          </w:tcPr>
          <w:p w14:paraId="096B353A" w14:textId="50595313" w:rsidR="003F49E0" w:rsidRPr="001A276B" w:rsidRDefault="001E68E0" w:rsidP="001A276B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1A276B">
              <w:rPr>
                <w:rFonts w:ascii="Arial" w:hAnsi="Arial" w:cs="Arial"/>
              </w:rPr>
              <w:t>Schwerpunktfächer: Wirtschaft, Mathematik, Englisch</w:t>
            </w:r>
          </w:p>
          <w:p w14:paraId="31EBFEE6" w14:textId="7AD0DCE3" w:rsidR="00271A78" w:rsidRDefault="00271A78" w:rsidP="006260E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Umweltbeauftragter von der 5. Bis zur 9. Klasse</w:t>
            </w:r>
          </w:p>
          <w:p w14:paraId="39B6E26E" w14:textId="02F94FAE" w:rsidR="00271A78" w:rsidRDefault="00271A78" w:rsidP="006260E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Organis</w:t>
            </w:r>
            <w:r w:rsidR="003C0D9B">
              <w:rPr>
                <w:rFonts w:ascii="Arial" w:hAnsi="Arial" w:cs="Arial"/>
              </w:rPr>
              <w:t>ation</w:t>
            </w:r>
            <w:r>
              <w:rPr>
                <w:rFonts w:ascii="Arial" w:hAnsi="Arial" w:cs="Arial"/>
              </w:rPr>
              <w:t xml:space="preserve"> eines Basketballprojektes im Rahmen der Projekttage (ca.60 Teilnehmer)</w:t>
            </w:r>
          </w:p>
          <w:p w14:paraId="46732FA4" w14:textId="00E0ABFC" w:rsidR="00271A78" w:rsidRDefault="00271A78" w:rsidP="006260E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HuM (Hausaufgaben und mehr) Mentor für eine 6.Klasse</w:t>
            </w:r>
          </w:p>
          <w:p w14:paraId="463280AB" w14:textId="2D4D1770" w:rsidR="00B13090" w:rsidRDefault="00B13090" w:rsidP="00B13090">
            <w:pPr>
              <w:pStyle w:val="Listenabsatz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(1,5 Stunden/Woche)</w:t>
            </w:r>
          </w:p>
          <w:p w14:paraId="2873C1FF" w14:textId="427D8950" w:rsidR="00271A78" w:rsidRDefault="00271A78" w:rsidP="006260E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Teilnahme an dem Bankenplanspiel Schulbanker </w:t>
            </w:r>
          </w:p>
          <w:p w14:paraId="70E59728" w14:textId="73235D38" w:rsidR="006260EA" w:rsidRPr="001A276B" w:rsidRDefault="00271A78" w:rsidP="001A276B">
            <w:pPr>
              <w:pStyle w:val="Listenabsatz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(Bestmögliches Rating: A+; Platz 11 </w:t>
            </w:r>
            <w:r w:rsidR="006835AA">
              <w:rPr>
                <w:rFonts w:ascii="Arial" w:hAnsi="Arial" w:cs="Arial"/>
              </w:rPr>
              <w:t>unseres Marktes)</w:t>
            </w:r>
          </w:p>
        </w:tc>
      </w:tr>
      <w:tr w:rsidR="002508C2" w:rsidRPr="00D2378C" w14:paraId="7D2C7024" w14:textId="77777777" w:rsidTr="00BD3F02">
        <w:trPr>
          <w:trHeight w:val="454"/>
        </w:trPr>
        <w:tc>
          <w:tcPr>
            <w:tcW w:w="9026" w:type="dxa"/>
            <w:gridSpan w:val="4"/>
            <w:tcBorders>
              <w:bottom w:val="single" w:sz="4" w:space="0" w:color="auto"/>
            </w:tcBorders>
            <w:vAlign w:val="bottom"/>
          </w:tcPr>
          <w:p w14:paraId="100078F1" w14:textId="77777777" w:rsidR="002508C2" w:rsidRPr="00D2378C" w:rsidRDefault="002508C2" w:rsidP="00B5178D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D2378C">
              <w:rPr>
                <w:rFonts w:ascii="Arial" w:hAnsi="Arial" w:cs="Arial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D2378C" w14:paraId="602E345B" w14:textId="77777777" w:rsidTr="00BD3F02">
        <w:trPr>
          <w:trHeight w:val="397"/>
        </w:trPr>
        <w:tc>
          <w:tcPr>
            <w:tcW w:w="2113" w:type="dxa"/>
            <w:tcBorders>
              <w:top w:val="single" w:sz="4" w:space="0" w:color="auto"/>
            </w:tcBorders>
            <w:vAlign w:val="bottom"/>
          </w:tcPr>
          <w:p w14:paraId="2CD716EE" w14:textId="4834E16B" w:rsidR="007C6A3C" w:rsidRPr="00D2378C" w:rsidRDefault="00372F7B" w:rsidP="00723643">
            <w:pPr>
              <w:rPr>
                <w:rFonts w:ascii="Arial" w:hAnsi="Arial" w:cs="Arial"/>
              </w:rPr>
            </w:pPr>
            <w:r w:rsidRPr="00D2378C">
              <w:rPr>
                <w:rFonts w:ascii="Arial" w:hAnsi="Arial" w:cs="Arial"/>
                <w:color w:val="000000"/>
              </w:rPr>
              <w:t>0</w:t>
            </w:r>
            <w:r w:rsidR="006835AA">
              <w:rPr>
                <w:rFonts w:ascii="Arial" w:hAnsi="Arial" w:cs="Arial"/>
                <w:color w:val="000000"/>
              </w:rPr>
              <w:t>7</w:t>
            </w:r>
            <w:r w:rsidR="00105499" w:rsidRPr="00D2378C">
              <w:rPr>
                <w:rFonts w:ascii="Arial" w:hAnsi="Arial" w:cs="Arial"/>
                <w:color w:val="000000"/>
              </w:rPr>
              <w:t>/20</w:t>
            </w:r>
            <w:r w:rsidR="006835AA">
              <w:rPr>
                <w:rFonts w:ascii="Arial" w:hAnsi="Arial" w:cs="Arial"/>
                <w:color w:val="000000"/>
              </w:rPr>
              <w:t xml:space="preserve">19 </w:t>
            </w:r>
            <w:r w:rsidR="006835AA" w:rsidRPr="00D2378C">
              <w:rPr>
                <w:rFonts w:ascii="Arial" w:hAnsi="Arial" w:cs="Arial"/>
                <w:color w:val="000000"/>
              </w:rPr>
              <w:t>–</w:t>
            </w:r>
            <w:r w:rsidR="006835AA">
              <w:rPr>
                <w:rFonts w:ascii="Arial" w:hAnsi="Arial" w:cs="Arial"/>
                <w:color w:val="000000"/>
              </w:rPr>
              <w:t xml:space="preserve"> heute</w:t>
            </w:r>
          </w:p>
        </w:tc>
        <w:tc>
          <w:tcPr>
            <w:tcW w:w="4789" w:type="dxa"/>
            <w:tcBorders>
              <w:top w:val="single" w:sz="4" w:space="0" w:color="auto"/>
            </w:tcBorders>
            <w:vAlign w:val="bottom"/>
          </w:tcPr>
          <w:p w14:paraId="52977A0F" w14:textId="7A10BC0A" w:rsidR="007C6A3C" w:rsidRPr="003C41E0" w:rsidRDefault="006835AA" w:rsidP="00723643">
            <w:pPr>
              <w:rPr>
                <w:rFonts w:ascii="Arial" w:hAnsi="Arial" w:cs="Arial"/>
                <w:b/>
                <w:bCs/>
                <w:smallCaps/>
              </w:rPr>
            </w:pPr>
            <w:r w:rsidRPr="003C41E0">
              <w:rPr>
                <w:rFonts w:ascii="Arial" w:hAnsi="Arial" w:cs="Arial"/>
                <w:b/>
                <w:bCs/>
                <w:smallCaps/>
              </w:rPr>
              <w:t>H</w:t>
            </w:r>
            <w:r w:rsidRPr="003C41E0">
              <w:rPr>
                <w:rFonts w:ascii="Arial" w:hAnsi="Arial" w:cs="Arial"/>
                <w:b/>
                <w:bCs/>
                <w:smallCaps/>
              </w:rPr>
              <w:t>einrich Schmid GmbH &amp; Co. KG</w:t>
            </w:r>
          </w:p>
        </w:tc>
        <w:tc>
          <w:tcPr>
            <w:tcW w:w="2124" w:type="dxa"/>
            <w:gridSpan w:val="2"/>
            <w:tcBorders>
              <w:top w:val="single" w:sz="4" w:space="0" w:color="auto"/>
            </w:tcBorders>
            <w:vAlign w:val="bottom"/>
          </w:tcPr>
          <w:p w14:paraId="183263E0" w14:textId="21F7967C" w:rsidR="007C6A3C" w:rsidRPr="00D2378C" w:rsidRDefault="006835AA" w:rsidP="00723643">
            <w:pPr>
              <w:jc w:val="right"/>
              <w:rPr>
                <w:rFonts w:ascii="Arial" w:hAnsi="Arial" w:cs="Arial"/>
                <w:b/>
                <w:bCs/>
                <w:smallCaps/>
              </w:rPr>
            </w:pPr>
            <w:r>
              <w:rPr>
                <w:rFonts w:ascii="Arial" w:hAnsi="Arial" w:cs="Arial"/>
                <w:b/>
                <w:bCs/>
                <w:smallCaps/>
              </w:rPr>
              <w:t>Ludwigsburg</w:t>
            </w:r>
            <w:r w:rsidR="002B242A" w:rsidRPr="00D2378C">
              <w:rPr>
                <w:rFonts w:ascii="Arial" w:hAnsi="Arial" w:cs="Arial"/>
                <w:b/>
                <w:bCs/>
                <w:smallCaps/>
              </w:rPr>
              <w:t xml:space="preserve"> </w:t>
            </w:r>
          </w:p>
        </w:tc>
      </w:tr>
      <w:tr w:rsidR="00C018E4" w:rsidRPr="00D2378C" w14:paraId="18B56296" w14:textId="77777777" w:rsidTr="00BD3F02">
        <w:tc>
          <w:tcPr>
            <w:tcW w:w="2113" w:type="dxa"/>
          </w:tcPr>
          <w:p w14:paraId="679B78CC" w14:textId="77777777" w:rsidR="00372F7B" w:rsidRPr="00D2378C" w:rsidRDefault="00372F7B">
            <w:pPr>
              <w:rPr>
                <w:rFonts w:ascii="Arial" w:hAnsi="Arial" w:cs="Arial"/>
              </w:rPr>
            </w:pPr>
          </w:p>
        </w:tc>
        <w:tc>
          <w:tcPr>
            <w:tcW w:w="6913" w:type="dxa"/>
            <w:gridSpan w:val="3"/>
          </w:tcPr>
          <w:p w14:paraId="52761FF9" w14:textId="2D3AAA9C" w:rsidR="00372F7B" w:rsidRPr="00D2378C" w:rsidRDefault="00073EA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Abitur + Gesellenbrief</w:t>
            </w:r>
            <w:r w:rsidR="005745FF">
              <w:rPr>
                <w:rFonts w:ascii="Arial" w:hAnsi="Arial" w:cs="Arial"/>
              </w:rPr>
              <w:t xml:space="preserve"> / Auszubildender</w:t>
            </w:r>
            <w:r>
              <w:rPr>
                <w:rFonts w:ascii="Arial" w:hAnsi="Arial" w:cs="Arial"/>
              </w:rPr>
              <w:t xml:space="preserve"> – Maler &amp; Lackierer</w:t>
            </w:r>
            <w:r w:rsidR="006260EA" w:rsidRPr="00D2378C">
              <w:rPr>
                <w:rFonts w:ascii="Arial" w:hAnsi="Arial" w:cs="Arial"/>
              </w:rPr>
              <w:t xml:space="preserve"> </w:t>
            </w:r>
          </w:p>
        </w:tc>
      </w:tr>
      <w:tr w:rsidR="00C018E4" w:rsidRPr="00D2378C" w14:paraId="5D1EF117" w14:textId="77777777" w:rsidTr="00BD3F02">
        <w:trPr>
          <w:trHeight w:val="283"/>
        </w:trPr>
        <w:tc>
          <w:tcPr>
            <w:tcW w:w="2113" w:type="dxa"/>
          </w:tcPr>
          <w:p w14:paraId="0193C0C7" w14:textId="77777777" w:rsidR="00372F7B" w:rsidRPr="00D2378C" w:rsidRDefault="00372F7B">
            <w:pPr>
              <w:rPr>
                <w:rFonts w:ascii="Arial" w:hAnsi="Arial" w:cs="Arial"/>
              </w:rPr>
            </w:pPr>
          </w:p>
        </w:tc>
        <w:tc>
          <w:tcPr>
            <w:tcW w:w="6913" w:type="dxa"/>
            <w:gridSpan w:val="3"/>
          </w:tcPr>
          <w:p w14:paraId="1C57532F" w14:textId="74AFB389" w:rsidR="00372F7B" w:rsidRPr="00D2378C" w:rsidRDefault="00B317EA" w:rsidP="00723643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Erfass</w:t>
            </w:r>
            <w:r w:rsidR="00823C17">
              <w:rPr>
                <w:rFonts w:ascii="Arial" w:hAnsi="Arial" w:cs="Arial"/>
              </w:rPr>
              <w:t>en</w:t>
            </w:r>
            <w:r>
              <w:rPr>
                <w:rFonts w:ascii="Arial" w:hAnsi="Arial" w:cs="Arial"/>
              </w:rPr>
              <w:t xml:space="preserve"> der theoretischen Ausbildungsinhalte</w:t>
            </w:r>
            <w:r w:rsidR="006260EA" w:rsidRPr="00D2378C">
              <w:rPr>
                <w:rFonts w:ascii="Arial" w:hAnsi="Arial" w:cs="Arial"/>
              </w:rPr>
              <w:t xml:space="preserve"> </w:t>
            </w:r>
          </w:p>
        </w:tc>
      </w:tr>
      <w:tr w:rsidR="00C018E4" w:rsidRPr="00D2378C" w14:paraId="35742CDD" w14:textId="77777777" w:rsidTr="00BD3F02">
        <w:trPr>
          <w:trHeight w:val="283"/>
        </w:trPr>
        <w:tc>
          <w:tcPr>
            <w:tcW w:w="2113" w:type="dxa"/>
          </w:tcPr>
          <w:p w14:paraId="0713DB7C" w14:textId="77777777" w:rsidR="00372F7B" w:rsidRPr="00D2378C" w:rsidRDefault="00372F7B">
            <w:pPr>
              <w:rPr>
                <w:rFonts w:ascii="Arial" w:hAnsi="Arial" w:cs="Arial"/>
              </w:rPr>
            </w:pPr>
          </w:p>
        </w:tc>
        <w:tc>
          <w:tcPr>
            <w:tcW w:w="6913" w:type="dxa"/>
            <w:gridSpan w:val="3"/>
          </w:tcPr>
          <w:p w14:paraId="1FD7D0DB" w14:textId="02945ACB" w:rsidR="00372F7B" w:rsidRPr="00D2378C" w:rsidRDefault="00B317EA" w:rsidP="00723643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Assistieren der Vorarbeiter auf den Baustellen</w:t>
            </w:r>
            <w:r w:rsidR="006260EA" w:rsidRPr="00D2378C">
              <w:rPr>
                <w:rFonts w:ascii="Arial" w:hAnsi="Arial" w:cs="Arial"/>
              </w:rPr>
              <w:t xml:space="preserve"> </w:t>
            </w:r>
          </w:p>
        </w:tc>
      </w:tr>
      <w:tr w:rsidR="00C018E4" w:rsidRPr="00D2378C" w14:paraId="6D174D41" w14:textId="77777777" w:rsidTr="00BD3F02">
        <w:trPr>
          <w:trHeight w:val="283"/>
        </w:trPr>
        <w:tc>
          <w:tcPr>
            <w:tcW w:w="2113" w:type="dxa"/>
          </w:tcPr>
          <w:p w14:paraId="44E9E2D1" w14:textId="77777777" w:rsidR="00372F7B" w:rsidRPr="00D2378C" w:rsidRDefault="00372F7B">
            <w:pPr>
              <w:rPr>
                <w:rFonts w:ascii="Arial" w:hAnsi="Arial" w:cs="Arial"/>
              </w:rPr>
            </w:pPr>
          </w:p>
        </w:tc>
        <w:tc>
          <w:tcPr>
            <w:tcW w:w="6913" w:type="dxa"/>
            <w:gridSpan w:val="3"/>
          </w:tcPr>
          <w:p w14:paraId="5BAF3F2B" w14:textId="0F1A386E" w:rsidR="003F49E0" w:rsidRPr="00D2378C" w:rsidRDefault="00B317EA" w:rsidP="003F49E0">
            <w:pPr>
              <w:pStyle w:val="Listenabsatz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Selbständige</w:t>
            </w:r>
            <w:r w:rsidR="00B13090">
              <w:rPr>
                <w:rFonts w:ascii="Arial" w:hAnsi="Arial" w:cs="Arial"/>
              </w:rPr>
              <w:t xml:space="preserve"> Ausarbeitung der Arbeitsaufträge</w:t>
            </w:r>
          </w:p>
        </w:tc>
      </w:tr>
      <w:tr w:rsidR="00D2181B" w:rsidRPr="00D2378C" w14:paraId="59478314" w14:textId="77777777" w:rsidTr="00BD3F02">
        <w:trPr>
          <w:trHeight w:val="454"/>
        </w:trPr>
        <w:tc>
          <w:tcPr>
            <w:tcW w:w="9026" w:type="dxa"/>
            <w:gridSpan w:val="4"/>
            <w:tcBorders>
              <w:bottom w:val="single" w:sz="4" w:space="0" w:color="auto"/>
            </w:tcBorders>
            <w:vAlign w:val="bottom"/>
          </w:tcPr>
          <w:p w14:paraId="72E1BE1E" w14:textId="77777777" w:rsidR="00D2181B" w:rsidRPr="00D2378C" w:rsidRDefault="00D2181B" w:rsidP="00D2181B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D2378C">
              <w:rPr>
                <w:rFonts w:ascii="Arial" w:hAnsi="Arial" w:cs="Arial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D2181B" w:rsidRPr="00D2378C" w14:paraId="378EB80A" w14:textId="77777777" w:rsidTr="00E222BC">
        <w:trPr>
          <w:trHeight w:val="397"/>
        </w:trPr>
        <w:tc>
          <w:tcPr>
            <w:tcW w:w="2113" w:type="dxa"/>
            <w:vAlign w:val="bottom"/>
          </w:tcPr>
          <w:p w14:paraId="277C6B9C" w14:textId="03F01E0C" w:rsidR="00D2181B" w:rsidRPr="00D2378C" w:rsidRDefault="002B242A" w:rsidP="00D2181B">
            <w:pPr>
              <w:rPr>
                <w:rFonts w:ascii="Arial" w:hAnsi="Arial" w:cs="Arial"/>
              </w:rPr>
            </w:pPr>
            <w:r w:rsidRPr="00D2378C">
              <w:rPr>
                <w:rFonts w:ascii="Arial" w:hAnsi="Arial" w:cs="Arial"/>
                <w:color w:val="000000"/>
              </w:rPr>
              <w:t>0</w:t>
            </w:r>
            <w:r w:rsidR="005745FF">
              <w:rPr>
                <w:rFonts w:ascii="Arial" w:hAnsi="Arial" w:cs="Arial"/>
                <w:color w:val="000000"/>
              </w:rPr>
              <w:t>3</w:t>
            </w:r>
            <w:r w:rsidR="00D2181B" w:rsidRPr="00D2378C">
              <w:rPr>
                <w:rFonts w:ascii="Arial" w:hAnsi="Arial" w:cs="Arial"/>
                <w:color w:val="000000"/>
              </w:rPr>
              <w:t>/202</w:t>
            </w:r>
            <w:r w:rsidR="005745FF">
              <w:rPr>
                <w:rFonts w:ascii="Arial" w:hAnsi="Arial" w:cs="Arial"/>
                <w:color w:val="000000"/>
              </w:rPr>
              <w:t>2</w:t>
            </w:r>
            <w:r w:rsidR="00D2181B" w:rsidRPr="00D2378C">
              <w:rPr>
                <w:rFonts w:ascii="Arial" w:hAnsi="Arial" w:cs="Arial"/>
                <w:color w:val="000000"/>
              </w:rPr>
              <w:t xml:space="preserve"> – heute </w:t>
            </w:r>
          </w:p>
        </w:tc>
        <w:tc>
          <w:tcPr>
            <w:tcW w:w="4789" w:type="dxa"/>
            <w:tcBorders>
              <w:top w:val="single" w:sz="4" w:space="0" w:color="auto"/>
            </w:tcBorders>
            <w:vAlign w:val="bottom"/>
          </w:tcPr>
          <w:p w14:paraId="6B39153D" w14:textId="31C8DB38" w:rsidR="00D2181B" w:rsidRPr="003C41E0" w:rsidRDefault="003812E4" w:rsidP="005745FF">
            <w:pPr>
              <w:rPr>
                <w:rFonts w:ascii="Arial" w:hAnsi="Arial" w:cs="Arial"/>
                <w:b/>
                <w:bCs/>
                <w:smallCaps/>
              </w:rPr>
            </w:pPr>
            <w:r w:rsidRPr="003C41E0">
              <w:rPr>
                <w:rFonts w:ascii="Arial" w:hAnsi="Arial" w:cs="Arial"/>
                <w:b/>
                <w:bCs/>
                <w:smallCaps/>
              </w:rPr>
              <w:t>Junge Liberale e.V.</w:t>
            </w:r>
          </w:p>
        </w:tc>
        <w:tc>
          <w:tcPr>
            <w:tcW w:w="2124" w:type="dxa"/>
            <w:gridSpan w:val="2"/>
            <w:tcBorders>
              <w:top w:val="single" w:sz="4" w:space="0" w:color="auto"/>
            </w:tcBorders>
            <w:vAlign w:val="bottom"/>
          </w:tcPr>
          <w:p w14:paraId="07F0AFA3" w14:textId="2F274785" w:rsidR="00D2181B" w:rsidRPr="00D2378C" w:rsidRDefault="005745FF" w:rsidP="00D2181B">
            <w:pPr>
              <w:jc w:val="right"/>
              <w:rPr>
                <w:rFonts w:ascii="Arial" w:hAnsi="Arial" w:cs="Arial"/>
                <w:smallCaps/>
              </w:rPr>
            </w:pPr>
            <w:r>
              <w:rPr>
                <w:rFonts w:ascii="Arial" w:hAnsi="Arial" w:cs="Arial"/>
                <w:b/>
                <w:bCs/>
                <w:smallCaps/>
              </w:rPr>
              <w:t>Ludwigsburg</w:t>
            </w:r>
          </w:p>
        </w:tc>
      </w:tr>
      <w:tr w:rsidR="007D49C4" w:rsidRPr="00D2378C" w14:paraId="344F43C4" w14:textId="77777777" w:rsidTr="00E222BC">
        <w:trPr>
          <w:trHeight w:val="255"/>
        </w:trPr>
        <w:tc>
          <w:tcPr>
            <w:tcW w:w="2113" w:type="dxa"/>
            <w:vAlign w:val="bottom"/>
          </w:tcPr>
          <w:p w14:paraId="03661B5D" w14:textId="77777777" w:rsidR="007D49C4" w:rsidRPr="00D2378C" w:rsidRDefault="007D49C4" w:rsidP="00D2181B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13" w:type="dxa"/>
            <w:gridSpan w:val="3"/>
          </w:tcPr>
          <w:p w14:paraId="1B29F957" w14:textId="44F57061" w:rsidR="002A41A4" w:rsidRPr="007D49C4" w:rsidRDefault="002A41A4" w:rsidP="00C048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Aktives Mitglied in der Jugendorganisation der FDP</w:t>
            </w:r>
          </w:p>
        </w:tc>
      </w:tr>
      <w:tr w:rsidR="002A41A4" w:rsidRPr="00D2378C" w14:paraId="64E4A2D7" w14:textId="77777777" w:rsidTr="00E222BC">
        <w:trPr>
          <w:trHeight w:val="283"/>
        </w:trPr>
        <w:tc>
          <w:tcPr>
            <w:tcW w:w="2113" w:type="dxa"/>
            <w:vAlign w:val="bottom"/>
          </w:tcPr>
          <w:p w14:paraId="1B600E8F" w14:textId="77777777" w:rsidR="002A41A4" w:rsidRPr="00D2378C" w:rsidRDefault="002A41A4" w:rsidP="00D2181B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13" w:type="dxa"/>
            <w:gridSpan w:val="3"/>
          </w:tcPr>
          <w:p w14:paraId="4F1B49A2" w14:textId="24351AB2" w:rsidR="002A41A4" w:rsidRPr="002A41A4" w:rsidRDefault="00DF414A" w:rsidP="00C04846">
            <w:pPr>
              <w:pStyle w:val="Listenabsatz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2A41A4">
              <w:rPr>
                <w:rFonts w:ascii="Arial" w:hAnsi="Arial" w:cs="Arial"/>
              </w:rPr>
              <w:t xml:space="preserve">ortieren und </w:t>
            </w:r>
            <w:r>
              <w:rPr>
                <w:rFonts w:ascii="Arial" w:hAnsi="Arial" w:cs="Arial"/>
              </w:rPr>
              <w:t>V</w:t>
            </w:r>
            <w:r w:rsidR="002A41A4">
              <w:rPr>
                <w:rFonts w:ascii="Arial" w:hAnsi="Arial" w:cs="Arial"/>
              </w:rPr>
              <w:t>erpacken der Spenden im Rahmen unserer Spendenaktion für die Ukraine</w:t>
            </w:r>
          </w:p>
        </w:tc>
      </w:tr>
      <w:tr w:rsidR="00BD3F02" w:rsidRPr="00D2378C" w14:paraId="631B7A7A" w14:textId="77777777" w:rsidTr="00E222BC">
        <w:trPr>
          <w:trHeight w:val="397"/>
        </w:trPr>
        <w:tc>
          <w:tcPr>
            <w:tcW w:w="2113" w:type="dxa"/>
            <w:vAlign w:val="bottom"/>
          </w:tcPr>
          <w:p w14:paraId="4E08398E" w14:textId="7CB26665" w:rsidR="00BD3F02" w:rsidRPr="00D2378C" w:rsidRDefault="003812E4" w:rsidP="00D2181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11/2022 – heute</w:t>
            </w:r>
          </w:p>
        </w:tc>
        <w:tc>
          <w:tcPr>
            <w:tcW w:w="4833" w:type="dxa"/>
            <w:gridSpan w:val="2"/>
            <w:vAlign w:val="bottom"/>
          </w:tcPr>
          <w:p w14:paraId="21859FE1" w14:textId="65DB9AF8" w:rsidR="00BD3F02" w:rsidRPr="003C41E0" w:rsidRDefault="003812E4" w:rsidP="002A41A4">
            <w:pPr>
              <w:rPr>
                <w:rFonts w:ascii="Arial" w:hAnsi="Arial" w:cs="Arial"/>
                <w:b/>
                <w:bCs/>
                <w:smallCaps/>
              </w:rPr>
            </w:pPr>
            <w:r w:rsidRPr="003C41E0">
              <w:rPr>
                <w:rFonts w:ascii="Arial" w:hAnsi="Arial" w:cs="Arial"/>
                <w:b/>
                <w:bCs/>
                <w:smallCaps/>
              </w:rPr>
              <w:t>Ökumenische Fachstelle Asyl</w:t>
            </w:r>
          </w:p>
        </w:tc>
        <w:tc>
          <w:tcPr>
            <w:tcW w:w="2080" w:type="dxa"/>
            <w:vAlign w:val="bottom"/>
          </w:tcPr>
          <w:p w14:paraId="2C94CA23" w14:textId="5F23EBED" w:rsidR="00BD3F02" w:rsidRPr="00BD3F02" w:rsidRDefault="00BD3F02" w:rsidP="00BD3F02">
            <w:pPr>
              <w:jc w:val="right"/>
              <w:rPr>
                <w:rFonts w:ascii="Arial" w:hAnsi="Arial" w:cs="Arial"/>
                <w:b/>
                <w:bCs/>
                <w:smallCaps/>
              </w:rPr>
            </w:pPr>
            <w:r>
              <w:rPr>
                <w:rFonts w:ascii="Arial" w:hAnsi="Arial" w:cs="Arial"/>
                <w:b/>
                <w:bCs/>
                <w:smallCaps/>
              </w:rPr>
              <w:t>Ludwigsburg</w:t>
            </w:r>
          </w:p>
        </w:tc>
      </w:tr>
      <w:tr w:rsidR="00C04846" w:rsidRPr="00D2378C" w14:paraId="5FD30A55" w14:textId="77777777" w:rsidTr="00E222BC">
        <w:trPr>
          <w:trHeight w:val="255"/>
        </w:trPr>
        <w:tc>
          <w:tcPr>
            <w:tcW w:w="2113" w:type="dxa"/>
            <w:vAlign w:val="bottom"/>
          </w:tcPr>
          <w:p w14:paraId="4BFDA350" w14:textId="0F85965C" w:rsidR="00C04846" w:rsidRPr="00D2378C" w:rsidRDefault="00C04846" w:rsidP="00D2181B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13" w:type="dxa"/>
            <w:gridSpan w:val="3"/>
          </w:tcPr>
          <w:p w14:paraId="2E1E69F1" w14:textId="1C8C448F" w:rsidR="00C04846" w:rsidRDefault="00C04846" w:rsidP="00C04846">
            <w:pPr>
              <w:rPr>
                <w:rFonts w:ascii="Arial" w:hAnsi="Arial" w:cs="Arial"/>
                <w:b/>
                <w:bCs/>
                <w:smallCaps/>
              </w:rPr>
            </w:pPr>
            <w:r>
              <w:rPr>
                <w:rFonts w:ascii="Arial" w:hAnsi="Arial" w:cs="Arial"/>
                <w:smallCaps/>
              </w:rPr>
              <w:t>E</w:t>
            </w:r>
            <w:r>
              <w:rPr>
                <w:rFonts w:ascii="Arial" w:hAnsi="Arial" w:cs="Arial"/>
              </w:rPr>
              <w:t>hrenamtlicher Helfer in der Flüchtlingsarbeit</w:t>
            </w:r>
          </w:p>
        </w:tc>
      </w:tr>
      <w:tr w:rsidR="00C04846" w:rsidRPr="00D2378C" w14:paraId="7143BC76" w14:textId="77777777" w:rsidTr="00E222BC">
        <w:trPr>
          <w:trHeight w:val="283"/>
        </w:trPr>
        <w:tc>
          <w:tcPr>
            <w:tcW w:w="2113" w:type="dxa"/>
            <w:vAlign w:val="bottom"/>
          </w:tcPr>
          <w:p w14:paraId="59A5CB7F" w14:textId="77777777" w:rsidR="00C04846" w:rsidRPr="00D2378C" w:rsidRDefault="00C04846" w:rsidP="00D2181B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13" w:type="dxa"/>
            <w:gridSpan w:val="3"/>
          </w:tcPr>
          <w:p w14:paraId="487CA7F2" w14:textId="26177F08" w:rsidR="00C04846" w:rsidRPr="00C04846" w:rsidRDefault="00C04846" w:rsidP="00C04846">
            <w:pPr>
              <w:pStyle w:val="Listenabsatz"/>
              <w:numPr>
                <w:ilvl w:val="0"/>
                <w:numId w:val="14"/>
              </w:numPr>
              <w:rPr>
                <w:rFonts w:ascii="Arial" w:hAnsi="Arial" w:cs="Arial"/>
                <w:smallCaps/>
              </w:rPr>
            </w:pPr>
            <w:r>
              <w:rPr>
                <w:rFonts w:ascii="Arial" w:hAnsi="Arial" w:cs="Arial"/>
              </w:rPr>
              <w:t>Wöchentliche Treffen mit einem</w:t>
            </w:r>
            <w:r w:rsidR="00DF414A">
              <w:rPr>
                <w:rFonts w:ascii="Arial" w:hAnsi="Arial" w:cs="Arial"/>
              </w:rPr>
              <w:t xml:space="preserve"> Schüler, macht momentan sein Fachabi, um ihn </w:t>
            </w:r>
            <w:r w:rsidR="003C41E0">
              <w:rPr>
                <w:rFonts w:ascii="Arial" w:hAnsi="Arial" w:cs="Arial"/>
              </w:rPr>
              <w:t>bei seinen schulischen Aufgaben zu unterstützen und motivieren</w:t>
            </w:r>
          </w:p>
        </w:tc>
      </w:tr>
      <w:tr w:rsidR="003C41E0" w:rsidRPr="003C41E0" w14:paraId="4B11022E" w14:textId="77777777" w:rsidTr="00E222BC">
        <w:trPr>
          <w:trHeight w:val="397"/>
        </w:trPr>
        <w:tc>
          <w:tcPr>
            <w:tcW w:w="2113" w:type="dxa"/>
            <w:vAlign w:val="bottom"/>
          </w:tcPr>
          <w:p w14:paraId="38869C0E" w14:textId="50152BE0" w:rsidR="003C41E0" w:rsidRPr="00D2378C" w:rsidRDefault="003C41E0" w:rsidP="00D2181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08/2022 – heute</w:t>
            </w:r>
          </w:p>
        </w:tc>
        <w:tc>
          <w:tcPr>
            <w:tcW w:w="4833" w:type="dxa"/>
            <w:gridSpan w:val="2"/>
            <w:vAlign w:val="bottom"/>
          </w:tcPr>
          <w:p w14:paraId="7553C598" w14:textId="77777777" w:rsidR="003C41E0" w:rsidRPr="003C41E0" w:rsidRDefault="003C41E0" w:rsidP="003C41E0">
            <w:pPr>
              <w:rPr>
                <w:rFonts w:ascii="Arial" w:hAnsi="Arial" w:cs="Arial"/>
                <w:b/>
                <w:bCs/>
                <w:smallCaps/>
                <w:lang w:val="en-US"/>
              </w:rPr>
            </w:pPr>
            <w:r w:rsidRPr="003C41E0">
              <w:rPr>
                <w:rFonts w:ascii="Arial" w:hAnsi="Arial" w:cs="Arial"/>
                <w:b/>
                <w:bCs/>
                <w:smallCaps/>
                <w:lang w:val="en-US"/>
              </w:rPr>
              <w:t>Stuttgart Finance &amp; Busine</w:t>
            </w:r>
            <w:r>
              <w:rPr>
                <w:rFonts w:ascii="Arial" w:hAnsi="Arial" w:cs="Arial"/>
                <w:b/>
                <w:bCs/>
                <w:smallCaps/>
                <w:lang w:val="en-US"/>
              </w:rPr>
              <w:t>s</w:t>
            </w:r>
            <w:r w:rsidRPr="003C41E0">
              <w:rPr>
                <w:rFonts w:ascii="Arial" w:hAnsi="Arial" w:cs="Arial"/>
                <w:b/>
                <w:bCs/>
                <w:smallCaps/>
                <w:lang w:val="en-US"/>
              </w:rPr>
              <w:t>s Club e.</w:t>
            </w:r>
            <w:r>
              <w:rPr>
                <w:rFonts w:ascii="Arial" w:hAnsi="Arial" w:cs="Arial"/>
                <w:b/>
                <w:bCs/>
                <w:smallCaps/>
                <w:lang w:val="en-US"/>
              </w:rPr>
              <w:t>V.</w:t>
            </w:r>
          </w:p>
        </w:tc>
        <w:tc>
          <w:tcPr>
            <w:tcW w:w="2080" w:type="dxa"/>
            <w:vAlign w:val="bottom"/>
          </w:tcPr>
          <w:p w14:paraId="1F1D88AC" w14:textId="0257290C" w:rsidR="003C41E0" w:rsidRPr="003C41E0" w:rsidRDefault="003C41E0" w:rsidP="003C41E0">
            <w:pPr>
              <w:jc w:val="right"/>
              <w:rPr>
                <w:rFonts w:ascii="Arial" w:hAnsi="Arial" w:cs="Arial"/>
                <w:b/>
                <w:bCs/>
                <w:smallCaps/>
                <w:lang w:val="en-US"/>
              </w:rPr>
            </w:pPr>
            <w:r>
              <w:rPr>
                <w:rFonts w:ascii="Arial" w:hAnsi="Arial" w:cs="Arial"/>
                <w:b/>
                <w:bCs/>
                <w:smallCaps/>
                <w:lang w:val="en-US"/>
              </w:rPr>
              <w:t>Stuttgart</w:t>
            </w:r>
          </w:p>
        </w:tc>
      </w:tr>
      <w:tr w:rsidR="003C41E0" w:rsidRPr="003C41E0" w14:paraId="70FCE6C1" w14:textId="77777777" w:rsidTr="00E222BC">
        <w:trPr>
          <w:trHeight w:val="255"/>
        </w:trPr>
        <w:tc>
          <w:tcPr>
            <w:tcW w:w="2113" w:type="dxa"/>
            <w:vAlign w:val="bottom"/>
          </w:tcPr>
          <w:p w14:paraId="6B639FCD" w14:textId="77777777" w:rsidR="003C41E0" w:rsidRDefault="003C41E0" w:rsidP="00D2181B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13" w:type="dxa"/>
            <w:gridSpan w:val="3"/>
            <w:vAlign w:val="bottom"/>
          </w:tcPr>
          <w:p w14:paraId="67F65A8E" w14:textId="438875E8" w:rsidR="003C41E0" w:rsidRPr="00A00F4F" w:rsidRDefault="00A00F4F" w:rsidP="003C41E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Mitglied des Börsenvereins</w:t>
            </w:r>
          </w:p>
        </w:tc>
      </w:tr>
      <w:tr w:rsidR="00A00F4F" w:rsidRPr="00350D4A" w14:paraId="3A2C6519" w14:textId="77777777" w:rsidTr="00E222BC">
        <w:trPr>
          <w:trHeight w:val="283"/>
        </w:trPr>
        <w:tc>
          <w:tcPr>
            <w:tcW w:w="2113" w:type="dxa"/>
            <w:vAlign w:val="bottom"/>
          </w:tcPr>
          <w:p w14:paraId="10DBFFC8" w14:textId="77777777" w:rsidR="00A00F4F" w:rsidRDefault="00A00F4F" w:rsidP="00D2181B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913" w:type="dxa"/>
            <w:gridSpan w:val="3"/>
            <w:vAlign w:val="bottom"/>
          </w:tcPr>
          <w:p w14:paraId="62F05CFE" w14:textId="4037BF16" w:rsidR="00A00F4F" w:rsidRPr="00350D4A" w:rsidRDefault="00A00F4F" w:rsidP="00A00F4F">
            <w:pPr>
              <w:pStyle w:val="Listenabsatz"/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A00F4F">
              <w:rPr>
                <w:rFonts w:ascii="Arial" w:hAnsi="Arial" w:cs="Arial"/>
              </w:rPr>
              <w:t>Besuchen</w:t>
            </w:r>
            <w:r w:rsidRPr="00350D4A">
              <w:rPr>
                <w:rFonts w:ascii="Arial" w:hAnsi="Arial" w:cs="Arial"/>
              </w:rPr>
              <w:t xml:space="preserve"> von </w:t>
            </w:r>
            <w:r w:rsidR="00350D4A" w:rsidRPr="00350D4A">
              <w:rPr>
                <w:rFonts w:ascii="Arial" w:hAnsi="Arial" w:cs="Arial"/>
              </w:rPr>
              <w:t xml:space="preserve">spannenden Vorträgen über Themen wie die Börse und </w:t>
            </w:r>
            <w:r w:rsidR="00350D4A">
              <w:rPr>
                <w:rFonts w:ascii="Arial" w:hAnsi="Arial" w:cs="Arial"/>
              </w:rPr>
              <w:t>Finanzen</w:t>
            </w:r>
            <w:r w:rsidRPr="00350D4A">
              <w:rPr>
                <w:rFonts w:ascii="Arial" w:hAnsi="Arial" w:cs="Arial"/>
              </w:rPr>
              <w:t xml:space="preserve"> </w:t>
            </w:r>
          </w:p>
        </w:tc>
      </w:tr>
      <w:tr w:rsidR="00D2181B" w:rsidRPr="00D2378C" w14:paraId="70DB65E2" w14:textId="77777777" w:rsidTr="00BD3F02">
        <w:trPr>
          <w:trHeight w:val="454"/>
        </w:trPr>
        <w:tc>
          <w:tcPr>
            <w:tcW w:w="9026" w:type="dxa"/>
            <w:gridSpan w:val="4"/>
            <w:tcBorders>
              <w:bottom w:val="single" w:sz="4" w:space="0" w:color="auto"/>
            </w:tcBorders>
            <w:vAlign w:val="bottom"/>
          </w:tcPr>
          <w:p w14:paraId="07375598" w14:textId="77777777" w:rsidR="00D2181B" w:rsidRPr="00D2378C" w:rsidRDefault="00D2181B" w:rsidP="00D2181B">
            <w:pPr>
              <w:rPr>
                <w:rFonts w:ascii="Arial" w:hAnsi="Arial" w:cs="Arial"/>
                <w:b/>
                <w:smallCaps/>
                <w:sz w:val="32"/>
                <w:szCs w:val="32"/>
              </w:rPr>
            </w:pPr>
            <w:r w:rsidRPr="00D2378C">
              <w:rPr>
                <w:rFonts w:ascii="Arial" w:hAnsi="Arial" w:cs="Arial"/>
                <w:b/>
                <w:smallCaps/>
                <w:sz w:val="32"/>
                <w:szCs w:val="32"/>
              </w:rPr>
              <w:t>Sonstiges</w:t>
            </w:r>
          </w:p>
        </w:tc>
      </w:tr>
      <w:tr w:rsidR="00D2181B" w:rsidRPr="00D2378C" w14:paraId="165F7166" w14:textId="77777777" w:rsidTr="00C81E26">
        <w:trPr>
          <w:trHeight w:val="737"/>
        </w:trPr>
        <w:tc>
          <w:tcPr>
            <w:tcW w:w="2113" w:type="dxa"/>
            <w:tcBorders>
              <w:top w:val="single" w:sz="4" w:space="0" w:color="auto"/>
            </w:tcBorders>
            <w:vAlign w:val="bottom"/>
          </w:tcPr>
          <w:p w14:paraId="50869230" w14:textId="77777777" w:rsidR="00E222BC" w:rsidRDefault="008649D5" w:rsidP="002377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Sprachkenntnisse:</w:t>
            </w:r>
          </w:p>
          <w:p w14:paraId="2BE07BC0" w14:textId="4CCC3127" w:rsidR="00237770" w:rsidRPr="00D2378C" w:rsidRDefault="00237770" w:rsidP="00237770">
            <w:pPr>
              <w:rPr>
                <w:rFonts w:ascii="Arial" w:hAnsi="Arial" w:cs="Arial"/>
              </w:rPr>
            </w:pPr>
          </w:p>
        </w:tc>
        <w:tc>
          <w:tcPr>
            <w:tcW w:w="6913" w:type="dxa"/>
            <w:gridSpan w:val="3"/>
            <w:tcBorders>
              <w:top w:val="single" w:sz="4" w:space="0" w:color="auto"/>
            </w:tcBorders>
            <w:vAlign w:val="bottom"/>
          </w:tcPr>
          <w:p w14:paraId="5DF836E9" w14:textId="6E051973" w:rsidR="00E222BC" w:rsidRPr="00E222BC" w:rsidRDefault="00D2181B" w:rsidP="00237770">
            <w:pPr>
              <w:rPr>
                <w:rFonts w:ascii="Arial" w:hAnsi="Arial" w:cs="Arial"/>
                <w:color w:val="000000"/>
              </w:rPr>
            </w:pPr>
            <w:r w:rsidRPr="00D2378C">
              <w:rPr>
                <w:rFonts w:ascii="Arial" w:hAnsi="Arial" w:cs="Arial"/>
                <w:color w:val="000000"/>
              </w:rPr>
              <w:t>D</w:t>
            </w:r>
            <w:r w:rsidR="00E222BC">
              <w:rPr>
                <w:rFonts w:ascii="Arial" w:hAnsi="Arial" w:cs="Arial"/>
                <w:color w:val="000000"/>
              </w:rPr>
              <w:t>e</w:t>
            </w:r>
            <w:r w:rsidRPr="00D2378C">
              <w:rPr>
                <w:rFonts w:ascii="Arial" w:hAnsi="Arial" w:cs="Arial"/>
                <w:color w:val="000000"/>
              </w:rPr>
              <w:t>utsch (</w:t>
            </w:r>
            <w:r w:rsidRPr="00D2378C">
              <w:rPr>
                <w:rFonts w:ascii="Arial" w:hAnsi="Arial" w:cs="Arial"/>
                <w:i/>
                <w:iCs/>
                <w:color w:val="000000"/>
              </w:rPr>
              <w:t>Muttersprache</w:t>
            </w:r>
            <w:r w:rsidRPr="00D2378C">
              <w:rPr>
                <w:rFonts w:ascii="Arial" w:hAnsi="Arial" w:cs="Arial"/>
                <w:color w:val="000000"/>
              </w:rPr>
              <w:t xml:space="preserve">), </w:t>
            </w:r>
            <w:r w:rsidR="00E222BC">
              <w:rPr>
                <w:rFonts w:ascii="Arial" w:hAnsi="Arial" w:cs="Arial"/>
                <w:color w:val="000000"/>
              </w:rPr>
              <w:t>Arabisch (</w:t>
            </w:r>
            <w:r w:rsidR="00E222BC" w:rsidRPr="008649D5">
              <w:rPr>
                <w:rFonts w:ascii="Arial" w:hAnsi="Arial" w:cs="Arial"/>
                <w:i/>
                <w:iCs/>
                <w:color w:val="000000"/>
              </w:rPr>
              <w:t>Muttersprache</w:t>
            </w:r>
            <w:r w:rsidR="00E222BC">
              <w:rPr>
                <w:rFonts w:ascii="Arial" w:hAnsi="Arial" w:cs="Arial"/>
                <w:color w:val="000000"/>
              </w:rPr>
              <w:t>), Englisch</w:t>
            </w:r>
            <w:r w:rsidR="003E7557">
              <w:rPr>
                <w:rFonts w:ascii="Arial" w:hAnsi="Arial" w:cs="Arial"/>
                <w:color w:val="000000"/>
              </w:rPr>
              <w:t xml:space="preserve"> (</w:t>
            </w:r>
            <w:r w:rsidR="003E7557" w:rsidRPr="008649D5">
              <w:rPr>
                <w:rFonts w:ascii="Arial" w:hAnsi="Arial" w:cs="Arial"/>
                <w:i/>
                <w:iCs/>
                <w:color w:val="000000"/>
              </w:rPr>
              <w:t>fließend bis verhandlun</w:t>
            </w:r>
            <w:r w:rsidR="008649D5" w:rsidRPr="008649D5">
              <w:rPr>
                <w:rFonts w:ascii="Arial" w:hAnsi="Arial" w:cs="Arial"/>
                <w:i/>
                <w:iCs/>
                <w:color w:val="000000"/>
              </w:rPr>
              <w:t>g</w:t>
            </w:r>
            <w:r w:rsidR="003E7557" w:rsidRPr="008649D5">
              <w:rPr>
                <w:rFonts w:ascii="Arial" w:hAnsi="Arial" w:cs="Arial"/>
                <w:i/>
                <w:iCs/>
                <w:color w:val="000000"/>
              </w:rPr>
              <w:t>ssicher</w:t>
            </w:r>
            <w:r w:rsidR="003E7557">
              <w:rPr>
                <w:rFonts w:ascii="Arial" w:hAnsi="Arial" w:cs="Arial"/>
                <w:color w:val="000000"/>
              </w:rPr>
              <w:t>), Französisch (</w:t>
            </w:r>
            <w:r w:rsidR="003E7557" w:rsidRPr="008649D5">
              <w:rPr>
                <w:rFonts w:ascii="Arial" w:hAnsi="Arial" w:cs="Arial"/>
                <w:i/>
                <w:iCs/>
                <w:color w:val="000000"/>
              </w:rPr>
              <w:t>Grundlagen</w:t>
            </w:r>
            <w:r w:rsidR="003E7557">
              <w:rPr>
                <w:rFonts w:ascii="Arial" w:hAnsi="Arial" w:cs="Arial"/>
                <w:color w:val="000000"/>
              </w:rPr>
              <w:t>)</w:t>
            </w:r>
          </w:p>
        </w:tc>
      </w:tr>
      <w:tr w:rsidR="00D2181B" w:rsidRPr="001E68E0" w14:paraId="5781605F" w14:textId="77777777" w:rsidTr="008649D5">
        <w:trPr>
          <w:trHeight w:val="397"/>
        </w:trPr>
        <w:tc>
          <w:tcPr>
            <w:tcW w:w="2113" w:type="dxa"/>
            <w:vAlign w:val="center"/>
          </w:tcPr>
          <w:p w14:paraId="668E06FB" w14:textId="77777777" w:rsidR="00D2181B" w:rsidRPr="00D2378C" w:rsidRDefault="00D2181B" w:rsidP="008649D5">
            <w:pPr>
              <w:rPr>
                <w:rFonts w:ascii="Arial" w:hAnsi="Arial" w:cs="Arial"/>
              </w:rPr>
            </w:pPr>
            <w:r w:rsidRPr="00D2378C">
              <w:rPr>
                <w:rFonts w:ascii="Arial" w:hAnsi="Arial" w:cs="Arial"/>
              </w:rPr>
              <w:t>IT-Kenntnisse:</w:t>
            </w:r>
          </w:p>
        </w:tc>
        <w:tc>
          <w:tcPr>
            <w:tcW w:w="6913" w:type="dxa"/>
            <w:gridSpan w:val="3"/>
            <w:vAlign w:val="center"/>
          </w:tcPr>
          <w:p w14:paraId="71AEBC79" w14:textId="4FE1E3DD" w:rsidR="00D2181B" w:rsidRPr="00D2378C" w:rsidRDefault="00D2181B" w:rsidP="008649D5">
            <w:pPr>
              <w:rPr>
                <w:rFonts w:ascii="Arial" w:hAnsi="Arial" w:cs="Arial"/>
                <w:lang w:val="en-US"/>
              </w:rPr>
            </w:pPr>
            <w:r w:rsidRPr="00D2378C">
              <w:rPr>
                <w:rFonts w:ascii="Arial" w:hAnsi="Arial" w:cs="Arial"/>
                <w:color w:val="000000"/>
                <w:lang w:val="en-US"/>
              </w:rPr>
              <w:t xml:space="preserve">Microsoft Office </w:t>
            </w:r>
            <w:r w:rsidR="003E7557">
              <w:rPr>
                <w:rFonts w:ascii="Arial" w:hAnsi="Arial" w:cs="Arial"/>
                <w:color w:val="000000"/>
                <w:lang w:val="en-US"/>
              </w:rPr>
              <w:t>(</w:t>
            </w:r>
            <w:r w:rsidR="003E7557" w:rsidRPr="008649D5">
              <w:rPr>
                <w:rFonts w:ascii="Arial" w:hAnsi="Arial" w:cs="Arial"/>
                <w:i/>
                <w:iCs/>
                <w:color w:val="000000"/>
                <w:lang w:val="en-US"/>
              </w:rPr>
              <w:t>fortgeschritten</w:t>
            </w:r>
            <w:r w:rsidRPr="00D2378C">
              <w:rPr>
                <w:rFonts w:ascii="Arial" w:hAnsi="Arial" w:cs="Arial"/>
                <w:color w:val="000000"/>
                <w:lang w:val="en-US"/>
              </w:rPr>
              <w:t>)</w:t>
            </w:r>
          </w:p>
        </w:tc>
      </w:tr>
      <w:tr w:rsidR="00D2181B" w:rsidRPr="00D2378C" w14:paraId="70FC2EFB" w14:textId="77777777" w:rsidTr="008649D5">
        <w:trPr>
          <w:trHeight w:val="340"/>
        </w:trPr>
        <w:tc>
          <w:tcPr>
            <w:tcW w:w="2113" w:type="dxa"/>
            <w:vAlign w:val="center"/>
          </w:tcPr>
          <w:p w14:paraId="195B0471" w14:textId="77777777" w:rsidR="00D2181B" w:rsidRPr="00D2378C" w:rsidRDefault="00D2181B" w:rsidP="008649D5">
            <w:pPr>
              <w:rPr>
                <w:rFonts w:ascii="Arial" w:hAnsi="Arial" w:cs="Arial"/>
              </w:rPr>
            </w:pPr>
            <w:r w:rsidRPr="00D2378C">
              <w:rPr>
                <w:rFonts w:ascii="Arial" w:hAnsi="Arial" w:cs="Arial"/>
              </w:rPr>
              <w:t xml:space="preserve">Interessen: </w:t>
            </w:r>
          </w:p>
        </w:tc>
        <w:tc>
          <w:tcPr>
            <w:tcW w:w="6913" w:type="dxa"/>
            <w:gridSpan w:val="3"/>
            <w:vAlign w:val="center"/>
          </w:tcPr>
          <w:p w14:paraId="53C6140E" w14:textId="101ED844" w:rsidR="00DB2E9A" w:rsidRPr="00D2378C" w:rsidRDefault="003E7557" w:rsidP="008649D5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Kraftsport, Basketball, Tischtennis, Schach</w:t>
            </w:r>
          </w:p>
        </w:tc>
      </w:tr>
      <w:tr w:rsidR="00D2181B" w:rsidRPr="00D2378C" w14:paraId="25DD5413" w14:textId="77777777" w:rsidTr="00BD3F02">
        <w:trPr>
          <w:trHeight w:val="397"/>
        </w:trPr>
        <w:tc>
          <w:tcPr>
            <w:tcW w:w="9026" w:type="dxa"/>
            <w:gridSpan w:val="4"/>
            <w:vAlign w:val="bottom"/>
          </w:tcPr>
          <w:p w14:paraId="15A3417B" w14:textId="77777777" w:rsidR="00C51AA9" w:rsidRPr="00D2378C" w:rsidRDefault="00C51AA9" w:rsidP="00D2181B">
            <w:pPr>
              <w:rPr>
                <w:rFonts w:ascii="Arial" w:hAnsi="Arial" w:cs="Arial"/>
              </w:rPr>
            </w:pPr>
          </w:p>
          <w:p w14:paraId="3313CD8C" w14:textId="77777777" w:rsidR="00C51AA9" w:rsidRPr="00D2378C" w:rsidRDefault="00C51AA9" w:rsidP="00D2181B">
            <w:pPr>
              <w:rPr>
                <w:rFonts w:ascii="Arial" w:hAnsi="Arial" w:cs="Arial"/>
              </w:rPr>
            </w:pPr>
          </w:p>
          <w:p w14:paraId="19C140BD" w14:textId="00DF9DB8" w:rsidR="00D2181B" w:rsidRPr="00D2378C" w:rsidRDefault="00630E63" w:rsidP="00D218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Marbach am Neckar</w:t>
            </w:r>
            <w:r w:rsidR="00D2181B" w:rsidRPr="00D2378C">
              <w:rPr>
                <w:rFonts w:ascii="Arial" w:hAnsi="Arial" w:cs="Arial"/>
              </w:rPr>
              <w:t xml:space="preserve">, </w:t>
            </w:r>
            <w:r w:rsidR="00C51AA9" w:rsidRPr="00D2378C">
              <w:rPr>
                <w:rFonts w:ascii="Arial" w:hAnsi="Arial" w:cs="Arial"/>
              </w:rPr>
              <w:t>19</w:t>
            </w:r>
            <w:r w:rsidR="00D2181B" w:rsidRPr="00D2378C">
              <w:rPr>
                <w:rFonts w:ascii="Arial" w:hAnsi="Arial" w:cs="Arial"/>
              </w:rPr>
              <w:t>.0</w:t>
            </w:r>
            <w:r w:rsidR="00C51AA9" w:rsidRPr="00D2378C">
              <w:rPr>
                <w:rFonts w:ascii="Arial" w:hAnsi="Arial" w:cs="Arial"/>
              </w:rPr>
              <w:t>2</w:t>
            </w:r>
            <w:r w:rsidR="00D2181B" w:rsidRPr="00D2378C">
              <w:rPr>
                <w:rFonts w:ascii="Arial" w:hAnsi="Arial" w:cs="Arial"/>
              </w:rPr>
              <w:t>.2023</w:t>
            </w:r>
          </w:p>
        </w:tc>
      </w:tr>
    </w:tbl>
    <w:p w14:paraId="5F883DA6" w14:textId="77777777" w:rsidR="00E222BC" w:rsidRPr="00F65EED" w:rsidRDefault="00E222BC">
      <w:pPr>
        <w:rPr>
          <w:rFonts w:ascii="Arial" w:hAnsi="Arial" w:cs="Arial"/>
        </w:rPr>
      </w:pPr>
    </w:p>
    <w:sectPr w:rsidR="00E222BC" w:rsidRPr="00F65EED" w:rsidSect="007D49C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BDC1D7B"/>
    <w:multiLevelType w:val="hybridMultilevel"/>
    <w:tmpl w:val="7D2EC598"/>
    <w:lvl w:ilvl="0" w:tplc="0407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1E01347B"/>
    <w:multiLevelType w:val="hybridMultilevel"/>
    <w:tmpl w:val="414C52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B53AA"/>
    <w:multiLevelType w:val="hybridMultilevel"/>
    <w:tmpl w:val="3AC021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86E16"/>
    <w:multiLevelType w:val="hybridMultilevel"/>
    <w:tmpl w:val="07CC87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F645E"/>
    <w:multiLevelType w:val="hybridMultilevel"/>
    <w:tmpl w:val="501E20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5B09A8"/>
    <w:multiLevelType w:val="hybridMultilevel"/>
    <w:tmpl w:val="37EA58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E408DD"/>
    <w:multiLevelType w:val="hybridMultilevel"/>
    <w:tmpl w:val="77FC78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22733B"/>
    <w:multiLevelType w:val="hybridMultilevel"/>
    <w:tmpl w:val="C4BAC6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BA4213"/>
    <w:multiLevelType w:val="hybridMultilevel"/>
    <w:tmpl w:val="0D6E85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537986">
    <w:abstractNumId w:val="6"/>
  </w:num>
  <w:num w:numId="2" w16cid:durableId="965425578">
    <w:abstractNumId w:val="8"/>
  </w:num>
  <w:num w:numId="3" w16cid:durableId="2087797285">
    <w:abstractNumId w:val="9"/>
  </w:num>
  <w:num w:numId="4" w16cid:durableId="1494180835">
    <w:abstractNumId w:val="0"/>
  </w:num>
  <w:num w:numId="5" w16cid:durableId="1212570402">
    <w:abstractNumId w:val="1"/>
  </w:num>
  <w:num w:numId="6" w16cid:durableId="1306230633">
    <w:abstractNumId w:val="2"/>
  </w:num>
  <w:num w:numId="7" w16cid:durableId="1588420815">
    <w:abstractNumId w:val="7"/>
  </w:num>
  <w:num w:numId="8" w16cid:durableId="810446431">
    <w:abstractNumId w:val="13"/>
  </w:num>
  <w:num w:numId="9" w16cid:durableId="878005722">
    <w:abstractNumId w:val="10"/>
  </w:num>
  <w:num w:numId="10" w16cid:durableId="633292887">
    <w:abstractNumId w:val="12"/>
  </w:num>
  <w:num w:numId="11" w16cid:durableId="1280799752">
    <w:abstractNumId w:val="4"/>
  </w:num>
  <w:num w:numId="12" w16cid:durableId="1787851910">
    <w:abstractNumId w:val="3"/>
  </w:num>
  <w:num w:numId="13" w16cid:durableId="1269000701">
    <w:abstractNumId w:val="11"/>
  </w:num>
  <w:num w:numId="14" w16cid:durableId="594243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4643"/>
    <w:rsid w:val="00073EAD"/>
    <w:rsid w:val="000A1FDA"/>
    <w:rsid w:val="00105499"/>
    <w:rsid w:val="00145E90"/>
    <w:rsid w:val="00162A5A"/>
    <w:rsid w:val="001A276B"/>
    <w:rsid w:val="001D4DCD"/>
    <w:rsid w:val="001E68E0"/>
    <w:rsid w:val="002029FA"/>
    <w:rsid w:val="00237770"/>
    <w:rsid w:val="002508C2"/>
    <w:rsid w:val="00266ADD"/>
    <w:rsid w:val="00271A78"/>
    <w:rsid w:val="00282DB0"/>
    <w:rsid w:val="002A41A4"/>
    <w:rsid w:val="002B242A"/>
    <w:rsid w:val="002D4516"/>
    <w:rsid w:val="00314B7A"/>
    <w:rsid w:val="00340048"/>
    <w:rsid w:val="00344150"/>
    <w:rsid w:val="00350D4A"/>
    <w:rsid w:val="00372F7B"/>
    <w:rsid w:val="003812E4"/>
    <w:rsid w:val="003C0D9B"/>
    <w:rsid w:val="003C41E0"/>
    <w:rsid w:val="003E7557"/>
    <w:rsid w:val="003F49E0"/>
    <w:rsid w:val="00423E7A"/>
    <w:rsid w:val="00443668"/>
    <w:rsid w:val="00496D9F"/>
    <w:rsid w:val="004A54BA"/>
    <w:rsid w:val="00507EA7"/>
    <w:rsid w:val="005745FF"/>
    <w:rsid w:val="00610A30"/>
    <w:rsid w:val="006132D2"/>
    <w:rsid w:val="006260EA"/>
    <w:rsid w:val="00630E63"/>
    <w:rsid w:val="00632D5A"/>
    <w:rsid w:val="006835AA"/>
    <w:rsid w:val="00693E09"/>
    <w:rsid w:val="006B13AD"/>
    <w:rsid w:val="006B7F78"/>
    <w:rsid w:val="00723643"/>
    <w:rsid w:val="00733DA1"/>
    <w:rsid w:val="00763DCE"/>
    <w:rsid w:val="00785254"/>
    <w:rsid w:val="007966F0"/>
    <w:rsid w:val="007B31EF"/>
    <w:rsid w:val="007C6A3C"/>
    <w:rsid w:val="007D49C4"/>
    <w:rsid w:val="00814F18"/>
    <w:rsid w:val="00823C17"/>
    <w:rsid w:val="008649D5"/>
    <w:rsid w:val="008B0FC0"/>
    <w:rsid w:val="00A00F4F"/>
    <w:rsid w:val="00A225C5"/>
    <w:rsid w:val="00A62A2F"/>
    <w:rsid w:val="00AB2A5A"/>
    <w:rsid w:val="00B13090"/>
    <w:rsid w:val="00B317EA"/>
    <w:rsid w:val="00B359DB"/>
    <w:rsid w:val="00B37E19"/>
    <w:rsid w:val="00B5178D"/>
    <w:rsid w:val="00B90595"/>
    <w:rsid w:val="00BD3F02"/>
    <w:rsid w:val="00BD640A"/>
    <w:rsid w:val="00C018E4"/>
    <w:rsid w:val="00C04846"/>
    <w:rsid w:val="00C066FA"/>
    <w:rsid w:val="00C51AA9"/>
    <w:rsid w:val="00C81E26"/>
    <w:rsid w:val="00CC31BE"/>
    <w:rsid w:val="00CD001A"/>
    <w:rsid w:val="00CF31EE"/>
    <w:rsid w:val="00D10083"/>
    <w:rsid w:val="00D2181B"/>
    <w:rsid w:val="00D2378C"/>
    <w:rsid w:val="00D83020"/>
    <w:rsid w:val="00DB2E9A"/>
    <w:rsid w:val="00DF414A"/>
    <w:rsid w:val="00E222BC"/>
    <w:rsid w:val="00E41830"/>
    <w:rsid w:val="00E431ED"/>
    <w:rsid w:val="00E64FF5"/>
    <w:rsid w:val="00EB5816"/>
    <w:rsid w:val="00F0686A"/>
    <w:rsid w:val="00F11BEF"/>
    <w:rsid w:val="00F258E7"/>
    <w:rsid w:val="00F65EED"/>
    <w:rsid w:val="00F80053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637FF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1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Asrock</dc:creator>
  <cp:keywords/>
  <dc:description/>
  <cp:lastModifiedBy>Ahmad Jaafar</cp:lastModifiedBy>
  <cp:revision>19</cp:revision>
  <dcterms:created xsi:type="dcterms:W3CDTF">2023-02-19T17:33:00Z</dcterms:created>
  <dcterms:modified xsi:type="dcterms:W3CDTF">2023-02-19T22:31:00Z</dcterms:modified>
</cp:coreProperties>
</file>