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1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287"/>
        <w:gridCol w:w="138"/>
        <w:gridCol w:w="142"/>
        <w:gridCol w:w="142"/>
        <w:gridCol w:w="283"/>
        <w:gridCol w:w="284"/>
        <w:gridCol w:w="2980"/>
      </w:tblGrid>
      <w:tr w:rsidR="002508C2" w:rsidRPr="00CA51A4" w14:paraId="5DF08F91" w14:textId="77777777" w:rsidTr="00A973C7">
        <w:trPr>
          <w:trHeight w:val="227"/>
        </w:trPr>
        <w:tc>
          <w:tcPr>
            <w:tcW w:w="10210" w:type="dxa"/>
            <w:gridSpan w:val="9"/>
          </w:tcPr>
          <w:p w14:paraId="3E6A37E6" w14:textId="77777777" w:rsidR="00D8159A" w:rsidRPr="00B93674" w:rsidRDefault="00D8159A" w:rsidP="002F4E2D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sz w:val="40"/>
                <w:szCs w:val="40"/>
                <w:lang w:val="de-AT"/>
              </w:rPr>
            </w:pPr>
            <w:r w:rsidRPr="00B93674">
              <w:rPr>
                <w:rFonts w:ascii="Georgia" w:eastAsia="Times New Roman" w:hAnsi="Georgia" w:cs="Times New Roman"/>
                <w:sz w:val="40"/>
                <w:szCs w:val="40"/>
                <w:lang w:val="de-AT"/>
              </w:rPr>
              <w:t>Lukas Schnöll</w:t>
            </w:r>
          </w:p>
          <w:p w14:paraId="2116A65C" w14:textId="20AC6070" w:rsidR="0038444A" w:rsidRPr="00B93674" w:rsidRDefault="00D8159A" w:rsidP="002F4E2D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lang w:val="de-AT"/>
              </w:rPr>
            </w:pPr>
            <w:bookmarkStart w:id="0" w:name="_gjdgxs" w:colFirst="0" w:colLast="0"/>
            <w:bookmarkEnd w:id="0"/>
            <w:proofErr w:type="spellStart"/>
            <w:r w:rsidRPr="00B93674">
              <w:rPr>
                <w:rFonts w:ascii="Georgia" w:eastAsia="Times New Roman" w:hAnsi="Georgia" w:cs="Times New Roman"/>
                <w:lang w:val="de-AT"/>
              </w:rPr>
              <w:t>Ramsauerstraße</w:t>
            </w:r>
            <w:proofErr w:type="spellEnd"/>
            <w:r w:rsidRPr="00B93674">
              <w:rPr>
                <w:rFonts w:ascii="Georgia" w:eastAsia="Times New Roman" w:hAnsi="Georgia" w:cs="Times New Roman"/>
                <w:lang w:val="de-AT"/>
              </w:rPr>
              <w:t xml:space="preserve"> 463, 8970 Schladming</w:t>
            </w:r>
            <w:r w:rsidR="0038444A" w:rsidRPr="00B93674">
              <w:rPr>
                <w:rFonts w:ascii="Georgia" w:eastAsia="Times New Roman" w:hAnsi="Georgia" w:cs="Times New Roman"/>
                <w:lang w:val="de-AT"/>
              </w:rPr>
              <w:t>,</w:t>
            </w:r>
            <w:r w:rsidRPr="00B93674">
              <w:rPr>
                <w:rFonts w:ascii="Georgia" w:eastAsia="Times New Roman" w:hAnsi="Georgia" w:cs="Times New Roman"/>
                <w:lang w:val="de-AT"/>
              </w:rPr>
              <w:t xml:space="preserve"> </w:t>
            </w:r>
            <w:r w:rsidR="00FF1899" w:rsidRPr="00B93674">
              <w:rPr>
                <w:rFonts w:ascii="Georgia" w:eastAsia="Times New Roman" w:hAnsi="Georgia" w:cs="Times New Roman"/>
                <w:lang w:val="de-AT"/>
              </w:rPr>
              <w:t>Austria</w:t>
            </w:r>
          </w:p>
          <w:p w14:paraId="722A5AF6" w14:textId="4196033E" w:rsidR="008050E4" w:rsidRPr="00B93674" w:rsidRDefault="0038444A" w:rsidP="002F4E2D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lang w:val="de-AT"/>
              </w:rPr>
            </w:pPr>
            <w:r w:rsidRPr="00B93674">
              <w:rPr>
                <w:rFonts w:ascii="Georgia" w:eastAsia="Times New Roman" w:hAnsi="Georgia" w:cs="Times New Roman"/>
                <w:lang w:val="de-AT"/>
              </w:rPr>
              <w:t xml:space="preserve">(+43)6643571774 | </w:t>
            </w:r>
            <w:r w:rsidR="00D8159A" w:rsidRPr="00B93674">
              <w:rPr>
                <w:rFonts w:ascii="Georgia" w:eastAsia="Times New Roman" w:hAnsi="Georgia" w:cs="Times New Roman"/>
                <w:lang w:val="de-AT"/>
              </w:rPr>
              <w:t>lukas.schnoell@gmail.com</w:t>
            </w:r>
          </w:p>
        </w:tc>
      </w:tr>
      <w:tr w:rsidR="002508C2" w:rsidRPr="00CA51A4" w14:paraId="0FCADE56" w14:textId="77777777" w:rsidTr="00A973C7">
        <w:trPr>
          <w:trHeight w:val="454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A0F0804" w:rsidR="002508C2" w:rsidRPr="00CA51A4" w:rsidRDefault="00FF1899" w:rsidP="002F4E2D">
            <w:pPr>
              <w:pStyle w:val="BERSCHRIFT"/>
              <w:jc w:val="center"/>
              <w:rPr>
                <w:sz w:val="28"/>
                <w:lang w:val="en-GB"/>
              </w:rPr>
            </w:pPr>
            <w:r w:rsidRPr="00CA51A4">
              <w:rPr>
                <w:sz w:val="28"/>
                <w:szCs w:val="28"/>
                <w:lang w:val="en-GB"/>
              </w:rPr>
              <w:t>School &amp; Study</w:t>
            </w:r>
          </w:p>
        </w:tc>
      </w:tr>
      <w:tr w:rsidR="00D1492F" w:rsidRPr="00CA51A4" w14:paraId="7D1DEBF7" w14:textId="77777777" w:rsidTr="00A973C7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6FE7EBF" w:rsidR="00D1492F" w:rsidRPr="00CA51A4" w:rsidRDefault="00D8159A" w:rsidP="002F4E2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0"/>
                <w:szCs w:val="20"/>
                <w:lang w:val="en-GB"/>
              </w:rPr>
            </w:pPr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PFH Private University of Applied Sciences</w:t>
            </w:r>
          </w:p>
        </w:tc>
        <w:tc>
          <w:tcPr>
            <w:tcW w:w="368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DC0B841" w:rsidR="00D1492F" w:rsidRPr="00CA51A4" w:rsidRDefault="00D8159A" w:rsidP="002F4E2D">
            <w:pPr>
              <w:ind w:left="-279"/>
              <w:jc w:val="right"/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</w:pPr>
            <w:proofErr w:type="spellStart"/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G</w:t>
            </w:r>
            <w:r w:rsidR="002F4E2D"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oe</w:t>
            </w:r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ttingen</w:t>
            </w:r>
            <w:proofErr w:type="spellEnd"/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 xml:space="preserve">, </w:t>
            </w:r>
            <w:r w:rsidR="0079287A"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DE</w:t>
            </w:r>
          </w:p>
        </w:tc>
      </w:tr>
      <w:tr w:rsidR="00D1492F" w:rsidRPr="00CA51A4" w14:paraId="61E5D482" w14:textId="77777777" w:rsidTr="00A973C7">
        <w:trPr>
          <w:trHeight w:val="20"/>
        </w:trPr>
        <w:tc>
          <w:tcPr>
            <w:tcW w:w="6379" w:type="dxa"/>
            <w:gridSpan w:val="4"/>
          </w:tcPr>
          <w:p w14:paraId="11CB9A0F" w14:textId="55647AB1" w:rsidR="00D1492F" w:rsidRPr="00CA51A4" w:rsidRDefault="00D1492F" w:rsidP="002F4E2D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B.Sc. in </w:t>
            </w:r>
            <w:r w:rsidR="00FF1899" w:rsidRPr="00CA51A4">
              <w:rPr>
                <w:rFonts w:ascii="Georgia" w:eastAsia="Times New Roman" w:hAnsi="Georgia" w:cs="Times New Roman"/>
                <w:sz w:val="19"/>
                <w:szCs w:val="19"/>
                <w:lang w:val="en-GB"/>
              </w:rPr>
              <w:t>Psychology</w:t>
            </w:r>
          </w:p>
        </w:tc>
        <w:tc>
          <w:tcPr>
            <w:tcW w:w="3831" w:type="dxa"/>
            <w:gridSpan w:val="5"/>
          </w:tcPr>
          <w:p w14:paraId="419A9228" w14:textId="5C8443AB" w:rsidR="00D1492F" w:rsidRPr="00CA51A4" w:rsidRDefault="00D8159A" w:rsidP="002F4E2D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04/2020</w:t>
            </w:r>
            <w:r w:rsidR="00D1492F"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 –</w:t>
            </w:r>
            <w:r w:rsidR="00B17D95"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 </w:t>
            </w:r>
            <w:r w:rsidR="00FF1899" w:rsidRPr="00CA51A4">
              <w:rPr>
                <w:rFonts w:ascii="Georgia" w:hAnsi="Georgia"/>
                <w:sz w:val="19"/>
                <w:szCs w:val="19"/>
                <w:lang w:val="en-GB"/>
              </w:rPr>
              <w:t>today</w:t>
            </w:r>
          </w:p>
        </w:tc>
      </w:tr>
      <w:tr w:rsidR="00D5280E" w:rsidRPr="00842700" w14:paraId="7EABE9F1" w14:textId="77777777" w:rsidTr="00A973C7">
        <w:trPr>
          <w:trHeight w:val="20"/>
        </w:trPr>
        <w:tc>
          <w:tcPr>
            <w:tcW w:w="10210" w:type="dxa"/>
            <w:gridSpan w:val="9"/>
          </w:tcPr>
          <w:p w14:paraId="7A71E6B0" w14:textId="4557F831" w:rsidR="00B93674" w:rsidRPr="0025135B" w:rsidRDefault="00FF1899" w:rsidP="00B9367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Current </w:t>
            </w:r>
            <w:r w:rsidR="0079287A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GPA</w:t>
            </w:r>
            <w:r w:rsidR="00D8159A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: </w:t>
            </w:r>
            <w:r w:rsidR="0076364B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1.97</w:t>
            </w: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 (</w:t>
            </w:r>
            <w:r w:rsidR="0079287A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1.0</w:t>
            </w:r>
            <w:r w:rsidR="002F4E2D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 – </w:t>
            </w:r>
            <w:r w:rsidR="0079287A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5.0, 1.0 being the best</w:t>
            </w: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)</w:t>
            </w:r>
          </w:p>
        </w:tc>
      </w:tr>
      <w:tr w:rsidR="00D5280E" w:rsidRPr="00CA51A4" w14:paraId="013361E1" w14:textId="77777777" w:rsidTr="00A973C7">
        <w:trPr>
          <w:trHeight w:val="340"/>
        </w:trPr>
        <w:tc>
          <w:tcPr>
            <w:tcW w:w="7230" w:type="dxa"/>
            <w:gridSpan w:val="8"/>
            <w:vAlign w:val="bottom"/>
          </w:tcPr>
          <w:p w14:paraId="197620E3" w14:textId="31F44515" w:rsidR="00D1492F" w:rsidRPr="00CA51A4" w:rsidRDefault="00D8159A" w:rsidP="002F4E2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GB"/>
              </w:rPr>
            </w:pPr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HAK II Salzburg</w:t>
            </w:r>
          </w:p>
        </w:tc>
        <w:tc>
          <w:tcPr>
            <w:tcW w:w="2980" w:type="dxa"/>
            <w:vAlign w:val="bottom"/>
          </w:tcPr>
          <w:p w14:paraId="63D86F51" w14:textId="0C5E848F" w:rsidR="00D1492F" w:rsidRPr="00CA51A4" w:rsidRDefault="00D8159A" w:rsidP="002F4E2D">
            <w:pPr>
              <w:ind w:left="-279"/>
              <w:jc w:val="right"/>
              <w:rPr>
                <w:rFonts w:ascii="Georgia" w:hAnsi="Georgia"/>
                <w:sz w:val="20"/>
                <w:szCs w:val="20"/>
                <w:lang w:val="en-GB"/>
              </w:rPr>
            </w:pPr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Salzburg</w:t>
            </w:r>
            <w:r w:rsidR="008734AE"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, AT</w:t>
            </w:r>
          </w:p>
        </w:tc>
      </w:tr>
      <w:tr w:rsidR="00D5280E" w:rsidRPr="00CA51A4" w14:paraId="62632213" w14:textId="77777777" w:rsidTr="00A973C7">
        <w:trPr>
          <w:trHeight w:val="20"/>
        </w:trPr>
        <w:tc>
          <w:tcPr>
            <w:tcW w:w="5954" w:type="dxa"/>
            <w:gridSpan w:val="2"/>
          </w:tcPr>
          <w:p w14:paraId="5F71027E" w14:textId="7DD7064A" w:rsidR="00D1492F" w:rsidRPr="00CA51A4" w:rsidRDefault="00D8159A" w:rsidP="002F4E2D">
            <w:pPr>
              <w:rPr>
                <w:rFonts w:ascii="Georgia" w:eastAsia="Times New Roman" w:hAnsi="Georgia" w:cs="Times New Roman"/>
                <w:iCs/>
                <w:sz w:val="19"/>
                <w:szCs w:val="19"/>
                <w:lang w:val="en-GB"/>
              </w:rPr>
            </w:pPr>
            <w:r w:rsidRPr="00CA51A4">
              <w:rPr>
                <w:rFonts w:ascii="Georgia" w:eastAsia="Times New Roman" w:hAnsi="Georgia" w:cs="Times New Roman"/>
                <w:iCs/>
                <w:sz w:val="19"/>
                <w:szCs w:val="19"/>
                <w:lang w:val="en-GB"/>
              </w:rPr>
              <w:t>Matura</w:t>
            </w:r>
            <w:r w:rsidR="00C053CB" w:rsidRPr="00CA51A4">
              <w:rPr>
                <w:rFonts w:ascii="Georgia" w:eastAsia="Times New Roman" w:hAnsi="Georgia" w:cs="Times New Roman"/>
                <w:iCs/>
                <w:sz w:val="19"/>
                <w:szCs w:val="19"/>
                <w:lang w:val="en-GB"/>
              </w:rPr>
              <w:t>; Austrian A-Level Equivalent</w:t>
            </w:r>
          </w:p>
        </w:tc>
        <w:tc>
          <w:tcPr>
            <w:tcW w:w="4256" w:type="dxa"/>
            <w:gridSpan w:val="7"/>
          </w:tcPr>
          <w:p w14:paraId="51FC9814" w14:textId="71BAEADE" w:rsidR="00D1492F" w:rsidRPr="00CA51A4" w:rsidRDefault="00426D7E" w:rsidP="002F4E2D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09/20</w:t>
            </w:r>
            <w:r w:rsidR="0091331D" w:rsidRPr="00CA51A4">
              <w:rPr>
                <w:rFonts w:ascii="Georgia" w:hAnsi="Georgia"/>
                <w:sz w:val="19"/>
                <w:szCs w:val="19"/>
                <w:lang w:val="en-GB"/>
              </w:rPr>
              <w:t>1</w:t>
            </w:r>
            <w:r w:rsidR="00D8159A" w:rsidRPr="00CA51A4">
              <w:rPr>
                <w:rFonts w:ascii="Georgia" w:hAnsi="Georgia"/>
                <w:sz w:val="19"/>
                <w:szCs w:val="19"/>
                <w:lang w:val="en-GB"/>
              </w:rPr>
              <w:t>4</w:t>
            </w: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 – </w:t>
            </w:r>
            <w:r w:rsidR="0091331D" w:rsidRPr="00CA51A4">
              <w:rPr>
                <w:rFonts w:ascii="Georgia" w:hAnsi="Georgia"/>
                <w:sz w:val="19"/>
                <w:szCs w:val="19"/>
                <w:lang w:val="en-GB"/>
              </w:rPr>
              <w:t>0</w:t>
            </w:r>
            <w:r w:rsidR="00D8159A" w:rsidRPr="00CA51A4">
              <w:rPr>
                <w:rFonts w:ascii="Georgia" w:hAnsi="Georgia"/>
                <w:sz w:val="19"/>
                <w:szCs w:val="19"/>
                <w:lang w:val="en-GB"/>
              </w:rPr>
              <w:t>9</w:t>
            </w: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/201</w:t>
            </w:r>
            <w:r w:rsidR="0091331D" w:rsidRPr="00CA51A4">
              <w:rPr>
                <w:rFonts w:ascii="Georgia" w:hAnsi="Georgia"/>
                <w:sz w:val="19"/>
                <w:szCs w:val="19"/>
                <w:lang w:val="en-GB"/>
              </w:rPr>
              <w:t>9</w:t>
            </w:r>
          </w:p>
        </w:tc>
      </w:tr>
      <w:tr w:rsidR="00FF1899" w:rsidRPr="00842700" w14:paraId="4D68BFE7" w14:textId="77777777" w:rsidTr="00A973C7">
        <w:trPr>
          <w:trHeight w:val="20"/>
        </w:trPr>
        <w:tc>
          <w:tcPr>
            <w:tcW w:w="10210" w:type="dxa"/>
            <w:gridSpan w:val="9"/>
          </w:tcPr>
          <w:p w14:paraId="54BF63E9" w14:textId="6258D4A7" w:rsidR="00B93674" w:rsidRPr="0025135B" w:rsidRDefault="0079287A" w:rsidP="00B93674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Final GPA</w:t>
            </w:r>
            <w:r w:rsidR="00FF1899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: 1</w:t>
            </w: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.</w:t>
            </w:r>
            <w:r w:rsidR="00FF1899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5 (</w:t>
            </w: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1.0</w:t>
            </w:r>
            <w:r w:rsidR="002F4E2D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 – </w:t>
            </w:r>
            <w:r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5.0, 1.0 being the best</w:t>
            </w:r>
            <w:r w:rsidR="00FF1899" w:rsidRPr="00CA51A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)</w:t>
            </w:r>
          </w:p>
        </w:tc>
      </w:tr>
      <w:tr w:rsidR="00FF1899" w:rsidRPr="00CA51A4" w14:paraId="12FD139A" w14:textId="77777777" w:rsidTr="00A973C7">
        <w:trPr>
          <w:trHeight w:val="340"/>
        </w:trPr>
        <w:tc>
          <w:tcPr>
            <w:tcW w:w="6379" w:type="dxa"/>
            <w:gridSpan w:val="4"/>
            <w:vAlign w:val="bottom"/>
          </w:tcPr>
          <w:p w14:paraId="72847BB3" w14:textId="6BF853D1" w:rsidR="00FF1899" w:rsidRPr="00CA51A4" w:rsidRDefault="00FF1899" w:rsidP="002F4E2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GB"/>
              </w:rPr>
            </w:pPr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WIFI Salzburg</w:t>
            </w:r>
          </w:p>
        </w:tc>
        <w:tc>
          <w:tcPr>
            <w:tcW w:w="3831" w:type="dxa"/>
            <w:gridSpan w:val="5"/>
            <w:vAlign w:val="bottom"/>
          </w:tcPr>
          <w:p w14:paraId="67B48271" w14:textId="7F78309B" w:rsidR="00FF1899" w:rsidRPr="00CA51A4" w:rsidRDefault="00FF1899" w:rsidP="002F4E2D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Salzburg</w:t>
            </w:r>
            <w:r w:rsidR="008734AE"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, AT</w:t>
            </w:r>
          </w:p>
        </w:tc>
      </w:tr>
      <w:tr w:rsidR="00FF1899" w:rsidRPr="00CA51A4" w14:paraId="2BC35A38" w14:textId="77777777" w:rsidTr="00CA51A4">
        <w:trPr>
          <w:trHeight w:val="20"/>
        </w:trPr>
        <w:tc>
          <w:tcPr>
            <w:tcW w:w="6241" w:type="dxa"/>
            <w:gridSpan w:val="3"/>
          </w:tcPr>
          <w:p w14:paraId="2B55BC21" w14:textId="1CD0FE0D" w:rsidR="00FF1899" w:rsidRPr="00CA51A4" w:rsidRDefault="00FF1899" w:rsidP="002F4E2D">
            <w:pPr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Final examination: Electrical engineer</w:t>
            </w:r>
          </w:p>
        </w:tc>
        <w:tc>
          <w:tcPr>
            <w:tcW w:w="3969" w:type="dxa"/>
            <w:gridSpan w:val="6"/>
          </w:tcPr>
          <w:p w14:paraId="61A9021F" w14:textId="1D4F4569" w:rsidR="00FF1899" w:rsidRPr="00CA51A4" w:rsidRDefault="00FF1899" w:rsidP="002F4E2D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09/2013 – 09/2017</w:t>
            </w:r>
          </w:p>
        </w:tc>
      </w:tr>
      <w:tr w:rsidR="00FF1899" w:rsidRPr="00CA51A4" w14:paraId="09720759" w14:textId="77777777" w:rsidTr="00A973C7">
        <w:trPr>
          <w:trHeight w:val="20"/>
        </w:trPr>
        <w:tc>
          <w:tcPr>
            <w:tcW w:w="10210" w:type="dxa"/>
            <w:gridSpan w:val="9"/>
          </w:tcPr>
          <w:p w14:paraId="2094D9BE" w14:textId="606D266C" w:rsidR="00FF1899" w:rsidRPr="00CA51A4" w:rsidRDefault="00FF1899" w:rsidP="002F4E2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 xml:space="preserve">Graduated with Excellent Success </w:t>
            </w:r>
          </w:p>
        </w:tc>
      </w:tr>
      <w:tr w:rsidR="00FF1899" w:rsidRPr="00CA51A4" w14:paraId="312B82BC" w14:textId="77777777" w:rsidTr="00CA51A4">
        <w:trPr>
          <w:trHeight w:val="283"/>
        </w:trPr>
        <w:tc>
          <w:tcPr>
            <w:tcW w:w="6241" w:type="dxa"/>
            <w:gridSpan w:val="3"/>
            <w:vAlign w:val="bottom"/>
          </w:tcPr>
          <w:p w14:paraId="1CEE182B" w14:textId="4F4DB784" w:rsidR="00FF1899" w:rsidRPr="00CA51A4" w:rsidRDefault="00FF1899" w:rsidP="002F4E2D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Final examination: </w:t>
            </w:r>
            <w:r w:rsidR="002F4E2D" w:rsidRPr="00CA51A4">
              <w:rPr>
                <w:rFonts w:ascii="Georgia" w:hAnsi="Georgia"/>
                <w:sz w:val="19"/>
                <w:szCs w:val="19"/>
                <w:lang w:val="en-GB"/>
              </w:rPr>
              <w:t>M</w:t>
            </w: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echanical </w:t>
            </w:r>
            <w:r w:rsidR="002F4E2D" w:rsidRPr="00CA51A4">
              <w:rPr>
                <w:rFonts w:ascii="Georgia" w:hAnsi="Georgia"/>
                <w:sz w:val="19"/>
                <w:szCs w:val="19"/>
                <w:lang w:val="en-GB"/>
              </w:rPr>
              <w:t>E</w:t>
            </w: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 xml:space="preserve">ngineering </w:t>
            </w:r>
            <w:r w:rsidR="002F4E2D" w:rsidRPr="00CA51A4">
              <w:rPr>
                <w:rFonts w:ascii="Georgia" w:hAnsi="Georgia"/>
                <w:sz w:val="19"/>
                <w:szCs w:val="19"/>
                <w:lang w:val="en-GB"/>
              </w:rPr>
              <w:t>T</w:t>
            </w: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echnician</w:t>
            </w:r>
          </w:p>
        </w:tc>
        <w:tc>
          <w:tcPr>
            <w:tcW w:w="3969" w:type="dxa"/>
            <w:gridSpan w:val="6"/>
            <w:vAlign w:val="bottom"/>
          </w:tcPr>
          <w:p w14:paraId="7521EA6E" w14:textId="6714FE24" w:rsidR="00FF1899" w:rsidRPr="00CA51A4" w:rsidRDefault="00FF1899" w:rsidP="00CA51A4">
            <w:pPr>
              <w:ind w:left="-4"/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09/2013 – 09/2017</w:t>
            </w:r>
          </w:p>
        </w:tc>
      </w:tr>
      <w:tr w:rsidR="00FF1899" w:rsidRPr="00842700" w14:paraId="69F47C1D" w14:textId="77777777" w:rsidTr="00A973C7">
        <w:trPr>
          <w:trHeight w:val="20"/>
        </w:trPr>
        <w:tc>
          <w:tcPr>
            <w:tcW w:w="10210" w:type="dxa"/>
            <w:gridSpan w:val="9"/>
          </w:tcPr>
          <w:p w14:paraId="23575F6C" w14:textId="1A1360DA" w:rsidR="00B93674" w:rsidRPr="00B93674" w:rsidRDefault="00FF1899" w:rsidP="00842700">
            <w:pPr>
              <w:pStyle w:val="Listenabsatz"/>
              <w:numPr>
                <w:ilvl w:val="0"/>
                <w:numId w:val="2"/>
              </w:numPr>
              <w:spacing w:after="120"/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B93674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Graduated with Good Success</w:t>
            </w:r>
          </w:p>
        </w:tc>
      </w:tr>
      <w:tr w:rsidR="00FF1899" w:rsidRPr="00CA51A4" w14:paraId="3A2665B3" w14:textId="77777777" w:rsidTr="00A973C7">
        <w:trPr>
          <w:trHeight w:val="454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1F1B5F7" w:rsidR="00FF1899" w:rsidRPr="00CA51A4" w:rsidRDefault="00FF1899" w:rsidP="002F4E2D">
            <w:pPr>
              <w:pStyle w:val="BERSCHRIFT"/>
              <w:jc w:val="center"/>
              <w:rPr>
                <w:sz w:val="28"/>
                <w:szCs w:val="28"/>
                <w:lang w:val="en-GB"/>
              </w:rPr>
            </w:pPr>
            <w:r w:rsidRPr="00CA51A4">
              <w:rPr>
                <w:sz w:val="28"/>
                <w:szCs w:val="28"/>
                <w:lang w:val="en-GB"/>
              </w:rPr>
              <w:t>Practical Experience</w:t>
            </w:r>
          </w:p>
        </w:tc>
      </w:tr>
      <w:tr w:rsidR="00A973C7" w:rsidRPr="00CA51A4" w14:paraId="50AFEA03" w14:textId="77777777" w:rsidTr="00A973C7">
        <w:trPr>
          <w:trHeight w:val="346"/>
        </w:trPr>
        <w:tc>
          <w:tcPr>
            <w:tcW w:w="6379" w:type="dxa"/>
            <w:gridSpan w:val="4"/>
            <w:vAlign w:val="bottom"/>
          </w:tcPr>
          <w:p w14:paraId="42FB0D26" w14:textId="34338C24" w:rsidR="00A973C7" w:rsidRPr="00AD70CF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AD70CF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Verbund</w:t>
            </w:r>
            <w:proofErr w:type="spellEnd"/>
            <w:r w:rsidRPr="00AD70CF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AG</w:t>
            </w:r>
          </w:p>
        </w:tc>
        <w:tc>
          <w:tcPr>
            <w:tcW w:w="3831" w:type="dxa"/>
            <w:gridSpan w:val="5"/>
            <w:vAlign w:val="bottom"/>
          </w:tcPr>
          <w:p w14:paraId="11E31BD8" w14:textId="1F2367C9" w:rsidR="00A973C7" w:rsidRPr="00B9367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0"/>
                <w:lang w:val="de-AT"/>
              </w:rPr>
            </w:pPr>
            <w:r>
              <w:rPr>
                <w:iCs w:val="0"/>
                <w:smallCaps/>
                <w:sz w:val="20"/>
                <w:szCs w:val="20"/>
                <w:lang w:val="en-GB"/>
              </w:rPr>
              <w:t>Wien, AT</w:t>
            </w:r>
          </w:p>
        </w:tc>
      </w:tr>
      <w:tr w:rsidR="00A973C7" w:rsidRPr="00CA51A4" w14:paraId="48328CB9" w14:textId="77777777" w:rsidTr="00A973C7">
        <w:trPr>
          <w:trHeight w:val="20"/>
        </w:trPr>
        <w:tc>
          <w:tcPr>
            <w:tcW w:w="6946" w:type="dxa"/>
            <w:gridSpan w:val="7"/>
          </w:tcPr>
          <w:p w14:paraId="74B74B41" w14:textId="48A19D8A" w:rsidR="00A973C7" w:rsidRPr="00AD70CF" w:rsidRDefault="00842700" w:rsidP="00A973C7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</w:pPr>
            <w: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>C</w:t>
            </w:r>
            <w:r w:rsidRPr="00842700"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>orporate development</w:t>
            </w:r>
            <w: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 xml:space="preserve"> / Strategy &amp; Transformation</w:t>
            </w:r>
          </w:p>
        </w:tc>
        <w:tc>
          <w:tcPr>
            <w:tcW w:w="3264" w:type="dxa"/>
            <w:gridSpan w:val="2"/>
          </w:tcPr>
          <w:p w14:paraId="2CB21DEB" w14:textId="49BA4905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0</w:t>
            </w:r>
            <w:r>
              <w:rPr>
                <w:i w:val="0"/>
                <w:iCs w:val="0"/>
                <w:sz w:val="19"/>
                <w:szCs w:val="19"/>
                <w:lang w:val="en-GB"/>
              </w:rPr>
              <w:t>7</w:t>
            </w: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/202</w:t>
            </w:r>
            <w:r>
              <w:rPr>
                <w:i w:val="0"/>
                <w:iCs w:val="0"/>
                <w:sz w:val="19"/>
                <w:szCs w:val="19"/>
                <w:lang w:val="en-GB"/>
              </w:rPr>
              <w:t>4</w:t>
            </w: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 xml:space="preserve"> – 0</w:t>
            </w:r>
            <w:r w:rsidR="00AD70CF">
              <w:rPr>
                <w:i w:val="0"/>
                <w:iCs w:val="0"/>
                <w:sz w:val="19"/>
                <w:szCs w:val="19"/>
                <w:lang w:val="en-GB"/>
              </w:rPr>
              <w:t>9</w:t>
            </w: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/2023</w:t>
            </w:r>
          </w:p>
        </w:tc>
      </w:tr>
      <w:tr w:rsidR="00A973C7" w:rsidRPr="00A973C7" w14:paraId="7C4155D6" w14:textId="77777777" w:rsidTr="00A973C7">
        <w:tc>
          <w:tcPr>
            <w:tcW w:w="10210" w:type="dxa"/>
            <w:gridSpan w:val="9"/>
          </w:tcPr>
          <w:p w14:paraId="7CA5F18C" w14:textId="357034B3" w:rsidR="00A973C7" w:rsidRPr="00AD70CF" w:rsidRDefault="00AD70CF" w:rsidP="00AD70CF">
            <w:pPr>
              <w:pStyle w:val="Bullets"/>
              <w:rPr>
                <w:sz w:val="19"/>
                <w:szCs w:val="19"/>
                <w:lang w:val="en-US"/>
              </w:rPr>
            </w:pPr>
            <w:r w:rsidRPr="00AD70CF">
              <w:rPr>
                <w:sz w:val="19"/>
                <w:szCs w:val="19"/>
                <w:lang w:val="en-US"/>
              </w:rPr>
              <w:t>Commitments from July to Septembe</w:t>
            </w:r>
            <w:r>
              <w:rPr>
                <w:sz w:val="19"/>
                <w:szCs w:val="19"/>
                <w:lang w:val="en-US"/>
              </w:rPr>
              <w:t>r</w:t>
            </w:r>
          </w:p>
          <w:p w14:paraId="14FDF880" w14:textId="77777777" w:rsidR="00AD70CF" w:rsidRPr="00AD70CF" w:rsidRDefault="00AD70CF" w:rsidP="00AD70CF">
            <w:pPr>
              <w:pStyle w:val="Bullets"/>
              <w:numPr>
                <w:ilvl w:val="0"/>
                <w:numId w:val="0"/>
              </w:numPr>
              <w:rPr>
                <w:sz w:val="19"/>
                <w:szCs w:val="19"/>
                <w:lang w:val="en-US"/>
              </w:rPr>
            </w:pPr>
          </w:p>
          <w:p w14:paraId="3658805E" w14:textId="2AB8625A" w:rsidR="00A973C7" w:rsidRPr="00AD70CF" w:rsidRDefault="00A973C7" w:rsidP="00A973C7">
            <w:pPr>
              <w:pStyle w:val="Bullets"/>
              <w:numPr>
                <w:ilvl w:val="0"/>
                <w:numId w:val="0"/>
              </w:numPr>
              <w:rPr>
                <w:sz w:val="19"/>
                <w:szCs w:val="19"/>
                <w:lang w:val="en-US"/>
              </w:rPr>
            </w:pPr>
            <w:proofErr w:type="spellStart"/>
            <w:r w:rsidRPr="00AD70CF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Verbund</w:t>
            </w:r>
            <w:proofErr w:type="spellEnd"/>
            <w:r w:rsidRPr="00AD70CF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Hydro Power GmbH</w:t>
            </w:r>
          </w:p>
        </w:tc>
      </w:tr>
      <w:tr w:rsidR="00A973C7" w:rsidRPr="00CA51A4" w14:paraId="7A1EBBAB" w14:textId="77777777" w:rsidTr="00A973C7">
        <w:trPr>
          <w:trHeight w:val="283"/>
        </w:trPr>
        <w:tc>
          <w:tcPr>
            <w:tcW w:w="6663" w:type="dxa"/>
            <w:gridSpan w:val="6"/>
            <w:vAlign w:val="bottom"/>
          </w:tcPr>
          <w:p w14:paraId="06A0ABEE" w14:textId="224BCC68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Troubleshooting unit employee</w:t>
            </w:r>
          </w:p>
        </w:tc>
        <w:tc>
          <w:tcPr>
            <w:tcW w:w="3547" w:type="dxa"/>
            <w:gridSpan w:val="3"/>
            <w:vAlign w:val="bottom"/>
          </w:tcPr>
          <w:p w14:paraId="59E67B8D" w14:textId="5313127E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08/2018 – today</w:t>
            </w:r>
          </w:p>
        </w:tc>
      </w:tr>
      <w:tr w:rsidR="00A973C7" w:rsidRPr="00CA51A4" w14:paraId="76B55717" w14:textId="77777777" w:rsidTr="00A973C7">
        <w:tc>
          <w:tcPr>
            <w:tcW w:w="10210" w:type="dxa"/>
            <w:gridSpan w:val="9"/>
          </w:tcPr>
          <w:p w14:paraId="586889F0" w14:textId="77777777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Maintaining operations with a 90% same-day resolution rate, with an average of 90 </w:t>
            </w:r>
          </w:p>
          <w:p w14:paraId="09139A74" w14:textId="77777777" w:rsidR="00A973C7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>incidents per month</w:t>
            </w:r>
          </w:p>
          <w:p w14:paraId="0BC86AA9" w14:textId="63171F2B" w:rsidR="00A973C7" w:rsidRPr="00CA51A4" w:rsidRDefault="00A973C7" w:rsidP="00A973C7">
            <w:pPr>
              <w:pStyle w:val="Bullets"/>
              <w:numPr>
                <w:ilvl w:val="0"/>
                <w:numId w:val="33"/>
              </w:numPr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>Developing a systematic approach for efficient troubleshooting of more than</w:t>
            </w:r>
          </w:p>
          <w:p w14:paraId="5E301C2A" w14:textId="1BADB522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 2,000 possible error sources</w:t>
            </w:r>
          </w:p>
        </w:tc>
      </w:tr>
      <w:tr w:rsidR="00A973C7" w:rsidRPr="00CA51A4" w14:paraId="2C781E8B" w14:textId="77777777" w:rsidTr="00A973C7">
        <w:trPr>
          <w:trHeight w:val="283"/>
        </w:trPr>
        <w:tc>
          <w:tcPr>
            <w:tcW w:w="6663" w:type="dxa"/>
            <w:gridSpan w:val="6"/>
            <w:vAlign w:val="bottom"/>
          </w:tcPr>
          <w:p w14:paraId="7094EC3E" w14:textId="6F06AD21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Person responsible for the </w:t>
            </w:r>
            <w:proofErr w:type="spellStart"/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Salza</w:t>
            </w:r>
            <w:proofErr w:type="spellEnd"/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 dam</w:t>
            </w:r>
          </w:p>
        </w:tc>
        <w:tc>
          <w:tcPr>
            <w:tcW w:w="3547" w:type="dxa"/>
            <w:gridSpan w:val="3"/>
            <w:vAlign w:val="bottom"/>
          </w:tcPr>
          <w:p w14:paraId="1C38072E" w14:textId="0BD65596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10/2017 – 08/2020</w:t>
            </w:r>
          </w:p>
        </w:tc>
      </w:tr>
      <w:tr w:rsidR="00A973C7" w:rsidRPr="00842700" w14:paraId="590EEE5B" w14:textId="77777777" w:rsidTr="00A973C7">
        <w:tc>
          <w:tcPr>
            <w:tcW w:w="10210" w:type="dxa"/>
            <w:gridSpan w:val="9"/>
          </w:tcPr>
          <w:p w14:paraId="09807374" w14:textId="76C9C002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>Secured year-round safety requirements for the dam to keep the error rate below 5%</w:t>
            </w:r>
          </w:p>
          <w:p w14:paraId="2680C192" w14:textId="77777777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Documented critical dam incidents through a report for the Dam Commission,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which</w:t>
            </w:r>
            <w:proofErr w:type="gramEnd"/>
            <w:r w:rsidRPr="00CA51A4">
              <w:rPr>
                <w:sz w:val="19"/>
                <w:szCs w:val="19"/>
                <w:lang w:val="en-GB"/>
              </w:rPr>
              <w:t xml:space="preserve"> </w:t>
            </w:r>
          </w:p>
          <w:p w14:paraId="5447943E" w14:textId="67EDBD36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>is housed in the Federal Ministry of Agriculture and Forestry</w:t>
            </w:r>
          </w:p>
        </w:tc>
      </w:tr>
      <w:tr w:rsidR="00A973C7" w:rsidRPr="00CA51A4" w14:paraId="7302C1D7" w14:textId="77777777" w:rsidTr="00A973C7">
        <w:trPr>
          <w:trHeight w:val="283"/>
        </w:trPr>
        <w:tc>
          <w:tcPr>
            <w:tcW w:w="6663" w:type="dxa"/>
            <w:gridSpan w:val="6"/>
            <w:vAlign w:val="bottom"/>
          </w:tcPr>
          <w:p w14:paraId="4A944305" w14:textId="4AAB4400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Power plant employee</w:t>
            </w:r>
          </w:p>
        </w:tc>
        <w:tc>
          <w:tcPr>
            <w:tcW w:w="3547" w:type="dxa"/>
            <w:gridSpan w:val="3"/>
            <w:vAlign w:val="bottom"/>
          </w:tcPr>
          <w:p w14:paraId="34DBE591" w14:textId="6AF4C120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09/2013 – today</w:t>
            </w:r>
          </w:p>
        </w:tc>
      </w:tr>
      <w:tr w:rsidR="00A973C7" w:rsidRPr="00CA51A4" w14:paraId="6CCFA1EF" w14:textId="77777777" w:rsidTr="00A973C7">
        <w:tc>
          <w:tcPr>
            <w:tcW w:w="10210" w:type="dxa"/>
            <w:gridSpan w:val="9"/>
          </w:tcPr>
          <w:p w14:paraId="773AC7C5" w14:textId="5BA03563" w:rsidR="00A973C7" w:rsidRPr="002E1CEF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Operating and maintaining hydroelectric powerplants </w:t>
            </w:r>
          </w:p>
          <w:p w14:paraId="4B6B41FF" w14:textId="4605A77C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sz w:val="19"/>
                <w:szCs w:val="19"/>
                <w:lang w:val="en-GB"/>
              </w:rPr>
            </w:pPr>
          </w:p>
        </w:tc>
      </w:tr>
      <w:tr w:rsidR="00A973C7" w:rsidRPr="00CA51A4" w14:paraId="0B66B90B" w14:textId="77777777" w:rsidTr="00A973C7">
        <w:trPr>
          <w:trHeight w:val="340"/>
        </w:trPr>
        <w:tc>
          <w:tcPr>
            <w:tcW w:w="6521" w:type="dxa"/>
            <w:gridSpan w:val="5"/>
            <w:vAlign w:val="bottom"/>
          </w:tcPr>
          <w:p w14:paraId="79AEB427" w14:textId="77777777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GB"/>
              </w:rPr>
            </w:pPr>
            <w:proofErr w:type="spellStart"/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Intelligenz</w:t>
            </w:r>
            <w:proofErr w:type="spellEnd"/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 xml:space="preserve"> System Transfer</w:t>
            </w:r>
          </w:p>
        </w:tc>
        <w:tc>
          <w:tcPr>
            <w:tcW w:w="3689" w:type="dxa"/>
            <w:gridSpan w:val="4"/>
            <w:vAlign w:val="bottom"/>
          </w:tcPr>
          <w:p w14:paraId="3E422A8A" w14:textId="77777777" w:rsidR="00A973C7" w:rsidRPr="00CA51A4" w:rsidRDefault="00A973C7" w:rsidP="00A973C7">
            <w:pPr>
              <w:jc w:val="right"/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</w:pPr>
            <w:r w:rsidRPr="00CA51A4"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  <w:t>Hannover, DE</w:t>
            </w:r>
          </w:p>
        </w:tc>
      </w:tr>
      <w:tr w:rsidR="00A973C7" w:rsidRPr="00CA51A4" w14:paraId="17D5E7B7" w14:textId="77777777" w:rsidTr="00A973C7">
        <w:trPr>
          <w:trHeight w:val="20"/>
        </w:trPr>
        <w:tc>
          <w:tcPr>
            <w:tcW w:w="6521" w:type="dxa"/>
            <w:gridSpan w:val="5"/>
          </w:tcPr>
          <w:p w14:paraId="7ED5845A" w14:textId="77777777" w:rsidR="00A973C7" w:rsidRPr="00CA51A4" w:rsidRDefault="00A973C7" w:rsidP="00A973C7">
            <w:pPr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</w:pPr>
            <w:r w:rsidRPr="00CA51A4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>Intern in a consulting firm for medium-sized companies</w:t>
            </w:r>
          </w:p>
        </w:tc>
        <w:tc>
          <w:tcPr>
            <w:tcW w:w="3689" w:type="dxa"/>
            <w:gridSpan w:val="4"/>
          </w:tcPr>
          <w:p w14:paraId="60437B16" w14:textId="77777777" w:rsidR="00A973C7" w:rsidRPr="00CA51A4" w:rsidRDefault="00A973C7" w:rsidP="00A973C7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03/2023 – 05/2023</w:t>
            </w:r>
          </w:p>
        </w:tc>
      </w:tr>
      <w:tr w:rsidR="00A973C7" w:rsidRPr="00842700" w14:paraId="21FCC495" w14:textId="77777777" w:rsidTr="00A973C7">
        <w:tc>
          <w:tcPr>
            <w:tcW w:w="10210" w:type="dxa"/>
            <w:gridSpan w:val="9"/>
          </w:tcPr>
          <w:p w14:paraId="528EA1D5" w14:textId="460ECD07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Analysed employee efficiency and developed a restructuring strategy to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ensure</w:t>
            </w:r>
            <w:proofErr w:type="gramEnd"/>
            <w:r w:rsidRPr="00CA51A4">
              <w:rPr>
                <w:sz w:val="19"/>
                <w:szCs w:val="19"/>
                <w:lang w:val="en-GB"/>
              </w:rPr>
              <w:t xml:space="preserve"> </w:t>
            </w:r>
          </w:p>
          <w:p w14:paraId="5EF9FE4C" w14:textId="77777777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more efficient operations and a reduction in sick leave; implementation of the </w:t>
            </w:r>
          </w:p>
          <w:p w14:paraId="04272077" w14:textId="44E34C7C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strategy resulted in a 20% reduction in sick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leave</w:t>
            </w:r>
            <w:proofErr w:type="gramEnd"/>
          </w:p>
          <w:p w14:paraId="32583279" w14:textId="77777777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Created a restructuring plan for a company with a projected annual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growth</w:t>
            </w:r>
            <w:proofErr w:type="gramEnd"/>
            <w:r w:rsidRPr="00CA51A4">
              <w:rPr>
                <w:sz w:val="19"/>
                <w:szCs w:val="19"/>
                <w:lang w:val="en-GB"/>
              </w:rPr>
              <w:t xml:space="preserve"> </w:t>
            </w:r>
          </w:p>
          <w:p w14:paraId="6C15258F" w14:textId="379D8DDD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>of 100% until 2026</w:t>
            </w:r>
          </w:p>
          <w:p w14:paraId="012B3109" w14:textId="6032F08F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Prepared and analysed data of an employee survey in Excel with subsequent </w:t>
            </w:r>
          </w:p>
          <w:p w14:paraId="597FA70C" w14:textId="525E92F0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presentation of the results for the management </w:t>
            </w:r>
            <w:r>
              <w:rPr>
                <w:sz w:val="19"/>
                <w:szCs w:val="19"/>
                <w:lang w:val="en-GB"/>
              </w:rPr>
              <w:t>team</w:t>
            </w:r>
          </w:p>
          <w:p w14:paraId="024EBEDD" w14:textId="77777777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sz w:val="19"/>
                <w:szCs w:val="19"/>
                <w:lang w:val="en-GB"/>
              </w:rPr>
            </w:pPr>
          </w:p>
        </w:tc>
      </w:tr>
      <w:tr w:rsidR="00A973C7" w:rsidRPr="00CA51A4" w14:paraId="74753313" w14:textId="77777777" w:rsidTr="00A973C7">
        <w:trPr>
          <w:trHeight w:val="346"/>
        </w:trPr>
        <w:tc>
          <w:tcPr>
            <w:tcW w:w="6379" w:type="dxa"/>
            <w:gridSpan w:val="4"/>
            <w:vAlign w:val="bottom"/>
          </w:tcPr>
          <w:p w14:paraId="10609402" w14:textId="6F723A5D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GB"/>
              </w:rPr>
            </w:pPr>
            <w:proofErr w:type="spellStart"/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Ttsd</w:t>
            </w:r>
            <w:proofErr w:type="spellEnd"/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 xml:space="preserve"> – Digital</w:t>
            </w:r>
          </w:p>
        </w:tc>
        <w:tc>
          <w:tcPr>
            <w:tcW w:w="3831" w:type="dxa"/>
            <w:gridSpan w:val="5"/>
            <w:vAlign w:val="bottom"/>
          </w:tcPr>
          <w:p w14:paraId="641AD549" w14:textId="5E76BDCD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0"/>
                <w:lang w:val="en-GB"/>
              </w:rPr>
            </w:pPr>
            <w:r w:rsidRPr="00CA51A4">
              <w:rPr>
                <w:iCs w:val="0"/>
                <w:smallCaps/>
                <w:sz w:val="20"/>
                <w:szCs w:val="20"/>
                <w:lang w:val="en-GB"/>
              </w:rPr>
              <w:t>Schladming, AT</w:t>
            </w:r>
          </w:p>
        </w:tc>
      </w:tr>
      <w:tr w:rsidR="00A973C7" w:rsidRPr="00CA51A4" w14:paraId="3833E1A7" w14:textId="77777777" w:rsidTr="00A973C7">
        <w:trPr>
          <w:trHeight w:val="20"/>
        </w:trPr>
        <w:tc>
          <w:tcPr>
            <w:tcW w:w="6663" w:type="dxa"/>
            <w:gridSpan w:val="6"/>
          </w:tcPr>
          <w:p w14:paraId="549697E4" w14:textId="2656B5E5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Founder of a social media marketing agency</w:t>
            </w:r>
          </w:p>
        </w:tc>
        <w:tc>
          <w:tcPr>
            <w:tcW w:w="3547" w:type="dxa"/>
            <w:gridSpan w:val="3"/>
          </w:tcPr>
          <w:p w14:paraId="304DEAC2" w14:textId="400AFA35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03/2021 – 04/2023</w:t>
            </w:r>
          </w:p>
        </w:tc>
      </w:tr>
      <w:tr w:rsidR="00A973C7" w:rsidRPr="00842700" w14:paraId="10B9F678" w14:textId="77777777" w:rsidTr="00A973C7">
        <w:tc>
          <w:tcPr>
            <w:tcW w:w="10210" w:type="dxa"/>
            <w:gridSpan w:val="9"/>
          </w:tcPr>
          <w:p w14:paraId="09C1A952" w14:textId="61F718C3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Created marketing strategies with a reach of up to 300,000 people per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month</w:t>
            </w:r>
            <w:proofErr w:type="gramEnd"/>
          </w:p>
          <w:p w14:paraId="3A16D19D" w14:textId="77777777" w:rsidR="00A973C7" w:rsidRPr="00CA51A4" w:rsidRDefault="00A973C7" w:rsidP="00A973C7">
            <w:pPr>
              <w:pStyle w:val="Bullets"/>
              <w:rPr>
                <w:sz w:val="19"/>
                <w:szCs w:val="19"/>
                <w:lang w:val="en-GB"/>
              </w:rPr>
            </w:pPr>
            <w:r w:rsidRPr="00CA51A4">
              <w:rPr>
                <w:sz w:val="19"/>
                <w:szCs w:val="19"/>
                <w:lang w:val="en-GB"/>
              </w:rPr>
              <w:t xml:space="preserve">Designed company websites and built the concepts behind the </w:t>
            </w:r>
            <w:proofErr w:type="gramStart"/>
            <w:r w:rsidRPr="00CA51A4">
              <w:rPr>
                <w:sz w:val="19"/>
                <w:szCs w:val="19"/>
                <w:lang w:val="en-GB"/>
              </w:rPr>
              <w:t>website</w:t>
            </w:r>
            <w:proofErr w:type="gramEnd"/>
          </w:p>
          <w:p w14:paraId="1E3FCD76" w14:textId="6A8CBEA5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sz w:val="19"/>
                <w:szCs w:val="19"/>
                <w:lang w:val="en-GB"/>
              </w:rPr>
            </w:pPr>
          </w:p>
        </w:tc>
      </w:tr>
      <w:tr w:rsidR="00A973C7" w:rsidRPr="00CA51A4" w14:paraId="23C4B3BB" w14:textId="77777777" w:rsidTr="00A973C7">
        <w:trPr>
          <w:trHeight w:val="346"/>
        </w:trPr>
        <w:tc>
          <w:tcPr>
            <w:tcW w:w="6379" w:type="dxa"/>
            <w:gridSpan w:val="4"/>
            <w:vAlign w:val="bottom"/>
          </w:tcPr>
          <w:p w14:paraId="5A76E78B" w14:textId="5F7DCD13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GB"/>
              </w:rPr>
            </w:pPr>
            <w:r w:rsidRPr="00CA51A4">
              <w:rPr>
                <w:rFonts w:eastAsia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  <w:t>Basic Military Service – Austria</w:t>
            </w:r>
          </w:p>
        </w:tc>
        <w:tc>
          <w:tcPr>
            <w:tcW w:w="3831" w:type="dxa"/>
            <w:gridSpan w:val="5"/>
            <w:vAlign w:val="bottom"/>
          </w:tcPr>
          <w:p w14:paraId="1E9DB8BC" w14:textId="6A9361BF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0"/>
                <w:lang w:val="en-GB"/>
              </w:rPr>
            </w:pPr>
            <w:proofErr w:type="spellStart"/>
            <w:r w:rsidRPr="00CA51A4">
              <w:rPr>
                <w:iCs w:val="0"/>
                <w:smallCaps/>
                <w:sz w:val="20"/>
                <w:szCs w:val="20"/>
                <w:lang w:val="en-GB"/>
              </w:rPr>
              <w:t>Aigen</w:t>
            </w:r>
            <w:proofErr w:type="spellEnd"/>
            <w:r w:rsidRPr="00CA51A4">
              <w:rPr>
                <w:iCs w:val="0"/>
                <w:smallCaps/>
                <w:sz w:val="20"/>
                <w:szCs w:val="20"/>
                <w:lang w:val="en-GB"/>
              </w:rPr>
              <w:t>, AT</w:t>
            </w:r>
          </w:p>
        </w:tc>
      </w:tr>
      <w:tr w:rsidR="00A973C7" w:rsidRPr="00CA51A4" w14:paraId="4AD7523E" w14:textId="77777777" w:rsidTr="00A973C7">
        <w:trPr>
          <w:trHeight w:val="20"/>
        </w:trPr>
        <w:tc>
          <w:tcPr>
            <w:tcW w:w="6663" w:type="dxa"/>
            <w:gridSpan w:val="6"/>
          </w:tcPr>
          <w:p w14:paraId="7FB1936B" w14:textId="252D7111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Paramedic</w:t>
            </w:r>
          </w:p>
        </w:tc>
        <w:tc>
          <w:tcPr>
            <w:tcW w:w="3547" w:type="dxa"/>
            <w:gridSpan w:val="3"/>
          </w:tcPr>
          <w:p w14:paraId="5A71625C" w14:textId="38C01EC7" w:rsidR="00A973C7" w:rsidRPr="00CA51A4" w:rsidRDefault="00A973C7" w:rsidP="00A973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CA51A4">
              <w:rPr>
                <w:i w:val="0"/>
                <w:iCs w:val="0"/>
                <w:sz w:val="19"/>
                <w:szCs w:val="19"/>
                <w:lang w:val="en-GB"/>
              </w:rPr>
              <w:t>01/2018 – 07/2018</w:t>
            </w:r>
          </w:p>
        </w:tc>
      </w:tr>
      <w:tr w:rsidR="00A973C7" w:rsidRPr="00CA51A4" w14:paraId="482569A2" w14:textId="77777777" w:rsidTr="00A973C7">
        <w:trPr>
          <w:trHeight w:val="454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25E4FAF" w:rsidR="00A973C7" w:rsidRPr="00CA51A4" w:rsidRDefault="00A973C7" w:rsidP="00A973C7">
            <w:pPr>
              <w:jc w:val="center"/>
              <w:rPr>
                <w:rFonts w:ascii="Georgia" w:hAnsi="Georgia"/>
                <w:b/>
                <w:smallCaps/>
                <w:sz w:val="28"/>
                <w:szCs w:val="28"/>
                <w:lang w:val="en-GB"/>
              </w:rPr>
            </w:pPr>
            <w:r w:rsidRPr="00CA51A4">
              <w:rPr>
                <w:rFonts w:ascii="Georgia" w:hAnsi="Georgia"/>
                <w:b/>
                <w:smallCaps/>
                <w:sz w:val="28"/>
                <w:szCs w:val="28"/>
                <w:lang w:val="en-GB"/>
              </w:rPr>
              <w:t>Skills&amp; Interests</w:t>
            </w:r>
          </w:p>
        </w:tc>
      </w:tr>
      <w:tr w:rsidR="00A973C7" w:rsidRPr="00842700" w14:paraId="2B257790" w14:textId="77777777" w:rsidTr="00A973C7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402F23AE" w:rsidR="00A973C7" w:rsidRPr="00CA51A4" w:rsidRDefault="00A973C7" w:rsidP="00A973C7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Languages:</w:t>
            </w:r>
          </w:p>
        </w:tc>
        <w:tc>
          <w:tcPr>
            <w:tcW w:w="765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4B06F5A" w:rsidR="00A973C7" w:rsidRPr="00CA51A4" w:rsidRDefault="00A973C7" w:rsidP="00A973C7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German (mother tongue), English (business fluent)</w:t>
            </w:r>
          </w:p>
        </w:tc>
      </w:tr>
      <w:tr w:rsidR="00A973C7" w:rsidRPr="00842700" w14:paraId="45706C3F" w14:textId="77777777" w:rsidTr="00A973C7">
        <w:trPr>
          <w:trHeight w:val="340"/>
        </w:trPr>
        <w:tc>
          <w:tcPr>
            <w:tcW w:w="2552" w:type="dxa"/>
            <w:vAlign w:val="bottom"/>
          </w:tcPr>
          <w:p w14:paraId="57688BDA" w14:textId="0FB21743" w:rsidR="00A973C7" w:rsidRPr="00CA51A4" w:rsidRDefault="00A973C7" w:rsidP="00A973C7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/>
                <w:sz w:val="19"/>
                <w:szCs w:val="19"/>
                <w:lang w:val="en-GB"/>
              </w:rPr>
              <w:t>Technical:</w:t>
            </w:r>
          </w:p>
        </w:tc>
        <w:tc>
          <w:tcPr>
            <w:tcW w:w="7658" w:type="dxa"/>
            <w:gridSpan w:val="8"/>
            <w:vAlign w:val="bottom"/>
          </w:tcPr>
          <w:p w14:paraId="60CA2168" w14:textId="783142BE" w:rsidR="00A973C7" w:rsidRPr="00CA51A4" w:rsidRDefault="00A973C7" w:rsidP="00A973C7">
            <w:pPr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CA51A4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Microsoft Office, HTML, CSS, Lightroom, Photoshop</w:t>
            </w:r>
          </w:p>
        </w:tc>
      </w:tr>
    </w:tbl>
    <w:p w14:paraId="0747D2BF" w14:textId="69F47280" w:rsidR="00723643" w:rsidRPr="00CA51A4" w:rsidRDefault="00723643" w:rsidP="00B17D9C">
      <w:pPr>
        <w:spacing w:line="240" w:lineRule="auto"/>
        <w:rPr>
          <w:rFonts w:ascii="Georgia" w:hAnsi="Georgia"/>
          <w:sz w:val="18"/>
          <w:lang w:val="en-GB"/>
        </w:rPr>
      </w:pPr>
    </w:p>
    <w:sectPr w:rsidR="00723643" w:rsidRPr="00CA51A4" w:rsidSect="00B17D9C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2D2E3" w14:textId="77777777" w:rsidR="00102CFA" w:rsidRDefault="00102CFA" w:rsidP="00BE053D">
      <w:pPr>
        <w:spacing w:after="0" w:line="240" w:lineRule="auto"/>
      </w:pPr>
      <w:r>
        <w:separator/>
      </w:r>
    </w:p>
  </w:endnote>
  <w:endnote w:type="continuationSeparator" w:id="0">
    <w:p w14:paraId="75CDA260" w14:textId="77777777" w:rsidR="00102CFA" w:rsidRDefault="00102CF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611E2" w14:textId="77777777" w:rsidR="00102CFA" w:rsidRDefault="00102CFA" w:rsidP="00BE053D">
      <w:pPr>
        <w:spacing w:after="0" w:line="240" w:lineRule="auto"/>
      </w:pPr>
      <w:r>
        <w:separator/>
      </w:r>
    </w:p>
  </w:footnote>
  <w:footnote w:type="continuationSeparator" w:id="0">
    <w:p w14:paraId="73C01C41" w14:textId="77777777" w:rsidR="00102CFA" w:rsidRDefault="00102CF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DB2F82"/>
    <w:multiLevelType w:val="hybridMultilevel"/>
    <w:tmpl w:val="32FE9D24"/>
    <w:lvl w:ilvl="0" w:tplc="CE869352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816205"/>
    <w:multiLevelType w:val="hybridMultilevel"/>
    <w:tmpl w:val="864226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4244D"/>
    <w:multiLevelType w:val="hybridMultilevel"/>
    <w:tmpl w:val="9B78DAEC"/>
    <w:lvl w:ilvl="0" w:tplc="19F4090E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CC33F6"/>
    <w:multiLevelType w:val="hybridMultilevel"/>
    <w:tmpl w:val="7FF685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785014">
    <w:abstractNumId w:val="16"/>
  </w:num>
  <w:num w:numId="2" w16cid:durableId="1468858598">
    <w:abstractNumId w:val="20"/>
  </w:num>
  <w:num w:numId="3" w16cid:durableId="1978023360">
    <w:abstractNumId w:val="22"/>
  </w:num>
  <w:num w:numId="4" w16cid:durableId="592514702">
    <w:abstractNumId w:val="0"/>
  </w:num>
  <w:num w:numId="5" w16cid:durableId="571476710">
    <w:abstractNumId w:val="1"/>
  </w:num>
  <w:num w:numId="6" w16cid:durableId="916017318">
    <w:abstractNumId w:val="2"/>
  </w:num>
  <w:num w:numId="7" w16cid:durableId="2005473714">
    <w:abstractNumId w:val="15"/>
  </w:num>
  <w:num w:numId="8" w16cid:durableId="412514566">
    <w:abstractNumId w:val="26"/>
  </w:num>
  <w:num w:numId="9" w16cid:durableId="1534616896">
    <w:abstractNumId w:val="14"/>
  </w:num>
  <w:num w:numId="10" w16cid:durableId="1776943651">
    <w:abstractNumId w:val="27"/>
  </w:num>
  <w:num w:numId="11" w16cid:durableId="882180457">
    <w:abstractNumId w:val="5"/>
  </w:num>
  <w:num w:numId="12" w16cid:durableId="1467775361">
    <w:abstractNumId w:val="6"/>
  </w:num>
  <w:num w:numId="13" w16cid:durableId="2098550369">
    <w:abstractNumId w:val="8"/>
  </w:num>
  <w:num w:numId="14" w16cid:durableId="652875249">
    <w:abstractNumId w:val="10"/>
  </w:num>
  <w:num w:numId="15" w16cid:durableId="1268274803">
    <w:abstractNumId w:val="25"/>
  </w:num>
  <w:num w:numId="16" w16cid:durableId="1372652571">
    <w:abstractNumId w:val="4"/>
  </w:num>
  <w:num w:numId="17" w16cid:durableId="765273794">
    <w:abstractNumId w:val="19"/>
  </w:num>
  <w:num w:numId="18" w16cid:durableId="814221957">
    <w:abstractNumId w:val="3"/>
  </w:num>
  <w:num w:numId="19" w16cid:durableId="753434228">
    <w:abstractNumId w:val="21"/>
  </w:num>
  <w:num w:numId="20" w16cid:durableId="502010201">
    <w:abstractNumId w:val="12"/>
  </w:num>
  <w:num w:numId="21" w16cid:durableId="1458839501">
    <w:abstractNumId w:val="13"/>
  </w:num>
  <w:num w:numId="22" w16cid:durableId="612712280">
    <w:abstractNumId w:val="18"/>
  </w:num>
  <w:num w:numId="23" w16cid:durableId="1701394170">
    <w:abstractNumId w:val="7"/>
  </w:num>
  <w:num w:numId="24" w16cid:durableId="2108962454">
    <w:abstractNumId w:val="23"/>
  </w:num>
  <w:num w:numId="25" w16cid:durableId="301733678">
    <w:abstractNumId w:val="22"/>
  </w:num>
  <w:num w:numId="26" w16cid:durableId="357387558">
    <w:abstractNumId w:val="22"/>
  </w:num>
  <w:num w:numId="27" w16cid:durableId="1142381355">
    <w:abstractNumId w:val="22"/>
  </w:num>
  <w:num w:numId="28" w16cid:durableId="1473913165">
    <w:abstractNumId w:val="22"/>
  </w:num>
  <w:num w:numId="29" w16cid:durableId="538279557">
    <w:abstractNumId w:val="22"/>
  </w:num>
  <w:num w:numId="30" w16cid:durableId="1717436876">
    <w:abstractNumId w:val="22"/>
  </w:num>
  <w:num w:numId="31" w16cid:durableId="14966153">
    <w:abstractNumId w:val="22"/>
  </w:num>
  <w:num w:numId="32" w16cid:durableId="1929149103">
    <w:abstractNumId w:val="9"/>
  </w:num>
  <w:num w:numId="33" w16cid:durableId="1329945736">
    <w:abstractNumId w:val="11"/>
  </w:num>
  <w:num w:numId="34" w16cid:durableId="1185367424">
    <w:abstractNumId w:val="17"/>
  </w:num>
  <w:num w:numId="35" w16cid:durableId="1409620890">
    <w:abstractNumId w:val="24"/>
  </w:num>
  <w:num w:numId="36" w16cid:durableId="1867922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54FE"/>
    <w:rsid w:val="000820CB"/>
    <w:rsid w:val="00087747"/>
    <w:rsid w:val="00092A2C"/>
    <w:rsid w:val="000A1FDA"/>
    <w:rsid w:val="000B63E2"/>
    <w:rsid w:val="000B6548"/>
    <w:rsid w:val="000D671A"/>
    <w:rsid w:val="001028BB"/>
    <w:rsid w:val="00102CFA"/>
    <w:rsid w:val="00103EC5"/>
    <w:rsid w:val="001133A6"/>
    <w:rsid w:val="00116C6E"/>
    <w:rsid w:val="00120790"/>
    <w:rsid w:val="00125CA6"/>
    <w:rsid w:val="00156926"/>
    <w:rsid w:val="00156FC9"/>
    <w:rsid w:val="00162A5A"/>
    <w:rsid w:val="00172867"/>
    <w:rsid w:val="00175B6D"/>
    <w:rsid w:val="001901ED"/>
    <w:rsid w:val="0019483A"/>
    <w:rsid w:val="0019736C"/>
    <w:rsid w:val="00197D4B"/>
    <w:rsid w:val="001A46BF"/>
    <w:rsid w:val="001A481B"/>
    <w:rsid w:val="001B0186"/>
    <w:rsid w:val="001B62CA"/>
    <w:rsid w:val="001C2541"/>
    <w:rsid w:val="001D4DCD"/>
    <w:rsid w:val="001F4175"/>
    <w:rsid w:val="00206CDF"/>
    <w:rsid w:val="00223A4D"/>
    <w:rsid w:val="002261E1"/>
    <w:rsid w:val="00232CB5"/>
    <w:rsid w:val="00234A7E"/>
    <w:rsid w:val="0024373D"/>
    <w:rsid w:val="002508C2"/>
    <w:rsid w:val="0025135B"/>
    <w:rsid w:val="00267252"/>
    <w:rsid w:val="00274901"/>
    <w:rsid w:val="00282DB0"/>
    <w:rsid w:val="002B1CB2"/>
    <w:rsid w:val="002B2091"/>
    <w:rsid w:val="002C6972"/>
    <w:rsid w:val="002D2B32"/>
    <w:rsid w:val="002D4516"/>
    <w:rsid w:val="002E1CEF"/>
    <w:rsid w:val="002F46AD"/>
    <w:rsid w:val="002F4D0B"/>
    <w:rsid w:val="002F4E2D"/>
    <w:rsid w:val="003101F0"/>
    <w:rsid w:val="00314B7A"/>
    <w:rsid w:val="00324BC5"/>
    <w:rsid w:val="0033023D"/>
    <w:rsid w:val="00340BAB"/>
    <w:rsid w:val="003418E0"/>
    <w:rsid w:val="00347F8D"/>
    <w:rsid w:val="0036366B"/>
    <w:rsid w:val="00372F7B"/>
    <w:rsid w:val="003733E5"/>
    <w:rsid w:val="0038444A"/>
    <w:rsid w:val="00390EA6"/>
    <w:rsid w:val="003B66CE"/>
    <w:rsid w:val="003E10FF"/>
    <w:rsid w:val="003E27C3"/>
    <w:rsid w:val="003F3E3F"/>
    <w:rsid w:val="004067B8"/>
    <w:rsid w:val="00410CDD"/>
    <w:rsid w:val="004154BE"/>
    <w:rsid w:val="0042013D"/>
    <w:rsid w:val="00421792"/>
    <w:rsid w:val="00422F83"/>
    <w:rsid w:val="00426D7E"/>
    <w:rsid w:val="0043430C"/>
    <w:rsid w:val="00435E6D"/>
    <w:rsid w:val="004368B7"/>
    <w:rsid w:val="00443668"/>
    <w:rsid w:val="00456B0D"/>
    <w:rsid w:val="00476AF8"/>
    <w:rsid w:val="004821BE"/>
    <w:rsid w:val="00482537"/>
    <w:rsid w:val="00484FD7"/>
    <w:rsid w:val="004929FB"/>
    <w:rsid w:val="004A54BA"/>
    <w:rsid w:val="004B6A5E"/>
    <w:rsid w:val="004D0DA0"/>
    <w:rsid w:val="00507EA7"/>
    <w:rsid w:val="00526089"/>
    <w:rsid w:val="00527A28"/>
    <w:rsid w:val="00527DCA"/>
    <w:rsid w:val="00535627"/>
    <w:rsid w:val="00546FDA"/>
    <w:rsid w:val="005716D4"/>
    <w:rsid w:val="00571B60"/>
    <w:rsid w:val="00585A4D"/>
    <w:rsid w:val="005C1127"/>
    <w:rsid w:val="005C6550"/>
    <w:rsid w:val="005D39F6"/>
    <w:rsid w:val="005D6329"/>
    <w:rsid w:val="005E57F6"/>
    <w:rsid w:val="006058D8"/>
    <w:rsid w:val="00610200"/>
    <w:rsid w:val="00623699"/>
    <w:rsid w:val="006319E7"/>
    <w:rsid w:val="00632D5A"/>
    <w:rsid w:val="00635515"/>
    <w:rsid w:val="00643317"/>
    <w:rsid w:val="00650C5B"/>
    <w:rsid w:val="006546FD"/>
    <w:rsid w:val="00665BF3"/>
    <w:rsid w:val="006732D6"/>
    <w:rsid w:val="00693E09"/>
    <w:rsid w:val="006A2DE9"/>
    <w:rsid w:val="006A7230"/>
    <w:rsid w:val="006B2767"/>
    <w:rsid w:val="006B4E32"/>
    <w:rsid w:val="006B6BE0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E5E"/>
    <w:rsid w:val="007516C3"/>
    <w:rsid w:val="00753D4A"/>
    <w:rsid w:val="00756912"/>
    <w:rsid w:val="00761609"/>
    <w:rsid w:val="0076364B"/>
    <w:rsid w:val="00763CF5"/>
    <w:rsid w:val="00763DCE"/>
    <w:rsid w:val="0077272D"/>
    <w:rsid w:val="00776C46"/>
    <w:rsid w:val="0078260B"/>
    <w:rsid w:val="007838D1"/>
    <w:rsid w:val="00785254"/>
    <w:rsid w:val="00785853"/>
    <w:rsid w:val="0079287A"/>
    <w:rsid w:val="007966F0"/>
    <w:rsid w:val="00797BFC"/>
    <w:rsid w:val="007A720F"/>
    <w:rsid w:val="007C291E"/>
    <w:rsid w:val="007C6A3C"/>
    <w:rsid w:val="007D4BEE"/>
    <w:rsid w:val="007D5BE9"/>
    <w:rsid w:val="008050E4"/>
    <w:rsid w:val="0082257D"/>
    <w:rsid w:val="00834F45"/>
    <w:rsid w:val="00842700"/>
    <w:rsid w:val="00853438"/>
    <w:rsid w:val="008569D0"/>
    <w:rsid w:val="00866846"/>
    <w:rsid w:val="008734AE"/>
    <w:rsid w:val="00875DA9"/>
    <w:rsid w:val="00895E38"/>
    <w:rsid w:val="008A782B"/>
    <w:rsid w:val="008B0041"/>
    <w:rsid w:val="008B0FC0"/>
    <w:rsid w:val="008B1BBF"/>
    <w:rsid w:val="008C429A"/>
    <w:rsid w:val="008D6BFF"/>
    <w:rsid w:val="008E004D"/>
    <w:rsid w:val="008E1F3D"/>
    <w:rsid w:val="009053D7"/>
    <w:rsid w:val="0091331D"/>
    <w:rsid w:val="0093223C"/>
    <w:rsid w:val="00941A87"/>
    <w:rsid w:val="009501C2"/>
    <w:rsid w:val="009668B9"/>
    <w:rsid w:val="00976577"/>
    <w:rsid w:val="009846A9"/>
    <w:rsid w:val="00987B7D"/>
    <w:rsid w:val="00996356"/>
    <w:rsid w:val="00997D9A"/>
    <w:rsid w:val="009D7C49"/>
    <w:rsid w:val="009E6421"/>
    <w:rsid w:val="009E7297"/>
    <w:rsid w:val="009F175A"/>
    <w:rsid w:val="00A0257D"/>
    <w:rsid w:val="00A11F5D"/>
    <w:rsid w:val="00A12EDC"/>
    <w:rsid w:val="00A26D0D"/>
    <w:rsid w:val="00A33BDE"/>
    <w:rsid w:val="00A34885"/>
    <w:rsid w:val="00A43BC1"/>
    <w:rsid w:val="00A74225"/>
    <w:rsid w:val="00A936D5"/>
    <w:rsid w:val="00A973C7"/>
    <w:rsid w:val="00AA1EB0"/>
    <w:rsid w:val="00AA2DA3"/>
    <w:rsid w:val="00AA5A9C"/>
    <w:rsid w:val="00AB016A"/>
    <w:rsid w:val="00AB2A5A"/>
    <w:rsid w:val="00AC532E"/>
    <w:rsid w:val="00AD28F8"/>
    <w:rsid w:val="00AD70CF"/>
    <w:rsid w:val="00AF250D"/>
    <w:rsid w:val="00B0230B"/>
    <w:rsid w:val="00B17D95"/>
    <w:rsid w:val="00B17D9C"/>
    <w:rsid w:val="00B23509"/>
    <w:rsid w:val="00B359DB"/>
    <w:rsid w:val="00B3632B"/>
    <w:rsid w:val="00B409D8"/>
    <w:rsid w:val="00B5178D"/>
    <w:rsid w:val="00B67F1F"/>
    <w:rsid w:val="00B701D7"/>
    <w:rsid w:val="00B90595"/>
    <w:rsid w:val="00B93674"/>
    <w:rsid w:val="00BA215A"/>
    <w:rsid w:val="00BB4863"/>
    <w:rsid w:val="00BB5F09"/>
    <w:rsid w:val="00BC0D9F"/>
    <w:rsid w:val="00BE053D"/>
    <w:rsid w:val="00BF1A7A"/>
    <w:rsid w:val="00BF1FA3"/>
    <w:rsid w:val="00C00974"/>
    <w:rsid w:val="00C018E4"/>
    <w:rsid w:val="00C053CB"/>
    <w:rsid w:val="00C066FA"/>
    <w:rsid w:val="00C25387"/>
    <w:rsid w:val="00C50A03"/>
    <w:rsid w:val="00C54BE3"/>
    <w:rsid w:val="00C57F80"/>
    <w:rsid w:val="00C768ED"/>
    <w:rsid w:val="00C82A8F"/>
    <w:rsid w:val="00C916C2"/>
    <w:rsid w:val="00C91786"/>
    <w:rsid w:val="00CA51A4"/>
    <w:rsid w:val="00CC7F56"/>
    <w:rsid w:val="00CD1B12"/>
    <w:rsid w:val="00CD55DC"/>
    <w:rsid w:val="00CE1BBC"/>
    <w:rsid w:val="00CE2595"/>
    <w:rsid w:val="00CE28CC"/>
    <w:rsid w:val="00CE72FC"/>
    <w:rsid w:val="00CF31EE"/>
    <w:rsid w:val="00D00E04"/>
    <w:rsid w:val="00D1492F"/>
    <w:rsid w:val="00D17B69"/>
    <w:rsid w:val="00D203D9"/>
    <w:rsid w:val="00D3003C"/>
    <w:rsid w:val="00D331F4"/>
    <w:rsid w:val="00D470E4"/>
    <w:rsid w:val="00D52142"/>
    <w:rsid w:val="00D5264C"/>
    <w:rsid w:val="00D5280E"/>
    <w:rsid w:val="00D57954"/>
    <w:rsid w:val="00D61F14"/>
    <w:rsid w:val="00D80D6B"/>
    <w:rsid w:val="00D8159A"/>
    <w:rsid w:val="00D84A6E"/>
    <w:rsid w:val="00D84C18"/>
    <w:rsid w:val="00D90950"/>
    <w:rsid w:val="00DA69DF"/>
    <w:rsid w:val="00DB33F8"/>
    <w:rsid w:val="00DD38E2"/>
    <w:rsid w:val="00DD4C7A"/>
    <w:rsid w:val="00DD6EFB"/>
    <w:rsid w:val="00E06E03"/>
    <w:rsid w:val="00E13110"/>
    <w:rsid w:val="00E24DF1"/>
    <w:rsid w:val="00E431ED"/>
    <w:rsid w:val="00E64FF5"/>
    <w:rsid w:val="00E907EC"/>
    <w:rsid w:val="00E91101"/>
    <w:rsid w:val="00EA5421"/>
    <w:rsid w:val="00EB34FC"/>
    <w:rsid w:val="00EB5816"/>
    <w:rsid w:val="00ED0EA9"/>
    <w:rsid w:val="00EF77DF"/>
    <w:rsid w:val="00F04A48"/>
    <w:rsid w:val="00F11BEF"/>
    <w:rsid w:val="00F258E7"/>
    <w:rsid w:val="00F31B84"/>
    <w:rsid w:val="00F631EC"/>
    <w:rsid w:val="00F64C22"/>
    <w:rsid w:val="00F64FA7"/>
    <w:rsid w:val="00F74D19"/>
    <w:rsid w:val="00F80053"/>
    <w:rsid w:val="00F87681"/>
    <w:rsid w:val="00FA02C7"/>
    <w:rsid w:val="00FA4186"/>
    <w:rsid w:val="00FB5EB4"/>
    <w:rsid w:val="00FC0531"/>
    <w:rsid w:val="00FC13F0"/>
    <w:rsid w:val="00FC1E7E"/>
    <w:rsid w:val="00FD0FB7"/>
    <w:rsid w:val="00FE79A2"/>
    <w:rsid w:val="00FF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844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64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64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64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64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64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Schnöll, Lukas</cp:lastModifiedBy>
  <cp:revision>23</cp:revision>
  <dcterms:created xsi:type="dcterms:W3CDTF">2023-11-08T11:32:00Z</dcterms:created>
  <dcterms:modified xsi:type="dcterms:W3CDTF">2024-07-17T05:46:00Z</dcterms:modified>
</cp:coreProperties>
</file>