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1560"/>
        <w:gridCol w:w="565"/>
        <w:gridCol w:w="1136"/>
        <w:gridCol w:w="141"/>
        <w:gridCol w:w="2269"/>
      </w:tblGrid>
      <w:tr w:rsidR="00E55D90" w:rsidRPr="00203E17" w14:paraId="487AC9CE" w14:textId="77777777" w:rsidTr="009924CF">
        <w:trPr>
          <w:trHeight w:val="283"/>
        </w:trPr>
        <w:tc>
          <w:tcPr>
            <w:tcW w:w="10774" w:type="dxa"/>
            <w:gridSpan w:val="6"/>
            <w:vAlign w:val="bottom"/>
          </w:tcPr>
          <w:p w14:paraId="0CBC6997" w14:textId="3F53060D" w:rsidR="00E55D90" w:rsidRPr="00203E17" w:rsidRDefault="000622C1" w:rsidP="000650C5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203E17">
              <w:rPr>
                <w:rFonts w:ascii="Arial" w:hAnsi="Arial" w:cs="Arial"/>
                <w:b/>
                <w:sz w:val="40"/>
                <w:szCs w:val="40"/>
              </w:rPr>
              <w:t xml:space="preserve">Niklas </w:t>
            </w:r>
            <w:proofErr w:type="spellStart"/>
            <w:r w:rsidRPr="00203E17">
              <w:rPr>
                <w:rFonts w:ascii="Arial" w:hAnsi="Arial" w:cs="Arial"/>
                <w:b/>
                <w:sz w:val="40"/>
                <w:szCs w:val="40"/>
              </w:rPr>
              <w:t>Lovis</w:t>
            </w:r>
            <w:proofErr w:type="spellEnd"/>
            <w:r w:rsidRPr="00203E17">
              <w:rPr>
                <w:rFonts w:ascii="Arial" w:hAnsi="Arial" w:cs="Arial"/>
                <w:b/>
                <w:sz w:val="40"/>
                <w:szCs w:val="40"/>
              </w:rPr>
              <w:t xml:space="preserve"> Edmund Rieck</w:t>
            </w:r>
          </w:p>
          <w:p w14:paraId="135895E2" w14:textId="01105C55" w:rsidR="00F44F5F" w:rsidRPr="00203E17" w:rsidRDefault="0053342F" w:rsidP="000650C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03E1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8954E2" w:rsidRPr="00203E17">
              <w:rPr>
                <w:rFonts w:ascii="Arial" w:hAnsi="Arial" w:cs="Arial"/>
                <w:bCs/>
                <w:sz w:val="20"/>
                <w:szCs w:val="20"/>
              </w:rPr>
              <w:t>n</w:t>
            </w:r>
            <w:r w:rsidR="00F44F5F" w:rsidRPr="00203E17">
              <w:rPr>
                <w:rFonts w:ascii="Arial" w:hAnsi="Arial" w:cs="Arial"/>
                <w:bCs/>
                <w:sz w:val="20"/>
                <w:szCs w:val="20"/>
              </w:rPr>
              <w:t>.</w:t>
            </w:r>
            <w:r w:rsidR="008954E2" w:rsidRPr="00203E17">
              <w:rPr>
                <w:rFonts w:ascii="Arial" w:hAnsi="Arial" w:cs="Arial"/>
                <w:bCs/>
                <w:sz w:val="20"/>
                <w:szCs w:val="20"/>
              </w:rPr>
              <w:t>rieck.busines</w:t>
            </w:r>
            <w:r w:rsidR="00D05FA5" w:rsidRPr="00203E17">
              <w:rPr>
                <w:rFonts w:ascii="Arial" w:hAnsi="Arial" w:cs="Arial"/>
                <w:bCs/>
                <w:sz w:val="20"/>
                <w:szCs w:val="20"/>
              </w:rPr>
              <w:t>s</w:t>
            </w:r>
            <w:proofErr w:type="spellEnd"/>
            <w:r w:rsidR="00F44F5F" w:rsidRPr="00203E17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="00D05FA5" w:rsidRPr="00203E17">
              <w:rPr>
                <w:rFonts w:ascii="Arial" w:hAnsi="Arial" w:cs="Arial"/>
                <w:bCs/>
                <w:sz w:val="20"/>
                <w:szCs w:val="20"/>
              </w:rPr>
              <w:t>ail</w:t>
            </w:r>
            <w:r w:rsidR="00F44F5F" w:rsidRPr="00203E17">
              <w:rPr>
                <w:rFonts w:ascii="Arial" w:hAnsi="Arial" w:cs="Arial"/>
                <w:bCs/>
                <w:sz w:val="20"/>
                <w:szCs w:val="20"/>
              </w:rPr>
              <w:t xml:space="preserve">.com </w:t>
            </w:r>
            <w:r w:rsidR="00A40B7C" w:rsidRPr="00203E17">
              <w:rPr>
                <w:rFonts w:ascii="Arial" w:hAnsi="Arial" w:cs="Arial"/>
                <w:bCs/>
                <w:sz w:val="20"/>
                <w:szCs w:val="20"/>
              </w:rPr>
              <w:t>|</w:t>
            </w:r>
            <w:r w:rsidR="00F44F5F" w:rsidRPr="00203E17">
              <w:rPr>
                <w:rFonts w:ascii="Arial" w:hAnsi="Arial" w:cs="Arial"/>
                <w:bCs/>
                <w:sz w:val="20"/>
                <w:szCs w:val="20"/>
              </w:rPr>
              <w:t xml:space="preserve"> +49(0)</w:t>
            </w:r>
            <w:r w:rsidR="00D05FA5" w:rsidRPr="00203E17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42531B" w:rsidRPr="00203E17">
              <w:rPr>
                <w:rFonts w:ascii="Arial" w:hAnsi="Arial" w:cs="Arial"/>
                <w:bCs/>
                <w:sz w:val="20"/>
                <w:szCs w:val="20"/>
              </w:rPr>
              <w:t>72 644 2543</w:t>
            </w:r>
            <w:r w:rsidR="00FC60E2" w:rsidRPr="00203E1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40B7C" w:rsidRPr="00203E17">
              <w:rPr>
                <w:rFonts w:ascii="Arial" w:hAnsi="Arial" w:cs="Arial"/>
                <w:bCs/>
                <w:sz w:val="20"/>
                <w:szCs w:val="20"/>
              </w:rPr>
              <w:t>|</w:t>
            </w:r>
            <w:r w:rsidR="00FC60E2" w:rsidRPr="00203E1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hyperlink r:id="rId8" w:history="1">
              <w:proofErr w:type="spellStart"/>
              <w:r w:rsidR="005C7A93" w:rsidRPr="00B166B4">
                <w:rPr>
                  <w:rStyle w:val="Hyperlink"/>
                  <w:rFonts w:ascii="Arial" w:eastAsia="Times" w:hAnsi="Arial" w:cs="Arial"/>
                  <w:sz w:val="20"/>
                  <w:szCs w:val="20"/>
                </w:rPr>
                <w:t>Linkedin</w:t>
              </w:r>
              <w:proofErr w:type="spellEnd"/>
              <w:r w:rsidR="005C7A93" w:rsidRPr="00B166B4">
                <w:rPr>
                  <w:rStyle w:val="Hyperlink"/>
                  <w:rFonts w:ascii="Arial" w:eastAsia="Times" w:hAnsi="Arial" w:cs="Arial"/>
                  <w:sz w:val="20"/>
                  <w:szCs w:val="20"/>
                </w:rPr>
                <w:t xml:space="preserve"> Profile</w:t>
              </w:r>
            </w:hyperlink>
          </w:p>
        </w:tc>
      </w:tr>
      <w:tr w:rsidR="002508C2" w:rsidRPr="00203E17" w14:paraId="0FCADE56" w14:textId="77777777" w:rsidTr="009924CF">
        <w:trPr>
          <w:trHeight w:val="369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0D2CCF5A" w:rsidR="002508C2" w:rsidRPr="00203E17" w:rsidRDefault="00520937" w:rsidP="000650C5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203E17">
              <w:rPr>
                <w:rFonts w:ascii="Arial" w:hAnsi="Arial" w:cs="Arial"/>
                <w:b/>
                <w:sz w:val="24"/>
                <w:szCs w:val="24"/>
              </w:rPr>
              <w:t>EDUCATION</w:t>
            </w:r>
          </w:p>
        </w:tc>
      </w:tr>
      <w:tr w:rsidR="00D1492F" w:rsidRPr="00203E17" w14:paraId="7D1DEBF7" w14:textId="77777777" w:rsidTr="009924CF">
        <w:trPr>
          <w:trHeight w:val="340"/>
        </w:trPr>
        <w:tc>
          <w:tcPr>
            <w:tcW w:w="6663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218EFDF" w:rsidR="00D1492F" w:rsidRPr="00203E17" w:rsidRDefault="000D3AC0" w:rsidP="000650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sz w:val="20"/>
                <w:szCs w:val="20"/>
              </w:rPr>
              <w:t>ESB Business School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5C98FD0B" w:rsidR="00D1492F" w:rsidRPr="009F488A" w:rsidRDefault="00F048E5" w:rsidP="000650C5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9F488A">
              <w:rPr>
                <w:rFonts w:ascii="Arial" w:hAnsi="Arial" w:cs="Arial"/>
                <w:sz w:val="20"/>
                <w:szCs w:val="20"/>
              </w:rPr>
              <w:t>Reutlingen, Germany</w:t>
            </w:r>
          </w:p>
        </w:tc>
      </w:tr>
      <w:tr w:rsidR="00F048E5" w:rsidRPr="00203E17" w14:paraId="61E5D482" w14:textId="77777777" w:rsidTr="009924CF">
        <w:trPr>
          <w:trHeight w:val="170"/>
        </w:trPr>
        <w:tc>
          <w:tcPr>
            <w:tcW w:w="8505" w:type="dxa"/>
            <w:gridSpan w:val="5"/>
            <w:vAlign w:val="bottom"/>
          </w:tcPr>
          <w:p w14:paraId="3E8E4D79" w14:textId="107FFE43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B.Sc. in International Business</w:t>
            </w: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(current GPA: 1.5, top 10%</w:t>
            </w:r>
            <w:r w:rsidR="00A40B7C" w:rsidRPr="00203E17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  <w:r w:rsidR="005D708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C9553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95538"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–</w:t>
            </w:r>
            <w:r w:rsidR="00C9553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6A5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.0, 1.0 being best)</w:t>
            </w:r>
          </w:p>
        </w:tc>
        <w:tc>
          <w:tcPr>
            <w:tcW w:w="2269" w:type="dxa"/>
            <w:vAlign w:val="bottom"/>
          </w:tcPr>
          <w:p w14:paraId="419A9228" w14:textId="2A4DAD59" w:rsidR="00F048E5" w:rsidRPr="00203E17" w:rsidRDefault="00F048E5" w:rsidP="000650C5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10/2021 – </w:t>
            </w:r>
            <w:proofErr w:type="spellStart"/>
            <w:r w:rsidR="0016307A" w:rsidRPr="00203E17">
              <w:rPr>
                <w:rFonts w:ascii="Arial" w:hAnsi="Arial" w:cs="Arial"/>
                <w:i/>
                <w:iCs/>
                <w:sz w:val="20"/>
                <w:szCs w:val="20"/>
              </w:rPr>
              <w:t>p</w:t>
            </w:r>
            <w:r w:rsidRPr="00203E17">
              <w:rPr>
                <w:rFonts w:ascii="Arial" w:hAnsi="Arial" w:cs="Arial"/>
                <w:i/>
                <w:iCs/>
                <w:sz w:val="20"/>
                <w:szCs w:val="20"/>
              </w:rPr>
              <w:t>resent</w:t>
            </w:r>
            <w:proofErr w:type="spellEnd"/>
          </w:p>
        </w:tc>
      </w:tr>
      <w:tr w:rsidR="00D5280E" w:rsidRPr="00B12F15" w14:paraId="7EABE9F1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7A71E6B0" w14:textId="68F66237" w:rsidR="00426D7E" w:rsidRPr="00203E17" w:rsidRDefault="00A84D1F" w:rsidP="000650C5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Majo</w:t>
            </w:r>
            <w:r w:rsidR="00754914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r in</w:t>
            </w:r>
            <w:r w:rsidR="00DB6A99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Strategy</w:t>
            </w:r>
            <w:r w:rsidR="00754914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&amp;</w:t>
            </w:r>
            <w:r w:rsidR="00DB6A99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Finance</w:t>
            </w:r>
            <w:r w:rsidR="00754914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(</w:t>
            </w:r>
            <w:r w:rsidR="00687AE9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GPA: 1.</w:t>
            </w:r>
            <w:r w:rsidR="00FF4E88" w:rsidRPr="00203E1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</w:t>
            </w:r>
            <w:r w:rsidR="00687AE9" w:rsidRPr="00203E17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D5280E" w:rsidRPr="00203E17" w14:paraId="013361E1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197620E3" w14:textId="72C6B4F1" w:rsidR="00D1492F" w:rsidRPr="00203E17" w:rsidRDefault="00190C31" w:rsidP="000650C5">
            <w:pPr>
              <w:rPr>
                <w:rFonts w:ascii="Arial" w:hAnsi="Arial" w:cs="Arial"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sz w:val="20"/>
                <w:szCs w:val="20"/>
              </w:rPr>
              <w:t>Tsinghua University</w:t>
            </w:r>
          </w:p>
        </w:tc>
        <w:tc>
          <w:tcPr>
            <w:tcW w:w="4111" w:type="dxa"/>
            <w:gridSpan w:val="4"/>
            <w:vAlign w:val="bottom"/>
          </w:tcPr>
          <w:p w14:paraId="63D86F51" w14:textId="67F912D9" w:rsidR="00D1492F" w:rsidRPr="009F488A" w:rsidRDefault="00F048E5" w:rsidP="000650C5">
            <w:pPr>
              <w:ind w:left="-279"/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9F488A">
              <w:rPr>
                <w:rFonts w:ascii="Arial" w:hAnsi="Arial" w:cs="Arial"/>
                <w:sz w:val="20"/>
                <w:szCs w:val="20"/>
              </w:rPr>
              <w:t>Beijing, China</w:t>
            </w:r>
          </w:p>
        </w:tc>
      </w:tr>
      <w:tr w:rsidR="00F048E5" w:rsidRPr="00203E17" w14:paraId="62632213" w14:textId="77777777" w:rsidTr="009924CF">
        <w:trPr>
          <w:trHeight w:val="170"/>
        </w:trPr>
        <w:tc>
          <w:tcPr>
            <w:tcW w:w="6663" w:type="dxa"/>
            <w:gridSpan w:val="2"/>
            <w:vAlign w:val="bottom"/>
          </w:tcPr>
          <w:p w14:paraId="0F3DFD1D" w14:textId="6E745FB2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Exchange Semester</w:t>
            </w: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(GPA: 1.1, top 5%</w:t>
            </w:r>
            <w:r w:rsidR="00A40B7C"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;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C9553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95538"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–</w:t>
            </w:r>
            <w:r w:rsidR="00C9553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6A5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.0, 1.0 being best)</w:t>
            </w:r>
          </w:p>
        </w:tc>
        <w:tc>
          <w:tcPr>
            <w:tcW w:w="4111" w:type="dxa"/>
            <w:gridSpan w:val="4"/>
            <w:vAlign w:val="bottom"/>
          </w:tcPr>
          <w:p w14:paraId="51FC9814" w14:textId="04311D4D" w:rsidR="00F048E5" w:rsidRPr="00203E17" w:rsidRDefault="00F048E5" w:rsidP="000650C5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</w:rPr>
              <w:t>02/2024 – 06/2024</w:t>
            </w:r>
          </w:p>
        </w:tc>
      </w:tr>
      <w:tr w:rsidR="00D5280E" w:rsidRPr="00B12F15" w14:paraId="4D68BFE7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54BF63E9" w14:textId="7EE2ECFD" w:rsidR="0091331D" w:rsidRPr="00203E17" w:rsidRDefault="00E550BE" w:rsidP="000650C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Graduated top of the class (</w:t>
            </w:r>
            <w:r w:rsidR="00F87EFF" w:rsidRPr="00203E17">
              <w:rPr>
                <w:rFonts w:ascii="Arial" w:hAnsi="Arial" w:cs="Arial"/>
                <w:sz w:val="20"/>
                <w:szCs w:val="20"/>
                <w:lang w:val="en-US"/>
              </w:rPr>
              <w:t>Economic Facult</w:t>
            </w:r>
            <w:r w:rsidR="00A2726C">
              <w:rPr>
                <w:rFonts w:ascii="Arial" w:hAnsi="Arial" w:cs="Arial"/>
                <w:sz w:val="20"/>
                <w:szCs w:val="20"/>
                <w:lang w:val="en-US"/>
              </w:rPr>
              <w:t>y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E4ED3" w:rsidRPr="00B12F15" w14:paraId="6B19CF91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54F7169D" w14:textId="7F8A9A8B" w:rsidR="00AE4ED3" w:rsidRPr="00203E17" w:rsidRDefault="00BE23CE" w:rsidP="000650C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sz w:val="20"/>
                <w:szCs w:val="20"/>
              </w:rPr>
              <w:t>Paul-Klee Gymnasium</w:t>
            </w:r>
          </w:p>
        </w:tc>
        <w:tc>
          <w:tcPr>
            <w:tcW w:w="4111" w:type="dxa"/>
            <w:gridSpan w:val="4"/>
            <w:vAlign w:val="bottom"/>
          </w:tcPr>
          <w:p w14:paraId="262B6DA3" w14:textId="285DF869" w:rsidR="00AE4ED3" w:rsidRPr="009F488A" w:rsidRDefault="00F048E5" w:rsidP="000650C5">
            <w:pPr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Rottenburg</w:t>
            </w:r>
            <w:proofErr w:type="spellEnd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4599D" w:rsidRPr="009F488A">
              <w:rPr>
                <w:rFonts w:ascii="Arial" w:hAnsi="Arial" w:cs="Arial"/>
                <w:sz w:val="20"/>
                <w:szCs w:val="20"/>
                <w:lang w:val="en-US"/>
              </w:rPr>
              <w:t>on the</w:t>
            </w:r>
            <w:r w:rsidR="00C90954"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r w:rsidR="00C90954" w:rsidRPr="009F488A">
              <w:rPr>
                <w:rFonts w:ascii="Arial" w:hAnsi="Arial" w:cs="Arial"/>
                <w:sz w:val="20"/>
                <w:szCs w:val="20"/>
                <w:lang w:val="en-US"/>
              </w:rPr>
              <w:t>eckar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Germany</w:t>
            </w:r>
          </w:p>
        </w:tc>
      </w:tr>
      <w:tr w:rsidR="00F048E5" w:rsidRPr="00203E17" w14:paraId="263521E3" w14:textId="77777777" w:rsidTr="009924CF">
        <w:trPr>
          <w:trHeight w:val="170"/>
        </w:trPr>
        <w:tc>
          <w:tcPr>
            <w:tcW w:w="6663" w:type="dxa"/>
            <w:gridSpan w:val="2"/>
            <w:vAlign w:val="bottom"/>
          </w:tcPr>
          <w:p w14:paraId="61210398" w14:textId="5D70CE1F" w:rsidR="00F048E5" w:rsidRPr="00203E17" w:rsidRDefault="002C257B" w:rsidP="000650C5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German A</w:t>
            </w:r>
            <w:r w:rsidR="00C95538"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–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Level Equivalent</w:t>
            </w:r>
            <w:r w:rsidR="00F048E5"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F048E5" w:rsidRPr="00203E17">
              <w:rPr>
                <w:rFonts w:ascii="Arial" w:hAnsi="Arial" w:cs="Arial"/>
                <w:sz w:val="20"/>
                <w:szCs w:val="20"/>
                <w:lang w:val="en-US"/>
              </w:rPr>
              <w:t>(GPA: 1.9</w:t>
            </w:r>
            <w:r w:rsidR="00A40B7C"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; </w:t>
            </w:r>
            <w:r w:rsidR="00F048E5" w:rsidRPr="00203E17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C9553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95538"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–</w:t>
            </w:r>
            <w:r w:rsidR="00C9553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6A5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F048E5" w:rsidRPr="00203E17">
              <w:rPr>
                <w:rFonts w:ascii="Arial" w:hAnsi="Arial" w:cs="Arial"/>
                <w:sz w:val="20"/>
                <w:szCs w:val="20"/>
                <w:lang w:val="en-US"/>
              </w:rPr>
              <w:t>.0, 1.0 being best)</w:t>
            </w:r>
          </w:p>
        </w:tc>
        <w:tc>
          <w:tcPr>
            <w:tcW w:w="4111" w:type="dxa"/>
            <w:gridSpan w:val="4"/>
            <w:vAlign w:val="bottom"/>
          </w:tcPr>
          <w:p w14:paraId="3DE8C75D" w14:textId="1C78C7FE" w:rsidR="00F048E5" w:rsidRPr="00203E17" w:rsidRDefault="00F048E5" w:rsidP="000650C5">
            <w:pPr>
              <w:jc w:val="righ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</w:rPr>
              <w:t>09/2017 – 06/2020</w:t>
            </w:r>
          </w:p>
        </w:tc>
      </w:tr>
      <w:tr w:rsidR="009E1DE6" w:rsidRPr="00B12F15" w14:paraId="780BFAEA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5999B044" w14:textId="17743D6B" w:rsidR="009E1DE6" w:rsidRPr="00203E17" w:rsidRDefault="009E1DE6" w:rsidP="000650C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Studied abroad in </w:t>
            </w:r>
            <w:r w:rsidR="0053316B">
              <w:rPr>
                <w:rFonts w:ascii="Arial" w:hAnsi="Arial" w:cs="Arial"/>
                <w:sz w:val="20"/>
                <w:szCs w:val="20"/>
                <w:lang w:val="en-US"/>
              </w:rPr>
              <w:t xml:space="preserve">Bournemouth,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England for one year, completing my GCSEs in 2017</w:t>
            </w:r>
          </w:p>
        </w:tc>
      </w:tr>
      <w:tr w:rsidR="00E55D90" w:rsidRPr="00203E17" w14:paraId="3A2665B3" w14:textId="77777777" w:rsidTr="009924CF">
        <w:trPr>
          <w:trHeight w:val="369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6D423C7E" w:rsidR="00E55D90" w:rsidRPr="00203E17" w:rsidRDefault="00EC6EA8" w:rsidP="000650C5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203E17">
              <w:rPr>
                <w:rFonts w:ascii="Arial" w:hAnsi="Arial" w:cs="Arial"/>
                <w:smallCaps w:val="0"/>
                <w:sz w:val="24"/>
                <w:szCs w:val="24"/>
              </w:rPr>
              <w:t>PROFESSIONAL EXPERIENCE</w:t>
            </w:r>
          </w:p>
        </w:tc>
      </w:tr>
      <w:tr w:rsidR="00E55D90" w:rsidRPr="00B12F15" w14:paraId="127C64E2" w14:textId="77777777" w:rsidTr="009924CF">
        <w:trPr>
          <w:trHeight w:val="340"/>
        </w:trPr>
        <w:tc>
          <w:tcPr>
            <w:tcW w:w="6663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DDB9B2D" w:rsidR="00E55D90" w:rsidRPr="00203E17" w:rsidRDefault="004D3B5F" w:rsidP="000650C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spellStart"/>
            <w:r w:rsidRPr="00203E17">
              <w:rPr>
                <w:rFonts w:ascii="Arial" w:hAnsi="Arial" w:cs="Arial"/>
                <w:b/>
                <w:sz w:val="20"/>
                <w:szCs w:val="20"/>
                <w:lang w:val="en-US"/>
              </w:rPr>
              <w:t>Commerz</w:t>
            </w:r>
            <w:proofErr w:type="spellEnd"/>
            <w:r w:rsidRPr="00203E17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Business Consulting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D8CA549" w:rsidR="00E55D90" w:rsidRPr="009F488A" w:rsidRDefault="00F048E5" w:rsidP="000650C5">
            <w:pPr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Frankfurt </w:t>
            </w:r>
            <w:r w:rsidR="00C4599D" w:rsidRPr="009F488A">
              <w:rPr>
                <w:rFonts w:ascii="Arial" w:hAnsi="Arial" w:cs="Arial"/>
                <w:sz w:val="20"/>
                <w:szCs w:val="20"/>
                <w:lang w:val="en-US"/>
              </w:rPr>
              <w:t>on the</w:t>
            </w:r>
            <w:r w:rsidR="002C257B"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="002C257B" w:rsidRPr="009F488A">
              <w:rPr>
                <w:rFonts w:ascii="Arial" w:hAnsi="Arial" w:cs="Arial"/>
                <w:sz w:val="20"/>
                <w:szCs w:val="20"/>
                <w:lang w:val="en-US"/>
              </w:rPr>
              <w:t>ain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Germany</w:t>
            </w:r>
          </w:p>
        </w:tc>
      </w:tr>
      <w:tr w:rsidR="00F048E5" w:rsidRPr="00203E17" w14:paraId="335D84E9" w14:textId="77777777" w:rsidTr="009924CF">
        <w:trPr>
          <w:trHeight w:val="170"/>
        </w:trPr>
        <w:tc>
          <w:tcPr>
            <w:tcW w:w="6663" w:type="dxa"/>
            <w:gridSpan w:val="2"/>
            <w:vAlign w:val="bottom"/>
          </w:tcPr>
          <w:p w14:paraId="2B925AE9" w14:textId="68873444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Consulting Intern</w:t>
            </w:r>
            <w:r w:rsidR="008A6233">
              <w:rPr>
                <w:rFonts w:ascii="Arial" w:hAnsi="Arial" w:cs="Arial"/>
                <w:sz w:val="20"/>
                <w:szCs w:val="20"/>
                <w:lang w:val="en-US"/>
              </w:rPr>
              <w:t>, W</w:t>
            </w:r>
            <w:r w:rsidR="00971B14">
              <w:rPr>
                <w:rFonts w:ascii="Arial" w:hAnsi="Arial" w:cs="Arial"/>
                <w:sz w:val="20"/>
                <w:szCs w:val="20"/>
                <w:lang w:val="en-US"/>
              </w:rPr>
              <w:t>orking Student</w:t>
            </w:r>
            <w:r w:rsidR="008A6233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 w:rsidR="00971B14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8A6233">
              <w:rPr>
                <w:rFonts w:ascii="Arial" w:hAnsi="Arial" w:cs="Arial"/>
                <w:sz w:val="20"/>
                <w:szCs w:val="20"/>
                <w:lang w:val="en-US"/>
              </w:rPr>
              <w:t>tar</w:t>
            </w:r>
            <w:r w:rsidR="00971B14">
              <w:rPr>
                <w:rFonts w:ascii="Arial" w:hAnsi="Arial" w:cs="Arial"/>
                <w:sz w:val="20"/>
                <w:szCs w:val="20"/>
                <w:lang w:val="en-US"/>
              </w:rPr>
              <w:t>ting</w:t>
            </w:r>
            <w:r w:rsidR="008A6233">
              <w:rPr>
                <w:rFonts w:ascii="Arial" w:hAnsi="Arial" w:cs="Arial"/>
                <w:sz w:val="20"/>
                <w:szCs w:val="20"/>
                <w:lang w:val="en-US"/>
              </w:rPr>
              <w:t xml:space="preserve"> 11/2025)</w:t>
            </w:r>
          </w:p>
        </w:tc>
        <w:tc>
          <w:tcPr>
            <w:tcW w:w="4111" w:type="dxa"/>
            <w:gridSpan w:val="4"/>
            <w:vAlign w:val="bottom"/>
          </w:tcPr>
          <w:p w14:paraId="0475B997" w14:textId="33CECB5E" w:rsidR="00F048E5" w:rsidRPr="00203E17" w:rsidRDefault="00F048E5" w:rsidP="000650C5">
            <w:pPr>
              <w:jc w:val="righ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08/2025 – 10/2025</w:t>
            </w:r>
          </w:p>
        </w:tc>
      </w:tr>
      <w:tr w:rsidR="00E55D90" w:rsidRPr="00B12F15" w14:paraId="54C3D64C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41AD4E9E" w14:textId="3494952D" w:rsidR="00D479E8" w:rsidRPr="00D479E8" w:rsidRDefault="00D479E8" w:rsidP="00D479E8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Developed Excel-based automation tools for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budget planning 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and support</w:t>
            </w:r>
            <w:r w:rsidR="0088634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resource management</w:t>
            </w:r>
          </w:p>
          <w:p w14:paraId="43DDDC62" w14:textId="315C6A21" w:rsidR="00D479E8" w:rsidRDefault="00D479E8" w:rsidP="000650C5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Researched and presented insights on 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payment processes and services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for the competence team banking</w:t>
            </w:r>
          </w:p>
          <w:p w14:paraId="35FA659D" w14:textId="77777777" w:rsidR="00404891" w:rsidRDefault="00DB3FF2" w:rsidP="00D479E8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Reworked </w:t>
            </w:r>
            <w:r w:rsidR="006C0628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SharePoint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access structure, introducing access groups to ensure compliance</w:t>
            </w:r>
            <w:r w:rsidR="00496194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for 200+ users</w:t>
            </w:r>
          </w:p>
          <w:p w14:paraId="6DD9BA0F" w14:textId="62BDBAEA" w:rsidR="00564847" w:rsidRPr="00564847" w:rsidRDefault="00564847" w:rsidP="00564847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Prepared executive-level materials to support key management decisions and communication thereof</w:t>
            </w:r>
          </w:p>
        </w:tc>
      </w:tr>
      <w:tr w:rsidR="0053342F" w:rsidRPr="00203E17" w14:paraId="45404236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3CF978EE" w14:textId="452ED916" w:rsidR="0053342F" w:rsidRPr="00203E17" w:rsidRDefault="00E07035" w:rsidP="000650C5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Maddox AI</w:t>
            </w:r>
          </w:p>
        </w:tc>
        <w:tc>
          <w:tcPr>
            <w:tcW w:w="4111" w:type="dxa"/>
            <w:gridSpan w:val="4"/>
            <w:vAlign w:val="bottom"/>
          </w:tcPr>
          <w:p w14:paraId="49A11F72" w14:textId="606F8B14" w:rsidR="0053342F" w:rsidRPr="009F488A" w:rsidRDefault="00F048E5" w:rsidP="000650C5">
            <w:pPr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Tübingen</w:t>
            </w:r>
            <w:proofErr w:type="spellEnd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</w:t>
            </w:r>
            <w:r w:rsidR="00A40B7C" w:rsidRPr="009F488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y</w:t>
            </w:r>
          </w:p>
        </w:tc>
      </w:tr>
      <w:tr w:rsidR="00F048E5" w:rsidRPr="00203E17" w14:paraId="16C6F7AD" w14:textId="77777777" w:rsidTr="009924CF">
        <w:trPr>
          <w:trHeight w:val="170"/>
        </w:trPr>
        <w:tc>
          <w:tcPr>
            <w:tcW w:w="8364" w:type="dxa"/>
            <w:gridSpan w:val="4"/>
            <w:vAlign w:val="bottom"/>
          </w:tcPr>
          <w:p w14:paraId="764E12D6" w14:textId="6AEBEBE5" w:rsidR="00F048E5" w:rsidRPr="00C81D02" w:rsidRDefault="00F048E5" w:rsidP="000650C5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C81D0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Business Development Intern</w:t>
            </w:r>
            <w:r w:rsidR="00C81D02" w:rsidRPr="00C81D0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(11/2023 – 02/2024), </w:t>
            </w:r>
            <w:r w:rsidR="00C81D0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Working Student (03/2025 – 06/2025)</w:t>
            </w:r>
          </w:p>
        </w:tc>
        <w:tc>
          <w:tcPr>
            <w:tcW w:w="2410" w:type="dxa"/>
            <w:gridSpan w:val="2"/>
            <w:vAlign w:val="bottom"/>
          </w:tcPr>
          <w:p w14:paraId="2D9DB8CA" w14:textId="7A6EC266" w:rsidR="00F048E5" w:rsidRPr="00203E17" w:rsidRDefault="00F048E5" w:rsidP="000650C5">
            <w:pPr>
              <w:pStyle w:val="Bullets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11/2023 – 0</w:t>
            </w:r>
            <w:r w:rsidR="00C81D02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="00C81D0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53342F" w:rsidRPr="00B12F15" w14:paraId="7660C4BA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253668E2" w14:textId="444AC30E" w:rsidR="0053342F" w:rsidRPr="00203E17" w:rsidRDefault="00430847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Formulated and executed strategic projects with leadership, e.g. conceptualized ideal customer profile and </w:t>
            </w:r>
            <w:r w:rsidR="00A07396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developed trade fair concept (</w:t>
            </w:r>
            <w:r w:rsidR="00C03C41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€</w:t>
            </w:r>
            <w:r w:rsidR="00A07396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100k+</w:t>
            </w:r>
            <w:r w:rsidR="006257B3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invest</w:t>
            </w:r>
            <w:r w:rsidR="00A07396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pitched to</w:t>
            </w:r>
            <w:r w:rsidR="00EB33B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ex-BCG</w:t>
            </w:r>
            <w:r w:rsidR="00A07396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CEO)</w:t>
            </w:r>
            <w:r w:rsidR="00FA2E9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, contributing </w:t>
            </w:r>
            <w:r w:rsidR="00A07396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25% of Q1</w:t>
            </w:r>
            <w:r w:rsidR="00FA2E9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25 MRR</w:t>
            </w:r>
          </w:p>
          <w:p w14:paraId="56B56A32" w14:textId="59D7A6B8" w:rsidR="0072778E" w:rsidRPr="00203E17" w:rsidRDefault="00D04A10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Proposed and implemented improvements in account management, sales collateral</w:t>
            </w:r>
            <w:r w:rsidR="006257B3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automated </w:t>
            </w:r>
            <w:r w:rsidR="00B71937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workflows</w:t>
            </w:r>
          </w:p>
          <w:p w14:paraId="132465C4" w14:textId="1BB9A218" w:rsidR="009A7422" w:rsidRPr="00203E17" w:rsidRDefault="00EC726E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Achieved 102% OKR fulfillment</w:t>
            </w:r>
            <w:r w:rsidR="0016307A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by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conducting B2B </w:t>
            </w:r>
            <w:r w:rsidR="0016307A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sales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calls</w:t>
            </w:r>
            <w:r w:rsidR="00073AC8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at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management-level for AI solutions</w:t>
            </w:r>
          </w:p>
        </w:tc>
      </w:tr>
      <w:tr w:rsidR="001A7334" w:rsidRPr="00203E17" w14:paraId="4EC9DEB8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061D97E7" w14:textId="218314DF" w:rsidR="001A7334" w:rsidRPr="00203E17" w:rsidRDefault="000F1D6D" w:rsidP="000650C5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Accenture </w:t>
            </w:r>
            <w:proofErr w:type="spellStart"/>
            <w:r w:rsidRPr="00203E17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4111" w:type="dxa"/>
            <w:gridSpan w:val="4"/>
            <w:vAlign w:val="bottom"/>
          </w:tcPr>
          <w:p w14:paraId="38592414" w14:textId="65F9C132" w:rsidR="001A7334" w:rsidRPr="009F488A" w:rsidRDefault="00F048E5" w:rsidP="000650C5">
            <w:pPr>
              <w:pStyle w:val="Bullets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Kronberg i</w:t>
            </w:r>
            <w:r w:rsidR="00C4599D"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n the</w:t>
            </w:r>
            <w:r w:rsidR="002C257B"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T</w:t>
            </w:r>
            <w:r w:rsidR="002C257B"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aunus</w:t>
            </w:r>
            <w:proofErr w:type="spellEnd"/>
            <w:r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, Germany</w:t>
            </w:r>
          </w:p>
        </w:tc>
      </w:tr>
      <w:tr w:rsidR="00F048E5" w:rsidRPr="00203E17" w14:paraId="0A0FFCF6" w14:textId="77777777" w:rsidTr="009924CF">
        <w:trPr>
          <w:trHeight w:val="170"/>
        </w:trPr>
        <w:tc>
          <w:tcPr>
            <w:tcW w:w="5103" w:type="dxa"/>
            <w:vAlign w:val="bottom"/>
          </w:tcPr>
          <w:p w14:paraId="2554E76A" w14:textId="4C79E354" w:rsidR="00F048E5" w:rsidRPr="00203E17" w:rsidRDefault="00F048E5" w:rsidP="000650C5">
            <w:pPr>
              <w:pStyle w:val="Bullets"/>
              <w:rPr>
                <w:rFonts w:ascii="Arial" w:hAnsi="Arial" w:cs="Arial"/>
                <w:i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Management Consulting Intern</w:t>
            </w:r>
            <w:r w:rsidR="001F141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671" w:type="dxa"/>
            <w:gridSpan w:val="5"/>
            <w:vAlign w:val="bottom"/>
          </w:tcPr>
          <w:p w14:paraId="7444AF8F" w14:textId="4DE00078" w:rsidR="00F048E5" w:rsidRPr="00203E17" w:rsidRDefault="00F048E5" w:rsidP="000650C5">
            <w:pPr>
              <w:pStyle w:val="Bullets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08/2023 – 10/2023</w:t>
            </w:r>
          </w:p>
        </w:tc>
      </w:tr>
      <w:tr w:rsidR="001A7334" w:rsidRPr="00B12F15" w14:paraId="4C00CD42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49F5C6D9" w14:textId="6EE733CE" w:rsidR="001A7334" w:rsidRPr="00203E17" w:rsidRDefault="00576C16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Conducted research and created summaries, decision templates and proposals for top management level clients on topics </w:t>
            </w:r>
            <w:r w:rsidR="00F87EFF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such as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Account Based Marketing, Direct Sales Strategy, </w:t>
            </w:r>
            <w:proofErr w:type="spellStart"/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GenAI</w:t>
            </w:r>
            <w:proofErr w:type="spellEnd"/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and</w:t>
            </w:r>
            <w:r w:rsidR="00D94024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IT-applications </w:t>
            </w:r>
          </w:p>
          <w:p w14:paraId="31BC340B" w14:textId="72F542B7" w:rsidR="00EF53C4" w:rsidRPr="00203E17" w:rsidRDefault="00EF53C4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Mapped and optimized marketing, sales and CPQ-processes based on client interviews for a leading OEM</w:t>
            </w:r>
          </w:p>
          <w:p w14:paraId="12676121" w14:textId="599F1195" w:rsidR="006257B3" w:rsidRPr="00203E17" w:rsidRDefault="009905E9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Created data-driven reports and presentations on </w:t>
            </w:r>
            <w:r w:rsidR="00EA78FC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e.g.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defect KPIs</w:t>
            </w:r>
            <w:r w:rsidR="001138A1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&amp; Assignees</w:t>
            </w:r>
            <w:r w:rsidR="00EA78FC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for project steering </w:t>
            </w:r>
            <w:r w:rsidR="001138A1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in SIT</w:t>
            </w:r>
          </w:p>
          <w:p w14:paraId="746118C9" w14:textId="05B48D05" w:rsidR="005548F2" w:rsidRPr="00203E17" w:rsidRDefault="005548F2" w:rsidP="000650C5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Conceptualized organizational structure for the next project phase and process flows for new requirements</w:t>
            </w:r>
          </w:p>
        </w:tc>
      </w:tr>
      <w:tr w:rsidR="001A7334" w:rsidRPr="00203E17" w14:paraId="50AFEA03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42FB0D26" w14:textId="47D31066" w:rsidR="001A7334" w:rsidRPr="00203E17" w:rsidRDefault="0011577D" w:rsidP="000650C5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203E17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T-Systems</w:t>
            </w:r>
          </w:p>
        </w:tc>
        <w:tc>
          <w:tcPr>
            <w:tcW w:w="4111" w:type="dxa"/>
            <w:gridSpan w:val="4"/>
            <w:vAlign w:val="bottom"/>
          </w:tcPr>
          <w:p w14:paraId="11E31BD8" w14:textId="36D4A638" w:rsidR="001A7334" w:rsidRPr="009F488A" w:rsidRDefault="00F048E5" w:rsidP="000650C5">
            <w:pPr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</w:rPr>
              <w:t>Leinfelden</w:t>
            </w:r>
            <w:proofErr w:type="spellEnd"/>
            <w:r w:rsidR="00630855" w:rsidRPr="009F488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–</w:t>
            </w:r>
            <w:proofErr w:type="spellStart"/>
            <w:r w:rsidRPr="009F488A">
              <w:rPr>
                <w:rFonts w:ascii="Arial" w:hAnsi="Arial" w:cs="Arial"/>
                <w:sz w:val="20"/>
                <w:szCs w:val="20"/>
              </w:rPr>
              <w:t>Echterdingen</w:t>
            </w:r>
            <w:proofErr w:type="spellEnd"/>
            <w:r w:rsidR="004376F1" w:rsidRPr="009F488A">
              <w:rPr>
                <w:rFonts w:ascii="Arial" w:hAnsi="Arial" w:cs="Arial"/>
                <w:sz w:val="20"/>
                <w:szCs w:val="20"/>
              </w:rPr>
              <w:t xml:space="preserve">, Germany </w:t>
            </w:r>
          </w:p>
        </w:tc>
      </w:tr>
      <w:tr w:rsidR="00F048E5" w:rsidRPr="00203E17" w14:paraId="48328CB9" w14:textId="77777777" w:rsidTr="009924CF">
        <w:trPr>
          <w:trHeight w:val="170"/>
        </w:trPr>
        <w:tc>
          <w:tcPr>
            <w:tcW w:w="5103" w:type="dxa"/>
            <w:vAlign w:val="bottom"/>
          </w:tcPr>
          <w:p w14:paraId="6D0D6D17" w14:textId="77777777" w:rsidR="00F048E5" w:rsidRPr="00203E17" w:rsidRDefault="00F048E5" w:rsidP="000650C5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Key-Account Management Intern</w:t>
            </w:r>
          </w:p>
        </w:tc>
        <w:tc>
          <w:tcPr>
            <w:tcW w:w="5671" w:type="dxa"/>
            <w:gridSpan w:val="5"/>
            <w:vAlign w:val="bottom"/>
          </w:tcPr>
          <w:p w14:paraId="2CB21DEB" w14:textId="270E728B" w:rsidR="00F048E5" w:rsidRPr="00203E17" w:rsidRDefault="00F048E5" w:rsidP="000650C5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07/2022 – 09/2022</w:t>
            </w:r>
          </w:p>
        </w:tc>
      </w:tr>
      <w:tr w:rsidR="00F048E5" w:rsidRPr="00B12F15" w14:paraId="7C4155D6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51633DEB" w14:textId="30C4B600" w:rsidR="00E03590" w:rsidRPr="00C91465" w:rsidRDefault="00C91465" w:rsidP="00EC4F36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Analyzed enterprise customer situation and stakeholder priorities and derived 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strategic </w:t>
            </w: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sales approaches</w:t>
            </w:r>
          </w:p>
          <w:p w14:paraId="3658805E" w14:textId="23C94B29" w:rsidR="00F048E5" w:rsidRPr="00850AB1" w:rsidRDefault="00F048E5" w:rsidP="00850AB1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Prepared and conducted internal workshops</w:t>
            </w:r>
            <w:r w:rsidR="00456BD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on sustainability offering</w:t>
            </w:r>
            <w:r w:rsidR="001A473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and</w:t>
            </w:r>
            <w:r w:rsidR="00B74A64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B74A64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trade and logistics</w:t>
            </w:r>
            <w:r w:rsidR="00B74A64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B74A64" w:rsidRPr="00203E1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cloud use cases</w:t>
            </w:r>
          </w:p>
        </w:tc>
      </w:tr>
      <w:tr w:rsidR="00F048E5" w:rsidRPr="00203E17" w14:paraId="414B4085" w14:textId="77777777" w:rsidTr="009924CF">
        <w:trPr>
          <w:trHeight w:val="369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7234E7C3" w:rsidR="00F048E5" w:rsidRPr="00203E17" w:rsidRDefault="00F87EFF" w:rsidP="000650C5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  <w:lang w:val="en-US"/>
              </w:rPr>
            </w:pPr>
            <w:r w:rsidRPr="00203E17">
              <w:rPr>
                <w:rFonts w:ascii="Arial" w:hAnsi="Arial" w:cs="Arial"/>
                <w:smallCaps w:val="0"/>
                <w:sz w:val="24"/>
                <w:szCs w:val="24"/>
                <w:lang w:val="en-US"/>
              </w:rPr>
              <w:t>E</w:t>
            </w:r>
            <w:r w:rsidR="00F048E5" w:rsidRPr="00203E17">
              <w:rPr>
                <w:rFonts w:ascii="Arial" w:hAnsi="Arial" w:cs="Arial"/>
                <w:smallCaps w:val="0"/>
                <w:sz w:val="24"/>
                <w:szCs w:val="24"/>
                <w:lang w:val="en-US"/>
              </w:rPr>
              <w:t>XTRA</w:t>
            </w:r>
            <w:r w:rsidR="002C257B" w:rsidRPr="00203E17">
              <w:rPr>
                <w:rFonts w:ascii="Arial" w:hAnsi="Arial" w:cs="Arial"/>
                <w:smallCaps w:val="0"/>
                <w:sz w:val="24"/>
                <w:szCs w:val="24"/>
                <w:lang w:val="en-US"/>
              </w:rPr>
              <w:t>–</w:t>
            </w:r>
            <w:r w:rsidR="00F048E5" w:rsidRPr="00203E17">
              <w:rPr>
                <w:rFonts w:ascii="Arial" w:hAnsi="Arial" w:cs="Arial"/>
                <w:smallCaps w:val="0"/>
                <w:sz w:val="24"/>
                <w:szCs w:val="24"/>
                <w:lang w:val="en-US"/>
              </w:rPr>
              <w:t>CURRICULAR ACTIVITIES</w:t>
            </w:r>
          </w:p>
        </w:tc>
      </w:tr>
      <w:tr w:rsidR="00F048E5" w:rsidRPr="00203E17" w14:paraId="74251178" w14:textId="77777777" w:rsidTr="009924CF">
        <w:trPr>
          <w:trHeight w:val="340"/>
        </w:trPr>
        <w:tc>
          <w:tcPr>
            <w:tcW w:w="666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457D99B" w:rsidR="00F048E5" w:rsidRPr="00203E17" w:rsidRDefault="00F048E5" w:rsidP="000650C5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ESB Case Club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F1E752A" w:rsidR="00F048E5" w:rsidRPr="009F488A" w:rsidRDefault="002109E6" w:rsidP="000650C5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mallCaps/>
                <w:sz w:val="20"/>
                <w:szCs w:val="20"/>
                <w:lang w:val="en-US"/>
              </w:rPr>
            </w:pPr>
            <w:proofErr w:type="spellStart"/>
            <w:r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Reutlingen</w:t>
            </w:r>
            <w:proofErr w:type="spellEnd"/>
            <w:r w:rsidRPr="009F488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, Germany</w:t>
            </w:r>
          </w:p>
        </w:tc>
      </w:tr>
      <w:tr w:rsidR="002109E6" w:rsidRPr="00203E17" w14:paraId="4F59C612" w14:textId="77777777" w:rsidTr="009924CF">
        <w:trPr>
          <w:trHeight w:val="170"/>
        </w:trPr>
        <w:tc>
          <w:tcPr>
            <w:tcW w:w="5103" w:type="dxa"/>
            <w:vAlign w:val="bottom"/>
          </w:tcPr>
          <w:p w14:paraId="1ADF5F96" w14:textId="77777777" w:rsidR="002109E6" w:rsidRPr="00203E17" w:rsidRDefault="002109E6" w:rsidP="000650C5">
            <w:pPr>
              <w:pStyle w:val="Beschreibung"/>
              <w:rPr>
                <w:rFonts w:ascii="Arial" w:hAnsi="Arial" w:cs="Arial"/>
                <w:sz w:val="20"/>
                <w:szCs w:val="20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de-AT"/>
              </w:rPr>
              <w:t>Finance Specialist &amp; Active Member</w:t>
            </w:r>
          </w:p>
        </w:tc>
        <w:tc>
          <w:tcPr>
            <w:tcW w:w="5671" w:type="dxa"/>
            <w:gridSpan w:val="5"/>
            <w:vAlign w:val="bottom"/>
          </w:tcPr>
          <w:p w14:paraId="45DD2178" w14:textId="5C15FE2F" w:rsidR="002109E6" w:rsidRPr="00203E17" w:rsidRDefault="002109E6" w:rsidP="000650C5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02/2025 – 07/2025</w:t>
            </w:r>
          </w:p>
        </w:tc>
      </w:tr>
      <w:tr w:rsidR="00F048E5" w:rsidRPr="00B12F15" w14:paraId="02437711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68CFAD97" w14:textId="6EB264C6" w:rsidR="00F048E5" w:rsidRPr="00203E17" w:rsidRDefault="00F048E5" w:rsidP="000650C5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Competed in international team-based case competitions, serving as the expert on quantitative topics </w:t>
            </w:r>
          </w:p>
        </w:tc>
      </w:tr>
      <w:tr w:rsidR="00F048E5" w:rsidRPr="00203E17" w14:paraId="6A5292E7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17B7F7D3" w14:textId="34DE29FC" w:rsidR="00F048E5" w:rsidRPr="00203E17" w:rsidRDefault="00F048E5" w:rsidP="000650C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03E17">
              <w:rPr>
                <w:rFonts w:ascii="Arial" w:hAnsi="Arial" w:cs="Arial"/>
                <w:b/>
                <w:sz w:val="20"/>
                <w:szCs w:val="20"/>
                <w:lang w:val="en-US"/>
              </w:rPr>
              <w:t>ESB Student Consulting</w:t>
            </w:r>
          </w:p>
        </w:tc>
        <w:tc>
          <w:tcPr>
            <w:tcW w:w="4111" w:type="dxa"/>
            <w:gridSpan w:val="4"/>
            <w:vAlign w:val="bottom"/>
          </w:tcPr>
          <w:p w14:paraId="2162E75D" w14:textId="68C6F430" w:rsidR="00F048E5" w:rsidRPr="009F488A" w:rsidRDefault="00A40B7C" w:rsidP="000650C5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Reutlingen</w:t>
            </w:r>
            <w:proofErr w:type="spellEnd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Germany</w:t>
            </w:r>
          </w:p>
        </w:tc>
      </w:tr>
      <w:tr w:rsidR="00F048E5" w:rsidRPr="00203E17" w14:paraId="7A485FBD" w14:textId="77777777" w:rsidTr="009924CF">
        <w:trPr>
          <w:trHeight w:val="170"/>
        </w:trPr>
        <w:tc>
          <w:tcPr>
            <w:tcW w:w="6663" w:type="dxa"/>
            <w:gridSpan w:val="2"/>
            <w:vAlign w:val="bottom"/>
          </w:tcPr>
          <w:p w14:paraId="6775A08E" w14:textId="07F02118" w:rsidR="00F048E5" w:rsidRPr="00203E17" w:rsidRDefault="00F048E5" w:rsidP="000650C5">
            <w:pPr>
              <w:pStyle w:val="1ZeileStation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Consulting Project Manager</w:t>
            </w:r>
          </w:p>
        </w:tc>
        <w:tc>
          <w:tcPr>
            <w:tcW w:w="4111" w:type="dxa"/>
            <w:gridSpan w:val="4"/>
            <w:vAlign w:val="bottom"/>
          </w:tcPr>
          <w:p w14:paraId="269D440D" w14:textId="2F662CD9" w:rsidR="00F048E5" w:rsidRPr="00203E17" w:rsidRDefault="00A40B7C" w:rsidP="000650C5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08/2024 – 02/2025</w:t>
            </w:r>
          </w:p>
        </w:tc>
      </w:tr>
      <w:tr w:rsidR="00F048E5" w:rsidRPr="00B12F15" w14:paraId="631AB93D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43F5B86D" w14:textId="3133D16C" w:rsidR="00F048E5" w:rsidRPr="00203E17" w:rsidRDefault="00F048E5" w:rsidP="000650C5">
            <w:pPr>
              <w:pStyle w:val="Beschreibung"/>
              <w:numPr>
                <w:ilvl w:val="0"/>
                <w:numId w:val="33"/>
              </w:numPr>
              <w:ind w:right="40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Managed client relations</w:t>
            </w:r>
            <w:r w:rsidR="002109E6" w:rsidRPr="00203E17">
              <w:rPr>
                <w:rFonts w:ascii="Arial" w:hAnsi="Arial" w:cs="Arial"/>
                <w:sz w:val="20"/>
                <w:szCs w:val="20"/>
                <w:lang w:val="en-US"/>
              </w:rPr>
              <w:t>, project plan</w:t>
            </w:r>
            <w:r w:rsidR="006C6DC8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="006C6DC8">
              <w:rPr>
                <w:rFonts w:ascii="Arial" w:hAnsi="Arial" w:cs="Arial"/>
                <w:sz w:val="20"/>
                <w:szCs w:val="20"/>
                <w:lang w:val="en-US"/>
              </w:rPr>
              <w:t xml:space="preserve">an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interdisciplinary consulting team of </w:t>
            </w:r>
            <w:r w:rsidR="004376F1" w:rsidRPr="00203E17">
              <w:rPr>
                <w:rFonts w:ascii="Arial" w:hAnsi="Arial" w:cs="Arial"/>
                <w:sz w:val="20"/>
                <w:szCs w:val="20"/>
                <w:lang w:val="en-US"/>
              </w:rPr>
              <w:t>ten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students </w:t>
            </w:r>
          </w:p>
          <w:p w14:paraId="56C7A1BD" w14:textId="11CF180A" w:rsidR="00F048E5" w:rsidRPr="00203E17" w:rsidRDefault="00F048E5" w:rsidP="000650C5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Defined </w:t>
            </w:r>
            <w:r w:rsidR="006C6DC8">
              <w:rPr>
                <w:rFonts w:ascii="Arial" w:hAnsi="Arial" w:cs="Arial"/>
                <w:sz w:val="20"/>
                <w:szCs w:val="20"/>
                <w:lang w:val="en-US"/>
              </w:rPr>
              <w:t xml:space="preserve">a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market entry strategy for a new product category for a leading automotive supplier </w:t>
            </w:r>
          </w:p>
          <w:p w14:paraId="55421489" w14:textId="460048B3" w:rsidR="00F048E5" w:rsidRPr="00203E17" w:rsidRDefault="00F048E5" w:rsidP="000650C5">
            <w:pPr>
              <w:pStyle w:val="Beschreibung"/>
              <w:numPr>
                <w:ilvl w:val="0"/>
                <w:numId w:val="33"/>
              </w:numPr>
              <w:ind w:right="400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Analyzed competition and market potential to define target markets </w:t>
            </w:r>
            <w:r w:rsidR="004376F1"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and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technical requirements</w:t>
            </w:r>
          </w:p>
        </w:tc>
      </w:tr>
      <w:tr w:rsidR="00F048E5" w:rsidRPr="00B12F15" w14:paraId="52B5713B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523E16F7" w14:textId="78041747" w:rsidR="00F048E5" w:rsidRPr="00203E17" w:rsidRDefault="00846F54" w:rsidP="000650C5">
            <w:pPr>
              <w:pStyle w:val="Beschreibung"/>
              <w:ind w:right="40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Private</w:t>
            </w:r>
          </w:p>
        </w:tc>
        <w:tc>
          <w:tcPr>
            <w:tcW w:w="4111" w:type="dxa"/>
            <w:gridSpan w:val="4"/>
            <w:vAlign w:val="bottom"/>
          </w:tcPr>
          <w:p w14:paraId="1B31707F" w14:textId="16C60044" w:rsidR="00F048E5" w:rsidRPr="009F488A" w:rsidRDefault="00A40B7C" w:rsidP="000650C5">
            <w:pPr>
              <w:pStyle w:val="DATUM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Rottenburg</w:t>
            </w:r>
            <w:proofErr w:type="spellEnd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4599D" w:rsidRPr="009F488A">
              <w:rPr>
                <w:rFonts w:ascii="Arial" w:hAnsi="Arial" w:cs="Arial"/>
                <w:sz w:val="20"/>
                <w:szCs w:val="20"/>
                <w:lang w:val="en-US"/>
              </w:rPr>
              <w:t xml:space="preserve">on the 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r w:rsidR="002C257B" w:rsidRPr="009F488A">
              <w:rPr>
                <w:rFonts w:ascii="Arial" w:hAnsi="Arial" w:cs="Arial"/>
                <w:sz w:val="20"/>
                <w:szCs w:val="20"/>
                <w:lang w:val="en-US"/>
              </w:rPr>
              <w:t>eckar</w:t>
            </w:r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Germany</w:t>
            </w:r>
          </w:p>
        </w:tc>
      </w:tr>
      <w:tr w:rsidR="002109E6" w:rsidRPr="00203E17" w14:paraId="358D7CE0" w14:textId="77777777" w:rsidTr="009924CF">
        <w:trPr>
          <w:trHeight w:val="170"/>
        </w:trPr>
        <w:tc>
          <w:tcPr>
            <w:tcW w:w="6663" w:type="dxa"/>
            <w:gridSpan w:val="2"/>
            <w:vAlign w:val="bottom"/>
          </w:tcPr>
          <w:p w14:paraId="3E40F4FA" w14:textId="77777777" w:rsidR="002109E6" w:rsidRPr="00203E17" w:rsidRDefault="002109E6" w:rsidP="000650C5">
            <w:pPr>
              <w:pStyle w:val="Beschreibung"/>
              <w:ind w:right="40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Volunteering Organizer</w:t>
            </w:r>
          </w:p>
        </w:tc>
        <w:tc>
          <w:tcPr>
            <w:tcW w:w="4111" w:type="dxa"/>
            <w:gridSpan w:val="4"/>
            <w:vAlign w:val="bottom"/>
          </w:tcPr>
          <w:p w14:paraId="607CF9F1" w14:textId="25B012F1" w:rsidR="002109E6" w:rsidRPr="00203E17" w:rsidRDefault="00A40B7C" w:rsidP="000650C5">
            <w:pPr>
              <w:pStyle w:val="Beschreibung"/>
              <w:jc w:val="righ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01/2023 – 02/</w:t>
            </w:r>
            <w:r w:rsidRPr="00203E17">
              <w:rPr>
                <w:rFonts w:ascii="Arial" w:hAnsi="Arial" w:cs="Arial"/>
                <w:i/>
                <w:iCs/>
                <w:sz w:val="20"/>
                <w:szCs w:val="20"/>
              </w:rPr>
              <w:t>2024</w:t>
            </w:r>
          </w:p>
        </w:tc>
      </w:tr>
      <w:tr w:rsidR="00F048E5" w:rsidRPr="00B12F15" w14:paraId="3A9F662A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62037B55" w14:textId="33024A47" w:rsidR="00F048E5" w:rsidRPr="00203E17" w:rsidRDefault="00F048E5" w:rsidP="000650C5">
            <w:pPr>
              <w:pStyle w:val="Beschreibung"/>
              <w:numPr>
                <w:ilvl w:val="0"/>
                <w:numId w:val="33"/>
              </w:numPr>
              <w:ind w:right="40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Led 1</w:t>
            </w:r>
            <w:r w:rsidR="002109E6" w:rsidRPr="00203E17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litter collection campaigns, removing 200+ kg of waste from the environment (2x in newspaper)</w:t>
            </w:r>
          </w:p>
        </w:tc>
      </w:tr>
      <w:tr w:rsidR="00F048E5" w:rsidRPr="00203E17" w14:paraId="3DAF7A05" w14:textId="77777777" w:rsidTr="009924CF">
        <w:trPr>
          <w:trHeight w:val="340"/>
        </w:trPr>
        <w:tc>
          <w:tcPr>
            <w:tcW w:w="6663" w:type="dxa"/>
            <w:gridSpan w:val="2"/>
            <w:vAlign w:val="bottom"/>
          </w:tcPr>
          <w:p w14:paraId="1B489900" w14:textId="29A48A59" w:rsidR="00F048E5" w:rsidRPr="00203E17" w:rsidRDefault="00F048E5" w:rsidP="000650C5">
            <w:pPr>
              <w:pStyle w:val="Beschreibung"/>
              <w:ind w:right="400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ESB Investment Club</w:t>
            </w:r>
          </w:p>
        </w:tc>
        <w:tc>
          <w:tcPr>
            <w:tcW w:w="4111" w:type="dxa"/>
            <w:gridSpan w:val="4"/>
            <w:vAlign w:val="bottom"/>
          </w:tcPr>
          <w:p w14:paraId="4FDF1EDA" w14:textId="3E936DCB" w:rsidR="00F048E5" w:rsidRPr="009F488A" w:rsidRDefault="002109E6" w:rsidP="000650C5">
            <w:pPr>
              <w:pStyle w:val="1ZeileStation"/>
              <w:jc w:val="right"/>
              <w:rPr>
                <w:rFonts w:ascii="Arial" w:hAnsi="Arial" w:cs="Arial"/>
                <w:lang w:val="en-US"/>
              </w:rPr>
            </w:pPr>
            <w:proofErr w:type="spellStart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Reutlingen</w:t>
            </w:r>
            <w:proofErr w:type="spellEnd"/>
            <w:r w:rsidRPr="009F488A">
              <w:rPr>
                <w:rFonts w:ascii="Arial" w:hAnsi="Arial" w:cs="Arial"/>
                <w:sz w:val="20"/>
                <w:szCs w:val="20"/>
                <w:lang w:val="en-US"/>
              </w:rPr>
              <w:t>, Germany</w:t>
            </w:r>
          </w:p>
        </w:tc>
      </w:tr>
      <w:tr w:rsidR="00F048E5" w:rsidRPr="00203E17" w14:paraId="508F4845" w14:textId="77777777" w:rsidTr="00021FA2">
        <w:trPr>
          <w:trHeight w:val="170"/>
        </w:trPr>
        <w:tc>
          <w:tcPr>
            <w:tcW w:w="7228" w:type="dxa"/>
            <w:gridSpan w:val="3"/>
            <w:vAlign w:val="bottom"/>
          </w:tcPr>
          <w:p w14:paraId="3519F49F" w14:textId="66B6516C" w:rsidR="00F048E5" w:rsidRPr="00203E17" w:rsidRDefault="00F048E5" w:rsidP="000650C5">
            <w:pPr>
              <w:pStyle w:val="Beschreibung"/>
              <w:ind w:right="40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Active Member </w:t>
            </w:r>
            <w:r w:rsidR="00BD7310">
              <w:rPr>
                <w:rFonts w:ascii="Arial" w:hAnsi="Arial" w:cs="Arial"/>
                <w:sz w:val="20"/>
                <w:szCs w:val="20"/>
                <w:lang w:val="en-US"/>
              </w:rPr>
              <w:t xml:space="preserve">(10/2021 </w:t>
            </w:r>
            <w:r w:rsidR="00BD7310" w:rsidRPr="00C81D02">
              <w:rPr>
                <w:rFonts w:ascii="Arial" w:hAnsi="Arial" w:cs="Arial"/>
                <w:sz w:val="20"/>
                <w:szCs w:val="20"/>
                <w:lang w:val="en-US"/>
              </w:rPr>
              <w:t>–</w:t>
            </w:r>
            <w:r w:rsidR="00BD7310">
              <w:rPr>
                <w:rFonts w:ascii="Arial" w:hAnsi="Arial" w:cs="Arial"/>
                <w:sz w:val="20"/>
                <w:szCs w:val="20"/>
                <w:lang w:val="en-US"/>
              </w:rPr>
              <w:t xml:space="preserve"> 07/2023), 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Financial Analyst </w:t>
            </w:r>
            <w:r w:rsidR="00A40B7C" w:rsidRPr="00203E17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r w:rsidR="00BD7310">
              <w:rPr>
                <w:rFonts w:ascii="Arial" w:hAnsi="Arial" w:cs="Arial"/>
                <w:sz w:val="20"/>
                <w:szCs w:val="20"/>
                <w:lang w:val="en-US"/>
              </w:rPr>
              <w:t>03/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2022</w:t>
            </w:r>
            <w:r w:rsidR="00BD73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D7310" w:rsidRPr="00C81D02">
              <w:rPr>
                <w:rFonts w:ascii="Arial" w:hAnsi="Arial" w:cs="Arial"/>
                <w:sz w:val="20"/>
                <w:szCs w:val="20"/>
                <w:lang w:val="en-US"/>
              </w:rPr>
              <w:t>–</w:t>
            </w:r>
            <w:r w:rsidR="00BD7310">
              <w:rPr>
                <w:rFonts w:ascii="Arial" w:hAnsi="Arial" w:cs="Arial"/>
                <w:sz w:val="20"/>
                <w:szCs w:val="20"/>
                <w:lang w:val="en-US"/>
              </w:rPr>
              <w:t xml:space="preserve"> 07/</w:t>
            </w:r>
            <w:r w:rsidR="009924CF">
              <w:rPr>
                <w:rFonts w:ascii="Arial" w:hAnsi="Arial" w:cs="Arial"/>
                <w:sz w:val="20"/>
                <w:szCs w:val="20"/>
                <w:lang w:val="en-US"/>
              </w:rPr>
              <w:t>2023)</w:t>
            </w:r>
          </w:p>
        </w:tc>
        <w:tc>
          <w:tcPr>
            <w:tcW w:w="3543" w:type="dxa"/>
            <w:gridSpan w:val="3"/>
            <w:vAlign w:val="bottom"/>
          </w:tcPr>
          <w:p w14:paraId="3FCA5798" w14:textId="78869E1A" w:rsidR="00F048E5" w:rsidRPr="00203E17" w:rsidRDefault="002109E6" w:rsidP="000650C5">
            <w:pPr>
              <w:pStyle w:val="1ZeileStation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10/2021 – </w:t>
            </w:r>
            <w:r w:rsidR="004376F1" w:rsidRPr="00203E1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07/2023</w:t>
            </w:r>
          </w:p>
        </w:tc>
      </w:tr>
      <w:tr w:rsidR="00F048E5" w:rsidRPr="00B12F15" w14:paraId="5C602CA4" w14:textId="77777777" w:rsidTr="009924CF">
        <w:trPr>
          <w:trHeight w:val="170"/>
        </w:trPr>
        <w:tc>
          <w:tcPr>
            <w:tcW w:w="10774" w:type="dxa"/>
            <w:gridSpan w:val="6"/>
            <w:vAlign w:val="bottom"/>
          </w:tcPr>
          <w:p w14:paraId="4922BDD3" w14:textId="372E5767" w:rsidR="00F048E5" w:rsidRPr="00203E17" w:rsidRDefault="00F048E5" w:rsidP="000650C5">
            <w:pPr>
              <w:pStyle w:val="1ZeileStation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Developed</w:t>
            </w:r>
            <w:r w:rsidR="00846F54"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a s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ystem for financial planning and</w:t>
            </w:r>
            <w:r w:rsidR="00846F54"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actively participated in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M&amp;A and Restructuring workshops</w:t>
            </w:r>
          </w:p>
          <w:p w14:paraId="54D928AF" w14:textId="77777777" w:rsidR="00F048E5" w:rsidRPr="00203E17" w:rsidRDefault="00F048E5" w:rsidP="000650C5">
            <w:pPr>
              <w:pStyle w:val="1ZeileStation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Contributed research to the “Pegasus” student fund, outperforming the benchmark (MSCI World) by 1.8% </w:t>
            </w:r>
          </w:p>
          <w:p w14:paraId="30378117" w14:textId="0E6C2EDC" w:rsidR="00F048E5" w:rsidRPr="00203E17" w:rsidRDefault="00F048E5" w:rsidP="000650C5">
            <w:pPr>
              <w:pStyle w:val="1ZeileStation"/>
              <w:numPr>
                <w:ilvl w:val="0"/>
                <w:numId w:val="33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Conducted and presented weekly analysis on financial statements and KPIs of technology stocks</w:t>
            </w:r>
          </w:p>
        </w:tc>
      </w:tr>
      <w:tr w:rsidR="00F048E5" w:rsidRPr="00203E17" w14:paraId="482569A2" w14:textId="77777777" w:rsidTr="009924CF">
        <w:trPr>
          <w:trHeight w:val="340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53BAECF" w:rsidR="00F048E5" w:rsidRPr="00203E17" w:rsidRDefault="00C03C41" w:rsidP="000650C5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03E17">
              <w:rPr>
                <w:rFonts w:ascii="Arial" w:hAnsi="Arial" w:cs="Arial"/>
                <w:b/>
                <w:sz w:val="24"/>
                <w:szCs w:val="24"/>
              </w:rPr>
              <w:t>Interests</w:t>
            </w:r>
            <w:proofErr w:type="spellEnd"/>
            <w:r w:rsidRPr="00203E17">
              <w:rPr>
                <w:rFonts w:ascii="Arial" w:hAnsi="Arial" w:cs="Arial"/>
                <w:b/>
                <w:sz w:val="24"/>
                <w:szCs w:val="24"/>
              </w:rPr>
              <w:t xml:space="preserve"> &amp; Skills</w:t>
            </w:r>
          </w:p>
        </w:tc>
      </w:tr>
      <w:tr w:rsidR="00F048E5" w:rsidRPr="00203E17" w14:paraId="2B257790" w14:textId="77777777" w:rsidTr="009924CF">
        <w:trPr>
          <w:trHeight w:val="283"/>
        </w:trPr>
        <w:tc>
          <w:tcPr>
            <w:tcW w:w="10774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68A3378B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Languages: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German (C2), English (C2), Mandarin Chinese (B2)</w:t>
            </w:r>
          </w:p>
        </w:tc>
      </w:tr>
      <w:tr w:rsidR="00F048E5" w:rsidRPr="00B12F15" w14:paraId="45706C3F" w14:textId="77777777" w:rsidTr="009924CF">
        <w:trPr>
          <w:trHeight w:val="283"/>
        </w:trPr>
        <w:tc>
          <w:tcPr>
            <w:tcW w:w="10774" w:type="dxa"/>
            <w:gridSpan w:val="6"/>
            <w:vAlign w:val="bottom"/>
          </w:tcPr>
          <w:p w14:paraId="60CA2168" w14:textId="48F0F18F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Technical: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Microsoft Office Suite, Confluence, </w:t>
            </w:r>
            <w:proofErr w:type="spellStart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Jira</w:t>
            </w:r>
            <w:proofErr w:type="spellEnd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Hubspot</w:t>
            </w:r>
            <w:proofErr w:type="spellEnd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Cognism</w:t>
            </w:r>
            <w:proofErr w:type="spellEnd"/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, Python, LLMs</w:t>
            </w:r>
          </w:p>
        </w:tc>
      </w:tr>
      <w:tr w:rsidR="00F048E5" w:rsidRPr="00B12F15" w14:paraId="70CB01B0" w14:textId="77777777" w:rsidTr="009924CF">
        <w:trPr>
          <w:trHeight w:val="283"/>
        </w:trPr>
        <w:tc>
          <w:tcPr>
            <w:tcW w:w="10774" w:type="dxa"/>
            <w:gridSpan w:val="6"/>
            <w:vAlign w:val="bottom"/>
          </w:tcPr>
          <w:p w14:paraId="598C2742" w14:textId="3ED49238" w:rsidR="00F048E5" w:rsidRPr="00203E17" w:rsidRDefault="00F048E5" w:rsidP="000650C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03E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Interests: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03C41" w:rsidRPr="00203E17"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 w:rsidRPr="00203E17">
              <w:rPr>
                <w:rFonts w:ascii="Arial" w:hAnsi="Arial" w:cs="Arial"/>
                <w:sz w:val="20"/>
                <w:szCs w:val="20"/>
                <w:lang w:val="en-US"/>
              </w:rPr>
              <w:t>earning Languages (Mandarin &amp; Spanish), Travel, Hiking</w:t>
            </w:r>
            <w:r w:rsidR="003561A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 w:rsidR="000D575C">
              <w:rPr>
                <w:rFonts w:ascii="Arial" w:hAnsi="Arial" w:cs="Arial"/>
                <w:sz w:val="20"/>
                <w:szCs w:val="20"/>
                <w:lang w:val="en-US"/>
              </w:rPr>
              <w:t>Table tennis</w:t>
            </w:r>
          </w:p>
        </w:tc>
      </w:tr>
      <w:tr w:rsidR="00560C73" w:rsidRPr="00B12F15" w14:paraId="53049188" w14:textId="77777777" w:rsidTr="009924CF">
        <w:trPr>
          <w:trHeight w:val="283"/>
        </w:trPr>
        <w:tc>
          <w:tcPr>
            <w:tcW w:w="10774" w:type="dxa"/>
            <w:gridSpan w:val="6"/>
            <w:vAlign w:val="bottom"/>
          </w:tcPr>
          <w:p w14:paraId="1A553CA7" w14:textId="14C70E09" w:rsidR="00560C73" w:rsidRPr="00203E17" w:rsidRDefault="00560C73" w:rsidP="000650C5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References: </w:t>
            </w:r>
            <w:hyperlink r:id="rId9" w:history="1">
              <w:r w:rsidRPr="00A30D15">
                <w:rPr>
                  <w:rStyle w:val="Hyperlink"/>
                  <w:rFonts w:ascii="Arial" w:eastAsia="Times" w:hAnsi="Arial" w:cs="Arial"/>
                  <w:sz w:val="20"/>
                  <w:szCs w:val="20"/>
                  <w:lang w:val="en-US" w:eastAsia="zh-CN"/>
                </w:rPr>
                <w:t xml:space="preserve">Peter </w:t>
              </w:r>
              <w:proofErr w:type="spellStart"/>
              <w:r w:rsidRPr="00A30D15">
                <w:rPr>
                  <w:rStyle w:val="Hyperlink"/>
                  <w:rFonts w:ascii="Arial" w:eastAsia="Times" w:hAnsi="Arial" w:cs="Arial"/>
                  <w:sz w:val="20"/>
                  <w:szCs w:val="20"/>
                  <w:lang w:val="en-US" w:eastAsia="zh-CN"/>
                </w:rPr>
                <w:t>Droege</w:t>
              </w:r>
              <w:proofErr w:type="spellEnd"/>
            </w:hyperlink>
            <w:r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 (</w:t>
            </w:r>
            <w:r w:rsidRPr="00D25CA7"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>CEO at Maddox AI</w:t>
            </w:r>
            <w:r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), </w:t>
            </w:r>
            <w:hyperlink r:id="rId10" w:history="1">
              <w:r w:rsidRPr="00F93D47">
                <w:rPr>
                  <w:rStyle w:val="Hyperlink"/>
                  <w:rFonts w:ascii="Arial" w:eastAsia="Times" w:hAnsi="Arial" w:cs="Arial"/>
                  <w:sz w:val="20"/>
                  <w:szCs w:val="20"/>
                  <w:lang w:val="en-US" w:eastAsia="zh-CN"/>
                </w:rPr>
                <w:t xml:space="preserve">Elizabeth </w:t>
              </w:r>
              <w:proofErr w:type="spellStart"/>
              <w:r w:rsidRPr="00F93D47">
                <w:rPr>
                  <w:rStyle w:val="Hyperlink"/>
                  <w:rFonts w:ascii="Arial" w:eastAsia="Times" w:hAnsi="Arial" w:cs="Arial"/>
                  <w:sz w:val="20"/>
                  <w:szCs w:val="20"/>
                  <w:lang w:val="en-US" w:eastAsia="zh-CN"/>
                </w:rPr>
                <w:t>Hofvenschiöld</w:t>
              </w:r>
              <w:proofErr w:type="spellEnd"/>
            </w:hyperlink>
            <w:r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 (</w:t>
            </w:r>
            <w:r w:rsidRPr="00D25CA7"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Director </w:t>
            </w:r>
            <w:proofErr w:type="spellStart"/>
            <w:r w:rsidRPr="00D25CA7"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>BSc</w:t>
            </w:r>
            <w:proofErr w:type="spellEnd"/>
            <w:r w:rsidRPr="00D25CA7"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 International Business</w:t>
            </w:r>
            <w:r>
              <w:rPr>
                <w:rFonts w:ascii="Arial" w:eastAsia="Times" w:hAnsi="Arial" w:cs="Arial"/>
                <w:sz w:val="20"/>
                <w:szCs w:val="20"/>
                <w:lang w:val="en-US" w:eastAsia="zh-CN"/>
              </w:rPr>
              <w:t xml:space="preserve"> at ESB)</w:t>
            </w:r>
          </w:p>
        </w:tc>
      </w:tr>
    </w:tbl>
    <w:p w14:paraId="637AF6E1" w14:textId="3CE3772F" w:rsidR="002D5096" w:rsidRPr="00D25CA7" w:rsidRDefault="002D5096" w:rsidP="000650C5">
      <w:pPr>
        <w:spacing w:after="0" w:line="240" w:lineRule="auto"/>
        <w:rPr>
          <w:rFonts w:ascii="Arial" w:hAnsi="Arial" w:cs="Arial"/>
          <w:color w:val="FF0000"/>
          <w:sz w:val="2"/>
          <w:szCs w:val="2"/>
          <w:lang w:val="en-US"/>
        </w:rPr>
      </w:pPr>
    </w:p>
    <w:sectPr w:rsidR="002D5096" w:rsidRPr="00D25CA7" w:rsidSect="00FE0496">
      <w:footerReference w:type="even" r:id="rId11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DBF6D" w14:textId="77777777" w:rsidR="002747D9" w:rsidRDefault="002747D9" w:rsidP="00BE053D">
      <w:pPr>
        <w:spacing w:after="0" w:line="240" w:lineRule="auto"/>
      </w:pPr>
      <w:r>
        <w:separator/>
      </w:r>
    </w:p>
  </w:endnote>
  <w:endnote w:type="continuationSeparator" w:id="0">
    <w:p w14:paraId="788BE088" w14:textId="77777777" w:rsidR="002747D9" w:rsidRDefault="002747D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6BDE" w14:textId="77777777" w:rsidR="002747D9" w:rsidRDefault="002747D9" w:rsidP="00BE053D">
      <w:pPr>
        <w:spacing w:after="0" w:line="240" w:lineRule="auto"/>
      </w:pPr>
      <w:r>
        <w:separator/>
      </w:r>
    </w:p>
  </w:footnote>
  <w:footnote w:type="continuationSeparator" w:id="0">
    <w:p w14:paraId="5BE3982B" w14:textId="77777777" w:rsidR="002747D9" w:rsidRDefault="002747D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96C2B"/>
    <w:multiLevelType w:val="hybridMultilevel"/>
    <w:tmpl w:val="135AD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6745D0"/>
    <w:multiLevelType w:val="hybridMultilevel"/>
    <w:tmpl w:val="9306B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F35248"/>
    <w:multiLevelType w:val="hybridMultilevel"/>
    <w:tmpl w:val="DB96AF3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2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8"/>
  </w:num>
  <w:num w:numId="9" w16cid:durableId="1961916187">
    <w:abstractNumId w:val="16"/>
  </w:num>
  <w:num w:numId="10" w16cid:durableId="1947156070">
    <w:abstractNumId w:val="29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1"/>
  </w:num>
  <w:num w:numId="14" w16cid:durableId="1178347352">
    <w:abstractNumId w:val="13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21"/>
  </w:num>
  <w:num w:numId="18" w16cid:durableId="1247112201">
    <w:abstractNumId w:val="3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20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3"/>
  </w:num>
  <w:num w:numId="27" w16cid:durableId="624386309">
    <w:abstractNumId w:val="25"/>
  </w:num>
  <w:num w:numId="28" w16cid:durableId="1369065327">
    <w:abstractNumId w:val="19"/>
  </w:num>
  <w:num w:numId="29" w16cid:durableId="405347336">
    <w:abstractNumId w:val="10"/>
  </w:num>
  <w:num w:numId="30" w16cid:durableId="1660232830">
    <w:abstractNumId w:val="12"/>
  </w:num>
  <w:num w:numId="31" w16cid:durableId="457724669">
    <w:abstractNumId w:val="30"/>
  </w:num>
  <w:num w:numId="32" w16cid:durableId="107479264">
    <w:abstractNumId w:val="7"/>
  </w:num>
  <w:num w:numId="33" w16cid:durableId="119488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2A1"/>
    <w:rsid w:val="0001230B"/>
    <w:rsid w:val="0001386F"/>
    <w:rsid w:val="00021FA2"/>
    <w:rsid w:val="000249E1"/>
    <w:rsid w:val="00061D33"/>
    <w:rsid w:val="000622C1"/>
    <w:rsid w:val="00064643"/>
    <w:rsid w:val="000650C5"/>
    <w:rsid w:val="00073AC8"/>
    <w:rsid w:val="00087747"/>
    <w:rsid w:val="000903F8"/>
    <w:rsid w:val="000A1FDA"/>
    <w:rsid w:val="000B63E2"/>
    <w:rsid w:val="000B6548"/>
    <w:rsid w:val="000D3AC0"/>
    <w:rsid w:val="000D575C"/>
    <w:rsid w:val="000D5D4E"/>
    <w:rsid w:val="000D671A"/>
    <w:rsid w:val="000E04C5"/>
    <w:rsid w:val="000E23A1"/>
    <w:rsid w:val="000E5498"/>
    <w:rsid w:val="000F1D6D"/>
    <w:rsid w:val="00103EC5"/>
    <w:rsid w:val="001043B8"/>
    <w:rsid w:val="00105EDE"/>
    <w:rsid w:val="0010775E"/>
    <w:rsid w:val="001117C8"/>
    <w:rsid w:val="001138A1"/>
    <w:rsid w:val="0011577D"/>
    <w:rsid w:val="00116C6E"/>
    <w:rsid w:val="00125CA6"/>
    <w:rsid w:val="00126140"/>
    <w:rsid w:val="0014103A"/>
    <w:rsid w:val="00156FC9"/>
    <w:rsid w:val="00162A5A"/>
    <w:rsid w:val="0016307A"/>
    <w:rsid w:val="001647AB"/>
    <w:rsid w:val="00172867"/>
    <w:rsid w:val="001741CE"/>
    <w:rsid w:val="00175B6D"/>
    <w:rsid w:val="00181D6D"/>
    <w:rsid w:val="00187592"/>
    <w:rsid w:val="001901ED"/>
    <w:rsid w:val="00190C31"/>
    <w:rsid w:val="00190E40"/>
    <w:rsid w:val="0019483A"/>
    <w:rsid w:val="001A46BF"/>
    <w:rsid w:val="001A473E"/>
    <w:rsid w:val="001A481B"/>
    <w:rsid w:val="001A5A22"/>
    <w:rsid w:val="001A7334"/>
    <w:rsid w:val="001B0186"/>
    <w:rsid w:val="001B62CA"/>
    <w:rsid w:val="001C3A37"/>
    <w:rsid w:val="001C597C"/>
    <w:rsid w:val="001D4DCD"/>
    <w:rsid w:val="001F1416"/>
    <w:rsid w:val="001F4175"/>
    <w:rsid w:val="00203E17"/>
    <w:rsid w:val="002109E6"/>
    <w:rsid w:val="002165AD"/>
    <w:rsid w:val="00223A4D"/>
    <w:rsid w:val="0022798C"/>
    <w:rsid w:val="0023054D"/>
    <w:rsid w:val="00232CB5"/>
    <w:rsid w:val="00234A7E"/>
    <w:rsid w:val="0024373D"/>
    <w:rsid w:val="002508C2"/>
    <w:rsid w:val="002663FC"/>
    <w:rsid w:val="00267252"/>
    <w:rsid w:val="00273DCF"/>
    <w:rsid w:val="002747D9"/>
    <w:rsid w:val="00275674"/>
    <w:rsid w:val="00282DB0"/>
    <w:rsid w:val="0029212D"/>
    <w:rsid w:val="002A6500"/>
    <w:rsid w:val="002B2091"/>
    <w:rsid w:val="002C1503"/>
    <w:rsid w:val="002C257B"/>
    <w:rsid w:val="002C6972"/>
    <w:rsid w:val="002D1214"/>
    <w:rsid w:val="002D2B32"/>
    <w:rsid w:val="002D4516"/>
    <w:rsid w:val="002D5096"/>
    <w:rsid w:val="002E6F4B"/>
    <w:rsid w:val="002F46AD"/>
    <w:rsid w:val="002F66BA"/>
    <w:rsid w:val="002F7303"/>
    <w:rsid w:val="003101F0"/>
    <w:rsid w:val="00314B7A"/>
    <w:rsid w:val="00324BC5"/>
    <w:rsid w:val="00337ED2"/>
    <w:rsid w:val="00340BAB"/>
    <w:rsid w:val="00341366"/>
    <w:rsid w:val="003418E0"/>
    <w:rsid w:val="00347F8D"/>
    <w:rsid w:val="00351815"/>
    <w:rsid w:val="003561A0"/>
    <w:rsid w:val="00357F2B"/>
    <w:rsid w:val="00372F7B"/>
    <w:rsid w:val="003733E5"/>
    <w:rsid w:val="00390EA6"/>
    <w:rsid w:val="00396976"/>
    <w:rsid w:val="00396F4D"/>
    <w:rsid w:val="003A0EA3"/>
    <w:rsid w:val="003B226C"/>
    <w:rsid w:val="003B2CDA"/>
    <w:rsid w:val="003B53EB"/>
    <w:rsid w:val="003E27C3"/>
    <w:rsid w:val="003F3E3F"/>
    <w:rsid w:val="00404891"/>
    <w:rsid w:val="00405A5F"/>
    <w:rsid w:val="004067B8"/>
    <w:rsid w:val="004154BE"/>
    <w:rsid w:val="0042013D"/>
    <w:rsid w:val="0042116E"/>
    <w:rsid w:val="00422F83"/>
    <w:rsid w:val="0042531B"/>
    <w:rsid w:val="00426D7E"/>
    <w:rsid w:val="00430847"/>
    <w:rsid w:val="0043430C"/>
    <w:rsid w:val="00435E6D"/>
    <w:rsid w:val="004370FA"/>
    <w:rsid w:val="004376F1"/>
    <w:rsid w:val="00443668"/>
    <w:rsid w:val="00451A9A"/>
    <w:rsid w:val="00456B0D"/>
    <w:rsid w:val="00456BD6"/>
    <w:rsid w:val="00456F99"/>
    <w:rsid w:val="0045743F"/>
    <w:rsid w:val="00476AF8"/>
    <w:rsid w:val="0048366A"/>
    <w:rsid w:val="00484FD7"/>
    <w:rsid w:val="004929FB"/>
    <w:rsid w:val="00496194"/>
    <w:rsid w:val="00497695"/>
    <w:rsid w:val="004A24A4"/>
    <w:rsid w:val="004A31B3"/>
    <w:rsid w:val="004A54BA"/>
    <w:rsid w:val="004B6A5E"/>
    <w:rsid w:val="004C00B7"/>
    <w:rsid w:val="004D3B5F"/>
    <w:rsid w:val="004D5C6A"/>
    <w:rsid w:val="004E2B17"/>
    <w:rsid w:val="004E35E3"/>
    <w:rsid w:val="004F5A35"/>
    <w:rsid w:val="00502008"/>
    <w:rsid w:val="00503C6B"/>
    <w:rsid w:val="00503CEF"/>
    <w:rsid w:val="00507EA7"/>
    <w:rsid w:val="00520937"/>
    <w:rsid w:val="00525408"/>
    <w:rsid w:val="00526089"/>
    <w:rsid w:val="00527A28"/>
    <w:rsid w:val="00527DCA"/>
    <w:rsid w:val="0053316B"/>
    <w:rsid w:val="0053342F"/>
    <w:rsid w:val="00537804"/>
    <w:rsid w:val="00542D76"/>
    <w:rsid w:val="005500BE"/>
    <w:rsid w:val="00550779"/>
    <w:rsid w:val="005548F2"/>
    <w:rsid w:val="00560C73"/>
    <w:rsid w:val="00564847"/>
    <w:rsid w:val="005716D4"/>
    <w:rsid w:val="00571B60"/>
    <w:rsid w:val="00572876"/>
    <w:rsid w:val="0057471D"/>
    <w:rsid w:val="00576C16"/>
    <w:rsid w:val="0058137A"/>
    <w:rsid w:val="00583B00"/>
    <w:rsid w:val="00585A4D"/>
    <w:rsid w:val="005A3846"/>
    <w:rsid w:val="005B199D"/>
    <w:rsid w:val="005B3335"/>
    <w:rsid w:val="005B5C27"/>
    <w:rsid w:val="005B7ACD"/>
    <w:rsid w:val="005C7A93"/>
    <w:rsid w:val="005D6329"/>
    <w:rsid w:val="005D7084"/>
    <w:rsid w:val="005E57F6"/>
    <w:rsid w:val="005F3C0A"/>
    <w:rsid w:val="006058D8"/>
    <w:rsid w:val="00606F21"/>
    <w:rsid w:val="00610200"/>
    <w:rsid w:val="00623699"/>
    <w:rsid w:val="006257B3"/>
    <w:rsid w:val="00630855"/>
    <w:rsid w:val="00632D5A"/>
    <w:rsid w:val="00635515"/>
    <w:rsid w:val="00636A50"/>
    <w:rsid w:val="00641BE6"/>
    <w:rsid w:val="00644439"/>
    <w:rsid w:val="00652C77"/>
    <w:rsid w:val="006546FD"/>
    <w:rsid w:val="00665BF3"/>
    <w:rsid w:val="00666BEF"/>
    <w:rsid w:val="00670FD6"/>
    <w:rsid w:val="006732D6"/>
    <w:rsid w:val="0068013E"/>
    <w:rsid w:val="00686B98"/>
    <w:rsid w:val="00687AE9"/>
    <w:rsid w:val="00693E09"/>
    <w:rsid w:val="006956A3"/>
    <w:rsid w:val="006A2DE9"/>
    <w:rsid w:val="006A356D"/>
    <w:rsid w:val="006A6453"/>
    <w:rsid w:val="006A7230"/>
    <w:rsid w:val="006B4E32"/>
    <w:rsid w:val="006B72C7"/>
    <w:rsid w:val="006B7F78"/>
    <w:rsid w:val="006C0628"/>
    <w:rsid w:val="006C2252"/>
    <w:rsid w:val="006C6DC8"/>
    <w:rsid w:val="006D02C4"/>
    <w:rsid w:val="006D2779"/>
    <w:rsid w:val="006D7F7F"/>
    <w:rsid w:val="006E2C9C"/>
    <w:rsid w:val="006E40EF"/>
    <w:rsid w:val="006E521F"/>
    <w:rsid w:val="006F0039"/>
    <w:rsid w:val="00711CEF"/>
    <w:rsid w:val="00720320"/>
    <w:rsid w:val="0072160D"/>
    <w:rsid w:val="00723643"/>
    <w:rsid w:val="00725D3C"/>
    <w:rsid w:val="0072778E"/>
    <w:rsid w:val="00733C88"/>
    <w:rsid w:val="00733DA1"/>
    <w:rsid w:val="00737822"/>
    <w:rsid w:val="0074111D"/>
    <w:rsid w:val="00753D4A"/>
    <w:rsid w:val="00754914"/>
    <w:rsid w:val="00756300"/>
    <w:rsid w:val="00756912"/>
    <w:rsid w:val="00761609"/>
    <w:rsid w:val="00763DCE"/>
    <w:rsid w:val="0077256E"/>
    <w:rsid w:val="00776C46"/>
    <w:rsid w:val="0078260B"/>
    <w:rsid w:val="007838D1"/>
    <w:rsid w:val="00785254"/>
    <w:rsid w:val="00785853"/>
    <w:rsid w:val="007871A4"/>
    <w:rsid w:val="00790F21"/>
    <w:rsid w:val="00793BB8"/>
    <w:rsid w:val="007966F0"/>
    <w:rsid w:val="00797BFC"/>
    <w:rsid w:val="007A720F"/>
    <w:rsid w:val="007B1076"/>
    <w:rsid w:val="007C6A3C"/>
    <w:rsid w:val="007C71AD"/>
    <w:rsid w:val="007D4BEE"/>
    <w:rsid w:val="007D5BE9"/>
    <w:rsid w:val="007D720C"/>
    <w:rsid w:val="007E1199"/>
    <w:rsid w:val="007E5981"/>
    <w:rsid w:val="007E6F7F"/>
    <w:rsid w:val="008050E4"/>
    <w:rsid w:val="00821FE3"/>
    <w:rsid w:val="0082257D"/>
    <w:rsid w:val="00826E63"/>
    <w:rsid w:val="0083264A"/>
    <w:rsid w:val="00842D30"/>
    <w:rsid w:val="00846F54"/>
    <w:rsid w:val="00850AB1"/>
    <w:rsid w:val="00851A24"/>
    <w:rsid w:val="00853438"/>
    <w:rsid w:val="0085492F"/>
    <w:rsid w:val="00860295"/>
    <w:rsid w:val="00866846"/>
    <w:rsid w:val="00873BE8"/>
    <w:rsid w:val="00875DA9"/>
    <w:rsid w:val="00886346"/>
    <w:rsid w:val="008954E2"/>
    <w:rsid w:val="00895E38"/>
    <w:rsid w:val="008A4BE6"/>
    <w:rsid w:val="008A6233"/>
    <w:rsid w:val="008A782B"/>
    <w:rsid w:val="008B0FC0"/>
    <w:rsid w:val="008B1D57"/>
    <w:rsid w:val="008C429A"/>
    <w:rsid w:val="008E1F3D"/>
    <w:rsid w:val="0090165E"/>
    <w:rsid w:val="009053D7"/>
    <w:rsid w:val="0091091F"/>
    <w:rsid w:val="0091331D"/>
    <w:rsid w:val="00913CA8"/>
    <w:rsid w:val="00924E38"/>
    <w:rsid w:val="0093223C"/>
    <w:rsid w:val="00936DA0"/>
    <w:rsid w:val="00941A87"/>
    <w:rsid w:val="00945803"/>
    <w:rsid w:val="009501C2"/>
    <w:rsid w:val="009668B9"/>
    <w:rsid w:val="00971B14"/>
    <w:rsid w:val="00976577"/>
    <w:rsid w:val="0098482B"/>
    <w:rsid w:val="00984C22"/>
    <w:rsid w:val="00987EA5"/>
    <w:rsid w:val="009905E9"/>
    <w:rsid w:val="009924CF"/>
    <w:rsid w:val="00996356"/>
    <w:rsid w:val="00997D9A"/>
    <w:rsid w:val="009A7422"/>
    <w:rsid w:val="009D5903"/>
    <w:rsid w:val="009D5ED8"/>
    <w:rsid w:val="009D7C49"/>
    <w:rsid w:val="009E1DE6"/>
    <w:rsid w:val="009E7297"/>
    <w:rsid w:val="009E7AEC"/>
    <w:rsid w:val="009F04AB"/>
    <w:rsid w:val="009F488A"/>
    <w:rsid w:val="00A0257D"/>
    <w:rsid w:val="00A07396"/>
    <w:rsid w:val="00A12EDC"/>
    <w:rsid w:val="00A216F7"/>
    <w:rsid w:val="00A26D0D"/>
    <w:rsid w:val="00A2726C"/>
    <w:rsid w:val="00A30D15"/>
    <w:rsid w:val="00A33BDE"/>
    <w:rsid w:val="00A34885"/>
    <w:rsid w:val="00A34B8A"/>
    <w:rsid w:val="00A35FDC"/>
    <w:rsid w:val="00A40B7C"/>
    <w:rsid w:val="00A43BC1"/>
    <w:rsid w:val="00A52042"/>
    <w:rsid w:val="00A74225"/>
    <w:rsid w:val="00A80792"/>
    <w:rsid w:val="00A84D1F"/>
    <w:rsid w:val="00A90FAC"/>
    <w:rsid w:val="00A936D5"/>
    <w:rsid w:val="00AA1EB0"/>
    <w:rsid w:val="00AA2DA3"/>
    <w:rsid w:val="00AA5A9C"/>
    <w:rsid w:val="00AB016A"/>
    <w:rsid w:val="00AB2A5A"/>
    <w:rsid w:val="00AB3383"/>
    <w:rsid w:val="00AC03FD"/>
    <w:rsid w:val="00AC1789"/>
    <w:rsid w:val="00AC42C2"/>
    <w:rsid w:val="00AD28F8"/>
    <w:rsid w:val="00AE4D7A"/>
    <w:rsid w:val="00AE4ED3"/>
    <w:rsid w:val="00AF721B"/>
    <w:rsid w:val="00B005C7"/>
    <w:rsid w:val="00B0230B"/>
    <w:rsid w:val="00B114B6"/>
    <w:rsid w:val="00B12F15"/>
    <w:rsid w:val="00B166B4"/>
    <w:rsid w:val="00B17AC2"/>
    <w:rsid w:val="00B17D95"/>
    <w:rsid w:val="00B23509"/>
    <w:rsid w:val="00B359DB"/>
    <w:rsid w:val="00B3632B"/>
    <w:rsid w:val="00B409D8"/>
    <w:rsid w:val="00B5178D"/>
    <w:rsid w:val="00B57C44"/>
    <w:rsid w:val="00B67F1F"/>
    <w:rsid w:val="00B701D7"/>
    <w:rsid w:val="00B71937"/>
    <w:rsid w:val="00B74A64"/>
    <w:rsid w:val="00B776A7"/>
    <w:rsid w:val="00B80239"/>
    <w:rsid w:val="00B80F89"/>
    <w:rsid w:val="00B81996"/>
    <w:rsid w:val="00B90595"/>
    <w:rsid w:val="00BA215A"/>
    <w:rsid w:val="00BA2853"/>
    <w:rsid w:val="00BA4047"/>
    <w:rsid w:val="00BB2545"/>
    <w:rsid w:val="00BB3504"/>
    <w:rsid w:val="00BB4BE4"/>
    <w:rsid w:val="00BB5F09"/>
    <w:rsid w:val="00BC0D9F"/>
    <w:rsid w:val="00BD338C"/>
    <w:rsid w:val="00BD7310"/>
    <w:rsid w:val="00BE053D"/>
    <w:rsid w:val="00BE23CE"/>
    <w:rsid w:val="00BE5505"/>
    <w:rsid w:val="00BF1A7A"/>
    <w:rsid w:val="00BF1FA3"/>
    <w:rsid w:val="00BF7787"/>
    <w:rsid w:val="00C00974"/>
    <w:rsid w:val="00C016C2"/>
    <w:rsid w:val="00C018E4"/>
    <w:rsid w:val="00C03C41"/>
    <w:rsid w:val="00C066FA"/>
    <w:rsid w:val="00C1721C"/>
    <w:rsid w:val="00C21A09"/>
    <w:rsid w:val="00C25387"/>
    <w:rsid w:val="00C4599D"/>
    <w:rsid w:val="00C53609"/>
    <w:rsid w:val="00C54BE3"/>
    <w:rsid w:val="00C57F80"/>
    <w:rsid w:val="00C67B78"/>
    <w:rsid w:val="00C67FAA"/>
    <w:rsid w:val="00C753DE"/>
    <w:rsid w:val="00C768ED"/>
    <w:rsid w:val="00C81D02"/>
    <w:rsid w:val="00C82A8F"/>
    <w:rsid w:val="00C90954"/>
    <w:rsid w:val="00C90F97"/>
    <w:rsid w:val="00C91465"/>
    <w:rsid w:val="00C916C2"/>
    <w:rsid w:val="00C92E1E"/>
    <w:rsid w:val="00C93A40"/>
    <w:rsid w:val="00C95538"/>
    <w:rsid w:val="00C9589F"/>
    <w:rsid w:val="00CC7F56"/>
    <w:rsid w:val="00CD1B12"/>
    <w:rsid w:val="00CD55DC"/>
    <w:rsid w:val="00CE0D69"/>
    <w:rsid w:val="00CE1BBC"/>
    <w:rsid w:val="00CE2595"/>
    <w:rsid w:val="00CE28CC"/>
    <w:rsid w:val="00CE72FC"/>
    <w:rsid w:val="00CF31EE"/>
    <w:rsid w:val="00CF3E50"/>
    <w:rsid w:val="00D04A10"/>
    <w:rsid w:val="00D05FA5"/>
    <w:rsid w:val="00D134D5"/>
    <w:rsid w:val="00D1492F"/>
    <w:rsid w:val="00D17B69"/>
    <w:rsid w:val="00D227EE"/>
    <w:rsid w:val="00D25CA7"/>
    <w:rsid w:val="00D27981"/>
    <w:rsid w:val="00D3003C"/>
    <w:rsid w:val="00D31A4A"/>
    <w:rsid w:val="00D331F4"/>
    <w:rsid w:val="00D470E4"/>
    <w:rsid w:val="00D479E8"/>
    <w:rsid w:val="00D52142"/>
    <w:rsid w:val="00D5280E"/>
    <w:rsid w:val="00D5692C"/>
    <w:rsid w:val="00D61F14"/>
    <w:rsid w:val="00D62DD3"/>
    <w:rsid w:val="00D6516D"/>
    <w:rsid w:val="00D6616F"/>
    <w:rsid w:val="00D77ECF"/>
    <w:rsid w:val="00D80D6B"/>
    <w:rsid w:val="00D85D41"/>
    <w:rsid w:val="00D90950"/>
    <w:rsid w:val="00D94024"/>
    <w:rsid w:val="00DA69DF"/>
    <w:rsid w:val="00DB33F8"/>
    <w:rsid w:val="00DB3FF2"/>
    <w:rsid w:val="00DB6A99"/>
    <w:rsid w:val="00DC2D84"/>
    <w:rsid w:val="00DD38E2"/>
    <w:rsid w:val="00DE46A0"/>
    <w:rsid w:val="00DE7331"/>
    <w:rsid w:val="00DF07C5"/>
    <w:rsid w:val="00DF3EBC"/>
    <w:rsid w:val="00DF53E1"/>
    <w:rsid w:val="00DF7EF1"/>
    <w:rsid w:val="00E00140"/>
    <w:rsid w:val="00E03590"/>
    <w:rsid w:val="00E07035"/>
    <w:rsid w:val="00E13110"/>
    <w:rsid w:val="00E21215"/>
    <w:rsid w:val="00E24DF1"/>
    <w:rsid w:val="00E30C21"/>
    <w:rsid w:val="00E368B2"/>
    <w:rsid w:val="00E40B9A"/>
    <w:rsid w:val="00E431ED"/>
    <w:rsid w:val="00E550BE"/>
    <w:rsid w:val="00E55D90"/>
    <w:rsid w:val="00E64FF5"/>
    <w:rsid w:val="00E85C71"/>
    <w:rsid w:val="00E907EC"/>
    <w:rsid w:val="00E91838"/>
    <w:rsid w:val="00EA4345"/>
    <w:rsid w:val="00EA5421"/>
    <w:rsid w:val="00EA78FC"/>
    <w:rsid w:val="00EB0F93"/>
    <w:rsid w:val="00EB33B6"/>
    <w:rsid w:val="00EB34FC"/>
    <w:rsid w:val="00EB5816"/>
    <w:rsid w:val="00EC32E2"/>
    <w:rsid w:val="00EC4F36"/>
    <w:rsid w:val="00EC6EA8"/>
    <w:rsid w:val="00EC726E"/>
    <w:rsid w:val="00EC78DE"/>
    <w:rsid w:val="00ED0EA9"/>
    <w:rsid w:val="00ED2022"/>
    <w:rsid w:val="00EF2432"/>
    <w:rsid w:val="00EF53C4"/>
    <w:rsid w:val="00EF77DF"/>
    <w:rsid w:val="00F048E5"/>
    <w:rsid w:val="00F11540"/>
    <w:rsid w:val="00F11BEF"/>
    <w:rsid w:val="00F165E1"/>
    <w:rsid w:val="00F208F7"/>
    <w:rsid w:val="00F258E7"/>
    <w:rsid w:val="00F25EB2"/>
    <w:rsid w:val="00F31B84"/>
    <w:rsid w:val="00F37FD0"/>
    <w:rsid w:val="00F44F5F"/>
    <w:rsid w:val="00F50934"/>
    <w:rsid w:val="00F5587D"/>
    <w:rsid w:val="00F57BA5"/>
    <w:rsid w:val="00F631EC"/>
    <w:rsid w:val="00F638B7"/>
    <w:rsid w:val="00F64C22"/>
    <w:rsid w:val="00F64FA7"/>
    <w:rsid w:val="00F74D19"/>
    <w:rsid w:val="00F7688C"/>
    <w:rsid w:val="00F80053"/>
    <w:rsid w:val="00F87EFF"/>
    <w:rsid w:val="00F93D47"/>
    <w:rsid w:val="00F93EC7"/>
    <w:rsid w:val="00FA02C7"/>
    <w:rsid w:val="00FA2E93"/>
    <w:rsid w:val="00FA4186"/>
    <w:rsid w:val="00FC0531"/>
    <w:rsid w:val="00FC13F0"/>
    <w:rsid w:val="00FC60E2"/>
    <w:rsid w:val="00FD0FB7"/>
    <w:rsid w:val="00FD2ACA"/>
    <w:rsid w:val="00FE0496"/>
    <w:rsid w:val="00FE79A2"/>
    <w:rsid w:val="00FF4E88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550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50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50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0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0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2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6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4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8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2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1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7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klas-lovis-riec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elizabeth.hofvenschioeld@reutlingen-university.d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ter.droege@maddox.ai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fe4bc684-102f-461d-a6dc-b1e58752f380}" enabled="1" method="Standard" siteId="{2d75a51b-29e5-45d5-a5c5-5aa979cb6a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Rieck, Niklas</cp:lastModifiedBy>
  <cp:revision>17</cp:revision>
  <cp:lastPrinted>2025-09-10T20:20:00Z</cp:lastPrinted>
  <dcterms:created xsi:type="dcterms:W3CDTF">2025-09-27T12:29:00Z</dcterms:created>
  <dcterms:modified xsi:type="dcterms:W3CDTF">2025-10-31T14:11:00Z</dcterms:modified>
</cp:coreProperties>
</file>