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EECC06" w14:textId="77777777" w:rsidR="00C748E6" w:rsidRDefault="00C748E6"/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284"/>
        <w:gridCol w:w="425"/>
        <w:gridCol w:w="142"/>
        <w:gridCol w:w="283"/>
        <w:gridCol w:w="284"/>
        <w:gridCol w:w="992"/>
        <w:gridCol w:w="142"/>
        <w:gridCol w:w="142"/>
        <w:gridCol w:w="1383"/>
        <w:gridCol w:w="459"/>
      </w:tblGrid>
      <w:tr w:rsidR="00E55D90" w:rsidRPr="00874B07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2305F234" w:rsidR="00E55D90" w:rsidRPr="002C5EC3" w:rsidRDefault="00C748E6" w:rsidP="002C5EC3">
            <w:pPr>
              <w:jc w:val="center"/>
              <w:rPr>
                <w:rFonts w:ascii="Georgia" w:hAnsi="Georgia" w:cs="Arial"/>
                <w:b/>
                <w:sz w:val="48"/>
                <w:szCs w:val="44"/>
                <w:lang w:val="de-CH"/>
              </w:rPr>
            </w:pPr>
            <w:r w:rsidRPr="002C5EC3">
              <w:rPr>
                <w:rFonts w:ascii="Georgia" w:hAnsi="Georgia" w:cs="Arial"/>
                <w:b/>
                <w:sz w:val="48"/>
                <w:szCs w:val="44"/>
                <w:lang w:val="de-CH"/>
              </w:rPr>
              <w:t>Luis Haftendorn</w:t>
            </w:r>
          </w:p>
          <w:p w14:paraId="2D363F9A" w14:textId="3BFC0917" w:rsidR="00F44F5F" w:rsidRPr="002C5EC3" w:rsidRDefault="00C748E6" w:rsidP="002C5EC3">
            <w:pPr>
              <w:jc w:val="center"/>
              <w:rPr>
                <w:rFonts w:ascii="Georgia" w:hAnsi="Georgia" w:cs="Arial"/>
                <w:bCs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bCs/>
                <w:sz w:val="20"/>
                <w:szCs w:val="20"/>
                <w:lang w:val="de-CH"/>
              </w:rPr>
              <w:t>Langgasse 18</w:t>
            </w:r>
            <w:r w:rsidR="00F44F5F" w:rsidRPr="002C5EC3">
              <w:rPr>
                <w:rFonts w:ascii="Georgia" w:hAnsi="Georgia" w:cs="Arial"/>
                <w:bCs/>
                <w:sz w:val="20"/>
                <w:szCs w:val="20"/>
                <w:lang w:val="de-CH"/>
              </w:rPr>
              <w:t xml:space="preserve">, </w:t>
            </w:r>
            <w:r w:rsidR="006D2DA0" w:rsidRPr="002C5EC3">
              <w:rPr>
                <w:rFonts w:ascii="Georgia" w:hAnsi="Georgia" w:cs="Arial"/>
                <w:bCs/>
                <w:sz w:val="20"/>
                <w:szCs w:val="20"/>
                <w:lang w:val="de-CH"/>
              </w:rPr>
              <w:t>9008 St. Gallen</w:t>
            </w:r>
            <w:r w:rsidR="00F44F5F" w:rsidRPr="002C5EC3">
              <w:rPr>
                <w:rFonts w:ascii="Georgia" w:hAnsi="Georgia" w:cs="Arial"/>
                <w:bCs/>
                <w:sz w:val="20"/>
                <w:szCs w:val="20"/>
                <w:lang w:val="de-CH"/>
              </w:rPr>
              <w:t xml:space="preserve">, </w:t>
            </w:r>
            <w:r w:rsidRPr="002C5EC3">
              <w:rPr>
                <w:rFonts w:ascii="Georgia" w:hAnsi="Georgia" w:cs="Arial"/>
                <w:bCs/>
                <w:sz w:val="20"/>
                <w:szCs w:val="20"/>
                <w:lang w:val="de-CH"/>
              </w:rPr>
              <w:t>Schweiz</w:t>
            </w:r>
          </w:p>
          <w:p w14:paraId="135895E2" w14:textId="557D1005" w:rsidR="00F44F5F" w:rsidRPr="002C5EC3" w:rsidRDefault="00C339AE" w:rsidP="002C5EC3">
            <w:pPr>
              <w:jc w:val="center"/>
              <w:rPr>
                <w:rFonts w:ascii="Georgia" w:hAnsi="Georgia" w:cs="Arial"/>
                <w:b/>
                <w:lang w:val="de-CH"/>
              </w:rPr>
            </w:pPr>
            <w:r w:rsidRPr="002C5EC3">
              <w:rPr>
                <w:rFonts w:ascii="Georgia" w:hAnsi="Georgia" w:cs="Arial"/>
                <w:bCs/>
                <w:sz w:val="20"/>
                <w:szCs w:val="20"/>
                <w:lang w:val="de-CH"/>
              </w:rPr>
              <w:t>Haftendornluis@gmail.com</w:t>
            </w:r>
            <w:r w:rsidR="00F44F5F" w:rsidRPr="002C5EC3">
              <w:rPr>
                <w:rFonts w:ascii="Georgia" w:hAnsi="Georgia" w:cs="Arial"/>
                <w:bCs/>
                <w:sz w:val="20"/>
                <w:szCs w:val="20"/>
                <w:lang w:val="de-CH"/>
              </w:rPr>
              <w:t xml:space="preserve"> | +49</w:t>
            </w:r>
            <w:r w:rsidRPr="002C5EC3">
              <w:rPr>
                <w:rFonts w:ascii="Georgia" w:hAnsi="Georgia" w:cs="Arial"/>
                <w:bCs/>
                <w:sz w:val="20"/>
                <w:szCs w:val="20"/>
                <w:lang w:val="de-CH"/>
              </w:rPr>
              <w:t xml:space="preserve"> 160 96874752</w:t>
            </w:r>
          </w:p>
        </w:tc>
      </w:tr>
      <w:tr w:rsidR="002508C2" w:rsidRPr="00874B07" w14:paraId="0FCADE56" w14:textId="77777777" w:rsidTr="00FE0496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4C52A6DA" w:rsidR="002508C2" w:rsidRPr="002C5EC3" w:rsidRDefault="00F44F5F" w:rsidP="00874B07">
            <w:pPr>
              <w:rPr>
                <w:rFonts w:ascii="Georgia" w:hAnsi="Georgia" w:cs="Arial"/>
                <w:b/>
                <w:sz w:val="28"/>
                <w:lang w:val="de-CH"/>
              </w:rPr>
            </w:pPr>
            <w:r w:rsidRPr="002C5EC3">
              <w:rPr>
                <w:rFonts w:ascii="Georgia" w:hAnsi="Georgia" w:cs="Arial"/>
                <w:b/>
                <w:sz w:val="28"/>
                <w:szCs w:val="32"/>
                <w:lang w:val="de-CH"/>
              </w:rPr>
              <w:t>SCHULE &amp; STUDIU</w:t>
            </w:r>
            <w:r w:rsidR="003910C3" w:rsidRPr="002C5EC3">
              <w:rPr>
                <w:rFonts w:ascii="Georgia" w:hAnsi="Georgia" w:cs="Arial"/>
                <w:b/>
                <w:sz w:val="28"/>
                <w:szCs w:val="32"/>
                <w:lang w:val="de-CH"/>
              </w:rPr>
              <w:t>M</w:t>
            </w:r>
          </w:p>
        </w:tc>
      </w:tr>
      <w:tr w:rsidR="00D1492F" w:rsidRPr="00874B07" w14:paraId="7D1DEBF7" w14:textId="77777777" w:rsidTr="002C5EC3">
        <w:trPr>
          <w:trHeight w:val="346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005416EB" w:rsidR="00D1492F" w:rsidRPr="002C5EC3" w:rsidRDefault="003910C3" w:rsidP="00874B07">
            <w:pPr>
              <w:rPr>
                <w:rFonts w:ascii="Georgia" w:hAnsi="Georgia" w:cs="Arial"/>
                <w:b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b/>
                <w:sz w:val="21"/>
                <w:szCs w:val="21"/>
                <w:lang w:val="de-CH"/>
              </w:rPr>
              <w:t>Universität St. Gallen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0CBE1B3D" w:rsidR="00D1492F" w:rsidRPr="002C5EC3" w:rsidRDefault="003910C3" w:rsidP="00874B0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b/>
                <w:bCs/>
                <w:iCs/>
                <w:sz w:val="20"/>
                <w:szCs w:val="20"/>
                <w:lang w:val="de-CH"/>
              </w:rPr>
              <w:t xml:space="preserve">St. Gallen, </w:t>
            </w:r>
            <w:commentRangeStart w:id="0"/>
            <w:r w:rsidRPr="002C5EC3">
              <w:rPr>
                <w:rFonts w:ascii="Georgia" w:hAnsi="Georgia" w:cs="Arial"/>
                <w:b/>
                <w:bCs/>
                <w:iCs/>
                <w:sz w:val="20"/>
                <w:szCs w:val="20"/>
                <w:lang w:val="de-CH"/>
              </w:rPr>
              <w:t>CH</w:t>
            </w:r>
            <w:commentRangeEnd w:id="0"/>
            <w:r w:rsidR="00874B07" w:rsidRPr="00874B07">
              <w:rPr>
                <w:rStyle w:val="Kommentarzeichen"/>
                <w:rFonts w:ascii="Georgia" w:hAnsi="Georgia" w:cs="Arial"/>
                <w:b/>
                <w:bCs/>
                <w:iCs/>
                <w:sz w:val="20"/>
                <w:szCs w:val="20"/>
                <w:lang w:val="de-CH"/>
              </w:rPr>
              <w:commentReference w:id="0"/>
            </w:r>
          </w:p>
        </w:tc>
      </w:tr>
      <w:tr w:rsidR="00D1492F" w:rsidRPr="00874B07" w14:paraId="61E5D482" w14:textId="77777777" w:rsidTr="00815C0F">
        <w:tc>
          <w:tcPr>
            <w:tcW w:w="7088" w:type="dxa"/>
            <w:gridSpan w:val="6"/>
          </w:tcPr>
          <w:p w14:paraId="11CB9A0F" w14:textId="2674F2E1" w:rsidR="00D1492F" w:rsidRPr="002C5EC3" w:rsidRDefault="00D1492F" w:rsidP="00874B07">
            <w:pPr>
              <w:rPr>
                <w:rFonts w:ascii="Georgia" w:hAnsi="Georgia" w:cs="Arial"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sz w:val="20"/>
                <w:szCs w:val="20"/>
                <w:lang w:val="de-CH"/>
              </w:rPr>
              <w:t>B.</w:t>
            </w:r>
            <w:r w:rsidR="003910C3" w:rsidRPr="002C5EC3">
              <w:rPr>
                <w:rFonts w:ascii="Georgia" w:hAnsi="Georgia" w:cs="Arial"/>
                <w:sz w:val="20"/>
                <w:szCs w:val="20"/>
                <w:lang w:val="de-CH"/>
              </w:rPr>
              <w:t>A</w:t>
            </w:r>
            <w:r w:rsidRPr="002C5EC3">
              <w:rPr>
                <w:rFonts w:ascii="Georgia" w:hAnsi="Georgia" w:cs="Arial"/>
                <w:sz w:val="20"/>
                <w:szCs w:val="20"/>
                <w:lang w:val="de-CH"/>
              </w:rPr>
              <w:t xml:space="preserve">. in </w:t>
            </w:r>
            <w:r w:rsidR="003910C3" w:rsidRPr="002C5EC3">
              <w:rPr>
                <w:rFonts w:ascii="Georgia" w:hAnsi="Georgia" w:cs="Arial"/>
                <w:sz w:val="20"/>
                <w:szCs w:val="20"/>
                <w:lang w:val="de-CH"/>
              </w:rPr>
              <w:t>Betriebswirtschaftslehre</w:t>
            </w:r>
          </w:p>
        </w:tc>
        <w:tc>
          <w:tcPr>
            <w:tcW w:w="3118" w:type="dxa"/>
            <w:gridSpan w:val="5"/>
          </w:tcPr>
          <w:p w14:paraId="419A9228" w14:textId="7D806C83" w:rsidR="00D1492F" w:rsidRPr="002C5EC3" w:rsidRDefault="00D1492F" w:rsidP="00874B07">
            <w:pPr>
              <w:jc w:val="right"/>
              <w:rPr>
                <w:rFonts w:ascii="Georgia" w:hAnsi="Georgia" w:cs="Arial"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sz w:val="20"/>
                <w:szCs w:val="20"/>
                <w:lang w:val="de-CH"/>
              </w:rPr>
              <w:t>09/20</w:t>
            </w:r>
            <w:r w:rsidR="003910C3" w:rsidRPr="002C5EC3">
              <w:rPr>
                <w:rFonts w:ascii="Georgia" w:hAnsi="Georgia" w:cs="Arial"/>
                <w:sz w:val="20"/>
                <w:szCs w:val="20"/>
                <w:lang w:val="de-CH"/>
              </w:rPr>
              <w:t>25</w:t>
            </w:r>
            <w:r w:rsidRPr="002C5EC3">
              <w:rPr>
                <w:rFonts w:ascii="Georgia" w:hAnsi="Georgia" w:cs="Arial"/>
                <w:sz w:val="20"/>
                <w:szCs w:val="20"/>
                <w:lang w:val="de-CH"/>
              </w:rPr>
              <w:t xml:space="preserve"> –</w:t>
            </w:r>
            <w:r w:rsidR="00B17D95" w:rsidRPr="002C5EC3">
              <w:rPr>
                <w:rFonts w:ascii="Georgia" w:hAnsi="Georgia" w:cs="Arial"/>
                <w:sz w:val="20"/>
                <w:szCs w:val="20"/>
                <w:lang w:val="de-CH"/>
              </w:rPr>
              <w:t xml:space="preserve"> </w:t>
            </w:r>
            <w:r w:rsidR="00C11D69" w:rsidRPr="002C5EC3">
              <w:rPr>
                <w:rFonts w:ascii="Georgia" w:hAnsi="Georgia" w:cs="Arial"/>
                <w:sz w:val="20"/>
                <w:szCs w:val="20"/>
                <w:lang w:val="de-CH"/>
              </w:rPr>
              <w:t>h</w:t>
            </w:r>
            <w:r w:rsidR="00D5280E" w:rsidRPr="002C5EC3">
              <w:rPr>
                <w:rFonts w:ascii="Georgia" w:hAnsi="Georgia" w:cs="Arial"/>
                <w:sz w:val="20"/>
                <w:szCs w:val="20"/>
                <w:lang w:val="de-CH"/>
              </w:rPr>
              <w:t>eute</w:t>
            </w:r>
          </w:p>
        </w:tc>
      </w:tr>
      <w:tr w:rsidR="00AE4ED3" w:rsidRPr="00874B07" w14:paraId="6B19CF91" w14:textId="77777777" w:rsidTr="00FE0496">
        <w:trPr>
          <w:trHeight w:val="340"/>
        </w:trPr>
        <w:tc>
          <w:tcPr>
            <w:tcW w:w="5670" w:type="dxa"/>
            <w:vAlign w:val="bottom"/>
          </w:tcPr>
          <w:p w14:paraId="54F7169D" w14:textId="6DB086C5" w:rsidR="00AE4ED3" w:rsidRPr="002C5EC3" w:rsidRDefault="003910C3" w:rsidP="00874B07">
            <w:pPr>
              <w:rPr>
                <w:rFonts w:ascii="Georgia" w:hAnsi="Georgia" w:cs="Arial"/>
                <w:b/>
                <w:sz w:val="21"/>
                <w:szCs w:val="21"/>
                <w:lang w:val="de-CH"/>
              </w:rPr>
            </w:pPr>
            <w:r w:rsidRPr="002C5EC3">
              <w:rPr>
                <w:rFonts w:ascii="Georgia" w:hAnsi="Georgia" w:cs="Arial"/>
                <w:b/>
                <w:sz w:val="21"/>
                <w:szCs w:val="21"/>
                <w:lang w:val="de-CH"/>
              </w:rPr>
              <w:t>Evangelisches Gymnasium Kleinmachnow</w:t>
            </w:r>
          </w:p>
        </w:tc>
        <w:tc>
          <w:tcPr>
            <w:tcW w:w="4536" w:type="dxa"/>
            <w:gridSpan w:val="10"/>
            <w:vAlign w:val="bottom"/>
          </w:tcPr>
          <w:p w14:paraId="262B6DA3" w14:textId="779E9CFD" w:rsidR="00AE4ED3" w:rsidRPr="002C5EC3" w:rsidRDefault="003910C3" w:rsidP="00874B0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b/>
                <w:bCs/>
                <w:iCs/>
                <w:sz w:val="20"/>
                <w:szCs w:val="20"/>
                <w:lang w:val="de-CH"/>
              </w:rPr>
              <w:t>Kleinmachnow, DE</w:t>
            </w:r>
          </w:p>
        </w:tc>
      </w:tr>
      <w:tr w:rsidR="00AE4ED3" w:rsidRPr="00874B07" w14:paraId="263521E3" w14:textId="77777777" w:rsidTr="00FE0496">
        <w:trPr>
          <w:trHeight w:val="57"/>
        </w:trPr>
        <w:tc>
          <w:tcPr>
            <w:tcW w:w="5670" w:type="dxa"/>
          </w:tcPr>
          <w:p w14:paraId="36282A3A" w14:textId="03783A96" w:rsidR="00AE4ED3" w:rsidRPr="002C5EC3" w:rsidRDefault="00AE4ED3" w:rsidP="00874B07">
            <w:pPr>
              <w:rPr>
                <w:rFonts w:ascii="Georgia" w:hAnsi="Georgia" w:cs="Arial"/>
                <w:b/>
                <w:sz w:val="21"/>
                <w:szCs w:val="21"/>
                <w:lang w:val="de-CH"/>
              </w:rPr>
            </w:pPr>
            <w:r w:rsidRPr="002C5EC3">
              <w:rPr>
                <w:rFonts w:ascii="Georgia" w:hAnsi="Georgia" w:cs="Arial"/>
                <w:sz w:val="20"/>
                <w:szCs w:val="20"/>
                <w:lang w:val="de-CH"/>
              </w:rPr>
              <w:t>Allgemeine Hochschulreife</w:t>
            </w:r>
          </w:p>
        </w:tc>
        <w:tc>
          <w:tcPr>
            <w:tcW w:w="4536" w:type="dxa"/>
            <w:gridSpan w:val="10"/>
          </w:tcPr>
          <w:p w14:paraId="3DE8C75D" w14:textId="6C0BC9D0" w:rsidR="00AE4ED3" w:rsidRPr="002C5EC3" w:rsidRDefault="00AE4ED3" w:rsidP="00874B07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sz w:val="20"/>
                <w:szCs w:val="20"/>
                <w:lang w:val="de-CH"/>
              </w:rPr>
              <w:t>09/2008 – 06/2016</w:t>
            </w:r>
          </w:p>
        </w:tc>
      </w:tr>
      <w:tr w:rsidR="00AE4ED3" w:rsidRPr="00874B07" w14:paraId="27601A10" w14:textId="77777777" w:rsidTr="00FE0496">
        <w:trPr>
          <w:trHeight w:val="57"/>
        </w:trPr>
        <w:tc>
          <w:tcPr>
            <w:tcW w:w="10206" w:type="dxa"/>
            <w:gridSpan w:val="11"/>
          </w:tcPr>
          <w:p w14:paraId="60ECAE56" w14:textId="3651F958" w:rsidR="00F25EB2" w:rsidRPr="002C5EC3" w:rsidRDefault="00F25EB2" w:rsidP="00874B07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b/>
                <w:bCs/>
                <w:i/>
                <w:iCs/>
                <w:sz w:val="20"/>
                <w:szCs w:val="20"/>
                <w:lang w:val="de-CH"/>
              </w:rPr>
              <w:t>Finale Note:</w:t>
            </w:r>
            <w:r w:rsidRPr="002C5EC3">
              <w:rPr>
                <w:rFonts w:ascii="Georgia" w:hAnsi="Georgia" w:cs="Arial"/>
                <w:i/>
                <w:iCs/>
                <w:sz w:val="20"/>
                <w:szCs w:val="20"/>
                <w:lang w:val="de-CH"/>
              </w:rPr>
              <w:t xml:space="preserve"> 1,</w:t>
            </w:r>
            <w:r w:rsidR="003910C3" w:rsidRPr="002C5EC3">
              <w:rPr>
                <w:rFonts w:ascii="Georgia" w:hAnsi="Georgia" w:cs="Arial"/>
                <w:i/>
                <w:iCs/>
                <w:sz w:val="20"/>
                <w:szCs w:val="20"/>
                <w:lang w:val="de-CH"/>
              </w:rPr>
              <w:t>5</w:t>
            </w:r>
          </w:p>
          <w:p w14:paraId="6ECF7248" w14:textId="6A405E30" w:rsidR="00AE4ED3" w:rsidRPr="002C5EC3" w:rsidRDefault="00AE4ED3" w:rsidP="00874B07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b/>
                <w:bCs/>
                <w:i/>
                <w:iCs/>
                <w:sz w:val="20"/>
                <w:szCs w:val="20"/>
                <w:lang w:val="de-CH"/>
              </w:rPr>
              <w:t>Schwerpunktfächer:</w:t>
            </w:r>
            <w:r w:rsidRPr="002C5EC3">
              <w:rPr>
                <w:rFonts w:ascii="Georgia" w:hAnsi="Georgia" w:cs="Arial"/>
                <w:i/>
                <w:iCs/>
                <w:sz w:val="20"/>
                <w:szCs w:val="20"/>
                <w:lang w:val="de-CH"/>
              </w:rPr>
              <w:t xml:space="preserve"> </w:t>
            </w:r>
            <w:r w:rsidR="003910C3" w:rsidRPr="002C5EC3">
              <w:rPr>
                <w:rFonts w:ascii="Georgia" w:hAnsi="Georgia" w:cs="Arial"/>
                <w:i/>
                <w:iCs/>
                <w:sz w:val="20"/>
                <w:szCs w:val="20"/>
                <w:lang w:val="de-CH"/>
              </w:rPr>
              <w:t>Englisch</w:t>
            </w:r>
            <w:r w:rsidRPr="002C5EC3">
              <w:rPr>
                <w:rFonts w:ascii="Georgia" w:hAnsi="Georgia" w:cs="Arial"/>
                <w:i/>
                <w:iCs/>
                <w:sz w:val="20"/>
                <w:szCs w:val="20"/>
                <w:lang w:val="de-CH"/>
              </w:rPr>
              <w:t xml:space="preserve"> (13 P</w:t>
            </w:r>
            <w:r w:rsidR="00874B07" w:rsidRPr="002C5EC3">
              <w:rPr>
                <w:rFonts w:ascii="Georgia" w:hAnsi="Georgia" w:cs="Arial"/>
                <w:i/>
                <w:iCs/>
                <w:sz w:val="20"/>
                <w:szCs w:val="20"/>
                <w:lang w:val="de-CH"/>
              </w:rPr>
              <w:t>unkte</w:t>
            </w:r>
            <w:r w:rsidRPr="002C5EC3">
              <w:rPr>
                <w:rFonts w:ascii="Georgia" w:hAnsi="Georgia" w:cs="Arial"/>
                <w:i/>
                <w:iCs/>
                <w:sz w:val="20"/>
                <w:szCs w:val="20"/>
                <w:lang w:val="de-CH"/>
              </w:rPr>
              <w:t xml:space="preserve">), </w:t>
            </w:r>
            <w:r w:rsidR="003910C3" w:rsidRPr="002C5EC3">
              <w:rPr>
                <w:rFonts w:ascii="Georgia" w:hAnsi="Georgia" w:cs="Arial"/>
                <w:i/>
                <w:iCs/>
                <w:sz w:val="20"/>
                <w:szCs w:val="20"/>
                <w:lang w:val="de-CH"/>
              </w:rPr>
              <w:t>Politik (13</w:t>
            </w:r>
            <w:r w:rsidR="00874B07" w:rsidRPr="002C5EC3">
              <w:rPr>
                <w:rFonts w:ascii="Georgia" w:hAnsi="Georgia" w:cs="Arial"/>
                <w:i/>
                <w:iCs/>
                <w:sz w:val="20"/>
                <w:szCs w:val="20"/>
                <w:lang w:val="de-CH"/>
              </w:rPr>
              <w:t xml:space="preserve"> </w:t>
            </w:r>
            <w:r w:rsidR="003910C3" w:rsidRPr="002C5EC3">
              <w:rPr>
                <w:rFonts w:ascii="Georgia" w:hAnsi="Georgia" w:cs="Arial"/>
                <w:i/>
                <w:iCs/>
                <w:sz w:val="20"/>
                <w:szCs w:val="20"/>
                <w:lang w:val="de-CH"/>
              </w:rPr>
              <w:t>P</w:t>
            </w:r>
            <w:r w:rsidR="00874B07" w:rsidRPr="002C5EC3">
              <w:rPr>
                <w:rFonts w:ascii="Georgia" w:hAnsi="Georgia" w:cs="Arial"/>
                <w:i/>
                <w:iCs/>
                <w:sz w:val="20"/>
                <w:szCs w:val="20"/>
                <w:lang w:val="de-CH"/>
              </w:rPr>
              <w:t>unkte</w:t>
            </w:r>
            <w:r w:rsidR="003910C3" w:rsidRPr="002C5EC3">
              <w:rPr>
                <w:rFonts w:ascii="Georgia" w:hAnsi="Georgia" w:cs="Arial"/>
                <w:i/>
                <w:iCs/>
                <w:sz w:val="20"/>
                <w:szCs w:val="20"/>
                <w:lang w:val="de-CH"/>
              </w:rPr>
              <w:t>)</w:t>
            </w:r>
          </w:p>
        </w:tc>
      </w:tr>
      <w:tr w:rsidR="00E55D90" w:rsidRPr="00874B07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2C5EC3" w:rsidRDefault="00F44F5F" w:rsidP="00874B07">
            <w:pPr>
              <w:pStyle w:val="BERSCHRIFT"/>
              <w:rPr>
                <w:rFonts w:cs="Arial"/>
                <w:smallCaps w:val="0"/>
                <w:sz w:val="28"/>
                <w:lang w:val="de-CH"/>
              </w:rPr>
            </w:pPr>
            <w:r w:rsidRPr="002C5EC3">
              <w:rPr>
                <w:rFonts w:cs="Arial"/>
                <w:smallCaps w:val="0"/>
                <w:sz w:val="28"/>
                <w:lang w:val="de-CH"/>
              </w:rPr>
              <w:t>PRAKTISCHE ERFAHRUNGEN</w:t>
            </w:r>
          </w:p>
        </w:tc>
      </w:tr>
      <w:tr w:rsidR="00E55D90" w:rsidRPr="00874B07" w14:paraId="127C64E2" w14:textId="77777777" w:rsidTr="002C5EC3">
        <w:trPr>
          <w:trHeight w:val="346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66F6D61E" w:rsidR="00E55D90" w:rsidRPr="002C5EC3" w:rsidRDefault="003910C3" w:rsidP="00874B07">
            <w:pPr>
              <w:rPr>
                <w:rFonts w:ascii="Georgia" w:hAnsi="Georgia" w:cs="Arial"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b/>
                <w:sz w:val="21"/>
                <w:szCs w:val="21"/>
                <w:lang w:val="de-CH"/>
              </w:rPr>
              <w:t xml:space="preserve">START Global 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21425D92" w:rsidR="00E55D90" w:rsidRPr="002C5EC3" w:rsidRDefault="003910C3" w:rsidP="00874B0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b/>
                <w:bCs/>
                <w:iCs/>
                <w:sz w:val="20"/>
                <w:szCs w:val="20"/>
                <w:lang w:val="de-CH"/>
              </w:rPr>
              <w:t>St. Gallen</w:t>
            </w:r>
            <w:r w:rsidR="00E35B41">
              <w:rPr>
                <w:rFonts w:ascii="Georgia" w:hAnsi="Georgia" w:cs="Arial"/>
                <w:b/>
                <w:bCs/>
                <w:iCs/>
                <w:sz w:val="20"/>
                <w:szCs w:val="20"/>
                <w:lang w:val="de-CH"/>
              </w:rPr>
              <w:t>, CH</w:t>
            </w:r>
          </w:p>
        </w:tc>
      </w:tr>
      <w:tr w:rsidR="00E55D90" w:rsidRPr="00874B07" w14:paraId="335D84E9" w14:textId="77777777" w:rsidTr="003413D2">
        <w:tc>
          <w:tcPr>
            <w:tcW w:w="8080" w:type="dxa"/>
            <w:gridSpan w:val="7"/>
          </w:tcPr>
          <w:p w14:paraId="20B1570F" w14:textId="72278701" w:rsidR="00E55D90" w:rsidRPr="002C5EC3" w:rsidRDefault="003910C3" w:rsidP="00874B07">
            <w:pPr>
              <w:rPr>
                <w:rFonts w:ascii="Georgia" w:hAnsi="Georgia" w:cs="Arial"/>
                <w:sz w:val="20"/>
                <w:szCs w:val="20"/>
                <w:lang w:val="de-CH"/>
              </w:rPr>
            </w:pPr>
            <w:commentRangeStart w:id="1"/>
            <w:r w:rsidRPr="002C5EC3">
              <w:rPr>
                <w:rFonts w:ascii="Georgia" w:hAnsi="Georgia" w:cs="Arial"/>
                <w:sz w:val="20"/>
                <w:szCs w:val="20"/>
                <w:lang w:val="de-CH"/>
              </w:rPr>
              <w:t>Corporate Partnerships</w:t>
            </w:r>
            <w:commentRangeEnd w:id="1"/>
            <w:r w:rsidR="00C11D69" w:rsidRPr="00874B07">
              <w:rPr>
                <w:rStyle w:val="Kommentarzeichen"/>
                <w:rFonts w:ascii="Georgia" w:hAnsi="Georgia" w:cs="Arial"/>
                <w:sz w:val="20"/>
                <w:szCs w:val="20"/>
                <w:lang w:val="de-CH"/>
              </w:rPr>
              <w:commentReference w:id="1"/>
            </w:r>
          </w:p>
        </w:tc>
        <w:tc>
          <w:tcPr>
            <w:tcW w:w="2126" w:type="dxa"/>
            <w:gridSpan w:val="4"/>
          </w:tcPr>
          <w:p w14:paraId="0475B997" w14:textId="42CFD5ED" w:rsidR="00E55D90" w:rsidRPr="002C5EC3" w:rsidRDefault="00C748E6" w:rsidP="00874B07">
            <w:pPr>
              <w:jc w:val="right"/>
              <w:rPr>
                <w:rFonts w:ascii="Georgia" w:hAnsi="Georgia" w:cs="Arial"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sz w:val="20"/>
                <w:szCs w:val="20"/>
                <w:lang w:val="de-CH"/>
              </w:rPr>
              <w:t>0</w:t>
            </w:r>
            <w:r w:rsidR="003910C3" w:rsidRPr="002C5EC3">
              <w:rPr>
                <w:rFonts w:ascii="Georgia" w:hAnsi="Georgia" w:cs="Arial"/>
                <w:sz w:val="20"/>
                <w:szCs w:val="20"/>
                <w:lang w:val="de-CH"/>
              </w:rPr>
              <w:t>5</w:t>
            </w:r>
            <w:r w:rsidR="00E55D90" w:rsidRPr="002C5EC3">
              <w:rPr>
                <w:rFonts w:ascii="Georgia" w:hAnsi="Georgia" w:cs="Arial"/>
                <w:sz w:val="20"/>
                <w:szCs w:val="20"/>
                <w:lang w:val="de-CH"/>
              </w:rPr>
              <w:t>/20</w:t>
            </w:r>
            <w:r w:rsidR="003910C3" w:rsidRPr="002C5EC3">
              <w:rPr>
                <w:rFonts w:ascii="Georgia" w:hAnsi="Georgia" w:cs="Arial"/>
                <w:sz w:val="20"/>
                <w:szCs w:val="20"/>
                <w:lang w:val="de-CH"/>
              </w:rPr>
              <w:t>26</w:t>
            </w:r>
            <w:r w:rsidR="00E55D90" w:rsidRPr="002C5EC3">
              <w:rPr>
                <w:rFonts w:ascii="Georgia" w:hAnsi="Georgia" w:cs="Arial"/>
                <w:sz w:val="20"/>
                <w:szCs w:val="20"/>
                <w:lang w:val="de-CH"/>
              </w:rPr>
              <w:t xml:space="preserve"> – </w:t>
            </w:r>
            <w:r w:rsidR="00C11D69" w:rsidRPr="002C5EC3">
              <w:rPr>
                <w:rFonts w:ascii="Georgia" w:hAnsi="Georgia" w:cs="Arial"/>
                <w:sz w:val="20"/>
                <w:szCs w:val="20"/>
                <w:lang w:val="de-CH"/>
              </w:rPr>
              <w:t>h</w:t>
            </w:r>
            <w:r w:rsidR="003910C3" w:rsidRPr="002C5EC3">
              <w:rPr>
                <w:rFonts w:ascii="Georgia" w:hAnsi="Georgia" w:cs="Arial"/>
                <w:sz w:val="20"/>
                <w:szCs w:val="20"/>
                <w:lang w:val="de-CH"/>
              </w:rPr>
              <w:t>eute</w:t>
            </w:r>
          </w:p>
        </w:tc>
      </w:tr>
      <w:tr w:rsidR="00E55D90" w:rsidRPr="00874B07" w14:paraId="54C3D64C" w14:textId="77777777" w:rsidTr="00FE0496">
        <w:tc>
          <w:tcPr>
            <w:tcW w:w="10206" w:type="dxa"/>
            <w:gridSpan w:val="11"/>
          </w:tcPr>
          <w:p w14:paraId="27184178" w14:textId="0FDE366C" w:rsidR="00E55D90" w:rsidRPr="002C5EC3" w:rsidRDefault="00447826" w:rsidP="00874B07">
            <w:pPr>
              <w:pStyle w:val="Bullets"/>
              <w:rPr>
                <w:rFonts w:cs="Arial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sz w:val="20"/>
                <w:szCs w:val="20"/>
                <w:lang w:val="de-CH"/>
              </w:rPr>
              <w:t>Gewinnung von Unternehmen als Case Partner für START Hack 2027 (</w:t>
            </w:r>
            <w:r w:rsidR="00B777BA" w:rsidRPr="002C5EC3">
              <w:rPr>
                <w:rFonts w:cs="Arial"/>
                <w:sz w:val="20"/>
                <w:szCs w:val="20"/>
                <w:lang w:val="de-CH"/>
              </w:rPr>
              <w:t xml:space="preserve">einer der führenden </w:t>
            </w:r>
            <w:r w:rsidRPr="002C5EC3">
              <w:rPr>
                <w:rFonts w:cs="Arial"/>
                <w:sz w:val="20"/>
                <w:szCs w:val="20"/>
                <w:lang w:val="de-CH"/>
              </w:rPr>
              <w:t>Hackathon</w:t>
            </w:r>
            <w:r w:rsidR="00B777BA" w:rsidRPr="002C5EC3">
              <w:rPr>
                <w:rFonts w:cs="Arial"/>
                <w:sz w:val="20"/>
                <w:szCs w:val="20"/>
                <w:lang w:val="de-CH"/>
              </w:rPr>
              <w:t>s</w:t>
            </w:r>
            <w:r w:rsidRPr="002C5EC3">
              <w:rPr>
                <w:rFonts w:cs="Arial"/>
                <w:sz w:val="20"/>
                <w:szCs w:val="20"/>
                <w:lang w:val="de-CH"/>
              </w:rPr>
              <w:t xml:space="preserve"> Europas)</w:t>
            </w:r>
          </w:p>
          <w:p w14:paraId="6DD9BA0F" w14:textId="7861E17B" w:rsidR="00E55D90" w:rsidRPr="002C5EC3" w:rsidRDefault="00447826" w:rsidP="00874B07">
            <w:pPr>
              <w:pStyle w:val="Bullets"/>
              <w:rPr>
                <w:rFonts w:cs="Arial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sz w:val="20"/>
                <w:szCs w:val="20"/>
                <w:lang w:val="de-CH"/>
              </w:rPr>
              <w:t xml:space="preserve">Erstellung von </w:t>
            </w:r>
            <w:r w:rsidR="00C973E0" w:rsidRPr="002C5EC3">
              <w:rPr>
                <w:rFonts w:cs="Arial"/>
                <w:sz w:val="20"/>
                <w:szCs w:val="20"/>
                <w:lang w:val="de-CH"/>
              </w:rPr>
              <w:t>Angeboten</w:t>
            </w:r>
            <w:r w:rsidR="001A1226">
              <w:rPr>
                <w:rFonts w:cs="Arial"/>
                <w:sz w:val="20"/>
                <w:szCs w:val="20"/>
                <w:lang w:val="de-CH"/>
              </w:rPr>
              <w:t xml:space="preserve"> sowie</w:t>
            </w:r>
            <w:r w:rsidR="00815C0F" w:rsidRPr="002C5EC3">
              <w:rPr>
                <w:rFonts w:cs="Arial"/>
                <w:sz w:val="20"/>
                <w:szCs w:val="20"/>
                <w:lang w:val="de-CH"/>
              </w:rPr>
              <w:t xml:space="preserve"> Verhandeln von Deals</w:t>
            </w:r>
            <w:r w:rsidRPr="002C5EC3">
              <w:rPr>
                <w:rFonts w:cs="Arial"/>
                <w:sz w:val="20"/>
                <w:szCs w:val="20"/>
                <w:lang w:val="de-CH"/>
              </w:rPr>
              <w:t xml:space="preserve"> und Case Development in enger Zusammenarbeit mit </w:t>
            </w:r>
            <w:r w:rsidR="00C973E0" w:rsidRPr="002C5EC3">
              <w:rPr>
                <w:rFonts w:cs="Arial"/>
                <w:sz w:val="20"/>
                <w:szCs w:val="20"/>
                <w:lang w:val="de-CH"/>
              </w:rPr>
              <w:t xml:space="preserve">C-Suite oder </w:t>
            </w:r>
            <w:r w:rsidR="001A1226">
              <w:rPr>
                <w:rFonts w:cs="Arial"/>
                <w:sz w:val="20"/>
                <w:szCs w:val="20"/>
                <w:lang w:val="de-CH"/>
              </w:rPr>
              <w:t xml:space="preserve">dem </w:t>
            </w:r>
            <w:r w:rsidR="00C973E0" w:rsidRPr="002C5EC3">
              <w:rPr>
                <w:rFonts w:cs="Arial"/>
                <w:sz w:val="20"/>
                <w:szCs w:val="20"/>
                <w:lang w:val="de-CH"/>
              </w:rPr>
              <w:t>Management der jeweiligen</w:t>
            </w:r>
            <w:r w:rsidRPr="002C5EC3">
              <w:rPr>
                <w:rFonts w:cs="Arial"/>
                <w:sz w:val="20"/>
                <w:szCs w:val="20"/>
                <w:lang w:val="de-CH"/>
              </w:rPr>
              <w:t xml:space="preserve"> Unternehmen</w:t>
            </w:r>
          </w:p>
        </w:tc>
      </w:tr>
      <w:tr w:rsidR="00AE4ED3" w:rsidRPr="00874B07" w14:paraId="45404236" w14:textId="77777777" w:rsidTr="00815C0F">
        <w:trPr>
          <w:trHeight w:val="346"/>
        </w:trPr>
        <w:tc>
          <w:tcPr>
            <w:tcW w:w="7088" w:type="dxa"/>
            <w:gridSpan w:val="6"/>
            <w:vAlign w:val="bottom"/>
          </w:tcPr>
          <w:p w14:paraId="3CF978EE" w14:textId="0444D7EE" w:rsidR="00AE4ED3" w:rsidRPr="002C5EC3" w:rsidRDefault="006D2DA0" w:rsidP="00874B0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</w:pPr>
            <w:commentRangeStart w:id="2"/>
            <w:r w:rsidRPr="002C5EC3"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  <w:t>Haseln &amp; Custodos</w:t>
            </w:r>
            <w:commentRangeEnd w:id="2"/>
            <w:r w:rsidR="00C11D69" w:rsidRPr="00874B07">
              <w:rPr>
                <w:rStyle w:val="Kommentarzeichen"/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  <w:commentReference w:id="2"/>
            </w:r>
          </w:p>
        </w:tc>
        <w:tc>
          <w:tcPr>
            <w:tcW w:w="3118" w:type="dxa"/>
            <w:gridSpan w:val="5"/>
            <w:vAlign w:val="bottom"/>
          </w:tcPr>
          <w:p w14:paraId="49A11F72" w14:textId="43C5592A" w:rsidR="00AE4ED3" w:rsidRPr="002C5EC3" w:rsidRDefault="006D676B" w:rsidP="00874B0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  <w:lang w:val="de-CH"/>
              </w:rPr>
            </w:pPr>
            <w:r>
              <w:rPr>
                <w:rFonts w:cs="Arial"/>
                <w:b/>
                <w:bCs/>
                <w:i w:val="0"/>
                <w:sz w:val="20"/>
                <w:szCs w:val="20"/>
                <w:lang w:val="de-CH"/>
              </w:rPr>
              <w:t>Marrakesch</w:t>
            </w:r>
            <w:commentRangeStart w:id="3"/>
            <w:r w:rsidR="002472D9" w:rsidRPr="002C5EC3">
              <w:rPr>
                <w:rFonts w:cs="Arial"/>
                <w:b/>
                <w:bCs/>
                <w:i w:val="0"/>
                <w:sz w:val="20"/>
                <w:szCs w:val="20"/>
                <w:lang w:val="de-CH"/>
              </w:rPr>
              <w:t xml:space="preserve">, </w:t>
            </w:r>
            <w:r>
              <w:rPr>
                <w:rFonts w:cs="Arial"/>
                <w:b/>
                <w:bCs/>
                <w:i w:val="0"/>
                <w:sz w:val="20"/>
                <w:szCs w:val="20"/>
                <w:lang w:val="de-CH"/>
              </w:rPr>
              <w:t>MA</w:t>
            </w:r>
            <w:r w:rsidR="00BF56ED" w:rsidRPr="002C5EC3">
              <w:rPr>
                <w:rFonts w:cs="Arial"/>
                <w:b/>
                <w:bCs/>
                <w:i w:val="0"/>
                <w:sz w:val="20"/>
                <w:szCs w:val="20"/>
                <w:lang w:val="de-CH"/>
              </w:rPr>
              <w:t xml:space="preserve"> </w:t>
            </w:r>
            <w:commentRangeEnd w:id="3"/>
            <w:r w:rsidR="00C11D69" w:rsidRPr="00874B07">
              <w:rPr>
                <w:rStyle w:val="Kommentarzeichen"/>
                <w:rFonts w:cs="Arial"/>
                <w:b/>
                <w:bCs/>
                <w:i w:val="0"/>
                <w:sz w:val="20"/>
                <w:szCs w:val="20"/>
                <w:lang w:val="de-CH"/>
              </w:rPr>
              <w:commentReference w:id="3"/>
            </w:r>
          </w:p>
        </w:tc>
      </w:tr>
      <w:tr w:rsidR="00AE4ED3" w:rsidRPr="00874B07" w14:paraId="16C6F7AD" w14:textId="77777777" w:rsidTr="00815C0F">
        <w:trPr>
          <w:trHeight w:val="57"/>
        </w:trPr>
        <w:tc>
          <w:tcPr>
            <w:tcW w:w="7088" w:type="dxa"/>
            <w:gridSpan w:val="6"/>
          </w:tcPr>
          <w:p w14:paraId="5D8760E9" w14:textId="04FA7B60" w:rsidR="00AE4ED3" w:rsidRPr="002C5EC3" w:rsidRDefault="00874B07" w:rsidP="00874B0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Praktikant im </w:t>
            </w:r>
            <w:r w:rsidR="003B6B73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Growth &amp; Sales </w:t>
            </w:r>
            <w:r w:rsidR="00C973E0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bei</w:t>
            </w:r>
            <w:r w:rsidR="003B6B73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Haseln &amp; Custodos</w:t>
            </w:r>
          </w:p>
        </w:tc>
        <w:tc>
          <w:tcPr>
            <w:tcW w:w="3118" w:type="dxa"/>
            <w:gridSpan w:val="5"/>
          </w:tcPr>
          <w:p w14:paraId="2D9DB8CA" w14:textId="117A812F" w:rsidR="00AE4ED3" w:rsidRPr="002C5EC3" w:rsidRDefault="00AE4ED3" w:rsidP="00874B0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0</w:t>
            </w:r>
            <w:r w:rsidR="00C748E6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7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/20</w:t>
            </w:r>
            <w:r w:rsidR="00C748E6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26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– 0</w:t>
            </w:r>
            <w:r w:rsidR="00C748E6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8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/20</w:t>
            </w:r>
            <w:r w:rsidR="00C748E6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26</w:t>
            </w:r>
          </w:p>
        </w:tc>
      </w:tr>
      <w:tr w:rsidR="00874B07" w:rsidRPr="00874B07" w14:paraId="7660C4BA" w14:textId="77777777" w:rsidTr="002C5EC3">
        <w:trPr>
          <w:trHeight w:val="20"/>
        </w:trPr>
        <w:tc>
          <w:tcPr>
            <w:tcW w:w="10206" w:type="dxa"/>
            <w:gridSpan w:val="11"/>
          </w:tcPr>
          <w:p w14:paraId="0AC10C8F" w14:textId="3B8EC410" w:rsidR="00874B07" w:rsidRPr="00874B07" w:rsidRDefault="00A90412" w:rsidP="00874B07">
            <w:pPr>
              <w:pStyle w:val="Bullets"/>
              <w:rPr>
                <w:rFonts w:cs="Arial"/>
                <w:lang w:val="de-CH"/>
              </w:rPr>
            </w:pPr>
            <w:r>
              <w:rPr>
                <w:rFonts w:cs="Arial"/>
                <w:sz w:val="20"/>
                <w:szCs w:val="20"/>
                <w:lang w:val="de-CH"/>
              </w:rPr>
              <w:t>Verantwortung des B2B Go to Market diverser Kunden</w:t>
            </w:r>
            <w:r w:rsidR="002C5EC3">
              <w:rPr>
                <w:rFonts w:cs="Arial"/>
                <w:sz w:val="20"/>
                <w:szCs w:val="20"/>
                <w:lang w:val="de-CH"/>
              </w:rPr>
              <w:t xml:space="preserve"> im DACH-Raum</w:t>
            </w:r>
            <w:r>
              <w:rPr>
                <w:rFonts w:cs="Arial"/>
                <w:sz w:val="20"/>
                <w:szCs w:val="20"/>
                <w:lang w:val="de-CH"/>
              </w:rPr>
              <w:t xml:space="preserve"> von Haseln durch 2000+ Outreach Calls</w:t>
            </w:r>
          </w:p>
          <w:p w14:paraId="2B0B7EC6" w14:textId="0B3796D2" w:rsidR="00874B07" w:rsidRPr="00874B07" w:rsidRDefault="00FB2CA1" w:rsidP="00874B07">
            <w:pPr>
              <w:pStyle w:val="Bullets"/>
              <w:rPr>
                <w:rFonts w:cs="Arial"/>
                <w:sz w:val="20"/>
                <w:szCs w:val="20"/>
                <w:lang w:val="de-CH"/>
              </w:rPr>
            </w:pPr>
            <w:r>
              <w:rPr>
                <w:rFonts w:cs="Arial"/>
                <w:sz w:val="20"/>
                <w:szCs w:val="20"/>
                <w:lang w:val="de-CH"/>
              </w:rPr>
              <w:t xml:space="preserve">Validierung und Feasibility Check des Custodos Modells </w:t>
            </w:r>
            <w:r w:rsidR="002C5EC3">
              <w:rPr>
                <w:rFonts w:cs="Arial"/>
                <w:sz w:val="20"/>
                <w:szCs w:val="20"/>
                <w:lang w:val="de-CH"/>
              </w:rPr>
              <w:t>mittels</w:t>
            </w:r>
            <w:r>
              <w:rPr>
                <w:rFonts w:cs="Arial"/>
                <w:sz w:val="20"/>
                <w:szCs w:val="20"/>
                <w:lang w:val="de-CH"/>
              </w:rPr>
              <w:t xml:space="preserve"> 200+ Gesprächen mit C-suite Vertretern </w:t>
            </w:r>
            <w:r w:rsidR="002C5EC3">
              <w:rPr>
                <w:rFonts w:cs="Arial"/>
                <w:sz w:val="20"/>
                <w:szCs w:val="20"/>
                <w:lang w:val="de-CH"/>
              </w:rPr>
              <w:t xml:space="preserve">von </w:t>
            </w:r>
            <w:r>
              <w:rPr>
                <w:rFonts w:cs="Arial"/>
                <w:sz w:val="20"/>
                <w:szCs w:val="20"/>
                <w:lang w:val="de-CH"/>
              </w:rPr>
              <w:t>potenzielle</w:t>
            </w:r>
            <w:r w:rsidR="002C5EC3">
              <w:rPr>
                <w:rFonts w:cs="Arial"/>
                <w:sz w:val="20"/>
                <w:szCs w:val="20"/>
                <w:lang w:val="de-CH"/>
              </w:rPr>
              <w:t>n</w:t>
            </w:r>
            <w:r>
              <w:rPr>
                <w:rFonts w:cs="Arial"/>
                <w:sz w:val="20"/>
                <w:szCs w:val="20"/>
                <w:lang w:val="de-CH"/>
              </w:rPr>
              <w:t xml:space="preserve"> Kunden und Research</w:t>
            </w:r>
          </w:p>
          <w:p w14:paraId="132465C4" w14:textId="2FAB1892" w:rsidR="00874B07" w:rsidRPr="002C5EC3" w:rsidRDefault="00874B07" w:rsidP="00874B07">
            <w:pPr>
              <w:pStyle w:val="Bullets"/>
              <w:rPr>
                <w:rFonts w:cs="Arial"/>
                <w:lang w:val="de-CH"/>
              </w:rPr>
            </w:pPr>
            <w:r w:rsidRPr="002C5EC3">
              <w:rPr>
                <w:rFonts w:cs="Arial"/>
                <w:sz w:val="20"/>
                <w:szCs w:val="20"/>
                <w:lang w:val="de-CH"/>
              </w:rPr>
              <w:t xml:space="preserve">Erstellung </w:t>
            </w:r>
            <w:r w:rsidR="00E44783">
              <w:rPr>
                <w:rFonts w:cs="Arial"/>
                <w:sz w:val="20"/>
                <w:szCs w:val="20"/>
                <w:lang w:val="de-CH"/>
              </w:rPr>
              <w:t xml:space="preserve">des </w:t>
            </w:r>
            <w:r w:rsidR="002C5EC3">
              <w:rPr>
                <w:rFonts w:cs="Arial"/>
                <w:sz w:val="20"/>
                <w:szCs w:val="20"/>
                <w:lang w:val="de-CH"/>
              </w:rPr>
              <w:t>Produkt</w:t>
            </w:r>
            <w:r w:rsidR="00E44783">
              <w:rPr>
                <w:rFonts w:cs="Arial"/>
                <w:sz w:val="20"/>
                <w:szCs w:val="20"/>
                <w:lang w:val="de-CH"/>
              </w:rPr>
              <w:t xml:space="preserve"> Pitch </w:t>
            </w:r>
            <w:r w:rsidR="002C5EC3">
              <w:rPr>
                <w:rFonts w:cs="Arial"/>
                <w:sz w:val="20"/>
                <w:szCs w:val="20"/>
                <w:lang w:val="de-CH"/>
              </w:rPr>
              <w:t>D</w:t>
            </w:r>
            <w:r w:rsidR="00E44783">
              <w:rPr>
                <w:rFonts w:cs="Arial"/>
                <w:sz w:val="20"/>
                <w:szCs w:val="20"/>
                <w:lang w:val="de-CH"/>
              </w:rPr>
              <w:t xml:space="preserve">ecks für </w:t>
            </w:r>
            <w:r w:rsidR="002C5EC3">
              <w:rPr>
                <w:rFonts w:cs="Arial"/>
                <w:sz w:val="20"/>
                <w:szCs w:val="20"/>
                <w:lang w:val="de-CH"/>
              </w:rPr>
              <w:t>Kunden</w:t>
            </w:r>
            <w:r w:rsidR="00E44783">
              <w:rPr>
                <w:rFonts w:cs="Arial"/>
                <w:sz w:val="20"/>
                <w:szCs w:val="20"/>
                <w:lang w:val="de-CH"/>
              </w:rPr>
              <w:t xml:space="preserve"> und Partner </w:t>
            </w:r>
            <w:r w:rsidR="002C5EC3">
              <w:rPr>
                <w:rFonts w:cs="Arial"/>
                <w:sz w:val="20"/>
                <w:szCs w:val="20"/>
                <w:lang w:val="de-CH"/>
              </w:rPr>
              <w:t>von Custodos</w:t>
            </w:r>
          </w:p>
        </w:tc>
      </w:tr>
      <w:tr w:rsidR="00FE0496" w:rsidRPr="00874B07" w14:paraId="4EC9DEB8" w14:textId="77777777" w:rsidTr="00815C0F">
        <w:trPr>
          <w:trHeight w:val="346"/>
        </w:trPr>
        <w:tc>
          <w:tcPr>
            <w:tcW w:w="7088" w:type="dxa"/>
            <w:gridSpan w:val="6"/>
            <w:vAlign w:val="bottom"/>
          </w:tcPr>
          <w:p w14:paraId="061D97E7" w14:textId="1DC53C3A" w:rsidR="00FE0496" w:rsidRPr="002C5EC3" w:rsidRDefault="003B6B73" w:rsidP="00874B0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</w:pPr>
            <w:r w:rsidRPr="002C5EC3"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  <w:t>Dorèn-Jewel</w:t>
            </w:r>
            <w:r w:rsidR="00B777BA" w:rsidRPr="002C5EC3"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  <w:t>r</w:t>
            </w:r>
            <w:r w:rsidRPr="002C5EC3"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  <w:t>y</w:t>
            </w:r>
          </w:p>
        </w:tc>
        <w:tc>
          <w:tcPr>
            <w:tcW w:w="3118" w:type="dxa"/>
            <w:gridSpan w:val="5"/>
            <w:vAlign w:val="bottom"/>
          </w:tcPr>
          <w:p w14:paraId="38592414" w14:textId="7674DC31" w:rsidR="00FE0496" w:rsidRPr="002C5EC3" w:rsidRDefault="00815C0F" w:rsidP="00874B0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b/>
                <w:bCs/>
                <w:i w:val="0"/>
                <w:sz w:val="20"/>
                <w:szCs w:val="20"/>
                <w:lang w:val="de-CH"/>
              </w:rPr>
              <w:t>Remote</w:t>
            </w:r>
          </w:p>
        </w:tc>
      </w:tr>
      <w:tr w:rsidR="00FE0496" w:rsidRPr="00874B07" w14:paraId="0A0FFCF6" w14:textId="77777777" w:rsidTr="00815C0F">
        <w:trPr>
          <w:trHeight w:val="113"/>
        </w:trPr>
        <w:tc>
          <w:tcPr>
            <w:tcW w:w="7088" w:type="dxa"/>
            <w:gridSpan w:val="6"/>
          </w:tcPr>
          <w:p w14:paraId="30382087" w14:textId="3AE9996B" w:rsidR="00FE0496" w:rsidRPr="002C5EC3" w:rsidRDefault="00815C0F" w:rsidP="00874B0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</w:pP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Gründ</w:t>
            </w:r>
            <w:r w:rsidR="00874B07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er</w:t>
            </w:r>
            <w:r w:rsidR="00FE0496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ein</w:t>
            </w:r>
            <w:r w:rsidR="00B777BA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e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s</w:t>
            </w:r>
            <w:r w:rsidR="003B6B73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E</w:t>
            </w:r>
            <w:r w:rsidR="00B777BA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-C</w:t>
            </w:r>
            <w:r w:rsidR="003B6B73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ommerce</w:t>
            </w:r>
            <w:r w:rsidR="00B777BA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-</w:t>
            </w:r>
            <w:r w:rsidR="003B6B73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Unternehmen</w:t>
            </w:r>
            <w:r w:rsidR="00B777BA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s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</w:t>
            </w:r>
            <w:commentRangeStart w:id="4"/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(</w:t>
            </w:r>
            <w:r w:rsidR="00874B07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fünf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stellig</w:t>
            </w:r>
            <w:r w:rsidR="004962C2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er Umsatz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)</w:t>
            </w:r>
            <w:commentRangeEnd w:id="4"/>
            <w:r w:rsidR="00C11D69" w:rsidRPr="00874B07">
              <w:rPr>
                <w:rStyle w:val="Kommentarzeichen"/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  <w:commentReference w:id="4"/>
            </w:r>
          </w:p>
        </w:tc>
        <w:tc>
          <w:tcPr>
            <w:tcW w:w="3118" w:type="dxa"/>
            <w:gridSpan w:val="5"/>
          </w:tcPr>
          <w:p w14:paraId="7444AF8F" w14:textId="74DA4E55" w:rsidR="00FE0496" w:rsidRPr="002C5EC3" w:rsidRDefault="00FE0496" w:rsidP="00874B0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0</w:t>
            </w:r>
            <w:r w:rsidR="00C339AE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5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/20</w:t>
            </w:r>
            <w:r w:rsidR="00C339AE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24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– 0</w:t>
            </w:r>
            <w:r w:rsidR="00C339AE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1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/20</w:t>
            </w:r>
            <w:r w:rsidR="00C339AE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25</w:t>
            </w:r>
          </w:p>
        </w:tc>
      </w:tr>
      <w:tr w:rsidR="00FE0496" w:rsidRPr="00874B07" w14:paraId="4C00CD42" w14:textId="77777777" w:rsidTr="002C5EC3">
        <w:trPr>
          <w:trHeight w:val="113"/>
        </w:trPr>
        <w:tc>
          <w:tcPr>
            <w:tcW w:w="9747" w:type="dxa"/>
            <w:gridSpan w:val="10"/>
          </w:tcPr>
          <w:p w14:paraId="108085AE" w14:textId="2EAF6F9F" w:rsidR="00874B07" w:rsidRPr="002C5EC3" w:rsidRDefault="00C973E0" w:rsidP="00874B07">
            <w:pPr>
              <w:pStyle w:val="Bullets"/>
              <w:numPr>
                <w:ilvl w:val="0"/>
                <w:numId w:val="26"/>
              </w:numPr>
              <w:rPr>
                <w:rFonts w:cs="Arial"/>
                <w:b/>
                <w:sz w:val="21"/>
                <w:szCs w:val="21"/>
                <w:lang w:val="de-CH"/>
              </w:rPr>
            </w:pPr>
            <w:r w:rsidRPr="002C5EC3">
              <w:rPr>
                <w:rFonts w:cs="Arial"/>
                <w:sz w:val="20"/>
                <w:szCs w:val="20"/>
                <w:lang w:val="de-CH"/>
              </w:rPr>
              <w:t xml:space="preserve">Erstellung eines </w:t>
            </w:r>
            <w:r w:rsidR="004962C2" w:rsidRPr="002C5EC3">
              <w:rPr>
                <w:rFonts w:cs="Arial"/>
                <w:sz w:val="20"/>
                <w:szCs w:val="20"/>
                <w:lang w:val="de-CH"/>
              </w:rPr>
              <w:t>Onlineshops</w:t>
            </w:r>
            <w:r w:rsidR="00874B07">
              <w:rPr>
                <w:rFonts w:cs="Arial"/>
                <w:sz w:val="20"/>
                <w:szCs w:val="20"/>
                <w:lang w:val="de-CH"/>
              </w:rPr>
              <w:t xml:space="preserve"> und Durchführung von </w:t>
            </w:r>
            <w:r w:rsidRPr="002C5EC3">
              <w:rPr>
                <w:rFonts w:cs="Arial"/>
                <w:sz w:val="20"/>
                <w:szCs w:val="20"/>
                <w:lang w:val="de-CH"/>
              </w:rPr>
              <w:t>Market Research</w:t>
            </w:r>
          </w:p>
          <w:p w14:paraId="089C6F28" w14:textId="62103C94" w:rsidR="00FE0496" w:rsidRPr="002C5EC3" w:rsidRDefault="00C973E0" w:rsidP="00874B07">
            <w:pPr>
              <w:pStyle w:val="Bullets"/>
              <w:numPr>
                <w:ilvl w:val="0"/>
                <w:numId w:val="26"/>
              </w:numPr>
              <w:rPr>
                <w:rFonts w:cs="Arial"/>
                <w:b/>
                <w:sz w:val="21"/>
                <w:szCs w:val="21"/>
                <w:lang w:val="de-CH"/>
              </w:rPr>
            </w:pPr>
            <w:r w:rsidRPr="002C5EC3">
              <w:rPr>
                <w:rFonts w:cs="Arial"/>
                <w:sz w:val="20"/>
                <w:szCs w:val="20"/>
                <w:lang w:val="de-CH"/>
              </w:rPr>
              <w:t xml:space="preserve">Planung und </w:t>
            </w:r>
            <w:r w:rsidR="00874B07">
              <w:rPr>
                <w:rFonts w:cs="Arial"/>
                <w:sz w:val="20"/>
                <w:szCs w:val="20"/>
                <w:lang w:val="de-CH"/>
              </w:rPr>
              <w:t>Durchf</w:t>
            </w:r>
            <w:r w:rsidRPr="002C5EC3">
              <w:rPr>
                <w:rFonts w:cs="Arial"/>
                <w:sz w:val="20"/>
                <w:szCs w:val="20"/>
                <w:lang w:val="de-CH"/>
              </w:rPr>
              <w:t>ührung von Werbekampagnen</w:t>
            </w:r>
          </w:p>
        </w:tc>
        <w:tc>
          <w:tcPr>
            <w:tcW w:w="459" w:type="dxa"/>
          </w:tcPr>
          <w:p w14:paraId="746118C9" w14:textId="77777777" w:rsidR="00FE0496" w:rsidRPr="002C5EC3" w:rsidRDefault="00FE0496" w:rsidP="00874B0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20"/>
                <w:szCs w:val="20"/>
                <w:lang w:val="de-CH"/>
              </w:rPr>
            </w:pPr>
          </w:p>
        </w:tc>
      </w:tr>
      <w:tr w:rsidR="00E55D90" w:rsidRPr="00874B07" w14:paraId="50AFEA03" w14:textId="77777777" w:rsidTr="00815C0F">
        <w:trPr>
          <w:trHeight w:val="346"/>
        </w:trPr>
        <w:tc>
          <w:tcPr>
            <w:tcW w:w="7088" w:type="dxa"/>
            <w:gridSpan w:val="6"/>
            <w:vAlign w:val="bottom"/>
          </w:tcPr>
          <w:p w14:paraId="42FB0D26" w14:textId="55BB2B47" w:rsidR="00E55D90" w:rsidRPr="002C5EC3" w:rsidRDefault="003B6B73" w:rsidP="00874B0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  <w:t>Morgengold</w:t>
            </w:r>
          </w:p>
        </w:tc>
        <w:tc>
          <w:tcPr>
            <w:tcW w:w="3118" w:type="dxa"/>
            <w:gridSpan w:val="5"/>
            <w:vAlign w:val="bottom"/>
          </w:tcPr>
          <w:p w14:paraId="11E31BD8" w14:textId="57AF31DD" w:rsidR="00E55D90" w:rsidRPr="002C5EC3" w:rsidRDefault="00815C0F" w:rsidP="00874B0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b/>
                <w:bCs/>
                <w:i w:val="0"/>
                <w:sz w:val="20"/>
                <w:szCs w:val="20"/>
                <w:lang w:val="de-CH"/>
              </w:rPr>
              <w:t>Berlin-Brandenburg</w:t>
            </w:r>
            <w:r w:rsidR="002C5EC3">
              <w:rPr>
                <w:rFonts w:cs="Arial"/>
                <w:b/>
                <w:bCs/>
                <w:i w:val="0"/>
                <w:sz w:val="20"/>
                <w:szCs w:val="20"/>
                <w:lang w:val="de-CH"/>
              </w:rPr>
              <w:t>, DE</w:t>
            </w:r>
          </w:p>
        </w:tc>
      </w:tr>
      <w:tr w:rsidR="00E55D90" w:rsidRPr="00874B07" w14:paraId="48328CB9" w14:textId="77777777" w:rsidTr="00FE0496">
        <w:tc>
          <w:tcPr>
            <w:tcW w:w="6379" w:type="dxa"/>
            <w:gridSpan w:val="3"/>
          </w:tcPr>
          <w:p w14:paraId="74B74B41" w14:textId="55632F12" w:rsidR="00E55D90" w:rsidRPr="002C5EC3" w:rsidRDefault="003B6B73" w:rsidP="00874B0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Teilzeit</w:t>
            </w:r>
            <w:r w:rsidR="00B777BA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m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itarbeiter in Customer </w:t>
            </w:r>
            <w:r w:rsidR="00C748E6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Acquisition</w:t>
            </w:r>
          </w:p>
        </w:tc>
        <w:tc>
          <w:tcPr>
            <w:tcW w:w="3827" w:type="dxa"/>
            <w:gridSpan w:val="8"/>
          </w:tcPr>
          <w:p w14:paraId="2CB21DEB" w14:textId="4388098A" w:rsidR="00E55D90" w:rsidRPr="002C5EC3" w:rsidRDefault="00C339AE" w:rsidP="00874B0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12</w:t>
            </w:r>
            <w:r w:rsidR="00E55D90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/20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21</w:t>
            </w:r>
            <w:r w:rsidR="00E55D90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– 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10</w:t>
            </w:r>
            <w:r w:rsidR="00E55D90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/20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22</w:t>
            </w:r>
          </w:p>
        </w:tc>
      </w:tr>
      <w:tr w:rsidR="00E55D90" w:rsidRPr="00874B07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2C5EC3" w:rsidRDefault="00F44F5F" w:rsidP="00874B07">
            <w:pPr>
              <w:pStyle w:val="BERSCHRIFT"/>
              <w:rPr>
                <w:rFonts w:cs="Arial"/>
                <w:i/>
                <w:smallCaps w:val="0"/>
                <w:sz w:val="28"/>
                <w:szCs w:val="28"/>
                <w:lang w:val="de-CH"/>
              </w:rPr>
            </w:pPr>
            <w:r w:rsidRPr="002C5EC3">
              <w:rPr>
                <w:rFonts w:cs="Arial"/>
                <w:smallCaps w:val="0"/>
                <w:sz w:val="28"/>
                <w:szCs w:val="28"/>
                <w:lang w:val="de-CH"/>
              </w:rPr>
              <w:t>EXTRACURRICULARES ENGAGEMENT</w:t>
            </w:r>
          </w:p>
        </w:tc>
      </w:tr>
      <w:tr w:rsidR="00FE0496" w:rsidRPr="00874B07" w14:paraId="3B26943D" w14:textId="77777777" w:rsidTr="00FE0496">
        <w:trPr>
          <w:trHeight w:val="346"/>
        </w:trPr>
        <w:tc>
          <w:tcPr>
            <w:tcW w:w="5954" w:type="dxa"/>
            <w:gridSpan w:val="2"/>
            <w:vAlign w:val="bottom"/>
          </w:tcPr>
          <w:p w14:paraId="11E538C2" w14:textId="54868C04" w:rsidR="00FE0496" w:rsidRPr="002C5EC3" w:rsidRDefault="002F6F9F" w:rsidP="00874B0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</w:pPr>
            <w:r w:rsidRPr="002C5EC3"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  <w:t>Diverse</w:t>
            </w:r>
            <w:r w:rsidR="00E16FAE" w:rsidRPr="002C5EC3"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  <w:t xml:space="preserve"> Student Clubs </w:t>
            </w:r>
          </w:p>
        </w:tc>
        <w:tc>
          <w:tcPr>
            <w:tcW w:w="4252" w:type="dxa"/>
            <w:gridSpan w:val="9"/>
            <w:vAlign w:val="bottom"/>
          </w:tcPr>
          <w:p w14:paraId="21BF18C9" w14:textId="4D4C90FC" w:rsidR="00FE0496" w:rsidRPr="002C5EC3" w:rsidRDefault="00815C0F" w:rsidP="00874B0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CH"/>
              </w:rPr>
              <w:t>St. Gallen</w:t>
            </w:r>
            <w:r w:rsidR="002C5EC3"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CH"/>
              </w:rPr>
              <w:t>, CH</w:t>
            </w:r>
          </w:p>
        </w:tc>
      </w:tr>
      <w:tr w:rsidR="00FE0496" w:rsidRPr="00874B07" w14:paraId="04BFDD79" w14:textId="77777777" w:rsidTr="00FE0496">
        <w:trPr>
          <w:trHeight w:val="20"/>
        </w:trPr>
        <w:tc>
          <w:tcPr>
            <w:tcW w:w="8364" w:type="dxa"/>
            <w:gridSpan w:val="9"/>
          </w:tcPr>
          <w:p w14:paraId="5D908AF7" w14:textId="23F0EC42" w:rsidR="00FE0496" w:rsidRPr="002C5EC3" w:rsidRDefault="002F6F9F" w:rsidP="00874B0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</w:pP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Aktives Mitglied im Consulting Club, Tech Club</w:t>
            </w:r>
            <w:r w:rsidR="00874B07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und 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Student Business Club</w:t>
            </w:r>
          </w:p>
        </w:tc>
        <w:tc>
          <w:tcPr>
            <w:tcW w:w="1842" w:type="dxa"/>
            <w:gridSpan w:val="2"/>
          </w:tcPr>
          <w:p w14:paraId="0D2FFB14" w14:textId="6CA4686E" w:rsidR="00FE0496" w:rsidRPr="002C5EC3" w:rsidRDefault="00FE0496" w:rsidP="00874B0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09/20</w:t>
            </w:r>
            <w:r w:rsidR="00C339AE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25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– </w:t>
            </w:r>
            <w:r w:rsidR="00874B07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h</w:t>
            </w:r>
            <w:r w:rsidR="00C339AE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eute</w:t>
            </w:r>
          </w:p>
        </w:tc>
      </w:tr>
      <w:tr w:rsidR="00FE0496" w:rsidRPr="00874B07" w14:paraId="66A58453" w14:textId="77777777" w:rsidTr="00FE0496">
        <w:trPr>
          <w:trHeight w:val="20"/>
        </w:trPr>
        <w:tc>
          <w:tcPr>
            <w:tcW w:w="10206" w:type="dxa"/>
            <w:gridSpan w:val="11"/>
          </w:tcPr>
          <w:p w14:paraId="50B5B9CB" w14:textId="3DFDA45E" w:rsidR="00FE0496" w:rsidRPr="002C5EC3" w:rsidRDefault="002F6F9F" w:rsidP="00874B07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Cs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iCs w:val="0"/>
                <w:sz w:val="20"/>
                <w:szCs w:val="20"/>
                <w:lang w:val="de-CH"/>
              </w:rPr>
              <w:t>Teilnahme an diversen Workshops zu Finanz</w:t>
            </w:r>
            <w:r w:rsidR="00B777BA" w:rsidRPr="002C5EC3">
              <w:rPr>
                <w:rFonts w:cs="Arial"/>
                <w:iCs w:val="0"/>
                <w:sz w:val="20"/>
                <w:szCs w:val="20"/>
                <w:lang w:val="de-CH"/>
              </w:rPr>
              <w:t>-</w:t>
            </w:r>
            <w:r w:rsidRPr="002C5EC3">
              <w:rPr>
                <w:rFonts w:cs="Arial"/>
                <w:iCs w:val="0"/>
                <w:sz w:val="20"/>
                <w:szCs w:val="20"/>
                <w:lang w:val="de-CH"/>
              </w:rPr>
              <w:t>, Strategie</w:t>
            </w:r>
            <w:r w:rsidR="00B777BA" w:rsidRPr="002C5EC3">
              <w:rPr>
                <w:rFonts w:cs="Arial"/>
                <w:iCs w:val="0"/>
                <w:sz w:val="20"/>
                <w:szCs w:val="20"/>
                <w:lang w:val="de-CH"/>
              </w:rPr>
              <w:t>-</w:t>
            </w:r>
            <w:r w:rsidRPr="002C5EC3">
              <w:rPr>
                <w:rFonts w:cs="Arial"/>
                <w:iCs w:val="0"/>
                <w:sz w:val="20"/>
                <w:szCs w:val="20"/>
                <w:lang w:val="de-CH"/>
              </w:rPr>
              <w:t xml:space="preserve"> und Tech</w:t>
            </w:r>
            <w:r w:rsidR="00B777BA" w:rsidRPr="002C5EC3">
              <w:rPr>
                <w:rFonts w:cs="Arial"/>
                <w:iCs w:val="0"/>
                <w:sz w:val="20"/>
                <w:szCs w:val="20"/>
                <w:lang w:val="de-CH"/>
              </w:rPr>
              <w:t>-</w:t>
            </w:r>
            <w:r w:rsidRPr="002C5EC3">
              <w:rPr>
                <w:rFonts w:cs="Arial"/>
                <w:iCs w:val="0"/>
                <w:sz w:val="20"/>
                <w:szCs w:val="20"/>
                <w:lang w:val="de-CH"/>
              </w:rPr>
              <w:t>Themen von u.</w:t>
            </w:r>
            <w:r w:rsidR="00874B07">
              <w:rPr>
                <w:rFonts w:cs="Arial"/>
                <w:iCs w:val="0"/>
                <w:sz w:val="20"/>
                <w:szCs w:val="20"/>
                <w:lang w:val="de-CH"/>
              </w:rPr>
              <w:t xml:space="preserve"> </w:t>
            </w:r>
            <w:r w:rsidRPr="002C5EC3">
              <w:rPr>
                <w:rFonts w:cs="Arial"/>
                <w:iCs w:val="0"/>
                <w:sz w:val="20"/>
                <w:szCs w:val="20"/>
                <w:lang w:val="de-CH"/>
              </w:rPr>
              <w:t>a</w:t>
            </w:r>
            <w:r w:rsidR="00B777BA" w:rsidRPr="002C5EC3">
              <w:rPr>
                <w:rFonts w:cs="Arial"/>
                <w:iCs w:val="0"/>
                <w:sz w:val="20"/>
                <w:szCs w:val="20"/>
                <w:lang w:val="de-CH"/>
              </w:rPr>
              <w:t>.</w:t>
            </w:r>
            <w:r w:rsidRPr="002C5EC3">
              <w:rPr>
                <w:rFonts w:cs="Arial"/>
                <w:iCs w:val="0"/>
                <w:sz w:val="20"/>
                <w:szCs w:val="20"/>
                <w:lang w:val="de-CH"/>
              </w:rPr>
              <w:t xml:space="preserve"> McKinsey, Oracle und Implement Consulting Group</w:t>
            </w:r>
          </w:p>
        </w:tc>
      </w:tr>
      <w:tr w:rsidR="00FE0496" w:rsidRPr="00874B07" w14:paraId="4028871F" w14:textId="77777777" w:rsidTr="00FE0496">
        <w:trPr>
          <w:trHeight w:val="346"/>
        </w:trPr>
        <w:tc>
          <w:tcPr>
            <w:tcW w:w="5954" w:type="dxa"/>
            <w:gridSpan w:val="2"/>
            <w:vAlign w:val="bottom"/>
          </w:tcPr>
          <w:p w14:paraId="3B81DA34" w14:textId="0DCD2DEC" w:rsidR="00FE0496" w:rsidRPr="002C5EC3" w:rsidRDefault="00E16FAE" w:rsidP="00874B0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</w:pPr>
            <w:r w:rsidRPr="002C5EC3"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  <w:t>Süd-Grundschule</w:t>
            </w:r>
          </w:p>
        </w:tc>
        <w:tc>
          <w:tcPr>
            <w:tcW w:w="4252" w:type="dxa"/>
            <w:gridSpan w:val="9"/>
            <w:vAlign w:val="bottom"/>
          </w:tcPr>
          <w:p w14:paraId="7F9CDF1E" w14:textId="4EB9B015" w:rsidR="00FE0496" w:rsidRPr="002C5EC3" w:rsidRDefault="00815C0F" w:rsidP="00874B0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CH"/>
              </w:rPr>
              <w:t>Berlin</w:t>
            </w:r>
            <w:r w:rsidR="002C5EC3"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CH"/>
              </w:rPr>
              <w:t>, DE</w:t>
            </w:r>
          </w:p>
        </w:tc>
      </w:tr>
      <w:tr w:rsidR="00FE0496" w:rsidRPr="00874B07" w14:paraId="7B2F81B2" w14:textId="77777777" w:rsidTr="00AD66FE">
        <w:trPr>
          <w:trHeight w:val="57"/>
        </w:trPr>
        <w:tc>
          <w:tcPr>
            <w:tcW w:w="8222" w:type="dxa"/>
            <w:gridSpan w:val="8"/>
          </w:tcPr>
          <w:p w14:paraId="099DE2C5" w14:textId="7A473699" w:rsidR="00FE0496" w:rsidRPr="002C5EC3" w:rsidRDefault="002F6F9F" w:rsidP="00874B0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</w:pP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Praktik</w:t>
            </w:r>
            <w:r w:rsidR="00874B07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ant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als Trainer i.</w:t>
            </w:r>
            <w:r w:rsidR="00874B07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V.</w:t>
            </w:r>
            <w:r w:rsidR="00874B07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m</w:t>
            </w:r>
            <w:r w:rsidR="00B777BA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.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dem </w:t>
            </w:r>
            <w:r w:rsidR="009C1843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Erhalt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der DOSB-Trainerlizenz</w:t>
            </w:r>
          </w:p>
        </w:tc>
        <w:tc>
          <w:tcPr>
            <w:tcW w:w="1984" w:type="dxa"/>
            <w:gridSpan w:val="3"/>
          </w:tcPr>
          <w:p w14:paraId="091163D4" w14:textId="1A2EC6A3" w:rsidR="00FE0496" w:rsidRPr="002C5EC3" w:rsidRDefault="00FE0496" w:rsidP="00874B0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0</w:t>
            </w:r>
            <w:r w:rsidR="00C339AE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4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/20</w:t>
            </w:r>
            <w:r w:rsidR="00C339AE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25</w:t>
            </w:r>
          </w:p>
        </w:tc>
      </w:tr>
      <w:tr w:rsidR="00FE0496" w:rsidRPr="00874B07" w14:paraId="2618F0FF" w14:textId="77777777" w:rsidTr="00FE0496">
        <w:trPr>
          <w:trHeight w:val="57"/>
        </w:trPr>
        <w:tc>
          <w:tcPr>
            <w:tcW w:w="10206" w:type="dxa"/>
            <w:gridSpan w:val="11"/>
            <w:vAlign w:val="bottom"/>
          </w:tcPr>
          <w:p w14:paraId="1570DE9D" w14:textId="2AAEF575" w:rsidR="00FE0496" w:rsidRPr="002C5EC3" w:rsidRDefault="002F6F9F" w:rsidP="00874B07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Cs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iCs w:val="0"/>
                <w:sz w:val="20"/>
                <w:szCs w:val="20"/>
                <w:lang w:val="de-CH"/>
              </w:rPr>
              <w:t xml:space="preserve">Assistenz des Trainerteams und </w:t>
            </w:r>
            <w:r w:rsidR="00874B07">
              <w:rPr>
                <w:rFonts w:cs="Arial"/>
                <w:iCs w:val="0"/>
                <w:sz w:val="20"/>
                <w:szCs w:val="20"/>
                <w:lang w:val="de-CH"/>
              </w:rPr>
              <w:t>t</w:t>
            </w:r>
            <w:r w:rsidRPr="002C5EC3">
              <w:rPr>
                <w:rFonts w:cs="Arial"/>
                <w:iCs w:val="0"/>
                <w:sz w:val="20"/>
                <w:szCs w:val="20"/>
                <w:lang w:val="de-CH"/>
              </w:rPr>
              <w:t xml:space="preserve">eils eigenständige Leitung des Sportprogramms der Grundschule </w:t>
            </w:r>
          </w:p>
        </w:tc>
      </w:tr>
      <w:tr w:rsidR="00E55D90" w:rsidRPr="00874B07" w14:paraId="4AF19DD1" w14:textId="77777777" w:rsidTr="00FE0496">
        <w:trPr>
          <w:trHeight w:val="346"/>
        </w:trPr>
        <w:tc>
          <w:tcPr>
            <w:tcW w:w="5954" w:type="dxa"/>
            <w:gridSpan w:val="2"/>
            <w:vAlign w:val="bottom"/>
          </w:tcPr>
          <w:p w14:paraId="7756FD9A" w14:textId="13B8E580" w:rsidR="00E55D90" w:rsidRPr="002C5EC3" w:rsidRDefault="00E16FAE" w:rsidP="00874B07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b/>
                <w:i w:val="0"/>
                <w:iCs w:val="0"/>
                <w:sz w:val="21"/>
                <w:szCs w:val="21"/>
                <w:lang w:val="de-CH"/>
              </w:rPr>
              <w:t>Evangelischer Kindergarten (Arche)</w:t>
            </w:r>
          </w:p>
        </w:tc>
        <w:tc>
          <w:tcPr>
            <w:tcW w:w="4252" w:type="dxa"/>
            <w:gridSpan w:val="9"/>
            <w:vAlign w:val="bottom"/>
          </w:tcPr>
          <w:p w14:paraId="30626CB8" w14:textId="78864FD6" w:rsidR="00E55D90" w:rsidRPr="002C5EC3" w:rsidRDefault="00815C0F" w:rsidP="00874B0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CH"/>
              </w:rPr>
              <w:t>Kleinmachnow</w:t>
            </w:r>
            <w:r w:rsidR="002C5EC3">
              <w:rPr>
                <w:rFonts w:cs="Arial"/>
                <w:b/>
                <w:bCs/>
                <w:i w:val="0"/>
                <w:iCs w:val="0"/>
                <w:sz w:val="20"/>
                <w:szCs w:val="20"/>
                <w:lang w:val="de-CH"/>
              </w:rPr>
              <w:t>, DE</w:t>
            </w:r>
          </w:p>
        </w:tc>
      </w:tr>
      <w:tr w:rsidR="00E55D90" w:rsidRPr="00874B07" w14:paraId="56372BDE" w14:textId="77777777" w:rsidTr="003413D2">
        <w:trPr>
          <w:trHeight w:val="193"/>
        </w:trPr>
        <w:tc>
          <w:tcPr>
            <w:tcW w:w="8222" w:type="dxa"/>
            <w:gridSpan w:val="8"/>
          </w:tcPr>
          <w:p w14:paraId="3C87D247" w14:textId="77BE5192" w:rsidR="00E55D90" w:rsidRPr="002C5EC3" w:rsidRDefault="00E16FAE" w:rsidP="00874B0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Ehrenamtliche</w:t>
            </w:r>
            <w:r w:rsidR="00874B07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r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Diakonische</w:t>
            </w:r>
            <w:r w:rsidR="00874B07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r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Praktik</w:t>
            </w:r>
            <w:r w:rsidR="00874B07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ant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</w:t>
            </w:r>
          </w:p>
        </w:tc>
        <w:tc>
          <w:tcPr>
            <w:tcW w:w="1984" w:type="dxa"/>
            <w:gridSpan w:val="3"/>
          </w:tcPr>
          <w:p w14:paraId="288A2195" w14:textId="167FB396" w:rsidR="00E55D90" w:rsidRPr="002C5EC3" w:rsidRDefault="00E55D90" w:rsidP="00874B0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09/20</w:t>
            </w:r>
            <w:r w:rsidR="00C339AE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23</w:t>
            </w:r>
            <w:r w:rsidR="00874B07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 xml:space="preserve"> &amp; 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0</w:t>
            </w:r>
            <w:r w:rsidR="00C339AE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2</w:t>
            </w:r>
            <w:r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/20</w:t>
            </w:r>
            <w:r w:rsidR="00C339AE" w:rsidRPr="002C5EC3">
              <w:rPr>
                <w:rFonts w:cs="Arial"/>
                <w:i w:val="0"/>
                <w:iCs w:val="0"/>
                <w:sz w:val="20"/>
                <w:szCs w:val="20"/>
                <w:lang w:val="de-CH"/>
              </w:rPr>
              <w:t>25</w:t>
            </w:r>
          </w:p>
        </w:tc>
      </w:tr>
      <w:tr w:rsidR="00874B07" w:rsidRPr="00874B07" w14:paraId="7ECB507F" w14:textId="77777777" w:rsidTr="00106911">
        <w:trPr>
          <w:trHeight w:val="454"/>
        </w:trPr>
        <w:tc>
          <w:tcPr>
            <w:tcW w:w="10206" w:type="dxa"/>
            <w:gridSpan w:val="11"/>
          </w:tcPr>
          <w:p w14:paraId="3A283536" w14:textId="568F122E" w:rsidR="00874B07" w:rsidRPr="00874B07" w:rsidRDefault="00874B07" w:rsidP="00874B07">
            <w:pPr>
              <w:pStyle w:val="Beschreibung"/>
              <w:numPr>
                <w:ilvl w:val="0"/>
                <w:numId w:val="24"/>
              </w:numPr>
              <w:rPr>
                <w:rFonts w:cs="Arial"/>
                <w:i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i/>
                <w:sz w:val="20"/>
                <w:szCs w:val="20"/>
                <w:lang w:val="de-CH"/>
              </w:rPr>
              <w:t>Einnahme der Rolle eines Betreuers</w:t>
            </w:r>
            <w:r>
              <w:rPr>
                <w:rFonts w:cs="Arial"/>
                <w:i/>
                <w:sz w:val="20"/>
                <w:szCs w:val="20"/>
                <w:lang w:val="de-CH"/>
              </w:rPr>
              <w:t xml:space="preserve"> </w:t>
            </w:r>
            <w:r w:rsidRPr="002C5EC3">
              <w:rPr>
                <w:rFonts w:cs="Arial"/>
                <w:i/>
                <w:sz w:val="20"/>
                <w:szCs w:val="20"/>
                <w:lang w:val="de-CH"/>
              </w:rPr>
              <w:t>/</w:t>
            </w:r>
            <w:r>
              <w:rPr>
                <w:rFonts w:cs="Arial"/>
                <w:i/>
                <w:sz w:val="20"/>
                <w:szCs w:val="20"/>
                <w:lang w:val="de-CH"/>
              </w:rPr>
              <w:t xml:space="preserve"> </w:t>
            </w:r>
            <w:r w:rsidRPr="002C5EC3">
              <w:rPr>
                <w:rFonts w:cs="Arial"/>
                <w:i/>
                <w:sz w:val="20"/>
                <w:szCs w:val="20"/>
                <w:lang w:val="de-CH"/>
              </w:rPr>
              <w:t>Erziehers im Kindergarten</w:t>
            </w:r>
          </w:p>
          <w:p w14:paraId="2CC438FF" w14:textId="338E390D" w:rsidR="00874B07" w:rsidRPr="002C5EC3" w:rsidRDefault="00874B07" w:rsidP="00874B07">
            <w:pPr>
              <w:pStyle w:val="Beschreibung"/>
              <w:numPr>
                <w:ilvl w:val="0"/>
                <w:numId w:val="24"/>
              </w:numPr>
              <w:rPr>
                <w:rFonts w:cs="Arial"/>
                <w:i/>
                <w:sz w:val="20"/>
                <w:szCs w:val="20"/>
                <w:lang w:val="de-CH"/>
              </w:rPr>
            </w:pPr>
            <w:r w:rsidRPr="002C5EC3">
              <w:rPr>
                <w:rFonts w:cs="Arial"/>
                <w:i/>
                <w:sz w:val="20"/>
                <w:szCs w:val="20"/>
                <w:lang w:val="de-CH"/>
              </w:rPr>
              <w:t xml:space="preserve">Auszeichnung für besonderes Ehrenamtliches Engagement </w:t>
            </w:r>
          </w:p>
        </w:tc>
      </w:tr>
      <w:tr w:rsidR="00E55D90" w:rsidRPr="00874B07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2C5EC3" w:rsidRDefault="001647AB" w:rsidP="00874B07">
            <w:pPr>
              <w:rPr>
                <w:rFonts w:ascii="Georgia" w:hAnsi="Georgia" w:cs="Arial"/>
                <w:b/>
                <w:sz w:val="28"/>
                <w:szCs w:val="28"/>
                <w:lang w:val="de-CH"/>
              </w:rPr>
            </w:pPr>
            <w:r w:rsidRPr="002C5EC3">
              <w:rPr>
                <w:rFonts w:ascii="Georgia" w:hAnsi="Georgia" w:cs="Arial"/>
                <w:b/>
                <w:sz w:val="28"/>
                <w:szCs w:val="28"/>
                <w:lang w:val="de-CH"/>
              </w:rPr>
              <w:t>FÄHIGKEITEN &amp; INTERESSEN</w:t>
            </w:r>
          </w:p>
        </w:tc>
      </w:tr>
      <w:tr w:rsidR="00F25EB2" w:rsidRPr="00874B07" w14:paraId="2B257790" w14:textId="77777777" w:rsidTr="00DD3373">
        <w:trPr>
          <w:trHeight w:val="340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3C193365" w:rsidR="00F25EB2" w:rsidRPr="002C5EC3" w:rsidRDefault="00F25EB2" w:rsidP="00874B07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b/>
                <w:bCs/>
                <w:sz w:val="20"/>
                <w:szCs w:val="20"/>
                <w:lang w:val="de-CH"/>
              </w:rPr>
              <w:t>Sprachen:</w:t>
            </w:r>
            <w:r w:rsidRPr="002C5EC3">
              <w:rPr>
                <w:rFonts w:ascii="Georgia" w:hAnsi="Georgia" w:cs="Arial"/>
                <w:sz w:val="20"/>
                <w:szCs w:val="20"/>
                <w:lang w:val="de-CH"/>
              </w:rPr>
              <w:t xml:space="preserve"> </w:t>
            </w:r>
            <w:r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 xml:space="preserve">Deutsch </w:t>
            </w:r>
            <w:r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>(Muttersprache)</w:t>
            </w:r>
            <w:r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 xml:space="preserve">, Englisch </w:t>
            </w:r>
            <w:r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>(</w:t>
            </w:r>
            <w:r w:rsidR="00874B07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>v</w:t>
            </w:r>
            <w:r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>erhandlungssicher)</w:t>
            </w:r>
          </w:p>
        </w:tc>
      </w:tr>
      <w:tr w:rsidR="00F25EB2" w:rsidRPr="00874B07" w14:paraId="45706C3F" w14:textId="77777777" w:rsidTr="002C5EC3">
        <w:trPr>
          <w:trHeight w:val="576"/>
        </w:trPr>
        <w:tc>
          <w:tcPr>
            <w:tcW w:w="10206" w:type="dxa"/>
            <w:gridSpan w:val="11"/>
            <w:vAlign w:val="bottom"/>
          </w:tcPr>
          <w:p w14:paraId="60CA2168" w14:textId="72FB8BE3" w:rsidR="00F25EB2" w:rsidRPr="002C5EC3" w:rsidRDefault="00F25EB2" w:rsidP="00874B07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b/>
                <w:bCs/>
                <w:sz w:val="20"/>
                <w:szCs w:val="20"/>
                <w:lang w:val="de-CH"/>
              </w:rPr>
              <w:t>Technisch:</w:t>
            </w:r>
            <w:r w:rsidRPr="002C5EC3">
              <w:rPr>
                <w:rFonts w:ascii="Georgia" w:hAnsi="Georgia" w:cs="Arial"/>
                <w:sz w:val="20"/>
                <w:szCs w:val="20"/>
                <w:lang w:val="de-CH"/>
              </w:rPr>
              <w:t xml:space="preserve"> </w:t>
            </w:r>
            <w:r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 xml:space="preserve">Microsoft Office </w:t>
            </w:r>
            <w:r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>(fortgeschritten)</w:t>
            </w:r>
            <w:r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 xml:space="preserve">, </w:t>
            </w:r>
            <w:commentRangeStart w:id="5"/>
            <w:r w:rsidR="009C1843"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 xml:space="preserve">AI </w:t>
            </w:r>
            <w:commentRangeEnd w:id="5"/>
            <w:r w:rsidR="00C11D69" w:rsidRPr="00874B07">
              <w:rPr>
                <w:rStyle w:val="Kommentarzeichen"/>
                <w:rFonts w:ascii="Georgia" w:hAnsi="Georgia" w:cs="Arial"/>
                <w:color w:val="000000"/>
                <w:sz w:val="20"/>
                <w:szCs w:val="20"/>
                <w:lang w:val="de-CH"/>
              </w:rPr>
              <w:commentReference w:id="5"/>
            </w:r>
            <w:r w:rsidR="009C1843"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>(</w:t>
            </w:r>
            <w:r w:rsidR="009C1843"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>fortgeschritten</w:t>
            </w:r>
            <w:r w:rsidR="00874B07"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 xml:space="preserve">: </w:t>
            </w:r>
            <w:r w:rsidR="009C1843"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>Bau von Automations, Agents, Skills</w:t>
            </w:r>
            <w:r w:rsidR="00874B07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>,</w:t>
            </w:r>
            <w:r w:rsidR="009C1843"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 xml:space="preserve"> </w:t>
            </w:r>
            <w:r w:rsidR="009C1843"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>etc.</w:t>
            </w:r>
            <w:r w:rsidR="009C1843"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>), Web-Design (</w:t>
            </w:r>
            <w:r w:rsidR="009C1843"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>Grundkenntnisse</w:t>
            </w:r>
            <w:r w:rsidR="009C1843"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>)</w:t>
            </w:r>
          </w:p>
        </w:tc>
      </w:tr>
      <w:tr w:rsidR="00F25EB2" w:rsidRPr="00874B07" w14:paraId="70CB01B0" w14:textId="77777777" w:rsidTr="002C5EC3">
        <w:trPr>
          <w:trHeight w:val="576"/>
        </w:trPr>
        <w:tc>
          <w:tcPr>
            <w:tcW w:w="10206" w:type="dxa"/>
            <w:gridSpan w:val="11"/>
            <w:vAlign w:val="bottom"/>
          </w:tcPr>
          <w:p w14:paraId="598C2742" w14:textId="37327030" w:rsidR="00F25EB2" w:rsidRPr="002C5EC3" w:rsidRDefault="00F25EB2" w:rsidP="00874B07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</w:pPr>
            <w:r w:rsidRPr="002C5EC3">
              <w:rPr>
                <w:rFonts w:ascii="Georgia" w:hAnsi="Georgia" w:cs="Arial"/>
                <w:b/>
                <w:bCs/>
                <w:sz w:val="20"/>
                <w:szCs w:val="20"/>
                <w:lang w:val="de-CH"/>
              </w:rPr>
              <w:t>Interessen:</w:t>
            </w:r>
            <w:r w:rsidRPr="002C5EC3">
              <w:rPr>
                <w:rFonts w:ascii="Georgia" w:hAnsi="Georgia" w:cs="Arial"/>
                <w:sz w:val="20"/>
                <w:szCs w:val="20"/>
                <w:lang w:val="de-CH"/>
              </w:rPr>
              <w:t xml:space="preserve"> </w:t>
            </w:r>
            <w:r w:rsidR="00C748E6"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>Volleyball</w:t>
            </w:r>
            <w:r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 xml:space="preserve"> </w:t>
            </w:r>
            <w:r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>(Teilnahme an diversen</w:t>
            </w:r>
            <w:r w:rsidR="00C748E6"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 xml:space="preserve"> nationalen und internationalen</w:t>
            </w:r>
            <w:r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 xml:space="preserve"> Turnieren</w:t>
            </w:r>
            <w:r w:rsidR="00815C0F"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 xml:space="preserve"> auf Uni</w:t>
            </w:r>
            <w:r w:rsidR="00874B07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>versitäts-</w:t>
            </w:r>
            <w:r w:rsidR="00815C0F"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>Niveau</w:t>
            </w:r>
            <w:r w:rsidRPr="002C5EC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CH"/>
              </w:rPr>
              <w:t>)</w:t>
            </w:r>
            <w:r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 xml:space="preserve">, </w:t>
            </w:r>
            <w:r w:rsidR="00C748E6"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>Klavier</w:t>
            </w:r>
            <w:r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 xml:space="preserve">, </w:t>
            </w:r>
            <w:r w:rsidR="00C748E6" w:rsidRPr="002C5EC3">
              <w:rPr>
                <w:rFonts w:ascii="Georgia" w:hAnsi="Georgia" w:cs="Arial"/>
                <w:color w:val="000000"/>
                <w:sz w:val="20"/>
                <w:szCs w:val="20"/>
                <w:lang w:val="de-CH"/>
              </w:rPr>
              <w:t>Hackathons</w:t>
            </w:r>
          </w:p>
        </w:tc>
      </w:tr>
      <w:tr w:rsidR="001647AB" w:rsidRPr="00874B07" w14:paraId="071AB173" w14:textId="77777777" w:rsidTr="002C5EC3">
        <w:trPr>
          <w:trHeight w:val="1008"/>
        </w:trPr>
        <w:tc>
          <w:tcPr>
            <w:tcW w:w="10206" w:type="dxa"/>
            <w:gridSpan w:val="11"/>
            <w:vAlign w:val="bottom"/>
          </w:tcPr>
          <w:p w14:paraId="6478BDEA" w14:textId="3FDE83C8" w:rsidR="001647AB" w:rsidRPr="002C5EC3" w:rsidRDefault="001647AB" w:rsidP="00874B07">
            <w:pPr>
              <w:rPr>
                <w:rFonts w:ascii="Georgia" w:hAnsi="Georgia" w:cs="Arial"/>
                <w:color w:val="000000"/>
                <w:sz w:val="18"/>
                <w:lang w:val="de-CH"/>
              </w:rPr>
            </w:pPr>
          </w:p>
        </w:tc>
      </w:tr>
    </w:tbl>
    <w:p w14:paraId="0747D2BF" w14:textId="69F47280" w:rsidR="00723643" w:rsidRPr="00137510" w:rsidRDefault="00723643">
      <w:pPr>
        <w:rPr>
          <w:rFonts w:ascii="Georgia" w:hAnsi="Georgia" w:cs="Arial"/>
          <w:sz w:val="18"/>
        </w:rPr>
      </w:pPr>
    </w:p>
    <w:sectPr w:rsidR="00723643" w:rsidRPr="00137510" w:rsidSect="00FE0496">
      <w:footerReference w:type="even" r:id="rId12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Sarah Bergmann" w:date="2026-08-21T21:38:00Z" w:initials="SB">
    <w:p w14:paraId="59F8898F" w14:textId="77777777" w:rsidR="00874B07" w:rsidRDefault="00874B07" w:rsidP="00874B07">
      <w:r>
        <w:rPr>
          <w:rStyle w:val="Kommentarzeichen"/>
        </w:rPr>
        <w:annotationRef/>
      </w:r>
      <w:r>
        <w:rPr>
          <w:sz w:val="20"/>
          <w:szCs w:val="20"/>
        </w:rPr>
        <w:t>Gib am besten bei allen Stationen das Länderkürzel an, da es die ganze Zeit sehr switcht :)</w:t>
      </w:r>
    </w:p>
  </w:comment>
  <w:comment w:id="1" w:author="oh7biz61oz@goetheuniversitaet.onmicrosoft.com" w:date="2026-08-20T15:25:00Z" w:initials="o">
    <w:p w14:paraId="11FA43C9" w14:textId="77777777" w:rsidR="00C11D69" w:rsidRDefault="00C11D69" w:rsidP="00C11D69">
      <w:r>
        <w:rPr>
          <w:rStyle w:val="Kommentarzeichen"/>
        </w:rPr>
        <w:annotationRef/>
      </w:r>
      <w:r>
        <w:rPr>
          <w:sz w:val="20"/>
          <w:szCs w:val="20"/>
        </w:rPr>
        <w:t xml:space="preserve">Das sieht gut aus </w:t>
      </w:r>
    </w:p>
  </w:comment>
  <w:comment w:id="2" w:author="oh7biz61oz@goetheuniversitaet.onmicrosoft.com" w:date="2026-08-20T15:25:00Z" w:initials="o">
    <w:p w14:paraId="3AF2101B" w14:textId="77777777" w:rsidR="00C11D69" w:rsidRDefault="00C11D69" w:rsidP="00C11D69">
      <w:r>
        <w:rPr>
          <w:rStyle w:val="Kommentarzeichen"/>
        </w:rPr>
        <w:annotationRef/>
      </w:r>
      <w:r>
        <w:rPr>
          <w:sz w:val="20"/>
          <w:szCs w:val="20"/>
        </w:rPr>
        <w:t xml:space="preserve">Wenn die Firmen zusammen gehören und du effektiv bei beiden gearbeitet hast schreib das gerne so </w:t>
      </w:r>
    </w:p>
  </w:comment>
  <w:comment w:id="3" w:author="oh7biz61oz@goetheuniversitaet.onmicrosoft.com" w:date="2026-08-20T15:24:00Z" w:initials="o">
    <w:p w14:paraId="33A38E21" w14:textId="77777777" w:rsidR="00C11D69" w:rsidRDefault="00C11D69" w:rsidP="00C11D69">
      <w:r>
        <w:rPr>
          <w:rStyle w:val="Kommentarzeichen"/>
        </w:rPr>
        <w:annotationRef/>
      </w:r>
      <w:r>
        <w:rPr>
          <w:sz w:val="20"/>
          <w:szCs w:val="20"/>
        </w:rPr>
        <w:t xml:space="preserve">Du kannst hier gerne alle Standorte aufzählen, die relevant sind, um einen guten Eindruck von deiner Erfahrung zu bekommen. Wo die Kunden saßen würde ich allenfalls in den bullets erwähnen </w:t>
      </w:r>
    </w:p>
  </w:comment>
  <w:comment w:id="4" w:author="oh7biz61oz@goetheuniversitaet.onmicrosoft.com" w:date="2026-08-20T15:25:00Z" w:initials="o">
    <w:p w14:paraId="47F261B0" w14:textId="77777777" w:rsidR="00C11D69" w:rsidRDefault="00C11D69" w:rsidP="00C11D69">
      <w:r>
        <w:rPr>
          <w:rStyle w:val="Kommentarzeichen"/>
        </w:rPr>
        <w:annotationRef/>
      </w:r>
      <w:r>
        <w:rPr>
          <w:sz w:val="20"/>
          <w:szCs w:val="20"/>
        </w:rPr>
        <w:t xml:space="preserve">Das kannst du so lassen </w:t>
      </w:r>
    </w:p>
  </w:comment>
  <w:comment w:id="5" w:author="oh7biz61oz@goetheuniversitaet.onmicrosoft.com" w:date="2026-08-20T15:26:00Z" w:initials="o">
    <w:p w14:paraId="24E9F0DC" w14:textId="77777777" w:rsidR="00C11D69" w:rsidRDefault="00C11D69" w:rsidP="00C11D69">
      <w:r>
        <w:rPr>
          <w:rStyle w:val="Kommentarzeichen"/>
        </w:rPr>
        <w:annotationRef/>
      </w:r>
      <w:r>
        <w:rPr>
          <w:sz w:val="20"/>
          <w:szCs w:val="20"/>
        </w:rPr>
        <w:t xml:space="preserve">Dein skill level wird denke ich hinreichend deutlich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9F8898F" w15:done="0"/>
  <w15:commentEx w15:paraId="11FA43C9" w15:done="0"/>
  <w15:commentEx w15:paraId="3AF2101B" w15:done="0"/>
  <w15:commentEx w15:paraId="33A38E21" w15:done="0"/>
  <w15:commentEx w15:paraId="47F261B0" w15:done="0"/>
  <w15:commentEx w15:paraId="24E9F0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76B9363" w16cex:dateUtc="2026-08-22T04:38:00Z"/>
  <w16cex:commentExtensible w16cex:durableId="7978AE79" w16cex:dateUtc="2026-08-20T19:25:00Z"/>
  <w16cex:commentExtensible w16cex:durableId="27ED7817" w16cex:dateUtc="2026-08-20T19:25:00Z"/>
  <w16cex:commentExtensible w16cex:durableId="64390353" w16cex:dateUtc="2026-08-20T19:24:00Z"/>
  <w16cex:commentExtensible w16cex:durableId="0B4464C1" w16cex:dateUtc="2026-08-20T19:25:00Z"/>
  <w16cex:commentExtensible w16cex:durableId="76C2920D" w16cex:dateUtc="2026-08-20T19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9F8898F" w16cid:durableId="376B9363"/>
  <w16cid:commentId w16cid:paraId="11FA43C9" w16cid:durableId="7978AE79"/>
  <w16cid:commentId w16cid:paraId="3AF2101B" w16cid:durableId="27ED7817"/>
  <w16cid:commentId w16cid:paraId="33A38E21" w16cid:durableId="64390353"/>
  <w16cid:commentId w16cid:paraId="47F261B0" w16cid:durableId="0B4464C1"/>
  <w16cid:commentId w16cid:paraId="24E9F0DC" w16cid:durableId="76C292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3651CF" w14:textId="77777777" w:rsidR="00D37180" w:rsidRDefault="00D37180" w:rsidP="00BE053D">
      <w:pPr>
        <w:spacing w:after="0" w:line="240" w:lineRule="auto"/>
      </w:pPr>
      <w:r>
        <w:separator/>
      </w:r>
    </w:p>
  </w:endnote>
  <w:endnote w:type="continuationSeparator" w:id="0">
    <w:p w14:paraId="5F84D68B" w14:textId="77777777" w:rsidR="00D37180" w:rsidRDefault="00D3718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3BCCB5" w14:textId="77777777" w:rsidR="00D37180" w:rsidRDefault="00D37180" w:rsidP="00BE053D">
      <w:pPr>
        <w:spacing w:after="0" w:line="240" w:lineRule="auto"/>
      </w:pPr>
      <w:r>
        <w:separator/>
      </w:r>
    </w:p>
  </w:footnote>
  <w:footnote w:type="continuationSeparator" w:id="0">
    <w:p w14:paraId="18C050D8" w14:textId="77777777" w:rsidR="00D37180" w:rsidRDefault="00D3718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041065"/>
    <w:multiLevelType w:val="hybridMultilevel"/>
    <w:tmpl w:val="2E3AE2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2318CE"/>
    <w:multiLevelType w:val="hybridMultilevel"/>
    <w:tmpl w:val="C30418D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7"/>
  </w:num>
  <w:num w:numId="26" w16cid:durableId="1499494221">
    <w:abstractNumId w:val="18"/>
  </w:num>
  <w:num w:numId="27" w16cid:durableId="624386309">
    <w:abstractNumId w:val="20"/>
  </w:num>
  <w:num w:numId="28" w16cid:durableId="523977518">
    <w:abstractNumId w:val="24"/>
  </w:num>
  <w:num w:numId="29" w16cid:durableId="1138642104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arah Bergmann">
    <w15:presenceInfo w15:providerId="AD" w15:userId="S::sbke2025@pomona.edu::e83357c8-3cb9-49f1-b9e5-fbb00dd4ba5a"/>
  </w15:person>
  <w15:person w15:author="oh7biz61oz@goetheuniversitaet.onmicrosoft.com">
    <w15:presenceInfo w15:providerId="AD" w15:userId="S::oh7biz61oz@goetheuniversitaet.onmicrosoft.com::bc95962a-ab67-4ca3-b7ca-53b1f3f78e0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6E25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37510"/>
    <w:rsid w:val="00137CE1"/>
    <w:rsid w:val="00156FC9"/>
    <w:rsid w:val="00162A5A"/>
    <w:rsid w:val="001647AB"/>
    <w:rsid w:val="00172867"/>
    <w:rsid w:val="00175B6D"/>
    <w:rsid w:val="001901ED"/>
    <w:rsid w:val="0019483A"/>
    <w:rsid w:val="001A1226"/>
    <w:rsid w:val="001A46BF"/>
    <w:rsid w:val="001A481B"/>
    <w:rsid w:val="001B0186"/>
    <w:rsid w:val="001B62CA"/>
    <w:rsid w:val="001D4DCD"/>
    <w:rsid w:val="001F4175"/>
    <w:rsid w:val="00223A4D"/>
    <w:rsid w:val="0023054D"/>
    <w:rsid w:val="00232CB5"/>
    <w:rsid w:val="00234A7E"/>
    <w:rsid w:val="0024373D"/>
    <w:rsid w:val="002472D9"/>
    <w:rsid w:val="0025032B"/>
    <w:rsid w:val="002508C2"/>
    <w:rsid w:val="00267252"/>
    <w:rsid w:val="0027263F"/>
    <w:rsid w:val="00282DB0"/>
    <w:rsid w:val="00287A46"/>
    <w:rsid w:val="0029070D"/>
    <w:rsid w:val="002B2091"/>
    <w:rsid w:val="002C5EC3"/>
    <w:rsid w:val="002C6972"/>
    <w:rsid w:val="002D2B32"/>
    <w:rsid w:val="002D4516"/>
    <w:rsid w:val="002F46AD"/>
    <w:rsid w:val="002F6F9F"/>
    <w:rsid w:val="003101F0"/>
    <w:rsid w:val="00314B7A"/>
    <w:rsid w:val="00324BC5"/>
    <w:rsid w:val="00340BAB"/>
    <w:rsid w:val="003413D2"/>
    <w:rsid w:val="003418E0"/>
    <w:rsid w:val="00347F8D"/>
    <w:rsid w:val="00371127"/>
    <w:rsid w:val="00372F7B"/>
    <w:rsid w:val="003733E5"/>
    <w:rsid w:val="00390EA6"/>
    <w:rsid w:val="003910C3"/>
    <w:rsid w:val="003B6B73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36A13"/>
    <w:rsid w:val="00443668"/>
    <w:rsid w:val="00447826"/>
    <w:rsid w:val="00456B0D"/>
    <w:rsid w:val="00476AF8"/>
    <w:rsid w:val="00484FD7"/>
    <w:rsid w:val="004929FB"/>
    <w:rsid w:val="004939DC"/>
    <w:rsid w:val="004962C2"/>
    <w:rsid w:val="004A54BA"/>
    <w:rsid w:val="004B6A5E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D2C60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A7863"/>
    <w:rsid w:val="006B4E32"/>
    <w:rsid w:val="006B72C7"/>
    <w:rsid w:val="006B7F78"/>
    <w:rsid w:val="006C2252"/>
    <w:rsid w:val="006D2DA0"/>
    <w:rsid w:val="006D676B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4313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15C0F"/>
    <w:rsid w:val="0082257D"/>
    <w:rsid w:val="00853438"/>
    <w:rsid w:val="00866846"/>
    <w:rsid w:val="00874B07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A37AE"/>
    <w:rsid w:val="009C1843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90412"/>
    <w:rsid w:val="00A936D5"/>
    <w:rsid w:val="00A973BB"/>
    <w:rsid w:val="00AA1EB0"/>
    <w:rsid w:val="00AA2DA3"/>
    <w:rsid w:val="00AA5A9C"/>
    <w:rsid w:val="00AB016A"/>
    <w:rsid w:val="00AB2A5A"/>
    <w:rsid w:val="00AB3383"/>
    <w:rsid w:val="00AC7B71"/>
    <w:rsid w:val="00AD28F8"/>
    <w:rsid w:val="00AD66FE"/>
    <w:rsid w:val="00AE4ED3"/>
    <w:rsid w:val="00B0230B"/>
    <w:rsid w:val="00B14312"/>
    <w:rsid w:val="00B17D95"/>
    <w:rsid w:val="00B23509"/>
    <w:rsid w:val="00B359DB"/>
    <w:rsid w:val="00B3632B"/>
    <w:rsid w:val="00B409D8"/>
    <w:rsid w:val="00B5178D"/>
    <w:rsid w:val="00B67F1F"/>
    <w:rsid w:val="00B701D7"/>
    <w:rsid w:val="00B777BA"/>
    <w:rsid w:val="00B8250E"/>
    <w:rsid w:val="00B90595"/>
    <w:rsid w:val="00BA215A"/>
    <w:rsid w:val="00BB5F09"/>
    <w:rsid w:val="00BC0D9F"/>
    <w:rsid w:val="00BE053D"/>
    <w:rsid w:val="00BF1A7A"/>
    <w:rsid w:val="00BF1FA3"/>
    <w:rsid w:val="00BF56ED"/>
    <w:rsid w:val="00C00974"/>
    <w:rsid w:val="00C018E4"/>
    <w:rsid w:val="00C066FA"/>
    <w:rsid w:val="00C11D69"/>
    <w:rsid w:val="00C1415D"/>
    <w:rsid w:val="00C2260D"/>
    <w:rsid w:val="00C25387"/>
    <w:rsid w:val="00C339AE"/>
    <w:rsid w:val="00C54BE3"/>
    <w:rsid w:val="00C57F80"/>
    <w:rsid w:val="00C748E6"/>
    <w:rsid w:val="00C768ED"/>
    <w:rsid w:val="00C80496"/>
    <w:rsid w:val="00C82A8F"/>
    <w:rsid w:val="00C916C2"/>
    <w:rsid w:val="00C973E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7180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25B5"/>
    <w:rsid w:val="00DD38E2"/>
    <w:rsid w:val="00E00140"/>
    <w:rsid w:val="00E13110"/>
    <w:rsid w:val="00E16FAE"/>
    <w:rsid w:val="00E24DF1"/>
    <w:rsid w:val="00E260F8"/>
    <w:rsid w:val="00E35B41"/>
    <w:rsid w:val="00E40B9A"/>
    <w:rsid w:val="00E431ED"/>
    <w:rsid w:val="00E44783"/>
    <w:rsid w:val="00E55D90"/>
    <w:rsid w:val="00E62CDF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B2CA1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11D69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11D6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11D6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11D6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11D6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11D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2217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Haftendorn, Luis</cp:lastModifiedBy>
  <cp:revision>2</cp:revision>
  <dcterms:created xsi:type="dcterms:W3CDTF">2026-08-27T10:46:00Z</dcterms:created>
  <dcterms:modified xsi:type="dcterms:W3CDTF">2026-08-27T10:46:00Z</dcterms:modified>
</cp:coreProperties>
</file>