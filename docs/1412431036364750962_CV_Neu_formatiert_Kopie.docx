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348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2764"/>
        <w:gridCol w:w="1276"/>
        <w:gridCol w:w="213"/>
        <w:gridCol w:w="143"/>
        <w:gridCol w:w="707"/>
        <w:gridCol w:w="45"/>
        <w:gridCol w:w="97"/>
        <w:gridCol w:w="282"/>
        <w:gridCol w:w="143"/>
        <w:gridCol w:w="142"/>
        <w:gridCol w:w="2126"/>
      </w:tblGrid>
      <w:tr w:rsidR="007A0C7F" w:rsidRPr="00831F10" w14:paraId="5F8EED6A" w14:textId="77777777" w:rsidTr="30D7AE1C">
        <w:trPr>
          <w:trHeight w:val="276"/>
        </w:trPr>
        <w:tc>
          <w:tcPr>
            <w:tcW w:w="5174" w:type="dxa"/>
            <w:gridSpan w:val="2"/>
            <w:tcBorders>
              <w:bottom w:val="single" w:sz="4" w:space="0" w:color="auto"/>
            </w:tcBorders>
          </w:tcPr>
          <w:p w14:paraId="144ECAB0" w14:textId="77777777" w:rsidR="007A0C7F" w:rsidRPr="00831F10" w:rsidRDefault="00037826" w:rsidP="007A0C7F">
            <w:pPr>
              <w:tabs>
                <w:tab w:val="center" w:pos="5174"/>
                <w:tab w:val="left" w:pos="8824"/>
              </w:tabs>
              <w:spacing w:line="276" w:lineRule="auto"/>
              <w:ind w:left="-567" w:firstLine="567"/>
              <w:rPr>
                <w:rFonts w:ascii="Georgia" w:hAnsi="Georgia" w:cs="Arial"/>
                <w:b/>
                <w:sz w:val="44"/>
                <w:szCs w:val="40"/>
              </w:rPr>
            </w:pPr>
            <w:r w:rsidRPr="00831F10">
              <w:rPr>
                <w:rFonts w:ascii="Georgia" w:hAnsi="Georgia" w:cs="Arial"/>
                <w:b/>
                <w:sz w:val="44"/>
                <w:szCs w:val="40"/>
              </w:rPr>
              <w:t>JAN NEISSEN</w:t>
            </w:r>
          </w:p>
        </w:tc>
        <w:tc>
          <w:tcPr>
            <w:tcW w:w="5174" w:type="dxa"/>
            <w:gridSpan w:val="10"/>
            <w:tcBorders>
              <w:bottom w:val="single" w:sz="4" w:space="0" w:color="auto"/>
            </w:tcBorders>
          </w:tcPr>
          <w:p w14:paraId="2DC289A5" w14:textId="77777777" w:rsidR="007A0C7F" w:rsidRPr="00831F10" w:rsidRDefault="001D2718" w:rsidP="007A0C7F">
            <w:pPr>
              <w:spacing w:line="276" w:lineRule="auto"/>
              <w:jc w:val="right"/>
              <w:rPr>
                <w:rFonts w:ascii="Georgia" w:hAnsi="Georgia" w:cs="Arial"/>
                <w:bCs/>
                <w:sz w:val="24"/>
                <w:szCs w:val="24"/>
              </w:rPr>
            </w:pPr>
            <w:r w:rsidRPr="00831F10">
              <w:rPr>
                <w:rFonts w:ascii="Georgia" w:hAnsi="Georgia" w:cs="Arial"/>
                <w:bCs/>
                <w:sz w:val="24"/>
                <w:szCs w:val="24"/>
              </w:rPr>
              <w:t>j</w:t>
            </w:r>
            <w:r w:rsidR="00037826" w:rsidRPr="00831F10">
              <w:rPr>
                <w:rFonts w:ascii="Georgia" w:hAnsi="Georgia" w:cs="Arial"/>
                <w:bCs/>
                <w:sz w:val="24"/>
                <w:szCs w:val="24"/>
              </w:rPr>
              <w:t>an.neissen@</w:t>
            </w:r>
            <w:r w:rsidRPr="00831F10">
              <w:rPr>
                <w:rFonts w:ascii="Georgia" w:hAnsi="Georgia" w:cs="Arial"/>
                <w:bCs/>
                <w:sz w:val="24"/>
                <w:szCs w:val="24"/>
              </w:rPr>
              <w:t>outlook.com</w:t>
            </w:r>
          </w:p>
          <w:p w14:paraId="1B275244" w14:textId="77777777" w:rsidR="007A0C7F" w:rsidRPr="00831F10" w:rsidRDefault="007A0C7F" w:rsidP="007A0C7F">
            <w:pPr>
              <w:spacing w:line="276" w:lineRule="auto"/>
              <w:jc w:val="right"/>
              <w:rPr>
                <w:rFonts w:ascii="Georgia" w:hAnsi="Georgia" w:cs="Arial"/>
                <w:bCs/>
                <w:sz w:val="24"/>
                <w:szCs w:val="24"/>
              </w:rPr>
            </w:pPr>
            <w:r w:rsidRPr="00831F10">
              <w:rPr>
                <w:rFonts w:ascii="Georgia" w:hAnsi="Georgia" w:cs="Arial"/>
                <w:bCs/>
                <w:sz w:val="24"/>
                <w:szCs w:val="24"/>
              </w:rPr>
              <w:t xml:space="preserve"> +</w:t>
            </w:r>
            <w:r w:rsidR="001D2718" w:rsidRPr="00831F10">
              <w:rPr>
                <w:rFonts w:ascii="Georgia" w:hAnsi="Georgia" w:cs="Arial"/>
                <w:bCs/>
                <w:sz w:val="24"/>
                <w:szCs w:val="24"/>
              </w:rPr>
              <w:t xml:space="preserve">32 477 57 56 98 </w:t>
            </w:r>
          </w:p>
          <w:p w14:paraId="4E8BAD94" w14:textId="77777777" w:rsidR="007A0C7F" w:rsidRPr="00831F10" w:rsidRDefault="001D2718" w:rsidP="007A0C7F">
            <w:pPr>
              <w:spacing w:line="276" w:lineRule="auto"/>
              <w:jc w:val="right"/>
              <w:rPr>
                <w:rFonts w:ascii="Georgia" w:hAnsi="Georgia" w:cs="Arial"/>
                <w:bCs/>
                <w:sz w:val="24"/>
                <w:szCs w:val="24"/>
              </w:rPr>
            </w:pPr>
            <w:proofErr w:type="spellStart"/>
            <w:r w:rsidRPr="00831F10">
              <w:rPr>
                <w:rFonts w:ascii="Georgia" w:hAnsi="Georgia" w:cs="Arial"/>
                <w:bCs/>
                <w:sz w:val="24"/>
                <w:szCs w:val="24"/>
              </w:rPr>
              <w:t>Op</w:t>
            </w:r>
            <w:proofErr w:type="spellEnd"/>
            <w:r w:rsidRPr="00831F10">
              <w:rPr>
                <w:rFonts w:ascii="Georgia" w:hAnsi="Georgia" w:cs="Arial"/>
                <w:bCs/>
                <w:sz w:val="24"/>
                <w:szCs w:val="24"/>
              </w:rPr>
              <w:t xml:space="preserve"> der Haart 5B</w:t>
            </w:r>
            <w:r w:rsidR="007A0C7F" w:rsidRPr="00831F10">
              <w:rPr>
                <w:rFonts w:ascii="Georgia" w:hAnsi="Georgia" w:cs="Arial"/>
                <w:bCs/>
                <w:sz w:val="24"/>
                <w:szCs w:val="24"/>
              </w:rPr>
              <w:t xml:space="preserve">, </w:t>
            </w:r>
            <w:proofErr w:type="spellStart"/>
            <w:r w:rsidRPr="00831F10">
              <w:rPr>
                <w:rFonts w:ascii="Georgia" w:hAnsi="Georgia" w:cs="Arial"/>
                <w:bCs/>
                <w:sz w:val="24"/>
                <w:szCs w:val="24"/>
              </w:rPr>
              <w:t>Wemperhardt</w:t>
            </w:r>
            <w:proofErr w:type="spellEnd"/>
          </w:p>
        </w:tc>
      </w:tr>
      <w:tr w:rsidR="00ED6DC8" w:rsidRPr="00831F10" w14:paraId="76A7E656" w14:textId="77777777" w:rsidTr="30D7AE1C">
        <w:trPr>
          <w:trHeight w:val="663"/>
        </w:trPr>
        <w:tc>
          <w:tcPr>
            <w:tcW w:w="2410" w:type="dxa"/>
            <w:tcBorders>
              <w:top w:val="single" w:sz="4" w:space="0" w:color="auto"/>
            </w:tcBorders>
            <w:vAlign w:val="bottom"/>
          </w:tcPr>
          <w:p w14:paraId="0936F5DF" w14:textId="77777777" w:rsidR="00ED6DC8" w:rsidRPr="00831F10" w:rsidRDefault="007A0C7F" w:rsidP="005E6950">
            <w:pPr>
              <w:rPr>
                <w:rFonts w:ascii="Georgia" w:hAnsi="Georgia" w:cs="Arial"/>
                <w:b/>
                <w:smallCaps/>
                <w:sz w:val="28"/>
                <w:szCs w:val="32"/>
              </w:rPr>
            </w:pPr>
            <w:r w:rsidRPr="00831F10">
              <w:rPr>
                <w:rFonts w:ascii="Georgia" w:hAnsi="Georgia" w:cs="Arial"/>
                <w:b/>
                <w:smallCaps/>
                <w:sz w:val="28"/>
                <w:szCs w:val="32"/>
              </w:rPr>
              <w:t>Bildung</w:t>
            </w:r>
          </w:p>
        </w:tc>
        <w:tc>
          <w:tcPr>
            <w:tcW w:w="5670" w:type="dxa"/>
            <w:gridSpan w:val="9"/>
            <w:tcBorders>
              <w:top w:val="single" w:sz="4" w:space="0" w:color="auto"/>
            </w:tcBorders>
            <w:vAlign w:val="bottom"/>
          </w:tcPr>
          <w:p w14:paraId="1C8310E1" w14:textId="77777777" w:rsidR="00ED6DC8" w:rsidRPr="00831F10" w:rsidRDefault="001D2718" w:rsidP="005E6950">
            <w:pPr>
              <w:rPr>
                <w:rFonts w:ascii="Georgia" w:hAnsi="Georgia" w:cs="Arial"/>
                <w:b/>
                <w:sz w:val="28"/>
              </w:rPr>
            </w:pPr>
            <w:r w:rsidRPr="00831F10">
              <w:rPr>
                <w:rFonts w:ascii="Georgia" w:hAnsi="Georgia" w:cs="Arial"/>
                <w:b/>
                <w:sz w:val="24"/>
                <w:szCs w:val="28"/>
              </w:rPr>
              <w:t xml:space="preserve">FRANKFURT SCHOOL 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</w:tcBorders>
            <w:vAlign w:val="bottom"/>
          </w:tcPr>
          <w:p w14:paraId="6B2B494C" w14:textId="77777777" w:rsidR="00ED6DC8" w:rsidRPr="00831F10" w:rsidRDefault="0032739A" w:rsidP="005E6950">
            <w:pPr>
              <w:jc w:val="right"/>
              <w:rPr>
                <w:rFonts w:ascii="Georgia" w:hAnsi="Georgia" w:cs="Arial"/>
                <w:bCs/>
                <w:sz w:val="28"/>
              </w:rPr>
            </w:pPr>
            <w:r w:rsidRPr="00831F10">
              <w:rPr>
                <w:rFonts w:ascii="Georgia" w:hAnsi="Georgia" w:cs="Arial"/>
                <w:bCs/>
                <w:sz w:val="24"/>
                <w:szCs w:val="28"/>
              </w:rPr>
              <w:t>Frankfurt am Main</w:t>
            </w:r>
          </w:p>
        </w:tc>
      </w:tr>
      <w:tr w:rsidR="00ED6DC8" w:rsidRPr="00831F10" w14:paraId="2A3857A2" w14:textId="77777777" w:rsidTr="30D7AE1C">
        <w:trPr>
          <w:trHeight w:val="276"/>
        </w:trPr>
        <w:tc>
          <w:tcPr>
            <w:tcW w:w="2410" w:type="dxa"/>
          </w:tcPr>
          <w:p w14:paraId="223C69A7" w14:textId="77777777" w:rsidR="00ED6DC8" w:rsidRPr="00831F10" w:rsidRDefault="00ED6DC8" w:rsidP="00723643">
            <w:pPr>
              <w:rPr>
                <w:rFonts w:ascii="Georgia" w:hAnsi="Georgia" w:cs="Arial"/>
                <w:b/>
                <w:smallCaps/>
                <w:sz w:val="24"/>
                <w:szCs w:val="24"/>
              </w:rPr>
            </w:pPr>
          </w:p>
        </w:tc>
        <w:tc>
          <w:tcPr>
            <w:tcW w:w="5527" w:type="dxa"/>
            <w:gridSpan w:val="8"/>
            <w:vAlign w:val="bottom"/>
          </w:tcPr>
          <w:p w14:paraId="02AE019D" w14:textId="77777777" w:rsidR="00ED6DC8" w:rsidRPr="00831F10" w:rsidRDefault="000D0FD8" w:rsidP="00723643">
            <w:pPr>
              <w:rPr>
                <w:rFonts w:ascii="Georgia" w:hAnsi="Georgia" w:cs="Arial"/>
                <w:b/>
                <w:i/>
                <w:iCs/>
                <w:sz w:val="24"/>
                <w:szCs w:val="24"/>
                <w:lang w:val="en-GB"/>
              </w:rPr>
            </w:pPr>
            <w:r w:rsidRPr="00831F10">
              <w:rPr>
                <w:rFonts w:ascii="Georgia" w:hAnsi="Georgia" w:cs="Arial"/>
                <w:b/>
                <w:i/>
                <w:iCs/>
                <w:sz w:val="24"/>
                <w:szCs w:val="24"/>
                <w:lang w:val="en-GB"/>
              </w:rPr>
              <w:t>B.Sc.,</w:t>
            </w:r>
            <w:r w:rsidR="005E6950" w:rsidRPr="00831F10">
              <w:rPr>
                <w:rFonts w:ascii="Georgia" w:hAnsi="Georgia" w:cs="Arial"/>
                <w:b/>
                <w:i/>
                <w:iCs/>
                <w:sz w:val="24"/>
                <w:szCs w:val="24"/>
                <w:lang w:val="en-GB"/>
              </w:rPr>
              <w:t xml:space="preserve"> </w:t>
            </w:r>
            <w:proofErr w:type="gramStart"/>
            <w:r w:rsidR="00DD20A9" w:rsidRPr="00831F10">
              <w:rPr>
                <w:rFonts w:ascii="Georgia" w:hAnsi="Georgia" w:cs="Arial"/>
                <w:b/>
                <w:i/>
                <w:iCs/>
                <w:sz w:val="24"/>
                <w:szCs w:val="24"/>
                <w:lang w:val="en-GB"/>
              </w:rPr>
              <w:t>B</w:t>
            </w:r>
            <w:r w:rsidR="00A8025F" w:rsidRPr="00831F10">
              <w:rPr>
                <w:rFonts w:ascii="Georgia" w:hAnsi="Georgia" w:cs="Arial"/>
                <w:b/>
                <w:i/>
                <w:iCs/>
                <w:sz w:val="24"/>
                <w:szCs w:val="24"/>
                <w:lang w:val="en-GB"/>
              </w:rPr>
              <w:t>achelor in Business Administration</w:t>
            </w:r>
            <w:proofErr w:type="gramEnd"/>
          </w:p>
        </w:tc>
        <w:tc>
          <w:tcPr>
            <w:tcW w:w="2411" w:type="dxa"/>
            <w:gridSpan w:val="3"/>
            <w:vAlign w:val="bottom"/>
          </w:tcPr>
          <w:p w14:paraId="6880A49F" w14:textId="77777777" w:rsidR="00ED6DC8" w:rsidRPr="00831F10" w:rsidRDefault="007A0C7F" w:rsidP="00162A5A">
            <w:pPr>
              <w:jc w:val="right"/>
              <w:rPr>
                <w:rFonts w:ascii="Georgia" w:hAnsi="Georgia" w:cs="Arial"/>
                <w:i/>
                <w:iCs/>
                <w:sz w:val="24"/>
                <w:szCs w:val="24"/>
              </w:rPr>
            </w:pPr>
            <w:r w:rsidRPr="00831F10">
              <w:rPr>
                <w:rFonts w:ascii="Georgia" w:hAnsi="Georgia" w:cs="Arial"/>
                <w:i/>
                <w:iCs/>
                <w:sz w:val="24"/>
                <w:szCs w:val="24"/>
              </w:rPr>
              <w:t>0</w:t>
            </w:r>
            <w:r w:rsidR="0032739A" w:rsidRPr="00831F10">
              <w:rPr>
                <w:rFonts w:ascii="Georgia" w:hAnsi="Georgia" w:cs="Arial"/>
                <w:i/>
                <w:iCs/>
                <w:sz w:val="24"/>
                <w:szCs w:val="24"/>
              </w:rPr>
              <w:t>9</w:t>
            </w:r>
            <w:r w:rsidRPr="00831F10">
              <w:rPr>
                <w:rFonts w:ascii="Georgia" w:hAnsi="Georgia" w:cs="Arial"/>
                <w:i/>
                <w:iCs/>
                <w:sz w:val="24"/>
                <w:szCs w:val="24"/>
              </w:rPr>
              <w:t>/2</w:t>
            </w:r>
            <w:r w:rsidR="0032739A" w:rsidRPr="00831F10">
              <w:rPr>
                <w:rFonts w:ascii="Georgia" w:hAnsi="Georgia" w:cs="Arial"/>
                <w:i/>
                <w:iCs/>
                <w:sz w:val="24"/>
                <w:szCs w:val="24"/>
              </w:rPr>
              <w:t>025</w:t>
            </w:r>
            <w:r w:rsidRPr="00831F10">
              <w:rPr>
                <w:rFonts w:ascii="Georgia" w:hAnsi="Georgia" w:cs="Arial"/>
                <w:i/>
                <w:iCs/>
                <w:sz w:val="24"/>
                <w:szCs w:val="24"/>
              </w:rPr>
              <w:t xml:space="preserve"> – </w:t>
            </w:r>
            <w:r w:rsidR="0032739A" w:rsidRPr="00831F10">
              <w:rPr>
                <w:rFonts w:ascii="Georgia" w:hAnsi="Georgia" w:cs="Arial"/>
                <w:i/>
                <w:iCs/>
                <w:sz w:val="24"/>
                <w:szCs w:val="24"/>
              </w:rPr>
              <w:t>heute</w:t>
            </w:r>
          </w:p>
        </w:tc>
      </w:tr>
      <w:tr w:rsidR="005E6950" w:rsidRPr="00831F10" w14:paraId="6E89EBA7" w14:textId="77777777" w:rsidTr="30D7AE1C">
        <w:trPr>
          <w:trHeight w:val="227"/>
        </w:trPr>
        <w:tc>
          <w:tcPr>
            <w:tcW w:w="2410" w:type="dxa"/>
          </w:tcPr>
          <w:p w14:paraId="4E86B399" w14:textId="77777777" w:rsidR="005E6950" w:rsidRPr="00831F10" w:rsidRDefault="005E6950">
            <w:pPr>
              <w:rPr>
                <w:rFonts w:ascii="Georgia" w:hAnsi="Georgi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7938" w:type="dxa"/>
            <w:gridSpan w:val="11"/>
          </w:tcPr>
          <w:p w14:paraId="20A4D4F1" w14:textId="77777777" w:rsidR="005E6950" w:rsidRPr="00831F10" w:rsidRDefault="004A2276" w:rsidP="005E6950">
            <w:pPr>
              <w:pStyle w:val="Bullets"/>
              <w:rPr>
                <w:rFonts w:cs="Arial"/>
                <w:i w:val="0"/>
                <w:iCs w:val="0"/>
                <w:lang w:val="en-GB"/>
              </w:rPr>
            </w:pPr>
            <w:r w:rsidRPr="00831F10">
              <w:rPr>
                <w:lang w:val="en-GB"/>
              </w:rPr>
              <w:t>Con</w:t>
            </w:r>
            <w:r w:rsidR="006E1E56" w:rsidRPr="00831F10">
              <w:rPr>
                <w:lang w:val="en-GB"/>
              </w:rPr>
              <w:t>centration in</w:t>
            </w:r>
            <w:r w:rsidR="00DD20A9" w:rsidRPr="00831F10">
              <w:rPr>
                <w:lang w:val="en-GB"/>
              </w:rPr>
              <w:t xml:space="preserve"> Banking and Finance</w:t>
            </w:r>
            <w:r w:rsidR="001F76C1" w:rsidRPr="00831F10">
              <w:rPr>
                <w:lang w:val="en-GB"/>
              </w:rPr>
              <w:t xml:space="preserve"> (English Track)</w:t>
            </w:r>
          </w:p>
        </w:tc>
      </w:tr>
      <w:tr w:rsidR="005E6950" w:rsidRPr="00831F10" w14:paraId="71AF1BD9" w14:textId="77777777" w:rsidTr="30D7AE1C">
        <w:trPr>
          <w:trHeight w:val="454"/>
        </w:trPr>
        <w:tc>
          <w:tcPr>
            <w:tcW w:w="2410" w:type="dxa"/>
          </w:tcPr>
          <w:p w14:paraId="3C225829" w14:textId="77777777" w:rsidR="005E6950" w:rsidRPr="00831F10" w:rsidRDefault="005E6950" w:rsidP="005E6950">
            <w:pPr>
              <w:rPr>
                <w:rFonts w:ascii="Georgia" w:hAnsi="Georgia" w:cs="Arial"/>
                <w:i/>
                <w:iCs/>
                <w:smallCaps/>
                <w:sz w:val="24"/>
                <w:szCs w:val="24"/>
                <w:lang w:val="en-GB"/>
              </w:rPr>
            </w:pPr>
          </w:p>
        </w:tc>
        <w:tc>
          <w:tcPr>
            <w:tcW w:w="5812" w:type="dxa"/>
            <w:gridSpan w:val="10"/>
            <w:vAlign w:val="bottom"/>
          </w:tcPr>
          <w:p w14:paraId="0C9CE55B" w14:textId="77777777" w:rsidR="005E6950" w:rsidRPr="00831F10" w:rsidRDefault="00E12606" w:rsidP="005E6950">
            <w:pPr>
              <w:rPr>
                <w:rFonts w:ascii="Georgia" w:hAnsi="Georgia" w:cs="Arial"/>
                <w:sz w:val="24"/>
                <w:szCs w:val="24"/>
              </w:rPr>
            </w:pPr>
            <w:r w:rsidRPr="00831F10">
              <w:rPr>
                <w:rFonts w:ascii="Georgia" w:hAnsi="Georgia" w:cs="Arial"/>
                <w:b/>
                <w:sz w:val="24"/>
                <w:szCs w:val="28"/>
              </w:rPr>
              <w:t>BISCHÖFLICHE SCHULE SANKT VITH</w:t>
            </w:r>
          </w:p>
        </w:tc>
        <w:tc>
          <w:tcPr>
            <w:tcW w:w="2126" w:type="dxa"/>
            <w:vAlign w:val="bottom"/>
          </w:tcPr>
          <w:p w14:paraId="7A1779F8" w14:textId="77777777" w:rsidR="005E6950" w:rsidRPr="00831F10" w:rsidRDefault="00E12606" w:rsidP="005E6950">
            <w:pPr>
              <w:jc w:val="right"/>
              <w:rPr>
                <w:rFonts w:ascii="Georgia" w:hAnsi="Georgia" w:cs="Arial"/>
                <w:sz w:val="24"/>
                <w:szCs w:val="24"/>
              </w:rPr>
            </w:pPr>
            <w:r w:rsidRPr="00831F10">
              <w:rPr>
                <w:rFonts w:ascii="Georgia" w:hAnsi="Georgia" w:cs="Arial"/>
                <w:bCs/>
                <w:sz w:val="24"/>
                <w:szCs w:val="28"/>
              </w:rPr>
              <w:t>Sankt Vith</w:t>
            </w:r>
            <w:r w:rsidR="005E6950" w:rsidRPr="00831F10">
              <w:rPr>
                <w:rFonts w:ascii="Georgia" w:hAnsi="Georgia" w:cs="Arial"/>
                <w:bCs/>
                <w:sz w:val="24"/>
                <w:szCs w:val="28"/>
              </w:rPr>
              <w:t xml:space="preserve">, </w:t>
            </w:r>
            <w:r w:rsidRPr="00831F10">
              <w:rPr>
                <w:rFonts w:ascii="Georgia" w:hAnsi="Georgia" w:cs="Arial"/>
                <w:bCs/>
                <w:sz w:val="24"/>
                <w:szCs w:val="28"/>
              </w:rPr>
              <w:t>Belgien</w:t>
            </w:r>
          </w:p>
        </w:tc>
      </w:tr>
      <w:tr w:rsidR="005E6950" w:rsidRPr="00831F10" w14:paraId="561076DD" w14:textId="77777777" w:rsidTr="30D7AE1C">
        <w:trPr>
          <w:trHeight w:val="227"/>
        </w:trPr>
        <w:tc>
          <w:tcPr>
            <w:tcW w:w="2410" w:type="dxa"/>
          </w:tcPr>
          <w:p w14:paraId="65CC3E4E" w14:textId="77777777" w:rsidR="005E6950" w:rsidRPr="00831F10" w:rsidRDefault="005E6950" w:rsidP="005E6950">
            <w:pPr>
              <w:rPr>
                <w:rFonts w:ascii="Georgia" w:hAnsi="Georgi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5670" w:type="dxa"/>
            <w:gridSpan w:val="9"/>
            <w:vAlign w:val="bottom"/>
          </w:tcPr>
          <w:p w14:paraId="677F1485" w14:textId="77777777" w:rsidR="005E6950" w:rsidRPr="00831F10" w:rsidRDefault="000A2EAA" w:rsidP="005E6950">
            <w:pP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</w:pPr>
            <w:r w:rsidRPr="00831F10"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>Abitur</w:t>
            </w:r>
            <w:r w:rsidR="005E6950" w:rsidRPr="00831F10"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 xml:space="preserve">, </w:t>
            </w:r>
            <w:r w:rsidR="00F20B2D" w:rsidRPr="00831F10"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>A</w:t>
            </w:r>
            <w:r w:rsidRPr="00831F10"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>llgemeinbildender Unterricht</w:t>
            </w:r>
          </w:p>
        </w:tc>
        <w:tc>
          <w:tcPr>
            <w:tcW w:w="2268" w:type="dxa"/>
            <w:gridSpan w:val="2"/>
            <w:vAlign w:val="bottom"/>
          </w:tcPr>
          <w:p w14:paraId="11431886" w14:textId="77777777" w:rsidR="005E6950" w:rsidRPr="00831F10" w:rsidRDefault="0050443F" w:rsidP="00831F10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24"/>
                <w:szCs w:val="24"/>
              </w:rPr>
            </w:pPr>
            <w:r w:rsidRPr="00831F10">
              <w:rPr>
                <w:rFonts w:cs="Arial"/>
                <w:sz w:val="24"/>
                <w:szCs w:val="24"/>
              </w:rPr>
              <w:t>09/2018 – 06/2024</w:t>
            </w:r>
          </w:p>
        </w:tc>
      </w:tr>
      <w:tr w:rsidR="005E6950" w:rsidRPr="00831F10" w14:paraId="50A0233D" w14:textId="77777777" w:rsidTr="30D7AE1C">
        <w:trPr>
          <w:trHeight w:val="663"/>
        </w:trPr>
        <w:tc>
          <w:tcPr>
            <w:tcW w:w="2410" w:type="dxa"/>
          </w:tcPr>
          <w:p w14:paraId="50ACE03D" w14:textId="77777777" w:rsidR="005E6950" w:rsidRPr="00831F10" w:rsidRDefault="005E6950" w:rsidP="005E6950">
            <w:pPr>
              <w:rPr>
                <w:rFonts w:ascii="Georgia" w:hAnsi="Georgi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7938" w:type="dxa"/>
            <w:gridSpan w:val="11"/>
          </w:tcPr>
          <w:p w14:paraId="132369D7" w14:textId="77777777" w:rsidR="005E6950" w:rsidRPr="00831F10" w:rsidRDefault="00A72A84" w:rsidP="005E6950">
            <w:pPr>
              <w:pStyle w:val="Bullets"/>
              <w:rPr>
                <w:rFonts w:cs="Arial"/>
                <w:i w:val="0"/>
                <w:iCs w:val="0"/>
              </w:rPr>
            </w:pPr>
            <w:r w:rsidRPr="00831F10">
              <w:t>Leistungskurse: Mathematik</w:t>
            </w:r>
            <w:r w:rsidR="00F15C0D" w:rsidRPr="00831F10">
              <w:t>, Geschichte, Englisch, Deutsch</w:t>
            </w:r>
            <w:r w:rsidR="00F15C0D" w:rsidRPr="00831F10">
              <w:rPr>
                <w:rFonts w:cs="Arial"/>
                <w:i w:val="0"/>
                <w:iCs w:val="0"/>
              </w:rPr>
              <w:t xml:space="preserve"> </w:t>
            </w:r>
          </w:p>
        </w:tc>
      </w:tr>
      <w:tr w:rsidR="005E6950" w:rsidRPr="00831F10" w14:paraId="213F4639" w14:textId="77777777" w:rsidTr="00831F10">
        <w:trPr>
          <w:trHeight w:val="663"/>
        </w:trPr>
        <w:tc>
          <w:tcPr>
            <w:tcW w:w="2410" w:type="dxa"/>
            <w:tcBorders>
              <w:top w:val="single" w:sz="4" w:space="0" w:color="auto"/>
            </w:tcBorders>
            <w:vAlign w:val="bottom"/>
          </w:tcPr>
          <w:p w14:paraId="2A74B59A" w14:textId="77777777" w:rsidR="005E6950" w:rsidRPr="00831F10" w:rsidRDefault="007A0C7F" w:rsidP="005E6950">
            <w:pPr>
              <w:rPr>
                <w:rFonts w:ascii="Georgia" w:hAnsi="Georgia" w:cs="Arial"/>
                <w:b/>
                <w:smallCaps/>
                <w:sz w:val="28"/>
                <w:szCs w:val="32"/>
              </w:rPr>
            </w:pPr>
            <w:r w:rsidRPr="00831F10">
              <w:rPr>
                <w:rFonts w:ascii="Georgia" w:hAnsi="Georgia" w:cs="Arial"/>
                <w:b/>
                <w:smallCaps/>
                <w:sz w:val="28"/>
                <w:szCs w:val="32"/>
              </w:rPr>
              <w:t>Praxis</w:t>
            </w:r>
          </w:p>
        </w:tc>
        <w:tc>
          <w:tcPr>
            <w:tcW w:w="4253" w:type="dxa"/>
            <w:gridSpan w:val="3"/>
            <w:tcBorders>
              <w:top w:val="single" w:sz="4" w:space="0" w:color="auto"/>
            </w:tcBorders>
            <w:vAlign w:val="bottom"/>
          </w:tcPr>
          <w:p w14:paraId="5A6791A3" w14:textId="77777777" w:rsidR="005E6950" w:rsidRPr="00831F10" w:rsidRDefault="00C62A85" w:rsidP="005E6950">
            <w:pPr>
              <w:rPr>
                <w:rFonts w:ascii="Georgia" w:hAnsi="Georgia" w:cs="Arial"/>
                <w:sz w:val="20"/>
                <w:szCs w:val="20"/>
              </w:rPr>
            </w:pPr>
            <w:r w:rsidRPr="00831F10">
              <w:rPr>
                <w:rFonts w:ascii="Georgia" w:hAnsi="Georgia" w:cs="Times New Roman"/>
                <w:b/>
                <w:sz w:val="24"/>
                <w:szCs w:val="28"/>
              </w:rPr>
              <w:t>SHOPPING-CENTER MASSEN</w:t>
            </w:r>
          </w:p>
        </w:tc>
        <w:tc>
          <w:tcPr>
            <w:tcW w:w="3685" w:type="dxa"/>
            <w:gridSpan w:val="8"/>
            <w:tcBorders>
              <w:top w:val="single" w:sz="4" w:space="0" w:color="auto"/>
            </w:tcBorders>
            <w:vAlign w:val="bottom"/>
          </w:tcPr>
          <w:p w14:paraId="524AF900" w14:textId="77777777" w:rsidR="005E6950" w:rsidRPr="00831F10" w:rsidRDefault="005E47B0" w:rsidP="005E6950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proofErr w:type="spellStart"/>
            <w:r w:rsidRPr="00831F10">
              <w:rPr>
                <w:rFonts w:ascii="Georgia" w:hAnsi="Georgia" w:cs="Arial"/>
                <w:bCs/>
                <w:sz w:val="24"/>
                <w:szCs w:val="28"/>
              </w:rPr>
              <w:t>Wemperhardt</w:t>
            </w:r>
            <w:proofErr w:type="spellEnd"/>
            <w:r w:rsidR="005E6950" w:rsidRPr="00831F10">
              <w:rPr>
                <w:rFonts w:ascii="Georgia" w:hAnsi="Georgia" w:cs="Arial"/>
                <w:bCs/>
                <w:sz w:val="24"/>
                <w:szCs w:val="28"/>
              </w:rPr>
              <w:t xml:space="preserve">, </w:t>
            </w:r>
            <w:r w:rsidR="001E1099" w:rsidRPr="00831F10">
              <w:rPr>
                <w:rFonts w:ascii="Georgia" w:hAnsi="Georgia" w:cs="Arial"/>
                <w:bCs/>
                <w:sz w:val="24"/>
                <w:szCs w:val="28"/>
              </w:rPr>
              <w:t>Luxemburg</w:t>
            </w:r>
          </w:p>
        </w:tc>
      </w:tr>
      <w:tr w:rsidR="005E6950" w:rsidRPr="00831F10" w14:paraId="31DB6DCB" w14:textId="77777777" w:rsidTr="30D7AE1C">
        <w:trPr>
          <w:trHeight w:val="227"/>
        </w:trPr>
        <w:tc>
          <w:tcPr>
            <w:tcW w:w="2410" w:type="dxa"/>
          </w:tcPr>
          <w:p w14:paraId="1375CEA7" w14:textId="77777777" w:rsidR="005E6950" w:rsidRPr="00831F10" w:rsidRDefault="005E6950" w:rsidP="005E6950">
            <w:pPr>
              <w:rPr>
                <w:rFonts w:ascii="Georgia" w:hAnsi="Georgia" w:cs="Arial"/>
                <w:i/>
                <w:iCs/>
                <w:smallCaps/>
                <w:sz w:val="24"/>
                <w:szCs w:val="24"/>
                <w:lang w:val="en-US"/>
              </w:rPr>
            </w:pPr>
          </w:p>
        </w:tc>
        <w:tc>
          <w:tcPr>
            <w:tcW w:w="5103" w:type="dxa"/>
            <w:gridSpan w:val="5"/>
            <w:vAlign w:val="bottom"/>
          </w:tcPr>
          <w:p w14:paraId="29859D42" w14:textId="77777777" w:rsidR="005E6950" w:rsidRPr="00831F10" w:rsidRDefault="006A6E6F" w:rsidP="005E6950">
            <w:pPr>
              <w:rPr>
                <w:rFonts w:ascii="Georgia" w:hAnsi="Georgia" w:cs="Arial"/>
                <w:i/>
                <w:iCs/>
                <w:sz w:val="20"/>
                <w:szCs w:val="20"/>
                <w:lang w:val="en-US"/>
              </w:rPr>
            </w:pPr>
            <w:r w:rsidRPr="00831F10"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>Ein</w:t>
            </w:r>
            <w:r w:rsidR="001E1099" w:rsidRPr="00831F10"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 xml:space="preserve">zelhandelsmitarbeiter </w:t>
            </w:r>
          </w:p>
        </w:tc>
        <w:tc>
          <w:tcPr>
            <w:tcW w:w="2835" w:type="dxa"/>
            <w:gridSpan w:val="6"/>
          </w:tcPr>
          <w:p w14:paraId="05EEB67C" w14:textId="77777777" w:rsidR="005E6950" w:rsidRPr="00831F10" w:rsidRDefault="008615E4" w:rsidP="005E6950">
            <w:pPr>
              <w:jc w:val="right"/>
              <w:rPr>
                <w:rFonts w:ascii="Georgia" w:hAnsi="Georgia" w:cs="Arial"/>
                <w:i/>
                <w:iCs/>
                <w:sz w:val="20"/>
                <w:szCs w:val="20"/>
                <w:lang w:val="en-US"/>
              </w:rPr>
            </w:pPr>
            <w:r w:rsidRPr="00831F10">
              <w:rPr>
                <w:rFonts w:ascii="Georgia" w:hAnsi="Georgia" w:cs="Arial"/>
                <w:i/>
                <w:iCs/>
                <w:sz w:val="24"/>
                <w:szCs w:val="24"/>
              </w:rPr>
              <w:t>1</w:t>
            </w:r>
            <w:r w:rsidR="007A06DD" w:rsidRPr="00831F10">
              <w:rPr>
                <w:rFonts w:ascii="Georgia" w:hAnsi="Georgia" w:cs="Arial"/>
                <w:i/>
                <w:iCs/>
                <w:sz w:val="24"/>
                <w:szCs w:val="24"/>
              </w:rPr>
              <w:t>2</w:t>
            </w:r>
            <w:r w:rsidR="007A0C7F" w:rsidRPr="00831F10">
              <w:rPr>
                <w:rFonts w:ascii="Georgia" w:hAnsi="Georgia" w:cs="Arial"/>
                <w:i/>
                <w:iCs/>
                <w:sz w:val="24"/>
                <w:szCs w:val="24"/>
              </w:rPr>
              <w:t>/</w:t>
            </w:r>
            <w:r w:rsidRPr="00831F10">
              <w:rPr>
                <w:rFonts w:ascii="Georgia" w:hAnsi="Georgia" w:cs="Arial"/>
                <w:i/>
                <w:iCs/>
                <w:sz w:val="24"/>
                <w:szCs w:val="24"/>
              </w:rPr>
              <w:t>2024</w:t>
            </w:r>
            <w:r w:rsidR="007A0C7F" w:rsidRPr="00831F10">
              <w:rPr>
                <w:rFonts w:ascii="Georgia" w:hAnsi="Georgia" w:cs="Arial"/>
                <w:i/>
                <w:iCs/>
                <w:sz w:val="24"/>
                <w:szCs w:val="24"/>
              </w:rPr>
              <w:t xml:space="preserve"> – </w:t>
            </w:r>
            <w:r w:rsidR="00DE06CE" w:rsidRPr="00831F10">
              <w:rPr>
                <w:rFonts w:ascii="Georgia" w:hAnsi="Georgia" w:cs="Arial"/>
                <w:i/>
                <w:iCs/>
                <w:sz w:val="24"/>
                <w:szCs w:val="24"/>
              </w:rPr>
              <w:t>07</w:t>
            </w:r>
            <w:r w:rsidR="007A0C7F" w:rsidRPr="00831F10">
              <w:rPr>
                <w:rFonts w:ascii="Georgia" w:hAnsi="Georgia" w:cs="Arial"/>
                <w:i/>
                <w:iCs/>
                <w:sz w:val="24"/>
                <w:szCs w:val="24"/>
              </w:rPr>
              <w:t>/202</w:t>
            </w:r>
            <w:r w:rsidR="00DE06CE" w:rsidRPr="00831F10">
              <w:rPr>
                <w:rFonts w:ascii="Georgia" w:hAnsi="Georgia" w:cs="Arial"/>
                <w:i/>
                <w:iCs/>
                <w:sz w:val="24"/>
                <w:szCs w:val="24"/>
              </w:rPr>
              <w:t>5</w:t>
            </w:r>
          </w:p>
        </w:tc>
      </w:tr>
      <w:tr w:rsidR="00ED6DC8" w:rsidRPr="00831F10" w14:paraId="7C07BA4F" w14:textId="77777777" w:rsidTr="30D7AE1C">
        <w:trPr>
          <w:trHeight w:val="649"/>
        </w:trPr>
        <w:tc>
          <w:tcPr>
            <w:tcW w:w="2410" w:type="dxa"/>
          </w:tcPr>
          <w:p w14:paraId="4A0FC7CE" w14:textId="77777777" w:rsidR="00ED6DC8" w:rsidRPr="00831F10" w:rsidRDefault="00ED6DC8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7938" w:type="dxa"/>
            <w:gridSpan w:val="11"/>
          </w:tcPr>
          <w:p w14:paraId="5A71197A" w14:textId="77777777" w:rsidR="000D35CD" w:rsidRPr="00831F10" w:rsidRDefault="000D35CD" w:rsidP="000D35CD">
            <w:pPr>
              <w:pStyle w:val="Bullets"/>
              <w:rPr>
                <w:sz w:val="20"/>
                <w:szCs w:val="20"/>
                <w:lang w:val="en-US"/>
              </w:rPr>
            </w:pPr>
            <w:r w:rsidRPr="00831F10">
              <w:t>Entgegennahme und Kontrolle von Lieferungen</w:t>
            </w:r>
          </w:p>
          <w:p w14:paraId="3FEB4FE3" w14:textId="77777777" w:rsidR="00C30F01" w:rsidRPr="00831F10" w:rsidRDefault="00C30F01" w:rsidP="00C30F01">
            <w:pPr>
              <w:pStyle w:val="Bullets"/>
            </w:pPr>
            <w:r w:rsidRPr="00831F10">
              <w:t>Vorbereitung von Bestellungen und Bedienung von Großkunden</w:t>
            </w:r>
          </w:p>
          <w:p w14:paraId="416486E4" w14:textId="77777777" w:rsidR="007A4611" w:rsidRPr="00831F10" w:rsidRDefault="007A4611" w:rsidP="007A4611">
            <w:pPr>
              <w:pStyle w:val="Bullets"/>
            </w:pPr>
            <w:r w:rsidRPr="00831F10">
              <w:t xml:space="preserve">Mitverantwortlicher für den Zigarrenverkauf </w:t>
            </w:r>
          </w:p>
          <w:p w14:paraId="4897A0FC" w14:textId="77777777" w:rsidR="005E6950" w:rsidRPr="00831F10" w:rsidRDefault="005E6950" w:rsidP="007A4611">
            <w:pPr>
              <w:pStyle w:val="Bullets"/>
              <w:numPr>
                <w:ilvl w:val="0"/>
                <w:numId w:val="0"/>
              </w:numPr>
              <w:ind w:left="720"/>
              <w:rPr>
                <w:rFonts w:cs="Arial"/>
                <w:sz w:val="20"/>
                <w:szCs w:val="20"/>
                <w:lang w:val="de-AT"/>
              </w:rPr>
            </w:pPr>
          </w:p>
        </w:tc>
      </w:tr>
      <w:tr w:rsidR="005E6950" w:rsidRPr="00831F10" w14:paraId="043CAD4A" w14:textId="77777777" w:rsidTr="30D7AE1C">
        <w:trPr>
          <w:trHeight w:val="459"/>
        </w:trPr>
        <w:tc>
          <w:tcPr>
            <w:tcW w:w="2410" w:type="dxa"/>
          </w:tcPr>
          <w:p w14:paraId="4F8375F0" w14:textId="77777777" w:rsidR="005E6950" w:rsidRPr="00831F10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4396" w:type="dxa"/>
            <w:gridSpan w:val="4"/>
            <w:vAlign w:val="bottom"/>
          </w:tcPr>
          <w:p w14:paraId="0150612B" w14:textId="77777777" w:rsidR="005E6950" w:rsidRPr="00831F10" w:rsidRDefault="00A75062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20"/>
                <w:szCs w:val="20"/>
              </w:rPr>
            </w:pPr>
            <w:r w:rsidRPr="00831F10">
              <w:rPr>
                <w:rFonts w:cs="Arial"/>
                <w:b/>
                <w:i w:val="0"/>
                <w:iCs w:val="0"/>
                <w:sz w:val="24"/>
                <w:szCs w:val="28"/>
              </w:rPr>
              <w:t>SHOPPING-CENTER MASSEN</w:t>
            </w:r>
          </w:p>
        </w:tc>
        <w:tc>
          <w:tcPr>
            <w:tcW w:w="3542" w:type="dxa"/>
            <w:gridSpan w:val="7"/>
            <w:vAlign w:val="bottom"/>
          </w:tcPr>
          <w:p w14:paraId="03AC4E18" w14:textId="77777777" w:rsidR="005E6950" w:rsidRPr="00831F10" w:rsidRDefault="00707B90" w:rsidP="005E6950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proofErr w:type="spellStart"/>
            <w:r w:rsidRPr="00831F10">
              <w:rPr>
                <w:rFonts w:cs="Arial"/>
                <w:bCs/>
                <w:i w:val="0"/>
                <w:iCs w:val="0"/>
                <w:sz w:val="24"/>
                <w:szCs w:val="28"/>
              </w:rPr>
              <w:t>Wemperhardt</w:t>
            </w:r>
            <w:proofErr w:type="spellEnd"/>
            <w:r w:rsidR="005E6950" w:rsidRPr="00831F10">
              <w:rPr>
                <w:rFonts w:cs="Arial"/>
                <w:bCs/>
                <w:i w:val="0"/>
                <w:iCs w:val="0"/>
                <w:sz w:val="24"/>
                <w:szCs w:val="28"/>
              </w:rPr>
              <w:t xml:space="preserve">, </w:t>
            </w:r>
            <w:r w:rsidRPr="00831F10">
              <w:rPr>
                <w:rFonts w:cs="Arial"/>
                <w:bCs/>
                <w:i w:val="0"/>
                <w:iCs w:val="0"/>
                <w:sz w:val="24"/>
                <w:szCs w:val="28"/>
              </w:rPr>
              <w:t>Luxemburg</w:t>
            </w:r>
          </w:p>
        </w:tc>
      </w:tr>
      <w:tr w:rsidR="005E6950" w:rsidRPr="00831F10" w14:paraId="3160DA3C" w14:textId="77777777" w:rsidTr="30D7AE1C">
        <w:trPr>
          <w:trHeight w:val="206"/>
        </w:trPr>
        <w:tc>
          <w:tcPr>
            <w:tcW w:w="2410" w:type="dxa"/>
          </w:tcPr>
          <w:p w14:paraId="26D0A232" w14:textId="77777777" w:rsidR="005E6950" w:rsidRPr="00831F10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  <w:smallCaps/>
                <w:sz w:val="24"/>
                <w:szCs w:val="24"/>
                <w:lang w:val="en-US"/>
              </w:rPr>
            </w:pPr>
          </w:p>
        </w:tc>
        <w:tc>
          <w:tcPr>
            <w:tcW w:w="5148" w:type="dxa"/>
            <w:gridSpan w:val="6"/>
            <w:vAlign w:val="bottom"/>
          </w:tcPr>
          <w:p w14:paraId="2CEB161C" w14:textId="77777777" w:rsidR="005E6950" w:rsidRPr="00831F10" w:rsidRDefault="00820157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  <w:sz w:val="20"/>
                <w:szCs w:val="20"/>
                <w:lang w:val="en-US"/>
              </w:rPr>
            </w:pPr>
            <w:r w:rsidRPr="00831F10">
              <w:rPr>
                <w:rFonts w:cs="Arial"/>
                <w:b/>
                <w:sz w:val="24"/>
                <w:szCs w:val="24"/>
              </w:rPr>
              <w:t>Lagerist</w:t>
            </w:r>
          </w:p>
        </w:tc>
        <w:tc>
          <w:tcPr>
            <w:tcW w:w="2790" w:type="dxa"/>
            <w:gridSpan w:val="5"/>
          </w:tcPr>
          <w:p w14:paraId="51BBEC30" w14:textId="77777777" w:rsidR="005E6950" w:rsidRPr="00831F10" w:rsidRDefault="00022219" w:rsidP="005E6950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20"/>
                <w:szCs w:val="20"/>
                <w:lang w:val="en-US"/>
              </w:rPr>
            </w:pPr>
            <w:r w:rsidRPr="00831F10">
              <w:rPr>
                <w:rFonts w:cs="Arial"/>
                <w:sz w:val="24"/>
                <w:szCs w:val="24"/>
              </w:rPr>
              <w:t>06/</w:t>
            </w:r>
            <w:r w:rsidR="007A06DD" w:rsidRPr="00831F10">
              <w:rPr>
                <w:rFonts w:cs="Arial"/>
                <w:sz w:val="24"/>
                <w:szCs w:val="24"/>
              </w:rPr>
              <w:t>2024</w:t>
            </w:r>
            <w:r w:rsidR="007A0C7F" w:rsidRPr="00831F10">
              <w:rPr>
                <w:rFonts w:cs="Arial"/>
                <w:sz w:val="24"/>
                <w:szCs w:val="24"/>
              </w:rPr>
              <w:t xml:space="preserve"> – </w:t>
            </w:r>
            <w:r w:rsidR="007A06DD" w:rsidRPr="00831F10">
              <w:rPr>
                <w:rFonts w:cs="Arial"/>
                <w:sz w:val="24"/>
                <w:szCs w:val="24"/>
              </w:rPr>
              <w:t>11/2025</w:t>
            </w:r>
          </w:p>
        </w:tc>
      </w:tr>
      <w:tr w:rsidR="005E6950" w:rsidRPr="00831F10" w14:paraId="092B88D9" w14:textId="77777777" w:rsidTr="30D7AE1C">
        <w:trPr>
          <w:trHeight w:val="723"/>
        </w:trPr>
        <w:tc>
          <w:tcPr>
            <w:tcW w:w="2410" w:type="dxa"/>
          </w:tcPr>
          <w:p w14:paraId="6BA0FFBE" w14:textId="77777777" w:rsidR="005E6950" w:rsidRPr="00831F10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7938" w:type="dxa"/>
            <w:gridSpan w:val="11"/>
          </w:tcPr>
          <w:p w14:paraId="1A8014F6" w14:textId="77777777" w:rsidR="00304B58" w:rsidRPr="00831F10" w:rsidRDefault="00304B58" w:rsidP="005E6950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 w:rsidRPr="00831F10">
              <w:t>Auffüllen und Räumen von Warenbeständen</w:t>
            </w:r>
            <w:r w:rsidRPr="00831F10">
              <w:rPr>
                <w:rFonts w:cs="Arial"/>
                <w:i w:val="0"/>
                <w:iCs w:val="0"/>
              </w:rPr>
              <w:t xml:space="preserve"> </w:t>
            </w:r>
          </w:p>
          <w:p w14:paraId="3EB0DB70" w14:textId="77777777" w:rsidR="005E1328" w:rsidRPr="00831F10" w:rsidRDefault="005E1328" w:rsidP="005E1328">
            <w:pPr>
              <w:pStyle w:val="Bullets"/>
            </w:pPr>
            <w:r w:rsidRPr="00831F10">
              <w:t>Pflege und Herrichtung der Verkaufsregale</w:t>
            </w:r>
          </w:p>
          <w:p w14:paraId="21DF28C3" w14:textId="77777777" w:rsidR="005E6950" w:rsidRPr="00831F10" w:rsidRDefault="005E6950" w:rsidP="00F37E3A">
            <w:pPr>
              <w:pStyle w:val="Bullets"/>
              <w:numPr>
                <w:ilvl w:val="0"/>
                <w:numId w:val="0"/>
              </w:numPr>
              <w:ind w:left="720"/>
              <w:rPr>
                <w:rFonts w:cs="Arial"/>
                <w:sz w:val="20"/>
                <w:szCs w:val="20"/>
                <w:lang w:val="de-AT"/>
              </w:rPr>
            </w:pPr>
          </w:p>
        </w:tc>
      </w:tr>
      <w:tr w:rsidR="005E6950" w:rsidRPr="00831F10" w14:paraId="7B615EEE" w14:textId="77777777" w:rsidTr="30D7AE1C">
        <w:trPr>
          <w:trHeight w:val="459"/>
        </w:trPr>
        <w:tc>
          <w:tcPr>
            <w:tcW w:w="2410" w:type="dxa"/>
          </w:tcPr>
          <w:p w14:paraId="662DB5A9" w14:textId="77777777" w:rsidR="005E6950" w:rsidRPr="00831F10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4040" w:type="dxa"/>
            <w:gridSpan w:val="2"/>
            <w:vAlign w:val="bottom"/>
          </w:tcPr>
          <w:p w14:paraId="029F0384" w14:textId="77777777" w:rsidR="005E6950" w:rsidRPr="00831F10" w:rsidRDefault="00F37E3A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</w:rPr>
            </w:pPr>
            <w:r w:rsidRPr="00831F10">
              <w:rPr>
                <w:rFonts w:cs="Arial"/>
                <w:b/>
                <w:i w:val="0"/>
                <w:iCs w:val="0"/>
                <w:sz w:val="24"/>
                <w:szCs w:val="28"/>
              </w:rPr>
              <w:t>RESTAURANT ZUR POST</w:t>
            </w:r>
          </w:p>
        </w:tc>
        <w:tc>
          <w:tcPr>
            <w:tcW w:w="3898" w:type="dxa"/>
            <w:gridSpan w:val="9"/>
            <w:vAlign w:val="bottom"/>
          </w:tcPr>
          <w:p w14:paraId="2956A0BE" w14:textId="77777777" w:rsidR="005E6950" w:rsidRPr="00831F10" w:rsidRDefault="005B5C02" w:rsidP="00630284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 w:val="0"/>
                <w:iCs w:val="0"/>
              </w:rPr>
            </w:pPr>
            <w:r w:rsidRPr="00831F10">
              <w:rPr>
                <w:rFonts w:cs="Arial"/>
                <w:bCs/>
                <w:i w:val="0"/>
                <w:iCs w:val="0"/>
                <w:sz w:val="24"/>
                <w:szCs w:val="28"/>
              </w:rPr>
              <w:t>Sankt Vith</w:t>
            </w:r>
            <w:r w:rsidR="005E6950" w:rsidRPr="00831F10">
              <w:rPr>
                <w:rFonts w:cs="Arial"/>
                <w:bCs/>
                <w:i w:val="0"/>
                <w:iCs w:val="0"/>
                <w:sz w:val="24"/>
                <w:szCs w:val="28"/>
              </w:rPr>
              <w:t xml:space="preserve">, </w:t>
            </w:r>
            <w:r w:rsidRPr="00831F10">
              <w:rPr>
                <w:rFonts w:cs="Arial"/>
                <w:bCs/>
                <w:i w:val="0"/>
                <w:iCs w:val="0"/>
                <w:sz w:val="24"/>
                <w:szCs w:val="28"/>
              </w:rPr>
              <w:t>Belgien</w:t>
            </w:r>
          </w:p>
        </w:tc>
      </w:tr>
      <w:tr w:rsidR="005E6950" w:rsidRPr="00831F10" w14:paraId="11E4D01D" w14:textId="77777777" w:rsidTr="30D7AE1C">
        <w:trPr>
          <w:trHeight w:val="170"/>
        </w:trPr>
        <w:tc>
          <w:tcPr>
            <w:tcW w:w="2410" w:type="dxa"/>
          </w:tcPr>
          <w:p w14:paraId="6183D35C" w14:textId="77777777" w:rsidR="005E6950" w:rsidRPr="00831F10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4040" w:type="dxa"/>
            <w:gridSpan w:val="2"/>
            <w:vAlign w:val="bottom"/>
          </w:tcPr>
          <w:p w14:paraId="195056DA" w14:textId="77777777" w:rsidR="005E6950" w:rsidRPr="00831F10" w:rsidRDefault="00F37E3A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</w:rPr>
            </w:pPr>
            <w:r w:rsidRPr="00831F10">
              <w:rPr>
                <w:rFonts w:cs="Arial"/>
                <w:b/>
                <w:sz w:val="24"/>
                <w:szCs w:val="24"/>
              </w:rPr>
              <w:t>S</w:t>
            </w:r>
            <w:r w:rsidR="0027390F" w:rsidRPr="00831F10">
              <w:rPr>
                <w:rFonts w:cs="Arial"/>
                <w:b/>
                <w:sz w:val="24"/>
                <w:szCs w:val="24"/>
              </w:rPr>
              <w:t>ervicekraft (Wochen</w:t>
            </w:r>
            <w:r w:rsidR="008D1CF3" w:rsidRPr="00831F10">
              <w:rPr>
                <w:rFonts w:cs="Arial"/>
                <w:b/>
                <w:sz w:val="24"/>
                <w:szCs w:val="24"/>
              </w:rPr>
              <w:t>e</w:t>
            </w:r>
            <w:r w:rsidR="005B5C02" w:rsidRPr="00831F10">
              <w:rPr>
                <w:rFonts w:cs="Arial"/>
                <w:b/>
                <w:sz w:val="24"/>
                <w:szCs w:val="24"/>
              </w:rPr>
              <w:t>n</w:t>
            </w:r>
            <w:r w:rsidR="008D1CF3" w:rsidRPr="00831F10">
              <w:rPr>
                <w:rFonts w:cs="Arial"/>
                <w:b/>
                <w:sz w:val="24"/>
                <w:szCs w:val="24"/>
              </w:rPr>
              <w:t>djob</w:t>
            </w:r>
            <w:r w:rsidR="005B5C02" w:rsidRPr="00831F10">
              <w:rPr>
                <w:rFonts w:cs="Arial"/>
                <w:b/>
                <w:sz w:val="24"/>
                <w:szCs w:val="24"/>
              </w:rPr>
              <w:t>)</w:t>
            </w:r>
          </w:p>
        </w:tc>
        <w:tc>
          <w:tcPr>
            <w:tcW w:w="3898" w:type="dxa"/>
            <w:gridSpan w:val="9"/>
          </w:tcPr>
          <w:p w14:paraId="3A20A849" w14:textId="77777777" w:rsidR="005E6950" w:rsidRPr="00831F10" w:rsidRDefault="00512986" w:rsidP="00630284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</w:rPr>
            </w:pPr>
            <w:r w:rsidRPr="00831F10">
              <w:rPr>
                <w:rFonts w:cs="Arial"/>
                <w:sz w:val="24"/>
                <w:szCs w:val="24"/>
              </w:rPr>
              <w:t>10</w:t>
            </w:r>
            <w:r w:rsidR="007A0C7F" w:rsidRPr="00831F10">
              <w:rPr>
                <w:rFonts w:cs="Arial"/>
                <w:sz w:val="24"/>
                <w:szCs w:val="24"/>
              </w:rPr>
              <w:t>/20</w:t>
            </w:r>
            <w:r w:rsidRPr="00831F10">
              <w:rPr>
                <w:rFonts w:cs="Arial"/>
                <w:sz w:val="24"/>
                <w:szCs w:val="24"/>
              </w:rPr>
              <w:t>22</w:t>
            </w:r>
            <w:r w:rsidR="007A0C7F" w:rsidRPr="00831F10">
              <w:rPr>
                <w:rFonts w:cs="Arial"/>
                <w:sz w:val="24"/>
                <w:szCs w:val="24"/>
              </w:rPr>
              <w:t xml:space="preserve"> – 0</w:t>
            </w:r>
            <w:r w:rsidR="00C35EE9" w:rsidRPr="00831F10">
              <w:rPr>
                <w:rFonts w:cs="Arial"/>
                <w:sz w:val="24"/>
                <w:szCs w:val="24"/>
              </w:rPr>
              <w:t>2</w:t>
            </w:r>
            <w:r w:rsidR="007A0C7F" w:rsidRPr="00831F10">
              <w:rPr>
                <w:rFonts w:cs="Arial"/>
                <w:sz w:val="24"/>
                <w:szCs w:val="24"/>
              </w:rPr>
              <w:t>/202</w:t>
            </w:r>
            <w:r w:rsidR="00AD11D9" w:rsidRPr="00831F10">
              <w:rPr>
                <w:rFonts w:cs="Arial"/>
                <w:sz w:val="24"/>
                <w:szCs w:val="24"/>
              </w:rPr>
              <w:t>4</w:t>
            </w:r>
          </w:p>
        </w:tc>
      </w:tr>
      <w:tr w:rsidR="005E6950" w:rsidRPr="00831F10" w14:paraId="42DFD150" w14:textId="77777777" w:rsidTr="30D7AE1C">
        <w:trPr>
          <w:trHeight w:val="663"/>
        </w:trPr>
        <w:tc>
          <w:tcPr>
            <w:tcW w:w="2410" w:type="dxa"/>
          </w:tcPr>
          <w:p w14:paraId="1210A8FA" w14:textId="77777777" w:rsidR="005E6950" w:rsidRPr="00831F10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7938" w:type="dxa"/>
            <w:gridSpan w:val="11"/>
          </w:tcPr>
          <w:p w14:paraId="242F3A64" w14:textId="77777777" w:rsidR="005E6950" w:rsidRPr="00831F10" w:rsidRDefault="00731E19" w:rsidP="00031EF8">
            <w:pPr>
              <w:pStyle w:val="Bullets"/>
              <w:rPr>
                <w:rFonts w:cs="Arial"/>
                <w:sz w:val="20"/>
                <w:szCs w:val="20"/>
                <w:lang w:val="de-LU"/>
              </w:rPr>
            </w:pPr>
            <w:r w:rsidRPr="00831F10">
              <w:t>Kundenorientierte Bedienung</w:t>
            </w:r>
            <w:r w:rsidR="0075743E" w:rsidRPr="00831F10">
              <w:t xml:space="preserve"> und persönliche Betreuung der Gäste</w:t>
            </w:r>
            <w:r w:rsidR="00031EF8" w:rsidRPr="00831F10">
              <w:rPr>
                <w:rFonts w:cs="Arial"/>
                <w:i w:val="0"/>
                <w:iCs w:val="0"/>
                <w:lang w:val="de-LU"/>
              </w:rPr>
              <w:t xml:space="preserve"> </w:t>
            </w:r>
          </w:p>
        </w:tc>
      </w:tr>
      <w:tr w:rsidR="00630284" w:rsidRPr="00831F10" w14:paraId="0CC98F43" w14:textId="77777777" w:rsidTr="30D7AE1C">
        <w:trPr>
          <w:trHeight w:val="663"/>
        </w:trPr>
        <w:tc>
          <w:tcPr>
            <w:tcW w:w="2410" w:type="dxa"/>
            <w:tcBorders>
              <w:top w:val="single" w:sz="4" w:space="0" w:color="auto"/>
            </w:tcBorders>
            <w:vAlign w:val="bottom"/>
          </w:tcPr>
          <w:p w14:paraId="1F6DD2BD" w14:textId="77777777" w:rsidR="00630284" w:rsidRPr="00831F10" w:rsidRDefault="007A0C7F" w:rsidP="00630284">
            <w:pPr>
              <w:pStyle w:val="Ort"/>
              <w:jc w:val="left"/>
              <w:rPr>
                <w:rFonts w:cs="Arial"/>
                <w:b/>
                <w:i w:val="0"/>
                <w:iCs/>
                <w:szCs w:val="32"/>
                <w:lang w:val="en-US"/>
              </w:rPr>
            </w:pPr>
            <w:r w:rsidRPr="00831F10">
              <w:rPr>
                <w:rFonts w:cs="Arial"/>
                <w:b/>
                <w:i w:val="0"/>
                <w:iCs/>
                <w:szCs w:val="32"/>
              </w:rPr>
              <w:t>Engagement</w:t>
            </w:r>
          </w:p>
        </w:tc>
        <w:tc>
          <w:tcPr>
            <w:tcW w:w="5103" w:type="dxa"/>
            <w:gridSpan w:val="5"/>
            <w:tcBorders>
              <w:top w:val="single" w:sz="4" w:space="0" w:color="auto"/>
            </w:tcBorders>
            <w:vAlign w:val="bottom"/>
          </w:tcPr>
          <w:p w14:paraId="533A6CFC" w14:textId="77777777" w:rsidR="00630284" w:rsidRPr="00831F10" w:rsidRDefault="002F1DE0" w:rsidP="00630284">
            <w:pPr>
              <w:pStyle w:val="Ort"/>
              <w:jc w:val="left"/>
              <w:rPr>
                <w:rFonts w:cs="Arial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</w:pPr>
            <w:r w:rsidRPr="00831F10">
              <w:rPr>
                <w:rFonts w:cs="Arial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 xml:space="preserve">BISCHÖFLICHE SCHULE </w:t>
            </w:r>
          </w:p>
        </w:tc>
        <w:tc>
          <w:tcPr>
            <w:tcW w:w="2835" w:type="dxa"/>
            <w:gridSpan w:val="6"/>
            <w:tcBorders>
              <w:top w:val="single" w:sz="4" w:space="0" w:color="auto"/>
            </w:tcBorders>
            <w:vAlign w:val="bottom"/>
          </w:tcPr>
          <w:p w14:paraId="0373CE9A" w14:textId="77777777" w:rsidR="00630284" w:rsidRPr="00831F10" w:rsidRDefault="00027A18" w:rsidP="00630284">
            <w:pPr>
              <w:pStyle w:val="Ort"/>
              <w:rPr>
                <w:rFonts w:cs="Arial"/>
                <w:b/>
                <w:bCs/>
                <w:i w:val="0"/>
                <w:iCs/>
                <w:smallCaps w:val="0"/>
                <w:sz w:val="24"/>
                <w:szCs w:val="24"/>
              </w:rPr>
            </w:pPr>
            <w:r w:rsidRPr="00831F10">
              <w:rPr>
                <w:rFonts w:cs="Arial"/>
                <w:bCs/>
                <w:i w:val="0"/>
                <w:iCs/>
                <w:smallCaps w:val="0"/>
                <w:sz w:val="24"/>
                <w:szCs w:val="24"/>
              </w:rPr>
              <w:t>Sankt Vith</w:t>
            </w:r>
            <w:r w:rsidR="00630284" w:rsidRPr="00831F10">
              <w:rPr>
                <w:rFonts w:cs="Arial"/>
                <w:bCs/>
                <w:i w:val="0"/>
                <w:iCs/>
                <w:smallCaps w:val="0"/>
                <w:sz w:val="24"/>
                <w:szCs w:val="24"/>
              </w:rPr>
              <w:t xml:space="preserve">, </w:t>
            </w:r>
            <w:r w:rsidRPr="00831F10">
              <w:rPr>
                <w:rFonts w:cs="Arial"/>
                <w:bCs/>
                <w:i w:val="0"/>
                <w:iCs/>
                <w:smallCaps w:val="0"/>
                <w:sz w:val="24"/>
                <w:szCs w:val="24"/>
              </w:rPr>
              <w:t>Belgien</w:t>
            </w:r>
          </w:p>
        </w:tc>
      </w:tr>
      <w:tr w:rsidR="00630284" w:rsidRPr="00831F10" w14:paraId="4E054721" w14:textId="77777777" w:rsidTr="30D7AE1C">
        <w:trPr>
          <w:trHeight w:val="188"/>
        </w:trPr>
        <w:tc>
          <w:tcPr>
            <w:tcW w:w="2410" w:type="dxa"/>
          </w:tcPr>
          <w:p w14:paraId="2B89C25A" w14:textId="77777777" w:rsidR="00630284" w:rsidRPr="00831F10" w:rsidRDefault="00630284" w:rsidP="00630284">
            <w:pPr>
              <w:pStyle w:val="Beschreibung"/>
              <w:rPr>
                <w:rFonts w:cs="Arial"/>
                <w:i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5245" w:type="dxa"/>
            <w:gridSpan w:val="7"/>
            <w:vAlign w:val="bottom"/>
          </w:tcPr>
          <w:p w14:paraId="5EF1B555" w14:textId="77777777" w:rsidR="00630284" w:rsidRPr="00831F10" w:rsidRDefault="009D2CEF" w:rsidP="00630284">
            <w:pPr>
              <w:pStyle w:val="Beschreibung"/>
              <w:rPr>
                <w:rFonts w:cs="Arial"/>
                <w:i/>
                <w:iCs/>
                <w:sz w:val="24"/>
                <w:szCs w:val="24"/>
                <w:lang w:val="de-AT"/>
              </w:rPr>
            </w:pPr>
            <w:r w:rsidRPr="00831F10">
              <w:rPr>
                <w:rFonts w:cs="Arial"/>
                <w:b/>
                <w:i/>
                <w:iCs/>
                <w:sz w:val="24"/>
                <w:szCs w:val="24"/>
              </w:rPr>
              <w:t xml:space="preserve">Mitglied </w:t>
            </w:r>
            <w:r w:rsidR="00194D34" w:rsidRPr="00831F10">
              <w:rPr>
                <w:rFonts w:cs="Arial"/>
                <w:b/>
                <w:i/>
                <w:iCs/>
                <w:sz w:val="24"/>
                <w:szCs w:val="24"/>
              </w:rPr>
              <w:t>in allen Gremien der Schule</w:t>
            </w:r>
          </w:p>
        </w:tc>
        <w:tc>
          <w:tcPr>
            <w:tcW w:w="2693" w:type="dxa"/>
            <w:gridSpan w:val="4"/>
          </w:tcPr>
          <w:p w14:paraId="79C67862" w14:textId="77777777" w:rsidR="00630284" w:rsidRPr="00F8567B" w:rsidRDefault="007A0C7F" w:rsidP="00630284">
            <w:pPr>
              <w:pStyle w:val="Beschreibung"/>
              <w:jc w:val="right"/>
              <w:rPr>
                <w:rFonts w:cs="Arial"/>
                <w:i/>
                <w:iCs/>
                <w:sz w:val="24"/>
                <w:szCs w:val="24"/>
                <w:lang w:val="en-US"/>
              </w:rPr>
            </w:pPr>
            <w:r w:rsidRPr="00F8567B">
              <w:rPr>
                <w:rFonts w:cs="Arial"/>
                <w:i/>
                <w:iCs/>
                <w:sz w:val="24"/>
                <w:szCs w:val="24"/>
              </w:rPr>
              <w:t>0</w:t>
            </w:r>
            <w:r w:rsidR="003779B6" w:rsidRPr="00F8567B">
              <w:rPr>
                <w:rFonts w:cs="Arial"/>
                <w:i/>
                <w:iCs/>
                <w:sz w:val="24"/>
                <w:szCs w:val="24"/>
              </w:rPr>
              <w:t>9</w:t>
            </w:r>
            <w:r w:rsidRPr="00F8567B">
              <w:rPr>
                <w:rFonts w:cs="Arial"/>
                <w:i/>
                <w:iCs/>
                <w:sz w:val="24"/>
                <w:szCs w:val="24"/>
              </w:rPr>
              <w:t>/2</w:t>
            </w:r>
            <w:r w:rsidR="003779B6" w:rsidRPr="00F8567B">
              <w:rPr>
                <w:rFonts w:cs="Arial"/>
                <w:i/>
                <w:iCs/>
                <w:sz w:val="24"/>
                <w:szCs w:val="24"/>
              </w:rPr>
              <w:t>023</w:t>
            </w:r>
            <w:r w:rsidRPr="00F8567B">
              <w:rPr>
                <w:rFonts w:cs="Arial"/>
                <w:i/>
                <w:iCs/>
                <w:sz w:val="24"/>
                <w:szCs w:val="24"/>
              </w:rPr>
              <w:t xml:space="preserve"> – 0</w:t>
            </w:r>
            <w:r w:rsidR="003779B6" w:rsidRPr="00F8567B">
              <w:rPr>
                <w:rFonts w:cs="Arial"/>
                <w:i/>
                <w:iCs/>
                <w:sz w:val="24"/>
                <w:szCs w:val="24"/>
              </w:rPr>
              <w:t>6</w:t>
            </w:r>
            <w:r w:rsidRPr="00F8567B">
              <w:rPr>
                <w:rFonts w:cs="Arial"/>
                <w:i/>
                <w:iCs/>
                <w:sz w:val="24"/>
                <w:szCs w:val="24"/>
              </w:rPr>
              <w:t>/202</w:t>
            </w:r>
            <w:r w:rsidR="003779B6" w:rsidRPr="00F8567B">
              <w:rPr>
                <w:rFonts w:cs="Arial"/>
                <w:i/>
                <w:iCs/>
                <w:sz w:val="24"/>
                <w:szCs w:val="24"/>
              </w:rPr>
              <w:t>4</w:t>
            </w:r>
          </w:p>
        </w:tc>
      </w:tr>
      <w:tr w:rsidR="00630284" w:rsidRPr="00831F10" w14:paraId="47C62FDC" w14:textId="77777777" w:rsidTr="30D7AE1C">
        <w:trPr>
          <w:trHeight w:val="188"/>
        </w:trPr>
        <w:tc>
          <w:tcPr>
            <w:tcW w:w="2410" w:type="dxa"/>
          </w:tcPr>
          <w:p w14:paraId="3B869CD2" w14:textId="77777777" w:rsidR="00630284" w:rsidRPr="00831F10" w:rsidRDefault="00630284" w:rsidP="00630284">
            <w:pPr>
              <w:pStyle w:val="Beschreibung"/>
              <w:rPr>
                <w:rFonts w:cs="Arial"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7938" w:type="dxa"/>
            <w:gridSpan w:val="11"/>
          </w:tcPr>
          <w:p w14:paraId="363B0A58" w14:textId="77777777" w:rsidR="00630284" w:rsidRPr="00831F10" w:rsidRDefault="004022CC" w:rsidP="00630284">
            <w:pPr>
              <w:pStyle w:val="Bullets"/>
            </w:pPr>
            <w:r w:rsidRPr="00831F10">
              <w:t>Mitglied des pädagogischen Rates</w:t>
            </w:r>
          </w:p>
          <w:p w14:paraId="12089495" w14:textId="77777777" w:rsidR="00630284" w:rsidRPr="00831F10" w:rsidRDefault="004022CC" w:rsidP="00630284">
            <w:pPr>
              <w:pStyle w:val="Bullets"/>
            </w:pPr>
            <w:r w:rsidRPr="00831F10">
              <w:t xml:space="preserve">Vorstandsmitglied </w:t>
            </w:r>
            <w:r w:rsidR="00D33042" w:rsidRPr="00831F10">
              <w:t>des Schülerrates</w:t>
            </w:r>
          </w:p>
          <w:p w14:paraId="6E38DDF6" w14:textId="77777777" w:rsidR="00D33042" w:rsidRPr="00831F10" w:rsidRDefault="00D33042" w:rsidP="00630284">
            <w:pPr>
              <w:pStyle w:val="Bullets"/>
            </w:pPr>
            <w:r w:rsidRPr="00831F10">
              <w:t>Mitglied des Organisationskom</w:t>
            </w:r>
            <w:r w:rsidR="003779B6" w:rsidRPr="00831F10">
              <w:t>itees des Abiturballs</w:t>
            </w:r>
          </w:p>
          <w:p w14:paraId="16A80B4C" w14:textId="77777777" w:rsidR="003779B6" w:rsidRPr="00831F10" w:rsidRDefault="003779B6" w:rsidP="00630284">
            <w:pPr>
              <w:pStyle w:val="Bullets"/>
              <w:rPr>
                <w:rFonts w:cs="Arial"/>
                <w:lang w:val="de-AT"/>
              </w:rPr>
            </w:pPr>
            <w:r w:rsidRPr="00831F10">
              <w:t>Vize-Klassensprecher</w:t>
            </w:r>
          </w:p>
        </w:tc>
      </w:tr>
      <w:tr w:rsidR="00031EF8" w:rsidRPr="00831F10" w14:paraId="31D09798" w14:textId="77777777" w:rsidTr="30D7AE1C">
        <w:trPr>
          <w:trHeight w:val="459"/>
        </w:trPr>
        <w:tc>
          <w:tcPr>
            <w:tcW w:w="2410" w:type="dxa"/>
          </w:tcPr>
          <w:p w14:paraId="1926EF2E" w14:textId="77777777" w:rsidR="00031EF8" w:rsidRPr="00831F10" w:rsidRDefault="00031EF8" w:rsidP="00031EF8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5103" w:type="dxa"/>
            <w:gridSpan w:val="5"/>
            <w:vAlign w:val="bottom"/>
          </w:tcPr>
          <w:p w14:paraId="05B26C8A" w14:textId="77777777" w:rsidR="00031EF8" w:rsidRPr="00831F10" w:rsidRDefault="007C6E35" w:rsidP="00031EF8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bCs/>
                <w:i w:val="0"/>
                <w:iCs w:val="0"/>
                <w:sz w:val="24"/>
                <w:szCs w:val="24"/>
                <w:lang w:val="en-US"/>
              </w:rPr>
            </w:pPr>
            <w:r w:rsidRPr="00831F10">
              <w:rPr>
                <w:rFonts w:cs="Arial"/>
                <w:b/>
                <w:bCs/>
                <w:i w:val="0"/>
                <w:sz w:val="24"/>
                <w:szCs w:val="24"/>
                <w:lang w:val="en-US"/>
              </w:rPr>
              <w:t>OSTBELGIEN 2040</w:t>
            </w:r>
          </w:p>
        </w:tc>
        <w:tc>
          <w:tcPr>
            <w:tcW w:w="2835" w:type="dxa"/>
            <w:gridSpan w:val="6"/>
            <w:vAlign w:val="bottom"/>
          </w:tcPr>
          <w:p w14:paraId="28FA9FC9" w14:textId="77777777" w:rsidR="00031EF8" w:rsidRPr="00831F10" w:rsidRDefault="007C6E35" w:rsidP="00031EF8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Cs/>
                <w:i w:val="0"/>
                <w:iCs w:val="0"/>
                <w:sz w:val="24"/>
                <w:szCs w:val="24"/>
              </w:rPr>
            </w:pPr>
            <w:r w:rsidRPr="00831F10">
              <w:rPr>
                <w:rFonts w:cs="Arial"/>
                <w:bCs/>
                <w:i w:val="0"/>
                <w:sz w:val="24"/>
                <w:szCs w:val="24"/>
              </w:rPr>
              <w:t>Sankt Vith</w:t>
            </w:r>
            <w:r w:rsidR="00031EF8" w:rsidRPr="00831F10">
              <w:rPr>
                <w:rFonts w:cs="Arial"/>
                <w:bCs/>
                <w:i w:val="0"/>
                <w:sz w:val="24"/>
                <w:szCs w:val="24"/>
              </w:rPr>
              <w:t xml:space="preserve">, </w:t>
            </w:r>
            <w:r w:rsidRPr="00831F10">
              <w:rPr>
                <w:rFonts w:cs="Arial"/>
                <w:bCs/>
                <w:i w:val="0"/>
                <w:sz w:val="24"/>
                <w:szCs w:val="24"/>
              </w:rPr>
              <w:t>Belgien</w:t>
            </w:r>
          </w:p>
        </w:tc>
      </w:tr>
      <w:tr w:rsidR="00031EF8" w:rsidRPr="00831F10" w14:paraId="48BC02B7" w14:textId="77777777" w:rsidTr="30D7AE1C">
        <w:trPr>
          <w:trHeight w:val="113"/>
        </w:trPr>
        <w:tc>
          <w:tcPr>
            <w:tcW w:w="2410" w:type="dxa"/>
          </w:tcPr>
          <w:p w14:paraId="2A547730" w14:textId="77777777" w:rsidR="00031EF8" w:rsidRPr="00831F10" w:rsidRDefault="00031EF8" w:rsidP="00031EF8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5245" w:type="dxa"/>
            <w:gridSpan w:val="7"/>
            <w:vAlign w:val="bottom"/>
          </w:tcPr>
          <w:p w14:paraId="056D4588" w14:textId="77777777" w:rsidR="00031EF8" w:rsidRPr="00831F10" w:rsidRDefault="005F10BF" w:rsidP="00031EF8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bCs/>
                <w:sz w:val="24"/>
                <w:szCs w:val="24"/>
                <w:lang w:val="en-US"/>
              </w:rPr>
            </w:pPr>
            <w:r w:rsidRPr="00831F10">
              <w:rPr>
                <w:rFonts w:cs="Arial"/>
                <w:b/>
                <w:sz w:val="24"/>
                <w:szCs w:val="24"/>
              </w:rPr>
              <w:t>Redner</w:t>
            </w:r>
          </w:p>
        </w:tc>
        <w:tc>
          <w:tcPr>
            <w:tcW w:w="2693" w:type="dxa"/>
            <w:gridSpan w:val="4"/>
          </w:tcPr>
          <w:p w14:paraId="4C1124C2" w14:textId="77777777" w:rsidR="00031EF8" w:rsidRPr="00831F10" w:rsidRDefault="00060CB7" w:rsidP="00031EF8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Cs/>
                <w:sz w:val="24"/>
                <w:szCs w:val="24"/>
              </w:rPr>
            </w:pPr>
            <w:r w:rsidRPr="00831F10">
              <w:rPr>
                <w:rFonts w:cs="Arial"/>
                <w:sz w:val="24"/>
                <w:szCs w:val="24"/>
              </w:rPr>
              <w:t>07</w:t>
            </w:r>
            <w:r w:rsidR="00420950" w:rsidRPr="00831F10">
              <w:rPr>
                <w:rFonts w:cs="Arial"/>
                <w:sz w:val="24"/>
                <w:szCs w:val="24"/>
              </w:rPr>
              <w:t>.03.2024</w:t>
            </w:r>
          </w:p>
        </w:tc>
      </w:tr>
      <w:tr w:rsidR="00031EF8" w:rsidRPr="00831F10" w14:paraId="226A354E" w14:textId="77777777" w:rsidTr="30D7AE1C">
        <w:trPr>
          <w:trHeight w:val="57"/>
        </w:trPr>
        <w:tc>
          <w:tcPr>
            <w:tcW w:w="2410" w:type="dxa"/>
          </w:tcPr>
          <w:p w14:paraId="6FC0F0F5" w14:textId="77777777" w:rsidR="00031EF8" w:rsidRPr="00831F10" w:rsidRDefault="00031EF8" w:rsidP="00031EF8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5670" w:type="dxa"/>
            <w:gridSpan w:val="9"/>
            <w:vAlign w:val="bottom"/>
          </w:tcPr>
          <w:p w14:paraId="57E8D5F9" w14:textId="77777777" w:rsidR="009F0735" w:rsidRPr="00831F10" w:rsidRDefault="009F0735" w:rsidP="00F2696F">
            <w:pPr>
              <w:pStyle w:val="Bullets"/>
            </w:pPr>
            <w:r w:rsidRPr="00831F10">
              <w:t xml:space="preserve">Offizielle Einleitungsrede beim Zukunftsprojekt </w:t>
            </w:r>
          </w:p>
          <w:p w14:paraId="1A658BC0" w14:textId="77777777" w:rsidR="00031EF8" w:rsidRPr="00831F10" w:rsidRDefault="009F0735" w:rsidP="000147DD">
            <w:pPr>
              <w:pStyle w:val="Bullets"/>
              <w:numPr>
                <w:ilvl w:val="0"/>
                <w:numId w:val="0"/>
              </w:numPr>
              <w:ind w:left="720"/>
            </w:pPr>
            <w:r w:rsidRPr="00831F10">
              <w:t>„Ostbelgien leben 2040“ des Parlaments der Deutschsprachigen Gemeinschaft</w:t>
            </w:r>
          </w:p>
          <w:p w14:paraId="44AEF381" w14:textId="77777777" w:rsidR="00383669" w:rsidRPr="00831F10" w:rsidRDefault="00383669" w:rsidP="00383669">
            <w:pPr>
              <w:pStyle w:val="Bullets"/>
              <w:numPr>
                <w:ilvl w:val="0"/>
                <w:numId w:val="0"/>
              </w:numPr>
              <w:ind w:left="1440"/>
              <w:rPr>
                <w:rFonts w:cs="Arial"/>
                <w:b/>
                <w:bCs/>
                <w:i w:val="0"/>
                <w:iCs w:val="0"/>
                <w:lang w:val="de-LU"/>
              </w:rPr>
            </w:pPr>
          </w:p>
        </w:tc>
        <w:tc>
          <w:tcPr>
            <w:tcW w:w="2268" w:type="dxa"/>
            <w:gridSpan w:val="2"/>
            <w:vAlign w:val="bottom"/>
          </w:tcPr>
          <w:p w14:paraId="06C082E5" w14:textId="77777777" w:rsidR="00031EF8" w:rsidRPr="00831F10" w:rsidRDefault="00031EF8" w:rsidP="00031EF8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Cs/>
                <w:i w:val="0"/>
                <w:iCs w:val="0"/>
                <w:sz w:val="24"/>
                <w:szCs w:val="24"/>
              </w:rPr>
            </w:pPr>
          </w:p>
        </w:tc>
      </w:tr>
      <w:tr w:rsidR="00031EF8" w:rsidRPr="00831F10" w14:paraId="11E3E399" w14:textId="77777777" w:rsidTr="00733962">
        <w:trPr>
          <w:trHeight w:val="907"/>
        </w:trPr>
        <w:tc>
          <w:tcPr>
            <w:tcW w:w="2410" w:type="dxa"/>
            <w:tcBorders>
              <w:top w:val="single" w:sz="4" w:space="0" w:color="auto"/>
            </w:tcBorders>
            <w:vAlign w:val="bottom"/>
          </w:tcPr>
          <w:p w14:paraId="5F8BA7F5" w14:textId="5B0246D1" w:rsidR="00031EF8" w:rsidRPr="00831F10" w:rsidRDefault="007A0C7F" w:rsidP="00031EF8">
            <w:pPr>
              <w:rPr>
                <w:rFonts w:ascii="Georgia" w:hAnsi="Georgia" w:cs="Arial"/>
                <w:smallCaps/>
                <w:sz w:val="28"/>
                <w:szCs w:val="32"/>
              </w:rPr>
            </w:pPr>
            <w:r w:rsidRPr="00831F10">
              <w:rPr>
                <w:rFonts w:ascii="Georgia" w:hAnsi="Georgia" w:cs="Arial"/>
                <w:b/>
                <w:smallCaps/>
                <w:sz w:val="28"/>
                <w:szCs w:val="32"/>
              </w:rPr>
              <w:t>Sonstiges</w:t>
            </w:r>
          </w:p>
        </w:tc>
        <w:tc>
          <w:tcPr>
            <w:tcW w:w="7938" w:type="dxa"/>
            <w:gridSpan w:val="11"/>
            <w:tcBorders>
              <w:top w:val="single" w:sz="4" w:space="0" w:color="auto"/>
            </w:tcBorders>
            <w:vAlign w:val="bottom"/>
          </w:tcPr>
          <w:p w14:paraId="0BB74BCE" w14:textId="77777777" w:rsidR="00031EF8" w:rsidRPr="00831F10" w:rsidRDefault="00031EF8" w:rsidP="00031EF8">
            <w:pPr>
              <w:rPr>
                <w:rFonts w:ascii="Georgia" w:hAnsi="Georgia" w:cs="Arial"/>
                <w:sz w:val="24"/>
                <w:szCs w:val="24"/>
                <w:lang w:val="de-AT"/>
              </w:rPr>
            </w:pPr>
            <w:r w:rsidRPr="00831F10">
              <w:rPr>
                <w:rFonts w:ascii="Georgia" w:hAnsi="Georgia" w:cs="Arial"/>
                <w:b/>
                <w:bCs/>
                <w:color w:val="000000"/>
                <w:sz w:val="24"/>
                <w:szCs w:val="24"/>
                <w:lang w:val="de-AT"/>
              </w:rPr>
              <w:t>Sprachen:</w:t>
            </w:r>
            <w:r w:rsidRPr="00831F10">
              <w:rPr>
                <w:rFonts w:ascii="Georgia" w:hAnsi="Georgia" w:cs="Arial"/>
                <w:color w:val="000000"/>
                <w:sz w:val="24"/>
                <w:szCs w:val="24"/>
                <w:lang w:val="de-AT"/>
              </w:rPr>
              <w:t xml:space="preserve"> </w:t>
            </w:r>
            <w:r w:rsidRPr="00831F10">
              <w:rPr>
                <w:rFonts w:ascii="Georgia" w:hAnsi="Georgia" w:cs="Georgia"/>
                <w:i/>
                <w:iCs/>
                <w:color w:val="000000"/>
              </w:rPr>
              <w:t>Deutsch (Muttersprache), Englisch (</w:t>
            </w:r>
            <w:r w:rsidR="00383669" w:rsidRPr="00831F10">
              <w:rPr>
                <w:rFonts w:ascii="Georgia" w:hAnsi="Georgia" w:cs="Georgia"/>
                <w:i/>
                <w:iCs/>
                <w:color w:val="000000"/>
              </w:rPr>
              <w:t>C2</w:t>
            </w:r>
            <w:r w:rsidRPr="00831F10">
              <w:rPr>
                <w:rFonts w:ascii="Georgia" w:hAnsi="Georgia" w:cs="Georgia"/>
                <w:i/>
                <w:iCs/>
                <w:color w:val="000000"/>
              </w:rPr>
              <w:t>)</w:t>
            </w:r>
            <w:r w:rsidR="002D7944" w:rsidRPr="00831F10">
              <w:rPr>
                <w:rFonts w:ascii="Georgia" w:hAnsi="Georgia" w:cs="Georgia"/>
                <w:i/>
                <w:iCs/>
                <w:color w:val="000000"/>
              </w:rPr>
              <w:t>, Französisch (C1), Bu</w:t>
            </w:r>
            <w:r w:rsidR="00413F33" w:rsidRPr="00831F10">
              <w:rPr>
                <w:rFonts w:ascii="Georgia" w:hAnsi="Georgia" w:cs="Georgia"/>
                <w:i/>
                <w:iCs/>
                <w:color w:val="000000"/>
              </w:rPr>
              <w:t>lgarisch (B2)</w:t>
            </w:r>
          </w:p>
        </w:tc>
      </w:tr>
      <w:tr w:rsidR="00031EF8" w:rsidRPr="00831F10" w14:paraId="14D343B7" w14:textId="77777777" w:rsidTr="30D7AE1C">
        <w:trPr>
          <w:trHeight w:val="340"/>
        </w:trPr>
        <w:tc>
          <w:tcPr>
            <w:tcW w:w="2410" w:type="dxa"/>
          </w:tcPr>
          <w:p w14:paraId="6E9F1C2D" w14:textId="77777777" w:rsidR="00031EF8" w:rsidRPr="00831F10" w:rsidRDefault="00031EF8" w:rsidP="00031EF8">
            <w:pPr>
              <w:rPr>
                <w:rFonts w:ascii="Georgia" w:hAnsi="Georgia" w:cs="Arial"/>
                <w:smallCaps/>
                <w:sz w:val="28"/>
                <w:szCs w:val="32"/>
              </w:rPr>
            </w:pPr>
          </w:p>
        </w:tc>
        <w:tc>
          <w:tcPr>
            <w:tcW w:w="7938" w:type="dxa"/>
            <w:gridSpan w:val="11"/>
            <w:vAlign w:val="bottom"/>
          </w:tcPr>
          <w:p w14:paraId="6908E202" w14:textId="77777777" w:rsidR="00031EF8" w:rsidRPr="00831F10" w:rsidRDefault="00031EF8" w:rsidP="00031EF8">
            <w:pPr>
              <w:rPr>
                <w:rFonts w:ascii="Georgia" w:hAnsi="Georgia" w:cs="Arial"/>
                <w:i/>
                <w:iCs/>
                <w:color w:val="000000"/>
                <w:sz w:val="24"/>
                <w:szCs w:val="24"/>
                <w:lang w:val="en-US"/>
              </w:rPr>
            </w:pPr>
            <w:proofErr w:type="spellStart"/>
            <w:r w:rsidRPr="00831F10">
              <w:rPr>
                <w:rFonts w:ascii="Georgia" w:hAnsi="Georgia" w:cs="Arial"/>
                <w:b/>
                <w:bCs/>
                <w:sz w:val="24"/>
                <w:szCs w:val="24"/>
                <w:lang w:val="en-US"/>
              </w:rPr>
              <w:t>Technisch</w:t>
            </w:r>
            <w:proofErr w:type="spellEnd"/>
            <w:r w:rsidRPr="00831F10">
              <w:rPr>
                <w:rFonts w:ascii="Georgia" w:hAnsi="Georgia" w:cs="Arial"/>
                <w:b/>
                <w:bCs/>
                <w:sz w:val="24"/>
                <w:szCs w:val="24"/>
                <w:lang w:val="en-US"/>
              </w:rPr>
              <w:t>:</w:t>
            </w:r>
            <w:r w:rsidRPr="00831F10">
              <w:rPr>
                <w:rFonts w:ascii="Georgia" w:hAnsi="Georgia" w:cs="Arial"/>
                <w:sz w:val="24"/>
                <w:szCs w:val="24"/>
                <w:lang w:val="en-US"/>
              </w:rPr>
              <w:t xml:space="preserve"> </w:t>
            </w:r>
            <w:r w:rsidRPr="00831F10">
              <w:rPr>
                <w:rFonts w:ascii="Georgia" w:hAnsi="Georgia" w:cs="Georgia"/>
                <w:i/>
                <w:iCs/>
                <w:color w:val="000000"/>
              </w:rPr>
              <w:t>Microsoft Office</w:t>
            </w:r>
            <w:r w:rsidRPr="00831F10">
              <w:rPr>
                <w:rFonts w:ascii="Georgia" w:hAnsi="Georgia" w:cs="Arial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</w:tr>
      <w:tr w:rsidR="00031EF8" w:rsidRPr="00831F10" w14:paraId="56C6EEF3" w14:textId="77777777" w:rsidTr="00831F10">
        <w:trPr>
          <w:trHeight w:val="624"/>
        </w:trPr>
        <w:tc>
          <w:tcPr>
            <w:tcW w:w="2410" w:type="dxa"/>
          </w:tcPr>
          <w:p w14:paraId="07D986EB" w14:textId="77777777" w:rsidR="00031EF8" w:rsidRPr="00831F10" w:rsidRDefault="00031EF8" w:rsidP="00031EF8">
            <w:pPr>
              <w:rPr>
                <w:rFonts w:ascii="Georgia" w:hAnsi="Georgia" w:cs="Arial"/>
                <w:smallCaps/>
                <w:sz w:val="24"/>
                <w:szCs w:val="24"/>
                <w:lang w:val="en-US"/>
              </w:rPr>
            </w:pPr>
          </w:p>
        </w:tc>
        <w:tc>
          <w:tcPr>
            <w:tcW w:w="7938" w:type="dxa"/>
            <w:gridSpan w:val="11"/>
            <w:vAlign w:val="bottom"/>
          </w:tcPr>
          <w:p w14:paraId="3F19AB21" w14:textId="77777777" w:rsidR="00031EF8" w:rsidRPr="00831F10" w:rsidRDefault="00031EF8" w:rsidP="00031EF8">
            <w:pPr>
              <w:rPr>
                <w:rFonts w:ascii="Georgia" w:hAnsi="Georgia" w:cs="Arial"/>
                <w:color w:val="000000"/>
                <w:sz w:val="24"/>
                <w:szCs w:val="24"/>
                <w:lang w:val="de-AT"/>
              </w:rPr>
            </w:pPr>
            <w:r w:rsidRPr="00831F10">
              <w:rPr>
                <w:rFonts w:ascii="Georgia" w:hAnsi="Georgia" w:cs="Arial"/>
                <w:b/>
                <w:bCs/>
                <w:sz w:val="24"/>
                <w:szCs w:val="24"/>
              </w:rPr>
              <w:t>Interessen:</w:t>
            </w:r>
            <w:r w:rsidRPr="00831F10">
              <w:rPr>
                <w:rFonts w:ascii="Georgia" w:hAnsi="Georgia" w:cs="Arial"/>
                <w:sz w:val="24"/>
                <w:szCs w:val="24"/>
              </w:rPr>
              <w:t xml:space="preserve"> </w:t>
            </w:r>
            <w:r w:rsidR="00F2696F" w:rsidRPr="00831F10">
              <w:rPr>
                <w:rFonts w:ascii="Georgia" w:hAnsi="Georgia" w:cs="Georgia"/>
                <w:i/>
                <w:iCs/>
                <w:color w:val="000000"/>
              </w:rPr>
              <w:t>ESG, Zigarren, Wirtschafts- und Industrieentwicklungen in Osteuropa</w:t>
            </w:r>
            <w:r w:rsidRPr="00831F10">
              <w:rPr>
                <w:rFonts w:ascii="Georgia" w:hAnsi="Georgia" w:cs="Georgia"/>
                <w:i/>
                <w:iCs/>
                <w:color w:val="000000"/>
              </w:rPr>
              <w:t>)</w:t>
            </w:r>
          </w:p>
        </w:tc>
      </w:tr>
      <w:tr w:rsidR="00031EF8" w:rsidRPr="00831F10" w14:paraId="5CAE3150" w14:textId="77777777" w:rsidTr="30D7AE1C">
        <w:trPr>
          <w:trHeight w:val="794"/>
        </w:trPr>
        <w:tc>
          <w:tcPr>
            <w:tcW w:w="10348" w:type="dxa"/>
            <w:gridSpan w:val="12"/>
            <w:vAlign w:val="bottom"/>
          </w:tcPr>
          <w:p w14:paraId="28C9B194" w14:textId="77777777" w:rsidR="00031EF8" w:rsidRPr="00831F10" w:rsidRDefault="00031EF8" w:rsidP="00031EF8">
            <w:pPr>
              <w:jc w:val="right"/>
              <w:rPr>
                <w:rFonts w:ascii="Georgia" w:hAnsi="Georgia" w:cs="Arial"/>
                <w:color w:val="000000"/>
                <w:sz w:val="24"/>
                <w:szCs w:val="24"/>
                <w:lang w:val="de-AT"/>
              </w:rPr>
            </w:pPr>
            <w:r w:rsidRPr="00831F10">
              <w:rPr>
                <w:rFonts w:ascii="Georgia" w:hAnsi="Georgia" w:cs="Arial"/>
                <w:sz w:val="24"/>
                <w:szCs w:val="24"/>
              </w:rPr>
              <w:t>Frankfurt</w:t>
            </w:r>
            <w:r w:rsidR="000147DD" w:rsidRPr="00831F10">
              <w:rPr>
                <w:rFonts w:ascii="Georgia" w:hAnsi="Georgia" w:cs="Arial"/>
                <w:sz w:val="24"/>
                <w:szCs w:val="24"/>
              </w:rPr>
              <w:t xml:space="preserve"> am Main</w:t>
            </w:r>
            <w:r w:rsidRPr="00831F10">
              <w:rPr>
                <w:rFonts w:ascii="Georgia" w:hAnsi="Georgia" w:cs="Arial"/>
                <w:sz w:val="24"/>
                <w:szCs w:val="24"/>
              </w:rPr>
              <w:t xml:space="preserve">, </w:t>
            </w:r>
            <w:r w:rsidR="009425CE" w:rsidRPr="00831F10">
              <w:rPr>
                <w:rFonts w:ascii="Georgia" w:hAnsi="Georgia" w:cs="Arial"/>
                <w:sz w:val="24"/>
                <w:szCs w:val="24"/>
              </w:rPr>
              <w:t>01</w:t>
            </w:r>
            <w:r w:rsidRPr="00831F10">
              <w:rPr>
                <w:rFonts w:ascii="Georgia" w:hAnsi="Georgia" w:cs="Arial"/>
                <w:sz w:val="24"/>
                <w:szCs w:val="24"/>
              </w:rPr>
              <w:t>.</w:t>
            </w:r>
            <w:r w:rsidR="009425CE" w:rsidRPr="00831F10">
              <w:rPr>
                <w:rFonts w:ascii="Georgia" w:hAnsi="Georgia" w:cs="Arial"/>
                <w:sz w:val="24"/>
                <w:szCs w:val="24"/>
              </w:rPr>
              <w:t>09</w:t>
            </w:r>
            <w:r w:rsidRPr="00831F10">
              <w:rPr>
                <w:rFonts w:ascii="Georgia" w:hAnsi="Georgia" w:cs="Arial"/>
                <w:sz w:val="24"/>
                <w:szCs w:val="24"/>
              </w:rPr>
              <w:t>.20</w:t>
            </w:r>
            <w:r w:rsidR="009425CE" w:rsidRPr="00831F10">
              <w:rPr>
                <w:rFonts w:ascii="Georgia" w:hAnsi="Georgia" w:cs="Arial"/>
                <w:sz w:val="24"/>
                <w:szCs w:val="24"/>
              </w:rPr>
              <w:t>25</w:t>
            </w:r>
          </w:p>
        </w:tc>
      </w:tr>
    </w:tbl>
    <w:p w14:paraId="21A6ACE5" w14:textId="77777777" w:rsidR="00723643" w:rsidRPr="00831F10" w:rsidRDefault="00723643">
      <w:pPr>
        <w:rPr>
          <w:rFonts w:ascii="Georgia" w:hAnsi="Georgia" w:cs="Arial"/>
          <w:sz w:val="18"/>
        </w:rPr>
      </w:pPr>
    </w:p>
    <w:sectPr w:rsidR="00723643" w:rsidRPr="00831F10" w:rsidSect="00630284">
      <w:footerReference w:type="even" r:id="rId8"/>
      <w:pgSz w:w="11906" w:h="16838"/>
      <w:pgMar w:top="680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D904B" w14:textId="77777777" w:rsidR="00D73DD0" w:rsidRDefault="00D73DD0" w:rsidP="00BE053D">
      <w:pPr>
        <w:spacing w:after="0" w:line="240" w:lineRule="auto"/>
      </w:pPr>
      <w:r>
        <w:separator/>
      </w:r>
    </w:p>
  </w:endnote>
  <w:endnote w:type="continuationSeparator" w:id="0">
    <w:p w14:paraId="1F6C8487" w14:textId="77777777" w:rsidR="00D73DD0" w:rsidRDefault="00D73DD0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29CA8252" w14:textId="77777777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58F656CF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C0C59" w14:textId="77777777" w:rsidR="00D73DD0" w:rsidRDefault="00D73DD0" w:rsidP="00BE053D">
      <w:pPr>
        <w:spacing w:after="0" w:line="240" w:lineRule="auto"/>
      </w:pPr>
      <w:r>
        <w:separator/>
      </w:r>
    </w:p>
  </w:footnote>
  <w:footnote w:type="continuationSeparator" w:id="0">
    <w:p w14:paraId="472C097B" w14:textId="77777777" w:rsidR="00D73DD0" w:rsidRDefault="00D73DD0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A95E97"/>
    <w:multiLevelType w:val="hybridMultilevel"/>
    <w:tmpl w:val="80F827C4"/>
    <w:lvl w:ilvl="0" w:tplc="F0DE0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264C7F"/>
    <w:multiLevelType w:val="hybridMultilevel"/>
    <w:tmpl w:val="CB6C81A8"/>
    <w:lvl w:ilvl="0" w:tplc="10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BA587282"/>
    <w:lvl w:ilvl="0" w:tplc="5F92CC5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9EDAB8AA"/>
    <w:lvl w:ilvl="0" w:tplc="CD7ED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3818268">
    <w:abstractNumId w:val="16"/>
  </w:num>
  <w:num w:numId="2" w16cid:durableId="2080903135">
    <w:abstractNumId w:val="19"/>
  </w:num>
  <w:num w:numId="3" w16cid:durableId="1675953327">
    <w:abstractNumId w:val="21"/>
  </w:num>
  <w:num w:numId="4" w16cid:durableId="682702983">
    <w:abstractNumId w:val="0"/>
  </w:num>
  <w:num w:numId="5" w16cid:durableId="1511915876">
    <w:abstractNumId w:val="1"/>
  </w:num>
  <w:num w:numId="6" w16cid:durableId="779567617">
    <w:abstractNumId w:val="2"/>
  </w:num>
  <w:num w:numId="7" w16cid:durableId="1218008931">
    <w:abstractNumId w:val="15"/>
  </w:num>
  <w:num w:numId="8" w16cid:durableId="1448425200">
    <w:abstractNumId w:val="24"/>
  </w:num>
  <w:num w:numId="9" w16cid:durableId="297037049">
    <w:abstractNumId w:val="14"/>
  </w:num>
  <w:num w:numId="10" w16cid:durableId="617180053">
    <w:abstractNumId w:val="25"/>
  </w:num>
  <w:num w:numId="11" w16cid:durableId="30493936">
    <w:abstractNumId w:val="5"/>
  </w:num>
  <w:num w:numId="12" w16cid:durableId="900407796">
    <w:abstractNumId w:val="7"/>
  </w:num>
  <w:num w:numId="13" w16cid:durableId="107235610">
    <w:abstractNumId w:val="9"/>
  </w:num>
  <w:num w:numId="14" w16cid:durableId="867911262">
    <w:abstractNumId w:val="10"/>
  </w:num>
  <w:num w:numId="15" w16cid:durableId="1741825183">
    <w:abstractNumId w:val="23"/>
  </w:num>
  <w:num w:numId="16" w16cid:durableId="1503201666">
    <w:abstractNumId w:val="4"/>
  </w:num>
  <w:num w:numId="17" w16cid:durableId="767970183">
    <w:abstractNumId w:val="18"/>
  </w:num>
  <w:num w:numId="18" w16cid:durableId="1869219957">
    <w:abstractNumId w:val="3"/>
  </w:num>
  <w:num w:numId="19" w16cid:durableId="653602651">
    <w:abstractNumId w:val="20"/>
  </w:num>
  <w:num w:numId="20" w16cid:durableId="1619337050">
    <w:abstractNumId w:val="12"/>
  </w:num>
  <w:num w:numId="21" w16cid:durableId="1453792161">
    <w:abstractNumId w:val="13"/>
  </w:num>
  <w:num w:numId="22" w16cid:durableId="344786705">
    <w:abstractNumId w:val="17"/>
  </w:num>
  <w:num w:numId="23" w16cid:durableId="1528642880">
    <w:abstractNumId w:val="8"/>
  </w:num>
  <w:num w:numId="24" w16cid:durableId="105780356">
    <w:abstractNumId w:val="22"/>
  </w:num>
  <w:num w:numId="25" w16cid:durableId="1064911525">
    <w:abstractNumId w:val="6"/>
  </w:num>
  <w:num w:numId="26" w16cid:durableId="149950415">
    <w:abstractNumId w:val="21"/>
  </w:num>
  <w:num w:numId="27" w16cid:durableId="1255167195">
    <w:abstractNumId w:val="21"/>
  </w:num>
  <w:num w:numId="28" w16cid:durableId="1673141155">
    <w:abstractNumId w:val="21"/>
  </w:num>
  <w:num w:numId="29" w16cid:durableId="913198339">
    <w:abstractNumId w:val="21"/>
  </w:num>
  <w:num w:numId="30" w16cid:durableId="2036150161">
    <w:abstractNumId w:val="21"/>
  </w:num>
  <w:num w:numId="31" w16cid:durableId="1385712415">
    <w:abstractNumId w:val="11"/>
  </w:num>
  <w:num w:numId="32" w16cid:durableId="2142965280">
    <w:abstractNumId w:val="21"/>
  </w:num>
  <w:num w:numId="33" w16cid:durableId="48378794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47DD"/>
    <w:rsid w:val="00022219"/>
    <w:rsid w:val="00027A18"/>
    <w:rsid w:val="00031EF8"/>
    <w:rsid w:val="00037826"/>
    <w:rsid w:val="00060CB7"/>
    <w:rsid w:val="00061D33"/>
    <w:rsid w:val="00064643"/>
    <w:rsid w:val="00087747"/>
    <w:rsid w:val="00087F24"/>
    <w:rsid w:val="000A1FDA"/>
    <w:rsid w:val="000A2EAA"/>
    <w:rsid w:val="000B63E2"/>
    <w:rsid w:val="000B6548"/>
    <w:rsid w:val="000D0FD8"/>
    <w:rsid w:val="000D35CD"/>
    <w:rsid w:val="000D671A"/>
    <w:rsid w:val="00103EC5"/>
    <w:rsid w:val="00116C6E"/>
    <w:rsid w:val="00117C25"/>
    <w:rsid w:val="00122EF5"/>
    <w:rsid w:val="00125CA6"/>
    <w:rsid w:val="00151F1E"/>
    <w:rsid w:val="00156D80"/>
    <w:rsid w:val="00156FC9"/>
    <w:rsid w:val="00162A5A"/>
    <w:rsid w:val="001647AB"/>
    <w:rsid w:val="00172867"/>
    <w:rsid w:val="00175B6D"/>
    <w:rsid w:val="00181B02"/>
    <w:rsid w:val="001901ED"/>
    <w:rsid w:val="0019483A"/>
    <w:rsid w:val="00194D34"/>
    <w:rsid w:val="001A46BF"/>
    <w:rsid w:val="001A481B"/>
    <w:rsid w:val="001B0186"/>
    <w:rsid w:val="001B62CA"/>
    <w:rsid w:val="001D2718"/>
    <w:rsid w:val="001D4CCF"/>
    <w:rsid w:val="001D4DCD"/>
    <w:rsid w:val="001E1099"/>
    <w:rsid w:val="001F4175"/>
    <w:rsid w:val="001F76C1"/>
    <w:rsid w:val="00223A4D"/>
    <w:rsid w:val="00224E0E"/>
    <w:rsid w:val="0023054D"/>
    <w:rsid w:val="00232CB5"/>
    <w:rsid w:val="00234A7E"/>
    <w:rsid w:val="0024373D"/>
    <w:rsid w:val="002508C2"/>
    <w:rsid w:val="002537EB"/>
    <w:rsid w:val="00267252"/>
    <w:rsid w:val="0027390F"/>
    <w:rsid w:val="00273977"/>
    <w:rsid w:val="00282DB0"/>
    <w:rsid w:val="002B2091"/>
    <w:rsid w:val="002C577B"/>
    <w:rsid w:val="002C6972"/>
    <w:rsid w:val="002D2B32"/>
    <w:rsid w:val="002D4516"/>
    <w:rsid w:val="002D7944"/>
    <w:rsid w:val="002F1DE0"/>
    <w:rsid w:val="002F46AD"/>
    <w:rsid w:val="00304B58"/>
    <w:rsid w:val="003101F0"/>
    <w:rsid w:val="00314B7A"/>
    <w:rsid w:val="00324BC5"/>
    <w:rsid w:val="0032739A"/>
    <w:rsid w:val="00333394"/>
    <w:rsid w:val="00340BAB"/>
    <w:rsid w:val="003418E0"/>
    <w:rsid w:val="00347F8D"/>
    <w:rsid w:val="00372F7B"/>
    <w:rsid w:val="003733E5"/>
    <w:rsid w:val="003779B6"/>
    <w:rsid w:val="00383669"/>
    <w:rsid w:val="00390EA6"/>
    <w:rsid w:val="0039231A"/>
    <w:rsid w:val="003E27C3"/>
    <w:rsid w:val="003F3597"/>
    <w:rsid w:val="003F3E3F"/>
    <w:rsid w:val="004022CC"/>
    <w:rsid w:val="004067B8"/>
    <w:rsid w:val="00413F33"/>
    <w:rsid w:val="004154BE"/>
    <w:rsid w:val="0042013D"/>
    <w:rsid w:val="00420950"/>
    <w:rsid w:val="00422F83"/>
    <w:rsid w:val="00426D7E"/>
    <w:rsid w:val="0043430C"/>
    <w:rsid w:val="00435E6D"/>
    <w:rsid w:val="00443668"/>
    <w:rsid w:val="004448FC"/>
    <w:rsid w:val="004460BD"/>
    <w:rsid w:val="00456B0D"/>
    <w:rsid w:val="004619E2"/>
    <w:rsid w:val="004719EB"/>
    <w:rsid w:val="00476AF8"/>
    <w:rsid w:val="00484FD7"/>
    <w:rsid w:val="004929FB"/>
    <w:rsid w:val="004A2276"/>
    <w:rsid w:val="004A54BA"/>
    <w:rsid w:val="004B6A5E"/>
    <w:rsid w:val="0050443F"/>
    <w:rsid w:val="00507EA7"/>
    <w:rsid w:val="00512986"/>
    <w:rsid w:val="00526089"/>
    <w:rsid w:val="00527A28"/>
    <w:rsid w:val="00527DCA"/>
    <w:rsid w:val="0055295D"/>
    <w:rsid w:val="005716D4"/>
    <w:rsid w:val="00571B60"/>
    <w:rsid w:val="00585A4D"/>
    <w:rsid w:val="005B5C02"/>
    <w:rsid w:val="005D6329"/>
    <w:rsid w:val="005E1328"/>
    <w:rsid w:val="005E47B0"/>
    <w:rsid w:val="005E57F6"/>
    <w:rsid w:val="005E6950"/>
    <w:rsid w:val="005F10BF"/>
    <w:rsid w:val="00603BF5"/>
    <w:rsid w:val="006058D8"/>
    <w:rsid w:val="0060603C"/>
    <w:rsid w:val="00610200"/>
    <w:rsid w:val="00623699"/>
    <w:rsid w:val="00630284"/>
    <w:rsid w:val="00632D5A"/>
    <w:rsid w:val="00635515"/>
    <w:rsid w:val="00635F4F"/>
    <w:rsid w:val="006546FD"/>
    <w:rsid w:val="00665BF3"/>
    <w:rsid w:val="006732D6"/>
    <w:rsid w:val="00693E09"/>
    <w:rsid w:val="006A2DE9"/>
    <w:rsid w:val="006A6E6F"/>
    <w:rsid w:val="006A7230"/>
    <w:rsid w:val="006B4E32"/>
    <w:rsid w:val="006B72C7"/>
    <w:rsid w:val="006B7F78"/>
    <w:rsid w:val="006C2252"/>
    <w:rsid w:val="006D7F7F"/>
    <w:rsid w:val="006E1E56"/>
    <w:rsid w:val="006E2C9C"/>
    <w:rsid w:val="006E40EF"/>
    <w:rsid w:val="006F0039"/>
    <w:rsid w:val="00707B90"/>
    <w:rsid w:val="00711CEF"/>
    <w:rsid w:val="00720320"/>
    <w:rsid w:val="00723643"/>
    <w:rsid w:val="00725D3C"/>
    <w:rsid w:val="00731E19"/>
    <w:rsid w:val="00733962"/>
    <w:rsid w:val="00733DA1"/>
    <w:rsid w:val="00737224"/>
    <w:rsid w:val="00737822"/>
    <w:rsid w:val="0074111D"/>
    <w:rsid w:val="00744EA7"/>
    <w:rsid w:val="00753D4A"/>
    <w:rsid w:val="00756912"/>
    <w:rsid w:val="0075743E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06DD"/>
    <w:rsid w:val="007A0C7F"/>
    <w:rsid w:val="007A4611"/>
    <w:rsid w:val="007A720F"/>
    <w:rsid w:val="007B7241"/>
    <w:rsid w:val="007C6A3C"/>
    <w:rsid w:val="007C6E35"/>
    <w:rsid w:val="007D4BEE"/>
    <w:rsid w:val="007D5BE9"/>
    <w:rsid w:val="008050E4"/>
    <w:rsid w:val="00820157"/>
    <w:rsid w:val="0082257D"/>
    <w:rsid w:val="00831F10"/>
    <w:rsid w:val="00834795"/>
    <w:rsid w:val="00853438"/>
    <w:rsid w:val="008615E4"/>
    <w:rsid w:val="00866846"/>
    <w:rsid w:val="00875DA9"/>
    <w:rsid w:val="00887DAE"/>
    <w:rsid w:val="00895E38"/>
    <w:rsid w:val="00896D47"/>
    <w:rsid w:val="00897351"/>
    <w:rsid w:val="008A782B"/>
    <w:rsid w:val="008B0FC0"/>
    <w:rsid w:val="008C429A"/>
    <w:rsid w:val="008D1CF3"/>
    <w:rsid w:val="008E1F3D"/>
    <w:rsid w:val="008E4BDC"/>
    <w:rsid w:val="008F03A1"/>
    <w:rsid w:val="009053D7"/>
    <w:rsid w:val="0091331D"/>
    <w:rsid w:val="0093223C"/>
    <w:rsid w:val="00941A87"/>
    <w:rsid w:val="009425CE"/>
    <w:rsid w:val="009501C2"/>
    <w:rsid w:val="0095741A"/>
    <w:rsid w:val="009668B9"/>
    <w:rsid w:val="00976577"/>
    <w:rsid w:val="00996356"/>
    <w:rsid w:val="00997D9A"/>
    <w:rsid w:val="009D2CEF"/>
    <w:rsid w:val="009D7C49"/>
    <w:rsid w:val="009E7297"/>
    <w:rsid w:val="009F0735"/>
    <w:rsid w:val="00A0257D"/>
    <w:rsid w:val="00A12EDC"/>
    <w:rsid w:val="00A26D0D"/>
    <w:rsid w:val="00A27328"/>
    <w:rsid w:val="00A33BDE"/>
    <w:rsid w:val="00A34885"/>
    <w:rsid w:val="00A43BC1"/>
    <w:rsid w:val="00A72A84"/>
    <w:rsid w:val="00A74225"/>
    <w:rsid w:val="00A75062"/>
    <w:rsid w:val="00A8025F"/>
    <w:rsid w:val="00A936D5"/>
    <w:rsid w:val="00A9719D"/>
    <w:rsid w:val="00AA1EB0"/>
    <w:rsid w:val="00AA2DA3"/>
    <w:rsid w:val="00AA5A9C"/>
    <w:rsid w:val="00AA7AB2"/>
    <w:rsid w:val="00AA7E4A"/>
    <w:rsid w:val="00AB016A"/>
    <w:rsid w:val="00AB2A5A"/>
    <w:rsid w:val="00AD11D9"/>
    <w:rsid w:val="00AD28F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9145A"/>
    <w:rsid w:val="00BA215A"/>
    <w:rsid w:val="00BB5F09"/>
    <w:rsid w:val="00BC0D9F"/>
    <w:rsid w:val="00BD3028"/>
    <w:rsid w:val="00BE053D"/>
    <w:rsid w:val="00BE46A8"/>
    <w:rsid w:val="00BF1A7A"/>
    <w:rsid w:val="00BF1FA3"/>
    <w:rsid w:val="00C00974"/>
    <w:rsid w:val="00C018E4"/>
    <w:rsid w:val="00C066FA"/>
    <w:rsid w:val="00C25387"/>
    <w:rsid w:val="00C30F01"/>
    <w:rsid w:val="00C35EE9"/>
    <w:rsid w:val="00C54BE3"/>
    <w:rsid w:val="00C57F80"/>
    <w:rsid w:val="00C62A85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048D2"/>
    <w:rsid w:val="00D1492F"/>
    <w:rsid w:val="00D17B69"/>
    <w:rsid w:val="00D269F2"/>
    <w:rsid w:val="00D3003C"/>
    <w:rsid w:val="00D33042"/>
    <w:rsid w:val="00D331F4"/>
    <w:rsid w:val="00D336C4"/>
    <w:rsid w:val="00D470E4"/>
    <w:rsid w:val="00D52142"/>
    <w:rsid w:val="00D5280E"/>
    <w:rsid w:val="00D61F14"/>
    <w:rsid w:val="00D70917"/>
    <w:rsid w:val="00D73DD0"/>
    <w:rsid w:val="00D80D6B"/>
    <w:rsid w:val="00D90950"/>
    <w:rsid w:val="00DA28A8"/>
    <w:rsid w:val="00DA69DF"/>
    <w:rsid w:val="00DB33F8"/>
    <w:rsid w:val="00DD20A9"/>
    <w:rsid w:val="00DD38E2"/>
    <w:rsid w:val="00DE06CE"/>
    <w:rsid w:val="00E00140"/>
    <w:rsid w:val="00E12606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D6DC8"/>
    <w:rsid w:val="00EF77DF"/>
    <w:rsid w:val="00F11BEF"/>
    <w:rsid w:val="00F15C0D"/>
    <w:rsid w:val="00F165E1"/>
    <w:rsid w:val="00F16F19"/>
    <w:rsid w:val="00F20B2D"/>
    <w:rsid w:val="00F258E7"/>
    <w:rsid w:val="00F2696F"/>
    <w:rsid w:val="00F31B84"/>
    <w:rsid w:val="00F37E3A"/>
    <w:rsid w:val="00F44F5F"/>
    <w:rsid w:val="00F57BA5"/>
    <w:rsid w:val="00F631EC"/>
    <w:rsid w:val="00F64C22"/>
    <w:rsid w:val="00F64FA7"/>
    <w:rsid w:val="00F74D19"/>
    <w:rsid w:val="00F80053"/>
    <w:rsid w:val="00F8567B"/>
    <w:rsid w:val="00FA02C7"/>
    <w:rsid w:val="00FA4186"/>
    <w:rsid w:val="00FC0531"/>
    <w:rsid w:val="00FC13F0"/>
    <w:rsid w:val="00FD0FB7"/>
    <w:rsid w:val="00FD3E78"/>
    <w:rsid w:val="00FE79A2"/>
    <w:rsid w:val="30D7A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BB74E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Fett">
    <w:name w:val="Strong"/>
    <w:basedOn w:val="Absatz-Standardschriftart"/>
    <w:uiPriority w:val="22"/>
    <w:qFormat/>
    <w:rsid w:val="00C62A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Neissen</dc:creator>
  <cp:keywords/>
  <dc:description/>
  <cp:lastModifiedBy>David Döbele</cp:lastModifiedBy>
  <cp:revision>3</cp:revision>
  <cp:lastPrinted>2025-09-02T13:36:00Z</cp:lastPrinted>
  <dcterms:created xsi:type="dcterms:W3CDTF">2025-09-02T13:36:00Z</dcterms:created>
  <dcterms:modified xsi:type="dcterms:W3CDTF">2025-09-02T13:36:00Z</dcterms:modified>
</cp:coreProperties>
</file>