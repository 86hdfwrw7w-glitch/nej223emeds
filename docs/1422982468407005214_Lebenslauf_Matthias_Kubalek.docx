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ellenraster"/>
        <w:tblW w:w="10206" w:type="dxa"/>
        <w:tblInd w:w="-5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954"/>
        <w:gridCol w:w="2551"/>
        <w:gridCol w:w="1701"/>
      </w:tblGrid>
      <w:tr w:rsidR="00E55D90" w:rsidRPr="003413D2" w14:paraId="487AC9CE" w14:textId="77777777" w:rsidTr="00B613D9">
        <w:trPr>
          <w:trHeight w:val="283"/>
        </w:trPr>
        <w:tc>
          <w:tcPr>
            <w:tcW w:w="10206" w:type="dxa"/>
            <w:gridSpan w:val="3"/>
            <w:vAlign w:val="bottom"/>
          </w:tcPr>
          <w:p w14:paraId="0CBC6997" w14:textId="300A983C" w:rsidR="00E55D90" w:rsidRPr="003413D2" w:rsidRDefault="00C30E52" w:rsidP="00E55D90">
            <w:pPr>
              <w:spacing w:line="276" w:lineRule="auto"/>
              <w:jc w:val="center"/>
              <w:rPr>
                <w:rFonts w:ascii="Optima" w:hAnsi="Optima" w:cs="Times New Roman"/>
                <w:b/>
                <w:sz w:val="48"/>
                <w:szCs w:val="44"/>
              </w:rPr>
            </w:pPr>
            <w:r>
              <w:rPr>
                <w:rFonts w:ascii="Optima" w:hAnsi="Optima" w:cs="Times New Roman"/>
                <w:b/>
                <w:sz w:val="48"/>
                <w:szCs w:val="44"/>
              </w:rPr>
              <w:t xml:space="preserve"> </w:t>
            </w:r>
            <w:r w:rsidR="007D6C66">
              <w:rPr>
                <w:rFonts w:ascii="Optima" w:hAnsi="Optima" w:cs="Times New Roman"/>
                <w:b/>
                <w:sz w:val="48"/>
                <w:szCs w:val="44"/>
              </w:rPr>
              <w:t>Matthias Kubalek</w:t>
            </w:r>
          </w:p>
          <w:p w14:paraId="2D363F9A" w14:textId="3D0D8569" w:rsidR="00F44F5F" w:rsidRPr="003413D2" w:rsidRDefault="007D6C66" w:rsidP="00E55D90">
            <w:pPr>
              <w:spacing w:line="276" w:lineRule="auto"/>
              <w:jc w:val="center"/>
              <w:rPr>
                <w:rFonts w:ascii="Optima" w:hAnsi="Optima" w:cs="Times New Roman"/>
                <w:bCs/>
                <w:sz w:val="20"/>
                <w:szCs w:val="20"/>
              </w:rPr>
            </w:pPr>
            <w:r>
              <w:rPr>
                <w:rFonts w:ascii="Optima" w:hAnsi="Optima" w:cs="Times New Roman"/>
                <w:bCs/>
                <w:sz w:val="20"/>
                <w:szCs w:val="20"/>
              </w:rPr>
              <w:t>Hirschengasse 16/2/11</w:t>
            </w:r>
            <w:r w:rsidR="00F44F5F" w:rsidRPr="003413D2">
              <w:rPr>
                <w:rFonts w:ascii="Optima" w:hAnsi="Optima" w:cs="Times New Roman"/>
                <w:bCs/>
                <w:sz w:val="20"/>
                <w:szCs w:val="20"/>
              </w:rPr>
              <w:t xml:space="preserve">, </w:t>
            </w:r>
            <w:r>
              <w:rPr>
                <w:rFonts w:ascii="Optima" w:hAnsi="Optima" w:cs="Times New Roman"/>
                <w:bCs/>
                <w:sz w:val="20"/>
                <w:szCs w:val="20"/>
              </w:rPr>
              <w:t>Wien</w:t>
            </w:r>
            <w:r w:rsidR="00F44F5F" w:rsidRPr="003413D2">
              <w:rPr>
                <w:rFonts w:ascii="Optima" w:hAnsi="Optima" w:cs="Times New Roman"/>
                <w:bCs/>
                <w:sz w:val="20"/>
                <w:szCs w:val="20"/>
              </w:rPr>
              <w:t xml:space="preserve">, </w:t>
            </w:r>
            <w:r>
              <w:rPr>
                <w:rFonts w:ascii="Optima" w:hAnsi="Optima" w:cs="Times New Roman"/>
                <w:bCs/>
                <w:sz w:val="20"/>
                <w:szCs w:val="20"/>
              </w:rPr>
              <w:t>A</w:t>
            </w:r>
            <w:r w:rsidR="00F44F5F" w:rsidRPr="003413D2">
              <w:rPr>
                <w:rFonts w:ascii="Optima" w:hAnsi="Optima" w:cs="Times New Roman"/>
                <w:bCs/>
                <w:sz w:val="20"/>
                <w:szCs w:val="20"/>
              </w:rPr>
              <w:t>-</w:t>
            </w:r>
            <w:r>
              <w:rPr>
                <w:rFonts w:ascii="Optima" w:hAnsi="Optima" w:cs="Times New Roman"/>
                <w:bCs/>
                <w:sz w:val="20"/>
                <w:szCs w:val="20"/>
              </w:rPr>
              <w:t>1060</w:t>
            </w:r>
            <w:r w:rsidR="00F44F5F" w:rsidRPr="003413D2">
              <w:rPr>
                <w:rFonts w:ascii="Optima" w:hAnsi="Optima" w:cs="Times New Roman"/>
                <w:bCs/>
                <w:sz w:val="20"/>
                <w:szCs w:val="20"/>
              </w:rPr>
              <w:t xml:space="preserve">, </w:t>
            </w:r>
            <w:r>
              <w:rPr>
                <w:rFonts w:ascii="Optima" w:hAnsi="Optima" w:cs="Times New Roman"/>
                <w:bCs/>
                <w:sz w:val="20"/>
                <w:szCs w:val="20"/>
              </w:rPr>
              <w:t>Austria</w:t>
            </w:r>
          </w:p>
          <w:p w14:paraId="6BC7A58F" w14:textId="29BEA41D" w:rsidR="00F44F5F" w:rsidRDefault="00F44F5F" w:rsidP="00E55D90">
            <w:pPr>
              <w:spacing w:line="276" w:lineRule="auto"/>
              <w:jc w:val="center"/>
              <w:rPr>
                <w:rFonts w:ascii="Optima" w:hAnsi="Optima" w:cs="Times New Roman"/>
                <w:bCs/>
                <w:sz w:val="20"/>
                <w:szCs w:val="20"/>
              </w:rPr>
            </w:pPr>
            <w:r w:rsidRPr="003413D2">
              <w:rPr>
                <w:rFonts w:ascii="Optima" w:hAnsi="Optima" w:cs="Times New Roman"/>
                <w:bCs/>
                <w:sz w:val="20"/>
                <w:szCs w:val="20"/>
              </w:rPr>
              <w:t>m</w:t>
            </w:r>
            <w:r w:rsidR="007D6C66">
              <w:rPr>
                <w:rFonts w:ascii="Optima" w:hAnsi="Optima" w:cs="Times New Roman"/>
                <w:bCs/>
                <w:sz w:val="20"/>
                <w:szCs w:val="20"/>
              </w:rPr>
              <w:t>kubalek@gmx.de</w:t>
            </w:r>
            <w:r w:rsidRPr="003413D2">
              <w:rPr>
                <w:rFonts w:ascii="Optima" w:hAnsi="Optima" w:cs="Times New Roman"/>
                <w:bCs/>
                <w:sz w:val="20"/>
                <w:szCs w:val="20"/>
              </w:rPr>
              <w:t xml:space="preserve"> | +49</w:t>
            </w:r>
            <w:r w:rsidR="00B87EC1">
              <w:rPr>
                <w:rFonts w:ascii="Optima" w:hAnsi="Optima" w:cs="Times New Roman"/>
                <w:bCs/>
                <w:sz w:val="20"/>
                <w:szCs w:val="20"/>
              </w:rPr>
              <w:t>-</w:t>
            </w:r>
            <w:r w:rsidRPr="003413D2">
              <w:rPr>
                <w:rFonts w:ascii="Optima" w:hAnsi="Optima" w:cs="Times New Roman"/>
                <w:bCs/>
                <w:sz w:val="20"/>
                <w:szCs w:val="20"/>
              </w:rPr>
              <w:t>1</w:t>
            </w:r>
            <w:r w:rsidR="007D6C66">
              <w:rPr>
                <w:rFonts w:ascii="Optima" w:hAnsi="Optima" w:cs="Times New Roman"/>
                <w:bCs/>
                <w:sz w:val="20"/>
                <w:szCs w:val="20"/>
              </w:rPr>
              <w:t>778747436</w:t>
            </w:r>
          </w:p>
          <w:p w14:paraId="135895E2" w14:textId="2A1BDEFE" w:rsidR="007522CF" w:rsidRPr="008D708F" w:rsidRDefault="007522CF" w:rsidP="00E55D90">
            <w:pPr>
              <w:spacing w:line="276" w:lineRule="auto"/>
              <w:jc w:val="center"/>
              <w:rPr>
                <w:rFonts w:ascii="Optima" w:hAnsi="Optima" w:cs="Times New Roman"/>
                <w:b/>
              </w:rPr>
            </w:pPr>
          </w:p>
        </w:tc>
      </w:tr>
      <w:tr w:rsidR="002508C2" w:rsidRPr="003413D2" w14:paraId="0FCADE56" w14:textId="77777777" w:rsidTr="00B00C12">
        <w:trPr>
          <w:trHeight w:val="510"/>
        </w:trPr>
        <w:tc>
          <w:tcPr>
            <w:tcW w:w="10206" w:type="dxa"/>
            <w:gridSpan w:val="3"/>
            <w:tcBorders>
              <w:bottom w:val="single" w:sz="4" w:space="0" w:color="auto"/>
            </w:tcBorders>
            <w:vAlign w:val="bottom"/>
          </w:tcPr>
          <w:p w14:paraId="6219B894" w14:textId="1ED999E7" w:rsidR="002508C2" w:rsidRPr="003120DE" w:rsidRDefault="00F44F5F" w:rsidP="00F44F5F">
            <w:pPr>
              <w:rPr>
                <w:rFonts w:ascii="Optima" w:hAnsi="Optima" w:cs="Times New Roman"/>
                <w:b/>
                <w:sz w:val="26"/>
                <w:szCs w:val="26"/>
              </w:rPr>
            </w:pPr>
            <w:r w:rsidRPr="003120DE">
              <w:rPr>
                <w:rFonts w:ascii="Optima" w:hAnsi="Optima" w:cs="Times New Roman"/>
                <w:b/>
                <w:sz w:val="26"/>
                <w:szCs w:val="26"/>
              </w:rPr>
              <w:t>SCHULE &amp; STUDIUM</w:t>
            </w:r>
          </w:p>
        </w:tc>
      </w:tr>
      <w:tr w:rsidR="00D1492F" w:rsidRPr="003413D2" w14:paraId="7D1DEBF7" w14:textId="77777777" w:rsidTr="00022204">
        <w:trPr>
          <w:trHeight w:val="340"/>
        </w:trPr>
        <w:tc>
          <w:tcPr>
            <w:tcW w:w="8505" w:type="dxa"/>
            <w:gridSpan w:val="2"/>
            <w:tcBorders>
              <w:top w:val="single" w:sz="4" w:space="0" w:color="auto"/>
            </w:tcBorders>
            <w:vAlign w:val="bottom"/>
          </w:tcPr>
          <w:p w14:paraId="0C2B846F" w14:textId="73392ABF" w:rsidR="00D1492F" w:rsidRPr="003413D2" w:rsidRDefault="007D6C66" w:rsidP="00723643">
            <w:pPr>
              <w:rPr>
                <w:rFonts w:ascii="Optima" w:hAnsi="Optima" w:cs="Times New Roman"/>
                <w:b/>
                <w:sz w:val="20"/>
                <w:szCs w:val="20"/>
              </w:rPr>
            </w:pPr>
            <w:r>
              <w:rPr>
                <w:rFonts w:ascii="Optima" w:hAnsi="Optima" w:cs="Times New Roman"/>
                <w:b/>
                <w:sz w:val="21"/>
                <w:szCs w:val="21"/>
              </w:rPr>
              <w:t>Universität Wien</w:t>
            </w:r>
          </w:p>
        </w:tc>
        <w:tc>
          <w:tcPr>
            <w:tcW w:w="1701" w:type="dxa"/>
            <w:tcBorders>
              <w:top w:val="single" w:sz="4" w:space="0" w:color="auto"/>
            </w:tcBorders>
            <w:vAlign w:val="bottom"/>
          </w:tcPr>
          <w:p w14:paraId="7C845E2D" w14:textId="4FF293C0" w:rsidR="00D1492F" w:rsidRPr="003413D2" w:rsidRDefault="00930DFD" w:rsidP="00162A5A">
            <w:pPr>
              <w:jc w:val="right"/>
              <w:rPr>
                <w:rFonts w:ascii="Optima" w:hAnsi="Optima" w:cs="Times New Roman"/>
                <w:b/>
                <w:bCs/>
                <w:iCs/>
                <w:sz w:val="20"/>
                <w:szCs w:val="20"/>
              </w:rPr>
            </w:pPr>
            <w:r>
              <w:rPr>
                <w:rFonts w:ascii="Optima" w:hAnsi="Optima" w:cs="Times New Roman"/>
                <w:b/>
                <w:bCs/>
                <w:iCs/>
                <w:sz w:val="20"/>
                <w:szCs w:val="20"/>
              </w:rPr>
              <w:t>Wien</w:t>
            </w:r>
          </w:p>
        </w:tc>
      </w:tr>
      <w:tr w:rsidR="00D1492F" w:rsidRPr="003413D2" w14:paraId="61E5D482" w14:textId="77777777" w:rsidTr="009939B1">
        <w:tc>
          <w:tcPr>
            <w:tcW w:w="8505" w:type="dxa"/>
            <w:gridSpan w:val="2"/>
          </w:tcPr>
          <w:p w14:paraId="11CB9A0F" w14:textId="2CD96596" w:rsidR="00D1492F" w:rsidRPr="003413D2" w:rsidRDefault="00D1492F">
            <w:pPr>
              <w:rPr>
                <w:rFonts w:ascii="Optima" w:hAnsi="Optima" w:cs="Times New Roman"/>
                <w:i/>
                <w:iCs/>
                <w:sz w:val="20"/>
                <w:szCs w:val="20"/>
              </w:rPr>
            </w:pPr>
            <w:r w:rsidRPr="003413D2">
              <w:rPr>
                <w:rFonts w:ascii="Optima" w:hAnsi="Optima" w:cs="Times New Roman"/>
                <w:i/>
                <w:iCs/>
                <w:sz w:val="20"/>
                <w:szCs w:val="20"/>
              </w:rPr>
              <w:t xml:space="preserve">B.Sc. in </w:t>
            </w:r>
            <w:r w:rsidR="007D6C66">
              <w:rPr>
                <w:rFonts w:ascii="Optima" w:hAnsi="Optima" w:cs="Times New Roman"/>
                <w:i/>
                <w:iCs/>
                <w:sz w:val="20"/>
                <w:szCs w:val="20"/>
              </w:rPr>
              <w:t>Betriebswirtschaftslehre</w:t>
            </w:r>
          </w:p>
        </w:tc>
        <w:tc>
          <w:tcPr>
            <w:tcW w:w="1701" w:type="dxa"/>
          </w:tcPr>
          <w:p w14:paraId="419A9228" w14:textId="3E5CFC95" w:rsidR="00D1492F" w:rsidRPr="003413D2" w:rsidRDefault="00930DFD" w:rsidP="00D1492F">
            <w:pPr>
              <w:jc w:val="right"/>
              <w:rPr>
                <w:rFonts w:ascii="Optima" w:hAnsi="Optima" w:cs="Times New Roman"/>
                <w:sz w:val="20"/>
                <w:szCs w:val="20"/>
              </w:rPr>
            </w:pPr>
            <w:r>
              <w:rPr>
                <w:rFonts w:ascii="Optima" w:hAnsi="Optima" w:cs="Times New Roman"/>
                <w:sz w:val="20"/>
                <w:szCs w:val="20"/>
              </w:rPr>
              <w:t>10</w:t>
            </w:r>
            <w:r w:rsidR="00D1492F" w:rsidRPr="003413D2">
              <w:rPr>
                <w:rFonts w:ascii="Optima" w:hAnsi="Optima" w:cs="Times New Roman"/>
                <w:sz w:val="20"/>
                <w:szCs w:val="20"/>
              </w:rPr>
              <w:t>/20</w:t>
            </w:r>
            <w:r>
              <w:rPr>
                <w:rFonts w:ascii="Optima" w:hAnsi="Optima" w:cs="Times New Roman"/>
                <w:sz w:val="20"/>
                <w:szCs w:val="20"/>
              </w:rPr>
              <w:t>24</w:t>
            </w:r>
            <w:r w:rsidR="00D1492F" w:rsidRPr="003413D2">
              <w:rPr>
                <w:rFonts w:ascii="Optima" w:hAnsi="Optima" w:cs="Times New Roman"/>
                <w:sz w:val="20"/>
                <w:szCs w:val="20"/>
              </w:rPr>
              <w:t xml:space="preserve"> –</w:t>
            </w:r>
            <w:r w:rsidR="00B17D95" w:rsidRPr="003413D2">
              <w:rPr>
                <w:rFonts w:ascii="Optima" w:hAnsi="Optima" w:cs="Times New Roman"/>
                <w:sz w:val="20"/>
                <w:szCs w:val="20"/>
              </w:rPr>
              <w:t xml:space="preserve"> </w:t>
            </w:r>
            <w:r w:rsidR="00D5280E" w:rsidRPr="003413D2">
              <w:rPr>
                <w:rFonts w:ascii="Optima" w:hAnsi="Optima" w:cs="Times New Roman"/>
                <w:sz w:val="20"/>
                <w:szCs w:val="20"/>
              </w:rPr>
              <w:t>heute</w:t>
            </w:r>
          </w:p>
        </w:tc>
      </w:tr>
      <w:tr w:rsidR="00D5280E" w:rsidRPr="003413D2" w14:paraId="7EABE9F1" w14:textId="77777777" w:rsidTr="00FE0496">
        <w:tc>
          <w:tcPr>
            <w:tcW w:w="10206" w:type="dxa"/>
            <w:gridSpan w:val="3"/>
          </w:tcPr>
          <w:p w14:paraId="7A71E6B0" w14:textId="2BEA21A1" w:rsidR="00B319C8" w:rsidRPr="007C4C86" w:rsidRDefault="00F25EB2" w:rsidP="007C4C86">
            <w:pPr>
              <w:pStyle w:val="Listenabsatz"/>
              <w:numPr>
                <w:ilvl w:val="0"/>
                <w:numId w:val="2"/>
              </w:numPr>
              <w:rPr>
                <w:rFonts w:ascii="Optima" w:hAnsi="Optima" w:cs="Times New Roman"/>
                <w:color w:val="000000"/>
                <w:sz w:val="20"/>
                <w:szCs w:val="20"/>
                <w:lang w:val="de-AT"/>
              </w:rPr>
            </w:pPr>
            <w:r w:rsidRPr="003413D2">
              <w:rPr>
                <w:rFonts w:ascii="Optima" w:hAnsi="Optima" w:cs="Times New Roman"/>
                <w:b/>
                <w:bCs/>
                <w:color w:val="000000"/>
                <w:sz w:val="20"/>
                <w:szCs w:val="20"/>
                <w:lang w:val="de-AT"/>
              </w:rPr>
              <w:t>Aktueller Schnitt:</w:t>
            </w:r>
            <w:r w:rsidRPr="003413D2">
              <w:rPr>
                <w:rFonts w:ascii="Optima" w:hAnsi="Optima" w:cs="Times New Roman"/>
                <w:color w:val="000000"/>
                <w:sz w:val="20"/>
                <w:szCs w:val="20"/>
                <w:lang w:val="de-AT"/>
              </w:rPr>
              <w:t xml:space="preserve"> </w:t>
            </w:r>
            <w:r w:rsidR="007C4C86">
              <w:rPr>
                <w:rFonts w:ascii="Optima" w:hAnsi="Optima" w:cs="Times New Roman"/>
                <w:color w:val="000000"/>
                <w:sz w:val="20"/>
                <w:szCs w:val="20"/>
                <w:lang w:val="de-AT"/>
              </w:rPr>
              <w:t>2,</w:t>
            </w:r>
            <w:r w:rsidR="00A9676A">
              <w:rPr>
                <w:rFonts w:ascii="Optima" w:hAnsi="Optima" w:cs="Times New Roman"/>
                <w:color w:val="000000"/>
                <w:sz w:val="20"/>
                <w:szCs w:val="20"/>
                <w:lang w:val="de-AT"/>
              </w:rPr>
              <w:t>0</w:t>
            </w:r>
          </w:p>
        </w:tc>
      </w:tr>
      <w:tr w:rsidR="00D5280E" w:rsidRPr="003413D2" w14:paraId="013361E1" w14:textId="77777777" w:rsidTr="00022204">
        <w:trPr>
          <w:trHeight w:val="340"/>
        </w:trPr>
        <w:tc>
          <w:tcPr>
            <w:tcW w:w="8505" w:type="dxa"/>
            <w:gridSpan w:val="2"/>
            <w:vAlign w:val="bottom"/>
          </w:tcPr>
          <w:p w14:paraId="197620E3" w14:textId="5F083EB6" w:rsidR="00D1492F" w:rsidRPr="003413D2" w:rsidRDefault="00CB4180" w:rsidP="00723643">
            <w:pPr>
              <w:rPr>
                <w:rFonts w:ascii="Optima" w:hAnsi="Optima" w:cs="Times New Roman"/>
                <w:sz w:val="20"/>
                <w:szCs w:val="20"/>
              </w:rPr>
            </w:pPr>
            <w:r w:rsidRPr="003413D2">
              <w:rPr>
                <w:rFonts w:ascii="Optima" w:hAnsi="Optima" w:cs="Times New Roman"/>
                <w:b/>
                <w:sz w:val="21"/>
                <w:szCs w:val="21"/>
              </w:rPr>
              <w:t xml:space="preserve">Gymnasium </w:t>
            </w:r>
            <w:r>
              <w:rPr>
                <w:rFonts w:ascii="Optima" w:hAnsi="Optima" w:cs="Times New Roman"/>
                <w:b/>
                <w:sz w:val="21"/>
                <w:szCs w:val="21"/>
              </w:rPr>
              <w:t>der Benediktiner Schäftlarn</w:t>
            </w:r>
          </w:p>
        </w:tc>
        <w:tc>
          <w:tcPr>
            <w:tcW w:w="1701" w:type="dxa"/>
            <w:vAlign w:val="bottom"/>
          </w:tcPr>
          <w:p w14:paraId="63D86F51" w14:textId="698DF31C" w:rsidR="00D1492F" w:rsidRPr="003413D2" w:rsidRDefault="00CB4180" w:rsidP="00D5280E">
            <w:pPr>
              <w:ind w:left="-279"/>
              <w:jc w:val="right"/>
              <w:rPr>
                <w:rFonts w:ascii="Optima" w:hAnsi="Optima" w:cs="Times New Roman"/>
                <w:b/>
                <w:bCs/>
                <w:iCs/>
                <w:sz w:val="20"/>
                <w:szCs w:val="20"/>
              </w:rPr>
            </w:pPr>
            <w:r>
              <w:rPr>
                <w:rFonts w:ascii="Optima" w:hAnsi="Optima" w:cs="Times New Roman"/>
                <w:b/>
                <w:bCs/>
                <w:iCs/>
                <w:sz w:val="20"/>
                <w:szCs w:val="20"/>
              </w:rPr>
              <w:t>München</w:t>
            </w:r>
          </w:p>
        </w:tc>
      </w:tr>
      <w:tr w:rsidR="00D5280E" w:rsidRPr="003413D2" w14:paraId="62632213" w14:textId="77777777" w:rsidTr="00022204">
        <w:tc>
          <w:tcPr>
            <w:tcW w:w="8505" w:type="dxa"/>
            <w:gridSpan w:val="2"/>
          </w:tcPr>
          <w:p w14:paraId="5F71027E" w14:textId="18B93E45" w:rsidR="00D1492F" w:rsidRPr="003413D2" w:rsidRDefault="00CB4180">
            <w:pPr>
              <w:rPr>
                <w:rFonts w:ascii="Optima" w:hAnsi="Optima" w:cs="Times New Roman"/>
                <w:i/>
                <w:iCs/>
                <w:sz w:val="20"/>
                <w:szCs w:val="20"/>
                <w:lang w:val="de-AT"/>
              </w:rPr>
            </w:pPr>
            <w:r w:rsidRPr="003413D2">
              <w:rPr>
                <w:rFonts w:ascii="Optima" w:hAnsi="Optima" w:cs="Times New Roman"/>
                <w:i/>
                <w:iCs/>
                <w:sz w:val="20"/>
                <w:szCs w:val="20"/>
                <w:lang w:val="de-AT"/>
              </w:rPr>
              <w:t>Allgemeine Hochschulreife</w:t>
            </w:r>
          </w:p>
        </w:tc>
        <w:tc>
          <w:tcPr>
            <w:tcW w:w="1701" w:type="dxa"/>
          </w:tcPr>
          <w:p w14:paraId="51FC9814" w14:textId="6015BD93" w:rsidR="00D1492F" w:rsidRPr="003413D2" w:rsidRDefault="00426D7E" w:rsidP="00D1492F">
            <w:pPr>
              <w:jc w:val="right"/>
              <w:rPr>
                <w:rFonts w:ascii="Optima" w:hAnsi="Optima" w:cs="Times New Roman"/>
                <w:sz w:val="20"/>
                <w:szCs w:val="20"/>
                <w:lang w:val="en-US"/>
              </w:rPr>
            </w:pPr>
            <w:r w:rsidRPr="003413D2">
              <w:rPr>
                <w:rFonts w:ascii="Optima" w:hAnsi="Optima" w:cs="Times New Roman"/>
                <w:sz w:val="20"/>
                <w:szCs w:val="20"/>
              </w:rPr>
              <w:t>09/20</w:t>
            </w:r>
            <w:r w:rsidR="0091331D" w:rsidRPr="003413D2">
              <w:rPr>
                <w:rFonts w:ascii="Optima" w:hAnsi="Optima" w:cs="Times New Roman"/>
                <w:sz w:val="20"/>
                <w:szCs w:val="20"/>
              </w:rPr>
              <w:t>1</w:t>
            </w:r>
            <w:r w:rsidR="00CB4180">
              <w:rPr>
                <w:rFonts w:ascii="Optima" w:hAnsi="Optima" w:cs="Times New Roman"/>
                <w:sz w:val="20"/>
                <w:szCs w:val="20"/>
              </w:rPr>
              <w:t>4</w:t>
            </w:r>
            <w:r w:rsidRPr="003413D2">
              <w:rPr>
                <w:rFonts w:ascii="Optima" w:hAnsi="Optima" w:cs="Times New Roman"/>
                <w:sz w:val="20"/>
                <w:szCs w:val="20"/>
              </w:rPr>
              <w:t xml:space="preserve"> – </w:t>
            </w:r>
            <w:r w:rsidR="0091331D" w:rsidRPr="003413D2">
              <w:rPr>
                <w:rFonts w:ascii="Optima" w:hAnsi="Optima" w:cs="Times New Roman"/>
                <w:sz w:val="20"/>
                <w:szCs w:val="20"/>
              </w:rPr>
              <w:t>0</w:t>
            </w:r>
            <w:r w:rsidR="00CB4180">
              <w:rPr>
                <w:rFonts w:ascii="Optima" w:hAnsi="Optima" w:cs="Times New Roman"/>
                <w:sz w:val="20"/>
                <w:szCs w:val="20"/>
              </w:rPr>
              <w:t>6/</w:t>
            </w:r>
            <w:r w:rsidRPr="003413D2">
              <w:rPr>
                <w:rFonts w:ascii="Optima" w:hAnsi="Optima" w:cs="Times New Roman"/>
                <w:sz w:val="20"/>
                <w:szCs w:val="20"/>
              </w:rPr>
              <w:t>20</w:t>
            </w:r>
            <w:r w:rsidR="00CB4180">
              <w:rPr>
                <w:rFonts w:ascii="Optima" w:hAnsi="Optima" w:cs="Times New Roman"/>
                <w:sz w:val="20"/>
                <w:szCs w:val="20"/>
              </w:rPr>
              <w:t>23</w:t>
            </w:r>
          </w:p>
        </w:tc>
      </w:tr>
      <w:tr w:rsidR="00AE4ED3" w:rsidRPr="003413D2" w14:paraId="6B19CF91" w14:textId="77777777" w:rsidTr="00022204">
        <w:trPr>
          <w:trHeight w:val="340"/>
        </w:trPr>
        <w:tc>
          <w:tcPr>
            <w:tcW w:w="8505" w:type="dxa"/>
            <w:gridSpan w:val="2"/>
            <w:vAlign w:val="bottom"/>
          </w:tcPr>
          <w:p w14:paraId="54F7169D" w14:textId="7D2BE10B" w:rsidR="00B00C12" w:rsidRPr="00D64D69" w:rsidRDefault="00D64D69" w:rsidP="00AE4ED3">
            <w:pPr>
              <w:rPr>
                <w:rFonts w:ascii="Optima" w:hAnsi="Optima" w:cs="Times New Roman"/>
                <w:b/>
                <w:sz w:val="21"/>
                <w:szCs w:val="21"/>
                <w:lang w:val="en-GB"/>
              </w:rPr>
            </w:pPr>
            <w:proofErr w:type="spellStart"/>
            <w:r w:rsidRPr="00D64D69">
              <w:rPr>
                <w:rFonts w:ascii="Optima" w:hAnsi="Optima" w:cs="Times New Roman"/>
                <w:b/>
                <w:sz w:val="21"/>
                <w:szCs w:val="21"/>
                <w:lang w:val="en-GB"/>
              </w:rPr>
              <w:t>Sprachkurs</w:t>
            </w:r>
            <w:proofErr w:type="spellEnd"/>
            <w:r w:rsidRPr="00D64D69">
              <w:rPr>
                <w:rFonts w:ascii="Optima" w:hAnsi="Optima" w:cs="Times New Roman"/>
                <w:b/>
                <w:sz w:val="21"/>
                <w:szCs w:val="21"/>
                <w:lang w:val="en-GB"/>
              </w:rPr>
              <w:t xml:space="preserve"> der </w:t>
            </w:r>
            <w:proofErr w:type="spellStart"/>
            <w:r w:rsidR="00AF1869">
              <w:rPr>
                <w:rFonts w:ascii="Optima" w:hAnsi="Optima" w:cs="Times New Roman"/>
                <w:b/>
                <w:sz w:val="21"/>
                <w:szCs w:val="21"/>
                <w:lang w:val="en-GB"/>
              </w:rPr>
              <w:t>Isca</w:t>
            </w:r>
            <w:proofErr w:type="spellEnd"/>
            <w:r w:rsidR="00AF1869">
              <w:rPr>
                <w:rFonts w:ascii="Optima" w:hAnsi="Optima" w:cs="Times New Roman"/>
                <w:b/>
                <w:sz w:val="21"/>
                <w:szCs w:val="21"/>
                <w:lang w:val="en-GB"/>
              </w:rPr>
              <w:t xml:space="preserve"> </w:t>
            </w:r>
            <w:r w:rsidR="00E03F71">
              <w:rPr>
                <w:rFonts w:ascii="Optima" w:hAnsi="Optima" w:cs="Times New Roman"/>
                <w:b/>
                <w:sz w:val="21"/>
                <w:szCs w:val="21"/>
                <w:lang w:val="en-GB"/>
              </w:rPr>
              <w:t>S</w:t>
            </w:r>
            <w:r w:rsidRPr="00D64D69">
              <w:rPr>
                <w:rFonts w:ascii="Optima" w:hAnsi="Optima" w:cs="Times New Roman"/>
                <w:b/>
                <w:sz w:val="21"/>
                <w:szCs w:val="21"/>
                <w:lang w:val="en-GB"/>
              </w:rPr>
              <w:t>chool of English</w:t>
            </w:r>
          </w:p>
        </w:tc>
        <w:tc>
          <w:tcPr>
            <w:tcW w:w="1701" w:type="dxa"/>
            <w:vAlign w:val="bottom"/>
          </w:tcPr>
          <w:p w14:paraId="262B6DA3" w14:textId="70BDE5CA" w:rsidR="00AE4ED3" w:rsidRPr="003413D2" w:rsidRDefault="00D64D69" w:rsidP="00AE4ED3">
            <w:pPr>
              <w:jc w:val="right"/>
              <w:rPr>
                <w:rFonts w:ascii="Optima" w:hAnsi="Optima" w:cs="Times New Roman"/>
                <w:b/>
                <w:bCs/>
                <w:iCs/>
                <w:sz w:val="20"/>
                <w:szCs w:val="20"/>
              </w:rPr>
            </w:pPr>
            <w:r>
              <w:rPr>
                <w:rFonts w:ascii="Optima" w:hAnsi="Optima" w:cs="Times New Roman"/>
                <w:b/>
                <w:bCs/>
                <w:iCs/>
                <w:sz w:val="20"/>
                <w:szCs w:val="20"/>
              </w:rPr>
              <w:t>Exeter</w:t>
            </w:r>
          </w:p>
        </w:tc>
      </w:tr>
      <w:tr w:rsidR="00AE4ED3" w:rsidRPr="003413D2" w14:paraId="263521E3" w14:textId="77777777" w:rsidTr="00022204">
        <w:trPr>
          <w:trHeight w:val="221"/>
        </w:trPr>
        <w:tc>
          <w:tcPr>
            <w:tcW w:w="8505" w:type="dxa"/>
            <w:gridSpan w:val="2"/>
          </w:tcPr>
          <w:p w14:paraId="36282A3A" w14:textId="17BD7B15" w:rsidR="00AE4ED3" w:rsidRPr="000D4BDF" w:rsidRDefault="00AF1869" w:rsidP="00AE4ED3">
            <w:pPr>
              <w:rPr>
                <w:rFonts w:ascii="Optima" w:hAnsi="Optima" w:cs="Times New Roman"/>
                <w:bCs/>
                <w:i/>
                <w:iCs/>
                <w:sz w:val="20"/>
                <w:szCs w:val="20"/>
              </w:rPr>
            </w:pPr>
            <w:r w:rsidRPr="000D4BDF">
              <w:rPr>
                <w:rFonts w:ascii="Optima" w:hAnsi="Optima" w:cs="Times New Roman"/>
                <w:bCs/>
                <w:i/>
                <w:iCs/>
                <w:sz w:val="20"/>
                <w:szCs w:val="20"/>
              </w:rPr>
              <w:t xml:space="preserve">Teilnahme an akkreditierten Englisch-Sprachkursen des British Council </w:t>
            </w:r>
          </w:p>
        </w:tc>
        <w:tc>
          <w:tcPr>
            <w:tcW w:w="1701" w:type="dxa"/>
          </w:tcPr>
          <w:p w14:paraId="3DE8C75D" w14:textId="54AAAFE4" w:rsidR="00AE4ED3" w:rsidRPr="003413D2" w:rsidRDefault="00AE4ED3" w:rsidP="00AE4ED3">
            <w:pPr>
              <w:jc w:val="right"/>
              <w:rPr>
                <w:rFonts w:ascii="Optima" w:hAnsi="Optima" w:cs="Times New Roman"/>
                <w:b/>
                <w:bCs/>
                <w:iCs/>
                <w:sz w:val="20"/>
                <w:szCs w:val="20"/>
              </w:rPr>
            </w:pPr>
            <w:r w:rsidRPr="003413D2">
              <w:rPr>
                <w:rFonts w:ascii="Optima" w:hAnsi="Optima" w:cs="Times New Roman"/>
                <w:sz w:val="20"/>
                <w:szCs w:val="20"/>
              </w:rPr>
              <w:t>0</w:t>
            </w:r>
            <w:r w:rsidR="00D64D69">
              <w:rPr>
                <w:rFonts w:ascii="Optima" w:hAnsi="Optima" w:cs="Times New Roman"/>
                <w:sz w:val="20"/>
                <w:szCs w:val="20"/>
              </w:rPr>
              <w:t>8</w:t>
            </w:r>
            <w:r w:rsidRPr="003413D2">
              <w:rPr>
                <w:rFonts w:ascii="Optima" w:hAnsi="Optima" w:cs="Times New Roman"/>
                <w:sz w:val="20"/>
                <w:szCs w:val="20"/>
              </w:rPr>
              <w:t>/20</w:t>
            </w:r>
            <w:r w:rsidR="004E6B1A">
              <w:rPr>
                <w:rFonts w:ascii="Optima" w:hAnsi="Optima" w:cs="Times New Roman"/>
                <w:sz w:val="20"/>
                <w:szCs w:val="20"/>
              </w:rPr>
              <w:t>1</w:t>
            </w:r>
            <w:r w:rsidR="00D64D69">
              <w:rPr>
                <w:rFonts w:ascii="Optima" w:hAnsi="Optima" w:cs="Times New Roman"/>
                <w:sz w:val="20"/>
                <w:szCs w:val="20"/>
              </w:rPr>
              <w:t>9</w:t>
            </w:r>
          </w:p>
        </w:tc>
      </w:tr>
      <w:tr w:rsidR="00E55D90" w:rsidRPr="003413D2" w14:paraId="3A2665B3" w14:textId="77777777" w:rsidTr="00B00C12">
        <w:trPr>
          <w:trHeight w:val="510"/>
        </w:trPr>
        <w:tc>
          <w:tcPr>
            <w:tcW w:w="10206" w:type="dxa"/>
            <w:gridSpan w:val="3"/>
            <w:tcBorders>
              <w:bottom w:val="single" w:sz="4" w:space="0" w:color="auto"/>
            </w:tcBorders>
            <w:vAlign w:val="bottom"/>
          </w:tcPr>
          <w:p w14:paraId="239F87B8" w14:textId="7692D2AA" w:rsidR="00354AD7" w:rsidRPr="003120DE" w:rsidRDefault="00F44F5F" w:rsidP="00F44F5F">
            <w:pPr>
              <w:pStyle w:val="BERSCHRIFT"/>
              <w:rPr>
                <w:rFonts w:ascii="Optima" w:hAnsi="Optima" w:cs="Times New Roman"/>
                <w:smallCaps w:val="0"/>
                <w:sz w:val="26"/>
                <w:szCs w:val="26"/>
              </w:rPr>
            </w:pPr>
            <w:r w:rsidRPr="003120DE">
              <w:rPr>
                <w:rFonts w:ascii="Optima" w:hAnsi="Optima" w:cs="Times New Roman"/>
                <w:smallCaps w:val="0"/>
                <w:sz w:val="26"/>
                <w:szCs w:val="26"/>
              </w:rPr>
              <w:t xml:space="preserve">PRAKTISCHE </w:t>
            </w:r>
            <w:r w:rsidR="00285D40" w:rsidRPr="003120DE">
              <w:rPr>
                <w:rFonts w:ascii="Optima" w:hAnsi="Optima" w:cs="Times New Roman"/>
                <w:smallCaps w:val="0"/>
                <w:sz w:val="26"/>
                <w:szCs w:val="26"/>
              </w:rPr>
              <w:t xml:space="preserve">UND INTERNATIONALE </w:t>
            </w:r>
            <w:r w:rsidRPr="003120DE">
              <w:rPr>
                <w:rFonts w:ascii="Optima" w:hAnsi="Optima" w:cs="Times New Roman"/>
                <w:smallCaps w:val="0"/>
                <w:sz w:val="26"/>
                <w:szCs w:val="26"/>
              </w:rPr>
              <w:t>ERFAHRUNGEN</w:t>
            </w:r>
          </w:p>
        </w:tc>
      </w:tr>
      <w:tr w:rsidR="00354AD7" w:rsidRPr="003413D2" w14:paraId="0301A67C" w14:textId="77777777" w:rsidTr="00E74D13">
        <w:trPr>
          <w:trHeight w:val="340"/>
        </w:trPr>
        <w:tc>
          <w:tcPr>
            <w:tcW w:w="8505" w:type="dxa"/>
            <w:gridSpan w:val="2"/>
            <w:tcBorders>
              <w:top w:val="single" w:sz="4" w:space="0" w:color="auto"/>
            </w:tcBorders>
            <w:vAlign w:val="bottom"/>
          </w:tcPr>
          <w:p w14:paraId="2BD3B04A" w14:textId="0A898AE5" w:rsidR="00354AD7" w:rsidRPr="003413D2" w:rsidRDefault="00354AD7" w:rsidP="00E74D13">
            <w:pPr>
              <w:rPr>
                <w:rFonts w:ascii="Optima" w:hAnsi="Optima" w:cs="Times New Roman"/>
                <w:sz w:val="20"/>
                <w:szCs w:val="20"/>
              </w:rPr>
            </w:pPr>
            <w:r>
              <w:rPr>
                <w:rFonts w:ascii="Optima" w:hAnsi="Optima" w:cs="Times New Roman"/>
                <w:b/>
                <w:sz w:val="21"/>
                <w:szCs w:val="21"/>
              </w:rPr>
              <w:t xml:space="preserve">MTU Aero </w:t>
            </w:r>
            <w:proofErr w:type="spellStart"/>
            <w:r>
              <w:rPr>
                <w:rFonts w:ascii="Optima" w:hAnsi="Optima" w:cs="Times New Roman"/>
                <w:b/>
                <w:sz w:val="21"/>
                <w:szCs w:val="21"/>
              </w:rPr>
              <w:t>Engines</w:t>
            </w:r>
            <w:proofErr w:type="spellEnd"/>
          </w:p>
        </w:tc>
        <w:tc>
          <w:tcPr>
            <w:tcW w:w="1701" w:type="dxa"/>
            <w:tcBorders>
              <w:top w:val="single" w:sz="4" w:space="0" w:color="auto"/>
            </w:tcBorders>
            <w:vAlign w:val="bottom"/>
          </w:tcPr>
          <w:p w14:paraId="731EE344" w14:textId="77777777" w:rsidR="00354AD7" w:rsidRPr="003413D2" w:rsidRDefault="00354AD7" w:rsidP="00E74D13">
            <w:pPr>
              <w:jc w:val="right"/>
              <w:rPr>
                <w:rFonts w:ascii="Optima" w:hAnsi="Optima" w:cs="Times New Roman"/>
                <w:b/>
                <w:bCs/>
                <w:iCs/>
                <w:sz w:val="20"/>
                <w:szCs w:val="20"/>
              </w:rPr>
            </w:pPr>
            <w:r>
              <w:rPr>
                <w:rFonts w:ascii="Optima" w:hAnsi="Optima" w:cs="Times New Roman"/>
                <w:b/>
                <w:bCs/>
                <w:iCs/>
                <w:sz w:val="20"/>
                <w:szCs w:val="20"/>
              </w:rPr>
              <w:t>München</w:t>
            </w:r>
          </w:p>
        </w:tc>
      </w:tr>
      <w:tr w:rsidR="00354AD7" w:rsidRPr="003413D2" w14:paraId="35F0E65C" w14:textId="77777777" w:rsidTr="00E74D13">
        <w:trPr>
          <w:trHeight w:val="57"/>
        </w:trPr>
        <w:tc>
          <w:tcPr>
            <w:tcW w:w="8505" w:type="dxa"/>
            <w:gridSpan w:val="2"/>
          </w:tcPr>
          <w:p w14:paraId="715CA368" w14:textId="392DA893" w:rsidR="00354AD7" w:rsidRPr="000B520D" w:rsidRDefault="00354AD7" w:rsidP="00E74D13">
            <w:pPr>
              <w:pStyle w:val="Bullets"/>
              <w:numPr>
                <w:ilvl w:val="0"/>
                <w:numId w:val="0"/>
              </w:numPr>
              <w:rPr>
                <w:rFonts w:ascii="Optima" w:hAnsi="Optima" w:cs="Times New Roman"/>
                <w:b/>
                <w:sz w:val="21"/>
                <w:szCs w:val="21"/>
                <w:lang w:val="en-US"/>
              </w:rPr>
            </w:pPr>
            <w:proofErr w:type="spellStart"/>
            <w:r>
              <w:rPr>
                <w:rFonts w:ascii="Optima" w:hAnsi="Optima" w:cs="Times New Roman"/>
                <w:sz w:val="20"/>
                <w:szCs w:val="20"/>
                <w:lang w:val="en-US"/>
              </w:rPr>
              <w:t>Praktik</w:t>
            </w:r>
            <w:r w:rsidR="0033382D">
              <w:rPr>
                <w:rFonts w:ascii="Optima" w:hAnsi="Optima" w:cs="Times New Roman"/>
                <w:sz w:val="20"/>
                <w:szCs w:val="20"/>
                <w:lang w:val="en-US"/>
              </w:rPr>
              <w:t>um</w:t>
            </w:r>
            <w:proofErr w:type="spellEnd"/>
            <w:r>
              <w:rPr>
                <w:rFonts w:ascii="Optima" w:hAnsi="Optima" w:cs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Optima" w:hAnsi="Optima" w:cs="Times New Roman"/>
                <w:sz w:val="20"/>
                <w:szCs w:val="20"/>
                <w:lang w:val="en-US"/>
              </w:rPr>
              <w:t>Projektmanagement</w:t>
            </w:r>
            <w:proofErr w:type="spellEnd"/>
            <w:r w:rsidR="00BB6220">
              <w:rPr>
                <w:rFonts w:ascii="Optima" w:hAnsi="Optima" w:cs="Times New Roman"/>
                <w:sz w:val="20"/>
                <w:szCs w:val="20"/>
                <w:lang w:val="en-US"/>
              </w:rPr>
              <w:t xml:space="preserve"> Operations</w:t>
            </w:r>
          </w:p>
        </w:tc>
        <w:tc>
          <w:tcPr>
            <w:tcW w:w="1701" w:type="dxa"/>
          </w:tcPr>
          <w:p w14:paraId="09F5CE1D" w14:textId="7AF655E9" w:rsidR="00354AD7" w:rsidRPr="003413D2" w:rsidRDefault="00354AD7" w:rsidP="00E74D13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Optima" w:hAnsi="Optima" w:cs="Times New Roman"/>
                <w:b/>
                <w:bCs/>
                <w:i w:val="0"/>
                <w:sz w:val="20"/>
                <w:szCs w:val="20"/>
              </w:rPr>
            </w:pPr>
            <w:r w:rsidRPr="003413D2"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en-US"/>
              </w:rPr>
              <w:t>0</w:t>
            </w:r>
            <w:r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en-US"/>
              </w:rPr>
              <w:t>7</w:t>
            </w:r>
            <w:r w:rsidRPr="003413D2"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en-US"/>
              </w:rPr>
              <w:t>/20</w:t>
            </w:r>
            <w:r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en-US"/>
              </w:rPr>
              <w:t>25</w:t>
            </w:r>
            <w:r w:rsidRPr="003413D2"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en-US"/>
              </w:rPr>
              <w:t xml:space="preserve"> – 0</w:t>
            </w:r>
            <w:r w:rsidR="005311BD"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en-US"/>
              </w:rPr>
              <w:t>9</w:t>
            </w:r>
            <w:r w:rsidRPr="003413D2"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en-US"/>
              </w:rPr>
              <w:t>/20</w:t>
            </w:r>
            <w:r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en-US"/>
              </w:rPr>
              <w:t>2</w:t>
            </w:r>
            <w:r w:rsidR="005311BD"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en-US"/>
              </w:rPr>
              <w:t>5</w:t>
            </w:r>
          </w:p>
        </w:tc>
      </w:tr>
      <w:tr w:rsidR="005311BD" w:rsidRPr="005311BD" w14:paraId="1DED188E" w14:textId="77777777" w:rsidTr="005311BD">
        <w:trPr>
          <w:trHeight w:val="364"/>
        </w:trPr>
        <w:tc>
          <w:tcPr>
            <w:tcW w:w="10206" w:type="dxa"/>
            <w:gridSpan w:val="3"/>
            <w:tcBorders>
              <w:bottom w:val="single" w:sz="4" w:space="0" w:color="auto"/>
            </w:tcBorders>
          </w:tcPr>
          <w:p w14:paraId="19541B28" w14:textId="65E426BE" w:rsidR="005311BD" w:rsidRDefault="005311BD" w:rsidP="005311BD">
            <w:pPr>
              <w:pStyle w:val="Bullets"/>
              <w:rPr>
                <w:rFonts w:ascii="Optima" w:hAnsi="Optima"/>
                <w:lang w:val="de-AT"/>
              </w:rPr>
            </w:pPr>
            <w:r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de-AT"/>
              </w:rPr>
              <w:t xml:space="preserve">Schwerpunkt auf Kostenanalyse, Budgetplanung und Finanzencontrolling </w:t>
            </w:r>
          </w:p>
          <w:p w14:paraId="5A80E564" w14:textId="092C366C" w:rsidR="005311BD" w:rsidRPr="005311BD" w:rsidRDefault="00AA7D9D" w:rsidP="005311BD">
            <w:pPr>
              <w:pStyle w:val="Bullets"/>
              <w:rPr>
                <w:rFonts w:ascii="Optima" w:hAnsi="Optima"/>
                <w:i w:val="0"/>
                <w:iCs w:val="0"/>
                <w:sz w:val="20"/>
                <w:szCs w:val="20"/>
                <w:lang w:val="de-AT"/>
              </w:rPr>
            </w:pPr>
            <w:r>
              <w:rPr>
                <w:rFonts w:ascii="Optima" w:hAnsi="Optima"/>
                <w:i w:val="0"/>
                <w:iCs w:val="0"/>
                <w:sz w:val="20"/>
                <w:szCs w:val="20"/>
                <w:lang w:val="de-AT"/>
              </w:rPr>
              <w:t xml:space="preserve">Mitarbeit an der </w:t>
            </w:r>
            <w:r w:rsidR="005311BD" w:rsidRPr="005311BD">
              <w:rPr>
                <w:rFonts w:ascii="Optima" w:hAnsi="Optima"/>
                <w:i w:val="0"/>
                <w:iCs w:val="0"/>
                <w:sz w:val="20"/>
                <w:szCs w:val="20"/>
                <w:lang w:val="de-AT"/>
              </w:rPr>
              <w:t>Planung</w:t>
            </w:r>
            <w:r>
              <w:rPr>
                <w:rFonts w:ascii="Optima" w:hAnsi="Optima"/>
                <w:i w:val="0"/>
                <w:iCs w:val="0"/>
                <w:sz w:val="20"/>
                <w:szCs w:val="20"/>
                <w:lang w:val="de-AT"/>
              </w:rPr>
              <w:t xml:space="preserve"> und Umsetzung</w:t>
            </w:r>
            <w:r w:rsidR="005311BD" w:rsidRPr="005311BD">
              <w:rPr>
                <w:rFonts w:ascii="Optima" w:hAnsi="Optima"/>
                <w:i w:val="0"/>
                <w:iCs w:val="0"/>
                <w:sz w:val="20"/>
                <w:szCs w:val="20"/>
                <w:lang w:val="de-AT"/>
              </w:rPr>
              <w:t xml:space="preserve"> eines neuen </w:t>
            </w:r>
            <w:r>
              <w:rPr>
                <w:rFonts w:ascii="Optima" w:hAnsi="Optima"/>
                <w:i w:val="0"/>
                <w:iCs w:val="0"/>
                <w:sz w:val="20"/>
                <w:szCs w:val="20"/>
                <w:lang w:val="de-AT"/>
              </w:rPr>
              <w:t>F&amp;E-</w:t>
            </w:r>
            <w:proofErr w:type="spellStart"/>
            <w:r>
              <w:rPr>
                <w:rFonts w:ascii="Optima" w:hAnsi="Optima"/>
                <w:i w:val="0"/>
                <w:iCs w:val="0"/>
                <w:sz w:val="20"/>
                <w:szCs w:val="20"/>
                <w:lang w:val="de-AT"/>
              </w:rPr>
              <w:t>Zetrums</w:t>
            </w:r>
            <w:proofErr w:type="spellEnd"/>
            <w:r w:rsidR="005311BD" w:rsidRPr="005311BD"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de-AT"/>
              </w:rPr>
              <w:t xml:space="preserve"> </w:t>
            </w:r>
          </w:p>
        </w:tc>
      </w:tr>
      <w:tr w:rsidR="00E55D90" w:rsidRPr="003413D2" w14:paraId="127C64E2" w14:textId="77777777" w:rsidTr="00022204">
        <w:trPr>
          <w:trHeight w:val="340"/>
        </w:trPr>
        <w:tc>
          <w:tcPr>
            <w:tcW w:w="8505" w:type="dxa"/>
            <w:gridSpan w:val="2"/>
            <w:tcBorders>
              <w:top w:val="single" w:sz="4" w:space="0" w:color="auto"/>
            </w:tcBorders>
            <w:vAlign w:val="bottom"/>
          </w:tcPr>
          <w:p w14:paraId="38F27285" w14:textId="4F48D788" w:rsidR="00E55D90" w:rsidRPr="003413D2" w:rsidRDefault="000C2197" w:rsidP="00E55D90">
            <w:pPr>
              <w:rPr>
                <w:rFonts w:ascii="Optima" w:hAnsi="Optima" w:cs="Times New Roman"/>
                <w:sz w:val="20"/>
                <w:szCs w:val="20"/>
              </w:rPr>
            </w:pPr>
            <w:r>
              <w:rPr>
                <w:rFonts w:ascii="Optima" w:hAnsi="Optima" w:cs="Times New Roman"/>
                <w:b/>
                <w:sz w:val="21"/>
                <w:szCs w:val="21"/>
              </w:rPr>
              <w:t>Deutsche Post</w:t>
            </w:r>
            <w:r w:rsidR="00FB7B9E">
              <w:rPr>
                <w:rFonts w:ascii="Optima" w:hAnsi="Optima" w:cs="Times New Roman"/>
                <w:b/>
                <w:sz w:val="21"/>
                <w:szCs w:val="21"/>
              </w:rPr>
              <w:t xml:space="preserve"> AG</w:t>
            </w:r>
          </w:p>
        </w:tc>
        <w:tc>
          <w:tcPr>
            <w:tcW w:w="1701" w:type="dxa"/>
            <w:tcBorders>
              <w:top w:val="single" w:sz="4" w:space="0" w:color="auto"/>
            </w:tcBorders>
            <w:vAlign w:val="bottom"/>
          </w:tcPr>
          <w:p w14:paraId="4820196E" w14:textId="187E172C" w:rsidR="00E55D90" w:rsidRPr="003413D2" w:rsidRDefault="004E6B1A" w:rsidP="00E55D90">
            <w:pPr>
              <w:jc w:val="right"/>
              <w:rPr>
                <w:rFonts w:ascii="Optima" w:hAnsi="Optima" w:cs="Times New Roman"/>
                <w:b/>
                <w:bCs/>
                <w:iCs/>
                <w:sz w:val="20"/>
                <w:szCs w:val="20"/>
              </w:rPr>
            </w:pPr>
            <w:r>
              <w:rPr>
                <w:rFonts w:ascii="Optima" w:hAnsi="Optima" w:cs="Times New Roman"/>
                <w:b/>
                <w:bCs/>
                <w:iCs/>
                <w:sz w:val="20"/>
                <w:szCs w:val="20"/>
              </w:rPr>
              <w:t>München</w:t>
            </w:r>
          </w:p>
        </w:tc>
      </w:tr>
      <w:tr w:rsidR="00AE4ED3" w:rsidRPr="003413D2" w14:paraId="16C6F7AD" w14:textId="77777777" w:rsidTr="008A68C1">
        <w:trPr>
          <w:trHeight w:val="57"/>
        </w:trPr>
        <w:tc>
          <w:tcPr>
            <w:tcW w:w="8505" w:type="dxa"/>
            <w:gridSpan w:val="2"/>
          </w:tcPr>
          <w:p w14:paraId="5D8760E9" w14:textId="0BA9EA89" w:rsidR="00AE4ED3" w:rsidRPr="000B520D" w:rsidRDefault="00C96A6E" w:rsidP="00AE4ED3">
            <w:pPr>
              <w:pStyle w:val="Bullets"/>
              <w:numPr>
                <w:ilvl w:val="0"/>
                <w:numId w:val="0"/>
              </w:numPr>
              <w:rPr>
                <w:rFonts w:ascii="Optima" w:hAnsi="Optima" w:cs="Times New Roman"/>
                <w:b/>
                <w:sz w:val="21"/>
                <w:szCs w:val="21"/>
                <w:lang w:val="en-US"/>
              </w:rPr>
            </w:pPr>
            <w:bookmarkStart w:id="0" w:name="_Hlk188380861"/>
            <w:proofErr w:type="spellStart"/>
            <w:r>
              <w:rPr>
                <w:rFonts w:ascii="Optima" w:hAnsi="Optima" w:cs="Times New Roman"/>
                <w:sz w:val="20"/>
                <w:szCs w:val="20"/>
                <w:lang w:val="en-US"/>
              </w:rPr>
              <w:t>Minijob</w:t>
            </w:r>
            <w:proofErr w:type="spellEnd"/>
            <w:r w:rsidR="0004351F">
              <w:rPr>
                <w:rFonts w:ascii="Optima" w:hAnsi="Optima" w:cs="Times New Roman"/>
                <w:sz w:val="20"/>
                <w:szCs w:val="20"/>
                <w:lang w:val="en-US"/>
              </w:rPr>
              <w:t xml:space="preserve"> in der </w:t>
            </w:r>
            <w:proofErr w:type="spellStart"/>
            <w:r w:rsidR="0004351F">
              <w:rPr>
                <w:rFonts w:ascii="Optima" w:hAnsi="Optima" w:cs="Times New Roman"/>
                <w:sz w:val="20"/>
                <w:szCs w:val="20"/>
                <w:lang w:val="en-US"/>
              </w:rPr>
              <w:t>Brieflogistik</w:t>
            </w:r>
            <w:proofErr w:type="spellEnd"/>
          </w:p>
        </w:tc>
        <w:tc>
          <w:tcPr>
            <w:tcW w:w="1701" w:type="dxa"/>
          </w:tcPr>
          <w:p w14:paraId="2D9DB8CA" w14:textId="6E021C14" w:rsidR="00AE4ED3" w:rsidRPr="003413D2" w:rsidRDefault="00AE4ED3" w:rsidP="00AE4ED3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Optima" w:hAnsi="Optima" w:cs="Times New Roman"/>
                <w:b/>
                <w:bCs/>
                <w:i w:val="0"/>
                <w:sz w:val="20"/>
                <w:szCs w:val="20"/>
              </w:rPr>
            </w:pPr>
            <w:r w:rsidRPr="003413D2"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en-US"/>
              </w:rPr>
              <w:t>0</w:t>
            </w:r>
            <w:r w:rsidR="000C2197"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en-US"/>
              </w:rPr>
              <w:t>2</w:t>
            </w:r>
            <w:r w:rsidRPr="003413D2"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en-US"/>
              </w:rPr>
              <w:t>/20</w:t>
            </w:r>
            <w:r w:rsidR="000C2197"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en-US"/>
              </w:rPr>
              <w:t>24</w:t>
            </w:r>
            <w:r w:rsidRPr="003413D2"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en-US"/>
              </w:rPr>
              <w:t xml:space="preserve"> – 0</w:t>
            </w:r>
            <w:r w:rsidR="000C2197"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en-US"/>
              </w:rPr>
              <w:t>5</w:t>
            </w:r>
            <w:r w:rsidRPr="003413D2"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en-US"/>
              </w:rPr>
              <w:t>/20</w:t>
            </w:r>
            <w:r w:rsidR="000C2197"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en-US"/>
              </w:rPr>
              <w:t>24</w:t>
            </w:r>
          </w:p>
        </w:tc>
      </w:tr>
      <w:bookmarkEnd w:id="0"/>
      <w:tr w:rsidR="00AE4ED3" w:rsidRPr="003413D2" w14:paraId="7660C4BA" w14:textId="77777777" w:rsidTr="00FE0496">
        <w:trPr>
          <w:trHeight w:val="57"/>
        </w:trPr>
        <w:tc>
          <w:tcPr>
            <w:tcW w:w="10206" w:type="dxa"/>
            <w:gridSpan w:val="3"/>
          </w:tcPr>
          <w:p w14:paraId="6845D971" w14:textId="0A5608F3" w:rsidR="00EB01A3" w:rsidRPr="00EB01A3" w:rsidRDefault="00EB01A3" w:rsidP="00EB01A3">
            <w:pPr>
              <w:pStyle w:val="Bullets"/>
              <w:rPr>
                <w:rFonts w:ascii="Optima" w:hAnsi="Optima"/>
                <w:lang w:val="de-AT"/>
              </w:rPr>
            </w:pPr>
            <w:r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de-AT"/>
              </w:rPr>
              <w:t>Verantwortlich für die effiziente Bearbeitung von Postsendungen</w:t>
            </w:r>
            <w:r w:rsidR="0004351F"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de-AT"/>
              </w:rPr>
              <w:t xml:space="preserve"> und </w:t>
            </w:r>
            <w:r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de-AT"/>
              </w:rPr>
              <w:t xml:space="preserve">der </w:t>
            </w:r>
            <w:r w:rsidRPr="00EB01A3"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de-AT"/>
              </w:rPr>
              <w:t xml:space="preserve">Organisation </w:t>
            </w:r>
          </w:p>
          <w:p w14:paraId="132465C4" w14:textId="3E629DA0" w:rsidR="00AE4ED3" w:rsidRPr="00EB01A3" w:rsidRDefault="00EB01A3" w:rsidP="00EB01A3">
            <w:pPr>
              <w:pStyle w:val="Bullets"/>
              <w:numPr>
                <w:ilvl w:val="0"/>
                <w:numId w:val="0"/>
              </w:numPr>
              <w:ind w:left="720"/>
              <w:rPr>
                <w:rFonts w:ascii="Optima" w:hAnsi="Optima"/>
                <w:lang w:val="de-AT"/>
              </w:rPr>
            </w:pPr>
            <w:r w:rsidRPr="00EB01A3"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de-AT"/>
              </w:rPr>
              <w:t xml:space="preserve">von Versandprozessen </w:t>
            </w:r>
          </w:p>
        </w:tc>
      </w:tr>
      <w:tr w:rsidR="00FE0496" w:rsidRPr="003413D2" w14:paraId="4EC9DEB8" w14:textId="77777777" w:rsidTr="00B00C12">
        <w:trPr>
          <w:trHeight w:val="340"/>
        </w:trPr>
        <w:tc>
          <w:tcPr>
            <w:tcW w:w="8505" w:type="dxa"/>
            <w:gridSpan w:val="2"/>
            <w:vAlign w:val="bottom"/>
          </w:tcPr>
          <w:p w14:paraId="061D97E7" w14:textId="7987C82E" w:rsidR="00FE0496" w:rsidRPr="003413D2" w:rsidRDefault="00EB01A3" w:rsidP="00FE0496">
            <w:pPr>
              <w:pStyle w:val="Bullets"/>
              <w:numPr>
                <w:ilvl w:val="0"/>
                <w:numId w:val="0"/>
              </w:numPr>
              <w:rPr>
                <w:rFonts w:ascii="Optima" w:hAnsi="Optima" w:cs="Times New Roman"/>
                <w:b/>
                <w:i w:val="0"/>
                <w:iCs w:val="0"/>
                <w:sz w:val="21"/>
                <w:szCs w:val="21"/>
              </w:rPr>
            </w:pPr>
            <w:r>
              <w:rPr>
                <w:rFonts w:ascii="Optima" w:hAnsi="Optima" w:cs="Times New Roman"/>
                <w:b/>
                <w:i w:val="0"/>
                <w:iCs w:val="0"/>
                <w:sz w:val="21"/>
                <w:szCs w:val="21"/>
              </w:rPr>
              <w:t xml:space="preserve">Orientierungsreise </w:t>
            </w:r>
          </w:p>
        </w:tc>
        <w:tc>
          <w:tcPr>
            <w:tcW w:w="1701" w:type="dxa"/>
            <w:vAlign w:val="bottom"/>
          </w:tcPr>
          <w:p w14:paraId="38592414" w14:textId="1C1BF137" w:rsidR="00FE0496" w:rsidRPr="003413D2" w:rsidRDefault="00EB01A3" w:rsidP="00FE0496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Optima" w:hAnsi="Optima" w:cs="Times New Roman"/>
                <w:b/>
                <w:bCs/>
                <w:i w:val="0"/>
                <w:sz w:val="20"/>
                <w:szCs w:val="20"/>
              </w:rPr>
            </w:pPr>
            <w:r>
              <w:rPr>
                <w:rFonts w:ascii="Optima" w:hAnsi="Optima" w:cs="Times New Roman"/>
                <w:b/>
                <w:bCs/>
                <w:i w:val="0"/>
                <w:sz w:val="20"/>
                <w:szCs w:val="20"/>
              </w:rPr>
              <w:t>Süd</w:t>
            </w:r>
            <w:r w:rsidR="00A354C7">
              <w:rPr>
                <w:rFonts w:ascii="Optima" w:hAnsi="Optima" w:cs="Times New Roman"/>
                <w:b/>
                <w:bCs/>
                <w:i w:val="0"/>
                <w:sz w:val="20"/>
                <w:szCs w:val="20"/>
              </w:rPr>
              <w:t>amerika</w:t>
            </w:r>
          </w:p>
        </w:tc>
      </w:tr>
      <w:tr w:rsidR="00FE0496" w:rsidRPr="003413D2" w14:paraId="0A0FFCF6" w14:textId="77777777" w:rsidTr="008A68C1">
        <w:trPr>
          <w:trHeight w:val="57"/>
        </w:trPr>
        <w:tc>
          <w:tcPr>
            <w:tcW w:w="8505" w:type="dxa"/>
            <w:gridSpan w:val="2"/>
          </w:tcPr>
          <w:p w14:paraId="30382087" w14:textId="028471A3" w:rsidR="00FE0496" w:rsidRPr="003413D2" w:rsidRDefault="00EB01A3" w:rsidP="00FE0496">
            <w:pPr>
              <w:pStyle w:val="Bullets"/>
              <w:numPr>
                <w:ilvl w:val="0"/>
                <w:numId w:val="0"/>
              </w:numPr>
              <w:rPr>
                <w:rFonts w:ascii="Optima" w:hAnsi="Optima" w:cs="Times New Roman"/>
                <w:b/>
                <w:i w:val="0"/>
                <w:iCs w:val="0"/>
                <w:sz w:val="21"/>
                <w:szCs w:val="21"/>
                <w:lang w:val="en-US"/>
              </w:rPr>
            </w:pPr>
            <w:proofErr w:type="spellStart"/>
            <w:r>
              <w:rPr>
                <w:rFonts w:ascii="Optima" w:hAnsi="Optima" w:cs="Times New Roman"/>
                <w:sz w:val="20"/>
                <w:szCs w:val="20"/>
                <w:lang w:val="en-US"/>
              </w:rPr>
              <w:t>Kolumbien</w:t>
            </w:r>
            <w:proofErr w:type="spellEnd"/>
            <w:r w:rsidR="00183062">
              <w:rPr>
                <w:rFonts w:ascii="Optima" w:hAnsi="Optima" w:cs="Times New Roman"/>
                <w:sz w:val="20"/>
                <w:szCs w:val="20"/>
                <w:lang w:val="en-US"/>
              </w:rPr>
              <w:t>,</w:t>
            </w:r>
            <w:r w:rsidR="003F4EF5">
              <w:rPr>
                <w:rFonts w:ascii="Optima" w:hAnsi="Optima" w:cs="Times New Roman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Optima" w:hAnsi="Optima" w:cs="Times New Roman"/>
                <w:sz w:val="20"/>
                <w:szCs w:val="20"/>
                <w:lang w:val="en-US"/>
              </w:rPr>
              <w:t>Ecuador</w:t>
            </w:r>
          </w:p>
        </w:tc>
        <w:tc>
          <w:tcPr>
            <w:tcW w:w="1701" w:type="dxa"/>
          </w:tcPr>
          <w:p w14:paraId="7444AF8F" w14:textId="631F80B1" w:rsidR="00FE0496" w:rsidRPr="003413D2" w:rsidRDefault="00FE0496" w:rsidP="00FE0496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Optima" w:hAnsi="Optima" w:cs="Times New Roman"/>
                <w:b/>
                <w:bCs/>
                <w:i w:val="0"/>
                <w:sz w:val="20"/>
                <w:szCs w:val="20"/>
              </w:rPr>
            </w:pPr>
            <w:r w:rsidRPr="003413D2"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en-US"/>
              </w:rPr>
              <w:t>0</w:t>
            </w:r>
            <w:r w:rsidR="00EB01A3"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en-US"/>
              </w:rPr>
              <w:t>9</w:t>
            </w:r>
            <w:r w:rsidRPr="003413D2"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en-US"/>
              </w:rPr>
              <w:t>/20</w:t>
            </w:r>
            <w:r w:rsidR="00EB01A3"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en-US"/>
              </w:rPr>
              <w:t>23</w:t>
            </w:r>
            <w:r w:rsidRPr="003413D2"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en-US"/>
              </w:rPr>
              <w:t xml:space="preserve"> – </w:t>
            </w:r>
            <w:r w:rsidR="00EB01A3"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en-US"/>
              </w:rPr>
              <w:t>12</w:t>
            </w:r>
            <w:r w:rsidRPr="003413D2"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en-US"/>
              </w:rPr>
              <w:t>/20</w:t>
            </w:r>
            <w:r w:rsidR="00EB01A3"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en-US"/>
              </w:rPr>
              <w:t>23</w:t>
            </w:r>
          </w:p>
        </w:tc>
      </w:tr>
      <w:tr w:rsidR="001C7171" w:rsidRPr="005C53A5" w14:paraId="536627A7" w14:textId="77777777" w:rsidTr="00D25F0A">
        <w:tc>
          <w:tcPr>
            <w:tcW w:w="10206" w:type="dxa"/>
            <w:gridSpan w:val="3"/>
          </w:tcPr>
          <w:p w14:paraId="162D371B" w14:textId="08D9A716" w:rsidR="009A52B8" w:rsidRDefault="009A52B8" w:rsidP="00D25F0A">
            <w:pPr>
              <w:pStyle w:val="Bullets"/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de-AT"/>
              </w:rPr>
            </w:pPr>
            <w:r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de-AT"/>
              </w:rPr>
              <w:t>Erweiterung interkultureller Kompetenzen und persönliche Weiterentwicklung</w:t>
            </w:r>
          </w:p>
          <w:p w14:paraId="23CBACC7" w14:textId="6085C34E" w:rsidR="001C7171" w:rsidRDefault="00A354C7" w:rsidP="00D25F0A">
            <w:pPr>
              <w:pStyle w:val="Bullets"/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de-AT"/>
              </w:rPr>
            </w:pPr>
            <w:r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de-AT"/>
              </w:rPr>
              <w:t xml:space="preserve">Unterstützung </w:t>
            </w:r>
            <w:r w:rsidR="00D6235C"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de-AT"/>
              </w:rPr>
              <w:t xml:space="preserve">einer Freiwilligenarbeit zur Schaffung von </w:t>
            </w:r>
            <w:r w:rsidR="00F51D7F"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de-AT"/>
              </w:rPr>
              <w:t xml:space="preserve">Freizeitfläche </w:t>
            </w:r>
            <w:r w:rsidR="00D6235C"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de-AT"/>
              </w:rPr>
              <w:t>für Schulkinder</w:t>
            </w:r>
          </w:p>
          <w:p w14:paraId="06A265D3" w14:textId="632536DA" w:rsidR="00C30E52" w:rsidRDefault="00C30E52" w:rsidP="00C30E52">
            <w:pPr>
              <w:pStyle w:val="Bullets"/>
              <w:numPr>
                <w:ilvl w:val="0"/>
                <w:numId w:val="0"/>
              </w:numPr>
              <w:ind w:left="720"/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de-AT"/>
              </w:rPr>
            </w:pPr>
            <w:r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de-AT"/>
              </w:rPr>
              <w:t xml:space="preserve">in </w:t>
            </w:r>
            <w:proofErr w:type="spellStart"/>
            <w:r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de-AT"/>
              </w:rPr>
              <w:t>Taganga</w:t>
            </w:r>
            <w:proofErr w:type="spellEnd"/>
          </w:p>
          <w:p w14:paraId="49E78F02" w14:textId="15574215" w:rsidR="002A78EE" w:rsidRPr="00692C18" w:rsidRDefault="00D6235C" w:rsidP="00692C18">
            <w:pPr>
              <w:pStyle w:val="Bullets"/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de-AT"/>
              </w:rPr>
            </w:pPr>
            <w:r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de-AT"/>
              </w:rPr>
              <w:t xml:space="preserve">Besteigung des </w:t>
            </w:r>
            <w:proofErr w:type="spellStart"/>
            <w:r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de-AT"/>
              </w:rPr>
              <w:t>Pul</w:t>
            </w:r>
            <w:r w:rsidR="002A78EE"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de-AT"/>
              </w:rPr>
              <w:t>pito</w:t>
            </w:r>
            <w:proofErr w:type="spellEnd"/>
            <w:r w:rsidR="002A78EE"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de-AT"/>
              </w:rPr>
              <w:t xml:space="preserve"> del Diablo (4950 m) in Kolumbien</w:t>
            </w:r>
          </w:p>
        </w:tc>
      </w:tr>
      <w:tr w:rsidR="007B6F8D" w:rsidRPr="003413D2" w14:paraId="30EC0485" w14:textId="77777777" w:rsidTr="00B00C12">
        <w:trPr>
          <w:trHeight w:val="340"/>
        </w:trPr>
        <w:tc>
          <w:tcPr>
            <w:tcW w:w="8505" w:type="dxa"/>
            <w:gridSpan w:val="2"/>
            <w:vAlign w:val="bottom"/>
          </w:tcPr>
          <w:p w14:paraId="0EB39A68" w14:textId="2EE2EE13" w:rsidR="007B6F8D" w:rsidRPr="003413D2" w:rsidRDefault="00FB7B9E" w:rsidP="00E67805">
            <w:pPr>
              <w:pStyle w:val="Bullets"/>
              <w:numPr>
                <w:ilvl w:val="0"/>
                <w:numId w:val="0"/>
              </w:numPr>
              <w:rPr>
                <w:rFonts w:ascii="Optima" w:hAnsi="Optima" w:cs="Times New Roman"/>
                <w:b/>
                <w:i w:val="0"/>
                <w:iCs w:val="0"/>
                <w:sz w:val="21"/>
                <w:szCs w:val="21"/>
              </w:rPr>
            </w:pPr>
            <w:r>
              <w:rPr>
                <w:rFonts w:ascii="Optima" w:hAnsi="Optima" w:cs="Times New Roman"/>
                <w:b/>
                <w:i w:val="0"/>
                <w:iCs w:val="0"/>
                <w:sz w:val="21"/>
                <w:szCs w:val="21"/>
              </w:rPr>
              <w:t>Gelbes Blatt München</w:t>
            </w:r>
          </w:p>
        </w:tc>
        <w:tc>
          <w:tcPr>
            <w:tcW w:w="1701" w:type="dxa"/>
            <w:vAlign w:val="bottom"/>
          </w:tcPr>
          <w:p w14:paraId="1B373B56" w14:textId="77777777" w:rsidR="007B6F8D" w:rsidRPr="003413D2" w:rsidRDefault="007B6F8D" w:rsidP="00E67805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Optima" w:hAnsi="Optima" w:cs="Times New Roman"/>
                <w:b/>
                <w:bCs/>
                <w:i w:val="0"/>
                <w:sz w:val="20"/>
                <w:szCs w:val="20"/>
              </w:rPr>
            </w:pPr>
            <w:r>
              <w:rPr>
                <w:rFonts w:ascii="Optima" w:hAnsi="Optima" w:cs="Times New Roman"/>
                <w:b/>
                <w:bCs/>
                <w:i w:val="0"/>
                <w:sz w:val="20"/>
                <w:szCs w:val="20"/>
              </w:rPr>
              <w:t>München</w:t>
            </w:r>
          </w:p>
        </w:tc>
      </w:tr>
      <w:tr w:rsidR="00AA68BD" w:rsidRPr="003413D2" w14:paraId="0EADB650" w14:textId="77777777" w:rsidTr="008A68C1">
        <w:trPr>
          <w:trHeight w:val="113"/>
        </w:trPr>
        <w:tc>
          <w:tcPr>
            <w:tcW w:w="8505" w:type="dxa"/>
            <w:gridSpan w:val="2"/>
          </w:tcPr>
          <w:p w14:paraId="2D6418EB" w14:textId="56063217" w:rsidR="00AA68BD" w:rsidRPr="00AA68BD" w:rsidRDefault="00AA68BD" w:rsidP="00627254">
            <w:pPr>
              <w:pStyle w:val="Bullets"/>
              <w:numPr>
                <w:ilvl w:val="0"/>
                <w:numId w:val="0"/>
              </w:numPr>
              <w:rPr>
                <w:rFonts w:ascii="Optima" w:hAnsi="Optima" w:cs="Times New Roman"/>
                <w:b/>
                <w:sz w:val="21"/>
                <w:szCs w:val="21"/>
              </w:rPr>
            </w:pPr>
            <w:r w:rsidRPr="00AA68BD">
              <w:rPr>
                <w:rFonts w:ascii="Optima" w:hAnsi="Optima" w:cs="Times New Roman"/>
                <w:sz w:val="20"/>
                <w:szCs w:val="20"/>
              </w:rPr>
              <w:t>Minijob in der örtlichen</w:t>
            </w:r>
            <w:r w:rsidR="00283379">
              <w:rPr>
                <w:rFonts w:ascii="Optima" w:hAnsi="Optima" w:cs="Times New Roman"/>
                <w:sz w:val="20"/>
                <w:szCs w:val="20"/>
              </w:rPr>
              <w:t xml:space="preserve"> Gemeinde für die Zustellung von Zeitungen</w:t>
            </w:r>
          </w:p>
        </w:tc>
        <w:tc>
          <w:tcPr>
            <w:tcW w:w="1701" w:type="dxa"/>
          </w:tcPr>
          <w:p w14:paraId="741CC490" w14:textId="57F97F91" w:rsidR="00AA68BD" w:rsidRPr="003413D2" w:rsidRDefault="00AA68BD" w:rsidP="00627254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Optima" w:hAnsi="Optima" w:cs="Times New Roman"/>
                <w:b/>
                <w:bCs/>
                <w:i w:val="0"/>
                <w:sz w:val="20"/>
                <w:szCs w:val="20"/>
              </w:rPr>
            </w:pPr>
            <w:r w:rsidRPr="00530745">
              <w:rPr>
                <w:rFonts w:ascii="Optima" w:hAnsi="Optima" w:cs="Times New Roman"/>
                <w:i w:val="0"/>
                <w:sz w:val="20"/>
                <w:szCs w:val="20"/>
              </w:rPr>
              <w:t>0</w:t>
            </w:r>
            <w:r w:rsidR="008C690E">
              <w:rPr>
                <w:rFonts w:ascii="Optima" w:hAnsi="Optima" w:cs="Times New Roman"/>
                <w:i w:val="0"/>
                <w:sz w:val="20"/>
                <w:szCs w:val="20"/>
              </w:rPr>
              <w:t>7</w:t>
            </w:r>
            <w:r w:rsidRPr="00530745">
              <w:rPr>
                <w:rFonts w:ascii="Optima" w:hAnsi="Optima" w:cs="Times New Roman"/>
                <w:i w:val="0"/>
                <w:sz w:val="20"/>
                <w:szCs w:val="20"/>
              </w:rPr>
              <w:t>/2021 – 07/2023</w:t>
            </w:r>
          </w:p>
        </w:tc>
      </w:tr>
      <w:tr w:rsidR="007B6F8D" w:rsidRPr="003413D2" w14:paraId="2CE2F815" w14:textId="77777777" w:rsidTr="00B00C12">
        <w:trPr>
          <w:trHeight w:val="340"/>
        </w:trPr>
        <w:tc>
          <w:tcPr>
            <w:tcW w:w="8505" w:type="dxa"/>
            <w:gridSpan w:val="2"/>
            <w:vAlign w:val="bottom"/>
          </w:tcPr>
          <w:p w14:paraId="384E7312" w14:textId="0BF55F9B" w:rsidR="007B6F8D" w:rsidRDefault="006D19AF" w:rsidP="00E67805">
            <w:pPr>
              <w:pStyle w:val="Bullets"/>
              <w:numPr>
                <w:ilvl w:val="0"/>
                <w:numId w:val="0"/>
              </w:numPr>
              <w:rPr>
                <w:rFonts w:ascii="Optima" w:hAnsi="Optima" w:cs="Times New Roman"/>
                <w:b/>
                <w:i w:val="0"/>
                <w:iCs w:val="0"/>
                <w:sz w:val="21"/>
                <w:szCs w:val="21"/>
              </w:rPr>
            </w:pPr>
            <w:r>
              <w:rPr>
                <w:rFonts w:ascii="Optima" w:hAnsi="Optima" w:cs="Times New Roman"/>
                <w:b/>
                <w:i w:val="0"/>
                <w:iCs w:val="0"/>
                <w:sz w:val="21"/>
                <w:szCs w:val="21"/>
              </w:rPr>
              <w:t>Orthopädische Chirurgie</w:t>
            </w:r>
            <w:r w:rsidR="00610214">
              <w:rPr>
                <w:rFonts w:ascii="Optima" w:hAnsi="Optima" w:cs="Times New Roman"/>
                <w:b/>
                <w:i w:val="0"/>
                <w:iCs w:val="0"/>
                <w:sz w:val="21"/>
                <w:szCs w:val="21"/>
              </w:rPr>
              <w:t xml:space="preserve"> (OCM), Kardiologische Privatpraxis München</w:t>
            </w:r>
          </w:p>
        </w:tc>
        <w:tc>
          <w:tcPr>
            <w:tcW w:w="1701" w:type="dxa"/>
            <w:vAlign w:val="bottom"/>
          </w:tcPr>
          <w:p w14:paraId="34A15913" w14:textId="3CB9A42F" w:rsidR="007B6F8D" w:rsidRDefault="009E48AA" w:rsidP="00E67805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Optima" w:hAnsi="Optima" w:cs="Times New Roman"/>
                <w:b/>
                <w:bCs/>
                <w:i w:val="0"/>
                <w:sz w:val="20"/>
                <w:szCs w:val="20"/>
              </w:rPr>
            </w:pPr>
            <w:r>
              <w:rPr>
                <w:rFonts w:ascii="Optima" w:hAnsi="Optima" w:cs="Times New Roman"/>
                <w:b/>
                <w:bCs/>
                <w:i w:val="0"/>
                <w:sz w:val="20"/>
                <w:szCs w:val="20"/>
              </w:rPr>
              <w:t>München</w:t>
            </w:r>
          </w:p>
        </w:tc>
      </w:tr>
      <w:tr w:rsidR="007B6F8D" w:rsidRPr="003413D2" w14:paraId="307502F1" w14:textId="77777777" w:rsidTr="009939B1">
        <w:trPr>
          <w:trHeight w:val="57"/>
        </w:trPr>
        <w:tc>
          <w:tcPr>
            <w:tcW w:w="8505" w:type="dxa"/>
            <w:gridSpan w:val="2"/>
          </w:tcPr>
          <w:p w14:paraId="1CE92113" w14:textId="17911C0A" w:rsidR="006D19AF" w:rsidRPr="006D19AF" w:rsidRDefault="007B6F8D" w:rsidP="00E67805">
            <w:pPr>
              <w:pStyle w:val="Bullets"/>
              <w:numPr>
                <w:ilvl w:val="0"/>
                <w:numId w:val="0"/>
              </w:numPr>
              <w:rPr>
                <w:rFonts w:ascii="Optima" w:hAnsi="Optima" w:cs="Times New Roman"/>
                <w:sz w:val="20"/>
                <w:szCs w:val="20"/>
                <w:lang w:val="en-US"/>
              </w:rPr>
            </w:pPr>
            <w:proofErr w:type="spellStart"/>
            <w:r w:rsidRPr="003413D2">
              <w:rPr>
                <w:rFonts w:ascii="Optima" w:hAnsi="Optima" w:cs="Times New Roman"/>
                <w:sz w:val="20"/>
                <w:szCs w:val="20"/>
                <w:lang w:val="en-US"/>
              </w:rPr>
              <w:t>Praktikant</w:t>
            </w:r>
            <w:proofErr w:type="spellEnd"/>
          </w:p>
        </w:tc>
        <w:tc>
          <w:tcPr>
            <w:tcW w:w="1701" w:type="dxa"/>
          </w:tcPr>
          <w:p w14:paraId="36A69A2A" w14:textId="7A26834E" w:rsidR="007B6F8D" w:rsidRPr="003413D2" w:rsidRDefault="007B6F8D" w:rsidP="00E67805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Optima" w:hAnsi="Optima" w:cs="Times New Roman"/>
                <w:b/>
                <w:bCs/>
                <w:i w:val="0"/>
                <w:sz w:val="20"/>
                <w:szCs w:val="20"/>
              </w:rPr>
            </w:pPr>
            <w:r w:rsidRPr="003413D2"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en-US"/>
              </w:rPr>
              <w:t>06/2019</w:t>
            </w:r>
            <w:r w:rsidR="00E24B6B"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en-US"/>
              </w:rPr>
              <w:t xml:space="preserve">, </w:t>
            </w:r>
            <w:r w:rsidR="00610214"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en-US"/>
              </w:rPr>
              <w:t>04/2019</w:t>
            </w:r>
          </w:p>
        </w:tc>
      </w:tr>
      <w:tr w:rsidR="006D19AF" w:rsidRPr="003413D2" w14:paraId="5E225935" w14:textId="77777777" w:rsidTr="009939B1">
        <w:trPr>
          <w:trHeight w:val="57"/>
        </w:trPr>
        <w:tc>
          <w:tcPr>
            <w:tcW w:w="8505" w:type="dxa"/>
            <w:gridSpan w:val="2"/>
          </w:tcPr>
          <w:p w14:paraId="157D33D1" w14:textId="4DC38C92" w:rsidR="006D19AF" w:rsidRPr="00243635" w:rsidRDefault="006D19AF" w:rsidP="00243635">
            <w:pPr>
              <w:pStyle w:val="Bullets"/>
              <w:rPr>
                <w:rFonts w:ascii="Optima" w:hAnsi="Optima"/>
                <w:lang w:val="de-AT"/>
              </w:rPr>
            </w:pPr>
            <w:r w:rsidRPr="003413D2"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de-AT"/>
              </w:rPr>
              <w:t>B</w:t>
            </w:r>
            <w:r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de-AT"/>
              </w:rPr>
              <w:t>e</w:t>
            </w:r>
            <w:r w:rsidR="008765CA"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de-AT"/>
              </w:rPr>
              <w:t>gleitung</w:t>
            </w:r>
            <w:r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de-AT"/>
              </w:rPr>
              <w:t xml:space="preserve"> von Operationen,</w:t>
            </w:r>
            <w:r w:rsidR="00610214" w:rsidRPr="003413D2"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de-AT"/>
              </w:rPr>
              <w:t xml:space="preserve"> B</w:t>
            </w:r>
            <w:r w:rsidR="00610214"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de-AT"/>
              </w:rPr>
              <w:t>eobachtung diagnostischer Verfahren und Patientengespräche,</w:t>
            </w:r>
            <w:r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de-AT"/>
              </w:rPr>
              <w:t xml:space="preserve"> Unterstützung bei administrativen Aufgaben</w:t>
            </w:r>
          </w:p>
        </w:tc>
        <w:tc>
          <w:tcPr>
            <w:tcW w:w="1701" w:type="dxa"/>
          </w:tcPr>
          <w:p w14:paraId="7F398EA5" w14:textId="77777777" w:rsidR="006D19AF" w:rsidRPr="0004351F" w:rsidRDefault="006D19AF" w:rsidP="006D19AF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Optima" w:hAnsi="Optima" w:cs="Times New Roman"/>
                <w:i w:val="0"/>
                <w:iCs w:val="0"/>
                <w:sz w:val="20"/>
                <w:szCs w:val="20"/>
              </w:rPr>
            </w:pPr>
          </w:p>
        </w:tc>
      </w:tr>
      <w:tr w:rsidR="006D19AF" w:rsidRPr="003413D2" w14:paraId="414B4085" w14:textId="77777777" w:rsidTr="003120DE">
        <w:trPr>
          <w:trHeight w:val="510"/>
        </w:trPr>
        <w:tc>
          <w:tcPr>
            <w:tcW w:w="10206" w:type="dxa"/>
            <w:gridSpan w:val="3"/>
            <w:tcBorders>
              <w:bottom w:val="single" w:sz="4" w:space="0" w:color="auto"/>
            </w:tcBorders>
            <w:vAlign w:val="bottom"/>
          </w:tcPr>
          <w:p w14:paraId="4741C5BA" w14:textId="1A1B7CE9" w:rsidR="006D19AF" w:rsidRPr="003413D2" w:rsidRDefault="006D19AF" w:rsidP="006D19AF">
            <w:pPr>
              <w:pStyle w:val="BERSCHRIFT"/>
              <w:rPr>
                <w:rFonts w:ascii="Optima" w:hAnsi="Optima" w:cs="Times New Roman"/>
                <w:i/>
                <w:smallCaps w:val="0"/>
                <w:sz w:val="26"/>
                <w:szCs w:val="26"/>
              </w:rPr>
            </w:pPr>
            <w:r w:rsidRPr="003413D2">
              <w:rPr>
                <w:rFonts w:ascii="Optima" w:hAnsi="Optima" w:cs="Times New Roman"/>
                <w:smallCaps w:val="0"/>
                <w:sz w:val="26"/>
                <w:szCs w:val="26"/>
              </w:rPr>
              <w:t>EXTRACURRICULARES ENGAGEMENT</w:t>
            </w:r>
          </w:p>
        </w:tc>
      </w:tr>
      <w:tr w:rsidR="00777E5B" w:rsidRPr="003413D2" w14:paraId="545AE3DF" w14:textId="77777777" w:rsidTr="00DC4470">
        <w:trPr>
          <w:trHeight w:val="340"/>
        </w:trPr>
        <w:tc>
          <w:tcPr>
            <w:tcW w:w="10206" w:type="dxa"/>
            <w:gridSpan w:val="3"/>
            <w:tcBorders>
              <w:top w:val="single" w:sz="4" w:space="0" w:color="auto"/>
            </w:tcBorders>
          </w:tcPr>
          <w:tbl>
            <w:tblPr>
              <w:tblStyle w:val="Tabellenraster"/>
              <w:tblW w:w="10206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8503"/>
              <w:gridCol w:w="1703"/>
            </w:tblGrid>
            <w:tr w:rsidR="00777E5B" w:rsidRPr="00A9673E" w14:paraId="7AB2B763" w14:textId="77777777" w:rsidTr="00603A8B">
              <w:trPr>
                <w:trHeight w:val="340"/>
              </w:trPr>
              <w:tc>
                <w:tcPr>
                  <w:tcW w:w="8505" w:type="dxa"/>
                  <w:vAlign w:val="bottom"/>
                </w:tcPr>
                <w:p w14:paraId="19C5881B" w14:textId="7001CA11" w:rsidR="00777E5B" w:rsidRPr="00A9673E" w:rsidRDefault="00582087" w:rsidP="00777E5B">
                  <w:pPr>
                    <w:pStyle w:val="Ort"/>
                    <w:jc w:val="left"/>
                    <w:rPr>
                      <w:rFonts w:ascii="Optima" w:hAnsi="Optima" w:cs="Times New Roman"/>
                      <w:b/>
                      <w:bCs/>
                      <w:i w:val="0"/>
                      <w:iCs/>
                      <w:smallCaps w:val="0"/>
                      <w:sz w:val="20"/>
                      <w:szCs w:val="20"/>
                    </w:rPr>
                  </w:pPr>
                  <w:r>
                    <w:rPr>
                      <w:rFonts w:ascii="Optima" w:hAnsi="Optima" w:cs="Times New Roman"/>
                      <w:b/>
                      <w:i w:val="0"/>
                      <w:iCs/>
                      <w:smallCaps w:val="0"/>
                      <w:sz w:val="21"/>
                      <w:szCs w:val="21"/>
                    </w:rPr>
                    <w:t>Sales Manager</w:t>
                  </w:r>
                  <w:r w:rsidR="00777E5B">
                    <w:rPr>
                      <w:rFonts w:ascii="Optima" w:hAnsi="Optima" w:cs="Times New Roman"/>
                      <w:b/>
                      <w:i w:val="0"/>
                      <w:iCs/>
                      <w:smallCaps w:val="0"/>
                      <w:sz w:val="21"/>
                      <w:szCs w:val="21"/>
                    </w:rPr>
                    <w:t xml:space="preserve"> des OGX-Teams bei A</w:t>
                  </w:r>
                  <w:r w:rsidR="000F5CFB">
                    <w:rPr>
                      <w:rFonts w:ascii="Optima" w:hAnsi="Optima" w:cs="Times New Roman"/>
                      <w:b/>
                      <w:i w:val="0"/>
                      <w:iCs/>
                      <w:smallCaps w:val="0"/>
                      <w:sz w:val="21"/>
                      <w:szCs w:val="21"/>
                    </w:rPr>
                    <w:t>IESEC</w:t>
                  </w:r>
                  <w:r w:rsidR="00777E5B">
                    <w:rPr>
                      <w:rFonts w:ascii="Optima" w:hAnsi="Optima" w:cs="Times New Roman"/>
                      <w:b/>
                      <w:i w:val="0"/>
                      <w:iCs/>
                      <w:smallCaps w:val="0"/>
                      <w:sz w:val="21"/>
                      <w:szCs w:val="21"/>
                    </w:rPr>
                    <w:t xml:space="preserve"> </w:t>
                  </w:r>
                </w:p>
              </w:tc>
              <w:tc>
                <w:tcPr>
                  <w:tcW w:w="1701" w:type="dxa"/>
                  <w:vAlign w:val="bottom"/>
                </w:tcPr>
                <w:p w14:paraId="4A034674" w14:textId="77777777" w:rsidR="00777E5B" w:rsidRPr="00A9673E" w:rsidRDefault="00777E5B" w:rsidP="00777E5B">
                  <w:pPr>
                    <w:pStyle w:val="Ort"/>
                    <w:rPr>
                      <w:rFonts w:ascii="Optima" w:hAnsi="Optima" w:cs="Times New Roman"/>
                      <w:b/>
                      <w:bCs/>
                      <w:i w:val="0"/>
                      <w:iCs/>
                      <w:smallCaps w:val="0"/>
                      <w:sz w:val="20"/>
                      <w:szCs w:val="20"/>
                    </w:rPr>
                  </w:pPr>
                  <w:r w:rsidRPr="00A9673E">
                    <w:rPr>
                      <w:rFonts w:ascii="Optima" w:hAnsi="Optima" w:cs="Times New Roman"/>
                      <w:b/>
                      <w:bCs/>
                      <w:i w:val="0"/>
                      <w:iCs/>
                      <w:smallCaps w:val="0"/>
                      <w:sz w:val="20"/>
                      <w:szCs w:val="20"/>
                    </w:rPr>
                    <w:t>Wien</w:t>
                  </w:r>
                </w:p>
              </w:tc>
            </w:tr>
            <w:tr w:rsidR="00777E5B" w:rsidRPr="00A9673E" w14:paraId="7CB699AA" w14:textId="77777777" w:rsidTr="00777E5B">
              <w:trPr>
                <w:trHeight w:val="193"/>
              </w:trPr>
              <w:tc>
                <w:tcPr>
                  <w:tcW w:w="8503" w:type="dxa"/>
                </w:tcPr>
                <w:p w14:paraId="35325CB5" w14:textId="03BDA497" w:rsidR="00777E5B" w:rsidRPr="00A9673E" w:rsidRDefault="00777E5B" w:rsidP="00777E5B">
                  <w:pPr>
                    <w:pStyle w:val="Beschreibung"/>
                    <w:rPr>
                      <w:rFonts w:ascii="Optima" w:hAnsi="Optima" w:cs="Times New Roman"/>
                      <w:i/>
                      <w:sz w:val="20"/>
                      <w:szCs w:val="20"/>
                      <w:lang w:val="de-AT"/>
                    </w:rPr>
                  </w:pPr>
                  <w:r>
                    <w:rPr>
                      <w:rFonts w:ascii="Optima" w:hAnsi="Optima" w:cs="Times New Roman"/>
                      <w:i/>
                      <w:sz w:val="20"/>
                      <w:szCs w:val="20"/>
                      <w:lang w:val="de-AT"/>
                    </w:rPr>
                    <w:t>Ver</w:t>
                  </w:r>
                  <w:r w:rsidR="00CE2312">
                    <w:rPr>
                      <w:rFonts w:ascii="Optima" w:hAnsi="Optima" w:cs="Times New Roman"/>
                      <w:i/>
                      <w:sz w:val="20"/>
                      <w:szCs w:val="20"/>
                      <w:lang w:val="de-AT"/>
                    </w:rPr>
                    <w:t>mittlung</w:t>
                  </w:r>
                  <w:r>
                    <w:rPr>
                      <w:rFonts w:ascii="Optima" w:hAnsi="Optima" w:cs="Times New Roman"/>
                      <w:i/>
                      <w:sz w:val="20"/>
                      <w:szCs w:val="20"/>
                      <w:lang w:val="de-AT"/>
                    </w:rPr>
                    <w:t xml:space="preserve"> internationaler Austauschprogramme, Freiwilligenprojekte und Praktika</w:t>
                  </w:r>
                  <w:r w:rsidR="00CE2312">
                    <w:rPr>
                      <w:rFonts w:ascii="Optima" w:hAnsi="Optima" w:cs="Times New Roman"/>
                      <w:i/>
                      <w:sz w:val="20"/>
                      <w:szCs w:val="20"/>
                      <w:lang w:val="de-AT"/>
                    </w:rPr>
                    <w:t>, sowie Beratung und Betreuung von Interessenten im gesamten Sales-Prozess</w:t>
                  </w:r>
                  <w:r>
                    <w:rPr>
                      <w:rFonts w:ascii="Optima" w:hAnsi="Optima" w:cs="Times New Roman"/>
                      <w:i/>
                      <w:sz w:val="20"/>
                      <w:szCs w:val="20"/>
                      <w:lang w:val="de-AT"/>
                    </w:rPr>
                    <w:t xml:space="preserve"> </w:t>
                  </w:r>
                </w:p>
              </w:tc>
              <w:tc>
                <w:tcPr>
                  <w:tcW w:w="1703" w:type="dxa"/>
                </w:tcPr>
                <w:p w14:paraId="681B5C73" w14:textId="1230ED58" w:rsidR="00777E5B" w:rsidRPr="00A9673E" w:rsidRDefault="00777E5B" w:rsidP="00777E5B">
                  <w:pPr>
                    <w:pStyle w:val="Beschreibung"/>
                    <w:jc w:val="right"/>
                    <w:rPr>
                      <w:rFonts w:ascii="Optima" w:hAnsi="Optima" w:cs="Times New Roman"/>
                      <w:sz w:val="20"/>
                      <w:szCs w:val="20"/>
                      <w:lang w:val="en-US"/>
                    </w:rPr>
                  </w:pPr>
                  <w:r>
                    <w:rPr>
                      <w:rFonts w:ascii="Optima" w:hAnsi="Optima" w:cs="Times New Roman"/>
                      <w:sz w:val="20"/>
                      <w:szCs w:val="20"/>
                      <w:lang w:val="en-US"/>
                    </w:rPr>
                    <w:t>02</w:t>
                  </w:r>
                  <w:r w:rsidRPr="00A9673E">
                    <w:rPr>
                      <w:rFonts w:ascii="Optima" w:hAnsi="Optima" w:cs="Times New Roman"/>
                      <w:sz w:val="20"/>
                      <w:szCs w:val="20"/>
                      <w:lang w:val="en-US"/>
                    </w:rPr>
                    <w:t>/202</w:t>
                  </w:r>
                  <w:r>
                    <w:rPr>
                      <w:rFonts w:ascii="Optima" w:hAnsi="Optima" w:cs="Times New Roman"/>
                      <w:sz w:val="20"/>
                      <w:szCs w:val="20"/>
                      <w:lang w:val="en-US"/>
                    </w:rPr>
                    <w:t>5</w:t>
                  </w:r>
                  <w:r w:rsidRPr="00A9673E">
                    <w:rPr>
                      <w:rFonts w:ascii="Optima" w:hAnsi="Optima" w:cs="Times New Roman"/>
                      <w:sz w:val="20"/>
                      <w:szCs w:val="20"/>
                      <w:lang w:val="en-US"/>
                    </w:rPr>
                    <w:t xml:space="preserve"> – </w:t>
                  </w:r>
                  <w:proofErr w:type="spellStart"/>
                  <w:r w:rsidRPr="00A9673E">
                    <w:rPr>
                      <w:rFonts w:ascii="Optima" w:hAnsi="Optima" w:cs="Times New Roman"/>
                      <w:sz w:val="20"/>
                      <w:szCs w:val="20"/>
                      <w:lang w:val="en-US"/>
                    </w:rPr>
                    <w:t>heute</w:t>
                  </w:r>
                  <w:proofErr w:type="spellEnd"/>
                </w:p>
              </w:tc>
            </w:tr>
          </w:tbl>
          <w:p w14:paraId="422D0663" w14:textId="3414B737" w:rsidR="00777E5B" w:rsidRPr="008A68C1" w:rsidRDefault="00777E5B" w:rsidP="00777E5B">
            <w:pPr>
              <w:pStyle w:val="BERSCHRIFT"/>
              <w:rPr>
                <w:rFonts w:ascii="Optima" w:hAnsi="Optima" w:cs="Times New Roman"/>
                <w:b w:val="0"/>
                <w:bCs/>
                <w:smallCaps w:val="0"/>
                <w:sz w:val="21"/>
                <w:szCs w:val="21"/>
              </w:rPr>
            </w:pPr>
          </w:p>
        </w:tc>
      </w:tr>
      <w:tr w:rsidR="006D19AF" w:rsidRPr="003413D2" w14:paraId="74251178" w14:textId="77777777" w:rsidTr="003120DE">
        <w:trPr>
          <w:trHeight w:val="340"/>
        </w:trPr>
        <w:tc>
          <w:tcPr>
            <w:tcW w:w="8505" w:type="dxa"/>
            <w:gridSpan w:val="2"/>
            <w:vAlign w:val="bottom"/>
          </w:tcPr>
          <w:p w14:paraId="23826F21" w14:textId="1FFB612C" w:rsidR="006D19AF" w:rsidRPr="004E6B1A" w:rsidRDefault="006D19AF" w:rsidP="006D19AF">
            <w:pPr>
              <w:pStyle w:val="Ort"/>
              <w:jc w:val="left"/>
              <w:rPr>
                <w:rFonts w:ascii="Optima" w:hAnsi="Optima" w:cs="Times New Roman"/>
                <w:b/>
                <w:bCs/>
                <w:i w:val="0"/>
                <w:iCs/>
                <w:smallCaps w:val="0"/>
                <w:sz w:val="20"/>
                <w:szCs w:val="20"/>
              </w:rPr>
            </w:pPr>
            <w:r w:rsidRPr="004E6B1A">
              <w:rPr>
                <w:rFonts w:ascii="Optima" w:hAnsi="Optima" w:cs="Times New Roman"/>
                <w:b/>
                <w:i w:val="0"/>
                <w:iCs/>
                <w:smallCaps w:val="0"/>
                <w:sz w:val="21"/>
                <w:szCs w:val="21"/>
              </w:rPr>
              <w:t>Aktives Mitglied der Tafel-Ö</w:t>
            </w:r>
            <w:r>
              <w:rPr>
                <w:rFonts w:ascii="Optima" w:hAnsi="Optima" w:cs="Times New Roman"/>
                <w:b/>
                <w:i w:val="0"/>
                <w:iCs/>
                <w:smallCaps w:val="0"/>
                <w:sz w:val="21"/>
                <w:szCs w:val="21"/>
              </w:rPr>
              <w:t>sterreich</w:t>
            </w:r>
          </w:p>
        </w:tc>
        <w:tc>
          <w:tcPr>
            <w:tcW w:w="1701" w:type="dxa"/>
            <w:vAlign w:val="bottom"/>
          </w:tcPr>
          <w:p w14:paraId="58208F44" w14:textId="5EAC4419" w:rsidR="006D19AF" w:rsidRPr="003413D2" w:rsidRDefault="006D19AF" w:rsidP="006D19AF">
            <w:pPr>
              <w:pStyle w:val="Ort"/>
              <w:rPr>
                <w:rFonts w:ascii="Optima" w:hAnsi="Optima" w:cs="Times New Roman"/>
                <w:b/>
                <w:bCs/>
                <w:i w:val="0"/>
                <w:iCs/>
                <w:smallCaps w:val="0"/>
                <w:sz w:val="20"/>
                <w:szCs w:val="20"/>
              </w:rPr>
            </w:pPr>
            <w:r>
              <w:rPr>
                <w:rFonts w:ascii="Optima" w:hAnsi="Optima" w:cs="Times New Roman"/>
                <w:b/>
                <w:bCs/>
                <w:i w:val="0"/>
                <w:iCs/>
                <w:smallCaps w:val="0"/>
                <w:sz w:val="20"/>
                <w:szCs w:val="20"/>
              </w:rPr>
              <w:t>Wien</w:t>
            </w:r>
          </w:p>
        </w:tc>
      </w:tr>
      <w:tr w:rsidR="006D19AF" w:rsidRPr="003413D2" w14:paraId="4F59C612" w14:textId="77777777" w:rsidTr="00022204">
        <w:trPr>
          <w:trHeight w:val="193"/>
        </w:trPr>
        <w:tc>
          <w:tcPr>
            <w:tcW w:w="8505" w:type="dxa"/>
            <w:gridSpan w:val="2"/>
          </w:tcPr>
          <w:p w14:paraId="32F07601" w14:textId="58274F4E" w:rsidR="006D19AF" w:rsidRPr="0086682B" w:rsidRDefault="006D19AF" w:rsidP="006D19AF">
            <w:pPr>
              <w:pStyle w:val="Beschreibung"/>
              <w:rPr>
                <w:rFonts w:ascii="Optima" w:hAnsi="Optima" w:cs="Times New Roman"/>
                <w:i/>
                <w:sz w:val="20"/>
                <w:szCs w:val="20"/>
                <w:lang w:val="de-AT"/>
              </w:rPr>
            </w:pPr>
            <w:r w:rsidRPr="0086682B">
              <w:rPr>
                <w:rFonts w:ascii="Optima" w:hAnsi="Optima" w:cs="Times New Roman"/>
                <w:i/>
                <w:sz w:val="20"/>
                <w:szCs w:val="20"/>
                <w:lang w:val="de-AT"/>
              </w:rPr>
              <w:t>Engagement in der Unterstützung sozialer Projekte und der Versorgung bedürftiger</w:t>
            </w:r>
            <w:r>
              <w:rPr>
                <w:rFonts w:ascii="Optima" w:hAnsi="Optima" w:cs="Times New Roman"/>
                <w:i/>
                <w:sz w:val="20"/>
                <w:szCs w:val="20"/>
                <w:lang w:val="de-AT"/>
              </w:rPr>
              <w:t xml:space="preserve"> </w:t>
            </w:r>
            <w:r w:rsidRPr="0086682B">
              <w:rPr>
                <w:rFonts w:ascii="Optima" w:hAnsi="Optima" w:cs="Times New Roman"/>
                <w:i/>
                <w:sz w:val="20"/>
                <w:szCs w:val="20"/>
                <w:lang w:val="de-AT"/>
              </w:rPr>
              <w:t>Menschen</w:t>
            </w:r>
          </w:p>
        </w:tc>
        <w:tc>
          <w:tcPr>
            <w:tcW w:w="1701" w:type="dxa"/>
          </w:tcPr>
          <w:p w14:paraId="45DD2178" w14:textId="1F406667" w:rsidR="006D19AF" w:rsidRPr="003413D2" w:rsidRDefault="006D19AF" w:rsidP="006D19AF">
            <w:pPr>
              <w:pStyle w:val="Beschreibung"/>
              <w:jc w:val="right"/>
              <w:rPr>
                <w:rFonts w:ascii="Optima" w:hAnsi="Optima" w:cs="Times New Roman"/>
                <w:sz w:val="20"/>
                <w:szCs w:val="20"/>
                <w:lang w:val="en-US"/>
              </w:rPr>
            </w:pPr>
            <w:r>
              <w:rPr>
                <w:rFonts w:ascii="Optima" w:hAnsi="Optima" w:cs="Times New Roman"/>
                <w:sz w:val="20"/>
                <w:szCs w:val="20"/>
                <w:lang w:val="en-US"/>
              </w:rPr>
              <w:t>12</w:t>
            </w:r>
            <w:r w:rsidRPr="003413D2">
              <w:rPr>
                <w:rFonts w:ascii="Optima" w:hAnsi="Optima" w:cs="Times New Roman"/>
                <w:sz w:val="20"/>
                <w:szCs w:val="20"/>
                <w:lang w:val="en-US"/>
              </w:rPr>
              <w:t>/20</w:t>
            </w:r>
            <w:r>
              <w:rPr>
                <w:rFonts w:ascii="Optima" w:hAnsi="Optima" w:cs="Times New Roman"/>
                <w:sz w:val="20"/>
                <w:szCs w:val="20"/>
                <w:lang w:val="en-US"/>
              </w:rPr>
              <w:t>24</w:t>
            </w:r>
            <w:r w:rsidRPr="003413D2">
              <w:rPr>
                <w:rFonts w:ascii="Optima" w:hAnsi="Optima" w:cs="Times New Roman"/>
                <w:sz w:val="20"/>
                <w:szCs w:val="20"/>
                <w:lang w:val="en-US"/>
              </w:rPr>
              <w:t xml:space="preserve"> – heute</w:t>
            </w:r>
          </w:p>
        </w:tc>
      </w:tr>
      <w:tr w:rsidR="006D19AF" w:rsidRPr="003413D2" w14:paraId="3B26943D" w14:textId="77777777" w:rsidTr="00B00C12">
        <w:trPr>
          <w:trHeight w:val="340"/>
        </w:trPr>
        <w:tc>
          <w:tcPr>
            <w:tcW w:w="5954" w:type="dxa"/>
            <w:vAlign w:val="bottom"/>
          </w:tcPr>
          <w:p w14:paraId="11E538C2" w14:textId="1245193A" w:rsidR="006D19AF" w:rsidRPr="004E6B1A" w:rsidRDefault="006D19AF" w:rsidP="006D19AF">
            <w:pPr>
              <w:pStyle w:val="Bullets"/>
              <w:numPr>
                <w:ilvl w:val="0"/>
                <w:numId w:val="0"/>
              </w:numPr>
              <w:rPr>
                <w:rFonts w:ascii="Optima" w:hAnsi="Optima" w:cs="Times New Roman"/>
                <w:b/>
                <w:i w:val="0"/>
                <w:iCs w:val="0"/>
                <w:sz w:val="21"/>
                <w:szCs w:val="21"/>
                <w:lang w:val="en-GB"/>
              </w:rPr>
            </w:pPr>
            <w:proofErr w:type="spellStart"/>
            <w:r w:rsidRPr="004E6B1A">
              <w:rPr>
                <w:rFonts w:ascii="Optima" w:hAnsi="Optima" w:cs="Times New Roman"/>
                <w:b/>
                <w:i w:val="0"/>
                <w:iCs w:val="0"/>
                <w:sz w:val="21"/>
                <w:szCs w:val="21"/>
                <w:lang w:val="en-GB"/>
              </w:rPr>
              <w:t>Mitglied</w:t>
            </w:r>
            <w:proofErr w:type="spellEnd"/>
            <w:r w:rsidRPr="004E6B1A">
              <w:rPr>
                <w:rFonts w:ascii="Optima" w:hAnsi="Optima" w:cs="Times New Roman"/>
                <w:b/>
                <w:i w:val="0"/>
                <w:iCs w:val="0"/>
                <w:sz w:val="21"/>
                <w:szCs w:val="21"/>
                <w:lang w:val="en-GB"/>
              </w:rPr>
              <w:t xml:space="preserve"> des Business &amp; Finance Club</w:t>
            </w:r>
            <w:r>
              <w:rPr>
                <w:rFonts w:ascii="Optima" w:hAnsi="Optima" w:cs="Times New Roman"/>
                <w:b/>
                <w:i w:val="0"/>
                <w:iCs w:val="0"/>
                <w:sz w:val="21"/>
                <w:szCs w:val="21"/>
                <w:lang w:val="en-GB"/>
              </w:rPr>
              <w:t xml:space="preserve"> </w:t>
            </w:r>
          </w:p>
        </w:tc>
        <w:tc>
          <w:tcPr>
            <w:tcW w:w="4252" w:type="dxa"/>
            <w:gridSpan w:val="2"/>
            <w:vAlign w:val="bottom"/>
          </w:tcPr>
          <w:p w14:paraId="21BF18C9" w14:textId="7AEE6A31" w:rsidR="006D19AF" w:rsidRPr="003413D2" w:rsidRDefault="006D19AF" w:rsidP="006D19AF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Optima" w:hAnsi="Optima" w:cs="Times New Roman"/>
                <w:b/>
                <w:bCs/>
                <w:i w:val="0"/>
                <w:iCs w:val="0"/>
                <w:sz w:val="20"/>
                <w:szCs w:val="20"/>
              </w:rPr>
            </w:pPr>
            <w:r>
              <w:rPr>
                <w:rFonts w:ascii="Optima" w:hAnsi="Optima" w:cs="Times New Roman"/>
                <w:b/>
                <w:bCs/>
                <w:i w:val="0"/>
                <w:iCs w:val="0"/>
                <w:sz w:val="20"/>
                <w:szCs w:val="20"/>
              </w:rPr>
              <w:t>Wien</w:t>
            </w:r>
          </w:p>
        </w:tc>
      </w:tr>
      <w:tr w:rsidR="006D19AF" w:rsidRPr="003413D2" w14:paraId="04BFDD79" w14:textId="77777777" w:rsidTr="008A68C1">
        <w:trPr>
          <w:trHeight w:val="193"/>
        </w:trPr>
        <w:tc>
          <w:tcPr>
            <w:tcW w:w="8505" w:type="dxa"/>
            <w:gridSpan w:val="2"/>
          </w:tcPr>
          <w:p w14:paraId="5D908AF7" w14:textId="62942421" w:rsidR="006D19AF" w:rsidRPr="0004351F" w:rsidRDefault="006D19AF" w:rsidP="006D19AF">
            <w:pPr>
              <w:pStyle w:val="Bullets"/>
              <w:numPr>
                <w:ilvl w:val="0"/>
                <w:numId w:val="0"/>
              </w:numPr>
              <w:rPr>
                <w:rFonts w:ascii="Optima" w:hAnsi="Optima" w:cs="Times New Roman"/>
                <w:bCs/>
                <w:sz w:val="21"/>
                <w:szCs w:val="21"/>
                <w:lang w:val="en-GB"/>
              </w:rPr>
            </w:pPr>
            <w:r w:rsidRPr="0004351F">
              <w:rPr>
                <w:rFonts w:ascii="Optima" w:hAnsi="Optima" w:cs="Times New Roman"/>
                <w:bCs/>
                <w:sz w:val="20"/>
                <w:szCs w:val="20"/>
                <w:lang w:val="en-GB"/>
              </w:rPr>
              <w:t xml:space="preserve">Teilnahme an Workshops </w:t>
            </w:r>
            <w:r w:rsidR="00E46CFE">
              <w:rPr>
                <w:rFonts w:ascii="Optima" w:hAnsi="Optima" w:cs="Times New Roman"/>
                <w:bCs/>
                <w:sz w:val="20"/>
                <w:szCs w:val="20"/>
                <w:lang w:val="en-GB"/>
              </w:rPr>
              <w:t xml:space="preserve">in den Bereichen </w:t>
            </w:r>
            <w:r w:rsidR="009C6A31" w:rsidRPr="0004351F">
              <w:rPr>
                <w:rFonts w:ascii="Optima" w:hAnsi="Optima" w:cs="Times New Roman"/>
                <w:bCs/>
                <w:sz w:val="20"/>
                <w:szCs w:val="20"/>
                <w:lang w:val="en-GB"/>
              </w:rPr>
              <w:t>Investment Banking, Consulting, Private Equity</w:t>
            </w:r>
          </w:p>
        </w:tc>
        <w:tc>
          <w:tcPr>
            <w:tcW w:w="1701" w:type="dxa"/>
          </w:tcPr>
          <w:p w14:paraId="0D2FFB14" w14:textId="561AE168" w:rsidR="006D19AF" w:rsidRPr="003413D2" w:rsidRDefault="00E24B6B" w:rsidP="006D19AF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Optima" w:hAnsi="Optima" w:cs="Times New Roman"/>
                <w:b/>
                <w:bCs/>
                <w:i w:val="0"/>
                <w:iCs w:val="0"/>
                <w:sz w:val="20"/>
                <w:szCs w:val="20"/>
              </w:rPr>
            </w:pPr>
            <w:r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en-US"/>
              </w:rPr>
              <w:t>10</w:t>
            </w:r>
            <w:r w:rsidR="006D19AF" w:rsidRPr="003413D2"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en-US"/>
              </w:rPr>
              <w:t>/20</w:t>
            </w:r>
            <w:r w:rsidR="009C49F7"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en-US"/>
              </w:rPr>
              <w:t>24</w:t>
            </w:r>
            <w:r w:rsidR="006D19AF" w:rsidRPr="003413D2"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en-US"/>
              </w:rPr>
              <w:t xml:space="preserve"> – </w:t>
            </w:r>
            <w:proofErr w:type="spellStart"/>
            <w:r w:rsidR="006D19AF"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en-US"/>
              </w:rPr>
              <w:t>heute</w:t>
            </w:r>
            <w:proofErr w:type="spellEnd"/>
          </w:p>
        </w:tc>
      </w:tr>
      <w:tr w:rsidR="006D19AF" w:rsidRPr="003413D2" w14:paraId="4AF19DD1" w14:textId="77777777" w:rsidTr="00B00C12">
        <w:trPr>
          <w:trHeight w:val="340"/>
        </w:trPr>
        <w:tc>
          <w:tcPr>
            <w:tcW w:w="5954" w:type="dxa"/>
            <w:vAlign w:val="bottom"/>
          </w:tcPr>
          <w:p w14:paraId="7756FD9A" w14:textId="55DF551D" w:rsidR="006D19AF" w:rsidRPr="003413D2" w:rsidRDefault="006D19AF" w:rsidP="006D19AF">
            <w:pPr>
              <w:pStyle w:val="Bullets"/>
              <w:numPr>
                <w:ilvl w:val="0"/>
                <w:numId w:val="0"/>
              </w:numPr>
              <w:rPr>
                <w:rFonts w:ascii="Optima" w:hAnsi="Optima" w:cs="Times New Roman"/>
                <w:sz w:val="20"/>
                <w:szCs w:val="20"/>
              </w:rPr>
            </w:pPr>
            <w:bookmarkStart w:id="1" w:name="_Hlk186395857"/>
            <w:r>
              <w:rPr>
                <w:rFonts w:ascii="Optima" w:hAnsi="Optima" w:cs="Times New Roman"/>
                <w:b/>
                <w:i w:val="0"/>
                <w:iCs w:val="0"/>
                <w:sz w:val="21"/>
                <w:szCs w:val="21"/>
              </w:rPr>
              <w:t>Aushilfstrainer für Jugendliche</w:t>
            </w:r>
          </w:p>
        </w:tc>
        <w:tc>
          <w:tcPr>
            <w:tcW w:w="4252" w:type="dxa"/>
            <w:gridSpan w:val="2"/>
            <w:vAlign w:val="bottom"/>
          </w:tcPr>
          <w:p w14:paraId="30626CB8" w14:textId="49627B19" w:rsidR="006D19AF" w:rsidRPr="003413D2" w:rsidRDefault="006D19AF" w:rsidP="006D19AF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Optima" w:hAnsi="Optima" w:cs="Times New Roman"/>
                <w:b/>
                <w:bCs/>
                <w:i w:val="0"/>
                <w:iCs w:val="0"/>
                <w:sz w:val="20"/>
                <w:szCs w:val="20"/>
              </w:rPr>
            </w:pPr>
            <w:r>
              <w:rPr>
                <w:rFonts w:ascii="Optima" w:hAnsi="Optima" w:cs="Times New Roman"/>
                <w:b/>
                <w:bCs/>
                <w:i w:val="0"/>
                <w:iCs w:val="0"/>
                <w:sz w:val="20"/>
                <w:szCs w:val="20"/>
              </w:rPr>
              <w:t>München</w:t>
            </w:r>
          </w:p>
        </w:tc>
      </w:tr>
      <w:bookmarkEnd w:id="1"/>
      <w:tr w:rsidR="006D19AF" w:rsidRPr="003413D2" w14:paraId="56372BDE" w14:textId="77777777" w:rsidTr="009939B1">
        <w:trPr>
          <w:trHeight w:val="193"/>
        </w:trPr>
        <w:tc>
          <w:tcPr>
            <w:tcW w:w="8505" w:type="dxa"/>
            <w:gridSpan w:val="2"/>
          </w:tcPr>
          <w:p w14:paraId="3C87D247" w14:textId="1DC7438A" w:rsidR="006D19AF" w:rsidRPr="003413D2" w:rsidRDefault="006D19AF" w:rsidP="006D19AF">
            <w:pPr>
              <w:pStyle w:val="Bullets"/>
              <w:numPr>
                <w:ilvl w:val="0"/>
                <w:numId w:val="0"/>
              </w:numPr>
              <w:rPr>
                <w:rFonts w:ascii="Optima" w:hAnsi="Optima" w:cs="Times New Roman"/>
                <w:sz w:val="20"/>
                <w:szCs w:val="20"/>
                <w:lang w:val="de-AT"/>
              </w:rPr>
            </w:pPr>
            <w:r w:rsidRPr="00852B1A">
              <w:rPr>
                <w:rFonts w:ascii="Optima" w:hAnsi="Optima" w:cs="Times New Roman"/>
                <w:sz w:val="20"/>
                <w:szCs w:val="20"/>
                <w:lang w:val="de-AT"/>
              </w:rPr>
              <w:t>Verantwortung für die Planung und Durchführung von T</w:t>
            </w:r>
            <w:r>
              <w:rPr>
                <w:rFonts w:ascii="Optima" w:hAnsi="Optima" w:cs="Times New Roman"/>
                <w:sz w:val="20"/>
                <w:szCs w:val="20"/>
                <w:lang w:val="de-AT"/>
              </w:rPr>
              <w:t>ennis-T</w:t>
            </w:r>
            <w:r w:rsidRPr="00852B1A">
              <w:rPr>
                <w:rFonts w:ascii="Optima" w:hAnsi="Optima" w:cs="Times New Roman"/>
                <w:sz w:val="20"/>
                <w:szCs w:val="20"/>
                <w:lang w:val="de-AT"/>
              </w:rPr>
              <w:t>rainingseinheiten</w:t>
            </w:r>
          </w:p>
        </w:tc>
        <w:tc>
          <w:tcPr>
            <w:tcW w:w="1701" w:type="dxa"/>
          </w:tcPr>
          <w:p w14:paraId="288A2195" w14:textId="541C222F" w:rsidR="006D19AF" w:rsidRPr="003413D2" w:rsidRDefault="006D19AF" w:rsidP="006D19AF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en-US"/>
              </w:rPr>
            </w:pPr>
            <w:r w:rsidRPr="003413D2"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en-US"/>
              </w:rPr>
              <w:t>0</w:t>
            </w:r>
            <w:r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en-US"/>
              </w:rPr>
              <w:t>1</w:t>
            </w:r>
            <w:r w:rsidRPr="003413D2"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en-US"/>
              </w:rPr>
              <w:t>/20</w:t>
            </w:r>
            <w:r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en-US"/>
              </w:rPr>
              <w:t>20</w:t>
            </w:r>
            <w:r w:rsidRPr="003413D2"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en-US"/>
              </w:rPr>
              <w:t xml:space="preserve"> – 0</w:t>
            </w:r>
            <w:r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en-US"/>
              </w:rPr>
              <w:t>9</w:t>
            </w:r>
            <w:r w:rsidRPr="003413D2"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en-US"/>
              </w:rPr>
              <w:t>/20</w:t>
            </w:r>
            <w:r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en-US"/>
              </w:rPr>
              <w:t>21</w:t>
            </w:r>
          </w:p>
        </w:tc>
      </w:tr>
      <w:tr w:rsidR="006D19AF" w:rsidRPr="003413D2" w14:paraId="255A1E19" w14:textId="77777777" w:rsidTr="00B00C12">
        <w:trPr>
          <w:trHeight w:val="340"/>
        </w:trPr>
        <w:tc>
          <w:tcPr>
            <w:tcW w:w="5954" w:type="dxa"/>
            <w:vAlign w:val="bottom"/>
          </w:tcPr>
          <w:p w14:paraId="0FA1A2EE" w14:textId="37E28107" w:rsidR="006D19AF" w:rsidRPr="00CB4180" w:rsidRDefault="006D19AF" w:rsidP="006D19AF">
            <w:pPr>
              <w:pStyle w:val="Bullets"/>
              <w:numPr>
                <w:ilvl w:val="0"/>
                <w:numId w:val="0"/>
              </w:numPr>
              <w:rPr>
                <w:rFonts w:ascii="Optima" w:hAnsi="Optima" w:cs="Times New Roman"/>
                <w:b/>
                <w:i w:val="0"/>
                <w:iCs w:val="0"/>
                <w:sz w:val="21"/>
                <w:szCs w:val="21"/>
              </w:rPr>
            </w:pPr>
            <w:r>
              <w:rPr>
                <w:rFonts w:ascii="Optima" w:hAnsi="Optima" w:cs="Times New Roman"/>
                <w:b/>
                <w:i w:val="0"/>
                <w:iCs w:val="0"/>
                <w:sz w:val="21"/>
                <w:szCs w:val="21"/>
              </w:rPr>
              <w:t>Schulengagement</w:t>
            </w:r>
          </w:p>
        </w:tc>
        <w:tc>
          <w:tcPr>
            <w:tcW w:w="4252" w:type="dxa"/>
            <w:gridSpan w:val="2"/>
            <w:vAlign w:val="bottom"/>
          </w:tcPr>
          <w:p w14:paraId="46F44DD1" w14:textId="77777777" w:rsidR="006D19AF" w:rsidRPr="003413D2" w:rsidRDefault="006D19AF" w:rsidP="006D19AF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Optima" w:hAnsi="Optima" w:cs="Times New Roman"/>
                <w:b/>
                <w:bCs/>
                <w:i w:val="0"/>
                <w:iCs w:val="0"/>
                <w:sz w:val="20"/>
                <w:szCs w:val="20"/>
              </w:rPr>
            </w:pPr>
            <w:r>
              <w:rPr>
                <w:rFonts w:ascii="Optima" w:hAnsi="Optima" w:cs="Times New Roman"/>
                <w:b/>
                <w:bCs/>
                <w:i w:val="0"/>
                <w:iCs w:val="0"/>
                <w:sz w:val="20"/>
                <w:szCs w:val="20"/>
              </w:rPr>
              <w:t>München</w:t>
            </w:r>
          </w:p>
        </w:tc>
      </w:tr>
      <w:tr w:rsidR="006D19AF" w:rsidRPr="003413D2" w14:paraId="04F72408" w14:textId="77777777" w:rsidTr="009939B1">
        <w:trPr>
          <w:trHeight w:val="193"/>
        </w:trPr>
        <w:tc>
          <w:tcPr>
            <w:tcW w:w="8505" w:type="dxa"/>
            <w:gridSpan w:val="2"/>
          </w:tcPr>
          <w:p w14:paraId="5FD138F9" w14:textId="77777777" w:rsidR="006D19AF" w:rsidRDefault="006D19AF" w:rsidP="006D19AF">
            <w:pPr>
              <w:pStyle w:val="Beschreibung"/>
              <w:numPr>
                <w:ilvl w:val="0"/>
                <w:numId w:val="24"/>
              </w:numPr>
              <w:rPr>
                <w:rFonts w:ascii="Optima" w:hAnsi="Optima" w:cs="Times New Roman"/>
                <w:iCs/>
                <w:sz w:val="20"/>
                <w:szCs w:val="20"/>
                <w:lang w:val="de-AT"/>
              </w:rPr>
            </w:pPr>
            <w:r>
              <w:rPr>
                <w:rFonts w:ascii="Optima" w:hAnsi="Optima" w:cs="Times New Roman"/>
                <w:iCs/>
                <w:sz w:val="20"/>
                <w:szCs w:val="20"/>
                <w:lang w:val="de-AT"/>
              </w:rPr>
              <w:t>Klassensprecher</w:t>
            </w:r>
          </w:p>
          <w:p w14:paraId="2239F64E" w14:textId="77777777" w:rsidR="006D19AF" w:rsidRDefault="006D19AF" w:rsidP="006D19AF">
            <w:pPr>
              <w:pStyle w:val="Beschreibung"/>
              <w:numPr>
                <w:ilvl w:val="0"/>
                <w:numId w:val="24"/>
              </w:numPr>
              <w:rPr>
                <w:rFonts w:ascii="Optima" w:hAnsi="Optima" w:cs="Times New Roman"/>
                <w:iCs/>
                <w:sz w:val="20"/>
                <w:szCs w:val="20"/>
                <w:lang w:val="de-AT"/>
              </w:rPr>
            </w:pPr>
            <w:r>
              <w:rPr>
                <w:rFonts w:ascii="Optima" w:hAnsi="Optima" w:cs="Times New Roman"/>
                <w:iCs/>
                <w:sz w:val="20"/>
                <w:szCs w:val="20"/>
                <w:lang w:val="de-AT"/>
              </w:rPr>
              <w:t>Mitglied der Schülermitverwaltung</w:t>
            </w:r>
          </w:p>
          <w:p w14:paraId="7D278D2C" w14:textId="6E98500D" w:rsidR="006D19AF" w:rsidRPr="00852B1A" w:rsidRDefault="006D19AF" w:rsidP="006D19AF">
            <w:pPr>
              <w:pStyle w:val="Beschreibung"/>
              <w:numPr>
                <w:ilvl w:val="0"/>
                <w:numId w:val="24"/>
              </w:numPr>
              <w:rPr>
                <w:rFonts w:ascii="Optima" w:hAnsi="Optima" w:cs="Times New Roman"/>
                <w:iCs/>
                <w:sz w:val="20"/>
                <w:szCs w:val="20"/>
                <w:lang w:val="de-AT"/>
              </w:rPr>
            </w:pPr>
            <w:r w:rsidRPr="00852B1A">
              <w:rPr>
                <w:rFonts w:ascii="Optima" w:hAnsi="Optima" w:cs="Times New Roman"/>
                <w:sz w:val="20"/>
                <w:szCs w:val="20"/>
                <w:lang w:val="de-AT"/>
              </w:rPr>
              <w:t>Teilnahme am Schulorchester (Big Band)</w:t>
            </w:r>
          </w:p>
        </w:tc>
        <w:tc>
          <w:tcPr>
            <w:tcW w:w="1701" w:type="dxa"/>
          </w:tcPr>
          <w:p w14:paraId="14002A35" w14:textId="5FD02FF1" w:rsidR="006D19AF" w:rsidRDefault="006D19AF" w:rsidP="006D19AF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en-US"/>
              </w:rPr>
            </w:pPr>
            <w:r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en-US"/>
              </w:rPr>
              <w:t>0</w:t>
            </w:r>
            <w:r w:rsidR="005B2C44"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en-US"/>
              </w:rPr>
              <w:t>9</w:t>
            </w:r>
            <w:r w:rsidRPr="003413D2"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en-US"/>
              </w:rPr>
              <w:t>/20</w:t>
            </w:r>
            <w:r w:rsidR="00A03F5A"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en-US"/>
              </w:rPr>
              <w:t>19</w:t>
            </w:r>
            <w:r w:rsidRPr="003413D2"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en-US"/>
              </w:rPr>
              <w:t xml:space="preserve"> – </w:t>
            </w:r>
            <w:r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en-US"/>
              </w:rPr>
              <w:t>0</w:t>
            </w:r>
            <w:r w:rsidR="005B2C44"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en-US"/>
              </w:rPr>
              <w:t>9</w:t>
            </w:r>
            <w:r w:rsidRPr="003413D2"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en-US"/>
              </w:rPr>
              <w:t>/20</w:t>
            </w:r>
            <w:r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en-US"/>
              </w:rPr>
              <w:t>20</w:t>
            </w:r>
          </w:p>
          <w:p w14:paraId="40A63F51" w14:textId="41A5AE3F" w:rsidR="006D19AF" w:rsidRDefault="006D19AF" w:rsidP="006D19AF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en-US"/>
              </w:rPr>
            </w:pPr>
            <w:r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en-US"/>
              </w:rPr>
              <w:t>01/2016 – 0</w:t>
            </w:r>
            <w:r w:rsidR="005B2C44"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en-US"/>
              </w:rPr>
              <w:t>7</w:t>
            </w:r>
            <w:r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en-US"/>
              </w:rPr>
              <w:t>/2018</w:t>
            </w:r>
          </w:p>
          <w:p w14:paraId="715FD83A" w14:textId="4BE73BF3" w:rsidR="006D19AF" w:rsidRPr="003413D2" w:rsidRDefault="006D19AF" w:rsidP="006D19AF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en-US"/>
              </w:rPr>
            </w:pPr>
            <w:r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en-US"/>
              </w:rPr>
              <w:t>0</w:t>
            </w:r>
            <w:r w:rsidR="005B2C44"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en-US"/>
              </w:rPr>
              <w:t>9</w:t>
            </w:r>
            <w:r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en-US"/>
              </w:rPr>
              <w:t>/2015 – 0</w:t>
            </w:r>
            <w:r w:rsidR="00B37961"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en-US"/>
              </w:rPr>
              <w:t>9</w:t>
            </w:r>
            <w:r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en-US"/>
              </w:rPr>
              <w:t>/2019</w:t>
            </w:r>
          </w:p>
        </w:tc>
      </w:tr>
      <w:tr w:rsidR="006D19AF" w:rsidRPr="003413D2" w14:paraId="482569A2" w14:textId="77777777" w:rsidTr="00FE0496">
        <w:trPr>
          <w:trHeight w:val="510"/>
        </w:trPr>
        <w:tc>
          <w:tcPr>
            <w:tcW w:w="10206" w:type="dxa"/>
            <w:gridSpan w:val="3"/>
            <w:tcBorders>
              <w:bottom w:val="single" w:sz="4" w:space="0" w:color="auto"/>
            </w:tcBorders>
            <w:vAlign w:val="bottom"/>
          </w:tcPr>
          <w:p w14:paraId="1CFA4492" w14:textId="25212AE1" w:rsidR="006D19AF" w:rsidRPr="003413D2" w:rsidRDefault="006D19AF" w:rsidP="006D19AF">
            <w:pPr>
              <w:rPr>
                <w:rFonts w:ascii="Optima" w:hAnsi="Optima" w:cs="Times New Roman"/>
                <w:b/>
                <w:sz w:val="26"/>
                <w:szCs w:val="26"/>
              </w:rPr>
            </w:pPr>
            <w:r w:rsidRPr="003413D2">
              <w:rPr>
                <w:rFonts w:ascii="Optima" w:hAnsi="Optima" w:cs="Times New Roman"/>
                <w:b/>
                <w:sz w:val="26"/>
                <w:szCs w:val="26"/>
              </w:rPr>
              <w:t xml:space="preserve">FÄHIGKEITEN &amp; </w:t>
            </w:r>
            <w:r w:rsidR="00145745">
              <w:rPr>
                <w:rFonts w:ascii="Optima" w:hAnsi="Optima" w:cs="Times New Roman"/>
                <w:b/>
                <w:sz w:val="26"/>
                <w:szCs w:val="26"/>
              </w:rPr>
              <w:t xml:space="preserve">WEITERE </w:t>
            </w:r>
            <w:r w:rsidRPr="003413D2">
              <w:rPr>
                <w:rFonts w:ascii="Optima" w:hAnsi="Optima" w:cs="Times New Roman"/>
                <w:b/>
                <w:sz w:val="26"/>
                <w:szCs w:val="26"/>
              </w:rPr>
              <w:t>INTERESSEN</w:t>
            </w:r>
          </w:p>
        </w:tc>
      </w:tr>
      <w:tr w:rsidR="006D19AF" w:rsidRPr="003413D2" w14:paraId="2B257790" w14:textId="77777777" w:rsidTr="00B00C12">
        <w:trPr>
          <w:trHeight w:val="283"/>
        </w:trPr>
        <w:tc>
          <w:tcPr>
            <w:tcW w:w="10206" w:type="dxa"/>
            <w:gridSpan w:val="3"/>
            <w:tcBorders>
              <w:top w:val="single" w:sz="4" w:space="0" w:color="auto"/>
            </w:tcBorders>
            <w:vAlign w:val="bottom"/>
          </w:tcPr>
          <w:p w14:paraId="061D3FCE" w14:textId="53132745" w:rsidR="006D19AF" w:rsidRPr="003413D2" w:rsidRDefault="006D19AF" w:rsidP="006D19AF">
            <w:pPr>
              <w:rPr>
                <w:rFonts w:ascii="Optima" w:hAnsi="Optima" w:cs="Times New Roman"/>
                <w:sz w:val="20"/>
                <w:szCs w:val="20"/>
                <w:lang w:val="de-AT"/>
              </w:rPr>
            </w:pPr>
            <w:r w:rsidRPr="003413D2">
              <w:rPr>
                <w:rFonts w:ascii="Optima" w:hAnsi="Optima" w:cs="Times New Roman"/>
                <w:b/>
                <w:bCs/>
                <w:sz w:val="20"/>
                <w:szCs w:val="20"/>
              </w:rPr>
              <w:t>Sprachen:</w:t>
            </w:r>
            <w:r w:rsidRPr="003413D2">
              <w:rPr>
                <w:rFonts w:ascii="Optima" w:hAnsi="Optima" w:cs="Times New Roman"/>
                <w:sz w:val="20"/>
                <w:szCs w:val="20"/>
              </w:rPr>
              <w:t xml:space="preserve"> </w:t>
            </w:r>
            <w:r w:rsidRPr="003413D2">
              <w:rPr>
                <w:rFonts w:ascii="Optima" w:hAnsi="Optima" w:cs="Times New Roman"/>
                <w:color w:val="000000"/>
                <w:sz w:val="20"/>
                <w:szCs w:val="20"/>
                <w:lang w:val="de-AT"/>
              </w:rPr>
              <w:t xml:space="preserve">Deutsch </w:t>
            </w:r>
            <w:r w:rsidRPr="003413D2">
              <w:rPr>
                <w:rFonts w:ascii="Optima" w:hAnsi="Optima" w:cs="Times New Roman"/>
                <w:i/>
                <w:iCs/>
                <w:color w:val="000000"/>
                <w:sz w:val="20"/>
                <w:szCs w:val="20"/>
                <w:lang w:val="de-AT"/>
              </w:rPr>
              <w:t>(Muttersprache)</w:t>
            </w:r>
            <w:r w:rsidRPr="003413D2">
              <w:rPr>
                <w:rFonts w:ascii="Optima" w:hAnsi="Optima" w:cs="Times New Roman"/>
                <w:color w:val="000000"/>
                <w:sz w:val="20"/>
                <w:szCs w:val="20"/>
                <w:lang w:val="de-AT"/>
              </w:rPr>
              <w:t xml:space="preserve">, Englisch </w:t>
            </w:r>
            <w:r w:rsidRPr="003413D2">
              <w:rPr>
                <w:rFonts w:ascii="Optima" w:hAnsi="Optima" w:cs="Times New Roman"/>
                <w:i/>
                <w:iCs/>
                <w:color w:val="000000"/>
                <w:sz w:val="20"/>
                <w:szCs w:val="20"/>
                <w:lang w:val="de-AT"/>
              </w:rPr>
              <w:t>(</w:t>
            </w:r>
            <w:r w:rsidR="00405237">
              <w:rPr>
                <w:rFonts w:ascii="Optima" w:hAnsi="Optima" w:cs="Times New Roman"/>
                <w:i/>
                <w:iCs/>
                <w:color w:val="000000"/>
                <w:sz w:val="20"/>
                <w:szCs w:val="20"/>
                <w:lang w:val="de-AT"/>
              </w:rPr>
              <w:t>fließend</w:t>
            </w:r>
            <w:r w:rsidRPr="003413D2">
              <w:rPr>
                <w:rFonts w:ascii="Optima" w:hAnsi="Optima" w:cs="Times New Roman"/>
                <w:i/>
                <w:iCs/>
                <w:color w:val="000000"/>
                <w:sz w:val="20"/>
                <w:szCs w:val="20"/>
                <w:lang w:val="de-AT"/>
              </w:rPr>
              <w:t>)</w:t>
            </w:r>
            <w:r w:rsidRPr="003413D2">
              <w:rPr>
                <w:rFonts w:ascii="Optima" w:hAnsi="Optima" w:cs="Times New Roman"/>
                <w:color w:val="000000"/>
                <w:sz w:val="20"/>
                <w:szCs w:val="20"/>
                <w:lang w:val="de-AT"/>
              </w:rPr>
              <w:t xml:space="preserve">, </w:t>
            </w:r>
            <w:r>
              <w:rPr>
                <w:rFonts w:ascii="Optima" w:hAnsi="Optima" w:cs="Times New Roman"/>
                <w:color w:val="000000"/>
                <w:sz w:val="20"/>
                <w:szCs w:val="20"/>
                <w:lang w:val="de-AT"/>
              </w:rPr>
              <w:t>Latein (</w:t>
            </w:r>
            <w:r w:rsidRPr="00405237">
              <w:rPr>
                <w:rFonts w:ascii="Optima" w:hAnsi="Optima" w:cs="Times New Roman"/>
                <w:i/>
                <w:iCs/>
                <w:color w:val="000000"/>
                <w:sz w:val="20"/>
                <w:szCs w:val="20"/>
                <w:lang w:val="de-AT"/>
              </w:rPr>
              <w:t>Großes Latinum</w:t>
            </w:r>
            <w:r>
              <w:rPr>
                <w:rFonts w:ascii="Optima" w:hAnsi="Optima" w:cs="Times New Roman"/>
                <w:color w:val="000000"/>
                <w:sz w:val="20"/>
                <w:szCs w:val="20"/>
                <w:lang w:val="de-AT"/>
              </w:rPr>
              <w:t>)</w:t>
            </w:r>
          </w:p>
        </w:tc>
      </w:tr>
      <w:tr w:rsidR="006D19AF" w:rsidRPr="00AA7D9D" w14:paraId="45706C3F" w14:textId="77777777" w:rsidTr="00462D7A">
        <w:trPr>
          <w:trHeight w:val="283"/>
        </w:trPr>
        <w:tc>
          <w:tcPr>
            <w:tcW w:w="10206" w:type="dxa"/>
            <w:gridSpan w:val="3"/>
            <w:vAlign w:val="bottom"/>
          </w:tcPr>
          <w:p w14:paraId="60CA2168" w14:textId="76BA9B67" w:rsidR="006D19AF" w:rsidRPr="0039799D" w:rsidRDefault="006D19AF" w:rsidP="006D19AF">
            <w:pPr>
              <w:rPr>
                <w:rFonts w:ascii="Optima" w:hAnsi="Optima" w:cs="Times New Roman"/>
                <w:i/>
                <w:iCs/>
                <w:color w:val="000000"/>
                <w:sz w:val="20"/>
                <w:szCs w:val="20"/>
                <w:lang w:val="en-GB"/>
              </w:rPr>
            </w:pPr>
            <w:proofErr w:type="spellStart"/>
            <w:r w:rsidRPr="0039799D">
              <w:rPr>
                <w:rFonts w:ascii="Optima" w:hAnsi="Optima" w:cs="Times New Roman"/>
                <w:b/>
                <w:bCs/>
                <w:sz w:val="20"/>
                <w:szCs w:val="20"/>
                <w:lang w:val="en-GB"/>
              </w:rPr>
              <w:t>Technisch</w:t>
            </w:r>
            <w:proofErr w:type="spellEnd"/>
            <w:r w:rsidRPr="0039799D">
              <w:rPr>
                <w:rFonts w:ascii="Optima" w:hAnsi="Optima" w:cs="Times New Roman"/>
                <w:b/>
                <w:bCs/>
                <w:sz w:val="20"/>
                <w:szCs w:val="20"/>
                <w:lang w:val="en-GB"/>
              </w:rPr>
              <w:t>:</w:t>
            </w:r>
            <w:r w:rsidRPr="0039799D">
              <w:rPr>
                <w:rFonts w:ascii="Optima" w:hAnsi="Optima" w:cs="Times New Roman"/>
                <w:sz w:val="20"/>
                <w:szCs w:val="20"/>
                <w:lang w:val="en-GB"/>
              </w:rPr>
              <w:t xml:space="preserve"> </w:t>
            </w:r>
            <w:r w:rsidRPr="0039799D">
              <w:rPr>
                <w:rFonts w:ascii="Optima" w:hAnsi="Optima" w:cs="Times New Roman"/>
                <w:color w:val="000000"/>
                <w:sz w:val="20"/>
                <w:szCs w:val="20"/>
                <w:lang w:val="en-GB"/>
              </w:rPr>
              <w:t xml:space="preserve">Microsoft Office </w:t>
            </w:r>
            <w:r w:rsidRPr="0039799D">
              <w:rPr>
                <w:rFonts w:ascii="Optima" w:hAnsi="Optima" w:cs="Times New Roman"/>
                <w:i/>
                <w:iCs/>
                <w:color w:val="000000"/>
                <w:sz w:val="20"/>
                <w:szCs w:val="20"/>
                <w:lang w:val="en-GB"/>
              </w:rPr>
              <w:t>(</w:t>
            </w:r>
            <w:r w:rsidRPr="0039799D">
              <w:rPr>
                <w:rFonts w:ascii="Optima" w:hAnsi="Optima" w:cs="Times New Roman"/>
                <w:color w:val="000000"/>
                <w:sz w:val="20"/>
                <w:szCs w:val="20"/>
                <w:lang w:val="en-GB"/>
              </w:rPr>
              <w:t>Word</w:t>
            </w:r>
            <w:r w:rsidR="00F925BD" w:rsidRPr="0039799D">
              <w:rPr>
                <w:rFonts w:ascii="Optima" w:hAnsi="Optima" w:cs="Times New Roman"/>
                <w:color w:val="000000"/>
                <w:sz w:val="20"/>
                <w:szCs w:val="20"/>
                <w:lang w:val="en-GB"/>
              </w:rPr>
              <w:t>,</w:t>
            </w:r>
            <w:r w:rsidR="00584C07">
              <w:rPr>
                <w:rFonts w:ascii="Optima" w:hAnsi="Optima" w:cs="Times New Roman"/>
                <w:color w:val="000000"/>
                <w:sz w:val="20"/>
                <w:szCs w:val="20"/>
                <w:lang w:val="en-GB"/>
              </w:rPr>
              <w:t xml:space="preserve"> Excel</w:t>
            </w:r>
            <w:r w:rsidR="00354AD7">
              <w:rPr>
                <w:rFonts w:ascii="Optima" w:hAnsi="Optima" w:cs="Times New Roman"/>
                <w:color w:val="000000"/>
                <w:sz w:val="20"/>
                <w:szCs w:val="20"/>
                <w:lang w:val="en-GB"/>
              </w:rPr>
              <w:t>,</w:t>
            </w:r>
            <w:r w:rsidR="00F925BD" w:rsidRPr="0039799D">
              <w:rPr>
                <w:rFonts w:ascii="Optima" w:hAnsi="Optima" w:cs="Times New Roman"/>
                <w:color w:val="000000"/>
                <w:sz w:val="20"/>
                <w:szCs w:val="20"/>
                <w:lang w:val="en-GB"/>
              </w:rPr>
              <w:t xml:space="preserve"> PowerPoint)</w:t>
            </w:r>
          </w:p>
        </w:tc>
      </w:tr>
      <w:tr w:rsidR="006D19AF" w:rsidRPr="003413D2" w14:paraId="70CB01B0" w14:textId="77777777" w:rsidTr="00991F52">
        <w:trPr>
          <w:trHeight w:val="283"/>
        </w:trPr>
        <w:tc>
          <w:tcPr>
            <w:tcW w:w="10206" w:type="dxa"/>
            <w:gridSpan w:val="3"/>
            <w:vAlign w:val="bottom"/>
          </w:tcPr>
          <w:p w14:paraId="598C2742" w14:textId="79470288" w:rsidR="0039799D" w:rsidRPr="003413D2" w:rsidRDefault="006D19AF" w:rsidP="006D19AF">
            <w:pPr>
              <w:rPr>
                <w:rFonts w:ascii="Optima" w:hAnsi="Optima" w:cs="Times New Roman"/>
                <w:color w:val="000000"/>
                <w:sz w:val="20"/>
                <w:szCs w:val="20"/>
                <w:lang w:val="de-AT"/>
              </w:rPr>
            </w:pPr>
            <w:r w:rsidRPr="003413D2">
              <w:rPr>
                <w:rFonts w:ascii="Optima" w:hAnsi="Optima" w:cs="Times New Roman"/>
                <w:b/>
                <w:bCs/>
                <w:sz w:val="20"/>
                <w:szCs w:val="20"/>
              </w:rPr>
              <w:t>Interessen:</w:t>
            </w:r>
            <w:r w:rsidRPr="003413D2">
              <w:rPr>
                <w:rFonts w:ascii="Optima" w:hAnsi="Optima" w:cs="Times New Roman"/>
                <w:sz w:val="20"/>
                <w:szCs w:val="20"/>
              </w:rPr>
              <w:t xml:space="preserve"> </w:t>
            </w:r>
            <w:r>
              <w:rPr>
                <w:rFonts w:ascii="Optima" w:hAnsi="Optima" w:cs="Times New Roman"/>
                <w:sz w:val="20"/>
                <w:szCs w:val="20"/>
              </w:rPr>
              <w:t xml:space="preserve">(Welt-) </w:t>
            </w:r>
            <w:r>
              <w:rPr>
                <w:rFonts w:ascii="Optima" w:hAnsi="Optima" w:cs="Times New Roman"/>
                <w:color w:val="000000"/>
                <w:sz w:val="20"/>
                <w:szCs w:val="20"/>
              </w:rPr>
              <w:t>Reisen, Skifahren,</w:t>
            </w:r>
            <w:r w:rsidR="00B87EC1">
              <w:rPr>
                <w:rFonts w:ascii="Optima" w:hAnsi="Optima" w:cs="Times New Roman"/>
                <w:color w:val="000000"/>
                <w:sz w:val="20"/>
                <w:szCs w:val="20"/>
              </w:rPr>
              <w:t xml:space="preserve"> Tennis,</w:t>
            </w:r>
            <w:r>
              <w:rPr>
                <w:rFonts w:ascii="Optima" w:hAnsi="Optima" w:cs="Times New Roman"/>
                <w:color w:val="000000"/>
                <w:sz w:val="20"/>
                <w:szCs w:val="20"/>
              </w:rPr>
              <w:t xml:space="preserve"> Fußball</w:t>
            </w:r>
            <w:r>
              <w:rPr>
                <w:rFonts w:ascii="Optima" w:hAnsi="Optima" w:cs="Times New Roman"/>
                <w:color w:val="000000"/>
                <w:sz w:val="20"/>
                <w:szCs w:val="20"/>
                <w:lang w:val="de-AT"/>
              </w:rPr>
              <w:t>, Tauchen</w:t>
            </w:r>
          </w:p>
        </w:tc>
      </w:tr>
      <w:tr w:rsidR="0039799D" w:rsidRPr="003413D2" w14:paraId="600D77B8" w14:textId="77777777" w:rsidTr="00991F52">
        <w:trPr>
          <w:trHeight w:val="283"/>
        </w:trPr>
        <w:tc>
          <w:tcPr>
            <w:tcW w:w="10206" w:type="dxa"/>
            <w:gridSpan w:val="3"/>
            <w:vAlign w:val="bottom"/>
          </w:tcPr>
          <w:p w14:paraId="6503DBA0" w14:textId="4C3976F0" w:rsidR="0039799D" w:rsidRPr="003413D2" w:rsidRDefault="0039799D" w:rsidP="006D19AF">
            <w:pPr>
              <w:rPr>
                <w:rFonts w:ascii="Optima" w:hAnsi="Optima" w:cs="Times New Roman"/>
                <w:b/>
                <w:bCs/>
                <w:sz w:val="20"/>
                <w:szCs w:val="20"/>
              </w:rPr>
            </w:pPr>
            <w:r>
              <w:rPr>
                <w:noProof/>
              </w:rPr>
              <w:lastRenderedPageBreak/>
              <w:drawing>
                <wp:anchor distT="0" distB="0" distL="114300" distR="114300" simplePos="0" relativeHeight="251658240" behindDoc="0" locked="0" layoutInCell="1" allowOverlap="0" wp14:anchorId="4C3F7D22" wp14:editId="3F3CE1EF">
                  <wp:simplePos x="1301750" y="9264015"/>
                  <wp:positionH relativeFrom="margin">
                    <wp:posOffset>724535</wp:posOffset>
                  </wp:positionH>
                  <wp:positionV relativeFrom="margin">
                    <wp:posOffset>-639445</wp:posOffset>
                  </wp:positionV>
                  <wp:extent cx="273050" cy="1687830"/>
                  <wp:effectExtent l="54610" t="2540" r="48260" b="105410"/>
                  <wp:wrapSquare wrapText="bothSides"/>
                  <wp:docPr id="297525810" name="Grafik 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7525810" name="Grafik 1"/>
                          <pic:cNvPicPr/>
                        </pic:nvPicPr>
                        <pic:blipFill rotWithShape="1">
                          <a:blip r:embed="rId8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9">
                                    <a14:imgEffect>
                                      <a14:colorTemperature colorTemp="4700"/>
                                    </a14:imgEffect>
                                    <a14:imgEffect>
                                      <a14:saturation sat="0"/>
                                    </a14:imgEffect>
                                    <a14:imgEffect>
                                      <a14:brightnessContrast bright="3000" contrast="10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44905" t="18794" r="43058" b="18248"/>
                          <a:stretch/>
                        </pic:blipFill>
                        <pic:spPr bwMode="auto">
                          <a:xfrm rot="5400000">
                            <a:off x="0" y="0"/>
                            <a:ext cx="273050" cy="16878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>
                            <a:outerShdw blurRad="50800" dist="50800" dir="5400000" algn="ctr" rotWithShape="0">
                              <a:sysClr val="window" lastClr="FFFFFF"/>
                            </a:outerShdw>
                          </a:effectLst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39799D" w:rsidRPr="003413D2" w14:paraId="1A53CABC" w14:textId="77777777" w:rsidTr="00991F52">
        <w:trPr>
          <w:trHeight w:val="283"/>
        </w:trPr>
        <w:tc>
          <w:tcPr>
            <w:tcW w:w="10206" w:type="dxa"/>
            <w:gridSpan w:val="3"/>
            <w:vAlign w:val="bottom"/>
          </w:tcPr>
          <w:p w14:paraId="14ABB537" w14:textId="3E7DB5F6" w:rsidR="0039799D" w:rsidRPr="0039799D" w:rsidRDefault="0039799D" w:rsidP="006D19AF">
            <w:pPr>
              <w:rPr>
                <w:rFonts w:ascii="Optima" w:hAnsi="Optima" w:cs="Times New Roman"/>
                <w:sz w:val="20"/>
                <w:szCs w:val="20"/>
              </w:rPr>
            </w:pPr>
            <w:r w:rsidRPr="0039799D">
              <w:rPr>
                <w:rFonts w:ascii="Optima" w:hAnsi="Optima" w:cs="Times New Roman"/>
                <w:sz w:val="20"/>
                <w:szCs w:val="20"/>
              </w:rPr>
              <w:t xml:space="preserve">Wien, den </w:t>
            </w:r>
            <w:r w:rsidR="00F44ABC">
              <w:rPr>
                <w:rFonts w:ascii="Optima" w:hAnsi="Optima" w:cs="Times New Roman"/>
                <w:sz w:val="20"/>
                <w:szCs w:val="20"/>
              </w:rPr>
              <w:t>03</w:t>
            </w:r>
            <w:r w:rsidRPr="0039799D">
              <w:rPr>
                <w:rFonts w:ascii="Optima" w:hAnsi="Optima" w:cs="Times New Roman"/>
                <w:sz w:val="20"/>
                <w:szCs w:val="20"/>
              </w:rPr>
              <w:t>.0</w:t>
            </w:r>
            <w:r w:rsidR="00F44ABC">
              <w:rPr>
                <w:rFonts w:ascii="Optima" w:hAnsi="Optima" w:cs="Times New Roman"/>
                <w:sz w:val="20"/>
                <w:szCs w:val="20"/>
              </w:rPr>
              <w:t>6</w:t>
            </w:r>
            <w:r w:rsidRPr="0039799D">
              <w:rPr>
                <w:rFonts w:ascii="Optima" w:hAnsi="Optima" w:cs="Times New Roman"/>
                <w:sz w:val="20"/>
                <w:szCs w:val="20"/>
              </w:rPr>
              <w:t>.20</w:t>
            </w:r>
            <w:r w:rsidR="00E415D1">
              <w:rPr>
                <w:rFonts w:ascii="Optima" w:hAnsi="Optima" w:cs="Times New Roman"/>
                <w:sz w:val="20"/>
                <w:szCs w:val="20"/>
              </w:rPr>
              <w:t>2</w:t>
            </w:r>
            <w:r w:rsidRPr="0039799D">
              <w:rPr>
                <w:rFonts w:ascii="Optima" w:hAnsi="Optima" w:cs="Times New Roman"/>
                <w:sz w:val="20"/>
                <w:szCs w:val="20"/>
              </w:rPr>
              <w:t>5</w:t>
            </w:r>
          </w:p>
        </w:tc>
      </w:tr>
    </w:tbl>
    <w:p w14:paraId="0747D2BF" w14:textId="7618254F" w:rsidR="00723643" w:rsidRPr="003413D2" w:rsidRDefault="00723643" w:rsidP="00BD1AD8">
      <w:pPr>
        <w:rPr>
          <w:rFonts w:ascii="Optima" w:hAnsi="Optima"/>
          <w:sz w:val="18"/>
        </w:rPr>
      </w:pPr>
    </w:p>
    <w:sectPr w:rsidR="00723643" w:rsidRPr="003413D2" w:rsidSect="00FE0496">
      <w:footerReference w:type="even" r:id="rId10"/>
      <w:pgSz w:w="11906" w:h="16838"/>
      <w:pgMar w:top="567" w:right="1418" w:bottom="340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C90DA35" w14:textId="77777777" w:rsidR="00E922AA" w:rsidRDefault="00E922AA" w:rsidP="00BE053D">
      <w:pPr>
        <w:spacing w:after="0" w:line="240" w:lineRule="auto"/>
      </w:pPr>
      <w:r>
        <w:separator/>
      </w:r>
    </w:p>
  </w:endnote>
  <w:endnote w:type="continuationSeparator" w:id="0">
    <w:p w14:paraId="7A1D2E07" w14:textId="77777777" w:rsidR="00E922AA" w:rsidRDefault="00E922AA" w:rsidP="00BE05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Optima">
    <w:altName w:val="Calibri"/>
    <w:charset w:val="00"/>
    <w:family w:val="auto"/>
    <w:pitch w:val="variable"/>
    <w:sig w:usb0="80000067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Seitenzahl"/>
      </w:rPr>
      <w:id w:val="-1142877997"/>
      <w:docPartObj>
        <w:docPartGallery w:val="Page Numbers (Bottom of Page)"/>
        <w:docPartUnique/>
      </w:docPartObj>
    </w:sdtPr>
    <w:sdtEndPr>
      <w:rPr>
        <w:rStyle w:val="Seitenzahl"/>
      </w:rPr>
    </w:sdtEndPr>
    <w:sdtContent>
      <w:p w14:paraId="7509FA38" w14:textId="68685C1F" w:rsidR="00875DA9" w:rsidRDefault="00875DA9" w:rsidP="000D5A33">
        <w:pPr>
          <w:pStyle w:val="Fuzeile"/>
          <w:framePr w:wrap="none" w:vAnchor="text" w:hAnchor="margin" w:xAlign="center" w:y="1"/>
          <w:rPr>
            <w:rStyle w:val="Seitenzahl"/>
          </w:rPr>
        </w:pPr>
        <w:r>
          <w:rPr>
            <w:rStyle w:val="Seitenzahl"/>
          </w:rPr>
          <w:fldChar w:fldCharType="begin"/>
        </w:r>
        <w:r>
          <w:rPr>
            <w:rStyle w:val="Seitenzahl"/>
          </w:rPr>
          <w:instrText xml:space="preserve"> PAGE </w:instrText>
        </w:r>
        <w:r>
          <w:rPr>
            <w:rStyle w:val="Seitenzahl"/>
          </w:rPr>
          <w:fldChar w:fldCharType="end"/>
        </w:r>
      </w:p>
    </w:sdtContent>
  </w:sdt>
  <w:p w14:paraId="6B121AC6" w14:textId="77777777" w:rsidR="00875DA9" w:rsidRDefault="00875DA9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DB6330E" w14:textId="77777777" w:rsidR="00E922AA" w:rsidRDefault="00E922AA" w:rsidP="00BE053D">
      <w:pPr>
        <w:spacing w:after="0" w:line="240" w:lineRule="auto"/>
      </w:pPr>
      <w:r>
        <w:separator/>
      </w:r>
    </w:p>
  </w:footnote>
  <w:footnote w:type="continuationSeparator" w:id="0">
    <w:p w14:paraId="0817BAA0" w14:textId="77777777" w:rsidR="00E922AA" w:rsidRDefault="00E922AA" w:rsidP="00BE05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00000002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00000003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AAD4CEA"/>
    <w:multiLevelType w:val="multilevel"/>
    <w:tmpl w:val="06449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1AD4DC6"/>
    <w:multiLevelType w:val="multilevel"/>
    <w:tmpl w:val="DB362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2487D76"/>
    <w:multiLevelType w:val="multilevel"/>
    <w:tmpl w:val="E18A1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CA80DF5"/>
    <w:multiLevelType w:val="multilevel"/>
    <w:tmpl w:val="24BE1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FCD3DE6"/>
    <w:multiLevelType w:val="multilevel"/>
    <w:tmpl w:val="DFECF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2C47841"/>
    <w:multiLevelType w:val="multilevel"/>
    <w:tmpl w:val="4B9C0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67A5E7A"/>
    <w:multiLevelType w:val="multilevel"/>
    <w:tmpl w:val="7310A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AAA6D24"/>
    <w:multiLevelType w:val="multilevel"/>
    <w:tmpl w:val="767CF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FCB2833"/>
    <w:multiLevelType w:val="hybridMultilevel"/>
    <w:tmpl w:val="8F4E248A"/>
    <w:lvl w:ilvl="0" w:tplc="AB3C8E2C">
      <w:start w:val="2011"/>
      <w:numFmt w:val="bullet"/>
      <w:lvlText w:val="-"/>
      <w:lvlJc w:val="left"/>
      <w:pPr>
        <w:ind w:left="720" w:hanging="360"/>
      </w:pPr>
      <w:rPr>
        <w:rFonts w:ascii="Georgia" w:eastAsiaTheme="minorHAnsi" w:hAnsi="Georgia" w:cs="Georgia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5361A45"/>
    <w:multiLevelType w:val="multilevel"/>
    <w:tmpl w:val="05DAE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8194319"/>
    <w:multiLevelType w:val="multilevel"/>
    <w:tmpl w:val="90AA3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8DE4DB4"/>
    <w:multiLevelType w:val="hybridMultilevel"/>
    <w:tmpl w:val="928C7F2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FCA7992"/>
    <w:multiLevelType w:val="hybridMultilevel"/>
    <w:tmpl w:val="EF2E5CB4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43AB43E9"/>
    <w:multiLevelType w:val="multilevel"/>
    <w:tmpl w:val="ECD0A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457F645E"/>
    <w:multiLevelType w:val="hybridMultilevel"/>
    <w:tmpl w:val="D9BC9C86"/>
    <w:lvl w:ilvl="0" w:tplc="04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7F01635"/>
    <w:multiLevelType w:val="hybridMultilevel"/>
    <w:tmpl w:val="4F9EBC9E"/>
    <w:lvl w:ilvl="0" w:tplc="04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sz w:val="20"/>
        <w:szCs w:val="16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BB94DF1"/>
    <w:multiLevelType w:val="multilevel"/>
    <w:tmpl w:val="99CA7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4CD967CD"/>
    <w:multiLevelType w:val="hybridMultilevel"/>
    <w:tmpl w:val="EE6EA6E0"/>
    <w:lvl w:ilvl="0" w:tplc="8C04F598">
      <w:start w:val="1"/>
      <w:numFmt w:val="bullet"/>
      <w:pStyle w:val="Bullets"/>
      <w:lvlText w:val=""/>
      <w:lvlJc w:val="left"/>
      <w:pPr>
        <w:ind w:left="720" w:hanging="360"/>
      </w:pPr>
      <w:rPr>
        <w:rFonts w:ascii="Wingdings" w:hAnsi="Wingdings" w:hint="default"/>
        <w:sz w:val="20"/>
        <w:szCs w:val="20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25670E2"/>
    <w:multiLevelType w:val="hybridMultilevel"/>
    <w:tmpl w:val="1E62F884"/>
    <w:lvl w:ilvl="0" w:tplc="04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92A5913"/>
    <w:multiLevelType w:val="multilevel"/>
    <w:tmpl w:val="E98C3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60585CB3"/>
    <w:multiLevelType w:val="multilevel"/>
    <w:tmpl w:val="21DE8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757B2E0C"/>
    <w:multiLevelType w:val="multilevel"/>
    <w:tmpl w:val="6AD62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7E723BCA"/>
    <w:multiLevelType w:val="hybridMultilevel"/>
    <w:tmpl w:val="E0445628"/>
    <w:lvl w:ilvl="0" w:tplc="04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sz w:val="20"/>
        <w:szCs w:val="16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4"/>
  </w:num>
  <w:num w:numId="2">
    <w:abstractNumId w:val="17"/>
  </w:num>
  <w:num w:numId="3">
    <w:abstractNumId w:val="20"/>
  </w:num>
  <w:num w:numId="4">
    <w:abstractNumId w:val="0"/>
  </w:num>
  <w:num w:numId="5">
    <w:abstractNumId w:val="1"/>
  </w:num>
  <w:num w:numId="6">
    <w:abstractNumId w:val="2"/>
  </w:num>
  <w:num w:numId="7">
    <w:abstractNumId w:val="13"/>
  </w:num>
  <w:num w:numId="8">
    <w:abstractNumId w:val="23"/>
  </w:num>
  <w:num w:numId="9">
    <w:abstractNumId w:val="12"/>
  </w:num>
  <w:num w:numId="10">
    <w:abstractNumId w:val="24"/>
  </w:num>
  <w:num w:numId="11">
    <w:abstractNumId w:val="5"/>
  </w:num>
  <w:num w:numId="12">
    <w:abstractNumId w:val="6"/>
  </w:num>
  <w:num w:numId="13">
    <w:abstractNumId w:val="8"/>
  </w:num>
  <w:num w:numId="14">
    <w:abstractNumId w:val="9"/>
  </w:num>
  <w:num w:numId="15">
    <w:abstractNumId w:val="22"/>
  </w:num>
  <w:num w:numId="16">
    <w:abstractNumId w:val="4"/>
  </w:num>
  <w:num w:numId="17">
    <w:abstractNumId w:val="16"/>
  </w:num>
  <w:num w:numId="18">
    <w:abstractNumId w:val="3"/>
  </w:num>
  <w:num w:numId="19">
    <w:abstractNumId w:val="19"/>
  </w:num>
  <w:num w:numId="20">
    <w:abstractNumId w:val="10"/>
  </w:num>
  <w:num w:numId="21">
    <w:abstractNumId w:val="11"/>
  </w:num>
  <w:num w:numId="22">
    <w:abstractNumId w:val="15"/>
  </w:num>
  <w:num w:numId="23">
    <w:abstractNumId w:val="7"/>
  </w:num>
  <w:num w:numId="24">
    <w:abstractNumId w:val="21"/>
  </w:num>
  <w:num w:numId="25">
    <w:abstractNumId w:val="25"/>
  </w:num>
  <w:num w:numId="26">
    <w:abstractNumId w:val="18"/>
  </w:num>
  <w:num w:numId="27">
    <w:abstractNumId w:val="20"/>
  </w:num>
  <w:num w:numId="28">
    <w:abstractNumId w:val="20"/>
  </w:num>
  <w:num w:numId="29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254"/>
    <w:rsid w:val="00022204"/>
    <w:rsid w:val="0004351F"/>
    <w:rsid w:val="00056E25"/>
    <w:rsid w:val="00061D33"/>
    <w:rsid w:val="00064643"/>
    <w:rsid w:val="00084A88"/>
    <w:rsid w:val="0008699A"/>
    <w:rsid w:val="00087747"/>
    <w:rsid w:val="000A1FDA"/>
    <w:rsid w:val="000B520D"/>
    <w:rsid w:val="000B63E2"/>
    <w:rsid w:val="000B6548"/>
    <w:rsid w:val="000C2197"/>
    <w:rsid w:val="000C3C98"/>
    <w:rsid w:val="000C49A0"/>
    <w:rsid w:val="000D4BDF"/>
    <w:rsid w:val="000D671A"/>
    <w:rsid w:val="000E2954"/>
    <w:rsid w:val="000F5CFB"/>
    <w:rsid w:val="00103EC5"/>
    <w:rsid w:val="00116C6E"/>
    <w:rsid w:val="00123537"/>
    <w:rsid w:val="00125CA6"/>
    <w:rsid w:val="00145745"/>
    <w:rsid w:val="00156D88"/>
    <w:rsid w:val="00156FC9"/>
    <w:rsid w:val="00162A5A"/>
    <w:rsid w:val="001647AB"/>
    <w:rsid w:val="00172867"/>
    <w:rsid w:val="00175B6D"/>
    <w:rsid w:val="00183062"/>
    <w:rsid w:val="00187F4C"/>
    <w:rsid w:val="001901ED"/>
    <w:rsid w:val="0019483A"/>
    <w:rsid w:val="001A46BF"/>
    <w:rsid w:val="001A481B"/>
    <w:rsid w:val="001B0186"/>
    <w:rsid w:val="001B62CA"/>
    <w:rsid w:val="001C7171"/>
    <w:rsid w:val="001D4DCD"/>
    <w:rsid w:val="001E7751"/>
    <w:rsid w:val="001F4175"/>
    <w:rsid w:val="0021257C"/>
    <w:rsid w:val="00223A4D"/>
    <w:rsid w:val="00226B24"/>
    <w:rsid w:val="0023054D"/>
    <w:rsid w:val="00232CB5"/>
    <w:rsid w:val="00234A7E"/>
    <w:rsid w:val="00243635"/>
    <w:rsid w:val="0024373D"/>
    <w:rsid w:val="002508C2"/>
    <w:rsid w:val="0025410F"/>
    <w:rsid w:val="00267252"/>
    <w:rsid w:val="00282DB0"/>
    <w:rsid w:val="00283379"/>
    <w:rsid w:val="00285D40"/>
    <w:rsid w:val="0029070D"/>
    <w:rsid w:val="002964CF"/>
    <w:rsid w:val="002A78EE"/>
    <w:rsid w:val="002B2091"/>
    <w:rsid w:val="002C6972"/>
    <w:rsid w:val="002D2B32"/>
    <w:rsid w:val="002D4516"/>
    <w:rsid w:val="002D6268"/>
    <w:rsid w:val="002D65F7"/>
    <w:rsid w:val="002F46AD"/>
    <w:rsid w:val="003101F0"/>
    <w:rsid w:val="003120DE"/>
    <w:rsid w:val="00314B7A"/>
    <w:rsid w:val="00324BC5"/>
    <w:rsid w:val="0033382D"/>
    <w:rsid w:val="003354F6"/>
    <w:rsid w:val="00340A15"/>
    <w:rsid w:val="00340BAB"/>
    <w:rsid w:val="003413D2"/>
    <w:rsid w:val="003418E0"/>
    <w:rsid w:val="00347F8D"/>
    <w:rsid w:val="0035494D"/>
    <w:rsid w:val="00354AD7"/>
    <w:rsid w:val="00361E16"/>
    <w:rsid w:val="00372F7B"/>
    <w:rsid w:val="003733E5"/>
    <w:rsid w:val="00390EA6"/>
    <w:rsid w:val="0039799D"/>
    <w:rsid w:val="003A308A"/>
    <w:rsid w:val="003A4C7D"/>
    <w:rsid w:val="003C4D25"/>
    <w:rsid w:val="003E27C3"/>
    <w:rsid w:val="003F3E3F"/>
    <w:rsid w:val="003F4EF5"/>
    <w:rsid w:val="00405237"/>
    <w:rsid w:val="004067B8"/>
    <w:rsid w:val="004154BE"/>
    <w:rsid w:val="0042013D"/>
    <w:rsid w:val="00420D26"/>
    <w:rsid w:val="00422F83"/>
    <w:rsid w:val="00426D7E"/>
    <w:rsid w:val="0043430C"/>
    <w:rsid w:val="00435E6D"/>
    <w:rsid w:val="00442AA8"/>
    <w:rsid w:val="00443668"/>
    <w:rsid w:val="00456B0D"/>
    <w:rsid w:val="00464980"/>
    <w:rsid w:val="00465C69"/>
    <w:rsid w:val="00476AF8"/>
    <w:rsid w:val="00484FD7"/>
    <w:rsid w:val="004929FB"/>
    <w:rsid w:val="004A49E0"/>
    <w:rsid w:val="004A54BA"/>
    <w:rsid w:val="004A7DCB"/>
    <w:rsid w:val="004B49ED"/>
    <w:rsid w:val="004B6A5E"/>
    <w:rsid w:val="004E6B1A"/>
    <w:rsid w:val="004E6F6E"/>
    <w:rsid w:val="00503C6B"/>
    <w:rsid w:val="00507EA7"/>
    <w:rsid w:val="005210E4"/>
    <w:rsid w:val="00526089"/>
    <w:rsid w:val="00527A28"/>
    <w:rsid w:val="00527DCA"/>
    <w:rsid w:val="00530745"/>
    <w:rsid w:val="005311BD"/>
    <w:rsid w:val="005716D4"/>
    <w:rsid w:val="00571B60"/>
    <w:rsid w:val="00572876"/>
    <w:rsid w:val="00582087"/>
    <w:rsid w:val="00584C07"/>
    <w:rsid w:val="00585A4D"/>
    <w:rsid w:val="005B2C44"/>
    <w:rsid w:val="005C53A5"/>
    <w:rsid w:val="005D6329"/>
    <w:rsid w:val="005E57F6"/>
    <w:rsid w:val="006058D8"/>
    <w:rsid w:val="00610200"/>
    <w:rsid w:val="00610214"/>
    <w:rsid w:val="00614D99"/>
    <w:rsid w:val="00622035"/>
    <w:rsid w:val="00623699"/>
    <w:rsid w:val="00632D5A"/>
    <w:rsid w:val="00635515"/>
    <w:rsid w:val="006360C9"/>
    <w:rsid w:val="006546FD"/>
    <w:rsid w:val="00665BF3"/>
    <w:rsid w:val="00666EFE"/>
    <w:rsid w:val="006732D6"/>
    <w:rsid w:val="00692C18"/>
    <w:rsid w:val="00693E09"/>
    <w:rsid w:val="006A2DE9"/>
    <w:rsid w:val="006A7230"/>
    <w:rsid w:val="006B324A"/>
    <w:rsid w:val="006B4E32"/>
    <w:rsid w:val="006B72C7"/>
    <w:rsid w:val="006B7F78"/>
    <w:rsid w:val="006C2252"/>
    <w:rsid w:val="006D19AF"/>
    <w:rsid w:val="006D7F7F"/>
    <w:rsid w:val="006E2C9C"/>
    <w:rsid w:val="006E40EF"/>
    <w:rsid w:val="006E7DCC"/>
    <w:rsid w:val="006F0039"/>
    <w:rsid w:val="00711CEF"/>
    <w:rsid w:val="00720320"/>
    <w:rsid w:val="00723643"/>
    <w:rsid w:val="00725D3C"/>
    <w:rsid w:val="00733DA1"/>
    <w:rsid w:val="00737822"/>
    <w:rsid w:val="00740A4D"/>
    <w:rsid w:val="0074111D"/>
    <w:rsid w:val="007522CF"/>
    <w:rsid w:val="00753D4A"/>
    <w:rsid w:val="00756912"/>
    <w:rsid w:val="00761609"/>
    <w:rsid w:val="00763DCE"/>
    <w:rsid w:val="00774720"/>
    <w:rsid w:val="00776C46"/>
    <w:rsid w:val="00777E5B"/>
    <w:rsid w:val="0078260B"/>
    <w:rsid w:val="007838D1"/>
    <w:rsid w:val="00785254"/>
    <w:rsid w:val="00785853"/>
    <w:rsid w:val="007966F0"/>
    <w:rsid w:val="00797BFC"/>
    <w:rsid w:val="007A720F"/>
    <w:rsid w:val="007B01AF"/>
    <w:rsid w:val="007B6F8D"/>
    <w:rsid w:val="007C4C86"/>
    <w:rsid w:val="007C6A3C"/>
    <w:rsid w:val="007D0637"/>
    <w:rsid w:val="007D4970"/>
    <w:rsid w:val="007D4BEE"/>
    <w:rsid w:val="007D5BE9"/>
    <w:rsid w:val="007D6C66"/>
    <w:rsid w:val="00801CAF"/>
    <w:rsid w:val="00803FFE"/>
    <w:rsid w:val="008050E4"/>
    <w:rsid w:val="0082257D"/>
    <w:rsid w:val="00830109"/>
    <w:rsid w:val="00852B1A"/>
    <w:rsid w:val="00853438"/>
    <w:rsid w:val="0086682B"/>
    <w:rsid w:val="00866846"/>
    <w:rsid w:val="00875DA9"/>
    <w:rsid w:val="008765CA"/>
    <w:rsid w:val="00892119"/>
    <w:rsid w:val="00895E38"/>
    <w:rsid w:val="008A2C9A"/>
    <w:rsid w:val="008A68C1"/>
    <w:rsid w:val="008A782B"/>
    <w:rsid w:val="008B0FC0"/>
    <w:rsid w:val="008C429A"/>
    <w:rsid w:val="008C690E"/>
    <w:rsid w:val="008D0CA6"/>
    <w:rsid w:val="008D708F"/>
    <w:rsid w:val="008E1F3D"/>
    <w:rsid w:val="009053D7"/>
    <w:rsid w:val="0091331D"/>
    <w:rsid w:val="00916317"/>
    <w:rsid w:val="00930DFD"/>
    <w:rsid w:val="0093223C"/>
    <w:rsid w:val="00941A87"/>
    <w:rsid w:val="009501C2"/>
    <w:rsid w:val="009668B9"/>
    <w:rsid w:val="00976577"/>
    <w:rsid w:val="009939B1"/>
    <w:rsid w:val="00996356"/>
    <w:rsid w:val="00997D9A"/>
    <w:rsid w:val="009A52B8"/>
    <w:rsid w:val="009B301A"/>
    <w:rsid w:val="009C49F7"/>
    <w:rsid w:val="009C6A31"/>
    <w:rsid w:val="009D7C49"/>
    <w:rsid w:val="009E1C9B"/>
    <w:rsid w:val="009E48AA"/>
    <w:rsid w:val="009E7297"/>
    <w:rsid w:val="009F04AB"/>
    <w:rsid w:val="009F6457"/>
    <w:rsid w:val="00A0257D"/>
    <w:rsid w:val="00A03F5A"/>
    <w:rsid w:val="00A12EDC"/>
    <w:rsid w:val="00A26D0D"/>
    <w:rsid w:val="00A33BDE"/>
    <w:rsid w:val="00A34885"/>
    <w:rsid w:val="00A354C7"/>
    <w:rsid w:val="00A43BC1"/>
    <w:rsid w:val="00A466A0"/>
    <w:rsid w:val="00A47920"/>
    <w:rsid w:val="00A74225"/>
    <w:rsid w:val="00A936D5"/>
    <w:rsid w:val="00A9472F"/>
    <w:rsid w:val="00A9676A"/>
    <w:rsid w:val="00AA1EB0"/>
    <w:rsid w:val="00AA2DA3"/>
    <w:rsid w:val="00AA5A9C"/>
    <w:rsid w:val="00AA68BD"/>
    <w:rsid w:val="00AA7D9D"/>
    <w:rsid w:val="00AB016A"/>
    <w:rsid w:val="00AB2A5A"/>
    <w:rsid w:val="00AB3383"/>
    <w:rsid w:val="00AC437A"/>
    <w:rsid w:val="00AD28F8"/>
    <w:rsid w:val="00AE2F3D"/>
    <w:rsid w:val="00AE4ED3"/>
    <w:rsid w:val="00AF1869"/>
    <w:rsid w:val="00AF3755"/>
    <w:rsid w:val="00B00C12"/>
    <w:rsid w:val="00B0230B"/>
    <w:rsid w:val="00B17D95"/>
    <w:rsid w:val="00B23509"/>
    <w:rsid w:val="00B319C8"/>
    <w:rsid w:val="00B359DB"/>
    <w:rsid w:val="00B3632B"/>
    <w:rsid w:val="00B37961"/>
    <w:rsid w:val="00B409D8"/>
    <w:rsid w:val="00B5178D"/>
    <w:rsid w:val="00B52856"/>
    <w:rsid w:val="00B54E7E"/>
    <w:rsid w:val="00B613D9"/>
    <w:rsid w:val="00B67F1F"/>
    <w:rsid w:val="00B701D7"/>
    <w:rsid w:val="00B72D7D"/>
    <w:rsid w:val="00B87EC1"/>
    <w:rsid w:val="00B90595"/>
    <w:rsid w:val="00B91885"/>
    <w:rsid w:val="00BA215A"/>
    <w:rsid w:val="00BA3699"/>
    <w:rsid w:val="00BB5F09"/>
    <w:rsid w:val="00BB6220"/>
    <w:rsid w:val="00BC0D9F"/>
    <w:rsid w:val="00BD1AD8"/>
    <w:rsid w:val="00BE053D"/>
    <w:rsid w:val="00BF1A7A"/>
    <w:rsid w:val="00BF1FA3"/>
    <w:rsid w:val="00C00974"/>
    <w:rsid w:val="00C018E4"/>
    <w:rsid w:val="00C066C7"/>
    <w:rsid w:val="00C066FA"/>
    <w:rsid w:val="00C25387"/>
    <w:rsid w:val="00C30E52"/>
    <w:rsid w:val="00C33C20"/>
    <w:rsid w:val="00C54BE3"/>
    <w:rsid w:val="00C57F80"/>
    <w:rsid w:val="00C768ED"/>
    <w:rsid w:val="00C82A8F"/>
    <w:rsid w:val="00C916C2"/>
    <w:rsid w:val="00C931D1"/>
    <w:rsid w:val="00C96A6E"/>
    <w:rsid w:val="00CB4180"/>
    <w:rsid w:val="00CC1DE1"/>
    <w:rsid w:val="00CC7F56"/>
    <w:rsid w:val="00CD1B12"/>
    <w:rsid w:val="00CD2527"/>
    <w:rsid w:val="00CD55DC"/>
    <w:rsid w:val="00CE1BBC"/>
    <w:rsid w:val="00CE2312"/>
    <w:rsid w:val="00CE2595"/>
    <w:rsid w:val="00CE28CC"/>
    <w:rsid w:val="00CE72FC"/>
    <w:rsid w:val="00CF31EE"/>
    <w:rsid w:val="00D02DAC"/>
    <w:rsid w:val="00D1492F"/>
    <w:rsid w:val="00D17B69"/>
    <w:rsid w:val="00D3003C"/>
    <w:rsid w:val="00D331F4"/>
    <w:rsid w:val="00D470E4"/>
    <w:rsid w:val="00D52142"/>
    <w:rsid w:val="00D5280E"/>
    <w:rsid w:val="00D61F14"/>
    <w:rsid w:val="00D6235C"/>
    <w:rsid w:val="00D64D69"/>
    <w:rsid w:val="00D80D6B"/>
    <w:rsid w:val="00D85D41"/>
    <w:rsid w:val="00D90950"/>
    <w:rsid w:val="00DA69DF"/>
    <w:rsid w:val="00DB33F8"/>
    <w:rsid w:val="00DB3F94"/>
    <w:rsid w:val="00DD1E22"/>
    <w:rsid w:val="00DD38E2"/>
    <w:rsid w:val="00E00140"/>
    <w:rsid w:val="00E0097B"/>
    <w:rsid w:val="00E03F71"/>
    <w:rsid w:val="00E13110"/>
    <w:rsid w:val="00E24B6B"/>
    <w:rsid w:val="00E24CC3"/>
    <w:rsid w:val="00E24DF1"/>
    <w:rsid w:val="00E35B4F"/>
    <w:rsid w:val="00E40B9A"/>
    <w:rsid w:val="00E415D1"/>
    <w:rsid w:val="00E431ED"/>
    <w:rsid w:val="00E46CFE"/>
    <w:rsid w:val="00E55D90"/>
    <w:rsid w:val="00E64FF5"/>
    <w:rsid w:val="00E74320"/>
    <w:rsid w:val="00E907EC"/>
    <w:rsid w:val="00E922AA"/>
    <w:rsid w:val="00EA4365"/>
    <w:rsid w:val="00EA5421"/>
    <w:rsid w:val="00EB01A3"/>
    <w:rsid w:val="00EB34FC"/>
    <w:rsid w:val="00EB5816"/>
    <w:rsid w:val="00ED0EA9"/>
    <w:rsid w:val="00EF09D0"/>
    <w:rsid w:val="00EF77DF"/>
    <w:rsid w:val="00F06C1C"/>
    <w:rsid w:val="00F11BEF"/>
    <w:rsid w:val="00F165E1"/>
    <w:rsid w:val="00F258E7"/>
    <w:rsid w:val="00F25EB2"/>
    <w:rsid w:val="00F31B84"/>
    <w:rsid w:val="00F44ABC"/>
    <w:rsid w:val="00F44F5F"/>
    <w:rsid w:val="00F51D7F"/>
    <w:rsid w:val="00F57BA5"/>
    <w:rsid w:val="00F631EC"/>
    <w:rsid w:val="00F64C22"/>
    <w:rsid w:val="00F64FA7"/>
    <w:rsid w:val="00F74D19"/>
    <w:rsid w:val="00F80053"/>
    <w:rsid w:val="00F925BD"/>
    <w:rsid w:val="00FA02C7"/>
    <w:rsid w:val="00FA4186"/>
    <w:rsid w:val="00FB7B9E"/>
    <w:rsid w:val="00FC0531"/>
    <w:rsid w:val="00FC13F0"/>
    <w:rsid w:val="00FD0FB7"/>
    <w:rsid w:val="00FD1532"/>
    <w:rsid w:val="00FE0496"/>
    <w:rsid w:val="00FE79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22283A"/>
  <w15:chartTrackingRefBased/>
  <w15:docId w15:val="{C4242189-ABA6-4B14-ADFD-A97E7E297D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39"/>
    <w:rsid w:val="007852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Absatz-Standardschriftart"/>
    <w:uiPriority w:val="99"/>
    <w:unhideWhenUsed/>
    <w:rsid w:val="007966F0"/>
    <w:rPr>
      <w:color w:val="0563C1" w:themeColor="hyperlink"/>
      <w:u w:val="single"/>
    </w:rPr>
  </w:style>
  <w:style w:type="character" w:styleId="Erwhnung">
    <w:name w:val="Mention"/>
    <w:basedOn w:val="Absatz-Standardschriftart"/>
    <w:uiPriority w:val="99"/>
    <w:semiHidden/>
    <w:unhideWhenUsed/>
    <w:rsid w:val="007966F0"/>
    <w:rPr>
      <w:color w:val="2B579A"/>
      <w:shd w:val="clear" w:color="auto" w:fill="E6E6E6"/>
    </w:rPr>
  </w:style>
  <w:style w:type="paragraph" w:styleId="Listenabsatz">
    <w:name w:val="List Paragraph"/>
    <w:basedOn w:val="Standard"/>
    <w:uiPriority w:val="34"/>
    <w:qFormat/>
    <w:rsid w:val="00B5178D"/>
    <w:pPr>
      <w:ind w:left="720"/>
      <w:contextualSpacing/>
    </w:pPr>
  </w:style>
  <w:style w:type="paragraph" w:customStyle="1" w:styleId="1ZeileStation">
    <w:name w:val="1. Zeile Station"/>
    <w:basedOn w:val="Standard"/>
    <w:qFormat/>
    <w:rsid w:val="00737822"/>
    <w:pPr>
      <w:spacing w:after="0" w:line="240" w:lineRule="auto"/>
    </w:pPr>
    <w:rPr>
      <w:rFonts w:ascii="Georgia" w:hAnsi="Georgia"/>
    </w:rPr>
  </w:style>
  <w:style w:type="paragraph" w:customStyle="1" w:styleId="DATUM">
    <w:name w:val="DATUM"/>
    <w:basedOn w:val="Standard"/>
    <w:qFormat/>
    <w:rsid w:val="00FC0531"/>
    <w:pPr>
      <w:spacing w:after="0" w:line="240" w:lineRule="auto"/>
    </w:pPr>
    <w:rPr>
      <w:rFonts w:ascii="Georgia" w:hAnsi="Georgia" w:cs="Georgia"/>
      <w:color w:val="000000"/>
    </w:rPr>
  </w:style>
  <w:style w:type="table" w:styleId="TabelleSpezial1">
    <w:name w:val="Table Subtle 1"/>
    <w:basedOn w:val="NormaleTabelle"/>
    <w:uiPriority w:val="99"/>
    <w:semiHidden/>
    <w:unhideWhenUsed/>
    <w:rsid w:val="00FC0531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BERSCHRIFT">
    <w:name w:val="ÜBERSCHRIFT"/>
    <w:basedOn w:val="KeinLeerraum"/>
    <w:qFormat/>
    <w:rsid w:val="00FC0531"/>
    <w:rPr>
      <w:rFonts w:ascii="Georgia" w:hAnsi="Georgia"/>
      <w:b/>
      <w:smallCaps/>
      <w:sz w:val="32"/>
      <w:szCs w:val="32"/>
    </w:rPr>
  </w:style>
  <w:style w:type="paragraph" w:styleId="KeinLeerraum">
    <w:name w:val="No Spacing"/>
    <w:uiPriority w:val="1"/>
    <w:qFormat/>
    <w:rsid w:val="00FC0531"/>
    <w:pPr>
      <w:spacing w:after="0" w:line="240" w:lineRule="auto"/>
    </w:pPr>
  </w:style>
  <w:style w:type="paragraph" w:customStyle="1" w:styleId="Unternehmen">
    <w:name w:val="Unternehmen"/>
    <w:basedOn w:val="Standard"/>
    <w:qFormat/>
    <w:rsid w:val="00FC0531"/>
    <w:pPr>
      <w:spacing w:after="0" w:line="240" w:lineRule="auto"/>
    </w:pPr>
    <w:rPr>
      <w:rFonts w:ascii="Georgia" w:hAnsi="Georgia"/>
      <w:b/>
      <w:smallCaps/>
      <w:sz w:val="28"/>
    </w:rPr>
  </w:style>
  <w:style w:type="paragraph" w:customStyle="1" w:styleId="Ort">
    <w:name w:val="Ort"/>
    <w:basedOn w:val="Standard"/>
    <w:qFormat/>
    <w:rsid w:val="00FC0531"/>
    <w:pPr>
      <w:spacing w:after="0" w:line="240" w:lineRule="auto"/>
      <w:jc w:val="right"/>
    </w:pPr>
    <w:rPr>
      <w:rFonts w:ascii="Georgia" w:hAnsi="Georgia"/>
      <w:i/>
      <w:smallCaps/>
      <w:sz w:val="28"/>
    </w:rPr>
  </w:style>
  <w:style w:type="paragraph" w:customStyle="1" w:styleId="Beschreibung">
    <w:name w:val="Beschreibung"/>
    <w:basedOn w:val="Standard"/>
    <w:qFormat/>
    <w:rsid w:val="00FC0531"/>
    <w:pPr>
      <w:spacing w:after="0" w:line="240" w:lineRule="auto"/>
    </w:pPr>
    <w:rPr>
      <w:rFonts w:ascii="Georgia" w:hAnsi="Georgia"/>
    </w:rPr>
  </w:style>
  <w:style w:type="paragraph" w:customStyle="1" w:styleId="Bullets">
    <w:name w:val="Bullets"/>
    <w:basedOn w:val="Listenabsatz"/>
    <w:qFormat/>
    <w:rsid w:val="00FC0531"/>
    <w:pPr>
      <w:numPr>
        <w:numId w:val="3"/>
      </w:numPr>
      <w:spacing w:after="0" w:line="240" w:lineRule="auto"/>
    </w:pPr>
    <w:rPr>
      <w:rFonts w:ascii="Georgia" w:hAnsi="Georgia" w:cs="Georgia"/>
      <w:i/>
      <w:iCs/>
      <w:color w:val="000000"/>
    </w:rPr>
  </w:style>
  <w:style w:type="paragraph" w:styleId="StandardWeb">
    <w:name w:val="Normal (Web)"/>
    <w:basedOn w:val="Standard"/>
    <w:uiPriority w:val="99"/>
    <w:semiHidden/>
    <w:unhideWhenUsed/>
    <w:rsid w:val="00FC05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styleId="Kopfzeile">
    <w:name w:val="header"/>
    <w:basedOn w:val="Standard"/>
    <w:link w:val="Kopf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BE053D"/>
  </w:style>
  <w:style w:type="paragraph" w:styleId="Fuzeile">
    <w:name w:val="footer"/>
    <w:basedOn w:val="Standard"/>
    <w:link w:val="Fu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BE053D"/>
  </w:style>
  <w:style w:type="character" w:styleId="Seitenzahl">
    <w:name w:val="page number"/>
    <w:basedOn w:val="Absatz-Standardschriftart"/>
    <w:uiPriority w:val="99"/>
    <w:semiHidden/>
    <w:unhideWhenUsed/>
    <w:rsid w:val="00875DA9"/>
  </w:style>
  <w:style w:type="character" w:styleId="NichtaufgelsteErwhnung">
    <w:name w:val="Unresolved Mention"/>
    <w:basedOn w:val="Absatz-Standardschriftart"/>
    <w:uiPriority w:val="99"/>
    <w:rsid w:val="008050E4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uiPriority w:val="99"/>
    <w:semiHidden/>
    <w:unhideWhenUsed/>
    <w:rsid w:val="002B2091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806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4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79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61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26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40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02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984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72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33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72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329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23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04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06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578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47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716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99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557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988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951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09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64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430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797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798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44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49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230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944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28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18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719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0443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97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08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078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336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498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96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042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49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982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69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473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56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46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02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109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6530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92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61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164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117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70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51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191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406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8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69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071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474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35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27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980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334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57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24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685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847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18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37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978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7935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30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91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868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611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99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01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295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958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15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50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146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4804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789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36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469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136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79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06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783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636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72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1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531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036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742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23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765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4031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264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86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39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9208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927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44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772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749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35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93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480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482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06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183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70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0777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0295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2199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677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82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63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453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54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70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90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728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02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78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243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9743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78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64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232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2075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0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18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625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116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16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71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743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6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14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0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648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87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051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76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010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365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19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20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591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09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00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720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692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71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55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849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9299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916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56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959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085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99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00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736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492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53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59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957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549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39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85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732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842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55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20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701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099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74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95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131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466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50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01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021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01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923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95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567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63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00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79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926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373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32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44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023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340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86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53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716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633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522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25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790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184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552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11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565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778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02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71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847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269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778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90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040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519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88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63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92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508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03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16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1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728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108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75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82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385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35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23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547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813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37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82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090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195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79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92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843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907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63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30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041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126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590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95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542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895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989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00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852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269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56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00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356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3088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2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64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615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4245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684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20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456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116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14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39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493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9578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875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15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425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435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6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44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235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127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52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70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63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450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528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93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885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576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53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32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013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791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89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82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735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31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050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1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927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77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139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9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407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microsoft.com/office/2007/relationships/hdphoto" Target="media/hdphoto1.wdp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BD8A3E32-CAF8-D742-A094-F3C809B0ED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363</Words>
  <Characters>2288</Characters>
  <Application>Microsoft Office Word</Application>
  <DocSecurity>0</DocSecurity>
  <Lines>19</Lines>
  <Paragraphs>5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</dc:creator>
  <cp:keywords/>
  <dc:description/>
  <cp:lastModifiedBy>matze kubalek</cp:lastModifiedBy>
  <cp:revision>35</cp:revision>
  <dcterms:created xsi:type="dcterms:W3CDTF">2025-01-28T22:02:00Z</dcterms:created>
  <dcterms:modified xsi:type="dcterms:W3CDTF">2025-10-01T16:03:00Z</dcterms:modified>
</cp:coreProperties>
</file>