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"/>
        <w:gridCol w:w="1989"/>
        <w:gridCol w:w="5038"/>
        <w:gridCol w:w="1047"/>
        <w:gridCol w:w="2410"/>
      </w:tblGrid>
      <w:tr w:rsidR="00ED6DC8" w:rsidRPr="007822E6" w14:paraId="487AC9CE" w14:textId="77777777" w:rsidTr="0074007A">
        <w:trPr>
          <w:gridBefore w:val="1"/>
          <w:wBefore w:w="6" w:type="dxa"/>
          <w:trHeight w:val="276"/>
        </w:trPr>
        <w:tc>
          <w:tcPr>
            <w:tcW w:w="10484" w:type="dxa"/>
            <w:gridSpan w:val="4"/>
            <w:tcBorders>
              <w:bottom w:val="single" w:sz="4" w:space="0" w:color="auto"/>
            </w:tcBorders>
          </w:tcPr>
          <w:p w14:paraId="0CBC6997" w14:textId="2F25DBEA" w:rsidR="00ED6DC8" w:rsidRPr="007822E6" w:rsidRDefault="005E6950" w:rsidP="00311652">
            <w:pPr>
              <w:tabs>
                <w:tab w:val="center" w:pos="5174"/>
                <w:tab w:val="left" w:pos="8824"/>
              </w:tabs>
              <w:ind w:left="-567" w:firstLine="567"/>
              <w:rPr>
                <w:rFonts w:ascii="Times New Roman" w:hAnsi="Times New Roman" w:cs="Times New Roman"/>
                <w:b/>
                <w:sz w:val="44"/>
                <w:szCs w:val="40"/>
              </w:rPr>
            </w:pPr>
            <w:r w:rsidRPr="007822E6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  <w:r w:rsidR="00ED6DC8" w:rsidRPr="007822E6">
              <w:rPr>
                <w:rFonts w:ascii="Times New Roman" w:hAnsi="Times New Roman" w:cs="Times New Roman"/>
                <w:b/>
                <w:sz w:val="44"/>
                <w:szCs w:val="40"/>
              </w:rPr>
              <w:t>MA</w:t>
            </w:r>
            <w:r w:rsidR="00A51B65" w:rsidRPr="007822E6">
              <w:rPr>
                <w:rFonts w:ascii="Times New Roman" w:hAnsi="Times New Roman" w:cs="Times New Roman"/>
                <w:b/>
                <w:sz w:val="44"/>
                <w:szCs w:val="40"/>
              </w:rPr>
              <w:t>RIAM</w:t>
            </w:r>
            <w:r w:rsidR="00ED6DC8" w:rsidRPr="007822E6">
              <w:rPr>
                <w:rFonts w:ascii="Times New Roman" w:hAnsi="Times New Roman" w:cs="Times New Roman"/>
                <w:b/>
                <w:sz w:val="44"/>
                <w:szCs w:val="40"/>
              </w:rPr>
              <w:t xml:space="preserve"> </w:t>
            </w:r>
            <w:r w:rsidR="00A51B65" w:rsidRPr="007822E6">
              <w:rPr>
                <w:rFonts w:ascii="Times New Roman" w:hAnsi="Times New Roman" w:cs="Times New Roman"/>
                <w:b/>
                <w:sz w:val="44"/>
                <w:szCs w:val="40"/>
              </w:rPr>
              <w:t>SOUSEH</w:t>
            </w:r>
            <w:r w:rsidRPr="007822E6">
              <w:rPr>
                <w:rFonts w:ascii="Times New Roman" w:hAnsi="Times New Roman" w:cs="Times New Roman"/>
                <w:b/>
                <w:sz w:val="44"/>
                <w:szCs w:val="40"/>
              </w:rPr>
              <w:tab/>
            </w:r>
          </w:p>
          <w:p w14:paraId="135895E2" w14:textId="36A5C8AA" w:rsidR="00ED6DC8" w:rsidRPr="007822E6" w:rsidRDefault="00A51B65" w:rsidP="00311652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Im Winkel</w:t>
            </w:r>
            <w:r w:rsidR="00ED6DC8"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8</w:t>
            </w:r>
            <w:r w:rsidR="00ED6DC8"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</w:t>
            </w:r>
            <w:r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Harsum</w:t>
            </w:r>
            <w:r w:rsidR="009F5F8C"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, Germany</w:t>
            </w:r>
            <w:r w:rsidR="00ED6DC8"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• ma</w:t>
            </w:r>
            <w:r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riamsouseh1</w:t>
            </w:r>
            <w:r w:rsidR="00ED6DC8"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@gm</w:t>
            </w:r>
            <w:r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ail</w:t>
            </w:r>
            <w:r w:rsidR="00ED6DC8"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.com • +49(0)15</w:t>
            </w:r>
            <w:r w:rsidRPr="007822E6">
              <w:rPr>
                <w:rFonts w:ascii="Times New Roman" w:hAnsi="Times New Roman" w:cs="Times New Roman"/>
                <w:bCs/>
                <w:sz w:val="24"/>
                <w:szCs w:val="24"/>
              </w:rPr>
              <w:t>90 2279398</w:t>
            </w:r>
          </w:p>
        </w:tc>
      </w:tr>
      <w:tr w:rsidR="00114665" w:rsidRPr="007822E6" w14:paraId="0FCADE56" w14:textId="77777777" w:rsidTr="0074007A">
        <w:trPr>
          <w:trHeight w:val="680"/>
        </w:trPr>
        <w:tc>
          <w:tcPr>
            <w:tcW w:w="1995" w:type="dxa"/>
            <w:gridSpan w:val="2"/>
            <w:tcBorders>
              <w:top w:val="single" w:sz="4" w:space="0" w:color="auto"/>
            </w:tcBorders>
            <w:vAlign w:val="bottom"/>
          </w:tcPr>
          <w:p w14:paraId="146C9457" w14:textId="2F07F92D" w:rsidR="00ED6DC8" w:rsidRPr="007822E6" w:rsidRDefault="00C752B5" w:rsidP="00311652">
            <w:pPr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8"/>
              </w:rPr>
              <w:t>EDUCATION</w:t>
            </w:r>
            <w:r w:rsidR="00AD3E65" w:rsidRPr="007822E6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 </w:t>
            </w:r>
          </w:p>
        </w:tc>
        <w:tc>
          <w:tcPr>
            <w:tcW w:w="6085" w:type="dxa"/>
            <w:gridSpan w:val="2"/>
            <w:tcBorders>
              <w:top w:val="single" w:sz="4" w:space="0" w:color="auto"/>
            </w:tcBorders>
            <w:vAlign w:val="bottom"/>
          </w:tcPr>
          <w:p w14:paraId="2194DF4A" w14:textId="24425B50" w:rsidR="00ED6DC8" w:rsidRPr="007822E6" w:rsidRDefault="00ED6DC8" w:rsidP="00311652">
            <w:pPr>
              <w:rPr>
                <w:rFonts w:ascii="Times New Roman" w:hAnsi="Times New Roman" w:cs="Times New Roman"/>
                <w:b/>
                <w:sz w:val="28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8"/>
              </w:rPr>
              <w:t xml:space="preserve">UNIVERSITY OF </w:t>
            </w:r>
            <w:r w:rsidR="00A51B65" w:rsidRPr="007822E6">
              <w:rPr>
                <w:rFonts w:ascii="Times New Roman" w:hAnsi="Times New Roman" w:cs="Times New Roman"/>
                <w:b/>
                <w:sz w:val="24"/>
                <w:szCs w:val="28"/>
              </w:rPr>
              <w:t>HILDESHEIM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6219B894" w14:textId="6881C9BF" w:rsidR="00ED6DC8" w:rsidRPr="007822E6" w:rsidRDefault="00A51B65" w:rsidP="00311652">
            <w:pPr>
              <w:jc w:val="right"/>
              <w:rPr>
                <w:rFonts w:ascii="Times New Roman" w:hAnsi="Times New Roman" w:cs="Times New Roman"/>
                <w:bCs/>
                <w:sz w:val="28"/>
              </w:rPr>
            </w:pPr>
            <w:r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>Hildesheim</w:t>
            </w:r>
            <w:r w:rsidR="005E6950"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 w:rsidR="009D6E5B"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>DE</w:t>
            </w:r>
          </w:p>
        </w:tc>
      </w:tr>
      <w:tr w:rsidR="0074007A" w:rsidRPr="007822E6" w14:paraId="7D1DEBF7" w14:textId="77777777" w:rsidTr="0074007A">
        <w:trPr>
          <w:trHeight w:val="57"/>
        </w:trPr>
        <w:tc>
          <w:tcPr>
            <w:tcW w:w="1995" w:type="dxa"/>
            <w:gridSpan w:val="2"/>
          </w:tcPr>
          <w:p w14:paraId="631E7E42" w14:textId="77777777" w:rsidR="00ED6DC8" w:rsidRPr="007822E6" w:rsidRDefault="00ED6DC8" w:rsidP="00311652">
            <w:pPr>
              <w:rPr>
                <w:rFonts w:ascii="Times New Roman" w:hAnsi="Times New Roman" w:cs="Times New Roman"/>
                <w:b/>
                <w:sz w:val="21"/>
                <w:szCs w:val="21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0C2B846F" w14:textId="1A7B4481" w:rsidR="00ED6DC8" w:rsidRPr="007822E6" w:rsidRDefault="00A51B65" w:rsidP="0031165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BSc</w:t>
            </w:r>
            <w:r w:rsidR="005E6950"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, </w:t>
            </w:r>
            <w:r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Double Major Economics and English</w:t>
            </w:r>
          </w:p>
        </w:tc>
        <w:tc>
          <w:tcPr>
            <w:tcW w:w="2410" w:type="dxa"/>
            <w:vAlign w:val="bottom"/>
          </w:tcPr>
          <w:p w14:paraId="7C845E2D" w14:textId="0914B296" w:rsidR="00ED6DC8" w:rsidRPr="007822E6" w:rsidRDefault="00A51B65" w:rsidP="00311652">
            <w:pPr>
              <w:jc w:val="right"/>
              <w:rPr>
                <w:rFonts w:ascii="Times New Roman" w:hAnsi="Times New Roman" w:cs="Times New Roman"/>
                <w:iCs/>
                <w:sz w:val="24"/>
                <w:szCs w:val="24"/>
              </w:rPr>
            </w:pPr>
            <w:proofErr w:type="spellStart"/>
            <w:r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>Oct</w:t>
            </w:r>
            <w:proofErr w:type="spellEnd"/>
            <w:r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2024</w:t>
            </w:r>
            <w:r w:rsidR="005F4D4C"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</w:t>
            </w:r>
            <w:r w:rsidR="006321B5"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</w:t>
            </w:r>
            <w:r w:rsidR="00FA4C00">
              <w:rPr>
                <w:rFonts w:ascii="Times New Roman" w:hAnsi="Times New Roman" w:cs="Times New Roman"/>
                <w:iCs/>
                <w:sz w:val="24"/>
                <w:szCs w:val="24"/>
              </w:rPr>
              <w:t>today</w:t>
            </w:r>
          </w:p>
        </w:tc>
      </w:tr>
      <w:tr w:rsidR="005E6950" w:rsidRPr="007822E6" w14:paraId="61E5D482" w14:textId="77777777" w:rsidTr="007822E6">
        <w:trPr>
          <w:trHeight w:val="57"/>
        </w:trPr>
        <w:tc>
          <w:tcPr>
            <w:tcW w:w="1995" w:type="dxa"/>
            <w:gridSpan w:val="2"/>
          </w:tcPr>
          <w:p w14:paraId="2BF20966" w14:textId="77777777" w:rsidR="005E6950" w:rsidRPr="007822E6" w:rsidRDefault="005E6950" w:rsidP="00311652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8495" w:type="dxa"/>
            <w:gridSpan w:val="3"/>
          </w:tcPr>
          <w:p w14:paraId="419A9228" w14:textId="1CCA592D" w:rsidR="005E6950" w:rsidRPr="007822E6" w:rsidRDefault="002D0090" w:rsidP="00311652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Relevant coursework: Business Informatics and Data Analysis, Business Administration, Micro and Macroeconomics, Linguistics</w:t>
            </w:r>
          </w:p>
        </w:tc>
      </w:tr>
      <w:tr w:rsidR="0074007A" w:rsidRPr="007822E6" w14:paraId="2611884C" w14:textId="77777777" w:rsidTr="0074007A">
        <w:trPr>
          <w:trHeight w:val="459"/>
        </w:trPr>
        <w:tc>
          <w:tcPr>
            <w:tcW w:w="1995" w:type="dxa"/>
            <w:gridSpan w:val="2"/>
          </w:tcPr>
          <w:p w14:paraId="5D4BBF75" w14:textId="77777777" w:rsidR="005E6950" w:rsidRPr="007822E6" w:rsidRDefault="005E6950" w:rsidP="0031165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5629968E" w14:textId="2B3066FB" w:rsidR="005E6950" w:rsidRPr="007822E6" w:rsidRDefault="006321B5" w:rsidP="003116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8"/>
              </w:rPr>
              <w:t>GYMNASIUM HIMMELSTHÜR</w:t>
            </w:r>
          </w:p>
        </w:tc>
        <w:tc>
          <w:tcPr>
            <w:tcW w:w="2410" w:type="dxa"/>
            <w:vAlign w:val="bottom"/>
          </w:tcPr>
          <w:p w14:paraId="3DFCCB56" w14:textId="7DBAAEF5" w:rsidR="005E6950" w:rsidRPr="007822E6" w:rsidRDefault="006321B5" w:rsidP="003116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>Hi</w:t>
            </w:r>
            <w:r w:rsidR="00FA4C00">
              <w:rPr>
                <w:rFonts w:ascii="Times New Roman" w:hAnsi="Times New Roman" w:cs="Times New Roman"/>
                <w:bCs/>
                <w:sz w:val="24"/>
                <w:szCs w:val="28"/>
              </w:rPr>
              <w:t>ldesheim</w:t>
            </w:r>
            <w:r w:rsidR="005E6950"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 w:rsidR="009D6E5B"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>DE</w:t>
            </w:r>
          </w:p>
        </w:tc>
      </w:tr>
      <w:tr w:rsidR="0074007A" w:rsidRPr="007822E6" w14:paraId="370DDA32" w14:textId="77777777" w:rsidTr="0074007A">
        <w:trPr>
          <w:trHeight w:val="20"/>
        </w:trPr>
        <w:tc>
          <w:tcPr>
            <w:tcW w:w="1995" w:type="dxa"/>
            <w:gridSpan w:val="2"/>
          </w:tcPr>
          <w:p w14:paraId="185B2110" w14:textId="77777777" w:rsidR="005E6950" w:rsidRPr="007822E6" w:rsidRDefault="005E6950" w:rsidP="0031165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4AF3F812" w14:textId="4ABAA902" w:rsidR="005E6950" w:rsidRPr="007822E6" w:rsidRDefault="006321B5" w:rsidP="00311652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 xml:space="preserve">Abitur (German </w:t>
            </w:r>
            <w:r w:rsidR="002D0090"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A-Level equivalent</w:t>
            </w:r>
            <w:r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)</w:t>
            </w:r>
          </w:p>
        </w:tc>
        <w:tc>
          <w:tcPr>
            <w:tcW w:w="2410" w:type="dxa"/>
            <w:vAlign w:val="bottom"/>
          </w:tcPr>
          <w:p w14:paraId="7B102FFC" w14:textId="79C5F726" w:rsidR="005E6950" w:rsidRPr="007822E6" w:rsidRDefault="006321B5" w:rsidP="00311652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>June</w:t>
            </w:r>
            <w:r w:rsidR="005E6950"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>24</w:t>
            </w:r>
          </w:p>
        </w:tc>
      </w:tr>
      <w:tr w:rsidR="005E6950" w:rsidRPr="007822E6" w14:paraId="3E61A1D2" w14:textId="77777777" w:rsidTr="007822E6">
        <w:trPr>
          <w:trHeight w:val="113"/>
        </w:trPr>
        <w:tc>
          <w:tcPr>
            <w:tcW w:w="1995" w:type="dxa"/>
            <w:gridSpan w:val="2"/>
          </w:tcPr>
          <w:p w14:paraId="3F754092" w14:textId="77777777" w:rsidR="005E6950" w:rsidRPr="007822E6" w:rsidRDefault="005E6950" w:rsidP="00311652">
            <w:pPr>
              <w:rPr>
                <w:rFonts w:ascii="Times New Roman" w:hAnsi="Times New Roman" w:cs="Times New Roman"/>
                <w:i/>
                <w:iCs/>
              </w:rPr>
            </w:pPr>
          </w:p>
        </w:tc>
        <w:tc>
          <w:tcPr>
            <w:tcW w:w="8495" w:type="dxa"/>
            <w:gridSpan w:val="3"/>
          </w:tcPr>
          <w:p w14:paraId="103AE4A1" w14:textId="6C8C6C23" w:rsidR="005E6950" w:rsidRPr="007822E6" w:rsidRDefault="002D0090" w:rsidP="00311652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Main subjects: English, French, German, Mathematics, Philosophy</w:t>
            </w:r>
          </w:p>
        </w:tc>
      </w:tr>
      <w:tr w:rsidR="0074007A" w:rsidRPr="007822E6" w14:paraId="127C64E2" w14:textId="77777777" w:rsidTr="0074007A">
        <w:trPr>
          <w:trHeight w:val="459"/>
        </w:trPr>
        <w:tc>
          <w:tcPr>
            <w:tcW w:w="1995" w:type="dxa"/>
            <w:gridSpan w:val="2"/>
            <w:tcBorders>
              <w:top w:val="single" w:sz="4" w:space="0" w:color="auto"/>
            </w:tcBorders>
            <w:vAlign w:val="bottom"/>
          </w:tcPr>
          <w:p w14:paraId="2F8A518A" w14:textId="66CDECD4" w:rsidR="005E6950" w:rsidRPr="007822E6" w:rsidRDefault="00AD3E65" w:rsidP="00311652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4"/>
              </w:rPr>
              <w:t>EXPERIENCE</w:t>
            </w:r>
          </w:p>
        </w:tc>
        <w:tc>
          <w:tcPr>
            <w:tcW w:w="6085" w:type="dxa"/>
            <w:gridSpan w:val="2"/>
            <w:tcBorders>
              <w:top w:val="single" w:sz="4" w:space="0" w:color="auto"/>
            </w:tcBorders>
            <w:vAlign w:val="bottom"/>
          </w:tcPr>
          <w:p w14:paraId="38F27285" w14:textId="52031238" w:rsidR="005E6950" w:rsidRPr="007822E6" w:rsidRDefault="002D0090" w:rsidP="0031165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8"/>
              </w:rPr>
              <w:t>STUDENTENRING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4820196E" w14:textId="04621EB9" w:rsidR="005E6950" w:rsidRPr="007822E6" w:rsidRDefault="002D0090" w:rsidP="00311652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0"/>
                <w:szCs w:val="20"/>
              </w:rPr>
            </w:pPr>
            <w:r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>Lower Saxony</w:t>
            </w:r>
            <w:r w:rsidR="005E6950"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 xml:space="preserve">, </w:t>
            </w:r>
            <w:r w:rsidR="009D6E5B" w:rsidRPr="007822E6">
              <w:rPr>
                <w:rFonts w:ascii="Times New Roman" w:hAnsi="Times New Roman" w:cs="Times New Roman"/>
                <w:bCs/>
                <w:sz w:val="24"/>
                <w:szCs w:val="28"/>
              </w:rPr>
              <w:t>DE</w:t>
            </w:r>
          </w:p>
        </w:tc>
      </w:tr>
      <w:tr w:rsidR="0074007A" w:rsidRPr="007822E6" w14:paraId="335D84E9" w14:textId="77777777" w:rsidTr="0074007A">
        <w:trPr>
          <w:trHeight w:val="20"/>
        </w:trPr>
        <w:tc>
          <w:tcPr>
            <w:tcW w:w="1995" w:type="dxa"/>
            <w:gridSpan w:val="2"/>
          </w:tcPr>
          <w:p w14:paraId="519CDCF2" w14:textId="77777777" w:rsidR="005E6950" w:rsidRPr="007822E6" w:rsidRDefault="005E6950" w:rsidP="0031165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20B1570F" w14:textId="6B04533C" w:rsidR="005E6950" w:rsidRPr="007822E6" w:rsidRDefault="002D0090" w:rsidP="00311652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4"/>
              </w:rPr>
              <w:t>Academic Tutor</w:t>
            </w:r>
          </w:p>
        </w:tc>
        <w:tc>
          <w:tcPr>
            <w:tcW w:w="2410" w:type="dxa"/>
          </w:tcPr>
          <w:p w14:paraId="0475B997" w14:textId="4DD20192" w:rsidR="005E6950" w:rsidRPr="006306A4" w:rsidRDefault="002D0090" w:rsidP="00311652">
            <w:pPr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6306A4">
              <w:rPr>
                <w:rFonts w:ascii="Times New Roman" w:hAnsi="Times New Roman" w:cs="Times New Roman"/>
                <w:iCs/>
                <w:sz w:val="24"/>
                <w:szCs w:val="24"/>
              </w:rPr>
              <w:t>Oct</w:t>
            </w:r>
            <w:proofErr w:type="spellEnd"/>
            <w:r w:rsidR="005E6950" w:rsidRPr="006306A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Pr="006306A4"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  <w:r w:rsidR="005E6950" w:rsidRPr="006306A4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 </w:t>
            </w:r>
            <w:r w:rsidR="00FA4C00" w:rsidRPr="006306A4">
              <w:rPr>
                <w:rFonts w:ascii="Times New Roman" w:hAnsi="Times New Roman" w:cs="Times New Roman"/>
                <w:iCs/>
                <w:sz w:val="24"/>
                <w:szCs w:val="24"/>
              </w:rPr>
              <w:t>today</w:t>
            </w:r>
          </w:p>
        </w:tc>
      </w:tr>
      <w:tr w:rsidR="00ED6DC8" w:rsidRPr="007822E6" w14:paraId="54C3D64C" w14:textId="77777777" w:rsidTr="0074007A">
        <w:trPr>
          <w:trHeight w:val="20"/>
        </w:trPr>
        <w:tc>
          <w:tcPr>
            <w:tcW w:w="1995" w:type="dxa"/>
            <w:gridSpan w:val="2"/>
          </w:tcPr>
          <w:p w14:paraId="4EF7CADC" w14:textId="77777777" w:rsidR="00ED6DC8" w:rsidRPr="007822E6" w:rsidRDefault="00ED6DC8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</w:p>
        </w:tc>
        <w:tc>
          <w:tcPr>
            <w:tcW w:w="8495" w:type="dxa"/>
            <w:gridSpan w:val="3"/>
          </w:tcPr>
          <w:p w14:paraId="2DC929BF" w14:textId="4B7ADA00" w:rsidR="00ED6DC8" w:rsidRPr="007822E6" w:rsidRDefault="002D0090" w:rsidP="00311652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Created structured lesson plans tailored to each student</w:t>
            </w:r>
            <w:r w:rsidR="00B64DEE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’s learning styles, supporting understanding and progress</w:t>
            </w:r>
          </w:p>
          <w:p w14:paraId="7B4AD447" w14:textId="14E0CC5E" w:rsidR="005E6950" w:rsidRPr="007822E6" w:rsidRDefault="00B64DEE" w:rsidP="00311652">
            <w:pPr>
              <w:pStyle w:val="Bullets"/>
              <w:rPr>
                <w:rFonts w:ascii="Times New Roman" w:hAnsi="Times New Roman" w:cs="Times New Roman"/>
                <w:lang w:val="es-ES"/>
              </w:rPr>
            </w:pP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Provided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one-on-one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guidance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to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students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,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explaining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complex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concepts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and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adapting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to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their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need</w:t>
            </w:r>
            <w:r w:rsidR="00236D41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s</w:t>
            </w:r>
            <w:proofErr w:type="spellEnd"/>
          </w:p>
          <w:p w14:paraId="6DD9BA0F" w14:textId="77047B6D" w:rsidR="00940E76" w:rsidRPr="007822E6" w:rsidRDefault="00011303" w:rsidP="00940E76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s-ES"/>
              </w:rPr>
            </w:pPr>
            <w:proofErr w:type="spellStart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Developed</w:t>
            </w:r>
            <w:proofErr w:type="spellEnd"/>
            <w:r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additional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learning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resources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to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reinforce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key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concepts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outside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of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tutoring</w:t>
            </w:r>
            <w:proofErr w:type="spellEnd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 xml:space="preserve"> </w:t>
            </w:r>
            <w:proofErr w:type="spellStart"/>
            <w:r w:rsidR="00940E76" w:rsidRPr="007822E6">
              <w:rPr>
                <w:rFonts w:ascii="Times New Roman" w:hAnsi="Times New Roman" w:cs="Times New Roman"/>
                <w:i w:val="0"/>
                <w:iCs w:val="0"/>
                <w:lang w:val="es-ES"/>
              </w:rPr>
              <w:t>sessions</w:t>
            </w:r>
            <w:proofErr w:type="spellEnd"/>
          </w:p>
        </w:tc>
      </w:tr>
      <w:tr w:rsidR="000853DD" w:rsidRPr="007822E6" w14:paraId="50AFEA03" w14:textId="77777777" w:rsidTr="0074007A">
        <w:trPr>
          <w:gridBefore w:val="1"/>
          <w:wBefore w:w="6" w:type="dxa"/>
          <w:trHeight w:val="459"/>
        </w:trPr>
        <w:tc>
          <w:tcPr>
            <w:tcW w:w="1989" w:type="dxa"/>
          </w:tcPr>
          <w:p w14:paraId="6F2E29E1" w14:textId="77777777" w:rsidR="005E6950" w:rsidRPr="007822E6" w:rsidRDefault="005E6950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US"/>
              </w:rPr>
            </w:pPr>
          </w:p>
        </w:tc>
        <w:tc>
          <w:tcPr>
            <w:tcW w:w="5038" w:type="dxa"/>
            <w:vAlign w:val="bottom"/>
          </w:tcPr>
          <w:p w14:paraId="42FB0D26" w14:textId="25D479E4" w:rsidR="005E6950" w:rsidRPr="007822E6" w:rsidRDefault="00B64DEE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7822E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>RITUALS COSMETICS GERMANY GMBH</w:t>
            </w:r>
            <w:r w:rsidR="005E6950" w:rsidRPr="007822E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8"/>
              </w:rPr>
              <w:t xml:space="preserve"> </w:t>
            </w:r>
          </w:p>
        </w:tc>
        <w:tc>
          <w:tcPr>
            <w:tcW w:w="3457" w:type="dxa"/>
            <w:gridSpan w:val="2"/>
            <w:vAlign w:val="bottom"/>
          </w:tcPr>
          <w:p w14:paraId="11E31BD8" w14:textId="3DA3B4A3" w:rsidR="005E6950" w:rsidRPr="007822E6" w:rsidRDefault="00C9326D" w:rsidP="003116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</w:rPr>
            </w:pPr>
            <w:r w:rsidRPr="007822E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Hildesheim</w:t>
            </w:r>
            <w:r w:rsidR="005E6950" w:rsidRPr="007822E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 xml:space="preserve">, </w:t>
            </w:r>
            <w:r w:rsidR="009D6E5B" w:rsidRPr="007822E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8"/>
              </w:rPr>
              <w:t>DE</w:t>
            </w:r>
          </w:p>
        </w:tc>
      </w:tr>
      <w:tr w:rsidR="00877DC9" w:rsidRPr="007822E6" w14:paraId="48328CB9" w14:textId="77777777" w:rsidTr="0074007A">
        <w:trPr>
          <w:trHeight w:val="20"/>
        </w:trPr>
        <w:tc>
          <w:tcPr>
            <w:tcW w:w="1995" w:type="dxa"/>
            <w:gridSpan w:val="2"/>
          </w:tcPr>
          <w:p w14:paraId="5ED4125F" w14:textId="77777777" w:rsidR="005E6950" w:rsidRPr="007822E6" w:rsidRDefault="005E6950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74B74B41" w14:textId="069E3E7E" w:rsidR="005E6950" w:rsidRPr="007822E6" w:rsidRDefault="00B64DEE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 xml:space="preserve">Sales </w:t>
            </w:r>
            <w:proofErr w:type="spellStart"/>
            <w:r w:rsidR="002B255B" w:rsidRPr="007822E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A</w:t>
            </w:r>
            <w:r w:rsidRPr="007822E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</w:rPr>
              <w:t>dvisor</w:t>
            </w:r>
            <w:proofErr w:type="spellEnd"/>
          </w:p>
        </w:tc>
        <w:tc>
          <w:tcPr>
            <w:tcW w:w="2410" w:type="dxa"/>
          </w:tcPr>
          <w:p w14:paraId="2CB21DEB" w14:textId="66139653" w:rsidR="005E6950" w:rsidRPr="007822E6" w:rsidRDefault="00C9326D" w:rsidP="003116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Nov</w:t>
            </w:r>
            <w:r w:rsidR="005E6950" w:rsidRPr="007822E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20</w:t>
            </w:r>
            <w:r w:rsidRPr="007822E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25</w:t>
            </w:r>
            <w:r w:rsidR="005E6950" w:rsidRPr="007822E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 xml:space="preserve"> – </w:t>
            </w:r>
            <w:r w:rsidRPr="007822E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Jan 2026</w:t>
            </w:r>
          </w:p>
        </w:tc>
      </w:tr>
      <w:tr w:rsidR="005E6950" w:rsidRPr="007822E6" w14:paraId="7C4155D6" w14:textId="77777777" w:rsidTr="0074007A">
        <w:trPr>
          <w:trHeight w:val="20"/>
        </w:trPr>
        <w:tc>
          <w:tcPr>
            <w:tcW w:w="1995" w:type="dxa"/>
            <w:gridSpan w:val="2"/>
          </w:tcPr>
          <w:p w14:paraId="6E408002" w14:textId="77777777" w:rsidR="005E6950" w:rsidRPr="007822E6" w:rsidRDefault="005E6950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lang w:val="de-AT"/>
              </w:rPr>
            </w:pPr>
          </w:p>
        </w:tc>
        <w:tc>
          <w:tcPr>
            <w:tcW w:w="8495" w:type="dxa"/>
            <w:gridSpan w:val="3"/>
          </w:tcPr>
          <w:p w14:paraId="14418666" w14:textId="7B6F95CD" w:rsidR="005E6950" w:rsidRPr="007822E6" w:rsidRDefault="00C9326D" w:rsidP="00311652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Guided 40+ customers daily, identifying upsell opportunities and improving revenue per customer</w:t>
            </w:r>
          </w:p>
          <w:p w14:paraId="28CD7DE6" w14:textId="77777777" w:rsidR="005E6950" w:rsidRPr="007822E6" w:rsidRDefault="00C9326D" w:rsidP="00311652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Maintained stock and visual merchandising, optimizing accessibility and store performance</w:t>
            </w:r>
          </w:p>
          <w:p w14:paraId="3658805E" w14:textId="285C65DC" w:rsidR="00C9326D" w:rsidRPr="007822E6" w:rsidRDefault="00C9326D" w:rsidP="00311652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Developed customer focused</w:t>
            </w:r>
            <w:r w:rsidR="00046C47">
              <w:rPr>
                <w:rFonts w:ascii="Times New Roman" w:hAnsi="Times New Roman" w:cs="Times New Roman"/>
                <w:i w:val="0"/>
                <w:iCs w:val="0"/>
                <w:lang w:val="en-US"/>
              </w:rPr>
              <w:t>-</w:t>
            </w:r>
            <w:r w:rsidR="00670D79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problem solving and </w:t>
            </w:r>
            <w:r w:rsidR="005F4D4C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teamwork</w:t>
            </w:r>
            <w:r w:rsidR="00670D79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in a fast</w:t>
            </w:r>
            <w:r w:rsidR="005F4D4C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-</w:t>
            </w:r>
            <w:r w:rsidR="00670D79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paced environment</w:t>
            </w:r>
          </w:p>
        </w:tc>
      </w:tr>
      <w:tr w:rsidR="00311652" w:rsidRPr="007822E6" w14:paraId="74251178" w14:textId="77777777" w:rsidTr="0074007A">
        <w:trPr>
          <w:trHeight w:val="459"/>
        </w:trPr>
        <w:tc>
          <w:tcPr>
            <w:tcW w:w="1995" w:type="dxa"/>
            <w:gridSpan w:val="2"/>
            <w:tcBorders>
              <w:top w:val="single" w:sz="4" w:space="0" w:color="auto"/>
            </w:tcBorders>
            <w:vAlign w:val="bottom"/>
          </w:tcPr>
          <w:p w14:paraId="34B282F1" w14:textId="21FFA0F0" w:rsidR="00630284" w:rsidRPr="007822E6" w:rsidRDefault="00AD3E65" w:rsidP="00311652">
            <w:pPr>
              <w:pStyle w:val="Ort"/>
              <w:jc w:val="left"/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i w:val="0"/>
                <w:iCs/>
                <w:smallCaps w:val="0"/>
                <w:sz w:val="24"/>
                <w:szCs w:val="24"/>
              </w:rPr>
              <w:t>ACTIVITIES</w:t>
            </w:r>
          </w:p>
        </w:tc>
        <w:tc>
          <w:tcPr>
            <w:tcW w:w="6085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0D9F9D9E" w:rsidR="00630284" w:rsidRPr="007822E6" w:rsidRDefault="00461587" w:rsidP="00311652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  <w:lang w:val="en-US"/>
              </w:rPr>
              <w:t>UNITED NATIONS ASSOCIATION OF GERMANY E.V.</w:t>
            </w:r>
          </w:p>
        </w:tc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58208F44" w14:textId="1A0AB256" w:rsidR="00630284" w:rsidRPr="007822E6" w:rsidRDefault="00461587" w:rsidP="00311652">
            <w:pPr>
              <w:pStyle w:val="Or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Remote</w:t>
            </w:r>
            <w:r w:rsidR="00630284" w:rsidRPr="007822E6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 xml:space="preserve">, </w:t>
            </w:r>
            <w:r w:rsidR="009D6E5B" w:rsidRPr="007822E6">
              <w:rPr>
                <w:rFonts w:ascii="Times New Roman" w:hAnsi="Times New Roman" w:cs="Times New Roman"/>
                <w:bCs/>
                <w:i w:val="0"/>
                <w:iCs/>
                <w:smallCaps w:val="0"/>
                <w:sz w:val="24"/>
                <w:szCs w:val="24"/>
              </w:rPr>
              <w:t>DE</w:t>
            </w:r>
          </w:p>
        </w:tc>
      </w:tr>
      <w:tr w:rsidR="0074007A" w:rsidRPr="007822E6" w14:paraId="4F59C612" w14:textId="77777777" w:rsidTr="0074007A">
        <w:trPr>
          <w:trHeight w:val="20"/>
        </w:trPr>
        <w:tc>
          <w:tcPr>
            <w:tcW w:w="1995" w:type="dxa"/>
            <w:gridSpan w:val="2"/>
          </w:tcPr>
          <w:p w14:paraId="666A1540" w14:textId="77777777" w:rsidR="00630284" w:rsidRPr="007822E6" w:rsidRDefault="00630284" w:rsidP="00311652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de-AT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32F07601" w14:textId="5F2531E0" w:rsidR="00630284" w:rsidRPr="007822E6" w:rsidRDefault="00B3018F" w:rsidP="00311652">
            <w:pPr>
              <w:pStyle w:val="Beschreibung"/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Podcast Host and Research Lead – UN Basics/</w:t>
            </w:r>
            <w:proofErr w:type="spellStart"/>
            <w:r w:rsidRPr="007822E6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Recht</w:t>
            </w:r>
            <w:proofErr w:type="spellEnd"/>
          </w:p>
        </w:tc>
        <w:tc>
          <w:tcPr>
            <w:tcW w:w="2410" w:type="dxa"/>
          </w:tcPr>
          <w:p w14:paraId="45DD2178" w14:textId="564CF3D0" w:rsidR="00630284" w:rsidRPr="007822E6" w:rsidRDefault="008440EC" w:rsidP="00311652">
            <w:pPr>
              <w:pStyle w:val="Beschreibung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spellStart"/>
            <w:r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>Oct</w:t>
            </w:r>
            <w:proofErr w:type="spellEnd"/>
            <w:r w:rsidR="00630284"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20</w:t>
            </w:r>
            <w:r w:rsidR="00990F12"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>25</w:t>
            </w:r>
            <w:r w:rsidR="00630284" w:rsidRPr="007822E6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–</w:t>
            </w:r>
            <w:r w:rsidR="00FA4C00">
              <w:rPr>
                <w:rFonts w:ascii="Times New Roman" w:hAnsi="Times New Roman" w:cs="Times New Roman"/>
                <w:iCs/>
                <w:sz w:val="24"/>
                <w:szCs w:val="24"/>
              </w:rPr>
              <w:t xml:space="preserve"> t</w:t>
            </w:r>
            <w:r w:rsidR="006306A4">
              <w:rPr>
                <w:rFonts w:ascii="Times New Roman" w:hAnsi="Times New Roman" w:cs="Times New Roman"/>
                <w:iCs/>
                <w:sz w:val="24"/>
                <w:szCs w:val="24"/>
              </w:rPr>
              <w:t>oday</w:t>
            </w:r>
          </w:p>
        </w:tc>
      </w:tr>
      <w:tr w:rsidR="00630284" w:rsidRPr="007822E6" w14:paraId="02437711" w14:textId="77777777" w:rsidTr="0074007A">
        <w:trPr>
          <w:trHeight w:val="20"/>
        </w:trPr>
        <w:tc>
          <w:tcPr>
            <w:tcW w:w="1995" w:type="dxa"/>
            <w:gridSpan w:val="2"/>
          </w:tcPr>
          <w:p w14:paraId="315AB965" w14:textId="77777777" w:rsidR="00630284" w:rsidRPr="007822E6" w:rsidRDefault="00630284" w:rsidP="00311652">
            <w:pPr>
              <w:pStyle w:val="Beschreibung"/>
              <w:rPr>
                <w:rFonts w:ascii="Times New Roman" w:hAnsi="Times New Roman" w:cs="Times New Roman"/>
                <w:iCs/>
                <w:lang w:val="de-AT"/>
              </w:rPr>
            </w:pPr>
          </w:p>
        </w:tc>
        <w:tc>
          <w:tcPr>
            <w:tcW w:w="8495" w:type="dxa"/>
            <w:gridSpan w:val="3"/>
          </w:tcPr>
          <w:p w14:paraId="4BB7D7BE" w14:textId="25275422" w:rsidR="0022658B" w:rsidRPr="007822E6" w:rsidRDefault="00B3018F" w:rsidP="00311652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Research</w:t>
            </w:r>
            <w:r w:rsidR="00A95E03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ed</w:t>
            </w: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and distill</w:t>
            </w:r>
            <w:r w:rsidR="00A95E03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ed</w:t>
            </w: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complex UN policy and legal topics into concise</w:t>
            </w:r>
            <w:r w:rsidR="0022658B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, accessible podcast episodes</w:t>
            </w:r>
            <w:r w:rsidR="009C7E34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for </w:t>
            </w:r>
            <w:r w:rsidR="00BF73FC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a </w:t>
            </w:r>
            <w:r w:rsidR="009C7E34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broad audience</w:t>
            </w:r>
          </w:p>
          <w:p w14:paraId="68CFAD97" w14:textId="4C4F8A16" w:rsidR="00630284" w:rsidRPr="007822E6" w:rsidRDefault="0022658B" w:rsidP="00311652">
            <w:pPr>
              <w:pStyle w:val="Bullets"/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Le</w:t>
            </w:r>
            <w:r w:rsidR="009C7E34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d and conducted </w:t>
            </w:r>
            <w:r w:rsidR="004F5C88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interviews with </w:t>
            </w:r>
            <w:r w:rsidR="009C7E34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UN experts, synthesizing insights and coordinating all aspects of the discussion</w:t>
            </w:r>
            <w:r w:rsidR="00B3018F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</w:p>
        </w:tc>
      </w:tr>
      <w:tr w:rsidR="0074007A" w:rsidRPr="007822E6" w14:paraId="4AF19DD1" w14:textId="77777777" w:rsidTr="0074007A">
        <w:trPr>
          <w:gridBefore w:val="1"/>
          <w:wBefore w:w="6" w:type="dxa"/>
          <w:trHeight w:val="459"/>
        </w:trPr>
        <w:tc>
          <w:tcPr>
            <w:tcW w:w="1989" w:type="dxa"/>
          </w:tcPr>
          <w:p w14:paraId="594E1093" w14:textId="77777777" w:rsidR="00630284" w:rsidRPr="007822E6" w:rsidRDefault="00630284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en-US"/>
              </w:rPr>
            </w:pPr>
          </w:p>
        </w:tc>
        <w:tc>
          <w:tcPr>
            <w:tcW w:w="5038" w:type="dxa"/>
            <w:vAlign w:val="bottom"/>
          </w:tcPr>
          <w:p w14:paraId="7756FD9A" w14:textId="0F6C0B6F" w:rsidR="00630284" w:rsidRPr="007822E6" w:rsidRDefault="00990F12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  <w:lang w:val="en-US"/>
              </w:rPr>
              <w:t>EDUNOVO E.V.</w:t>
            </w:r>
          </w:p>
        </w:tc>
        <w:tc>
          <w:tcPr>
            <w:tcW w:w="3457" w:type="dxa"/>
            <w:gridSpan w:val="2"/>
            <w:vAlign w:val="bottom"/>
          </w:tcPr>
          <w:p w14:paraId="30626CB8" w14:textId="4589C3F5" w:rsidR="00630284" w:rsidRPr="007822E6" w:rsidRDefault="00990F12" w:rsidP="003116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iCs w:val="0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Remote</w:t>
            </w:r>
            <w:r w:rsidR="00630284" w:rsidRPr="007822E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 xml:space="preserve">, </w:t>
            </w:r>
            <w:r w:rsidR="009D6E5B" w:rsidRPr="007822E6">
              <w:rPr>
                <w:rFonts w:ascii="Times New Roman" w:hAnsi="Times New Roman" w:cs="Times New Roman"/>
                <w:bCs/>
                <w:i w:val="0"/>
                <w:iCs w:val="0"/>
                <w:sz w:val="24"/>
                <w:szCs w:val="24"/>
              </w:rPr>
              <w:t>DE</w:t>
            </w:r>
          </w:p>
        </w:tc>
      </w:tr>
      <w:tr w:rsidR="0074007A" w:rsidRPr="007822E6" w14:paraId="56372BDE" w14:textId="77777777" w:rsidTr="0074007A">
        <w:trPr>
          <w:trHeight w:val="20"/>
        </w:trPr>
        <w:tc>
          <w:tcPr>
            <w:tcW w:w="1995" w:type="dxa"/>
            <w:gridSpan w:val="2"/>
          </w:tcPr>
          <w:p w14:paraId="55D202AF" w14:textId="77777777" w:rsidR="00630284" w:rsidRPr="007822E6" w:rsidRDefault="00630284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sz w:val="24"/>
                <w:szCs w:val="24"/>
                <w:lang w:val="de-AT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3C87D247" w14:textId="0BB8B3FB" w:rsidR="00630284" w:rsidRPr="007822E6" w:rsidRDefault="001D7B1C" w:rsidP="00311652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i w:val="0"/>
                <w:iCs w:val="0"/>
                <w:sz w:val="24"/>
                <w:szCs w:val="24"/>
                <w:lang w:val="en-US"/>
              </w:rPr>
              <w:t>Marketing Specialist and Webinar Host</w:t>
            </w:r>
          </w:p>
        </w:tc>
        <w:tc>
          <w:tcPr>
            <w:tcW w:w="2410" w:type="dxa"/>
          </w:tcPr>
          <w:p w14:paraId="288A2195" w14:textId="54407F5A" w:rsidR="00630284" w:rsidRPr="007822E6" w:rsidRDefault="00990F12" w:rsidP="00311652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sz w:val="24"/>
                <w:szCs w:val="24"/>
                <w:lang w:val="en-US"/>
              </w:rPr>
            </w:pPr>
            <w:proofErr w:type="spellStart"/>
            <w:r w:rsidRPr="007822E6">
              <w:rPr>
                <w:rFonts w:ascii="Times New Roman" w:hAnsi="Times New Roman" w:cs="Times New Roman"/>
                <w:i w:val="0"/>
                <w:sz w:val="24"/>
                <w:szCs w:val="24"/>
              </w:rPr>
              <w:t>Oct</w:t>
            </w:r>
            <w:proofErr w:type="spellEnd"/>
            <w:r w:rsidR="00630284" w:rsidRPr="007822E6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20</w:t>
            </w:r>
            <w:r w:rsidRPr="007822E6">
              <w:rPr>
                <w:rFonts w:ascii="Times New Roman" w:hAnsi="Times New Roman" w:cs="Times New Roman"/>
                <w:i w:val="0"/>
                <w:sz w:val="24"/>
                <w:szCs w:val="24"/>
              </w:rPr>
              <w:t>25</w:t>
            </w:r>
            <w:r w:rsidR="00D4315F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 </w:t>
            </w:r>
            <w:r w:rsidR="00630284" w:rsidRPr="007822E6">
              <w:rPr>
                <w:rFonts w:ascii="Times New Roman" w:hAnsi="Times New Roman" w:cs="Times New Roman"/>
                <w:i w:val="0"/>
                <w:sz w:val="24"/>
                <w:szCs w:val="24"/>
              </w:rPr>
              <w:t xml:space="preserve">– </w:t>
            </w:r>
            <w:r w:rsidR="00FA4C00">
              <w:rPr>
                <w:rFonts w:ascii="Times New Roman" w:hAnsi="Times New Roman" w:cs="Times New Roman"/>
                <w:i w:val="0"/>
                <w:sz w:val="24"/>
                <w:szCs w:val="24"/>
              </w:rPr>
              <w:t>today</w:t>
            </w:r>
          </w:p>
        </w:tc>
      </w:tr>
      <w:tr w:rsidR="00630284" w:rsidRPr="007822E6" w14:paraId="7ECB507F" w14:textId="77777777" w:rsidTr="0074007A">
        <w:trPr>
          <w:trHeight w:val="20"/>
        </w:trPr>
        <w:tc>
          <w:tcPr>
            <w:tcW w:w="1995" w:type="dxa"/>
            <w:gridSpan w:val="2"/>
          </w:tcPr>
          <w:p w14:paraId="2F9DF745" w14:textId="77777777" w:rsidR="00630284" w:rsidRPr="007822E6" w:rsidRDefault="00630284" w:rsidP="00311652">
            <w:pPr>
              <w:pStyle w:val="Beschreibung"/>
              <w:rPr>
                <w:rFonts w:ascii="Times New Roman" w:hAnsi="Times New Roman" w:cs="Times New Roman"/>
                <w:iCs/>
                <w:lang w:val="de-AT"/>
              </w:rPr>
            </w:pPr>
          </w:p>
        </w:tc>
        <w:tc>
          <w:tcPr>
            <w:tcW w:w="8495" w:type="dxa"/>
            <w:gridSpan w:val="3"/>
          </w:tcPr>
          <w:p w14:paraId="4846C39F" w14:textId="0F143139" w:rsidR="00630284" w:rsidRPr="007822E6" w:rsidRDefault="00591A00" w:rsidP="00311652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Planned and executed marketing campaigns</w:t>
            </w:r>
            <w:r w:rsidR="00321DC2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, crafting messaging and promotional content</w:t>
            </w: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 </w:t>
            </w:r>
          </w:p>
          <w:p w14:paraId="2CC438FF" w14:textId="663C47B2" w:rsidR="00591A00" w:rsidRPr="007822E6" w:rsidRDefault="00591A00" w:rsidP="00311652">
            <w:pPr>
              <w:pStyle w:val="Bullets"/>
              <w:rPr>
                <w:rFonts w:ascii="Times New Roman" w:hAnsi="Times New Roman" w:cs="Times New Roman"/>
                <w:i w:val="0"/>
                <w:iCs w:val="0"/>
                <w:lang w:val="en-US"/>
              </w:rPr>
            </w:pPr>
            <w:r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Designe</w:t>
            </w:r>
            <w:r w:rsidR="0022658B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 xml:space="preserve">d and delivered live webinars, </w:t>
            </w:r>
            <w:r w:rsidR="008F73D3" w:rsidRPr="007822E6">
              <w:rPr>
                <w:rFonts w:ascii="Times New Roman" w:hAnsi="Times New Roman" w:cs="Times New Roman"/>
                <w:i w:val="0"/>
                <w:iCs w:val="0"/>
                <w:lang w:val="en-US"/>
              </w:rPr>
              <w:t>analyzing attendance and engagement metrics to optimize delivery and enhance audience experience</w:t>
            </w:r>
          </w:p>
        </w:tc>
      </w:tr>
      <w:tr w:rsidR="000853DD" w:rsidRPr="007822E6" w14:paraId="0B0872BC" w14:textId="77777777" w:rsidTr="0074007A">
        <w:trPr>
          <w:gridBefore w:val="1"/>
          <w:wBefore w:w="6" w:type="dxa"/>
          <w:trHeight w:val="459"/>
        </w:trPr>
        <w:tc>
          <w:tcPr>
            <w:tcW w:w="1989" w:type="dxa"/>
          </w:tcPr>
          <w:p w14:paraId="67ECD4BD" w14:textId="77777777" w:rsidR="00CB669A" w:rsidRPr="007822E6" w:rsidRDefault="00CB669A" w:rsidP="00311652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5038" w:type="dxa"/>
            <w:vAlign w:val="bottom"/>
          </w:tcPr>
          <w:p w14:paraId="03AA4DBA" w14:textId="0A5D41E2" w:rsidR="00CB669A" w:rsidRPr="007822E6" w:rsidRDefault="000A2246" w:rsidP="00311652">
            <w:pPr>
              <w:contextualSpacing/>
              <w:rPr>
                <w:rFonts w:ascii="Times New Roman" w:hAnsi="Times New Roman" w:cs="Times New Roman"/>
                <w:color w:val="000000"/>
              </w:rPr>
            </w:pPr>
            <w:r w:rsidRPr="007822E6">
              <w:rPr>
                <w:rFonts w:ascii="Times New Roman" w:hAnsi="Times New Roman" w:cs="Times New Roman"/>
                <w:b/>
                <w:color w:val="000000"/>
                <w:sz w:val="24"/>
                <w:szCs w:val="28"/>
              </w:rPr>
              <w:t>PUMPKIN CAREERS GMBH</w:t>
            </w:r>
          </w:p>
        </w:tc>
        <w:tc>
          <w:tcPr>
            <w:tcW w:w="3457" w:type="dxa"/>
            <w:gridSpan w:val="2"/>
            <w:vAlign w:val="bottom"/>
          </w:tcPr>
          <w:p w14:paraId="37747DBC" w14:textId="7A380522" w:rsidR="00CB669A" w:rsidRPr="007822E6" w:rsidRDefault="00CB669A" w:rsidP="00311652">
            <w:pPr>
              <w:contextualSpacing/>
              <w:jc w:val="right"/>
              <w:rPr>
                <w:rFonts w:ascii="Times New Roman" w:hAnsi="Times New Roman" w:cs="Times New Roman"/>
                <w:color w:val="000000"/>
              </w:rPr>
            </w:pPr>
            <w:r w:rsidRPr="007822E6">
              <w:rPr>
                <w:rFonts w:ascii="Times New Roman" w:hAnsi="Times New Roman" w:cs="Times New Roman"/>
                <w:bCs/>
                <w:color w:val="000000"/>
                <w:sz w:val="24"/>
                <w:szCs w:val="28"/>
              </w:rPr>
              <w:t>Frankfurt, DE</w:t>
            </w:r>
          </w:p>
        </w:tc>
      </w:tr>
      <w:tr w:rsidR="00877DC9" w:rsidRPr="007822E6" w14:paraId="7F9D2D2B" w14:textId="77777777" w:rsidTr="0074007A">
        <w:trPr>
          <w:trHeight w:val="57"/>
        </w:trPr>
        <w:tc>
          <w:tcPr>
            <w:tcW w:w="1995" w:type="dxa"/>
            <w:gridSpan w:val="2"/>
          </w:tcPr>
          <w:p w14:paraId="7C4D2235" w14:textId="77777777" w:rsidR="00CB669A" w:rsidRPr="007822E6" w:rsidRDefault="00CB669A" w:rsidP="00311652">
            <w:pPr>
              <w:contextualSpacing/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</w:pPr>
          </w:p>
        </w:tc>
        <w:tc>
          <w:tcPr>
            <w:tcW w:w="6085" w:type="dxa"/>
            <w:gridSpan w:val="2"/>
            <w:vAlign w:val="bottom"/>
          </w:tcPr>
          <w:p w14:paraId="3626508D" w14:textId="2B8BF0FC" w:rsidR="00CB669A" w:rsidRPr="007822E6" w:rsidRDefault="000A2246" w:rsidP="00311652">
            <w:pPr>
              <w:contextualSpacing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822E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Selected</w:t>
            </w:r>
            <w:proofErr w:type="spellEnd"/>
            <w:r w:rsidRPr="007822E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7822E6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Participant</w:t>
            </w:r>
            <w:proofErr w:type="spellEnd"/>
          </w:p>
        </w:tc>
        <w:tc>
          <w:tcPr>
            <w:tcW w:w="2410" w:type="dxa"/>
          </w:tcPr>
          <w:p w14:paraId="76ED1074" w14:textId="0067EFF6" w:rsidR="00CB669A" w:rsidRPr="007822E6" w:rsidRDefault="00990F12" w:rsidP="00311652">
            <w:pPr>
              <w:contextualSpacing/>
              <w:jc w:val="right"/>
              <w:rPr>
                <w:rFonts w:ascii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 w:rsidRPr="007822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Oct</w:t>
            </w:r>
            <w:proofErr w:type="spellEnd"/>
            <w:r w:rsidRPr="007822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2025</w:t>
            </w:r>
            <w:r w:rsidR="004051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CB669A" w:rsidRPr="007822E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–</w:t>
            </w:r>
            <w:r w:rsidR="004051F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4C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today</w:t>
            </w:r>
          </w:p>
        </w:tc>
      </w:tr>
      <w:tr w:rsidR="00F00969" w:rsidRPr="007822E6" w14:paraId="238BAAEE" w14:textId="77777777" w:rsidTr="0074007A">
        <w:trPr>
          <w:trHeight w:val="20"/>
        </w:trPr>
        <w:tc>
          <w:tcPr>
            <w:tcW w:w="1995" w:type="dxa"/>
            <w:gridSpan w:val="2"/>
          </w:tcPr>
          <w:p w14:paraId="304DE216" w14:textId="77777777" w:rsidR="00F00969" w:rsidRPr="007822E6" w:rsidRDefault="00F00969" w:rsidP="00311652">
            <w:pPr>
              <w:contextualSpacing/>
              <w:rPr>
                <w:rFonts w:ascii="Times New Roman" w:hAnsi="Times New Roman" w:cs="Times New Roman"/>
                <w:color w:val="000000"/>
                <w:lang w:val="de-AT"/>
              </w:rPr>
            </w:pPr>
          </w:p>
        </w:tc>
        <w:tc>
          <w:tcPr>
            <w:tcW w:w="8495" w:type="dxa"/>
            <w:gridSpan w:val="3"/>
          </w:tcPr>
          <w:p w14:paraId="36E74620" w14:textId="514928CE" w:rsidR="00F00969" w:rsidRPr="007822E6" w:rsidRDefault="000A2246" w:rsidP="00311652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</w:pPr>
            <w:r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Selected for a competitive coaching program for students targeting </w:t>
            </w:r>
            <w:r w:rsidR="003324E2" w:rsidRPr="007822E6">
              <w:rPr>
                <w:rFonts w:ascii="Times New Roman" w:hAnsi="Times New Roman" w:cs="Times New Roman"/>
                <w:color w:val="000000"/>
                <w:lang w:val="en-US"/>
              </w:rPr>
              <w:t>C</w:t>
            </w:r>
            <w:r w:rsidRPr="007822E6">
              <w:rPr>
                <w:rFonts w:ascii="Times New Roman" w:hAnsi="Times New Roman" w:cs="Times New Roman"/>
                <w:color w:val="000000"/>
                <w:lang w:val="en-US"/>
              </w:rPr>
              <w:t>onsulting, I</w:t>
            </w:r>
            <w:r w:rsidR="003324E2" w:rsidRPr="007822E6">
              <w:rPr>
                <w:rFonts w:ascii="Times New Roman" w:hAnsi="Times New Roman" w:cs="Times New Roman"/>
                <w:color w:val="000000"/>
                <w:lang w:val="en-US"/>
              </w:rPr>
              <w:t>nvestment Banking</w:t>
            </w:r>
            <w:r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 and P</w:t>
            </w:r>
            <w:r w:rsidR="003324E2" w:rsidRPr="007822E6">
              <w:rPr>
                <w:rFonts w:ascii="Times New Roman" w:hAnsi="Times New Roman" w:cs="Times New Roman"/>
                <w:color w:val="000000"/>
                <w:lang w:val="en-US"/>
              </w:rPr>
              <w:t>rivate Equity</w:t>
            </w:r>
          </w:p>
          <w:p w14:paraId="156626CA" w14:textId="52C57AFF" w:rsidR="00F00969" w:rsidRPr="007822E6" w:rsidRDefault="00B54FB4" w:rsidP="00311652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lang w:val="es-ES"/>
              </w:rPr>
            </w:pPr>
            <w:proofErr w:type="spellStart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G</w:t>
            </w:r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>ained</w:t>
            </w:r>
            <w:proofErr w:type="spellEnd"/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profesional and personal </w:t>
            </w:r>
            <w:proofErr w:type="spellStart"/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>development</w:t>
            </w:r>
            <w:proofErr w:type="spellEnd"/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(</w:t>
            </w:r>
            <w:proofErr w:type="spellStart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>Exel</w:t>
            </w:r>
            <w:proofErr w:type="spellEnd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, </w:t>
            </w:r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MS Office, </w:t>
            </w:r>
            <w:proofErr w:type="spellStart"/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>industry</w:t>
            </w:r>
            <w:proofErr w:type="spellEnd"/>
            <w:r w:rsidR="000A2246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knowledge)</w:t>
            </w:r>
          </w:p>
          <w:p w14:paraId="617A1530" w14:textId="1A4C9C4D" w:rsidR="000A2246" w:rsidRPr="007822E6" w:rsidRDefault="000A2246" w:rsidP="00311652">
            <w:pPr>
              <w:numPr>
                <w:ilvl w:val="0"/>
                <w:numId w:val="3"/>
              </w:numPr>
              <w:contextualSpacing/>
              <w:rPr>
                <w:rFonts w:ascii="Times New Roman" w:hAnsi="Times New Roman" w:cs="Times New Roman"/>
                <w:i/>
                <w:iCs/>
                <w:color w:val="000000"/>
                <w:lang w:val="es-ES"/>
              </w:rPr>
            </w:pPr>
            <w:proofErr w:type="spellStart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Built</w:t>
            </w:r>
            <w:proofErr w:type="spellEnd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a </w:t>
            </w:r>
            <w:proofErr w:type="spellStart"/>
            <w:r w:rsidR="0011011B" w:rsidRPr="007822E6">
              <w:rPr>
                <w:rFonts w:ascii="Times New Roman" w:hAnsi="Times New Roman" w:cs="Times New Roman"/>
                <w:color w:val="000000"/>
                <w:lang w:val="es-ES"/>
              </w:rPr>
              <w:t>DAC</w:t>
            </w:r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>H</w:t>
            </w:r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-wide</w:t>
            </w:r>
            <w:proofErr w:type="spellEnd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network of 1</w:t>
            </w:r>
            <w:r w:rsidR="00BF73FC" w:rsidRPr="007822E6">
              <w:rPr>
                <w:rFonts w:ascii="Times New Roman" w:hAnsi="Times New Roman" w:cs="Times New Roman"/>
                <w:color w:val="000000"/>
                <w:lang w:val="es-ES"/>
              </w:rPr>
              <w:t>.</w:t>
            </w:r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000+</w:t>
            </w:r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</w:t>
            </w:r>
            <w:proofErr w:type="spellStart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>career</w:t>
            </w:r>
            <w:proofErr w:type="spellEnd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</w:t>
            </w:r>
            <w:proofErr w:type="spellStart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>driven</w:t>
            </w:r>
            <w:proofErr w:type="spellEnd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</w:t>
            </w:r>
            <w:proofErr w:type="spellStart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students</w:t>
            </w:r>
            <w:proofErr w:type="spellEnd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and </w:t>
            </w:r>
            <w:proofErr w:type="spellStart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connected</w:t>
            </w:r>
            <w:proofErr w:type="spellEnd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with </w:t>
            </w:r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senior </w:t>
            </w:r>
            <w:proofErr w:type="spellStart"/>
            <w:r w:rsidR="00461587" w:rsidRPr="007822E6">
              <w:rPr>
                <w:rFonts w:ascii="Times New Roman" w:hAnsi="Times New Roman" w:cs="Times New Roman"/>
                <w:color w:val="000000"/>
                <w:lang w:val="es-ES"/>
              </w:rPr>
              <w:t>industry</w:t>
            </w:r>
            <w:proofErr w:type="spellEnd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 xml:space="preserve"> </w:t>
            </w:r>
            <w:proofErr w:type="spellStart"/>
            <w:r w:rsidRPr="007822E6">
              <w:rPr>
                <w:rFonts w:ascii="Times New Roman" w:hAnsi="Times New Roman" w:cs="Times New Roman"/>
                <w:color w:val="000000"/>
                <w:lang w:val="es-ES"/>
              </w:rPr>
              <w:t>mentors</w:t>
            </w:r>
            <w:proofErr w:type="spellEnd"/>
          </w:p>
        </w:tc>
      </w:tr>
      <w:tr w:rsidR="00630284" w:rsidRPr="007822E6" w14:paraId="2B257790" w14:textId="77777777" w:rsidTr="0018364E">
        <w:trPr>
          <w:trHeight w:val="459"/>
        </w:trPr>
        <w:tc>
          <w:tcPr>
            <w:tcW w:w="1995" w:type="dxa"/>
            <w:gridSpan w:val="2"/>
            <w:tcBorders>
              <w:top w:val="single" w:sz="4" w:space="0" w:color="auto"/>
            </w:tcBorders>
            <w:vAlign w:val="bottom"/>
          </w:tcPr>
          <w:p w14:paraId="4CD0956F" w14:textId="315D4064" w:rsidR="00630284" w:rsidRPr="007822E6" w:rsidRDefault="00AD3E65" w:rsidP="0031165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22E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>OTHER</w:t>
            </w:r>
            <w:r w:rsidR="00ED748B" w:rsidRPr="007822E6">
              <w:rPr>
                <w:rFonts w:ascii="Times New Roman" w:hAnsi="Times New Roman" w:cs="Times New Roman"/>
                <w:b/>
                <w:smallCaps/>
                <w:sz w:val="24"/>
                <w:szCs w:val="24"/>
              </w:rPr>
              <w:t xml:space="preserve"> SKILLS </w:t>
            </w:r>
          </w:p>
        </w:tc>
        <w:tc>
          <w:tcPr>
            <w:tcW w:w="8495" w:type="dxa"/>
            <w:gridSpan w:val="3"/>
            <w:tcBorders>
              <w:top w:val="single" w:sz="4" w:space="0" w:color="auto"/>
            </w:tcBorders>
            <w:vAlign w:val="bottom"/>
          </w:tcPr>
          <w:p w14:paraId="061D3FCE" w14:textId="36ACBAF4" w:rsidR="00630284" w:rsidRPr="007822E6" w:rsidRDefault="00AD3E65" w:rsidP="00311652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Languages</w:t>
            </w:r>
            <w:r w:rsidR="00630284" w:rsidRPr="007822E6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val="en-US"/>
              </w:rPr>
              <w:t>:</w:t>
            </w:r>
            <w:r w:rsidR="00630284" w:rsidRPr="007822E6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 xml:space="preserve"> </w:t>
            </w:r>
            <w:r w:rsidRPr="007822E6">
              <w:rPr>
                <w:rFonts w:ascii="Times New Roman" w:hAnsi="Times New Roman" w:cs="Times New Roman"/>
                <w:color w:val="000000"/>
                <w:lang w:val="en-US"/>
              </w:rPr>
              <w:t>German</w:t>
            </w:r>
            <w:r w:rsidR="00630284"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63028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</w:t>
            </w:r>
            <w:r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native</w:t>
            </w:r>
            <w:r w:rsidR="0063028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)</w:t>
            </w:r>
            <w:r w:rsidR="00630284"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, </w:t>
            </w:r>
            <w:r w:rsidR="00FD4624" w:rsidRPr="007822E6">
              <w:rPr>
                <w:rFonts w:ascii="Times New Roman" w:hAnsi="Times New Roman" w:cs="Times New Roman"/>
                <w:color w:val="000000"/>
                <w:lang w:val="en-US"/>
              </w:rPr>
              <w:t>Arabic</w:t>
            </w:r>
            <w:r w:rsidR="00630284"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873968" w:rsidRPr="007822E6">
              <w:rPr>
                <w:rFonts w:ascii="Times New Roman" w:hAnsi="Times New Roman" w:cs="Times New Roman"/>
                <w:color w:val="000000"/>
                <w:lang w:val="en-US"/>
              </w:rPr>
              <w:t>(</w:t>
            </w:r>
            <w:r w:rsidR="00FD462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native</w:t>
            </w:r>
            <w:r w:rsidR="0063028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)</w:t>
            </w:r>
            <w:r w:rsidR="00FD4624"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, English </w:t>
            </w:r>
            <w:r w:rsidR="00FD462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(fluent)</w:t>
            </w:r>
            <w:r w:rsidR="00FD4624"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, French </w:t>
            </w:r>
            <w:r w:rsidR="00FD462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</w:t>
            </w:r>
            <w:r w:rsidR="003324E2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 xml:space="preserve">business </w:t>
            </w:r>
            <w:r w:rsidR="00FD462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fluent</w:t>
            </w:r>
            <w:r w:rsidR="00FD4624" w:rsidRPr="007822E6"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  <w:t>)</w:t>
            </w:r>
          </w:p>
        </w:tc>
      </w:tr>
      <w:tr w:rsidR="0074007A" w:rsidRPr="007822E6" w14:paraId="45706C3F" w14:textId="77777777" w:rsidTr="007822E6">
        <w:trPr>
          <w:gridBefore w:val="1"/>
          <w:wBefore w:w="6" w:type="dxa"/>
          <w:trHeight w:val="397"/>
        </w:trPr>
        <w:tc>
          <w:tcPr>
            <w:tcW w:w="1989" w:type="dxa"/>
            <w:vAlign w:val="bottom"/>
          </w:tcPr>
          <w:p w14:paraId="501F0D19" w14:textId="6C9BB2F7" w:rsidR="00630284" w:rsidRPr="007822E6" w:rsidRDefault="00114665" w:rsidP="008440E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&amp; INTERESTS</w:t>
            </w:r>
          </w:p>
        </w:tc>
        <w:tc>
          <w:tcPr>
            <w:tcW w:w="8495" w:type="dxa"/>
            <w:gridSpan w:val="3"/>
            <w:vAlign w:val="bottom"/>
          </w:tcPr>
          <w:p w14:paraId="60CA2168" w14:textId="2C3BF833" w:rsidR="00B47CCA" w:rsidRPr="00C64051" w:rsidRDefault="00AD3E65" w:rsidP="00311652">
            <w:pPr>
              <w:rPr>
                <w:rFonts w:ascii="Times New Roman" w:hAnsi="Times New Roman" w:cs="Times New Roman"/>
                <w:i/>
                <w:iCs/>
                <w:color w:val="000000"/>
                <w:sz w:val="24"/>
                <w:szCs w:val="24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IT</w:t>
            </w:r>
            <w:r w:rsidR="00630284" w:rsidRPr="00782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:</w:t>
            </w:r>
            <w:r w:rsidR="00C6405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 w:rsidR="00C64051">
              <w:rPr>
                <w:rFonts w:ascii="Times New Roman" w:hAnsi="Times New Roman" w:cs="Times New Roman"/>
                <w:color w:val="000000"/>
                <w:lang w:val="en-US"/>
              </w:rPr>
              <w:t xml:space="preserve">Microsoft Office </w:t>
            </w:r>
            <w:r w:rsidR="00C64051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(advanced)</w:t>
            </w:r>
            <w:r w:rsidR="00C64051">
              <w:rPr>
                <w:rFonts w:ascii="Times New Roman" w:hAnsi="Times New Roman" w:cs="Times New Roman"/>
                <w:color w:val="000000"/>
                <w:lang w:val="en-US"/>
              </w:rPr>
              <w:t xml:space="preserve">, </w:t>
            </w:r>
            <w:r w:rsidR="00FD4624" w:rsidRPr="007822E6">
              <w:rPr>
                <w:rFonts w:ascii="Times New Roman" w:hAnsi="Times New Roman" w:cs="Times New Roman"/>
                <w:color w:val="000000"/>
                <w:lang w:val="en-US"/>
              </w:rPr>
              <w:t>SQL</w:t>
            </w:r>
            <w:r w:rsidR="003F7236" w:rsidRPr="007822E6"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  <w:r w:rsidR="00630284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(basic</w:t>
            </w:r>
            <w:r w:rsidR="00B47CCA" w:rsidRPr="007822E6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)</w:t>
            </w:r>
            <w:r w:rsidR="00C64051">
              <w:rPr>
                <w:rFonts w:ascii="Times New Roman" w:hAnsi="Times New Roman" w:cs="Times New Roman"/>
                <w:color w:val="000000"/>
                <w:lang w:val="en-US"/>
              </w:rPr>
              <w:t xml:space="preserve">, Python </w:t>
            </w:r>
            <w:r w:rsidR="00C64051">
              <w:rPr>
                <w:rFonts w:ascii="Times New Roman" w:hAnsi="Times New Roman" w:cs="Times New Roman"/>
                <w:i/>
                <w:iCs/>
                <w:color w:val="000000"/>
                <w:lang w:val="en-US"/>
              </w:rPr>
              <w:t>(basic)</w:t>
            </w:r>
          </w:p>
        </w:tc>
      </w:tr>
      <w:tr w:rsidR="00D90484" w:rsidRPr="007822E6" w14:paraId="29F239F7" w14:textId="77777777" w:rsidTr="0074007A">
        <w:trPr>
          <w:gridBefore w:val="1"/>
          <w:wBefore w:w="6" w:type="dxa"/>
          <w:trHeight w:val="340"/>
        </w:trPr>
        <w:tc>
          <w:tcPr>
            <w:tcW w:w="1989" w:type="dxa"/>
          </w:tcPr>
          <w:p w14:paraId="1218FE61" w14:textId="77777777" w:rsidR="00D90484" w:rsidRPr="007822E6" w:rsidRDefault="00D90484" w:rsidP="00E55D90">
            <w:pPr>
              <w:rPr>
                <w:rFonts w:ascii="Times New Roman" w:hAnsi="Times New Roman" w:cs="Times New Roman"/>
                <w:b/>
                <w:smallCaps/>
                <w:sz w:val="24"/>
                <w:szCs w:val="24"/>
                <w:lang w:val="en-US"/>
              </w:rPr>
            </w:pPr>
          </w:p>
        </w:tc>
        <w:tc>
          <w:tcPr>
            <w:tcW w:w="8495" w:type="dxa"/>
            <w:gridSpan w:val="3"/>
            <w:vAlign w:val="bottom"/>
          </w:tcPr>
          <w:p w14:paraId="63E381AA" w14:textId="74AE02C6" w:rsidR="00D90484" w:rsidRPr="007822E6" w:rsidRDefault="004036FF" w:rsidP="00630284">
            <w:pPr>
              <w:rPr>
                <w:rFonts w:ascii="Times New Roman" w:hAnsi="Times New Roman" w:cs="Times New Roman"/>
                <w:lang w:val="en-US"/>
              </w:rPr>
            </w:pPr>
            <w:r w:rsidRPr="007822E6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Interests: </w:t>
            </w:r>
            <w:r w:rsidR="00856667" w:rsidRPr="007822E6">
              <w:rPr>
                <w:rFonts w:ascii="Times New Roman" w:hAnsi="Times New Roman" w:cs="Times New Roman"/>
                <w:lang w:val="en-US"/>
              </w:rPr>
              <w:t>Aviation, endurance running, personal development reading, entrepreneurship</w:t>
            </w:r>
          </w:p>
        </w:tc>
      </w:tr>
    </w:tbl>
    <w:p w14:paraId="0747D2BF" w14:textId="69F47280" w:rsidR="00723643" w:rsidRPr="00873968" w:rsidRDefault="00723643">
      <w:pPr>
        <w:rPr>
          <w:sz w:val="18"/>
          <w:lang w:val="en-US"/>
        </w:rPr>
      </w:pPr>
    </w:p>
    <w:sectPr w:rsidR="00723643" w:rsidRPr="00873968" w:rsidSect="00630284">
      <w:footerReference w:type="even" r:id="rId8"/>
      <w:pgSz w:w="11906" w:h="16838"/>
      <w:pgMar w:top="680" w:right="1418" w:bottom="57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08203" w14:textId="77777777" w:rsidR="001205CC" w:rsidRDefault="001205CC" w:rsidP="00BE053D">
      <w:pPr>
        <w:spacing w:after="0" w:line="240" w:lineRule="auto"/>
      </w:pPr>
      <w:r>
        <w:separator/>
      </w:r>
    </w:p>
  </w:endnote>
  <w:endnote w:type="continuationSeparator" w:id="0">
    <w:p w14:paraId="1F106107" w14:textId="77777777" w:rsidR="001205CC" w:rsidRDefault="001205CC" w:rsidP="00BE053D">
      <w:pPr>
        <w:spacing w:after="0" w:line="240" w:lineRule="auto"/>
      </w:pPr>
      <w:r>
        <w:continuationSeparator/>
      </w:r>
    </w:p>
  </w:endnote>
  <w:endnote w:type="continuationNotice" w:id="1">
    <w:p w14:paraId="54085A5C" w14:textId="77777777" w:rsidR="001205CC" w:rsidRDefault="001205C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eitenzahl"/>
      </w:rPr>
      <w:id w:val="-1142877997"/>
      <w:docPartObj>
        <w:docPartGallery w:val="Page Numbers (Bottom of Page)"/>
        <w:docPartUnique/>
      </w:docPartObj>
    </w:sdtPr>
    <w:sdtEndPr>
      <w:rPr>
        <w:rStyle w:val="Seitenzahl"/>
      </w:rPr>
    </w:sdtEndPr>
    <w:sdtContent>
      <w:p w14:paraId="7509FA38" w14:textId="68685C1F" w:rsidR="00875DA9" w:rsidRDefault="00875DA9">
        <w:pPr>
          <w:pStyle w:val="Fuzeile"/>
          <w:framePr w:wrap="none" w:vAnchor="text" w:hAnchor="margin" w:xAlign="center" w:y="1"/>
          <w:rPr>
            <w:rStyle w:val="Seitenzahl"/>
          </w:rPr>
        </w:pPr>
        <w:r>
          <w:rPr>
            <w:rStyle w:val="Seitenzahl"/>
          </w:rPr>
          <w:fldChar w:fldCharType="begin"/>
        </w:r>
        <w:r>
          <w:rPr>
            <w:rStyle w:val="Seitenzahl"/>
          </w:rPr>
          <w:instrText xml:space="preserve"> PAGE </w:instrText>
        </w:r>
        <w:r>
          <w:rPr>
            <w:rStyle w:val="Seitenzahl"/>
          </w:rPr>
          <w:fldChar w:fldCharType="end"/>
        </w:r>
      </w:p>
    </w:sdtContent>
  </w:sdt>
  <w:p w14:paraId="6B121AC6" w14:textId="77777777" w:rsidR="00875DA9" w:rsidRDefault="00875DA9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5EE70" w14:textId="77777777" w:rsidR="001205CC" w:rsidRDefault="001205CC" w:rsidP="00BE053D">
      <w:pPr>
        <w:spacing w:after="0" w:line="240" w:lineRule="auto"/>
      </w:pPr>
      <w:r>
        <w:separator/>
      </w:r>
    </w:p>
  </w:footnote>
  <w:footnote w:type="continuationSeparator" w:id="0">
    <w:p w14:paraId="13862F95" w14:textId="77777777" w:rsidR="001205CC" w:rsidRDefault="001205CC" w:rsidP="00BE053D">
      <w:pPr>
        <w:spacing w:after="0" w:line="240" w:lineRule="auto"/>
      </w:pPr>
      <w:r>
        <w:continuationSeparator/>
      </w:r>
    </w:p>
  </w:footnote>
  <w:footnote w:type="continuationNotice" w:id="1">
    <w:p w14:paraId="2322F962" w14:textId="77777777" w:rsidR="001205CC" w:rsidRDefault="001205CC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4CD967CD"/>
    <w:multiLevelType w:val="hybridMultilevel"/>
    <w:tmpl w:val="5218E5FC"/>
    <w:lvl w:ilvl="0" w:tplc="85581096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5670E2"/>
    <w:multiLevelType w:val="hybridMultilevel"/>
    <w:tmpl w:val="9EDAB8AA"/>
    <w:lvl w:ilvl="0" w:tplc="CD7ED44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17960939">
    <w:abstractNumId w:val="14"/>
  </w:num>
  <w:num w:numId="2" w16cid:durableId="30499086">
    <w:abstractNumId w:val="17"/>
  </w:num>
  <w:num w:numId="3" w16cid:durableId="503784996">
    <w:abstractNumId w:val="19"/>
  </w:num>
  <w:num w:numId="4" w16cid:durableId="1759673804">
    <w:abstractNumId w:val="0"/>
  </w:num>
  <w:num w:numId="5" w16cid:durableId="593363450">
    <w:abstractNumId w:val="1"/>
  </w:num>
  <w:num w:numId="6" w16cid:durableId="527180362">
    <w:abstractNumId w:val="2"/>
  </w:num>
  <w:num w:numId="7" w16cid:durableId="1734232214">
    <w:abstractNumId w:val="13"/>
  </w:num>
  <w:num w:numId="8" w16cid:durableId="1011681208">
    <w:abstractNumId w:val="22"/>
  </w:num>
  <w:num w:numId="9" w16cid:durableId="1572544921">
    <w:abstractNumId w:val="12"/>
  </w:num>
  <w:num w:numId="10" w16cid:durableId="653292279">
    <w:abstractNumId w:val="23"/>
  </w:num>
  <w:num w:numId="11" w16cid:durableId="950817782">
    <w:abstractNumId w:val="5"/>
  </w:num>
  <w:num w:numId="12" w16cid:durableId="1969972956">
    <w:abstractNumId w:val="6"/>
  </w:num>
  <w:num w:numId="13" w16cid:durableId="603264226">
    <w:abstractNumId w:val="8"/>
  </w:num>
  <w:num w:numId="14" w16cid:durableId="2052071124">
    <w:abstractNumId w:val="9"/>
  </w:num>
  <w:num w:numId="15" w16cid:durableId="2088066088">
    <w:abstractNumId w:val="21"/>
  </w:num>
  <w:num w:numId="16" w16cid:durableId="752245334">
    <w:abstractNumId w:val="4"/>
  </w:num>
  <w:num w:numId="17" w16cid:durableId="1684286200">
    <w:abstractNumId w:val="16"/>
  </w:num>
  <w:num w:numId="18" w16cid:durableId="88890961">
    <w:abstractNumId w:val="3"/>
  </w:num>
  <w:num w:numId="19" w16cid:durableId="1349479947">
    <w:abstractNumId w:val="18"/>
  </w:num>
  <w:num w:numId="20" w16cid:durableId="2053074788">
    <w:abstractNumId w:val="10"/>
  </w:num>
  <w:num w:numId="21" w16cid:durableId="1634865522">
    <w:abstractNumId w:val="11"/>
  </w:num>
  <w:num w:numId="22" w16cid:durableId="1774588848">
    <w:abstractNumId w:val="15"/>
  </w:num>
  <w:num w:numId="23" w16cid:durableId="1673023473">
    <w:abstractNumId w:val="7"/>
  </w:num>
  <w:num w:numId="24" w16cid:durableId="75432229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2"/>
  <w:proofState w:spelling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00A81"/>
    <w:rsid w:val="00003069"/>
    <w:rsid w:val="00011303"/>
    <w:rsid w:val="00046C47"/>
    <w:rsid w:val="00054A31"/>
    <w:rsid w:val="00061D33"/>
    <w:rsid w:val="00064643"/>
    <w:rsid w:val="000853DD"/>
    <w:rsid w:val="00087747"/>
    <w:rsid w:val="000A1FDA"/>
    <w:rsid w:val="000A2246"/>
    <w:rsid w:val="000A3A4E"/>
    <w:rsid w:val="000B42E8"/>
    <w:rsid w:val="000B4DF8"/>
    <w:rsid w:val="000B63E2"/>
    <w:rsid w:val="000B6548"/>
    <w:rsid w:val="000D671A"/>
    <w:rsid w:val="000F17D2"/>
    <w:rsid w:val="00103EC5"/>
    <w:rsid w:val="00104B57"/>
    <w:rsid w:val="0011011B"/>
    <w:rsid w:val="00114665"/>
    <w:rsid w:val="00116C6E"/>
    <w:rsid w:val="001205CC"/>
    <w:rsid w:val="00125CA6"/>
    <w:rsid w:val="001365BE"/>
    <w:rsid w:val="00156FC9"/>
    <w:rsid w:val="0016037B"/>
    <w:rsid w:val="00162A5A"/>
    <w:rsid w:val="001647AB"/>
    <w:rsid w:val="00172867"/>
    <w:rsid w:val="00175B6D"/>
    <w:rsid w:val="0018364E"/>
    <w:rsid w:val="001901ED"/>
    <w:rsid w:val="0019483A"/>
    <w:rsid w:val="001A46BF"/>
    <w:rsid w:val="001A481B"/>
    <w:rsid w:val="001B0186"/>
    <w:rsid w:val="001B62CA"/>
    <w:rsid w:val="001D4DCD"/>
    <w:rsid w:val="001D5438"/>
    <w:rsid w:val="001D7B1C"/>
    <w:rsid w:val="001E5D55"/>
    <w:rsid w:val="001F03AA"/>
    <w:rsid w:val="001F4175"/>
    <w:rsid w:val="001F5E4E"/>
    <w:rsid w:val="00200703"/>
    <w:rsid w:val="00210302"/>
    <w:rsid w:val="00223A4D"/>
    <w:rsid w:val="00225858"/>
    <w:rsid w:val="0022658B"/>
    <w:rsid w:val="00232CB5"/>
    <w:rsid w:val="00234A7E"/>
    <w:rsid w:val="00236D41"/>
    <w:rsid w:val="0024373D"/>
    <w:rsid w:val="00247157"/>
    <w:rsid w:val="002508C2"/>
    <w:rsid w:val="00260DF7"/>
    <w:rsid w:val="00267252"/>
    <w:rsid w:val="00282DB0"/>
    <w:rsid w:val="002924FA"/>
    <w:rsid w:val="002950E5"/>
    <w:rsid w:val="002B2091"/>
    <w:rsid w:val="002B255B"/>
    <w:rsid w:val="002C6972"/>
    <w:rsid w:val="002D0090"/>
    <w:rsid w:val="002D2B32"/>
    <w:rsid w:val="002D32C2"/>
    <w:rsid w:val="002D4516"/>
    <w:rsid w:val="002D735F"/>
    <w:rsid w:val="002E7FD8"/>
    <w:rsid w:val="002F46AD"/>
    <w:rsid w:val="002F5D65"/>
    <w:rsid w:val="003101F0"/>
    <w:rsid w:val="00311652"/>
    <w:rsid w:val="00314B7A"/>
    <w:rsid w:val="00315C07"/>
    <w:rsid w:val="00321DC2"/>
    <w:rsid w:val="00324BC5"/>
    <w:rsid w:val="003324E2"/>
    <w:rsid w:val="003378D9"/>
    <w:rsid w:val="00340BAB"/>
    <w:rsid w:val="003418E0"/>
    <w:rsid w:val="00347F8D"/>
    <w:rsid w:val="00356C85"/>
    <w:rsid w:val="00372F7B"/>
    <w:rsid w:val="003733E5"/>
    <w:rsid w:val="00390EA6"/>
    <w:rsid w:val="003E27C3"/>
    <w:rsid w:val="003E669E"/>
    <w:rsid w:val="003F3E3F"/>
    <w:rsid w:val="003F7236"/>
    <w:rsid w:val="004036FF"/>
    <w:rsid w:val="004051F7"/>
    <w:rsid w:val="004067B8"/>
    <w:rsid w:val="004154BE"/>
    <w:rsid w:val="0041734F"/>
    <w:rsid w:val="0042013D"/>
    <w:rsid w:val="00422F83"/>
    <w:rsid w:val="00426D7E"/>
    <w:rsid w:val="0043430C"/>
    <w:rsid w:val="00435E6D"/>
    <w:rsid w:val="00443668"/>
    <w:rsid w:val="004460BD"/>
    <w:rsid w:val="0045442D"/>
    <w:rsid w:val="00456B0D"/>
    <w:rsid w:val="00461587"/>
    <w:rsid w:val="00475EAF"/>
    <w:rsid w:val="00476AF8"/>
    <w:rsid w:val="00484FD7"/>
    <w:rsid w:val="004860F0"/>
    <w:rsid w:val="004929FB"/>
    <w:rsid w:val="004A54BA"/>
    <w:rsid w:val="004B6A5E"/>
    <w:rsid w:val="004F5C88"/>
    <w:rsid w:val="00507EA7"/>
    <w:rsid w:val="00526089"/>
    <w:rsid w:val="00527A28"/>
    <w:rsid w:val="00527DCA"/>
    <w:rsid w:val="00541E3B"/>
    <w:rsid w:val="00544389"/>
    <w:rsid w:val="00550DE3"/>
    <w:rsid w:val="00557F50"/>
    <w:rsid w:val="00561289"/>
    <w:rsid w:val="005635D7"/>
    <w:rsid w:val="00571501"/>
    <w:rsid w:val="005716D4"/>
    <w:rsid w:val="00571B60"/>
    <w:rsid w:val="00585547"/>
    <w:rsid w:val="00585A4D"/>
    <w:rsid w:val="00591A00"/>
    <w:rsid w:val="00591C2C"/>
    <w:rsid w:val="005A4B44"/>
    <w:rsid w:val="005C0D53"/>
    <w:rsid w:val="005C523C"/>
    <w:rsid w:val="005D270E"/>
    <w:rsid w:val="005D6329"/>
    <w:rsid w:val="005E57F6"/>
    <w:rsid w:val="005E6950"/>
    <w:rsid w:val="005F4D4C"/>
    <w:rsid w:val="005F5233"/>
    <w:rsid w:val="006058D8"/>
    <w:rsid w:val="00610200"/>
    <w:rsid w:val="00623699"/>
    <w:rsid w:val="00626DAE"/>
    <w:rsid w:val="00630284"/>
    <w:rsid w:val="006306A4"/>
    <w:rsid w:val="006321B5"/>
    <w:rsid w:val="00632D5A"/>
    <w:rsid w:val="00635515"/>
    <w:rsid w:val="006546FD"/>
    <w:rsid w:val="00665BF3"/>
    <w:rsid w:val="00670D79"/>
    <w:rsid w:val="006732D6"/>
    <w:rsid w:val="00682F61"/>
    <w:rsid w:val="00693E09"/>
    <w:rsid w:val="006A2DE9"/>
    <w:rsid w:val="006A7230"/>
    <w:rsid w:val="006B4E32"/>
    <w:rsid w:val="006B72C7"/>
    <w:rsid w:val="006B7F78"/>
    <w:rsid w:val="006C2252"/>
    <w:rsid w:val="006C2A6B"/>
    <w:rsid w:val="006C611D"/>
    <w:rsid w:val="006D7F7F"/>
    <w:rsid w:val="006E2754"/>
    <w:rsid w:val="006E2C9C"/>
    <w:rsid w:val="006E40EF"/>
    <w:rsid w:val="006F0039"/>
    <w:rsid w:val="00711CEF"/>
    <w:rsid w:val="00717C33"/>
    <w:rsid w:val="00720320"/>
    <w:rsid w:val="00723643"/>
    <w:rsid w:val="00725D3C"/>
    <w:rsid w:val="00733DA1"/>
    <w:rsid w:val="00737822"/>
    <w:rsid w:val="0074007A"/>
    <w:rsid w:val="0074111D"/>
    <w:rsid w:val="0074233F"/>
    <w:rsid w:val="00753D4A"/>
    <w:rsid w:val="00756912"/>
    <w:rsid w:val="0075753F"/>
    <w:rsid w:val="00760B61"/>
    <w:rsid w:val="00761609"/>
    <w:rsid w:val="00763DCE"/>
    <w:rsid w:val="00775828"/>
    <w:rsid w:val="00776030"/>
    <w:rsid w:val="00776C46"/>
    <w:rsid w:val="007822E6"/>
    <w:rsid w:val="0078260B"/>
    <w:rsid w:val="007838D1"/>
    <w:rsid w:val="00785254"/>
    <w:rsid w:val="00785853"/>
    <w:rsid w:val="007966F0"/>
    <w:rsid w:val="00797BFC"/>
    <w:rsid w:val="007A3533"/>
    <w:rsid w:val="007A720F"/>
    <w:rsid w:val="007C6A3C"/>
    <w:rsid w:val="007D4BEE"/>
    <w:rsid w:val="007D5BE9"/>
    <w:rsid w:val="007D673F"/>
    <w:rsid w:val="007E2DDA"/>
    <w:rsid w:val="007F1830"/>
    <w:rsid w:val="008050E4"/>
    <w:rsid w:val="00805F88"/>
    <w:rsid w:val="0082257D"/>
    <w:rsid w:val="008440EC"/>
    <w:rsid w:val="00853438"/>
    <w:rsid w:val="00856667"/>
    <w:rsid w:val="00866846"/>
    <w:rsid w:val="00873968"/>
    <w:rsid w:val="00875DA9"/>
    <w:rsid w:val="00877DC9"/>
    <w:rsid w:val="008902CB"/>
    <w:rsid w:val="00895E38"/>
    <w:rsid w:val="008A782B"/>
    <w:rsid w:val="008B0FC0"/>
    <w:rsid w:val="008C429A"/>
    <w:rsid w:val="008C7F75"/>
    <w:rsid w:val="008E1F3D"/>
    <w:rsid w:val="008F03A1"/>
    <w:rsid w:val="008F73D3"/>
    <w:rsid w:val="009053D7"/>
    <w:rsid w:val="0091331D"/>
    <w:rsid w:val="00924B84"/>
    <w:rsid w:val="0093223C"/>
    <w:rsid w:val="00940E76"/>
    <w:rsid w:val="00941A87"/>
    <w:rsid w:val="009501C2"/>
    <w:rsid w:val="009668B9"/>
    <w:rsid w:val="00976577"/>
    <w:rsid w:val="0098486D"/>
    <w:rsid w:val="00990F12"/>
    <w:rsid w:val="00996356"/>
    <w:rsid w:val="00997D9A"/>
    <w:rsid w:val="009C7361"/>
    <w:rsid w:val="009C7E34"/>
    <w:rsid w:val="009D6E5B"/>
    <w:rsid w:val="009D7C49"/>
    <w:rsid w:val="009E43F1"/>
    <w:rsid w:val="009E7297"/>
    <w:rsid w:val="009F0440"/>
    <w:rsid w:val="009F5F8C"/>
    <w:rsid w:val="00A0257D"/>
    <w:rsid w:val="00A12EDC"/>
    <w:rsid w:val="00A26D0D"/>
    <w:rsid w:val="00A33BDE"/>
    <w:rsid w:val="00A34885"/>
    <w:rsid w:val="00A43BC1"/>
    <w:rsid w:val="00A51B65"/>
    <w:rsid w:val="00A73035"/>
    <w:rsid w:val="00A74225"/>
    <w:rsid w:val="00A936D5"/>
    <w:rsid w:val="00A95E03"/>
    <w:rsid w:val="00AA1EB0"/>
    <w:rsid w:val="00AA2DA3"/>
    <w:rsid w:val="00AA5A9C"/>
    <w:rsid w:val="00AB016A"/>
    <w:rsid w:val="00AB2A5A"/>
    <w:rsid w:val="00AB4BEF"/>
    <w:rsid w:val="00AB6A8C"/>
    <w:rsid w:val="00AD1213"/>
    <w:rsid w:val="00AD28F8"/>
    <w:rsid w:val="00AD3E65"/>
    <w:rsid w:val="00AD65DB"/>
    <w:rsid w:val="00AF4B4D"/>
    <w:rsid w:val="00AF6208"/>
    <w:rsid w:val="00B0230B"/>
    <w:rsid w:val="00B17D95"/>
    <w:rsid w:val="00B22EA5"/>
    <w:rsid w:val="00B23509"/>
    <w:rsid w:val="00B3018F"/>
    <w:rsid w:val="00B34CF4"/>
    <w:rsid w:val="00B359DB"/>
    <w:rsid w:val="00B3632B"/>
    <w:rsid w:val="00B409D8"/>
    <w:rsid w:val="00B47CCA"/>
    <w:rsid w:val="00B5178D"/>
    <w:rsid w:val="00B54FB4"/>
    <w:rsid w:val="00B64DEE"/>
    <w:rsid w:val="00B67F1F"/>
    <w:rsid w:val="00B701D7"/>
    <w:rsid w:val="00B85F72"/>
    <w:rsid w:val="00B90595"/>
    <w:rsid w:val="00BA215A"/>
    <w:rsid w:val="00BA6F41"/>
    <w:rsid w:val="00BB5F09"/>
    <w:rsid w:val="00BC0D9F"/>
    <w:rsid w:val="00BE053D"/>
    <w:rsid w:val="00BE266C"/>
    <w:rsid w:val="00BF1A7A"/>
    <w:rsid w:val="00BF1FA3"/>
    <w:rsid w:val="00BF3EDA"/>
    <w:rsid w:val="00BF73FC"/>
    <w:rsid w:val="00C00974"/>
    <w:rsid w:val="00C018E4"/>
    <w:rsid w:val="00C049B9"/>
    <w:rsid w:val="00C066FA"/>
    <w:rsid w:val="00C25387"/>
    <w:rsid w:val="00C34046"/>
    <w:rsid w:val="00C54BE3"/>
    <w:rsid w:val="00C56E89"/>
    <w:rsid w:val="00C57F80"/>
    <w:rsid w:val="00C64051"/>
    <w:rsid w:val="00C6785A"/>
    <w:rsid w:val="00C752B5"/>
    <w:rsid w:val="00C768ED"/>
    <w:rsid w:val="00C82A8F"/>
    <w:rsid w:val="00C916C2"/>
    <w:rsid w:val="00C9326D"/>
    <w:rsid w:val="00CA20DA"/>
    <w:rsid w:val="00CA518A"/>
    <w:rsid w:val="00CB49C7"/>
    <w:rsid w:val="00CB669A"/>
    <w:rsid w:val="00CC6B0E"/>
    <w:rsid w:val="00CC7F56"/>
    <w:rsid w:val="00CD1B12"/>
    <w:rsid w:val="00CD55DC"/>
    <w:rsid w:val="00CE024C"/>
    <w:rsid w:val="00CE1BBC"/>
    <w:rsid w:val="00CE2595"/>
    <w:rsid w:val="00CE28CC"/>
    <w:rsid w:val="00CE72FC"/>
    <w:rsid w:val="00CF31EE"/>
    <w:rsid w:val="00CF6B75"/>
    <w:rsid w:val="00D1492F"/>
    <w:rsid w:val="00D17B69"/>
    <w:rsid w:val="00D27FE5"/>
    <w:rsid w:val="00D3003C"/>
    <w:rsid w:val="00D331F4"/>
    <w:rsid w:val="00D4315F"/>
    <w:rsid w:val="00D470E4"/>
    <w:rsid w:val="00D47A3A"/>
    <w:rsid w:val="00D51D14"/>
    <w:rsid w:val="00D52142"/>
    <w:rsid w:val="00D5280E"/>
    <w:rsid w:val="00D61F14"/>
    <w:rsid w:val="00D70917"/>
    <w:rsid w:val="00D7693A"/>
    <w:rsid w:val="00D80D6B"/>
    <w:rsid w:val="00D90484"/>
    <w:rsid w:val="00D90950"/>
    <w:rsid w:val="00D97BDA"/>
    <w:rsid w:val="00D97FA3"/>
    <w:rsid w:val="00DA1180"/>
    <w:rsid w:val="00DA69DF"/>
    <w:rsid w:val="00DB33F8"/>
    <w:rsid w:val="00DC5434"/>
    <w:rsid w:val="00DD38E2"/>
    <w:rsid w:val="00DE4172"/>
    <w:rsid w:val="00DF1CC7"/>
    <w:rsid w:val="00E00140"/>
    <w:rsid w:val="00E06D32"/>
    <w:rsid w:val="00E13110"/>
    <w:rsid w:val="00E24DF1"/>
    <w:rsid w:val="00E348E0"/>
    <w:rsid w:val="00E40B9A"/>
    <w:rsid w:val="00E431ED"/>
    <w:rsid w:val="00E55D90"/>
    <w:rsid w:val="00E64FF5"/>
    <w:rsid w:val="00E907EC"/>
    <w:rsid w:val="00EA5421"/>
    <w:rsid w:val="00EB34FC"/>
    <w:rsid w:val="00EB5816"/>
    <w:rsid w:val="00ED0EA9"/>
    <w:rsid w:val="00ED6DC8"/>
    <w:rsid w:val="00ED748B"/>
    <w:rsid w:val="00EE335F"/>
    <w:rsid w:val="00EF4D00"/>
    <w:rsid w:val="00EF77DF"/>
    <w:rsid w:val="00F00969"/>
    <w:rsid w:val="00F11BEF"/>
    <w:rsid w:val="00F13B26"/>
    <w:rsid w:val="00F165E1"/>
    <w:rsid w:val="00F258E7"/>
    <w:rsid w:val="00F31B84"/>
    <w:rsid w:val="00F44F5F"/>
    <w:rsid w:val="00F57BA5"/>
    <w:rsid w:val="00F631EC"/>
    <w:rsid w:val="00F64C22"/>
    <w:rsid w:val="00F64FA7"/>
    <w:rsid w:val="00F74D19"/>
    <w:rsid w:val="00F80053"/>
    <w:rsid w:val="00F807CD"/>
    <w:rsid w:val="00F924C8"/>
    <w:rsid w:val="00F93172"/>
    <w:rsid w:val="00F9783C"/>
    <w:rsid w:val="00FA02C7"/>
    <w:rsid w:val="00FA4186"/>
    <w:rsid w:val="00FA4C00"/>
    <w:rsid w:val="00FC0531"/>
    <w:rsid w:val="00FC13F0"/>
    <w:rsid w:val="00FC7BA1"/>
    <w:rsid w:val="00FD0FB7"/>
    <w:rsid w:val="00FD4624"/>
    <w:rsid w:val="00FD6A67"/>
    <w:rsid w:val="00FE7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22283A"/>
  <w15:chartTrackingRefBased/>
  <w15:docId w15:val="{D1D82887-D2DF-C54E-B7A5-595512DAC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349</Words>
  <Characters>2205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mariam s</cp:lastModifiedBy>
  <cp:revision>2</cp:revision>
  <dcterms:created xsi:type="dcterms:W3CDTF">2026-02-17T09:04:00Z</dcterms:created>
  <dcterms:modified xsi:type="dcterms:W3CDTF">2026-02-17T09:04:00Z</dcterms:modified>
</cp:coreProperties>
</file>