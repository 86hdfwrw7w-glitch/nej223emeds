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5528"/>
        <w:gridCol w:w="425"/>
        <w:gridCol w:w="284"/>
        <w:gridCol w:w="709"/>
        <w:gridCol w:w="283"/>
        <w:gridCol w:w="1538"/>
        <w:gridCol w:w="21"/>
      </w:tblGrid>
      <w:tr w:rsidR="00E55D90" w:rsidRPr="00F44F5F" w14:paraId="487AC9CE" w14:textId="77777777" w:rsidTr="002D7E29">
        <w:trPr>
          <w:trHeight w:val="113"/>
        </w:trPr>
        <w:tc>
          <w:tcPr>
            <w:tcW w:w="10206" w:type="dxa"/>
            <w:gridSpan w:val="8"/>
            <w:vAlign w:val="bottom"/>
          </w:tcPr>
          <w:p w14:paraId="0CBC6997" w14:textId="54773BF6" w:rsidR="00E55D90" w:rsidRPr="002D7E29" w:rsidRDefault="00607970" w:rsidP="002D7E29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en-US"/>
              </w:rPr>
            </w:pPr>
            <w:r w:rsidRPr="002D7E29">
              <w:rPr>
                <w:rFonts w:ascii="Times New Roman" w:hAnsi="Times New Roman" w:cs="Times New Roman"/>
                <w:b/>
                <w:sz w:val="40"/>
                <w:szCs w:val="40"/>
                <w:lang w:val="en-US"/>
              </w:rPr>
              <w:t>Phillip Kausch</w:t>
            </w:r>
          </w:p>
          <w:p w14:paraId="2D363F9A" w14:textId="45BCF64E" w:rsidR="00F44F5F" w:rsidRPr="00607970" w:rsidRDefault="00607970" w:rsidP="002D7E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10777 Ashton Ave</w:t>
            </w:r>
            <w:r w:rsidR="00F44F5F"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Los Angeles</w:t>
            </w:r>
            <w:r w:rsidR="00F44F5F"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California, 90024</w:t>
            </w:r>
            <w:r w:rsidR="00F44F5F"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United States</w:t>
            </w:r>
          </w:p>
          <w:p w14:paraId="135895E2" w14:textId="4D4EBB1E" w:rsidR="00F44F5F" w:rsidRPr="00F44F5F" w:rsidRDefault="00607970" w:rsidP="002D7E2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phillip.kausch@gmail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13104471981</w:t>
            </w:r>
          </w:p>
        </w:tc>
      </w:tr>
      <w:tr w:rsidR="002508C2" w:rsidRPr="00F44F5F" w14:paraId="0FCADE56" w14:textId="77777777" w:rsidTr="002D7E29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5E7B2E9D" w:rsidR="002508C2" w:rsidRPr="00F44F5F" w:rsidRDefault="00607970" w:rsidP="00DE32EE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2D7E29">
        <w:trPr>
          <w:trHeight w:val="340"/>
        </w:trPr>
        <w:tc>
          <w:tcPr>
            <w:tcW w:w="8647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9EC8642" w:rsidR="00D1492F" w:rsidRPr="00607970" w:rsidRDefault="00607970" w:rsidP="00DE32EE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07970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</w:t>
            </w:r>
            <w:r w:rsidR="003814C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niversity of California, Los Angeles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09F7F29A" w:rsidR="00D1492F" w:rsidRPr="00F44F5F" w:rsidRDefault="00607970" w:rsidP="00DE32E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Los Angeles, </w:t>
            </w:r>
            <w:r w:rsidR="006D26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US</w:t>
            </w:r>
          </w:p>
        </w:tc>
      </w:tr>
      <w:tr w:rsidR="00D1492F" w:rsidRPr="00F44F5F" w14:paraId="61E5D482" w14:textId="77777777" w:rsidTr="002D7E29">
        <w:trPr>
          <w:trHeight w:val="20"/>
        </w:trPr>
        <w:tc>
          <w:tcPr>
            <w:tcW w:w="8647" w:type="dxa"/>
            <w:gridSpan w:val="6"/>
          </w:tcPr>
          <w:p w14:paraId="11CB9A0F" w14:textId="5817D37D" w:rsidR="00D1492F" w:rsidRPr="003814C6" w:rsidRDefault="000D2842" w:rsidP="00DE32E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</w:t>
            </w:r>
            <w:r w:rsidR="00D1492F" w:rsidRP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 w:rsidR="003814C6" w:rsidRP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Business </w:t>
            </w:r>
            <w:r w:rsidR="00DE328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Economics</w:t>
            </w:r>
            <w:r w:rsidR="005A4F5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5976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</w:t>
            </w:r>
            <w:r w:rsidR="005A4F5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urrent GPA: </w:t>
            </w:r>
            <w:r w:rsidR="00A65B0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4</w:t>
            </w:r>
            <w:r w:rsidR="000F24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.0</w:t>
            </w:r>
            <w:r w:rsidR="00493C2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/4</w:t>
            </w:r>
            <w:r w:rsidR="000F24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.0</w:t>
            </w:r>
            <w:r w:rsidR="00E60A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, top 5%</w:t>
            </w:r>
            <w:r w:rsidR="005A4F5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  <w:r w:rsidR="008F1DA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gridSpan w:val="2"/>
          </w:tcPr>
          <w:p w14:paraId="419A9228" w14:textId="3F4166E8" w:rsidR="00D1492F" w:rsidRPr="006035AA" w:rsidRDefault="00D1492F" w:rsidP="00DE32E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</w:t>
            </w:r>
            <w:r w:rsidR="00416A21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23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</w:t>
            </w:r>
            <w:r w:rsidR="00B17D95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416A21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present</w:t>
            </w:r>
            <w:proofErr w:type="spellEnd"/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2"/>
            <w:vAlign w:val="bottom"/>
          </w:tcPr>
          <w:p w14:paraId="197620E3" w14:textId="6F03868F" w:rsidR="00D1492F" w:rsidRPr="00F44F5F" w:rsidRDefault="003814C6" w:rsidP="00DE32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University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California, Berkeley</w:t>
            </w:r>
            <w:r w:rsidR="00416A2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260" w:type="dxa"/>
            <w:gridSpan w:val="6"/>
            <w:vAlign w:val="bottom"/>
          </w:tcPr>
          <w:p w14:paraId="63D86F51" w14:textId="61FF13B1" w:rsidR="00D1492F" w:rsidRPr="00F44F5F" w:rsidRDefault="00416A21" w:rsidP="00DE32E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Berkeley, </w:t>
            </w:r>
            <w:r w:rsidR="006D26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US</w:t>
            </w:r>
          </w:p>
        </w:tc>
      </w:tr>
      <w:tr w:rsidR="00D5280E" w:rsidRPr="00F44F5F" w14:paraId="62632213" w14:textId="77777777" w:rsidTr="002D7E29">
        <w:trPr>
          <w:trHeight w:val="20"/>
        </w:trPr>
        <w:tc>
          <w:tcPr>
            <w:tcW w:w="8647" w:type="dxa"/>
            <w:gridSpan w:val="6"/>
          </w:tcPr>
          <w:p w14:paraId="5F71027E" w14:textId="15D0697E" w:rsidR="00D1492F" w:rsidRPr="003814C6" w:rsidRDefault="00416A21" w:rsidP="00DE32E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Summer Session</w:t>
            </w:r>
            <w:r w:rsidR="007810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 2022 </w:t>
            </w:r>
            <w:r w:rsidR="00DE32E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–</w:t>
            </w:r>
            <w:r w:rsidR="007810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3814C6" w:rsidRP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Social Entrepreneurship</w:t>
            </w:r>
            <w:r w:rsidR="006D263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and </w:t>
            </w:r>
            <w:r w:rsidR="003814C6" w:rsidRP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 Comm</w:t>
            </w:r>
            <w:r w:rsid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unication</w:t>
            </w:r>
          </w:p>
        </w:tc>
        <w:tc>
          <w:tcPr>
            <w:tcW w:w="1559" w:type="dxa"/>
            <w:gridSpan w:val="2"/>
          </w:tcPr>
          <w:p w14:paraId="51FC9814" w14:textId="090ACCF4" w:rsidR="00D1492F" w:rsidRPr="006035AA" w:rsidRDefault="0091331D" w:rsidP="00DE32E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="00416A21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7</w:t>
            </w:r>
            <w:r w:rsidR="00426D7E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/20</w:t>
            </w:r>
            <w:r w:rsidR="00416A21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</w:p>
        </w:tc>
      </w:tr>
      <w:tr w:rsidR="00D5280E" w:rsidRPr="00132AA4" w14:paraId="4D68BFE7" w14:textId="77777777" w:rsidTr="002D7E29">
        <w:trPr>
          <w:trHeight w:val="20"/>
        </w:trPr>
        <w:tc>
          <w:tcPr>
            <w:tcW w:w="10206" w:type="dxa"/>
            <w:gridSpan w:val="8"/>
          </w:tcPr>
          <w:p w14:paraId="54BF63E9" w14:textId="16ABA261" w:rsidR="0091331D" w:rsidRPr="00781033" w:rsidRDefault="00781033" w:rsidP="00DE32E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10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Led a team of f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ive students to develop a social enterprise that addresses homelessness in Berkeley</w:t>
            </w:r>
          </w:p>
        </w:tc>
      </w:tr>
      <w:tr w:rsidR="00AE4ED3" w:rsidRPr="00F44F5F" w14:paraId="6B19CF91" w14:textId="77777777" w:rsidTr="00440E6C">
        <w:trPr>
          <w:trHeight w:val="340"/>
        </w:trPr>
        <w:tc>
          <w:tcPr>
            <w:tcW w:w="8647" w:type="dxa"/>
            <w:gridSpan w:val="6"/>
            <w:vAlign w:val="bottom"/>
          </w:tcPr>
          <w:p w14:paraId="54F7169D" w14:textId="07160DF8" w:rsidR="00AE4ED3" w:rsidRPr="00F44F5F" w:rsidRDefault="00416A21" w:rsidP="00DE32E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Berufskolleg Barmen Europaschule</w:t>
            </w:r>
          </w:p>
        </w:tc>
        <w:tc>
          <w:tcPr>
            <w:tcW w:w="1559" w:type="dxa"/>
            <w:gridSpan w:val="2"/>
            <w:vAlign w:val="bottom"/>
          </w:tcPr>
          <w:p w14:paraId="262B6DA3" w14:textId="09BF47CD" w:rsidR="00AE4ED3" w:rsidRPr="00F44F5F" w:rsidRDefault="00416A21" w:rsidP="00DE32E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Wuppertal, </w:t>
            </w:r>
            <w:r w:rsidR="006D26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DE</w:t>
            </w:r>
          </w:p>
        </w:tc>
      </w:tr>
      <w:tr w:rsidR="00AE4ED3" w:rsidRPr="00F44F5F" w14:paraId="263521E3" w14:textId="77777777" w:rsidTr="00440E6C">
        <w:trPr>
          <w:trHeight w:val="57"/>
        </w:trPr>
        <w:tc>
          <w:tcPr>
            <w:tcW w:w="8647" w:type="dxa"/>
            <w:gridSpan w:val="6"/>
          </w:tcPr>
          <w:p w14:paraId="36282A3A" w14:textId="38D1322E" w:rsidR="00AE4ED3" w:rsidRPr="00781033" w:rsidRDefault="00781033" w:rsidP="00DE32EE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810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Vocational College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DE32E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7810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Finance and Accounting</w:t>
            </w:r>
            <w:r w:rsidR="00AE4ED3" w:rsidRPr="007810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gridSpan w:val="2"/>
          </w:tcPr>
          <w:p w14:paraId="3DE8C75D" w14:textId="3D21BE1D" w:rsidR="00AE4ED3" w:rsidRPr="006035AA" w:rsidRDefault="00AE4ED3" w:rsidP="00DE32EE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9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/20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22</w:t>
            </w:r>
          </w:p>
        </w:tc>
      </w:tr>
      <w:tr w:rsidR="00D5280E" w:rsidRPr="00F44F5F" w14:paraId="1C51E2FF" w14:textId="77777777" w:rsidTr="00440E6C">
        <w:trPr>
          <w:trHeight w:val="340"/>
        </w:trPr>
        <w:tc>
          <w:tcPr>
            <w:tcW w:w="8647" w:type="dxa"/>
            <w:gridSpan w:val="6"/>
            <w:vAlign w:val="bottom"/>
          </w:tcPr>
          <w:p w14:paraId="4BAC65D2" w14:textId="6A19F6A1" w:rsidR="00665BF3" w:rsidRPr="00F44F5F" w:rsidRDefault="00416A21" w:rsidP="00DE32E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Reinoldus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und Schiller Gymnasium</w:t>
            </w:r>
            <w:r w:rsidR="006D263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1559" w:type="dxa"/>
            <w:gridSpan w:val="2"/>
            <w:vAlign w:val="bottom"/>
          </w:tcPr>
          <w:p w14:paraId="2FCB10D7" w14:textId="4345B804" w:rsidR="00665BF3" w:rsidRPr="00F44F5F" w:rsidRDefault="00416A21" w:rsidP="00DE32E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Dortmund, </w:t>
            </w:r>
            <w:r w:rsidR="006D26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DE</w:t>
            </w:r>
          </w:p>
        </w:tc>
      </w:tr>
      <w:tr w:rsidR="0091331D" w:rsidRPr="00F44F5F" w14:paraId="312B82BC" w14:textId="77777777" w:rsidTr="002D7E29">
        <w:trPr>
          <w:trHeight w:val="20"/>
        </w:trPr>
        <w:tc>
          <w:tcPr>
            <w:tcW w:w="8647" w:type="dxa"/>
            <w:gridSpan w:val="6"/>
          </w:tcPr>
          <w:p w14:paraId="1CEE182B" w14:textId="1980CA06" w:rsidR="0091331D" w:rsidRPr="00F44F5F" w:rsidRDefault="002D7E29" w:rsidP="00DE32E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High School Diploma</w:t>
            </w:r>
          </w:p>
        </w:tc>
        <w:tc>
          <w:tcPr>
            <w:tcW w:w="1559" w:type="dxa"/>
            <w:gridSpan w:val="2"/>
          </w:tcPr>
          <w:p w14:paraId="7521EA6E" w14:textId="33A49DAC" w:rsidR="0091331D" w:rsidRPr="006035AA" w:rsidRDefault="0091331D" w:rsidP="00DE32E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8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/20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16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06/20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</w:t>
            </w:r>
          </w:p>
        </w:tc>
      </w:tr>
      <w:tr w:rsidR="00D5280E" w:rsidRPr="00132AA4" w14:paraId="69F47C1D" w14:textId="77777777" w:rsidTr="00FE0496">
        <w:tc>
          <w:tcPr>
            <w:tcW w:w="10206" w:type="dxa"/>
            <w:gridSpan w:val="8"/>
          </w:tcPr>
          <w:p w14:paraId="39B34D5E" w14:textId="321F8E1F" w:rsidR="00A70017" w:rsidRDefault="00A70017" w:rsidP="00DE32E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Managed all operational activities for f</w:t>
            </w:r>
            <w:r w:rsidR="00B157A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unding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our graduation ceremony </w:t>
            </w:r>
            <w:r w:rsidR="00B157A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 the President of the Finance Committee</w:t>
            </w:r>
          </w:p>
          <w:p w14:paraId="23575F6C" w14:textId="451F28CC" w:rsidR="005F50E7" w:rsidRPr="00781033" w:rsidRDefault="005F50E7" w:rsidP="00DE32E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679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Led</w:t>
            </w:r>
            <w:r w:rsidR="005976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59768A" w:rsidRPr="007810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 team </w:t>
            </w:r>
            <w:r w:rsidR="0059768A" w:rsidRPr="000358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of</w:t>
            </w:r>
            <w:r w:rsidRPr="000358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nine students</w:t>
            </w:r>
            <w:r w:rsidRPr="00E679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E32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infrastructure project </w:t>
            </w:r>
            <w:r w:rsidR="009A70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 improved lives of 1000+ seniors in Dortmund</w:t>
            </w:r>
          </w:p>
        </w:tc>
      </w:tr>
      <w:tr w:rsidR="00E55D90" w:rsidRPr="00F44F5F" w14:paraId="3A2665B3" w14:textId="77777777" w:rsidTr="002D7E29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2FE2CDBF" w:rsidR="00E55D90" w:rsidRPr="00F44F5F" w:rsidRDefault="00F44F5F" w:rsidP="00DE32E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</w:t>
            </w:r>
            <w:r w:rsidR="0076798F">
              <w:rPr>
                <w:rFonts w:ascii="Times New Roman" w:hAnsi="Times New Roman" w:cs="Times New Roman"/>
                <w:smallCaps w:val="0"/>
                <w:sz w:val="28"/>
              </w:rPr>
              <w:t>CTICAL EXPERIENCES</w:t>
            </w:r>
          </w:p>
        </w:tc>
      </w:tr>
      <w:tr w:rsidR="00E55D90" w:rsidRPr="00F44F5F" w14:paraId="127C64E2" w14:textId="77777777" w:rsidTr="002D7E29">
        <w:trPr>
          <w:trHeight w:val="340"/>
        </w:trPr>
        <w:tc>
          <w:tcPr>
            <w:tcW w:w="7655" w:type="dxa"/>
            <w:gridSpan w:val="4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8F27285" w14:textId="733A1CED" w:rsidR="00E55D90" w:rsidRPr="00F44F5F" w:rsidRDefault="00E679A9" w:rsidP="00DE32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Oaklins</w:t>
            </w:r>
            <w:proofErr w:type="spellEnd"/>
          </w:p>
        </w:tc>
        <w:tc>
          <w:tcPr>
            <w:tcW w:w="2551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DAA016A" w:rsidR="00E55D90" w:rsidRPr="00F44F5F" w:rsidRDefault="00E55D90" w:rsidP="00DE32E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  <w:r w:rsidR="00DE32E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am Main</w:t>
            </w:r>
            <w:r w:rsidR="0076798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55D90" w:rsidRPr="00F44F5F" w14:paraId="335D84E9" w14:textId="77777777" w:rsidTr="00440E6C">
        <w:tc>
          <w:tcPr>
            <w:tcW w:w="8647" w:type="dxa"/>
            <w:gridSpan w:val="6"/>
          </w:tcPr>
          <w:p w14:paraId="20B1570F" w14:textId="30A19183" w:rsidR="00E55D90" w:rsidRPr="00F44F5F" w:rsidRDefault="00750F20" w:rsidP="00DE32E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Investment Banking</w:t>
            </w:r>
            <w:r w:rsidR="00C95ED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3255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Summer </w:t>
            </w:r>
            <w:r w:rsidR="00C95ED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Analyst</w:t>
            </w:r>
            <w:r w:rsidR="005874D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gridSpan w:val="2"/>
          </w:tcPr>
          <w:p w14:paraId="0475B997" w14:textId="7881FB14" w:rsidR="00E55D90" w:rsidRPr="006035AA" w:rsidRDefault="0076798F" w:rsidP="00DE32E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</w:t>
            </w:r>
            <w:r w:rsidR="003255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6</w:t>
            </w:r>
            <w:r w:rsidR="00E55D90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24</w:t>
            </w:r>
            <w:r w:rsidR="00E55D90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</w:t>
            </w:r>
            <w:r w:rsidR="001863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8</w:t>
            </w:r>
            <w:r w:rsidR="00E55D90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45404236" w14:textId="77777777" w:rsidTr="00E679A9">
        <w:trPr>
          <w:trHeight w:val="346"/>
        </w:trPr>
        <w:tc>
          <w:tcPr>
            <w:tcW w:w="8647" w:type="dxa"/>
            <w:gridSpan w:val="6"/>
            <w:shd w:val="clear" w:color="auto" w:fill="auto"/>
            <w:vAlign w:val="bottom"/>
          </w:tcPr>
          <w:p w14:paraId="3CF978EE" w14:textId="1341819D" w:rsidR="00AE4ED3" w:rsidRPr="00F44F5F" w:rsidRDefault="00E679A9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Mayland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1559" w:type="dxa"/>
            <w:gridSpan w:val="2"/>
            <w:vAlign w:val="bottom"/>
          </w:tcPr>
          <w:p w14:paraId="49A11F72" w14:textId="7C200528" w:rsidR="00AE4ED3" w:rsidRPr="00F44F5F" w:rsidRDefault="0076798F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Dusseldorf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AE4ED3" w:rsidRPr="00F44F5F" w14:paraId="16C6F7AD" w14:textId="77777777" w:rsidTr="00440E6C">
        <w:trPr>
          <w:trHeight w:val="57"/>
        </w:trPr>
        <w:tc>
          <w:tcPr>
            <w:tcW w:w="8647" w:type="dxa"/>
            <w:gridSpan w:val="6"/>
          </w:tcPr>
          <w:p w14:paraId="5D8760E9" w14:textId="10796D96" w:rsidR="00AE4ED3" w:rsidRPr="00AE4ED3" w:rsidRDefault="00F23AD2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Investment Banking</w:t>
            </w:r>
            <w:r w:rsidR="002C55B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Summer Analyst</w:t>
            </w:r>
          </w:p>
        </w:tc>
        <w:tc>
          <w:tcPr>
            <w:tcW w:w="1559" w:type="dxa"/>
            <w:gridSpan w:val="2"/>
          </w:tcPr>
          <w:p w14:paraId="2D9DB8CA" w14:textId="5578EABD" w:rsidR="00AE4ED3" w:rsidRPr="006035AA" w:rsidRDefault="00AE4ED3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09/20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AE4ED3" w:rsidRPr="00132AA4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201AA096" w14:textId="6316F07B" w:rsidR="00AE4ED3" w:rsidRPr="006E23C0" w:rsidRDefault="006E23C0" w:rsidP="00DE32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E23C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Directly supported the CEO in various </w:t>
            </w:r>
            <w:r w:rsidR="00E679A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live transactions in the </w:t>
            </w:r>
            <w:r w:rsidR="009A70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industrial</w:t>
            </w:r>
            <w:r w:rsidR="00E679A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="007220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recycling</w:t>
            </w:r>
            <w:r w:rsidR="00E679A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 and TMT sector</w:t>
            </w:r>
            <w:r w:rsidR="005976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including a </w:t>
            </w:r>
            <w:r w:rsidR="005025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€</w:t>
            </w:r>
            <w:r w:rsidR="005976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5833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025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0901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</w:t>
            </w:r>
            <w:r w:rsidR="005025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M </w:t>
            </w:r>
            <w:r w:rsidR="005976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sell-side mandate</w:t>
            </w:r>
          </w:p>
          <w:p w14:paraId="5C8CA9B2" w14:textId="34FF334D" w:rsidR="006F6B3E" w:rsidRPr="006F6B3E" w:rsidRDefault="002C55B3" w:rsidP="00DE32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Assisted in the creation of 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marketing material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executive s</w:t>
            </w:r>
            <w:r w:rsidR="00B572C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ummary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="00B572C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information memoranda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itches) </w:t>
            </w:r>
          </w:p>
          <w:p w14:paraId="735D86BC" w14:textId="2149BA48" w:rsidR="001D770F" w:rsidRPr="006F6B3E" w:rsidRDefault="006F6B3E" w:rsidP="00DE32EE">
            <w:pPr>
              <w:pStyle w:val="Bullets"/>
              <w:rPr>
                <w:sz w:val="18"/>
                <w:lang w:val="en-US"/>
              </w:rPr>
            </w:pPr>
            <w:r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Conduc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ted</w:t>
            </w:r>
            <w:r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valuation analysis</w:t>
            </w:r>
            <w:r w:rsidR="00C246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including comparable companies and precedent transactions </w:t>
            </w:r>
          </w:p>
          <w:p w14:paraId="132465C4" w14:textId="002D6498" w:rsidR="006F6B3E" w:rsidRPr="006F6B3E" w:rsidRDefault="00711450" w:rsidP="00DE32EE">
            <w:pPr>
              <w:pStyle w:val="Bullets"/>
              <w:rPr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Produced target and acquiror universes for</w:t>
            </w:r>
            <w:r w:rsidR="00DE32E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buy- and sell-side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as well as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compil</w:t>
            </w:r>
            <w:r w:rsidR="001052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sector specific industry information 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(</w:t>
            </w:r>
            <w:r w:rsidR="00E679A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focus on the industrial, </w:t>
            </w:r>
            <w:r w:rsidR="001145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recycling</w:t>
            </w:r>
            <w:r w:rsidR="00E679A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 and TMT sector</w:t>
            </w:r>
            <w:r w:rsidR="00DE32EE" w:rsidRPr="002D7E29">
              <w:rPr>
                <w:i w:val="0"/>
                <w:iCs w:val="0"/>
                <w:sz w:val="18"/>
                <w:lang w:val="en-US"/>
              </w:rPr>
              <w:t>)</w:t>
            </w:r>
          </w:p>
        </w:tc>
      </w:tr>
      <w:tr w:rsidR="00FE0496" w:rsidRPr="00F44F5F" w14:paraId="4EC9DEB8" w14:textId="77777777" w:rsidTr="00440E6C">
        <w:trPr>
          <w:trHeight w:val="346"/>
        </w:trPr>
        <w:tc>
          <w:tcPr>
            <w:tcW w:w="8647" w:type="dxa"/>
            <w:gridSpan w:val="6"/>
            <w:vAlign w:val="bottom"/>
          </w:tcPr>
          <w:p w14:paraId="061D97E7" w14:textId="4D14EF5F" w:rsidR="00FE0496" w:rsidRPr="00F44F5F" w:rsidRDefault="0076798F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China Construction Bank</w:t>
            </w:r>
          </w:p>
        </w:tc>
        <w:tc>
          <w:tcPr>
            <w:tcW w:w="1559" w:type="dxa"/>
            <w:gridSpan w:val="2"/>
            <w:vAlign w:val="bottom"/>
          </w:tcPr>
          <w:p w14:paraId="38592414" w14:textId="7268707B" w:rsidR="00FE0496" w:rsidRPr="00F44F5F" w:rsidRDefault="0076798F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Suzhou, CN</w:t>
            </w:r>
          </w:p>
        </w:tc>
      </w:tr>
      <w:tr w:rsidR="00FE0496" w:rsidRPr="00F44F5F" w14:paraId="0A0FFCF6" w14:textId="77777777" w:rsidTr="002D7E29">
        <w:trPr>
          <w:trHeight w:val="20"/>
        </w:trPr>
        <w:tc>
          <w:tcPr>
            <w:tcW w:w="8647" w:type="dxa"/>
            <w:gridSpan w:val="6"/>
          </w:tcPr>
          <w:p w14:paraId="30382087" w14:textId="48D295AC" w:rsidR="00FE0496" w:rsidRPr="00FE0496" w:rsidRDefault="002C55B3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Off-Cycle Investment Banking Analyst</w:t>
            </w:r>
          </w:p>
        </w:tc>
        <w:tc>
          <w:tcPr>
            <w:tcW w:w="1559" w:type="dxa"/>
            <w:gridSpan w:val="2"/>
          </w:tcPr>
          <w:p w14:paraId="7444AF8F" w14:textId="24FA0205" w:rsidR="00FE0496" w:rsidRPr="006035AA" w:rsidRDefault="00FE0496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</w:t>
            </w:r>
            <w:r w:rsidR="00083EF1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FE0496" w:rsidRPr="00132AA4" w14:paraId="4C00CD42" w14:textId="77777777" w:rsidTr="0059768A">
        <w:trPr>
          <w:trHeight w:val="113"/>
        </w:trPr>
        <w:tc>
          <w:tcPr>
            <w:tcW w:w="10185" w:type="dxa"/>
            <w:gridSpan w:val="7"/>
          </w:tcPr>
          <w:p w14:paraId="418CC7E4" w14:textId="53F19AA5" w:rsidR="00FE0496" w:rsidRPr="006F6B3E" w:rsidRDefault="002C55B3" w:rsidP="00DE32EE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Worked under direct supervision</w:t>
            </w:r>
            <w:r w:rsidR="00440E6C"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the Head of Finance and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the </w:t>
            </w:r>
            <w:r w:rsidR="00440E6C"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Head of Int</w:t>
            </w:r>
            <w:r w:rsid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ernational Business</w:t>
            </w:r>
          </w:p>
          <w:p w14:paraId="3EF3633F" w14:textId="2F9799A8" w:rsidR="006F6B3E" w:rsidRPr="006F6B3E" w:rsidRDefault="002C55B3" w:rsidP="00DE32EE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Helped to address various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due-diligence re</w:t>
            </w:r>
            <w:r w:rsidR="006035A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quests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for </w:t>
            </w:r>
            <w:r w:rsidR="006035A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sell-side clients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 the </w:t>
            </w:r>
            <w:r w:rsidR="009A70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industrial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="009A70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recycling, and TMT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sector</w:t>
            </w:r>
          </w:p>
          <w:p w14:paraId="089C6F28" w14:textId="085E84C2" w:rsidR="001D770F" w:rsidRPr="006F6B3E" w:rsidRDefault="006F6B3E" w:rsidP="00DE32EE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Researched suitable companies for buy- and sell-side transactions </w:t>
            </w:r>
          </w:p>
        </w:tc>
        <w:tc>
          <w:tcPr>
            <w:tcW w:w="21" w:type="dxa"/>
          </w:tcPr>
          <w:p w14:paraId="746118C9" w14:textId="77777777" w:rsidR="00FE0496" w:rsidRPr="00440E6C" w:rsidRDefault="00FE0496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</w:p>
        </w:tc>
      </w:tr>
      <w:tr w:rsidR="00E55D90" w:rsidRPr="00F44F5F" w14:paraId="50AFEA03" w14:textId="77777777" w:rsidTr="00440E6C">
        <w:trPr>
          <w:trHeight w:val="346"/>
        </w:trPr>
        <w:tc>
          <w:tcPr>
            <w:tcW w:w="8647" w:type="dxa"/>
            <w:gridSpan w:val="6"/>
            <w:vAlign w:val="bottom"/>
          </w:tcPr>
          <w:p w14:paraId="42FB0D26" w14:textId="7BE5258C" w:rsidR="00E55D90" w:rsidRPr="00F44F5F" w:rsidRDefault="0076798F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Stadtsparkasse Wuppertal</w:t>
            </w:r>
          </w:p>
        </w:tc>
        <w:tc>
          <w:tcPr>
            <w:tcW w:w="1559" w:type="dxa"/>
            <w:gridSpan w:val="2"/>
            <w:vAlign w:val="bottom"/>
          </w:tcPr>
          <w:p w14:paraId="11E31BD8" w14:textId="7D5FFB63" w:rsidR="00E55D90" w:rsidRPr="00F44F5F" w:rsidRDefault="0076798F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Wuppertal, DE</w:t>
            </w:r>
          </w:p>
        </w:tc>
      </w:tr>
      <w:tr w:rsidR="00E55D90" w:rsidRPr="00F44F5F" w14:paraId="48328CB9" w14:textId="77777777" w:rsidTr="00440E6C">
        <w:tc>
          <w:tcPr>
            <w:tcW w:w="8647" w:type="dxa"/>
            <w:gridSpan w:val="6"/>
          </w:tcPr>
          <w:p w14:paraId="74B74B41" w14:textId="677A818A" w:rsidR="00E55D90" w:rsidRPr="002C55B3" w:rsidRDefault="0059768A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0358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Wealth Management Trainee</w:t>
            </w:r>
          </w:p>
        </w:tc>
        <w:tc>
          <w:tcPr>
            <w:tcW w:w="1559" w:type="dxa"/>
            <w:gridSpan w:val="2"/>
          </w:tcPr>
          <w:p w14:paraId="2CB21DEB" w14:textId="0A422BDC" w:rsidR="00E55D90" w:rsidRPr="006035AA" w:rsidRDefault="00E55D90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</w:t>
            </w:r>
            <w:r w:rsidR="00083EF1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E55D90" w:rsidRPr="00132AA4" w14:paraId="7C4155D6" w14:textId="77777777" w:rsidTr="00FE0496">
        <w:tc>
          <w:tcPr>
            <w:tcW w:w="10206" w:type="dxa"/>
            <w:gridSpan w:val="8"/>
          </w:tcPr>
          <w:p w14:paraId="7CA803C2" w14:textId="7CDA6166" w:rsidR="00440E6C" w:rsidRPr="00440E6C" w:rsidRDefault="00440E6C" w:rsidP="00DE32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Advised high-value clients on wealth management, pension p</w:t>
            </w:r>
            <w:r w:rsidR="006035A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ortfolio creation</w:t>
            </w: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 and loan management</w:t>
            </w:r>
          </w:p>
          <w:p w14:paraId="54A523E9" w14:textId="5F3042FC" w:rsidR="00440E6C" w:rsidRPr="00440E6C" w:rsidRDefault="00440E6C" w:rsidP="00DE32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Delivered a 15 % contribution to investment fund sales within </w:t>
            </w:r>
            <w:r w:rsidR="006035A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</w:t>
            </w: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34-member team from February – March 2022</w:t>
            </w:r>
          </w:p>
          <w:p w14:paraId="3658805E" w14:textId="66F7E1B0" w:rsidR="00440E6C" w:rsidRPr="00440E6C" w:rsidRDefault="00440E6C" w:rsidP="00DE32EE">
            <w:pPr>
              <w:pStyle w:val="Bullets"/>
              <w:rPr>
                <w:sz w:val="18"/>
                <w:szCs w:val="18"/>
                <w:lang w:val="en-US"/>
              </w:rPr>
            </w:pP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Oversaw over 110 customer </w:t>
            </w:r>
            <w:r w:rsidR="006035A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public equity </w:t>
            </w: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portfolios, with each up to </w:t>
            </w:r>
            <w:r w:rsidR="0050256C" w:rsidRPr="003F728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€</w:t>
            </w:r>
            <w:r w:rsidRPr="003F728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500</w:t>
            </w:r>
            <w:r w:rsidR="00DE32EE" w:rsidRPr="003F728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3F728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000</w:t>
            </w: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F44F5F" w14:paraId="414B4085" w14:textId="77777777" w:rsidTr="002D7E29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4E71515D" w:rsidR="00E55D90" w:rsidRPr="00F44F5F" w:rsidRDefault="00F44F5F" w:rsidP="00DE32EE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 xml:space="preserve">EXTRACURRICULAR </w:t>
            </w:r>
            <w:r w:rsidR="00E679A9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ACTIVITIES</w:t>
            </w:r>
          </w:p>
        </w:tc>
      </w:tr>
      <w:tr w:rsidR="00E55D90" w:rsidRPr="00F44F5F" w14:paraId="74251178" w14:textId="77777777" w:rsidTr="002D7E29">
        <w:trPr>
          <w:trHeight w:val="340"/>
        </w:trPr>
        <w:tc>
          <w:tcPr>
            <w:tcW w:w="8647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68E3C860" w:rsidR="00E55D90" w:rsidRPr="00F44F5F" w:rsidRDefault="00D84D1C" w:rsidP="00DE32E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Bruin Business Night 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0F5CF1CE" w:rsidR="00E55D90" w:rsidRPr="001647AB" w:rsidRDefault="0076798F" w:rsidP="00DE32E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Los Angeles, US</w:t>
            </w:r>
          </w:p>
        </w:tc>
      </w:tr>
      <w:tr w:rsidR="00E55D90" w:rsidRPr="00F44F5F" w14:paraId="4F59C612" w14:textId="77777777" w:rsidTr="002D7E29">
        <w:trPr>
          <w:trHeight w:val="113"/>
        </w:trPr>
        <w:tc>
          <w:tcPr>
            <w:tcW w:w="8647" w:type="dxa"/>
            <w:gridSpan w:val="6"/>
          </w:tcPr>
          <w:p w14:paraId="32F07601" w14:textId="16F1B3F1" w:rsidR="00E55D90" w:rsidRPr="006035AA" w:rsidRDefault="00D84D1C" w:rsidP="00DE32EE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Founder and President of 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proofErr w:type="gram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2A03E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upcoming</w:t>
            </w:r>
            <w:r w:rsidR="003028E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5E031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international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student organization </w:t>
            </w:r>
          </w:p>
        </w:tc>
        <w:tc>
          <w:tcPr>
            <w:tcW w:w="1559" w:type="dxa"/>
            <w:gridSpan w:val="2"/>
          </w:tcPr>
          <w:p w14:paraId="45DD2178" w14:textId="569B4F0D" w:rsidR="00E55D90" w:rsidRPr="006035AA" w:rsidRDefault="00356182" w:rsidP="00DE32EE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10</w:t>
            </w:r>
            <w:r w:rsidR="00E55D90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</w:t>
            </w:r>
            <w:r w:rsidR="0076798F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23</w:t>
            </w:r>
            <w:r w:rsidR="00E55D90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="0076798F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present</w:t>
            </w:r>
          </w:p>
        </w:tc>
      </w:tr>
      <w:tr w:rsidR="00E55D90" w:rsidRPr="00132AA4" w14:paraId="02437711" w14:textId="77777777" w:rsidTr="002D7E29">
        <w:trPr>
          <w:trHeight w:val="113"/>
        </w:trPr>
        <w:tc>
          <w:tcPr>
            <w:tcW w:w="10206" w:type="dxa"/>
            <w:gridSpan w:val="8"/>
          </w:tcPr>
          <w:p w14:paraId="3E0F86F4" w14:textId="77777777" w:rsidR="00E55D90" w:rsidRDefault="005600C1" w:rsidP="00DE32E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Organizing monthly networking events for 20+ international students </w:t>
            </w:r>
          </w:p>
          <w:p w14:paraId="68CFAD97" w14:textId="2BAEA014" w:rsidR="005E0316" w:rsidRPr="00DB7FF7" w:rsidRDefault="00A36857" w:rsidP="00DE32E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Informing students about global career opportunities in finance </w:t>
            </w:r>
          </w:p>
        </w:tc>
      </w:tr>
      <w:tr w:rsidR="00FE0496" w:rsidRPr="00F44F5F" w14:paraId="3B26943D" w14:textId="77777777" w:rsidTr="00440E6C">
        <w:trPr>
          <w:trHeight w:val="346"/>
        </w:trPr>
        <w:tc>
          <w:tcPr>
            <w:tcW w:w="8647" w:type="dxa"/>
            <w:gridSpan w:val="6"/>
            <w:vAlign w:val="bottom"/>
          </w:tcPr>
          <w:p w14:paraId="11E538C2" w14:textId="6F419471" w:rsidR="00FE0496" w:rsidRPr="00D84D1C" w:rsidRDefault="00D84D1C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commentRangeStart w:id="0"/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The German American Business Association of California</w:t>
            </w:r>
            <w:r w:rsidRPr="00F44F5F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(GABA)</w:t>
            </w:r>
            <w:commentRangeEnd w:id="0"/>
            <w:r w:rsidR="00132AA4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0"/>
            </w:r>
          </w:p>
        </w:tc>
        <w:tc>
          <w:tcPr>
            <w:tcW w:w="1559" w:type="dxa"/>
            <w:gridSpan w:val="2"/>
            <w:vAlign w:val="bottom"/>
          </w:tcPr>
          <w:p w14:paraId="21BF18C9" w14:textId="3C1BB2C9" w:rsidR="00FE0496" w:rsidRPr="001647AB" w:rsidRDefault="00083EF1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Los Angeles, US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5"/>
          </w:tcPr>
          <w:p w14:paraId="5D908AF7" w14:textId="4C30B031" w:rsidR="00FE0496" w:rsidRPr="007829E9" w:rsidRDefault="00D84D1C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0901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Member of the Largest </w:t>
            </w:r>
            <w:proofErr w:type="gramStart"/>
            <w:r w:rsidRPr="000901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German-American</w:t>
            </w:r>
            <w:proofErr w:type="gramEnd"/>
            <w:r w:rsidRPr="000901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Association of California</w:t>
            </w:r>
          </w:p>
        </w:tc>
        <w:tc>
          <w:tcPr>
            <w:tcW w:w="1842" w:type="dxa"/>
            <w:gridSpan w:val="3"/>
          </w:tcPr>
          <w:p w14:paraId="0D2FFB14" w14:textId="613A10F8" w:rsidR="00FE0496" w:rsidRPr="006035AA" w:rsidRDefault="00356182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FE0496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FE0496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present</w:t>
            </w:r>
          </w:p>
        </w:tc>
      </w:tr>
      <w:tr w:rsidR="00FE0496" w:rsidRPr="00132AA4" w14:paraId="66A58453" w14:textId="77777777" w:rsidTr="00FE0496">
        <w:trPr>
          <w:trHeight w:val="20"/>
        </w:trPr>
        <w:tc>
          <w:tcPr>
            <w:tcW w:w="10206" w:type="dxa"/>
            <w:gridSpan w:val="8"/>
          </w:tcPr>
          <w:p w14:paraId="50B5B9CB" w14:textId="1AA8E2F7" w:rsidR="00FE0496" w:rsidRPr="00A31927" w:rsidRDefault="00D84D1C" w:rsidP="00DE32E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3192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Building connections between professionals and business executives in business-related industries</w:t>
            </w:r>
          </w:p>
        </w:tc>
      </w:tr>
      <w:tr w:rsidR="00D84D1C" w:rsidRPr="00F44F5F" w14:paraId="4028871F" w14:textId="77777777" w:rsidTr="00440E6C">
        <w:trPr>
          <w:trHeight w:val="346"/>
        </w:trPr>
        <w:tc>
          <w:tcPr>
            <w:tcW w:w="8647" w:type="dxa"/>
            <w:gridSpan w:val="6"/>
            <w:vAlign w:val="bottom"/>
          </w:tcPr>
          <w:p w14:paraId="3B81DA34" w14:textId="0575F859" w:rsidR="00D84D1C" w:rsidRPr="00F44F5F" w:rsidRDefault="00D84D1C" w:rsidP="00D84D1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Big Sunday Los Angeles</w:t>
            </w:r>
          </w:p>
        </w:tc>
        <w:tc>
          <w:tcPr>
            <w:tcW w:w="1559" w:type="dxa"/>
            <w:gridSpan w:val="2"/>
            <w:vAlign w:val="bottom"/>
          </w:tcPr>
          <w:p w14:paraId="7F9CDF1E" w14:textId="209BBFBC" w:rsidR="00D84D1C" w:rsidRPr="001647AB" w:rsidRDefault="00D84D1C" w:rsidP="00D84D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Los Angeles, US</w:t>
            </w:r>
          </w:p>
        </w:tc>
      </w:tr>
      <w:tr w:rsidR="00D84D1C" w:rsidRPr="00F44F5F" w14:paraId="7B2F81B2" w14:textId="77777777" w:rsidTr="00FE0496">
        <w:trPr>
          <w:trHeight w:val="57"/>
        </w:trPr>
        <w:tc>
          <w:tcPr>
            <w:tcW w:w="7655" w:type="dxa"/>
            <w:gridSpan w:val="4"/>
          </w:tcPr>
          <w:p w14:paraId="099DE2C5" w14:textId="2393EF56" w:rsidR="00D84D1C" w:rsidRPr="007D2E3C" w:rsidRDefault="00D84D1C" w:rsidP="00D84D1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7829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Volunteer in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</w:t>
            </w:r>
            <w:r w:rsidRPr="007829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ne of Los Angeles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Most Impactful Non-profit Organization</w:t>
            </w:r>
          </w:p>
        </w:tc>
        <w:tc>
          <w:tcPr>
            <w:tcW w:w="2551" w:type="dxa"/>
            <w:gridSpan w:val="4"/>
          </w:tcPr>
          <w:p w14:paraId="091163D4" w14:textId="3D9C8F4C" w:rsidR="00D84D1C" w:rsidRPr="006035AA" w:rsidRDefault="00D84D1C" w:rsidP="00D84D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10/2023 – present</w:t>
            </w:r>
          </w:p>
        </w:tc>
      </w:tr>
      <w:tr w:rsidR="00D84D1C" w:rsidRPr="00132AA4" w14:paraId="2618F0FF" w14:textId="77777777" w:rsidTr="00AB476B">
        <w:trPr>
          <w:trHeight w:val="57"/>
        </w:trPr>
        <w:tc>
          <w:tcPr>
            <w:tcW w:w="10206" w:type="dxa"/>
            <w:gridSpan w:val="8"/>
          </w:tcPr>
          <w:p w14:paraId="1570DE9D" w14:textId="6FD4FF74" w:rsidR="00D84D1C" w:rsidRPr="007D2E3C" w:rsidRDefault="00D84D1C" w:rsidP="00D84D1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commentRangeStart w:id="1"/>
            <w:r w:rsidRPr="003A663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Attending monthly volunteering sessions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3A663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preparing and handing out care packages for famil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ie</w:t>
            </w:r>
            <w:r w:rsidRPr="003A663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 in need </w:t>
            </w:r>
            <w:commentRangeEnd w:id="1"/>
            <w:r w:rsidR="00132AA4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1"/>
            </w:r>
          </w:p>
        </w:tc>
      </w:tr>
      <w:tr w:rsidR="00D84D1C" w:rsidRPr="00F44F5F" w14:paraId="4AF19DD1" w14:textId="77777777" w:rsidTr="00440E6C">
        <w:trPr>
          <w:trHeight w:val="346"/>
        </w:trPr>
        <w:tc>
          <w:tcPr>
            <w:tcW w:w="8647" w:type="dxa"/>
            <w:gridSpan w:val="6"/>
            <w:vAlign w:val="bottom"/>
          </w:tcPr>
          <w:p w14:paraId="7756FD9A" w14:textId="2FBDE7D3" w:rsidR="00D84D1C" w:rsidRPr="00083EF1" w:rsidRDefault="00D84D1C" w:rsidP="00D84D1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Finance Hub e.V.</w:t>
            </w:r>
          </w:p>
        </w:tc>
        <w:tc>
          <w:tcPr>
            <w:tcW w:w="1559" w:type="dxa"/>
            <w:gridSpan w:val="2"/>
            <w:vAlign w:val="bottom"/>
          </w:tcPr>
          <w:p w14:paraId="30626CB8" w14:textId="08F4376F" w:rsidR="00D84D1C" w:rsidRPr="001647AB" w:rsidRDefault="00D84D1C" w:rsidP="00D84D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Munich, DE</w:t>
            </w:r>
          </w:p>
        </w:tc>
      </w:tr>
      <w:tr w:rsidR="00D84D1C" w:rsidRPr="00F44F5F" w14:paraId="56372BDE" w14:textId="77777777" w:rsidTr="00FE0496">
        <w:trPr>
          <w:trHeight w:val="193"/>
        </w:trPr>
        <w:tc>
          <w:tcPr>
            <w:tcW w:w="7371" w:type="dxa"/>
            <w:gridSpan w:val="3"/>
          </w:tcPr>
          <w:p w14:paraId="3C87D247" w14:textId="4098E91E" w:rsidR="00D84D1C" w:rsidRPr="007D2E3C" w:rsidRDefault="00D84D1C" w:rsidP="00D84D1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2E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7D2E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ember of a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Leading German Financial Student Association</w:t>
            </w:r>
          </w:p>
        </w:tc>
        <w:tc>
          <w:tcPr>
            <w:tcW w:w="2835" w:type="dxa"/>
            <w:gridSpan w:val="5"/>
          </w:tcPr>
          <w:p w14:paraId="288A2195" w14:textId="51A2E423" w:rsidR="00D84D1C" w:rsidRPr="006035AA" w:rsidRDefault="00D84D1C" w:rsidP="00D84D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04/2023 – present</w:t>
            </w:r>
          </w:p>
        </w:tc>
      </w:tr>
      <w:tr w:rsidR="00D84D1C" w:rsidRPr="00132AA4" w14:paraId="7ECB507F" w14:textId="77777777" w:rsidTr="00FE0496">
        <w:trPr>
          <w:trHeight w:val="193"/>
        </w:trPr>
        <w:tc>
          <w:tcPr>
            <w:tcW w:w="10206" w:type="dxa"/>
            <w:gridSpan w:val="8"/>
          </w:tcPr>
          <w:p w14:paraId="2CC438FF" w14:textId="67C192A6" w:rsidR="00D84D1C" w:rsidRPr="007D2E3C" w:rsidRDefault="00D84D1C" w:rsidP="00D84D1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D2E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Participati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ng</w:t>
            </w:r>
            <w:r w:rsidRPr="007D2E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financial literacy </w:t>
            </w:r>
            <w:r w:rsidRPr="007D2E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workshops and career events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with students and employers</w:t>
            </w:r>
          </w:p>
        </w:tc>
      </w:tr>
      <w:tr w:rsidR="00D84D1C" w:rsidRPr="00F44F5F" w14:paraId="482569A2" w14:textId="77777777" w:rsidTr="002D7E29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4932AAE5" w:rsidR="00D84D1C" w:rsidRPr="001647AB" w:rsidRDefault="00D84D1C" w:rsidP="00D84D1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SKILLS AND INTERESTS</w:t>
            </w:r>
          </w:p>
        </w:tc>
      </w:tr>
      <w:tr w:rsidR="00D84D1C" w:rsidRPr="00132AA4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71B59542" w:rsidR="00D84D1C" w:rsidRPr="001647AB" w:rsidRDefault="00D84D1C" w:rsidP="00D84D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4795C35" w:rsidR="00D84D1C" w:rsidRPr="00463894" w:rsidRDefault="00D84D1C" w:rsidP="00D84D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638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ative)</w:t>
            </w:r>
            <w:r w:rsidRPr="004638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Chinese 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native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4638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luent)</w:t>
            </w:r>
            <w:r w:rsidRPr="004638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D84D1C" w:rsidRPr="001D770F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21EEFF65" w:rsidR="00D84D1C" w:rsidRPr="001647AB" w:rsidRDefault="00D84D1C" w:rsidP="00D84D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IT-Skills: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427A06AA" w:rsidR="00D84D1C" w:rsidRPr="001647AB" w:rsidRDefault="00D84D1C" w:rsidP="00D84D1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</w:p>
        </w:tc>
      </w:tr>
      <w:tr w:rsidR="00D84D1C" w:rsidRPr="00132AA4" w14:paraId="70CB01B0" w14:textId="77777777" w:rsidTr="002D7E29">
        <w:trPr>
          <w:trHeight w:val="510"/>
        </w:trPr>
        <w:tc>
          <w:tcPr>
            <w:tcW w:w="1418" w:type="dxa"/>
            <w:vAlign w:val="bottom"/>
          </w:tcPr>
          <w:p w14:paraId="66B56ED2" w14:textId="77777777" w:rsidR="00D84D1C" w:rsidRDefault="00D84D1C" w:rsidP="00D84D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Inter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ests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4F58216" w14:textId="391E8903" w:rsidR="00D84D1C" w:rsidRPr="001647AB" w:rsidRDefault="00D84D1C" w:rsidP="00D84D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7"/>
            <w:vAlign w:val="bottom"/>
          </w:tcPr>
          <w:p w14:paraId="598C2742" w14:textId="087FDDB7" w:rsidR="00D84D1C" w:rsidRPr="00C77DED" w:rsidRDefault="00D84D1C" w:rsidP="00D84D1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C77D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Track and Field </w:t>
            </w:r>
            <w:r w:rsidRPr="002D7E2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(district champion 4 x 100m relay race in 2018)</w:t>
            </w:r>
            <w:r w:rsidRPr="00C77D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Stock Trading </w:t>
            </w:r>
            <w:r w:rsidRPr="002D7E2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(first place in the Business game stock exchange held at all “Sparkasse” banks in 2022)</w:t>
            </w:r>
            <w:r w:rsidRPr="00C77D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Tennis, Chess</w:t>
            </w:r>
          </w:p>
        </w:tc>
      </w:tr>
    </w:tbl>
    <w:p w14:paraId="0747D2BF" w14:textId="69F47280" w:rsidR="00723643" w:rsidRPr="00C77DED" w:rsidRDefault="00723643">
      <w:pPr>
        <w:rPr>
          <w:sz w:val="18"/>
          <w:lang w:val="en-US"/>
        </w:rPr>
      </w:pPr>
    </w:p>
    <w:sectPr w:rsidR="00723643" w:rsidRPr="00C77DED" w:rsidSect="00834564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avid Döbele" w:date="2024-06-14T21:07:00Z" w:initials="MOU">
    <w:p w14:paraId="17F4B222" w14:textId="77777777" w:rsidR="00132AA4" w:rsidRDefault="00132AA4" w:rsidP="00132AA4">
      <w:r>
        <w:rPr>
          <w:rStyle w:val="Kommentarzeichen"/>
        </w:rPr>
        <w:annotationRef/>
      </w:r>
      <w:r>
        <w:rPr>
          <w:sz w:val="20"/>
          <w:szCs w:val="20"/>
        </w:rPr>
        <w:t>Würde die beiden Engagements oben als bullet bei der UCLA reinmachen</w:t>
      </w:r>
    </w:p>
    <w:p w14:paraId="1A7D5885" w14:textId="77777777" w:rsidR="00132AA4" w:rsidRDefault="00132AA4" w:rsidP="00132AA4"/>
  </w:comment>
  <w:comment w:id="1" w:author="David Döbele" w:date="2024-06-14T21:06:00Z" w:initials="MOU">
    <w:p w14:paraId="2CDB059B" w14:textId="5C3A7610" w:rsidR="00132AA4" w:rsidRDefault="00132AA4" w:rsidP="00132AA4">
      <w:r>
        <w:rPr>
          <w:rStyle w:val="Kommentarzeichen"/>
        </w:rPr>
        <w:annotationRef/>
      </w:r>
      <w:r>
        <w:rPr>
          <w:sz w:val="20"/>
          <w:szCs w:val="20"/>
        </w:rPr>
        <w:t>Würde die beiden Engagements oben als bullet bei der UCLA reinmachen</w:t>
      </w:r>
    </w:p>
    <w:p w14:paraId="59BA9211" w14:textId="77777777" w:rsidR="00132AA4" w:rsidRDefault="00132AA4" w:rsidP="00132AA4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7D5885" w15:done="0"/>
  <w15:commentEx w15:paraId="59BA92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75EA379" w16cex:dateUtc="2024-06-14T19:07:00Z"/>
  <w16cex:commentExtensible w16cex:durableId="0EE131BC" w16cex:dateUtc="2024-06-14T19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7D5885" w16cid:durableId="075EA379"/>
  <w16cid:commentId w16cid:paraId="59BA9211" w16cid:durableId="0EE131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D00B1" w14:textId="77777777" w:rsidR="00D81D7E" w:rsidRDefault="00D81D7E" w:rsidP="00BE053D">
      <w:pPr>
        <w:spacing w:after="0" w:line="240" w:lineRule="auto"/>
      </w:pPr>
      <w:r>
        <w:separator/>
      </w:r>
    </w:p>
  </w:endnote>
  <w:endnote w:type="continuationSeparator" w:id="0">
    <w:p w14:paraId="2A7D6FE6" w14:textId="77777777" w:rsidR="00D81D7E" w:rsidRDefault="00D81D7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DFA5C" w14:textId="77777777" w:rsidR="00D81D7E" w:rsidRDefault="00D81D7E" w:rsidP="00BE053D">
      <w:pPr>
        <w:spacing w:after="0" w:line="240" w:lineRule="auto"/>
      </w:pPr>
      <w:r>
        <w:separator/>
      </w:r>
    </w:p>
  </w:footnote>
  <w:footnote w:type="continuationSeparator" w:id="0">
    <w:p w14:paraId="73A059D9" w14:textId="77777777" w:rsidR="00D81D7E" w:rsidRDefault="00D81D7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86E4431E"/>
    <w:lvl w:ilvl="0" w:tplc="2B88706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924989">
    <w:abstractNumId w:val="14"/>
  </w:num>
  <w:num w:numId="2" w16cid:durableId="1083333353">
    <w:abstractNumId w:val="17"/>
  </w:num>
  <w:num w:numId="3" w16cid:durableId="1102727109">
    <w:abstractNumId w:val="20"/>
  </w:num>
  <w:num w:numId="4" w16cid:durableId="1039939482">
    <w:abstractNumId w:val="0"/>
  </w:num>
  <w:num w:numId="5" w16cid:durableId="2093088912">
    <w:abstractNumId w:val="1"/>
  </w:num>
  <w:num w:numId="6" w16cid:durableId="557201846">
    <w:abstractNumId w:val="2"/>
  </w:num>
  <w:num w:numId="7" w16cid:durableId="323626667">
    <w:abstractNumId w:val="13"/>
  </w:num>
  <w:num w:numId="8" w16cid:durableId="640308893">
    <w:abstractNumId w:val="23"/>
  </w:num>
  <w:num w:numId="9" w16cid:durableId="850490915">
    <w:abstractNumId w:val="12"/>
  </w:num>
  <w:num w:numId="10" w16cid:durableId="1296260008">
    <w:abstractNumId w:val="24"/>
  </w:num>
  <w:num w:numId="11" w16cid:durableId="22369030">
    <w:abstractNumId w:val="5"/>
  </w:num>
  <w:num w:numId="12" w16cid:durableId="1982033245">
    <w:abstractNumId w:val="6"/>
  </w:num>
  <w:num w:numId="13" w16cid:durableId="1459105460">
    <w:abstractNumId w:val="8"/>
  </w:num>
  <w:num w:numId="14" w16cid:durableId="51928518">
    <w:abstractNumId w:val="9"/>
  </w:num>
  <w:num w:numId="15" w16cid:durableId="336420216">
    <w:abstractNumId w:val="22"/>
  </w:num>
  <w:num w:numId="16" w16cid:durableId="1710954444">
    <w:abstractNumId w:val="4"/>
  </w:num>
  <w:num w:numId="17" w16cid:durableId="788553935">
    <w:abstractNumId w:val="16"/>
  </w:num>
  <w:num w:numId="18" w16cid:durableId="304824206">
    <w:abstractNumId w:val="3"/>
  </w:num>
  <w:num w:numId="19" w16cid:durableId="1293563208">
    <w:abstractNumId w:val="19"/>
  </w:num>
  <w:num w:numId="20" w16cid:durableId="833836567">
    <w:abstractNumId w:val="10"/>
  </w:num>
  <w:num w:numId="21" w16cid:durableId="1052117026">
    <w:abstractNumId w:val="11"/>
  </w:num>
  <w:num w:numId="22" w16cid:durableId="1830972904">
    <w:abstractNumId w:val="15"/>
  </w:num>
  <w:num w:numId="23" w16cid:durableId="49885012">
    <w:abstractNumId w:val="7"/>
  </w:num>
  <w:num w:numId="24" w16cid:durableId="1956062698">
    <w:abstractNumId w:val="21"/>
  </w:num>
  <w:num w:numId="25" w16cid:durableId="1383092973">
    <w:abstractNumId w:val="25"/>
  </w:num>
  <w:num w:numId="26" w16cid:durableId="814757639">
    <w:abstractNumId w:val="18"/>
  </w:num>
  <w:num w:numId="27" w16cid:durableId="600378768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3194"/>
    <w:rsid w:val="0003587A"/>
    <w:rsid w:val="00061D33"/>
    <w:rsid w:val="000641C9"/>
    <w:rsid w:val="00064643"/>
    <w:rsid w:val="00064C05"/>
    <w:rsid w:val="00075797"/>
    <w:rsid w:val="00083EF1"/>
    <w:rsid w:val="00087747"/>
    <w:rsid w:val="00090167"/>
    <w:rsid w:val="000934D5"/>
    <w:rsid w:val="000940BF"/>
    <w:rsid w:val="000964DE"/>
    <w:rsid w:val="000A1FDA"/>
    <w:rsid w:val="000A3C87"/>
    <w:rsid w:val="000A42B2"/>
    <w:rsid w:val="000B63E2"/>
    <w:rsid w:val="000B6548"/>
    <w:rsid w:val="000C0064"/>
    <w:rsid w:val="000D2842"/>
    <w:rsid w:val="000D671A"/>
    <w:rsid w:val="000D6FB2"/>
    <w:rsid w:val="000E50AF"/>
    <w:rsid w:val="000F24EF"/>
    <w:rsid w:val="001002A6"/>
    <w:rsid w:val="001022A7"/>
    <w:rsid w:val="00103EC5"/>
    <w:rsid w:val="001052F4"/>
    <w:rsid w:val="001075B1"/>
    <w:rsid w:val="0011451E"/>
    <w:rsid w:val="00116C6E"/>
    <w:rsid w:val="0012127B"/>
    <w:rsid w:val="00125CA6"/>
    <w:rsid w:val="00132AA4"/>
    <w:rsid w:val="00137BA5"/>
    <w:rsid w:val="0015394F"/>
    <w:rsid w:val="00156FC9"/>
    <w:rsid w:val="00162A5A"/>
    <w:rsid w:val="001647AB"/>
    <w:rsid w:val="00170E4C"/>
    <w:rsid w:val="00172867"/>
    <w:rsid w:val="00175B6D"/>
    <w:rsid w:val="00186390"/>
    <w:rsid w:val="001901ED"/>
    <w:rsid w:val="0019483A"/>
    <w:rsid w:val="001A46BF"/>
    <w:rsid w:val="001A481B"/>
    <w:rsid w:val="001A60A2"/>
    <w:rsid w:val="001B0186"/>
    <w:rsid w:val="001B62CA"/>
    <w:rsid w:val="001D4DCD"/>
    <w:rsid w:val="001D770F"/>
    <w:rsid w:val="001F4175"/>
    <w:rsid w:val="002039FC"/>
    <w:rsid w:val="00223A4D"/>
    <w:rsid w:val="00232CB5"/>
    <w:rsid w:val="00234A7E"/>
    <w:rsid w:val="0024373D"/>
    <w:rsid w:val="00245BAC"/>
    <w:rsid w:val="002508C2"/>
    <w:rsid w:val="0025246D"/>
    <w:rsid w:val="00260E2B"/>
    <w:rsid w:val="00267252"/>
    <w:rsid w:val="00282018"/>
    <w:rsid w:val="00282DB0"/>
    <w:rsid w:val="002A03E6"/>
    <w:rsid w:val="002A4670"/>
    <w:rsid w:val="002B2091"/>
    <w:rsid w:val="002C55B3"/>
    <w:rsid w:val="002C5F8B"/>
    <w:rsid w:val="002C6972"/>
    <w:rsid w:val="002C6EC3"/>
    <w:rsid w:val="002D2B32"/>
    <w:rsid w:val="002D4516"/>
    <w:rsid w:val="002D4BE1"/>
    <w:rsid w:val="002D7E29"/>
    <w:rsid w:val="002E6003"/>
    <w:rsid w:val="002F46AD"/>
    <w:rsid w:val="003028E6"/>
    <w:rsid w:val="003101F0"/>
    <w:rsid w:val="00314B7A"/>
    <w:rsid w:val="00324BC5"/>
    <w:rsid w:val="0032555B"/>
    <w:rsid w:val="00340BAB"/>
    <w:rsid w:val="003418E0"/>
    <w:rsid w:val="00342C26"/>
    <w:rsid w:val="00342CE1"/>
    <w:rsid w:val="00347F8D"/>
    <w:rsid w:val="00356182"/>
    <w:rsid w:val="00372F7B"/>
    <w:rsid w:val="003733E5"/>
    <w:rsid w:val="003814C6"/>
    <w:rsid w:val="00390EA6"/>
    <w:rsid w:val="003A663C"/>
    <w:rsid w:val="003B7DB7"/>
    <w:rsid w:val="003D226E"/>
    <w:rsid w:val="003E27C3"/>
    <w:rsid w:val="003F3E3F"/>
    <w:rsid w:val="003F728C"/>
    <w:rsid w:val="004067B8"/>
    <w:rsid w:val="004154BE"/>
    <w:rsid w:val="00416A21"/>
    <w:rsid w:val="0042013D"/>
    <w:rsid w:val="00420367"/>
    <w:rsid w:val="00420C68"/>
    <w:rsid w:val="00422F83"/>
    <w:rsid w:val="00425CDC"/>
    <w:rsid w:val="00426B30"/>
    <w:rsid w:val="00426D7E"/>
    <w:rsid w:val="0043430C"/>
    <w:rsid w:val="00435E6D"/>
    <w:rsid w:val="00440E6C"/>
    <w:rsid w:val="00443668"/>
    <w:rsid w:val="00444236"/>
    <w:rsid w:val="004546B4"/>
    <w:rsid w:val="00454BA0"/>
    <w:rsid w:val="00456B0D"/>
    <w:rsid w:val="00463894"/>
    <w:rsid w:val="00467CC9"/>
    <w:rsid w:val="00476AF8"/>
    <w:rsid w:val="00484FD7"/>
    <w:rsid w:val="004929FB"/>
    <w:rsid w:val="00493C2C"/>
    <w:rsid w:val="00495C97"/>
    <w:rsid w:val="004A54BA"/>
    <w:rsid w:val="004B6A5E"/>
    <w:rsid w:val="004C01C1"/>
    <w:rsid w:val="004D40EB"/>
    <w:rsid w:val="0050256C"/>
    <w:rsid w:val="00506802"/>
    <w:rsid w:val="00507EA7"/>
    <w:rsid w:val="00526089"/>
    <w:rsid w:val="00527A28"/>
    <w:rsid w:val="00527DCA"/>
    <w:rsid w:val="00533D2C"/>
    <w:rsid w:val="00541272"/>
    <w:rsid w:val="00542C4C"/>
    <w:rsid w:val="005600C1"/>
    <w:rsid w:val="0056628D"/>
    <w:rsid w:val="005716D4"/>
    <w:rsid w:val="00571B60"/>
    <w:rsid w:val="00572876"/>
    <w:rsid w:val="005833F2"/>
    <w:rsid w:val="00585A4D"/>
    <w:rsid w:val="005874D6"/>
    <w:rsid w:val="005937C2"/>
    <w:rsid w:val="0059768A"/>
    <w:rsid w:val="005A4F59"/>
    <w:rsid w:val="005A67F0"/>
    <w:rsid w:val="005D5168"/>
    <w:rsid w:val="005D6329"/>
    <w:rsid w:val="005E0316"/>
    <w:rsid w:val="005E57F6"/>
    <w:rsid w:val="005F50E7"/>
    <w:rsid w:val="006034A1"/>
    <w:rsid w:val="006035AA"/>
    <w:rsid w:val="006058D8"/>
    <w:rsid w:val="00607970"/>
    <w:rsid w:val="00610200"/>
    <w:rsid w:val="00623699"/>
    <w:rsid w:val="00623AD4"/>
    <w:rsid w:val="00632D5A"/>
    <w:rsid w:val="00635515"/>
    <w:rsid w:val="00636653"/>
    <w:rsid w:val="006546FD"/>
    <w:rsid w:val="00665BF3"/>
    <w:rsid w:val="00671288"/>
    <w:rsid w:val="006732D6"/>
    <w:rsid w:val="00680067"/>
    <w:rsid w:val="00693E09"/>
    <w:rsid w:val="006A2DE9"/>
    <w:rsid w:val="006A5595"/>
    <w:rsid w:val="006A7230"/>
    <w:rsid w:val="006B0B20"/>
    <w:rsid w:val="006B4E32"/>
    <w:rsid w:val="006B72C7"/>
    <w:rsid w:val="006B7F78"/>
    <w:rsid w:val="006C0DF9"/>
    <w:rsid w:val="006C2252"/>
    <w:rsid w:val="006D2639"/>
    <w:rsid w:val="006D697E"/>
    <w:rsid w:val="006D7F7F"/>
    <w:rsid w:val="006E23C0"/>
    <w:rsid w:val="006E2C9C"/>
    <w:rsid w:val="006E40EF"/>
    <w:rsid w:val="006F0039"/>
    <w:rsid w:val="006F6B3E"/>
    <w:rsid w:val="00711450"/>
    <w:rsid w:val="00711CEF"/>
    <w:rsid w:val="00720320"/>
    <w:rsid w:val="007220A5"/>
    <w:rsid w:val="00723643"/>
    <w:rsid w:val="00725D3C"/>
    <w:rsid w:val="00733DA1"/>
    <w:rsid w:val="00737822"/>
    <w:rsid w:val="00740D5D"/>
    <w:rsid w:val="0074111D"/>
    <w:rsid w:val="007448B7"/>
    <w:rsid w:val="00750C20"/>
    <w:rsid w:val="00750F20"/>
    <w:rsid w:val="00751CC6"/>
    <w:rsid w:val="00753D4A"/>
    <w:rsid w:val="00756912"/>
    <w:rsid w:val="00761609"/>
    <w:rsid w:val="00763DCE"/>
    <w:rsid w:val="0076798F"/>
    <w:rsid w:val="00776C46"/>
    <w:rsid w:val="00781033"/>
    <w:rsid w:val="0078260B"/>
    <w:rsid w:val="007829E9"/>
    <w:rsid w:val="007838D1"/>
    <w:rsid w:val="00785254"/>
    <w:rsid w:val="00785853"/>
    <w:rsid w:val="007966F0"/>
    <w:rsid w:val="00797BFC"/>
    <w:rsid w:val="007A720F"/>
    <w:rsid w:val="007C6A3C"/>
    <w:rsid w:val="007D2E3C"/>
    <w:rsid w:val="007D4BEE"/>
    <w:rsid w:val="007D4E1B"/>
    <w:rsid w:val="007D5BE9"/>
    <w:rsid w:val="008050E4"/>
    <w:rsid w:val="0082257D"/>
    <w:rsid w:val="0082594C"/>
    <w:rsid w:val="00834564"/>
    <w:rsid w:val="008376D1"/>
    <w:rsid w:val="00851EAE"/>
    <w:rsid w:val="00851F7F"/>
    <w:rsid w:val="00853438"/>
    <w:rsid w:val="00862D60"/>
    <w:rsid w:val="008636E4"/>
    <w:rsid w:val="00866846"/>
    <w:rsid w:val="00875DA9"/>
    <w:rsid w:val="0088267B"/>
    <w:rsid w:val="00887C19"/>
    <w:rsid w:val="00895E38"/>
    <w:rsid w:val="008A6639"/>
    <w:rsid w:val="008A75FE"/>
    <w:rsid w:val="008A782B"/>
    <w:rsid w:val="008B0FC0"/>
    <w:rsid w:val="008C429A"/>
    <w:rsid w:val="008E1F3D"/>
    <w:rsid w:val="008F06E3"/>
    <w:rsid w:val="008F1DA1"/>
    <w:rsid w:val="009053D7"/>
    <w:rsid w:val="0091331D"/>
    <w:rsid w:val="009144EA"/>
    <w:rsid w:val="0093223C"/>
    <w:rsid w:val="00941A87"/>
    <w:rsid w:val="009501C2"/>
    <w:rsid w:val="0095510E"/>
    <w:rsid w:val="00962AED"/>
    <w:rsid w:val="009668B9"/>
    <w:rsid w:val="00976577"/>
    <w:rsid w:val="00996356"/>
    <w:rsid w:val="00997D9A"/>
    <w:rsid w:val="009A70B2"/>
    <w:rsid w:val="009B5257"/>
    <w:rsid w:val="009D7C49"/>
    <w:rsid w:val="009E7297"/>
    <w:rsid w:val="009F242E"/>
    <w:rsid w:val="00A0257D"/>
    <w:rsid w:val="00A12EDC"/>
    <w:rsid w:val="00A259F0"/>
    <w:rsid w:val="00A25FC6"/>
    <w:rsid w:val="00A26D0D"/>
    <w:rsid w:val="00A31927"/>
    <w:rsid w:val="00A334D3"/>
    <w:rsid w:val="00A33BDE"/>
    <w:rsid w:val="00A34885"/>
    <w:rsid w:val="00A36857"/>
    <w:rsid w:val="00A43BC1"/>
    <w:rsid w:val="00A65B02"/>
    <w:rsid w:val="00A70017"/>
    <w:rsid w:val="00A72F28"/>
    <w:rsid w:val="00A72FAF"/>
    <w:rsid w:val="00A74225"/>
    <w:rsid w:val="00A834DE"/>
    <w:rsid w:val="00A936D5"/>
    <w:rsid w:val="00A94D58"/>
    <w:rsid w:val="00AA1EB0"/>
    <w:rsid w:val="00AA2DA3"/>
    <w:rsid w:val="00AA5A9C"/>
    <w:rsid w:val="00AB016A"/>
    <w:rsid w:val="00AB2A5A"/>
    <w:rsid w:val="00AD28F8"/>
    <w:rsid w:val="00AE36E4"/>
    <w:rsid w:val="00AE4ED3"/>
    <w:rsid w:val="00B0230B"/>
    <w:rsid w:val="00B06DF7"/>
    <w:rsid w:val="00B157A7"/>
    <w:rsid w:val="00B17D95"/>
    <w:rsid w:val="00B23509"/>
    <w:rsid w:val="00B359DB"/>
    <w:rsid w:val="00B3632B"/>
    <w:rsid w:val="00B409D8"/>
    <w:rsid w:val="00B5178D"/>
    <w:rsid w:val="00B572C2"/>
    <w:rsid w:val="00B610E8"/>
    <w:rsid w:val="00B67F1F"/>
    <w:rsid w:val="00B701D7"/>
    <w:rsid w:val="00B74EE9"/>
    <w:rsid w:val="00B83A7A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2574"/>
    <w:rsid w:val="00C24695"/>
    <w:rsid w:val="00C25387"/>
    <w:rsid w:val="00C42277"/>
    <w:rsid w:val="00C46767"/>
    <w:rsid w:val="00C54BE3"/>
    <w:rsid w:val="00C57F80"/>
    <w:rsid w:val="00C61500"/>
    <w:rsid w:val="00C63533"/>
    <w:rsid w:val="00C64F13"/>
    <w:rsid w:val="00C736AA"/>
    <w:rsid w:val="00C768ED"/>
    <w:rsid w:val="00C77DED"/>
    <w:rsid w:val="00C82A8F"/>
    <w:rsid w:val="00C916C2"/>
    <w:rsid w:val="00C95ED2"/>
    <w:rsid w:val="00CB0F3E"/>
    <w:rsid w:val="00CB1D63"/>
    <w:rsid w:val="00CC7F56"/>
    <w:rsid w:val="00CD0919"/>
    <w:rsid w:val="00CD1B12"/>
    <w:rsid w:val="00CD55DC"/>
    <w:rsid w:val="00CD59D0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1261"/>
    <w:rsid w:val="00D470E4"/>
    <w:rsid w:val="00D50DCE"/>
    <w:rsid w:val="00D52142"/>
    <w:rsid w:val="00D5280E"/>
    <w:rsid w:val="00D61F14"/>
    <w:rsid w:val="00D717A0"/>
    <w:rsid w:val="00D80D6B"/>
    <w:rsid w:val="00D81D7E"/>
    <w:rsid w:val="00D84D1C"/>
    <w:rsid w:val="00D85D41"/>
    <w:rsid w:val="00D90950"/>
    <w:rsid w:val="00DA69DF"/>
    <w:rsid w:val="00DA7E67"/>
    <w:rsid w:val="00DB1FD0"/>
    <w:rsid w:val="00DB2027"/>
    <w:rsid w:val="00DB33F8"/>
    <w:rsid w:val="00DB7FF7"/>
    <w:rsid w:val="00DD1AF6"/>
    <w:rsid w:val="00DD38E2"/>
    <w:rsid w:val="00DE328B"/>
    <w:rsid w:val="00DE32EE"/>
    <w:rsid w:val="00E00140"/>
    <w:rsid w:val="00E0294F"/>
    <w:rsid w:val="00E13110"/>
    <w:rsid w:val="00E24DF1"/>
    <w:rsid w:val="00E316CE"/>
    <w:rsid w:val="00E40B9A"/>
    <w:rsid w:val="00E431ED"/>
    <w:rsid w:val="00E55D90"/>
    <w:rsid w:val="00E60A85"/>
    <w:rsid w:val="00E64FF5"/>
    <w:rsid w:val="00E679A9"/>
    <w:rsid w:val="00E86D33"/>
    <w:rsid w:val="00E907EC"/>
    <w:rsid w:val="00EA5421"/>
    <w:rsid w:val="00EB34FC"/>
    <w:rsid w:val="00EB5816"/>
    <w:rsid w:val="00ED0EA9"/>
    <w:rsid w:val="00ED7A71"/>
    <w:rsid w:val="00EF77DF"/>
    <w:rsid w:val="00F044AF"/>
    <w:rsid w:val="00F0737B"/>
    <w:rsid w:val="00F11BEF"/>
    <w:rsid w:val="00F12CB5"/>
    <w:rsid w:val="00F165E1"/>
    <w:rsid w:val="00F23AD2"/>
    <w:rsid w:val="00F258E7"/>
    <w:rsid w:val="00F3159F"/>
    <w:rsid w:val="00F31B84"/>
    <w:rsid w:val="00F446AE"/>
    <w:rsid w:val="00F44F5F"/>
    <w:rsid w:val="00F51CF6"/>
    <w:rsid w:val="00F57BA5"/>
    <w:rsid w:val="00F631EC"/>
    <w:rsid w:val="00F64C22"/>
    <w:rsid w:val="00F64FA7"/>
    <w:rsid w:val="00F65563"/>
    <w:rsid w:val="00F74D19"/>
    <w:rsid w:val="00F80053"/>
    <w:rsid w:val="00F90939"/>
    <w:rsid w:val="00FA02C7"/>
    <w:rsid w:val="00FA0808"/>
    <w:rsid w:val="00FA4186"/>
    <w:rsid w:val="00FA6103"/>
    <w:rsid w:val="00FC0531"/>
    <w:rsid w:val="00FC13F0"/>
    <w:rsid w:val="00FC28AF"/>
    <w:rsid w:val="00FD0FB7"/>
    <w:rsid w:val="00FE0496"/>
    <w:rsid w:val="00FE79A2"/>
    <w:rsid w:val="00FF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E32E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E3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E32E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E3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E3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E32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502</Words>
  <Characters>3165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78</cp:revision>
  <cp:lastPrinted>2024-02-13T15:37:00Z</cp:lastPrinted>
  <dcterms:created xsi:type="dcterms:W3CDTF">2024-02-13T15:37:00Z</dcterms:created>
  <dcterms:modified xsi:type="dcterms:W3CDTF">2024-06-14T19:07:00Z</dcterms:modified>
</cp:coreProperties>
</file>