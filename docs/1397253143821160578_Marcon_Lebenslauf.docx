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83"/>
        <w:gridCol w:w="142"/>
        <w:gridCol w:w="142"/>
        <w:gridCol w:w="425"/>
        <w:gridCol w:w="142"/>
        <w:gridCol w:w="142"/>
        <w:gridCol w:w="141"/>
        <w:gridCol w:w="142"/>
        <w:gridCol w:w="425"/>
        <w:gridCol w:w="1701"/>
      </w:tblGrid>
      <w:tr w:rsidR="00A67C7A" w:rsidRPr="007139DD" w14:paraId="487AC9CE" w14:textId="77777777" w:rsidTr="00285809">
        <w:trPr>
          <w:trHeight w:val="283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3A0690C6" w:rsidR="00A67C7A" w:rsidRPr="007139DD" w:rsidRDefault="00A67C7A" w:rsidP="007139DD">
            <w:pPr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7139DD">
              <w:rPr>
                <w:rFonts w:ascii="Arial" w:hAnsi="Arial" w:cs="Arial"/>
                <w:b/>
                <w:sz w:val="36"/>
                <w:szCs w:val="32"/>
              </w:rPr>
              <w:t>Mario Marcon</w:t>
            </w:r>
          </w:p>
        </w:tc>
      </w:tr>
      <w:tr w:rsidR="00A67C7A" w:rsidRPr="007139DD" w14:paraId="034602FF" w14:textId="77777777" w:rsidTr="00285809">
        <w:trPr>
          <w:trHeight w:val="283"/>
        </w:trPr>
        <w:tc>
          <w:tcPr>
            <w:tcW w:w="9072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2241A7B0" w:rsidR="00A67C7A" w:rsidRPr="007139DD" w:rsidRDefault="00A67C7A" w:rsidP="007139D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139DD">
              <w:rPr>
                <w:rFonts w:ascii="Arial" w:hAnsi="Arial" w:cs="Arial"/>
                <w:bCs/>
                <w:sz w:val="18"/>
                <w:szCs w:val="18"/>
              </w:rPr>
              <w:t>Außeneck 16 •68259 Mannheim, Deutschland • mario.marcon@gmx.de • +49(0)15115789265</w:t>
            </w:r>
          </w:p>
        </w:tc>
      </w:tr>
      <w:tr w:rsidR="002508C2" w:rsidRPr="007139DD" w14:paraId="0FCADE56" w14:textId="77777777" w:rsidTr="00492B0F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24A86A35" w:rsidR="002508C2" w:rsidRPr="007139DD" w:rsidRDefault="00647EB7" w:rsidP="007139DD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7139DD">
              <w:rPr>
                <w:rFonts w:ascii="Arial" w:hAnsi="Arial" w:cs="Arial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A67C7A" w:rsidRPr="007139DD" w14:paraId="7D1DEBF7" w14:textId="77777777" w:rsidTr="00285809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71A5D972" w:rsidR="00A67C7A" w:rsidRPr="007139DD" w:rsidRDefault="00A67C7A" w:rsidP="007139DD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b/>
                <w:smallCaps/>
                <w:sz w:val="23"/>
                <w:szCs w:val="23"/>
              </w:rPr>
              <w:t>Ruprecht-Karls Universität Heidelberg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DB996DE" w:rsidR="00A67C7A" w:rsidRPr="007139DD" w:rsidRDefault="00A67C7A" w:rsidP="007139DD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Heidelberg</w:t>
            </w:r>
          </w:p>
        </w:tc>
      </w:tr>
      <w:tr w:rsidR="00A67C7A" w:rsidRPr="007139DD" w14:paraId="61E5D482" w14:textId="77777777" w:rsidTr="00165AAF">
        <w:tc>
          <w:tcPr>
            <w:tcW w:w="6663" w:type="dxa"/>
            <w:gridSpan w:val="8"/>
            <w:vAlign w:val="bottom"/>
          </w:tcPr>
          <w:p w14:paraId="11CB9A0F" w14:textId="7EC81F96" w:rsidR="00A67C7A" w:rsidRPr="007139DD" w:rsidRDefault="00A67C7A" w:rsidP="007139DD">
            <w:pPr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B.A. in Ostasienwissenschaften mit Schwerpunkt Sinologie (aktueller Schnitt: 2,1)</w:t>
            </w:r>
          </w:p>
        </w:tc>
        <w:tc>
          <w:tcPr>
            <w:tcW w:w="2409" w:type="dxa"/>
            <w:gridSpan w:val="4"/>
          </w:tcPr>
          <w:p w14:paraId="419A9228" w14:textId="263886B1" w:rsidR="00A67C7A" w:rsidRPr="007139DD" w:rsidRDefault="00A67C7A" w:rsidP="007139DD">
            <w:pPr>
              <w:jc w:val="right"/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09/2021 – heute</w:t>
            </w:r>
          </w:p>
        </w:tc>
      </w:tr>
      <w:tr w:rsidR="00A67C7A" w:rsidRPr="007139DD" w14:paraId="7EABE9F1" w14:textId="77777777" w:rsidTr="007139DD">
        <w:tc>
          <w:tcPr>
            <w:tcW w:w="9072" w:type="dxa"/>
            <w:gridSpan w:val="12"/>
            <w:vAlign w:val="bottom"/>
          </w:tcPr>
          <w:p w14:paraId="04C79118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Vertiefung: Politik und Literatur</w:t>
            </w:r>
          </w:p>
          <w:p w14:paraId="7715FFDC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7139DD">
              <w:rPr>
                <w:rFonts w:ascii="Arial" w:hAnsi="Arial" w:cs="Arial"/>
                <w:i/>
                <w:iCs/>
                <w:color w:val="000000"/>
                <w:sz w:val="18"/>
              </w:rPr>
              <w:t>Schwerpunkt auf Analyse von Literatur und inländischer Parteikritik</w:t>
            </w:r>
          </w:p>
          <w:p w14:paraId="22059954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7139DD">
              <w:rPr>
                <w:rFonts w:ascii="Arial" w:hAnsi="Arial" w:cs="Arial"/>
                <w:i/>
                <w:iCs/>
                <w:color w:val="000000"/>
                <w:sz w:val="18"/>
              </w:rPr>
              <w:t>Bildungsreise: Einwöchiger Berlinaufhalt: Austausch mit Bundestagsabgeordneten, Stiftungen und Think Tanks</w:t>
            </w:r>
          </w:p>
          <w:p w14:paraId="7A71E6B0" w14:textId="4BD7EF7A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7139D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Geplante Publikation bei Table.Media: „Wie chinesische Science-Fiction Literatur der deutschen Chinapolitik hilft“</w:t>
            </w:r>
          </w:p>
        </w:tc>
      </w:tr>
      <w:tr w:rsidR="00A67C7A" w:rsidRPr="007139DD" w14:paraId="013361E1" w14:textId="77777777" w:rsidTr="00285809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06472BD8" w:rsidR="00A67C7A" w:rsidRPr="007139DD" w:rsidRDefault="00B97D40" w:rsidP="007139DD">
            <w:pPr>
              <w:rPr>
                <w:rFonts w:ascii="Arial" w:hAnsi="Arial" w:cs="Arial"/>
                <w:sz w:val="23"/>
                <w:szCs w:val="23"/>
                <w:lang w:val="en-US"/>
              </w:rPr>
            </w:pPr>
            <w:r w:rsidRPr="00165AAF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  <w:r w:rsidR="00A67C7A" w:rsidRPr="007139DD"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  <w:t>Shanghai Foreign Studies University (SISU)</w:t>
            </w:r>
          </w:p>
        </w:tc>
        <w:tc>
          <w:tcPr>
            <w:tcW w:w="2126" w:type="dxa"/>
            <w:gridSpan w:val="2"/>
            <w:vAlign w:val="bottom"/>
          </w:tcPr>
          <w:p w14:paraId="63D86F51" w14:textId="4742A33E" w:rsidR="00A67C7A" w:rsidRPr="007139DD" w:rsidRDefault="00A67C7A" w:rsidP="007139DD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Shanghai, China</w:t>
            </w:r>
          </w:p>
        </w:tc>
      </w:tr>
      <w:tr w:rsidR="00A67C7A" w:rsidRPr="007139DD" w14:paraId="62632213" w14:textId="77777777" w:rsidTr="007139DD">
        <w:tc>
          <w:tcPr>
            <w:tcW w:w="5387" w:type="dxa"/>
            <w:gridSpan w:val="2"/>
            <w:vAlign w:val="bottom"/>
          </w:tcPr>
          <w:p w14:paraId="5F71027E" w14:textId="00E15C80" w:rsidR="00A67C7A" w:rsidRPr="007139DD" w:rsidRDefault="00A67C7A" w:rsidP="007139DD">
            <w:pPr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Auslandssemester an der Fakultät für Sinologie</w:t>
            </w:r>
          </w:p>
        </w:tc>
        <w:tc>
          <w:tcPr>
            <w:tcW w:w="3685" w:type="dxa"/>
            <w:gridSpan w:val="10"/>
            <w:vAlign w:val="bottom"/>
          </w:tcPr>
          <w:p w14:paraId="51FC9814" w14:textId="652D16F6" w:rsidR="00A67C7A" w:rsidRPr="007139DD" w:rsidRDefault="00A67C7A" w:rsidP="007139DD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</w:rPr>
              <w:t>03/2023 – 08/2023</w:t>
            </w:r>
          </w:p>
        </w:tc>
      </w:tr>
      <w:tr w:rsidR="00A67C7A" w:rsidRPr="007139DD" w14:paraId="4D68BFE7" w14:textId="77777777" w:rsidTr="007139DD">
        <w:tc>
          <w:tcPr>
            <w:tcW w:w="9072" w:type="dxa"/>
            <w:gridSpan w:val="12"/>
            <w:vAlign w:val="bottom"/>
          </w:tcPr>
          <w:p w14:paraId="01A1DC0A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4"/>
                <w:szCs w:val="18"/>
                <w:lang w:val="de-AT"/>
              </w:rPr>
            </w:pPr>
            <w:r w:rsidRPr="007139D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Vollstipendium der Universität Heidelberg für ein einsemestriges Studium an der SISU in Shanghai</w:t>
            </w:r>
          </w:p>
          <w:p w14:paraId="39832FD1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>Gelernte Skills: Interkulturelle Kompetenzen und Kommunikation</w:t>
            </w:r>
          </w:p>
          <w:p w14:paraId="54BF63E9" w14:textId="78CE4A01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>Entwicklung eines tiefen Verständnisses von Land, Volk, Kultur und Sprache</w:t>
            </w:r>
          </w:p>
        </w:tc>
      </w:tr>
      <w:tr w:rsidR="00A67C7A" w:rsidRPr="007139DD" w14:paraId="12FD139A" w14:textId="77777777" w:rsidTr="00285809">
        <w:trPr>
          <w:trHeight w:val="340"/>
        </w:trPr>
        <w:tc>
          <w:tcPr>
            <w:tcW w:w="5812" w:type="dxa"/>
            <w:gridSpan w:val="4"/>
            <w:vAlign w:val="bottom"/>
          </w:tcPr>
          <w:p w14:paraId="72847BB3" w14:textId="3B5060A7" w:rsidR="00A67C7A" w:rsidRPr="007139DD" w:rsidRDefault="00A67C7A" w:rsidP="007139DD">
            <w:pPr>
              <w:rPr>
                <w:rFonts w:ascii="Arial" w:hAnsi="Arial" w:cs="Arial"/>
                <w:i/>
                <w:iCs/>
                <w:color w:val="000000"/>
                <w:sz w:val="23"/>
                <w:szCs w:val="23"/>
              </w:rPr>
            </w:pPr>
            <w:r w:rsidRPr="007139DD">
              <w:rPr>
                <w:rFonts w:ascii="Arial" w:hAnsi="Arial" w:cs="Arial"/>
                <w:b/>
                <w:smallCaps/>
                <w:sz w:val="23"/>
                <w:szCs w:val="23"/>
              </w:rPr>
              <w:t>Feudenheim-Gymnasium Mannheim</w:t>
            </w:r>
          </w:p>
        </w:tc>
        <w:tc>
          <w:tcPr>
            <w:tcW w:w="3260" w:type="dxa"/>
            <w:gridSpan w:val="8"/>
            <w:vAlign w:val="bottom"/>
          </w:tcPr>
          <w:p w14:paraId="67B48271" w14:textId="1F96F2FB" w:rsidR="00A67C7A" w:rsidRPr="007139DD" w:rsidRDefault="00A67C7A" w:rsidP="007139DD">
            <w:pPr>
              <w:jc w:val="right"/>
              <w:rPr>
                <w:rFonts w:ascii="Arial" w:hAnsi="Arial" w:cs="Arial"/>
                <w:i/>
                <w:iCs/>
                <w:color w:val="000000"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Mannheim</w:t>
            </w:r>
          </w:p>
        </w:tc>
      </w:tr>
      <w:tr w:rsidR="00A67C7A" w:rsidRPr="007139DD" w14:paraId="2BC35A38" w14:textId="77777777" w:rsidTr="007139DD">
        <w:tc>
          <w:tcPr>
            <w:tcW w:w="5670" w:type="dxa"/>
            <w:gridSpan w:val="3"/>
            <w:vAlign w:val="bottom"/>
          </w:tcPr>
          <w:p w14:paraId="2B55BC21" w14:textId="40B1D49C" w:rsidR="00A67C7A" w:rsidRPr="007139DD" w:rsidRDefault="00A67C7A" w:rsidP="007139DD">
            <w:p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Allgemeine Hochschulreife (Note: 1,7)</w:t>
            </w:r>
          </w:p>
        </w:tc>
        <w:tc>
          <w:tcPr>
            <w:tcW w:w="3402" w:type="dxa"/>
            <w:gridSpan w:val="9"/>
            <w:vAlign w:val="bottom"/>
          </w:tcPr>
          <w:p w14:paraId="61A9021F" w14:textId="309C24ED" w:rsidR="00A67C7A" w:rsidRPr="007139DD" w:rsidRDefault="00A67C7A" w:rsidP="007139DD">
            <w:pPr>
              <w:jc w:val="right"/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</w:rPr>
              <w:t>09/2013 – 0</w:t>
            </w:r>
            <w:r w:rsidR="00CB5085" w:rsidRPr="007139DD">
              <w:rPr>
                <w:rFonts w:ascii="Arial" w:hAnsi="Arial" w:cs="Arial"/>
                <w:sz w:val="18"/>
              </w:rPr>
              <w:t>7</w:t>
            </w:r>
            <w:r w:rsidRPr="007139DD">
              <w:rPr>
                <w:rFonts w:ascii="Arial" w:hAnsi="Arial" w:cs="Arial"/>
                <w:sz w:val="18"/>
              </w:rPr>
              <w:t>/2021</w:t>
            </w:r>
          </w:p>
        </w:tc>
      </w:tr>
      <w:tr w:rsidR="00A67C7A" w:rsidRPr="007139DD" w14:paraId="1C51E2FF" w14:textId="77777777" w:rsidTr="007139DD">
        <w:trPr>
          <w:trHeight w:val="340"/>
        </w:trPr>
        <w:tc>
          <w:tcPr>
            <w:tcW w:w="9072" w:type="dxa"/>
            <w:gridSpan w:val="12"/>
            <w:vAlign w:val="bottom"/>
          </w:tcPr>
          <w:p w14:paraId="2BE6E4BE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>Schwerpunktfächer: Mathematik (11 Punkte), Physik (12 Punkte), Altgriechisch (13 Punkte)</w:t>
            </w:r>
          </w:p>
          <w:p w14:paraId="2FCB10D7" w14:textId="0C861B02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 xml:space="preserve">Mehrmalige Top 10 Platzierung </w:t>
            </w:r>
            <w:r w:rsidR="00736294" w:rsidRPr="007139DD">
              <w:rPr>
                <w:rFonts w:ascii="Arial" w:hAnsi="Arial" w:cs="Arial"/>
                <w:i/>
                <w:iCs/>
                <w:sz w:val="18"/>
              </w:rPr>
              <w:t>beim</w:t>
            </w:r>
            <w:r w:rsidRPr="007139DD">
              <w:rPr>
                <w:rFonts w:ascii="Arial" w:hAnsi="Arial" w:cs="Arial"/>
                <w:i/>
                <w:iCs/>
                <w:sz w:val="18"/>
              </w:rPr>
              <w:t xml:space="preserve"> nationalen Schul-Mathewettbewerbs </w:t>
            </w:r>
            <w:r w:rsidRPr="007139DD">
              <w:rPr>
                <w:rFonts w:ascii="Arial" w:hAnsi="Arial" w:cs="Arial"/>
                <w:b/>
                <w:bCs/>
                <w:i/>
                <w:iCs/>
                <w:sz w:val="18"/>
              </w:rPr>
              <w:t>„Lange Nacht der Mathematik“</w:t>
            </w:r>
          </w:p>
        </w:tc>
      </w:tr>
      <w:tr w:rsidR="00E55D90" w:rsidRPr="007139DD" w14:paraId="3A2665B3" w14:textId="77777777" w:rsidTr="00285809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7139DD" w:rsidRDefault="00647EB7" w:rsidP="007139DD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7139DD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A67C7A" w:rsidRPr="007139DD" w14:paraId="127C64E2" w14:textId="77777777" w:rsidTr="00285809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3183D59" w:rsidR="00A67C7A" w:rsidRPr="007139DD" w:rsidRDefault="00A67C7A" w:rsidP="007139DD">
            <w:pPr>
              <w:rPr>
                <w:rFonts w:ascii="Arial" w:hAnsi="Arial" w:cs="Arial"/>
                <w:sz w:val="23"/>
                <w:szCs w:val="23"/>
              </w:rPr>
            </w:pPr>
            <w:r w:rsidRPr="007139DD">
              <w:rPr>
                <w:rFonts w:ascii="Arial" w:hAnsi="Arial" w:cs="Arial"/>
                <w:b/>
                <w:smallCaps/>
                <w:sz w:val="23"/>
                <w:szCs w:val="23"/>
              </w:rPr>
              <w:t>Konfuzius Institut Heidelberg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35EF4030" w:rsidR="00A67C7A" w:rsidRPr="007139DD" w:rsidRDefault="00CB5085" w:rsidP="007139DD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Mannheim</w:t>
            </w:r>
          </w:p>
        </w:tc>
      </w:tr>
      <w:tr w:rsidR="00CB5085" w:rsidRPr="007139DD" w14:paraId="335D84E9" w14:textId="77777777" w:rsidTr="007139DD">
        <w:tc>
          <w:tcPr>
            <w:tcW w:w="5954" w:type="dxa"/>
            <w:gridSpan w:val="5"/>
            <w:vAlign w:val="bottom"/>
          </w:tcPr>
          <w:p w14:paraId="20B1570F" w14:textId="4977C4CF" w:rsidR="00CB5085" w:rsidRPr="007139DD" w:rsidRDefault="00CB5085" w:rsidP="007139DD">
            <w:pPr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Leiter der China-AG des Feudenheim-Gymnasiums der 5. Klasse</w:t>
            </w:r>
          </w:p>
        </w:tc>
        <w:tc>
          <w:tcPr>
            <w:tcW w:w="3118" w:type="dxa"/>
            <w:gridSpan w:val="7"/>
            <w:vAlign w:val="bottom"/>
          </w:tcPr>
          <w:p w14:paraId="0475B997" w14:textId="01BCF3F7" w:rsidR="00CB5085" w:rsidRPr="007139DD" w:rsidRDefault="00285809" w:rsidP="007139DD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  <w:lang w:val="en-US"/>
              </w:rPr>
              <w:t>0</w:t>
            </w:r>
            <w:r w:rsidR="00CB5085" w:rsidRPr="007139DD">
              <w:rPr>
                <w:rFonts w:ascii="Arial" w:hAnsi="Arial" w:cs="Arial"/>
                <w:sz w:val="18"/>
                <w:lang w:val="en-US"/>
              </w:rPr>
              <w:t xml:space="preserve">9/2023 – </w:t>
            </w:r>
            <w:r w:rsidRPr="007139DD">
              <w:rPr>
                <w:rFonts w:ascii="Arial" w:hAnsi="Arial" w:cs="Arial"/>
                <w:sz w:val="18"/>
                <w:lang w:val="en-US"/>
              </w:rPr>
              <w:t>0</w:t>
            </w:r>
            <w:r w:rsidR="00CB5085" w:rsidRPr="007139DD">
              <w:rPr>
                <w:rFonts w:ascii="Arial" w:hAnsi="Arial" w:cs="Arial"/>
                <w:sz w:val="18"/>
                <w:lang w:val="en-US"/>
              </w:rPr>
              <w:t>9/2024</w:t>
            </w:r>
          </w:p>
        </w:tc>
      </w:tr>
      <w:tr w:rsidR="00A67C7A" w:rsidRPr="007139DD" w14:paraId="54C3D64C" w14:textId="77777777" w:rsidTr="007139DD">
        <w:tc>
          <w:tcPr>
            <w:tcW w:w="9072" w:type="dxa"/>
            <w:gridSpan w:val="12"/>
            <w:vAlign w:val="bottom"/>
          </w:tcPr>
          <w:p w14:paraId="51FDCD83" w14:textId="77777777" w:rsidR="00A67C7A" w:rsidRPr="007139DD" w:rsidRDefault="00A67C7A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 xml:space="preserve">Eigene Planung und Durchführung der China AG, </w:t>
            </w:r>
          </w:p>
          <w:p w14:paraId="10C20BA9" w14:textId="77777777" w:rsidR="00A67C7A" w:rsidRPr="007139DD" w:rsidRDefault="00A67C7A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Vergrößerung der AG von durchschnittlich 3-5 Teilnehmern auf &gt;20</w:t>
            </w:r>
          </w:p>
          <w:p w14:paraId="6DD9BA0F" w14:textId="6CE080B7" w:rsidR="00A67C7A" w:rsidRPr="007139DD" w:rsidRDefault="00A67C7A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Erstellung von Präsentationen in PowerPoint anhand selbst ausgesuchter Themen</w:t>
            </w:r>
          </w:p>
        </w:tc>
      </w:tr>
      <w:tr w:rsidR="00E55D90" w:rsidRPr="007139DD" w14:paraId="50AFEA03" w14:textId="77777777" w:rsidTr="00165AAF">
        <w:trPr>
          <w:trHeight w:val="346"/>
        </w:trPr>
        <w:tc>
          <w:tcPr>
            <w:tcW w:w="6663" w:type="dxa"/>
            <w:gridSpan w:val="8"/>
            <w:vAlign w:val="bottom"/>
          </w:tcPr>
          <w:p w14:paraId="42FB0D26" w14:textId="6A5118C4" w:rsidR="00E55D90" w:rsidRPr="007139DD" w:rsidRDefault="00CB5085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7139DD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BASF</w:t>
            </w:r>
            <w:r w:rsidR="00E55D90" w:rsidRPr="007139DD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 w:rsidR="00492B0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Wohnen&amp;Bauen GmbH</w:t>
            </w:r>
          </w:p>
        </w:tc>
        <w:tc>
          <w:tcPr>
            <w:tcW w:w="2409" w:type="dxa"/>
            <w:gridSpan w:val="4"/>
            <w:vAlign w:val="bottom"/>
          </w:tcPr>
          <w:p w14:paraId="11E31BD8" w14:textId="45783834" w:rsidR="00E55D90" w:rsidRPr="007139DD" w:rsidRDefault="00260EF6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7139DD">
              <w:rPr>
                <w:rFonts w:ascii="Arial" w:hAnsi="Arial" w:cs="Arial"/>
                <w:iCs w:val="0"/>
                <w:smallCaps/>
                <w:sz w:val="23"/>
                <w:szCs w:val="23"/>
              </w:rPr>
              <w:t>Ludwigshafen am Rhein</w:t>
            </w:r>
          </w:p>
        </w:tc>
      </w:tr>
      <w:tr w:rsidR="00E55D90" w:rsidRPr="007139DD" w14:paraId="48328CB9" w14:textId="77777777" w:rsidTr="007139DD">
        <w:tc>
          <w:tcPr>
            <w:tcW w:w="6379" w:type="dxa"/>
            <w:gridSpan w:val="6"/>
            <w:vAlign w:val="bottom"/>
          </w:tcPr>
          <w:p w14:paraId="74B74B41" w14:textId="5BA412FC" w:rsidR="00E55D90" w:rsidRPr="007139DD" w:rsidRDefault="001F2956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7139DD">
              <w:rPr>
                <w:rFonts w:ascii="Arial" w:hAnsi="Arial" w:cs="Arial"/>
                <w:i w:val="0"/>
                <w:iCs w:val="0"/>
                <w:sz w:val="18"/>
              </w:rPr>
              <w:t>Schülerp</w:t>
            </w:r>
            <w:r w:rsidR="00CB5085" w:rsidRPr="007139DD">
              <w:rPr>
                <w:rFonts w:ascii="Arial" w:hAnsi="Arial" w:cs="Arial"/>
                <w:i w:val="0"/>
                <w:iCs w:val="0"/>
                <w:sz w:val="18"/>
              </w:rPr>
              <w:t>raktikant</w:t>
            </w:r>
            <w:r w:rsidRPr="007139DD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="00492B0F">
              <w:rPr>
                <w:rFonts w:ascii="Arial" w:hAnsi="Arial" w:cs="Arial"/>
                <w:i w:val="0"/>
                <w:iCs w:val="0"/>
                <w:sz w:val="18"/>
              </w:rPr>
              <w:t>als Assistent des Leiters Strategie&amp;Portfolio</w:t>
            </w:r>
          </w:p>
        </w:tc>
        <w:tc>
          <w:tcPr>
            <w:tcW w:w="2693" w:type="dxa"/>
            <w:gridSpan w:val="6"/>
            <w:vAlign w:val="bottom"/>
          </w:tcPr>
          <w:p w14:paraId="2CB21DEB" w14:textId="520ED5ED" w:rsidR="00E55D90" w:rsidRPr="007139DD" w:rsidRDefault="00E55D90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260EF6"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7</w:t>
            </w:r>
            <w:r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/2019 – 0</w:t>
            </w:r>
            <w:r w:rsidR="00260EF6"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7</w:t>
            </w:r>
            <w:r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E55D90" w:rsidRPr="007139DD" w14:paraId="7C4155D6" w14:textId="77777777" w:rsidTr="007139DD">
        <w:tc>
          <w:tcPr>
            <w:tcW w:w="9072" w:type="dxa"/>
            <w:gridSpan w:val="12"/>
            <w:vAlign w:val="bottom"/>
          </w:tcPr>
          <w:p w14:paraId="5A23A913" w14:textId="77C0DC5B" w:rsidR="00E55D90" w:rsidRPr="007139DD" w:rsidRDefault="008515DB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Erste Einblicke in Portfoliomanagement</w:t>
            </w:r>
          </w:p>
          <w:p w14:paraId="3658805E" w14:textId="63B395F6" w:rsidR="008515DB" w:rsidRPr="007139DD" w:rsidRDefault="008515DB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Kommunikation mit anderen Abteilungen</w:t>
            </w:r>
          </w:p>
        </w:tc>
      </w:tr>
      <w:tr w:rsidR="00E55D90" w:rsidRPr="007139DD" w14:paraId="414B4085" w14:textId="77777777" w:rsidTr="00285809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05EAEB5C" w:rsidR="00E55D90" w:rsidRPr="007139DD" w:rsidRDefault="00CB5085" w:rsidP="007139DD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 w:rsidRPr="007139DD">
              <w:rPr>
                <w:rFonts w:ascii="Arial" w:hAnsi="Arial" w:cs="Arial"/>
                <w:sz w:val="24"/>
                <w:szCs w:val="28"/>
              </w:rPr>
              <w:t>EHRENAMTLICHES</w:t>
            </w:r>
            <w:r w:rsidR="00647EB7" w:rsidRPr="007139DD">
              <w:rPr>
                <w:rFonts w:ascii="Arial" w:hAnsi="Arial" w:cs="Arial"/>
                <w:sz w:val="24"/>
                <w:szCs w:val="28"/>
              </w:rPr>
              <w:t xml:space="preserve"> ENGAGEMENT</w:t>
            </w:r>
          </w:p>
        </w:tc>
      </w:tr>
      <w:tr w:rsidR="00A67C7A" w:rsidRPr="007139DD" w14:paraId="74251178" w14:textId="77777777" w:rsidTr="00165AAF">
        <w:trPr>
          <w:trHeight w:val="340"/>
        </w:trPr>
        <w:tc>
          <w:tcPr>
            <w:tcW w:w="6663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68AF50B8" w:rsidR="00A67C7A" w:rsidRPr="007139DD" w:rsidRDefault="00A67C7A" w:rsidP="007139D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</w:pPr>
            <w:r w:rsidRPr="007139DD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Fachschaft der Sinologie 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24BA86FF" w:rsidR="00A67C7A" w:rsidRPr="007139DD" w:rsidRDefault="00CB5085" w:rsidP="007139D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7139DD">
              <w:rPr>
                <w:rFonts w:ascii="Arial" w:hAnsi="Arial" w:cs="Arial"/>
                <w:sz w:val="23"/>
                <w:szCs w:val="23"/>
              </w:rPr>
              <w:t>Heidelberg</w:t>
            </w:r>
          </w:p>
        </w:tc>
      </w:tr>
      <w:tr w:rsidR="00CB5085" w:rsidRPr="007139DD" w14:paraId="4F59C612" w14:textId="77777777" w:rsidTr="00763CCB">
        <w:trPr>
          <w:trHeight w:val="159"/>
        </w:trPr>
        <w:tc>
          <w:tcPr>
            <w:tcW w:w="6804" w:type="dxa"/>
            <w:gridSpan w:val="9"/>
            <w:vAlign w:val="bottom"/>
          </w:tcPr>
          <w:p w14:paraId="32F07601" w14:textId="4A770185" w:rsidR="00CB5085" w:rsidRPr="00AF5B1A" w:rsidRDefault="00CB5085" w:rsidP="007139DD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AF5B1A">
              <w:rPr>
                <w:rFonts w:ascii="Arial" w:hAnsi="Arial" w:cs="Arial"/>
                <w:sz w:val="18"/>
                <w:lang w:val="de-AT"/>
              </w:rPr>
              <w:t>Mitglied</w:t>
            </w:r>
          </w:p>
        </w:tc>
        <w:tc>
          <w:tcPr>
            <w:tcW w:w="2268" w:type="dxa"/>
            <w:gridSpan w:val="3"/>
            <w:vAlign w:val="bottom"/>
          </w:tcPr>
          <w:p w14:paraId="45DD2178" w14:textId="4B519B00" w:rsidR="00CB5085" w:rsidRPr="007139DD" w:rsidRDefault="00CB5085" w:rsidP="007139DD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  <w:lang w:val="en-US"/>
              </w:rPr>
              <w:t>04/2025 – heute</w:t>
            </w:r>
          </w:p>
        </w:tc>
      </w:tr>
      <w:tr w:rsidR="00A67C7A" w:rsidRPr="007139DD" w14:paraId="02437711" w14:textId="77777777" w:rsidTr="007139DD">
        <w:trPr>
          <w:trHeight w:val="193"/>
        </w:trPr>
        <w:tc>
          <w:tcPr>
            <w:tcW w:w="9072" w:type="dxa"/>
            <w:gridSpan w:val="12"/>
            <w:vAlign w:val="bottom"/>
          </w:tcPr>
          <w:p w14:paraId="65820515" w14:textId="77777777" w:rsidR="00A67C7A" w:rsidRPr="007139DD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Kommunikation zwischen Studenten und dem Institut</w:t>
            </w:r>
          </w:p>
          <w:p w14:paraId="68CFAD97" w14:textId="3E65697A" w:rsidR="00165AAF" w:rsidRPr="00165AAF" w:rsidRDefault="00A67C7A" w:rsidP="00165AAF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  <w:szCs w:val="18"/>
              </w:rPr>
              <w:t>Vertretung der Studieninteressen</w:t>
            </w:r>
          </w:p>
        </w:tc>
      </w:tr>
      <w:tr w:rsidR="00A67C7A" w:rsidRPr="007139DD" w14:paraId="175FD775" w14:textId="77777777" w:rsidTr="00285809">
        <w:trPr>
          <w:trHeight w:val="346"/>
        </w:trPr>
        <w:tc>
          <w:tcPr>
            <w:tcW w:w="5954" w:type="dxa"/>
            <w:gridSpan w:val="5"/>
            <w:vAlign w:val="bottom"/>
          </w:tcPr>
          <w:p w14:paraId="0B813288" w14:textId="3CC5CF4D" w:rsidR="00A67C7A" w:rsidRPr="007139DD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b/>
                <w:i w:val="0"/>
                <w:sz w:val="23"/>
                <w:szCs w:val="23"/>
                <w:lang w:val="en-US"/>
              </w:rPr>
              <w:t>Universität Heidelberg</w:t>
            </w:r>
          </w:p>
        </w:tc>
        <w:tc>
          <w:tcPr>
            <w:tcW w:w="3118" w:type="dxa"/>
            <w:gridSpan w:val="7"/>
            <w:vAlign w:val="bottom"/>
          </w:tcPr>
          <w:p w14:paraId="767C3DE8" w14:textId="1185D0E4" w:rsidR="00A67C7A" w:rsidRPr="007139DD" w:rsidRDefault="00CB5085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smallCaps/>
                <w:sz w:val="23"/>
                <w:szCs w:val="23"/>
              </w:rPr>
              <w:t>Heidelberg</w:t>
            </w:r>
          </w:p>
        </w:tc>
      </w:tr>
      <w:tr w:rsidR="00A67C7A" w:rsidRPr="007139DD" w14:paraId="6E6C0D4C" w14:textId="77777777" w:rsidTr="00763CCB">
        <w:trPr>
          <w:trHeight w:val="159"/>
        </w:trPr>
        <w:tc>
          <w:tcPr>
            <w:tcW w:w="5954" w:type="dxa"/>
            <w:gridSpan w:val="5"/>
            <w:vAlign w:val="bottom"/>
          </w:tcPr>
          <w:p w14:paraId="52D965D1" w14:textId="0BAE7F4A" w:rsidR="00A67C7A" w:rsidRPr="00AF5B1A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AF5B1A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Akademischer Tutor für Mittelstufe Chinesisch (Sprachniveau ~B1-B2)</w:t>
            </w:r>
          </w:p>
        </w:tc>
        <w:tc>
          <w:tcPr>
            <w:tcW w:w="3118" w:type="dxa"/>
            <w:gridSpan w:val="7"/>
            <w:vAlign w:val="bottom"/>
          </w:tcPr>
          <w:p w14:paraId="7923D33F" w14:textId="26088417" w:rsidR="00A67C7A" w:rsidRPr="007139DD" w:rsidRDefault="00CB5085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sz w:val="18"/>
                <w:lang w:val="en-US"/>
              </w:rPr>
              <w:t xml:space="preserve">10/2024 – </w:t>
            </w:r>
            <w:r w:rsidRPr="00741572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A67C7A" w:rsidRPr="007139DD" w14:paraId="736CD89C" w14:textId="77777777" w:rsidTr="007139DD">
        <w:trPr>
          <w:trHeight w:val="346"/>
        </w:trPr>
        <w:tc>
          <w:tcPr>
            <w:tcW w:w="9072" w:type="dxa"/>
            <w:gridSpan w:val="12"/>
            <w:vAlign w:val="bottom"/>
          </w:tcPr>
          <w:p w14:paraId="0124574D" w14:textId="77777777" w:rsidR="00A67C7A" w:rsidRPr="00B97D40" w:rsidRDefault="00A67C7A" w:rsidP="007139DD">
            <w:pPr>
              <w:pStyle w:val="ResumeAlignRight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szCs w:val="18"/>
                <w:lang w:val="de-DE"/>
              </w:rPr>
            </w:pPr>
            <w:r w:rsidRPr="00B97D40">
              <w:rPr>
                <w:rFonts w:ascii="Arial" w:hAnsi="Arial" w:cs="Arial"/>
                <w:i/>
                <w:iCs/>
                <w:sz w:val="18"/>
                <w:szCs w:val="18"/>
                <w:lang w:val="de-DE"/>
              </w:rPr>
              <w:t>Aufbau, Etablierung, Organisation und Durchführung zweier neuer Tutorien</w:t>
            </w:r>
          </w:p>
          <w:p w14:paraId="378600FD" w14:textId="77777777" w:rsidR="00A67C7A" w:rsidRPr="00B97D40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6"/>
                <w:szCs w:val="20"/>
                <w:lang w:val="de-AT"/>
              </w:rPr>
            </w:pPr>
            <w:r w:rsidRPr="00B97D40">
              <w:rPr>
                <w:rFonts w:ascii="Arial" w:hAnsi="Arial" w:cs="Arial"/>
                <w:i/>
                <w:iCs/>
                <w:sz w:val="18"/>
                <w:szCs w:val="18"/>
              </w:rPr>
              <w:t>Konversationstutorium über leichte bis mittelschwere Thematiken</w:t>
            </w:r>
          </w:p>
          <w:p w14:paraId="3B0CC1A0" w14:textId="2EE237DE" w:rsidR="00A67C7A" w:rsidRPr="00B97D40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6"/>
                <w:szCs w:val="20"/>
                <w:lang w:val="de-AT"/>
              </w:rPr>
            </w:pPr>
            <w:r w:rsidRPr="00B97D40">
              <w:rPr>
                <w:rFonts w:ascii="Arial" w:hAnsi="Arial" w:cs="Arial"/>
                <w:i/>
                <w:iCs/>
                <w:sz w:val="18"/>
                <w:szCs w:val="18"/>
              </w:rPr>
              <w:t>Übermittlung von Chinakompetenz</w:t>
            </w:r>
          </w:p>
        </w:tc>
      </w:tr>
      <w:tr w:rsidR="00A67C7A" w:rsidRPr="007139DD" w14:paraId="4AF19DD1" w14:textId="77777777" w:rsidTr="00285809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68B04304" w:rsidR="00A67C7A" w:rsidRPr="007139DD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7139DD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SHAN (Sinologie Heidelberg Alumni Netzwerk)</w:t>
            </w:r>
          </w:p>
        </w:tc>
        <w:tc>
          <w:tcPr>
            <w:tcW w:w="3118" w:type="dxa"/>
            <w:gridSpan w:val="7"/>
            <w:vAlign w:val="bottom"/>
          </w:tcPr>
          <w:p w14:paraId="30626CB8" w14:textId="00652A49" w:rsidR="00A67C7A" w:rsidRPr="007139DD" w:rsidRDefault="00CB5085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smallCaps/>
                <w:sz w:val="23"/>
                <w:szCs w:val="23"/>
              </w:rPr>
              <w:t>Heidelberg</w:t>
            </w:r>
          </w:p>
        </w:tc>
      </w:tr>
      <w:tr w:rsidR="00A67C7A" w:rsidRPr="007139DD" w14:paraId="56372BDE" w14:textId="77777777" w:rsidTr="00763CCB">
        <w:trPr>
          <w:trHeight w:val="159"/>
        </w:trPr>
        <w:tc>
          <w:tcPr>
            <w:tcW w:w="7371" w:type="dxa"/>
            <w:gridSpan w:val="11"/>
            <w:vAlign w:val="bottom"/>
          </w:tcPr>
          <w:p w14:paraId="3C87D247" w14:textId="44D90C81" w:rsidR="00A67C7A" w:rsidRPr="00AF5B1A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AF5B1A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Mitglied und Unterstützung des Vorstandes</w:t>
            </w:r>
          </w:p>
        </w:tc>
        <w:tc>
          <w:tcPr>
            <w:tcW w:w="1701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96"/>
            </w:tblGrid>
            <w:tr w:rsidR="00CB5085" w:rsidRPr="007139DD" w14:paraId="48C3736F" w14:textId="77777777" w:rsidTr="007139DD">
              <w:trPr>
                <w:trHeight w:val="193"/>
              </w:trPr>
              <w:tc>
                <w:tcPr>
                  <w:tcW w:w="1696" w:type="dxa"/>
                  <w:vAlign w:val="bottom"/>
                </w:tcPr>
                <w:p w14:paraId="246B7064" w14:textId="77777777" w:rsidR="00CB5085" w:rsidRPr="007139DD" w:rsidRDefault="00CB5085" w:rsidP="007139DD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i w:val="0"/>
                      <w:iCs w:val="0"/>
                      <w:sz w:val="18"/>
                      <w:lang w:val="en-US"/>
                    </w:rPr>
                  </w:pPr>
                  <w:r w:rsidRPr="007139DD">
                    <w:rPr>
                      <w:rFonts w:ascii="Arial" w:hAnsi="Arial" w:cs="Arial"/>
                      <w:i w:val="0"/>
                      <w:iCs w:val="0"/>
                      <w:sz w:val="18"/>
                      <w:lang w:val="en-US"/>
                    </w:rPr>
                    <w:t>01/2022 – heute</w:t>
                  </w:r>
                </w:p>
              </w:tc>
            </w:tr>
          </w:tbl>
          <w:p w14:paraId="288A2195" w14:textId="4A511A51" w:rsidR="00A67C7A" w:rsidRPr="007139DD" w:rsidRDefault="00A67C7A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</w:p>
        </w:tc>
      </w:tr>
      <w:tr w:rsidR="00A67C7A" w:rsidRPr="007139DD" w14:paraId="7ECB507F" w14:textId="77777777" w:rsidTr="007139DD">
        <w:trPr>
          <w:trHeight w:val="193"/>
        </w:trPr>
        <w:tc>
          <w:tcPr>
            <w:tcW w:w="9072" w:type="dxa"/>
            <w:gridSpan w:val="12"/>
            <w:vAlign w:val="bottom"/>
          </w:tcPr>
          <w:p w14:paraId="7DE18253" w14:textId="77777777" w:rsidR="00A67C7A" w:rsidRPr="007139DD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sz w:val="18"/>
                <w:lang w:val="de-AT"/>
              </w:rPr>
              <w:t>Veranstalten von interkulturellen und chinesischen Events (Chin. Neujahrsfest, Talentshows, etc.)</w:t>
            </w:r>
          </w:p>
          <w:p w14:paraId="2CC438FF" w14:textId="4F51AD20" w:rsidR="00A67C7A" w:rsidRPr="007139DD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  <w:lang w:val="de-AT"/>
              </w:rPr>
              <w:t>Nahe Zusammenarbeit mit dem Sinologischen Institut</w:t>
            </w:r>
          </w:p>
        </w:tc>
      </w:tr>
      <w:tr w:rsidR="00E55D90" w:rsidRPr="007139DD" w14:paraId="482569A2" w14:textId="77777777" w:rsidTr="00285809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344CACD5" w:rsidR="00E55D90" w:rsidRPr="007139DD" w:rsidRDefault="00647EB7" w:rsidP="007139DD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7139DD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A67C7A" w:rsidRPr="007139DD" w14:paraId="2B257790" w14:textId="77777777" w:rsidTr="00763CCB">
        <w:trPr>
          <w:trHeight w:val="283"/>
        </w:trPr>
        <w:tc>
          <w:tcPr>
            <w:tcW w:w="907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47BC9DD4" w:rsidR="00A67C7A" w:rsidRPr="007139DD" w:rsidRDefault="00A67C7A" w:rsidP="007139DD">
            <w:pPr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7139DD">
              <w:rPr>
                <w:rFonts w:ascii="Arial" w:hAnsi="Arial" w:cs="Arial"/>
                <w:sz w:val="18"/>
              </w:rPr>
              <w:t xml:space="preserve"> </w:t>
            </w:r>
            <w:r w:rsidRPr="007139DD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 w:rsidR="004A555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C2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)</w:t>
            </w:r>
            <w:r w:rsidRPr="007139DD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(C1)</w:t>
            </w:r>
            <w:r w:rsidRPr="007139DD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Chinesisch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(B2-C1</w:t>
            </w:r>
            <w:r w:rsidRPr="008B0D8C">
              <w:rPr>
                <w:rFonts w:ascii="Arial" w:hAnsi="Arial" w:cs="Arial"/>
                <w:color w:val="000000"/>
                <w:sz w:val="18"/>
                <w:lang w:val="de-AT"/>
              </w:rPr>
              <w:t>)</w:t>
            </w:r>
            <w:r w:rsidR="00B547FE" w:rsidRPr="008B0D8C">
              <w:rPr>
                <w:rFonts w:ascii="Arial" w:hAnsi="Arial" w:cs="Arial"/>
                <w:color w:val="000000"/>
                <w:sz w:val="18"/>
                <w:lang w:val="de-AT"/>
              </w:rPr>
              <w:t>, Latinum</w:t>
            </w:r>
            <w:r w:rsidR="00B547FE"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, </w:t>
            </w:r>
            <w:r w:rsidR="00B547FE" w:rsidRPr="008B0D8C">
              <w:rPr>
                <w:rFonts w:ascii="Arial" w:hAnsi="Arial" w:cs="Arial"/>
                <w:color w:val="000000"/>
                <w:sz w:val="18"/>
                <w:lang w:val="de-AT"/>
              </w:rPr>
              <w:t>Graecum</w:t>
            </w:r>
          </w:p>
        </w:tc>
      </w:tr>
      <w:tr w:rsidR="00A67C7A" w:rsidRPr="007139DD" w14:paraId="45706C3F" w14:textId="77777777" w:rsidTr="00285809">
        <w:trPr>
          <w:trHeight w:val="283"/>
        </w:trPr>
        <w:tc>
          <w:tcPr>
            <w:tcW w:w="9072" w:type="dxa"/>
            <w:gridSpan w:val="12"/>
            <w:vAlign w:val="bottom"/>
          </w:tcPr>
          <w:p w14:paraId="60CA2168" w14:textId="14A663DC" w:rsidR="00A67C7A" w:rsidRPr="007139DD" w:rsidRDefault="00A67C7A" w:rsidP="007139DD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7139DD">
              <w:rPr>
                <w:rFonts w:ascii="Arial" w:hAnsi="Arial" w:cs="Arial"/>
                <w:b/>
                <w:bCs/>
                <w:sz w:val="18"/>
                <w:lang w:val="en-US"/>
              </w:rPr>
              <w:t>Technisch:</w:t>
            </w:r>
            <w:r w:rsidRPr="007139DD"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(fortgeschritten)</w:t>
            </w:r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A67C7A" w:rsidRPr="007139DD" w14:paraId="70CB01B0" w14:textId="77777777" w:rsidTr="00285809">
        <w:trPr>
          <w:trHeight w:val="283"/>
        </w:trPr>
        <w:tc>
          <w:tcPr>
            <w:tcW w:w="9072" w:type="dxa"/>
            <w:gridSpan w:val="12"/>
            <w:vAlign w:val="bottom"/>
          </w:tcPr>
          <w:p w14:paraId="598C2742" w14:textId="2E84E112" w:rsidR="00A67C7A" w:rsidRPr="007139DD" w:rsidRDefault="00A67C7A" w:rsidP="007139D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7139DD">
              <w:rPr>
                <w:rFonts w:ascii="Arial" w:hAnsi="Arial" w:cs="Arial"/>
                <w:b/>
                <w:bCs/>
                <w:color w:val="000000"/>
                <w:sz w:val="18"/>
                <w:lang w:val="en-US"/>
              </w:rPr>
              <w:t>Interessen:</w:t>
            </w:r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 xml:space="preserve"> Tennis, Schach, chinesische Science-Fiction Literatur</w:t>
            </w:r>
          </w:p>
        </w:tc>
      </w:tr>
      <w:tr w:rsidR="00647EB7" w:rsidRPr="007139DD" w14:paraId="071AB173" w14:textId="77777777" w:rsidTr="00285809">
        <w:trPr>
          <w:trHeight w:val="1020"/>
        </w:trPr>
        <w:tc>
          <w:tcPr>
            <w:tcW w:w="1985" w:type="dxa"/>
            <w:vAlign w:val="bottom"/>
          </w:tcPr>
          <w:p w14:paraId="37B04C91" w14:textId="540C01CC" w:rsidR="0026638E" w:rsidRPr="007139DD" w:rsidRDefault="0026638E" w:rsidP="007139DD">
            <w:pPr>
              <w:rPr>
                <w:rFonts w:ascii="Arial" w:hAnsi="Arial" w:cs="Arial"/>
                <w:sz w:val="18"/>
              </w:rPr>
            </w:pPr>
          </w:p>
          <w:p w14:paraId="406B03AC" w14:textId="0665122C" w:rsidR="00647EB7" w:rsidRPr="007139DD" w:rsidRDefault="00CB5085" w:rsidP="007139DD">
            <w:pPr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Heidelberg</w:t>
            </w:r>
            <w:r w:rsidR="00647EB7" w:rsidRPr="007139DD">
              <w:rPr>
                <w:rFonts w:ascii="Arial" w:hAnsi="Arial" w:cs="Arial"/>
                <w:sz w:val="18"/>
              </w:rPr>
              <w:t xml:space="preserve">, </w:t>
            </w:r>
            <w:r w:rsidRPr="007139DD">
              <w:rPr>
                <w:rFonts w:ascii="Arial" w:hAnsi="Arial" w:cs="Arial"/>
                <w:sz w:val="18"/>
              </w:rPr>
              <w:t>20.07.2025</w:t>
            </w:r>
          </w:p>
        </w:tc>
        <w:tc>
          <w:tcPr>
            <w:tcW w:w="7087" w:type="dxa"/>
            <w:gridSpan w:val="11"/>
            <w:vAlign w:val="bottom"/>
          </w:tcPr>
          <w:p w14:paraId="6478BDEA" w14:textId="77777777" w:rsidR="00647EB7" w:rsidRPr="007139DD" w:rsidRDefault="00647EB7" w:rsidP="007139D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139DD" w:rsidRDefault="00723643" w:rsidP="007139DD">
      <w:pPr>
        <w:spacing w:line="240" w:lineRule="auto"/>
        <w:rPr>
          <w:rFonts w:ascii="Arial" w:hAnsi="Arial" w:cs="Arial"/>
          <w:sz w:val="18"/>
        </w:rPr>
      </w:pPr>
    </w:p>
    <w:sectPr w:rsidR="00723643" w:rsidRPr="007139D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C2C5" w14:textId="77777777" w:rsidR="001013FE" w:rsidRDefault="001013FE" w:rsidP="00BE053D">
      <w:pPr>
        <w:spacing w:after="0" w:line="240" w:lineRule="auto"/>
      </w:pPr>
      <w:r>
        <w:separator/>
      </w:r>
    </w:p>
  </w:endnote>
  <w:endnote w:type="continuationSeparator" w:id="0">
    <w:p w14:paraId="0214CD96" w14:textId="77777777" w:rsidR="001013FE" w:rsidRDefault="001013F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DB05" w14:textId="77777777" w:rsidR="001013FE" w:rsidRDefault="001013FE" w:rsidP="00BE053D">
      <w:pPr>
        <w:spacing w:after="0" w:line="240" w:lineRule="auto"/>
      </w:pPr>
      <w:r>
        <w:separator/>
      </w:r>
    </w:p>
  </w:footnote>
  <w:footnote w:type="continuationSeparator" w:id="0">
    <w:p w14:paraId="23A2C7F1" w14:textId="77777777" w:rsidR="001013FE" w:rsidRDefault="001013F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5"/>
  </w:num>
  <w:num w:numId="2" w16cid:durableId="1979335503">
    <w:abstractNumId w:val="18"/>
  </w:num>
  <w:num w:numId="3" w16cid:durableId="661155319">
    <w:abstractNumId w:val="20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4"/>
  </w:num>
  <w:num w:numId="8" w16cid:durableId="197356948">
    <w:abstractNumId w:val="23"/>
  </w:num>
  <w:num w:numId="9" w16cid:durableId="434789060">
    <w:abstractNumId w:val="13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7"/>
  </w:num>
  <w:num w:numId="18" w16cid:durableId="434522198">
    <w:abstractNumId w:val="3"/>
  </w:num>
  <w:num w:numId="19" w16cid:durableId="144788316">
    <w:abstractNumId w:val="19"/>
  </w:num>
  <w:num w:numId="20" w16cid:durableId="1025407346">
    <w:abstractNumId w:val="10"/>
  </w:num>
  <w:num w:numId="21" w16cid:durableId="1256860492">
    <w:abstractNumId w:val="12"/>
  </w:num>
  <w:num w:numId="22" w16cid:durableId="1606841350">
    <w:abstractNumId w:val="16"/>
  </w:num>
  <w:num w:numId="23" w16cid:durableId="1369060813">
    <w:abstractNumId w:val="7"/>
  </w:num>
  <w:num w:numId="24" w16cid:durableId="711804668">
    <w:abstractNumId w:val="21"/>
  </w:num>
  <w:num w:numId="25" w16cid:durableId="3220499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553"/>
    <w:rsid w:val="00061D33"/>
    <w:rsid w:val="00064643"/>
    <w:rsid w:val="00087747"/>
    <w:rsid w:val="000A1FDA"/>
    <w:rsid w:val="000B63E2"/>
    <w:rsid w:val="000B6548"/>
    <w:rsid w:val="000D671A"/>
    <w:rsid w:val="001013FE"/>
    <w:rsid w:val="00103EC5"/>
    <w:rsid w:val="00116C6E"/>
    <w:rsid w:val="00125CA6"/>
    <w:rsid w:val="00156FC9"/>
    <w:rsid w:val="00162A5A"/>
    <w:rsid w:val="00165AAF"/>
    <w:rsid w:val="00172867"/>
    <w:rsid w:val="00175B6D"/>
    <w:rsid w:val="001901ED"/>
    <w:rsid w:val="0019483A"/>
    <w:rsid w:val="001A46BF"/>
    <w:rsid w:val="001A481B"/>
    <w:rsid w:val="001B0186"/>
    <w:rsid w:val="001B62CA"/>
    <w:rsid w:val="001D1F54"/>
    <w:rsid w:val="001D4DCD"/>
    <w:rsid w:val="001F2956"/>
    <w:rsid w:val="001F4175"/>
    <w:rsid w:val="001F4B64"/>
    <w:rsid w:val="00223A4D"/>
    <w:rsid w:val="0023054D"/>
    <w:rsid w:val="00232CB5"/>
    <w:rsid w:val="0023338F"/>
    <w:rsid w:val="00234A7E"/>
    <w:rsid w:val="0024373D"/>
    <w:rsid w:val="002508C2"/>
    <w:rsid w:val="00260EF6"/>
    <w:rsid w:val="0026638E"/>
    <w:rsid w:val="00267252"/>
    <w:rsid w:val="00282DB0"/>
    <w:rsid w:val="00285809"/>
    <w:rsid w:val="002B2091"/>
    <w:rsid w:val="002C6531"/>
    <w:rsid w:val="002C6972"/>
    <w:rsid w:val="002D2B32"/>
    <w:rsid w:val="002D4516"/>
    <w:rsid w:val="002D7CDC"/>
    <w:rsid w:val="002F46AD"/>
    <w:rsid w:val="003101F0"/>
    <w:rsid w:val="00314B7A"/>
    <w:rsid w:val="00324BC5"/>
    <w:rsid w:val="00340BAB"/>
    <w:rsid w:val="003418E0"/>
    <w:rsid w:val="00342C29"/>
    <w:rsid w:val="00347F8D"/>
    <w:rsid w:val="00372F7B"/>
    <w:rsid w:val="003733E5"/>
    <w:rsid w:val="00390EA6"/>
    <w:rsid w:val="003E27C3"/>
    <w:rsid w:val="003F3E3F"/>
    <w:rsid w:val="003F7A30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2B0F"/>
    <w:rsid w:val="004A54BA"/>
    <w:rsid w:val="004A555D"/>
    <w:rsid w:val="004B6A5E"/>
    <w:rsid w:val="00507EA7"/>
    <w:rsid w:val="00526089"/>
    <w:rsid w:val="00527A28"/>
    <w:rsid w:val="00527DCA"/>
    <w:rsid w:val="0055789D"/>
    <w:rsid w:val="005716D4"/>
    <w:rsid w:val="00571B60"/>
    <w:rsid w:val="00585A4D"/>
    <w:rsid w:val="005C0A46"/>
    <w:rsid w:val="005D6329"/>
    <w:rsid w:val="005E2B9B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9DD"/>
    <w:rsid w:val="00720320"/>
    <w:rsid w:val="00723643"/>
    <w:rsid w:val="00725D3C"/>
    <w:rsid w:val="00733DA1"/>
    <w:rsid w:val="00736294"/>
    <w:rsid w:val="00737822"/>
    <w:rsid w:val="0074111D"/>
    <w:rsid w:val="00741572"/>
    <w:rsid w:val="00753D4A"/>
    <w:rsid w:val="00756912"/>
    <w:rsid w:val="00761609"/>
    <w:rsid w:val="00763CCB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15DB"/>
    <w:rsid w:val="00853438"/>
    <w:rsid w:val="00855E48"/>
    <w:rsid w:val="0086597A"/>
    <w:rsid w:val="00866846"/>
    <w:rsid w:val="00875DA9"/>
    <w:rsid w:val="00895E38"/>
    <w:rsid w:val="008A782B"/>
    <w:rsid w:val="008B0D8C"/>
    <w:rsid w:val="008B0FC0"/>
    <w:rsid w:val="008C429A"/>
    <w:rsid w:val="008E1F3D"/>
    <w:rsid w:val="00903FDF"/>
    <w:rsid w:val="009053D7"/>
    <w:rsid w:val="0091331D"/>
    <w:rsid w:val="0093223C"/>
    <w:rsid w:val="00940126"/>
    <w:rsid w:val="00941A87"/>
    <w:rsid w:val="009501C2"/>
    <w:rsid w:val="009668B9"/>
    <w:rsid w:val="00976577"/>
    <w:rsid w:val="00996356"/>
    <w:rsid w:val="00997D9A"/>
    <w:rsid w:val="009C1238"/>
    <w:rsid w:val="009D7C49"/>
    <w:rsid w:val="009E7297"/>
    <w:rsid w:val="00A0257D"/>
    <w:rsid w:val="00A12EDC"/>
    <w:rsid w:val="00A26D0D"/>
    <w:rsid w:val="00A33BDE"/>
    <w:rsid w:val="00A34885"/>
    <w:rsid w:val="00A375C2"/>
    <w:rsid w:val="00A43BC1"/>
    <w:rsid w:val="00A633B2"/>
    <w:rsid w:val="00A67C7A"/>
    <w:rsid w:val="00A74225"/>
    <w:rsid w:val="00A936D5"/>
    <w:rsid w:val="00A968CE"/>
    <w:rsid w:val="00AA1EB0"/>
    <w:rsid w:val="00AA2DA3"/>
    <w:rsid w:val="00AA5A9C"/>
    <w:rsid w:val="00AB016A"/>
    <w:rsid w:val="00AB2A5A"/>
    <w:rsid w:val="00AD28F8"/>
    <w:rsid w:val="00AE3F19"/>
    <w:rsid w:val="00AF04B5"/>
    <w:rsid w:val="00AF225C"/>
    <w:rsid w:val="00AF5B1A"/>
    <w:rsid w:val="00B0230B"/>
    <w:rsid w:val="00B17D95"/>
    <w:rsid w:val="00B23509"/>
    <w:rsid w:val="00B359DB"/>
    <w:rsid w:val="00B3632B"/>
    <w:rsid w:val="00B409D8"/>
    <w:rsid w:val="00B5178D"/>
    <w:rsid w:val="00B547FE"/>
    <w:rsid w:val="00B67F1F"/>
    <w:rsid w:val="00B701D7"/>
    <w:rsid w:val="00B90595"/>
    <w:rsid w:val="00B97D40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2DC8"/>
    <w:rsid w:val="00CB5085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3624A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ResumeAlignRight">
    <w:name w:val="Resume Align Right"/>
    <w:basedOn w:val="Standard"/>
    <w:rsid w:val="00A67C7A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2375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Marcon, Mario Vincenz</cp:lastModifiedBy>
  <cp:revision>30</cp:revision>
  <cp:lastPrinted>2025-07-20T20:41:00Z</cp:lastPrinted>
  <dcterms:created xsi:type="dcterms:W3CDTF">2025-07-20T18:49:00Z</dcterms:created>
  <dcterms:modified xsi:type="dcterms:W3CDTF">2025-07-22T16:22:00Z</dcterms:modified>
</cp:coreProperties>
</file>