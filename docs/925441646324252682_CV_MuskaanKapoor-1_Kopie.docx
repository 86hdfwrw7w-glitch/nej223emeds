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06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5812"/>
        <w:gridCol w:w="2126"/>
      </w:tblGrid>
      <w:tr w:rsidR="003F04A4" w:rsidRPr="00FD02CE" w14:paraId="5DF08F91" w14:textId="77777777" w:rsidTr="00FD02CE">
        <w:trPr>
          <w:trHeight w:val="680"/>
        </w:trPr>
        <w:tc>
          <w:tcPr>
            <w:tcW w:w="10065" w:type="dxa"/>
            <w:gridSpan w:val="3"/>
          </w:tcPr>
          <w:p w14:paraId="49C8792A" w14:textId="7CA93A09" w:rsidR="00FD02CE" w:rsidRPr="00FD02CE" w:rsidRDefault="002327CF">
            <w:pPr>
              <w:spacing w:line="276" w:lineRule="auto"/>
              <w:jc w:val="center"/>
              <w:rPr>
                <w:rFonts w:ascii="Optima" w:hAnsi="Optima"/>
                <w:color w:val="262626" w:themeColor="text1" w:themeTint="D9"/>
                <w:sz w:val="18"/>
                <w:szCs w:val="18"/>
              </w:rPr>
            </w:pPr>
            <w:r>
              <w:rPr>
                <w:rFonts w:ascii="Optima" w:hAnsi="Optima"/>
                <w:b/>
                <w:smallCaps/>
                <w:color w:val="000000" w:themeColor="text1"/>
                <w:sz w:val="36"/>
                <w:szCs w:val="44"/>
              </w:rPr>
              <w:t>Muskaan Kapoor</w:t>
            </w:r>
            <w:r w:rsidR="003F04A4" w:rsidRPr="00FD02CE">
              <w:rPr>
                <w:rFonts w:ascii="Optima" w:hAnsi="Optima"/>
                <w:color w:val="000000" w:themeColor="text1"/>
                <w:sz w:val="48"/>
                <w:szCs w:val="72"/>
              </w:rPr>
              <w:br/>
            </w:r>
            <w:r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Wallstraße 119</w:t>
            </w:r>
            <w:r w:rsidR="003F04A4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, </w:t>
            </w:r>
            <w:r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61440 Oberursel</w:t>
            </w:r>
            <w:r w:rsidR="00123A2E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</w:t>
            </w:r>
            <w:r w:rsidR="00123A2E" w:rsidRPr="00FD02CE">
              <w:rPr>
                <w:rFonts w:ascii="Optima" w:hAnsi="Optima"/>
                <w:color w:val="262626" w:themeColor="text1" w:themeTint="D9"/>
                <w:sz w:val="18"/>
                <w:szCs w:val="18"/>
                <w:shd w:val="clear" w:color="auto" w:fill="FFFFFF"/>
              </w:rPr>
              <w:t xml:space="preserve">• </w:t>
            </w:r>
            <w:r>
              <w:rPr>
                <w:rFonts w:ascii="Optima" w:hAnsi="Optima"/>
                <w:sz w:val="18"/>
                <w:szCs w:val="18"/>
              </w:rPr>
              <w:t>muskaan-s.kapoor@gmx.de</w:t>
            </w:r>
          </w:p>
          <w:p w14:paraId="722A5AF6" w14:textId="1EE04C0E" w:rsidR="003F04A4" w:rsidRPr="00FD02CE" w:rsidRDefault="00123A2E" w:rsidP="00FD02CE">
            <w:pPr>
              <w:spacing w:line="276" w:lineRule="auto"/>
              <w:jc w:val="center"/>
              <w:rPr>
                <w:rFonts w:ascii="Optima" w:hAnsi="Optima"/>
                <w:color w:val="000000" w:themeColor="text1"/>
                <w:sz w:val="18"/>
                <w:szCs w:val="18"/>
              </w:rPr>
            </w:pP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+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49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="002327CF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176 61759722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  <w:shd w:val="clear" w:color="auto" w:fill="FFFFFF"/>
              </w:rPr>
              <w:t>•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</w:t>
            </w:r>
            <w:r w:rsidR="002327CF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12.03.2002 in Bad Homburg vor der Höhe</w:t>
            </w:r>
          </w:p>
        </w:tc>
      </w:tr>
      <w:tr w:rsidR="003F04A4" w:rsidRPr="00FD02CE" w14:paraId="105CBC13" w14:textId="77777777" w:rsidTr="0079455D">
        <w:trPr>
          <w:trHeight w:val="397"/>
        </w:trPr>
        <w:tc>
          <w:tcPr>
            <w:tcW w:w="10065" w:type="dxa"/>
            <w:gridSpan w:val="3"/>
            <w:vAlign w:val="bottom"/>
          </w:tcPr>
          <w:p w14:paraId="711D6947" w14:textId="51E595C1" w:rsidR="003F04A4" w:rsidRPr="00FD02CE" w:rsidRDefault="003F04A4" w:rsidP="009F3F00">
            <w:pPr>
              <w:jc w:val="center"/>
              <w:rPr>
                <w:rFonts w:ascii="Optima" w:hAnsi="Optima"/>
                <w:b/>
                <w:smallCaps/>
                <w:color w:val="000000" w:themeColor="text1"/>
                <w:sz w:val="40"/>
                <w:szCs w:val="40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Akademischer Werdegang</w:t>
            </w:r>
          </w:p>
        </w:tc>
      </w:tr>
      <w:tr w:rsidR="00D1492F" w:rsidRPr="00FD02CE" w14:paraId="7D1DEBF7" w14:textId="77777777" w:rsidTr="00123A2E">
        <w:trPr>
          <w:trHeight w:val="340"/>
        </w:trPr>
        <w:tc>
          <w:tcPr>
            <w:tcW w:w="7939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6B3B9249" w:rsidR="00D1492F" w:rsidRPr="00FD02CE" w:rsidRDefault="00B17D95" w:rsidP="00723643">
            <w:pPr>
              <w:rPr>
                <w:rFonts w:ascii="Optima" w:hAnsi="Optima"/>
                <w:b/>
                <w:smallCaps/>
              </w:rPr>
            </w:pPr>
            <w:r w:rsidRPr="00FD02CE">
              <w:rPr>
                <w:rFonts w:ascii="Optima" w:hAnsi="Optima"/>
                <w:b/>
                <w:smallCaps/>
              </w:rPr>
              <w:t>Johann Wolfgang Goethe</w:t>
            </w:r>
            <w:r w:rsidR="005B2C48" w:rsidRPr="00FD02CE">
              <w:rPr>
                <w:rFonts w:ascii="Optima" w:hAnsi="Optima"/>
                <w:b/>
                <w:smallCaps/>
              </w:rPr>
              <w:t>-</w:t>
            </w:r>
            <w:r w:rsidRPr="00FD02CE">
              <w:rPr>
                <w:rFonts w:ascii="Optima" w:hAnsi="Optima"/>
                <w:b/>
                <w:smallCaps/>
              </w:rPr>
              <w:t>Universität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7C845E2D" w14:textId="45146E5F" w:rsidR="00D1492F" w:rsidRPr="00FD02CE" w:rsidRDefault="00B17D95" w:rsidP="00162A5A">
            <w:pPr>
              <w:jc w:val="right"/>
              <w:rPr>
                <w:rFonts w:ascii="Optima" w:hAnsi="Optima"/>
                <w:i/>
                <w:smallCap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D1492F" w:rsidRPr="00FD02CE" w14:paraId="61E5D482" w14:textId="77777777" w:rsidTr="00123A2E">
        <w:trPr>
          <w:trHeight w:val="170"/>
        </w:trPr>
        <w:tc>
          <w:tcPr>
            <w:tcW w:w="7939" w:type="dxa"/>
            <w:gridSpan w:val="2"/>
          </w:tcPr>
          <w:p w14:paraId="11CB9A0F" w14:textId="652AB8BC" w:rsidR="00D1492F" w:rsidRPr="00FD02CE" w:rsidRDefault="00D1492F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B.Sc. in </w:t>
            </w:r>
            <w:r w:rsidR="00B17D95" w:rsidRPr="00FD02CE">
              <w:rPr>
                <w:rFonts w:ascii="Optima" w:hAnsi="Optima"/>
                <w:sz w:val="18"/>
              </w:rPr>
              <w:t>Wirtschaftswissenschaften</w:t>
            </w:r>
          </w:p>
        </w:tc>
        <w:tc>
          <w:tcPr>
            <w:tcW w:w="2126" w:type="dxa"/>
          </w:tcPr>
          <w:p w14:paraId="419A9228" w14:textId="281F2931" w:rsidR="00D1492F" w:rsidRPr="00FD02CE" w:rsidRDefault="00892A57" w:rsidP="00D1492F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10</w:t>
            </w:r>
            <w:r w:rsidR="00D1492F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 xml:space="preserve">21 </w:t>
            </w:r>
            <w:r w:rsidR="007252FC" w:rsidRPr="00FD02CE">
              <w:rPr>
                <w:rFonts w:ascii="Optima" w:hAnsi="Optima"/>
                <w:sz w:val="18"/>
              </w:rPr>
              <w:t>– heute</w:t>
            </w:r>
            <w:r w:rsidR="00B17D95" w:rsidRPr="00FD02CE">
              <w:rPr>
                <w:rFonts w:ascii="Optima" w:hAnsi="Optima"/>
                <w:sz w:val="18"/>
              </w:rPr>
              <w:t xml:space="preserve"> </w:t>
            </w:r>
          </w:p>
        </w:tc>
      </w:tr>
      <w:tr w:rsidR="00D5280E" w:rsidRPr="00FD02CE" w14:paraId="1C51E2FF" w14:textId="77777777" w:rsidTr="00123A2E">
        <w:trPr>
          <w:trHeight w:val="340"/>
        </w:trPr>
        <w:tc>
          <w:tcPr>
            <w:tcW w:w="7939" w:type="dxa"/>
            <w:gridSpan w:val="2"/>
            <w:vAlign w:val="bottom"/>
          </w:tcPr>
          <w:p w14:paraId="4BAC65D2" w14:textId="50064EE6" w:rsidR="00665BF3" w:rsidRPr="00FD02CE" w:rsidRDefault="002327CF" w:rsidP="00665BF3">
            <w:pPr>
              <w:rPr>
                <w:rFonts w:ascii="Optima" w:hAnsi="Optima"/>
              </w:rPr>
            </w:pPr>
            <w:r>
              <w:rPr>
                <w:rFonts w:ascii="Optima" w:hAnsi="Optima"/>
                <w:b/>
                <w:smallCaps/>
              </w:rPr>
              <w:t xml:space="preserve">Integrierte Gesamtschule </w:t>
            </w:r>
          </w:p>
        </w:tc>
        <w:tc>
          <w:tcPr>
            <w:tcW w:w="2126" w:type="dxa"/>
            <w:vAlign w:val="bottom"/>
          </w:tcPr>
          <w:p w14:paraId="2FCB10D7" w14:textId="69820AAC" w:rsidR="00665BF3" w:rsidRPr="00FD02CE" w:rsidRDefault="002327CF" w:rsidP="00665BF3">
            <w:pPr>
              <w:jc w:val="right"/>
              <w:rPr>
                <w:rFonts w:ascii="Optima" w:hAnsi="Optima"/>
              </w:rPr>
            </w:pPr>
            <w:r>
              <w:rPr>
                <w:rFonts w:ascii="Optima" w:hAnsi="Optima"/>
                <w:i/>
                <w:smallCaps/>
              </w:rPr>
              <w:t xml:space="preserve">stierstadt </w:t>
            </w:r>
          </w:p>
        </w:tc>
      </w:tr>
      <w:tr w:rsidR="0091331D" w:rsidRPr="00FD02CE" w14:paraId="312B82BC" w14:textId="77777777" w:rsidTr="00123A2E">
        <w:trPr>
          <w:trHeight w:val="170"/>
        </w:trPr>
        <w:tc>
          <w:tcPr>
            <w:tcW w:w="7939" w:type="dxa"/>
            <w:gridSpan w:val="2"/>
          </w:tcPr>
          <w:p w14:paraId="1CEE182B" w14:textId="21B9711E" w:rsidR="0091331D" w:rsidRPr="00FD02CE" w:rsidRDefault="002327CF" w:rsidP="0091331D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Allgemeine Hochschulreife </w:t>
            </w:r>
            <w:r w:rsidR="0091331D" w:rsidRPr="00FD02CE">
              <w:rPr>
                <w:rFonts w:ascii="Optima" w:hAnsi="Optima"/>
                <w:i/>
                <w:iCs/>
                <w:sz w:val="18"/>
              </w:rPr>
              <w:t>(Note: 1,</w:t>
            </w:r>
            <w:r>
              <w:rPr>
                <w:rFonts w:ascii="Optima" w:hAnsi="Optima"/>
                <w:i/>
                <w:iCs/>
                <w:sz w:val="18"/>
              </w:rPr>
              <w:t>6</w:t>
            </w:r>
            <w:r w:rsidR="0091331D" w:rsidRPr="00FD02CE">
              <w:rPr>
                <w:rFonts w:ascii="Optima" w:hAnsi="Optima"/>
                <w:i/>
                <w:iCs/>
                <w:sz w:val="18"/>
              </w:rPr>
              <w:t>)</w:t>
            </w:r>
          </w:p>
        </w:tc>
        <w:tc>
          <w:tcPr>
            <w:tcW w:w="2126" w:type="dxa"/>
          </w:tcPr>
          <w:p w14:paraId="7521EA6E" w14:textId="4075E459" w:rsidR="0091331D" w:rsidRPr="00FD02CE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0</w:t>
            </w:r>
            <w:r w:rsidR="00DD2BA5" w:rsidRPr="00FD02CE">
              <w:rPr>
                <w:rFonts w:ascii="Optima" w:hAnsi="Optima"/>
                <w:sz w:val="18"/>
              </w:rPr>
              <w:t>8</w:t>
            </w:r>
            <w:r w:rsidRPr="00FD02CE">
              <w:rPr>
                <w:rFonts w:ascii="Optima" w:hAnsi="Optima"/>
                <w:sz w:val="18"/>
              </w:rPr>
              <w:t>/20</w:t>
            </w:r>
            <w:r w:rsidR="002327CF">
              <w:rPr>
                <w:rFonts w:ascii="Optima" w:hAnsi="Optima"/>
                <w:sz w:val="18"/>
              </w:rPr>
              <w:t>12 – 07/2021</w:t>
            </w:r>
          </w:p>
        </w:tc>
      </w:tr>
      <w:tr w:rsidR="002327CF" w:rsidRPr="00FD02CE" w14:paraId="0D486269" w14:textId="77777777" w:rsidTr="00EA1ABA">
        <w:trPr>
          <w:trHeight w:val="340"/>
        </w:trPr>
        <w:tc>
          <w:tcPr>
            <w:tcW w:w="7939" w:type="dxa"/>
            <w:gridSpan w:val="2"/>
            <w:vAlign w:val="bottom"/>
          </w:tcPr>
          <w:p w14:paraId="2B052945" w14:textId="524AC1B1" w:rsidR="002327CF" w:rsidRPr="00FD02CE" w:rsidRDefault="002327CF" w:rsidP="00EA1ABA">
            <w:pPr>
              <w:rPr>
                <w:rFonts w:ascii="Optima" w:hAnsi="Optima"/>
              </w:rPr>
            </w:pPr>
            <w:r>
              <w:rPr>
                <w:rFonts w:ascii="Optima" w:hAnsi="Optima"/>
                <w:b/>
                <w:smallCaps/>
              </w:rPr>
              <w:t>London Centre, Regent</w:t>
            </w:r>
          </w:p>
        </w:tc>
        <w:tc>
          <w:tcPr>
            <w:tcW w:w="2126" w:type="dxa"/>
            <w:vAlign w:val="bottom"/>
          </w:tcPr>
          <w:p w14:paraId="000CFCBC" w14:textId="3A4640B8" w:rsidR="002327CF" w:rsidRPr="00FD02CE" w:rsidRDefault="002327CF" w:rsidP="00EA1ABA">
            <w:pPr>
              <w:jc w:val="right"/>
              <w:rPr>
                <w:rFonts w:ascii="Optima" w:hAnsi="Optima"/>
              </w:rPr>
            </w:pPr>
            <w:r>
              <w:rPr>
                <w:rFonts w:ascii="Optima" w:hAnsi="Optima"/>
                <w:i/>
                <w:smallCaps/>
              </w:rPr>
              <w:t>London, England</w:t>
            </w:r>
          </w:p>
        </w:tc>
      </w:tr>
      <w:tr w:rsidR="002327CF" w:rsidRPr="00FD02CE" w14:paraId="2EC4BD89" w14:textId="77777777" w:rsidTr="00EA1ABA">
        <w:trPr>
          <w:trHeight w:val="170"/>
        </w:trPr>
        <w:tc>
          <w:tcPr>
            <w:tcW w:w="7939" w:type="dxa"/>
            <w:gridSpan w:val="2"/>
          </w:tcPr>
          <w:p w14:paraId="2CF40CC5" w14:textId="17CD29E3" w:rsidR="002327CF" w:rsidRPr="00FD02CE" w:rsidRDefault="002327CF" w:rsidP="00EA1ABA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Sprachreise</w:t>
            </w:r>
          </w:p>
        </w:tc>
        <w:tc>
          <w:tcPr>
            <w:tcW w:w="2126" w:type="dxa"/>
          </w:tcPr>
          <w:p w14:paraId="299AB2A9" w14:textId="3539CAF2" w:rsidR="002327CF" w:rsidRPr="00FD02CE" w:rsidRDefault="002327CF" w:rsidP="00EA1ABA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07/2019</w:t>
            </w:r>
          </w:p>
        </w:tc>
      </w:tr>
      <w:tr w:rsidR="002327CF" w:rsidRPr="003D5F8E" w14:paraId="69BF1214" w14:textId="77777777" w:rsidTr="00123A2E">
        <w:trPr>
          <w:trHeight w:val="170"/>
        </w:trPr>
        <w:tc>
          <w:tcPr>
            <w:tcW w:w="7939" w:type="dxa"/>
            <w:gridSpan w:val="2"/>
          </w:tcPr>
          <w:p w14:paraId="1416010F" w14:textId="365826F9" w:rsidR="002327CF" w:rsidRPr="002327CF" w:rsidRDefault="002327CF" w:rsidP="002327CF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  <w:lang w:val="en-US"/>
              </w:rPr>
            </w:pPr>
            <w:r w:rsidRPr="002327CF">
              <w:rPr>
                <w:rFonts w:ascii="Optima" w:hAnsi="Optima"/>
                <w:sz w:val="18"/>
                <w:lang w:val="en-US"/>
              </w:rPr>
              <w:t>Listening – Leve</w:t>
            </w:r>
            <w:r w:rsidR="000F6B34">
              <w:rPr>
                <w:rFonts w:ascii="Optima" w:hAnsi="Optima"/>
                <w:sz w:val="18"/>
                <w:lang w:val="en-US"/>
              </w:rPr>
              <w:t>l</w:t>
            </w:r>
            <w:r w:rsidRPr="002327CF">
              <w:rPr>
                <w:rFonts w:ascii="Optima" w:hAnsi="Optima"/>
                <w:sz w:val="18"/>
                <w:lang w:val="en-US"/>
              </w:rPr>
              <w:t xml:space="preserve"> C1: Advanced, Re</w:t>
            </w:r>
            <w:r>
              <w:rPr>
                <w:rFonts w:ascii="Optima" w:hAnsi="Optima"/>
                <w:sz w:val="18"/>
                <w:lang w:val="en-US"/>
              </w:rPr>
              <w:t>ading – Leve</w:t>
            </w:r>
            <w:r w:rsidR="000F6B34">
              <w:rPr>
                <w:rFonts w:ascii="Optima" w:hAnsi="Optima"/>
                <w:sz w:val="18"/>
                <w:lang w:val="en-US"/>
              </w:rPr>
              <w:t>l</w:t>
            </w:r>
            <w:r>
              <w:rPr>
                <w:rFonts w:ascii="Optima" w:hAnsi="Optima"/>
                <w:sz w:val="18"/>
                <w:lang w:val="en-US"/>
              </w:rPr>
              <w:t xml:space="preserve"> B2: Upper Intermediate, Spoken Interaction – Level C1: Advanced, Spoken Production – Level B2: Upper Intermediate, Writing – Level B2: Upper Intermediate</w:t>
            </w:r>
          </w:p>
        </w:tc>
        <w:tc>
          <w:tcPr>
            <w:tcW w:w="2126" w:type="dxa"/>
          </w:tcPr>
          <w:p w14:paraId="2B334A88" w14:textId="77777777" w:rsidR="002327CF" w:rsidRPr="002327CF" w:rsidRDefault="002327CF" w:rsidP="0091331D">
            <w:pPr>
              <w:jc w:val="right"/>
              <w:rPr>
                <w:rFonts w:ascii="Optima" w:hAnsi="Optima"/>
                <w:sz w:val="18"/>
                <w:lang w:val="en-US"/>
              </w:rPr>
            </w:pPr>
          </w:p>
        </w:tc>
      </w:tr>
      <w:tr w:rsidR="001D3620" w:rsidRPr="00FD02CE" w14:paraId="3A2665B3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4E00B144" w:rsidR="001D3620" w:rsidRPr="00FD02CE" w:rsidRDefault="001D3620" w:rsidP="001D3620">
            <w:pPr>
              <w:jc w:val="center"/>
              <w:rPr>
                <w:rFonts w:ascii="Optima" w:hAnsi="Optima"/>
                <w:sz w:val="28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Praxiserfahrung</w:t>
            </w:r>
          </w:p>
        </w:tc>
      </w:tr>
      <w:tr w:rsidR="001D3620" w:rsidRPr="00FD02CE" w14:paraId="127C64E2" w14:textId="77777777" w:rsidTr="00FD02CE">
        <w:trPr>
          <w:trHeight w:val="340"/>
        </w:trPr>
        <w:tc>
          <w:tcPr>
            <w:tcW w:w="7939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5C110D78" w:rsidR="001D3620" w:rsidRPr="00FD02CE" w:rsidRDefault="002327CF" w:rsidP="001D3620">
            <w:pPr>
              <w:rPr>
                <w:rFonts w:ascii="Optima" w:hAnsi="Optima"/>
              </w:rPr>
            </w:pPr>
            <w:r>
              <w:rPr>
                <w:rFonts w:ascii="Optima" w:hAnsi="Optima"/>
                <w:b/>
                <w:smallCaps/>
              </w:rPr>
              <w:t>Rewe Markt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820196E" w14:textId="33644732" w:rsidR="001D3620" w:rsidRPr="00FD02CE" w:rsidRDefault="002327CF" w:rsidP="001D3620">
            <w:pPr>
              <w:jc w:val="right"/>
              <w:rPr>
                <w:rFonts w:ascii="Optima" w:hAnsi="Optima"/>
                <w:i/>
                <w:smallCaps/>
              </w:rPr>
            </w:pPr>
            <w:r>
              <w:rPr>
                <w:rFonts w:ascii="Optima" w:hAnsi="Optima"/>
                <w:i/>
                <w:smallCaps/>
              </w:rPr>
              <w:t>Stierstadt</w:t>
            </w:r>
          </w:p>
        </w:tc>
      </w:tr>
      <w:tr w:rsidR="001D3620" w:rsidRPr="00FD02CE" w14:paraId="335D84E9" w14:textId="77777777" w:rsidTr="00123A2E">
        <w:trPr>
          <w:trHeight w:val="170"/>
        </w:trPr>
        <w:tc>
          <w:tcPr>
            <w:tcW w:w="7939" w:type="dxa"/>
            <w:gridSpan w:val="2"/>
          </w:tcPr>
          <w:p w14:paraId="20B1570F" w14:textId="7B8BEBD1" w:rsidR="001D3620" w:rsidRPr="002327CF" w:rsidRDefault="002327CF" w:rsidP="001D3620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sz w:val="18"/>
                <w:lang w:val="en-US"/>
              </w:rPr>
              <w:t>Aushilfstätigkeit</w:t>
            </w:r>
            <w:proofErr w:type="spellEnd"/>
          </w:p>
        </w:tc>
        <w:tc>
          <w:tcPr>
            <w:tcW w:w="2126" w:type="dxa"/>
          </w:tcPr>
          <w:p w14:paraId="0475B997" w14:textId="1AADAB5F" w:rsidR="001D3620" w:rsidRPr="00FD02CE" w:rsidRDefault="002327CF" w:rsidP="001D3620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11/2019 – heute  </w:t>
            </w:r>
          </w:p>
        </w:tc>
      </w:tr>
      <w:tr w:rsidR="00FD02CE" w:rsidRPr="00FD02CE" w14:paraId="165EDC75" w14:textId="77777777" w:rsidTr="002327CF">
        <w:trPr>
          <w:trHeight w:val="465"/>
        </w:trPr>
        <w:tc>
          <w:tcPr>
            <w:tcW w:w="10065" w:type="dxa"/>
            <w:gridSpan w:val="3"/>
            <w:vAlign w:val="bottom"/>
          </w:tcPr>
          <w:p w14:paraId="49ECEFD8" w14:textId="77777777" w:rsidR="002327CF" w:rsidRPr="00FD02CE" w:rsidRDefault="002327CF" w:rsidP="002327CF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Korrekte Abwicklung von verschiedenen Kassiervorgängen</w:t>
            </w:r>
          </w:p>
          <w:p w14:paraId="21BA162D" w14:textId="77777777" w:rsidR="002327CF" w:rsidRDefault="002327CF" w:rsidP="002327CF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Abrechnung der </w:t>
            </w:r>
            <w:proofErr w:type="spellStart"/>
            <w:r>
              <w:rPr>
                <w:rFonts w:ascii="Optima" w:hAnsi="Optima"/>
                <w:sz w:val="18"/>
              </w:rPr>
              <w:t>Scannerkasse</w:t>
            </w:r>
            <w:proofErr w:type="spellEnd"/>
          </w:p>
          <w:p w14:paraId="7AF1749E" w14:textId="77777777" w:rsidR="002327CF" w:rsidRDefault="002327CF" w:rsidP="002327CF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Auffüllen von Ware im REWE Markt</w:t>
            </w:r>
          </w:p>
          <w:p w14:paraId="27878DFD" w14:textId="7A78379A" w:rsidR="002327CF" w:rsidRPr="002327CF" w:rsidRDefault="002327CF" w:rsidP="002327CF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Kompetente Beratung und freundliche Ansprache von Kunden</w:t>
            </w:r>
          </w:p>
        </w:tc>
      </w:tr>
      <w:tr w:rsidR="00BE58C4" w:rsidRPr="00FD02CE" w14:paraId="05FAD401" w14:textId="77777777" w:rsidTr="002327CF">
        <w:trPr>
          <w:trHeight w:val="340"/>
        </w:trPr>
        <w:tc>
          <w:tcPr>
            <w:tcW w:w="7939" w:type="dxa"/>
            <w:gridSpan w:val="2"/>
            <w:vAlign w:val="bottom"/>
          </w:tcPr>
          <w:p w14:paraId="63CBF2D1" w14:textId="5F6A2A0F" w:rsidR="00BE58C4" w:rsidRDefault="002327CF" w:rsidP="004842C4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b/>
                <w:smallCaps/>
              </w:rPr>
              <w:t xml:space="preserve">Hotel Plaza </w:t>
            </w:r>
          </w:p>
        </w:tc>
        <w:tc>
          <w:tcPr>
            <w:tcW w:w="2126" w:type="dxa"/>
            <w:vAlign w:val="bottom"/>
          </w:tcPr>
          <w:p w14:paraId="222F2713" w14:textId="73C8E05F" w:rsidR="00BE58C4" w:rsidRPr="00FD02CE" w:rsidRDefault="002327CF" w:rsidP="00BE58C4">
            <w:pPr>
              <w:pStyle w:val="1ZeileStation"/>
              <w:jc w:val="right"/>
              <w:rPr>
                <w:sz w:val="18"/>
              </w:rPr>
            </w:pPr>
            <w:r>
              <w:rPr>
                <w:rFonts w:ascii="Optima" w:hAnsi="Optima"/>
                <w:i/>
                <w:smallCaps/>
              </w:rPr>
              <w:t xml:space="preserve">Frankfurt am Main </w:t>
            </w:r>
          </w:p>
        </w:tc>
      </w:tr>
      <w:tr w:rsidR="004842C4" w:rsidRPr="00FD02CE" w14:paraId="11970DFA" w14:textId="77777777" w:rsidTr="00352268">
        <w:trPr>
          <w:trHeight w:val="170"/>
        </w:trPr>
        <w:tc>
          <w:tcPr>
            <w:tcW w:w="7939" w:type="dxa"/>
            <w:gridSpan w:val="2"/>
          </w:tcPr>
          <w:p w14:paraId="1BF6E2B9" w14:textId="16B07211" w:rsidR="004842C4" w:rsidRDefault="002327CF" w:rsidP="004842C4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>Praktikantin</w:t>
            </w:r>
          </w:p>
        </w:tc>
        <w:tc>
          <w:tcPr>
            <w:tcW w:w="2126" w:type="dxa"/>
          </w:tcPr>
          <w:p w14:paraId="5DAB598B" w14:textId="21870385" w:rsidR="004842C4" w:rsidRDefault="002327CF" w:rsidP="004842C4">
            <w:pPr>
              <w:pStyle w:val="Beschreibung"/>
              <w:ind w:left="360"/>
              <w:jc w:val="right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06/2021 – 12/2021   </w:t>
            </w:r>
          </w:p>
        </w:tc>
      </w:tr>
      <w:tr w:rsidR="004842C4" w:rsidRPr="00FD02CE" w14:paraId="00AFD746" w14:textId="77777777" w:rsidTr="00F111EF">
        <w:trPr>
          <w:trHeight w:val="170"/>
        </w:trPr>
        <w:tc>
          <w:tcPr>
            <w:tcW w:w="10065" w:type="dxa"/>
            <w:gridSpan w:val="3"/>
            <w:vAlign w:val="bottom"/>
          </w:tcPr>
          <w:p w14:paraId="1A2F4F6D" w14:textId="77777777" w:rsidR="002327CF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Ausführen der Tätigkeiten im Bereich Rezeption</w:t>
            </w:r>
          </w:p>
          <w:p w14:paraId="2406BBA0" w14:textId="77777777" w:rsidR="002327CF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Concierge</w:t>
            </w:r>
          </w:p>
          <w:p w14:paraId="4EE9F6DA" w14:textId="34A96A6D" w:rsidR="002327CF" w:rsidRPr="002327CF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Anlegen von Reservierungen</w:t>
            </w:r>
          </w:p>
        </w:tc>
      </w:tr>
      <w:tr w:rsidR="004842C4" w:rsidRPr="00FD02CE" w14:paraId="45B5D663" w14:textId="65474D2B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6EFB9CA8" w14:textId="6DA14893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Hotel City Central Promenade</w:t>
            </w:r>
          </w:p>
        </w:tc>
        <w:tc>
          <w:tcPr>
            <w:tcW w:w="2126" w:type="dxa"/>
            <w:vAlign w:val="bottom"/>
          </w:tcPr>
          <w:p w14:paraId="7B6855EA" w14:textId="4AF941DC" w:rsidR="004842C4" w:rsidRPr="00FD02CE" w:rsidRDefault="002327CF" w:rsidP="004842C4">
            <w:pPr>
              <w:jc w:val="right"/>
              <w:rPr>
                <w:rFonts w:ascii="Optima" w:hAnsi="Optima"/>
                <w:i/>
                <w:iCs/>
              </w:rPr>
            </w:pPr>
            <w:r>
              <w:rPr>
                <w:rFonts w:ascii="Optima" w:hAnsi="Optima"/>
                <w:i/>
                <w:smallCaps/>
              </w:rPr>
              <w:t>Bad Homburg</w:t>
            </w:r>
          </w:p>
        </w:tc>
      </w:tr>
      <w:tr w:rsidR="004842C4" w:rsidRPr="00FD02CE" w14:paraId="50AFEA03" w14:textId="77777777" w:rsidTr="00123A2E">
        <w:trPr>
          <w:trHeight w:val="170"/>
        </w:trPr>
        <w:tc>
          <w:tcPr>
            <w:tcW w:w="7939" w:type="dxa"/>
            <w:gridSpan w:val="2"/>
          </w:tcPr>
          <w:p w14:paraId="42FB0D26" w14:textId="08EF36AC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Praktikantin</w:t>
            </w:r>
          </w:p>
        </w:tc>
        <w:tc>
          <w:tcPr>
            <w:tcW w:w="2126" w:type="dxa"/>
          </w:tcPr>
          <w:p w14:paraId="11E31BD8" w14:textId="536B8EE4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>10/2020 – 11/2020</w:t>
            </w:r>
          </w:p>
        </w:tc>
      </w:tr>
      <w:tr w:rsidR="004842C4" w:rsidRPr="00FD02CE" w14:paraId="48328CB9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334FDD48" w14:textId="32244600" w:rsidR="002327CF" w:rsidRPr="00FD02CE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Einführung in die Aufgaben im Bereich Rezeption</w:t>
            </w:r>
          </w:p>
          <w:p w14:paraId="19E8ED86" w14:textId="77777777" w:rsidR="002327CF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Ermöglichen eines angenehmen Aufenthalts der Gäste</w:t>
            </w:r>
          </w:p>
          <w:p w14:paraId="2CB21DEB" w14:textId="17ECE368" w:rsidR="002327CF" w:rsidRPr="00FD02CE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Anlegen von Reservierungen</w:t>
            </w:r>
          </w:p>
        </w:tc>
      </w:tr>
      <w:tr w:rsidR="004842C4" w:rsidRPr="00FD02CE" w14:paraId="68F59F9F" w14:textId="617AC3FB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5A7F83F1" w14:textId="2C4609D9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Fraport AG</w:t>
            </w:r>
          </w:p>
        </w:tc>
        <w:tc>
          <w:tcPr>
            <w:tcW w:w="2126" w:type="dxa"/>
            <w:vAlign w:val="bottom"/>
          </w:tcPr>
          <w:p w14:paraId="3DBD5A03" w14:textId="6CA16432" w:rsidR="004842C4" w:rsidRPr="00FD02CE" w:rsidRDefault="002327CF" w:rsidP="004842C4">
            <w:pPr>
              <w:jc w:val="right"/>
              <w:rPr>
                <w:rFonts w:ascii="Optima" w:hAnsi="Optima"/>
              </w:rPr>
            </w:pPr>
            <w:r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7DDC38E0" w14:textId="1678922A" w:rsidTr="00123A2E">
        <w:trPr>
          <w:trHeight w:val="170"/>
        </w:trPr>
        <w:tc>
          <w:tcPr>
            <w:tcW w:w="7939" w:type="dxa"/>
            <w:gridSpan w:val="2"/>
          </w:tcPr>
          <w:p w14:paraId="02CD1560" w14:textId="77777777" w:rsidR="002327CF" w:rsidRDefault="002327CF" w:rsidP="002327CF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Schülerpraktikum</w:t>
            </w:r>
          </w:p>
          <w:p w14:paraId="450212B1" w14:textId="10B9B1BC" w:rsidR="004842C4" w:rsidRPr="00FD02CE" w:rsidRDefault="002327CF" w:rsidP="002327CF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Die Fraport AG ist die börsennotierte, mehrheitlich im staatlichen Eigentum befindliche Betreibergesellschaft des Flughafens Frankfurt am Main.</w:t>
            </w:r>
          </w:p>
        </w:tc>
        <w:tc>
          <w:tcPr>
            <w:tcW w:w="2126" w:type="dxa"/>
          </w:tcPr>
          <w:p w14:paraId="6A7AA36B" w14:textId="4E6692BD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06/2019 </w:t>
            </w:r>
          </w:p>
        </w:tc>
      </w:tr>
      <w:tr w:rsidR="004842C4" w:rsidRPr="00FD02CE" w14:paraId="7C4155D6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10393433" w14:textId="77777777" w:rsidR="002327CF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Kennenlernen aller Bereiche der Bodenverkehrsdienste</w:t>
            </w:r>
          </w:p>
          <w:p w14:paraId="3658805E" w14:textId="34BF68A5" w:rsidR="002327CF" w:rsidRPr="002327CF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Besuch des Frankfurter Towers der DFS</w:t>
            </w:r>
          </w:p>
        </w:tc>
      </w:tr>
      <w:tr w:rsidR="004842C4" w:rsidRPr="00FD02CE" w14:paraId="0D4DF1FA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52DCB940" w14:textId="63DEDEAC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Mia Gelateria</w:t>
            </w:r>
          </w:p>
        </w:tc>
        <w:tc>
          <w:tcPr>
            <w:tcW w:w="2126" w:type="dxa"/>
            <w:vAlign w:val="bottom"/>
          </w:tcPr>
          <w:p w14:paraId="00F3353C" w14:textId="7C169485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</w:rPr>
            </w:pPr>
            <w:r>
              <w:rPr>
                <w:rFonts w:ascii="Optima" w:hAnsi="Optima"/>
                <w:iCs w:val="0"/>
                <w:smallCaps/>
              </w:rPr>
              <w:t>Oberursel</w:t>
            </w:r>
          </w:p>
        </w:tc>
      </w:tr>
      <w:tr w:rsidR="004842C4" w:rsidRPr="00FD02CE" w14:paraId="7A1EBBAB" w14:textId="77777777" w:rsidTr="00123A2E">
        <w:trPr>
          <w:trHeight w:val="170"/>
        </w:trPr>
        <w:tc>
          <w:tcPr>
            <w:tcW w:w="7939" w:type="dxa"/>
            <w:gridSpan w:val="2"/>
          </w:tcPr>
          <w:p w14:paraId="06A0ABEE" w14:textId="7125DC0A" w:rsidR="002327CF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Aushilfstätigkeit</w:t>
            </w:r>
          </w:p>
        </w:tc>
        <w:tc>
          <w:tcPr>
            <w:tcW w:w="2126" w:type="dxa"/>
          </w:tcPr>
          <w:p w14:paraId="59E67B8D" w14:textId="4A7FAEBA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03/2018 – 01/2019</w:t>
            </w:r>
          </w:p>
        </w:tc>
      </w:tr>
      <w:tr w:rsidR="004842C4" w:rsidRPr="00FD02CE" w14:paraId="76B55717" w14:textId="77777777" w:rsidTr="005764B2">
        <w:trPr>
          <w:trHeight w:val="170"/>
        </w:trPr>
        <w:tc>
          <w:tcPr>
            <w:tcW w:w="10065" w:type="dxa"/>
            <w:gridSpan w:val="3"/>
            <w:vAlign w:val="bottom"/>
          </w:tcPr>
          <w:p w14:paraId="1BF0E770" w14:textId="10DE6FD8" w:rsidR="002327CF" w:rsidRPr="00FD02CE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Eröffnen und Schließen des Geschäfts</w:t>
            </w:r>
          </w:p>
          <w:p w14:paraId="03EB696A" w14:textId="77777777" w:rsidR="002327CF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Inbetriebnahme aller Geräte</w:t>
            </w:r>
          </w:p>
          <w:p w14:paraId="7937C40C" w14:textId="77777777" w:rsidR="002327CF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Aufklärung und Bedienung der Kunden</w:t>
            </w:r>
          </w:p>
          <w:p w14:paraId="5E301C2A" w14:textId="6B68F791" w:rsidR="002327CF" w:rsidRPr="00FD02CE" w:rsidRDefault="002327CF" w:rsidP="002327CF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Bedienung der Kasse; Kassenabrechnung</w:t>
            </w:r>
          </w:p>
        </w:tc>
      </w:tr>
      <w:tr w:rsidR="004842C4" w:rsidRPr="00FD02CE" w14:paraId="1AD9EDF7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2D70F96F" w14:textId="1F63CEDD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Zahnärztliche Gemeinschaftspraxis M. Khalil</w:t>
            </w:r>
          </w:p>
        </w:tc>
        <w:tc>
          <w:tcPr>
            <w:tcW w:w="2126" w:type="dxa"/>
            <w:vAlign w:val="bottom"/>
          </w:tcPr>
          <w:p w14:paraId="0388315A" w14:textId="75EFDE86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Cs w:val="0"/>
                <w:smallCaps/>
                <w:sz w:val="23"/>
                <w:szCs w:val="23"/>
              </w:rPr>
              <w:t>Oberursel</w:t>
            </w:r>
          </w:p>
        </w:tc>
      </w:tr>
      <w:tr w:rsidR="004842C4" w:rsidRPr="00FD02CE" w14:paraId="1986FB6C" w14:textId="77777777" w:rsidTr="00CF48A2">
        <w:trPr>
          <w:trHeight w:val="170"/>
        </w:trPr>
        <w:tc>
          <w:tcPr>
            <w:tcW w:w="7939" w:type="dxa"/>
            <w:gridSpan w:val="2"/>
          </w:tcPr>
          <w:p w14:paraId="74094B54" w14:textId="1ABC51DE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Schülerpraktikum</w:t>
            </w:r>
          </w:p>
        </w:tc>
        <w:tc>
          <w:tcPr>
            <w:tcW w:w="2126" w:type="dxa"/>
          </w:tcPr>
          <w:p w14:paraId="5016E61E" w14:textId="3CEFC903" w:rsidR="004842C4" w:rsidRPr="00FD02CE" w:rsidRDefault="002327CF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07/2016 </w:t>
            </w:r>
          </w:p>
        </w:tc>
      </w:tr>
      <w:tr w:rsidR="004842C4" w:rsidRPr="00FD02CE" w14:paraId="414B4085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71E48B20" w:rsidR="004842C4" w:rsidRPr="00FD02CE" w:rsidRDefault="004842C4" w:rsidP="004842C4">
            <w:pPr>
              <w:jc w:val="center"/>
              <w:rPr>
                <w:rFonts w:ascii="Optima" w:hAnsi="Optima"/>
                <w:i/>
                <w:sz w:val="28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Engagement</w:t>
            </w:r>
          </w:p>
        </w:tc>
      </w:tr>
      <w:tr w:rsidR="004842C4" w:rsidRPr="00FD02CE" w14:paraId="74251178" w14:textId="77777777" w:rsidTr="00FD02CE">
        <w:trPr>
          <w:trHeight w:val="340"/>
        </w:trPr>
        <w:tc>
          <w:tcPr>
            <w:tcW w:w="7939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F85BC9F" w:rsidR="004842C4" w:rsidRPr="00FD02CE" w:rsidRDefault="002327CF" w:rsidP="004842C4">
            <w:pPr>
              <w:rPr>
                <w:rFonts w:ascii="Optima" w:hAnsi="Optima"/>
                <w:b/>
                <w:bCs/>
                <w:iCs/>
              </w:rPr>
            </w:pPr>
            <w:r>
              <w:rPr>
                <w:rFonts w:ascii="Optima" w:hAnsi="Optima"/>
                <w:b/>
                <w:smallCaps/>
              </w:rPr>
              <w:t>Hochtaunus-Kliniken gGmbH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58208F44" w14:textId="1E04C55E" w:rsidR="004842C4" w:rsidRPr="00FD02CE" w:rsidRDefault="002327CF" w:rsidP="004842C4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2"/>
              </w:rPr>
            </w:pPr>
            <w:r>
              <w:rPr>
                <w:rFonts w:ascii="Optima" w:hAnsi="Optima"/>
                <w:sz w:val="22"/>
              </w:rPr>
              <w:t>Bad Homburg v. d. Höhe</w:t>
            </w:r>
          </w:p>
        </w:tc>
      </w:tr>
      <w:tr w:rsidR="004842C4" w:rsidRPr="00FD02CE" w14:paraId="4F59C612" w14:textId="77777777" w:rsidTr="00123A2E">
        <w:trPr>
          <w:trHeight w:val="170"/>
        </w:trPr>
        <w:tc>
          <w:tcPr>
            <w:tcW w:w="7939" w:type="dxa"/>
            <w:gridSpan w:val="2"/>
          </w:tcPr>
          <w:p w14:paraId="32F07601" w14:textId="384F2956" w:rsidR="004842C4" w:rsidRPr="00FD02CE" w:rsidRDefault="002327CF" w:rsidP="004842C4">
            <w:pPr>
              <w:pStyle w:val="Beschreibung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Besuchsdienst</w:t>
            </w:r>
          </w:p>
        </w:tc>
        <w:tc>
          <w:tcPr>
            <w:tcW w:w="2126" w:type="dxa"/>
          </w:tcPr>
          <w:p w14:paraId="45DD2178" w14:textId="1BB8A8F8" w:rsidR="004842C4" w:rsidRPr="00FD02CE" w:rsidRDefault="002327CF" w:rsidP="004842C4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11/2021 – heute</w:t>
            </w:r>
          </w:p>
        </w:tc>
      </w:tr>
      <w:tr w:rsidR="004842C4" w:rsidRPr="00FD02CE" w14:paraId="02437711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4175812B" w14:textId="280FFA61" w:rsidR="002327CF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Begleitung: Arztbesuche</w:t>
            </w:r>
          </w:p>
          <w:p w14:paraId="08052559" w14:textId="338ABE92" w:rsidR="002327CF" w:rsidRPr="002327CF" w:rsidRDefault="002327CF" w:rsidP="002327C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Unterhaltung: Zeit nehmen für Gespräche</w:t>
            </w:r>
          </w:p>
          <w:p w14:paraId="68CFAD97" w14:textId="578320F4" w:rsidR="004842C4" w:rsidRPr="00FD02CE" w:rsidRDefault="002327CF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Übernahme von </w:t>
            </w:r>
            <w:r w:rsidR="009C298E">
              <w:rPr>
                <w:rFonts w:ascii="Optima" w:hAnsi="Optima"/>
                <w:i/>
                <w:iCs/>
                <w:sz w:val="18"/>
              </w:rPr>
              <w:t xml:space="preserve">kleineren </w:t>
            </w:r>
            <w:r>
              <w:rPr>
                <w:rFonts w:ascii="Optima" w:hAnsi="Optima"/>
                <w:i/>
                <w:iCs/>
                <w:sz w:val="18"/>
              </w:rPr>
              <w:t>Hilfestellungen</w:t>
            </w:r>
          </w:p>
        </w:tc>
      </w:tr>
      <w:tr w:rsidR="004842C4" w:rsidRPr="00FD02CE" w14:paraId="482569A2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33C946D6" w:rsidR="004842C4" w:rsidRPr="00FD02CE" w:rsidRDefault="004842C4" w:rsidP="004842C4">
            <w:pPr>
              <w:jc w:val="center"/>
              <w:rPr>
                <w:rFonts w:ascii="Optima" w:hAnsi="Optima"/>
                <w:b/>
                <w:smallCaps/>
                <w:sz w:val="28"/>
                <w:szCs w:val="32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Zusätzliche Qualifikationen</w:t>
            </w:r>
          </w:p>
        </w:tc>
      </w:tr>
      <w:tr w:rsidR="004842C4" w:rsidRPr="00FD02CE" w14:paraId="2B257790" w14:textId="77777777" w:rsidTr="00FD02CE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56F73C25" w:rsidR="004842C4" w:rsidRPr="00FD02CE" w:rsidRDefault="004842C4" w:rsidP="004842C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613E2951" w:rsidR="004842C4" w:rsidRPr="00FD02CE" w:rsidRDefault="004842C4" w:rsidP="004842C4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2327CF">
              <w:rPr>
                <w:rFonts w:ascii="Optima" w:hAnsi="Optima" w:cs="Georgia"/>
                <w:color w:val="000000"/>
                <w:sz w:val="18"/>
              </w:rPr>
              <w:t xml:space="preserve">Hindi (C2), 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Englisch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2327CF">
              <w:rPr>
                <w:rFonts w:ascii="Optima" w:hAnsi="Optima" w:cs="Georgia"/>
                <w:i/>
                <w:iCs/>
                <w:color w:val="000000"/>
                <w:sz w:val="18"/>
              </w:rPr>
              <w:t>B2/C1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2327CF" w:rsidRPr="00FD02CE">
              <w:rPr>
                <w:rFonts w:ascii="Optima" w:hAnsi="Optima" w:cs="Georgia"/>
                <w:color w:val="000000"/>
                <w:sz w:val="18"/>
              </w:rPr>
              <w:t xml:space="preserve">Französisch </w:t>
            </w:r>
            <w:r w:rsidR="002327CF"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2327CF">
              <w:rPr>
                <w:rFonts w:ascii="Optima" w:hAnsi="Optima" w:cs="Georgia"/>
                <w:i/>
                <w:iCs/>
                <w:color w:val="000000"/>
                <w:sz w:val="18"/>
              </w:rPr>
              <w:t>B</w:t>
            </w:r>
            <w:r w:rsidR="002327CF"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2)</w:t>
            </w:r>
            <w:r w:rsidR="002327CF" w:rsidRPr="00FD02CE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2327CF">
              <w:rPr>
                <w:rFonts w:ascii="Optima" w:hAnsi="Optima" w:cs="Georgia"/>
                <w:color w:val="000000"/>
                <w:sz w:val="18"/>
              </w:rPr>
              <w:t>Spanisch (A1)</w:t>
            </w:r>
          </w:p>
        </w:tc>
      </w:tr>
      <w:tr w:rsidR="004842C4" w:rsidRPr="003D5F8E" w14:paraId="45706C3F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57688BDA" w14:textId="602988B9" w:rsidR="004842C4" w:rsidRPr="00FD02CE" w:rsidRDefault="004842C4" w:rsidP="004842C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IT-Kenntnisse:</w:t>
            </w:r>
          </w:p>
        </w:tc>
        <w:tc>
          <w:tcPr>
            <w:tcW w:w="7938" w:type="dxa"/>
            <w:gridSpan w:val="2"/>
            <w:vAlign w:val="bottom"/>
          </w:tcPr>
          <w:p w14:paraId="60CA2168" w14:textId="4B79C81D" w:rsidR="004842C4" w:rsidRPr="00FD02CE" w:rsidRDefault="004842C4" w:rsidP="004842C4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Office, </w:t>
            </w:r>
            <w:proofErr w:type="spellStart"/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>Online</w:t>
            </w:r>
            <w:r w:rsidR="002327CF">
              <w:rPr>
                <w:rFonts w:ascii="Optima" w:hAnsi="Optima" w:cs="Georgia"/>
                <w:color w:val="000000"/>
                <w:sz w:val="18"/>
                <w:lang w:val="en-US"/>
              </w:rPr>
              <w:t>seminar</w:t>
            </w:r>
            <w:proofErr w:type="spellEnd"/>
            <w:r w:rsidR="002327CF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in Excel</w:t>
            </w:r>
          </w:p>
        </w:tc>
      </w:tr>
      <w:tr w:rsidR="002327CF" w:rsidRPr="002327CF" w14:paraId="5E50CEE2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4E8F1423" w14:textId="5C1B3DF4" w:rsidR="002327CF" w:rsidRPr="00FD02CE" w:rsidRDefault="002327CF" w:rsidP="004842C4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Zertifikate</w:t>
            </w:r>
          </w:p>
        </w:tc>
        <w:tc>
          <w:tcPr>
            <w:tcW w:w="7938" w:type="dxa"/>
            <w:gridSpan w:val="2"/>
            <w:vAlign w:val="bottom"/>
          </w:tcPr>
          <w:p w14:paraId="62046984" w14:textId="1CBE3885" w:rsidR="002327CF" w:rsidRPr="00FD02CE" w:rsidRDefault="002327CF" w:rsidP="004842C4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>
              <w:rPr>
                <w:rFonts w:ascii="Optima" w:hAnsi="Optima" w:cs="Georgia"/>
                <w:color w:val="000000"/>
                <w:sz w:val="18"/>
                <w:lang w:val="en-US"/>
              </w:rPr>
              <w:t>Pearson LCCI Certificate (</w:t>
            </w:r>
            <w:r w:rsidR="003D5F8E">
              <w:rPr>
                <w:rFonts w:ascii="Optima" w:hAnsi="Optima" w:cs="Georgia"/>
                <w:color w:val="000000"/>
                <w:sz w:val="18"/>
                <w:lang w:val="en-US"/>
              </w:rPr>
              <w:t>B1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), </w:t>
            </w:r>
            <w:r w:rsidR="003D5F8E">
              <w:rPr>
                <w:rFonts w:ascii="Optima" w:hAnsi="Optima" w:cs="Georgia"/>
                <w:color w:val="000000"/>
                <w:sz w:val="18"/>
                <w:lang w:val="en-US"/>
              </w:rPr>
              <w:t>2018</w:t>
            </w:r>
          </w:p>
        </w:tc>
      </w:tr>
      <w:tr w:rsidR="004842C4" w:rsidRPr="00FD02CE" w14:paraId="7549D286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6CB599B3" w14:textId="21CE84B7" w:rsidR="004842C4" w:rsidRPr="00FD02CE" w:rsidRDefault="004842C4" w:rsidP="004842C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Interessen:</w:t>
            </w:r>
          </w:p>
        </w:tc>
        <w:tc>
          <w:tcPr>
            <w:tcW w:w="7938" w:type="dxa"/>
            <w:gridSpan w:val="2"/>
            <w:vAlign w:val="bottom"/>
          </w:tcPr>
          <w:p w14:paraId="0DD66769" w14:textId="53CBF44A" w:rsidR="004842C4" w:rsidRPr="00FD02CE" w:rsidRDefault="004842C4" w:rsidP="004842C4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Fitness, </w:t>
            </w:r>
            <w:r w:rsidR="002327CF">
              <w:rPr>
                <w:rFonts w:ascii="Optima" w:hAnsi="Optima" w:cs="Georgia"/>
                <w:color w:val="000000"/>
                <w:sz w:val="18"/>
              </w:rPr>
              <w:t>Tanzen</w:t>
            </w:r>
          </w:p>
        </w:tc>
      </w:tr>
    </w:tbl>
    <w:p w14:paraId="539D7E44" w14:textId="77777777" w:rsidR="004620EF" w:rsidRPr="0010487C" w:rsidRDefault="004620EF" w:rsidP="00FE02A5">
      <w:pPr>
        <w:rPr>
          <w:rFonts w:ascii="Georgia" w:hAnsi="Georgia"/>
          <w:sz w:val="18"/>
        </w:rPr>
      </w:pPr>
    </w:p>
    <w:sectPr w:rsidR="004620EF" w:rsidRPr="0010487C" w:rsidSect="00FD02CE">
      <w:footerReference w:type="even" r:id="rId8"/>
      <w:pgSz w:w="11906" w:h="16838"/>
      <w:pgMar w:top="680" w:right="1418" w:bottom="24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4841E" w14:textId="77777777" w:rsidR="0096310C" w:rsidRDefault="0096310C" w:rsidP="00BE053D">
      <w:pPr>
        <w:spacing w:after="0" w:line="240" w:lineRule="auto"/>
      </w:pPr>
      <w:r>
        <w:separator/>
      </w:r>
    </w:p>
  </w:endnote>
  <w:endnote w:type="continuationSeparator" w:id="0">
    <w:p w14:paraId="73209E13" w14:textId="77777777" w:rsidR="0096310C" w:rsidRDefault="0096310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7BC61" w14:textId="77777777" w:rsidR="0096310C" w:rsidRDefault="0096310C" w:rsidP="00BE053D">
      <w:pPr>
        <w:spacing w:after="0" w:line="240" w:lineRule="auto"/>
      </w:pPr>
      <w:r>
        <w:separator/>
      </w:r>
    </w:p>
  </w:footnote>
  <w:footnote w:type="continuationSeparator" w:id="0">
    <w:p w14:paraId="17EA92AB" w14:textId="77777777" w:rsidR="0096310C" w:rsidRDefault="0096310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3879DB"/>
    <w:multiLevelType w:val="hybridMultilevel"/>
    <w:tmpl w:val="6B6805EC"/>
    <w:lvl w:ilvl="0" w:tplc="0FFEFE74">
      <w:start w:val="5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  <w:b w:val="0"/>
        <w:i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F369CA"/>
    <w:multiLevelType w:val="hybridMultilevel"/>
    <w:tmpl w:val="C722174C"/>
    <w:lvl w:ilvl="0" w:tplc="1102E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D5DA2"/>
    <w:multiLevelType w:val="hybridMultilevel"/>
    <w:tmpl w:val="CED2EB0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CB13CB"/>
    <w:multiLevelType w:val="hybridMultilevel"/>
    <w:tmpl w:val="F35818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F9EC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1"/>
  </w:num>
  <w:num w:numId="3">
    <w:abstractNumId w:val="23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6"/>
  </w:num>
  <w:num w:numId="9">
    <w:abstractNumId w:val="13"/>
  </w:num>
  <w:num w:numId="10">
    <w:abstractNumId w:val="27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5"/>
  </w:num>
  <w:num w:numId="16">
    <w:abstractNumId w:val="5"/>
  </w:num>
  <w:num w:numId="17">
    <w:abstractNumId w:val="19"/>
  </w:num>
  <w:num w:numId="18">
    <w:abstractNumId w:val="3"/>
  </w:num>
  <w:num w:numId="19">
    <w:abstractNumId w:val="22"/>
  </w:num>
  <w:num w:numId="20">
    <w:abstractNumId w:val="11"/>
  </w:num>
  <w:num w:numId="21">
    <w:abstractNumId w:val="12"/>
  </w:num>
  <w:num w:numId="22">
    <w:abstractNumId w:val="18"/>
  </w:num>
  <w:num w:numId="23">
    <w:abstractNumId w:val="8"/>
  </w:num>
  <w:num w:numId="24">
    <w:abstractNumId w:val="24"/>
  </w:num>
  <w:num w:numId="25">
    <w:abstractNumId w:val="4"/>
  </w:num>
  <w:num w:numId="26">
    <w:abstractNumId w:val="17"/>
  </w:num>
  <w:num w:numId="27">
    <w:abstractNumId w:val="14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5D"/>
    <w:rsid w:val="00011477"/>
    <w:rsid w:val="00017F57"/>
    <w:rsid w:val="0002266F"/>
    <w:rsid w:val="00055575"/>
    <w:rsid w:val="00061D33"/>
    <w:rsid w:val="000626A2"/>
    <w:rsid w:val="00064643"/>
    <w:rsid w:val="00087747"/>
    <w:rsid w:val="00092A2C"/>
    <w:rsid w:val="00096365"/>
    <w:rsid w:val="000A1FDA"/>
    <w:rsid w:val="000B63E2"/>
    <w:rsid w:val="000B6548"/>
    <w:rsid w:val="000D59F4"/>
    <w:rsid w:val="000D671A"/>
    <w:rsid w:val="000D7031"/>
    <w:rsid w:val="000F048E"/>
    <w:rsid w:val="000F649F"/>
    <w:rsid w:val="000F6B34"/>
    <w:rsid w:val="00103EC5"/>
    <w:rsid w:val="0010487C"/>
    <w:rsid w:val="00107DAA"/>
    <w:rsid w:val="0011182B"/>
    <w:rsid w:val="00115712"/>
    <w:rsid w:val="00116C6E"/>
    <w:rsid w:val="00123A2E"/>
    <w:rsid w:val="00124BAF"/>
    <w:rsid w:val="00125CA6"/>
    <w:rsid w:val="0013250D"/>
    <w:rsid w:val="00147EA3"/>
    <w:rsid w:val="001527DB"/>
    <w:rsid w:val="00156FC9"/>
    <w:rsid w:val="00161721"/>
    <w:rsid w:val="00162A5A"/>
    <w:rsid w:val="00172867"/>
    <w:rsid w:val="00175B6D"/>
    <w:rsid w:val="001860DB"/>
    <w:rsid w:val="001876ED"/>
    <w:rsid w:val="001901ED"/>
    <w:rsid w:val="00191BA8"/>
    <w:rsid w:val="00194789"/>
    <w:rsid w:val="0019483A"/>
    <w:rsid w:val="001A46BF"/>
    <w:rsid w:val="001A4769"/>
    <w:rsid w:val="001A481B"/>
    <w:rsid w:val="001A6F41"/>
    <w:rsid w:val="001B0186"/>
    <w:rsid w:val="001B62CA"/>
    <w:rsid w:val="001D3620"/>
    <w:rsid w:val="001D4DCD"/>
    <w:rsid w:val="001E042D"/>
    <w:rsid w:val="001E2991"/>
    <w:rsid w:val="001E67CE"/>
    <w:rsid w:val="001F0559"/>
    <w:rsid w:val="001F1111"/>
    <w:rsid w:val="001F4175"/>
    <w:rsid w:val="00202442"/>
    <w:rsid w:val="00207B57"/>
    <w:rsid w:val="00217682"/>
    <w:rsid w:val="0022077E"/>
    <w:rsid w:val="00223A4D"/>
    <w:rsid w:val="00231F9A"/>
    <w:rsid w:val="002327CF"/>
    <w:rsid w:val="00232CB5"/>
    <w:rsid w:val="00234A7E"/>
    <w:rsid w:val="0024373D"/>
    <w:rsid w:val="00246671"/>
    <w:rsid w:val="0024701C"/>
    <w:rsid w:val="002508C2"/>
    <w:rsid w:val="0025702A"/>
    <w:rsid w:val="0026243F"/>
    <w:rsid w:val="00267252"/>
    <w:rsid w:val="00271366"/>
    <w:rsid w:val="002733A6"/>
    <w:rsid w:val="00274158"/>
    <w:rsid w:val="00282DB0"/>
    <w:rsid w:val="00291753"/>
    <w:rsid w:val="0029695A"/>
    <w:rsid w:val="002B0647"/>
    <w:rsid w:val="002B2091"/>
    <w:rsid w:val="002B28C2"/>
    <w:rsid w:val="002B6466"/>
    <w:rsid w:val="002C6972"/>
    <w:rsid w:val="002D10A4"/>
    <w:rsid w:val="002D2B32"/>
    <w:rsid w:val="002D4516"/>
    <w:rsid w:val="002F46AD"/>
    <w:rsid w:val="002F7B7F"/>
    <w:rsid w:val="003101F0"/>
    <w:rsid w:val="00314B7A"/>
    <w:rsid w:val="0032028E"/>
    <w:rsid w:val="00320ABA"/>
    <w:rsid w:val="00323989"/>
    <w:rsid w:val="00324BC5"/>
    <w:rsid w:val="00340BAB"/>
    <w:rsid w:val="003418E0"/>
    <w:rsid w:val="0034354D"/>
    <w:rsid w:val="00344CF9"/>
    <w:rsid w:val="00347F8D"/>
    <w:rsid w:val="00372F7B"/>
    <w:rsid w:val="003733E5"/>
    <w:rsid w:val="003774CC"/>
    <w:rsid w:val="00383223"/>
    <w:rsid w:val="00386B24"/>
    <w:rsid w:val="00390EA6"/>
    <w:rsid w:val="00396003"/>
    <w:rsid w:val="003A26FD"/>
    <w:rsid w:val="003B6744"/>
    <w:rsid w:val="003C2F4C"/>
    <w:rsid w:val="003D1AA2"/>
    <w:rsid w:val="003D36CC"/>
    <w:rsid w:val="003D5F8E"/>
    <w:rsid w:val="003E0BAF"/>
    <w:rsid w:val="003E27C3"/>
    <w:rsid w:val="003F04A4"/>
    <w:rsid w:val="003F3E3F"/>
    <w:rsid w:val="003F60C0"/>
    <w:rsid w:val="00400F27"/>
    <w:rsid w:val="00403C80"/>
    <w:rsid w:val="004067B8"/>
    <w:rsid w:val="00412196"/>
    <w:rsid w:val="004154BE"/>
    <w:rsid w:val="0042013D"/>
    <w:rsid w:val="00422F83"/>
    <w:rsid w:val="00426D7E"/>
    <w:rsid w:val="004300E1"/>
    <w:rsid w:val="0043430C"/>
    <w:rsid w:val="00435E6D"/>
    <w:rsid w:val="00440EF9"/>
    <w:rsid w:val="00443668"/>
    <w:rsid w:val="00456B0D"/>
    <w:rsid w:val="004620EF"/>
    <w:rsid w:val="0047458B"/>
    <w:rsid w:val="00476AF8"/>
    <w:rsid w:val="00483305"/>
    <w:rsid w:val="004842C4"/>
    <w:rsid w:val="00484FD7"/>
    <w:rsid w:val="004929FB"/>
    <w:rsid w:val="004A54BA"/>
    <w:rsid w:val="004B246A"/>
    <w:rsid w:val="004B6A5E"/>
    <w:rsid w:val="004F7D8E"/>
    <w:rsid w:val="00501D2A"/>
    <w:rsid w:val="00506798"/>
    <w:rsid w:val="00507EA7"/>
    <w:rsid w:val="005134C2"/>
    <w:rsid w:val="00516009"/>
    <w:rsid w:val="005229F3"/>
    <w:rsid w:val="00526089"/>
    <w:rsid w:val="00527A28"/>
    <w:rsid w:val="00527C4F"/>
    <w:rsid w:val="00527DCA"/>
    <w:rsid w:val="0053646E"/>
    <w:rsid w:val="00542B2A"/>
    <w:rsid w:val="00561026"/>
    <w:rsid w:val="00565454"/>
    <w:rsid w:val="00570DB7"/>
    <w:rsid w:val="005716D4"/>
    <w:rsid w:val="00571B60"/>
    <w:rsid w:val="00571E6E"/>
    <w:rsid w:val="005764B2"/>
    <w:rsid w:val="00583917"/>
    <w:rsid w:val="00585A4D"/>
    <w:rsid w:val="005A40B6"/>
    <w:rsid w:val="005A5291"/>
    <w:rsid w:val="005B2523"/>
    <w:rsid w:val="005B2C48"/>
    <w:rsid w:val="005C048C"/>
    <w:rsid w:val="005D5AB1"/>
    <w:rsid w:val="005D6329"/>
    <w:rsid w:val="005E57F6"/>
    <w:rsid w:val="005F2995"/>
    <w:rsid w:val="00603293"/>
    <w:rsid w:val="006058D8"/>
    <w:rsid w:val="00610200"/>
    <w:rsid w:val="00623699"/>
    <w:rsid w:val="00630C86"/>
    <w:rsid w:val="00632D5A"/>
    <w:rsid w:val="00635515"/>
    <w:rsid w:val="00644CC8"/>
    <w:rsid w:val="0064692A"/>
    <w:rsid w:val="006546FD"/>
    <w:rsid w:val="00656A01"/>
    <w:rsid w:val="0066344E"/>
    <w:rsid w:val="006636D3"/>
    <w:rsid w:val="00664821"/>
    <w:rsid w:val="00665BF3"/>
    <w:rsid w:val="006732D6"/>
    <w:rsid w:val="0069174B"/>
    <w:rsid w:val="00693E09"/>
    <w:rsid w:val="006A2389"/>
    <w:rsid w:val="006A2DE9"/>
    <w:rsid w:val="006A7230"/>
    <w:rsid w:val="006B02FB"/>
    <w:rsid w:val="006B0DAF"/>
    <w:rsid w:val="006B2D6C"/>
    <w:rsid w:val="006B4E32"/>
    <w:rsid w:val="006B72C7"/>
    <w:rsid w:val="006B7F78"/>
    <w:rsid w:val="006C2252"/>
    <w:rsid w:val="006D1100"/>
    <w:rsid w:val="006D7F7F"/>
    <w:rsid w:val="006E2C9C"/>
    <w:rsid w:val="006E2D89"/>
    <w:rsid w:val="006E40EF"/>
    <w:rsid w:val="006E5A7C"/>
    <w:rsid w:val="006F0039"/>
    <w:rsid w:val="006F3DB4"/>
    <w:rsid w:val="006F643D"/>
    <w:rsid w:val="0070320C"/>
    <w:rsid w:val="00706A30"/>
    <w:rsid w:val="00711CEF"/>
    <w:rsid w:val="0071483F"/>
    <w:rsid w:val="00717601"/>
    <w:rsid w:val="00717ED0"/>
    <w:rsid w:val="00720320"/>
    <w:rsid w:val="00722C2F"/>
    <w:rsid w:val="00723643"/>
    <w:rsid w:val="007252FC"/>
    <w:rsid w:val="00725D3C"/>
    <w:rsid w:val="00733DA1"/>
    <w:rsid w:val="00737822"/>
    <w:rsid w:val="0074111D"/>
    <w:rsid w:val="00750EF0"/>
    <w:rsid w:val="00753D4A"/>
    <w:rsid w:val="00756912"/>
    <w:rsid w:val="00761609"/>
    <w:rsid w:val="00761E78"/>
    <w:rsid w:val="00763DCE"/>
    <w:rsid w:val="00773D71"/>
    <w:rsid w:val="00776C46"/>
    <w:rsid w:val="0078260B"/>
    <w:rsid w:val="00783753"/>
    <w:rsid w:val="007838D1"/>
    <w:rsid w:val="00785254"/>
    <w:rsid w:val="00785853"/>
    <w:rsid w:val="0079455D"/>
    <w:rsid w:val="00794BA3"/>
    <w:rsid w:val="00795CE1"/>
    <w:rsid w:val="007966F0"/>
    <w:rsid w:val="00797BFC"/>
    <w:rsid w:val="00797E56"/>
    <w:rsid w:val="007A6749"/>
    <w:rsid w:val="007A720F"/>
    <w:rsid w:val="007B2C4E"/>
    <w:rsid w:val="007C6A3C"/>
    <w:rsid w:val="007D18DC"/>
    <w:rsid w:val="007D4BEE"/>
    <w:rsid w:val="007D5BE9"/>
    <w:rsid w:val="007E2557"/>
    <w:rsid w:val="007E36E3"/>
    <w:rsid w:val="008050E4"/>
    <w:rsid w:val="008051BE"/>
    <w:rsid w:val="00820336"/>
    <w:rsid w:val="0082257D"/>
    <w:rsid w:val="00823306"/>
    <w:rsid w:val="00824D07"/>
    <w:rsid w:val="008341ED"/>
    <w:rsid w:val="00834583"/>
    <w:rsid w:val="00853438"/>
    <w:rsid w:val="00856612"/>
    <w:rsid w:val="008655C9"/>
    <w:rsid w:val="00866846"/>
    <w:rsid w:val="008758F4"/>
    <w:rsid w:val="00875DA9"/>
    <w:rsid w:val="00892A57"/>
    <w:rsid w:val="0089454E"/>
    <w:rsid w:val="00895BC4"/>
    <w:rsid w:val="00895E38"/>
    <w:rsid w:val="008A782B"/>
    <w:rsid w:val="008B0FC0"/>
    <w:rsid w:val="008B45D0"/>
    <w:rsid w:val="008C172C"/>
    <w:rsid w:val="008C429A"/>
    <w:rsid w:val="008D3CA6"/>
    <w:rsid w:val="008E1F3D"/>
    <w:rsid w:val="008E6428"/>
    <w:rsid w:val="008F1FD4"/>
    <w:rsid w:val="00900295"/>
    <w:rsid w:val="00902C4B"/>
    <w:rsid w:val="009053D7"/>
    <w:rsid w:val="00907CA1"/>
    <w:rsid w:val="0091331D"/>
    <w:rsid w:val="009163EA"/>
    <w:rsid w:val="00921B0B"/>
    <w:rsid w:val="00924C9D"/>
    <w:rsid w:val="0093223C"/>
    <w:rsid w:val="009336AF"/>
    <w:rsid w:val="00941A87"/>
    <w:rsid w:val="00942DC7"/>
    <w:rsid w:val="009501C2"/>
    <w:rsid w:val="009515C0"/>
    <w:rsid w:val="00953CC1"/>
    <w:rsid w:val="0096310C"/>
    <w:rsid w:val="009668B9"/>
    <w:rsid w:val="009726CF"/>
    <w:rsid w:val="00973142"/>
    <w:rsid w:val="009736BB"/>
    <w:rsid w:val="00976577"/>
    <w:rsid w:val="00976E12"/>
    <w:rsid w:val="00994071"/>
    <w:rsid w:val="00996356"/>
    <w:rsid w:val="00997D9A"/>
    <w:rsid w:val="00997E32"/>
    <w:rsid w:val="009A100C"/>
    <w:rsid w:val="009A192F"/>
    <w:rsid w:val="009A6369"/>
    <w:rsid w:val="009B126A"/>
    <w:rsid w:val="009C298E"/>
    <w:rsid w:val="009D2AE4"/>
    <w:rsid w:val="009D65BA"/>
    <w:rsid w:val="009D7C49"/>
    <w:rsid w:val="009E1403"/>
    <w:rsid w:val="009E21AA"/>
    <w:rsid w:val="009E7297"/>
    <w:rsid w:val="009E72C9"/>
    <w:rsid w:val="009F37DA"/>
    <w:rsid w:val="009F3F00"/>
    <w:rsid w:val="00A0257D"/>
    <w:rsid w:val="00A06F85"/>
    <w:rsid w:val="00A12EDC"/>
    <w:rsid w:val="00A16327"/>
    <w:rsid w:val="00A26D0D"/>
    <w:rsid w:val="00A31A6E"/>
    <w:rsid w:val="00A3275C"/>
    <w:rsid w:val="00A3341A"/>
    <w:rsid w:val="00A33BDE"/>
    <w:rsid w:val="00A34885"/>
    <w:rsid w:val="00A41C48"/>
    <w:rsid w:val="00A43BC1"/>
    <w:rsid w:val="00A43D4A"/>
    <w:rsid w:val="00A44FCC"/>
    <w:rsid w:val="00A50158"/>
    <w:rsid w:val="00A618C1"/>
    <w:rsid w:val="00A67DEF"/>
    <w:rsid w:val="00A7318D"/>
    <w:rsid w:val="00A74225"/>
    <w:rsid w:val="00A77E23"/>
    <w:rsid w:val="00A82531"/>
    <w:rsid w:val="00A84EDB"/>
    <w:rsid w:val="00A92D6E"/>
    <w:rsid w:val="00A936D5"/>
    <w:rsid w:val="00AA1EB0"/>
    <w:rsid w:val="00AA2DA3"/>
    <w:rsid w:val="00AA5428"/>
    <w:rsid w:val="00AA5A9C"/>
    <w:rsid w:val="00AA71E7"/>
    <w:rsid w:val="00AB016A"/>
    <w:rsid w:val="00AB2A5A"/>
    <w:rsid w:val="00AD28F8"/>
    <w:rsid w:val="00AD50FE"/>
    <w:rsid w:val="00AE488E"/>
    <w:rsid w:val="00B00C34"/>
    <w:rsid w:val="00B0230B"/>
    <w:rsid w:val="00B028DD"/>
    <w:rsid w:val="00B07D9E"/>
    <w:rsid w:val="00B174CC"/>
    <w:rsid w:val="00B17D95"/>
    <w:rsid w:val="00B22E73"/>
    <w:rsid w:val="00B23509"/>
    <w:rsid w:val="00B31FE6"/>
    <w:rsid w:val="00B359DB"/>
    <w:rsid w:val="00B3632B"/>
    <w:rsid w:val="00B409D8"/>
    <w:rsid w:val="00B450C5"/>
    <w:rsid w:val="00B46D65"/>
    <w:rsid w:val="00B5178D"/>
    <w:rsid w:val="00B67F1F"/>
    <w:rsid w:val="00B701D7"/>
    <w:rsid w:val="00B70D1F"/>
    <w:rsid w:val="00B87521"/>
    <w:rsid w:val="00B90595"/>
    <w:rsid w:val="00B92B38"/>
    <w:rsid w:val="00BA215A"/>
    <w:rsid w:val="00BA7C59"/>
    <w:rsid w:val="00BB5F09"/>
    <w:rsid w:val="00BC0D9F"/>
    <w:rsid w:val="00BC18F9"/>
    <w:rsid w:val="00BD2468"/>
    <w:rsid w:val="00BE053D"/>
    <w:rsid w:val="00BE58C4"/>
    <w:rsid w:val="00BF1A7A"/>
    <w:rsid w:val="00BF1FA3"/>
    <w:rsid w:val="00BF7272"/>
    <w:rsid w:val="00C00974"/>
    <w:rsid w:val="00C018E4"/>
    <w:rsid w:val="00C02215"/>
    <w:rsid w:val="00C066FA"/>
    <w:rsid w:val="00C13202"/>
    <w:rsid w:val="00C1361A"/>
    <w:rsid w:val="00C203EC"/>
    <w:rsid w:val="00C226A6"/>
    <w:rsid w:val="00C25387"/>
    <w:rsid w:val="00C30901"/>
    <w:rsid w:val="00C4464E"/>
    <w:rsid w:val="00C47942"/>
    <w:rsid w:val="00C50F05"/>
    <w:rsid w:val="00C5318B"/>
    <w:rsid w:val="00C54BE3"/>
    <w:rsid w:val="00C57F80"/>
    <w:rsid w:val="00C609A2"/>
    <w:rsid w:val="00C768ED"/>
    <w:rsid w:val="00C82A8F"/>
    <w:rsid w:val="00C90966"/>
    <w:rsid w:val="00C916C2"/>
    <w:rsid w:val="00CB7892"/>
    <w:rsid w:val="00CC007C"/>
    <w:rsid w:val="00CC681A"/>
    <w:rsid w:val="00CC7F56"/>
    <w:rsid w:val="00CD1B12"/>
    <w:rsid w:val="00CD55DC"/>
    <w:rsid w:val="00CE1BBC"/>
    <w:rsid w:val="00CE1FF4"/>
    <w:rsid w:val="00CE2595"/>
    <w:rsid w:val="00CE28CC"/>
    <w:rsid w:val="00CE72FC"/>
    <w:rsid w:val="00CF31EE"/>
    <w:rsid w:val="00CF48A2"/>
    <w:rsid w:val="00CF678D"/>
    <w:rsid w:val="00D029CE"/>
    <w:rsid w:val="00D046E7"/>
    <w:rsid w:val="00D1171E"/>
    <w:rsid w:val="00D11DCA"/>
    <w:rsid w:val="00D1492F"/>
    <w:rsid w:val="00D16AEE"/>
    <w:rsid w:val="00D17B69"/>
    <w:rsid w:val="00D21BF4"/>
    <w:rsid w:val="00D3003C"/>
    <w:rsid w:val="00D331F4"/>
    <w:rsid w:val="00D4666C"/>
    <w:rsid w:val="00D470E4"/>
    <w:rsid w:val="00D51A28"/>
    <w:rsid w:val="00D52142"/>
    <w:rsid w:val="00D5280E"/>
    <w:rsid w:val="00D57B16"/>
    <w:rsid w:val="00D61F14"/>
    <w:rsid w:val="00D6382C"/>
    <w:rsid w:val="00D65D62"/>
    <w:rsid w:val="00D723B4"/>
    <w:rsid w:val="00D72C50"/>
    <w:rsid w:val="00D80D6B"/>
    <w:rsid w:val="00D837B6"/>
    <w:rsid w:val="00D90950"/>
    <w:rsid w:val="00DA69DF"/>
    <w:rsid w:val="00DB15EF"/>
    <w:rsid w:val="00DB33F8"/>
    <w:rsid w:val="00DD050C"/>
    <w:rsid w:val="00DD2BA5"/>
    <w:rsid w:val="00DD38E2"/>
    <w:rsid w:val="00E0252C"/>
    <w:rsid w:val="00E13110"/>
    <w:rsid w:val="00E16FCC"/>
    <w:rsid w:val="00E21242"/>
    <w:rsid w:val="00E22578"/>
    <w:rsid w:val="00E24DF1"/>
    <w:rsid w:val="00E431ED"/>
    <w:rsid w:val="00E504B2"/>
    <w:rsid w:val="00E55C88"/>
    <w:rsid w:val="00E60ED3"/>
    <w:rsid w:val="00E64FF5"/>
    <w:rsid w:val="00E72515"/>
    <w:rsid w:val="00E759D0"/>
    <w:rsid w:val="00E86993"/>
    <w:rsid w:val="00E8733C"/>
    <w:rsid w:val="00E907EC"/>
    <w:rsid w:val="00EA398C"/>
    <w:rsid w:val="00EA5421"/>
    <w:rsid w:val="00EB131D"/>
    <w:rsid w:val="00EB34FC"/>
    <w:rsid w:val="00EB5816"/>
    <w:rsid w:val="00ED0EA9"/>
    <w:rsid w:val="00EF65BB"/>
    <w:rsid w:val="00EF77DF"/>
    <w:rsid w:val="00F0270A"/>
    <w:rsid w:val="00F1174D"/>
    <w:rsid w:val="00F11BEF"/>
    <w:rsid w:val="00F208B5"/>
    <w:rsid w:val="00F258E7"/>
    <w:rsid w:val="00F26BFB"/>
    <w:rsid w:val="00F31B84"/>
    <w:rsid w:val="00F54C68"/>
    <w:rsid w:val="00F631EC"/>
    <w:rsid w:val="00F64C22"/>
    <w:rsid w:val="00F64FA7"/>
    <w:rsid w:val="00F72E18"/>
    <w:rsid w:val="00F74D19"/>
    <w:rsid w:val="00F80053"/>
    <w:rsid w:val="00F81856"/>
    <w:rsid w:val="00FA02C7"/>
    <w:rsid w:val="00FA4186"/>
    <w:rsid w:val="00FC0531"/>
    <w:rsid w:val="00FC0552"/>
    <w:rsid w:val="00FC13F0"/>
    <w:rsid w:val="00FC30F8"/>
    <w:rsid w:val="00FC601A"/>
    <w:rsid w:val="00FD02CE"/>
    <w:rsid w:val="00FD0FB7"/>
    <w:rsid w:val="00FD4DA3"/>
    <w:rsid w:val="00FD6D73"/>
    <w:rsid w:val="00FD7F4A"/>
    <w:rsid w:val="00FE02A5"/>
    <w:rsid w:val="00FE38EC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00F2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84ED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84ED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84ED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84ED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84E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1947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Microsoft Office User</cp:lastModifiedBy>
  <cp:revision>2</cp:revision>
  <dcterms:created xsi:type="dcterms:W3CDTF">2021-12-28T17:32:00Z</dcterms:created>
  <dcterms:modified xsi:type="dcterms:W3CDTF">2021-12-28T17:32:00Z</dcterms:modified>
</cp:coreProperties>
</file>