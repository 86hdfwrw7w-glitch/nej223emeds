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6673"/>
        <w:gridCol w:w="273"/>
      </w:tblGrid>
      <w:tr w:rsidR="002508C2" w:rsidRPr="004F5304" w14:paraId="5DF08F91" w14:textId="77777777" w:rsidTr="00542263">
        <w:trPr>
          <w:trHeight w:val="850"/>
        </w:trPr>
        <w:tc>
          <w:tcPr>
            <w:tcW w:w="9062" w:type="dxa"/>
            <w:gridSpan w:val="3"/>
          </w:tcPr>
          <w:p w14:paraId="722A5AF6" w14:textId="17E4078E" w:rsidR="002508C2" w:rsidRPr="004F5304" w:rsidRDefault="00767297" w:rsidP="00580C13">
            <w:pPr>
              <w:rPr>
                <w:rFonts w:ascii="Georgia" w:hAnsi="Georgia" w:cs="Arial"/>
                <w:smallCaps/>
                <w:sz w:val="64"/>
                <w:szCs w:val="64"/>
              </w:rPr>
            </w:pPr>
            <w:r w:rsidRPr="004F5304">
              <w:rPr>
                <w:rFonts w:ascii="Georgia" w:hAnsi="Georgia" w:cs="Arial"/>
                <w:smallCaps/>
                <w:sz w:val="64"/>
                <w:szCs w:val="64"/>
              </w:rPr>
              <w:t>Sebastian</w:t>
            </w:r>
            <w:r w:rsidR="00E478A1" w:rsidRPr="004F5304">
              <w:rPr>
                <w:rFonts w:ascii="Georgia" w:hAnsi="Georgia" w:cs="Arial"/>
                <w:smallCaps/>
                <w:sz w:val="64"/>
                <w:szCs w:val="64"/>
              </w:rPr>
              <w:t xml:space="preserve"> </w:t>
            </w:r>
            <w:r w:rsidRPr="004F5304">
              <w:rPr>
                <w:rFonts w:ascii="Georgia" w:hAnsi="Georgia" w:cs="Arial"/>
                <w:smallCaps/>
                <w:sz w:val="64"/>
                <w:szCs w:val="64"/>
              </w:rPr>
              <w:t>Ko</w:t>
            </w:r>
            <w:r w:rsidR="00A51205" w:rsidRPr="004F5304">
              <w:rPr>
                <w:rFonts w:ascii="Georgia" w:hAnsi="Georgia" w:cs="Arial"/>
                <w:smallCaps/>
                <w:sz w:val="64"/>
                <w:szCs w:val="64"/>
              </w:rPr>
              <w:t>p</w:t>
            </w:r>
            <w:r w:rsidRPr="004F5304">
              <w:rPr>
                <w:rFonts w:ascii="Georgia" w:hAnsi="Georgia" w:cs="Arial"/>
                <w:smallCaps/>
                <w:sz w:val="64"/>
                <w:szCs w:val="64"/>
              </w:rPr>
              <w:t>p</w:t>
            </w:r>
          </w:p>
        </w:tc>
      </w:tr>
      <w:tr w:rsidR="00542263" w:rsidRPr="004F5304" w14:paraId="29A4F061" w14:textId="77777777" w:rsidTr="001A1B7F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48003794" w:rsidR="00542263" w:rsidRPr="004F5304" w:rsidRDefault="00542263" w:rsidP="001A1B7F">
            <w:pPr>
              <w:rPr>
                <w:rFonts w:ascii="Georgia" w:hAnsi="Georgia" w:cs="Arial"/>
                <w:b/>
                <w:smallCaps/>
              </w:rPr>
            </w:pPr>
            <w:r w:rsidRPr="004F5304">
              <w:rPr>
                <w:rFonts w:ascii="Georgia" w:hAnsi="Georgia" w:cs="Arial"/>
                <w:b/>
                <w:sz w:val="32"/>
                <w:szCs w:val="32"/>
              </w:rPr>
              <w:t>PERSÖNLICHE INFORMATIONEN</w:t>
            </w:r>
          </w:p>
        </w:tc>
      </w:tr>
      <w:tr w:rsidR="00C018E4" w:rsidRPr="004F5304" w14:paraId="7E507145" w14:textId="77777777" w:rsidTr="001A1B7F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5501339" w:rsidR="007966F0" w:rsidRPr="004F5304" w:rsidRDefault="007966F0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Adresse:</w:t>
            </w:r>
          </w:p>
        </w:tc>
        <w:tc>
          <w:tcPr>
            <w:tcW w:w="6673" w:type="dxa"/>
            <w:tcBorders>
              <w:top w:val="single" w:sz="4" w:space="0" w:color="auto"/>
            </w:tcBorders>
            <w:vAlign w:val="bottom"/>
          </w:tcPr>
          <w:p w14:paraId="08E9C253" w14:textId="2B83AEE9" w:rsidR="007966F0" w:rsidRPr="004F5304" w:rsidRDefault="00767297" w:rsidP="001A1B7F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color w:val="000000"/>
              </w:rPr>
              <w:t>Pötzleinsdorfer Straße 98/1/2, 1180 Wien</w:t>
            </w:r>
          </w:p>
        </w:tc>
        <w:tc>
          <w:tcPr>
            <w:tcW w:w="273" w:type="dxa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4F5304" w:rsidRDefault="007966F0" w:rsidP="001A1B7F">
            <w:pPr>
              <w:rPr>
                <w:rFonts w:ascii="Georgia" w:hAnsi="Georgia" w:cs="Arial"/>
              </w:rPr>
            </w:pPr>
          </w:p>
        </w:tc>
      </w:tr>
      <w:tr w:rsidR="00C018E4" w:rsidRPr="004F5304" w14:paraId="18EF21B5" w14:textId="77777777" w:rsidTr="001A1B7F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4F5304" w:rsidRDefault="007966F0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E-Mail:</w:t>
            </w:r>
          </w:p>
        </w:tc>
        <w:tc>
          <w:tcPr>
            <w:tcW w:w="6673" w:type="dxa"/>
            <w:vAlign w:val="bottom"/>
          </w:tcPr>
          <w:p w14:paraId="4B1F8539" w14:textId="522AF197" w:rsidR="007966F0" w:rsidRPr="004F5304" w:rsidRDefault="00767297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sebastian_kopp@protonmail.com</w:t>
            </w:r>
          </w:p>
        </w:tc>
        <w:tc>
          <w:tcPr>
            <w:tcW w:w="273" w:type="dxa"/>
            <w:vAlign w:val="bottom"/>
          </w:tcPr>
          <w:p w14:paraId="1346A9DC" w14:textId="77777777" w:rsidR="007966F0" w:rsidRPr="004F5304" w:rsidRDefault="007966F0" w:rsidP="001A1B7F">
            <w:pPr>
              <w:rPr>
                <w:rFonts w:ascii="Georgia" w:hAnsi="Georgia" w:cs="Arial"/>
              </w:rPr>
            </w:pPr>
          </w:p>
        </w:tc>
      </w:tr>
      <w:tr w:rsidR="00C018E4" w:rsidRPr="004F5304" w14:paraId="75FC1235" w14:textId="77777777" w:rsidTr="001A1B7F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4F5304" w:rsidRDefault="007966F0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Mobil:</w:t>
            </w:r>
          </w:p>
        </w:tc>
        <w:tc>
          <w:tcPr>
            <w:tcW w:w="6673" w:type="dxa"/>
            <w:vAlign w:val="bottom"/>
          </w:tcPr>
          <w:p w14:paraId="244747B4" w14:textId="22051DC5" w:rsidR="007966F0" w:rsidRPr="004F5304" w:rsidRDefault="00FA02C7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+</w:t>
            </w:r>
            <w:r w:rsidR="00767297" w:rsidRPr="004F5304">
              <w:rPr>
                <w:rFonts w:ascii="Georgia" w:hAnsi="Georgia" w:cs="Arial"/>
                <w:color w:val="000000"/>
              </w:rPr>
              <w:t>43 677 635 23456</w:t>
            </w:r>
          </w:p>
        </w:tc>
        <w:tc>
          <w:tcPr>
            <w:tcW w:w="273" w:type="dxa"/>
            <w:vAlign w:val="bottom"/>
          </w:tcPr>
          <w:p w14:paraId="5D969C6E" w14:textId="77777777" w:rsidR="007966F0" w:rsidRPr="004F5304" w:rsidRDefault="007966F0" w:rsidP="001A1B7F">
            <w:pPr>
              <w:rPr>
                <w:rFonts w:ascii="Georgia" w:hAnsi="Georgia" w:cs="Arial"/>
              </w:rPr>
            </w:pPr>
          </w:p>
        </w:tc>
      </w:tr>
      <w:tr w:rsidR="00C018E4" w:rsidRPr="004F5304" w14:paraId="49C9E9C3" w14:textId="77777777" w:rsidTr="001A1B7F">
        <w:trPr>
          <w:trHeight w:val="340"/>
        </w:trPr>
        <w:tc>
          <w:tcPr>
            <w:tcW w:w="2116" w:type="dxa"/>
            <w:vAlign w:val="bottom"/>
          </w:tcPr>
          <w:p w14:paraId="62536AD2" w14:textId="44D690F2" w:rsidR="007966F0" w:rsidRPr="004F5304" w:rsidRDefault="007966F0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Geburtsdat</w:t>
            </w:r>
            <w:r w:rsidR="00914CB9">
              <w:rPr>
                <w:rFonts w:ascii="Georgia" w:hAnsi="Georgia" w:cs="Arial"/>
              </w:rPr>
              <w:t>um</w:t>
            </w:r>
            <w:r w:rsidRPr="004F5304">
              <w:rPr>
                <w:rFonts w:ascii="Georgia" w:hAnsi="Georgia" w:cs="Arial"/>
              </w:rPr>
              <w:t xml:space="preserve">: </w:t>
            </w:r>
          </w:p>
        </w:tc>
        <w:tc>
          <w:tcPr>
            <w:tcW w:w="6673" w:type="dxa"/>
            <w:vAlign w:val="bottom"/>
          </w:tcPr>
          <w:p w14:paraId="3535E5F6" w14:textId="1AE7B051" w:rsidR="007966F0" w:rsidRPr="004F5304" w:rsidRDefault="00767297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06.11.2004 in Bruck a. d. Mur</w:t>
            </w:r>
          </w:p>
        </w:tc>
        <w:tc>
          <w:tcPr>
            <w:tcW w:w="273" w:type="dxa"/>
            <w:vAlign w:val="bottom"/>
          </w:tcPr>
          <w:p w14:paraId="6FC3E8E1" w14:textId="77777777" w:rsidR="007966F0" w:rsidRPr="004F5304" w:rsidRDefault="007966F0" w:rsidP="001A1B7F">
            <w:pPr>
              <w:rPr>
                <w:rFonts w:ascii="Georgia" w:hAnsi="Georgia" w:cs="Arial"/>
              </w:rPr>
            </w:pPr>
          </w:p>
        </w:tc>
      </w:tr>
      <w:tr w:rsidR="002508C2" w:rsidRPr="004F5304" w14:paraId="0FCADE56" w14:textId="77777777" w:rsidTr="001A1B7F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2D61618E" w:rsidR="002508C2" w:rsidRPr="004F5304" w:rsidRDefault="00542263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542263" w:rsidRPr="004F5304" w14:paraId="7D1DEBF7" w14:textId="77777777" w:rsidTr="001A1B7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F07CEE2" w:rsidR="00542263" w:rsidRPr="004F5304" w:rsidRDefault="00542263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10/20</w:t>
            </w:r>
            <w:r w:rsidR="00767297" w:rsidRPr="004F5304">
              <w:rPr>
                <w:rFonts w:ascii="Georgia" w:hAnsi="Georgia" w:cs="Arial"/>
              </w:rPr>
              <w:t>25</w:t>
            </w:r>
            <w:r w:rsidRPr="004F5304">
              <w:rPr>
                <w:rFonts w:ascii="Georgia" w:hAnsi="Georgia" w:cs="Arial"/>
              </w:rPr>
              <w:t xml:space="preserve"> – 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0A68CA3" w:rsidR="00542263" w:rsidRPr="004F5304" w:rsidRDefault="00767297" w:rsidP="001A1B7F">
            <w:pPr>
              <w:rPr>
                <w:rFonts w:ascii="Georgia" w:hAnsi="Georgia" w:cs="Arial"/>
                <w:i/>
              </w:rPr>
            </w:pPr>
            <w:r w:rsidRPr="004F5304">
              <w:rPr>
                <w:rFonts w:ascii="Georgia" w:hAnsi="Georgia" w:cs="Arial"/>
                <w:b/>
              </w:rPr>
              <w:t>Wirtschaftsuniversität Wien</w:t>
            </w:r>
          </w:p>
        </w:tc>
      </w:tr>
      <w:tr w:rsidR="00C018E4" w:rsidRPr="004F5304" w14:paraId="61E5D482" w14:textId="77777777" w:rsidTr="001A1B7F">
        <w:tc>
          <w:tcPr>
            <w:tcW w:w="2116" w:type="dxa"/>
            <w:vAlign w:val="bottom"/>
          </w:tcPr>
          <w:p w14:paraId="7FF25A3D" w14:textId="77777777" w:rsidR="00372F7B" w:rsidRPr="004F5304" w:rsidRDefault="00372F7B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419A9228" w14:textId="54838ADC" w:rsidR="00372F7B" w:rsidRPr="004F5304" w:rsidRDefault="003467AD" w:rsidP="001A1B7F">
            <w:pPr>
              <w:rPr>
                <w:rFonts w:ascii="Georgia" w:hAnsi="Georgia" w:cs="Arial"/>
                <w:i/>
                <w:iCs/>
              </w:rPr>
            </w:pPr>
            <w:r w:rsidRPr="004F5304">
              <w:rPr>
                <w:rFonts w:ascii="Georgia" w:hAnsi="Georgia" w:cs="Arial"/>
                <w:i/>
                <w:iCs/>
              </w:rPr>
              <w:t>B.Sc</w:t>
            </w:r>
            <w:r w:rsidR="00767297" w:rsidRPr="004F5304">
              <w:rPr>
                <w:rFonts w:ascii="Georgia" w:hAnsi="Georgia" w:cs="Arial"/>
                <w:i/>
                <w:iCs/>
              </w:rPr>
              <w:t>. in Wirtschafts- und Sozialwissenschaften</w:t>
            </w:r>
          </w:p>
        </w:tc>
      </w:tr>
      <w:tr w:rsidR="00542263" w:rsidRPr="004F5304" w14:paraId="013361E1" w14:textId="77777777" w:rsidTr="001A1B7F">
        <w:trPr>
          <w:trHeight w:val="397"/>
        </w:trPr>
        <w:tc>
          <w:tcPr>
            <w:tcW w:w="2116" w:type="dxa"/>
            <w:vAlign w:val="bottom"/>
          </w:tcPr>
          <w:p w14:paraId="6C65D3AA" w14:textId="41D91A4C" w:rsidR="00542263" w:rsidRPr="004F5304" w:rsidRDefault="00542263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09/201</w:t>
            </w:r>
            <w:r w:rsidR="00767297" w:rsidRPr="004F5304">
              <w:rPr>
                <w:rFonts w:ascii="Georgia" w:hAnsi="Georgia" w:cs="Arial"/>
              </w:rPr>
              <w:t>9</w:t>
            </w:r>
            <w:r w:rsidRPr="004F5304">
              <w:rPr>
                <w:rFonts w:ascii="Georgia" w:hAnsi="Georgia" w:cs="Arial"/>
              </w:rPr>
              <w:t xml:space="preserve"> – 0</w:t>
            </w:r>
            <w:r w:rsidR="00767297" w:rsidRPr="004F5304">
              <w:rPr>
                <w:rFonts w:ascii="Georgia" w:hAnsi="Georgia" w:cs="Arial"/>
              </w:rPr>
              <w:t>6</w:t>
            </w:r>
            <w:r w:rsidRPr="004F5304">
              <w:rPr>
                <w:rFonts w:ascii="Georgia" w:hAnsi="Georgia" w:cs="Arial"/>
              </w:rPr>
              <w:t>/20</w:t>
            </w:r>
            <w:r w:rsidR="00767297" w:rsidRPr="004F5304">
              <w:rPr>
                <w:rFonts w:ascii="Georgia" w:hAnsi="Georgia" w:cs="Arial"/>
              </w:rPr>
              <w:t>24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78009CBA" w:rsidR="00767297" w:rsidRPr="004F5304" w:rsidRDefault="00A51205" w:rsidP="001A1B7F">
            <w:pPr>
              <w:rPr>
                <w:rFonts w:ascii="Georgia" w:hAnsi="Georgia" w:cs="Arial"/>
                <w:b/>
              </w:rPr>
            </w:pPr>
            <w:r w:rsidRPr="004F5304">
              <w:rPr>
                <w:rFonts w:ascii="Georgia" w:hAnsi="Georgia" w:cs="Arial"/>
                <w:b/>
              </w:rPr>
              <w:t>HTL Leoben</w:t>
            </w:r>
          </w:p>
        </w:tc>
      </w:tr>
      <w:tr w:rsidR="00C018E4" w:rsidRPr="004F5304" w14:paraId="62632213" w14:textId="77777777" w:rsidTr="001A1B7F">
        <w:tc>
          <w:tcPr>
            <w:tcW w:w="2116" w:type="dxa"/>
            <w:vAlign w:val="bottom"/>
          </w:tcPr>
          <w:p w14:paraId="2B3E93FC" w14:textId="77777777" w:rsidR="007C6A3C" w:rsidRPr="004F5304" w:rsidRDefault="007C6A3C" w:rsidP="001A1B7F">
            <w:pPr>
              <w:rPr>
                <w:rFonts w:ascii="Georgia" w:hAnsi="Georgia" w:cs="Arial"/>
              </w:rPr>
            </w:pPr>
          </w:p>
        </w:tc>
        <w:tc>
          <w:tcPr>
            <w:tcW w:w="6673" w:type="dxa"/>
            <w:vAlign w:val="bottom"/>
          </w:tcPr>
          <w:p w14:paraId="1ABFFA93" w14:textId="2BF33728" w:rsidR="007C6A3C" w:rsidRPr="004F5304" w:rsidRDefault="00B75894" w:rsidP="001A1B7F">
            <w:pPr>
              <w:rPr>
                <w:rFonts w:ascii="Georgia" w:hAnsi="Georgia" w:cs="Arial"/>
                <w:i/>
                <w:iCs/>
              </w:rPr>
            </w:pPr>
            <w:r w:rsidRPr="004F5304">
              <w:rPr>
                <w:rFonts w:ascii="Georgia" w:hAnsi="Georgia" w:cs="Arial"/>
                <w:i/>
                <w:iCs/>
              </w:rPr>
              <w:t>Matura (Note</w:t>
            </w:r>
            <w:r w:rsidR="00C1618A" w:rsidRPr="004F5304">
              <w:rPr>
                <w:rFonts w:ascii="Georgia" w:hAnsi="Georgia" w:cs="Arial"/>
                <w:i/>
                <w:iCs/>
              </w:rPr>
              <w:t>nschnitt</w:t>
            </w:r>
            <w:r w:rsidRPr="004F5304">
              <w:rPr>
                <w:rFonts w:ascii="Georgia" w:hAnsi="Georgia" w:cs="Arial"/>
                <w:i/>
                <w:iCs/>
              </w:rPr>
              <w:t>: 1,6)</w:t>
            </w:r>
          </w:p>
        </w:tc>
        <w:tc>
          <w:tcPr>
            <w:tcW w:w="273" w:type="dxa"/>
            <w:vAlign w:val="bottom"/>
          </w:tcPr>
          <w:p w14:paraId="51FC9814" w14:textId="77777777" w:rsidR="007C6A3C" w:rsidRPr="004F5304" w:rsidRDefault="007C6A3C" w:rsidP="001A1B7F">
            <w:pPr>
              <w:rPr>
                <w:rFonts w:ascii="Georgia" w:hAnsi="Georgia" w:cs="Arial"/>
              </w:rPr>
            </w:pPr>
          </w:p>
        </w:tc>
      </w:tr>
      <w:tr w:rsidR="00B75894" w:rsidRPr="004F5304" w14:paraId="70C34A32" w14:textId="77777777" w:rsidTr="001A1B7F">
        <w:trPr>
          <w:trHeight w:val="227"/>
        </w:trPr>
        <w:tc>
          <w:tcPr>
            <w:tcW w:w="2116" w:type="dxa"/>
            <w:vAlign w:val="bottom"/>
          </w:tcPr>
          <w:p w14:paraId="4F0AA85F" w14:textId="77777777" w:rsidR="00B75894" w:rsidRPr="004F5304" w:rsidRDefault="00B75894" w:rsidP="001A1B7F">
            <w:pPr>
              <w:rPr>
                <w:rFonts w:ascii="Georgia" w:hAnsi="Georgia" w:cs="Arial"/>
              </w:rPr>
            </w:pPr>
          </w:p>
        </w:tc>
        <w:tc>
          <w:tcPr>
            <w:tcW w:w="6673" w:type="dxa"/>
            <w:vAlign w:val="bottom"/>
          </w:tcPr>
          <w:p w14:paraId="66EA277D" w14:textId="597672B9" w:rsidR="00B75894" w:rsidRPr="004F5304" w:rsidRDefault="00B75894" w:rsidP="001A1B7F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Fachrichtung IT &amp; Smart Production</w:t>
            </w:r>
          </w:p>
        </w:tc>
        <w:tc>
          <w:tcPr>
            <w:tcW w:w="273" w:type="dxa"/>
            <w:vAlign w:val="bottom"/>
          </w:tcPr>
          <w:p w14:paraId="3FF9E497" w14:textId="77777777" w:rsidR="00B75894" w:rsidRPr="004F5304" w:rsidRDefault="00B75894" w:rsidP="001A1B7F">
            <w:pPr>
              <w:rPr>
                <w:rFonts w:ascii="Georgia" w:hAnsi="Georgia" w:cs="Arial"/>
              </w:rPr>
            </w:pPr>
          </w:p>
        </w:tc>
      </w:tr>
      <w:tr w:rsidR="00B75894" w:rsidRPr="004F5304" w14:paraId="6E776C4A" w14:textId="77777777" w:rsidTr="001A1B7F">
        <w:trPr>
          <w:trHeight w:val="227"/>
        </w:trPr>
        <w:tc>
          <w:tcPr>
            <w:tcW w:w="2116" w:type="dxa"/>
            <w:vAlign w:val="bottom"/>
          </w:tcPr>
          <w:p w14:paraId="18D7990F" w14:textId="77777777" w:rsidR="00B75894" w:rsidRPr="004F5304" w:rsidRDefault="00B75894" w:rsidP="001A1B7F">
            <w:pPr>
              <w:rPr>
                <w:rFonts w:ascii="Georgia" w:hAnsi="Georgia" w:cs="Arial"/>
              </w:rPr>
            </w:pPr>
          </w:p>
        </w:tc>
        <w:tc>
          <w:tcPr>
            <w:tcW w:w="6673" w:type="dxa"/>
            <w:vAlign w:val="bottom"/>
          </w:tcPr>
          <w:p w14:paraId="641C921E" w14:textId="77777777" w:rsidR="00B75894" w:rsidRPr="004F5304" w:rsidRDefault="00B75894" w:rsidP="001A1B7F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Diplomarbeit: Neukonzeptionierung einer multifunktionalen, modularen Software zur Analyse logistischer und betriebswirtschaftlicher Abläufe (Note: 1)</w:t>
            </w:r>
          </w:p>
          <w:p w14:paraId="22179617" w14:textId="54BD5565" w:rsidR="009B70D1" w:rsidRPr="004F5304" w:rsidRDefault="0032351F" w:rsidP="001A1B7F">
            <w:pPr>
              <w:pStyle w:val="Listenabsatz"/>
              <w:rPr>
                <w:rFonts w:ascii="Georgia" w:hAnsi="Georgia" w:cs="Arial"/>
              </w:rPr>
            </w:pPr>
            <w:hyperlink r:id="rId6" w:history="1">
              <w:r w:rsidR="00B65CE3" w:rsidRPr="004F5304">
                <w:rPr>
                  <w:rStyle w:val="Hyperlink"/>
                  <w:rFonts w:ascii="Georgia" w:hAnsi="Georgia" w:cs="Arial"/>
                </w:rPr>
                <w:t>GitHub</w:t>
              </w:r>
            </w:hyperlink>
          </w:p>
        </w:tc>
        <w:tc>
          <w:tcPr>
            <w:tcW w:w="273" w:type="dxa"/>
            <w:vAlign w:val="bottom"/>
          </w:tcPr>
          <w:p w14:paraId="7DE5A853" w14:textId="77777777" w:rsidR="00B75894" w:rsidRPr="004F5304" w:rsidRDefault="00B75894" w:rsidP="001A1B7F">
            <w:pPr>
              <w:rPr>
                <w:rFonts w:ascii="Georgia" w:hAnsi="Georgia" w:cs="Arial"/>
              </w:rPr>
            </w:pPr>
          </w:p>
        </w:tc>
      </w:tr>
      <w:tr w:rsidR="002508C2" w:rsidRPr="004F5304" w14:paraId="3A2665B3" w14:textId="77777777" w:rsidTr="001A1B7F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376A732" w:rsidR="002508C2" w:rsidRPr="004F5304" w:rsidRDefault="00542263" w:rsidP="001A1B7F">
            <w:pPr>
              <w:rPr>
                <w:rFonts w:ascii="Georgia" w:hAnsi="Georgia" w:cs="Arial"/>
                <w:b/>
                <w:sz w:val="32"/>
                <w:szCs w:val="32"/>
              </w:rPr>
            </w:pPr>
            <w:r w:rsidRPr="004F5304">
              <w:rPr>
                <w:rFonts w:ascii="Georgia" w:hAnsi="Georgia" w:cs="Arial"/>
                <w:b/>
                <w:sz w:val="32"/>
                <w:szCs w:val="32"/>
              </w:rPr>
              <w:t>PRAKTISCHE ERFAHRUNGEN</w:t>
            </w:r>
          </w:p>
        </w:tc>
      </w:tr>
      <w:tr w:rsidR="00830809" w:rsidRPr="004F5304" w14:paraId="127C64E2" w14:textId="77777777" w:rsidTr="001A1B7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3B165D6B" w:rsidR="00830809" w:rsidRPr="004F5304" w:rsidRDefault="00830809" w:rsidP="001A1B7F">
            <w:pPr>
              <w:rPr>
                <w:rFonts w:ascii="Georgia" w:hAnsi="Georgia" w:cs="Arial"/>
              </w:rPr>
            </w:pPr>
            <w:bookmarkStart w:id="0" w:name="_Hlk209899986"/>
            <w:r w:rsidRPr="004F5304">
              <w:rPr>
                <w:rFonts w:ascii="Georgia" w:hAnsi="Georgia" w:cs="Arial"/>
                <w:color w:val="000000"/>
              </w:rPr>
              <w:t>07/2023 – 08/2023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05427B22" w:rsidR="00830809" w:rsidRPr="004F5304" w:rsidRDefault="00830809" w:rsidP="001A1B7F">
            <w:pPr>
              <w:rPr>
                <w:rFonts w:ascii="Georgia" w:hAnsi="Georgia" w:cs="Arial"/>
                <w:i/>
              </w:rPr>
            </w:pPr>
            <w:r w:rsidRPr="004F5304">
              <w:rPr>
                <w:rFonts w:ascii="Georgia" w:hAnsi="Georgia" w:cs="Arial"/>
                <w:b/>
              </w:rPr>
              <w:t>Haindl Hausbetreuung</w:t>
            </w:r>
          </w:p>
        </w:tc>
      </w:tr>
      <w:tr w:rsidR="00830809" w:rsidRPr="004F5304" w14:paraId="335D84E9" w14:textId="77777777" w:rsidTr="001A1B7F">
        <w:tc>
          <w:tcPr>
            <w:tcW w:w="2116" w:type="dxa"/>
            <w:vAlign w:val="bottom"/>
          </w:tcPr>
          <w:p w14:paraId="4936F65C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75B997" w14:textId="4995459B" w:rsidR="00830809" w:rsidRPr="004F5304" w:rsidRDefault="0082116C" w:rsidP="001A1B7F">
            <w:pPr>
              <w:rPr>
                <w:rFonts w:ascii="Georgia" w:hAnsi="Georgia" w:cs="Arial"/>
                <w:i/>
                <w:iCs/>
              </w:rPr>
            </w:pPr>
            <w:r w:rsidRPr="004F5304">
              <w:rPr>
                <w:rFonts w:ascii="Georgia" w:hAnsi="Georgia" w:cs="Arial"/>
                <w:i/>
                <w:iCs/>
              </w:rPr>
              <w:t xml:space="preserve">Angestellter in der Verwaltung eines </w:t>
            </w:r>
            <w:r w:rsidR="004A2BA2" w:rsidRPr="004F5304">
              <w:rPr>
                <w:rFonts w:ascii="Georgia" w:hAnsi="Georgia" w:cs="Arial"/>
                <w:i/>
                <w:iCs/>
              </w:rPr>
              <w:t>regionalen</w:t>
            </w:r>
            <w:r w:rsidRPr="004F5304">
              <w:rPr>
                <w:rFonts w:ascii="Georgia" w:hAnsi="Georgia" w:cs="Arial"/>
                <w:i/>
                <w:iCs/>
              </w:rPr>
              <w:t xml:space="preserve"> KMUs</w:t>
            </w:r>
          </w:p>
        </w:tc>
      </w:tr>
      <w:tr w:rsidR="00830809" w:rsidRPr="004F5304" w14:paraId="54C3D64C" w14:textId="77777777" w:rsidTr="001A1B7F">
        <w:trPr>
          <w:trHeight w:val="227"/>
        </w:trPr>
        <w:tc>
          <w:tcPr>
            <w:tcW w:w="2116" w:type="dxa"/>
            <w:vAlign w:val="bottom"/>
          </w:tcPr>
          <w:p w14:paraId="25C0BB2F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6DD9BA0F" w14:textId="3A6FFE94" w:rsidR="00830809" w:rsidRPr="004F5304" w:rsidRDefault="00B75894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E</w:t>
            </w:r>
            <w:r w:rsidR="0082116C" w:rsidRPr="004F5304">
              <w:rPr>
                <w:rFonts w:ascii="Georgia" w:hAnsi="Georgia" w:cs="Arial"/>
                <w:color w:val="000000"/>
              </w:rPr>
              <w:t>n</w:t>
            </w:r>
            <w:r w:rsidRPr="004F5304">
              <w:rPr>
                <w:rFonts w:ascii="Georgia" w:hAnsi="Georgia" w:cs="Arial"/>
                <w:color w:val="000000"/>
              </w:rPr>
              <w:t>t</w:t>
            </w:r>
            <w:r w:rsidR="0082116C" w:rsidRPr="004F5304">
              <w:rPr>
                <w:rFonts w:ascii="Georgia" w:hAnsi="Georgia" w:cs="Arial"/>
                <w:color w:val="000000"/>
              </w:rPr>
              <w:t xml:space="preserve">wicklung eines </w:t>
            </w:r>
            <w:r w:rsidRPr="004F5304">
              <w:rPr>
                <w:rFonts w:ascii="Georgia" w:hAnsi="Georgia" w:cs="Arial"/>
                <w:color w:val="000000"/>
              </w:rPr>
              <w:t>mit</w:t>
            </w:r>
            <w:r w:rsidR="0082116C" w:rsidRPr="004F5304">
              <w:rPr>
                <w:rFonts w:ascii="Georgia" w:hAnsi="Georgia" w:cs="Arial"/>
                <w:color w:val="000000"/>
              </w:rPr>
              <w:t xml:space="preserve"> VBA automatisierten Excel-Spreadsheets zur periodischen Einteilung von Mitarbeitern</w:t>
            </w:r>
            <w:r w:rsidR="000871F3" w:rsidRPr="004F5304">
              <w:rPr>
                <w:rFonts w:ascii="Georgia" w:hAnsi="Georgia" w:cs="Arial"/>
                <w:color w:val="000000"/>
              </w:rPr>
              <w:t xml:space="preserve"> i</w:t>
            </w:r>
            <w:r w:rsidR="0040125A">
              <w:rPr>
                <w:rFonts w:ascii="Georgia" w:hAnsi="Georgia" w:cs="Arial"/>
                <w:color w:val="000000"/>
              </w:rPr>
              <w:t xml:space="preserve">n Abstimmung </w:t>
            </w:r>
            <w:r w:rsidR="00B72392" w:rsidRPr="004F5304">
              <w:rPr>
                <w:rFonts w:ascii="Georgia" w:hAnsi="Georgia" w:cs="Arial"/>
                <w:color w:val="000000"/>
              </w:rPr>
              <w:t>mit der Geschäftsführung</w:t>
            </w:r>
          </w:p>
        </w:tc>
      </w:tr>
      <w:bookmarkEnd w:id="0"/>
      <w:tr w:rsidR="00830809" w:rsidRPr="004F5304" w14:paraId="71766096" w14:textId="77777777" w:rsidTr="001A1B7F">
        <w:trPr>
          <w:trHeight w:val="397"/>
        </w:trPr>
        <w:tc>
          <w:tcPr>
            <w:tcW w:w="2116" w:type="dxa"/>
            <w:vAlign w:val="bottom"/>
          </w:tcPr>
          <w:p w14:paraId="607925C0" w14:textId="0DCCD981" w:rsidR="00830809" w:rsidRPr="004F5304" w:rsidRDefault="00830809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0</w:t>
            </w:r>
            <w:r w:rsidR="00E33750" w:rsidRPr="004F5304">
              <w:rPr>
                <w:rFonts w:ascii="Georgia" w:hAnsi="Georgia" w:cs="Arial"/>
                <w:color w:val="000000"/>
              </w:rPr>
              <w:t>8</w:t>
            </w:r>
            <w:r w:rsidRPr="004F5304">
              <w:rPr>
                <w:rFonts w:ascii="Georgia" w:hAnsi="Georgia" w:cs="Arial"/>
                <w:color w:val="000000"/>
              </w:rPr>
              <w:t>/202</w:t>
            </w:r>
            <w:r w:rsidR="00E33750" w:rsidRPr="004F5304">
              <w:rPr>
                <w:rFonts w:ascii="Georgia" w:hAnsi="Georgia" w:cs="Arial"/>
                <w:color w:val="000000"/>
              </w:rPr>
              <w:t>2</w:t>
            </w:r>
            <w:r w:rsidRPr="004F5304">
              <w:rPr>
                <w:rFonts w:ascii="Georgia" w:hAnsi="Georgia" w:cs="Arial"/>
                <w:color w:val="000000"/>
              </w:rPr>
              <w:t xml:space="preserve"> – 08/202</w:t>
            </w:r>
            <w:r w:rsidR="00E33750" w:rsidRPr="004F5304">
              <w:rPr>
                <w:rFonts w:ascii="Georgia" w:hAnsi="Georgia" w:cs="Arial"/>
                <w:color w:val="000000"/>
              </w:rPr>
              <w:t>2</w:t>
            </w:r>
          </w:p>
        </w:tc>
        <w:tc>
          <w:tcPr>
            <w:tcW w:w="6946" w:type="dxa"/>
            <w:gridSpan w:val="2"/>
            <w:vAlign w:val="bottom"/>
          </w:tcPr>
          <w:p w14:paraId="22AA11B7" w14:textId="52CFF77B" w:rsidR="00830809" w:rsidRPr="004F5304" w:rsidRDefault="00E33750" w:rsidP="001A1B7F">
            <w:pPr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b/>
              </w:rPr>
              <w:t>WienIT</w:t>
            </w:r>
          </w:p>
        </w:tc>
      </w:tr>
      <w:tr w:rsidR="00830809" w:rsidRPr="004F5304" w14:paraId="43A53983" w14:textId="77777777" w:rsidTr="001A1B7F">
        <w:trPr>
          <w:trHeight w:val="232"/>
        </w:trPr>
        <w:tc>
          <w:tcPr>
            <w:tcW w:w="2116" w:type="dxa"/>
            <w:vAlign w:val="bottom"/>
          </w:tcPr>
          <w:p w14:paraId="656442CA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52633997" w14:textId="07FE703D" w:rsidR="00830809" w:rsidRPr="004F5304" w:rsidRDefault="00E33750" w:rsidP="001A1B7F">
            <w:pPr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i/>
                <w:iCs/>
              </w:rPr>
              <w:t>Ferialpraktikant</w:t>
            </w:r>
          </w:p>
        </w:tc>
      </w:tr>
      <w:tr w:rsidR="00830809" w:rsidRPr="004F5304" w14:paraId="0D6D44A4" w14:textId="77777777" w:rsidTr="001A1B7F">
        <w:trPr>
          <w:trHeight w:val="244"/>
        </w:trPr>
        <w:tc>
          <w:tcPr>
            <w:tcW w:w="2116" w:type="dxa"/>
            <w:vAlign w:val="bottom"/>
          </w:tcPr>
          <w:p w14:paraId="349C2065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6493994E" w14:textId="378EA3CC" w:rsidR="00830809" w:rsidRPr="004F5304" w:rsidRDefault="000606F8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color w:val="000000"/>
              </w:rPr>
              <w:t>Sammlung von Einblicken in die Funktionsweisen einer digitalen Stadtverwaltung</w:t>
            </w:r>
          </w:p>
        </w:tc>
      </w:tr>
      <w:tr w:rsidR="00830809" w:rsidRPr="004F5304" w14:paraId="18CDA4DD" w14:textId="77777777" w:rsidTr="001A1B7F">
        <w:trPr>
          <w:trHeight w:val="227"/>
        </w:trPr>
        <w:tc>
          <w:tcPr>
            <w:tcW w:w="2116" w:type="dxa"/>
            <w:vAlign w:val="bottom"/>
          </w:tcPr>
          <w:p w14:paraId="33EF125C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75A01189" w14:textId="06C33EA3" w:rsidR="00830809" w:rsidRPr="004F5304" w:rsidRDefault="000606F8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color w:val="000000"/>
              </w:rPr>
              <w:t xml:space="preserve">Erstellung und Organisation von </w:t>
            </w:r>
            <w:r w:rsidR="002D639F" w:rsidRPr="004F5304">
              <w:rPr>
                <w:rFonts w:ascii="Georgia" w:hAnsi="Georgia" w:cs="Arial"/>
                <w:color w:val="000000"/>
              </w:rPr>
              <w:t>Meeting-</w:t>
            </w:r>
            <w:r w:rsidRPr="004F5304">
              <w:rPr>
                <w:rFonts w:ascii="Georgia" w:hAnsi="Georgia" w:cs="Arial"/>
                <w:color w:val="000000"/>
              </w:rPr>
              <w:t xml:space="preserve">Zusammenfassungen </w:t>
            </w:r>
          </w:p>
        </w:tc>
      </w:tr>
      <w:tr w:rsidR="00830809" w:rsidRPr="004F5304" w14:paraId="17B7F0DF" w14:textId="77777777" w:rsidTr="001A1B7F">
        <w:trPr>
          <w:trHeight w:val="227"/>
        </w:trPr>
        <w:tc>
          <w:tcPr>
            <w:tcW w:w="2116" w:type="dxa"/>
            <w:vAlign w:val="bottom"/>
          </w:tcPr>
          <w:p w14:paraId="243A81F0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73978AE2" w14:textId="58415088" w:rsidR="00830809" w:rsidRPr="004F5304" w:rsidRDefault="002D639F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  <w:color w:val="000000"/>
              </w:rPr>
            </w:pPr>
            <w:r w:rsidRPr="004F5304">
              <w:rPr>
                <w:rFonts w:ascii="Georgia" w:hAnsi="Georgia" w:cs="Arial"/>
                <w:color w:val="000000"/>
              </w:rPr>
              <w:t>Programmierung eines Datenbank-Tools zum Verwalten und Abfragen jener Zusammenfassungen</w:t>
            </w:r>
          </w:p>
        </w:tc>
      </w:tr>
      <w:tr w:rsidR="00830809" w:rsidRPr="004F5304" w14:paraId="5905F916" w14:textId="77777777" w:rsidTr="001A1B7F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44B06544" w:rsidR="00830809" w:rsidRPr="004F5304" w:rsidRDefault="00830809" w:rsidP="001A1B7F">
            <w:pPr>
              <w:rPr>
                <w:rFonts w:ascii="Georgia" w:hAnsi="Georgia" w:cs="Arial"/>
                <w:b/>
                <w:sz w:val="32"/>
                <w:szCs w:val="32"/>
              </w:rPr>
            </w:pPr>
            <w:r w:rsidRPr="004F5304">
              <w:rPr>
                <w:rFonts w:ascii="Georgia" w:hAnsi="Georgia" w:cs="Arial"/>
                <w:b/>
                <w:sz w:val="32"/>
                <w:szCs w:val="32"/>
              </w:rPr>
              <w:t>EXTRACURRICULARES ENGAGEMENT</w:t>
            </w:r>
          </w:p>
        </w:tc>
      </w:tr>
      <w:tr w:rsidR="00830809" w:rsidRPr="004F5304" w14:paraId="2479FE1D" w14:textId="77777777" w:rsidTr="001A1B7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3877FF5B" w:rsidR="00830809" w:rsidRPr="004F5304" w:rsidRDefault="00830809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11/2024 – 07/2025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4EBF7159" w:rsidR="00830809" w:rsidRPr="004F5304" w:rsidRDefault="00830809" w:rsidP="001A1B7F">
            <w:pPr>
              <w:rPr>
                <w:rFonts w:ascii="Georgia" w:hAnsi="Georgia" w:cs="Arial"/>
                <w:iCs/>
              </w:rPr>
            </w:pPr>
            <w:r w:rsidRPr="004F5304">
              <w:rPr>
                <w:rFonts w:ascii="Georgia" w:hAnsi="Georgia" w:cs="Arial"/>
                <w:b/>
              </w:rPr>
              <w:t>Volkshilfe Wien</w:t>
            </w:r>
          </w:p>
        </w:tc>
      </w:tr>
      <w:tr w:rsidR="00830809" w:rsidRPr="004F5304" w14:paraId="060CDF6F" w14:textId="77777777" w:rsidTr="001A1B7F">
        <w:tc>
          <w:tcPr>
            <w:tcW w:w="2116" w:type="dxa"/>
            <w:vAlign w:val="bottom"/>
          </w:tcPr>
          <w:p w14:paraId="77166A5C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F8896C6" w14:textId="22EC44DD" w:rsidR="00830809" w:rsidRPr="004F5304" w:rsidRDefault="00830809" w:rsidP="001A1B7F">
            <w:pPr>
              <w:rPr>
                <w:rFonts w:ascii="Georgia" w:hAnsi="Georgia" w:cs="Arial"/>
                <w:i/>
                <w:iCs/>
              </w:rPr>
            </w:pPr>
            <w:r w:rsidRPr="004F5304">
              <w:rPr>
                <w:rFonts w:ascii="Georgia" w:hAnsi="Georgia" w:cs="Arial"/>
                <w:i/>
                <w:iCs/>
              </w:rPr>
              <w:t>Zivildienstleistender</w:t>
            </w:r>
          </w:p>
        </w:tc>
      </w:tr>
      <w:tr w:rsidR="00830809" w:rsidRPr="004F5304" w14:paraId="372B441B" w14:textId="77777777" w:rsidTr="001A1B7F">
        <w:tc>
          <w:tcPr>
            <w:tcW w:w="2116" w:type="dxa"/>
            <w:vAlign w:val="bottom"/>
          </w:tcPr>
          <w:p w14:paraId="36E44CF6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6F695693" w14:textId="24887DF9" w:rsidR="00830809" w:rsidRPr="004F5304" w:rsidRDefault="00A86B7B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Aufbereitung und Ausgabe von Lebensmittelpaketen an hilfsbedürftige Menschen</w:t>
            </w:r>
          </w:p>
        </w:tc>
      </w:tr>
      <w:tr w:rsidR="00830809" w:rsidRPr="004F5304" w14:paraId="0777D577" w14:textId="77777777" w:rsidTr="001A1B7F">
        <w:tc>
          <w:tcPr>
            <w:tcW w:w="2116" w:type="dxa"/>
            <w:vAlign w:val="bottom"/>
          </w:tcPr>
          <w:p w14:paraId="11E09FA5" w14:textId="77777777" w:rsidR="00830809" w:rsidRPr="004F5304" w:rsidRDefault="00830809" w:rsidP="001A1B7F">
            <w:pPr>
              <w:rPr>
                <w:rFonts w:ascii="Georgia" w:hAnsi="Georgia" w:cs="Arial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71593CA1" w14:textId="1589D96F" w:rsidR="00830809" w:rsidRPr="004F5304" w:rsidRDefault="00F73F97" w:rsidP="001A1B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color w:val="000000"/>
              </w:rPr>
              <w:t>Organisation und Transport von Hauspost</w:t>
            </w:r>
          </w:p>
        </w:tc>
      </w:tr>
      <w:tr w:rsidR="00830809" w:rsidRPr="004F5304" w14:paraId="482569A2" w14:textId="77777777" w:rsidTr="001A1B7F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153109D" w:rsidR="00830809" w:rsidRPr="004F5304" w:rsidRDefault="00830809" w:rsidP="001A1B7F">
            <w:pPr>
              <w:rPr>
                <w:rFonts w:ascii="Georgia" w:hAnsi="Georgia" w:cs="Arial"/>
                <w:b/>
                <w:smallCaps/>
                <w:sz w:val="32"/>
                <w:szCs w:val="32"/>
              </w:rPr>
            </w:pPr>
            <w:r w:rsidRPr="004F5304">
              <w:rPr>
                <w:rFonts w:ascii="Georgia" w:hAnsi="Georgia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830809" w:rsidRPr="004F5304" w14:paraId="2B257790" w14:textId="77777777" w:rsidTr="001A1B7F">
        <w:trPr>
          <w:trHeight w:val="397"/>
        </w:trPr>
        <w:tc>
          <w:tcPr>
            <w:tcW w:w="9062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83E0659" w:rsidR="00830809" w:rsidRPr="004F5304" w:rsidRDefault="00830809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  <w:b/>
                <w:bCs/>
              </w:rPr>
              <w:t>Sprachkenntnisse:</w:t>
            </w:r>
            <w:r w:rsidRPr="004F5304">
              <w:rPr>
                <w:rFonts w:ascii="Georgia" w:hAnsi="Georgia" w:cs="Arial"/>
              </w:rPr>
              <w:t xml:space="preserve"> </w:t>
            </w:r>
            <w:r w:rsidRPr="004F5304">
              <w:rPr>
                <w:rFonts w:ascii="Georgia" w:hAnsi="Georgia" w:cs="Arial"/>
                <w:color w:val="000000"/>
              </w:rPr>
              <w:t>Deutsch (Muttersprache), Englisch</w:t>
            </w:r>
            <w:r w:rsidR="00BC6886" w:rsidRPr="004F5304">
              <w:rPr>
                <w:rFonts w:ascii="Georgia" w:hAnsi="Georgia" w:cs="Arial"/>
                <w:color w:val="000000"/>
              </w:rPr>
              <w:t xml:space="preserve"> (C1)</w:t>
            </w:r>
          </w:p>
        </w:tc>
      </w:tr>
      <w:tr w:rsidR="00830809" w:rsidRPr="004F5304" w14:paraId="45706C3F" w14:textId="77777777" w:rsidTr="001A1B7F">
        <w:trPr>
          <w:trHeight w:val="397"/>
        </w:trPr>
        <w:tc>
          <w:tcPr>
            <w:tcW w:w="9062" w:type="dxa"/>
            <w:gridSpan w:val="3"/>
            <w:vAlign w:val="bottom"/>
          </w:tcPr>
          <w:p w14:paraId="60CA2168" w14:textId="722A8AFE" w:rsidR="00E9037D" w:rsidRPr="00E9037D" w:rsidRDefault="00830809" w:rsidP="001A1B7F">
            <w:pPr>
              <w:rPr>
                <w:rFonts w:ascii="Georgia" w:hAnsi="Georgia" w:cs="Arial"/>
                <w:color w:val="000000"/>
                <w:lang w:val="de-AT"/>
              </w:rPr>
            </w:pPr>
            <w:r w:rsidRPr="004F5304">
              <w:rPr>
                <w:rFonts w:ascii="Georgia" w:hAnsi="Georgia" w:cs="Arial"/>
                <w:b/>
                <w:bCs/>
                <w:lang w:val="de-AT"/>
              </w:rPr>
              <w:t>IT-Kenntnisse:</w:t>
            </w:r>
            <w:r w:rsidRPr="004F5304">
              <w:rPr>
                <w:rFonts w:ascii="Georgia" w:hAnsi="Georgia" w:cs="Arial"/>
                <w:lang w:val="de-AT"/>
              </w:rPr>
              <w:t xml:space="preserve"> </w:t>
            </w:r>
            <w:r w:rsidRPr="004F5304">
              <w:rPr>
                <w:rFonts w:ascii="Georgia" w:hAnsi="Georgia" w:cs="Arial"/>
                <w:color w:val="000000"/>
                <w:lang w:val="de-AT"/>
              </w:rPr>
              <w:t>Microsoft Office inkl. VBA, Java</w:t>
            </w:r>
            <w:r w:rsidR="00E7240D" w:rsidRPr="004F5304">
              <w:rPr>
                <w:rFonts w:ascii="Georgia" w:hAnsi="Georgia" w:cs="Arial"/>
                <w:color w:val="000000"/>
                <w:lang w:val="de-AT"/>
              </w:rPr>
              <w:t xml:space="preserve">, </w:t>
            </w:r>
            <w:r w:rsidR="00B75894" w:rsidRPr="004F5304">
              <w:rPr>
                <w:rFonts w:ascii="Georgia" w:hAnsi="Georgia" w:cs="Arial"/>
                <w:color w:val="000000"/>
                <w:lang w:val="de-AT"/>
              </w:rPr>
              <w:t>Python</w:t>
            </w:r>
            <w:r w:rsidR="00D52FB5" w:rsidRPr="004F5304">
              <w:rPr>
                <w:rFonts w:ascii="Georgia" w:hAnsi="Georgia" w:cs="Arial"/>
                <w:color w:val="000000"/>
                <w:lang w:val="de-AT"/>
              </w:rPr>
              <w:t xml:space="preserve">, </w:t>
            </w:r>
            <w:r w:rsidR="0064146A" w:rsidRPr="004F5304">
              <w:rPr>
                <w:rFonts w:ascii="Georgia" w:hAnsi="Georgia" w:cs="Arial"/>
                <w:color w:val="000000"/>
                <w:lang w:val="de-AT"/>
              </w:rPr>
              <w:t>JavaScript</w:t>
            </w:r>
            <w:r w:rsidR="00ED35B2" w:rsidRPr="004F5304">
              <w:rPr>
                <w:rFonts w:ascii="Georgia" w:hAnsi="Georgia" w:cs="Arial"/>
                <w:color w:val="000000"/>
                <w:lang w:val="de-AT"/>
              </w:rPr>
              <w:t xml:space="preserve">, </w:t>
            </w:r>
            <w:r w:rsidR="00417D57">
              <w:rPr>
                <w:rFonts w:ascii="Georgia" w:hAnsi="Georgia" w:cs="Arial"/>
                <w:color w:val="000000"/>
                <w:lang w:val="de-AT"/>
              </w:rPr>
              <w:t>SQL</w:t>
            </w:r>
            <w:r w:rsidR="00B75894" w:rsidRPr="004F5304">
              <w:rPr>
                <w:rFonts w:ascii="Georgia" w:hAnsi="Georgia" w:cs="Arial"/>
                <w:color w:val="000000"/>
                <w:lang w:val="de-AT"/>
              </w:rPr>
              <w:t xml:space="preserve">, </w:t>
            </w:r>
            <w:r w:rsidRPr="004F5304">
              <w:rPr>
                <w:rFonts w:ascii="Georgia" w:hAnsi="Georgia" w:cs="Arial"/>
                <w:color w:val="000000"/>
                <w:lang w:val="de-AT"/>
              </w:rPr>
              <w:t>SAP</w:t>
            </w:r>
          </w:p>
        </w:tc>
      </w:tr>
      <w:tr w:rsidR="00E9037D" w:rsidRPr="004F5304" w14:paraId="24F28706" w14:textId="77777777" w:rsidTr="001A1B7F">
        <w:trPr>
          <w:trHeight w:val="397"/>
        </w:trPr>
        <w:tc>
          <w:tcPr>
            <w:tcW w:w="9062" w:type="dxa"/>
            <w:gridSpan w:val="3"/>
            <w:vAlign w:val="bottom"/>
          </w:tcPr>
          <w:p w14:paraId="0E607198" w14:textId="05A27E37" w:rsidR="00E9037D" w:rsidRPr="004F5304" w:rsidRDefault="00E9037D" w:rsidP="001A1B7F">
            <w:pPr>
              <w:rPr>
                <w:rFonts w:ascii="Georgia" w:hAnsi="Georgia" w:cs="Arial"/>
                <w:b/>
                <w:bCs/>
                <w:lang w:val="de-AT"/>
              </w:rPr>
            </w:pPr>
            <w:r>
              <w:rPr>
                <w:rFonts w:ascii="Georgia" w:hAnsi="Georgia" w:cs="Arial"/>
                <w:b/>
                <w:bCs/>
                <w:lang w:val="de-AT"/>
              </w:rPr>
              <w:t>Inter</w:t>
            </w:r>
            <w:r w:rsidR="005836D6">
              <w:rPr>
                <w:rFonts w:ascii="Georgia" w:hAnsi="Georgia" w:cs="Arial"/>
                <w:b/>
                <w:bCs/>
                <w:lang w:val="de-AT"/>
              </w:rPr>
              <w:t>essen:</w:t>
            </w:r>
            <w:r w:rsidR="005836D6" w:rsidRPr="00A9060F">
              <w:rPr>
                <w:rFonts w:ascii="Georgia" w:hAnsi="Georgia" w:cs="Arial"/>
                <w:lang w:val="de-AT"/>
              </w:rPr>
              <w:t xml:space="preserve"> </w:t>
            </w:r>
            <w:r w:rsidR="00552E55" w:rsidRPr="00A9060F">
              <w:rPr>
                <w:rFonts w:ascii="Georgia" w:hAnsi="Georgia" w:cs="Arial"/>
                <w:lang w:val="de-AT"/>
              </w:rPr>
              <w:t>Finanzen, Programmieren, Reisen</w:t>
            </w:r>
            <w:r w:rsidR="003F274A">
              <w:rPr>
                <w:rFonts w:ascii="Georgia" w:hAnsi="Georgia" w:cs="Arial"/>
                <w:lang w:val="de-AT"/>
              </w:rPr>
              <w:t xml:space="preserve">, </w:t>
            </w:r>
            <w:r w:rsidR="00250A39">
              <w:rPr>
                <w:rFonts w:ascii="Georgia" w:hAnsi="Georgia" w:cs="Arial"/>
                <w:lang w:val="de-AT"/>
              </w:rPr>
              <w:t>Luftfahrt</w:t>
            </w:r>
          </w:p>
        </w:tc>
      </w:tr>
      <w:tr w:rsidR="00830809" w:rsidRPr="004F5304" w14:paraId="7F47F9D1" w14:textId="77777777" w:rsidTr="00B94881">
        <w:trPr>
          <w:trHeight w:val="737"/>
        </w:trPr>
        <w:tc>
          <w:tcPr>
            <w:tcW w:w="9062" w:type="dxa"/>
            <w:gridSpan w:val="3"/>
            <w:vAlign w:val="bottom"/>
          </w:tcPr>
          <w:p w14:paraId="370CC0AA" w14:textId="4A54BA37" w:rsidR="00830809" w:rsidRPr="004F5304" w:rsidRDefault="00830809" w:rsidP="001A1B7F">
            <w:pPr>
              <w:rPr>
                <w:rFonts w:ascii="Georgia" w:hAnsi="Georgia" w:cs="Arial"/>
              </w:rPr>
            </w:pPr>
            <w:r w:rsidRPr="004F5304">
              <w:rPr>
                <w:rFonts w:ascii="Georgia" w:hAnsi="Georgia" w:cs="Arial"/>
              </w:rPr>
              <w:t>Wien, 2</w:t>
            </w:r>
            <w:r w:rsidR="002736D6" w:rsidRPr="004F5304">
              <w:rPr>
                <w:rFonts w:ascii="Georgia" w:hAnsi="Georgia" w:cs="Arial"/>
              </w:rPr>
              <w:t>8</w:t>
            </w:r>
            <w:r w:rsidRPr="004F5304">
              <w:rPr>
                <w:rFonts w:ascii="Georgia" w:hAnsi="Georgia" w:cs="Arial"/>
              </w:rPr>
              <w:t>.09.202</w:t>
            </w:r>
            <w:r w:rsidR="002736D6" w:rsidRPr="004F5304">
              <w:rPr>
                <w:rFonts w:ascii="Georgia" w:hAnsi="Georgia" w:cs="Arial"/>
              </w:rPr>
              <w:t>6</w:t>
            </w:r>
          </w:p>
        </w:tc>
      </w:tr>
    </w:tbl>
    <w:p w14:paraId="0747D2BF" w14:textId="21256CF4" w:rsidR="00723643" w:rsidRPr="00614778" w:rsidRDefault="00723643">
      <w:pPr>
        <w:rPr>
          <w:rFonts w:ascii="Georgia" w:hAnsi="Georgia" w:cs="Arial"/>
        </w:rPr>
      </w:pPr>
    </w:p>
    <w:sectPr w:rsidR="00723643" w:rsidRPr="00614778" w:rsidSect="00B94881">
      <w:pgSz w:w="11906" w:h="16838"/>
      <w:pgMar w:top="73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6E06FED"/>
    <w:multiLevelType w:val="hybridMultilevel"/>
    <w:tmpl w:val="7284BD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4"/>
  </w:num>
  <w:num w:numId="2" w16cid:durableId="1630012590">
    <w:abstractNumId w:val="5"/>
  </w:num>
  <w:num w:numId="3" w16cid:durableId="822042345">
    <w:abstractNumId w:val="6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1718695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096B"/>
    <w:rsid w:val="000606F8"/>
    <w:rsid w:val="00064643"/>
    <w:rsid w:val="000871F3"/>
    <w:rsid w:val="000A1FDA"/>
    <w:rsid w:val="000F1D4C"/>
    <w:rsid w:val="00126FB8"/>
    <w:rsid w:val="001624B5"/>
    <w:rsid w:val="00162A5A"/>
    <w:rsid w:val="001A1B7F"/>
    <w:rsid w:val="001D4DCD"/>
    <w:rsid w:val="0023054D"/>
    <w:rsid w:val="00240F76"/>
    <w:rsid w:val="002508C2"/>
    <w:rsid w:val="00250A39"/>
    <w:rsid w:val="002736D6"/>
    <w:rsid w:val="00281E9C"/>
    <w:rsid w:val="00282DB0"/>
    <w:rsid w:val="002D4516"/>
    <w:rsid w:val="002D5002"/>
    <w:rsid w:val="002D639F"/>
    <w:rsid w:val="00314B7A"/>
    <w:rsid w:val="00317D78"/>
    <w:rsid w:val="0032351F"/>
    <w:rsid w:val="0032724C"/>
    <w:rsid w:val="003467AD"/>
    <w:rsid w:val="0035723E"/>
    <w:rsid w:val="00372F7B"/>
    <w:rsid w:val="003A6BD7"/>
    <w:rsid w:val="003F274A"/>
    <w:rsid w:val="0040125A"/>
    <w:rsid w:val="00417D57"/>
    <w:rsid w:val="00443668"/>
    <w:rsid w:val="00466B7D"/>
    <w:rsid w:val="004A2BA2"/>
    <w:rsid w:val="004A54BA"/>
    <w:rsid w:val="004F5304"/>
    <w:rsid w:val="00507EA7"/>
    <w:rsid w:val="005212B9"/>
    <w:rsid w:val="00542263"/>
    <w:rsid w:val="00552E55"/>
    <w:rsid w:val="00580C13"/>
    <w:rsid w:val="005836D6"/>
    <w:rsid w:val="00614778"/>
    <w:rsid w:val="00623D00"/>
    <w:rsid w:val="00632D5A"/>
    <w:rsid w:val="0064146A"/>
    <w:rsid w:val="006447B0"/>
    <w:rsid w:val="006537DF"/>
    <w:rsid w:val="00693E09"/>
    <w:rsid w:val="006B7F78"/>
    <w:rsid w:val="006E0227"/>
    <w:rsid w:val="00723643"/>
    <w:rsid w:val="00733DA1"/>
    <w:rsid w:val="00763DCE"/>
    <w:rsid w:val="00767297"/>
    <w:rsid w:val="00785254"/>
    <w:rsid w:val="007966F0"/>
    <w:rsid w:val="007C6A3C"/>
    <w:rsid w:val="00814F18"/>
    <w:rsid w:val="0082116C"/>
    <w:rsid w:val="0083038F"/>
    <w:rsid w:val="00830809"/>
    <w:rsid w:val="00843ADF"/>
    <w:rsid w:val="00853840"/>
    <w:rsid w:val="008B0FC0"/>
    <w:rsid w:val="008F659E"/>
    <w:rsid w:val="00914CB9"/>
    <w:rsid w:val="00922E59"/>
    <w:rsid w:val="00964777"/>
    <w:rsid w:val="009B70D1"/>
    <w:rsid w:val="009D5106"/>
    <w:rsid w:val="009F04AB"/>
    <w:rsid w:val="00A51205"/>
    <w:rsid w:val="00A62A2F"/>
    <w:rsid w:val="00A86B7B"/>
    <w:rsid w:val="00A9060F"/>
    <w:rsid w:val="00AB2A5A"/>
    <w:rsid w:val="00AC7D8B"/>
    <w:rsid w:val="00B359DB"/>
    <w:rsid w:val="00B40845"/>
    <w:rsid w:val="00B5178D"/>
    <w:rsid w:val="00B65CE3"/>
    <w:rsid w:val="00B72392"/>
    <w:rsid w:val="00B75894"/>
    <w:rsid w:val="00B90595"/>
    <w:rsid w:val="00B94881"/>
    <w:rsid w:val="00BC6886"/>
    <w:rsid w:val="00BD640A"/>
    <w:rsid w:val="00BF3E4F"/>
    <w:rsid w:val="00C01826"/>
    <w:rsid w:val="00C018E4"/>
    <w:rsid w:val="00C066FA"/>
    <w:rsid w:val="00C079C9"/>
    <w:rsid w:val="00C1618A"/>
    <w:rsid w:val="00C93957"/>
    <w:rsid w:val="00CF31EE"/>
    <w:rsid w:val="00D10083"/>
    <w:rsid w:val="00D3072A"/>
    <w:rsid w:val="00D52FB5"/>
    <w:rsid w:val="00E33750"/>
    <w:rsid w:val="00E431ED"/>
    <w:rsid w:val="00E478A1"/>
    <w:rsid w:val="00E64FF5"/>
    <w:rsid w:val="00E7240D"/>
    <w:rsid w:val="00E77213"/>
    <w:rsid w:val="00E77353"/>
    <w:rsid w:val="00E9037D"/>
    <w:rsid w:val="00EB5816"/>
    <w:rsid w:val="00ED35B2"/>
    <w:rsid w:val="00F11BEF"/>
    <w:rsid w:val="00F258E7"/>
    <w:rsid w:val="00F345E3"/>
    <w:rsid w:val="00F73F97"/>
    <w:rsid w:val="00F80053"/>
    <w:rsid w:val="00FA02C7"/>
    <w:rsid w:val="00FB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F21B873C-08E4-428F-8D27-B6EC670E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323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opp-sebastian/logisti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Kopp, Sebastian</cp:lastModifiedBy>
  <cp:revision>45</cp:revision>
  <dcterms:created xsi:type="dcterms:W3CDTF">2026-01-12T18:01:00Z</dcterms:created>
  <dcterms:modified xsi:type="dcterms:W3CDTF">2026-09-29T02:15:00Z</dcterms:modified>
</cp:coreProperties>
</file>