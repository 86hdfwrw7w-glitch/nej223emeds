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922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6673"/>
        <w:gridCol w:w="273"/>
        <w:gridCol w:w="20"/>
      </w:tblGrid>
      <w:tr w:rsidR="002508C2" w:rsidRPr="00CA7CC5" w14:paraId="5DF08F91" w14:textId="77777777" w:rsidTr="00736E8C">
        <w:trPr>
          <w:gridAfter w:val="1"/>
          <w:wAfter w:w="20" w:type="dxa"/>
          <w:trHeight w:val="850"/>
        </w:trPr>
        <w:tc>
          <w:tcPr>
            <w:tcW w:w="9204" w:type="dxa"/>
            <w:gridSpan w:val="3"/>
          </w:tcPr>
          <w:p w14:paraId="722A5AF6" w14:textId="45CFBFAC" w:rsidR="002508C2" w:rsidRPr="00CA7CC5" w:rsidRDefault="001A1360" w:rsidP="00B517E9">
            <w:pPr>
              <w:rPr>
                <w:rFonts w:ascii="Times New Roman" w:hAnsi="Times New Roman" w:cs="Times New Roman"/>
                <w:b/>
                <w:bCs/>
                <w:smallCaps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56"/>
                <w:szCs w:val="56"/>
              </w:rPr>
              <w:t>Samuel Ziegler</w:t>
            </w:r>
          </w:p>
        </w:tc>
      </w:tr>
      <w:tr w:rsidR="00542263" w:rsidRPr="00E46904" w14:paraId="29A4F061" w14:textId="77777777" w:rsidTr="00736E8C">
        <w:trPr>
          <w:gridAfter w:val="1"/>
          <w:wAfter w:w="20" w:type="dxa"/>
          <w:trHeight w:val="737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5BC7B7F1" w:rsidR="00542263" w:rsidRPr="00363F4F" w:rsidRDefault="00542263" w:rsidP="003104ED">
            <w:pPr>
              <w:rPr>
                <w:rFonts w:ascii="Times New Roman" w:hAnsi="Times New Roman" w:cs="Times New Roman"/>
                <w:b/>
                <w:smallCaps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P</w:t>
            </w:r>
            <w:r w:rsidR="00DA0E49" w:rsidRPr="00363F4F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ersonal Information</w:t>
            </w:r>
          </w:p>
        </w:tc>
      </w:tr>
      <w:tr w:rsidR="00C018E4" w:rsidRPr="00E46904" w14:paraId="7E507145" w14:textId="77777777" w:rsidTr="00736E8C">
        <w:trPr>
          <w:gridAfter w:val="1"/>
          <w:wAfter w:w="20" w:type="dxa"/>
          <w:trHeight w:val="340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37A6837E" w14:textId="5BDC3012" w:rsidR="007966F0" w:rsidRPr="00363F4F" w:rsidRDefault="007966F0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lang w:val="en-GB"/>
              </w:rPr>
              <w:t>Ad</w:t>
            </w:r>
            <w:r w:rsidR="004B1596" w:rsidRPr="00363F4F">
              <w:rPr>
                <w:rFonts w:ascii="Times New Roman" w:hAnsi="Times New Roman" w:cs="Times New Roman"/>
                <w:lang w:val="en-GB"/>
              </w:rPr>
              <w:t>d</w:t>
            </w:r>
            <w:r w:rsidRPr="00363F4F">
              <w:rPr>
                <w:rFonts w:ascii="Times New Roman" w:hAnsi="Times New Roman" w:cs="Times New Roman"/>
                <w:lang w:val="en-GB"/>
              </w:rPr>
              <w:t>ress</w:t>
            </w:r>
            <w:r w:rsidR="00DA0E49" w:rsidRPr="00363F4F">
              <w:rPr>
                <w:rFonts w:ascii="Times New Roman" w:hAnsi="Times New Roman" w:cs="Times New Roman"/>
                <w:lang w:val="en-GB"/>
              </w:rPr>
              <w:t>:</w:t>
            </w:r>
          </w:p>
        </w:tc>
        <w:tc>
          <w:tcPr>
            <w:tcW w:w="6673" w:type="dxa"/>
            <w:tcBorders>
              <w:top w:val="single" w:sz="4" w:space="0" w:color="auto"/>
            </w:tcBorders>
            <w:vAlign w:val="bottom"/>
          </w:tcPr>
          <w:p w14:paraId="08E9C253" w14:textId="24347CEB" w:rsidR="007966F0" w:rsidRPr="00363F4F" w:rsidRDefault="001A1360" w:rsidP="003104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GB"/>
              </w:rPr>
            </w:pPr>
            <w:proofErr w:type="spellStart"/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Wienerstraße</w:t>
            </w:r>
            <w:proofErr w:type="spellEnd"/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18</w:t>
            </w:r>
            <w:r w:rsidR="00EB5816" w:rsidRPr="00363F4F">
              <w:rPr>
                <w:rFonts w:ascii="Times New Roman" w:hAnsi="Times New Roman" w:cs="Times New Roman"/>
                <w:color w:val="000000"/>
                <w:lang w:val="en-GB"/>
              </w:rPr>
              <w:t>,</w:t>
            </w:r>
            <w:r w:rsidR="00542263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66299 </w:t>
            </w:r>
            <w:proofErr w:type="spellStart"/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Friedrichsthal</w:t>
            </w:r>
            <w:proofErr w:type="spellEnd"/>
            <w:r w:rsidR="00DA0E49" w:rsidRPr="00363F4F">
              <w:rPr>
                <w:rFonts w:ascii="Times New Roman" w:hAnsi="Times New Roman" w:cs="Times New Roman"/>
                <w:color w:val="000000"/>
                <w:lang w:val="en-GB"/>
              </w:rPr>
              <w:t>, Germany</w:t>
            </w: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0AD090D2" w14:textId="234DDDAA" w:rsidR="007966F0" w:rsidRPr="00363F4F" w:rsidRDefault="007966F0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C018E4" w:rsidRPr="00E46904" w14:paraId="18EF21B5" w14:textId="77777777" w:rsidTr="00736E8C">
        <w:trPr>
          <w:gridAfter w:val="1"/>
          <w:wAfter w:w="20" w:type="dxa"/>
          <w:trHeight w:val="340"/>
        </w:trPr>
        <w:tc>
          <w:tcPr>
            <w:tcW w:w="2258" w:type="dxa"/>
            <w:vAlign w:val="bottom"/>
          </w:tcPr>
          <w:p w14:paraId="6F1671FA" w14:textId="77777777" w:rsidR="007966F0" w:rsidRPr="00363F4F" w:rsidRDefault="007966F0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lang w:val="en-GB"/>
              </w:rPr>
              <w:t>E-Mail:</w:t>
            </w:r>
          </w:p>
        </w:tc>
        <w:tc>
          <w:tcPr>
            <w:tcW w:w="6673" w:type="dxa"/>
            <w:vAlign w:val="bottom"/>
          </w:tcPr>
          <w:p w14:paraId="4B1F8539" w14:textId="2DF5C14B" w:rsidR="007966F0" w:rsidRPr="00363F4F" w:rsidRDefault="001A1360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lang w:val="en-GB"/>
              </w:rPr>
              <w:t>ziegler.samuel2007@icloud.com</w:t>
            </w:r>
          </w:p>
        </w:tc>
        <w:tc>
          <w:tcPr>
            <w:tcW w:w="273" w:type="dxa"/>
          </w:tcPr>
          <w:p w14:paraId="1346A9DC" w14:textId="77777777" w:rsidR="007966F0" w:rsidRPr="00363F4F" w:rsidRDefault="007966F0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C018E4" w:rsidRPr="00E46904" w14:paraId="75FC1235" w14:textId="77777777" w:rsidTr="00736E8C">
        <w:trPr>
          <w:gridAfter w:val="1"/>
          <w:wAfter w:w="20" w:type="dxa"/>
          <w:trHeight w:val="340"/>
        </w:trPr>
        <w:tc>
          <w:tcPr>
            <w:tcW w:w="2258" w:type="dxa"/>
            <w:vAlign w:val="bottom"/>
          </w:tcPr>
          <w:p w14:paraId="28ECECDB" w14:textId="1093C81A" w:rsidR="007966F0" w:rsidRPr="00363F4F" w:rsidRDefault="00DA0E49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lang w:val="en-GB"/>
              </w:rPr>
              <w:t>Phone</w:t>
            </w:r>
            <w:r w:rsidR="007966F0" w:rsidRPr="00363F4F">
              <w:rPr>
                <w:rFonts w:ascii="Times New Roman" w:hAnsi="Times New Roman" w:cs="Times New Roman"/>
                <w:lang w:val="en-GB"/>
              </w:rPr>
              <w:t>:</w:t>
            </w:r>
          </w:p>
        </w:tc>
        <w:tc>
          <w:tcPr>
            <w:tcW w:w="6673" w:type="dxa"/>
            <w:vAlign w:val="bottom"/>
          </w:tcPr>
          <w:p w14:paraId="244747B4" w14:textId="0E6256F4" w:rsidR="007966F0" w:rsidRPr="00363F4F" w:rsidRDefault="00FA02C7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+49 151 2</w:t>
            </w:r>
            <w:r w:rsidR="001A1360" w:rsidRPr="00363F4F">
              <w:rPr>
                <w:rFonts w:ascii="Times New Roman" w:hAnsi="Times New Roman" w:cs="Times New Roman"/>
                <w:color w:val="000000"/>
                <w:lang w:val="en-GB"/>
              </w:rPr>
              <w:t>2050607</w:t>
            </w:r>
          </w:p>
        </w:tc>
        <w:tc>
          <w:tcPr>
            <w:tcW w:w="273" w:type="dxa"/>
          </w:tcPr>
          <w:p w14:paraId="5D969C6E" w14:textId="77777777" w:rsidR="007966F0" w:rsidRPr="00363F4F" w:rsidRDefault="007966F0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2508C2" w:rsidRPr="00E46904" w14:paraId="0FCADE56" w14:textId="77777777" w:rsidTr="00DC4955">
        <w:trPr>
          <w:gridAfter w:val="1"/>
          <w:wAfter w:w="20" w:type="dxa"/>
          <w:trHeight w:val="737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796B16D0" w:rsidR="002508C2" w:rsidRPr="00363F4F" w:rsidRDefault="00DA0E49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smallCaps/>
                <w:sz w:val="32"/>
                <w:szCs w:val="32"/>
                <w:lang w:val="en-GB"/>
              </w:rPr>
              <w:t>Education</w:t>
            </w:r>
          </w:p>
        </w:tc>
      </w:tr>
      <w:tr w:rsidR="00542263" w:rsidRPr="00E46904" w14:paraId="7D1DEBF7" w14:textId="77777777" w:rsidTr="00736E8C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74C0312D" w14:textId="73060377" w:rsidR="00542263" w:rsidRPr="00363F4F" w:rsidRDefault="001A1360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lang w:val="en-GB"/>
              </w:rPr>
              <w:t>08/2026</w:t>
            </w:r>
            <w:r w:rsidR="00542263" w:rsidRPr="00363F4F">
              <w:rPr>
                <w:rFonts w:ascii="Times New Roman" w:hAnsi="Times New Roman" w:cs="Times New Roman"/>
                <w:lang w:val="en-GB"/>
              </w:rPr>
              <w:t xml:space="preserve"> – </w:t>
            </w:r>
            <w:r w:rsidR="00DA0E49" w:rsidRPr="00363F4F">
              <w:rPr>
                <w:rFonts w:ascii="Times New Roman" w:hAnsi="Times New Roman" w:cs="Times New Roman"/>
                <w:lang w:val="en-GB"/>
              </w:rPr>
              <w:t>present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02F17A3" w:rsidR="00542263" w:rsidRPr="00363F4F" w:rsidRDefault="001A1360" w:rsidP="003104ED">
            <w:pPr>
              <w:rPr>
                <w:rFonts w:ascii="Times New Roman" w:hAnsi="Times New Roman" w:cs="Times New Roman"/>
                <w:i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lang w:val="en-GB"/>
              </w:rPr>
              <w:t>Frankfurt School of Finance &amp; Management</w:t>
            </w:r>
            <w:r w:rsidR="00542263" w:rsidRPr="00363F4F">
              <w:rPr>
                <w:rFonts w:ascii="Times New Roman" w:hAnsi="Times New Roman" w:cs="Times New Roman"/>
                <w:bCs/>
                <w:lang w:val="en-GB"/>
              </w:rPr>
              <w:t xml:space="preserve">, </w:t>
            </w:r>
            <w:r w:rsidRPr="00363F4F">
              <w:rPr>
                <w:rFonts w:ascii="Times New Roman" w:hAnsi="Times New Roman" w:cs="Times New Roman"/>
                <w:bCs/>
                <w:lang w:val="en-GB"/>
              </w:rPr>
              <w:t>Frankfurt</w:t>
            </w:r>
            <w:r w:rsidR="00DA0E49" w:rsidRPr="00363F4F">
              <w:rPr>
                <w:rFonts w:ascii="Times New Roman" w:hAnsi="Times New Roman" w:cs="Times New Roman"/>
                <w:bCs/>
                <w:lang w:val="en-GB"/>
              </w:rPr>
              <w:t>, DE</w:t>
            </w:r>
          </w:p>
        </w:tc>
      </w:tr>
      <w:tr w:rsidR="00C018E4" w:rsidRPr="00E46904" w14:paraId="61E5D482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7FF25A3D" w14:textId="77777777" w:rsidR="00372F7B" w:rsidRPr="00363F4F" w:rsidRDefault="00372F7B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419A9228" w14:textId="781222D4" w:rsidR="00372F7B" w:rsidRPr="00363F4F" w:rsidRDefault="001A1360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lang w:val="en-GB"/>
              </w:rPr>
              <w:t>B.Sc.</w:t>
            </w:r>
            <w:r w:rsidR="00C974F5" w:rsidRPr="00363F4F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363F4F">
              <w:rPr>
                <w:rFonts w:ascii="Times New Roman" w:hAnsi="Times New Roman" w:cs="Times New Roman"/>
                <w:lang w:val="en-GB"/>
              </w:rPr>
              <w:t>in Business Administration</w:t>
            </w:r>
          </w:p>
        </w:tc>
      </w:tr>
      <w:tr w:rsidR="00C018E4" w:rsidRPr="00E46904" w14:paraId="7EABE9F1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4916601C" w14:textId="40A1E979" w:rsidR="00723643" w:rsidRPr="00363F4F" w:rsidRDefault="00723643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7A71E6B0" w14:textId="2D05BE98" w:rsidR="00723643" w:rsidRPr="00363F4F" w:rsidRDefault="00DA0E49" w:rsidP="003104E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363F4F">
              <w:rPr>
                <w:rFonts w:ascii="Times New Roman" w:hAnsi="Times New Roman" w:cs="Times New Roman"/>
                <w:i/>
                <w:iCs/>
                <w:lang w:val="en-GB"/>
              </w:rPr>
              <w:t>Received</w:t>
            </w:r>
            <w:r w:rsidR="001A1360" w:rsidRPr="00363F4F">
              <w:rPr>
                <w:rFonts w:ascii="Times New Roman" w:hAnsi="Times New Roman" w:cs="Times New Roman"/>
                <w:i/>
                <w:iCs/>
                <w:lang w:val="en-GB"/>
              </w:rPr>
              <w:t xml:space="preserve"> Excellence-</w:t>
            </w:r>
            <w:r w:rsidRPr="00363F4F">
              <w:rPr>
                <w:rFonts w:ascii="Times New Roman" w:hAnsi="Times New Roman" w:cs="Times New Roman"/>
                <w:i/>
                <w:iCs/>
                <w:lang w:val="en-GB"/>
              </w:rPr>
              <w:t>Scholarship</w:t>
            </w:r>
            <w:r w:rsidR="001A1360" w:rsidRPr="00363F4F">
              <w:rPr>
                <w:rFonts w:ascii="Times New Roman" w:hAnsi="Times New Roman" w:cs="Times New Roman"/>
                <w:i/>
                <w:iCs/>
                <w:lang w:val="en-GB"/>
              </w:rPr>
              <w:t xml:space="preserve"> (50% </w:t>
            </w:r>
            <w:r w:rsidR="00C974F5" w:rsidRPr="00363F4F">
              <w:rPr>
                <w:rFonts w:ascii="Times New Roman" w:hAnsi="Times New Roman" w:cs="Times New Roman"/>
                <w:i/>
                <w:iCs/>
                <w:lang w:val="en-GB"/>
              </w:rPr>
              <w:t>tuition</w:t>
            </w:r>
            <w:r w:rsidRPr="00363F4F">
              <w:rPr>
                <w:rFonts w:ascii="Times New Roman" w:hAnsi="Times New Roman" w:cs="Times New Roman"/>
                <w:i/>
                <w:iCs/>
                <w:lang w:val="en-GB"/>
              </w:rPr>
              <w:t xml:space="preserve"> waiver</w:t>
            </w:r>
            <w:r w:rsidR="001A1360" w:rsidRPr="00363F4F">
              <w:rPr>
                <w:rFonts w:ascii="Times New Roman" w:hAnsi="Times New Roman" w:cs="Times New Roman"/>
                <w:i/>
                <w:iCs/>
                <w:lang w:val="en-GB"/>
              </w:rPr>
              <w:t>)</w:t>
            </w:r>
          </w:p>
        </w:tc>
      </w:tr>
      <w:tr w:rsidR="00542263" w:rsidRPr="00E46904" w14:paraId="013361E1" w14:textId="77777777" w:rsidTr="00736E8C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6C65D3AA" w14:textId="3C9CC921" w:rsidR="00542263" w:rsidRPr="00363F4F" w:rsidRDefault="00542263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lang w:val="en-GB"/>
              </w:rPr>
              <w:t>0</w:t>
            </w:r>
            <w:r w:rsidR="001A1360" w:rsidRPr="00363F4F">
              <w:rPr>
                <w:rFonts w:ascii="Times New Roman" w:hAnsi="Times New Roman" w:cs="Times New Roman"/>
                <w:lang w:val="en-GB"/>
              </w:rPr>
              <w:t>8/2023</w:t>
            </w:r>
            <w:r w:rsidRPr="00363F4F">
              <w:rPr>
                <w:rFonts w:ascii="Times New Roman" w:hAnsi="Times New Roman" w:cs="Times New Roman"/>
                <w:lang w:val="en-GB"/>
              </w:rPr>
              <w:t xml:space="preserve"> – 0</w:t>
            </w:r>
            <w:r w:rsidR="001A1360" w:rsidRPr="00363F4F">
              <w:rPr>
                <w:rFonts w:ascii="Times New Roman" w:hAnsi="Times New Roman" w:cs="Times New Roman"/>
                <w:lang w:val="en-GB"/>
              </w:rPr>
              <w:t>6</w:t>
            </w:r>
            <w:r w:rsidRPr="00363F4F">
              <w:rPr>
                <w:rFonts w:ascii="Times New Roman" w:hAnsi="Times New Roman" w:cs="Times New Roman"/>
                <w:lang w:val="en-GB"/>
              </w:rPr>
              <w:t>/20</w:t>
            </w:r>
            <w:r w:rsidR="001A1360" w:rsidRPr="00363F4F">
              <w:rPr>
                <w:rFonts w:ascii="Times New Roman" w:hAnsi="Times New Roman" w:cs="Times New Roman"/>
                <w:lang w:val="en-GB"/>
              </w:rPr>
              <w:t>26</w:t>
            </w:r>
          </w:p>
        </w:tc>
        <w:tc>
          <w:tcPr>
            <w:tcW w:w="6946" w:type="dxa"/>
            <w:gridSpan w:val="2"/>
            <w:vAlign w:val="bottom"/>
          </w:tcPr>
          <w:p w14:paraId="63D86F51" w14:textId="6466CE79" w:rsidR="00542263" w:rsidRPr="00363F4F" w:rsidRDefault="001A1360" w:rsidP="003104ED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lang w:val="en-GB"/>
              </w:rPr>
              <w:t xml:space="preserve">KBBZ </w:t>
            </w:r>
            <w:r w:rsidR="00915ED7" w:rsidRPr="00363F4F">
              <w:rPr>
                <w:rFonts w:ascii="Times New Roman" w:hAnsi="Times New Roman" w:cs="Times New Roman"/>
                <w:b/>
                <w:lang w:val="en-GB"/>
              </w:rPr>
              <w:t xml:space="preserve">- </w:t>
            </w:r>
            <w:proofErr w:type="spellStart"/>
            <w:r w:rsidR="00915ED7" w:rsidRPr="00363F4F">
              <w:rPr>
                <w:rFonts w:ascii="Times New Roman" w:hAnsi="Times New Roman" w:cs="Times New Roman"/>
                <w:b/>
                <w:lang w:val="en-GB"/>
              </w:rPr>
              <w:t>Oberstufengymnasium</w:t>
            </w:r>
            <w:proofErr w:type="spellEnd"/>
            <w:r w:rsidRPr="00363F4F">
              <w:rPr>
                <w:rFonts w:ascii="Times New Roman" w:hAnsi="Times New Roman" w:cs="Times New Roman"/>
                <w:bCs/>
                <w:lang w:val="en-GB"/>
              </w:rPr>
              <w:t>, Neunkirchen (Saar)</w:t>
            </w:r>
            <w:r w:rsidR="00DA0E49" w:rsidRPr="00363F4F">
              <w:rPr>
                <w:rFonts w:ascii="Times New Roman" w:hAnsi="Times New Roman" w:cs="Times New Roman"/>
                <w:bCs/>
                <w:lang w:val="en-GB"/>
              </w:rPr>
              <w:t>, DE</w:t>
            </w:r>
          </w:p>
        </w:tc>
      </w:tr>
      <w:tr w:rsidR="00C018E4" w:rsidRPr="00E46904" w14:paraId="62632213" w14:textId="77777777" w:rsidTr="00DC4955">
        <w:trPr>
          <w:trHeight w:val="159"/>
        </w:trPr>
        <w:tc>
          <w:tcPr>
            <w:tcW w:w="2258" w:type="dxa"/>
          </w:tcPr>
          <w:p w14:paraId="2B3E93FC" w14:textId="77777777" w:rsidR="007C6A3C" w:rsidRPr="00363F4F" w:rsidRDefault="007C6A3C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1ABFFA93" w14:textId="7EA6958B" w:rsidR="001A1360" w:rsidRPr="00363F4F" w:rsidRDefault="001A1360" w:rsidP="00DC4955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lang w:val="en-GB"/>
              </w:rPr>
              <w:t xml:space="preserve">Allgemeine </w:t>
            </w:r>
            <w:proofErr w:type="spellStart"/>
            <w:r w:rsidRPr="00363F4F">
              <w:rPr>
                <w:rFonts w:ascii="Times New Roman" w:hAnsi="Times New Roman" w:cs="Times New Roman"/>
                <w:lang w:val="en-GB"/>
              </w:rPr>
              <w:t>Hochschulreife</w:t>
            </w:r>
            <w:proofErr w:type="spellEnd"/>
            <w:r w:rsidR="00372F7B" w:rsidRPr="00363F4F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="00DA0E49" w:rsidRPr="00363F4F">
              <w:rPr>
                <w:rFonts w:ascii="Times New Roman" w:hAnsi="Times New Roman" w:cs="Times New Roman"/>
                <w:lang w:val="en-GB"/>
              </w:rPr>
              <w:t>(German A-Level equivalent)</w:t>
            </w:r>
          </w:p>
        </w:tc>
        <w:tc>
          <w:tcPr>
            <w:tcW w:w="20" w:type="dxa"/>
          </w:tcPr>
          <w:p w14:paraId="51FC9814" w14:textId="77777777" w:rsidR="007C6A3C" w:rsidRPr="00E46904" w:rsidRDefault="007C6A3C" w:rsidP="003104ED">
            <w:pPr>
              <w:rPr>
                <w:rFonts w:ascii="Times New Roman" w:hAnsi="Times New Roman" w:cs="Times New Roman"/>
              </w:rPr>
            </w:pPr>
          </w:p>
        </w:tc>
      </w:tr>
      <w:tr w:rsidR="009D7EAD" w:rsidRPr="00E46904" w14:paraId="1C6A5521" w14:textId="77777777" w:rsidTr="00DC4955">
        <w:trPr>
          <w:trHeight w:val="159"/>
        </w:trPr>
        <w:tc>
          <w:tcPr>
            <w:tcW w:w="2258" w:type="dxa"/>
          </w:tcPr>
          <w:p w14:paraId="44D40E14" w14:textId="77777777" w:rsidR="009D7EAD" w:rsidRPr="00363F4F" w:rsidRDefault="009D7EAD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162CFAB9" w14:textId="205F9F36" w:rsidR="009D7EAD" w:rsidRPr="00363F4F" w:rsidRDefault="009D7EAD" w:rsidP="009D7EA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lang w:val="en-GB"/>
              </w:rPr>
              <w:t xml:space="preserve">Final GPA: 1.0 (1.0 – 5.0, 1.0 being best) </w:t>
            </w:r>
          </w:p>
        </w:tc>
        <w:tc>
          <w:tcPr>
            <w:tcW w:w="20" w:type="dxa"/>
          </w:tcPr>
          <w:p w14:paraId="569B3C6F" w14:textId="77777777" w:rsidR="009D7EAD" w:rsidRPr="00E46904" w:rsidRDefault="009D7EAD" w:rsidP="003104ED">
            <w:pPr>
              <w:rPr>
                <w:rFonts w:ascii="Times New Roman" w:hAnsi="Times New Roman" w:cs="Times New Roman"/>
              </w:rPr>
            </w:pPr>
          </w:p>
        </w:tc>
      </w:tr>
      <w:tr w:rsidR="00DC4955" w:rsidRPr="00E46904" w14:paraId="4E75FF80" w14:textId="77777777" w:rsidTr="00DC4955">
        <w:trPr>
          <w:trHeight w:val="159"/>
        </w:trPr>
        <w:tc>
          <w:tcPr>
            <w:tcW w:w="2258" w:type="dxa"/>
          </w:tcPr>
          <w:p w14:paraId="3FE36992" w14:textId="77777777" w:rsidR="00DC4955" w:rsidRPr="00363F4F" w:rsidRDefault="00DC4955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1255DE88" w14:textId="29D04FDB" w:rsidR="00DC4955" w:rsidRPr="00363F4F" w:rsidRDefault="009D7EAD" w:rsidP="00DC495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i/>
                <w:iCs/>
                <w:lang w:val="en-GB"/>
              </w:rPr>
              <w:t>Focus</w:t>
            </w:r>
            <w:r w:rsidR="00DC4955" w:rsidRPr="00363F4F">
              <w:rPr>
                <w:rFonts w:ascii="Times New Roman" w:hAnsi="Times New Roman" w:cs="Times New Roman"/>
                <w:i/>
                <w:iCs/>
                <w:lang w:val="en-GB"/>
              </w:rPr>
              <w:t>: B</w:t>
            </w:r>
            <w:r w:rsidRPr="00363F4F">
              <w:rPr>
                <w:rFonts w:ascii="Times New Roman" w:hAnsi="Times New Roman" w:cs="Times New Roman"/>
                <w:i/>
                <w:iCs/>
                <w:lang w:val="en-GB"/>
              </w:rPr>
              <w:t>usiness Administration</w:t>
            </w:r>
            <w:r w:rsidR="00DC4955" w:rsidRPr="00363F4F">
              <w:rPr>
                <w:rFonts w:ascii="Times New Roman" w:hAnsi="Times New Roman" w:cs="Times New Roman"/>
                <w:i/>
                <w:iCs/>
                <w:lang w:val="en-GB"/>
              </w:rPr>
              <w:t xml:space="preserve"> (</w:t>
            </w:r>
            <w:r w:rsidRPr="00363F4F">
              <w:rPr>
                <w:rFonts w:ascii="Times New Roman" w:hAnsi="Times New Roman" w:cs="Times New Roman"/>
                <w:i/>
                <w:iCs/>
                <w:lang w:val="en-GB"/>
              </w:rPr>
              <w:t>1.0</w:t>
            </w:r>
            <w:r w:rsidR="00DC4955" w:rsidRPr="00363F4F">
              <w:rPr>
                <w:rFonts w:ascii="Times New Roman" w:hAnsi="Times New Roman" w:cs="Times New Roman"/>
                <w:i/>
                <w:iCs/>
                <w:lang w:val="en-GB"/>
              </w:rPr>
              <w:t>)</w:t>
            </w:r>
          </w:p>
        </w:tc>
        <w:tc>
          <w:tcPr>
            <w:tcW w:w="20" w:type="dxa"/>
          </w:tcPr>
          <w:p w14:paraId="0346CEBE" w14:textId="77777777" w:rsidR="00DC4955" w:rsidRPr="00E46904" w:rsidRDefault="00DC4955" w:rsidP="003104ED">
            <w:pPr>
              <w:rPr>
                <w:rFonts w:ascii="Times New Roman" w:hAnsi="Times New Roman" w:cs="Times New Roman"/>
              </w:rPr>
            </w:pPr>
          </w:p>
        </w:tc>
      </w:tr>
      <w:tr w:rsidR="002508C2" w:rsidRPr="00E46904" w14:paraId="3A2665B3" w14:textId="77777777" w:rsidTr="00736E8C">
        <w:trPr>
          <w:gridAfter w:val="1"/>
          <w:wAfter w:w="20" w:type="dxa"/>
          <w:trHeight w:val="737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6DCF587E" w:rsidR="002508C2" w:rsidRPr="00363F4F" w:rsidRDefault="00DA0E49" w:rsidP="003104ED">
            <w:pPr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Experience</w:t>
            </w:r>
          </w:p>
        </w:tc>
      </w:tr>
      <w:tr w:rsidR="00542263" w:rsidRPr="00E46904" w14:paraId="127C64E2" w14:textId="77777777" w:rsidTr="00736E8C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6E186548" w14:textId="1CE14078" w:rsidR="00542263" w:rsidRPr="00363F4F" w:rsidRDefault="001A1360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07/2025</w:t>
            </w:r>
            <w:r w:rsidR="00542263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– 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08</w:t>
            </w:r>
            <w:r w:rsidR="00140E0A" w:rsidRPr="00363F4F">
              <w:rPr>
                <w:rFonts w:ascii="Times New Roman" w:hAnsi="Times New Roman" w:cs="Times New Roman"/>
                <w:color w:val="000000"/>
                <w:lang w:val="en-GB"/>
              </w:rPr>
              <w:t>/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2026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128E878A" w:rsidR="00542263" w:rsidRPr="00363F4F" w:rsidRDefault="001A1360" w:rsidP="003104ED">
            <w:pPr>
              <w:rPr>
                <w:rFonts w:ascii="Times New Roman" w:hAnsi="Times New Roman" w:cs="Times New Roman"/>
                <w:i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lang w:val="en-GB"/>
              </w:rPr>
              <w:t>SE Energietechnik GmbH</w:t>
            </w:r>
            <w:r w:rsidR="00542263" w:rsidRPr="00363F4F">
              <w:rPr>
                <w:rFonts w:ascii="Times New Roman" w:hAnsi="Times New Roman" w:cs="Times New Roman"/>
                <w:bCs/>
                <w:lang w:val="en-GB"/>
              </w:rPr>
              <w:t xml:space="preserve">, </w:t>
            </w:r>
            <w:r w:rsidRPr="00363F4F">
              <w:rPr>
                <w:rFonts w:ascii="Times New Roman" w:hAnsi="Times New Roman" w:cs="Times New Roman"/>
                <w:bCs/>
                <w:lang w:val="en-GB"/>
              </w:rPr>
              <w:t>Sulzbach (Saar)</w:t>
            </w:r>
            <w:r w:rsidR="009D7EAD" w:rsidRPr="00363F4F">
              <w:rPr>
                <w:rFonts w:ascii="Times New Roman" w:hAnsi="Times New Roman" w:cs="Times New Roman"/>
                <w:bCs/>
                <w:lang w:val="en-GB"/>
              </w:rPr>
              <w:t>, DE</w:t>
            </w:r>
          </w:p>
        </w:tc>
      </w:tr>
      <w:tr w:rsidR="00C018E4" w:rsidRPr="00E46904" w14:paraId="335D84E9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4936F65C" w14:textId="77777777" w:rsidR="00372F7B" w:rsidRPr="00363F4F" w:rsidRDefault="00372F7B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0475B997" w14:textId="3FEE67C5" w:rsidR="00372F7B" w:rsidRPr="00363F4F" w:rsidRDefault="00AA6B19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lang w:val="en-GB"/>
              </w:rPr>
              <w:t xml:space="preserve">Part-time Associate </w:t>
            </w:r>
            <w:r w:rsidR="00C974F5" w:rsidRPr="00363F4F">
              <w:rPr>
                <w:rFonts w:ascii="Times New Roman" w:hAnsi="Times New Roman" w:cs="Times New Roman"/>
                <w:lang w:val="en-GB"/>
              </w:rPr>
              <w:t xml:space="preserve">– </w:t>
            </w:r>
            <w:r w:rsidRPr="00363F4F">
              <w:rPr>
                <w:rFonts w:ascii="Times New Roman" w:hAnsi="Times New Roman" w:cs="Times New Roman"/>
                <w:lang w:val="en-GB"/>
              </w:rPr>
              <w:t>Handicraft</w:t>
            </w:r>
            <w:r w:rsidR="00C974F5" w:rsidRPr="00363F4F">
              <w:rPr>
                <w:rFonts w:ascii="Times New Roman" w:hAnsi="Times New Roman" w:cs="Times New Roman"/>
                <w:lang w:val="en-GB"/>
              </w:rPr>
              <w:t xml:space="preserve"> S</w:t>
            </w:r>
            <w:r w:rsidRPr="00363F4F">
              <w:rPr>
                <w:rFonts w:ascii="Times New Roman" w:hAnsi="Times New Roman" w:cs="Times New Roman"/>
                <w:lang w:val="en-GB"/>
              </w:rPr>
              <w:t>ector</w:t>
            </w:r>
          </w:p>
        </w:tc>
      </w:tr>
      <w:tr w:rsidR="00C018E4" w:rsidRPr="00E46904" w14:paraId="54C3D64C" w14:textId="77777777" w:rsidTr="00140E0A">
        <w:trPr>
          <w:gridAfter w:val="1"/>
          <w:wAfter w:w="20" w:type="dxa"/>
          <w:trHeight w:val="317"/>
        </w:trPr>
        <w:tc>
          <w:tcPr>
            <w:tcW w:w="2258" w:type="dxa"/>
          </w:tcPr>
          <w:p w14:paraId="25C0BB2F" w14:textId="77777777" w:rsidR="00372F7B" w:rsidRPr="00363F4F" w:rsidRDefault="00372F7B" w:rsidP="003104ED">
            <w:pPr>
              <w:rPr>
                <w:rFonts w:ascii="Times New Roman" w:hAnsi="Times New Roman" w:cs="Times New Roman"/>
                <w:i/>
                <w:iCs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6DD9BA0F" w14:textId="42729204" w:rsidR="00372F7B" w:rsidRPr="00363F4F" w:rsidRDefault="001A1360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363F4F">
              <w:rPr>
                <w:rFonts w:ascii="Times New Roman" w:hAnsi="Times New Roman" w:cs="Times New Roman"/>
                <w:i/>
                <w:iCs/>
                <w:lang w:val="en-GB"/>
              </w:rPr>
              <w:t>SE Energietechnik</w:t>
            </w:r>
            <w:r w:rsidR="00BE64BB" w:rsidRPr="00363F4F">
              <w:rPr>
                <w:rFonts w:ascii="Times New Roman" w:hAnsi="Times New Roman" w:cs="Times New Roman"/>
                <w:i/>
                <w:iCs/>
                <w:lang w:val="en-GB"/>
              </w:rPr>
              <w:t xml:space="preserve"> GmbH</w:t>
            </w:r>
            <w:r w:rsidRPr="00363F4F">
              <w:rPr>
                <w:rFonts w:ascii="Times New Roman" w:hAnsi="Times New Roman" w:cs="Times New Roman"/>
                <w:i/>
                <w:iCs/>
                <w:lang w:val="en-GB"/>
              </w:rPr>
              <w:t xml:space="preserve"> </w:t>
            </w:r>
            <w:r w:rsidR="00AA6B19" w:rsidRPr="00363F4F">
              <w:rPr>
                <w:rFonts w:ascii="Times New Roman" w:hAnsi="Times New Roman" w:cs="Times New Roman"/>
                <w:i/>
                <w:iCs/>
                <w:lang w:val="en-GB"/>
              </w:rPr>
              <w:t>is a leading German electrical eng</w:t>
            </w:r>
            <w:r w:rsidR="004B1596" w:rsidRPr="00363F4F">
              <w:rPr>
                <w:rFonts w:ascii="Times New Roman" w:hAnsi="Times New Roman" w:cs="Times New Roman"/>
                <w:i/>
                <w:iCs/>
                <w:lang w:val="en-GB"/>
              </w:rPr>
              <w:t>i</w:t>
            </w:r>
            <w:r w:rsidR="00AA6B19" w:rsidRPr="00363F4F">
              <w:rPr>
                <w:rFonts w:ascii="Times New Roman" w:hAnsi="Times New Roman" w:cs="Times New Roman"/>
                <w:i/>
                <w:iCs/>
                <w:lang w:val="en-GB"/>
              </w:rPr>
              <w:t xml:space="preserve">neering firm specializing in gas and hydrogen infrastructure </w:t>
            </w:r>
          </w:p>
        </w:tc>
      </w:tr>
      <w:tr w:rsidR="00C018E4" w:rsidRPr="00E46904" w14:paraId="5178A3D0" w14:textId="77777777" w:rsidTr="00DC4955">
        <w:trPr>
          <w:gridAfter w:val="1"/>
          <w:wAfter w:w="20" w:type="dxa"/>
          <w:trHeight w:val="317"/>
        </w:trPr>
        <w:tc>
          <w:tcPr>
            <w:tcW w:w="2258" w:type="dxa"/>
          </w:tcPr>
          <w:p w14:paraId="02858F79" w14:textId="77777777" w:rsidR="00372F7B" w:rsidRPr="00363F4F" w:rsidRDefault="00372F7B" w:rsidP="003104ED">
            <w:pPr>
              <w:rPr>
                <w:rFonts w:ascii="Times New Roman" w:hAnsi="Times New Roman" w:cs="Times New Roman"/>
                <w:i/>
                <w:iCs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58DDD671" w14:textId="6A50AA09" w:rsidR="00372F7B" w:rsidRPr="00363F4F" w:rsidRDefault="00AA6B19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363F4F">
              <w:rPr>
                <w:rFonts w:ascii="Times New Roman" w:hAnsi="Times New Roman" w:cs="Times New Roman"/>
                <w:i/>
                <w:iCs/>
                <w:lang w:val="en-GB"/>
              </w:rPr>
              <w:t>Collaborated in a team to implement technical components for multi-million-euro projects</w:t>
            </w:r>
          </w:p>
        </w:tc>
      </w:tr>
      <w:tr w:rsidR="00C0478E" w:rsidRPr="00E46904" w14:paraId="02BE4FDE" w14:textId="77777777" w:rsidTr="00DC4955">
        <w:trPr>
          <w:gridAfter w:val="1"/>
          <w:wAfter w:w="20" w:type="dxa"/>
          <w:trHeight w:val="317"/>
        </w:trPr>
        <w:tc>
          <w:tcPr>
            <w:tcW w:w="2258" w:type="dxa"/>
          </w:tcPr>
          <w:p w14:paraId="356F7611" w14:textId="77777777" w:rsidR="00C0478E" w:rsidRPr="00363F4F" w:rsidRDefault="00C0478E" w:rsidP="003104ED">
            <w:pPr>
              <w:rPr>
                <w:rFonts w:ascii="Times New Roman" w:hAnsi="Times New Roman" w:cs="Times New Roman"/>
                <w:i/>
                <w:iCs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10114CDC" w14:textId="569ACA31" w:rsidR="00C0478E" w:rsidRPr="00363F4F" w:rsidRDefault="00AA6B19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363F4F">
              <w:rPr>
                <w:rFonts w:ascii="Times New Roman" w:hAnsi="Times New Roman" w:cs="Times New Roman"/>
                <w:i/>
                <w:iCs/>
                <w:lang w:val="en-GB"/>
              </w:rPr>
              <w:t xml:space="preserve">Wired measurement and control technology switchgear systems </w:t>
            </w:r>
          </w:p>
        </w:tc>
      </w:tr>
      <w:tr w:rsidR="002508C2" w:rsidRPr="00E46904" w14:paraId="5905F916" w14:textId="77777777" w:rsidTr="00736E8C">
        <w:trPr>
          <w:gridAfter w:val="1"/>
          <w:wAfter w:w="20" w:type="dxa"/>
          <w:trHeight w:val="737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vAlign w:val="bottom"/>
          </w:tcPr>
          <w:p w14:paraId="7800FD65" w14:textId="4D8572BB" w:rsidR="002508C2" w:rsidRPr="00363F4F" w:rsidRDefault="00542263" w:rsidP="003104ED">
            <w:pPr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E</w:t>
            </w:r>
            <w:r w:rsidR="00DA0E49" w:rsidRPr="00363F4F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xtracurricular</w:t>
            </w:r>
            <w:r w:rsidRPr="00363F4F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 xml:space="preserve"> </w:t>
            </w:r>
            <w:r w:rsidR="00DA0E49" w:rsidRPr="00363F4F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Activities</w:t>
            </w:r>
          </w:p>
        </w:tc>
      </w:tr>
      <w:tr w:rsidR="00AC7D8B" w:rsidRPr="00E46904" w14:paraId="2479FE1D" w14:textId="77777777" w:rsidTr="00736E8C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5531A253" w14:textId="123C20F1" w:rsidR="00AC7D8B" w:rsidRPr="00363F4F" w:rsidRDefault="003104ED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07/2026</w:t>
            </w:r>
            <w:r w:rsidR="00AC7D8B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– </w:t>
            </w:r>
            <w:r w:rsidR="009D7EAD" w:rsidRPr="00363F4F">
              <w:rPr>
                <w:rFonts w:ascii="Times New Roman" w:hAnsi="Times New Roman" w:cs="Times New Roman"/>
                <w:color w:val="000000"/>
                <w:lang w:val="en-GB"/>
              </w:rPr>
              <w:t>present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7AE7915E" w:rsidR="00AC7D8B" w:rsidRPr="00363F4F" w:rsidRDefault="003104ED" w:rsidP="003104ED">
            <w:pPr>
              <w:rPr>
                <w:rFonts w:ascii="Times New Roman" w:hAnsi="Times New Roman" w:cs="Times New Roman"/>
                <w:iCs/>
                <w:lang w:val="en-GB"/>
              </w:rPr>
            </w:pPr>
            <w:proofErr w:type="spellStart"/>
            <w:r w:rsidRPr="00363F4F">
              <w:rPr>
                <w:rFonts w:ascii="Times New Roman" w:hAnsi="Times New Roman" w:cs="Times New Roman"/>
                <w:b/>
                <w:lang w:val="en-GB"/>
              </w:rPr>
              <w:t>FinanceHub</w:t>
            </w:r>
            <w:proofErr w:type="spellEnd"/>
            <w:r w:rsidRPr="00363F4F">
              <w:rPr>
                <w:rFonts w:ascii="Times New Roman" w:hAnsi="Times New Roman" w:cs="Times New Roman"/>
                <w:b/>
                <w:lang w:val="en-GB"/>
              </w:rPr>
              <w:t xml:space="preserve"> </w:t>
            </w:r>
            <w:proofErr w:type="spellStart"/>
            <w:r w:rsidRPr="00363F4F">
              <w:rPr>
                <w:rFonts w:ascii="Times New Roman" w:hAnsi="Times New Roman" w:cs="Times New Roman"/>
                <w:b/>
                <w:lang w:val="en-GB"/>
              </w:rPr>
              <w:t>e.V</w:t>
            </w:r>
            <w:proofErr w:type="spellEnd"/>
            <w:r w:rsidR="00AC7D8B" w:rsidRPr="00363F4F">
              <w:rPr>
                <w:rFonts w:ascii="Times New Roman" w:hAnsi="Times New Roman" w:cs="Times New Roman"/>
                <w:bCs/>
                <w:lang w:val="en-GB"/>
              </w:rPr>
              <w:t xml:space="preserve">, </w:t>
            </w:r>
            <w:r w:rsidRPr="00363F4F">
              <w:rPr>
                <w:rFonts w:ascii="Times New Roman" w:hAnsi="Times New Roman" w:cs="Times New Roman"/>
                <w:bCs/>
                <w:lang w:val="en-GB"/>
              </w:rPr>
              <w:t>M</w:t>
            </w:r>
            <w:r w:rsidR="001C15F1" w:rsidRPr="00363F4F">
              <w:rPr>
                <w:rFonts w:ascii="Times New Roman" w:hAnsi="Times New Roman" w:cs="Times New Roman"/>
                <w:bCs/>
                <w:lang w:val="en-GB"/>
              </w:rPr>
              <w:t>unich</w:t>
            </w:r>
            <w:r w:rsidR="009D7EAD" w:rsidRPr="00363F4F">
              <w:rPr>
                <w:rFonts w:ascii="Times New Roman" w:hAnsi="Times New Roman" w:cs="Times New Roman"/>
                <w:bCs/>
                <w:lang w:val="en-GB"/>
              </w:rPr>
              <w:t>, DE</w:t>
            </w:r>
          </w:p>
        </w:tc>
      </w:tr>
      <w:tr w:rsidR="00C018E4" w:rsidRPr="00E46904" w14:paraId="060CDF6F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77166A5C" w14:textId="77777777" w:rsidR="00372F7B" w:rsidRPr="00363F4F" w:rsidRDefault="00372F7B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0F8896C6" w14:textId="432040D5" w:rsidR="00372F7B" w:rsidRPr="00363F4F" w:rsidRDefault="009D7EAD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Member of the Marketing</w:t>
            </w:r>
            <w:r w:rsidR="001C15F1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T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eam</w:t>
            </w:r>
          </w:p>
        </w:tc>
      </w:tr>
      <w:tr w:rsidR="00C018E4" w:rsidRPr="00E46904" w14:paraId="372B441B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36E44CF6" w14:textId="77777777" w:rsidR="00723643" w:rsidRPr="00363F4F" w:rsidRDefault="00723643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6F695693" w14:textId="6DD58AFF" w:rsidR="00723643" w:rsidRPr="00363F4F" w:rsidRDefault="00AA6B19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Created pitch decks for presentations to corporate and event partners</w:t>
            </w:r>
          </w:p>
        </w:tc>
      </w:tr>
      <w:tr w:rsidR="00AC7D8B" w:rsidRPr="00E46904" w14:paraId="793F0D84" w14:textId="77777777" w:rsidTr="00736E8C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1B86188B" w14:textId="62CA97B4" w:rsidR="00AC7D8B" w:rsidRPr="00363F4F" w:rsidRDefault="00BE64BB" w:rsidP="003104ED">
            <w:p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08/2023</w:t>
            </w:r>
            <w:r w:rsidR="00AC7D8B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– 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06/2026</w:t>
            </w:r>
          </w:p>
        </w:tc>
        <w:tc>
          <w:tcPr>
            <w:tcW w:w="6946" w:type="dxa"/>
            <w:gridSpan w:val="2"/>
            <w:vAlign w:val="bottom"/>
          </w:tcPr>
          <w:p w14:paraId="02686032" w14:textId="56E464F8" w:rsidR="00AC7D8B" w:rsidRPr="00363F4F" w:rsidRDefault="00BE64BB" w:rsidP="003104ED">
            <w:pPr>
              <w:rPr>
                <w:rFonts w:ascii="Times New Roman" w:hAnsi="Times New Roman" w:cs="Times New Roman"/>
                <w:iCs/>
                <w:color w:val="000000"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lang w:val="en-GB"/>
              </w:rPr>
              <w:t xml:space="preserve">KBBZ - </w:t>
            </w:r>
            <w:proofErr w:type="spellStart"/>
            <w:r w:rsidRPr="00363F4F">
              <w:rPr>
                <w:rFonts w:ascii="Times New Roman" w:hAnsi="Times New Roman" w:cs="Times New Roman"/>
                <w:b/>
                <w:lang w:val="en-GB"/>
              </w:rPr>
              <w:t>Oberstufengymnasium</w:t>
            </w:r>
            <w:proofErr w:type="spellEnd"/>
            <w:r w:rsidR="00AC7D8B" w:rsidRPr="00363F4F">
              <w:rPr>
                <w:rFonts w:ascii="Times New Roman" w:hAnsi="Times New Roman" w:cs="Times New Roman"/>
                <w:bCs/>
                <w:lang w:val="en-GB"/>
              </w:rPr>
              <w:t>,</w:t>
            </w:r>
            <w:r w:rsidRPr="00363F4F">
              <w:rPr>
                <w:rFonts w:ascii="Times New Roman" w:hAnsi="Times New Roman" w:cs="Times New Roman"/>
                <w:bCs/>
                <w:lang w:val="en-GB"/>
              </w:rPr>
              <w:t xml:space="preserve"> Neunkirchen (Saar)</w:t>
            </w:r>
            <w:r w:rsidR="009D7EAD" w:rsidRPr="00363F4F">
              <w:rPr>
                <w:rFonts w:ascii="Times New Roman" w:hAnsi="Times New Roman" w:cs="Times New Roman"/>
                <w:bCs/>
                <w:lang w:val="en-GB"/>
              </w:rPr>
              <w:t>, DE</w:t>
            </w:r>
          </w:p>
        </w:tc>
      </w:tr>
      <w:tr w:rsidR="00C018E4" w:rsidRPr="00E46904" w14:paraId="792A0086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0269F0F4" w14:textId="77777777" w:rsidR="00C018E4" w:rsidRPr="00363F4F" w:rsidRDefault="00C018E4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354D7FBB" w14:textId="7848D61E" w:rsidR="00C018E4" w:rsidRPr="00363F4F" w:rsidRDefault="004B1596" w:rsidP="003104ED">
            <w:pPr>
              <w:rPr>
                <w:rFonts w:ascii="Times New Roman" w:hAnsi="Times New Roman" w:cs="Times New Roman"/>
                <w:color w:val="000000"/>
                <w:lang w:val="en-GB"/>
              </w:rPr>
            </w:pP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Head Student </w:t>
            </w:r>
            <w:r w:rsidR="00C974F5" w:rsidRPr="00363F4F">
              <w:rPr>
                <w:rFonts w:ascii="Times New Roman" w:hAnsi="Times New Roman" w:cs="Times New Roman"/>
                <w:color w:val="000000"/>
                <w:lang w:val="en-GB"/>
              </w:rPr>
              <w:t>Representative</w:t>
            </w:r>
          </w:p>
        </w:tc>
      </w:tr>
      <w:tr w:rsidR="00C018E4" w:rsidRPr="00E46904" w14:paraId="0610C49B" w14:textId="77777777" w:rsidTr="00DC4955">
        <w:trPr>
          <w:gridAfter w:val="1"/>
          <w:wAfter w:w="20" w:type="dxa"/>
          <w:trHeight w:val="317"/>
        </w:trPr>
        <w:tc>
          <w:tcPr>
            <w:tcW w:w="2258" w:type="dxa"/>
          </w:tcPr>
          <w:p w14:paraId="72DE6FB0" w14:textId="77777777" w:rsidR="00C018E4" w:rsidRPr="00363F4F" w:rsidRDefault="00C018E4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5A6F976B" w14:textId="6F66B776" w:rsidR="00C018E4" w:rsidRPr="00363F4F" w:rsidRDefault="001C15F1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  <w:color w:val="000000"/>
                <w:lang w:val="en-GB"/>
              </w:rPr>
            </w:pP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Independently organized and planned the graduation gala for 300+ guests, managing catering and decoration</w:t>
            </w:r>
          </w:p>
        </w:tc>
      </w:tr>
      <w:tr w:rsidR="00C018E4" w:rsidRPr="00E46904" w14:paraId="72A149E3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1D25F2D0" w14:textId="77777777" w:rsidR="00C018E4" w:rsidRPr="00363F4F" w:rsidRDefault="00C018E4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53E0D03B" w14:textId="45CA6FED" w:rsidR="00C018E4" w:rsidRPr="00363F4F" w:rsidRDefault="001C15F1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  <w:color w:val="000000"/>
                <w:lang w:val="en-GB"/>
              </w:rPr>
            </w:pP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Designed the evening program and delivered the keynote speech</w:t>
            </w:r>
          </w:p>
        </w:tc>
      </w:tr>
      <w:tr w:rsidR="00E64FF5" w:rsidRPr="00E46904" w14:paraId="1C2EDF95" w14:textId="77777777" w:rsidTr="00140E0A">
        <w:trPr>
          <w:gridAfter w:val="1"/>
          <w:wAfter w:w="20" w:type="dxa"/>
          <w:trHeight w:val="317"/>
        </w:trPr>
        <w:tc>
          <w:tcPr>
            <w:tcW w:w="2258" w:type="dxa"/>
          </w:tcPr>
          <w:p w14:paraId="2D7DC90A" w14:textId="77777777" w:rsidR="00E64FF5" w:rsidRPr="00363F4F" w:rsidRDefault="00E64FF5" w:rsidP="003104E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4D965B06" w14:textId="33F9A3E4" w:rsidR="00E64FF5" w:rsidRPr="00363F4F" w:rsidRDefault="001C15F1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  <w:color w:val="000000"/>
                <w:lang w:val="en-GB"/>
              </w:rPr>
            </w:pP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Key achievement: Raised €10,000+ in funding through self-organized events and donation campaigns</w:t>
            </w:r>
          </w:p>
        </w:tc>
      </w:tr>
      <w:tr w:rsidR="002508C2" w:rsidRPr="00E46904" w14:paraId="482569A2" w14:textId="77777777" w:rsidTr="00736E8C">
        <w:trPr>
          <w:gridAfter w:val="1"/>
          <w:wAfter w:w="20" w:type="dxa"/>
          <w:trHeight w:val="737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5433D1B0" w:rsidR="002508C2" w:rsidRPr="00363F4F" w:rsidRDefault="00DA0E49" w:rsidP="003104ED">
            <w:pPr>
              <w:rPr>
                <w:rFonts w:ascii="Times New Roman" w:hAnsi="Times New Roman" w:cs="Times New Roman"/>
                <w:b/>
                <w:smallCaps/>
                <w:sz w:val="32"/>
                <w:szCs w:val="32"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smallCaps/>
                <w:sz w:val="32"/>
                <w:szCs w:val="32"/>
                <w:lang w:val="en-GB"/>
              </w:rPr>
              <w:t>Other</w:t>
            </w:r>
          </w:p>
        </w:tc>
      </w:tr>
      <w:tr w:rsidR="00AC7D8B" w:rsidRPr="00E46904" w14:paraId="2B257790" w14:textId="77777777" w:rsidTr="00736E8C">
        <w:trPr>
          <w:gridAfter w:val="1"/>
          <w:wAfter w:w="20" w:type="dxa"/>
          <w:trHeight w:val="397"/>
        </w:trPr>
        <w:tc>
          <w:tcPr>
            <w:tcW w:w="9204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420E15EA" w:rsidR="00AC7D8B" w:rsidRPr="00363F4F" w:rsidRDefault="009D7EAD" w:rsidP="003104ED">
            <w:pPr>
              <w:pStyle w:val="Listenabsatz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bCs/>
                <w:lang w:val="en-GB"/>
              </w:rPr>
              <w:t>Languages</w:t>
            </w:r>
            <w:r w:rsidR="00AC7D8B" w:rsidRPr="00363F4F"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  <w:r w:rsidR="00AC7D8B" w:rsidRPr="00363F4F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363F4F">
              <w:rPr>
                <w:rFonts w:ascii="Times New Roman" w:hAnsi="Times New Roman" w:cs="Times New Roman"/>
                <w:lang w:val="en-GB"/>
              </w:rPr>
              <w:t>German</w:t>
            </w:r>
            <w:r w:rsidR="00AC7D8B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(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native</w:t>
            </w:r>
            <w:r w:rsidR="00AC7D8B" w:rsidRPr="00363F4F">
              <w:rPr>
                <w:rFonts w:ascii="Times New Roman" w:hAnsi="Times New Roman" w:cs="Times New Roman"/>
                <w:color w:val="000000"/>
                <w:lang w:val="en-GB"/>
              </w:rPr>
              <w:t>), English (f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luent</w:t>
            </w:r>
            <w:r w:rsidR="00AC7D8B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), </w:t>
            </w:r>
            <w:r w:rsidR="001A1360" w:rsidRPr="00363F4F">
              <w:rPr>
                <w:rFonts w:ascii="Times New Roman" w:hAnsi="Times New Roman" w:cs="Times New Roman"/>
                <w:color w:val="000000"/>
                <w:lang w:val="en-GB"/>
              </w:rPr>
              <w:t>Spanis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h</w:t>
            </w:r>
            <w:r w:rsidR="00AC7D8B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(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basic k</w:t>
            </w:r>
            <w:r w:rsidR="004B1596" w:rsidRPr="00363F4F">
              <w:rPr>
                <w:rFonts w:ascii="Times New Roman" w:hAnsi="Times New Roman" w:cs="Times New Roman"/>
                <w:color w:val="000000"/>
                <w:lang w:val="en-GB"/>
              </w:rPr>
              <w:t>now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ledge</w:t>
            </w:r>
            <w:r w:rsidR="00AC7D8B" w:rsidRPr="00363F4F">
              <w:rPr>
                <w:rFonts w:ascii="Times New Roman" w:hAnsi="Times New Roman" w:cs="Times New Roman"/>
                <w:color w:val="000000"/>
                <w:lang w:val="en-GB"/>
              </w:rPr>
              <w:t>)</w:t>
            </w:r>
          </w:p>
        </w:tc>
      </w:tr>
      <w:tr w:rsidR="00AC7D8B" w:rsidRPr="00E46904" w14:paraId="45706C3F" w14:textId="77777777" w:rsidTr="00736E8C">
        <w:trPr>
          <w:gridAfter w:val="1"/>
          <w:wAfter w:w="20" w:type="dxa"/>
          <w:trHeight w:val="397"/>
        </w:trPr>
        <w:tc>
          <w:tcPr>
            <w:tcW w:w="9204" w:type="dxa"/>
            <w:gridSpan w:val="3"/>
            <w:vAlign w:val="bottom"/>
          </w:tcPr>
          <w:p w14:paraId="60CA2168" w14:textId="7B425CAA" w:rsidR="00AC7D8B" w:rsidRPr="00363F4F" w:rsidRDefault="00AC7D8B" w:rsidP="003104ED">
            <w:pPr>
              <w:pStyle w:val="Listenabsatz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bCs/>
                <w:lang w:val="en-GB"/>
              </w:rPr>
              <w:t>IT:</w:t>
            </w:r>
            <w:r w:rsidRPr="00363F4F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Microsoft Office (Word, Excel, PowerPoint)</w:t>
            </w:r>
            <w:r w:rsidR="00A068E1" w:rsidRPr="00363F4F">
              <w:rPr>
                <w:rFonts w:ascii="Times New Roman" w:hAnsi="Times New Roman" w:cs="Times New Roman"/>
                <w:color w:val="000000"/>
                <w:lang w:val="en-GB"/>
              </w:rPr>
              <w:t>, Google Gemini</w:t>
            </w:r>
          </w:p>
        </w:tc>
      </w:tr>
      <w:tr w:rsidR="00AC7D8B" w:rsidRPr="00E46904" w14:paraId="70CB01B0" w14:textId="77777777" w:rsidTr="00736E8C">
        <w:trPr>
          <w:gridAfter w:val="1"/>
          <w:wAfter w:w="20" w:type="dxa"/>
          <w:trHeight w:val="624"/>
        </w:trPr>
        <w:tc>
          <w:tcPr>
            <w:tcW w:w="9204" w:type="dxa"/>
            <w:gridSpan w:val="3"/>
            <w:vAlign w:val="bottom"/>
          </w:tcPr>
          <w:p w14:paraId="598C2742" w14:textId="2AE17C3F" w:rsidR="00AC7D8B" w:rsidRPr="00363F4F" w:rsidRDefault="00AC7D8B" w:rsidP="003104ED">
            <w:pPr>
              <w:pStyle w:val="Listenabsatz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GB"/>
              </w:rPr>
            </w:pPr>
            <w:r w:rsidRPr="00363F4F">
              <w:rPr>
                <w:rFonts w:ascii="Times New Roman" w:hAnsi="Times New Roman" w:cs="Times New Roman"/>
                <w:b/>
                <w:bCs/>
                <w:lang w:val="en-GB"/>
              </w:rPr>
              <w:t>Interes</w:t>
            </w:r>
            <w:r w:rsidR="009D7EAD" w:rsidRPr="00363F4F">
              <w:rPr>
                <w:rFonts w:ascii="Times New Roman" w:hAnsi="Times New Roman" w:cs="Times New Roman"/>
                <w:b/>
                <w:bCs/>
                <w:lang w:val="en-GB"/>
              </w:rPr>
              <w:t>ts</w:t>
            </w:r>
            <w:r w:rsidRPr="00363F4F"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  <w:r w:rsidRPr="00363F4F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="009D7EAD" w:rsidRPr="00363F4F">
              <w:rPr>
                <w:rFonts w:ascii="Times New Roman" w:hAnsi="Times New Roman" w:cs="Times New Roman"/>
                <w:lang w:val="en-GB"/>
              </w:rPr>
              <w:t xml:space="preserve">Football 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>(</w:t>
            </w:r>
            <w:r w:rsidR="009D7EAD" w:rsidRPr="00363F4F">
              <w:rPr>
                <w:rFonts w:ascii="Times New Roman" w:hAnsi="Times New Roman" w:cs="Times New Roman"/>
                <w:color w:val="000000"/>
                <w:lang w:val="en-GB"/>
              </w:rPr>
              <w:t>Fan</w:t>
            </w:r>
            <w:r w:rsidR="00C974F5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</w:t>
            </w:r>
            <w:r w:rsidR="009D7EAD" w:rsidRPr="00363F4F">
              <w:rPr>
                <w:rFonts w:ascii="Times New Roman" w:hAnsi="Times New Roman" w:cs="Times New Roman"/>
                <w:color w:val="000000"/>
                <w:lang w:val="en-GB"/>
              </w:rPr>
              <w:t>club</w:t>
            </w:r>
            <w:r w:rsidR="00C974F5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involvement:</w:t>
            </w:r>
            <w:r w:rsidR="009D7EAD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</w:t>
            </w:r>
            <w:r w:rsidR="00844F46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SV </w:t>
            </w:r>
            <w:proofErr w:type="spellStart"/>
            <w:r w:rsidR="00844F46" w:rsidRPr="00363F4F">
              <w:rPr>
                <w:rFonts w:ascii="Times New Roman" w:hAnsi="Times New Roman" w:cs="Times New Roman"/>
                <w:color w:val="000000"/>
                <w:lang w:val="en-GB"/>
              </w:rPr>
              <w:t>Elversberg</w:t>
            </w:r>
            <w:proofErr w:type="spellEnd"/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), </w:t>
            </w:r>
            <w:r w:rsidR="009D7EAD" w:rsidRPr="00363F4F">
              <w:rPr>
                <w:rFonts w:ascii="Times New Roman" w:hAnsi="Times New Roman" w:cs="Times New Roman"/>
                <w:color w:val="000000"/>
                <w:lang w:val="en-GB"/>
              </w:rPr>
              <w:t>Reading</w:t>
            </w:r>
            <w:r w:rsidR="00844F46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(non-fi</w:t>
            </w:r>
            <w:r w:rsidR="009D7EAD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ction </w:t>
            </w:r>
            <w:r w:rsidR="00C974F5" w:rsidRPr="00363F4F">
              <w:rPr>
                <w:rFonts w:ascii="Times New Roman" w:hAnsi="Times New Roman" w:cs="Times New Roman"/>
                <w:color w:val="000000"/>
                <w:lang w:val="en-GB"/>
              </w:rPr>
              <w:t>on</w:t>
            </w:r>
            <w:r w:rsidR="009D7EAD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personal d</w:t>
            </w:r>
            <w:r w:rsidR="00844F46" w:rsidRPr="00363F4F">
              <w:rPr>
                <w:rFonts w:ascii="Times New Roman" w:hAnsi="Times New Roman" w:cs="Times New Roman"/>
                <w:color w:val="000000"/>
                <w:lang w:val="en-GB"/>
              </w:rPr>
              <w:t>evelopment)</w:t>
            </w:r>
            <w:r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, </w:t>
            </w:r>
            <w:r w:rsidR="009D7EAD" w:rsidRPr="00363F4F">
              <w:rPr>
                <w:rFonts w:ascii="Times New Roman" w:hAnsi="Times New Roman" w:cs="Times New Roman"/>
                <w:color w:val="000000"/>
                <w:lang w:val="en-GB"/>
              </w:rPr>
              <w:t>Health</w:t>
            </w:r>
            <w:r w:rsidR="00844F46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 (</w:t>
            </w:r>
            <w:r w:rsidR="009D7EAD" w:rsidRPr="00363F4F">
              <w:rPr>
                <w:rFonts w:ascii="Times New Roman" w:hAnsi="Times New Roman" w:cs="Times New Roman"/>
                <w:color w:val="000000"/>
                <w:lang w:val="en-GB"/>
              </w:rPr>
              <w:t>strength training</w:t>
            </w:r>
            <w:r w:rsidR="00844F46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, </w:t>
            </w:r>
            <w:r w:rsidR="00AA6B19" w:rsidRPr="00363F4F">
              <w:rPr>
                <w:rFonts w:ascii="Times New Roman" w:hAnsi="Times New Roman" w:cs="Times New Roman"/>
                <w:color w:val="000000"/>
                <w:lang w:val="en-GB"/>
              </w:rPr>
              <w:t>nutrition</w:t>
            </w:r>
            <w:r w:rsidR="00844F46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, </w:t>
            </w:r>
            <w:r w:rsidR="00AA6B19" w:rsidRPr="00363F4F">
              <w:rPr>
                <w:rFonts w:ascii="Times New Roman" w:hAnsi="Times New Roman" w:cs="Times New Roman"/>
                <w:color w:val="000000"/>
                <w:lang w:val="en-GB"/>
              </w:rPr>
              <w:t>wrestling</w:t>
            </w:r>
            <w:r w:rsidR="00844F46" w:rsidRPr="00363F4F">
              <w:rPr>
                <w:rFonts w:ascii="Times New Roman" w:hAnsi="Times New Roman" w:cs="Times New Roman"/>
                <w:color w:val="000000"/>
                <w:lang w:val="en-GB"/>
              </w:rPr>
              <w:t xml:space="preserve">, </w:t>
            </w:r>
            <w:r w:rsidR="00AA6B19" w:rsidRPr="00363F4F">
              <w:rPr>
                <w:rFonts w:ascii="Times New Roman" w:hAnsi="Times New Roman" w:cs="Times New Roman"/>
                <w:color w:val="000000"/>
                <w:lang w:val="en-GB"/>
              </w:rPr>
              <w:t>endurance training</w:t>
            </w:r>
            <w:r w:rsidR="00844F46" w:rsidRPr="00363F4F">
              <w:rPr>
                <w:rFonts w:ascii="Times New Roman" w:hAnsi="Times New Roman" w:cs="Times New Roman"/>
                <w:color w:val="000000"/>
                <w:lang w:val="en-GB"/>
              </w:rPr>
              <w:t>)</w:t>
            </w:r>
          </w:p>
        </w:tc>
      </w:tr>
    </w:tbl>
    <w:p w14:paraId="0747D2BF" w14:textId="21256CF4" w:rsidR="00723643" w:rsidRPr="00E46904" w:rsidRDefault="00723643">
      <w:pPr>
        <w:rPr>
          <w:rFonts w:ascii="Times New Roman" w:hAnsi="Times New Roman" w:cs="Times New Roman"/>
        </w:rPr>
      </w:pPr>
    </w:p>
    <w:sectPr w:rsidR="00723643" w:rsidRPr="00E46904" w:rsidSect="00AC7D8B">
      <w:pgSz w:w="11906" w:h="16838"/>
      <w:pgMar w:top="1134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947018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D4AED"/>
    <w:multiLevelType w:val="hybridMultilevel"/>
    <w:tmpl w:val="4B60FA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6252">
    <w:abstractNumId w:val="3"/>
  </w:num>
  <w:num w:numId="2" w16cid:durableId="1630012590">
    <w:abstractNumId w:val="4"/>
  </w:num>
  <w:num w:numId="3" w16cid:durableId="822042345">
    <w:abstractNumId w:val="5"/>
  </w:num>
  <w:num w:numId="4" w16cid:durableId="1009408124">
    <w:abstractNumId w:val="0"/>
  </w:num>
  <w:num w:numId="5" w16cid:durableId="1900432703">
    <w:abstractNumId w:val="1"/>
  </w:num>
  <w:num w:numId="6" w16cid:durableId="1377974742">
    <w:abstractNumId w:val="2"/>
  </w:num>
  <w:num w:numId="7" w16cid:durableId="121354133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140E0A"/>
    <w:rsid w:val="00162A5A"/>
    <w:rsid w:val="001A1360"/>
    <w:rsid w:val="001C15F1"/>
    <w:rsid w:val="001D4DCD"/>
    <w:rsid w:val="0023054D"/>
    <w:rsid w:val="002508C2"/>
    <w:rsid w:val="00270A39"/>
    <w:rsid w:val="00282DB0"/>
    <w:rsid w:val="002D4516"/>
    <w:rsid w:val="003104ED"/>
    <w:rsid w:val="00314B7A"/>
    <w:rsid w:val="00363F4F"/>
    <w:rsid w:val="00372F7B"/>
    <w:rsid w:val="00443668"/>
    <w:rsid w:val="00466B7D"/>
    <w:rsid w:val="004A54BA"/>
    <w:rsid w:val="004B1596"/>
    <w:rsid w:val="00507EA7"/>
    <w:rsid w:val="00542263"/>
    <w:rsid w:val="006047BB"/>
    <w:rsid w:val="00614778"/>
    <w:rsid w:val="00632D5A"/>
    <w:rsid w:val="0065564D"/>
    <w:rsid w:val="00693E09"/>
    <w:rsid w:val="006B7F78"/>
    <w:rsid w:val="00723643"/>
    <w:rsid w:val="00733DA1"/>
    <w:rsid w:val="00736E8C"/>
    <w:rsid w:val="00763DCE"/>
    <w:rsid w:val="00785254"/>
    <w:rsid w:val="007966F0"/>
    <w:rsid w:val="007C6A3C"/>
    <w:rsid w:val="00814F18"/>
    <w:rsid w:val="00844F46"/>
    <w:rsid w:val="008B0FC0"/>
    <w:rsid w:val="00915ED7"/>
    <w:rsid w:val="00962F05"/>
    <w:rsid w:val="00964777"/>
    <w:rsid w:val="009D5106"/>
    <w:rsid w:val="009D7EAD"/>
    <w:rsid w:val="009F04AB"/>
    <w:rsid w:val="00A068E1"/>
    <w:rsid w:val="00A62A2F"/>
    <w:rsid w:val="00A715DC"/>
    <w:rsid w:val="00AA6B19"/>
    <w:rsid w:val="00AB2A5A"/>
    <w:rsid w:val="00AC7D8B"/>
    <w:rsid w:val="00B359DB"/>
    <w:rsid w:val="00B510AC"/>
    <w:rsid w:val="00B5178D"/>
    <w:rsid w:val="00B517E9"/>
    <w:rsid w:val="00B61B0F"/>
    <w:rsid w:val="00B90595"/>
    <w:rsid w:val="00BD640A"/>
    <w:rsid w:val="00BE64BB"/>
    <w:rsid w:val="00C018E4"/>
    <w:rsid w:val="00C0478E"/>
    <w:rsid w:val="00C066FA"/>
    <w:rsid w:val="00C55067"/>
    <w:rsid w:val="00C974F5"/>
    <w:rsid w:val="00CA7CC5"/>
    <w:rsid w:val="00CF31EE"/>
    <w:rsid w:val="00D10083"/>
    <w:rsid w:val="00DA0E49"/>
    <w:rsid w:val="00DA6642"/>
    <w:rsid w:val="00DC4955"/>
    <w:rsid w:val="00E431ED"/>
    <w:rsid w:val="00E46904"/>
    <w:rsid w:val="00E64FF5"/>
    <w:rsid w:val="00EB5816"/>
    <w:rsid w:val="00ED3C85"/>
    <w:rsid w:val="00F11BEF"/>
    <w:rsid w:val="00F258E7"/>
    <w:rsid w:val="00F345E3"/>
    <w:rsid w:val="00F80053"/>
    <w:rsid w:val="00FA02C7"/>
    <w:rsid w:val="00FC5ADC"/>
    <w:rsid w:val="00FE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1594</Characters>
  <Application>Microsoft Office Word</Application>
  <DocSecurity>0</DocSecurity>
  <Lines>69</Lines>
  <Paragraphs>46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Samuel Ziegler</cp:lastModifiedBy>
  <cp:revision>11</cp:revision>
  <dcterms:created xsi:type="dcterms:W3CDTF">2026-07-22T10:20:00Z</dcterms:created>
  <dcterms:modified xsi:type="dcterms:W3CDTF">2026-07-31T11:43:00Z</dcterms:modified>
</cp:coreProperties>
</file>