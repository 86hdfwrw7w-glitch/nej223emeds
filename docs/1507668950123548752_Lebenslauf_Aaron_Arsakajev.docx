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4535"/>
        <w:gridCol w:w="147"/>
        <w:gridCol w:w="284"/>
        <w:gridCol w:w="567"/>
        <w:gridCol w:w="283"/>
        <w:gridCol w:w="567"/>
        <w:gridCol w:w="284"/>
        <w:gridCol w:w="709"/>
        <w:gridCol w:w="1842"/>
      </w:tblGrid>
      <w:tr w:rsidR="00E55D90" w:rsidRPr="004F003A" w14:paraId="487AC9CE" w14:textId="77777777" w:rsidTr="00233EAA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2F53D6D9" w:rsidR="00E55D90" w:rsidRPr="004F003A" w:rsidRDefault="00A34EDF" w:rsidP="00D8592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>A</w:t>
            </w:r>
            <w:r w:rsidR="00E55D90"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>a</w:t>
            </w:r>
            <w:r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>ron</w:t>
            </w:r>
            <w:r w:rsidR="00E55D90"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 w:rsidRPr="004F003A">
              <w:rPr>
                <w:rFonts w:ascii="Times New Roman" w:hAnsi="Times New Roman" w:cs="Times New Roman"/>
                <w:b/>
                <w:sz w:val="48"/>
                <w:szCs w:val="44"/>
              </w:rPr>
              <w:t>Arsakajev</w:t>
            </w:r>
          </w:p>
          <w:p w14:paraId="135895E2" w14:textId="6B0A8B76" w:rsidR="00F44F5F" w:rsidRPr="00233EAA" w:rsidRDefault="00A34EDF" w:rsidP="00233EA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Liebenstraße</w:t>
            </w:r>
            <w:proofErr w:type="spellEnd"/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48/1/10</w:t>
            </w:r>
            <w:r w:rsidR="004F003A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F44F5F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1120</w:t>
            </w:r>
            <w:r w:rsidR="004F003A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Wien</w:t>
            </w:r>
            <w:r w:rsidR="00F44F5F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Österreich</w:t>
            </w:r>
            <w:r w:rsidR="00233E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aaron.arsakajev@gmail.com</w:t>
            </w:r>
            <w:r w:rsidR="00F44F5F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  <w:r w:rsidR="00F17000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 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676</w:t>
            </w:r>
            <w:r w:rsidR="00F17000"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4F003A">
              <w:rPr>
                <w:rFonts w:ascii="Times New Roman" w:hAnsi="Times New Roman" w:cs="Times New Roman"/>
                <w:bCs/>
                <w:sz w:val="20"/>
                <w:szCs w:val="20"/>
              </w:rPr>
              <w:t>5684208</w:t>
            </w:r>
          </w:p>
        </w:tc>
      </w:tr>
      <w:tr w:rsidR="002508C2" w:rsidRPr="004F003A" w14:paraId="0FCADE56" w14:textId="77777777" w:rsidTr="00233EAA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F003A" w:rsidRDefault="00F44F5F" w:rsidP="00D85926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4F003A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4F003A" w14:paraId="7D1DEBF7" w14:textId="77777777" w:rsidTr="00233EAA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541AA29" w:rsidR="00D1492F" w:rsidRPr="004F003A" w:rsidRDefault="00A34EDF" w:rsidP="00D8592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>Wirtschaf</w:t>
            </w:r>
            <w:r w:rsidR="00CF158A"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>t</w:t>
            </w:r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>suniversität Wien (WU Wien)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01AA0B92" w:rsidR="00D1492F" w:rsidRPr="00590A1E" w:rsidRDefault="00A34EDF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D1492F" w:rsidRPr="004F003A" w14:paraId="61E5D482" w14:textId="77777777" w:rsidTr="00A846E3">
        <w:tc>
          <w:tcPr>
            <w:tcW w:w="5523" w:type="dxa"/>
            <w:gridSpan w:val="2"/>
          </w:tcPr>
          <w:p w14:paraId="11CB9A0F" w14:textId="3C57C0E1" w:rsidR="00D1492F" w:rsidRPr="004F003A" w:rsidRDefault="00EB1200" w:rsidP="00D8592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</w:t>
            </w:r>
            <w:r w:rsidR="004F003A"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</w:t>
            </w:r>
            <w:r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Wirtschafts- und Sozialwissenschaften</w:t>
            </w:r>
          </w:p>
        </w:tc>
        <w:tc>
          <w:tcPr>
            <w:tcW w:w="4683" w:type="dxa"/>
            <w:gridSpan w:val="8"/>
          </w:tcPr>
          <w:p w14:paraId="419A9228" w14:textId="306F0973" w:rsidR="00D1492F" w:rsidRPr="004F003A" w:rsidRDefault="00D1492F" w:rsidP="00D8592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34EDF" w:rsidRPr="004F003A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4F00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34EDF" w:rsidRPr="004F003A">
              <w:rPr>
                <w:rFonts w:ascii="Times New Roman" w:hAnsi="Times New Roman" w:cs="Times New Roman"/>
                <w:sz w:val="20"/>
                <w:szCs w:val="20"/>
              </w:rPr>
              <w:t>03/202</w:t>
            </w:r>
            <w:r w:rsidR="0054282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D5280E" w:rsidRPr="0096140B" w14:paraId="7EABE9F1" w14:textId="77777777" w:rsidTr="00A846E3">
        <w:tc>
          <w:tcPr>
            <w:tcW w:w="10206" w:type="dxa"/>
            <w:gridSpan w:val="10"/>
          </w:tcPr>
          <w:p w14:paraId="3D039595" w14:textId="64B65CD1" w:rsidR="008C4BBA" w:rsidRPr="00590A1E" w:rsidRDefault="008C4BBA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Schnitt: 1,8 –</w:t>
            </w:r>
            <w:r w:rsidR="00D61A33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Top 1</w:t>
            </w:r>
            <w:r w:rsidR="00D61A33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% in einer Kohorte von 2.777 Studierenden</w:t>
            </w:r>
          </w:p>
          <w:p w14:paraId="53E03F57" w14:textId="31053596" w:rsidR="0096140B" w:rsidRPr="003E0FD3" w:rsidRDefault="0096140B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Relevante</w:t>
            </w:r>
            <w:proofErr w:type="spellEnd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Module: Accounting &amp; Management Control I &amp; II, </w:t>
            </w:r>
            <w:proofErr w:type="spellStart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Finanzierung</w:t>
            </w:r>
            <w:proofErr w:type="spellEnd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Mikroökonomie</w:t>
            </w:r>
            <w:proofErr w:type="spellEnd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0FD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Statistik</w:t>
            </w:r>
            <w:proofErr w:type="spellEnd"/>
          </w:p>
          <w:p w14:paraId="479CBA8D" w14:textId="5D589885" w:rsidR="00EB1200" w:rsidRPr="00590A1E" w:rsidRDefault="00A34EDF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Siegerteam (als Leader) des Start</w:t>
            </w:r>
            <w:r w:rsidR="008D58F9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</w:t>
            </w:r>
            <w:r w:rsidR="008D58F9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Pitch</w:t>
            </w:r>
            <w:r w:rsidR="008D58F9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-Wettbewerb</w:t>
            </w:r>
            <w:r w:rsidR="003642D0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="008D58F9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in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IMC II</w:t>
            </w:r>
            <w:r w:rsidR="0096140B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I, </w:t>
            </w:r>
            <w:r w:rsidR="005C7DE5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mitbewertet von einem erfolgreichen Gründer</w:t>
            </w:r>
          </w:p>
          <w:p w14:paraId="7A71E6B0" w14:textId="0FB06EEF" w:rsidR="0096140B" w:rsidRPr="0096140B" w:rsidRDefault="0096140B" w:rsidP="00D85926">
            <w:pPr>
              <w:pStyle w:val="Bullets"/>
              <w:contextualSpacing w:val="0"/>
              <w:rPr>
                <w:lang w:val="de-AT"/>
              </w:rPr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Einer der Top-Studenten der beiden SBWLs Information Management &amp; Control (IMC) und Data Science</w:t>
            </w:r>
            <w:r w:rsidR="00653178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&amp; AI</w:t>
            </w:r>
          </w:p>
        </w:tc>
      </w:tr>
      <w:tr w:rsidR="00D5280E" w:rsidRPr="00590A1E" w14:paraId="1C51E2FF" w14:textId="77777777" w:rsidTr="00A846E3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49FFF98D" w:rsidR="00665BF3" w:rsidRPr="004F003A" w:rsidRDefault="00A34EDF" w:rsidP="00D8592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Realgymnasium </w:t>
            </w:r>
            <w:proofErr w:type="spellStart"/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>Rosasgasse</w:t>
            </w:r>
            <w:proofErr w:type="spellEnd"/>
            <w:r w:rsidRPr="004F003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/ Abendgymnasium Wien</w:t>
            </w:r>
          </w:p>
        </w:tc>
        <w:tc>
          <w:tcPr>
            <w:tcW w:w="4536" w:type="dxa"/>
            <w:gridSpan w:val="7"/>
            <w:vAlign w:val="bottom"/>
          </w:tcPr>
          <w:p w14:paraId="2FCB10D7" w14:textId="68D23416" w:rsidR="00665BF3" w:rsidRPr="00590A1E" w:rsidRDefault="00A34EDF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91331D" w:rsidRPr="004F003A" w14:paraId="312B82BC" w14:textId="77777777" w:rsidTr="00A846E3">
        <w:tc>
          <w:tcPr>
            <w:tcW w:w="5670" w:type="dxa"/>
            <w:gridSpan w:val="3"/>
          </w:tcPr>
          <w:p w14:paraId="1CEE182B" w14:textId="455A2E84" w:rsidR="0091331D" w:rsidRPr="004F003A" w:rsidRDefault="004F003A" w:rsidP="00D8592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Matura (Äquivalent zur Allgemeinen Hochschulreife)</w:t>
            </w:r>
          </w:p>
        </w:tc>
        <w:tc>
          <w:tcPr>
            <w:tcW w:w="4536" w:type="dxa"/>
            <w:gridSpan w:val="7"/>
          </w:tcPr>
          <w:p w14:paraId="7521EA6E" w14:textId="3FAC7EAE" w:rsidR="0091331D" w:rsidRPr="004F003A" w:rsidRDefault="0091331D" w:rsidP="00D8592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34EDF" w:rsidRPr="004F003A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0C3A55" w:rsidRPr="004F00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A34EDF" w:rsidRPr="004F003A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4F003A" w14:paraId="69F47C1D" w14:textId="77777777" w:rsidTr="00233EAA">
        <w:tc>
          <w:tcPr>
            <w:tcW w:w="10206" w:type="dxa"/>
            <w:gridSpan w:val="10"/>
          </w:tcPr>
          <w:p w14:paraId="23575F6C" w14:textId="00E4FCA7" w:rsidR="00D5280E" w:rsidRPr="004F003A" w:rsidRDefault="00A34EDF" w:rsidP="00D85926">
            <w:pPr>
              <w:pStyle w:val="Bullets"/>
              <w:contextualSpacing w:val="0"/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Schwerpunkte: Physik, Chemie, Biologie</w:t>
            </w:r>
            <w:r w:rsidR="004F003A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Psychologie </w:t>
            </w:r>
            <w:r w:rsidR="00F87B41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Philosophie</w:t>
            </w:r>
          </w:p>
        </w:tc>
      </w:tr>
      <w:tr w:rsidR="00E55D90" w:rsidRPr="004F003A" w14:paraId="3A2665B3" w14:textId="77777777" w:rsidTr="00233EAA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4F003A" w:rsidRDefault="00F44F5F" w:rsidP="00D85926">
            <w:pPr>
              <w:rPr>
                <w:smallCaps/>
              </w:rPr>
            </w:pPr>
            <w:r w:rsidRPr="004F003A">
              <w:rPr>
                <w:rFonts w:ascii="Times New Roman" w:hAnsi="Times New Roman" w:cs="Times New Roman"/>
                <w:b/>
                <w:sz w:val="28"/>
                <w:szCs w:val="32"/>
              </w:rPr>
              <w:t>PRAKTISCHE ERFAHRUNGEN</w:t>
            </w:r>
          </w:p>
        </w:tc>
      </w:tr>
      <w:tr w:rsidR="00E55D90" w:rsidRPr="00590A1E" w14:paraId="127C64E2" w14:textId="77777777" w:rsidTr="00233EAA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1162B7FD" w:rsidR="00E55D90" w:rsidRPr="004F003A" w:rsidRDefault="003621C7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Universitätsbibliothek der Wirtschaftsuniversität Wien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45E1797A" w:rsidR="00E55D90" w:rsidRPr="00590A1E" w:rsidRDefault="00440886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4F003A" w14:paraId="335D84E9" w14:textId="77777777" w:rsidTr="00A846E3">
        <w:tc>
          <w:tcPr>
            <w:tcW w:w="5954" w:type="dxa"/>
            <w:gridSpan w:val="4"/>
          </w:tcPr>
          <w:p w14:paraId="20B1570F" w14:textId="75EAC2BC" w:rsidR="00E55D90" w:rsidRPr="004F003A" w:rsidRDefault="00E55D90" w:rsidP="00D8592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440886"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 Data-Science</w:t>
            </w:r>
            <w:r w:rsidR="00D03F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440886" w:rsidRPr="004F003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Projekt </w:t>
            </w:r>
            <w:r w:rsidR="000A58E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leitender Rolle</w:t>
            </w:r>
          </w:p>
        </w:tc>
        <w:tc>
          <w:tcPr>
            <w:tcW w:w="4252" w:type="dxa"/>
            <w:gridSpan w:val="6"/>
          </w:tcPr>
          <w:p w14:paraId="0475B997" w14:textId="09DFF991" w:rsidR="00E55D90" w:rsidRPr="004F003A" w:rsidRDefault="00E55D90" w:rsidP="00D8592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10/20</w:t>
            </w:r>
            <w:r w:rsidR="00440886" w:rsidRPr="004F003A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440886" w:rsidRPr="004F003A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440886" w:rsidRPr="004F003A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  <w:tr w:rsidR="00E55D90" w:rsidRPr="004F003A" w14:paraId="54C3D64C" w14:textId="77777777" w:rsidTr="00A846E3">
        <w:tc>
          <w:tcPr>
            <w:tcW w:w="10206" w:type="dxa"/>
            <w:gridSpan w:val="10"/>
          </w:tcPr>
          <w:p w14:paraId="27184178" w14:textId="36C5BCCC" w:rsidR="00E55D90" w:rsidRPr="009D7F6C" w:rsidRDefault="0017314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Beitrag als Hauptentwickler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E72A0D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federführende Konzeption </w:t>
            </w:r>
            <w:r w:rsidR="00440886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eines </w:t>
            </w:r>
            <w:proofErr w:type="spellStart"/>
            <w:r w:rsidR="00440886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</w:t>
            </w:r>
            <w:r w:rsidR="006531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achine</w:t>
            </w:r>
            <w:proofErr w:type="spellEnd"/>
            <w:r w:rsidR="005473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="006531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Learning</w:t>
            </w:r>
            <w:r w:rsidR="00440886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-gestützten</w:t>
            </w:r>
            <w:r w:rsid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="00440886" w:rsidRP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Decision</w:t>
            </w:r>
            <w:proofErr w:type="spellEnd"/>
            <w:r w:rsidR="00440886" w:rsidRP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-Support-Systems zur schnelleren RVK-basierten Buchklassifikation</w:t>
            </w:r>
          </w:p>
          <w:p w14:paraId="53F41EB8" w14:textId="16BCDF98" w:rsidR="00E55D90" w:rsidRPr="00D03F43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Entwicklung eines Flask-basierte</w:t>
            </w:r>
            <w:r w:rsidR="008D58F9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MVP-Interface</w:t>
            </w:r>
            <w:r w:rsidR="008D58F9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, auf dem</w:t>
            </w:r>
            <w:r w:rsidR="00E403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die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6531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Bibliothek und nachfolgende Studierende direkt</w:t>
            </w:r>
            <w:r w:rsid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65317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aufbauen können</w:t>
            </w:r>
          </w:p>
          <w:p w14:paraId="6DD9BA0F" w14:textId="65FCE6E6" w:rsidR="00440886" w:rsidRPr="004F003A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Präsentation des Projekts vor anderen Projektpartnern wie Bank Austria, Ra</w:t>
            </w:r>
            <w:r w:rsidR="00CF158A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ffeisen Bank, IBM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KPMG</w:t>
            </w:r>
          </w:p>
        </w:tc>
      </w:tr>
      <w:tr w:rsidR="00AE4ED3" w:rsidRPr="004F003A" w14:paraId="45404236" w14:textId="77777777" w:rsidTr="00A846E3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6E57BBC9" w:rsidR="00AE4ED3" w:rsidRPr="004F003A" w:rsidRDefault="00AE4ED3" w:rsidP="00D85926">
            <w:pPr>
              <w:rPr>
                <w:i/>
                <w:iCs/>
              </w:rPr>
            </w:pPr>
            <w:proofErr w:type="spellStart"/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B</w:t>
            </w:r>
            <w:r w:rsidR="00440886"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ladeScape</w:t>
            </w:r>
            <w:proofErr w:type="spellEnd"/>
            <w:r w:rsidR="00440886"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 w:rsidR="00440886"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Airborne</w:t>
            </w:r>
            <w:proofErr w:type="spellEnd"/>
            <w:r w:rsidR="00440886"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Services GmbH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72B60B94" w:rsidR="00AE4ED3" w:rsidRPr="004F003A" w:rsidRDefault="00440886" w:rsidP="00D85926">
            <w:pPr>
              <w:pStyle w:val="Ort"/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Schwechat </w:t>
            </w:r>
            <w:r w:rsidR="008D58F9"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/ Wien</w:t>
            </w:r>
          </w:p>
        </w:tc>
      </w:tr>
      <w:tr w:rsidR="00AE4ED3" w:rsidRPr="004F003A" w14:paraId="16C6F7AD" w14:textId="77777777" w:rsidTr="00A846E3">
        <w:trPr>
          <w:trHeight w:val="57"/>
        </w:trPr>
        <w:tc>
          <w:tcPr>
            <w:tcW w:w="5523" w:type="dxa"/>
            <w:gridSpan w:val="2"/>
          </w:tcPr>
          <w:p w14:paraId="5D8760E9" w14:textId="5B8FFDD8" w:rsidR="00AE4ED3" w:rsidRPr="004F003A" w:rsidRDefault="00440886" w:rsidP="00D85926">
            <w:pPr>
              <w:rPr>
                <w:b/>
                <w:sz w:val="21"/>
                <w:szCs w:val="21"/>
              </w:rPr>
            </w:pP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Data Analyst (Werk</w:t>
            </w:r>
            <w:r w:rsidR="00A05F38"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student</w:t>
            </w: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Teilzeit)</w:t>
            </w:r>
          </w:p>
        </w:tc>
        <w:tc>
          <w:tcPr>
            <w:tcW w:w="4683" w:type="dxa"/>
            <w:gridSpan w:val="8"/>
          </w:tcPr>
          <w:p w14:paraId="2D9DB8CA" w14:textId="29F2B974" w:rsidR="00AE4ED3" w:rsidRPr="004F003A" w:rsidRDefault="00AE4ED3" w:rsidP="00D85926">
            <w:pPr>
              <w:jc w:val="right"/>
              <w:rPr>
                <w:b/>
                <w:bCs/>
                <w:i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440886" w:rsidRPr="00590A1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440886" w:rsidRPr="00590A1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440886" w:rsidRPr="00590A1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440886" w:rsidRPr="00590A1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AE4ED3" w:rsidRPr="004F003A" w14:paraId="7660C4BA" w14:textId="77777777" w:rsidTr="00A846E3">
        <w:trPr>
          <w:trHeight w:val="57"/>
        </w:trPr>
        <w:tc>
          <w:tcPr>
            <w:tcW w:w="10206" w:type="dxa"/>
            <w:gridSpan w:val="10"/>
          </w:tcPr>
          <w:p w14:paraId="102E9123" w14:textId="77777777" w:rsidR="00AE4ED3" w:rsidRPr="004F003A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von RGB-D-Daten aus UAV-</w:t>
            </w:r>
            <w:proofErr w:type="spellStart"/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Befliegungen</w:t>
            </w:r>
            <w:proofErr w:type="spellEnd"/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kritischer Infrastruktur</w:t>
            </w:r>
          </w:p>
          <w:p w14:paraId="5CC18760" w14:textId="3209BC4F" w:rsidR="00440886" w:rsidRPr="009D7F6C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von priorisierten Reports, KPI-Dashboards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QGIS-Outputs für </w:t>
            </w:r>
            <w:r w:rsidR="00E04045" w:rsidRP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die </w:t>
            </w:r>
            <w:r w:rsidRP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direkte</w:t>
            </w:r>
            <w:r w:rsid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9D7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Entscheidungsunterstützung des Managements</w:t>
            </w:r>
          </w:p>
          <w:p w14:paraId="132465C4" w14:textId="5E5F37E3" w:rsidR="00440886" w:rsidRPr="004F003A" w:rsidRDefault="0044088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Einschulung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neuen und bestehenden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Teammitglieder</w:t>
            </w:r>
            <w:r w:rsidR="00A05F38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 neue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Methoden </w:t>
            </w:r>
            <w:r w:rsidR="00D03F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="000F619F"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Prozesse</w:t>
            </w:r>
          </w:p>
        </w:tc>
      </w:tr>
      <w:tr w:rsidR="00FE0496" w:rsidRPr="00590A1E" w14:paraId="4EC9DEB8" w14:textId="77777777" w:rsidTr="00A846E3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3371673C" w:rsidR="00FE0496" w:rsidRPr="004F003A" w:rsidRDefault="00173146" w:rsidP="00D85926">
            <w:pPr>
              <w:rPr>
                <w:i/>
                <w:iCs/>
              </w:rPr>
            </w:pPr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Custos Sec. GmbH</w:t>
            </w:r>
          </w:p>
        </w:tc>
        <w:tc>
          <w:tcPr>
            <w:tcW w:w="4683" w:type="dxa"/>
            <w:gridSpan w:val="8"/>
            <w:vAlign w:val="bottom"/>
          </w:tcPr>
          <w:p w14:paraId="38592414" w14:textId="1C1935D1" w:rsidR="00FE0496" w:rsidRPr="00590A1E" w:rsidRDefault="000C3A55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</w:t>
            </w:r>
            <w:r w:rsidR="00420F40"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</w:tc>
      </w:tr>
      <w:tr w:rsidR="00FE0496" w:rsidRPr="004F003A" w14:paraId="0A0FFCF6" w14:textId="77777777" w:rsidTr="00A846E3">
        <w:trPr>
          <w:trHeight w:val="113"/>
        </w:trPr>
        <w:tc>
          <w:tcPr>
            <w:tcW w:w="5523" w:type="dxa"/>
            <w:gridSpan w:val="2"/>
          </w:tcPr>
          <w:p w14:paraId="30382087" w14:textId="74593A99" w:rsidR="00FE0496" w:rsidRPr="004F003A" w:rsidRDefault="00173146" w:rsidP="00D85926">
            <w:pPr>
              <w:rPr>
                <w:b/>
                <w:iCs/>
                <w:sz w:val="21"/>
                <w:szCs w:val="21"/>
              </w:rPr>
            </w:pP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Sicherheitsmitarbeiter (</w:t>
            </w:r>
            <w:r w:rsidR="00A05F38"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Studentenjob, </w:t>
            </w: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Teilzeit)</w:t>
            </w:r>
          </w:p>
        </w:tc>
        <w:tc>
          <w:tcPr>
            <w:tcW w:w="4683" w:type="dxa"/>
            <w:gridSpan w:val="8"/>
          </w:tcPr>
          <w:p w14:paraId="7444AF8F" w14:textId="39BB00B9" w:rsidR="00FE0496" w:rsidRPr="004F003A" w:rsidRDefault="00173146" w:rsidP="00D85926">
            <w:pPr>
              <w:jc w:val="right"/>
              <w:rPr>
                <w:b/>
                <w:bCs/>
                <w:i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>0/2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021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44654" w:rsidRPr="004F003A" w14:paraId="4C00CD42" w14:textId="77777777" w:rsidTr="00233EAA">
        <w:trPr>
          <w:trHeight w:val="113"/>
        </w:trPr>
        <w:tc>
          <w:tcPr>
            <w:tcW w:w="10206" w:type="dxa"/>
            <w:gridSpan w:val="10"/>
          </w:tcPr>
          <w:p w14:paraId="746118C9" w14:textId="562A67A0" w:rsidR="00D44654" w:rsidRPr="009D7F6C" w:rsidRDefault="00D44654" w:rsidP="00D85926">
            <w:pPr>
              <w:pStyle w:val="Bullets"/>
              <w:numPr>
                <w:ilvl w:val="0"/>
                <w:numId w:val="27"/>
              </w:numPr>
              <w:ind w:left="714" w:hanging="357"/>
              <w:contextualSpacing w:val="0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sz w:val="20"/>
                <w:szCs w:val="20"/>
              </w:rPr>
              <w:t>Verantwortung</w:t>
            </w:r>
            <w:r w:rsidR="00D03F43">
              <w:rPr>
                <w:rFonts w:ascii="Times New Roman" w:hAnsi="Times New Roman" w:cs="Times New Roman"/>
                <w:i w:val="0"/>
                <w:sz w:val="20"/>
                <w:szCs w:val="20"/>
              </w:rPr>
              <w:t>sübernahme</w:t>
            </w:r>
            <w:r w:rsidRPr="004F003A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in sensiblen Umgebungen (u.</w:t>
            </w:r>
            <w:r w:rsidR="00D03F43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r w:rsidRPr="004F003A">
              <w:rPr>
                <w:rFonts w:ascii="Times New Roman" w:hAnsi="Times New Roman" w:cs="Times New Roman"/>
                <w:i w:val="0"/>
                <w:sz w:val="20"/>
                <w:szCs w:val="20"/>
              </w:rPr>
              <w:t>a.</w:t>
            </w:r>
            <w:r w:rsidR="00D03F43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r w:rsidRPr="004F003A">
              <w:rPr>
                <w:rFonts w:ascii="Times New Roman" w:hAnsi="Times New Roman" w:cs="Times New Roman"/>
                <w:i w:val="0"/>
                <w:sz w:val="20"/>
                <w:szCs w:val="20"/>
              </w:rPr>
              <w:t>AKH Wien) mit professioneller</w:t>
            </w:r>
            <w:r w:rsidR="009D7F6C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r w:rsidRPr="009D7F6C">
              <w:rPr>
                <w:rFonts w:ascii="Times New Roman" w:hAnsi="Times New Roman" w:cs="Times New Roman"/>
                <w:i w:val="0"/>
                <w:sz w:val="20"/>
                <w:szCs w:val="20"/>
              </w:rPr>
              <w:t>Kommunikation auch in stressintensiven Situationen</w:t>
            </w:r>
          </w:p>
        </w:tc>
      </w:tr>
      <w:tr w:rsidR="00E55D90" w:rsidRPr="004F003A" w14:paraId="414B4085" w14:textId="77777777" w:rsidTr="00233EAA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4F003A" w:rsidRDefault="00F44F5F" w:rsidP="00D85926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4F003A">
              <w:rPr>
                <w:rFonts w:ascii="Times New Roman" w:hAnsi="Times New Roman" w:cs="Times New Roman"/>
                <w:b/>
                <w:sz w:val="28"/>
                <w:szCs w:val="32"/>
              </w:rPr>
              <w:t>EXTRACURRICULARES ENGAGEMENT</w:t>
            </w:r>
          </w:p>
        </w:tc>
      </w:tr>
      <w:tr w:rsidR="00E55D90" w:rsidRPr="004F003A" w14:paraId="74251178" w14:textId="77777777" w:rsidTr="00233EAA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FBFA4D0" w:rsidR="00E55D90" w:rsidRPr="004F003A" w:rsidRDefault="008A5706" w:rsidP="00D85926">
            <w:pPr>
              <w:rPr>
                <w:bCs/>
                <w:i/>
                <w:iCs/>
                <w:smallCaps/>
                <w:sz w:val="20"/>
                <w:szCs w:val="20"/>
              </w:rPr>
            </w:pPr>
            <w:proofErr w:type="spellStart"/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StimmRaum</w:t>
            </w:r>
            <w:proofErr w:type="spellEnd"/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(Soziale Initiative)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6A66FB61" w:rsidR="00E55D90" w:rsidRPr="004F003A" w:rsidRDefault="000F619F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4F003A" w14:paraId="4F59C612" w14:textId="77777777" w:rsidTr="00A846E3">
        <w:trPr>
          <w:trHeight w:val="193"/>
        </w:trPr>
        <w:tc>
          <w:tcPr>
            <w:tcW w:w="6804" w:type="dxa"/>
            <w:gridSpan w:val="6"/>
          </w:tcPr>
          <w:p w14:paraId="32F07601" w14:textId="6143569A" w:rsidR="00E55D90" w:rsidRPr="004F003A" w:rsidRDefault="008A5706" w:rsidP="00D85926"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Ehrenamtlicher Teilnehmer</w:t>
            </w:r>
          </w:p>
        </w:tc>
        <w:tc>
          <w:tcPr>
            <w:tcW w:w="3402" w:type="dxa"/>
            <w:gridSpan w:val="4"/>
          </w:tcPr>
          <w:p w14:paraId="45DD2178" w14:textId="6860DE0C" w:rsidR="00E55D90" w:rsidRPr="004F003A" w:rsidRDefault="000F619F" w:rsidP="00D85926">
            <w:pPr>
              <w:jc w:val="right"/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E55D90"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E55D90"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8A5706" w:rsidRPr="00590A1E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E55D90" w:rsidRPr="004F003A" w14:paraId="02437711" w14:textId="77777777" w:rsidTr="00A846E3">
        <w:trPr>
          <w:trHeight w:val="193"/>
        </w:trPr>
        <w:tc>
          <w:tcPr>
            <w:tcW w:w="10206" w:type="dxa"/>
            <w:gridSpan w:val="10"/>
          </w:tcPr>
          <w:p w14:paraId="10EAE16E" w14:textId="77777777" w:rsidR="00A846E3" w:rsidRPr="009C415B" w:rsidRDefault="009C415B" w:rsidP="009C415B">
            <w:pPr>
              <w:pStyle w:val="Bullets"/>
              <w:ind w:left="714" w:hanging="357"/>
              <w:contextualSpacing w:val="0"/>
            </w:pPr>
            <w:r w:rsidRPr="009C415B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Teilnahme an Schreib-, Sprech- und Medienworkshops mit Fokus auf Textentwicklung, Medienkompetenz und persönliche Ausdrucksformen</w:t>
            </w:r>
          </w:p>
          <w:p w14:paraId="68CFAD97" w14:textId="79DD4D81" w:rsidR="009C415B" w:rsidRPr="004F003A" w:rsidRDefault="009C415B" w:rsidP="009C415B">
            <w:pPr>
              <w:pStyle w:val="Bullets"/>
              <w:ind w:left="714" w:hanging="357"/>
              <w:contextualSpacing w:val="0"/>
            </w:pPr>
            <w:r w:rsidRPr="009C415B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Mitwirkung an veröffentlichten Projekttexten und einem Kurzfilmprojekt über Perspektiven von Kriegsflüchtlingen in Österreich; aktive Teilnahme an einer Podiumsdiskussion an der </w:t>
            </w:r>
            <w:proofErr w:type="gramStart"/>
            <w:r w:rsidRPr="009C415B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J</w:t>
            </w:r>
            <w:r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ohannes Kepler Universität</w:t>
            </w:r>
            <w:proofErr w:type="gramEnd"/>
            <w:r w:rsidRPr="009C415B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Linz</w:t>
            </w:r>
          </w:p>
        </w:tc>
      </w:tr>
      <w:tr w:rsidR="00FE0496" w:rsidRPr="00590A1E" w14:paraId="3B26943D" w14:textId="77777777" w:rsidTr="00A846E3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5EBA8DD8" w:rsidR="00FE0496" w:rsidRPr="004F003A" w:rsidRDefault="008A5706" w:rsidP="00D85926">
            <w:pPr>
              <w:rPr>
                <w:i/>
                <w:iCs/>
              </w:rPr>
            </w:pPr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Serlo (Kultur- &amp; Studentenverein)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46C78FED" w:rsidR="00FE0496" w:rsidRPr="00590A1E" w:rsidRDefault="001D1AA6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FE0496" w:rsidRPr="004F003A" w14:paraId="04BFDD79" w14:textId="77777777" w:rsidTr="00A846E3">
        <w:trPr>
          <w:trHeight w:val="20"/>
        </w:trPr>
        <w:tc>
          <w:tcPr>
            <w:tcW w:w="8364" w:type="dxa"/>
            <w:gridSpan w:val="9"/>
          </w:tcPr>
          <w:p w14:paraId="5D908AF7" w14:textId="6C4B708D" w:rsidR="00FE0496" w:rsidRPr="004F003A" w:rsidRDefault="008A5706" w:rsidP="00D85926">
            <w:pPr>
              <w:rPr>
                <w:b/>
                <w:iCs/>
                <w:sz w:val="21"/>
                <w:szCs w:val="21"/>
              </w:rPr>
            </w:pP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Vorstandsmitglied | Eventkoordinator</w:t>
            </w:r>
          </w:p>
        </w:tc>
        <w:tc>
          <w:tcPr>
            <w:tcW w:w="1842" w:type="dxa"/>
          </w:tcPr>
          <w:p w14:paraId="0D2FFB14" w14:textId="10DEC789" w:rsidR="00FE0496" w:rsidRPr="004F003A" w:rsidRDefault="00173146" w:rsidP="00D85926">
            <w:pPr>
              <w:jc w:val="right"/>
              <w:rPr>
                <w:b/>
                <w:bCs/>
                <w:i/>
                <w:iCs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>/2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023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FE0496"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FE0496" w:rsidRPr="004F003A" w14:paraId="66A58453" w14:textId="77777777" w:rsidTr="00A846E3">
        <w:trPr>
          <w:trHeight w:val="20"/>
        </w:trPr>
        <w:tc>
          <w:tcPr>
            <w:tcW w:w="10206" w:type="dxa"/>
            <w:gridSpan w:val="10"/>
          </w:tcPr>
          <w:p w14:paraId="1AE8031E" w14:textId="6C8BB62D" w:rsidR="00FE0496" w:rsidRPr="004F003A" w:rsidRDefault="008A5706" w:rsidP="00D85926">
            <w:pPr>
              <w:pStyle w:val="Bullets"/>
              <w:numPr>
                <w:ilvl w:val="0"/>
                <w:numId w:val="25"/>
              </w:numPr>
              <w:contextualSpacing w:val="0"/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Maßgeblicher Beitrag </w:t>
            </w:r>
            <w:r w:rsidR="00F87B41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zum</w:t>
            </w: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Wachstum von &lt;80 auf 130+ Mitglieder </w:t>
            </w:r>
            <w:r w:rsidR="00F87B41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durch</w:t>
            </w: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frische Ideen</w:t>
            </w:r>
          </w:p>
          <w:p w14:paraId="50B5B9CB" w14:textId="1FCDAF1D" w:rsidR="008A5706" w:rsidRPr="004F003A" w:rsidRDefault="008A5706" w:rsidP="00D85926">
            <w:pPr>
              <w:pStyle w:val="Bullets"/>
              <w:numPr>
                <w:ilvl w:val="0"/>
                <w:numId w:val="25"/>
              </w:numPr>
              <w:contextualSpacing w:val="0"/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Planung und Leitung von Events</w:t>
            </w:r>
            <w:r w:rsidR="00E4497F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 xml:space="preserve"> mit bis zu </w:t>
            </w:r>
            <w:r w:rsidRPr="004F003A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50+ Teilnehmern</w:t>
            </w:r>
          </w:p>
        </w:tc>
      </w:tr>
      <w:tr w:rsidR="00FE0496" w:rsidRPr="00590A1E" w14:paraId="4028871F" w14:textId="77777777" w:rsidTr="00A846E3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2B961D07" w:rsidR="00FE0496" w:rsidRPr="00620952" w:rsidRDefault="001D1AA6" w:rsidP="00D85926">
            <w:pPr>
              <w:rPr>
                <w:i/>
                <w:iCs/>
                <w:lang w:val="en-US"/>
              </w:rPr>
            </w:pPr>
            <w:r w:rsidRPr="003E0FD3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AEB (Association of Businessmen in Europe)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63D6028B" w:rsidR="00FE0496" w:rsidRPr="00590A1E" w:rsidRDefault="001D1AA6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FE0496" w:rsidRPr="004F003A" w14:paraId="7B2F81B2" w14:textId="77777777" w:rsidTr="00A846E3">
        <w:trPr>
          <w:trHeight w:val="57"/>
        </w:trPr>
        <w:tc>
          <w:tcPr>
            <w:tcW w:w="7655" w:type="dxa"/>
            <w:gridSpan w:val="8"/>
          </w:tcPr>
          <w:p w14:paraId="099DE2C5" w14:textId="4055DF58" w:rsidR="00FE0496" w:rsidRPr="004F003A" w:rsidRDefault="001D1AA6" w:rsidP="00D85926">
            <w:pPr>
              <w:rPr>
                <w:b/>
                <w:iCs/>
                <w:sz w:val="21"/>
                <w:szCs w:val="21"/>
              </w:rPr>
            </w:pP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Eventkoordinator eines Informations- und Networking</w:t>
            </w:r>
            <w:r w:rsidR="00E4497F"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Events</w:t>
            </w:r>
          </w:p>
        </w:tc>
        <w:tc>
          <w:tcPr>
            <w:tcW w:w="2551" w:type="dxa"/>
            <w:gridSpan w:val="2"/>
          </w:tcPr>
          <w:p w14:paraId="091163D4" w14:textId="497E9D6B" w:rsidR="00FE0496" w:rsidRPr="004F003A" w:rsidRDefault="00FE0496" w:rsidP="00D85926">
            <w:pPr>
              <w:jc w:val="right"/>
              <w:rPr>
                <w:b/>
                <w:bCs/>
                <w:i/>
                <w:iCs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173146" w:rsidRPr="00590A1E">
              <w:rPr>
                <w:rFonts w:ascii="Times New Roman" w:hAnsi="Times New Roman" w:cs="Times New Roman"/>
                <w:sz w:val="20"/>
                <w:szCs w:val="20"/>
              </w:rPr>
              <w:t>5/2023</w:t>
            </w:r>
          </w:p>
        </w:tc>
      </w:tr>
      <w:tr w:rsidR="00FE0496" w:rsidRPr="004F003A" w14:paraId="2618F0FF" w14:textId="77777777" w:rsidTr="00A846E3">
        <w:trPr>
          <w:trHeight w:val="57"/>
        </w:trPr>
        <w:tc>
          <w:tcPr>
            <w:tcW w:w="10206" w:type="dxa"/>
            <w:gridSpan w:val="10"/>
            <w:vAlign w:val="bottom"/>
          </w:tcPr>
          <w:p w14:paraId="1570DE9D" w14:textId="38599DBE" w:rsidR="00FE0496" w:rsidRPr="004F003A" w:rsidRDefault="001D1AA6" w:rsidP="00D85926">
            <w:pPr>
              <w:pStyle w:val="Bullets"/>
              <w:numPr>
                <w:ilvl w:val="0"/>
                <w:numId w:val="25"/>
              </w:numPr>
              <w:contextualSpacing w:val="0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Mitorganisation </w:t>
            </w:r>
            <w:r w:rsidR="00E4497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E4497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als Übersetzer (</w:t>
            </w:r>
            <w:r w:rsidR="00D053F1" w:rsidRPr="00D053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Englisch / Deutsch / </w:t>
            </w:r>
            <w:proofErr w:type="gramStart"/>
            <w:r w:rsidR="00D053F1" w:rsidRPr="00D053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Tschetschenisch</w:t>
            </w:r>
            <w:proofErr w:type="gramEnd"/>
            <w:r w:rsidR="00D053F1" w:rsidRPr="00D053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/ Russisch-Grundkenntnisse</w:t>
            </w:r>
            <w:r w:rsidRPr="004F00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</w:tc>
      </w:tr>
      <w:tr w:rsidR="00E55D90" w:rsidRPr="00590A1E" w14:paraId="4AF19DD1" w14:textId="77777777" w:rsidTr="00A846E3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04624038" w:rsidR="00E55D90" w:rsidRPr="004F003A" w:rsidRDefault="001D1AA6" w:rsidP="00D85926">
            <w:pPr>
              <w:rPr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sz w:val="21"/>
                <w:szCs w:val="21"/>
              </w:rPr>
              <w:t>Private Asset Trading</w:t>
            </w:r>
          </w:p>
        </w:tc>
        <w:tc>
          <w:tcPr>
            <w:tcW w:w="4252" w:type="dxa"/>
            <w:gridSpan w:val="6"/>
            <w:vAlign w:val="bottom"/>
          </w:tcPr>
          <w:p w14:paraId="30626CB8" w14:textId="194D8E21" w:rsidR="00E55D90" w:rsidRPr="00590A1E" w:rsidRDefault="00E72A0D" w:rsidP="00D8592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4F003A" w14:paraId="56372BDE" w14:textId="77777777" w:rsidTr="00A846E3">
        <w:trPr>
          <w:trHeight w:val="193"/>
        </w:trPr>
        <w:tc>
          <w:tcPr>
            <w:tcW w:w="7371" w:type="dxa"/>
            <w:gridSpan w:val="7"/>
          </w:tcPr>
          <w:p w14:paraId="3C87D247" w14:textId="69EB493C" w:rsidR="00E55D90" w:rsidRPr="004F003A" w:rsidRDefault="005C7DE5" w:rsidP="00D85926">
            <w:r w:rsidRPr="00590A1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Eigenständige Marktanalyse von Unternehmen und digitalen Assets</w:t>
            </w:r>
          </w:p>
        </w:tc>
        <w:tc>
          <w:tcPr>
            <w:tcW w:w="2835" w:type="dxa"/>
            <w:gridSpan w:val="3"/>
          </w:tcPr>
          <w:p w14:paraId="288A2195" w14:textId="480DA7EA" w:rsidR="00E55D90" w:rsidRPr="004F003A" w:rsidRDefault="00173146" w:rsidP="00D85926">
            <w:pPr>
              <w:jc w:val="right"/>
              <w:rPr>
                <w:i/>
                <w:iCs/>
              </w:rPr>
            </w:pP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12/2020</w:t>
            </w:r>
            <w:r w:rsidR="00E55D90" w:rsidRPr="00590A1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E55D90" w:rsidRPr="00590A1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590A1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E55D90" w:rsidRPr="004F003A" w14:paraId="7ECB507F" w14:textId="77777777" w:rsidTr="00233EAA">
        <w:trPr>
          <w:trHeight w:val="193"/>
        </w:trPr>
        <w:tc>
          <w:tcPr>
            <w:tcW w:w="10206" w:type="dxa"/>
            <w:gridSpan w:val="10"/>
          </w:tcPr>
          <w:p w14:paraId="24619032" w14:textId="77777777" w:rsidR="005C7DE5" w:rsidRPr="00590A1E" w:rsidRDefault="001D1AA6" w:rsidP="00D85926">
            <w:pPr>
              <w:pStyle w:val="Bullets"/>
              <w:contextualSpacing w:val="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Steigerung des eigenen Kapitals von EUR 1,4 Tsd. </w:t>
            </w:r>
            <w:r w:rsidR="00CF158A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uf EUR 35 Tsd.</w:t>
            </w:r>
          </w:p>
          <w:p w14:paraId="2CC438FF" w14:textId="17E604F1" w:rsidR="00512C82" w:rsidRPr="00757F47" w:rsidRDefault="00B44C89" w:rsidP="00D85926">
            <w:pPr>
              <w:pStyle w:val="Bullets"/>
              <w:contextualSpacing w:val="0"/>
            </w:pP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von Shareholder-Memos, Bilanzen, GuV, Management-Teams sowie historischen</w:t>
            </w:r>
            <w:r w:rsidR="00757F47"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590A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 aktuellen Strategien von Unternehmen und Digital-Asset-Projekten</w:t>
            </w:r>
          </w:p>
        </w:tc>
      </w:tr>
      <w:tr w:rsidR="00E55D90" w:rsidRPr="004F003A" w14:paraId="482569A2" w14:textId="77777777" w:rsidTr="00233EAA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14AF627B" w:rsidR="00E55D90" w:rsidRPr="004F003A" w:rsidRDefault="001647AB" w:rsidP="00D85926">
            <w:pPr>
              <w:rPr>
                <w:sz w:val="26"/>
                <w:szCs w:val="26"/>
              </w:rPr>
            </w:pPr>
            <w:r w:rsidRPr="004F003A">
              <w:rPr>
                <w:rFonts w:ascii="Times New Roman" w:hAnsi="Times New Roman" w:cs="Times New Roman"/>
                <w:b/>
                <w:sz w:val="28"/>
                <w:szCs w:val="32"/>
              </w:rPr>
              <w:t>FÄHIGKEITEN &amp; INTERESSEN</w:t>
            </w:r>
          </w:p>
        </w:tc>
      </w:tr>
      <w:tr w:rsidR="00E55D90" w:rsidRPr="004F003A" w14:paraId="2B257790" w14:textId="77777777" w:rsidTr="00233EAA">
        <w:trPr>
          <w:trHeight w:val="340"/>
        </w:trPr>
        <w:tc>
          <w:tcPr>
            <w:tcW w:w="98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4F003A" w:rsidRDefault="00E55D90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21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7BB3762" w:rsidR="00E55D90" w:rsidRPr="004F003A" w:rsidRDefault="00106AA6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(C2)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(C2/C1)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Tschetschenisch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(C2/C1)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Inguschisch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(C1/B2)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Russisch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(A1)</w:t>
            </w:r>
          </w:p>
        </w:tc>
      </w:tr>
      <w:tr w:rsidR="00E55D90" w:rsidRPr="004F003A" w14:paraId="45706C3F" w14:textId="77777777" w:rsidTr="00A846E3">
        <w:trPr>
          <w:trHeight w:val="283"/>
        </w:trPr>
        <w:tc>
          <w:tcPr>
            <w:tcW w:w="988" w:type="dxa"/>
            <w:vAlign w:val="bottom"/>
          </w:tcPr>
          <w:p w14:paraId="57688BDA" w14:textId="69C69041" w:rsidR="00E4497F" w:rsidRPr="004F003A" w:rsidRDefault="00E55D90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218" w:type="dxa"/>
            <w:gridSpan w:val="9"/>
            <w:vAlign w:val="bottom"/>
          </w:tcPr>
          <w:p w14:paraId="60CA2168" w14:textId="1431B2B8" w:rsidR="00E55D90" w:rsidRPr="004F003A" w:rsidRDefault="00106AA6" w:rsidP="00D85926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MS Office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(sehr gut)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Financial Modeling (</w:t>
            </w:r>
            <w:r w:rsidRPr="00E82F8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gut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Python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(sehr gut)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AI-Skills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(sehr gut)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MySQL </w:t>
            </w:r>
            <w:r w:rsidRPr="00FE36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(gut)</w:t>
            </w:r>
          </w:p>
        </w:tc>
      </w:tr>
      <w:tr w:rsidR="00E55D90" w:rsidRPr="004F003A" w14:paraId="70CB01B0" w14:textId="77777777" w:rsidTr="00A846E3">
        <w:trPr>
          <w:trHeight w:val="283"/>
        </w:trPr>
        <w:tc>
          <w:tcPr>
            <w:tcW w:w="988" w:type="dxa"/>
            <w:vAlign w:val="bottom"/>
          </w:tcPr>
          <w:p w14:paraId="04F58216" w14:textId="7920E2F8" w:rsidR="00E55D90" w:rsidRPr="004F003A" w:rsidRDefault="00E55D90" w:rsidP="00D85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F003A">
              <w:rPr>
                <w:rFonts w:ascii="Times New Roman" w:hAnsi="Times New Roman" w:cs="Times New Roman"/>
                <w:sz w:val="20"/>
                <w:szCs w:val="20"/>
              </w:rPr>
              <w:t>Interessen</w:t>
            </w:r>
            <w:r w:rsidR="00807FB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218" w:type="dxa"/>
            <w:gridSpan w:val="9"/>
            <w:vAlign w:val="bottom"/>
          </w:tcPr>
          <w:p w14:paraId="598C2742" w14:textId="3529C887" w:rsidR="00E55D90" w:rsidRPr="004F003A" w:rsidRDefault="00106AA6" w:rsidP="00D8592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Technologie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Wirtschaft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FE36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Natur- und Geisteswissenschaften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Ausdauer- und Kraftsport</w:t>
            </w:r>
          </w:p>
        </w:tc>
      </w:tr>
      <w:tr w:rsidR="00F30DDC" w:rsidRPr="004F003A" w14:paraId="67BB95EF" w14:textId="77777777" w:rsidTr="00486BE0">
        <w:trPr>
          <w:trHeight w:val="567"/>
        </w:trPr>
        <w:tc>
          <w:tcPr>
            <w:tcW w:w="10206" w:type="dxa"/>
            <w:gridSpan w:val="10"/>
            <w:vAlign w:val="bottom"/>
          </w:tcPr>
          <w:p w14:paraId="1D768AE8" w14:textId="6EAD6DF5" w:rsidR="00F30DDC" w:rsidRPr="00FE36F4" w:rsidRDefault="00F30DDC" w:rsidP="00486BE0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Wien, 2</w:t>
            </w:r>
            <w:r w:rsidR="00CB091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.05.2026</w:t>
            </w:r>
          </w:p>
        </w:tc>
      </w:tr>
    </w:tbl>
    <w:p w14:paraId="3AA512EB" w14:textId="7C79D833" w:rsidR="00E04045" w:rsidRPr="00E04045" w:rsidRDefault="00E04045" w:rsidP="00D85926">
      <w:pPr>
        <w:rPr>
          <w:rFonts w:ascii="Times New Roman" w:hAnsi="Times New Roman" w:cs="Times New Roman"/>
          <w:color w:val="000000"/>
          <w:sz w:val="20"/>
          <w:szCs w:val="20"/>
        </w:rPr>
      </w:pPr>
    </w:p>
    <w:sectPr w:rsidR="00E04045" w:rsidRPr="00E04045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2E33B" w14:textId="77777777" w:rsidR="003A2596" w:rsidRPr="004F003A" w:rsidRDefault="003A2596" w:rsidP="00BE053D">
      <w:r w:rsidRPr="004F003A">
        <w:separator/>
      </w:r>
    </w:p>
  </w:endnote>
  <w:endnote w:type="continuationSeparator" w:id="0">
    <w:p w14:paraId="22CBD92C" w14:textId="77777777" w:rsidR="003A2596" w:rsidRPr="004F003A" w:rsidRDefault="003A2596" w:rsidP="00BE053D">
      <w:r w:rsidRPr="004F00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4F003A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F003A">
          <w:rPr>
            <w:rStyle w:val="Seitenzahl"/>
          </w:rPr>
          <w:fldChar w:fldCharType="begin"/>
        </w:r>
        <w:r w:rsidRPr="004F003A">
          <w:rPr>
            <w:rStyle w:val="Seitenzahl"/>
          </w:rPr>
          <w:instrText xml:space="preserve"> PAGE </w:instrText>
        </w:r>
        <w:r w:rsidRPr="004F003A">
          <w:rPr>
            <w:rStyle w:val="Seitenzahl"/>
          </w:rPr>
          <w:fldChar w:fldCharType="end"/>
        </w:r>
      </w:p>
    </w:sdtContent>
  </w:sdt>
  <w:p w14:paraId="6B121AC6" w14:textId="77777777" w:rsidR="00875DA9" w:rsidRPr="004F003A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70E55" w14:textId="77777777" w:rsidR="003A2596" w:rsidRPr="004F003A" w:rsidRDefault="003A2596" w:rsidP="00BE053D">
      <w:r w:rsidRPr="004F003A">
        <w:separator/>
      </w:r>
    </w:p>
  </w:footnote>
  <w:footnote w:type="continuationSeparator" w:id="0">
    <w:p w14:paraId="39AE8436" w14:textId="77777777" w:rsidR="003A2596" w:rsidRPr="004F003A" w:rsidRDefault="003A2596" w:rsidP="00BE053D">
      <w:r w:rsidRPr="004F003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F6141"/>
    <w:multiLevelType w:val="hybridMultilevel"/>
    <w:tmpl w:val="687CBB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8"/>
  </w:num>
  <w:num w:numId="3" w16cid:durableId="625507643">
    <w:abstractNumId w:val="21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4"/>
  </w:num>
  <w:num w:numId="9" w16cid:durableId="1349717396">
    <w:abstractNumId w:val="12"/>
  </w:num>
  <w:num w:numId="10" w16cid:durableId="555091926">
    <w:abstractNumId w:val="25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3"/>
  </w:num>
  <w:num w:numId="16" w16cid:durableId="484858084">
    <w:abstractNumId w:val="4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0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6"/>
  </w:num>
  <w:num w:numId="23" w16cid:durableId="292761314">
    <w:abstractNumId w:val="7"/>
  </w:num>
  <w:num w:numId="24" w16cid:durableId="1982152080">
    <w:abstractNumId w:val="22"/>
  </w:num>
  <w:num w:numId="25" w16cid:durableId="1401752265">
    <w:abstractNumId w:val="26"/>
  </w:num>
  <w:num w:numId="26" w16cid:durableId="1280138386">
    <w:abstractNumId w:val="19"/>
  </w:num>
  <w:num w:numId="27" w16cid:durableId="147022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E0C"/>
    <w:rsid w:val="00024FE0"/>
    <w:rsid w:val="0004306B"/>
    <w:rsid w:val="00057A21"/>
    <w:rsid w:val="00061D33"/>
    <w:rsid w:val="00064643"/>
    <w:rsid w:val="000654C3"/>
    <w:rsid w:val="000713D2"/>
    <w:rsid w:val="00084E9E"/>
    <w:rsid w:val="00087747"/>
    <w:rsid w:val="000910ED"/>
    <w:rsid w:val="000A1FDA"/>
    <w:rsid w:val="000A58EB"/>
    <w:rsid w:val="000B63E2"/>
    <w:rsid w:val="000B6548"/>
    <w:rsid w:val="000C02F5"/>
    <w:rsid w:val="000C3A55"/>
    <w:rsid w:val="000D309C"/>
    <w:rsid w:val="000D671A"/>
    <w:rsid w:val="000F0768"/>
    <w:rsid w:val="000F619F"/>
    <w:rsid w:val="00103EC5"/>
    <w:rsid w:val="00106AA6"/>
    <w:rsid w:val="0011096A"/>
    <w:rsid w:val="00116C6E"/>
    <w:rsid w:val="00125CA6"/>
    <w:rsid w:val="00156FC9"/>
    <w:rsid w:val="00162A5A"/>
    <w:rsid w:val="001647AB"/>
    <w:rsid w:val="00172867"/>
    <w:rsid w:val="00173146"/>
    <w:rsid w:val="00175B6D"/>
    <w:rsid w:val="001901ED"/>
    <w:rsid w:val="0019483A"/>
    <w:rsid w:val="001A2DC9"/>
    <w:rsid w:val="001A46BF"/>
    <w:rsid w:val="001A481B"/>
    <w:rsid w:val="001A6231"/>
    <w:rsid w:val="001A6DE4"/>
    <w:rsid w:val="001B0186"/>
    <w:rsid w:val="001B62CA"/>
    <w:rsid w:val="001C743A"/>
    <w:rsid w:val="001D1AA6"/>
    <w:rsid w:val="001D464A"/>
    <w:rsid w:val="001D4DCD"/>
    <w:rsid w:val="001D7C0D"/>
    <w:rsid w:val="001F4175"/>
    <w:rsid w:val="001F4D30"/>
    <w:rsid w:val="0021483F"/>
    <w:rsid w:val="00223A4D"/>
    <w:rsid w:val="00223CAF"/>
    <w:rsid w:val="00232CB5"/>
    <w:rsid w:val="00233EAA"/>
    <w:rsid w:val="00234A7E"/>
    <w:rsid w:val="0024373D"/>
    <w:rsid w:val="002508C2"/>
    <w:rsid w:val="00251377"/>
    <w:rsid w:val="00267252"/>
    <w:rsid w:val="00282DB0"/>
    <w:rsid w:val="00290A9C"/>
    <w:rsid w:val="002A57C3"/>
    <w:rsid w:val="002B2091"/>
    <w:rsid w:val="002C6972"/>
    <w:rsid w:val="002D2B32"/>
    <w:rsid w:val="002D3D19"/>
    <w:rsid w:val="002D4516"/>
    <w:rsid w:val="002F46AD"/>
    <w:rsid w:val="003101F0"/>
    <w:rsid w:val="00314B7A"/>
    <w:rsid w:val="00324BC5"/>
    <w:rsid w:val="0034031E"/>
    <w:rsid w:val="00340BAB"/>
    <w:rsid w:val="003418E0"/>
    <w:rsid w:val="00347F8D"/>
    <w:rsid w:val="00355FC3"/>
    <w:rsid w:val="003621C7"/>
    <w:rsid w:val="003642D0"/>
    <w:rsid w:val="00367364"/>
    <w:rsid w:val="00372F7B"/>
    <w:rsid w:val="003733E5"/>
    <w:rsid w:val="00390EA6"/>
    <w:rsid w:val="0039146A"/>
    <w:rsid w:val="00391E97"/>
    <w:rsid w:val="003A2596"/>
    <w:rsid w:val="003D4805"/>
    <w:rsid w:val="003E0FD3"/>
    <w:rsid w:val="003E27C3"/>
    <w:rsid w:val="003F3E3F"/>
    <w:rsid w:val="003F4938"/>
    <w:rsid w:val="004067B8"/>
    <w:rsid w:val="00413A9F"/>
    <w:rsid w:val="004154BE"/>
    <w:rsid w:val="0042013D"/>
    <w:rsid w:val="00420F40"/>
    <w:rsid w:val="00422F83"/>
    <w:rsid w:val="00426D7E"/>
    <w:rsid w:val="0043430C"/>
    <w:rsid w:val="00435E6D"/>
    <w:rsid w:val="00440886"/>
    <w:rsid w:val="00443668"/>
    <w:rsid w:val="00456B0D"/>
    <w:rsid w:val="004610DC"/>
    <w:rsid w:val="00476AF8"/>
    <w:rsid w:val="00481477"/>
    <w:rsid w:val="00482F09"/>
    <w:rsid w:val="00484FD7"/>
    <w:rsid w:val="004865C5"/>
    <w:rsid w:val="00486BE0"/>
    <w:rsid w:val="00487B58"/>
    <w:rsid w:val="004929FB"/>
    <w:rsid w:val="004A1FF3"/>
    <w:rsid w:val="004A54BA"/>
    <w:rsid w:val="004B3978"/>
    <w:rsid w:val="004B6A5E"/>
    <w:rsid w:val="004B779F"/>
    <w:rsid w:val="004F003A"/>
    <w:rsid w:val="004F5550"/>
    <w:rsid w:val="00507EA7"/>
    <w:rsid w:val="00512C82"/>
    <w:rsid w:val="00526089"/>
    <w:rsid w:val="00527A28"/>
    <w:rsid w:val="00527DCA"/>
    <w:rsid w:val="005305A1"/>
    <w:rsid w:val="00534253"/>
    <w:rsid w:val="00542820"/>
    <w:rsid w:val="0054388C"/>
    <w:rsid w:val="00545B6C"/>
    <w:rsid w:val="005473AE"/>
    <w:rsid w:val="00557203"/>
    <w:rsid w:val="00564F9E"/>
    <w:rsid w:val="005716D4"/>
    <w:rsid w:val="00571B60"/>
    <w:rsid w:val="00572876"/>
    <w:rsid w:val="00581F46"/>
    <w:rsid w:val="00583385"/>
    <w:rsid w:val="00585A4D"/>
    <w:rsid w:val="00590A1E"/>
    <w:rsid w:val="005940BC"/>
    <w:rsid w:val="005C374F"/>
    <w:rsid w:val="005C7DE5"/>
    <w:rsid w:val="005D0AD9"/>
    <w:rsid w:val="005D6329"/>
    <w:rsid w:val="005E57F6"/>
    <w:rsid w:val="006016C0"/>
    <w:rsid w:val="006058D8"/>
    <w:rsid w:val="00610200"/>
    <w:rsid w:val="00620952"/>
    <w:rsid w:val="00623699"/>
    <w:rsid w:val="006245A6"/>
    <w:rsid w:val="00632D5A"/>
    <w:rsid w:val="00635515"/>
    <w:rsid w:val="00653178"/>
    <w:rsid w:val="006546FD"/>
    <w:rsid w:val="0066260B"/>
    <w:rsid w:val="00665BF3"/>
    <w:rsid w:val="006732D6"/>
    <w:rsid w:val="006802EB"/>
    <w:rsid w:val="00693E09"/>
    <w:rsid w:val="006A1D90"/>
    <w:rsid w:val="006A2DE9"/>
    <w:rsid w:val="006A7230"/>
    <w:rsid w:val="006B4E32"/>
    <w:rsid w:val="006B72C7"/>
    <w:rsid w:val="006B7F78"/>
    <w:rsid w:val="006C2252"/>
    <w:rsid w:val="006C3FAC"/>
    <w:rsid w:val="006C4233"/>
    <w:rsid w:val="006D1744"/>
    <w:rsid w:val="006D7614"/>
    <w:rsid w:val="006D7F7F"/>
    <w:rsid w:val="006E2C9C"/>
    <w:rsid w:val="006E40EF"/>
    <w:rsid w:val="006E58BC"/>
    <w:rsid w:val="006E6E8F"/>
    <w:rsid w:val="006F0039"/>
    <w:rsid w:val="00700EB6"/>
    <w:rsid w:val="00701121"/>
    <w:rsid w:val="00711349"/>
    <w:rsid w:val="00711CEF"/>
    <w:rsid w:val="0071640C"/>
    <w:rsid w:val="00720320"/>
    <w:rsid w:val="00723643"/>
    <w:rsid w:val="00725D3C"/>
    <w:rsid w:val="00733DA1"/>
    <w:rsid w:val="00737822"/>
    <w:rsid w:val="0074111D"/>
    <w:rsid w:val="00753D4A"/>
    <w:rsid w:val="00756912"/>
    <w:rsid w:val="00757F47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97E86"/>
    <w:rsid w:val="007A472E"/>
    <w:rsid w:val="007A720F"/>
    <w:rsid w:val="007C6A3C"/>
    <w:rsid w:val="007D4BEE"/>
    <w:rsid w:val="007D5BE9"/>
    <w:rsid w:val="007E022D"/>
    <w:rsid w:val="00802A94"/>
    <w:rsid w:val="008050E4"/>
    <w:rsid w:val="00806B35"/>
    <w:rsid w:val="00807FB1"/>
    <w:rsid w:val="0082257D"/>
    <w:rsid w:val="00833FB4"/>
    <w:rsid w:val="00835EE2"/>
    <w:rsid w:val="00853438"/>
    <w:rsid w:val="00864434"/>
    <w:rsid w:val="00866846"/>
    <w:rsid w:val="008748A0"/>
    <w:rsid w:val="00875DA9"/>
    <w:rsid w:val="008828AA"/>
    <w:rsid w:val="00895E38"/>
    <w:rsid w:val="008A0612"/>
    <w:rsid w:val="008A5706"/>
    <w:rsid w:val="008A782B"/>
    <w:rsid w:val="008B0F0B"/>
    <w:rsid w:val="008B0FC0"/>
    <w:rsid w:val="008B43C2"/>
    <w:rsid w:val="008B6A00"/>
    <w:rsid w:val="008C429A"/>
    <w:rsid w:val="008C4BBA"/>
    <w:rsid w:val="008D58F9"/>
    <w:rsid w:val="008E1F3D"/>
    <w:rsid w:val="009053D7"/>
    <w:rsid w:val="00910D2A"/>
    <w:rsid w:val="0091331D"/>
    <w:rsid w:val="00923C92"/>
    <w:rsid w:val="00925727"/>
    <w:rsid w:val="0093223C"/>
    <w:rsid w:val="00933A4F"/>
    <w:rsid w:val="00941A87"/>
    <w:rsid w:val="009501C2"/>
    <w:rsid w:val="0096140B"/>
    <w:rsid w:val="00964FB0"/>
    <w:rsid w:val="009668B9"/>
    <w:rsid w:val="00976577"/>
    <w:rsid w:val="0098227A"/>
    <w:rsid w:val="00994A0D"/>
    <w:rsid w:val="009959E3"/>
    <w:rsid w:val="00996356"/>
    <w:rsid w:val="00997D9A"/>
    <w:rsid w:val="009A7DA8"/>
    <w:rsid w:val="009B7C98"/>
    <w:rsid w:val="009C415B"/>
    <w:rsid w:val="009C590C"/>
    <w:rsid w:val="009D0AF0"/>
    <w:rsid w:val="009D7C49"/>
    <w:rsid w:val="009D7F18"/>
    <w:rsid w:val="009D7F6C"/>
    <w:rsid w:val="009E7297"/>
    <w:rsid w:val="009F63C1"/>
    <w:rsid w:val="00A0257D"/>
    <w:rsid w:val="00A05F38"/>
    <w:rsid w:val="00A12EDC"/>
    <w:rsid w:val="00A26D0D"/>
    <w:rsid w:val="00A33BDE"/>
    <w:rsid w:val="00A34885"/>
    <w:rsid w:val="00A34EDF"/>
    <w:rsid w:val="00A43BC1"/>
    <w:rsid w:val="00A45AA7"/>
    <w:rsid w:val="00A74225"/>
    <w:rsid w:val="00A846E3"/>
    <w:rsid w:val="00A936D5"/>
    <w:rsid w:val="00AA1EB0"/>
    <w:rsid w:val="00AA2DA3"/>
    <w:rsid w:val="00AA5A9C"/>
    <w:rsid w:val="00AB016A"/>
    <w:rsid w:val="00AB2A5A"/>
    <w:rsid w:val="00AB332D"/>
    <w:rsid w:val="00AC6D2B"/>
    <w:rsid w:val="00AC7ACB"/>
    <w:rsid w:val="00AD1643"/>
    <w:rsid w:val="00AD28F8"/>
    <w:rsid w:val="00AD37A4"/>
    <w:rsid w:val="00AE4ED3"/>
    <w:rsid w:val="00AE568C"/>
    <w:rsid w:val="00AF50E2"/>
    <w:rsid w:val="00B0230B"/>
    <w:rsid w:val="00B16AA2"/>
    <w:rsid w:val="00B17D95"/>
    <w:rsid w:val="00B23509"/>
    <w:rsid w:val="00B307E7"/>
    <w:rsid w:val="00B326DB"/>
    <w:rsid w:val="00B359DB"/>
    <w:rsid w:val="00B3632B"/>
    <w:rsid w:val="00B409D8"/>
    <w:rsid w:val="00B44C89"/>
    <w:rsid w:val="00B5178D"/>
    <w:rsid w:val="00B562A7"/>
    <w:rsid w:val="00B67D52"/>
    <w:rsid w:val="00B67F1F"/>
    <w:rsid w:val="00B701D7"/>
    <w:rsid w:val="00B803BC"/>
    <w:rsid w:val="00B8728F"/>
    <w:rsid w:val="00B90595"/>
    <w:rsid w:val="00BA215A"/>
    <w:rsid w:val="00BA5996"/>
    <w:rsid w:val="00BB5F09"/>
    <w:rsid w:val="00BC0D9F"/>
    <w:rsid w:val="00BD4766"/>
    <w:rsid w:val="00BE053D"/>
    <w:rsid w:val="00BE21BC"/>
    <w:rsid w:val="00BE7AB5"/>
    <w:rsid w:val="00BF1A7A"/>
    <w:rsid w:val="00BF1FA3"/>
    <w:rsid w:val="00C00974"/>
    <w:rsid w:val="00C018E4"/>
    <w:rsid w:val="00C066FA"/>
    <w:rsid w:val="00C22764"/>
    <w:rsid w:val="00C25387"/>
    <w:rsid w:val="00C50E80"/>
    <w:rsid w:val="00C54BE3"/>
    <w:rsid w:val="00C57E71"/>
    <w:rsid w:val="00C57F80"/>
    <w:rsid w:val="00C768ED"/>
    <w:rsid w:val="00C82A8F"/>
    <w:rsid w:val="00C916C2"/>
    <w:rsid w:val="00CA0536"/>
    <w:rsid w:val="00CB0914"/>
    <w:rsid w:val="00CB37BF"/>
    <w:rsid w:val="00CC7F56"/>
    <w:rsid w:val="00CD1B12"/>
    <w:rsid w:val="00CD55DC"/>
    <w:rsid w:val="00CE1325"/>
    <w:rsid w:val="00CE1BBC"/>
    <w:rsid w:val="00CE2595"/>
    <w:rsid w:val="00CE28CC"/>
    <w:rsid w:val="00CE72FC"/>
    <w:rsid w:val="00CF158A"/>
    <w:rsid w:val="00CF2A76"/>
    <w:rsid w:val="00CF31EE"/>
    <w:rsid w:val="00CF35B5"/>
    <w:rsid w:val="00CF6B98"/>
    <w:rsid w:val="00D03F43"/>
    <w:rsid w:val="00D053F1"/>
    <w:rsid w:val="00D1492F"/>
    <w:rsid w:val="00D153E9"/>
    <w:rsid w:val="00D17B69"/>
    <w:rsid w:val="00D3003C"/>
    <w:rsid w:val="00D331DA"/>
    <w:rsid w:val="00D331F4"/>
    <w:rsid w:val="00D44654"/>
    <w:rsid w:val="00D470E4"/>
    <w:rsid w:val="00D50342"/>
    <w:rsid w:val="00D52142"/>
    <w:rsid w:val="00D5280E"/>
    <w:rsid w:val="00D61A33"/>
    <w:rsid w:val="00D61F14"/>
    <w:rsid w:val="00D80D6B"/>
    <w:rsid w:val="00D85926"/>
    <w:rsid w:val="00D85D41"/>
    <w:rsid w:val="00D90950"/>
    <w:rsid w:val="00DA0A0D"/>
    <w:rsid w:val="00DA69DF"/>
    <w:rsid w:val="00DA7742"/>
    <w:rsid w:val="00DA7813"/>
    <w:rsid w:val="00DB33F8"/>
    <w:rsid w:val="00DB7082"/>
    <w:rsid w:val="00DC07C6"/>
    <w:rsid w:val="00DC389C"/>
    <w:rsid w:val="00DD38E2"/>
    <w:rsid w:val="00E00140"/>
    <w:rsid w:val="00E01935"/>
    <w:rsid w:val="00E04045"/>
    <w:rsid w:val="00E13110"/>
    <w:rsid w:val="00E1799B"/>
    <w:rsid w:val="00E24DF1"/>
    <w:rsid w:val="00E344CB"/>
    <w:rsid w:val="00E40356"/>
    <w:rsid w:val="00E40B9A"/>
    <w:rsid w:val="00E431ED"/>
    <w:rsid w:val="00E4497F"/>
    <w:rsid w:val="00E55D90"/>
    <w:rsid w:val="00E64FF5"/>
    <w:rsid w:val="00E72A0D"/>
    <w:rsid w:val="00E75FEF"/>
    <w:rsid w:val="00E907EC"/>
    <w:rsid w:val="00EA319C"/>
    <w:rsid w:val="00EA5421"/>
    <w:rsid w:val="00EB1200"/>
    <w:rsid w:val="00EB34FC"/>
    <w:rsid w:val="00EB5816"/>
    <w:rsid w:val="00ED0EA9"/>
    <w:rsid w:val="00EE1529"/>
    <w:rsid w:val="00EF17E4"/>
    <w:rsid w:val="00EF77DF"/>
    <w:rsid w:val="00F11BEF"/>
    <w:rsid w:val="00F165E1"/>
    <w:rsid w:val="00F17000"/>
    <w:rsid w:val="00F22DA4"/>
    <w:rsid w:val="00F258E7"/>
    <w:rsid w:val="00F30DDC"/>
    <w:rsid w:val="00F31B84"/>
    <w:rsid w:val="00F373D9"/>
    <w:rsid w:val="00F423B6"/>
    <w:rsid w:val="00F44F5F"/>
    <w:rsid w:val="00F57BA5"/>
    <w:rsid w:val="00F631EC"/>
    <w:rsid w:val="00F64C22"/>
    <w:rsid w:val="00F64FA7"/>
    <w:rsid w:val="00F74D19"/>
    <w:rsid w:val="00F80053"/>
    <w:rsid w:val="00F812EA"/>
    <w:rsid w:val="00F8420D"/>
    <w:rsid w:val="00F87B41"/>
    <w:rsid w:val="00FA02C7"/>
    <w:rsid w:val="00FA4186"/>
    <w:rsid w:val="00FC0531"/>
    <w:rsid w:val="00FC093B"/>
    <w:rsid w:val="00FC13F0"/>
    <w:rsid w:val="00FC4521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rPr>
      <w:rFonts w:ascii="Georgia" w:hAnsi="Georgia"/>
    </w:rPr>
  </w:style>
  <w:style w:type="paragraph" w:customStyle="1" w:styleId="DATUM">
    <w:name w:val="DATUM"/>
    <w:basedOn w:val="Standard"/>
    <w:qFormat/>
    <w:rsid w:val="00FC0531"/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</w:style>
  <w:style w:type="paragraph" w:customStyle="1" w:styleId="Unternehmen">
    <w:name w:val="Unternehmen"/>
    <w:basedOn w:val="Standard"/>
    <w:qFormat/>
    <w:rsid w:val="00FC0531"/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490</Words>
  <Characters>3090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109</cp:revision>
  <cp:lastPrinted>2026-05-22T21:53:00Z</cp:lastPrinted>
  <dcterms:created xsi:type="dcterms:W3CDTF">2025-10-28T15:00:00Z</dcterms:created>
  <dcterms:modified xsi:type="dcterms:W3CDTF">2026-05-23T08:57:00Z</dcterms:modified>
</cp:coreProperties>
</file>