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538"/>
        <w:gridCol w:w="6"/>
        <w:gridCol w:w="141"/>
        <w:gridCol w:w="284"/>
        <w:gridCol w:w="567"/>
        <w:gridCol w:w="142"/>
        <w:gridCol w:w="708"/>
        <w:gridCol w:w="142"/>
        <w:gridCol w:w="2835"/>
        <w:gridCol w:w="284"/>
      </w:tblGrid>
      <w:tr w:rsidR="005E0490" w:rsidRPr="00693575" w14:paraId="5DF08F91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722A5AF6" w14:textId="1B1D52C4" w:rsidR="008050E4" w:rsidRPr="00693575" w:rsidRDefault="005741B0" w:rsidP="00ED669F">
            <w:pPr>
              <w:jc w:val="center"/>
              <w:rPr>
                <w:rFonts w:ascii="Georgia" w:hAnsi="Georgia"/>
              </w:rPr>
            </w:pPr>
            <w:r w:rsidRPr="00693575">
              <w:rPr>
                <w:rFonts w:ascii="Georgia" w:hAnsi="Georgia"/>
                <w:b/>
                <w:smallCaps/>
                <w:sz w:val="48"/>
                <w:szCs w:val="32"/>
              </w:rPr>
              <w:t>Fynn Schmid</w:t>
            </w:r>
            <w:r w:rsidR="008050E4" w:rsidRPr="00693575">
              <w:rPr>
                <w:rFonts w:ascii="Georgia" w:hAnsi="Georgia"/>
                <w:sz w:val="44"/>
                <w:szCs w:val="64"/>
              </w:rPr>
              <w:br/>
            </w:r>
            <w:r w:rsidR="00037477" w:rsidRPr="00693575">
              <w:rPr>
                <w:rFonts w:ascii="Georgia" w:hAnsi="Georgia"/>
                <w:sz w:val="20"/>
              </w:rPr>
              <w:t>Auf dem Äckerle 6</w:t>
            </w:r>
            <w:r w:rsidR="00853438" w:rsidRPr="00693575">
              <w:rPr>
                <w:rFonts w:ascii="Georgia" w:hAnsi="Georgia"/>
                <w:sz w:val="20"/>
              </w:rPr>
              <w:t>,</w:t>
            </w:r>
            <w:r w:rsidR="00037477" w:rsidRPr="00693575">
              <w:rPr>
                <w:rFonts w:ascii="Georgia" w:hAnsi="Georgia"/>
                <w:sz w:val="20"/>
              </w:rPr>
              <w:t xml:space="preserve"> 77654</w:t>
            </w:r>
            <w:r w:rsidR="00ED669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037477" w:rsidRPr="00693575">
              <w:rPr>
                <w:rFonts w:ascii="Georgia" w:hAnsi="Georgia"/>
                <w:sz w:val="20"/>
              </w:rPr>
              <w:t>Offenburg</w:t>
            </w:r>
            <w:r w:rsidR="00ED669F">
              <w:rPr>
                <w:rFonts w:ascii="Georgia" w:hAnsi="Georgia"/>
                <w:sz w:val="20"/>
              </w:rPr>
              <w:t xml:space="preserve"> </w:t>
            </w:r>
            <w:r w:rsidR="00ED669F" w:rsidRPr="00693575">
              <w:rPr>
                <w:rFonts w:ascii="Georgia" w:hAnsi="Georgia" w:cs="Georgia"/>
                <w:color w:val="000000"/>
                <w:sz w:val="20"/>
              </w:rPr>
              <w:t>|</w:t>
            </w:r>
            <w:r w:rsidR="00ED669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693575">
              <w:rPr>
                <w:rFonts w:ascii="Georgia" w:hAnsi="Georgia" w:cs="Georgia"/>
                <w:color w:val="000000"/>
                <w:sz w:val="20"/>
              </w:rPr>
              <w:t>9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693575">
              <w:rPr>
                <w:rFonts w:ascii="Georgia" w:hAnsi="Georgia" w:cs="Georgia"/>
                <w:color w:val="000000"/>
                <w:sz w:val="20"/>
              </w:rPr>
              <w:t>1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76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51758245</w:t>
            </w:r>
            <w:r w:rsidR="00AB016A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693575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fynnschmid@t-online</w:t>
            </w:r>
            <w:r w:rsidR="002B2091" w:rsidRPr="00693575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693575">
              <w:rPr>
                <w:rFonts w:ascii="Georgia" w:hAnsi="Georgia" w:cs="Georgia"/>
                <w:color w:val="000000"/>
                <w:sz w:val="20"/>
              </w:rPr>
              <w:t>|</w:t>
            </w:r>
            <w:r w:rsidR="00EA44FC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22</w:t>
            </w:r>
            <w:r w:rsidR="00BA215A" w:rsidRPr="00693575">
              <w:rPr>
                <w:rFonts w:ascii="Georgia" w:hAnsi="Georgia" w:cs="Georgia"/>
                <w:color w:val="000000"/>
                <w:sz w:val="20"/>
              </w:rPr>
              <w:t>.0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2</w:t>
            </w:r>
            <w:r w:rsidR="00BA215A" w:rsidRPr="00693575">
              <w:rPr>
                <w:rFonts w:ascii="Georgia" w:hAnsi="Georgia" w:cs="Georgia"/>
                <w:color w:val="000000"/>
                <w:sz w:val="20"/>
              </w:rPr>
              <w:t>.</w:t>
            </w:r>
            <w:r w:rsidRPr="00693575">
              <w:rPr>
                <w:rFonts w:ascii="Georgia" w:hAnsi="Georgia" w:cs="Georgia"/>
                <w:color w:val="000000"/>
                <w:sz w:val="20"/>
              </w:rPr>
              <w:t>2003</w:t>
            </w:r>
            <w:r w:rsidR="00853438" w:rsidRPr="0069357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</w:p>
        </w:tc>
      </w:tr>
      <w:tr w:rsidR="005E0490" w:rsidRPr="00693575" w14:paraId="0FCADE56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93575" w:rsidRDefault="006E2C9C" w:rsidP="00BE4C81">
            <w:pPr>
              <w:jc w:val="center"/>
              <w:rPr>
                <w:rFonts w:ascii="Georgia" w:hAnsi="Georgia"/>
                <w:sz w:val="28"/>
              </w:rPr>
            </w:pPr>
            <w:r w:rsidRPr="00693575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5E0490" w:rsidRPr="00693575" w14:paraId="7D1DEBF7" w14:textId="77777777" w:rsidTr="00083E14">
        <w:trPr>
          <w:trHeight w:val="340"/>
        </w:trPr>
        <w:tc>
          <w:tcPr>
            <w:tcW w:w="7655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6EA28F56" w:rsidR="00D1492F" w:rsidRPr="00693575" w:rsidRDefault="005741B0" w:rsidP="00BE4C8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</w:rPr>
              <w:t>Fachhochschule Kufstein Tirol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B51147F" w:rsidR="00D1492F" w:rsidRPr="00693575" w:rsidRDefault="00956445" w:rsidP="0095644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  <w:r w:rsidR="005741B0" w:rsidRPr="00693575">
              <w:rPr>
                <w:rFonts w:ascii="Georgia" w:hAnsi="Georgia"/>
                <w:i/>
                <w:smallCaps/>
                <w:sz w:val="23"/>
                <w:szCs w:val="23"/>
              </w:rPr>
              <w:t>Kufstein</w:t>
            </w:r>
            <w:r w:rsidR="00DA21D1" w:rsidRPr="00693575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5E0490" w:rsidRPr="00693575" w14:paraId="61E5D482" w14:textId="77777777" w:rsidTr="00083E14">
        <w:trPr>
          <w:trHeight w:val="20"/>
        </w:trPr>
        <w:tc>
          <w:tcPr>
            <w:tcW w:w="5665" w:type="dxa"/>
            <w:gridSpan w:val="2"/>
            <w:vAlign w:val="bottom"/>
          </w:tcPr>
          <w:p w14:paraId="11CB9A0F" w14:textId="52BC23E1" w:rsidR="00D1492F" w:rsidRPr="00693575" w:rsidRDefault="00D1492F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B.</w:t>
            </w:r>
            <w:r w:rsidR="005741B0" w:rsidRPr="00693575">
              <w:rPr>
                <w:rFonts w:ascii="Georgia" w:hAnsi="Georgia"/>
                <w:sz w:val="18"/>
              </w:rPr>
              <w:t>A</w:t>
            </w:r>
            <w:r w:rsidRPr="00693575">
              <w:rPr>
                <w:rFonts w:ascii="Georgia" w:hAnsi="Georgia"/>
                <w:sz w:val="18"/>
              </w:rPr>
              <w:t xml:space="preserve">. in </w:t>
            </w:r>
            <w:r w:rsidR="005741B0" w:rsidRPr="00693575">
              <w:rPr>
                <w:rFonts w:ascii="Georgia" w:hAnsi="Georgia"/>
                <w:sz w:val="18"/>
              </w:rPr>
              <w:t>Unternehmensführung</w:t>
            </w:r>
            <w:r w:rsidR="00B17D95" w:rsidRPr="00693575">
              <w:rPr>
                <w:rFonts w:ascii="Georgia" w:hAnsi="Georgia"/>
                <w:sz w:val="18"/>
              </w:rPr>
              <w:t xml:space="preserve"> (</w:t>
            </w:r>
            <w:r w:rsidR="00426D7E" w:rsidRPr="00693575">
              <w:rPr>
                <w:rFonts w:ascii="Georgia" w:hAnsi="Georgia"/>
                <w:sz w:val="18"/>
              </w:rPr>
              <w:t xml:space="preserve">aktueller </w:t>
            </w:r>
            <w:r w:rsidR="00B17D95" w:rsidRPr="00693575">
              <w:rPr>
                <w:rFonts w:ascii="Georgia" w:hAnsi="Georgia"/>
                <w:sz w:val="18"/>
              </w:rPr>
              <w:t>Schnitt: 1,</w:t>
            </w:r>
            <w:r w:rsidR="005741B0" w:rsidRPr="00693575">
              <w:rPr>
                <w:rFonts w:ascii="Georgia" w:hAnsi="Georgia"/>
                <w:sz w:val="18"/>
              </w:rPr>
              <w:t>6</w:t>
            </w:r>
            <w:r w:rsidR="00B17D95" w:rsidRPr="0069357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5109" w:type="dxa"/>
            <w:gridSpan w:val="9"/>
            <w:vAlign w:val="bottom"/>
          </w:tcPr>
          <w:p w14:paraId="419A9228" w14:textId="1755509E" w:rsidR="00D1492F" w:rsidRPr="00693575" w:rsidRDefault="005741B0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1o</w:t>
            </w:r>
            <w:r w:rsidR="00D1492F" w:rsidRPr="00693575">
              <w:rPr>
                <w:rFonts w:ascii="Georgia" w:hAnsi="Georgia"/>
                <w:sz w:val="18"/>
              </w:rPr>
              <w:t>/20</w:t>
            </w:r>
            <w:r w:rsidRPr="00693575">
              <w:rPr>
                <w:rFonts w:ascii="Georgia" w:hAnsi="Georgia"/>
                <w:sz w:val="18"/>
              </w:rPr>
              <w:t>22</w:t>
            </w:r>
            <w:r w:rsidR="00D1492F" w:rsidRPr="00693575">
              <w:rPr>
                <w:rFonts w:ascii="Georgia" w:hAnsi="Georgia"/>
                <w:sz w:val="18"/>
              </w:rPr>
              <w:t xml:space="preserve"> –</w:t>
            </w:r>
            <w:r w:rsidR="00B17D95" w:rsidRPr="00693575">
              <w:rPr>
                <w:rFonts w:ascii="Georgia" w:hAnsi="Georgia"/>
                <w:sz w:val="18"/>
              </w:rPr>
              <w:t xml:space="preserve"> </w:t>
            </w:r>
            <w:r w:rsidR="00D5280E" w:rsidRPr="00693575">
              <w:rPr>
                <w:rFonts w:ascii="Georgia" w:hAnsi="Georgia"/>
                <w:sz w:val="18"/>
              </w:rPr>
              <w:t>heute</w:t>
            </w:r>
          </w:p>
        </w:tc>
      </w:tr>
      <w:tr w:rsidR="005E0490" w:rsidRPr="00693575" w14:paraId="7EABE9F1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10B283C8" w14:textId="4B09075A" w:rsidR="008407B8" w:rsidRDefault="00AE4046" w:rsidP="005E049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444C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Bearbeitung einer Problemstellung der Stadt Vilnius im Rahmen eines </w:t>
            </w:r>
            <w:r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Blended Intensitive</w:t>
            </w:r>
            <w:r w:rsidR="00A06EE6"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Programmes</w:t>
            </w:r>
            <w:r w:rsid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in Litaue</w:t>
            </w:r>
            <w:r w:rsidR="004D04AC" w:rsidRP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n</w:t>
            </w:r>
          </w:p>
          <w:p w14:paraId="235885CE" w14:textId="76202B4A" w:rsidR="0031667F" w:rsidRDefault="0031667F" w:rsidP="005E049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Leitung der Organisation eines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Entrepreneurship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-Wettbewerbs mit mehr als 100 Teilnehmenden</w:t>
            </w:r>
          </w:p>
          <w:p w14:paraId="2B6D5BD7" w14:textId="77777777" w:rsidR="00ED669F" w:rsidRDefault="0031667F" w:rsidP="00ED669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Verwaltung der Finanzen (Forecasting und Budgetierung der monetären Mittel) eines Open-Innovation-Wettbewerbs</w:t>
            </w:r>
          </w:p>
          <w:p w14:paraId="7A71E6B0" w14:textId="038F4C43" w:rsidR="005B3B19" w:rsidRPr="0031667F" w:rsidRDefault="00074B45" w:rsidP="00ED669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Vertretung der Interessen </w:t>
            </w:r>
            <w:r w:rsidR="00606AD0">
              <w:rPr>
                <w:rFonts w:ascii="Georgia" w:hAnsi="Georgia" w:cs="Georgia"/>
                <w:i/>
                <w:iCs/>
                <w:color w:val="000000"/>
                <w:sz w:val="18"/>
              </w:rPr>
              <w:t>meine</w:t>
            </w:r>
            <w:r w:rsidR="00834A06">
              <w:rPr>
                <w:rFonts w:ascii="Georgia" w:hAnsi="Georgia" w:cs="Georgia"/>
                <w:i/>
                <w:iCs/>
                <w:color w:val="000000"/>
                <w:sz w:val="18"/>
              </w:rPr>
              <w:t>r</w:t>
            </w:r>
            <w:r w:rsidR="00606AD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Kommiliton:innen</w:t>
            </w:r>
            <w:r w:rsidR="00606AD0"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als Jahrgangsvertretung</w:t>
            </w:r>
          </w:p>
        </w:tc>
      </w:tr>
      <w:tr w:rsidR="005E0490" w:rsidRPr="00697400" w14:paraId="7D43CE3A" w14:textId="77777777" w:rsidTr="00083E14">
        <w:trPr>
          <w:trHeight w:val="340"/>
        </w:trPr>
        <w:tc>
          <w:tcPr>
            <w:tcW w:w="7655" w:type="dxa"/>
            <w:gridSpan w:val="9"/>
            <w:vAlign w:val="bottom"/>
          </w:tcPr>
          <w:p w14:paraId="377DF77B" w14:textId="77777777" w:rsidR="00697400" w:rsidRPr="00697400" w:rsidRDefault="00697400" w:rsidP="00FA1384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69740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Haaga-Helia University of Applied Sciences</w:t>
            </w:r>
          </w:p>
        </w:tc>
        <w:tc>
          <w:tcPr>
            <w:tcW w:w="3119" w:type="dxa"/>
            <w:gridSpan w:val="2"/>
            <w:vAlign w:val="bottom"/>
          </w:tcPr>
          <w:p w14:paraId="668E5445" w14:textId="7BB5756E" w:rsidR="00697400" w:rsidRPr="00697400" w:rsidRDefault="00697400" w:rsidP="00697400">
            <w:pPr>
              <w:jc w:val="right"/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697400">
              <w:rPr>
                <w:rFonts w:ascii="Georgia" w:hAnsi="Georgia"/>
                <w:i/>
                <w:smallCaps/>
                <w:sz w:val="23"/>
                <w:szCs w:val="23"/>
              </w:rPr>
              <w:t>Helsinki, FI</w:t>
            </w:r>
          </w:p>
        </w:tc>
      </w:tr>
      <w:tr w:rsidR="005E0490" w:rsidRPr="00697400" w14:paraId="0A7A187A" w14:textId="77777777" w:rsidTr="00083E14">
        <w:trPr>
          <w:trHeight w:val="113"/>
        </w:trPr>
        <w:tc>
          <w:tcPr>
            <w:tcW w:w="7655" w:type="dxa"/>
            <w:gridSpan w:val="9"/>
            <w:vAlign w:val="bottom"/>
          </w:tcPr>
          <w:p w14:paraId="23B21F19" w14:textId="7D2C2575" w:rsidR="00697400" w:rsidRPr="00697400" w:rsidRDefault="00697400" w:rsidP="00FA138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97400">
              <w:rPr>
                <w:rFonts w:ascii="Georgia" w:hAnsi="Georgia"/>
                <w:sz w:val="18"/>
              </w:rPr>
              <w:t>Auslandssemester an der Fakultät für B</w:t>
            </w:r>
            <w:r>
              <w:rPr>
                <w:rFonts w:ascii="Georgia" w:hAnsi="Georgia"/>
                <w:sz w:val="18"/>
              </w:rPr>
              <w:t>usiness</w:t>
            </w:r>
          </w:p>
        </w:tc>
        <w:tc>
          <w:tcPr>
            <w:tcW w:w="3119" w:type="dxa"/>
            <w:gridSpan w:val="2"/>
            <w:vAlign w:val="bottom"/>
          </w:tcPr>
          <w:p w14:paraId="035FBA48" w14:textId="013E5FAF" w:rsidR="00697400" w:rsidRPr="00697400" w:rsidRDefault="00697400" w:rsidP="00697400">
            <w:pPr>
              <w:jc w:val="right"/>
              <w:rPr>
                <w:rFonts w:ascii="Georgia" w:hAnsi="Georgia"/>
                <w:sz w:val="18"/>
              </w:rPr>
            </w:pPr>
            <w:r w:rsidRPr="00697400">
              <w:rPr>
                <w:rFonts w:ascii="Georgia" w:hAnsi="Georgia"/>
                <w:sz w:val="18"/>
              </w:rPr>
              <w:t>08/202</w:t>
            </w:r>
            <w:r w:rsidR="00FA7FEE">
              <w:rPr>
                <w:rFonts w:ascii="Georgia" w:hAnsi="Georgia"/>
                <w:sz w:val="18"/>
              </w:rPr>
              <w:t xml:space="preserve">4 – heute   </w:t>
            </w:r>
          </w:p>
        </w:tc>
      </w:tr>
      <w:tr w:rsidR="005E0490" w:rsidRPr="00896E65" w14:paraId="2F01B870" w14:textId="77777777" w:rsidTr="00083E14">
        <w:trPr>
          <w:trHeight w:val="227"/>
        </w:trPr>
        <w:tc>
          <w:tcPr>
            <w:tcW w:w="10774" w:type="dxa"/>
            <w:gridSpan w:val="11"/>
            <w:vAlign w:val="bottom"/>
          </w:tcPr>
          <w:p w14:paraId="66CACB00" w14:textId="2B446196" w:rsidR="000A3DA1" w:rsidRPr="00834A06" w:rsidRDefault="000A3DA1" w:rsidP="000A3DA1">
            <w:pPr>
              <w:pStyle w:val="Listenabsatz"/>
              <w:numPr>
                <w:ilvl w:val="0"/>
                <w:numId w:val="31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834A06">
              <w:rPr>
                <w:rFonts w:ascii="Georgia" w:hAnsi="Georgia"/>
                <w:i/>
                <w:iCs/>
                <w:sz w:val="18"/>
                <w:lang w:val="en-US"/>
              </w:rPr>
              <w:t>Kurswahl: Strategy Work and Development, Futures Thinking, Trends and Transformations,</w:t>
            </w:r>
          </w:p>
          <w:p w14:paraId="04F1100F" w14:textId="69F16D47" w:rsidR="000A3DA1" w:rsidRPr="00C64B56" w:rsidRDefault="000A3DA1" w:rsidP="00C64B56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834A06">
              <w:rPr>
                <w:rFonts w:ascii="Georgia" w:hAnsi="Georgia"/>
                <w:i/>
                <w:iCs/>
                <w:sz w:val="18"/>
                <w:lang w:val="en-US"/>
              </w:rPr>
              <w:t>Expanding to Foreign Markets,</w:t>
            </w:r>
            <w:r w:rsidR="005E5E1A" w:rsidRPr="00834A06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834A06">
              <w:rPr>
                <w:rFonts w:ascii="Georgia" w:hAnsi="Georgia"/>
                <w:i/>
                <w:iCs/>
                <w:sz w:val="18"/>
                <w:lang w:val="en-US"/>
              </w:rPr>
              <w:t>Sustainable Business Opportunities, Business Intelligence,</w:t>
            </w:r>
            <w:r w:rsidR="00C64B56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C64B56">
              <w:rPr>
                <w:rFonts w:ascii="Georgia" w:hAnsi="Georgia"/>
                <w:i/>
                <w:iCs/>
                <w:sz w:val="18"/>
                <w:lang w:val="en-US"/>
              </w:rPr>
              <w:t>Financial Statement Analysis</w:t>
            </w:r>
          </w:p>
        </w:tc>
      </w:tr>
      <w:tr w:rsidR="005E0490" w:rsidRPr="00693575" w14:paraId="1C51E2FF" w14:textId="77777777" w:rsidTr="00083E14">
        <w:trPr>
          <w:trHeight w:val="340"/>
        </w:trPr>
        <w:tc>
          <w:tcPr>
            <w:tcW w:w="5812" w:type="dxa"/>
            <w:gridSpan w:val="4"/>
            <w:vAlign w:val="bottom"/>
          </w:tcPr>
          <w:p w14:paraId="4BAC65D2" w14:textId="2D61066B" w:rsidR="00665BF3" w:rsidRPr="00693575" w:rsidRDefault="005741B0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</w:rPr>
              <w:t>Oken-Gymnasium Offenburg</w:t>
            </w:r>
          </w:p>
        </w:tc>
        <w:tc>
          <w:tcPr>
            <w:tcW w:w="4962" w:type="dxa"/>
            <w:gridSpan w:val="7"/>
            <w:vAlign w:val="bottom"/>
          </w:tcPr>
          <w:p w14:paraId="2FCB10D7" w14:textId="16C0DBB2" w:rsidR="00665BF3" w:rsidRPr="00693575" w:rsidRDefault="005741B0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</w:p>
        </w:tc>
      </w:tr>
      <w:tr w:rsidR="005E0490" w:rsidRPr="00693575" w14:paraId="312B82BC" w14:textId="77777777" w:rsidTr="00083E14">
        <w:trPr>
          <w:trHeight w:val="20"/>
        </w:trPr>
        <w:tc>
          <w:tcPr>
            <w:tcW w:w="5812" w:type="dxa"/>
            <w:gridSpan w:val="4"/>
            <w:vAlign w:val="bottom"/>
          </w:tcPr>
          <w:p w14:paraId="1CEE182B" w14:textId="37B643B2" w:rsidR="0091331D" w:rsidRPr="00693575" w:rsidRDefault="0091331D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 xml:space="preserve">Allgemeine Hochschulreife (Note: </w:t>
            </w:r>
            <w:r w:rsidR="005741B0" w:rsidRPr="00693575">
              <w:rPr>
                <w:rFonts w:ascii="Georgia" w:hAnsi="Georgia"/>
                <w:sz w:val="18"/>
              </w:rPr>
              <w:t>2,3</w:t>
            </w:r>
            <w:r w:rsidRPr="0069357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962" w:type="dxa"/>
            <w:gridSpan w:val="7"/>
            <w:vAlign w:val="bottom"/>
          </w:tcPr>
          <w:p w14:paraId="7521EA6E" w14:textId="5D78C175" w:rsidR="0091331D" w:rsidRPr="00693575" w:rsidRDefault="0091331D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09/20</w:t>
            </w:r>
            <w:r w:rsidR="005741B0" w:rsidRPr="00693575">
              <w:rPr>
                <w:rFonts w:ascii="Georgia" w:hAnsi="Georgia"/>
                <w:sz w:val="18"/>
              </w:rPr>
              <w:t>13</w:t>
            </w:r>
            <w:r w:rsidRPr="00693575">
              <w:rPr>
                <w:rFonts w:ascii="Georgia" w:hAnsi="Georgia"/>
                <w:sz w:val="18"/>
              </w:rPr>
              <w:t xml:space="preserve"> – 0</w:t>
            </w:r>
            <w:r w:rsidR="005741B0" w:rsidRPr="00693575">
              <w:rPr>
                <w:rFonts w:ascii="Georgia" w:hAnsi="Georgia"/>
                <w:sz w:val="18"/>
              </w:rPr>
              <w:t>5</w:t>
            </w:r>
            <w:r w:rsidRPr="00693575">
              <w:rPr>
                <w:rFonts w:ascii="Georgia" w:hAnsi="Georgia"/>
                <w:sz w:val="18"/>
              </w:rPr>
              <w:t>/20</w:t>
            </w:r>
            <w:r w:rsidR="005741B0" w:rsidRPr="00693575">
              <w:rPr>
                <w:rFonts w:ascii="Georgia" w:hAnsi="Georgia"/>
                <w:sz w:val="18"/>
              </w:rPr>
              <w:t>21</w:t>
            </w:r>
          </w:p>
        </w:tc>
      </w:tr>
      <w:tr w:rsidR="005E0490" w:rsidRPr="00693575" w14:paraId="3A2665B3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693575" w:rsidRDefault="006E2C9C" w:rsidP="00BE4C81">
            <w:pPr>
              <w:pStyle w:val="BERSCHRIFT"/>
              <w:jc w:val="center"/>
              <w:rPr>
                <w:sz w:val="28"/>
              </w:rPr>
            </w:pPr>
            <w:r w:rsidRPr="00693575">
              <w:rPr>
                <w:sz w:val="28"/>
              </w:rPr>
              <w:t>Praxiserfahrungen</w:t>
            </w:r>
          </w:p>
        </w:tc>
      </w:tr>
      <w:tr w:rsidR="005E0490" w:rsidRPr="00693575" w14:paraId="3926CFE9" w14:textId="77777777" w:rsidTr="00083E14">
        <w:trPr>
          <w:trHeight w:val="340"/>
        </w:trPr>
        <w:tc>
          <w:tcPr>
            <w:tcW w:w="6805" w:type="dxa"/>
            <w:gridSpan w:val="7"/>
            <w:tcBorders>
              <w:top w:val="single" w:sz="4" w:space="0" w:color="auto"/>
            </w:tcBorders>
            <w:vAlign w:val="bottom"/>
          </w:tcPr>
          <w:p w14:paraId="1AB81CA4" w14:textId="166FB504" w:rsidR="00A96B8E" w:rsidRPr="00693575" w:rsidRDefault="00A96B8E" w:rsidP="00BE4C81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Weissman</w:t>
            </w:r>
            <w:r w:rsidR="00C715B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 Consulting (ehem. Weissman &amp; Cie.</w:t>
            </w:r>
            <w:r w:rsidR="00C321A6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 GmbH</w:t>
            </w:r>
            <w:r w:rsidR="00C715B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)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7A0F546D" w14:textId="377EC9B6" w:rsidR="00A96B8E" w:rsidRPr="00693575" w:rsidRDefault="00A96B8E" w:rsidP="00BE4C81">
            <w:pPr>
              <w:jc w:val="right"/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93575"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5E0490" w:rsidRPr="00693575" w14:paraId="28FBB3BB" w14:textId="77777777" w:rsidTr="00083E14">
        <w:trPr>
          <w:trHeight w:val="23"/>
        </w:trPr>
        <w:tc>
          <w:tcPr>
            <w:tcW w:w="6805" w:type="dxa"/>
            <w:gridSpan w:val="7"/>
            <w:vAlign w:val="bottom"/>
          </w:tcPr>
          <w:p w14:paraId="1C8993A1" w14:textId="63126D65" w:rsidR="00A96B8E" w:rsidRPr="00693575" w:rsidRDefault="00A96B8E" w:rsidP="00BE4C81">
            <w:pPr>
              <w:pStyle w:val="BERSCHRIFT"/>
              <w:rPr>
                <w:b w:val="0"/>
                <w:smallCaps w:val="0"/>
                <w:sz w:val="18"/>
                <w:szCs w:val="22"/>
              </w:rPr>
            </w:pPr>
            <w:r w:rsidRPr="00693575">
              <w:rPr>
                <w:b w:val="0"/>
                <w:smallCaps w:val="0"/>
                <w:sz w:val="18"/>
                <w:szCs w:val="22"/>
              </w:rPr>
              <w:t>Praktikant in der Unternehmensberatung (geplant</w:t>
            </w:r>
            <w:r w:rsidR="004D01FA" w:rsidRPr="00693575">
              <w:rPr>
                <w:b w:val="0"/>
                <w:smallCaps w:val="0"/>
                <w:sz w:val="18"/>
                <w:szCs w:val="22"/>
              </w:rPr>
              <w:t>, Vertrag bereits unterzeichnet</w:t>
            </w:r>
            <w:r w:rsidRPr="00693575">
              <w:rPr>
                <w:b w:val="0"/>
                <w:smallCaps w:val="0"/>
                <w:sz w:val="18"/>
                <w:szCs w:val="22"/>
              </w:rPr>
              <w:t>)</w:t>
            </w:r>
          </w:p>
        </w:tc>
        <w:tc>
          <w:tcPr>
            <w:tcW w:w="3969" w:type="dxa"/>
            <w:gridSpan w:val="4"/>
            <w:vAlign w:val="bottom"/>
          </w:tcPr>
          <w:p w14:paraId="08C92E23" w14:textId="64F15BC8" w:rsidR="00A96B8E" w:rsidRPr="00693575" w:rsidRDefault="00A96B8E" w:rsidP="00BE4C81">
            <w:pPr>
              <w:pStyle w:val="BERSCHRIFT"/>
              <w:jc w:val="right"/>
              <w:rPr>
                <w:b w:val="0"/>
                <w:bCs/>
                <w:smallCaps w:val="0"/>
                <w:sz w:val="18"/>
                <w:szCs w:val="22"/>
              </w:rPr>
            </w:pPr>
            <w:r w:rsidRPr="00693575">
              <w:rPr>
                <w:b w:val="0"/>
                <w:bCs/>
                <w:sz w:val="18"/>
              </w:rPr>
              <w:t>01/2025 – 04/2025</w:t>
            </w:r>
          </w:p>
        </w:tc>
      </w:tr>
      <w:tr w:rsidR="00E94C21" w:rsidRPr="000506D8" w14:paraId="0C87AAE6" w14:textId="77777777" w:rsidTr="00083E14">
        <w:trPr>
          <w:trHeight w:val="23"/>
        </w:trPr>
        <w:tc>
          <w:tcPr>
            <w:tcW w:w="10490" w:type="dxa"/>
            <w:gridSpan w:val="10"/>
            <w:vAlign w:val="bottom"/>
          </w:tcPr>
          <w:p w14:paraId="21578EC6" w14:textId="7DBBACAC" w:rsidR="00E94C21" w:rsidRPr="000506D8" w:rsidRDefault="00816CA9" w:rsidP="00834A06">
            <w:pPr>
              <w:pStyle w:val="Bullets"/>
              <w:rPr>
                <w:b/>
                <w:smallCaps/>
                <w:sz w:val="18"/>
                <w:szCs w:val="18"/>
              </w:rPr>
            </w:pPr>
            <w:r w:rsidRPr="00ED669F">
              <w:rPr>
                <w:sz w:val="18"/>
                <w:szCs w:val="18"/>
              </w:rPr>
              <w:t xml:space="preserve">Weissman </w:t>
            </w:r>
            <w:r w:rsidR="00C715B7">
              <w:rPr>
                <w:sz w:val="18"/>
                <w:szCs w:val="18"/>
              </w:rPr>
              <w:t>Consulting</w:t>
            </w:r>
            <w:r w:rsidRPr="000506D8">
              <w:rPr>
                <w:sz w:val="18"/>
                <w:szCs w:val="18"/>
              </w:rPr>
              <w:t xml:space="preserve"> ist </w:t>
            </w:r>
            <w:r w:rsidR="003B7784">
              <w:rPr>
                <w:sz w:val="18"/>
                <w:szCs w:val="18"/>
              </w:rPr>
              <w:t xml:space="preserve">ein </w:t>
            </w:r>
            <w:r w:rsidR="003B7784" w:rsidRPr="003B7784">
              <w:rPr>
                <w:sz w:val="18"/>
                <w:szCs w:val="18"/>
              </w:rPr>
              <w:t>Beratungsunternehmen mit rund 3</w:t>
            </w:r>
            <w:r w:rsidR="003B7784">
              <w:rPr>
                <w:sz w:val="18"/>
                <w:szCs w:val="18"/>
              </w:rPr>
              <w:t>5</w:t>
            </w:r>
            <w:r w:rsidR="003B7784" w:rsidRPr="003B7784">
              <w:rPr>
                <w:sz w:val="18"/>
                <w:szCs w:val="18"/>
              </w:rPr>
              <w:t xml:space="preserve"> Mitarbeitenden, das sich auf die Begleitung und Entwicklung von </w:t>
            </w:r>
            <w:r w:rsidR="003B7784">
              <w:rPr>
                <w:sz w:val="18"/>
                <w:szCs w:val="18"/>
              </w:rPr>
              <w:t xml:space="preserve">mittelständischen </w:t>
            </w:r>
            <w:r w:rsidR="003B7784" w:rsidRPr="003B7784">
              <w:rPr>
                <w:sz w:val="18"/>
                <w:szCs w:val="18"/>
              </w:rPr>
              <w:t>Familienunternehmen spezialisiert hat, wobei der Fokus auf nachhaltigem Wachstum, Nachfolgeregelungen und strategischer Transformation liegt.</w:t>
            </w:r>
          </w:p>
        </w:tc>
        <w:tc>
          <w:tcPr>
            <w:tcW w:w="284" w:type="dxa"/>
            <w:vAlign w:val="bottom"/>
          </w:tcPr>
          <w:p w14:paraId="370D1912" w14:textId="77777777" w:rsidR="00E94C21" w:rsidRPr="000506D8" w:rsidRDefault="00E94C21" w:rsidP="00BE4C81">
            <w:pPr>
              <w:pStyle w:val="BERSCHRIFT"/>
              <w:jc w:val="right"/>
              <w:rPr>
                <w:b w:val="0"/>
                <w:bCs/>
                <w:sz w:val="18"/>
              </w:rPr>
            </w:pPr>
          </w:p>
        </w:tc>
      </w:tr>
      <w:tr w:rsidR="005E0490" w:rsidRPr="00693575" w14:paraId="127C64E2" w14:textId="77777777" w:rsidTr="00083E14">
        <w:trPr>
          <w:trHeight w:val="340"/>
        </w:trPr>
        <w:tc>
          <w:tcPr>
            <w:tcW w:w="6663" w:type="dxa"/>
            <w:gridSpan w:val="6"/>
            <w:vAlign w:val="bottom"/>
          </w:tcPr>
          <w:p w14:paraId="38F27285" w14:textId="2E882369" w:rsidR="00A96B8E" w:rsidRPr="00693575" w:rsidRDefault="00A96B8E" w:rsidP="00BE4C81">
            <w:pPr>
              <w:rPr>
                <w:rFonts w:ascii="Georgia" w:hAnsi="Georgia"/>
                <w:sz w:val="23"/>
                <w:szCs w:val="23"/>
              </w:rPr>
            </w:pPr>
            <w:r w:rsidRPr="00693575">
              <w:rPr>
                <w:rFonts w:ascii="Georgia" w:hAnsi="Georgia"/>
                <w:b/>
                <w:smallCaps/>
                <w:sz w:val="23"/>
                <w:szCs w:val="23"/>
              </w:rPr>
              <w:t>Stabsstelle Stadtentwicklung Stadt Offenburg</w:t>
            </w:r>
          </w:p>
        </w:tc>
        <w:tc>
          <w:tcPr>
            <w:tcW w:w="4111" w:type="dxa"/>
            <w:gridSpan w:val="5"/>
            <w:vAlign w:val="bottom"/>
          </w:tcPr>
          <w:p w14:paraId="4820196E" w14:textId="7CAD484F" w:rsidR="00A96B8E" w:rsidRPr="00693575" w:rsidRDefault="00A96B8E" w:rsidP="00BE4C8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93575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</w:p>
        </w:tc>
      </w:tr>
      <w:tr w:rsidR="005E0490" w:rsidRPr="00693575" w14:paraId="335D84E9" w14:textId="77777777" w:rsidTr="00083E14">
        <w:trPr>
          <w:trHeight w:val="20"/>
        </w:trPr>
        <w:tc>
          <w:tcPr>
            <w:tcW w:w="6096" w:type="dxa"/>
            <w:gridSpan w:val="5"/>
            <w:vAlign w:val="bottom"/>
          </w:tcPr>
          <w:p w14:paraId="20B1570F" w14:textId="7043F5FB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Bundesfreiwilligendienst</w:t>
            </w:r>
            <w:r w:rsidR="00D84922" w:rsidRPr="00693575">
              <w:rPr>
                <w:rFonts w:ascii="Georgia" w:hAnsi="Georgia"/>
                <w:sz w:val="18"/>
              </w:rPr>
              <w:t>leistender</w:t>
            </w:r>
            <w:r w:rsidRPr="00693575">
              <w:rPr>
                <w:rFonts w:ascii="Georgia" w:hAnsi="Georgia"/>
                <w:sz w:val="18"/>
              </w:rPr>
              <w:t xml:space="preserve"> im Kilmaschutz</w:t>
            </w:r>
          </w:p>
        </w:tc>
        <w:tc>
          <w:tcPr>
            <w:tcW w:w="4678" w:type="dxa"/>
            <w:gridSpan w:val="6"/>
            <w:vAlign w:val="bottom"/>
          </w:tcPr>
          <w:p w14:paraId="0475B997" w14:textId="3AF982D4" w:rsidR="00A96B8E" w:rsidRPr="00693575" w:rsidRDefault="00A96B8E" w:rsidP="00BE4C81">
            <w:pPr>
              <w:jc w:val="right"/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09/2021 – 02/2022</w:t>
            </w:r>
          </w:p>
        </w:tc>
      </w:tr>
      <w:tr w:rsidR="005E0490" w:rsidRPr="00693575" w14:paraId="54C3D64C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2E340EE8" w14:textId="414FD5FF" w:rsidR="00A96B8E" w:rsidRPr="00693575" w:rsidRDefault="00A96B8E" w:rsidP="00A06EE6">
            <w:pPr>
              <w:pStyle w:val="Bullets"/>
              <w:rPr>
                <w:sz w:val="18"/>
                <w:szCs w:val="18"/>
              </w:rPr>
            </w:pPr>
            <w:r w:rsidRPr="00693575">
              <w:rPr>
                <w:sz w:val="18"/>
                <w:szCs w:val="18"/>
              </w:rPr>
              <w:t xml:space="preserve">Sammlung und Aufarbeitung von klimawandel- und klimaschutzbezogenen Daten und Fragestellungen </w:t>
            </w:r>
          </w:p>
          <w:p w14:paraId="23AB8399" w14:textId="187E5356" w:rsidR="00A96B8E" w:rsidRPr="00693575" w:rsidRDefault="00A96B8E" w:rsidP="00A06EE6">
            <w:pPr>
              <w:pStyle w:val="Bullets"/>
              <w:rPr>
                <w:sz w:val="18"/>
              </w:rPr>
            </w:pPr>
            <w:r w:rsidRPr="00693575">
              <w:rPr>
                <w:sz w:val="18"/>
              </w:rPr>
              <w:t>Organis</w:t>
            </w:r>
            <w:r w:rsidR="00E355DB">
              <w:rPr>
                <w:sz w:val="18"/>
              </w:rPr>
              <w:t>ation</w:t>
            </w:r>
            <w:r w:rsidRPr="00693575">
              <w:rPr>
                <w:sz w:val="18"/>
              </w:rPr>
              <w:t>, Durchführung und Weiterentwicklung eines grenzüberschreitenden Escape Games zum Thema Klimawandel</w:t>
            </w:r>
          </w:p>
          <w:p w14:paraId="6DD9BA0F" w14:textId="3EF4CBA4" w:rsidR="00A96B8E" w:rsidRPr="00693575" w:rsidRDefault="00A96B8E" w:rsidP="00BE4C81">
            <w:pPr>
              <w:pStyle w:val="Bullets"/>
              <w:rPr>
                <w:sz w:val="18"/>
                <w:szCs w:val="18"/>
              </w:rPr>
            </w:pPr>
            <w:r w:rsidRPr="00693575">
              <w:rPr>
                <w:sz w:val="18"/>
                <w:szCs w:val="18"/>
              </w:rPr>
              <w:t>Verarbeitung sowie Auswertung von Klimadaten mit anschließender textlicher und grafischer Aufbereitung</w:t>
            </w:r>
          </w:p>
        </w:tc>
      </w:tr>
      <w:tr w:rsidR="005E0490" w:rsidRPr="00693575" w14:paraId="414B4085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A96B8E" w:rsidRPr="00693575" w:rsidRDefault="00A96B8E" w:rsidP="00BE4C81">
            <w:pPr>
              <w:pStyle w:val="BERSCHRIFT"/>
              <w:jc w:val="center"/>
              <w:rPr>
                <w:i/>
                <w:sz w:val="28"/>
              </w:rPr>
            </w:pPr>
            <w:r w:rsidRPr="00693575">
              <w:rPr>
                <w:sz w:val="28"/>
              </w:rPr>
              <w:t>Ausseruniversitäres Engagement</w:t>
            </w:r>
          </w:p>
        </w:tc>
      </w:tr>
      <w:tr w:rsidR="005E0490" w:rsidRPr="00693575" w14:paraId="74251178" w14:textId="77777777" w:rsidTr="00083E14">
        <w:trPr>
          <w:trHeight w:val="340"/>
        </w:trPr>
        <w:tc>
          <w:tcPr>
            <w:tcW w:w="566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9E846B2" w:rsidR="00A96B8E" w:rsidRPr="00693575" w:rsidRDefault="00A96B8E" w:rsidP="00BE4C8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GB"/>
              </w:rPr>
            </w:pPr>
            <w:r w:rsidRPr="00693575">
              <w:rPr>
                <w:b/>
                <w:i w:val="0"/>
                <w:iCs/>
                <w:sz w:val="23"/>
                <w:szCs w:val="23"/>
                <w:lang w:val="en-GB"/>
              </w:rPr>
              <w:t>180 Degrees Consulting Rosenheim e.V.</w:t>
            </w:r>
          </w:p>
        </w:tc>
        <w:tc>
          <w:tcPr>
            <w:tcW w:w="5109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3601A1D7" w:rsidR="00A96B8E" w:rsidRPr="00693575" w:rsidRDefault="00A96B8E" w:rsidP="00BE4C81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93575">
              <w:rPr>
                <w:sz w:val="23"/>
                <w:szCs w:val="23"/>
              </w:rPr>
              <w:t>Rosenheim</w:t>
            </w:r>
          </w:p>
        </w:tc>
      </w:tr>
      <w:tr w:rsidR="005E0490" w:rsidRPr="00693575" w14:paraId="4F59C612" w14:textId="77777777" w:rsidTr="00083E14">
        <w:trPr>
          <w:trHeight w:val="20"/>
        </w:trPr>
        <w:tc>
          <w:tcPr>
            <w:tcW w:w="7655" w:type="dxa"/>
            <w:gridSpan w:val="9"/>
            <w:vAlign w:val="bottom"/>
          </w:tcPr>
          <w:p w14:paraId="32F07601" w14:textId="0E0737E6" w:rsidR="00A96B8E" w:rsidRPr="00693575" w:rsidRDefault="00A96B8E" w:rsidP="00BE4C81">
            <w:pPr>
              <w:pStyle w:val="Beschreibung"/>
              <w:rPr>
                <w:sz w:val="20"/>
                <w:szCs w:val="24"/>
              </w:rPr>
            </w:pPr>
            <w:r w:rsidRPr="00693575">
              <w:rPr>
                <w:sz w:val="18"/>
              </w:rPr>
              <w:t>Aktives Mitglied der studentischen Unternehmensberatung der TH Rosenheim</w:t>
            </w:r>
          </w:p>
        </w:tc>
        <w:tc>
          <w:tcPr>
            <w:tcW w:w="3119" w:type="dxa"/>
            <w:gridSpan w:val="2"/>
            <w:vAlign w:val="bottom"/>
          </w:tcPr>
          <w:p w14:paraId="45DD2178" w14:textId="518BC2BA" w:rsidR="00A96B8E" w:rsidRPr="00693575" w:rsidRDefault="00A96B8E" w:rsidP="00BE4C81">
            <w:pPr>
              <w:pStyle w:val="Beschreibung"/>
              <w:jc w:val="right"/>
              <w:rPr>
                <w:sz w:val="18"/>
              </w:rPr>
            </w:pPr>
            <w:r w:rsidRPr="00693575">
              <w:rPr>
                <w:sz w:val="18"/>
              </w:rPr>
              <w:t>10/2023 – heute</w:t>
            </w:r>
          </w:p>
        </w:tc>
      </w:tr>
      <w:tr w:rsidR="005E0490" w:rsidRPr="00693575" w14:paraId="4234106B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46C76876" w14:textId="77777777" w:rsidR="00D84922" w:rsidRDefault="00D84922" w:rsidP="00BE4C81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Beratung einer Pflegeeinrichtung zum Anschluss an die Telematik-Infrastruktur bis 2025</w:t>
            </w:r>
          </w:p>
          <w:p w14:paraId="50F07379" w14:textId="7779C10B" w:rsidR="00A131BA" w:rsidRDefault="00A131BA" w:rsidP="00A131BA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Identifikation der</w:t>
            </w:r>
            <w:r w:rsidR="001570AF">
              <w:rPr>
                <w:i/>
                <w:iCs/>
                <w:sz w:val="18"/>
              </w:rPr>
              <w:t xml:space="preserve"> zum Anschluss </w:t>
            </w:r>
            <w:r>
              <w:rPr>
                <w:i/>
                <w:iCs/>
                <w:sz w:val="18"/>
              </w:rPr>
              <w:t>benötigten</w:t>
            </w:r>
            <w:r w:rsidR="009E5FD4">
              <w:rPr>
                <w:i/>
                <w:iCs/>
                <w:sz w:val="18"/>
              </w:rPr>
              <w:t xml:space="preserve"> Ressourcen (Hard- und Software)</w:t>
            </w:r>
          </w:p>
          <w:p w14:paraId="685287CF" w14:textId="7F95A92E" w:rsidR="00260767" w:rsidRDefault="00260767" w:rsidP="00A131BA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Erarbeitung von Maßnahmen zur Sicherstellung des Datenschutzes sowie der Informationssicherheit</w:t>
            </w:r>
          </w:p>
          <w:p w14:paraId="6EF10D93" w14:textId="546F6F75" w:rsidR="00A131BA" w:rsidRPr="00693575" w:rsidRDefault="00A131BA" w:rsidP="00A131BA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Evaluierung </w:t>
            </w:r>
            <w:r w:rsidR="00260767">
              <w:rPr>
                <w:i/>
                <w:iCs/>
                <w:sz w:val="18"/>
              </w:rPr>
              <w:t xml:space="preserve">möglicher </w:t>
            </w:r>
            <w:r>
              <w:rPr>
                <w:i/>
                <w:iCs/>
                <w:sz w:val="18"/>
              </w:rPr>
              <w:t>Implementierungsansätze</w:t>
            </w:r>
            <w:r w:rsidR="00260767">
              <w:rPr>
                <w:i/>
                <w:iCs/>
                <w:sz w:val="18"/>
              </w:rPr>
              <w:t xml:space="preserve"> unter Berücksichtigung der Klientenbedürfnisse </w:t>
            </w:r>
          </w:p>
          <w:p w14:paraId="6424DF15" w14:textId="1DC5BB6E" w:rsidR="00772817" w:rsidRDefault="00772817" w:rsidP="00606AD0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Beratung einer Suchtberatungsstellung zur plattformübergreifenden Social-Media Präsenz</w:t>
            </w:r>
          </w:p>
          <w:p w14:paraId="588D373B" w14:textId="21F6C6A2" w:rsidR="000A4101" w:rsidRPr="000A4101" w:rsidRDefault="000A4101" w:rsidP="000A4101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Durchführung einer Wettbewerbsanalyse für die Haupttätigkeitsfelder: Suchtberatung, Suchtprävention und MPU-Vorbereitung</w:t>
            </w:r>
          </w:p>
          <w:p w14:paraId="25C6FB72" w14:textId="27F0B645" w:rsidR="000F68F7" w:rsidRDefault="000A4101" w:rsidP="00834A06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Gegenüberstellung der </w:t>
            </w:r>
            <w:r w:rsidR="000F68F7">
              <w:rPr>
                <w:i/>
                <w:iCs/>
                <w:sz w:val="18"/>
              </w:rPr>
              <w:t>für den Klienten relev</w:t>
            </w:r>
            <w:r>
              <w:rPr>
                <w:i/>
                <w:iCs/>
                <w:sz w:val="18"/>
              </w:rPr>
              <w:t>anten Social-Media Plattformen</w:t>
            </w:r>
          </w:p>
          <w:p w14:paraId="15421074" w14:textId="7AFD9548" w:rsidR="000A4101" w:rsidRPr="000A4101" w:rsidRDefault="000A4101" w:rsidP="000A4101">
            <w:pPr>
              <w:pStyle w:val="Beschreibung"/>
              <w:numPr>
                <w:ilvl w:val="1"/>
                <w:numId w:val="2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Ermittlung des SEO-Optimierungsbedarfes</w:t>
            </w:r>
          </w:p>
          <w:p w14:paraId="255E7B84" w14:textId="77777777" w:rsidR="00772817" w:rsidRPr="00693575" w:rsidRDefault="00772817" w:rsidP="00772817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Untersuchung des Status quo und Ableitung potenzieller Strategien</w:t>
            </w:r>
          </w:p>
          <w:p w14:paraId="3E3995C9" w14:textId="36E91D51" w:rsidR="00772817" w:rsidRPr="00ED669F" w:rsidRDefault="00772817" w:rsidP="00772817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Erstellung eines Projektberichts mit Handlungsempfehlungen für den Auftraggebenden</w:t>
            </w:r>
          </w:p>
        </w:tc>
      </w:tr>
      <w:tr w:rsidR="005E0490" w:rsidRPr="00693575" w14:paraId="38FC1864" w14:textId="77777777" w:rsidTr="00083E14">
        <w:trPr>
          <w:trHeight w:val="340"/>
        </w:trPr>
        <w:tc>
          <w:tcPr>
            <w:tcW w:w="5671" w:type="dxa"/>
            <w:gridSpan w:val="3"/>
            <w:vAlign w:val="bottom"/>
          </w:tcPr>
          <w:p w14:paraId="2F385DFF" w14:textId="2EF2471E" w:rsidR="00A96B8E" w:rsidRPr="00693575" w:rsidRDefault="00A96B8E" w:rsidP="00BE4C81">
            <w:pPr>
              <w:pStyle w:val="Ort"/>
              <w:jc w:val="left"/>
              <w:rPr>
                <w:sz w:val="18"/>
              </w:rPr>
            </w:pPr>
            <w:r w:rsidRPr="00693575">
              <w:rPr>
                <w:b/>
                <w:i w:val="0"/>
                <w:iCs/>
                <w:sz w:val="23"/>
                <w:szCs w:val="23"/>
              </w:rPr>
              <w:t>pumpkincareers GmbH</w:t>
            </w:r>
          </w:p>
        </w:tc>
        <w:tc>
          <w:tcPr>
            <w:tcW w:w="5103" w:type="dxa"/>
            <w:gridSpan w:val="8"/>
            <w:vAlign w:val="bottom"/>
          </w:tcPr>
          <w:p w14:paraId="7AD42E2B" w14:textId="42AEE91B" w:rsidR="00A96B8E" w:rsidRPr="00693575" w:rsidRDefault="00A96B8E" w:rsidP="00BE4C81">
            <w:pPr>
              <w:pStyle w:val="Ort"/>
              <w:rPr>
                <w:sz w:val="23"/>
                <w:szCs w:val="23"/>
              </w:rPr>
            </w:pPr>
            <w:r w:rsidRPr="00693575">
              <w:rPr>
                <w:sz w:val="23"/>
                <w:szCs w:val="23"/>
              </w:rPr>
              <w:t>Online</w:t>
            </w:r>
          </w:p>
        </w:tc>
      </w:tr>
      <w:tr w:rsidR="005E0490" w:rsidRPr="00693575" w14:paraId="55FD42EF" w14:textId="77777777" w:rsidTr="00083E14">
        <w:trPr>
          <w:trHeight w:val="20"/>
        </w:trPr>
        <w:tc>
          <w:tcPr>
            <w:tcW w:w="7655" w:type="dxa"/>
            <w:gridSpan w:val="9"/>
            <w:vAlign w:val="bottom"/>
          </w:tcPr>
          <w:p w14:paraId="331AA0A8" w14:textId="1D6703CC" w:rsidR="00A96B8E" w:rsidRPr="00693575" w:rsidRDefault="00A96B8E" w:rsidP="00BE4C81">
            <w:pPr>
              <w:pStyle w:val="Beschreibung"/>
              <w:tabs>
                <w:tab w:val="left" w:pos="600"/>
                <w:tab w:val="left" w:pos="5196"/>
              </w:tabs>
              <w:rPr>
                <w:sz w:val="18"/>
              </w:rPr>
            </w:pPr>
            <w:r w:rsidRPr="00693575">
              <w:rPr>
                <w:sz w:val="18"/>
              </w:rPr>
              <w:t>Aktives Mitglied im Coaching-Netzwerk einer Karriereberatung für Studierende</w:t>
            </w:r>
            <w:r w:rsidRPr="00693575">
              <w:rPr>
                <w:sz w:val="18"/>
              </w:rPr>
              <w:tab/>
            </w:r>
          </w:p>
        </w:tc>
        <w:tc>
          <w:tcPr>
            <w:tcW w:w="3119" w:type="dxa"/>
            <w:gridSpan w:val="2"/>
            <w:vAlign w:val="bottom"/>
          </w:tcPr>
          <w:p w14:paraId="3A40760A" w14:textId="3F1EA90F" w:rsidR="00A96B8E" w:rsidRPr="00693575" w:rsidRDefault="00A96B8E" w:rsidP="00BE4C81">
            <w:pPr>
              <w:pStyle w:val="Beschreibung"/>
              <w:tabs>
                <w:tab w:val="left" w:pos="5196"/>
              </w:tabs>
              <w:jc w:val="right"/>
              <w:rPr>
                <w:sz w:val="18"/>
              </w:rPr>
            </w:pPr>
            <w:r w:rsidRPr="00693575">
              <w:rPr>
                <w:sz w:val="18"/>
              </w:rPr>
              <w:t>10/2023 – heute</w:t>
            </w:r>
          </w:p>
        </w:tc>
      </w:tr>
      <w:tr w:rsidR="005E0490" w:rsidRPr="00693575" w14:paraId="73F5B925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376E40E8" w14:textId="29F6CC12" w:rsidR="00A96B8E" w:rsidRPr="00693575" w:rsidRDefault="00A96B8E" w:rsidP="00A06E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>Fachliche und persönliche Weiterentwicklung durch Vorbereitungskurse für den Arbeitsalltag in der Unternehmensberatung (MS Office, Branchen-Verständnis, Durchführung von Markt- und Wettbewerbsanalysen, etc.)</w:t>
            </w:r>
          </w:p>
          <w:p w14:paraId="26158D98" w14:textId="77777777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93575">
              <w:rPr>
                <w:i/>
                <w:iCs/>
                <w:sz w:val="18"/>
              </w:rPr>
              <w:t xml:space="preserve">Aufbau eines DACH-weiten Netzwerks aus über 1.000 Studierenden mit hohem Interesse </w:t>
            </w:r>
          </w:p>
          <w:p w14:paraId="6FFDBAD7" w14:textId="285F5EAC" w:rsidR="00A96B8E" w:rsidRPr="00693575" w:rsidRDefault="00A96B8E" w:rsidP="00BE4C81">
            <w:pPr>
              <w:pStyle w:val="Beschreibung"/>
              <w:ind w:left="720"/>
              <w:rPr>
                <w:sz w:val="18"/>
              </w:rPr>
            </w:pPr>
            <w:r w:rsidRPr="00693575">
              <w:rPr>
                <w:i/>
                <w:iCs/>
                <w:sz w:val="18"/>
              </w:rPr>
              <w:t xml:space="preserve">an Finance </w:t>
            </w:r>
            <w:r w:rsidR="00FA7FEE">
              <w:rPr>
                <w:i/>
                <w:iCs/>
                <w:sz w:val="18"/>
              </w:rPr>
              <w:t>u</w:t>
            </w:r>
            <w:r w:rsidRPr="00693575">
              <w:rPr>
                <w:i/>
                <w:iCs/>
                <w:sz w:val="18"/>
              </w:rPr>
              <w:t>nd Consulting sowie von verschiedenen Experten</w:t>
            </w:r>
            <w:r w:rsidR="00D84922" w:rsidRPr="00693575">
              <w:rPr>
                <w:i/>
                <w:iCs/>
                <w:sz w:val="18"/>
              </w:rPr>
              <w:t xml:space="preserve"> </w:t>
            </w:r>
            <w:r w:rsidRPr="00693575">
              <w:rPr>
                <w:i/>
                <w:iCs/>
                <w:sz w:val="18"/>
              </w:rPr>
              <w:t>und Mentoren mit jahrelanger Berufserfahrung in diesen Branchen</w:t>
            </w:r>
          </w:p>
        </w:tc>
      </w:tr>
      <w:tr w:rsidR="005E0490" w:rsidRPr="00693575" w14:paraId="4AF19DD1" w14:textId="77777777" w:rsidTr="00083E14">
        <w:trPr>
          <w:trHeight w:val="340"/>
        </w:trPr>
        <w:tc>
          <w:tcPr>
            <w:tcW w:w="6096" w:type="dxa"/>
            <w:gridSpan w:val="5"/>
            <w:vAlign w:val="bottom"/>
          </w:tcPr>
          <w:p w14:paraId="7756FD9A" w14:textId="75FE661D" w:rsidR="00A96B8E" w:rsidRPr="00A06EE6" w:rsidRDefault="00A96B8E" w:rsidP="00BE4C81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693575">
              <w:rPr>
                <w:b/>
                <w:i w:val="0"/>
                <w:iCs w:val="0"/>
                <w:smallCaps/>
                <w:sz w:val="23"/>
                <w:szCs w:val="23"/>
              </w:rPr>
              <w:t>Ministranten Weingarten</w:t>
            </w:r>
          </w:p>
        </w:tc>
        <w:tc>
          <w:tcPr>
            <w:tcW w:w="4678" w:type="dxa"/>
            <w:gridSpan w:val="6"/>
            <w:vAlign w:val="bottom"/>
          </w:tcPr>
          <w:p w14:paraId="30626CB8" w14:textId="227DFC75" w:rsidR="00A96B8E" w:rsidRPr="00693575" w:rsidRDefault="00A96B8E" w:rsidP="00BE4C8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93575">
              <w:rPr>
                <w:smallCaps/>
                <w:sz w:val="23"/>
                <w:szCs w:val="23"/>
              </w:rPr>
              <w:t>Offenburg</w:t>
            </w:r>
          </w:p>
        </w:tc>
      </w:tr>
      <w:tr w:rsidR="005E0490" w:rsidRPr="00693575" w14:paraId="56372BDE" w14:textId="77777777" w:rsidTr="00083E14">
        <w:trPr>
          <w:trHeight w:val="20"/>
        </w:trPr>
        <w:tc>
          <w:tcPr>
            <w:tcW w:w="7513" w:type="dxa"/>
            <w:gridSpan w:val="8"/>
            <w:vAlign w:val="bottom"/>
          </w:tcPr>
          <w:p w14:paraId="3C87D247" w14:textId="55AC6DFE" w:rsidR="00A96B8E" w:rsidRPr="00693575" w:rsidRDefault="00693575" w:rsidP="00BE4C8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E</w:t>
            </w:r>
            <w:r w:rsidR="004D04AC" w:rsidRPr="00693575">
              <w:rPr>
                <w:i w:val="0"/>
                <w:iCs w:val="0"/>
                <w:sz w:val="18"/>
              </w:rPr>
              <w:t>hrenamtlicher Gruppenleiter in der kirchlichen Jugendarbeit</w:t>
            </w:r>
          </w:p>
        </w:tc>
        <w:tc>
          <w:tcPr>
            <w:tcW w:w="3261" w:type="dxa"/>
            <w:gridSpan w:val="3"/>
            <w:vAlign w:val="bottom"/>
          </w:tcPr>
          <w:p w14:paraId="288A2195" w14:textId="675058B3" w:rsidR="00A96B8E" w:rsidRPr="00693575" w:rsidRDefault="00A96B8E" w:rsidP="00BE4C8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93575">
              <w:rPr>
                <w:i w:val="0"/>
                <w:iCs w:val="0"/>
                <w:sz w:val="18"/>
              </w:rPr>
              <w:t>11/2018 – 0</w:t>
            </w:r>
            <w:r w:rsidR="004D04AC" w:rsidRPr="00693575">
              <w:rPr>
                <w:i w:val="0"/>
                <w:iCs w:val="0"/>
                <w:sz w:val="18"/>
              </w:rPr>
              <w:t>7</w:t>
            </w:r>
            <w:r w:rsidRPr="00693575">
              <w:rPr>
                <w:i w:val="0"/>
                <w:iCs w:val="0"/>
                <w:sz w:val="18"/>
              </w:rPr>
              <w:t>/202</w:t>
            </w:r>
            <w:r w:rsidR="004D04AC" w:rsidRPr="00693575">
              <w:rPr>
                <w:i w:val="0"/>
                <w:iCs w:val="0"/>
                <w:sz w:val="18"/>
              </w:rPr>
              <w:t>4</w:t>
            </w:r>
          </w:p>
        </w:tc>
      </w:tr>
      <w:tr w:rsidR="005E0490" w:rsidRPr="00693575" w14:paraId="0C1C6C10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248136B4" w14:textId="7BFF9EDC" w:rsidR="004D04AC" w:rsidRPr="00693575" w:rsidRDefault="004D04AC" w:rsidP="00A06E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Eigenständige Ausarbeitung und Durchführung von Events für 40 Kinder und Jugendliche</w:t>
            </w:r>
          </w:p>
        </w:tc>
      </w:tr>
      <w:tr w:rsidR="005E0490" w:rsidRPr="00693575" w14:paraId="6DC5C6E1" w14:textId="77777777" w:rsidTr="00083E14">
        <w:trPr>
          <w:trHeight w:val="283"/>
        </w:trPr>
        <w:tc>
          <w:tcPr>
            <w:tcW w:w="7513" w:type="dxa"/>
            <w:gridSpan w:val="8"/>
            <w:vAlign w:val="bottom"/>
          </w:tcPr>
          <w:p w14:paraId="6F5EDC41" w14:textId="530491F3" w:rsidR="00AE4046" w:rsidRPr="00693575" w:rsidRDefault="004D04AC" w:rsidP="00BE4C8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93575">
              <w:rPr>
                <w:i w:val="0"/>
                <w:iCs w:val="0"/>
                <w:sz w:val="18"/>
              </w:rPr>
              <w:t xml:space="preserve">Vorsitzender des Leitungsteams </w:t>
            </w:r>
          </w:p>
        </w:tc>
        <w:tc>
          <w:tcPr>
            <w:tcW w:w="3261" w:type="dxa"/>
            <w:gridSpan w:val="3"/>
            <w:vAlign w:val="bottom"/>
          </w:tcPr>
          <w:p w14:paraId="2534985C" w14:textId="05873E87" w:rsidR="00AE4046" w:rsidRPr="00693575" w:rsidRDefault="004D04AC" w:rsidP="00BE4C8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93575">
              <w:rPr>
                <w:i w:val="0"/>
                <w:iCs w:val="0"/>
                <w:sz w:val="18"/>
              </w:rPr>
              <w:t>11/2018 – 08/2021</w:t>
            </w:r>
          </w:p>
        </w:tc>
      </w:tr>
      <w:tr w:rsidR="005E0490" w:rsidRPr="00693575" w14:paraId="7ECB507F" w14:textId="77777777" w:rsidTr="00083E14">
        <w:trPr>
          <w:trHeight w:val="20"/>
        </w:trPr>
        <w:tc>
          <w:tcPr>
            <w:tcW w:w="10774" w:type="dxa"/>
            <w:gridSpan w:val="11"/>
            <w:vAlign w:val="bottom"/>
          </w:tcPr>
          <w:p w14:paraId="5D288F6E" w14:textId="77777777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Anleitung eines Teams von 20 Personen</w:t>
            </w:r>
          </w:p>
          <w:p w14:paraId="264798B6" w14:textId="77777777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Koordinierung der internen Kommunikation und Delegierung von Aufgaben</w:t>
            </w:r>
          </w:p>
          <w:p w14:paraId="2CC438FF" w14:textId="3421A4E4" w:rsidR="00A96B8E" w:rsidRPr="00693575" w:rsidRDefault="00A96B8E" w:rsidP="00BE4C8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Vermittlung zwischen dem Leitungsteam und </w:t>
            </w:r>
            <w:r w:rsidR="004D04AC"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e</w:t>
            </w:r>
            <w:r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>xternen</w:t>
            </w:r>
            <w:r w:rsidR="004D04AC" w:rsidRPr="00693575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 Stakeholdern</w:t>
            </w:r>
          </w:p>
        </w:tc>
      </w:tr>
      <w:tr w:rsidR="005E0490" w:rsidRPr="00693575" w14:paraId="482569A2" w14:textId="77777777" w:rsidTr="00083E14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A96B8E" w:rsidRPr="00693575" w:rsidRDefault="00A96B8E" w:rsidP="00BE4C8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93575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E0490" w:rsidRPr="00693575" w14:paraId="2B257790" w14:textId="77777777" w:rsidTr="00083E14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647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7AD294C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693575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5E0490" w:rsidRPr="00C321A6" w14:paraId="45706C3F" w14:textId="77777777" w:rsidTr="00083E14">
        <w:trPr>
          <w:trHeight w:val="340"/>
        </w:trPr>
        <w:tc>
          <w:tcPr>
            <w:tcW w:w="2127" w:type="dxa"/>
            <w:vAlign w:val="bottom"/>
          </w:tcPr>
          <w:p w14:paraId="57688BDA" w14:textId="350496FE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647" w:type="dxa"/>
            <w:gridSpan w:val="10"/>
            <w:vAlign w:val="bottom"/>
          </w:tcPr>
          <w:p w14:paraId="60CA2168" w14:textId="3092FF17" w:rsidR="00A96B8E" w:rsidRPr="00693575" w:rsidRDefault="00A96B8E" w:rsidP="00BE4C81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693575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Microsoft Office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(Word, Excel, PowerPoint, Outlook)</w:t>
            </w:r>
          </w:p>
        </w:tc>
      </w:tr>
      <w:tr w:rsidR="005E0490" w:rsidRPr="00693575" w14:paraId="70CB01B0" w14:textId="77777777" w:rsidTr="00083E14">
        <w:trPr>
          <w:trHeight w:val="340"/>
        </w:trPr>
        <w:tc>
          <w:tcPr>
            <w:tcW w:w="2127" w:type="dxa"/>
            <w:vAlign w:val="bottom"/>
          </w:tcPr>
          <w:p w14:paraId="04F58216" w14:textId="6D413C27" w:rsidR="00A96B8E" w:rsidRPr="00693575" w:rsidRDefault="00A96B8E" w:rsidP="00BE4C81">
            <w:pPr>
              <w:rPr>
                <w:rFonts w:ascii="Georgia" w:hAnsi="Georgia"/>
                <w:sz w:val="18"/>
              </w:rPr>
            </w:pPr>
            <w:r w:rsidRPr="00693575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647" w:type="dxa"/>
            <w:gridSpan w:val="10"/>
            <w:vAlign w:val="bottom"/>
          </w:tcPr>
          <w:p w14:paraId="598C2742" w14:textId="717CA1B9" w:rsidR="00A96B8E" w:rsidRPr="00693575" w:rsidRDefault="00A96B8E" w:rsidP="00BE4C81">
            <w:pPr>
              <w:rPr>
                <w:rFonts w:ascii="Georgia" w:hAnsi="Georgia" w:cs="Georgia"/>
                <w:color w:val="000000"/>
                <w:sz w:val="18"/>
              </w:rPr>
            </w:pPr>
            <w:r w:rsidRPr="00693575">
              <w:rPr>
                <w:rFonts w:ascii="Georgia" w:hAnsi="Georgia" w:cs="Georgia"/>
                <w:color w:val="000000"/>
                <w:sz w:val="18"/>
              </w:rPr>
              <w:t xml:space="preserve">Leichtathletik </w:t>
            </w:r>
            <w:r w:rsidRPr="00693575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(Teilnahme an diversen Wettkämpfen auf Landes- und Bundesebene)</w:t>
            </w:r>
          </w:p>
        </w:tc>
      </w:tr>
      <w:tr w:rsidR="005E0490" w:rsidRPr="00693575" w14:paraId="071AB173" w14:textId="77777777" w:rsidTr="00CE7201">
        <w:trPr>
          <w:trHeight w:val="794"/>
        </w:trPr>
        <w:tc>
          <w:tcPr>
            <w:tcW w:w="2127" w:type="dxa"/>
            <w:vAlign w:val="center"/>
          </w:tcPr>
          <w:p w14:paraId="6C694A45" w14:textId="77777777" w:rsidR="00083E14" w:rsidRDefault="00A96B8E" w:rsidP="00CE7201">
            <w:pPr>
              <w:rPr>
                <w:rFonts w:ascii="Georgia" w:hAnsi="Georgia"/>
                <w:sz w:val="18"/>
              </w:rPr>
            </w:pPr>
            <w:r w:rsidRPr="00A06EE6">
              <w:rPr>
                <w:rFonts w:ascii="Georgia" w:hAnsi="Georgia"/>
                <w:noProof/>
              </w:rPr>
              <w:drawing>
                <wp:inline distT="0" distB="0" distL="0" distR="0" wp14:anchorId="2295543E" wp14:editId="00152E1F">
                  <wp:extent cx="901824" cy="341194"/>
                  <wp:effectExtent l="0" t="0" r="0" b="1905"/>
                  <wp:docPr id="17510268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026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820" cy="35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B03AC" w14:textId="5AB87C1A" w:rsidR="00A96B8E" w:rsidRPr="00693575" w:rsidRDefault="00A06EE6" w:rsidP="00CE720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Offenburg</w:t>
            </w:r>
            <w:r w:rsidR="00A96B8E" w:rsidRPr="00693575">
              <w:rPr>
                <w:rFonts w:ascii="Georgia" w:hAnsi="Georgia"/>
                <w:sz w:val="18"/>
              </w:rPr>
              <w:t xml:space="preserve">, </w:t>
            </w:r>
            <w:r w:rsidR="00896E65">
              <w:rPr>
                <w:rFonts w:ascii="Georgia" w:hAnsi="Georgia"/>
                <w:sz w:val="18"/>
              </w:rPr>
              <w:t>04</w:t>
            </w:r>
            <w:r w:rsidR="00A96B8E" w:rsidRPr="00A06EE6">
              <w:rPr>
                <w:rFonts w:ascii="Georgia" w:hAnsi="Georgia"/>
                <w:sz w:val="18"/>
              </w:rPr>
              <w:t>.</w:t>
            </w:r>
            <w:r w:rsidR="00896E65">
              <w:rPr>
                <w:rFonts w:ascii="Georgia" w:hAnsi="Georgia"/>
                <w:sz w:val="18"/>
              </w:rPr>
              <w:t>12</w:t>
            </w:r>
            <w:r w:rsidR="00A96B8E" w:rsidRPr="00A06EE6">
              <w:rPr>
                <w:rFonts w:ascii="Georgia" w:hAnsi="Georgia"/>
                <w:sz w:val="18"/>
              </w:rPr>
              <w:t>.202</w:t>
            </w:r>
            <w:r w:rsidR="00ED669F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8647" w:type="dxa"/>
            <w:gridSpan w:val="10"/>
            <w:vAlign w:val="bottom"/>
          </w:tcPr>
          <w:p w14:paraId="6478BDEA" w14:textId="77777777" w:rsidR="00A96B8E" w:rsidRPr="00693575" w:rsidRDefault="00A96B8E" w:rsidP="00BE4C81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CE7201">
      <w:footerReference w:type="even" r:id="rId9"/>
      <w:pgSz w:w="11906" w:h="16838"/>
      <w:pgMar w:top="426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C20425" w14:textId="77777777" w:rsidR="009F1653" w:rsidRPr="006D14CC" w:rsidRDefault="009F1653" w:rsidP="00BE053D">
      <w:pPr>
        <w:spacing w:after="0" w:line="240" w:lineRule="auto"/>
      </w:pPr>
      <w:r w:rsidRPr="006D14CC">
        <w:separator/>
      </w:r>
    </w:p>
  </w:endnote>
  <w:endnote w:type="continuationSeparator" w:id="0">
    <w:p w14:paraId="61CCBB61" w14:textId="77777777" w:rsidR="009F1653" w:rsidRPr="006D14CC" w:rsidRDefault="009F1653" w:rsidP="00BE053D">
      <w:pPr>
        <w:spacing w:after="0" w:line="240" w:lineRule="auto"/>
      </w:pPr>
      <w:r w:rsidRPr="006D14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6D14CC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6D14CC">
          <w:rPr>
            <w:rStyle w:val="Seitenzahl"/>
          </w:rPr>
          <w:fldChar w:fldCharType="begin"/>
        </w:r>
        <w:r w:rsidRPr="006D14CC">
          <w:rPr>
            <w:rStyle w:val="Seitenzahl"/>
          </w:rPr>
          <w:instrText xml:space="preserve"> PAGE </w:instrText>
        </w:r>
        <w:r w:rsidRPr="006D14CC">
          <w:rPr>
            <w:rStyle w:val="Seitenzahl"/>
          </w:rPr>
          <w:fldChar w:fldCharType="end"/>
        </w:r>
      </w:p>
    </w:sdtContent>
  </w:sdt>
  <w:p w14:paraId="6B121AC6" w14:textId="77777777" w:rsidR="00875DA9" w:rsidRPr="006D14CC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A1BB8" w14:textId="77777777" w:rsidR="009F1653" w:rsidRPr="006D14CC" w:rsidRDefault="009F1653" w:rsidP="00BE053D">
      <w:pPr>
        <w:spacing w:after="0" w:line="240" w:lineRule="auto"/>
      </w:pPr>
      <w:r w:rsidRPr="006D14CC">
        <w:separator/>
      </w:r>
    </w:p>
  </w:footnote>
  <w:footnote w:type="continuationSeparator" w:id="0">
    <w:p w14:paraId="6C7C8ACC" w14:textId="77777777" w:rsidR="009F1653" w:rsidRPr="006D14CC" w:rsidRDefault="009F1653" w:rsidP="00BE053D">
      <w:pPr>
        <w:spacing w:after="0" w:line="240" w:lineRule="auto"/>
      </w:pPr>
      <w:r w:rsidRPr="006D14C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A71B68"/>
    <w:multiLevelType w:val="hybridMultilevel"/>
    <w:tmpl w:val="1318D3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531B7"/>
    <w:multiLevelType w:val="hybridMultilevel"/>
    <w:tmpl w:val="915884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D91A63"/>
    <w:multiLevelType w:val="hybridMultilevel"/>
    <w:tmpl w:val="26F865FA"/>
    <w:lvl w:ilvl="0" w:tplc="2BC48260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729E1"/>
    <w:multiLevelType w:val="hybridMultilevel"/>
    <w:tmpl w:val="4F4CAA9E"/>
    <w:lvl w:ilvl="0" w:tplc="10D08148">
      <w:numFmt w:val="bullet"/>
      <w:lvlText w:val="-"/>
      <w:lvlJc w:val="left"/>
      <w:pPr>
        <w:ind w:left="108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923135"/>
    <w:multiLevelType w:val="hybridMultilevel"/>
    <w:tmpl w:val="782A44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711A66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151DC"/>
    <w:multiLevelType w:val="hybridMultilevel"/>
    <w:tmpl w:val="64E2BB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2C1CE7"/>
    <w:multiLevelType w:val="hybridMultilevel"/>
    <w:tmpl w:val="888E22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3851E8"/>
    <w:multiLevelType w:val="hybridMultilevel"/>
    <w:tmpl w:val="EE024D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839515">
    <w:abstractNumId w:val="17"/>
  </w:num>
  <w:num w:numId="2" w16cid:durableId="405036018">
    <w:abstractNumId w:val="22"/>
  </w:num>
  <w:num w:numId="3" w16cid:durableId="610212303">
    <w:abstractNumId w:val="24"/>
  </w:num>
  <w:num w:numId="4" w16cid:durableId="815026845">
    <w:abstractNumId w:val="0"/>
  </w:num>
  <w:num w:numId="5" w16cid:durableId="1351834318">
    <w:abstractNumId w:val="1"/>
  </w:num>
  <w:num w:numId="6" w16cid:durableId="21900890">
    <w:abstractNumId w:val="2"/>
  </w:num>
  <w:num w:numId="7" w16cid:durableId="118569202">
    <w:abstractNumId w:val="16"/>
  </w:num>
  <w:num w:numId="8" w16cid:durableId="1297028824">
    <w:abstractNumId w:val="28"/>
  </w:num>
  <w:num w:numId="9" w16cid:durableId="2105952466">
    <w:abstractNumId w:val="15"/>
  </w:num>
  <w:num w:numId="10" w16cid:durableId="1813868832">
    <w:abstractNumId w:val="30"/>
  </w:num>
  <w:num w:numId="11" w16cid:durableId="1702120930">
    <w:abstractNumId w:val="5"/>
  </w:num>
  <w:num w:numId="12" w16cid:durableId="1032343553">
    <w:abstractNumId w:val="7"/>
  </w:num>
  <w:num w:numId="13" w16cid:durableId="1444767177">
    <w:abstractNumId w:val="10"/>
  </w:num>
  <w:num w:numId="14" w16cid:durableId="975183989">
    <w:abstractNumId w:val="11"/>
  </w:num>
  <w:num w:numId="15" w16cid:durableId="124549032">
    <w:abstractNumId w:val="27"/>
  </w:num>
  <w:num w:numId="16" w16cid:durableId="577524438">
    <w:abstractNumId w:val="4"/>
  </w:num>
  <w:num w:numId="17" w16cid:durableId="1945184313">
    <w:abstractNumId w:val="21"/>
  </w:num>
  <w:num w:numId="18" w16cid:durableId="796071866">
    <w:abstractNumId w:val="3"/>
  </w:num>
  <w:num w:numId="19" w16cid:durableId="301545097">
    <w:abstractNumId w:val="23"/>
  </w:num>
  <w:num w:numId="20" w16cid:durableId="149492370">
    <w:abstractNumId w:val="13"/>
  </w:num>
  <w:num w:numId="21" w16cid:durableId="1501432491">
    <w:abstractNumId w:val="14"/>
  </w:num>
  <w:num w:numId="22" w16cid:durableId="928539853">
    <w:abstractNumId w:val="20"/>
  </w:num>
  <w:num w:numId="23" w16cid:durableId="443623666">
    <w:abstractNumId w:val="9"/>
  </w:num>
  <w:num w:numId="24" w16cid:durableId="1399597538">
    <w:abstractNumId w:val="25"/>
  </w:num>
  <w:num w:numId="25" w16cid:durableId="1039747725">
    <w:abstractNumId w:val="8"/>
  </w:num>
  <w:num w:numId="26" w16cid:durableId="284819762">
    <w:abstractNumId w:val="18"/>
  </w:num>
  <w:num w:numId="27" w16cid:durableId="1798141181">
    <w:abstractNumId w:val="29"/>
  </w:num>
  <w:num w:numId="28" w16cid:durableId="686099486">
    <w:abstractNumId w:val="12"/>
  </w:num>
  <w:num w:numId="29" w16cid:durableId="1468011443">
    <w:abstractNumId w:val="31"/>
  </w:num>
  <w:num w:numId="30" w16cid:durableId="687413950">
    <w:abstractNumId w:val="6"/>
  </w:num>
  <w:num w:numId="31" w16cid:durableId="1168834711">
    <w:abstractNumId w:val="26"/>
  </w:num>
  <w:num w:numId="32" w16cid:durableId="19865454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C30"/>
    <w:rsid w:val="00026879"/>
    <w:rsid w:val="000370FD"/>
    <w:rsid w:val="00037477"/>
    <w:rsid w:val="000419DB"/>
    <w:rsid w:val="000506D8"/>
    <w:rsid w:val="00061D33"/>
    <w:rsid w:val="00064643"/>
    <w:rsid w:val="00074B45"/>
    <w:rsid w:val="00083E14"/>
    <w:rsid w:val="00087747"/>
    <w:rsid w:val="00092A2C"/>
    <w:rsid w:val="000A1FDA"/>
    <w:rsid w:val="000A3DA1"/>
    <w:rsid w:val="000A4101"/>
    <w:rsid w:val="000B63E2"/>
    <w:rsid w:val="000B6548"/>
    <w:rsid w:val="000D671A"/>
    <w:rsid w:val="000F68F7"/>
    <w:rsid w:val="00103EC5"/>
    <w:rsid w:val="00104454"/>
    <w:rsid w:val="00116C6E"/>
    <w:rsid w:val="00125CA6"/>
    <w:rsid w:val="00156FC9"/>
    <w:rsid w:val="001570AF"/>
    <w:rsid w:val="00162A5A"/>
    <w:rsid w:val="001721DD"/>
    <w:rsid w:val="00172867"/>
    <w:rsid w:val="00175B6D"/>
    <w:rsid w:val="001901ED"/>
    <w:rsid w:val="0019483A"/>
    <w:rsid w:val="001A46BF"/>
    <w:rsid w:val="001A481B"/>
    <w:rsid w:val="001B0186"/>
    <w:rsid w:val="001B62CA"/>
    <w:rsid w:val="001C3A10"/>
    <w:rsid w:val="001D4DCD"/>
    <w:rsid w:val="001E7CCD"/>
    <w:rsid w:val="001F4175"/>
    <w:rsid w:val="00223A4D"/>
    <w:rsid w:val="002268B8"/>
    <w:rsid w:val="00232CB5"/>
    <w:rsid w:val="00234A7E"/>
    <w:rsid w:val="0024373D"/>
    <w:rsid w:val="00245D22"/>
    <w:rsid w:val="002508C2"/>
    <w:rsid w:val="00260767"/>
    <w:rsid w:val="00267252"/>
    <w:rsid w:val="00282DB0"/>
    <w:rsid w:val="002A763A"/>
    <w:rsid w:val="002B2091"/>
    <w:rsid w:val="002C6972"/>
    <w:rsid w:val="002D2B32"/>
    <w:rsid w:val="002D4516"/>
    <w:rsid w:val="002F46AD"/>
    <w:rsid w:val="003101F0"/>
    <w:rsid w:val="00311E51"/>
    <w:rsid w:val="00314B7A"/>
    <w:rsid w:val="0031667F"/>
    <w:rsid w:val="00324BC5"/>
    <w:rsid w:val="00340BAB"/>
    <w:rsid w:val="003418E0"/>
    <w:rsid w:val="0034458D"/>
    <w:rsid w:val="00347F8D"/>
    <w:rsid w:val="00372F7B"/>
    <w:rsid w:val="003733E5"/>
    <w:rsid w:val="00390EA6"/>
    <w:rsid w:val="003A2FA0"/>
    <w:rsid w:val="003A7804"/>
    <w:rsid w:val="003B7784"/>
    <w:rsid w:val="003C4F17"/>
    <w:rsid w:val="003E27C3"/>
    <w:rsid w:val="003F3E3F"/>
    <w:rsid w:val="004067B8"/>
    <w:rsid w:val="00411A36"/>
    <w:rsid w:val="0041359C"/>
    <w:rsid w:val="004154BE"/>
    <w:rsid w:val="0042013D"/>
    <w:rsid w:val="00422F83"/>
    <w:rsid w:val="00426D7E"/>
    <w:rsid w:val="0043430C"/>
    <w:rsid w:val="00435E6D"/>
    <w:rsid w:val="00443668"/>
    <w:rsid w:val="00456B0D"/>
    <w:rsid w:val="00464855"/>
    <w:rsid w:val="00476AF8"/>
    <w:rsid w:val="00484FD7"/>
    <w:rsid w:val="004929FB"/>
    <w:rsid w:val="004A28A2"/>
    <w:rsid w:val="004A54BA"/>
    <w:rsid w:val="004A783A"/>
    <w:rsid w:val="004A7DDA"/>
    <w:rsid w:val="004B1030"/>
    <w:rsid w:val="004B6A5E"/>
    <w:rsid w:val="004D01FA"/>
    <w:rsid w:val="004D04AC"/>
    <w:rsid w:val="004F2E87"/>
    <w:rsid w:val="00507EA7"/>
    <w:rsid w:val="00526089"/>
    <w:rsid w:val="00527A28"/>
    <w:rsid w:val="00527DCA"/>
    <w:rsid w:val="00531C3A"/>
    <w:rsid w:val="005357C7"/>
    <w:rsid w:val="005466A5"/>
    <w:rsid w:val="00546C49"/>
    <w:rsid w:val="005716D4"/>
    <w:rsid w:val="00571B60"/>
    <w:rsid w:val="005741B0"/>
    <w:rsid w:val="00585A4D"/>
    <w:rsid w:val="00587335"/>
    <w:rsid w:val="005A3084"/>
    <w:rsid w:val="005B129E"/>
    <w:rsid w:val="005B3B19"/>
    <w:rsid w:val="005D6329"/>
    <w:rsid w:val="005E0490"/>
    <w:rsid w:val="005E57F6"/>
    <w:rsid w:val="005E5E1A"/>
    <w:rsid w:val="006058D8"/>
    <w:rsid w:val="00606AD0"/>
    <w:rsid w:val="00610200"/>
    <w:rsid w:val="00615318"/>
    <w:rsid w:val="00623699"/>
    <w:rsid w:val="00632D5A"/>
    <w:rsid w:val="00635515"/>
    <w:rsid w:val="0064695E"/>
    <w:rsid w:val="006546FD"/>
    <w:rsid w:val="00665BF3"/>
    <w:rsid w:val="00670443"/>
    <w:rsid w:val="006732D6"/>
    <w:rsid w:val="00686E4B"/>
    <w:rsid w:val="00693575"/>
    <w:rsid w:val="00693E09"/>
    <w:rsid w:val="00697400"/>
    <w:rsid w:val="006A2DE9"/>
    <w:rsid w:val="006A7230"/>
    <w:rsid w:val="006B4E32"/>
    <w:rsid w:val="006B72C7"/>
    <w:rsid w:val="006B7F78"/>
    <w:rsid w:val="006C2252"/>
    <w:rsid w:val="006D14CC"/>
    <w:rsid w:val="006D7F7F"/>
    <w:rsid w:val="006E2C9C"/>
    <w:rsid w:val="006E40EF"/>
    <w:rsid w:val="006F0039"/>
    <w:rsid w:val="007055A8"/>
    <w:rsid w:val="00711CEF"/>
    <w:rsid w:val="00714505"/>
    <w:rsid w:val="00720320"/>
    <w:rsid w:val="007229CA"/>
    <w:rsid w:val="00723643"/>
    <w:rsid w:val="00725D3C"/>
    <w:rsid w:val="00725EB8"/>
    <w:rsid w:val="00733DA1"/>
    <w:rsid w:val="00737822"/>
    <w:rsid w:val="0074111D"/>
    <w:rsid w:val="0074350C"/>
    <w:rsid w:val="00744826"/>
    <w:rsid w:val="00753985"/>
    <w:rsid w:val="00753D4A"/>
    <w:rsid w:val="00756912"/>
    <w:rsid w:val="007578EA"/>
    <w:rsid w:val="00761609"/>
    <w:rsid w:val="00763DCE"/>
    <w:rsid w:val="00772817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032E"/>
    <w:rsid w:val="007D4BEE"/>
    <w:rsid w:val="007D5BE9"/>
    <w:rsid w:val="007D6D6F"/>
    <w:rsid w:val="007E3943"/>
    <w:rsid w:val="007E6855"/>
    <w:rsid w:val="007F0493"/>
    <w:rsid w:val="00801B4F"/>
    <w:rsid w:val="008050E4"/>
    <w:rsid w:val="00816CA9"/>
    <w:rsid w:val="0082257D"/>
    <w:rsid w:val="00834A06"/>
    <w:rsid w:val="008407B8"/>
    <w:rsid w:val="00853438"/>
    <w:rsid w:val="0086655F"/>
    <w:rsid w:val="00866846"/>
    <w:rsid w:val="00875DA9"/>
    <w:rsid w:val="00895E38"/>
    <w:rsid w:val="00896E65"/>
    <w:rsid w:val="0089766C"/>
    <w:rsid w:val="008A36BF"/>
    <w:rsid w:val="008A782B"/>
    <w:rsid w:val="008B0FC0"/>
    <w:rsid w:val="008C429A"/>
    <w:rsid w:val="008C62C4"/>
    <w:rsid w:val="008D0159"/>
    <w:rsid w:val="008E1F3D"/>
    <w:rsid w:val="008E5FBB"/>
    <w:rsid w:val="008F4304"/>
    <w:rsid w:val="009053D7"/>
    <w:rsid w:val="0091331D"/>
    <w:rsid w:val="009250BA"/>
    <w:rsid w:val="00930F9B"/>
    <w:rsid w:val="0093223C"/>
    <w:rsid w:val="00936DB4"/>
    <w:rsid w:val="00941A87"/>
    <w:rsid w:val="009501C2"/>
    <w:rsid w:val="00956445"/>
    <w:rsid w:val="009668B9"/>
    <w:rsid w:val="00976577"/>
    <w:rsid w:val="00982C72"/>
    <w:rsid w:val="00996356"/>
    <w:rsid w:val="00997D9A"/>
    <w:rsid w:val="009B277B"/>
    <w:rsid w:val="009B3A3D"/>
    <w:rsid w:val="009B3C92"/>
    <w:rsid w:val="009B47B6"/>
    <w:rsid w:val="009C6678"/>
    <w:rsid w:val="009D7C49"/>
    <w:rsid w:val="009E10FA"/>
    <w:rsid w:val="009E243E"/>
    <w:rsid w:val="009E5FD4"/>
    <w:rsid w:val="009E7297"/>
    <w:rsid w:val="009E757D"/>
    <w:rsid w:val="009F1653"/>
    <w:rsid w:val="00A0257D"/>
    <w:rsid w:val="00A06EE6"/>
    <w:rsid w:val="00A12EDC"/>
    <w:rsid w:val="00A131BA"/>
    <w:rsid w:val="00A26D0D"/>
    <w:rsid w:val="00A30C6D"/>
    <w:rsid w:val="00A33BDE"/>
    <w:rsid w:val="00A34885"/>
    <w:rsid w:val="00A43BC1"/>
    <w:rsid w:val="00A46706"/>
    <w:rsid w:val="00A74225"/>
    <w:rsid w:val="00A838AA"/>
    <w:rsid w:val="00A84CED"/>
    <w:rsid w:val="00A866CF"/>
    <w:rsid w:val="00A936D5"/>
    <w:rsid w:val="00A96B8E"/>
    <w:rsid w:val="00AA1EB0"/>
    <w:rsid w:val="00AA2DA3"/>
    <w:rsid w:val="00AA5A9C"/>
    <w:rsid w:val="00AB016A"/>
    <w:rsid w:val="00AB2A5A"/>
    <w:rsid w:val="00AD28F8"/>
    <w:rsid w:val="00AE4046"/>
    <w:rsid w:val="00B0230B"/>
    <w:rsid w:val="00B17D95"/>
    <w:rsid w:val="00B23509"/>
    <w:rsid w:val="00B359DB"/>
    <w:rsid w:val="00B3632B"/>
    <w:rsid w:val="00B409D8"/>
    <w:rsid w:val="00B43510"/>
    <w:rsid w:val="00B444C6"/>
    <w:rsid w:val="00B5178D"/>
    <w:rsid w:val="00B67F1F"/>
    <w:rsid w:val="00B701D7"/>
    <w:rsid w:val="00B8031D"/>
    <w:rsid w:val="00B81644"/>
    <w:rsid w:val="00B87F06"/>
    <w:rsid w:val="00B90595"/>
    <w:rsid w:val="00BA215A"/>
    <w:rsid w:val="00BB5F09"/>
    <w:rsid w:val="00BB6628"/>
    <w:rsid w:val="00BC0D9F"/>
    <w:rsid w:val="00BC1449"/>
    <w:rsid w:val="00BC3EF5"/>
    <w:rsid w:val="00BE053D"/>
    <w:rsid w:val="00BE4C81"/>
    <w:rsid w:val="00BF1A7A"/>
    <w:rsid w:val="00BF1FA3"/>
    <w:rsid w:val="00BF268E"/>
    <w:rsid w:val="00C00974"/>
    <w:rsid w:val="00C018E4"/>
    <w:rsid w:val="00C066FA"/>
    <w:rsid w:val="00C25387"/>
    <w:rsid w:val="00C31772"/>
    <w:rsid w:val="00C321A6"/>
    <w:rsid w:val="00C54BE3"/>
    <w:rsid w:val="00C57F80"/>
    <w:rsid w:val="00C64B56"/>
    <w:rsid w:val="00C65E75"/>
    <w:rsid w:val="00C715B7"/>
    <w:rsid w:val="00C74FD6"/>
    <w:rsid w:val="00C768ED"/>
    <w:rsid w:val="00C82A8F"/>
    <w:rsid w:val="00C87A28"/>
    <w:rsid w:val="00C916C2"/>
    <w:rsid w:val="00CB3C58"/>
    <w:rsid w:val="00CB4618"/>
    <w:rsid w:val="00CC792E"/>
    <w:rsid w:val="00CC7F56"/>
    <w:rsid w:val="00CD1B12"/>
    <w:rsid w:val="00CD55DC"/>
    <w:rsid w:val="00CE1BBC"/>
    <w:rsid w:val="00CE2595"/>
    <w:rsid w:val="00CE28CC"/>
    <w:rsid w:val="00CE7201"/>
    <w:rsid w:val="00CE72FC"/>
    <w:rsid w:val="00CF31EE"/>
    <w:rsid w:val="00D05404"/>
    <w:rsid w:val="00D1492F"/>
    <w:rsid w:val="00D17B69"/>
    <w:rsid w:val="00D3003C"/>
    <w:rsid w:val="00D323E4"/>
    <w:rsid w:val="00D331F4"/>
    <w:rsid w:val="00D34564"/>
    <w:rsid w:val="00D470E4"/>
    <w:rsid w:val="00D52142"/>
    <w:rsid w:val="00D5280E"/>
    <w:rsid w:val="00D61F14"/>
    <w:rsid w:val="00D722E9"/>
    <w:rsid w:val="00D72F91"/>
    <w:rsid w:val="00D80D6B"/>
    <w:rsid w:val="00D84922"/>
    <w:rsid w:val="00D90950"/>
    <w:rsid w:val="00DA21D1"/>
    <w:rsid w:val="00DA69DF"/>
    <w:rsid w:val="00DB33F8"/>
    <w:rsid w:val="00DD38E2"/>
    <w:rsid w:val="00DE666D"/>
    <w:rsid w:val="00DE6EC7"/>
    <w:rsid w:val="00E04807"/>
    <w:rsid w:val="00E13110"/>
    <w:rsid w:val="00E24DF1"/>
    <w:rsid w:val="00E355DB"/>
    <w:rsid w:val="00E431ED"/>
    <w:rsid w:val="00E622B4"/>
    <w:rsid w:val="00E64FF5"/>
    <w:rsid w:val="00E907EC"/>
    <w:rsid w:val="00E94C21"/>
    <w:rsid w:val="00EA44FC"/>
    <w:rsid w:val="00EA5421"/>
    <w:rsid w:val="00EB1A2E"/>
    <w:rsid w:val="00EB34FC"/>
    <w:rsid w:val="00EB5816"/>
    <w:rsid w:val="00EC7CFA"/>
    <w:rsid w:val="00ED0EA9"/>
    <w:rsid w:val="00ED669F"/>
    <w:rsid w:val="00EE2366"/>
    <w:rsid w:val="00EF77DF"/>
    <w:rsid w:val="00F02600"/>
    <w:rsid w:val="00F11BEF"/>
    <w:rsid w:val="00F258E7"/>
    <w:rsid w:val="00F31B84"/>
    <w:rsid w:val="00F631EC"/>
    <w:rsid w:val="00F64C22"/>
    <w:rsid w:val="00F64FA7"/>
    <w:rsid w:val="00F74D19"/>
    <w:rsid w:val="00F80053"/>
    <w:rsid w:val="00F9444D"/>
    <w:rsid w:val="00FA02C7"/>
    <w:rsid w:val="00FA1384"/>
    <w:rsid w:val="00FA4186"/>
    <w:rsid w:val="00FA7FEE"/>
    <w:rsid w:val="00FC0531"/>
    <w:rsid w:val="00FC13F0"/>
    <w:rsid w:val="00FD0FB7"/>
    <w:rsid w:val="00FE3B0A"/>
    <w:rsid w:val="00FE5B1D"/>
    <w:rsid w:val="00FE79A2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323E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E5FB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E5FB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E5FB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E5FB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E5F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Schmid Fynn Karl</cp:lastModifiedBy>
  <cp:revision>84</cp:revision>
  <dcterms:created xsi:type="dcterms:W3CDTF">2024-07-08T09:28:00Z</dcterms:created>
  <dcterms:modified xsi:type="dcterms:W3CDTF">2024-12-03T16:31:00Z</dcterms:modified>
</cp:coreProperties>
</file>