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20"/>
        <w:gridCol w:w="147"/>
        <w:gridCol w:w="284"/>
        <w:gridCol w:w="425"/>
        <w:gridCol w:w="142"/>
        <w:gridCol w:w="284"/>
        <w:gridCol w:w="427"/>
        <w:gridCol w:w="1132"/>
        <w:gridCol w:w="1844"/>
      </w:tblGrid>
      <w:tr w:rsidR="00E55D90" w:rsidRPr="0095200E" w14:paraId="487AC9CE" w14:textId="77777777" w:rsidTr="007816AD">
        <w:trPr>
          <w:trHeight w:val="20"/>
        </w:trPr>
        <w:tc>
          <w:tcPr>
            <w:tcW w:w="10205" w:type="dxa"/>
            <w:gridSpan w:val="10"/>
            <w:vAlign w:val="bottom"/>
          </w:tcPr>
          <w:p w14:paraId="0CBC6997" w14:textId="594E52D7" w:rsidR="00E55D90" w:rsidRPr="0095200E" w:rsidRDefault="00AC6713" w:rsidP="001821C6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>Nick</w:t>
            </w:r>
            <w:r w:rsidR="00E55D90"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M</w:t>
            </w:r>
            <w:r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>oser</w:t>
            </w:r>
          </w:p>
          <w:p w14:paraId="2D363F9A" w14:textId="7457420D" w:rsidR="00F44F5F" w:rsidRPr="0095200E" w:rsidRDefault="00AC6713" w:rsidP="001821C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Am Zuckerberg 33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Ludwigsburg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71640</w:t>
            </w:r>
          </w:p>
          <w:p w14:paraId="135895E2" w14:textId="3AA3FD9E" w:rsidR="00F44F5F" w:rsidRPr="0095200E" w:rsidRDefault="00AC6713" w:rsidP="001821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nickmoser@gmx.net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+49(0)152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29283120</w:t>
            </w:r>
          </w:p>
        </w:tc>
      </w:tr>
      <w:tr w:rsidR="002508C2" w:rsidRPr="0095200E" w14:paraId="0FCADE56" w14:textId="77777777" w:rsidTr="007816AD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95200E" w:rsidRDefault="00F44F5F" w:rsidP="00FA24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D1492F" w:rsidRPr="0095200E" w14:paraId="7D1DEBF7" w14:textId="77777777" w:rsidTr="007816AD">
        <w:trPr>
          <w:trHeight w:val="346"/>
        </w:trPr>
        <w:tc>
          <w:tcPr>
            <w:tcW w:w="6802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25504359" w:rsidR="00D1492F" w:rsidRPr="0095200E" w:rsidRDefault="00D500F6" w:rsidP="00FA24D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Universität Stuttgart </w:t>
            </w:r>
          </w:p>
        </w:tc>
        <w:tc>
          <w:tcPr>
            <w:tcW w:w="340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1D3BA79D" w:rsidR="00D1492F" w:rsidRPr="0095200E" w:rsidRDefault="00D500F6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D1492F" w:rsidRPr="0095200E" w14:paraId="61E5D482" w14:textId="77777777" w:rsidTr="007816AD">
        <w:trPr>
          <w:trHeight w:val="20"/>
        </w:trPr>
        <w:tc>
          <w:tcPr>
            <w:tcW w:w="5520" w:type="dxa"/>
            <w:gridSpan w:val="2"/>
            <w:vAlign w:val="bottom"/>
          </w:tcPr>
          <w:p w14:paraId="11CB9A0F" w14:textId="4F996D1C" w:rsidR="00D1492F" w:rsidRPr="0095200E" w:rsidRDefault="00D1492F" w:rsidP="00FA24D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</w:t>
            </w:r>
            <w:r w:rsidR="00D500F6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irtschaftsinformatik (aktueller Schnitt: 1,</w:t>
            </w:r>
            <w:r w:rsidR="007C169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3</w:t>
            </w:r>
            <w:r w:rsidR="00D500F6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685" w:type="dxa"/>
            <w:gridSpan w:val="8"/>
            <w:vAlign w:val="bottom"/>
          </w:tcPr>
          <w:p w14:paraId="419A9228" w14:textId="7036E633" w:rsidR="00D1492F" w:rsidRPr="0095200E" w:rsidRDefault="00D500F6" w:rsidP="00FA24D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10/2023 </w:t>
            </w:r>
            <w:r w:rsidR="00AC6713"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AC6713" w:rsidRPr="0095200E">
              <w:rPr>
                <w:rFonts w:ascii="Times New Roman" w:hAnsi="Times New Roman" w:cs="Times New Roman"/>
                <w:sz w:val="20"/>
                <w:szCs w:val="20"/>
              </w:rPr>
              <w:t>eute</w:t>
            </w:r>
          </w:p>
        </w:tc>
      </w:tr>
      <w:tr w:rsidR="0095200E" w:rsidRPr="0095200E" w14:paraId="4A5A9A42" w14:textId="77777777" w:rsidTr="007816AD">
        <w:trPr>
          <w:trHeight w:val="20"/>
        </w:trPr>
        <w:tc>
          <w:tcPr>
            <w:tcW w:w="10205" w:type="dxa"/>
            <w:gridSpan w:val="10"/>
            <w:vAlign w:val="bottom"/>
          </w:tcPr>
          <w:p w14:paraId="4431ECEA" w14:textId="01640734" w:rsidR="0095200E" w:rsidRPr="0095200E" w:rsidRDefault="0095200E" w:rsidP="001821C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Mitglied im Stuttgart Finance &amp; Business Club e.V.</w:t>
            </w:r>
          </w:p>
        </w:tc>
      </w:tr>
      <w:tr w:rsidR="009532C0" w:rsidRPr="0095200E" w14:paraId="6B19CF91" w14:textId="77777777" w:rsidTr="007816AD">
        <w:trPr>
          <w:trHeight w:val="346"/>
        </w:trPr>
        <w:tc>
          <w:tcPr>
            <w:tcW w:w="5667" w:type="dxa"/>
            <w:gridSpan w:val="3"/>
            <w:vAlign w:val="bottom"/>
          </w:tcPr>
          <w:p w14:paraId="54F7169D" w14:textId="3BF21CD9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Friedrich-Schiller-Gymnasium </w:t>
            </w:r>
          </w:p>
        </w:tc>
        <w:tc>
          <w:tcPr>
            <w:tcW w:w="4538" w:type="dxa"/>
            <w:gridSpan w:val="7"/>
            <w:vAlign w:val="bottom"/>
          </w:tcPr>
          <w:p w14:paraId="262B6DA3" w14:textId="0E56FBDC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9532C0" w:rsidRPr="0095200E" w14:paraId="263521E3" w14:textId="77777777" w:rsidTr="007816AD">
        <w:trPr>
          <w:trHeight w:val="20"/>
        </w:trPr>
        <w:tc>
          <w:tcPr>
            <w:tcW w:w="5667" w:type="dxa"/>
            <w:gridSpan w:val="3"/>
            <w:vAlign w:val="bottom"/>
          </w:tcPr>
          <w:p w14:paraId="36282A3A" w14:textId="0CA04F2A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(Note: 2,1)</w:t>
            </w:r>
          </w:p>
        </w:tc>
        <w:tc>
          <w:tcPr>
            <w:tcW w:w="4538" w:type="dxa"/>
            <w:gridSpan w:val="7"/>
            <w:vAlign w:val="bottom"/>
          </w:tcPr>
          <w:p w14:paraId="3DE8C75D" w14:textId="4BFBB9D7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7C169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7C169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9532C0" w:rsidRPr="0095200E" w14:paraId="27601A10" w14:textId="77777777" w:rsidTr="007816AD">
        <w:trPr>
          <w:trHeight w:val="20"/>
        </w:trPr>
        <w:tc>
          <w:tcPr>
            <w:tcW w:w="10205" w:type="dxa"/>
            <w:gridSpan w:val="10"/>
            <w:vAlign w:val="bottom"/>
          </w:tcPr>
          <w:p w14:paraId="6ECF7248" w14:textId="38C9D568" w:rsidR="009532C0" w:rsidRPr="0095200E" w:rsidRDefault="009532C0" w:rsidP="00FA24D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Schwerpunktfächer: Mathematik (10 Punkte), Physik (10 Punkte), Wirtschaft (9 Punkte)</w:t>
            </w:r>
          </w:p>
        </w:tc>
      </w:tr>
      <w:tr w:rsidR="009532C0" w:rsidRPr="0095200E" w14:paraId="3A2665B3" w14:textId="77777777" w:rsidTr="007816AD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9532C0" w:rsidRPr="0095200E" w:rsidRDefault="009532C0" w:rsidP="00FA24D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95200E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9532C0" w:rsidRPr="0095200E" w14:paraId="01653441" w14:textId="77777777" w:rsidTr="007816AD">
        <w:trPr>
          <w:trHeight w:val="346"/>
        </w:trPr>
        <w:tc>
          <w:tcPr>
            <w:tcW w:w="6518" w:type="dxa"/>
            <w:gridSpan w:val="6"/>
            <w:vAlign w:val="bottom"/>
          </w:tcPr>
          <w:p w14:paraId="78DD7436" w14:textId="1C2A188A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>PwC GmbH Wirtschaftsprüfungsgesellschaft</w:t>
            </w:r>
          </w:p>
        </w:tc>
        <w:tc>
          <w:tcPr>
            <w:tcW w:w="3687" w:type="dxa"/>
            <w:gridSpan w:val="4"/>
            <w:vAlign w:val="bottom"/>
          </w:tcPr>
          <w:p w14:paraId="62C02C02" w14:textId="39204A4B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9532C0" w:rsidRPr="0095200E" w14:paraId="2DB1C7F2" w14:textId="77777777" w:rsidTr="007816AD">
        <w:trPr>
          <w:trHeight w:val="20"/>
        </w:trPr>
        <w:tc>
          <w:tcPr>
            <w:tcW w:w="7229" w:type="dxa"/>
            <w:gridSpan w:val="8"/>
            <w:vAlign w:val="bottom"/>
          </w:tcPr>
          <w:p w14:paraId="45685D98" w14:textId="0F22DCE5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</w:t>
            </w:r>
            <w:r w:rsidR="0095200E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ant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im Assurance Solutions/Audit </w:t>
            </w:r>
          </w:p>
        </w:tc>
        <w:tc>
          <w:tcPr>
            <w:tcW w:w="2976" w:type="dxa"/>
            <w:gridSpan w:val="2"/>
            <w:vAlign w:val="bottom"/>
          </w:tcPr>
          <w:p w14:paraId="4FDB5DFE" w14:textId="594187EF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11/2024 – </w:t>
            </w:r>
            <w:proofErr w:type="spellStart"/>
            <w:r w:rsidR="00BD10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</w:tr>
      <w:tr w:rsidR="0095200E" w:rsidRPr="0095200E" w14:paraId="2FE19615" w14:textId="77777777" w:rsidTr="007816AD">
        <w:trPr>
          <w:trHeight w:val="20"/>
        </w:trPr>
        <w:tc>
          <w:tcPr>
            <w:tcW w:w="10205" w:type="dxa"/>
            <w:gridSpan w:val="10"/>
            <w:vAlign w:val="bottom"/>
          </w:tcPr>
          <w:p w14:paraId="716AF90F" w14:textId="7FF257F4" w:rsidR="0095200E" w:rsidRPr="001821C6" w:rsidRDefault="0095200E" w:rsidP="001821C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Prüf</w:t>
            </w:r>
            <w:r w:rsidR="00BD103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ung verschiedener Bilanzposten 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bei</w:t>
            </w:r>
            <w:r w:rsidR="00BD103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Mandanten</w:t>
            </w:r>
            <w:r w:rsidR="00BD103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,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sowie r</w:t>
            </w:r>
            <w:r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egelmäßige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</w:t>
            </w:r>
            <w:r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Reisen zum Mandanten und Teilnahme an Meetings</w:t>
            </w:r>
            <w:r w:rsidR="00BD103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; Betreuung von Werksstudenten</w:t>
            </w:r>
          </w:p>
        </w:tc>
      </w:tr>
      <w:tr w:rsidR="009532C0" w:rsidRPr="0095200E" w14:paraId="127C64E2" w14:textId="77777777" w:rsidTr="007816AD">
        <w:trPr>
          <w:trHeight w:val="346"/>
        </w:trPr>
        <w:tc>
          <w:tcPr>
            <w:tcW w:w="6518" w:type="dxa"/>
            <w:gridSpan w:val="6"/>
            <w:vAlign w:val="bottom"/>
          </w:tcPr>
          <w:p w14:paraId="38F27285" w14:textId="4B4A6ED3" w:rsidR="009532C0" w:rsidRPr="0095200E" w:rsidRDefault="009532C0" w:rsidP="00FA24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Moser Vertrieb &amp; </w:t>
            </w:r>
            <w:proofErr w:type="spellStart"/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>Productions</w:t>
            </w:r>
            <w:proofErr w:type="spellEnd"/>
          </w:p>
        </w:tc>
        <w:tc>
          <w:tcPr>
            <w:tcW w:w="3687" w:type="dxa"/>
            <w:gridSpan w:val="4"/>
            <w:vAlign w:val="bottom"/>
          </w:tcPr>
          <w:p w14:paraId="4820196E" w14:textId="19CEA56C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9532C0" w:rsidRPr="0095200E" w14:paraId="335D84E9" w14:textId="77777777" w:rsidTr="007816AD">
        <w:trPr>
          <w:trHeight w:val="20"/>
        </w:trPr>
        <w:tc>
          <w:tcPr>
            <w:tcW w:w="5951" w:type="dxa"/>
            <w:gridSpan w:val="4"/>
            <w:vAlign w:val="bottom"/>
          </w:tcPr>
          <w:p w14:paraId="20B1570F" w14:textId="40E2C0C5" w:rsidR="009532C0" w:rsidRPr="0095200E" w:rsidRDefault="009532C0" w:rsidP="00FA24D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Selbständig</w:t>
            </w:r>
            <w:r w:rsidR="0095200E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er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Video</w:t>
            </w:r>
            <w:r w:rsidR="0095200E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editor</w:t>
            </w:r>
          </w:p>
        </w:tc>
        <w:tc>
          <w:tcPr>
            <w:tcW w:w="4254" w:type="dxa"/>
            <w:gridSpan w:val="6"/>
            <w:vAlign w:val="bottom"/>
          </w:tcPr>
          <w:p w14:paraId="0475B997" w14:textId="35553316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10/2023 –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eute</w:t>
            </w:r>
          </w:p>
        </w:tc>
      </w:tr>
      <w:tr w:rsidR="009532C0" w:rsidRPr="0095200E" w14:paraId="54C3D64C" w14:textId="77777777" w:rsidTr="007816AD">
        <w:trPr>
          <w:trHeight w:val="20"/>
        </w:trPr>
        <w:tc>
          <w:tcPr>
            <w:tcW w:w="10205" w:type="dxa"/>
            <w:gridSpan w:val="10"/>
            <w:vAlign w:val="bottom"/>
          </w:tcPr>
          <w:p w14:paraId="2BE2FE22" w14:textId="165C559E" w:rsidR="009532C0" w:rsidRPr="0095200E" w:rsidRDefault="009532C0" w:rsidP="00FA24D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Neukundengewinnung und Kundenbetreuung durch soziale Medien und Networking-Events</w:t>
            </w:r>
          </w:p>
          <w:p w14:paraId="067405BF" w14:textId="75976508" w:rsidR="009532C0" w:rsidRPr="0095200E" w:rsidRDefault="009532C0" w:rsidP="00FA24D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ung 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Durchführ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ung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von Content-Strategien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sowie 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Rechnungen und Buchführung</w:t>
            </w:r>
          </w:p>
          <w:p w14:paraId="6DD9BA0F" w14:textId="7B596EA1" w:rsidR="009532C0" w:rsidRPr="0095200E" w:rsidRDefault="009532C0" w:rsidP="00FA24D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Zusammenarbeit mit internen Video-Editoren 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 Kunden</w:t>
            </w:r>
          </w:p>
        </w:tc>
      </w:tr>
      <w:tr w:rsidR="009532C0" w:rsidRPr="0095200E" w14:paraId="45404236" w14:textId="77777777" w:rsidTr="007816AD">
        <w:trPr>
          <w:trHeight w:val="346"/>
        </w:trPr>
        <w:tc>
          <w:tcPr>
            <w:tcW w:w="5520" w:type="dxa"/>
            <w:gridSpan w:val="2"/>
            <w:vAlign w:val="bottom"/>
          </w:tcPr>
          <w:p w14:paraId="3CF978EE" w14:textId="5ADE3229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MTV 1846 Ludwigsburg </w:t>
            </w:r>
            <w:proofErr w:type="spellStart"/>
            <w:r w:rsidRPr="0095200E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e.V.</w:t>
            </w:r>
            <w:proofErr w:type="spellEnd"/>
            <w:r w:rsidRPr="0095200E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685" w:type="dxa"/>
            <w:gridSpan w:val="8"/>
            <w:vAlign w:val="bottom"/>
          </w:tcPr>
          <w:p w14:paraId="49A11F72" w14:textId="74BDBEFB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9532C0" w:rsidRPr="0095200E" w14:paraId="16C6F7AD" w14:textId="77777777" w:rsidTr="007816AD">
        <w:trPr>
          <w:trHeight w:val="20"/>
        </w:trPr>
        <w:tc>
          <w:tcPr>
            <w:tcW w:w="5520" w:type="dxa"/>
            <w:gridSpan w:val="2"/>
            <w:vAlign w:val="bottom"/>
          </w:tcPr>
          <w:p w14:paraId="5D8760E9" w14:textId="0120D24D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Übungsleiter im Studio46</w:t>
            </w:r>
          </w:p>
        </w:tc>
        <w:tc>
          <w:tcPr>
            <w:tcW w:w="4685" w:type="dxa"/>
            <w:gridSpan w:val="8"/>
            <w:vAlign w:val="bottom"/>
          </w:tcPr>
          <w:p w14:paraId="2D9DB8CA" w14:textId="74892DB7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02/2023 – 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eute</w:t>
            </w:r>
          </w:p>
        </w:tc>
      </w:tr>
      <w:tr w:rsidR="009532C0" w:rsidRPr="0095200E" w14:paraId="7660C4BA" w14:textId="77777777" w:rsidTr="007816AD">
        <w:trPr>
          <w:trHeight w:val="20"/>
        </w:trPr>
        <w:tc>
          <w:tcPr>
            <w:tcW w:w="10205" w:type="dxa"/>
            <w:gridSpan w:val="10"/>
            <w:vAlign w:val="bottom"/>
          </w:tcPr>
          <w:p w14:paraId="132465C4" w14:textId="04615924" w:rsidR="009532C0" w:rsidRPr="001821C6" w:rsidRDefault="009532C0" w:rsidP="001821C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Beratung der Kunden</w:t>
            </w:r>
            <w:r w:rsidR="0095200E"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, 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Erstellung von Trainingsplänen</w:t>
            </w:r>
            <w:r w:rsidR="0095200E"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sowie </w:t>
            </w:r>
            <w:r w:rsidRPr="001821C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Kalendermanagement und Terminverwaltung </w:t>
            </w:r>
          </w:p>
        </w:tc>
      </w:tr>
      <w:tr w:rsidR="009532C0" w:rsidRPr="0095200E" w14:paraId="50AFEA03" w14:textId="77777777" w:rsidTr="007816AD">
        <w:trPr>
          <w:trHeight w:val="346"/>
        </w:trPr>
        <w:tc>
          <w:tcPr>
            <w:tcW w:w="5520" w:type="dxa"/>
            <w:gridSpan w:val="2"/>
            <w:vAlign w:val="bottom"/>
          </w:tcPr>
          <w:p w14:paraId="42FB0D26" w14:textId="58F3B597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Porsche Digital GmbH</w:t>
            </w:r>
          </w:p>
        </w:tc>
        <w:tc>
          <w:tcPr>
            <w:tcW w:w="4685" w:type="dxa"/>
            <w:gridSpan w:val="8"/>
            <w:vAlign w:val="bottom"/>
          </w:tcPr>
          <w:p w14:paraId="11E31BD8" w14:textId="72AD3689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9532C0" w:rsidRPr="0095200E" w14:paraId="48328CB9" w14:textId="77777777" w:rsidTr="007816AD">
        <w:trPr>
          <w:trHeight w:val="20"/>
        </w:trPr>
        <w:tc>
          <w:tcPr>
            <w:tcW w:w="6376" w:type="dxa"/>
            <w:gridSpan w:val="5"/>
            <w:vAlign w:val="bottom"/>
          </w:tcPr>
          <w:p w14:paraId="74B74B41" w14:textId="699450A6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BOGY-Praktik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>ant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 im UX/UI</w:t>
            </w:r>
          </w:p>
        </w:tc>
        <w:tc>
          <w:tcPr>
            <w:tcW w:w="3829" w:type="dxa"/>
            <w:gridSpan w:val="5"/>
            <w:vAlign w:val="bottom"/>
          </w:tcPr>
          <w:p w14:paraId="2CB21DEB" w14:textId="2DE4B39E" w:rsidR="009532C0" w:rsidRPr="0095200E" w:rsidRDefault="009532C0" w:rsidP="00FA24D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10/2021 – 10/2021</w:t>
            </w:r>
          </w:p>
        </w:tc>
      </w:tr>
      <w:tr w:rsidR="009532C0" w:rsidRPr="0095200E" w14:paraId="7C4155D6" w14:textId="77777777" w:rsidTr="007816AD">
        <w:trPr>
          <w:trHeight w:val="20"/>
        </w:trPr>
        <w:tc>
          <w:tcPr>
            <w:tcW w:w="10205" w:type="dxa"/>
            <w:gridSpan w:val="10"/>
            <w:vAlign w:val="bottom"/>
          </w:tcPr>
          <w:p w14:paraId="40E9C5CD" w14:textId="1C4D6B22" w:rsidR="009532C0" w:rsidRPr="0095200E" w:rsidRDefault="009532C0" w:rsidP="00FA24D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rhalt von E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inblicke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 die Projektvielfalt eines digitalen Unternehmens</w:t>
            </w:r>
          </w:p>
          <w:p w14:paraId="3658805E" w14:textId="79E6E57D" w:rsidR="009532C0" w:rsidRPr="0095200E" w:rsidRDefault="009532C0" w:rsidP="00FA24D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Teilnahme an Meetings </w:t>
            </w:r>
            <w:r w:rsidR="0095200E"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sowie 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Präsentationen</w:t>
            </w:r>
          </w:p>
        </w:tc>
      </w:tr>
      <w:tr w:rsidR="009532C0" w:rsidRPr="0095200E" w14:paraId="414B4085" w14:textId="77777777" w:rsidTr="007816AD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9532C0" w:rsidRPr="0095200E" w:rsidRDefault="009532C0" w:rsidP="00FA24D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7816AD" w:rsidRPr="0095200E" w14:paraId="74251178" w14:textId="77777777" w:rsidTr="007816AD">
        <w:trPr>
          <w:trHeight w:val="346"/>
        </w:trPr>
        <w:tc>
          <w:tcPr>
            <w:tcW w:w="5520" w:type="dxa"/>
            <w:gridSpan w:val="2"/>
            <w:vAlign w:val="bottom"/>
          </w:tcPr>
          <w:p w14:paraId="23826F21" w14:textId="784CAD50" w:rsidR="007816AD" w:rsidRPr="00067D4F" w:rsidRDefault="00067D4F" w:rsidP="007816AD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067D4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Campus Konzept Stuttgart e.V.</w:t>
            </w:r>
          </w:p>
        </w:tc>
        <w:tc>
          <w:tcPr>
            <w:tcW w:w="4685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510CBA50" w:rsidR="007816AD" w:rsidRPr="0095200E" w:rsidRDefault="007816AD" w:rsidP="007816AD">
            <w:pPr>
              <w:jc w:val="right"/>
              <w:rPr>
                <w:rFonts w:ascii="Times New Roman" w:hAnsi="Times New Roman" w:cs="Times New Roman"/>
                <w:b/>
                <w:bCs/>
                <w:i/>
                <w:smallCap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7816AD" w:rsidRPr="0095200E" w14:paraId="4F59C612" w14:textId="77777777" w:rsidTr="007816AD">
        <w:trPr>
          <w:trHeight w:val="20"/>
        </w:trPr>
        <w:tc>
          <w:tcPr>
            <w:tcW w:w="6802" w:type="dxa"/>
            <w:gridSpan w:val="7"/>
            <w:vAlign w:val="bottom"/>
          </w:tcPr>
          <w:p w14:paraId="32F07601" w14:textId="0E909F92" w:rsidR="007816AD" w:rsidRPr="0095200E" w:rsidRDefault="00067D4F" w:rsidP="007816AD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Junior Consultant</w:t>
            </w:r>
          </w:p>
        </w:tc>
        <w:tc>
          <w:tcPr>
            <w:tcW w:w="3403" w:type="dxa"/>
            <w:gridSpan w:val="3"/>
            <w:vAlign w:val="bottom"/>
          </w:tcPr>
          <w:p w14:paraId="45DD2178" w14:textId="3FEB766F" w:rsidR="007816AD" w:rsidRPr="0095200E" w:rsidRDefault="00067D4F" w:rsidP="007816AD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  <w:r w:rsidR="007816AD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/2024 – </w:t>
            </w:r>
            <w:proofErr w:type="spellStart"/>
            <w:r w:rsidR="007816AD"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7816AD" w:rsidRPr="0095200E" w14:paraId="02437711" w14:textId="77777777" w:rsidTr="007816AD">
        <w:trPr>
          <w:trHeight w:val="20"/>
        </w:trPr>
        <w:tc>
          <w:tcPr>
            <w:tcW w:w="10205" w:type="dxa"/>
            <w:gridSpan w:val="10"/>
            <w:vAlign w:val="bottom"/>
          </w:tcPr>
          <w:p w14:paraId="5CB3CB25" w14:textId="1984DC2C" w:rsidR="007816AD" w:rsidRPr="0095200E" w:rsidRDefault="00067D4F" w:rsidP="007816AD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Planung und Durchführung verschiedener Beratungsprojekte im Team</w:t>
            </w:r>
          </w:p>
          <w:p w14:paraId="56A954A8" w14:textId="7C372AA3" w:rsidR="007816AD" w:rsidRPr="00067D4F" w:rsidRDefault="00067D4F" w:rsidP="007816A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Regelmäßige Teilnahme an Case Studies und Schulungen</w:t>
            </w:r>
          </w:p>
          <w:p w14:paraId="68CFAD97" w14:textId="39C5B645" w:rsidR="00067D4F" w:rsidRPr="0095200E" w:rsidRDefault="00067D4F" w:rsidP="007816A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Unterstützung bei der Akquise neuer Projekte im Customer Relations Ressort</w:t>
            </w:r>
          </w:p>
        </w:tc>
      </w:tr>
      <w:tr w:rsidR="007816AD" w:rsidRPr="0095200E" w14:paraId="219BDFA9" w14:textId="77777777" w:rsidTr="007816AD">
        <w:trPr>
          <w:trHeight w:val="20"/>
        </w:trPr>
        <w:tc>
          <w:tcPr>
            <w:tcW w:w="10205" w:type="dxa"/>
            <w:gridSpan w:val="10"/>
            <w:vAlign w:val="bottom"/>
          </w:tcPr>
          <w:tbl>
            <w:tblPr>
              <w:tblStyle w:val="Tabellenraster"/>
              <w:tblW w:w="102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20"/>
              <w:gridCol w:w="1282"/>
              <w:gridCol w:w="3403"/>
            </w:tblGrid>
            <w:tr w:rsidR="007816AD" w:rsidRPr="0095200E" w14:paraId="3D01F498" w14:textId="77777777" w:rsidTr="007816AD">
              <w:trPr>
                <w:trHeight w:val="346"/>
              </w:trPr>
              <w:tc>
                <w:tcPr>
                  <w:tcW w:w="5520" w:type="dxa"/>
                  <w:vAlign w:val="bottom"/>
                </w:tcPr>
                <w:p w14:paraId="73E011A9" w14:textId="77777777" w:rsidR="007816AD" w:rsidRPr="0095200E" w:rsidRDefault="007816AD" w:rsidP="007816AD">
                  <w:pPr>
                    <w:pStyle w:val="Ort"/>
                    <w:jc w:val="left"/>
                    <w:rPr>
                      <w:rFonts w:ascii="Times New Roman" w:hAnsi="Times New Roman" w:cs="Times New Roman"/>
                      <w:b/>
                      <w:i w:val="0"/>
                      <w:iCs/>
                      <w:smallCaps w:val="0"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i w:val="0"/>
                      <w:iCs/>
                      <w:smallCaps w:val="0"/>
                      <w:sz w:val="21"/>
                      <w:szCs w:val="21"/>
                      <w:lang w:val="en-US"/>
                    </w:rPr>
                    <w:t>Yale University</w:t>
                  </w:r>
                </w:p>
              </w:tc>
              <w:tc>
                <w:tcPr>
                  <w:tcW w:w="4685" w:type="dxa"/>
                  <w:gridSpan w:val="2"/>
                  <w:vAlign w:val="bottom"/>
                </w:tcPr>
                <w:p w14:paraId="7612743B" w14:textId="77777777" w:rsidR="007816AD" w:rsidRPr="0095200E" w:rsidRDefault="007816AD" w:rsidP="007816AD">
                  <w:pPr>
                    <w:jc w:val="right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New Haven, USA</w:t>
                  </w:r>
                </w:p>
              </w:tc>
            </w:tr>
            <w:tr w:rsidR="007816AD" w14:paraId="5768749D" w14:textId="77777777" w:rsidTr="007816AD">
              <w:trPr>
                <w:trHeight w:val="23"/>
              </w:trPr>
              <w:tc>
                <w:tcPr>
                  <w:tcW w:w="6802" w:type="dxa"/>
                  <w:gridSpan w:val="2"/>
                  <w:vAlign w:val="bottom"/>
                </w:tcPr>
                <w:p w14:paraId="0F113A1F" w14:textId="18998593" w:rsidR="007816AD" w:rsidRPr="007816AD" w:rsidRDefault="007816AD" w:rsidP="007816AD">
                  <w:pPr>
                    <w:pStyle w:val="1ZeileStation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20"/>
                      <w:szCs w:val="20"/>
                      <w:lang w:val="de-AT"/>
                    </w:rPr>
                    <w:t>Zertifikat im Kurs „Financial Market“, bestanden mit 99,42%</w:t>
                  </w:r>
                </w:p>
              </w:tc>
              <w:tc>
                <w:tcPr>
                  <w:tcW w:w="3402" w:type="dxa"/>
                  <w:vAlign w:val="bottom"/>
                </w:tcPr>
                <w:p w14:paraId="22EF7501" w14:textId="77777777" w:rsidR="007816AD" w:rsidRDefault="007816AD" w:rsidP="007816AD">
                  <w:pPr>
                    <w:jc w:val="right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10/2024</w:t>
                  </w:r>
                </w:p>
              </w:tc>
            </w:tr>
          </w:tbl>
          <w:p w14:paraId="607C74DB" w14:textId="078F08A8" w:rsidR="007816AD" w:rsidRDefault="007816AD" w:rsidP="007816AD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Behandlung der Definition von CAPM, Beta, Diversifikationstheorie, Anleihen – und Aktienbewertung</w:t>
            </w:r>
          </w:p>
        </w:tc>
      </w:tr>
      <w:tr w:rsidR="007816AD" w:rsidRPr="0095200E" w14:paraId="35A42E32" w14:textId="77777777" w:rsidTr="007816AD">
        <w:trPr>
          <w:trHeight w:val="346"/>
        </w:trPr>
        <w:tc>
          <w:tcPr>
            <w:tcW w:w="5100" w:type="dxa"/>
            <w:vAlign w:val="bottom"/>
          </w:tcPr>
          <w:p w14:paraId="7BC972D6" w14:textId="7E1FD151" w:rsidR="007816AD" w:rsidRPr="0095200E" w:rsidRDefault="007816AD" w:rsidP="007816A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Friedrich-Schiller-Gymnasium</w:t>
            </w:r>
          </w:p>
        </w:tc>
        <w:tc>
          <w:tcPr>
            <w:tcW w:w="5105" w:type="dxa"/>
            <w:gridSpan w:val="9"/>
            <w:vAlign w:val="bottom"/>
          </w:tcPr>
          <w:p w14:paraId="12ADEE85" w14:textId="22E0354E" w:rsidR="007816AD" w:rsidRPr="0095200E" w:rsidRDefault="007816AD" w:rsidP="007816AD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7816AD" w:rsidRPr="0095200E" w14:paraId="4C2496C0" w14:textId="77777777" w:rsidTr="007816AD">
        <w:trPr>
          <w:trHeight w:val="23"/>
        </w:trPr>
        <w:tc>
          <w:tcPr>
            <w:tcW w:w="8361" w:type="dxa"/>
            <w:gridSpan w:val="9"/>
            <w:vAlign w:val="bottom"/>
          </w:tcPr>
          <w:p w14:paraId="508D4E1F" w14:textId="582FE154" w:rsidR="007816AD" w:rsidRPr="0095200E" w:rsidRDefault="007816AD" w:rsidP="007816A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Schüler-und Klassensprecher der SMV</w:t>
            </w:r>
          </w:p>
        </w:tc>
        <w:tc>
          <w:tcPr>
            <w:tcW w:w="1844" w:type="dxa"/>
            <w:vAlign w:val="bottom"/>
          </w:tcPr>
          <w:p w14:paraId="57FAD0AE" w14:textId="10B89012" w:rsidR="007816AD" w:rsidRPr="0095200E" w:rsidRDefault="007816AD" w:rsidP="007816A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10/2015 – 10/2021</w:t>
            </w:r>
          </w:p>
        </w:tc>
      </w:tr>
      <w:tr w:rsidR="007816AD" w:rsidRPr="0095200E" w14:paraId="699887AA" w14:textId="77777777" w:rsidTr="007816AD">
        <w:trPr>
          <w:trHeight w:val="23"/>
        </w:trPr>
        <w:tc>
          <w:tcPr>
            <w:tcW w:w="10205" w:type="dxa"/>
            <w:gridSpan w:val="10"/>
            <w:vAlign w:val="bottom"/>
          </w:tcPr>
          <w:p w14:paraId="0F0D9D15" w14:textId="46FD436A" w:rsidR="007816AD" w:rsidRPr="0095200E" w:rsidRDefault="007816AD" w:rsidP="007816AD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und Vortragen von Präsentation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en </w:t>
            </w: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vor großen Menschenmengen</w:t>
            </w:r>
          </w:p>
          <w:p w14:paraId="5D8F9D75" w14:textId="41CE9BB6" w:rsidR="007816AD" w:rsidRPr="0095200E" w:rsidRDefault="007816AD" w:rsidP="007816AD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Vertretung der Schülermeinung vor Lehrern und Schulleitern sowie regelmäßige Teilnahme an Treffen und Meetings </w:t>
            </w:r>
          </w:p>
        </w:tc>
      </w:tr>
      <w:tr w:rsidR="007816AD" w:rsidRPr="0095200E" w14:paraId="482569A2" w14:textId="77777777" w:rsidTr="007816AD">
        <w:trPr>
          <w:trHeight w:val="454"/>
        </w:trPr>
        <w:tc>
          <w:tcPr>
            <w:tcW w:w="10205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7816AD" w:rsidRPr="0095200E" w:rsidRDefault="007816AD" w:rsidP="007816A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7816AD" w:rsidRPr="0095200E" w14:paraId="071AB173" w14:textId="77777777" w:rsidTr="007816AD">
        <w:trPr>
          <w:trHeight w:val="1020"/>
        </w:trPr>
        <w:tc>
          <w:tcPr>
            <w:tcW w:w="10205" w:type="dxa"/>
            <w:gridSpan w:val="10"/>
            <w:vAlign w:val="bottom"/>
          </w:tcPr>
          <w:tbl>
            <w:tblPr>
              <w:tblStyle w:val="Tabellenraster"/>
              <w:tblW w:w="102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7"/>
              <w:gridCol w:w="8788"/>
            </w:tblGrid>
            <w:tr w:rsidR="007816AD" w:rsidRPr="0095200E" w14:paraId="153BFA75" w14:textId="77777777" w:rsidTr="00F05FC0">
              <w:trPr>
                <w:trHeight w:val="340"/>
              </w:trPr>
              <w:tc>
                <w:tcPr>
                  <w:tcW w:w="1417" w:type="dxa"/>
                  <w:vAlign w:val="bottom"/>
                </w:tcPr>
                <w:p w14:paraId="0228D1F5" w14:textId="77777777" w:rsidR="007816AD" w:rsidRPr="0095200E" w:rsidRDefault="007816AD" w:rsidP="007816AD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>Sprachen:</w:t>
                  </w:r>
                </w:p>
              </w:tc>
              <w:tc>
                <w:tcPr>
                  <w:tcW w:w="8788" w:type="dxa"/>
                  <w:vAlign w:val="bottom"/>
                </w:tcPr>
                <w:p w14:paraId="730B5800" w14:textId="28C1C889" w:rsidR="007816AD" w:rsidRPr="0095200E" w:rsidRDefault="007816AD" w:rsidP="007816AD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Deutsch (Muttersprache), Englisch (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verhandlungssicher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), Französisch (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fortgeschritten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 xml:space="preserve">) </w:t>
                  </w:r>
                </w:p>
              </w:tc>
            </w:tr>
            <w:tr w:rsidR="007816AD" w:rsidRPr="0095200E" w14:paraId="3E801722" w14:textId="77777777" w:rsidTr="00F05FC0">
              <w:trPr>
                <w:trHeight w:val="567"/>
              </w:trPr>
              <w:tc>
                <w:tcPr>
                  <w:tcW w:w="1417" w:type="dxa"/>
                  <w:vAlign w:val="bottom"/>
                </w:tcPr>
                <w:p w14:paraId="390407B0" w14:textId="77777777" w:rsidR="007816AD" w:rsidRPr="0095200E" w:rsidRDefault="007816AD" w:rsidP="007816AD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Technisch:</w:t>
                  </w: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8788" w:type="dxa"/>
                  <w:vAlign w:val="bottom"/>
                </w:tcPr>
                <w:p w14:paraId="6AA7B2B7" w14:textId="6308607F" w:rsidR="007816AD" w:rsidRPr="0095200E" w:rsidRDefault="007816AD" w:rsidP="007816AD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Microsoft Office (fortgeschritten), Adobe Cloud (fortgeschritten), Programmieren in Java/Python (Grundlagen)</w:t>
                  </w:r>
                </w:p>
              </w:tc>
            </w:tr>
            <w:tr w:rsidR="007816AD" w:rsidRPr="0095200E" w14:paraId="1A6D463D" w14:textId="77777777" w:rsidTr="006C24D8">
              <w:trPr>
                <w:trHeight w:val="567"/>
              </w:trPr>
              <w:tc>
                <w:tcPr>
                  <w:tcW w:w="1417" w:type="dxa"/>
                  <w:vAlign w:val="bottom"/>
                </w:tcPr>
                <w:p w14:paraId="53044878" w14:textId="77777777" w:rsidR="007816AD" w:rsidRPr="0095200E" w:rsidRDefault="007816AD" w:rsidP="007816AD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Interessen: </w:t>
                  </w: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8788" w:type="dxa"/>
                  <w:vAlign w:val="bottom"/>
                </w:tcPr>
                <w:p w14:paraId="665D0A9E" w14:textId="154947C4" w:rsidR="007816AD" w:rsidRPr="0095200E" w:rsidRDefault="007816AD" w:rsidP="007816AD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Basketball mit Freunden, Kamp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f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sport (sechs Jahre aktiv im Judo), Schach, Crypto-Trading mit Futures, Videoschnitt, Lesen und regelmäßiges Weiterbilden über Investmentmöglichkeiten</w:t>
                  </w:r>
                </w:p>
              </w:tc>
            </w:tr>
          </w:tbl>
          <w:p w14:paraId="1460575A" w14:textId="77777777" w:rsidR="007816AD" w:rsidRPr="001821C6" w:rsidRDefault="007816AD" w:rsidP="007816AD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56012110" w14:textId="77777777" w:rsidR="007816AD" w:rsidRPr="0095200E" w:rsidRDefault="007816AD" w:rsidP="007816AD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502B44D3" w14:textId="77777777" w:rsidR="007816AD" w:rsidRPr="0095200E" w:rsidRDefault="007816AD" w:rsidP="007816AD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04B41BBB" w14:textId="77777777" w:rsidR="007816AD" w:rsidRPr="0095200E" w:rsidRDefault="007816AD" w:rsidP="007816AD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6478BDEA" w14:textId="20BB534D" w:rsidR="007816AD" w:rsidRPr="0095200E" w:rsidRDefault="007816AD" w:rsidP="007816AD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Ludwigsburg, </w:t>
            </w:r>
            <w:r w:rsidR="00C8205C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C8205C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C8205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1821C6">
      <w:footerReference w:type="even" r:id="rId8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B40BA2" w14:textId="77777777" w:rsidR="000C68BD" w:rsidRDefault="000C68BD" w:rsidP="00BE053D">
      <w:pPr>
        <w:spacing w:after="0" w:line="240" w:lineRule="auto"/>
      </w:pPr>
      <w:r>
        <w:separator/>
      </w:r>
    </w:p>
  </w:endnote>
  <w:endnote w:type="continuationSeparator" w:id="0">
    <w:p w14:paraId="774F3379" w14:textId="77777777" w:rsidR="000C68BD" w:rsidRDefault="000C68B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FCE9A5" w14:textId="77777777" w:rsidR="000C68BD" w:rsidRDefault="000C68BD" w:rsidP="00BE053D">
      <w:pPr>
        <w:spacing w:after="0" w:line="240" w:lineRule="auto"/>
      </w:pPr>
      <w:r>
        <w:separator/>
      </w:r>
    </w:p>
  </w:footnote>
  <w:footnote w:type="continuationSeparator" w:id="0">
    <w:p w14:paraId="40777F9D" w14:textId="77777777" w:rsidR="000C68BD" w:rsidRDefault="000C68B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73A49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FAD204D8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59DA8A2A"/>
    <w:lvl w:ilvl="0" w:tplc="E5709E6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78EE660"/>
    <w:lvl w:ilvl="0" w:tplc="738C2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B772EC"/>
    <w:multiLevelType w:val="hybridMultilevel"/>
    <w:tmpl w:val="23FE36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569587">
    <w:abstractNumId w:val="14"/>
  </w:num>
  <w:num w:numId="2" w16cid:durableId="1067533787">
    <w:abstractNumId w:val="17"/>
  </w:num>
  <w:num w:numId="3" w16cid:durableId="1553954613">
    <w:abstractNumId w:val="20"/>
  </w:num>
  <w:num w:numId="4" w16cid:durableId="1196390459">
    <w:abstractNumId w:val="0"/>
  </w:num>
  <w:num w:numId="5" w16cid:durableId="350617807">
    <w:abstractNumId w:val="1"/>
  </w:num>
  <w:num w:numId="6" w16cid:durableId="275647354">
    <w:abstractNumId w:val="2"/>
  </w:num>
  <w:num w:numId="7" w16cid:durableId="669941686">
    <w:abstractNumId w:val="13"/>
  </w:num>
  <w:num w:numId="8" w16cid:durableId="1528326692">
    <w:abstractNumId w:val="23"/>
  </w:num>
  <w:num w:numId="9" w16cid:durableId="1566648043">
    <w:abstractNumId w:val="12"/>
  </w:num>
  <w:num w:numId="10" w16cid:durableId="1184713502">
    <w:abstractNumId w:val="25"/>
  </w:num>
  <w:num w:numId="11" w16cid:durableId="1250313601">
    <w:abstractNumId w:val="5"/>
  </w:num>
  <w:num w:numId="12" w16cid:durableId="1700625842">
    <w:abstractNumId w:val="6"/>
  </w:num>
  <w:num w:numId="13" w16cid:durableId="1504324229">
    <w:abstractNumId w:val="8"/>
  </w:num>
  <w:num w:numId="14" w16cid:durableId="1790313813">
    <w:abstractNumId w:val="9"/>
  </w:num>
  <w:num w:numId="15" w16cid:durableId="1627813718">
    <w:abstractNumId w:val="22"/>
  </w:num>
  <w:num w:numId="16" w16cid:durableId="969047807">
    <w:abstractNumId w:val="4"/>
  </w:num>
  <w:num w:numId="17" w16cid:durableId="236137814">
    <w:abstractNumId w:val="16"/>
  </w:num>
  <w:num w:numId="18" w16cid:durableId="50813433">
    <w:abstractNumId w:val="3"/>
  </w:num>
  <w:num w:numId="19" w16cid:durableId="1035156609">
    <w:abstractNumId w:val="19"/>
  </w:num>
  <w:num w:numId="20" w16cid:durableId="715200395">
    <w:abstractNumId w:val="10"/>
  </w:num>
  <w:num w:numId="21" w16cid:durableId="1196502988">
    <w:abstractNumId w:val="11"/>
  </w:num>
  <w:num w:numId="22" w16cid:durableId="278687083">
    <w:abstractNumId w:val="15"/>
  </w:num>
  <w:num w:numId="23" w16cid:durableId="812723922">
    <w:abstractNumId w:val="7"/>
  </w:num>
  <w:num w:numId="24" w16cid:durableId="1452088773">
    <w:abstractNumId w:val="21"/>
  </w:num>
  <w:num w:numId="25" w16cid:durableId="2140537664">
    <w:abstractNumId w:val="26"/>
  </w:num>
  <w:num w:numId="26" w16cid:durableId="340208611">
    <w:abstractNumId w:val="18"/>
  </w:num>
  <w:num w:numId="27" w16cid:durableId="5883179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77B7"/>
    <w:rsid w:val="00040DBB"/>
    <w:rsid w:val="00061D33"/>
    <w:rsid w:val="00064643"/>
    <w:rsid w:val="00067D4F"/>
    <w:rsid w:val="00087747"/>
    <w:rsid w:val="00090A60"/>
    <w:rsid w:val="000A1FDA"/>
    <w:rsid w:val="000B420C"/>
    <w:rsid w:val="000B4A49"/>
    <w:rsid w:val="000B63E2"/>
    <w:rsid w:val="000B6548"/>
    <w:rsid w:val="000C25EE"/>
    <w:rsid w:val="000C68BD"/>
    <w:rsid w:val="000D671A"/>
    <w:rsid w:val="000F7D19"/>
    <w:rsid w:val="00103EC5"/>
    <w:rsid w:val="00116C6E"/>
    <w:rsid w:val="00125CA6"/>
    <w:rsid w:val="00131960"/>
    <w:rsid w:val="001415F6"/>
    <w:rsid w:val="00154A82"/>
    <w:rsid w:val="00156FC9"/>
    <w:rsid w:val="00162A5A"/>
    <w:rsid w:val="001647AB"/>
    <w:rsid w:val="00172867"/>
    <w:rsid w:val="00175B6D"/>
    <w:rsid w:val="001821C6"/>
    <w:rsid w:val="001831EC"/>
    <w:rsid w:val="001901ED"/>
    <w:rsid w:val="0019483A"/>
    <w:rsid w:val="001A46BF"/>
    <w:rsid w:val="001A481B"/>
    <w:rsid w:val="001B0186"/>
    <w:rsid w:val="001B62CA"/>
    <w:rsid w:val="001C6143"/>
    <w:rsid w:val="001D4DCD"/>
    <w:rsid w:val="001F4175"/>
    <w:rsid w:val="00216A02"/>
    <w:rsid w:val="00223A4D"/>
    <w:rsid w:val="00232CB5"/>
    <w:rsid w:val="00234A7E"/>
    <w:rsid w:val="00235C59"/>
    <w:rsid w:val="0024373D"/>
    <w:rsid w:val="002508C2"/>
    <w:rsid w:val="0025563C"/>
    <w:rsid w:val="00267252"/>
    <w:rsid w:val="00282DB0"/>
    <w:rsid w:val="002B2091"/>
    <w:rsid w:val="002C2F97"/>
    <w:rsid w:val="002C6972"/>
    <w:rsid w:val="002D2B32"/>
    <w:rsid w:val="002D4516"/>
    <w:rsid w:val="002F37A5"/>
    <w:rsid w:val="002F46AD"/>
    <w:rsid w:val="002F7873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4AFE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11197"/>
    <w:rsid w:val="00512AB6"/>
    <w:rsid w:val="00526089"/>
    <w:rsid w:val="00527A28"/>
    <w:rsid w:val="00527DCA"/>
    <w:rsid w:val="0054310B"/>
    <w:rsid w:val="00550F7A"/>
    <w:rsid w:val="005716D4"/>
    <w:rsid w:val="00571B60"/>
    <w:rsid w:val="00572876"/>
    <w:rsid w:val="00585A4D"/>
    <w:rsid w:val="00591EB0"/>
    <w:rsid w:val="005B624E"/>
    <w:rsid w:val="005D6329"/>
    <w:rsid w:val="005E57F6"/>
    <w:rsid w:val="006019FD"/>
    <w:rsid w:val="006026CB"/>
    <w:rsid w:val="006058D8"/>
    <w:rsid w:val="00610200"/>
    <w:rsid w:val="006121F6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4A22"/>
    <w:rsid w:val="00753D4A"/>
    <w:rsid w:val="00756912"/>
    <w:rsid w:val="00761609"/>
    <w:rsid w:val="00763DCE"/>
    <w:rsid w:val="00776C46"/>
    <w:rsid w:val="007816AD"/>
    <w:rsid w:val="0078260B"/>
    <w:rsid w:val="007838D1"/>
    <w:rsid w:val="00785254"/>
    <w:rsid w:val="00785853"/>
    <w:rsid w:val="007966F0"/>
    <w:rsid w:val="00797BFC"/>
    <w:rsid w:val="007A720F"/>
    <w:rsid w:val="007C1693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8F14EE"/>
    <w:rsid w:val="009053D7"/>
    <w:rsid w:val="00907612"/>
    <w:rsid w:val="0091331D"/>
    <w:rsid w:val="00914F8A"/>
    <w:rsid w:val="0093223C"/>
    <w:rsid w:val="00941A87"/>
    <w:rsid w:val="009501C2"/>
    <w:rsid w:val="0095200E"/>
    <w:rsid w:val="009532C0"/>
    <w:rsid w:val="009668B9"/>
    <w:rsid w:val="00976577"/>
    <w:rsid w:val="00993D40"/>
    <w:rsid w:val="00996356"/>
    <w:rsid w:val="00997D9A"/>
    <w:rsid w:val="009D7C49"/>
    <w:rsid w:val="009E7231"/>
    <w:rsid w:val="009E7297"/>
    <w:rsid w:val="00A00001"/>
    <w:rsid w:val="00A0257D"/>
    <w:rsid w:val="00A12EDC"/>
    <w:rsid w:val="00A144E4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671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D1036"/>
    <w:rsid w:val="00BE053D"/>
    <w:rsid w:val="00BF1A7A"/>
    <w:rsid w:val="00BF1FA3"/>
    <w:rsid w:val="00C00974"/>
    <w:rsid w:val="00C018E4"/>
    <w:rsid w:val="00C066FA"/>
    <w:rsid w:val="00C11479"/>
    <w:rsid w:val="00C25387"/>
    <w:rsid w:val="00C54BE3"/>
    <w:rsid w:val="00C57F80"/>
    <w:rsid w:val="00C768ED"/>
    <w:rsid w:val="00C8205C"/>
    <w:rsid w:val="00C82A8F"/>
    <w:rsid w:val="00C82B34"/>
    <w:rsid w:val="00C916C2"/>
    <w:rsid w:val="00CA29E6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4CAF"/>
    <w:rsid w:val="00D470E4"/>
    <w:rsid w:val="00D500F6"/>
    <w:rsid w:val="00D52142"/>
    <w:rsid w:val="00D5280E"/>
    <w:rsid w:val="00D61F14"/>
    <w:rsid w:val="00D70300"/>
    <w:rsid w:val="00D8037C"/>
    <w:rsid w:val="00D80D6B"/>
    <w:rsid w:val="00D85D41"/>
    <w:rsid w:val="00D90950"/>
    <w:rsid w:val="00DA69DF"/>
    <w:rsid w:val="00DB33F8"/>
    <w:rsid w:val="00DC6637"/>
    <w:rsid w:val="00DD38E2"/>
    <w:rsid w:val="00DE0DF7"/>
    <w:rsid w:val="00E00140"/>
    <w:rsid w:val="00E13110"/>
    <w:rsid w:val="00E24DF1"/>
    <w:rsid w:val="00E35378"/>
    <w:rsid w:val="00E40B9A"/>
    <w:rsid w:val="00E431ED"/>
    <w:rsid w:val="00E55D90"/>
    <w:rsid w:val="00E64FF5"/>
    <w:rsid w:val="00E907EC"/>
    <w:rsid w:val="00EA2383"/>
    <w:rsid w:val="00EA5421"/>
    <w:rsid w:val="00EB34FC"/>
    <w:rsid w:val="00EB363C"/>
    <w:rsid w:val="00EB5816"/>
    <w:rsid w:val="00ED0EA9"/>
    <w:rsid w:val="00EF77DF"/>
    <w:rsid w:val="00F05FC0"/>
    <w:rsid w:val="00F11BEF"/>
    <w:rsid w:val="00F165E1"/>
    <w:rsid w:val="00F25825"/>
    <w:rsid w:val="00F258E7"/>
    <w:rsid w:val="00F31B84"/>
    <w:rsid w:val="00F44F5F"/>
    <w:rsid w:val="00F50550"/>
    <w:rsid w:val="00F57BA5"/>
    <w:rsid w:val="00F631EC"/>
    <w:rsid w:val="00F64C22"/>
    <w:rsid w:val="00F64FA7"/>
    <w:rsid w:val="00F74D19"/>
    <w:rsid w:val="00F80053"/>
    <w:rsid w:val="00F9388F"/>
    <w:rsid w:val="00FA02C7"/>
    <w:rsid w:val="00FA24D9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532C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5200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200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200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200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200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4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2330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Nick Moser</cp:lastModifiedBy>
  <cp:revision>3</cp:revision>
  <cp:lastPrinted>2024-08-24T06:25:00Z</cp:lastPrinted>
  <dcterms:created xsi:type="dcterms:W3CDTF">2025-01-09T06:00:00Z</dcterms:created>
  <dcterms:modified xsi:type="dcterms:W3CDTF">2025-01-09T19:19:00Z</dcterms:modified>
</cp:coreProperties>
</file>