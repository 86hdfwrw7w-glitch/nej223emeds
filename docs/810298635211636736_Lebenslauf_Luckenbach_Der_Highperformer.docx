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3969"/>
        <w:gridCol w:w="136"/>
        <w:gridCol w:w="147"/>
        <w:gridCol w:w="709"/>
        <w:gridCol w:w="142"/>
        <w:gridCol w:w="283"/>
        <w:gridCol w:w="142"/>
        <w:gridCol w:w="284"/>
        <w:gridCol w:w="1275"/>
        <w:gridCol w:w="1701"/>
      </w:tblGrid>
      <w:tr w:rsidR="00E55D90" w:rsidRPr="00F44F5F" w14:paraId="487AC9CE" w14:textId="77777777" w:rsidTr="00FE0496">
        <w:trPr>
          <w:trHeight w:val="283"/>
        </w:trPr>
        <w:tc>
          <w:tcPr>
            <w:tcW w:w="10206" w:type="dxa"/>
            <w:gridSpan w:val="11"/>
            <w:vAlign w:val="bottom"/>
          </w:tcPr>
          <w:p w14:paraId="0CBC6997" w14:textId="71BB3287" w:rsidR="00E55D90" w:rsidRPr="00F44F5F" w:rsidRDefault="0026617A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>Frederik Luckenbach</w:t>
            </w:r>
          </w:p>
          <w:p w14:paraId="2D363F9A" w14:textId="627B648C" w:rsidR="00F44F5F" w:rsidRPr="00F44F5F" w:rsidRDefault="0026617A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Focke</w:t>
            </w:r>
            <w:r w:rsidR="006001F4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Street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11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Leipzig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, D-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04275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, Germany</w:t>
            </w:r>
          </w:p>
          <w:p w14:paraId="135895E2" w14:textId="710B5570" w:rsidR="00F44F5F" w:rsidRPr="00F44F5F" w:rsidRDefault="0026617A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Fred.luckenbach@gmail.com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</w:t>
            </w:r>
            <w:r w:rsidRPr="0026617A">
              <w:rPr>
                <w:rFonts w:ascii="Times New Roman" w:hAnsi="Times New Roman" w:cs="Times New Roman"/>
                <w:bCs/>
                <w:sz w:val="20"/>
                <w:szCs w:val="20"/>
              </w:rPr>
              <w:t>+49 15906329290</w:t>
            </w:r>
          </w:p>
        </w:tc>
      </w:tr>
      <w:tr w:rsidR="002508C2" w:rsidRPr="00F44F5F" w14:paraId="0FCADE56" w14:textId="77777777" w:rsidTr="00FE0496">
        <w:trPr>
          <w:trHeight w:val="567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6219B894" w14:textId="7C770A09" w:rsidR="002508C2" w:rsidRPr="00F44F5F" w:rsidRDefault="0026617A" w:rsidP="00F44F5F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0F0BEA">
              <w:rPr>
                <w:rFonts w:ascii="Times New Roman" w:hAnsi="Times New Roman" w:cs="Times New Roman"/>
                <w:b/>
                <w:sz w:val="26"/>
                <w:szCs w:val="26"/>
              </w:rPr>
              <w:t>Education</w:t>
            </w:r>
          </w:p>
        </w:tc>
      </w:tr>
      <w:tr w:rsidR="00D1492F" w:rsidRPr="00F44F5F" w14:paraId="7D1DEBF7" w14:textId="77777777" w:rsidTr="00FE0496">
        <w:trPr>
          <w:trHeight w:val="283"/>
        </w:trPr>
        <w:tc>
          <w:tcPr>
            <w:tcW w:w="6804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3478B108" w:rsidR="00D1492F" w:rsidRPr="00B60679" w:rsidRDefault="000310DC" w:rsidP="00E26D07">
            <w:pP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</w:pPr>
            <w:r w:rsidRPr="00B60679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Karlsruhe University of Applied Sciences</w:t>
            </w:r>
          </w:p>
        </w:tc>
        <w:tc>
          <w:tcPr>
            <w:tcW w:w="3402" w:type="dxa"/>
            <w:gridSpan w:val="4"/>
            <w:tcBorders>
              <w:top w:val="single" w:sz="4" w:space="0" w:color="auto"/>
            </w:tcBorders>
            <w:vAlign w:val="bottom"/>
          </w:tcPr>
          <w:p w14:paraId="7C845E2D" w14:textId="3E42F321" w:rsidR="00D1492F" w:rsidRPr="00F44F5F" w:rsidRDefault="000310DC" w:rsidP="00162A5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Karlsruhe, Germany</w:t>
            </w:r>
          </w:p>
        </w:tc>
      </w:tr>
      <w:tr w:rsidR="000310DC" w:rsidRPr="00F44F5F" w14:paraId="61E5D482" w14:textId="77777777" w:rsidTr="0026617A">
        <w:tc>
          <w:tcPr>
            <w:tcW w:w="7230" w:type="dxa"/>
            <w:gridSpan w:val="9"/>
          </w:tcPr>
          <w:p w14:paraId="11CB9A0F" w14:textId="48E8DCA1" w:rsidR="000310DC" w:rsidRPr="000310DC" w:rsidRDefault="000310DC" w:rsidP="000310DC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26617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B.Sc. in International Management, exp. Final Grade: 2.1/5.0</w:t>
            </w:r>
            <w:r w:rsidR="009E2DC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(1=best)</w:t>
            </w:r>
            <w:r w:rsidRPr="0026617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, 240 ECTS</w:t>
            </w:r>
          </w:p>
        </w:tc>
        <w:tc>
          <w:tcPr>
            <w:tcW w:w="2976" w:type="dxa"/>
            <w:gridSpan w:val="2"/>
          </w:tcPr>
          <w:p w14:paraId="419A9228" w14:textId="102D4561" w:rsidR="000310DC" w:rsidRPr="00F44F5F" w:rsidRDefault="00E00E95" w:rsidP="000310DC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10/2016</w:t>
            </w:r>
            <w:r w:rsidR="000310DC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CE7F5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0310DC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02/2021</w:t>
            </w:r>
          </w:p>
        </w:tc>
      </w:tr>
      <w:tr w:rsidR="000310DC" w:rsidRPr="000310DC" w14:paraId="7EABE9F1" w14:textId="77777777" w:rsidTr="00FE0496">
        <w:tc>
          <w:tcPr>
            <w:tcW w:w="10206" w:type="dxa"/>
            <w:gridSpan w:val="11"/>
          </w:tcPr>
          <w:p w14:paraId="4534B1D1" w14:textId="77777777" w:rsidR="000310DC" w:rsidRPr="0026617A" w:rsidRDefault="000310DC" w:rsidP="0026617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26617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Focus: Finance </w:t>
            </w:r>
          </w:p>
          <w:p w14:paraId="7A71E6B0" w14:textId="761B78BC" w:rsidR="000310DC" w:rsidRPr="000310DC" w:rsidRDefault="000310DC" w:rsidP="0026617A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E130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Relevant Modules: Start-up Management </w:t>
            </w:r>
            <w:r w:rsidR="005E130B" w:rsidRPr="005E130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Gr</w:t>
            </w:r>
            <w:r w:rsidR="005E130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eece </w:t>
            </w:r>
            <w:r w:rsidRPr="005E130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(Grade: 1.3), Business Development (Grade: 1.3), Informatics (Grade: 2.0), Game Theory (Grade: 1.3), International Economics (Grade: 1.7)</w:t>
            </w:r>
          </w:p>
        </w:tc>
      </w:tr>
      <w:tr w:rsidR="000310DC" w:rsidRPr="00F44F5F" w14:paraId="013361E1" w14:textId="77777777" w:rsidTr="00FE0496">
        <w:trPr>
          <w:trHeight w:val="340"/>
        </w:trPr>
        <w:tc>
          <w:tcPr>
            <w:tcW w:w="6946" w:type="dxa"/>
            <w:gridSpan w:val="8"/>
            <w:vAlign w:val="bottom"/>
          </w:tcPr>
          <w:p w14:paraId="197620E3" w14:textId="4DB88FD1" w:rsidR="000310DC" w:rsidRPr="00F44F5F" w:rsidRDefault="000310DC" w:rsidP="000310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6D07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Tecnólogico de Monterrey</w:t>
            </w:r>
          </w:p>
        </w:tc>
        <w:tc>
          <w:tcPr>
            <w:tcW w:w="3260" w:type="dxa"/>
            <w:gridSpan w:val="3"/>
            <w:vAlign w:val="bottom"/>
          </w:tcPr>
          <w:p w14:paraId="63D86F51" w14:textId="7BE6CFDD" w:rsidR="000310DC" w:rsidRPr="00F44F5F" w:rsidRDefault="000310DC" w:rsidP="000310DC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Guadalajara, Mexico</w:t>
            </w:r>
          </w:p>
        </w:tc>
      </w:tr>
      <w:tr w:rsidR="000310DC" w:rsidRPr="00F44F5F" w14:paraId="62632213" w14:textId="77777777" w:rsidTr="00FE0496">
        <w:tc>
          <w:tcPr>
            <w:tcW w:w="5387" w:type="dxa"/>
            <w:gridSpan w:val="2"/>
          </w:tcPr>
          <w:p w14:paraId="5F71027E" w14:textId="605C2895" w:rsidR="000310DC" w:rsidRPr="000310DC" w:rsidRDefault="000310DC" w:rsidP="000310DC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E00E9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Exchange semester at the Department of Business</w:t>
            </w:r>
          </w:p>
        </w:tc>
        <w:tc>
          <w:tcPr>
            <w:tcW w:w="4819" w:type="dxa"/>
            <w:gridSpan w:val="9"/>
          </w:tcPr>
          <w:p w14:paraId="51FC9814" w14:textId="1D3FAB50" w:rsidR="000310DC" w:rsidRPr="00F44F5F" w:rsidRDefault="00E00E95" w:rsidP="000310DC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08 </w:t>
            </w:r>
            <w:r w:rsidR="00CE7F5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12/2018</w:t>
            </w:r>
          </w:p>
        </w:tc>
      </w:tr>
      <w:tr w:rsidR="000310DC" w:rsidRPr="00F44F5F" w14:paraId="6B19CF91" w14:textId="77777777" w:rsidTr="00FE0496">
        <w:trPr>
          <w:trHeight w:val="340"/>
        </w:trPr>
        <w:tc>
          <w:tcPr>
            <w:tcW w:w="5670" w:type="dxa"/>
            <w:gridSpan w:val="4"/>
            <w:vAlign w:val="bottom"/>
          </w:tcPr>
          <w:p w14:paraId="54F7169D" w14:textId="7222EAAA" w:rsidR="000310DC" w:rsidRPr="00F44F5F" w:rsidRDefault="000310DC" w:rsidP="000310DC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E26D07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Rudolf Hildebrand Secondary School</w:t>
            </w:r>
          </w:p>
        </w:tc>
        <w:tc>
          <w:tcPr>
            <w:tcW w:w="4536" w:type="dxa"/>
            <w:gridSpan w:val="7"/>
            <w:vAlign w:val="bottom"/>
          </w:tcPr>
          <w:p w14:paraId="262B6DA3" w14:textId="7C3F1065" w:rsidR="000310DC" w:rsidRPr="00F44F5F" w:rsidRDefault="000310DC" w:rsidP="000310DC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Markkleeberg, Germany</w:t>
            </w:r>
          </w:p>
        </w:tc>
      </w:tr>
      <w:tr w:rsidR="000310DC" w:rsidRPr="00F44F5F" w14:paraId="263521E3" w14:textId="77777777" w:rsidTr="00FE0496">
        <w:trPr>
          <w:trHeight w:val="57"/>
        </w:trPr>
        <w:tc>
          <w:tcPr>
            <w:tcW w:w="5670" w:type="dxa"/>
            <w:gridSpan w:val="4"/>
          </w:tcPr>
          <w:p w14:paraId="36282A3A" w14:textId="0F72A4AD" w:rsidR="000310DC" w:rsidRPr="000310DC" w:rsidRDefault="000310DC" w:rsidP="000310DC">
            <w:pP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r w:rsidRPr="00E00E9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Completion with Abitur (A-Levels), Final Grade: 2.2</w:t>
            </w:r>
          </w:p>
        </w:tc>
        <w:tc>
          <w:tcPr>
            <w:tcW w:w="4536" w:type="dxa"/>
            <w:gridSpan w:val="7"/>
          </w:tcPr>
          <w:p w14:paraId="3DE8C75D" w14:textId="2DBFECEA" w:rsidR="000310DC" w:rsidRPr="00F44F5F" w:rsidRDefault="000310DC" w:rsidP="000310DC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CE7F5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</w:tr>
      <w:tr w:rsidR="000310DC" w:rsidRPr="00F44F5F" w14:paraId="3A2665B3" w14:textId="77777777" w:rsidTr="00FE0496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239F87B8" w14:textId="59A87CD2" w:rsidR="000310DC" w:rsidRPr="00F44F5F" w:rsidRDefault="000310DC" w:rsidP="000F0BEA">
            <w:pPr>
              <w:rPr>
                <w:rFonts w:ascii="Times New Roman" w:hAnsi="Times New Roman" w:cs="Times New Roman"/>
                <w:smallCaps/>
                <w:sz w:val="28"/>
              </w:rPr>
            </w:pPr>
            <w:r w:rsidRPr="000F0BEA">
              <w:rPr>
                <w:rFonts w:ascii="Times New Roman" w:hAnsi="Times New Roman" w:cs="Times New Roman"/>
                <w:b/>
                <w:sz w:val="26"/>
                <w:szCs w:val="26"/>
              </w:rPr>
              <w:t>Relevant Work Experience</w:t>
            </w:r>
          </w:p>
        </w:tc>
      </w:tr>
      <w:tr w:rsidR="000310DC" w:rsidRPr="00F44F5F" w14:paraId="127C64E2" w14:textId="77777777" w:rsidTr="00FE0496">
        <w:trPr>
          <w:trHeight w:val="283"/>
        </w:trPr>
        <w:tc>
          <w:tcPr>
            <w:tcW w:w="6521" w:type="dxa"/>
            <w:gridSpan w:val="6"/>
            <w:tcBorders>
              <w:top w:val="single" w:sz="4" w:space="0" w:color="auto"/>
            </w:tcBorders>
            <w:vAlign w:val="bottom"/>
          </w:tcPr>
          <w:p w14:paraId="38F27285" w14:textId="7ABD46DB" w:rsidR="000310DC" w:rsidRPr="00E26D07" w:rsidRDefault="000310DC" w:rsidP="000310DC">
            <w:pP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26D07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Urban Sports Club</w:t>
            </w:r>
          </w:p>
        </w:tc>
        <w:tc>
          <w:tcPr>
            <w:tcW w:w="3685" w:type="dxa"/>
            <w:gridSpan w:val="5"/>
            <w:tcBorders>
              <w:top w:val="single" w:sz="4" w:space="0" w:color="auto"/>
            </w:tcBorders>
            <w:vAlign w:val="bottom"/>
          </w:tcPr>
          <w:p w14:paraId="4820196E" w14:textId="6F9483B0" w:rsidR="000310DC" w:rsidRPr="00F44F5F" w:rsidRDefault="000310DC" w:rsidP="000310DC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Berlin</w:t>
            </w:r>
          </w:p>
        </w:tc>
      </w:tr>
      <w:tr w:rsidR="000310DC" w:rsidRPr="00F44F5F" w14:paraId="335D84E9" w14:textId="77777777" w:rsidTr="0026617A">
        <w:tc>
          <w:tcPr>
            <w:tcW w:w="7230" w:type="dxa"/>
            <w:gridSpan w:val="9"/>
          </w:tcPr>
          <w:p w14:paraId="20B1570F" w14:textId="66DB0359" w:rsidR="000310DC" w:rsidRPr="00E12020" w:rsidRDefault="000310DC" w:rsidP="00E12020">
            <w:pPr>
              <w:pStyle w:val="Bullets"/>
              <w:numPr>
                <w:ilvl w:val="0"/>
                <w:numId w:val="0"/>
              </w:numPr>
              <w:rPr>
                <w:rFonts w:cstheme="minorBidi"/>
                <w:sz w:val="18"/>
                <w:lang w:val="en-US"/>
              </w:rPr>
            </w:pPr>
            <w:r w:rsidRPr="0005085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Intern in</w:t>
            </w:r>
            <w:r w:rsidR="0026617A" w:rsidRPr="0005085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the</w:t>
            </w:r>
            <w:r w:rsidRPr="0005085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M&amp;A Department of one of Germany’s top </w:t>
            </w:r>
            <w:r w:rsidR="00CE7F5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</w:t>
            </w:r>
            <w:r w:rsidRPr="0005085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tart</w:t>
            </w:r>
            <w:r w:rsidR="00D55D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  <w:r w:rsidRPr="0005085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ups (planned)</w:t>
            </w:r>
          </w:p>
        </w:tc>
        <w:tc>
          <w:tcPr>
            <w:tcW w:w="2976" w:type="dxa"/>
            <w:gridSpan w:val="2"/>
          </w:tcPr>
          <w:p w14:paraId="0475B997" w14:textId="14B301A1" w:rsidR="000310DC" w:rsidRPr="00F44F5F" w:rsidRDefault="000310DC" w:rsidP="000310DC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06 -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08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</w:t>
            </w:r>
          </w:p>
        </w:tc>
      </w:tr>
      <w:tr w:rsidR="000310DC" w:rsidRPr="00F44F5F" w14:paraId="45404236" w14:textId="77777777" w:rsidTr="006D059F">
        <w:trPr>
          <w:trHeight w:val="346"/>
        </w:trPr>
        <w:tc>
          <w:tcPr>
            <w:tcW w:w="8505" w:type="dxa"/>
            <w:gridSpan w:val="10"/>
            <w:vAlign w:val="bottom"/>
          </w:tcPr>
          <w:p w14:paraId="3CF978EE" w14:textId="2491A1F3" w:rsidR="000310DC" w:rsidRPr="00F44F5F" w:rsidRDefault="000310DC" w:rsidP="00E26D07">
            <w:pPr>
              <w:rPr>
                <w:rFonts w:ascii="Times New Roman" w:hAnsi="Times New Roman" w:cs="Times New Roman"/>
                <w:b/>
                <w:i/>
                <w:iCs/>
                <w:sz w:val="21"/>
                <w:szCs w:val="21"/>
              </w:rPr>
            </w:pPr>
            <w:r w:rsidRPr="00E26D07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Golden Gate Ventures</w:t>
            </w:r>
          </w:p>
        </w:tc>
        <w:tc>
          <w:tcPr>
            <w:tcW w:w="1701" w:type="dxa"/>
            <w:vAlign w:val="bottom"/>
          </w:tcPr>
          <w:p w14:paraId="49A11F72" w14:textId="2D5DC844" w:rsidR="000310DC" w:rsidRPr="00F44F5F" w:rsidRDefault="000310DC" w:rsidP="000310D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Singapore</w:t>
            </w:r>
          </w:p>
        </w:tc>
      </w:tr>
      <w:tr w:rsidR="000310DC" w:rsidRPr="00F44F5F" w14:paraId="16C6F7AD" w14:textId="77777777" w:rsidTr="006D059F">
        <w:trPr>
          <w:trHeight w:val="57"/>
        </w:trPr>
        <w:tc>
          <w:tcPr>
            <w:tcW w:w="8505" w:type="dxa"/>
            <w:gridSpan w:val="10"/>
          </w:tcPr>
          <w:p w14:paraId="5D8760E9" w14:textId="53AD2B95" w:rsidR="000310DC" w:rsidRPr="00E12020" w:rsidRDefault="000310DC" w:rsidP="00E1202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E1202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Intern as Investment Analyst</w:t>
            </w:r>
            <w:r w:rsidR="00E12020" w:rsidRPr="00E1202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at </w:t>
            </w:r>
            <w:r w:rsidR="00E12020" w:rsidRPr="00E1202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early-stage VC </w:t>
            </w:r>
            <w:r w:rsidR="005C163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F</w:t>
            </w:r>
            <w:r w:rsidR="00E12020" w:rsidRPr="00E1202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irm with a total fundraised</w:t>
            </w:r>
            <w:r w:rsidR="00E1202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676C0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A</w:t>
            </w:r>
            <w:r w:rsidR="00E1202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mount</w:t>
            </w:r>
            <w:r w:rsidR="00E12020" w:rsidRPr="00E1202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of 380M USD</w:t>
            </w:r>
          </w:p>
        </w:tc>
        <w:tc>
          <w:tcPr>
            <w:tcW w:w="1701" w:type="dxa"/>
          </w:tcPr>
          <w:p w14:paraId="2D9DB8CA" w14:textId="175DDAD6" w:rsidR="000310DC" w:rsidRPr="00F44F5F" w:rsidRDefault="000310DC" w:rsidP="000310D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2 -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0</w:t>
            </w:r>
            <w:r w:rsidR="00281E9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5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</w:p>
        </w:tc>
      </w:tr>
      <w:tr w:rsidR="000310DC" w:rsidRPr="009C277B" w14:paraId="7660C4BA" w14:textId="77777777" w:rsidTr="00FE0496">
        <w:trPr>
          <w:trHeight w:val="57"/>
        </w:trPr>
        <w:tc>
          <w:tcPr>
            <w:tcW w:w="10206" w:type="dxa"/>
            <w:gridSpan w:val="11"/>
          </w:tcPr>
          <w:p w14:paraId="7BC7A54A" w14:textId="77777777" w:rsidR="000310DC" w:rsidRPr="00B60679" w:rsidRDefault="009C277B" w:rsidP="009C277B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B60679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S</w:t>
            </w:r>
            <w:r w:rsidRPr="00B60679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ourcing and evaluating deals</w:t>
            </w:r>
            <w:r w:rsidRPr="00B60679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,</w:t>
            </w:r>
            <w:r w:rsidRPr="00B60679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financial modeling</w:t>
            </w:r>
            <w:r w:rsidRPr="00B60679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,</w:t>
            </w:r>
            <w:r w:rsidRPr="00B60679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and industry research</w:t>
            </w:r>
            <w:r w:rsidR="000310DC" w:rsidRPr="00B60679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</w:p>
          <w:p w14:paraId="132465C4" w14:textId="7890FC72" w:rsidR="0005085E" w:rsidRPr="00D55D67" w:rsidRDefault="0005085E" w:rsidP="0005085E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D55D67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Analyzing pitch decks </w:t>
            </w:r>
            <w:r w:rsidR="00D55D67" w:rsidRPr="00D55D67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an</w:t>
            </w:r>
            <w:r w:rsidR="00D55D67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d business plans </w:t>
            </w:r>
            <w:r w:rsidRPr="00D55D67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of start-ups in the </w:t>
            </w:r>
            <w:r w:rsidR="00D55D67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P</w:t>
            </w:r>
            <w:r w:rsidRPr="00D55D67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re-</w:t>
            </w:r>
            <w:r w:rsidR="00D55D67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S</w:t>
            </w:r>
            <w:r w:rsidRPr="00D55D67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eed</w:t>
            </w:r>
            <w:r w:rsidR="00D55D67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, S</w:t>
            </w:r>
            <w:r w:rsidRPr="00D55D67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eed</w:t>
            </w:r>
            <w:r w:rsidR="00D55D67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, and Series A round</w:t>
            </w:r>
          </w:p>
        </w:tc>
      </w:tr>
      <w:tr w:rsidR="000310DC" w:rsidRPr="00F44F5F" w14:paraId="4EC9DEB8" w14:textId="77777777" w:rsidTr="006D059F">
        <w:trPr>
          <w:trHeight w:val="346"/>
        </w:trPr>
        <w:tc>
          <w:tcPr>
            <w:tcW w:w="8505" w:type="dxa"/>
            <w:gridSpan w:val="10"/>
            <w:vAlign w:val="bottom"/>
          </w:tcPr>
          <w:p w14:paraId="061D97E7" w14:textId="12DF292E" w:rsidR="000310DC" w:rsidRPr="00F44F5F" w:rsidRDefault="000310DC" w:rsidP="00E26D07">
            <w:pPr>
              <w:rPr>
                <w:rFonts w:ascii="Times New Roman" w:hAnsi="Times New Roman" w:cs="Times New Roman"/>
                <w:b/>
                <w:i/>
                <w:iCs/>
                <w:sz w:val="21"/>
                <w:szCs w:val="21"/>
              </w:rPr>
            </w:pPr>
            <w:r w:rsidRPr="00E26D07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Propeler </w:t>
            </w:r>
            <w:r w:rsidR="008E73C8" w:rsidRPr="00E26D07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(Equity Crowdfunding)</w:t>
            </w:r>
          </w:p>
        </w:tc>
        <w:tc>
          <w:tcPr>
            <w:tcW w:w="1701" w:type="dxa"/>
            <w:vAlign w:val="bottom"/>
          </w:tcPr>
          <w:p w14:paraId="38592414" w14:textId="003EB65F" w:rsidR="000310DC" w:rsidRPr="00F44F5F" w:rsidRDefault="008E73C8" w:rsidP="000310D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 xml:space="preserve">Mexico City </w:t>
            </w:r>
          </w:p>
        </w:tc>
      </w:tr>
      <w:tr w:rsidR="000310DC" w:rsidRPr="00F44F5F" w14:paraId="0A0FFCF6" w14:textId="77777777" w:rsidTr="006D059F">
        <w:trPr>
          <w:trHeight w:val="113"/>
        </w:trPr>
        <w:tc>
          <w:tcPr>
            <w:tcW w:w="8505" w:type="dxa"/>
            <w:gridSpan w:val="10"/>
          </w:tcPr>
          <w:p w14:paraId="30382087" w14:textId="0C86B122" w:rsidR="000310DC" w:rsidRPr="00206686" w:rsidRDefault="000310DC" w:rsidP="000310D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0668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Intern as Analyst </w:t>
            </w:r>
            <w:r w:rsidR="008E73C8" w:rsidRPr="0020668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 a Fintech</w:t>
            </w:r>
            <w:r w:rsidR="00CE7F5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  <w:r w:rsidR="008E73C8" w:rsidRPr="0020668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Start</w:t>
            </w:r>
            <w:r w:rsidR="00CE7F5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  <w:r w:rsidR="008E73C8" w:rsidRPr="0020668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up</w:t>
            </w:r>
            <w:r w:rsidR="00206686" w:rsidRPr="0020668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20668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(&gt;15 employees)</w:t>
            </w:r>
          </w:p>
        </w:tc>
        <w:tc>
          <w:tcPr>
            <w:tcW w:w="1701" w:type="dxa"/>
          </w:tcPr>
          <w:p w14:paraId="7444AF8F" w14:textId="2FED90D0" w:rsidR="000310DC" w:rsidRPr="00F44F5F" w:rsidRDefault="000310DC" w:rsidP="000310D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20668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BC068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20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r w:rsidR="0020668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-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0</w:t>
            </w:r>
            <w:r w:rsidR="0020668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20668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</w:p>
        </w:tc>
      </w:tr>
      <w:tr w:rsidR="008E73C8" w:rsidRPr="008E73C8" w14:paraId="4C00CD42" w14:textId="77777777" w:rsidTr="006D059F">
        <w:trPr>
          <w:trHeight w:val="113"/>
        </w:trPr>
        <w:tc>
          <w:tcPr>
            <w:tcW w:w="8505" w:type="dxa"/>
            <w:gridSpan w:val="10"/>
          </w:tcPr>
          <w:p w14:paraId="133F8D35" w14:textId="6E26F032" w:rsidR="0005085E" w:rsidRPr="005A5086" w:rsidRDefault="0005085E" w:rsidP="0005085E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5A5086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Company valuation of over 20 start-ups using the DCF </w:t>
            </w:r>
            <w:r w:rsidR="006D059F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M</w:t>
            </w:r>
            <w:r w:rsidRPr="005A5086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ethod</w:t>
            </w:r>
            <w:r w:rsidR="005A5086" w:rsidRPr="005A5086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a</w:t>
            </w:r>
            <w:r w:rsidR="005A5086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nd</w:t>
            </w:r>
            <w:r w:rsidRPr="005A5086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="006D059F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C</w:t>
            </w:r>
            <w:r w:rsidRPr="005A5086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omparisons and </w:t>
            </w:r>
            <w:r w:rsidR="006D059F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M</w:t>
            </w:r>
            <w:r w:rsidRPr="005A5086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ultiples </w:t>
            </w:r>
          </w:p>
          <w:p w14:paraId="0F0346D4" w14:textId="4A24DACC" w:rsidR="0005085E" w:rsidRPr="005A5086" w:rsidRDefault="0005085E" w:rsidP="0005085E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5A5086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Enhanced financial modeling skills through the accompaniment of the </w:t>
            </w:r>
            <w:r w:rsidR="008A0A50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B</w:t>
            </w:r>
            <w:r w:rsidRPr="005A5086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ridge financing stage of Propeler (successful </w:t>
            </w:r>
            <w:r w:rsidR="00A24D04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P</w:t>
            </w:r>
            <w:r w:rsidRPr="005A5086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re-</w:t>
            </w:r>
            <w:r w:rsidR="00A24D04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S</w:t>
            </w:r>
            <w:r w:rsidRPr="005A5086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eed of around 600,00 USD)</w:t>
            </w:r>
          </w:p>
          <w:p w14:paraId="089C6F28" w14:textId="7D3E4287" w:rsidR="008E73C8" w:rsidRPr="0005085E" w:rsidRDefault="008E73C8" w:rsidP="0005085E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2D0D94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Bachelor thesis: </w:t>
            </w:r>
            <w:r w:rsidR="00A24D04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C</w:t>
            </w:r>
            <w:r w:rsidRPr="002D0D94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omparison of the prevailing </w:t>
            </w:r>
            <w:r w:rsidR="009A06EF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C</w:t>
            </w:r>
            <w:r w:rsidRPr="002D0D94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onditions for </w:t>
            </w:r>
            <w:r w:rsidR="00A24D04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S</w:t>
            </w:r>
            <w:r w:rsidRPr="002D0D94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tart-ups in Mexico and Germany</w:t>
            </w:r>
            <w:r w:rsidR="0005085E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701" w:type="dxa"/>
          </w:tcPr>
          <w:p w14:paraId="746118C9" w14:textId="77777777" w:rsidR="008E73C8" w:rsidRPr="0005085E" w:rsidRDefault="008E73C8" w:rsidP="00201626">
            <w:pPr>
              <w:pStyle w:val="Beschreibung"/>
              <w:ind w:left="720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</w:p>
        </w:tc>
      </w:tr>
      <w:tr w:rsidR="008E73C8" w:rsidRPr="00F44F5F" w14:paraId="50AFEA03" w14:textId="77777777" w:rsidTr="006D059F">
        <w:trPr>
          <w:trHeight w:val="346"/>
        </w:trPr>
        <w:tc>
          <w:tcPr>
            <w:tcW w:w="8505" w:type="dxa"/>
            <w:gridSpan w:val="10"/>
            <w:vAlign w:val="bottom"/>
          </w:tcPr>
          <w:p w14:paraId="42FB0D26" w14:textId="2A9843E4" w:rsidR="008E73C8" w:rsidRPr="00F44F5F" w:rsidRDefault="008E73C8" w:rsidP="00E26D07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E26D07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European Energy Exchange (Deutsche Boerse Group)</w:t>
            </w:r>
          </w:p>
        </w:tc>
        <w:tc>
          <w:tcPr>
            <w:tcW w:w="1701" w:type="dxa"/>
            <w:vAlign w:val="bottom"/>
          </w:tcPr>
          <w:p w14:paraId="11E31BD8" w14:textId="71E51DB7" w:rsidR="008E73C8" w:rsidRPr="00F44F5F" w:rsidRDefault="008E73C8" w:rsidP="008E73C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Leipzig, Germany</w:t>
            </w:r>
          </w:p>
        </w:tc>
      </w:tr>
      <w:tr w:rsidR="008E73C8" w:rsidRPr="00F44F5F" w14:paraId="48328CB9" w14:textId="77777777" w:rsidTr="00FE0496">
        <w:tc>
          <w:tcPr>
            <w:tcW w:w="6379" w:type="dxa"/>
            <w:gridSpan w:val="5"/>
          </w:tcPr>
          <w:p w14:paraId="74B74B41" w14:textId="4DFA5A8C" w:rsidR="008E73C8" w:rsidRPr="00B60679" w:rsidRDefault="008E73C8" w:rsidP="008E73C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6067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Intern in the Managerial Accounting Department</w:t>
            </w:r>
          </w:p>
        </w:tc>
        <w:tc>
          <w:tcPr>
            <w:tcW w:w="3827" w:type="dxa"/>
            <w:gridSpan w:val="6"/>
          </w:tcPr>
          <w:p w14:paraId="2CB21DEB" w14:textId="1FC4E10E" w:rsidR="008E73C8" w:rsidRPr="00F44F5F" w:rsidRDefault="008E73C8" w:rsidP="008E73C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20668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7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r w:rsidR="0020668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-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09/2019</w:t>
            </w:r>
          </w:p>
        </w:tc>
      </w:tr>
      <w:tr w:rsidR="008E73C8" w:rsidRPr="008E73C8" w14:paraId="7C4155D6" w14:textId="77777777" w:rsidTr="00FE0496">
        <w:tc>
          <w:tcPr>
            <w:tcW w:w="10206" w:type="dxa"/>
            <w:gridSpan w:val="11"/>
          </w:tcPr>
          <w:p w14:paraId="7F08FF36" w14:textId="77777777" w:rsidR="008E73C8" w:rsidRPr="00B60679" w:rsidRDefault="008E73C8" w:rsidP="003A579C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B60679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Improved reporting skills through monthly financial reporting and periodic volume reporting</w:t>
            </w:r>
          </w:p>
          <w:p w14:paraId="1733C995" w14:textId="77777777" w:rsidR="008E73C8" w:rsidRPr="00B60679" w:rsidRDefault="008E73C8" w:rsidP="003A579C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B60679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Enhanced analytical skills through budget and mid-term planning</w:t>
            </w:r>
          </w:p>
          <w:p w14:paraId="3658805E" w14:textId="4DDE34AA" w:rsidR="008E73C8" w:rsidRPr="000257BD" w:rsidRDefault="008E73C8" w:rsidP="000257BD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0257BD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Strengthened SAP for Finance (FI) skills due to the implementation of ERP-SAP for Finance (FI</w:t>
            </w:r>
            <w:r w:rsidR="000257BD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)</w:t>
            </w:r>
          </w:p>
        </w:tc>
      </w:tr>
      <w:tr w:rsidR="008E73C8" w:rsidRPr="00F44F5F" w14:paraId="3B26943D" w14:textId="77777777" w:rsidTr="0026617A">
        <w:trPr>
          <w:trHeight w:val="346"/>
        </w:trPr>
        <w:tc>
          <w:tcPr>
            <w:tcW w:w="7230" w:type="dxa"/>
            <w:gridSpan w:val="9"/>
            <w:vAlign w:val="bottom"/>
          </w:tcPr>
          <w:p w14:paraId="11E538C2" w14:textId="6C08B6DA" w:rsidR="008E73C8" w:rsidRPr="00E26D07" w:rsidRDefault="00D235EB" w:rsidP="00E26D07">
            <w:pP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26D07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Volkswagen</w:t>
            </w:r>
          </w:p>
        </w:tc>
        <w:tc>
          <w:tcPr>
            <w:tcW w:w="2976" w:type="dxa"/>
            <w:gridSpan w:val="2"/>
            <w:vAlign w:val="bottom"/>
          </w:tcPr>
          <w:p w14:paraId="21BF18C9" w14:textId="77D5625B" w:rsidR="008E73C8" w:rsidRPr="001647AB" w:rsidRDefault="003A579C" w:rsidP="008E73C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Puebla, Mexico</w:t>
            </w:r>
          </w:p>
        </w:tc>
      </w:tr>
      <w:tr w:rsidR="003A579C" w:rsidRPr="00F44F5F" w14:paraId="04BFDD79" w14:textId="77777777" w:rsidTr="006D059F">
        <w:trPr>
          <w:trHeight w:val="20"/>
        </w:trPr>
        <w:tc>
          <w:tcPr>
            <w:tcW w:w="8505" w:type="dxa"/>
            <w:gridSpan w:val="10"/>
          </w:tcPr>
          <w:p w14:paraId="5D908AF7" w14:textId="17ED6BFB" w:rsidR="003A579C" w:rsidRPr="00B60679" w:rsidRDefault="003A579C" w:rsidP="003A579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6067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Intern in the Purchasing Department</w:t>
            </w:r>
          </w:p>
        </w:tc>
        <w:tc>
          <w:tcPr>
            <w:tcW w:w="1701" w:type="dxa"/>
          </w:tcPr>
          <w:p w14:paraId="0D2FFB14" w14:textId="59D61C84" w:rsidR="003A579C" w:rsidRPr="001647AB" w:rsidRDefault="003A579C" w:rsidP="003A579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01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-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6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/2019</w:t>
            </w:r>
          </w:p>
        </w:tc>
      </w:tr>
      <w:tr w:rsidR="003A579C" w:rsidRPr="003A579C" w14:paraId="66A58453" w14:textId="77777777" w:rsidTr="00FE0496">
        <w:trPr>
          <w:trHeight w:val="20"/>
        </w:trPr>
        <w:tc>
          <w:tcPr>
            <w:tcW w:w="10206" w:type="dxa"/>
            <w:gridSpan w:val="11"/>
          </w:tcPr>
          <w:p w14:paraId="23DED20F" w14:textId="77777777" w:rsidR="003A579C" w:rsidRPr="00B60679" w:rsidRDefault="003A579C" w:rsidP="003A579C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B60679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Improved organization skills through weekly preparation, execution, and post-processing </w:t>
            </w:r>
          </w:p>
          <w:p w14:paraId="362D3F2C" w14:textId="41970A9C" w:rsidR="003A579C" w:rsidRPr="00206686" w:rsidRDefault="003A579C" w:rsidP="00206686">
            <w:pPr>
              <w:pStyle w:val="Beschreibung"/>
              <w:ind w:left="720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206686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of 15 seminars that the purchasing personnel attend</w:t>
            </w:r>
            <w:r w:rsidR="00206686" w:rsidRPr="00206686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ed</w:t>
            </w:r>
          </w:p>
          <w:p w14:paraId="50B5B9CB" w14:textId="725FD8B4" w:rsidR="003A579C" w:rsidRPr="003A579C" w:rsidRDefault="003A579C" w:rsidP="003A579C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B60679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Enhanced MS Skills due to daily use of Excel, PowerPoint, </w:t>
            </w:r>
            <w:r w:rsidR="007275B9" w:rsidRPr="00B60679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Access,</w:t>
            </w:r>
            <w:r w:rsidRPr="00B60679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and Publisher</w:t>
            </w:r>
          </w:p>
        </w:tc>
      </w:tr>
      <w:tr w:rsidR="003A579C" w:rsidRPr="00F44F5F" w14:paraId="4028871F" w14:textId="77777777" w:rsidTr="0026617A">
        <w:trPr>
          <w:trHeight w:val="346"/>
        </w:trPr>
        <w:tc>
          <w:tcPr>
            <w:tcW w:w="7230" w:type="dxa"/>
            <w:gridSpan w:val="9"/>
            <w:vAlign w:val="bottom"/>
          </w:tcPr>
          <w:p w14:paraId="3B81DA34" w14:textId="2152EB70" w:rsidR="003A579C" w:rsidRPr="00F44F5F" w:rsidRDefault="003A579C" w:rsidP="00E26D07">
            <w:pPr>
              <w:rPr>
                <w:rFonts w:ascii="Times New Roman" w:hAnsi="Times New Roman" w:cs="Times New Roman"/>
                <w:b/>
                <w:i/>
                <w:iCs/>
                <w:sz w:val="21"/>
                <w:szCs w:val="21"/>
              </w:rPr>
            </w:pPr>
            <w:r w:rsidRPr="00E26D07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Magsaysay Maritime Corporation</w:t>
            </w:r>
          </w:p>
        </w:tc>
        <w:tc>
          <w:tcPr>
            <w:tcW w:w="2976" w:type="dxa"/>
            <w:gridSpan w:val="2"/>
            <w:vAlign w:val="bottom"/>
          </w:tcPr>
          <w:p w14:paraId="7F9CDF1E" w14:textId="058CC7E1" w:rsidR="003A579C" w:rsidRPr="001647AB" w:rsidRDefault="00076C74" w:rsidP="003A579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Manila, Philippines</w:t>
            </w:r>
          </w:p>
        </w:tc>
      </w:tr>
      <w:tr w:rsidR="003A579C" w:rsidRPr="00F44F5F" w14:paraId="7B2F81B2" w14:textId="77777777" w:rsidTr="006D059F">
        <w:trPr>
          <w:trHeight w:val="57"/>
        </w:trPr>
        <w:tc>
          <w:tcPr>
            <w:tcW w:w="8505" w:type="dxa"/>
            <w:gridSpan w:val="10"/>
          </w:tcPr>
          <w:p w14:paraId="099DE2C5" w14:textId="52939D35" w:rsidR="003A579C" w:rsidRPr="003A579C" w:rsidRDefault="003A579C" w:rsidP="003A579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3410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Intern in the Logistics &amp; HR Department</w:t>
            </w:r>
            <w:r>
              <w:rPr>
                <w:i w:val="0"/>
                <w:iCs w:val="0"/>
                <w:sz w:val="18"/>
                <w:lang w:val="en-US"/>
              </w:rPr>
              <w:t xml:space="preserve">                 </w:t>
            </w:r>
          </w:p>
        </w:tc>
        <w:tc>
          <w:tcPr>
            <w:tcW w:w="1701" w:type="dxa"/>
          </w:tcPr>
          <w:p w14:paraId="091163D4" w14:textId="16AB6573" w:rsidR="003A579C" w:rsidRPr="001647AB" w:rsidRDefault="00063136" w:rsidP="0006313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            07 - 09/2017           </w:t>
            </w:r>
          </w:p>
        </w:tc>
      </w:tr>
      <w:tr w:rsidR="00341088" w:rsidRPr="00341088" w14:paraId="2A690F4B" w14:textId="77777777" w:rsidTr="006D059F">
        <w:trPr>
          <w:trHeight w:val="57"/>
        </w:trPr>
        <w:tc>
          <w:tcPr>
            <w:tcW w:w="8505" w:type="dxa"/>
            <w:gridSpan w:val="10"/>
          </w:tcPr>
          <w:p w14:paraId="1DD15A25" w14:textId="77777777" w:rsidR="00E471A4" w:rsidRDefault="00341088" w:rsidP="00E471A4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E471A4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Developed flexibility and adaptation skills due to dealing with staff and customer complaints</w:t>
            </w:r>
          </w:p>
          <w:p w14:paraId="1CD8C2DB" w14:textId="764A5CA7" w:rsidR="00341088" w:rsidRPr="00E471A4" w:rsidRDefault="00341088" w:rsidP="00E471A4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E471A4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Advanced effective research skills through the conduction of a competitor analysis research on new clients</w:t>
            </w:r>
            <w:r w:rsidR="005A5086" w:rsidRPr="00E471A4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and business partners</w:t>
            </w:r>
          </w:p>
        </w:tc>
        <w:tc>
          <w:tcPr>
            <w:tcW w:w="1701" w:type="dxa"/>
          </w:tcPr>
          <w:p w14:paraId="42B810CB" w14:textId="77777777" w:rsidR="00341088" w:rsidRDefault="00341088" w:rsidP="003A579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</w:p>
        </w:tc>
      </w:tr>
      <w:tr w:rsidR="00341088" w:rsidRPr="00CD75A3" w14:paraId="0F568616" w14:textId="77777777" w:rsidTr="00A150A0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2F6D4E03" w14:textId="071769F8" w:rsidR="00341088" w:rsidRPr="00CD75A3" w:rsidRDefault="00CD75A3" w:rsidP="000F0BEA">
            <w:pPr>
              <w:rPr>
                <w:rFonts w:ascii="Times New Roman" w:hAnsi="Times New Roman" w:cs="Times New Roman"/>
                <w:i/>
                <w:smallCaps/>
                <w:sz w:val="26"/>
                <w:szCs w:val="26"/>
                <w:lang w:val="en-US"/>
              </w:rPr>
            </w:pPr>
            <w:r w:rsidRPr="006D059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Other Activities and Voluntary Work</w:t>
            </w:r>
          </w:p>
        </w:tc>
      </w:tr>
      <w:tr w:rsidR="00341088" w:rsidRPr="001647AB" w14:paraId="4E8DBC2F" w14:textId="77777777" w:rsidTr="00A150A0">
        <w:trPr>
          <w:trHeight w:val="283"/>
        </w:trPr>
        <w:tc>
          <w:tcPr>
            <w:tcW w:w="5523" w:type="dxa"/>
            <w:gridSpan w:val="3"/>
            <w:tcBorders>
              <w:top w:val="single" w:sz="4" w:space="0" w:color="auto"/>
            </w:tcBorders>
            <w:vAlign w:val="bottom"/>
          </w:tcPr>
          <w:p w14:paraId="0562A7ED" w14:textId="15B573B5" w:rsidR="00341088" w:rsidRPr="00E26D07" w:rsidRDefault="00F71C9F" w:rsidP="00E26D07">
            <w:pP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26D07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Sales Engineering International </w:t>
            </w:r>
            <w:r w:rsidR="00341088" w:rsidRPr="00E26D07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4683" w:type="dxa"/>
            <w:gridSpan w:val="8"/>
            <w:tcBorders>
              <w:top w:val="single" w:sz="4" w:space="0" w:color="auto"/>
            </w:tcBorders>
            <w:vAlign w:val="bottom"/>
          </w:tcPr>
          <w:p w14:paraId="34D0EFD6" w14:textId="68EC9E3E" w:rsidR="00341088" w:rsidRPr="001647AB" w:rsidRDefault="00F71C9F" w:rsidP="00A150A0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Karlsruhe, Germany</w:t>
            </w:r>
          </w:p>
        </w:tc>
      </w:tr>
      <w:tr w:rsidR="00341088" w:rsidRPr="00F44F5F" w14:paraId="431B5606" w14:textId="77777777" w:rsidTr="00A150A0">
        <w:trPr>
          <w:trHeight w:val="193"/>
        </w:trPr>
        <w:tc>
          <w:tcPr>
            <w:tcW w:w="6804" w:type="dxa"/>
            <w:gridSpan w:val="7"/>
          </w:tcPr>
          <w:p w14:paraId="2E792FF1" w14:textId="0EF51604" w:rsidR="00341088" w:rsidRPr="001647AB" w:rsidRDefault="00F71C9F" w:rsidP="00A150A0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Head of Organisation</w:t>
            </w:r>
          </w:p>
        </w:tc>
        <w:tc>
          <w:tcPr>
            <w:tcW w:w="3402" w:type="dxa"/>
            <w:gridSpan w:val="4"/>
          </w:tcPr>
          <w:p w14:paraId="7A30F45C" w14:textId="2E5E84BB" w:rsidR="00341088" w:rsidRPr="00F44F5F" w:rsidRDefault="00F71C9F" w:rsidP="00A150A0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03/2017 </w:t>
            </w:r>
            <w:r w:rsidR="008736F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07/2020</w:t>
            </w:r>
          </w:p>
        </w:tc>
      </w:tr>
      <w:tr w:rsidR="00F71C9F" w:rsidRPr="00F71C9F" w14:paraId="000873F2" w14:textId="77777777" w:rsidTr="00A150A0">
        <w:trPr>
          <w:trHeight w:val="193"/>
        </w:trPr>
        <w:tc>
          <w:tcPr>
            <w:tcW w:w="10206" w:type="dxa"/>
            <w:gridSpan w:val="11"/>
          </w:tcPr>
          <w:p w14:paraId="21690CF0" w14:textId="6900671F" w:rsidR="00F71C9F" w:rsidRPr="00457666" w:rsidRDefault="00F71C9F" w:rsidP="0081377A">
            <w:pPr>
              <w:pStyle w:val="Beschreibung"/>
              <w:numPr>
                <w:ilvl w:val="0"/>
                <w:numId w:val="39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D80E52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Enhanced project management skills through the organizing of job fairs with up to 40 companies</w:t>
            </w:r>
          </w:p>
          <w:p w14:paraId="47776BB1" w14:textId="77777777" w:rsidR="008736FB" w:rsidRPr="00F305FB" w:rsidRDefault="008736FB" w:rsidP="008736FB">
            <w:pPr>
              <w:pStyle w:val="Beschreibung"/>
              <w:rPr>
                <w:rFonts w:ascii="Times New Roman" w:hAnsi="Times New Roman" w:cs="Times New Roman"/>
                <w:b/>
                <w:bCs/>
                <w:iCs/>
                <w:sz w:val="10"/>
                <w:szCs w:val="10"/>
                <w:lang w:val="en-US"/>
              </w:rPr>
            </w:pPr>
          </w:p>
          <w:p w14:paraId="0CF2B2C8" w14:textId="5ACEB80B" w:rsidR="00457666" w:rsidRDefault="008736FB" w:rsidP="008736FB">
            <w:pPr>
              <w:pStyle w:val="Beschreibung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8736FB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  <w:t xml:space="preserve">American Field Service                                                                                                                                    </w:t>
            </w: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  <w:t xml:space="preserve"> </w:t>
            </w:r>
            <w:r w:rsidRPr="008736FB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Bogotá, Colombia</w:t>
            </w:r>
          </w:p>
          <w:p w14:paraId="1CBDEC11" w14:textId="31AA4482" w:rsidR="00457666" w:rsidRDefault="008736FB" w:rsidP="00457666">
            <w:pPr>
              <w:pStyle w:val="Beschreibung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161BB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Volunteer English Teacher in a Special School                                                                                                   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09/2015 - 08/2016</w:t>
            </w:r>
          </w:p>
          <w:p w14:paraId="1683E632" w14:textId="68BAEA68" w:rsidR="00457666" w:rsidRPr="00161BB7" w:rsidRDefault="008736FB" w:rsidP="00D80E52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161BB7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Contact person for the students </w:t>
            </w:r>
            <w:r w:rsidR="00161BB7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for problems within the school or the outside</w:t>
            </w:r>
          </w:p>
          <w:p w14:paraId="4B3BC03D" w14:textId="77777777" w:rsidR="008736FB" w:rsidRPr="00161BB7" w:rsidRDefault="008736FB" w:rsidP="00D80E52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161BB7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Improved presentation and soft skills due to working for five classes consisting of 25 students and </w:t>
            </w:r>
          </w:p>
          <w:p w14:paraId="0ABFED8A" w14:textId="318F4799" w:rsidR="00457666" w:rsidRPr="00F71C9F" w:rsidRDefault="0015556F" w:rsidP="00D80E52">
            <w:pPr>
              <w:pStyle w:val="Beschreibung"/>
              <w:ind w:left="720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15556F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assisting</w:t>
            </w:r>
            <w:r w:rsidR="008736FB" w:rsidRPr="0015556F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teachers in their classes </w:t>
            </w:r>
          </w:p>
        </w:tc>
      </w:tr>
      <w:tr w:rsidR="003A579C" w:rsidRPr="00F44F5F" w14:paraId="482569A2" w14:textId="77777777" w:rsidTr="00FE0496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1CFA4492" w14:textId="70E7627B" w:rsidR="003A579C" w:rsidRPr="001647AB" w:rsidRDefault="00CD75A3" w:rsidP="003A57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Skills and Interests</w:t>
            </w:r>
          </w:p>
        </w:tc>
      </w:tr>
      <w:tr w:rsidR="003A579C" w:rsidRPr="00F06229" w14:paraId="2B257790" w14:textId="77777777" w:rsidTr="00FE0496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2CE63DAC" w:rsidR="003A579C" w:rsidRPr="001647AB" w:rsidRDefault="00F06229" w:rsidP="003A579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Languages</w:t>
            </w:r>
            <w:r w:rsidR="003A579C" w:rsidRPr="001647AB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8788" w:type="dxa"/>
            <w:gridSpan w:val="10"/>
            <w:tcBorders>
              <w:top w:val="single" w:sz="4" w:space="0" w:color="auto"/>
            </w:tcBorders>
            <w:vAlign w:val="bottom"/>
          </w:tcPr>
          <w:p w14:paraId="061D3FCE" w14:textId="501602D5" w:rsidR="003A579C" w:rsidRPr="00322318" w:rsidRDefault="00F06229" w:rsidP="003A579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2231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German (</w:t>
            </w:r>
            <w:r w:rsidRPr="00322318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C2</w:t>
            </w:r>
            <w:r w:rsidRPr="0032231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), English (</w:t>
            </w:r>
            <w:r w:rsidRPr="00322318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C2</w:t>
            </w:r>
            <w:r w:rsidRPr="0032231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), Spanish (</w:t>
            </w:r>
            <w:r w:rsidRPr="00322318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C1</w:t>
            </w:r>
            <w:r w:rsidRPr="0032231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), French (</w:t>
            </w:r>
            <w:r w:rsidRPr="00322318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A2</w:t>
            </w:r>
            <w:r w:rsidRPr="0032231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</w:tr>
      <w:tr w:rsidR="003A579C" w:rsidRPr="000310DC" w14:paraId="45706C3F" w14:textId="77777777" w:rsidTr="00FE0496">
        <w:trPr>
          <w:trHeight w:val="283"/>
        </w:trPr>
        <w:tc>
          <w:tcPr>
            <w:tcW w:w="1418" w:type="dxa"/>
            <w:vAlign w:val="bottom"/>
          </w:tcPr>
          <w:p w14:paraId="57688BDA" w14:textId="1C9AB142" w:rsidR="003A579C" w:rsidRPr="001647AB" w:rsidRDefault="003A579C" w:rsidP="003A579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Techn</w:t>
            </w:r>
            <w:r w:rsidR="00F06229">
              <w:rPr>
                <w:rFonts w:ascii="Times New Roman" w:hAnsi="Times New Roman" w:cs="Times New Roman"/>
                <w:sz w:val="20"/>
                <w:szCs w:val="20"/>
              </w:rPr>
              <w:t>ical</w:t>
            </w: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8788" w:type="dxa"/>
            <w:gridSpan w:val="10"/>
            <w:vAlign w:val="bottom"/>
          </w:tcPr>
          <w:p w14:paraId="60CA2168" w14:textId="46C79E21" w:rsidR="003A579C" w:rsidRPr="00322318" w:rsidRDefault="00F06229" w:rsidP="003A579C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322318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MS Excel, Word, PowerPoint, SAP for Finance (FI) (</w:t>
            </w:r>
            <w:r w:rsidRPr="0032231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Advanced</w:t>
            </w:r>
            <w:r w:rsidRPr="00322318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), Python, Bloomberg (</w:t>
            </w:r>
            <w:r w:rsidRPr="0032231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Basic</w:t>
            </w:r>
            <w:r w:rsidRPr="00322318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)</w:t>
            </w:r>
          </w:p>
        </w:tc>
      </w:tr>
      <w:tr w:rsidR="003A579C" w:rsidRPr="00F06229" w14:paraId="70CB01B0" w14:textId="77777777" w:rsidTr="00FE0496">
        <w:trPr>
          <w:trHeight w:val="283"/>
        </w:trPr>
        <w:tc>
          <w:tcPr>
            <w:tcW w:w="1418" w:type="dxa"/>
            <w:vAlign w:val="bottom"/>
          </w:tcPr>
          <w:p w14:paraId="04F58216" w14:textId="08A2B0EB" w:rsidR="003A579C" w:rsidRPr="001647AB" w:rsidRDefault="003A579C" w:rsidP="003A579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Inter</w:t>
            </w:r>
            <w:r w:rsidR="00F06229">
              <w:rPr>
                <w:rFonts w:ascii="Times New Roman" w:hAnsi="Times New Roman" w:cs="Times New Roman"/>
                <w:sz w:val="20"/>
                <w:szCs w:val="20"/>
              </w:rPr>
              <w:t>ests</w:t>
            </w: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</w:p>
        </w:tc>
        <w:tc>
          <w:tcPr>
            <w:tcW w:w="8788" w:type="dxa"/>
            <w:gridSpan w:val="10"/>
            <w:vAlign w:val="bottom"/>
          </w:tcPr>
          <w:p w14:paraId="598C2742" w14:textId="369ED553" w:rsidR="003A579C" w:rsidRPr="00322318" w:rsidRDefault="00F06229" w:rsidP="003A579C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322318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Team sports: soccer &amp; handball, Traveling: special interest in SE Asia and Latin America</w:t>
            </w: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FE0496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47AA1A3" w14:textId="77777777" w:rsidR="006D1E83" w:rsidRDefault="006D1E83" w:rsidP="00BE053D">
      <w:pPr>
        <w:spacing w:after="0" w:line="240" w:lineRule="auto"/>
      </w:pPr>
      <w:r>
        <w:separator/>
      </w:r>
    </w:p>
  </w:endnote>
  <w:endnote w:type="continuationSeparator" w:id="0">
    <w:p w14:paraId="0D2394EF" w14:textId="77777777" w:rsidR="006D1E83" w:rsidRDefault="006D1E83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6800D4" w14:textId="77777777" w:rsidR="006D1E83" w:rsidRDefault="006D1E83" w:rsidP="00BE053D">
      <w:pPr>
        <w:spacing w:after="0" w:line="240" w:lineRule="auto"/>
      </w:pPr>
      <w:r>
        <w:separator/>
      </w:r>
    </w:p>
  </w:footnote>
  <w:footnote w:type="continuationSeparator" w:id="0">
    <w:p w14:paraId="3A4639DC" w14:textId="77777777" w:rsidR="006D1E83" w:rsidRDefault="006D1E83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7916798"/>
    <w:multiLevelType w:val="hybridMultilevel"/>
    <w:tmpl w:val="F2DC6A9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0E39D0"/>
    <w:multiLevelType w:val="hybridMultilevel"/>
    <w:tmpl w:val="5C60467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8202B3"/>
    <w:multiLevelType w:val="hybridMultilevel"/>
    <w:tmpl w:val="AD0C12C8"/>
    <w:lvl w:ilvl="0" w:tplc="F34A1B46">
      <w:start w:val="7"/>
      <w:numFmt w:val="decimalZero"/>
      <w:lvlText w:val="%1"/>
      <w:lvlJc w:val="left"/>
      <w:pPr>
        <w:ind w:left="1080" w:hanging="360"/>
      </w:pPr>
      <w:rPr>
        <w:rFonts w:hint="default"/>
        <w:b w:val="0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A50E80"/>
    <w:multiLevelType w:val="hybridMultilevel"/>
    <w:tmpl w:val="D7E4EF4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9F360D9"/>
    <w:multiLevelType w:val="hybridMultilevel"/>
    <w:tmpl w:val="AB1E21DE"/>
    <w:lvl w:ilvl="0" w:tplc="034E166C">
      <w:start w:val="7"/>
      <w:numFmt w:val="decimalZero"/>
      <w:lvlText w:val="%1-"/>
      <w:lvlJc w:val="left"/>
      <w:pPr>
        <w:ind w:left="720" w:hanging="360"/>
      </w:pPr>
      <w:rPr>
        <w:rFonts w:hint="default"/>
        <w:b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83193E"/>
    <w:multiLevelType w:val="hybridMultilevel"/>
    <w:tmpl w:val="B2FA9A90"/>
    <w:lvl w:ilvl="0" w:tplc="C068E7DE">
      <w:start w:val="7"/>
      <w:numFmt w:val="decimalZero"/>
      <w:lvlText w:val="%1"/>
      <w:lvlJc w:val="left"/>
      <w:pPr>
        <w:ind w:left="720" w:hanging="360"/>
      </w:pPr>
      <w:rPr>
        <w:rFonts w:hint="default"/>
        <w:b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0"/>
  </w:num>
  <w:num w:numId="3">
    <w:abstractNumId w:val="23"/>
  </w:num>
  <w:num w:numId="4">
    <w:abstractNumId w:val="0"/>
  </w:num>
  <w:num w:numId="5">
    <w:abstractNumId w:val="1"/>
  </w:num>
  <w:num w:numId="6">
    <w:abstractNumId w:val="2"/>
  </w:num>
  <w:num w:numId="7">
    <w:abstractNumId w:val="15"/>
  </w:num>
  <w:num w:numId="8">
    <w:abstractNumId w:val="27"/>
  </w:num>
  <w:num w:numId="9">
    <w:abstractNumId w:val="14"/>
  </w:num>
  <w:num w:numId="10">
    <w:abstractNumId w:val="30"/>
  </w:num>
  <w:num w:numId="11">
    <w:abstractNumId w:val="7"/>
  </w:num>
  <w:num w:numId="12">
    <w:abstractNumId w:val="8"/>
  </w:num>
  <w:num w:numId="13">
    <w:abstractNumId w:val="10"/>
  </w:num>
  <w:num w:numId="14">
    <w:abstractNumId w:val="11"/>
  </w:num>
  <w:num w:numId="15">
    <w:abstractNumId w:val="26"/>
  </w:num>
  <w:num w:numId="16">
    <w:abstractNumId w:val="6"/>
  </w:num>
  <w:num w:numId="17">
    <w:abstractNumId w:val="19"/>
  </w:num>
  <w:num w:numId="18">
    <w:abstractNumId w:val="4"/>
  </w:num>
  <w:num w:numId="19">
    <w:abstractNumId w:val="22"/>
  </w:num>
  <w:num w:numId="20">
    <w:abstractNumId w:val="12"/>
  </w:num>
  <w:num w:numId="21">
    <w:abstractNumId w:val="13"/>
  </w:num>
  <w:num w:numId="22">
    <w:abstractNumId w:val="18"/>
  </w:num>
  <w:num w:numId="23">
    <w:abstractNumId w:val="9"/>
  </w:num>
  <w:num w:numId="24">
    <w:abstractNumId w:val="25"/>
  </w:num>
  <w:num w:numId="25">
    <w:abstractNumId w:val="31"/>
  </w:num>
  <w:num w:numId="26">
    <w:abstractNumId w:val="21"/>
  </w:num>
  <w:num w:numId="27">
    <w:abstractNumId w:val="24"/>
  </w:num>
  <w:num w:numId="28">
    <w:abstractNumId w:val="23"/>
  </w:num>
  <w:num w:numId="29">
    <w:abstractNumId w:val="23"/>
  </w:num>
  <w:num w:numId="30">
    <w:abstractNumId w:val="23"/>
  </w:num>
  <w:num w:numId="31">
    <w:abstractNumId w:val="23"/>
  </w:num>
  <w:num w:numId="32">
    <w:abstractNumId w:val="23"/>
  </w:num>
  <w:num w:numId="33">
    <w:abstractNumId w:val="23"/>
  </w:num>
  <w:num w:numId="34">
    <w:abstractNumId w:val="23"/>
  </w:num>
  <w:num w:numId="35">
    <w:abstractNumId w:val="5"/>
  </w:num>
  <w:num w:numId="36">
    <w:abstractNumId w:val="29"/>
  </w:num>
  <w:num w:numId="37">
    <w:abstractNumId w:val="16"/>
  </w:num>
  <w:num w:numId="38">
    <w:abstractNumId w:val="28"/>
  </w:num>
  <w:num w:numId="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57BD"/>
    <w:rsid w:val="000310DC"/>
    <w:rsid w:val="0005085E"/>
    <w:rsid w:val="00061D33"/>
    <w:rsid w:val="00063136"/>
    <w:rsid w:val="00064643"/>
    <w:rsid w:val="00076C74"/>
    <w:rsid w:val="00087747"/>
    <w:rsid w:val="000A1FDA"/>
    <w:rsid w:val="000B63E2"/>
    <w:rsid w:val="000B6548"/>
    <w:rsid w:val="000D671A"/>
    <w:rsid w:val="000F0BEA"/>
    <w:rsid w:val="0010028B"/>
    <w:rsid w:val="00103EC5"/>
    <w:rsid w:val="00116C6E"/>
    <w:rsid w:val="00125CA6"/>
    <w:rsid w:val="0015556F"/>
    <w:rsid w:val="00156FC9"/>
    <w:rsid w:val="00161BB7"/>
    <w:rsid w:val="00162A5A"/>
    <w:rsid w:val="001647AB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F4175"/>
    <w:rsid w:val="00201626"/>
    <w:rsid w:val="00206686"/>
    <w:rsid w:val="00223A4D"/>
    <w:rsid w:val="00232CB5"/>
    <w:rsid w:val="00234A7E"/>
    <w:rsid w:val="0024373D"/>
    <w:rsid w:val="002508C2"/>
    <w:rsid w:val="0026617A"/>
    <w:rsid w:val="00267252"/>
    <w:rsid w:val="00281E96"/>
    <w:rsid w:val="00282DB0"/>
    <w:rsid w:val="002B2091"/>
    <w:rsid w:val="002C6972"/>
    <w:rsid w:val="002D0D94"/>
    <w:rsid w:val="002D2B32"/>
    <w:rsid w:val="002D4516"/>
    <w:rsid w:val="002F46AD"/>
    <w:rsid w:val="003101F0"/>
    <w:rsid w:val="00314B7A"/>
    <w:rsid w:val="00322318"/>
    <w:rsid w:val="00324BC5"/>
    <w:rsid w:val="00331B17"/>
    <w:rsid w:val="00340BAB"/>
    <w:rsid w:val="00341088"/>
    <w:rsid w:val="003418E0"/>
    <w:rsid w:val="00347F8D"/>
    <w:rsid w:val="00372F7B"/>
    <w:rsid w:val="003733E5"/>
    <w:rsid w:val="00390EA6"/>
    <w:rsid w:val="003A579C"/>
    <w:rsid w:val="003C2BF6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57666"/>
    <w:rsid w:val="00476AF8"/>
    <w:rsid w:val="00484FD7"/>
    <w:rsid w:val="004929FB"/>
    <w:rsid w:val="004A54BA"/>
    <w:rsid w:val="004B6A5E"/>
    <w:rsid w:val="00507EA7"/>
    <w:rsid w:val="00522A4C"/>
    <w:rsid w:val="00526089"/>
    <w:rsid w:val="00527A28"/>
    <w:rsid w:val="00527DCA"/>
    <w:rsid w:val="005716D4"/>
    <w:rsid w:val="00571B60"/>
    <w:rsid w:val="00572876"/>
    <w:rsid w:val="00585A4D"/>
    <w:rsid w:val="005A5086"/>
    <w:rsid w:val="005C163C"/>
    <w:rsid w:val="005D6329"/>
    <w:rsid w:val="005E130B"/>
    <w:rsid w:val="005E57F6"/>
    <w:rsid w:val="006001F4"/>
    <w:rsid w:val="006058D8"/>
    <w:rsid w:val="00610200"/>
    <w:rsid w:val="006141F6"/>
    <w:rsid w:val="00623699"/>
    <w:rsid w:val="00632D5A"/>
    <w:rsid w:val="00635515"/>
    <w:rsid w:val="006546FD"/>
    <w:rsid w:val="00665BF3"/>
    <w:rsid w:val="006732D6"/>
    <w:rsid w:val="00676C04"/>
    <w:rsid w:val="0069006A"/>
    <w:rsid w:val="00693E09"/>
    <w:rsid w:val="006A2DE9"/>
    <w:rsid w:val="006A7230"/>
    <w:rsid w:val="006B4E32"/>
    <w:rsid w:val="006B72C7"/>
    <w:rsid w:val="006B7F78"/>
    <w:rsid w:val="006C2252"/>
    <w:rsid w:val="006D059F"/>
    <w:rsid w:val="006D1E83"/>
    <w:rsid w:val="006D7F7F"/>
    <w:rsid w:val="006E2C9C"/>
    <w:rsid w:val="006E40EF"/>
    <w:rsid w:val="006F0039"/>
    <w:rsid w:val="00711CEF"/>
    <w:rsid w:val="00720320"/>
    <w:rsid w:val="00723643"/>
    <w:rsid w:val="00725D3C"/>
    <w:rsid w:val="007275B9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2A9B"/>
    <w:rsid w:val="007966F0"/>
    <w:rsid w:val="00797BFC"/>
    <w:rsid w:val="007A720F"/>
    <w:rsid w:val="007C6A3C"/>
    <w:rsid w:val="007D4624"/>
    <w:rsid w:val="007D4BEE"/>
    <w:rsid w:val="007D5BE9"/>
    <w:rsid w:val="008050E4"/>
    <w:rsid w:val="0081377A"/>
    <w:rsid w:val="0082257D"/>
    <w:rsid w:val="00853438"/>
    <w:rsid w:val="00866846"/>
    <w:rsid w:val="008736FB"/>
    <w:rsid w:val="00875DA9"/>
    <w:rsid w:val="00895E38"/>
    <w:rsid w:val="008A0A50"/>
    <w:rsid w:val="008A782B"/>
    <w:rsid w:val="008B0FC0"/>
    <w:rsid w:val="008C429A"/>
    <w:rsid w:val="008E12FE"/>
    <w:rsid w:val="008E1F3D"/>
    <w:rsid w:val="008E73C8"/>
    <w:rsid w:val="009053D7"/>
    <w:rsid w:val="0091331D"/>
    <w:rsid w:val="0093223C"/>
    <w:rsid w:val="00941A87"/>
    <w:rsid w:val="009501C2"/>
    <w:rsid w:val="009668B9"/>
    <w:rsid w:val="00976577"/>
    <w:rsid w:val="00996356"/>
    <w:rsid w:val="00997D9A"/>
    <w:rsid w:val="009A06EF"/>
    <w:rsid w:val="009C277B"/>
    <w:rsid w:val="009D7C49"/>
    <w:rsid w:val="009E2DCD"/>
    <w:rsid w:val="009E7297"/>
    <w:rsid w:val="00A0257D"/>
    <w:rsid w:val="00A12EDC"/>
    <w:rsid w:val="00A24D04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D28F8"/>
    <w:rsid w:val="00AE4ED3"/>
    <w:rsid w:val="00B005CA"/>
    <w:rsid w:val="00B0230B"/>
    <w:rsid w:val="00B17D95"/>
    <w:rsid w:val="00B23509"/>
    <w:rsid w:val="00B359DB"/>
    <w:rsid w:val="00B3632B"/>
    <w:rsid w:val="00B409D8"/>
    <w:rsid w:val="00B5178D"/>
    <w:rsid w:val="00B60679"/>
    <w:rsid w:val="00B67F1F"/>
    <w:rsid w:val="00B701D7"/>
    <w:rsid w:val="00B90595"/>
    <w:rsid w:val="00BA215A"/>
    <w:rsid w:val="00BB5F09"/>
    <w:rsid w:val="00BC068F"/>
    <w:rsid w:val="00BC0D9F"/>
    <w:rsid w:val="00BD284C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C7F56"/>
    <w:rsid w:val="00CD1B12"/>
    <w:rsid w:val="00CD55DC"/>
    <w:rsid w:val="00CD75A3"/>
    <w:rsid w:val="00CE1BBC"/>
    <w:rsid w:val="00CE2595"/>
    <w:rsid w:val="00CE28CC"/>
    <w:rsid w:val="00CE72FC"/>
    <w:rsid w:val="00CE7F54"/>
    <w:rsid w:val="00CF31EE"/>
    <w:rsid w:val="00D1492F"/>
    <w:rsid w:val="00D17B69"/>
    <w:rsid w:val="00D235EB"/>
    <w:rsid w:val="00D3003C"/>
    <w:rsid w:val="00D317B7"/>
    <w:rsid w:val="00D331F4"/>
    <w:rsid w:val="00D470E4"/>
    <w:rsid w:val="00D52142"/>
    <w:rsid w:val="00D5280E"/>
    <w:rsid w:val="00D557E9"/>
    <w:rsid w:val="00D55D67"/>
    <w:rsid w:val="00D61F14"/>
    <w:rsid w:val="00D80D6B"/>
    <w:rsid w:val="00D80E52"/>
    <w:rsid w:val="00D85D41"/>
    <w:rsid w:val="00D90950"/>
    <w:rsid w:val="00DA69DF"/>
    <w:rsid w:val="00DB33F8"/>
    <w:rsid w:val="00DD38E2"/>
    <w:rsid w:val="00E00140"/>
    <w:rsid w:val="00E00E95"/>
    <w:rsid w:val="00E12020"/>
    <w:rsid w:val="00E13110"/>
    <w:rsid w:val="00E24DF1"/>
    <w:rsid w:val="00E26D07"/>
    <w:rsid w:val="00E40B9A"/>
    <w:rsid w:val="00E431ED"/>
    <w:rsid w:val="00E471A4"/>
    <w:rsid w:val="00E55D90"/>
    <w:rsid w:val="00E64FF5"/>
    <w:rsid w:val="00E907EC"/>
    <w:rsid w:val="00EA5421"/>
    <w:rsid w:val="00EB34FC"/>
    <w:rsid w:val="00EB5816"/>
    <w:rsid w:val="00ED0EA9"/>
    <w:rsid w:val="00EF77DF"/>
    <w:rsid w:val="00F06229"/>
    <w:rsid w:val="00F11BEF"/>
    <w:rsid w:val="00F165E1"/>
    <w:rsid w:val="00F258E7"/>
    <w:rsid w:val="00F305FB"/>
    <w:rsid w:val="00F31B84"/>
    <w:rsid w:val="00F44F5F"/>
    <w:rsid w:val="00F57BA5"/>
    <w:rsid w:val="00F631EC"/>
    <w:rsid w:val="00F64C22"/>
    <w:rsid w:val="00F64FA7"/>
    <w:rsid w:val="00F71C9F"/>
    <w:rsid w:val="00F74D19"/>
    <w:rsid w:val="00F767C8"/>
    <w:rsid w:val="00F80053"/>
    <w:rsid w:val="00FA02C7"/>
    <w:rsid w:val="00FA4186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customStyle="1" w:styleId="background-details">
    <w:name w:val="background-details"/>
    <w:basedOn w:val="Absatz-Standardschriftart"/>
    <w:rsid w:val="00E120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512</Words>
  <Characters>3228</Characters>
  <Application>Microsoft Office Word</Application>
  <DocSecurity>0</DocSecurity>
  <Lines>26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Frederik Luckenbach</cp:lastModifiedBy>
  <cp:revision>54</cp:revision>
  <dcterms:created xsi:type="dcterms:W3CDTF">2021-02-13T22:58:00Z</dcterms:created>
  <dcterms:modified xsi:type="dcterms:W3CDTF">2021-02-13T23:53:00Z</dcterms:modified>
</cp:coreProperties>
</file>