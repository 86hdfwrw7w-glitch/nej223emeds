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5"/>
        <w:gridCol w:w="420"/>
        <w:gridCol w:w="147"/>
        <w:gridCol w:w="284"/>
        <w:gridCol w:w="567"/>
        <w:gridCol w:w="425"/>
        <w:gridCol w:w="1134"/>
        <w:gridCol w:w="142"/>
        <w:gridCol w:w="142"/>
        <w:gridCol w:w="141"/>
        <w:gridCol w:w="1843"/>
      </w:tblGrid>
      <w:tr w:rsidR="00E55D90" w:rsidRPr="003413D2" w14:paraId="487AC9CE" w14:textId="77777777" w:rsidTr="00EE235D">
        <w:trPr>
          <w:trHeight w:val="20"/>
        </w:trPr>
        <w:tc>
          <w:tcPr>
            <w:tcW w:w="10490" w:type="dxa"/>
            <w:gridSpan w:val="11"/>
            <w:vAlign w:val="bottom"/>
          </w:tcPr>
          <w:p w14:paraId="0CBC6997" w14:textId="5B52A821" w:rsidR="00E55D90" w:rsidRPr="003413D2" w:rsidRDefault="00DB4E5C" w:rsidP="00EE235D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Darius Kallenbach</w:t>
            </w:r>
          </w:p>
          <w:p w14:paraId="2D363F9A" w14:textId="03777695" w:rsidR="00F44F5F" w:rsidRPr="003413D2" w:rsidRDefault="00DB4E5C" w:rsidP="00EE235D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Cs/>
                <w:sz w:val="20"/>
                <w:szCs w:val="20"/>
              </w:rPr>
              <w:t>Senefelderstraße</w:t>
            </w:r>
            <w:proofErr w:type="spellEnd"/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15, Offenbach am Main, 63069</w:t>
            </w:r>
          </w:p>
          <w:p w14:paraId="135895E2" w14:textId="69EA4554" w:rsidR="00F44F5F" w:rsidRPr="003413D2" w:rsidRDefault="00DB4E5C" w:rsidP="00EE235D">
            <w:pPr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dariuskallenbach@gmail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.com | +49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77 2116452</w:t>
            </w:r>
          </w:p>
        </w:tc>
      </w:tr>
      <w:tr w:rsidR="002508C2" w:rsidRPr="003413D2" w14:paraId="0FCADE56" w14:textId="77777777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FD4523">
            <w:pPr>
              <w:rPr>
                <w:rFonts w:ascii="Optima" w:hAnsi="Optima" w:cs="Times New Roman"/>
                <w:b/>
                <w:sz w:val="28"/>
              </w:rPr>
            </w:pPr>
            <w:r w:rsidRPr="003413D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EE235D">
        <w:trPr>
          <w:trHeight w:val="340"/>
        </w:trPr>
        <w:tc>
          <w:tcPr>
            <w:tcW w:w="8506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3413D2" w:rsidRDefault="00B17D95" w:rsidP="00FD452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 xml:space="preserve">Johann </w:t>
            </w:r>
            <w:proofErr w:type="gramStart"/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>Wolfgang Goethe-Universität</w:t>
            </w:r>
            <w:proofErr w:type="gramEnd"/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3413D2" w:rsidRDefault="00B17D95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3413D2" w14:paraId="61E5D482" w14:textId="77777777" w:rsidTr="00EE235D">
        <w:trPr>
          <w:trHeight w:val="20"/>
        </w:trPr>
        <w:tc>
          <w:tcPr>
            <w:tcW w:w="5665" w:type="dxa"/>
            <w:gridSpan w:val="2"/>
            <w:vAlign w:val="bottom"/>
          </w:tcPr>
          <w:p w14:paraId="11CB9A0F" w14:textId="0B0E7F1B" w:rsidR="00D1492F" w:rsidRPr="003413D2" w:rsidRDefault="00D1492F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>Wirtschaftswissenschaften</w:t>
            </w:r>
            <w:r w:rsidR="00DB4E5C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(aktueller Schnitt: 1,7)</w:t>
            </w:r>
          </w:p>
        </w:tc>
        <w:tc>
          <w:tcPr>
            <w:tcW w:w="4825" w:type="dxa"/>
            <w:gridSpan w:val="9"/>
            <w:vAlign w:val="bottom"/>
          </w:tcPr>
          <w:p w14:paraId="419A9228" w14:textId="1B9A7D52" w:rsidR="00D1492F" w:rsidRPr="003413D2" w:rsidRDefault="00D1492F" w:rsidP="00FD4523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013361E1" w14:textId="77777777" w:rsidTr="00EE235D">
        <w:trPr>
          <w:trHeight w:val="340"/>
        </w:trPr>
        <w:tc>
          <w:tcPr>
            <w:tcW w:w="7088" w:type="dxa"/>
            <w:gridSpan w:val="6"/>
            <w:vAlign w:val="bottom"/>
          </w:tcPr>
          <w:p w14:paraId="197620E3" w14:textId="52AC6EE5" w:rsidR="00D1492F" w:rsidRPr="003413D2" w:rsidRDefault="00DB4E5C" w:rsidP="00FD452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Universidad Autónoma de Madrid </w:t>
            </w:r>
          </w:p>
        </w:tc>
        <w:tc>
          <w:tcPr>
            <w:tcW w:w="3402" w:type="dxa"/>
            <w:gridSpan w:val="5"/>
            <w:vAlign w:val="bottom"/>
          </w:tcPr>
          <w:p w14:paraId="63D86F51" w14:textId="348A1312" w:rsidR="00D1492F" w:rsidRPr="003413D2" w:rsidRDefault="00DB4E5C" w:rsidP="00FD452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Madrid</w:t>
            </w:r>
            <w:r w:rsidR="0091331D"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Spanien</w:t>
            </w:r>
          </w:p>
        </w:tc>
      </w:tr>
      <w:tr w:rsidR="00DB4E5C" w:rsidRPr="003413D2" w14:paraId="62632213" w14:textId="77777777" w:rsidTr="00EE235D">
        <w:trPr>
          <w:trHeight w:val="57"/>
        </w:trPr>
        <w:tc>
          <w:tcPr>
            <w:tcW w:w="8647" w:type="dxa"/>
            <w:gridSpan w:val="10"/>
            <w:vAlign w:val="bottom"/>
          </w:tcPr>
          <w:p w14:paraId="5F71027E" w14:textId="2CF43A08" w:rsidR="00DB4E5C" w:rsidRPr="00DB4E5C" w:rsidRDefault="00DB4E5C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DB4E5C">
              <w:rPr>
                <w:rFonts w:ascii="Optima" w:hAnsi="Optima"/>
                <w:i/>
                <w:iCs/>
                <w:sz w:val="20"/>
                <w:szCs w:val="20"/>
                <w:lang w:val="de-AT"/>
              </w:rPr>
              <w:t>Auslandssemester (geplant, Erasmus Stipendiat, offizielle Zusage der Auslandsuniversität)</w:t>
            </w:r>
          </w:p>
        </w:tc>
        <w:tc>
          <w:tcPr>
            <w:tcW w:w="1843" w:type="dxa"/>
            <w:vAlign w:val="bottom"/>
          </w:tcPr>
          <w:p w14:paraId="51FC9814" w14:textId="7DDC4A48" w:rsidR="00DB4E5C" w:rsidRPr="003413D2" w:rsidRDefault="00DB4E5C" w:rsidP="00FD452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01/20</w:t>
            </w:r>
            <w:r>
              <w:rPr>
                <w:rFonts w:ascii="Optima" w:hAnsi="Optima" w:cs="Times New Roman"/>
                <w:sz w:val="20"/>
                <w:szCs w:val="20"/>
              </w:rPr>
              <w:t>26</w:t>
            </w:r>
          </w:p>
        </w:tc>
      </w:tr>
      <w:tr w:rsidR="00AE4ED3" w:rsidRPr="003413D2" w14:paraId="6B19CF91" w14:textId="77777777" w:rsidTr="00EE235D">
        <w:trPr>
          <w:trHeight w:val="340"/>
        </w:trPr>
        <w:tc>
          <w:tcPr>
            <w:tcW w:w="5812" w:type="dxa"/>
            <w:gridSpan w:val="3"/>
            <w:vAlign w:val="bottom"/>
          </w:tcPr>
          <w:p w14:paraId="54F7169D" w14:textId="7A6A8ED8" w:rsidR="00AE4ED3" w:rsidRPr="003413D2" w:rsidRDefault="00924B57" w:rsidP="00FD452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Eduard-Spranger-Gymnasium</w:t>
            </w:r>
          </w:p>
        </w:tc>
        <w:tc>
          <w:tcPr>
            <w:tcW w:w="4678" w:type="dxa"/>
            <w:gridSpan w:val="8"/>
            <w:vAlign w:val="bottom"/>
          </w:tcPr>
          <w:p w14:paraId="262B6DA3" w14:textId="61C084A1" w:rsidR="00AE4ED3" w:rsidRPr="003413D2" w:rsidRDefault="00DB4E5C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Landau in der Pfalz</w:t>
            </w:r>
          </w:p>
        </w:tc>
      </w:tr>
      <w:tr w:rsidR="00AE4ED3" w:rsidRPr="003413D2" w14:paraId="263521E3" w14:textId="77777777" w:rsidTr="00EE235D">
        <w:trPr>
          <w:trHeight w:val="57"/>
        </w:trPr>
        <w:tc>
          <w:tcPr>
            <w:tcW w:w="5812" w:type="dxa"/>
            <w:gridSpan w:val="3"/>
            <w:vAlign w:val="bottom"/>
          </w:tcPr>
          <w:p w14:paraId="36282A3A" w14:textId="03783A96" w:rsidR="00AE4ED3" w:rsidRPr="003413D2" w:rsidRDefault="00AE4ED3" w:rsidP="00FD452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678" w:type="dxa"/>
            <w:gridSpan w:val="8"/>
            <w:vAlign w:val="bottom"/>
          </w:tcPr>
          <w:p w14:paraId="3DE8C75D" w14:textId="2660A0FC" w:rsidR="00AE4ED3" w:rsidRPr="003413D2" w:rsidRDefault="00AE4ED3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14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E55D90" w:rsidRPr="003413D2" w14:paraId="3A2665B3" w14:textId="77777777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413D2" w:rsidRDefault="00F44F5F" w:rsidP="00FD4523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3413D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EE235D">
        <w:trPr>
          <w:trHeight w:val="340"/>
        </w:trPr>
        <w:tc>
          <w:tcPr>
            <w:tcW w:w="6663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DF095B0" w:rsidR="00E55D90" w:rsidRPr="003413D2" w:rsidRDefault="00DB4E5C" w:rsidP="00FD4523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Reflect</w:t>
            </w:r>
            <w:proofErr w:type="spellEnd"/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 GmbH &amp; Co. KG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55FCE8F4" w:rsidR="00E55D90" w:rsidRPr="003413D2" w:rsidRDefault="00DB4E5C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Rohrbach</w:t>
            </w:r>
          </w:p>
        </w:tc>
      </w:tr>
      <w:tr w:rsidR="00DB4E5C" w:rsidRPr="003413D2" w14:paraId="335D84E9" w14:textId="77777777" w:rsidTr="00EE235D">
        <w:trPr>
          <w:trHeight w:val="57"/>
        </w:trPr>
        <w:tc>
          <w:tcPr>
            <w:tcW w:w="8222" w:type="dxa"/>
            <w:gridSpan w:val="7"/>
            <w:vAlign w:val="bottom"/>
          </w:tcPr>
          <w:p w14:paraId="20B1570F" w14:textId="4F6E1C61" w:rsidR="00DB4E5C" w:rsidRPr="00DB4E5C" w:rsidRDefault="00DB4E5C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Social-Media-Marketing</w:t>
            </w:r>
          </w:p>
        </w:tc>
        <w:tc>
          <w:tcPr>
            <w:tcW w:w="2268" w:type="dxa"/>
            <w:gridSpan w:val="4"/>
            <w:vAlign w:val="bottom"/>
          </w:tcPr>
          <w:p w14:paraId="0475B997" w14:textId="69E55418" w:rsidR="00DB4E5C" w:rsidRPr="003413D2" w:rsidRDefault="00DB4E5C" w:rsidP="00FD452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54C3D64C" w14:textId="77777777" w:rsidTr="00EE235D">
        <w:trPr>
          <w:trHeight w:val="57"/>
        </w:trPr>
        <w:tc>
          <w:tcPr>
            <w:tcW w:w="10490" w:type="dxa"/>
            <w:gridSpan w:val="11"/>
            <w:vAlign w:val="bottom"/>
          </w:tcPr>
          <w:p w14:paraId="6DD9BA0F" w14:textId="4ECE973B" w:rsidR="00E55D90" w:rsidRPr="006A7998" w:rsidRDefault="00DB4E5C" w:rsidP="00FD452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B4E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Verwaltung von LinkedIn-Accounts, Erstellung von Posts</w:t>
            </w:r>
            <w:r w:rsidR="006A799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und regelmäßige Optimierung der Website</w:t>
            </w:r>
          </w:p>
        </w:tc>
      </w:tr>
      <w:tr w:rsidR="00AE4ED3" w:rsidRPr="003413D2" w14:paraId="45404236" w14:textId="77777777" w:rsidTr="00EE235D">
        <w:trPr>
          <w:trHeight w:val="340"/>
        </w:trPr>
        <w:tc>
          <w:tcPr>
            <w:tcW w:w="5665" w:type="dxa"/>
            <w:gridSpan w:val="2"/>
            <w:vAlign w:val="bottom"/>
          </w:tcPr>
          <w:p w14:paraId="3CF978EE" w14:textId="4761E1E2" w:rsidR="00AE4ED3" w:rsidRPr="003413D2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Incedo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Services GmbH</w:t>
            </w:r>
          </w:p>
        </w:tc>
        <w:tc>
          <w:tcPr>
            <w:tcW w:w="4825" w:type="dxa"/>
            <w:gridSpan w:val="9"/>
            <w:vAlign w:val="bottom"/>
          </w:tcPr>
          <w:p w14:paraId="49A11F72" w14:textId="6E8F6AA5" w:rsidR="00AE4ED3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Stuttgart</w:t>
            </w:r>
          </w:p>
        </w:tc>
      </w:tr>
      <w:tr w:rsidR="00DB4E5C" w:rsidRPr="003413D2" w14:paraId="16C6F7AD" w14:textId="77777777" w:rsidTr="00EE235D">
        <w:trPr>
          <w:trHeight w:val="57"/>
        </w:trPr>
        <w:tc>
          <w:tcPr>
            <w:tcW w:w="5665" w:type="dxa"/>
            <w:gridSpan w:val="2"/>
            <w:vAlign w:val="bottom"/>
          </w:tcPr>
          <w:p w14:paraId="5D8760E9" w14:textId="7222A428" w:rsidR="00DB4E5C" w:rsidRPr="00EE235D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DB4E5C">
              <w:rPr>
                <w:rFonts w:ascii="Optima" w:hAnsi="Optima"/>
                <w:sz w:val="20"/>
                <w:szCs w:val="20"/>
              </w:rPr>
              <w:t>Praktikant als Junior ERP-Consultant</w:t>
            </w:r>
          </w:p>
        </w:tc>
        <w:tc>
          <w:tcPr>
            <w:tcW w:w="4825" w:type="dxa"/>
            <w:gridSpan w:val="9"/>
          </w:tcPr>
          <w:p w14:paraId="2D9DB8CA" w14:textId="1B6BB5F1" w:rsidR="00DB4E5C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3413D2" w14:paraId="7660C4BA" w14:textId="77777777" w:rsidTr="00EE235D">
        <w:trPr>
          <w:trHeight w:val="57"/>
        </w:trPr>
        <w:tc>
          <w:tcPr>
            <w:tcW w:w="10490" w:type="dxa"/>
            <w:gridSpan w:val="11"/>
            <w:vAlign w:val="bottom"/>
          </w:tcPr>
          <w:p w14:paraId="7EE2CA83" w14:textId="77777777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Beratung mittelständischer Unternehmen bei der Implementierung der neuen ERP-Software</w:t>
            </w:r>
          </w:p>
          <w:p w14:paraId="5D7FF973" w14:textId="0DEB4B42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Durchführung der Implementierungsprojekte bis zum Go-Live</w:t>
            </w:r>
          </w:p>
          <w:p w14:paraId="1191A658" w14:textId="15CDF166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Datenmigration von Excel in die ERP-Software, Integration von Drittanbieterprogrammen</w:t>
            </w:r>
            <w:r w:rsidR="00FD45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sowie </w:t>
            </w: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Erstellung eines Newsletters und der entsprechenden Marketingkampagne</w:t>
            </w:r>
          </w:p>
          <w:p w14:paraId="132465C4" w14:textId="1BA73139" w:rsidR="00AE4ED3" w:rsidRPr="003413D2" w:rsidRDefault="00DB4E5C" w:rsidP="00FD4523">
            <w:pPr>
              <w:pStyle w:val="Bullets"/>
              <w:rPr>
                <w:rFonts w:ascii="Optima" w:hAnsi="Optima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Onboarding neuer Mitarbeiter und Einarbeitung in das ERP-System</w:t>
            </w:r>
            <w:r w:rsidRPr="00DB4E5C">
              <w:rPr>
                <w:rFonts w:ascii="Optima" w:hAnsi="Optima"/>
                <w:lang w:val="de-AT"/>
              </w:rPr>
              <w:t xml:space="preserve">  </w:t>
            </w:r>
          </w:p>
        </w:tc>
      </w:tr>
      <w:tr w:rsidR="00FE0496" w:rsidRPr="003413D2" w14:paraId="4EC9DEB8" w14:textId="77777777" w:rsidTr="00EE235D">
        <w:trPr>
          <w:trHeight w:val="340"/>
        </w:trPr>
        <w:tc>
          <w:tcPr>
            <w:tcW w:w="5665" w:type="dxa"/>
            <w:gridSpan w:val="2"/>
            <w:vAlign w:val="bottom"/>
          </w:tcPr>
          <w:p w14:paraId="061D97E7" w14:textId="27049066" w:rsidR="00FE0496" w:rsidRPr="003413D2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West Vancouver </w:t>
            </w: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Foundation</w:t>
            </w:r>
            <w:proofErr w:type="spellEnd"/>
          </w:p>
        </w:tc>
        <w:tc>
          <w:tcPr>
            <w:tcW w:w="4825" w:type="dxa"/>
            <w:gridSpan w:val="9"/>
            <w:vAlign w:val="bottom"/>
          </w:tcPr>
          <w:p w14:paraId="38592414" w14:textId="22146972" w:rsidR="00FE0496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West Vancouver, Kanada</w:t>
            </w:r>
          </w:p>
        </w:tc>
      </w:tr>
      <w:tr w:rsidR="00DB4E5C" w:rsidRPr="003413D2" w14:paraId="0A0FFCF6" w14:textId="77777777" w:rsidTr="00EE235D">
        <w:trPr>
          <w:trHeight w:val="20"/>
        </w:trPr>
        <w:tc>
          <w:tcPr>
            <w:tcW w:w="5665" w:type="dxa"/>
            <w:gridSpan w:val="2"/>
            <w:vAlign w:val="bottom"/>
          </w:tcPr>
          <w:p w14:paraId="30382087" w14:textId="17AA1B7A" w:rsidR="00DB4E5C" w:rsidRPr="00EE235D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DB4E5C">
              <w:rPr>
                <w:rFonts w:ascii="Optima" w:hAnsi="Optima"/>
                <w:sz w:val="20"/>
                <w:szCs w:val="20"/>
              </w:rPr>
              <w:t>Praktikant als Assistent der Geschäftsführung</w:t>
            </w:r>
          </w:p>
        </w:tc>
        <w:tc>
          <w:tcPr>
            <w:tcW w:w="4825" w:type="dxa"/>
            <w:gridSpan w:val="9"/>
            <w:vAlign w:val="bottom"/>
          </w:tcPr>
          <w:p w14:paraId="7444AF8F" w14:textId="12E6C2CF" w:rsidR="00DB4E5C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894823" w:rsidRPr="003413D2" w14:paraId="4C00CD42" w14:textId="77777777" w:rsidTr="00EE235D">
        <w:trPr>
          <w:trHeight w:val="20"/>
        </w:trPr>
        <w:tc>
          <w:tcPr>
            <w:tcW w:w="10490" w:type="dxa"/>
            <w:gridSpan w:val="11"/>
            <w:vAlign w:val="bottom"/>
          </w:tcPr>
          <w:p w14:paraId="6725E9B7" w14:textId="77777777" w:rsidR="00894823" w:rsidRDefault="00894823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Erstellung einer neuen Website mit verschiedenen Daten, Graphiken, Statistiken und Beschreibungen</w:t>
            </w:r>
          </w:p>
          <w:p w14:paraId="28AD18FC" w14:textId="169AC7B7" w:rsidR="009B6326" w:rsidRPr="009B6326" w:rsidRDefault="009B6326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9B6326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Umsetzung des Jahresreports, welcher Daten über die Gesellschaft Vancouvers beinhaltet </w:t>
            </w:r>
          </w:p>
          <w:p w14:paraId="746118C9" w14:textId="736DEFC3" w:rsidR="00894823" w:rsidRPr="00894823" w:rsidRDefault="00894823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Aufbereitung, Analyse und Verwaltung der Daten in der Datenbank</w:t>
            </w:r>
          </w:p>
        </w:tc>
      </w:tr>
      <w:tr w:rsidR="00E55D90" w:rsidRPr="003413D2" w14:paraId="414B4085" w14:textId="77777777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4A558117" w:rsidR="00E55D90" w:rsidRPr="00EE235D" w:rsidRDefault="00F44F5F" w:rsidP="00FD4523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EE235D">
              <w:rPr>
                <w:rFonts w:ascii="Optima" w:hAnsi="Optima" w:cs="Times New Roman"/>
                <w:smallCaps w:val="0"/>
                <w:sz w:val="28"/>
                <w:szCs w:val="28"/>
              </w:rPr>
              <w:t>ENGAGEMENT</w:t>
            </w:r>
            <w:r w:rsidR="00894823" w:rsidRPr="00EE235D">
              <w:rPr>
                <w:rFonts w:ascii="Optima" w:hAnsi="Optima" w:cs="Times New Roman"/>
                <w:smallCaps w:val="0"/>
                <w:sz w:val="28"/>
                <w:szCs w:val="28"/>
              </w:rPr>
              <w:t xml:space="preserve"> &amp; EHRENAMT</w:t>
            </w:r>
          </w:p>
        </w:tc>
      </w:tr>
      <w:tr w:rsidR="00E55D90" w:rsidRPr="003413D2" w14:paraId="74251178" w14:textId="77777777" w:rsidTr="00EE235D">
        <w:trPr>
          <w:trHeight w:val="340"/>
        </w:trPr>
        <w:tc>
          <w:tcPr>
            <w:tcW w:w="566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7AAA339" w:rsidR="00E55D90" w:rsidRPr="003413D2" w:rsidRDefault="00894823" w:rsidP="00FD4523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Enactus Frankfurt </w:t>
            </w:r>
            <w:proofErr w:type="spell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4825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287A49E" w:rsidR="00E55D90" w:rsidRPr="003413D2" w:rsidRDefault="00E55D90" w:rsidP="00FD4523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894823" w:rsidRPr="003413D2" w14:paraId="4F59C612" w14:textId="77777777" w:rsidTr="00EE235D">
        <w:trPr>
          <w:trHeight w:val="57"/>
        </w:trPr>
        <w:tc>
          <w:tcPr>
            <w:tcW w:w="8506" w:type="dxa"/>
            <w:gridSpan w:val="9"/>
          </w:tcPr>
          <w:p w14:paraId="32F07601" w14:textId="53A88FEA" w:rsidR="00894823" w:rsidRPr="00894823" w:rsidRDefault="00894823" w:rsidP="00FD4523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/>
                <w:iCs/>
                <w:sz w:val="20"/>
                <w:szCs w:val="20"/>
                <w:lang w:val="de-AT"/>
              </w:rPr>
              <w:t>Aktives Mitglied im Finanzen Ressort</w:t>
            </w:r>
          </w:p>
        </w:tc>
        <w:tc>
          <w:tcPr>
            <w:tcW w:w="1984" w:type="dxa"/>
            <w:gridSpan w:val="2"/>
          </w:tcPr>
          <w:p w14:paraId="45DD2178" w14:textId="3B32D24E" w:rsidR="00894823" w:rsidRPr="003413D2" w:rsidRDefault="00894823" w:rsidP="00FD4523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02437711" w14:textId="77777777" w:rsidTr="00EE235D">
        <w:trPr>
          <w:trHeight w:val="20"/>
        </w:trPr>
        <w:tc>
          <w:tcPr>
            <w:tcW w:w="10490" w:type="dxa"/>
            <w:gridSpan w:val="11"/>
            <w:vAlign w:val="bottom"/>
          </w:tcPr>
          <w:p w14:paraId="68CFAD97" w14:textId="10ED59D7" w:rsidR="00E55D90" w:rsidRPr="003413D2" w:rsidRDefault="00894823" w:rsidP="00FD452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Erstellung von Pitch-Decks für die Partnerakquise und Recherche nach potenziellen Partnern</w:t>
            </w:r>
          </w:p>
        </w:tc>
      </w:tr>
      <w:tr w:rsidR="00FE0496" w:rsidRPr="003413D2" w14:paraId="3B26943D" w14:textId="77777777" w:rsidTr="00EE235D">
        <w:trPr>
          <w:trHeight w:val="340"/>
        </w:trPr>
        <w:tc>
          <w:tcPr>
            <w:tcW w:w="6096" w:type="dxa"/>
            <w:gridSpan w:val="4"/>
            <w:vAlign w:val="bottom"/>
          </w:tcPr>
          <w:p w14:paraId="11E538C2" w14:textId="00F802EB" w:rsidR="00FE0496" w:rsidRPr="003413D2" w:rsidRDefault="00894823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DemokraTeaTime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</w:p>
        </w:tc>
        <w:tc>
          <w:tcPr>
            <w:tcW w:w="4394" w:type="dxa"/>
            <w:gridSpan w:val="7"/>
            <w:vAlign w:val="bottom"/>
          </w:tcPr>
          <w:p w14:paraId="21BF18C9" w14:textId="25F34A5B" w:rsidR="00FE0496" w:rsidRPr="003413D2" w:rsidRDefault="00FE0496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894823" w:rsidRPr="003413D2" w14:paraId="04BFDD79" w14:textId="77777777" w:rsidTr="00EE235D">
        <w:trPr>
          <w:trHeight w:val="20"/>
        </w:trPr>
        <w:tc>
          <w:tcPr>
            <w:tcW w:w="8506" w:type="dxa"/>
            <w:gridSpan w:val="9"/>
            <w:vAlign w:val="bottom"/>
          </w:tcPr>
          <w:p w14:paraId="5D908AF7" w14:textId="52B6C3ED" w:rsidR="00894823" w:rsidRPr="00894823" w:rsidRDefault="00894823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894823">
              <w:rPr>
                <w:rFonts w:ascii="Optima" w:hAnsi="Optima"/>
                <w:bCs/>
                <w:sz w:val="20"/>
                <w:szCs w:val="20"/>
              </w:rPr>
              <w:t>Gründungsmitglied und Hauptverantwortlicher für die Ortsgruppe Frankfurt</w:t>
            </w:r>
            <w:r w:rsidR="00FD4523">
              <w:rPr>
                <w:rFonts w:ascii="Optima" w:hAnsi="Optima"/>
                <w:bCs/>
                <w:sz w:val="20"/>
                <w:szCs w:val="20"/>
              </w:rPr>
              <w:t xml:space="preserve"> am Main</w:t>
            </w:r>
          </w:p>
        </w:tc>
        <w:tc>
          <w:tcPr>
            <w:tcW w:w="1984" w:type="dxa"/>
            <w:gridSpan w:val="2"/>
            <w:vAlign w:val="bottom"/>
          </w:tcPr>
          <w:p w14:paraId="0D2FFB14" w14:textId="3ADF17F4" w:rsidR="00894823" w:rsidRPr="003413D2" w:rsidRDefault="00894823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3413D2" w14:paraId="2618F0FF" w14:textId="77777777" w:rsidTr="00EE235D">
        <w:trPr>
          <w:trHeight w:val="57"/>
        </w:trPr>
        <w:tc>
          <w:tcPr>
            <w:tcW w:w="10490" w:type="dxa"/>
            <w:gridSpan w:val="11"/>
            <w:vAlign w:val="bottom"/>
          </w:tcPr>
          <w:p w14:paraId="2C304661" w14:textId="220C6042" w:rsidR="00894823" w:rsidRPr="00894823" w:rsidRDefault="00894823" w:rsidP="002C0209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Ideenentwicklung und Umsetzung der Gründung einer Ortsgruppe in Form von einer Initiative</w:t>
            </w:r>
          </w:p>
          <w:p w14:paraId="5308B1D5" w14:textId="792A19F3" w:rsidR="00894823" w:rsidRPr="00894823" w:rsidRDefault="00894823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Ausarbeitung der Inhalte und Tätigkeiten der Initiative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sowie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Strukturierung 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>der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drei zentrale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>n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Tätigkeitsbereiche</w:t>
            </w:r>
          </w:p>
          <w:p w14:paraId="0F9B13DF" w14:textId="77777777" w:rsidR="00894823" w:rsidRPr="00894823" w:rsidRDefault="00894823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Aufbau von fünf Ressorts und regelmäßige Aufgabenverteilung an die sechs weiteren Gründungsmitglieder</w:t>
            </w:r>
          </w:p>
          <w:p w14:paraId="1570DE9D" w14:textId="56E24CB4" w:rsidR="00FE0496" w:rsidRPr="003413D2" w:rsidRDefault="00894823" w:rsidP="00FD4523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94823">
              <w:rPr>
                <w:rFonts w:ascii="Optima" w:hAnsi="Optima"/>
                <w:i w:val="0"/>
                <w:sz w:val="20"/>
                <w:szCs w:val="20"/>
                <w:lang w:val="de-AT"/>
              </w:rPr>
              <w:t xml:space="preserve">Organisation von Meetings, </w:t>
            </w:r>
            <w:r w:rsidR="0014744B">
              <w:rPr>
                <w:rFonts w:ascii="Optima" w:hAnsi="Optima"/>
                <w:i w:val="0"/>
                <w:sz w:val="20"/>
                <w:szCs w:val="20"/>
                <w:lang w:val="de-AT"/>
              </w:rPr>
              <w:t xml:space="preserve">entsprechende </w:t>
            </w:r>
            <w:r w:rsidRPr="00894823">
              <w:rPr>
                <w:rFonts w:ascii="Optima" w:hAnsi="Optima"/>
                <w:i w:val="0"/>
                <w:sz w:val="20"/>
                <w:szCs w:val="20"/>
                <w:lang w:val="de-AT"/>
              </w:rPr>
              <w:t>Moderation sowie inhaltliche Leitung der Sitzungen</w:t>
            </w:r>
          </w:p>
        </w:tc>
      </w:tr>
      <w:tr w:rsidR="00C310A0" w:rsidRPr="003413D2" w14:paraId="3B01DA7C" w14:textId="77777777" w:rsidTr="00EE235D">
        <w:trPr>
          <w:trHeight w:val="340"/>
        </w:trPr>
        <w:tc>
          <w:tcPr>
            <w:tcW w:w="5245" w:type="dxa"/>
            <w:vAlign w:val="bottom"/>
          </w:tcPr>
          <w:p w14:paraId="4525F9D0" w14:textId="77777777" w:rsidR="00C310A0" w:rsidRPr="00C310A0" w:rsidRDefault="00C310A0" w:rsidP="00FD4523">
            <w:pPr>
              <w:pStyle w:val="Beschreibung"/>
              <w:rPr>
                <w:rFonts w:ascii="Optima" w:hAnsi="Optima" w:cs="Times New Roman"/>
                <w:b/>
                <w:sz w:val="21"/>
                <w:szCs w:val="21"/>
              </w:rPr>
            </w:pPr>
            <w:r w:rsidRPr="00C310A0">
              <w:rPr>
                <w:rFonts w:ascii="Optima" w:hAnsi="Optima" w:cs="Times New Roman"/>
                <w:b/>
                <w:sz w:val="21"/>
                <w:szCs w:val="21"/>
              </w:rPr>
              <w:t>Volt Deutschland</w:t>
            </w:r>
          </w:p>
        </w:tc>
        <w:tc>
          <w:tcPr>
            <w:tcW w:w="5245" w:type="dxa"/>
            <w:gridSpan w:val="10"/>
            <w:vAlign w:val="bottom"/>
          </w:tcPr>
          <w:p w14:paraId="2189B56D" w14:textId="1FBBF56B" w:rsidR="00C310A0" w:rsidRPr="00C310A0" w:rsidRDefault="00C310A0" w:rsidP="00FD4523">
            <w:pPr>
              <w:pStyle w:val="Beschreibung"/>
              <w:jc w:val="right"/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C310A0" w:rsidRPr="003413D2" w14:paraId="75D5D2D8" w14:textId="77777777" w:rsidTr="00EE235D">
        <w:trPr>
          <w:trHeight w:val="57"/>
        </w:trPr>
        <w:tc>
          <w:tcPr>
            <w:tcW w:w="5245" w:type="dxa"/>
            <w:vAlign w:val="bottom"/>
          </w:tcPr>
          <w:p w14:paraId="3C680D83" w14:textId="620AD52D" w:rsidR="00C310A0" w:rsidRPr="0014744B" w:rsidRDefault="00C310A0" w:rsidP="00FD4523">
            <w:pPr>
              <w:pStyle w:val="Beschreibung"/>
              <w:rPr>
                <w:rFonts w:ascii="Optima" w:hAnsi="Optima"/>
                <w:i/>
                <w:sz w:val="20"/>
                <w:szCs w:val="20"/>
                <w:lang w:val="de-AT"/>
              </w:rPr>
            </w:pPr>
            <w:r w:rsidRPr="0014744B">
              <w:rPr>
                <w:rFonts w:ascii="Optima" w:hAnsi="Optima"/>
                <w:i/>
                <w:sz w:val="20"/>
                <w:szCs w:val="20"/>
                <w:lang w:val="de-AT"/>
              </w:rPr>
              <w:t>Parteimitglied</w:t>
            </w:r>
          </w:p>
        </w:tc>
        <w:tc>
          <w:tcPr>
            <w:tcW w:w="5245" w:type="dxa"/>
            <w:gridSpan w:val="10"/>
          </w:tcPr>
          <w:p w14:paraId="51279040" w14:textId="02D1BC5C" w:rsidR="00C310A0" w:rsidRPr="000D1FFF" w:rsidRDefault="00C310A0" w:rsidP="00FD4523">
            <w:pPr>
              <w:pStyle w:val="Beschreibung"/>
              <w:jc w:val="right"/>
              <w:rPr>
                <w:rFonts w:ascii="Optima" w:hAnsi="Optima"/>
                <w:sz w:val="20"/>
                <w:szCs w:val="20"/>
                <w:lang w:val="de-AT"/>
              </w:rPr>
            </w:pPr>
            <w:r w:rsidRPr="000D1FFF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11/2024 – </w:t>
            </w:r>
            <w:proofErr w:type="spellStart"/>
            <w:r w:rsidRPr="000D1FFF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310A0" w:rsidRPr="003413D2" w14:paraId="44902B18" w14:textId="77777777" w:rsidTr="00EE235D">
        <w:trPr>
          <w:trHeight w:val="57"/>
        </w:trPr>
        <w:tc>
          <w:tcPr>
            <w:tcW w:w="10490" w:type="dxa"/>
            <w:gridSpan w:val="11"/>
            <w:vAlign w:val="bottom"/>
          </w:tcPr>
          <w:p w14:paraId="2706A261" w14:textId="7B609B74" w:rsidR="00C310A0" w:rsidRPr="00894823" w:rsidRDefault="00C310A0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C310A0">
              <w:rPr>
                <w:rFonts w:ascii="Optima" w:hAnsi="Optima"/>
                <w:iCs/>
                <w:sz w:val="20"/>
                <w:szCs w:val="20"/>
                <w:lang w:val="de-AT"/>
              </w:rPr>
              <w:t>Organisation von Events, Wahlkampfaktionen und Unterstützung der Direktkandidaten</w:t>
            </w:r>
          </w:p>
        </w:tc>
      </w:tr>
      <w:tr w:rsidR="00C310A0" w:rsidRPr="003413D2" w14:paraId="78DC1F6D" w14:textId="3AD46CAA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176AD78E" w14:textId="323BCA80" w:rsidR="00C310A0" w:rsidRPr="00894823" w:rsidRDefault="00C310A0" w:rsidP="00FD4523">
            <w:pPr>
              <w:pStyle w:val="Beschreibung"/>
              <w:rPr>
                <w:rFonts w:ascii="Optima" w:hAnsi="Optima"/>
                <w:b/>
                <w:bCs/>
                <w:iCs/>
                <w:sz w:val="26"/>
                <w:szCs w:val="26"/>
                <w:lang w:val="de-AT"/>
              </w:rPr>
            </w:pPr>
            <w:r>
              <w:rPr>
                <w:rFonts w:ascii="Optima" w:hAnsi="Optima"/>
                <w:b/>
                <w:bCs/>
                <w:iCs/>
                <w:sz w:val="26"/>
                <w:szCs w:val="26"/>
                <w:lang w:val="de-AT"/>
              </w:rPr>
              <w:t>SPORTLICHES ENGAGEMENT</w:t>
            </w:r>
          </w:p>
        </w:tc>
      </w:tr>
      <w:tr w:rsidR="00C310A0" w:rsidRPr="003413D2" w14:paraId="4AF19DD1" w14:textId="0595BE42" w:rsidTr="00407E58">
        <w:trPr>
          <w:trHeight w:val="340"/>
        </w:trPr>
        <w:tc>
          <w:tcPr>
            <w:tcW w:w="6096" w:type="dxa"/>
            <w:gridSpan w:val="4"/>
            <w:vAlign w:val="bottom"/>
          </w:tcPr>
          <w:p w14:paraId="7756FD9A" w14:textId="27BD2E04" w:rsidR="00C310A0" w:rsidRPr="003413D2" w:rsidRDefault="007020F3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7020F3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Budo-Club-Karlsruhe</w:t>
            </w:r>
          </w:p>
        </w:tc>
        <w:tc>
          <w:tcPr>
            <w:tcW w:w="4394" w:type="dxa"/>
            <w:gridSpan w:val="7"/>
            <w:vAlign w:val="bottom"/>
          </w:tcPr>
          <w:p w14:paraId="30626CB8" w14:textId="4B4DDFF6" w:rsidR="00C310A0" w:rsidRPr="003413D2" w:rsidRDefault="006A7998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  <w:tr w:rsidR="00C310A0" w:rsidRPr="003413D2" w14:paraId="56372BDE" w14:textId="1E98BF94" w:rsidTr="00407E58">
        <w:trPr>
          <w:trHeight w:val="20"/>
        </w:trPr>
        <w:tc>
          <w:tcPr>
            <w:tcW w:w="8364" w:type="dxa"/>
            <w:gridSpan w:val="8"/>
          </w:tcPr>
          <w:p w14:paraId="3C87D247" w14:textId="7DA68074" w:rsidR="00C310A0" w:rsidRPr="0014744B" w:rsidRDefault="007020F3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Leistungssportler in der ersten Judo-Bundesliga</w:t>
            </w:r>
          </w:p>
        </w:tc>
        <w:tc>
          <w:tcPr>
            <w:tcW w:w="2126" w:type="dxa"/>
            <w:gridSpan w:val="3"/>
          </w:tcPr>
          <w:p w14:paraId="288A2195" w14:textId="7715E901" w:rsidR="00C310A0" w:rsidRPr="00EE235D" w:rsidRDefault="0014744B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EE235D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07</w:t>
            </w:r>
            <w:r w:rsidR="00C310A0" w:rsidRPr="00EE235D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/202</w:t>
            </w:r>
            <w:r w:rsidRPr="00EE235D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1</w:t>
            </w:r>
            <w:r w:rsidR="00C310A0" w:rsidRPr="00EE235D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– heute</w:t>
            </w:r>
          </w:p>
        </w:tc>
      </w:tr>
      <w:tr w:rsidR="00C310A0" w:rsidRPr="003413D2" w14:paraId="482569A2" w14:textId="77777777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C310A0" w:rsidRPr="00EE235D" w:rsidRDefault="00C310A0" w:rsidP="00FD4523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EE235D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310A0" w:rsidRPr="003413D2" w14:paraId="2B257790" w14:textId="77777777" w:rsidTr="00EE235D">
        <w:trPr>
          <w:trHeight w:val="340"/>
        </w:trPr>
        <w:tc>
          <w:tcPr>
            <w:tcW w:w="10490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10D192D" w:rsidR="00C310A0" w:rsidRPr="003413D2" w:rsidRDefault="00C310A0" w:rsidP="00FD4523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D452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14744B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C4FA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310A0" w:rsidRPr="003413D2" w14:paraId="45706C3F" w14:textId="77777777" w:rsidTr="00EE235D">
        <w:trPr>
          <w:trHeight w:val="340"/>
        </w:trPr>
        <w:tc>
          <w:tcPr>
            <w:tcW w:w="10490" w:type="dxa"/>
            <w:gridSpan w:val="11"/>
            <w:vAlign w:val="bottom"/>
          </w:tcPr>
          <w:p w14:paraId="60CA2168" w14:textId="45B9CDE6" w:rsidR="00C310A0" w:rsidRPr="003413D2" w:rsidRDefault="00C310A0" w:rsidP="00FD4523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310A0" w:rsidRPr="003413D2" w14:paraId="70CB01B0" w14:textId="77777777" w:rsidTr="00EE235D">
        <w:trPr>
          <w:trHeight w:val="340"/>
        </w:trPr>
        <w:tc>
          <w:tcPr>
            <w:tcW w:w="10490" w:type="dxa"/>
            <w:gridSpan w:val="11"/>
            <w:vAlign w:val="bottom"/>
          </w:tcPr>
          <w:p w14:paraId="598C2742" w14:textId="0305B50C" w:rsidR="00C310A0" w:rsidRPr="003413D2" w:rsidRDefault="00C310A0" w:rsidP="00FD4523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924B57">
              <w:rPr>
                <w:rFonts w:ascii="Optima" w:hAnsi="Optima" w:cs="Times New Roman"/>
                <w:sz w:val="20"/>
                <w:szCs w:val="20"/>
              </w:rPr>
              <w:t xml:space="preserve">Judo </w:t>
            </w:r>
            <w:r w:rsidR="00924B57" w:rsidRPr="00EE235D">
              <w:rPr>
                <w:rFonts w:ascii="Optima" w:hAnsi="Optima" w:cs="Times New Roman"/>
                <w:i/>
                <w:iCs/>
                <w:sz w:val="20"/>
                <w:szCs w:val="20"/>
              </w:rPr>
              <w:t>(BC-Karlsruhe &amp; JSV-Speyer)</w:t>
            </w:r>
            <w:r w:rsidR="00924B57">
              <w:rPr>
                <w:rFonts w:ascii="Optima" w:hAnsi="Optima" w:cs="Times New Roman"/>
                <w:sz w:val="20"/>
                <w:szCs w:val="20"/>
              </w:rPr>
              <w:t>, Skifahren, Wirtschaft und Politik</w:t>
            </w:r>
          </w:p>
        </w:tc>
      </w:tr>
      <w:tr w:rsidR="00C310A0" w:rsidRPr="003413D2" w14:paraId="071AB173" w14:textId="77777777" w:rsidTr="00EE235D">
        <w:trPr>
          <w:trHeight w:val="1134"/>
        </w:trPr>
        <w:tc>
          <w:tcPr>
            <w:tcW w:w="10490" w:type="dxa"/>
            <w:gridSpan w:val="11"/>
            <w:vAlign w:val="bottom"/>
          </w:tcPr>
          <w:p w14:paraId="6478BDEA" w14:textId="64E939FB" w:rsidR="00C310A0" w:rsidRPr="003413D2" w:rsidRDefault="00C310A0" w:rsidP="00FD4523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Frankfurt</w:t>
            </w:r>
            <w:r w:rsidR="00FD4523">
              <w:rPr>
                <w:rFonts w:ascii="Optima" w:hAnsi="Optima" w:cs="Times New Roman"/>
                <w:sz w:val="20"/>
                <w:szCs w:val="20"/>
              </w:rPr>
              <w:t xml:space="preserve"> am Main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17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04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.20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25</w:t>
            </w:r>
          </w:p>
        </w:tc>
      </w:tr>
    </w:tbl>
    <w:p w14:paraId="3AD7CFB3" w14:textId="77777777" w:rsidR="00C4622D" w:rsidRPr="003413D2" w:rsidRDefault="00C4622D" w:rsidP="009B6326">
      <w:pPr>
        <w:rPr>
          <w:rFonts w:ascii="Optima" w:hAnsi="Optima"/>
          <w:sz w:val="18"/>
        </w:rPr>
      </w:pPr>
    </w:p>
    <w:sectPr w:rsidR="00C4622D" w:rsidRPr="003413D2" w:rsidSect="00FD4523">
      <w:footerReference w:type="even" r:id="rId8"/>
      <w:pgSz w:w="11906" w:h="16838"/>
      <w:pgMar w:top="1134" w:right="1418" w:bottom="340" w:left="1418" w:header="709" w:footer="709" w:gutter="0"/>
      <w:cols w:space="708"/>
      <w:docGrid w:linePitch="360"/>
      <w:sectPrChange w:id="0" w:author="Sarah Bergmann" w:date="2025-04-19T16:37:00Z" w16du:dateUtc="2025-04-19T14:37:00Z">
        <w:sectPr w:rsidR="00C4622D" w:rsidRPr="003413D2" w:rsidSect="00FD4523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73E27" w14:textId="77777777" w:rsidR="00A270B8" w:rsidRDefault="00A270B8" w:rsidP="00BE053D">
      <w:pPr>
        <w:spacing w:after="0" w:line="240" w:lineRule="auto"/>
      </w:pPr>
      <w:r>
        <w:separator/>
      </w:r>
    </w:p>
  </w:endnote>
  <w:endnote w:type="continuationSeparator" w:id="0">
    <w:p w14:paraId="0DABB2B6" w14:textId="77777777" w:rsidR="00A270B8" w:rsidRDefault="00A270B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A123" w14:textId="77777777" w:rsidR="00A270B8" w:rsidRDefault="00A270B8" w:rsidP="00BE053D">
      <w:pPr>
        <w:spacing w:after="0" w:line="240" w:lineRule="auto"/>
      </w:pPr>
      <w:r>
        <w:separator/>
      </w:r>
    </w:p>
  </w:footnote>
  <w:footnote w:type="continuationSeparator" w:id="0">
    <w:p w14:paraId="52B57329" w14:textId="77777777" w:rsidR="00A270B8" w:rsidRDefault="00A270B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C84B6E"/>
    <w:multiLevelType w:val="hybridMultilevel"/>
    <w:tmpl w:val="0EE0FFE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3E4099"/>
    <w:multiLevelType w:val="multilevel"/>
    <w:tmpl w:val="BFF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398E815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9BC0A0F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5"/>
  </w:num>
  <w:num w:numId="9" w16cid:durableId="1961916187">
    <w:abstractNumId w:val="14"/>
  </w:num>
  <w:num w:numId="10" w16cid:durableId="1947156070">
    <w:abstractNumId w:val="26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9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20"/>
  </w:num>
  <w:num w:numId="27" w16cid:durableId="624386309">
    <w:abstractNumId w:val="22"/>
  </w:num>
  <w:num w:numId="28" w16cid:durableId="185337204">
    <w:abstractNumId w:val="7"/>
  </w:num>
  <w:num w:numId="29" w16cid:durableId="82859699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070"/>
    <w:rsid w:val="00056E25"/>
    <w:rsid w:val="00061D33"/>
    <w:rsid w:val="00064643"/>
    <w:rsid w:val="00087747"/>
    <w:rsid w:val="000A1FDA"/>
    <w:rsid w:val="000B63E2"/>
    <w:rsid w:val="000B6548"/>
    <w:rsid w:val="000C49A0"/>
    <w:rsid w:val="000D1FFF"/>
    <w:rsid w:val="000D671A"/>
    <w:rsid w:val="00103EC5"/>
    <w:rsid w:val="00116C6E"/>
    <w:rsid w:val="00125CA6"/>
    <w:rsid w:val="00130F2F"/>
    <w:rsid w:val="0014744B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2C16"/>
    <w:rsid w:val="001F2DEF"/>
    <w:rsid w:val="001F4175"/>
    <w:rsid w:val="00223A4D"/>
    <w:rsid w:val="00225DC3"/>
    <w:rsid w:val="0023054D"/>
    <w:rsid w:val="00232CB5"/>
    <w:rsid w:val="00234A7E"/>
    <w:rsid w:val="0024373D"/>
    <w:rsid w:val="002508C2"/>
    <w:rsid w:val="00267252"/>
    <w:rsid w:val="00282DB0"/>
    <w:rsid w:val="0029070D"/>
    <w:rsid w:val="002B2091"/>
    <w:rsid w:val="002C0209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A51E9"/>
    <w:rsid w:val="003D5866"/>
    <w:rsid w:val="003E27C3"/>
    <w:rsid w:val="003F3E3F"/>
    <w:rsid w:val="004067B8"/>
    <w:rsid w:val="00407E58"/>
    <w:rsid w:val="00410603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65F53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A7998"/>
    <w:rsid w:val="006B4E32"/>
    <w:rsid w:val="006B72C7"/>
    <w:rsid w:val="006B7F78"/>
    <w:rsid w:val="006C2252"/>
    <w:rsid w:val="006D7F7F"/>
    <w:rsid w:val="006E2C9C"/>
    <w:rsid w:val="006E40EF"/>
    <w:rsid w:val="006E513F"/>
    <w:rsid w:val="006F0039"/>
    <w:rsid w:val="007020F3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4823"/>
    <w:rsid w:val="00895E38"/>
    <w:rsid w:val="008A782B"/>
    <w:rsid w:val="008B0FC0"/>
    <w:rsid w:val="008C429A"/>
    <w:rsid w:val="008E1F3D"/>
    <w:rsid w:val="00903E7D"/>
    <w:rsid w:val="009053D7"/>
    <w:rsid w:val="0091331D"/>
    <w:rsid w:val="00924B57"/>
    <w:rsid w:val="0093223C"/>
    <w:rsid w:val="00941A87"/>
    <w:rsid w:val="009501C2"/>
    <w:rsid w:val="009668B9"/>
    <w:rsid w:val="00976577"/>
    <w:rsid w:val="00996356"/>
    <w:rsid w:val="00997D9A"/>
    <w:rsid w:val="009A78BC"/>
    <w:rsid w:val="009B6326"/>
    <w:rsid w:val="009D7C49"/>
    <w:rsid w:val="009E7297"/>
    <w:rsid w:val="009F04AB"/>
    <w:rsid w:val="00A0257D"/>
    <w:rsid w:val="00A12EDC"/>
    <w:rsid w:val="00A26D0D"/>
    <w:rsid w:val="00A270B8"/>
    <w:rsid w:val="00A33BDE"/>
    <w:rsid w:val="00A34885"/>
    <w:rsid w:val="00A3765A"/>
    <w:rsid w:val="00A43BC1"/>
    <w:rsid w:val="00A70712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B7A"/>
    <w:rsid w:val="00BF1FA3"/>
    <w:rsid w:val="00C00974"/>
    <w:rsid w:val="00C018E4"/>
    <w:rsid w:val="00C0219F"/>
    <w:rsid w:val="00C066FA"/>
    <w:rsid w:val="00C25387"/>
    <w:rsid w:val="00C310A0"/>
    <w:rsid w:val="00C4622D"/>
    <w:rsid w:val="00C54BE3"/>
    <w:rsid w:val="00C57F80"/>
    <w:rsid w:val="00C75B69"/>
    <w:rsid w:val="00C768ED"/>
    <w:rsid w:val="00C82A8F"/>
    <w:rsid w:val="00C916C2"/>
    <w:rsid w:val="00CC7F56"/>
    <w:rsid w:val="00CD1B12"/>
    <w:rsid w:val="00CD3EED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B4E5C"/>
    <w:rsid w:val="00DD38E2"/>
    <w:rsid w:val="00E00140"/>
    <w:rsid w:val="00E13110"/>
    <w:rsid w:val="00E24DF1"/>
    <w:rsid w:val="00E40B9A"/>
    <w:rsid w:val="00E431ED"/>
    <w:rsid w:val="00E55D90"/>
    <w:rsid w:val="00E64FF5"/>
    <w:rsid w:val="00E745B0"/>
    <w:rsid w:val="00E907EC"/>
    <w:rsid w:val="00EA5421"/>
    <w:rsid w:val="00EB34FC"/>
    <w:rsid w:val="00EB5816"/>
    <w:rsid w:val="00EB67A1"/>
    <w:rsid w:val="00ED0EA9"/>
    <w:rsid w:val="00EE235D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4FAF"/>
    <w:rsid w:val="00FD0FB7"/>
    <w:rsid w:val="00FD4523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D452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D45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D452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D452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D452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D45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2456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17</cp:revision>
  <cp:lastPrinted>2025-04-17T15:13:00Z</cp:lastPrinted>
  <dcterms:created xsi:type="dcterms:W3CDTF">2025-05-07T14:24:00Z</dcterms:created>
  <dcterms:modified xsi:type="dcterms:W3CDTF">2025-05-08T07:55:00Z</dcterms:modified>
</cp:coreProperties>
</file>