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XSpec="center" w:tblpY="48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6237"/>
        <w:gridCol w:w="1984"/>
      </w:tblGrid>
      <w:tr w:rsidR="00ED6DC8" w:rsidRPr="00B9145A" w14:paraId="487AC9CE" w14:textId="77777777" w:rsidTr="00252B2D">
        <w:trPr>
          <w:trHeight w:val="20"/>
        </w:trPr>
        <w:tc>
          <w:tcPr>
            <w:tcW w:w="9781" w:type="dxa"/>
            <w:gridSpan w:val="3"/>
            <w:tcBorders>
              <w:bottom w:val="single" w:sz="4" w:space="0" w:color="auto"/>
            </w:tcBorders>
          </w:tcPr>
          <w:p w14:paraId="0CBC6997" w14:textId="2D59FD85" w:rsidR="00ED6DC8" w:rsidRPr="008F12B0" w:rsidRDefault="005E6950" w:rsidP="00DF0907">
            <w:pPr>
              <w:tabs>
                <w:tab w:val="center" w:pos="5174"/>
                <w:tab w:val="left" w:pos="8824"/>
              </w:tabs>
              <w:spacing w:after="40"/>
              <w:ind w:left="-567" w:firstLine="567"/>
              <w:rPr>
                <w:rFonts w:ascii="Arial" w:hAnsi="Arial" w:cs="Arial"/>
                <w:b/>
                <w:sz w:val="40"/>
                <w:szCs w:val="40"/>
              </w:rPr>
            </w:pPr>
            <w:r w:rsidRPr="00B9145A">
              <w:rPr>
                <w:rFonts w:ascii="Arial" w:hAnsi="Arial" w:cs="Arial"/>
                <w:b/>
                <w:sz w:val="44"/>
                <w:szCs w:val="40"/>
              </w:rPr>
              <w:tab/>
            </w:r>
            <w:r w:rsidR="00037050" w:rsidRPr="00ED3F14">
              <w:rPr>
                <w:rFonts w:ascii="Arial" w:hAnsi="Arial" w:cs="Arial"/>
                <w:b/>
                <w:sz w:val="52"/>
                <w:szCs w:val="52"/>
              </w:rPr>
              <w:t>Frans Hanna</w:t>
            </w:r>
            <w:r w:rsidRPr="008F12B0">
              <w:rPr>
                <w:rFonts w:ascii="Arial" w:hAnsi="Arial" w:cs="Arial"/>
                <w:b/>
                <w:sz w:val="40"/>
                <w:szCs w:val="40"/>
              </w:rPr>
              <w:tab/>
            </w:r>
          </w:p>
          <w:p w14:paraId="135895E2" w14:textId="4F610DA7" w:rsidR="00ED6DC8" w:rsidRPr="00B9145A" w:rsidRDefault="00037050" w:rsidP="004F505A">
            <w:pPr>
              <w:spacing w:before="8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505A">
              <w:rPr>
                <w:rFonts w:ascii="Arial" w:hAnsi="Arial" w:cs="Arial"/>
                <w:bCs/>
              </w:rPr>
              <w:t>Goerdelerweg 60</w:t>
            </w:r>
            <w:r w:rsidR="00ED6DC8" w:rsidRPr="00967563">
              <w:rPr>
                <w:rFonts w:ascii="Arial" w:hAnsi="Arial" w:cs="Arial"/>
                <w:bCs/>
                <w:sz w:val="24"/>
                <w:szCs w:val="24"/>
              </w:rPr>
              <w:t xml:space="preserve"> • </w:t>
            </w:r>
            <w:r w:rsidRPr="004F505A">
              <w:rPr>
                <w:rFonts w:ascii="Arial" w:hAnsi="Arial" w:cs="Arial"/>
                <w:bCs/>
              </w:rPr>
              <w:t>Esslingen</w:t>
            </w:r>
            <w:r w:rsidR="00ED6DC8" w:rsidRPr="004F505A">
              <w:rPr>
                <w:rFonts w:ascii="Arial" w:hAnsi="Arial" w:cs="Arial"/>
                <w:bCs/>
              </w:rPr>
              <w:t xml:space="preserve"> </w:t>
            </w:r>
            <w:r w:rsidR="00ED6DC8" w:rsidRPr="00967563">
              <w:rPr>
                <w:rFonts w:ascii="Arial" w:hAnsi="Arial" w:cs="Arial"/>
                <w:bCs/>
                <w:sz w:val="24"/>
                <w:szCs w:val="24"/>
              </w:rPr>
              <w:t>•</w:t>
            </w:r>
            <w:bookmarkStart w:id="0" w:name="_Hlk206092120"/>
            <w:r w:rsidR="009A3CB5">
              <w:rPr>
                <w:rFonts w:ascii="Arial" w:hAnsi="Arial" w:cs="Arial"/>
                <w:bCs/>
                <w:i/>
                <w:iCs/>
              </w:rPr>
              <w:t xml:space="preserve"> </w:t>
            </w:r>
            <w:hyperlink r:id="rId8" w:history="1">
              <w:r w:rsidR="009A3CB5" w:rsidRPr="009A3CB5">
                <w:rPr>
                  <w:rStyle w:val="Hyperlink"/>
                  <w:rFonts w:ascii="Arial" w:hAnsi="Arial" w:cs="Arial"/>
                  <w:bCs/>
                  <w:color w:val="auto"/>
                  <w:u w:val="none"/>
                </w:rPr>
                <w:t>FransHanna04@gmail.com</w:t>
              </w:r>
            </w:hyperlink>
            <w:r w:rsidR="00D840FA">
              <w:rPr>
                <w:rFonts w:ascii="Arial" w:hAnsi="Arial" w:cs="Arial"/>
                <w:bCs/>
              </w:rPr>
              <w:t xml:space="preserve"> </w:t>
            </w:r>
            <w:r w:rsidRPr="00967563">
              <w:rPr>
                <w:rFonts w:ascii="Arial" w:hAnsi="Arial" w:cs="Arial"/>
                <w:bCs/>
                <w:sz w:val="24"/>
                <w:szCs w:val="24"/>
              </w:rPr>
              <w:t>•</w:t>
            </w:r>
            <w:bookmarkEnd w:id="0"/>
            <w:r w:rsidRPr="004F505A">
              <w:rPr>
                <w:rFonts w:ascii="Arial" w:hAnsi="Arial" w:cs="Arial"/>
                <w:bCs/>
              </w:rPr>
              <w:t xml:space="preserve"> 09.06.2004 </w:t>
            </w:r>
            <w:r w:rsidRPr="00967563">
              <w:rPr>
                <w:rFonts w:ascii="Arial" w:hAnsi="Arial" w:cs="Arial"/>
                <w:bCs/>
                <w:sz w:val="24"/>
                <w:szCs w:val="24"/>
              </w:rPr>
              <w:t>•</w:t>
            </w:r>
            <w:r w:rsidR="00ED6DC8" w:rsidRPr="004F505A">
              <w:rPr>
                <w:rFonts w:ascii="Arial" w:hAnsi="Arial" w:cs="Arial"/>
                <w:bCs/>
              </w:rPr>
              <w:t xml:space="preserve"> +49</w:t>
            </w:r>
            <w:r w:rsidRPr="004F505A">
              <w:rPr>
                <w:rFonts w:ascii="Arial" w:hAnsi="Arial" w:cs="Arial"/>
                <w:bCs/>
              </w:rPr>
              <w:t xml:space="preserve"> 170 4655728 </w:t>
            </w:r>
          </w:p>
        </w:tc>
      </w:tr>
      <w:tr w:rsidR="00ED6DC8" w:rsidRPr="00317C31" w14:paraId="0FCADE56" w14:textId="77777777" w:rsidTr="00252B2D">
        <w:trPr>
          <w:trHeight w:val="340"/>
        </w:trPr>
        <w:tc>
          <w:tcPr>
            <w:tcW w:w="1560" w:type="dxa"/>
            <w:tcBorders>
              <w:top w:val="single" w:sz="4" w:space="0" w:color="auto"/>
            </w:tcBorders>
            <w:vAlign w:val="bottom"/>
          </w:tcPr>
          <w:p w14:paraId="146C9457" w14:textId="6E82ACAB" w:rsidR="00ED6DC8" w:rsidRPr="00532F11" w:rsidRDefault="00ED6DC8" w:rsidP="003343E0">
            <w:pPr>
              <w:rPr>
                <w:rFonts w:ascii="Arial" w:hAnsi="Arial" w:cs="Arial"/>
                <w:b/>
                <w:sz w:val="14"/>
                <w:szCs w:val="16"/>
              </w:rPr>
            </w:pPr>
            <w:r w:rsidRPr="00317C31">
              <w:rPr>
                <w:rFonts w:ascii="Arial" w:hAnsi="Arial" w:cs="Arial"/>
                <w:b/>
                <w:szCs w:val="24"/>
              </w:rPr>
              <w:t>BILDUNG</w:t>
            </w:r>
          </w:p>
        </w:tc>
        <w:tc>
          <w:tcPr>
            <w:tcW w:w="6237" w:type="dxa"/>
            <w:tcBorders>
              <w:top w:val="single" w:sz="4" w:space="0" w:color="auto"/>
            </w:tcBorders>
            <w:vAlign w:val="bottom"/>
          </w:tcPr>
          <w:p w14:paraId="2194DF4A" w14:textId="0EBD7A78" w:rsidR="00ED6DC8" w:rsidRPr="00317C31" w:rsidRDefault="00D431E8" w:rsidP="003343E0">
            <w:pPr>
              <w:rPr>
                <w:rFonts w:ascii="Arial" w:hAnsi="Arial" w:cs="Arial"/>
                <w:b/>
                <w:szCs w:val="24"/>
              </w:rPr>
            </w:pPr>
            <w:r w:rsidRPr="00317C31">
              <w:rPr>
                <w:rFonts w:ascii="Arial" w:hAnsi="Arial" w:cs="Arial"/>
                <w:b/>
                <w:szCs w:val="24"/>
              </w:rPr>
              <w:t>Hochschule Esslingen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vAlign w:val="bottom"/>
          </w:tcPr>
          <w:p w14:paraId="6219B894" w14:textId="7368CB70" w:rsidR="00ED6DC8" w:rsidRPr="00317C31" w:rsidRDefault="00D431E8" w:rsidP="003343E0">
            <w:pPr>
              <w:jc w:val="right"/>
              <w:rPr>
                <w:rFonts w:ascii="Arial" w:hAnsi="Arial" w:cs="Arial"/>
                <w:bCs/>
                <w:sz w:val="21"/>
                <w:szCs w:val="21"/>
              </w:rPr>
            </w:pPr>
            <w:r w:rsidRPr="00656A99">
              <w:rPr>
                <w:rFonts w:ascii="Arial" w:hAnsi="Arial" w:cs="Arial"/>
                <w:bCs/>
              </w:rPr>
              <w:t>Esslingen</w:t>
            </w:r>
            <w:r w:rsidR="00E33312" w:rsidRPr="00656A99">
              <w:rPr>
                <w:rFonts w:ascii="Arial" w:hAnsi="Arial" w:cs="Arial"/>
                <w:bCs/>
              </w:rPr>
              <w:t xml:space="preserve"> (</w:t>
            </w:r>
            <w:r w:rsidRPr="00656A99">
              <w:rPr>
                <w:rFonts w:ascii="Arial" w:hAnsi="Arial" w:cs="Arial"/>
                <w:bCs/>
              </w:rPr>
              <w:t>BW</w:t>
            </w:r>
            <w:r w:rsidR="00E33312" w:rsidRPr="00656A99">
              <w:rPr>
                <w:rFonts w:ascii="Arial" w:hAnsi="Arial" w:cs="Arial"/>
                <w:bCs/>
              </w:rPr>
              <w:t>)</w:t>
            </w:r>
          </w:p>
        </w:tc>
      </w:tr>
      <w:tr w:rsidR="00ED6DC8" w:rsidRPr="00317C31" w14:paraId="7D1DEBF7" w14:textId="77777777" w:rsidTr="00252B2D">
        <w:trPr>
          <w:trHeight w:val="20"/>
        </w:trPr>
        <w:tc>
          <w:tcPr>
            <w:tcW w:w="1560" w:type="dxa"/>
          </w:tcPr>
          <w:p w14:paraId="631E7E42" w14:textId="77777777" w:rsidR="00ED6DC8" w:rsidRPr="00532F11" w:rsidRDefault="00ED6DC8" w:rsidP="003343E0">
            <w:pPr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6237" w:type="dxa"/>
            <w:vAlign w:val="bottom"/>
          </w:tcPr>
          <w:p w14:paraId="0C2B846F" w14:textId="6969DE38" w:rsidR="00ED6DC8" w:rsidRPr="00317C31" w:rsidRDefault="00D431E8" w:rsidP="003343E0">
            <w:pPr>
              <w:rPr>
                <w:rFonts w:ascii="Arial" w:hAnsi="Arial" w:cs="Arial"/>
                <w:b/>
                <w:i/>
                <w:iCs/>
                <w:szCs w:val="24"/>
              </w:rPr>
            </w:pPr>
            <w:r w:rsidRPr="00317C31">
              <w:rPr>
                <w:rFonts w:ascii="Arial" w:hAnsi="Arial" w:cs="Arial"/>
                <w:b/>
                <w:i/>
                <w:iCs/>
                <w:szCs w:val="24"/>
              </w:rPr>
              <w:t>B.Sc</w:t>
            </w:r>
            <w:r w:rsidR="00265ACA" w:rsidRPr="00317C31">
              <w:rPr>
                <w:rFonts w:ascii="Arial" w:hAnsi="Arial" w:cs="Arial"/>
                <w:b/>
                <w:i/>
                <w:iCs/>
                <w:szCs w:val="24"/>
              </w:rPr>
              <w:t>.</w:t>
            </w:r>
            <w:r w:rsidRPr="00317C31">
              <w:rPr>
                <w:rFonts w:ascii="Arial" w:hAnsi="Arial" w:cs="Arial"/>
                <w:b/>
                <w:i/>
                <w:iCs/>
                <w:szCs w:val="24"/>
              </w:rPr>
              <w:t xml:space="preserve"> Internationale </w:t>
            </w:r>
            <w:r w:rsidR="00E33312" w:rsidRPr="00317C31">
              <w:rPr>
                <w:rFonts w:ascii="Arial" w:hAnsi="Arial" w:cs="Arial"/>
                <w:b/>
                <w:i/>
                <w:iCs/>
                <w:szCs w:val="24"/>
              </w:rPr>
              <w:t>T</w:t>
            </w:r>
            <w:r w:rsidRPr="00317C31">
              <w:rPr>
                <w:rFonts w:ascii="Arial" w:hAnsi="Arial" w:cs="Arial"/>
                <w:b/>
                <w:i/>
                <w:iCs/>
                <w:szCs w:val="24"/>
              </w:rPr>
              <w:t>echnische Betriebswirtschaft</w:t>
            </w:r>
          </w:p>
        </w:tc>
        <w:tc>
          <w:tcPr>
            <w:tcW w:w="1984" w:type="dxa"/>
            <w:vAlign w:val="bottom"/>
          </w:tcPr>
          <w:p w14:paraId="7C845E2D" w14:textId="7AEEE185" w:rsidR="00ED6DC8" w:rsidRPr="00317C31" w:rsidRDefault="00D431E8" w:rsidP="003343E0">
            <w:pPr>
              <w:jc w:val="right"/>
              <w:rPr>
                <w:rFonts w:ascii="Arial" w:hAnsi="Arial" w:cs="Arial"/>
                <w:i/>
                <w:iCs/>
                <w:sz w:val="21"/>
                <w:szCs w:val="21"/>
              </w:rPr>
            </w:pPr>
            <w:r w:rsidRPr="00656A99">
              <w:rPr>
                <w:rFonts w:ascii="Arial" w:hAnsi="Arial" w:cs="Arial"/>
                <w:i/>
                <w:iCs/>
              </w:rPr>
              <w:t>03.</w:t>
            </w:r>
            <w:r w:rsidR="002C577B" w:rsidRPr="00656A99">
              <w:rPr>
                <w:rFonts w:ascii="Arial" w:hAnsi="Arial" w:cs="Arial"/>
                <w:i/>
                <w:iCs/>
              </w:rPr>
              <w:t>20</w:t>
            </w:r>
            <w:r w:rsidRPr="00656A99">
              <w:rPr>
                <w:rFonts w:ascii="Arial" w:hAnsi="Arial" w:cs="Arial"/>
                <w:i/>
                <w:iCs/>
              </w:rPr>
              <w:t>25</w:t>
            </w:r>
            <w:r w:rsidR="002C577B" w:rsidRPr="00656A99">
              <w:rPr>
                <w:rFonts w:ascii="Arial" w:hAnsi="Arial" w:cs="Arial"/>
                <w:i/>
                <w:iCs/>
              </w:rPr>
              <w:t xml:space="preserve"> </w:t>
            </w:r>
            <w:r w:rsidR="00CA1A7E" w:rsidRPr="00CA1A7E">
              <w:rPr>
                <w:rFonts w:ascii="Arial" w:hAnsi="Arial" w:cs="Arial"/>
                <w:i/>
                <w:iCs/>
              </w:rPr>
              <w:t>–</w:t>
            </w:r>
            <w:r w:rsidR="002C577B" w:rsidRPr="00656A99">
              <w:rPr>
                <w:rFonts w:ascii="Arial" w:hAnsi="Arial" w:cs="Arial"/>
                <w:i/>
                <w:iCs/>
              </w:rPr>
              <w:t xml:space="preserve"> </w:t>
            </w:r>
            <w:r w:rsidRPr="00656A99">
              <w:rPr>
                <w:rFonts w:ascii="Arial" w:hAnsi="Arial" w:cs="Arial"/>
                <w:i/>
                <w:iCs/>
              </w:rPr>
              <w:t xml:space="preserve">heute  </w:t>
            </w:r>
          </w:p>
        </w:tc>
      </w:tr>
      <w:tr w:rsidR="005E6950" w:rsidRPr="00B9145A" w14:paraId="61E5D482" w14:textId="77777777" w:rsidTr="00252B2D">
        <w:trPr>
          <w:trHeight w:val="20"/>
        </w:trPr>
        <w:tc>
          <w:tcPr>
            <w:tcW w:w="1560" w:type="dxa"/>
          </w:tcPr>
          <w:p w14:paraId="2BF20966" w14:textId="77777777" w:rsidR="005E6950" w:rsidRPr="00532F11" w:rsidRDefault="005E6950" w:rsidP="003343E0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</w:tc>
        <w:tc>
          <w:tcPr>
            <w:tcW w:w="8221" w:type="dxa"/>
            <w:gridSpan w:val="2"/>
          </w:tcPr>
          <w:p w14:paraId="4191D9AD" w14:textId="336920A7" w:rsidR="005A3108" w:rsidRDefault="00421FF1" w:rsidP="003343E0">
            <w:pPr>
              <w:pStyle w:val="Bullets"/>
              <w:rPr>
                <w:rFonts w:ascii="Arial" w:hAnsi="Arial" w:cs="Arial"/>
                <w:i w:val="0"/>
                <w:iCs w:val="0"/>
                <w:sz w:val="21"/>
                <w:szCs w:val="21"/>
              </w:rPr>
            </w:pPr>
            <w:r>
              <w:rPr>
                <w:rFonts w:ascii="Arial" w:hAnsi="Arial" w:cs="Arial"/>
                <w:i w:val="0"/>
                <w:iCs w:val="0"/>
                <w:sz w:val="21"/>
                <w:szCs w:val="21"/>
              </w:rPr>
              <w:t xml:space="preserve">Aktuell im </w:t>
            </w:r>
            <w:r w:rsidR="00302297">
              <w:rPr>
                <w:rFonts w:ascii="Arial" w:hAnsi="Arial" w:cs="Arial"/>
                <w:i w:val="0"/>
                <w:iCs w:val="0"/>
                <w:sz w:val="21"/>
                <w:szCs w:val="21"/>
              </w:rPr>
              <w:t>3. Semester</w:t>
            </w:r>
            <w:r>
              <w:rPr>
                <w:rFonts w:ascii="Arial" w:hAnsi="Arial" w:cs="Arial"/>
                <w:i w:val="0"/>
                <w:iCs w:val="0"/>
                <w:sz w:val="21"/>
                <w:szCs w:val="21"/>
              </w:rPr>
              <w:t>, Notenschnitt:</w:t>
            </w:r>
            <w:r w:rsidR="00D431E8" w:rsidRPr="00317C31">
              <w:rPr>
                <w:rFonts w:ascii="Arial" w:hAnsi="Arial" w:cs="Arial"/>
                <w:i w:val="0"/>
                <w:iCs w:val="0"/>
                <w:sz w:val="21"/>
                <w:szCs w:val="21"/>
              </w:rPr>
              <w:t xml:space="preserve"> </w:t>
            </w:r>
            <w:r w:rsidR="00D431E8" w:rsidRPr="004F505A">
              <w:rPr>
                <w:rFonts w:ascii="Cambria Math" w:hAnsi="Cambria Math" w:cs="Cambria Math"/>
                <w:i w:val="0"/>
                <w:iCs w:val="0"/>
                <w:sz w:val="24"/>
                <w:szCs w:val="24"/>
              </w:rPr>
              <w:t>⌀</w:t>
            </w:r>
            <w:r w:rsidR="00D431E8" w:rsidRPr="004F505A">
              <w:rPr>
                <w:rFonts w:ascii="Calibri" w:hAnsi="Calibri" w:cs="Calibri"/>
                <w:i w:val="0"/>
                <w:iCs w:val="0"/>
                <w:sz w:val="21"/>
                <w:szCs w:val="21"/>
              </w:rPr>
              <w:t xml:space="preserve"> </w:t>
            </w:r>
            <w:r w:rsidR="00D431E8" w:rsidRPr="00317C31">
              <w:rPr>
                <w:rFonts w:ascii="Arial" w:hAnsi="Arial" w:cs="Arial"/>
                <w:i w:val="0"/>
                <w:iCs w:val="0"/>
                <w:sz w:val="21"/>
                <w:szCs w:val="21"/>
              </w:rPr>
              <w:t>1,</w:t>
            </w:r>
            <w:r w:rsidR="00196063">
              <w:rPr>
                <w:rFonts w:ascii="Arial" w:hAnsi="Arial" w:cs="Arial"/>
                <w:i w:val="0"/>
                <w:iCs w:val="0"/>
                <w:sz w:val="21"/>
                <w:szCs w:val="21"/>
              </w:rPr>
              <w:t>8</w:t>
            </w:r>
          </w:p>
          <w:p w14:paraId="343AE4FC" w14:textId="1A485AB8" w:rsidR="00302297" w:rsidRDefault="00302297" w:rsidP="003343E0">
            <w:pPr>
              <w:pStyle w:val="Bullets"/>
              <w:rPr>
                <w:rFonts w:ascii="Arial" w:hAnsi="Arial" w:cs="Arial"/>
                <w:i w:val="0"/>
                <w:iCs w:val="0"/>
                <w:sz w:val="21"/>
                <w:szCs w:val="21"/>
              </w:rPr>
            </w:pPr>
            <w:r w:rsidRPr="00302297">
              <w:rPr>
                <w:rFonts w:ascii="Arial" w:hAnsi="Arial" w:cs="Arial"/>
                <w:i w:val="0"/>
                <w:iCs w:val="0"/>
                <w:sz w:val="21"/>
                <w:szCs w:val="21"/>
              </w:rPr>
              <w:t xml:space="preserve">Gewählter Semestersprecher: Schnittstelle zwischen Studierenden </w:t>
            </w:r>
            <w:r>
              <w:rPr>
                <w:rFonts w:ascii="Arial" w:hAnsi="Arial" w:cs="Arial"/>
                <w:i w:val="0"/>
                <w:iCs w:val="0"/>
                <w:sz w:val="21"/>
                <w:szCs w:val="21"/>
              </w:rPr>
              <w:t>&amp;</w:t>
            </w:r>
            <w:r w:rsidRPr="00302297">
              <w:rPr>
                <w:rFonts w:ascii="Arial" w:hAnsi="Arial" w:cs="Arial"/>
                <w:i w:val="0"/>
                <w:iCs w:val="0"/>
                <w:sz w:val="21"/>
                <w:szCs w:val="21"/>
              </w:rPr>
              <w:t xml:space="preserve"> Dozenten</w:t>
            </w:r>
          </w:p>
          <w:p w14:paraId="419A9228" w14:textId="6548C859" w:rsidR="00DF0907" w:rsidRPr="0061787C" w:rsidRDefault="00DF0907" w:rsidP="003343E0">
            <w:pPr>
              <w:pStyle w:val="Bullets"/>
              <w:rPr>
                <w:rFonts w:ascii="Arial" w:hAnsi="Arial" w:cs="Arial"/>
                <w:i w:val="0"/>
                <w:iCs w:val="0"/>
                <w:sz w:val="21"/>
                <w:szCs w:val="21"/>
              </w:rPr>
            </w:pPr>
            <w:r>
              <w:rPr>
                <w:rFonts w:ascii="Arial" w:hAnsi="Arial" w:cs="Arial"/>
                <w:i w:val="0"/>
                <w:iCs w:val="0"/>
                <w:sz w:val="21"/>
                <w:szCs w:val="21"/>
              </w:rPr>
              <w:t xml:space="preserve">McKinsey Forward: </w:t>
            </w:r>
            <w:r w:rsidR="007176A8">
              <w:rPr>
                <w:rFonts w:ascii="Arial" w:hAnsi="Arial" w:cs="Arial"/>
                <w:i w:val="0"/>
                <w:iCs w:val="0"/>
                <w:sz w:val="21"/>
                <w:szCs w:val="21"/>
              </w:rPr>
              <w:t>Lernprogramm mit Fokus auf strukturiertes Problemlösen</w:t>
            </w:r>
          </w:p>
        </w:tc>
      </w:tr>
      <w:tr w:rsidR="005E6950" w:rsidRPr="00317C31" w14:paraId="2611884C" w14:textId="77777777" w:rsidTr="00252B2D">
        <w:trPr>
          <w:trHeight w:val="340"/>
        </w:trPr>
        <w:tc>
          <w:tcPr>
            <w:tcW w:w="1560" w:type="dxa"/>
          </w:tcPr>
          <w:p w14:paraId="5D4BBF75" w14:textId="77777777" w:rsidR="005E6950" w:rsidRPr="00532F11" w:rsidRDefault="005E6950" w:rsidP="003343E0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</w:tc>
        <w:tc>
          <w:tcPr>
            <w:tcW w:w="6237" w:type="dxa"/>
            <w:vAlign w:val="bottom"/>
          </w:tcPr>
          <w:p w14:paraId="5629968E" w14:textId="02BA55FC" w:rsidR="005E6950" w:rsidRPr="00317C31" w:rsidRDefault="00D431E8" w:rsidP="003343E0">
            <w:pPr>
              <w:rPr>
                <w:rFonts w:ascii="Arial" w:hAnsi="Arial" w:cs="Arial"/>
                <w:szCs w:val="24"/>
              </w:rPr>
            </w:pPr>
            <w:r w:rsidRPr="00317C31">
              <w:rPr>
                <w:rFonts w:ascii="Arial" w:hAnsi="Arial" w:cs="Arial"/>
                <w:b/>
                <w:szCs w:val="24"/>
              </w:rPr>
              <w:t>Freihof-Gymnasium</w:t>
            </w:r>
          </w:p>
        </w:tc>
        <w:tc>
          <w:tcPr>
            <w:tcW w:w="1984" w:type="dxa"/>
            <w:vAlign w:val="bottom"/>
          </w:tcPr>
          <w:p w14:paraId="3DFCCB56" w14:textId="1D9259CC" w:rsidR="005E6950" w:rsidRPr="00656A99" w:rsidRDefault="00D431E8" w:rsidP="003343E0">
            <w:pPr>
              <w:jc w:val="right"/>
              <w:rPr>
                <w:rFonts w:ascii="Arial" w:hAnsi="Arial" w:cs="Arial"/>
              </w:rPr>
            </w:pPr>
            <w:r w:rsidRPr="00656A99">
              <w:rPr>
                <w:rFonts w:ascii="Arial" w:hAnsi="Arial" w:cs="Arial"/>
                <w:bCs/>
              </w:rPr>
              <w:t>Göppingen</w:t>
            </w:r>
            <w:r w:rsidR="005E6950" w:rsidRPr="00656A99">
              <w:rPr>
                <w:rFonts w:ascii="Arial" w:hAnsi="Arial" w:cs="Arial"/>
                <w:bCs/>
              </w:rPr>
              <w:t xml:space="preserve"> </w:t>
            </w:r>
            <w:r w:rsidR="00E33312" w:rsidRPr="00656A99">
              <w:rPr>
                <w:rFonts w:ascii="Arial" w:hAnsi="Arial" w:cs="Arial"/>
                <w:bCs/>
              </w:rPr>
              <w:t>(</w:t>
            </w:r>
            <w:r w:rsidR="005E6950" w:rsidRPr="00656A99">
              <w:rPr>
                <w:rFonts w:ascii="Arial" w:hAnsi="Arial" w:cs="Arial"/>
                <w:bCs/>
              </w:rPr>
              <w:t>BW</w:t>
            </w:r>
            <w:r w:rsidR="00E33312" w:rsidRPr="00656A99">
              <w:rPr>
                <w:rFonts w:ascii="Arial" w:hAnsi="Arial" w:cs="Arial"/>
                <w:bCs/>
              </w:rPr>
              <w:t>)</w:t>
            </w:r>
          </w:p>
        </w:tc>
      </w:tr>
      <w:tr w:rsidR="005E6950" w:rsidRPr="00317C31" w14:paraId="370DDA32" w14:textId="77777777" w:rsidTr="00252B2D">
        <w:trPr>
          <w:trHeight w:val="113"/>
        </w:trPr>
        <w:tc>
          <w:tcPr>
            <w:tcW w:w="1560" w:type="dxa"/>
          </w:tcPr>
          <w:p w14:paraId="185B2110" w14:textId="77777777" w:rsidR="005E6950" w:rsidRPr="00532F11" w:rsidRDefault="005E6950" w:rsidP="003343E0">
            <w:pPr>
              <w:rPr>
                <w:rFonts w:ascii="Arial" w:hAnsi="Arial" w:cs="Arial"/>
                <w:i/>
                <w:iCs/>
                <w:sz w:val="14"/>
                <w:szCs w:val="14"/>
              </w:rPr>
            </w:pPr>
          </w:p>
        </w:tc>
        <w:tc>
          <w:tcPr>
            <w:tcW w:w="6237" w:type="dxa"/>
          </w:tcPr>
          <w:p w14:paraId="4AF3F812" w14:textId="15A92703" w:rsidR="005E6950" w:rsidRPr="00317C31" w:rsidRDefault="00D431E8" w:rsidP="003343E0">
            <w:pPr>
              <w:rPr>
                <w:rFonts w:ascii="Arial" w:hAnsi="Arial" w:cs="Arial"/>
                <w:b/>
                <w:i/>
                <w:iCs/>
                <w:szCs w:val="24"/>
              </w:rPr>
            </w:pPr>
            <w:r w:rsidRPr="00317C31">
              <w:rPr>
                <w:rFonts w:ascii="Arial" w:hAnsi="Arial" w:cs="Arial"/>
                <w:b/>
                <w:i/>
                <w:iCs/>
                <w:szCs w:val="24"/>
              </w:rPr>
              <w:t>Allgemeine Hochschulreife</w:t>
            </w:r>
          </w:p>
        </w:tc>
        <w:tc>
          <w:tcPr>
            <w:tcW w:w="1984" w:type="dxa"/>
          </w:tcPr>
          <w:p w14:paraId="7B102FFC" w14:textId="06E7119A" w:rsidR="005E6950" w:rsidRPr="00656A99" w:rsidRDefault="00D431E8" w:rsidP="003343E0">
            <w:pPr>
              <w:jc w:val="center"/>
              <w:rPr>
                <w:rFonts w:ascii="Arial" w:hAnsi="Arial" w:cs="Arial"/>
                <w:i/>
                <w:iCs/>
              </w:rPr>
            </w:pPr>
            <w:r w:rsidRPr="00656A99">
              <w:rPr>
                <w:rFonts w:ascii="Arial" w:hAnsi="Arial" w:cs="Arial"/>
                <w:i/>
                <w:iCs/>
              </w:rPr>
              <w:t>09.</w:t>
            </w:r>
            <w:r w:rsidR="002C577B" w:rsidRPr="00656A99">
              <w:rPr>
                <w:rFonts w:ascii="Arial" w:hAnsi="Arial" w:cs="Arial"/>
                <w:i/>
                <w:iCs/>
              </w:rPr>
              <w:t xml:space="preserve">2015 </w:t>
            </w:r>
            <w:r w:rsidR="00CA1A7E" w:rsidRPr="00CA1A7E">
              <w:rPr>
                <w:rFonts w:ascii="Arial" w:hAnsi="Arial" w:cs="Arial"/>
                <w:i/>
                <w:iCs/>
              </w:rPr>
              <w:t>–</w:t>
            </w:r>
            <w:r w:rsidR="002C577B" w:rsidRPr="00656A99">
              <w:rPr>
                <w:rFonts w:ascii="Arial" w:hAnsi="Arial" w:cs="Arial"/>
                <w:i/>
                <w:iCs/>
              </w:rPr>
              <w:t xml:space="preserve"> </w:t>
            </w:r>
            <w:r w:rsidRPr="00656A99">
              <w:rPr>
                <w:rFonts w:ascii="Arial" w:hAnsi="Arial" w:cs="Arial"/>
                <w:i/>
                <w:iCs/>
              </w:rPr>
              <w:t>07.2023</w:t>
            </w:r>
          </w:p>
        </w:tc>
      </w:tr>
      <w:tr w:rsidR="00952A45" w:rsidRPr="00B9145A" w14:paraId="63B990F6" w14:textId="77777777" w:rsidTr="00252B2D">
        <w:trPr>
          <w:trHeight w:val="340"/>
        </w:trPr>
        <w:tc>
          <w:tcPr>
            <w:tcW w:w="1560" w:type="dxa"/>
            <w:tcBorders>
              <w:top w:val="single" w:sz="4" w:space="0" w:color="auto"/>
            </w:tcBorders>
            <w:vAlign w:val="bottom"/>
          </w:tcPr>
          <w:p w14:paraId="5207DC1B" w14:textId="6551DCE6" w:rsidR="00952A45" w:rsidRPr="00317C31" w:rsidRDefault="00952A45" w:rsidP="003343E0">
            <w:pPr>
              <w:rPr>
                <w:rFonts w:ascii="Arial" w:hAnsi="Arial" w:cs="Arial"/>
                <w:b/>
              </w:rPr>
            </w:pPr>
            <w:r w:rsidRPr="00317C31">
              <w:rPr>
                <w:rFonts w:ascii="Arial" w:hAnsi="Arial" w:cs="Arial"/>
                <w:b/>
              </w:rPr>
              <w:t>PRAXIS</w:t>
            </w:r>
          </w:p>
        </w:tc>
        <w:tc>
          <w:tcPr>
            <w:tcW w:w="6237" w:type="dxa"/>
            <w:tcBorders>
              <w:top w:val="single" w:sz="4" w:space="0" w:color="auto"/>
            </w:tcBorders>
            <w:vAlign w:val="bottom"/>
          </w:tcPr>
          <w:p w14:paraId="1293D53F" w14:textId="7CAC2ABE" w:rsidR="00952A45" w:rsidRDefault="00952A45" w:rsidP="003343E0">
            <w:pPr>
              <w:rPr>
                <w:rFonts w:ascii="Arial" w:hAnsi="Arial" w:cs="Arial"/>
                <w:b/>
                <w:szCs w:val="24"/>
              </w:rPr>
            </w:pPr>
            <w:r w:rsidRPr="00952A45">
              <w:rPr>
                <w:rFonts w:ascii="Arial" w:hAnsi="Arial" w:cs="Arial"/>
                <w:b/>
                <w:szCs w:val="24"/>
              </w:rPr>
              <w:t xml:space="preserve">Horváth AG (anstehendes Praktikum, </w:t>
            </w:r>
            <w:r w:rsidRPr="00952A45">
              <w:rPr>
                <w:rFonts w:ascii="Arial" w:hAnsi="Arial" w:cs="Arial"/>
                <w:b/>
                <w:sz w:val="21"/>
                <w:szCs w:val="21"/>
              </w:rPr>
              <w:t>vertraglich</w:t>
            </w:r>
            <w:r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  <w:r w:rsidRPr="00952A45">
              <w:rPr>
                <w:rFonts w:ascii="Arial" w:hAnsi="Arial" w:cs="Arial"/>
                <w:b/>
                <w:sz w:val="21"/>
                <w:szCs w:val="21"/>
              </w:rPr>
              <w:t>gesichert)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vAlign w:val="bottom"/>
          </w:tcPr>
          <w:p w14:paraId="4C6898C5" w14:textId="247A69CD" w:rsidR="00952A45" w:rsidRPr="00C02EFB" w:rsidRDefault="00952A45" w:rsidP="003343E0">
            <w:pPr>
              <w:jc w:val="right"/>
              <w:rPr>
                <w:rFonts w:ascii="Arial" w:hAnsi="Arial" w:cs="Arial"/>
                <w:bCs/>
              </w:rPr>
            </w:pPr>
            <w:r w:rsidRPr="00952A45">
              <w:rPr>
                <w:rFonts w:ascii="Arial" w:hAnsi="Arial" w:cs="Arial"/>
                <w:bCs/>
              </w:rPr>
              <w:t>Stuttgart (BW)</w:t>
            </w:r>
          </w:p>
        </w:tc>
      </w:tr>
      <w:tr w:rsidR="00952A45" w:rsidRPr="00B9145A" w14:paraId="2449FB5B" w14:textId="77777777" w:rsidTr="00252B2D">
        <w:trPr>
          <w:trHeight w:val="20"/>
        </w:trPr>
        <w:tc>
          <w:tcPr>
            <w:tcW w:w="1560" w:type="dxa"/>
            <w:vAlign w:val="bottom"/>
          </w:tcPr>
          <w:p w14:paraId="4D833C53" w14:textId="77777777" w:rsidR="00952A45" w:rsidRPr="00317C31" w:rsidRDefault="00952A45" w:rsidP="003343E0">
            <w:pPr>
              <w:rPr>
                <w:rFonts w:ascii="Arial" w:hAnsi="Arial" w:cs="Arial"/>
                <w:b/>
              </w:rPr>
            </w:pPr>
          </w:p>
        </w:tc>
        <w:tc>
          <w:tcPr>
            <w:tcW w:w="6237" w:type="dxa"/>
          </w:tcPr>
          <w:p w14:paraId="3EAE1CCF" w14:textId="596CBD64" w:rsidR="00952A45" w:rsidRPr="00952A45" w:rsidRDefault="00952A45" w:rsidP="00952A45">
            <w:pPr>
              <w:rPr>
                <w:rFonts w:ascii="Arial" w:hAnsi="Arial" w:cs="Arial"/>
                <w:b/>
                <w:i/>
                <w:iCs/>
                <w:szCs w:val="24"/>
              </w:rPr>
            </w:pPr>
            <w:r w:rsidRPr="00952A45">
              <w:rPr>
                <w:rFonts w:ascii="Arial" w:hAnsi="Arial" w:cs="Arial"/>
                <w:b/>
                <w:i/>
                <w:iCs/>
                <w:szCs w:val="24"/>
              </w:rPr>
              <w:t xml:space="preserve">Fellow Consultant – </w:t>
            </w:r>
            <w:r w:rsidR="0063654F">
              <w:rPr>
                <w:rFonts w:ascii="Arial" w:hAnsi="Arial" w:cs="Arial"/>
                <w:b/>
                <w:i/>
                <w:iCs/>
                <w:szCs w:val="24"/>
              </w:rPr>
              <w:t>strategisches Risikomanagement</w:t>
            </w:r>
          </w:p>
        </w:tc>
        <w:tc>
          <w:tcPr>
            <w:tcW w:w="1984" w:type="dxa"/>
            <w:vAlign w:val="bottom"/>
          </w:tcPr>
          <w:p w14:paraId="3894172D" w14:textId="77984E04" w:rsidR="00952A45" w:rsidRPr="00C02EFB" w:rsidRDefault="00D6467C" w:rsidP="00D6467C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</w:t>
            </w:r>
            <w:r w:rsidR="00952A45" w:rsidRPr="00952A45">
              <w:rPr>
                <w:rFonts w:ascii="Arial" w:hAnsi="Arial" w:cs="Arial"/>
                <w:bCs/>
              </w:rPr>
              <w:t>07.2026 – 10.2026</w:t>
            </w:r>
          </w:p>
        </w:tc>
      </w:tr>
      <w:tr w:rsidR="005E6950" w:rsidRPr="00B9145A" w14:paraId="127C64E2" w14:textId="77777777" w:rsidTr="00252B2D">
        <w:trPr>
          <w:trHeight w:val="340"/>
        </w:trPr>
        <w:tc>
          <w:tcPr>
            <w:tcW w:w="1560" w:type="dxa"/>
            <w:vAlign w:val="bottom"/>
          </w:tcPr>
          <w:p w14:paraId="2F8A518A" w14:textId="2D7464F5" w:rsidR="00C02EFB" w:rsidRPr="00C02EFB" w:rsidRDefault="00C02EFB" w:rsidP="003343E0">
            <w:pPr>
              <w:rPr>
                <w:rFonts w:ascii="Arial" w:hAnsi="Arial" w:cs="Arial"/>
                <w:b/>
              </w:rPr>
            </w:pPr>
          </w:p>
        </w:tc>
        <w:tc>
          <w:tcPr>
            <w:tcW w:w="6237" w:type="dxa"/>
            <w:vAlign w:val="bottom"/>
          </w:tcPr>
          <w:p w14:paraId="38F27285" w14:textId="39619503" w:rsidR="00C02EFB" w:rsidRPr="00C02EFB" w:rsidRDefault="00532F11" w:rsidP="003343E0">
            <w:pPr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PwC GmbH</w:t>
            </w:r>
            <w:r w:rsidR="00CB26F1">
              <w:rPr>
                <w:rFonts w:ascii="Arial" w:hAnsi="Arial" w:cs="Arial"/>
                <w:b/>
                <w:szCs w:val="24"/>
              </w:rPr>
              <w:t xml:space="preserve"> Wirtschaftsprüfungsgesellschaft</w:t>
            </w:r>
          </w:p>
        </w:tc>
        <w:tc>
          <w:tcPr>
            <w:tcW w:w="1984" w:type="dxa"/>
            <w:vAlign w:val="bottom"/>
          </w:tcPr>
          <w:p w14:paraId="4820196E" w14:textId="4924F15A" w:rsidR="005E6950" w:rsidRPr="00C02EFB" w:rsidRDefault="00D431E8" w:rsidP="003343E0">
            <w:pPr>
              <w:jc w:val="right"/>
              <w:rPr>
                <w:rFonts w:ascii="Arial" w:hAnsi="Arial" w:cs="Arial"/>
                <w:b/>
                <w:bCs/>
                <w:iCs/>
              </w:rPr>
            </w:pPr>
            <w:r w:rsidRPr="00C02EFB">
              <w:rPr>
                <w:rFonts w:ascii="Arial" w:hAnsi="Arial" w:cs="Arial"/>
                <w:bCs/>
              </w:rPr>
              <w:t>Stuttgart</w:t>
            </w:r>
            <w:r w:rsidR="00E33312" w:rsidRPr="00C02EFB">
              <w:rPr>
                <w:rFonts w:ascii="Arial" w:hAnsi="Arial" w:cs="Arial"/>
                <w:bCs/>
              </w:rPr>
              <w:t xml:space="preserve"> (</w:t>
            </w:r>
            <w:r w:rsidRPr="00C02EFB">
              <w:rPr>
                <w:rFonts w:ascii="Arial" w:hAnsi="Arial" w:cs="Arial"/>
                <w:bCs/>
              </w:rPr>
              <w:t>BW</w:t>
            </w:r>
            <w:r w:rsidR="00E33312" w:rsidRPr="00C02EFB">
              <w:rPr>
                <w:rFonts w:ascii="Arial" w:hAnsi="Arial" w:cs="Arial"/>
                <w:bCs/>
              </w:rPr>
              <w:t>)</w:t>
            </w:r>
          </w:p>
        </w:tc>
      </w:tr>
      <w:tr w:rsidR="005E6950" w:rsidRPr="00B9145A" w14:paraId="335D84E9" w14:textId="77777777" w:rsidTr="00252B2D">
        <w:trPr>
          <w:trHeight w:val="20"/>
        </w:trPr>
        <w:tc>
          <w:tcPr>
            <w:tcW w:w="1560" w:type="dxa"/>
          </w:tcPr>
          <w:p w14:paraId="519CDCF2" w14:textId="77777777" w:rsidR="005E6950" w:rsidRPr="00532F11" w:rsidRDefault="005E6950" w:rsidP="003343E0">
            <w:pPr>
              <w:rPr>
                <w:rFonts w:ascii="Arial" w:hAnsi="Arial" w:cs="Arial"/>
                <w:i/>
                <w:iCs/>
                <w:sz w:val="6"/>
                <w:szCs w:val="6"/>
                <w:lang w:val="en-US"/>
              </w:rPr>
            </w:pPr>
          </w:p>
        </w:tc>
        <w:tc>
          <w:tcPr>
            <w:tcW w:w="6237" w:type="dxa"/>
            <w:vAlign w:val="bottom"/>
          </w:tcPr>
          <w:p w14:paraId="20B1570F" w14:textId="63BBD151" w:rsidR="005E6950" w:rsidRPr="00317C31" w:rsidRDefault="00A33A8F" w:rsidP="003343E0">
            <w:pPr>
              <w:rPr>
                <w:rFonts w:ascii="Arial" w:hAnsi="Arial" w:cs="Arial"/>
                <w:i/>
                <w:iCs/>
                <w:szCs w:val="24"/>
              </w:rPr>
            </w:pPr>
            <w:r>
              <w:rPr>
                <w:rFonts w:ascii="Arial" w:hAnsi="Arial" w:cs="Arial"/>
                <w:b/>
                <w:i/>
                <w:iCs/>
                <w:szCs w:val="24"/>
              </w:rPr>
              <w:t xml:space="preserve">Accelerated </w:t>
            </w:r>
            <w:proofErr w:type="spellStart"/>
            <w:r>
              <w:rPr>
                <w:rFonts w:ascii="Arial" w:hAnsi="Arial" w:cs="Arial"/>
                <w:b/>
                <w:i/>
                <w:iCs/>
                <w:szCs w:val="24"/>
              </w:rPr>
              <w:t>Internship</w:t>
            </w:r>
            <w:proofErr w:type="spellEnd"/>
            <w:r>
              <w:rPr>
                <w:rFonts w:ascii="Arial" w:hAnsi="Arial" w:cs="Arial"/>
                <w:b/>
                <w:i/>
                <w:iCs/>
                <w:szCs w:val="24"/>
              </w:rPr>
              <w:t xml:space="preserve"> – Audit &amp; prüfungsnahe Beratung</w:t>
            </w:r>
          </w:p>
        </w:tc>
        <w:tc>
          <w:tcPr>
            <w:tcW w:w="1984" w:type="dxa"/>
            <w:vAlign w:val="bottom"/>
          </w:tcPr>
          <w:p w14:paraId="0475B997" w14:textId="45871A95" w:rsidR="005E6950" w:rsidRPr="00C02EFB" w:rsidRDefault="00D6467C" w:rsidP="00D6467C">
            <w:pPr>
              <w:jc w:val="center"/>
              <w:rPr>
                <w:rFonts w:ascii="Arial" w:hAnsi="Arial" w:cs="Arial"/>
                <w:i/>
                <w:iCs/>
                <w:lang w:val="en-US"/>
              </w:rPr>
            </w:pPr>
            <w:r>
              <w:rPr>
                <w:rFonts w:ascii="Arial" w:hAnsi="Arial" w:cs="Arial"/>
                <w:i/>
                <w:iCs/>
              </w:rPr>
              <w:t xml:space="preserve">  </w:t>
            </w:r>
            <w:r w:rsidR="00343566">
              <w:rPr>
                <w:rFonts w:ascii="Arial" w:hAnsi="Arial" w:cs="Arial"/>
                <w:i/>
                <w:iCs/>
              </w:rPr>
              <w:t>1</w:t>
            </w:r>
            <w:r w:rsidR="00656A99">
              <w:rPr>
                <w:rFonts w:ascii="Arial" w:hAnsi="Arial" w:cs="Arial"/>
                <w:i/>
                <w:iCs/>
              </w:rPr>
              <w:t xml:space="preserve">0.2025 </w:t>
            </w:r>
            <w:r w:rsidR="00CA1A7E" w:rsidRPr="00CA1A7E">
              <w:rPr>
                <w:rFonts w:ascii="Arial" w:hAnsi="Arial" w:cs="Arial"/>
                <w:i/>
                <w:iCs/>
              </w:rPr>
              <w:t>–</w:t>
            </w:r>
            <w:r w:rsidR="00656A99">
              <w:rPr>
                <w:rFonts w:ascii="Arial" w:hAnsi="Arial" w:cs="Arial"/>
                <w:i/>
                <w:iCs/>
              </w:rPr>
              <w:t xml:space="preserve"> </w:t>
            </w:r>
            <w:r w:rsidR="002C2D57">
              <w:rPr>
                <w:rFonts w:ascii="Arial" w:hAnsi="Arial" w:cs="Arial"/>
                <w:i/>
                <w:iCs/>
              </w:rPr>
              <w:t>0</w:t>
            </w:r>
            <w:r w:rsidR="001B5AAF">
              <w:rPr>
                <w:rFonts w:ascii="Arial" w:hAnsi="Arial" w:cs="Arial"/>
                <w:i/>
                <w:iCs/>
              </w:rPr>
              <w:t>3</w:t>
            </w:r>
            <w:r w:rsidR="002C2D57">
              <w:rPr>
                <w:rFonts w:ascii="Arial" w:hAnsi="Arial" w:cs="Arial"/>
                <w:i/>
                <w:iCs/>
              </w:rPr>
              <w:t xml:space="preserve">.2026  </w:t>
            </w:r>
          </w:p>
        </w:tc>
      </w:tr>
      <w:tr w:rsidR="00ED6DC8" w:rsidRPr="00B9145A" w14:paraId="54C3D64C" w14:textId="77777777" w:rsidTr="00252B2D">
        <w:trPr>
          <w:trHeight w:val="20"/>
        </w:trPr>
        <w:tc>
          <w:tcPr>
            <w:tcW w:w="1560" w:type="dxa"/>
          </w:tcPr>
          <w:p w14:paraId="4EF7CADC" w14:textId="77777777" w:rsidR="00ED6DC8" w:rsidRPr="00532F11" w:rsidRDefault="00ED6DC8" w:rsidP="003343E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2"/>
                <w:szCs w:val="12"/>
                <w:lang w:val="de-AT"/>
              </w:rPr>
            </w:pPr>
          </w:p>
        </w:tc>
        <w:tc>
          <w:tcPr>
            <w:tcW w:w="8221" w:type="dxa"/>
            <w:gridSpan w:val="2"/>
          </w:tcPr>
          <w:p w14:paraId="07DCC7FD" w14:textId="301B088F" w:rsidR="00571E3C" w:rsidRPr="00571E3C" w:rsidRDefault="00571E3C" w:rsidP="00571E3C">
            <w:pPr>
              <w:pStyle w:val="Bullets"/>
              <w:numPr>
                <w:ilvl w:val="0"/>
                <w:numId w:val="43"/>
              </w:numPr>
              <w:rPr>
                <w:rFonts w:ascii="Arial" w:hAnsi="Arial" w:cs="Arial"/>
                <w:i w:val="0"/>
                <w:iCs w:val="0"/>
                <w:sz w:val="21"/>
                <w:szCs w:val="21"/>
              </w:rPr>
            </w:pPr>
            <w:r w:rsidRPr="00571E3C">
              <w:rPr>
                <w:rFonts w:ascii="Arial" w:hAnsi="Arial" w:cs="Arial"/>
                <w:i w:val="0"/>
                <w:iCs w:val="0"/>
                <w:sz w:val="21"/>
                <w:szCs w:val="21"/>
              </w:rPr>
              <w:t xml:space="preserve">Analyse von Jahres- und Konzernabschlüssen (HGB/IFRS) </w:t>
            </w:r>
            <w:r w:rsidR="0087111B">
              <w:rPr>
                <w:rFonts w:ascii="Arial" w:hAnsi="Arial" w:cs="Arial"/>
                <w:i w:val="0"/>
                <w:iCs w:val="0"/>
                <w:sz w:val="21"/>
                <w:szCs w:val="21"/>
              </w:rPr>
              <w:t xml:space="preserve">und </w:t>
            </w:r>
            <w:proofErr w:type="spellStart"/>
            <w:r w:rsidR="0087111B">
              <w:rPr>
                <w:rFonts w:ascii="Arial" w:hAnsi="Arial" w:cs="Arial"/>
                <w:i w:val="0"/>
                <w:iCs w:val="0"/>
                <w:sz w:val="21"/>
                <w:szCs w:val="21"/>
              </w:rPr>
              <w:t>Verprobung</w:t>
            </w:r>
            <w:proofErr w:type="spellEnd"/>
            <w:r w:rsidR="0087111B">
              <w:rPr>
                <w:rFonts w:ascii="Arial" w:hAnsi="Arial" w:cs="Arial"/>
                <w:i w:val="0"/>
                <w:iCs w:val="0"/>
                <w:sz w:val="21"/>
                <w:szCs w:val="21"/>
              </w:rPr>
              <w:t xml:space="preserve"> umfangreicher Finanzdaten zur Vorbereitung strategischer Entscheidungen</w:t>
            </w:r>
          </w:p>
          <w:p w14:paraId="3BF0E11E" w14:textId="6EF3CCB4" w:rsidR="00571E3C" w:rsidRPr="00571E3C" w:rsidRDefault="00571E3C" w:rsidP="00571E3C">
            <w:pPr>
              <w:pStyle w:val="Bullets"/>
              <w:numPr>
                <w:ilvl w:val="0"/>
                <w:numId w:val="43"/>
              </w:numPr>
              <w:rPr>
                <w:rFonts w:ascii="Arial" w:hAnsi="Arial" w:cs="Arial"/>
                <w:i w:val="0"/>
                <w:iCs w:val="0"/>
                <w:sz w:val="21"/>
                <w:szCs w:val="21"/>
              </w:rPr>
            </w:pPr>
            <w:r w:rsidRPr="00571E3C">
              <w:rPr>
                <w:rFonts w:ascii="Arial" w:hAnsi="Arial" w:cs="Arial"/>
                <w:i w:val="0"/>
                <w:iCs w:val="0"/>
                <w:sz w:val="21"/>
                <w:szCs w:val="21"/>
              </w:rPr>
              <w:t xml:space="preserve">Validierung von Finanzkennzahlen und Geschäftsprozessen zur </w:t>
            </w:r>
            <w:r w:rsidR="0087111B">
              <w:rPr>
                <w:rFonts w:ascii="Arial" w:hAnsi="Arial" w:cs="Arial"/>
                <w:i w:val="0"/>
                <w:iCs w:val="0"/>
                <w:sz w:val="21"/>
                <w:szCs w:val="21"/>
              </w:rPr>
              <w:t xml:space="preserve">Aufdeckung </w:t>
            </w:r>
            <w:r w:rsidR="0087111B" w:rsidRPr="0087111B">
              <w:rPr>
                <w:rFonts w:ascii="Arial" w:hAnsi="Arial" w:cs="Arial"/>
                <w:i w:val="0"/>
                <w:iCs w:val="0"/>
                <w:sz w:val="21"/>
                <w:szCs w:val="21"/>
              </w:rPr>
              <w:t>bilanzieller Auffälligkeiten und prozessualer Schwachstellen</w:t>
            </w:r>
          </w:p>
          <w:p w14:paraId="6DD9BA0F" w14:textId="20EED5FD" w:rsidR="00A33A8F" w:rsidRPr="004609C8" w:rsidRDefault="0087111B" w:rsidP="004609C8">
            <w:pPr>
              <w:pStyle w:val="Bullets"/>
              <w:numPr>
                <w:ilvl w:val="0"/>
                <w:numId w:val="43"/>
              </w:numPr>
              <w:rPr>
                <w:rFonts w:ascii="Arial" w:hAnsi="Arial" w:cs="Arial"/>
                <w:i w:val="0"/>
                <w:iCs w:val="0"/>
                <w:sz w:val="21"/>
                <w:szCs w:val="21"/>
              </w:rPr>
            </w:pPr>
            <w:r w:rsidRPr="0087111B">
              <w:rPr>
                <w:rFonts w:ascii="Arial" w:hAnsi="Arial" w:cs="Arial"/>
                <w:i w:val="0"/>
                <w:iCs w:val="0"/>
                <w:sz w:val="21"/>
                <w:szCs w:val="21"/>
              </w:rPr>
              <w:t>Direkte Mandantenbetreuung vor Ort zur effizienten Informationsbeschaffung und prozessualen Abstimmung auf Projektebene</w:t>
            </w:r>
          </w:p>
        </w:tc>
      </w:tr>
      <w:tr w:rsidR="000F5793" w:rsidRPr="00B9145A" w14:paraId="103AA873" w14:textId="77777777" w:rsidTr="00252B2D">
        <w:trPr>
          <w:trHeight w:val="340"/>
        </w:trPr>
        <w:tc>
          <w:tcPr>
            <w:tcW w:w="1560" w:type="dxa"/>
          </w:tcPr>
          <w:p w14:paraId="75DB3C7E" w14:textId="77777777" w:rsidR="000F5793" w:rsidRPr="00532F11" w:rsidRDefault="000F5793" w:rsidP="003343E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4"/>
                <w:szCs w:val="14"/>
                <w:lang w:val="de-AT"/>
              </w:rPr>
            </w:pPr>
          </w:p>
        </w:tc>
        <w:tc>
          <w:tcPr>
            <w:tcW w:w="6237" w:type="dxa"/>
            <w:vAlign w:val="bottom"/>
          </w:tcPr>
          <w:p w14:paraId="76ACA009" w14:textId="56C94A93" w:rsidR="000F5793" w:rsidRPr="000F5793" w:rsidRDefault="000F5793" w:rsidP="003343E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4"/>
              </w:rPr>
            </w:pPr>
            <w:r w:rsidRPr="000F5793">
              <w:rPr>
                <w:rFonts w:ascii="Arial" w:hAnsi="Arial" w:cs="Arial"/>
                <w:b/>
                <w:i w:val="0"/>
                <w:iCs w:val="0"/>
                <w:szCs w:val="24"/>
              </w:rPr>
              <w:t>Campus Konzept Stuttgart e. V. (CKS)</w:t>
            </w:r>
          </w:p>
        </w:tc>
        <w:tc>
          <w:tcPr>
            <w:tcW w:w="1984" w:type="dxa"/>
            <w:vAlign w:val="bottom"/>
          </w:tcPr>
          <w:p w14:paraId="5784799F" w14:textId="49E6C63A" w:rsidR="000F5793" w:rsidRPr="00656A99" w:rsidRDefault="000F5793" w:rsidP="003343E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</w:rPr>
            </w:pPr>
            <w:r>
              <w:rPr>
                <w:rFonts w:ascii="Arial" w:hAnsi="Arial" w:cs="Arial"/>
                <w:i w:val="0"/>
                <w:iCs w:val="0"/>
              </w:rPr>
              <w:t>Stuttgart (BW)</w:t>
            </w:r>
          </w:p>
        </w:tc>
      </w:tr>
      <w:tr w:rsidR="000F5793" w:rsidRPr="00B9145A" w14:paraId="209100EE" w14:textId="77777777" w:rsidTr="00252B2D">
        <w:trPr>
          <w:trHeight w:val="20"/>
        </w:trPr>
        <w:tc>
          <w:tcPr>
            <w:tcW w:w="1560" w:type="dxa"/>
          </w:tcPr>
          <w:p w14:paraId="0D86C164" w14:textId="77777777" w:rsidR="000F5793" w:rsidRPr="00532F11" w:rsidRDefault="000F5793" w:rsidP="003343E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4"/>
                <w:szCs w:val="14"/>
                <w:lang w:val="de-AT"/>
              </w:rPr>
            </w:pPr>
          </w:p>
        </w:tc>
        <w:tc>
          <w:tcPr>
            <w:tcW w:w="6237" w:type="dxa"/>
            <w:vAlign w:val="bottom"/>
          </w:tcPr>
          <w:p w14:paraId="05B5C71D" w14:textId="05A05782" w:rsidR="000F5793" w:rsidRPr="000F5793" w:rsidRDefault="00FB1402" w:rsidP="003343E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Junior Consultant</w:t>
            </w:r>
          </w:p>
        </w:tc>
        <w:tc>
          <w:tcPr>
            <w:tcW w:w="1984" w:type="dxa"/>
            <w:vAlign w:val="bottom"/>
          </w:tcPr>
          <w:p w14:paraId="29A45657" w14:textId="0F4A64BA" w:rsidR="000F5793" w:rsidRPr="00D87158" w:rsidRDefault="00D6467C" w:rsidP="00D6467C">
            <w:pPr>
              <w:pStyle w:val="Bullets"/>
              <w:numPr>
                <w:ilvl w:val="0"/>
                <w:numId w:val="0"/>
              </w:num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0F5793" w:rsidRPr="00D87158">
              <w:rPr>
                <w:rFonts w:ascii="Arial" w:hAnsi="Arial" w:cs="Arial"/>
              </w:rPr>
              <w:t>1</w:t>
            </w:r>
            <w:r w:rsidR="003343E0">
              <w:rPr>
                <w:rFonts w:ascii="Arial" w:hAnsi="Arial" w:cs="Arial"/>
              </w:rPr>
              <w:t>0</w:t>
            </w:r>
            <w:r w:rsidR="000F5793" w:rsidRPr="00D87158">
              <w:rPr>
                <w:rFonts w:ascii="Arial" w:hAnsi="Arial" w:cs="Arial"/>
              </w:rPr>
              <w:t xml:space="preserve">.2025 – </w:t>
            </w:r>
            <w:r w:rsidR="009468F2">
              <w:rPr>
                <w:rFonts w:ascii="Arial" w:hAnsi="Arial" w:cs="Arial"/>
              </w:rPr>
              <w:t>02.2026</w:t>
            </w:r>
          </w:p>
        </w:tc>
      </w:tr>
      <w:tr w:rsidR="000F5793" w:rsidRPr="00B9145A" w14:paraId="3EB7D528" w14:textId="77777777" w:rsidTr="00252B2D">
        <w:trPr>
          <w:trHeight w:val="340"/>
        </w:trPr>
        <w:tc>
          <w:tcPr>
            <w:tcW w:w="1560" w:type="dxa"/>
          </w:tcPr>
          <w:p w14:paraId="4B729E12" w14:textId="77777777" w:rsidR="000F5793" w:rsidRPr="00532F11" w:rsidRDefault="000F5793" w:rsidP="003343E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4"/>
                <w:szCs w:val="14"/>
                <w:lang w:val="de-AT"/>
              </w:rPr>
            </w:pPr>
          </w:p>
        </w:tc>
        <w:tc>
          <w:tcPr>
            <w:tcW w:w="8221" w:type="dxa"/>
            <w:gridSpan w:val="2"/>
            <w:vAlign w:val="bottom"/>
          </w:tcPr>
          <w:p w14:paraId="69C26414" w14:textId="45216F22" w:rsidR="00716EE0" w:rsidRDefault="00716EE0" w:rsidP="003343E0">
            <w:pPr>
              <w:pStyle w:val="Bullets"/>
              <w:numPr>
                <w:ilvl w:val="0"/>
                <w:numId w:val="39"/>
              </w:numPr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</w:pPr>
            <w:r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  <w:t>Marketing</w:t>
            </w:r>
            <w:r w:rsidR="00791CF8"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  <w:t xml:space="preserve">-Projekt für die </w:t>
            </w:r>
            <w:r w:rsidR="00090674"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  <w:t xml:space="preserve">PH Ludwigsburg: </w:t>
            </w:r>
            <w:r w:rsidR="00FB1402"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  <w:t>Strategische Neuausrichtung der „Studienbotschafter“-Akquise mittels Gap-Analyse und</w:t>
            </w:r>
            <w:r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  <w:t xml:space="preserve"> </w:t>
            </w:r>
            <w:r w:rsidR="00FB1402"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  <w:t>Zielgruppen-Personas</w:t>
            </w:r>
          </w:p>
          <w:p w14:paraId="7427969E" w14:textId="5CFA17AF" w:rsidR="000F5793" w:rsidRDefault="00716EE0" w:rsidP="003343E0">
            <w:pPr>
              <w:pStyle w:val="Bullets"/>
              <w:numPr>
                <w:ilvl w:val="0"/>
                <w:numId w:val="39"/>
              </w:numPr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</w:pPr>
            <w:r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  <w:t>Sicherung eines Folgeauftrags durch erfolgreichen Rollout der neuen Kommunikationsmittel und vollständige Strategie-Abnahme durch den Kunden</w:t>
            </w:r>
          </w:p>
          <w:p w14:paraId="7AD4546D" w14:textId="5B67AB36" w:rsidR="000F5793" w:rsidRPr="00D87158" w:rsidRDefault="00B1271A" w:rsidP="00716EE0">
            <w:pPr>
              <w:pStyle w:val="Bullets"/>
              <w:numPr>
                <w:ilvl w:val="0"/>
                <w:numId w:val="39"/>
              </w:numPr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</w:pPr>
            <w:r w:rsidRPr="00B83C81">
              <w:rPr>
                <w:rFonts w:ascii="Arial" w:hAnsi="Arial" w:cs="Arial"/>
                <w:i w:val="0"/>
                <w:iCs w:val="0"/>
                <w:sz w:val="21"/>
                <w:szCs w:val="21"/>
              </w:rPr>
              <w:t xml:space="preserve">Beförderung zum Junior Consultant und Übernahme von erweiterter Projektverantwortung </w:t>
            </w:r>
          </w:p>
        </w:tc>
      </w:tr>
      <w:tr w:rsidR="00532F11" w:rsidRPr="00B9145A" w14:paraId="55E1DA57" w14:textId="77777777" w:rsidTr="00252B2D">
        <w:trPr>
          <w:trHeight w:val="340"/>
        </w:trPr>
        <w:tc>
          <w:tcPr>
            <w:tcW w:w="1560" w:type="dxa"/>
          </w:tcPr>
          <w:p w14:paraId="3AA21459" w14:textId="77777777" w:rsidR="00532F11" w:rsidRPr="00532F11" w:rsidRDefault="00532F11" w:rsidP="003343E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4"/>
                <w:szCs w:val="14"/>
                <w:lang w:val="de-AT"/>
              </w:rPr>
            </w:pPr>
          </w:p>
        </w:tc>
        <w:tc>
          <w:tcPr>
            <w:tcW w:w="6237" w:type="dxa"/>
            <w:vAlign w:val="bottom"/>
          </w:tcPr>
          <w:p w14:paraId="76F35AEB" w14:textId="0D741A89" w:rsidR="00532F11" w:rsidRPr="00D87158" w:rsidRDefault="00532F11" w:rsidP="003343E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0"/>
              </w:rPr>
            </w:pPr>
            <w:r w:rsidRPr="00D87158">
              <w:rPr>
                <w:rFonts w:ascii="Arial" w:hAnsi="Arial" w:cs="Arial"/>
                <w:b/>
                <w:i w:val="0"/>
                <w:iCs w:val="0"/>
                <w:szCs w:val="24"/>
              </w:rPr>
              <w:t>Königswege GmbH</w:t>
            </w:r>
          </w:p>
        </w:tc>
        <w:tc>
          <w:tcPr>
            <w:tcW w:w="1984" w:type="dxa"/>
            <w:vAlign w:val="bottom"/>
          </w:tcPr>
          <w:p w14:paraId="70F3D93D" w14:textId="65B8D4A7" w:rsidR="00532F11" w:rsidRPr="00656A99" w:rsidRDefault="00BF6780" w:rsidP="003343E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</w:rPr>
            </w:pPr>
            <w:r w:rsidRPr="00656A99">
              <w:rPr>
                <w:rFonts w:ascii="Arial" w:hAnsi="Arial" w:cs="Arial"/>
                <w:i w:val="0"/>
                <w:iCs w:val="0"/>
              </w:rPr>
              <w:t>Stuttgart (BW)</w:t>
            </w:r>
          </w:p>
        </w:tc>
      </w:tr>
      <w:tr w:rsidR="00532F11" w:rsidRPr="00B9145A" w14:paraId="06755411" w14:textId="77777777" w:rsidTr="00252B2D">
        <w:trPr>
          <w:trHeight w:val="20"/>
        </w:trPr>
        <w:tc>
          <w:tcPr>
            <w:tcW w:w="1560" w:type="dxa"/>
          </w:tcPr>
          <w:p w14:paraId="54822C12" w14:textId="77777777" w:rsidR="00532F11" w:rsidRPr="00532F11" w:rsidRDefault="00532F11" w:rsidP="003343E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6"/>
                <w:szCs w:val="16"/>
                <w:lang w:val="de-AT"/>
              </w:rPr>
            </w:pPr>
          </w:p>
        </w:tc>
        <w:tc>
          <w:tcPr>
            <w:tcW w:w="6237" w:type="dxa"/>
            <w:vAlign w:val="bottom"/>
          </w:tcPr>
          <w:p w14:paraId="20E1A108" w14:textId="7DDBBDD8" w:rsidR="00532F11" w:rsidRPr="00317C31" w:rsidRDefault="00532F11" w:rsidP="003343E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0"/>
              </w:rPr>
            </w:pPr>
            <w:r w:rsidRPr="00317C31">
              <w:rPr>
                <w:rFonts w:ascii="Arial" w:hAnsi="Arial" w:cs="Arial"/>
                <w:b/>
                <w:szCs w:val="24"/>
              </w:rPr>
              <w:t>Praktikum im Financial Consulting</w:t>
            </w:r>
          </w:p>
        </w:tc>
        <w:tc>
          <w:tcPr>
            <w:tcW w:w="1984" w:type="dxa"/>
            <w:vAlign w:val="bottom"/>
          </w:tcPr>
          <w:p w14:paraId="0AEB785E" w14:textId="0F306116" w:rsidR="00532F11" w:rsidRPr="00D87158" w:rsidRDefault="00D6467C" w:rsidP="00D6467C">
            <w:pPr>
              <w:pStyle w:val="Bullets"/>
              <w:numPr>
                <w:ilvl w:val="0"/>
                <w:numId w:val="0"/>
              </w:num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656A99" w:rsidRPr="00D87158">
              <w:rPr>
                <w:rFonts w:ascii="Arial" w:hAnsi="Arial" w:cs="Arial"/>
              </w:rPr>
              <w:t>08.2025 – 09.2025</w:t>
            </w:r>
          </w:p>
        </w:tc>
      </w:tr>
      <w:tr w:rsidR="00656A99" w:rsidRPr="00B9145A" w14:paraId="74B81C88" w14:textId="77777777" w:rsidTr="00252B2D">
        <w:trPr>
          <w:trHeight w:val="20"/>
        </w:trPr>
        <w:tc>
          <w:tcPr>
            <w:tcW w:w="1560" w:type="dxa"/>
          </w:tcPr>
          <w:p w14:paraId="09B8CF7E" w14:textId="77777777" w:rsidR="00656A99" w:rsidRDefault="00656A99" w:rsidP="003343E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6"/>
                <w:szCs w:val="16"/>
                <w:lang w:val="de-AT"/>
              </w:rPr>
            </w:pPr>
          </w:p>
          <w:p w14:paraId="280E62C5" w14:textId="77777777" w:rsidR="00E14E94" w:rsidRDefault="00E14E94" w:rsidP="003343E0">
            <w:pPr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</w:pPr>
          </w:p>
          <w:p w14:paraId="5E26C034" w14:textId="77777777" w:rsidR="00E14E94" w:rsidRPr="00E14E94" w:rsidRDefault="00E14E94" w:rsidP="003343E0">
            <w:pPr>
              <w:jc w:val="center"/>
              <w:rPr>
                <w:lang w:val="de-AT"/>
              </w:rPr>
            </w:pPr>
          </w:p>
        </w:tc>
        <w:tc>
          <w:tcPr>
            <w:tcW w:w="8221" w:type="dxa"/>
            <w:gridSpan w:val="2"/>
            <w:vAlign w:val="bottom"/>
          </w:tcPr>
          <w:p w14:paraId="504EDADC" w14:textId="6A4815FB" w:rsidR="00656A99" w:rsidRPr="00317C31" w:rsidRDefault="004C66A7" w:rsidP="003343E0">
            <w:pPr>
              <w:pStyle w:val="Bullets"/>
              <w:rPr>
                <w:rFonts w:ascii="Arial" w:hAnsi="Arial" w:cs="Arial"/>
                <w:sz w:val="21"/>
                <w:szCs w:val="21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21"/>
                <w:szCs w:val="21"/>
              </w:rPr>
              <w:t>Ana</w:t>
            </w:r>
            <w:r w:rsidR="00E14E94">
              <w:rPr>
                <w:rFonts w:ascii="Arial" w:hAnsi="Arial" w:cs="Arial"/>
                <w:i w:val="0"/>
                <w:iCs w:val="0"/>
                <w:sz w:val="21"/>
                <w:szCs w:val="21"/>
              </w:rPr>
              <w:t>lys</w:t>
            </w:r>
            <w:r w:rsidR="00856B20">
              <w:rPr>
                <w:rFonts w:ascii="Arial" w:hAnsi="Arial" w:cs="Arial"/>
                <w:i w:val="0"/>
                <w:iCs w:val="0"/>
                <w:sz w:val="21"/>
                <w:szCs w:val="21"/>
              </w:rPr>
              <w:t>e von Finanzdaten als Basis für Beratungskonzepte</w:t>
            </w:r>
          </w:p>
          <w:p w14:paraId="7C2F1BCF" w14:textId="30081C00" w:rsidR="00656A99" w:rsidRPr="00317C31" w:rsidRDefault="00856B20" w:rsidP="003343E0">
            <w:pPr>
              <w:pStyle w:val="Bullets"/>
              <w:rPr>
                <w:rFonts w:ascii="Arial" w:hAnsi="Arial" w:cs="Arial"/>
                <w:sz w:val="21"/>
                <w:szCs w:val="21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21"/>
                <w:szCs w:val="21"/>
              </w:rPr>
              <w:t>Erstellung von Präsentationen (PowerPoint) und Excel-Analysen</w:t>
            </w:r>
          </w:p>
          <w:p w14:paraId="4CA86F06" w14:textId="4A8A15E8" w:rsidR="00656A99" w:rsidRPr="004F505A" w:rsidRDefault="0038561A" w:rsidP="004F505A">
            <w:pPr>
              <w:pStyle w:val="Bullets"/>
              <w:rPr>
                <w:rFonts w:ascii="Arial" w:hAnsi="Arial" w:cs="Arial"/>
                <w:sz w:val="21"/>
                <w:szCs w:val="21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21"/>
                <w:szCs w:val="21"/>
              </w:rPr>
              <w:t>Projektdokumentation sowie Trac</w:t>
            </w:r>
            <w:r w:rsidR="00856B20">
              <w:rPr>
                <w:rFonts w:ascii="Arial" w:hAnsi="Arial" w:cs="Arial"/>
                <w:i w:val="0"/>
                <w:iCs w:val="0"/>
                <w:sz w:val="21"/>
                <w:szCs w:val="21"/>
              </w:rPr>
              <w:t>king von Aufgaben (Follow-</w:t>
            </w:r>
            <w:proofErr w:type="spellStart"/>
            <w:r w:rsidR="00856B20">
              <w:rPr>
                <w:rFonts w:ascii="Arial" w:hAnsi="Arial" w:cs="Arial"/>
                <w:i w:val="0"/>
                <w:iCs w:val="0"/>
                <w:sz w:val="21"/>
                <w:szCs w:val="21"/>
              </w:rPr>
              <w:t>ups</w:t>
            </w:r>
            <w:proofErr w:type="spellEnd"/>
            <w:r w:rsidR="00856B20">
              <w:rPr>
                <w:rFonts w:ascii="Arial" w:hAnsi="Arial" w:cs="Arial"/>
                <w:i w:val="0"/>
                <w:iCs w:val="0"/>
                <w:sz w:val="21"/>
                <w:szCs w:val="21"/>
              </w:rPr>
              <w:t>)</w:t>
            </w:r>
          </w:p>
        </w:tc>
      </w:tr>
      <w:tr w:rsidR="005E6950" w:rsidRPr="00B9145A" w14:paraId="50AFEA03" w14:textId="77777777" w:rsidTr="00252B2D">
        <w:trPr>
          <w:trHeight w:val="340"/>
        </w:trPr>
        <w:tc>
          <w:tcPr>
            <w:tcW w:w="1560" w:type="dxa"/>
          </w:tcPr>
          <w:p w14:paraId="6F2E29E1" w14:textId="77777777" w:rsidR="005E6950" w:rsidRPr="00532F11" w:rsidRDefault="005E6950" w:rsidP="003343E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14"/>
                <w:szCs w:val="14"/>
              </w:rPr>
            </w:pPr>
          </w:p>
        </w:tc>
        <w:tc>
          <w:tcPr>
            <w:tcW w:w="6237" w:type="dxa"/>
            <w:vAlign w:val="bottom"/>
          </w:tcPr>
          <w:p w14:paraId="42FB0D26" w14:textId="4B39EE8F" w:rsidR="005E6950" w:rsidRPr="00317C31" w:rsidRDefault="00764490" w:rsidP="003343E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Cs w:val="24"/>
              </w:rPr>
            </w:pPr>
            <w:r w:rsidRPr="00317C31">
              <w:rPr>
                <w:rFonts w:ascii="Arial" w:hAnsi="Arial" w:cs="Arial"/>
                <w:b/>
                <w:i w:val="0"/>
                <w:iCs w:val="0"/>
                <w:szCs w:val="24"/>
              </w:rPr>
              <w:t>Sey-IT Consulting</w:t>
            </w:r>
            <w:r w:rsidR="00062967" w:rsidRPr="00317C31">
              <w:rPr>
                <w:rFonts w:ascii="Arial" w:hAnsi="Arial" w:cs="Arial"/>
                <w:b/>
                <w:i w:val="0"/>
                <w:iCs w:val="0"/>
                <w:szCs w:val="24"/>
              </w:rPr>
              <w:t xml:space="preserve"> GmbH</w:t>
            </w:r>
          </w:p>
        </w:tc>
        <w:tc>
          <w:tcPr>
            <w:tcW w:w="1984" w:type="dxa"/>
            <w:vAlign w:val="bottom"/>
          </w:tcPr>
          <w:p w14:paraId="11E31BD8" w14:textId="0A8405B2" w:rsidR="005E6950" w:rsidRPr="00656A99" w:rsidRDefault="00764490" w:rsidP="003343E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</w:rPr>
            </w:pPr>
            <w:r w:rsidRPr="00656A99">
              <w:rPr>
                <w:rFonts w:ascii="Arial" w:hAnsi="Arial" w:cs="Arial"/>
                <w:bCs/>
                <w:i w:val="0"/>
                <w:iCs w:val="0"/>
              </w:rPr>
              <w:t>Zell u. A</w:t>
            </w:r>
            <w:r w:rsidR="00265ACA" w:rsidRPr="00656A99">
              <w:rPr>
                <w:rFonts w:ascii="Arial" w:hAnsi="Arial" w:cs="Arial"/>
                <w:bCs/>
                <w:i w:val="0"/>
                <w:iCs w:val="0"/>
              </w:rPr>
              <w:t>.</w:t>
            </w:r>
            <w:r w:rsidR="00E33312" w:rsidRPr="00656A99">
              <w:rPr>
                <w:rFonts w:ascii="Arial" w:hAnsi="Arial" w:cs="Arial"/>
                <w:bCs/>
                <w:i w:val="0"/>
                <w:iCs w:val="0"/>
              </w:rPr>
              <w:t xml:space="preserve"> (</w:t>
            </w:r>
            <w:r w:rsidRPr="00656A99">
              <w:rPr>
                <w:rFonts w:ascii="Arial" w:hAnsi="Arial" w:cs="Arial"/>
                <w:bCs/>
                <w:i w:val="0"/>
                <w:iCs w:val="0"/>
              </w:rPr>
              <w:t>BW</w:t>
            </w:r>
            <w:r w:rsidR="00E33312" w:rsidRPr="00656A99">
              <w:rPr>
                <w:rFonts w:ascii="Arial" w:hAnsi="Arial" w:cs="Arial"/>
                <w:bCs/>
                <w:i w:val="0"/>
                <w:iCs w:val="0"/>
              </w:rPr>
              <w:t>)</w:t>
            </w:r>
          </w:p>
        </w:tc>
      </w:tr>
      <w:tr w:rsidR="005E6950" w:rsidRPr="00B9145A" w14:paraId="48328CB9" w14:textId="77777777" w:rsidTr="00252B2D">
        <w:trPr>
          <w:trHeight w:val="20"/>
        </w:trPr>
        <w:tc>
          <w:tcPr>
            <w:tcW w:w="1560" w:type="dxa"/>
          </w:tcPr>
          <w:p w14:paraId="5ED4125F" w14:textId="77777777" w:rsidR="005E6950" w:rsidRPr="00532F11" w:rsidRDefault="005E6950" w:rsidP="003343E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6237" w:type="dxa"/>
            <w:vAlign w:val="bottom"/>
          </w:tcPr>
          <w:p w14:paraId="74B74B41" w14:textId="2A0B1E18" w:rsidR="005E6950" w:rsidRPr="00317C31" w:rsidRDefault="00764490" w:rsidP="003343E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Cs w:val="24"/>
                <w:lang w:val="en-US"/>
              </w:rPr>
            </w:pPr>
            <w:r w:rsidRPr="00317C31">
              <w:rPr>
                <w:rFonts w:ascii="Arial" w:hAnsi="Arial" w:cs="Arial"/>
                <w:b/>
                <w:szCs w:val="24"/>
              </w:rPr>
              <w:t>Kaufmännische</w:t>
            </w:r>
            <w:r w:rsidR="00B60BCA">
              <w:rPr>
                <w:rFonts w:ascii="Arial" w:hAnsi="Arial" w:cs="Arial"/>
                <w:b/>
                <w:szCs w:val="24"/>
              </w:rPr>
              <w:t xml:space="preserve"> </w:t>
            </w:r>
            <w:r w:rsidR="00FB1402">
              <w:rPr>
                <w:rFonts w:ascii="Arial" w:hAnsi="Arial" w:cs="Arial"/>
                <w:b/>
                <w:szCs w:val="24"/>
              </w:rPr>
              <w:t>Mitarbeit</w:t>
            </w:r>
          </w:p>
        </w:tc>
        <w:tc>
          <w:tcPr>
            <w:tcW w:w="1984" w:type="dxa"/>
            <w:vAlign w:val="bottom"/>
          </w:tcPr>
          <w:p w14:paraId="2CB21DEB" w14:textId="6EE76C2C" w:rsidR="005E6950" w:rsidRPr="00656A99" w:rsidRDefault="00D6467C" w:rsidP="00D6467C">
            <w:pPr>
              <w:pStyle w:val="Bullets"/>
              <w:numPr>
                <w:ilvl w:val="0"/>
                <w:numId w:val="0"/>
              </w:num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764490" w:rsidRPr="00656A99">
              <w:rPr>
                <w:rFonts w:ascii="Arial" w:hAnsi="Arial" w:cs="Arial"/>
              </w:rPr>
              <w:t xml:space="preserve">09.2024 </w:t>
            </w:r>
            <w:r w:rsidR="00CA1A7E" w:rsidRPr="00CA1A7E">
              <w:rPr>
                <w:rFonts w:ascii="Arial" w:hAnsi="Arial" w:cs="Arial"/>
              </w:rPr>
              <w:t>–</w:t>
            </w:r>
            <w:r w:rsidR="00E33312" w:rsidRPr="00656A99">
              <w:rPr>
                <w:rFonts w:ascii="Arial" w:hAnsi="Arial" w:cs="Arial"/>
              </w:rPr>
              <w:t xml:space="preserve"> </w:t>
            </w:r>
            <w:r w:rsidR="00764490" w:rsidRPr="00656A99">
              <w:rPr>
                <w:rFonts w:ascii="Arial" w:hAnsi="Arial" w:cs="Arial"/>
              </w:rPr>
              <w:t>12.202</w:t>
            </w:r>
            <w:r w:rsidR="000003A9" w:rsidRPr="00656A99">
              <w:rPr>
                <w:rFonts w:ascii="Arial" w:hAnsi="Arial" w:cs="Arial"/>
              </w:rPr>
              <w:t>4</w:t>
            </w:r>
          </w:p>
        </w:tc>
      </w:tr>
      <w:tr w:rsidR="005E6950" w:rsidRPr="00B9145A" w14:paraId="7C4155D6" w14:textId="77777777" w:rsidTr="00252B2D">
        <w:trPr>
          <w:trHeight w:val="113"/>
        </w:trPr>
        <w:tc>
          <w:tcPr>
            <w:tcW w:w="1560" w:type="dxa"/>
          </w:tcPr>
          <w:p w14:paraId="6E408002" w14:textId="77777777" w:rsidR="005E6950" w:rsidRPr="00532F11" w:rsidRDefault="005E6950" w:rsidP="003343E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4"/>
                <w:szCs w:val="14"/>
                <w:lang w:val="de-AT"/>
              </w:rPr>
            </w:pPr>
          </w:p>
        </w:tc>
        <w:tc>
          <w:tcPr>
            <w:tcW w:w="8221" w:type="dxa"/>
            <w:gridSpan w:val="2"/>
          </w:tcPr>
          <w:p w14:paraId="3658805E" w14:textId="62DC2015" w:rsidR="00302297" w:rsidRPr="00302297" w:rsidRDefault="000576FD" w:rsidP="00302297">
            <w:pPr>
              <w:pStyle w:val="Bullets"/>
              <w:rPr>
                <w:rFonts w:ascii="Arial" w:hAnsi="Arial" w:cs="Arial"/>
                <w:sz w:val="21"/>
                <w:szCs w:val="21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21"/>
                <w:szCs w:val="21"/>
                <w:lang w:val="de-AT"/>
              </w:rPr>
              <w:t xml:space="preserve">Einblick in interne Unternehmensprozesse sowie Unterstützung im Rechnungswesen und der </w:t>
            </w:r>
            <w:r w:rsidR="00D32482">
              <w:rPr>
                <w:rFonts w:ascii="Arial" w:hAnsi="Arial" w:cs="Arial"/>
                <w:i w:val="0"/>
                <w:iCs w:val="0"/>
                <w:sz w:val="21"/>
                <w:szCs w:val="21"/>
                <w:lang w:val="de-AT"/>
              </w:rPr>
              <w:t>Kunden</w:t>
            </w:r>
            <w:r>
              <w:rPr>
                <w:rFonts w:ascii="Arial" w:hAnsi="Arial" w:cs="Arial"/>
                <w:i w:val="0"/>
                <w:iCs w:val="0"/>
                <w:sz w:val="21"/>
                <w:szCs w:val="21"/>
                <w:lang w:val="de-AT"/>
              </w:rPr>
              <w:t>kommunikation</w:t>
            </w:r>
          </w:p>
        </w:tc>
      </w:tr>
      <w:tr w:rsidR="00252B2D" w:rsidRPr="00B9145A" w14:paraId="78A7831C" w14:textId="77777777" w:rsidTr="00252B2D">
        <w:trPr>
          <w:trHeight w:val="340"/>
        </w:trPr>
        <w:tc>
          <w:tcPr>
            <w:tcW w:w="1560" w:type="dxa"/>
          </w:tcPr>
          <w:p w14:paraId="57AFC771" w14:textId="77777777" w:rsidR="00252B2D" w:rsidRPr="00532F11" w:rsidRDefault="00252B2D" w:rsidP="003343E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4"/>
                <w:szCs w:val="14"/>
                <w:lang w:val="de-AT"/>
              </w:rPr>
            </w:pPr>
          </w:p>
        </w:tc>
        <w:tc>
          <w:tcPr>
            <w:tcW w:w="6237" w:type="dxa"/>
            <w:vAlign w:val="bottom"/>
          </w:tcPr>
          <w:p w14:paraId="7247DBC2" w14:textId="4311B3AA" w:rsidR="00252B2D" w:rsidRPr="00252B2D" w:rsidRDefault="00252B2D" w:rsidP="00252B2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Cs w:val="24"/>
              </w:rPr>
            </w:pPr>
            <w:r w:rsidRPr="00252B2D">
              <w:rPr>
                <w:rFonts w:ascii="Arial" w:hAnsi="Arial" w:cs="Arial"/>
                <w:b/>
                <w:i w:val="0"/>
                <w:iCs w:val="0"/>
                <w:szCs w:val="24"/>
              </w:rPr>
              <w:t>Südwest Security GmbH</w:t>
            </w:r>
            <w:r>
              <w:rPr>
                <w:rFonts w:ascii="Arial" w:hAnsi="Arial" w:cs="Arial"/>
                <w:b/>
                <w:i w:val="0"/>
                <w:iCs w:val="0"/>
                <w:szCs w:val="24"/>
              </w:rPr>
              <w:t xml:space="preserve"> </w:t>
            </w:r>
            <w:r w:rsidR="00697C65">
              <w:rPr>
                <w:rFonts w:ascii="Arial" w:hAnsi="Arial" w:cs="Arial"/>
                <w:b/>
                <w:i w:val="0"/>
                <w:iCs w:val="0"/>
                <w:szCs w:val="24"/>
              </w:rPr>
              <w:t>– Minijo</w:t>
            </w:r>
            <w:r w:rsidR="00A46A5C">
              <w:rPr>
                <w:rFonts w:ascii="Arial" w:hAnsi="Arial" w:cs="Arial"/>
                <w:b/>
                <w:i w:val="0"/>
                <w:iCs w:val="0"/>
                <w:szCs w:val="24"/>
              </w:rPr>
              <w:t>b als Servicekraft</w:t>
            </w:r>
          </w:p>
        </w:tc>
        <w:tc>
          <w:tcPr>
            <w:tcW w:w="1984" w:type="dxa"/>
            <w:vAlign w:val="bottom"/>
          </w:tcPr>
          <w:p w14:paraId="0D83141E" w14:textId="6A2A0161" w:rsidR="00252B2D" w:rsidRPr="00252B2D" w:rsidRDefault="00252B2D" w:rsidP="00252B2D">
            <w:pPr>
              <w:pStyle w:val="Bullets"/>
              <w:numPr>
                <w:ilvl w:val="0"/>
                <w:numId w:val="0"/>
              </w:numPr>
              <w:jc w:val="center"/>
              <w:rPr>
                <w:rFonts w:ascii="Arial" w:hAnsi="Arial" w:cs="Arial"/>
                <w:bCs/>
                <w:i w:val="0"/>
                <w:iCs w:val="0"/>
                <w:szCs w:val="24"/>
              </w:rPr>
            </w:pPr>
            <w:r>
              <w:rPr>
                <w:rFonts w:ascii="Arial" w:hAnsi="Arial" w:cs="Arial"/>
              </w:rPr>
              <w:t xml:space="preserve">  </w:t>
            </w:r>
            <w:r w:rsidRPr="00252B2D">
              <w:rPr>
                <w:rFonts w:ascii="Arial" w:hAnsi="Arial" w:cs="Arial"/>
              </w:rPr>
              <w:t>05.2023 – 03.2025</w:t>
            </w:r>
          </w:p>
        </w:tc>
      </w:tr>
      <w:tr w:rsidR="00252B2D" w:rsidRPr="00B9145A" w14:paraId="747B79F9" w14:textId="77777777" w:rsidTr="00252B2D">
        <w:trPr>
          <w:trHeight w:val="113"/>
        </w:trPr>
        <w:tc>
          <w:tcPr>
            <w:tcW w:w="1560" w:type="dxa"/>
          </w:tcPr>
          <w:p w14:paraId="47BACDF2" w14:textId="77777777" w:rsidR="00252B2D" w:rsidRPr="00532F11" w:rsidRDefault="00252B2D" w:rsidP="00252B2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4"/>
                <w:szCs w:val="14"/>
                <w:lang w:val="de-AT"/>
              </w:rPr>
            </w:pPr>
          </w:p>
        </w:tc>
        <w:tc>
          <w:tcPr>
            <w:tcW w:w="8221" w:type="dxa"/>
            <w:gridSpan w:val="2"/>
          </w:tcPr>
          <w:p w14:paraId="647B97CD" w14:textId="1642256E" w:rsidR="00252B2D" w:rsidRDefault="008B543C" w:rsidP="00252B2D">
            <w:pPr>
              <w:pStyle w:val="Bullets"/>
              <w:numPr>
                <w:ilvl w:val="0"/>
                <w:numId w:val="45"/>
              </w:numPr>
              <w:rPr>
                <w:rFonts w:ascii="Arial" w:hAnsi="Arial" w:cs="Arial"/>
                <w:i w:val="0"/>
                <w:iCs w:val="0"/>
                <w:sz w:val="21"/>
                <w:szCs w:val="21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21"/>
                <w:szCs w:val="21"/>
              </w:rPr>
              <w:t>Behördenk</w:t>
            </w:r>
            <w:r w:rsidR="00252B2D" w:rsidRPr="00252B2D">
              <w:rPr>
                <w:rFonts w:ascii="Arial" w:hAnsi="Arial" w:cs="Arial"/>
                <w:i w:val="0"/>
                <w:iCs w:val="0"/>
                <w:sz w:val="21"/>
                <w:szCs w:val="21"/>
              </w:rPr>
              <w:t xml:space="preserve">ommunikation </w:t>
            </w:r>
            <w:r>
              <w:rPr>
                <w:rFonts w:ascii="Arial" w:hAnsi="Arial" w:cs="Arial"/>
                <w:i w:val="0"/>
                <w:iCs w:val="0"/>
                <w:sz w:val="21"/>
                <w:szCs w:val="21"/>
              </w:rPr>
              <w:t xml:space="preserve">&amp; </w:t>
            </w:r>
            <w:r w:rsidR="00252B2D">
              <w:rPr>
                <w:rFonts w:ascii="Arial" w:hAnsi="Arial" w:cs="Arial"/>
                <w:i w:val="0"/>
                <w:iCs w:val="0"/>
                <w:sz w:val="21"/>
                <w:szCs w:val="21"/>
              </w:rPr>
              <w:t xml:space="preserve">Kundenunterstützung </w:t>
            </w:r>
            <w:r w:rsidR="00252B2D" w:rsidRPr="00252B2D">
              <w:rPr>
                <w:rFonts w:ascii="Arial" w:hAnsi="Arial" w:cs="Arial"/>
                <w:i w:val="0"/>
                <w:iCs w:val="0"/>
                <w:sz w:val="21"/>
                <w:szCs w:val="21"/>
              </w:rPr>
              <w:t xml:space="preserve">für </w:t>
            </w:r>
            <w:r>
              <w:rPr>
                <w:rFonts w:ascii="Arial" w:hAnsi="Arial" w:cs="Arial"/>
                <w:i w:val="0"/>
                <w:iCs w:val="0"/>
                <w:sz w:val="21"/>
                <w:szCs w:val="21"/>
              </w:rPr>
              <w:t>optimale Veranstaltungen</w:t>
            </w:r>
          </w:p>
        </w:tc>
      </w:tr>
      <w:tr w:rsidR="00252B2D" w:rsidRPr="00317C31" w14:paraId="1DE8FAE9" w14:textId="77777777" w:rsidTr="00252B2D">
        <w:trPr>
          <w:trHeight w:val="340"/>
        </w:trPr>
        <w:tc>
          <w:tcPr>
            <w:tcW w:w="1560" w:type="dxa"/>
            <w:tcBorders>
              <w:top w:val="single" w:sz="4" w:space="0" w:color="auto"/>
            </w:tcBorders>
            <w:vAlign w:val="bottom"/>
          </w:tcPr>
          <w:p w14:paraId="4B0B9ABB" w14:textId="506EBD8D" w:rsidR="00252B2D" w:rsidRPr="00BF6780" w:rsidRDefault="00252B2D" w:rsidP="00252B2D">
            <w:pPr>
              <w:pStyle w:val="Ort"/>
              <w:jc w:val="left"/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</w:rPr>
            </w:pPr>
            <w:r w:rsidRPr="00BF6780"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</w:rPr>
              <w:t>E</w:t>
            </w:r>
            <w:r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</w:rPr>
              <w:t>HRENAMT</w:t>
            </w:r>
          </w:p>
        </w:tc>
        <w:tc>
          <w:tcPr>
            <w:tcW w:w="6237" w:type="dxa"/>
            <w:tcBorders>
              <w:top w:val="single" w:sz="4" w:space="0" w:color="auto"/>
            </w:tcBorders>
            <w:vAlign w:val="bottom"/>
          </w:tcPr>
          <w:p w14:paraId="173BE542" w14:textId="0363FF86" w:rsidR="00252B2D" w:rsidRPr="00317C31" w:rsidRDefault="00252B2D" w:rsidP="00252B2D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</w:rPr>
            </w:pPr>
            <w:r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</w:rPr>
              <w:t xml:space="preserve">Caritas Fils-Neckar-Alb (Projekt </w:t>
            </w:r>
            <w:r w:rsidRPr="006B3665">
              <w:rPr>
                <w:rFonts w:ascii="Arial" w:hAnsi="Arial" w:cs="Arial"/>
                <w:b/>
                <w:bCs/>
                <w:smallCaps w:val="0"/>
                <w:sz w:val="22"/>
              </w:rPr>
              <w:t>Chancenschenker</w:t>
            </w:r>
            <w:r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</w:rPr>
              <w:t>)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vAlign w:val="bottom"/>
          </w:tcPr>
          <w:p w14:paraId="6FD6C8F9" w14:textId="0A3811D9" w:rsidR="00252B2D" w:rsidRPr="00656A99" w:rsidRDefault="00252B2D" w:rsidP="00252B2D">
            <w:pPr>
              <w:pStyle w:val="Ort"/>
              <w:rPr>
                <w:rFonts w:ascii="Arial" w:hAnsi="Arial" w:cs="Arial"/>
                <w:bCs/>
                <w:i w:val="0"/>
                <w:iCs/>
                <w:smallCaps w:val="0"/>
                <w:sz w:val="22"/>
              </w:rPr>
            </w:pPr>
            <w:r>
              <w:rPr>
                <w:rFonts w:ascii="Arial" w:hAnsi="Arial" w:cs="Arial"/>
                <w:bCs/>
                <w:i w:val="0"/>
                <w:iCs/>
                <w:smallCaps w:val="0"/>
                <w:sz w:val="22"/>
              </w:rPr>
              <w:t>Esslingen (BW)</w:t>
            </w:r>
          </w:p>
        </w:tc>
      </w:tr>
      <w:tr w:rsidR="00252B2D" w:rsidRPr="00317C31" w14:paraId="339D7799" w14:textId="77777777" w:rsidTr="00252B2D">
        <w:trPr>
          <w:trHeight w:val="20"/>
        </w:trPr>
        <w:tc>
          <w:tcPr>
            <w:tcW w:w="1560" w:type="dxa"/>
            <w:vAlign w:val="bottom"/>
          </w:tcPr>
          <w:p w14:paraId="7CBC43ED" w14:textId="77777777" w:rsidR="00252B2D" w:rsidRPr="00BF6780" w:rsidRDefault="00252B2D" w:rsidP="00252B2D">
            <w:pPr>
              <w:pStyle w:val="Ort"/>
              <w:jc w:val="left"/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</w:rPr>
            </w:pPr>
          </w:p>
        </w:tc>
        <w:tc>
          <w:tcPr>
            <w:tcW w:w="6237" w:type="dxa"/>
            <w:vAlign w:val="bottom"/>
          </w:tcPr>
          <w:p w14:paraId="5D86C678" w14:textId="0F8812E8" w:rsidR="00252B2D" w:rsidRPr="00317C31" w:rsidRDefault="00252B2D" w:rsidP="00252B2D">
            <w:pPr>
              <w:pStyle w:val="Beschreibung"/>
              <w:rPr>
                <w:rFonts w:ascii="Arial" w:hAnsi="Arial" w:cs="Arial"/>
                <w:b/>
                <w:bCs/>
                <w:i/>
                <w:iCs/>
                <w:smallCaps/>
              </w:rPr>
            </w:pPr>
            <w:r w:rsidRPr="006B3665">
              <w:rPr>
                <w:rFonts w:ascii="Arial" w:hAnsi="Arial" w:cs="Arial"/>
                <w:b/>
                <w:i/>
                <w:iCs/>
              </w:rPr>
              <w:t>Ehrenamtlicher Mentor und Pate</w:t>
            </w:r>
          </w:p>
        </w:tc>
        <w:tc>
          <w:tcPr>
            <w:tcW w:w="1984" w:type="dxa"/>
            <w:vAlign w:val="bottom"/>
          </w:tcPr>
          <w:p w14:paraId="1678CEAD" w14:textId="1EFACE69" w:rsidR="00252B2D" w:rsidRPr="006B3665" w:rsidRDefault="00252B2D" w:rsidP="00252B2D">
            <w:pPr>
              <w:pStyle w:val="Ort"/>
              <w:rPr>
                <w:rFonts w:ascii="Arial" w:hAnsi="Arial" w:cs="Arial"/>
                <w:bCs/>
                <w:smallCaps w:val="0"/>
                <w:sz w:val="22"/>
              </w:rPr>
            </w:pPr>
            <w:r w:rsidRPr="006B3665">
              <w:rPr>
                <w:rFonts w:ascii="Arial" w:hAnsi="Arial" w:cs="Arial"/>
                <w:bCs/>
                <w:smallCaps w:val="0"/>
                <w:sz w:val="22"/>
              </w:rPr>
              <w:t>11.2025 – heute</w:t>
            </w:r>
          </w:p>
        </w:tc>
      </w:tr>
      <w:tr w:rsidR="00252B2D" w:rsidRPr="00317C31" w14:paraId="266403DD" w14:textId="77777777" w:rsidTr="00252B2D">
        <w:trPr>
          <w:trHeight w:val="340"/>
        </w:trPr>
        <w:tc>
          <w:tcPr>
            <w:tcW w:w="1560" w:type="dxa"/>
            <w:vAlign w:val="bottom"/>
          </w:tcPr>
          <w:p w14:paraId="20BE502B" w14:textId="77777777" w:rsidR="00252B2D" w:rsidRPr="00BF6780" w:rsidRDefault="00252B2D" w:rsidP="00252B2D">
            <w:pPr>
              <w:pStyle w:val="Ort"/>
              <w:jc w:val="left"/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</w:rPr>
            </w:pPr>
          </w:p>
        </w:tc>
        <w:tc>
          <w:tcPr>
            <w:tcW w:w="8221" w:type="dxa"/>
            <w:gridSpan w:val="2"/>
            <w:vAlign w:val="bottom"/>
          </w:tcPr>
          <w:p w14:paraId="7042696E" w14:textId="6FF03C6D" w:rsidR="00252B2D" w:rsidRDefault="00252B2D" w:rsidP="00252B2D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</w:pPr>
            <w:r w:rsidRPr="006B3665"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  <w:t>Übernahme einer festen 1:1-Patenschaft zur gezielten schulischen</w:t>
            </w:r>
            <w:r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  <w:t xml:space="preserve"> &amp; </w:t>
            </w:r>
            <w:r w:rsidRPr="006B3665"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  <w:t>sprachlichen Förderung eines strukturell benachteiligten</w:t>
            </w:r>
            <w:r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  <w:t xml:space="preserve"> Kindes</w:t>
            </w:r>
          </w:p>
          <w:p w14:paraId="3360DF51" w14:textId="6E4B0686" w:rsidR="00252B2D" w:rsidRPr="006B3665" w:rsidRDefault="00252B2D" w:rsidP="00252B2D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</w:pPr>
            <w:r w:rsidRPr="006B3665">
              <w:rPr>
                <w:rFonts w:ascii="Arial" w:hAnsi="Arial" w:cs="Arial"/>
                <w:bCs/>
                <w:i w:val="0"/>
                <w:sz w:val="21"/>
                <w:szCs w:val="21"/>
              </w:rPr>
              <w:t>Eigenverantwortliche Planung und Durchführung wöchentlicher Aktivitäten zum nachhaltigen Aufbau sozialer Kompetenzen und persönlicher Resilienz</w:t>
            </w:r>
          </w:p>
        </w:tc>
      </w:tr>
      <w:tr w:rsidR="00252B2D" w:rsidRPr="00B23825" w14:paraId="071AFEA9" w14:textId="77777777" w:rsidTr="00252B2D">
        <w:trPr>
          <w:trHeight w:val="340"/>
        </w:trPr>
        <w:tc>
          <w:tcPr>
            <w:tcW w:w="1560" w:type="dxa"/>
            <w:vAlign w:val="bottom"/>
          </w:tcPr>
          <w:p w14:paraId="1EAA2BAE" w14:textId="77777777" w:rsidR="00252B2D" w:rsidRPr="00BF6780" w:rsidRDefault="00252B2D" w:rsidP="00252B2D">
            <w:pPr>
              <w:pStyle w:val="Ort"/>
              <w:jc w:val="left"/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</w:rPr>
            </w:pPr>
          </w:p>
        </w:tc>
        <w:tc>
          <w:tcPr>
            <w:tcW w:w="6237" w:type="dxa"/>
            <w:vAlign w:val="bottom"/>
          </w:tcPr>
          <w:p w14:paraId="7708A4D3" w14:textId="77777777" w:rsidR="00252B2D" w:rsidRPr="006B3665" w:rsidRDefault="00252B2D" w:rsidP="00252B2D">
            <w:pPr>
              <w:pStyle w:val="Ort"/>
              <w:jc w:val="left"/>
              <w:rPr>
                <w:rFonts w:ascii="Arial" w:hAnsi="Arial" w:cs="Arial"/>
                <w:bCs/>
                <w:i w:val="0"/>
                <w:iCs/>
                <w:sz w:val="21"/>
                <w:szCs w:val="21"/>
              </w:rPr>
            </w:pPr>
            <w:r w:rsidRPr="00B23825"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</w:rPr>
              <w:t>Sprachgruppe Weststadt</w:t>
            </w:r>
          </w:p>
        </w:tc>
        <w:tc>
          <w:tcPr>
            <w:tcW w:w="1984" w:type="dxa"/>
            <w:vAlign w:val="bottom"/>
          </w:tcPr>
          <w:p w14:paraId="015A7A85" w14:textId="58AD11EB" w:rsidR="00252B2D" w:rsidRPr="00B23825" w:rsidRDefault="00252B2D" w:rsidP="00252B2D">
            <w:pPr>
              <w:pStyle w:val="Ort"/>
              <w:rPr>
                <w:rFonts w:ascii="Arial" w:hAnsi="Arial" w:cs="Arial"/>
                <w:bCs/>
                <w:i w:val="0"/>
                <w:iCs/>
                <w:smallCaps w:val="0"/>
                <w:sz w:val="22"/>
              </w:rPr>
            </w:pPr>
            <w:r w:rsidRPr="00B23825">
              <w:rPr>
                <w:rFonts w:ascii="Arial" w:hAnsi="Arial" w:cs="Arial"/>
                <w:bCs/>
                <w:i w:val="0"/>
                <w:iCs/>
                <w:smallCaps w:val="0"/>
                <w:sz w:val="22"/>
              </w:rPr>
              <w:t>Esslingen (BW)</w:t>
            </w:r>
          </w:p>
        </w:tc>
      </w:tr>
      <w:tr w:rsidR="00252B2D" w:rsidRPr="00B23825" w14:paraId="3780B876" w14:textId="77777777" w:rsidTr="00252B2D">
        <w:trPr>
          <w:trHeight w:val="20"/>
        </w:trPr>
        <w:tc>
          <w:tcPr>
            <w:tcW w:w="1560" w:type="dxa"/>
            <w:vAlign w:val="bottom"/>
          </w:tcPr>
          <w:p w14:paraId="5C6E401D" w14:textId="77777777" w:rsidR="00252B2D" w:rsidRPr="00BF6780" w:rsidRDefault="00252B2D" w:rsidP="00252B2D">
            <w:pPr>
              <w:pStyle w:val="Ort"/>
              <w:jc w:val="left"/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</w:rPr>
            </w:pPr>
          </w:p>
        </w:tc>
        <w:tc>
          <w:tcPr>
            <w:tcW w:w="6237" w:type="dxa"/>
            <w:vAlign w:val="bottom"/>
          </w:tcPr>
          <w:p w14:paraId="30CA4D7D" w14:textId="29CE6711" w:rsidR="00252B2D" w:rsidRPr="006B3665" w:rsidRDefault="00252B2D" w:rsidP="00252B2D">
            <w:pPr>
              <w:pStyle w:val="Beschreibung"/>
              <w:rPr>
                <w:rFonts w:ascii="Arial" w:hAnsi="Arial" w:cs="Arial"/>
                <w:bCs/>
                <w:i/>
                <w:iCs/>
                <w:sz w:val="21"/>
                <w:szCs w:val="21"/>
              </w:rPr>
            </w:pPr>
            <w:r w:rsidRPr="00B23825">
              <w:rPr>
                <w:rFonts w:ascii="Arial" w:hAnsi="Arial" w:cs="Arial"/>
                <w:b/>
                <w:i/>
                <w:iCs/>
              </w:rPr>
              <w:t>Ehrenamtliche</w:t>
            </w:r>
            <w:r>
              <w:rPr>
                <w:rFonts w:ascii="Arial" w:hAnsi="Arial" w:cs="Arial"/>
                <w:b/>
                <w:i/>
                <w:iCs/>
              </w:rPr>
              <w:t xml:space="preserve"> Lehrkraft &amp; </w:t>
            </w:r>
            <w:r w:rsidRPr="00B23825">
              <w:rPr>
                <w:rFonts w:ascii="Arial" w:hAnsi="Arial" w:cs="Arial"/>
                <w:b/>
                <w:i/>
                <w:iCs/>
              </w:rPr>
              <w:t>Sprachvermittler</w:t>
            </w:r>
          </w:p>
        </w:tc>
        <w:tc>
          <w:tcPr>
            <w:tcW w:w="1984" w:type="dxa"/>
            <w:vAlign w:val="bottom"/>
          </w:tcPr>
          <w:p w14:paraId="0C9E7F27" w14:textId="24CFFCF1" w:rsidR="00252B2D" w:rsidRPr="00B23825" w:rsidRDefault="00252B2D" w:rsidP="00252B2D">
            <w:pPr>
              <w:pStyle w:val="Ort"/>
              <w:rPr>
                <w:rFonts w:ascii="Arial" w:hAnsi="Arial" w:cs="Arial"/>
                <w:bCs/>
                <w:smallCaps w:val="0"/>
                <w:sz w:val="22"/>
              </w:rPr>
            </w:pPr>
            <w:r>
              <w:rPr>
                <w:rFonts w:ascii="Arial" w:hAnsi="Arial" w:cs="Arial"/>
                <w:bCs/>
                <w:smallCaps w:val="0"/>
                <w:sz w:val="22"/>
              </w:rPr>
              <w:t>11</w:t>
            </w:r>
            <w:r w:rsidRPr="00B23825">
              <w:rPr>
                <w:rFonts w:ascii="Arial" w:hAnsi="Arial" w:cs="Arial"/>
                <w:bCs/>
                <w:smallCaps w:val="0"/>
                <w:sz w:val="22"/>
              </w:rPr>
              <w:t>.202</w:t>
            </w:r>
            <w:r>
              <w:rPr>
                <w:rFonts w:ascii="Arial" w:hAnsi="Arial" w:cs="Arial"/>
                <w:bCs/>
                <w:smallCaps w:val="0"/>
                <w:sz w:val="22"/>
              </w:rPr>
              <w:t>5</w:t>
            </w:r>
            <w:r w:rsidRPr="00B23825">
              <w:rPr>
                <w:rFonts w:ascii="Arial" w:hAnsi="Arial" w:cs="Arial"/>
                <w:bCs/>
                <w:smallCaps w:val="0"/>
                <w:sz w:val="22"/>
              </w:rPr>
              <w:t xml:space="preserve"> – heute</w:t>
            </w:r>
          </w:p>
        </w:tc>
      </w:tr>
      <w:tr w:rsidR="00252B2D" w:rsidRPr="00317C31" w14:paraId="65390C80" w14:textId="77777777" w:rsidTr="00252B2D">
        <w:trPr>
          <w:trHeight w:val="340"/>
        </w:trPr>
        <w:tc>
          <w:tcPr>
            <w:tcW w:w="1560" w:type="dxa"/>
            <w:vAlign w:val="bottom"/>
          </w:tcPr>
          <w:p w14:paraId="522D9762" w14:textId="77777777" w:rsidR="00252B2D" w:rsidRPr="00BF6780" w:rsidRDefault="00252B2D" w:rsidP="00252B2D">
            <w:pPr>
              <w:pStyle w:val="Ort"/>
              <w:jc w:val="left"/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</w:rPr>
            </w:pPr>
          </w:p>
        </w:tc>
        <w:tc>
          <w:tcPr>
            <w:tcW w:w="8221" w:type="dxa"/>
            <w:gridSpan w:val="2"/>
            <w:vAlign w:val="bottom"/>
          </w:tcPr>
          <w:p w14:paraId="0272B4FF" w14:textId="05974E3C" w:rsidR="00252B2D" w:rsidRDefault="00252B2D" w:rsidP="00252B2D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</w:pPr>
            <w:r w:rsidRPr="009566DA"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  <w:t>Durchführung wöchentlicher Sprachtreffs (</w:t>
            </w:r>
            <w:r w:rsidR="00B63EEB"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  <w:t xml:space="preserve">Sprachniveau: </w:t>
            </w:r>
            <w:r w:rsidRPr="009566DA"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  <w:t>A2-B1) zur aktiven Förderung der sprachlichen, gesellschaftlichen und beruflichen Integration</w:t>
            </w:r>
          </w:p>
          <w:p w14:paraId="3A157BBE" w14:textId="280A9DAB" w:rsidR="00252B2D" w:rsidRPr="006B3665" w:rsidRDefault="00252B2D" w:rsidP="00252B2D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</w:pPr>
            <w:r w:rsidRPr="009566DA"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  <w:t>Moderation von Konversationsrunden sowie empathische Begleitung der Geflüchteten durch interkulturellen Austausch auf Augenhöhe</w:t>
            </w:r>
          </w:p>
        </w:tc>
      </w:tr>
      <w:tr w:rsidR="00252B2D" w:rsidRPr="00B9145A" w14:paraId="2B257790" w14:textId="77777777" w:rsidTr="00252B2D">
        <w:trPr>
          <w:trHeight w:val="340"/>
        </w:trPr>
        <w:tc>
          <w:tcPr>
            <w:tcW w:w="1560" w:type="dxa"/>
            <w:tcBorders>
              <w:top w:val="single" w:sz="4" w:space="0" w:color="auto"/>
            </w:tcBorders>
            <w:vAlign w:val="bottom"/>
          </w:tcPr>
          <w:p w14:paraId="4CD0956F" w14:textId="30220E15" w:rsidR="00252B2D" w:rsidRPr="00532F11" w:rsidRDefault="00252B2D" w:rsidP="00252B2D">
            <w:pPr>
              <w:rPr>
                <w:rFonts w:ascii="Arial" w:hAnsi="Arial" w:cs="Arial"/>
                <w:sz w:val="16"/>
                <w:szCs w:val="16"/>
              </w:rPr>
            </w:pPr>
            <w:r w:rsidRPr="00C02EFB">
              <w:rPr>
                <w:rFonts w:ascii="Arial" w:hAnsi="Arial" w:cs="Arial"/>
                <w:b/>
                <w:smallCaps/>
              </w:rPr>
              <w:t>SONSTIGES</w:t>
            </w:r>
          </w:p>
        </w:tc>
        <w:tc>
          <w:tcPr>
            <w:tcW w:w="8221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51A150D1" w:rsidR="00252B2D" w:rsidRPr="00C02EFB" w:rsidRDefault="00252B2D" w:rsidP="00252B2D">
            <w:pPr>
              <w:rPr>
                <w:rFonts w:ascii="Arial" w:hAnsi="Arial" w:cs="Arial"/>
                <w:sz w:val="21"/>
                <w:szCs w:val="21"/>
                <w:lang w:val="de-AT"/>
              </w:rPr>
            </w:pPr>
            <w:r w:rsidRPr="00C02EFB">
              <w:rPr>
                <w:rFonts w:ascii="Arial" w:hAnsi="Arial" w:cs="Arial"/>
                <w:b/>
                <w:bCs/>
                <w:color w:val="000000"/>
                <w:lang w:val="de-AT"/>
              </w:rPr>
              <w:t>Sprachen:</w:t>
            </w:r>
            <w:r w:rsidRPr="00C02EFB">
              <w:rPr>
                <w:rFonts w:ascii="Arial" w:hAnsi="Arial" w:cs="Arial"/>
                <w:color w:val="000000"/>
                <w:sz w:val="21"/>
                <w:szCs w:val="21"/>
                <w:lang w:val="de-AT"/>
              </w:rPr>
              <w:t xml:space="preserve"> Deutsch </w:t>
            </w:r>
            <w:r w:rsidRPr="009A60D0">
              <w:rPr>
                <w:rFonts w:ascii="Arial" w:hAnsi="Arial" w:cs="Arial"/>
                <w:color w:val="000000"/>
                <w:sz w:val="21"/>
                <w:szCs w:val="21"/>
                <w:lang w:val="de-AT"/>
              </w:rPr>
              <w:t>(Muttersprache)</w:t>
            </w:r>
            <w:r w:rsidRPr="00C02EFB">
              <w:rPr>
                <w:rFonts w:ascii="Arial" w:hAnsi="Arial" w:cs="Arial"/>
                <w:color w:val="000000"/>
                <w:sz w:val="21"/>
                <w:szCs w:val="21"/>
                <w:lang w:val="de-AT"/>
              </w:rPr>
              <w:t xml:space="preserve">, Englisch </w:t>
            </w:r>
            <w:r>
              <w:rPr>
                <w:rFonts w:ascii="Arial" w:hAnsi="Arial" w:cs="Arial"/>
                <w:color w:val="000000"/>
                <w:sz w:val="21"/>
                <w:szCs w:val="21"/>
                <w:lang w:val="de-AT"/>
              </w:rPr>
              <w:t>C1, Spanisch A1</w:t>
            </w:r>
          </w:p>
        </w:tc>
      </w:tr>
      <w:tr w:rsidR="00252B2D" w:rsidRPr="00B9145A" w14:paraId="45706C3F" w14:textId="77777777" w:rsidTr="00252B2D">
        <w:trPr>
          <w:trHeight w:val="20"/>
        </w:trPr>
        <w:tc>
          <w:tcPr>
            <w:tcW w:w="1560" w:type="dxa"/>
          </w:tcPr>
          <w:p w14:paraId="501F0D19" w14:textId="4631B251" w:rsidR="00252B2D" w:rsidRPr="00532F11" w:rsidRDefault="00252B2D" w:rsidP="00252B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21" w:type="dxa"/>
            <w:gridSpan w:val="2"/>
            <w:vAlign w:val="bottom"/>
          </w:tcPr>
          <w:p w14:paraId="60CA2168" w14:textId="21D9BB9D" w:rsidR="00252B2D" w:rsidRPr="00D87F8C" w:rsidRDefault="00252B2D" w:rsidP="00252B2D">
            <w:pPr>
              <w:rPr>
                <w:rFonts w:ascii="Arial" w:hAnsi="Arial" w:cs="Arial"/>
                <w:i/>
                <w:iCs/>
                <w:color w:val="000000"/>
              </w:rPr>
            </w:pPr>
            <w:r w:rsidRPr="00C02EFB">
              <w:rPr>
                <w:rFonts w:ascii="Arial" w:hAnsi="Arial" w:cs="Arial"/>
                <w:b/>
                <w:bCs/>
              </w:rPr>
              <w:t>Technisch</w:t>
            </w:r>
            <w:r w:rsidRPr="00D87F8C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D87F8C">
              <w:rPr>
                <w:rFonts w:ascii="Arial" w:hAnsi="Arial" w:cs="Arial"/>
              </w:rPr>
              <w:t xml:space="preserve"> </w:t>
            </w:r>
            <w:r w:rsidRPr="000576FD">
              <w:rPr>
                <w:rFonts w:ascii="Arial" w:hAnsi="Arial" w:cs="Arial"/>
                <w:sz w:val="21"/>
                <w:szCs w:val="21"/>
              </w:rPr>
              <w:t>MS Office (insb. Excel: Pivot, SVERWEIS</w:t>
            </w:r>
            <w:r>
              <w:rPr>
                <w:rFonts w:ascii="Arial" w:hAnsi="Arial" w:cs="Arial"/>
                <w:sz w:val="21"/>
                <w:szCs w:val="21"/>
              </w:rPr>
              <w:t>,</w:t>
            </w:r>
            <w:r w:rsidRPr="000576FD">
              <w:rPr>
                <w:rFonts w:ascii="Arial" w:hAnsi="Arial" w:cs="Arial"/>
                <w:sz w:val="21"/>
                <w:szCs w:val="21"/>
              </w:rPr>
              <w:t xml:space="preserve"> Power</w:t>
            </w:r>
            <w:r>
              <w:rPr>
                <w:rFonts w:ascii="Arial" w:hAnsi="Arial" w:cs="Arial"/>
                <w:sz w:val="21"/>
                <w:szCs w:val="21"/>
              </w:rPr>
              <w:t>P</w:t>
            </w:r>
            <w:r w:rsidRPr="000576FD">
              <w:rPr>
                <w:rFonts w:ascii="Arial" w:hAnsi="Arial" w:cs="Arial"/>
                <w:sz w:val="21"/>
                <w:szCs w:val="21"/>
              </w:rPr>
              <w:t>oin</w:t>
            </w:r>
            <w:r>
              <w:rPr>
                <w:rFonts w:ascii="Arial" w:hAnsi="Arial" w:cs="Arial"/>
                <w:sz w:val="21"/>
                <w:szCs w:val="21"/>
              </w:rPr>
              <w:t>t</w:t>
            </w:r>
            <w:r w:rsidRPr="000576FD">
              <w:rPr>
                <w:rFonts w:ascii="Arial" w:hAnsi="Arial" w:cs="Arial"/>
                <w:sz w:val="21"/>
                <w:szCs w:val="21"/>
              </w:rPr>
              <w:t>)</w:t>
            </w:r>
          </w:p>
        </w:tc>
      </w:tr>
      <w:tr w:rsidR="00252B2D" w:rsidRPr="00B9145A" w14:paraId="70CB01B0" w14:textId="77777777" w:rsidTr="00252B2D">
        <w:trPr>
          <w:trHeight w:val="20"/>
        </w:trPr>
        <w:tc>
          <w:tcPr>
            <w:tcW w:w="1560" w:type="dxa"/>
          </w:tcPr>
          <w:p w14:paraId="70DE0417" w14:textId="29357A1E" w:rsidR="00252B2D" w:rsidRPr="00532F11" w:rsidRDefault="00252B2D" w:rsidP="00252B2D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221" w:type="dxa"/>
            <w:gridSpan w:val="2"/>
            <w:vAlign w:val="bottom"/>
          </w:tcPr>
          <w:p w14:paraId="598C2742" w14:textId="10E89F91" w:rsidR="00252B2D" w:rsidRPr="00DC5068" w:rsidRDefault="00252B2D" w:rsidP="00252B2D">
            <w:pPr>
              <w:rPr>
                <w:rFonts w:ascii="Arial" w:hAnsi="Arial" w:cs="Arial"/>
                <w:color w:val="000000"/>
                <w:sz w:val="2"/>
                <w:szCs w:val="2"/>
                <w:lang w:val="de-AT"/>
              </w:rPr>
            </w:pPr>
            <w:r w:rsidRPr="00C02EFB">
              <w:rPr>
                <w:rFonts w:ascii="Arial" w:hAnsi="Arial" w:cs="Arial"/>
                <w:b/>
                <w:bCs/>
              </w:rPr>
              <w:t>Interessen:</w:t>
            </w:r>
            <w:r w:rsidRPr="00C02EF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A789A">
              <w:rPr>
                <w:rFonts w:ascii="Arial" w:hAnsi="Arial" w:cs="Arial"/>
                <w:color w:val="000000"/>
                <w:sz w:val="21"/>
                <w:szCs w:val="21"/>
                <w:lang w:val="de-AT"/>
              </w:rPr>
              <w:t>Ausdauersport,</w:t>
            </w:r>
            <w:r>
              <w:rPr>
                <w:rFonts w:ascii="Arial" w:hAnsi="Arial" w:cs="Arial"/>
                <w:color w:val="000000"/>
                <w:sz w:val="21"/>
                <w:szCs w:val="21"/>
                <w:lang w:val="de-AT"/>
              </w:rPr>
              <w:t xml:space="preserve"> </w:t>
            </w:r>
            <w:r w:rsidRPr="00C02EFB">
              <w:rPr>
                <w:rFonts w:ascii="Arial" w:hAnsi="Arial" w:cs="Arial"/>
                <w:color w:val="000000"/>
                <w:sz w:val="21"/>
                <w:szCs w:val="21"/>
                <w:lang w:val="de-AT"/>
              </w:rPr>
              <w:t>Kochen</w:t>
            </w:r>
            <w:r>
              <w:rPr>
                <w:rFonts w:ascii="Arial" w:hAnsi="Arial" w:cs="Arial"/>
                <w:color w:val="000000"/>
                <w:sz w:val="21"/>
                <w:szCs w:val="21"/>
                <w:lang w:val="de-AT"/>
              </w:rPr>
              <w:t>, Lesen von Ratgeberbüchern</w:t>
            </w:r>
            <w:r w:rsidRPr="00D87F8C">
              <w:rPr>
                <w:rFonts w:ascii="Arial" w:hAnsi="Arial" w:cs="Arial"/>
                <w:color w:val="000000"/>
                <w:lang w:val="de-AT"/>
              </w:rPr>
              <w:t xml:space="preserve">       </w:t>
            </w:r>
            <w:r w:rsidRPr="00C02EFB">
              <w:rPr>
                <w:rFonts w:ascii="Arial" w:hAnsi="Arial" w:cs="Arial"/>
                <w:color w:val="000000"/>
                <w:sz w:val="21"/>
                <w:szCs w:val="21"/>
                <w:lang w:val="de-AT"/>
              </w:rPr>
              <w:t xml:space="preserve"> </w:t>
            </w:r>
          </w:p>
        </w:tc>
      </w:tr>
      <w:tr w:rsidR="00252B2D" w:rsidRPr="00B9145A" w14:paraId="77E02718" w14:textId="77777777" w:rsidTr="00252B2D">
        <w:trPr>
          <w:trHeight w:val="283"/>
        </w:trPr>
        <w:tc>
          <w:tcPr>
            <w:tcW w:w="1560" w:type="dxa"/>
          </w:tcPr>
          <w:p w14:paraId="7080A578" w14:textId="68812CA2" w:rsidR="00252B2D" w:rsidRPr="00532F11" w:rsidRDefault="00252B2D" w:rsidP="00252B2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44"/>
                <w:szCs w:val="40"/>
              </w:rPr>
              <w:drawing>
                <wp:anchor distT="0" distB="0" distL="114300" distR="114300" simplePos="0" relativeHeight="251661312" behindDoc="0" locked="0" layoutInCell="1" allowOverlap="1" wp14:anchorId="4A1F2771" wp14:editId="446CB719">
                  <wp:simplePos x="0" y="0"/>
                  <wp:positionH relativeFrom="margin">
                    <wp:posOffset>39287</wp:posOffset>
                  </wp:positionH>
                  <wp:positionV relativeFrom="margin">
                    <wp:posOffset>178628</wp:posOffset>
                  </wp:positionV>
                  <wp:extent cx="1155700" cy="672465"/>
                  <wp:effectExtent l="0" t="0" r="6350" b="0"/>
                  <wp:wrapNone/>
                  <wp:docPr id="1699957249" name="Grafik 1" descr="Ein Bild, das Entwurf, Zeichnung, Reihe, Schwarzweiß enthäl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957249" name="Grafik 1" descr="Ein Bild, das Entwurf, Zeichnung, Reihe, Schwarzweiß enthäl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7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221" w:type="dxa"/>
            <w:gridSpan w:val="2"/>
            <w:vAlign w:val="bottom"/>
          </w:tcPr>
          <w:p w14:paraId="7762681B" w14:textId="04A5D24B" w:rsidR="00252B2D" w:rsidRDefault="00252B2D" w:rsidP="00252B2D">
            <w:pPr>
              <w:jc w:val="right"/>
              <w:rPr>
                <w:rFonts w:ascii="Arial" w:hAnsi="Arial" w:cs="Arial"/>
                <w:bCs/>
              </w:rPr>
            </w:pPr>
          </w:p>
          <w:p w14:paraId="151F7A42" w14:textId="77777777" w:rsidR="00252B2D" w:rsidRDefault="00252B2D" w:rsidP="00252B2D">
            <w:pPr>
              <w:ind w:right="-173"/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                                                                                           </w:t>
            </w:r>
          </w:p>
          <w:p w14:paraId="2917EFB0" w14:textId="77777777" w:rsidR="00252B2D" w:rsidRDefault="00252B2D" w:rsidP="00252B2D">
            <w:pPr>
              <w:ind w:right="-173"/>
              <w:jc w:val="right"/>
              <w:rPr>
                <w:rFonts w:ascii="Arial" w:hAnsi="Arial" w:cs="Arial"/>
                <w:bCs/>
              </w:rPr>
            </w:pPr>
          </w:p>
          <w:p w14:paraId="1258E89A" w14:textId="0E58F9A5" w:rsidR="00252B2D" w:rsidRPr="009A54FB" w:rsidRDefault="00252B2D" w:rsidP="00252B2D">
            <w:pPr>
              <w:ind w:right="-173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                                                                                               </w:t>
            </w:r>
            <w:r w:rsidRPr="00670BE7">
              <w:rPr>
                <w:rFonts w:ascii="Arial" w:hAnsi="Arial" w:cs="Arial"/>
                <w:bCs/>
              </w:rPr>
              <w:t xml:space="preserve">Esslingen, </w:t>
            </w:r>
            <w:r>
              <w:rPr>
                <w:rFonts w:ascii="Arial" w:hAnsi="Arial" w:cs="Arial"/>
                <w:bCs/>
              </w:rPr>
              <w:t>12.06</w:t>
            </w:r>
            <w:r w:rsidRPr="00670BE7">
              <w:rPr>
                <w:rFonts w:ascii="Arial" w:hAnsi="Arial" w:cs="Arial"/>
                <w:bCs/>
              </w:rPr>
              <w:t>.202</w:t>
            </w:r>
            <w:r>
              <w:rPr>
                <w:rFonts w:ascii="Arial" w:hAnsi="Arial" w:cs="Arial"/>
                <w:bCs/>
              </w:rPr>
              <w:t>6</w:t>
            </w:r>
          </w:p>
        </w:tc>
      </w:tr>
    </w:tbl>
    <w:p w14:paraId="52AFD800" w14:textId="05C28448" w:rsidR="00723643" w:rsidRPr="0058140D" w:rsidRDefault="00723643" w:rsidP="0058140D">
      <w:pPr>
        <w:tabs>
          <w:tab w:val="left" w:pos="1188"/>
        </w:tabs>
        <w:rPr>
          <w:rFonts w:ascii="Arial" w:hAnsi="Arial" w:cs="Arial"/>
          <w:sz w:val="18"/>
        </w:rPr>
      </w:pPr>
    </w:p>
    <w:sectPr w:rsidR="00723643" w:rsidRPr="0058140D" w:rsidSect="001B5E61">
      <w:footerReference w:type="even" r:id="rId10"/>
      <w:pgSz w:w="11906" w:h="16838"/>
      <w:pgMar w:top="851" w:right="1134" w:bottom="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6CE68" w14:textId="77777777" w:rsidR="005D501E" w:rsidRDefault="005D501E" w:rsidP="00BE053D">
      <w:pPr>
        <w:spacing w:after="0" w:line="240" w:lineRule="auto"/>
      </w:pPr>
      <w:r>
        <w:separator/>
      </w:r>
    </w:p>
  </w:endnote>
  <w:endnote w:type="continuationSeparator" w:id="0">
    <w:p w14:paraId="1F48B44F" w14:textId="77777777" w:rsidR="005D501E" w:rsidRDefault="005D501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A6A59" w14:textId="77777777" w:rsidR="005D501E" w:rsidRDefault="005D501E" w:rsidP="00BE053D">
      <w:pPr>
        <w:spacing w:after="0" w:line="240" w:lineRule="auto"/>
      </w:pPr>
      <w:r>
        <w:separator/>
      </w:r>
    </w:p>
  </w:footnote>
  <w:footnote w:type="continuationSeparator" w:id="0">
    <w:p w14:paraId="07EC5A2F" w14:textId="77777777" w:rsidR="005D501E" w:rsidRDefault="005D501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BE523D"/>
    <w:multiLevelType w:val="hybridMultilevel"/>
    <w:tmpl w:val="87006B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A03B4"/>
    <w:multiLevelType w:val="hybridMultilevel"/>
    <w:tmpl w:val="A036A2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755506"/>
    <w:multiLevelType w:val="hybridMultilevel"/>
    <w:tmpl w:val="406CCAAE"/>
    <w:lvl w:ilvl="0" w:tplc="65CE1EC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44583D"/>
    <w:multiLevelType w:val="hybridMultilevel"/>
    <w:tmpl w:val="BB0A1A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31790D"/>
    <w:multiLevelType w:val="hybridMultilevel"/>
    <w:tmpl w:val="9378CD6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595914">
    <w:abstractNumId w:val="17"/>
  </w:num>
  <w:num w:numId="2" w16cid:durableId="1357005044">
    <w:abstractNumId w:val="20"/>
  </w:num>
  <w:num w:numId="3" w16cid:durableId="970787982">
    <w:abstractNumId w:val="22"/>
  </w:num>
  <w:num w:numId="4" w16cid:durableId="1871647734">
    <w:abstractNumId w:val="0"/>
  </w:num>
  <w:num w:numId="5" w16cid:durableId="848644550">
    <w:abstractNumId w:val="1"/>
  </w:num>
  <w:num w:numId="6" w16cid:durableId="910115235">
    <w:abstractNumId w:val="2"/>
  </w:num>
  <w:num w:numId="7" w16cid:durableId="1900482566">
    <w:abstractNumId w:val="16"/>
  </w:num>
  <w:num w:numId="8" w16cid:durableId="1191802937">
    <w:abstractNumId w:val="25"/>
  </w:num>
  <w:num w:numId="9" w16cid:durableId="1839222593">
    <w:abstractNumId w:val="15"/>
  </w:num>
  <w:num w:numId="10" w16cid:durableId="2096507990">
    <w:abstractNumId w:val="27"/>
  </w:num>
  <w:num w:numId="11" w16cid:durableId="350256013">
    <w:abstractNumId w:val="5"/>
  </w:num>
  <w:num w:numId="12" w16cid:durableId="51274068">
    <w:abstractNumId w:val="7"/>
  </w:num>
  <w:num w:numId="13" w16cid:durableId="1017462522">
    <w:abstractNumId w:val="9"/>
  </w:num>
  <w:num w:numId="14" w16cid:durableId="1798334348">
    <w:abstractNumId w:val="10"/>
  </w:num>
  <w:num w:numId="15" w16cid:durableId="1473910065">
    <w:abstractNumId w:val="24"/>
  </w:num>
  <w:num w:numId="16" w16cid:durableId="239103351">
    <w:abstractNumId w:val="4"/>
  </w:num>
  <w:num w:numId="17" w16cid:durableId="602111739">
    <w:abstractNumId w:val="19"/>
  </w:num>
  <w:num w:numId="18" w16cid:durableId="1956905371">
    <w:abstractNumId w:val="3"/>
  </w:num>
  <w:num w:numId="19" w16cid:durableId="354503172">
    <w:abstractNumId w:val="21"/>
  </w:num>
  <w:num w:numId="20" w16cid:durableId="1833374143">
    <w:abstractNumId w:val="13"/>
  </w:num>
  <w:num w:numId="21" w16cid:durableId="1601839527">
    <w:abstractNumId w:val="14"/>
  </w:num>
  <w:num w:numId="22" w16cid:durableId="1551915731">
    <w:abstractNumId w:val="18"/>
  </w:num>
  <w:num w:numId="23" w16cid:durableId="701370389">
    <w:abstractNumId w:val="8"/>
  </w:num>
  <w:num w:numId="24" w16cid:durableId="163014409">
    <w:abstractNumId w:val="23"/>
  </w:num>
  <w:num w:numId="25" w16cid:durableId="751388681">
    <w:abstractNumId w:val="6"/>
  </w:num>
  <w:num w:numId="26" w16cid:durableId="1612664411">
    <w:abstractNumId w:val="22"/>
  </w:num>
  <w:num w:numId="27" w16cid:durableId="399866657">
    <w:abstractNumId w:val="22"/>
  </w:num>
  <w:num w:numId="28" w16cid:durableId="133135187">
    <w:abstractNumId w:val="22"/>
  </w:num>
  <w:num w:numId="29" w16cid:durableId="1979609994">
    <w:abstractNumId w:val="22"/>
  </w:num>
  <w:num w:numId="30" w16cid:durableId="205410458">
    <w:abstractNumId w:val="22"/>
  </w:num>
  <w:num w:numId="31" w16cid:durableId="463157567">
    <w:abstractNumId w:val="22"/>
  </w:num>
  <w:num w:numId="32" w16cid:durableId="852647428">
    <w:abstractNumId w:val="22"/>
  </w:num>
  <w:num w:numId="33" w16cid:durableId="1714766804">
    <w:abstractNumId w:val="22"/>
  </w:num>
  <w:num w:numId="34" w16cid:durableId="1542472891">
    <w:abstractNumId w:val="22"/>
  </w:num>
  <w:num w:numId="35" w16cid:durableId="1055199569">
    <w:abstractNumId w:val="22"/>
  </w:num>
  <w:num w:numId="36" w16cid:durableId="494103897">
    <w:abstractNumId w:val="22"/>
  </w:num>
  <w:num w:numId="37" w16cid:durableId="2038655051">
    <w:abstractNumId w:val="22"/>
  </w:num>
  <w:num w:numId="38" w16cid:durableId="298538487">
    <w:abstractNumId w:val="22"/>
  </w:num>
  <w:num w:numId="39" w16cid:durableId="630398730">
    <w:abstractNumId w:val="28"/>
  </w:num>
  <w:num w:numId="40" w16cid:durableId="44910941">
    <w:abstractNumId w:val="26"/>
  </w:num>
  <w:num w:numId="41" w16cid:durableId="220139330">
    <w:abstractNumId w:val="29"/>
  </w:num>
  <w:num w:numId="42" w16cid:durableId="1019238767">
    <w:abstractNumId w:val="22"/>
  </w:num>
  <w:num w:numId="43" w16cid:durableId="389808495">
    <w:abstractNumId w:val="11"/>
  </w:num>
  <w:num w:numId="44" w16cid:durableId="1799520088">
    <w:abstractNumId w:val="22"/>
  </w:num>
  <w:num w:numId="45" w16cid:durableId="101341370">
    <w:abstractNumId w:val="12"/>
  </w:num>
  <w:num w:numId="46" w16cid:durableId="1198079592">
    <w:abstractNumId w:val="22"/>
  </w:num>
  <w:num w:numId="47" w16cid:durableId="177165951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3A9"/>
    <w:rsid w:val="00001E47"/>
    <w:rsid w:val="000039F8"/>
    <w:rsid w:val="0002604D"/>
    <w:rsid w:val="00031EF8"/>
    <w:rsid w:val="00032E21"/>
    <w:rsid w:val="00037050"/>
    <w:rsid w:val="00041078"/>
    <w:rsid w:val="00041B7E"/>
    <w:rsid w:val="00052DE1"/>
    <w:rsid w:val="0005321C"/>
    <w:rsid w:val="00055595"/>
    <w:rsid w:val="0005612A"/>
    <w:rsid w:val="000576FD"/>
    <w:rsid w:val="00061D33"/>
    <w:rsid w:val="00062967"/>
    <w:rsid w:val="00064643"/>
    <w:rsid w:val="000652FE"/>
    <w:rsid w:val="00071611"/>
    <w:rsid w:val="00074266"/>
    <w:rsid w:val="00075EE1"/>
    <w:rsid w:val="00076A30"/>
    <w:rsid w:val="00077F02"/>
    <w:rsid w:val="00081C44"/>
    <w:rsid w:val="000873C2"/>
    <w:rsid w:val="00087747"/>
    <w:rsid w:val="00090674"/>
    <w:rsid w:val="000A1F66"/>
    <w:rsid w:val="000A1FDA"/>
    <w:rsid w:val="000B63E2"/>
    <w:rsid w:val="000B6548"/>
    <w:rsid w:val="000D671A"/>
    <w:rsid w:val="000F5793"/>
    <w:rsid w:val="00100FB0"/>
    <w:rsid w:val="00102BCE"/>
    <w:rsid w:val="00103EC5"/>
    <w:rsid w:val="00116C6E"/>
    <w:rsid w:val="00117C25"/>
    <w:rsid w:val="00120D09"/>
    <w:rsid w:val="00125CA6"/>
    <w:rsid w:val="00130A00"/>
    <w:rsid w:val="00136B32"/>
    <w:rsid w:val="00140E6B"/>
    <w:rsid w:val="00152FA1"/>
    <w:rsid w:val="00156FC9"/>
    <w:rsid w:val="00162A5A"/>
    <w:rsid w:val="00162D41"/>
    <w:rsid w:val="0016360B"/>
    <w:rsid w:val="001647AB"/>
    <w:rsid w:val="00172867"/>
    <w:rsid w:val="00175B6D"/>
    <w:rsid w:val="001901ED"/>
    <w:rsid w:val="00192179"/>
    <w:rsid w:val="00192D89"/>
    <w:rsid w:val="0019483A"/>
    <w:rsid w:val="00196063"/>
    <w:rsid w:val="00196960"/>
    <w:rsid w:val="00197DC0"/>
    <w:rsid w:val="00197FE2"/>
    <w:rsid w:val="001A46BF"/>
    <w:rsid w:val="001A481B"/>
    <w:rsid w:val="001A4A83"/>
    <w:rsid w:val="001A7FB6"/>
    <w:rsid w:val="001B0186"/>
    <w:rsid w:val="001B024D"/>
    <w:rsid w:val="001B0A1B"/>
    <w:rsid w:val="001B5AAF"/>
    <w:rsid w:val="001B5E61"/>
    <w:rsid w:val="001B62CA"/>
    <w:rsid w:val="001C45B2"/>
    <w:rsid w:val="001C7170"/>
    <w:rsid w:val="001D4DCD"/>
    <w:rsid w:val="001E23A4"/>
    <w:rsid w:val="001E4691"/>
    <w:rsid w:val="001F1A52"/>
    <w:rsid w:val="001F4175"/>
    <w:rsid w:val="002045A9"/>
    <w:rsid w:val="002071A7"/>
    <w:rsid w:val="00212902"/>
    <w:rsid w:val="00214F7C"/>
    <w:rsid w:val="002227C7"/>
    <w:rsid w:val="00223A4D"/>
    <w:rsid w:val="00224E0E"/>
    <w:rsid w:val="0023054D"/>
    <w:rsid w:val="00230B66"/>
    <w:rsid w:val="00232CB5"/>
    <w:rsid w:val="00234A7E"/>
    <w:rsid w:val="00236BDD"/>
    <w:rsid w:val="002408D7"/>
    <w:rsid w:val="00241FAB"/>
    <w:rsid w:val="0024373D"/>
    <w:rsid w:val="002508C2"/>
    <w:rsid w:val="00252B2D"/>
    <w:rsid w:val="002537EB"/>
    <w:rsid w:val="00255B50"/>
    <w:rsid w:val="00257C63"/>
    <w:rsid w:val="00265ACA"/>
    <w:rsid w:val="00265FBE"/>
    <w:rsid w:val="00267252"/>
    <w:rsid w:val="002757F5"/>
    <w:rsid w:val="00282DB0"/>
    <w:rsid w:val="002839E6"/>
    <w:rsid w:val="00284197"/>
    <w:rsid w:val="00284EDD"/>
    <w:rsid w:val="0028779C"/>
    <w:rsid w:val="0029247A"/>
    <w:rsid w:val="002972AE"/>
    <w:rsid w:val="002B1731"/>
    <w:rsid w:val="002B2091"/>
    <w:rsid w:val="002C2D57"/>
    <w:rsid w:val="002C577B"/>
    <w:rsid w:val="002C6972"/>
    <w:rsid w:val="002D2B32"/>
    <w:rsid w:val="002D4516"/>
    <w:rsid w:val="002D4583"/>
    <w:rsid w:val="002D67E0"/>
    <w:rsid w:val="002D6A19"/>
    <w:rsid w:val="002F46AD"/>
    <w:rsid w:val="002F7A46"/>
    <w:rsid w:val="00302297"/>
    <w:rsid w:val="003101F0"/>
    <w:rsid w:val="0031035F"/>
    <w:rsid w:val="00314B7A"/>
    <w:rsid w:val="00317C31"/>
    <w:rsid w:val="0032005B"/>
    <w:rsid w:val="00324BC5"/>
    <w:rsid w:val="003343E0"/>
    <w:rsid w:val="00337C3A"/>
    <w:rsid w:val="003400D8"/>
    <w:rsid w:val="00340BAB"/>
    <w:rsid w:val="003418E0"/>
    <w:rsid w:val="00343566"/>
    <w:rsid w:val="003447E1"/>
    <w:rsid w:val="00347D7F"/>
    <w:rsid w:val="00347F8D"/>
    <w:rsid w:val="0035119C"/>
    <w:rsid w:val="00362FF2"/>
    <w:rsid w:val="00372F7B"/>
    <w:rsid w:val="003733E5"/>
    <w:rsid w:val="0038561A"/>
    <w:rsid w:val="003867C9"/>
    <w:rsid w:val="00390633"/>
    <w:rsid w:val="00390EA6"/>
    <w:rsid w:val="003A083D"/>
    <w:rsid w:val="003A497F"/>
    <w:rsid w:val="003C0C21"/>
    <w:rsid w:val="003E27C3"/>
    <w:rsid w:val="003E6729"/>
    <w:rsid w:val="003F3E3F"/>
    <w:rsid w:val="003F52A0"/>
    <w:rsid w:val="004067B8"/>
    <w:rsid w:val="004154BE"/>
    <w:rsid w:val="00416C4B"/>
    <w:rsid w:val="00416F39"/>
    <w:rsid w:val="0042013D"/>
    <w:rsid w:val="00421FF1"/>
    <w:rsid w:val="00422F83"/>
    <w:rsid w:val="0042581C"/>
    <w:rsid w:val="00426D7E"/>
    <w:rsid w:val="0043430C"/>
    <w:rsid w:val="00435E6D"/>
    <w:rsid w:val="00443668"/>
    <w:rsid w:val="004460BD"/>
    <w:rsid w:val="00447321"/>
    <w:rsid w:val="00450887"/>
    <w:rsid w:val="00450912"/>
    <w:rsid w:val="00456B0D"/>
    <w:rsid w:val="0046004A"/>
    <w:rsid w:val="004609C8"/>
    <w:rsid w:val="004622E8"/>
    <w:rsid w:val="00476AF8"/>
    <w:rsid w:val="004820FA"/>
    <w:rsid w:val="00484FD7"/>
    <w:rsid w:val="0048700B"/>
    <w:rsid w:val="00490613"/>
    <w:rsid w:val="004929FB"/>
    <w:rsid w:val="004A54BA"/>
    <w:rsid w:val="004A7661"/>
    <w:rsid w:val="004B4CD5"/>
    <w:rsid w:val="004B5F43"/>
    <w:rsid w:val="004B6A5E"/>
    <w:rsid w:val="004C1321"/>
    <w:rsid w:val="004C26C1"/>
    <w:rsid w:val="004C5C13"/>
    <w:rsid w:val="004C6648"/>
    <w:rsid w:val="004C66A7"/>
    <w:rsid w:val="004D5C26"/>
    <w:rsid w:val="004D6D0A"/>
    <w:rsid w:val="004E6FCE"/>
    <w:rsid w:val="004F4998"/>
    <w:rsid w:val="004F505A"/>
    <w:rsid w:val="00503926"/>
    <w:rsid w:val="00507EA7"/>
    <w:rsid w:val="00526089"/>
    <w:rsid w:val="00527A28"/>
    <w:rsid w:val="00527DCA"/>
    <w:rsid w:val="00532F11"/>
    <w:rsid w:val="0053487C"/>
    <w:rsid w:val="0054163A"/>
    <w:rsid w:val="00550DA2"/>
    <w:rsid w:val="00556E1A"/>
    <w:rsid w:val="0056242D"/>
    <w:rsid w:val="0056452E"/>
    <w:rsid w:val="00566450"/>
    <w:rsid w:val="005672BA"/>
    <w:rsid w:val="005716D4"/>
    <w:rsid w:val="00571B60"/>
    <w:rsid w:val="00571E3C"/>
    <w:rsid w:val="005763A0"/>
    <w:rsid w:val="0058140D"/>
    <w:rsid w:val="00585A4D"/>
    <w:rsid w:val="005910C4"/>
    <w:rsid w:val="00596EE7"/>
    <w:rsid w:val="005A3108"/>
    <w:rsid w:val="005B1784"/>
    <w:rsid w:val="005B4C4F"/>
    <w:rsid w:val="005B6A26"/>
    <w:rsid w:val="005C4F44"/>
    <w:rsid w:val="005C7575"/>
    <w:rsid w:val="005D501E"/>
    <w:rsid w:val="005D6329"/>
    <w:rsid w:val="005E3344"/>
    <w:rsid w:val="005E3B20"/>
    <w:rsid w:val="005E57F6"/>
    <w:rsid w:val="005E6950"/>
    <w:rsid w:val="005F20A1"/>
    <w:rsid w:val="006058D8"/>
    <w:rsid w:val="00610200"/>
    <w:rsid w:val="00610AB3"/>
    <w:rsid w:val="00616213"/>
    <w:rsid w:val="0061787C"/>
    <w:rsid w:val="00617AD4"/>
    <w:rsid w:val="00620EC5"/>
    <w:rsid w:val="0062223B"/>
    <w:rsid w:val="00623699"/>
    <w:rsid w:val="00630284"/>
    <w:rsid w:val="00632D5A"/>
    <w:rsid w:val="00635515"/>
    <w:rsid w:val="00635D23"/>
    <w:rsid w:val="0063654F"/>
    <w:rsid w:val="00640188"/>
    <w:rsid w:val="00651160"/>
    <w:rsid w:val="006546FD"/>
    <w:rsid w:val="00656A99"/>
    <w:rsid w:val="00660C5B"/>
    <w:rsid w:val="00661792"/>
    <w:rsid w:val="00663967"/>
    <w:rsid w:val="00665BF3"/>
    <w:rsid w:val="00670BE7"/>
    <w:rsid w:val="006732D6"/>
    <w:rsid w:val="00683FD5"/>
    <w:rsid w:val="006919ED"/>
    <w:rsid w:val="006926E0"/>
    <w:rsid w:val="00693E09"/>
    <w:rsid w:val="00695E91"/>
    <w:rsid w:val="00697C65"/>
    <w:rsid w:val="006A2DE9"/>
    <w:rsid w:val="006A7230"/>
    <w:rsid w:val="006B0087"/>
    <w:rsid w:val="006B3665"/>
    <w:rsid w:val="006B4E32"/>
    <w:rsid w:val="006B5227"/>
    <w:rsid w:val="006B58BE"/>
    <w:rsid w:val="006B72C7"/>
    <w:rsid w:val="006B7F78"/>
    <w:rsid w:val="006C2252"/>
    <w:rsid w:val="006D23C5"/>
    <w:rsid w:val="006D7F7F"/>
    <w:rsid w:val="006E0AE9"/>
    <w:rsid w:val="006E2C9C"/>
    <w:rsid w:val="006E40EF"/>
    <w:rsid w:val="006E7898"/>
    <w:rsid w:val="006F0039"/>
    <w:rsid w:val="006F4D1F"/>
    <w:rsid w:val="00711CEF"/>
    <w:rsid w:val="00715D19"/>
    <w:rsid w:val="00716EE0"/>
    <w:rsid w:val="007176A8"/>
    <w:rsid w:val="00720320"/>
    <w:rsid w:val="00723643"/>
    <w:rsid w:val="00723D9C"/>
    <w:rsid w:val="00724A56"/>
    <w:rsid w:val="0072549E"/>
    <w:rsid w:val="00725D3C"/>
    <w:rsid w:val="00727645"/>
    <w:rsid w:val="00733DA1"/>
    <w:rsid w:val="0073762C"/>
    <w:rsid w:val="00737822"/>
    <w:rsid w:val="0074111D"/>
    <w:rsid w:val="0074187E"/>
    <w:rsid w:val="00753D4A"/>
    <w:rsid w:val="00756912"/>
    <w:rsid w:val="00761609"/>
    <w:rsid w:val="00762EC4"/>
    <w:rsid w:val="00763DCE"/>
    <w:rsid w:val="00764490"/>
    <w:rsid w:val="00774E5B"/>
    <w:rsid w:val="00776232"/>
    <w:rsid w:val="00776697"/>
    <w:rsid w:val="00776C46"/>
    <w:rsid w:val="0078260B"/>
    <w:rsid w:val="007838D1"/>
    <w:rsid w:val="00785254"/>
    <w:rsid w:val="00785853"/>
    <w:rsid w:val="00791CF8"/>
    <w:rsid w:val="007966F0"/>
    <w:rsid w:val="0079768B"/>
    <w:rsid w:val="00797BFC"/>
    <w:rsid w:val="00797CCB"/>
    <w:rsid w:val="007A720F"/>
    <w:rsid w:val="007B4C42"/>
    <w:rsid w:val="007C51B2"/>
    <w:rsid w:val="007C6A3C"/>
    <w:rsid w:val="007D4BEE"/>
    <w:rsid w:val="007D5BE9"/>
    <w:rsid w:val="007D7932"/>
    <w:rsid w:val="007E697D"/>
    <w:rsid w:val="007F09BB"/>
    <w:rsid w:val="007F48DD"/>
    <w:rsid w:val="008050E4"/>
    <w:rsid w:val="00811EC7"/>
    <w:rsid w:val="00812DA5"/>
    <w:rsid w:val="00817A02"/>
    <w:rsid w:val="008221D2"/>
    <w:rsid w:val="0082257D"/>
    <w:rsid w:val="00830042"/>
    <w:rsid w:val="00844122"/>
    <w:rsid w:val="00853438"/>
    <w:rsid w:val="00855203"/>
    <w:rsid w:val="0085599E"/>
    <w:rsid w:val="00856B20"/>
    <w:rsid w:val="0086343E"/>
    <w:rsid w:val="00866846"/>
    <w:rsid w:val="0087111B"/>
    <w:rsid w:val="008731AF"/>
    <w:rsid w:val="00875DA9"/>
    <w:rsid w:val="00887DAE"/>
    <w:rsid w:val="008913C9"/>
    <w:rsid w:val="00891C5B"/>
    <w:rsid w:val="00895E38"/>
    <w:rsid w:val="008A081B"/>
    <w:rsid w:val="008A4079"/>
    <w:rsid w:val="008A782B"/>
    <w:rsid w:val="008B0FC0"/>
    <w:rsid w:val="008B543C"/>
    <w:rsid w:val="008B67F8"/>
    <w:rsid w:val="008C429A"/>
    <w:rsid w:val="008D049A"/>
    <w:rsid w:val="008E1F3D"/>
    <w:rsid w:val="008E4BDC"/>
    <w:rsid w:val="008F03A1"/>
    <w:rsid w:val="008F08C5"/>
    <w:rsid w:val="008F12B0"/>
    <w:rsid w:val="009053D7"/>
    <w:rsid w:val="00905C0A"/>
    <w:rsid w:val="0091331D"/>
    <w:rsid w:val="009209A5"/>
    <w:rsid w:val="00927C17"/>
    <w:rsid w:val="0093223C"/>
    <w:rsid w:val="00941A87"/>
    <w:rsid w:val="009468F2"/>
    <w:rsid w:val="009501C2"/>
    <w:rsid w:val="00952A45"/>
    <w:rsid w:val="009566DA"/>
    <w:rsid w:val="009655FC"/>
    <w:rsid w:val="009668B9"/>
    <w:rsid w:val="00967563"/>
    <w:rsid w:val="00976577"/>
    <w:rsid w:val="00996356"/>
    <w:rsid w:val="00996733"/>
    <w:rsid w:val="00997D9A"/>
    <w:rsid w:val="009A1E0F"/>
    <w:rsid w:val="009A3CB5"/>
    <w:rsid w:val="009A54FB"/>
    <w:rsid w:val="009A60D0"/>
    <w:rsid w:val="009D11DF"/>
    <w:rsid w:val="009D183A"/>
    <w:rsid w:val="009D2A0C"/>
    <w:rsid w:val="009D66BA"/>
    <w:rsid w:val="009D7C49"/>
    <w:rsid w:val="009E0706"/>
    <w:rsid w:val="009E2B75"/>
    <w:rsid w:val="009E5AD1"/>
    <w:rsid w:val="009E5EE9"/>
    <w:rsid w:val="009E692B"/>
    <w:rsid w:val="009E7297"/>
    <w:rsid w:val="009F3A92"/>
    <w:rsid w:val="009F710B"/>
    <w:rsid w:val="00A0257D"/>
    <w:rsid w:val="00A04200"/>
    <w:rsid w:val="00A12EDC"/>
    <w:rsid w:val="00A253CE"/>
    <w:rsid w:val="00A26D0D"/>
    <w:rsid w:val="00A27328"/>
    <w:rsid w:val="00A30BC0"/>
    <w:rsid w:val="00A33A8F"/>
    <w:rsid w:val="00A33BDE"/>
    <w:rsid w:val="00A34885"/>
    <w:rsid w:val="00A34A47"/>
    <w:rsid w:val="00A35A16"/>
    <w:rsid w:val="00A43BC1"/>
    <w:rsid w:val="00A43D19"/>
    <w:rsid w:val="00A46A5C"/>
    <w:rsid w:val="00A51D01"/>
    <w:rsid w:val="00A56EEB"/>
    <w:rsid w:val="00A573C9"/>
    <w:rsid w:val="00A605FB"/>
    <w:rsid w:val="00A60753"/>
    <w:rsid w:val="00A60C7C"/>
    <w:rsid w:val="00A63258"/>
    <w:rsid w:val="00A64DBA"/>
    <w:rsid w:val="00A72BCB"/>
    <w:rsid w:val="00A74225"/>
    <w:rsid w:val="00A86C51"/>
    <w:rsid w:val="00A936D5"/>
    <w:rsid w:val="00AA1EB0"/>
    <w:rsid w:val="00AA2DA3"/>
    <w:rsid w:val="00AA5A9C"/>
    <w:rsid w:val="00AA6149"/>
    <w:rsid w:val="00AA7AB2"/>
    <w:rsid w:val="00AB016A"/>
    <w:rsid w:val="00AB2A5A"/>
    <w:rsid w:val="00AD28F8"/>
    <w:rsid w:val="00AE1333"/>
    <w:rsid w:val="00B0230B"/>
    <w:rsid w:val="00B03AE1"/>
    <w:rsid w:val="00B1271A"/>
    <w:rsid w:val="00B12DBF"/>
    <w:rsid w:val="00B14D1F"/>
    <w:rsid w:val="00B17D95"/>
    <w:rsid w:val="00B23509"/>
    <w:rsid w:val="00B23825"/>
    <w:rsid w:val="00B24137"/>
    <w:rsid w:val="00B359DB"/>
    <w:rsid w:val="00B3632B"/>
    <w:rsid w:val="00B409D8"/>
    <w:rsid w:val="00B47810"/>
    <w:rsid w:val="00B5178D"/>
    <w:rsid w:val="00B60BCA"/>
    <w:rsid w:val="00B62412"/>
    <w:rsid w:val="00B63EEB"/>
    <w:rsid w:val="00B67F1F"/>
    <w:rsid w:val="00B701D7"/>
    <w:rsid w:val="00B7168D"/>
    <w:rsid w:val="00B83C81"/>
    <w:rsid w:val="00B8550E"/>
    <w:rsid w:val="00B85591"/>
    <w:rsid w:val="00B85B76"/>
    <w:rsid w:val="00B86213"/>
    <w:rsid w:val="00B866BF"/>
    <w:rsid w:val="00B90595"/>
    <w:rsid w:val="00B9145A"/>
    <w:rsid w:val="00B933C1"/>
    <w:rsid w:val="00B93BEC"/>
    <w:rsid w:val="00B93DE6"/>
    <w:rsid w:val="00B94268"/>
    <w:rsid w:val="00B95629"/>
    <w:rsid w:val="00BA215A"/>
    <w:rsid w:val="00BA61ED"/>
    <w:rsid w:val="00BB1E9C"/>
    <w:rsid w:val="00BB5F09"/>
    <w:rsid w:val="00BC0D9F"/>
    <w:rsid w:val="00BC185F"/>
    <w:rsid w:val="00BC5D11"/>
    <w:rsid w:val="00BC61A4"/>
    <w:rsid w:val="00BC6C62"/>
    <w:rsid w:val="00BD3028"/>
    <w:rsid w:val="00BD349D"/>
    <w:rsid w:val="00BE053D"/>
    <w:rsid w:val="00BE120A"/>
    <w:rsid w:val="00BE2D0C"/>
    <w:rsid w:val="00BE46A8"/>
    <w:rsid w:val="00BE67C7"/>
    <w:rsid w:val="00BF196E"/>
    <w:rsid w:val="00BF1A7A"/>
    <w:rsid w:val="00BF1FA3"/>
    <w:rsid w:val="00BF3FD9"/>
    <w:rsid w:val="00BF6780"/>
    <w:rsid w:val="00C00974"/>
    <w:rsid w:val="00C018E4"/>
    <w:rsid w:val="00C02EFB"/>
    <w:rsid w:val="00C066FA"/>
    <w:rsid w:val="00C23B63"/>
    <w:rsid w:val="00C25387"/>
    <w:rsid w:val="00C303BA"/>
    <w:rsid w:val="00C50EED"/>
    <w:rsid w:val="00C54BE3"/>
    <w:rsid w:val="00C57460"/>
    <w:rsid w:val="00C57F80"/>
    <w:rsid w:val="00C627D8"/>
    <w:rsid w:val="00C64892"/>
    <w:rsid w:val="00C64FEA"/>
    <w:rsid w:val="00C768ED"/>
    <w:rsid w:val="00C82A8F"/>
    <w:rsid w:val="00C8738C"/>
    <w:rsid w:val="00C90C7B"/>
    <w:rsid w:val="00C916C2"/>
    <w:rsid w:val="00C9582F"/>
    <w:rsid w:val="00CA1A7E"/>
    <w:rsid w:val="00CA24BB"/>
    <w:rsid w:val="00CA789A"/>
    <w:rsid w:val="00CB1E7C"/>
    <w:rsid w:val="00CB26F1"/>
    <w:rsid w:val="00CB7218"/>
    <w:rsid w:val="00CB7381"/>
    <w:rsid w:val="00CB77BC"/>
    <w:rsid w:val="00CC7F56"/>
    <w:rsid w:val="00CD1B12"/>
    <w:rsid w:val="00CD55DC"/>
    <w:rsid w:val="00CD6835"/>
    <w:rsid w:val="00CD70DA"/>
    <w:rsid w:val="00CE1BBC"/>
    <w:rsid w:val="00CE2595"/>
    <w:rsid w:val="00CE28CC"/>
    <w:rsid w:val="00CE72FC"/>
    <w:rsid w:val="00CF31EE"/>
    <w:rsid w:val="00D05FB4"/>
    <w:rsid w:val="00D1492F"/>
    <w:rsid w:val="00D16839"/>
    <w:rsid w:val="00D17B69"/>
    <w:rsid w:val="00D3003C"/>
    <w:rsid w:val="00D32482"/>
    <w:rsid w:val="00D331F4"/>
    <w:rsid w:val="00D336C4"/>
    <w:rsid w:val="00D3395E"/>
    <w:rsid w:val="00D3678E"/>
    <w:rsid w:val="00D431E8"/>
    <w:rsid w:val="00D4683A"/>
    <w:rsid w:val="00D470E4"/>
    <w:rsid w:val="00D52142"/>
    <w:rsid w:val="00D5280E"/>
    <w:rsid w:val="00D61F14"/>
    <w:rsid w:val="00D6467C"/>
    <w:rsid w:val="00D70917"/>
    <w:rsid w:val="00D80646"/>
    <w:rsid w:val="00D80D6B"/>
    <w:rsid w:val="00D822A3"/>
    <w:rsid w:val="00D840FA"/>
    <w:rsid w:val="00D85AED"/>
    <w:rsid w:val="00D87158"/>
    <w:rsid w:val="00D87F8C"/>
    <w:rsid w:val="00D90950"/>
    <w:rsid w:val="00DA69DF"/>
    <w:rsid w:val="00DB33F8"/>
    <w:rsid w:val="00DC21A7"/>
    <w:rsid w:val="00DC5068"/>
    <w:rsid w:val="00DC7C56"/>
    <w:rsid w:val="00DD38E2"/>
    <w:rsid w:val="00DD5A58"/>
    <w:rsid w:val="00DF0907"/>
    <w:rsid w:val="00DF33DE"/>
    <w:rsid w:val="00E00140"/>
    <w:rsid w:val="00E125B3"/>
    <w:rsid w:val="00E13110"/>
    <w:rsid w:val="00E14E94"/>
    <w:rsid w:val="00E24DF1"/>
    <w:rsid w:val="00E33312"/>
    <w:rsid w:val="00E40B9A"/>
    <w:rsid w:val="00E431ED"/>
    <w:rsid w:val="00E5218E"/>
    <w:rsid w:val="00E52792"/>
    <w:rsid w:val="00E55D90"/>
    <w:rsid w:val="00E56C6F"/>
    <w:rsid w:val="00E61393"/>
    <w:rsid w:val="00E64FF5"/>
    <w:rsid w:val="00E70CC1"/>
    <w:rsid w:val="00E7269B"/>
    <w:rsid w:val="00E75B6C"/>
    <w:rsid w:val="00E907EC"/>
    <w:rsid w:val="00E9757A"/>
    <w:rsid w:val="00EA5421"/>
    <w:rsid w:val="00EA6CFE"/>
    <w:rsid w:val="00EB34FC"/>
    <w:rsid w:val="00EB5816"/>
    <w:rsid w:val="00ED0EA9"/>
    <w:rsid w:val="00ED3F14"/>
    <w:rsid w:val="00ED6DC8"/>
    <w:rsid w:val="00EE16AD"/>
    <w:rsid w:val="00EF77DF"/>
    <w:rsid w:val="00F030CD"/>
    <w:rsid w:val="00F05E65"/>
    <w:rsid w:val="00F11BEF"/>
    <w:rsid w:val="00F12B1F"/>
    <w:rsid w:val="00F140E6"/>
    <w:rsid w:val="00F165E1"/>
    <w:rsid w:val="00F20E76"/>
    <w:rsid w:val="00F258E7"/>
    <w:rsid w:val="00F31B84"/>
    <w:rsid w:val="00F44F5F"/>
    <w:rsid w:val="00F506A5"/>
    <w:rsid w:val="00F54786"/>
    <w:rsid w:val="00F57BA5"/>
    <w:rsid w:val="00F60A5B"/>
    <w:rsid w:val="00F631EC"/>
    <w:rsid w:val="00F64C22"/>
    <w:rsid w:val="00F64FA7"/>
    <w:rsid w:val="00F73E97"/>
    <w:rsid w:val="00F74D19"/>
    <w:rsid w:val="00F75918"/>
    <w:rsid w:val="00F80053"/>
    <w:rsid w:val="00F80CAF"/>
    <w:rsid w:val="00F8256B"/>
    <w:rsid w:val="00F87EC7"/>
    <w:rsid w:val="00F915C8"/>
    <w:rsid w:val="00F92DA0"/>
    <w:rsid w:val="00F9741C"/>
    <w:rsid w:val="00F97984"/>
    <w:rsid w:val="00FA02C7"/>
    <w:rsid w:val="00FA2E9D"/>
    <w:rsid w:val="00FA4186"/>
    <w:rsid w:val="00FA683E"/>
    <w:rsid w:val="00FB1402"/>
    <w:rsid w:val="00FC0531"/>
    <w:rsid w:val="00FC13F0"/>
    <w:rsid w:val="00FC1F86"/>
    <w:rsid w:val="00FC451B"/>
    <w:rsid w:val="00FD0FB7"/>
    <w:rsid w:val="00FD3098"/>
    <w:rsid w:val="00FD61E6"/>
    <w:rsid w:val="00FE25EE"/>
    <w:rsid w:val="00FE645F"/>
    <w:rsid w:val="00FE6A8A"/>
    <w:rsid w:val="00FE79A2"/>
    <w:rsid w:val="00FF1E36"/>
    <w:rsid w:val="00FF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ansHanna0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EF1BD27-2AE6-4420-91E6-DB7FC701A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481</Words>
  <Characters>3037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Frans Hanna</cp:lastModifiedBy>
  <cp:revision>38</cp:revision>
  <cp:lastPrinted>2026-06-12T15:11:00Z</cp:lastPrinted>
  <dcterms:created xsi:type="dcterms:W3CDTF">2026-02-24T20:18:00Z</dcterms:created>
  <dcterms:modified xsi:type="dcterms:W3CDTF">2026-06-12T15:11:00Z</dcterms:modified>
</cp:coreProperties>
</file>