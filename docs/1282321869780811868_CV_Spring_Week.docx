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E55D90" w:rsidRPr="002D7CDC" w14:paraId="487AC9CE" w14:textId="77777777" w:rsidTr="00E55D90">
        <w:trPr>
          <w:trHeight w:val="283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35895E2" w14:textId="41E758FE" w:rsidR="00E55D90" w:rsidRPr="002D7CDC" w:rsidRDefault="002D4AA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2"/>
              </w:rPr>
              <w:t>Marlon Mende</w:t>
            </w:r>
          </w:p>
        </w:tc>
      </w:tr>
      <w:tr w:rsidR="00E55D90" w:rsidRPr="002D7CDC" w14:paraId="034602FF" w14:textId="77777777" w:rsidTr="00E55D90">
        <w:trPr>
          <w:trHeight w:val="283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45E1D21A" w14:textId="395F49E8" w:rsidR="00E55D90" w:rsidRPr="002D7CDC" w:rsidRDefault="00D64B6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K</w:t>
            </w:r>
            <w:r w:rsidR="00A34213">
              <w:rPr>
                <w:rFonts w:ascii="Times New Roman" w:hAnsi="Times New Roman" w:cs="Times New Roman"/>
                <w:bCs/>
                <w:sz w:val="18"/>
                <w:szCs w:val="18"/>
              </w:rPr>
              <w:t>ettelerstr</w:t>
            </w:r>
            <w:proofErr w:type="spellEnd"/>
            <w:r w:rsidR="00A34213">
              <w:rPr>
                <w:rFonts w:ascii="Times New Roman" w:hAnsi="Times New Roman" w:cs="Times New Roman"/>
                <w:bCs/>
                <w:sz w:val="18"/>
                <w:szCs w:val="18"/>
              </w:rPr>
              <w:t>. 18</w:t>
            </w:r>
            <w:r w:rsidR="00E55D90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• </w:t>
            </w:r>
            <w:r w:rsidR="00606970">
              <w:rPr>
                <w:rFonts w:ascii="Times New Roman" w:hAnsi="Times New Roman" w:cs="Times New Roman"/>
                <w:bCs/>
                <w:sz w:val="18"/>
                <w:szCs w:val="18"/>
              </w:rPr>
              <w:t>65193 Wiesbaden</w:t>
            </w:r>
            <w:r w:rsidR="00A34213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E55D90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Germany • </w:t>
            </w:r>
            <w:r w:rsidR="00606970">
              <w:rPr>
                <w:rFonts w:ascii="Times New Roman" w:hAnsi="Times New Roman" w:cs="Times New Roman"/>
                <w:bCs/>
                <w:sz w:val="18"/>
                <w:szCs w:val="18"/>
              </w:rPr>
              <w:t>marlonmende@icloud.com</w:t>
            </w:r>
            <w:r w:rsidR="00E55D90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• +49(0)151</w:t>
            </w:r>
            <w:r w:rsidR="00606970">
              <w:rPr>
                <w:rFonts w:ascii="Times New Roman" w:hAnsi="Times New Roman" w:cs="Times New Roman"/>
                <w:bCs/>
                <w:sz w:val="18"/>
                <w:szCs w:val="18"/>
              </w:rPr>
              <w:t>64815766</w:t>
            </w:r>
          </w:p>
        </w:tc>
      </w:tr>
      <w:tr w:rsidR="002508C2" w:rsidRPr="002D7CDC" w14:paraId="0FCADE56" w14:textId="77777777" w:rsidTr="00E55D90">
        <w:trPr>
          <w:trHeight w:val="68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17AA7DC" w:rsidR="002508C2" w:rsidRPr="002D7CDC" w:rsidRDefault="001125C9" w:rsidP="00E55D90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2D7CDC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7418B379" w:rsidR="00D1492F" w:rsidRPr="002D7CDC" w:rsidRDefault="001125C9" w:rsidP="00723643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University of Mannheim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4078CAE" w:rsidR="00D1492F" w:rsidRPr="002D7CDC" w:rsidRDefault="001125C9" w:rsidP="00162A5A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Mannheim, Germany</w:t>
            </w:r>
          </w:p>
        </w:tc>
      </w:tr>
      <w:tr w:rsidR="00D1492F" w:rsidRPr="002D7CDC" w14:paraId="61E5D482" w14:textId="77777777" w:rsidTr="00D5280E">
        <w:tc>
          <w:tcPr>
            <w:tcW w:w="5523" w:type="dxa"/>
            <w:gridSpan w:val="2"/>
          </w:tcPr>
          <w:p w14:paraId="11CB9A0F" w14:textId="2E786829" w:rsidR="00D1492F" w:rsidRPr="00DD6017" w:rsidRDefault="00D1492F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 w:rsidRPr="00DD6017">
              <w:rPr>
                <w:rFonts w:ascii="Times New Roman" w:hAnsi="Times New Roman" w:cs="Times New Roman"/>
                <w:sz w:val="18"/>
                <w:lang w:val="en-US"/>
              </w:rPr>
              <w:t xml:space="preserve">B.Sc. in </w:t>
            </w:r>
            <w:r w:rsidR="00DD6017" w:rsidRPr="00DD6017">
              <w:rPr>
                <w:rFonts w:ascii="Times New Roman" w:hAnsi="Times New Roman" w:cs="Times New Roman"/>
                <w:sz w:val="18"/>
                <w:lang w:val="en-US"/>
              </w:rPr>
              <w:t>Business A</w:t>
            </w:r>
            <w:r w:rsidR="00DD6017">
              <w:rPr>
                <w:rFonts w:ascii="Times New Roman" w:hAnsi="Times New Roman" w:cs="Times New Roman"/>
                <w:sz w:val="18"/>
                <w:lang w:val="en-US"/>
              </w:rPr>
              <w:t>dministration</w:t>
            </w:r>
          </w:p>
        </w:tc>
        <w:tc>
          <w:tcPr>
            <w:tcW w:w="3544" w:type="dxa"/>
            <w:gridSpan w:val="8"/>
          </w:tcPr>
          <w:p w14:paraId="419A9228" w14:textId="3903D2F4" w:rsidR="00D1492F" w:rsidRPr="002D7CDC" w:rsidRDefault="00D1492F" w:rsidP="00D1492F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2D7CDC">
              <w:rPr>
                <w:rFonts w:ascii="Times New Roman" w:hAnsi="Times New Roman" w:cs="Times New Roman"/>
                <w:sz w:val="18"/>
              </w:rPr>
              <w:t>0</w:t>
            </w:r>
            <w:r w:rsidR="0040344E">
              <w:rPr>
                <w:rFonts w:ascii="Times New Roman" w:hAnsi="Times New Roman" w:cs="Times New Roman"/>
                <w:sz w:val="18"/>
              </w:rPr>
              <w:t>8</w:t>
            </w:r>
            <w:r w:rsidRPr="002D7CDC">
              <w:rPr>
                <w:rFonts w:ascii="Times New Roman" w:hAnsi="Times New Roman" w:cs="Times New Roman"/>
                <w:sz w:val="18"/>
              </w:rPr>
              <w:t>/20</w:t>
            </w:r>
            <w:r w:rsidR="00DD6017">
              <w:rPr>
                <w:rFonts w:ascii="Times New Roman" w:hAnsi="Times New Roman" w:cs="Times New Roman"/>
                <w:sz w:val="18"/>
              </w:rPr>
              <w:t>24</w:t>
            </w:r>
            <w:r w:rsidRPr="002D7CDC">
              <w:rPr>
                <w:rFonts w:ascii="Times New Roman" w:hAnsi="Times New Roman" w:cs="Times New Roman"/>
                <w:sz w:val="18"/>
              </w:rPr>
              <w:t xml:space="preserve"> –</w:t>
            </w:r>
            <w:r w:rsidR="00B17D95" w:rsidRPr="002D7CDC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="00DD6017">
              <w:rPr>
                <w:rFonts w:ascii="Times New Roman" w:hAnsi="Times New Roman" w:cs="Times New Roman"/>
                <w:sz w:val="18"/>
              </w:rPr>
              <w:t>present</w:t>
            </w:r>
            <w:proofErr w:type="spellEnd"/>
          </w:p>
        </w:tc>
      </w:tr>
      <w:tr w:rsidR="00D5280E" w:rsidRPr="002D7CDC" w14:paraId="7EABE9F1" w14:textId="77777777" w:rsidTr="009C4212">
        <w:trPr>
          <w:trHeight w:val="193"/>
        </w:trPr>
        <w:tc>
          <w:tcPr>
            <w:tcW w:w="9067" w:type="dxa"/>
            <w:gridSpan w:val="10"/>
          </w:tcPr>
          <w:p w14:paraId="178FB608" w14:textId="77777777" w:rsidR="00426D7E" w:rsidRDefault="009D0DF3" w:rsidP="00426D7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9D0DF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Ranked #1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in Germany </w:t>
            </w:r>
            <w:r w:rsidRPr="009D0DF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by the QS Bus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iness and Management studies 2023</w:t>
            </w:r>
          </w:p>
          <w:p w14:paraId="7A71E6B0" w14:textId="2F1F9609" w:rsidR="00426D7E" w:rsidRPr="009D0DF3" w:rsidRDefault="0081044D" w:rsidP="00426D7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color w:val="00000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Expected to graduate July 2027</w:t>
            </w:r>
          </w:p>
        </w:tc>
      </w:tr>
      <w:tr w:rsidR="00D5280E" w:rsidRPr="002D7CDC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550BB9C" w:rsidR="00665BF3" w:rsidRPr="002D7CDC" w:rsidRDefault="00306F10" w:rsidP="00665BF3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Hum</w:t>
            </w:r>
            <w:r w:rsidR="00052245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boldt-Schule Wiesbaden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2C689A34" w:rsidR="00665BF3" w:rsidRPr="002D7CDC" w:rsidRDefault="00551824" w:rsidP="00665BF3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Wiesbaden, Germany</w:t>
            </w:r>
          </w:p>
        </w:tc>
      </w:tr>
      <w:tr w:rsidR="0091331D" w:rsidRPr="002D7CDC" w14:paraId="312B82BC" w14:textId="77777777" w:rsidTr="00D5280E">
        <w:tc>
          <w:tcPr>
            <w:tcW w:w="5670" w:type="dxa"/>
            <w:gridSpan w:val="3"/>
          </w:tcPr>
          <w:p w14:paraId="1CEE182B" w14:textId="7C8A16A9" w:rsidR="0091331D" w:rsidRPr="002D7CDC" w:rsidRDefault="0091331D" w:rsidP="0091331D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2D7CDC">
              <w:rPr>
                <w:rFonts w:ascii="Times New Roman" w:hAnsi="Times New Roman" w:cs="Times New Roman"/>
                <w:sz w:val="18"/>
                <w:lang w:val="de-AT"/>
              </w:rPr>
              <w:t>Allgemeine Hochschulreife (</w:t>
            </w:r>
            <w:r w:rsidR="00052245">
              <w:rPr>
                <w:rFonts w:ascii="Times New Roman" w:hAnsi="Times New Roman" w:cs="Times New Roman"/>
                <w:sz w:val="18"/>
                <w:lang w:val="de-AT"/>
              </w:rPr>
              <w:t>German A-level Equivalent</w:t>
            </w:r>
            <w:r w:rsidRPr="002D7CDC">
              <w:rPr>
                <w:rFonts w:ascii="Times New Roman" w:hAnsi="Times New Roman" w:cs="Times New Roman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54CA682A" w:rsidR="0091331D" w:rsidRPr="002D7CDC" w:rsidRDefault="0091331D" w:rsidP="0091331D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2D7CDC">
              <w:rPr>
                <w:rFonts w:ascii="Times New Roman" w:hAnsi="Times New Roman" w:cs="Times New Roman"/>
                <w:sz w:val="18"/>
              </w:rPr>
              <w:t>09/20</w:t>
            </w:r>
            <w:r w:rsidR="00856212">
              <w:rPr>
                <w:rFonts w:ascii="Times New Roman" w:hAnsi="Times New Roman" w:cs="Times New Roman"/>
                <w:sz w:val="18"/>
              </w:rPr>
              <w:t>15</w:t>
            </w:r>
            <w:r w:rsidRPr="002D7CDC">
              <w:rPr>
                <w:rFonts w:ascii="Times New Roman" w:hAnsi="Times New Roman" w:cs="Times New Roman"/>
                <w:sz w:val="18"/>
              </w:rPr>
              <w:t xml:space="preserve"> – 0</w:t>
            </w:r>
            <w:r w:rsidR="00D23C98">
              <w:rPr>
                <w:rFonts w:ascii="Times New Roman" w:hAnsi="Times New Roman" w:cs="Times New Roman"/>
                <w:sz w:val="18"/>
              </w:rPr>
              <w:t>7/2023</w:t>
            </w:r>
          </w:p>
        </w:tc>
      </w:tr>
      <w:tr w:rsidR="00D5280E" w:rsidRPr="00A12D03" w14:paraId="69F47C1D" w14:textId="77777777" w:rsidTr="009C4212">
        <w:trPr>
          <w:trHeight w:val="193"/>
        </w:trPr>
        <w:tc>
          <w:tcPr>
            <w:tcW w:w="9067" w:type="dxa"/>
            <w:gridSpan w:val="10"/>
          </w:tcPr>
          <w:p w14:paraId="2E2C7048" w14:textId="610AF6AC" w:rsidR="00D5280E" w:rsidRDefault="00D22B6E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BE266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Final GPA: 1.</w:t>
            </w:r>
            <w:r w:rsidR="00BE266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 w:rsidRPr="00BE266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</w:t>
            </w:r>
            <w:r w:rsidR="00BE2665" w:rsidRPr="00BE266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1.0 – 5.0, 1.0 being best)</w:t>
            </w:r>
          </w:p>
          <w:p w14:paraId="6AD3D5BD" w14:textId="77777777" w:rsidR="00686B04" w:rsidRDefault="006A633C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Advanced courses: Economics</w:t>
            </w:r>
            <w:r w:rsidR="002A186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(grade: </w:t>
            </w:r>
            <w:r w:rsidR="00F1040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0.7), Chemistry</w:t>
            </w:r>
            <w:r w:rsidR="00E12F47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</w:t>
            </w:r>
            <w:r w:rsidR="00B1453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grade: 1.3)</w:t>
            </w:r>
          </w:p>
          <w:p w14:paraId="56B28FA6" w14:textId="77777777" w:rsidR="00084D37" w:rsidRDefault="00084D37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Graduated </w:t>
            </w:r>
            <w:r w:rsidR="00E4379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as </w:t>
            </w:r>
            <w:r w:rsidR="0032031A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best in class, top 5% of the year</w:t>
            </w:r>
          </w:p>
          <w:p w14:paraId="23575F6C" w14:textId="0754C343" w:rsidR="00D5280E" w:rsidRPr="00BE2665" w:rsidRDefault="00093F46" w:rsidP="0091331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Attended</w:t>
            </w:r>
            <w:r w:rsidR="00182714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additional courses on the in</w:t>
            </w:r>
            <w:r w:rsidR="00A722CA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troduction to </w:t>
            </w:r>
            <w:r w:rsidR="000B2F6C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f</w:t>
            </w:r>
            <w:r w:rsidR="00A722CA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inance</w:t>
            </w:r>
            <w:r w:rsidR="005B6AE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and the usage of Microsoft Office</w:t>
            </w:r>
          </w:p>
        </w:tc>
      </w:tr>
      <w:tr w:rsidR="00E55D90" w:rsidRPr="002D7CDC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6447385D" w:rsidR="00E55D90" w:rsidRPr="002D7CDC" w:rsidRDefault="00C63E7E" w:rsidP="00E55D90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Work Experience</w:t>
            </w:r>
          </w:p>
        </w:tc>
      </w:tr>
      <w:tr w:rsidR="00E55D90" w:rsidRPr="002D7CDC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D19207E" w:rsidR="00E55D90" w:rsidRPr="002D7CDC" w:rsidRDefault="004018F5" w:rsidP="00E55D9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B9B12D3" w:rsidR="00E55D90" w:rsidRPr="002D7CDC" w:rsidRDefault="00551824" w:rsidP="00E55D90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Mainz, Germany</w:t>
            </w:r>
          </w:p>
        </w:tc>
      </w:tr>
      <w:tr w:rsidR="00E55D90" w:rsidRPr="002D7CDC" w14:paraId="335D84E9" w14:textId="77777777" w:rsidTr="00D5280E">
        <w:tc>
          <w:tcPr>
            <w:tcW w:w="5954" w:type="dxa"/>
            <w:gridSpan w:val="4"/>
          </w:tcPr>
          <w:p w14:paraId="20B1570F" w14:textId="1666C03C" w:rsidR="00E55D90" w:rsidRPr="002D7CDC" w:rsidRDefault="004018F5" w:rsidP="00E55D90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Incoming Intern in Audit &amp; Assurance (contract already signed)</w:t>
            </w:r>
          </w:p>
        </w:tc>
        <w:tc>
          <w:tcPr>
            <w:tcW w:w="3113" w:type="dxa"/>
            <w:gridSpan w:val="6"/>
          </w:tcPr>
          <w:p w14:paraId="0475B997" w14:textId="7A39B55E" w:rsidR="00E55D90" w:rsidRPr="002D7CDC" w:rsidRDefault="008B0D31" w:rsidP="00E55D90">
            <w:p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0</w:t>
            </w:r>
            <w:r w:rsidR="00E55D90" w:rsidRPr="002D7CDC">
              <w:rPr>
                <w:rFonts w:ascii="Times New Roman" w:hAnsi="Times New Roman" w:cs="Times New Roman"/>
                <w:sz w:val="18"/>
                <w:lang w:val="en-US"/>
              </w:rPr>
              <w:t>1/20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25</w:t>
            </w:r>
            <w:r w:rsidR="00E55D90" w:rsidRPr="002D7CD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02</w:t>
            </w:r>
            <w:r w:rsidR="00E55D90" w:rsidRPr="002D7CD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25</w:t>
            </w:r>
          </w:p>
        </w:tc>
      </w:tr>
      <w:tr w:rsidR="009C4212" w:rsidRPr="00A12D03" w14:paraId="5B007BC5" w14:textId="77777777" w:rsidTr="00351EB4">
        <w:trPr>
          <w:trHeight w:val="193"/>
        </w:trPr>
        <w:tc>
          <w:tcPr>
            <w:tcW w:w="9067" w:type="dxa"/>
            <w:gridSpan w:val="10"/>
          </w:tcPr>
          <w:p w14:paraId="137B9D29" w14:textId="491A67FA" w:rsidR="006E0B2B" w:rsidRPr="00190E3A" w:rsidRDefault="009B260D" w:rsidP="00190E3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Fifth largest auditor in th</w:t>
            </w:r>
            <w:r w:rsidR="009D7DF3">
              <w:rPr>
                <w:rFonts w:ascii="Times New Roman" w:hAnsi="Times New Roman" w:cs="Times New Roman"/>
                <w:sz w:val="1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world by revenue</w:t>
            </w:r>
            <w:r w:rsidR="008A7EB9">
              <w:rPr>
                <w:rFonts w:ascii="Times New Roman" w:hAnsi="Times New Roman" w:cs="Times New Roman"/>
                <w:sz w:val="18"/>
                <w:lang w:val="en-US"/>
              </w:rPr>
              <w:t xml:space="preserve">, providing </w:t>
            </w:r>
            <w:r w:rsidR="000250A2">
              <w:rPr>
                <w:rFonts w:ascii="Times New Roman" w:hAnsi="Times New Roman" w:cs="Times New Roman"/>
                <w:sz w:val="18"/>
                <w:lang w:val="en-US"/>
              </w:rPr>
              <w:t xml:space="preserve">services in the areas </w:t>
            </w:r>
            <w:r w:rsidR="00ED3272">
              <w:rPr>
                <w:rFonts w:ascii="Times New Roman" w:hAnsi="Times New Roman" w:cs="Times New Roman"/>
                <w:sz w:val="18"/>
                <w:lang w:val="en-US"/>
              </w:rPr>
              <w:t>of corporate finance, auditing, tax and management consulting as well as outsourcing</w:t>
            </w:r>
          </w:p>
          <w:p w14:paraId="654D2139" w14:textId="73845EB1" w:rsidR="00A15349" w:rsidRPr="001C2C41" w:rsidRDefault="005A4C98" w:rsidP="001C2C4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Will </w:t>
            </w:r>
            <w:r w:rsidR="001C2C41">
              <w:rPr>
                <w:rFonts w:ascii="Times New Roman" w:hAnsi="Times New Roman" w:cs="Times New Roman"/>
                <w:sz w:val="18"/>
                <w:lang w:val="en-US"/>
              </w:rPr>
              <w:t xml:space="preserve">mainly 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be involved in auditing the annual financial statements of groups and </w:t>
            </w:r>
            <w:r w:rsidR="00C07AA6">
              <w:rPr>
                <w:rFonts w:ascii="Times New Roman" w:hAnsi="Times New Roman" w:cs="Times New Roman"/>
                <w:sz w:val="18"/>
                <w:lang w:val="en-US"/>
              </w:rPr>
              <w:t>medium</w:t>
            </w:r>
            <w:r w:rsidR="00440988">
              <w:rPr>
                <w:rFonts w:ascii="Times New Roman" w:hAnsi="Times New Roman" w:cs="Times New Roman"/>
                <w:sz w:val="18"/>
                <w:lang w:val="en-US"/>
              </w:rPr>
              <w:t>-</w:t>
            </w:r>
            <w:r w:rsidR="00C07AA6">
              <w:rPr>
                <w:rFonts w:ascii="Times New Roman" w:hAnsi="Times New Roman" w:cs="Times New Roman"/>
                <w:sz w:val="18"/>
                <w:lang w:val="en-US"/>
              </w:rPr>
              <w:t>sized companies</w:t>
            </w:r>
            <w:r w:rsidR="005740C5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gramStart"/>
            <w:r w:rsidR="005740C5">
              <w:rPr>
                <w:rFonts w:ascii="Times New Roman" w:hAnsi="Times New Roman" w:cs="Times New Roman"/>
                <w:sz w:val="18"/>
                <w:lang w:val="en-US"/>
              </w:rPr>
              <w:t>in order to</w:t>
            </w:r>
            <w:proofErr w:type="gramEnd"/>
            <w:r w:rsidR="005740C5">
              <w:rPr>
                <w:rFonts w:ascii="Times New Roman" w:hAnsi="Times New Roman" w:cs="Times New Roman"/>
                <w:sz w:val="18"/>
                <w:lang w:val="en-US"/>
              </w:rPr>
              <w:t xml:space="preserve"> expand</w:t>
            </w:r>
            <w:r w:rsidR="007D6245">
              <w:rPr>
                <w:rFonts w:ascii="Times New Roman" w:hAnsi="Times New Roman" w:cs="Times New Roman"/>
                <w:sz w:val="18"/>
                <w:lang w:val="en-US"/>
              </w:rPr>
              <w:t xml:space="preserve"> my accounting knowledge </w:t>
            </w:r>
          </w:p>
        </w:tc>
      </w:tr>
      <w:tr w:rsidR="00E55D90" w:rsidRPr="002D7CDC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6463A85" w:rsidR="00E55D90" w:rsidRPr="002D7CDC" w:rsidRDefault="00F32F3F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Audi Zentrum Wiesbaden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41F48F5C" w:rsidR="00E55D90" w:rsidRPr="002D7CDC" w:rsidRDefault="0083791B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Cs w:val="0"/>
                <w:smallCaps/>
                <w:sz w:val="23"/>
                <w:szCs w:val="23"/>
              </w:rPr>
              <w:t>Wiesbaden, Germany</w:t>
            </w:r>
          </w:p>
        </w:tc>
      </w:tr>
      <w:tr w:rsidR="00E55D90" w:rsidRPr="002D7CDC" w14:paraId="48328CB9" w14:textId="77777777" w:rsidTr="00D5280E">
        <w:tc>
          <w:tcPr>
            <w:tcW w:w="6379" w:type="dxa"/>
            <w:gridSpan w:val="6"/>
          </w:tcPr>
          <w:p w14:paraId="74B74B41" w14:textId="2F253B9A" w:rsidR="00E55D90" w:rsidRPr="002D7CDC" w:rsidRDefault="00143CF7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Intern in </w:t>
            </w:r>
            <w:r w:rsidR="008F472A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t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echnology and</w:t>
            </w:r>
            <w:r w:rsidR="008F472A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customer service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</w:t>
            </w:r>
          </w:p>
        </w:tc>
        <w:tc>
          <w:tcPr>
            <w:tcW w:w="2688" w:type="dxa"/>
            <w:gridSpan w:val="4"/>
          </w:tcPr>
          <w:p w14:paraId="2CB21DEB" w14:textId="7753F0A0" w:rsidR="00E55D90" w:rsidRPr="002D7CDC" w:rsidRDefault="00693D9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</w:t>
            </w:r>
            <w:r w:rsidR="006E11DD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1/2022</w:t>
            </w:r>
          </w:p>
        </w:tc>
      </w:tr>
      <w:tr w:rsidR="00E55D90" w:rsidRPr="00A12D03" w14:paraId="7C4155D6" w14:textId="77777777" w:rsidTr="009C4212">
        <w:trPr>
          <w:trHeight w:val="193"/>
        </w:trPr>
        <w:tc>
          <w:tcPr>
            <w:tcW w:w="9067" w:type="dxa"/>
            <w:gridSpan w:val="10"/>
          </w:tcPr>
          <w:p w14:paraId="1A135F1D" w14:textId="1A8BC800" w:rsidR="00E55D90" w:rsidRPr="00DF36E7" w:rsidRDefault="00D53FFB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DF36E7">
              <w:rPr>
                <w:rFonts w:ascii="Times New Roman" w:hAnsi="Times New Roman" w:cs="Times New Roman"/>
                <w:sz w:val="18"/>
                <w:lang w:val="en-US"/>
              </w:rPr>
              <w:t>Gained an insight</w:t>
            </w:r>
            <w:r w:rsidR="00DF36E7" w:rsidRPr="00DF36E7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="00DF36E7">
              <w:rPr>
                <w:rFonts w:ascii="Times New Roman" w:hAnsi="Times New Roman" w:cs="Times New Roman"/>
                <w:sz w:val="18"/>
                <w:lang w:val="en-US"/>
              </w:rPr>
              <w:t>into the daily operations of all departments within the dealership</w:t>
            </w:r>
          </w:p>
          <w:p w14:paraId="7C7DA6E8" w14:textId="46E19E79" w:rsidR="00E55D90" w:rsidRPr="004678C5" w:rsidRDefault="006B6F60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4678C5">
              <w:rPr>
                <w:rFonts w:ascii="Times New Roman" w:hAnsi="Times New Roman" w:cs="Times New Roman"/>
                <w:sz w:val="18"/>
                <w:lang w:val="en-US"/>
              </w:rPr>
              <w:t>Supported</w:t>
            </w:r>
            <w:r w:rsidR="00DA68EE">
              <w:rPr>
                <w:rFonts w:ascii="Times New Roman" w:hAnsi="Times New Roman" w:cs="Times New Roman"/>
                <w:sz w:val="18"/>
                <w:lang w:val="en-US"/>
              </w:rPr>
              <w:t xml:space="preserve"> in optimizing and digitizing the parts service´s warehouse processes</w:t>
            </w:r>
          </w:p>
          <w:p w14:paraId="3658805E" w14:textId="2E66DAA5" w:rsidR="00E55D90" w:rsidRPr="00E8798B" w:rsidRDefault="00776EA5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798B">
              <w:rPr>
                <w:rFonts w:ascii="Times New Roman" w:hAnsi="Times New Roman" w:cs="Times New Roman"/>
                <w:sz w:val="18"/>
                <w:lang w:val="en-US"/>
              </w:rPr>
              <w:t>Processe</w:t>
            </w:r>
            <w:r w:rsidR="000F2C8A" w:rsidRPr="00E8798B">
              <w:rPr>
                <w:rFonts w:ascii="Times New Roman" w:hAnsi="Times New Roman" w:cs="Times New Roman"/>
                <w:sz w:val="18"/>
                <w:lang w:val="en-US"/>
              </w:rPr>
              <w:t xml:space="preserve">d over </w:t>
            </w:r>
            <w:r w:rsidR="00E8798B" w:rsidRPr="00E8798B">
              <w:rPr>
                <w:rFonts w:ascii="Times New Roman" w:hAnsi="Times New Roman" w:cs="Times New Roman"/>
                <w:sz w:val="18"/>
                <w:lang w:val="en-US"/>
              </w:rPr>
              <w:t>30 customer orders and inquir</w:t>
            </w:r>
            <w:r w:rsidR="00E8798B">
              <w:rPr>
                <w:rFonts w:ascii="Times New Roman" w:hAnsi="Times New Roman" w:cs="Times New Roman"/>
                <w:sz w:val="18"/>
                <w:lang w:val="en-US"/>
              </w:rPr>
              <w:t>ies regarding financing, leasing offers and other services</w:t>
            </w:r>
          </w:p>
        </w:tc>
      </w:tr>
      <w:tr w:rsidR="00E55D90" w:rsidRPr="002D7CDC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5A8C93B1" w:rsidR="00E55D90" w:rsidRPr="002D7CDC" w:rsidRDefault="00F32F3F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Hessischer Landtag</w:t>
            </w:r>
            <w:r w:rsidR="003649C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(</w:t>
            </w:r>
            <w:proofErr w:type="spellStart"/>
            <w:r w:rsidR="003649C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Hessian</w:t>
            </w:r>
            <w:proofErr w:type="spellEnd"/>
            <w:r w:rsidR="003649C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State </w:t>
            </w:r>
            <w:proofErr w:type="spellStart"/>
            <w:r w:rsidR="003649C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Parliament</w:t>
            </w:r>
            <w:proofErr w:type="spellEnd"/>
            <w:r w:rsidR="003649C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)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478681BD" w:rsidR="00E55D90" w:rsidRPr="002D7CDC" w:rsidRDefault="0083791B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Cs w:val="0"/>
                <w:smallCaps/>
                <w:sz w:val="23"/>
                <w:szCs w:val="23"/>
              </w:rPr>
              <w:t>Wiesbaden, Germany</w:t>
            </w:r>
          </w:p>
        </w:tc>
      </w:tr>
      <w:tr w:rsidR="00E55D90" w:rsidRPr="002D7CDC" w14:paraId="7A1EBBAB" w14:textId="77777777" w:rsidTr="00D5280E">
        <w:tc>
          <w:tcPr>
            <w:tcW w:w="6096" w:type="dxa"/>
            <w:gridSpan w:val="5"/>
          </w:tcPr>
          <w:p w14:paraId="06A0ABEE" w14:textId="09707651" w:rsidR="00E55D90" w:rsidRPr="002D7CDC" w:rsidRDefault="0030110E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Intern in the Hessian state parliament and the state office of the</w:t>
            </w:r>
            <w:r w:rsidR="004C009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SPD Hessen (German Social Democratic Party)</w:t>
            </w:r>
          </w:p>
        </w:tc>
        <w:tc>
          <w:tcPr>
            <w:tcW w:w="2971" w:type="dxa"/>
            <w:gridSpan w:val="5"/>
          </w:tcPr>
          <w:p w14:paraId="59E67B8D" w14:textId="227293FB" w:rsidR="00E55D90" w:rsidRPr="002D7CDC" w:rsidRDefault="00A266F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01/2020</w:t>
            </w:r>
          </w:p>
        </w:tc>
      </w:tr>
      <w:tr w:rsidR="00E55D90" w:rsidRPr="00A12D03" w14:paraId="76B55717" w14:textId="77777777" w:rsidTr="009C4212">
        <w:trPr>
          <w:trHeight w:val="193"/>
        </w:trPr>
        <w:tc>
          <w:tcPr>
            <w:tcW w:w="9067" w:type="dxa"/>
            <w:gridSpan w:val="10"/>
          </w:tcPr>
          <w:p w14:paraId="39519817" w14:textId="7355DF7C" w:rsidR="00E55D90" w:rsidRPr="00E7265C" w:rsidRDefault="00FC55D7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E7265C">
              <w:rPr>
                <w:rFonts w:ascii="Times New Roman" w:hAnsi="Times New Roman" w:cs="Times New Roman"/>
                <w:sz w:val="18"/>
                <w:lang w:val="en-US"/>
              </w:rPr>
              <w:t>Preparation</w:t>
            </w:r>
            <w:r w:rsidR="00E7265C" w:rsidRPr="00E7265C">
              <w:rPr>
                <w:rFonts w:ascii="Times New Roman" w:hAnsi="Times New Roman" w:cs="Times New Roman"/>
                <w:sz w:val="18"/>
                <w:lang w:val="en-US"/>
              </w:rPr>
              <w:t xml:space="preserve"> of draft answers to citizen</w:t>
            </w:r>
            <w:r w:rsidR="00E7265C">
              <w:rPr>
                <w:rFonts w:ascii="Times New Roman" w:hAnsi="Times New Roman" w:cs="Times New Roman"/>
                <w:sz w:val="18"/>
                <w:lang w:val="en-US"/>
              </w:rPr>
              <w:t>´s inquires as a template for the former</w:t>
            </w:r>
            <w:r w:rsidR="009A57A9">
              <w:rPr>
                <w:rFonts w:ascii="Times New Roman" w:hAnsi="Times New Roman" w:cs="Times New Roman"/>
                <w:sz w:val="18"/>
                <w:lang w:val="en-US"/>
              </w:rPr>
              <w:t xml:space="preserve"> Secretary General Christoph Degen (Member of State Parliament)</w:t>
            </w:r>
          </w:p>
          <w:p w14:paraId="2CBDD47D" w14:textId="0F5678ED" w:rsidR="00E55D90" w:rsidRPr="00FC55D7" w:rsidRDefault="00FC55D7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FC55D7">
              <w:rPr>
                <w:rFonts w:ascii="Times New Roman" w:hAnsi="Times New Roman" w:cs="Times New Roman"/>
                <w:sz w:val="18"/>
                <w:lang w:val="en-US"/>
              </w:rPr>
              <w:t>Participation in parliamentary group mee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tings of the SPD state parliamentary group</w:t>
            </w:r>
          </w:p>
          <w:p w14:paraId="5E301C2A" w14:textId="76140C8A" w:rsidR="00E55D90" w:rsidRPr="00987DCE" w:rsidRDefault="00987DCE" w:rsidP="00E55D90">
            <w:pPr>
              <w:pStyle w:val="Bullets"/>
              <w:rPr>
                <w:rFonts w:ascii="Times New Roman" w:hAnsi="Times New Roman" w:cs="Times New Roman"/>
                <w:sz w:val="18"/>
                <w:lang w:val="en-US"/>
              </w:rPr>
            </w:pPr>
            <w:r w:rsidRPr="00987DCE">
              <w:rPr>
                <w:rFonts w:ascii="Times New Roman" w:hAnsi="Times New Roman" w:cs="Times New Roman"/>
                <w:sz w:val="18"/>
                <w:lang w:val="en-US"/>
              </w:rPr>
              <w:t>Organization of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987DCE">
              <w:rPr>
                <w:rFonts w:ascii="Times New Roman" w:hAnsi="Times New Roman" w:cs="Times New Roman"/>
                <w:sz w:val="18"/>
                <w:lang w:val="en-US"/>
              </w:rPr>
              <w:t>the state-w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ide party conference of the SPD Hessen</w:t>
            </w:r>
          </w:p>
        </w:tc>
      </w:tr>
      <w:tr w:rsidR="00E55D90" w:rsidRPr="002D7CDC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8C3C874" w:rsidR="00E55D90" w:rsidRPr="002D7CDC" w:rsidRDefault="00C637DE" w:rsidP="00E55D90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Extracurricular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Activities</w:t>
            </w:r>
            <w:proofErr w:type="spellEnd"/>
          </w:p>
        </w:tc>
      </w:tr>
      <w:tr w:rsidR="00E55D90" w:rsidRPr="002D7CDC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0DC5180" w:rsidR="00E55D90" w:rsidRPr="002D7CDC" w:rsidRDefault="00C637DE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>Arbeitskreis Börse</w:t>
            </w:r>
            <w:r w:rsidR="00E55D90" w:rsidRPr="002D7CDC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 xml:space="preserve"> e.V.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655B846" w:rsidR="00E55D90" w:rsidRPr="002D7CDC" w:rsidRDefault="00F860BB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Mannheim, Germany</w:t>
            </w:r>
          </w:p>
        </w:tc>
      </w:tr>
      <w:tr w:rsidR="00E55D90" w:rsidRPr="002D7CDC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1A020BD4" w:rsidR="00E55D90" w:rsidRPr="00AB42BB" w:rsidRDefault="00AB42BB" w:rsidP="00E55D90">
            <w:pPr>
              <w:pStyle w:val="Beschreibung"/>
              <w:rPr>
                <w:rFonts w:ascii="Times New Roman" w:hAnsi="Times New Roman" w:cs="Times New Roman"/>
                <w:sz w:val="18"/>
                <w:lang w:val="en-US"/>
              </w:rPr>
            </w:pPr>
            <w:r w:rsidRPr="00AB42BB">
              <w:rPr>
                <w:rFonts w:ascii="Times New Roman" w:hAnsi="Times New Roman" w:cs="Times New Roman"/>
                <w:sz w:val="18"/>
                <w:lang w:val="en-US"/>
              </w:rPr>
              <w:t>Member of Germany´s largest and oldest finance so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ciety</w:t>
            </w:r>
          </w:p>
        </w:tc>
        <w:tc>
          <w:tcPr>
            <w:tcW w:w="2263" w:type="dxa"/>
            <w:gridSpan w:val="2"/>
          </w:tcPr>
          <w:p w14:paraId="45DD2178" w14:textId="1418285B" w:rsidR="00E55D90" w:rsidRPr="002D7CDC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2D7CDC">
              <w:rPr>
                <w:rFonts w:ascii="Times New Roman" w:hAnsi="Times New Roman" w:cs="Times New Roman"/>
                <w:sz w:val="18"/>
                <w:lang w:val="en-US"/>
              </w:rPr>
              <w:t>0</w:t>
            </w:r>
            <w:r w:rsidR="00E3723A">
              <w:rPr>
                <w:rFonts w:ascii="Times New Roman" w:hAnsi="Times New Roman" w:cs="Times New Roman"/>
                <w:sz w:val="18"/>
                <w:lang w:val="en-US"/>
              </w:rPr>
              <w:t>8</w:t>
            </w:r>
            <w:r w:rsidRPr="002D7CDC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E3723A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  <w:r w:rsidRPr="002D7CD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r w:rsidR="00E3723A">
              <w:rPr>
                <w:rFonts w:ascii="Times New Roman" w:hAnsi="Times New Roman" w:cs="Times New Roman"/>
                <w:sz w:val="18"/>
                <w:lang w:val="en-US"/>
              </w:rPr>
              <w:t>present</w:t>
            </w:r>
          </w:p>
        </w:tc>
      </w:tr>
      <w:tr w:rsidR="00E55D90" w:rsidRPr="00A12D03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11369A02" w14:textId="77777777" w:rsidR="00BA0834" w:rsidRPr="00A12D03" w:rsidRDefault="00AB42BB" w:rsidP="00BA083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  <w:rPrChange w:id="0" w:author="David Döbele" w:date="2024-09-08T14:47:00Z" w16du:dateUtc="2024-09-08T12:47:00Z">
                  <w:rPr>
                    <w:rFonts w:ascii="Times New Roman" w:hAnsi="Times New Roman" w:cs="Times New Roman"/>
                    <w:iCs/>
                    <w:sz w:val="18"/>
                    <w:lang w:val="en-US"/>
                  </w:rPr>
                </w:rPrChange>
              </w:rPr>
            </w:pPr>
            <w:r w:rsidRPr="00A12D03">
              <w:rPr>
                <w:rFonts w:ascii="Times New Roman" w:hAnsi="Times New Roman" w:cs="Times New Roman"/>
                <w:i/>
                <w:sz w:val="18"/>
                <w:lang w:val="en-US"/>
              </w:rPr>
              <w:t>Part of network including 1300 students with a keen interest in the financial market</w:t>
            </w:r>
            <w:r w:rsidR="00BA0834" w:rsidRPr="00A12D03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that was founded in 1984</w:t>
            </w:r>
          </w:p>
          <w:p w14:paraId="68CFAD97" w14:textId="3C62D575" w:rsidR="00E55D90" w:rsidRPr="00A12D03" w:rsidRDefault="00BA0834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  <w:rPrChange w:id="1" w:author="David Döbele" w:date="2024-09-08T14:47:00Z" w16du:dateUtc="2024-09-08T12:47:00Z">
                  <w:rPr>
                    <w:rFonts w:ascii="Times New Roman" w:hAnsi="Times New Roman" w:cs="Times New Roman"/>
                    <w:iCs/>
                    <w:sz w:val="18"/>
                    <w:lang w:val="en-US"/>
                  </w:rPr>
                </w:rPrChange>
              </w:rPr>
            </w:pPr>
            <w:r w:rsidRPr="00A12D03">
              <w:rPr>
                <w:rFonts w:ascii="Times New Roman" w:hAnsi="Times New Roman" w:cs="Times New Roman"/>
                <w:i/>
                <w:sz w:val="18"/>
                <w:lang w:val="en-US"/>
                <w:rPrChange w:id="2" w:author="David Döbele" w:date="2024-09-08T14:47:00Z" w16du:dateUtc="2024-09-08T12:47:00Z">
                  <w:rPr>
                    <w:rFonts w:ascii="Times New Roman" w:hAnsi="Times New Roman" w:cs="Times New Roman"/>
                    <w:iCs/>
                    <w:sz w:val="18"/>
                    <w:lang w:val="en-US"/>
                  </w:rPr>
                </w:rPrChange>
              </w:rPr>
              <w:t>Set to participate in numerous investment banking-related events and several events in corporation with renowned corporate partners</w:t>
            </w:r>
          </w:p>
        </w:tc>
      </w:tr>
      <w:tr w:rsidR="00E55D90" w:rsidRPr="002D7CDC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457F148" w:rsidR="00E55D90" w:rsidRPr="002D7CDC" w:rsidRDefault="00F860BB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16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Malteser Hilfsdienst e.V.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216F5AA5" w:rsidR="00E55D90" w:rsidRPr="002D7CDC" w:rsidRDefault="00FF241F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mallCaps/>
                <w:sz w:val="23"/>
                <w:szCs w:val="23"/>
              </w:rPr>
              <w:t>Wiesbaden, Germany</w:t>
            </w:r>
          </w:p>
        </w:tc>
      </w:tr>
      <w:tr w:rsidR="00E55D90" w:rsidRPr="002D7CDC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08959959" w:rsidR="00E55D90" w:rsidRPr="00420DEF" w:rsidRDefault="00C45C1B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18"/>
                <w:lang w:val="en-US"/>
              </w:rPr>
            </w:pPr>
            <w:r w:rsidRPr="00420D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Volunteer as</w:t>
            </w:r>
            <w:r w:rsidR="00420DEF" w:rsidRPr="00420D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a mentor f</w:t>
            </w:r>
            <w:r w:rsidR="00420DE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or the integration</w:t>
            </w:r>
            <w:r w:rsidR="00FF241F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service</w:t>
            </w:r>
          </w:p>
        </w:tc>
        <w:tc>
          <w:tcPr>
            <w:tcW w:w="1696" w:type="dxa"/>
          </w:tcPr>
          <w:p w14:paraId="288A2195" w14:textId="5BB57F4E" w:rsidR="00E55D90" w:rsidRPr="002D7CDC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2D7CDC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</w:t>
            </w:r>
            <w:r w:rsidR="003713B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</w:t>
            </w:r>
            <w:r w:rsidRPr="002D7CDC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/20</w:t>
            </w:r>
            <w:r w:rsidR="003713B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24</w:t>
            </w:r>
            <w:r w:rsidRPr="002D7CDC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– </w:t>
            </w:r>
            <w:r w:rsidR="003713B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present</w:t>
            </w:r>
          </w:p>
        </w:tc>
      </w:tr>
      <w:tr w:rsidR="00E55D90" w:rsidRPr="00A12D03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1A6A237B" w14:textId="4BFBB7FD" w:rsidR="00E55D90" w:rsidRPr="000E0B04" w:rsidRDefault="006F0852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</w:rPr>
            </w:pPr>
            <w:r w:rsidRPr="000E0B04">
              <w:rPr>
                <w:rFonts w:ascii="Times New Roman" w:hAnsi="Times New Roman" w:cs="Times New Roman"/>
                <w:i/>
                <w:sz w:val="18"/>
                <w:lang w:val="en-US"/>
              </w:rPr>
              <w:t>Supporting people</w:t>
            </w:r>
            <w:r w:rsidR="000E0B04" w:rsidRPr="000E0B04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with a migrant</w:t>
            </w:r>
            <w:r w:rsidR="000E0B04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background with orientation as well as social and societal participation</w:t>
            </w:r>
          </w:p>
          <w:p w14:paraId="2C933A19" w14:textId="77777777" w:rsidR="00E55D90" w:rsidRPr="001F03B6" w:rsidRDefault="004C2B7B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875F65">
              <w:rPr>
                <w:rFonts w:ascii="Times New Roman" w:hAnsi="Times New Roman" w:cs="Times New Roman"/>
                <w:i/>
                <w:sz w:val="18"/>
                <w:lang w:val="en-US"/>
              </w:rPr>
              <w:t>Help with consolidating</w:t>
            </w:r>
            <w:r w:rsidR="00875F65" w:rsidRPr="00875F65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German langu</w:t>
            </w:r>
            <w:r w:rsidR="00875F65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age skills </w:t>
            </w:r>
            <w:r w:rsidR="005931AF">
              <w:rPr>
                <w:rFonts w:ascii="Times New Roman" w:hAnsi="Times New Roman" w:cs="Times New Roman"/>
                <w:i/>
                <w:sz w:val="18"/>
                <w:lang w:val="en-US"/>
              </w:rPr>
              <w:t>in weekly language courses for refugees</w:t>
            </w:r>
          </w:p>
          <w:p w14:paraId="2CC438FF" w14:textId="512C207D" w:rsidR="00E55D90" w:rsidRPr="00875F65" w:rsidRDefault="001F03B6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8"/>
                <w:lang w:val="en-US"/>
              </w:rPr>
              <w:t>Assistance with scheduling of a team of 13 helpers</w:t>
            </w:r>
          </w:p>
        </w:tc>
      </w:tr>
      <w:tr w:rsidR="00953E4F" w:rsidRPr="00875F65" w14:paraId="24FDEA69" w14:textId="77777777" w:rsidTr="00BE7539">
        <w:trPr>
          <w:trHeight w:val="346"/>
        </w:trPr>
        <w:tc>
          <w:tcPr>
            <w:tcW w:w="6804" w:type="dxa"/>
            <w:gridSpan w:val="8"/>
            <w:vAlign w:val="bottom"/>
          </w:tcPr>
          <w:p w14:paraId="7438EF7F" w14:textId="4888A257" w:rsidR="00953E4F" w:rsidRPr="00A76EA2" w:rsidRDefault="00953E4F" w:rsidP="00C81B29">
            <w:pPr>
              <w:pStyle w:val="Ort"/>
              <w:jc w:val="left"/>
              <w:rPr>
                <w:rFonts w:ascii="Times New Roman" w:hAnsi="Times New Roman" w:cs="Times New Roman"/>
                <w:i w:val="0"/>
                <w:sz w:val="18"/>
                <w:lang w:val="en-US"/>
              </w:rPr>
            </w:pPr>
            <w:proofErr w:type="spellStart"/>
            <w:r w:rsidRPr="00A76EA2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 w:rsidRPr="00A76EA2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 xml:space="preserve"> Union </w:t>
            </w:r>
            <w:r w:rsidR="00B454B3" w:rsidRPr="00A76EA2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>(</w:t>
            </w:r>
            <w:r w:rsidR="00BE7539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>Christian Democratic Youth Party</w:t>
            </w:r>
            <w:r w:rsidR="00A76EA2">
              <w:rPr>
                <w:rFonts w:ascii="Times New Roman" w:hAnsi="Times New Roman" w:cs="Times New Roman"/>
                <w:b/>
                <w:i w:val="0"/>
                <w:iCs/>
                <w:sz w:val="23"/>
                <w:szCs w:val="23"/>
                <w:lang w:val="en-US"/>
              </w:rPr>
              <w:t>)</w:t>
            </w:r>
          </w:p>
        </w:tc>
        <w:tc>
          <w:tcPr>
            <w:tcW w:w="2263" w:type="dxa"/>
            <w:gridSpan w:val="2"/>
            <w:vAlign w:val="bottom"/>
          </w:tcPr>
          <w:p w14:paraId="08685127" w14:textId="2111C5EC" w:rsidR="00953E4F" w:rsidRPr="000E0B04" w:rsidRDefault="00953E4F" w:rsidP="00953E4F">
            <w:pPr>
              <w:pStyle w:val="Ort"/>
              <w:rPr>
                <w:rFonts w:ascii="Times New Roman" w:hAnsi="Times New Roman" w:cs="Times New Roman"/>
                <w:i w:val="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Wiesbaden, Germany</w:t>
            </w:r>
          </w:p>
        </w:tc>
      </w:tr>
      <w:tr w:rsidR="005E2725" w:rsidRPr="00875F65" w14:paraId="32BF784C" w14:textId="77777777" w:rsidTr="005E2725">
        <w:trPr>
          <w:trHeight w:val="193"/>
        </w:trPr>
        <w:tc>
          <w:tcPr>
            <w:tcW w:w="6521" w:type="dxa"/>
            <w:gridSpan w:val="7"/>
          </w:tcPr>
          <w:p w14:paraId="19B778B0" w14:textId="77777777" w:rsidR="005E2725" w:rsidRPr="00594460" w:rsidRDefault="005E2725" w:rsidP="00594460">
            <w:pPr>
              <w:pStyle w:val="Beschreibung"/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594460">
              <w:rPr>
                <w:rFonts w:ascii="Times New Roman" w:hAnsi="Times New Roman" w:cs="Times New Roman"/>
                <w:sz w:val="18"/>
                <w:lang w:val="en-US"/>
              </w:rPr>
              <w:t>Active</w:t>
            </w:r>
            <w:r w:rsidRPr="00594460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</w:t>
            </w:r>
            <w:r w:rsidRPr="00594460">
              <w:rPr>
                <w:rFonts w:ascii="Times New Roman" w:hAnsi="Times New Roman" w:cs="Times New Roman"/>
                <w:sz w:val="18"/>
                <w:lang w:val="en-US"/>
              </w:rPr>
              <w:t>Member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of the Wiesbaden district association of the Junge Union Germany</w:t>
            </w:r>
          </w:p>
        </w:tc>
        <w:tc>
          <w:tcPr>
            <w:tcW w:w="2546" w:type="dxa"/>
            <w:gridSpan w:val="3"/>
          </w:tcPr>
          <w:p w14:paraId="45A70033" w14:textId="037E46F5" w:rsidR="005E2725" w:rsidRPr="0039691A" w:rsidRDefault="005E2725" w:rsidP="005E2725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39691A">
              <w:rPr>
                <w:rFonts w:ascii="Times New Roman" w:hAnsi="Times New Roman" w:cs="Times New Roman"/>
                <w:sz w:val="18"/>
                <w:lang w:val="en-US"/>
              </w:rPr>
              <w:t>10/2023 – present</w:t>
            </w:r>
          </w:p>
        </w:tc>
      </w:tr>
      <w:tr w:rsidR="007E2447" w:rsidRPr="00A12D03" w14:paraId="72F8C302" w14:textId="77777777" w:rsidTr="00A30051">
        <w:trPr>
          <w:trHeight w:val="193"/>
        </w:trPr>
        <w:tc>
          <w:tcPr>
            <w:tcW w:w="9067" w:type="dxa"/>
            <w:gridSpan w:val="10"/>
          </w:tcPr>
          <w:p w14:paraId="23C4B7F2" w14:textId="77777777" w:rsidR="007E2447" w:rsidRDefault="003A447F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8"/>
                <w:lang w:val="en-US"/>
              </w:rPr>
              <w:t>Participation in the Working Group for Economy, Labor and Finance</w:t>
            </w:r>
          </w:p>
          <w:p w14:paraId="4854A989" w14:textId="6232CCFC" w:rsidR="003A447F" w:rsidRPr="000E0B04" w:rsidRDefault="006C0AC6" w:rsidP="00E55D9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8"/>
                <w:lang w:val="en-US"/>
              </w:rPr>
              <w:t>Attendance</w:t>
            </w:r>
            <w:r w:rsidR="00475F7D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</w:t>
            </w:r>
            <w:r w:rsidR="00A12FE1">
              <w:rPr>
                <w:rFonts w:ascii="Times New Roman" w:hAnsi="Times New Roman" w:cs="Times New Roman"/>
                <w:i/>
                <w:sz w:val="18"/>
                <w:lang w:val="en-US"/>
              </w:rPr>
              <w:t>to</w:t>
            </w:r>
            <w:r w:rsidR="0075213A">
              <w:rPr>
                <w:rFonts w:ascii="Times New Roman" w:hAnsi="Times New Roman" w:cs="Times New Roman"/>
                <w:i/>
                <w:sz w:val="18"/>
                <w:lang w:val="en-US"/>
              </w:rPr>
              <w:t xml:space="preserve"> various discussions, events and workshops (e.g. visit to the European Central Bank)</w:t>
            </w:r>
          </w:p>
        </w:tc>
      </w:tr>
      <w:tr w:rsidR="00E55D90" w:rsidRPr="002D7CDC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6C440474" w:rsidR="00E55D90" w:rsidRPr="002D7CDC" w:rsidRDefault="00B57C21" w:rsidP="00E55D90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 xml:space="preserve">Skills </w:t>
            </w:r>
            <w:r w:rsidR="00502485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 xml:space="preserve">&amp; </w:t>
            </w:r>
            <w:proofErr w:type="spellStart"/>
            <w:r w:rsidR="00502485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E55D90" w:rsidRPr="002D7CDC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05D0B76" w:rsidR="00E55D90" w:rsidRPr="002D7CDC" w:rsidRDefault="00155A78" w:rsidP="00E55D90">
            <w:pPr>
              <w:rPr>
                <w:rFonts w:ascii="Times New Roman" w:hAnsi="Times New Roman" w:cs="Times New Roman"/>
                <w:sz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</w:rPr>
              <w:t>Languages</w:t>
            </w:r>
            <w:proofErr w:type="spellEnd"/>
            <w:r w:rsidR="00E55D90" w:rsidRPr="002D7CDC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4E1F004" w:rsidR="00E55D90" w:rsidRPr="002D7CDC" w:rsidRDefault="00502485" w:rsidP="00E55D90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German</w:t>
            </w:r>
            <w:r w:rsidR="00E55D90" w:rsidRPr="002D7CD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E55D90"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C2</w:t>
            </w:r>
            <w:r w:rsidR="00E55D90"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="00E55D90" w:rsidRPr="002D7CD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Englisch </w:t>
            </w:r>
            <w:r w:rsidR="00E55D90"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C1</w:t>
            </w:r>
            <w:r w:rsidR="00E55D90"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="00E55D90" w:rsidRPr="002D7CD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Spanish</w:t>
            </w:r>
            <w:r w:rsidR="00E55D90" w:rsidRPr="002D7CD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E55D90"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(B2)</w:t>
            </w:r>
            <w:r w:rsidR="00E55D90" w:rsidRPr="002D7CD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2D7CDC" w14:paraId="45706C3F" w14:textId="77777777" w:rsidTr="00AE2B78">
        <w:trPr>
          <w:trHeight w:val="346"/>
        </w:trPr>
        <w:tc>
          <w:tcPr>
            <w:tcW w:w="1985" w:type="dxa"/>
            <w:vAlign w:val="bottom"/>
          </w:tcPr>
          <w:p w14:paraId="57688BDA" w14:textId="7F0E1AEA" w:rsidR="00E55D90" w:rsidRPr="002D7CDC" w:rsidRDefault="00155A78" w:rsidP="00E55D90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Technical</w:t>
            </w:r>
            <w:r w:rsidR="00E55D90" w:rsidRPr="002D7CDC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40F13A28" w:rsidR="00E55D90" w:rsidRPr="002D7CDC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2D7CDC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Microsoft Office </w:t>
            </w:r>
            <w:r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(</w:t>
            </w:r>
            <w:r w:rsidR="0050248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advanced</w:t>
            </w:r>
            <w:r w:rsidRPr="002D7CD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E55D90" w:rsidRPr="00A12D03" w14:paraId="70CB01B0" w14:textId="77777777" w:rsidTr="00530335">
        <w:trPr>
          <w:trHeight w:val="567"/>
        </w:trPr>
        <w:tc>
          <w:tcPr>
            <w:tcW w:w="1985" w:type="dxa"/>
            <w:vAlign w:val="center"/>
          </w:tcPr>
          <w:p w14:paraId="04F58216" w14:textId="7F5B714B" w:rsidR="00E55D90" w:rsidRPr="002D7CDC" w:rsidRDefault="00FE3289" w:rsidP="00E55D90">
            <w:pPr>
              <w:rPr>
                <w:rFonts w:ascii="Times New Roman" w:hAnsi="Times New Roman" w:cs="Times New Roman"/>
                <w:sz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</w:rPr>
              <w:t>Interests</w:t>
            </w:r>
            <w:proofErr w:type="spellEnd"/>
            <w:r w:rsidR="00E55D90" w:rsidRPr="002D7CD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654ED818" w:rsidR="00490251" w:rsidRPr="00867F0C" w:rsidRDefault="00A12BA6" w:rsidP="00E55D90">
            <w:p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867F0C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Muay Thai, Judo and Jiu-Jitsu</w:t>
            </w:r>
            <w:r w:rsidR="00E55D90" w:rsidRPr="00867F0C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="009B0F2B" w:rsidRPr="009B0F2B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(</w:t>
            </w:r>
            <w:r w:rsidR="00867F0C" w:rsidRPr="00867F0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partici</w:t>
            </w:r>
            <w:r w:rsidR="00867F0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pated </w:t>
            </w:r>
            <w:r w:rsidR="008F0212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in various</w:t>
            </w:r>
            <w:r w:rsidR="0071271B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 regional and statewide</w:t>
            </w:r>
            <w:r w:rsidR="00D224D9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 xml:space="preserve"> tournaments over the last 12 years</w:t>
            </w:r>
            <w:r w:rsidR="00E55D90" w:rsidRPr="00867F0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)</w:t>
            </w:r>
            <w:r w:rsidR="00E55D90" w:rsidRPr="00867F0C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, </w:t>
            </w:r>
            <w:r w:rsidR="0026419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Weigh</w:t>
            </w:r>
            <w:r w:rsidR="004B1E87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t training, </w:t>
            </w:r>
            <w:bookmarkStart w:id="3" w:name="_Int_NnENc1LX"/>
            <w:proofErr w:type="gramStart"/>
            <w:r w:rsidR="004B1E87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Tra</w:t>
            </w:r>
            <w:r w:rsidR="00F07EE6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veling</w:t>
            </w:r>
            <w:bookmarkEnd w:id="3"/>
            <w:proofErr w:type="gramEnd"/>
            <w:r w:rsidR="00F81165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="00476C02" w:rsidRPr="00476C02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(Gap year after graduating high school 2023-2024)</w:t>
            </w:r>
          </w:p>
        </w:tc>
      </w:tr>
    </w:tbl>
    <w:p w14:paraId="0747D2BF" w14:textId="69F47280" w:rsidR="00723643" w:rsidRPr="009D0BC1" w:rsidRDefault="00723643">
      <w:pPr>
        <w:rPr>
          <w:rFonts w:ascii="Times New Roman" w:hAnsi="Times New Roman" w:cs="Times New Roman"/>
          <w:sz w:val="18"/>
          <w:lang w:val="en-US"/>
        </w:rPr>
      </w:pPr>
    </w:p>
    <w:sectPr w:rsidR="00723643" w:rsidRPr="009D0BC1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DCFDF" w14:textId="77777777" w:rsidR="002F395E" w:rsidRDefault="002F395E" w:rsidP="00BE053D">
      <w:pPr>
        <w:spacing w:after="0" w:line="240" w:lineRule="auto"/>
      </w:pPr>
      <w:r>
        <w:separator/>
      </w:r>
    </w:p>
  </w:endnote>
  <w:endnote w:type="continuationSeparator" w:id="0">
    <w:p w14:paraId="2196395D" w14:textId="77777777" w:rsidR="002F395E" w:rsidRDefault="002F395E" w:rsidP="00BE053D">
      <w:pPr>
        <w:spacing w:after="0" w:line="240" w:lineRule="auto"/>
      </w:pPr>
      <w:r>
        <w:continuationSeparator/>
      </w:r>
    </w:p>
  </w:endnote>
  <w:endnote w:type="continuationNotice" w:id="1">
    <w:p w14:paraId="3AA6BE58" w14:textId="77777777" w:rsidR="002F395E" w:rsidRDefault="002F39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7FB1B" w14:textId="77777777" w:rsidR="002F395E" w:rsidRDefault="002F395E" w:rsidP="00BE053D">
      <w:pPr>
        <w:spacing w:after="0" w:line="240" w:lineRule="auto"/>
      </w:pPr>
      <w:r>
        <w:separator/>
      </w:r>
    </w:p>
  </w:footnote>
  <w:footnote w:type="continuationSeparator" w:id="0">
    <w:p w14:paraId="1A7F2AB0" w14:textId="77777777" w:rsidR="002F395E" w:rsidRDefault="002F395E" w:rsidP="00BE053D">
      <w:pPr>
        <w:spacing w:after="0" w:line="240" w:lineRule="auto"/>
      </w:pPr>
      <w:r>
        <w:continuationSeparator/>
      </w:r>
    </w:p>
  </w:footnote>
  <w:footnote w:type="continuationNotice" w:id="1">
    <w:p w14:paraId="4F08467E" w14:textId="77777777" w:rsidR="002F395E" w:rsidRDefault="002F395E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nENc1LX" int2:invalidationBookmarkName="" int2:hashCode="9FpsaymlO4m4Eg" int2:id="IzAmWx8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133C6"/>
    <w:multiLevelType w:val="hybridMultilevel"/>
    <w:tmpl w:val="BF6E80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2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1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1013611342">
    <w:abstractNumId w:val="13"/>
  </w:num>
  <w:num w:numId="26" w16cid:durableId="1925335447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0A2"/>
    <w:rsid w:val="00045D37"/>
    <w:rsid w:val="00052245"/>
    <w:rsid w:val="00061D33"/>
    <w:rsid w:val="00064643"/>
    <w:rsid w:val="00084D37"/>
    <w:rsid w:val="00087747"/>
    <w:rsid w:val="00093F46"/>
    <w:rsid w:val="000A1FDA"/>
    <w:rsid w:val="000B2F6C"/>
    <w:rsid w:val="000B63E2"/>
    <w:rsid w:val="000B6548"/>
    <w:rsid w:val="000C3C66"/>
    <w:rsid w:val="000D671A"/>
    <w:rsid w:val="000E0B04"/>
    <w:rsid w:val="000F2C8A"/>
    <w:rsid w:val="00103EC5"/>
    <w:rsid w:val="001125C9"/>
    <w:rsid w:val="00116C6E"/>
    <w:rsid w:val="00125CA6"/>
    <w:rsid w:val="00132388"/>
    <w:rsid w:val="00143CF7"/>
    <w:rsid w:val="00150491"/>
    <w:rsid w:val="00155A78"/>
    <w:rsid w:val="00156FC9"/>
    <w:rsid w:val="00162A5A"/>
    <w:rsid w:val="001643A7"/>
    <w:rsid w:val="00172867"/>
    <w:rsid w:val="00175B6D"/>
    <w:rsid w:val="00182714"/>
    <w:rsid w:val="001901ED"/>
    <w:rsid w:val="00190E3A"/>
    <w:rsid w:val="0019483A"/>
    <w:rsid w:val="001A46BF"/>
    <w:rsid w:val="001A481B"/>
    <w:rsid w:val="001B0186"/>
    <w:rsid w:val="001B62CA"/>
    <w:rsid w:val="001C2C41"/>
    <w:rsid w:val="001D4DCD"/>
    <w:rsid w:val="001F03B6"/>
    <w:rsid w:val="001F4175"/>
    <w:rsid w:val="00223A4D"/>
    <w:rsid w:val="0023054D"/>
    <w:rsid w:val="00232CB5"/>
    <w:rsid w:val="00234A7E"/>
    <w:rsid w:val="0024373D"/>
    <w:rsid w:val="002508C2"/>
    <w:rsid w:val="00261C60"/>
    <w:rsid w:val="00264196"/>
    <w:rsid w:val="00267252"/>
    <w:rsid w:val="00282DB0"/>
    <w:rsid w:val="002A186D"/>
    <w:rsid w:val="002B07FA"/>
    <w:rsid w:val="002B2091"/>
    <w:rsid w:val="002C6972"/>
    <w:rsid w:val="002D2B32"/>
    <w:rsid w:val="002D4516"/>
    <w:rsid w:val="002D4AA5"/>
    <w:rsid w:val="002D7CDC"/>
    <w:rsid w:val="002F395E"/>
    <w:rsid w:val="002F46AD"/>
    <w:rsid w:val="002F5F9E"/>
    <w:rsid w:val="0030110E"/>
    <w:rsid w:val="00306F10"/>
    <w:rsid w:val="003101F0"/>
    <w:rsid w:val="00314B7A"/>
    <w:rsid w:val="0032031A"/>
    <w:rsid w:val="00324BC5"/>
    <w:rsid w:val="00340BAB"/>
    <w:rsid w:val="003418E0"/>
    <w:rsid w:val="00347F8D"/>
    <w:rsid w:val="00351EB4"/>
    <w:rsid w:val="003649C6"/>
    <w:rsid w:val="003713B9"/>
    <w:rsid w:val="00372F7B"/>
    <w:rsid w:val="003733E5"/>
    <w:rsid w:val="00390EA6"/>
    <w:rsid w:val="00391A63"/>
    <w:rsid w:val="0039691A"/>
    <w:rsid w:val="003A447F"/>
    <w:rsid w:val="003E27C3"/>
    <w:rsid w:val="003F3E3F"/>
    <w:rsid w:val="004018F5"/>
    <w:rsid w:val="0040344E"/>
    <w:rsid w:val="004067B8"/>
    <w:rsid w:val="004154BE"/>
    <w:rsid w:val="00415E33"/>
    <w:rsid w:val="0042013D"/>
    <w:rsid w:val="00420DEF"/>
    <w:rsid w:val="00422F83"/>
    <w:rsid w:val="00426D7E"/>
    <w:rsid w:val="0043430C"/>
    <w:rsid w:val="00435E6D"/>
    <w:rsid w:val="00440988"/>
    <w:rsid w:val="00443668"/>
    <w:rsid w:val="00456B0D"/>
    <w:rsid w:val="00456D01"/>
    <w:rsid w:val="004678C5"/>
    <w:rsid w:val="004737FF"/>
    <w:rsid w:val="00475F7D"/>
    <w:rsid w:val="00476AF8"/>
    <w:rsid w:val="00476C02"/>
    <w:rsid w:val="00484FD7"/>
    <w:rsid w:val="00487D77"/>
    <w:rsid w:val="00490251"/>
    <w:rsid w:val="00490A2D"/>
    <w:rsid w:val="004929FB"/>
    <w:rsid w:val="004A19D0"/>
    <w:rsid w:val="004A54BA"/>
    <w:rsid w:val="004B1E87"/>
    <w:rsid w:val="004B6A5E"/>
    <w:rsid w:val="004C0095"/>
    <w:rsid w:val="004C2B7B"/>
    <w:rsid w:val="00502485"/>
    <w:rsid w:val="00507EA7"/>
    <w:rsid w:val="00526089"/>
    <w:rsid w:val="00527A28"/>
    <w:rsid w:val="00527DCA"/>
    <w:rsid w:val="00530335"/>
    <w:rsid w:val="0054388E"/>
    <w:rsid w:val="0054670D"/>
    <w:rsid w:val="00551824"/>
    <w:rsid w:val="0055789D"/>
    <w:rsid w:val="005716D4"/>
    <w:rsid w:val="00571B60"/>
    <w:rsid w:val="005740C5"/>
    <w:rsid w:val="00585A4D"/>
    <w:rsid w:val="00586DB5"/>
    <w:rsid w:val="005931AF"/>
    <w:rsid w:val="00594460"/>
    <w:rsid w:val="005A4C98"/>
    <w:rsid w:val="005B6AE3"/>
    <w:rsid w:val="005D38AB"/>
    <w:rsid w:val="005D6329"/>
    <w:rsid w:val="005E2725"/>
    <w:rsid w:val="005E57F6"/>
    <w:rsid w:val="005F5635"/>
    <w:rsid w:val="006058D8"/>
    <w:rsid w:val="00606970"/>
    <w:rsid w:val="00610200"/>
    <w:rsid w:val="00623699"/>
    <w:rsid w:val="006264CD"/>
    <w:rsid w:val="00632D5A"/>
    <w:rsid w:val="00635515"/>
    <w:rsid w:val="00636B4C"/>
    <w:rsid w:val="006546FD"/>
    <w:rsid w:val="00665BF3"/>
    <w:rsid w:val="006732D6"/>
    <w:rsid w:val="00686B04"/>
    <w:rsid w:val="00693D94"/>
    <w:rsid w:val="00693E09"/>
    <w:rsid w:val="006A2DE9"/>
    <w:rsid w:val="006A633C"/>
    <w:rsid w:val="006A7230"/>
    <w:rsid w:val="006B4E32"/>
    <w:rsid w:val="006B6ECE"/>
    <w:rsid w:val="006B6F60"/>
    <w:rsid w:val="006B72C7"/>
    <w:rsid w:val="006B7F78"/>
    <w:rsid w:val="006C0AC6"/>
    <w:rsid w:val="006C2252"/>
    <w:rsid w:val="006C6C78"/>
    <w:rsid w:val="006D554C"/>
    <w:rsid w:val="006D7F7F"/>
    <w:rsid w:val="006E0B2B"/>
    <w:rsid w:val="006E11DD"/>
    <w:rsid w:val="006E2C9C"/>
    <w:rsid w:val="006E40EF"/>
    <w:rsid w:val="006F0039"/>
    <w:rsid w:val="006F0852"/>
    <w:rsid w:val="00711CEF"/>
    <w:rsid w:val="0071271B"/>
    <w:rsid w:val="00712EB1"/>
    <w:rsid w:val="00714B07"/>
    <w:rsid w:val="00720320"/>
    <w:rsid w:val="00723643"/>
    <w:rsid w:val="00725D3C"/>
    <w:rsid w:val="00733DA1"/>
    <w:rsid w:val="00737822"/>
    <w:rsid w:val="0074111D"/>
    <w:rsid w:val="0075213A"/>
    <w:rsid w:val="00753D4A"/>
    <w:rsid w:val="00756912"/>
    <w:rsid w:val="00761609"/>
    <w:rsid w:val="00763DCE"/>
    <w:rsid w:val="00764B84"/>
    <w:rsid w:val="0076679E"/>
    <w:rsid w:val="0077271D"/>
    <w:rsid w:val="00776C46"/>
    <w:rsid w:val="00776EA5"/>
    <w:rsid w:val="0078260B"/>
    <w:rsid w:val="007838D1"/>
    <w:rsid w:val="00785254"/>
    <w:rsid w:val="00785853"/>
    <w:rsid w:val="007966F0"/>
    <w:rsid w:val="00797BFC"/>
    <w:rsid w:val="007A720F"/>
    <w:rsid w:val="007B180D"/>
    <w:rsid w:val="007C6A3C"/>
    <w:rsid w:val="007D4BEE"/>
    <w:rsid w:val="007D5BE9"/>
    <w:rsid w:val="007D6245"/>
    <w:rsid w:val="007E2447"/>
    <w:rsid w:val="007E4A06"/>
    <w:rsid w:val="007F5463"/>
    <w:rsid w:val="008050E4"/>
    <w:rsid w:val="0081044D"/>
    <w:rsid w:val="0082257D"/>
    <w:rsid w:val="0083791B"/>
    <w:rsid w:val="00853438"/>
    <w:rsid w:val="00856212"/>
    <w:rsid w:val="00866846"/>
    <w:rsid w:val="00867F0C"/>
    <w:rsid w:val="00875DA9"/>
    <w:rsid w:val="00875F65"/>
    <w:rsid w:val="00886EBF"/>
    <w:rsid w:val="00895E38"/>
    <w:rsid w:val="008A782B"/>
    <w:rsid w:val="008A7EB9"/>
    <w:rsid w:val="008B0D31"/>
    <w:rsid w:val="008B0FC0"/>
    <w:rsid w:val="008C429A"/>
    <w:rsid w:val="008E1F3D"/>
    <w:rsid w:val="008F0212"/>
    <w:rsid w:val="008F472A"/>
    <w:rsid w:val="009053D7"/>
    <w:rsid w:val="0091331D"/>
    <w:rsid w:val="0093223C"/>
    <w:rsid w:val="00941A87"/>
    <w:rsid w:val="009501C2"/>
    <w:rsid w:val="00953E4F"/>
    <w:rsid w:val="009668B9"/>
    <w:rsid w:val="00976577"/>
    <w:rsid w:val="009767CA"/>
    <w:rsid w:val="00987DCE"/>
    <w:rsid w:val="00996356"/>
    <w:rsid w:val="00997D9A"/>
    <w:rsid w:val="009A57A9"/>
    <w:rsid w:val="009B0F2B"/>
    <w:rsid w:val="009B260D"/>
    <w:rsid w:val="009C4212"/>
    <w:rsid w:val="009D0BC1"/>
    <w:rsid w:val="009D0DF3"/>
    <w:rsid w:val="009D7C49"/>
    <w:rsid w:val="009D7DF3"/>
    <w:rsid w:val="009E1E81"/>
    <w:rsid w:val="009E2E8B"/>
    <w:rsid w:val="009E7297"/>
    <w:rsid w:val="00A0257D"/>
    <w:rsid w:val="00A12BA6"/>
    <w:rsid w:val="00A12D03"/>
    <w:rsid w:val="00A12EDC"/>
    <w:rsid w:val="00A12FE1"/>
    <w:rsid w:val="00A15349"/>
    <w:rsid w:val="00A266F4"/>
    <w:rsid w:val="00A26D0D"/>
    <w:rsid w:val="00A33BDE"/>
    <w:rsid w:val="00A34213"/>
    <w:rsid w:val="00A34885"/>
    <w:rsid w:val="00A43BC1"/>
    <w:rsid w:val="00A55CAE"/>
    <w:rsid w:val="00A722CA"/>
    <w:rsid w:val="00A74225"/>
    <w:rsid w:val="00A76EA2"/>
    <w:rsid w:val="00A936D5"/>
    <w:rsid w:val="00A95B7D"/>
    <w:rsid w:val="00AA1EB0"/>
    <w:rsid w:val="00AA2DA3"/>
    <w:rsid w:val="00AA5A9C"/>
    <w:rsid w:val="00AB016A"/>
    <w:rsid w:val="00AB2A5A"/>
    <w:rsid w:val="00AB42BB"/>
    <w:rsid w:val="00AD28F8"/>
    <w:rsid w:val="00AE2B78"/>
    <w:rsid w:val="00AF6060"/>
    <w:rsid w:val="00B0230B"/>
    <w:rsid w:val="00B14539"/>
    <w:rsid w:val="00B17D95"/>
    <w:rsid w:val="00B23509"/>
    <w:rsid w:val="00B23F66"/>
    <w:rsid w:val="00B359DB"/>
    <w:rsid w:val="00B3632B"/>
    <w:rsid w:val="00B409D8"/>
    <w:rsid w:val="00B454B3"/>
    <w:rsid w:val="00B45AE6"/>
    <w:rsid w:val="00B5178D"/>
    <w:rsid w:val="00B57C21"/>
    <w:rsid w:val="00B61C56"/>
    <w:rsid w:val="00B67F1F"/>
    <w:rsid w:val="00B701D7"/>
    <w:rsid w:val="00B90595"/>
    <w:rsid w:val="00B917E3"/>
    <w:rsid w:val="00BA0834"/>
    <w:rsid w:val="00BA215A"/>
    <w:rsid w:val="00BB5F09"/>
    <w:rsid w:val="00BC0D9F"/>
    <w:rsid w:val="00BE053D"/>
    <w:rsid w:val="00BE2665"/>
    <w:rsid w:val="00BE7539"/>
    <w:rsid w:val="00BF1A7A"/>
    <w:rsid w:val="00BF1FA3"/>
    <w:rsid w:val="00C00974"/>
    <w:rsid w:val="00C018E4"/>
    <w:rsid w:val="00C066FA"/>
    <w:rsid w:val="00C07AA6"/>
    <w:rsid w:val="00C25387"/>
    <w:rsid w:val="00C45C1B"/>
    <w:rsid w:val="00C54081"/>
    <w:rsid w:val="00C54BE3"/>
    <w:rsid w:val="00C57F80"/>
    <w:rsid w:val="00C637DE"/>
    <w:rsid w:val="00C63E7E"/>
    <w:rsid w:val="00C768ED"/>
    <w:rsid w:val="00C77694"/>
    <w:rsid w:val="00C81B29"/>
    <w:rsid w:val="00C82A8F"/>
    <w:rsid w:val="00C85662"/>
    <w:rsid w:val="00C916C2"/>
    <w:rsid w:val="00CB5E92"/>
    <w:rsid w:val="00CC7F56"/>
    <w:rsid w:val="00CD1B12"/>
    <w:rsid w:val="00CD55DC"/>
    <w:rsid w:val="00CE1BBC"/>
    <w:rsid w:val="00CE2595"/>
    <w:rsid w:val="00CE28CC"/>
    <w:rsid w:val="00CE72FC"/>
    <w:rsid w:val="00CF31EE"/>
    <w:rsid w:val="00D03DE0"/>
    <w:rsid w:val="00D1492F"/>
    <w:rsid w:val="00D17B69"/>
    <w:rsid w:val="00D224D9"/>
    <w:rsid w:val="00D22B6E"/>
    <w:rsid w:val="00D23C98"/>
    <w:rsid w:val="00D3003C"/>
    <w:rsid w:val="00D331F4"/>
    <w:rsid w:val="00D470E4"/>
    <w:rsid w:val="00D52142"/>
    <w:rsid w:val="00D5280E"/>
    <w:rsid w:val="00D53FFB"/>
    <w:rsid w:val="00D61F14"/>
    <w:rsid w:val="00D64B6C"/>
    <w:rsid w:val="00D80D6B"/>
    <w:rsid w:val="00D90950"/>
    <w:rsid w:val="00DA2055"/>
    <w:rsid w:val="00DA68EE"/>
    <w:rsid w:val="00DA69DF"/>
    <w:rsid w:val="00DB33F8"/>
    <w:rsid w:val="00DD38E2"/>
    <w:rsid w:val="00DD6017"/>
    <w:rsid w:val="00DE7C73"/>
    <w:rsid w:val="00DF36E7"/>
    <w:rsid w:val="00E02BB7"/>
    <w:rsid w:val="00E12F47"/>
    <w:rsid w:val="00E13110"/>
    <w:rsid w:val="00E24DF1"/>
    <w:rsid w:val="00E2638C"/>
    <w:rsid w:val="00E3723A"/>
    <w:rsid w:val="00E40B9A"/>
    <w:rsid w:val="00E431ED"/>
    <w:rsid w:val="00E4379D"/>
    <w:rsid w:val="00E5113C"/>
    <w:rsid w:val="00E55D90"/>
    <w:rsid w:val="00E64FF5"/>
    <w:rsid w:val="00E7265C"/>
    <w:rsid w:val="00E8798B"/>
    <w:rsid w:val="00E907EC"/>
    <w:rsid w:val="00EA5421"/>
    <w:rsid w:val="00EB34FC"/>
    <w:rsid w:val="00EB5816"/>
    <w:rsid w:val="00ED0EA9"/>
    <w:rsid w:val="00ED3272"/>
    <w:rsid w:val="00ED6FEB"/>
    <w:rsid w:val="00EF77DF"/>
    <w:rsid w:val="00F07EE6"/>
    <w:rsid w:val="00F10400"/>
    <w:rsid w:val="00F11BEF"/>
    <w:rsid w:val="00F258E7"/>
    <w:rsid w:val="00F31B84"/>
    <w:rsid w:val="00F32F3F"/>
    <w:rsid w:val="00F57BA5"/>
    <w:rsid w:val="00F631EC"/>
    <w:rsid w:val="00F64C22"/>
    <w:rsid w:val="00F64FA7"/>
    <w:rsid w:val="00F74D19"/>
    <w:rsid w:val="00F772C5"/>
    <w:rsid w:val="00F80053"/>
    <w:rsid w:val="00F81165"/>
    <w:rsid w:val="00F82B89"/>
    <w:rsid w:val="00F831F1"/>
    <w:rsid w:val="00F860BB"/>
    <w:rsid w:val="00FA02C7"/>
    <w:rsid w:val="00FA4186"/>
    <w:rsid w:val="00FA7CBD"/>
    <w:rsid w:val="00FC0531"/>
    <w:rsid w:val="00FC13F0"/>
    <w:rsid w:val="00FC55D7"/>
    <w:rsid w:val="00FD0FB7"/>
    <w:rsid w:val="00FE3289"/>
    <w:rsid w:val="00FE3CF5"/>
    <w:rsid w:val="00FE79A2"/>
    <w:rsid w:val="00FF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12D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2922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39</cp:revision>
  <dcterms:created xsi:type="dcterms:W3CDTF">2024-09-06T14:34:00Z</dcterms:created>
  <dcterms:modified xsi:type="dcterms:W3CDTF">2024-09-08T12:48:00Z</dcterms:modified>
</cp:coreProperties>
</file>