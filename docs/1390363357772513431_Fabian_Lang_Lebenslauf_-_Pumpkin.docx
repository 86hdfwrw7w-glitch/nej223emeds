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348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9"/>
        <w:gridCol w:w="3881"/>
        <w:gridCol w:w="299"/>
        <w:gridCol w:w="356"/>
        <w:gridCol w:w="282"/>
        <w:gridCol w:w="425"/>
        <w:gridCol w:w="45"/>
        <w:gridCol w:w="97"/>
        <w:gridCol w:w="27"/>
        <w:gridCol w:w="125"/>
        <w:gridCol w:w="124"/>
        <w:gridCol w:w="149"/>
        <w:gridCol w:w="568"/>
        <w:gridCol w:w="1701"/>
      </w:tblGrid>
      <w:tr w:rsidR="00ED6DC8" w:rsidRPr="00D336C4" w14:paraId="487AC9CE" w14:textId="77777777" w:rsidTr="008454CF">
        <w:trPr>
          <w:trHeight w:val="276"/>
        </w:trPr>
        <w:tc>
          <w:tcPr>
            <w:tcW w:w="10348" w:type="dxa"/>
            <w:gridSpan w:val="14"/>
            <w:tcBorders>
              <w:bottom w:val="single" w:sz="4" w:space="0" w:color="auto"/>
            </w:tcBorders>
          </w:tcPr>
          <w:p w14:paraId="18465A08" w14:textId="09968836" w:rsidR="0000766B" w:rsidRPr="0000766B" w:rsidRDefault="005E6950" w:rsidP="0000766B">
            <w:pPr>
              <w:tabs>
                <w:tab w:val="center" w:pos="5174"/>
                <w:tab w:val="left" w:pos="8824"/>
              </w:tabs>
              <w:spacing w:line="276" w:lineRule="auto"/>
              <w:ind w:left="-567" w:firstLine="567"/>
              <w:rPr>
                <w:rFonts w:ascii="Times New Roman" w:hAnsi="Times New Roman" w:cs="Times New Roman"/>
                <w:b/>
                <w:sz w:val="44"/>
                <w:szCs w:val="40"/>
              </w:rPr>
            </w:pPr>
            <w:r w:rsidRPr="00D336C4">
              <w:rPr>
                <w:rFonts w:ascii="Times New Roman" w:hAnsi="Times New Roman" w:cs="Times New Roman"/>
                <w:b/>
                <w:sz w:val="44"/>
                <w:szCs w:val="40"/>
              </w:rPr>
              <w:tab/>
            </w:r>
            <w:r w:rsidR="008454CF">
              <w:rPr>
                <w:rFonts w:ascii="Times New Roman" w:hAnsi="Times New Roman" w:cs="Times New Roman"/>
                <w:b/>
                <w:sz w:val="44"/>
                <w:szCs w:val="40"/>
              </w:rPr>
              <w:t>Fabian Lang</w:t>
            </w:r>
            <w:r w:rsidRPr="00D336C4">
              <w:rPr>
                <w:rFonts w:ascii="Times New Roman" w:hAnsi="Times New Roman" w:cs="Times New Roman"/>
                <w:b/>
                <w:sz w:val="44"/>
                <w:szCs w:val="40"/>
              </w:rPr>
              <w:tab/>
            </w:r>
          </w:p>
          <w:p w14:paraId="31B61E38" w14:textId="7CD90B23" w:rsidR="00EA5AC6" w:rsidRDefault="0000766B" w:rsidP="00ED6DC8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commentRangeStart w:id="0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24.08.2003 </w:t>
            </w:r>
            <w:commentRangeEnd w:id="0"/>
            <w:r>
              <w:rPr>
                <w:rStyle w:val="Kommentarzeichen"/>
              </w:rPr>
              <w:commentReference w:id="0"/>
            </w:r>
            <w:r w:rsidRPr="00827013">
              <w:rPr>
                <w:rFonts w:ascii="Times New Roman" w:hAnsi="Times New Roman" w:cs="Times New Roman"/>
                <w:bCs/>
                <w:sz w:val="24"/>
                <w:szCs w:val="24"/>
              </w:rPr>
              <w:t>|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8454CF">
              <w:rPr>
                <w:rFonts w:ascii="Times New Roman" w:hAnsi="Times New Roman" w:cs="Times New Roman"/>
                <w:bCs/>
                <w:sz w:val="24"/>
                <w:szCs w:val="24"/>
              </w:rPr>
              <w:t>Vogtackerweg 16</w:t>
            </w:r>
            <w:r w:rsidR="00827013">
              <w:rPr>
                <w:rFonts w:ascii="Times New Roman" w:hAnsi="Times New Roman" w:cs="Times New Roman"/>
                <w:bCs/>
                <w:sz w:val="24"/>
                <w:szCs w:val="24"/>
              </w:rPr>
              <w:t>,</w:t>
            </w:r>
            <w:r w:rsidR="00ED6DC8" w:rsidRPr="00D336C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8454CF">
              <w:rPr>
                <w:rFonts w:ascii="Times New Roman" w:hAnsi="Times New Roman" w:cs="Times New Roman"/>
                <w:bCs/>
                <w:sz w:val="24"/>
                <w:szCs w:val="24"/>
              </w:rPr>
              <w:t>4450 Sissach</w:t>
            </w:r>
            <w:r w:rsidR="00ED6DC8" w:rsidRPr="00D336C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14:paraId="135895E2" w14:textId="59416732" w:rsidR="00ED6DC8" w:rsidRPr="00D336C4" w:rsidRDefault="008454CF" w:rsidP="00ED6DC8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fabian</w:t>
            </w:r>
            <w:r w:rsidR="00ED6DC8" w:rsidRPr="00D336C4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lang</w:t>
            </w:r>
            <w:r w:rsidR="00ED6DC8" w:rsidRPr="00D336C4">
              <w:rPr>
                <w:rFonts w:ascii="Times New Roman" w:hAnsi="Times New Roman" w:cs="Times New Roman"/>
                <w:bCs/>
                <w:sz w:val="24"/>
                <w:szCs w:val="24"/>
              </w:rPr>
              <w:t>@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outlook</w:t>
            </w:r>
            <w:r w:rsidR="00ED6DC8" w:rsidRPr="00D336C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.com </w:t>
            </w:r>
            <w:r w:rsidR="00827013" w:rsidRPr="00827013">
              <w:rPr>
                <w:rFonts w:ascii="Times New Roman" w:hAnsi="Times New Roman" w:cs="Times New Roman"/>
                <w:bCs/>
                <w:sz w:val="24"/>
                <w:szCs w:val="24"/>
              </w:rPr>
              <w:t>|</w:t>
            </w:r>
            <w:r w:rsidR="00ED6DC8" w:rsidRPr="00D336C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+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41 76 223 40 14</w:t>
            </w:r>
          </w:p>
        </w:tc>
      </w:tr>
      <w:tr w:rsidR="00ED6DC8" w:rsidRPr="00D336C4" w14:paraId="0FCADE56" w14:textId="77777777" w:rsidTr="00312EE7">
        <w:trPr>
          <w:trHeight w:val="663"/>
        </w:trPr>
        <w:tc>
          <w:tcPr>
            <w:tcW w:w="2269" w:type="dxa"/>
            <w:tcBorders>
              <w:top w:val="single" w:sz="4" w:space="0" w:color="auto"/>
            </w:tcBorders>
            <w:vAlign w:val="bottom"/>
          </w:tcPr>
          <w:p w14:paraId="146C9457" w14:textId="6E82ACAB" w:rsidR="00ED6DC8" w:rsidRPr="00D336C4" w:rsidRDefault="00ED6DC8" w:rsidP="005E6950">
            <w:pPr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336C4">
              <w:rPr>
                <w:rFonts w:ascii="Times New Roman" w:hAnsi="Times New Roman" w:cs="Times New Roman"/>
                <w:b/>
                <w:sz w:val="24"/>
                <w:szCs w:val="28"/>
              </w:rPr>
              <w:t>BILDUNG</w:t>
            </w:r>
          </w:p>
        </w:tc>
        <w:tc>
          <w:tcPr>
            <w:tcW w:w="3881" w:type="dxa"/>
            <w:tcBorders>
              <w:top w:val="single" w:sz="4" w:space="0" w:color="auto"/>
            </w:tcBorders>
            <w:vAlign w:val="bottom"/>
          </w:tcPr>
          <w:p w14:paraId="2194DF4A" w14:textId="7F356BBD" w:rsidR="00ED6DC8" w:rsidRPr="00D336C4" w:rsidRDefault="00ED6DC8" w:rsidP="005E6950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D336C4">
              <w:rPr>
                <w:rFonts w:ascii="Times New Roman" w:hAnsi="Times New Roman" w:cs="Times New Roman"/>
                <w:b/>
                <w:sz w:val="24"/>
                <w:szCs w:val="28"/>
              </w:rPr>
              <w:t>UNIVERSIT</w:t>
            </w:r>
            <w:r w:rsidR="008454CF">
              <w:rPr>
                <w:rFonts w:ascii="Times New Roman" w:hAnsi="Times New Roman" w:cs="Times New Roman"/>
                <w:b/>
                <w:sz w:val="24"/>
                <w:szCs w:val="28"/>
              </w:rPr>
              <w:t>ÄT BASEL</w:t>
            </w:r>
          </w:p>
        </w:tc>
        <w:tc>
          <w:tcPr>
            <w:tcW w:w="4198" w:type="dxa"/>
            <w:gridSpan w:val="12"/>
            <w:tcBorders>
              <w:top w:val="single" w:sz="4" w:space="0" w:color="auto"/>
            </w:tcBorders>
            <w:vAlign w:val="bottom"/>
          </w:tcPr>
          <w:p w14:paraId="6219B894" w14:textId="34B23DEF" w:rsidR="00ED6DC8" w:rsidRPr="00D336C4" w:rsidRDefault="008454CF" w:rsidP="005E6950">
            <w:pPr>
              <w:jc w:val="right"/>
              <w:rPr>
                <w:rFonts w:ascii="Times New Roman" w:hAnsi="Times New Roman" w:cs="Times New Roman"/>
                <w:bCs/>
                <w:sz w:val="28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>Basel, BS</w:t>
            </w:r>
          </w:p>
        </w:tc>
      </w:tr>
      <w:tr w:rsidR="00ED6DC8" w:rsidRPr="00D336C4" w14:paraId="7D1DEBF7" w14:textId="77777777" w:rsidTr="00312EE7">
        <w:trPr>
          <w:trHeight w:val="276"/>
        </w:trPr>
        <w:tc>
          <w:tcPr>
            <w:tcW w:w="2269" w:type="dxa"/>
          </w:tcPr>
          <w:p w14:paraId="631E7E42" w14:textId="77777777" w:rsidR="00ED6DC8" w:rsidRPr="00D336C4" w:rsidRDefault="00ED6DC8" w:rsidP="0072364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</w:p>
        </w:tc>
        <w:tc>
          <w:tcPr>
            <w:tcW w:w="5537" w:type="dxa"/>
            <w:gridSpan w:val="9"/>
            <w:vAlign w:val="bottom"/>
          </w:tcPr>
          <w:p w14:paraId="0C2B846F" w14:textId="685145FE" w:rsidR="00ED6DC8" w:rsidRPr="00D336C4" w:rsidRDefault="00E9450F" w:rsidP="007236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Bachelor </w:t>
            </w:r>
            <w:r w:rsidR="008454CF">
              <w:rPr>
                <w:rFonts w:ascii="Times New Roman" w:hAnsi="Times New Roman" w:cs="Times New Roman"/>
                <w:b/>
                <w:sz w:val="24"/>
                <w:szCs w:val="24"/>
              </w:rPr>
              <w:t>Rechtswissenschaft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542" w:type="dxa"/>
            <w:gridSpan w:val="4"/>
            <w:vAlign w:val="bottom"/>
          </w:tcPr>
          <w:p w14:paraId="7C845E2D" w14:textId="7D28DF95" w:rsidR="00ED6DC8" w:rsidRPr="00D336C4" w:rsidRDefault="008454CF" w:rsidP="00162A5A">
            <w:pPr>
              <w:jc w:val="right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August</w:t>
            </w:r>
            <w:r w:rsidR="002C577B" w:rsidRPr="00D336C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2025</w:t>
            </w:r>
            <w:r w:rsidR="002C577B" w:rsidRPr="00D336C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Heute</w:t>
            </w:r>
          </w:p>
        </w:tc>
      </w:tr>
      <w:tr w:rsidR="005E6950" w:rsidRPr="00D336C4" w14:paraId="61E5D482" w14:textId="77777777" w:rsidTr="00312EE7">
        <w:trPr>
          <w:trHeight w:val="227"/>
        </w:trPr>
        <w:tc>
          <w:tcPr>
            <w:tcW w:w="2269" w:type="dxa"/>
          </w:tcPr>
          <w:p w14:paraId="2BF20966" w14:textId="77777777" w:rsidR="005E6950" w:rsidRPr="00D336C4" w:rsidRDefault="005E695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8079" w:type="dxa"/>
            <w:gridSpan w:val="13"/>
          </w:tcPr>
          <w:p w14:paraId="419A9228" w14:textId="7B7E7E2D" w:rsidR="005E6950" w:rsidRPr="00D336C4" w:rsidRDefault="005E6950" w:rsidP="005E6950">
            <w:pPr>
              <w:pStyle w:val="Bullets"/>
              <w:rPr>
                <w:rFonts w:ascii="Times New Roman" w:hAnsi="Times New Roman" w:cs="Times New Roman"/>
                <w:i w:val="0"/>
                <w:iCs w:val="0"/>
              </w:rPr>
            </w:pPr>
          </w:p>
        </w:tc>
      </w:tr>
      <w:tr w:rsidR="005E6950" w:rsidRPr="00D336C4" w14:paraId="2611884C" w14:textId="77777777" w:rsidTr="00312EE7">
        <w:trPr>
          <w:trHeight w:val="454"/>
        </w:trPr>
        <w:tc>
          <w:tcPr>
            <w:tcW w:w="2269" w:type="dxa"/>
          </w:tcPr>
          <w:p w14:paraId="5D4BBF75" w14:textId="77777777" w:rsidR="005E6950" w:rsidRPr="00D336C4" w:rsidRDefault="005E6950" w:rsidP="005E695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3881" w:type="dxa"/>
            <w:vAlign w:val="bottom"/>
          </w:tcPr>
          <w:p w14:paraId="5629968E" w14:textId="3E492B6A" w:rsidR="005E6950" w:rsidRPr="00D336C4" w:rsidRDefault="008454CF" w:rsidP="005E69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>GYMNASIUM LIESTAL</w:t>
            </w:r>
          </w:p>
        </w:tc>
        <w:tc>
          <w:tcPr>
            <w:tcW w:w="4198" w:type="dxa"/>
            <w:gridSpan w:val="12"/>
            <w:vAlign w:val="bottom"/>
          </w:tcPr>
          <w:p w14:paraId="3DFCCB56" w14:textId="529737F6" w:rsidR="005E6950" w:rsidRPr="00D336C4" w:rsidRDefault="008454CF" w:rsidP="005E695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Liestal, BL</w:t>
            </w:r>
          </w:p>
        </w:tc>
      </w:tr>
      <w:tr w:rsidR="005E6950" w:rsidRPr="00D336C4" w14:paraId="370DDA32" w14:textId="77777777" w:rsidTr="00312EE7">
        <w:trPr>
          <w:trHeight w:val="227"/>
        </w:trPr>
        <w:tc>
          <w:tcPr>
            <w:tcW w:w="2269" w:type="dxa"/>
          </w:tcPr>
          <w:p w14:paraId="185B2110" w14:textId="77777777" w:rsidR="005E6950" w:rsidRPr="00D336C4" w:rsidRDefault="005E6950" w:rsidP="005E695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4536" w:type="dxa"/>
            <w:gridSpan w:val="3"/>
            <w:vAlign w:val="bottom"/>
          </w:tcPr>
          <w:p w14:paraId="4AF3F812" w14:textId="1DF35319" w:rsidR="005E6950" w:rsidRPr="00D336C4" w:rsidRDefault="00B440B9" w:rsidP="005E69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</w:t>
            </w:r>
            <w:r w:rsidR="005914D5">
              <w:rPr>
                <w:rFonts w:ascii="Times New Roman" w:hAnsi="Times New Roman" w:cs="Times New Roman"/>
                <w:b/>
                <w:sz w:val="24"/>
                <w:szCs w:val="24"/>
              </w:rPr>
              <w:t>uritätsabteilung</w:t>
            </w:r>
            <w:proofErr w:type="spellEnd"/>
          </w:p>
        </w:tc>
        <w:tc>
          <w:tcPr>
            <w:tcW w:w="3543" w:type="dxa"/>
            <w:gridSpan w:val="10"/>
            <w:vAlign w:val="bottom"/>
          </w:tcPr>
          <w:p w14:paraId="7B102FFC" w14:textId="745365B3" w:rsidR="005E6950" w:rsidRPr="00D336C4" w:rsidRDefault="008454CF" w:rsidP="005E695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August 2019</w:t>
            </w:r>
            <w:r w:rsidR="002C577B" w:rsidRPr="00D336C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Juni</w:t>
            </w:r>
            <w:r w:rsidR="002C577B" w:rsidRPr="00D336C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20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23</w:t>
            </w:r>
          </w:p>
        </w:tc>
      </w:tr>
      <w:tr w:rsidR="005E6950" w:rsidRPr="00D336C4" w14:paraId="3E61A1D2" w14:textId="77777777" w:rsidTr="00312EE7">
        <w:trPr>
          <w:trHeight w:val="663"/>
        </w:trPr>
        <w:tc>
          <w:tcPr>
            <w:tcW w:w="2269" w:type="dxa"/>
          </w:tcPr>
          <w:p w14:paraId="3F754092" w14:textId="77777777" w:rsidR="005E6950" w:rsidRPr="00D336C4" w:rsidRDefault="005E6950" w:rsidP="005E695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8079" w:type="dxa"/>
            <w:gridSpan w:val="13"/>
          </w:tcPr>
          <w:p w14:paraId="103AE4A1" w14:textId="6568751C" w:rsidR="005E6950" w:rsidRPr="00D336C4" w:rsidRDefault="005D1B7B" w:rsidP="005E6950">
            <w:pPr>
              <w:pStyle w:val="Bullets"/>
              <w:rPr>
                <w:rFonts w:ascii="Times New Roman" w:hAnsi="Times New Roman" w:cs="Times New Roman"/>
                <w:i w:val="0"/>
                <w:iCs w:val="0"/>
              </w:rPr>
            </w:pPr>
            <w:r>
              <w:rPr>
                <w:rFonts w:ascii="Times New Roman" w:hAnsi="Times New Roman" w:cs="Times New Roman"/>
                <w:i w:val="0"/>
                <w:iCs w:val="0"/>
              </w:rPr>
              <w:t>Schwerpunkt Wirtschaft und Recht</w:t>
            </w:r>
          </w:p>
        </w:tc>
      </w:tr>
      <w:tr w:rsidR="005E6950" w:rsidRPr="00D336C4" w14:paraId="127C64E2" w14:textId="77777777" w:rsidTr="00312EE7">
        <w:trPr>
          <w:trHeight w:val="663"/>
        </w:trPr>
        <w:tc>
          <w:tcPr>
            <w:tcW w:w="2269" w:type="dxa"/>
            <w:tcBorders>
              <w:top w:val="single" w:sz="4" w:space="0" w:color="auto"/>
            </w:tcBorders>
            <w:vAlign w:val="bottom"/>
          </w:tcPr>
          <w:p w14:paraId="2F8A518A" w14:textId="1A155009" w:rsidR="005E6950" w:rsidRPr="00D336C4" w:rsidRDefault="00887DAE" w:rsidP="005E6950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D336C4">
              <w:rPr>
                <w:rFonts w:ascii="Times New Roman" w:hAnsi="Times New Roman" w:cs="Times New Roman"/>
                <w:b/>
                <w:sz w:val="24"/>
                <w:szCs w:val="24"/>
              </w:rPr>
              <w:t>PRAXIS</w:t>
            </w:r>
          </w:p>
        </w:tc>
        <w:tc>
          <w:tcPr>
            <w:tcW w:w="5412" w:type="dxa"/>
            <w:gridSpan w:val="8"/>
            <w:tcBorders>
              <w:top w:val="single" w:sz="4" w:space="0" w:color="auto"/>
            </w:tcBorders>
            <w:vAlign w:val="bottom"/>
          </w:tcPr>
          <w:p w14:paraId="38F27285" w14:textId="60185A5E" w:rsidR="005E6950" w:rsidRPr="00D336C4" w:rsidRDefault="008454CF" w:rsidP="005E695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>COMBINVEST AG</w:t>
            </w:r>
          </w:p>
        </w:tc>
        <w:tc>
          <w:tcPr>
            <w:tcW w:w="2667" w:type="dxa"/>
            <w:gridSpan w:val="5"/>
            <w:tcBorders>
              <w:top w:val="single" w:sz="4" w:space="0" w:color="auto"/>
            </w:tcBorders>
            <w:vAlign w:val="bottom"/>
          </w:tcPr>
          <w:p w14:paraId="4820196E" w14:textId="5D6A4FBB" w:rsidR="005E6950" w:rsidRPr="00D336C4" w:rsidRDefault="008454CF" w:rsidP="005E695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>Muttenz</w:t>
            </w:r>
            <w:r w:rsidR="005E6950" w:rsidRPr="00D336C4">
              <w:rPr>
                <w:rFonts w:ascii="Times New Roman" w:hAnsi="Times New Roman" w:cs="Times New Roman"/>
                <w:bCs/>
                <w:sz w:val="24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>BL</w:t>
            </w:r>
          </w:p>
        </w:tc>
      </w:tr>
      <w:tr w:rsidR="005E6950" w:rsidRPr="00D336C4" w14:paraId="335D84E9" w14:textId="77777777" w:rsidTr="00312EE7">
        <w:trPr>
          <w:trHeight w:val="227"/>
        </w:trPr>
        <w:tc>
          <w:tcPr>
            <w:tcW w:w="2269" w:type="dxa"/>
          </w:tcPr>
          <w:p w14:paraId="519CDCF2" w14:textId="77777777" w:rsidR="005E6950" w:rsidRPr="00D336C4" w:rsidRDefault="005E6950" w:rsidP="005E695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</w:p>
        </w:tc>
        <w:tc>
          <w:tcPr>
            <w:tcW w:w="5243" w:type="dxa"/>
            <w:gridSpan w:val="5"/>
            <w:vAlign w:val="bottom"/>
          </w:tcPr>
          <w:p w14:paraId="20B1570F" w14:textId="2F3C0E78" w:rsidR="005E6950" w:rsidRPr="00D336C4" w:rsidRDefault="008454CF" w:rsidP="005E695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Kundenberater </w:t>
            </w:r>
            <w:r w:rsidR="00191371">
              <w:rPr>
                <w:rFonts w:ascii="Times New Roman" w:hAnsi="Times New Roman" w:cs="Times New Roman"/>
                <w:b/>
                <w:sz w:val="24"/>
                <w:szCs w:val="24"/>
              </w:rPr>
              <w:t>Krankenversicherungen</w:t>
            </w:r>
          </w:p>
        </w:tc>
        <w:tc>
          <w:tcPr>
            <w:tcW w:w="2836" w:type="dxa"/>
            <w:gridSpan w:val="8"/>
          </w:tcPr>
          <w:p w14:paraId="0475B997" w14:textId="10D276C8" w:rsidR="005E6950" w:rsidRPr="00D336C4" w:rsidRDefault="008454CF" w:rsidP="005E6950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November 2023</w:t>
            </w:r>
            <w:r w:rsidR="005E6950" w:rsidRPr="00D336C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Juli 2025</w:t>
            </w:r>
          </w:p>
        </w:tc>
      </w:tr>
      <w:tr w:rsidR="00ED6DC8" w:rsidRPr="00D336C4" w14:paraId="54C3D64C" w14:textId="77777777" w:rsidTr="00312EE7">
        <w:trPr>
          <w:trHeight w:val="187"/>
        </w:trPr>
        <w:tc>
          <w:tcPr>
            <w:tcW w:w="2269" w:type="dxa"/>
          </w:tcPr>
          <w:p w14:paraId="4EF7CADC" w14:textId="77777777" w:rsidR="00ED6DC8" w:rsidRPr="00D336C4" w:rsidRDefault="00ED6DC8" w:rsidP="005E695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</w:p>
        </w:tc>
        <w:tc>
          <w:tcPr>
            <w:tcW w:w="8079" w:type="dxa"/>
            <w:gridSpan w:val="13"/>
          </w:tcPr>
          <w:p w14:paraId="769A2317" w14:textId="50334B9D" w:rsidR="005E6950" w:rsidRPr="00CB02ED" w:rsidRDefault="00191371" w:rsidP="00E55D90">
            <w:pPr>
              <w:pStyle w:val="Bullets"/>
              <w:rPr>
                <w:rFonts w:ascii="Times New Roman" w:hAnsi="Times New Roman" w:cs="Times New Roman"/>
                <w:i w:val="0"/>
                <w:iCs w:val="0"/>
                <w:lang w:val="de-AT"/>
              </w:rPr>
            </w:pPr>
            <w:r w:rsidRPr="00CB02ED">
              <w:rPr>
                <w:rFonts w:ascii="Times New Roman" w:hAnsi="Times New Roman" w:cs="Times New Roman"/>
                <w:i w:val="0"/>
                <w:iCs w:val="0"/>
              </w:rPr>
              <w:t xml:space="preserve">Rekordsetzung des höchsten Monatsumsatzes aus </w:t>
            </w:r>
            <w:r w:rsidR="00312EE7">
              <w:rPr>
                <w:rFonts w:ascii="Times New Roman" w:hAnsi="Times New Roman" w:cs="Times New Roman"/>
                <w:i w:val="0"/>
                <w:iCs w:val="0"/>
              </w:rPr>
              <w:t>500</w:t>
            </w:r>
            <w:r w:rsidRPr="00CB02ED">
              <w:rPr>
                <w:rFonts w:ascii="Times New Roman" w:hAnsi="Times New Roman" w:cs="Times New Roman"/>
                <w:i w:val="0"/>
                <w:iCs w:val="0"/>
              </w:rPr>
              <w:t xml:space="preserve"> Mitarbeitern in der 10-jährigen Firmengeschichte mit CHF 8</w:t>
            </w:r>
            <w:r w:rsidR="00E112E8">
              <w:rPr>
                <w:rFonts w:ascii="Times New Roman" w:hAnsi="Times New Roman" w:cs="Times New Roman"/>
                <w:i w:val="0"/>
                <w:iCs w:val="0"/>
              </w:rPr>
              <w:t>0</w:t>
            </w:r>
            <w:r w:rsidRPr="00CB02ED">
              <w:rPr>
                <w:rFonts w:ascii="Times New Roman" w:hAnsi="Times New Roman" w:cs="Times New Roman"/>
                <w:i w:val="0"/>
                <w:iCs w:val="0"/>
              </w:rPr>
              <w:t>‘000.- generierten Abschlussprovisionen im Mai 2025</w:t>
            </w:r>
          </w:p>
          <w:p w14:paraId="74F482D8" w14:textId="77777777" w:rsidR="005E6950" w:rsidRPr="00282017" w:rsidRDefault="00191371" w:rsidP="00CB02ED">
            <w:pPr>
              <w:pStyle w:val="Bullets"/>
              <w:rPr>
                <w:rFonts w:ascii="Times New Roman" w:hAnsi="Times New Roman" w:cs="Times New Roman"/>
                <w:i w:val="0"/>
                <w:iCs w:val="0"/>
                <w:lang w:val="de-AT"/>
              </w:rPr>
            </w:pPr>
            <w:r w:rsidRPr="00CB02ED">
              <w:rPr>
                <w:rFonts w:ascii="Times New Roman" w:hAnsi="Times New Roman" w:cs="Times New Roman"/>
                <w:i w:val="0"/>
                <w:iCs w:val="0"/>
              </w:rPr>
              <w:t>Selbstständige Kundenakquise</w:t>
            </w:r>
          </w:p>
          <w:p w14:paraId="6DD9BA0F" w14:textId="0DF1E9CE" w:rsidR="00282017" w:rsidRPr="00CB02ED" w:rsidRDefault="00282017" w:rsidP="00CB02ED">
            <w:pPr>
              <w:pStyle w:val="Bullets"/>
              <w:rPr>
                <w:rFonts w:ascii="Times New Roman" w:hAnsi="Times New Roman" w:cs="Times New Roman"/>
                <w:i w:val="0"/>
                <w:iCs w:val="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</w:rPr>
              <w:t xml:space="preserve">Aneignung von Versicherungswissen als </w:t>
            </w:r>
            <w:proofErr w:type="spellStart"/>
            <w:r>
              <w:rPr>
                <w:rFonts w:ascii="Times New Roman" w:hAnsi="Times New Roman" w:cs="Times New Roman"/>
                <w:i w:val="0"/>
                <w:iCs w:val="0"/>
              </w:rPr>
              <w:t>zert</w:t>
            </w:r>
            <w:proofErr w:type="spellEnd"/>
            <w:r>
              <w:rPr>
                <w:rFonts w:ascii="Times New Roman" w:hAnsi="Times New Roman" w:cs="Times New Roman"/>
                <w:i w:val="0"/>
                <w:iCs w:val="0"/>
              </w:rPr>
              <w:t>. Versicherungsvermittler VBV</w:t>
            </w:r>
          </w:p>
        </w:tc>
      </w:tr>
      <w:tr w:rsidR="005E6950" w:rsidRPr="00D336C4" w14:paraId="50AFEA03" w14:textId="77777777" w:rsidTr="00312EE7">
        <w:trPr>
          <w:trHeight w:val="459"/>
        </w:trPr>
        <w:tc>
          <w:tcPr>
            <w:tcW w:w="2269" w:type="dxa"/>
          </w:tcPr>
          <w:p w14:paraId="6F2E29E1" w14:textId="77777777" w:rsidR="005E6950" w:rsidRPr="00D336C4" w:rsidRDefault="005E6950" w:rsidP="005E695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</w:p>
        </w:tc>
        <w:tc>
          <w:tcPr>
            <w:tcW w:w="4536" w:type="dxa"/>
            <w:gridSpan w:val="3"/>
            <w:vAlign w:val="bottom"/>
          </w:tcPr>
          <w:p w14:paraId="42FB0D26" w14:textId="308669B0" w:rsidR="005E6950" w:rsidRPr="00D336C4" w:rsidRDefault="000C14E8" w:rsidP="005E695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8"/>
              </w:rPr>
              <w:t>LANG ADVERTISING</w:t>
            </w:r>
          </w:p>
        </w:tc>
        <w:tc>
          <w:tcPr>
            <w:tcW w:w="3543" w:type="dxa"/>
            <w:gridSpan w:val="10"/>
            <w:vAlign w:val="bottom"/>
          </w:tcPr>
          <w:p w14:paraId="11E31BD8" w14:textId="11656442" w:rsidR="005E6950" w:rsidRPr="00D336C4" w:rsidRDefault="00CB02ED" w:rsidP="005E695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 w:val="0"/>
                <w:iCs w:val="0"/>
                <w:sz w:val="24"/>
                <w:szCs w:val="28"/>
              </w:rPr>
              <w:t>Sissach, BL</w:t>
            </w:r>
          </w:p>
        </w:tc>
      </w:tr>
      <w:tr w:rsidR="005E6950" w:rsidRPr="00D336C4" w14:paraId="48328CB9" w14:textId="77777777" w:rsidTr="00312EE7">
        <w:trPr>
          <w:trHeight w:val="206"/>
        </w:trPr>
        <w:tc>
          <w:tcPr>
            <w:tcW w:w="2269" w:type="dxa"/>
          </w:tcPr>
          <w:p w14:paraId="5ED4125F" w14:textId="77777777" w:rsidR="005E6950" w:rsidRPr="00D336C4" w:rsidRDefault="005E6950" w:rsidP="005E695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288" w:type="dxa"/>
            <w:gridSpan w:val="6"/>
            <w:vAlign w:val="bottom"/>
          </w:tcPr>
          <w:p w14:paraId="74B74B41" w14:textId="05EDB889" w:rsidR="005E6950" w:rsidRPr="00D336C4" w:rsidRDefault="00191371" w:rsidP="005E695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</w:rPr>
              <w:t>Selbstständigkeit Marketing</w:t>
            </w:r>
            <w:r w:rsidR="00CB02ED"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</w:rPr>
              <w:t>-A</w:t>
            </w:r>
            <w:r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</w:rPr>
              <w:t>gentur</w:t>
            </w:r>
          </w:p>
        </w:tc>
        <w:tc>
          <w:tcPr>
            <w:tcW w:w="2791" w:type="dxa"/>
            <w:gridSpan w:val="7"/>
          </w:tcPr>
          <w:p w14:paraId="2CB21DEB" w14:textId="55AEE1A1" w:rsidR="005E6950" w:rsidRPr="00D336C4" w:rsidRDefault="00CB02ED" w:rsidP="005E695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November 2022</w:t>
            </w:r>
            <w:r w:rsidR="005E6950" w:rsidRPr="00D336C4"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Juli 2023</w:t>
            </w:r>
          </w:p>
        </w:tc>
      </w:tr>
      <w:tr w:rsidR="005E6950" w:rsidRPr="00D336C4" w14:paraId="7C4155D6" w14:textId="77777777" w:rsidTr="00312EE7">
        <w:trPr>
          <w:trHeight w:val="187"/>
        </w:trPr>
        <w:tc>
          <w:tcPr>
            <w:tcW w:w="2269" w:type="dxa"/>
          </w:tcPr>
          <w:p w14:paraId="6E408002" w14:textId="77777777" w:rsidR="005E6950" w:rsidRPr="00D336C4" w:rsidRDefault="005E6950" w:rsidP="005E695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</w:p>
        </w:tc>
        <w:tc>
          <w:tcPr>
            <w:tcW w:w="8079" w:type="dxa"/>
            <w:gridSpan w:val="13"/>
          </w:tcPr>
          <w:p w14:paraId="14418666" w14:textId="2ACC580C" w:rsidR="005E6950" w:rsidRPr="00D336C4" w:rsidRDefault="00CB02ED" w:rsidP="005E6950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proofErr w:type="spellStart"/>
            <w:r>
              <w:rPr>
                <w:rFonts w:ascii="Times New Roman" w:hAnsi="Times New Roman" w:cs="Times New Roman"/>
                <w:i w:val="0"/>
                <w:iCs w:val="0"/>
              </w:rPr>
              <w:t>Erlernung</w:t>
            </w:r>
            <w:proofErr w:type="spellEnd"/>
            <w:r>
              <w:rPr>
                <w:rFonts w:ascii="Times New Roman" w:hAnsi="Times New Roman" w:cs="Times New Roman"/>
                <w:i w:val="0"/>
                <w:iCs w:val="0"/>
              </w:rPr>
              <w:t xml:space="preserve"> </w:t>
            </w:r>
            <w:r w:rsidR="00312EE7">
              <w:rPr>
                <w:rFonts w:ascii="Times New Roman" w:hAnsi="Times New Roman" w:cs="Times New Roman"/>
                <w:i w:val="0"/>
                <w:iCs w:val="0"/>
              </w:rPr>
              <w:t>des</w:t>
            </w:r>
            <w:r>
              <w:rPr>
                <w:rFonts w:ascii="Times New Roman" w:hAnsi="Times New Roman" w:cs="Times New Roman"/>
                <w:i w:val="0"/>
                <w:iCs w:val="0"/>
              </w:rPr>
              <w:t xml:space="preserve"> Direct-Response</w:t>
            </w:r>
            <w:r w:rsidR="00312EE7">
              <w:rPr>
                <w:rFonts w:ascii="Times New Roman" w:hAnsi="Times New Roman" w:cs="Times New Roman"/>
                <w:i w:val="0"/>
                <w:iCs w:val="0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i w:val="0"/>
                <w:iCs w:val="0"/>
              </w:rPr>
              <w:t>Werbetexten</w:t>
            </w:r>
            <w:r w:rsidR="00312EE7">
              <w:rPr>
                <w:rFonts w:ascii="Times New Roman" w:hAnsi="Times New Roman" w:cs="Times New Roman"/>
                <w:i w:val="0"/>
                <w:iCs w:val="0"/>
              </w:rPr>
              <w:t>s</w:t>
            </w:r>
            <w:proofErr w:type="spellEnd"/>
          </w:p>
          <w:p w14:paraId="3658805E" w14:textId="7A9CAC9E" w:rsidR="00CB02ED" w:rsidRPr="00CB02ED" w:rsidRDefault="00CB02ED" w:rsidP="00CB02ED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</w:rPr>
              <w:t>Aufsetzung und Verwaltung von Meta Werbe</w:t>
            </w:r>
            <w:r w:rsidR="00312EE7">
              <w:rPr>
                <w:rFonts w:ascii="Times New Roman" w:hAnsi="Times New Roman" w:cs="Times New Roman"/>
                <w:i w:val="0"/>
                <w:iCs w:val="0"/>
              </w:rPr>
              <w:t>anzeigen</w:t>
            </w:r>
            <w:r>
              <w:rPr>
                <w:rFonts w:ascii="Times New Roman" w:hAnsi="Times New Roman" w:cs="Times New Roman"/>
                <w:i w:val="0"/>
                <w:iCs w:val="0"/>
              </w:rPr>
              <w:t xml:space="preserve"> für Fahrschulen</w:t>
            </w:r>
          </w:p>
        </w:tc>
      </w:tr>
      <w:tr w:rsidR="00EA5AC6" w:rsidRPr="00D336C4" w14:paraId="43858059" w14:textId="77777777" w:rsidTr="00312EE7">
        <w:trPr>
          <w:trHeight w:val="459"/>
        </w:trPr>
        <w:tc>
          <w:tcPr>
            <w:tcW w:w="2269" w:type="dxa"/>
          </w:tcPr>
          <w:p w14:paraId="19FC37BF" w14:textId="77777777" w:rsidR="00EA5AC6" w:rsidRPr="00D336C4" w:rsidRDefault="00EA5AC6" w:rsidP="00EA5AC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</w:p>
        </w:tc>
        <w:tc>
          <w:tcPr>
            <w:tcW w:w="4180" w:type="dxa"/>
            <w:gridSpan w:val="2"/>
            <w:vAlign w:val="bottom"/>
          </w:tcPr>
          <w:p w14:paraId="3BB8FD5E" w14:textId="5686484F" w:rsidR="00EA5AC6" w:rsidRPr="00D336C4" w:rsidRDefault="00EA5AC6" w:rsidP="00EA5AC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8"/>
              </w:rPr>
              <w:t>EMIKA GMBH</w:t>
            </w:r>
          </w:p>
        </w:tc>
        <w:tc>
          <w:tcPr>
            <w:tcW w:w="3899" w:type="dxa"/>
            <w:gridSpan w:val="11"/>
            <w:vAlign w:val="bottom"/>
          </w:tcPr>
          <w:p w14:paraId="7BF36563" w14:textId="581F7EAE" w:rsidR="00EA5AC6" w:rsidRPr="00D336C4" w:rsidRDefault="00EA5AC6" w:rsidP="00EA5AC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</w:rPr>
            </w:pPr>
            <w:r>
              <w:rPr>
                <w:rFonts w:ascii="Times New Roman" w:hAnsi="Times New Roman" w:cs="Times New Roman"/>
                <w:i w:val="0"/>
                <w:iCs w:val="0"/>
              </w:rPr>
              <w:t>Schweiz</w:t>
            </w:r>
          </w:p>
        </w:tc>
      </w:tr>
      <w:tr w:rsidR="00EA5AC6" w:rsidRPr="00D336C4" w14:paraId="59AD96FA" w14:textId="77777777" w:rsidTr="00312EE7">
        <w:trPr>
          <w:trHeight w:val="170"/>
        </w:trPr>
        <w:tc>
          <w:tcPr>
            <w:tcW w:w="2269" w:type="dxa"/>
          </w:tcPr>
          <w:p w14:paraId="39B2F524" w14:textId="77777777" w:rsidR="00EA5AC6" w:rsidRPr="00D336C4" w:rsidRDefault="00EA5AC6" w:rsidP="00EA5AC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</w:p>
        </w:tc>
        <w:tc>
          <w:tcPr>
            <w:tcW w:w="4180" w:type="dxa"/>
            <w:gridSpan w:val="2"/>
            <w:vAlign w:val="bottom"/>
          </w:tcPr>
          <w:p w14:paraId="7356E348" w14:textId="76470CEA" w:rsidR="00EA5AC6" w:rsidRPr="00D336C4" w:rsidRDefault="00EA5AC6" w:rsidP="00EA5AC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</w:rPr>
              <w:t>Door</w:t>
            </w:r>
            <w:proofErr w:type="spellEnd"/>
            <w:r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</w:rPr>
              <w:t xml:space="preserve"> to </w:t>
            </w:r>
            <w:proofErr w:type="spellStart"/>
            <w:r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</w:rPr>
              <w:t>Door</w:t>
            </w:r>
            <w:proofErr w:type="spellEnd"/>
            <w:r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</w:rPr>
              <w:t>Fundraising</w:t>
            </w:r>
            <w:proofErr w:type="spellEnd"/>
          </w:p>
        </w:tc>
        <w:tc>
          <w:tcPr>
            <w:tcW w:w="3899" w:type="dxa"/>
            <w:gridSpan w:val="11"/>
          </w:tcPr>
          <w:p w14:paraId="2173270B" w14:textId="05D1A55C" w:rsidR="00EA5AC6" w:rsidRPr="00D336C4" w:rsidRDefault="00EA5AC6" w:rsidP="00EA5AC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</w:rPr>
            </w:pPr>
            <w:r>
              <w:rPr>
                <w:rFonts w:ascii="Times New Roman" w:hAnsi="Times New Roman" w:cs="Times New Roman"/>
                <w:i w:val="0"/>
                <w:iCs w:val="0"/>
              </w:rPr>
              <w:t>Juli 2022 - August 2022</w:t>
            </w:r>
          </w:p>
        </w:tc>
      </w:tr>
      <w:tr w:rsidR="00EA5AC6" w:rsidRPr="00BE46A8" w14:paraId="6E33E2C9" w14:textId="77777777" w:rsidTr="00312EE7">
        <w:trPr>
          <w:trHeight w:val="663"/>
        </w:trPr>
        <w:tc>
          <w:tcPr>
            <w:tcW w:w="2269" w:type="dxa"/>
          </w:tcPr>
          <w:p w14:paraId="306BBC0C" w14:textId="77777777" w:rsidR="00EA5AC6" w:rsidRPr="00D336C4" w:rsidRDefault="00EA5AC6" w:rsidP="00EA5AC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</w:p>
        </w:tc>
        <w:tc>
          <w:tcPr>
            <w:tcW w:w="8079" w:type="dxa"/>
            <w:gridSpan w:val="13"/>
          </w:tcPr>
          <w:p w14:paraId="3019F0B3" w14:textId="648B5B75" w:rsidR="00EA5AC6" w:rsidRPr="008454CF" w:rsidRDefault="00EA5AC6" w:rsidP="00EA5AC6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8454CF">
              <w:rPr>
                <w:rFonts w:ascii="Times New Roman" w:hAnsi="Times New Roman" w:cs="Times New Roman"/>
                <w:i w:val="0"/>
                <w:iCs w:val="0"/>
                <w:lang w:val="de-AT"/>
              </w:rPr>
              <w:t xml:space="preserve"> </w:t>
            </w:r>
            <w:r>
              <w:rPr>
                <w:rFonts w:ascii="Times New Roman" w:hAnsi="Times New Roman" w:cs="Times New Roman"/>
                <w:i w:val="0"/>
                <w:iCs w:val="0"/>
                <w:lang w:val="de-AT"/>
              </w:rPr>
              <w:t>Fundraising für Schweizer Hilfsorganisationen für total sechs Wochen</w:t>
            </w:r>
          </w:p>
        </w:tc>
      </w:tr>
      <w:tr w:rsidR="00EA5AC6" w:rsidRPr="00D336C4" w14:paraId="74251178" w14:textId="77777777" w:rsidTr="00312EE7">
        <w:trPr>
          <w:trHeight w:val="663"/>
        </w:trPr>
        <w:tc>
          <w:tcPr>
            <w:tcW w:w="2269" w:type="dxa"/>
            <w:tcBorders>
              <w:top w:val="single" w:sz="4" w:space="0" w:color="auto"/>
            </w:tcBorders>
            <w:vAlign w:val="bottom"/>
          </w:tcPr>
          <w:p w14:paraId="34B282F1" w14:textId="5CF0FACA" w:rsidR="00EA5AC6" w:rsidRPr="00D336C4" w:rsidRDefault="00EA5AC6" w:rsidP="00EA5AC6">
            <w:pPr>
              <w:pStyle w:val="Ort"/>
              <w:jc w:val="left"/>
              <w:rPr>
                <w:rFonts w:ascii="Times New Roman" w:hAnsi="Times New Roman" w:cs="Times New Roman"/>
                <w:b/>
                <w:i w:val="0"/>
                <w:iCs/>
                <w:smallCaps w:val="0"/>
                <w:sz w:val="24"/>
                <w:szCs w:val="24"/>
                <w:lang w:val="en-US"/>
              </w:rPr>
            </w:pPr>
            <w:r w:rsidRPr="00D336C4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4"/>
                <w:szCs w:val="24"/>
              </w:rPr>
              <w:t>ENGAGEMENT</w:t>
            </w:r>
          </w:p>
        </w:tc>
        <w:tc>
          <w:tcPr>
            <w:tcW w:w="4536" w:type="dxa"/>
            <w:gridSpan w:val="3"/>
            <w:tcBorders>
              <w:top w:val="single" w:sz="4" w:space="0" w:color="auto"/>
            </w:tcBorders>
            <w:vAlign w:val="bottom"/>
          </w:tcPr>
          <w:p w14:paraId="23826F21" w14:textId="2B0CE558" w:rsidR="00EA5AC6" w:rsidRPr="00D336C4" w:rsidRDefault="00EA5AC6" w:rsidP="00EA5AC6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4"/>
                <w:szCs w:val="24"/>
                <w:lang w:val="en-US"/>
              </w:rPr>
              <w:t>EIGENER RECHTSSTREIT</w:t>
            </w:r>
          </w:p>
        </w:tc>
        <w:tc>
          <w:tcPr>
            <w:tcW w:w="3543" w:type="dxa"/>
            <w:gridSpan w:val="10"/>
            <w:tcBorders>
              <w:top w:val="single" w:sz="4" w:space="0" w:color="auto"/>
            </w:tcBorders>
            <w:vAlign w:val="bottom"/>
          </w:tcPr>
          <w:p w14:paraId="58208F44" w14:textId="1C3FDF9A" w:rsidR="00EA5AC6" w:rsidRPr="00D336C4" w:rsidRDefault="00EA5AC6" w:rsidP="00EA5AC6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 w:val="0"/>
                <w:iCs/>
                <w:smallCaps w:val="0"/>
                <w:sz w:val="24"/>
                <w:szCs w:val="24"/>
              </w:rPr>
              <w:t>Meggen, LU</w:t>
            </w:r>
          </w:p>
        </w:tc>
      </w:tr>
      <w:tr w:rsidR="00EA5AC6" w:rsidRPr="00D336C4" w14:paraId="4F59C612" w14:textId="77777777" w:rsidTr="00312EE7">
        <w:trPr>
          <w:trHeight w:val="188"/>
        </w:trPr>
        <w:tc>
          <w:tcPr>
            <w:tcW w:w="2269" w:type="dxa"/>
          </w:tcPr>
          <w:p w14:paraId="666A1540" w14:textId="77777777" w:rsidR="00EA5AC6" w:rsidRPr="00D336C4" w:rsidRDefault="00EA5AC6" w:rsidP="00EA5AC6">
            <w:pPr>
              <w:pStyle w:val="Beschreibung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de-AT"/>
              </w:rPr>
            </w:pPr>
          </w:p>
        </w:tc>
        <w:tc>
          <w:tcPr>
            <w:tcW w:w="5661" w:type="dxa"/>
            <w:gridSpan w:val="10"/>
            <w:vAlign w:val="bottom"/>
          </w:tcPr>
          <w:p w14:paraId="32F07601" w14:textId="6CAE9C98" w:rsidR="00EA5AC6" w:rsidRPr="00D336C4" w:rsidRDefault="00EA5AC6" w:rsidP="00EA5AC6">
            <w:pPr>
              <w:pStyle w:val="Beschreibung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de-A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Kläger und Gläubiger</w:t>
            </w:r>
          </w:p>
        </w:tc>
        <w:tc>
          <w:tcPr>
            <w:tcW w:w="2418" w:type="dxa"/>
            <w:gridSpan w:val="3"/>
          </w:tcPr>
          <w:p w14:paraId="45DD2178" w14:textId="71128240" w:rsidR="00EA5AC6" w:rsidRPr="00D336C4" w:rsidRDefault="00EA5AC6" w:rsidP="00EA5AC6">
            <w:pPr>
              <w:pStyle w:val="Beschreibung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November 2024</w:t>
            </w:r>
            <w:r w:rsidRPr="00D336C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Heute</w:t>
            </w:r>
          </w:p>
        </w:tc>
      </w:tr>
      <w:tr w:rsidR="00EA5AC6" w:rsidRPr="00D336C4" w14:paraId="02437711" w14:textId="77777777" w:rsidTr="00312EE7">
        <w:trPr>
          <w:trHeight w:val="188"/>
        </w:trPr>
        <w:tc>
          <w:tcPr>
            <w:tcW w:w="2269" w:type="dxa"/>
          </w:tcPr>
          <w:p w14:paraId="315AB965" w14:textId="77777777" w:rsidR="00EA5AC6" w:rsidRPr="00D336C4" w:rsidRDefault="00EA5AC6" w:rsidP="00EA5AC6">
            <w:pPr>
              <w:pStyle w:val="Beschreibung"/>
              <w:rPr>
                <w:rFonts w:ascii="Times New Roman" w:hAnsi="Times New Roman" w:cs="Times New Roman"/>
                <w:iCs/>
                <w:sz w:val="24"/>
                <w:szCs w:val="24"/>
                <w:lang w:val="de-AT"/>
              </w:rPr>
            </w:pPr>
          </w:p>
        </w:tc>
        <w:tc>
          <w:tcPr>
            <w:tcW w:w="8079" w:type="dxa"/>
            <w:gridSpan w:val="13"/>
          </w:tcPr>
          <w:p w14:paraId="68CFAD97" w14:textId="5C5982FC" w:rsidR="00EA5AC6" w:rsidRPr="008A72A1" w:rsidRDefault="00EA5AC6" w:rsidP="008A72A1">
            <w:pPr>
              <w:pStyle w:val="Bullets"/>
              <w:rPr>
                <w:rFonts w:ascii="Times New Roman" w:hAnsi="Times New Roman" w:cs="Times New Roman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</w:rPr>
              <w:t>Betreibung einer juristischen Person auf Streitsumme von CHF 84‘000.-</w:t>
            </w:r>
          </w:p>
        </w:tc>
      </w:tr>
      <w:tr w:rsidR="00EA5AC6" w:rsidRPr="00D336C4" w14:paraId="7AD34DF3" w14:textId="77777777" w:rsidTr="00312EE7">
        <w:trPr>
          <w:trHeight w:val="459"/>
        </w:trPr>
        <w:tc>
          <w:tcPr>
            <w:tcW w:w="2269" w:type="dxa"/>
          </w:tcPr>
          <w:p w14:paraId="2FEC5701" w14:textId="77777777" w:rsidR="00EA5AC6" w:rsidRPr="00D336C4" w:rsidRDefault="00EA5AC6" w:rsidP="00EA5AC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</w:rPr>
            </w:pPr>
          </w:p>
        </w:tc>
        <w:tc>
          <w:tcPr>
            <w:tcW w:w="5810" w:type="dxa"/>
            <w:gridSpan w:val="11"/>
            <w:vAlign w:val="bottom"/>
          </w:tcPr>
          <w:p w14:paraId="18D2804E" w14:textId="5A6F1813" w:rsidR="00EA5AC6" w:rsidRPr="00D336C4" w:rsidRDefault="00EA5AC6" w:rsidP="00EA5AC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4"/>
                <w:szCs w:val="24"/>
                <w:lang w:val="en-US"/>
              </w:rPr>
              <w:t xml:space="preserve">SCHWEIZER </w:t>
            </w:r>
            <w:r w:rsidR="00282017">
              <w:rPr>
                <w:rFonts w:ascii="Times New Roman" w:hAnsi="Times New Roman" w:cs="Times New Roman"/>
                <w:b/>
                <w:bCs/>
                <w:i w:val="0"/>
                <w:sz w:val="24"/>
                <w:szCs w:val="24"/>
                <w:lang w:val="en-US"/>
              </w:rPr>
              <w:t>ZIVILDIENST</w:t>
            </w:r>
          </w:p>
        </w:tc>
        <w:tc>
          <w:tcPr>
            <w:tcW w:w="2269" w:type="dxa"/>
            <w:gridSpan w:val="2"/>
            <w:vAlign w:val="bottom"/>
          </w:tcPr>
          <w:p w14:paraId="5E90F9FD" w14:textId="156D88D3" w:rsidR="00EA5AC6" w:rsidRPr="00D336C4" w:rsidRDefault="00282017" w:rsidP="00EA5AC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Cs/>
                <w:i w:val="0"/>
                <w:i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 w:val="0"/>
                <w:sz w:val="24"/>
                <w:szCs w:val="24"/>
              </w:rPr>
              <w:t>Gelterkinden</w:t>
            </w:r>
            <w:r w:rsidR="00EA5AC6">
              <w:rPr>
                <w:rFonts w:ascii="Times New Roman" w:hAnsi="Times New Roman" w:cs="Times New Roman"/>
                <w:bCs/>
                <w:i w:val="0"/>
                <w:sz w:val="24"/>
                <w:szCs w:val="24"/>
              </w:rPr>
              <w:t>, B</w:t>
            </w:r>
            <w:r>
              <w:rPr>
                <w:rFonts w:ascii="Times New Roman" w:hAnsi="Times New Roman" w:cs="Times New Roman"/>
                <w:bCs/>
                <w:i w:val="0"/>
                <w:sz w:val="24"/>
                <w:szCs w:val="24"/>
              </w:rPr>
              <w:t>L</w:t>
            </w:r>
          </w:p>
        </w:tc>
      </w:tr>
      <w:tr w:rsidR="00EA5AC6" w:rsidRPr="00D336C4" w14:paraId="77F84277" w14:textId="77777777" w:rsidTr="00312EE7">
        <w:trPr>
          <w:trHeight w:val="227"/>
        </w:trPr>
        <w:tc>
          <w:tcPr>
            <w:tcW w:w="2269" w:type="dxa"/>
          </w:tcPr>
          <w:p w14:paraId="45BA4E83" w14:textId="77777777" w:rsidR="00EA5AC6" w:rsidRPr="00D336C4" w:rsidRDefault="00EA5AC6" w:rsidP="00EA5AC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</w:rPr>
            </w:pPr>
          </w:p>
        </w:tc>
        <w:tc>
          <w:tcPr>
            <w:tcW w:w="4818" w:type="dxa"/>
            <w:gridSpan w:val="4"/>
            <w:vAlign w:val="bottom"/>
          </w:tcPr>
          <w:p w14:paraId="1762E477" w14:textId="6056AE0D" w:rsidR="00EA5AC6" w:rsidRPr="00D336C4" w:rsidRDefault="00282017" w:rsidP="00EA5AC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</w:rPr>
              <w:t>Klassenassistenz Primarschule</w:t>
            </w:r>
          </w:p>
        </w:tc>
        <w:tc>
          <w:tcPr>
            <w:tcW w:w="3261" w:type="dxa"/>
            <w:gridSpan w:val="9"/>
          </w:tcPr>
          <w:p w14:paraId="47E359C9" w14:textId="4206D5A4" w:rsidR="00EA5AC6" w:rsidRPr="00542042" w:rsidRDefault="00282017" w:rsidP="00EA5AC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Cs/>
                <w:i w:val="0"/>
                <w:i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Januar</w:t>
            </w:r>
            <w:r w:rsidR="00EA5AC6" w:rsidRPr="00542042"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2024</w:t>
            </w:r>
            <w:r w:rsidR="00EA5AC6" w:rsidRPr="00542042"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– </w:t>
            </w:r>
            <w:r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Juli</w:t>
            </w:r>
            <w:r w:rsidR="00EA5AC6"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4</w:t>
            </w:r>
          </w:p>
        </w:tc>
      </w:tr>
      <w:tr w:rsidR="00EA5AC6" w:rsidRPr="00D336C4" w14:paraId="4E451EED" w14:textId="77777777" w:rsidTr="00312EE7">
        <w:trPr>
          <w:trHeight w:val="187"/>
        </w:trPr>
        <w:tc>
          <w:tcPr>
            <w:tcW w:w="2269" w:type="dxa"/>
          </w:tcPr>
          <w:p w14:paraId="3D5F83EC" w14:textId="77777777" w:rsidR="00EA5AC6" w:rsidRPr="00D336C4" w:rsidRDefault="00EA5AC6" w:rsidP="00EA5AC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</w:rPr>
            </w:pPr>
          </w:p>
        </w:tc>
        <w:tc>
          <w:tcPr>
            <w:tcW w:w="6378" w:type="dxa"/>
            <w:gridSpan w:val="12"/>
            <w:vAlign w:val="bottom"/>
          </w:tcPr>
          <w:p w14:paraId="1454C3DD" w14:textId="300C8624" w:rsidR="00EA5AC6" w:rsidRPr="000C14E8" w:rsidRDefault="008A72A1" w:rsidP="00EA5AC6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lang w:val="de-CH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  <w:lang w:val="de-AT"/>
              </w:rPr>
              <w:t>Ausprägung der Softskills im Umgang mit Kindern</w:t>
            </w:r>
          </w:p>
        </w:tc>
        <w:tc>
          <w:tcPr>
            <w:tcW w:w="1701" w:type="dxa"/>
            <w:vAlign w:val="bottom"/>
          </w:tcPr>
          <w:p w14:paraId="12EAA192" w14:textId="77777777" w:rsidR="00EA5AC6" w:rsidRPr="00D336C4" w:rsidRDefault="00EA5AC6" w:rsidP="00EA5AC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Cs/>
                <w:i w:val="0"/>
                <w:iCs w:val="0"/>
                <w:sz w:val="24"/>
                <w:szCs w:val="24"/>
              </w:rPr>
            </w:pPr>
          </w:p>
        </w:tc>
      </w:tr>
      <w:tr w:rsidR="00EA5AC6" w:rsidRPr="00D336C4" w14:paraId="4AF19DD1" w14:textId="77777777" w:rsidTr="001E3A52">
        <w:trPr>
          <w:trHeight w:val="459"/>
        </w:trPr>
        <w:tc>
          <w:tcPr>
            <w:tcW w:w="2269" w:type="dxa"/>
          </w:tcPr>
          <w:p w14:paraId="594E1093" w14:textId="77777777" w:rsidR="00EA5AC6" w:rsidRPr="00D336C4" w:rsidRDefault="00EA5AC6" w:rsidP="00EA5AC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</w:rPr>
            </w:pPr>
          </w:p>
        </w:tc>
        <w:tc>
          <w:tcPr>
            <w:tcW w:w="5810" w:type="dxa"/>
            <w:gridSpan w:val="11"/>
            <w:vAlign w:val="bottom"/>
          </w:tcPr>
          <w:p w14:paraId="7756FD9A" w14:textId="4B71FAAA" w:rsidR="00EA5AC6" w:rsidRPr="00D336C4" w:rsidRDefault="00282017" w:rsidP="00EA5AC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4"/>
                <w:szCs w:val="24"/>
                <w:lang w:val="en-US"/>
              </w:rPr>
              <w:t>SCHWEIZER MILITÄR</w:t>
            </w:r>
          </w:p>
        </w:tc>
        <w:tc>
          <w:tcPr>
            <w:tcW w:w="2269" w:type="dxa"/>
            <w:gridSpan w:val="2"/>
            <w:vAlign w:val="bottom"/>
          </w:tcPr>
          <w:p w14:paraId="30626CB8" w14:textId="33E2F20A" w:rsidR="00EA5AC6" w:rsidRPr="00D336C4" w:rsidRDefault="00282017" w:rsidP="001E3A5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 w:val="0"/>
                <w:sz w:val="24"/>
                <w:szCs w:val="24"/>
              </w:rPr>
              <w:t>Thun, BE</w:t>
            </w:r>
          </w:p>
        </w:tc>
      </w:tr>
      <w:tr w:rsidR="00EA5AC6" w:rsidRPr="00D336C4" w14:paraId="56372BDE" w14:textId="77777777" w:rsidTr="00312EE7">
        <w:trPr>
          <w:trHeight w:val="188"/>
        </w:trPr>
        <w:tc>
          <w:tcPr>
            <w:tcW w:w="2269" w:type="dxa"/>
          </w:tcPr>
          <w:p w14:paraId="55D202AF" w14:textId="77777777" w:rsidR="00EA5AC6" w:rsidRPr="00D336C4" w:rsidRDefault="00EA5AC6" w:rsidP="00EA5AC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4"/>
                <w:szCs w:val="24"/>
                <w:lang w:val="de-AT"/>
              </w:rPr>
            </w:pPr>
          </w:p>
        </w:tc>
        <w:tc>
          <w:tcPr>
            <w:tcW w:w="5385" w:type="dxa"/>
            <w:gridSpan w:val="7"/>
            <w:vAlign w:val="bottom"/>
          </w:tcPr>
          <w:p w14:paraId="3C87D247" w14:textId="7DB81D11" w:rsidR="00EA5AC6" w:rsidRPr="00D336C4" w:rsidRDefault="00282017" w:rsidP="00EA5AC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  <w:lang w:val="de-AT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</w:rPr>
              <w:t>Rekrutenschule Panzergrenadiere</w:t>
            </w:r>
          </w:p>
        </w:tc>
        <w:tc>
          <w:tcPr>
            <w:tcW w:w="2694" w:type="dxa"/>
            <w:gridSpan w:val="6"/>
          </w:tcPr>
          <w:p w14:paraId="288A2195" w14:textId="5C3C8DFA" w:rsidR="00EA5AC6" w:rsidRPr="00D336C4" w:rsidRDefault="00282017" w:rsidP="00EA5AC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Juli 2023</w:t>
            </w:r>
            <w:r w:rsidRPr="00542042"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November 2023</w:t>
            </w:r>
          </w:p>
        </w:tc>
      </w:tr>
      <w:tr w:rsidR="00EA5AC6" w:rsidRPr="00BE46A8" w14:paraId="7ECB507F" w14:textId="77777777" w:rsidTr="00312EE7">
        <w:trPr>
          <w:trHeight w:val="663"/>
        </w:trPr>
        <w:tc>
          <w:tcPr>
            <w:tcW w:w="2269" w:type="dxa"/>
          </w:tcPr>
          <w:p w14:paraId="2F9DF745" w14:textId="77777777" w:rsidR="00EA5AC6" w:rsidRPr="00D336C4" w:rsidRDefault="00EA5AC6" w:rsidP="00EA5AC6">
            <w:pPr>
              <w:pStyle w:val="Beschreibung"/>
              <w:rPr>
                <w:rFonts w:ascii="Times New Roman" w:hAnsi="Times New Roman" w:cs="Times New Roman"/>
                <w:iCs/>
                <w:sz w:val="24"/>
                <w:szCs w:val="24"/>
                <w:lang w:val="de-AT"/>
              </w:rPr>
            </w:pPr>
          </w:p>
        </w:tc>
        <w:tc>
          <w:tcPr>
            <w:tcW w:w="8079" w:type="dxa"/>
            <w:gridSpan w:val="13"/>
          </w:tcPr>
          <w:p w14:paraId="2CC438FF" w14:textId="01382320" w:rsidR="00EA5AC6" w:rsidRPr="008454CF" w:rsidRDefault="00282017" w:rsidP="00EA5AC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  <w:lang w:val="de-AT"/>
              </w:rPr>
              <w:t>Absolvierung der Rekrutenschule als Panzergrenadier</w:t>
            </w:r>
          </w:p>
        </w:tc>
      </w:tr>
      <w:tr w:rsidR="00EA5AC6" w:rsidRPr="00D336C4" w14:paraId="2B257790" w14:textId="77777777" w:rsidTr="00312EE7">
        <w:trPr>
          <w:trHeight w:val="663"/>
        </w:trPr>
        <w:tc>
          <w:tcPr>
            <w:tcW w:w="2269" w:type="dxa"/>
            <w:tcBorders>
              <w:top w:val="single" w:sz="4" w:space="0" w:color="auto"/>
            </w:tcBorders>
            <w:vAlign w:val="bottom"/>
          </w:tcPr>
          <w:p w14:paraId="4CD0956F" w14:textId="30220E15" w:rsidR="00EA5AC6" w:rsidRPr="00D336C4" w:rsidRDefault="00EA5AC6" w:rsidP="00EA5A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6C4"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SONSTIGES</w:t>
            </w:r>
          </w:p>
        </w:tc>
        <w:tc>
          <w:tcPr>
            <w:tcW w:w="8079" w:type="dxa"/>
            <w:gridSpan w:val="13"/>
            <w:tcBorders>
              <w:top w:val="single" w:sz="4" w:space="0" w:color="auto"/>
            </w:tcBorders>
            <w:vAlign w:val="bottom"/>
          </w:tcPr>
          <w:p w14:paraId="061D3FCE" w14:textId="2051D9D8" w:rsidR="00EA5AC6" w:rsidRPr="00D336C4" w:rsidRDefault="00EA5AC6" w:rsidP="00EA5AC6">
            <w:pPr>
              <w:rPr>
                <w:rFonts w:ascii="Times New Roman" w:hAnsi="Times New Roman" w:cs="Times New Roman"/>
                <w:sz w:val="24"/>
                <w:szCs w:val="24"/>
                <w:lang w:val="de-AT"/>
              </w:rPr>
            </w:pPr>
            <w:r w:rsidRPr="00D336C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de-AT"/>
              </w:rPr>
              <w:t>Sprachen:</w:t>
            </w:r>
            <w:r w:rsidRPr="00D336C4">
              <w:rPr>
                <w:rFonts w:ascii="Times New Roman" w:hAnsi="Times New Roman" w:cs="Times New Roman"/>
                <w:color w:val="000000"/>
                <w:sz w:val="24"/>
                <w:szCs w:val="24"/>
                <w:lang w:val="de-AT"/>
              </w:rPr>
              <w:t xml:space="preserve"> </w:t>
            </w:r>
            <w:r w:rsidRPr="00F4172D">
              <w:rPr>
                <w:rFonts w:ascii="Times New Roman" w:hAnsi="Times New Roman" w:cs="Times New Roman"/>
                <w:color w:val="000000"/>
                <w:lang w:val="de-AT"/>
              </w:rPr>
              <w:t xml:space="preserve">Deutsch </w:t>
            </w:r>
            <w:r w:rsidRPr="00F4172D">
              <w:rPr>
                <w:rFonts w:ascii="Times New Roman" w:hAnsi="Times New Roman" w:cs="Times New Roman"/>
                <w:i/>
                <w:iCs/>
                <w:color w:val="000000"/>
                <w:lang w:val="de-AT"/>
              </w:rPr>
              <w:t>(Muttersprache)</w:t>
            </w:r>
            <w:r w:rsidRPr="00F4172D">
              <w:rPr>
                <w:rFonts w:ascii="Times New Roman" w:hAnsi="Times New Roman" w:cs="Times New Roman"/>
                <w:color w:val="000000"/>
                <w:lang w:val="de-AT"/>
              </w:rPr>
              <w:t xml:space="preserve">, Englisch </w:t>
            </w:r>
            <w:r w:rsidRPr="00F4172D">
              <w:rPr>
                <w:rFonts w:ascii="Times New Roman" w:hAnsi="Times New Roman" w:cs="Times New Roman"/>
                <w:i/>
                <w:iCs/>
                <w:color w:val="000000"/>
                <w:lang w:val="de-AT"/>
              </w:rPr>
              <w:t>(</w:t>
            </w:r>
            <w:r w:rsidR="0000766B">
              <w:rPr>
                <w:rFonts w:ascii="Times New Roman" w:hAnsi="Times New Roman" w:cs="Times New Roman"/>
                <w:i/>
                <w:iCs/>
                <w:color w:val="000000"/>
                <w:lang w:val="de-AT"/>
              </w:rPr>
              <w:t>v</w:t>
            </w:r>
            <w:r w:rsidRPr="00F4172D">
              <w:rPr>
                <w:rFonts w:ascii="Times New Roman" w:hAnsi="Times New Roman" w:cs="Times New Roman"/>
                <w:i/>
                <w:iCs/>
                <w:color w:val="000000"/>
                <w:lang w:val="de-AT"/>
              </w:rPr>
              <w:t xml:space="preserve">erhandlungssicher), </w:t>
            </w:r>
            <w:r w:rsidRPr="00F4172D">
              <w:rPr>
                <w:rFonts w:ascii="Times New Roman" w:hAnsi="Times New Roman" w:cs="Times New Roman"/>
                <w:color w:val="000000"/>
                <w:lang w:val="de-AT"/>
              </w:rPr>
              <w:t>Französisch</w:t>
            </w:r>
            <w:r w:rsidRPr="00F4172D">
              <w:rPr>
                <w:rFonts w:ascii="Times New Roman" w:hAnsi="Times New Roman" w:cs="Times New Roman"/>
                <w:i/>
                <w:iCs/>
                <w:color w:val="000000"/>
                <w:lang w:val="de-AT"/>
              </w:rPr>
              <w:t xml:space="preserve"> (</w:t>
            </w:r>
            <w:r w:rsidR="0000766B">
              <w:rPr>
                <w:rFonts w:ascii="Times New Roman" w:hAnsi="Times New Roman" w:cs="Times New Roman"/>
                <w:i/>
                <w:iCs/>
                <w:color w:val="000000"/>
                <w:lang w:val="de-AT"/>
              </w:rPr>
              <w:t>f</w:t>
            </w:r>
            <w:r w:rsidRPr="00F4172D">
              <w:rPr>
                <w:rFonts w:ascii="Times New Roman" w:hAnsi="Times New Roman" w:cs="Times New Roman"/>
                <w:i/>
                <w:iCs/>
                <w:color w:val="000000"/>
                <w:lang w:val="de-AT"/>
              </w:rPr>
              <w:t>liessend)</w:t>
            </w:r>
          </w:p>
        </w:tc>
      </w:tr>
      <w:tr w:rsidR="00EA5AC6" w:rsidRPr="00D336C4" w14:paraId="45706C3F" w14:textId="77777777" w:rsidTr="00312EE7">
        <w:trPr>
          <w:trHeight w:val="340"/>
        </w:trPr>
        <w:tc>
          <w:tcPr>
            <w:tcW w:w="2269" w:type="dxa"/>
          </w:tcPr>
          <w:p w14:paraId="501F0D19" w14:textId="77777777" w:rsidR="00EA5AC6" w:rsidRPr="00D336C4" w:rsidRDefault="00EA5AC6" w:rsidP="00EA5A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79" w:type="dxa"/>
            <w:gridSpan w:val="13"/>
            <w:vAlign w:val="bottom"/>
          </w:tcPr>
          <w:p w14:paraId="60CA2168" w14:textId="10929122" w:rsidR="00EA5AC6" w:rsidRPr="00D336C4" w:rsidRDefault="00EA5AC6" w:rsidP="00EA5AC6">
            <w:pP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</w:pPr>
            <w:proofErr w:type="spellStart"/>
            <w:r w:rsidRPr="00D336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Technisch</w:t>
            </w:r>
            <w:proofErr w:type="spellEnd"/>
            <w:r w:rsidRPr="00D336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  <w:r w:rsidRPr="00D336C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336C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Microsoft Office </w:t>
            </w:r>
            <w:r w:rsidRPr="00D336C4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D336C4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fortgeschritten</w:t>
            </w:r>
            <w:proofErr w:type="spellEnd"/>
            <w:r w:rsidRPr="00D336C4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)</w:t>
            </w:r>
          </w:p>
        </w:tc>
      </w:tr>
      <w:tr w:rsidR="00EA5AC6" w:rsidRPr="00D336C4" w14:paraId="70CB01B0" w14:textId="77777777" w:rsidTr="00312EE7">
        <w:trPr>
          <w:trHeight w:val="340"/>
        </w:trPr>
        <w:tc>
          <w:tcPr>
            <w:tcW w:w="2269" w:type="dxa"/>
          </w:tcPr>
          <w:p w14:paraId="70DE0417" w14:textId="77777777" w:rsidR="00EA5AC6" w:rsidRPr="00D336C4" w:rsidRDefault="00EA5AC6" w:rsidP="00EA5AC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079" w:type="dxa"/>
            <w:gridSpan w:val="13"/>
            <w:vAlign w:val="bottom"/>
          </w:tcPr>
          <w:p w14:paraId="598C2742" w14:textId="6EA051D7" w:rsidR="00EA5AC6" w:rsidRPr="00D336C4" w:rsidRDefault="00EA5AC6" w:rsidP="00EA5AC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de-AT"/>
              </w:rPr>
            </w:pPr>
            <w:r w:rsidRPr="00D336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Interessen:</w:t>
            </w:r>
            <w:r w:rsidRPr="00D336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de-AT"/>
              </w:rPr>
              <w:t>Thaiboxen</w:t>
            </w:r>
            <w:r w:rsidRPr="00D336C4">
              <w:rPr>
                <w:rFonts w:ascii="Times New Roman" w:hAnsi="Times New Roman" w:cs="Times New Roman"/>
                <w:color w:val="000000"/>
                <w:sz w:val="24"/>
                <w:szCs w:val="24"/>
                <w:lang w:val="de-AT"/>
              </w:rPr>
              <w:t xml:space="preserve"> </w:t>
            </w:r>
            <w:r w:rsidRPr="00D336C4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de-AT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de-AT"/>
              </w:rPr>
              <w:t>Teilnahme an Amateurkämpfen</w:t>
            </w:r>
            <w:r w:rsidR="00827013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de-AT"/>
              </w:rPr>
              <w:t xml:space="preserve"> und Leitung von Trainings</w:t>
            </w:r>
            <w:r w:rsidRPr="00D336C4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de-AT"/>
              </w:rPr>
              <w:t>)</w:t>
            </w:r>
          </w:p>
        </w:tc>
      </w:tr>
      <w:tr w:rsidR="00EA5AC6" w:rsidRPr="00D336C4" w14:paraId="071AB173" w14:textId="77777777" w:rsidTr="008454CF">
        <w:trPr>
          <w:trHeight w:val="794"/>
        </w:trPr>
        <w:tc>
          <w:tcPr>
            <w:tcW w:w="10348" w:type="dxa"/>
            <w:gridSpan w:val="14"/>
            <w:vAlign w:val="bottom"/>
          </w:tcPr>
          <w:p w14:paraId="6478BDEA" w14:textId="620163FC" w:rsidR="00EA5AC6" w:rsidRPr="00D336C4" w:rsidRDefault="00EA5AC6" w:rsidP="00EA5AC6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  <w:lang w:val="de-A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Sissach</w:t>
            </w:r>
            <w:r w:rsidRPr="00D336C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01.08</w:t>
            </w:r>
            <w:r w:rsidRPr="00D336C4">
              <w:rPr>
                <w:rFonts w:ascii="Times New Roman" w:hAnsi="Times New Roman" w:cs="Times New Roman"/>
                <w:sz w:val="24"/>
                <w:szCs w:val="24"/>
              </w:rPr>
              <w:t>.20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630284">
      <w:footerReference w:type="even" r:id="rId12"/>
      <w:pgSz w:w="11906" w:h="16838"/>
      <w:pgMar w:top="680" w:right="1418" w:bottom="57" w:left="141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Fabian Lang" w:date="2025-07-03T16:25:00Z" w:initials="FL">
    <w:p w14:paraId="2D8D3A06" w14:textId="77777777" w:rsidR="0000766B" w:rsidRDefault="0000766B" w:rsidP="0000766B">
      <w:pPr>
        <w:pStyle w:val="Kommentartext"/>
      </w:pPr>
      <w:r>
        <w:rPr>
          <w:rStyle w:val="Kommentarzeichen"/>
        </w:rPr>
        <w:annotationRef/>
      </w:r>
      <w:r>
        <w:rPr>
          <w:lang w:val="de-CH"/>
        </w:rPr>
        <w:t>Geburtsdatum einfügen?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D8D3A0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A481ED2" w16cex:dateUtc="2025-07-03T14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D8D3A06" w16cid:durableId="1A481ED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2954B" w14:textId="77777777" w:rsidR="00AA31E1" w:rsidRDefault="00AA31E1" w:rsidP="00BE053D">
      <w:pPr>
        <w:spacing w:after="0" w:line="240" w:lineRule="auto"/>
      </w:pPr>
      <w:r>
        <w:separator/>
      </w:r>
    </w:p>
  </w:endnote>
  <w:endnote w:type="continuationSeparator" w:id="0">
    <w:p w14:paraId="32769082" w14:textId="77777777" w:rsidR="00AA31E1" w:rsidRDefault="00AA31E1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2BA65" w14:textId="77777777" w:rsidR="00AA31E1" w:rsidRDefault="00AA31E1" w:rsidP="00BE053D">
      <w:pPr>
        <w:spacing w:after="0" w:line="240" w:lineRule="auto"/>
      </w:pPr>
      <w:r>
        <w:separator/>
      </w:r>
    </w:p>
  </w:footnote>
  <w:footnote w:type="continuationSeparator" w:id="0">
    <w:p w14:paraId="6ADEE714" w14:textId="77777777" w:rsidR="00AA31E1" w:rsidRDefault="00AA31E1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BA95E97"/>
    <w:multiLevelType w:val="hybridMultilevel"/>
    <w:tmpl w:val="80F827C4"/>
    <w:lvl w:ilvl="0" w:tplc="F0DE05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BA587282"/>
    <w:lvl w:ilvl="0" w:tplc="5F92CC5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9EDAB8AA"/>
    <w:lvl w:ilvl="0" w:tplc="CD7ED4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73818268">
    <w:abstractNumId w:val="15"/>
  </w:num>
  <w:num w:numId="2" w16cid:durableId="2080903135">
    <w:abstractNumId w:val="18"/>
  </w:num>
  <w:num w:numId="3" w16cid:durableId="1675953327">
    <w:abstractNumId w:val="20"/>
  </w:num>
  <w:num w:numId="4" w16cid:durableId="682702983">
    <w:abstractNumId w:val="0"/>
  </w:num>
  <w:num w:numId="5" w16cid:durableId="1511915876">
    <w:abstractNumId w:val="1"/>
  </w:num>
  <w:num w:numId="6" w16cid:durableId="779567617">
    <w:abstractNumId w:val="2"/>
  </w:num>
  <w:num w:numId="7" w16cid:durableId="1218008931">
    <w:abstractNumId w:val="14"/>
  </w:num>
  <w:num w:numId="8" w16cid:durableId="1448425200">
    <w:abstractNumId w:val="23"/>
  </w:num>
  <w:num w:numId="9" w16cid:durableId="297037049">
    <w:abstractNumId w:val="13"/>
  </w:num>
  <w:num w:numId="10" w16cid:durableId="617180053">
    <w:abstractNumId w:val="24"/>
  </w:num>
  <w:num w:numId="11" w16cid:durableId="30493936">
    <w:abstractNumId w:val="5"/>
  </w:num>
  <w:num w:numId="12" w16cid:durableId="900407796">
    <w:abstractNumId w:val="7"/>
  </w:num>
  <w:num w:numId="13" w16cid:durableId="107235610">
    <w:abstractNumId w:val="9"/>
  </w:num>
  <w:num w:numId="14" w16cid:durableId="867911262">
    <w:abstractNumId w:val="10"/>
  </w:num>
  <w:num w:numId="15" w16cid:durableId="1741825183">
    <w:abstractNumId w:val="22"/>
  </w:num>
  <w:num w:numId="16" w16cid:durableId="1503201666">
    <w:abstractNumId w:val="4"/>
  </w:num>
  <w:num w:numId="17" w16cid:durableId="767970183">
    <w:abstractNumId w:val="17"/>
  </w:num>
  <w:num w:numId="18" w16cid:durableId="1869219957">
    <w:abstractNumId w:val="3"/>
  </w:num>
  <w:num w:numId="19" w16cid:durableId="653602651">
    <w:abstractNumId w:val="19"/>
  </w:num>
  <w:num w:numId="20" w16cid:durableId="1619337050">
    <w:abstractNumId w:val="11"/>
  </w:num>
  <w:num w:numId="21" w16cid:durableId="1453792161">
    <w:abstractNumId w:val="12"/>
  </w:num>
  <w:num w:numId="22" w16cid:durableId="344786705">
    <w:abstractNumId w:val="16"/>
  </w:num>
  <w:num w:numId="23" w16cid:durableId="1528642880">
    <w:abstractNumId w:val="8"/>
  </w:num>
  <w:num w:numId="24" w16cid:durableId="105780356">
    <w:abstractNumId w:val="21"/>
  </w:num>
  <w:num w:numId="25" w16cid:durableId="1064911525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Fabian Lang">
    <w15:presenceInfo w15:providerId="Windows Live" w15:userId="1862d66e2477ded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766B"/>
    <w:rsid w:val="00031EF8"/>
    <w:rsid w:val="00061D33"/>
    <w:rsid w:val="00064643"/>
    <w:rsid w:val="00087747"/>
    <w:rsid w:val="000A1FDA"/>
    <w:rsid w:val="000B63E2"/>
    <w:rsid w:val="000B6548"/>
    <w:rsid w:val="000C14E8"/>
    <w:rsid w:val="000D671A"/>
    <w:rsid w:val="00103EC5"/>
    <w:rsid w:val="00116C6E"/>
    <w:rsid w:val="00117C25"/>
    <w:rsid w:val="00125CA6"/>
    <w:rsid w:val="00156FC9"/>
    <w:rsid w:val="00162A5A"/>
    <w:rsid w:val="001647AB"/>
    <w:rsid w:val="00172867"/>
    <w:rsid w:val="00175B6D"/>
    <w:rsid w:val="001901ED"/>
    <w:rsid w:val="00191371"/>
    <w:rsid w:val="0019483A"/>
    <w:rsid w:val="001A46BF"/>
    <w:rsid w:val="001A481B"/>
    <w:rsid w:val="001B0186"/>
    <w:rsid w:val="001B62CA"/>
    <w:rsid w:val="001D4DCD"/>
    <w:rsid w:val="001E3A52"/>
    <w:rsid w:val="001F4175"/>
    <w:rsid w:val="00223A4D"/>
    <w:rsid w:val="0023054D"/>
    <w:rsid w:val="00232CB5"/>
    <w:rsid w:val="00234A7E"/>
    <w:rsid w:val="0024373D"/>
    <w:rsid w:val="002508C2"/>
    <w:rsid w:val="00251BC8"/>
    <w:rsid w:val="002537EB"/>
    <w:rsid w:val="00267252"/>
    <w:rsid w:val="00282017"/>
    <w:rsid w:val="00282DB0"/>
    <w:rsid w:val="002B2091"/>
    <w:rsid w:val="002C577B"/>
    <w:rsid w:val="002C6972"/>
    <w:rsid w:val="002D2B32"/>
    <w:rsid w:val="002D4516"/>
    <w:rsid w:val="002F46AD"/>
    <w:rsid w:val="003101F0"/>
    <w:rsid w:val="00312EE7"/>
    <w:rsid w:val="00314B7A"/>
    <w:rsid w:val="00324BC5"/>
    <w:rsid w:val="00340BAB"/>
    <w:rsid w:val="003418E0"/>
    <w:rsid w:val="00347F8D"/>
    <w:rsid w:val="00351297"/>
    <w:rsid w:val="00372F7B"/>
    <w:rsid w:val="003733E5"/>
    <w:rsid w:val="00390EA6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460BD"/>
    <w:rsid w:val="004516B8"/>
    <w:rsid w:val="00456B0D"/>
    <w:rsid w:val="00476AF8"/>
    <w:rsid w:val="00484FD7"/>
    <w:rsid w:val="004929FB"/>
    <w:rsid w:val="004A54BA"/>
    <w:rsid w:val="004B6A5E"/>
    <w:rsid w:val="00507EA7"/>
    <w:rsid w:val="00526089"/>
    <w:rsid w:val="00527A28"/>
    <w:rsid w:val="00527DCA"/>
    <w:rsid w:val="00542042"/>
    <w:rsid w:val="005716D4"/>
    <w:rsid w:val="00571B60"/>
    <w:rsid w:val="005734A1"/>
    <w:rsid w:val="00585A4D"/>
    <w:rsid w:val="005914D5"/>
    <w:rsid w:val="005D1B7B"/>
    <w:rsid w:val="005D6329"/>
    <w:rsid w:val="005E57F6"/>
    <w:rsid w:val="005E6950"/>
    <w:rsid w:val="006058D8"/>
    <w:rsid w:val="00610200"/>
    <w:rsid w:val="00623699"/>
    <w:rsid w:val="00624EC6"/>
    <w:rsid w:val="00630284"/>
    <w:rsid w:val="00632D5A"/>
    <w:rsid w:val="00635515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2257D"/>
    <w:rsid w:val="00827013"/>
    <w:rsid w:val="008454CF"/>
    <w:rsid w:val="00853438"/>
    <w:rsid w:val="00866846"/>
    <w:rsid w:val="00875DA9"/>
    <w:rsid w:val="00887DAE"/>
    <w:rsid w:val="00895E38"/>
    <w:rsid w:val="008A72A1"/>
    <w:rsid w:val="008A782B"/>
    <w:rsid w:val="008B0FC0"/>
    <w:rsid w:val="008C205C"/>
    <w:rsid w:val="008C429A"/>
    <w:rsid w:val="008E1F3D"/>
    <w:rsid w:val="008E4BDC"/>
    <w:rsid w:val="008F03A1"/>
    <w:rsid w:val="009053D7"/>
    <w:rsid w:val="0091331D"/>
    <w:rsid w:val="0093096A"/>
    <w:rsid w:val="0093223C"/>
    <w:rsid w:val="00941A87"/>
    <w:rsid w:val="009501C2"/>
    <w:rsid w:val="009668B9"/>
    <w:rsid w:val="00976577"/>
    <w:rsid w:val="00996356"/>
    <w:rsid w:val="00997D9A"/>
    <w:rsid w:val="009D7C49"/>
    <w:rsid w:val="009E2128"/>
    <w:rsid w:val="009E7297"/>
    <w:rsid w:val="00A0257D"/>
    <w:rsid w:val="00A12EDC"/>
    <w:rsid w:val="00A26D0D"/>
    <w:rsid w:val="00A27328"/>
    <w:rsid w:val="00A33BDE"/>
    <w:rsid w:val="00A34885"/>
    <w:rsid w:val="00A43BC1"/>
    <w:rsid w:val="00A74225"/>
    <w:rsid w:val="00A936D5"/>
    <w:rsid w:val="00AA1EB0"/>
    <w:rsid w:val="00AA2DA3"/>
    <w:rsid w:val="00AA31E1"/>
    <w:rsid w:val="00AA5A9C"/>
    <w:rsid w:val="00AB016A"/>
    <w:rsid w:val="00AB2A5A"/>
    <w:rsid w:val="00AD28F8"/>
    <w:rsid w:val="00B0230B"/>
    <w:rsid w:val="00B17D95"/>
    <w:rsid w:val="00B23509"/>
    <w:rsid w:val="00B359DB"/>
    <w:rsid w:val="00B3632B"/>
    <w:rsid w:val="00B409D8"/>
    <w:rsid w:val="00B440B9"/>
    <w:rsid w:val="00B5178D"/>
    <w:rsid w:val="00B60FCF"/>
    <w:rsid w:val="00B67F1F"/>
    <w:rsid w:val="00B701D7"/>
    <w:rsid w:val="00B90595"/>
    <w:rsid w:val="00BA215A"/>
    <w:rsid w:val="00BB5F09"/>
    <w:rsid w:val="00BC0D9F"/>
    <w:rsid w:val="00BD3028"/>
    <w:rsid w:val="00BE053D"/>
    <w:rsid w:val="00BE46A8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B02ED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336C4"/>
    <w:rsid w:val="00D470E4"/>
    <w:rsid w:val="00D52142"/>
    <w:rsid w:val="00D5280E"/>
    <w:rsid w:val="00D61F14"/>
    <w:rsid w:val="00D70917"/>
    <w:rsid w:val="00D80D6B"/>
    <w:rsid w:val="00D90950"/>
    <w:rsid w:val="00DA69DF"/>
    <w:rsid w:val="00DB33F8"/>
    <w:rsid w:val="00DD38E2"/>
    <w:rsid w:val="00E00140"/>
    <w:rsid w:val="00E112E8"/>
    <w:rsid w:val="00E13110"/>
    <w:rsid w:val="00E24DF1"/>
    <w:rsid w:val="00E40B9A"/>
    <w:rsid w:val="00E431ED"/>
    <w:rsid w:val="00E55D90"/>
    <w:rsid w:val="00E64FF5"/>
    <w:rsid w:val="00E907EC"/>
    <w:rsid w:val="00E9450F"/>
    <w:rsid w:val="00EA5421"/>
    <w:rsid w:val="00EA5AC6"/>
    <w:rsid w:val="00EB34FC"/>
    <w:rsid w:val="00EB5816"/>
    <w:rsid w:val="00ED0EA9"/>
    <w:rsid w:val="00ED6DC8"/>
    <w:rsid w:val="00EF77DF"/>
    <w:rsid w:val="00F11BEF"/>
    <w:rsid w:val="00F165E1"/>
    <w:rsid w:val="00F257ED"/>
    <w:rsid w:val="00F258E7"/>
    <w:rsid w:val="00F31B84"/>
    <w:rsid w:val="00F4172D"/>
    <w:rsid w:val="00F44F5F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C645D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00766B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00766B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00766B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00766B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00766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235</Words>
  <Characters>1485</Characters>
  <Application>Microsoft Office Word</Application>
  <DocSecurity>0</DocSecurity>
  <Lines>12</Lines>
  <Paragraphs>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Fabian Lang</cp:lastModifiedBy>
  <cp:revision>20</cp:revision>
  <dcterms:created xsi:type="dcterms:W3CDTF">2020-08-07T17:22:00Z</dcterms:created>
  <dcterms:modified xsi:type="dcterms:W3CDTF">2025-07-03T15:35:00Z</dcterms:modified>
</cp:coreProperties>
</file>