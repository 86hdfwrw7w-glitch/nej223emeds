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856"/>
        <w:gridCol w:w="142"/>
        <w:gridCol w:w="850"/>
        <w:gridCol w:w="426"/>
        <w:gridCol w:w="1559"/>
      </w:tblGrid>
      <w:tr w:rsidR="002508C2" w:rsidRPr="00BA215A" w14:paraId="5DF08F91" w14:textId="77777777" w:rsidTr="005D3CDD">
        <w:trPr>
          <w:trHeight w:val="227"/>
        </w:trPr>
        <w:tc>
          <w:tcPr>
            <w:tcW w:w="9640" w:type="dxa"/>
            <w:gridSpan w:val="7"/>
          </w:tcPr>
          <w:p w14:paraId="11DD220E" w14:textId="69029120" w:rsidR="002508C2" w:rsidRDefault="00010545" w:rsidP="00B16D41">
            <w:pPr>
              <w:tabs>
                <w:tab w:val="left" w:pos="1276"/>
              </w:tabs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G</w:t>
            </w:r>
            <w:r w:rsidR="003C0C78">
              <w:rPr>
                <w:rFonts w:ascii="Georgia" w:hAnsi="Georgia"/>
                <w:b/>
                <w:smallCaps/>
                <w:sz w:val="48"/>
                <w:szCs w:val="32"/>
              </w:rPr>
              <w:t>iorgio Salaorni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3C0C78">
              <w:rPr>
                <w:rFonts w:ascii="Georgia" w:hAnsi="Georgia"/>
                <w:sz w:val="20"/>
              </w:rPr>
              <w:t>Engelwiesstrasse</w:t>
            </w:r>
            <w:proofErr w:type="spellEnd"/>
            <w:r w:rsidR="003C0C78">
              <w:rPr>
                <w:rFonts w:ascii="Georgia" w:hAnsi="Georgia"/>
                <w:sz w:val="20"/>
              </w:rPr>
              <w:t xml:space="preserve"> 5c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3C0C78">
              <w:rPr>
                <w:rFonts w:ascii="Georgia" w:hAnsi="Georgia"/>
                <w:sz w:val="20"/>
              </w:rPr>
              <w:t>9014 St. Gallen</w:t>
            </w:r>
          </w:p>
          <w:p w14:paraId="722A5AF6" w14:textId="37E226D1" w:rsidR="008050E4" w:rsidRPr="00BA215A" w:rsidRDefault="002B2091" w:rsidP="00B16D41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</w:t>
            </w:r>
            <w:r w:rsidR="003C0C78">
              <w:rPr>
                <w:rFonts w:ascii="Georgia" w:hAnsi="Georgia" w:cs="Georgia"/>
                <w:color w:val="000000"/>
                <w:sz w:val="20"/>
                <w:lang w:val="de-AT"/>
              </w:rPr>
              <w:t>41 78 971 77 03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C0C78">
              <w:rPr>
                <w:rFonts w:ascii="Georgia" w:hAnsi="Georgia" w:cs="Georgia"/>
                <w:color w:val="000000"/>
                <w:sz w:val="20"/>
                <w:lang w:val="de-AT"/>
              </w:rPr>
              <w:t>giorgiosalaorni.sg@gmail.com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C0C78">
              <w:rPr>
                <w:rFonts w:ascii="Georgia" w:hAnsi="Georgia" w:cs="Georgia"/>
                <w:color w:val="000000"/>
                <w:sz w:val="20"/>
                <w:lang w:val="de-AT"/>
              </w:rPr>
              <w:t>03</w:t>
            </w:r>
            <w:r w:rsidR="00CD6D8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3C0C78">
              <w:rPr>
                <w:rFonts w:ascii="Georgia" w:hAnsi="Georgia" w:cs="Georgia"/>
                <w:color w:val="000000"/>
                <w:sz w:val="20"/>
                <w:lang w:val="de-AT"/>
              </w:rPr>
              <w:t>03.1999 in St. Gallen</w:t>
            </w:r>
          </w:p>
        </w:tc>
      </w:tr>
      <w:tr w:rsidR="002508C2" w:rsidRPr="009D7C49" w14:paraId="0FCADE56" w14:textId="77777777" w:rsidTr="005D3CDD">
        <w:trPr>
          <w:trHeight w:val="510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B16D41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5D3CDD">
        <w:trPr>
          <w:trHeight w:val="340"/>
        </w:trPr>
        <w:tc>
          <w:tcPr>
            <w:tcW w:w="765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0C400DE5" w:rsidR="00D1492F" w:rsidRPr="008050E4" w:rsidRDefault="003C0C78" w:rsidP="00B16D4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Luzern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146CB49" w:rsidR="00D1492F" w:rsidRPr="008050E4" w:rsidRDefault="003C0C78" w:rsidP="00B16D4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Luzern</w:t>
            </w:r>
          </w:p>
        </w:tc>
      </w:tr>
      <w:tr w:rsidR="00D1492F" w:rsidRPr="00D1492F" w14:paraId="61E5D482" w14:textId="77777777" w:rsidTr="005D3CDD">
        <w:trPr>
          <w:trHeight w:val="20"/>
        </w:trPr>
        <w:tc>
          <w:tcPr>
            <w:tcW w:w="5807" w:type="dxa"/>
            <w:gridSpan w:val="2"/>
          </w:tcPr>
          <w:p w14:paraId="11CB9A0F" w14:textId="31134367" w:rsidR="00D1492F" w:rsidRPr="002B2091" w:rsidRDefault="003C0C78" w:rsidP="00B16D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</w:t>
            </w:r>
            <w:r w:rsidR="001E2C45">
              <w:rPr>
                <w:rFonts w:ascii="Georgia" w:hAnsi="Georgia"/>
                <w:sz w:val="18"/>
              </w:rPr>
              <w:t xml:space="preserve">aster </w:t>
            </w:r>
            <w:proofErr w:type="spellStart"/>
            <w:r w:rsidR="001E2C45">
              <w:rPr>
                <w:rFonts w:ascii="Georgia" w:hAnsi="Georgia"/>
                <w:sz w:val="18"/>
              </w:rPr>
              <w:t>of</w:t>
            </w:r>
            <w:proofErr w:type="spellEnd"/>
            <w:r w:rsidR="001E2C45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Law</w:t>
            </w:r>
            <w:r w:rsidR="00D1492F" w:rsidRPr="002B2091">
              <w:rPr>
                <w:rFonts w:ascii="Georgia" w:hAnsi="Georgia"/>
                <w:sz w:val="18"/>
              </w:rPr>
              <w:t xml:space="preserve"> </w:t>
            </w:r>
            <w:r w:rsidR="00B17D95">
              <w:rPr>
                <w:rFonts w:ascii="Georgia" w:hAnsi="Georgia"/>
                <w:sz w:val="18"/>
              </w:rPr>
              <w:t>(</w:t>
            </w:r>
            <w:r w:rsidR="00426D7E" w:rsidRPr="00B16D41">
              <w:rPr>
                <w:rFonts w:ascii="Georgia" w:hAnsi="Georgia"/>
                <w:sz w:val="18"/>
                <w:lang w:val="de-AT"/>
              </w:rPr>
              <w:t xml:space="preserve">aktueller </w:t>
            </w:r>
            <w:r w:rsidR="00B17D95" w:rsidRPr="00B16D41">
              <w:rPr>
                <w:rFonts w:ascii="Georgia" w:hAnsi="Georgia"/>
                <w:sz w:val="18"/>
                <w:lang w:val="de-AT"/>
              </w:rPr>
              <w:t xml:space="preserve">Schnitt: </w:t>
            </w:r>
            <w:r w:rsidRPr="00B16D41">
              <w:rPr>
                <w:rFonts w:ascii="Georgia" w:hAnsi="Georgia"/>
                <w:sz w:val="18"/>
                <w:lang w:val="de-AT"/>
              </w:rPr>
              <w:t>5.38</w:t>
            </w:r>
            <w:r w:rsidR="00B17D95" w:rsidRPr="00B16D41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833" w:type="dxa"/>
            <w:gridSpan w:val="5"/>
            <w:vAlign w:val="bottom"/>
          </w:tcPr>
          <w:p w14:paraId="419A9228" w14:textId="17F9E297" w:rsidR="00D1492F" w:rsidRPr="00D1492F" w:rsidRDefault="00D1492F" w:rsidP="00A2276E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</w:t>
            </w:r>
            <w:r w:rsidR="003C0C78">
              <w:rPr>
                <w:rFonts w:ascii="Georgia" w:hAnsi="Georgia"/>
                <w:sz w:val="18"/>
              </w:rPr>
              <w:t>2024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5D3CDD">
        <w:trPr>
          <w:trHeight w:val="113"/>
        </w:trPr>
        <w:tc>
          <w:tcPr>
            <w:tcW w:w="9640" w:type="dxa"/>
            <w:gridSpan w:val="7"/>
          </w:tcPr>
          <w:p w14:paraId="777D00BA" w14:textId="77777777" w:rsidR="00426D7E" w:rsidRPr="007D398C" w:rsidRDefault="008D50C3" w:rsidP="00B16D4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FFC000"/>
                <w:sz w:val="18"/>
              </w:rPr>
            </w:pPr>
            <w:r w:rsidRPr="007D398C">
              <w:rPr>
                <w:rFonts w:ascii="Georgia" w:hAnsi="Georgia" w:cs="Georgia"/>
                <w:i/>
                <w:iCs/>
                <w:color w:val="FFC000"/>
                <w:sz w:val="18"/>
                <w:lang w:val="de-AT"/>
              </w:rPr>
              <w:t>Passerelle mit 60 ECTS</w:t>
            </w:r>
          </w:p>
          <w:p w14:paraId="7A71E6B0" w14:textId="694D1A48" w:rsidR="008D50C3" w:rsidRPr="00D90950" w:rsidRDefault="008D50C3" w:rsidP="00B16D4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D398C">
              <w:rPr>
                <w:rFonts w:ascii="Georgia" w:hAnsi="Georgia" w:cs="Georgia"/>
                <w:i/>
                <w:iCs/>
                <w:color w:val="FFC000"/>
                <w:sz w:val="18"/>
                <w:lang w:val="de-AT"/>
              </w:rPr>
              <w:t>Master mit 90 ECTS</w:t>
            </w:r>
          </w:p>
        </w:tc>
      </w:tr>
      <w:tr w:rsidR="00D5280E" w:rsidRPr="009D7C49" w14:paraId="013361E1" w14:textId="77777777" w:rsidTr="005D3CDD">
        <w:trPr>
          <w:trHeight w:val="340"/>
        </w:trPr>
        <w:tc>
          <w:tcPr>
            <w:tcW w:w="7655" w:type="dxa"/>
            <w:gridSpan w:val="5"/>
            <w:vAlign w:val="bottom"/>
          </w:tcPr>
          <w:p w14:paraId="197620E3" w14:textId="61E429A6" w:rsidR="00D1492F" w:rsidRPr="008050E4" w:rsidRDefault="003C0C78" w:rsidP="00B16D41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ZHAW School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Management and Law</w:t>
            </w:r>
          </w:p>
        </w:tc>
        <w:tc>
          <w:tcPr>
            <w:tcW w:w="1985" w:type="dxa"/>
            <w:gridSpan w:val="2"/>
            <w:vAlign w:val="bottom"/>
          </w:tcPr>
          <w:p w14:paraId="63D86F51" w14:textId="5FA0FF53" w:rsidR="00D1492F" w:rsidRPr="008050E4" w:rsidRDefault="00025227" w:rsidP="00B16D4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Winterthur</w:t>
            </w:r>
          </w:p>
        </w:tc>
      </w:tr>
      <w:tr w:rsidR="00D5280E" w:rsidRPr="002B2091" w14:paraId="62632213" w14:textId="77777777" w:rsidTr="005D3CDD">
        <w:trPr>
          <w:trHeight w:val="57"/>
        </w:trPr>
        <w:tc>
          <w:tcPr>
            <w:tcW w:w="7655" w:type="dxa"/>
            <w:gridSpan w:val="5"/>
          </w:tcPr>
          <w:p w14:paraId="5F71027E" w14:textId="7F5907DE" w:rsidR="00D1492F" w:rsidRPr="00D5280E" w:rsidRDefault="00025227" w:rsidP="00B16D41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Bachelor </w:t>
            </w:r>
            <w:proofErr w:type="spellStart"/>
            <w:r>
              <w:rPr>
                <w:rFonts w:ascii="Georgia" w:hAnsi="Georgia"/>
                <w:sz w:val="18"/>
                <w:lang w:val="de-AT"/>
              </w:rPr>
              <w:t>of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 xml:space="preserve"> Science ZHAW in Wirtschaftsrecht (Note: 5.11)</w:t>
            </w:r>
          </w:p>
        </w:tc>
        <w:tc>
          <w:tcPr>
            <w:tcW w:w="1985" w:type="dxa"/>
            <w:gridSpan w:val="2"/>
            <w:vAlign w:val="bottom"/>
          </w:tcPr>
          <w:p w14:paraId="51FC9814" w14:textId="0EA64931" w:rsidR="00D1492F" w:rsidRPr="00610200" w:rsidRDefault="00426D7E" w:rsidP="00A2276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025227">
              <w:rPr>
                <w:rFonts w:ascii="Georgia" w:hAnsi="Georgia"/>
                <w:sz w:val="18"/>
              </w:rPr>
              <w:t>20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025227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025227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D5280E" w14:paraId="4D68BFE7" w14:textId="77777777" w:rsidTr="005D3CDD">
        <w:trPr>
          <w:trHeight w:val="283"/>
        </w:trPr>
        <w:tc>
          <w:tcPr>
            <w:tcW w:w="9640" w:type="dxa"/>
            <w:gridSpan w:val="7"/>
          </w:tcPr>
          <w:p w14:paraId="627C9029" w14:textId="77777777" w:rsidR="001E2C45" w:rsidRPr="001E2C45" w:rsidRDefault="00025227" w:rsidP="00B16D4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Relevante Module: </w:t>
            </w:r>
            <w:r w:rsidR="00E92A4D">
              <w:rPr>
                <w:rFonts w:ascii="Georgia" w:hAnsi="Georgia"/>
                <w:i/>
                <w:iCs/>
                <w:sz w:val="18"/>
              </w:rPr>
              <w:t xml:space="preserve">Steuerrecht (Note: 5), Management Accounting (Note:5.5), </w:t>
            </w:r>
          </w:p>
          <w:p w14:paraId="24668504" w14:textId="77777777" w:rsidR="00370B2B" w:rsidRDefault="00E92A4D" w:rsidP="00B16D41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Volkswirtschaftslehre (Note: 5), </w:t>
            </w:r>
            <w:r w:rsidR="009A3100">
              <w:rPr>
                <w:rFonts w:ascii="Georgia" w:hAnsi="Georgia"/>
                <w:i/>
                <w:iCs/>
                <w:sz w:val="18"/>
              </w:rPr>
              <w:t>Finanzmarktrecht</w:t>
            </w:r>
            <w:r>
              <w:rPr>
                <w:rFonts w:ascii="Georgia" w:hAnsi="Georgia"/>
                <w:i/>
                <w:iCs/>
                <w:sz w:val="18"/>
              </w:rPr>
              <w:t xml:space="preserve"> (Note: 5), </w:t>
            </w:r>
          </w:p>
          <w:p w14:paraId="5A1AD320" w14:textId="0B61076D" w:rsidR="00426D7E" w:rsidRPr="0091331D" w:rsidRDefault="00370B2B" w:rsidP="00B16D41">
            <w:pPr>
              <w:pStyle w:val="Listenabsatz"/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Data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Protection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and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Governance</w:t>
            </w:r>
            <w:proofErr w:type="spellEnd"/>
            <w:r w:rsidR="00E92A4D">
              <w:rPr>
                <w:rFonts w:ascii="Georgia" w:hAnsi="Georgia"/>
                <w:i/>
                <w:iCs/>
                <w:sz w:val="18"/>
              </w:rPr>
              <w:t xml:space="preserve"> (Note: 5.5)</w:t>
            </w:r>
          </w:p>
          <w:p w14:paraId="1F8B70D3" w14:textId="0D952577" w:rsidR="00025227" w:rsidRPr="00025227" w:rsidRDefault="00025227" w:rsidP="00B16D4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Bachelorarbeit: Die Fiskal- und Geldpolitik im Rahmen der Konjunkturstabilisierung – </w:t>
            </w:r>
            <w:r w:rsidR="000C71EE">
              <w:rPr>
                <w:rFonts w:ascii="Georgia" w:hAnsi="Georgia"/>
                <w:i/>
                <w:iCs/>
                <w:sz w:val="18"/>
              </w:rPr>
              <w:t>E</w:t>
            </w:r>
            <w:r>
              <w:rPr>
                <w:rFonts w:ascii="Georgia" w:hAnsi="Georgia"/>
                <w:i/>
                <w:iCs/>
                <w:sz w:val="18"/>
              </w:rPr>
              <w:t xml:space="preserve">ine Betrachtung der schweizerischen Rechtsgrundlagen und möglichen Spannungsverhältnissen </w:t>
            </w:r>
          </w:p>
          <w:p w14:paraId="54BF63E9" w14:textId="0378F156" w:rsidR="00025227" w:rsidRPr="00E92A4D" w:rsidRDefault="00025227" w:rsidP="00B16D41">
            <w:pPr>
              <w:pStyle w:val="Listenabsatz"/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(Note: 5.5)</w:t>
            </w:r>
          </w:p>
        </w:tc>
      </w:tr>
      <w:tr w:rsidR="001E2C45" w:rsidRPr="009D7C49" w14:paraId="12FD139A" w14:textId="77777777" w:rsidTr="005D3CDD">
        <w:trPr>
          <w:trHeight w:val="340"/>
        </w:trPr>
        <w:tc>
          <w:tcPr>
            <w:tcW w:w="8081" w:type="dxa"/>
            <w:gridSpan w:val="6"/>
            <w:vAlign w:val="bottom"/>
          </w:tcPr>
          <w:p w14:paraId="135C17C5" w14:textId="77777777" w:rsidR="001E2C45" w:rsidRPr="007D398C" w:rsidRDefault="001E2C45" w:rsidP="00B16D41">
            <w:pPr>
              <w:rPr>
                <w:rFonts w:ascii="Georgia" w:hAnsi="Georgia" w:cs="Georgia"/>
                <w:i/>
                <w:iCs/>
                <w:color w:val="FF0000"/>
                <w:sz w:val="23"/>
                <w:szCs w:val="23"/>
              </w:rPr>
            </w:pPr>
            <w:r w:rsidRPr="007D398C">
              <w:rPr>
                <w:rFonts w:ascii="Georgia" w:hAnsi="Georgia"/>
                <w:b/>
                <w:smallCaps/>
                <w:color w:val="FF0000"/>
                <w:sz w:val="23"/>
                <w:szCs w:val="23"/>
              </w:rPr>
              <w:t xml:space="preserve">Kaufmännisches Berufs- und Weiterbildungszentrum St. Gallen </w:t>
            </w:r>
          </w:p>
        </w:tc>
        <w:tc>
          <w:tcPr>
            <w:tcW w:w="1559" w:type="dxa"/>
            <w:vAlign w:val="bottom"/>
          </w:tcPr>
          <w:p w14:paraId="67B48271" w14:textId="77EB27A0" w:rsidR="001E2C45" w:rsidRPr="00AC6BE6" w:rsidRDefault="001E2C45" w:rsidP="00B16D41">
            <w:pPr>
              <w:jc w:val="right"/>
              <w:rPr>
                <w:rFonts w:ascii="Georgia" w:hAnsi="Georgia" w:cs="Georgia"/>
                <w:i/>
                <w:iCs/>
                <w:sz w:val="23"/>
                <w:szCs w:val="23"/>
              </w:rPr>
            </w:pPr>
            <w:r w:rsidRPr="00AC6BE6"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D5280E" w:rsidRPr="006546FD" w14:paraId="2BC35A38" w14:textId="77777777" w:rsidTr="005D3CDD">
        <w:trPr>
          <w:trHeight w:val="20"/>
        </w:trPr>
        <w:tc>
          <w:tcPr>
            <w:tcW w:w="7655" w:type="dxa"/>
            <w:gridSpan w:val="5"/>
          </w:tcPr>
          <w:p w14:paraId="2B55BC21" w14:textId="18323B47" w:rsidR="006546FD" w:rsidRPr="007D398C" w:rsidRDefault="00394718" w:rsidP="00B16D41">
            <w:pPr>
              <w:rPr>
                <w:rFonts w:ascii="Georgia" w:hAnsi="Georgia" w:cs="Georgia"/>
                <w:i/>
                <w:iCs/>
                <w:color w:val="FF0000"/>
                <w:sz w:val="18"/>
                <w:lang w:val="de-AT"/>
              </w:rPr>
            </w:pPr>
            <w:r w:rsidRPr="007D398C">
              <w:rPr>
                <w:rFonts w:ascii="Georgia" w:hAnsi="Georgia"/>
                <w:color w:val="FF0000"/>
                <w:sz w:val="18"/>
                <w:lang w:val="de-AT"/>
              </w:rPr>
              <w:t>Berufsmaturität 2 Typ Wirtschaft nach der Berufslehre</w:t>
            </w:r>
            <w:r w:rsidR="00665BF3" w:rsidRPr="007D398C">
              <w:rPr>
                <w:rFonts w:ascii="Georgia" w:hAnsi="Georgia"/>
                <w:color w:val="FF0000"/>
                <w:sz w:val="18"/>
                <w:lang w:val="de-AT"/>
              </w:rPr>
              <w:t xml:space="preserve"> </w:t>
            </w:r>
            <w:r w:rsidR="009A3100" w:rsidRPr="007D398C">
              <w:rPr>
                <w:rFonts w:ascii="Georgia" w:hAnsi="Georgia"/>
                <w:color w:val="FF0000"/>
                <w:sz w:val="18"/>
                <w:lang w:val="de-AT"/>
              </w:rPr>
              <w:t>(</w:t>
            </w:r>
            <w:r w:rsidR="00AC6BE6" w:rsidRPr="007D398C">
              <w:rPr>
                <w:rFonts w:ascii="Georgia" w:hAnsi="Georgia"/>
                <w:color w:val="FF0000"/>
                <w:sz w:val="18"/>
                <w:lang w:val="de-AT"/>
              </w:rPr>
              <w:t>Fach</w:t>
            </w:r>
            <w:r w:rsidR="00233679" w:rsidRPr="007D398C">
              <w:rPr>
                <w:rFonts w:ascii="Georgia" w:hAnsi="Georgia"/>
                <w:color w:val="FF0000"/>
                <w:sz w:val="18"/>
                <w:lang w:val="de-AT"/>
              </w:rPr>
              <w:t>h</w:t>
            </w:r>
            <w:r w:rsidR="009A3100" w:rsidRPr="007D398C">
              <w:rPr>
                <w:rFonts w:ascii="Georgia" w:hAnsi="Georgia"/>
                <w:color w:val="FF0000"/>
                <w:sz w:val="18"/>
                <w:lang w:val="de-AT"/>
              </w:rPr>
              <w:t>ochschulreife)</w:t>
            </w:r>
          </w:p>
        </w:tc>
        <w:tc>
          <w:tcPr>
            <w:tcW w:w="1985" w:type="dxa"/>
            <w:gridSpan w:val="2"/>
            <w:vAlign w:val="bottom"/>
          </w:tcPr>
          <w:p w14:paraId="61A9021F" w14:textId="123143DD" w:rsidR="006546FD" w:rsidRPr="00AC6BE6" w:rsidRDefault="00021F7B" w:rsidP="00A2276E">
            <w:pPr>
              <w:jc w:val="right"/>
              <w:rPr>
                <w:rFonts w:ascii="Georgia" w:hAnsi="Georgia" w:cs="Georgia"/>
                <w:i/>
                <w:iCs/>
                <w:sz w:val="18"/>
                <w:lang w:val="en-US"/>
              </w:rPr>
            </w:pPr>
            <w:r w:rsidRPr="00AC6BE6">
              <w:rPr>
                <w:rFonts w:ascii="Georgia" w:hAnsi="Georgia"/>
                <w:sz w:val="18"/>
              </w:rPr>
              <w:t>08</w:t>
            </w:r>
            <w:r w:rsidR="006546FD" w:rsidRPr="00AC6BE6">
              <w:rPr>
                <w:rFonts w:ascii="Georgia" w:hAnsi="Georgia"/>
                <w:sz w:val="18"/>
              </w:rPr>
              <w:t>/201</w:t>
            </w:r>
            <w:r w:rsidRPr="00AC6BE6">
              <w:rPr>
                <w:rFonts w:ascii="Georgia" w:hAnsi="Georgia"/>
                <w:sz w:val="18"/>
              </w:rPr>
              <w:t>7</w:t>
            </w:r>
            <w:r w:rsidR="006546FD" w:rsidRPr="00AC6BE6">
              <w:rPr>
                <w:rFonts w:ascii="Georgia" w:hAnsi="Georgia"/>
                <w:sz w:val="18"/>
              </w:rPr>
              <w:t xml:space="preserve"> – 0</w:t>
            </w:r>
            <w:r w:rsidRPr="00AC6BE6">
              <w:rPr>
                <w:rFonts w:ascii="Georgia" w:hAnsi="Georgia"/>
                <w:sz w:val="18"/>
              </w:rPr>
              <w:t>6</w:t>
            </w:r>
            <w:r w:rsidR="006546FD" w:rsidRPr="00AC6BE6">
              <w:rPr>
                <w:rFonts w:ascii="Georgia" w:hAnsi="Georgia"/>
                <w:sz w:val="18"/>
              </w:rPr>
              <w:t>/201</w:t>
            </w:r>
            <w:r w:rsidRPr="00AC6BE6">
              <w:rPr>
                <w:rFonts w:ascii="Georgia" w:hAnsi="Georgia"/>
                <w:sz w:val="18"/>
              </w:rPr>
              <w:t>8</w:t>
            </w:r>
          </w:p>
        </w:tc>
      </w:tr>
      <w:tr w:rsidR="00370B2B" w:rsidRPr="006546FD" w14:paraId="1C51E2FF" w14:textId="77777777" w:rsidTr="005D3CDD">
        <w:trPr>
          <w:trHeight w:val="340"/>
        </w:trPr>
        <w:tc>
          <w:tcPr>
            <w:tcW w:w="8081" w:type="dxa"/>
            <w:gridSpan w:val="6"/>
            <w:vAlign w:val="bottom"/>
          </w:tcPr>
          <w:p w14:paraId="6ABCA402" w14:textId="77777777" w:rsidR="00370B2B" w:rsidRPr="007D398C" w:rsidRDefault="00370B2B" w:rsidP="00B16D41">
            <w:pPr>
              <w:rPr>
                <w:rFonts w:ascii="Georgia" w:hAnsi="Georgia"/>
                <w:color w:val="FF0000"/>
                <w:sz w:val="18"/>
                <w:lang w:val="en-US"/>
              </w:rPr>
            </w:pPr>
            <w:r w:rsidRPr="007D398C">
              <w:rPr>
                <w:rFonts w:ascii="Georgia" w:hAnsi="Georgia"/>
                <w:b/>
                <w:smallCaps/>
                <w:color w:val="FF0000"/>
                <w:sz w:val="23"/>
                <w:szCs w:val="23"/>
              </w:rPr>
              <w:t xml:space="preserve">Kaufmännisches Berufs- und Weiterbildungszentrum St. Gallen </w:t>
            </w:r>
          </w:p>
        </w:tc>
        <w:tc>
          <w:tcPr>
            <w:tcW w:w="1559" w:type="dxa"/>
            <w:vAlign w:val="bottom"/>
          </w:tcPr>
          <w:p w14:paraId="2FCB10D7" w14:textId="7D98D1FC" w:rsidR="00370B2B" w:rsidRPr="00AC6BE6" w:rsidRDefault="00370B2B" w:rsidP="00B16D41">
            <w:pPr>
              <w:jc w:val="right"/>
              <w:rPr>
                <w:rFonts w:ascii="Georgia" w:hAnsi="Georgia"/>
                <w:sz w:val="18"/>
              </w:rPr>
            </w:pPr>
            <w:r w:rsidRPr="00AC6BE6"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91331D" w:rsidRPr="006546FD" w14:paraId="312B82BC" w14:textId="77777777" w:rsidTr="005D3CDD">
        <w:trPr>
          <w:trHeight w:val="57"/>
        </w:trPr>
        <w:tc>
          <w:tcPr>
            <w:tcW w:w="7655" w:type="dxa"/>
            <w:gridSpan w:val="5"/>
          </w:tcPr>
          <w:p w14:paraId="1CEE182B" w14:textId="5FF4AAB3" w:rsidR="0091331D" w:rsidRPr="007D398C" w:rsidRDefault="00394718" w:rsidP="00B16D41">
            <w:pPr>
              <w:rPr>
                <w:rFonts w:ascii="Georgia" w:hAnsi="Georgia"/>
                <w:color w:val="FF0000"/>
                <w:sz w:val="18"/>
                <w:lang w:val="de-AT"/>
              </w:rPr>
            </w:pPr>
            <w:r w:rsidRPr="007D398C">
              <w:rPr>
                <w:rFonts w:ascii="Georgia" w:hAnsi="Georgia"/>
                <w:color w:val="FF0000"/>
                <w:sz w:val="18"/>
                <w:lang w:val="de-AT"/>
              </w:rPr>
              <w:t>Kaufmännische Grundausbildung Profil E</w:t>
            </w:r>
            <w:r w:rsidR="00021F7B" w:rsidRPr="007D398C">
              <w:rPr>
                <w:rFonts w:ascii="Georgia" w:hAnsi="Georgia"/>
                <w:color w:val="FF0000"/>
                <w:sz w:val="18"/>
                <w:lang w:val="de-AT"/>
              </w:rPr>
              <w:t xml:space="preserve"> in Kombination mit Leistungssport</w:t>
            </w:r>
          </w:p>
        </w:tc>
        <w:tc>
          <w:tcPr>
            <w:tcW w:w="1985" w:type="dxa"/>
            <w:gridSpan w:val="2"/>
            <w:vAlign w:val="bottom"/>
          </w:tcPr>
          <w:p w14:paraId="7521EA6E" w14:textId="6F1FC2FC" w:rsidR="0091331D" w:rsidRPr="00AC6BE6" w:rsidRDefault="0091331D" w:rsidP="00A2276E">
            <w:pPr>
              <w:jc w:val="right"/>
              <w:rPr>
                <w:rFonts w:ascii="Georgia" w:hAnsi="Georgia"/>
                <w:sz w:val="18"/>
              </w:rPr>
            </w:pPr>
            <w:r w:rsidRPr="00AC6BE6">
              <w:rPr>
                <w:rFonts w:ascii="Georgia" w:hAnsi="Georgia"/>
                <w:sz w:val="18"/>
              </w:rPr>
              <w:t>0</w:t>
            </w:r>
            <w:r w:rsidR="00B16D41" w:rsidRPr="00AC6BE6">
              <w:rPr>
                <w:rFonts w:ascii="Georgia" w:hAnsi="Georgia"/>
                <w:sz w:val="18"/>
              </w:rPr>
              <w:t>8</w:t>
            </w:r>
            <w:r w:rsidRPr="00AC6BE6">
              <w:rPr>
                <w:rFonts w:ascii="Georgia" w:hAnsi="Georgia"/>
                <w:sz w:val="18"/>
              </w:rPr>
              <w:t>/</w:t>
            </w:r>
            <w:r w:rsidR="009A3100" w:rsidRPr="00AC6BE6">
              <w:rPr>
                <w:rFonts w:ascii="Georgia" w:hAnsi="Georgia"/>
                <w:sz w:val="18"/>
              </w:rPr>
              <w:t>2014</w:t>
            </w:r>
            <w:r w:rsidRPr="00AC6BE6">
              <w:rPr>
                <w:rFonts w:ascii="Georgia" w:hAnsi="Georgia"/>
                <w:sz w:val="18"/>
              </w:rPr>
              <w:t xml:space="preserve"> – 0</w:t>
            </w:r>
            <w:r w:rsidR="009A3100" w:rsidRPr="00AC6BE6">
              <w:rPr>
                <w:rFonts w:ascii="Georgia" w:hAnsi="Georgia"/>
                <w:sz w:val="18"/>
              </w:rPr>
              <w:t>7</w:t>
            </w:r>
            <w:r w:rsidRPr="00AC6BE6">
              <w:rPr>
                <w:rFonts w:ascii="Georgia" w:hAnsi="Georgia"/>
                <w:sz w:val="18"/>
              </w:rPr>
              <w:t>/201</w:t>
            </w:r>
            <w:r w:rsidR="009A3100" w:rsidRPr="00AC6BE6">
              <w:rPr>
                <w:rFonts w:ascii="Georgia" w:hAnsi="Georgia"/>
                <w:sz w:val="18"/>
              </w:rPr>
              <w:t>7</w:t>
            </w:r>
          </w:p>
        </w:tc>
      </w:tr>
      <w:tr w:rsidR="00D5280E" w:rsidRPr="009D7C49" w14:paraId="3A2665B3" w14:textId="77777777" w:rsidTr="005D3CDD">
        <w:trPr>
          <w:trHeight w:val="454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B16D41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5D3CDD">
        <w:trPr>
          <w:trHeight w:val="340"/>
        </w:trPr>
        <w:tc>
          <w:tcPr>
            <w:tcW w:w="6805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96E6B8B" w:rsidR="00665BF3" w:rsidRPr="008050E4" w:rsidRDefault="00E92A4D" w:rsidP="00B16D41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Sozialversicherungsanstalt des Kantons St. Gallen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0E35148C" w:rsidR="00665BF3" w:rsidRPr="008050E4" w:rsidRDefault="00E92A4D" w:rsidP="00B16D4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D5280E" w:rsidRPr="00CE1BBC" w14:paraId="335D84E9" w14:textId="77777777" w:rsidTr="005D3CDD">
        <w:trPr>
          <w:trHeight w:val="57"/>
        </w:trPr>
        <w:tc>
          <w:tcPr>
            <w:tcW w:w="7655" w:type="dxa"/>
            <w:gridSpan w:val="5"/>
          </w:tcPr>
          <w:p w14:paraId="20B1570F" w14:textId="30884086" w:rsidR="00665BF3" w:rsidRPr="00A74225" w:rsidRDefault="00E92A4D" w:rsidP="00B16D41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Aushilfsmitarbeiter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Invalidenversicherung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Abteilung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8D50C3">
              <w:rPr>
                <w:rFonts w:ascii="Georgia" w:hAnsi="Georgia"/>
                <w:sz w:val="18"/>
                <w:lang w:val="en-US"/>
              </w:rPr>
              <w:t>B</w:t>
            </w:r>
            <w:r>
              <w:rPr>
                <w:rFonts w:ascii="Georgia" w:hAnsi="Georgia"/>
                <w:sz w:val="18"/>
                <w:lang w:val="en-US"/>
              </w:rPr>
              <w:t>erufliche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Massnahmen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1985" w:type="dxa"/>
            <w:gridSpan w:val="2"/>
            <w:vAlign w:val="bottom"/>
          </w:tcPr>
          <w:p w14:paraId="0475B997" w14:textId="0D54515B" w:rsidR="00665BF3" w:rsidRPr="00A74225" w:rsidRDefault="00E92A4D" w:rsidP="00A2276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03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20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09</w:t>
            </w:r>
            <w:r w:rsidR="00665BF3">
              <w:rPr>
                <w:rFonts w:ascii="Georgia" w:hAnsi="Georgia"/>
                <w:sz w:val="18"/>
                <w:lang w:val="en-US"/>
              </w:rPr>
              <w:t>/</w:t>
            </w:r>
            <w:r>
              <w:rPr>
                <w:rFonts w:ascii="Georgia" w:hAnsi="Georgia"/>
                <w:sz w:val="18"/>
                <w:lang w:val="en-US"/>
              </w:rPr>
              <w:t>2020</w:t>
            </w:r>
          </w:p>
        </w:tc>
      </w:tr>
      <w:tr w:rsidR="00D5280E" w:rsidRPr="00D5280E" w14:paraId="54C3D64C" w14:textId="77777777" w:rsidTr="005D3CDD">
        <w:tc>
          <w:tcPr>
            <w:tcW w:w="9640" w:type="dxa"/>
            <w:gridSpan w:val="7"/>
          </w:tcPr>
          <w:p w14:paraId="68A9D3B5" w14:textId="77777777" w:rsidR="00CE28CC" w:rsidRDefault="00B11B93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Dossier- und Sachbearbeitungen</w:t>
            </w:r>
            <w:r w:rsidR="00BB3FF0">
              <w:rPr>
                <w:sz w:val="18"/>
                <w:lang w:val="de-AT"/>
              </w:rPr>
              <w:t xml:space="preserve"> mit sozialversicherungsrechtlichen Fragestellungen</w:t>
            </w:r>
          </w:p>
          <w:p w14:paraId="6DD9BA0F" w14:textId="502C3148" w:rsidR="004424A2" w:rsidRPr="00CE28CC" w:rsidRDefault="004424A2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Einarbeitung neue Auszubildende</w:t>
            </w:r>
          </w:p>
        </w:tc>
      </w:tr>
      <w:tr w:rsidR="00D5280E" w:rsidRPr="009D7C49" w14:paraId="50AFEA03" w14:textId="77777777" w:rsidTr="005D3CDD">
        <w:trPr>
          <w:trHeight w:val="346"/>
        </w:trPr>
        <w:tc>
          <w:tcPr>
            <w:tcW w:w="5807" w:type="dxa"/>
            <w:gridSpan w:val="2"/>
            <w:vAlign w:val="bottom"/>
          </w:tcPr>
          <w:p w14:paraId="42FB0D26" w14:textId="2EDBE762" w:rsidR="00665BF3" w:rsidRPr="00F31B84" w:rsidRDefault="00E92A4D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Förderraum</w:t>
            </w:r>
          </w:p>
        </w:tc>
        <w:tc>
          <w:tcPr>
            <w:tcW w:w="3833" w:type="dxa"/>
            <w:gridSpan w:val="5"/>
            <w:vAlign w:val="bottom"/>
          </w:tcPr>
          <w:p w14:paraId="11E31BD8" w14:textId="374FC2C0" w:rsidR="00665BF3" w:rsidRPr="00F31B84" w:rsidRDefault="00E92A4D" w:rsidP="00B16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St. Gallen</w:t>
            </w:r>
          </w:p>
        </w:tc>
      </w:tr>
      <w:tr w:rsidR="00D5280E" w:rsidRPr="006546FD" w14:paraId="48328CB9" w14:textId="77777777" w:rsidTr="005D3CDD">
        <w:tc>
          <w:tcPr>
            <w:tcW w:w="6663" w:type="dxa"/>
            <w:gridSpan w:val="3"/>
          </w:tcPr>
          <w:p w14:paraId="74B74B41" w14:textId="471D4988" w:rsidR="00665BF3" w:rsidRPr="00A74225" w:rsidRDefault="00E92A4D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Zivildienstleistender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Servicebüro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i w:val="0"/>
                <w:iCs w:val="0"/>
                <w:sz w:val="18"/>
                <w:lang w:val="en-US"/>
              </w:rPr>
              <w:t>klar.doch</w:t>
            </w:r>
            <w:proofErr w:type="spellEnd"/>
            <w:proofErr w:type="gramEnd"/>
            <w:r>
              <w:rPr>
                <w:i w:val="0"/>
                <w:iCs w:val="0"/>
                <w:sz w:val="18"/>
                <w:lang w:val="en-US"/>
              </w:rPr>
              <w:t>.)</w:t>
            </w:r>
          </w:p>
        </w:tc>
        <w:tc>
          <w:tcPr>
            <w:tcW w:w="2977" w:type="dxa"/>
            <w:gridSpan w:val="4"/>
            <w:vAlign w:val="bottom"/>
          </w:tcPr>
          <w:p w14:paraId="2CB21DEB" w14:textId="7E10722F" w:rsidR="00665BF3" w:rsidRPr="00A74225" w:rsidRDefault="00E92A4D" w:rsidP="00A2276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</w:t>
            </w:r>
            <w:r w:rsidR="00665BF3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8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02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2020</w:t>
            </w:r>
          </w:p>
        </w:tc>
      </w:tr>
      <w:tr w:rsidR="00D5280E" w:rsidRPr="00D5280E" w14:paraId="7C4155D6" w14:textId="77777777" w:rsidTr="005D3CDD">
        <w:trPr>
          <w:trHeight w:val="454"/>
        </w:trPr>
        <w:tc>
          <w:tcPr>
            <w:tcW w:w="9640" w:type="dxa"/>
            <w:gridSpan w:val="7"/>
          </w:tcPr>
          <w:p w14:paraId="6CF6B79D" w14:textId="3283FB6C" w:rsidR="00967E10" w:rsidRPr="003418E0" w:rsidRDefault="00967E10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</w:t>
            </w:r>
            <w:proofErr w:type="spellStart"/>
            <w:r>
              <w:rPr>
                <w:sz w:val="18"/>
                <w:lang w:val="de-AT"/>
              </w:rPr>
              <w:t>Pitchpresentations</w:t>
            </w:r>
            <w:proofErr w:type="spellEnd"/>
            <w:r>
              <w:rPr>
                <w:sz w:val="18"/>
                <w:lang w:val="de-AT"/>
              </w:rPr>
              <w:t xml:space="preserve"> für Kunden </w:t>
            </w:r>
            <w:r w:rsidR="002A5F09">
              <w:rPr>
                <w:sz w:val="18"/>
                <w:lang w:val="de-AT"/>
              </w:rPr>
              <w:t>des</w:t>
            </w:r>
            <w:r>
              <w:rPr>
                <w:sz w:val="18"/>
                <w:lang w:val="de-AT"/>
              </w:rPr>
              <w:t xml:space="preserve"> </w:t>
            </w:r>
            <w:r w:rsidR="00021F7B">
              <w:rPr>
                <w:sz w:val="18"/>
                <w:lang w:val="de-AT"/>
              </w:rPr>
              <w:t>Kooperationspartner</w:t>
            </w:r>
            <w:r w:rsidR="002A5F09">
              <w:rPr>
                <w:sz w:val="18"/>
                <w:lang w:val="de-AT"/>
              </w:rPr>
              <w:t>s (Tech-</w:t>
            </w:r>
            <w:proofErr w:type="spellStart"/>
            <w:r w:rsidR="002A5F09">
              <w:rPr>
                <w:sz w:val="18"/>
                <w:lang w:val="de-AT"/>
              </w:rPr>
              <w:t>StartUp</w:t>
            </w:r>
            <w:proofErr w:type="spellEnd"/>
            <w:r w:rsidR="002A5F09">
              <w:rPr>
                <w:sz w:val="18"/>
                <w:lang w:val="de-AT"/>
              </w:rPr>
              <w:t>)</w:t>
            </w:r>
          </w:p>
          <w:p w14:paraId="7C7DA6E8" w14:textId="4593C5AB" w:rsidR="0091331D" w:rsidRDefault="00021F7B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Kontrolle monatliche</w:t>
            </w:r>
            <w:r w:rsidR="00AC6BE6">
              <w:rPr>
                <w:sz w:val="18"/>
                <w:lang w:val="de-AT"/>
              </w:rPr>
              <w:t>r</w:t>
            </w:r>
            <w:r>
              <w:rPr>
                <w:sz w:val="18"/>
                <w:lang w:val="de-AT"/>
              </w:rPr>
              <w:t xml:space="preserve"> Buchhaltung</w:t>
            </w:r>
            <w:r w:rsidR="00AC6BE6">
              <w:rPr>
                <w:sz w:val="18"/>
                <w:lang w:val="de-AT"/>
              </w:rPr>
              <w:t>sabschlüsse</w:t>
            </w:r>
            <w:r>
              <w:rPr>
                <w:sz w:val="18"/>
                <w:lang w:val="de-AT"/>
              </w:rPr>
              <w:t xml:space="preserve"> von Kooperationspartner</w:t>
            </w:r>
            <w:r w:rsidR="00AC6BE6">
              <w:rPr>
                <w:sz w:val="18"/>
                <w:lang w:val="de-AT"/>
              </w:rPr>
              <w:t>n</w:t>
            </w:r>
          </w:p>
          <w:p w14:paraId="04B8183F" w14:textId="119BB40B" w:rsidR="00021F7B" w:rsidRDefault="00021F7B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Verkaufsabwicklung und Vertrieb von Lichtprodukten</w:t>
            </w:r>
            <w:r w:rsidR="002A5F09">
              <w:rPr>
                <w:sz w:val="18"/>
                <w:lang w:val="de-AT"/>
              </w:rPr>
              <w:t xml:space="preserve"> </w:t>
            </w:r>
            <w:r w:rsidR="00AC6BE6">
              <w:rPr>
                <w:sz w:val="18"/>
                <w:lang w:val="de-AT"/>
              </w:rPr>
              <w:t>eines</w:t>
            </w:r>
            <w:r w:rsidR="002A5F09">
              <w:rPr>
                <w:sz w:val="18"/>
                <w:lang w:val="de-AT"/>
              </w:rPr>
              <w:t xml:space="preserve"> Kooperationspartners</w:t>
            </w:r>
          </w:p>
          <w:p w14:paraId="3658805E" w14:textId="7C9A2E29" w:rsidR="00BA215A" w:rsidRPr="0091331D" w:rsidRDefault="00D5280E" w:rsidP="00B16D41">
            <w:pPr>
              <w:pStyle w:val="Bullets"/>
              <w:rPr>
                <w:sz w:val="18"/>
                <w:lang w:val="de-AT"/>
              </w:rPr>
            </w:pPr>
            <w:r w:rsidRPr="0091331D">
              <w:rPr>
                <w:sz w:val="18"/>
                <w:lang w:val="de-AT"/>
              </w:rPr>
              <w:t xml:space="preserve"> </w:t>
            </w:r>
            <w:r w:rsidR="00EC65EF">
              <w:rPr>
                <w:sz w:val="18"/>
                <w:lang w:val="de-AT"/>
              </w:rPr>
              <w:t xml:space="preserve">Produktmanagement im Onlineshop </w:t>
            </w:r>
            <w:r w:rsidR="00AC6BE6">
              <w:rPr>
                <w:sz w:val="18"/>
                <w:lang w:val="de-AT"/>
              </w:rPr>
              <w:t>eines</w:t>
            </w:r>
            <w:r w:rsidR="00EC65EF">
              <w:rPr>
                <w:sz w:val="18"/>
                <w:lang w:val="de-AT"/>
              </w:rPr>
              <w:t xml:space="preserve"> Kooperationspartners</w:t>
            </w:r>
          </w:p>
        </w:tc>
      </w:tr>
      <w:tr w:rsidR="0091331D" w:rsidRPr="009D7C49" w14:paraId="0D4DF1FA" w14:textId="77777777" w:rsidTr="005D3CDD">
        <w:trPr>
          <w:trHeight w:val="346"/>
        </w:trPr>
        <w:tc>
          <w:tcPr>
            <w:tcW w:w="6663" w:type="dxa"/>
            <w:gridSpan w:val="3"/>
            <w:vAlign w:val="bottom"/>
          </w:tcPr>
          <w:p w14:paraId="52DCB940" w14:textId="5173583D" w:rsidR="0091331D" w:rsidRPr="00F31B84" w:rsidRDefault="00E92A4D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Sozialversicherungsanstalt des Kantons St. Gallen</w:t>
            </w:r>
          </w:p>
        </w:tc>
        <w:tc>
          <w:tcPr>
            <w:tcW w:w="2977" w:type="dxa"/>
            <w:gridSpan w:val="4"/>
            <w:vAlign w:val="bottom"/>
          </w:tcPr>
          <w:p w14:paraId="00F3353C" w14:textId="24B73780" w:rsidR="0091331D" w:rsidRPr="00F31B84" w:rsidRDefault="00E92A4D" w:rsidP="00B16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St. Gallen</w:t>
            </w:r>
          </w:p>
        </w:tc>
      </w:tr>
      <w:tr w:rsidR="00D5280E" w:rsidRPr="006546FD" w14:paraId="7A1EBBAB" w14:textId="77777777" w:rsidTr="005D3CDD">
        <w:tc>
          <w:tcPr>
            <w:tcW w:w="7655" w:type="dxa"/>
            <w:gridSpan w:val="5"/>
          </w:tcPr>
          <w:p w14:paraId="06A0ABEE" w14:textId="70B82ECE" w:rsidR="00665BF3" w:rsidRPr="008C429A" w:rsidRDefault="00E92A4D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Lernender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Kaufmann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bei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der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Invalidenversicherung</w:t>
            </w:r>
            <w:proofErr w:type="spellEnd"/>
          </w:p>
        </w:tc>
        <w:tc>
          <w:tcPr>
            <w:tcW w:w="1985" w:type="dxa"/>
            <w:gridSpan w:val="2"/>
            <w:vAlign w:val="bottom"/>
          </w:tcPr>
          <w:p w14:paraId="59E67B8D" w14:textId="25164302" w:rsidR="00665BF3" w:rsidRPr="008C429A" w:rsidRDefault="00665BF3" w:rsidP="00A2276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08/201</w:t>
            </w:r>
            <w:r w:rsidR="00021F7B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021F7B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/201</w:t>
            </w:r>
            <w:r w:rsidR="00021F7B">
              <w:rPr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D5280E" w:rsidRPr="00D5280E" w14:paraId="76B55717" w14:textId="77777777" w:rsidTr="005D3CDD">
        <w:trPr>
          <w:trHeight w:val="20"/>
        </w:trPr>
        <w:tc>
          <w:tcPr>
            <w:tcW w:w="9640" w:type="dxa"/>
            <w:gridSpan w:val="7"/>
          </w:tcPr>
          <w:p w14:paraId="39519817" w14:textId="25969858" w:rsidR="00665BF3" w:rsidRPr="00370B2B" w:rsidRDefault="00021F7B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Abteilungen: Berufliche Integration</w:t>
            </w:r>
            <w:r w:rsidR="00681312">
              <w:rPr>
                <w:sz w:val="18"/>
                <w:lang w:val="de-AT"/>
              </w:rPr>
              <w:t xml:space="preserve"> und</w:t>
            </w:r>
            <w:r>
              <w:rPr>
                <w:sz w:val="18"/>
                <w:lang w:val="de-AT"/>
              </w:rPr>
              <w:t xml:space="preserve"> </w:t>
            </w:r>
            <w:proofErr w:type="spellStart"/>
            <w:r>
              <w:rPr>
                <w:sz w:val="18"/>
                <w:lang w:val="de-AT"/>
              </w:rPr>
              <w:t>Massnahmen</w:t>
            </w:r>
            <w:proofErr w:type="spellEnd"/>
            <w:r>
              <w:rPr>
                <w:sz w:val="18"/>
                <w:lang w:val="de-AT"/>
              </w:rPr>
              <w:t xml:space="preserve">, </w:t>
            </w:r>
            <w:r w:rsidR="00370B2B">
              <w:rPr>
                <w:sz w:val="18"/>
                <w:lang w:val="de-AT"/>
              </w:rPr>
              <w:t xml:space="preserve">IV-Services, </w:t>
            </w:r>
            <w:r>
              <w:rPr>
                <w:sz w:val="18"/>
                <w:lang w:val="de-AT"/>
              </w:rPr>
              <w:t>Hilflosenentschädigung &amp; Sachleistungen,</w:t>
            </w:r>
          </w:p>
          <w:p w14:paraId="5E301C2A" w14:textId="1A5647B7" w:rsidR="0091331D" w:rsidRPr="00021F7B" w:rsidRDefault="00021F7B" w:rsidP="00B16D4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Ausbildung in Kombination mit Leistungssport</w:t>
            </w:r>
          </w:p>
        </w:tc>
      </w:tr>
      <w:tr w:rsidR="00D5280E" w:rsidRPr="009D7C49" w14:paraId="414B4085" w14:textId="77777777" w:rsidTr="005D3CDD">
        <w:trPr>
          <w:trHeight w:val="454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79B134D8" w:rsidR="00665BF3" w:rsidRPr="009D7C49" w:rsidRDefault="00BB3FF0" w:rsidP="00B16D41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Extraccuricular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5D3CDD">
        <w:trPr>
          <w:trHeight w:val="340"/>
        </w:trPr>
        <w:tc>
          <w:tcPr>
            <w:tcW w:w="580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31A6B4F" w:rsidR="00CE28CC" w:rsidRPr="00AA5A9C" w:rsidRDefault="008D50C3" w:rsidP="00B16D4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FC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Rotmonten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1938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833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855B1E7" w:rsidR="00CE28CC" w:rsidRPr="007D5BE9" w:rsidRDefault="00693118" w:rsidP="00B16D41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St. Gallen</w:t>
            </w:r>
          </w:p>
        </w:tc>
      </w:tr>
      <w:tr w:rsidR="00D5280E" w:rsidRPr="006546FD" w14:paraId="4F59C612" w14:textId="77777777" w:rsidTr="005D3CDD">
        <w:trPr>
          <w:trHeight w:val="193"/>
        </w:trPr>
        <w:tc>
          <w:tcPr>
            <w:tcW w:w="7655" w:type="dxa"/>
            <w:gridSpan w:val="5"/>
          </w:tcPr>
          <w:p w14:paraId="32F07601" w14:textId="04E700F2" w:rsidR="00665BF3" w:rsidRPr="008D50C3" w:rsidRDefault="008D50C3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Vorstandsmitglied Ressort Vereinsentwicklung, zuständig für die sportliche Ausrichtung</w:t>
            </w:r>
          </w:p>
        </w:tc>
        <w:tc>
          <w:tcPr>
            <w:tcW w:w="1985" w:type="dxa"/>
            <w:gridSpan w:val="2"/>
            <w:vAlign w:val="bottom"/>
          </w:tcPr>
          <w:p w14:paraId="45DD2178" w14:textId="67557319" w:rsidR="00665BF3" w:rsidRDefault="00CE28CC" w:rsidP="00A2276E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693118">
              <w:rPr>
                <w:sz w:val="18"/>
                <w:lang w:val="en-US"/>
              </w:rPr>
              <w:t>8</w:t>
            </w:r>
            <w:r w:rsidR="00665BF3">
              <w:rPr>
                <w:sz w:val="18"/>
                <w:lang w:val="en-US"/>
              </w:rPr>
              <w:t>/20</w:t>
            </w:r>
            <w:r w:rsidR="00EC65EF">
              <w:rPr>
                <w:sz w:val="18"/>
                <w:lang w:val="en-US"/>
              </w:rPr>
              <w:t>21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693118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5D3CDD">
        <w:trPr>
          <w:trHeight w:val="193"/>
        </w:trPr>
        <w:tc>
          <w:tcPr>
            <w:tcW w:w="9640" w:type="dxa"/>
            <w:gridSpan w:val="7"/>
          </w:tcPr>
          <w:p w14:paraId="7CA4D9D0" w14:textId="19E7AB66" w:rsidR="00AA5A9C" w:rsidRPr="00F64C22" w:rsidRDefault="000C71EE" w:rsidP="00B16D4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Entwicklung neuer Ausbildungskonzepte  für den Juniorenbereich</w:t>
            </w:r>
          </w:p>
          <w:p w14:paraId="68CFAD97" w14:textId="1A11AD86" w:rsidR="00F64C22" w:rsidRPr="00E13110" w:rsidRDefault="000C71EE" w:rsidP="00B16D4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Ausarbeitung von Strategien zur sportlichen Entwicklung des Vereins</w:t>
            </w:r>
          </w:p>
        </w:tc>
      </w:tr>
      <w:tr w:rsidR="00F64FA7" w:rsidRPr="009D7C49" w14:paraId="4AF19DD1" w14:textId="77777777" w:rsidTr="005D3CDD">
        <w:trPr>
          <w:trHeight w:val="346"/>
        </w:trPr>
        <w:tc>
          <w:tcPr>
            <w:tcW w:w="7655" w:type="dxa"/>
            <w:gridSpan w:val="5"/>
            <w:vAlign w:val="bottom"/>
          </w:tcPr>
          <w:p w14:paraId="7756FD9A" w14:textId="11F4C3D8" w:rsidR="00F64FA7" w:rsidRPr="007D5BE9" w:rsidRDefault="00642854" w:rsidP="00B16D41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Studierendenverein Wirtschaftsrecht</w:t>
            </w:r>
          </w:p>
        </w:tc>
        <w:tc>
          <w:tcPr>
            <w:tcW w:w="1985" w:type="dxa"/>
            <w:gridSpan w:val="2"/>
            <w:vAlign w:val="bottom"/>
          </w:tcPr>
          <w:p w14:paraId="30626CB8" w14:textId="36014D4F" w:rsidR="00F64FA7" w:rsidRPr="000B6548" w:rsidRDefault="008D50C3" w:rsidP="00B16D4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Winterthur</w:t>
            </w:r>
          </w:p>
        </w:tc>
      </w:tr>
      <w:tr w:rsidR="00F64FA7" w:rsidRPr="006546FD" w14:paraId="56372BDE" w14:textId="77777777" w:rsidTr="005D3CDD">
        <w:trPr>
          <w:trHeight w:val="193"/>
        </w:trPr>
        <w:tc>
          <w:tcPr>
            <w:tcW w:w="7655" w:type="dxa"/>
            <w:gridSpan w:val="5"/>
          </w:tcPr>
          <w:p w14:paraId="3C87D247" w14:textId="51E23F3B" w:rsidR="008D50C3" w:rsidRPr="00F64FA7" w:rsidRDefault="004424A2" w:rsidP="00B16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Erst</w:t>
            </w:r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Aktuar</w:t>
            </w:r>
            <w:proofErr w:type="spellEnd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&amp; </w:t>
            </w:r>
            <w:proofErr w:type="spellStart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Finanzier</w:t>
            </w:r>
            <w:proofErr w:type="spellEnd"/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danach</w:t>
            </w:r>
            <w:proofErr w:type="spellEnd"/>
            <w:r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Präsident</w:t>
            </w:r>
            <w:proofErr w:type="spellEnd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für </w:t>
            </w:r>
            <w:proofErr w:type="spellStart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ein</w:t>
            </w:r>
            <w:proofErr w:type="spellEnd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="008D50C3" w:rsidRPr="008D50C3">
              <w:rPr>
                <w:rFonts w:cstheme="minorBidi"/>
                <w:i w:val="0"/>
                <w:iCs w:val="0"/>
                <w:color w:val="auto"/>
                <w:sz w:val="18"/>
                <w:lang w:val="en-US"/>
              </w:rPr>
              <w:t>Amtsjahr</w:t>
            </w:r>
            <w:proofErr w:type="spellEnd"/>
          </w:p>
        </w:tc>
        <w:tc>
          <w:tcPr>
            <w:tcW w:w="1985" w:type="dxa"/>
            <w:gridSpan w:val="2"/>
            <w:vAlign w:val="bottom"/>
          </w:tcPr>
          <w:p w14:paraId="288A2195" w14:textId="1D7B00E1" w:rsidR="00F64FA7" w:rsidRPr="00F64FA7" w:rsidRDefault="008D50C3" w:rsidP="00A2276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05/2023</w:t>
            </w:r>
          </w:p>
        </w:tc>
      </w:tr>
      <w:tr w:rsidR="00CE28CC" w:rsidRPr="006546FD" w14:paraId="7ECB507F" w14:textId="77777777" w:rsidTr="005D3CDD">
        <w:trPr>
          <w:trHeight w:val="193"/>
        </w:trPr>
        <w:tc>
          <w:tcPr>
            <w:tcW w:w="9640" w:type="dxa"/>
            <w:gridSpan w:val="7"/>
          </w:tcPr>
          <w:p w14:paraId="0EC21526" w14:textId="185C0801" w:rsidR="008D50C3" w:rsidRPr="00F64C22" w:rsidRDefault="008D50C3" w:rsidP="00B16D4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Betreiben einer Austauschplattform für Studierende </w:t>
            </w:r>
            <w:r w:rsidR="00B16D41">
              <w:rPr>
                <w:i/>
                <w:sz w:val="18"/>
                <w:lang w:val="de-AT"/>
              </w:rPr>
              <w:t xml:space="preserve">in </w:t>
            </w:r>
            <w:r>
              <w:rPr>
                <w:i/>
                <w:sz w:val="18"/>
                <w:lang w:val="de-AT"/>
              </w:rPr>
              <w:t>Wirtschaftsrecht</w:t>
            </w:r>
          </w:p>
          <w:p w14:paraId="0CCF1D98" w14:textId="77777777" w:rsidR="00B11B93" w:rsidRPr="00D54AC1" w:rsidRDefault="008D50C3" w:rsidP="00B16D4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 von Networking-Events für Vereinsmitglieder</w:t>
            </w:r>
          </w:p>
          <w:p w14:paraId="2CC438FF" w14:textId="6BD46C8D" w:rsidR="00D54AC1" w:rsidRPr="00B11B93" w:rsidRDefault="00D54AC1" w:rsidP="00B16D4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Erstellung und Herausgabe der </w:t>
            </w:r>
            <w:r w:rsidR="004424A2">
              <w:rPr>
                <w:i/>
                <w:sz w:val="18"/>
                <w:lang w:val="de-AT"/>
              </w:rPr>
              <w:t>Fachz</w:t>
            </w:r>
            <w:r>
              <w:rPr>
                <w:i/>
                <w:sz w:val="18"/>
                <w:lang w:val="de-AT"/>
              </w:rPr>
              <w:t xml:space="preserve">eitschrift „World </w:t>
            </w:r>
            <w:proofErr w:type="spellStart"/>
            <w:r>
              <w:rPr>
                <w:i/>
                <w:sz w:val="18"/>
                <w:lang w:val="de-AT"/>
              </w:rPr>
              <w:t>of</w:t>
            </w:r>
            <w:proofErr w:type="spellEnd"/>
            <w:r>
              <w:rPr>
                <w:i/>
                <w:sz w:val="18"/>
                <w:lang w:val="de-AT"/>
              </w:rPr>
              <w:t xml:space="preserve"> Business Law“</w:t>
            </w:r>
          </w:p>
        </w:tc>
      </w:tr>
      <w:tr w:rsidR="00CE28CC" w:rsidRPr="009D7C49" w14:paraId="482569A2" w14:textId="77777777" w:rsidTr="005D3CDD">
        <w:trPr>
          <w:trHeight w:val="454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53F46AF0" w:rsidR="00CE28CC" w:rsidRPr="009D7C49" w:rsidRDefault="00AC6BE6" w:rsidP="00B16D4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</w:t>
            </w:r>
            <w:r w:rsidR="00CE28CC">
              <w:rPr>
                <w:rFonts w:ascii="Georgia" w:hAnsi="Georgia"/>
                <w:b/>
                <w:smallCaps/>
                <w:sz w:val="28"/>
                <w:szCs w:val="32"/>
              </w:rPr>
              <w:t>ähigkeiten &amp; Interessen</w:t>
            </w:r>
          </w:p>
        </w:tc>
      </w:tr>
      <w:tr w:rsidR="00CE28CC" w:rsidRPr="00D5280E" w14:paraId="2B257790" w14:textId="77777777" w:rsidTr="005D3CDD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</w:tcPr>
          <w:p w14:paraId="15B2C431" w14:textId="56F73C25" w:rsidR="00CE28CC" w:rsidRPr="009D7C49" w:rsidRDefault="00CE28CC" w:rsidP="00B16D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</w:tcBorders>
            <w:vAlign w:val="bottom"/>
          </w:tcPr>
          <w:p w14:paraId="64AA9F13" w14:textId="77777777" w:rsidR="00B16D41" w:rsidRDefault="00CE28CC" w:rsidP="00B16D4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B11B9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Französisch </w:t>
            </w:r>
            <w:r w:rsidR="00B11B93" w:rsidRPr="00B11B9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(B2),</w:t>
            </w:r>
            <w:r w:rsidR="00B11B93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  <w:p w14:paraId="061D3FCE" w14:textId="1DABD8D8" w:rsidR="00CE28CC" w:rsidRPr="00D5280E" w:rsidRDefault="00CE28CC" w:rsidP="00B16D41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Ita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lienisch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5E57F6" w14:paraId="45706C3F" w14:textId="77777777" w:rsidTr="005D3CDD">
        <w:trPr>
          <w:trHeight w:val="283"/>
        </w:trPr>
        <w:tc>
          <w:tcPr>
            <w:tcW w:w="2269" w:type="dxa"/>
            <w:vAlign w:val="bottom"/>
          </w:tcPr>
          <w:p w14:paraId="57688BDA" w14:textId="350496FE" w:rsidR="00CE28CC" w:rsidRPr="009D7C49" w:rsidRDefault="00CE28CC" w:rsidP="00B16D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371" w:type="dxa"/>
            <w:gridSpan w:val="6"/>
            <w:vAlign w:val="bottom"/>
          </w:tcPr>
          <w:p w14:paraId="60CA2168" w14:textId="041245C8" w:rsidR="00CE28CC" w:rsidRPr="00665BF3" w:rsidRDefault="00CE28CC" w:rsidP="00B16D41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</w:p>
        </w:tc>
      </w:tr>
      <w:tr w:rsidR="00CE28CC" w:rsidRPr="00BA215A" w14:paraId="70CB01B0" w14:textId="77777777" w:rsidTr="005D3CDD">
        <w:trPr>
          <w:trHeight w:val="283"/>
        </w:trPr>
        <w:tc>
          <w:tcPr>
            <w:tcW w:w="2269" w:type="dxa"/>
            <w:vAlign w:val="bottom"/>
          </w:tcPr>
          <w:p w14:paraId="04F58216" w14:textId="6D413C27" w:rsidR="00CE28CC" w:rsidRPr="009D7C49" w:rsidRDefault="00CE28CC" w:rsidP="00B16D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371" w:type="dxa"/>
            <w:gridSpan w:val="6"/>
            <w:vAlign w:val="bottom"/>
          </w:tcPr>
          <w:p w14:paraId="598C2742" w14:textId="679E45ED" w:rsidR="00CE28CC" w:rsidRPr="0074111D" w:rsidRDefault="00B11B93" w:rsidP="00B16D4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proofErr w:type="spellStart"/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Fussball</w:t>
            </w:r>
            <w:proofErr w:type="spellEnd"/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Leistungssport bis U21 FC St. Gallen 1879</w:t>
            </w:r>
            <w:r w:rsidR="00CE28CC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64285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Reisen und Kultur (&gt;30 Länder)</w:t>
            </w:r>
          </w:p>
        </w:tc>
      </w:tr>
      <w:tr w:rsidR="00CE28CC" w:rsidRPr="00BA215A" w14:paraId="071AB173" w14:textId="77777777" w:rsidTr="005D3CDD">
        <w:trPr>
          <w:trHeight w:val="1020"/>
        </w:trPr>
        <w:tc>
          <w:tcPr>
            <w:tcW w:w="2269" w:type="dxa"/>
            <w:vAlign w:val="bottom"/>
          </w:tcPr>
          <w:p w14:paraId="406B03AC" w14:textId="4189D677" w:rsidR="00CE28CC" w:rsidRDefault="00EC65EF" w:rsidP="00B16D4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St. Gallen, 2</w:t>
            </w:r>
            <w:r w:rsidR="00193AF7">
              <w:rPr>
                <w:rFonts w:ascii="Georgia" w:hAnsi="Georgia"/>
                <w:sz w:val="18"/>
              </w:rPr>
              <w:t>1</w:t>
            </w:r>
            <w:r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7371" w:type="dxa"/>
            <w:gridSpan w:val="6"/>
            <w:vAlign w:val="bottom"/>
          </w:tcPr>
          <w:p w14:paraId="6478BDEA" w14:textId="77777777" w:rsidR="00CE28CC" w:rsidRPr="00C768ED" w:rsidRDefault="00CE28CC" w:rsidP="00B16D4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 w:rsidP="00EC65EF">
      <w:pPr>
        <w:rPr>
          <w:sz w:val="18"/>
        </w:rPr>
      </w:pPr>
    </w:p>
    <w:sectPr w:rsidR="00723643" w:rsidRPr="0074111D" w:rsidSect="004D1D54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5CFFE" w14:textId="77777777" w:rsidR="004D1D54" w:rsidRDefault="004D1D54" w:rsidP="00BE053D">
      <w:pPr>
        <w:spacing w:after="0" w:line="240" w:lineRule="auto"/>
      </w:pPr>
      <w:r>
        <w:separator/>
      </w:r>
    </w:p>
  </w:endnote>
  <w:endnote w:type="continuationSeparator" w:id="0">
    <w:p w14:paraId="55766036" w14:textId="77777777" w:rsidR="004D1D54" w:rsidRDefault="004D1D5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0EC02" w14:textId="77777777" w:rsidR="004D1D54" w:rsidRDefault="004D1D54" w:rsidP="00BE053D">
      <w:pPr>
        <w:spacing w:after="0" w:line="240" w:lineRule="auto"/>
      </w:pPr>
      <w:r>
        <w:separator/>
      </w:r>
    </w:p>
  </w:footnote>
  <w:footnote w:type="continuationSeparator" w:id="0">
    <w:p w14:paraId="1AD6BB0B" w14:textId="77777777" w:rsidR="004D1D54" w:rsidRDefault="004D1D5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4056965">
    <w:abstractNumId w:val="14"/>
  </w:num>
  <w:num w:numId="2" w16cid:durableId="740374591">
    <w:abstractNumId w:val="17"/>
  </w:num>
  <w:num w:numId="3" w16cid:durableId="164831404">
    <w:abstractNumId w:val="19"/>
  </w:num>
  <w:num w:numId="4" w16cid:durableId="692730722">
    <w:abstractNumId w:val="0"/>
  </w:num>
  <w:num w:numId="5" w16cid:durableId="1939099420">
    <w:abstractNumId w:val="1"/>
  </w:num>
  <w:num w:numId="6" w16cid:durableId="1623419882">
    <w:abstractNumId w:val="2"/>
  </w:num>
  <w:num w:numId="7" w16cid:durableId="630018575">
    <w:abstractNumId w:val="13"/>
  </w:num>
  <w:num w:numId="8" w16cid:durableId="1084761943">
    <w:abstractNumId w:val="22"/>
  </w:num>
  <w:num w:numId="9" w16cid:durableId="603004841">
    <w:abstractNumId w:val="12"/>
  </w:num>
  <w:num w:numId="10" w16cid:durableId="188379458">
    <w:abstractNumId w:val="23"/>
  </w:num>
  <w:num w:numId="11" w16cid:durableId="1702395645">
    <w:abstractNumId w:val="5"/>
  </w:num>
  <w:num w:numId="12" w16cid:durableId="816382615">
    <w:abstractNumId w:val="6"/>
  </w:num>
  <w:num w:numId="13" w16cid:durableId="2098361230">
    <w:abstractNumId w:val="8"/>
  </w:num>
  <w:num w:numId="14" w16cid:durableId="929385927">
    <w:abstractNumId w:val="9"/>
  </w:num>
  <w:num w:numId="15" w16cid:durableId="1644701300">
    <w:abstractNumId w:val="21"/>
  </w:num>
  <w:num w:numId="16" w16cid:durableId="1929194903">
    <w:abstractNumId w:val="4"/>
  </w:num>
  <w:num w:numId="17" w16cid:durableId="1631285639">
    <w:abstractNumId w:val="16"/>
  </w:num>
  <w:num w:numId="18" w16cid:durableId="940533216">
    <w:abstractNumId w:val="3"/>
  </w:num>
  <w:num w:numId="19" w16cid:durableId="1635526476">
    <w:abstractNumId w:val="18"/>
  </w:num>
  <w:num w:numId="20" w16cid:durableId="1622304759">
    <w:abstractNumId w:val="10"/>
  </w:num>
  <w:num w:numId="21" w16cid:durableId="1403914776">
    <w:abstractNumId w:val="11"/>
  </w:num>
  <w:num w:numId="22" w16cid:durableId="1594630122">
    <w:abstractNumId w:val="15"/>
  </w:num>
  <w:num w:numId="23" w16cid:durableId="1879126458">
    <w:abstractNumId w:val="7"/>
  </w:num>
  <w:num w:numId="24" w16cid:durableId="19527107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545"/>
    <w:rsid w:val="00021F7B"/>
    <w:rsid w:val="00025227"/>
    <w:rsid w:val="00046810"/>
    <w:rsid w:val="00061D33"/>
    <w:rsid w:val="00064643"/>
    <w:rsid w:val="0006789E"/>
    <w:rsid w:val="00076D6D"/>
    <w:rsid w:val="00087747"/>
    <w:rsid w:val="00092A2C"/>
    <w:rsid w:val="000A1FDA"/>
    <w:rsid w:val="000B63E2"/>
    <w:rsid w:val="000B6548"/>
    <w:rsid w:val="000C71EE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3AF7"/>
    <w:rsid w:val="0019483A"/>
    <w:rsid w:val="001A46BF"/>
    <w:rsid w:val="001A481B"/>
    <w:rsid w:val="001B0186"/>
    <w:rsid w:val="001B62CA"/>
    <w:rsid w:val="001D4DCD"/>
    <w:rsid w:val="001E2C45"/>
    <w:rsid w:val="001F4175"/>
    <w:rsid w:val="002062FE"/>
    <w:rsid w:val="00223A4D"/>
    <w:rsid w:val="00232CB5"/>
    <w:rsid w:val="00233679"/>
    <w:rsid w:val="00234A7E"/>
    <w:rsid w:val="0024373D"/>
    <w:rsid w:val="002508C2"/>
    <w:rsid w:val="00267252"/>
    <w:rsid w:val="00282DB0"/>
    <w:rsid w:val="002A5F09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0B2B"/>
    <w:rsid w:val="00372F7B"/>
    <w:rsid w:val="003733E5"/>
    <w:rsid w:val="00390EA6"/>
    <w:rsid w:val="00394718"/>
    <w:rsid w:val="003C0C78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24A2"/>
    <w:rsid w:val="00443668"/>
    <w:rsid w:val="00456B0D"/>
    <w:rsid w:val="00476AF8"/>
    <w:rsid w:val="00484FD7"/>
    <w:rsid w:val="004929FB"/>
    <w:rsid w:val="004A54BA"/>
    <w:rsid w:val="004B6A5E"/>
    <w:rsid w:val="004D1D54"/>
    <w:rsid w:val="00507EA7"/>
    <w:rsid w:val="00526089"/>
    <w:rsid w:val="00527A28"/>
    <w:rsid w:val="00527DCA"/>
    <w:rsid w:val="00537D9F"/>
    <w:rsid w:val="005716D4"/>
    <w:rsid w:val="00571B60"/>
    <w:rsid w:val="00585A4D"/>
    <w:rsid w:val="005D3CDD"/>
    <w:rsid w:val="005D6329"/>
    <w:rsid w:val="005E57F6"/>
    <w:rsid w:val="006058D8"/>
    <w:rsid w:val="00610200"/>
    <w:rsid w:val="00623699"/>
    <w:rsid w:val="00632D5A"/>
    <w:rsid w:val="00635515"/>
    <w:rsid w:val="00642854"/>
    <w:rsid w:val="006546FD"/>
    <w:rsid w:val="00665BF3"/>
    <w:rsid w:val="006732D6"/>
    <w:rsid w:val="00681312"/>
    <w:rsid w:val="0069311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398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50C3"/>
    <w:rsid w:val="008E1F3D"/>
    <w:rsid w:val="009053D7"/>
    <w:rsid w:val="0091331D"/>
    <w:rsid w:val="0093223C"/>
    <w:rsid w:val="00941A87"/>
    <w:rsid w:val="009501C2"/>
    <w:rsid w:val="009668B9"/>
    <w:rsid w:val="00967E10"/>
    <w:rsid w:val="00976577"/>
    <w:rsid w:val="009836E7"/>
    <w:rsid w:val="00996356"/>
    <w:rsid w:val="00997D9A"/>
    <w:rsid w:val="009A3100"/>
    <w:rsid w:val="009D7C49"/>
    <w:rsid w:val="009E7297"/>
    <w:rsid w:val="00A0257D"/>
    <w:rsid w:val="00A12EDC"/>
    <w:rsid w:val="00A2276E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BE6"/>
    <w:rsid w:val="00AD28F8"/>
    <w:rsid w:val="00B0230B"/>
    <w:rsid w:val="00B11B93"/>
    <w:rsid w:val="00B16D41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0EAE"/>
    <w:rsid w:val="00BA215A"/>
    <w:rsid w:val="00BB3FF0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D6D84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4AC1"/>
    <w:rsid w:val="00D61F14"/>
    <w:rsid w:val="00D80D6B"/>
    <w:rsid w:val="00D90950"/>
    <w:rsid w:val="00DA69DF"/>
    <w:rsid w:val="00DB33F8"/>
    <w:rsid w:val="00DD38E2"/>
    <w:rsid w:val="00DF34A5"/>
    <w:rsid w:val="00E13110"/>
    <w:rsid w:val="00E24DF1"/>
    <w:rsid w:val="00E367CB"/>
    <w:rsid w:val="00E431ED"/>
    <w:rsid w:val="00E64FF5"/>
    <w:rsid w:val="00E907EC"/>
    <w:rsid w:val="00E92A4D"/>
    <w:rsid w:val="00EA5421"/>
    <w:rsid w:val="00EB34FC"/>
    <w:rsid w:val="00EB5816"/>
    <w:rsid w:val="00EC65EF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Salaorni Giorgio</cp:lastModifiedBy>
  <cp:revision>4</cp:revision>
  <cp:lastPrinted>2024-03-21T10:32:00Z</cp:lastPrinted>
  <dcterms:created xsi:type="dcterms:W3CDTF">2024-03-21T10:32:00Z</dcterms:created>
  <dcterms:modified xsi:type="dcterms:W3CDTF">2024-03-21T10:53:00Z</dcterms:modified>
</cp:coreProperties>
</file>