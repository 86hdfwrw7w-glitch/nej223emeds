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7"/>
        <w:gridCol w:w="3543"/>
        <w:gridCol w:w="147"/>
        <w:gridCol w:w="730"/>
        <w:gridCol w:w="142"/>
        <w:gridCol w:w="1542"/>
        <w:gridCol w:w="425"/>
        <w:gridCol w:w="1700"/>
      </w:tblGrid>
      <w:tr w:rsidR="002508C2" w:rsidRPr="00BA215A" w14:paraId="5B19B4DC" w14:textId="77777777" w:rsidTr="00827C7F">
        <w:trPr>
          <w:trHeight w:val="227"/>
        </w:trPr>
        <w:tc>
          <w:tcPr>
            <w:tcW w:w="10206" w:type="dxa"/>
            <w:gridSpan w:val="8"/>
          </w:tcPr>
          <w:p w14:paraId="1CBF893C" w14:textId="77777777" w:rsidR="002508C2" w:rsidRDefault="00F44D35" w:rsidP="005E2EA3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  <w:b/>
                <w:smallCaps/>
                <w:sz w:val="48"/>
                <w:szCs w:val="32"/>
              </w:rPr>
              <w:t>Eddi Schmedemann</w:t>
            </w:r>
            <w:r w:rsidR="008050E4">
              <w:rPr>
                <w:rFonts w:ascii="Georgia" w:hAnsi="Georgia"/>
                <w:sz w:val="44"/>
                <w:szCs w:val="64"/>
              </w:rPr>
              <w:br/>
            </w:r>
            <w:r w:rsidR="008102AC">
              <w:rPr>
                <w:rFonts w:ascii="Georgia" w:hAnsi="Georgia"/>
                <w:sz w:val="20"/>
              </w:rPr>
              <w:t>Im Steinbügel 17</w:t>
            </w:r>
            <w:r w:rsidR="00853438">
              <w:rPr>
                <w:rFonts w:ascii="Georgia" w:hAnsi="Georgia"/>
                <w:sz w:val="20"/>
              </w:rPr>
              <w:t xml:space="preserve">, </w:t>
            </w:r>
            <w:r w:rsidR="0091331D">
              <w:rPr>
                <w:rFonts w:ascii="Georgia" w:hAnsi="Georgia"/>
                <w:sz w:val="20"/>
              </w:rPr>
              <w:t>60</w:t>
            </w:r>
            <w:r w:rsidR="008102AC">
              <w:rPr>
                <w:rFonts w:ascii="Georgia" w:hAnsi="Georgia"/>
                <w:sz w:val="20"/>
              </w:rPr>
              <w:t>435 Berkersheim</w:t>
            </w:r>
          </w:p>
          <w:p w14:paraId="7B0071C6" w14:textId="77777777" w:rsidR="008050E4" w:rsidRPr="00BA215A" w:rsidRDefault="002B2091" w:rsidP="005E2EA3">
            <w:pPr>
              <w:jc w:val="center"/>
              <w:rPr>
                <w:rFonts w:ascii="Georgia" w:hAnsi="Georgia"/>
                <w:lang w:val="de-AT"/>
              </w:rPr>
            </w:pP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>+4</w:t>
            </w:r>
            <w:r w:rsidR="0091331D">
              <w:rPr>
                <w:rFonts w:ascii="Georgia" w:hAnsi="Georgia" w:cs="Georgia"/>
                <w:color w:val="000000"/>
                <w:sz w:val="20"/>
                <w:lang w:val="de-AT"/>
              </w:rPr>
              <w:t>9</w:t>
            </w: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526D6C">
              <w:rPr>
                <w:rFonts w:ascii="Georgia" w:hAnsi="Georgia" w:cs="Georgia"/>
                <w:color w:val="000000"/>
                <w:sz w:val="20"/>
                <w:lang w:val="de-AT"/>
              </w:rPr>
              <w:t>176 97558776</w:t>
            </w:r>
            <w:r w:rsidR="00AB016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8050E4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 w:rsidR="00526D6C">
              <w:rPr>
                <w:rFonts w:ascii="Georgia" w:hAnsi="Georgia" w:cs="Georgia"/>
                <w:color w:val="000000"/>
                <w:sz w:val="20"/>
                <w:lang w:val="de-AT"/>
              </w:rPr>
              <w:t>eddischmedemann@gmail.com</w:t>
            </w: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8050E4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 w:rsidR="00C55D62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geb. am </w:t>
            </w:r>
            <w:r w:rsidR="00526D6C">
              <w:rPr>
                <w:rFonts w:ascii="Georgia" w:hAnsi="Georgia" w:cs="Georgia"/>
                <w:color w:val="000000"/>
                <w:sz w:val="20"/>
                <w:lang w:val="de-AT"/>
              </w:rPr>
              <w:t>24.06.2003</w:t>
            </w:r>
            <w:r w:rsidR="00853438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in </w:t>
            </w:r>
            <w:r w:rsidR="00526D6C">
              <w:rPr>
                <w:rFonts w:ascii="Georgia" w:hAnsi="Georgia" w:cs="Georgia"/>
                <w:color w:val="000000"/>
                <w:sz w:val="20"/>
                <w:lang w:val="de-AT"/>
              </w:rPr>
              <w:t>Hannover</w:t>
            </w:r>
          </w:p>
        </w:tc>
      </w:tr>
      <w:tr w:rsidR="002508C2" w:rsidRPr="009D7C49" w14:paraId="176B2E8C" w14:textId="77777777" w:rsidTr="000E3715">
        <w:trPr>
          <w:trHeight w:val="454"/>
        </w:trPr>
        <w:tc>
          <w:tcPr>
            <w:tcW w:w="10206" w:type="dxa"/>
            <w:gridSpan w:val="8"/>
            <w:tcBorders>
              <w:bottom w:val="single" w:sz="4" w:space="0" w:color="auto"/>
            </w:tcBorders>
            <w:vAlign w:val="bottom"/>
          </w:tcPr>
          <w:p w14:paraId="043C468C" w14:textId="77777777" w:rsidR="002508C2" w:rsidRPr="009D7C49" w:rsidRDefault="006E2C9C" w:rsidP="005E2EA3">
            <w:pPr>
              <w:jc w:val="center"/>
              <w:rPr>
                <w:rFonts w:ascii="Georgia" w:hAnsi="Georgia"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D1492F" w:rsidRPr="009D7C49" w14:paraId="7DBA1A8C" w14:textId="77777777" w:rsidTr="00827C7F">
        <w:trPr>
          <w:trHeight w:val="340"/>
        </w:trPr>
        <w:tc>
          <w:tcPr>
            <w:tcW w:w="8081" w:type="dxa"/>
            <w:gridSpan w:val="6"/>
            <w:tcBorders>
              <w:top w:val="single" w:sz="4" w:space="0" w:color="auto"/>
            </w:tcBorders>
            <w:vAlign w:val="bottom"/>
          </w:tcPr>
          <w:p w14:paraId="05E5617E" w14:textId="77777777" w:rsidR="00D1492F" w:rsidRPr="008050E4" w:rsidRDefault="00B17D95" w:rsidP="005E2EA3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B17D95">
              <w:rPr>
                <w:rFonts w:ascii="Georgia" w:hAnsi="Georgia"/>
                <w:b/>
                <w:smallCaps/>
                <w:sz w:val="23"/>
                <w:szCs w:val="23"/>
              </w:rPr>
              <w:t xml:space="preserve">Johann </w:t>
            </w:r>
            <w:r w:rsidR="00EF39F3" w:rsidRPr="00B17D95">
              <w:rPr>
                <w:rFonts w:ascii="Georgia" w:hAnsi="Georgia"/>
                <w:b/>
                <w:smallCaps/>
                <w:sz w:val="23"/>
                <w:szCs w:val="23"/>
              </w:rPr>
              <w:t>W</w:t>
            </w:r>
            <w:r w:rsidR="00EF39F3">
              <w:rPr>
                <w:rFonts w:ascii="Georgia" w:hAnsi="Georgia"/>
                <w:b/>
                <w:smallCaps/>
                <w:sz w:val="23"/>
                <w:szCs w:val="23"/>
              </w:rPr>
              <w:t>olfgang Goethe-Universität</w:t>
            </w:r>
          </w:p>
        </w:tc>
        <w:tc>
          <w:tcPr>
            <w:tcW w:w="2125" w:type="dxa"/>
            <w:gridSpan w:val="2"/>
            <w:tcBorders>
              <w:top w:val="single" w:sz="4" w:space="0" w:color="auto"/>
            </w:tcBorders>
            <w:vAlign w:val="bottom"/>
          </w:tcPr>
          <w:p w14:paraId="4BD9CDD4" w14:textId="77777777" w:rsidR="00D1492F" w:rsidRPr="008050E4" w:rsidRDefault="00B17D95" w:rsidP="005E2EA3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Frankfurt am Main</w:t>
            </w:r>
          </w:p>
        </w:tc>
      </w:tr>
      <w:tr w:rsidR="00D1492F" w:rsidRPr="00D1492F" w14:paraId="11B4D1EC" w14:textId="77777777" w:rsidTr="00827C7F">
        <w:trPr>
          <w:trHeight w:val="20"/>
        </w:trPr>
        <w:tc>
          <w:tcPr>
            <w:tcW w:w="5520" w:type="dxa"/>
            <w:gridSpan w:val="2"/>
            <w:vAlign w:val="bottom"/>
          </w:tcPr>
          <w:p w14:paraId="67997993" w14:textId="3C4407DE" w:rsidR="00D1492F" w:rsidRPr="002B2091" w:rsidRDefault="00D1492F" w:rsidP="005E2EA3">
            <w:pPr>
              <w:rPr>
                <w:rFonts w:ascii="Georgia" w:hAnsi="Georgia"/>
                <w:sz w:val="18"/>
              </w:rPr>
            </w:pPr>
            <w:r w:rsidRPr="002B2091">
              <w:rPr>
                <w:rFonts w:ascii="Georgia" w:hAnsi="Georgia"/>
                <w:sz w:val="18"/>
              </w:rPr>
              <w:t xml:space="preserve">B.Sc. in </w:t>
            </w:r>
            <w:r w:rsidR="00B17D95">
              <w:rPr>
                <w:rFonts w:ascii="Georgia" w:hAnsi="Georgia"/>
                <w:sz w:val="18"/>
              </w:rPr>
              <w:t>Wirtschaftswissenschaften</w:t>
            </w:r>
            <w:r w:rsidR="00DF320E">
              <w:rPr>
                <w:rFonts w:ascii="Georgia" w:hAnsi="Georgia"/>
                <w:sz w:val="18"/>
              </w:rPr>
              <w:t xml:space="preserve"> (geplant)</w:t>
            </w:r>
          </w:p>
        </w:tc>
        <w:tc>
          <w:tcPr>
            <w:tcW w:w="4686" w:type="dxa"/>
            <w:gridSpan w:val="6"/>
            <w:vAlign w:val="bottom"/>
          </w:tcPr>
          <w:p w14:paraId="05D9DB0A" w14:textId="77777777" w:rsidR="00D1492F" w:rsidRPr="00D1492F" w:rsidRDefault="00EF39F3" w:rsidP="005E2EA3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a</w:t>
            </w:r>
            <w:r w:rsidR="00662719">
              <w:rPr>
                <w:rFonts w:ascii="Georgia" w:hAnsi="Georgia"/>
                <w:sz w:val="18"/>
              </w:rPr>
              <w:t xml:space="preserve">b </w:t>
            </w:r>
            <w:r w:rsidR="00D1492F" w:rsidRPr="00D1492F">
              <w:rPr>
                <w:rFonts w:ascii="Georgia" w:hAnsi="Georgia"/>
                <w:sz w:val="18"/>
              </w:rPr>
              <w:t>0</w:t>
            </w:r>
            <w:r w:rsidR="00526D6C">
              <w:rPr>
                <w:rFonts w:ascii="Georgia" w:hAnsi="Georgia"/>
                <w:sz w:val="18"/>
              </w:rPr>
              <w:t>4</w:t>
            </w:r>
            <w:r w:rsidR="00D1492F" w:rsidRPr="00D1492F">
              <w:rPr>
                <w:rFonts w:ascii="Georgia" w:hAnsi="Georgia"/>
                <w:sz w:val="18"/>
              </w:rPr>
              <w:t>/20</w:t>
            </w:r>
            <w:r w:rsidR="00526D6C">
              <w:rPr>
                <w:rFonts w:ascii="Georgia" w:hAnsi="Georgia"/>
                <w:sz w:val="18"/>
              </w:rPr>
              <w:t>23</w:t>
            </w:r>
            <w:r w:rsidR="00D1492F" w:rsidRPr="00D1492F">
              <w:rPr>
                <w:rFonts w:ascii="Georgia" w:hAnsi="Georgia"/>
                <w:sz w:val="18"/>
              </w:rPr>
              <w:t xml:space="preserve"> </w:t>
            </w:r>
          </w:p>
        </w:tc>
      </w:tr>
      <w:tr w:rsidR="00D5280E" w:rsidRPr="006546FD" w14:paraId="6B5500EE" w14:textId="77777777" w:rsidTr="00827C7F">
        <w:trPr>
          <w:trHeight w:val="340"/>
        </w:trPr>
        <w:tc>
          <w:tcPr>
            <w:tcW w:w="5667" w:type="dxa"/>
            <w:gridSpan w:val="3"/>
            <w:vAlign w:val="bottom"/>
          </w:tcPr>
          <w:p w14:paraId="60E6028E" w14:textId="77777777" w:rsidR="00665BF3" w:rsidRDefault="0091331D" w:rsidP="005E2EA3">
            <w:pPr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 xml:space="preserve">Gymnasium </w:t>
            </w:r>
            <w:r w:rsidR="00F44D35">
              <w:rPr>
                <w:rFonts w:ascii="Georgia" w:hAnsi="Georgia"/>
                <w:b/>
                <w:smallCaps/>
                <w:sz w:val="23"/>
                <w:szCs w:val="23"/>
              </w:rPr>
              <w:t>Bad Nenndorf</w:t>
            </w:r>
          </w:p>
        </w:tc>
        <w:tc>
          <w:tcPr>
            <w:tcW w:w="4539" w:type="dxa"/>
            <w:gridSpan w:val="5"/>
            <w:vAlign w:val="bottom"/>
          </w:tcPr>
          <w:p w14:paraId="72FCE7C9" w14:textId="77777777" w:rsidR="00665BF3" w:rsidRDefault="00526D6C" w:rsidP="005E2EA3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Bad Nenndorf</w:t>
            </w:r>
          </w:p>
        </w:tc>
      </w:tr>
      <w:tr w:rsidR="0091331D" w:rsidRPr="006546FD" w14:paraId="4D206755" w14:textId="77777777" w:rsidTr="00827C7F">
        <w:trPr>
          <w:trHeight w:val="20"/>
        </w:trPr>
        <w:tc>
          <w:tcPr>
            <w:tcW w:w="5667" w:type="dxa"/>
            <w:gridSpan w:val="3"/>
            <w:vAlign w:val="bottom"/>
          </w:tcPr>
          <w:p w14:paraId="37118E7E" w14:textId="77777777" w:rsidR="0091331D" w:rsidRPr="00D5280E" w:rsidRDefault="0091331D" w:rsidP="005E2EA3">
            <w:pPr>
              <w:rPr>
                <w:rFonts w:ascii="Georgia" w:hAnsi="Georgia"/>
                <w:sz w:val="18"/>
                <w:lang w:val="de-AT"/>
              </w:rPr>
            </w:pPr>
            <w:r>
              <w:rPr>
                <w:rFonts w:ascii="Georgia" w:hAnsi="Georgia"/>
                <w:sz w:val="18"/>
                <w:lang w:val="de-AT"/>
              </w:rPr>
              <w:t>Allgemeine Hochschulreife (Note: 1,</w:t>
            </w:r>
            <w:r w:rsidR="00F44D35">
              <w:rPr>
                <w:rFonts w:ascii="Georgia" w:hAnsi="Georgia"/>
                <w:sz w:val="18"/>
                <w:lang w:val="de-AT"/>
              </w:rPr>
              <w:t>6</w:t>
            </w:r>
            <w:r>
              <w:rPr>
                <w:rFonts w:ascii="Georgia" w:hAnsi="Georgia"/>
                <w:sz w:val="18"/>
                <w:lang w:val="de-AT"/>
              </w:rPr>
              <w:t>)</w:t>
            </w:r>
          </w:p>
        </w:tc>
        <w:tc>
          <w:tcPr>
            <w:tcW w:w="4539" w:type="dxa"/>
            <w:gridSpan w:val="5"/>
            <w:vAlign w:val="bottom"/>
          </w:tcPr>
          <w:p w14:paraId="37943E22" w14:textId="77777777" w:rsidR="0091331D" w:rsidRDefault="0091331D" w:rsidP="005E2EA3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0</w:t>
            </w:r>
            <w:r w:rsidR="007D3FD4">
              <w:rPr>
                <w:rFonts w:ascii="Georgia" w:hAnsi="Georgia"/>
                <w:sz w:val="18"/>
              </w:rPr>
              <w:t>8</w:t>
            </w:r>
            <w:r>
              <w:rPr>
                <w:rFonts w:ascii="Georgia" w:hAnsi="Georgia"/>
                <w:sz w:val="18"/>
              </w:rPr>
              <w:t>/20</w:t>
            </w:r>
            <w:r w:rsidR="007D3FD4">
              <w:rPr>
                <w:rFonts w:ascii="Georgia" w:hAnsi="Georgia"/>
                <w:sz w:val="18"/>
              </w:rPr>
              <w:t>13</w:t>
            </w:r>
            <w:r>
              <w:rPr>
                <w:rFonts w:ascii="Georgia" w:hAnsi="Georgia"/>
                <w:sz w:val="18"/>
              </w:rPr>
              <w:t xml:space="preserve"> – 0</w:t>
            </w:r>
            <w:r w:rsidR="007D3FD4">
              <w:rPr>
                <w:rFonts w:ascii="Georgia" w:hAnsi="Georgia"/>
                <w:sz w:val="18"/>
              </w:rPr>
              <w:t>7</w:t>
            </w:r>
            <w:r>
              <w:rPr>
                <w:rFonts w:ascii="Georgia" w:hAnsi="Georgia"/>
                <w:sz w:val="18"/>
              </w:rPr>
              <w:t>/20</w:t>
            </w:r>
            <w:r w:rsidR="007D3FD4">
              <w:rPr>
                <w:rFonts w:ascii="Georgia" w:hAnsi="Georgia"/>
                <w:sz w:val="18"/>
              </w:rPr>
              <w:t>22</w:t>
            </w:r>
          </w:p>
        </w:tc>
      </w:tr>
      <w:tr w:rsidR="00D5280E" w:rsidRPr="003101F0" w14:paraId="12BB06F3" w14:textId="77777777" w:rsidTr="00827C7F">
        <w:trPr>
          <w:trHeight w:val="20"/>
        </w:trPr>
        <w:tc>
          <w:tcPr>
            <w:tcW w:w="10206" w:type="dxa"/>
            <w:gridSpan w:val="8"/>
            <w:vAlign w:val="bottom"/>
          </w:tcPr>
          <w:p w14:paraId="41956577" w14:textId="77777777" w:rsidR="006E69EF" w:rsidRPr="006E69EF" w:rsidRDefault="00E84BD1" w:rsidP="00F4012E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de-AT"/>
              </w:rPr>
            </w:pPr>
            <w:r>
              <w:rPr>
                <w:rFonts w:ascii="Georgia" w:hAnsi="Georgia"/>
                <w:i/>
                <w:iCs/>
                <w:sz w:val="18"/>
              </w:rPr>
              <w:t>China-Austausch (zwei Wochen als Gastgeber in Deutschland</w:t>
            </w:r>
          </w:p>
          <w:p w14:paraId="6F28FE92" w14:textId="678E5AED" w:rsidR="00E84BD1" w:rsidRPr="009F3CCF" w:rsidRDefault="00E26629" w:rsidP="006E69EF">
            <w:pPr>
              <w:pStyle w:val="Listenabsatz"/>
              <w:rPr>
                <w:rFonts w:ascii="Georgia" w:hAnsi="Georgia"/>
                <w:i/>
                <w:iCs/>
                <w:sz w:val="18"/>
                <w:lang w:val="de-AT"/>
              </w:rPr>
            </w:pPr>
            <w:r>
              <w:rPr>
                <w:rFonts w:ascii="Georgia" w:hAnsi="Georgia"/>
                <w:i/>
                <w:iCs/>
                <w:sz w:val="18"/>
              </w:rPr>
              <w:t xml:space="preserve"> </w:t>
            </w:r>
            <w:r w:rsidR="000A6664">
              <w:rPr>
                <w:rFonts w:ascii="Georgia" w:hAnsi="Georgia"/>
                <w:i/>
                <w:iCs/>
                <w:sz w:val="18"/>
              </w:rPr>
              <w:t>sowie</w:t>
            </w:r>
            <w:r w:rsidR="00E84BD1">
              <w:rPr>
                <w:rFonts w:ascii="Georgia" w:hAnsi="Georgia"/>
                <w:i/>
                <w:iCs/>
                <w:sz w:val="18"/>
              </w:rPr>
              <w:t xml:space="preserve"> zwei Wochen als Gast in Peking und Chongqing</w:t>
            </w:r>
            <w:r w:rsidR="002E4A21">
              <w:rPr>
                <w:rFonts w:ascii="Georgia" w:hAnsi="Georgia"/>
                <w:i/>
                <w:iCs/>
                <w:sz w:val="18"/>
              </w:rPr>
              <w:t>)</w:t>
            </w:r>
          </w:p>
        </w:tc>
      </w:tr>
      <w:tr w:rsidR="00D5280E" w:rsidRPr="009D7C49" w14:paraId="0B74DBAE" w14:textId="77777777" w:rsidTr="000E3715">
        <w:trPr>
          <w:trHeight w:val="454"/>
        </w:trPr>
        <w:tc>
          <w:tcPr>
            <w:tcW w:w="10206" w:type="dxa"/>
            <w:gridSpan w:val="8"/>
            <w:tcBorders>
              <w:bottom w:val="single" w:sz="4" w:space="0" w:color="auto"/>
            </w:tcBorders>
            <w:vAlign w:val="bottom"/>
          </w:tcPr>
          <w:p w14:paraId="2C065EF0" w14:textId="77777777" w:rsidR="00665BF3" w:rsidRPr="009D7C49" w:rsidRDefault="006E2C9C" w:rsidP="005E2EA3">
            <w:pPr>
              <w:pStyle w:val="BERSCHRIFT"/>
              <w:jc w:val="center"/>
              <w:rPr>
                <w:sz w:val="28"/>
              </w:rPr>
            </w:pPr>
            <w:r>
              <w:rPr>
                <w:sz w:val="28"/>
              </w:rPr>
              <w:t>Praxiserfahrungen</w:t>
            </w:r>
          </w:p>
        </w:tc>
      </w:tr>
      <w:tr w:rsidR="00D5280E" w:rsidRPr="009D7C49" w14:paraId="2B6A2CBB" w14:textId="77777777" w:rsidTr="00827C7F">
        <w:trPr>
          <w:trHeight w:val="340"/>
        </w:trPr>
        <w:tc>
          <w:tcPr>
            <w:tcW w:w="6539" w:type="dxa"/>
            <w:gridSpan w:val="5"/>
            <w:tcBorders>
              <w:top w:val="single" w:sz="4" w:space="0" w:color="auto"/>
            </w:tcBorders>
            <w:vAlign w:val="bottom"/>
          </w:tcPr>
          <w:p w14:paraId="1D1C686C" w14:textId="77777777" w:rsidR="00665BF3" w:rsidRPr="008050E4" w:rsidRDefault="007D3FD4" w:rsidP="005E2EA3">
            <w:pPr>
              <w:rPr>
                <w:rFonts w:ascii="Georgia" w:hAnsi="Georgia"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 xml:space="preserve">Freiberuflich </w:t>
            </w:r>
          </w:p>
        </w:tc>
        <w:tc>
          <w:tcPr>
            <w:tcW w:w="3667" w:type="dxa"/>
            <w:gridSpan w:val="3"/>
            <w:tcBorders>
              <w:top w:val="single" w:sz="4" w:space="0" w:color="auto"/>
            </w:tcBorders>
            <w:vAlign w:val="bottom"/>
          </w:tcPr>
          <w:p w14:paraId="65DEB247" w14:textId="77777777" w:rsidR="00665BF3" w:rsidRPr="008050E4" w:rsidRDefault="007D3FD4" w:rsidP="005E2EA3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Bad Nenndorf</w:t>
            </w:r>
          </w:p>
        </w:tc>
      </w:tr>
      <w:tr w:rsidR="00D5280E" w:rsidRPr="00CE1BBC" w14:paraId="4101DF8D" w14:textId="77777777" w:rsidTr="00827C7F">
        <w:trPr>
          <w:trHeight w:val="20"/>
        </w:trPr>
        <w:tc>
          <w:tcPr>
            <w:tcW w:w="8081" w:type="dxa"/>
            <w:gridSpan w:val="6"/>
            <w:vAlign w:val="bottom"/>
          </w:tcPr>
          <w:p w14:paraId="2342BABB" w14:textId="77777777" w:rsidR="008D46A8" w:rsidRPr="00DB6D5E" w:rsidRDefault="003733E5" w:rsidP="005E2EA3">
            <w:pPr>
              <w:rPr>
                <w:rFonts w:ascii="Georgia" w:hAnsi="Georgia"/>
                <w:sz w:val="18"/>
              </w:rPr>
            </w:pPr>
            <w:r w:rsidRPr="00DB6D5E">
              <w:rPr>
                <w:rFonts w:ascii="Georgia" w:hAnsi="Georgia"/>
                <w:sz w:val="18"/>
              </w:rPr>
              <w:t>P</w:t>
            </w:r>
            <w:r w:rsidR="007D3FD4" w:rsidRPr="00DB6D5E">
              <w:rPr>
                <w:rFonts w:ascii="Georgia" w:hAnsi="Georgia"/>
                <w:sz w:val="18"/>
              </w:rPr>
              <w:t>rivate</w:t>
            </w:r>
            <w:r w:rsidR="00EA6638">
              <w:rPr>
                <w:rFonts w:ascii="Georgia" w:hAnsi="Georgia"/>
                <w:sz w:val="18"/>
              </w:rPr>
              <w:t>r</w:t>
            </w:r>
            <w:r w:rsidR="007D3FD4" w:rsidRPr="00DB6D5E">
              <w:rPr>
                <w:rFonts w:ascii="Georgia" w:hAnsi="Georgia"/>
                <w:sz w:val="18"/>
              </w:rPr>
              <w:t xml:space="preserve"> Nachhilfe</w:t>
            </w:r>
            <w:r w:rsidR="00EA6638">
              <w:rPr>
                <w:rFonts w:ascii="Georgia" w:hAnsi="Georgia"/>
                <w:sz w:val="18"/>
              </w:rPr>
              <w:t>lehrer</w:t>
            </w:r>
            <w:r w:rsidR="007D3FD4" w:rsidRPr="00DB6D5E">
              <w:rPr>
                <w:rFonts w:ascii="Georgia" w:hAnsi="Georgia"/>
                <w:sz w:val="18"/>
              </w:rPr>
              <w:t xml:space="preserve"> in den Fächern Mathe</w:t>
            </w:r>
            <w:r w:rsidR="00126AE9" w:rsidRPr="00DB6D5E">
              <w:rPr>
                <w:rFonts w:ascii="Georgia" w:hAnsi="Georgia"/>
                <w:sz w:val="18"/>
              </w:rPr>
              <w:t>matik</w:t>
            </w:r>
            <w:r w:rsidR="007D3FD4" w:rsidRPr="00DB6D5E">
              <w:rPr>
                <w:rFonts w:ascii="Georgia" w:hAnsi="Georgia"/>
                <w:sz w:val="18"/>
              </w:rPr>
              <w:t>, Deutsch</w:t>
            </w:r>
            <w:r w:rsidR="008D46A8" w:rsidRPr="00DB6D5E">
              <w:rPr>
                <w:rFonts w:ascii="Georgia" w:hAnsi="Georgia"/>
                <w:sz w:val="18"/>
              </w:rPr>
              <w:t>, Englisch und Latein</w:t>
            </w:r>
          </w:p>
        </w:tc>
        <w:tc>
          <w:tcPr>
            <w:tcW w:w="2125" w:type="dxa"/>
            <w:gridSpan w:val="2"/>
            <w:vAlign w:val="bottom"/>
          </w:tcPr>
          <w:p w14:paraId="520265A2" w14:textId="77777777" w:rsidR="00665BF3" w:rsidRPr="00A74225" w:rsidRDefault="00665BF3" w:rsidP="005E2EA3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sz w:val="18"/>
                <w:lang w:val="en-US"/>
              </w:rPr>
              <w:t>1</w:t>
            </w:r>
            <w:r w:rsidR="005C2D54">
              <w:rPr>
                <w:rFonts w:ascii="Georgia" w:hAnsi="Georgia"/>
                <w:sz w:val="18"/>
                <w:lang w:val="en-US"/>
              </w:rPr>
              <w:t>1</w:t>
            </w:r>
            <w:r>
              <w:rPr>
                <w:rFonts w:ascii="Georgia" w:hAnsi="Georgia"/>
                <w:sz w:val="18"/>
                <w:lang w:val="en-US"/>
              </w:rPr>
              <w:t>/20</w:t>
            </w:r>
            <w:r w:rsidR="005C2D54">
              <w:rPr>
                <w:rFonts w:ascii="Georgia" w:hAnsi="Georgia"/>
                <w:sz w:val="18"/>
                <w:lang w:val="en-US"/>
              </w:rPr>
              <w:t>22</w:t>
            </w:r>
            <w:r>
              <w:rPr>
                <w:rFonts w:ascii="Georgia" w:hAnsi="Georgia"/>
                <w:sz w:val="18"/>
                <w:lang w:val="en-US"/>
              </w:rPr>
              <w:t xml:space="preserve"> – </w:t>
            </w:r>
            <w:r w:rsidR="005C2D54">
              <w:rPr>
                <w:rFonts w:ascii="Georgia" w:hAnsi="Georgia"/>
                <w:sz w:val="18"/>
                <w:lang w:val="en-US"/>
              </w:rPr>
              <w:t>heute</w:t>
            </w:r>
          </w:p>
        </w:tc>
      </w:tr>
      <w:tr w:rsidR="00D5280E" w:rsidRPr="00D5280E" w14:paraId="0A1191B9" w14:textId="77777777" w:rsidTr="00827C7F">
        <w:trPr>
          <w:trHeight w:val="340"/>
        </w:trPr>
        <w:tc>
          <w:tcPr>
            <w:tcW w:w="10206" w:type="dxa"/>
            <w:gridSpan w:val="8"/>
            <w:vAlign w:val="bottom"/>
          </w:tcPr>
          <w:p w14:paraId="7FEA0D0B" w14:textId="77777777" w:rsidR="003418E0" w:rsidRPr="003418E0" w:rsidRDefault="007D3FD4" w:rsidP="005E2EA3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Selb</w:t>
            </w:r>
            <w:r w:rsidR="008D46A8">
              <w:rPr>
                <w:sz w:val="18"/>
                <w:lang w:val="de-AT"/>
              </w:rPr>
              <w:t>stständige Gestaltung und Durchführung von Unterrichtseinheiten</w:t>
            </w:r>
          </w:p>
          <w:p w14:paraId="5103639E" w14:textId="77777777" w:rsidR="00CE28CC" w:rsidRPr="005C2D54" w:rsidRDefault="005C2D54" w:rsidP="005E2EA3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 xml:space="preserve">Unterrichtung der deutschen Sprache für Nichtmuttersprachler </w:t>
            </w:r>
          </w:p>
        </w:tc>
      </w:tr>
      <w:tr w:rsidR="00DF3814" w:rsidRPr="009D7C49" w14:paraId="0EAE602F" w14:textId="77777777" w:rsidTr="00827C7F">
        <w:trPr>
          <w:trHeight w:val="340"/>
        </w:trPr>
        <w:tc>
          <w:tcPr>
            <w:tcW w:w="5520" w:type="dxa"/>
            <w:gridSpan w:val="2"/>
            <w:vAlign w:val="bottom"/>
          </w:tcPr>
          <w:p w14:paraId="5B2B93EB" w14:textId="711B8312" w:rsidR="00DF3814" w:rsidRDefault="00DF3814" w:rsidP="00DF3814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>GoldenWavesDE</w:t>
            </w:r>
          </w:p>
        </w:tc>
        <w:tc>
          <w:tcPr>
            <w:tcW w:w="4686" w:type="dxa"/>
            <w:gridSpan w:val="6"/>
            <w:vAlign w:val="bottom"/>
          </w:tcPr>
          <w:p w14:paraId="31D68B65" w14:textId="737068A9" w:rsidR="00DF3814" w:rsidRDefault="00DF3814" w:rsidP="00DF3814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mallCaps/>
                <w:sz w:val="23"/>
                <w:szCs w:val="23"/>
              </w:rPr>
            </w:pPr>
            <w:r>
              <w:rPr>
                <w:iCs w:val="0"/>
                <w:smallCaps/>
                <w:sz w:val="23"/>
                <w:szCs w:val="23"/>
              </w:rPr>
              <w:t>online</w:t>
            </w:r>
          </w:p>
        </w:tc>
      </w:tr>
      <w:tr w:rsidR="00DF3814" w:rsidRPr="009D7C49" w14:paraId="7361263E" w14:textId="77777777" w:rsidTr="00827C7F">
        <w:trPr>
          <w:trHeight w:val="20"/>
        </w:trPr>
        <w:tc>
          <w:tcPr>
            <w:tcW w:w="5520" w:type="dxa"/>
            <w:gridSpan w:val="2"/>
            <w:vAlign w:val="bottom"/>
          </w:tcPr>
          <w:p w14:paraId="1AE13F8F" w14:textId="3C335CF4" w:rsidR="00DF3814" w:rsidRDefault="00DF3814" w:rsidP="00DF3814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</w:rPr>
            </w:pPr>
            <w:r>
              <w:rPr>
                <w:i w:val="0"/>
                <w:iCs w:val="0"/>
                <w:sz w:val="18"/>
              </w:rPr>
              <w:t>Gründer</w:t>
            </w:r>
          </w:p>
        </w:tc>
        <w:tc>
          <w:tcPr>
            <w:tcW w:w="4686" w:type="dxa"/>
            <w:gridSpan w:val="6"/>
            <w:vAlign w:val="bottom"/>
          </w:tcPr>
          <w:p w14:paraId="4E502325" w14:textId="49688F85" w:rsidR="00DF3814" w:rsidRDefault="00DF3814" w:rsidP="00DF3814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mallCaps/>
                <w:sz w:val="23"/>
                <w:szCs w:val="23"/>
              </w:rPr>
            </w:pPr>
            <w:r>
              <w:rPr>
                <w:i w:val="0"/>
                <w:iCs w:val="0"/>
                <w:sz w:val="18"/>
                <w:lang w:val="en-US"/>
              </w:rPr>
              <w:t>05/2022 – heute</w:t>
            </w:r>
          </w:p>
        </w:tc>
      </w:tr>
      <w:tr w:rsidR="00DF3814" w:rsidRPr="009D7C49" w14:paraId="6C0EE961" w14:textId="77777777" w:rsidTr="00827C7F">
        <w:trPr>
          <w:trHeight w:val="20"/>
        </w:trPr>
        <w:tc>
          <w:tcPr>
            <w:tcW w:w="10206" w:type="dxa"/>
            <w:gridSpan w:val="8"/>
            <w:vAlign w:val="bottom"/>
          </w:tcPr>
          <w:p w14:paraId="6BB60FF3" w14:textId="6A21C50F" w:rsidR="00DF3814" w:rsidRDefault="006728FA" w:rsidP="00DF3814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Verkauf von</w:t>
            </w:r>
            <w:r w:rsidR="00E43EEC">
              <w:rPr>
                <w:sz w:val="18"/>
                <w:lang w:val="de-AT"/>
              </w:rPr>
              <w:t xml:space="preserve"> </w:t>
            </w:r>
            <w:r>
              <w:rPr>
                <w:sz w:val="18"/>
                <w:lang w:val="de-AT"/>
              </w:rPr>
              <w:t>Schmuck über eigenen E-Commerce-Shop auf Etsy</w:t>
            </w:r>
          </w:p>
          <w:p w14:paraId="38A6A4D9" w14:textId="404DA0C5" w:rsidR="006728FA" w:rsidRPr="00DF3814" w:rsidRDefault="006728FA" w:rsidP="00DF3814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Import des Schmucks</w:t>
            </w:r>
            <w:r w:rsidR="00E43EEC">
              <w:rPr>
                <w:sz w:val="18"/>
                <w:lang w:val="de-AT"/>
              </w:rPr>
              <w:t xml:space="preserve"> von einem Hersteller aus China sowie von zwei Herstellern aus Deutschland</w:t>
            </w:r>
          </w:p>
        </w:tc>
      </w:tr>
      <w:tr w:rsidR="00DF3814" w:rsidRPr="009D7C49" w14:paraId="74ECCF82" w14:textId="77777777" w:rsidTr="00827C7F">
        <w:trPr>
          <w:trHeight w:val="340"/>
        </w:trPr>
        <w:tc>
          <w:tcPr>
            <w:tcW w:w="5520" w:type="dxa"/>
            <w:gridSpan w:val="2"/>
            <w:vAlign w:val="bottom"/>
          </w:tcPr>
          <w:p w14:paraId="5F101A35" w14:textId="77777777" w:rsidR="00DF3814" w:rsidRPr="00F31B84" w:rsidRDefault="00DF3814" w:rsidP="00DF3814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>REWE</w:t>
            </w:r>
          </w:p>
        </w:tc>
        <w:tc>
          <w:tcPr>
            <w:tcW w:w="4686" w:type="dxa"/>
            <w:gridSpan w:val="6"/>
            <w:vAlign w:val="bottom"/>
          </w:tcPr>
          <w:p w14:paraId="07CA3F58" w14:textId="77777777" w:rsidR="00DF3814" w:rsidRPr="00F31B84" w:rsidRDefault="00DF3814" w:rsidP="00DF3814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>
              <w:rPr>
                <w:iCs w:val="0"/>
                <w:smallCaps/>
                <w:sz w:val="23"/>
                <w:szCs w:val="23"/>
              </w:rPr>
              <w:t>Bad Nenndorf</w:t>
            </w:r>
          </w:p>
        </w:tc>
      </w:tr>
      <w:tr w:rsidR="00DF3814" w:rsidRPr="006546FD" w14:paraId="10E0F43C" w14:textId="77777777" w:rsidTr="00827C7F">
        <w:trPr>
          <w:trHeight w:val="20"/>
        </w:trPr>
        <w:tc>
          <w:tcPr>
            <w:tcW w:w="6397" w:type="dxa"/>
            <w:gridSpan w:val="4"/>
            <w:vAlign w:val="bottom"/>
          </w:tcPr>
          <w:p w14:paraId="3BE1A570" w14:textId="17529CE1" w:rsidR="00DF3814" w:rsidRPr="00DB6D5E" w:rsidRDefault="00DF3814" w:rsidP="00DF3814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DB6D5E">
              <w:rPr>
                <w:i w:val="0"/>
                <w:iCs w:val="0"/>
                <w:sz w:val="18"/>
              </w:rPr>
              <w:t>Warenverräumer und Lagerist</w:t>
            </w:r>
            <w:r>
              <w:rPr>
                <w:i w:val="0"/>
                <w:iCs w:val="0"/>
                <w:sz w:val="18"/>
              </w:rPr>
              <w:t xml:space="preserve"> (auf Minijob-Basis)</w:t>
            </w:r>
          </w:p>
        </w:tc>
        <w:tc>
          <w:tcPr>
            <w:tcW w:w="3809" w:type="dxa"/>
            <w:gridSpan w:val="4"/>
            <w:vAlign w:val="bottom"/>
          </w:tcPr>
          <w:p w14:paraId="5A94933A" w14:textId="77777777" w:rsidR="00DF3814" w:rsidRPr="00A74225" w:rsidRDefault="00DF3814" w:rsidP="00DF3814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07/2018 – 06/2022</w:t>
            </w:r>
          </w:p>
        </w:tc>
      </w:tr>
      <w:tr w:rsidR="00DF3814" w:rsidRPr="00D5280E" w14:paraId="4068A15C" w14:textId="77777777" w:rsidTr="00827C7F">
        <w:trPr>
          <w:trHeight w:val="510"/>
        </w:trPr>
        <w:tc>
          <w:tcPr>
            <w:tcW w:w="10206" w:type="dxa"/>
            <w:gridSpan w:val="8"/>
            <w:vAlign w:val="bottom"/>
          </w:tcPr>
          <w:p w14:paraId="2106654F" w14:textId="77777777" w:rsidR="00DF3814" w:rsidRDefault="00DF3814" w:rsidP="00DF3814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Warenannahme, Warenverräumung in die Regale und Lagerung der Ware</w:t>
            </w:r>
          </w:p>
          <w:p w14:paraId="0D69546E" w14:textId="77777777" w:rsidR="00DF3814" w:rsidRDefault="00DF3814" w:rsidP="00DF3814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Beratung der Kunden bezüglich passender Lebensmittel und Orientierung im Markt</w:t>
            </w:r>
          </w:p>
          <w:p w14:paraId="1CD8B370" w14:textId="77777777" w:rsidR="00DF3814" w:rsidRPr="0091331D" w:rsidRDefault="00DF3814" w:rsidP="00DF3814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 xml:space="preserve">Einarbeitung und Führung neuer Mitarbeiter </w:t>
            </w:r>
            <w:r w:rsidRPr="0091331D">
              <w:rPr>
                <w:sz w:val="18"/>
                <w:lang w:val="de-AT"/>
              </w:rPr>
              <w:t xml:space="preserve"> </w:t>
            </w:r>
          </w:p>
        </w:tc>
      </w:tr>
      <w:tr w:rsidR="00DF3814" w:rsidRPr="009D7C49" w14:paraId="0370DD24" w14:textId="77777777" w:rsidTr="00827C7F">
        <w:trPr>
          <w:trHeight w:val="340"/>
        </w:trPr>
        <w:tc>
          <w:tcPr>
            <w:tcW w:w="6397" w:type="dxa"/>
            <w:gridSpan w:val="4"/>
            <w:vAlign w:val="bottom"/>
          </w:tcPr>
          <w:p w14:paraId="09031FD1" w14:textId="77777777" w:rsidR="00DF3814" w:rsidRDefault="00DF3814" w:rsidP="00DF3814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>Sparkasse Schaumburg</w:t>
            </w:r>
          </w:p>
        </w:tc>
        <w:tc>
          <w:tcPr>
            <w:tcW w:w="3809" w:type="dxa"/>
            <w:gridSpan w:val="4"/>
            <w:vAlign w:val="bottom"/>
          </w:tcPr>
          <w:p w14:paraId="57E83CC9" w14:textId="77777777" w:rsidR="00DF3814" w:rsidRDefault="00DF3814" w:rsidP="00DF3814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mallCaps/>
                <w:sz w:val="23"/>
                <w:szCs w:val="23"/>
              </w:rPr>
            </w:pPr>
            <w:r>
              <w:rPr>
                <w:iCs w:val="0"/>
                <w:smallCaps/>
                <w:sz w:val="23"/>
                <w:szCs w:val="23"/>
              </w:rPr>
              <w:t>Lindhorst</w:t>
            </w:r>
          </w:p>
        </w:tc>
      </w:tr>
      <w:tr w:rsidR="00DF3814" w:rsidRPr="009D7C49" w14:paraId="3F167598" w14:textId="77777777" w:rsidTr="00827C7F">
        <w:trPr>
          <w:trHeight w:val="20"/>
        </w:trPr>
        <w:tc>
          <w:tcPr>
            <w:tcW w:w="6397" w:type="dxa"/>
            <w:gridSpan w:val="4"/>
            <w:vAlign w:val="bottom"/>
          </w:tcPr>
          <w:p w14:paraId="1BE053B2" w14:textId="3C482D5F" w:rsidR="00DF3814" w:rsidRDefault="00DF3814" w:rsidP="00DF3814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</w:rPr>
            </w:pPr>
            <w:r>
              <w:rPr>
                <w:i w:val="0"/>
                <w:iCs w:val="0"/>
                <w:sz w:val="18"/>
                <w:lang w:val="en-US"/>
              </w:rPr>
              <w:t xml:space="preserve">Praktikant </w:t>
            </w:r>
          </w:p>
        </w:tc>
        <w:tc>
          <w:tcPr>
            <w:tcW w:w="3809" w:type="dxa"/>
            <w:gridSpan w:val="4"/>
            <w:vAlign w:val="bottom"/>
          </w:tcPr>
          <w:p w14:paraId="07F78E30" w14:textId="77777777" w:rsidR="00DF3814" w:rsidRDefault="00DF3814" w:rsidP="00DF3814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mallCaps/>
                <w:sz w:val="23"/>
                <w:szCs w:val="23"/>
              </w:rPr>
            </w:pPr>
            <w:r>
              <w:rPr>
                <w:i w:val="0"/>
                <w:iCs w:val="0"/>
                <w:sz w:val="18"/>
                <w:lang w:val="en-US"/>
              </w:rPr>
              <w:t>01/2020</w:t>
            </w:r>
          </w:p>
        </w:tc>
      </w:tr>
      <w:tr w:rsidR="00DF3814" w:rsidRPr="009D7C49" w14:paraId="7E5833C5" w14:textId="77777777" w:rsidTr="00827C7F">
        <w:trPr>
          <w:trHeight w:val="20"/>
        </w:trPr>
        <w:tc>
          <w:tcPr>
            <w:tcW w:w="10206" w:type="dxa"/>
            <w:gridSpan w:val="8"/>
            <w:vAlign w:val="bottom"/>
          </w:tcPr>
          <w:p w14:paraId="5BAA1DDC" w14:textId="77777777" w:rsidR="00DF3814" w:rsidRPr="009F3CCF" w:rsidRDefault="00DF3814" w:rsidP="00DF3814">
            <w:pPr>
              <w:pStyle w:val="Bullets"/>
              <w:numPr>
                <w:ilvl w:val="0"/>
                <w:numId w:val="31"/>
              </w:numPr>
              <w:rPr>
                <w:iCs w:val="0"/>
                <w:smallCaps/>
                <w:sz w:val="18"/>
                <w:szCs w:val="18"/>
              </w:rPr>
            </w:pPr>
            <w:r>
              <w:rPr>
                <w:sz w:val="18"/>
                <w:lang w:val="de-AT"/>
              </w:rPr>
              <w:t>Unterstützung bei der Kundenberatung (z.B. bezüglich Kontenmanagement)</w:t>
            </w:r>
          </w:p>
          <w:p w14:paraId="2848725D" w14:textId="77777777" w:rsidR="00DF3814" w:rsidRPr="009F3CCF" w:rsidRDefault="00DF3814" w:rsidP="00DF3814">
            <w:pPr>
              <w:pStyle w:val="Bullets"/>
              <w:numPr>
                <w:ilvl w:val="0"/>
                <w:numId w:val="31"/>
              </w:numPr>
              <w:rPr>
                <w:iCs w:val="0"/>
                <w:smallCaps/>
                <w:sz w:val="18"/>
                <w:szCs w:val="18"/>
              </w:rPr>
            </w:pPr>
            <w:r>
              <w:rPr>
                <w:sz w:val="18"/>
                <w:lang w:val="de-AT"/>
              </w:rPr>
              <w:t>Einblick in den Aktienhandel und erfolgreiches Aktien-Trading über</w:t>
            </w:r>
            <w:r>
              <w:rPr>
                <w:iCs w:val="0"/>
                <w:smallCaps/>
                <w:sz w:val="18"/>
                <w:szCs w:val="18"/>
              </w:rPr>
              <w:t xml:space="preserve"> </w:t>
            </w:r>
            <w:r w:rsidRPr="009F3CCF">
              <w:rPr>
                <w:sz w:val="18"/>
                <w:lang w:val="de-AT"/>
              </w:rPr>
              <w:t>einen einwöchigen Zeitraum</w:t>
            </w:r>
          </w:p>
        </w:tc>
      </w:tr>
      <w:tr w:rsidR="00DF3814" w:rsidRPr="009D7C49" w14:paraId="291D093E" w14:textId="77777777" w:rsidTr="000E3715">
        <w:trPr>
          <w:trHeight w:val="454"/>
        </w:trPr>
        <w:tc>
          <w:tcPr>
            <w:tcW w:w="10206" w:type="dxa"/>
            <w:gridSpan w:val="8"/>
            <w:tcBorders>
              <w:bottom w:val="single" w:sz="4" w:space="0" w:color="auto"/>
            </w:tcBorders>
            <w:vAlign w:val="bottom"/>
          </w:tcPr>
          <w:p w14:paraId="0980B143" w14:textId="77777777" w:rsidR="00DF3814" w:rsidRPr="009D7C49" w:rsidRDefault="00DF3814" w:rsidP="00DF3814">
            <w:pPr>
              <w:pStyle w:val="BERSCHRIFT"/>
              <w:jc w:val="center"/>
              <w:rPr>
                <w:i/>
                <w:sz w:val="28"/>
              </w:rPr>
            </w:pPr>
            <w:r>
              <w:rPr>
                <w:sz w:val="28"/>
              </w:rPr>
              <w:t>Ausseruniversitäres Engagement</w:t>
            </w:r>
          </w:p>
        </w:tc>
      </w:tr>
      <w:tr w:rsidR="00DF3814" w:rsidRPr="009D7C49" w14:paraId="4532256D" w14:textId="77777777" w:rsidTr="00827C7F">
        <w:trPr>
          <w:trHeight w:val="340"/>
        </w:trPr>
        <w:tc>
          <w:tcPr>
            <w:tcW w:w="5520" w:type="dxa"/>
            <w:gridSpan w:val="2"/>
            <w:tcBorders>
              <w:top w:val="single" w:sz="4" w:space="0" w:color="auto"/>
            </w:tcBorders>
            <w:vAlign w:val="bottom"/>
          </w:tcPr>
          <w:p w14:paraId="59F86850" w14:textId="43D5EBEF" w:rsidR="00DF3814" w:rsidRPr="00AA5A9C" w:rsidRDefault="00DF3814" w:rsidP="00DF3814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  <w:lang w:val="en-US"/>
              </w:rPr>
            </w:pPr>
            <w:r>
              <w:rPr>
                <w:b/>
                <w:i w:val="0"/>
                <w:iCs/>
                <w:sz w:val="23"/>
                <w:szCs w:val="23"/>
                <w:lang w:val="en-US"/>
              </w:rPr>
              <w:t>pumpkincareers</w:t>
            </w:r>
          </w:p>
        </w:tc>
        <w:tc>
          <w:tcPr>
            <w:tcW w:w="4686" w:type="dxa"/>
            <w:gridSpan w:val="6"/>
            <w:tcBorders>
              <w:top w:val="single" w:sz="4" w:space="0" w:color="auto"/>
            </w:tcBorders>
            <w:vAlign w:val="bottom"/>
          </w:tcPr>
          <w:p w14:paraId="29C6A845" w14:textId="0A3BC7D2" w:rsidR="00DF3814" w:rsidRPr="000B16CD" w:rsidRDefault="00DF3814" w:rsidP="00DF3814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23"/>
                <w:szCs w:val="23"/>
              </w:rPr>
            </w:pPr>
            <w:r w:rsidRPr="000B16CD">
              <w:rPr>
                <w:iCs w:val="0"/>
                <w:smallCaps/>
                <w:sz w:val="23"/>
                <w:szCs w:val="23"/>
              </w:rPr>
              <w:t>online</w:t>
            </w:r>
          </w:p>
        </w:tc>
      </w:tr>
      <w:tr w:rsidR="00DF3814" w:rsidRPr="006546FD" w14:paraId="5A542369" w14:textId="77777777" w:rsidTr="00827C7F">
        <w:trPr>
          <w:trHeight w:val="20"/>
        </w:trPr>
        <w:tc>
          <w:tcPr>
            <w:tcW w:w="8081" w:type="dxa"/>
            <w:gridSpan w:val="6"/>
            <w:vAlign w:val="bottom"/>
          </w:tcPr>
          <w:p w14:paraId="2FD28F94" w14:textId="610DE21A" w:rsidR="00DF3814" w:rsidRPr="00D5280E" w:rsidRDefault="00DF3814" w:rsidP="00DF3814">
            <w:pPr>
              <w:pStyle w:val="Beschreibung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Aktives Mitglied im Coaching-Netzwerk einer Karriereberatung für Studierende</w:t>
            </w:r>
          </w:p>
        </w:tc>
        <w:tc>
          <w:tcPr>
            <w:tcW w:w="2125" w:type="dxa"/>
            <w:gridSpan w:val="2"/>
            <w:vAlign w:val="bottom"/>
          </w:tcPr>
          <w:p w14:paraId="3BDAF775" w14:textId="082DFD7E" w:rsidR="00DF3814" w:rsidRDefault="00DF3814" w:rsidP="00DF3814">
            <w:pPr>
              <w:pStyle w:val="Beschreibung"/>
              <w:jc w:val="right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01/2023 – heute</w:t>
            </w:r>
          </w:p>
        </w:tc>
      </w:tr>
      <w:tr w:rsidR="00DF3814" w:rsidRPr="00D5280E" w14:paraId="5C79101C" w14:textId="77777777" w:rsidTr="00827C7F">
        <w:trPr>
          <w:trHeight w:val="193"/>
        </w:trPr>
        <w:tc>
          <w:tcPr>
            <w:tcW w:w="10206" w:type="dxa"/>
            <w:gridSpan w:val="8"/>
            <w:vAlign w:val="bottom"/>
          </w:tcPr>
          <w:p w14:paraId="1B3835F9" w14:textId="77777777" w:rsidR="00DF3814" w:rsidRDefault="00DF3814" w:rsidP="00DF3814">
            <w:pPr>
              <w:pStyle w:val="Beschreibung"/>
              <w:numPr>
                <w:ilvl w:val="0"/>
                <w:numId w:val="24"/>
              </w:numPr>
              <w:rPr>
                <w:sz w:val="18"/>
                <w:lang w:val="de-AT"/>
              </w:rPr>
            </w:pPr>
            <w:r>
              <w:rPr>
                <w:i/>
                <w:iCs/>
                <w:sz w:val="18"/>
                <w:lang w:val="de-AT"/>
              </w:rPr>
              <w:t xml:space="preserve">Fachliche und persönliche Weiterentwicklung durch Vorbereitungskurse für den </w:t>
            </w:r>
          </w:p>
          <w:p w14:paraId="41B326BD" w14:textId="47EAF14F" w:rsidR="00DF3814" w:rsidRPr="00B33F6F" w:rsidRDefault="00DF3814" w:rsidP="00DF3814">
            <w:pPr>
              <w:pStyle w:val="Beschreibung"/>
              <w:ind w:left="720"/>
              <w:rPr>
                <w:sz w:val="18"/>
                <w:lang w:val="de-AT"/>
              </w:rPr>
            </w:pPr>
            <w:r w:rsidRPr="00B33F6F">
              <w:rPr>
                <w:i/>
                <w:iCs/>
                <w:sz w:val="18"/>
                <w:lang w:val="de-AT"/>
              </w:rPr>
              <w:t>Arbeitsalltag</w:t>
            </w:r>
            <w:r w:rsidRPr="00B33F6F">
              <w:rPr>
                <w:sz w:val="18"/>
                <w:lang w:val="de-AT"/>
              </w:rPr>
              <w:t xml:space="preserve"> </w:t>
            </w:r>
            <w:r w:rsidRPr="00B33F6F">
              <w:rPr>
                <w:i/>
                <w:iCs/>
                <w:sz w:val="18"/>
                <w:lang w:val="de-AT"/>
              </w:rPr>
              <w:t>im Investment Banking (z.B. MS Office und Branchen-Verständnis)</w:t>
            </w:r>
          </w:p>
          <w:p w14:paraId="29AB137F" w14:textId="77777777" w:rsidR="00DF3814" w:rsidRDefault="00DF3814" w:rsidP="00DF3814">
            <w:pPr>
              <w:pStyle w:val="Beschreibung"/>
              <w:numPr>
                <w:ilvl w:val="0"/>
                <w:numId w:val="2"/>
              </w:numPr>
              <w:rPr>
                <w:sz w:val="18"/>
                <w:lang w:val="de-AT"/>
              </w:rPr>
            </w:pPr>
            <w:r>
              <w:rPr>
                <w:i/>
                <w:iCs/>
                <w:sz w:val="18"/>
                <w:lang w:val="de-AT"/>
              </w:rPr>
              <w:t>Aufbau eines DACH-weiten Netzwerks aus über 1000 Studierenden mit hohem</w:t>
            </w:r>
          </w:p>
          <w:p w14:paraId="29C74137" w14:textId="7CC9A080" w:rsidR="00E26629" w:rsidRDefault="00DF3814" w:rsidP="00E26629">
            <w:pPr>
              <w:pStyle w:val="Beschreibung"/>
              <w:ind w:left="720"/>
              <w:rPr>
                <w:i/>
                <w:iCs/>
                <w:sz w:val="18"/>
                <w:lang w:val="de-AT"/>
              </w:rPr>
            </w:pPr>
            <w:r w:rsidRPr="00B33F6F">
              <w:rPr>
                <w:i/>
                <w:iCs/>
                <w:sz w:val="18"/>
                <w:lang w:val="de-AT"/>
              </w:rPr>
              <w:t>Interesse</w:t>
            </w:r>
            <w:r w:rsidRPr="00B33F6F">
              <w:rPr>
                <w:sz w:val="18"/>
                <w:lang w:val="de-AT"/>
              </w:rPr>
              <w:t xml:space="preserve"> </w:t>
            </w:r>
            <w:r w:rsidRPr="00B33F6F">
              <w:rPr>
                <w:i/>
                <w:iCs/>
                <w:sz w:val="18"/>
                <w:lang w:val="de-AT"/>
              </w:rPr>
              <w:t>an Finance und Consulting sowie von verschiedenen Experten und Mentoren</w:t>
            </w:r>
            <w:r w:rsidR="00E26629">
              <w:rPr>
                <w:i/>
                <w:iCs/>
                <w:sz w:val="18"/>
                <w:lang w:val="de-AT"/>
              </w:rPr>
              <w:t xml:space="preserve"> </w:t>
            </w:r>
          </w:p>
          <w:p w14:paraId="68DF602A" w14:textId="508C19D1" w:rsidR="00DF3814" w:rsidRPr="00B33F6F" w:rsidRDefault="00DF3814" w:rsidP="00E26629">
            <w:pPr>
              <w:pStyle w:val="Beschreibung"/>
              <w:ind w:left="720"/>
              <w:rPr>
                <w:sz w:val="18"/>
                <w:lang w:val="de-AT"/>
              </w:rPr>
            </w:pPr>
            <w:r w:rsidRPr="00F3171E">
              <w:rPr>
                <w:i/>
                <w:iCs/>
                <w:sz w:val="18"/>
                <w:lang w:val="de-AT"/>
              </w:rPr>
              <w:t>mit</w:t>
            </w:r>
            <w:r>
              <w:rPr>
                <w:i/>
                <w:iCs/>
                <w:sz w:val="18"/>
                <w:lang w:val="de-AT"/>
              </w:rPr>
              <w:t xml:space="preserve"> jahrelanger Berufserfahrung in diesen Branchen</w:t>
            </w:r>
          </w:p>
        </w:tc>
      </w:tr>
      <w:tr w:rsidR="00DF3814" w:rsidRPr="009D7C49" w14:paraId="5B5F330F" w14:textId="77777777" w:rsidTr="00827C7F">
        <w:trPr>
          <w:trHeight w:val="340"/>
        </w:trPr>
        <w:tc>
          <w:tcPr>
            <w:tcW w:w="8081" w:type="dxa"/>
            <w:gridSpan w:val="6"/>
            <w:vAlign w:val="bottom"/>
          </w:tcPr>
          <w:p w14:paraId="0863D9ED" w14:textId="103D63A6" w:rsidR="00DF3814" w:rsidRDefault="00DF3814" w:rsidP="00DF3814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>FDP</w:t>
            </w:r>
          </w:p>
        </w:tc>
        <w:tc>
          <w:tcPr>
            <w:tcW w:w="2125" w:type="dxa"/>
            <w:gridSpan w:val="2"/>
            <w:vAlign w:val="bottom"/>
          </w:tcPr>
          <w:p w14:paraId="79AC2047" w14:textId="2AFB8099" w:rsidR="00DF3814" w:rsidRDefault="00DF3814" w:rsidP="00DF3814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>
              <w:rPr>
                <w:smallCaps/>
                <w:sz w:val="23"/>
                <w:szCs w:val="23"/>
              </w:rPr>
              <w:t>Bad Nenndorf</w:t>
            </w:r>
          </w:p>
        </w:tc>
      </w:tr>
      <w:tr w:rsidR="00DF3814" w:rsidRPr="009D7C49" w14:paraId="0C497E85" w14:textId="77777777" w:rsidTr="00827C7F">
        <w:trPr>
          <w:trHeight w:val="20"/>
        </w:trPr>
        <w:tc>
          <w:tcPr>
            <w:tcW w:w="8081" w:type="dxa"/>
            <w:gridSpan w:val="6"/>
            <w:vAlign w:val="bottom"/>
          </w:tcPr>
          <w:p w14:paraId="0F4CD503" w14:textId="4D2B6E29" w:rsidR="00DF3814" w:rsidRPr="00973025" w:rsidRDefault="00DF3814" w:rsidP="00DF3814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</w:rPr>
            </w:pPr>
            <w:r w:rsidRPr="00973025">
              <w:rPr>
                <w:i w:val="0"/>
                <w:iCs w:val="0"/>
                <w:sz w:val="18"/>
                <w:lang w:val="de-AT"/>
              </w:rPr>
              <w:t>Aktives Parteimitglied</w:t>
            </w:r>
          </w:p>
        </w:tc>
        <w:tc>
          <w:tcPr>
            <w:tcW w:w="2125" w:type="dxa"/>
            <w:gridSpan w:val="2"/>
            <w:vAlign w:val="bottom"/>
          </w:tcPr>
          <w:p w14:paraId="119495F4" w14:textId="278E5CFB" w:rsidR="00DF3814" w:rsidRPr="008E6BEC" w:rsidRDefault="00DF3814" w:rsidP="00DF3814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mallCaps/>
                <w:sz w:val="23"/>
                <w:szCs w:val="23"/>
              </w:rPr>
            </w:pPr>
            <w:r w:rsidRPr="008E6BEC">
              <w:rPr>
                <w:i w:val="0"/>
                <w:iCs w:val="0"/>
                <w:sz w:val="18"/>
                <w:lang w:val="en-US"/>
              </w:rPr>
              <w:t>09/2022 – heute</w:t>
            </w:r>
          </w:p>
        </w:tc>
      </w:tr>
      <w:tr w:rsidR="00DF3814" w:rsidRPr="009D7C49" w14:paraId="30A24858" w14:textId="77777777" w:rsidTr="00827C7F">
        <w:trPr>
          <w:trHeight w:val="20"/>
        </w:trPr>
        <w:tc>
          <w:tcPr>
            <w:tcW w:w="10206" w:type="dxa"/>
            <w:gridSpan w:val="8"/>
            <w:vAlign w:val="bottom"/>
          </w:tcPr>
          <w:p w14:paraId="0B3CA568" w14:textId="0F9F1E7C" w:rsidR="00DF3814" w:rsidRDefault="00DF3814" w:rsidP="00DF3814">
            <w:pPr>
              <w:pStyle w:val="Bullets"/>
              <w:numPr>
                <w:ilvl w:val="0"/>
                <w:numId w:val="2"/>
              </w:numPr>
              <w:rPr>
                <w:smallCaps/>
                <w:sz w:val="23"/>
                <w:szCs w:val="23"/>
              </w:rPr>
            </w:pPr>
            <w:r>
              <w:rPr>
                <w:sz w:val="18"/>
                <w:lang w:val="de-AT"/>
              </w:rPr>
              <w:t xml:space="preserve">Durchsetzung des nächtlichen </w:t>
            </w:r>
            <w:r w:rsidRPr="004A3C5B">
              <w:rPr>
                <w:sz w:val="18"/>
                <w:lang w:val="de-AT"/>
              </w:rPr>
              <w:t>Abschalten</w:t>
            </w:r>
            <w:r>
              <w:rPr>
                <w:sz w:val="18"/>
                <w:lang w:val="de-AT"/>
              </w:rPr>
              <w:t>s</w:t>
            </w:r>
            <w:r w:rsidRPr="004A3C5B">
              <w:rPr>
                <w:sz w:val="18"/>
                <w:lang w:val="de-AT"/>
              </w:rPr>
              <w:t xml:space="preserve"> der Ampeln</w:t>
            </w:r>
            <w:r>
              <w:rPr>
                <w:sz w:val="18"/>
                <w:lang w:val="de-AT"/>
              </w:rPr>
              <w:t xml:space="preserve"> als Energiesparmaßnahme im Verkehr</w:t>
            </w:r>
          </w:p>
        </w:tc>
      </w:tr>
      <w:tr w:rsidR="00DF3814" w:rsidRPr="009D7C49" w14:paraId="74F2EAE4" w14:textId="77777777" w:rsidTr="00827C7F">
        <w:trPr>
          <w:trHeight w:val="340"/>
        </w:trPr>
        <w:tc>
          <w:tcPr>
            <w:tcW w:w="8081" w:type="dxa"/>
            <w:gridSpan w:val="6"/>
            <w:vAlign w:val="bottom"/>
          </w:tcPr>
          <w:p w14:paraId="2B6BEEBF" w14:textId="46254417" w:rsidR="00DF3814" w:rsidRDefault="00DF3814" w:rsidP="00DF3814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>Gymnasium Bad Nenndorf</w:t>
            </w:r>
          </w:p>
        </w:tc>
        <w:tc>
          <w:tcPr>
            <w:tcW w:w="2125" w:type="dxa"/>
            <w:gridSpan w:val="2"/>
            <w:vAlign w:val="bottom"/>
          </w:tcPr>
          <w:p w14:paraId="66B2D06E" w14:textId="77777777" w:rsidR="00DF3814" w:rsidRDefault="00DF3814" w:rsidP="00DF3814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>
              <w:rPr>
                <w:smallCaps/>
                <w:sz w:val="23"/>
                <w:szCs w:val="23"/>
              </w:rPr>
              <w:t>Bad Nenndorf</w:t>
            </w:r>
          </w:p>
        </w:tc>
      </w:tr>
      <w:tr w:rsidR="00DF3814" w:rsidRPr="009D7C49" w14:paraId="46B5EE22" w14:textId="77777777" w:rsidTr="00827C7F">
        <w:trPr>
          <w:trHeight w:val="20"/>
        </w:trPr>
        <w:tc>
          <w:tcPr>
            <w:tcW w:w="8506" w:type="dxa"/>
            <w:gridSpan w:val="7"/>
            <w:vAlign w:val="bottom"/>
          </w:tcPr>
          <w:p w14:paraId="262A325A" w14:textId="7ED61728" w:rsidR="00DF3814" w:rsidRDefault="00DF3814" w:rsidP="00DF3814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</w:rPr>
            </w:pPr>
            <w:r>
              <w:rPr>
                <w:i w:val="0"/>
                <w:iCs w:val="0"/>
                <w:sz w:val="18"/>
                <w:lang w:val="de-AT"/>
              </w:rPr>
              <w:t>Gründer des Finanzkomitees des Jahrgangs, Jahrgangssprecher, Schülervertreter, Schulvorstandsmitglied</w:t>
            </w:r>
          </w:p>
        </w:tc>
        <w:tc>
          <w:tcPr>
            <w:tcW w:w="1700" w:type="dxa"/>
            <w:vAlign w:val="bottom"/>
          </w:tcPr>
          <w:p w14:paraId="3BDA748C" w14:textId="77777777" w:rsidR="00DF3814" w:rsidRDefault="00DF3814" w:rsidP="00DF3814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 w:rsidRPr="00F64FA7">
              <w:rPr>
                <w:i w:val="0"/>
                <w:iCs w:val="0"/>
                <w:sz w:val="18"/>
                <w:lang w:val="en-US"/>
              </w:rPr>
              <w:t>09/20</w:t>
            </w:r>
            <w:r>
              <w:rPr>
                <w:i w:val="0"/>
                <w:iCs w:val="0"/>
                <w:sz w:val="18"/>
                <w:lang w:val="en-US"/>
              </w:rPr>
              <w:t>21</w:t>
            </w:r>
            <w:r w:rsidRPr="00F64FA7">
              <w:rPr>
                <w:i w:val="0"/>
                <w:iCs w:val="0"/>
                <w:sz w:val="18"/>
                <w:lang w:val="en-US"/>
              </w:rPr>
              <w:t xml:space="preserve"> – 0</w:t>
            </w:r>
            <w:r>
              <w:rPr>
                <w:i w:val="0"/>
                <w:iCs w:val="0"/>
                <w:sz w:val="18"/>
                <w:lang w:val="en-US"/>
              </w:rPr>
              <w:t>7</w:t>
            </w:r>
            <w:r w:rsidRPr="00F64FA7">
              <w:rPr>
                <w:i w:val="0"/>
                <w:iCs w:val="0"/>
                <w:sz w:val="18"/>
                <w:lang w:val="en-US"/>
              </w:rPr>
              <w:t>/20</w:t>
            </w:r>
            <w:r>
              <w:rPr>
                <w:i w:val="0"/>
                <w:iCs w:val="0"/>
                <w:sz w:val="18"/>
                <w:lang w:val="en-US"/>
              </w:rPr>
              <w:t>22</w:t>
            </w:r>
          </w:p>
        </w:tc>
      </w:tr>
      <w:tr w:rsidR="00DF3814" w:rsidRPr="009D7C49" w14:paraId="0315A5D6" w14:textId="77777777" w:rsidTr="00827C7F">
        <w:trPr>
          <w:trHeight w:val="20"/>
        </w:trPr>
        <w:tc>
          <w:tcPr>
            <w:tcW w:w="10206" w:type="dxa"/>
            <w:gridSpan w:val="8"/>
            <w:vAlign w:val="bottom"/>
          </w:tcPr>
          <w:p w14:paraId="34263CA7" w14:textId="77777777" w:rsidR="00DF3814" w:rsidRPr="00B8477D" w:rsidRDefault="00DF3814" w:rsidP="00DF3814">
            <w:pPr>
              <w:pStyle w:val="Bullets"/>
              <w:numPr>
                <w:ilvl w:val="0"/>
                <w:numId w:val="31"/>
              </w:numPr>
              <w:rPr>
                <w:smallCaps/>
                <w:sz w:val="23"/>
                <w:szCs w:val="23"/>
              </w:rPr>
            </w:pPr>
            <w:r>
              <w:rPr>
                <w:sz w:val="18"/>
                <w:lang w:val="de-AT"/>
              </w:rPr>
              <w:t>Finanzkomitee: Erstellung und Umsetzung eines Finanzplans zur Beschaffung</w:t>
            </w:r>
          </w:p>
          <w:p w14:paraId="5BB6464B" w14:textId="77777777" w:rsidR="00DF3814" w:rsidRDefault="00DF3814" w:rsidP="00DF3814">
            <w:pPr>
              <w:pStyle w:val="Bullets"/>
              <w:numPr>
                <w:ilvl w:val="0"/>
                <w:numId w:val="0"/>
              </w:numPr>
              <w:ind w:left="720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finanzieller Mittel für den Abschlussball</w:t>
            </w:r>
          </w:p>
          <w:p w14:paraId="797A77E0" w14:textId="77777777" w:rsidR="00DF3814" w:rsidRPr="00077074" w:rsidRDefault="00DF3814" w:rsidP="00DF3814">
            <w:pPr>
              <w:pStyle w:val="Bullets"/>
              <w:numPr>
                <w:ilvl w:val="0"/>
                <w:numId w:val="31"/>
              </w:numPr>
              <w:rPr>
                <w:i w:val="0"/>
                <w:iCs w:val="0"/>
                <w:smallCaps/>
                <w:sz w:val="23"/>
                <w:szCs w:val="23"/>
              </w:rPr>
            </w:pPr>
            <w:r w:rsidRPr="00077074">
              <w:rPr>
                <w:sz w:val="18"/>
                <w:lang w:val="de-AT"/>
              </w:rPr>
              <w:t>Jahrgangssprecher</w:t>
            </w:r>
            <w:r>
              <w:rPr>
                <w:sz w:val="18"/>
                <w:lang w:val="de-AT"/>
              </w:rPr>
              <w:t xml:space="preserve">: Vertretung der Schüler des Jahrgangs, Organisation der </w:t>
            </w:r>
          </w:p>
          <w:p w14:paraId="79EF9D80" w14:textId="5E1F39CC" w:rsidR="00DF3814" w:rsidRDefault="00DF3814" w:rsidP="00DF3814">
            <w:pPr>
              <w:pStyle w:val="Bullets"/>
              <w:numPr>
                <w:ilvl w:val="0"/>
                <w:numId w:val="0"/>
              </w:numPr>
              <w:ind w:left="720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Abschlussfeier und Vortrag der selbsterstellten Abschlussrede bei der Entlassung</w:t>
            </w:r>
            <w:r w:rsidR="00E26629">
              <w:rPr>
                <w:sz w:val="18"/>
                <w:lang w:val="de-AT"/>
              </w:rPr>
              <w:t xml:space="preserve"> </w:t>
            </w:r>
            <w:r>
              <w:rPr>
                <w:sz w:val="18"/>
                <w:lang w:val="de-AT"/>
              </w:rPr>
              <w:t>der Abiturienten</w:t>
            </w:r>
          </w:p>
          <w:p w14:paraId="3102321B" w14:textId="77777777" w:rsidR="00DF3814" w:rsidRDefault="00DF3814" w:rsidP="00DF3814">
            <w:pPr>
              <w:pStyle w:val="Bullets"/>
              <w:numPr>
                <w:ilvl w:val="0"/>
                <w:numId w:val="2"/>
              </w:numPr>
              <w:rPr>
                <w:sz w:val="18"/>
                <w:lang w:val="de-AT"/>
              </w:rPr>
            </w:pPr>
            <w:r w:rsidRPr="00077074">
              <w:rPr>
                <w:sz w:val="18"/>
                <w:lang w:val="de-AT"/>
              </w:rPr>
              <w:t>Schülervertreter</w:t>
            </w:r>
            <w:r>
              <w:rPr>
                <w:sz w:val="18"/>
                <w:lang w:val="de-AT"/>
              </w:rPr>
              <w:t xml:space="preserve">: Planung und Etablierung eines jährlichen „Finanztages“ in der </w:t>
            </w:r>
          </w:p>
          <w:p w14:paraId="59B424BB" w14:textId="77777777" w:rsidR="00DF3814" w:rsidRDefault="00DF3814" w:rsidP="00DF3814">
            <w:pPr>
              <w:pStyle w:val="Bullets"/>
              <w:numPr>
                <w:ilvl w:val="0"/>
                <w:numId w:val="0"/>
              </w:numPr>
              <w:ind w:left="720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Schule und Vortrag der selbsterstellten Abschiedsrede bei der Entlassung von Lehrern</w:t>
            </w:r>
          </w:p>
          <w:p w14:paraId="631DD327" w14:textId="77777777" w:rsidR="00DF3814" w:rsidRPr="00077074" w:rsidRDefault="00DF3814" w:rsidP="00DF3814">
            <w:pPr>
              <w:pStyle w:val="Bullets"/>
              <w:numPr>
                <w:ilvl w:val="0"/>
                <w:numId w:val="2"/>
              </w:numPr>
              <w:rPr>
                <w:i w:val="0"/>
                <w:iCs w:val="0"/>
                <w:sz w:val="18"/>
                <w:lang w:val="de-AT"/>
              </w:rPr>
            </w:pPr>
            <w:r>
              <w:rPr>
                <w:sz w:val="18"/>
                <w:lang w:val="de-AT"/>
              </w:rPr>
              <w:t>Schulvorstand: Koordination schulinterner Angelegenheiten (z.B. Unterrichtsinhalte</w:t>
            </w:r>
          </w:p>
          <w:p w14:paraId="4C7D6EEF" w14:textId="2C71CF67" w:rsidR="00DF3814" w:rsidRPr="00077074" w:rsidRDefault="00DF3814" w:rsidP="00DF3814">
            <w:pPr>
              <w:pStyle w:val="Bullets"/>
              <w:numPr>
                <w:ilvl w:val="0"/>
                <w:numId w:val="0"/>
              </w:numPr>
              <w:ind w:left="720"/>
              <w:rPr>
                <w:i w:val="0"/>
                <w:iCs w:val="0"/>
                <w:sz w:val="18"/>
                <w:lang w:val="de-AT"/>
              </w:rPr>
            </w:pPr>
            <w:r>
              <w:rPr>
                <w:sz w:val="18"/>
                <w:lang w:val="de-AT"/>
              </w:rPr>
              <w:t>und Lehrkräfte) und Wahl der neuen Schulleiterin</w:t>
            </w:r>
          </w:p>
        </w:tc>
      </w:tr>
      <w:tr w:rsidR="00DF3814" w:rsidRPr="009D7C49" w14:paraId="7985C917" w14:textId="77777777" w:rsidTr="000E3715">
        <w:trPr>
          <w:trHeight w:val="454"/>
        </w:trPr>
        <w:tc>
          <w:tcPr>
            <w:tcW w:w="10206" w:type="dxa"/>
            <w:gridSpan w:val="8"/>
            <w:tcBorders>
              <w:bottom w:val="single" w:sz="4" w:space="0" w:color="auto"/>
            </w:tcBorders>
            <w:vAlign w:val="bottom"/>
          </w:tcPr>
          <w:p w14:paraId="7D09BC32" w14:textId="77777777" w:rsidR="00DF3814" w:rsidRPr="009D7C49" w:rsidRDefault="00DF3814" w:rsidP="00DF3814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DF3814" w:rsidRPr="00D5280E" w14:paraId="6C1E96DD" w14:textId="77777777" w:rsidTr="00827C7F">
        <w:trPr>
          <w:trHeight w:val="340"/>
        </w:trPr>
        <w:tc>
          <w:tcPr>
            <w:tcW w:w="1977" w:type="dxa"/>
            <w:tcBorders>
              <w:top w:val="single" w:sz="4" w:space="0" w:color="auto"/>
            </w:tcBorders>
            <w:vAlign w:val="bottom"/>
          </w:tcPr>
          <w:p w14:paraId="1C807A68" w14:textId="77777777" w:rsidR="00DF3814" w:rsidRPr="009D7C49" w:rsidRDefault="00DF3814" w:rsidP="00DF3814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Sprachen</w:t>
            </w:r>
            <w:r w:rsidRPr="009D7C49">
              <w:rPr>
                <w:rFonts w:ascii="Georgia" w:hAnsi="Georgia"/>
                <w:sz w:val="18"/>
              </w:rPr>
              <w:t>:</w:t>
            </w:r>
          </w:p>
        </w:tc>
        <w:tc>
          <w:tcPr>
            <w:tcW w:w="8229" w:type="dxa"/>
            <w:gridSpan w:val="7"/>
            <w:tcBorders>
              <w:top w:val="single" w:sz="4" w:space="0" w:color="auto"/>
            </w:tcBorders>
            <w:vAlign w:val="bottom"/>
          </w:tcPr>
          <w:p w14:paraId="07E4B5C9" w14:textId="77777777" w:rsidR="00DF3814" w:rsidRPr="002F2FA0" w:rsidRDefault="00DF3814" w:rsidP="00DF3814">
            <w:pPr>
              <w:rPr>
                <w:rFonts w:ascii="Georgia" w:hAnsi="Georgia"/>
                <w:i/>
                <w:iCs/>
                <w:sz w:val="18"/>
                <w:lang w:val="de-AT"/>
              </w:rPr>
            </w:pP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Deutsch 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(Muttersprache)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>, Englis</w:t>
            </w: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>c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h 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v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erhandlungs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sicher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</w:p>
        </w:tc>
      </w:tr>
      <w:tr w:rsidR="00DF3814" w:rsidRPr="003D4534" w14:paraId="701B4E26" w14:textId="77777777" w:rsidTr="00827C7F">
        <w:trPr>
          <w:trHeight w:val="340"/>
        </w:trPr>
        <w:tc>
          <w:tcPr>
            <w:tcW w:w="1977" w:type="dxa"/>
            <w:vAlign w:val="bottom"/>
          </w:tcPr>
          <w:p w14:paraId="6C8E9AFD" w14:textId="77777777" w:rsidR="00DF3814" w:rsidRPr="009D7C49" w:rsidRDefault="00DF3814" w:rsidP="00DF3814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Technisch:</w:t>
            </w:r>
          </w:p>
        </w:tc>
        <w:tc>
          <w:tcPr>
            <w:tcW w:w="8229" w:type="dxa"/>
            <w:gridSpan w:val="7"/>
            <w:vAlign w:val="bottom"/>
          </w:tcPr>
          <w:p w14:paraId="35DCBBBF" w14:textId="77777777" w:rsidR="00DF3814" w:rsidRPr="00665BF3" w:rsidRDefault="00DF3814" w:rsidP="00DF3814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5716D4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Microsoft Office </w:t>
            </w:r>
            <w:r w:rsidRPr="005716D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Word, Excel, PowerPoint, Outlook</w:t>
            </w:r>
            <w:r w:rsidRPr="005716D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</w:p>
        </w:tc>
      </w:tr>
      <w:tr w:rsidR="00DF3814" w:rsidRPr="00BA215A" w14:paraId="1BCBCB6C" w14:textId="77777777" w:rsidTr="00F4012E">
        <w:trPr>
          <w:trHeight w:val="567"/>
        </w:trPr>
        <w:tc>
          <w:tcPr>
            <w:tcW w:w="1977" w:type="dxa"/>
            <w:vAlign w:val="bottom"/>
          </w:tcPr>
          <w:p w14:paraId="6291F7BF" w14:textId="771A9BFE" w:rsidR="00DF3814" w:rsidRDefault="00DF3814" w:rsidP="00DF3814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Interessen</w:t>
            </w:r>
            <w:r w:rsidR="00827C7F">
              <w:rPr>
                <w:rFonts w:ascii="Georgia" w:hAnsi="Georgia"/>
                <w:sz w:val="18"/>
              </w:rPr>
              <w:t>:</w:t>
            </w:r>
          </w:p>
          <w:p w14:paraId="14DA429D" w14:textId="77777777" w:rsidR="00DF3814" w:rsidRPr="009D7C49" w:rsidRDefault="00DF3814" w:rsidP="00DF3814">
            <w:pPr>
              <w:rPr>
                <w:rFonts w:ascii="Georgia" w:hAnsi="Georgia"/>
                <w:sz w:val="18"/>
              </w:rPr>
            </w:pPr>
          </w:p>
        </w:tc>
        <w:tc>
          <w:tcPr>
            <w:tcW w:w="8229" w:type="dxa"/>
            <w:gridSpan w:val="7"/>
            <w:vAlign w:val="bottom"/>
          </w:tcPr>
          <w:p w14:paraId="7B04EFD5" w14:textId="35EBE992" w:rsidR="00827C7F" w:rsidRDefault="00827C7F" w:rsidP="00DF3814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</w:pP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>R</w:t>
            </w:r>
            <w:r w:rsidR="00E43EEC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eisen </w:t>
            </w:r>
            <w:r w:rsidR="00E43EEC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(dreimonatige Rundreise durch die USA nach meinem Abitur)</w:t>
            </w:r>
            <w:r w:rsidR="00A8639D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,</w:t>
            </w:r>
          </w:p>
          <w:p w14:paraId="143A4DEA" w14:textId="6EF92524" w:rsidR="00827C7F" w:rsidRPr="00827C7F" w:rsidRDefault="00DF3814" w:rsidP="00E26629">
            <w:pPr>
              <w:rPr>
                <w:rFonts w:ascii="Georgia" w:hAnsi="Georgia" w:cs="Georgia"/>
                <w:color w:val="000000"/>
                <w:sz w:val="18"/>
              </w:rPr>
            </w:pP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Lesen </w:t>
            </w:r>
            <w:r w:rsidRPr="006A5A25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Persönlichkeitsentwicklung und Wirtschaft)</w:t>
            </w:r>
            <w:r w:rsidRPr="0074111D">
              <w:rPr>
                <w:rFonts w:ascii="Georgia" w:hAnsi="Georgia" w:cs="Georgia"/>
                <w:color w:val="000000"/>
                <w:sz w:val="18"/>
              </w:rPr>
              <w:t xml:space="preserve">, </w:t>
            </w:r>
            <w:r w:rsidR="00E43EEC">
              <w:rPr>
                <w:rFonts w:ascii="Georgia" w:hAnsi="Georgia" w:cs="Georgia"/>
                <w:color w:val="000000"/>
                <w:sz w:val="18"/>
              </w:rPr>
              <w:t>Day-Trading, Fitness, Schach</w:t>
            </w:r>
          </w:p>
        </w:tc>
      </w:tr>
      <w:tr w:rsidR="00DF3814" w:rsidRPr="00BA215A" w14:paraId="6FD714CF" w14:textId="77777777" w:rsidTr="00827C7F">
        <w:trPr>
          <w:trHeight w:val="624"/>
        </w:trPr>
        <w:tc>
          <w:tcPr>
            <w:tcW w:w="10206" w:type="dxa"/>
            <w:gridSpan w:val="8"/>
            <w:vAlign w:val="bottom"/>
          </w:tcPr>
          <w:p w14:paraId="692E7661" w14:textId="1B952CE7" w:rsidR="006728FA" w:rsidRDefault="006728FA" w:rsidP="00DF3814">
            <w:pPr>
              <w:rPr>
                <w:rFonts w:ascii="Georgia" w:hAnsi="Georgia"/>
                <w:sz w:val="18"/>
              </w:rPr>
            </w:pPr>
          </w:p>
          <w:p w14:paraId="44E8655F" w14:textId="3999464F" w:rsidR="00E47CA2" w:rsidRDefault="00E47CA2" w:rsidP="00DF3814">
            <w:pPr>
              <w:rPr>
                <w:rFonts w:ascii="Georgia" w:hAnsi="Georgia"/>
                <w:sz w:val="18"/>
              </w:rPr>
            </w:pPr>
          </w:p>
          <w:p w14:paraId="482B1612" w14:textId="5C9DAE30" w:rsidR="00E47CA2" w:rsidRDefault="00BA39E8" w:rsidP="00DF3814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noProof/>
                <w:sz w:val="18"/>
              </w:rPr>
              <mc:AlternateContent>
                <mc:Choice Requires="wpi">
                  <w:drawing>
                    <wp:anchor distT="0" distB="0" distL="114300" distR="114300" simplePos="0" relativeHeight="251665408" behindDoc="0" locked="0" layoutInCell="1" allowOverlap="1" wp14:anchorId="0C64DC76" wp14:editId="61C8910E">
                      <wp:simplePos x="0" y="0"/>
                      <wp:positionH relativeFrom="column">
                        <wp:posOffset>163195</wp:posOffset>
                      </wp:positionH>
                      <wp:positionV relativeFrom="paragraph">
                        <wp:posOffset>-40005</wp:posOffset>
                      </wp:positionV>
                      <wp:extent cx="1067605" cy="207645"/>
                      <wp:effectExtent l="57150" t="38100" r="37465" b="40005"/>
                      <wp:wrapNone/>
                      <wp:docPr id="7" name="Freihand 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67605" cy="20764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7FBE6559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Freihand 7" o:spid="_x0000_s1026" type="#_x0000_t75" style="position:absolute;margin-left:12.15pt;margin-top:-3.85pt;width:85.45pt;height:17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">
                      <v:imagedata r:id="rId9" o:title=""/>
                    </v:shape>
                  </w:pict>
                </mc:Fallback>
              </mc:AlternateContent>
            </w:r>
          </w:p>
          <w:p w14:paraId="414F73AF" w14:textId="13948021" w:rsidR="00827C7F" w:rsidRDefault="00827C7F" w:rsidP="00DF3814">
            <w:pPr>
              <w:rPr>
                <w:rFonts w:ascii="Georgia" w:hAnsi="Georgia"/>
                <w:sz w:val="18"/>
              </w:rPr>
            </w:pPr>
          </w:p>
          <w:p w14:paraId="7E5DCEE5" w14:textId="56210016" w:rsidR="00DF3814" w:rsidRPr="00C768ED" w:rsidRDefault="00DF3814" w:rsidP="00DF3814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>
              <w:rPr>
                <w:rFonts w:ascii="Georgia" w:hAnsi="Georgia"/>
                <w:sz w:val="18"/>
              </w:rPr>
              <w:t xml:space="preserve">Frankfurt am Main, </w:t>
            </w:r>
            <w:r w:rsidR="003D4534">
              <w:rPr>
                <w:rFonts w:ascii="Georgia" w:hAnsi="Georgia"/>
                <w:sz w:val="18"/>
              </w:rPr>
              <w:t>04.04</w:t>
            </w:r>
            <w:r>
              <w:rPr>
                <w:rFonts w:ascii="Georgia" w:hAnsi="Georgia"/>
                <w:sz w:val="18"/>
              </w:rPr>
              <w:t>.2023</w:t>
            </w:r>
          </w:p>
        </w:tc>
      </w:tr>
    </w:tbl>
    <w:p w14:paraId="29463F83" w14:textId="77777777" w:rsidR="00723643" w:rsidRPr="0074111D" w:rsidRDefault="00723643">
      <w:pPr>
        <w:rPr>
          <w:sz w:val="18"/>
        </w:rPr>
      </w:pPr>
    </w:p>
    <w:sectPr w:rsidR="00723643" w:rsidRPr="0074111D" w:rsidSect="00EA3592">
      <w:footerReference w:type="even" r:id="rId10"/>
      <w:pgSz w:w="11906" w:h="16838"/>
      <w:pgMar w:top="794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A26F02" w14:textId="77777777" w:rsidR="004A54B2" w:rsidRDefault="004A54B2" w:rsidP="00BE053D">
      <w:pPr>
        <w:spacing w:after="0" w:line="240" w:lineRule="auto"/>
      </w:pPr>
      <w:r>
        <w:separator/>
      </w:r>
    </w:p>
  </w:endnote>
  <w:endnote w:type="continuationSeparator" w:id="0">
    <w:p w14:paraId="5D60C287" w14:textId="77777777" w:rsidR="004A54B2" w:rsidRDefault="004A54B2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56B8078F" w14:textId="77777777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D06D290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4E2A70" w14:textId="77777777" w:rsidR="004A54B2" w:rsidRDefault="004A54B2" w:rsidP="00BE053D">
      <w:pPr>
        <w:spacing w:after="0" w:line="240" w:lineRule="auto"/>
      </w:pPr>
      <w:r>
        <w:separator/>
      </w:r>
    </w:p>
  </w:footnote>
  <w:footnote w:type="continuationSeparator" w:id="0">
    <w:p w14:paraId="191FD26C" w14:textId="77777777" w:rsidR="004A54B2" w:rsidRDefault="004A54B2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E81CF9"/>
    <w:multiLevelType w:val="hybridMultilevel"/>
    <w:tmpl w:val="51DA9FB6"/>
    <w:lvl w:ilvl="0" w:tplc="B3846A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6D473A1"/>
    <w:multiLevelType w:val="hybridMultilevel"/>
    <w:tmpl w:val="5DA88284"/>
    <w:lvl w:ilvl="0" w:tplc="B3846A3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91C4EFF"/>
    <w:multiLevelType w:val="hybridMultilevel"/>
    <w:tmpl w:val="9FA62E54"/>
    <w:lvl w:ilvl="0" w:tplc="B3846A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C2538F3"/>
    <w:multiLevelType w:val="hybridMultilevel"/>
    <w:tmpl w:val="DF80F0A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646331"/>
    <w:multiLevelType w:val="hybridMultilevel"/>
    <w:tmpl w:val="29DAEA1E"/>
    <w:lvl w:ilvl="0" w:tplc="B3846A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3A00B6"/>
    <w:multiLevelType w:val="hybridMultilevel"/>
    <w:tmpl w:val="B92A01F4"/>
    <w:lvl w:ilvl="0" w:tplc="B3846A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57F645E"/>
    <w:multiLevelType w:val="hybridMultilevel"/>
    <w:tmpl w:val="86142E36"/>
    <w:lvl w:ilvl="0" w:tplc="488C7E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35C544C"/>
    <w:multiLevelType w:val="hybridMultilevel"/>
    <w:tmpl w:val="CA8CFD1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9"/>
  </w:num>
  <w:num w:numId="2">
    <w:abstractNumId w:val="23"/>
  </w:num>
  <w:num w:numId="3">
    <w:abstractNumId w:val="25"/>
  </w:num>
  <w:num w:numId="4">
    <w:abstractNumId w:val="0"/>
  </w:num>
  <w:num w:numId="5">
    <w:abstractNumId w:val="1"/>
  </w:num>
  <w:num w:numId="6">
    <w:abstractNumId w:val="2"/>
  </w:num>
  <w:num w:numId="7">
    <w:abstractNumId w:val="18"/>
  </w:num>
  <w:num w:numId="8">
    <w:abstractNumId w:val="28"/>
  </w:num>
  <w:num w:numId="9">
    <w:abstractNumId w:val="17"/>
  </w:num>
  <w:num w:numId="10">
    <w:abstractNumId w:val="30"/>
  </w:num>
  <w:num w:numId="11">
    <w:abstractNumId w:val="6"/>
  </w:num>
  <w:num w:numId="12">
    <w:abstractNumId w:val="8"/>
  </w:num>
  <w:num w:numId="13">
    <w:abstractNumId w:val="10"/>
  </w:num>
  <w:num w:numId="14">
    <w:abstractNumId w:val="11"/>
  </w:num>
  <w:num w:numId="15">
    <w:abstractNumId w:val="27"/>
  </w:num>
  <w:num w:numId="16">
    <w:abstractNumId w:val="5"/>
  </w:num>
  <w:num w:numId="17">
    <w:abstractNumId w:val="22"/>
  </w:num>
  <w:num w:numId="18">
    <w:abstractNumId w:val="3"/>
  </w:num>
  <w:num w:numId="19">
    <w:abstractNumId w:val="24"/>
  </w:num>
  <w:num w:numId="20">
    <w:abstractNumId w:val="13"/>
  </w:num>
  <w:num w:numId="21">
    <w:abstractNumId w:val="16"/>
  </w:num>
  <w:num w:numId="22">
    <w:abstractNumId w:val="21"/>
  </w:num>
  <w:num w:numId="23">
    <w:abstractNumId w:val="9"/>
  </w:num>
  <w:num w:numId="24">
    <w:abstractNumId w:val="26"/>
  </w:num>
  <w:num w:numId="25">
    <w:abstractNumId w:val="14"/>
  </w:num>
  <w:num w:numId="26">
    <w:abstractNumId w:val="12"/>
  </w:num>
  <w:num w:numId="27">
    <w:abstractNumId w:val="7"/>
  </w:num>
  <w:num w:numId="28">
    <w:abstractNumId w:val="15"/>
  </w:num>
  <w:num w:numId="29">
    <w:abstractNumId w:val="4"/>
  </w:num>
  <w:num w:numId="30">
    <w:abstractNumId w:val="25"/>
  </w:num>
  <w:num w:numId="31">
    <w:abstractNumId w:val="20"/>
  </w:num>
  <w:num w:numId="32">
    <w:abstractNumId w:val="29"/>
  </w:num>
  <w:num w:numId="33">
    <w:abstractNumId w:val="25"/>
  </w:num>
  <w:num w:numId="34">
    <w:abstractNumId w:val="25"/>
  </w:num>
  <w:num w:numId="35">
    <w:abstractNumId w:val="25"/>
  </w:num>
  <w:num w:numId="36">
    <w:abstractNumId w:val="25"/>
  </w:num>
  <w:num w:numId="37">
    <w:abstractNumId w:val="25"/>
  </w:num>
  <w:num w:numId="38">
    <w:abstractNumId w:val="25"/>
  </w:num>
  <w:num w:numId="39">
    <w:abstractNumId w:val="25"/>
  </w:num>
  <w:num w:numId="40">
    <w:abstractNumId w:val="25"/>
  </w:num>
  <w:num w:numId="41">
    <w:abstractNumId w:val="25"/>
  </w:num>
  <w:num w:numId="42">
    <w:abstractNumId w:val="25"/>
  </w:num>
  <w:num w:numId="4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1122A"/>
    <w:rsid w:val="00035912"/>
    <w:rsid w:val="00037DB9"/>
    <w:rsid w:val="00045349"/>
    <w:rsid w:val="00061D33"/>
    <w:rsid w:val="00064643"/>
    <w:rsid w:val="00066A05"/>
    <w:rsid w:val="00077074"/>
    <w:rsid w:val="00087747"/>
    <w:rsid w:val="00092A2C"/>
    <w:rsid w:val="000A1FDA"/>
    <w:rsid w:val="000A6664"/>
    <w:rsid w:val="000B16CD"/>
    <w:rsid w:val="000B63E2"/>
    <w:rsid w:val="000B6548"/>
    <w:rsid w:val="000D671A"/>
    <w:rsid w:val="000E3715"/>
    <w:rsid w:val="00103EC5"/>
    <w:rsid w:val="00116C6E"/>
    <w:rsid w:val="00125CA6"/>
    <w:rsid w:val="00126AE9"/>
    <w:rsid w:val="00156FC9"/>
    <w:rsid w:val="00161736"/>
    <w:rsid w:val="00162A5A"/>
    <w:rsid w:val="00172867"/>
    <w:rsid w:val="00175B6D"/>
    <w:rsid w:val="00186059"/>
    <w:rsid w:val="001901ED"/>
    <w:rsid w:val="0019483A"/>
    <w:rsid w:val="001A0A04"/>
    <w:rsid w:val="001A46BF"/>
    <w:rsid w:val="001A481B"/>
    <w:rsid w:val="001B0186"/>
    <w:rsid w:val="001B22AA"/>
    <w:rsid w:val="001B62CA"/>
    <w:rsid w:val="001D4DCD"/>
    <w:rsid w:val="001F4175"/>
    <w:rsid w:val="00223A4D"/>
    <w:rsid w:val="0022593A"/>
    <w:rsid w:val="00232CB5"/>
    <w:rsid w:val="00234A7E"/>
    <w:rsid w:val="0024373D"/>
    <w:rsid w:val="002504FA"/>
    <w:rsid w:val="002508C2"/>
    <w:rsid w:val="00262EC5"/>
    <w:rsid w:val="00266CC9"/>
    <w:rsid w:val="00267252"/>
    <w:rsid w:val="00282DB0"/>
    <w:rsid w:val="00291C09"/>
    <w:rsid w:val="002A1E51"/>
    <w:rsid w:val="002A310A"/>
    <w:rsid w:val="002B2091"/>
    <w:rsid w:val="002C6972"/>
    <w:rsid w:val="002C729F"/>
    <w:rsid w:val="002D2B32"/>
    <w:rsid w:val="002D3254"/>
    <w:rsid w:val="002D4516"/>
    <w:rsid w:val="002E4A21"/>
    <w:rsid w:val="002F2FA0"/>
    <w:rsid w:val="002F46AD"/>
    <w:rsid w:val="003101F0"/>
    <w:rsid w:val="00314B7A"/>
    <w:rsid w:val="00324BC5"/>
    <w:rsid w:val="00335478"/>
    <w:rsid w:val="00340BAB"/>
    <w:rsid w:val="003418E0"/>
    <w:rsid w:val="00346ABB"/>
    <w:rsid w:val="00347F8D"/>
    <w:rsid w:val="00372F7B"/>
    <w:rsid w:val="003733E5"/>
    <w:rsid w:val="00380B44"/>
    <w:rsid w:val="00390EA6"/>
    <w:rsid w:val="003D4534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1611"/>
    <w:rsid w:val="00476AF8"/>
    <w:rsid w:val="00484FD7"/>
    <w:rsid w:val="004929FB"/>
    <w:rsid w:val="00496E16"/>
    <w:rsid w:val="004A3C5B"/>
    <w:rsid w:val="004A54B2"/>
    <w:rsid w:val="004A54BA"/>
    <w:rsid w:val="004B18CE"/>
    <w:rsid w:val="004B6085"/>
    <w:rsid w:val="004B6A5E"/>
    <w:rsid w:val="004F5DB8"/>
    <w:rsid w:val="00507EA7"/>
    <w:rsid w:val="005211BD"/>
    <w:rsid w:val="00526089"/>
    <w:rsid w:val="00526D6C"/>
    <w:rsid w:val="00527A28"/>
    <w:rsid w:val="00527DCA"/>
    <w:rsid w:val="005716D4"/>
    <w:rsid w:val="00571B60"/>
    <w:rsid w:val="00585A4D"/>
    <w:rsid w:val="005C2D54"/>
    <w:rsid w:val="005C4261"/>
    <w:rsid w:val="005D6329"/>
    <w:rsid w:val="005E2EA3"/>
    <w:rsid w:val="005E57F6"/>
    <w:rsid w:val="006058D8"/>
    <w:rsid w:val="00610200"/>
    <w:rsid w:val="00623699"/>
    <w:rsid w:val="00632D5A"/>
    <w:rsid w:val="00635515"/>
    <w:rsid w:val="006546FD"/>
    <w:rsid w:val="00662719"/>
    <w:rsid w:val="00665BF3"/>
    <w:rsid w:val="006728FA"/>
    <w:rsid w:val="006732D6"/>
    <w:rsid w:val="00693E09"/>
    <w:rsid w:val="006A2DE9"/>
    <w:rsid w:val="006A5A25"/>
    <w:rsid w:val="006A7230"/>
    <w:rsid w:val="006B4E32"/>
    <w:rsid w:val="006B72C7"/>
    <w:rsid w:val="006B7F78"/>
    <w:rsid w:val="006C2252"/>
    <w:rsid w:val="006D7F7F"/>
    <w:rsid w:val="006E2C9C"/>
    <w:rsid w:val="006E40EF"/>
    <w:rsid w:val="006E69EF"/>
    <w:rsid w:val="006F0039"/>
    <w:rsid w:val="00711CEF"/>
    <w:rsid w:val="0071563F"/>
    <w:rsid w:val="00717686"/>
    <w:rsid w:val="00720320"/>
    <w:rsid w:val="00723643"/>
    <w:rsid w:val="00725D3C"/>
    <w:rsid w:val="00733DA1"/>
    <w:rsid w:val="00737822"/>
    <w:rsid w:val="0074111D"/>
    <w:rsid w:val="007467AC"/>
    <w:rsid w:val="00753D4A"/>
    <w:rsid w:val="00756912"/>
    <w:rsid w:val="00761609"/>
    <w:rsid w:val="00762782"/>
    <w:rsid w:val="00763DCE"/>
    <w:rsid w:val="00776C46"/>
    <w:rsid w:val="0078260B"/>
    <w:rsid w:val="007838D1"/>
    <w:rsid w:val="00785254"/>
    <w:rsid w:val="00785853"/>
    <w:rsid w:val="00790AD7"/>
    <w:rsid w:val="007966F0"/>
    <w:rsid w:val="00797BFC"/>
    <w:rsid w:val="007A720F"/>
    <w:rsid w:val="007C6A3C"/>
    <w:rsid w:val="007D3FD4"/>
    <w:rsid w:val="007D4BEE"/>
    <w:rsid w:val="007D5BE9"/>
    <w:rsid w:val="007E53F3"/>
    <w:rsid w:val="008050E4"/>
    <w:rsid w:val="008102AC"/>
    <w:rsid w:val="00813F1D"/>
    <w:rsid w:val="00817DEA"/>
    <w:rsid w:val="0082257D"/>
    <w:rsid w:val="00827C7F"/>
    <w:rsid w:val="00853438"/>
    <w:rsid w:val="00866846"/>
    <w:rsid w:val="00875DA9"/>
    <w:rsid w:val="00895E38"/>
    <w:rsid w:val="008A782B"/>
    <w:rsid w:val="008B0FC0"/>
    <w:rsid w:val="008C429A"/>
    <w:rsid w:val="008D46A8"/>
    <w:rsid w:val="008D6B7B"/>
    <w:rsid w:val="008E1F3D"/>
    <w:rsid w:val="008E6BEC"/>
    <w:rsid w:val="008F637F"/>
    <w:rsid w:val="009053D7"/>
    <w:rsid w:val="0091331D"/>
    <w:rsid w:val="0093223C"/>
    <w:rsid w:val="00932785"/>
    <w:rsid w:val="009339D1"/>
    <w:rsid w:val="00941A87"/>
    <w:rsid w:val="009501C2"/>
    <w:rsid w:val="009668B9"/>
    <w:rsid w:val="00973025"/>
    <w:rsid w:val="00976577"/>
    <w:rsid w:val="009848FF"/>
    <w:rsid w:val="00996356"/>
    <w:rsid w:val="00997D9A"/>
    <w:rsid w:val="009A2640"/>
    <w:rsid w:val="009D7C49"/>
    <w:rsid w:val="009E7297"/>
    <w:rsid w:val="009F3CCF"/>
    <w:rsid w:val="00A0257D"/>
    <w:rsid w:val="00A12EDC"/>
    <w:rsid w:val="00A26D0D"/>
    <w:rsid w:val="00A33BDE"/>
    <w:rsid w:val="00A34885"/>
    <w:rsid w:val="00A43BC1"/>
    <w:rsid w:val="00A74225"/>
    <w:rsid w:val="00A8639D"/>
    <w:rsid w:val="00A87255"/>
    <w:rsid w:val="00A936D5"/>
    <w:rsid w:val="00AA1EB0"/>
    <w:rsid w:val="00AA2DA3"/>
    <w:rsid w:val="00AA5A9C"/>
    <w:rsid w:val="00AB016A"/>
    <w:rsid w:val="00AB2A5A"/>
    <w:rsid w:val="00AD28F8"/>
    <w:rsid w:val="00B0230B"/>
    <w:rsid w:val="00B10D07"/>
    <w:rsid w:val="00B17D95"/>
    <w:rsid w:val="00B23509"/>
    <w:rsid w:val="00B3390A"/>
    <w:rsid w:val="00B33F6F"/>
    <w:rsid w:val="00B359DB"/>
    <w:rsid w:val="00B3632B"/>
    <w:rsid w:val="00B37846"/>
    <w:rsid w:val="00B409D8"/>
    <w:rsid w:val="00B5178D"/>
    <w:rsid w:val="00B67008"/>
    <w:rsid w:val="00B67F1F"/>
    <w:rsid w:val="00B701D7"/>
    <w:rsid w:val="00B8477D"/>
    <w:rsid w:val="00B85485"/>
    <w:rsid w:val="00B90595"/>
    <w:rsid w:val="00BA215A"/>
    <w:rsid w:val="00BA39E8"/>
    <w:rsid w:val="00BB5F09"/>
    <w:rsid w:val="00BC0D9F"/>
    <w:rsid w:val="00BE053D"/>
    <w:rsid w:val="00BF1A7A"/>
    <w:rsid w:val="00BF1FA3"/>
    <w:rsid w:val="00C00974"/>
    <w:rsid w:val="00C018E4"/>
    <w:rsid w:val="00C066FA"/>
    <w:rsid w:val="00C25387"/>
    <w:rsid w:val="00C54BE3"/>
    <w:rsid w:val="00C55D62"/>
    <w:rsid w:val="00C57F80"/>
    <w:rsid w:val="00C768ED"/>
    <w:rsid w:val="00C82A8F"/>
    <w:rsid w:val="00C916C2"/>
    <w:rsid w:val="00CB0CDC"/>
    <w:rsid w:val="00CC7F56"/>
    <w:rsid w:val="00CD1B12"/>
    <w:rsid w:val="00CD55DC"/>
    <w:rsid w:val="00CE1BBC"/>
    <w:rsid w:val="00CE2595"/>
    <w:rsid w:val="00CE28CC"/>
    <w:rsid w:val="00CE72FC"/>
    <w:rsid w:val="00CF2578"/>
    <w:rsid w:val="00CF31EE"/>
    <w:rsid w:val="00D1492F"/>
    <w:rsid w:val="00D17B69"/>
    <w:rsid w:val="00D3003C"/>
    <w:rsid w:val="00D331F4"/>
    <w:rsid w:val="00D41111"/>
    <w:rsid w:val="00D470E4"/>
    <w:rsid w:val="00D52142"/>
    <w:rsid w:val="00D5280E"/>
    <w:rsid w:val="00D61F14"/>
    <w:rsid w:val="00D62DA7"/>
    <w:rsid w:val="00D80D6B"/>
    <w:rsid w:val="00D90950"/>
    <w:rsid w:val="00DA69DF"/>
    <w:rsid w:val="00DB1B62"/>
    <w:rsid w:val="00DB33F8"/>
    <w:rsid w:val="00DB40C4"/>
    <w:rsid w:val="00DB6D5E"/>
    <w:rsid w:val="00DC431D"/>
    <w:rsid w:val="00DD38E2"/>
    <w:rsid w:val="00DF320E"/>
    <w:rsid w:val="00DF3814"/>
    <w:rsid w:val="00E13110"/>
    <w:rsid w:val="00E24DF1"/>
    <w:rsid w:val="00E26629"/>
    <w:rsid w:val="00E431ED"/>
    <w:rsid w:val="00E43EEC"/>
    <w:rsid w:val="00E47CA2"/>
    <w:rsid w:val="00E64FF5"/>
    <w:rsid w:val="00E84BD1"/>
    <w:rsid w:val="00E907EC"/>
    <w:rsid w:val="00E94A89"/>
    <w:rsid w:val="00EA3592"/>
    <w:rsid w:val="00EA5421"/>
    <w:rsid w:val="00EA6638"/>
    <w:rsid w:val="00EA76D1"/>
    <w:rsid w:val="00EB34FC"/>
    <w:rsid w:val="00EB5816"/>
    <w:rsid w:val="00ED0EA9"/>
    <w:rsid w:val="00ED231A"/>
    <w:rsid w:val="00EF39F3"/>
    <w:rsid w:val="00EF4F11"/>
    <w:rsid w:val="00EF77DF"/>
    <w:rsid w:val="00F11BEF"/>
    <w:rsid w:val="00F156DA"/>
    <w:rsid w:val="00F258E7"/>
    <w:rsid w:val="00F3171E"/>
    <w:rsid w:val="00F31B84"/>
    <w:rsid w:val="00F400F8"/>
    <w:rsid w:val="00F4012E"/>
    <w:rsid w:val="00F44D35"/>
    <w:rsid w:val="00F5053D"/>
    <w:rsid w:val="00F612C8"/>
    <w:rsid w:val="00F631EC"/>
    <w:rsid w:val="00F64C22"/>
    <w:rsid w:val="00F64FA7"/>
    <w:rsid w:val="00F74D19"/>
    <w:rsid w:val="00F80053"/>
    <w:rsid w:val="00F952B1"/>
    <w:rsid w:val="00FA02C7"/>
    <w:rsid w:val="00FA2467"/>
    <w:rsid w:val="00FA4186"/>
    <w:rsid w:val="00FC0531"/>
    <w:rsid w:val="00FC13F0"/>
    <w:rsid w:val="00FD0FB7"/>
    <w:rsid w:val="00FD3955"/>
    <w:rsid w:val="00FD641E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98F65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C55D62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035912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035912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035912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035912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03591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3-26T13:54:48.57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287 116 1375 0 0,'0'-2'28'0'0,"0"1"0"0"0,0-1 0 0 0,0 1-1 0 0,0-1 1 0 0,-1 1 0 0 0,1-1-1 0 0,0 1 1 0 0,-1-1 0 0 0,1 1-1 0 0,0-1 1 0 0,-1 1 0 0 0,0 0-1 0 0,1-1 1 0 0,-1 1 0 0 0,0 0-1 0 0,0-1 1 0 0,-1 0 0 0 0,1 1 73 0 0,0 0 0 0 0,0 1 1 0 0,0-1-1 0 0,-1 1 0 0 0,1-1 1 0 0,0 1-1 0 0,0 0 0 0 0,-1-1 1 0 0,1 1-1 0 0,0 0 1 0 0,0 0-1 0 0,-1 0 0 0 0,1 0 1 0 0,0 0-1 0 0,-1 0 0 0 0,1 0 1 0 0,0 0-1 0 0,0 1 0 0 0,-1-1 1 0 0,1 0-1 0 0,-1 1 0 0 0,-15 5 129 0 0,1 1-1 0 0,0 1 0 0 0,0 0 0 0 0,-24 18 0 0 0,5-4-183 0 0,23-16-17 0 0,1 1-1 0 0,0 0 1 0 0,0 1-1 0 0,1 0 1 0 0,0 1-1 0 0,0 0 1 0 0,1 0-1 0 0,-12 16 0 0 0,21-24-28 0 0,-1-1 0 0 0,1 1 0 0 0,-1 0 0 0 0,1 0 0 0 0,-1 0-1 0 0,1 0 1 0 0,0 0 0 0 0,-1 0 0 0 0,1 0 0 0 0,0 0 0 0 0,0 0-1 0 0,0 0 1 0 0,0 0 0 0 0,0 0 0 0 0,0 0 0 0 0,0 0 0 0 0,0 1-1 0 0,0-1 1 0 0,0 0 0 0 0,1 0 0 0 0,-1 0 0 0 0,1 1 0 0 0,0 0-1 0 0,1 0 0 0 0,-1 0 0 0 0,0 0 0 0 0,1 0 1 0 0,0 0-1 0 0,-1-1 0 0 0,1 1 0 0 0,0 0 0 0 0,3 1 0 0 0,2 2-1 0 0,0-1 0 0 0,0 0-1 0 0,1-1 1 0 0,14 5-1 0 0,-6-5-24 0 0,-1 0-1 0 0,1-1 0 0 0,0-1 0 0 0,0 0 1 0 0,23-3-1 0 0,3 1-6 0 0,-30 1 33 0 0,0-1-1 0 0,-1 0 0 0 0,1 0 0 0 0,0-1 1 0 0,-1-1-1 0 0,1 0 0 0 0,-1 0 0 0 0,0-2 0 0 0,0 1 1 0 0,0-1-1 0 0,15-10 0 0 0,-26 15 3 0 0,0 0 0 0 0,0 0-1 0 0,0 0 1 0 0,-1 0 0 0 0,1 0 0 0 0,0 0 0 0 0,0 0-1 0 0,0 0 1 0 0,0 0 0 0 0,0 0 0 0 0,0 0 0 0 0,0 0-1 0 0,0 0 1 0 0,0 0 0 0 0,0-1 0 0 0,-1 1-1 0 0,1 0 1 0 0,0 0 0 0 0,0 0 0 0 0,0 0 0 0 0,0 0-1 0 0,0 0 1 0 0,0 0 0 0 0,0 0 0 0 0,0 0 0 0 0,0 0-1 0 0,0 0 1 0 0,0 0 0 0 0,0-1 0 0 0,0 1-1 0 0,0 0 1 0 0,0 0 0 0 0,0 0 0 0 0,0 0 0 0 0,0 0-1 0 0,0 0 1 0 0,0 0 0 0 0,0 0 0 0 0,0-1 0 0 0,0 1-1 0 0,0 0 1 0 0,0 0 0 0 0,0 0 0 0 0,0 0-1 0 0,0 0 1 0 0,0 0 0 0 0,0 0 0 0 0,0 0 0 0 0,0 0-1 0 0,0 0 1 0 0,0-1 0 0 0,0 1 0 0 0,0 0 0 0 0,0 0-1 0 0,0 0 1 0 0,0 0 0 0 0,1 0 0 0 0,-1 0-1 0 0,0 0 1 0 0,0 0 0 0 0,0 0 0 0 0,0 0 0 0 0,-15 0 46 0 0,-19 6-11 0 0,19-1 98 0 0,-1 2-1 0 0,1-1 1 0 0,0 2 0 0 0,1 0-1 0 0,0 0 1 0 0,0 2-1 0 0,1 0 1 0 0,0 0-1 0 0,1 1 1 0 0,0 1-1 0 0,0 0 1 0 0,-14 20-1 0 0,25-30-104 0 0,-1 0-1 0 0,1 1 0 0 0,-1-1 1 0 0,1 0-1 0 0,0 1 1 0 0,0-1-1 0 0,0 1 0 0 0,0-1 1 0 0,0 1-1 0 0,1-1 0 0 0,-1 1 1 0 0,1 0-1 0 0,0-1 0 0 0,-1 1 1 0 0,1 0-1 0 0,1-1 1 0 0,-1 1-1 0 0,0 0 0 0 0,0-1 1 0 0,1 1-1 0 0,1 4 0 0 0,-1-6 115 0 0,3 5-88 0 0,13 18-29 0 0,-13-18 49 0 0,1-3 13 0 0,15 13 72 0 0,-15-12 31 0 0,1-1 7 0 0,16 8 6 0 0,-16-8 18 0 0,0-1 8 0 0,1 2-153 0 0,-3-3-30 0 0,-1 1 0 0 0,0-1 0 0 0,0 0 0 0 0,1 0 0 0 0,-1 0 0 0 0,0 0 1 0 0,6 0-1 0 0,5 0 33 0 0,1-1 0 0 0,-1 0 0 0 0,0 0 1 0 0,0-1-1 0 0,0-1 0 0 0,0-1 0 0 0,0 0 0 0 0,0 0 1 0 0,0-2-1 0 0,-1 0 0 0 0,22-11 0 0 0,34-18 304 0 0,83-39 446 0 0,-110 56-836 0 0,97-36-695 0 0,-104 44-3366 0 0</inkml:trace>
  <inkml:trace contextRef="#ctx0" brushRef="#br0" timeOffset="459.62">911 482 8751 0 0,'-4'-1'776'0'0,"1"2"920"0"0,3-2-1152 0 0,1-1-440 0 0,2 0-104 0 0,2-1 0 0 0,0 0 0 0 0,2 1-672 0 0,-1-1-152 0 0</inkml:trace>
  <inkml:trace contextRef="#ctx0" brushRef="#br0" timeOffset="1157.45">1285 121 6447 0 0,'-3'-4'614'0'0,"1"0"0"0"0,0-1 0 0 0,0 1-1 0 0,0-1 1 0 0,-2-7 0 0 0,4 12-620 0 0,0 0-1 0 0,-1-1 1 0 0,1 1 0 0 0,0 0 0 0 0,-1-1-1 0 0,1 1 1 0 0,-1 0 0 0 0,1-1 0 0 0,-1 1-1 0 0,1 0 1 0 0,0 0 0 0 0,-1 0 0 0 0,1-1-1 0 0,-1 1 1 0 0,1 0 0 0 0,-1 0 0 0 0,1 0-1 0 0,-1 0 1 0 0,1 0 0 0 0,-1 0 0 0 0,1 0-1 0 0,-1 0 1 0 0,1 0 0 0 0,-1 0-1 0 0,1 0 1 0 0,-1 1 0 0 0,1-1 0 0 0,-1 0-1 0 0,1 0 1 0 0,-1 0 0 0 0,1 1 0 0 0,0-1-1 0 0,-1 0 1 0 0,-19 9-350 0 0,18-8 322 0 0,-10 5 22 0 0,0 0 0 0 0,1 1 0 0 0,0 1 0 0 0,0 0 0 0 0,0 1 0 0 0,1 0 0 0 0,-9 11 0 0 0,14-14 12 0 0,-1 0-1 0 0,1 0 1 0 0,1 1-1 0 0,-1 0 0 0 0,1 0 1 0 0,1 0-1 0 0,-1 0 0 0 0,1 1 1 0 0,0-1-1 0 0,1 1 1 0 0,0 0-1 0 0,-2 15 0 0 0,6-9 1 0 0,0-10-1 0 0,-1-1-1 0 0,1 1 0 0 0,0 0 0 0 0,0-1 0 0 0,4 6 1 0 0,-1-4-10 0 0,1 0 0 0 0,-1 0 1 0 0,9 6-1 0 0,14 8 0 0 0,0-3 11 0 0,-20-12 0 0 0,-6-3 0 0 0,0 0 0 0 0,0 0 0 0 0,0 0 0 0 0,0 0 0 0 0,0 0 0 0 0,-1 0 0 0 0,1 0 0 0 0,0 1 0 0 0,-1-1 0 0 0,1 1 0 0 0,-1-1 0 0 0,2 3 0 0 0,-3-3 6 0 0,0-1-1 0 0,1 1 0 0 0,-1 0 0 0 0,0-1 0 0 0,0 1 1 0 0,0-1-1 0 0,0 1 0 0 0,0 0 0 0 0,0-1 0 0 0,0 1 0 0 0,0 0 1 0 0,0-1-1 0 0,0 1 0 0 0,0 0 0 0 0,0-1 0 0 0,0 1 1 0 0,-1-1-1 0 0,1 1 0 0 0,0-1 0 0 0,0 1 0 0 0,-1 0 1 0 0,1-1-1 0 0,0 1 0 0 0,-1-1 0 0 0,1 1 0 0 0,-1-1 1 0 0,1 1-1 0 0,0-1 0 0 0,-1 0 0 0 0,1 1 0 0 0,-1-1 1 0 0,0 1-1 0 0,1-1 0 0 0,-1 0 0 0 0,1 0 0 0 0,-2 1 1 0 0,-26 13 369 0 0,21-11-255 0 0,-16 7 633 0 0,-42 12-1 0 0,57-19-734 0 0,-1-1-1 0 0,0-1 1 0 0,0 0 0 0 0,0 0-1 0 0,0 0 1 0 0,0-1 0 0 0,0 0 0 0 0,-12-3-1 0 0,20 3-40 0 0,-1 0-1 0 0,1 0 1 0 0,-1-1-1 0 0,0 1 1 0 0,1-1-1 0 0,-1 0 0 0 0,1 1 1 0 0,-1-1-1 0 0,1 0 1 0 0,0 0-1 0 0,-1 0 1 0 0,1 0-1 0 0,0 0 1 0 0,0 0-1 0 0,-1 0 0 0 0,1 0 1 0 0,0-1-1 0 0,0 1 1 0 0,0 0-1 0 0,0-2 1 0 0,0-2-531 0 0</inkml:trace>
  <inkml:trace contextRef="#ctx0" brushRef="#br0" timeOffset="1905.96">1404 266 1375 0 0,'0'0'44'0'0,"0"-1"0"0"0,0 1-1 0 0,0 0 1 0 0,0 0-1 0 0,0 0 1 0 0,0-1 0 0 0,-1 1-1 0 0,1 0 1 0 0,0 0-1 0 0,0-1 1 0 0,0 1-1 0 0,0 0 1 0 0,0 0 0 0 0,0 0-1 0 0,0-1 1 0 0,0 1-1 0 0,0 0 1 0 0,0 0-1 0 0,-1 0 1 0 0,1 0 0 0 0,0-1-1 0 0,0 1 1 0 0,0 0-1 0 0,0 0 1 0 0,-1 0-1 0 0,1 0 1 0 0,0 0 0 0 0,0 0-1 0 0,0 0 1 0 0,-1-1-1 0 0,1 1 1 0 0,0 0-1 0 0,0 0 1 0 0,0 0 0 0 0,-1 0-1 0 0,1 0 1 0 0,0 0-1 0 0,0 0 1 0 0,0 0 0 0 0,-1 0-1 0 0,-12 4 1137 0 0,-16 13-148 0 0,24-14-961 0 0,-16 11 281 0 0,-25 21 0 0 0,39-29-4 0 0,1 0 0 0 0,-1 0-1 0 0,2 0 1 0 0,-1 1-1 0 0,1 0 1 0 0,0 0-1 0 0,-6 12 1 0 0,10-18-306 0 0,0 0-1 0 0,1 1 1 0 0,-1-1-1 0 0,1 0 1 0 0,-1 0-1 0 0,1 1 1 0 0,-1-1-1 0 0,1 0 1 0 0,0 0-1 0 0,0 1 1 0 0,0-1-1 0 0,0 0 1 0 0,0 1-1 0 0,0-1 1 0 0,0 0-1 0 0,0 1 1 0 0,0-1-1 0 0,0 0 1 0 0,1 1-1 0 0,-1-1 1 0 0,1 0-1 0 0,-1 0 1 0 0,1 0-1 0 0,-1 1 1 0 0,1-1-1 0 0,0 0 1 0 0,-1 0-1 0 0,1 0 1 0 0,0 0 0 0 0,0 0-1 0 0,0 0 1 0 0,0 0-1 0 0,0 0 1 0 0,0 0-1 0 0,0-1 1 0 0,0 1-1 0 0,0 0 1 0 0,0-1-1 0 0,1 1 1 0 0,-1-1-1 0 0,0 1 1 0 0,0-1-1 0 0,1 1 1 0 0,1-1-1 0 0,2 2 63 0 0,0-1 0 0 0,1 0 0 0 0,-1-1 0 0 0,0 1-1 0 0,1-1 1 0 0,-1 0 0 0 0,1 0 0 0 0,-1-1 0 0 0,9-1 0 0 0,-5-1-93 0 0,0-1 1 0 0,-1 0-1 0 0,0 0 1 0 0,1 0 0 0 0,-2-1-1 0 0,1 0 1 0 0,0-1-1 0 0,-1 0 1 0 0,0 0 0 0 0,0 0-1 0 0,-1-1 1 0 0,9-12-1 0 0,-3 2-196 0 0,0 0 0 0 0,-2 0 0 0 0,0-1 0 0 0,13-33 0 0 0,35-123-2126 0 0,-58 173 2314 0 0,0 1 0 0 0,0-1 0 0 0,1 0 0 0 0,-1 1 0 0 0,0-1 0 0 0,0 0 0 0 0,0 1 0 0 0,0-1 0 0 0,0 0 0 0 0,0 0 0 0 0,0 1 0 0 0,0-1-1 0 0,0 0 1 0 0,0 0 0 0 0,0 1 0 0 0,-1-2 0 0 0,1 2 1 0 0,0 0 0 0 0,0 0 1 0 0,-1-1-1 0 0,1 1 0 0 0,0 0 0 0 0,0 0 0 0 0,-1 0 0 0 0,1 0 0 0 0,0 0 0 0 0,0 0 0 0 0,-1 0 1 0 0,1-1-1 0 0,0 1 0 0 0,-1 0 0 0 0,1 0 0 0 0,0 0 0 0 0,0 0 0 0 0,-1 0 0 0 0,1 0 0 0 0,0 0 1 0 0,-1 1-1 0 0,1-1 0 0 0,0 0 0 0 0,0 0 0 0 0,-1 0 0 0 0,1 0 0 0 0,0 0 0 0 0,-1 0 0 0 0,-23 16 263 0 0,17-11-215 0 0,1-1 76 0 0,0 0-1 0 0,1 0 1 0 0,0 1-1 0 0,0-1 1 0 0,0 1-1 0 0,-7 8 0 0 0,10-9-2 0 0,-1 0 0 0 0,1 0 0 0 0,0 1 0 0 0,1-1 0 0 0,-1 0 0 0 0,1 1 0 0 0,-1-1 0 0 0,1 1 0 0 0,1-1 0 0 0,-1 1 0 0 0,0 8 0 0 0,1 18 145 0 0,2 1-206 0 0,0-6-54 0 0,1 3-10 0 0,0-1 11 0 0,-2-18 32 0 0,3 9-19 0 0,-4-14 122 0 0,5-1-66 0 0,15 13 0 0 0,-19-16-63 0 0,1 0 0 0 0,-1 0 0 0 0,1 0 0 0 0,-1-1 0 0 0,1 1 0 0 0,-1-1 0 0 0,1 1 0 0 0,0-1 0 0 0,-1 1 0 0 0,1-1 0 0 0,0 0 0 0 0,-1 0 0 0 0,1 0 0 0 0,0 0 0 0 0,2 0 0 0 0,21-7 306 0 0,-21 6-278 0 0,11-4 8 0 0,0-1 1 0 0,-1-1-1 0 0,0 0 0 0 0,0-1 0 0 0,-1 0 0 0 0,16-13 1 0 0,-20 14-174 0 0,0-1 0 0 0,-1 0 0 0 0,0 0 0 0 0,0-1-1 0 0,-1 0 1 0 0,0 0 0 0 0,-1-1 0 0 0,0 1 0 0 0,6-14 0 0 0,-11 22 71 0 0,-1 0 0 0 0,1 0 0 0 0,-1 0 0 0 0,0 0-1 0 0,1 0 1 0 0,-1 0 0 0 0,0 0 0 0 0,0 0 0 0 0,1 0-1 0 0,-1 0 1 0 0,0 0 0 0 0,0 0 0 0 0,0 0 0 0 0,0 0 0 0 0,0 0-1 0 0,0 0 1 0 0,-1 0 0 0 0,1 0 0 0 0,0 0 0 0 0,-1-2-1 0 0,0 2 33 0 0,1 1 0 0 0,-1-1 0 0 0,0 1 0 0 0,1 0-1 0 0,-1-1 1 0 0,0 1 0 0 0,1-1 0 0 0,-1 1 0 0 0,0 0 0 0 0,0 0-1 0 0,1-1 1 0 0,-1 1 0 0 0,0 0 0 0 0,0 0 0 0 0,1 0-1 0 0,-1 0 1 0 0,0 0 0 0 0,0 0 0 0 0,0 0 0 0 0,-1 0-1 0 0,-4 1-30 0 0,-1 1 0 0 0,0 0-1 0 0,0 0 1 0 0,-10 5-1 0 0,3 0-267 0 0,0 0-1 0 0,0 1 1 0 0,-21 16-1 0 0,27-18 143 0 0,1 1-1 0 0,-1 0 1 0 0,1 0-1 0 0,0 1 1 0 0,1 0-1 0 0,-10 15 0 0 0,15-21 207 0 0,0-1 0 0 0,0 1 0 0 0,1-1-1 0 0,-1 1 1 0 0,1-1 0 0 0,-1 1 0 0 0,1-1 0 0 0,-1 1-1 0 0,1 0 1 0 0,0-1 0 0 0,0 1 0 0 0,0-1-1 0 0,0 1 1 0 0,0 0 0 0 0,0-1 0 0 0,0 1-1 0 0,1 0 1 0 0,-1-1 0 0 0,0 1 0 0 0,1-1 0 0 0,-1 1-1 0 0,1-1 1 0 0,0 1 0 0 0,0-1 0 0 0,-1 1-1 0 0,1-1 1 0 0,0 0 0 0 0,3 4 1372 0 0,2-1-824 0 0,16 13 10 0 0,-16-12-39 0 0,-1-3-175 0 0,1 1-274 0 0,19 5 380 0 0,45 6 26 0 0,-38-10-4163 0 0,-12-2-581 0 0</inkml:trace>
  <inkml:trace contextRef="#ctx0" brushRef="#br0" timeOffset="2733.9">1944 251 2759 0 0,'-4'-1'-105'0'0,"0"0"-1"0"0,0 1 0 0 0,0-1 0 0 0,0 1 0 0 0,0 0 1 0 0,0 0-1 0 0,1 0 0 0 0,-1 1 0 0 0,0-1 0 0 0,0 1 0 0 0,-5 2 1 0 0,-2-1-226 0 0,-3 0 840 0 0,1 1 0 0 0,-1 1 0 0 0,1 0 0 0 0,0 1-1 0 0,-20 11 1 0 0,27-13-123 0 0,0 1-1 0 0,0-1 0 0 0,0 2 0 0 0,0-1 1 0 0,0 1-1 0 0,1 0 0 0 0,0 0 0 0 0,0 0 1 0 0,1 0-1 0 0,-1 1 0 0 0,1 0 0 0 0,-5 10 1 0 0,8-14-385 0 0,0-1-1 0 0,1 0 1 0 0,0 1 0 0 0,-1-1 0 0 0,1 0 0 0 0,0 1 0 0 0,-1-1 0 0 0,1 1 0 0 0,0-1 0 0 0,0 1-1 0 0,1 1 1 0 0,4 5-1 0 0,12 7 26 0 0,-16-14-12 0 0,0 0 0 0 0,0 0 1 0 0,0-1-1 0 0,0 1 0 0 0,0 0 1 0 0,0-1-1 0 0,0 1 1 0 0,0 0-1 0 0,0-1 0 0 0,0 0 1 0 0,0 1-1 0 0,1-1 0 0 0,-1 0 1 0 0,0 1-1 0 0,0-1 0 0 0,2 0 1 0 0,2 1 37 0 0,4 0-1 0 0,1 1 1 0 0,-1-1-1 0 0,1 0 0 0 0,0-1 1 0 0,-1 0-1 0 0,1-1 1 0 0,-1 0-1 0 0,1-1 1 0 0,13-3-1 0 0,-1-2 92 0 0,1 0 0 0 0,32-17-1 0 0,-34 13-256 0 0,-2 0-1 0 0,1-1 1 0 0,-2-1 0 0 0,0-1-1 0 0,0 0 1 0 0,-1-2-1 0 0,-1 0 1 0 0,-1 0-1 0 0,0-2 1 0 0,-1 0-1 0 0,-1 0 1 0 0,14-26-1 0 0,-21 32-18 0 0,-1 1 0 0 0,-1-1 0 0 0,5-16-1 0 0,-7 21 137 0 0,-1 1 0 0 0,0-1 0 0 0,0 0 0 0 0,-1 1 0 0 0,0-1 0 0 0,0 0 0 0 0,-2-13 0 0 0,2 19 31 0 0,0 0 0 0 0,0 0 0 0 0,0 1 0 0 0,-1-1 0 0 0,1 0 0 0 0,0 0 0 0 0,-1 0 0 0 0,1 0 0 0 0,-1 0 0 0 0,1 0 0 0 0,-1 0 0 0 0,0 1 0 0 0,1-1 0 0 0,-1 0 0 0 0,0 0 0 0 0,1 1 0 0 0,-1-1 0 0 0,0 0 0 0 0,0 1 0 0 0,0-1 0 0 0,0 1 0 0 0,-1-1 0 0 0,0 0 46 0 0,0 1-1 0 0,1-1 1 0 0,-1 1 0 0 0,0 0 0 0 0,0 0-1 0 0,0 0 1 0 0,0 0 0 0 0,1 0 0 0 0,-1 1-1 0 0,0-1 1 0 0,-3 1 0 0 0,-4 2 185 0 0,0 1 1 0 0,0 0 0 0 0,-15 9-1 0 0,20-10-317 0 0,-16 8 102 0 0,1 2-1 0 0,0 0 0 0 0,-28 26 1 0 0,39-31-44 0 0,1 0 0 0 0,0 0 0 0 0,0 0 0 0 0,1 1 0 0 0,0 0 0 0 0,0 0 0 0 0,1 0 0 0 0,0 1 0 0 0,1 0 0 0 0,-3 10 0 0 0,3 2-6 0 0,5 2 16 0 0,-1-24-11 0 0,0 1 0 0 0,0 0 1 0 0,0 0-1 0 0,1-1 0 0 0,-1 1 0 0 0,0 0 0 0 0,0-1 0 0 0,0 1 0 0 0,1-1 0 0 0,-1 1 0 0 0,0 0 0 0 0,1-1 0 0 0,-1 1 0 0 0,0-1 1 0 0,2 2-1 0 0,13 21 99 0 0,-15-23-96 0 0,1 1-1 0 0,-1 0 1 0 0,1-1 0 0 0,-1 1 0 0 0,1-1 0 0 0,-1 1 0 0 0,1 0 0 0 0,-1-1 0 0 0,1 1 0 0 0,0-1 0 0 0,-1 1 0 0 0,1-1-1 0 0,1 1 1 0 0,2 3 37 0 0,-1-3 9 0 0,-1 1 1 0 0,0-1 0 0 0,1 1-1 0 0,-1-1 1 0 0,1 0-1 0 0,-1 0 1 0 0,5 1 0 0 0,7 2 206 0 0,0 0 0 0 0,1-1 1 0 0,-1-1-1 0 0,1-1 0 0 0,-1 0 1 0 0,17-1-1 0 0,8-3-45 0 0,0-1 1 0 0,-1-2-1 0 0,0-2 0 0 0,0-2 1 0 0,-1-1-1 0 0,0-1 0 0 0,57-30 1 0 0,-39 11-196 0 0,-49 26-140 0 0,1 0-1 0 0,-1 0 1 0 0,0 0 0 0 0,0-1-1 0 0,8-10 1 0 0,-13 16 26 0 0,-1 0 1 0 0,0 0 0 0 0,1-1-1 0 0,-1 1 1 0 0,0 0-1 0 0,0-1 1 0 0,1 1-1 0 0,-1-1 1 0 0,0 1-1 0 0,0 0 1 0 0,0-1-1 0 0,1 1 1 0 0,-1 0-1 0 0,0-1 1 0 0,0 1-1 0 0,0-1 1 0 0,0 1-1 0 0,0-1 1 0 0,0 1-1 0 0,0 0 1 0 0,0-1-1 0 0,0 1 1 0 0,0-1-1 0 0,0 1 1 0 0,0-1-1 0 0,0 1 1 0 0,0 0-1 0 0,0-1 1 0 0,0 1 0 0 0,-1-1-1 0 0,1 0 1 0 0,-1 1-51 0 0,0-1 1 0 0,1 1 0 0 0,-1 0-1 0 0,0-1 1 0 0,0 1 0 0 0,0 0-1 0 0,0-1 1 0 0,0 1 0 0 0,1 0-1 0 0,-1 0 1 0 0,0 0 0 0 0,0 0 0 0 0,0 0-1 0 0,-1 0 1 0 0,-31 3-2327 0 0,4 4 1352 0 0,-1 2-1 0 0,1 1 0 0 0,0 1 0 0 0,-28 15 1 0 0,8 0 575 0 0,-60 44 0 0 0,53-27 643 0 0,50-38 375 0 0,0 1 0 0 0,1 0 0 0 0,-1 0 0 0 0,1 1 0 0 0,1-1-1 0 0,-6 10 1 0 0,9-14 751 0 0,2 3 180 0 0,1 17 81 0 0,-1-17 14 0 0,5-1-96 0 0,0-2-1172 0 0,-1 1 1 0 0,1-1-1 0 0,0 0 0 0 0,-1 0 1 0 0,1 0-1 0 0,0-1 1 0 0,0 0-1 0 0,0 0 0 0 0,0-1 1 0 0,12 0-1 0 0,169-32 3388 0 0,-52 6-1729 0 0,-81 17-2008 0 0,0 3 1 0 0,86 2-1 0 0,-114 6-6712 0 0</inkml:trace>
  <inkml:trace contextRef="#ctx0" brushRef="#br0" timeOffset="3193.23">2963 455 8751 0 0,'1'1'776'0'0,"0"-1"-616"0"0,0 0-160 0 0</inkml:trace>
</inkml:ink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438</Words>
  <Characters>2760</Characters>
  <Application>Microsoft Office Word</Application>
  <DocSecurity>0</DocSecurity>
  <Lines>23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Eddi</dc:creator>
  <cp:keywords/>
  <dc:description/>
  <cp:lastModifiedBy>Eddi Schmedemann</cp:lastModifiedBy>
  <cp:revision>8</cp:revision>
  <dcterms:created xsi:type="dcterms:W3CDTF">2023-03-26T12:11:00Z</dcterms:created>
  <dcterms:modified xsi:type="dcterms:W3CDTF">2023-04-04T19:01:00Z</dcterms:modified>
</cp:coreProperties>
</file>