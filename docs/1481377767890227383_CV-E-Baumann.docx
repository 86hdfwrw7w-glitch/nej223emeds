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62C07" w14:textId="77777777" w:rsidR="00BC5395" w:rsidRPr="00FC3050" w:rsidRDefault="00BC5395"/>
    <w:tbl>
      <w:tblPr>
        <w:tblStyle w:val="TableGrid"/>
        <w:tblW w:w="10065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1"/>
        <w:gridCol w:w="4540"/>
        <w:gridCol w:w="3544"/>
      </w:tblGrid>
      <w:tr w:rsidR="00485B4D" w:rsidRPr="002C6694" w14:paraId="487AC9CE" w14:textId="77777777" w:rsidTr="00485B4D">
        <w:trPr>
          <w:trHeight w:val="283"/>
        </w:trPr>
        <w:tc>
          <w:tcPr>
            <w:tcW w:w="10065" w:type="dxa"/>
            <w:gridSpan w:val="3"/>
            <w:tcBorders>
              <w:bottom w:val="single" w:sz="4" w:space="0" w:color="auto"/>
            </w:tcBorders>
            <w:vAlign w:val="bottom"/>
          </w:tcPr>
          <w:p w14:paraId="135895E2" w14:textId="0DE75B5C" w:rsidR="00E55D90" w:rsidRPr="002C6694" w:rsidRDefault="00B13FF2" w:rsidP="00E55D90">
            <w:pPr>
              <w:spacing w:line="276" w:lineRule="auto"/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 w:rsidRPr="002C6694">
              <w:rPr>
                <w:rFonts w:ascii="Optima" w:hAnsi="Optima" w:cs="Times New Roman (Body CS)"/>
                <w:b/>
                <w:sz w:val="36"/>
                <w:szCs w:val="32"/>
              </w:rPr>
              <w:t>Gregor Baumann</w:t>
            </w:r>
          </w:p>
        </w:tc>
      </w:tr>
      <w:tr w:rsidR="00485B4D" w:rsidRPr="002C6694" w14:paraId="034602FF" w14:textId="77777777" w:rsidTr="00485B4D">
        <w:trPr>
          <w:trHeight w:val="283"/>
        </w:trPr>
        <w:tc>
          <w:tcPr>
            <w:tcW w:w="10065" w:type="dxa"/>
            <w:gridSpan w:val="3"/>
            <w:tcBorders>
              <w:top w:val="single" w:sz="4" w:space="0" w:color="auto"/>
            </w:tcBorders>
            <w:vAlign w:val="bottom"/>
          </w:tcPr>
          <w:p w14:paraId="45E1D21A" w14:textId="608C0021" w:rsidR="00E55D90" w:rsidRPr="002C6694" w:rsidRDefault="00E55D90" w:rsidP="00E55D90">
            <w:pPr>
              <w:spacing w:line="276" w:lineRule="auto"/>
              <w:jc w:val="center"/>
              <w:rPr>
                <w:rFonts w:ascii="Optima" w:hAnsi="Optima" w:cs="Times New Roman (Body CS)"/>
                <w:bCs/>
                <w:sz w:val="18"/>
                <w:szCs w:val="18"/>
              </w:rPr>
            </w:pPr>
            <w:r w:rsidRPr="002C6694">
              <w:rPr>
                <w:rFonts w:ascii="Optima" w:hAnsi="Optima" w:cs="Times New Roman (Body CS)"/>
                <w:bCs/>
                <w:sz w:val="18"/>
                <w:szCs w:val="18"/>
              </w:rPr>
              <w:t>Ha</w:t>
            </w:r>
            <w:r w:rsidR="00B13FF2" w:rsidRPr="002C6694">
              <w:rPr>
                <w:rFonts w:ascii="Optima" w:hAnsi="Optima" w:cs="Times New Roman (Body CS)"/>
                <w:bCs/>
                <w:sz w:val="18"/>
                <w:szCs w:val="18"/>
              </w:rPr>
              <w:t>ns-Czermak-Gasse 6/69</w:t>
            </w:r>
            <w:r w:rsidRPr="002C6694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</w:t>
            </w:r>
            <w:r w:rsidR="00B560BA" w:rsidRPr="002C6694">
              <w:rPr>
                <w:rFonts w:ascii="Optima" w:hAnsi="Optima" w:cs="Times New Roman (Body CS)"/>
                <w:bCs/>
                <w:sz w:val="18"/>
                <w:szCs w:val="18"/>
              </w:rPr>
              <w:t>Vienna</w:t>
            </w:r>
            <w:r w:rsidRPr="002C6694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, </w:t>
            </w:r>
            <w:r w:rsidR="00B13FF2" w:rsidRPr="002C6694">
              <w:rPr>
                <w:rFonts w:ascii="Optima" w:hAnsi="Optima" w:cs="Times New Roman (Body CS)"/>
                <w:bCs/>
                <w:sz w:val="18"/>
                <w:szCs w:val="18"/>
              </w:rPr>
              <w:t>1210</w:t>
            </w:r>
            <w:r w:rsidRPr="002C6694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, </w:t>
            </w:r>
            <w:r w:rsidR="00B13FF2" w:rsidRPr="002C6694">
              <w:rPr>
                <w:rFonts w:ascii="Optima" w:hAnsi="Optima" w:cs="Times New Roman (Body CS)"/>
                <w:bCs/>
                <w:sz w:val="18"/>
                <w:szCs w:val="18"/>
              </w:rPr>
              <w:t>Austria</w:t>
            </w:r>
            <w:r w:rsidRPr="002C6694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</w:t>
            </w:r>
            <w:r w:rsidR="00B13FF2" w:rsidRPr="002C6694">
              <w:rPr>
                <w:rFonts w:ascii="Optima" w:hAnsi="Optima" w:cs="Times New Roman (Body CS)"/>
                <w:bCs/>
                <w:sz w:val="18"/>
                <w:szCs w:val="18"/>
              </w:rPr>
              <w:t>gregor.baumann@yahoo.com</w:t>
            </w:r>
            <w:r w:rsidRPr="002C6694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+4</w:t>
            </w:r>
            <w:r w:rsidR="00B13FF2" w:rsidRPr="002C6694">
              <w:rPr>
                <w:rFonts w:ascii="Optima" w:hAnsi="Optima" w:cs="Times New Roman (Body CS)"/>
                <w:bCs/>
                <w:sz w:val="18"/>
                <w:szCs w:val="18"/>
              </w:rPr>
              <w:t>3</w:t>
            </w:r>
            <w:r w:rsidR="00ED4CB8">
              <w:rPr>
                <w:rFonts w:ascii="Optima" w:hAnsi="Optima" w:cs="Times New Roman (Body CS)"/>
                <w:bCs/>
                <w:sz w:val="18"/>
                <w:szCs w:val="18"/>
              </w:rPr>
              <w:t> </w:t>
            </w:r>
            <w:r w:rsidR="00B13FF2" w:rsidRPr="002C6694">
              <w:rPr>
                <w:rFonts w:ascii="Optima" w:hAnsi="Optima" w:cs="Times New Roman (Body CS)"/>
                <w:bCs/>
                <w:sz w:val="18"/>
                <w:szCs w:val="18"/>
              </w:rPr>
              <w:t>677</w:t>
            </w:r>
            <w:r w:rsidR="00ED4CB8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</w:t>
            </w:r>
            <w:r w:rsidR="00B13FF2" w:rsidRPr="002C6694">
              <w:rPr>
                <w:rFonts w:ascii="Optima" w:hAnsi="Optima" w:cs="Times New Roman (Body CS)"/>
                <w:bCs/>
                <w:sz w:val="18"/>
                <w:szCs w:val="18"/>
              </w:rPr>
              <w:t>61604977</w:t>
            </w:r>
          </w:p>
        </w:tc>
      </w:tr>
      <w:tr w:rsidR="00485B4D" w:rsidRPr="002C6694" w14:paraId="0FCADE56" w14:textId="77777777" w:rsidTr="00485B4D">
        <w:trPr>
          <w:trHeight w:val="680"/>
        </w:trPr>
        <w:tc>
          <w:tcPr>
            <w:tcW w:w="10065" w:type="dxa"/>
            <w:gridSpan w:val="3"/>
            <w:tcBorders>
              <w:bottom w:val="single" w:sz="4" w:space="0" w:color="auto"/>
            </w:tcBorders>
            <w:vAlign w:val="bottom"/>
          </w:tcPr>
          <w:p w14:paraId="37FE0F95" w14:textId="77777777" w:rsidR="00B13FF2" w:rsidRPr="002C6694" w:rsidRDefault="00B13FF2" w:rsidP="00E55D90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</w:pPr>
          </w:p>
          <w:p w14:paraId="6219B894" w14:textId="28A8A7CA" w:rsidR="002508C2" w:rsidRPr="002C6694" w:rsidRDefault="00B13FF2" w:rsidP="000D743C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 w:rsidRPr="002C6694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Education</w:t>
            </w:r>
          </w:p>
        </w:tc>
      </w:tr>
      <w:tr w:rsidR="00485B4D" w:rsidRPr="002C6694" w14:paraId="7D1DEBF7" w14:textId="77777777" w:rsidTr="00485B4D">
        <w:trPr>
          <w:trHeight w:val="340"/>
        </w:trPr>
        <w:tc>
          <w:tcPr>
            <w:tcW w:w="6521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0E32C4B0" w:rsidR="00D1492F" w:rsidRPr="002C6694" w:rsidRDefault="00B13FF2" w:rsidP="00723643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2C6694">
              <w:rPr>
                <w:rFonts w:ascii="Optima" w:hAnsi="Optima"/>
                <w:b/>
                <w:smallCaps/>
                <w:sz w:val="23"/>
                <w:szCs w:val="23"/>
              </w:rPr>
              <w:t>Vienna University of Economics and Business (WU Wien)</w:t>
            </w:r>
          </w:p>
        </w:tc>
        <w:tc>
          <w:tcPr>
            <w:tcW w:w="3544" w:type="dxa"/>
            <w:tcBorders>
              <w:top w:val="single" w:sz="4" w:space="0" w:color="auto"/>
            </w:tcBorders>
            <w:vAlign w:val="bottom"/>
          </w:tcPr>
          <w:p w14:paraId="7C845E2D" w14:textId="1C2203A5" w:rsidR="00D1492F" w:rsidRPr="002C6694" w:rsidRDefault="000470D2" w:rsidP="00162A5A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Vienna</w:t>
            </w:r>
          </w:p>
        </w:tc>
      </w:tr>
      <w:tr w:rsidR="00485B4D" w:rsidRPr="002C6694" w14:paraId="61E5D482" w14:textId="77777777" w:rsidTr="00846F37">
        <w:tc>
          <w:tcPr>
            <w:tcW w:w="6522" w:type="dxa"/>
            <w:gridSpan w:val="2"/>
          </w:tcPr>
          <w:p w14:paraId="11CB9A0F" w14:textId="76355A2B" w:rsidR="00D1492F" w:rsidRPr="002C6694" w:rsidRDefault="00D1492F">
            <w:pPr>
              <w:rPr>
                <w:rFonts w:ascii="Optima" w:hAnsi="Optima"/>
                <w:sz w:val="20"/>
                <w:szCs w:val="20"/>
                <w:lang w:val="en-US"/>
              </w:rPr>
            </w:pPr>
            <w:r w:rsidRPr="002C6694">
              <w:rPr>
                <w:rFonts w:ascii="Optima" w:hAnsi="Optima"/>
                <w:sz w:val="20"/>
                <w:szCs w:val="20"/>
                <w:lang w:val="en-US"/>
              </w:rPr>
              <w:t xml:space="preserve">B.Sc. in </w:t>
            </w:r>
            <w:r w:rsidR="00B560BA" w:rsidRPr="002C6694">
              <w:rPr>
                <w:rFonts w:ascii="Optima" w:hAnsi="Optima"/>
                <w:sz w:val="20"/>
                <w:szCs w:val="20"/>
                <w:lang w:val="en-US"/>
              </w:rPr>
              <w:t>Economics and Social Sciences</w:t>
            </w:r>
          </w:p>
        </w:tc>
        <w:tc>
          <w:tcPr>
            <w:tcW w:w="3543" w:type="dxa"/>
          </w:tcPr>
          <w:p w14:paraId="419A9228" w14:textId="273FC509" w:rsidR="00D1492F" w:rsidRPr="002C6694" w:rsidRDefault="00D1492F" w:rsidP="00D1492F">
            <w:pPr>
              <w:jc w:val="right"/>
              <w:rPr>
                <w:rFonts w:ascii="Optima" w:hAnsi="Optima"/>
                <w:sz w:val="18"/>
              </w:rPr>
            </w:pPr>
            <w:r w:rsidRPr="002C6694">
              <w:rPr>
                <w:rFonts w:ascii="Optima" w:hAnsi="Optima"/>
                <w:sz w:val="18"/>
              </w:rPr>
              <w:t>09/20</w:t>
            </w:r>
            <w:r w:rsidR="002C6BEA" w:rsidRPr="002C6694">
              <w:rPr>
                <w:rFonts w:ascii="Optima" w:hAnsi="Optima"/>
                <w:sz w:val="18"/>
              </w:rPr>
              <w:t>25</w:t>
            </w:r>
            <w:r w:rsidRPr="002C6694">
              <w:rPr>
                <w:rFonts w:ascii="Optima" w:hAnsi="Optima"/>
                <w:sz w:val="18"/>
              </w:rPr>
              <w:t xml:space="preserve"> </w:t>
            </w:r>
            <w:r w:rsidRPr="00493D89">
              <w:rPr>
                <w:rFonts w:ascii="Optima" w:hAnsi="Optima"/>
                <w:sz w:val="18"/>
              </w:rPr>
              <w:t>–</w:t>
            </w:r>
            <w:r w:rsidR="00B17D95" w:rsidRPr="00493D89">
              <w:rPr>
                <w:rFonts w:ascii="Optima" w:hAnsi="Optima"/>
                <w:sz w:val="18"/>
              </w:rPr>
              <w:t xml:space="preserve"> </w:t>
            </w:r>
            <w:r w:rsidR="00C37A9B">
              <w:rPr>
                <w:rFonts w:ascii="Optima" w:hAnsi="Optima" w:cstheme="majorHAnsi"/>
                <w:sz w:val="18"/>
              </w:rPr>
              <w:t>today</w:t>
            </w:r>
          </w:p>
        </w:tc>
      </w:tr>
      <w:tr w:rsidR="00485B4D" w:rsidRPr="002C6694" w14:paraId="348527E9" w14:textId="77777777" w:rsidTr="00846F37">
        <w:trPr>
          <w:trHeight w:val="23"/>
        </w:trPr>
        <w:tc>
          <w:tcPr>
            <w:tcW w:w="10065" w:type="dxa"/>
            <w:gridSpan w:val="3"/>
            <w:vAlign w:val="bottom"/>
          </w:tcPr>
          <w:p w14:paraId="133D5F7E" w14:textId="319F8B18" w:rsidR="00302DF6" w:rsidRPr="00302DF6" w:rsidRDefault="00302DF6" w:rsidP="00846F37">
            <w:pPr>
              <w:pStyle w:val="Bullets"/>
              <w:rPr>
                <w:rFonts w:ascii="Optima" w:hAnsi="Optima"/>
                <w:sz w:val="18"/>
                <w:szCs w:val="18"/>
              </w:rPr>
            </w:pPr>
            <w:r>
              <w:rPr>
                <w:rFonts w:ascii="Optima" w:hAnsi="Optima"/>
                <w:sz w:val="18"/>
                <w:szCs w:val="18"/>
              </w:rPr>
              <w:t xml:space="preserve">Current GPA: </w:t>
            </w:r>
            <w:r w:rsidR="00F96504">
              <w:rPr>
                <w:rFonts w:ascii="Optima" w:hAnsi="Optima"/>
                <w:sz w:val="18"/>
                <w:szCs w:val="18"/>
              </w:rPr>
              <w:t>1.57 (</w:t>
            </w:r>
            <w:r>
              <w:rPr>
                <w:rFonts w:ascii="Optima" w:hAnsi="Optima"/>
                <w:sz w:val="18"/>
                <w:szCs w:val="18"/>
              </w:rPr>
              <w:t>1.0 – 5.0; 1.0 being best)</w:t>
            </w:r>
          </w:p>
        </w:tc>
      </w:tr>
      <w:tr w:rsidR="00485B4D" w:rsidRPr="002C6694" w14:paraId="1C51E2FF" w14:textId="77777777" w:rsidTr="00846F37">
        <w:trPr>
          <w:trHeight w:val="340"/>
        </w:trPr>
        <w:tc>
          <w:tcPr>
            <w:tcW w:w="6521" w:type="dxa"/>
            <w:gridSpan w:val="2"/>
            <w:vAlign w:val="bottom"/>
          </w:tcPr>
          <w:p w14:paraId="4BAC65D2" w14:textId="45B05E5C" w:rsidR="00665BF3" w:rsidRPr="002C6694" w:rsidRDefault="00B13FF2" w:rsidP="00665BF3">
            <w:pPr>
              <w:rPr>
                <w:rFonts w:ascii="Optima" w:hAnsi="Optima"/>
                <w:sz w:val="18"/>
              </w:rPr>
            </w:pPr>
            <w:proofErr w:type="spellStart"/>
            <w:r w:rsidRPr="002C6694">
              <w:rPr>
                <w:rFonts w:ascii="Optima" w:hAnsi="Optima"/>
                <w:b/>
                <w:smallCaps/>
                <w:sz w:val="23"/>
                <w:szCs w:val="23"/>
              </w:rPr>
              <w:t>Khevenhüller</w:t>
            </w:r>
            <w:proofErr w:type="spellEnd"/>
            <w:r w:rsidRPr="002C6694">
              <w:rPr>
                <w:rFonts w:ascii="Optima" w:hAnsi="Optima"/>
                <w:b/>
                <w:smallCaps/>
                <w:sz w:val="23"/>
                <w:szCs w:val="23"/>
              </w:rPr>
              <w:t xml:space="preserve"> Gymnasium</w:t>
            </w:r>
          </w:p>
        </w:tc>
        <w:tc>
          <w:tcPr>
            <w:tcW w:w="3544" w:type="dxa"/>
            <w:vAlign w:val="bottom"/>
          </w:tcPr>
          <w:p w14:paraId="2FCB10D7" w14:textId="3347259A" w:rsidR="00665BF3" w:rsidRPr="002C6694" w:rsidRDefault="002C6BEA" w:rsidP="00665BF3">
            <w:pPr>
              <w:jc w:val="right"/>
              <w:rPr>
                <w:rFonts w:ascii="Optima" w:hAnsi="Optima"/>
                <w:sz w:val="18"/>
              </w:rPr>
            </w:pPr>
            <w:r w:rsidRPr="002C6694">
              <w:rPr>
                <w:rFonts w:ascii="Optima" w:hAnsi="Optima"/>
                <w:i/>
                <w:smallCaps/>
                <w:sz w:val="23"/>
                <w:szCs w:val="23"/>
              </w:rPr>
              <w:t>Linz</w:t>
            </w:r>
          </w:p>
        </w:tc>
      </w:tr>
      <w:tr w:rsidR="00485B4D" w:rsidRPr="002C6694" w14:paraId="312B82BC" w14:textId="77777777" w:rsidTr="00846F37">
        <w:trPr>
          <w:trHeight w:val="23"/>
        </w:trPr>
        <w:tc>
          <w:tcPr>
            <w:tcW w:w="6521" w:type="dxa"/>
            <w:gridSpan w:val="2"/>
          </w:tcPr>
          <w:p w14:paraId="1CEE182B" w14:textId="56EFDB84" w:rsidR="000010ED" w:rsidRPr="002C6694" w:rsidRDefault="0091331D" w:rsidP="0091331D">
            <w:pPr>
              <w:rPr>
                <w:rFonts w:ascii="Optima" w:hAnsi="Optima"/>
                <w:sz w:val="20"/>
                <w:szCs w:val="20"/>
              </w:rPr>
            </w:pPr>
            <w:r w:rsidRPr="002C6694">
              <w:rPr>
                <w:rFonts w:ascii="Optima" w:hAnsi="Optima"/>
                <w:sz w:val="20"/>
                <w:szCs w:val="20"/>
              </w:rPr>
              <w:t xml:space="preserve">Allgemeine </w:t>
            </w:r>
            <w:proofErr w:type="spellStart"/>
            <w:r w:rsidR="00B13FF2" w:rsidRPr="002C6694">
              <w:rPr>
                <w:rFonts w:ascii="Optima" w:hAnsi="Optima"/>
                <w:sz w:val="20"/>
                <w:szCs w:val="20"/>
              </w:rPr>
              <w:t>Reifeprüfung</w:t>
            </w:r>
            <w:proofErr w:type="spellEnd"/>
            <w:r w:rsidRPr="002C6694">
              <w:rPr>
                <w:rFonts w:ascii="Optima" w:hAnsi="Optima"/>
                <w:sz w:val="20"/>
                <w:szCs w:val="20"/>
              </w:rPr>
              <w:t xml:space="preserve"> (</w:t>
            </w:r>
            <w:r w:rsidR="000010ED" w:rsidRPr="002C6694">
              <w:rPr>
                <w:rFonts w:ascii="Optima" w:hAnsi="Optima"/>
                <w:sz w:val="20"/>
                <w:szCs w:val="20"/>
              </w:rPr>
              <w:t xml:space="preserve">Austrian A-Level </w:t>
            </w:r>
            <w:r w:rsidR="00B560BA" w:rsidRPr="002C6694">
              <w:rPr>
                <w:rFonts w:ascii="Optima" w:hAnsi="Optima"/>
                <w:sz w:val="20"/>
                <w:szCs w:val="20"/>
              </w:rPr>
              <w:t>equivalent</w:t>
            </w:r>
            <w:r w:rsidR="000010ED" w:rsidRPr="002C6694">
              <w:rPr>
                <w:rFonts w:ascii="Optima" w:hAnsi="Optima"/>
                <w:sz w:val="20"/>
                <w:szCs w:val="20"/>
              </w:rPr>
              <w:t>)</w:t>
            </w:r>
          </w:p>
        </w:tc>
        <w:tc>
          <w:tcPr>
            <w:tcW w:w="3544" w:type="dxa"/>
          </w:tcPr>
          <w:p w14:paraId="7521EA6E" w14:textId="5FCF9180" w:rsidR="0091331D" w:rsidRPr="002C6694" w:rsidRDefault="0091331D" w:rsidP="0091331D">
            <w:pPr>
              <w:jc w:val="right"/>
              <w:rPr>
                <w:rFonts w:ascii="Optima" w:hAnsi="Optima"/>
                <w:sz w:val="18"/>
              </w:rPr>
            </w:pPr>
            <w:r w:rsidRPr="002C6694">
              <w:rPr>
                <w:rFonts w:ascii="Optima" w:hAnsi="Optima"/>
                <w:sz w:val="18"/>
              </w:rPr>
              <w:t>09/20</w:t>
            </w:r>
            <w:r w:rsidR="00BC5395" w:rsidRPr="002C6694">
              <w:rPr>
                <w:rFonts w:ascii="Optima" w:hAnsi="Optima"/>
                <w:sz w:val="18"/>
              </w:rPr>
              <w:t>16</w:t>
            </w:r>
            <w:r w:rsidRPr="002C6694">
              <w:rPr>
                <w:rFonts w:ascii="Optima" w:hAnsi="Optima"/>
                <w:sz w:val="18"/>
              </w:rPr>
              <w:t xml:space="preserve"> – 06/20</w:t>
            </w:r>
            <w:r w:rsidR="00BC5395" w:rsidRPr="002C6694">
              <w:rPr>
                <w:rFonts w:ascii="Optima" w:hAnsi="Optima"/>
                <w:sz w:val="18"/>
              </w:rPr>
              <w:t>24</w:t>
            </w:r>
          </w:p>
        </w:tc>
      </w:tr>
      <w:tr w:rsidR="00485B4D" w:rsidRPr="002C6694" w14:paraId="69F47C1D" w14:textId="77777777" w:rsidTr="00846F37">
        <w:trPr>
          <w:trHeight w:val="23"/>
        </w:trPr>
        <w:tc>
          <w:tcPr>
            <w:tcW w:w="10065" w:type="dxa"/>
            <w:gridSpan w:val="3"/>
            <w:vAlign w:val="bottom"/>
          </w:tcPr>
          <w:p w14:paraId="3C220F72" w14:textId="432D717F" w:rsidR="00B560BA" w:rsidRPr="002C6694" w:rsidRDefault="00B560BA" w:rsidP="00846F37">
            <w:pPr>
              <w:pStyle w:val="ListParagraph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szCs w:val="18"/>
              </w:rPr>
            </w:pPr>
            <w:r w:rsidRPr="002C6694">
              <w:rPr>
                <w:rFonts w:ascii="Optima" w:hAnsi="Optima"/>
                <w:i/>
                <w:iCs/>
                <w:sz w:val="18"/>
                <w:szCs w:val="18"/>
              </w:rPr>
              <w:t>Final GPA: 1.</w:t>
            </w:r>
            <w:r w:rsidR="00D7491B">
              <w:rPr>
                <w:rFonts w:ascii="Optima" w:hAnsi="Optima"/>
                <w:i/>
                <w:iCs/>
                <w:sz w:val="18"/>
                <w:szCs w:val="18"/>
              </w:rPr>
              <w:t>57</w:t>
            </w:r>
            <w:r w:rsidRPr="002C6694">
              <w:rPr>
                <w:rFonts w:ascii="Optima" w:hAnsi="Optima"/>
                <w:i/>
                <w:iCs/>
                <w:sz w:val="18"/>
                <w:szCs w:val="18"/>
              </w:rPr>
              <w:t xml:space="preserve"> (1.0 </w:t>
            </w:r>
            <w:r w:rsidR="00485B4D">
              <w:rPr>
                <w:rFonts w:ascii="Optima" w:hAnsi="Optima"/>
                <w:i/>
                <w:iCs/>
                <w:sz w:val="18"/>
                <w:szCs w:val="18"/>
              </w:rPr>
              <w:t>–</w:t>
            </w:r>
            <w:r w:rsidRPr="002C6694">
              <w:rPr>
                <w:rFonts w:ascii="Optima" w:hAnsi="Optima"/>
                <w:i/>
                <w:iCs/>
                <w:sz w:val="18"/>
                <w:szCs w:val="18"/>
              </w:rPr>
              <w:t xml:space="preserve"> 5.0; 1.0 being best)</w:t>
            </w:r>
          </w:p>
          <w:p w14:paraId="23575F6C" w14:textId="4DAEEA3B" w:rsidR="00B560BA" w:rsidRPr="002C6694" w:rsidRDefault="004F515B" w:rsidP="00846F37">
            <w:pPr>
              <w:pStyle w:val="ListParagraph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 w:rsidRPr="002C6694">
              <w:rPr>
                <w:rFonts w:ascii="Optima" w:hAnsi="Optima"/>
                <w:i/>
                <w:iCs/>
                <w:sz w:val="18"/>
              </w:rPr>
              <w:t>Elective Subjects</w:t>
            </w:r>
            <w:r w:rsidR="0091331D" w:rsidRPr="002C6694">
              <w:rPr>
                <w:rFonts w:ascii="Optima" w:hAnsi="Optima"/>
                <w:i/>
                <w:iCs/>
                <w:sz w:val="18"/>
              </w:rPr>
              <w:t xml:space="preserve">: </w:t>
            </w:r>
            <w:r w:rsidR="002C6BEA" w:rsidRPr="002C6694">
              <w:rPr>
                <w:rFonts w:ascii="Optima" w:hAnsi="Optima"/>
                <w:i/>
                <w:iCs/>
                <w:sz w:val="18"/>
              </w:rPr>
              <w:t xml:space="preserve">MINT, </w:t>
            </w:r>
            <w:r w:rsidRPr="002C6694">
              <w:rPr>
                <w:rFonts w:ascii="Optima" w:hAnsi="Optima"/>
                <w:i/>
                <w:iCs/>
                <w:sz w:val="18"/>
              </w:rPr>
              <w:t>Psychology and Philosophy</w:t>
            </w:r>
          </w:p>
        </w:tc>
      </w:tr>
      <w:tr w:rsidR="00485B4D" w:rsidRPr="002C6694" w14:paraId="3A2665B3" w14:textId="77777777" w:rsidTr="00485B4D">
        <w:trPr>
          <w:trHeight w:val="510"/>
        </w:trPr>
        <w:tc>
          <w:tcPr>
            <w:tcW w:w="10065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50DC9E01" w:rsidR="00E55D90" w:rsidRPr="002C6694" w:rsidRDefault="00B13FF2" w:rsidP="00E55D90">
            <w:pPr>
              <w:pStyle w:val="BERSCHRIFT"/>
              <w:jc w:val="center"/>
              <w:rPr>
                <w:rFonts w:ascii="Optima" w:hAnsi="Optima"/>
                <w:sz w:val="28"/>
                <w:lang w:val="en-GB"/>
              </w:rPr>
            </w:pPr>
            <w:r w:rsidRPr="002C6694">
              <w:rPr>
                <w:rFonts w:ascii="Optima" w:hAnsi="Optima" w:cs="Times New Roman (Body CS)"/>
                <w:sz w:val="28"/>
                <w:lang w:val="en-GB"/>
              </w:rPr>
              <w:t>Experience</w:t>
            </w:r>
          </w:p>
        </w:tc>
      </w:tr>
      <w:tr w:rsidR="00485B4D" w:rsidRPr="002C6694" w14:paraId="191ACA6A" w14:textId="77777777" w:rsidTr="00485B4D">
        <w:trPr>
          <w:trHeight w:val="340"/>
        </w:trPr>
        <w:tc>
          <w:tcPr>
            <w:tcW w:w="6521" w:type="dxa"/>
            <w:gridSpan w:val="2"/>
            <w:tcBorders>
              <w:top w:val="single" w:sz="4" w:space="0" w:color="auto"/>
            </w:tcBorders>
            <w:vAlign w:val="bottom"/>
          </w:tcPr>
          <w:p w14:paraId="0F1D978A" w14:textId="2A1B0B69" w:rsidR="000470D2" w:rsidRPr="00C37A9B" w:rsidRDefault="000470D2" w:rsidP="00D7491B">
            <w:pPr>
              <w:rPr>
                <w:rFonts w:ascii="Optima" w:hAnsi="Optima"/>
                <w:b/>
                <w:bCs/>
                <w:iCs/>
                <w:smallCaps/>
                <w:sz w:val="23"/>
                <w:szCs w:val="23"/>
              </w:rPr>
            </w:pPr>
            <w:r w:rsidRPr="00C37A9B">
              <w:rPr>
                <w:rFonts w:ascii="Optima" w:hAnsi="Optima"/>
                <w:b/>
                <w:bCs/>
                <w:iCs/>
                <w:smallCaps/>
                <w:sz w:val="23"/>
                <w:szCs w:val="23"/>
              </w:rPr>
              <w:t xml:space="preserve">Pallas Capital </w:t>
            </w:r>
          </w:p>
        </w:tc>
        <w:tc>
          <w:tcPr>
            <w:tcW w:w="3544" w:type="dxa"/>
            <w:tcBorders>
              <w:top w:val="single" w:sz="4" w:space="0" w:color="auto"/>
            </w:tcBorders>
            <w:vAlign w:val="bottom"/>
          </w:tcPr>
          <w:p w14:paraId="0864ABAD" w14:textId="6C1B7131" w:rsidR="000470D2" w:rsidRPr="000470D2" w:rsidRDefault="000470D2" w:rsidP="000470D2">
            <w:pPr>
              <w:jc w:val="right"/>
              <w:rPr>
                <w:rFonts w:ascii="Optima" w:hAnsi="Optima"/>
                <w:b/>
                <w:bCs/>
                <w:i/>
                <w:iCs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Vienna</w:t>
            </w:r>
          </w:p>
        </w:tc>
      </w:tr>
      <w:tr w:rsidR="00485B4D" w:rsidRPr="002C6694" w14:paraId="3AE1D139" w14:textId="77777777" w:rsidTr="00485B4D">
        <w:trPr>
          <w:trHeight w:val="23"/>
        </w:trPr>
        <w:tc>
          <w:tcPr>
            <w:tcW w:w="6521" w:type="dxa"/>
            <w:gridSpan w:val="2"/>
            <w:vAlign w:val="bottom"/>
          </w:tcPr>
          <w:p w14:paraId="102EED3D" w14:textId="5C8F3038" w:rsidR="000470D2" w:rsidRPr="00C37A9B" w:rsidRDefault="000470D2" w:rsidP="00D7491B">
            <w:pPr>
              <w:rPr>
                <w:rFonts w:ascii="Optima" w:hAnsi="Optima"/>
                <w:b/>
                <w:bCs/>
                <w:iCs/>
                <w:smallCaps/>
                <w:sz w:val="23"/>
                <w:szCs w:val="23"/>
              </w:rPr>
            </w:pPr>
            <w:r>
              <w:rPr>
                <w:rFonts w:ascii="Optima" w:hAnsi="Optima"/>
                <w:sz w:val="20"/>
                <w:szCs w:val="20"/>
              </w:rPr>
              <w:t xml:space="preserve">Investment Banking </w:t>
            </w:r>
            <w:r w:rsidR="0036553F">
              <w:rPr>
                <w:rFonts w:ascii="Optima" w:hAnsi="Optima"/>
                <w:sz w:val="20"/>
                <w:szCs w:val="20"/>
              </w:rPr>
              <w:t>Intern</w:t>
            </w:r>
            <w:r>
              <w:rPr>
                <w:rFonts w:ascii="Optima" w:hAnsi="Optima"/>
                <w:sz w:val="20"/>
                <w:szCs w:val="20"/>
              </w:rPr>
              <w:t xml:space="preserve"> (plan</w:t>
            </w:r>
            <w:r w:rsidR="003A411E">
              <w:rPr>
                <w:rFonts w:ascii="Optima" w:hAnsi="Optima"/>
                <w:sz w:val="20"/>
                <w:szCs w:val="20"/>
              </w:rPr>
              <w:t>n</w:t>
            </w:r>
            <w:r>
              <w:rPr>
                <w:rFonts w:ascii="Optima" w:hAnsi="Optima"/>
                <w:sz w:val="20"/>
                <w:szCs w:val="20"/>
              </w:rPr>
              <w:t>ed, contract signed)</w:t>
            </w:r>
          </w:p>
        </w:tc>
        <w:tc>
          <w:tcPr>
            <w:tcW w:w="3544" w:type="dxa"/>
            <w:vAlign w:val="bottom"/>
          </w:tcPr>
          <w:p w14:paraId="26663A93" w14:textId="3A29829C" w:rsidR="000470D2" w:rsidRPr="00C37A9B" w:rsidRDefault="000470D2" w:rsidP="000470D2">
            <w:pPr>
              <w:jc w:val="right"/>
              <w:rPr>
                <w:rFonts w:ascii="Optima" w:hAnsi="Optima"/>
                <w:b/>
                <w:bCs/>
                <w:iCs/>
                <w:smallCaps/>
                <w:sz w:val="23"/>
                <w:szCs w:val="23"/>
              </w:rPr>
            </w:pPr>
            <w:r w:rsidRPr="002C6694">
              <w:rPr>
                <w:rFonts w:ascii="Optima" w:hAnsi="Optima"/>
                <w:sz w:val="18"/>
              </w:rPr>
              <w:t>0</w:t>
            </w:r>
            <w:r>
              <w:rPr>
                <w:rFonts w:ascii="Optima" w:hAnsi="Optima"/>
                <w:sz w:val="18"/>
              </w:rPr>
              <w:t>7</w:t>
            </w:r>
            <w:r w:rsidRPr="002C6694">
              <w:rPr>
                <w:rFonts w:ascii="Optima" w:hAnsi="Optima"/>
                <w:sz w:val="18"/>
              </w:rPr>
              <w:t>/202</w:t>
            </w:r>
            <w:r>
              <w:rPr>
                <w:rFonts w:ascii="Optima" w:hAnsi="Optima"/>
                <w:sz w:val="18"/>
              </w:rPr>
              <w:t>6</w:t>
            </w:r>
            <w:r w:rsidRPr="002C6694">
              <w:rPr>
                <w:rFonts w:ascii="Optima" w:hAnsi="Optima"/>
                <w:sz w:val="18"/>
              </w:rPr>
              <w:t xml:space="preserve"> – </w:t>
            </w:r>
            <w:r>
              <w:rPr>
                <w:rFonts w:ascii="Optima" w:hAnsi="Optima"/>
                <w:sz w:val="18"/>
              </w:rPr>
              <w:t>10</w:t>
            </w:r>
            <w:r w:rsidRPr="002C6694">
              <w:rPr>
                <w:rFonts w:ascii="Optima" w:hAnsi="Optima"/>
                <w:sz w:val="18"/>
              </w:rPr>
              <w:t>/202</w:t>
            </w:r>
            <w:r>
              <w:rPr>
                <w:rFonts w:ascii="Optima" w:hAnsi="Optima"/>
                <w:sz w:val="18"/>
              </w:rPr>
              <w:t>6</w:t>
            </w:r>
          </w:p>
        </w:tc>
      </w:tr>
      <w:tr w:rsidR="00485B4D" w:rsidRPr="002C6694" w14:paraId="44F438CE" w14:textId="77777777" w:rsidTr="00485B4D">
        <w:trPr>
          <w:trHeight w:val="340"/>
        </w:trPr>
        <w:tc>
          <w:tcPr>
            <w:tcW w:w="6521" w:type="dxa"/>
            <w:gridSpan w:val="2"/>
            <w:vAlign w:val="bottom"/>
          </w:tcPr>
          <w:p w14:paraId="332F0E9A" w14:textId="3DF10CAC" w:rsidR="000470D2" w:rsidRPr="00C37A9B" w:rsidRDefault="000470D2" w:rsidP="00D7491B">
            <w:pPr>
              <w:rPr>
                <w:rFonts w:ascii="Optima" w:hAnsi="Optima"/>
                <w:b/>
                <w:bCs/>
                <w:iCs/>
                <w:smallCaps/>
                <w:sz w:val="23"/>
                <w:szCs w:val="23"/>
              </w:rPr>
            </w:pPr>
            <w:proofErr w:type="spellStart"/>
            <w:r w:rsidRPr="00C37A9B">
              <w:rPr>
                <w:rFonts w:ascii="Optima" w:hAnsi="Optima"/>
                <w:b/>
                <w:bCs/>
                <w:iCs/>
                <w:smallCaps/>
                <w:sz w:val="23"/>
                <w:szCs w:val="23"/>
              </w:rPr>
              <w:t>LeitnerLeitner</w:t>
            </w:r>
            <w:proofErr w:type="spellEnd"/>
            <w:r w:rsidRPr="00C37A9B">
              <w:rPr>
                <w:rFonts w:ascii="Optima" w:hAnsi="Optima"/>
                <w:b/>
                <w:bCs/>
                <w:iCs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3544" w:type="dxa"/>
            <w:vAlign w:val="bottom"/>
          </w:tcPr>
          <w:p w14:paraId="58335943" w14:textId="174E87D7" w:rsidR="000470D2" w:rsidRPr="00C37A9B" w:rsidRDefault="000470D2" w:rsidP="000470D2">
            <w:pPr>
              <w:jc w:val="right"/>
              <w:rPr>
                <w:rFonts w:ascii="Optima" w:hAnsi="Optima"/>
                <w:b/>
                <w:bCs/>
                <w:iCs/>
                <w:smallCaps/>
                <w:sz w:val="23"/>
                <w:szCs w:val="23"/>
              </w:rPr>
            </w:pPr>
            <w:r w:rsidRPr="002C6694">
              <w:rPr>
                <w:rFonts w:ascii="Optima" w:hAnsi="Optima"/>
                <w:i/>
                <w:smallCaps/>
                <w:sz w:val="23"/>
                <w:szCs w:val="23"/>
              </w:rPr>
              <w:t>Linz</w:t>
            </w:r>
          </w:p>
        </w:tc>
      </w:tr>
      <w:tr w:rsidR="00485B4D" w:rsidRPr="002C6694" w14:paraId="2DE3E482" w14:textId="77777777" w:rsidTr="00485B4D">
        <w:trPr>
          <w:trHeight w:val="23"/>
        </w:trPr>
        <w:tc>
          <w:tcPr>
            <w:tcW w:w="6521" w:type="dxa"/>
            <w:gridSpan w:val="2"/>
            <w:vAlign w:val="bottom"/>
          </w:tcPr>
          <w:p w14:paraId="45CD8261" w14:textId="49286A45" w:rsidR="000470D2" w:rsidRPr="000470D2" w:rsidRDefault="000470D2" w:rsidP="00D7491B">
            <w:pPr>
              <w:rPr>
                <w:rFonts w:ascii="Optima" w:hAnsi="Optima"/>
                <w:iCs/>
                <w:smallCaps/>
                <w:sz w:val="20"/>
                <w:szCs w:val="20"/>
              </w:rPr>
            </w:pPr>
            <w:r>
              <w:rPr>
                <w:rFonts w:ascii="Optima" w:hAnsi="Optima"/>
                <w:sz w:val="20"/>
                <w:szCs w:val="20"/>
              </w:rPr>
              <w:t>Audit Intern</w:t>
            </w:r>
          </w:p>
        </w:tc>
        <w:tc>
          <w:tcPr>
            <w:tcW w:w="3544" w:type="dxa"/>
            <w:vAlign w:val="bottom"/>
          </w:tcPr>
          <w:p w14:paraId="7A51C448" w14:textId="197DA381" w:rsidR="000470D2" w:rsidRPr="00C37A9B" w:rsidRDefault="000470D2" w:rsidP="000470D2">
            <w:pPr>
              <w:jc w:val="right"/>
              <w:rPr>
                <w:rFonts w:ascii="Optima" w:hAnsi="Optima"/>
                <w:b/>
                <w:bCs/>
                <w:iCs/>
                <w:smallCaps/>
                <w:sz w:val="23"/>
                <w:szCs w:val="23"/>
              </w:rPr>
            </w:pPr>
            <w:r w:rsidRPr="002C6694">
              <w:rPr>
                <w:rFonts w:ascii="Optima" w:hAnsi="Optima"/>
                <w:sz w:val="18"/>
              </w:rPr>
              <w:t>0</w:t>
            </w:r>
            <w:r>
              <w:rPr>
                <w:rFonts w:ascii="Optima" w:hAnsi="Optima"/>
                <w:sz w:val="18"/>
              </w:rPr>
              <w:t>2</w:t>
            </w:r>
            <w:r w:rsidRPr="002C6694">
              <w:rPr>
                <w:rFonts w:ascii="Optima" w:hAnsi="Optima"/>
                <w:sz w:val="18"/>
              </w:rPr>
              <w:t>/202</w:t>
            </w:r>
            <w:r>
              <w:rPr>
                <w:rFonts w:ascii="Optima" w:hAnsi="Optima"/>
                <w:sz w:val="18"/>
              </w:rPr>
              <w:t>6</w:t>
            </w:r>
            <w:r w:rsidRPr="002C6694">
              <w:rPr>
                <w:rFonts w:ascii="Optima" w:hAnsi="Optima"/>
                <w:sz w:val="18"/>
              </w:rPr>
              <w:t xml:space="preserve"> – 0</w:t>
            </w:r>
            <w:r>
              <w:rPr>
                <w:rFonts w:ascii="Optima" w:hAnsi="Optima"/>
                <w:sz w:val="18"/>
              </w:rPr>
              <w:t>3</w:t>
            </w:r>
            <w:r w:rsidRPr="002C6694">
              <w:rPr>
                <w:rFonts w:ascii="Optima" w:hAnsi="Optima"/>
                <w:sz w:val="18"/>
              </w:rPr>
              <w:t>/202</w:t>
            </w:r>
            <w:r>
              <w:rPr>
                <w:rFonts w:ascii="Optima" w:hAnsi="Optima"/>
                <w:sz w:val="18"/>
              </w:rPr>
              <w:t>6</w:t>
            </w:r>
          </w:p>
        </w:tc>
      </w:tr>
      <w:tr w:rsidR="00485B4D" w:rsidRPr="002C6694" w14:paraId="30021ACA" w14:textId="77777777" w:rsidTr="00485B4D">
        <w:trPr>
          <w:trHeight w:val="23"/>
        </w:trPr>
        <w:tc>
          <w:tcPr>
            <w:tcW w:w="10065" w:type="dxa"/>
            <w:gridSpan w:val="3"/>
            <w:vAlign w:val="bottom"/>
          </w:tcPr>
          <w:p w14:paraId="7217FEAD" w14:textId="42C51A55" w:rsidR="00CE5E0B" w:rsidRPr="00CE5E0B" w:rsidRDefault="007A3927" w:rsidP="00CE5E0B">
            <w:pPr>
              <w:pStyle w:val="Bullets"/>
              <w:rPr>
                <w:rFonts w:ascii="Optima" w:hAnsi="Optima"/>
                <w:sz w:val="18"/>
                <w:szCs w:val="18"/>
              </w:rPr>
            </w:pPr>
            <w:r w:rsidRPr="007A3927">
              <w:rPr>
                <w:rFonts w:ascii="Optima" w:hAnsi="Optima"/>
                <w:sz w:val="18"/>
                <w:szCs w:val="18"/>
              </w:rPr>
              <w:t>Audit</w:t>
            </w:r>
            <w:r w:rsidR="00485B4D">
              <w:rPr>
                <w:rFonts w:ascii="Optima" w:hAnsi="Optima"/>
                <w:sz w:val="18"/>
                <w:szCs w:val="18"/>
              </w:rPr>
              <w:t>ed</w:t>
            </w:r>
            <w:r w:rsidR="00466322">
              <w:rPr>
                <w:rFonts w:ascii="Optima" w:hAnsi="Optima"/>
                <w:sz w:val="18"/>
                <w:szCs w:val="18"/>
              </w:rPr>
              <w:t xml:space="preserve"> </w:t>
            </w:r>
            <w:r w:rsidRPr="007A3927">
              <w:rPr>
                <w:rFonts w:ascii="Optima" w:hAnsi="Optima"/>
                <w:sz w:val="18"/>
                <w:szCs w:val="18"/>
              </w:rPr>
              <w:t>property, plant and equipment (PPE)</w:t>
            </w:r>
            <w:r w:rsidR="004A3D56">
              <w:rPr>
                <w:rFonts w:ascii="Optima" w:hAnsi="Optima"/>
                <w:sz w:val="18"/>
                <w:szCs w:val="18"/>
              </w:rPr>
              <w:t xml:space="preserve">, </w:t>
            </w:r>
            <w:r w:rsidRPr="007A3927">
              <w:rPr>
                <w:rFonts w:ascii="Optima" w:hAnsi="Optima"/>
                <w:sz w:val="18"/>
                <w:szCs w:val="18"/>
              </w:rPr>
              <w:t xml:space="preserve">and intangible </w:t>
            </w:r>
            <w:r w:rsidR="004A3D56" w:rsidRPr="007A3927">
              <w:rPr>
                <w:rFonts w:ascii="Optima" w:hAnsi="Optima"/>
                <w:sz w:val="18"/>
                <w:szCs w:val="18"/>
              </w:rPr>
              <w:t>assets</w:t>
            </w:r>
            <w:r w:rsidR="004A3D56">
              <w:rPr>
                <w:rFonts w:ascii="Optima" w:hAnsi="Optima"/>
                <w:sz w:val="18"/>
                <w:szCs w:val="18"/>
              </w:rPr>
              <w:t xml:space="preserve"> </w:t>
            </w:r>
            <w:r w:rsidR="004A3D56" w:rsidRPr="007A3927">
              <w:rPr>
                <w:rFonts w:ascii="Optima" w:hAnsi="Optima"/>
                <w:sz w:val="18"/>
                <w:szCs w:val="18"/>
              </w:rPr>
              <w:t>of</w:t>
            </w:r>
            <w:r w:rsidRPr="007A3927">
              <w:rPr>
                <w:rFonts w:ascii="Optima" w:hAnsi="Optima"/>
                <w:sz w:val="18"/>
                <w:szCs w:val="18"/>
              </w:rPr>
              <w:t xml:space="preserve"> a company </w:t>
            </w:r>
            <w:r w:rsidR="004A3D56" w:rsidRPr="007A3927">
              <w:rPr>
                <w:rFonts w:ascii="Optima" w:hAnsi="Optima"/>
                <w:sz w:val="18"/>
                <w:szCs w:val="18"/>
              </w:rPr>
              <w:t>with</w:t>
            </w:r>
            <w:r w:rsidR="004A3D56">
              <w:rPr>
                <w:rFonts w:ascii="Optima" w:hAnsi="Optima"/>
                <w:sz w:val="18"/>
                <w:szCs w:val="18"/>
              </w:rPr>
              <w:t xml:space="preserve"> </w:t>
            </w:r>
            <w:r w:rsidR="004A3D56" w:rsidRPr="007A3927">
              <w:rPr>
                <w:rFonts w:ascii="Optima" w:hAnsi="Optima"/>
                <w:sz w:val="18"/>
                <w:szCs w:val="18"/>
              </w:rPr>
              <w:t>€</w:t>
            </w:r>
            <w:r w:rsidRPr="007A3927">
              <w:rPr>
                <w:rFonts w:ascii="Optima" w:hAnsi="Optima"/>
                <w:sz w:val="18"/>
                <w:szCs w:val="18"/>
              </w:rPr>
              <w:t>33m in revenue</w:t>
            </w:r>
          </w:p>
          <w:p w14:paraId="1529316E" w14:textId="48FD58E0" w:rsidR="00CE5E0B" w:rsidRDefault="004A3D56" w:rsidP="00CE5E0B">
            <w:pPr>
              <w:pStyle w:val="Bullets"/>
              <w:rPr>
                <w:rFonts w:ascii="Optima" w:hAnsi="Optima"/>
                <w:sz w:val="18"/>
                <w:szCs w:val="18"/>
              </w:rPr>
            </w:pPr>
            <w:r w:rsidRPr="00BE130E">
              <w:rPr>
                <w:rFonts w:ascii="Optima" w:hAnsi="Optima"/>
                <w:sz w:val="18"/>
                <w:szCs w:val="18"/>
              </w:rPr>
              <w:t>Perform</w:t>
            </w:r>
            <w:r w:rsidR="00485B4D">
              <w:rPr>
                <w:rFonts w:ascii="Optima" w:hAnsi="Optima"/>
                <w:sz w:val="18"/>
                <w:szCs w:val="18"/>
              </w:rPr>
              <w:t>ed</w:t>
            </w:r>
            <w:r>
              <w:rPr>
                <w:rFonts w:ascii="Optima" w:hAnsi="Optima"/>
                <w:sz w:val="18"/>
                <w:szCs w:val="18"/>
              </w:rPr>
              <w:t xml:space="preserve"> </w:t>
            </w:r>
            <w:r w:rsidRPr="00BE130E">
              <w:rPr>
                <w:rFonts w:ascii="Optima" w:hAnsi="Optima"/>
                <w:sz w:val="18"/>
                <w:szCs w:val="18"/>
              </w:rPr>
              <w:t>preparatory</w:t>
            </w:r>
            <w:r>
              <w:rPr>
                <w:rFonts w:ascii="Optima" w:hAnsi="Optima"/>
                <w:sz w:val="18"/>
                <w:szCs w:val="18"/>
              </w:rPr>
              <w:t xml:space="preserve"> </w:t>
            </w:r>
            <w:r w:rsidRPr="00BE130E">
              <w:rPr>
                <w:rFonts w:ascii="Optima" w:hAnsi="Optima"/>
                <w:sz w:val="18"/>
                <w:szCs w:val="18"/>
              </w:rPr>
              <w:t>procedures</w:t>
            </w:r>
            <w:r w:rsidR="00BE130E" w:rsidRPr="00BE130E">
              <w:rPr>
                <w:rFonts w:ascii="Optima" w:hAnsi="Optima"/>
                <w:sz w:val="18"/>
                <w:szCs w:val="18"/>
              </w:rPr>
              <w:t>, including balanc</w:t>
            </w:r>
            <w:r w:rsidR="00485B4D">
              <w:rPr>
                <w:rFonts w:ascii="Optima" w:hAnsi="Optima"/>
                <w:sz w:val="18"/>
                <w:szCs w:val="18"/>
              </w:rPr>
              <w:t>ing</w:t>
            </w:r>
            <w:r w:rsidR="00BE130E" w:rsidRPr="00BE130E">
              <w:rPr>
                <w:rFonts w:ascii="Optima" w:hAnsi="Optima"/>
                <w:sz w:val="18"/>
                <w:szCs w:val="18"/>
              </w:rPr>
              <w:t xml:space="preserve"> </w:t>
            </w:r>
            <w:r w:rsidRPr="00BE130E">
              <w:rPr>
                <w:rFonts w:ascii="Optima" w:hAnsi="Optima"/>
                <w:sz w:val="18"/>
                <w:szCs w:val="18"/>
              </w:rPr>
              <w:t>confirmations</w:t>
            </w:r>
            <w:r>
              <w:rPr>
                <w:rFonts w:ascii="Optima" w:hAnsi="Optima"/>
                <w:sz w:val="18"/>
                <w:szCs w:val="18"/>
              </w:rPr>
              <w:t xml:space="preserve"> </w:t>
            </w:r>
            <w:r w:rsidRPr="00BE130E">
              <w:rPr>
                <w:rFonts w:ascii="Optima" w:hAnsi="Optima"/>
                <w:sz w:val="18"/>
                <w:szCs w:val="18"/>
              </w:rPr>
              <w:t>and</w:t>
            </w:r>
            <w:r w:rsidR="00BE130E" w:rsidRPr="00BE130E">
              <w:rPr>
                <w:rFonts w:ascii="Optima" w:hAnsi="Optima"/>
                <w:sz w:val="18"/>
                <w:szCs w:val="18"/>
              </w:rPr>
              <w:t xml:space="preserve"> </w:t>
            </w:r>
            <w:r w:rsidR="00485B4D">
              <w:rPr>
                <w:rFonts w:ascii="Optima" w:hAnsi="Optima"/>
                <w:sz w:val="18"/>
                <w:szCs w:val="18"/>
              </w:rPr>
              <w:t>preparing</w:t>
            </w:r>
            <w:r w:rsidR="00BE130E" w:rsidRPr="00BE130E">
              <w:rPr>
                <w:rFonts w:ascii="Optima" w:hAnsi="Optima"/>
                <w:sz w:val="18"/>
                <w:szCs w:val="18"/>
              </w:rPr>
              <w:t xml:space="preserve"> audit documentation</w:t>
            </w:r>
            <w:r w:rsidR="007A3927" w:rsidRPr="007A3927">
              <w:rPr>
                <w:rFonts w:ascii="Optima" w:hAnsi="Optima"/>
                <w:sz w:val="18"/>
                <w:szCs w:val="18"/>
              </w:rPr>
              <w:t xml:space="preserve"> </w:t>
            </w:r>
          </w:p>
          <w:p w14:paraId="3179FD95" w14:textId="54151E09" w:rsidR="007A3927" w:rsidRPr="007A3927" w:rsidRDefault="004A3D56" w:rsidP="007A3927">
            <w:pPr>
              <w:pStyle w:val="Bullets"/>
              <w:rPr>
                <w:rFonts w:ascii="Optima" w:hAnsi="Optima"/>
                <w:sz w:val="18"/>
                <w:szCs w:val="18"/>
              </w:rPr>
            </w:pPr>
            <w:r w:rsidRPr="007A3927">
              <w:rPr>
                <w:rFonts w:ascii="Optima" w:hAnsi="Optima"/>
                <w:sz w:val="18"/>
                <w:szCs w:val="18"/>
              </w:rPr>
              <w:t>Consolidate</w:t>
            </w:r>
            <w:r w:rsidR="00485B4D">
              <w:rPr>
                <w:rFonts w:ascii="Optima" w:hAnsi="Optima"/>
                <w:sz w:val="18"/>
                <w:szCs w:val="18"/>
              </w:rPr>
              <w:t>d</w:t>
            </w:r>
            <w:r w:rsidRPr="007A3927">
              <w:rPr>
                <w:rFonts w:ascii="Optima" w:hAnsi="Optima"/>
                <w:sz w:val="18"/>
                <w:szCs w:val="18"/>
              </w:rPr>
              <w:t xml:space="preserve"> annual</w:t>
            </w:r>
            <w:r w:rsidR="007A3927" w:rsidRPr="007A3927">
              <w:rPr>
                <w:rFonts w:ascii="Optima" w:hAnsi="Optima"/>
                <w:sz w:val="18"/>
                <w:szCs w:val="18"/>
              </w:rPr>
              <w:t xml:space="preserve"> financial statements</w:t>
            </w:r>
            <w:r>
              <w:rPr>
                <w:rFonts w:ascii="Optima" w:hAnsi="Optima"/>
                <w:sz w:val="18"/>
                <w:szCs w:val="18"/>
              </w:rPr>
              <w:t xml:space="preserve"> and calculate</w:t>
            </w:r>
            <w:r w:rsidR="00485B4D">
              <w:rPr>
                <w:rFonts w:ascii="Optima" w:hAnsi="Optima"/>
                <w:sz w:val="18"/>
                <w:szCs w:val="18"/>
              </w:rPr>
              <w:t>d</w:t>
            </w:r>
            <w:r>
              <w:rPr>
                <w:rFonts w:ascii="Optima" w:hAnsi="Optima"/>
                <w:sz w:val="18"/>
                <w:szCs w:val="18"/>
              </w:rPr>
              <w:t xml:space="preserve"> key financial ratios </w:t>
            </w:r>
          </w:p>
        </w:tc>
      </w:tr>
      <w:tr w:rsidR="007827CB" w:rsidRPr="002C6694" w14:paraId="127C64E2" w14:textId="77777777" w:rsidTr="00485B4D">
        <w:trPr>
          <w:trHeight w:val="340"/>
        </w:trPr>
        <w:tc>
          <w:tcPr>
            <w:tcW w:w="6521" w:type="dxa"/>
            <w:gridSpan w:val="2"/>
            <w:vAlign w:val="bottom"/>
          </w:tcPr>
          <w:p w14:paraId="38F27285" w14:textId="480ED8CD" w:rsidR="007827CB" w:rsidRPr="002C6694" w:rsidRDefault="007827CB" w:rsidP="007827CB">
            <w:pPr>
              <w:rPr>
                <w:rFonts w:ascii="Optima" w:hAnsi="Optima"/>
                <w:sz w:val="23"/>
                <w:szCs w:val="23"/>
              </w:rPr>
            </w:pPr>
            <w:proofErr w:type="spellStart"/>
            <w:r w:rsidRPr="002C6694">
              <w:rPr>
                <w:rFonts w:ascii="Optima" w:hAnsi="Optima"/>
                <w:b/>
                <w:smallCaps/>
                <w:sz w:val="23"/>
                <w:szCs w:val="23"/>
              </w:rPr>
              <w:t>Ditachmair</w:t>
            </w:r>
            <w:proofErr w:type="spellEnd"/>
            <w:r w:rsidRPr="002C6694">
              <w:rPr>
                <w:rFonts w:ascii="Optima" w:hAnsi="Optima"/>
                <w:b/>
                <w:smallCaps/>
                <w:sz w:val="23"/>
                <w:szCs w:val="23"/>
              </w:rPr>
              <w:t xml:space="preserve"> &amp; Partner</w:t>
            </w:r>
          </w:p>
        </w:tc>
        <w:tc>
          <w:tcPr>
            <w:tcW w:w="3544" w:type="dxa"/>
            <w:vAlign w:val="bottom"/>
          </w:tcPr>
          <w:p w14:paraId="4820196E" w14:textId="750E3C78" w:rsidR="007827CB" w:rsidRPr="002C6694" w:rsidRDefault="007827CB" w:rsidP="007827CB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2C6694">
              <w:rPr>
                <w:rFonts w:ascii="Optima" w:hAnsi="Optima"/>
                <w:i/>
                <w:smallCaps/>
                <w:sz w:val="23"/>
                <w:szCs w:val="23"/>
              </w:rPr>
              <w:t>Linz</w:t>
            </w:r>
          </w:p>
        </w:tc>
      </w:tr>
      <w:tr w:rsidR="00485B4D" w:rsidRPr="002C6694" w14:paraId="335D84E9" w14:textId="77777777" w:rsidTr="00485B4D">
        <w:tc>
          <w:tcPr>
            <w:tcW w:w="6521" w:type="dxa"/>
            <w:gridSpan w:val="2"/>
          </w:tcPr>
          <w:p w14:paraId="20B1570F" w14:textId="7F8C6DD8" w:rsidR="00E55D90" w:rsidRPr="002C6694" w:rsidRDefault="00466B4D" w:rsidP="00E55D90">
            <w:pPr>
              <w:rPr>
                <w:rFonts w:ascii="Optima" w:hAnsi="Optima"/>
                <w:sz w:val="20"/>
                <w:szCs w:val="20"/>
              </w:rPr>
            </w:pPr>
            <w:r w:rsidRPr="002C6694">
              <w:rPr>
                <w:rFonts w:ascii="Optima" w:hAnsi="Optima"/>
                <w:sz w:val="20"/>
                <w:szCs w:val="20"/>
              </w:rPr>
              <w:t>Tax &amp; Accounting Intern</w:t>
            </w:r>
          </w:p>
        </w:tc>
        <w:tc>
          <w:tcPr>
            <w:tcW w:w="3544" w:type="dxa"/>
            <w:vAlign w:val="bottom"/>
          </w:tcPr>
          <w:p w14:paraId="0475B997" w14:textId="22BEFC75" w:rsidR="00E55D90" w:rsidRPr="002C6694" w:rsidRDefault="00BC5395" w:rsidP="005C0F78">
            <w:pPr>
              <w:jc w:val="right"/>
              <w:rPr>
                <w:rFonts w:ascii="Optima" w:hAnsi="Optima"/>
                <w:sz w:val="18"/>
              </w:rPr>
            </w:pPr>
            <w:r w:rsidRPr="002C6694">
              <w:rPr>
                <w:rFonts w:ascii="Optima" w:hAnsi="Optima"/>
                <w:sz w:val="18"/>
              </w:rPr>
              <w:t>07</w:t>
            </w:r>
            <w:r w:rsidR="00E55D90" w:rsidRPr="002C6694">
              <w:rPr>
                <w:rFonts w:ascii="Optima" w:hAnsi="Optima"/>
                <w:sz w:val="18"/>
              </w:rPr>
              <w:t>/20</w:t>
            </w:r>
            <w:r w:rsidRPr="002C6694">
              <w:rPr>
                <w:rFonts w:ascii="Optima" w:hAnsi="Optima"/>
                <w:sz w:val="18"/>
              </w:rPr>
              <w:t>25</w:t>
            </w:r>
            <w:r w:rsidR="00E55D90" w:rsidRPr="002C6694">
              <w:rPr>
                <w:rFonts w:ascii="Optima" w:hAnsi="Optima"/>
                <w:sz w:val="18"/>
              </w:rPr>
              <w:t xml:space="preserve"> – </w:t>
            </w:r>
            <w:r w:rsidRPr="002C6694">
              <w:rPr>
                <w:rFonts w:ascii="Optima" w:hAnsi="Optima"/>
                <w:sz w:val="18"/>
              </w:rPr>
              <w:t>0</w:t>
            </w:r>
            <w:r w:rsidR="002B5545" w:rsidRPr="002C6694">
              <w:rPr>
                <w:rFonts w:ascii="Optima" w:hAnsi="Optima"/>
                <w:sz w:val="18"/>
              </w:rPr>
              <w:t>8</w:t>
            </w:r>
            <w:r w:rsidR="00E55D90" w:rsidRPr="002C6694">
              <w:rPr>
                <w:rFonts w:ascii="Optima" w:hAnsi="Optima"/>
                <w:sz w:val="18"/>
              </w:rPr>
              <w:t>/20</w:t>
            </w:r>
            <w:r w:rsidRPr="002C6694">
              <w:rPr>
                <w:rFonts w:ascii="Optima" w:hAnsi="Optima"/>
                <w:sz w:val="18"/>
              </w:rPr>
              <w:t>25</w:t>
            </w:r>
          </w:p>
        </w:tc>
      </w:tr>
      <w:tr w:rsidR="00485B4D" w:rsidRPr="002C6694" w14:paraId="54C3D64C" w14:textId="77777777" w:rsidTr="00846F37">
        <w:trPr>
          <w:trHeight w:val="23"/>
        </w:trPr>
        <w:tc>
          <w:tcPr>
            <w:tcW w:w="10065" w:type="dxa"/>
            <w:gridSpan w:val="3"/>
            <w:vAlign w:val="bottom"/>
          </w:tcPr>
          <w:p w14:paraId="23AB8399" w14:textId="59E00DF4" w:rsidR="00E55D90" w:rsidRPr="005F540D" w:rsidRDefault="00466B4D" w:rsidP="00846F37">
            <w:pPr>
              <w:pStyle w:val="Bullets"/>
              <w:rPr>
                <w:rFonts w:ascii="Optima" w:hAnsi="Optima"/>
                <w:sz w:val="18"/>
              </w:rPr>
            </w:pPr>
            <w:r w:rsidRPr="002C6694">
              <w:rPr>
                <w:rFonts w:ascii="Optima" w:hAnsi="Optima"/>
                <w:sz w:val="18"/>
              </w:rPr>
              <w:t>Audit</w:t>
            </w:r>
            <w:r w:rsidR="007827CB">
              <w:rPr>
                <w:rFonts w:ascii="Optima" w:hAnsi="Optima"/>
                <w:sz w:val="18"/>
              </w:rPr>
              <w:t>ed</w:t>
            </w:r>
            <w:r w:rsidRPr="002C6694">
              <w:rPr>
                <w:rFonts w:ascii="Optima" w:hAnsi="Optima"/>
                <w:sz w:val="18"/>
              </w:rPr>
              <w:t xml:space="preserve"> financial statements and accounting records</w:t>
            </w:r>
          </w:p>
          <w:p w14:paraId="3A3C7AF5" w14:textId="179C150B" w:rsidR="00E55D90" w:rsidRPr="002C6694" w:rsidRDefault="00466B4D" w:rsidP="00846F37">
            <w:pPr>
              <w:pStyle w:val="Bullets"/>
              <w:rPr>
                <w:rFonts w:ascii="Optima" w:hAnsi="Optima"/>
                <w:sz w:val="18"/>
              </w:rPr>
            </w:pPr>
            <w:r w:rsidRPr="002C6694">
              <w:rPr>
                <w:rFonts w:ascii="Optima" w:hAnsi="Optima"/>
                <w:sz w:val="18"/>
              </w:rPr>
              <w:t>Participat</w:t>
            </w:r>
            <w:r w:rsidR="003F1A56">
              <w:rPr>
                <w:rFonts w:ascii="Optima" w:hAnsi="Optima"/>
                <w:sz w:val="18"/>
              </w:rPr>
              <w:t>e</w:t>
            </w:r>
            <w:r w:rsidR="007827CB">
              <w:rPr>
                <w:rFonts w:ascii="Optima" w:hAnsi="Optima"/>
                <w:sz w:val="18"/>
              </w:rPr>
              <w:t>d</w:t>
            </w:r>
            <w:r w:rsidRPr="002C6694">
              <w:rPr>
                <w:rFonts w:ascii="Optima" w:hAnsi="Optima"/>
                <w:sz w:val="18"/>
              </w:rPr>
              <w:t xml:space="preserve"> in the establishment and restructuring of companies</w:t>
            </w:r>
          </w:p>
          <w:p w14:paraId="6DD9BA0F" w14:textId="3106B057" w:rsidR="00E55D90" w:rsidRPr="002C6694" w:rsidRDefault="00466B4D" w:rsidP="00846F37">
            <w:pPr>
              <w:pStyle w:val="Bullets"/>
              <w:rPr>
                <w:rFonts w:ascii="Optima" w:hAnsi="Optima"/>
                <w:sz w:val="18"/>
              </w:rPr>
            </w:pPr>
            <w:r w:rsidRPr="002C6694">
              <w:rPr>
                <w:rFonts w:ascii="Optima" w:hAnsi="Optima"/>
                <w:sz w:val="18"/>
              </w:rPr>
              <w:t>Accompan</w:t>
            </w:r>
            <w:r w:rsidR="007827CB">
              <w:rPr>
                <w:rFonts w:ascii="Optima" w:hAnsi="Optima"/>
                <w:sz w:val="18"/>
              </w:rPr>
              <w:t>ied</w:t>
            </w:r>
            <w:r w:rsidRPr="002C6694">
              <w:rPr>
                <w:rFonts w:ascii="Optima" w:hAnsi="Optima"/>
                <w:sz w:val="18"/>
              </w:rPr>
              <w:t xml:space="preserve"> client visits in Linz and Vienna for financial statement discussions</w:t>
            </w:r>
          </w:p>
        </w:tc>
      </w:tr>
      <w:tr w:rsidR="00485B4D" w:rsidRPr="002C6694" w14:paraId="414B4085" w14:textId="77777777" w:rsidTr="00485B4D">
        <w:trPr>
          <w:trHeight w:val="510"/>
        </w:trPr>
        <w:tc>
          <w:tcPr>
            <w:tcW w:w="10065" w:type="dxa"/>
            <w:gridSpan w:val="3"/>
            <w:tcBorders>
              <w:bottom w:val="single" w:sz="4" w:space="0" w:color="auto"/>
            </w:tcBorders>
            <w:vAlign w:val="bottom"/>
          </w:tcPr>
          <w:p w14:paraId="4741C5BA" w14:textId="6A63A6F0" w:rsidR="00E55D90" w:rsidRPr="002C6694" w:rsidRDefault="00B13FF2" w:rsidP="00E55D90">
            <w:pPr>
              <w:pStyle w:val="BERSCHRIFT"/>
              <w:jc w:val="center"/>
              <w:rPr>
                <w:rFonts w:ascii="Optima" w:hAnsi="Optima"/>
                <w:i/>
                <w:sz w:val="28"/>
                <w:lang w:val="en-GB"/>
              </w:rPr>
            </w:pPr>
            <w:r w:rsidRPr="002C6694">
              <w:rPr>
                <w:rFonts w:ascii="Optima" w:hAnsi="Optima"/>
                <w:sz w:val="28"/>
                <w:lang w:val="en-GB"/>
              </w:rPr>
              <w:t>Extracurricular Activities</w:t>
            </w:r>
          </w:p>
        </w:tc>
      </w:tr>
      <w:tr w:rsidR="00485B4D" w:rsidRPr="002C6694" w14:paraId="01FE9871" w14:textId="77777777" w:rsidTr="00485B4D">
        <w:trPr>
          <w:trHeight w:val="340"/>
        </w:trPr>
        <w:tc>
          <w:tcPr>
            <w:tcW w:w="6521" w:type="dxa"/>
            <w:gridSpan w:val="2"/>
            <w:tcBorders>
              <w:top w:val="single" w:sz="4" w:space="0" w:color="auto"/>
            </w:tcBorders>
            <w:vAlign w:val="bottom"/>
          </w:tcPr>
          <w:p w14:paraId="711ACD32" w14:textId="339ED549" w:rsidR="000D743C" w:rsidRPr="006312B0" w:rsidRDefault="000D743C" w:rsidP="00CE61C0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iCs/>
                <w:sz w:val="23"/>
                <w:szCs w:val="23"/>
              </w:rPr>
            </w:pPr>
            <w:r w:rsidRPr="006312B0">
              <w:rPr>
                <w:rFonts w:ascii="Optima" w:hAnsi="Optima"/>
                <w:b/>
                <w:bCs/>
                <w:i w:val="0"/>
                <w:iCs/>
                <w:sz w:val="23"/>
                <w:szCs w:val="23"/>
              </w:rPr>
              <w:t xml:space="preserve">WUTIS </w:t>
            </w:r>
            <w:r w:rsidR="008A548F">
              <w:rPr>
                <w:rFonts w:ascii="Optima" w:hAnsi="Optima"/>
                <w:b/>
                <w:bCs/>
                <w:i w:val="0"/>
                <w:iCs/>
                <w:sz w:val="23"/>
                <w:szCs w:val="23"/>
              </w:rPr>
              <w:t>-</w:t>
            </w:r>
            <w:r w:rsidRPr="006312B0">
              <w:rPr>
                <w:rFonts w:ascii="Optima" w:hAnsi="Optima"/>
                <w:b/>
                <w:bCs/>
                <w:i w:val="0"/>
                <w:iCs/>
                <w:sz w:val="23"/>
                <w:szCs w:val="23"/>
              </w:rPr>
              <w:t xml:space="preserve"> Trading and Investment Society </w:t>
            </w:r>
          </w:p>
        </w:tc>
        <w:tc>
          <w:tcPr>
            <w:tcW w:w="3544" w:type="dxa"/>
            <w:tcBorders>
              <w:top w:val="single" w:sz="4" w:space="0" w:color="auto"/>
            </w:tcBorders>
            <w:vAlign w:val="bottom"/>
          </w:tcPr>
          <w:p w14:paraId="2C3ED859" w14:textId="5345EAD8" w:rsidR="000D743C" w:rsidRPr="002C6694" w:rsidRDefault="000D743C" w:rsidP="00CE61C0">
            <w:pPr>
              <w:pStyle w:val="Ort"/>
              <w:rPr>
                <w:rFonts w:ascii="Optima" w:hAnsi="Optima"/>
                <w:sz w:val="23"/>
                <w:szCs w:val="23"/>
              </w:rPr>
            </w:pPr>
            <w:r>
              <w:rPr>
                <w:rFonts w:ascii="Optima" w:hAnsi="Optima"/>
                <w:sz w:val="23"/>
                <w:szCs w:val="23"/>
              </w:rPr>
              <w:t>Vienna</w:t>
            </w:r>
          </w:p>
        </w:tc>
      </w:tr>
      <w:tr w:rsidR="00485B4D" w:rsidRPr="002C6694" w14:paraId="0D552142" w14:textId="77777777" w:rsidTr="00485B4D">
        <w:trPr>
          <w:trHeight w:val="23"/>
        </w:trPr>
        <w:tc>
          <w:tcPr>
            <w:tcW w:w="6521" w:type="dxa"/>
            <w:gridSpan w:val="2"/>
            <w:vAlign w:val="bottom"/>
          </w:tcPr>
          <w:p w14:paraId="39AFC6F2" w14:textId="20D8E8BF" w:rsidR="000D743C" w:rsidRPr="000D743C" w:rsidRDefault="000D743C" w:rsidP="000D743C">
            <w:pPr>
              <w:pStyle w:val="Beschreibung"/>
              <w:rPr>
                <w:rFonts w:ascii="Optima" w:hAnsi="Optima"/>
                <w:sz w:val="20"/>
                <w:szCs w:val="20"/>
              </w:rPr>
            </w:pPr>
            <w:r w:rsidRPr="000D743C">
              <w:rPr>
                <w:rFonts w:ascii="Optima" w:hAnsi="Optima"/>
                <w:sz w:val="20"/>
                <w:szCs w:val="20"/>
              </w:rPr>
              <w:t>Equity Research Fellow Analyst</w:t>
            </w:r>
            <w:r>
              <w:rPr>
                <w:rFonts w:ascii="Optima" w:hAnsi="Optima"/>
                <w:sz w:val="20"/>
                <w:szCs w:val="20"/>
              </w:rPr>
              <w:t xml:space="preserve"> </w:t>
            </w:r>
          </w:p>
        </w:tc>
        <w:tc>
          <w:tcPr>
            <w:tcW w:w="3544" w:type="dxa"/>
            <w:vAlign w:val="bottom"/>
          </w:tcPr>
          <w:p w14:paraId="276FF6A0" w14:textId="42902FF9" w:rsidR="000D743C" w:rsidRPr="000D743C" w:rsidRDefault="000D743C" w:rsidP="000D743C">
            <w:pPr>
              <w:pStyle w:val="Beschreibung"/>
              <w:jc w:val="right"/>
              <w:rPr>
                <w:rFonts w:ascii="Optima" w:hAnsi="Optima"/>
                <w:sz w:val="18"/>
                <w:szCs w:val="18"/>
              </w:rPr>
            </w:pPr>
            <w:r w:rsidRPr="000D743C">
              <w:rPr>
                <w:rFonts w:ascii="Optima" w:hAnsi="Optima"/>
                <w:sz w:val="18"/>
                <w:szCs w:val="18"/>
              </w:rPr>
              <w:t>03/2026 – today</w:t>
            </w:r>
          </w:p>
        </w:tc>
      </w:tr>
      <w:tr w:rsidR="00485B4D" w:rsidRPr="002C6694" w14:paraId="0B70B4EF" w14:textId="77777777" w:rsidTr="00485B4D">
        <w:trPr>
          <w:trHeight w:val="340"/>
        </w:trPr>
        <w:tc>
          <w:tcPr>
            <w:tcW w:w="6521" w:type="dxa"/>
            <w:gridSpan w:val="2"/>
            <w:vAlign w:val="bottom"/>
          </w:tcPr>
          <w:p w14:paraId="6727343F" w14:textId="2821015B" w:rsidR="00CE61C0" w:rsidRPr="006312B0" w:rsidRDefault="00CE61C0" w:rsidP="00CE61C0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iCs/>
                <w:sz w:val="23"/>
                <w:szCs w:val="23"/>
              </w:rPr>
            </w:pPr>
            <w:proofErr w:type="spellStart"/>
            <w:r w:rsidRPr="006312B0">
              <w:rPr>
                <w:rFonts w:ascii="Optima" w:hAnsi="Optima"/>
                <w:b/>
                <w:bCs/>
                <w:i w:val="0"/>
                <w:iCs/>
                <w:sz w:val="23"/>
                <w:szCs w:val="23"/>
              </w:rPr>
              <w:t>vieXplore</w:t>
            </w:r>
            <w:proofErr w:type="spellEnd"/>
            <w:r w:rsidR="0038275D">
              <w:rPr>
                <w:rFonts w:ascii="Optima" w:hAnsi="Optima"/>
                <w:b/>
                <w:bCs/>
                <w:i w:val="0"/>
                <w:iCs/>
                <w:sz w:val="23"/>
                <w:szCs w:val="23"/>
              </w:rPr>
              <w:t xml:space="preserve"> </w:t>
            </w:r>
            <w:r w:rsidR="00752F86">
              <w:rPr>
                <w:rFonts w:ascii="Optima" w:hAnsi="Optima"/>
                <w:b/>
                <w:bCs/>
                <w:i w:val="0"/>
                <w:iCs/>
                <w:sz w:val="23"/>
                <w:szCs w:val="23"/>
              </w:rPr>
              <w:t xml:space="preserve">- </w:t>
            </w:r>
            <w:r w:rsidR="00752F86" w:rsidRPr="00752F86">
              <w:rPr>
                <w:rFonts w:ascii="Optima" w:hAnsi="Optima"/>
                <w:b/>
                <w:bCs/>
                <w:i w:val="0"/>
                <w:iCs/>
                <w:sz w:val="23"/>
                <w:szCs w:val="23"/>
              </w:rPr>
              <w:t xml:space="preserve">Consulting, Finance &amp; Start-up </w:t>
            </w:r>
            <w:r w:rsidR="00752F86">
              <w:rPr>
                <w:rFonts w:ascii="Optima" w:hAnsi="Optima"/>
                <w:b/>
                <w:bCs/>
                <w:i w:val="0"/>
                <w:iCs/>
                <w:sz w:val="23"/>
                <w:szCs w:val="23"/>
              </w:rPr>
              <w:t xml:space="preserve">Career </w:t>
            </w:r>
            <w:r w:rsidR="00752F86" w:rsidRPr="00752F86">
              <w:rPr>
                <w:rFonts w:ascii="Optima" w:hAnsi="Optima"/>
                <w:b/>
                <w:bCs/>
                <w:i w:val="0"/>
                <w:iCs/>
                <w:sz w:val="23"/>
                <w:szCs w:val="23"/>
              </w:rPr>
              <w:t>Initiative for Student</w:t>
            </w:r>
            <w:r w:rsidR="00752F86">
              <w:rPr>
                <w:rFonts w:ascii="Optima" w:hAnsi="Optima"/>
                <w:b/>
                <w:bCs/>
                <w:i w:val="0"/>
                <w:iCs/>
                <w:sz w:val="23"/>
                <w:szCs w:val="23"/>
              </w:rPr>
              <w:t>s</w:t>
            </w:r>
          </w:p>
        </w:tc>
        <w:tc>
          <w:tcPr>
            <w:tcW w:w="3544" w:type="dxa"/>
            <w:vAlign w:val="bottom"/>
          </w:tcPr>
          <w:p w14:paraId="1EC87657" w14:textId="708D4738" w:rsidR="00CE61C0" w:rsidRPr="002C6694" w:rsidRDefault="00CE61C0" w:rsidP="00CE61C0">
            <w:pPr>
              <w:pStyle w:val="Ort"/>
              <w:rPr>
                <w:rFonts w:ascii="Optima" w:hAnsi="Optima"/>
                <w:sz w:val="23"/>
                <w:szCs w:val="23"/>
              </w:rPr>
            </w:pPr>
            <w:r w:rsidRPr="002C6694">
              <w:rPr>
                <w:rFonts w:ascii="Optima" w:hAnsi="Optima"/>
                <w:sz w:val="23"/>
                <w:szCs w:val="23"/>
              </w:rPr>
              <w:t>Vienna</w:t>
            </w:r>
          </w:p>
        </w:tc>
      </w:tr>
      <w:tr w:rsidR="00485B4D" w:rsidRPr="002C6694" w14:paraId="68EE6BB3" w14:textId="77777777" w:rsidTr="00485B4D">
        <w:trPr>
          <w:trHeight w:val="23"/>
        </w:trPr>
        <w:tc>
          <w:tcPr>
            <w:tcW w:w="6521" w:type="dxa"/>
            <w:gridSpan w:val="2"/>
            <w:vAlign w:val="bottom"/>
          </w:tcPr>
          <w:p w14:paraId="248C5AC2" w14:textId="6E894F5E" w:rsidR="00CE61C0" w:rsidRPr="00C37A9B" w:rsidRDefault="00CE61C0" w:rsidP="00C37A9B">
            <w:pPr>
              <w:pStyle w:val="Beschreibung"/>
              <w:rPr>
                <w:rFonts w:ascii="Optima" w:hAnsi="Optima"/>
                <w:sz w:val="20"/>
                <w:szCs w:val="20"/>
              </w:rPr>
            </w:pPr>
            <w:r w:rsidRPr="00C37A9B">
              <w:rPr>
                <w:rFonts w:ascii="Optima" w:hAnsi="Optima"/>
                <w:sz w:val="20"/>
                <w:szCs w:val="20"/>
              </w:rPr>
              <w:t>A</w:t>
            </w:r>
            <w:r w:rsidR="00C37A9B" w:rsidRPr="00C37A9B">
              <w:rPr>
                <w:rFonts w:ascii="Optima" w:hAnsi="Optima"/>
                <w:sz w:val="20"/>
                <w:szCs w:val="20"/>
              </w:rPr>
              <w:t>uditor</w:t>
            </w:r>
          </w:p>
        </w:tc>
        <w:tc>
          <w:tcPr>
            <w:tcW w:w="3544" w:type="dxa"/>
            <w:vAlign w:val="bottom"/>
          </w:tcPr>
          <w:p w14:paraId="27CC6FEC" w14:textId="3B39D924" w:rsidR="00CE61C0" w:rsidRPr="00C37A9B" w:rsidRDefault="00CE61C0" w:rsidP="00C37A9B">
            <w:pPr>
              <w:pStyle w:val="Beschreibung"/>
              <w:jc w:val="right"/>
              <w:rPr>
                <w:rFonts w:ascii="Optima" w:hAnsi="Optima"/>
                <w:i/>
                <w:sz w:val="18"/>
                <w:szCs w:val="18"/>
              </w:rPr>
            </w:pPr>
            <w:r w:rsidRPr="00C37A9B">
              <w:rPr>
                <w:rFonts w:ascii="Optima" w:hAnsi="Optima"/>
                <w:sz w:val="18"/>
                <w:szCs w:val="18"/>
              </w:rPr>
              <w:t xml:space="preserve">09/2025 – </w:t>
            </w:r>
            <w:r w:rsidR="00114C86">
              <w:rPr>
                <w:rFonts w:ascii="Optima" w:hAnsi="Optima"/>
                <w:sz w:val="18"/>
                <w:szCs w:val="18"/>
              </w:rPr>
              <w:t>03/2026</w:t>
            </w:r>
          </w:p>
        </w:tc>
      </w:tr>
      <w:tr w:rsidR="00485B4D" w:rsidRPr="002C6694" w14:paraId="4FB80300" w14:textId="77777777" w:rsidTr="00846F37">
        <w:trPr>
          <w:trHeight w:val="23"/>
        </w:trPr>
        <w:tc>
          <w:tcPr>
            <w:tcW w:w="10065" w:type="dxa"/>
            <w:gridSpan w:val="3"/>
            <w:vAlign w:val="bottom"/>
          </w:tcPr>
          <w:p w14:paraId="7F9D8BBC" w14:textId="3FC63308" w:rsidR="0006743C" w:rsidRPr="0065659D" w:rsidRDefault="00AA74BB" w:rsidP="00AA1CC2">
            <w:pPr>
              <w:pStyle w:val="Bullets"/>
              <w:rPr>
                <w:rFonts w:ascii="Optima" w:hAnsi="Optima"/>
                <w:sz w:val="18"/>
                <w:szCs w:val="18"/>
                <w:lang w:val="en-US"/>
              </w:rPr>
            </w:pPr>
            <w:r w:rsidRPr="0006743C">
              <w:rPr>
                <w:rFonts w:ascii="Optima" w:hAnsi="Optima"/>
                <w:sz w:val="18"/>
                <w:szCs w:val="18"/>
              </w:rPr>
              <w:t>Serv</w:t>
            </w:r>
            <w:r w:rsidR="0065659D">
              <w:rPr>
                <w:rFonts w:ascii="Optima" w:hAnsi="Optima"/>
                <w:sz w:val="18"/>
                <w:szCs w:val="18"/>
              </w:rPr>
              <w:t>ed</w:t>
            </w:r>
            <w:r w:rsidRPr="0006743C">
              <w:rPr>
                <w:rFonts w:ascii="Optima" w:hAnsi="Optima"/>
                <w:sz w:val="18"/>
                <w:szCs w:val="18"/>
              </w:rPr>
              <w:t xml:space="preserve"> as the auditor, conducting an annual review of financial records and invoices to ensure accuracy and compliance</w:t>
            </w:r>
          </w:p>
          <w:p w14:paraId="3E1F3EC6" w14:textId="1BBAB7C5" w:rsidR="0065659D" w:rsidRPr="00AA1CC2" w:rsidRDefault="0065659D" w:rsidP="00AA1CC2">
            <w:pPr>
              <w:pStyle w:val="Bullets"/>
              <w:rPr>
                <w:rFonts w:ascii="Optima" w:hAnsi="Optima"/>
                <w:sz w:val="18"/>
                <w:szCs w:val="18"/>
                <w:lang w:val="en-US"/>
              </w:rPr>
            </w:pPr>
            <w:r w:rsidRPr="0065659D">
              <w:rPr>
                <w:rFonts w:ascii="Optima" w:hAnsi="Optima"/>
                <w:sz w:val="18"/>
                <w:szCs w:val="18"/>
              </w:rPr>
              <w:t>Conduc</w:t>
            </w:r>
            <w:r>
              <w:rPr>
                <w:rFonts w:ascii="Optima" w:hAnsi="Optima"/>
                <w:sz w:val="18"/>
                <w:szCs w:val="18"/>
              </w:rPr>
              <w:t xml:space="preserve">ed </w:t>
            </w:r>
            <w:r w:rsidRPr="0065659D">
              <w:rPr>
                <w:rFonts w:ascii="Optima" w:hAnsi="Optima"/>
                <w:sz w:val="18"/>
                <w:szCs w:val="18"/>
              </w:rPr>
              <w:t>independent research to gain detailed insights into specific professions and industries and present these insights in an interactive way.</w:t>
            </w:r>
          </w:p>
        </w:tc>
      </w:tr>
      <w:tr w:rsidR="00485B4D" w:rsidRPr="002C6694" w14:paraId="7D664057" w14:textId="77777777" w:rsidTr="00485B4D">
        <w:trPr>
          <w:trHeight w:val="340"/>
        </w:trPr>
        <w:tc>
          <w:tcPr>
            <w:tcW w:w="6521" w:type="dxa"/>
            <w:gridSpan w:val="2"/>
            <w:vAlign w:val="bottom"/>
          </w:tcPr>
          <w:p w14:paraId="1CC1D9F6" w14:textId="771175C4" w:rsidR="00AA74BB" w:rsidRPr="006312B0" w:rsidRDefault="00AA74BB" w:rsidP="00AA74BB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iCs/>
                <w:sz w:val="23"/>
                <w:szCs w:val="23"/>
              </w:rPr>
            </w:pPr>
            <w:r w:rsidRPr="006312B0">
              <w:rPr>
                <w:rFonts w:ascii="Optima" w:hAnsi="Optima"/>
                <w:b/>
                <w:bCs/>
                <w:i w:val="0"/>
                <w:iCs/>
                <w:sz w:val="23"/>
                <w:szCs w:val="23"/>
              </w:rPr>
              <w:t xml:space="preserve">Business and </w:t>
            </w:r>
            <w:r w:rsidR="0038275D">
              <w:rPr>
                <w:rFonts w:ascii="Optima" w:hAnsi="Optima"/>
                <w:b/>
                <w:bCs/>
                <w:i w:val="0"/>
                <w:iCs/>
                <w:sz w:val="23"/>
                <w:szCs w:val="23"/>
              </w:rPr>
              <w:t>Finance</w:t>
            </w:r>
            <w:r w:rsidRPr="006312B0">
              <w:rPr>
                <w:rFonts w:ascii="Optima" w:hAnsi="Optima"/>
                <w:b/>
                <w:bCs/>
                <w:i w:val="0"/>
                <w:iCs/>
                <w:sz w:val="23"/>
                <w:szCs w:val="23"/>
              </w:rPr>
              <w:t xml:space="preserve"> Club</w:t>
            </w:r>
            <w:r w:rsidR="006312B0">
              <w:rPr>
                <w:rFonts w:ascii="Optima" w:hAnsi="Optima"/>
                <w:b/>
                <w:bCs/>
                <w:i w:val="0"/>
                <w:iCs/>
                <w:sz w:val="23"/>
                <w:szCs w:val="23"/>
              </w:rPr>
              <w:t xml:space="preserve"> Vienna</w:t>
            </w:r>
          </w:p>
        </w:tc>
        <w:tc>
          <w:tcPr>
            <w:tcW w:w="3544" w:type="dxa"/>
            <w:vAlign w:val="bottom"/>
          </w:tcPr>
          <w:p w14:paraId="6756862C" w14:textId="6101C6A9" w:rsidR="00AA74BB" w:rsidRPr="002C6694" w:rsidRDefault="00AA74BB" w:rsidP="00E55D90">
            <w:pPr>
              <w:pStyle w:val="Ort"/>
              <w:rPr>
                <w:rFonts w:ascii="Optima" w:hAnsi="Optima"/>
                <w:sz w:val="23"/>
                <w:szCs w:val="23"/>
              </w:rPr>
            </w:pPr>
            <w:proofErr w:type="spellStart"/>
            <w:r>
              <w:rPr>
                <w:rFonts w:ascii="Optima" w:hAnsi="Optima"/>
                <w:sz w:val="23"/>
                <w:szCs w:val="23"/>
              </w:rPr>
              <w:t>VIenna</w:t>
            </w:r>
            <w:proofErr w:type="spellEnd"/>
          </w:p>
        </w:tc>
      </w:tr>
      <w:tr w:rsidR="00485B4D" w:rsidRPr="002C6694" w14:paraId="1B055DF6" w14:textId="77777777" w:rsidTr="00485B4D">
        <w:trPr>
          <w:trHeight w:val="23"/>
        </w:trPr>
        <w:tc>
          <w:tcPr>
            <w:tcW w:w="6521" w:type="dxa"/>
            <w:gridSpan w:val="2"/>
            <w:vAlign w:val="bottom"/>
          </w:tcPr>
          <w:p w14:paraId="5B179367" w14:textId="749707EA" w:rsidR="00AA74BB" w:rsidRPr="006312B0" w:rsidRDefault="00AA74BB" w:rsidP="00672148">
            <w:pPr>
              <w:pStyle w:val="Beschreibung"/>
              <w:rPr>
                <w:sz w:val="20"/>
                <w:szCs w:val="20"/>
              </w:rPr>
            </w:pPr>
            <w:r w:rsidRPr="006312B0">
              <w:rPr>
                <w:rFonts w:ascii="Optima" w:hAnsi="Optima"/>
                <w:sz w:val="20"/>
                <w:szCs w:val="20"/>
              </w:rPr>
              <w:t>Member</w:t>
            </w:r>
          </w:p>
        </w:tc>
        <w:tc>
          <w:tcPr>
            <w:tcW w:w="3544" w:type="dxa"/>
            <w:vAlign w:val="bottom"/>
          </w:tcPr>
          <w:p w14:paraId="7069844C" w14:textId="33372EC6" w:rsidR="00AA74BB" w:rsidRPr="00AA74BB" w:rsidRDefault="00AA74BB" w:rsidP="00AA74BB">
            <w:pPr>
              <w:pStyle w:val="Beschreibung"/>
              <w:jc w:val="right"/>
              <w:rPr>
                <w:rFonts w:ascii="Optima" w:hAnsi="Optima"/>
                <w:sz w:val="18"/>
                <w:szCs w:val="18"/>
              </w:rPr>
            </w:pPr>
            <w:r w:rsidRPr="00AA74BB">
              <w:rPr>
                <w:rFonts w:ascii="Optima" w:hAnsi="Optima"/>
                <w:sz w:val="18"/>
                <w:szCs w:val="18"/>
              </w:rPr>
              <w:t>08/2025 – 03/2026</w:t>
            </w:r>
          </w:p>
        </w:tc>
      </w:tr>
      <w:tr w:rsidR="00485B4D" w:rsidRPr="002C6694" w14:paraId="1B6DE897" w14:textId="77777777" w:rsidTr="00485B4D">
        <w:trPr>
          <w:trHeight w:val="23"/>
        </w:trPr>
        <w:tc>
          <w:tcPr>
            <w:tcW w:w="10065" w:type="dxa"/>
            <w:gridSpan w:val="3"/>
            <w:vAlign w:val="bottom"/>
          </w:tcPr>
          <w:p w14:paraId="1739B1FD" w14:textId="12E3ABA4" w:rsidR="00AA74BB" w:rsidRPr="00AA74BB" w:rsidRDefault="00DA3126" w:rsidP="00AA74BB">
            <w:pPr>
              <w:pStyle w:val="Bullets"/>
              <w:rPr>
                <w:rFonts w:ascii="Optima" w:hAnsi="Optima"/>
                <w:sz w:val="18"/>
                <w:szCs w:val="18"/>
              </w:rPr>
            </w:pPr>
            <w:r w:rsidRPr="00DA3126">
              <w:rPr>
                <w:rFonts w:ascii="Optima" w:hAnsi="Optima"/>
                <w:sz w:val="18"/>
                <w:szCs w:val="18"/>
              </w:rPr>
              <w:t>Participated in workshops and networking events with leading companies, developing industry insights</w:t>
            </w:r>
          </w:p>
        </w:tc>
      </w:tr>
      <w:tr w:rsidR="00485B4D" w:rsidRPr="002C6694" w14:paraId="74251178" w14:textId="77777777" w:rsidTr="00846F37">
        <w:trPr>
          <w:trHeight w:val="340"/>
        </w:trPr>
        <w:tc>
          <w:tcPr>
            <w:tcW w:w="6522" w:type="dxa"/>
            <w:gridSpan w:val="2"/>
            <w:vAlign w:val="bottom"/>
          </w:tcPr>
          <w:p w14:paraId="23826F21" w14:textId="2BE38224" w:rsidR="00E55D90" w:rsidRPr="002C6694" w:rsidRDefault="00FC3050" w:rsidP="00E55D90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iCs/>
                <w:sz w:val="23"/>
                <w:szCs w:val="23"/>
              </w:rPr>
            </w:pPr>
            <w:proofErr w:type="spellStart"/>
            <w:r w:rsidRPr="002C6694">
              <w:rPr>
                <w:rFonts w:ascii="Optima" w:hAnsi="Optima"/>
                <w:b/>
                <w:i w:val="0"/>
                <w:iCs/>
                <w:sz w:val="23"/>
                <w:szCs w:val="23"/>
              </w:rPr>
              <w:t>Krabbelstube</w:t>
            </w:r>
            <w:proofErr w:type="spellEnd"/>
            <w:r w:rsidRPr="002C6694">
              <w:rPr>
                <w:rFonts w:ascii="Optima" w:hAnsi="Optima"/>
                <w:b/>
                <w:i w:val="0"/>
                <w:iCs/>
                <w:sz w:val="23"/>
                <w:szCs w:val="23"/>
              </w:rPr>
              <w:t xml:space="preserve"> </w:t>
            </w:r>
            <w:proofErr w:type="spellStart"/>
            <w:r w:rsidRPr="002C6694">
              <w:rPr>
                <w:rFonts w:ascii="Optima" w:hAnsi="Optima"/>
                <w:b/>
                <w:i w:val="0"/>
                <w:iCs/>
                <w:sz w:val="23"/>
                <w:szCs w:val="23"/>
              </w:rPr>
              <w:t>Doppl</w:t>
            </w:r>
            <w:proofErr w:type="spellEnd"/>
            <w:r w:rsidRPr="002C6694">
              <w:rPr>
                <w:rFonts w:ascii="Optima" w:hAnsi="Optima"/>
                <w:b/>
                <w:i w:val="0"/>
                <w:iCs/>
                <w:sz w:val="23"/>
                <w:szCs w:val="23"/>
              </w:rPr>
              <w:t>-Hart 31a</w:t>
            </w:r>
          </w:p>
        </w:tc>
        <w:tc>
          <w:tcPr>
            <w:tcW w:w="3543" w:type="dxa"/>
            <w:vAlign w:val="bottom"/>
          </w:tcPr>
          <w:p w14:paraId="58208F44" w14:textId="75A86428" w:rsidR="00E55D90" w:rsidRPr="002C6694" w:rsidRDefault="00FC3050" w:rsidP="00E55D90">
            <w:pPr>
              <w:pStyle w:val="Ort"/>
              <w:rPr>
                <w:rFonts w:ascii="Optima" w:hAnsi="Optima"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2C6694">
              <w:rPr>
                <w:rFonts w:ascii="Optima" w:hAnsi="Optima"/>
                <w:sz w:val="23"/>
                <w:szCs w:val="23"/>
              </w:rPr>
              <w:t>Leonding</w:t>
            </w:r>
          </w:p>
        </w:tc>
      </w:tr>
      <w:tr w:rsidR="00485B4D" w:rsidRPr="002C6694" w14:paraId="4F59C612" w14:textId="77777777" w:rsidTr="00485B4D">
        <w:trPr>
          <w:trHeight w:val="23"/>
        </w:trPr>
        <w:tc>
          <w:tcPr>
            <w:tcW w:w="6521" w:type="dxa"/>
            <w:gridSpan w:val="2"/>
          </w:tcPr>
          <w:p w14:paraId="32F07601" w14:textId="3DE60AF1" w:rsidR="00E55D90" w:rsidRPr="002C6694" w:rsidRDefault="00FC3050" w:rsidP="00E55D90">
            <w:pPr>
              <w:pStyle w:val="Beschreibung"/>
              <w:rPr>
                <w:rFonts w:ascii="Optima" w:hAnsi="Optima"/>
                <w:sz w:val="20"/>
                <w:szCs w:val="20"/>
              </w:rPr>
            </w:pPr>
            <w:r w:rsidRPr="002C6694">
              <w:rPr>
                <w:rFonts w:ascii="Optima" w:hAnsi="Optima"/>
                <w:sz w:val="20"/>
                <w:szCs w:val="20"/>
              </w:rPr>
              <w:t>Civil Servant</w:t>
            </w:r>
          </w:p>
        </w:tc>
        <w:tc>
          <w:tcPr>
            <w:tcW w:w="3544" w:type="dxa"/>
            <w:vAlign w:val="bottom"/>
          </w:tcPr>
          <w:p w14:paraId="45DD2178" w14:textId="624F56E6" w:rsidR="00E55D90" w:rsidRPr="002C6694" w:rsidRDefault="00FC3050" w:rsidP="005C0F78">
            <w:pPr>
              <w:pStyle w:val="Beschreibung"/>
              <w:jc w:val="right"/>
              <w:rPr>
                <w:rFonts w:ascii="Optima" w:hAnsi="Optima"/>
                <w:sz w:val="18"/>
                <w:szCs w:val="18"/>
              </w:rPr>
            </w:pPr>
            <w:r w:rsidRPr="002C6694">
              <w:rPr>
                <w:rFonts w:ascii="Optima" w:hAnsi="Optima"/>
                <w:sz w:val="18"/>
                <w:szCs w:val="18"/>
              </w:rPr>
              <w:t>10</w:t>
            </w:r>
            <w:r w:rsidR="00E55D90" w:rsidRPr="002C6694">
              <w:rPr>
                <w:rFonts w:ascii="Optima" w:hAnsi="Optima"/>
                <w:sz w:val="18"/>
                <w:szCs w:val="18"/>
              </w:rPr>
              <w:t>/20</w:t>
            </w:r>
            <w:r w:rsidRPr="002C6694">
              <w:rPr>
                <w:rFonts w:ascii="Optima" w:hAnsi="Optima"/>
                <w:sz w:val="18"/>
                <w:szCs w:val="18"/>
              </w:rPr>
              <w:t>24</w:t>
            </w:r>
            <w:r w:rsidR="00E55D90" w:rsidRPr="002C6694">
              <w:rPr>
                <w:rFonts w:ascii="Optima" w:hAnsi="Optima"/>
                <w:sz w:val="18"/>
                <w:szCs w:val="18"/>
              </w:rPr>
              <w:t xml:space="preserve"> – </w:t>
            </w:r>
            <w:r w:rsidRPr="002C6694">
              <w:rPr>
                <w:rFonts w:ascii="Optima" w:hAnsi="Optima"/>
                <w:sz w:val="18"/>
                <w:szCs w:val="18"/>
              </w:rPr>
              <w:t>07/2025</w:t>
            </w:r>
          </w:p>
        </w:tc>
      </w:tr>
      <w:tr w:rsidR="00485B4D" w:rsidRPr="002C6694" w14:paraId="02437711" w14:textId="77777777" w:rsidTr="00846F37">
        <w:trPr>
          <w:trHeight w:val="23"/>
        </w:trPr>
        <w:tc>
          <w:tcPr>
            <w:tcW w:w="10065" w:type="dxa"/>
            <w:gridSpan w:val="3"/>
            <w:vAlign w:val="bottom"/>
          </w:tcPr>
          <w:p w14:paraId="710E35E1" w14:textId="77777777" w:rsidR="00E55D90" w:rsidRDefault="00FC3050" w:rsidP="00846F37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 w:rsidRPr="002C6694">
              <w:rPr>
                <w:rFonts w:ascii="Optima" w:hAnsi="Optima"/>
                <w:i/>
                <w:iCs/>
                <w:sz w:val="18"/>
              </w:rPr>
              <w:t>Nominated as Civilian Servant of the Year 2025</w:t>
            </w:r>
          </w:p>
          <w:p w14:paraId="68CFAD97" w14:textId="0496B850" w:rsidR="00DA3126" w:rsidRPr="00AA74BB" w:rsidRDefault="00DA3126" w:rsidP="00846F37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>Supervised and cared for children aged one to ten years</w:t>
            </w:r>
          </w:p>
        </w:tc>
      </w:tr>
      <w:tr w:rsidR="007827CB" w:rsidRPr="002C6694" w14:paraId="2B70913A" w14:textId="77777777" w:rsidTr="007827CB">
        <w:trPr>
          <w:trHeight w:val="510"/>
        </w:trPr>
        <w:tc>
          <w:tcPr>
            <w:tcW w:w="10065" w:type="dxa"/>
            <w:gridSpan w:val="3"/>
            <w:tcBorders>
              <w:bottom w:val="single" w:sz="4" w:space="0" w:color="auto"/>
            </w:tcBorders>
            <w:vAlign w:val="bottom"/>
          </w:tcPr>
          <w:p w14:paraId="7B37EC48" w14:textId="3B156372" w:rsidR="007827CB" w:rsidRPr="002C6694" w:rsidRDefault="007827CB" w:rsidP="00E55D90">
            <w:pPr>
              <w:jc w:val="center"/>
              <w:rPr>
                <w:rFonts w:ascii="Optima" w:hAnsi="Optima"/>
                <w:b/>
                <w:smallCaps/>
                <w:sz w:val="28"/>
                <w:szCs w:val="32"/>
              </w:rPr>
            </w:pPr>
            <w:r>
              <w:rPr>
                <w:rFonts w:ascii="Optima" w:hAnsi="Optima"/>
                <w:b/>
                <w:smallCaps/>
                <w:sz w:val="28"/>
                <w:szCs w:val="32"/>
              </w:rPr>
              <w:t>Sports Accomplishments</w:t>
            </w:r>
          </w:p>
        </w:tc>
      </w:tr>
      <w:tr w:rsidR="007827CB" w:rsidRPr="002C6694" w14:paraId="2C40AB30" w14:textId="77777777" w:rsidTr="00846F37">
        <w:trPr>
          <w:trHeight w:val="340"/>
        </w:trPr>
        <w:tc>
          <w:tcPr>
            <w:tcW w:w="6521" w:type="dxa"/>
            <w:gridSpan w:val="2"/>
            <w:tcBorders>
              <w:top w:val="single" w:sz="4" w:space="0" w:color="auto"/>
            </w:tcBorders>
            <w:vAlign w:val="bottom"/>
          </w:tcPr>
          <w:p w14:paraId="2BE5EB78" w14:textId="31A018E5" w:rsidR="007827CB" w:rsidRPr="007827CB" w:rsidRDefault="007827CB" w:rsidP="00846F37">
            <w:pPr>
              <w:rPr>
                <w:rFonts w:ascii="Optima" w:hAnsi="Optima"/>
                <w:b/>
                <w:smallCaps/>
                <w:sz w:val="24"/>
                <w:szCs w:val="24"/>
              </w:rPr>
            </w:pPr>
            <w:r w:rsidRPr="007827CB">
              <w:rPr>
                <w:rFonts w:ascii="Optima" w:hAnsi="Optima"/>
                <w:b/>
                <w:smallCaps/>
                <w:sz w:val="24"/>
                <w:szCs w:val="24"/>
              </w:rPr>
              <w:t xml:space="preserve">Fc Blau Weiß </w:t>
            </w:r>
            <w:r w:rsidRPr="007827CB">
              <w:rPr>
                <w:rFonts w:ascii="Optima" w:hAnsi="Optima"/>
                <w:b/>
                <w:smallCaps/>
                <w:sz w:val="23"/>
                <w:szCs w:val="23"/>
              </w:rPr>
              <w:t>Linz</w:t>
            </w:r>
          </w:p>
        </w:tc>
        <w:tc>
          <w:tcPr>
            <w:tcW w:w="3544" w:type="dxa"/>
            <w:tcBorders>
              <w:top w:val="single" w:sz="4" w:space="0" w:color="auto"/>
            </w:tcBorders>
            <w:vAlign w:val="bottom"/>
          </w:tcPr>
          <w:p w14:paraId="68053EA2" w14:textId="2F08B3DD" w:rsidR="007827CB" w:rsidRPr="002C6694" w:rsidRDefault="007827CB" w:rsidP="007827CB">
            <w:pPr>
              <w:jc w:val="right"/>
              <w:rPr>
                <w:rFonts w:ascii="Optima" w:hAnsi="Optima"/>
                <w:b/>
                <w:smallCaps/>
                <w:sz w:val="28"/>
                <w:szCs w:val="32"/>
              </w:rPr>
            </w:pPr>
            <w:r w:rsidRPr="002C6694">
              <w:rPr>
                <w:rFonts w:ascii="Optima" w:hAnsi="Optima"/>
                <w:i/>
                <w:smallCaps/>
                <w:sz w:val="23"/>
                <w:szCs w:val="23"/>
              </w:rPr>
              <w:t>Linz</w:t>
            </w:r>
          </w:p>
        </w:tc>
      </w:tr>
      <w:tr w:rsidR="007827CB" w:rsidRPr="0065659D" w14:paraId="19F5981F" w14:textId="77777777" w:rsidTr="00846F37">
        <w:trPr>
          <w:trHeight w:val="23"/>
        </w:trPr>
        <w:tc>
          <w:tcPr>
            <w:tcW w:w="6521" w:type="dxa"/>
            <w:gridSpan w:val="2"/>
          </w:tcPr>
          <w:p w14:paraId="6BC68B83" w14:textId="2C1828C6" w:rsidR="007827CB" w:rsidRPr="007827CB" w:rsidRDefault="00234261" w:rsidP="00846F37">
            <w:pPr>
              <w:pStyle w:val="Beschreibung"/>
              <w:rPr>
                <w:rFonts w:ascii="Optima" w:hAnsi="Optima"/>
                <w:sz w:val="20"/>
                <w:szCs w:val="20"/>
              </w:rPr>
            </w:pPr>
            <w:r w:rsidRPr="007827CB">
              <w:rPr>
                <w:rFonts w:ascii="Optima" w:hAnsi="Optima"/>
                <w:sz w:val="20"/>
                <w:szCs w:val="20"/>
              </w:rPr>
              <w:t>Competitive</w:t>
            </w:r>
            <w:r w:rsidR="007827CB" w:rsidRPr="007827CB">
              <w:rPr>
                <w:rFonts w:ascii="Optima" w:hAnsi="Optima"/>
                <w:sz w:val="20"/>
                <w:szCs w:val="20"/>
              </w:rPr>
              <w:t xml:space="preserve"> Youth Player</w:t>
            </w:r>
          </w:p>
        </w:tc>
        <w:tc>
          <w:tcPr>
            <w:tcW w:w="3544" w:type="dxa"/>
            <w:vAlign w:val="bottom"/>
          </w:tcPr>
          <w:p w14:paraId="0A1670E4" w14:textId="03C012C2" w:rsidR="007827CB" w:rsidRPr="0065659D" w:rsidRDefault="007827CB" w:rsidP="007827CB">
            <w:pPr>
              <w:pStyle w:val="Beschreibung"/>
              <w:jc w:val="right"/>
              <w:rPr>
                <w:rFonts w:ascii="Optima" w:hAnsi="Optima"/>
                <w:sz w:val="18"/>
                <w:szCs w:val="18"/>
              </w:rPr>
            </w:pPr>
            <w:r w:rsidRPr="0065659D">
              <w:rPr>
                <w:rFonts w:ascii="Optima" w:hAnsi="Optima"/>
                <w:sz w:val="18"/>
                <w:szCs w:val="18"/>
              </w:rPr>
              <w:t>07/2016 – 06/2022</w:t>
            </w:r>
          </w:p>
        </w:tc>
      </w:tr>
      <w:tr w:rsidR="007827CB" w:rsidRPr="002C6694" w14:paraId="28EFC5D5" w14:textId="77777777" w:rsidTr="006714CF">
        <w:trPr>
          <w:trHeight w:val="23"/>
        </w:trPr>
        <w:tc>
          <w:tcPr>
            <w:tcW w:w="10065" w:type="dxa"/>
            <w:gridSpan w:val="3"/>
            <w:vAlign w:val="bottom"/>
          </w:tcPr>
          <w:p w14:paraId="484D569C" w14:textId="77777777" w:rsidR="007827CB" w:rsidRPr="007827CB" w:rsidRDefault="007827CB" w:rsidP="007827CB">
            <w:pPr>
              <w:pStyle w:val="Bullets"/>
              <w:rPr>
                <w:rFonts w:ascii="Optima" w:hAnsi="Optima"/>
                <w:sz w:val="18"/>
                <w:szCs w:val="18"/>
              </w:rPr>
            </w:pPr>
            <w:r w:rsidRPr="007827CB">
              <w:rPr>
                <w:rFonts w:ascii="Optima" w:hAnsi="Optima"/>
                <w:sz w:val="18"/>
                <w:szCs w:val="18"/>
              </w:rPr>
              <w:t>Player from U10 – U16 at the Austrian Bundesliga club</w:t>
            </w:r>
          </w:p>
          <w:p w14:paraId="00FA99ED" w14:textId="44AFAD64" w:rsidR="007827CB" w:rsidRPr="007827CB" w:rsidRDefault="007827CB" w:rsidP="007827CB">
            <w:pPr>
              <w:pStyle w:val="Bullets"/>
              <w:rPr>
                <w:rFonts w:ascii="Optima" w:hAnsi="Optima"/>
                <w:sz w:val="20"/>
                <w:szCs w:val="20"/>
              </w:rPr>
            </w:pPr>
            <w:r w:rsidRPr="007827CB">
              <w:rPr>
                <w:rFonts w:ascii="Optima" w:hAnsi="Optima"/>
                <w:sz w:val="18"/>
                <w:szCs w:val="18"/>
              </w:rPr>
              <w:t>Participated in various national and international tournaments</w:t>
            </w:r>
          </w:p>
        </w:tc>
      </w:tr>
      <w:tr w:rsidR="007827CB" w:rsidRPr="002C6694" w14:paraId="482569A2" w14:textId="77777777" w:rsidTr="007827CB">
        <w:trPr>
          <w:trHeight w:val="510"/>
        </w:trPr>
        <w:tc>
          <w:tcPr>
            <w:tcW w:w="10065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3A5CBD81" w:rsidR="007827CB" w:rsidRPr="002C6694" w:rsidRDefault="007827CB" w:rsidP="007827CB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 w:rsidRPr="002C6694">
              <w:rPr>
                <w:rFonts w:ascii="Optima" w:hAnsi="Optima"/>
                <w:b/>
                <w:smallCaps/>
                <w:sz w:val="28"/>
                <w:szCs w:val="32"/>
              </w:rPr>
              <w:t>Skills &amp; Interests</w:t>
            </w:r>
          </w:p>
        </w:tc>
      </w:tr>
      <w:tr w:rsidR="007827CB" w:rsidRPr="002C6694" w14:paraId="2B257790" w14:textId="77777777" w:rsidTr="00846F37">
        <w:trPr>
          <w:trHeight w:val="340"/>
        </w:trPr>
        <w:tc>
          <w:tcPr>
            <w:tcW w:w="1982" w:type="dxa"/>
            <w:tcBorders>
              <w:top w:val="single" w:sz="4" w:space="0" w:color="auto"/>
            </w:tcBorders>
            <w:vAlign w:val="bottom"/>
          </w:tcPr>
          <w:p w14:paraId="15B2C431" w14:textId="66405375" w:rsidR="007827CB" w:rsidRPr="002C6694" w:rsidRDefault="007827CB" w:rsidP="007827CB">
            <w:pPr>
              <w:rPr>
                <w:rFonts w:ascii="Optima" w:hAnsi="Optima"/>
                <w:sz w:val="18"/>
              </w:rPr>
            </w:pPr>
            <w:r w:rsidRPr="002C6694">
              <w:rPr>
                <w:rFonts w:ascii="Optima" w:hAnsi="Optima"/>
                <w:sz w:val="18"/>
              </w:rPr>
              <w:t>Languages:</w:t>
            </w:r>
          </w:p>
        </w:tc>
        <w:tc>
          <w:tcPr>
            <w:tcW w:w="8083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1C9CB926" w:rsidR="007827CB" w:rsidRPr="002C6694" w:rsidRDefault="007827CB" w:rsidP="007827CB">
            <w:pPr>
              <w:rPr>
                <w:rFonts w:ascii="Optima" w:hAnsi="Optima"/>
                <w:sz w:val="18"/>
              </w:rPr>
            </w:pPr>
            <w:r w:rsidRPr="002C6694">
              <w:rPr>
                <w:rFonts w:ascii="Optima" w:hAnsi="Optima" w:cs="Georgia"/>
                <w:color w:val="000000"/>
                <w:sz w:val="18"/>
              </w:rPr>
              <w:t xml:space="preserve">German </w:t>
            </w:r>
            <w:r w:rsidRPr="002C6694">
              <w:rPr>
                <w:rFonts w:ascii="Optima" w:hAnsi="Optima" w:cs="Georgia"/>
                <w:i/>
                <w:iCs/>
                <w:color w:val="000000"/>
                <w:sz w:val="18"/>
              </w:rPr>
              <w:t>(native)</w:t>
            </w:r>
            <w:r w:rsidRPr="002C6694">
              <w:rPr>
                <w:rFonts w:ascii="Optima" w:hAnsi="Optima" w:cs="Georgia"/>
                <w:color w:val="000000"/>
                <w:sz w:val="18"/>
              </w:rPr>
              <w:t xml:space="preserve">, English </w:t>
            </w:r>
            <w:r w:rsidRPr="002C6694">
              <w:rPr>
                <w:rFonts w:ascii="Optima" w:hAnsi="Optima" w:cs="Georgia"/>
                <w:i/>
                <w:iCs/>
                <w:color w:val="000000"/>
                <w:sz w:val="18"/>
              </w:rPr>
              <w:t>(advanced)</w:t>
            </w:r>
            <w:r w:rsidRPr="002C6694">
              <w:rPr>
                <w:rFonts w:ascii="Optima" w:hAnsi="Optima" w:cs="Georgia"/>
                <w:color w:val="000000"/>
                <w:sz w:val="18"/>
              </w:rPr>
              <w:t xml:space="preserve">, Spanish </w:t>
            </w:r>
            <w:r w:rsidRPr="002C6694">
              <w:rPr>
                <w:rFonts w:ascii="Optima" w:hAnsi="Optima" w:cs="Georgia"/>
                <w:i/>
                <w:iCs/>
                <w:color w:val="000000"/>
                <w:sz w:val="18"/>
              </w:rPr>
              <w:t>(good knowledge)</w:t>
            </w:r>
            <w:r w:rsidRPr="002C6694">
              <w:rPr>
                <w:rFonts w:ascii="Optima" w:hAnsi="Optima" w:cs="Georgia"/>
                <w:color w:val="000000"/>
                <w:sz w:val="18"/>
              </w:rPr>
              <w:t xml:space="preserve"> </w:t>
            </w:r>
          </w:p>
        </w:tc>
      </w:tr>
      <w:tr w:rsidR="007827CB" w:rsidRPr="002C6694" w14:paraId="45706C3F" w14:textId="77777777" w:rsidTr="00846F37">
        <w:trPr>
          <w:trHeight w:val="283"/>
        </w:trPr>
        <w:tc>
          <w:tcPr>
            <w:tcW w:w="1982" w:type="dxa"/>
            <w:vAlign w:val="bottom"/>
          </w:tcPr>
          <w:p w14:paraId="57688BDA" w14:textId="536FAD49" w:rsidR="007827CB" w:rsidRPr="002C6694" w:rsidRDefault="007827CB" w:rsidP="007827CB">
            <w:pPr>
              <w:rPr>
                <w:rFonts w:ascii="Optima" w:hAnsi="Optima"/>
                <w:sz w:val="18"/>
              </w:rPr>
            </w:pPr>
            <w:r w:rsidRPr="002C6694">
              <w:rPr>
                <w:rFonts w:ascii="Optima" w:hAnsi="Optima"/>
                <w:sz w:val="18"/>
              </w:rPr>
              <w:t>Technical:</w:t>
            </w:r>
          </w:p>
        </w:tc>
        <w:tc>
          <w:tcPr>
            <w:tcW w:w="8083" w:type="dxa"/>
            <w:gridSpan w:val="2"/>
            <w:vAlign w:val="bottom"/>
          </w:tcPr>
          <w:p w14:paraId="60CA2168" w14:textId="0D1AABCC" w:rsidR="007827CB" w:rsidRPr="002C6694" w:rsidRDefault="007827CB" w:rsidP="007827CB">
            <w:p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2C6694">
              <w:rPr>
                <w:rFonts w:ascii="Optima" w:hAnsi="Optima" w:cs="Georgia"/>
                <w:color w:val="000000"/>
                <w:sz w:val="18"/>
              </w:rPr>
              <w:t xml:space="preserve">Microsoft Office </w:t>
            </w:r>
            <w:r w:rsidRPr="002C6694">
              <w:rPr>
                <w:rFonts w:ascii="Optima" w:hAnsi="Optima" w:cs="Georgia"/>
                <w:i/>
                <w:iCs/>
                <w:color w:val="000000"/>
                <w:sz w:val="18"/>
              </w:rPr>
              <w:t>(advanced)</w:t>
            </w:r>
            <w:r w:rsidRPr="002C6694">
              <w:rPr>
                <w:rFonts w:ascii="Optima" w:hAnsi="Optima" w:cs="Georgia"/>
                <w:color w:val="000000"/>
                <w:sz w:val="18"/>
              </w:rPr>
              <w:t xml:space="preserve">, PowerPoint </w:t>
            </w:r>
            <w:r w:rsidRPr="002C6694">
              <w:rPr>
                <w:rFonts w:ascii="Optima" w:hAnsi="Optima" w:cs="Georgia"/>
                <w:i/>
                <w:iCs/>
                <w:color w:val="000000"/>
                <w:sz w:val="18"/>
              </w:rPr>
              <w:t>(advanced)</w:t>
            </w:r>
          </w:p>
        </w:tc>
      </w:tr>
      <w:tr w:rsidR="007827CB" w:rsidRPr="002C6694" w14:paraId="12638C41" w14:textId="77777777" w:rsidTr="00846F37">
        <w:trPr>
          <w:trHeight w:val="283"/>
        </w:trPr>
        <w:tc>
          <w:tcPr>
            <w:tcW w:w="1982" w:type="dxa"/>
            <w:vAlign w:val="bottom"/>
          </w:tcPr>
          <w:p w14:paraId="3788D014" w14:textId="30353799" w:rsidR="007827CB" w:rsidRPr="002C6694" w:rsidRDefault="007827CB" w:rsidP="007827CB">
            <w:pPr>
              <w:rPr>
                <w:rFonts w:ascii="Optima" w:hAnsi="Optima"/>
                <w:sz w:val="18"/>
              </w:rPr>
            </w:pPr>
            <w:r w:rsidRPr="002C6694">
              <w:rPr>
                <w:rFonts w:ascii="Optima" w:hAnsi="Optima"/>
                <w:sz w:val="18"/>
              </w:rPr>
              <w:t>Certificates:</w:t>
            </w:r>
          </w:p>
        </w:tc>
        <w:tc>
          <w:tcPr>
            <w:tcW w:w="8083" w:type="dxa"/>
            <w:gridSpan w:val="2"/>
            <w:vAlign w:val="bottom"/>
          </w:tcPr>
          <w:p w14:paraId="16A350E8" w14:textId="1C82732E" w:rsidR="007827CB" w:rsidRPr="002C6694" w:rsidRDefault="007827CB" w:rsidP="007827CB">
            <w:pPr>
              <w:rPr>
                <w:rFonts w:ascii="Optima" w:hAnsi="Optima" w:cs="Georgia"/>
                <w:color w:val="000000"/>
                <w:sz w:val="18"/>
              </w:rPr>
            </w:pPr>
            <w:r w:rsidRPr="002C6694">
              <w:rPr>
                <w:rFonts w:ascii="Optima" w:hAnsi="Optima" w:cs="Georgia"/>
                <w:color w:val="000000"/>
                <w:sz w:val="18"/>
              </w:rPr>
              <w:t xml:space="preserve">FMVA </w:t>
            </w:r>
            <w:r w:rsidRPr="002C6694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(Corporate Finance Institute), </w:t>
            </w:r>
            <w:r w:rsidRPr="002C6694">
              <w:rPr>
                <w:rFonts w:ascii="Optima" w:hAnsi="Optima" w:cs="Georgia"/>
                <w:color w:val="000000"/>
                <w:sz w:val="18"/>
              </w:rPr>
              <w:t xml:space="preserve">the deal maker </w:t>
            </w:r>
            <w:r w:rsidRPr="002C6694">
              <w:rPr>
                <w:rFonts w:ascii="Optima" w:hAnsi="Optima" w:cs="Georgia"/>
                <w:i/>
                <w:iCs/>
                <w:color w:val="000000"/>
                <w:sz w:val="18"/>
              </w:rPr>
              <w:t>(Financial Edge Training)</w:t>
            </w:r>
          </w:p>
        </w:tc>
      </w:tr>
      <w:tr w:rsidR="007827CB" w:rsidRPr="002C6694" w14:paraId="73EDE479" w14:textId="77777777" w:rsidTr="00846F37">
        <w:trPr>
          <w:trHeight w:val="283"/>
        </w:trPr>
        <w:tc>
          <w:tcPr>
            <w:tcW w:w="1982" w:type="dxa"/>
            <w:vAlign w:val="bottom"/>
          </w:tcPr>
          <w:p w14:paraId="62FCE003" w14:textId="2DDD9383" w:rsidR="007827CB" w:rsidRPr="002C6694" w:rsidRDefault="007827CB" w:rsidP="007827CB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Interests</w:t>
            </w:r>
            <w:r w:rsidRPr="002C6694">
              <w:rPr>
                <w:rFonts w:ascii="Optima" w:hAnsi="Optima"/>
                <w:sz w:val="18"/>
              </w:rPr>
              <w:t>:</w:t>
            </w:r>
          </w:p>
        </w:tc>
        <w:tc>
          <w:tcPr>
            <w:tcW w:w="8083" w:type="dxa"/>
            <w:gridSpan w:val="2"/>
            <w:vAlign w:val="bottom"/>
          </w:tcPr>
          <w:p w14:paraId="1A2AB852" w14:textId="5656C571" w:rsidR="007827CB" w:rsidRPr="002C6694" w:rsidRDefault="007827CB" w:rsidP="007827CB">
            <w:pPr>
              <w:rPr>
                <w:rFonts w:ascii="Optima" w:hAnsi="Optima" w:cs="Georgia"/>
                <w:color w:val="000000"/>
                <w:sz w:val="18"/>
              </w:rPr>
            </w:pPr>
            <w:r>
              <w:rPr>
                <w:rFonts w:ascii="Optima" w:hAnsi="Optima" w:cs="Georgia"/>
                <w:color w:val="000000"/>
                <w:sz w:val="18"/>
              </w:rPr>
              <w:t>Economy, Pedagogy, Sports</w:t>
            </w:r>
          </w:p>
        </w:tc>
      </w:tr>
      <w:tr w:rsidR="007827CB" w:rsidRPr="002C6694" w14:paraId="071AB173" w14:textId="77777777" w:rsidTr="00BF4596">
        <w:trPr>
          <w:trHeight w:val="737"/>
        </w:trPr>
        <w:tc>
          <w:tcPr>
            <w:tcW w:w="1982" w:type="dxa"/>
            <w:vAlign w:val="bottom"/>
          </w:tcPr>
          <w:p w14:paraId="406B03AC" w14:textId="33FAA03F" w:rsidR="007827CB" w:rsidRPr="002C6694" w:rsidRDefault="007827CB" w:rsidP="007827CB">
            <w:pPr>
              <w:rPr>
                <w:rFonts w:ascii="Optima" w:hAnsi="Optima"/>
                <w:sz w:val="18"/>
              </w:rPr>
            </w:pPr>
            <w:r w:rsidRPr="002C6694">
              <w:rPr>
                <w:rFonts w:ascii="Optima" w:hAnsi="Optima"/>
                <w:sz w:val="18"/>
              </w:rPr>
              <w:t xml:space="preserve">Vienna, </w:t>
            </w:r>
            <w:r>
              <w:rPr>
                <w:rFonts w:ascii="Optima" w:hAnsi="Optima"/>
                <w:sz w:val="18"/>
              </w:rPr>
              <w:t>1</w:t>
            </w:r>
            <w:r w:rsidR="0038275D">
              <w:rPr>
                <w:rFonts w:ascii="Optima" w:hAnsi="Optima"/>
                <w:sz w:val="18"/>
              </w:rPr>
              <w:t>1</w:t>
            </w:r>
            <w:r w:rsidRPr="002C6694">
              <w:rPr>
                <w:rFonts w:ascii="Optima" w:hAnsi="Optima"/>
                <w:sz w:val="18"/>
              </w:rPr>
              <w:t>.</w:t>
            </w:r>
            <w:r>
              <w:rPr>
                <w:rFonts w:ascii="Optima" w:hAnsi="Optima"/>
                <w:sz w:val="18"/>
              </w:rPr>
              <w:t>03</w:t>
            </w:r>
            <w:r w:rsidRPr="002C6694">
              <w:rPr>
                <w:rFonts w:ascii="Optima" w:hAnsi="Optima"/>
                <w:sz w:val="18"/>
              </w:rPr>
              <w:t>.202</w:t>
            </w:r>
            <w:r>
              <w:rPr>
                <w:rFonts w:ascii="Optima" w:hAnsi="Optima"/>
                <w:sz w:val="18"/>
              </w:rPr>
              <w:t>6</w:t>
            </w:r>
          </w:p>
        </w:tc>
        <w:tc>
          <w:tcPr>
            <w:tcW w:w="8083" w:type="dxa"/>
            <w:gridSpan w:val="2"/>
            <w:vAlign w:val="bottom"/>
          </w:tcPr>
          <w:p w14:paraId="6478BDEA" w14:textId="3D819072" w:rsidR="007827CB" w:rsidRPr="002C6694" w:rsidRDefault="007827CB" w:rsidP="007827CB">
            <w:pPr>
              <w:rPr>
                <w:rFonts w:ascii="Optima" w:hAnsi="Optima" w:cs="Georgia"/>
                <w:color w:val="000000"/>
                <w:sz w:val="18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6312B0">
      <w:footerReference w:type="even" r:id="rId8"/>
      <w:pgSz w:w="11906" w:h="16838"/>
      <w:pgMar w:top="454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33419" w14:textId="77777777" w:rsidR="00AE79E7" w:rsidRPr="00FC3050" w:rsidRDefault="00AE79E7" w:rsidP="00BE053D">
      <w:pPr>
        <w:spacing w:after="0" w:line="240" w:lineRule="auto"/>
      </w:pPr>
      <w:r w:rsidRPr="00FC3050">
        <w:separator/>
      </w:r>
    </w:p>
  </w:endnote>
  <w:endnote w:type="continuationSeparator" w:id="0">
    <w:p w14:paraId="5E21AF73" w14:textId="77777777" w:rsidR="00AE79E7" w:rsidRPr="00FC3050" w:rsidRDefault="00AE79E7" w:rsidP="00BE053D">
      <w:pPr>
        <w:spacing w:after="0" w:line="240" w:lineRule="auto"/>
      </w:pPr>
      <w:r w:rsidRPr="00FC305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Pr="00FC3050" w:rsidRDefault="00875DA9" w:rsidP="00F96504">
        <w:pPr>
          <w:pStyle w:val="Footer"/>
          <w:framePr w:wrap="none" w:vAnchor="text" w:hAnchor="margin" w:xAlign="center" w:y="1"/>
          <w:rPr>
            <w:rStyle w:val="PageNumber"/>
          </w:rPr>
        </w:pPr>
        <w:r w:rsidRPr="00FC3050">
          <w:rPr>
            <w:rStyle w:val="PageNumber"/>
          </w:rPr>
          <w:fldChar w:fldCharType="begin"/>
        </w:r>
        <w:r w:rsidRPr="00FC3050">
          <w:rPr>
            <w:rStyle w:val="PageNumber"/>
          </w:rPr>
          <w:instrText xml:space="preserve"> PAGE </w:instrText>
        </w:r>
        <w:r w:rsidRPr="00FC3050">
          <w:rPr>
            <w:rStyle w:val="PageNumber"/>
          </w:rPr>
          <w:fldChar w:fldCharType="end"/>
        </w:r>
      </w:p>
    </w:sdtContent>
  </w:sdt>
  <w:p w14:paraId="6B121AC6" w14:textId="77777777" w:rsidR="00875DA9" w:rsidRPr="00FC3050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66F58" w14:textId="77777777" w:rsidR="00AE79E7" w:rsidRPr="00FC3050" w:rsidRDefault="00AE79E7" w:rsidP="00BE053D">
      <w:pPr>
        <w:spacing w:after="0" w:line="240" w:lineRule="auto"/>
      </w:pPr>
      <w:r w:rsidRPr="00FC3050">
        <w:separator/>
      </w:r>
    </w:p>
  </w:footnote>
  <w:footnote w:type="continuationSeparator" w:id="0">
    <w:p w14:paraId="332F95F1" w14:textId="77777777" w:rsidR="00AE79E7" w:rsidRPr="00FC3050" w:rsidRDefault="00AE79E7" w:rsidP="00BE053D">
      <w:pPr>
        <w:spacing w:after="0" w:line="240" w:lineRule="auto"/>
      </w:pPr>
      <w:r w:rsidRPr="00FC305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2069596">
    <w:abstractNumId w:val="14"/>
  </w:num>
  <w:num w:numId="2" w16cid:durableId="586423522">
    <w:abstractNumId w:val="17"/>
  </w:num>
  <w:num w:numId="3" w16cid:durableId="1177161052">
    <w:abstractNumId w:val="19"/>
  </w:num>
  <w:num w:numId="4" w16cid:durableId="388769371">
    <w:abstractNumId w:val="0"/>
  </w:num>
  <w:num w:numId="5" w16cid:durableId="127629744">
    <w:abstractNumId w:val="1"/>
  </w:num>
  <w:num w:numId="6" w16cid:durableId="246043820">
    <w:abstractNumId w:val="2"/>
  </w:num>
  <w:num w:numId="7" w16cid:durableId="2129007539">
    <w:abstractNumId w:val="13"/>
  </w:num>
  <w:num w:numId="8" w16cid:durableId="1281105447">
    <w:abstractNumId w:val="22"/>
  </w:num>
  <w:num w:numId="9" w16cid:durableId="1992636663">
    <w:abstractNumId w:val="12"/>
  </w:num>
  <w:num w:numId="10" w16cid:durableId="1479572089">
    <w:abstractNumId w:val="23"/>
  </w:num>
  <w:num w:numId="11" w16cid:durableId="448092190">
    <w:abstractNumId w:val="5"/>
  </w:num>
  <w:num w:numId="12" w16cid:durableId="2080440603">
    <w:abstractNumId w:val="6"/>
  </w:num>
  <w:num w:numId="13" w16cid:durableId="61753560">
    <w:abstractNumId w:val="8"/>
  </w:num>
  <w:num w:numId="14" w16cid:durableId="531380592">
    <w:abstractNumId w:val="9"/>
  </w:num>
  <w:num w:numId="15" w16cid:durableId="677386384">
    <w:abstractNumId w:val="21"/>
  </w:num>
  <w:num w:numId="16" w16cid:durableId="396442829">
    <w:abstractNumId w:val="4"/>
  </w:num>
  <w:num w:numId="17" w16cid:durableId="862090084">
    <w:abstractNumId w:val="16"/>
  </w:num>
  <w:num w:numId="18" w16cid:durableId="145587561">
    <w:abstractNumId w:val="3"/>
  </w:num>
  <w:num w:numId="19" w16cid:durableId="1187521369">
    <w:abstractNumId w:val="18"/>
  </w:num>
  <w:num w:numId="20" w16cid:durableId="952589405">
    <w:abstractNumId w:val="10"/>
  </w:num>
  <w:num w:numId="21" w16cid:durableId="719204869">
    <w:abstractNumId w:val="11"/>
  </w:num>
  <w:num w:numId="22" w16cid:durableId="1451850744">
    <w:abstractNumId w:val="15"/>
  </w:num>
  <w:num w:numId="23" w16cid:durableId="807431348">
    <w:abstractNumId w:val="7"/>
  </w:num>
  <w:num w:numId="24" w16cid:durableId="11088893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0ED"/>
    <w:rsid w:val="000162F1"/>
    <w:rsid w:val="000470D2"/>
    <w:rsid w:val="00061D33"/>
    <w:rsid w:val="00064643"/>
    <w:rsid w:val="0006743C"/>
    <w:rsid w:val="00080AEE"/>
    <w:rsid w:val="00087747"/>
    <w:rsid w:val="000A1BEC"/>
    <w:rsid w:val="000A1FDA"/>
    <w:rsid w:val="000A4672"/>
    <w:rsid w:val="000A6ED0"/>
    <w:rsid w:val="000B63E2"/>
    <w:rsid w:val="000B6548"/>
    <w:rsid w:val="000C41C5"/>
    <w:rsid w:val="000D671A"/>
    <w:rsid w:val="000D743C"/>
    <w:rsid w:val="000F1A3E"/>
    <w:rsid w:val="00103EC5"/>
    <w:rsid w:val="001074F9"/>
    <w:rsid w:val="00114C86"/>
    <w:rsid w:val="0011646D"/>
    <w:rsid w:val="00116C6E"/>
    <w:rsid w:val="00125CA6"/>
    <w:rsid w:val="00136AB5"/>
    <w:rsid w:val="00140A37"/>
    <w:rsid w:val="00156FC9"/>
    <w:rsid w:val="00162A5A"/>
    <w:rsid w:val="00172867"/>
    <w:rsid w:val="00174A31"/>
    <w:rsid w:val="00175B6D"/>
    <w:rsid w:val="001901ED"/>
    <w:rsid w:val="0019483A"/>
    <w:rsid w:val="001A46BF"/>
    <w:rsid w:val="001A481B"/>
    <w:rsid w:val="001B0186"/>
    <w:rsid w:val="001B62CA"/>
    <w:rsid w:val="001D4DCD"/>
    <w:rsid w:val="001D56C7"/>
    <w:rsid w:val="001F3E66"/>
    <w:rsid w:val="001F4175"/>
    <w:rsid w:val="00205862"/>
    <w:rsid w:val="00223A4D"/>
    <w:rsid w:val="00232CB5"/>
    <w:rsid w:val="00234261"/>
    <w:rsid w:val="00234A7E"/>
    <w:rsid w:val="0024373D"/>
    <w:rsid w:val="002508C2"/>
    <w:rsid w:val="00265B3B"/>
    <w:rsid w:val="00267252"/>
    <w:rsid w:val="002758FD"/>
    <w:rsid w:val="00282DB0"/>
    <w:rsid w:val="002965BF"/>
    <w:rsid w:val="002B2091"/>
    <w:rsid w:val="002B5545"/>
    <w:rsid w:val="002C6694"/>
    <w:rsid w:val="002C6972"/>
    <w:rsid w:val="002C6BEA"/>
    <w:rsid w:val="002D2B32"/>
    <w:rsid w:val="002D4516"/>
    <w:rsid w:val="002F46AD"/>
    <w:rsid w:val="00302DF6"/>
    <w:rsid w:val="0030304D"/>
    <w:rsid w:val="003101F0"/>
    <w:rsid w:val="00314B7A"/>
    <w:rsid w:val="00324BC5"/>
    <w:rsid w:val="00340BAB"/>
    <w:rsid w:val="003418E0"/>
    <w:rsid w:val="00347F8D"/>
    <w:rsid w:val="00363E31"/>
    <w:rsid w:val="0036553F"/>
    <w:rsid w:val="00372F7B"/>
    <w:rsid w:val="003733E5"/>
    <w:rsid w:val="00376997"/>
    <w:rsid w:val="0038275D"/>
    <w:rsid w:val="00390EA6"/>
    <w:rsid w:val="003A411E"/>
    <w:rsid w:val="003E27C3"/>
    <w:rsid w:val="003F1A56"/>
    <w:rsid w:val="003F3E3F"/>
    <w:rsid w:val="004067B8"/>
    <w:rsid w:val="00413775"/>
    <w:rsid w:val="004154BE"/>
    <w:rsid w:val="0042013D"/>
    <w:rsid w:val="00422F83"/>
    <w:rsid w:val="00426D7E"/>
    <w:rsid w:val="0043430C"/>
    <w:rsid w:val="004347ED"/>
    <w:rsid w:val="00435E6D"/>
    <w:rsid w:val="00443668"/>
    <w:rsid w:val="00456B0D"/>
    <w:rsid w:val="00466322"/>
    <w:rsid w:val="00466B4D"/>
    <w:rsid w:val="00470709"/>
    <w:rsid w:val="00476AF8"/>
    <w:rsid w:val="00484FD7"/>
    <w:rsid w:val="00485B4D"/>
    <w:rsid w:val="004929FB"/>
    <w:rsid w:val="00493D89"/>
    <w:rsid w:val="004957E8"/>
    <w:rsid w:val="004A3D56"/>
    <w:rsid w:val="004A54BA"/>
    <w:rsid w:val="004B6A5E"/>
    <w:rsid w:val="004F515B"/>
    <w:rsid w:val="00507EA7"/>
    <w:rsid w:val="00526089"/>
    <w:rsid w:val="00527A28"/>
    <w:rsid w:val="00527DCA"/>
    <w:rsid w:val="005716D4"/>
    <w:rsid w:val="00571B60"/>
    <w:rsid w:val="00585A4D"/>
    <w:rsid w:val="00593A68"/>
    <w:rsid w:val="00594CD5"/>
    <w:rsid w:val="005B2508"/>
    <w:rsid w:val="005C0F78"/>
    <w:rsid w:val="005D6329"/>
    <w:rsid w:val="005E57F6"/>
    <w:rsid w:val="005F10CF"/>
    <w:rsid w:val="005F540D"/>
    <w:rsid w:val="006058D8"/>
    <w:rsid w:val="00610200"/>
    <w:rsid w:val="00623699"/>
    <w:rsid w:val="006264CD"/>
    <w:rsid w:val="00631007"/>
    <w:rsid w:val="006312B0"/>
    <w:rsid w:val="00632D5A"/>
    <w:rsid w:val="00635515"/>
    <w:rsid w:val="0064597A"/>
    <w:rsid w:val="006546FD"/>
    <w:rsid w:val="0065659D"/>
    <w:rsid w:val="00660E81"/>
    <w:rsid w:val="00665BF3"/>
    <w:rsid w:val="00672148"/>
    <w:rsid w:val="006732D6"/>
    <w:rsid w:val="00693E09"/>
    <w:rsid w:val="006A0A2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14FC9"/>
    <w:rsid w:val="00720320"/>
    <w:rsid w:val="00723643"/>
    <w:rsid w:val="00725D3C"/>
    <w:rsid w:val="00733DA1"/>
    <w:rsid w:val="00737822"/>
    <w:rsid w:val="0074111D"/>
    <w:rsid w:val="00752F86"/>
    <w:rsid w:val="00753D4A"/>
    <w:rsid w:val="00754A12"/>
    <w:rsid w:val="00756912"/>
    <w:rsid w:val="00761609"/>
    <w:rsid w:val="00763DCE"/>
    <w:rsid w:val="00776C46"/>
    <w:rsid w:val="0078260B"/>
    <w:rsid w:val="007827CB"/>
    <w:rsid w:val="007838D1"/>
    <w:rsid w:val="00785254"/>
    <w:rsid w:val="00785853"/>
    <w:rsid w:val="007966F0"/>
    <w:rsid w:val="00797BFC"/>
    <w:rsid w:val="007A3927"/>
    <w:rsid w:val="007A6285"/>
    <w:rsid w:val="007A720F"/>
    <w:rsid w:val="007C6A3C"/>
    <w:rsid w:val="007D4BEE"/>
    <w:rsid w:val="007D5BE9"/>
    <w:rsid w:val="008050E4"/>
    <w:rsid w:val="0082257D"/>
    <w:rsid w:val="00846F37"/>
    <w:rsid w:val="00853438"/>
    <w:rsid w:val="00866846"/>
    <w:rsid w:val="008734E2"/>
    <w:rsid w:val="00875DA9"/>
    <w:rsid w:val="00895E38"/>
    <w:rsid w:val="008A548F"/>
    <w:rsid w:val="008A782B"/>
    <w:rsid w:val="008B0FC0"/>
    <w:rsid w:val="008C429A"/>
    <w:rsid w:val="008E1F3D"/>
    <w:rsid w:val="008E5B92"/>
    <w:rsid w:val="009053D7"/>
    <w:rsid w:val="0090785E"/>
    <w:rsid w:val="0091331D"/>
    <w:rsid w:val="0093223C"/>
    <w:rsid w:val="00941A87"/>
    <w:rsid w:val="009501C2"/>
    <w:rsid w:val="009668B9"/>
    <w:rsid w:val="00976577"/>
    <w:rsid w:val="0099217A"/>
    <w:rsid w:val="00996356"/>
    <w:rsid w:val="00997D9A"/>
    <w:rsid w:val="009C33DA"/>
    <w:rsid w:val="009D7C49"/>
    <w:rsid w:val="009E7297"/>
    <w:rsid w:val="00A0257D"/>
    <w:rsid w:val="00A12EDC"/>
    <w:rsid w:val="00A22249"/>
    <w:rsid w:val="00A26D0D"/>
    <w:rsid w:val="00A27BDA"/>
    <w:rsid w:val="00A33BDE"/>
    <w:rsid w:val="00A34885"/>
    <w:rsid w:val="00A43BC1"/>
    <w:rsid w:val="00A6484D"/>
    <w:rsid w:val="00A74225"/>
    <w:rsid w:val="00A766E0"/>
    <w:rsid w:val="00A81608"/>
    <w:rsid w:val="00A936D5"/>
    <w:rsid w:val="00AA1CC2"/>
    <w:rsid w:val="00AA1EB0"/>
    <w:rsid w:val="00AA2DA3"/>
    <w:rsid w:val="00AA5A9C"/>
    <w:rsid w:val="00AA74BB"/>
    <w:rsid w:val="00AB016A"/>
    <w:rsid w:val="00AB2A5A"/>
    <w:rsid w:val="00AD28F8"/>
    <w:rsid w:val="00AE79E7"/>
    <w:rsid w:val="00AF57A5"/>
    <w:rsid w:val="00AF7352"/>
    <w:rsid w:val="00B0152B"/>
    <w:rsid w:val="00B0230B"/>
    <w:rsid w:val="00B13FF2"/>
    <w:rsid w:val="00B17D95"/>
    <w:rsid w:val="00B23509"/>
    <w:rsid w:val="00B359DB"/>
    <w:rsid w:val="00B3632B"/>
    <w:rsid w:val="00B409D8"/>
    <w:rsid w:val="00B42288"/>
    <w:rsid w:val="00B5178D"/>
    <w:rsid w:val="00B560BA"/>
    <w:rsid w:val="00B6097A"/>
    <w:rsid w:val="00B67F1F"/>
    <w:rsid w:val="00B701D7"/>
    <w:rsid w:val="00B73FD4"/>
    <w:rsid w:val="00B90595"/>
    <w:rsid w:val="00BA215A"/>
    <w:rsid w:val="00BB5F09"/>
    <w:rsid w:val="00BC0D9F"/>
    <w:rsid w:val="00BC5395"/>
    <w:rsid w:val="00BE053D"/>
    <w:rsid w:val="00BE130E"/>
    <w:rsid w:val="00BE6AA4"/>
    <w:rsid w:val="00BF1A7A"/>
    <w:rsid w:val="00BF1FA3"/>
    <w:rsid w:val="00BF4596"/>
    <w:rsid w:val="00C00974"/>
    <w:rsid w:val="00C018E4"/>
    <w:rsid w:val="00C066FA"/>
    <w:rsid w:val="00C25387"/>
    <w:rsid w:val="00C37A9B"/>
    <w:rsid w:val="00C54BE3"/>
    <w:rsid w:val="00C57F80"/>
    <w:rsid w:val="00C768ED"/>
    <w:rsid w:val="00C82A8F"/>
    <w:rsid w:val="00C916C2"/>
    <w:rsid w:val="00C94ECC"/>
    <w:rsid w:val="00CC7F56"/>
    <w:rsid w:val="00CD1B12"/>
    <w:rsid w:val="00CD55DC"/>
    <w:rsid w:val="00CE1BBC"/>
    <w:rsid w:val="00CE2595"/>
    <w:rsid w:val="00CE28CC"/>
    <w:rsid w:val="00CE4628"/>
    <w:rsid w:val="00CE5E0B"/>
    <w:rsid w:val="00CE61C0"/>
    <w:rsid w:val="00CE72FC"/>
    <w:rsid w:val="00CF31EE"/>
    <w:rsid w:val="00D1492F"/>
    <w:rsid w:val="00D17B69"/>
    <w:rsid w:val="00D3003C"/>
    <w:rsid w:val="00D3282F"/>
    <w:rsid w:val="00D331F4"/>
    <w:rsid w:val="00D4106C"/>
    <w:rsid w:val="00D470E4"/>
    <w:rsid w:val="00D52142"/>
    <w:rsid w:val="00D5280E"/>
    <w:rsid w:val="00D61F14"/>
    <w:rsid w:val="00D7491B"/>
    <w:rsid w:val="00D77248"/>
    <w:rsid w:val="00D80D6B"/>
    <w:rsid w:val="00D85A2C"/>
    <w:rsid w:val="00D90950"/>
    <w:rsid w:val="00DA3126"/>
    <w:rsid w:val="00DA69DF"/>
    <w:rsid w:val="00DB299A"/>
    <w:rsid w:val="00DB33F8"/>
    <w:rsid w:val="00DD38E2"/>
    <w:rsid w:val="00DD58BC"/>
    <w:rsid w:val="00DE3E62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C0BD8"/>
    <w:rsid w:val="00EC4DC2"/>
    <w:rsid w:val="00ED0EA9"/>
    <w:rsid w:val="00ED4CB8"/>
    <w:rsid w:val="00EF77DF"/>
    <w:rsid w:val="00F11BEF"/>
    <w:rsid w:val="00F1552C"/>
    <w:rsid w:val="00F258E7"/>
    <w:rsid w:val="00F31B84"/>
    <w:rsid w:val="00F45FBB"/>
    <w:rsid w:val="00F57BA5"/>
    <w:rsid w:val="00F631EC"/>
    <w:rsid w:val="00F64C22"/>
    <w:rsid w:val="00F64FA7"/>
    <w:rsid w:val="00F74D19"/>
    <w:rsid w:val="00F80053"/>
    <w:rsid w:val="00F96504"/>
    <w:rsid w:val="00FA02C7"/>
    <w:rsid w:val="00FA3431"/>
    <w:rsid w:val="00FA4186"/>
    <w:rsid w:val="00FB233C"/>
    <w:rsid w:val="00FC0531"/>
    <w:rsid w:val="00FC13F0"/>
    <w:rsid w:val="00FC305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4B34C886-7D48-4E12-8E63-95B9494C2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485B4D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351</Words>
  <Characters>2215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 Baumann</dc:creator>
  <cp:keywords/>
  <dc:description/>
  <cp:lastModifiedBy>Baumann, Gregor Lukas</cp:lastModifiedBy>
  <cp:revision>24</cp:revision>
  <cp:lastPrinted>2026-03-09T08:34:00Z</cp:lastPrinted>
  <dcterms:created xsi:type="dcterms:W3CDTF">2026-03-09T08:34:00Z</dcterms:created>
  <dcterms:modified xsi:type="dcterms:W3CDTF">2026-03-11T19:45:00Z</dcterms:modified>
</cp:coreProperties>
</file>