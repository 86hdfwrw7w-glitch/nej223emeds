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04"/>
        <w:gridCol w:w="142"/>
        <w:gridCol w:w="851"/>
        <w:gridCol w:w="567"/>
        <w:gridCol w:w="2410"/>
      </w:tblGrid>
      <w:tr w:rsidR="008A4E06" w:rsidRPr="00984F97" w14:paraId="708025C7" w14:textId="77777777" w:rsidTr="00FB20EA">
        <w:trPr>
          <w:trHeight w:val="283"/>
        </w:trPr>
        <w:tc>
          <w:tcPr>
            <w:tcW w:w="10774" w:type="dxa"/>
            <w:gridSpan w:val="5"/>
            <w:vAlign w:val="bottom"/>
          </w:tcPr>
          <w:p w14:paraId="0BDA85EA" w14:textId="77777777" w:rsidR="008A4E06" w:rsidRPr="00984F97" w:rsidRDefault="008A4E06" w:rsidP="00215521">
            <w:pPr>
              <w:jc w:val="center"/>
              <w:rPr>
                <w:rFonts w:ascii="Arial" w:hAnsi="Arial" w:cs="Arial"/>
                <w:b/>
                <w:sz w:val="40"/>
                <w:szCs w:val="36"/>
                <w:lang w:val="de-AT"/>
              </w:rPr>
            </w:pPr>
            <w:r w:rsidRPr="00984F97">
              <w:rPr>
                <w:rFonts w:ascii="Arial" w:hAnsi="Arial" w:cs="Arial"/>
                <w:b/>
                <w:sz w:val="40"/>
                <w:szCs w:val="36"/>
                <w:lang w:val="de-AT"/>
              </w:rPr>
              <w:t>Thomas Bartmann</w:t>
            </w:r>
          </w:p>
          <w:p w14:paraId="5950169B" w14:textId="032081B7" w:rsidR="008A4E06" w:rsidRPr="00984F97" w:rsidRDefault="008A4E06" w:rsidP="00215521">
            <w:pPr>
              <w:jc w:val="center"/>
              <w:rPr>
                <w:rFonts w:ascii="Arial" w:hAnsi="Arial" w:cs="Arial"/>
                <w:bCs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Ernst</w:t>
            </w:r>
            <w:r w:rsidR="009A0735">
              <w:rPr>
                <w:rFonts w:ascii="Arial" w:hAnsi="Arial" w:cs="Arial"/>
                <w:bCs/>
                <w:sz w:val="20"/>
                <w:szCs w:val="20"/>
                <w:lang w:val="de-AT"/>
              </w:rPr>
              <w:t>-</w:t>
            </w: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Melchior</w:t>
            </w:r>
            <w:r w:rsidR="009A0735">
              <w:rPr>
                <w:rFonts w:ascii="Arial" w:hAnsi="Arial" w:cs="Arial"/>
                <w:bCs/>
                <w:sz w:val="20"/>
                <w:szCs w:val="20"/>
                <w:lang w:val="de-AT"/>
              </w:rPr>
              <w:t>-</w:t>
            </w: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Gasse 18/19,</w:t>
            </w:r>
            <w:r>
              <w:rPr>
                <w:rFonts w:ascii="Arial" w:hAnsi="Arial" w:cs="Arial"/>
                <w:bCs/>
                <w:sz w:val="20"/>
                <w:szCs w:val="20"/>
                <w:lang w:val="de-AT"/>
              </w:rPr>
              <w:t xml:space="preserve"> </w:t>
            </w: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1020</w:t>
            </w:r>
            <w:r>
              <w:rPr>
                <w:rFonts w:ascii="Arial" w:hAnsi="Arial" w:cs="Arial"/>
                <w:bCs/>
                <w:sz w:val="20"/>
                <w:szCs w:val="20"/>
                <w:lang w:val="de-AT"/>
              </w:rPr>
              <w:t xml:space="preserve"> Wien | </w:t>
            </w: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thomas.bartmann@outlook.at | +43</w:t>
            </w:r>
            <w:r>
              <w:rPr>
                <w:rFonts w:ascii="Arial" w:hAnsi="Arial" w:cs="Arial"/>
                <w:bCs/>
                <w:sz w:val="20"/>
                <w:szCs w:val="20"/>
                <w:lang w:val="de-AT"/>
              </w:rPr>
              <w:t xml:space="preserve"> </w:t>
            </w: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664</w:t>
            </w:r>
            <w:r>
              <w:rPr>
                <w:rFonts w:ascii="Arial" w:hAnsi="Arial" w:cs="Arial"/>
                <w:bCs/>
                <w:sz w:val="20"/>
                <w:szCs w:val="20"/>
                <w:lang w:val="de-AT"/>
              </w:rPr>
              <w:t xml:space="preserve"> </w:t>
            </w: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3400</w:t>
            </w:r>
            <w:r>
              <w:rPr>
                <w:rFonts w:ascii="Arial" w:hAnsi="Arial" w:cs="Arial"/>
                <w:bCs/>
                <w:sz w:val="20"/>
                <w:szCs w:val="20"/>
                <w:lang w:val="de-AT"/>
              </w:rPr>
              <w:t xml:space="preserve"> </w:t>
            </w:r>
            <w:r w:rsidRPr="00984F97">
              <w:rPr>
                <w:rFonts w:ascii="Arial" w:hAnsi="Arial" w:cs="Arial"/>
                <w:bCs/>
                <w:sz w:val="20"/>
                <w:szCs w:val="20"/>
                <w:lang w:val="de-AT"/>
              </w:rPr>
              <w:t>401</w:t>
            </w:r>
          </w:p>
        </w:tc>
      </w:tr>
      <w:tr w:rsidR="008A4E06" w:rsidRPr="00984F97" w14:paraId="5C333A10" w14:textId="77777777" w:rsidTr="00FB20EA">
        <w:trPr>
          <w:trHeight w:val="504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7F362B97" w14:textId="77777777" w:rsidR="008A4E06" w:rsidRPr="00984F97" w:rsidRDefault="008A4E06" w:rsidP="00215521">
            <w:pPr>
              <w:jc w:val="center"/>
              <w:rPr>
                <w:rFonts w:ascii="Arial" w:hAnsi="Arial" w:cs="Arial"/>
                <w:b/>
                <w:sz w:val="28"/>
                <w:lang w:val="de-AT"/>
              </w:rPr>
            </w:pPr>
            <w:r w:rsidRPr="00984F97">
              <w:rPr>
                <w:rFonts w:ascii="Arial" w:hAnsi="Arial" w:cs="Arial"/>
                <w:b/>
                <w:sz w:val="28"/>
                <w:szCs w:val="32"/>
                <w:lang w:val="de-AT"/>
              </w:rPr>
              <w:t>SCHULE &amp; STUDIUM</w:t>
            </w:r>
          </w:p>
        </w:tc>
      </w:tr>
      <w:tr w:rsidR="008A4E06" w:rsidRPr="00984F97" w14:paraId="14038D91" w14:textId="77777777" w:rsidTr="00FB20EA">
        <w:trPr>
          <w:trHeight w:val="346"/>
        </w:trPr>
        <w:tc>
          <w:tcPr>
            <w:tcW w:w="6804" w:type="dxa"/>
            <w:tcBorders>
              <w:top w:val="single" w:sz="4" w:space="0" w:color="auto"/>
            </w:tcBorders>
            <w:vAlign w:val="bottom"/>
          </w:tcPr>
          <w:p w14:paraId="34475B8B" w14:textId="77777777" w:rsidR="008A4E06" w:rsidRPr="00984F97" w:rsidRDefault="008A4E06" w:rsidP="00215521">
            <w:pPr>
              <w:rPr>
                <w:rFonts w:ascii="Arial" w:hAnsi="Arial" w:cs="Arial"/>
                <w:b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sz w:val="21"/>
                <w:szCs w:val="21"/>
                <w:lang w:val="de-AT"/>
              </w:rPr>
              <w:t>Universität Wien</w:t>
            </w:r>
          </w:p>
        </w:tc>
        <w:tc>
          <w:tcPr>
            <w:tcW w:w="3970" w:type="dxa"/>
            <w:gridSpan w:val="4"/>
            <w:tcBorders>
              <w:top w:val="single" w:sz="4" w:space="0" w:color="auto"/>
            </w:tcBorders>
            <w:vAlign w:val="bottom"/>
          </w:tcPr>
          <w:p w14:paraId="308FB445" w14:textId="77777777" w:rsidR="008A4E06" w:rsidRPr="00984F97" w:rsidRDefault="008A4E06" w:rsidP="00215521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  <w:t>Wien</w:t>
            </w:r>
          </w:p>
        </w:tc>
      </w:tr>
      <w:tr w:rsidR="008A4E06" w:rsidRPr="00984F97" w14:paraId="5E95B042" w14:textId="77777777" w:rsidTr="00FB20EA">
        <w:tc>
          <w:tcPr>
            <w:tcW w:w="6946" w:type="dxa"/>
            <w:gridSpan w:val="2"/>
          </w:tcPr>
          <w:p w14:paraId="675AA6A0" w14:textId="77777777" w:rsidR="008A4E06" w:rsidRPr="00984F97" w:rsidRDefault="008A4E06" w:rsidP="00215521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B.Sc.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in 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Betriebswirtschaft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(geplant, Zusage erhalten)</w:t>
            </w:r>
          </w:p>
        </w:tc>
        <w:tc>
          <w:tcPr>
            <w:tcW w:w="3828" w:type="dxa"/>
            <w:gridSpan w:val="3"/>
            <w:vAlign w:val="bottom"/>
          </w:tcPr>
          <w:p w14:paraId="1BB735BF" w14:textId="77777777" w:rsidR="008A4E06" w:rsidRPr="00984F97" w:rsidRDefault="008A4E06" w:rsidP="00215521">
            <w:pPr>
              <w:jc w:val="right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ab 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10/2026</w:t>
            </w:r>
          </w:p>
        </w:tc>
      </w:tr>
      <w:tr w:rsidR="008A4E06" w:rsidRPr="00984F97" w14:paraId="6C9192F4" w14:textId="77777777" w:rsidTr="00FB20EA">
        <w:tc>
          <w:tcPr>
            <w:tcW w:w="10774" w:type="dxa"/>
            <w:gridSpan w:val="5"/>
          </w:tcPr>
          <w:p w14:paraId="2F97C5F2" w14:textId="77777777" w:rsidR="008A4E06" w:rsidRPr="00984F97" w:rsidRDefault="008A4E06" w:rsidP="002155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Vertiefung: Banking &amp; Finance</w:t>
            </w:r>
          </w:p>
        </w:tc>
      </w:tr>
      <w:tr w:rsidR="008A4E06" w:rsidRPr="00984F97" w14:paraId="130A1204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27BF83C4" w14:textId="77777777" w:rsidR="008A4E06" w:rsidRPr="00984F97" w:rsidRDefault="008A4E06" w:rsidP="00252F0E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sz w:val="21"/>
                <w:szCs w:val="21"/>
                <w:lang w:val="de-AT"/>
              </w:rPr>
              <w:t>Wirtschaftsuniversität Wien</w:t>
            </w:r>
          </w:p>
        </w:tc>
        <w:tc>
          <w:tcPr>
            <w:tcW w:w="3828" w:type="dxa"/>
            <w:gridSpan w:val="3"/>
            <w:vAlign w:val="bottom"/>
          </w:tcPr>
          <w:p w14:paraId="792ECA0B" w14:textId="77777777" w:rsidR="008A4E06" w:rsidRPr="00984F97" w:rsidRDefault="008A4E06" w:rsidP="00215521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  <w:t>Wien</w:t>
            </w:r>
          </w:p>
        </w:tc>
      </w:tr>
      <w:tr w:rsidR="008A4E06" w:rsidRPr="00984F97" w14:paraId="61DD4728" w14:textId="77777777" w:rsidTr="00FB20EA">
        <w:tc>
          <w:tcPr>
            <w:tcW w:w="7797" w:type="dxa"/>
            <w:gridSpan w:val="3"/>
          </w:tcPr>
          <w:p w14:paraId="0461ED43" w14:textId="77777777" w:rsidR="008A4E06" w:rsidRPr="00984F97" w:rsidRDefault="008A4E06" w:rsidP="00215521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B.Sc.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in 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Wirtschaft- und Sozialwissenschaften</w:t>
            </w:r>
          </w:p>
        </w:tc>
        <w:tc>
          <w:tcPr>
            <w:tcW w:w="2977" w:type="dxa"/>
            <w:gridSpan w:val="2"/>
          </w:tcPr>
          <w:p w14:paraId="3BD7D398" w14:textId="77777777" w:rsidR="008A4E06" w:rsidRPr="00984F97" w:rsidRDefault="008A4E06" w:rsidP="00215521">
            <w:pPr>
              <w:jc w:val="right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10/2021 – 11/2022</w:t>
            </w:r>
          </w:p>
        </w:tc>
      </w:tr>
      <w:tr w:rsidR="008A4E06" w:rsidRPr="00984F97" w14:paraId="6DA93CF6" w14:textId="77777777" w:rsidTr="00FB20EA">
        <w:tc>
          <w:tcPr>
            <w:tcW w:w="10774" w:type="dxa"/>
            <w:gridSpan w:val="5"/>
          </w:tcPr>
          <w:p w14:paraId="00FFBAAD" w14:textId="13CFD8D6" w:rsidR="008A4E06" w:rsidRPr="00984F97" w:rsidRDefault="00D158FF" w:rsidP="002155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Pausierung des Studiums</w:t>
            </w:r>
            <w:r w:rsidRPr="00984F97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nach dem zweiten Semester (private Gründe)</w:t>
            </w:r>
          </w:p>
        </w:tc>
      </w:tr>
      <w:tr w:rsidR="008A4E06" w:rsidRPr="00984F97" w14:paraId="5E443819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10949977" w14:textId="77777777" w:rsidR="008A4E06" w:rsidRPr="00984F97" w:rsidRDefault="008A4E06" w:rsidP="00215521">
            <w:pPr>
              <w:rPr>
                <w:rFonts w:ascii="Arial" w:hAnsi="Arial" w:cs="Arial"/>
                <w:b/>
                <w:sz w:val="21"/>
                <w:szCs w:val="21"/>
                <w:lang w:val="de-AT"/>
              </w:rPr>
            </w:pPr>
            <w:r w:rsidRPr="00984F97">
              <w:rPr>
                <w:rFonts w:ascii="Arial" w:hAnsi="Arial" w:cs="Arial"/>
                <w:b/>
                <w:sz w:val="21"/>
                <w:szCs w:val="21"/>
                <w:lang w:val="de-AT"/>
              </w:rPr>
              <w:t xml:space="preserve">Höhere Lehranstalt für </w:t>
            </w:r>
            <w:r>
              <w:rPr>
                <w:rFonts w:ascii="Arial" w:hAnsi="Arial" w:cs="Arial"/>
                <w:b/>
                <w:sz w:val="21"/>
                <w:szCs w:val="21"/>
                <w:lang w:val="de-AT"/>
              </w:rPr>
              <w:t>w</w:t>
            </w:r>
            <w:r w:rsidRPr="00984F97">
              <w:rPr>
                <w:rFonts w:ascii="Arial" w:hAnsi="Arial" w:cs="Arial"/>
                <w:b/>
                <w:sz w:val="21"/>
                <w:szCs w:val="21"/>
                <w:lang w:val="de-AT"/>
              </w:rPr>
              <w:t>irtschaftliche Berufe</w:t>
            </w:r>
          </w:p>
        </w:tc>
        <w:tc>
          <w:tcPr>
            <w:tcW w:w="3828" w:type="dxa"/>
            <w:gridSpan w:val="3"/>
            <w:vAlign w:val="bottom"/>
          </w:tcPr>
          <w:p w14:paraId="2FD01F0E" w14:textId="77777777" w:rsidR="008A4E06" w:rsidRPr="00984F97" w:rsidRDefault="008A4E06" w:rsidP="00215521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  <w:t>Baden bei Wien</w:t>
            </w:r>
          </w:p>
        </w:tc>
      </w:tr>
      <w:tr w:rsidR="008A4E06" w:rsidRPr="00984F97" w14:paraId="659F871B" w14:textId="77777777" w:rsidTr="00FB20EA">
        <w:trPr>
          <w:trHeight w:val="57"/>
        </w:trPr>
        <w:tc>
          <w:tcPr>
            <w:tcW w:w="6946" w:type="dxa"/>
            <w:gridSpan w:val="2"/>
          </w:tcPr>
          <w:p w14:paraId="7A28F304" w14:textId="77777777" w:rsidR="008A4E06" w:rsidRPr="00984F97" w:rsidRDefault="008A4E06" w:rsidP="00215521">
            <w:pPr>
              <w:rPr>
                <w:rFonts w:ascii="Arial" w:hAnsi="Arial" w:cs="Arial"/>
                <w:b/>
                <w:sz w:val="21"/>
                <w:szCs w:val="21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Fünfjähriger Schultyp mit einer Reife- und Diplomprüfung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(Notenschnitt: 2,4)</w:t>
            </w:r>
          </w:p>
        </w:tc>
        <w:tc>
          <w:tcPr>
            <w:tcW w:w="3828" w:type="dxa"/>
            <w:gridSpan w:val="3"/>
          </w:tcPr>
          <w:p w14:paraId="0FFFDBCA" w14:textId="77777777" w:rsidR="008A4E06" w:rsidRPr="00984F97" w:rsidRDefault="008A4E06" w:rsidP="00215521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09/2015 – 06/2020</w:t>
            </w:r>
          </w:p>
        </w:tc>
      </w:tr>
      <w:tr w:rsidR="008A4E06" w:rsidRPr="00984F97" w14:paraId="41C781B4" w14:textId="77777777" w:rsidTr="00FB20EA">
        <w:trPr>
          <w:trHeight w:val="57"/>
        </w:trPr>
        <w:tc>
          <w:tcPr>
            <w:tcW w:w="10774" w:type="dxa"/>
            <w:gridSpan w:val="5"/>
          </w:tcPr>
          <w:p w14:paraId="340F15E3" w14:textId="77777777" w:rsidR="008A4E06" w:rsidRPr="00984F97" w:rsidRDefault="008A4E06" w:rsidP="002155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/>
                <w:iCs/>
                <w:sz w:val="20"/>
                <w:szCs w:val="20"/>
                <w:lang w:val="de-AT"/>
              </w:rPr>
              <w:t>Schwerpunkt: Internationales Dienstleistungsmanagement</w:t>
            </w:r>
          </w:p>
        </w:tc>
      </w:tr>
      <w:tr w:rsidR="008A4E06" w:rsidRPr="00984F97" w14:paraId="0E73539F" w14:textId="77777777" w:rsidTr="00FB20EA">
        <w:trPr>
          <w:trHeight w:val="504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1DC7A0DF" w14:textId="77777777" w:rsidR="008A4E06" w:rsidRPr="00984F97" w:rsidRDefault="008A4E06" w:rsidP="00215521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AT"/>
              </w:rPr>
            </w:pPr>
            <w:r w:rsidRPr="00984F97">
              <w:rPr>
                <w:rFonts w:ascii="Arial" w:hAnsi="Arial" w:cs="Arial"/>
                <w:smallCaps w:val="0"/>
                <w:sz w:val="28"/>
                <w:lang w:val="de-AT"/>
              </w:rPr>
              <w:t>PRAKTISCHE ERFAHRUNGEN</w:t>
            </w:r>
          </w:p>
        </w:tc>
      </w:tr>
      <w:tr w:rsidR="008A4E06" w:rsidRPr="00984F97" w14:paraId="2656754C" w14:textId="77777777" w:rsidTr="00FB20EA">
        <w:trPr>
          <w:trHeight w:val="346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795BAE9C" w14:textId="77777777" w:rsidR="008A4E06" w:rsidRPr="00984F97" w:rsidRDefault="008A4E06" w:rsidP="00215521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sz w:val="21"/>
                <w:szCs w:val="21"/>
                <w:lang w:val="de-AT"/>
              </w:rPr>
              <w:t xml:space="preserve">Restaurant </w:t>
            </w:r>
            <w:proofErr w:type="spellStart"/>
            <w:r w:rsidRPr="00984F97">
              <w:rPr>
                <w:rFonts w:ascii="Arial" w:hAnsi="Arial" w:cs="Arial"/>
                <w:b/>
                <w:sz w:val="21"/>
                <w:szCs w:val="21"/>
                <w:lang w:val="de-AT"/>
              </w:rPr>
              <w:t>Boxwood</w:t>
            </w:r>
            <w:proofErr w:type="spellEnd"/>
          </w:p>
        </w:tc>
        <w:tc>
          <w:tcPr>
            <w:tcW w:w="3828" w:type="dxa"/>
            <w:gridSpan w:val="3"/>
            <w:tcBorders>
              <w:top w:val="single" w:sz="4" w:space="0" w:color="auto"/>
            </w:tcBorders>
            <w:vAlign w:val="bottom"/>
          </w:tcPr>
          <w:p w14:paraId="4D468B2F" w14:textId="77777777" w:rsidR="008A4E06" w:rsidRPr="00984F97" w:rsidRDefault="008A4E06" w:rsidP="00215521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Cs/>
                <w:sz w:val="20"/>
                <w:szCs w:val="20"/>
                <w:lang w:val="de-AT"/>
              </w:rPr>
              <w:t>Wien</w:t>
            </w:r>
          </w:p>
        </w:tc>
      </w:tr>
      <w:tr w:rsidR="008A4E06" w:rsidRPr="00984F97" w14:paraId="62F2AE36" w14:textId="77777777" w:rsidTr="00FB20EA">
        <w:tc>
          <w:tcPr>
            <w:tcW w:w="6804" w:type="dxa"/>
          </w:tcPr>
          <w:p w14:paraId="5DDEBBAD" w14:textId="77777777" w:rsidR="008A4E06" w:rsidRPr="00984F97" w:rsidRDefault="008A4E06" w:rsidP="00215521">
            <w:p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Chef de Rang</w:t>
            </w:r>
          </w:p>
        </w:tc>
        <w:tc>
          <w:tcPr>
            <w:tcW w:w="3970" w:type="dxa"/>
            <w:gridSpan w:val="4"/>
          </w:tcPr>
          <w:p w14:paraId="44D2B83C" w14:textId="212274D4" w:rsidR="008A4E06" w:rsidRPr="00984F97" w:rsidRDefault="008A4E06" w:rsidP="00215521">
            <w:pPr>
              <w:jc w:val="right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10/2025 – </w:t>
            </w:r>
            <w:r w:rsidR="00D158FF" w:rsidRPr="00984F97">
              <w:rPr>
                <w:rFonts w:ascii="Arial" w:hAnsi="Arial" w:cs="Arial"/>
                <w:sz w:val="20"/>
                <w:szCs w:val="20"/>
                <w:lang w:val="de-AT"/>
              </w:rPr>
              <w:t>0</w:t>
            </w:r>
            <w:r w:rsidR="008F0129">
              <w:rPr>
                <w:rFonts w:ascii="Arial" w:hAnsi="Arial" w:cs="Arial"/>
                <w:sz w:val="20"/>
                <w:szCs w:val="20"/>
                <w:lang w:val="de-AT"/>
              </w:rPr>
              <w:t>5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/2026</w:t>
            </w:r>
          </w:p>
        </w:tc>
      </w:tr>
      <w:tr w:rsidR="008A4E06" w:rsidRPr="00984F97" w14:paraId="1D104BC3" w14:textId="77777777" w:rsidTr="00FB20EA">
        <w:tc>
          <w:tcPr>
            <w:tcW w:w="10774" w:type="dxa"/>
            <w:gridSpan w:val="5"/>
          </w:tcPr>
          <w:p w14:paraId="13123459" w14:textId="77777777" w:rsidR="008A4E06" w:rsidRPr="00984F97" w:rsidRDefault="008A4E06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igenständig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e Führung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eine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r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Servicestation und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fachkundige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Beratung von 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Gäste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n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zu Spei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s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en und Wein</w:t>
            </w:r>
          </w:p>
          <w:p w14:paraId="3C6EEEEF" w14:textId="552D5464" w:rsidR="008A4E06" w:rsidRPr="00984F97" w:rsidRDefault="000D70CE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Erzielung hervorragender Ergebnisse im Weinverkauf dank </w:t>
            </w:r>
            <w:r w:rsidR="00D158FF">
              <w:rPr>
                <w:rFonts w:ascii="Arial" w:hAnsi="Arial" w:cs="Arial"/>
                <w:sz w:val="20"/>
                <w:szCs w:val="20"/>
                <w:lang w:val="de-AT"/>
              </w:rPr>
              <w:t xml:space="preserve">fundierten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Weinwissen und </w:t>
            </w:r>
            <w:r w:rsidR="00D158FF">
              <w:rPr>
                <w:rFonts w:ascii="Arial" w:hAnsi="Arial" w:cs="Arial"/>
                <w:sz w:val="20"/>
                <w:szCs w:val="20"/>
                <w:lang w:val="de-AT"/>
              </w:rPr>
              <w:t xml:space="preserve">starkem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Verkaufsgeschick</w:t>
            </w:r>
          </w:p>
          <w:p w14:paraId="06D10DEF" w14:textId="0D0E54C3" w:rsidR="008A4E06" w:rsidRPr="00984F97" w:rsidRDefault="000D70CE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Wesentlicher Beitrag zum erfolgreichen Neustart des Restaurants als verlässliche Stütze des Teams</w:t>
            </w:r>
          </w:p>
        </w:tc>
      </w:tr>
      <w:tr w:rsidR="008A4E06" w:rsidRPr="00984F97" w14:paraId="4D362307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518155E1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</w:pPr>
            <w:r w:rsidRPr="00984F97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  <w:t>Restaurant Silvio Nickol im Palais Coburg</w:t>
            </w:r>
          </w:p>
        </w:tc>
        <w:tc>
          <w:tcPr>
            <w:tcW w:w="3828" w:type="dxa"/>
            <w:gridSpan w:val="3"/>
            <w:vAlign w:val="bottom"/>
          </w:tcPr>
          <w:p w14:paraId="69C888D4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  <w:t>Wien</w:t>
            </w:r>
          </w:p>
        </w:tc>
      </w:tr>
      <w:tr w:rsidR="008A4E06" w:rsidRPr="00984F97" w14:paraId="502D421E" w14:textId="77777777" w:rsidTr="00FB20EA">
        <w:trPr>
          <w:trHeight w:val="113"/>
        </w:trPr>
        <w:tc>
          <w:tcPr>
            <w:tcW w:w="6946" w:type="dxa"/>
            <w:gridSpan w:val="2"/>
          </w:tcPr>
          <w:p w14:paraId="30EAA09B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Chef de Rang seit 11/2024, zuvor </w:t>
            </w:r>
            <w:proofErr w:type="spellStart"/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Demichef</w:t>
            </w:r>
            <w:proofErr w:type="spellEnd"/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 xml:space="preserve"> de Rang und Commis de Rang</w:t>
            </w:r>
          </w:p>
        </w:tc>
        <w:tc>
          <w:tcPr>
            <w:tcW w:w="3828" w:type="dxa"/>
            <w:gridSpan w:val="3"/>
          </w:tcPr>
          <w:p w14:paraId="342024B7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08/2023 – 06/2025</w:t>
            </w:r>
          </w:p>
        </w:tc>
      </w:tr>
      <w:tr w:rsidR="008A4E06" w:rsidRPr="00984F97" w14:paraId="75ECDDB5" w14:textId="77777777" w:rsidTr="00FB20EA">
        <w:trPr>
          <w:trHeight w:val="113"/>
        </w:trPr>
        <w:tc>
          <w:tcPr>
            <w:tcW w:w="10774" w:type="dxa"/>
            <w:gridSpan w:val="5"/>
          </w:tcPr>
          <w:p w14:paraId="734E573B" w14:textId="1BEDD9F7" w:rsidR="008A4E06" w:rsidRPr="00984F97" w:rsidRDefault="000D70CE" w:rsidP="00215521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b/>
                <w:sz w:val="21"/>
                <w:szCs w:val="21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Eigenständige Führung einer Station und Beratung internationaler Gäste auf Deutsch und Englisch in einem Zwei-Michelin-Stern-Restaurant</w:t>
            </w:r>
          </w:p>
          <w:p w14:paraId="1F756693" w14:textId="6EB34536" w:rsidR="008A4E06" w:rsidRPr="00984F97" w:rsidRDefault="000D70CE" w:rsidP="00215521">
            <w:pPr>
              <w:pStyle w:val="Bullets"/>
              <w:numPr>
                <w:ilvl w:val="0"/>
                <w:numId w:val="26"/>
              </w:numPr>
              <w:rPr>
                <w:rFonts w:ascii="Arial" w:hAnsi="Arial" w:cs="Arial"/>
                <w:b/>
                <w:sz w:val="21"/>
                <w:szCs w:val="21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Eigeninitiative und kontinuierliche Weiterbildung in den Bereichen Wein und Digestif</w:t>
            </w:r>
          </w:p>
        </w:tc>
      </w:tr>
      <w:tr w:rsidR="008A4E06" w:rsidRPr="00984F97" w14:paraId="530F085D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1B024D76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  <w:t>Ernst &amp; Young</w:t>
            </w:r>
          </w:p>
        </w:tc>
        <w:tc>
          <w:tcPr>
            <w:tcW w:w="3828" w:type="dxa"/>
            <w:gridSpan w:val="3"/>
            <w:vAlign w:val="bottom"/>
          </w:tcPr>
          <w:p w14:paraId="42626023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  <w:t>Wien</w:t>
            </w:r>
          </w:p>
        </w:tc>
      </w:tr>
      <w:tr w:rsidR="008A4E06" w:rsidRPr="00984F97" w14:paraId="64972128" w14:textId="77777777" w:rsidTr="00FB20EA">
        <w:tc>
          <w:tcPr>
            <w:tcW w:w="6946" w:type="dxa"/>
            <w:gridSpan w:val="2"/>
          </w:tcPr>
          <w:p w14:paraId="02C0B5F9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Junior Assistant im Bereich Wirtschaftsprüfung (Praktikum)</w:t>
            </w:r>
          </w:p>
        </w:tc>
        <w:tc>
          <w:tcPr>
            <w:tcW w:w="3828" w:type="dxa"/>
            <w:gridSpan w:val="3"/>
          </w:tcPr>
          <w:p w14:paraId="3611D14C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01/2023 – 07/2023</w:t>
            </w:r>
          </w:p>
        </w:tc>
      </w:tr>
      <w:tr w:rsidR="008A4E06" w:rsidRPr="00984F97" w14:paraId="6F01734C" w14:textId="77777777" w:rsidTr="00FB20EA">
        <w:tc>
          <w:tcPr>
            <w:tcW w:w="10774" w:type="dxa"/>
            <w:gridSpan w:val="5"/>
          </w:tcPr>
          <w:p w14:paraId="14DFF67E" w14:textId="5A77B301" w:rsidR="008A4E06" w:rsidRPr="00984F97" w:rsidRDefault="000D70CE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Mitwirkung bei der Planung und Durchführung von Konzern- und Jahresabschlussprüfungen</w:t>
            </w:r>
          </w:p>
          <w:p w14:paraId="6EFFF605" w14:textId="454C0066" w:rsidR="008A4E06" w:rsidRPr="00984F97" w:rsidRDefault="000D70CE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Prüfung der Voraussetzungen für den Erhalt von EU-Fördergeldern sowie deren rechtmäßiger Verwendung</w:t>
            </w:r>
          </w:p>
          <w:p w14:paraId="6C8E0B22" w14:textId="217ABD64" w:rsidR="008A4E06" w:rsidRPr="00984F97" w:rsidRDefault="000D70CE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Erstellung von Überleitungen und Aufstellungen der Projekte mittels Excel</w:t>
            </w:r>
          </w:p>
          <w:p w14:paraId="111D1292" w14:textId="77777777" w:rsidR="008A4E06" w:rsidRDefault="000D70CE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Kommunikation mit Fördernehmern und </w:t>
            </w:r>
            <w:r w:rsidR="00306212">
              <w:rPr>
                <w:rFonts w:ascii="Arial" w:hAnsi="Arial" w:cs="Arial"/>
                <w:sz w:val="20"/>
                <w:szCs w:val="20"/>
                <w:lang w:val="de-AT"/>
              </w:rPr>
              <w:t xml:space="preserve">den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geprüften Stellen</w:t>
            </w:r>
            <w:r w:rsidR="008A4E06"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</w:p>
          <w:p w14:paraId="204E1828" w14:textId="063046B8" w:rsidR="00D158FF" w:rsidRPr="00984F97" w:rsidRDefault="00D158FF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Erhalt eines Vollzeit-Übernahmeangebots nach dem Praktikum</w:t>
            </w:r>
          </w:p>
        </w:tc>
      </w:tr>
      <w:tr w:rsidR="008A4E06" w:rsidRPr="00984F97" w14:paraId="2CA2B6C9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25B1105D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  <w:t>Arztpraxis mit Hausapotheke von Dr. Angelika Bartmann</w:t>
            </w:r>
          </w:p>
        </w:tc>
        <w:tc>
          <w:tcPr>
            <w:tcW w:w="3828" w:type="dxa"/>
            <w:gridSpan w:val="3"/>
            <w:vAlign w:val="bottom"/>
          </w:tcPr>
          <w:p w14:paraId="14CD8CE4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  <w:t>Heiligenkreuz im Wienerwald</w:t>
            </w:r>
          </w:p>
        </w:tc>
      </w:tr>
      <w:tr w:rsidR="008A4E06" w:rsidRPr="00984F97" w14:paraId="722F1597" w14:textId="77777777" w:rsidTr="00FB20EA">
        <w:tc>
          <w:tcPr>
            <w:tcW w:w="6946" w:type="dxa"/>
            <w:gridSpan w:val="2"/>
          </w:tcPr>
          <w:p w14:paraId="794AFA15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Assistant (Praktikum)</w:t>
            </w:r>
          </w:p>
        </w:tc>
        <w:tc>
          <w:tcPr>
            <w:tcW w:w="3828" w:type="dxa"/>
            <w:gridSpan w:val="3"/>
          </w:tcPr>
          <w:p w14:paraId="4C68F941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07/2022 – 08/2022</w:t>
            </w:r>
          </w:p>
        </w:tc>
      </w:tr>
      <w:tr w:rsidR="008A4E06" w:rsidRPr="00984F97" w14:paraId="18CD529B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135C400A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  <w:t>Rotes Kreuz Baden</w:t>
            </w:r>
          </w:p>
        </w:tc>
        <w:tc>
          <w:tcPr>
            <w:tcW w:w="3828" w:type="dxa"/>
            <w:gridSpan w:val="3"/>
            <w:vAlign w:val="bottom"/>
          </w:tcPr>
          <w:p w14:paraId="55116E9D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  <w:t>Baden bei Wien</w:t>
            </w:r>
          </w:p>
        </w:tc>
      </w:tr>
      <w:tr w:rsidR="008A4E06" w:rsidRPr="00984F97" w14:paraId="1CB1126C" w14:textId="77777777" w:rsidTr="00FB20EA">
        <w:tc>
          <w:tcPr>
            <w:tcW w:w="6946" w:type="dxa"/>
            <w:gridSpan w:val="2"/>
          </w:tcPr>
          <w:p w14:paraId="17E6C86C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Zivildienst als Rettungssanitäter</w:t>
            </w:r>
          </w:p>
        </w:tc>
        <w:tc>
          <w:tcPr>
            <w:tcW w:w="3828" w:type="dxa"/>
            <w:gridSpan w:val="3"/>
          </w:tcPr>
          <w:p w14:paraId="0BA38EFC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01/2021 – 09/2021</w:t>
            </w:r>
          </w:p>
        </w:tc>
      </w:tr>
      <w:tr w:rsidR="008A4E06" w:rsidRPr="00984F97" w14:paraId="6CBCFCB6" w14:textId="77777777" w:rsidTr="00FB20EA">
        <w:tc>
          <w:tcPr>
            <w:tcW w:w="10774" w:type="dxa"/>
            <w:gridSpan w:val="5"/>
          </w:tcPr>
          <w:p w14:paraId="501C678A" w14:textId="113C5199" w:rsidR="008A4E06" w:rsidRPr="00984F97" w:rsidRDefault="008A4E06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Übernahm</w:t>
            </w:r>
            <w:r w:rsidR="000D70CE">
              <w:rPr>
                <w:rFonts w:ascii="Arial" w:hAnsi="Arial" w:cs="Arial"/>
                <w:sz w:val="20"/>
                <w:szCs w:val="20"/>
                <w:lang w:val="de-AT"/>
              </w:rPr>
              <w:t>e von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Einsätze</w:t>
            </w:r>
            <w:r w:rsidR="000D70CE">
              <w:rPr>
                <w:rFonts w:ascii="Arial" w:hAnsi="Arial" w:cs="Arial"/>
                <w:sz w:val="20"/>
                <w:szCs w:val="20"/>
                <w:lang w:val="de-AT"/>
              </w:rPr>
              <w:t>n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im Rettungs- und Krankentransport sowie in der Katastrophenhilfe </w:t>
            </w:r>
          </w:p>
        </w:tc>
      </w:tr>
      <w:tr w:rsidR="008A4E06" w:rsidRPr="00984F97" w14:paraId="2FAC3CD3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2937BB51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  <w:t>Restaurant Steirereck im Stadtpark</w:t>
            </w:r>
          </w:p>
        </w:tc>
        <w:tc>
          <w:tcPr>
            <w:tcW w:w="3828" w:type="dxa"/>
            <w:gridSpan w:val="3"/>
            <w:vAlign w:val="bottom"/>
          </w:tcPr>
          <w:p w14:paraId="5A19ED2A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  <w:t>Wien</w:t>
            </w:r>
          </w:p>
        </w:tc>
      </w:tr>
      <w:tr w:rsidR="008A4E06" w:rsidRPr="00984F97" w14:paraId="7797A6A3" w14:textId="77777777" w:rsidTr="00FB20EA">
        <w:tc>
          <w:tcPr>
            <w:tcW w:w="6946" w:type="dxa"/>
            <w:gridSpan w:val="2"/>
          </w:tcPr>
          <w:p w14:paraId="7DA638F3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Commis de Rang (Praktikum)</w:t>
            </w:r>
          </w:p>
        </w:tc>
        <w:tc>
          <w:tcPr>
            <w:tcW w:w="3828" w:type="dxa"/>
            <w:gridSpan w:val="3"/>
          </w:tcPr>
          <w:p w14:paraId="6CE3BB5C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10/2020 – 10/2020</w:t>
            </w:r>
          </w:p>
        </w:tc>
      </w:tr>
      <w:tr w:rsidR="008A4E06" w:rsidRPr="00984F97" w14:paraId="3CA23CB0" w14:textId="77777777" w:rsidTr="00FB20EA">
        <w:tc>
          <w:tcPr>
            <w:tcW w:w="10774" w:type="dxa"/>
            <w:gridSpan w:val="5"/>
          </w:tcPr>
          <w:p w14:paraId="0FE0C2EA" w14:textId="460ECBE2" w:rsidR="008A4E06" w:rsidRPr="00984F97" w:rsidRDefault="008A4E06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Unterstütz</w:t>
            </w:r>
            <w:r w:rsidR="000D70CE">
              <w:rPr>
                <w:rFonts w:ascii="Arial" w:hAnsi="Arial" w:cs="Arial"/>
                <w:sz w:val="20"/>
                <w:szCs w:val="20"/>
                <w:lang w:val="de-AT"/>
              </w:rPr>
              <w:t>ung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d</w:t>
            </w:r>
            <w:r w:rsidR="00A57597">
              <w:rPr>
                <w:rFonts w:ascii="Arial" w:hAnsi="Arial" w:cs="Arial"/>
                <w:sz w:val="20"/>
                <w:szCs w:val="20"/>
                <w:lang w:val="de-AT"/>
              </w:rPr>
              <w:t>e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s Service im mehrfach ausgezeichneten </w:t>
            </w:r>
            <w:r w:rsidR="000D70CE">
              <w:rPr>
                <w:rFonts w:ascii="Arial" w:hAnsi="Arial" w:cs="Arial"/>
                <w:sz w:val="20"/>
                <w:szCs w:val="20"/>
                <w:lang w:val="de-AT"/>
              </w:rPr>
              <w:t>Drei-Michelin-Stern-Restaurant</w:t>
            </w:r>
          </w:p>
        </w:tc>
      </w:tr>
      <w:tr w:rsidR="008A4E06" w:rsidRPr="00984F97" w14:paraId="4735CF28" w14:textId="77777777" w:rsidTr="00FB20EA">
        <w:trPr>
          <w:trHeight w:val="346"/>
        </w:trPr>
        <w:tc>
          <w:tcPr>
            <w:tcW w:w="6946" w:type="dxa"/>
            <w:gridSpan w:val="2"/>
            <w:vAlign w:val="bottom"/>
          </w:tcPr>
          <w:p w14:paraId="36FEEFD3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i w:val="0"/>
                <w:iCs w:val="0"/>
                <w:sz w:val="21"/>
                <w:szCs w:val="21"/>
                <w:lang w:val="de-AT"/>
              </w:rPr>
              <w:t>Landgasthaus Stockerwirt</w:t>
            </w:r>
          </w:p>
        </w:tc>
        <w:tc>
          <w:tcPr>
            <w:tcW w:w="3828" w:type="dxa"/>
            <w:gridSpan w:val="3"/>
            <w:vAlign w:val="bottom"/>
          </w:tcPr>
          <w:p w14:paraId="6D433ADB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 w:val="0"/>
                <w:sz w:val="20"/>
                <w:szCs w:val="20"/>
                <w:lang w:val="de-AT"/>
              </w:rPr>
              <w:t>Sulz im Wienerwald</w:t>
            </w:r>
          </w:p>
        </w:tc>
      </w:tr>
      <w:tr w:rsidR="008A4E06" w:rsidRPr="00984F97" w14:paraId="26E9DEA6" w14:textId="77777777" w:rsidTr="00FB20EA">
        <w:tc>
          <w:tcPr>
            <w:tcW w:w="6946" w:type="dxa"/>
            <w:gridSpan w:val="2"/>
          </w:tcPr>
          <w:p w14:paraId="76590513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Commis de Rang (Saisonarbeit)</w:t>
            </w:r>
          </w:p>
        </w:tc>
        <w:tc>
          <w:tcPr>
            <w:tcW w:w="3828" w:type="dxa"/>
            <w:gridSpan w:val="3"/>
          </w:tcPr>
          <w:p w14:paraId="5024980C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07/2019 – 08/2019</w:t>
            </w:r>
          </w:p>
        </w:tc>
      </w:tr>
      <w:tr w:rsidR="008A4E06" w:rsidRPr="00984F97" w14:paraId="69332542" w14:textId="77777777" w:rsidTr="00FB20EA">
        <w:tc>
          <w:tcPr>
            <w:tcW w:w="10774" w:type="dxa"/>
            <w:gridSpan w:val="5"/>
          </w:tcPr>
          <w:p w14:paraId="750F5B6C" w14:textId="5E4B2F2E" w:rsidR="008A4E06" w:rsidRPr="00984F97" w:rsidRDefault="000D70CE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Unterstützung des Sommeliers beim Service eines umfangreichen Weinsortiments</w:t>
            </w:r>
          </w:p>
        </w:tc>
      </w:tr>
      <w:tr w:rsidR="008A4E06" w:rsidRPr="00984F97" w14:paraId="3D62198D" w14:textId="77777777" w:rsidTr="00FB20EA">
        <w:trPr>
          <w:trHeight w:val="288"/>
        </w:trPr>
        <w:tc>
          <w:tcPr>
            <w:tcW w:w="6946" w:type="dxa"/>
            <w:gridSpan w:val="2"/>
            <w:vAlign w:val="bottom"/>
          </w:tcPr>
          <w:p w14:paraId="6A294BE3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Praktikant im Service</w:t>
            </w:r>
          </w:p>
        </w:tc>
        <w:tc>
          <w:tcPr>
            <w:tcW w:w="3828" w:type="dxa"/>
            <w:gridSpan w:val="3"/>
            <w:vAlign w:val="bottom"/>
          </w:tcPr>
          <w:p w14:paraId="4D51276B" w14:textId="77777777" w:rsidR="008A4E06" w:rsidRPr="00984F97" w:rsidRDefault="008A4E06" w:rsidP="00215521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  <w:t>06/2018 – 08/2018</w:t>
            </w:r>
          </w:p>
        </w:tc>
      </w:tr>
      <w:tr w:rsidR="008A4E06" w:rsidRPr="00984F97" w14:paraId="4430097F" w14:textId="77777777" w:rsidTr="00FB20EA">
        <w:tc>
          <w:tcPr>
            <w:tcW w:w="10774" w:type="dxa"/>
            <w:gridSpan w:val="5"/>
          </w:tcPr>
          <w:p w14:paraId="777AFC5A" w14:textId="7535F4DA" w:rsidR="008A4E06" w:rsidRPr="00984F97" w:rsidRDefault="00FC6BDC" w:rsidP="00215521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sz w:val="20"/>
                <w:szCs w:val="20"/>
                <w:lang w:val="de-AT"/>
              </w:rPr>
              <w:t>Ordnungsgemäßes</w:t>
            </w:r>
            <w:r w:rsidR="000D70CE">
              <w:rPr>
                <w:rFonts w:ascii="Arial" w:hAnsi="Arial" w:cs="Arial"/>
                <w:sz w:val="20"/>
                <w:szCs w:val="20"/>
                <w:lang w:val="de-AT"/>
              </w:rPr>
              <w:t xml:space="preserve"> Eindecken der Tische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 xml:space="preserve"> sowie Übernahme allgemeiner Servicetätigkeiten</w:t>
            </w:r>
            <w:r w:rsidR="008A4E06"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</w:p>
        </w:tc>
      </w:tr>
      <w:tr w:rsidR="008A4E06" w:rsidRPr="00984F97" w14:paraId="69ED8674" w14:textId="77777777" w:rsidTr="00FB20EA">
        <w:trPr>
          <w:trHeight w:val="504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01E93045" w14:textId="77777777" w:rsidR="008A4E06" w:rsidRPr="00984F97" w:rsidRDefault="008A4E06" w:rsidP="00215521">
            <w:pPr>
              <w:pStyle w:val="BERSCHRIFT"/>
              <w:jc w:val="center"/>
              <w:rPr>
                <w:rFonts w:ascii="Arial" w:hAnsi="Arial" w:cs="Arial"/>
                <w:i/>
                <w:smallCaps w:val="0"/>
                <w:sz w:val="28"/>
                <w:szCs w:val="28"/>
                <w:lang w:val="de-AT"/>
              </w:rPr>
            </w:pPr>
            <w:r w:rsidRPr="00984F97">
              <w:rPr>
                <w:rFonts w:ascii="Arial" w:hAnsi="Arial" w:cs="Arial"/>
                <w:smallCaps w:val="0"/>
                <w:sz w:val="28"/>
                <w:szCs w:val="28"/>
                <w:lang w:val="de-AT"/>
              </w:rPr>
              <w:t>EXTRA</w:t>
            </w:r>
            <w:r>
              <w:rPr>
                <w:rFonts w:ascii="Arial" w:hAnsi="Arial" w:cs="Arial"/>
                <w:smallCaps w:val="0"/>
                <w:sz w:val="28"/>
                <w:szCs w:val="28"/>
                <w:lang w:val="de-AT"/>
              </w:rPr>
              <w:t>K</w:t>
            </w:r>
            <w:r w:rsidRPr="00984F97">
              <w:rPr>
                <w:rFonts w:ascii="Arial" w:hAnsi="Arial" w:cs="Arial"/>
                <w:smallCaps w:val="0"/>
                <w:sz w:val="28"/>
                <w:szCs w:val="28"/>
                <w:lang w:val="de-AT"/>
              </w:rPr>
              <w:t>URRICULARES ENGAGEMENT</w:t>
            </w:r>
          </w:p>
        </w:tc>
      </w:tr>
      <w:tr w:rsidR="008A4E06" w:rsidRPr="00984F97" w14:paraId="03F680DB" w14:textId="77777777" w:rsidTr="00FB20EA">
        <w:trPr>
          <w:trHeight w:val="346"/>
        </w:trPr>
        <w:tc>
          <w:tcPr>
            <w:tcW w:w="6946" w:type="dxa"/>
            <w:gridSpan w:val="2"/>
            <w:tcBorders>
              <w:top w:val="single" w:sz="4" w:space="0" w:color="auto"/>
            </w:tcBorders>
            <w:vAlign w:val="bottom"/>
          </w:tcPr>
          <w:p w14:paraId="584C039B" w14:textId="77777777" w:rsidR="008A4E06" w:rsidRPr="00984F97" w:rsidRDefault="008A4E06" w:rsidP="00215521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i w:val="0"/>
                <w:iCs/>
                <w:smallCaps w:val="0"/>
                <w:sz w:val="21"/>
                <w:szCs w:val="21"/>
                <w:lang w:val="de-AT"/>
              </w:rPr>
              <w:t>Rotes Kreuz Baden</w:t>
            </w:r>
          </w:p>
        </w:tc>
        <w:tc>
          <w:tcPr>
            <w:tcW w:w="3828" w:type="dxa"/>
            <w:gridSpan w:val="3"/>
            <w:tcBorders>
              <w:top w:val="single" w:sz="4" w:space="0" w:color="auto"/>
            </w:tcBorders>
            <w:vAlign w:val="bottom"/>
          </w:tcPr>
          <w:p w14:paraId="77333EA0" w14:textId="77777777" w:rsidR="008A4E06" w:rsidRPr="00984F97" w:rsidRDefault="008A4E06" w:rsidP="00215521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i w:val="0"/>
                <w:iCs/>
                <w:smallCaps w:val="0"/>
                <w:sz w:val="20"/>
                <w:szCs w:val="20"/>
                <w:lang w:val="de-AT"/>
              </w:rPr>
              <w:t xml:space="preserve">Baden bei Wien </w:t>
            </w:r>
          </w:p>
        </w:tc>
      </w:tr>
      <w:tr w:rsidR="008A4E06" w:rsidRPr="00984F97" w14:paraId="4A918EA9" w14:textId="77777777" w:rsidTr="00FB20EA">
        <w:trPr>
          <w:trHeight w:val="193"/>
        </w:trPr>
        <w:tc>
          <w:tcPr>
            <w:tcW w:w="8364" w:type="dxa"/>
            <w:gridSpan w:val="4"/>
          </w:tcPr>
          <w:p w14:paraId="22BA0749" w14:textId="77777777" w:rsidR="008A4E06" w:rsidRPr="00984F97" w:rsidRDefault="008A4E06" w:rsidP="00215521">
            <w:pPr>
              <w:pStyle w:val="Beschreibung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Ehrenamtlicher Rettungssanitäter </w:t>
            </w:r>
          </w:p>
        </w:tc>
        <w:tc>
          <w:tcPr>
            <w:tcW w:w="2410" w:type="dxa"/>
          </w:tcPr>
          <w:p w14:paraId="55B63810" w14:textId="77777777" w:rsidR="008A4E06" w:rsidRPr="00984F97" w:rsidRDefault="008A4E06" w:rsidP="00215521">
            <w:pPr>
              <w:pStyle w:val="Beschreibung"/>
              <w:jc w:val="right"/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10/2021 – </w:t>
            </w:r>
            <w:r>
              <w:rPr>
                <w:rFonts w:ascii="Arial" w:hAnsi="Arial" w:cs="Arial"/>
                <w:sz w:val="20"/>
                <w:szCs w:val="20"/>
                <w:lang w:val="de-AT"/>
              </w:rPr>
              <w:t>0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>8/2022</w:t>
            </w:r>
          </w:p>
        </w:tc>
      </w:tr>
      <w:tr w:rsidR="008A4E06" w:rsidRPr="00984F97" w14:paraId="16B2471E" w14:textId="77777777" w:rsidTr="00FB20EA">
        <w:trPr>
          <w:trHeight w:val="504"/>
        </w:trPr>
        <w:tc>
          <w:tcPr>
            <w:tcW w:w="10774" w:type="dxa"/>
            <w:gridSpan w:val="5"/>
            <w:tcBorders>
              <w:bottom w:val="single" w:sz="4" w:space="0" w:color="auto"/>
            </w:tcBorders>
            <w:vAlign w:val="bottom"/>
          </w:tcPr>
          <w:p w14:paraId="4D1AC2DC" w14:textId="77777777" w:rsidR="008A4E06" w:rsidRPr="00984F97" w:rsidRDefault="008A4E06" w:rsidP="00215521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de-AT"/>
              </w:rPr>
            </w:pPr>
            <w:r w:rsidRPr="00984F97">
              <w:rPr>
                <w:rFonts w:ascii="Arial" w:hAnsi="Arial" w:cs="Arial"/>
                <w:b/>
                <w:sz w:val="28"/>
                <w:szCs w:val="28"/>
                <w:lang w:val="de-AT"/>
              </w:rPr>
              <w:t>FÄHIGKEITEN &amp; INTERESSEN</w:t>
            </w:r>
          </w:p>
        </w:tc>
      </w:tr>
      <w:tr w:rsidR="008A4E06" w:rsidRPr="00984F97" w14:paraId="6A305AC2" w14:textId="77777777" w:rsidTr="00FB20EA">
        <w:trPr>
          <w:trHeight w:val="346"/>
        </w:trPr>
        <w:tc>
          <w:tcPr>
            <w:tcW w:w="10774" w:type="dxa"/>
            <w:gridSpan w:val="5"/>
            <w:tcBorders>
              <w:top w:val="single" w:sz="4" w:space="0" w:color="auto"/>
            </w:tcBorders>
            <w:vAlign w:val="bottom"/>
          </w:tcPr>
          <w:p w14:paraId="505F1187" w14:textId="77777777" w:rsidR="008A4E06" w:rsidRPr="00984F97" w:rsidRDefault="008A4E06" w:rsidP="002155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  <w:t>Sprachen: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984F9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984F9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984F9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984F9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984F9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</w:p>
        </w:tc>
      </w:tr>
      <w:tr w:rsidR="008A4E06" w:rsidRPr="00984F97" w14:paraId="6B4B7504" w14:textId="77777777" w:rsidTr="00FB20EA">
        <w:trPr>
          <w:trHeight w:val="288"/>
        </w:trPr>
        <w:tc>
          <w:tcPr>
            <w:tcW w:w="10774" w:type="dxa"/>
            <w:gridSpan w:val="5"/>
            <w:vAlign w:val="bottom"/>
          </w:tcPr>
          <w:p w14:paraId="5C16A1D6" w14:textId="77777777" w:rsidR="008A4E06" w:rsidRPr="00984F97" w:rsidRDefault="008A4E06" w:rsidP="002155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  <w:t>Technisch: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984F9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Microsoft Office </w:t>
            </w:r>
            <w:r w:rsidRPr="00984F97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(PowerPoint, Excel, Word)</w:t>
            </w:r>
          </w:p>
        </w:tc>
      </w:tr>
      <w:tr w:rsidR="008A4E06" w:rsidRPr="00984F97" w14:paraId="321354B7" w14:textId="77777777" w:rsidTr="00FB20EA">
        <w:trPr>
          <w:trHeight w:val="288"/>
        </w:trPr>
        <w:tc>
          <w:tcPr>
            <w:tcW w:w="10774" w:type="dxa"/>
            <w:gridSpan w:val="5"/>
            <w:vAlign w:val="bottom"/>
          </w:tcPr>
          <w:p w14:paraId="48D51855" w14:textId="77777777" w:rsidR="008A4E06" w:rsidRPr="00984F97" w:rsidRDefault="008A4E06" w:rsidP="00215521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</w:pPr>
            <w:r w:rsidRPr="00984F97">
              <w:rPr>
                <w:rFonts w:ascii="Arial" w:hAnsi="Arial" w:cs="Arial"/>
                <w:b/>
                <w:bCs/>
                <w:sz w:val="20"/>
                <w:szCs w:val="20"/>
                <w:lang w:val="de-AT"/>
              </w:rPr>
              <w:t>Interessen: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 </w:t>
            </w:r>
            <w:r w:rsidRPr="00984F9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Fußball, Kulinarik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 xml:space="preserve">, </w:t>
            </w:r>
            <w:r w:rsidRPr="00984F97">
              <w:rPr>
                <w:rFonts w:ascii="Arial" w:hAnsi="Arial" w:cs="Arial"/>
                <w:color w:val="000000"/>
                <w:sz w:val="20"/>
                <w:szCs w:val="20"/>
                <w:lang w:val="de-AT"/>
              </w:rPr>
              <w:t>Wein</w:t>
            </w:r>
          </w:p>
        </w:tc>
      </w:tr>
      <w:tr w:rsidR="008A4E06" w:rsidRPr="00984F97" w14:paraId="31644A99" w14:textId="77777777" w:rsidTr="00C44D67">
        <w:trPr>
          <w:trHeight w:val="680"/>
        </w:trPr>
        <w:tc>
          <w:tcPr>
            <w:tcW w:w="10774" w:type="dxa"/>
            <w:gridSpan w:val="5"/>
            <w:vAlign w:val="bottom"/>
          </w:tcPr>
          <w:p w14:paraId="2AA5B02C" w14:textId="298768D3" w:rsidR="008A4E06" w:rsidRPr="00984F97" w:rsidRDefault="008A4E06" w:rsidP="00C44D67">
            <w:pPr>
              <w:jc w:val="right"/>
              <w:rPr>
                <w:rFonts w:ascii="Arial" w:hAnsi="Arial" w:cs="Arial"/>
                <w:color w:val="000000"/>
                <w:sz w:val="18"/>
                <w:lang w:val="de-AT"/>
              </w:rPr>
            </w:pP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t xml:space="preserve">Wien, 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fldChar w:fldCharType="begin"/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instrText xml:space="preserve"> TIME \@ "dd.MM.yyyy" </w:instrTex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fldChar w:fldCharType="separate"/>
            </w:r>
            <w:r w:rsidR="004F503A">
              <w:rPr>
                <w:rFonts w:ascii="Arial" w:hAnsi="Arial" w:cs="Arial"/>
                <w:noProof/>
                <w:sz w:val="20"/>
                <w:szCs w:val="20"/>
                <w:lang w:val="de-AT"/>
              </w:rPr>
              <w:t>19.08.2026</w:t>
            </w:r>
            <w:r w:rsidRPr="00984F97">
              <w:rPr>
                <w:rFonts w:ascii="Arial" w:hAnsi="Arial" w:cs="Arial"/>
                <w:sz w:val="20"/>
                <w:szCs w:val="20"/>
                <w:lang w:val="de-AT"/>
              </w:rPr>
              <w:fldChar w:fldCharType="end"/>
            </w:r>
          </w:p>
        </w:tc>
      </w:tr>
    </w:tbl>
    <w:p w14:paraId="44785C03" w14:textId="77777777" w:rsidR="00D617F7" w:rsidRPr="008A4E06" w:rsidRDefault="00D617F7" w:rsidP="006A15E6"/>
    <w:sectPr w:rsidR="00D617F7" w:rsidRPr="008A4E06" w:rsidSect="00FB20EA">
      <w:footerReference w:type="even" r:id="rId8"/>
      <w:pgSz w:w="11906" w:h="16838"/>
      <w:pgMar w:top="510" w:right="1418" w:bottom="17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3AC89E" w14:textId="77777777" w:rsidR="00024536" w:rsidRDefault="00024536" w:rsidP="00BE053D">
      <w:pPr>
        <w:spacing w:after="0" w:line="240" w:lineRule="auto"/>
      </w:pPr>
      <w:r>
        <w:separator/>
      </w:r>
    </w:p>
  </w:endnote>
  <w:endnote w:type="continuationSeparator" w:id="0">
    <w:p w14:paraId="14FCBD41" w14:textId="77777777" w:rsidR="00024536" w:rsidRDefault="0002453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5021D2" w14:textId="77777777" w:rsidR="00024536" w:rsidRDefault="00024536" w:rsidP="00BE053D">
      <w:pPr>
        <w:spacing w:after="0" w:line="240" w:lineRule="auto"/>
      </w:pPr>
      <w:r>
        <w:separator/>
      </w:r>
    </w:p>
  </w:footnote>
  <w:footnote w:type="continuationSeparator" w:id="0">
    <w:p w14:paraId="2E05440A" w14:textId="77777777" w:rsidR="00024536" w:rsidRDefault="0002453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55E8FD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3"/>
  </w:num>
  <w:num w:numId="9" w16cid:durableId="750853714">
    <w:abstractNumId w:val="12"/>
  </w:num>
  <w:num w:numId="10" w16cid:durableId="1353144616">
    <w:abstractNumId w:val="24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2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5"/>
  </w:num>
  <w:num w:numId="26" w16cid:durableId="174918638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536"/>
    <w:rsid w:val="00057A21"/>
    <w:rsid w:val="00061D33"/>
    <w:rsid w:val="00064643"/>
    <w:rsid w:val="0006764A"/>
    <w:rsid w:val="00087747"/>
    <w:rsid w:val="000A1FDA"/>
    <w:rsid w:val="000B63E2"/>
    <w:rsid w:val="000B6548"/>
    <w:rsid w:val="000C4473"/>
    <w:rsid w:val="000D080C"/>
    <w:rsid w:val="000D671A"/>
    <w:rsid w:val="000D70CE"/>
    <w:rsid w:val="000F5958"/>
    <w:rsid w:val="00103EC5"/>
    <w:rsid w:val="00116C6E"/>
    <w:rsid w:val="0012513C"/>
    <w:rsid w:val="00125CA6"/>
    <w:rsid w:val="001275D6"/>
    <w:rsid w:val="0013689F"/>
    <w:rsid w:val="00156FC9"/>
    <w:rsid w:val="00162A5A"/>
    <w:rsid w:val="001647AB"/>
    <w:rsid w:val="00170522"/>
    <w:rsid w:val="00172867"/>
    <w:rsid w:val="00175B6D"/>
    <w:rsid w:val="001901ED"/>
    <w:rsid w:val="0019483A"/>
    <w:rsid w:val="001A46BF"/>
    <w:rsid w:val="001A481B"/>
    <w:rsid w:val="001B0186"/>
    <w:rsid w:val="001B62CA"/>
    <w:rsid w:val="001D4501"/>
    <w:rsid w:val="001D4DCD"/>
    <w:rsid w:val="001F4175"/>
    <w:rsid w:val="00223A4D"/>
    <w:rsid w:val="0023054D"/>
    <w:rsid w:val="00232CB5"/>
    <w:rsid w:val="00233D1A"/>
    <w:rsid w:val="00234A7E"/>
    <w:rsid w:val="0024373D"/>
    <w:rsid w:val="002508C2"/>
    <w:rsid w:val="00252F0E"/>
    <w:rsid w:val="00267252"/>
    <w:rsid w:val="00274D9C"/>
    <w:rsid w:val="00282DB0"/>
    <w:rsid w:val="002B1683"/>
    <w:rsid w:val="002B2091"/>
    <w:rsid w:val="002C6972"/>
    <w:rsid w:val="002D2B32"/>
    <w:rsid w:val="002D4516"/>
    <w:rsid w:val="002F46AD"/>
    <w:rsid w:val="002F573F"/>
    <w:rsid w:val="00306212"/>
    <w:rsid w:val="003101F0"/>
    <w:rsid w:val="00314B7A"/>
    <w:rsid w:val="00324BC5"/>
    <w:rsid w:val="00340BAB"/>
    <w:rsid w:val="003418E0"/>
    <w:rsid w:val="00347F8D"/>
    <w:rsid w:val="00372F7B"/>
    <w:rsid w:val="003733E5"/>
    <w:rsid w:val="00384D9C"/>
    <w:rsid w:val="00390EA6"/>
    <w:rsid w:val="003A3994"/>
    <w:rsid w:val="003C1842"/>
    <w:rsid w:val="003D0DF5"/>
    <w:rsid w:val="003E27C3"/>
    <w:rsid w:val="003E4CD7"/>
    <w:rsid w:val="003F3E3F"/>
    <w:rsid w:val="004067B8"/>
    <w:rsid w:val="004154BE"/>
    <w:rsid w:val="0042013D"/>
    <w:rsid w:val="00422F83"/>
    <w:rsid w:val="00426D7E"/>
    <w:rsid w:val="0043430C"/>
    <w:rsid w:val="00435E6D"/>
    <w:rsid w:val="00437C14"/>
    <w:rsid w:val="00443668"/>
    <w:rsid w:val="00456B0D"/>
    <w:rsid w:val="00476AF8"/>
    <w:rsid w:val="00484FD7"/>
    <w:rsid w:val="004929FB"/>
    <w:rsid w:val="004A54BA"/>
    <w:rsid w:val="004B6A5E"/>
    <w:rsid w:val="004F503A"/>
    <w:rsid w:val="00502137"/>
    <w:rsid w:val="00507EA7"/>
    <w:rsid w:val="00526089"/>
    <w:rsid w:val="00527A28"/>
    <w:rsid w:val="00527DCA"/>
    <w:rsid w:val="00536013"/>
    <w:rsid w:val="00550D60"/>
    <w:rsid w:val="00560D12"/>
    <w:rsid w:val="00567A43"/>
    <w:rsid w:val="005716D4"/>
    <w:rsid w:val="00571B60"/>
    <w:rsid w:val="00572876"/>
    <w:rsid w:val="005825D9"/>
    <w:rsid w:val="00585A4D"/>
    <w:rsid w:val="00595247"/>
    <w:rsid w:val="005A1A3A"/>
    <w:rsid w:val="005B6AC3"/>
    <w:rsid w:val="005D5144"/>
    <w:rsid w:val="005D6329"/>
    <w:rsid w:val="005D798D"/>
    <w:rsid w:val="005E57F6"/>
    <w:rsid w:val="006058D8"/>
    <w:rsid w:val="00610200"/>
    <w:rsid w:val="006109AD"/>
    <w:rsid w:val="00614E51"/>
    <w:rsid w:val="00623699"/>
    <w:rsid w:val="00632D5A"/>
    <w:rsid w:val="00635515"/>
    <w:rsid w:val="006546FD"/>
    <w:rsid w:val="00665BF3"/>
    <w:rsid w:val="006732D6"/>
    <w:rsid w:val="006758F6"/>
    <w:rsid w:val="00693E09"/>
    <w:rsid w:val="00694894"/>
    <w:rsid w:val="006A15E6"/>
    <w:rsid w:val="006A2DE9"/>
    <w:rsid w:val="006A7230"/>
    <w:rsid w:val="006A7B48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6F20D6"/>
    <w:rsid w:val="00703D8E"/>
    <w:rsid w:val="00711CEF"/>
    <w:rsid w:val="00720320"/>
    <w:rsid w:val="00723643"/>
    <w:rsid w:val="00725D3C"/>
    <w:rsid w:val="00726B65"/>
    <w:rsid w:val="00733DA1"/>
    <w:rsid w:val="00737822"/>
    <w:rsid w:val="0074111D"/>
    <w:rsid w:val="00753D4A"/>
    <w:rsid w:val="00756912"/>
    <w:rsid w:val="00761609"/>
    <w:rsid w:val="00761CC1"/>
    <w:rsid w:val="00763DCE"/>
    <w:rsid w:val="007756B5"/>
    <w:rsid w:val="00776C46"/>
    <w:rsid w:val="00781836"/>
    <w:rsid w:val="0078260B"/>
    <w:rsid w:val="007838D1"/>
    <w:rsid w:val="00785254"/>
    <w:rsid w:val="00785853"/>
    <w:rsid w:val="007966F0"/>
    <w:rsid w:val="00797BFC"/>
    <w:rsid w:val="007A720F"/>
    <w:rsid w:val="007C6A3C"/>
    <w:rsid w:val="007D4667"/>
    <w:rsid w:val="007D4BEE"/>
    <w:rsid w:val="007D5BE9"/>
    <w:rsid w:val="007F7019"/>
    <w:rsid w:val="008050E4"/>
    <w:rsid w:val="0080595B"/>
    <w:rsid w:val="00815937"/>
    <w:rsid w:val="0082257D"/>
    <w:rsid w:val="00853438"/>
    <w:rsid w:val="00854A41"/>
    <w:rsid w:val="00866846"/>
    <w:rsid w:val="00875DA9"/>
    <w:rsid w:val="00882C47"/>
    <w:rsid w:val="00895E38"/>
    <w:rsid w:val="008A4E06"/>
    <w:rsid w:val="008A782B"/>
    <w:rsid w:val="008B01EB"/>
    <w:rsid w:val="008B0FC0"/>
    <w:rsid w:val="008B60AC"/>
    <w:rsid w:val="008C429A"/>
    <w:rsid w:val="008E1F3D"/>
    <w:rsid w:val="008F0129"/>
    <w:rsid w:val="009053D7"/>
    <w:rsid w:val="0091331D"/>
    <w:rsid w:val="0093223C"/>
    <w:rsid w:val="00941A87"/>
    <w:rsid w:val="009501C2"/>
    <w:rsid w:val="009668B9"/>
    <w:rsid w:val="00976577"/>
    <w:rsid w:val="00980EDB"/>
    <w:rsid w:val="00984F97"/>
    <w:rsid w:val="00996356"/>
    <w:rsid w:val="009963DD"/>
    <w:rsid w:val="00997D9A"/>
    <w:rsid w:val="009A0735"/>
    <w:rsid w:val="009A08D2"/>
    <w:rsid w:val="009D7C49"/>
    <w:rsid w:val="009E7297"/>
    <w:rsid w:val="00A0257D"/>
    <w:rsid w:val="00A12EDC"/>
    <w:rsid w:val="00A26D0D"/>
    <w:rsid w:val="00A33BDE"/>
    <w:rsid w:val="00A34885"/>
    <w:rsid w:val="00A43BC1"/>
    <w:rsid w:val="00A57597"/>
    <w:rsid w:val="00A71E17"/>
    <w:rsid w:val="00A74225"/>
    <w:rsid w:val="00A936D5"/>
    <w:rsid w:val="00AA1EB0"/>
    <w:rsid w:val="00AA2DA3"/>
    <w:rsid w:val="00AA43E5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5499D"/>
    <w:rsid w:val="00B67F1F"/>
    <w:rsid w:val="00B701D7"/>
    <w:rsid w:val="00B90595"/>
    <w:rsid w:val="00BA215A"/>
    <w:rsid w:val="00BB5587"/>
    <w:rsid w:val="00BB5F09"/>
    <w:rsid w:val="00BC0D9F"/>
    <w:rsid w:val="00BD5F2E"/>
    <w:rsid w:val="00BE053D"/>
    <w:rsid w:val="00BE09D9"/>
    <w:rsid w:val="00BE0D7A"/>
    <w:rsid w:val="00BF1A7A"/>
    <w:rsid w:val="00BF1F4D"/>
    <w:rsid w:val="00BF1FA3"/>
    <w:rsid w:val="00C00974"/>
    <w:rsid w:val="00C018E4"/>
    <w:rsid w:val="00C066FA"/>
    <w:rsid w:val="00C25387"/>
    <w:rsid w:val="00C440BB"/>
    <w:rsid w:val="00C44D67"/>
    <w:rsid w:val="00C54BE3"/>
    <w:rsid w:val="00C57F80"/>
    <w:rsid w:val="00C768ED"/>
    <w:rsid w:val="00C82A8F"/>
    <w:rsid w:val="00C916C2"/>
    <w:rsid w:val="00CC7F56"/>
    <w:rsid w:val="00CD1B12"/>
    <w:rsid w:val="00CD3FA3"/>
    <w:rsid w:val="00CD55DC"/>
    <w:rsid w:val="00CE1BBC"/>
    <w:rsid w:val="00CE2595"/>
    <w:rsid w:val="00CE28CC"/>
    <w:rsid w:val="00CE72FC"/>
    <w:rsid w:val="00CE7A4E"/>
    <w:rsid w:val="00CF31EE"/>
    <w:rsid w:val="00CF531B"/>
    <w:rsid w:val="00D1492F"/>
    <w:rsid w:val="00D156B1"/>
    <w:rsid w:val="00D158FF"/>
    <w:rsid w:val="00D17B69"/>
    <w:rsid w:val="00D3003C"/>
    <w:rsid w:val="00D331F4"/>
    <w:rsid w:val="00D470E4"/>
    <w:rsid w:val="00D52142"/>
    <w:rsid w:val="00D5280E"/>
    <w:rsid w:val="00D617F7"/>
    <w:rsid w:val="00D61F14"/>
    <w:rsid w:val="00D80093"/>
    <w:rsid w:val="00D80D6B"/>
    <w:rsid w:val="00D85D41"/>
    <w:rsid w:val="00D906AF"/>
    <w:rsid w:val="00D90950"/>
    <w:rsid w:val="00DA69DF"/>
    <w:rsid w:val="00DB33F8"/>
    <w:rsid w:val="00DC514E"/>
    <w:rsid w:val="00DD38E2"/>
    <w:rsid w:val="00DE16A3"/>
    <w:rsid w:val="00DF136C"/>
    <w:rsid w:val="00E00140"/>
    <w:rsid w:val="00E13110"/>
    <w:rsid w:val="00E24DF1"/>
    <w:rsid w:val="00E40B9A"/>
    <w:rsid w:val="00E4192B"/>
    <w:rsid w:val="00E431ED"/>
    <w:rsid w:val="00E55D90"/>
    <w:rsid w:val="00E64FF5"/>
    <w:rsid w:val="00E67780"/>
    <w:rsid w:val="00E907EC"/>
    <w:rsid w:val="00EA5421"/>
    <w:rsid w:val="00EB2161"/>
    <w:rsid w:val="00EB34FC"/>
    <w:rsid w:val="00EB5816"/>
    <w:rsid w:val="00EB651D"/>
    <w:rsid w:val="00EB6FF9"/>
    <w:rsid w:val="00ED0EA9"/>
    <w:rsid w:val="00ED201D"/>
    <w:rsid w:val="00EE2C06"/>
    <w:rsid w:val="00EF77DF"/>
    <w:rsid w:val="00F04842"/>
    <w:rsid w:val="00F11BEF"/>
    <w:rsid w:val="00F165E1"/>
    <w:rsid w:val="00F24144"/>
    <w:rsid w:val="00F258E7"/>
    <w:rsid w:val="00F31B84"/>
    <w:rsid w:val="00F44F5F"/>
    <w:rsid w:val="00F57BA5"/>
    <w:rsid w:val="00F631EC"/>
    <w:rsid w:val="00F64C22"/>
    <w:rsid w:val="00F64FA7"/>
    <w:rsid w:val="00F74D19"/>
    <w:rsid w:val="00F75D8F"/>
    <w:rsid w:val="00F80053"/>
    <w:rsid w:val="00FA02C7"/>
    <w:rsid w:val="00FA1998"/>
    <w:rsid w:val="00FA4186"/>
    <w:rsid w:val="00FB20EA"/>
    <w:rsid w:val="00FB56CC"/>
    <w:rsid w:val="00FC0531"/>
    <w:rsid w:val="00FC13F0"/>
    <w:rsid w:val="00FC6BDC"/>
    <w:rsid w:val="00FC6EDB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A4E0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Pr>
      <w:sz w:val="20"/>
      <w:szCs w:val="20"/>
    </w:rPr>
  </w:style>
  <w:style w:type="paragraph" w:styleId="berarbeitung">
    <w:name w:val="Revision"/>
    <w:hidden/>
    <w:uiPriority w:val="99"/>
    <w:semiHidden/>
    <w:rsid w:val="00D158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406</Words>
  <Characters>2559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Bartmann Thomas</cp:lastModifiedBy>
  <cp:revision>3</cp:revision>
  <cp:lastPrinted>2026-08-19T15:58:00Z</cp:lastPrinted>
  <dcterms:created xsi:type="dcterms:W3CDTF">2026-08-19T15:58:00Z</dcterms:created>
  <dcterms:modified xsi:type="dcterms:W3CDTF">2026-08-19T15:58:00Z</dcterms:modified>
</cp:coreProperties>
</file>