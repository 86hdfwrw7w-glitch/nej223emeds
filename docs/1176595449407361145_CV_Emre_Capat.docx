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3402"/>
        <w:gridCol w:w="136"/>
        <w:gridCol w:w="573"/>
        <w:gridCol w:w="283"/>
        <w:gridCol w:w="425"/>
        <w:gridCol w:w="142"/>
        <w:gridCol w:w="425"/>
        <w:gridCol w:w="851"/>
        <w:gridCol w:w="1843"/>
      </w:tblGrid>
      <w:tr w:rsidR="002508C2" w:rsidRPr="00BA215A" w14:paraId="5DF08F91" w14:textId="77777777" w:rsidTr="004F3C5D">
        <w:trPr>
          <w:trHeight w:val="227"/>
        </w:trPr>
        <w:tc>
          <w:tcPr>
            <w:tcW w:w="11058" w:type="dxa"/>
            <w:gridSpan w:val="10"/>
          </w:tcPr>
          <w:p w14:paraId="11DD220E" w14:textId="75112202" w:rsidR="002508C2" w:rsidRDefault="002A279F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E04F79">
              <w:rPr>
                <w:rFonts w:ascii="Georgia" w:hAnsi="Georgia"/>
                <w:b/>
                <w:smallCaps/>
                <w:sz w:val="40"/>
                <w:szCs w:val="40"/>
              </w:rPr>
              <w:t>E</w:t>
            </w:r>
            <w:r w:rsidR="00E04F79" w:rsidRPr="00E04F79">
              <w:rPr>
                <w:rFonts w:ascii="Georgia" w:hAnsi="Georgia"/>
                <w:b/>
                <w:smallCaps/>
                <w:sz w:val="40"/>
                <w:szCs w:val="40"/>
              </w:rPr>
              <w:t>mre Capat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Feldbarg 10a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24232 Schönkirchen</w:t>
            </w:r>
          </w:p>
          <w:p w14:paraId="722A5AF6" w14:textId="403B79AF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79F">
              <w:rPr>
                <w:rFonts w:ascii="Georgia" w:hAnsi="Georgia" w:cs="Georgia"/>
                <w:color w:val="000000"/>
                <w:sz w:val="20"/>
                <w:lang w:val="de-AT"/>
              </w:rPr>
              <w:t>74 687 67 08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79F">
              <w:rPr>
                <w:rFonts w:ascii="Georgia" w:hAnsi="Georgia" w:cs="Georgia"/>
                <w:color w:val="000000"/>
                <w:sz w:val="20"/>
                <w:lang w:val="de-AT"/>
              </w:rPr>
              <w:t>emrecapat@gmail.com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79F">
              <w:rPr>
                <w:rFonts w:ascii="Georgia" w:hAnsi="Georgia" w:cs="Georgia"/>
                <w:color w:val="000000"/>
                <w:sz w:val="20"/>
                <w:lang w:val="de-AT"/>
              </w:rPr>
              <w:t>12.12.2004 in Kiel</w:t>
            </w:r>
          </w:p>
        </w:tc>
      </w:tr>
      <w:tr w:rsidR="002508C2" w:rsidRPr="009D7C49" w14:paraId="0FCADE56" w14:textId="77777777" w:rsidTr="00750B1D">
        <w:trPr>
          <w:trHeight w:val="454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F07640F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4F3C5D">
        <w:trPr>
          <w:trHeight w:val="340"/>
        </w:trPr>
        <w:tc>
          <w:tcPr>
            <w:tcW w:w="7797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2A59F5E" w:rsidR="00D1492F" w:rsidRPr="008050E4" w:rsidRDefault="002A279F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Mannheim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248FEC1" w:rsidR="00D1492F" w:rsidRPr="008050E4" w:rsidRDefault="002A279F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D1492F" w:rsidRPr="00D1492F" w14:paraId="61E5D482" w14:textId="77777777" w:rsidTr="004F3C5D">
        <w:tc>
          <w:tcPr>
            <w:tcW w:w="6516" w:type="dxa"/>
            <w:gridSpan w:val="3"/>
          </w:tcPr>
          <w:p w14:paraId="11CB9A0F" w14:textId="2FE0998F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2A279F">
              <w:rPr>
                <w:rFonts w:ascii="Georgia" w:hAnsi="Georgia"/>
                <w:sz w:val="18"/>
              </w:rPr>
              <w:t xml:space="preserve">Betriebswirtschaftslehre </w:t>
            </w:r>
            <w:r w:rsidR="00B17D95">
              <w:rPr>
                <w:rFonts w:ascii="Georgia" w:hAnsi="Georgia"/>
                <w:sz w:val="18"/>
              </w:rPr>
              <w:t>(</w:t>
            </w:r>
            <w:r w:rsidR="00A26F4C">
              <w:rPr>
                <w:rFonts w:ascii="Georgia" w:hAnsi="Georgia"/>
                <w:sz w:val="18"/>
              </w:rPr>
              <w:t>geplant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542" w:type="dxa"/>
            <w:gridSpan w:val="7"/>
          </w:tcPr>
          <w:p w14:paraId="419A9228" w14:textId="6343B4C2" w:rsidR="00D1492F" w:rsidRPr="00D1492F" w:rsidRDefault="002A279F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ab 09/2024</w:t>
            </w:r>
          </w:p>
        </w:tc>
      </w:tr>
      <w:tr w:rsidR="00D5280E" w:rsidRPr="009D7C49" w14:paraId="013361E1" w14:textId="77777777" w:rsidTr="004F3C5D">
        <w:trPr>
          <w:trHeight w:val="340"/>
        </w:trPr>
        <w:tc>
          <w:tcPr>
            <w:tcW w:w="7939" w:type="dxa"/>
            <w:gridSpan w:val="7"/>
            <w:vAlign w:val="bottom"/>
          </w:tcPr>
          <w:p w14:paraId="197620E3" w14:textId="7973936E" w:rsidR="00D1492F" w:rsidRPr="008050E4" w:rsidRDefault="002A279F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Heinrich-Heine-Schule Heikendorf</w:t>
            </w:r>
          </w:p>
        </w:tc>
        <w:tc>
          <w:tcPr>
            <w:tcW w:w="3119" w:type="dxa"/>
            <w:gridSpan w:val="3"/>
            <w:vAlign w:val="bottom"/>
          </w:tcPr>
          <w:p w14:paraId="63D86F51" w14:textId="086900F7" w:rsidR="00D1492F" w:rsidRPr="008050E4" w:rsidRDefault="002A279F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Heikendorf</w:t>
            </w:r>
          </w:p>
        </w:tc>
      </w:tr>
      <w:tr w:rsidR="00D5280E" w:rsidRPr="002B2091" w14:paraId="62632213" w14:textId="77777777" w:rsidTr="004F3C5D">
        <w:tc>
          <w:tcPr>
            <w:tcW w:w="6380" w:type="dxa"/>
            <w:gridSpan w:val="2"/>
          </w:tcPr>
          <w:p w14:paraId="5F71027E" w14:textId="5E7BCB7E" w:rsidR="00D1492F" w:rsidRPr="00D5280E" w:rsidRDefault="00914C77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 1,0)</w:t>
            </w:r>
          </w:p>
        </w:tc>
        <w:tc>
          <w:tcPr>
            <w:tcW w:w="4678" w:type="dxa"/>
            <w:gridSpan w:val="8"/>
          </w:tcPr>
          <w:p w14:paraId="51FC9814" w14:textId="2FAC58FC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91331D">
              <w:rPr>
                <w:rFonts w:ascii="Georgia" w:hAnsi="Georgia"/>
                <w:sz w:val="18"/>
              </w:rPr>
              <w:t>1</w:t>
            </w:r>
            <w:r w:rsidR="002A279F">
              <w:rPr>
                <w:rFonts w:ascii="Georgia" w:hAnsi="Georgia"/>
                <w:sz w:val="18"/>
              </w:rPr>
              <w:t>5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2A279F">
              <w:rPr>
                <w:rFonts w:ascii="Georgia" w:hAnsi="Georgia"/>
                <w:sz w:val="18"/>
              </w:rPr>
              <w:t>6/2023</w:t>
            </w:r>
          </w:p>
        </w:tc>
      </w:tr>
      <w:tr w:rsidR="00D5280E" w:rsidRPr="00D5280E" w14:paraId="4D68BFE7" w14:textId="77777777" w:rsidTr="004F3C5D">
        <w:tc>
          <w:tcPr>
            <w:tcW w:w="11058" w:type="dxa"/>
            <w:gridSpan w:val="10"/>
          </w:tcPr>
          <w:p w14:paraId="5A1AD320" w14:textId="75AA3F10" w:rsidR="00426D7E" w:rsidRPr="0091331D" w:rsidRDefault="00914C77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Rechnerischer Notenschnitt von 0,9 (Zweitbester des Jahrgangs)</w:t>
            </w:r>
          </w:p>
          <w:p w14:paraId="3B483B8B" w14:textId="1B557BEB" w:rsidR="008B3EF9" w:rsidRPr="00E04F79" w:rsidRDefault="008B3EF9" w:rsidP="00E04F7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Auszeichnung mit dem Abiturpreis 2023 </w:t>
            </w:r>
            <w:r w:rsidR="00E04F79">
              <w:rPr>
                <w:rFonts w:ascii="Georgia" w:hAnsi="Georgia"/>
                <w:i/>
                <w:iCs/>
                <w:sz w:val="18"/>
              </w:rPr>
              <w:t xml:space="preserve">und dem Sonderpreis 2023 </w:t>
            </w:r>
            <w:r>
              <w:rPr>
                <w:rFonts w:ascii="Georgia" w:hAnsi="Georgia"/>
                <w:i/>
                <w:iCs/>
                <w:sz w:val="18"/>
              </w:rPr>
              <w:t>der Deutschen Physikalischen Gesellschaft e.</w:t>
            </w:r>
            <w:r w:rsidR="00E04F79">
              <w:rPr>
                <w:rFonts w:ascii="Georgia" w:hAnsi="Georgia"/>
                <w:i/>
                <w:iCs/>
                <w:sz w:val="18"/>
              </w:rPr>
              <w:t>V</w:t>
            </w:r>
            <w:r w:rsidRPr="00E04F79">
              <w:rPr>
                <w:rFonts w:ascii="Georgia" w:hAnsi="Georgia"/>
                <w:i/>
                <w:iCs/>
                <w:sz w:val="18"/>
              </w:rPr>
              <w:t>.</w:t>
            </w:r>
          </w:p>
          <w:p w14:paraId="4D256CE5" w14:textId="1F547BFC" w:rsidR="008B3EF9" w:rsidRPr="00983AFE" w:rsidRDefault="008B3EF9" w:rsidP="00983AF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Preisträger des Känguru-Mathematikwettbewerbs (86.00 Punkte)</w:t>
            </w:r>
            <w:r w:rsidR="00983AFE"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Pr="00983AFE">
              <w:rPr>
                <w:rFonts w:ascii="Georgia" w:hAnsi="Georgia"/>
                <w:i/>
                <w:iCs/>
                <w:sz w:val="18"/>
              </w:rPr>
              <w:t xml:space="preserve">Gewinner des </w:t>
            </w:r>
            <w:proofErr w:type="gramStart"/>
            <w:r w:rsidRPr="00983AFE">
              <w:rPr>
                <w:rFonts w:ascii="Georgia" w:hAnsi="Georgia"/>
                <w:i/>
                <w:iCs/>
                <w:sz w:val="18"/>
              </w:rPr>
              <w:t>Geographie</w:t>
            </w:r>
            <w:proofErr w:type="gramEnd"/>
            <w:r w:rsidRPr="00983AFE">
              <w:rPr>
                <w:rFonts w:ascii="Georgia" w:hAnsi="Georgia"/>
                <w:i/>
                <w:iCs/>
                <w:sz w:val="18"/>
              </w:rPr>
              <w:t xml:space="preserve"> Wettbewerbs Diercke WISSEN</w:t>
            </w:r>
          </w:p>
          <w:p w14:paraId="50C71492" w14:textId="1CE0D411" w:rsidR="008346D7" w:rsidRPr="00983AFE" w:rsidRDefault="00983AFE" w:rsidP="00983AF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F</w:t>
            </w:r>
            <w:r w:rsidR="00CC6240">
              <w:rPr>
                <w:rFonts w:ascii="Georgia" w:hAnsi="Georgia"/>
                <w:i/>
                <w:iCs/>
                <w:sz w:val="18"/>
              </w:rPr>
              <w:t>ünf</w:t>
            </w:r>
            <w:r w:rsidR="008210EB">
              <w:rPr>
                <w:rFonts w:ascii="Georgia" w:hAnsi="Georgia"/>
                <w:i/>
                <w:iCs/>
                <w:sz w:val="18"/>
              </w:rPr>
              <w:t>fache</w:t>
            </w:r>
            <w:r w:rsidR="000F6C27">
              <w:rPr>
                <w:rFonts w:ascii="Georgia" w:hAnsi="Georgia"/>
                <w:i/>
                <w:iCs/>
                <w:sz w:val="18"/>
              </w:rPr>
              <w:t>r Klassensprecher</w:t>
            </w:r>
            <w:r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8346D7" w:rsidRPr="00983AFE">
              <w:rPr>
                <w:rFonts w:ascii="Georgia" w:hAnsi="Georgia"/>
                <w:i/>
                <w:iCs/>
                <w:sz w:val="18"/>
              </w:rPr>
              <w:t xml:space="preserve">Schülervertreter der Fachschaft Musik </w:t>
            </w:r>
          </w:p>
          <w:p w14:paraId="63FD96F0" w14:textId="47DA325B" w:rsidR="000F6C27" w:rsidRPr="00F45682" w:rsidRDefault="000F6C27" w:rsidP="008B3EF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Mehrfache Nominierung zum Enrichment Programm Schleswig-Holstein (Begabtenförderung)</w:t>
            </w:r>
          </w:p>
          <w:p w14:paraId="54BF63E9" w14:textId="21448382" w:rsidR="00F45682" w:rsidRPr="008B3EF9" w:rsidRDefault="00F45682" w:rsidP="008B3EF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Stammspieler des schulischen Fußballteams in diversen Turnieren</w:t>
            </w:r>
          </w:p>
        </w:tc>
      </w:tr>
      <w:tr w:rsidR="00D5280E" w:rsidRPr="009D7C49" w14:paraId="3A2665B3" w14:textId="77777777" w:rsidTr="00750B1D">
        <w:trPr>
          <w:trHeight w:val="454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3334A9EA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997EBF">
        <w:trPr>
          <w:trHeight w:val="340"/>
        </w:trPr>
        <w:tc>
          <w:tcPr>
            <w:tcW w:w="9215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1D64527D" w:rsidR="00665BF3" w:rsidRPr="008050E4" w:rsidRDefault="00914C77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PricewaterhouseCoopers GmbH </w:t>
            </w:r>
            <w:r w:rsidR="00997EBF">
              <w:rPr>
                <w:rFonts w:ascii="Georgia" w:hAnsi="Georgia"/>
                <w:b/>
                <w:smallCaps/>
                <w:sz w:val="23"/>
                <w:szCs w:val="23"/>
              </w:rPr>
              <w:t xml:space="preserve">Wirtschaftsprüfungsgesellschaft 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820196E" w14:textId="4DF8231E" w:rsidR="00665BF3" w:rsidRPr="008050E4" w:rsidRDefault="00914C7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Kiel</w:t>
            </w:r>
          </w:p>
        </w:tc>
      </w:tr>
      <w:tr w:rsidR="00D5280E" w:rsidRPr="00CE1BBC" w14:paraId="335D84E9" w14:textId="77777777" w:rsidTr="00B26778">
        <w:tc>
          <w:tcPr>
            <w:tcW w:w="9215" w:type="dxa"/>
            <w:gridSpan w:val="9"/>
          </w:tcPr>
          <w:p w14:paraId="20B1570F" w14:textId="068D621C" w:rsidR="00665BF3" w:rsidRPr="00983AFE" w:rsidRDefault="00A26F4C" w:rsidP="00665BF3">
            <w:pPr>
              <w:rPr>
                <w:rFonts w:ascii="Georgia" w:hAnsi="Georgia"/>
                <w:sz w:val="18"/>
              </w:rPr>
            </w:pPr>
            <w:r w:rsidRPr="00983AFE">
              <w:rPr>
                <w:rFonts w:ascii="Georgia" w:hAnsi="Georgia"/>
                <w:sz w:val="18"/>
              </w:rPr>
              <w:t>Praktikant</w:t>
            </w:r>
            <w:r w:rsidR="00914C77" w:rsidRPr="00983AFE">
              <w:rPr>
                <w:rFonts w:ascii="Georgia" w:hAnsi="Georgia"/>
                <w:sz w:val="18"/>
              </w:rPr>
              <w:t xml:space="preserve"> im Audit</w:t>
            </w:r>
            <w:r w:rsidR="00F45682" w:rsidRPr="00983AFE">
              <w:rPr>
                <w:rFonts w:ascii="Georgia" w:hAnsi="Georgia"/>
                <w:sz w:val="18"/>
              </w:rPr>
              <w:t xml:space="preserve"> (</w:t>
            </w:r>
            <w:r w:rsidR="00983AFE" w:rsidRPr="00983AFE">
              <w:rPr>
                <w:rFonts w:ascii="Georgia" w:hAnsi="Georgia"/>
                <w:sz w:val="18"/>
              </w:rPr>
              <w:t>geplant, Vertrag bereits unterschrieben</w:t>
            </w:r>
            <w:r w:rsidR="00F45682" w:rsidRPr="00983AFE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1843" w:type="dxa"/>
          </w:tcPr>
          <w:p w14:paraId="0475B997" w14:textId="77470DE6" w:rsidR="00665BF3" w:rsidRPr="00A74225" w:rsidRDefault="00914C77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03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24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06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24</w:t>
            </w:r>
          </w:p>
        </w:tc>
      </w:tr>
      <w:tr w:rsidR="00D5280E" w:rsidRPr="009D7C49" w14:paraId="50AFEA03" w14:textId="77777777" w:rsidTr="004F3C5D">
        <w:trPr>
          <w:trHeight w:val="346"/>
        </w:trPr>
        <w:tc>
          <w:tcPr>
            <w:tcW w:w="6516" w:type="dxa"/>
            <w:gridSpan w:val="3"/>
            <w:vAlign w:val="bottom"/>
          </w:tcPr>
          <w:p w14:paraId="42FB0D26" w14:textId="14EAE786" w:rsidR="00665BF3" w:rsidRPr="00F31B84" w:rsidRDefault="00914C7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Sankt Elisabeth Krankenhaus</w:t>
            </w:r>
          </w:p>
        </w:tc>
        <w:tc>
          <w:tcPr>
            <w:tcW w:w="4542" w:type="dxa"/>
            <w:gridSpan w:val="7"/>
            <w:vAlign w:val="bottom"/>
          </w:tcPr>
          <w:p w14:paraId="11E31BD8" w14:textId="7106B533" w:rsidR="00665BF3" w:rsidRPr="00F31B84" w:rsidRDefault="00A26F4C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Kiel</w:t>
            </w:r>
          </w:p>
        </w:tc>
      </w:tr>
      <w:tr w:rsidR="00D5280E" w:rsidRPr="006546FD" w14:paraId="48328CB9" w14:textId="77777777" w:rsidTr="004F3C5D">
        <w:tc>
          <w:tcPr>
            <w:tcW w:w="7372" w:type="dxa"/>
            <w:gridSpan w:val="5"/>
          </w:tcPr>
          <w:p w14:paraId="74B74B41" w14:textId="2D0D0B03" w:rsidR="00665BF3" w:rsidRPr="00A74225" w:rsidRDefault="0064510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FSJ-ler/ Praktikant</w:t>
            </w:r>
          </w:p>
        </w:tc>
        <w:tc>
          <w:tcPr>
            <w:tcW w:w="3686" w:type="dxa"/>
            <w:gridSpan w:val="5"/>
          </w:tcPr>
          <w:p w14:paraId="2CB21DEB" w14:textId="427DACD5" w:rsidR="00665BF3" w:rsidRPr="00A74225" w:rsidRDefault="008B3EF9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D5280E" w:rsidRPr="00D5280E" w14:paraId="7C4155D6" w14:textId="77777777" w:rsidTr="00A07AC9">
        <w:trPr>
          <w:trHeight w:val="113"/>
        </w:trPr>
        <w:tc>
          <w:tcPr>
            <w:tcW w:w="11058" w:type="dxa"/>
            <w:gridSpan w:val="10"/>
          </w:tcPr>
          <w:p w14:paraId="3658805E" w14:textId="032C909B" w:rsidR="00BA215A" w:rsidRPr="00A07AC9" w:rsidRDefault="00A07AC9" w:rsidP="00A07AC9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Ausübung p</w:t>
            </w:r>
            <w:r w:rsidR="008346D7">
              <w:rPr>
                <w:sz w:val="18"/>
                <w:lang w:val="de-AT"/>
              </w:rPr>
              <w:t>flegerische</w:t>
            </w:r>
            <w:r w:rsidR="00930473">
              <w:rPr>
                <w:sz w:val="18"/>
                <w:lang w:val="de-AT"/>
              </w:rPr>
              <w:t>r</w:t>
            </w:r>
            <w:r w:rsidR="008346D7">
              <w:rPr>
                <w:sz w:val="18"/>
                <w:lang w:val="de-AT"/>
              </w:rPr>
              <w:t xml:space="preserve"> Tätigkeiten</w:t>
            </w:r>
            <w:r>
              <w:rPr>
                <w:sz w:val="18"/>
                <w:lang w:val="de-AT"/>
              </w:rPr>
              <w:t xml:space="preserve"> (u.a. Kommunikati</w:t>
            </w:r>
            <w:r w:rsidR="0082502F">
              <w:rPr>
                <w:sz w:val="18"/>
                <w:lang w:val="de-AT"/>
              </w:rPr>
              <w:t xml:space="preserve">on </w:t>
            </w:r>
            <w:r w:rsidR="00930473">
              <w:rPr>
                <w:sz w:val="18"/>
                <w:lang w:val="de-AT"/>
              </w:rPr>
              <w:t>mit Patienten und Planung von Belegungen via Excel)</w:t>
            </w:r>
          </w:p>
        </w:tc>
      </w:tr>
      <w:tr w:rsidR="00C73D7D" w:rsidRPr="009D7C49" w14:paraId="665372FF" w14:textId="77777777" w:rsidTr="004F3C5D">
        <w:trPr>
          <w:trHeight w:val="346"/>
        </w:trPr>
        <w:tc>
          <w:tcPr>
            <w:tcW w:w="7372" w:type="dxa"/>
            <w:gridSpan w:val="5"/>
            <w:vAlign w:val="bottom"/>
          </w:tcPr>
          <w:p w14:paraId="6844102C" w14:textId="3310CAE2" w:rsidR="00C73D7D" w:rsidRDefault="00A6252B" w:rsidP="00C73D7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Selbstständigkeit</w:t>
            </w:r>
          </w:p>
        </w:tc>
        <w:tc>
          <w:tcPr>
            <w:tcW w:w="3686" w:type="dxa"/>
            <w:gridSpan w:val="5"/>
            <w:vAlign w:val="bottom"/>
          </w:tcPr>
          <w:p w14:paraId="162D639E" w14:textId="49DDB60A" w:rsidR="00C73D7D" w:rsidRDefault="00ED2C63" w:rsidP="00C73D7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Schönkirchen</w:t>
            </w:r>
          </w:p>
        </w:tc>
      </w:tr>
      <w:tr w:rsidR="00C73D7D" w:rsidRPr="009D7C49" w14:paraId="74AC4C45" w14:textId="77777777" w:rsidTr="004F3C5D">
        <w:trPr>
          <w:trHeight w:val="20"/>
        </w:trPr>
        <w:tc>
          <w:tcPr>
            <w:tcW w:w="7372" w:type="dxa"/>
            <w:gridSpan w:val="5"/>
          </w:tcPr>
          <w:p w14:paraId="45476AAE" w14:textId="208178E0" w:rsidR="00C73D7D" w:rsidRDefault="00A6252B" w:rsidP="00C73D7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A6252B">
              <w:rPr>
                <w:i w:val="0"/>
                <w:iCs w:val="0"/>
                <w:sz w:val="18"/>
              </w:rPr>
              <w:t xml:space="preserve">Nachhilfelehrer in den Fächern Mathematik, Physik, Deutsch und Englisch </w:t>
            </w:r>
          </w:p>
        </w:tc>
        <w:tc>
          <w:tcPr>
            <w:tcW w:w="3686" w:type="dxa"/>
            <w:gridSpan w:val="5"/>
          </w:tcPr>
          <w:p w14:paraId="5FD4757E" w14:textId="46001106" w:rsidR="00C73D7D" w:rsidRDefault="00C73D7D" w:rsidP="00C73D7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04/2021 – heute</w:t>
            </w:r>
          </w:p>
        </w:tc>
      </w:tr>
      <w:tr w:rsidR="00C73D7D" w:rsidRPr="009D7C49" w14:paraId="12A58F37" w14:textId="77777777" w:rsidTr="00A07AC9">
        <w:trPr>
          <w:trHeight w:val="113"/>
        </w:trPr>
        <w:tc>
          <w:tcPr>
            <w:tcW w:w="11058" w:type="dxa"/>
            <w:gridSpan w:val="10"/>
          </w:tcPr>
          <w:p w14:paraId="09DBBED9" w14:textId="77777777" w:rsidR="00C73D7D" w:rsidRDefault="00FC164A" w:rsidP="00A07AC9">
            <w:pPr>
              <w:pStyle w:val="Bullets"/>
              <w:numPr>
                <w:ilvl w:val="0"/>
                <w:numId w:val="25"/>
              </w:numPr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Belehrung der Kunden unter Konzeption gewisser </w:t>
            </w:r>
            <w:r w:rsidR="00930473">
              <w:rPr>
                <w:sz w:val="18"/>
                <w:lang w:val="de-AT"/>
              </w:rPr>
              <w:t xml:space="preserve">zugeschnittener </w:t>
            </w:r>
            <w:r>
              <w:rPr>
                <w:sz w:val="18"/>
                <w:lang w:val="de-AT"/>
              </w:rPr>
              <w:t>Ansätze der Wissensvermittlun</w:t>
            </w:r>
            <w:r w:rsidR="00A07AC9">
              <w:rPr>
                <w:sz w:val="18"/>
                <w:lang w:val="de-AT"/>
              </w:rPr>
              <w:t>g</w:t>
            </w:r>
          </w:p>
          <w:p w14:paraId="4C3B1BC7" w14:textId="72C8FC12" w:rsidR="00930473" w:rsidRPr="00A07AC9" w:rsidRDefault="00930473" w:rsidP="00A07AC9">
            <w:pPr>
              <w:pStyle w:val="Bullets"/>
              <w:numPr>
                <w:ilvl w:val="0"/>
                <w:numId w:val="25"/>
              </w:numPr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Tiefgreifendes Verständnis jener vier Fächer durch den </w:t>
            </w:r>
            <w:r w:rsidR="00AB0E50">
              <w:rPr>
                <w:sz w:val="18"/>
                <w:lang w:val="de-AT"/>
              </w:rPr>
              <w:t>gehäuften</w:t>
            </w:r>
            <w:r>
              <w:rPr>
                <w:sz w:val="18"/>
                <w:lang w:val="de-AT"/>
              </w:rPr>
              <w:t xml:space="preserve"> Kontakt mit diesen</w:t>
            </w:r>
          </w:p>
        </w:tc>
      </w:tr>
      <w:tr w:rsidR="00C73D7D" w:rsidRPr="009D7C49" w14:paraId="0D4DF1FA" w14:textId="77777777" w:rsidTr="004F3C5D">
        <w:trPr>
          <w:trHeight w:val="346"/>
        </w:trPr>
        <w:tc>
          <w:tcPr>
            <w:tcW w:w="7372" w:type="dxa"/>
            <w:gridSpan w:val="5"/>
            <w:vAlign w:val="bottom"/>
          </w:tcPr>
          <w:p w14:paraId="52DCB940" w14:textId="6BB6FF2F" w:rsidR="00C73D7D" w:rsidRPr="00F31B84" w:rsidRDefault="00C73D7D" w:rsidP="00C73D7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ThyssenKrupp Marine Systems GmbH</w:t>
            </w:r>
          </w:p>
        </w:tc>
        <w:tc>
          <w:tcPr>
            <w:tcW w:w="3686" w:type="dxa"/>
            <w:gridSpan w:val="5"/>
            <w:vAlign w:val="bottom"/>
          </w:tcPr>
          <w:p w14:paraId="00F3353C" w14:textId="2FFDD6EF" w:rsidR="00C73D7D" w:rsidRPr="00F31B84" w:rsidRDefault="00C73D7D" w:rsidP="00C73D7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Kiel</w:t>
            </w:r>
          </w:p>
        </w:tc>
      </w:tr>
      <w:tr w:rsidR="00C73D7D" w:rsidRPr="006546FD" w14:paraId="7A1EBBAB" w14:textId="77777777" w:rsidTr="004F3C5D">
        <w:tc>
          <w:tcPr>
            <w:tcW w:w="7089" w:type="dxa"/>
            <w:gridSpan w:val="4"/>
          </w:tcPr>
          <w:p w14:paraId="06A0ABEE" w14:textId="2344EAF1" w:rsidR="00C73D7D" w:rsidRPr="00A26F4C" w:rsidRDefault="00C73D7D" w:rsidP="00C73D7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26F4C">
              <w:rPr>
                <w:i w:val="0"/>
                <w:iCs w:val="0"/>
                <w:sz w:val="18"/>
              </w:rPr>
              <w:t>Praktikant im Theory, Structures</w:t>
            </w:r>
            <w:r w:rsidR="00FC164A">
              <w:rPr>
                <w:i w:val="0"/>
                <w:iCs w:val="0"/>
                <w:sz w:val="18"/>
              </w:rPr>
              <w:t xml:space="preserve"> und I</w:t>
            </w:r>
            <w:r w:rsidRPr="00A26F4C">
              <w:rPr>
                <w:i w:val="0"/>
                <w:iCs w:val="0"/>
                <w:sz w:val="18"/>
              </w:rPr>
              <w:t>ntegration Bereich</w:t>
            </w:r>
          </w:p>
        </w:tc>
        <w:tc>
          <w:tcPr>
            <w:tcW w:w="3969" w:type="dxa"/>
            <w:gridSpan w:val="6"/>
          </w:tcPr>
          <w:p w14:paraId="59E67B8D" w14:textId="16033F7E" w:rsidR="00C73D7D" w:rsidRPr="008C429A" w:rsidRDefault="00C73D7D" w:rsidP="00C73D7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11/2021 </w:t>
            </w:r>
          </w:p>
        </w:tc>
      </w:tr>
      <w:tr w:rsidR="00C73D7D" w:rsidRPr="00D5280E" w14:paraId="76B55717" w14:textId="77777777" w:rsidTr="004F3C5D">
        <w:tc>
          <w:tcPr>
            <w:tcW w:w="11058" w:type="dxa"/>
            <w:gridSpan w:val="10"/>
          </w:tcPr>
          <w:p w14:paraId="2CBDD47D" w14:textId="3428903D" w:rsidR="00C73D7D" w:rsidRDefault="00FC164A" w:rsidP="00C73D7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Partizipation</w:t>
            </w:r>
            <w:r w:rsidR="00A07AC9">
              <w:rPr>
                <w:sz w:val="18"/>
                <w:lang w:val="de-AT"/>
              </w:rPr>
              <w:t xml:space="preserve"> an Disk</w:t>
            </w:r>
            <w:r w:rsidR="00930473">
              <w:rPr>
                <w:sz w:val="18"/>
                <w:lang w:val="de-AT"/>
              </w:rPr>
              <w:t>ussionen</w:t>
            </w:r>
            <w:r>
              <w:rPr>
                <w:sz w:val="18"/>
                <w:lang w:val="de-AT"/>
              </w:rPr>
              <w:t xml:space="preserve"> </w:t>
            </w:r>
            <w:r w:rsidR="00A07AC9">
              <w:rPr>
                <w:sz w:val="18"/>
                <w:lang w:val="de-AT"/>
              </w:rPr>
              <w:t xml:space="preserve">zu </w:t>
            </w:r>
            <w:r>
              <w:rPr>
                <w:sz w:val="18"/>
                <w:lang w:val="de-AT"/>
              </w:rPr>
              <w:t>der Druckkörperauslegung sowie deren Berechnungsgrundsätze</w:t>
            </w:r>
            <w:r w:rsidR="00A07AC9">
              <w:rPr>
                <w:sz w:val="18"/>
                <w:lang w:val="de-AT"/>
              </w:rPr>
              <w:t>n</w:t>
            </w:r>
          </w:p>
          <w:p w14:paraId="5BD2312C" w14:textId="77777777" w:rsidR="00A07AC9" w:rsidRDefault="00A07AC9" w:rsidP="00A07AC9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Einblicke in die Statik, Hydromechanische Themenbereiche und Arbeit der Geschäftsführung (Austausch mit dem COO)</w:t>
            </w:r>
          </w:p>
          <w:p w14:paraId="5E301C2A" w14:textId="7F903F1D" w:rsidR="00FC164A" w:rsidRPr="00D5280E" w:rsidRDefault="00A07AC9" w:rsidP="00A07AC9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Erhebung von Kostenkalkulationen nach DIN 276 und HOAI</w:t>
            </w:r>
          </w:p>
        </w:tc>
      </w:tr>
      <w:tr w:rsidR="00C73D7D" w:rsidRPr="009D7C49" w14:paraId="414B4085" w14:textId="77777777" w:rsidTr="00750B1D">
        <w:trPr>
          <w:trHeight w:val="454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1E304CD" w:rsidR="00C73D7D" w:rsidRPr="009D7C49" w:rsidRDefault="00C73D7D" w:rsidP="00C73D7D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Extracurriculares Engagement</w:t>
            </w:r>
          </w:p>
        </w:tc>
      </w:tr>
      <w:tr w:rsidR="007A494F" w:rsidRPr="00983AFE" w14:paraId="75DB70F9" w14:textId="77777777" w:rsidTr="00B26778">
        <w:trPr>
          <w:trHeight w:val="346"/>
        </w:trPr>
        <w:tc>
          <w:tcPr>
            <w:tcW w:w="9215" w:type="dxa"/>
            <w:gridSpan w:val="9"/>
            <w:vAlign w:val="bottom"/>
          </w:tcPr>
          <w:p w14:paraId="6B20877B" w14:textId="115D8A7E" w:rsidR="007A494F" w:rsidRDefault="007A494F" w:rsidP="007A494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Schüler Union</w:t>
            </w:r>
          </w:p>
        </w:tc>
        <w:tc>
          <w:tcPr>
            <w:tcW w:w="1843" w:type="dxa"/>
            <w:vAlign w:val="bottom"/>
          </w:tcPr>
          <w:p w14:paraId="59FA6401" w14:textId="34030D66" w:rsidR="007A494F" w:rsidRPr="00983AFE" w:rsidRDefault="007A494F" w:rsidP="00983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83AFE">
              <w:rPr>
                <w:rFonts w:ascii="Georgia" w:hAnsi="Georgia"/>
                <w:i/>
                <w:smallCaps/>
                <w:sz w:val="23"/>
                <w:szCs w:val="23"/>
              </w:rPr>
              <w:t>Kiel</w:t>
            </w:r>
          </w:p>
        </w:tc>
      </w:tr>
      <w:tr w:rsidR="007A494F" w:rsidRPr="009D7C49" w14:paraId="62A34F1D" w14:textId="77777777" w:rsidTr="00E04F79">
        <w:trPr>
          <w:trHeight w:val="113"/>
        </w:trPr>
        <w:tc>
          <w:tcPr>
            <w:tcW w:w="9215" w:type="dxa"/>
            <w:gridSpan w:val="9"/>
          </w:tcPr>
          <w:p w14:paraId="5E6C3A63" w14:textId="515ACB43" w:rsidR="007A494F" w:rsidRPr="00645107" w:rsidRDefault="007A494F" w:rsidP="007A494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645107">
              <w:rPr>
                <w:i w:val="0"/>
                <w:iCs w:val="0"/>
                <w:sz w:val="18"/>
                <w:lang w:val="de-AT"/>
              </w:rPr>
              <w:t xml:space="preserve">Aktives Mitglied; Vorstandsvorsitzender des Kreises Plön; Beisitzer </w:t>
            </w:r>
            <w:r w:rsidR="0082502F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Pr="00645107">
              <w:rPr>
                <w:i w:val="0"/>
                <w:iCs w:val="0"/>
                <w:sz w:val="18"/>
                <w:lang w:val="de-AT"/>
              </w:rPr>
              <w:t>Landesvorstand</w:t>
            </w:r>
            <w:r w:rsidR="0082502F">
              <w:rPr>
                <w:i w:val="0"/>
                <w:iCs w:val="0"/>
                <w:sz w:val="18"/>
                <w:lang w:val="de-AT"/>
              </w:rPr>
              <w:t>es</w:t>
            </w:r>
            <w:r w:rsidRPr="00645107">
              <w:rPr>
                <w:i w:val="0"/>
                <w:iCs w:val="0"/>
                <w:sz w:val="18"/>
                <w:lang w:val="de-AT"/>
              </w:rPr>
              <w:t xml:space="preserve"> Schleswig-Holstein</w:t>
            </w:r>
          </w:p>
        </w:tc>
        <w:tc>
          <w:tcPr>
            <w:tcW w:w="1843" w:type="dxa"/>
          </w:tcPr>
          <w:p w14:paraId="7908D369" w14:textId="6C774618" w:rsidR="007A494F" w:rsidRPr="00645107" w:rsidRDefault="007A494F" w:rsidP="007A494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3"/>
                <w:szCs w:val="23"/>
              </w:rPr>
            </w:pPr>
            <w:r w:rsidRPr="00645107">
              <w:rPr>
                <w:i w:val="0"/>
                <w:iCs w:val="0"/>
                <w:sz w:val="18"/>
                <w:lang w:val="en-US"/>
              </w:rPr>
              <w:t>05/2021 – heute</w:t>
            </w:r>
          </w:p>
        </w:tc>
      </w:tr>
      <w:tr w:rsidR="007A494F" w:rsidRPr="009D7C49" w14:paraId="5705410C" w14:textId="77777777" w:rsidTr="002A09BC">
        <w:trPr>
          <w:trHeight w:val="346"/>
        </w:trPr>
        <w:tc>
          <w:tcPr>
            <w:tcW w:w="9215" w:type="dxa"/>
            <w:gridSpan w:val="9"/>
          </w:tcPr>
          <w:p w14:paraId="36C8E8CD" w14:textId="56C29EAD" w:rsidR="007A494F" w:rsidRPr="00A07AC9" w:rsidRDefault="007A494F" w:rsidP="007A494F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A07AC9">
              <w:rPr>
                <w:i/>
                <w:sz w:val="18"/>
                <w:lang w:val="de-AT"/>
              </w:rPr>
              <w:t xml:space="preserve">Erkorener Delegierter </w:t>
            </w:r>
            <w:r w:rsidR="00D25D53" w:rsidRPr="00A07AC9">
              <w:rPr>
                <w:i/>
                <w:sz w:val="18"/>
                <w:lang w:val="de-AT"/>
              </w:rPr>
              <w:t>des Landes SH f</w:t>
            </w:r>
            <w:r w:rsidRPr="00A07AC9">
              <w:rPr>
                <w:i/>
                <w:sz w:val="18"/>
                <w:lang w:val="de-AT"/>
              </w:rPr>
              <w:t>ür die 52. Bundesschülertagung in Nordrhein-Westfalen</w:t>
            </w:r>
          </w:p>
          <w:p w14:paraId="365382A6" w14:textId="77777777" w:rsidR="00D25D53" w:rsidRPr="0082502F" w:rsidRDefault="00A07AC9" w:rsidP="007A494F">
            <w:pPr>
              <w:pStyle w:val="Bullets"/>
              <w:numPr>
                <w:ilvl w:val="0"/>
                <w:numId w:val="24"/>
              </w:numPr>
              <w:rPr>
                <w:b/>
                <w:iCs w:val="0"/>
                <w:smallCaps/>
                <w:sz w:val="18"/>
                <w:szCs w:val="18"/>
              </w:rPr>
            </w:pPr>
            <w:r w:rsidRPr="00A07AC9">
              <w:rPr>
                <w:iCs w:val="0"/>
                <w:sz w:val="18"/>
                <w:szCs w:val="18"/>
                <w:lang w:val="de-AT"/>
              </w:rPr>
              <w:t xml:space="preserve">Teilnahme und Entwurf von Workshops (z.B. </w:t>
            </w:r>
            <w:r w:rsidR="00D25D53" w:rsidRPr="00A07AC9">
              <w:rPr>
                <w:iCs w:val="0"/>
                <w:sz w:val="18"/>
                <w:szCs w:val="18"/>
                <w:lang w:val="de-AT"/>
              </w:rPr>
              <w:t>Rhetorik- und Selbstdarstellungs Seminar</w:t>
            </w:r>
            <w:r w:rsidRPr="00A07AC9">
              <w:rPr>
                <w:iCs w:val="0"/>
                <w:sz w:val="18"/>
                <w:szCs w:val="18"/>
                <w:lang w:val="de-AT"/>
              </w:rPr>
              <w:t>)</w:t>
            </w:r>
          </w:p>
          <w:p w14:paraId="29317969" w14:textId="13A65D0F" w:rsidR="0082502F" w:rsidRPr="00A07AC9" w:rsidRDefault="0082502F" w:rsidP="007A494F">
            <w:pPr>
              <w:pStyle w:val="Bullets"/>
              <w:numPr>
                <w:ilvl w:val="0"/>
                <w:numId w:val="24"/>
              </w:numPr>
              <w:rPr>
                <w:b/>
                <w:iCs w:val="0"/>
                <w:smallCaps/>
                <w:sz w:val="18"/>
                <w:szCs w:val="18"/>
              </w:rPr>
            </w:pPr>
            <w:r>
              <w:rPr>
                <w:iCs w:val="0"/>
                <w:sz w:val="18"/>
                <w:szCs w:val="18"/>
                <w:lang w:val="de-AT"/>
              </w:rPr>
              <w:t xml:space="preserve">Organisation von Treffen und </w:t>
            </w:r>
            <w:r w:rsidR="00930473">
              <w:rPr>
                <w:iCs w:val="0"/>
                <w:sz w:val="18"/>
                <w:szCs w:val="18"/>
                <w:lang w:val="de-AT"/>
              </w:rPr>
              <w:t>Beteiligung an Diskursen</w:t>
            </w:r>
          </w:p>
        </w:tc>
        <w:tc>
          <w:tcPr>
            <w:tcW w:w="1843" w:type="dxa"/>
            <w:vAlign w:val="bottom"/>
          </w:tcPr>
          <w:p w14:paraId="6A0B8549" w14:textId="77777777" w:rsidR="007A494F" w:rsidRDefault="007A494F" w:rsidP="007A494F">
            <w:pPr>
              <w:pStyle w:val="Bullets"/>
              <w:numPr>
                <w:ilvl w:val="0"/>
                <w:numId w:val="0"/>
              </w:numPr>
              <w:jc w:val="right"/>
              <w:rPr>
                <w:sz w:val="23"/>
                <w:szCs w:val="23"/>
              </w:rPr>
            </w:pPr>
          </w:p>
        </w:tc>
      </w:tr>
      <w:tr w:rsidR="007A494F" w:rsidRPr="00983AFE" w14:paraId="5B90CC05" w14:textId="77777777" w:rsidTr="00B26778">
        <w:trPr>
          <w:trHeight w:val="346"/>
        </w:trPr>
        <w:tc>
          <w:tcPr>
            <w:tcW w:w="9215" w:type="dxa"/>
            <w:gridSpan w:val="9"/>
            <w:vAlign w:val="bottom"/>
          </w:tcPr>
          <w:p w14:paraId="6D9C5F48" w14:textId="02B9A1D8" w:rsidR="007A494F" w:rsidRDefault="007A494F" w:rsidP="007A494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Erfinder-Turnier der HHS </w:t>
            </w:r>
          </w:p>
        </w:tc>
        <w:tc>
          <w:tcPr>
            <w:tcW w:w="1843" w:type="dxa"/>
            <w:vAlign w:val="bottom"/>
          </w:tcPr>
          <w:p w14:paraId="23003F80" w14:textId="0DBDCAF3" w:rsidR="007A494F" w:rsidRPr="00983AFE" w:rsidRDefault="00645107" w:rsidP="00983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83AFE">
              <w:rPr>
                <w:rFonts w:ascii="Georgia" w:hAnsi="Georgia"/>
                <w:i/>
                <w:smallCaps/>
                <w:sz w:val="23"/>
                <w:szCs w:val="23"/>
              </w:rPr>
              <w:t>Heikendorf</w:t>
            </w:r>
          </w:p>
        </w:tc>
      </w:tr>
      <w:tr w:rsidR="007A494F" w:rsidRPr="009D7C49" w14:paraId="488AF1CA" w14:textId="77777777" w:rsidTr="00B26778">
        <w:trPr>
          <w:trHeight w:val="20"/>
        </w:trPr>
        <w:tc>
          <w:tcPr>
            <w:tcW w:w="9215" w:type="dxa"/>
            <w:gridSpan w:val="9"/>
          </w:tcPr>
          <w:p w14:paraId="34F2C06B" w14:textId="16BE8A7F" w:rsidR="007A494F" w:rsidRPr="00645107" w:rsidRDefault="007A494F" w:rsidP="007A494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645107">
              <w:rPr>
                <w:i w:val="0"/>
                <w:iCs w:val="0"/>
                <w:sz w:val="18"/>
                <w:lang w:val="de-AT"/>
              </w:rPr>
              <w:t>Mitglied eines Dreierteams</w:t>
            </w:r>
          </w:p>
        </w:tc>
        <w:tc>
          <w:tcPr>
            <w:tcW w:w="1843" w:type="dxa"/>
          </w:tcPr>
          <w:p w14:paraId="5FCCA2B5" w14:textId="5E241434" w:rsidR="007A494F" w:rsidRPr="00645107" w:rsidRDefault="007A494F" w:rsidP="007A494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645107">
              <w:rPr>
                <w:i w:val="0"/>
                <w:iCs w:val="0"/>
                <w:sz w:val="18"/>
                <w:lang w:val="en-US"/>
              </w:rPr>
              <w:t>05/202</w:t>
            </w:r>
            <w:r w:rsidR="00645107" w:rsidRPr="00645107">
              <w:rPr>
                <w:i w:val="0"/>
                <w:iCs w:val="0"/>
                <w:sz w:val="18"/>
                <w:lang w:val="en-US"/>
              </w:rPr>
              <w:t>3</w:t>
            </w:r>
          </w:p>
        </w:tc>
      </w:tr>
      <w:tr w:rsidR="007A494F" w:rsidRPr="009D7C49" w14:paraId="6DCC859F" w14:textId="77777777" w:rsidTr="00581B19">
        <w:trPr>
          <w:trHeight w:val="346"/>
        </w:trPr>
        <w:tc>
          <w:tcPr>
            <w:tcW w:w="11058" w:type="dxa"/>
            <w:gridSpan w:val="10"/>
          </w:tcPr>
          <w:p w14:paraId="76FCCE51" w14:textId="5A1087F6" w:rsidR="007A494F" w:rsidRPr="00A07AC9" w:rsidRDefault="007A494F" w:rsidP="007A494F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A07AC9">
              <w:rPr>
                <w:i/>
                <w:sz w:val="18"/>
                <w:lang w:val="de-AT"/>
              </w:rPr>
              <w:t xml:space="preserve">Turniersieger (1. Platz aus </w:t>
            </w:r>
            <w:r w:rsidR="00983AFE">
              <w:rPr>
                <w:i/>
                <w:sz w:val="18"/>
                <w:lang w:val="de-AT"/>
              </w:rPr>
              <w:t>+10</w:t>
            </w:r>
            <w:r w:rsidRPr="00A07AC9">
              <w:rPr>
                <w:i/>
                <w:sz w:val="18"/>
                <w:lang w:val="de-AT"/>
              </w:rPr>
              <w:t xml:space="preserve"> Teams)</w:t>
            </w:r>
          </w:p>
          <w:p w14:paraId="0A54AF0F" w14:textId="62C753ED" w:rsidR="007A494F" w:rsidRPr="00A6252B" w:rsidRDefault="007A494F" w:rsidP="007A494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A07AC9">
              <w:rPr>
                <w:i/>
                <w:sz w:val="18"/>
                <w:lang w:val="de-AT"/>
              </w:rPr>
              <w:t xml:space="preserve">Konzeptionelle Ausarbeitung einer Apparatur zur effizienten </w:t>
            </w:r>
            <w:r w:rsidR="00930473">
              <w:rPr>
                <w:i/>
                <w:sz w:val="18"/>
                <w:lang w:val="de-AT"/>
              </w:rPr>
              <w:t>Lösung eine</w:t>
            </w:r>
            <w:r w:rsidR="00AB0E50">
              <w:rPr>
                <w:i/>
                <w:sz w:val="18"/>
                <w:lang w:val="de-AT"/>
              </w:rPr>
              <w:t>s Problems</w:t>
            </w:r>
            <w:r w:rsidR="00983AFE">
              <w:rPr>
                <w:i/>
                <w:sz w:val="18"/>
                <w:lang w:val="de-AT"/>
              </w:rPr>
              <w:t xml:space="preserve"> im Bereich Hydraulik</w:t>
            </w:r>
          </w:p>
        </w:tc>
      </w:tr>
      <w:tr w:rsidR="00D25D53" w:rsidRPr="009D7C49" w14:paraId="26F56166" w14:textId="77777777" w:rsidTr="00B26778">
        <w:trPr>
          <w:trHeight w:val="346"/>
        </w:trPr>
        <w:tc>
          <w:tcPr>
            <w:tcW w:w="9215" w:type="dxa"/>
            <w:gridSpan w:val="9"/>
            <w:vAlign w:val="bottom"/>
          </w:tcPr>
          <w:p w14:paraId="1EA896EF" w14:textId="18779838" w:rsidR="00D25D53" w:rsidRDefault="00D25D53" w:rsidP="00D25D5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Enrichment Programm Schleswig-Holstein für Robotik</w:t>
            </w:r>
          </w:p>
        </w:tc>
        <w:tc>
          <w:tcPr>
            <w:tcW w:w="1843" w:type="dxa"/>
            <w:vAlign w:val="bottom"/>
          </w:tcPr>
          <w:p w14:paraId="44B32092" w14:textId="24FC9B99" w:rsidR="00D25D53" w:rsidRPr="00983AFE" w:rsidRDefault="00D25D53" w:rsidP="00983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83AFE">
              <w:rPr>
                <w:rFonts w:ascii="Georgia" w:hAnsi="Georgia"/>
                <w:i/>
                <w:smallCaps/>
                <w:sz w:val="23"/>
                <w:szCs w:val="23"/>
              </w:rPr>
              <w:t>Kiel</w:t>
            </w:r>
          </w:p>
        </w:tc>
      </w:tr>
      <w:tr w:rsidR="00D25D53" w:rsidRPr="009D7C49" w14:paraId="13B47DD2" w14:textId="77777777" w:rsidTr="00A366BD">
        <w:trPr>
          <w:trHeight w:val="57"/>
        </w:trPr>
        <w:tc>
          <w:tcPr>
            <w:tcW w:w="9215" w:type="dxa"/>
            <w:gridSpan w:val="9"/>
          </w:tcPr>
          <w:p w14:paraId="688D508B" w14:textId="0F8A4ABE" w:rsidR="00D25D53" w:rsidRDefault="00D25D53" w:rsidP="00D25D5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645107">
              <w:rPr>
                <w:i w:val="0"/>
                <w:iCs w:val="0"/>
                <w:sz w:val="18"/>
                <w:lang w:val="de-AT"/>
              </w:rPr>
              <w:t xml:space="preserve">Mitglied </w:t>
            </w:r>
            <w:r w:rsidR="00A07AC9">
              <w:rPr>
                <w:i w:val="0"/>
                <w:iCs w:val="0"/>
                <w:sz w:val="18"/>
                <w:lang w:val="de-AT"/>
              </w:rPr>
              <w:t>des Programms</w:t>
            </w:r>
          </w:p>
        </w:tc>
        <w:tc>
          <w:tcPr>
            <w:tcW w:w="1843" w:type="dxa"/>
          </w:tcPr>
          <w:p w14:paraId="1057CF32" w14:textId="4CAC6A66" w:rsidR="00D25D53" w:rsidRDefault="00D25D53" w:rsidP="00D25D53">
            <w:pPr>
              <w:pStyle w:val="Bullets"/>
              <w:numPr>
                <w:ilvl w:val="0"/>
                <w:numId w:val="0"/>
              </w:numPr>
              <w:jc w:val="right"/>
              <w:rPr>
                <w:sz w:val="23"/>
                <w:szCs w:val="23"/>
              </w:rPr>
            </w:pPr>
            <w:r w:rsidRPr="00645107">
              <w:rPr>
                <w:i w:val="0"/>
                <w:iCs w:val="0"/>
                <w:sz w:val="18"/>
                <w:lang w:val="en-US"/>
              </w:rPr>
              <w:t>05/2023</w:t>
            </w:r>
          </w:p>
        </w:tc>
      </w:tr>
      <w:tr w:rsidR="00A366BD" w:rsidRPr="009D7C49" w14:paraId="5D55563C" w14:textId="77777777" w:rsidTr="00983AFE">
        <w:trPr>
          <w:trHeight w:val="20"/>
        </w:trPr>
        <w:tc>
          <w:tcPr>
            <w:tcW w:w="9215" w:type="dxa"/>
            <w:gridSpan w:val="9"/>
          </w:tcPr>
          <w:p w14:paraId="3EACA22C" w14:textId="1ED6098A" w:rsidR="00A366BD" w:rsidRPr="00983AFE" w:rsidRDefault="0082502F" w:rsidP="0082502F">
            <w:pPr>
              <w:pStyle w:val="Beschreibung"/>
              <w:numPr>
                <w:ilvl w:val="0"/>
                <w:numId w:val="26"/>
              </w:numPr>
              <w:rPr>
                <w:b/>
                <w:i/>
                <w:smallCaps/>
                <w:sz w:val="18"/>
                <w:szCs w:val="18"/>
              </w:rPr>
            </w:pPr>
            <w:r w:rsidRPr="00983AFE">
              <w:rPr>
                <w:i/>
                <w:sz w:val="18"/>
                <w:szCs w:val="18"/>
                <w:lang w:val="de-AT"/>
              </w:rPr>
              <w:t>Aneignung mathematische</w:t>
            </w:r>
            <w:r w:rsidR="00930473" w:rsidRPr="00983AFE">
              <w:rPr>
                <w:i/>
                <w:sz w:val="18"/>
                <w:szCs w:val="18"/>
                <w:lang w:val="de-AT"/>
              </w:rPr>
              <w:t>r</w:t>
            </w:r>
            <w:r w:rsidRPr="00983AFE">
              <w:rPr>
                <w:i/>
                <w:sz w:val="18"/>
                <w:szCs w:val="18"/>
                <w:lang w:val="de-AT"/>
              </w:rPr>
              <w:t xml:space="preserve"> Methoden zur </w:t>
            </w:r>
            <w:r w:rsidR="00AB0E50" w:rsidRPr="00983AFE">
              <w:rPr>
                <w:i/>
                <w:sz w:val="18"/>
                <w:szCs w:val="18"/>
                <w:lang w:val="de-AT"/>
              </w:rPr>
              <w:t>logischen und stringenten</w:t>
            </w:r>
            <w:r w:rsidR="00930473" w:rsidRPr="00983AFE">
              <w:rPr>
                <w:i/>
                <w:sz w:val="18"/>
                <w:szCs w:val="18"/>
                <w:lang w:val="de-AT"/>
              </w:rPr>
              <w:t xml:space="preserve"> Bewältigung </w:t>
            </w:r>
            <w:r w:rsidR="00AB0E50" w:rsidRPr="00983AFE">
              <w:rPr>
                <w:i/>
                <w:sz w:val="18"/>
                <w:szCs w:val="18"/>
                <w:lang w:val="de-AT"/>
              </w:rPr>
              <w:t>von Aufgaben</w:t>
            </w:r>
          </w:p>
        </w:tc>
        <w:tc>
          <w:tcPr>
            <w:tcW w:w="1843" w:type="dxa"/>
            <w:vAlign w:val="bottom"/>
          </w:tcPr>
          <w:p w14:paraId="7FD65A5B" w14:textId="77777777" w:rsidR="00A366BD" w:rsidRPr="00983AFE" w:rsidRDefault="00A366BD" w:rsidP="00A366BD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szCs w:val="18"/>
              </w:rPr>
            </w:pPr>
          </w:p>
        </w:tc>
      </w:tr>
      <w:tr w:rsidR="00A366BD" w:rsidRPr="00983AFE" w14:paraId="4AF19DD1" w14:textId="77777777" w:rsidTr="00B26778">
        <w:trPr>
          <w:trHeight w:val="346"/>
        </w:trPr>
        <w:tc>
          <w:tcPr>
            <w:tcW w:w="9215" w:type="dxa"/>
            <w:gridSpan w:val="9"/>
            <w:vAlign w:val="bottom"/>
          </w:tcPr>
          <w:p w14:paraId="7756FD9A" w14:textId="269FC60B" w:rsidR="00A366BD" w:rsidRPr="007D5BE9" w:rsidRDefault="00A366BD" w:rsidP="00A366BD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Jugend Forscht </w:t>
            </w:r>
          </w:p>
        </w:tc>
        <w:tc>
          <w:tcPr>
            <w:tcW w:w="1843" w:type="dxa"/>
            <w:vAlign w:val="bottom"/>
          </w:tcPr>
          <w:p w14:paraId="30626CB8" w14:textId="5009E9FC" w:rsidR="00A366BD" w:rsidRPr="00983AFE" w:rsidRDefault="00A366BD" w:rsidP="00983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83AFE">
              <w:rPr>
                <w:rFonts w:ascii="Georgia" w:hAnsi="Georgia"/>
                <w:i/>
                <w:smallCaps/>
                <w:sz w:val="23"/>
                <w:szCs w:val="23"/>
              </w:rPr>
              <w:t>Heikendorf</w:t>
            </w:r>
          </w:p>
        </w:tc>
      </w:tr>
      <w:tr w:rsidR="00A366BD" w:rsidRPr="006546FD" w14:paraId="56372BDE" w14:textId="77777777" w:rsidTr="004F3C5D">
        <w:trPr>
          <w:trHeight w:val="193"/>
        </w:trPr>
        <w:tc>
          <w:tcPr>
            <w:tcW w:w="8364" w:type="dxa"/>
            <w:gridSpan w:val="8"/>
          </w:tcPr>
          <w:p w14:paraId="3C87D247" w14:textId="115CCC0A" w:rsidR="00A366BD" w:rsidRPr="00F64FA7" w:rsidRDefault="00A366BD" w:rsidP="00A366B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Teilnehmer der fakultativen AG mit Umsetzung von wissenschaftlichen Forschungsprojekten</w:t>
            </w:r>
          </w:p>
        </w:tc>
        <w:tc>
          <w:tcPr>
            <w:tcW w:w="2694" w:type="dxa"/>
            <w:gridSpan w:val="2"/>
          </w:tcPr>
          <w:p w14:paraId="288A2195" w14:textId="1575744E" w:rsidR="00A366BD" w:rsidRPr="00F64FA7" w:rsidRDefault="00A366BD" w:rsidP="00A366B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8</w:t>
            </w:r>
            <w:r w:rsidRPr="00F64FA7">
              <w:rPr>
                <w:i w:val="0"/>
                <w:iCs w:val="0"/>
                <w:sz w:val="18"/>
                <w:lang w:val="en-US"/>
              </w:rPr>
              <w:t>/2018 – 0</w:t>
            </w:r>
            <w:r>
              <w:rPr>
                <w:i w:val="0"/>
                <w:iCs w:val="0"/>
                <w:sz w:val="18"/>
                <w:lang w:val="en-US"/>
              </w:rPr>
              <w:t>6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A366BD" w:rsidRPr="006546FD" w14:paraId="7ECB507F" w14:textId="77777777" w:rsidTr="004F3C5D">
        <w:trPr>
          <w:trHeight w:val="193"/>
        </w:trPr>
        <w:tc>
          <w:tcPr>
            <w:tcW w:w="11058" w:type="dxa"/>
            <w:gridSpan w:val="10"/>
          </w:tcPr>
          <w:p w14:paraId="1A6A237B" w14:textId="13EBA490" w:rsidR="00A366BD" w:rsidRPr="00CE28CC" w:rsidRDefault="00A366BD" w:rsidP="00A366B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Projekt</w:t>
            </w:r>
            <w:r w:rsidR="0082502F">
              <w:rPr>
                <w:i/>
                <w:sz w:val="18"/>
                <w:lang w:val="de-AT"/>
              </w:rPr>
              <w:t xml:space="preserve"> 1</w:t>
            </w:r>
            <w:r>
              <w:rPr>
                <w:i/>
                <w:sz w:val="18"/>
                <w:lang w:val="de-AT"/>
              </w:rPr>
              <w:t>: Analyse und Optimierung von granularer Materie und dessen Funktion</w:t>
            </w:r>
          </w:p>
          <w:p w14:paraId="70583A01" w14:textId="5214D4AB" w:rsidR="00A366BD" w:rsidRDefault="00A366BD" w:rsidP="00A366B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Projekt</w:t>
            </w:r>
            <w:r w:rsidR="0082502F">
              <w:rPr>
                <w:i/>
                <w:iCs/>
                <w:sz w:val="18"/>
                <w:lang w:val="de-AT"/>
              </w:rPr>
              <w:t xml:space="preserve"> 2</w:t>
            </w:r>
            <w:r>
              <w:rPr>
                <w:i/>
                <w:iCs/>
                <w:sz w:val="18"/>
                <w:lang w:val="de-AT"/>
              </w:rPr>
              <w:t xml:space="preserve">: Evaluation der Verwendung von Phosphaten in diversen Stoffen </w:t>
            </w:r>
          </w:p>
          <w:p w14:paraId="73E89E4F" w14:textId="042F9258" w:rsidR="00A366BD" w:rsidRDefault="00A366BD" w:rsidP="00A366B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Projekt</w:t>
            </w:r>
            <w:r w:rsidR="0082502F">
              <w:rPr>
                <w:i/>
                <w:iCs/>
                <w:sz w:val="18"/>
                <w:lang w:val="de-AT"/>
              </w:rPr>
              <w:t xml:space="preserve"> 3</w:t>
            </w:r>
            <w:r>
              <w:rPr>
                <w:i/>
                <w:iCs/>
                <w:sz w:val="18"/>
                <w:lang w:val="de-AT"/>
              </w:rPr>
              <w:t>: Thermodynamische Ausarbeitung idealer Luftzirkulation unter Nutzung der Navier-Stokes-Gleichungen</w:t>
            </w:r>
          </w:p>
          <w:p w14:paraId="3F1E9FED" w14:textId="126F7778" w:rsidR="00A366BD" w:rsidRDefault="00A366BD" w:rsidP="00A366B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Votierter Projektleiter in jedem der Forschungsprojekte</w:t>
            </w:r>
          </w:p>
          <w:p w14:paraId="51230DE1" w14:textId="300DF4DD" w:rsidR="00A366BD" w:rsidRDefault="00A366BD" w:rsidP="00A366B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 xml:space="preserve">Kreissieger </w:t>
            </w:r>
            <w:proofErr w:type="gramStart"/>
            <w:r>
              <w:rPr>
                <w:i/>
                <w:iCs/>
                <w:sz w:val="18"/>
                <w:lang w:val="de-AT"/>
              </w:rPr>
              <w:t>des Jugend</w:t>
            </w:r>
            <w:proofErr w:type="gramEnd"/>
            <w:r>
              <w:rPr>
                <w:i/>
                <w:iCs/>
                <w:sz w:val="18"/>
                <w:lang w:val="de-AT"/>
              </w:rPr>
              <w:t xml:space="preserve"> forscht Wettbewerbs und anschließender 3. Platz im Landeswettbewerb</w:t>
            </w:r>
            <w:r w:rsidR="0082502F">
              <w:rPr>
                <w:i/>
                <w:iCs/>
                <w:sz w:val="18"/>
                <w:lang w:val="de-AT"/>
              </w:rPr>
              <w:t xml:space="preserve"> (mit Projekt 2)</w:t>
            </w:r>
          </w:p>
          <w:p w14:paraId="2CC438FF" w14:textId="539484B3" w:rsidR="00A366BD" w:rsidRPr="000F6C27" w:rsidRDefault="00A366BD" w:rsidP="00A366B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Einladung zu</w:t>
            </w:r>
            <w:r w:rsidR="0082502F">
              <w:rPr>
                <w:i/>
                <w:iCs/>
                <w:sz w:val="18"/>
                <w:lang w:val="de-AT"/>
              </w:rPr>
              <w:t xml:space="preserve"> der</w:t>
            </w:r>
            <w:r>
              <w:rPr>
                <w:i/>
                <w:iCs/>
                <w:sz w:val="18"/>
                <w:lang w:val="de-AT"/>
              </w:rPr>
              <w:t xml:space="preserve"> Jugend forscht Exkursion nach München zwecks der Verbesserung bestehender Projekte</w:t>
            </w:r>
          </w:p>
        </w:tc>
      </w:tr>
      <w:tr w:rsidR="00A366BD" w:rsidRPr="009D7C49" w14:paraId="482569A2" w14:textId="77777777" w:rsidTr="00750B1D">
        <w:trPr>
          <w:trHeight w:val="454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7BF2210" w:rsidR="00A366BD" w:rsidRPr="009D7C49" w:rsidRDefault="00A366BD" w:rsidP="00A366BD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A366BD" w:rsidRPr="00D5280E" w14:paraId="2B257790" w14:textId="77777777" w:rsidTr="004F3C5D">
        <w:trPr>
          <w:trHeight w:val="340"/>
        </w:trPr>
        <w:tc>
          <w:tcPr>
            <w:tcW w:w="2978" w:type="dxa"/>
            <w:tcBorders>
              <w:top w:val="single" w:sz="4" w:space="0" w:color="auto"/>
            </w:tcBorders>
            <w:vAlign w:val="bottom"/>
          </w:tcPr>
          <w:p w14:paraId="15B2C431" w14:textId="56F73C25" w:rsidR="00A366BD" w:rsidRPr="009D7C49" w:rsidRDefault="00A366BD" w:rsidP="00A366BD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08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B6CF2E6" w:rsidR="00A366BD" w:rsidRPr="00D5280E" w:rsidRDefault="00A366BD" w:rsidP="00A366BD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983AF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D01FB9">
              <w:rPr>
                <w:rFonts w:ascii="Georgia" w:hAnsi="Georgia" w:cs="Georgia"/>
                <w:color w:val="000000"/>
                <w:sz w:val="18"/>
                <w:lang w:val="de-AT"/>
              </w:rPr>
              <w:t>Latein (</w:t>
            </w:r>
            <w:r w:rsidR="00D01FB9" w:rsidRPr="00D01FB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Latinum: 1,0</w:t>
            </w:r>
            <w:r w:rsidR="00D01FB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Türkisch (</w:t>
            </w:r>
            <w:r w:rsidRPr="00D01FB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), Japanisch (</w:t>
            </w:r>
            <w:r w:rsidRPr="00D01FB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A1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A366BD" w:rsidRPr="002A279F" w14:paraId="45706C3F" w14:textId="77777777" w:rsidTr="004F3C5D">
        <w:trPr>
          <w:trHeight w:val="283"/>
        </w:trPr>
        <w:tc>
          <w:tcPr>
            <w:tcW w:w="2978" w:type="dxa"/>
            <w:vAlign w:val="bottom"/>
          </w:tcPr>
          <w:p w14:paraId="57688BDA" w14:textId="350496FE" w:rsidR="00A366BD" w:rsidRPr="009D7C49" w:rsidRDefault="00A366BD" w:rsidP="00A366BD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080" w:type="dxa"/>
            <w:gridSpan w:val="9"/>
            <w:vAlign w:val="bottom"/>
          </w:tcPr>
          <w:p w14:paraId="60CA2168" w14:textId="127C7E83" w:rsidR="00A366BD" w:rsidRPr="00665BF3" w:rsidRDefault="00A366BD" w:rsidP="00A366BD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A366BD" w:rsidRPr="00BA215A" w14:paraId="70CB01B0" w14:textId="77777777" w:rsidTr="00584656">
        <w:trPr>
          <w:trHeight w:val="482"/>
        </w:trPr>
        <w:tc>
          <w:tcPr>
            <w:tcW w:w="2978" w:type="dxa"/>
            <w:vAlign w:val="bottom"/>
          </w:tcPr>
          <w:p w14:paraId="5C360783" w14:textId="77777777" w:rsidR="00584656" w:rsidRDefault="00A366BD" w:rsidP="00750B1D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  <w:p w14:paraId="04F58216" w14:textId="00756FC6" w:rsidR="00584656" w:rsidRPr="009D7C49" w:rsidRDefault="00A366BD" w:rsidP="00750B1D">
            <w:pPr>
              <w:rPr>
                <w:rFonts w:ascii="Georgia" w:hAnsi="Georgia"/>
                <w:sz w:val="18"/>
              </w:rPr>
            </w:pPr>
            <w:r w:rsidRPr="009D7C49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8080" w:type="dxa"/>
            <w:gridSpan w:val="9"/>
            <w:vAlign w:val="bottom"/>
          </w:tcPr>
          <w:p w14:paraId="598C2742" w14:textId="07D2EB01" w:rsidR="00A366BD" w:rsidRPr="0074111D" w:rsidRDefault="00A366BD" w:rsidP="00A366BD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Fußball (</w:t>
            </w:r>
            <w:r w:rsidRPr="00D01FB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Stammspieler in der Oberliga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), Segeln (</w:t>
            </w:r>
            <w:r w:rsidRPr="00D01FB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Mehrfache erfolgreiche Teilnahme an Regatten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), Schach, Musizieren, </w:t>
            </w:r>
            <w:r w:rsidR="00983AFE">
              <w:rPr>
                <w:rFonts w:ascii="Georgia" w:hAnsi="Georgia" w:cs="Georgia"/>
                <w:color w:val="000000"/>
                <w:sz w:val="18"/>
                <w:lang w:val="de-AT"/>
              </w:rPr>
              <w:t>Politik</w:t>
            </w:r>
            <w:r w:rsidR="00983AFE" w:rsidRPr="00983AF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(Mitglied des erweiterten Landesvorstandes der Jungen Union)</w:t>
            </w:r>
          </w:p>
        </w:tc>
      </w:tr>
      <w:tr w:rsidR="00A366BD" w:rsidRPr="00BA215A" w14:paraId="071AB173" w14:textId="77777777" w:rsidTr="004F3C5D">
        <w:trPr>
          <w:trHeight w:val="1020"/>
        </w:trPr>
        <w:tc>
          <w:tcPr>
            <w:tcW w:w="2978" w:type="dxa"/>
            <w:vAlign w:val="bottom"/>
          </w:tcPr>
          <w:p w14:paraId="406B03AC" w14:textId="331FDE84" w:rsidR="00A366BD" w:rsidRDefault="00A366BD" w:rsidP="00A366BD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Schönkirchen, 15.11.2023</w:t>
            </w:r>
          </w:p>
        </w:tc>
        <w:tc>
          <w:tcPr>
            <w:tcW w:w="8080" w:type="dxa"/>
            <w:gridSpan w:val="9"/>
            <w:vAlign w:val="bottom"/>
          </w:tcPr>
          <w:p w14:paraId="6478BDEA" w14:textId="77777777" w:rsidR="00A366BD" w:rsidRPr="00C768ED" w:rsidRDefault="00A366BD" w:rsidP="00A366BD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344DA5AB" w:rsidR="00723643" w:rsidRPr="0074111D" w:rsidRDefault="001914F9">
      <w:pPr>
        <w:rPr>
          <w:sz w:val="18"/>
        </w:rPr>
      </w:pPr>
      <w:r w:rsidRPr="00053421">
        <w:rPr>
          <w:rFonts w:ascii="DejaVu Serif" w:hAnsi="DejaVu Serif" w:cs="Times New Roman"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28D2846F" wp14:editId="45B0F3B0">
            <wp:simplePos x="0" y="0"/>
            <wp:positionH relativeFrom="column">
              <wp:posOffset>-736600</wp:posOffset>
            </wp:positionH>
            <wp:positionV relativeFrom="paragraph">
              <wp:posOffset>-730810</wp:posOffset>
            </wp:positionV>
            <wp:extent cx="1720850" cy="563245"/>
            <wp:effectExtent l="0" t="0" r="635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  <a14:imgEffect>
                                <a14:colorTemperature colorTemp="6332"/>
                              </a14:imgEffect>
                              <a14:imgEffect>
                                <a14:saturation sat="170000"/>
                              </a14:imgEffect>
                              <a14:imgEffect>
                                <a14:brightnessContrast bright="-6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74111D" w:rsidSect="00245251">
      <w:footerReference w:type="even" r:id="rId10"/>
      <w:pgSz w:w="11906" w:h="16838"/>
      <w:pgMar w:top="567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2324" w14:textId="77777777" w:rsidR="00983A3F" w:rsidRDefault="00983A3F" w:rsidP="00BE053D">
      <w:pPr>
        <w:spacing w:after="0" w:line="240" w:lineRule="auto"/>
      </w:pPr>
      <w:r>
        <w:separator/>
      </w:r>
    </w:p>
  </w:endnote>
  <w:endnote w:type="continuationSeparator" w:id="0">
    <w:p w14:paraId="5D7D01B5" w14:textId="77777777" w:rsidR="00983A3F" w:rsidRDefault="00983A3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MT">
    <w:altName w:val="Arial"/>
    <w:panose1 w:val="020B0604020202020204"/>
    <w:charset w:val="00"/>
    <w:family w:val="roman"/>
    <w:notTrueType/>
    <w:pitch w:val="default"/>
  </w:font>
  <w:font w:name="DejaVu Serif">
    <w:altName w:val="Cambria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36DF2" w14:textId="77777777" w:rsidR="00983A3F" w:rsidRDefault="00983A3F" w:rsidP="00BE053D">
      <w:pPr>
        <w:spacing w:after="0" w:line="240" w:lineRule="auto"/>
      </w:pPr>
      <w:r>
        <w:separator/>
      </w:r>
    </w:p>
  </w:footnote>
  <w:footnote w:type="continuationSeparator" w:id="0">
    <w:p w14:paraId="63793D35" w14:textId="77777777" w:rsidR="00983A3F" w:rsidRDefault="00983A3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3C7E2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9A515A"/>
    <w:multiLevelType w:val="hybridMultilevel"/>
    <w:tmpl w:val="68B8F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4F76D8"/>
    <w:multiLevelType w:val="hybridMultilevel"/>
    <w:tmpl w:val="2054BB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2317156">
    <w:abstractNumId w:val="14"/>
  </w:num>
  <w:num w:numId="2" w16cid:durableId="1108086248">
    <w:abstractNumId w:val="17"/>
  </w:num>
  <w:num w:numId="3" w16cid:durableId="1087577171">
    <w:abstractNumId w:val="19"/>
  </w:num>
  <w:num w:numId="4" w16cid:durableId="347372705">
    <w:abstractNumId w:val="0"/>
  </w:num>
  <w:num w:numId="5" w16cid:durableId="1395394736">
    <w:abstractNumId w:val="1"/>
  </w:num>
  <w:num w:numId="6" w16cid:durableId="1329097870">
    <w:abstractNumId w:val="2"/>
  </w:num>
  <w:num w:numId="7" w16cid:durableId="1695108161">
    <w:abstractNumId w:val="13"/>
  </w:num>
  <w:num w:numId="8" w16cid:durableId="590118085">
    <w:abstractNumId w:val="23"/>
  </w:num>
  <w:num w:numId="9" w16cid:durableId="2115049897">
    <w:abstractNumId w:val="12"/>
  </w:num>
  <w:num w:numId="10" w16cid:durableId="1314335851">
    <w:abstractNumId w:val="25"/>
  </w:num>
  <w:num w:numId="11" w16cid:durableId="842279237">
    <w:abstractNumId w:val="5"/>
  </w:num>
  <w:num w:numId="12" w16cid:durableId="1525703724">
    <w:abstractNumId w:val="6"/>
  </w:num>
  <w:num w:numId="13" w16cid:durableId="1853564606">
    <w:abstractNumId w:val="8"/>
  </w:num>
  <w:num w:numId="14" w16cid:durableId="819663151">
    <w:abstractNumId w:val="9"/>
  </w:num>
  <w:num w:numId="15" w16cid:durableId="418062653">
    <w:abstractNumId w:val="21"/>
  </w:num>
  <w:num w:numId="16" w16cid:durableId="1809862681">
    <w:abstractNumId w:val="4"/>
  </w:num>
  <w:num w:numId="17" w16cid:durableId="958267673">
    <w:abstractNumId w:val="16"/>
  </w:num>
  <w:num w:numId="18" w16cid:durableId="1621951841">
    <w:abstractNumId w:val="3"/>
  </w:num>
  <w:num w:numId="19" w16cid:durableId="2101412212">
    <w:abstractNumId w:val="18"/>
  </w:num>
  <w:num w:numId="20" w16cid:durableId="1735661453">
    <w:abstractNumId w:val="10"/>
  </w:num>
  <w:num w:numId="21" w16cid:durableId="702170219">
    <w:abstractNumId w:val="11"/>
  </w:num>
  <w:num w:numId="22" w16cid:durableId="1486357872">
    <w:abstractNumId w:val="15"/>
  </w:num>
  <w:num w:numId="23" w16cid:durableId="2145930766">
    <w:abstractNumId w:val="7"/>
  </w:num>
  <w:num w:numId="24" w16cid:durableId="1839924531">
    <w:abstractNumId w:val="20"/>
  </w:num>
  <w:num w:numId="25" w16cid:durableId="921917518">
    <w:abstractNumId w:val="24"/>
  </w:num>
  <w:num w:numId="26" w16cid:durableId="12042462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38A1"/>
    <w:rsid w:val="000B63E2"/>
    <w:rsid w:val="000B6548"/>
    <w:rsid w:val="000D671A"/>
    <w:rsid w:val="000F6C27"/>
    <w:rsid w:val="00103EC5"/>
    <w:rsid w:val="00116C6E"/>
    <w:rsid w:val="00125CA6"/>
    <w:rsid w:val="00156FC9"/>
    <w:rsid w:val="00162A5A"/>
    <w:rsid w:val="00172867"/>
    <w:rsid w:val="00175B6D"/>
    <w:rsid w:val="001901ED"/>
    <w:rsid w:val="001914F9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45251"/>
    <w:rsid w:val="002508C2"/>
    <w:rsid w:val="002523E9"/>
    <w:rsid w:val="00267252"/>
    <w:rsid w:val="00282DB0"/>
    <w:rsid w:val="002A279F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6C1D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3C5D"/>
    <w:rsid w:val="00507EA7"/>
    <w:rsid w:val="00526089"/>
    <w:rsid w:val="00527A28"/>
    <w:rsid w:val="00527DCA"/>
    <w:rsid w:val="00554A38"/>
    <w:rsid w:val="005716D4"/>
    <w:rsid w:val="00571B60"/>
    <w:rsid w:val="00584656"/>
    <w:rsid w:val="00585A4D"/>
    <w:rsid w:val="005D6329"/>
    <w:rsid w:val="005E57F6"/>
    <w:rsid w:val="006058D8"/>
    <w:rsid w:val="00610200"/>
    <w:rsid w:val="00623699"/>
    <w:rsid w:val="00632D5A"/>
    <w:rsid w:val="00635515"/>
    <w:rsid w:val="0064510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0B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494F"/>
    <w:rsid w:val="007A720F"/>
    <w:rsid w:val="007C6A3C"/>
    <w:rsid w:val="007D4BEE"/>
    <w:rsid w:val="007D5BE9"/>
    <w:rsid w:val="008050E4"/>
    <w:rsid w:val="008210EB"/>
    <w:rsid w:val="0082257D"/>
    <w:rsid w:val="0082502F"/>
    <w:rsid w:val="008346D7"/>
    <w:rsid w:val="00853438"/>
    <w:rsid w:val="00866846"/>
    <w:rsid w:val="00875DA9"/>
    <w:rsid w:val="00895E38"/>
    <w:rsid w:val="008A30E0"/>
    <w:rsid w:val="008A782B"/>
    <w:rsid w:val="008B0FC0"/>
    <w:rsid w:val="008B3EF9"/>
    <w:rsid w:val="008B41EA"/>
    <w:rsid w:val="008C429A"/>
    <w:rsid w:val="008E1F3D"/>
    <w:rsid w:val="009053D7"/>
    <w:rsid w:val="0091331D"/>
    <w:rsid w:val="00914C77"/>
    <w:rsid w:val="00930473"/>
    <w:rsid w:val="0093223C"/>
    <w:rsid w:val="00941A87"/>
    <w:rsid w:val="009501C2"/>
    <w:rsid w:val="009668B9"/>
    <w:rsid w:val="00976577"/>
    <w:rsid w:val="00983A3F"/>
    <w:rsid w:val="00983AFE"/>
    <w:rsid w:val="00996356"/>
    <w:rsid w:val="00997D9A"/>
    <w:rsid w:val="00997EBF"/>
    <w:rsid w:val="009D7C49"/>
    <w:rsid w:val="009E7297"/>
    <w:rsid w:val="00A0257D"/>
    <w:rsid w:val="00A07AC9"/>
    <w:rsid w:val="00A12EDC"/>
    <w:rsid w:val="00A26D0D"/>
    <w:rsid w:val="00A26F4C"/>
    <w:rsid w:val="00A33BDE"/>
    <w:rsid w:val="00A34885"/>
    <w:rsid w:val="00A366BD"/>
    <w:rsid w:val="00A43BC1"/>
    <w:rsid w:val="00A6252B"/>
    <w:rsid w:val="00A74225"/>
    <w:rsid w:val="00A936D5"/>
    <w:rsid w:val="00AA1EB0"/>
    <w:rsid w:val="00AA2DA3"/>
    <w:rsid w:val="00AA5A9C"/>
    <w:rsid w:val="00AB016A"/>
    <w:rsid w:val="00AB0E50"/>
    <w:rsid w:val="00AB2A5A"/>
    <w:rsid w:val="00AD28F8"/>
    <w:rsid w:val="00B0230B"/>
    <w:rsid w:val="00B17D95"/>
    <w:rsid w:val="00B23509"/>
    <w:rsid w:val="00B26778"/>
    <w:rsid w:val="00B359DB"/>
    <w:rsid w:val="00B3632B"/>
    <w:rsid w:val="00B409D8"/>
    <w:rsid w:val="00B5178D"/>
    <w:rsid w:val="00B67F1F"/>
    <w:rsid w:val="00B701D7"/>
    <w:rsid w:val="00B90595"/>
    <w:rsid w:val="00BA215A"/>
    <w:rsid w:val="00BA7B7D"/>
    <w:rsid w:val="00BB0907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3D7D"/>
    <w:rsid w:val="00C768ED"/>
    <w:rsid w:val="00C82A8F"/>
    <w:rsid w:val="00C916C2"/>
    <w:rsid w:val="00CC6240"/>
    <w:rsid w:val="00CC7F56"/>
    <w:rsid w:val="00CD1B12"/>
    <w:rsid w:val="00CD55DC"/>
    <w:rsid w:val="00CE1BBC"/>
    <w:rsid w:val="00CE2595"/>
    <w:rsid w:val="00CE28CC"/>
    <w:rsid w:val="00CE72FC"/>
    <w:rsid w:val="00CF31EE"/>
    <w:rsid w:val="00D01FB9"/>
    <w:rsid w:val="00D1492F"/>
    <w:rsid w:val="00D17B69"/>
    <w:rsid w:val="00D25D53"/>
    <w:rsid w:val="00D3003C"/>
    <w:rsid w:val="00D331F4"/>
    <w:rsid w:val="00D40359"/>
    <w:rsid w:val="00D470E4"/>
    <w:rsid w:val="00D52142"/>
    <w:rsid w:val="00D5280E"/>
    <w:rsid w:val="00D61F14"/>
    <w:rsid w:val="00D71082"/>
    <w:rsid w:val="00D80D6B"/>
    <w:rsid w:val="00D90950"/>
    <w:rsid w:val="00DA69DF"/>
    <w:rsid w:val="00DB33F8"/>
    <w:rsid w:val="00DD38E2"/>
    <w:rsid w:val="00DD6568"/>
    <w:rsid w:val="00E04F79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D2C63"/>
    <w:rsid w:val="00EF77DF"/>
    <w:rsid w:val="00F11BEF"/>
    <w:rsid w:val="00F258E7"/>
    <w:rsid w:val="00F31B84"/>
    <w:rsid w:val="00F45682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64A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14</cp:revision>
  <dcterms:created xsi:type="dcterms:W3CDTF">2019-11-07T09:02:00Z</dcterms:created>
  <dcterms:modified xsi:type="dcterms:W3CDTF">2023-11-21T18:49:00Z</dcterms:modified>
</cp:coreProperties>
</file>