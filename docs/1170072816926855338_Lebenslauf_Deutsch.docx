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41" w:rightFromText="141" w:vertAnchor="page" w:horzAnchor="margin" w:tblpY="826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5386"/>
        <w:gridCol w:w="2268"/>
      </w:tblGrid>
      <w:tr w:rsidR="00647F0A" w:rsidRPr="00BA215A" w14:paraId="31A580A6" w14:textId="77777777" w:rsidTr="00E25BD5">
        <w:trPr>
          <w:trHeight w:val="227"/>
        </w:trPr>
        <w:tc>
          <w:tcPr>
            <w:tcW w:w="9639" w:type="dxa"/>
            <w:gridSpan w:val="3"/>
          </w:tcPr>
          <w:p w14:paraId="0D1A198D" w14:textId="77777777" w:rsidR="00647F0A" w:rsidRPr="00E25BD5" w:rsidRDefault="00647F0A" w:rsidP="00E25BD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E25BD5">
              <w:rPr>
                <w:rFonts w:ascii="Georgia" w:hAnsi="Georgia"/>
                <w:b/>
                <w:smallCaps/>
                <w:sz w:val="40"/>
                <w:szCs w:val="24"/>
              </w:rPr>
              <w:t>Jan Jäger</w:t>
            </w:r>
            <w:r w:rsidRPr="00E25BD5">
              <w:rPr>
                <w:rFonts w:ascii="Georgia" w:hAnsi="Georgia"/>
                <w:sz w:val="40"/>
                <w:szCs w:val="56"/>
              </w:rPr>
              <w:br/>
            </w:r>
            <w:r w:rsidRPr="00E25BD5">
              <w:rPr>
                <w:rFonts w:ascii="Georgia" w:hAnsi="Georgia"/>
                <w:sz w:val="18"/>
                <w:szCs w:val="20"/>
              </w:rPr>
              <w:t xml:space="preserve">Karlstraße 3, 63065 Offenbach am Main </w:t>
            </w:r>
          </w:p>
          <w:p w14:paraId="3D52EEF2" w14:textId="77777777" w:rsidR="00647F0A" w:rsidRPr="00BA215A" w:rsidRDefault="00647F0A" w:rsidP="00E25BD5">
            <w:pPr>
              <w:jc w:val="center"/>
              <w:rPr>
                <w:rFonts w:ascii="Georgia" w:hAnsi="Georgia"/>
                <w:lang w:val="de-AT"/>
              </w:rPr>
            </w:pPr>
            <w:r w:rsidRPr="00E25BD5">
              <w:rPr>
                <w:rFonts w:ascii="Georgia" w:hAnsi="Georgia" w:cs="Georgia"/>
                <w:color w:val="000000"/>
                <w:sz w:val="18"/>
                <w:szCs w:val="20"/>
                <w:lang w:val="de-AT"/>
              </w:rPr>
              <w:t>+49 159 02136950 | janjaeger13@gmx.de | 13.01.2001 in Friedrichshafen</w:t>
            </w:r>
          </w:p>
        </w:tc>
      </w:tr>
      <w:tr w:rsidR="00647F0A" w:rsidRPr="009D7C49" w14:paraId="38C6924A" w14:textId="77777777" w:rsidTr="00E25BD5">
        <w:trPr>
          <w:trHeight w:val="454"/>
        </w:trPr>
        <w:tc>
          <w:tcPr>
            <w:tcW w:w="9639" w:type="dxa"/>
            <w:gridSpan w:val="3"/>
            <w:tcBorders>
              <w:bottom w:val="single" w:sz="4" w:space="0" w:color="auto"/>
            </w:tcBorders>
            <w:vAlign w:val="bottom"/>
          </w:tcPr>
          <w:p w14:paraId="354525C4" w14:textId="77777777" w:rsidR="00647F0A" w:rsidRPr="00792A87" w:rsidRDefault="00647F0A" w:rsidP="00E25BD5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2F77D0">
              <w:rPr>
                <w:rFonts w:ascii="Georgia" w:hAnsi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647F0A" w:rsidRPr="009D7C49" w14:paraId="3C78D58A" w14:textId="77777777" w:rsidTr="00E25BD5">
        <w:trPr>
          <w:trHeight w:val="340"/>
        </w:trPr>
        <w:tc>
          <w:tcPr>
            <w:tcW w:w="7371" w:type="dxa"/>
            <w:gridSpan w:val="2"/>
            <w:vAlign w:val="bottom"/>
          </w:tcPr>
          <w:p w14:paraId="34E702AA" w14:textId="77777777" w:rsidR="00647F0A" w:rsidRPr="002F77D0" w:rsidRDefault="00647F0A" w:rsidP="00E25BD5">
            <w:pPr>
              <w:pStyle w:val="Bullets"/>
              <w:numPr>
                <w:ilvl w:val="0"/>
                <w:numId w:val="0"/>
              </w:numPr>
              <w:rPr>
                <w:b/>
                <w:smallCaps/>
                <w:sz w:val="23"/>
                <w:szCs w:val="23"/>
              </w:rPr>
            </w:pPr>
            <w:r w:rsidRPr="002F77D0">
              <w:rPr>
                <w:b/>
                <w:i w:val="0"/>
                <w:iCs w:val="0"/>
                <w:smallCaps/>
                <w:sz w:val="23"/>
                <w:szCs w:val="23"/>
              </w:rPr>
              <w:t>Johann Wolfgang von Goethe Universität</w:t>
            </w:r>
          </w:p>
        </w:tc>
        <w:tc>
          <w:tcPr>
            <w:tcW w:w="2268" w:type="dxa"/>
            <w:vAlign w:val="bottom"/>
          </w:tcPr>
          <w:p w14:paraId="1D5E0F2C" w14:textId="77777777" w:rsidR="00647F0A" w:rsidRPr="002F77D0" w:rsidRDefault="00647F0A" w:rsidP="00E25BD5">
            <w:pPr>
              <w:jc w:val="right"/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2F77D0">
              <w:rPr>
                <w:rFonts w:ascii="Georgia" w:hAnsi="Georgia" w:cs="Georgia"/>
                <w:i/>
                <w:iCs/>
                <w:smallCaps/>
                <w:color w:val="000000"/>
                <w:sz w:val="23"/>
                <w:szCs w:val="23"/>
              </w:rPr>
              <w:t>Frankfurt am Main</w:t>
            </w:r>
          </w:p>
        </w:tc>
      </w:tr>
      <w:tr w:rsidR="00647F0A" w:rsidRPr="009D7C49" w14:paraId="5467A25C" w14:textId="77777777" w:rsidTr="00E25BD5">
        <w:trPr>
          <w:trHeight w:val="20"/>
        </w:trPr>
        <w:tc>
          <w:tcPr>
            <w:tcW w:w="7371" w:type="dxa"/>
            <w:gridSpan w:val="2"/>
            <w:vAlign w:val="bottom"/>
          </w:tcPr>
          <w:p w14:paraId="02A4DEB6" w14:textId="77777777" w:rsidR="00647F0A" w:rsidRPr="002F77D0" w:rsidRDefault="00647F0A" w:rsidP="00E25BD5">
            <w:pPr>
              <w:rPr>
                <w:rFonts w:ascii="Georgia" w:hAnsi="Georgia"/>
                <w:b/>
                <w:smallCaps/>
                <w:sz w:val="18"/>
                <w:szCs w:val="18"/>
              </w:rPr>
            </w:pPr>
            <w:r w:rsidRPr="002F77D0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B.Sc. </w:t>
            </w:r>
            <w:r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in </w:t>
            </w:r>
            <w:r w:rsidRPr="002F77D0">
              <w:rPr>
                <w:rFonts w:ascii="Georgia" w:hAnsi="Georgia" w:cs="Georgia"/>
                <w:color w:val="000000"/>
                <w:sz w:val="18"/>
                <w:szCs w:val="18"/>
              </w:rPr>
              <w:t>Wirtschaftswissenschaften</w:t>
            </w:r>
          </w:p>
        </w:tc>
        <w:tc>
          <w:tcPr>
            <w:tcW w:w="2268" w:type="dxa"/>
            <w:vAlign w:val="bottom"/>
          </w:tcPr>
          <w:p w14:paraId="0A009BDA" w14:textId="77777777" w:rsidR="00647F0A" w:rsidRPr="002F77D0" w:rsidRDefault="00647F0A" w:rsidP="00E25BD5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10/2023 – 07/2026</w:t>
            </w:r>
          </w:p>
        </w:tc>
      </w:tr>
      <w:tr w:rsidR="00647F0A" w:rsidRPr="009D7C49" w14:paraId="6F49CC96" w14:textId="77777777" w:rsidTr="00E25BD5">
        <w:trPr>
          <w:trHeight w:val="283"/>
        </w:trPr>
        <w:tc>
          <w:tcPr>
            <w:tcW w:w="9639" w:type="dxa"/>
            <w:gridSpan w:val="3"/>
            <w:vAlign w:val="bottom"/>
          </w:tcPr>
          <w:p w14:paraId="26CC7BAE" w14:textId="77777777" w:rsidR="00647F0A" w:rsidRPr="002F77D0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>Aufnahme des Studiums der Wirtschaftswissenschaften</w:t>
            </w:r>
          </w:p>
          <w:p w14:paraId="0DB18BB8" w14:textId="77777777" w:rsidR="00647F0A" w:rsidRPr="002F77D0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 xml:space="preserve">Geplante spätere Vertiefung: Finance and Accounting </w:t>
            </w:r>
          </w:p>
        </w:tc>
      </w:tr>
      <w:tr w:rsidR="00647F0A" w:rsidRPr="009D7C49" w14:paraId="5F4969D0" w14:textId="77777777" w:rsidTr="00E25BD5">
        <w:trPr>
          <w:trHeight w:val="340"/>
        </w:trPr>
        <w:tc>
          <w:tcPr>
            <w:tcW w:w="7371" w:type="dxa"/>
            <w:gridSpan w:val="2"/>
            <w:vAlign w:val="bottom"/>
          </w:tcPr>
          <w:p w14:paraId="7D3A7FEA" w14:textId="77777777" w:rsidR="00647F0A" w:rsidRPr="002F77D0" w:rsidRDefault="00647F0A" w:rsidP="00E25BD5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2F77D0">
              <w:rPr>
                <w:b/>
                <w:i w:val="0"/>
                <w:iCs w:val="0"/>
                <w:smallCaps/>
                <w:sz w:val="23"/>
                <w:szCs w:val="23"/>
              </w:rPr>
              <w:t>Schreinerei Peter Fuchsloch</w:t>
            </w:r>
          </w:p>
        </w:tc>
        <w:tc>
          <w:tcPr>
            <w:tcW w:w="2268" w:type="dxa"/>
            <w:vAlign w:val="bottom"/>
          </w:tcPr>
          <w:p w14:paraId="484A23BA" w14:textId="77777777" w:rsidR="00647F0A" w:rsidRPr="002F77D0" w:rsidRDefault="00647F0A" w:rsidP="00E25BD5">
            <w:pPr>
              <w:pStyle w:val="Bullets"/>
              <w:numPr>
                <w:ilvl w:val="0"/>
                <w:numId w:val="0"/>
              </w:numPr>
              <w:jc w:val="right"/>
              <w:rPr>
                <w:b/>
                <w:smallCaps/>
                <w:sz w:val="23"/>
                <w:szCs w:val="23"/>
              </w:rPr>
            </w:pPr>
            <w:r w:rsidRPr="002F77D0">
              <w:rPr>
                <w:smallCaps/>
                <w:sz w:val="23"/>
                <w:szCs w:val="23"/>
              </w:rPr>
              <w:t>Meckenbeuren</w:t>
            </w:r>
          </w:p>
        </w:tc>
      </w:tr>
      <w:tr w:rsidR="00647F0A" w:rsidRPr="009D7C49" w14:paraId="02BDE3D0" w14:textId="77777777" w:rsidTr="00E25BD5">
        <w:trPr>
          <w:trHeight w:val="20"/>
        </w:trPr>
        <w:tc>
          <w:tcPr>
            <w:tcW w:w="7371" w:type="dxa"/>
            <w:gridSpan w:val="2"/>
            <w:vAlign w:val="bottom"/>
          </w:tcPr>
          <w:p w14:paraId="1E6D4933" w14:textId="77777777" w:rsidR="00647F0A" w:rsidRPr="002F77D0" w:rsidRDefault="00647F0A" w:rsidP="00E25BD5">
            <w:pPr>
              <w:pStyle w:val="Bullets"/>
              <w:numPr>
                <w:ilvl w:val="0"/>
                <w:numId w:val="0"/>
              </w:numPr>
              <w:rPr>
                <w:b/>
                <w:smallCaps/>
                <w:sz w:val="18"/>
                <w:szCs w:val="18"/>
              </w:rPr>
            </w:pPr>
            <w:r w:rsidRPr="002F77D0">
              <w:rPr>
                <w:i w:val="0"/>
                <w:iCs w:val="0"/>
                <w:sz w:val="18"/>
                <w:szCs w:val="18"/>
              </w:rPr>
              <w:t>Ausbildung als Schreiner, Gesellenprüfung (Note: 1,4)</w:t>
            </w:r>
          </w:p>
        </w:tc>
        <w:tc>
          <w:tcPr>
            <w:tcW w:w="2268" w:type="dxa"/>
            <w:vAlign w:val="bottom"/>
          </w:tcPr>
          <w:p w14:paraId="619DEDEF" w14:textId="77777777" w:rsidR="00647F0A" w:rsidRPr="002F77D0" w:rsidRDefault="00647F0A" w:rsidP="00E25BD5">
            <w:pPr>
              <w:pStyle w:val="Bullets"/>
              <w:numPr>
                <w:ilvl w:val="0"/>
                <w:numId w:val="0"/>
              </w:numPr>
              <w:jc w:val="right"/>
              <w:rPr>
                <w:b/>
                <w:smallCaps/>
                <w:sz w:val="18"/>
                <w:szCs w:val="18"/>
              </w:rPr>
            </w:pPr>
            <w:r w:rsidRPr="002F77D0">
              <w:rPr>
                <w:sz w:val="18"/>
                <w:szCs w:val="18"/>
              </w:rPr>
              <w:t>09/2020 – 01/2023</w:t>
            </w:r>
          </w:p>
        </w:tc>
      </w:tr>
      <w:tr w:rsidR="00647F0A" w:rsidRPr="009D7C49" w14:paraId="7C160CAE" w14:textId="77777777" w:rsidTr="00E25BD5">
        <w:trPr>
          <w:trHeight w:val="283"/>
        </w:trPr>
        <w:tc>
          <w:tcPr>
            <w:tcW w:w="9639" w:type="dxa"/>
            <w:gridSpan w:val="3"/>
            <w:vAlign w:val="bottom"/>
          </w:tcPr>
          <w:p w14:paraId="301D2273" w14:textId="69F7A2EE" w:rsidR="00647F0A" w:rsidRPr="00E25BD5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 xml:space="preserve">Eigenständige Planung und Leitung einer Vielzahl von </w:t>
            </w:r>
            <w:r w:rsidRPr="00E25BD5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Projekten </w:t>
            </w:r>
          </w:p>
          <w:p w14:paraId="1035D416" w14:textId="6087061D" w:rsidR="00647F0A" w:rsidRPr="00E25BD5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 xml:space="preserve">Selbstständiger Entwurf und Bau von hochwertigen Möbelstücken </w:t>
            </w:r>
          </w:p>
        </w:tc>
      </w:tr>
      <w:tr w:rsidR="00647F0A" w:rsidRPr="009D7C49" w14:paraId="06E675D5" w14:textId="77777777" w:rsidTr="00E25BD5">
        <w:trPr>
          <w:trHeight w:val="340"/>
        </w:trPr>
        <w:tc>
          <w:tcPr>
            <w:tcW w:w="7371" w:type="dxa"/>
            <w:gridSpan w:val="2"/>
            <w:vAlign w:val="bottom"/>
          </w:tcPr>
          <w:p w14:paraId="74F1745B" w14:textId="77777777" w:rsidR="00647F0A" w:rsidRPr="00792A87" w:rsidRDefault="00647F0A" w:rsidP="00E25BD5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2F77D0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Airbus Defence and Space GmbH</w:t>
            </w:r>
          </w:p>
        </w:tc>
        <w:tc>
          <w:tcPr>
            <w:tcW w:w="2268" w:type="dxa"/>
            <w:vAlign w:val="bottom"/>
          </w:tcPr>
          <w:p w14:paraId="6E09BEB7" w14:textId="77777777" w:rsidR="00647F0A" w:rsidRPr="00792A87" w:rsidRDefault="00647F0A" w:rsidP="00E25BD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F77D0">
              <w:rPr>
                <w:rFonts w:ascii="Georgia" w:hAnsi="Georgia"/>
                <w:i/>
                <w:smallCaps/>
                <w:sz w:val="23"/>
                <w:szCs w:val="23"/>
              </w:rPr>
              <w:t>Friedrichshafen</w:t>
            </w:r>
          </w:p>
        </w:tc>
      </w:tr>
      <w:tr w:rsidR="00647F0A" w:rsidRPr="00D1492F" w14:paraId="354EC36D" w14:textId="77777777" w:rsidTr="00E25BD5">
        <w:tc>
          <w:tcPr>
            <w:tcW w:w="7371" w:type="dxa"/>
            <w:gridSpan w:val="2"/>
            <w:vAlign w:val="bottom"/>
          </w:tcPr>
          <w:p w14:paraId="52432FE3" w14:textId="77777777" w:rsidR="00647F0A" w:rsidRPr="00792A87" w:rsidRDefault="00647F0A" w:rsidP="00E25BD5">
            <w:pPr>
              <w:rPr>
                <w:rFonts w:ascii="Georgia" w:hAnsi="Georgia"/>
                <w:sz w:val="18"/>
                <w:szCs w:val="18"/>
              </w:rPr>
            </w:pPr>
            <w:r w:rsidRPr="002F77D0">
              <w:rPr>
                <w:rFonts w:ascii="Georgia" w:hAnsi="Georgia"/>
                <w:sz w:val="18"/>
                <w:szCs w:val="18"/>
              </w:rPr>
              <w:t>B.Sc. in Wirtschaftsingenieurwesen (duales Studium)</w:t>
            </w:r>
          </w:p>
        </w:tc>
        <w:tc>
          <w:tcPr>
            <w:tcW w:w="2268" w:type="dxa"/>
            <w:vAlign w:val="bottom"/>
          </w:tcPr>
          <w:p w14:paraId="76910A8D" w14:textId="77777777" w:rsidR="00647F0A" w:rsidRPr="00792A87" w:rsidRDefault="00647F0A" w:rsidP="00E25BD5">
            <w:pPr>
              <w:jc w:val="right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2F77D0">
              <w:rPr>
                <w:rFonts w:ascii="Georgia" w:hAnsi="Georgia"/>
                <w:i/>
                <w:iCs/>
                <w:sz w:val="18"/>
                <w:szCs w:val="18"/>
              </w:rPr>
              <w:t>09/2019 – 04/2020</w:t>
            </w:r>
          </w:p>
        </w:tc>
      </w:tr>
      <w:tr w:rsidR="00647F0A" w:rsidRPr="00D90950" w14:paraId="46495654" w14:textId="77777777" w:rsidTr="00E25BD5">
        <w:trPr>
          <w:trHeight w:val="20"/>
        </w:trPr>
        <w:tc>
          <w:tcPr>
            <w:tcW w:w="9639" w:type="dxa"/>
            <w:gridSpan w:val="3"/>
            <w:vAlign w:val="bottom"/>
          </w:tcPr>
          <w:p w14:paraId="29ABFE59" w14:textId="77777777" w:rsidR="00647F0A" w:rsidRPr="002F77D0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>Beendigung aufgrund beruflicher Neuorientierung</w:t>
            </w:r>
          </w:p>
        </w:tc>
      </w:tr>
      <w:tr w:rsidR="00647F0A" w:rsidRPr="009D7C49" w14:paraId="1681C449" w14:textId="77777777" w:rsidTr="00E25BD5">
        <w:trPr>
          <w:trHeight w:val="340"/>
        </w:trPr>
        <w:tc>
          <w:tcPr>
            <w:tcW w:w="7371" w:type="dxa"/>
            <w:gridSpan w:val="2"/>
            <w:vAlign w:val="bottom"/>
          </w:tcPr>
          <w:p w14:paraId="06819EA0" w14:textId="77777777" w:rsidR="00647F0A" w:rsidRPr="002F77D0" w:rsidRDefault="00647F0A" w:rsidP="00E25BD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2F77D0">
              <w:rPr>
                <w:rFonts w:ascii="Georgia" w:hAnsi="Georgia"/>
                <w:b/>
                <w:smallCaps/>
                <w:sz w:val="23"/>
                <w:szCs w:val="23"/>
              </w:rPr>
              <w:t>Technisches Gymnasium Claude Dornier Schule</w:t>
            </w:r>
          </w:p>
        </w:tc>
        <w:tc>
          <w:tcPr>
            <w:tcW w:w="2268" w:type="dxa"/>
            <w:vAlign w:val="bottom"/>
          </w:tcPr>
          <w:p w14:paraId="35AF05E4" w14:textId="77777777" w:rsidR="00647F0A" w:rsidRPr="002F77D0" w:rsidRDefault="00647F0A" w:rsidP="00E25BD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F77D0">
              <w:rPr>
                <w:rFonts w:ascii="Georgia" w:hAnsi="Georgia"/>
                <w:i/>
                <w:smallCaps/>
                <w:sz w:val="23"/>
                <w:szCs w:val="23"/>
              </w:rPr>
              <w:t>Friedrichshafen</w:t>
            </w:r>
          </w:p>
        </w:tc>
      </w:tr>
      <w:tr w:rsidR="00647F0A" w:rsidRPr="002B2091" w14:paraId="586C50E6" w14:textId="77777777" w:rsidTr="00E25BD5">
        <w:trPr>
          <w:trHeight w:val="20"/>
        </w:trPr>
        <w:tc>
          <w:tcPr>
            <w:tcW w:w="7371" w:type="dxa"/>
            <w:gridSpan w:val="2"/>
            <w:vAlign w:val="bottom"/>
          </w:tcPr>
          <w:p w14:paraId="0B53F0CD" w14:textId="77777777" w:rsidR="00647F0A" w:rsidRPr="00792A87" w:rsidRDefault="00647F0A" w:rsidP="00E25BD5">
            <w:pPr>
              <w:rPr>
                <w:rFonts w:ascii="Georgia" w:hAnsi="Georgia"/>
                <w:sz w:val="18"/>
                <w:szCs w:val="18"/>
                <w:lang w:val="de-AT"/>
              </w:rPr>
            </w:pPr>
            <w:r w:rsidRPr="002F77D0">
              <w:rPr>
                <w:rFonts w:ascii="Georgia" w:hAnsi="Georgia"/>
                <w:sz w:val="18"/>
                <w:szCs w:val="18"/>
              </w:rPr>
              <w:t>Allgemeine Hochschulreife (Note: 2,1)</w:t>
            </w:r>
          </w:p>
        </w:tc>
        <w:tc>
          <w:tcPr>
            <w:tcW w:w="2268" w:type="dxa"/>
            <w:vAlign w:val="bottom"/>
          </w:tcPr>
          <w:p w14:paraId="2E499881" w14:textId="77777777" w:rsidR="00647F0A" w:rsidRPr="002F77D0" w:rsidRDefault="00647F0A" w:rsidP="00E25BD5">
            <w:pPr>
              <w:jc w:val="right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2F77D0">
              <w:rPr>
                <w:rFonts w:ascii="Georgia" w:hAnsi="Georgia"/>
                <w:i/>
                <w:iCs/>
                <w:sz w:val="18"/>
                <w:szCs w:val="18"/>
              </w:rPr>
              <w:t>09/2016 – 07/2019</w:t>
            </w:r>
          </w:p>
        </w:tc>
      </w:tr>
      <w:tr w:rsidR="00647F0A" w:rsidRPr="00D5280E" w14:paraId="1724B21D" w14:textId="77777777" w:rsidTr="00E25BD5">
        <w:tc>
          <w:tcPr>
            <w:tcW w:w="9639" w:type="dxa"/>
            <w:gridSpan w:val="3"/>
            <w:vAlign w:val="bottom"/>
          </w:tcPr>
          <w:p w14:paraId="4E685EB2" w14:textId="77777777" w:rsidR="00647F0A" w:rsidRPr="002F77D0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>Schwerpunktfächer: Physik (14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 Punkte</w:t>
            </w: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), Mathematik (11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 Punkte</w:t>
            </w: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), </w:t>
            </w:r>
          </w:p>
          <w:p w14:paraId="1505B606" w14:textId="77777777" w:rsidR="00647F0A" w:rsidRPr="00792A87" w:rsidRDefault="00647F0A" w:rsidP="00E25BD5">
            <w:pPr>
              <w:pStyle w:val="Listenabsatz"/>
              <w:ind w:left="0"/>
              <w:rPr>
                <w:rFonts w:ascii="Georgia" w:hAnsi="Georgia"/>
                <w:i/>
                <w:iCs/>
                <w:sz w:val="18"/>
                <w:szCs w:val="18"/>
                <w:lang w:val="de-AT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>Mechatronik (12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 Punkte</w:t>
            </w: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), Wirtschaft (13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 Punkte</w:t>
            </w: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)</w:t>
            </w:r>
          </w:p>
        </w:tc>
      </w:tr>
      <w:tr w:rsidR="00647F0A" w:rsidRPr="009D7C49" w14:paraId="0B3D2BE0" w14:textId="77777777" w:rsidTr="00E25BD5">
        <w:trPr>
          <w:trHeight w:val="454"/>
        </w:trPr>
        <w:tc>
          <w:tcPr>
            <w:tcW w:w="9639" w:type="dxa"/>
            <w:gridSpan w:val="3"/>
            <w:tcBorders>
              <w:bottom w:val="single" w:sz="4" w:space="0" w:color="auto"/>
            </w:tcBorders>
            <w:vAlign w:val="bottom"/>
          </w:tcPr>
          <w:p w14:paraId="75D1C345" w14:textId="77777777" w:rsidR="00647F0A" w:rsidRPr="009D7C49" w:rsidRDefault="00647F0A" w:rsidP="00E25BD5">
            <w:pPr>
              <w:pStyle w:val="BERSCHRIFT"/>
              <w:jc w:val="center"/>
              <w:rPr>
                <w:sz w:val="28"/>
              </w:rPr>
            </w:pPr>
            <w:r w:rsidRPr="002F77D0">
              <w:rPr>
                <w:sz w:val="28"/>
                <w:szCs w:val="28"/>
              </w:rPr>
              <w:t>Praxiserfahrungen</w:t>
            </w:r>
          </w:p>
        </w:tc>
      </w:tr>
      <w:tr w:rsidR="00647F0A" w:rsidRPr="009D7C49" w14:paraId="3E206E5A" w14:textId="77777777" w:rsidTr="00E25BD5">
        <w:trPr>
          <w:trHeight w:val="340"/>
        </w:trPr>
        <w:tc>
          <w:tcPr>
            <w:tcW w:w="7371" w:type="dxa"/>
            <w:gridSpan w:val="2"/>
            <w:vAlign w:val="bottom"/>
          </w:tcPr>
          <w:p w14:paraId="44C8E2F4" w14:textId="77777777" w:rsidR="00647F0A" w:rsidRPr="002F77D0" w:rsidRDefault="00647F0A" w:rsidP="00E25BD5">
            <w:pPr>
              <w:rPr>
                <w:sz w:val="23"/>
                <w:szCs w:val="23"/>
              </w:rPr>
            </w:pPr>
            <w:r w:rsidRPr="002F77D0">
              <w:rPr>
                <w:rFonts w:ascii="Georgia" w:hAnsi="Georgia"/>
                <w:b/>
                <w:smallCaps/>
                <w:sz w:val="23"/>
                <w:szCs w:val="23"/>
              </w:rPr>
              <w:t>Schaeffler AG</w:t>
            </w:r>
          </w:p>
        </w:tc>
        <w:tc>
          <w:tcPr>
            <w:tcW w:w="2268" w:type="dxa"/>
            <w:vAlign w:val="bottom"/>
          </w:tcPr>
          <w:p w14:paraId="69B7756B" w14:textId="77777777" w:rsidR="00647F0A" w:rsidRPr="002F77D0" w:rsidRDefault="00647F0A" w:rsidP="00E25BD5">
            <w:pPr>
              <w:pStyle w:val="BERSCHRIFT"/>
              <w:jc w:val="right"/>
              <w:rPr>
                <w:sz w:val="23"/>
                <w:szCs w:val="23"/>
              </w:rPr>
            </w:pPr>
            <w:r w:rsidRPr="002F77D0">
              <w:rPr>
                <w:b w:val="0"/>
                <w:i/>
                <w:sz w:val="23"/>
                <w:szCs w:val="23"/>
              </w:rPr>
              <w:t>Herzogenaurach</w:t>
            </w:r>
          </w:p>
        </w:tc>
      </w:tr>
      <w:tr w:rsidR="00647F0A" w:rsidRPr="009D7C49" w14:paraId="660BDB05" w14:textId="77777777" w:rsidTr="00E25BD5">
        <w:trPr>
          <w:trHeight w:val="20"/>
        </w:trPr>
        <w:tc>
          <w:tcPr>
            <w:tcW w:w="7371" w:type="dxa"/>
            <w:gridSpan w:val="2"/>
            <w:vAlign w:val="bottom"/>
          </w:tcPr>
          <w:p w14:paraId="7D363C6C" w14:textId="77777777" w:rsidR="00647F0A" w:rsidRPr="002F77D0" w:rsidRDefault="00647F0A" w:rsidP="00E25BD5">
            <w:pPr>
              <w:rPr>
                <w:sz w:val="18"/>
                <w:szCs w:val="18"/>
              </w:rPr>
            </w:pPr>
            <w:r w:rsidRPr="002F77D0">
              <w:rPr>
                <w:rFonts w:ascii="Georgia" w:hAnsi="Georgia" w:cs="Georgia"/>
                <w:color w:val="000000"/>
                <w:sz w:val="18"/>
                <w:szCs w:val="18"/>
              </w:rPr>
              <w:t>Praktikum im Corporate Investment Management</w:t>
            </w:r>
          </w:p>
        </w:tc>
        <w:tc>
          <w:tcPr>
            <w:tcW w:w="2268" w:type="dxa"/>
            <w:vAlign w:val="bottom"/>
          </w:tcPr>
          <w:p w14:paraId="24B8F140" w14:textId="77777777" w:rsidR="00647F0A" w:rsidRPr="002F77D0" w:rsidRDefault="00647F0A" w:rsidP="00E25BD5">
            <w:pPr>
              <w:pStyle w:val="BERSCHRIFT"/>
              <w:jc w:val="right"/>
              <w:rPr>
                <w:sz w:val="18"/>
                <w:szCs w:val="18"/>
              </w:rPr>
            </w:pPr>
            <w:r w:rsidRPr="002F77D0">
              <w:rPr>
                <w:rFonts w:cs="Georgia"/>
                <w:b w:val="0"/>
                <w:i/>
                <w:iCs/>
                <w:smallCaps w:val="0"/>
                <w:color w:val="000000"/>
                <w:sz w:val="18"/>
                <w:szCs w:val="18"/>
              </w:rPr>
              <w:t>03/2024 – 05/2024</w:t>
            </w:r>
          </w:p>
        </w:tc>
      </w:tr>
      <w:tr w:rsidR="00647F0A" w:rsidRPr="009D7C49" w14:paraId="38C19069" w14:textId="77777777" w:rsidTr="00E25BD5">
        <w:trPr>
          <w:trHeight w:val="68"/>
        </w:trPr>
        <w:tc>
          <w:tcPr>
            <w:tcW w:w="9639" w:type="dxa"/>
            <w:gridSpan w:val="3"/>
            <w:vAlign w:val="bottom"/>
          </w:tcPr>
          <w:p w14:paraId="6FDE468D" w14:textId="77777777" w:rsidR="00647F0A" w:rsidRPr="002F77D0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 xml:space="preserve">Mithilfe bei aktuellen Projekten und Analysen mit </w:t>
            </w:r>
          </w:p>
          <w:p w14:paraId="3D45731A" w14:textId="77777777" w:rsidR="00647F0A" w:rsidRPr="002F77D0" w:rsidRDefault="00647F0A" w:rsidP="00E25BD5">
            <w:pPr>
              <w:pStyle w:val="Listenabsatz"/>
              <w:ind w:left="567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>Private Equity/Venture Capital Bezug</w:t>
            </w:r>
          </w:p>
          <w:p w14:paraId="2C5D8B3B" w14:textId="77777777" w:rsidR="00647F0A" w:rsidRPr="002F77D0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>Erstellung von Unternehmens- und Wettbewerbsprofilen</w:t>
            </w:r>
          </w:p>
          <w:p w14:paraId="1BB327A9" w14:textId="77777777" w:rsidR="00647F0A" w:rsidRPr="002F77D0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 xml:space="preserve">Unterstützung bei der Erstellung von Beteiligungsreports </w:t>
            </w:r>
          </w:p>
          <w:p w14:paraId="43052DF9" w14:textId="77777777" w:rsidR="00647F0A" w:rsidRPr="002F77D0" w:rsidRDefault="00647F0A" w:rsidP="00E25BD5">
            <w:pPr>
              <w:pStyle w:val="Listenabsatz"/>
              <w:ind w:left="567"/>
              <w:rPr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>der Schaeffler Gruppe für den Vorstand</w:t>
            </w:r>
          </w:p>
        </w:tc>
      </w:tr>
      <w:tr w:rsidR="00647F0A" w:rsidRPr="009D7C49" w14:paraId="2956FF92" w14:textId="77777777" w:rsidTr="00E25BD5">
        <w:trPr>
          <w:trHeight w:val="340"/>
        </w:trPr>
        <w:tc>
          <w:tcPr>
            <w:tcW w:w="7371" w:type="dxa"/>
            <w:gridSpan w:val="2"/>
            <w:vAlign w:val="bottom"/>
          </w:tcPr>
          <w:p w14:paraId="74CDD5A5" w14:textId="77777777" w:rsidR="00647F0A" w:rsidRPr="002F77D0" w:rsidRDefault="00647F0A" w:rsidP="00E25BD5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2F77D0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ETL Bodensee Mergers &amp; Acquisitions GmbH</w:t>
            </w:r>
          </w:p>
        </w:tc>
        <w:tc>
          <w:tcPr>
            <w:tcW w:w="2268" w:type="dxa"/>
            <w:vAlign w:val="bottom"/>
          </w:tcPr>
          <w:p w14:paraId="178A226A" w14:textId="77777777" w:rsidR="00647F0A" w:rsidRPr="002F77D0" w:rsidRDefault="00647F0A" w:rsidP="00E25BD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F77D0">
              <w:rPr>
                <w:rFonts w:ascii="Georgia" w:hAnsi="Georgia"/>
                <w:i/>
                <w:smallCaps/>
                <w:sz w:val="23"/>
                <w:szCs w:val="23"/>
              </w:rPr>
              <w:t>Friedrichshafen</w:t>
            </w:r>
          </w:p>
        </w:tc>
      </w:tr>
      <w:tr w:rsidR="00647F0A" w:rsidRPr="001F6488" w14:paraId="5B11F5B2" w14:textId="77777777" w:rsidTr="00E25BD5">
        <w:trPr>
          <w:trHeight w:val="20"/>
        </w:trPr>
        <w:tc>
          <w:tcPr>
            <w:tcW w:w="7371" w:type="dxa"/>
            <w:gridSpan w:val="2"/>
            <w:vAlign w:val="bottom"/>
          </w:tcPr>
          <w:p w14:paraId="09974D53" w14:textId="77777777" w:rsidR="00647F0A" w:rsidRPr="002F77D0" w:rsidRDefault="00647F0A" w:rsidP="00E25BD5">
            <w:pPr>
              <w:rPr>
                <w:rFonts w:ascii="Georgia" w:hAnsi="Georgia" w:cs="Georgia"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Praktikant bei einer breit gefächerten Beratung (M&amp;A, Legal, Tax) </w:t>
            </w:r>
          </w:p>
        </w:tc>
        <w:tc>
          <w:tcPr>
            <w:tcW w:w="2268" w:type="dxa"/>
          </w:tcPr>
          <w:p w14:paraId="0C7E0EFF" w14:textId="77777777" w:rsidR="00647F0A" w:rsidRPr="002F77D0" w:rsidRDefault="00647F0A" w:rsidP="00E25BD5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08/2023 </w:t>
            </w:r>
            <w:r w:rsidRPr="002F77D0">
              <w:rPr>
                <w:rFonts w:ascii="Georgia" w:hAnsi="Georgia"/>
                <w:i/>
                <w:iCs/>
                <w:sz w:val="18"/>
                <w:szCs w:val="18"/>
              </w:rPr>
              <w:t>–</w:t>
            </w: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 09/2023</w:t>
            </w:r>
          </w:p>
        </w:tc>
      </w:tr>
      <w:tr w:rsidR="00647F0A" w:rsidRPr="00D5280E" w14:paraId="0779459D" w14:textId="77777777" w:rsidTr="00E25BD5">
        <w:tc>
          <w:tcPr>
            <w:tcW w:w="9639" w:type="dxa"/>
            <w:gridSpan w:val="3"/>
            <w:vAlign w:val="bottom"/>
          </w:tcPr>
          <w:p w14:paraId="5B0B9C2F" w14:textId="77777777" w:rsidR="00647F0A" w:rsidRPr="002F77D0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>Generierung, Filterung und Auswertung von Long Lists</w:t>
            </w:r>
          </w:p>
          <w:p w14:paraId="67738DD7" w14:textId="77777777" w:rsidR="00647F0A" w:rsidRPr="002F77D0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>Mitarbeit an und Durchführung von Unternehmensbewertungen (Multiple Verfahren)</w:t>
            </w:r>
          </w:p>
          <w:p w14:paraId="571557FB" w14:textId="77777777" w:rsidR="00647F0A" w:rsidRPr="002F77D0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 xml:space="preserve">Leitung einer Ansprachen-Runde für ein Buy-Side Mandat im Food Sektor </w:t>
            </w:r>
          </w:p>
          <w:p w14:paraId="68DD2115" w14:textId="77777777" w:rsidR="00647F0A" w:rsidRPr="002F77D0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>Branchenrecherchen im Sektor Food, SHK, Energiemanagement, etc.</w:t>
            </w:r>
          </w:p>
          <w:p w14:paraId="064B07DC" w14:textId="77777777" w:rsidR="00647F0A" w:rsidRPr="002F77D0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  <w:t xml:space="preserve">Recherche und Identifizierung potenzieller Käufer eines Sell-Side Projektes </w:t>
            </w:r>
          </w:p>
        </w:tc>
      </w:tr>
      <w:tr w:rsidR="00647F0A" w:rsidRPr="009D7C49" w14:paraId="69A094C0" w14:textId="77777777" w:rsidTr="00E25BD5">
        <w:trPr>
          <w:trHeight w:val="340"/>
        </w:trPr>
        <w:tc>
          <w:tcPr>
            <w:tcW w:w="7371" w:type="dxa"/>
            <w:gridSpan w:val="2"/>
            <w:vAlign w:val="bottom"/>
          </w:tcPr>
          <w:p w14:paraId="52703E79" w14:textId="77777777" w:rsidR="00647F0A" w:rsidRPr="002F77D0" w:rsidRDefault="00647F0A" w:rsidP="00E25BD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3"/>
                <w:szCs w:val="23"/>
              </w:rPr>
            </w:pPr>
            <w:r w:rsidRPr="002F77D0">
              <w:rPr>
                <w:b/>
                <w:i w:val="0"/>
                <w:iCs w:val="0"/>
                <w:smallCaps/>
                <w:sz w:val="23"/>
                <w:szCs w:val="23"/>
              </w:rPr>
              <w:t>RSE Plus GmbH</w:t>
            </w:r>
          </w:p>
        </w:tc>
        <w:tc>
          <w:tcPr>
            <w:tcW w:w="2268" w:type="dxa"/>
            <w:vAlign w:val="bottom"/>
          </w:tcPr>
          <w:p w14:paraId="371988C4" w14:textId="77777777" w:rsidR="00647F0A" w:rsidRPr="002F77D0" w:rsidRDefault="00647F0A" w:rsidP="00E25BD5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3"/>
                <w:szCs w:val="23"/>
              </w:rPr>
            </w:pPr>
            <w:r w:rsidRPr="002F77D0">
              <w:rPr>
                <w:smallCaps/>
                <w:sz w:val="23"/>
                <w:szCs w:val="23"/>
              </w:rPr>
              <w:t>Stuttgart</w:t>
            </w:r>
          </w:p>
        </w:tc>
      </w:tr>
      <w:tr w:rsidR="00647F0A" w:rsidRPr="006546FD" w14:paraId="074E9791" w14:textId="77777777" w:rsidTr="00E25BD5">
        <w:trPr>
          <w:trHeight w:val="20"/>
        </w:trPr>
        <w:tc>
          <w:tcPr>
            <w:tcW w:w="7371" w:type="dxa"/>
            <w:gridSpan w:val="2"/>
          </w:tcPr>
          <w:p w14:paraId="507789E0" w14:textId="77777777" w:rsidR="00647F0A" w:rsidRPr="002F77D0" w:rsidRDefault="00647F0A" w:rsidP="00E25BD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szCs w:val="18"/>
              </w:rPr>
            </w:pPr>
            <w:r w:rsidRPr="002F77D0">
              <w:rPr>
                <w:i w:val="0"/>
                <w:iCs w:val="0"/>
                <w:sz w:val="18"/>
                <w:szCs w:val="18"/>
              </w:rPr>
              <w:t xml:space="preserve">Praktikant in einem 80 Mitarbeiter großen Architekten Büro </w:t>
            </w:r>
          </w:p>
        </w:tc>
        <w:tc>
          <w:tcPr>
            <w:tcW w:w="2268" w:type="dxa"/>
            <w:vAlign w:val="bottom"/>
          </w:tcPr>
          <w:p w14:paraId="14F14772" w14:textId="77777777" w:rsidR="00647F0A" w:rsidRPr="00792A87" w:rsidRDefault="00647F0A" w:rsidP="00E25BD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szCs w:val="18"/>
                <w:lang w:val="en-US"/>
              </w:rPr>
            </w:pPr>
            <w:r w:rsidRPr="002F77D0">
              <w:rPr>
                <w:sz w:val="18"/>
                <w:szCs w:val="18"/>
              </w:rPr>
              <w:t>06/2023 – 07/2023</w:t>
            </w:r>
          </w:p>
        </w:tc>
      </w:tr>
      <w:tr w:rsidR="00647F0A" w:rsidRPr="00D5280E" w14:paraId="14C79924" w14:textId="77777777" w:rsidTr="00E25BD5">
        <w:trPr>
          <w:trHeight w:val="20"/>
        </w:trPr>
        <w:tc>
          <w:tcPr>
            <w:tcW w:w="9639" w:type="dxa"/>
            <w:gridSpan w:val="3"/>
            <w:vAlign w:val="bottom"/>
          </w:tcPr>
          <w:p w14:paraId="7C4C4387" w14:textId="160F6CBC" w:rsidR="00647F0A" w:rsidRPr="008F3584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sz w:val="18"/>
                <w:szCs w:val="18"/>
              </w:rPr>
            </w:pP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ab/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Mit</w:t>
            </w:r>
            <w:r w:rsidR="00E25BD5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arbeit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 an der Ausschreibung </w:t>
            </w:r>
            <w:r w:rsidR="00E25BD5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eines</w:t>
            </w: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 Industrie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-</w:t>
            </w:r>
            <w:r w:rsidRPr="002F77D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Projek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t</w:t>
            </w:r>
            <w:r w:rsidR="00E25BD5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e</w:t>
            </w:r>
            <w:r w:rsidR="007E5C26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s</w:t>
            </w:r>
          </w:p>
        </w:tc>
      </w:tr>
      <w:tr w:rsidR="00647F0A" w:rsidRPr="00D5280E" w14:paraId="76D0D126" w14:textId="77777777" w:rsidTr="00E25BD5">
        <w:trPr>
          <w:trHeight w:val="454"/>
        </w:trPr>
        <w:tc>
          <w:tcPr>
            <w:tcW w:w="9639" w:type="dxa"/>
            <w:gridSpan w:val="3"/>
            <w:tcBorders>
              <w:bottom w:val="single" w:sz="4" w:space="0" w:color="auto"/>
            </w:tcBorders>
            <w:vAlign w:val="bottom"/>
          </w:tcPr>
          <w:p w14:paraId="484AC0BC" w14:textId="77777777" w:rsidR="00647F0A" w:rsidRPr="00294380" w:rsidRDefault="00647F0A" w:rsidP="00E25BD5">
            <w:pPr>
              <w:pStyle w:val="BERSCHRIFT"/>
              <w:jc w:val="center"/>
              <w:rPr>
                <w:sz w:val="28"/>
                <w:szCs w:val="28"/>
              </w:rPr>
            </w:pPr>
            <w:r w:rsidRPr="00294380">
              <w:rPr>
                <w:sz w:val="28"/>
                <w:szCs w:val="28"/>
              </w:rPr>
              <w:t>Extracurriculares Engagement</w:t>
            </w:r>
          </w:p>
        </w:tc>
      </w:tr>
      <w:tr w:rsidR="00647F0A" w:rsidRPr="00D5280E" w14:paraId="1ABA5FF7" w14:textId="77777777" w:rsidTr="00E25BD5">
        <w:trPr>
          <w:trHeight w:val="340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43F48B60" w14:textId="77777777" w:rsidR="00647F0A" w:rsidRPr="00294380" w:rsidRDefault="00647F0A" w:rsidP="00E25BD5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294380">
              <w:rPr>
                <w:b/>
                <w:i w:val="0"/>
                <w:iCs w:val="0"/>
                <w:smallCaps/>
                <w:sz w:val="23"/>
                <w:szCs w:val="23"/>
              </w:rPr>
              <w:t>Skyline Investment Club e.V.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1793C35C" w14:textId="77777777" w:rsidR="00647F0A" w:rsidRPr="00294380" w:rsidRDefault="00647F0A" w:rsidP="00E25BD5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szCs w:val="18"/>
              </w:rPr>
            </w:pPr>
            <w:r w:rsidRPr="00294380">
              <w:rPr>
                <w:smallCaps/>
                <w:sz w:val="23"/>
                <w:szCs w:val="23"/>
              </w:rPr>
              <w:t>Frankfurt</w:t>
            </w:r>
          </w:p>
        </w:tc>
      </w:tr>
      <w:tr w:rsidR="00647F0A" w:rsidRPr="00D5280E" w14:paraId="6EECFFE3" w14:textId="77777777" w:rsidTr="00E25BD5">
        <w:trPr>
          <w:trHeight w:val="210"/>
        </w:trPr>
        <w:tc>
          <w:tcPr>
            <w:tcW w:w="7371" w:type="dxa"/>
            <w:gridSpan w:val="2"/>
            <w:vAlign w:val="bottom"/>
          </w:tcPr>
          <w:p w14:paraId="7B003B67" w14:textId="77777777" w:rsidR="00647F0A" w:rsidRPr="00294380" w:rsidRDefault="00647F0A" w:rsidP="00E25BD5">
            <w:pP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Mitglied im Equity Research Department</w:t>
            </w:r>
          </w:p>
        </w:tc>
        <w:tc>
          <w:tcPr>
            <w:tcW w:w="2268" w:type="dxa"/>
            <w:vAlign w:val="bottom"/>
          </w:tcPr>
          <w:p w14:paraId="52F3D2DB" w14:textId="77777777" w:rsidR="00647F0A" w:rsidRPr="00294380" w:rsidRDefault="00647F0A" w:rsidP="00E25BD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szCs w:val="18"/>
              </w:rPr>
            </w:pPr>
            <w:r w:rsidRPr="00294380">
              <w:rPr>
                <w:sz w:val="18"/>
                <w:szCs w:val="18"/>
              </w:rPr>
              <w:t>10/2023 - heute</w:t>
            </w:r>
          </w:p>
        </w:tc>
      </w:tr>
      <w:tr w:rsidR="00647F0A" w:rsidRPr="00D5280E" w14:paraId="795952B8" w14:textId="77777777" w:rsidTr="00E25BD5">
        <w:tc>
          <w:tcPr>
            <w:tcW w:w="9639" w:type="dxa"/>
            <w:gridSpan w:val="3"/>
            <w:vAlign w:val="bottom"/>
          </w:tcPr>
          <w:p w14:paraId="152189A0" w14:textId="12258447" w:rsidR="00647F0A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Eigenständige Vorbereitung und Präsentation von mehreren Stock Pitches</w:t>
            </w:r>
          </w:p>
          <w:p w14:paraId="42A970CD" w14:textId="2C83D94C" w:rsidR="00647F0A" w:rsidRPr="00647F0A" w:rsidRDefault="00647F0A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Pitch Competition vor Bankern einer Tier 4 Investment Bank</w:t>
            </w:r>
          </w:p>
        </w:tc>
      </w:tr>
      <w:tr w:rsidR="002B2B52" w:rsidRPr="00D5280E" w14:paraId="30F74F5E" w14:textId="77777777" w:rsidTr="00E25BD5">
        <w:trPr>
          <w:trHeight w:val="340"/>
        </w:trPr>
        <w:tc>
          <w:tcPr>
            <w:tcW w:w="7371" w:type="dxa"/>
            <w:gridSpan w:val="2"/>
            <w:vAlign w:val="bottom"/>
          </w:tcPr>
          <w:p w14:paraId="54B97116" w14:textId="4A77A330" w:rsidR="002B2B52" w:rsidRPr="002B2B52" w:rsidRDefault="002B2B52" w:rsidP="00E25BD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szCs w:val="18"/>
              </w:rPr>
            </w:pPr>
            <w:r w:rsidRPr="002B2B52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Rock </w:t>
            </w:r>
            <w:r w:rsidR="00E25BD5">
              <w:rPr>
                <w:b/>
                <w:i w:val="0"/>
                <w:iCs w:val="0"/>
                <w:smallCaps/>
                <w:sz w:val="23"/>
                <w:szCs w:val="23"/>
              </w:rPr>
              <w:t>Y</w:t>
            </w:r>
            <w:r w:rsidRPr="002B2B52">
              <w:rPr>
                <w:b/>
                <w:i w:val="0"/>
                <w:iCs w:val="0"/>
                <w:smallCaps/>
                <w:sz w:val="23"/>
                <w:szCs w:val="23"/>
              </w:rPr>
              <w:t>our Life</w:t>
            </w:r>
            <w:r>
              <w:rPr>
                <w:i w:val="0"/>
                <w:iCs w:val="0"/>
                <w:sz w:val="18"/>
                <w:szCs w:val="18"/>
              </w:rPr>
              <w:t xml:space="preserve"> </w:t>
            </w:r>
          </w:p>
        </w:tc>
        <w:tc>
          <w:tcPr>
            <w:tcW w:w="2268" w:type="dxa"/>
            <w:vAlign w:val="bottom"/>
          </w:tcPr>
          <w:p w14:paraId="15EC9AB2" w14:textId="548E7BDA" w:rsidR="002B2B52" w:rsidRPr="002B2B52" w:rsidRDefault="002B2B52" w:rsidP="00E25BD5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294380">
              <w:rPr>
                <w:smallCaps/>
                <w:sz w:val="23"/>
                <w:szCs w:val="23"/>
              </w:rPr>
              <w:t>Frankfurt</w:t>
            </w:r>
          </w:p>
        </w:tc>
      </w:tr>
      <w:tr w:rsidR="002B2B52" w:rsidRPr="00D5280E" w14:paraId="78B861A8" w14:textId="77777777" w:rsidTr="00E25BD5">
        <w:trPr>
          <w:trHeight w:val="226"/>
        </w:trPr>
        <w:tc>
          <w:tcPr>
            <w:tcW w:w="7371" w:type="dxa"/>
            <w:gridSpan w:val="2"/>
            <w:vAlign w:val="bottom"/>
          </w:tcPr>
          <w:p w14:paraId="2DEFC84B" w14:textId="25B073A7" w:rsidR="002B2B52" w:rsidRDefault="002B2B52" w:rsidP="00E25BD5">
            <w:pP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Mentoring Programm </w:t>
            </w:r>
            <w:r w:rsidR="00E25BD5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für soziale Chancengleichheit</w:t>
            </w:r>
          </w:p>
        </w:tc>
        <w:tc>
          <w:tcPr>
            <w:tcW w:w="2268" w:type="dxa"/>
            <w:vAlign w:val="bottom"/>
          </w:tcPr>
          <w:p w14:paraId="7DFD47CC" w14:textId="30DE904B" w:rsidR="002B2B52" w:rsidRDefault="002B2B52" w:rsidP="00E25BD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szCs w:val="18"/>
              </w:rPr>
            </w:pPr>
            <w:r w:rsidRPr="00294380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  <w:r w:rsidRPr="00294380">
              <w:rPr>
                <w:sz w:val="18"/>
                <w:szCs w:val="18"/>
              </w:rPr>
              <w:t>/2023 - heute</w:t>
            </w:r>
          </w:p>
        </w:tc>
      </w:tr>
      <w:tr w:rsidR="002B2B52" w:rsidRPr="00D5280E" w14:paraId="67B4D1CE" w14:textId="77777777" w:rsidTr="00E25BD5">
        <w:tc>
          <w:tcPr>
            <w:tcW w:w="9639" w:type="dxa"/>
            <w:gridSpan w:val="3"/>
            <w:vAlign w:val="bottom"/>
          </w:tcPr>
          <w:p w14:paraId="5458A4BD" w14:textId="773AC5BF" w:rsidR="002B2B52" w:rsidRDefault="00E25BD5" w:rsidP="00E25BD5">
            <w:pPr>
              <w:pStyle w:val="Listenabsatz"/>
              <w:numPr>
                <w:ilvl w:val="0"/>
                <w:numId w:val="2"/>
              </w:numPr>
              <w:ind w:left="567" w:hanging="141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Unterstützung eines Schülers in seinem beruflichem/sozialem Werdegang</w:t>
            </w:r>
          </w:p>
        </w:tc>
      </w:tr>
      <w:tr w:rsidR="002B2B52" w:rsidRPr="009D7C49" w14:paraId="62CB43D1" w14:textId="77777777" w:rsidTr="00E25BD5">
        <w:trPr>
          <w:trHeight w:val="454"/>
        </w:trPr>
        <w:tc>
          <w:tcPr>
            <w:tcW w:w="9639" w:type="dxa"/>
            <w:gridSpan w:val="3"/>
            <w:tcBorders>
              <w:bottom w:val="single" w:sz="4" w:space="0" w:color="auto"/>
            </w:tcBorders>
            <w:vAlign w:val="bottom"/>
          </w:tcPr>
          <w:p w14:paraId="72C74C69" w14:textId="77777777" w:rsidR="002B2B52" w:rsidRPr="002F77D0" w:rsidRDefault="002B2B52" w:rsidP="00E25BD5">
            <w:pPr>
              <w:jc w:val="center"/>
              <w:rPr>
                <w:rFonts w:ascii="Georgia" w:hAnsi="Georgia"/>
                <w:b/>
                <w:smallCaps/>
                <w:sz w:val="28"/>
                <w:szCs w:val="28"/>
              </w:rPr>
            </w:pPr>
            <w:r w:rsidRPr="002F77D0">
              <w:rPr>
                <w:rFonts w:ascii="Georgia" w:hAnsi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2B2B52" w:rsidRPr="00D5280E" w14:paraId="051F0FAD" w14:textId="77777777" w:rsidTr="00E25BD5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2AF58384" w14:textId="77777777" w:rsidR="002B2B52" w:rsidRPr="002F77D0" w:rsidRDefault="002B2B52" w:rsidP="00E25BD5">
            <w:pPr>
              <w:rPr>
                <w:rFonts w:ascii="Georgia" w:hAnsi="Georgia"/>
                <w:sz w:val="18"/>
                <w:szCs w:val="18"/>
              </w:rPr>
            </w:pPr>
            <w:r w:rsidRPr="002F77D0">
              <w:rPr>
                <w:rFonts w:ascii="Georgia" w:hAnsi="Georgia"/>
                <w:sz w:val="18"/>
                <w:szCs w:val="18"/>
              </w:rPr>
              <w:t>Sprachen: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</w:tcBorders>
            <w:vAlign w:val="bottom"/>
          </w:tcPr>
          <w:p w14:paraId="27C32995" w14:textId="77777777" w:rsidR="002B2B52" w:rsidRPr="00792A87" w:rsidRDefault="002B2B52" w:rsidP="00E25BD5">
            <w:pPr>
              <w:rPr>
                <w:rFonts w:ascii="Georgia" w:hAnsi="Georgia"/>
                <w:sz w:val="18"/>
                <w:szCs w:val="18"/>
                <w:lang w:val="de-AT"/>
              </w:rPr>
            </w:pPr>
            <w:r w:rsidRPr="002F77D0">
              <w:rPr>
                <w:rFonts w:ascii="Georgia" w:hAnsi="Georgia" w:cs="Georgia"/>
                <w:color w:val="000000"/>
                <w:sz w:val="18"/>
                <w:szCs w:val="18"/>
              </w:rPr>
              <w:t>Deutsch (Muttersprache), Englisch (verhandlungssicher)</w:t>
            </w:r>
          </w:p>
        </w:tc>
      </w:tr>
      <w:tr w:rsidR="002B2B52" w:rsidRPr="002A1B13" w14:paraId="67E49185" w14:textId="77777777" w:rsidTr="00E25BD5">
        <w:trPr>
          <w:trHeight w:val="340"/>
        </w:trPr>
        <w:tc>
          <w:tcPr>
            <w:tcW w:w="1985" w:type="dxa"/>
            <w:vAlign w:val="bottom"/>
          </w:tcPr>
          <w:p w14:paraId="13A90B75" w14:textId="77777777" w:rsidR="002B2B52" w:rsidRPr="002F77D0" w:rsidRDefault="002B2B52" w:rsidP="00E25BD5">
            <w:pPr>
              <w:rPr>
                <w:rFonts w:ascii="Georgia" w:hAnsi="Georgia"/>
                <w:sz w:val="18"/>
                <w:szCs w:val="18"/>
              </w:rPr>
            </w:pPr>
            <w:r w:rsidRPr="002F77D0">
              <w:rPr>
                <w:rFonts w:ascii="Georgia" w:hAnsi="Georgia"/>
                <w:sz w:val="18"/>
                <w:szCs w:val="18"/>
              </w:rPr>
              <w:t>Technisch:</w:t>
            </w:r>
          </w:p>
        </w:tc>
        <w:tc>
          <w:tcPr>
            <w:tcW w:w="7654" w:type="dxa"/>
            <w:gridSpan w:val="2"/>
            <w:vAlign w:val="bottom"/>
          </w:tcPr>
          <w:p w14:paraId="57295667" w14:textId="77777777" w:rsidR="002B2B52" w:rsidRPr="00792A87" w:rsidRDefault="002B2B52" w:rsidP="00E25BD5">
            <w:pP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2F77D0">
              <w:rPr>
                <w:rFonts w:ascii="Georgia" w:hAnsi="Georgia" w:cs="Georgia"/>
                <w:color w:val="000000"/>
                <w:sz w:val="18"/>
                <w:szCs w:val="18"/>
                <w:lang w:val="en-US"/>
              </w:rPr>
              <w:t>Microsoft Office (fortgeschritten in Word, Excel, PowerPoint)</w:t>
            </w:r>
          </w:p>
        </w:tc>
      </w:tr>
      <w:tr w:rsidR="002B2B52" w:rsidRPr="002A1B13" w14:paraId="29A58B22" w14:textId="77777777" w:rsidTr="00E25BD5">
        <w:trPr>
          <w:trHeight w:val="567"/>
        </w:trPr>
        <w:tc>
          <w:tcPr>
            <w:tcW w:w="1985" w:type="dxa"/>
            <w:vAlign w:val="center"/>
          </w:tcPr>
          <w:p w14:paraId="46AF8EEE" w14:textId="77777777" w:rsidR="002B2B52" w:rsidRPr="002F77D0" w:rsidRDefault="002B2B52" w:rsidP="00E25BD5">
            <w:pPr>
              <w:rPr>
                <w:rFonts w:ascii="Georgia" w:hAnsi="Georgia"/>
                <w:sz w:val="18"/>
                <w:szCs w:val="18"/>
              </w:rPr>
            </w:pPr>
            <w:r w:rsidRPr="002F77D0">
              <w:rPr>
                <w:rFonts w:ascii="Georgia" w:hAnsi="Georgia"/>
                <w:sz w:val="18"/>
                <w:szCs w:val="18"/>
              </w:rPr>
              <w:t xml:space="preserve">Interessen: </w:t>
            </w:r>
          </w:p>
          <w:p w14:paraId="580B24B7" w14:textId="77777777" w:rsidR="002B2B52" w:rsidRPr="002F77D0" w:rsidRDefault="002B2B52" w:rsidP="00E25BD5">
            <w:pPr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7654" w:type="dxa"/>
            <w:gridSpan w:val="2"/>
            <w:vAlign w:val="bottom"/>
          </w:tcPr>
          <w:p w14:paraId="3E8C5BAB" w14:textId="77777777" w:rsidR="002B2B52" w:rsidRPr="002F77D0" w:rsidRDefault="002B2B52" w:rsidP="00E25BD5">
            <w:pPr>
              <w:rPr>
                <w:rFonts w:ascii="Georgia" w:hAnsi="Georgia" w:cs="Georgia"/>
                <w:color w:val="000000"/>
                <w:sz w:val="18"/>
                <w:szCs w:val="18"/>
                <w:lang w:val="en-US"/>
              </w:rPr>
            </w:pPr>
            <w:r w:rsidRPr="002F77D0">
              <w:rPr>
                <w:rFonts w:ascii="Georgia" w:hAnsi="Georgia"/>
                <w:sz w:val="18"/>
                <w:szCs w:val="18"/>
              </w:rPr>
              <w:t xml:space="preserve">Fußball (Mitglied VfL Brochenzell e.V.), Snowboarden, Reisen (neue Kulturen erleben, Sprachkenntnisse verbessern), </w:t>
            </w:r>
            <w:r w:rsidRPr="002F77D0">
              <w:rPr>
                <w:rFonts w:ascii="Georgia" w:hAnsi="Georgia"/>
                <w:sz w:val="18"/>
                <w:szCs w:val="18"/>
                <w:lang w:val="en-US"/>
              </w:rPr>
              <w:t>Tauchen (Advanced Open Water Diver)</w:t>
            </w:r>
          </w:p>
        </w:tc>
      </w:tr>
      <w:tr w:rsidR="002B2B52" w:rsidRPr="00BA215A" w14:paraId="3A6EB2DA" w14:textId="77777777" w:rsidTr="00E25BD5">
        <w:trPr>
          <w:trHeight w:val="567"/>
        </w:trPr>
        <w:tc>
          <w:tcPr>
            <w:tcW w:w="9639" w:type="dxa"/>
            <w:gridSpan w:val="3"/>
            <w:vAlign w:val="center"/>
          </w:tcPr>
          <w:p w14:paraId="4ED7734A" w14:textId="77777777" w:rsidR="002B2B52" w:rsidRPr="002B28DB" w:rsidRDefault="002B2B52" w:rsidP="00E25BD5">
            <w:pPr>
              <w:rPr>
                <w:rFonts w:ascii="Georgia" w:hAnsi="Georgia"/>
              </w:rPr>
            </w:pPr>
            <w:r>
              <w:rPr>
                <w:rFonts w:ascii="Georgia" w:hAnsi="Georgia"/>
                <w:noProof/>
              </w:rPr>
              <w:drawing>
                <wp:inline distT="0" distB="0" distL="0" distR="0" wp14:anchorId="3CF9FD09" wp14:editId="25EEB877">
                  <wp:extent cx="788840" cy="659218"/>
                  <wp:effectExtent l="0" t="0" r="0" b="7620"/>
                  <wp:docPr id="1762213101" name="Grafik 1" descr="Ein Bild, das Insek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213101" name="Grafik 1" descr="Ein Bild, das Insekt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548" cy="68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2B52" w:rsidRPr="00BA215A" w14:paraId="248C7F3D" w14:textId="77777777" w:rsidTr="00E25BD5">
        <w:trPr>
          <w:trHeight w:val="240"/>
        </w:trPr>
        <w:tc>
          <w:tcPr>
            <w:tcW w:w="9639" w:type="dxa"/>
            <w:gridSpan w:val="3"/>
            <w:vAlign w:val="bottom"/>
          </w:tcPr>
          <w:p w14:paraId="43D02E49" w14:textId="3844F14E" w:rsidR="002B2B52" w:rsidRPr="00C768ED" w:rsidRDefault="002B2B52" w:rsidP="00E25BD5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szCs w:val="28"/>
              </w:rPr>
              <w:t>Offenbach am Main</w:t>
            </w:r>
            <w:r w:rsidRPr="00B2703F">
              <w:rPr>
                <w:rFonts w:ascii="Georgia" w:hAnsi="Georgia"/>
                <w:szCs w:val="28"/>
              </w:rPr>
              <w:t xml:space="preserve">, </w:t>
            </w:r>
            <w:r w:rsidR="00E25BD5">
              <w:rPr>
                <w:rFonts w:ascii="Georgia" w:hAnsi="Georgia"/>
                <w:szCs w:val="28"/>
              </w:rPr>
              <w:t>03.11</w:t>
            </w:r>
            <w:r w:rsidRPr="00B2703F">
              <w:rPr>
                <w:rFonts w:ascii="Georgia" w:hAnsi="Georgia"/>
                <w:szCs w:val="28"/>
              </w:rPr>
              <w:t>.2023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2F77D0">
      <w:footerReference w:type="even" r:id="rId9"/>
      <w:pgSz w:w="11906" w:h="16838"/>
      <w:pgMar w:top="1701" w:right="1134" w:bottom="3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AADF6" w14:textId="77777777" w:rsidR="0076171B" w:rsidRDefault="0076171B" w:rsidP="00BE053D">
      <w:pPr>
        <w:spacing w:after="0" w:line="240" w:lineRule="auto"/>
      </w:pPr>
      <w:r>
        <w:separator/>
      </w:r>
    </w:p>
  </w:endnote>
  <w:endnote w:type="continuationSeparator" w:id="0">
    <w:p w14:paraId="3E7A2090" w14:textId="77777777" w:rsidR="0076171B" w:rsidRDefault="0076171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51B0C" w14:textId="77777777" w:rsidR="0076171B" w:rsidRDefault="0076171B" w:rsidP="00BE053D">
      <w:pPr>
        <w:spacing w:after="0" w:line="240" w:lineRule="auto"/>
      </w:pPr>
      <w:r>
        <w:separator/>
      </w:r>
    </w:p>
  </w:footnote>
  <w:footnote w:type="continuationSeparator" w:id="0">
    <w:p w14:paraId="3CF2141D" w14:textId="77777777" w:rsidR="0076171B" w:rsidRDefault="0076171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9F0C68"/>
    <w:multiLevelType w:val="hybridMultilevel"/>
    <w:tmpl w:val="36E2D6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A160CE"/>
    <w:multiLevelType w:val="hybridMultilevel"/>
    <w:tmpl w:val="0AEEA0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AD10F238"/>
    <w:lvl w:ilvl="0" w:tplc="17C671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9DCE8A78"/>
    <w:lvl w:ilvl="0" w:tplc="C19AE2D2">
      <w:start w:val="1"/>
      <w:numFmt w:val="bullet"/>
      <w:pStyle w:val="Bullets"/>
      <w:lvlText w:val=""/>
      <w:lvlJc w:val="left"/>
      <w:pPr>
        <w:ind w:left="2136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C06A2F68"/>
    <w:lvl w:ilvl="0" w:tplc="27C03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DE69E0"/>
    <w:multiLevelType w:val="hybridMultilevel"/>
    <w:tmpl w:val="4D5AD1CE"/>
    <w:lvl w:ilvl="0" w:tplc="882EB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2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095741"/>
    <w:multiLevelType w:val="hybridMultilevel"/>
    <w:tmpl w:val="7F4E7504"/>
    <w:lvl w:ilvl="0" w:tplc="9D1A6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5186010">
    <w:abstractNumId w:val="16"/>
  </w:num>
  <w:num w:numId="2" w16cid:durableId="1928734551">
    <w:abstractNumId w:val="19"/>
  </w:num>
  <w:num w:numId="3" w16cid:durableId="210849044">
    <w:abstractNumId w:val="21"/>
  </w:num>
  <w:num w:numId="4" w16cid:durableId="555973304">
    <w:abstractNumId w:val="0"/>
  </w:num>
  <w:num w:numId="5" w16cid:durableId="329649286">
    <w:abstractNumId w:val="1"/>
  </w:num>
  <w:num w:numId="6" w16cid:durableId="269051064">
    <w:abstractNumId w:val="2"/>
  </w:num>
  <w:num w:numId="7" w16cid:durableId="1356227108">
    <w:abstractNumId w:val="15"/>
  </w:num>
  <w:num w:numId="8" w16cid:durableId="1755516724">
    <w:abstractNumId w:val="24"/>
  </w:num>
  <w:num w:numId="9" w16cid:durableId="1328366155">
    <w:abstractNumId w:val="14"/>
  </w:num>
  <w:num w:numId="10" w16cid:durableId="1784105796">
    <w:abstractNumId w:val="27"/>
  </w:num>
  <w:num w:numId="11" w16cid:durableId="1850826451">
    <w:abstractNumId w:val="6"/>
  </w:num>
  <w:num w:numId="12" w16cid:durableId="481510683">
    <w:abstractNumId w:val="7"/>
  </w:num>
  <w:num w:numId="13" w16cid:durableId="301930678">
    <w:abstractNumId w:val="9"/>
  </w:num>
  <w:num w:numId="14" w16cid:durableId="54402228">
    <w:abstractNumId w:val="10"/>
  </w:num>
  <w:num w:numId="15" w16cid:durableId="749545051">
    <w:abstractNumId w:val="23"/>
  </w:num>
  <w:num w:numId="16" w16cid:durableId="269356596">
    <w:abstractNumId w:val="5"/>
  </w:num>
  <w:num w:numId="17" w16cid:durableId="2076852862">
    <w:abstractNumId w:val="18"/>
  </w:num>
  <w:num w:numId="18" w16cid:durableId="2106338995">
    <w:abstractNumId w:val="4"/>
  </w:num>
  <w:num w:numId="19" w16cid:durableId="1597250508">
    <w:abstractNumId w:val="20"/>
  </w:num>
  <w:num w:numId="20" w16cid:durableId="1683974355">
    <w:abstractNumId w:val="11"/>
  </w:num>
  <w:num w:numId="21" w16cid:durableId="134951931">
    <w:abstractNumId w:val="12"/>
  </w:num>
  <w:num w:numId="22" w16cid:durableId="973020180">
    <w:abstractNumId w:val="17"/>
  </w:num>
  <w:num w:numId="23" w16cid:durableId="1337994340">
    <w:abstractNumId w:val="8"/>
  </w:num>
  <w:num w:numId="24" w16cid:durableId="1291862643">
    <w:abstractNumId w:val="22"/>
  </w:num>
  <w:num w:numId="25" w16cid:durableId="1723208006">
    <w:abstractNumId w:val="25"/>
  </w:num>
  <w:num w:numId="26" w16cid:durableId="1914584419">
    <w:abstractNumId w:val="26"/>
  </w:num>
  <w:num w:numId="27" w16cid:durableId="265890142">
    <w:abstractNumId w:val="21"/>
  </w:num>
  <w:num w:numId="28" w16cid:durableId="500508451">
    <w:abstractNumId w:val="21"/>
  </w:num>
  <w:num w:numId="29" w16cid:durableId="1474836053">
    <w:abstractNumId w:val="21"/>
  </w:num>
  <w:num w:numId="30" w16cid:durableId="2115200721">
    <w:abstractNumId w:val="21"/>
  </w:num>
  <w:num w:numId="31" w16cid:durableId="163323475">
    <w:abstractNumId w:val="21"/>
  </w:num>
  <w:num w:numId="32" w16cid:durableId="136923645">
    <w:abstractNumId w:val="21"/>
  </w:num>
  <w:num w:numId="33" w16cid:durableId="264116251">
    <w:abstractNumId w:val="21"/>
  </w:num>
  <w:num w:numId="34" w16cid:durableId="1373268028">
    <w:abstractNumId w:val="3"/>
  </w:num>
  <w:num w:numId="35" w16cid:durableId="1747413894">
    <w:abstractNumId w:val="21"/>
  </w:num>
  <w:num w:numId="36" w16cid:durableId="301928713">
    <w:abstractNumId w:val="13"/>
  </w:num>
  <w:num w:numId="37" w16cid:durableId="405687313">
    <w:abstractNumId w:val="21"/>
  </w:num>
  <w:num w:numId="38" w16cid:durableId="1961181708">
    <w:abstractNumId w:val="21"/>
  </w:num>
  <w:num w:numId="39" w16cid:durableId="436829220">
    <w:abstractNumId w:val="21"/>
  </w:num>
  <w:num w:numId="40" w16cid:durableId="383797150">
    <w:abstractNumId w:val="21"/>
  </w:num>
  <w:num w:numId="41" w16cid:durableId="2084915519">
    <w:abstractNumId w:val="21"/>
  </w:num>
  <w:num w:numId="42" w16cid:durableId="2070691551">
    <w:abstractNumId w:val="21"/>
  </w:num>
  <w:num w:numId="43" w16cid:durableId="12946794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93B9D"/>
    <w:rsid w:val="000A1FDA"/>
    <w:rsid w:val="000A54FE"/>
    <w:rsid w:val="000B63E2"/>
    <w:rsid w:val="000B6548"/>
    <w:rsid w:val="000C1177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D7BA6"/>
    <w:rsid w:val="001E35F0"/>
    <w:rsid w:val="001F4175"/>
    <w:rsid w:val="001F6488"/>
    <w:rsid w:val="00223A4D"/>
    <w:rsid w:val="00232CB5"/>
    <w:rsid w:val="00234A7E"/>
    <w:rsid w:val="0024373D"/>
    <w:rsid w:val="002508C2"/>
    <w:rsid w:val="00267252"/>
    <w:rsid w:val="00282DB0"/>
    <w:rsid w:val="00294380"/>
    <w:rsid w:val="002A1B13"/>
    <w:rsid w:val="002B2091"/>
    <w:rsid w:val="002B2B52"/>
    <w:rsid w:val="002C572B"/>
    <w:rsid w:val="002C6972"/>
    <w:rsid w:val="002D2B32"/>
    <w:rsid w:val="002D4516"/>
    <w:rsid w:val="002F46AD"/>
    <w:rsid w:val="002F77D0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B6905"/>
    <w:rsid w:val="003C3BA8"/>
    <w:rsid w:val="003C737B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0E75"/>
    <w:rsid w:val="00443668"/>
    <w:rsid w:val="00456B0D"/>
    <w:rsid w:val="004615A1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07690"/>
    <w:rsid w:val="00610200"/>
    <w:rsid w:val="00623699"/>
    <w:rsid w:val="00632D5A"/>
    <w:rsid w:val="00635515"/>
    <w:rsid w:val="00635C9E"/>
    <w:rsid w:val="00642C60"/>
    <w:rsid w:val="00647F0A"/>
    <w:rsid w:val="00653899"/>
    <w:rsid w:val="006546FD"/>
    <w:rsid w:val="00665BF3"/>
    <w:rsid w:val="006732D6"/>
    <w:rsid w:val="00693E09"/>
    <w:rsid w:val="006A2DE9"/>
    <w:rsid w:val="006A3D6C"/>
    <w:rsid w:val="006A7230"/>
    <w:rsid w:val="006B4E32"/>
    <w:rsid w:val="006B72C7"/>
    <w:rsid w:val="006B7F78"/>
    <w:rsid w:val="006C2252"/>
    <w:rsid w:val="006D7F7F"/>
    <w:rsid w:val="006E08DA"/>
    <w:rsid w:val="006E2C9C"/>
    <w:rsid w:val="006E40EF"/>
    <w:rsid w:val="006F0039"/>
    <w:rsid w:val="00703230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171B"/>
    <w:rsid w:val="00763DCE"/>
    <w:rsid w:val="00767398"/>
    <w:rsid w:val="00767DA2"/>
    <w:rsid w:val="00770D1B"/>
    <w:rsid w:val="00776C46"/>
    <w:rsid w:val="0078260B"/>
    <w:rsid w:val="007838D1"/>
    <w:rsid w:val="00785254"/>
    <w:rsid w:val="00785853"/>
    <w:rsid w:val="00792A87"/>
    <w:rsid w:val="007966F0"/>
    <w:rsid w:val="00797BFC"/>
    <w:rsid w:val="007A720F"/>
    <w:rsid w:val="007C6A3C"/>
    <w:rsid w:val="007D4BEE"/>
    <w:rsid w:val="007D5BE9"/>
    <w:rsid w:val="007E5C26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8F3584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2C"/>
    <w:rsid w:val="00A12EDC"/>
    <w:rsid w:val="00A26D0D"/>
    <w:rsid w:val="00A33BDE"/>
    <w:rsid w:val="00A34885"/>
    <w:rsid w:val="00A43BC1"/>
    <w:rsid w:val="00A43EB6"/>
    <w:rsid w:val="00A53176"/>
    <w:rsid w:val="00A54A92"/>
    <w:rsid w:val="00A74225"/>
    <w:rsid w:val="00A902DC"/>
    <w:rsid w:val="00A936D5"/>
    <w:rsid w:val="00AA1EB0"/>
    <w:rsid w:val="00AA2DA3"/>
    <w:rsid w:val="00AA5A9C"/>
    <w:rsid w:val="00AA7D00"/>
    <w:rsid w:val="00AB016A"/>
    <w:rsid w:val="00AB2A5A"/>
    <w:rsid w:val="00AD1A2F"/>
    <w:rsid w:val="00AD28F8"/>
    <w:rsid w:val="00B0230B"/>
    <w:rsid w:val="00B17D95"/>
    <w:rsid w:val="00B23509"/>
    <w:rsid w:val="00B2703F"/>
    <w:rsid w:val="00B359DB"/>
    <w:rsid w:val="00B3632B"/>
    <w:rsid w:val="00B409D8"/>
    <w:rsid w:val="00B5178D"/>
    <w:rsid w:val="00B563FA"/>
    <w:rsid w:val="00B67F1F"/>
    <w:rsid w:val="00B701D7"/>
    <w:rsid w:val="00B90595"/>
    <w:rsid w:val="00B9792B"/>
    <w:rsid w:val="00BA215A"/>
    <w:rsid w:val="00BB5F09"/>
    <w:rsid w:val="00BC0D9F"/>
    <w:rsid w:val="00BD6688"/>
    <w:rsid w:val="00BE053D"/>
    <w:rsid w:val="00BF1A7A"/>
    <w:rsid w:val="00BF1FA3"/>
    <w:rsid w:val="00C00974"/>
    <w:rsid w:val="00C018E4"/>
    <w:rsid w:val="00C066FA"/>
    <w:rsid w:val="00C177F3"/>
    <w:rsid w:val="00C25387"/>
    <w:rsid w:val="00C353F4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5BD8"/>
    <w:rsid w:val="00D470E4"/>
    <w:rsid w:val="00D52142"/>
    <w:rsid w:val="00D5280E"/>
    <w:rsid w:val="00D61F14"/>
    <w:rsid w:val="00D80D6B"/>
    <w:rsid w:val="00D90950"/>
    <w:rsid w:val="00D97F1E"/>
    <w:rsid w:val="00DA69DF"/>
    <w:rsid w:val="00DB33F8"/>
    <w:rsid w:val="00DD0E05"/>
    <w:rsid w:val="00DD38E2"/>
    <w:rsid w:val="00E10C77"/>
    <w:rsid w:val="00E13110"/>
    <w:rsid w:val="00E24DF1"/>
    <w:rsid w:val="00E25BD5"/>
    <w:rsid w:val="00E431ED"/>
    <w:rsid w:val="00E64FF5"/>
    <w:rsid w:val="00E907EC"/>
    <w:rsid w:val="00EA5421"/>
    <w:rsid w:val="00EB34FC"/>
    <w:rsid w:val="00EB5816"/>
    <w:rsid w:val="00ED0EA9"/>
    <w:rsid w:val="00EE109B"/>
    <w:rsid w:val="00EF77DF"/>
    <w:rsid w:val="00F11BEF"/>
    <w:rsid w:val="00F13A07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B67AD"/>
    <w:rsid w:val="00FC0531"/>
    <w:rsid w:val="00FC13F0"/>
    <w:rsid w:val="00FD0FB7"/>
    <w:rsid w:val="00FD493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792A8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A1B1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A1B1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A1B1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A1B1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A1B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2424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Jan Jäger</cp:lastModifiedBy>
  <cp:revision>5</cp:revision>
  <cp:lastPrinted>2023-06-16T15:36:00Z</cp:lastPrinted>
  <dcterms:created xsi:type="dcterms:W3CDTF">2023-10-25T22:09:00Z</dcterms:created>
  <dcterms:modified xsi:type="dcterms:W3CDTF">2023-11-03T18:50:00Z</dcterms:modified>
</cp:coreProperties>
</file>