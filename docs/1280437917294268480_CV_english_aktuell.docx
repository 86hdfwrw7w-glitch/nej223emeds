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425"/>
        <w:gridCol w:w="142"/>
        <w:gridCol w:w="283"/>
        <w:gridCol w:w="2263"/>
      </w:tblGrid>
      <w:tr w:rsidR="002508C2" w:rsidRPr="0006174F" w14:paraId="5DF08F91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11DD220E" w14:textId="39B4EC6E" w:rsidR="002508C2" w:rsidRPr="0006174F" w:rsidRDefault="00B07AC4" w:rsidP="00946FE1">
            <w:pPr>
              <w:jc w:val="center"/>
              <w:rPr>
                <w:rFonts w:ascii="Times New Roman" w:hAnsi="Times New Roman" w:cs="Times New Roman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Ehmann</w:t>
            </w:r>
            <w:r w:rsidR="008050E4" w:rsidRPr="0006174F">
              <w:rPr>
                <w:rFonts w:ascii="Times New Roman" w:hAnsi="Times New Roman" w:cs="Times New Roman"/>
                <w:sz w:val="44"/>
                <w:szCs w:val="64"/>
              </w:rPr>
              <w:br/>
            </w:r>
            <w:proofErr w:type="spellStart"/>
            <w:r w:rsidRPr="0006174F">
              <w:rPr>
                <w:rFonts w:ascii="Times New Roman" w:hAnsi="Times New Roman" w:cs="Times New Roman"/>
                <w:sz w:val="20"/>
              </w:rPr>
              <w:t>Freiligrathstraße</w:t>
            </w:r>
            <w:proofErr w:type="spellEnd"/>
            <w:r w:rsidRPr="0006174F">
              <w:rPr>
                <w:rFonts w:ascii="Times New Roman" w:hAnsi="Times New Roman" w:cs="Times New Roman"/>
                <w:sz w:val="20"/>
              </w:rPr>
              <w:t xml:space="preserve"> 13</w:t>
            </w:r>
            <w:r w:rsidR="00853438" w:rsidRPr="0006174F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06174F">
              <w:rPr>
                <w:rFonts w:ascii="Times New Roman" w:hAnsi="Times New Roman" w:cs="Times New Roman"/>
                <w:sz w:val="20"/>
              </w:rPr>
              <w:t>73033</w:t>
            </w:r>
            <w:r w:rsidR="0091331D" w:rsidRPr="0006174F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174F">
              <w:rPr>
                <w:rFonts w:ascii="Times New Roman" w:hAnsi="Times New Roman" w:cs="Times New Roman"/>
                <w:sz w:val="20"/>
              </w:rPr>
              <w:t>G</w:t>
            </w:r>
            <w:r w:rsidR="00A85EFB" w:rsidRPr="0006174F">
              <w:rPr>
                <w:rFonts w:ascii="Times New Roman" w:hAnsi="Times New Roman" w:cs="Times New Roman"/>
                <w:sz w:val="20"/>
              </w:rPr>
              <w:t>oe</w:t>
            </w:r>
            <w:r w:rsidRPr="0006174F">
              <w:rPr>
                <w:rFonts w:ascii="Times New Roman" w:hAnsi="Times New Roman" w:cs="Times New Roman"/>
                <w:sz w:val="20"/>
              </w:rPr>
              <w:t>ppingen</w:t>
            </w:r>
            <w:proofErr w:type="spellEnd"/>
            <w:r w:rsidR="0006174F" w:rsidRPr="00177D39">
              <w:rPr>
                <w:rFonts w:ascii="Times New Roman" w:hAnsi="Times New Roman" w:cs="Times New Roman"/>
                <w:sz w:val="20"/>
              </w:rPr>
              <w:t>, Germany</w:t>
            </w:r>
          </w:p>
          <w:p w14:paraId="722A5AF6" w14:textId="71E5029C" w:rsidR="008050E4" w:rsidRPr="0006174F" w:rsidRDefault="00B07AC4" w:rsidP="00946FE1">
            <w:pPr>
              <w:jc w:val="center"/>
              <w:rPr>
                <w:rFonts w:ascii="Times New Roman" w:hAnsi="Times New Roman" w:cs="Times New Roman"/>
                <w:lang w:val="de-AT"/>
              </w:rPr>
            </w:pPr>
            <w:r w:rsidRPr="0006174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paulehmann09@gmail.com</w:t>
            </w:r>
            <w:r w:rsidR="002B2091" w:rsidRPr="0006174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06174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06174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+49 176 57661955</w:t>
            </w:r>
          </w:p>
        </w:tc>
      </w:tr>
      <w:tr w:rsidR="002508C2" w:rsidRPr="0006174F" w14:paraId="0FCADE56" w14:textId="77777777" w:rsidTr="006E2C9C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F54AF6F" w:rsidR="002508C2" w:rsidRPr="0006174F" w:rsidRDefault="004E5532" w:rsidP="00946FE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06174F" w14:paraId="7D1DEBF7" w14:textId="77777777" w:rsidTr="00D5280E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C8B8037" w:rsidR="00D1492F" w:rsidRPr="0006174F" w:rsidRDefault="00434602" w:rsidP="00946FE1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UNIVERSIT</w:t>
            </w:r>
            <w:r w:rsidR="004E5532"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Y</w:t>
            </w: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MANNHEIN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bottom"/>
          </w:tcPr>
          <w:p w14:paraId="7C845E2D" w14:textId="3A415348" w:rsidR="00D1492F" w:rsidRPr="0006174F" w:rsidRDefault="00434602" w:rsidP="00946FE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06174F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Mannheim</w:t>
            </w:r>
          </w:p>
        </w:tc>
      </w:tr>
      <w:tr w:rsidR="00D1492F" w:rsidRPr="0006174F" w14:paraId="61E5D482" w14:textId="77777777" w:rsidTr="00434602">
        <w:trPr>
          <w:trHeight w:val="20"/>
        </w:trPr>
        <w:tc>
          <w:tcPr>
            <w:tcW w:w="5523" w:type="dxa"/>
            <w:vAlign w:val="bottom"/>
          </w:tcPr>
          <w:p w14:paraId="11CB9A0F" w14:textId="192762B7" w:rsidR="005C7CDD" w:rsidRPr="0006174F" w:rsidRDefault="00D1492F" w:rsidP="00946FE1">
            <w:pPr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 xml:space="preserve">B.Sc. in </w:t>
            </w:r>
            <w:r w:rsidR="004E5532" w:rsidRPr="0006174F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>Business Administration</w:t>
            </w:r>
            <w:r w:rsidR="00B17D95" w:rsidRPr="0006174F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 xml:space="preserve"> </w:t>
            </w:r>
          </w:p>
        </w:tc>
        <w:tc>
          <w:tcPr>
            <w:tcW w:w="3544" w:type="dxa"/>
            <w:gridSpan w:val="6"/>
            <w:vAlign w:val="bottom"/>
          </w:tcPr>
          <w:p w14:paraId="419A9228" w14:textId="5F81CF9C" w:rsidR="00D1492F" w:rsidRPr="0006174F" w:rsidRDefault="0006174F" w:rsidP="00946FE1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proofErr w:type="spellStart"/>
            <w:r w:rsidRPr="0006174F">
              <w:rPr>
                <w:rFonts w:ascii="Times New Roman" w:hAnsi="Times New Roman" w:cs="Times New Roman"/>
                <w:i/>
                <w:iCs/>
                <w:sz w:val="18"/>
              </w:rPr>
              <w:t>starting</w:t>
            </w:r>
            <w:proofErr w:type="spellEnd"/>
            <w:r w:rsidR="002E5034" w:rsidRPr="0006174F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D1492F" w:rsidRPr="0006174F">
              <w:rPr>
                <w:rFonts w:ascii="Times New Roman" w:hAnsi="Times New Roman" w:cs="Times New Roman"/>
                <w:i/>
                <w:iCs/>
                <w:sz w:val="18"/>
              </w:rPr>
              <w:t>09/20</w:t>
            </w:r>
            <w:r w:rsidR="00B07AC4" w:rsidRPr="0006174F">
              <w:rPr>
                <w:rFonts w:ascii="Times New Roman" w:hAnsi="Times New Roman" w:cs="Times New Roman"/>
                <w:i/>
                <w:iCs/>
                <w:sz w:val="18"/>
              </w:rPr>
              <w:t>24</w:t>
            </w:r>
          </w:p>
        </w:tc>
      </w:tr>
      <w:tr w:rsidR="006C4B43" w:rsidRPr="007736E7" w14:paraId="06772793" w14:textId="77777777" w:rsidTr="0072403F">
        <w:trPr>
          <w:trHeight w:val="20"/>
        </w:trPr>
        <w:tc>
          <w:tcPr>
            <w:tcW w:w="9067" w:type="dxa"/>
            <w:gridSpan w:val="7"/>
            <w:vAlign w:val="bottom"/>
          </w:tcPr>
          <w:p w14:paraId="382BE183" w14:textId="51C0D5E9" w:rsidR="006C4B43" w:rsidRPr="006C4B43" w:rsidRDefault="00BF5F88" w:rsidP="006C4B4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lang w:val="en-GB"/>
              </w:rPr>
              <w:t>Participating in an international study course (in English)</w:t>
            </w:r>
          </w:p>
        </w:tc>
      </w:tr>
      <w:tr w:rsidR="00D5280E" w:rsidRPr="0006174F" w14:paraId="1C51E2FF" w14:textId="77777777" w:rsidTr="00D5280E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12068424" w:rsidR="00665BF3" w:rsidRPr="0006174F" w:rsidRDefault="00B07AC4" w:rsidP="00946F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WIRTSCHAFTSGYMNASIUM G</w:t>
            </w:r>
            <w:r w:rsidR="0006174F"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OE</w:t>
            </w: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PPINGEN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54414E55" w:rsidR="00665BF3" w:rsidRPr="0006174F" w:rsidRDefault="00434602" w:rsidP="00946FE1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0617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</w:t>
            </w:r>
            <w:r w:rsidR="00A85EFB" w:rsidRPr="000617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oe</w:t>
            </w:r>
            <w:r w:rsidRPr="000617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ppingen</w:t>
            </w:r>
            <w:proofErr w:type="spellEnd"/>
          </w:p>
        </w:tc>
      </w:tr>
      <w:tr w:rsidR="0091331D" w:rsidRPr="0006174F" w14:paraId="312B82BC" w14:textId="77777777" w:rsidTr="00434602">
        <w:trPr>
          <w:trHeight w:val="20"/>
        </w:trPr>
        <w:tc>
          <w:tcPr>
            <w:tcW w:w="5670" w:type="dxa"/>
            <w:gridSpan w:val="2"/>
            <w:vAlign w:val="bottom"/>
          </w:tcPr>
          <w:p w14:paraId="1CEE182B" w14:textId="1B691C3D" w:rsidR="0091331D" w:rsidRPr="0006174F" w:rsidRDefault="0091331D" w:rsidP="00946FE1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Allgemeine Hochschulreife </w:t>
            </w:r>
            <w:r w:rsidR="0006174F"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(German A-Level </w:t>
            </w:r>
            <w:proofErr w:type="spellStart"/>
            <w:r w:rsidR="0006174F"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Equivalent</w:t>
            </w:r>
            <w:proofErr w:type="spellEnd"/>
            <w:r w:rsidR="0006174F"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5"/>
            <w:vAlign w:val="bottom"/>
          </w:tcPr>
          <w:p w14:paraId="7521EA6E" w14:textId="760EEC83" w:rsidR="0091331D" w:rsidRPr="0006174F" w:rsidRDefault="0091331D" w:rsidP="00946FE1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</w:rPr>
              <w:t>09/20</w:t>
            </w:r>
            <w:r w:rsidR="00B07AC4" w:rsidRPr="0006174F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</w:rPr>
              <w:t xml:space="preserve"> – 06/20</w:t>
            </w:r>
            <w:r w:rsidR="00B07AC4" w:rsidRPr="0006174F">
              <w:rPr>
                <w:rFonts w:ascii="Times New Roman" w:hAnsi="Times New Roman" w:cs="Times New Roman"/>
                <w:i/>
                <w:iCs/>
                <w:sz w:val="18"/>
              </w:rPr>
              <w:t>23</w:t>
            </w:r>
          </w:p>
        </w:tc>
      </w:tr>
      <w:tr w:rsidR="00D5280E" w:rsidRPr="000D5651" w14:paraId="69F47C1D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62382014" w14:textId="1AEE7440" w:rsidR="00C6096B" w:rsidRDefault="00C6096B" w:rsidP="00946FE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lang w:val="en-GB"/>
              </w:rPr>
              <w:t xml:space="preserve">Final GPA: 1.7 (1.0 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 xml:space="preserve"> 5.0, 1.0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</w:rPr>
              <w:t>being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</w:rPr>
              <w:t>best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  <w:p w14:paraId="5154E9E2" w14:textId="40BC3D69" w:rsidR="0091331D" w:rsidRPr="0006174F" w:rsidRDefault="00C6096B" w:rsidP="00946FE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lang w:val="en-GB"/>
              </w:rPr>
              <w:t>Advanced courses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>: Mathemati</w:t>
            </w:r>
            <w:r w:rsidR="009C71A9" w:rsidRPr="0006174F">
              <w:rPr>
                <w:rFonts w:ascii="Times New Roman" w:hAnsi="Times New Roman" w:cs="Times New Roman"/>
                <w:sz w:val="18"/>
                <w:lang w:val="en-GB"/>
              </w:rPr>
              <w:t>cs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>1.0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), </w:t>
            </w:r>
            <w:r w:rsidR="00B07AC4" w:rsidRPr="0006174F">
              <w:rPr>
                <w:rFonts w:ascii="Times New Roman" w:hAnsi="Times New Roman" w:cs="Times New Roman"/>
                <w:sz w:val="18"/>
                <w:lang w:val="en-GB"/>
              </w:rPr>
              <w:t>B</w:t>
            </w:r>
            <w:r w:rsidR="00E80A7C" w:rsidRPr="0006174F">
              <w:rPr>
                <w:rFonts w:ascii="Times New Roman" w:hAnsi="Times New Roman" w:cs="Times New Roman"/>
                <w:sz w:val="18"/>
                <w:lang w:val="en-GB"/>
              </w:rPr>
              <w:t>usiness Administration</w:t>
            </w:r>
            <w:r w:rsidR="00527008" w:rsidRPr="0006174F">
              <w:rPr>
                <w:rFonts w:ascii="Times New Roman" w:hAnsi="Times New Roman" w:cs="Times New Roman"/>
                <w:sz w:val="18"/>
                <w:lang w:val="en-GB"/>
              </w:rPr>
              <w:t>/Economics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>1.3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), </w:t>
            </w:r>
            <w:r w:rsidR="00527008" w:rsidRPr="0006174F">
              <w:rPr>
                <w:rFonts w:ascii="Times New Roman" w:hAnsi="Times New Roman" w:cs="Times New Roman"/>
                <w:sz w:val="18"/>
                <w:lang w:val="en-GB"/>
              </w:rPr>
              <w:t>German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>2.0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>)</w:t>
            </w:r>
          </w:p>
          <w:p w14:paraId="23575F6C" w14:textId="771C9F21" w:rsidR="007736E7" w:rsidRPr="007736E7" w:rsidRDefault="00C6096B" w:rsidP="007736E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lang w:val="en-GB"/>
              </w:rPr>
              <w:t>Achieved</w:t>
            </w:r>
            <w:r w:rsidR="002C3161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>a</w:t>
            </w:r>
            <w:r w:rsidR="002C3161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grade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 xml:space="preserve"> 1.0</w:t>
            </w:r>
            <w:r w:rsidR="002C3161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in my seminar paper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 xml:space="preserve"> titled</w:t>
            </w:r>
            <w:r w:rsidR="0006174F" w:rsidRPr="0006174F">
              <w:rPr>
                <w:rFonts w:ascii="Times New Roman" w:hAnsi="Times New Roman" w:cs="Times New Roman"/>
                <w:sz w:val="18"/>
                <w:lang w:val="en-GB"/>
              </w:rPr>
              <w:t>:</w:t>
            </w:r>
            <w:r w:rsidR="002C3161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 w:rsidR="0006174F" w:rsidRPr="0006174F">
              <w:rPr>
                <w:rFonts w:ascii="Times New Roman" w:hAnsi="Times New Roman" w:cs="Times New Roman"/>
                <w:sz w:val="18"/>
                <w:lang w:val="en-GB"/>
              </w:rPr>
              <w:t>“</w:t>
            </w:r>
            <w:r w:rsidR="00DD25E8" w:rsidRPr="0006174F">
              <w:rPr>
                <w:rFonts w:ascii="Times New Roman" w:hAnsi="Times New Roman" w:cs="Times New Roman"/>
                <w:sz w:val="18"/>
                <w:lang w:val="en-GB"/>
              </w:rPr>
              <w:t>Sustainable Tourism: A Case Study of Winter Sports</w:t>
            </w:r>
            <w:r w:rsidR="0006174F" w:rsidRPr="0006174F">
              <w:rPr>
                <w:rFonts w:ascii="Times New Roman" w:hAnsi="Times New Roman" w:cs="Times New Roman"/>
                <w:sz w:val="18"/>
                <w:lang w:val="en-GB"/>
              </w:rPr>
              <w:t>”</w:t>
            </w:r>
          </w:p>
        </w:tc>
      </w:tr>
      <w:tr w:rsidR="00D5280E" w:rsidRPr="0006174F" w14:paraId="3A2665B3" w14:textId="77777777" w:rsidTr="006E2C9C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4794E784" w:rsidR="00665BF3" w:rsidRPr="0006174F" w:rsidRDefault="00301A0A" w:rsidP="00946FE1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06174F">
              <w:rPr>
                <w:rFonts w:ascii="Times New Roman" w:hAnsi="Times New Roman" w:cs="Times New Roman"/>
                <w:sz w:val="28"/>
              </w:rPr>
              <w:t>WORK EXPERIENCE</w:t>
            </w:r>
          </w:p>
        </w:tc>
      </w:tr>
      <w:tr w:rsidR="00D5280E" w:rsidRPr="0006174F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0FED6BC1" w:rsidR="00665BF3" w:rsidRPr="0006174F" w:rsidRDefault="00B07AC4" w:rsidP="00946F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DORNBACH GMBH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22A7CDE7" w:rsidR="00665BF3" w:rsidRPr="0006174F" w:rsidRDefault="00B07AC4" w:rsidP="00946FE1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617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Koblenz</w:t>
            </w:r>
          </w:p>
        </w:tc>
      </w:tr>
      <w:tr w:rsidR="00D5280E" w:rsidRPr="0006174F" w14:paraId="335D84E9" w14:textId="77777777" w:rsidTr="00434602">
        <w:trPr>
          <w:trHeight w:val="20"/>
        </w:trPr>
        <w:tc>
          <w:tcPr>
            <w:tcW w:w="5954" w:type="dxa"/>
            <w:gridSpan w:val="3"/>
            <w:vAlign w:val="bottom"/>
          </w:tcPr>
          <w:p w14:paraId="20B1570F" w14:textId="79C2E45A" w:rsidR="00665BF3" w:rsidRPr="0006174F" w:rsidRDefault="00301A0A" w:rsidP="00946FE1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Audit Intern</w:t>
            </w:r>
          </w:p>
        </w:tc>
        <w:tc>
          <w:tcPr>
            <w:tcW w:w="3113" w:type="dxa"/>
            <w:gridSpan w:val="4"/>
            <w:vAlign w:val="bottom"/>
          </w:tcPr>
          <w:p w14:paraId="0475B997" w14:textId="081D4298" w:rsidR="00665BF3" w:rsidRPr="0006174F" w:rsidRDefault="000E5563" w:rsidP="00946FE1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24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07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24</w:t>
            </w:r>
          </w:p>
        </w:tc>
      </w:tr>
      <w:tr w:rsidR="00D5280E" w:rsidRPr="000D5651" w14:paraId="54C3D64C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1A110A57" w14:textId="2D71C8C5" w:rsidR="00A94690" w:rsidRDefault="006077C3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 xml:space="preserve">Engaging in internal M&amp;A training programs, gaining in-depth knowledge of valuation methods including the Recent Acquisition Approach (RAA), Discounted Cash Flow </w:t>
            </w:r>
            <w:r w:rsidR="00CD2821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with Weighted Average Cost of Capital (WACC) and Similar Public Company Approach (SPCA)</w:t>
            </w:r>
          </w:p>
          <w:p w14:paraId="27184178" w14:textId="4288EDA1" w:rsidR="003418E0" w:rsidRPr="0006174F" w:rsidRDefault="00A34193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Assisted in the auditing of companies of various sizes and industries in both the public and private sectors</w:t>
            </w:r>
          </w:p>
          <w:p w14:paraId="57B00712" w14:textId="6034F7B1" w:rsidR="00FE680B" w:rsidRPr="0006174F" w:rsidRDefault="00401798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 xml:space="preserve">Participated in energy law audits (e.g., determination of state regulatory chamber under $6b Abs. 5 </w:t>
            </w:r>
            <w:proofErr w:type="spellStart"/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EnWG</w:t>
            </w:r>
            <w:proofErr w:type="spellEnd"/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)</w:t>
            </w:r>
          </w:p>
          <w:p w14:paraId="23AB8399" w14:textId="0924BF96" w:rsidR="00665BF3" w:rsidRPr="0006174F" w:rsidRDefault="00274F82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Conducted business analyses and profitabi</w:t>
            </w:r>
            <w:r w:rsidR="00DC3AE9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lity assessments (e.g., financing alternatives, allocation of price comp</w:t>
            </w:r>
            <w:r w:rsidR="00E17676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onents, determination of discounted cash flows)</w:t>
            </w:r>
          </w:p>
          <w:p w14:paraId="6DD9BA0F" w14:textId="6858625B" w:rsidR="00CE28CC" w:rsidRPr="0006174F" w:rsidRDefault="00E17676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 xml:space="preserve">Assisted </w:t>
            </w:r>
            <w:r w:rsidR="00157A56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in the preparation of income tax returns</w:t>
            </w:r>
          </w:p>
        </w:tc>
      </w:tr>
      <w:tr w:rsidR="00D5280E" w:rsidRPr="0006174F" w14:paraId="50AFEA03" w14:textId="77777777" w:rsidTr="00434602">
        <w:trPr>
          <w:trHeight w:val="346"/>
        </w:trPr>
        <w:tc>
          <w:tcPr>
            <w:tcW w:w="5523" w:type="dxa"/>
            <w:vAlign w:val="bottom"/>
          </w:tcPr>
          <w:p w14:paraId="42FB0D26" w14:textId="04BA108B" w:rsidR="00665BF3" w:rsidRPr="0006174F" w:rsidRDefault="000E5563" w:rsidP="00946F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SEARCHTALENT IRELAND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67DF9951" w:rsidR="00665BF3" w:rsidRPr="0006174F" w:rsidRDefault="000E5563" w:rsidP="00946F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06174F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Dublin</w:t>
            </w:r>
            <w:r w:rsidR="002E5034" w:rsidRPr="0006174F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, Irland</w:t>
            </w:r>
          </w:p>
        </w:tc>
      </w:tr>
      <w:tr w:rsidR="00D5280E" w:rsidRPr="0006174F" w14:paraId="48328CB9" w14:textId="77777777" w:rsidTr="00434602">
        <w:trPr>
          <w:trHeight w:val="20"/>
        </w:trPr>
        <w:tc>
          <w:tcPr>
            <w:tcW w:w="6379" w:type="dxa"/>
            <w:gridSpan w:val="4"/>
            <w:vAlign w:val="bottom"/>
          </w:tcPr>
          <w:p w14:paraId="74B74B41" w14:textId="27017693" w:rsidR="00665BF3" w:rsidRPr="0006174F" w:rsidRDefault="00F7598C" w:rsidP="00946F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06174F">
              <w:rPr>
                <w:rFonts w:ascii="Times New Roman" w:hAnsi="Times New Roman" w:cs="Times New Roman"/>
                <w:sz w:val="18"/>
              </w:rPr>
              <w:t>Administration and Management Intern</w:t>
            </w:r>
          </w:p>
        </w:tc>
        <w:tc>
          <w:tcPr>
            <w:tcW w:w="2688" w:type="dxa"/>
            <w:gridSpan w:val="3"/>
            <w:vAlign w:val="bottom"/>
          </w:tcPr>
          <w:p w14:paraId="2CB21DEB" w14:textId="1425E83B" w:rsidR="00665BF3" w:rsidRPr="0006174F" w:rsidRDefault="000E5563" w:rsidP="00946F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02</w:t>
            </w:r>
            <w:r w:rsidR="00665BF3" w:rsidRPr="0006174F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  <w:r w:rsidR="00665BF3" w:rsidRPr="0006174F">
              <w:rPr>
                <w:rFonts w:ascii="Times New Roman" w:hAnsi="Times New Roman" w:cs="Times New Roman"/>
                <w:sz w:val="18"/>
                <w:lang w:val="en-US"/>
              </w:rPr>
              <w:t xml:space="preserve"> – 0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3</w:t>
            </w:r>
            <w:r w:rsidR="00665BF3" w:rsidRPr="0006174F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</w:p>
        </w:tc>
      </w:tr>
      <w:tr w:rsidR="00D5280E" w:rsidRPr="000D5651" w14:paraId="7C4155D6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297E2EAD" w14:textId="03C0C7F4" w:rsidR="00BA215A" w:rsidRPr="0006174F" w:rsidRDefault="00F7598C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Assisted in the prepar</w:t>
            </w:r>
            <w:r w:rsidR="009D53CA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ation of tax returns and the processing of transfers</w:t>
            </w:r>
          </w:p>
          <w:p w14:paraId="3658805E" w14:textId="7411F61F" w:rsidR="000E5563" w:rsidRPr="0006174F" w:rsidRDefault="009D53CA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 xml:space="preserve">Supported in the </w:t>
            </w:r>
            <w:r w:rsidR="00B94805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company's expansion to London</w:t>
            </w:r>
          </w:p>
        </w:tc>
      </w:tr>
      <w:tr w:rsidR="00D5280E" w:rsidRPr="0006174F" w14:paraId="414B4085" w14:textId="77777777" w:rsidTr="006E2C9C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59A3BA82" w:rsidR="00665BF3" w:rsidRPr="0006174F" w:rsidRDefault="00B94805" w:rsidP="00946FE1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06174F">
              <w:rPr>
                <w:rFonts w:ascii="Times New Roman" w:hAnsi="Times New Roman" w:cs="Times New Roman"/>
                <w:sz w:val="28"/>
              </w:rPr>
              <w:t>EXTRACURRICULAR ACTIVITIES</w:t>
            </w:r>
          </w:p>
        </w:tc>
      </w:tr>
      <w:tr w:rsidR="00CE28CC" w:rsidRPr="0006174F" w14:paraId="74251178" w14:textId="77777777" w:rsidTr="00D5280E">
        <w:trPr>
          <w:trHeight w:val="340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23826F21" w14:textId="254D78F7" w:rsidR="00CE28CC" w:rsidRPr="0006174F" w:rsidRDefault="005C40A5" w:rsidP="00B47A7F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06174F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US"/>
              </w:rPr>
              <w:t>STUTTGART FINANCE &amp; BUSINESS CLUB</w:t>
            </w:r>
            <w:r w:rsidR="00843B5C" w:rsidRPr="0006174F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US"/>
              </w:rPr>
              <w:t xml:space="preserve"> E.V. 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4CEC7424" w:rsidR="00CE28CC" w:rsidRPr="0006174F" w:rsidRDefault="005C40A5" w:rsidP="00946F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06174F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Stuttgart</w:t>
            </w:r>
          </w:p>
        </w:tc>
      </w:tr>
      <w:tr w:rsidR="00D5280E" w:rsidRPr="0006174F" w14:paraId="4F59C612" w14:textId="77777777" w:rsidTr="00434602">
        <w:trPr>
          <w:trHeight w:val="20"/>
        </w:trPr>
        <w:tc>
          <w:tcPr>
            <w:tcW w:w="6804" w:type="dxa"/>
            <w:gridSpan w:val="6"/>
            <w:vAlign w:val="bottom"/>
          </w:tcPr>
          <w:p w14:paraId="32F07601" w14:textId="16F823C7" w:rsidR="00665BF3" w:rsidRPr="0006174F" w:rsidRDefault="00AA5A9C" w:rsidP="00B47A7F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proofErr w:type="spellStart"/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</w:t>
            </w:r>
            <w:r w:rsidR="00B94805"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ctive</w:t>
            </w:r>
            <w:proofErr w:type="spellEnd"/>
            <w:r w:rsidR="00B94805"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Member</w:t>
            </w:r>
          </w:p>
        </w:tc>
        <w:tc>
          <w:tcPr>
            <w:tcW w:w="2263" w:type="dxa"/>
            <w:vAlign w:val="bottom"/>
          </w:tcPr>
          <w:p w14:paraId="45DD2178" w14:textId="58826739" w:rsidR="00665BF3" w:rsidRPr="0006174F" w:rsidRDefault="00CE28CC" w:rsidP="00946FE1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="005C40A5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7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</w:t>
            </w:r>
            <w:r w:rsidR="005C40A5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24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</w:t>
            </w:r>
            <w:r w:rsidR="001C4B97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present</w:t>
            </w:r>
          </w:p>
        </w:tc>
      </w:tr>
      <w:tr w:rsidR="00D5280E" w:rsidRPr="000D5651" w14:paraId="02437711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2754D781" w14:textId="06BAFCEB" w:rsidR="000C0D2C" w:rsidRDefault="000C0D2C" w:rsidP="00B47A7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18"/>
                <w:lang w:val="en-GB"/>
              </w:rPr>
              <w:t>Learning about capital markets, networking and investments</w:t>
            </w:r>
          </w:p>
          <w:p w14:paraId="68CFAD97" w14:textId="0976A2EB" w:rsidR="007736E7" w:rsidRPr="00B47A7F" w:rsidRDefault="001C4B97" w:rsidP="00B47A7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Participati</w:t>
            </w:r>
            <w:r w:rsidR="0006174F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ng</w:t>
            </w: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in meetings and </w:t>
            </w:r>
            <w:r w:rsidR="0006174F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will </w:t>
            </w: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participat</w:t>
            </w:r>
            <w:r w:rsidR="0006174F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e</w:t>
            </w: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in the BVH Academy (seminars for the stock market license)</w:t>
            </w:r>
          </w:p>
        </w:tc>
      </w:tr>
      <w:tr w:rsidR="00B47A7F" w:rsidRPr="00C6096B" w14:paraId="12AC2B01" w14:textId="77777777" w:rsidTr="005636C7">
        <w:trPr>
          <w:trHeight w:val="340"/>
        </w:trPr>
        <w:tc>
          <w:tcPr>
            <w:tcW w:w="9067" w:type="dxa"/>
            <w:gridSpan w:val="7"/>
            <w:vAlign w:val="bottom"/>
          </w:tcPr>
          <w:p w14:paraId="30F3C3D2" w14:textId="375B62C2" w:rsidR="00B47A7F" w:rsidRPr="0006174F" w:rsidRDefault="00B47A7F" w:rsidP="00C6096B">
            <w:pPr>
              <w:pStyle w:val="Beschreibung"/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 w:rsidRPr="00B47A7F">
              <w:rPr>
                <w:rFonts w:ascii="Times New Roman" w:hAnsi="Times New Roman" w:cs="Times New Roman"/>
                <w:b/>
                <w:iCs/>
                <w:smallCaps/>
                <w:sz w:val="20"/>
                <w:szCs w:val="20"/>
                <w:lang w:val="en-US"/>
              </w:rPr>
              <w:t>HEDGE FUND CLUB E.V</w:t>
            </w:r>
            <w:r w:rsidRPr="006660D9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.                                                                                                                          </w:t>
            </w:r>
            <w:r w:rsidR="00C6096B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        </w:t>
            </w:r>
            <w:r w:rsidR="00C6096B" w:rsidRPr="00C60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Mannheim</w:t>
            </w:r>
            <w:r w:rsidRPr="006660D9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                                            </w:t>
            </w:r>
          </w:p>
        </w:tc>
      </w:tr>
      <w:tr w:rsidR="00B47A7F" w:rsidRPr="007736E7" w14:paraId="32DD8C0D" w14:textId="77777777" w:rsidTr="00593594">
        <w:trPr>
          <w:trHeight w:val="20"/>
        </w:trPr>
        <w:tc>
          <w:tcPr>
            <w:tcW w:w="9067" w:type="dxa"/>
            <w:gridSpan w:val="7"/>
          </w:tcPr>
          <w:p w14:paraId="71FA856D" w14:textId="6E159604" w:rsidR="00B47A7F" w:rsidRPr="0006174F" w:rsidRDefault="00B47A7F" w:rsidP="00C6096B">
            <w:pPr>
              <w:pStyle w:val="Beschreibung"/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 w:rsidRPr="006660D9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Member                                                                                                                                                   </w:t>
            </w:r>
            <w:r w:rsidR="00C6096B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           </w:t>
            </w:r>
            <w:r w:rsidRPr="006660D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09/202</w:t>
            </w:r>
            <w:r w:rsidR="00C6096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 w:rsidR="00C6096B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 w:rsidR="00C6096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 w:rsidRPr="006660D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present</w:t>
            </w:r>
          </w:p>
        </w:tc>
      </w:tr>
      <w:tr w:rsidR="00B47A7F" w:rsidRPr="000D5651" w14:paraId="15C8F19C" w14:textId="77777777" w:rsidTr="00593594">
        <w:trPr>
          <w:trHeight w:val="20"/>
        </w:trPr>
        <w:tc>
          <w:tcPr>
            <w:tcW w:w="9067" w:type="dxa"/>
            <w:gridSpan w:val="7"/>
          </w:tcPr>
          <w:p w14:paraId="7852A676" w14:textId="77139E05" w:rsidR="005636C7" w:rsidRPr="00C6096B" w:rsidRDefault="00B47A7F" w:rsidP="00C6096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 w:rsidRPr="006660D9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Participating </w:t>
            </w:r>
            <w:r w:rsidR="00C6096B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in </w:t>
            </w:r>
            <w:r w:rsidRPr="006660D9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weekly lessons in Quantitative Trading and Portfolio Management      </w:t>
            </w:r>
          </w:p>
        </w:tc>
      </w:tr>
      <w:tr w:rsidR="00F64FA7" w:rsidRPr="0006174F" w14:paraId="4AF19DD1" w14:textId="77777777" w:rsidTr="00434602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33F9F5EB" w:rsidR="00F64FA7" w:rsidRPr="0006174F" w:rsidRDefault="005C40A5" w:rsidP="00B47A7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FRISCH AUF G</w:t>
            </w:r>
            <w:r w:rsidR="0006174F"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OE</w:t>
            </w:r>
            <w:r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PPINGE E.V.</w:t>
            </w:r>
          </w:p>
        </w:tc>
        <w:tc>
          <w:tcPr>
            <w:tcW w:w="3113" w:type="dxa"/>
            <w:gridSpan w:val="4"/>
            <w:vAlign w:val="bottom"/>
          </w:tcPr>
          <w:p w14:paraId="30626CB8" w14:textId="31D070CD" w:rsidR="00F64FA7" w:rsidRPr="0006174F" w:rsidRDefault="005C40A5" w:rsidP="00946F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proofErr w:type="spellStart"/>
            <w:r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18"/>
                <w:szCs w:val="18"/>
              </w:rPr>
              <w:t>G</w:t>
            </w:r>
            <w:r w:rsidR="00A85EFB" w:rsidRPr="0006174F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</w:rPr>
              <w:t>oe</w:t>
            </w:r>
            <w:r w:rsidRPr="0006174F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</w:rPr>
              <w:t>ppingen</w:t>
            </w:r>
            <w:proofErr w:type="spellEnd"/>
          </w:p>
        </w:tc>
      </w:tr>
      <w:tr w:rsidR="00F64FA7" w:rsidRPr="0006174F" w14:paraId="56372BDE" w14:textId="77777777" w:rsidTr="00434602">
        <w:trPr>
          <w:trHeight w:val="20"/>
        </w:trPr>
        <w:tc>
          <w:tcPr>
            <w:tcW w:w="5954" w:type="dxa"/>
            <w:gridSpan w:val="3"/>
            <w:vAlign w:val="bottom"/>
          </w:tcPr>
          <w:p w14:paraId="3C87D247" w14:textId="4ACB8D4D" w:rsidR="00F64FA7" w:rsidRPr="0006174F" w:rsidRDefault="005C40A5" w:rsidP="00B47A7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proofErr w:type="spellStart"/>
            <w:r w:rsidRPr="0006174F">
              <w:rPr>
                <w:rFonts w:ascii="Times New Roman" w:hAnsi="Times New Roman" w:cs="Times New Roman"/>
                <w:sz w:val="18"/>
                <w:lang w:val="de-AT"/>
              </w:rPr>
              <w:t>A</w:t>
            </w:r>
            <w:r w:rsidR="001C4B97" w:rsidRPr="0006174F">
              <w:rPr>
                <w:rFonts w:ascii="Times New Roman" w:hAnsi="Times New Roman" w:cs="Times New Roman"/>
                <w:sz w:val="18"/>
                <w:lang w:val="de-AT"/>
              </w:rPr>
              <w:t>ssistant</w:t>
            </w:r>
            <w:proofErr w:type="spellEnd"/>
            <w:r w:rsidR="001C4B97" w:rsidRPr="0006174F">
              <w:rPr>
                <w:rFonts w:ascii="Times New Roman" w:hAnsi="Times New Roman" w:cs="Times New Roman"/>
                <w:sz w:val="18"/>
                <w:lang w:val="de-AT"/>
              </w:rPr>
              <w:t xml:space="preserve"> in Youth Work</w:t>
            </w:r>
          </w:p>
        </w:tc>
        <w:tc>
          <w:tcPr>
            <w:tcW w:w="3113" w:type="dxa"/>
            <w:gridSpan w:val="4"/>
            <w:vAlign w:val="bottom"/>
          </w:tcPr>
          <w:p w14:paraId="288A2195" w14:textId="79F2738D" w:rsidR="00F64FA7" w:rsidRPr="0006174F" w:rsidRDefault="00F64FA7" w:rsidP="00946F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0</w:t>
            </w:r>
            <w:r w:rsidR="005C40A5" w:rsidRPr="0006174F">
              <w:rPr>
                <w:rFonts w:ascii="Times New Roman" w:hAnsi="Times New Roman" w:cs="Times New Roman"/>
                <w:sz w:val="18"/>
                <w:lang w:val="en-US"/>
              </w:rPr>
              <w:t>1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="005C40A5" w:rsidRPr="0006174F">
              <w:rPr>
                <w:rFonts w:ascii="Times New Roman" w:hAnsi="Times New Roman" w:cs="Times New Roman"/>
                <w:sz w:val="18"/>
                <w:lang w:val="en-US"/>
              </w:rPr>
              <w:t>23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 xml:space="preserve"> – 0</w:t>
            </w:r>
            <w:r w:rsidR="005C40A5" w:rsidRPr="0006174F">
              <w:rPr>
                <w:rFonts w:ascii="Times New Roman" w:hAnsi="Times New Roman" w:cs="Times New Roman"/>
                <w:sz w:val="18"/>
                <w:lang w:val="en-US"/>
              </w:rPr>
              <w:t>4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="005C40A5" w:rsidRPr="0006174F"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</w:p>
        </w:tc>
      </w:tr>
      <w:tr w:rsidR="00815B35" w:rsidRPr="000D5651" w14:paraId="76B7B9EC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564D836C" w14:textId="79E84ACB" w:rsidR="004C1AAA" w:rsidRPr="0006174F" w:rsidRDefault="00815B35" w:rsidP="00B47A7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Organi</w:t>
            </w:r>
            <w:r w:rsidR="001C4B97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zed training sessions, match days</w:t>
            </w:r>
            <w:r w:rsidR="0006174F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,</w:t>
            </w:r>
            <w:r w:rsidR="001C4B97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and excursions</w:t>
            </w:r>
            <w:r w:rsidR="004C1AAA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</w:p>
        </w:tc>
      </w:tr>
      <w:tr w:rsidR="00815B35" w:rsidRPr="0006174F" w14:paraId="46DE2DB5" w14:textId="77777777" w:rsidTr="0035508F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77BDC93D" w14:textId="6E46BF6B" w:rsidR="00815B35" w:rsidRPr="0006174F" w:rsidRDefault="00D379CB" w:rsidP="00946FE1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ATHLETIC ACHIEVEMENTS</w:t>
            </w:r>
          </w:p>
        </w:tc>
      </w:tr>
      <w:tr w:rsidR="00815B35" w:rsidRPr="000D5651" w14:paraId="0944E3CF" w14:textId="77777777" w:rsidTr="00B47A7F">
        <w:trPr>
          <w:trHeight w:val="510"/>
        </w:trPr>
        <w:tc>
          <w:tcPr>
            <w:tcW w:w="9067" w:type="dxa"/>
            <w:gridSpan w:val="7"/>
            <w:tcBorders>
              <w:top w:val="single" w:sz="4" w:space="0" w:color="auto"/>
            </w:tcBorders>
            <w:vAlign w:val="bottom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3113"/>
            </w:tblGrid>
            <w:tr w:rsidR="00815B35" w:rsidRPr="0006174F" w14:paraId="2B964F0F" w14:textId="77777777" w:rsidTr="00434602">
              <w:trPr>
                <w:trHeight w:val="340"/>
              </w:trPr>
              <w:tc>
                <w:tcPr>
                  <w:tcW w:w="5954" w:type="dxa"/>
                  <w:vAlign w:val="bottom"/>
                </w:tcPr>
                <w:p w14:paraId="315E89B5" w14:textId="2582C94D" w:rsidR="00815B35" w:rsidRPr="0006174F" w:rsidRDefault="00D379CB" w:rsidP="00B47A7F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b/>
                      <w:bCs/>
                      <w:i w:val="0"/>
                      <w:sz w:val="18"/>
                      <w:szCs w:val="18"/>
                    </w:rPr>
                  </w:pPr>
                  <w:r w:rsidRPr="0006174F">
                    <w:rPr>
                      <w:rFonts w:ascii="Times New Roman" w:hAnsi="Times New Roman" w:cs="Times New Roman"/>
                      <w:b/>
                      <w:i w:val="0"/>
                      <w:iCs w:val="0"/>
                      <w:smallCaps/>
                      <w:sz w:val="20"/>
                      <w:szCs w:val="20"/>
                    </w:rPr>
                    <w:t>COMPETITIVE HANDBALL</w:t>
                  </w:r>
                </w:p>
              </w:tc>
              <w:tc>
                <w:tcPr>
                  <w:tcW w:w="3113" w:type="dxa"/>
                  <w:vAlign w:val="bottom"/>
                </w:tcPr>
                <w:p w14:paraId="12D5B53B" w14:textId="7F364286" w:rsidR="00815B35" w:rsidRPr="0006174F" w:rsidRDefault="00815B35" w:rsidP="00C6096B">
                  <w:pPr>
                    <w:pStyle w:val="Ort"/>
                    <w:rPr>
                      <w:rFonts w:ascii="Times New Roman" w:hAnsi="Times New Roman" w:cs="Times New Roman"/>
                      <w:b/>
                      <w:bCs/>
                      <w:i w:val="0"/>
                      <w:sz w:val="18"/>
                      <w:szCs w:val="18"/>
                    </w:rPr>
                  </w:pPr>
                  <w:proofErr w:type="spellStart"/>
                  <w:r w:rsidRPr="0006174F">
                    <w:rPr>
                      <w:rFonts w:ascii="Times New Roman" w:hAnsi="Times New Roman" w:cs="Times New Roman"/>
                      <w:b/>
                      <w:bCs/>
                      <w:i w:val="0"/>
                      <w:smallCaps w:val="0"/>
                      <w:sz w:val="18"/>
                      <w:szCs w:val="18"/>
                    </w:rPr>
                    <w:t>G</w:t>
                  </w:r>
                  <w:r w:rsidR="00A85EFB" w:rsidRPr="0006174F">
                    <w:rPr>
                      <w:rFonts w:ascii="Times New Roman" w:hAnsi="Times New Roman" w:cs="Times New Roman"/>
                      <w:b/>
                      <w:bCs/>
                      <w:i w:val="0"/>
                      <w:smallCaps w:val="0"/>
                      <w:sz w:val="18"/>
                      <w:szCs w:val="18"/>
                    </w:rPr>
                    <w:t>oe</w:t>
                  </w:r>
                  <w:r w:rsidR="001A11F3" w:rsidRPr="0006174F">
                    <w:rPr>
                      <w:rFonts w:ascii="Times New Roman" w:hAnsi="Times New Roman" w:cs="Times New Roman"/>
                      <w:b/>
                      <w:bCs/>
                      <w:i w:val="0"/>
                      <w:smallCaps w:val="0"/>
                      <w:sz w:val="18"/>
                      <w:szCs w:val="18"/>
                    </w:rPr>
                    <w:t>ppingen</w:t>
                  </w:r>
                  <w:proofErr w:type="spellEnd"/>
                </w:p>
              </w:tc>
            </w:tr>
            <w:tr w:rsidR="00815B35" w:rsidRPr="0006174F" w14:paraId="22FAE7AB" w14:textId="77777777" w:rsidTr="00434602">
              <w:trPr>
                <w:trHeight w:val="20"/>
              </w:trPr>
              <w:tc>
                <w:tcPr>
                  <w:tcW w:w="5954" w:type="dxa"/>
                  <w:vAlign w:val="bottom"/>
                </w:tcPr>
                <w:p w14:paraId="4063B5E3" w14:textId="59646123" w:rsidR="00815B35" w:rsidRPr="0006174F" w:rsidRDefault="00A85EFB" w:rsidP="00B47A7F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18"/>
                      <w:lang w:val="en-GB"/>
                    </w:rPr>
                  </w:pPr>
                  <w:r w:rsidRPr="0006174F">
                    <w:rPr>
                      <w:rFonts w:ascii="Times New Roman" w:hAnsi="Times New Roman" w:cs="Times New Roman"/>
                      <w:sz w:val="18"/>
                      <w:lang w:val="en-GB"/>
                    </w:rPr>
                    <w:t>Handball Player in Two Youth Teams</w:t>
                  </w:r>
                </w:p>
              </w:tc>
              <w:tc>
                <w:tcPr>
                  <w:tcW w:w="3113" w:type="dxa"/>
                  <w:vAlign w:val="bottom"/>
                </w:tcPr>
                <w:p w14:paraId="4C458B39" w14:textId="77777777" w:rsidR="00815B35" w:rsidRPr="0006174F" w:rsidRDefault="00815B35" w:rsidP="00C6096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sz w:val="18"/>
                    </w:rPr>
                  </w:pPr>
                  <w:r w:rsidRPr="0006174F">
                    <w:rPr>
                      <w:rFonts w:ascii="Times New Roman" w:hAnsi="Times New Roman" w:cs="Times New Roman"/>
                      <w:sz w:val="18"/>
                    </w:rPr>
                    <w:t>08/2016 – 05/2022</w:t>
                  </w:r>
                </w:p>
              </w:tc>
            </w:tr>
            <w:tr w:rsidR="00815B35" w:rsidRPr="000D5651" w14:paraId="64C3AD4A" w14:textId="77777777" w:rsidTr="00434602">
              <w:trPr>
                <w:trHeight w:val="20"/>
              </w:trPr>
              <w:tc>
                <w:tcPr>
                  <w:tcW w:w="9067" w:type="dxa"/>
                  <w:gridSpan w:val="2"/>
                  <w:vAlign w:val="bottom"/>
                </w:tcPr>
                <w:p w14:paraId="396451C8" w14:textId="1FACDDB2" w:rsidR="00815B35" w:rsidRPr="00B47A7F" w:rsidRDefault="00A85EFB" w:rsidP="00B47A7F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rFonts w:ascii="Times New Roman" w:hAnsi="Times New Roman" w:cs="Times New Roman"/>
                      <w:iCs/>
                      <w:sz w:val="18"/>
                      <w:lang w:val="en-US"/>
                    </w:rPr>
                  </w:pPr>
                  <w:r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 xml:space="preserve">Played competitive </w:t>
                  </w:r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 xml:space="preserve">sports at the youth </w:t>
                  </w:r>
                  <w:proofErr w:type="spellStart"/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center</w:t>
                  </w:r>
                  <w:proofErr w:type="spellEnd"/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 xml:space="preserve"> </w:t>
                  </w:r>
                  <w:r w:rsidR="0006174F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“</w:t>
                  </w:r>
                  <w:proofErr w:type="spellStart"/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Firsch</w:t>
                  </w:r>
                  <w:proofErr w:type="spellEnd"/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 xml:space="preserve"> Auf </w:t>
                  </w:r>
                  <w:proofErr w:type="spellStart"/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Goeppingen</w:t>
                  </w:r>
                  <w:proofErr w:type="spellEnd"/>
                  <w:r w:rsidR="0006174F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”</w:t>
                  </w:r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 xml:space="preserve"> (three years)</w:t>
                  </w:r>
                </w:p>
                <w:p w14:paraId="58A2487C" w14:textId="315F016B" w:rsidR="00815B35" w:rsidRPr="0006174F" w:rsidRDefault="0033667E" w:rsidP="00B47A7F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</w:pPr>
                  <w:r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Parti</w:t>
                  </w:r>
                  <w:r w:rsidR="00512810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cipated in various international tournaments in Veszprem and Magdeburg</w:t>
                  </w:r>
                </w:p>
              </w:tc>
            </w:tr>
          </w:tbl>
          <w:p w14:paraId="76AA95E2" w14:textId="77777777" w:rsidR="00815B35" w:rsidRPr="0006174F" w:rsidRDefault="00815B35" w:rsidP="00B47A7F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  <w:lang w:val="en-GB"/>
              </w:rPr>
            </w:pPr>
          </w:p>
        </w:tc>
      </w:tr>
      <w:tr w:rsidR="00794006" w:rsidRPr="0006174F" w14:paraId="482569A2" w14:textId="77777777" w:rsidTr="0035508F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29D8F955" w:rsidR="00794006" w:rsidRPr="0006174F" w:rsidRDefault="00512810" w:rsidP="00946FE1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SKILLS &amp; INTERESTS</w:t>
            </w:r>
          </w:p>
        </w:tc>
      </w:tr>
      <w:tr w:rsidR="00794006" w:rsidRPr="000D5651" w14:paraId="2B257790" w14:textId="77777777" w:rsidTr="009210C1">
        <w:trPr>
          <w:trHeight w:val="340"/>
        </w:trPr>
        <w:tc>
          <w:tcPr>
            <w:tcW w:w="9067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287CBB7D" w:rsidR="00794006" w:rsidRPr="0006174F" w:rsidRDefault="00512810" w:rsidP="00946FE1">
            <w:pPr>
              <w:rPr>
                <w:rFonts w:ascii="Times New Roman" w:hAnsi="Times New Roman" w:cs="Times New Roman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Languages</w:t>
            </w:r>
            <w:r w:rsidR="00794006"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:</w:t>
            </w:r>
            <w:r w:rsidR="00794006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German</w:t>
            </w:r>
            <w:r w:rsidR="00794006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 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native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  <w:r w:rsidR="00794006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English 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advanced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,</w:t>
            </w:r>
            <w:r w:rsidR="00434602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 xml:space="preserve"> </w:t>
            </w:r>
            <w:r w:rsidR="00815B3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 xml:space="preserve">TOEFL 106 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points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  <w:r w:rsidR="00794006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Fr</w:t>
            </w:r>
            <w:r w:rsidR="008D636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ench</w:t>
            </w:r>
            <w:r w:rsidR="00794006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 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basic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</w:p>
        </w:tc>
      </w:tr>
      <w:tr w:rsidR="00794006" w:rsidRPr="000D5651" w14:paraId="45706C3F" w14:textId="77777777" w:rsidTr="00434602">
        <w:trPr>
          <w:trHeight w:val="340"/>
        </w:trPr>
        <w:tc>
          <w:tcPr>
            <w:tcW w:w="9067" w:type="dxa"/>
            <w:gridSpan w:val="7"/>
            <w:vAlign w:val="bottom"/>
          </w:tcPr>
          <w:p w14:paraId="60CA2168" w14:textId="6A3A6512" w:rsidR="00794006" w:rsidRPr="0006174F" w:rsidRDefault="00794006" w:rsidP="00946FE1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Techn</w:t>
            </w:r>
            <w:r w:rsidR="008D6365"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ical</w:t>
            </w: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:</w:t>
            </w:r>
            <w:r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Microsoft Office 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advanced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Python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 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basic knowledge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Bloomberg 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basic know</w:t>
            </w:r>
            <w:r w:rsidR="00C665ED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ledge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</w:p>
        </w:tc>
      </w:tr>
      <w:tr w:rsidR="00794006" w:rsidRPr="000D5651" w14:paraId="70CB01B0" w14:textId="77777777" w:rsidTr="00434602">
        <w:trPr>
          <w:trHeight w:val="340"/>
        </w:trPr>
        <w:tc>
          <w:tcPr>
            <w:tcW w:w="9067" w:type="dxa"/>
            <w:gridSpan w:val="7"/>
            <w:vAlign w:val="bottom"/>
          </w:tcPr>
          <w:p w14:paraId="598C2742" w14:textId="5924A9F4" w:rsidR="00794006" w:rsidRPr="0006174F" w:rsidRDefault="00794006" w:rsidP="00946FE1">
            <w:pPr>
              <w:rPr>
                <w:rFonts w:ascii="Times New Roman" w:hAnsi="Times New Roman" w:cs="Times New Roman"/>
                <w:color w:val="00000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Interes</w:t>
            </w:r>
            <w:r w:rsidR="00C665ED"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ts</w:t>
            </w: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:</w:t>
            </w:r>
            <w:r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Handball,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S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kiing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M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ountain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B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iking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Ch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ess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C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limbing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D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iving</w:t>
            </w:r>
          </w:p>
        </w:tc>
      </w:tr>
    </w:tbl>
    <w:p w14:paraId="0747D2BF" w14:textId="6B78250B" w:rsidR="00723643" w:rsidRPr="00843B5C" w:rsidRDefault="00F7470A" w:rsidP="00B47A7F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4E87DD9" wp14:editId="77B07C8D">
                <wp:simplePos x="0" y="0"/>
                <wp:positionH relativeFrom="column">
                  <wp:posOffset>409575</wp:posOffset>
                </wp:positionH>
                <wp:positionV relativeFrom="paragraph">
                  <wp:posOffset>161925</wp:posOffset>
                </wp:positionV>
                <wp:extent cx="258480" cy="457835"/>
                <wp:effectExtent l="38100" t="38100" r="8255" b="37465"/>
                <wp:wrapNone/>
                <wp:docPr id="651682958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8480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8DF3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" o:spid="_x0000_s1026" type="#_x0000_t75" style="position:absolute;margin-left:31.75pt;margin-top:12.25pt;width:21.3pt;height:3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">
                <v:imagedata r:id="rId13" o:title=""/>
              </v:shape>
            </w:pict>
          </mc:Fallback>
        </mc:AlternateContent>
      </w:r>
    </w:p>
    <w:sectPr w:rsidR="00723643" w:rsidRPr="00843B5C" w:rsidSect="0006174F">
      <w:footerReference w:type="even" r:id="rId14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01D8DA" w14:textId="77777777" w:rsidR="009B1288" w:rsidRDefault="009B1288" w:rsidP="00BE053D">
      <w:pPr>
        <w:spacing w:after="0" w:line="240" w:lineRule="auto"/>
      </w:pPr>
      <w:r>
        <w:separator/>
      </w:r>
    </w:p>
  </w:endnote>
  <w:endnote w:type="continuationSeparator" w:id="0">
    <w:p w14:paraId="700F3623" w14:textId="77777777" w:rsidR="009B1288" w:rsidRDefault="009B128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B9D57" w14:textId="77777777" w:rsidR="009B1288" w:rsidRDefault="009B1288" w:rsidP="00BE053D">
      <w:pPr>
        <w:spacing w:after="0" w:line="240" w:lineRule="auto"/>
      </w:pPr>
      <w:r>
        <w:separator/>
      </w:r>
    </w:p>
  </w:footnote>
  <w:footnote w:type="continuationSeparator" w:id="0">
    <w:p w14:paraId="6C2DC108" w14:textId="77777777" w:rsidR="009B1288" w:rsidRDefault="009B128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3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804740012">
    <w:abstractNumId w:val="19"/>
  </w:num>
  <w:num w:numId="26" w16cid:durableId="1430657313">
    <w:abstractNumId w:val="19"/>
  </w:num>
  <w:num w:numId="27" w16cid:durableId="799611614">
    <w:abstractNumId w:val="19"/>
  </w:num>
  <w:num w:numId="28" w16cid:durableId="116921716">
    <w:abstractNumId w:val="19"/>
  </w:num>
  <w:num w:numId="29" w16cid:durableId="104035839">
    <w:abstractNumId w:val="19"/>
  </w:num>
  <w:num w:numId="30" w16cid:durableId="18779658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084"/>
    <w:rsid w:val="0006174F"/>
    <w:rsid w:val="00061D33"/>
    <w:rsid w:val="00064643"/>
    <w:rsid w:val="00087747"/>
    <w:rsid w:val="00092A2C"/>
    <w:rsid w:val="00097EB5"/>
    <w:rsid w:val="000A1FDA"/>
    <w:rsid w:val="000B63E2"/>
    <w:rsid w:val="000B6548"/>
    <w:rsid w:val="000C0D2C"/>
    <w:rsid w:val="000D5651"/>
    <w:rsid w:val="000D671A"/>
    <w:rsid w:val="000E5563"/>
    <w:rsid w:val="00103EC5"/>
    <w:rsid w:val="00116C6E"/>
    <w:rsid w:val="00125CA6"/>
    <w:rsid w:val="00156FC9"/>
    <w:rsid w:val="00157A56"/>
    <w:rsid w:val="00162A5A"/>
    <w:rsid w:val="00172867"/>
    <w:rsid w:val="00175B6D"/>
    <w:rsid w:val="00181F9B"/>
    <w:rsid w:val="001901ED"/>
    <w:rsid w:val="0019483A"/>
    <w:rsid w:val="001A11F3"/>
    <w:rsid w:val="001A46BF"/>
    <w:rsid w:val="001A481B"/>
    <w:rsid w:val="001B0186"/>
    <w:rsid w:val="001B62CA"/>
    <w:rsid w:val="001C4B97"/>
    <w:rsid w:val="001D25E1"/>
    <w:rsid w:val="001D3CBA"/>
    <w:rsid w:val="001D4DCD"/>
    <w:rsid w:val="001E39B2"/>
    <w:rsid w:val="001F4175"/>
    <w:rsid w:val="00203F52"/>
    <w:rsid w:val="00223A4D"/>
    <w:rsid w:val="0023054D"/>
    <w:rsid w:val="00232CB5"/>
    <w:rsid w:val="00234A7E"/>
    <w:rsid w:val="0024373D"/>
    <w:rsid w:val="002508C2"/>
    <w:rsid w:val="00267252"/>
    <w:rsid w:val="00274F82"/>
    <w:rsid w:val="00282DB0"/>
    <w:rsid w:val="002B2091"/>
    <w:rsid w:val="002C3161"/>
    <w:rsid w:val="002C6972"/>
    <w:rsid w:val="002D2B32"/>
    <w:rsid w:val="002D4516"/>
    <w:rsid w:val="002E5034"/>
    <w:rsid w:val="002F46AD"/>
    <w:rsid w:val="00301A0A"/>
    <w:rsid w:val="003101F0"/>
    <w:rsid w:val="00314B7A"/>
    <w:rsid w:val="00324BC5"/>
    <w:rsid w:val="0033667E"/>
    <w:rsid w:val="00340BAB"/>
    <w:rsid w:val="003418E0"/>
    <w:rsid w:val="00347F8D"/>
    <w:rsid w:val="0035508F"/>
    <w:rsid w:val="00372F7B"/>
    <w:rsid w:val="003733E5"/>
    <w:rsid w:val="00390EA6"/>
    <w:rsid w:val="003D4EEE"/>
    <w:rsid w:val="003E27C3"/>
    <w:rsid w:val="003F3E3F"/>
    <w:rsid w:val="00401798"/>
    <w:rsid w:val="004067B8"/>
    <w:rsid w:val="004154BE"/>
    <w:rsid w:val="0042013D"/>
    <w:rsid w:val="00422F83"/>
    <w:rsid w:val="00426D7E"/>
    <w:rsid w:val="0043430C"/>
    <w:rsid w:val="00434602"/>
    <w:rsid w:val="00435E6D"/>
    <w:rsid w:val="00443668"/>
    <w:rsid w:val="00456B0D"/>
    <w:rsid w:val="00476AF8"/>
    <w:rsid w:val="00484FD7"/>
    <w:rsid w:val="004929FB"/>
    <w:rsid w:val="004A54BA"/>
    <w:rsid w:val="004B6A5E"/>
    <w:rsid w:val="004C0406"/>
    <w:rsid w:val="004C1AAA"/>
    <w:rsid w:val="004E5532"/>
    <w:rsid w:val="004F7F76"/>
    <w:rsid w:val="00507EA7"/>
    <w:rsid w:val="0051011E"/>
    <w:rsid w:val="00512810"/>
    <w:rsid w:val="00526089"/>
    <w:rsid w:val="00527008"/>
    <w:rsid w:val="00527A28"/>
    <w:rsid w:val="00527DCA"/>
    <w:rsid w:val="005636C7"/>
    <w:rsid w:val="005716D4"/>
    <w:rsid w:val="00571B60"/>
    <w:rsid w:val="00576E27"/>
    <w:rsid w:val="00585A4D"/>
    <w:rsid w:val="00597D18"/>
    <w:rsid w:val="005C40A5"/>
    <w:rsid w:val="005C7CDD"/>
    <w:rsid w:val="005D6329"/>
    <w:rsid w:val="005E400B"/>
    <w:rsid w:val="005E57F6"/>
    <w:rsid w:val="006058D8"/>
    <w:rsid w:val="006077C3"/>
    <w:rsid w:val="00610200"/>
    <w:rsid w:val="00623699"/>
    <w:rsid w:val="00632D5A"/>
    <w:rsid w:val="00635515"/>
    <w:rsid w:val="006546FD"/>
    <w:rsid w:val="00661E0B"/>
    <w:rsid w:val="00665BF3"/>
    <w:rsid w:val="006732D6"/>
    <w:rsid w:val="00676EAC"/>
    <w:rsid w:val="00693E09"/>
    <w:rsid w:val="006A2DE9"/>
    <w:rsid w:val="006A7230"/>
    <w:rsid w:val="006B4E32"/>
    <w:rsid w:val="006B72C7"/>
    <w:rsid w:val="006B7F78"/>
    <w:rsid w:val="006C2252"/>
    <w:rsid w:val="006C4B43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6E7"/>
    <w:rsid w:val="00776C46"/>
    <w:rsid w:val="0078260B"/>
    <w:rsid w:val="007838D1"/>
    <w:rsid w:val="00785254"/>
    <w:rsid w:val="00785853"/>
    <w:rsid w:val="00794006"/>
    <w:rsid w:val="007966F0"/>
    <w:rsid w:val="00797BFC"/>
    <w:rsid w:val="007A720F"/>
    <w:rsid w:val="007C6A3C"/>
    <w:rsid w:val="007D4BEE"/>
    <w:rsid w:val="007D5BE9"/>
    <w:rsid w:val="008050E4"/>
    <w:rsid w:val="00815B35"/>
    <w:rsid w:val="0082257D"/>
    <w:rsid w:val="008362DC"/>
    <w:rsid w:val="00843B5C"/>
    <w:rsid w:val="00853438"/>
    <w:rsid w:val="008634A2"/>
    <w:rsid w:val="00866846"/>
    <w:rsid w:val="00875DA9"/>
    <w:rsid w:val="00895E38"/>
    <w:rsid w:val="00897C62"/>
    <w:rsid w:val="008A782B"/>
    <w:rsid w:val="008B0FC0"/>
    <w:rsid w:val="008C429A"/>
    <w:rsid w:val="008D6365"/>
    <w:rsid w:val="008E1F3D"/>
    <w:rsid w:val="009053D7"/>
    <w:rsid w:val="0091331D"/>
    <w:rsid w:val="0093223C"/>
    <w:rsid w:val="00941A87"/>
    <w:rsid w:val="00946FE1"/>
    <w:rsid w:val="009501C2"/>
    <w:rsid w:val="009668B9"/>
    <w:rsid w:val="00976577"/>
    <w:rsid w:val="00996356"/>
    <w:rsid w:val="00997D9A"/>
    <w:rsid w:val="009B1288"/>
    <w:rsid w:val="009C71A9"/>
    <w:rsid w:val="009D53CA"/>
    <w:rsid w:val="009D7C49"/>
    <w:rsid w:val="009E7297"/>
    <w:rsid w:val="00A0257D"/>
    <w:rsid w:val="00A12EDC"/>
    <w:rsid w:val="00A2317A"/>
    <w:rsid w:val="00A24F5F"/>
    <w:rsid w:val="00A26D0D"/>
    <w:rsid w:val="00A33BDE"/>
    <w:rsid w:val="00A34193"/>
    <w:rsid w:val="00A34885"/>
    <w:rsid w:val="00A43BC1"/>
    <w:rsid w:val="00A74225"/>
    <w:rsid w:val="00A837D1"/>
    <w:rsid w:val="00A85EFB"/>
    <w:rsid w:val="00A936D5"/>
    <w:rsid w:val="00A94690"/>
    <w:rsid w:val="00AA1EB0"/>
    <w:rsid w:val="00AA2DA3"/>
    <w:rsid w:val="00AA5A9C"/>
    <w:rsid w:val="00AB016A"/>
    <w:rsid w:val="00AB2A5A"/>
    <w:rsid w:val="00AB7B2B"/>
    <w:rsid w:val="00AD28F8"/>
    <w:rsid w:val="00AF5C08"/>
    <w:rsid w:val="00B0230B"/>
    <w:rsid w:val="00B06916"/>
    <w:rsid w:val="00B07AC4"/>
    <w:rsid w:val="00B17D95"/>
    <w:rsid w:val="00B21B99"/>
    <w:rsid w:val="00B23509"/>
    <w:rsid w:val="00B359DB"/>
    <w:rsid w:val="00B3632B"/>
    <w:rsid w:val="00B409D8"/>
    <w:rsid w:val="00B4756C"/>
    <w:rsid w:val="00B47A7F"/>
    <w:rsid w:val="00B5178D"/>
    <w:rsid w:val="00B52138"/>
    <w:rsid w:val="00B52BF9"/>
    <w:rsid w:val="00B67F1F"/>
    <w:rsid w:val="00B701D7"/>
    <w:rsid w:val="00B90595"/>
    <w:rsid w:val="00B94805"/>
    <w:rsid w:val="00BA215A"/>
    <w:rsid w:val="00BB5F09"/>
    <w:rsid w:val="00BC0D9F"/>
    <w:rsid w:val="00BE053D"/>
    <w:rsid w:val="00BF1A7A"/>
    <w:rsid w:val="00BF1FA3"/>
    <w:rsid w:val="00BF5F88"/>
    <w:rsid w:val="00C00974"/>
    <w:rsid w:val="00C018E4"/>
    <w:rsid w:val="00C066FA"/>
    <w:rsid w:val="00C25387"/>
    <w:rsid w:val="00C305E6"/>
    <w:rsid w:val="00C46B03"/>
    <w:rsid w:val="00C525B6"/>
    <w:rsid w:val="00C54BE3"/>
    <w:rsid w:val="00C57F80"/>
    <w:rsid w:val="00C6096B"/>
    <w:rsid w:val="00C624C2"/>
    <w:rsid w:val="00C665ED"/>
    <w:rsid w:val="00C70EF4"/>
    <w:rsid w:val="00C768ED"/>
    <w:rsid w:val="00C82A8F"/>
    <w:rsid w:val="00C916C2"/>
    <w:rsid w:val="00CB4AF1"/>
    <w:rsid w:val="00CC7F56"/>
    <w:rsid w:val="00CD1B12"/>
    <w:rsid w:val="00CD2821"/>
    <w:rsid w:val="00CD55DC"/>
    <w:rsid w:val="00CE1BBC"/>
    <w:rsid w:val="00CE2595"/>
    <w:rsid w:val="00CE28CC"/>
    <w:rsid w:val="00CE72FC"/>
    <w:rsid w:val="00CF31EE"/>
    <w:rsid w:val="00D11751"/>
    <w:rsid w:val="00D1492F"/>
    <w:rsid w:val="00D17B69"/>
    <w:rsid w:val="00D3003C"/>
    <w:rsid w:val="00D331F4"/>
    <w:rsid w:val="00D379CB"/>
    <w:rsid w:val="00D470E4"/>
    <w:rsid w:val="00D52142"/>
    <w:rsid w:val="00D5280E"/>
    <w:rsid w:val="00D61F14"/>
    <w:rsid w:val="00D63D3F"/>
    <w:rsid w:val="00D80D6B"/>
    <w:rsid w:val="00D8431E"/>
    <w:rsid w:val="00D90950"/>
    <w:rsid w:val="00DA69DF"/>
    <w:rsid w:val="00DB33F8"/>
    <w:rsid w:val="00DC3AE9"/>
    <w:rsid w:val="00DD25E8"/>
    <w:rsid w:val="00DD38E2"/>
    <w:rsid w:val="00DE096F"/>
    <w:rsid w:val="00DF26C3"/>
    <w:rsid w:val="00E13110"/>
    <w:rsid w:val="00E17676"/>
    <w:rsid w:val="00E24DF1"/>
    <w:rsid w:val="00E431ED"/>
    <w:rsid w:val="00E64FF5"/>
    <w:rsid w:val="00E65E5E"/>
    <w:rsid w:val="00E80A7C"/>
    <w:rsid w:val="00E86B1C"/>
    <w:rsid w:val="00E872C9"/>
    <w:rsid w:val="00E907EC"/>
    <w:rsid w:val="00E94099"/>
    <w:rsid w:val="00EA38EF"/>
    <w:rsid w:val="00EA5421"/>
    <w:rsid w:val="00EB34FC"/>
    <w:rsid w:val="00EB5816"/>
    <w:rsid w:val="00ED0EA9"/>
    <w:rsid w:val="00EF77DF"/>
    <w:rsid w:val="00F11BEF"/>
    <w:rsid w:val="00F258E7"/>
    <w:rsid w:val="00F31B84"/>
    <w:rsid w:val="00F320B1"/>
    <w:rsid w:val="00F631EC"/>
    <w:rsid w:val="00F64C22"/>
    <w:rsid w:val="00F64FA7"/>
    <w:rsid w:val="00F7470A"/>
    <w:rsid w:val="00F74D19"/>
    <w:rsid w:val="00F7598C"/>
    <w:rsid w:val="00F80053"/>
    <w:rsid w:val="00FA02C7"/>
    <w:rsid w:val="00FA4186"/>
    <w:rsid w:val="00FB492D"/>
    <w:rsid w:val="00FB5A33"/>
    <w:rsid w:val="00FC0531"/>
    <w:rsid w:val="00FC13F0"/>
    <w:rsid w:val="00FD0FB7"/>
    <w:rsid w:val="00FD180B"/>
    <w:rsid w:val="00FE680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E503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A11F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A11F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A11F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A11F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A11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28T08:12:12.40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133 1 4720 0 0,'0'0'331'0'0,"-3"3"7"0"0,-5 6-187 0 0,1-1-1 0 0,0 1 1 0 0,0 1-1 0 0,1 0 1 0 0,0-1-1 0 0,-5 16 0 0 0,7-16 45 0 0,0 1-1 0 0,1-1 1 0 0,0 1-1 0 0,1 0 1 0 0,0 0-1 0 0,1 0 1 0 0,0 0-1 0 0,0 1 1 0 0,1-1-1 0 0,0 0 1 0 0,1 0-1 0 0,0 0 1 0 0,1 0-1 0 0,4 14 1 0 0,32 99 1537 0 0,79 170 0 0 0,-14-30-500 0 0,-62-150-938 0 0,-32-90-200 0 0,14 21 0 0 0,3 9 89 0 0,-22-42-132 0 0,1-1 1 0 0,0 0 0 0 0,1 0-1 0 0,0 0 1 0 0,0-1-1 0 0,1 0 1 0 0,0 0-1 0 0,15 12 1 0 0,-6-7 27 0 0</inkml:trace>
  <inkml:trace contextRef="#ctx0" brushRef="#br0" timeOffset="499.65">14 610 9944 0 0,'-3'-5'85'0'0,"1"1"1"0"0,0-1 0 0 0,1 0-1 0 0,-1-1 1 0 0,1 1-1 0 0,0 0 1 0 0,0 0 0 0 0,1-1-1 0 0,-1-6 1 0 0,2-4 326 0 0,4-28 0 0 0,2-12-98 0 0,-7 41-117 0 0,1 0-1 0 0,1 0 0 0 0,1 0 0 0 0,0 0 0 0 0,1 1 1 0 0,11-28-1 0 0,-12 33-140 0 0,2 1 0 0 0,-1-1 0 0 0,1 1-1 0 0,0 1 1 0 0,1-1 0 0 0,0 1 0 0 0,0 0 0 0 0,1 0 0 0 0,0 1 0 0 0,0-1 0 0 0,0 2-1 0 0,11-8 1 0 0,-4 5-17 0 0,1 0-1 0 0,-1 1 0 0 0,1 0 1 0 0,1 1-1 0 0,-1 1 0 0 0,1 1 1 0 0,0 0-1 0 0,17-2 1 0 0,28-1 22 0 0,1 3 1 0 0,83 6 0 0 0,-132-1-47 0 0,0 1-1 0 0,0 0 1 0 0,0 1-1 0 0,25 9 1 0 0,-33-10-8 0 0,1 0 0 0 0,-1 1-1 0 0,1 0 1 0 0,-1 0 0 0 0,0 0 0 0 0,0 1 0 0 0,0 0-1 0 0,-1-1 1 0 0,1 2 0 0 0,-1-1 0 0 0,0 0-1 0 0,7 10 1 0 0,-10-11 2 0 0,0 1 0 0 0,1-1 1 0 0,-1 0-1 0 0,-1 1 0 0 0,1-1 0 0 0,0 0 0 0 0,-1 1 0 0 0,1-1 0 0 0,-1 1 0 0 0,0-1 0 0 0,0 1 0 0 0,-2 6 1 0 0,1-4 3 0 0,0 0 0 0 0,-1 1 0 0 0,1-1 0 0 0,-2 0 0 0 0,-4 11 1 0 0,-10 11 37 0 0,-1-1 0 0 0,-32 36 0 0 0,37-47-19 0 0,-2-2-1 0 0,1 0 1 0 0,-2-1 0 0 0,0 0-1 0 0,-23 14 1 0 0,-93 41 122 0 0,124-64-142 0 0,-12 3 27 0 0,1 0 1 0 0,-1-1-1 0 0,0-1 1 0 0,-34 4-1 0 0,38-8-1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2602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Ehmann</cp:lastModifiedBy>
  <cp:revision>10</cp:revision>
  <cp:lastPrinted>2024-09-01T10:34:00Z</cp:lastPrinted>
  <dcterms:created xsi:type="dcterms:W3CDTF">2024-09-01T10:34:00Z</dcterms:created>
  <dcterms:modified xsi:type="dcterms:W3CDTF">2024-09-01T19:23:00Z</dcterms:modified>
</cp:coreProperties>
</file>