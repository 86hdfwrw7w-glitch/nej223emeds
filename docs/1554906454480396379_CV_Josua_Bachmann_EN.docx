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284"/>
        <w:gridCol w:w="567"/>
        <w:gridCol w:w="283"/>
        <w:gridCol w:w="142"/>
        <w:gridCol w:w="851"/>
        <w:gridCol w:w="283"/>
        <w:gridCol w:w="284"/>
        <w:gridCol w:w="1842"/>
      </w:tblGrid>
      <w:tr w:rsidR="00E55D90" w:rsidRPr="006B3432" w14:paraId="487AC9CE" w14:textId="77777777" w:rsidTr="0022465A">
        <w:trPr>
          <w:trHeight w:val="283"/>
        </w:trPr>
        <w:tc>
          <w:tcPr>
            <w:tcW w:w="10206" w:type="dxa"/>
            <w:gridSpan w:val="12"/>
            <w:vAlign w:val="bottom"/>
          </w:tcPr>
          <w:p w14:paraId="0CBC6997" w14:textId="229BB548" w:rsidR="00E55D90" w:rsidRPr="006B3432" w:rsidRDefault="000B5AB2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Josua Bachmann</w:t>
            </w:r>
          </w:p>
          <w:p w14:paraId="135895E2" w14:textId="7A2AD793" w:rsidR="00F44F5F" w:rsidRPr="001C5F5B" w:rsidRDefault="000B5AB2" w:rsidP="001C5F5B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Schießmauerstraße 2, 74343 Sachsenheim, Germany | josua.bachmann@gmail.com | +49(0)15736153316</w:t>
            </w:r>
          </w:p>
        </w:tc>
      </w:tr>
      <w:tr w:rsidR="002508C2" w:rsidRPr="006B3432" w14:paraId="0FCADE56" w14:textId="77777777" w:rsidTr="0022465A">
        <w:trPr>
          <w:trHeight w:val="56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6B3432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>
              <w:rPr>
                <w:rFonts w:ascii="Optima" w:hAnsi="Optima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6B3432" w14:paraId="7D1DEBF7" w14:textId="77777777" w:rsidTr="0022465A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A8C7DA5" w:rsidR="00D1492F" w:rsidRPr="006B3432" w:rsidRDefault="00375B75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DHBW Cooperative State University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5F34BA35" w:rsidR="00D1492F" w:rsidRPr="006B3432" w:rsidRDefault="00375B75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1492F" w:rsidRPr="006B3432" w14:paraId="61E5D482" w14:textId="77777777" w:rsidTr="00644D93">
        <w:tc>
          <w:tcPr>
            <w:tcW w:w="8080" w:type="dxa"/>
            <w:gridSpan w:val="10"/>
          </w:tcPr>
          <w:p w14:paraId="11CB9A0F" w14:textId="039A8EF8" w:rsidR="00D1492F" w:rsidRPr="006B3432" w:rsidRDefault="00D1492F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B.A. Business Administration, Industrial Management (GPA: 1.9)</w:t>
            </w:r>
          </w:p>
        </w:tc>
        <w:tc>
          <w:tcPr>
            <w:tcW w:w="2126" w:type="dxa"/>
            <w:gridSpan w:val="2"/>
          </w:tcPr>
          <w:p w14:paraId="419A9228" w14:textId="101E1AB3" w:rsidR="00D1492F" w:rsidRPr="006B3432" w:rsidRDefault="00375B75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10/2024 –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D5280E" w:rsidRPr="006B3432" w14:paraId="7EABE9F1" w14:textId="77777777" w:rsidTr="0022465A">
        <w:tc>
          <w:tcPr>
            <w:tcW w:w="10206" w:type="dxa"/>
            <w:gridSpan w:val="12"/>
          </w:tcPr>
          <w:p w14:paraId="60DF8649" w14:textId="77777777" w:rsidR="00426D7E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Specialization</w:t>
            </w:r>
            <w:proofErr w:type="spell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 Controlling and Accounting, Marketing</w:t>
            </w:r>
          </w:p>
          <w:p w14:paraId="7A71E6B0" w14:textId="65EAE840" w:rsidR="005E6D22" w:rsidRPr="006B3432" w:rsidRDefault="005E6D22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Elected class representative</w:t>
            </w:r>
          </w:p>
        </w:tc>
      </w:tr>
      <w:tr w:rsidR="00D5280E" w:rsidRPr="006B3432" w14:paraId="013361E1" w14:textId="77777777" w:rsidTr="0022465A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12C556AF" w:rsidR="00D1492F" w:rsidRPr="006B3432" w:rsidRDefault="00A26D0D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Semester abroad, Corvinus University of Budapest 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7B6CC796" w:rsidR="00D1492F" w:rsidRPr="006B3432" w:rsidRDefault="00375B75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Budapest, Hungary</w:t>
            </w:r>
          </w:p>
        </w:tc>
      </w:tr>
      <w:tr w:rsidR="00D5280E" w:rsidRPr="006B3432" w14:paraId="62632213" w14:textId="77777777" w:rsidTr="0022465A">
        <w:tc>
          <w:tcPr>
            <w:tcW w:w="5387" w:type="dxa"/>
            <w:gridSpan w:val="2"/>
          </w:tcPr>
          <w:p w14:paraId="5F71027E" w14:textId="1C43E906" w:rsidR="00D1492F" w:rsidRPr="006B3432" w:rsidRDefault="0091331D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Exchange semester in Budapest </w:t>
            </w:r>
          </w:p>
        </w:tc>
        <w:tc>
          <w:tcPr>
            <w:tcW w:w="4819" w:type="dxa"/>
            <w:gridSpan w:val="10"/>
          </w:tcPr>
          <w:p w14:paraId="51FC9814" w14:textId="22D054B5" w:rsidR="00D1492F" w:rsidRPr="006B3432" w:rsidRDefault="00426D7E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02/2026 – 06/2026</w:t>
            </w:r>
          </w:p>
        </w:tc>
      </w:tr>
      <w:tr w:rsidR="00D5280E" w:rsidRPr="006B3432" w14:paraId="4D68BFE7" w14:textId="77777777" w:rsidTr="0022465A">
        <w:tc>
          <w:tcPr>
            <w:tcW w:w="10206" w:type="dxa"/>
            <w:gridSpan w:val="12"/>
          </w:tcPr>
          <w:p w14:paraId="54BF63E9" w14:textId="4C712242" w:rsidR="0091331D" w:rsidRPr="006B3432" w:rsidRDefault="000B5AB2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GPA 5.0/5.0 (highest grade) </w:t>
            </w:r>
          </w:p>
        </w:tc>
      </w:tr>
      <w:tr w:rsidR="00AE4ED3" w:rsidRPr="006B3432" w14:paraId="6B19CF91" w14:textId="77777777" w:rsidTr="0022465A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722A3EC1" w:rsidR="00AE4ED3" w:rsidRPr="006B3432" w:rsidRDefault="00AE4ED3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Gymnasium Musterhausen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08D680A8" w:rsidR="00AE4ED3" w:rsidRPr="006B3432" w:rsidRDefault="00375B75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Sachsenheim</w:t>
            </w:r>
          </w:p>
        </w:tc>
      </w:tr>
      <w:tr w:rsidR="00AE4ED3" w:rsidRPr="006B3432" w14:paraId="263521E3" w14:textId="77777777" w:rsidTr="0022465A">
        <w:trPr>
          <w:trHeight w:val="57"/>
        </w:trPr>
        <w:tc>
          <w:tcPr>
            <w:tcW w:w="5670" w:type="dxa"/>
            <w:gridSpan w:val="4"/>
          </w:tcPr>
          <w:p w14:paraId="36282A3A" w14:textId="2B6A0C86" w:rsidR="00AE4ED3" w:rsidRPr="006B3432" w:rsidRDefault="00AE4ED3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Abitur, university entrance qualification (grade: 2.2)</w:t>
            </w:r>
          </w:p>
        </w:tc>
        <w:tc>
          <w:tcPr>
            <w:tcW w:w="4536" w:type="dxa"/>
            <w:gridSpan w:val="8"/>
          </w:tcPr>
          <w:p w14:paraId="3DE8C75D" w14:textId="2682D4FE" w:rsidR="00AE4ED3" w:rsidRPr="006B343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09/2016 – 06/2024</w:t>
            </w:r>
          </w:p>
        </w:tc>
      </w:tr>
      <w:tr w:rsidR="00AE4ED3" w:rsidRPr="006B3432" w14:paraId="27601A10" w14:textId="77777777" w:rsidTr="0022465A">
        <w:trPr>
          <w:trHeight w:val="57"/>
        </w:trPr>
        <w:tc>
          <w:tcPr>
            <w:tcW w:w="10206" w:type="dxa"/>
            <w:gridSpan w:val="12"/>
          </w:tcPr>
          <w:p w14:paraId="6ECF7248" w14:textId="1B33579C" w:rsidR="00AE4ED3" w:rsidRPr="006B3432" w:rsidRDefault="007A28A5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Participant in the Junior Engineering Academy, social internship at Diakonie</w:t>
            </w:r>
          </w:p>
        </w:tc>
      </w:tr>
      <w:tr w:rsidR="00E55D90" w:rsidRPr="006B3432" w14:paraId="3A2665B3" w14:textId="77777777" w:rsidTr="0022465A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6B3432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>
              <w:rPr>
                <w:rFonts w:ascii="Optima" w:hAnsi="Optima" w:cs="Times New Roman"/>
                <w:smallCaps w:val="0"/>
                <w:sz w:val="28"/>
              </w:rPr>
              <w:t>PROFESSIONAL EXPERIENCE</w:t>
            </w:r>
          </w:p>
        </w:tc>
      </w:tr>
      <w:tr w:rsidR="00E55D90" w:rsidRPr="006B3432" w14:paraId="127C64E2" w14:textId="77777777" w:rsidTr="0022465A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3C9CCCBA" w:rsidR="00E55D90" w:rsidRPr="006B3432" w:rsidRDefault="000B5AB2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Witzenmann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3BFF2F9E" w:rsidR="00E55D90" w:rsidRPr="006B3432" w:rsidRDefault="000B5AB2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Pforzheim</w:t>
            </w:r>
          </w:p>
        </w:tc>
      </w:tr>
      <w:tr w:rsidR="00E55D90" w:rsidRPr="006B3432" w14:paraId="335D84E9" w14:textId="77777777" w:rsidTr="0022465A">
        <w:tc>
          <w:tcPr>
            <w:tcW w:w="6804" w:type="dxa"/>
            <w:gridSpan w:val="7"/>
          </w:tcPr>
          <w:p w14:paraId="20B1570F" w14:textId="493B9F33" w:rsidR="00E55D90" w:rsidRPr="006B3432" w:rsidRDefault="000B5AB2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Dual Student, practical phases in departments including </w:t>
            </w:r>
          </w:p>
        </w:tc>
        <w:tc>
          <w:tcPr>
            <w:tcW w:w="3402" w:type="dxa"/>
            <w:gridSpan w:val="5"/>
          </w:tcPr>
          <w:p w14:paraId="0475B997" w14:textId="1085E8BB" w:rsidR="00E55D90" w:rsidRPr="006B343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10/2024 – present</w:t>
            </w:r>
          </w:p>
        </w:tc>
      </w:tr>
      <w:tr w:rsidR="007B5EA8" w:rsidRPr="006B3432" w14:paraId="084895F3" w14:textId="77777777" w:rsidTr="0022465A">
        <w:tc>
          <w:tcPr>
            <w:tcW w:w="10206" w:type="dxa"/>
            <w:gridSpan w:val="12"/>
          </w:tcPr>
          <w:p w14:paraId="1B39824D" w14:textId="1F59CC68" w:rsidR="007B5EA8" w:rsidRPr="005E6D22" w:rsidRDefault="00D01FAB" w:rsidP="005E6D2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Strategy &amp; Controlling</w:t>
            </w:r>
          </w:p>
        </w:tc>
      </w:tr>
      <w:tr w:rsidR="007B5EA8" w:rsidRPr="006B3432" w14:paraId="06A996AC" w14:textId="77777777" w:rsidTr="0022465A">
        <w:tc>
          <w:tcPr>
            <w:tcW w:w="10206" w:type="dxa"/>
            <w:gridSpan w:val="12"/>
          </w:tcPr>
          <w:p w14:paraId="511AEB12" w14:textId="77777777" w:rsidR="007B5EA8" w:rsidRDefault="00D01FAB" w:rsidP="002435B7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Bachelor thesis in collaboration with the Executive Assistant to the CEO and the Head of Group Controlling</w:t>
            </w:r>
          </w:p>
          <w:p w14:paraId="63AD33D0" w14:textId="0B803B51" w:rsidR="00D01FAB" w:rsidRPr="002435B7" w:rsidRDefault="00D01FAB" w:rsidP="002435B7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Topic currently being defined</w:t>
            </w:r>
          </w:p>
        </w:tc>
      </w:tr>
      <w:tr w:rsidR="00E55D90" w:rsidRPr="006B3432" w14:paraId="54C3D64C" w14:textId="77777777" w:rsidTr="0022465A">
        <w:tc>
          <w:tcPr>
            <w:tcW w:w="10206" w:type="dxa"/>
            <w:gridSpan w:val="12"/>
          </w:tcPr>
          <w:p w14:paraId="6DD9BA0F" w14:textId="7CCDCB76" w:rsidR="00E55D90" w:rsidRPr="006B3432" w:rsidRDefault="0022465A" w:rsidP="005E6D2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Group Controlling</w:t>
            </w:r>
          </w:p>
        </w:tc>
      </w:tr>
      <w:tr w:rsidR="0022465A" w:rsidRPr="006B3432" w14:paraId="4A39E9A7" w14:textId="77777777" w:rsidTr="0022465A">
        <w:tc>
          <w:tcPr>
            <w:tcW w:w="10206" w:type="dxa"/>
            <w:gridSpan w:val="12"/>
          </w:tcPr>
          <w:p w14:paraId="278359E0" w14:textId="77777777" w:rsidR="005E6D22" w:rsidRDefault="00F7204A" w:rsidP="005E6D2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Independent project lead for developing a target operating model for plant controllers at subsidiary sites in collaboration with the Head of Group Controlling, including expert interviews and qualitative analysis</w:t>
            </w:r>
          </w:p>
          <w:p w14:paraId="6791851E" w14:textId="77777777" w:rsidR="002435B7" w:rsidRDefault="002435B7" w:rsidP="005E6D2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Analysis of manufacturing variances and preparation of cost center reports </w:t>
            </w:r>
          </w:p>
          <w:p w14:paraId="78D2CE1B" w14:textId="4DE1B960" w:rsidR="00F7204A" w:rsidRPr="005E6D22" w:rsidRDefault="002435B7" w:rsidP="005E6D2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Optimization of reporting and communication processes in Group Controlling</w:t>
            </w:r>
          </w:p>
        </w:tc>
      </w:tr>
      <w:tr w:rsidR="0022465A" w:rsidRPr="006B3432" w14:paraId="787148F2" w14:textId="77777777" w:rsidTr="0022465A">
        <w:tc>
          <w:tcPr>
            <w:tcW w:w="10206" w:type="dxa"/>
            <w:gridSpan w:val="12"/>
          </w:tcPr>
          <w:p w14:paraId="2AC591A6" w14:textId="527ADB31" w:rsidR="0022465A" w:rsidRPr="006B3432" w:rsidRDefault="005E6D22" w:rsidP="005E6D2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Strategic Marketing &amp; Insight</w:t>
            </w:r>
          </w:p>
        </w:tc>
      </w:tr>
      <w:tr w:rsidR="0022465A" w:rsidRPr="006B3432" w14:paraId="5758C57A" w14:textId="77777777" w:rsidTr="0022465A">
        <w:tc>
          <w:tcPr>
            <w:tcW w:w="10206" w:type="dxa"/>
            <w:gridSpan w:val="12"/>
          </w:tcPr>
          <w:p w14:paraId="1E6E6C42" w14:textId="1D8603BD" w:rsidR="00F7204A" w:rsidRPr="00F7204A" w:rsidRDefault="00F7204A" w:rsidP="00F7204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Conducted a market and relevance analysis of the nuclear power sector for the Witzenmann Group; presented results to the Vice President Marketing and Head of Sales</w:t>
            </w:r>
          </w:p>
          <w:p w14:paraId="34C72810" w14:textId="7173EC02" w:rsidR="005E6D22" w:rsidRPr="006B3432" w:rsidRDefault="00F7204A" w:rsidP="00F7204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Performed a potential analysis for air conditioning hoses including market, competitor and technology benchmarking </w:t>
            </w:r>
          </w:p>
        </w:tc>
      </w:tr>
      <w:tr w:rsidR="007B5EA8" w:rsidRPr="00147ADD" w14:paraId="373DDF94" w14:textId="77777777" w:rsidTr="0022465A">
        <w:tc>
          <w:tcPr>
            <w:tcW w:w="10206" w:type="dxa"/>
            <w:gridSpan w:val="12"/>
          </w:tcPr>
          <w:p w14:paraId="7EB66B43" w14:textId="17BC3C4C" w:rsidR="007B5EA8" w:rsidRPr="007B5EA8" w:rsidRDefault="007B5EA8" w:rsidP="007B5EA8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Further rotations: Strategic Procurement, Logistics &amp; Supply Chain, Sales Automotive, People Management (upcoming) </w:t>
            </w:r>
          </w:p>
        </w:tc>
      </w:tr>
      <w:tr w:rsidR="0022465A" w:rsidRPr="006B3432" w14:paraId="45404236" w14:textId="77777777" w:rsidTr="0022465A">
        <w:trPr>
          <w:trHeight w:val="346"/>
        </w:trPr>
        <w:tc>
          <w:tcPr>
            <w:tcW w:w="7797" w:type="dxa"/>
            <w:gridSpan w:val="9"/>
            <w:vAlign w:val="bottom"/>
          </w:tcPr>
          <w:p w14:paraId="3CF978EE" w14:textId="57B68F89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Wildermuth + Baschnagel Tax Advisors and Auditors</w:t>
            </w:r>
          </w:p>
        </w:tc>
        <w:tc>
          <w:tcPr>
            <w:tcW w:w="2409" w:type="dxa"/>
            <w:gridSpan w:val="3"/>
            <w:vAlign w:val="bottom"/>
          </w:tcPr>
          <w:p w14:paraId="49A11F72" w14:textId="53743D30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Bietigheim-Bissingen</w:t>
            </w:r>
          </w:p>
        </w:tc>
      </w:tr>
      <w:tr w:rsidR="0022465A" w:rsidRPr="006B3432" w14:paraId="16C6F7AD" w14:textId="77777777" w:rsidTr="0022465A">
        <w:trPr>
          <w:trHeight w:val="57"/>
        </w:trPr>
        <w:tc>
          <w:tcPr>
            <w:tcW w:w="5523" w:type="dxa"/>
            <w:gridSpan w:val="3"/>
          </w:tcPr>
          <w:p w14:paraId="5D8760E9" w14:textId="4F36EE4D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Working Student and Intern</w:t>
            </w:r>
          </w:p>
        </w:tc>
        <w:tc>
          <w:tcPr>
            <w:tcW w:w="4683" w:type="dxa"/>
            <w:gridSpan w:val="9"/>
          </w:tcPr>
          <w:p w14:paraId="2D9DB8CA" w14:textId="2C725EC1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10/2022 – 03/2024</w:t>
            </w:r>
          </w:p>
        </w:tc>
      </w:tr>
      <w:tr w:rsidR="0022465A" w:rsidRPr="006B3432" w14:paraId="7660C4BA" w14:textId="77777777" w:rsidTr="0022465A">
        <w:trPr>
          <w:trHeight w:val="57"/>
        </w:trPr>
        <w:tc>
          <w:tcPr>
            <w:tcW w:w="10206" w:type="dxa"/>
            <w:gridSpan w:val="12"/>
          </w:tcPr>
          <w:p w14:paraId="132465C4" w14:textId="191F9D5D" w:rsidR="0022465A" w:rsidRPr="006B3432" w:rsidRDefault="0022465A" w:rsidP="0022465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Supported property tax assessments and client communication</w:t>
            </w:r>
          </w:p>
        </w:tc>
      </w:tr>
      <w:tr w:rsidR="0022465A" w:rsidRPr="006B3432" w14:paraId="414B4085" w14:textId="77777777" w:rsidTr="0022465A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22465A" w:rsidRPr="00D84252" w:rsidRDefault="0022465A" w:rsidP="0022465A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>
              <w:rPr>
                <w:rFonts w:ascii="Optima" w:hAnsi="Optima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22465A" w:rsidRPr="006B3432" w14:paraId="74251178" w14:textId="77777777" w:rsidTr="0022465A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4E724C6A" w:rsidR="0022465A" w:rsidRPr="006B3432" w:rsidRDefault="0022465A" w:rsidP="0022465A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Dualer Consulting e.V. 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69D4099E" w:rsidR="0022465A" w:rsidRPr="006B3432" w:rsidRDefault="0022465A" w:rsidP="0022465A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Stuttgart</w:t>
            </w:r>
          </w:p>
        </w:tc>
      </w:tr>
      <w:tr w:rsidR="0022465A" w:rsidRPr="006B3432" w14:paraId="4F59C612" w14:textId="77777777" w:rsidTr="0022465A">
        <w:trPr>
          <w:trHeight w:val="193"/>
        </w:trPr>
        <w:tc>
          <w:tcPr>
            <w:tcW w:w="8364" w:type="dxa"/>
            <w:gridSpan w:val="11"/>
          </w:tcPr>
          <w:p w14:paraId="32F07601" w14:textId="26C716B7" w:rsidR="0022465A" w:rsidRPr="006B3432" w:rsidRDefault="0022465A" w:rsidP="0022465A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Active member of the DHBW student consulting association</w:t>
            </w:r>
          </w:p>
        </w:tc>
        <w:tc>
          <w:tcPr>
            <w:tcW w:w="1842" w:type="dxa"/>
          </w:tcPr>
          <w:p w14:paraId="45DD2178" w14:textId="76787EC7" w:rsidR="0022465A" w:rsidRPr="006B3432" w:rsidRDefault="0022465A" w:rsidP="0022465A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06/2026 – present</w:t>
            </w:r>
          </w:p>
        </w:tc>
      </w:tr>
      <w:tr w:rsidR="0022465A" w:rsidRPr="006B3432" w14:paraId="02437711" w14:textId="77777777" w:rsidTr="0022465A">
        <w:trPr>
          <w:trHeight w:val="193"/>
        </w:trPr>
        <w:tc>
          <w:tcPr>
            <w:tcW w:w="10206" w:type="dxa"/>
            <w:gridSpan w:val="12"/>
          </w:tcPr>
          <w:p w14:paraId="4794420A" w14:textId="6DB41533" w:rsidR="003B0C42" w:rsidRPr="003B0C42" w:rsidRDefault="003B0C42" w:rsidP="0022465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Contributing to a practice oriented AI whitepaper in collaboration with Twinlake Consulting</w:t>
            </w:r>
          </w:p>
          <w:p w14:paraId="68CFAD97" w14:textId="4D4B8830" w:rsidR="0022465A" w:rsidRPr="006B3432" w:rsidRDefault="003B0C42" w:rsidP="0022465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Active contributor in Business Development</w:t>
            </w:r>
          </w:p>
        </w:tc>
      </w:tr>
      <w:tr w:rsidR="0022465A" w:rsidRPr="006B3432" w14:paraId="3B26943D" w14:textId="77777777" w:rsidTr="0022465A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69667F5E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Stuttgart Finance &amp; Business Club 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45024011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Stuttgart</w:t>
            </w:r>
          </w:p>
        </w:tc>
      </w:tr>
      <w:tr w:rsidR="0022465A" w:rsidRPr="006B3432" w14:paraId="04BFDD79" w14:textId="77777777" w:rsidTr="0022465A">
        <w:trPr>
          <w:trHeight w:val="20"/>
        </w:trPr>
        <w:tc>
          <w:tcPr>
            <w:tcW w:w="8364" w:type="dxa"/>
            <w:gridSpan w:val="11"/>
          </w:tcPr>
          <w:p w14:paraId="5D908AF7" w14:textId="1E1877CB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Head of Finance &amp; HR</w:t>
            </w:r>
          </w:p>
        </w:tc>
        <w:tc>
          <w:tcPr>
            <w:tcW w:w="1842" w:type="dxa"/>
          </w:tcPr>
          <w:p w14:paraId="0D2FFB14" w14:textId="2DC627B1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04/2025 – present</w:t>
            </w:r>
          </w:p>
        </w:tc>
      </w:tr>
      <w:tr w:rsidR="0022465A" w:rsidRPr="006B3432" w14:paraId="66A58453" w14:textId="77777777" w:rsidTr="0022465A">
        <w:trPr>
          <w:trHeight w:val="20"/>
        </w:trPr>
        <w:tc>
          <w:tcPr>
            <w:tcW w:w="10206" w:type="dxa"/>
            <w:gridSpan w:val="12"/>
          </w:tcPr>
          <w:p w14:paraId="517C2D77" w14:textId="77777777" w:rsidR="003B0C42" w:rsidRPr="003B0C42" w:rsidRDefault="003B0C42" w:rsidP="003B0C4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Responsible for the complete financial administration of the club </w:t>
            </w:r>
          </w:p>
          <w:p w14:paraId="50B5B9CB" w14:textId="2D344CE7" w:rsidR="003B0C42" w:rsidRPr="006B3432" w:rsidRDefault="003B0C42" w:rsidP="003B0C4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Coordinating internal member communication and optimizing internal processes and structures</w:t>
            </w:r>
          </w:p>
        </w:tc>
      </w:tr>
      <w:tr w:rsidR="0022465A" w:rsidRPr="006B3432" w14:paraId="482569A2" w14:textId="77777777" w:rsidTr="0022465A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22465A" w:rsidRPr="00D84252" w:rsidRDefault="0022465A" w:rsidP="0022465A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>
              <w:rPr>
                <w:rFonts w:ascii="Optima" w:hAnsi="Optima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22465A" w:rsidRPr="006B3432" w14:paraId="2B257790" w14:textId="77777777" w:rsidTr="0022465A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22465A" w:rsidRPr="006B3432" w:rsidRDefault="0022465A" w:rsidP="0022465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Languages: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1D8E8443" w:rsidR="0022465A" w:rsidRPr="006B3432" w:rsidRDefault="0022465A" w:rsidP="0022465A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German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(native)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(TOEFL </w:t>
            </w:r>
            <w:proofErr w:type="spellStart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iBT</w:t>
            </w:r>
            <w:proofErr w:type="spellEnd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: </w:t>
            </w:r>
            <w:r w:rsidR="0056147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6/6 </w:t>
            </w:r>
            <w:proofErr w:type="spellStart"/>
            <w:r w:rsidR="0056147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or</w:t>
            </w:r>
            <w:proofErr w:type="spellEnd"/>
            <w:r w:rsidR="0056147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118/120)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Latin</w:t>
            </w:r>
            <w:proofErr w:type="spell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(Latinum)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2465A" w:rsidRPr="006B3432" w14:paraId="45706C3F" w14:textId="77777777" w:rsidTr="0022465A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22465A" w:rsidRPr="006B3432" w:rsidRDefault="0022465A" w:rsidP="0022465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Technical: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7178AF9F" w:rsidR="0022465A" w:rsidRPr="00375B75" w:rsidRDefault="0022465A" w:rsidP="0022465A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(advanced), SAP (basic), DATEV (basic), Claude AI, Copilot </w:t>
            </w:r>
          </w:p>
        </w:tc>
      </w:tr>
      <w:tr w:rsidR="005E6D22" w:rsidRPr="006B3432" w14:paraId="1C431CE9" w14:textId="77777777" w:rsidTr="0022465A">
        <w:trPr>
          <w:trHeight w:val="283"/>
        </w:trPr>
        <w:tc>
          <w:tcPr>
            <w:tcW w:w="1418" w:type="dxa"/>
            <w:vAlign w:val="bottom"/>
          </w:tcPr>
          <w:p w14:paraId="2CE5ECD1" w14:textId="5F8FADFC" w:rsidR="005E6D22" w:rsidRPr="006B3432" w:rsidRDefault="005E6D22" w:rsidP="0022465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Certificates:</w:t>
            </w:r>
          </w:p>
        </w:tc>
        <w:tc>
          <w:tcPr>
            <w:tcW w:w="8788" w:type="dxa"/>
            <w:gridSpan w:val="11"/>
            <w:vAlign w:val="bottom"/>
          </w:tcPr>
          <w:p w14:paraId="0BBAE72B" w14:textId="15DF20D1" w:rsidR="005E6D22" w:rsidRPr="00375B75" w:rsidRDefault="005E6D22" w:rsidP="0022465A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McKinsey Forward, Bocconi Private Equity and Venture Capital, Bloomberg Market Concepts </w:t>
            </w:r>
          </w:p>
        </w:tc>
      </w:tr>
      <w:tr w:rsidR="0022465A" w:rsidRPr="006B3432" w14:paraId="70CB01B0" w14:textId="77777777" w:rsidTr="0022465A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22465A" w:rsidRPr="006B3432" w:rsidRDefault="0022465A" w:rsidP="0022465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Interests: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3E06DCAB" w:rsidR="0022465A" w:rsidRPr="00375B75" w:rsidRDefault="0022465A" w:rsidP="0022465A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Fitness, reading, kickboxing, economics, tech, history</w:t>
            </w:r>
          </w:p>
        </w:tc>
      </w:tr>
      <w:tr w:rsidR="0022465A" w:rsidRPr="006B3432" w14:paraId="071AB173" w14:textId="77777777" w:rsidTr="0022465A">
        <w:trPr>
          <w:trHeight w:val="1134"/>
        </w:trPr>
        <w:tc>
          <w:tcPr>
            <w:tcW w:w="10206" w:type="dxa"/>
            <w:gridSpan w:val="12"/>
            <w:vAlign w:val="bottom"/>
          </w:tcPr>
          <w:p w14:paraId="6478BDEA" w14:textId="5304AF7B" w:rsidR="0022465A" w:rsidRPr="006B3432" w:rsidRDefault="0022465A" w:rsidP="0022465A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6B3432" w:rsidRDefault="00723643">
      <w:pPr>
        <w:rPr>
          <w:rFonts w:ascii="Optima" w:hAnsi="Optima"/>
          <w:sz w:val="18"/>
        </w:rPr>
      </w:pPr>
    </w:p>
    <w:sectPr w:rsidR="00723643" w:rsidRPr="006B3432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0E848B" w14:textId="77777777" w:rsidR="00105A0A" w:rsidRDefault="00105A0A" w:rsidP="00BE053D">
      <w:pPr>
        <w:spacing w:after="0" w:line="240" w:lineRule="auto"/>
      </w:pPr>
      <w:r>
        <w:separator/>
      </w:r>
    </w:p>
  </w:endnote>
  <w:endnote w:type="continuationSeparator" w:id="0">
    <w:p w14:paraId="15C3CF3B" w14:textId="77777777" w:rsidR="00105A0A" w:rsidRDefault="00105A0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0F6F89" w14:textId="77777777" w:rsidR="00105A0A" w:rsidRDefault="00105A0A" w:rsidP="00BE053D">
      <w:pPr>
        <w:spacing w:after="0" w:line="240" w:lineRule="auto"/>
      </w:pPr>
      <w:r>
        <w:separator/>
      </w:r>
    </w:p>
  </w:footnote>
  <w:footnote w:type="continuationSeparator" w:id="0">
    <w:p w14:paraId="13A2BC92" w14:textId="77777777" w:rsidR="00105A0A" w:rsidRDefault="00105A0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5C637C"/>
    <w:multiLevelType w:val="multilevel"/>
    <w:tmpl w:val="ACA2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280CB3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4"/>
  </w:num>
  <w:num w:numId="9" w16cid:durableId="750853714">
    <w:abstractNumId w:val="13"/>
  </w:num>
  <w:num w:numId="10" w16cid:durableId="1353144616">
    <w:abstractNumId w:val="25"/>
  </w:num>
  <w:num w:numId="11" w16cid:durableId="2023123032">
    <w:abstractNumId w:val="6"/>
  </w:num>
  <w:num w:numId="12" w16cid:durableId="1262762621">
    <w:abstractNumId w:val="7"/>
  </w:num>
  <w:num w:numId="13" w16cid:durableId="2102874139">
    <w:abstractNumId w:val="9"/>
  </w:num>
  <w:num w:numId="14" w16cid:durableId="260993948">
    <w:abstractNumId w:val="10"/>
  </w:num>
  <w:num w:numId="15" w16cid:durableId="544215536">
    <w:abstractNumId w:val="23"/>
  </w:num>
  <w:num w:numId="16" w16cid:durableId="1560245164">
    <w:abstractNumId w:val="5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8"/>
  </w:num>
  <w:num w:numId="24" w16cid:durableId="209584370">
    <w:abstractNumId w:val="22"/>
  </w:num>
  <w:num w:numId="25" w16cid:durableId="1385562832">
    <w:abstractNumId w:val="26"/>
  </w:num>
  <w:num w:numId="26" w16cid:durableId="1749186386">
    <w:abstractNumId w:val="19"/>
  </w:num>
  <w:num w:numId="27" w16cid:durableId="1763799537">
    <w:abstractNumId w:val="21"/>
  </w:num>
  <w:num w:numId="28" w16cid:durableId="1851096916">
    <w:abstractNumId w:val="21"/>
  </w:num>
  <w:num w:numId="29" w16cid:durableId="142699752">
    <w:abstractNumId w:val="21"/>
  </w:num>
  <w:num w:numId="30" w16cid:durableId="1185828583">
    <w:abstractNumId w:val="21"/>
  </w:num>
  <w:num w:numId="31" w16cid:durableId="1310942421">
    <w:abstractNumId w:val="4"/>
  </w:num>
  <w:num w:numId="32" w16cid:durableId="1118641717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4E1"/>
    <w:rsid w:val="00057A21"/>
    <w:rsid w:val="00061D33"/>
    <w:rsid w:val="00064643"/>
    <w:rsid w:val="00087747"/>
    <w:rsid w:val="000958CA"/>
    <w:rsid w:val="000A1FDA"/>
    <w:rsid w:val="000B5AB2"/>
    <w:rsid w:val="000B63E2"/>
    <w:rsid w:val="000B6548"/>
    <w:rsid w:val="000D671A"/>
    <w:rsid w:val="00103EC5"/>
    <w:rsid w:val="00105A0A"/>
    <w:rsid w:val="00116C6E"/>
    <w:rsid w:val="00125CA6"/>
    <w:rsid w:val="00147ADD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C5F5B"/>
    <w:rsid w:val="001D4DCD"/>
    <w:rsid w:val="001F4175"/>
    <w:rsid w:val="00223A4D"/>
    <w:rsid w:val="0022465A"/>
    <w:rsid w:val="0023054D"/>
    <w:rsid w:val="00232CB5"/>
    <w:rsid w:val="00234A7E"/>
    <w:rsid w:val="002435B7"/>
    <w:rsid w:val="0024373D"/>
    <w:rsid w:val="002508C2"/>
    <w:rsid w:val="00267252"/>
    <w:rsid w:val="00282DB0"/>
    <w:rsid w:val="002B2091"/>
    <w:rsid w:val="002C6972"/>
    <w:rsid w:val="002D10D6"/>
    <w:rsid w:val="002D2B32"/>
    <w:rsid w:val="002D4516"/>
    <w:rsid w:val="002F46AD"/>
    <w:rsid w:val="002F4CE2"/>
    <w:rsid w:val="002F573F"/>
    <w:rsid w:val="003101F0"/>
    <w:rsid w:val="00314B7A"/>
    <w:rsid w:val="00324BC5"/>
    <w:rsid w:val="00340BAB"/>
    <w:rsid w:val="003418E0"/>
    <w:rsid w:val="00347F8D"/>
    <w:rsid w:val="00366E8B"/>
    <w:rsid w:val="00372F7B"/>
    <w:rsid w:val="003733E5"/>
    <w:rsid w:val="00375B75"/>
    <w:rsid w:val="00390EA6"/>
    <w:rsid w:val="003B0C42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04D2"/>
    <w:rsid w:val="004929FB"/>
    <w:rsid w:val="004A54BA"/>
    <w:rsid w:val="004B6A5E"/>
    <w:rsid w:val="004D0CA9"/>
    <w:rsid w:val="00507EA7"/>
    <w:rsid w:val="00526089"/>
    <w:rsid w:val="00527A28"/>
    <w:rsid w:val="00527DCA"/>
    <w:rsid w:val="00532B54"/>
    <w:rsid w:val="00561477"/>
    <w:rsid w:val="005716D4"/>
    <w:rsid w:val="00571B60"/>
    <w:rsid w:val="00572876"/>
    <w:rsid w:val="00585A4D"/>
    <w:rsid w:val="005D6329"/>
    <w:rsid w:val="005E57F6"/>
    <w:rsid w:val="005E6D22"/>
    <w:rsid w:val="006058D8"/>
    <w:rsid w:val="00610200"/>
    <w:rsid w:val="00623699"/>
    <w:rsid w:val="00632D5A"/>
    <w:rsid w:val="00635515"/>
    <w:rsid w:val="00644D93"/>
    <w:rsid w:val="006546FD"/>
    <w:rsid w:val="00665BF3"/>
    <w:rsid w:val="006732D6"/>
    <w:rsid w:val="00693E09"/>
    <w:rsid w:val="006A2DE9"/>
    <w:rsid w:val="006A7230"/>
    <w:rsid w:val="006B3432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56B5"/>
    <w:rsid w:val="00776C46"/>
    <w:rsid w:val="0078260B"/>
    <w:rsid w:val="007838D1"/>
    <w:rsid w:val="00785254"/>
    <w:rsid w:val="00785853"/>
    <w:rsid w:val="007966F0"/>
    <w:rsid w:val="00797BFC"/>
    <w:rsid w:val="007A28A5"/>
    <w:rsid w:val="007A720F"/>
    <w:rsid w:val="007B5EA8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80626"/>
    <w:rsid w:val="00996356"/>
    <w:rsid w:val="00997D9A"/>
    <w:rsid w:val="009D7C49"/>
    <w:rsid w:val="009E7297"/>
    <w:rsid w:val="00A0257D"/>
    <w:rsid w:val="00A03F87"/>
    <w:rsid w:val="00A12608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54DE0"/>
    <w:rsid w:val="00B67F1F"/>
    <w:rsid w:val="00B701D7"/>
    <w:rsid w:val="00B90595"/>
    <w:rsid w:val="00BA215A"/>
    <w:rsid w:val="00BB1806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4C37"/>
    <w:rsid w:val="00CE72FC"/>
    <w:rsid w:val="00CF31EE"/>
    <w:rsid w:val="00D01FAB"/>
    <w:rsid w:val="00D1492F"/>
    <w:rsid w:val="00D17B69"/>
    <w:rsid w:val="00D3003C"/>
    <w:rsid w:val="00D331F4"/>
    <w:rsid w:val="00D42953"/>
    <w:rsid w:val="00D470E4"/>
    <w:rsid w:val="00D52142"/>
    <w:rsid w:val="00D5280E"/>
    <w:rsid w:val="00D56649"/>
    <w:rsid w:val="00D61F14"/>
    <w:rsid w:val="00D80D6B"/>
    <w:rsid w:val="00D84252"/>
    <w:rsid w:val="00D85D41"/>
    <w:rsid w:val="00D90950"/>
    <w:rsid w:val="00DA69DF"/>
    <w:rsid w:val="00DB33F8"/>
    <w:rsid w:val="00DD38E2"/>
    <w:rsid w:val="00DF326D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204A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font-claude-response-body">
    <w:name w:val="font-claude-response-body"/>
    <w:basedOn w:val="Standard"/>
    <w:rsid w:val="00243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2451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dcterms:created xsi:type="dcterms:W3CDTF">2026-07-30T12:02:00Z</dcterms:created>
  <dcterms:modified xsi:type="dcterms:W3CDTF">2026-09-30T17:22:00Z</dcterms:modified>
</cp:coreProperties>
</file>