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599"/>
        <w:gridCol w:w="299"/>
        <w:gridCol w:w="356"/>
        <w:gridCol w:w="707"/>
        <w:gridCol w:w="45"/>
        <w:gridCol w:w="97"/>
        <w:gridCol w:w="27"/>
        <w:gridCol w:w="125"/>
        <w:gridCol w:w="124"/>
        <w:gridCol w:w="149"/>
        <w:gridCol w:w="142"/>
        <w:gridCol w:w="2126"/>
      </w:tblGrid>
      <w:tr w:rsidR="00ED6DC8" w:rsidRPr="00B9145A" w14:paraId="487AC9CE" w14:textId="77777777" w:rsidTr="00BD3028">
        <w:trPr>
          <w:trHeight w:val="276"/>
        </w:trPr>
        <w:tc>
          <w:tcPr>
            <w:tcW w:w="10348" w:type="dxa"/>
            <w:gridSpan w:val="13"/>
            <w:tcBorders>
              <w:bottom w:val="single" w:sz="4" w:space="0" w:color="auto"/>
            </w:tcBorders>
          </w:tcPr>
          <w:p w14:paraId="0CBC6997" w14:textId="5841AB3C" w:rsidR="00ED6DC8" w:rsidRPr="00B9145A" w:rsidRDefault="005E6950" w:rsidP="005E6950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Arial" w:hAnsi="Arial" w:cs="Arial"/>
                <w:b/>
                <w:sz w:val="44"/>
                <w:szCs w:val="40"/>
              </w:rPr>
            </w:pPr>
            <w:r w:rsidRPr="00B9145A">
              <w:rPr>
                <w:rFonts w:ascii="Arial" w:hAnsi="Arial" w:cs="Arial"/>
                <w:b/>
                <w:sz w:val="44"/>
                <w:szCs w:val="40"/>
              </w:rPr>
              <w:tab/>
            </w:r>
            <w:r w:rsidR="004B5769">
              <w:rPr>
                <w:rFonts w:ascii="Arial" w:hAnsi="Arial" w:cs="Arial"/>
                <w:b/>
                <w:sz w:val="44"/>
                <w:szCs w:val="40"/>
              </w:rPr>
              <w:t>Leonie Pradel</w:t>
            </w:r>
            <w:r w:rsidRPr="00B9145A">
              <w:rPr>
                <w:rFonts w:ascii="Arial" w:hAnsi="Arial" w:cs="Arial"/>
                <w:b/>
                <w:sz w:val="44"/>
                <w:szCs w:val="40"/>
              </w:rPr>
              <w:tab/>
            </w:r>
          </w:p>
          <w:p w14:paraId="135895E2" w14:textId="434231D0" w:rsidR="00ED6DC8" w:rsidRPr="00B9145A" w:rsidRDefault="004B5769" w:rsidP="004B5769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Beelitzer Weg 19a</w:t>
            </w:r>
            <w:r w:rsidR="00ED6DC8" w:rsidRPr="00B9145A">
              <w:rPr>
                <w:rFonts w:ascii="Arial" w:hAnsi="Arial" w:cs="Arial"/>
                <w:bCs/>
                <w:sz w:val="24"/>
                <w:szCs w:val="24"/>
              </w:rPr>
              <w:t xml:space="preserve"> • </w:t>
            </w:r>
            <w:r>
              <w:rPr>
                <w:rFonts w:ascii="Arial" w:hAnsi="Arial" w:cs="Arial"/>
                <w:bCs/>
                <w:sz w:val="24"/>
                <w:szCs w:val="24"/>
              </w:rPr>
              <w:t>Michendorf</w:t>
            </w:r>
            <w:r w:rsidR="00ED6DC8" w:rsidRPr="00B9145A">
              <w:rPr>
                <w:rFonts w:ascii="Arial" w:hAnsi="Arial" w:cs="Arial"/>
                <w:bCs/>
                <w:sz w:val="24"/>
                <w:szCs w:val="24"/>
              </w:rPr>
              <w:t xml:space="preserve"> • </w:t>
            </w:r>
            <w:r>
              <w:rPr>
                <w:rFonts w:ascii="Arial" w:hAnsi="Arial" w:cs="Arial"/>
                <w:bCs/>
                <w:sz w:val="24"/>
                <w:szCs w:val="24"/>
              </w:rPr>
              <w:t>Loni.Pradel@gmail.com</w:t>
            </w:r>
            <w:r w:rsidR="00ED6DC8" w:rsidRPr="00B9145A">
              <w:rPr>
                <w:rFonts w:ascii="Arial" w:hAnsi="Arial" w:cs="Arial"/>
                <w:bCs/>
                <w:sz w:val="24"/>
                <w:szCs w:val="24"/>
              </w:rPr>
              <w:t xml:space="preserve"> • +49(0)1</w:t>
            </w:r>
            <w:r>
              <w:rPr>
                <w:rFonts w:ascii="Arial" w:hAnsi="Arial" w:cs="Arial"/>
                <w:bCs/>
                <w:sz w:val="24"/>
                <w:szCs w:val="24"/>
              </w:rPr>
              <w:t>7670058390</w:t>
            </w:r>
          </w:p>
        </w:tc>
      </w:tr>
      <w:tr w:rsidR="00ED6DC8" w:rsidRPr="00B9145A" w14:paraId="0FCADE56" w14:textId="77777777" w:rsidTr="00B9145A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46C9457" w14:textId="6E82ACAB" w:rsidR="00ED6DC8" w:rsidRPr="00B9145A" w:rsidRDefault="00ED6DC8" w:rsidP="005E695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B9145A">
              <w:rPr>
                <w:rFonts w:ascii="Arial" w:hAnsi="Arial" w:cs="Arial"/>
                <w:b/>
                <w:sz w:val="24"/>
                <w:szCs w:val="28"/>
              </w:rPr>
              <w:t>BILDUNG</w:t>
            </w:r>
          </w:p>
        </w:tc>
        <w:tc>
          <w:tcPr>
            <w:tcW w:w="5528" w:type="dxa"/>
            <w:gridSpan w:val="10"/>
            <w:tcBorders>
              <w:top w:val="single" w:sz="4" w:space="0" w:color="auto"/>
            </w:tcBorders>
            <w:vAlign w:val="bottom"/>
          </w:tcPr>
          <w:p w14:paraId="2194DF4A" w14:textId="26CCF789" w:rsidR="00ED6DC8" w:rsidRPr="00B9145A" w:rsidRDefault="004B5769" w:rsidP="005E6950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 xml:space="preserve">Humboldt Universität zu Berlin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  <w:vAlign w:val="bottom"/>
          </w:tcPr>
          <w:p w14:paraId="6219B894" w14:textId="1CB6E951" w:rsidR="00ED6DC8" w:rsidRPr="00B9145A" w:rsidRDefault="004B5769" w:rsidP="005E6950">
            <w:pPr>
              <w:jc w:val="right"/>
              <w:rPr>
                <w:rFonts w:ascii="Arial" w:hAnsi="Arial" w:cs="Arial"/>
                <w:bCs/>
                <w:sz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Berlin</w:t>
            </w:r>
            <w:r w:rsidR="005E6950" w:rsidRPr="00B9145A">
              <w:rPr>
                <w:rFonts w:ascii="Arial" w:hAnsi="Arial" w:cs="Arial"/>
                <w:bCs/>
                <w:sz w:val="24"/>
                <w:szCs w:val="28"/>
              </w:rPr>
              <w:t>, B</w:t>
            </w:r>
            <w:r>
              <w:rPr>
                <w:rFonts w:ascii="Arial" w:hAnsi="Arial" w:cs="Arial"/>
                <w:bCs/>
                <w:sz w:val="24"/>
                <w:szCs w:val="28"/>
              </w:rPr>
              <w:t>E</w:t>
            </w:r>
          </w:p>
        </w:tc>
      </w:tr>
      <w:tr w:rsidR="00ED6DC8" w:rsidRPr="00B9145A" w14:paraId="7D1DEBF7" w14:textId="77777777" w:rsidTr="00BD3028">
        <w:trPr>
          <w:trHeight w:val="276"/>
        </w:trPr>
        <w:tc>
          <w:tcPr>
            <w:tcW w:w="2552" w:type="dxa"/>
          </w:tcPr>
          <w:p w14:paraId="631E7E42" w14:textId="77777777" w:rsidR="00ED6DC8" w:rsidRPr="00B47810" w:rsidRDefault="00ED6DC8" w:rsidP="0072364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255" w:type="dxa"/>
            <w:gridSpan w:val="8"/>
            <w:vAlign w:val="bottom"/>
          </w:tcPr>
          <w:p w14:paraId="0C2B846F" w14:textId="0A4A0474" w:rsidR="00ED6DC8" w:rsidRPr="00B9145A" w:rsidRDefault="00CC29DC" w:rsidP="00723643">
            <w:pPr>
              <w:rPr>
                <w:rFonts w:ascii="Arial" w:hAnsi="Arial" w:cs="Arial"/>
                <w:b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>BSc</w:t>
            </w:r>
            <w:proofErr w:type="spellEnd"/>
            <w:r w:rsidR="005E6950" w:rsidRPr="00B9145A"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>Bachlor</w:t>
            </w:r>
            <w:proofErr w:type="spellEnd"/>
            <w:r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 xml:space="preserve"> of Science</w:t>
            </w:r>
          </w:p>
        </w:tc>
        <w:tc>
          <w:tcPr>
            <w:tcW w:w="2541" w:type="dxa"/>
            <w:gridSpan w:val="4"/>
            <w:vAlign w:val="bottom"/>
          </w:tcPr>
          <w:p w14:paraId="7C845E2D" w14:textId="0F89863B" w:rsidR="00ED6DC8" w:rsidRPr="00B9145A" w:rsidRDefault="004B5769" w:rsidP="00162A5A">
            <w:pPr>
              <w:jc w:val="right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Oktober 2023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heute</w:t>
            </w:r>
          </w:p>
        </w:tc>
      </w:tr>
      <w:tr w:rsidR="005E6950" w:rsidRPr="00B9145A" w14:paraId="61E5D482" w14:textId="77777777" w:rsidTr="00BD3028">
        <w:trPr>
          <w:trHeight w:val="227"/>
        </w:trPr>
        <w:tc>
          <w:tcPr>
            <w:tcW w:w="2552" w:type="dxa"/>
          </w:tcPr>
          <w:p w14:paraId="2BF20966" w14:textId="77777777" w:rsidR="005E6950" w:rsidRPr="00B47810" w:rsidRDefault="005E6950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7796" w:type="dxa"/>
            <w:gridSpan w:val="12"/>
          </w:tcPr>
          <w:p w14:paraId="419A9228" w14:textId="410FDB9B" w:rsidR="005E6950" w:rsidRPr="00B9145A" w:rsidRDefault="00CC29DC" w:rsidP="005E6950">
            <w:pPr>
              <w:pStyle w:val="Bullets"/>
              <w:rPr>
                <w:rFonts w:ascii="Arial" w:hAnsi="Arial" w:cs="Arial"/>
                <w:i w:val="0"/>
                <w:iCs w:val="0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</w:rPr>
              <w:t>Monobachlor</w:t>
            </w:r>
            <w:proofErr w:type="spellEnd"/>
            <w:r>
              <w:rPr>
                <w:rFonts w:ascii="Arial" w:hAnsi="Arial" w:cs="Arial"/>
                <w:i w:val="0"/>
                <w:iCs w:val="0"/>
              </w:rPr>
              <w:t xml:space="preserve"> Betriebswirtschaftslehre</w:t>
            </w:r>
          </w:p>
        </w:tc>
      </w:tr>
      <w:tr w:rsidR="005E6950" w:rsidRPr="00B9145A" w14:paraId="2611884C" w14:textId="77777777" w:rsidTr="00B9145A">
        <w:trPr>
          <w:trHeight w:val="454"/>
        </w:trPr>
        <w:tc>
          <w:tcPr>
            <w:tcW w:w="2552" w:type="dxa"/>
          </w:tcPr>
          <w:p w14:paraId="5D4BBF75" w14:textId="77777777" w:rsidR="005E6950" w:rsidRPr="00B47810" w:rsidRDefault="005E6950" w:rsidP="005E6950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5670" w:type="dxa"/>
            <w:gridSpan w:val="11"/>
            <w:vAlign w:val="bottom"/>
          </w:tcPr>
          <w:p w14:paraId="5629968E" w14:textId="7F13C986" w:rsidR="005E6950" w:rsidRPr="00B9145A" w:rsidRDefault="004B5769" w:rsidP="005E695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 xml:space="preserve">Wolkenberg Gymnasium </w:t>
            </w:r>
          </w:p>
        </w:tc>
        <w:tc>
          <w:tcPr>
            <w:tcW w:w="2126" w:type="dxa"/>
            <w:vAlign w:val="bottom"/>
          </w:tcPr>
          <w:p w14:paraId="3DFCCB56" w14:textId="0F5621B2" w:rsidR="005E6950" w:rsidRPr="00B9145A" w:rsidRDefault="004B5769" w:rsidP="005E695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Michendorf</w:t>
            </w:r>
            <w:r w:rsidR="005E6950" w:rsidRPr="00B9145A">
              <w:rPr>
                <w:rFonts w:ascii="Arial" w:hAnsi="Arial" w:cs="Arial"/>
                <w:bCs/>
                <w:sz w:val="24"/>
                <w:szCs w:val="28"/>
              </w:rPr>
              <w:t>, B</w:t>
            </w:r>
            <w:r>
              <w:rPr>
                <w:rFonts w:ascii="Arial" w:hAnsi="Arial" w:cs="Arial"/>
                <w:bCs/>
                <w:sz w:val="24"/>
                <w:szCs w:val="28"/>
              </w:rPr>
              <w:t>B</w:t>
            </w:r>
          </w:p>
        </w:tc>
      </w:tr>
      <w:tr w:rsidR="005E6950" w:rsidRPr="00B9145A" w14:paraId="370DDA32" w14:textId="77777777" w:rsidTr="00BD3028">
        <w:trPr>
          <w:trHeight w:val="227"/>
        </w:trPr>
        <w:tc>
          <w:tcPr>
            <w:tcW w:w="2552" w:type="dxa"/>
          </w:tcPr>
          <w:p w14:paraId="185B2110" w14:textId="77777777" w:rsidR="005E6950" w:rsidRPr="00B47810" w:rsidRDefault="005E6950" w:rsidP="005E6950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3599" w:type="dxa"/>
            <w:vAlign w:val="bottom"/>
          </w:tcPr>
          <w:p w14:paraId="4AF3F812" w14:textId="33342353" w:rsidR="005E6950" w:rsidRPr="00B9145A" w:rsidRDefault="00CC29DC" w:rsidP="005E6950">
            <w:pPr>
              <w:rPr>
                <w:rFonts w:ascii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>Abitur, Schnitt 1,9</w:t>
            </w:r>
          </w:p>
        </w:tc>
        <w:tc>
          <w:tcPr>
            <w:tcW w:w="4197" w:type="dxa"/>
            <w:gridSpan w:val="11"/>
            <w:vAlign w:val="bottom"/>
          </w:tcPr>
          <w:p w14:paraId="7B102FFC" w14:textId="4BA04008" w:rsidR="005E6950" w:rsidRPr="00B9145A" w:rsidRDefault="004B5769" w:rsidP="005E6950">
            <w:pPr>
              <w:jc w:val="right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September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201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7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Juni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23</w:t>
            </w:r>
          </w:p>
        </w:tc>
      </w:tr>
      <w:tr w:rsidR="005E6950" w:rsidRPr="00B9145A" w14:paraId="3E61A1D2" w14:textId="77777777" w:rsidTr="00BD3028">
        <w:trPr>
          <w:trHeight w:val="663"/>
        </w:trPr>
        <w:tc>
          <w:tcPr>
            <w:tcW w:w="2552" w:type="dxa"/>
          </w:tcPr>
          <w:p w14:paraId="3F754092" w14:textId="77777777" w:rsidR="005E6950" w:rsidRPr="00B47810" w:rsidRDefault="005E6950" w:rsidP="005E6950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7796" w:type="dxa"/>
            <w:gridSpan w:val="12"/>
          </w:tcPr>
          <w:p w14:paraId="103AE4A1" w14:textId="16C0E7F6" w:rsidR="005E6950" w:rsidRPr="00B9145A" w:rsidRDefault="00CC29DC" w:rsidP="005E6950">
            <w:pPr>
              <w:pStyle w:val="Bullets"/>
              <w:rPr>
                <w:rFonts w:ascii="Arial" w:hAnsi="Arial" w:cs="Arial"/>
                <w:i w:val="0"/>
                <w:iCs w:val="0"/>
              </w:rPr>
            </w:pPr>
            <w:r>
              <w:rPr>
                <w:rFonts w:ascii="Arial" w:hAnsi="Arial" w:cs="Arial"/>
                <w:i w:val="0"/>
                <w:iCs w:val="0"/>
              </w:rPr>
              <w:t>Fächer: Mathe, Deutsch, Biologie, Geografie</w:t>
            </w:r>
          </w:p>
        </w:tc>
      </w:tr>
      <w:tr w:rsidR="005E6950" w:rsidRPr="00B9145A" w14:paraId="127C64E2" w14:textId="77777777" w:rsidTr="00BD3028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2F8A518A" w14:textId="1A155009" w:rsidR="005E6950" w:rsidRPr="00B9145A" w:rsidRDefault="00887DAE" w:rsidP="005E6950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B9145A">
              <w:rPr>
                <w:rFonts w:ascii="Arial" w:hAnsi="Arial" w:cs="Arial"/>
                <w:b/>
                <w:sz w:val="24"/>
                <w:szCs w:val="24"/>
              </w:rPr>
              <w:t>PRAXIS</w:t>
            </w:r>
          </w:p>
        </w:tc>
        <w:tc>
          <w:tcPr>
            <w:tcW w:w="5130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1F921E02" w:rsidR="005E6950" w:rsidRPr="00B9145A" w:rsidRDefault="00244B92" w:rsidP="005E69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Nebenjob</w:t>
            </w:r>
          </w:p>
        </w:tc>
        <w:tc>
          <w:tcPr>
            <w:tcW w:w="2666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6B30AF17" w:rsidR="005E6950" w:rsidRPr="00B9145A" w:rsidRDefault="00244B92" w:rsidP="005E6950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Potsdam</w:t>
            </w:r>
            <w:r w:rsidR="005E6950" w:rsidRPr="00B9145A">
              <w:rPr>
                <w:rFonts w:ascii="Arial" w:hAnsi="Arial" w:cs="Arial"/>
                <w:bCs/>
                <w:sz w:val="24"/>
                <w:szCs w:val="28"/>
              </w:rPr>
              <w:t xml:space="preserve">, </w:t>
            </w:r>
            <w:r>
              <w:rPr>
                <w:rFonts w:ascii="Arial" w:hAnsi="Arial" w:cs="Arial"/>
                <w:bCs/>
                <w:sz w:val="24"/>
                <w:szCs w:val="28"/>
              </w:rPr>
              <w:t>BB</w:t>
            </w:r>
          </w:p>
        </w:tc>
      </w:tr>
      <w:tr w:rsidR="005E6950" w:rsidRPr="00B9145A" w14:paraId="335D84E9" w14:textId="77777777" w:rsidTr="00BD3028">
        <w:trPr>
          <w:trHeight w:val="227"/>
        </w:trPr>
        <w:tc>
          <w:tcPr>
            <w:tcW w:w="2552" w:type="dxa"/>
          </w:tcPr>
          <w:p w14:paraId="519CDCF2" w14:textId="77777777" w:rsidR="005E6950" w:rsidRPr="00B9145A" w:rsidRDefault="005E6950" w:rsidP="005E6950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  <w:gridSpan w:val="4"/>
            <w:vAlign w:val="bottom"/>
          </w:tcPr>
          <w:p w14:paraId="20B1570F" w14:textId="7B7DC315" w:rsidR="005E6950" w:rsidRPr="00B9145A" w:rsidRDefault="00244B92" w:rsidP="005E6950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>DM-Mitarbeiter</w:t>
            </w:r>
          </w:p>
        </w:tc>
        <w:tc>
          <w:tcPr>
            <w:tcW w:w="2835" w:type="dxa"/>
            <w:gridSpan w:val="8"/>
          </w:tcPr>
          <w:p w14:paraId="0475B997" w14:textId="48822254" w:rsidR="005E6950" w:rsidRPr="00B9145A" w:rsidRDefault="002C577B" w:rsidP="005E6950">
            <w:pPr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B9145A">
              <w:rPr>
                <w:rFonts w:ascii="Arial" w:hAnsi="Arial" w:cs="Arial"/>
                <w:i/>
                <w:iCs/>
                <w:sz w:val="24"/>
                <w:szCs w:val="24"/>
              </w:rPr>
              <w:t>März</w:t>
            </w:r>
            <w:r w:rsidR="005E6950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20</w:t>
            </w:r>
            <w:r w:rsidR="00244B92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24 - heute </w:t>
            </w:r>
            <w:r w:rsidR="005E6950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ED6DC8" w:rsidRPr="00B9145A" w14:paraId="54C3D64C" w14:textId="77777777" w:rsidTr="00031EF8">
        <w:trPr>
          <w:trHeight w:val="649"/>
        </w:trPr>
        <w:tc>
          <w:tcPr>
            <w:tcW w:w="2552" w:type="dxa"/>
          </w:tcPr>
          <w:p w14:paraId="4EF7CADC" w14:textId="77777777" w:rsidR="00ED6DC8" w:rsidRPr="00B9145A" w:rsidRDefault="00ED6DC8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12"/>
          </w:tcPr>
          <w:p w14:paraId="2DC929BF" w14:textId="7CF48DDD" w:rsidR="00ED6DC8" w:rsidRPr="00B9145A" w:rsidRDefault="00244B92" w:rsidP="00E55D90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Einräumen von Waren</w:t>
            </w:r>
          </w:p>
          <w:p w14:paraId="6DD9BA0F" w14:textId="0F323573" w:rsidR="005E6950" w:rsidRPr="00244B92" w:rsidRDefault="00244B92" w:rsidP="00244B92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Kundenberatung</w:t>
            </w:r>
          </w:p>
        </w:tc>
      </w:tr>
      <w:tr w:rsidR="005E6950" w:rsidRPr="00B9145A" w14:paraId="50AFEA03" w14:textId="77777777" w:rsidTr="00BD3028">
        <w:trPr>
          <w:trHeight w:val="459"/>
        </w:trPr>
        <w:tc>
          <w:tcPr>
            <w:tcW w:w="2552" w:type="dxa"/>
          </w:tcPr>
          <w:p w14:paraId="6F2E29E1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</w:p>
        </w:tc>
        <w:tc>
          <w:tcPr>
            <w:tcW w:w="4254" w:type="dxa"/>
            <w:gridSpan w:val="3"/>
            <w:vAlign w:val="bottom"/>
          </w:tcPr>
          <w:p w14:paraId="42FB0D26" w14:textId="4A3B3D00" w:rsidR="005E6950" w:rsidRPr="00B9145A" w:rsidRDefault="00244B92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24"/>
                <w:szCs w:val="28"/>
              </w:rPr>
              <w:t>Schülerpraktikum</w:t>
            </w:r>
          </w:p>
        </w:tc>
        <w:tc>
          <w:tcPr>
            <w:tcW w:w="3542" w:type="dxa"/>
            <w:gridSpan w:val="9"/>
            <w:vAlign w:val="bottom"/>
          </w:tcPr>
          <w:p w14:paraId="11E31BD8" w14:textId="31CFBF96" w:rsidR="005E6950" w:rsidRPr="00B9145A" w:rsidRDefault="00244B92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>Potsdam</w:t>
            </w:r>
            <w:r w:rsidR="005E6950" w:rsidRPr="00B9145A"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 xml:space="preserve">, </w:t>
            </w:r>
            <w:r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>BB</w:t>
            </w:r>
          </w:p>
        </w:tc>
      </w:tr>
      <w:tr w:rsidR="005E6950" w:rsidRPr="00B9145A" w14:paraId="48328CB9" w14:textId="77777777" w:rsidTr="00BD3028">
        <w:trPr>
          <w:trHeight w:val="206"/>
        </w:trPr>
        <w:tc>
          <w:tcPr>
            <w:tcW w:w="2552" w:type="dxa"/>
          </w:tcPr>
          <w:p w14:paraId="5ED4125F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006" w:type="dxa"/>
            <w:gridSpan w:val="5"/>
            <w:vAlign w:val="bottom"/>
          </w:tcPr>
          <w:p w14:paraId="74B74B41" w14:textId="6401A7F0" w:rsidR="005E6950" w:rsidRPr="00B9145A" w:rsidRDefault="00244B92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MAPO-Werbeagentur</w:t>
            </w:r>
          </w:p>
        </w:tc>
        <w:tc>
          <w:tcPr>
            <w:tcW w:w="2790" w:type="dxa"/>
            <w:gridSpan w:val="7"/>
          </w:tcPr>
          <w:p w14:paraId="2CB21DEB" w14:textId="63C026D4" w:rsidR="005E6950" w:rsidRPr="00B9145A" w:rsidRDefault="00244B92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Oktober</w:t>
            </w:r>
            <w:r w:rsidR="005E6950" w:rsidRPr="00B9145A">
              <w:rPr>
                <w:rFonts w:ascii="Arial" w:hAnsi="Arial" w:cs="Arial"/>
                <w:sz w:val="24"/>
                <w:szCs w:val="24"/>
              </w:rPr>
              <w:t xml:space="preserve"> 201</w:t>
            </w: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5E6950" w:rsidRPr="00B9145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5E6950" w:rsidRPr="00B9145A" w14:paraId="7C4155D6" w14:textId="77777777" w:rsidTr="00BD3028">
        <w:trPr>
          <w:trHeight w:val="723"/>
        </w:trPr>
        <w:tc>
          <w:tcPr>
            <w:tcW w:w="2552" w:type="dxa"/>
          </w:tcPr>
          <w:p w14:paraId="6E408002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12"/>
          </w:tcPr>
          <w:p w14:paraId="14418666" w14:textId="3113A2C8" w:rsidR="005E6950" w:rsidRPr="00B9145A" w:rsidRDefault="00244B92" w:rsidP="005E6950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Instagram-Beiträge geplant</w:t>
            </w:r>
          </w:p>
          <w:p w14:paraId="30CDA151" w14:textId="49A17D28" w:rsidR="005E6950" w:rsidRPr="00B9145A" w:rsidRDefault="00244B92" w:rsidP="005E6950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Recherche über neue Kunden</w:t>
            </w:r>
          </w:p>
          <w:p w14:paraId="3658805E" w14:textId="7597DEC6" w:rsidR="005E6950" w:rsidRPr="00B9145A" w:rsidRDefault="00244B92" w:rsidP="00630284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Erste Berührungspunkte in der Buchhaltung</w:t>
            </w:r>
          </w:p>
        </w:tc>
      </w:tr>
      <w:tr w:rsidR="005E6950" w:rsidRPr="00B9145A" w14:paraId="43858059" w14:textId="77777777" w:rsidTr="00BD3028">
        <w:trPr>
          <w:trHeight w:val="459"/>
        </w:trPr>
        <w:tc>
          <w:tcPr>
            <w:tcW w:w="2552" w:type="dxa"/>
          </w:tcPr>
          <w:p w14:paraId="19FC37BF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3898" w:type="dxa"/>
            <w:gridSpan w:val="2"/>
            <w:vAlign w:val="bottom"/>
          </w:tcPr>
          <w:p w14:paraId="3BB8FD5E" w14:textId="2E29DB3F" w:rsidR="005E6950" w:rsidRPr="00B9145A" w:rsidRDefault="00244B92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24"/>
                <w:szCs w:val="28"/>
              </w:rPr>
              <w:t>Soziales Praktikum</w:t>
            </w:r>
          </w:p>
        </w:tc>
        <w:tc>
          <w:tcPr>
            <w:tcW w:w="3898" w:type="dxa"/>
            <w:gridSpan w:val="10"/>
            <w:vAlign w:val="bottom"/>
          </w:tcPr>
          <w:p w14:paraId="7BF36563" w14:textId="29586066" w:rsidR="005E6950" w:rsidRPr="00B9145A" w:rsidRDefault="00244B92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</w:rPr>
            </w:pPr>
            <w:r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>Langerwisch</w:t>
            </w:r>
            <w:r w:rsidR="005E6950" w:rsidRPr="00B9145A"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 xml:space="preserve">, </w:t>
            </w:r>
            <w:r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>BB</w:t>
            </w:r>
          </w:p>
        </w:tc>
      </w:tr>
      <w:tr w:rsidR="005E6950" w:rsidRPr="00B9145A" w14:paraId="59AD96FA" w14:textId="77777777" w:rsidTr="00BD3028">
        <w:trPr>
          <w:trHeight w:val="170"/>
        </w:trPr>
        <w:tc>
          <w:tcPr>
            <w:tcW w:w="2552" w:type="dxa"/>
          </w:tcPr>
          <w:p w14:paraId="39B2F524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3898" w:type="dxa"/>
            <w:gridSpan w:val="2"/>
            <w:vAlign w:val="bottom"/>
          </w:tcPr>
          <w:p w14:paraId="7356E348" w14:textId="4FA8D32D" w:rsidR="005E6950" w:rsidRPr="00B9145A" w:rsidRDefault="00244B92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Kita-Langerwisch</w:t>
            </w:r>
          </w:p>
        </w:tc>
        <w:tc>
          <w:tcPr>
            <w:tcW w:w="3898" w:type="dxa"/>
            <w:gridSpan w:val="10"/>
          </w:tcPr>
          <w:p w14:paraId="2173270B" w14:textId="28C33A9D" w:rsidR="005E6950" w:rsidRPr="00B9145A" w:rsidRDefault="002C577B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</w:rPr>
            </w:pPr>
            <w:r w:rsidRPr="00B9145A">
              <w:rPr>
                <w:rFonts w:ascii="Arial" w:hAnsi="Arial" w:cs="Arial"/>
                <w:sz w:val="24"/>
                <w:szCs w:val="24"/>
              </w:rPr>
              <w:t>März 20</w:t>
            </w:r>
            <w:r w:rsidR="00244B92">
              <w:rPr>
                <w:rFonts w:ascii="Arial" w:hAnsi="Arial" w:cs="Arial"/>
                <w:sz w:val="24"/>
                <w:szCs w:val="24"/>
              </w:rPr>
              <w:t>18</w:t>
            </w:r>
            <w:r w:rsidRPr="00B9145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5E6950" w:rsidRPr="00B47810" w14:paraId="6E33E2C9" w14:textId="77777777" w:rsidTr="00BE46A8">
        <w:trPr>
          <w:trHeight w:val="663"/>
        </w:trPr>
        <w:tc>
          <w:tcPr>
            <w:tcW w:w="2552" w:type="dxa"/>
          </w:tcPr>
          <w:p w14:paraId="306BBC0C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12"/>
          </w:tcPr>
          <w:p w14:paraId="3019F0B3" w14:textId="4644329C" w:rsidR="005E6950" w:rsidRPr="00B9145A" w:rsidRDefault="00244B92" w:rsidP="00031EF8">
            <w:pPr>
              <w:pStyle w:val="Bullets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Mitgestaltung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 des Kita-</w:t>
            </w:r>
            <w:proofErr w:type="spellStart"/>
            <w:r w:rsidRPr="00244B92">
              <w:rPr>
                <w:rFonts w:ascii="Arial" w:hAnsi="Arial" w:cs="Arial"/>
                <w:i w:val="0"/>
                <w:iCs w:val="0"/>
              </w:rPr>
              <w:t>Altages</w:t>
            </w:r>
            <w:proofErr w:type="spellEnd"/>
          </w:p>
        </w:tc>
      </w:tr>
      <w:tr w:rsidR="00630284" w:rsidRPr="00B9145A" w14:paraId="74251178" w14:textId="77777777" w:rsidTr="00B9145A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34B282F1" w14:textId="5CF0FACA" w:rsidR="00630284" w:rsidRPr="00B9145A" w:rsidRDefault="00630284" w:rsidP="00630284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4"/>
                <w:szCs w:val="24"/>
                <w:lang w:val="en-US"/>
              </w:rPr>
            </w:pPr>
            <w:r w:rsidRPr="00B9145A">
              <w:rPr>
                <w:rFonts w:ascii="Arial" w:hAnsi="Arial" w:cs="Arial"/>
                <w:b/>
                <w:i w:val="0"/>
                <w:iCs/>
                <w:smallCaps w:val="0"/>
                <w:sz w:val="24"/>
                <w:szCs w:val="24"/>
              </w:rPr>
              <w:t>ENGAGEMENT</w:t>
            </w:r>
          </w:p>
        </w:tc>
        <w:tc>
          <w:tcPr>
            <w:tcW w:w="4961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05AD6C97" w:rsidR="00630284" w:rsidRPr="00B9145A" w:rsidRDefault="00CC29DC" w:rsidP="00630284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Kinder- und </w:t>
            </w:r>
            <w:proofErr w:type="spellStart"/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Jugendbeirat</w:t>
            </w:r>
            <w:proofErr w:type="spellEnd"/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Michendorf</w:t>
            </w:r>
            <w:proofErr w:type="spellEnd"/>
          </w:p>
        </w:tc>
        <w:tc>
          <w:tcPr>
            <w:tcW w:w="2835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51BC75D4" w:rsidR="00630284" w:rsidRPr="00B9145A" w:rsidRDefault="00CC29DC" w:rsidP="00630284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ascii="Arial" w:hAnsi="Arial" w:cs="Arial"/>
                <w:bCs/>
                <w:i w:val="0"/>
                <w:iCs/>
                <w:smallCaps w:val="0"/>
                <w:sz w:val="24"/>
                <w:szCs w:val="24"/>
              </w:rPr>
              <w:t>Michendorf</w:t>
            </w:r>
            <w:r w:rsidR="00630284" w:rsidRPr="00B9145A">
              <w:rPr>
                <w:rFonts w:ascii="Arial" w:hAnsi="Arial" w:cs="Arial"/>
                <w:bCs/>
                <w:i w:val="0"/>
                <w:iCs/>
                <w:smallCaps w:val="0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bCs/>
                <w:i w:val="0"/>
                <w:iCs/>
                <w:smallCaps w:val="0"/>
                <w:sz w:val="24"/>
                <w:szCs w:val="24"/>
              </w:rPr>
              <w:t>BB</w:t>
            </w:r>
          </w:p>
        </w:tc>
      </w:tr>
      <w:tr w:rsidR="00630284" w:rsidRPr="00B9145A" w14:paraId="4F59C612" w14:textId="77777777" w:rsidTr="00BD3028">
        <w:trPr>
          <w:trHeight w:val="188"/>
        </w:trPr>
        <w:tc>
          <w:tcPr>
            <w:tcW w:w="2552" w:type="dxa"/>
          </w:tcPr>
          <w:p w14:paraId="666A1540" w14:textId="77777777" w:rsidR="00630284" w:rsidRPr="00B9145A" w:rsidRDefault="00630284" w:rsidP="00630284">
            <w:pPr>
              <w:pStyle w:val="Beschreibung"/>
              <w:rPr>
                <w:rFonts w:ascii="Arial" w:hAnsi="Arial" w:cs="Arial"/>
                <w:i/>
                <w:iCs/>
                <w:sz w:val="24"/>
                <w:szCs w:val="24"/>
                <w:lang w:val="de-AT"/>
              </w:rPr>
            </w:pPr>
          </w:p>
        </w:tc>
        <w:tc>
          <w:tcPr>
            <w:tcW w:w="5379" w:type="dxa"/>
            <w:gridSpan w:val="9"/>
            <w:vAlign w:val="bottom"/>
          </w:tcPr>
          <w:p w14:paraId="32F07601" w14:textId="7BB1F904" w:rsidR="00630284" w:rsidRPr="00B9145A" w:rsidRDefault="00630284" w:rsidP="00630284">
            <w:pPr>
              <w:pStyle w:val="Beschreibung"/>
              <w:rPr>
                <w:rFonts w:ascii="Arial" w:hAnsi="Arial" w:cs="Arial"/>
                <w:i/>
                <w:iCs/>
                <w:sz w:val="24"/>
                <w:szCs w:val="24"/>
                <w:lang w:val="de-AT"/>
              </w:rPr>
            </w:pPr>
            <w:r w:rsidRPr="00B9145A"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 xml:space="preserve">Ehrenamtliche Arbeit als </w:t>
            </w:r>
            <w:r w:rsidR="00CC29DC"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>Vorsitzende</w:t>
            </w:r>
          </w:p>
        </w:tc>
        <w:tc>
          <w:tcPr>
            <w:tcW w:w="2417" w:type="dxa"/>
            <w:gridSpan w:val="3"/>
          </w:tcPr>
          <w:p w14:paraId="45DD2178" w14:textId="294E85E5" w:rsidR="00630284" w:rsidRPr="00B9145A" w:rsidRDefault="00244B92" w:rsidP="00630284">
            <w:pPr>
              <w:pStyle w:val="Beschreibung"/>
              <w:jc w:val="right"/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Juni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21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Mai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24</w:t>
            </w:r>
          </w:p>
        </w:tc>
      </w:tr>
      <w:tr w:rsidR="00630284" w:rsidRPr="00B9145A" w14:paraId="02437711" w14:textId="77777777" w:rsidTr="00BD3028">
        <w:trPr>
          <w:trHeight w:val="188"/>
        </w:trPr>
        <w:tc>
          <w:tcPr>
            <w:tcW w:w="2552" w:type="dxa"/>
          </w:tcPr>
          <w:p w14:paraId="315AB965" w14:textId="77777777" w:rsidR="00630284" w:rsidRPr="00B9145A" w:rsidRDefault="00630284" w:rsidP="00630284">
            <w:pPr>
              <w:pStyle w:val="Beschreibung"/>
              <w:rPr>
                <w:rFonts w:ascii="Arial" w:hAnsi="Arial" w:cs="Arial"/>
                <w:iCs/>
                <w:sz w:val="24"/>
                <w:szCs w:val="24"/>
                <w:lang w:val="de-AT"/>
              </w:rPr>
            </w:pPr>
          </w:p>
        </w:tc>
        <w:tc>
          <w:tcPr>
            <w:tcW w:w="7796" w:type="dxa"/>
            <w:gridSpan w:val="12"/>
          </w:tcPr>
          <w:p w14:paraId="23BA4CB3" w14:textId="2DAD0221" w:rsidR="00630284" w:rsidRPr="00B9145A" w:rsidRDefault="00CC29DC" w:rsidP="00630284">
            <w:pPr>
              <w:pStyle w:val="Bullets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Vorbereitung und Leitung der Sitzungen</w:t>
            </w:r>
          </w:p>
          <w:p w14:paraId="426A4BDC" w14:textId="77777777" w:rsidR="00630284" w:rsidRPr="00244B92" w:rsidRDefault="00CC29DC" w:rsidP="00630284">
            <w:pPr>
              <w:pStyle w:val="Bullets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Arbeit an Projekten für Kinder und Jugendliche</w:t>
            </w:r>
          </w:p>
          <w:p w14:paraId="3791DD18" w14:textId="4050AA97" w:rsidR="00244B92" w:rsidRPr="00244B92" w:rsidRDefault="00244B92" w:rsidP="00244B92">
            <w:pPr>
              <w:pStyle w:val="Bullets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Gründung des Beirates</w:t>
            </w:r>
          </w:p>
          <w:p w14:paraId="68CFAD97" w14:textId="17669DFD" w:rsidR="00244B92" w:rsidRPr="00B9145A" w:rsidRDefault="00244B92" w:rsidP="00244B92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lang w:val="de-AT"/>
              </w:rPr>
            </w:pPr>
          </w:p>
        </w:tc>
      </w:tr>
      <w:tr w:rsidR="00031EF8" w:rsidRPr="00B9145A" w14:paraId="7AD34DF3" w14:textId="77777777" w:rsidTr="00B9145A">
        <w:trPr>
          <w:trHeight w:val="459"/>
        </w:trPr>
        <w:tc>
          <w:tcPr>
            <w:tcW w:w="2552" w:type="dxa"/>
          </w:tcPr>
          <w:p w14:paraId="2FEC5701" w14:textId="77777777" w:rsidR="00031EF8" w:rsidRPr="00B9145A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4961" w:type="dxa"/>
            <w:gridSpan w:val="4"/>
            <w:vAlign w:val="bottom"/>
          </w:tcPr>
          <w:p w14:paraId="18D2804E" w14:textId="54647669" w:rsidR="00031EF8" w:rsidRPr="00B9145A" w:rsidRDefault="00CC29DC" w:rsidP="00031EF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i w:val="0"/>
                <w:sz w:val="24"/>
                <w:szCs w:val="24"/>
                <w:lang w:val="en-US"/>
              </w:rPr>
              <w:t xml:space="preserve">Kinder- und </w:t>
            </w:r>
            <w:proofErr w:type="spellStart"/>
            <w:r>
              <w:rPr>
                <w:rFonts w:ascii="Arial" w:hAnsi="Arial" w:cs="Arial"/>
                <w:b/>
                <w:bCs/>
                <w:i w:val="0"/>
                <w:sz w:val="24"/>
                <w:szCs w:val="24"/>
                <w:lang w:val="en-US"/>
              </w:rPr>
              <w:t>Jugendbeirat</w:t>
            </w:r>
            <w:proofErr w:type="spellEnd"/>
            <w:r>
              <w:rPr>
                <w:rFonts w:ascii="Arial" w:hAnsi="Arial" w:cs="Arial"/>
                <w:b/>
                <w:bCs/>
                <w:i w:val="0"/>
                <w:sz w:val="24"/>
                <w:szCs w:val="24"/>
                <w:lang w:val="en-US"/>
              </w:rPr>
              <w:t xml:space="preserve"> Potsdam- </w:t>
            </w:r>
            <w:proofErr w:type="spellStart"/>
            <w:r>
              <w:rPr>
                <w:rFonts w:ascii="Arial" w:hAnsi="Arial" w:cs="Arial"/>
                <w:b/>
                <w:bCs/>
                <w:i w:val="0"/>
                <w:sz w:val="24"/>
                <w:szCs w:val="24"/>
                <w:lang w:val="en-US"/>
              </w:rPr>
              <w:t>Mittelmark</w:t>
            </w:r>
            <w:proofErr w:type="spellEnd"/>
          </w:p>
        </w:tc>
        <w:tc>
          <w:tcPr>
            <w:tcW w:w="2835" w:type="dxa"/>
            <w:gridSpan w:val="8"/>
            <w:vAlign w:val="bottom"/>
          </w:tcPr>
          <w:p w14:paraId="5E90F9FD" w14:textId="18C2D4AC" w:rsidR="00031EF8" w:rsidRPr="00B9145A" w:rsidRDefault="00CC29DC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Arial" w:hAnsi="Arial" w:cs="Arial"/>
                <w:bCs/>
                <w:i w:val="0"/>
                <w:sz w:val="24"/>
                <w:szCs w:val="24"/>
              </w:rPr>
              <w:t>Potsdam-Mittelmark</w:t>
            </w:r>
            <w:r w:rsidR="00031EF8" w:rsidRPr="00B9145A">
              <w:rPr>
                <w:rFonts w:ascii="Arial" w:hAnsi="Arial" w:cs="Arial"/>
                <w:bCs/>
                <w:i w:val="0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bCs/>
                <w:i w:val="0"/>
                <w:sz w:val="24"/>
                <w:szCs w:val="24"/>
              </w:rPr>
              <w:t>BB</w:t>
            </w:r>
          </w:p>
        </w:tc>
      </w:tr>
      <w:tr w:rsidR="00031EF8" w:rsidRPr="00B9145A" w14:paraId="77F84277" w14:textId="77777777" w:rsidTr="00F97984">
        <w:trPr>
          <w:trHeight w:val="113"/>
        </w:trPr>
        <w:tc>
          <w:tcPr>
            <w:tcW w:w="2552" w:type="dxa"/>
          </w:tcPr>
          <w:p w14:paraId="45BA4E83" w14:textId="77777777" w:rsidR="00031EF8" w:rsidRPr="00B9145A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103" w:type="dxa"/>
            <w:gridSpan w:val="6"/>
            <w:vAlign w:val="bottom"/>
          </w:tcPr>
          <w:p w14:paraId="1762E477" w14:textId="59553184" w:rsidR="00031EF8" w:rsidRPr="00B9145A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B9145A">
              <w:rPr>
                <w:rFonts w:ascii="Arial" w:hAnsi="Arial" w:cs="Arial"/>
                <w:b/>
                <w:sz w:val="24"/>
                <w:szCs w:val="24"/>
              </w:rPr>
              <w:t xml:space="preserve">Ehrenamtliche Arbeit als </w:t>
            </w:r>
            <w:r w:rsidR="00CC29DC">
              <w:rPr>
                <w:rFonts w:ascii="Arial" w:hAnsi="Arial" w:cs="Arial"/>
                <w:b/>
                <w:sz w:val="24"/>
                <w:szCs w:val="24"/>
              </w:rPr>
              <w:t>Vorsitzende</w:t>
            </w:r>
          </w:p>
        </w:tc>
        <w:tc>
          <w:tcPr>
            <w:tcW w:w="2693" w:type="dxa"/>
            <w:gridSpan w:val="6"/>
          </w:tcPr>
          <w:p w14:paraId="47E359C9" w14:textId="1B6200BC" w:rsidR="00031EF8" w:rsidRPr="00B9145A" w:rsidRDefault="00244B92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Oktober</w:t>
            </w:r>
            <w:r w:rsidR="00F97984" w:rsidRPr="00B9145A">
              <w:rPr>
                <w:rFonts w:ascii="Arial" w:hAnsi="Arial" w:cs="Arial"/>
                <w:sz w:val="24"/>
                <w:szCs w:val="24"/>
              </w:rPr>
              <w:t xml:space="preserve"> 2</w:t>
            </w:r>
            <w:r>
              <w:rPr>
                <w:rFonts w:ascii="Arial" w:hAnsi="Arial" w:cs="Arial"/>
                <w:sz w:val="24"/>
                <w:szCs w:val="24"/>
              </w:rPr>
              <w:t>021</w:t>
            </w:r>
            <w:r w:rsidR="00F97984" w:rsidRPr="00B9145A">
              <w:rPr>
                <w:rFonts w:ascii="Arial" w:hAnsi="Arial" w:cs="Arial"/>
                <w:sz w:val="24"/>
                <w:szCs w:val="24"/>
              </w:rPr>
              <w:t xml:space="preserve"> –</w:t>
            </w:r>
            <w:r>
              <w:rPr>
                <w:rFonts w:ascii="Arial" w:hAnsi="Arial" w:cs="Arial"/>
                <w:sz w:val="24"/>
                <w:szCs w:val="24"/>
              </w:rPr>
              <w:t xml:space="preserve"> Mai</w:t>
            </w:r>
            <w:r w:rsidR="00F97984" w:rsidRPr="00B9145A">
              <w:rPr>
                <w:rFonts w:ascii="Arial" w:hAnsi="Arial" w:cs="Arial"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</w:tr>
      <w:tr w:rsidR="00031EF8" w:rsidRPr="00B9145A" w14:paraId="4E451EED" w14:textId="77777777" w:rsidTr="00031EF8">
        <w:trPr>
          <w:trHeight w:val="57"/>
        </w:trPr>
        <w:tc>
          <w:tcPr>
            <w:tcW w:w="2552" w:type="dxa"/>
          </w:tcPr>
          <w:p w14:paraId="3D5F83EC" w14:textId="77777777" w:rsidR="00031EF8" w:rsidRPr="00B9145A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528" w:type="dxa"/>
            <w:gridSpan w:val="10"/>
            <w:vAlign w:val="bottom"/>
          </w:tcPr>
          <w:p w14:paraId="39ACC5E5" w14:textId="59D77663" w:rsidR="00031EF8" w:rsidRPr="00CC29DC" w:rsidRDefault="00CC29DC" w:rsidP="00031EF8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</w:rPr>
              <w:t>Gründung des Beirates</w:t>
            </w:r>
            <w:r w:rsidR="00244B92">
              <w:rPr>
                <w:rFonts w:ascii="Arial" w:hAnsi="Arial" w:cs="Arial"/>
                <w:i w:val="0"/>
                <w:iCs w:val="0"/>
              </w:rPr>
              <w:t>/ Beiratsordnung erstellen</w:t>
            </w:r>
          </w:p>
          <w:p w14:paraId="257AF435" w14:textId="77777777" w:rsidR="00244B92" w:rsidRPr="00244B92" w:rsidRDefault="00CC29DC" w:rsidP="00031EF8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Fortbildung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 in </w:t>
            </w: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Brüssel</w:t>
            </w:r>
            <w:proofErr w:type="spellEnd"/>
            <w:r w:rsidR="00244B92">
              <w:rPr>
                <w:rFonts w:ascii="Arial" w:hAnsi="Arial" w:cs="Arial"/>
                <w:i w:val="0"/>
                <w:iCs w:val="0"/>
                <w:lang w:val="en-US"/>
              </w:rPr>
              <w:t xml:space="preserve"> (EU-</w:t>
            </w:r>
            <w:proofErr w:type="spellStart"/>
            <w:r w:rsidR="00244B92">
              <w:rPr>
                <w:rFonts w:ascii="Arial" w:hAnsi="Arial" w:cs="Arial"/>
                <w:i w:val="0"/>
                <w:iCs w:val="0"/>
                <w:lang w:val="en-US"/>
              </w:rPr>
              <w:t>Parlament</w:t>
            </w:r>
            <w:proofErr w:type="spellEnd"/>
            <w:r w:rsidR="00244B92">
              <w:rPr>
                <w:rFonts w:ascii="Arial" w:hAnsi="Arial" w:cs="Arial"/>
                <w:i w:val="0"/>
                <w:iCs w:val="0"/>
                <w:lang w:val="en-US"/>
              </w:rPr>
              <w:t>, Arbeit der Friedrich-Ebert-Stiftung)</w:t>
            </w:r>
          </w:p>
          <w:p w14:paraId="385CEA43" w14:textId="38C3A3C9" w:rsidR="00CC29DC" w:rsidRPr="00244B92" w:rsidRDefault="00244B92" w:rsidP="00031EF8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Fortbildung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 in </w:t>
            </w:r>
            <w:r w:rsidR="00CC29DC">
              <w:rPr>
                <w:rFonts w:ascii="Arial" w:hAnsi="Arial" w:cs="Arial"/>
                <w:i w:val="0"/>
                <w:iCs w:val="0"/>
                <w:lang w:val="en-US"/>
              </w:rPr>
              <w:t xml:space="preserve">Weimar </w:t>
            </w:r>
            <w:r>
              <w:rPr>
                <w:rFonts w:ascii="Arial" w:hAnsi="Arial" w:cs="Arial"/>
                <w:i w:val="0"/>
                <w:iCs w:val="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Motivationsreden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Teamarbeit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Projektplanung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>)</w:t>
            </w:r>
          </w:p>
          <w:p w14:paraId="5C88DB92" w14:textId="3DC3C677" w:rsidR="00244B92" w:rsidRPr="00CC29DC" w:rsidRDefault="00244B92" w:rsidP="00031EF8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Enge Zusammenarbeit </w:t>
            </w: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mit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 der </w:t>
            </w: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Verwaltung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 und dem </w:t>
            </w: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Landrat</w:t>
            </w:r>
            <w:proofErr w:type="spellEnd"/>
          </w:p>
          <w:p w14:paraId="45548284" w14:textId="77777777" w:rsidR="00CC29DC" w:rsidRDefault="00CC29DC" w:rsidP="00CC29DC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Arial" w:hAnsi="Arial" w:cs="Arial"/>
                <w:i w:val="0"/>
                <w:iCs w:val="0"/>
                <w:lang w:val="en-US"/>
              </w:rPr>
            </w:pPr>
          </w:p>
          <w:p w14:paraId="1454C3DD" w14:textId="150A9485" w:rsidR="00CC29DC" w:rsidRPr="00B9145A" w:rsidRDefault="00CC29DC" w:rsidP="00CC29DC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</w:pPr>
          </w:p>
        </w:tc>
        <w:tc>
          <w:tcPr>
            <w:tcW w:w="2268" w:type="dxa"/>
            <w:gridSpan w:val="2"/>
            <w:vAlign w:val="bottom"/>
          </w:tcPr>
          <w:p w14:paraId="12EAA192" w14:textId="77777777" w:rsidR="00031EF8" w:rsidRPr="00B9145A" w:rsidRDefault="00031EF8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Cs/>
                <w:i w:val="0"/>
                <w:iCs w:val="0"/>
                <w:sz w:val="24"/>
                <w:szCs w:val="24"/>
              </w:rPr>
            </w:pPr>
          </w:p>
        </w:tc>
      </w:tr>
      <w:tr w:rsidR="00031EF8" w:rsidRPr="00B9145A" w14:paraId="2B257790" w14:textId="77777777" w:rsidTr="00BD3028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4CD0956F" w14:textId="30220E15" w:rsidR="00031EF8" w:rsidRPr="00B9145A" w:rsidRDefault="00031EF8" w:rsidP="00031EF8">
            <w:pPr>
              <w:rPr>
                <w:rFonts w:ascii="Arial" w:hAnsi="Arial" w:cs="Arial"/>
                <w:sz w:val="24"/>
                <w:szCs w:val="24"/>
              </w:rPr>
            </w:pPr>
            <w:r w:rsidRPr="00B9145A">
              <w:rPr>
                <w:rFonts w:ascii="Arial" w:hAnsi="Arial" w:cs="Arial"/>
                <w:b/>
                <w:smallCaps/>
                <w:sz w:val="24"/>
                <w:szCs w:val="24"/>
              </w:rPr>
              <w:t>SONSTIGES</w:t>
            </w:r>
          </w:p>
        </w:tc>
        <w:tc>
          <w:tcPr>
            <w:tcW w:w="7796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0D0EF74E" w:rsidR="00031EF8" w:rsidRPr="00B9145A" w:rsidRDefault="00031EF8" w:rsidP="00031EF8">
            <w:pPr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B9145A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B9145A"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  <w:t xml:space="preserve"> Deutsch </w:t>
            </w:r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Pr="00B9145A"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  <w:t xml:space="preserve">, Englisch </w:t>
            </w:r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(Verhandlungssicher</w:t>
            </w:r>
            <w:r w:rsidR="00244B92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, Business Englisch C1</w:t>
            </w:r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)</w:t>
            </w:r>
            <w:r w:rsidR="00244B92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, Spanisch ( B1)</w:t>
            </w:r>
          </w:p>
        </w:tc>
      </w:tr>
      <w:tr w:rsidR="00031EF8" w:rsidRPr="00B9145A" w14:paraId="45706C3F" w14:textId="77777777" w:rsidTr="00BD3028">
        <w:trPr>
          <w:trHeight w:val="340"/>
        </w:trPr>
        <w:tc>
          <w:tcPr>
            <w:tcW w:w="2552" w:type="dxa"/>
          </w:tcPr>
          <w:p w14:paraId="501F0D19" w14:textId="77777777" w:rsidR="00031EF8" w:rsidRPr="00B9145A" w:rsidRDefault="00031EF8" w:rsidP="00031EF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6" w:type="dxa"/>
            <w:gridSpan w:val="12"/>
            <w:vAlign w:val="bottom"/>
          </w:tcPr>
          <w:p w14:paraId="60CA2168" w14:textId="12323585" w:rsidR="00031EF8" w:rsidRPr="00B9145A" w:rsidRDefault="00031EF8" w:rsidP="00031EF8">
            <w:pPr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en-US"/>
              </w:rPr>
            </w:pPr>
            <w:proofErr w:type="spellStart"/>
            <w:r w:rsidRPr="00B9145A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Technisch</w:t>
            </w:r>
            <w:proofErr w:type="spellEnd"/>
            <w:r w:rsidRPr="00B9145A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:</w:t>
            </w:r>
            <w:r w:rsidRPr="00B9145A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B9145A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Microsoft Office </w:t>
            </w:r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en-US"/>
              </w:rPr>
              <w:t>fortgeschritten</w:t>
            </w:r>
            <w:proofErr w:type="spellEnd"/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en-US"/>
              </w:rPr>
              <w:t>)</w:t>
            </w:r>
            <w:r w:rsidRPr="00B9145A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</w:tr>
      <w:tr w:rsidR="00031EF8" w:rsidRPr="00B9145A" w14:paraId="70CB01B0" w14:textId="77777777" w:rsidTr="00BD3028">
        <w:trPr>
          <w:trHeight w:val="340"/>
        </w:trPr>
        <w:tc>
          <w:tcPr>
            <w:tcW w:w="2552" w:type="dxa"/>
          </w:tcPr>
          <w:p w14:paraId="70DE0417" w14:textId="77777777" w:rsidR="00031EF8" w:rsidRPr="00B9145A" w:rsidRDefault="00031EF8" w:rsidP="00031EF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796" w:type="dxa"/>
            <w:gridSpan w:val="12"/>
            <w:vAlign w:val="bottom"/>
          </w:tcPr>
          <w:p w14:paraId="7A905782" w14:textId="77777777" w:rsidR="00244B92" w:rsidRDefault="00031EF8" w:rsidP="00031EF8">
            <w:pPr>
              <w:rPr>
                <w:rFonts w:ascii="Arial" w:hAnsi="Arial" w:cs="Arial"/>
                <w:sz w:val="24"/>
                <w:szCs w:val="24"/>
              </w:rPr>
            </w:pPr>
            <w:r w:rsidRPr="00B9145A">
              <w:rPr>
                <w:rFonts w:ascii="Arial" w:hAnsi="Arial" w:cs="Arial"/>
                <w:b/>
                <w:bCs/>
                <w:sz w:val="24"/>
                <w:szCs w:val="24"/>
              </w:rPr>
              <w:t>Interessen:</w:t>
            </w:r>
            <w:r w:rsidR="00244B92">
              <w:rPr>
                <w:rFonts w:ascii="Arial" w:hAnsi="Arial" w:cs="Arial"/>
                <w:sz w:val="24"/>
                <w:szCs w:val="24"/>
              </w:rPr>
              <w:t xml:space="preserve"> Sport (Kraftsport, Squash, Ausdauertraining)</w:t>
            </w:r>
            <w:r w:rsidR="004B5769">
              <w:rPr>
                <w:rFonts w:ascii="Arial" w:hAnsi="Arial" w:cs="Arial"/>
                <w:sz w:val="24"/>
                <w:szCs w:val="24"/>
              </w:rPr>
              <w:t xml:space="preserve">, </w:t>
            </w:r>
          </w:p>
          <w:p w14:paraId="598C2742" w14:textId="2325C201" w:rsidR="00031EF8" w:rsidRPr="004B5769" w:rsidRDefault="004B5769" w:rsidP="00031EF8">
            <w:pPr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  <w:t>Volleyball</w:t>
            </w:r>
            <w:r w:rsidR="00031EF8" w:rsidRPr="00B9145A"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  <w:t xml:space="preserve"> </w:t>
            </w:r>
            <w:r w:rsidR="00031EF8"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8 Jahre im Verein</w:t>
            </w:r>
            <w:r w:rsidR="00031EF8"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)</w:t>
            </w:r>
          </w:p>
        </w:tc>
      </w:tr>
      <w:tr w:rsidR="00031EF8" w:rsidRPr="00B9145A" w14:paraId="071AB173" w14:textId="77777777" w:rsidTr="00031EF8">
        <w:trPr>
          <w:trHeight w:val="794"/>
        </w:trPr>
        <w:tc>
          <w:tcPr>
            <w:tcW w:w="10348" w:type="dxa"/>
            <w:gridSpan w:val="13"/>
            <w:vAlign w:val="bottom"/>
          </w:tcPr>
          <w:p w14:paraId="6478BDEA" w14:textId="104FDE9E" w:rsidR="00031EF8" w:rsidRPr="00B9145A" w:rsidRDefault="00031EF8" w:rsidP="00031EF8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</w:pPr>
            <w:r w:rsidRPr="00B9145A">
              <w:rPr>
                <w:rFonts w:ascii="Arial" w:hAnsi="Arial" w:cs="Arial"/>
                <w:sz w:val="24"/>
                <w:szCs w:val="24"/>
              </w:rPr>
              <w:t>Frankfurt, 05.11.2019</w:t>
            </w:r>
          </w:p>
        </w:tc>
      </w:tr>
    </w:tbl>
    <w:p w14:paraId="0747D2BF" w14:textId="69F47280" w:rsidR="00723643" w:rsidRPr="00B9145A" w:rsidRDefault="00723643">
      <w:pPr>
        <w:rPr>
          <w:rFonts w:ascii="Arial" w:hAnsi="Arial" w:cs="Arial"/>
          <w:sz w:val="18"/>
        </w:rPr>
      </w:pPr>
    </w:p>
    <w:sectPr w:rsidR="00723643" w:rsidRPr="00B9145A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F9AF7" w14:textId="77777777" w:rsidR="00EF38AC" w:rsidRDefault="00EF38AC" w:rsidP="00BE053D">
      <w:pPr>
        <w:spacing w:after="0" w:line="240" w:lineRule="auto"/>
      </w:pPr>
      <w:r>
        <w:separator/>
      </w:r>
    </w:p>
  </w:endnote>
  <w:endnote w:type="continuationSeparator" w:id="0">
    <w:p w14:paraId="4AC322C1" w14:textId="77777777" w:rsidR="00EF38AC" w:rsidRDefault="00EF38A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71E76" w14:textId="77777777" w:rsidR="00EF38AC" w:rsidRDefault="00EF38AC" w:rsidP="00BE053D">
      <w:pPr>
        <w:spacing w:after="0" w:line="240" w:lineRule="auto"/>
      </w:pPr>
      <w:r>
        <w:separator/>
      </w:r>
    </w:p>
  </w:footnote>
  <w:footnote w:type="continuationSeparator" w:id="0">
    <w:p w14:paraId="70793310" w14:textId="77777777" w:rsidR="00EF38AC" w:rsidRDefault="00EF38A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5"/>
  </w:num>
  <w:num w:numId="2" w16cid:durableId="2080903135">
    <w:abstractNumId w:val="18"/>
  </w:num>
  <w:num w:numId="3" w16cid:durableId="1675953327">
    <w:abstractNumId w:val="20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4"/>
  </w:num>
  <w:num w:numId="8" w16cid:durableId="1448425200">
    <w:abstractNumId w:val="23"/>
  </w:num>
  <w:num w:numId="9" w16cid:durableId="297037049">
    <w:abstractNumId w:val="13"/>
  </w:num>
  <w:num w:numId="10" w16cid:durableId="617180053">
    <w:abstractNumId w:val="24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2"/>
  </w:num>
  <w:num w:numId="16" w16cid:durableId="1503201666">
    <w:abstractNumId w:val="4"/>
  </w:num>
  <w:num w:numId="17" w16cid:durableId="767970183">
    <w:abstractNumId w:val="17"/>
  </w:num>
  <w:num w:numId="18" w16cid:durableId="1869219957">
    <w:abstractNumId w:val="3"/>
  </w:num>
  <w:num w:numId="19" w16cid:durableId="653602651">
    <w:abstractNumId w:val="19"/>
  </w:num>
  <w:num w:numId="20" w16cid:durableId="1619337050">
    <w:abstractNumId w:val="11"/>
  </w:num>
  <w:num w:numId="21" w16cid:durableId="1453792161">
    <w:abstractNumId w:val="12"/>
  </w:num>
  <w:num w:numId="22" w16cid:durableId="344786705">
    <w:abstractNumId w:val="16"/>
  </w:num>
  <w:num w:numId="23" w16cid:durableId="1528642880">
    <w:abstractNumId w:val="8"/>
  </w:num>
  <w:num w:numId="24" w16cid:durableId="105780356">
    <w:abstractNumId w:val="21"/>
  </w:num>
  <w:num w:numId="25" w16cid:durableId="10649115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17C25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045A9"/>
    <w:rsid w:val="00223A4D"/>
    <w:rsid w:val="00224E0E"/>
    <w:rsid w:val="0023054D"/>
    <w:rsid w:val="00232CB5"/>
    <w:rsid w:val="00234A7E"/>
    <w:rsid w:val="0024373D"/>
    <w:rsid w:val="00244B92"/>
    <w:rsid w:val="002508C2"/>
    <w:rsid w:val="002537EB"/>
    <w:rsid w:val="00267252"/>
    <w:rsid w:val="00282DB0"/>
    <w:rsid w:val="002B2091"/>
    <w:rsid w:val="002C577B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0BD"/>
    <w:rsid w:val="00456B0D"/>
    <w:rsid w:val="00476AF8"/>
    <w:rsid w:val="00484FD7"/>
    <w:rsid w:val="004929FB"/>
    <w:rsid w:val="004A54BA"/>
    <w:rsid w:val="004B5769"/>
    <w:rsid w:val="004B6A5E"/>
    <w:rsid w:val="00507EA7"/>
    <w:rsid w:val="00526089"/>
    <w:rsid w:val="00527A28"/>
    <w:rsid w:val="00527DCA"/>
    <w:rsid w:val="00556E1A"/>
    <w:rsid w:val="005716D4"/>
    <w:rsid w:val="00571B60"/>
    <w:rsid w:val="00585A4D"/>
    <w:rsid w:val="005D6329"/>
    <w:rsid w:val="005E57F6"/>
    <w:rsid w:val="005E6950"/>
    <w:rsid w:val="006058D8"/>
    <w:rsid w:val="00610200"/>
    <w:rsid w:val="00623699"/>
    <w:rsid w:val="00630284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C7469"/>
    <w:rsid w:val="007D4BEE"/>
    <w:rsid w:val="007D5BE9"/>
    <w:rsid w:val="008050E4"/>
    <w:rsid w:val="0082257D"/>
    <w:rsid w:val="00853438"/>
    <w:rsid w:val="00866846"/>
    <w:rsid w:val="00875DA9"/>
    <w:rsid w:val="00887DAE"/>
    <w:rsid w:val="00895E38"/>
    <w:rsid w:val="008A782B"/>
    <w:rsid w:val="008B0FC0"/>
    <w:rsid w:val="008C429A"/>
    <w:rsid w:val="008E1F3D"/>
    <w:rsid w:val="008E4BDC"/>
    <w:rsid w:val="008F03A1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27328"/>
    <w:rsid w:val="00A33BDE"/>
    <w:rsid w:val="00A34885"/>
    <w:rsid w:val="00A43BC1"/>
    <w:rsid w:val="00A74225"/>
    <w:rsid w:val="00A936D5"/>
    <w:rsid w:val="00AA1EB0"/>
    <w:rsid w:val="00AA2DA3"/>
    <w:rsid w:val="00AA5A9C"/>
    <w:rsid w:val="00AA7AB2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47810"/>
    <w:rsid w:val="00B5178D"/>
    <w:rsid w:val="00B67F1F"/>
    <w:rsid w:val="00B701D7"/>
    <w:rsid w:val="00B90595"/>
    <w:rsid w:val="00B9145A"/>
    <w:rsid w:val="00BA215A"/>
    <w:rsid w:val="00BB5F09"/>
    <w:rsid w:val="00BC0D9F"/>
    <w:rsid w:val="00BD3028"/>
    <w:rsid w:val="00BE053D"/>
    <w:rsid w:val="00BE46A8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29DC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6689A"/>
    <w:rsid w:val="00D70917"/>
    <w:rsid w:val="00D80D6B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D6DC8"/>
    <w:rsid w:val="00EF38AC"/>
    <w:rsid w:val="00EF77DF"/>
    <w:rsid w:val="00F11BEF"/>
    <w:rsid w:val="00F12B1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9077F"/>
    <w:rsid w:val="00F97984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1405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Leonie Pradel</cp:lastModifiedBy>
  <cp:revision>8</cp:revision>
  <cp:lastPrinted>2025-05-09T06:08:00Z</cp:lastPrinted>
  <dcterms:created xsi:type="dcterms:W3CDTF">2024-07-16T20:08:00Z</dcterms:created>
  <dcterms:modified xsi:type="dcterms:W3CDTF">2025-05-09T06:08:00Z</dcterms:modified>
</cp:coreProperties>
</file>