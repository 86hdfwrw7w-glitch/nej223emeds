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9924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4204"/>
        <w:gridCol w:w="135"/>
        <w:gridCol w:w="168"/>
        <w:gridCol w:w="284"/>
        <w:gridCol w:w="29"/>
        <w:gridCol w:w="122"/>
        <w:gridCol w:w="20"/>
        <w:gridCol w:w="886"/>
        <w:gridCol w:w="17"/>
        <w:gridCol w:w="89"/>
        <w:gridCol w:w="1843"/>
      </w:tblGrid>
      <w:tr w:rsidR="002508C2" w:rsidRPr="00252C56" w14:paraId="5DF08F91" w14:textId="77777777" w:rsidTr="00552DD7">
        <w:trPr>
          <w:trHeight w:val="20"/>
        </w:trPr>
        <w:tc>
          <w:tcPr>
            <w:tcW w:w="9924" w:type="dxa"/>
            <w:gridSpan w:val="12"/>
            <w:shd w:val="clear" w:color="auto" w:fill="auto"/>
            <w:vAlign w:val="bottom"/>
          </w:tcPr>
          <w:p w14:paraId="11DD220E" w14:textId="1BBE6FBE" w:rsidR="002508C2" w:rsidRPr="00252C56" w:rsidRDefault="00D33B43" w:rsidP="00252C56">
            <w:pPr>
              <w:jc w:val="center"/>
              <w:rPr>
                <w:rFonts w:ascii="Georgia" w:hAnsi="Georgia"/>
              </w:rPr>
            </w:pPr>
            <w:r w:rsidRPr="00252C56">
              <w:rPr>
                <w:rFonts w:ascii="Georgia" w:hAnsi="Georgia"/>
                <w:b/>
                <w:smallCaps/>
                <w:sz w:val="48"/>
                <w:szCs w:val="32"/>
              </w:rPr>
              <w:t>Carlo</w:t>
            </w:r>
            <w:r w:rsidR="00A26D0D" w:rsidRPr="00252C56">
              <w:rPr>
                <w:rFonts w:ascii="Georgia" w:hAnsi="Georgia"/>
                <w:b/>
                <w:smallCaps/>
                <w:sz w:val="48"/>
                <w:szCs w:val="32"/>
              </w:rPr>
              <w:t xml:space="preserve"> </w:t>
            </w:r>
            <w:r w:rsidRPr="00252C56">
              <w:rPr>
                <w:rFonts w:ascii="Georgia" w:hAnsi="Georgia"/>
                <w:b/>
                <w:smallCaps/>
                <w:sz w:val="48"/>
                <w:szCs w:val="32"/>
              </w:rPr>
              <w:t>Köster</w:t>
            </w:r>
            <w:r w:rsidR="008050E4" w:rsidRPr="00252C56">
              <w:rPr>
                <w:rFonts w:ascii="Georgia" w:hAnsi="Georgia"/>
                <w:sz w:val="44"/>
                <w:szCs w:val="64"/>
              </w:rPr>
              <w:br/>
            </w:r>
            <w:r w:rsidR="0041561D" w:rsidRPr="00252C56">
              <w:rPr>
                <w:rFonts w:ascii="Georgia" w:hAnsi="Georgia"/>
                <w:sz w:val="20"/>
              </w:rPr>
              <w:t>Kettelerstraße 49,</w:t>
            </w:r>
            <w:r w:rsidR="00853438" w:rsidRPr="00252C56">
              <w:rPr>
                <w:rFonts w:ascii="Georgia" w:hAnsi="Georgia"/>
                <w:sz w:val="20"/>
              </w:rPr>
              <w:t xml:space="preserve"> </w:t>
            </w:r>
            <w:r w:rsidR="0041561D" w:rsidRPr="00252C56">
              <w:rPr>
                <w:rFonts w:ascii="Georgia" w:hAnsi="Georgia"/>
                <w:sz w:val="20"/>
              </w:rPr>
              <w:t>59759 Arnsberg</w:t>
            </w:r>
          </w:p>
          <w:p w14:paraId="722A5AF6" w14:textId="4885258B" w:rsidR="008050E4" w:rsidRPr="00252C56" w:rsidRDefault="002B2091" w:rsidP="00552DD7">
            <w:pPr>
              <w:jc w:val="center"/>
              <w:rPr>
                <w:rFonts w:ascii="Georgia" w:hAnsi="Georgia"/>
              </w:rPr>
            </w:pPr>
            <w:r w:rsidRPr="00252C56">
              <w:rPr>
                <w:rFonts w:ascii="Georgia" w:hAnsi="Georgia" w:cs="Georgia"/>
                <w:color w:val="000000"/>
                <w:sz w:val="20"/>
              </w:rPr>
              <w:t>+4</w:t>
            </w:r>
            <w:r w:rsidR="0091331D" w:rsidRPr="00252C56">
              <w:rPr>
                <w:rFonts w:ascii="Georgia" w:hAnsi="Georgia" w:cs="Georgia"/>
                <w:color w:val="000000"/>
                <w:sz w:val="20"/>
              </w:rPr>
              <w:t>9</w:t>
            </w:r>
            <w:r w:rsidRPr="00252C56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41561D" w:rsidRPr="00252C56">
              <w:rPr>
                <w:rFonts w:ascii="Georgia" w:hAnsi="Georgia" w:cs="Georgia"/>
                <w:color w:val="000000"/>
                <w:sz w:val="20"/>
              </w:rPr>
              <w:t xml:space="preserve">172 </w:t>
            </w:r>
            <w:r w:rsidR="00A31812" w:rsidRPr="00252C56">
              <w:rPr>
                <w:rFonts w:ascii="Georgia" w:hAnsi="Georgia" w:cs="Georgia"/>
                <w:color w:val="000000"/>
                <w:sz w:val="20"/>
              </w:rPr>
              <w:t xml:space="preserve">/ </w:t>
            </w:r>
            <w:r w:rsidR="0041561D" w:rsidRPr="00252C56">
              <w:rPr>
                <w:rFonts w:ascii="Georgia" w:hAnsi="Georgia" w:cs="Georgia"/>
                <w:color w:val="000000"/>
                <w:sz w:val="20"/>
              </w:rPr>
              <w:t xml:space="preserve">37 89 825 </w:t>
            </w:r>
            <w:r w:rsidR="008050E4" w:rsidRPr="00252C56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41561D" w:rsidRPr="00252C56">
              <w:rPr>
                <w:rFonts w:ascii="Georgia" w:hAnsi="Georgia" w:cs="Georgia"/>
                <w:color w:val="000000"/>
                <w:sz w:val="20"/>
              </w:rPr>
              <w:t>carlo</w:t>
            </w:r>
            <w:r w:rsidR="00B848CF" w:rsidRPr="00252C56">
              <w:rPr>
                <w:rFonts w:ascii="Georgia" w:hAnsi="Georgia" w:cs="Georgia"/>
                <w:color w:val="000000"/>
                <w:sz w:val="20"/>
              </w:rPr>
              <w:t>koester@outlook</w:t>
            </w:r>
            <w:r w:rsidR="0041561D" w:rsidRPr="00252C56">
              <w:rPr>
                <w:rFonts w:ascii="Georgia" w:hAnsi="Georgia" w:cs="Georgia"/>
                <w:color w:val="000000"/>
                <w:sz w:val="20"/>
              </w:rPr>
              <w:t>.</w:t>
            </w:r>
            <w:r w:rsidR="00B848CF" w:rsidRPr="00252C56">
              <w:rPr>
                <w:rFonts w:ascii="Georgia" w:hAnsi="Georgia" w:cs="Georgia"/>
                <w:color w:val="000000"/>
                <w:sz w:val="20"/>
              </w:rPr>
              <w:t>de</w:t>
            </w:r>
            <w:r w:rsidRPr="00252C56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252C56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41561D" w:rsidRPr="00252C56">
              <w:rPr>
                <w:rFonts w:ascii="Georgia" w:hAnsi="Georgia" w:cs="Georgia"/>
                <w:color w:val="000000"/>
                <w:sz w:val="20"/>
              </w:rPr>
              <w:t>07.11.2000 in Arnsberg</w:t>
            </w:r>
          </w:p>
        </w:tc>
      </w:tr>
      <w:tr w:rsidR="00D74BF2" w:rsidRPr="00252C56" w14:paraId="68B0F5E9" w14:textId="77777777" w:rsidTr="00552DD7">
        <w:trPr>
          <w:trHeight w:val="454"/>
        </w:trPr>
        <w:tc>
          <w:tcPr>
            <w:tcW w:w="9924" w:type="dxa"/>
            <w:gridSpan w:val="1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D8DEC5A" w14:textId="77777777" w:rsidR="00D74BF2" w:rsidRPr="00252C56" w:rsidRDefault="00D74BF2" w:rsidP="00252C56">
            <w:pPr>
              <w:pStyle w:val="BERSCHRIFT"/>
              <w:jc w:val="center"/>
              <w:rPr>
                <w:sz w:val="28"/>
              </w:rPr>
            </w:pPr>
            <w:r w:rsidRPr="00252C56">
              <w:rPr>
                <w:sz w:val="28"/>
              </w:rPr>
              <w:t>Praxiserfahrungen</w:t>
            </w:r>
          </w:p>
        </w:tc>
      </w:tr>
      <w:tr w:rsidR="00A56364" w:rsidRPr="00252C56" w14:paraId="5B4B8F15" w14:textId="77777777" w:rsidTr="00F73CA3">
        <w:trPr>
          <w:trHeight w:val="340"/>
        </w:trPr>
        <w:tc>
          <w:tcPr>
            <w:tcW w:w="7069" w:type="dxa"/>
            <w:gridSpan w:val="7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142A8067" w14:textId="3903CE9C" w:rsidR="00A56364" w:rsidRPr="00E96A2D" w:rsidRDefault="004C17A6" w:rsidP="00F73CA3">
            <w:pPr>
              <w:rPr>
                <w:rFonts w:ascii="Georgia" w:hAnsi="Georgia"/>
                <w:sz w:val="23"/>
                <w:szCs w:val="23"/>
                <w:lang w:val="en-US"/>
              </w:rPr>
            </w:pPr>
            <w:r w:rsidRPr="00E96A2D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RSM Ebner Stolz </w:t>
            </w:r>
            <w:r w:rsidR="00DF561E" w:rsidRPr="00E96A2D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Management Consultants GmbH</w:t>
            </w:r>
          </w:p>
        </w:tc>
        <w:tc>
          <w:tcPr>
            <w:tcW w:w="2855" w:type="dxa"/>
            <w:gridSpan w:val="5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3D8CBD6B" w14:textId="05134893" w:rsidR="00A56364" w:rsidRPr="00252C56" w:rsidRDefault="00DF561E" w:rsidP="00F73CA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Köln</w:t>
            </w:r>
          </w:p>
        </w:tc>
      </w:tr>
      <w:tr w:rsidR="00A56364" w:rsidRPr="00252C56" w14:paraId="67393F6D" w14:textId="77777777" w:rsidTr="00F73CA3">
        <w:trPr>
          <w:trHeight w:val="20"/>
        </w:trPr>
        <w:tc>
          <w:tcPr>
            <w:tcW w:w="8081" w:type="dxa"/>
            <w:gridSpan w:val="11"/>
            <w:shd w:val="clear" w:color="auto" w:fill="auto"/>
            <w:vAlign w:val="bottom"/>
          </w:tcPr>
          <w:p w14:paraId="7CBCF0F7" w14:textId="584D03EC" w:rsidR="00A56364" w:rsidRPr="00252C56" w:rsidRDefault="00A56364" w:rsidP="00F73CA3">
            <w:pPr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sz w:val="18"/>
              </w:rPr>
              <w:t>Praktikant im Management Consulting (geplant, Vertrag bereits unterzeichnet)</w:t>
            </w:r>
          </w:p>
        </w:tc>
        <w:tc>
          <w:tcPr>
            <w:tcW w:w="1843" w:type="dxa"/>
            <w:shd w:val="clear" w:color="auto" w:fill="auto"/>
            <w:vAlign w:val="bottom"/>
          </w:tcPr>
          <w:p w14:paraId="777539D9" w14:textId="44C96F82" w:rsidR="00A56364" w:rsidRPr="00252C56" w:rsidRDefault="00A56364" w:rsidP="00F73CA3">
            <w:pPr>
              <w:jc w:val="right"/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sz w:val="18"/>
              </w:rPr>
              <w:t>0</w:t>
            </w:r>
            <w:r w:rsidR="00DF561E">
              <w:rPr>
                <w:rFonts w:ascii="Georgia" w:hAnsi="Georgia"/>
                <w:sz w:val="18"/>
              </w:rPr>
              <w:t>4</w:t>
            </w:r>
            <w:r w:rsidRPr="00252C56">
              <w:rPr>
                <w:rFonts w:ascii="Georgia" w:hAnsi="Georgia"/>
                <w:sz w:val="18"/>
              </w:rPr>
              <w:t>/2025 – 0</w:t>
            </w:r>
            <w:r w:rsidR="00DF561E">
              <w:rPr>
                <w:rFonts w:ascii="Georgia" w:hAnsi="Georgia"/>
                <w:sz w:val="18"/>
              </w:rPr>
              <w:t>6</w:t>
            </w:r>
            <w:r w:rsidRPr="00252C56">
              <w:rPr>
                <w:rFonts w:ascii="Georgia" w:hAnsi="Georgia"/>
                <w:sz w:val="18"/>
              </w:rPr>
              <w:t>/2025</w:t>
            </w:r>
          </w:p>
        </w:tc>
      </w:tr>
      <w:tr w:rsidR="00A56364" w:rsidRPr="00252C56" w14:paraId="1F236AF1" w14:textId="77777777" w:rsidTr="00A56364">
        <w:trPr>
          <w:trHeight w:val="20"/>
        </w:trPr>
        <w:tc>
          <w:tcPr>
            <w:tcW w:w="9924" w:type="dxa"/>
            <w:gridSpan w:val="12"/>
            <w:shd w:val="clear" w:color="auto" w:fill="auto"/>
            <w:vAlign w:val="bottom"/>
          </w:tcPr>
          <w:p w14:paraId="1A4333B5" w14:textId="14CD68F5" w:rsidR="00A56364" w:rsidRPr="00252C56" w:rsidRDefault="00A56364" w:rsidP="00DE5D3D">
            <w:pPr>
              <w:pStyle w:val="Bullets"/>
              <w:numPr>
                <w:ilvl w:val="0"/>
                <w:numId w:val="32"/>
              </w:numPr>
              <w:rPr>
                <w:sz w:val="18"/>
              </w:rPr>
            </w:pPr>
            <w:r w:rsidRPr="00252C56">
              <w:rPr>
                <w:sz w:val="18"/>
              </w:rPr>
              <w:t xml:space="preserve">Unterstützung </w:t>
            </w:r>
            <w:r w:rsidR="00E96A2D">
              <w:rPr>
                <w:sz w:val="18"/>
              </w:rPr>
              <w:t>bei</w:t>
            </w:r>
            <w:r w:rsidRPr="00252C56">
              <w:rPr>
                <w:sz w:val="18"/>
              </w:rPr>
              <w:t xml:space="preserve"> </w:t>
            </w:r>
            <w:r w:rsidR="00D53AD3">
              <w:rPr>
                <w:sz w:val="18"/>
              </w:rPr>
              <w:t>Restrukturierungsp</w:t>
            </w:r>
            <w:r w:rsidRPr="00252C56">
              <w:rPr>
                <w:sz w:val="18"/>
              </w:rPr>
              <w:t>rojekten</w:t>
            </w:r>
            <w:r w:rsidR="00E96A2D">
              <w:rPr>
                <w:sz w:val="18"/>
              </w:rPr>
              <w:t xml:space="preserve"> im gehobenen Mittelstand</w:t>
            </w:r>
          </w:p>
        </w:tc>
      </w:tr>
      <w:tr w:rsidR="00D74BF2" w:rsidRPr="00252C56" w14:paraId="7F28F2D1" w14:textId="77777777" w:rsidTr="00A56364">
        <w:trPr>
          <w:trHeight w:val="340"/>
        </w:trPr>
        <w:tc>
          <w:tcPr>
            <w:tcW w:w="7069" w:type="dxa"/>
            <w:gridSpan w:val="7"/>
            <w:shd w:val="clear" w:color="auto" w:fill="auto"/>
            <w:vAlign w:val="bottom"/>
          </w:tcPr>
          <w:p w14:paraId="67D6D4D7" w14:textId="2DA6A57F" w:rsidR="00D74BF2" w:rsidRPr="00252C56" w:rsidRDefault="009504AA" w:rsidP="00252C56">
            <w:pPr>
              <w:rPr>
                <w:rFonts w:ascii="Georgia" w:hAnsi="Georgia"/>
                <w:sz w:val="23"/>
                <w:szCs w:val="23"/>
              </w:rPr>
            </w:pPr>
            <w:r w:rsidRPr="00252C56">
              <w:rPr>
                <w:rFonts w:ascii="Georgia" w:hAnsi="Georgia"/>
                <w:b/>
                <w:smallCaps/>
                <w:sz w:val="23"/>
                <w:szCs w:val="23"/>
              </w:rPr>
              <w:t>KPMG AG Wirtschaftsprüfungsgesellschaft</w:t>
            </w:r>
          </w:p>
        </w:tc>
        <w:tc>
          <w:tcPr>
            <w:tcW w:w="2855" w:type="dxa"/>
            <w:gridSpan w:val="5"/>
            <w:shd w:val="clear" w:color="auto" w:fill="auto"/>
            <w:vAlign w:val="bottom"/>
          </w:tcPr>
          <w:p w14:paraId="37B03D35" w14:textId="33ECB9F4" w:rsidR="00D74BF2" w:rsidRPr="00252C56" w:rsidRDefault="009E1A57" w:rsidP="00252C56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252C56">
              <w:rPr>
                <w:rFonts w:ascii="Georgia" w:hAnsi="Georgia"/>
                <w:i/>
                <w:smallCaps/>
                <w:sz w:val="23"/>
                <w:szCs w:val="23"/>
              </w:rPr>
              <w:t>Düsseldorf</w:t>
            </w:r>
          </w:p>
        </w:tc>
      </w:tr>
      <w:tr w:rsidR="00D74BF2" w:rsidRPr="00252C56" w14:paraId="68664C7E" w14:textId="77777777" w:rsidTr="007E01E4">
        <w:trPr>
          <w:trHeight w:val="20"/>
        </w:trPr>
        <w:tc>
          <w:tcPr>
            <w:tcW w:w="7089" w:type="dxa"/>
            <w:gridSpan w:val="8"/>
            <w:shd w:val="clear" w:color="auto" w:fill="auto"/>
            <w:vAlign w:val="bottom"/>
          </w:tcPr>
          <w:p w14:paraId="60F83096" w14:textId="2446CA67" w:rsidR="00D74BF2" w:rsidRPr="00252C56" w:rsidRDefault="00C301AF" w:rsidP="00252C56">
            <w:pPr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sz w:val="18"/>
              </w:rPr>
              <w:t>Praktik</w:t>
            </w:r>
            <w:r w:rsidR="001F08DE" w:rsidRPr="00252C56">
              <w:rPr>
                <w:rFonts w:ascii="Georgia" w:hAnsi="Georgia"/>
                <w:sz w:val="18"/>
              </w:rPr>
              <w:t>ant</w:t>
            </w:r>
            <w:r w:rsidRPr="00252C56">
              <w:rPr>
                <w:rFonts w:ascii="Georgia" w:hAnsi="Georgia"/>
                <w:sz w:val="18"/>
              </w:rPr>
              <w:t xml:space="preserve"> im </w:t>
            </w:r>
            <w:r w:rsidR="00DF561E">
              <w:rPr>
                <w:rFonts w:ascii="Georgia" w:hAnsi="Georgia"/>
                <w:sz w:val="18"/>
              </w:rPr>
              <w:t xml:space="preserve">Bereich </w:t>
            </w:r>
            <w:r w:rsidR="00C728AA">
              <w:rPr>
                <w:rFonts w:ascii="Georgia" w:hAnsi="Georgia"/>
                <w:sz w:val="18"/>
              </w:rPr>
              <w:t xml:space="preserve">Audit </w:t>
            </w:r>
            <w:r w:rsidR="00DF561E">
              <w:rPr>
                <w:rFonts w:ascii="Georgia" w:hAnsi="Georgia"/>
                <w:sz w:val="18"/>
              </w:rPr>
              <w:t>Regulatory Advisory</w:t>
            </w:r>
          </w:p>
        </w:tc>
        <w:tc>
          <w:tcPr>
            <w:tcW w:w="2835" w:type="dxa"/>
            <w:gridSpan w:val="4"/>
            <w:shd w:val="clear" w:color="auto" w:fill="auto"/>
            <w:vAlign w:val="bottom"/>
          </w:tcPr>
          <w:p w14:paraId="2C6CE3A7" w14:textId="639B78D7" w:rsidR="00D74BF2" w:rsidRPr="00252C56" w:rsidRDefault="00A5673B" w:rsidP="00252C56">
            <w:pPr>
              <w:jc w:val="right"/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sz w:val="18"/>
              </w:rPr>
              <w:t>0</w:t>
            </w:r>
            <w:r w:rsidR="00D74BF2" w:rsidRPr="00252C56">
              <w:rPr>
                <w:rFonts w:ascii="Georgia" w:hAnsi="Georgia"/>
                <w:sz w:val="18"/>
              </w:rPr>
              <w:t>1/202</w:t>
            </w:r>
            <w:r w:rsidRPr="00252C56">
              <w:rPr>
                <w:rFonts w:ascii="Georgia" w:hAnsi="Georgia"/>
                <w:sz w:val="18"/>
              </w:rPr>
              <w:t>5</w:t>
            </w:r>
            <w:r w:rsidR="00D74BF2" w:rsidRPr="00252C56">
              <w:rPr>
                <w:rFonts w:ascii="Georgia" w:hAnsi="Georgia"/>
                <w:sz w:val="18"/>
              </w:rPr>
              <w:t xml:space="preserve"> –</w:t>
            </w:r>
            <w:r w:rsidR="007E01E4" w:rsidRPr="00E96A2D">
              <w:rPr>
                <w:rFonts w:ascii="Georgia" w:hAnsi="Georgia"/>
                <w:sz w:val="18"/>
              </w:rPr>
              <w:t>heute</w:t>
            </w:r>
          </w:p>
        </w:tc>
      </w:tr>
      <w:tr w:rsidR="008D7A54" w:rsidRPr="00252C56" w14:paraId="7F280414" w14:textId="77777777" w:rsidTr="00304F66">
        <w:trPr>
          <w:trHeight w:val="20"/>
        </w:trPr>
        <w:tc>
          <w:tcPr>
            <w:tcW w:w="9924" w:type="dxa"/>
            <w:gridSpan w:val="12"/>
            <w:shd w:val="clear" w:color="auto" w:fill="auto"/>
            <w:vAlign w:val="bottom"/>
          </w:tcPr>
          <w:p w14:paraId="46AD5D54" w14:textId="1F068E51" w:rsidR="002B050C" w:rsidRDefault="008D7A54" w:rsidP="00DE5D3D">
            <w:pPr>
              <w:pStyle w:val="Bullets"/>
              <w:numPr>
                <w:ilvl w:val="0"/>
                <w:numId w:val="32"/>
              </w:numPr>
              <w:rPr>
                <w:sz w:val="18"/>
              </w:rPr>
            </w:pPr>
            <w:r w:rsidRPr="00252C56">
              <w:rPr>
                <w:sz w:val="18"/>
              </w:rPr>
              <w:t>Unterstützung von Quality Assessment</w:t>
            </w:r>
            <w:r w:rsidR="002B050C">
              <w:rPr>
                <w:sz w:val="18"/>
              </w:rPr>
              <w:t xml:space="preserve">-Projekten </w:t>
            </w:r>
            <w:r w:rsidR="00DF561E">
              <w:rPr>
                <w:sz w:val="18"/>
              </w:rPr>
              <w:t xml:space="preserve">eines deutschen Handelskonzerns und </w:t>
            </w:r>
            <w:r w:rsidR="00116C29">
              <w:rPr>
                <w:sz w:val="18"/>
              </w:rPr>
              <w:t xml:space="preserve">eines </w:t>
            </w:r>
            <w:r w:rsidR="00DF561E">
              <w:rPr>
                <w:sz w:val="18"/>
              </w:rPr>
              <w:t>DAX40-Mandanten</w:t>
            </w:r>
          </w:p>
          <w:p w14:paraId="152D1FC2" w14:textId="27402A17" w:rsidR="0070175B" w:rsidRPr="00252C56" w:rsidRDefault="000C6A67" w:rsidP="00E96A2D">
            <w:pPr>
              <w:pStyle w:val="Bullets"/>
              <w:numPr>
                <w:ilvl w:val="0"/>
                <w:numId w:val="32"/>
              </w:numPr>
              <w:rPr>
                <w:sz w:val="18"/>
              </w:rPr>
            </w:pPr>
            <w:r>
              <w:rPr>
                <w:sz w:val="18"/>
              </w:rPr>
              <w:t>Durchführung von Mandanten-Interviews und Erarbeitung geeigneter Maßnahmen zur Optimierung d</w:t>
            </w:r>
            <w:r w:rsidR="00EC07F5">
              <w:rPr>
                <w:sz w:val="18"/>
              </w:rPr>
              <w:t>es</w:t>
            </w:r>
            <w:r w:rsidR="00463D78">
              <w:rPr>
                <w:sz w:val="18"/>
              </w:rPr>
              <w:t xml:space="preserve"> internen Kontrollsystems bzgl. Risk Compliance</w:t>
            </w:r>
          </w:p>
        </w:tc>
      </w:tr>
      <w:tr w:rsidR="00D74BF2" w:rsidRPr="00252C56" w14:paraId="1D1788E7" w14:textId="77777777" w:rsidTr="001E613F">
        <w:trPr>
          <w:trHeight w:val="340"/>
        </w:trPr>
        <w:tc>
          <w:tcPr>
            <w:tcW w:w="6947" w:type="dxa"/>
            <w:gridSpan w:val="6"/>
            <w:shd w:val="clear" w:color="auto" w:fill="auto"/>
            <w:vAlign w:val="bottom"/>
          </w:tcPr>
          <w:p w14:paraId="668ADD3C" w14:textId="6357D71F" w:rsidR="00D74BF2" w:rsidRPr="00252C56" w:rsidRDefault="00D74BF2" w:rsidP="00252C56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252C56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Lidl </w:t>
            </w:r>
            <w:r w:rsidR="00F41FFE" w:rsidRPr="00252C56">
              <w:rPr>
                <w:b/>
                <w:i w:val="0"/>
                <w:iCs w:val="0"/>
                <w:smallCaps/>
                <w:sz w:val="23"/>
                <w:szCs w:val="23"/>
              </w:rPr>
              <w:t>Dienstleistung</w:t>
            </w:r>
            <w:r w:rsidR="002E1985" w:rsidRPr="00252C56">
              <w:rPr>
                <w:b/>
                <w:i w:val="0"/>
                <w:iCs w:val="0"/>
                <w:smallCaps/>
                <w:sz w:val="23"/>
                <w:szCs w:val="23"/>
              </w:rPr>
              <w:t>s GmbH &amp; Co. KG</w:t>
            </w:r>
          </w:p>
        </w:tc>
        <w:tc>
          <w:tcPr>
            <w:tcW w:w="2977" w:type="dxa"/>
            <w:gridSpan w:val="6"/>
            <w:shd w:val="clear" w:color="auto" w:fill="auto"/>
            <w:vAlign w:val="bottom"/>
          </w:tcPr>
          <w:p w14:paraId="78562D5F" w14:textId="3E0CE638" w:rsidR="00D74BF2" w:rsidRPr="00252C56" w:rsidRDefault="009E1A57" w:rsidP="00252C56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252C56">
              <w:rPr>
                <w:iCs w:val="0"/>
                <w:smallCaps/>
                <w:sz w:val="23"/>
                <w:szCs w:val="23"/>
              </w:rPr>
              <w:t>Bad Wimpfen</w:t>
            </w:r>
          </w:p>
        </w:tc>
      </w:tr>
      <w:tr w:rsidR="00D74BF2" w:rsidRPr="00252C56" w14:paraId="1A758D81" w14:textId="77777777" w:rsidTr="00A459F3">
        <w:trPr>
          <w:trHeight w:val="20"/>
        </w:trPr>
        <w:tc>
          <w:tcPr>
            <w:tcW w:w="6918" w:type="dxa"/>
            <w:gridSpan w:val="5"/>
            <w:shd w:val="clear" w:color="auto" w:fill="auto"/>
            <w:vAlign w:val="bottom"/>
          </w:tcPr>
          <w:p w14:paraId="2AEBD545" w14:textId="7BE0E6E1" w:rsidR="00D74BF2" w:rsidRPr="00252C56" w:rsidRDefault="00F54F11" w:rsidP="00252C56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252C56">
              <w:rPr>
                <w:i w:val="0"/>
                <w:iCs w:val="0"/>
                <w:sz w:val="18"/>
              </w:rPr>
              <w:t xml:space="preserve">Interner </w:t>
            </w:r>
            <w:r w:rsidR="00C301AF" w:rsidRPr="00252C56">
              <w:rPr>
                <w:i w:val="0"/>
                <w:iCs w:val="0"/>
                <w:sz w:val="18"/>
              </w:rPr>
              <w:t>Auditor</w:t>
            </w:r>
            <w:r w:rsidR="00F41FFE" w:rsidRPr="00252C56">
              <w:rPr>
                <w:i w:val="0"/>
                <w:iCs w:val="0"/>
                <w:sz w:val="18"/>
              </w:rPr>
              <w:t xml:space="preserve"> </w:t>
            </w:r>
            <w:r w:rsidR="006C2EB8" w:rsidRPr="00252C56">
              <w:rPr>
                <w:i w:val="0"/>
                <w:iCs w:val="0"/>
                <w:sz w:val="18"/>
              </w:rPr>
              <w:t>für Filialrevisionen und Sonderthemen</w:t>
            </w:r>
          </w:p>
        </w:tc>
        <w:tc>
          <w:tcPr>
            <w:tcW w:w="3006" w:type="dxa"/>
            <w:gridSpan w:val="7"/>
            <w:shd w:val="clear" w:color="auto" w:fill="auto"/>
            <w:vAlign w:val="bottom"/>
          </w:tcPr>
          <w:p w14:paraId="34617941" w14:textId="339EF8AC" w:rsidR="00D74BF2" w:rsidRPr="00252C56" w:rsidRDefault="00D74BF2" w:rsidP="00252C56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252C56">
              <w:rPr>
                <w:i w:val="0"/>
                <w:iCs w:val="0"/>
                <w:sz w:val="18"/>
              </w:rPr>
              <w:t>10/20</w:t>
            </w:r>
            <w:r w:rsidR="00EB0677" w:rsidRPr="00252C56">
              <w:rPr>
                <w:i w:val="0"/>
                <w:iCs w:val="0"/>
                <w:sz w:val="18"/>
              </w:rPr>
              <w:t>22</w:t>
            </w:r>
            <w:r w:rsidRPr="00252C56">
              <w:rPr>
                <w:i w:val="0"/>
                <w:iCs w:val="0"/>
                <w:sz w:val="18"/>
              </w:rPr>
              <w:t xml:space="preserve"> – </w:t>
            </w:r>
            <w:r w:rsidR="0055755A" w:rsidRPr="00252C56">
              <w:rPr>
                <w:i w:val="0"/>
                <w:iCs w:val="0"/>
                <w:sz w:val="18"/>
              </w:rPr>
              <w:t>09</w:t>
            </w:r>
            <w:r w:rsidRPr="00252C56">
              <w:rPr>
                <w:i w:val="0"/>
                <w:iCs w:val="0"/>
                <w:sz w:val="18"/>
              </w:rPr>
              <w:t>/202</w:t>
            </w:r>
            <w:r w:rsidR="00EB0677" w:rsidRPr="00252C56">
              <w:rPr>
                <w:i w:val="0"/>
                <w:iCs w:val="0"/>
                <w:sz w:val="18"/>
              </w:rPr>
              <w:t>4</w:t>
            </w:r>
          </w:p>
        </w:tc>
      </w:tr>
      <w:tr w:rsidR="009E1A57" w:rsidRPr="00252C56" w14:paraId="0B1A6CB8" w14:textId="77777777" w:rsidTr="00F54F11">
        <w:trPr>
          <w:trHeight w:val="20"/>
        </w:trPr>
        <w:tc>
          <w:tcPr>
            <w:tcW w:w="9924" w:type="dxa"/>
            <w:gridSpan w:val="12"/>
            <w:shd w:val="clear" w:color="auto" w:fill="auto"/>
            <w:vAlign w:val="bottom"/>
          </w:tcPr>
          <w:p w14:paraId="2027251A" w14:textId="057B5C47" w:rsidR="009E1A57" w:rsidRDefault="002647D0" w:rsidP="00DE5D3D">
            <w:pPr>
              <w:pStyle w:val="Bullets"/>
              <w:numPr>
                <w:ilvl w:val="0"/>
                <w:numId w:val="33"/>
              </w:numPr>
              <w:rPr>
                <w:sz w:val="18"/>
              </w:rPr>
            </w:pPr>
            <w:r w:rsidRPr="00252C56">
              <w:rPr>
                <w:sz w:val="18"/>
              </w:rPr>
              <w:t xml:space="preserve">Eigenständige </w:t>
            </w:r>
            <w:r w:rsidR="0014077C" w:rsidRPr="00252C56">
              <w:rPr>
                <w:sz w:val="18"/>
              </w:rPr>
              <w:t>Erstellung von g</w:t>
            </w:r>
            <w:r w:rsidR="00644C47" w:rsidRPr="00252C56">
              <w:rPr>
                <w:sz w:val="18"/>
              </w:rPr>
              <w:t>esamtheitliche</w:t>
            </w:r>
            <w:r w:rsidR="0014077C" w:rsidRPr="00252C56">
              <w:rPr>
                <w:sz w:val="18"/>
              </w:rPr>
              <w:t>n</w:t>
            </w:r>
            <w:r w:rsidR="00644C47" w:rsidRPr="00252C56">
              <w:rPr>
                <w:sz w:val="18"/>
              </w:rPr>
              <w:t xml:space="preserve"> Prozessanalyse</w:t>
            </w:r>
            <w:r w:rsidR="0014077C" w:rsidRPr="00252C56">
              <w:rPr>
                <w:sz w:val="18"/>
              </w:rPr>
              <w:t>n</w:t>
            </w:r>
            <w:r w:rsidR="00644C47" w:rsidRPr="00252C56">
              <w:rPr>
                <w:sz w:val="18"/>
              </w:rPr>
              <w:t xml:space="preserve"> </w:t>
            </w:r>
            <w:r w:rsidR="0066288E" w:rsidRPr="00252C56">
              <w:rPr>
                <w:sz w:val="18"/>
              </w:rPr>
              <w:t xml:space="preserve">zur Verbesserung </w:t>
            </w:r>
            <w:r w:rsidR="00E96A2D">
              <w:rPr>
                <w:sz w:val="18"/>
              </w:rPr>
              <w:br/>
            </w:r>
            <w:r w:rsidR="0066288E" w:rsidRPr="00252C56">
              <w:rPr>
                <w:sz w:val="18"/>
              </w:rPr>
              <w:t xml:space="preserve">der </w:t>
            </w:r>
            <w:r w:rsidR="0069684A" w:rsidRPr="00252C56">
              <w:rPr>
                <w:sz w:val="18"/>
              </w:rPr>
              <w:t>Kundenzufriedenheit und der</w:t>
            </w:r>
            <w:r w:rsidR="006C3012" w:rsidRPr="00252C56">
              <w:rPr>
                <w:sz w:val="18"/>
              </w:rPr>
              <w:t xml:space="preserve"> </w:t>
            </w:r>
            <w:r w:rsidR="0069684A" w:rsidRPr="00252C56">
              <w:rPr>
                <w:sz w:val="18"/>
              </w:rPr>
              <w:t>Arbeitse</w:t>
            </w:r>
            <w:r w:rsidR="00FD0FC8" w:rsidRPr="00252C56">
              <w:rPr>
                <w:sz w:val="18"/>
              </w:rPr>
              <w:t>ffizienz</w:t>
            </w:r>
            <w:r w:rsidR="00555C62" w:rsidRPr="00252C56">
              <w:rPr>
                <w:sz w:val="18"/>
              </w:rPr>
              <w:t xml:space="preserve"> </w:t>
            </w:r>
            <w:r w:rsidR="00840794">
              <w:rPr>
                <w:sz w:val="18"/>
              </w:rPr>
              <w:t>von</w:t>
            </w:r>
            <w:r w:rsidR="00555C62" w:rsidRPr="00252C56">
              <w:rPr>
                <w:sz w:val="18"/>
              </w:rPr>
              <w:t xml:space="preserve"> Filiale</w:t>
            </w:r>
            <w:r w:rsidR="005C1512" w:rsidRPr="00252C56">
              <w:rPr>
                <w:sz w:val="18"/>
              </w:rPr>
              <w:t xml:space="preserve">n mit bis zu </w:t>
            </w:r>
            <w:r w:rsidR="00E96A2D">
              <w:rPr>
                <w:sz w:val="18"/>
              </w:rPr>
              <w:t>500</w:t>
            </w:r>
            <w:r w:rsidR="005C1512" w:rsidRPr="00252C56">
              <w:rPr>
                <w:sz w:val="18"/>
              </w:rPr>
              <w:t>T€ Wochenumsatz</w:t>
            </w:r>
          </w:p>
          <w:p w14:paraId="33E8C91E" w14:textId="23067F5C" w:rsidR="00EB04DF" w:rsidRPr="00252C56" w:rsidRDefault="00AE49B7" w:rsidP="00DE5D3D">
            <w:pPr>
              <w:pStyle w:val="Bullets"/>
              <w:numPr>
                <w:ilvl w:val="0"/>
                <w:numId w:val="33"/>
              </w:numPr>
              <w:rPr>
                <w:sz w:val="18"/>
              </w:rPr>
            </w:pPr>
            <w:r>
              <w:rPr>
                <w:sz w:val="18"/>
              </w:rPr>
              <w:t xml:space="preserve">Abstimmung von </w:t>
            </w:r>
            <w:r w:rsidR="00E96A2D">
              <w:rPr>
                <w:sz w:val="18"/>
              </w:rPr>
              <w:t>ca. 100</w:t>
            </w:r>
            <w:r w:rsidR="00975905">
              <w:rPr>
                <w:sz w:val="18"/>
              </w:rPr>
              <w:t xml:space="preserve"> </w:t>
            </w:r>
            <w:r w:rsidR="00202FC7">
              <w:rPr>
                <w:sz w:val="18"/>
              </w:rPr>
              <w:t>Prüfungs</w:t>
            </w:r>
            <w:r w:rsidR="00975905">
              <w:rPr>
                <w:sz w:val="18"/>
              </w:rPr>
              <w:t>berichten</w:t>
            </w:r>
            <w:r w:rsidR="00202FC7">
              <w:rPr>
                <w:sz w:val="18"/>
              </w:rPr>
              <w:t xml:space="preserve"> </w:t>
            </w:r>
            <w:r w:rsidR="00093C33">
              <w:rPr>
                <w:sz w:val="18"/>
              </w:rPr>
              <w:t>mit de</w:t>
            </w:r>
            <w:r w:rsidR="00202FC7">
              <w:rPr>
                <w:sz w:val="18"/>
              </w:rPr>
              <w:t xml:space="preserve">r </w:t>
            </w:r>
            <w:r w:rsidR="00093C33">
              <w:rPr>
                <w:sz w:val="18"/>
              </w:rPr>
              <w:t>Bereichsleitung</w:t>
            </w:r>
            <w:r w:rsidR="00224C5A">
              <w:rPr>
                <w:sz w:val="18"/>
              </w:rPr>
              <w:t xml:space="preserve"> </w:t>
            </w:r>
            <w:r w:rsidR="00093C33">
              <w:rPr>
                <w:sz w:val="18"/>
              </w:rPr>
              <w:t xml:space="preserve">zur </w:t>
            </w:r>
            <w:r w:rsidR="0070175B">
              <w:rPr>
                <w:sz w:val="18"/>
              </w:rPr>
              <w:t>Optimierung</w:t>
            </w:r>
            <w:r w:rsidR="00093C33">
              <w:rPr>
                <w:sz w:val="18"/>
              </w:rPr>
              <w:t xml:space="preserve"> </w:t>
            </w:r>
            <w:r w:rsidR="00224C5A">
              <w:rPr>
                <w:sz w:val="18"/>
              </w:rPr>
              <w:t>zukünftige</w:t>
            </w:r>
            <w:r w:rsidR="00093C33">
              <w:rPr>
                <w:sz w:val="18"/>
              </w:rPr>
              <w:t xml:space="preserve">r </w:t>
            </w:r>
            <w:r w:rsidR="00224C5A">
              <w:rPr>
                <w:sz w:val="18"/>
              </w:rPr>
              <w:t>Vertriebsprozesse</w:t>
            </w:r>
          </w:p>
          <w:p w14:paraId="11FBFCB5" w14:textId="36D413B1" w:rsidR="009E1A57" w:rsidRPr="00252C56" w:rsidRDefault="00E3205F" w:rsidP="00DE5D3D">
            <w:pPr>
              <w:pStyle w:val="Bullets"/>
              <w:numPr>
                <w:ilvl w:val="0"/>
                <w:numId w:val="33"/>
              </w:numPr>
              <w:rPr>
                <w:sz w:val="18"/>
              </w:rPr>
            </w:pPr>
            <w:r>
              <w:rPr>
                <w:sz w:val="18"/>
              </w:rPr>
              <w:t>Verantwortung</w:t>
            </w:r>
            <w:r w:rsidR="009E1A57" w:rsidRPr="00252C56">
              <w:rPr>
                <w:sz w:val="18"/>
              </w:rPr>
              <w:t xml:space="preserve"> eines </w:t>
            </w:r>
            <w:r w:rsidR="00E348C0" w:rsidRPr="00252C56">
              <w:rPr>
                <w:sz w:val="18"/>
              </w:rPr>
              <w:t>Kostensenkungs-</w:t>
            </w:r>
            <w:r w:rsidR="009E1A57" w:rsidRPr="00252C56">
              <w:rPr>
                <w:sz w:val="18"/>
              </w:rPr>
              <w:t xml:space="preserve">Projekts </w:t>
            </w:r>
            <w:r w:rsidR="00E348C0" w:rsidRPr="00252C56">
              <w:rPr>
                <w:sz w:val="18"/>
              </w:rPr>
              <w:t xml:space="preserve">in </w:t>
            </w:r>
            <w:r w:rsidR="009E1A57" w:rsidRPr="00252C56">
              <w:rPr>
                <w:sz w:val="18"/>
              </w:rPr>
              <w:t>Vertriebsge</w:t>
            </w:r>
            <w:r w:rsidR="00A62DC0" w:rsidRPr="00252C56">
              <w:rPr>
                <w:sz w:val="18"/>
              </w:rPr>
              <w:t xml:space="preserve">sellschaft </w:t>
            </w:r>
            <w:r w:rsidR="00D2090A" w:rsidRPr="00252C56">
              <w:rPr>
                <w:sz w:val="18"/>
              </w:rPr>
              <w:t xml:space="preserve">mit </w:t>
            </w:r>
            <w:r w:rsidR="009E1A57" w:rsidRPr="00252C56">
              <w:rPr>
                <w:sz w:val="18"/>
              </w:rPr>
              <w:t>91 Filialen</w:t>
            </w:r>
            <w:r w:rsidR="00A45584" w:rsidRPr="00252C56">
              <w:rPr>
                <w:sz w:val="18"/>
              </w:rPr>
              <w:t xml:space="preserve"> </w:t>
            </w:r>
            <w:r w:rsidR="009A6BFC" w:rsidRPr="00252C56">
              <w:rPr>
                <w:sz w:val="18"/>
              </w:rPr>
              <w:t>mit dem Ausblick die</w:t>
            </w:r>
            <w:r w:rsidR="009E1A57" w:rsidRPr="00252C56">
              <w:rPr>
                <w:sz w:val="18"/>
              </w:rPr>
              <w:t xml:space="preserve"> jährlichen Entsorgungskosten </w:t>
            </w:r>
            <w:r w:rsidR="00354DA9" w:rsidRPr="00252C56">
              <w:rPr>
                <w:sz w:val="18"/>
              </w:rPr>
              <w:t>eines</w:t>
            </w:r>
            <w:r w:rsidR="00A45584" w:rsidRPr="00252C56">
              <w:rPr>
                <w:sz w:val="18"/>
              </w:rPr>
              <w:t xml:space="preserve"> </w:t>
            </w:r>
            <w:proofErr w:type="gramStart"/>
            <w:r w:rsidR="00A45584" w:rsidRPr="00252C56">
              <w:rPr>
                <w:sz w:val="18"/>
              </w:rPr>
              <w:t>Zentrallagers</w:t>
            </w:r>
            <w:proofErr w:type="gramEnd"/>
            <w:r w:rsidR="00A45584" w:rsidRPr="00252C56">
              <w:rPr>
                <w:sz w:val="18"/>
              </w:rPr>
              <w:t xml:space="preserve"> </w:t>
            </w:r>
            <w:r w:rsidR="009E1A57" w:rsidRPr="00252C56">
              <w:rPr>
                <w:sz w:val="18"/>
              </w:rPr>
              <w:t xml:space="preserve">um ca. </w:t>
            </w:r>
            <w:r w:rsidR="00E96A2D">
              <w:rPr>
                <w:sz w:val="18"/>
              </w:rPr>
              <w:t>20</w:t>
            </w:r>
            <w:r w:rsidR="009E1A57" w:rsidRPr="00252C56">
              <w:rPr>
                <w:sz w:val="18"/>
              </w:rPr>
              <w:t xml:space="preserve">T€ </w:t>
            </w:r>
            <w:r w:rsidR="009A6BFC" w:rsidRPr="00252C56">
              <w:rPr>
                <w:sz w:val="18"/>
              </w:rPr>
              <w:t xml:space="preserve">zu </w:t>
            </w:r>
            <w:r w:rsidR="00104EE3" w:rsidRPr="00252C56">
              <w:rPr>
                <w:sz w:val="18"/>
              </w:rPr>
              <w:t>senken</w:t>
            </w:r>
            <w:r w:rsidR="0002025A">
              <w:rPr>
                <w:sz w:val="18"/>
              </w:rPr>
              <w:t xml:space="preserve"> und </w:t>
            </w:r>
            <w:r w:rsidR="0002025A" w:rsidRPr="0002025A">
              <w:rPr>
                <w:sz w:val="18"/>
              </w:rPr>
              <w:t>Präsentation an die Geschäftsführung</w:t>
            </w:r>
          </w:p>
        </w:tc>
      </w:tr>
      <w:tr w:rsidR="00A04324" w:rsidRPr="00252C56" w14:paraId="5C88BC17" w14:textId="77777777" w:rsidTr="001E613F">
        <w:trPr>
          <w:trHeight w:val="340"/>
        </w:trPr>
        <w:tc>
          <w:tcPr>
            <w:tcW w:w="6947" w:type="dxa"/>
            <w:gridSpan w:val="6"/>
            <w:shd w:val="clear" w:color="auto" w:fill="auto"/>
            <w:vAlign w:val="bottom"/>
          </w:tcPr>
          <w:p w14:paraId="078CD09A" w14:textId="77777777" w:rsidR="00A04324" w:rsidRPr="00252C56" w:rsidRDefault="00A04324" w:rsidP="00252C56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252C56">
              <w:rPr>
                <w:b/>
                <w:i w:val="0"/>
                <w:iCs w:val="0"/>
                <w:smallCaps/>
                <w:sz w:val="23"/>
                <w:szCs w:val="23"/>
              </w:rPr>
              <w:t>Lidl Vertriebs GmbH &amp; Co. KG Bönen</w:t>
            </w:r>
          </w:p>
        </w:tc>
        <w:tc>
          <w:tcPr>
            <w:tcW w:w="2977" w:type="dxa"/>
            <w:gridSpan w:val="6"/>
            <w:shd w:val="clear" w:color="auto" w:fill="auto"/>
            <w:vAlign w:val="bottom"/>
          </w:tcPr>
          <w:p w14:paraId="402B69DB" w14:textId="77777777" w:rsidR="00A04324" w:rsidRPr="00252C56" w:rsidRDefault="00A04324" w:rsidP="00252C56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252C56">
              <w:rPr>
                <w:iCs w:val="0"/>
                <w:smallCaps/>
                <w:sz w:val="23"/>
                <w:szCs w:val="23"/>
              </w:rPr>
              <w:t>Bönen</w:t>
            </w:r>
          </w:p>
        </w:tc>
      </w:tr>
      <w:tr w:rsidR="00A04324" w:rsidRPr="00252C56" w14:paraId="15F216A5" w14:textId="77777777" w:rsidTr="00A459F3">
        <w:trPr>
          <w:trHeight w:val="20"/>
        </w:trPr>
        <w:tc>
          <w:tcPr>
            <w:tcW w:w="6918" w:type="dxa"/>
            <w:gridSpan w:val="5"/>
            <w:shd w:val="clear" w:color="auto" w:fill="auto"/>
            <w:vAlign w:val="bottom"/>
          </w:tcPr>
          <w:p w14:paraId="04A4ADC7" w14:textId="3E23C05E" w:rsidR="00A04324" w:rsidRPr="00252C56" w:rsidRDefault="00A04324" w:rsidP="00252C56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252C56">
              <w:rPr>
                <w:i w:val="0"/>
                <w:iCs w:val="0"/>
                <w:sz w:val="18"/>
              </w:rPr>
              <w:t>Duale</w:t>
            </w:r>
            <w:r w:rsidR="007E01E4">
              <w:rPr>
                <w:i w:val="0"/>
                <w:iCs w:val="0"/>
                <w:sz w:val="18"/>
              </w:rPr>
              <w:t>r</w:t>
            </w:r>
            <w:r w:rsidRPr="00252C56">
              <w:rPr>
                <w:i w:val="0"/>
                <w:iCs w:val="0"/>
                <w:sz w:val="18"/>
              </w:rPr>
              <w:t xml:space="preserve"> Stud</w:t>
            </w:r>
            <w:r w:rsidR="007E01E4">
              <w:rPr>
                <w:i w:val="0"/>
                <w:iCs w:val="0"/>
                <w:sz w:val="18"/>
              </w:rPr>
              <w:t xml:space="preserve">ent </w:t>
            </w:r>
            <w:r w:rsidRPr="00252C56">
              <w:rPr>
                <w:i w:val="0"/>
                <w:iCs w:val="0"/>
                <w:sz w:val="18"/>
              </w:rPr>
              <w:t>in Verbindung mit der DHBW Heilbronn</w:t>
            </w:r>
          </w:p>
        </w:tc>
        <w:tc>
          <w:tcPr>
            <w:tcW w:w="3006" w:type="dxa"/>
            <w:gridSpan w:val="7"/>
            <w:shd w:val="clear" w:color="auto" w:fill="auto"/>
            <w:vAlign w:val="bottom"/>
          </w:tcPr>
          <w:p w14:paraId="3CAB6297" w14:textId="77777777" w:rsidR="00A04324" w:rsidRPr="00252C56" w:rsidRDefault="00A04324" w:rsidP="00252C56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252C56">
              <w:rPr>
                <w:i w:val="0"/>
                <w:iCs w:val="0"/>
                <w:sz w:val="18"/>
              </w:rPr>
              <w:t>10/2019 – 09/2022</w:t>
            </w:r>
          </w:p>
        </w:tc>
      </w:tr>
      <w:tr w:rsidR="009E1A57" w:rsidRPr="00252C56" w14:paraId="2F801E64" w14:textId="77777777" w:rsidTr="00F45196">
        <w:trPr>
          <w:trHeight w:val="20"/>
        </w:trPr>
        <w:tc>
          <w:tcPr>
            <w:tcW w:w="9924" w:type="dxa"/>
            <w:gridSpan w:val="12"/>
            <w:shd w:val="clear" w:color="auto" w:fill="auto"/>
            <w:vAlign w:val="bottom"/>
          </w:tcPr>
          <w:p w14:paraId="5B59D14E" w14:textId="18EBD062" w:rsidR="000F3C76" w:rsidRPr="00252C56" w:rsidRDefault="00A04324" w:rsidP="00DE5D3D">
            <w:pPr>
              <w:pStyle w:val="Bullets"/>
              <w:numPr>
                <w:ilvl w:val="0"/>
                <w:numId w:val="34"/>
              </w:numPr>
              <w:rPr>
                <w:sz w:val="18"/>
              </w:rPr>
            </w:pPr>
            <w:r w:rsidRPr="00252C56">
              <w:rPr>
                <w:sz w:val="18"/>
              </w:rPr>
              <w:t>Verkürzte</w:t>
            </w:r>
            <w:r w:rsidR="00846CA1" w:rsidRPr="00252C56">
              <w:rPr>
                <w:sz w:val="18"/>
              </w:rPr>
              <w:t xml:space="preserve"> Einarbeitung</w:t>
            </w:r>
            <w:r w:rsidRPr="00252C56">
              <w:rPr>
                <w:sz w:val="18"/>
              </w:rPr>
              <w:t xml:space="preserve"> </w:t>
            </w:r>
            <w:r w:rsidR="000F3C76" w:rsidRPr="00252C56">
              <w:rPr>
                <w:sz w:val="18"/>
              </w:rPr>
              <w:t>zu</w:t>
            </w:r>
            <w:r w:rsidR="00490EE2" w:rsidRPr="00252C56">
              <w:rPr>
                <w:sz w:val="18"/>
              </w:rPr>
              <w:t>r</w:t>
            </w:r>
            <w:r w:rsidR="000F3C76" w:rsidRPr="00252C56">
              <w:rPr>
                <w:sz w:val="18"/>
              </w:rPr>
              <w:t xml:space="preserve"> Filialle</w:t>
            </w:r>
            <w:r w:rsidR="00490EE2" w:rsidRPr="00252C56">
              <w:rPr>
                <w:sz w:val="18"/>
              </w:rPr>
              <w:t>itung</w:t>
            </w:r>
            <w:r w:rsidR="000F3C76" w:rsidRPr="00252C56">
              <w:rPr>
                <w:sz w:val="18"/>
              </w:rPr>
              <w:t xml:space="preserve"> </w:t>
            </w:r>
            <w:r w:rsidR="004423F0" w:rsidRPr="00252C56">
              <w:rPr>
                <w:sz w:val="18"/>
              </w:rPr>
              <w:t xml:space="preserve">und </w:t>
            </w:r>
            <w:r w:rsidR="00652DEA" w:rsidRPr="00252C56">
              <w:rPr>
                <w:sz w:val="18"/>
              </w:rPr>
              <w:t>Weiter</w:t>
            </w:r>
            <w:r w:rsidR="00846CA1" w:rsidRPr="00252C56">
              <w:rPr>
                <w:sz w:val="18"/>
              </w:rPr>
              <w:t xml:space="preserve">bildung </w:t>
            </w:r>
            <w:r w:rsidR="00993F10" w:rsidRPr="00252C56">
              <w:rPr>
                <w:sz w:val="18"/>
              </w:rPr>
              <w:t xml:space="preserve">zum regionalen </w:t>
            </w:r>
            <w:r w:rsidR="004423F0" w:rsidRPr="00252C56">
              <w:rPr>
                <w:sz w:val="18"/>
              </w:rPr>
              <w:t>Verkaufsleiter</w:t>
            </w:r>
          </w:p>
          <w:p w14:paraId="3E7CA6A0" w14:textId="340D24A2" w:rsidR="0098189B" w:rsidRPr="00252C56" w:rsidRDefault="00E93F4B" w:rsidP="00DE5D3D">
            <w:pPr>
              <w:pStyle w:val="Bullets"/>
              <w:numPr>
                <w:ilvl w:val="0"/>
                <w:numId w:val="34"/>
              </w:numPr>
              <w:rPr>
                <w:sz w:val="18"/>
              </w:rPr>
            </w:pPr>
            <w:r w:rsidRPr="00252C56">
              <w:rPr>
                <w:sz w:val="18"/>
              </w:rPr>
              <w:t>Wöchentliche</w:t>
            </w:r>
            <w:r w:rsidR="00D43B72" w:rsidRPr="00252C56">
              <w:rPr>
                <w:sz w:val="18"/>
              </w:rPr>
              <w:t xml:space="preserve"> </w:t>
            </w:r>
            <w:r w:rsidR="0062095E" w:rsidRPr="00252C56">
              <w:rPr>
                <w:sz w:val="18"/>
              </w:rPr>
              <w:t xml:space="preserve">Analyse </w:t>
            </w:r>
            <w:r w:rsidRPr="00252C56">
              <w:rPr>
                <w:sz w:val="18"/>
              </w:rPr>
              <w:t xml:space="preserve">des </w:t>
            </w:r>
            <w:r w:rsidR="0062095E" w:rsidRPr="00252C56">
              <w:rPr>
                <w:sz w:val="18"/>
              </w:rPr>
              <w:t xml:space="preserve">Kennzahlen-Cockpits mit anschließender </w:t>
            </w:r>
            <w:r w:rsidR="001E0769" w:rsidRPr="00252C56">
              <w:rPr>
                <w:sz w:val="18"/>
              </w:rPr>
              <w:t>operative</w:t>
            </w:r>
            <w:r w:rsidR="00C80E41" w:rsidRPr="00252C56">
              <w:rPr>
                <w:sz w:val="18"/>
              </w:rPr>
              <w:t>n</w:t>
            </w:r>
            <w:r w:rsidR="001E0769" w:rsidRPr="00252C56">
              <w:rPr>
                <w:sz w:val="18"/>
              </w:rPr>
              <w:t xml:space="preserve"> </w:t>
            </w:r>
            <w:r w:rsidR="00787BF1" w:rsidRPr="00252C56">
              <w:rPr>
                <w:sz w:val="18"/>
              </w:rPr>
              <w:t>Prozesssteuerung</w:t>
            </w:r>
            <w:r w:rsidR="00A734FB" w:rsidRPr="00252C56">
              <w:rPr>
                <w:sz w:val="18"/>
              </w:rPr>
              <w:t xml:space="preserve"> in der Filiale</w:t>
            </w:r>
          </w:p>
          <w:p w14:paraId="478804DA" w14:textId="330139ED" w:rsidR="009E1A57" w:rsidRPr="00252C56" w:rsidRDefault="00424B8D" w:rsidP="00DE5D3D">
            <w:pPr>
              <w:pStyle w:val="Bullets"/>
              <w:numPr>
                <w:ilvl w:val="0"/>
                <w:numId w:val="34"/>
              </w:numPr>
              <w:rPr>
                <w:sz w:val="18"/>
              </w:rPr>
            </w:pPr>
            <w:r w:rsidRPr="00252C56">
              <w:rPr>
                <w:sz w:val="18"/>
              </w:rPr>
              <w:t>Führung</w:t>
            </w:r>
            <w:r w:rsidR="00252C56" w:rsidRPr="00252C56">
              <w:rPr>
                <w:sz w:val="18"/>
              </w:rPr>
              <w:t xml:space="preserve"> </w:t>
            </w:r>
            <w:r w:rsidR="009E1A57" w:rsidRPr="00252C56">
              <w:rPr>
                <w:sz w:val="18"/>
              </w:rPr>
              <w:t>einer Filiale</w:t>
            </w:r>
            <w:r w:rsidR="002A2DDD" w:rsidRPr="00252C56">
              <w:rPr>
                <w:sz w:val="18"/>
              </w:rPr>
              <w:t xml:space="preserve"> im Ort Balve</w:t>
            </w:r>
            <w:r w:rsidR="009E1A57" w:rsidRPr="00252C56">
              <w:rPr>
                <w:sz w:val="18"/>
              </w:rPr>
              <w:t xml:space="preserve"> </w:t>
            </w:r>
            <w:r w:rsidR="00252C56" w:rsidRPr="00252C56">
              <w:rPr>
                <w:sz w:val="18"/>
              </w:rPr>
              <w:t xml:space="preserve">für zwei Monate </w:t>
            </w:r>
            <w:r w:rsidR="009E1A57" w:rsidRPr="00252C56">
              <w:rPr>
                <w:sz w:val="18"/>
              </w:rPr>
              <w:t>(ca. 3</w:t>
            </w:r>
            <w:r w:rsidR="00931DF1" w:rsidRPr="00252C56">
              <w:rPr>
                <w:sz w:val="18"/>
              </w:rPr>
              <w:t>6</w:t>
            </w:r>
            <w:r w:rsidR="009E1A57" w:rsidRPr="00252C56">
              <w:rPr>
                <w:sz w:val="18"/>
              </w:rPr>
              <w:t xml:space="preserve">0T€ </w:t>
            </w:r>
            <w:r w:rsidR="00A734FB" w:rsidRPr="00252C56">
              <w:rPr>
                <w:sz w:val="18"/>
              </w:rPr>
              <w:t>Monatsu</w:t>
            </w:r>
            <w:r w:rsidR="009E1A57" w:rsidRPr="00252C56">
              <w:rPr>
                <w:sz w:val="18"/>
              </w:rPr>
              <w:t xml:space="preserve">msatz und 14 Kollegen) </w:t>
            </w:r>
          </w:p>
          <w:p w14:paraId="5E4F9E7E" w14:textId="6F35404F" w:rsidR="009E1A57" w:rsidRPr="0002025A" w:rsidRDefault="00361EA5" w:rsidP="00DE5D3D">
            <w:pPr>
              <w:pStyle w:val="Bullets"/>
              <w:numPr>
                <w:ilvl w:val="0"/>
                <w:numId w:val="34"/>
              </w:numPr>
              <w:rPr>
                <w:sz w:val="18"/>
              </w:rPr>
            </w:pPr>
            <w:r>
              <w:rPr>
                <w:iCs w:val="0"/>
                <w:sz w:val="18"/>
              </w:rPr>
              <w:t>Verantwortung</w:t>
            </w:r>
            <w:r w:rsidR="00424B8D" w:rsidRPr="00252C56">
              <w:rPr>
                <w:iCs w:val="0"/>
                <w:sz w:val="18"/>
              </w:rPr>
              <w:t xml:space="preserve"> des </w:t>
            </w:r>
            <w:r>
              <w:rPr>
                <w:iCs w:val="0"/>
                <w:sz w:val="18"/>
              </w:rPr>
              <w:t xml:space="preserve">Projekts </w:t>
            </w:r>
            <w:r w:rsidR="0098189B" w:rsidRPr="00252C56">
              <w:rPr>
                <w:sz w:val="18"/>
              </w:rPr>
              <w:t>„Roter Faden“ (</w:t>
            </w:r>
            <w:r w:rsidR="00740A4F" w:rsidRPr="00252C56">
              <w:rPr>
                <w:sz w:val="18"/>
              </w:rPr>
              <w:t>Wochenplan mit detaillierter</w:t>
            </w:r>
            <w:r w:rsidR="0098189B" w:rsidRPr="00252C56">
              <w:rPr>
                <w:sz w:val="18"/>
              </w:rPr>
              <w:t xml:space="preserve"> Prozessübersicht mit dem Ziel</w:t>
            </w:r>
            <w:r w:rsidR="00252C56" w:rsidRPr="00252C56">
              <w:rPr>
                <w:sz w:val="18"/>
              </w:rPr>
              <w:t>,</w:t>
            </w:r>
            <w:r w:rsidR="0098189B" w:rsidRPr="00252C56">
              <w:rPr>
                <w:sz w:val="18"/>
              </w:rPr>
              <w:t xml:space="preserve"> </w:t>
            </w:r>
            <w:r w:rsidR="002A3B56" w:rsidRPr="00252C56">
              <w:rPr>
                <w:sz w:val="18"/>
              </w:rPr>
              <w:t>die</w:t>
            </w:r>
            <w:r w:rsidR="0098189B" w:rsidRPr="00252C56">
              <w:rPr>
                <w:sz w:val="18"/>
              </w:rPr>
              <w:t xml:space="preserve"> filialinterne</w:t>
            </w:r>
            <w:r w:rsidR="002A3B56" w:rsidRPr="00252C56">
              <w:rPr>
                <w:sz w:val="18"/>
              </w:rPr>
              <w:t xml:space="preserve"> </w:t>
            </w:r>
            <w:r w:rsidR="0098189B" w:rsidRPr="00252C56">
              <w:rPr>
                <w:sz w:val="18"/>
              </w:rPr>
              <w:t xml:space="preserve">Organisation </w:t>
            </w:r>
            <w:r w:rsidR="002A3B56" w:rsidRPr="00252C56">
              <w:rPr>
                <w:sz w:val="18"/>
              </w:rPr>
              <w:t>zu verbessern</w:t>
            </w:r>
            <w:r w:rsidR="0098189B" w:rsidRPr="00252C56">
              <w:rPr>
                <w:sz w:val="18"/>
              </w:rPr>
              <w:t>)</w:t>
            </w:r>
            <w:r w:rsidR="00BF5FDB" w:rsidRPr="00252C56">
              <w:rPr>
                <w:sz w:val="18"/>
              </w:rPr>
              <w:t xml:space="preserve"> und Präsentation </w:t>
            </w:r>
            <w:r w:rsidR="00763666">
              <w:rPr>
                <w:sz w:val="18"/>
              </w:rPr>
              <w:t xml:space="preserve">vor der </w:t>
            </w:r>
            <w:r w:rsidR="00BF5FDB" w:rsidRPr="00252C56">
              <w:rPr>
                <w:sz w:val="18"/>
              </w:rPr>
              <w:t>Vertriebsleitung</w:t>
            </w:r>
          </w:p>
        </w:tc>
      </w:tr>
      <w:tr w:rsidR="009E1A57" w:rsidRPr="00252C56" w14:paraId="0FCADE56" w14:textId="77777777" w:rsidTr="00F45196">
        <w:trPr>
          <w:trHeight w:val="454"/>
        </w:trPr>
        <w:tc>
          <w:tcPr>
            <w:tcW w:w="9924" w:type="dxa"/>
            <w:gridSpan w:val="1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219B894" w14:textId="76FCAFC9" w:rsidR="009E1A57" w:rsidRPr="00252C56" w:rsidRDefault="009E1A57" w:rsidP="00252C56">
            <w:pPr>
              <w:jc w:val="center"/>
              <w:rPr>
                <w:rFonts w:ascii="Georgia" w:hAnsi="Georgia"/>
                <w:sz w:val="28"/>
              </w:rPr>
            </w:pPr>
            <w:r w:rsidRPr="00252C56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F45196" w:rsidRPr="00252C56" w14:paraId="29F883BC" w14:textId="77777777" w:rsidTr="002D4A57">
        <w:trPr>
          <w:trHeight w:val="340"/>
        </w:trPr>
        <w:tc>
          <w:tcPr>
            <w:tcW w:w="7992" w:type="dxa"/>
            <w:gridSpan w:val="10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21DC183C" w14:textId="5FEE8ADE" w:rsidR="00F45196" w:rsidRPr="00E96A2D" w:rsidRDefault="00F45196" w:rsidP="00252C56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E96A2D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HHL Graduate School of Management …</w:t>
            </w:r>
          </w:p>
        </w:tc>
        <w:tc>
          <w:tcPr>
            <w:tcW w:w="1932" w:type="dxa"/>
            <w:gridSpan w:val="2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139A854D" w14:textId="404B7813" w:rsidR="00F45196" w:rsidRPr="00252C56" w:rsidRDefault="002D4A57" w:rsidP="00252C56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Leipzig</w:t>
            </w:r>
          </w:p>
        </w:tc>
      </w:tr>
      <w:tr w:rsidR="00F45196" w:rsidRPr="002D4A57" w14:paraId="4EC1DFB7" w14:textId="77777777" w:rsidTr="001B114A">
        <w:trPr>
          <w:trHeight w:val="20"/>
        </w:trPr>
        <w:tc>
          <w:tcPr>
            <w:tcW w:w="7992" w:type="dxa"/>
            <w:gridSpan w:val="10"/>
            <w:shd w:val="clear" w:color="auto" w:fill="auto"/>
            <w:vAlign w:val="bottom"/>
          </w:tcPr>
          <w:p w14:paraId="5DEE31A9" w14:textId="016CCBDA" w:rsidR="00F45196" w:rsidRPr="002D4A57" w:rsidRDefault="002D4A57" w:rsidP="00252C56">
            <w:pPr>
              <w:rPr>
                <w:rFonts w:ascii="Georgia" w:hAnsi="Georgia"/>
                <w:sz w:val="18"/>
              </w:rPr>
            </w:pPr>
            <w:r w:rsidRPr="001B114A">
              <w:rPr>
                <w:rFonts w:ascii="Georgia" w:hAnsi="Georgia"/>
                <w:sz w:val="18"/>
                <w:highlight w:val="yellow"/>
              </w:rPr>
              <w:t>M.Sc. in Managemen</w:t>
            </w:r>
            <w:r w:rsidR="001B114A" w:rsidRPr="001B114A">
              <w:rPr>
                <w:rFonts w:ascii="Georgia" w:hAnsi="Georgia"/>
                <w:sz w:val="18"/>
                <w:highlight w:val="yellow"/>
              </w:rPr>
              <w:t>t (geplant, Vertrag bereits unterzeichnet)</w:t>
            </w:r>
          </w:p>
        </w:tc>
        <w:tc>
          <w:tcPr>
            <w:tcW w:w="1932" w:type="dxa"/>
            <w:gridSpan w:val="2"/>
            <w:shd w:val="clear" w:color="auto" w:fill="auto"/>
            <w:vAlign w:val="bottom"/>
          </w:tcPr>
          <w:p w14:paraId="15F40DCB" w14:textId="2C8A3952" w:rsidR="00F45196" w:rsidRPr="002D4A57" w:rsidRDefault="0092014F" w:rsidP="002115C3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09/2025 – </w:t>
            </w:r>
            <w:r w:rsidRPr="0092014F">
              <w:rPr>
                <w:rFonts w:ascii="Georgia" w:hAnsi="Georgia"/>
                <w:sz w:val="18"/>
                <w:highlight w:val="yellow"/>
              </w:rPr>
              <w:t>06/2027</w:t>
            </w:r>
          </w:p>
        </w:tc>
      </w:tr>
      <w:tr w:rsidR="009E1A57" w:rsidRPr="00252C56" w14:paraId="7D1DEBF7" w14:textId="77777777" w:rsidTr="00F45196">
        <w:trPr>
          <w:trHeight w:val="340"/>
        </w:trPr>
        <w:tc>
          <w:tcPr>
            <w:tcW w:w="7992" w:type="dxa"/>
            <w:gridSpan w:val="10"/>
            <w:shd w:val="clear" w:color="auto" w:fill="auto"/>
            <w:vAlign w:val="bottom"/>
          </w:tcPr>
          <w:p w14:paraId="0C2B846F" w14:textId="3E58A943" w:rsidR="009E1A57" w:rsidRPr="00252C56" w:rsidRDefault="009E1A57" w:rsidP="00252C56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252C56">
              <w:rPr>
                <w:rFonts w:ascii="Georgia" w:hAnsi="Georgia"/>
                <w:b/>
                <w:smallCaps/>
                <w:sz w:val="23"/>
                <w:szCs w:val="23"/>
              </w:rPr>
              <w:t>Duale Hochschule Baden-Württemberg</w:t>
            </w:r>
          </w:p>
        </w:tc>
        <w:tc>
          <w:tcPr>
            <w:tcW w:w="1932" w:type="dxa"/>
            <w:gridSpan w:val="2"/>
            <w:shd w:val="clear" w:color="auto" w:fill="auto"/>
            <w:vAlign w:val="bottom"/>
          </w:tcPr>
          <w:p w14:paraId="7C845E2D" w14:textId="602FB518" w:rsidR="009E1A57" w:rsidRPr="00252C56" w:rsidRDefault="009E1A57" w:rsidP="00252C56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252C56">
              <w:rPr>
                <w:rFonts w:ascii="Georgia" w:hAnsi="Georgia"/>
                <w:i/>
                <w:smallCaps/>
                <w:sz w:val="23"/>
                <w:szCs w:val="23"/>
              </w:rPr>
              <w:t>Heilbronn</w:t>
            </w:r>
          </w:p>
        </w:tc>
      </w:tr>
      <w:tr w:rsidR="009E1A57" w:rsidRPr="00252C56" w14:paraId="61E5D482" w14:textId="77777777" w:rsidTr="001E613F">
        <w:trPr>
          <w:trHeight w:val="20"/>
        </w:trPr>
        <w:tc>
          <w:tcPr>
            <w:tcW w:w="6947" w:type="dxa"/>
            <w:gridSpan w:val="6"/>
            <w:shd w:val="clear" w:color="auto" w:fill="auto"/>
            <w:vAlign w:val="bottom"/>
          </w:tcPr>
          <w:p w14:paraId="11CB9A0F" w14:textId="753A00C0" w:rsidR="009E1A57" w:rsidRPr="00252C56" w:rsidRDefault="009E1A57" w:rsidP="00252C56">
            <w:pPr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sz w:val="18"/>
              </w:rPr>
              <w:t>B.A. in Betriebswirtschaftslehre</w:t>
            </w:r>
          </w:p>
        </w:tc>
        <w:tc>
          <w:tcPr>
            <w:tcW w:w="2977" w:type="dxa"/>
            <w:gridSpan w:val="6"/>
            <w:shd w:val="clear" w:color="auto" w:fill="auto"/>
            <w:vAlign w:val="bottom"/>
          </w:tcPr>
          <w:p w14:paraId="419A9228" w14:textId="2C78BB0A" w:rsidR="009E1A57" w:rsidRPr="00252C56" w:rsidRDefault="009E1A57" w:rsidP="00252C56">
            <w:pPr>
              <w:jc w:val="right"/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sz w:val="18"/>
              </w:rPr>
              <w:t>10/2019 – 09/2022</w:t>
            </w:r>
          </w:p>
        </w:tc>
      </w:tr>
      <w:tr w:rsidR="009E1A57" w:rsidRPr="00E30DD3" w14:paraId="7EABE9F1" w14:textId="77777777" w:rsidTr="00F54F11">
        <w:trPr>
          <w:trHeight w:val="20"/>
        </w:trPr>
        <w:tc>
          <w:tcPr>
            <w:tcW w:w="9924" w:type="dxa"/>
            <w:gridSpan w:val="12"/>
            <w:shd w:val="clear" w:color="auto" w:fill="auto"/>
            <w:vAlign w:val="bottom"/>
          </w:tcPr>
          <w:p w14:paraId="7A71E6B0" w14:textId="603024BC" w:rsidR="00734DE2" w:rsidRPr="00DE5D3D" w:rsidRDefault="00E30DD3" w:rsidP="00DE5D3D">
            <w:pPr>
              <w:pStyle w:val="Listenabsatz"/>
              <w:numPr>
                <w:ilvl w:val="0"/>
                <w:numId w:val="35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DE5D3D">
              <w:rPr>
                <w:rFonts w:ascii="Georgia" w:hAnsi="Georgia" w:cs="Georgia"/>
                <w:i/>
                <w:iCs/>
                <w:color w:val="000000"/>
                <w:sz w:val="18"/>
              </w:rPr>
              <w:t>Bachelorarbeit (Note: 1,9) über die strategische Ausrichtung der Mineralwassermarke „Saskia“ unter Berücksichtigung des deutschen Wettbewerbsumfeldes und einer eigens konzipierten Kundenzufriedenheitsanalyse</w:t>
            </w:r>
          </w:p>
        </w:tc>
      </w:tr>
      <w:tr w:rsidR="009E1A57" w:rsidRPr="00252C56" w14:paraId="151D6F39" w14:textId="77777777" w:rsidTr="00F54F11">
        <w:trPr>
          <w:trHeight w:val="340"/>
        </w:trPr>
        <w:tc>
          <w:tcPr>
            <w:tcW w:w="6331" w:type="dxa"/>
            <w:gridSpan w:val="2"/>
            <w:shd w:val="clear" w:color="auto" w:fill="auto"/>
            <w:vAlign w:val="bottom"/>
          </w:tcPr>
          <w:p w14:paraId="751ABD9D" w14:textId="2AB4069F" w:rsidR="009E1A57" w:rsidRPr="00252C56" w:rsidRDefault="009E1A57" w:rsidP="00252C56">
            <w:pPr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b/>
                <w:smallCaps/>
                <w:sz w:val="23"/>
                <w:szCs w:val="23"/>
              </w:rPr>
              <w:t>Franz-Stock-Gymnasium</w:t>
            </w:r>
          </w:p>
        </w:tc>
        <w:tc>
          <w:tcPr>
            <w:tcW w:w="3593" w:type="dxa"/>
            <w:gridSpan w:val="10"/>
            <w:shd w:val="clear" w:color="auto" w:fill="auto"/>
            <w:vAlign w:val="bottom"/>
          </w:tcPr>
          <w:p w14:paraId="1DE92AD8" w14:textId="77777777" w:rsidR="009E1A57" w:rsidRPr="00252C56" w:rsidRDefault="009E1A57" w:rsidP="00252C56">
            <w:pPr>
              <w:jc w:val="right"/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i/>
                <w:smallCaps/>
                <w:sz w:val="23"/>
                <w:szCs w:val="23"/>
              </w:rPr>
              <w:t>Arnsberg</w:t>
            </w:r>
          </w:p>
        </w:tc>
      </w:tr>
      <w:tr w:rsidR="009E1A57" w:rsidRPr="00252C56" w14:paraId="624CF922" w14:textId="77777777" w:rsidTr="001E613F">
        <w:trPr>
          <w:trHeight w:val="20"/>
        </w:trPr>
        <w:tc>
          <w:tcPr>
            <w:tcW w:w="6947" w:type="dxa"/>
            <w:gridSpan w:val="6"/>
            <w:shd w:val="clear" w:color="auto" w:fill="auto"/>
            <w:vAlign w:val="bottom"/>
          </w:tcPr>
          <w:p w14:paraId="25408D83" w14:textId="66445FAD" w:rsidR="009E1A57" w:rsidRPr="00252C56" w:rsidRDefault="009E1A57" w:rsidP="00252C56">
            <w:pPr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sz w:val="18"/>
              </w:rPr>
              <w:t>Allgemeine Hochschulreife</w:t>
            </w:r>
          </w:p>
        </w:tc>
        <w:tc>
          <w:tcPr>
            <w:tcW w:w="2977" w:type="dxa"/>
            <w:gridSpan w:val="6"/>
            <w:shd w:val="clear" w:color="auto" w:fill="auto"/>
            <w:vAlign w:val="bottom"/>
          </w:tcPr>
          <w:p w14:paraId="3881B015" w14:textId="5B2F43A6" w:rsidR="009E1A57" w:rsidRPr="00252C56" w:rsidRDefault="009E1A57" w:rsidP="00252C56">
            <w:pPr>
              <w:jc w:val="right"/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sz w:val="18"/>
              </w:rPr>
              <w:t>08/2012 – 07/2019</w:t>
            </w:r>
          </w:p>
        </w:tc>
      </w:tr>
      <w:tr w:rsidR="009E1A57" w:rsidRPr="00252C56" w14:paraId="0620131B" w14:textId="77777777" w:rsidTr="00F54F11">
        <w:trPr>
          <w:trHeight w:val="20"/>
        </w:trPr>
        <w:tc>
          <w:tcPr>
            <w:tcW w:w="9924" w:type="dxa"/>
            <w:gridSpan w:val="12"/>
            <w:shd w:val="clear" w:color="auto" w:fill="auto"/>
            <w:vAlign w:val="bottom"/>
          </w:tcPr>
          <w:p w14:paraId="650B85FC" w14:textId="7A923F6A" w:rsidR="009E1A57" w:rsidRPr="00DE5D3D" w:rsidRDefault="009E1A57" w:rsidP="00DE5D3D">
            <w:pPr>
              <w:pStyle w:val="Listenabsatz"/>
              <w:numPr>
                <w:ilvl w:val="0"/>
                <w:numId w:val="36"/>
              </w:numPr>
              <w:rPr>
                <w:rFonts w:ascii="Georgia" w:hAnsi="Georgia"/>
                <w:i/>
                <w:iCs/>
                <w:sz w:val="18"/>
              </w:rPr>
            </w:pPr>
            <w:r w:rsidRPr="00DE5D3D">
              <w:rPr>
                <w:rFonts w:ascii="Georgia" w:hAnsi="Georgia"/>
                <w:i/>
                <w:iCs/>
                <w:sz w:val="18"/>
              </w:rPr>
              <w:t>Engagement: Mitglied der Schul-Band (Schlagzeug)</w:t>
            </w:r>
            <w:r w:rsidR="00252C56" w:rsidRPr="00DE5D3D">
              <w:rPr>
                <w:rFonts w:ascii="Georgia" w:hAnsi="Georgia"/>
                <w:i/>
                <w:iCs/>
                <w:sz w:val="18"/>
              </w:rPr>
              <w:t xml:space="preserve"> und </w:t>
            </w:r>
            <w:r w:rsidRPr="00DE5D3D">
              <w:rPr>
                <w:rFonts w:ascii="Georgia" w:hAnsi="Georgia"/>
                <w:i/>
                <w:iCs/>
                <w:sz w:val="18"/>
              </w:rPr>
              <w:t>Organisation des Abitur-Abschlussballs</w:t>
            </w:r>
          </w:p>
        </w:tc>
      </w:tr>
      <w:tr w:rsidR="009E1A57" w:rsidRPr="00252C56" w14:paraId="013361E1" w14:textId="77777777" w:rsidTr="001E613F">
        <w:trPr>
          <w:trHeight w:val="340"/>
        </w:trPr>
        <w:tc>
          <w:tcPr>
            <w:tcW w:w="6947" w:type="dxa"/>
            <w:gridSpan w:val="6"/>
            <w:shd w:val="clear" w:color="auto" w:fill="auto"/>
            <w:vAlign w:val="bottom"/>
          </w:tcPr>
          <w:p w14:paraId="197620E3" w14:textId="780FE1F1" w:rsidR="009E1A57" w:rsidRPr="00252C56" w:rsidRDefault="009E1A57" w:rsidP="00252C56">
            <w:pPr>
              <w:rPr>
                <w:rFonts w:ascii="Georgia" w:hAnsi="Georgia"/>
                <w:sz w:val="23"/>
                <w:szCs w:val="23"/>
              </w:rPr>
            </w:pPr>
            <w:r w:rsidRPr="00252C56">
              <w:rPr>
                <w:rFonts w:ascii="Georgia" w:hAnsi="Georgia"/>
                <w:b/>
                <w:smallCaps/>
                <w:sz w:val="23"/>
                <w:szCs w:val="23"/>
              </w:rPr>
              <w:t>Bloomsburg Area High School</w:t>
            </w:r>
          </w:p>
        </w:tc>
        <w:tc>
          <w:tcPr>
            <w:tcW w:w="2977" w:type="dxa"/>
            <w:gridSpan w:val="6"/>
            <w:shd w:val="clear" w:color="auto" w:fill="auto"/>
            <w:vAlign w:val="bottom"/>
          </w:tcPr>
          <w:p w14:paraId="63D86F51" w14:textId="0A89305C" w:rsidR="009E1A57" w:rsidRPr="00252C56" w:rsidRDefault="009E1A57" w:rsidP="00252C56">
            <w:pPr>
              <w:jc w:val="right"/>
              <w:rPr>
                <w:rFonts w:ascii="Georgia" w:hAnsi="Georgia"/>
                <w:sz w:val="23"/>
                <w:szCs w:val="23"/>
              </w:rPr>
            </w:pPr>
            <w:r w:rsidRPr="00252C56">
              <w:rPr>
                <w:rFonts w:ascii="Georgia" w:hAnsi="Georgia"/>
                <w:i/>
                <w:smallCaps/>
                <w:sz w:val="23"/>
                <w:szCs w:val="23"/>
              </w:rPr>
              <w:t>Bloomsburg, USA</w:t>
            </w:r>
          </w:p>
        </w:tc>
      </w:tr>
      <w:tr w:rsidR="009E1A57" w:rsidRPr="00252C56" w14:paraId="62632213" w14:textId="77777777" w:rsidTr="00F926DD">
        <w:trPr>
          <w:trHeight w:val="20"/>
        </w:trPr>
        <w:tc>
          <w:tcPr>
            <w:tcW w:w="8081" w:type="dxa"/>
            <w:gridSpan w:val="11"/>
            <w:shd w:val="clear" w:color="auto" w:fill="auto"/>
            <w:vAlign w:val="bottom"/>
          </w:tcPr>
          <w:p w14:paraId="5F71027E" w14:textId="1402FFAB" w:rsidR="009E1A57" w:rsidRPr="00252C56" w:rsidRDefault="009E1A57" w:rsidP="00252C56">
            <w:pPr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sz w:val="18"/>
              </w:rPr>
              <w:t xml:space="preserve">Schulisches Auslandsjahr im </w:t>
            </w:r>
            <w:r w:rsidR="00252C56" w:rsidRPr="00252C56">
              <w:rPr>
                <w:rFonts w:ascii="Georgia" w:hAnsi="Georgia"/>
                <w:sz w:val="18"/>
              </w:rPr>
              <w:t>zehnten</w:t>
            </w:r>
            <w:r w:rsidRPr="00252C56">
              <w:rPr>
                <w:rFonts w:ascii="Georgia" w:hAnsi="Georgia"/>
                <w:sz w:val="18"/>
              </w:rPr>
              <w:t xml:space="preserve"> Schuljahr</w:t>
            </w:r>
          </w:p>
        </w:tc>
        <w:tc>
          <w:tcPr>
            <w:tcW w:w="1843" w:type="dxa"/>
            <w:shd w:val="clear" w:color="auto" w:fill="auto"/>
            <w:vAlign w:val="bottom"/>
          </w:tcPr>
          <w:p w14:paraId="51FC9814" w14:textId="3E062213" w:rsidR="009E1A57" w:rsidRPr="00252C56" w:rsidRDefault="009E1A57" w:rsidP="00252C56">
            <w:pPr>
              <w:jc w:val="right"/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sz w:val="18"/>
              </w:rPr>
              <w:t>07/2016 – 06/2017</w:t>
            </w:r>
          </w:p>
        </w:tc>
      </w:tr>
      <w:tr w:rsidR="009E1A57" w:rsidRPr="00252C56" w14:paraId="4D68BFE7" w14:textId="77777777" w:rsidTr="00F54F11">
        <w:trPr>
          <w:trHeight w:val="20"/>
        </w:trPr>
        <w:tc>
          <w:tcPr>
            <w:tcW w:w="9924" w:type="dxa"/>
            <w:gridSpan w:val="12"/>
            <w:shd w:val="clear" w:color="auto" w:fill="auto"/>
            <w:vAlign w:val="bottom"/>
          </w:tcPr>
          <w:p w14:paraId="54BF63E9" w14:textId="66010C1F" w:rsidR="009E1A57" w:rsidRPr="00DE5D3D" w:rsidRDefault="009F3CF5" w:rsidP="00E96A2D">
            <w:pPr>
              <w:pStyle w:val="Listenabsatz"/>
              <w:numPr>
                <w:ilvl w:val="0"/>
                <w:numId w:val="37"/>
              </w:numPr>
              <w:rPr>
                <w:rFonts w:ascii="Georgia" w:hAnsi="Georgia"/>
                <w:i/>
                <w:iCs/>
                <w:sz w:val="18"/>
              </w:rPr>
            </w:pPr>
            <w:r w:rsidRPr="00DE5D3D">
              <w:rPr>
                <w:rFonts w:ascii="Georgia" w:hAnsi="Georgia"/>
                <w:i/>
                <w:iCs/>
                <w:sz w:val="18"/>
              </w:rPr>
              <w:t>Stipendiat</w:t>
            </w:r>
            <w:r w:rsidR="006C4030" w:rsidRPr="00DE5D3D">
              <w:rPr>
                <w:rFonts w:ascii="Georgia" w:hAnsi="Georgia"/>
                <w:i/>
                <w:iCs/>
                <w:sz w:val="18"/>
              </w:rPr>
              <w:t xml:space="preserve"> </w:t>
            </w:r>
            <w:r w:rsidR="00011C57" w:rsidRPr="00DE5D3D">
              <w:rPr>
                <w:rFonts w:ascii="Georgia" w:hAnsi="Georgia"/>
                <w:i/>
                <w:iCs/>
                <w:sz w:val="18"/>
              </w:rPr>
              <w:t xml:space="preserve">des </w:t>
            </w:r>
            <w:r w:rsidR="00431F70" w:rsidRPr="00DE5D3D">
              <w:rPr>
                <w:rFonts w:ascii="Georgia" w:hAnsi="Georgia"/>
                <w:i/>
                <w:iCs/>
                <w:sz w:val="18"/>
              </w:rPr>
              <w:t xml:space="preserve">Deutschen </w:t>
            </w:r>
            <w:r w:rsidR="00011C57" w:rsidRPr="00DE5D3D">
              <w:rPr>
                <w:rFonts w:ascii="Georgia" w:hAnsi="Georgia"/>
                <w:i/>
                <w:iCs/>
                <w:sz w:val="18"/>
              </w:rPr>
              <w:t xml:space="preserve">Bundestages </w:t>
            </w:r>
            <w:r w:rsidR="00AD28D3" w:rsidRPr="00DE5D3D">
              <w:rPr>
                <w:rFonts w:ascii="Georgia" w:hAnsi="Georgia"/>
                <w:i/>
                <w:iCs/>
                <w:sz w:val="18"/>
              </w:rPr>
              <w:t xml:space="preserve">als </w:t>
            </w:r>
            <w:r w:rsidR="005D00F2" w:rsidRPr="00DE5D3D">
              <w:rPr>
                <w:rFonts w:ascii="Georgia" w:hAnsi="Georgia"/>
                <w:i/>
                <w:iCs/>
                <w:sz w:val="18"/>
              </w:rPr>
              <w:t>einer von &lt;</w:t>
            </w:r>
            <w:r w:rsidR="00C424D1" w:rsidRPr="00DE5D3D">
              <w:rPr>
                <w:rFonts w:ascii="Georgia" w:hAnsi="Georgia"/>
                <w:i/>
                <w:iCs/>
                <w:sz w:val="18"/>
              </w:rPr>
              <w:t>24</w:t>
            </w:r>
            <w:r w:rsidR="005D00F2" w:rsidRPr="00DE5D3D">
              <w:rPr>
                <w:rFonts w:ascii="Georgia" w:hAnsi="Georgia"/>
                <w:i/>
                <w:iCs/>
                <w:sz w:val="18"/>
              </w:rPr>
              <w:t xml:space="preserve">0 Stipendiaten </w:t>
            </w:r>
            <w:r w:rsidR="00C026EE" w:rsidRPr="00DE5D3D">
              <w:rPr>
                <w:rFonts w:ascii="Georgia" w:hAnsi="Georgia"/>
                <w:i/>
                <w:iCs/>
                <w:sz w:val="18"/>
              </w:rPr>
              <w:t>p.a.</w:t>
            </w:r>
            <w:r w:rsidR="00C424D1" w:rsidRPr="00DE5D3D">
              <w:rPr>
                <w:rFonts w:ascii="Georgia" w:hAnsi="Georgia"/>
                <w:i/>
                <w:iCs/>
                <w:sz w:val="18"/>
              </w:rPr>
              <w:t xml:space="preserve"> deutschlandweit</w:t>
            </w:r>
          </w:p>
        </w:tc>
      </w:tr>
      <w:tr w:rsidR="009E1A57" w:rsidRPr="00252C56" w14:paraId="414B4085" w14:textId="77777777" w:rsidTr="00552DD7">
        <w:trPr>
          <w:trHeight w:val="454"/>
        </w:trPr>
        <w:tc>
          <w:tcPr>
            <w:tcW w:w="9924" w:type="dxa"/>
            <w:gridSpan w:val="1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741C5BA" w14:textId="240FF665" w:rsidR="009E1A57" w:rsidRPr="00252C56" w:rsidRDefault="009E1A57" w:rsidP="00252C56">
            <w:pPr>
              <w:pStyle w:val="BERSCHRIFT"/>
              <w:jc w:val="center"/>
              <w:rPr>
                <w:i/>
                <w:sz w:val="28"/>
              </w:rPr>
            </w:pPr>
            <w:r w:rsidRPr="00252C56">
              <w:rPr>
                <w:sz w:val="28"/>
              </w:rPr>
              <w:t>S</w:t>
            </w:r>
            <w:r w:rsidR="004776BA" w:rsidRPr="00252C56">
              <w:rPr>
                <w:sz w:val="28"/>
              </w:rPr>
              <w:t>portliche Leistungen</w:t>
            </w:r>
          </w:p>
        </w:tc>
      </w:tr>
      <w:tr w:rsidR="009E1A57" w:rsidRPr="00252C56" w14:paraId="74251178" w14:textId="77777777" w:rsidTr="00552DD7">
        <w:trPr>
          <w:trHeight w:val="340"/>
        </w:trPr>
        <w:tc>
          <w:tcPr>
            <w:tcW w:w="6634" w:type="dxa"/>
            <w:gridSpan w:val="4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23826F21" w14:textId="78BC3342" w:rsidR="009E1A57" w:rsidRPr="00252C56" w:rsidRDefault="005E5156" w:rsidP="00252C56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r w:rsidRPr="00252C56">
              <w:rPr>
                <w:b/>
                <w:i w:val="0"/>
                <w:iCs/>
                <w:sz w:val="23"/>
                <w:szCs w:val="23"/>
              </w:rPr>
              <w:t>T</w:t>
            </w:r>
            <w:r w:rsidR="009478A9">
              <w:rPr>
                <w:b/>
                <w:i w:val="0"/>
                <w:iCs/>
                <w:sz w:val="23"/>
                <w:szCs w:val="23"/>
              </w:rPr>
              <w:t>V</w:t>
            </w:r>
            <w:r w:rsidR="009E1A57" w:rsidRPr="00252C56">
              <w:rPr>
                <w:b/>
                <w:i w:val="0"/>
                <w:iCs/>
                <w:sz w:val="23"/>
                <w:szCs w:val="23"/>
              </w:rPr>
              <w:t xml:space="preserve"> Herdringen </w:t>
            </w:r>
            <w:r w:rsidR="006C65D2" w:rsidRPr="00252C56">
              <w:rPr>
                <w:b/>
                <w:i w:val="0"/>
                <w:iCs/>
                <w:sz w:val="23"/>
                <w:szCs w:val="23"/>
              </w:rPr>
              <w:t>1902 e.V.</w:t>
            </w:r>
          </w:p>
        </w:tc>
        <w:tc>
          <w:tcPr>
            <w:tcW w:w="3290" w:type="dxa"/>
            <w:gridSpan w:val="8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58208F44" w14:textId="2AE5451C" w:rsidR="009E1A57" w:rsidRPr="00252C56" w:rsidRDefault="000434B8" w:rsidP="00252C56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252C56">
              <w:rPr>
                <w:sz w:val="23"/>
                <w:szCs w:val="23"/>
              </w:rPr>
              <w:t>Herdringen</w:t>
            </w:r>
          </w:p>
        </w:tc>
      </w:tr>
      <w:tr w:rsidR="009E1A57" w:rsidRPr="00252C56" w14:paraId="4F59C612" w14:textId="77777777" w:rsidTr="00552DD7">
        <w:trPr>
          <w:trHeight w:val="20"/>
        </w:trPr>
        <w:tc>
          <w:tcPr>
            <w:tcW w:w="7992" w:type="dxa"/>
            <w:gridSpan w:val="10"/>
            <w:shd w:val="clear" w:color="auto" w:fill="auto"/>
            <w:vAlign w:val="bottom"/>
          </w:tcPr>
          <w:p w14:paraId="32F07601" w14:textId="2A10BDC6" w:rsidR="009E1A57" w:rsidRPr="00252C56" w:rsidRDefault="00252C56" w:rsidP="00252C56">
            <w:pPr>
              <w:pStyle w:val="Beschreibung"/>
              <w:rPr>
                <w:sz w:val="18"/>
              </w:rPr>
            </w:pPr>
            <w:r>
              <w:rPr>
                <w:sz w:val="18"/>
              </w:rPr>
              <w:t>Basketballs</w:t>
            </w:r>
            <w:r w:rsidR="009E1A57" w:rsidRPr="00252C56">
              <w:rPr>
                <w:sz w:val="18"/>
              </w:rPr>
              <w:t xml:space="preserve">pieler und Co-Trainer </w:t>
            </w:r>
            <w:r w:rsidR="00D573AC" w:rsidRPr="00252C56">
              <w:rPr>
                <w:sz w:val="18"/>
              </w:rPr>
              <w:t>der Herren-Basketballmannschaft</w:t>
            </w:r>
          </w:p>
        </w:tc>
        <w:tc>
          <w:tcPr>
            <w:tcW w:w="1932" w:type="dxa"/>
            <w:gridSpan w:val="2"/>
            <w:shd w:val="clear" w:color="auto" w:fill="auto"/>
            <w:vAlign w:val="bottom"/>
          </w:tcPr>
          <w:p w14:paraId="45DD2178" w14:textId="44ED4E51" w:rsidR="009E1A57" w:rsidRPr="00252C56" w:rsidRDefault="009E1A57" w:rsidP="00252C56">
            <w:pPr>
              <w:pStyle w:val="Beschreibung"/>
              <w:jc w:val="right"/>
              <w:rPr>
                <w:sz w:val="18"/>
              </w:rPr>
            </w:pPr>
            <w:r w:rsidRPr="00252C56">
              <w:rPr>
                <w:sz w:val="18"/>
              </w:rPr>
              <w:t>0</w:t>
            </w:r>
            <w:r w:rsidR="002B33B9" w:rsidRPr="00252C56">
              <w:rPr>
                <w:sz w:val="18"/>
              </w:rPr>
              <w:t>5</w:t>
            </w:r>
            <w:r w:rsidRPr="00252C56">
              <w:rPr>
                <w:sz w:val="18"/>
              </w:rPr>
              <w:t>/201</w:t>
            </w:r>
            <w:r w:rsidR="002B33B9" w:rsidRPr="00252C56">
              <w:rPr>
                <w:sz w:val="18"/>
              </w:rPr>
              <w:t>5</w:t>
            </w:r>
            <w:r w:rsidRPr="00252C56">
              <w:rPr>
                <w:sz w:val="18"/>
              </w:rPr>
              <w:t xml:space="preserve"> – </w:t>
            </w:r>
            <w:r w:rsidR="003E0959" w:rsidRPr="00252C56">
              <w:rPr>
                <w:sz w:val="18"/>
              </w:rPr>
              <w:t>heute</w:t>
            </w:r>
          </w:p>
        </w:tc>
      </w:tr>
      <w:tr w:rsidR="009E1A57" w:rsidRPr="00252C56" w14:paraId="02437711" w14:textId="77777777" w:rsidTr="00F54F11">
        <w:trPr>
          <w:trHeight w:val="20"/>
        </w:trPr>
        <w:tc>
          <w:tcPr>
            <w:tcW w:w="9924" w:type="dxa"/>
            <w:gridSpan w:val="12"/>
            <w:shd w:val="clear" w:color="auto" w:fill="auto"/>
            <w:vAlign w:val="bottom"/>
          </w:tcPr>
          <w:p w14:paraId="758E4469" w14:textId="103B6946" w:rsidR="009E1A57" w:rsidRPr="00252C56" w:rsidRDefault="000A1A5D" w:rsidP="00DE5D3D">
            <w:pPr>
              <w:pStyle w:val="Beschreibung"/>
              <w:numPr>
                <w:ilvl w:val="0"/>
                <w:numId w:val="38"/>
              </w:numPr>
              <w:rPr>
                <w:i/>
                <w:sz w:val="18"/>
              </w:rPr>
            </w:pPr>
            <w:r w:rsidRPr="00252C56">
              <w:rPr>
                <w:i/>
                <w:sz w:val="18"/>
              </w:rPr>
              <w:t xml:space="preserve">Leitung von </w:t>
            </w:r>
            <w:r w:rsidR="005E5156" w:rsidRPr="00252C56">
              <w:rPr>
                <w:i/>
                <w:sz w:val="18"/>
              </w:rPr>
              <w:t xml:space="preserve">einzelnen </w:t>
            </w:r>
            <w:r w:rsidRPr="00252C56">
              <w:rPr>
                <w:i/>
                <w:sz w:val="18"/>
              </w:rPr>
              <w:t xml:space="preserve">Trainingseinheiten und </w:t>
            </w:r>
            <w:r w:rsidR="005935F2" w:rsidRPr="00252C56">
              <w:rPr>
                <w:i/>
                <w:sz w:val="18"/>
              </w:rPr>
              <w:t xml:space="preserve">Unterstützung </w:t>
            </w:r>
            <w:r w:rsidRPr="00252C56">
              <w:rPr>
                <w:i/>
                <w:sz w:val="18"/>
              </w:rPr>
              <w:t xml:space="preserve">des </w:t>
            </w:r>
            <w:r w:rsidR="00D179CE" w:rsidRPr="00252C56">
              <w:rPr>
                <w:i/>
                <w:sz w:val="18"/>
              </w:rPr>
              <w:t>Spielbetriebs</w:t>
            </w:r>
          </w:p>
          <w:p w14:paraId="68CFAD97" w14:textId="4A0B75E0" w:rsidR="00D179CE" w:rsidRPr="00252C56" w:rsidRDefault="003E64CB" w:rsidP="00DE5D3D">
            <w:pPr>
              <w:pStyle w:val="Beschreibung"/>
              <w:numPr>
                <w:ilvl w:val="0"/>
                <w:numId w:val="38"/>
              </w:numPr>
              <w:rPr>
                <w:i/>
                <w:sz w:val="18"/>
              </w:rPr>
            </w:pPr>
            <w:r w:rsidRPr="00252C56">
              <w:rPr>
                <w:i/>
                <w:sz w:val="18"/>
              </w:rPr>
              <w:t>Aufstieg</w:t>
            </w:r>
            <w:r w:rsidR="005935F2" w:rsidRPr="00252C56">
              <w:rPr>
                <w:i/>
                <w:sz w:val="18"/>
              </w:rPr>
              <w:t xml:space="preserve"> </w:t>
            </w:r>
            <w:r w:rsidR="009F19BE" w:rsidRPr="00252C56">
              <w:rPr>
                <w:i/>
                <w:sz w:val="18"/>
              </w:rPr>
              <w:t>in die Kreisliga des D</w:t>
            </w:r>
            <w:r w:rsidR="00F963D8" w:rsidRPr="00252C56">
              <w:rPr>
                <w:i/>
                <w:sz w:val="18"/>
              </w:rPr>
              <w:t>eutschen Basketball</w:t>
            </w:r>
            <w:r w:rsidR="005935F2" w:rsidRPr="00252C56">
              <w:rPr>
                <w:i/>
                <w:sz w:val="18"/>
              </w:rPr>
              <w:t xml:space="preserve"> Bundes e.V. für die Wintersaison 2024/25</w:t>
            </w:r>
          </w:p>
        </w:tc>
      </w:tr>
      <w:tr w:rsidR="009E1A57" w:rsidRPr="00252C56" w14:paraId="4AF19DD1" w14:textId="77777777" w:rsidTr="00F54F11">
        <w:trPr>
          <w:trHeight w:val="340"/>
        </w:trPr>
        <w:tc>
          <w:tcPr>
            <w:tcW w:w="6466" w:type="dxa"/>
            <w:gridSpan w:val="3"/>
            <w:shd w:val="clear" w:color="auto" w:fill="auto"/>
            <w:vAlign w:val="bottom"/>
          </w:tcPr>
          <w:p w14:paraId="7756FD9A" w14:textId="2B7BB61B" w:rsidR="009E1A57" w:rsidRPr="00552DD7" w:rsidRDefault="00305D45" w:rsidP="00252C56">
            <w:pPr>
              <w:pStyle w:val="Bullets"/>
              <w:numPr>
                <w:ilvl w:val="0"/>
                <w:numId w:val="0"/>
              </w:numPr>
              <w:rPr>
                <w:smallCaps/>
                <w:sz w:val="16"/>
              </w:rPr>
            </w:pPr>
            <w:r w:rsidRPr="00252C56">
              <w:rPr>
                <w:b/>
                <w:i w:val="0"/>
                <w:iCs w:val="0"/>
                <w:smallCaps/>
                <w:sz w:val="23"/>
                <w:szCs w:val="23"/>
              </w:rPr>
              <w:t>Tanzhaus Dortmund</w:t>
            </w:r>
          </w:p>
        </w:tc>
        <w:tc>
          <w:tcPr>
            <w:tcW w:w="3458" w:type="dxa"/>
            <w:gridSpan w:val="9"/>
            <w:shd w:val="clear" w:color="auto" w:fill="auto"/>
            <w:vAlign w:val="bottom"/>
          </w:tcPr>
          <w:p w14:paraId="30626CB8" w14:textId="5407BB82" w:rsidR="009E1A57" w:rsidRPr="00252C56" w:rsidRDefault="009E1A57" w:rsidP="00252C56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252C56">
              <w:rPr>
                <w:smallCaps/>
                <w:sz w:val="23"/>
                <w:szCs w:val="23"/>
              </w:rPr>
              <w:t>Dortmund</w:t>
            </w:r>
          </w:p>
        </w:tc>
      </w:tr>
      <w:tr w:rsidR="009E1A57" w:rsidRPr="00252C56" w14:paraId="56372BDE" w14:textId="77777777" w:rsidTr="00F54F11">
        <w:trPr>
          <w:trHeight w:val="20"/>
        </w:trPr>
        <w:tc>
          <w:tcPr>
            <w:tcW w:w="7975" w:type="dxa"/>
            <w:gridSpan w:val="9"/>
            <w:shd w:val="clear" w:color="auto" w:fill="auto"/>
            <w:vAlign w:val="bottom"/>
          </w:tcPr>
          <w:p w14:paraId="3C87D247" w14:textId="6B456D0D" w:rsidR="009E1A57" w:rsidRPr="00252C56" w:rsidRDefault="009E1A57" w:rsidP="00252C56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252C56">
              <w:rPr>
                <w:i w:val="0"/>
                <w:iCs w:val="0"/>
                <w:sz w:val="18"/>
              </w:rPr>
              <w:t xml:space="preserve">Mitglied der </w:t>
            </w:r>
            <w:r w:rsidR="001E613F">
              <w:rPr>
                <w:i w:val="0"/>
                <w:iCs w:val="0"/>
                <w:sz w:val="18"/>
              </w:rPr>
              <w:t>Hip-Hop-</w:t>
            </w:r>
            <w:r w:rsidRPr="00252C56">
              <w:rPr>
                <w:i w:val="0"/>
                <w:iCs w:val="0"/>
                <w:sz w:val="18"/>
              </w:rPr>
              <w:t>Formation</w:t>
            </w:r>
            <w:r w:rsidR="00CB0964" w:rsidRPr="00252C56">
              <w:rPr>
                <w:i w:val="0"/>
                <w:iCs w:val="0"/>
                <w:sz w:val="18"/>
              </w:rPr>
              <w:t xml:space="preserve"> „Kazoku“</w:t>
            </w:r>
          </w:p>
        </w:tc>
        <w:tc>
          <w:tcPr>
            <w:tcW w:w="1949" w:type="dxa"/>
            <w:gridSpan w:val="3"/>
            <w:shd w:val="clear" w:color="auto" w:fill="auto"/>
            <w:vAlign w:val="bottom"/>
          </w:tcPr>
          <w:p w14:paraId="288A2195" w14:textId="61C6C3E2" w:rsidR="009E1A57" w:rsidRPr="00252C56" w:rsidRDefault="009E1A57" w:rsidP="00252C56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252C56">
              <w:rPr>
                <w:i w:val="0"/>
                <w:iCs w:val="0"/>
                <w:sz w:val="18"/>
              </w:rPr>
              <w:t>05/2014 – 11/2020</w:t>
            </w:r>
          </w:p>
        </w:tc>
      </w:tr>
      <w:tr w:rsidR="009E1A57" w:rsidRPr="00252C56" w14:paraId="7ECB507F" w14:textId="77777777" w:rsidTr="00F54F11">
        <w:trPr>
          <w:trHeight w:val="20"/>
        </w:trPr>
        <w:tc>
          <w:tcPr>
            <w:tcW w:w="9924" w:type="dxa"/>
            <w:gridSpan w:val="12"/>
            <w:shd w:val="clear" w:color="auto" w:fill="auto"/>
            <w:vAlign w:val="bottom"/>
          </w:tcPr>
          <w:p w14:paraId="4542CE78" w14:textId="28EC2060" w:rsidR="00305D45" w:rsidRPr="00252C56" w:rsidRDefault="00305D45" w:rsidP="00DE5D3D">
            <w:pPr>
              <w:pStyle w:val="Beschreibung"/>
              <w:numPr>
                <w:ilvl w:val="0"/>
                <w:numId w:val="38"/>
              </w:numPr>
              <w:rPr>
                <w:i/>
                <w:iCs/>
                <w:sz w:val="18"/>
              </w:rPr>
            </w:pPr>
            <w:r w:rsidRPr="00252C56">
              <w:rPr>
                <w:i/>
                <w:sz w:val="18"/>
              </w:rPr>
              <w:t>Gewinner der Deutschen Meisterschaft im Jahr 2018 der Organisation „Street Dance Factory“</w:t>
            </w:r>
          </w:p>
          <w:p w14:paraId="2CC438FF" w14:textId="06E4C502" w:rsidR="009E1A57" w:rsidRPr="00252C56" w:rsidRDefault="009E1A57" w:rsidP="00DE5D3D">
            <w:pPr>
              <w:pStyle w:val="Beschreibung"/>
              <w:numPr>
                <w:ilvl w:val="0"/>
                <w:numId w:val="38"/>
              </w:numPr>
              <w:rPr>
                <w:i/>
                <w:iCs/>
                <w:sz w:val="18"/>
              </w:rPr>
            </w:pPr>
            <w:r w:rsidRPr="00252C56">
              <w:rPr>
                <w:i/>
                <w:sz w:val="18"/>
              </w:rPr>
              <w:t xml:space="preserve">Teilnahme an mehr als 15 </w:t>
            </w:r>
            <w:r w:rsidR="0039533D" w:rsidRPr="00252C56">
              <w:rPr>
                <w:i/>
                <w:sz w:val="18"/>
              </w:rPr>
              <w:t>Hip-Hop</w:t>
            </w:r>
            <w:r w:rsidR="00252C56" w:rsidRPr="00252C56">
              <w:rPr>
                <w:i/>
                <w:sz w:val="18"/>
              </w:rPr>
              <w:t>-</w:t>
            </w:r>
            <w:r w:rsidR="0079436D">
              <w:rPr>
                <w:i/>
                <w:sz w:val="18"/>
              </w:rPr>
              <w:t>/</w:t>
            </w:r>
            <w:r w:rsidR="0039533D" w:rsidRPr="00252C56">
              <w:rPr>
                <w:i/>
                <w:sz w:val="18"/>
              </w:rPr>
              <w:t>Brake</w:t>
            </w:r>
            <w:r w:rsidR="00727428" w:rsidRPr="00252C56">
              <w:rPr>
                <w:i/>
                <w:sz w:val="18"/>
              </w:rPr>
              <w:t>-Dance</w:t>
            </w:r>
            <w:r w:rsidR="00252C56" w:rsidRPr="00252C56">
              <w:rPr>
                <w:i/>
                <w:sz w:val="18"/>
              </w:rPr>
              <w:t>-</w:t>
            </w:r>
            <w:r w:rsidRPr="00252C56">
              <w:rPr>
                <w:i/>
                <w:sz w:val="18"/>
              </w:rPr>
              <w:t>Meisterschaften</w:t>
            </w:r>
            <w:r w:rsidR="008C62F0" w:rsidRPr="00252C56">
              <w:rPr>
                <w:i/>
                <w:sz w:val="18"/>
              </w:rPr>
              <w:t xml:space="preserve"> </w:t>
            </w:r>
            <w:r w:rsidR="0079436D">
              <w:rPr>
                <w:i/>
                <w:sz w:val="18"/>
              </w:rPr>
              <w:t xml:space="preserve">deutschlandweit </w:t>
            </w:r>
            <w:r w:rsidRPr="00252C56">
              <w:rPr>
                <w:i/>
                <w:sz w:val="18"/>
              </w:rPr>
              <w:t>(u.a.</w:t>
            </w:r>
            <w:r w:rsidR="000F4DC2">
              <w:rPr>
                <w:i/>
                <w:sz w:val="18"/>
              </w:rPr>
              <w:t xml:space="preserve"> </w:t>
            </w:r>
            <w:r w:rsidRPr="00552DD7">
              <w:rPr>
                <w:i/>
                <w:sz w:val="18"/>
              </w:rPr>
              <w:t>World of Dance</w:t>
            </w:r>
            <w:r w:rsidR="0039533D" w:rsidRPr="00552DD7">
              <w:rPr>
                <w:i/>
                <w:sz w:val="18"/>
              </w:rPr>
              <w:t xml:space="preserve"> </w:t>
            </w:r>
            <w:r w:rsidRPr="00552DD7">
              <w:rPr>
                <w:i/>
                <w:sz w:val="18"/>
              </w:rPr>
              <w:t>in Berlin)</w:t>
            </w:r>
          </w:p>
        </w:tc>
      </w:tr>
      <w:tr w:rsidR="009E1A57" w:rsidRPr="00252C56" w14:paraId="482569A2" w14:textId="77777777" w:rsidTr="00552DD7">
        <w:trPr>
          <w:trHeight w:val="454"/>
        </w:trPr>
        <w:tc>
          <w:tcPr>
            <w:tcW w:w="9924" w:type="dxa"/>
            <w:gridSpan w:val="1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CFA4492" w14:textId="0CE13B84" w:rsidR="009E1A57" w:rsidRPr="00252C56" w:rsidRDefault="009E1A57" w:rsidP="00252C56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252C56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9E1A57" w:rsidRPr="00252C56" w14:paraId="2B257790" w14:textId="77777777" w:rsidTr="00F54F11">
        <w:trPr>
          <w:trHeight w:val="337"/>
        </w:trPr>
        <w:tc>
          <w:tcPr>
            <w:tcW w:w="2127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15B2C431" w14:textId="56F73C25" w:rsidR="009E1A57" w:rsidRPr="00252C56" w:rsidRDefault="009E1A57" w:rsidP="00252C56">
            <w:pPr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7797" w:type="dxa"/>
            <w:gridSpan w:val="11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061D3FCE" w14:textId="27DA3E2F" w:rsidR="009E1A57" w:rsidRPr="00252C56" w:rsidRDefault="009E1A57" w:rsidP="00252C56">
            <w:pPr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 w:cs="Georgia"/>
                <w:color w:val="000000"/>
                <w:sz w:val="18"/>
              </w:rPr>
              <w:t xml:space="preserve">Deutsch </w:t>
            </w:r>
            <w:r w:rsidRPr="00DF623B">
              <w:rPr>
                <w:rFonts w:ascii="Georgia" w:hAnsi="Georgia" w:cs="Georgia"/>
                <w:i/>
                <w:iCs/>
                <w:color w:val="000000"/>
                <w:sz w:val="18"/>
              </w:rPr>
              <w:t>(</w:t>
            </w:r>
            <w:r w:rsidR="00552DD7" w:rsidRPr="00DF623B">
              <w:rPr>
                <w:rFonts w:ascii="Georgia" w:hAnsi="Georgia" w:cs="Georgia"/>
                <w:i/>
                <w:iCs/>
                <w:color w:val="000000"/>
                <w:sz w:val="18"/>
              </w:rPr>
              <w:t>C2</w:t>
            </w:r>
            <w:r w:rsidRPr="00DF623B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r w:rsidRPr="00252C56">
              <w:rPr>
                <w:rFonts w:ascii="Georgia" w:hAnsi="Georgia" w:cs="Georgia"/>
                <w:color w:val="000000"/>
                <w:sz w:val="18"/>
              </w:rPr>
              <w:t xml:space="preserve">, Englisch </w:t>
            </w:r>
            <w:r w:rsidRPr="00252C56">
              <w:rPr>
                <w:rFonts w:ascii="Georgia" w:hAnsi="Georgia" w:cs="Georgia"/>
                <w:i/>
                <w:iCs/>
                <w:color w:val="000000"/>
                <w:sz w:val="18"/>
              </w:rPr>
              <w:t>(C</w:t>
            </w:r>
            <w:r w:rsidR="0079436D">
              <w:rPr>
                <w:rFonts w:ascii="Georgia" w:hAnsi="Georgia" w:cs="Georgia"/>
                <w:i/>
                <w:iCs/>
                <w:color w:val="000000"/>
                <w:sz w:val="18"/>
              </w:rPr>
              <w:t>1</w:t>
            </w:r>
            <w:r w:rsidRPr="00252C56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r w:rsidRPr="00252C56">
              <w:rPr>
                <w:rFonts w:ascii="Georgia" w:hAnsi="Georgia" w:cs="Georgia"/>
                <w:color w:val="000000"/>
                <w:sz w:val="18"/>
              </w:rPr>
              <w:t xml:space="preserve">, Französisch </w:t>
            </w:r>
            <w:r w:rsidRPr="00252C56">
              <w:rPr>
                <w:rFonts w:ascii="Georgia" w:hAnsi="Georgia" w:cs="Georgia"/>
                <w:i/>
                <w:iCs/>
                <w:color w:val="000000"/>
                <w:sz w:val="18"/>
              </w:rPr>
              <w:t>(B2)</w:t>
            </w:r>
          </w:p>
        </w:tc>
      </w:tr>
      <w:tr w:rsidR="009E1A57" w:rsidRPr="00E96A2D" w14:paraId="45706C3F" w14:textId="77777777" w:rsidTr="00F54F11">
        <w:trPr>
          <w:trHeight w:val="281"/>
        </w:trPr>
        <w:tc>
          <w:tcPr>
            <w:tcW w:w="2127" w:type="dxa"/>
            <w:shd w:val="clear" w:color="auto" w:fill="auto"/>
            <w:vAlign w:val="bottom"/>
          </w:tcPr>
          <w:p w14:paraId="57688BDA" w14:textId="350496FE" w:rsidR="009E1A57" w:rsidRPr="00252C56" w:rsidRDefault="009E1A57" w:rsidP="00252C56">
            <w:pPr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797" w:type="dxa"/>
            <w:gridSpan w:val="11"/>
            <w:shd w:val="clear" w:color="auto" w:fill="auto"/>
            <w:vAlign w:val="bottom"/>
          </w:tcPr>
          <w:p w14:paraId="60CA2168" w14:textId="2569980B" w:rsidR="009E1A57" w:rsidRPr="00E96A2D" w:rsidRDefault="009E1A57" w:rsidP="00252C56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E96A2D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MS Office </w:t>
            </w:r>
            <w:r w:rsidRPr="00E96A2D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 w:rsidRPr="00E96A2D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Experte</w:t>
            </w:r>
            <w:proofErr w:type="spellEnd"/>
            <w:r w:rsidRPr="00E96A2D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E96A2D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proofErr w:type="spellStart"/>
            <w:r w:rsidRPr="00E96A2D">
              <w:rPr>
                <w:rFonts w:ascii="Georgia" w:hAnsi="Georgia" w:cs="Georgia"/>
                <w:color w:val="000000"/>
                <w:sz w:val="18"/>
                <w:lang w:val="en-US"/>
              </w:rPr>
              <w:t>Audimex</w:t>
            </w:r>
            <w:proofErr w:type="spellEnd"/>
            <w:r w:rsidRPr="00E96A2D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Pr="00E96A2D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 w:rsidRPr="00E96A2D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fortgeschritten</w:t>
            </w:r>
            <w:proofErr w:type="spellEnd"/>
            <w:r w:rsidRPr="00E96A2D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E96A2D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="00D4585D" w:rsidRPr="00E96A2D">
              <w:rPr>
                <w:rFonts w:ascii="Georgia" w:hAnsi="Georgia" w:cs="Georgia"/>
                <w:color w:val="000000"/>
                <w:sz w:val="18"/>
                <w:highlight w:val="yellow"/>
                <w:lang w:val="en-US"/>
              </w:rPr>
              <w:t xml:space="preserve">Power Query </w:t>
            </w:r>
            <w:r w:rsidR="00AF66EB" w:rsidRPr="00E96A2D">
              <w:rPr>
                <w:rFonts w:ascii="Georgia" w:hAnsi="Georgia" w:cs="Georgia"/>
                <w:color w:val="000000"/>
                <w:sz w:val="18"/>
                <w:highlight w:val="yellow"/>
                <w:lang w:val="en-US"/>
              </w:rPr>
              <w:t xml:space="preserve">und Think-Cell </w:t>
            </w:r>
            <w:r w:rsidR="00D4585D" w:rsidRPr="00E96A2D">
              <w:rPr>
                <w:rFonts w:ascii="Georgia" w:hAnsi="Georgia" w:cs="Georgia"/>
                <w:i/>
                <w:iCs/>
                <w:color w:val="000000"/>
                <w:sz w:val="18"/>
                <w:highlight w:val="yellow"/>
                <w:lang w:val="en-US"/>
              </w:rPr>
              <w:t>(</w:t>
            </w:r>
            <w:proofErr w:type="spellStart"/>
            <w:r w:rsidR="00D4585D" w:rsidRPr="00E96A2D">
              <w:rPr>
                <w:rFonts w:ascii="Georgia" w:hAnsi="Georgia" w:cs="Georgia"/>
                <w:i/>
                <w:iCs/>
                <w:color w:val="000000"/>
                <w:sz w:val="18"/>
                <w:highlight w:val="yellow"/>
                <w:lang w:val="en-US"/>
              </w:rPr>
              <w:t>Anfänger</w:t>
            </w:r>
            <w:proofErr w:type="spellEnd"/>
            <w:r w:rsidR="00D4585D" w:rsidRPr="00E96A2D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9E1A57" w:rsidRPr="00252C56" w14:paraId="70CB01B0" w14:textId="77777777" w:rsidTr="00F54F11">
        <w:trPr>
          <w:trHeight w:val="281"/>
        </w:trPr>
        <w:tc>
          <w:tcPr>
            <w:tcW w:w="2127" w:type="dxa"/>
            <w:shd w:val="clear" w:color="auto" w:fill="auto"/>
            <w:vAlign w:val="bottom"/>
          </w:tcPr>
          <w:p w14:paraId="04F58216" w14:textId="0AEA7EA7" w:rsidR="009E1A57" w:rsidRPr="00252C56" w:rsidRDefault="009E1A57" w:rsidP="00252C56">
            <w:pPr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sz w:val="18"/>
              </w:rPr>
              <w:t xml:space="preserve">Interessen: </w:t>
            </w:r>
          </w:p>
        </w:tc>
        <w:tc>
          <w:tcPr>
            <w:tcW w:w="7797" w:type="dxa"/>
            <w:gridSpan w:val="11"/>
            <w:shd w:val="clear" w:color="auto" w:fill="auto"/>
            <w:vAlign w:val="bottom"/>
          </w:tcPr>
          <w:p w14:paraId="598C2742" w14:textId="4189913A" w:rsidR="009E1A57" w:rsidRPr="00252C56" w:rsidRDefault="00A2300E" w:rsidP="00252C56">
            <w:pPr>
              <w:rPr>
                <w:rFonts w:ascii="Georgia" w:hAnsi="Georgia" w:cs="Georgia"/>
                <w:color w:val="000000"/>
                <w:sz w:val="18"/>
              </w:rPr>
            </w:pPr>
            <w:r w:rsidRPr="00252C56">
              <w:rPr>
                <w:rFonts w:ascii="Georgia" w:hAnsi="Georgia" w:cs="Georgia"/>
                <w:color w:val="000000"/>
                <w:sz w:val="18"/>
              </w:rPr>
              <w:t xml:space="preserve">Schlagzeug spielen, </w:t>
            </w:r>
            <w:r w:rsidR="00D02645" w:rsidRPr="00252C56">
              <w:rPr>
                <w:rFonts w:ascii="Georgia" w:hAnsi="Georgia" w:cs="Georgia"/>
                <w:color w:val="000000"/>
                <w:sz w:val="18"/>
              </w:rPr>
              <w:t xml:space="preserve">Skifahren, </w:t>
            </w:r>
            <w:r w:rsidR="00CA6F5D">
              <w:rPr>
                <w:rFonts w:ascii="Georgia" w:hAnsi="Georgia" w:cs="Georgia"/>
                <w:color w:val="000000"/>
                <w:sz w:val="18"/>
              </w:rPr>
              <w:t xml:space="preserve">HHL Finance Case Challenge </w:t>
            </w:r>
            <w:r w:rsidR="00CA6F5D" w:rsidRPr="00ED7564">
              <w:rPr>
                <w:rFonts w:ascii="Georgia" w:hAnsi="Georgia" w:cs="Georgia"/>
                <w:i/>
                <w:iCs/>
                <w:color w:val="000000"/>
                <w:sz w:val="18"/>
              </w:rPr>
              <w:t>(</w:t>
            </w:r>
            <w:r w:rsidR="002A2139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mit </w:t>
            </w:r>
            <w:r w:rsidR="00B57197" w:rsidRPr="00ED7564">
              <w:rPr>
                <w:rFonts w:ascii="Georgia" w:hAnsi="Georgia" w:cs="Georgia"/>
                <w:i/>
                <w:iCs/>
                <w:color w:val="000000"/>
                <w:sz w:val="18"/>
              </w:rPr>
              <w:t>Oliver Wyman und Ardian)</w:t>
            </w:r>
          </w:p>
        </w:tc>
      </w:tr>
      <w:tr w:rsidR="009E1A57" w:rsidRPr="00252C56" w14:paraId="071AB173" w14:textId="77777777" w:rsidTr="00552DD7">
        <w:trPr>
          <w:trHeight w:val="850"/>
        </w:trPr>
        <w:tc>
          <w:tcPr>
            <w:tcW w:w="2127" w:type="dxa"/>
            <w:shd w:val="clear" w:color="auto" w:fill="auto"/>
            <w:vAlign w:val="bottom"/>
          </w:tcPr>
          <w:p w14:paraId="406B03AC" w14:textId="589C2CC3" w:rsidR="009E1A57" w:rsidRPr="00252C56" w:rsidRDefault="009E1A57" w:rsidP="00252C56">
            <w:pPr>
              <w:rPr>
                <w:rFonts w:ascii="Georgia" w:hAnsi="Georgia"/>
                <w:sz w:val="18"/>
              </w:rPr>
            </w:pPr>
            <w:r w:rsidRPr="00252C56">
              <w:rPr>
                <w:rFonts w:ascii="Georgia" w:hAnsi="Georgia"/>
                <w:sz w:val="18"/>
              </w:rPr>
              <w:t xml:space="preserve">Arnsberg, </w:t>
            </w:r>
            <w:r w:rsidR="00FF416F">
              <w:rPr>
                <w:rFonts w:ascii="Georgia" w:hAnsi="Georgia"/>
                <w:sz w:val="18"/>
              </w:rPr>
              <w:fldChar w:fldCharType="begin"/>
            </w:r>
            <w:r w:rsidR="00FF416F">
              <w:rPr>
                <w:rFonts w:ascii="Georgia" w:hAnsi="Georgia"/>
                <w:sz w:val="18"/>
              </w:rPr>
              <w:instrText xml:space="preserve"> TIME \@ "dd.MM.yyyy" </w:instrText>
            </w:r>
            <w:r w:rsidR="00FF416F">
              <w:rPr>
                <w:rFonts w:ascii="Georgia" w:hAnsi="Georgia"/>
                <w:sz w:val="18"/>
              </w:rPr>
              <w:fldChar w:fldCharType="separate"/>
            </w:r>
            <w:r w:rsidR="00E96A2D">
              <w:rPr>
                <w:rFonts w:ascii="Georgia" w:hAnsi="Georgia"/>
                <w:noProof/>
                <w:sz w:val="18"/>
              </w:rPr>
              <w:t>14.01.2025</w:t>
            </w:r>
            <w:r w:rsidR="00FF416F">
              <w:rPr>
                <w:rFonts w:ascii="Georgia" w:hAnsi="Georgia"/>
                <w:sz w:val="18"/>
              </w:rPr>
              <w:fldChar w:fldCharType="end"/>
            </w:r>
          </w:p>
        </w:tc>
        <w:tc>
          <w:tcPr>
            <w:tcW w:w="7797" w:type="dxa"/>
            <w:gridSpan w:val="11"/>
            <w:shd w:val="clear" w:color="auto" w:fill="auto"/>
            <w:vAlign w:val="bottom"/>
          </w:tcPr>
          <w:p w14:paraId="6478BDEA" w14:textId="7C54742D" w:rsidR="009E1A57" w:rsidRPr="00252C56" w:rsidRDefault="008E3390" w:rsidP="00252C56">
            <w:pPr>
              <w:ind w:right="-589"/>
              <w:rPr>
                <w:rFonts w:ascii="Georgia" w:hAnsi="Georgia" w:cs="Georgia"/>
                <w:color w:val="000000"/>
                <w:sz w:val="18"/>
              </w:rPr>
            </w:pPr>
            <w:r>
              <w:rPr>
                <w:rFonts w:ascii="Georgia" w:hAnsi="Georgia" w:cs="Georgia"/>
                <w:noProof/>
                <w:color w:val="000000"/>
                <w:sz w:val="18"/>
              </w:rPr>
              <w:drawing>
                <wp:anchor distT="0" distB="0" distL="114300" distR="114300" simplePos="0" relativeHeight="251658240" behindDoc="0" locked="0" layoutInCell="1" allowOverlap="1" wp14:anchorId="063B9FA6" wp14:editId="5F524A8C">
                  <wp:simplePos x="0" y="0"/>
                  <wp:positionH relativeFrom="column">
                    <wp:posOffset>-114935</wp:posOffset>
                  </wp:positionH>
                  <wp:positionV relativeFrom="paragraph">
                    <wp:posOffset>138430</wp:posOffset>
                  </wp:positionV>
                  <wp:extent cx="1433195" cy="741045"/>
                  <wp:effectExtent l="0" t="0" r="0" b="1905"/>
                  <wp:wrapNone/>
                  <wp:docPr id="1386520429" name="Picture 1" descr="A close-up of a signatu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520429" name="Picture 1" descr="A close-up of a signature&#10;&#10;Description automatically generated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3195" cy="741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747D2BF" w14:textId="2C19FEE5" w:rsidR="00C301AF" w:rsidRDefault="00C301AF" w:rsidP="00BA35A7">
      <w:pPr>
        <w:rPr>
          <w:sz w:val="18"/>
        </w:rPr>
      </w:pPr>
    </w:p>
    <w:sectPr w:rsidR="00C301AF" w:rsidSect="00120F35">
      <w:footerReference w:type="even" r:id="rId9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A8CBDE" w14:textId="77777777" w:rsidR="00715E92" w:rsidRPr="00751383" w:rsidRDefault="00715E92" w:rsidP="00BE053D">
      <w:pPr>
        <w:spacing w:after="0" w:line="240" w:lineRule="auto"/>
      </w:pPr>
      <w:r w:rsidRPr="00751383">
        <w:separator/>
      </w:r>
    </w:p>
  </w:endnote>
  <w:endnote w:type="continuationSeparator" w:id="0">
    <w:p w14:paraId="1849E194" w14:textId="77777777" w:rsidR="00715E92" w:rsidRPr="00751383" w:rsidRDefault="00715E92" w:rsidP="00BE053D">
      <w:pPr>
        <w:spacing w:after="0" w:line="240" w:lineRule="auto"/>
      </w:pPr>
      <w:r w:rsidRPr="0075138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Pr="00751383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 w:rsidRPr="00751383">
          <w:rPr>
            <w:rStyle w:val="Seitenzahl"/>
          </w:rPr>
          <w:fldChar w:fldCharType="begin"/>
        </w:r>
        <w:r w:rsidRPr="00751383">
          <w:rPr>
            <w:rStyle w:val="Seitenzahl"/>
          </w:rPr>
          <w:instrText xml:space="preserve"> PAGE </w:instrText>
        </w:r>
        <w:r w:rsidRPr="00751383">
          <w:rPr>
            <w:rStyle w:val="Seitenzahl"/>
          </w:rPr>
          <w:fldChar w:fldCharType="end"/>
        </w:r>
      </w:p>
    </w:sdtContent>
  </w:sdt>
  <w:p w14:paraId="6B121AC6" w14:textId="77777777" w:rsidR="00875DA9" w:rsidRPr="00751383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8F56FD" w14:textId="77777777" w:rsidR="00715E92" w:rsidRPr="00751383" w:rsidRDefault="00715E92" w:rsidP="00BE053D">
      <w:pPr>
        <w:spacing w:after="0" w:line="240" w:lineRule="auto"/>
      </w:pPr>
      <w:r w:rsidRPr="00751383">
        <w:separator/>
      </w:r>
    </w:p>
  </w:footnote>
  <w:footnote w:type="continuationSeparator" w:id="0">
    <w:p w14:paraId="0B58EE29" w14:textId="77777777" w:rsidR="00715E92" w:rsidRPr="00751383" w:rsidRDefault="00715E92" w:rsidP="00BE053D">
      <w:pPr>
        <w:spacing w:after="0" w:line="240" w:lineRule="auto"/>
      </w:pPr>
      <w:r w:rsidRPr="0075138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3D5BCA"/>
    <w:multiLevelType w:val="hybridMultilevel"/>
    <w:tmpl w:val="1E68DD2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8B5FD6"/>
    <w:multiLevelType w:val="hybridMultilevel"/>
    <w:tmpl w:val="BCC6AF9E"/>
    <w:lvl w:ilvl="0" w:tplc="7E1806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22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ED31F5"/>
    <w:multiLevelType w:val="hybridMultilevel"/>
    <w:tmpl w:val="7C2C11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952626"/>
    <w:multiLevelType w:val="hybridMultilevel"/>
    <w:tmpl w:val="70CC9C6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CD2A72"/>
    <w:multiLevelType w:val="hybridMultilevel"/>
    <w:tmpl w:val="26248D3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FB96DD8"/>
    <w:multiLevelType w:val="hybridMultilevel"/>
    <w:tmpl w:val="A34044C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2B56431"/>
    <w:multiLevelType w:val="hybridMultilevel"/>
    <w:tmpl w:val="13D428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57F645E"/>
    <w:multiLevelType w:val="hybridMultilevel"/>
    <w:tmpl w:val="D12E8B68"/>
    <w:lvl w:ilvl="0" w:tplc="7E1806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BFC59B5"/>
    <w:multiLevelType w:val="hybridMultilevel"/>
    <w:tmpl w:val="5DE82A9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CD967CD"/>
    <w:multiLevelType w:val="hybridMultilevel"/>
    <w:tmpl w:val="0A0820CA"/>
    <w:lvl w:ilvl="0" w:tplc="2A6A6A1C">
      <w:start w:val="1"/>
      <w:numFmt w:val="bullet"/>
      <w:pStyle w:val="Bullets"/>
      <w:lvlText w:val=""/>
      <w:lvlJc w:val="left"/>
      <w:pPr>
        <w:ind w:left="380" w:hanging="360"/>
      </w:pPr>
      <w:rPr>
        <w:rFonts w:ascii="Symbol" w:hAnsi="Symbol" w:hint="default"/>
        <w:sz w:val="18"/>
        <w:szCs w:val="22"/>
      </w:rPr>
    </w:lvl>
    <w:lvl w:ilvl="1" w:tplc="0407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28" w15:restartNumberingAfterBreak="0">
    <w:nsid w:val="4FED7E8A"/>
    <w:multiLevelType w:val="hybridMultilevel"/>
    <w:tmpl w:val="9DFE81B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25670E2"/>
    <w:multiLevelType w:val="hybridMultilevel"/>
    <w:tmpl w:val="541AE2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EBE6C0F"/>
    <w:multiLevelType w:val="hybridMultilevel"/>
    <w:tmpl w:val="8E16758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EDD0447"/>
    <w:multiLevelType w:val="hybridMultilevel"/>
    <w:tmpl w:val="BD8C244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1D149F4"/>
    <w:multiLevelType w:val="hybridMultilevel"/>
    <w:tmpl w:val="C0D2CB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F8D1C77"/>
    <w:multiLevelType w:val="hybridMultilevel"/>
    <w:tmpl w:val="D26AE15C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84100909">
    <w:abstractNumId w:val="18"/>
  </w:num>
  <w:num w:numId="2" w16cid:durableId="1349215873">
    <w:abstractNumId w:val="24"/>
  </w:num>
  <w:num w:numId="3" w16cid:durableId="1445420618">
    <w:abstractNumId w:val="27"/>
  </w:num>
  <w:num w:numId="4" w16cid:durableId="946934107">
    <w:abstractNumId w:val="0"/>
  </w:num>
  <w:num w:numId="5" w16cid:durableId="536506894">
    <w:abstractNumId w:val="1"/>
  </w:num>
  <w:num w:numId="6" w16cid:durableId="631062591">
    <w:abstractNumId w:val="2"/>
  </w:num>
  <w:num w:numId="7" w16cid:durableId="136992541">
    <w:abstractNumId w:val="17"/>
  </w:num>
  <w:num w:numId="8" w16cid:durableId="1389693045">
    <w:abstractNumId w:val="33"/>
  </w:num>
  <w:num w:numId="9" w16cid:durableId="653067809">
    <w:abstractNumId w:val="15"/>
  </w:num>
  <w:num w:numId="10" w16cid:durableId="71048072">
    <w:abstractNumId w:val="35"/>
  </w:num>
  <w:num w:numId="11" w16cid:durableId="802888001">
    <w:abstractNumId w:val="7"/>
  </w:num>
  <w:num w:numId="12" w16cid:durableId="1835872765">
    <w:abstractNumId w:val="9"/>
  </w:num>
  <w:num w:numId="13" w16cid:durableId="1477064082">
    <w:abstractNumId w:val="11"/>
  </w:num>
  <w:num w:numId="14" w16cid:durableId="1996568262">
    <w:abstractNumId w:val="12"/>
  </w:num>
  <w:num w:numId="15" w16cid:durableId="808128408">
    <w:abstractNumId w:val="30"/>
  </w:num>
  <w:num w:numId="16" w16cid:durableId="34354908">
    <w:abstractNumId w:val="6"/>
  </w:num>
  <w:num w:numId="17" w16cid:durableId="1213545343">
    <w:abstractNumId w:val="23"/>
  </w:num>
  <w:num w:numId="18" w16cid:durableId="1346128382">
    <w:abstractNumId w:val="3"/>
  </w:num>
  <w:num w:numId="19" w16cid:durableId="939607924">
    <w:abstractNumId w:val="25"/>
  </w:num>
  <w:num w:numId="20" w16cid:durableId="962687380">
    <w:abstractNumId w:val="13"/>
  </w:num>
  <w:num w:numId="21" w16cid:durableId="750811237">
    <w:abstractNumId w:val="14"/>
  </w:num>
  <w:num w:numId="22" w16cid:durableId="2009674772">
    <w:abstractNumId w:val="21"/>
  </w:num>
  <w:num w:numId="23" w16cid:durableId="510610780">
    <w:abstractNumId w:val="10"/>
  </w:num>
  <w:num w:numId="24" w16cid:durableId="1971789251">
    <w:abstractNumId w:val="29"/>
  </w:num>
  <w:num w:numId="25" w16cid:durableId="1816334832">
    <w:abstractNumId w:val="28"/>
  </w:num>
  <w:num w:numId="26" w16cid:durableId="2122333744">
    <w:abstractNumId w:val="27"/>
  </w:num>
  <w:num w:numId="27" w16cid:durableId="1742095828">
    <w:abstractNumId w:val="5"/>
  </w:num>
  <w:num w:numId="28" w16cid:durableId="767769642">
    <w:abstractNumId w:val="34"/>
  </w:num>
  <w:num w:numId="29" w16cid:durableId="811945742">
    <w:abstractNumId w:val="8"/>
  </w:num>
  <w:num w:numId="30" w16cid:durableId="359093615">
    <w:abstractNumId w:val="22"/>
  </w:num>
  <w:num w:numId="31" w16cid:durableId="1258976988">
    <w:abstractNumId w:val="36"/>
  </w:num>
  <w:num w:numId="32" w16cid:durableId="41441211">
    <w:abstractNumId w:val="32"/>
  </w:num>
  <w:num w:numId="33" w16cid:durableId="1804805824">
    <w:abstractNumId w:val="20"/>
  </w:num>
  <w:num w:numId="34" w16cid:durableId="1606499853">
    <w:abstractNumId w:val="16"/>
  </w:num>
  <w:num w:numId="35" w16cid:durableId="1794859052">
    <w:abstractNumId w:val="19"/>
  </w:num>
  <w:num w:numId="36" w16cid:durableId="909727636">
    <w:abstractNumId w:val="4"/>
  </w:num>
  <w:num w:numId="37" w16cid:durableId="386879454">
    <w:abstractNumId w:val="26"/>
  </w:num>
  <w:num w:numId="38" w16cid:durableId="14701694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1C57"/>
    <w:rsid w:val="00012052"/>
    <w:rsid w:val="00012102"/>
    <w:rsid w:val="00013DD1"/>
    <w:rsid w:val="0001639F"/>
    <w:rsid w:val="0002025A"/>
    <w:rsid w:val="000216F9"/>
    <w:rsid w:val="000237B5"/>
    <w:rsid w:val="00024D2B"/>
    <w:rsid w:val="00025801"/>
    <w:rsid w:val="00031A24"/>
    <w:rsid w:val="00035445"/>
    <w:rsid w:val="00035B85"/>
    <w:rsid w:val="0003610C"/>
    <w:rsid w:val="00036466"/>
    <w:rsid w:val="00040356"/>
    <w:rsid w:val="000434B8"/>
    <w:rsid w:val="00044866"/>
    <w:rsid w:val="000541CF"/>
    <w:rsid w:val="00057426"/>
    <w:rsid w:val="00061D33"/>
    <w:rsid w:val="00064643"/>
    <w:rsid w:val="00070390"/>
    <w:rsid w:val="000717A0"/>
    <w:rsid w:val="0008221B"/>
    <w:rsid w:val="00087747"/>
    <w:rsid w:val="00092A2C"/>
    <w:rsid w:val="00093C33"/>
    <w:rsid w:val="000A18E0"/>
    <w:rsid w:val="000A1A5D"/>
    <w:rsid w:val="000A1FDA"/>
    <w:rsid w:val="000A2B76"/>
    <w:rsid w:val="000B0CA9"/>
    <w:rsid w:val="000B10F2"/>
    <w:rsid w:val="000B1E4E"/>
    <w:rsid w:val="000B63E2"/>
    <w:rsid w:val="000B6548"/>
    <w:rsid w:val="000B6D8C"/>
    <w:rsid w:val="000C6A67"/>
    <w:rsid w:val="000D0FA9"/>
    <w:rsid w:val="000D671A"/>
    <w:rsid w:val="000E3B51"/>
    <w:rsid w:val="000E3E86"/>
    <w:rsid w:val="000E42EC"/>
    <w:rsid w:val="000E6941"/>
    <w:rsid w:val="000E70A9"/>
    <w:rsid w:val="000F3C76"/>
    <w:rsid w:val="000F4DC2"/>
    <w:rsid w:val="000F596E"/>
    <w:rsid w:val="001000C7"/>
    <w:rsid w:val="00103EC5"/>
    <w:rsid w:val="00104EE3"/>
    <w:rsid w:val="001062A8"/>
    <w:rsid w:val="00116C29"/>
    <w:rsid w:val="00116C6E"/>
    <w:rsid w:val="00116F39"/>
    <w:rsid w:val="00120F35"/>
    <w:rsid w:val="00121C1D"/>
    <w:rsid w:val="00124235"/>
    <w:rsid w:val="00125A9A"/>
    <w:rsid w:val="00125CA6"/>
    <w:rsid w:val="0013602B"/>
    <w:rsid w:val="0014077C"/>
    <w:rsid w:val="00142020"/>
    <w:rsid w:val="001455C6"/>
    <w:rsid w:val="001478D5"/>
    <w:rsid w:val="00151179"/>
    <w:rsid w:val="00155CBD"/>
    <w:rsid w:val="00155D3C"/>
    <w:rsid w:val="00156FC9"/>
    <w:rsid w:val="0015709C"/>
    <w:rsid w:val="00162A5A"/>
    <w:rsid w:val="001631C5"/>
    <w:rsid w:val="00163894"/>
    <w:rsid w:val="001639B5"/>
    <w:rsid w:val="00172867"/>
    <w:rsid w:val="001739AD"/>
    <w:rsid w:val="00174F8C"/>
    <w:rsid w:val="00175B6D"/>
    <w:rsid w:val="00175E2E"/>
    <w:rsid w:val="00177EF8"/>
    <w:rsid w:val="00187C40"/>
    <w:rsid w:val="001901ED"/>
    <w:rsid w:val="00190696"/>
    <w:rsid w:val="001911FE"/>
    <w:rsid w:val="0019483A"/>
    <w:rsid w:val="00197C6E"/>
    <w:rsid w:val="001A17E7"/>
    <w:rsid w:val="001A46BF"/>
    <w:rsid w:val="001A481B"/>
    <w:rsid w:val="001A62BF"/>
    <w:rsid w:val="001A709E"/>
    <w:rsid w:val="001A7128"/>
    <w:rsid w:val="001A7661"/>
    <w:rsid w:val="001B0186"/>
    <w:rsid w:val="001B114A"/>
    <w:rsid w:val="001B27B9"/>
    <w:rsid w:val="001B62CA"/>
    <w:rsid w:val="001B6ED7"/>
    <w:rsid w:val="001C4470"/>
    <w:rsid w:val="001D194E"/>
    <w:rsid w:val="001D4DCD"/>
    <w:rsid w:val="001D73A1"/>
    <w:rsid w:val="001E0769"/>
    <w:rsid w:val="001E2049"/>
    <w:rsid w:val="001E2308"/>
    <w:rsid w:val="001E3EF7"/>
    <w:rsid w:val="001E613F"/>
    <w:rsid w:val="001F08DE"/>
    <w:rsid w:val="001F2838"/>
    <w:rsid w:val="001F4175"/>
    <w:rsid w:val="001F4194"/>
    <w:rsid w:val="001F5875"/>
    <w:rsid w:val="001F5E54"/>
    <w:rsid w:val="001F627B"/>
    <w:rsid w:val="001F7CC7"/>
    <w:rsid w:val="00202FC7"/>
    <w:rsid w:val="00205AD0"/>
    <w:rsid w:val="00210C7E"/>
    <w:rsid w:val="002115C3"/>
    <w:rsid w:val="00213EAE"/>
    <w:rsid w:val="00213F9F"/>
    <w:rsid w:val="0021691B"/>
    <w:rsid w:val="0021705A"/>
    <w:rsid w:val="00217D1D"/>
    <w:rsid w:val="002203AF"/>
    <w:rsid w:val="00221AB0"/>
    <w:rsid w:val="00223A4D"/>
    <w:rsid w:val="00224238"/>
    <w:rsid w:val="0022493C"/>
    <w:rsid w:val="00224C5A"/>
    <w:rsid w:val="00224DC3"/>
    <w:rsid w:val="00225AD4"/>
    <w:rsid w:val="0023004A"/>
    <w:rsid w:val="00232C92"/>
    <w:rsid w:val="00232CB5"/>
    <w:rsid w:val="00233BF4"/>
    <w:rsid w:val="00234A7E"/>
    <w:rsid w:val="0024033B"/>
    <w:rsid w:val="00240C6B"/>
    <w:rsid w:val="00241F9A"/>
    <w:rsid w:val="002429D4"/>
    <w:rsid w:val="0024373D"/>
    <w:rsid w:val="00247311"/>
    <w:rsid w:val="002508C2"/>
    <w:rsid w:val="00252C56"/>
    <w:rsid w:val="00256F51"/>
    <w:rsid w:val="00257075"/>
    <w:rsid w:val="00260558"/>
    <w:rsid w:val="00260D0D"/>
    <w:rsid w:val="002647D0"/>
    <w:rsid w:val="00265080"/>
    <w:rsid w:val="0026681F"/>
    <w:rsid w:val="00266FED"/>
    <w:rsid w:val="00267252"/>
    <w:rsid w:val="00267A07"/>
    <w:rsid w:val="0027044D"/>
    <w:rsid w:val="00270DDD"/>
    <w:rsid w:val="00270F67"/>
    <w:rsid w:val="002723F5"/>
    <w:rsid w:val="00282DB0"/>
    <w:rsid w:val="0028588C"/>
    <w:rsid w:val="00286891"/>
    <w:rsid w:val="00286EBA"/>
    <w:rsid w:val="00290EDC"/>
    <w:rsid w:val="00294FBD"/>
    <w:rsid w:val="002966B3"/>
    <w:rsid w:val="002A1510"/>
    <w:rsid w:val="002A2139"/>
    <w:rsid w:val="002A26AC"/>
    <w:rsid w:val="002A2859"/>
    <w:rsid w:val="002A2DDD"/>
    <w:rsid w:val="002A3B56"/>
    <w:rsid w:val="002A63D6"/>
    <w:rsid w:val="002B04B7"/>
    <w:rsid w:val="002B050C"/>
    <w:rsid w:val="002B2091"/>
    <w:rsid w:val="002B33B9"/>
    <w:rsid w:val="002B4E59"/>
    <w:rsid w:val="002B556C"/>
    <w:rsid w:val="002B5D29"/>
    <w:rsid w:val="002B69BF"/>
    <w:rsid w:val="002C414A"/>
    <w:rsid w:val="002C5AF2"/>
    <w:rsid w:val="002C5DA9"/>
    <w:rsid w:val="002C6972"/>
    <w:rsid w:val="002C795F"/>
    <w:rsid w:val="002C7C9F"/>
    <w:rsid w:val="002D037B"/>
    <w:rsid w:val="002D125C"/>
    <w:rsid w:val="002D26B5"/>
    <w:rsid w:val="002D2B32"/>
    <w:rsid w:val="002D2E6F"/>
    <w:rsid w:val="002D413D"/>
    <w:rsid w:val="002D4516"/>
    <w:rsid w:val="002D4A57"/>
    <w:rsid w:val="002E1985"/>
    <w:rsid w:val="002E3C4A"/>
    <w:rsid w:val="002E6D0A"/>
    <w:rsid w:val="002F3AC1"/>
    <w:rsid w:val="002F40ED"/>
    <w:rsid w:val="002F46AD"/>
    <w:rsid w:val="002F69ED"/>
    <w:rsid w:val="00305D45"/>
    <w:rsid w:val="003101F0"/>
    <w:rsid w:val="0031117E"/>
    <w:rsid w:val="00313F35"/>
    <w:rsid w:val="0031467F"/>
    <w:rsid w:val="00314B7A"/>
    <w:rsid w:val="00316DFE"/>
    <w:rsid w:val="003172DF"/>
    <w:rsid w:val="00321FEB"/>
    <w:rsid w:val="00324196"/>
    <w:rsid w:val="00324BC5"/>
    <w:rsid w:val="00332079"/>
    <w:rsid w:val="00337327"/>
    <w:rsid w:val="00337ED5"/>
    <w:rsid w:val="00340BAB"/>
    <w:rsid w:val="003418E0"/>
    <w:rsid w:val="00347F8D"/>
    <w:rsid w:val="00351251"/>
    <w:rsid w:val="00351AB3"/>
    <w:rsid w:val="00354DA9"/>
    <w:rsid w:val="00361EA5"/>
    <w:rsid w:val="00364BB5"/>
    <w:rsid w:val="00364D41"/>
    <w:rsid w:val="003703A9"/>
    <w:rsid w:val="0037107B"/>
    <w:rsid w:val="003718E2"/>
    <w:rsid w:val="00372F7B"/>
    <w:rsid w:val="003733E5"/>
    <w:rsid w:val="00373892"/>
    <w:rsid w:val="00373B33"/>
    <w:rsid w:val="003900F0"/>
    <w:rsid w:val="00390EA6"/>
    <w:rsid w:val="0039533D"/>
    <w:rsid w:val="00395AD0"/>
    <w:rsid w:val="00395D42"/>
    <w:rsid w:val="003A375C"/>
    <w:rsid w:val="003A3D96"/>
    <w:rsid w:val="003A5452"/>
    <w:rsid w:val="003A6704"/>
    <w:rsid w:val="003B0B7B"/>
    <w:rsid w:val="003C35DB"/>
    <w:rsid w:val="003C7504"/>
    <w:rsid w:val="003C7EA1"/>
    <w:rsid w:val="003D257A"/>
    <w:rsid w:val="003D42BC"/>
    <w:rsid w:val="003D702C"/>
    <w:rsid w:val="003E0959"/>
    <w:rsid w:val="003E27C3"/>
    <w:rsid w:val="003E5272"/>
    <w:rsid w:val="003E64CB"/>
    <w:rsid w:val="003F0C98"/>
    <w:rsid w:val="003F3E3F"/>
    <w:rsid w:val="003F737A"/>
    <w:rsid w:val="004024AA"/>
    <w:rsid w:val="00403B88"/>
    <w:rsid w:val="004055B3"/>
    <w:rsid w:val="004067B8"/>
    <w:rsid w:val="004154BE"/>
    <w:rsid w:val="0041561D"/>
    <w:rsid w:val="0042013D"/>
    <w:rsid w:val="00422F83"/>
    <w:rsid w:val="00423647"/>
    <w:rsid w:val="00423E9C"/>
    <w:rsid w:val="00424B8D"/>
    <w:rsid w:val="00426D7E"/>
    <w:rsid w:val="00430DEB"/>
    <w:rsid w:val="004313A2"/>
    <w:rsid w:val="00431F70"/>
    <w:rsid w:val="0043430C"/>
    <w:rsid w:val="0043515B"/>
    <w:rsid w:val="00435E6D"/>
    <w:rsid w:val="004375F7"/>
    <w:rsid w:val="00440704"/>
    <w:rsid w:val="00441E81"/>
    <w:rsid w:val="004423F0"/>
    <w:rsid w:val="00442AC6"/>
    <w:rsid w:val="00443668"/>
    <w:rsid w:val="00447684"/>
    <w:rsid w:val="0044794B"/>
    <w:rsid w:val="00453568"/>
    <w:rsid w:val="00453783"/>
    <w:rsid w:val="00456649"/>
    <w:rsid w:val="00456B0D"/>
    <w:rsid w:val="00461C06"/>
    <w:rsid w:val="00463D0F"/>
    <w:rsid w:val="00463D78"/>
    <w:rsid w:val="00463EDA"/>
    <w:rsid w:val="00466CA4"/>
    <w:rsid w:val="00471E9D"/>
    <w:rsid w:val="00472954"/>
    <w:rsid w:val="0047503A"/>
    <w:rsid w:val="00476AF8"/>
    <w:rsid w:val="004776BA"/>
    <w:rsid w:val="004810C9"/>
    <w:rsid w:val="00484188"/>
    <w:rsid w:val="00484FD7"/>
    <w:rsid w:val="004908BB"/>
    <w:rsid w:val="00490EE2"/>
    <w:rsid w:val="00491ED7"/>
    <w:rsid w:val="004929FB"/>
    <w:rsid w:val="004A25FD"/>
    <w:rsid w:val="004A2919"/>
    <w:rsid w:val="004A5000"/>
    <w:rsid w:val="004A54BA"/>
    <w:rsid w:val="004B1423"/>
    <w:rsid w:val="004B4848"/>
    <w:rsid w:val="004B6A5E"/>
    <w:rsid w:val="004C17A6"/>
    <w:rsid w:val="004C1A1E"/>
    <w:rsid w:val="004D541D"/>
    <w:rsid w:val="004E0AB9"/>
    <w:rsid w:val="004E6BBE"/>
    <w:rsid w:val="004E7AAC"/>
    <w:rsid w:val="004F530D"/>
    <w:rsid w:val="005032E0"/>
    <w:rsid w:val="00507EA7"/>
    <w:rsid w:val="00507F9B"/>
    <w:rsid w:val="0051413B"/>
    <w:rsid w:val="00516DFB"/>
    <w:rsid w:val="00524110"/>
    <w:rsid w:val="00525107"/>
    <w:rsid w:val="00525A1E"/>
    <w:rsid w:val="00526089"/>
    <w:rsid w:val="00527A28"/>
    <w:rsid w:val="00527DCA"/>
    <w:rsid w:val="00534FD5"/>
    <w:rsid w:val="00543FAB"/>
    <w:rsid w:val="005461C8"/>
    <w:rsid w:val="0055299A"/>
    <w:rsid w:val="00552DD7"/>
    <w:rsid w:val="00554B89"/>
    <w:rsid w:val="00555554"/>
    <w:rsid w:val="00555C62"/>
    <w:rsid w:val="00557315"/>
    <w:rsid w:val="0055755A"/>
    <w:rsid w:val="00562CFB"/>
    <w:rsid w:val="005647A0"/>
    <w:rsid w:val="005716D4"/>
    <w:rsid w:val="00571B60"/>
    <w:rsid w:val="00585A4D"/>
    <w:rsid w:val="0059110A"/>
    <w:rsid w:val="00591478"/>
    <w:rsid w:val="0059240B"/>
    <w:rsid w:val="005935F2"/>
    <w:rsid w:val="005A04BF"/>
    <w:rsid w:val="005A063D"/>
    <w:rsid w:val="005A31E5"/>
    <w:rsid w:val="005A64AA"/>
    <w:rsid w:val="005A75C2"/>
    <w:rsid w:val="005B0CA9"/>
    <w:rsid w:val="005B15DA"/>
    <w:rsid w:val="005B1CE6"/>
    <w:rsid w:val="005B23B5"/>
    <w:rsid w:val="005B4638"/>
    <w:rsid w:val="005B4D00"/>
    <w:rsid w:val="005B7313"/>
    <w:rsid w:val="005C0AE6"/>
    <w:rsid w:val="005C105E"/>
    <w:rsid w:val="005C1512"/>
    <w:rsid w:val="005C3828"/>
    <w:rsid w:val="005C4AE2"/>
    <w:rsid w:val="005D00F2"/>
    <w:rsid w:val="005D0D94"/>
    <w:rsid w:val="005D2130"/>
    <w:rsid w:val="005D6329"/>
    <w:rsid w:val="005E1895"/>
    <w:rsid w:val="005E3F62"/>
    <w:rsid w:val="005E5156"/>
    <w:rsid w:val="005E57F6"/>
    <w:rsid w:val="005E7171"/>
    <w:rsid w:val="005F084D"/>
    <w:rsid w:val="006008D3"/>
    <w:rsid w:val="006019EC"/>
    <w:rsid w:val="00602E70"/>
    <w:rsid w:val="00604FEB"/>
    <w:rsid w:val="006058D8"/>
    <w:rsid w:val="00610200"/>
    <w:rsid w:val="0062095E"/>
    <w:rsid w:val="00623699"/>
    <w:rsid w:val="00624F59"/>
    <w:rsid w:val="006302B9"/>
    <w:rsid w:val="0063219D"/>
    <w:rsid w:val="00632A94"/>
    <w:rsid w:val="00632D5A"/>
    <w:rsid w:val="00635515"/>
    <w:rsid w:val="00640095"/>
    <w:rsid w:val="00644C47"/>
    <w:rsid w:val="00646A51"/>
    <w:rsid w:val="00646F72"/>
    <w:rsid w:val="0064722F"/>
    <w:rsid w:val="00652DEA"/>
    <w:rsid w:val="006546FD"/>
    <w:rsid w:val="00654971"/>
    <w:rsid w:val="0066288E"/>
    <w:rsid w:val="0066363A"/>
    <w:rsid w:val="00664E8E"/>
    <w:rsid w:val="00665BF3"/>
    <w:rsid w:val="0066607B"/>
    <w:rsid w:val="00671288"/>
    <w:rsid w:val="006732D6"/>
    <w:rsid w:val="00676A56"/>
    <w:rsid w:val="0068238E"/>
    <w:rsid w:val="006914E0"/>
    <w:rsid w:val="006934D1"/>
    <w:rsid w:val="00693E09"/>
    <w:rsid w:val="0069684A"/>
    <w:rsid w:val="006A2DE9"/>
    <w:rsid w:val="006A5717"/>
    <w:rsid w:val="006A6A8D"/>
    <w:rsid w:val="006A7230"/>
    <w:rsid w:val="006B35A6"/>
    <w:rsid w:val="006B36EF"/>
    <w:rsid w:val="006B47B7"/>
    <w:rsid w:val="006B4E32"/>
    <w:rsid w:val="006B72C7"/>
    <w:rsid w:val="006B7F78"/>
    <w:rsid w:val="006C2252"/>
    <w:rsid w:val="006C2EB8"/>
    <w:rsid w:val="006C3012"/>
    <w:rsid w:val="006C4030"/>
    <w:rsid w:val="006C5F46"/>
    <w:rsid w:val="006C65D2"/>
    <w:rsid w:val="006D0A44"/>
    <w:rsid w:val="006D7F7F"/>
    <w:rsid w:val="006E2C9C"/>
    <w:rsid w:val="006E40EF"/>
    <w:rsid w:val="006E56E7"/>
    <w:rsid w:val="006F0039"/>
    <w:rsid w:val="006F0DFB"/>
    <w:rsid w:val="0070175B"/>
    <w:rsid w:val="00701819"/>
    <w:rsid w:val="0070562B"/>
    <w:rsid w:val="00706CCA"/>
    <w:rsid w:val="007119EF"/>
    <w:rsid w:val="00711CEF"/>
    <w:rsid w:val="007123AC"/>
    <w:rsid w:val="007150E4"/>
    <w:rsid w:val="0071580A"/>
    <w:rsid w:val="00715E92"/>
    <w:rsid w:val="00720320"/>
    <w:rsid w:val="007221F7"/>
    <w:rsid w:val="00723643"/>
    <w:rsid w:val="00725D3C"/>
    <w:rsid w:val="00727428"/>
    <w:rsid w:val="00733DA1"/>
    <w:rsid w:val="00734DE2"/>
    <w:rsid w:val="00737822"/>
    <w:rsid w:val="00740A4F"/>
    <w:rsid w:val="0074111D"/>
    <w:rsid w:val="00745509"/>
    <w:rsid w:val="00746131"/>
    <w:rsid w:val="00751383"/>
    <w:rsid w:val="00753D4A"/>
    <w:rsid w:val="007568F7"/>
    <w:rsid w:val="00756912"/>
    <w:rsid w:val="00760A9B"/>
    <w:rsid w:val="00761609"/>
    <w:rsid w:val="00762C6F"/>
    <w:rsid w:val="00763666"/>
    <w:rsid w:val="00763DCE"/>
    <w:rsid w:val="00766F73"/>
    <w:rsid w:val="007713F1"/>
    <w:rsid w:val="00776C46"/>
    <w:rsid w:val="007772C4"/>
    <w:rsid w:val="0077758F"/>
    <w:rsid w:val="00780A44"/>
    <w:rsid w:val="0078260B"/>
    <w:rsid w:val="007838D1"/>
    <w:rsid w:val="00785254"/>
    <w:rsid w:val="00785853"/>
    <w:rsid w:val="00787BF1"/>
    <w:rsid w:val="0079114B"/>
    <w:rsid w:val="00793753"/>
    <w:rsid w:val="0079436D"/>
    <w:rsid w:val="007945FB"/>
    <w:rsid w:val="00796690"/>
    <w:rsid w:val="007966F0"/>
    <w:rsid w:val="0079712B"/>
    <w:rsid w:val="00797BFC"/>
    <w:rsid w:val="007A720F"/>
    <w:rsid w:val="007B0B56"/>
    <w:rsid w:val="007B0B6A"/>
    <w:rsid w:val="007B7C0D"/>
    <w:rsid w:val="007C3A52"/>
    <w:rsid w:val="007C45EC"/>
    <w:rsid w:val="007C4EB8"/>
    <w:rsid w:val="007C6A3C"/>
    <w:rsid w:val="007D3633"/>
    <w:rsid w:val="007D3F75"/>
    <w:rsid w:val="007D4BEE"/>
    <w:rsid w:val="007D5BE9"/>
    <w:rsid w:val="007E01E4"/>
    <w:rsid w:val="007E6773"/>
    <w:rsid w:val="007F76E2"/>
    <w:rsid w:val="008020D0"/>
    <w:rsid w:val="00802B2C"/>
    <w:rsid w:val="008043FE"/>
    <w:rsid w:val="008050E4"/>
    <w:rsid w:val="008120CC"/>
    <w:rsid w:val="008142C0"/>
    <w:rsid w:val="008219C4"/>
    <w:rsid w:val="0082257D"/>
    <w:rsid w:val="00827DAC"/>
    <w:rsid w:val="00831A8F"/>
    <w:rsid w:val="008328A9"/>
    <w:rsid w:val="008335BF"/>
    <w:rsid w:val="00840794"/>
    <w:rsid w:val="00843A6F"/>
    <w:rsid w:val="00844A0E"/>
    <w:rsid w:val="00846CA1"/>
    <w:rsid w:val="00850B11"/>
    <w:rsid w:val="008523ED"/>
    <w:rsid w:val="00852F02"/>
    <w:rsid w:val="00853438"/>
    <w:rsid w:val="00860443"/>
    <w:rsid w:val="00860F5B"/>
    <w:rsid w:val="008615C6"/>
    <w:rsid w:val="0086314A"/>
    <w:rsid w:val="0086493A"/>
    <w:rsid w:val="0086548E"/>
    <w:rsid w:val="00865944"/>
    <w:rsid w:val="00865C19"/>
    <w:rsid w:val="00866362"/>
    <w:rsid w:val="00866846"/>
    <w:rsid w:val="00870CF2"/>
    <w:rsid w:val="008745C2"/>
    <w:rsid w:val="0087503E"/>
    <w:rsid w:val="00875DA9"/>
    <w:rsid w:val="008816ED"/>
    <w:rsid w:val="00883221"/>
    <w:rsid w:val="008833D0"/>
    <w:rsid w:val="00885D8A"/>
    <w:rsid w:val="00887893"/>
    <w:rsid w:val="00891FBB"/>
    <w:rsid w:val="00895E38"/>
    <w:rsid w:val="00896C4A"/>
    <w:rsid w:val="008A6E13"/>
    <w:rsid w:val="008A782B"/>
    <w:rsid w:val="008B0FC0"/>
    <w:rsid w:val="008B1425"/>
    <w:rsid w:val="008B2471"/>
    <w:rsid w:val="008B6AB3"/>
    <w:rsid w:val="008C08E0"/>
    <w:rsid w:val="008C24A8"/>
    <w:rsid w:val="008C429A"/>
    <w:rsid w:val="008C62F0"/>
    <w:rsid w:val="008C6F92"/>
    <w:rsid w:val="008C7F27"/>
    <w:rsid w:val="008D2D95"/>
    <w:rsid w:val="008D5C20"/>
    <w:rsid w:val="008D7A54"/>
    <w:rsid w:val="008E1F3D"/>
    <w:rsid w:val="008E2BF9"/>
    <w:rsid w:val="008E3390"/>
    <w:rsid w:val="008E6C16"/>
    <w:rsid w:val="008F0FD9"/>
    <w:rsid w:val="00901C3D"/>
    <w:rsid w:val="009053D7"/>
    <w:rsid w:val="0091331D"/>
    <w:rsid w:val="0091386D"/>
    <w:rsid w:val="0091738E"/>
    <w:rsid w:val="0092014F"/>
    <w:rsid w:val="0092026E"/>
    <w:rsid w:val="009223E3"/>
    <w:rsid w:val="00927113"/>
    <w:rsid w:val="00931DF1"/>
    <w:rsid w:val="0093223C"/>
    <w:rsid w:val="00941A87"/>
    <w:rsid w:val="009478A9"/>
    <w:rsid w:val="009501C2"/>
    <w:rsid w:val="009504AA"/>
    <w:rsid w:val="00951806"/>
    <w:rsid w:val="009540A3"/>
    <w:rsid w:val="00954E47"/>
    <w:rsid w:val="00956D65"/>
    <w:rsid w:val="00960513"/>
    <w:rsid w:val="009668B9"/>
    <w:rsid w:val="009669B4"/>
    <w:rsid w:val="009714AE"/>
    <w:rsid w:val="00975905"/>
    <w:rsid w:val="00976577"/>
    <w:rsid w:val="0098189B"/>
    <w:rsid w:val="00993F10"/>
    <w:rsid w:val="00996356"/>
    <w:rsid w:val="00997D9A"/>
    <w:rsid w:val="009A26F4"/>
    <w:rsid w:val="009A3203"/>
    <w:rsid w:val="009A446F"/>
    <w:rsid w:val="009A5C0E"/>
    <w:rsid w:val="009A6BFC"/>
    <w:rsid w:val="009B642E"/>
    <w:rsid w:val="009B7109"/>
    <w:rsid w:val="009C3ED7"/>
    <w:rsid w:val="009C4375"/>
    <w:rsid w:val="009C4C31"/>
    <w:rsid w:val="009C7004"/>
    <w:rsid w:val="009D055B"/>
    <w:rsid w:val="009D3473"/>
    <w:rsid w:val="009D7C49"/>
    <w:rsid w:val="009E0CC1"/>
    <w:rsid w:val="009E0F99"/>
    <w:rsid w:val="009E1A57"/>
    <w:rsid w:val="009E410C"/>
    <w:rsid w:val="009E46AD"/>
    <w:rsid w:val="009E6B75"/>
    <w:rsid w:val="009E7297"/>
    <w:rsid w:val="009F154A"/>
    <w:rsid w:val="009F19BE"/>
    <w:rsid w:val="009F31A3"/>
    <w:rsid w:val="009F3CF5"/>
    <w:rsid w:val="00A0257D"/>
    <w:rsid w:val="00A04324"/>
    <w:rsid w:val="00A052A7"/>
    <w:rsid w:val="00A0705A"/>
    <w:rsid w:val="00A12EDC"/>
    <w:rsid w:val="00A20C2F"/>
    <w:rsid w:val="00A211DF"/>
    <w:rsid w:val="00A225C1"/>
    <w:rsid w:val="00A2300E"/>
    <w:rsid w:val="00A2644A"/>
    <w:rsid w:val="00A26D0D"/>
    <w:rsid w:val="00A31812"/>
    <w:rsid w:val="00A33BDE"/>
    <w:rsid w:val="00A34885"/>
    <w:rsid w:val="00A43BC1"/>
    <w:rsid w:val="00A45584"/>
    <w:rsid w:val="00A459F3"/>
    <w:rsid w:val="00A5163A"/>
    <w:rsid w:val="00A524D7"/>
    <w:rsid w:val="00A52663"/>
    <w:rsid w:val="00A56364"/>
    <w:rsid w:val="00A5673B"/>
    <w:rsid w:val="00A57BA9"/>
    <w:rsid w:val="00A604BC"/>
    <w:rsid w:val="00A61B60"/>
    <w:rsid w:val="00A61DE4"/>
    <w:rsid w:val="00A624ED"/>
    <w:rsid w:val="00A62DC0"/>
    <w:rsid w:val="00A649E3"/>
    <w:rsid w:val="00A66A6E"/>
    <w:rsid w:val="00A67E69"/>
    <w:rsid w:val="00A70AE0"/>
    <w:rsid w:val="00A72111"/>
    <w:rsid w:val="00A734FB"/>
    <w:rsid w:val="00A735EB"/>
    <w:rsid w:val="00A74225"/>
    <w:rsid w:val="00A74867"/>
    <w:rsid w:val="00A76E6B"/>
    <w:rsid w:val="00A80A76"/>
    <w:rsid w:val="00A835B3"/>
    <w:rsid w:val="00A84E82"/>
    <w:rsid w:val="00A911FE"/>
    <w:rsid w:val="00A936D5"/>
    <w:rsid w:val="00A97FBB"/>
    <w:rsid w:val="00AA11E5"/>
    <w:rsid w:val="00AA1EB0"/>
    <w:rsid w:val="00AA2DA3"/>
    <w:rsid w:val="00AA304C"/>
    <w:rsid w:val="00AA5A9C"/>
    <w:rsid w:val="00AA778E"/>
    <w:rsid w:val="00AB016A"/>
    <w:rsid w:val="00AB06DE"/>
    <w:rsid w:val="00AB1F47"/>
    <w:rsid w:val="00AB27C1"/>
    <w:rsid w:val="00AB2A5A"/>
    <w:rsid w:val="00AB5A97"/>
    <w:rsid w:val="00AB5F04"/>
    <w:rsid w:val="00AC207A"/>
    <w:rsid w:val="00AD28D3"/>
    <w:rsid w:val="00AD28F8"/>
    <w:rsid w:val="00AD33B0"/>
    <w:rsid w:val="00AD5C41"/>
    <w:rsid w:val="00AD6D06"/>
    <w:rsid w:val="00AE47AF"/>
    <w:rsid w:val="00AE49B7"/>
    <w:rsid w:val="00AF412D"/>
    <w:rsid w:val="00AF66EB"/>
    <w:rsid w:val="00AF6E10"/>
    <w:rsid w:val="00B0230B"/>
    <w:rsid w:val="00B10301"/>
    <w:rsid w:val="00B10AD2"/>
    <w:rsid w:val="00B114E2"/>
    <w:rsid w:val="00B13481"/>
    <w:rsid w:val="00B1466F"/>
    <w:rsid w:val="00B168B3"/>
    <w:rsid w:val="00B1706E"/>
    <w:rsid w:val="00B17D95"/>
    <w:rsid w:val="00B20498"/>
    <w:rsid w:val="00B23509"/>
    <w:rsid w:val="00B311A7"/>
    <w:rsid w:val="00B359DB"/>
    <w:rsid w:val="00B3632B"/>
    <w:rsid w:val="00B4005A"/>
    <w:rsid w:val="00B409D8"/>
    <w:rsid w:val="00B40C05"/>
    <w:rsid w:val="00B41A4C"/>
    <w:rsid w:val="00B43AB0"/>
    <w:rsid w:val="00B442B9"/>
    <w:rsid w:val="00B47514"/>
    <w:rsid w:val="00B5178D"/>
    <w:rsid w:val="00B518A2"/>
    <w:rsid w:val="00B57197"/>
    <w:rsid w:val="00B67F1F"/>
    <w:rsid w:val="00B701D7"/>
    <w:rsid w:val="00B805CC"/>
    <w:rsid w:val="00B816C4"/>
    <w:rsid w:val="00B848CF"/>
    <w:rsid w:val="00B90595"/>
    <w:rsid w:val="00B9064A"/>
    <w:rsid w:val="00B9080E"/>
    <w:rsid w:val="00B91172"/>
    <w:rsid w:val="00B94ACA"/>
    <w:rsid w:val="00B977E3"/>
    <w:rsid w:val="00BA0B74"/>
    <w:rsid w:val="00BA186E"/>
    <w:rsid w:val="00BA215A"/>
    <w:rsid w:val="00BA35A7"/>
    <w:rsid w:val="00BA573C"/>
    <w:rsid w:val="00BA68BD"/>
    <w:rsid w:val="00BA6A6B"/>
    <w:rsid w:val="00BB5927"/>
    <w:rsid w:val="00BB5C7D"/>
    <w:rsid w:val="00BB5F09"/>
    <w:rsid w:val="00BB5F1E"/>
    <w:rsid w:val="00BC0D9F"/>
    <w:rsid w:val="00BC2660"/>
    <w:rsid w:val="00BC7F55"/>
    <w:rsid w:val="00BD11BF"/>
    <w:rsid w:val="00BD5D86"/>
    <w:rsid w:val="00BE0451"/>
    <w:rsid w:val="00BE053D"/>
    <w:rsid w:val="00BE1151"/>
    <w:rsid w:val="00BE1E40"/>
    <w:rsid w:val="00BE50A2"/>
    <w:rsid w:val="00BE6ECA"/>
    <w:rsid w:val="00BF1A7A"/>
    <w:rsid w:val="00BF1FA3"/>
    <w:rsid w:val="00BF3CD9"/>
    <w:rsid w:val="00BF5FDB"/>
    <w:rsid w:val="00BF7B14"/>
    <w:rsid w:val="00C00974"/>
    <w:rsid w:val="00C00F2A"/>
    <w:rsid w:val="00C018E4"/>
    <w:rsid w:val="00C01A16"/>
    <w:rsid w:val="00C026EE"/>
    <w:rsid w:val="00C03303"/>
    <w:rsid w:val="00C066FA"/>
    <w:rsid w:val="00C22078"/>
    <w:rsid w:val="00C25387"/>
    <w:rsid w:val="00C301AF"/>
    <w:rsid w:val="00C3199E"/>
    <w:rsid w:val="00C338F3"/>
    <w:rsid w:val="00C41F38"/>
    <w:rsid w:val="00C424D1"/>
    <w:rsid w:val="00C4451C"/>
    <w:rsid w:val="00C44ECA"/>
    <w:rsid w:val="00C45130"/>
    <w:rsid w:val="00C4546B"/>
    <w:rsid w:val="00C502C2"/>
    <w:rsid w:val="00C525A9"/>
    <w:rsid w:val="00C54BE3"/>
    <w:rsid w:val="00C5504F"/>
    <w:rsid w:val="00C57BB7"/>
    <w:rsid w:val="00C57F80"/>
    <w:rsid w:val="00C61733"/>
    <w:rsid w:val="00C726B8"/>
    <w:rsid w:val="00C726D8"/>
    <w:rsid w:val="00C728AA"/>
    <w:rsid w:val="00C73D02"/>
    <w:rsid w:val="00C73FD6"/>
    <w:rsid w:val="00C768ED"/>
    <w:rsid w:val="00C80E41"/>
    <w:rsid w:val="00C82A8F"/>
    <w:rsid w:val="00C87A74"/>
    <w:rsid w:val="00C9108E"/>
    <w:rsid w:val="00C916C2"/>
    <w:rsid w:val="00C92226"/>
    <w:rsid w:val="00CA33E1"/>
    <w:rsid w:val="00CA55F9"/>
    <w:rsid w:val="00CA6F5D"/>
    <w:rsid w:val="00CB0964"/>
    <w:rsid w:val="00CB3448"/>
    <w:rsid w:val="00CB4ECB"/>
    <w:rsid w:val="00CB512D"/>
    <w:rsid w:val="00CB5E58"/>
    <w:rsid w:val="00CC110E"/>
    <w:rsid w:val="00CC7F56"/>
    <w:rsid w:val="00CD1B12"/>
    <w:rsid w:val="00CD2A8A"/>
    <w:rsid w:val="00CD55DC"/>
    <w:rsid w:val="00CE0C5F"/>
    <w:rsid w:val="00CE1BBC"/>
    <w:rsid w:val="00CE2595"/>
    <w:rsid w:val="00CE28CC"/>
    <w:rsid w:val="00CE72FC"/>
    <w:rsid w:val="00CF08B2"/>
    <w:rsid w:val="00CF31EE"/>
    <w:rsid w:val="00D02645"/>
    <w:rsid w:val="00D032CD"/>
    <w:rsid w:val="00D12DEA"/>
    <w:rsid w:val="00D1492F"/>
    <w:rsid w:val="00D173D1"/>
    <w:rsid w:val="00D179CE"/>
    <w:rsid w:val="00D17B69"/>
    <w:rsid w:val="00D2090A"/>
    <w:rsid w:val="00D23576"/>
    <w:rsid w:val="00D25592"/>
    <w:rsid w:val="00D2654B"/>
    <w:rsid w:val="00D27E31"/>
    <w:rsid w:val="00D3003C"/>
    <w:rsid w:val="00D331F4"/>
    <w:rsid w:val="00D33B43"/>
    <w:rsid w:val="00D36755"/>
    <w:rsid w:val="00D43B72"/>
    <w:rsid w:val="00D4585D"/>
    <w:rsid w:val="00D470E4"/>
    <w:rsid w:val="00D47C3E"/>
    <w:rsid w:val="00D5049D"/>
    <w:rsid w:val="00D52142"/>
    <w:rsid w:val="00D5280E"/>
    <w:rsid w:val="00D53AD3"/>
    <w:rsid w:val="00D53EDE"/>
    <w:rsid w:val="00D573AC"/>
    <w:rsid w:val="00D57401"/>
    <w:rsid w:val="00D61F14"/>
    <w:rsid w:val="00D63221"/>
    <w:rsid w:val="00D73F9F"/>
    <w:rsid w:val="00D74BF2"/>
    <w:rsid w:val="00D74E3E"/>
    <w:rsid w:val="00D80D6B"/>
    <w:rsid w:val="00D81B25"/>
    <w:rsid w:val="00D829A3"/>
    <w:rsid w:val="00D8414B"/>
    <w:rsid w:val="00D84776"/>
    <w:rsid w:val="00D86294"/>
    <w:rsid w:val="00D874DC"/>
    <w:rsid w:val="00D90950"/>
    <w:rsid w:val="00D91CF2"/>
    <w:rsid w:val="00D93C64"/>
    <w:rsid w:val="00D93F55"/>
    <w:rsid w:val="00D97ED7"/>
    <w:rsid w:val="00DA1EB3"/>
    <w:rsid w:val="00DA69DF"/>
    <w:rsid w:val="00DA7642"/>
    <w:rsid w:val="00DB33F8"/>
    <w:rsid w:val="00DC1D4C"/>
    <w:rsid w:val="00DC22E7"/>
    <w:rsid w:val="00DD33FE"/>
    <w:rsid w:val="00DD38E2"/>
    <w:rsid w:val="00DD6392"/>
    <w:rsid w:val="00DE5D3D"/>
    <w:rsid w:val="00DF019D"/>
    <w:rsid w:val="00DF5257"/>
    <w:rsid w:val="00DF561E"/>
    <w:rsid w:val="00DF623B"/>
    <w:rsid w:val="00E004BD"/>
    <w:rsid w:val="00E117C1"/>
    <w:rsid w:val="00E13110"/>
    <w:rsid w:val="00E138EA"/>
    <w:rsid w:val="00E17FD1"/>
    <w:rsid w:val="00E229CF"/>
    <w:rsid w:val="00E230E2"/>
    <w:rsid w:val="00E24DF1"/>
    <w:rsid w:val="00E30DD3"/>
    <w:rsid w:val="00E31019"/>
    <w:rsid w:val="00E3205F"/>
    <w:rsid w:val="00E348C0"/>
    <w:rsid w:val="00E35D03"/>
    <w:rsid w:val="00E366AD"/>
    <w:rsid w:val="00E3693D"/>
    <w:rsid w:val="00E40D45"/>
    <w:rsid w:val="00E42893"/>
    <w:rsid w:val="00E431ED"/>
    <w:rsid w:val="00E440DD"/>
    <w:rsid w:val="00E45440"/>
    <w:rsid w:val="00E521A2"/>
    <w:rsid w:val="00E54575"/>
    <w:rsid w:val="00E5711F"/>
    <w:rsid w:val="00E64FF5"/>
    <w:rsid w:val="00E6575D"/>
    <w:rsid w:val="00E6686E"/>
    <w:rsid w:val="00E66C7F"/>
    <w:rsid w:val="00E8199D"/>
    <w:rsid w:val="00E866BE"/>
    <w:rsid w:val="00E907EC"/>
    <w:rsid w:val="00E91211"/>
    <w:rsid w:val="00E919C4"/>
    <w:rsid w:val="00E93F4B"/>
    <w:rsid w:val="00E96A2D"/>
    <w:rsid w:val="00EA5421"/>
    <w:rsid w:val="00EA5FA2"/>
    <w:rsid w:val="00EB04DF"/>
    <w:rsid w:val="00EB0677"/>
    <w:rsid w:val="00EB34FC"/>
    <w:rsid w:val="00EB4519"/>
    <w:rsid w:val="00EB5816"/>
    <w:rsid w:val="00EB7880"/>
    <w:rsid w:val="00EC07F5"/>
    <w:rsid w:val="00EC62DD"/>
    <w:rsid w:val="00ED0EA9"/>
    <w:rsid w:val="00ED16A4"/>
    <w:rsid w:val="00ED30EE"/>
    <w:rsid w:val="00ED7564"/>
    <w:rsid w:val="00EE1EA8"/>
    <w:rsid w:val="00EE3248"/>
    <w:rsid w:val="00EE4B50"/>
    <w:rsid w:val="00EE575B"/>
    <w:rsid w:val="00EE5E69"/>
    <w:rsid w:val="00EE7687"/>
    <w:rsid w:val="00EF0918"/>
    <w:rsid w:val="00EF2F95"/>
    <w:rsid w:val="00EF589F"/>
    <w:rsid w:val="00EF77DF"/>
    <w:rsid w:val="00F11BEF"/>
    <w:rsid w:val="00F21C9D"/>
    <w:rsid w:val="00F233B5"/>
    <w:rsid w:val="00F258E7"/>
    <w:rsid w:val="00F268A1"/>
    <w:rsid w:val="00F30DF6"/>
    <w:rsid w:val="00F31B84"/>
    <w:rsid w:val="00F32AD7"/>
    <w:rsid w:val="00F40084"/>
    <w:rsid w:val="00F41D1C"/>
    <w:rsid w:val="00F41FFE"/>
    <w:rsid w:val="00F446CD"/>
    <w:rsid w:val="00F45196"/>
    <w:rsid w:val="00F54F11"/>
    <w:rsid w:val="00F631EC"/>
    <w:rsid w:val="00F64B9F"/>
    <w:rsid w:val="00F64C22"/>
    <w:rsid w:val="00F64FA7"/>
    <w:rsid w:val="00F66CC6"/>
    <w:rsid w:val="00F73D8F"/>
    <w:rsid w:val="00F73F07"/>
    <w:rsid w:val="00F74D19"/>
    <w:rsid w:val="00F76C92"/>
    <w:rsid w:val="00F80053"/>
    <w:rsid w:val="00F83E9F"/>
    <w:rsid w:val="00F90404"/>
    <w:rsid w:val="00F9118E"/>
    <w:rsid w:val="00F926DD"/>
    <w:rsid w:val="00F94596"/>
    <w:rsid w:val="00F95E35"/>
    <w:rsid w:val="00F963D8"/>
    <w:rsid w:val="00F969D3"/>
    <w:rsid w:val="00F979F5"/>
    <w:rsid w:val="00FA02C7"/>
    <w:rsid w:val="00FA169F"/>
    <w:rsid w:val="00FA4186"/>
    <w:rsid w:val="00FA7C5B"/>
    <w:rsid w:val="00FB30D6"/>
    <w:rsid w:val="00FB524C"/>
    <w:rsid w:val="00FB5381"/>
    <w:rsid w:val="00FB6917"/>
    <w:rsid w:val="00FC0531"/>
    <w:rsid w:val="00FC13F0"/>
    <w:rsid w:val="00FD0FB7"/>
    <w:rsid w:val="00FD0FC8"/>
    <w:rsid w:val="00FD615A"/>
    <w:rsid w:val="00FE79A2"/>
    <w:rsid w:val="00FF134A"/>
    <w:rsid w:val="00FF3662"/>
    <w:rsid w:val="00FF416F"/>
    <w:rsid w:val="00FF616D"/>
    <w:rsid w:val="00FF707C"/>
    <w:rsid w:val="00FF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E31019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252C56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52C56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52C56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52C5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52C5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63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57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20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505</Words>
  <Characters>3184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86</cp:revision>
  <cp:lastPrinted>2024-11-20T20:51:00Z</cp:lastPrinted>
  <dcterms:created xsi:type="dcterms:W3CDTF">2024-10-14T06:18:00Z</dcterms:created>
  <dcterms:modified xsi:type="dcterms:W3CDTF">2025-01-14T16:11:00Z</dcterms:modified>
</cp:coreProperties>
</file>