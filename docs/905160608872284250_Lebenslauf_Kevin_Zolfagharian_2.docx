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2121"/>
      </w:tblGrid>
      <w:tr w:rsidR="002508C2" w:rsidRPr="004F39D5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53475088" w:rsidR="002508C2" w:rsidRDefault="004F39D5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Kevin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Zolfagharian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Unnersberger</w:t>
            </w:r>
            <w:proofErr w:type="spellEnd"/>
            <w:r>
              <w:rPr>
                <w:rFonts w:ascii="Georgia" w:hAnsi="Georgia"/>
                <w:sz w:val="20"/>
              </w:rPr>
              <w:t xml:space="preserve"> Allee 9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42659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Solingen</w:t>
            </w:r>
          </w:p>
          <w:p w14:paraId="722A5AF6" w14:textId="5E55D2A5" w:rsidR="008050E4" w:rsidRPr="004F39D5" w:rsidRDefault="004F39D5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4F39D5">
              <w:rPr>
                <w:rFonts w:ascii="Georgia" w:hAnsi="Georgia" w:cs="Georgia"/>
                <w:color w:val="000000"/>
                <w:sz w:val="20"/>
              </w:rPr>
              <w:t>+491777159218</w:t>
            </w:r>
            <w:r w:rsidR="00AB016A" w:rsidRPr="004F39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F39D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kevin.zolfagharian@gmail.com</w:t>
            </w:r>
            <w:r w:rsidR="002B2091" w:rsidRPr="004F39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F39D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21</w:t>
            </w:r>
            <w:r w:rsidR="00BA215A" w:rsidRPr="004F39D5">
              <w:rPr>
                <w:rFonts w:ascii="Georgia" w:hAnsi="Georgia" w:cs="Georgia"/>
                <w:color w:val="000000"/>
                <w:sz w:val="20"/>
              </w:rPr>
              <w:t>.0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5</w:t>
            </w:r>
            <w:r w:rsidR="00BA215A" w:rsidRPr="004F39D5">
              <w:rPr>
                <w:rFonts w:ascii="Georgia" w:hAnsi="Georgia" w:cs="Georgia"/>
                <w:color w:val="000000"/>
                <w:sz w:val="20"/>
              </w:rPr>
              <w:t>.</w:t>
            </w:r>
            <w:r w:rsidR="0091331D" w:rsidRPr="004F39D5">
              <w:rPr>
                <w:rFonts w:ascii="Georgia" w:hAnsi="Georgia" w:cs="Georgia"/>
                <w:color w:val="000000"/>
                <w:sz w:val="20"/>
              </w:rPr>
              <w:t>199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7</w:t>
            </w:r>
            <w:r w:rsidR="00853438" w:rsidRPr="004F39D5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So</w:t>
            </w:r>
            <w:r>
              <w:rPr>
                <w:rFonts w:ascii="Georgia" w:hAnsi="Georgia" w:cs="Georgia"/>
                <w:color w:val="000000"/>
                <w:sz w:val="20"/>
              </w:rPr>
              <w:t>lingen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65D31C" w:rsidR="00D1492F" w:rsidRPr="008050E4" w:rsidRDefault="0087110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Duisburg - Essen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ACFF368" w:rsidR="00D1492F" w:rsidRPr="008050E4" w:rsidRDefault="0087110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Essen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5637AAF3" w:rsidR="00D1492F" w:rsidRPr="002B2091" w:rsidRDefault="00D1492F">
            <w:pPr>
              <w:rPr>
                <w:rFonts w:ascii="Georgia" w:hAnsi="Georgia"/>
                <w:sz w:val="18"/>
              </w:rPr>
            </w:pPr>
            <w:proofErr w:type="spellStart"/>
            <w:r w:rsidRPr="002B2091">
              <w:rPr>
                <w:rFonts w:ascii="Georgia" w:hAnsi="Georgia"/>
                <w:sz w:val="18"/>
              </w:rPr>
              <w:t>B.Sc</w:t>
            </w:r>
            <w:proofErr w:type="spellEnd"/>
            <w:r w:rsidRPr="002B2091">
              <w:rPr>
                <w:rFonts w:ascii="Georgia" w:hAnsi="Georgia"/>
                <w:sz w:val="18"/>
              </w:rPr>
              <w:t xml:space="preserve">. in </w:t>
            </w:r>
            <w:r w:rsidR="00871105">
              <w:rPr>
                <w:rFonts w:ascii="Georgia" w:hAnsi="Georgia"/>
                <w:sz w:val="18"/>
              </w:rPr>
              <w:t>Volkswirtschaftslehre</w:t>
            </w:r>
          </w:p>
        </w:tc>
        <w:tc>
          <w:tcPr>
            <w:tcW w:w="3544" w:type="dxa"/>
            <w:gridSpan w:val="7"/>
          </w:tcPr>
          <w:p w14:paraId="419A9228" w14:textId="6567F968" w:rsidR="00D1492F" w:rsidRPr="00D1492F" w:rsidRDefault="00871105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6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0"/>
          </w:tcPr>
          <w:p w14:paraId="015CC027" w14:textId="1FA399EB" w:rsidR="00B17D95" w:rsidRPr="00B17D95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Mikroökonomie (vor allem spieltheoretische</w:t>
            </w:r>
            <w:r w:rsidR="00D65CD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D65CD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Bereich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), Betriebswirtschaftslehre (vor allem Projektmanagement, Supply Chain Management, Unternehmensführung), Statistik (Mehrere Statistikmodule sowie Programmierung mit R)</w:t>
            </w:r>
          </w:p>
          <w:p w14:paraId="7A71E6B0" w14:textId="17685C36" w:rsidR="00426D7E" w:rsidRPr="00871105" w:rsidRDefault="00B17D95" w:rsidP="0087110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- wird je nach Stellenausschreibung geändert -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34CCF8A" w:rsidR="00D1492F" w:rsidRPr="008050E4" w:rsidRDefault="00871105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121" w:type="dxa"/>
            <w:vAlign w:val="bottom"/>
          </w:tcPr>
          <w:p w14:paraId="63D86F51" w14:textId="25986808" w:rsidR="00D1492F" w:rsidRPr="008050E4" w:rsidRDefault="00871105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Wuppertal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3D91B01C" w:rsidR="00D1492F" w:rsidRPr="00D5280E" w:rsidRDefault="00752F0F">
            <w:pPr>
              <w:rPr>
                <w:rFonts w:ascii="Georgia" w:hAnsi="Georgia"/>
                <w:sz w:val="18"/>
                <w:lang w:val="de-AT"/>
              </w:rPr>
            </w:pPr>
            <w:proofErr w:type="spellStart"/>
            <w:r>
              <w:rPr>
                <w:rFonts w:ascii="Georgia" w:hAnsi="Georgia"/>
                <w:sz w:val="18"/>
                <w:lang w:val="de-AT"/>
              </w:rPr>
              <w:t>B.Sc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. in Wirtschaftsmathematik</w:t>
            </w:r>
          </w:p>
        </w:tc>
        <w:tc>
          <w:tcPr>
            <w:tcW w:w="3680" w:type="dxa"/>
            <w:gridSpan w:val="8"/>
          </w:tcPr>
          <w:p w14:paraId="51FC9814" w14:textId="4ECBA14C" w:rsidR="00D1492F" w:rsidRPr="00610200" w:rsidRDefault="00871105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 w:rsidR="0091331D">
              <w:rPr>
                <w:rFonts w:ascii="Georgia" w:hAnsi="Georgia"/>
                <w:sz w:val="18"/>
              </w:rPr>
              <w:t>1</w:t>
            </w:r>
            <w:r>
              <w:rPr>
                <w:rFonts w:ascii="Georgia" w:hAnsi="Georgia"/>
                <w:sz w:val="18"/>
              </w:rPr>
              <w:t>5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6</w:t>
            </w:r>
          </w:p>
        </w:tc>
      </w:tr>
      <w:tr w:rsidR="00D5280E" w:rsidRPr="00D5280E" w14:paraId="4D68BFE7" w14:textId="77777777" w:rsidTr="00D5280E">
        <w:tc>
          <w:tcPr>
            <w:tcW w:w="9067" w:type="dxa"/>
            <w:gridSpan w:val="10"/>
          </w:tcPr>
          <w:p w14:paraId="54BF63E9" w14:textId="4C075695" w:rsidR="0091331D" w:rsidRPr="00871105" w:rsidRDefault="00871105" w:rsidP="0087110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Studiengangwechsel</w:t>
            </w:r>
            <w:r w:rsidR="00752F0F">
              <w:rPr>
                <w:rFonts w:ascii="Georgia" w:hAnsi="Georgia"/>
                <w:i/>
                <w:iCs/>
                <w:sz w:val="18"/>
              </w:rPr>
              <w:t xml:space="preserve"> nach dem zweiten Semester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64624A9" w:rsidR="00665BF3" w:rsidRDefault="0091331D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D65CDD">
              <w:rPr>
                <w:rFonts w:ascii="Georgia" w:hAnsi="Georgia"/>
                <w:b/>
                <w:smallCaps/>
                <w:sz w:val="23"/>
                <w:szCs w:val="23"/>
              </w:rPr>
              <w:t>August-Dicke-Schule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7107D87C" w:rsidR="00665BF3" w:rsidRDefault="00326609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Solingen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4C4BA6E1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  <w:r w:rsidR="00326609">
              <w:rPr>
                <w:rFonts w:ascii="Georgia" w:hAnsi="Georgia"/>
                <w:sz w:val="18"/>
                <w:lang w:val="de-AT"/>
              </w:rPr>
              <w:t>/Abitur</w:t>
            </w:r>
          </w:p>
        </w:tc>
        <w:tc>
          <w:tcPr>
            <w:tcW w:w="3397" w:type="dxa"/>
            <w:gridSpan w:val="6"/>
          </w:tcPr>
          <w:p w14:paraId="7521EA6E" w14:textId="09CD37B5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326609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/200</w:t>
            </w:r>
            <w:r w:rsidR="00326609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 xml:space="preserve"> – 06/201</w:t>
            </w:r>
            <w:r w:rsidR="00326609">
              <w:rPr>
                <w:rFonts w:ascii="Georgia" w:hAnsi="Georgia"/>
                <w:sz w:val="18"/>
              </w:rPr>
              <w:t>5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0"/>
          </w:tcPr>
          <w:p w14:paraId="77C0F44B" w14:textId="2E7729BD" w:rsidR="00E85D86" w:rsidRPr="00E85D86" w:rsidRDefault="00E85D86" w:rsidP="00E85D8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 xml:space="preserve">fächer: Mathematik, </w:t>
            </w:r>
            <w:r>
              <w:rPr>
                <w:rFonts w:ascii="Georgia" w:hAnsi="Georgia"/>
                <w:i/>
                <w:iCs/>
                <w:sz w:val="18"/>
              </w:rPr>
              <w:t>Sozialwissenschaften</w:t>
            </w:r>
          </w:p>
          <w:p w14:paraId="23575F6C" w14:textId="19FCF403" w:rsidR="00D5280E" w:rsidRPr="00267252" w:rsidRDefault="00D65CD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Mitorganisation für Schulmeisterschaften (Stadtmeisterschaften Schach &amp; Fußball)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2D3A78D" w:rsidR="00665BF3" w:rsidRPr="00DC7198" w:rsidRDefault="00DC7198" w:rsidP="00665BF3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DC7198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WIP – Student Consulting </w:t>
            </w:r>
            <w:proofErr w:type="spellStart"/>
            <w:r w:rsidRPr="00DC7198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e.V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.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97F0666" w:rsidR="00665BF3" w:rsidRPr="008050E4" w:rsidRDefault="00DC7198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Duisburg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14139734" w:rsidR="00665BF3" w:rsidRPr="00A74225" w:rsidRDefault="006D76BE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Aktiver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C7198">
              <w:rPr>
                <w:rFonts w:ascii="Georgia" w:hAnsi="Georgia"/>
                <w:sz w:val="18"/>
                <w:lang w:val="en-US"/>
              </w:rPr>
              <w:t xml:space="preserve">Trainee </w:t>
            </w:r>
            <w:proofErr w:type="spellStart"/>
            <w:r w:rsidR="00DC7198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DC7198">
              <w:rPr>
                <w:rFonts w:ascii="Georgia" w:hAnsi="Georgia"/>
                <w:sz w:val="18"/>
                <w:lang w:val="en-US"/>
              </w:rPr>
              <w:t xml:space="preserve"> Marketing-</w:t>
            </w:r>
            <w:proofErr w:type="spellStart"/>
            <w:r w:rsidR="00DC7198">
              <w:rPr>
                <w:rFonts w:ascii="Georgia" w:hAnsi="Georgia"/>
                <w:sz w:val="18"/>
                <w:lang w:val="en-US"/>
              </w:rPr>
              <w:t>Ressort</w:t>
            </w:r>
            <w:proofErr w:type="spellEnd"/>
          </w:p>
        </w:tc>
        <w:tc>
          <w:tcPr>
            <w:tcW w:w="3113" w:type="dxa"/>
            <w:gridSpan w:val="5"/>
          </w:tcPr>
          <w:p w14:paraId="0475B997" w14:textId="15190B95" w:rsidR="00665BF3" w:rsidRPr="00A74225" w:rsidRDefault="00DC7198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21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54C3D64C" w14:textId="77777777" w:rsidTr="00D5280E">
        <w:tc>
          <w:tcPr>
            <w:tcW w:w="9067" w:type="dxa"/>
            <w:gridSpan w:val="10"/>
          </w:tcPr>
          <w:p w14:paraId="12D1EF0B" w14:textId="2295E2CF" w:rsidR="007F7F5B" w:rsidRPr="003418E0" w:rsidRDefault="007F7F5B" w:rsidP="007F7F5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Verwendung der Adobe Creative Cloud (vor allem Photoshop) sowie Erstellung regelmäßiger Beiträge auf </w:t>
            </w:r>
            <w:proofErr w:type="spellStart"/>
            <w:r>
              <w:rPr>
                <w:sz w:val="18"/>
                <w:lang w:val="de-AT"/>
              </w:rPr>
              <w:t>Social</w:t>
            </w:r>
            <w:proofErr w:type="spellEnd"/>
            <w:r>
              <w:rPr>
                <w:sz w:val="18"/>
                <w:lang w:val="de-AT"/>
              </w:rPr>
              <w:t xml:space="preserve"> Media wie Instagram oder Facebook</w:t>
            </w:r>
          </w:p>
          <w:p w14:paraId="6DD9BA0F" w14:textId="7B0EDC96" w:rsidR="00CE28CC" w:rsidRPr="007F7F5B" w:rsidRDefault="007F7F5B" w:rsidP="007F7F5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Konzipierung neuer Marketing-Ideen für den Außenauftritt (z.B. </w:t>
            </w:r>
            <w:proofErr w:type="spellStart"/>
            <w:r>
              <w:rPr>
                <w:sz w:val="18"/>
                <w:lang w:val="de-AT"/>
              </w:rPr>
              <w:t>Social</w:t>
            </w:r>
            <w:proofErr w:type="spellEnd"/>
            <w:r>
              <w:rPr>
                <w:sz w:val="18"/>
                <w:lang w:val="de-AT"/>
              </w:rPr>
              <w:t xml:space="preserve"> Media, Website oder Podcast)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32D725B" w:rsidR="00665BF3" w:rsidRPr="00F31B84" w:rsidRDefault="00D65CDD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Tecis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Finanzdiensleistungen</w:t>
            </w:r>
            <w:proofErr w:type="spellEnd"/>
            <w:r w:rsidR="00665BF3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3D064FCD" w:rsidR="00665BF3" w:rsidRPr="00F31B84" w:rsidRDefault="00D65CD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Darmstadt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17C75BFD" w:rsidR="00665BF3" w:rsidRPr="00D65CDD" w:rsidRDefault="00D65CDD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65CDD">
              <w:rPr>
                <w:i w:val="0"/>
                <w:iCs w:val="0"/>
                <w:sz w:val="18"/>
              </w:rPr>
              <w:t>Sichtungsphase in der Fina</w:t>
            </w:r>
            <w:r>
              <w:rPr>
                <w:i w:val="0"/>
                <w:iCs w:val="0"/>
                <w:sz w:val="18"/>
              </w:rPr>
              <w:t>nz- und Versicherungsberatung</w:t>
            </w:r>
          </w:p>
        </w:tc>
        <w:tc>
          <w:tcPr>
            <w:tcW w:w="2688" w:type="dxa"/>
            <w:gridSpan w:val="4"/>
          </w:tcPr>
          <w:p w14:paraId="2CB21DEB" w14:textId="32C25492" w:rsidR="00665BF3" w:rsidRPr="00A74225" w:rsidRDefault="00D65CD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20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3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0"/>
          </w:tcPr>
          <w:p w14:paraId="1A135F1D" w14:textId="23BDF0BB" w:rsidR="0091331D" w:rsidRDefault="00D65CDD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Analyse des Aktienmarkts</w:t>
            </w:r>
            <w:r w:rsidR="0048167B">
              <w:rPr>
                <w:sz w:val="18"/>
                <w:lang w:val="de-AT"/>
              </w:rPr>
              <w:t xml:space="preserve"> (z.B. Börsenkurse, ETFs)</w:t>
            </w:r>
            <w:r>
              <w:rPr>
                <w:sz w:val="18"/>
                <w:lang w:val="de-AT"/>
              </w:rPr>
              <w:t xml:space="preserve"> mit Fokus auf DAX-Unternehmen sowie dere</w:t>
            </w:r>
            <w:r w:rsidR="0048167B">
              <w:rPr>
                <w:sz w:val="18"/>
                <w:lang w:val="de-AT"/>
              </w:rPr>
              <w:t>r</w:t>
            </w:r>
            <w:r>
              <w:rPr>
                <w:sz w:val="18"/>
                <w:lang w:val="de-AT"/>
              </w:rPr>
              <w:t xml:space="preserve"> historische</w:t>
            </w:r>
            <w:r w:rsidR="0048167B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Entwicklung </w:t>
            </w:r>
          </w:p>
          <w:p w14:paraId="3658805E" w14:textId="54D21BA0" w:rsidR="00BA215A" w:rsidRPr="00D65CDD" w:rsidRDefault="00D65CDD" w:rsidP="00D65CD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Bearbeitung praktischer Versicherungssituationen (wie z.B. Rentenversicherung</w:t>
            </w:r>
            <w:r w:rsidR="0048167B">
              <w:rPr>
                <w:sz w:val="18"/>
                <w:lang w:val="de-AT"/>
              </w:rPr>
              <w:t>, Berufsunfähigkeitsversicherung, Haftpflichtversicherung)</w:t>
            </w:r>
            <w:r>
              <w:rPr>
                <w:sz w:val="18"/>
                <w:lang w:val="de-AT"/>
              </w:rPr>
              <w:t xml:space="preserve"> fiktiver Personen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6FDF5DC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</w:t>
            </w:r>
            <w:r w:rsidR="00D65CDD">
              <w:rPr>
                <w:sz w:val="28"/>
              </w:rPr>
              <w:t>ß</w:t>
            </w:r>
            <w:r>
              <w:rPr>
                <w:sz w:val="28"/>
              </w:rPr>
              <w:t>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E419C1D" w:rsidR="00CE28CC" w:rsidRPr="00AA5A9C" w:rsidRDefault="006D76B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Schachgesellschaft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Solingen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e.V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. 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704818A" w:rsidR="00CE28CC" w:rsidRPr="007D5BE9" w:rsidRDefault="006D76B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Solingen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063D3277" w:rsidR="00665BF3" w:rsidRPr="00D5280E" w:rsidRDefault="006D76BE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Vorstandsposition im Verein (Jugendwart)</w:t>
            </w:r>
          </w:p>
        </w:tc>
        <w:tc>
          <w:tcPr>
            <w:tcW w:w="2263" w:type="dxa"/>
            <w:gridSpan w:val="2"/>
          </w:tcPr>
          <w:p w14:paraId="45DD2178" w14:textId="59ED09CE" w:rsidR="00665BF3" w:rsidRDefault="006D76BE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06</w:t>
            </w:r>
            <w:r w:rsidR="00665BF3">
              <w:rPr>
                <w:sz w:val="18"/>
                <w:lang w:val="en-US"/>
              </w:rPr>
              <w:t>/201</w:t>
            </w:r>
            <w:r w:rsidR="00E13110">
              <w:rPr>
                <w:sz w:val="18"/>
                <w:lang w:val="en-US"/>
              </w:rPr>
              <w:t>9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AA5A9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42C99646" w14:textId="600B4753" w:rsidR="00F64C22" w:rsidRPr="006D76BE" w:rsidRDefault="006D76B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 und Ansprechpartner für verschiedene jugendliche Veranstaltungen wie Mannschaftskämpfe oder Jugendturniere</w:t>
            </w:r>
          </w:p>
          <w:p w14:paraId="05B374AB" w14:textId="77777777" w:rsidR="006D76BE" w:rsidRPr="00B43A30" w:rsidRDefault="006D76B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Wöchentliches Training für neu</w:t>
            </w:r>
            <w:r w:rsidR="00B43A30">
              <w:rPr>
                <w:i/>
                <w:sz w:val="18"/>
                <w:lang w:val="de-AT"/>
              </w:rPr>
              <w:t>e sowie aktive Jugendmitglieder</w:t>
            </w:r>
          </w:p>
          <w:p w14:paraId="68CFAD97" w14:textId="161B6546" w:rsidR="00B43A30" w:rsidRPr="00E13110" w:rsidRDefault="00B43A30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Teilnahme an Vorstandssitzungen für den aktuellen Stand sowie die Entwicklung des Vereins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887C1F">
        <w:trPr>
          <w:trHeight w:val="51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7050DC55" w14:textId="77777777" w:rsidR="00C436E5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  <w:p w14:paraId="15B2C431" w14:textId="53A8083D" w:rsidR="00C436E5" w:rsidRPr="009D7C49" w:rsidRDefault="00C436E5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3D6A03B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="006D76B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 in Wort und Schrift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6D76BE">
              <w:rPr>
                <w:rFonts w:ascii="Georgia" w:hAnsi="Georgia" w:cs="Georgia"/>
                <w:color w:val="000000"/>
                <w:sz w:val="18"/>
                <w:lang w:val="de-AT"/>
              </w:rPr>
              <w:t>, Polnisch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D76B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fortgeschrittene Grundkenntnisse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436E5">
              <w:rPr>
                <w:rFonts w:ascii="Georgia" w:hAnsi="Georgia" w:cs="Georgia"/>
                <w:iCs/>
                <w:color w:val="000000"/>
                <w:sz w:val="18"/>
                <w:lang w:val="de-AT"/>
              </w:rPr>
              <w:t xml:space="preserve">, Latein 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(Latinum)</w:t>
            </w:r>
          </w:p>
        </w:tc>
      </w:tr>
      <w:tr w:rsidR="00CE28CC" w:rsidRPr="00887C1F" w14:paraId="45706C3F" w14:textId="77777777" w:rsidTr="00887C1F">
        <w:trPr>
          <w:trHeight w:val="510"/>
        </w:trPr>
        <w:tc>
          <w:tcPr>
            <w:tcW w:w="1985" w:type="dxa"/>
            <w:vAlign w:val="bottom"/>
          </w:tcPr>
          <w:p w14:paraId="03588A70" w14:textId="77777777" w:rsidR="00CE28CC" w:rsidRDefault="00C436E5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IT-Kenntnisse</w:t>
            </w:r>
            <w:r w:rsidR="00CE28CC">
              <w:rPr>
                <w:rFonts w:ascii="Georgia" w:hAnsi="Georgia"/>
                <w:sz w:val="18"/>
              </w:rPr>
              <w:t>:</w:t>
            </w:r>
          </w:p>
          <w:p w14:paraId="57688BDA" w14:textId="2F6CFDFC" w:rsidR="00C436E5" w:rsidRPr="009D7C49" w:rsidRDefault="00C436E5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60CA2168" w14:textId="266FF093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Word, </w:t>
            </w:r>
            <w:proofErr w:type="spellStart"/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Powerpoint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C436E5">
              <w:rPr>
                <w:rFonts w:ascii="Georgia" w:hAnsi="Georgia" w:cs="Georgia"/>
                <w:color w:val="000000"/>
                <w:sz w:val="18"/>
                <w:lang w:val="en-US"/>
              </w:rPr>
              <w:t>Adobe Creative Cloud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Photoshop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436E5">
              <w:rPr>
                <w:rFonts w:ascii="Georgia" w:hAnsi="Georgia" w:cs="Georgia"/>
                <w:color w:val="000000"/>
                <w:sz w:val="18"/>
                <w:lang w:val="en-US"/>
              </w:rPr>
              <w:t>, R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Grundkenntnisse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BA215A" w14:paraId="70CB01B0" w14:textId="77777777" w:rsidTr="00887C1F">
        <w:trPr>
          <w:trHeight w:val="510"/>
        </w:trPr>
        <w:tc>
          <w:tcPr>
            <w:tcW w:w="1985" w:type="dxa"/>
            <w:vAlign w:val="bottom"/>
          </w:tcPr>
          <w:p w14:paraId="0277FA3E" w14:textId="77777777" w:rsidR="00CE28CC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  <w:p w14:paraId="04F58216" w14:textId="66A5D20C" w:rsidR="00B43A30" w:rsidRPr="009D7C49" w:rsidRDefault="00B43A30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598C2742" w14:textId="0EA933FB" w:rsidR="00CE28CC" w:rsidRPr="00B43A30" w:rsidRDefault="00C436E5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Schach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(semiprofessionell, 2.</w:t>
            </w:r>
            <w:r w:rsidR="00887C1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BC713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Bundesl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iga</w:t>
            </w:r>
            <w:r w:rsidR="00887C1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ELO: 2290</w:t>
            </w:r>
            <w:r w:rsidR="00CE28CC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Fußball </w:t>
            </w:r>
            <w:r>
              <w:rPr>
                <w:rFonts w:ascii="Georgia" w:hAnsi="Georgia" w:cs="Georgia"/>
                <w:i/>
                <w:color w:val="000000"/>
                <w:sz w:val="18"/>
              </w:rPr>
              <w:t>(Vereinsniveau)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887C1F">
              <w:rPr>
                <w:rFonts w:ascii="Georgia" w:hAnsi="Georgia" w:cs="Georgia"/>
                <w:color w:val="000000"/>
                <w:sz w:val="18"/>
              </w:rPr>
              <w:br/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Fitness </w:t>
            </w:r>
            <w:r>
              <w:rPr>
                <w:rFonts w:ascii="Georgia" w:hAnsi="Georgia" w:cs="Georgia"/>
                <w:i/>
                <w:color w:val="000000"/>
                <w:sz w:val="18"/>
              </w:rPr>
              <w:t>(Joggen, Gymnastik)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B43A30">
              <w:rPr>
                <w:rFonts w:ascii="Georgia" w:hAnsi="Georgia" w:cs="Georgia"/>
                <w:color w:val="000000"/>
                <w:sz w:val="18"/>
              </w:rPr>
              <w:t xml:space="preserve">Musik </w:t>
            </w:r>
            <w:r w:rsidR="00B43A30">
              <w:rPr>
                <w:rFonts w:ascii="Georgia" w:hAnsi="Georgia" w:cs="Georgia"/>
                <w:i/>
                <w:color w:val="000000"/>
                <w:sz w:val="18"/>
              </w:rPr>
              <w:t>(Gitarre),</w:t>
            </w:r>
            <w:r w:rsidR="00B43A30">
              <w:rPr>
                <w:rFonts w:ascii="Georgia" w:hAnsi="Georgia" w:cs="Georgia"/>
                <w:b/>
                <w:i/>
                <w:color w:val="000000"/>
                <w:sz w:val="18"/>
              </w:rPr>
              <w:t xml:space="preserve"> </w:t>
            </w:r>
            <w:r w:rsidR="00B43A30">
              <w:rPr>
                <w:rFonts w:ascii="Georgia" w:hAnsi="Georgia" w:cs="Georgia"/>
                <w:color w:val="000000"/>
                <w:sz w:val="18"/>
              </w:rPr>
              <w:t xml:space="preserve">Lesen </w:t>
            </w:r>
            <w:r w:rsidR="00B43A30">
              <w:rPr>
                <w:rFonts w:ascii="Georgia" w:hAnsi="Georgia" w:cs="Georgia"/>
                <w:i/>
                <w:color w:val="000000"/>
                <w:sz w:val="18"/>
              </w:rPr>
              <w:t>(Autobiographien, Paper)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633B2E16" w:rsidR="00CE28CC" w:rsidRDefault="00B43A30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Solingen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2</w:t>
            </w:r>
            <w:r w:rsidR="00AC122D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.10.2021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45B4C" w14:textId="77777777" w:rsidR="00353DA8" w:rsidRDefault="00353DA8" w:rsidP="00BE053D">
      <w:pPr>
        <w:spacing w:after="0" w:line="240" w:lineRule="auto"/>
      </w:pPr>
      <w:r>
        <w:separator/>
      </w:r>
    </w:p>
  </w:endnote>
  <w:endnote w:type="continuationSeparator" w:id="0">
    <w:p w14:paraId="2876650E" w14:textId="77777777" w:rsidR="00353DA8" w:rsidRDefault="00353DA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8BD84" w14:textId="77777777" w:rsidR="00353DA8" w:rsidRDefault="00353DA8" w:rsidP="00BE053D">
      <w:pPr>
        <w:spacing w:after="0" w:line="240" w:lineRule="auto"/>
      </w:pPr>
      <w:r>
        <w:separator/>
      </w:r>
    </w:p>
  </w:footnote>
  <w:footnote w:type="continuationSeparator" w:id="0">
    <w:p w14:paraId="43DB9156" w14:textId="77777777" w:rsidR="00353DA8" w:rsidRDefault="00353DA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0E5191"/>
    <w:rsid w:val="00103EC5"/>
    <w:rsid w:val="00116C6E"/>
    <w:rsid w:val="00123935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26609"/>
    <w:rsid w:val="00340BAB"/>
    <w:rsid w:val="003418E0"/>
    <w:rsid w:val="00347F8D"/>
    <w:rsid w:val="00353DA8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167B"/>
    <w:rsid w:val="00484FD7"/>
    <w:rsid w:val="004929FB"/>
    <w:rsid w:val="004A54BA"/>
    <w:rsid w:val="004B6A5E"/>
    <w:rsid w:val="004F39D5"/>
    <w:rsid w:val="004F7354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415AD"/>
    <w:rsid w:val="006546FD"/>
    <w:rsid w:val="00665BF3"/>
    <w:rsid w:val="00672262"/>
    <w:rsid w:val="006732D6"/>
    <w:rsid w:val="00693E09"/>
    <w:rsid w:val="006A2DE9"/>
    <w:rsid w:val="006A7230"/>
    <w:rsid w:val="006B4E32"/>
    <w:rsid w:val="006B72C7"/>
    <w:rsid w:val="006B7F78"/>
    <w:rsid w:val="006C2252"/>
    <w:rsid w:val="006D76BE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2F0F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7F5B"/>
    <w:rsid w:val="008050E4"/>
    <w:rsid w:val="0082257D"/>
    <w:rsid w:val="00834278"/>
    <w:rsid w:val="00853438"/>
    <w:rsid w:val="00866846"/>
    <w:rsid w:val="00871105"/>
    <w:rsid w:val="00875DA9"/>
    <w:rsid w:val="00887C1F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122D"/>
    <w:rsid w:val="00AD28F8"/>
    <w:rsid w:val="00B0230B"/>
    <w:rsid w:val="00B17D95"/>
    <w:rsid w:val="00B23509"/>
    <w:rsid w:val="00B359DB"/>
    <w:rsid w:val="00B3632B"/>
    <w:rsid w:val="00B409D8"/>
    <w:rsid w:val="00B43A30"/>
    <w:rsid w:val="00B5178D"/>
    <w:rsid w:val="00B67F1F"/>
    <w:rsid w:val="00B701D7"/>
    <w:rsid w:val="00B90595"/>
    <w:rsid w:val="00BA215A"/>
    <w:rsid w:val="00BB5F09"/>
    <w:rsid w:val="00BC0D9F"/>
    <w:rsid w:val="00BC7135"/>
    <w:rsid w:val="00BE053D"/>
    <w:rsid w:val="00BF1A7A"/>
    <w:rsid w:val="00BF1FA3"/>
    <w:rsid w:val="00C00974"/>
    <w:rsid w:val="00C018E4"/>
    <w:rsid w:val="00C066FA"/>
    <w:rsid w:val="00C25387"/>
    <w:rsid w:val="00C436E5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65CDD"/>
    <w:rsid w:val="00D80D6B"/>
    <w:rsid w:val="00D90950"/>
    <w:rsid w:val="00DA69DF"/>
    <w:rsid w:val="00DB33F8"/>
    <w:rsid w:val="00DC7198"/>
    <w:rsid w:val="00DD38E2"/>
    <w:rsid w:val="00E13110"/>
    <w:rsid w:val="00E24DF1"/>
    <w:rsid w:val="00E431ED"/>
    <w:rsid w:val="00E64FF5"/>
    <w:rsid w:val="00E85D86"/>
    <w:rsid w:val="00E907EC"/>
    <w:rsid w:val="00EA5421"/>
    <w:rsid w:val="00EB34FC"/>
    <w:rsid w:val="00EB5816"/>
    <w:rsid w:val="00ED0EA9"/>
    <w:rsid w:val="00EF77DF"/>
    <w:rsid w:val="00F11863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96779F3-042A-4423-AF14-B166CA7F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2167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2021-10-21T21:01:00Z</dcterms:created>
  <dcterms:modified xsi:type="dcterms:W3CDTF">2021-11-02T18:24:00Z</dcterms:modified>
</cp:coreProperties>
</file>