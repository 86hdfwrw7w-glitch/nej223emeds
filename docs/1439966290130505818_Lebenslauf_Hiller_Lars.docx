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horzAnchor="margin" w:tblpX="-709" w:tblpY="-410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394"/>
        <w:gridCol w:w="425"/>
        <w:gridCol w:w="851"/>
        <w:gridCol w:w="2551"/>
      </w:tblGrid>
      <w:tr w:rsidR="00D84714" w:rsidRPr="006353DE" w14:paraId="5DF08F91" w14:textId="77777777" w:rsidTr="00D84714">
        <w:trPr>
          <w:trHeight w:val="20"/>
        </w:trPr>
        <w:tc>
          <w:tcPr>
            <w:tcW w:w="10348" w:type="dxa"/>
            <w:gridSpan w:val="5"/>
            <w:vAlign w:val="bottom"/>
          </w:tcPr>
          <w:p w14:paraId="722A5AF6" w14:textId="06F408CC" w:rsidR="002508C2" w:rsidRPr="006353DE" w:rsidRDefault="002F5228" w:rsidP="00D84714">
            <w:pPr>
              <w:rPr>
                <w:rFonts w:ascii="Arial" w:hAnsi="Arial" w:cs="Arial"/>
                <w:sz w:val="64"/>
                <w:szCs w:val="64"/>
              </w:rPr>
            </w:pPr>
            <w:r w:rsidRPr="006353DE">
              <w:rPr>
                <w:rFonts w:ascii="Arial" w:hAnsi="Arial" w:cs="Arial"/>
                <w:sz w:val="64"/>
                <w:szCs w:val="64"/>
              </w:rPr>
              <w:t>Lars Hiller</w:t>
            </w:r>
          </w:p>
        </w:tc>
      </w:tr>
      <w:tr w:rsidR="00D84714" w:rsidRPr="006353DE" w14:paraId="29A4F061" w14:textId="77777777" w:rsidTr="00D84714">
        <w:trPr>
          <w:trHeight w:val="510"/>
        </w:trPr>
        <w:tc>
          <w:tcPr>
            <w:tcW w:w="6521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6353DE" w:rsidRDefault="00814F18" w:rsidP="00D84714">
            <w:pPr>
              <w:rPr>
                <w:rFonts w:ascii="Arial" w:hAnsi="Arial" w:cs="Arial"/>
                <w:b/>
                <w:smallCaps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6353DE" w:rsidRDefault="00814F18" w:rsidP="00D84714">
            <w:pPr>
              <w:rPr>
                <w:rFonts w:ascii="Arial" w:hAnsi="Arial" w:cs="Arial"/>
                <w:b/>
                <w:smallCaps/>
              </w:rPr>
            </w:pPr>
          </w:p>
        </w:tc>
      </w:tr>
      <w:tr w:rsidR="00D84714" w:rsidRPr="006353DE" w14:paraId="7E507145" w14:textId="77777777" w:rsidTr="00633ECE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37A6837E" w14:textId="3F157877" w:rsidR="007966F0" w:rsidRPr="006353DE" w:rsidRDefault="007966F0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Adresse: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08E9C253" w14:textId="699677A4" w:rsidR="007966F0" w:rsidRPr="006353DE" w:rsidRDefault="004E1EFE" w:rsidP="00633EC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Ottilienstraße 13</w:t>
            </w:r>
            <w:r w:rsidR="00EB5816" w:rsidRPr="006353DE">
              <w:rPr>
                <w:rFonts w:ascii="Arial" w:hAnsi="Arial" w:cs="Arial"/>
                <w:color w:val="000000"/>
              </w:rPr>
              <w:t>,</w:t>
            </w:r>
            <w:r w:rsidR="00D84714">
              <w:rPr>
                <w:rFonts w:ascii="Arial" w:hAnsi="Arial" w:cs="Arial"/>
                <w:color w:val="000000"/>
              </w:rPr>
              <w:t xml:space="preserve"> </w:t>
            </w:r>
            <w:r w:rsidR="009468DC" w:rsidRPr="006353DE">
              <w:rPr>
                <w:rFonts w:ascii="Arial" w:hAnsi="Arial" w:cs="Arial"/>
                <w:color w:val="000000"/>
              </w:rPr>
              <w:t>78532 Tuttlingen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AD090D2" w14:textId="234DDDAA" w:rsidR="007966F0" w:rsidRPr="006353DE" w:rsidRDefault="007966F0" w:rsidP="00D84714">
            <w:pPr>
              <w:rPr>
                <w:rFonts w:ascii="Arial" w:hAnsi="Arial" w:cs="Arial"/>
              </w:rPr>
            </w:pPr>
          </w:p>
        </w:tc>
      </w:tr>
      <w:tr w:rsidR="00D84714" w:rsidRPr="006353DE" w14:paraId="18EF21B5" w14:textId="77777777" w:rsidTr="00633ECE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6353DE" w:rsidRDefault="007966F0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E-Mail:</w:t>
            </w:r>
          </w:p>
        </w:tc>
        <w:tc>
          <w:tcPr>
            <w:tcW w:w="5670" w:type="dxa"/>
            <w:gridSpan w:val="3"/>
            <w:vAlign w:val="bottom"/>
          </w:tcPr>
          <w:p w14:paraId="4B1F8539" w14:textId="3A48538E" w:rsidR="007966F0" w:rsidRPr="006353DE" w:rsidRDefault="00707431" w:rsidP="00D847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</w:t>
            </w:r>
            <w:r w:rsidR="009468DC" w:rsidRPr="006353DE">
              <w:rPr>
                <w:rFonts w:ascii="Arial" w:hAnsi="Arial" w:cs="Arial"/>
                <w:color w:val="000000"/>
              </w:rPr>
              <w:t>ars-</w:t>
            </w:r>
            <w:r>
              <w:rPr>
                <w:rFonts w:ascii="Arial" w:hAnsi="Arial" w:cs="Arial"/>
                <w:color w:val="000000"/>
              </w:rPr>
              <w:t>h</w:t>
            </w:r>
            <w:r w:rsidR="009468DC" w:rsidRPr="006353DE">
              <w:rPr>
                <w:rFonts w:ascii="Arial" w:hAnsi="Arial" w:cs="Arial"/>
                <w:color w:val="000000"/>
              </w:rPr>
              <w:t>iller@outlook.de</w:t>
            </w:r>
          </w:p>
        </w:tc>
        <w:tc>
          <w:tcPr>
            <w:tcW w:w="2551" w:type="dxa"/>
          </w:tcPr>
          <w:p w14:paraId="1346A9DC" w14:textId="77777777" w:rsidR="007966F0" w:rsidRPr="006353DE" w:rsidRDefault="007966F0" w:rsidP="00D84714">
            <w:pPr>
              <w:rPr>
                <w:rFonts w:ascii="Arial" w:hAnsi="Arial" w:cs="Arial"/>
              </w:rPr>
            </w:pPr>
          </w:p>
        </w:tc>
      </w:tr>
      <w:tr w:rsidR="00D84714" w:rsidRPr="006353DE" w14:paraId="75FC1235" w14:textId="77777777" w:rsidTr="00633ECE">
        <w:trPr>
          <w:trHeight w:val="340"/>
        </w:trPr>
        <w:tc>
          <w:tcPr>
            <w:tcW w:w="2127" w:type="dxa"/>
            <w:vAlign w:val="bottom"/>
          </w:tcPr>
          <w:p w14:paraId="28ECECDB" w14:textId="77777777" w:rsidR="007966F0" w:rsidRPr="006353DE" w:rsidRDefault="007966F0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Mobil:</w:t>
            </w:r>
          </w:p>
        </w:tc>
        <w:tc>
          <w:tcPr>
            <w:tcW w:w="5670" w:type="dxa"/>
            <w:gridSpan w:val="3"/>
            <w:vAlign w:val="bottom"/>
          </w:tcPr>
          <w:p w14:paraId="244747B4" w14:textId="082DA4DF" w:rsidR="007966F0" w:rsidRPr="006353DE" w:rsidRDefault="00FA02C7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 xml:space="preserve">+49 </w:t>
            </w:r>
            <w:r w:rsidR="002E21AF" w:rsidRPr="006353DE">
              <w:rPr>
                <w:rFonts w:ascii="Arial" w:hAnsi="Arial" w:cs="Arial"/>
                <w:color w:val="000000"/>
              </w:rPr>
              <w:t xml:space="preserve">173 </w:t>
            </w:r>
            <w:r w:rsidR="00686AD3" w:rsidRPr="006353DE">
              <w:rPr>
                <w:rFonts w:ascii="Arial" w:hAnsi="Arial" w:cs="Arial"/>
                <w:color w:val="000000"/>
              </w:rPr>
              <w:t>2140611</w:t>
            </w:r>
          </w:p>
        </w:tc>
        <w:tc>
          <w:tcPr>
            <w:tcW w:w="2551" w:type="dxa"/>
          </w:tcPr>
          <w:p w14:paraId="5D969C6E" w14:textId="77777777" w:rsidR="007966F0" w:rsidRPr="006353DE" w:rsidRDefault="007966F0" w:rsidP="00D84714">
            <w:pPr>
              <w:rPr>
                <w:rFonts w:ascii="Arial" w:hAnsi="Arial" w:cs="Arial"/>
              </w:rPr>
            </w:pPr>
          </w:p>
        </w:tc>
      </w:tr>
      <w:tr w:rsidR="00D84714" w:rsidRPr="006353DE" w14:paraId="49C9E9C3" w14:textId="77777777" w:rsidTr="00633ECE">
        <w:trPr>
          <w:trHeight w:val="340"/>
        </w:trPr>
        <w:tc>
          <w:tcPr>
            <w:tcW w:w="2127" w:type="dxa"/>
            <w:vAlign w:val="bottom"/>
          </w:tcPr>
          <w:p w14:paraId="62536AD2" w14:textId="77777777" w:rsidR="007966F0" w:rsidRPr="006353DE" w:rsidRDefault="007966F0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5670" w:type="dxa"/>
            <w:gridSpan w:val="3"/>
            <w:vAlign w:val="bottom"/>
          </w:tcPr>
          <w:p w14:paraId="3535E5F6" w14:textId="02C552CB" w:rsidR="007966F0" w:rsidRPr="006353DE" w:rsidRDefault="00686AD3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FA02C7" w:rsidRPr="006353DE">
              <w:rPr>
                <w:rFonts w:ascii="Arial" w:hAnsi="Arial" w:cs="Arial"/>
                <w:color w:val="000000"/>
              </w:rPr>
              <w:t>3.</w:t>
            </w:r>
            <w:r w:rsidRPr="006353DE">
              <w:rPr>
                <w:rFonts w:ascii="Arial" w:hAnsi="Arial" w:cs="Arial"/>
                <w:color w:val="000000"/>
              </w:rPr>
              <w:t>12.2004</w:t>
            </w:r>
            <w:r w:rsidR="00FA02C7" w:rsidRPr="006353DE">
              <w:rPr>
                <w:rFonts w:ascii="Arial" w:hAnsi="Arial" w:cs="Arial"/>
                <w:color w:val="000000"/>
              </w:rPr>
              <w:t xml:space="preserve"> in </w:t>
            </w:r>
            <w:r w:rsidRPr="006353DE">
              <w:rPr>
                <w:rFonts w:ascii="Arial" w:hAnsi="Arial" w:cs="Arial"/>
                <w:color w:val="000000"/>
              </w:rPr>
              <w:t>Tuttlingen</w:t>
            </w:r>
          </w:p>
        </w:tc>
        <w:tc>
          <w:tcPr>
            <w:tcW w:w="2551" w:type="dxa"/>
          </w:tcPr>
          <w:p w14:paraId="6FC3E8E1" w14:textId="77777777" w:rsidR="007966F0" w:rsidRPr="006353DE" w:rsidRDefault="007966F0" w:rsidP="00D84714">
            <w:pPr>
              <w:rPr>
                <w:rFonts w:ascii="Arial" w:hAnsi="Arial" w:cs="Arial"/>
              </w:rPr>
            </w:pPr>
          </w:p>
        </w:tc>
      </w:tr>
      <w:tr w:rsidR="00D84714" w:rsidRPr="006353DE" w14:paraId="0FCADE56" w14:textId="77777777" w:rsidTr="00633ECE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6353DE" w:rsidRDefault="002508C2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D84714" w:rsidRPr="006353DE" w14:paraId="7D1DEBF7" w14:textId="77777777" w:rsidTr="00D84714">
        <w:trPr>
          <w:trHeight w:val="73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23026195" w14:textId="77777777" w:rsidR="007C6A3C" w:rsidRDefault="00DC6DA3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</w:t>
            </w:r>
            <w:r w:rsidR="007C6A3C" w:rsidRPr="006353DE">
              <w:rPr>
                <w:rFonts w:ascii="Arial" w:hAnsi="Arial" w:cs="Arial"/>
              </w:rPr>
              <w:t>/20</w:t>
            </w:r>
            <w:r w:rsidRPr="006353DE">
              <w:rPr>
                <w:rFonts w:ascii="Arial" w:hAnsi="Arial" w:cs="Arial"/>
              </w:rPr>
              <w:t>23</w:t>
            </w:r>
            <w:r w:rsidR="007C6A3C" w:rsidRPr="006353DE">
              <w:rPr>
                <w:rFonts w:ascii="Arial" w:hAnsi="Arial" w:cs="Arial"/>
              </w:rPr>
              <w:t xml:space="preserve"> – heute</w:t>
            </w:r>
          </w:p>
          <w:p w14:paraId="74C0312D" w14:textId="54ADF78B" w:rsidR="00D84714" w:rsidRPr="00633ECE" w:rsidRDefault="00D84714" w:rsidP="00D8471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4BA3FA9" w:rsidR="00D84714" w:rsidRPr="00633ECE" w:rsidRDefault="003A78E3" w:rsidP="00D84714">
            <w:pPr>
              <w:rPr>
                <w:rFonts w:ascii="Arial" w:hAnsi="Arial" w:cs="Arial"/>
                <w:b/>
                <w:smallCaps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Duale Hochschule</w:t>
            </w:r>
            <w:r w:rsidR="00F84B46" w:rsidRPr="006353DE">
              <w:rPr>
                <w:rFonts w:ascii="Arial" w:hAnsi="Arial" w:cs="Arial"/>
                <w:b/>
                <w:smallCaps/>
                <w:sz w:val="28"/>
              </w:rPr>
              <w:t xml:space="preserve"> Baden</w:t>
            </w:r>
            <w:r w:rsidR="004D6721">
              <w:rPr>
                <w:rFonts w:ascii="Arial" w:hAnsi="Arial" w:cs="Arial"/>
                <w:b/>
                <w:smallCaps/>
                <w:sz w:val="28"/>
              </w:rPr>
              <w:t>-</w:t>
            </w:r>
            <w:r w:rsidR="00F84B46" w:rsidRPr="006353DE">
              <w:rPr>
                <w:rFonts w:ascii="Arial" w:hAnsi="Arial" w:cs="Arial"/>
                <w:b/>
                <w:smallCaps/>
                <w:sz w:val="28"/>
              </w:rPr>
              <w:t>Württemberg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4FC86087" w14:textId="77777777" w:rsidR="007C6A3C" w:rsidRDefault="00F84B46" w:rsidP="00633ECE">
            <w:pPr>
              <w:jc w:val="right"/>
              <w:rPr>
                <w:rFonts w:ascii="Arial" w:hAnsi="Arial" w:cs="Arial"/>
                <w:i/>
                <w:smallCaps/>
                <w:sz w:val="28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Villingen-Schwenningen</w:t>
            </w:r>
          </w:p>
          <w:p w14:paraId="7C845E2D" w14:textId="7E57B1C3" w:rsidR="00D84714" w:rsidRPr="00633ECE" w:rsidRDefault="00D84714" w:rsidP="00D84714">
            <w:pPr>
              <w:jc w:val="right"/>
              <w:rPr>
                <w:rFonts w:ascii="Arial" w:hAnsi="Arial" w:cs="Arial"/>
                <w:i/>
                <w:smallCaps/>
                <w:sz w:val="28"/>
                <w:szCs w:val="28"/>
              </w:rPr>
            </w:pPr>
          </w:p>
        </w:tc>
      </w:tr>
      <w:tr w:rsidR="00D84714" w:rsidRPr="006353DE" w14:paraId="61E5D482" w14:textId="77777777" w:rsidTr="00D84714">
        <w:trPr>
          <w:trHeight w:val="20"/>
        </w:trPr>
        <w:tc>
          <w:tcPr>
            <w:tcW w:w="2127" w:type="dxa"/>
          </w:tcPr>
          <w:p w14:paraId="7FF25A3D" w14:textId="77777777" w:rsidR="00372F7B" w:rsidRPr="006353DE" w:rsidRDefault="00372F7B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  <w:vAlign w:val="bottom"/>
          </w:tcPr>
          <w:p w14:paraId="419A9228" w14:textId="0C527C5F" w:rsidR="00372F7B" w:rsidRPr="006353DE" w:rsidRDefault="003752F1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B.</w:t>
            </w:r>
            <w:r w:rsidR="003D4470" w:rsidRPr="006353DE">
              <w:rPr>
                <w:rFonts w:ascii="Arial" w:hAnsi="Arial" w:cs="Arial"/>
              </w:rPr>
              <w:t>A. in BWL-Bank (aktueller Schnitt</w:t>
            </w:r>
            <w:r w:rsidR="005B1B74" w:rsidRPr="006353DE">
              <w:rPr>
                <w:rFonts w:ascii="Arial" w:hAnsi="Arial" w:cs="Arial"/>
              </w:rPr>
              <w:t>: 1,5)</w:t>
            </w:r>
          </w:p>
        </w:tc>
      </w:tr>
      <w:tr w:rsidR="00D84714" w:rsidRPr="006353DE" w14:paraId="7EABE9F1" w14:textId="77777777" w:rsidTr="00D84714">
        <w:trPr>
          <w:trHeight w:val="20"/>
        </w:trPr>
        <w:tc>
          <w:tcPr>
            <w:tcW w:w="2127" w:type="dxa"/>
          </w:tcPr>
          <w:p w14:paraId="4916601C" w14:textId="10776B10" w:rsidR="00723643" w:rsidRPr="006353DE" w:rsidRDefault="00723643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711B1A4B" w14:textId="77777777" w:rsidR="00723643" w:rsidRPr="006353DE" w:rsidRDefault="005B1B74" w:rsidP="00D847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>Vertiefung: Corporate &amp; Investment Banking</w:t>
            </w:r>
          </w:p>
          <w:p w14:paraId="7A71E6B0" w14:textId="1D842FC0" w:rsidR="00AA5768" w:rsidRPr="006353DE" w:rsidRDefault="00AA5768" w:rsidP="00D847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 xml:space="preserve">Relevante Module: </w:t>
            </w:r>
            <w:r w:rsidR="00933573" w:rsidRPr="006353DE">
              <w:rPr>
                <w:rFonts w:ascii="Arial" w:hAnsi="Arial" w:cs="Arial"/>
                <w:i/>
                <w:iCs/>
                <w:color w:val="000000"/>
              </w:rPr>
              <w:t>Fi</w:t>
            </w:r>
            <w:r w:rsidR="00132EC7" w:rsidRPr="006353DE">
              <w:rPr>
                <w:rFonts w:ascii="Arial" w:hAnsi="Arial" w:cs="Arial"/>
                <w:i/>
                <w:iCs/>
                <w:color w:val="000000"/>
              </w:rPr>
              <w:t>nanzbuchführung (</w:t>
            </w:r>
            <w:r w:rsidR="00707431">
              <w:rPr>
                <w:rFonts w:ascii="Arial" w:hAnsi="Arial" w:cs="Arial"/>
                <w:i/>
                <w:iCs/>
                <w:color w:val="000000"/>
              </w:rPr>
              <w:t xml:space="preserve">Note: </w:t>
            </w:r>
            <w:r w:rsidR="00132EC7" w:rsidRPr="006353DE">
              <w:rPr>
                <w:rFonts w:ascii="Arial" w:hAnsi="Arial" w:cs="Arial"/>
                <w:i/>
                <w:iCs/>
                <w:color w:val="000000"/>
              </w:rPr>
              <w:t xml:space="preserve">1,8), </w:t>
            </w:r>
            <w:r w:rsidR="00583176" w:rsidRPr="006353DE">
              <w:rPr>
                <w:rFonts w:ascii="Arial" w:hAnsi="Arial" w:cs="Arial"/>
                <w:i/>
                <w:iCs/>
                <w:color w:val="000000"/>
              </w:rPr>
              <w:t xml:space="preserve">Mathematik </w:t>
            </w:r>
            <w:r w:rsidR="00DB4BD4" w:rsidRPr="006353DE">
              <w:rPr>
                <w:rFonts w:ascii="Arial" w:hAnsi="Arial" w:cs="Arial"/>
                <w:i/>
                <w:iCs/>
                <w:color w:val="000000"/>
              </w:rPr>
              <w:t>und</w:t>
            </w:r>
            <w:r w:rsidR="00583176" w:rsidRPr="006353DE">
              <w:rPr>
                <w:rFonts w:ascii="Arial" w:hAnsi="Arial" w:cs="Arial"/>
                <w:i/>
                <w:iCs/>
                <w:color w:val="000000"/>
              </w:rPr>
              <w:t xml:space="preserve"> Statistik (</w:t>
            </w:r>
            <w:r w:rsidR="00707431">
              <w:rPr>
                <w:rFonts w:ascii="Arial" w:hAnsi="Arial" w:cs="Arial"/>
                <w:i/>
                <w:iCs/>
                <w:color w:val="000000"/>
              </w:rPr>
              <w:t xml:space="preserve">Note: </w:t>
            </w:r>
            <w:r w:rsidR="00583176" w:rsidRPr="006353DE">
              <w:rPr>
                <w:rFonts w:ascii="Arial" w:hAnsi="Arial" w:cs="Arial"/>
                <w:i/>
                <w:iCs/>
                <w:color w:val="000000"/>
              </w:rPr>
              <w:t>1,1)</w:t>
            </w:r>
            <w:r w:rsidR="00132EC7" w:rsidRPr="006353DE">
              <w:rPr>
                <w:rFonts w:ascii="Arial" w:hAnsi="Arial" w:cs="Arial"/>
                <w:i/>
                <w:iCs/>
                <w:color w:val="000000"/>
              </w:rPr>
              <w:t xml:space="preserve">, </w:t>
            </w:r>
            <w:r w:rsidR="00FD555D" w:rsidRPr="006353DE">
              <w:rPr>
                <w:rFonts w:ascii="Arial" w:hAnsi="Arial" w:cs="Arial"/>
                <w:i/>
                <w:iCs/>
                <w:color w:val="000000"/>
              </w:rPr>
              <w:t>CIB – Kapitalmarktorientiertes Firmenkundengeschäft</w:t>
            </w:r>
            <w:r w:rsidR="00DD1634" w:rsidRPr="006353DE">
              <w:rPr>
                <w:rFonts w:ascii="Arial" w:hAnsi="Arial" w:cs="Arial"/>
                <w:i/>
                <w:iCs/>
                <w:color w:val="000000"/>
              </w:rPr>
              <w:t xml:space="preserve"> (</w:t>
            </w:r>
            <w:r w:rsidR="00707431">
              <w:rPr>
                <w:rFonts w:ascii="Arial" w:hAnsi="Arial" w:cs="Arial"/>
                <w:i/>
                <w:iCs/>
                <w:color w:val="000000"/>
              </w:rPr>
              <w:t xml:space="preserve">Note: </w:t>
            </w:r>
            <w:r w:rsidR="00DD1634" w:rsidRPr="006353DE">
              <w:rPr>
                <w:rFonts w:ascii="Arial" w:hAnsi="Arial" w:cs="Arial"/>
                <w:i/>
                <w:iCs/>
                <w:color w:val="000000"/>
              </w:rPr>
              <w:t>1,5)</w:t>
            </w:r>
          </w:p>
        </w:tc>
      </w:tr>
      <w:tr w:rsidR="00D84714" w:rsidRPr="006353DE" w14:paraId="013361E1" w14:textId="77777777" w:rsidTr="00633ECE">
        <w:trPr>
          <w:trHeight w:val="397"/>
        </w:trPr>
        <w:tc>
          <w:tcPr>
            <w:tcW w:w="2127" w:type="dxa"/>
            <w:vAlign w:val="bottom"/>
          </w:tcPr>
          <w:p w14:paraId="6C65D3AA" w14:textId="3E6B48E8" w:rsidR="007C6A3C" w:rsidRPr="006353DE" w:rsidRDefault="007C6A3C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09/201</w:t>
            </w:r>
            <w:r w:rsidR="00DC6DA3" w:rsidRPr="006353DE">
              <w:rPr>
                <w:rFonts w:ascii="Arial" w:hAnsi="Arial" w:cs="Arial"/>
              </w:rPr>
              <w:t>5</w:t>
            </w:r>
            <w:r w:rsidRPr="006353DE">
              <w:rPr>
                <w:rFonts w:ascii="Arial" w:hAnsi="Arial" w:cs="Arial"/>
              </w:rPr>
              <w:t xml:space="preserve"> – 0</w:t>
            </w:r>
            <w:r w:rsidR="00DC6DA3" w:rsidRPr="006353DE">
              <w:rPr>
                <w:rFonts w:ascii="Arial" w:hAnsi="Arial" w:cs="Arial"/>
              </w:rPr>
              <w:t>7</w:t>
            </w:r>
            <w:r w:rsidRPr="006353DE">
              <w:rPr>
                <w:rFonts w:ascii="Arial" w:hAnsi="Arial" w:cs="Arial"/>
              </w:rPr>
              <w:t>/20</w:t>
            </w:r>
            <w:r w:rsidR="00DC6DA3" w:rsidRPr="006353DE">
              <w:rPr>
                <w:rFonts w:ascii="Arial" w:hAnsi="Arial" w:cs="Arial"/>
              </w:rPr>
              <w:t>23</w:t>
            </w:r>
          </w:p>
        </w:tc>
        <w:tc>
          <w:tcPr>
            <w:tcW w:w="5670" w:type="dxa"/>
            <w:gridSpan w:val="3"/>
            <w:vAlign w:val="bottom"/>
          </w:tcPr>
          <w:p w14:paraId="197620E3" w14:textId="4140ACF4" w:rsidR="007C6A3C" w:rsidRPr="006353DE" w:rsidRDefault="003A78E3" w:rsidP="00D84714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Otto-Hahn</w:t>
            </w:r>
            <w:r w:rsidR="00C3410A">
              <w:rPr>
                <w:rFonts w:ascii="Arial" w:hAnsi="Arial" w:cs="Arial"/>
                <w:b/>
                <w:smallCaps/>
                <w:sz w:val="28"/>
              </w:rPr>
              <w:t>-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Gymnasium</w:t>
            </w:r>
          </w:p>
        </w:tc>
        <w:tc>
          <w:tcPr>
            <w:tcW w:w="2551" w:type="dxa"/>
            <w:vAlign w:val="bottom"/>
          </w:tcPr>
          <w:p w14:paraId="63D86F51" w14:textId="04A1C9BA" w:rsidR="007C6A3C" w:rsidRPr="006353DE" w:rsidRDefault="00A4522C" w:rsidP="00D84714">
            <w:pPr>
              <w:jc w:val="right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4714" w:rsidRPr="006353DE" w14:paraId="62632213" w14:textId="77777777" w:rsidTr="00633ECE">
        <w:trPr>
          <w:trHeight w:val="227"/>
        </w:trPr>
        <w:tc>
          <w:tcPr>
            <w:tcW w:w="2127" w:type="dxa"/>
          </w:tcPr>
          <w:p w14:paraId="2B3E93FC" w14:textId="77777777" w:rsidR="007C6A3C" w:rsidRPr="006353DE" w:rsidRDefault="007C6A3C" w:rsidP="00D84714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  <w:gridSpan w:val="3"/>
          </w:tcPr>
          <w:p w14:paraId="1ABFFA93" w14:textId="4530AFEF" w:rsidR="007C6A3C" w:rsidRPr="006353DE" w:rsidRDefault="00707431" w:rsidP="00D847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Allgemeine Hochschulreife</w:t>
            </w:r>
            <w:r w:rsidRPr="006353DE">
              <w:rPr>
                <w:rFonts w:ascii="Arial" w:hAnsi="Arial" w:cs="Arial"/>
              </w:rPr>
              <w:t xml:space="preserve"> </w:t>
            </w:r>
            <w:r w:rsidR="00372F7B" w:rsidRPr="006353DE">
              <w:rPr>
                <w:rFonts w:ascii="Arial" w:hAnsi="Arial" w:cs="Arial"/>
              </w:rPr>
              <w:t>(Note: 2,1)</w:t>
            </w:r>
          </w:p>
        </w:tc>
        <w:tc>
          <w:tcPr>
            <w:tcW w:w="2551" w:type="dxa"/>
          </w:tcPr>
          <w:p w14:paraId="51FC9814" w14:textId="77777777" w:rsidR="007C6A3C" w:rsidRPr="006353DE" w:rsidRDefault="007C6A3C" w:rsidP="00D84714">
            <w:pPr>
              <w:rPr>
                <w:rFonts w:ascii="Arial" w:hAnsi="Arial" w:cs="Arial"/>
              </w:rPr>
            </w:pPr>
          </w:p>
        </w:tc>
      </w:tr>
      <w:tr w:rsidR="00D84714" w:rsidRPr="006353DE" w14:paraId="3A2665B3" w14:textId="77777777" w:rsidTr="00633ECE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6353DE" w:rsidRDefault="002508C2" w:rsidP="00D84714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D84714" w:rsidRPr="006353DE" w14:paraId="127C64E2" w14:textId="77777777" w:rsidTr="00633ECE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5966FE4E" w:rsidR="007C6A3C" w:rsidRPr="006353DE" w:rsidRDefault="00A37981" w:rsidP="00D84714">
            <w:pPr>
              <w:rPr>
                <w:rFonts w:ascii="Arial" w:hAnsi="Arial" w:cs="Arial"/>
              </w:rPr>
            </w:pPr>
            <w:bookmarkStart w:id="0" w:name="_Hlk211804532"/>
            <w:r w:rsidRPr="006353DE">
              <w:rPr>
                <w:rFonts w:ascii="Arial" w:hAnsi="Arial" w:cs="Arial"/>
                <w:color w:val="000000"/>
              </w:rPr>
              <w:t>09</w:t>
            </w:r>
            <w:r w:rsidR="00372F7B" w:rsidRPr="006353DE">
              <w:rPr>
                <w:rFonts w:ascii="Arial" w:hAnsi="Arial" w:cs="Arial"/>
                <w:color w:val="000000"/>
              </w:rPr>
              <w:t>/20</w:t>
            </w:r>
            <w:r w:rsidRPr="006353DE">
              <w:rPr>
                <w:rFonts w:ascii="Arial" w:hAnsi="Arial" w:cs="Arial"/>
                <w:color w:val="000000"/>
              </w:rPr>
              <w:t>23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r w:rsidRPr="006353DE">
              <w:rPr>
                <w:rFonts w:ascii="Arial" w:hAnsi="Arial" w:cs="Arial"/>
                <w:color w:val="000000"/>
              </w:rPr>
              <w:t>heute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EB865DB" w:rsidR="007C6A3C" w:rsidRPr="006353DE" w:rsidRDefault="00A37981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Kreissparkasse Tuttlingen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820196E" w14:textId="6AEB2555" w:rsidR="007C6A3C" w:rsidRPr="00B00FF4" w:rsidRDefault="00A37981" w:rsidP="00D84714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B00FF4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bookmarkEnd w:id="0"/>
      <w:tr w:rsidR="00D84714" w:rsidRPr="006353DE" w14:paraId="335D84E9" w14:textId="77777777" w:rsidTr="00633ECE">
        <w:trPr>
          <w:trHeight w:val="20"/>
        </w:trPr>
        <w:tc>
          <w:tcPr>
            <w:tcW w:w="2127" w:type="dxa"/>
          </w:tcPr>
          <w:p w14:paraId="4936F65C" w14:textId="77777777" w:rsidR="00372F7B" w:rsidRPr="006353DE" w:rsidRDefault="00372F7B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475B997" w14:textId="5C545B82" w:rsidR="00372F7B" w:rsidRPr="006353DE" w:rsidRDefault="00570899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 xml:space="preserve">Duales Studium </w:t>
            </w:r>
          </w:p>
        </w:tc>
      </w:tr>
      <w:tr w:rsidR="00D84714" w:rsidRPr="006353DE" w14:paraId="54C3D64C" w14:textId="77777777" w:rsidTr="00633ECE">
        <w:trPr>
          <w:trHeight w:val="227"/>
        </w:trPr>
        <w:tc>
          <w:tcPr>
            <w:tcW w:w="2127" w:type="dxa"/>
          </w:tcPr>
          <w:p w14:paraId="25C0BB2F" w14:textId="77777777" w:rsidR="00372F7B" w:rsidRPr="006353DE" w:rsidRDefault="00372F7B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DD9BA0F" w14:textId="1058C47E" w:rsidR="00372F7B" w:rsidRPr="006353DE" w:rsidRDefault="001C3F63" w:rsidP="00D84714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>Teilhabe a</w:t>
            </w:r>
            <w:r w:rsidR="0046113A" w:rsidRPr="006353DE">
              <w:rPr>
                <w:rFonts w:ascii="Arial" w:hAnsi="Arial" w:cs="Arial"/>
                <w:i/>
                <w:iCs/>
                <w:color w:val="000000"/>
              </w:rPr>
              <w:t>n Anbahnung und Abschluss von Konsortial</w:t>
            </w:r>
            <w:r w:rsidR="00433720" w:rsidRPr="006353DE">
              <w:rPr>
                <w:rFonts w:ascii="Arial" w:hAnsi="Arial" w:cs="Arial"/>
                <w:i/>
                <w:iCs/>
                <w:color w:val="000000"/>
              </w:rPr>
              <w:t>krediten</w:t>
            </w:r>
          </w:p>
        </w:tc>
      </w:tr>
      <w:tr w:rsidR="00D84714" w:rsidRPr="006353DE" w14:paraId="5178A3D0" w14:textId="77777777" w:rsidTr="00633ECE">
        <w:trPr>
          <w:trHeight w:val="227"/>
        </w:trPr>
        <w:tc>
          <w:tcPr>
            <w:tcW w:w="2127" w:type="dxa"/>
          </w:tcPr>
          <w:p w14:paraId="02858F79" w14:textId="77777777" w:rsidR="00372F7B" w:rsidRPr="006353DE" w:rsidRDefault="00372F7B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8DDD671" w14:textId="304B3190" w:rsidR="009057CB" w:rsidRPr="00597976" w:rsidRDefault="00372F7B" w:rsidP="00D84714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 xml:space="preserve">Vorbereitung von Präsentationen für </w:t>
            </w:r>
            <w:r w:rsidR="00446E71" w:rsidRPr="006353DE">
              <w:rPr>
                <w:rFonts w:ascii="Arial" w:hAnsi="Arial" w:cs="Arial"/>
                <w:i/>
                <w:iCs/>
                <w:color w:val="000000"/>
              </w:rPr>
              <w:t>Kunden</w:t>
            </w:r>
            <w:r w:rsidRPr="006353DE">
              <w:rPr>
                <w:rFonts w:ascii="Arial" w:hAnsi="Arial" w:cs="Arial"/>
                <w:i/>
                <w:iCs/>
                <w:color w:val="000000"/>
              </w:rPr>
              <w:t>gespräche</w:t>
            </w:r>
          </w:p>
        </w:tc>
      </w:tr>
      <w:tr w:rsidR="00D84714" w:rsidRPr="006353DE" w14:paraId="3FCAA3EA" w14:textId="77777777" w:rsidTr="00633ECE">
        <w:trPr>
          <w:trHeight w:val="227"/>
        </w:trPr>
        <w:tc>
          <w:tcPr>
            <w:tcW w:w="2127" w:type="dxa"/>
          </w:tcPr>
          <w:p w14:paraId="2311A764" w14:textId="77777777" w:rsidR="00597976" w:rsidRPr="006353DE" w:rsidRDefault="00597976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774F7F11" w14:textId="1EF5A24A" w:rsidR="0068788B" w:rsidRPr="0068788B" w:rsidRDefault="00B341C5" w:rsidP="00D84714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Analyse und Aufbereitung von Daten</w:t>
            </w:r>
            <w:r w:rsidR="00740BD6">
              <w:rPr>
                <w:rFonts w:ascii="Arial" w:hAnsi="Arial" w:cs="Arial"/>
                <w:i/>
                <w:iCs/>
                <w:color w:val="000000"/>
              </w:rPr>
              <w:t xml:space="preserve"> für </w:t>
            </w:r>
            <w:r w:rsidR="00E34B7D">
              <w:rPr>
                <w:rFonts w:ascii="Arial" w:hAnsi="Arial" w:cs="Arial"/>
                <w:i/>
                <w:iCs/>
                <w:color w:val="000000"/>
              </w:rPr>
              <w:t>den Vorstand</w:t>
            </w:r>
          </w:p>
        </w:tc>
      </w:tr>
      <w:tr w:rsidR="00D84714" w:rsidRPr="006353DE" w14:paraId="0B43EFE3" w14:textId="77777777" w:rsidTr="00633ECE">
        <w:trPr>
          <w:trHeight w:val="397"/>
        </w:trPr>
        <w:tc>
          <w:tcPr>
            <w:tcW w:w="2127" w:type="dxa"/>
            <w:vAlign w:val="bottom"/>
          </w:tcPr>
          <w:p w14:paraId="380A8EB2" w14:textId="1EF749F3" w:rsidR="00147CA8" w:rsidRPr="006353DE" w:rsidRDefault="00147CA8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2C23A8" w:rsidRPr="006353DE">
              <w:rPr>
                <w:rFonts w:ascii="Arial" w:hAnsi="Arial" w:cs="Arial"/>
                <w:color w:val="000000"/>
              </w:rPr>
              <w:t>1/2020</w:t>
            </w:r>
            <w:r w:rsidRPr="006353DE">
              <w:rPr>
                <w:rFonts w:ascii="Arial" w:hAnsi="Arial" w:cs="Arial"/>
                <w:color w:val="000000"/>
              </w:rPr>
              <w:t xml:space="preserve"> – </w:t>
            </w:r>
            <w:r w:rsidR="0099431C" w:rsidRPr="006353DE">
              <w:rPr>
                <w:rFonts w:ascii="Arial" w:hAnsi="Arial" w:cs="Arial"/>
                <w:color w:val="000000"/>
              </w:rPr>
              <w:t>08/2023</w:t>
            </w:r>
          </w:p>
        </w:tc>
        <w:tc>
          <w:tcPr>
            <w:tcW w:w="5670" w:type="dxa"/>
            <w:gridSpan w:val="3"/>
            <w:vAlign w:val="bottom"/>
          </w:tcPr>
          <w:p w14:paraId="08110774" w14:textId="33865748" w:rsidR="00147CA8" w:rsidRPr="006353DE" w:rsidRDefault="00251493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Getsch</w:t>
            </w:r>
            <w:r w:rsidR="00F52971" w:rsidRPr="006353DE">
              <w:rPr>
                <w:rFonts w:ascii="Arial" w:hAnsi="Arial" w:cs="Arial"/>
                <w:b/>
                <w:smallCaps/>
                <w:sz w:val="28"/>
              </w:rPr>
              <w:t xml:space="preserve"> + Hiller Medizintechnik GmbH</w:t>
            </w:r>
          </w:p>
        </w:tc>
        <w:tc>
          <w:tcPr>
            <w:tcW w:w="2551" w:type="dxa"/>
            <w:vAlign w:val="bottom"/>
          </w:tcPr>
          <w:p w14:paraId="105796E1" w14:textId="77777777" w:rsidR="00147CA8" w:rsidRPr="006353DE" w:rsidRDefault="00147CA8" w:rsidP="00D84714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4714" w:rsidRPr="006353DE" w14:paraId="4630EAEA" w14:textId="77777777" w:rsidTr="00D84714">
        <w:trPr>
          <w:trHeight w:val="20"/>
        </w:trPr>
        <w:tc>
          <w:tcPr>
            <w:tcW w:w="2127" w:type="dxa"/>
          </w:tcPr>
          <w:p w14:paraId="5B23C19B" w14:textId="77777777" w:rsidR="00112BC9" w:rsidRPr="006353DE" w:rsidRDefault="00112BC9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5C73460" w14:textId="799DE015" w:rsidR="00112BC9" w:rsidRPr="00D6527C" w:rsidRDefault="00CA4F09" w:rsidP="00D84714">
            <w:pPr>
              <w:rPr>
                <w:rFonts w:ascii="Arial" w:hAnsi="Arial" w:cs="Arial"/>
                <w:color w:val="000000"/>
              </w:rPr>
            </w:pPr>
            <w:r w:rsidRPr="00D6527C">
              <w:rPr>
                <w:rFonts w:ascii="Arial" w:hAnsi="Arial" w:cs="Arial"/>
                <w:color w:val="000000"/>
              </w:rPr>
              <w:t>Ferienjobs in verschiedenen Tätigkeiten</w:t>
            </w:r>
          </w:p>
        </w:tc>
      </w:tr>
      <w:tr w:rsidR="00D84714" w:rsidRPr="006353DE" w14:paraId="617DE596" w14:textId="77777777" w:rsidTr="00633ECE">
        <w:trPr>
          <w:trHeight w:val="20"/>
        </w:trPr>
        <w:tc>
          <w:tcPr>
            <w:tcW w:w="2127" w:type="dxa"/>
          </w:tcPr>
          <w:p w14:paraId="5DB0FB02" w14:textId="77777777" w:rsidR="00112BC9" w:rsidRPr="006353DE" w:rsidRDefault="00112BC9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99A5A0F" w14:textId="6972360F" w:rsidR="00112BC9" w:rsidRPr="006353DE" w:rsidRDefault="00D84714" w:rsidP="00D84714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Erhalt eines </w:t>
            </w:r>
            <w:r w:rsidR="002E5685" w:rsidRPr="006353DE">
              <w:rPr>
                <w:rFonts w:ascii="Arial" w:hAnsi="Arial" w:cs="Arial"/>
                <w:i/>
                <w:iCs/>
                <w:color w:val="000000"/>
              </w:rPr>
              <w:t>Einblick</w:t>
            </w:r>
            <w:r>
              <w:rPr>
                <w:rFonts w:ascii="Arial" w:hAnsi="Arial" w:cs="Arial"/>
                <w:i/>
                <w:iCs/>
                <w:color w:val="000000"/>
              </w:rPr>
              <w:t>s</w:t>
            </w:r>
            <w:r w:rsidR="002E5685" w:rsidRPr="006353DE">
              <w:rPr>
                <w:rFonts w:ascii="Arial" w:hAnsi="Arial" w:cs="Arial"/>
                <w:i/>
                <w:iCs/>
                <w:color w:val="000000"/>
              </w:rPr>
              <w:t xml:space="preserve"> in </w:t>
            </w:r>
            <w:r w:rsidR="002B7CB1" w:rsidRPr="006353DE">
              <w:rPr>
                <w:rFonts w:ascii="Arial" w:hAnsi="Arial" w:cs="Arial"/>
                <w:i/>
                <w:iCs/>
                <w:color w:val="000000"/>
              </w:rPr>
              <w:t>die</w:t>
            </w:r>
            <w:r w:rsidR="002E5685" w:rsidRPr="006353DE">
              <w:rPr>
                <w:rFonts w:ascii="Arial" w:hAnsi="Arial" w:cs="Arial"/>
                <w:i/>
                <w:iCs/>
                <w:color w:val="000000"/>
              </w:rPr>
              <w:t xml:space="preserve"> strategische Übernahme eines Zulieferers</w:t>
            </w:r>
            <w:r w:rsidR="003E4577">
              <w:rPr>
                <w:rFonts w:ascii="Arial" w:hAnsi="Arial" w:cs="Arial"/>
                <w:i/>
                <w:iCs/>
                <w:color w:val="000000"/>
              </w:rPr>
              <w:t xml:space="preserve"> mit </w:t>
            </w:r>
            <w:r w:rsidR="00707431">
              <w:rPr>
                <w:rFonts w:ascii="Arial" w:hAnsi="Arial" w:cs="Arial"/>
                <w:i/>
                <w:iCs/>
                <w:color w:val="000000"/>
              </w:rPr>
              <w:t xml:space="preserve">über </w:t>
            </w:r>
            <w:r w:rsidR="00A33667">
              <w:rPr>
                <w:rFonts w:ascii="Arial" w:hAnsi="Arial" w:cs="Arial"/>
                <w:i/>
                <w:iCs/>
                <w:color w:val="000000"/>
              </w:rPr>
              <w:t xml:space="preserve">20 Mitarbeitern und </w:t>
            </w:r>
            <w:r w:rsidR="00707431">
              <w:rPr>
                <w:rFonts w:ascii="Arial" w:hAnsi="Arial" w:cs="Arial"/>
                <w:i/>
                <w:iCs/>
                <w:color w:val="000000"/>
              </w:rPr>
              <w:t xml:space="preserve">über </w:t>
            </w:r>
            <w:r w:rsidR="00B05329">
              <w:rPr>
                <w:rFonts w:ascii="Arial" w:hAnsi="Arial" w:cs="Arial"/>
                <w:i/>
                <w:iCs/>
                <w:color w:val="000000"/>
              </w:rPr>
              <w:t>2</w:t>
            </w:r>
            <w:r w:rsidR="00E80A56">
              <w:rPr>
                <w:rFonts w:ascii="Arial" w:hAnsi="Arial" w:cs="Arial"/>
                <w:i/>
                <w:iCs/>
                <w:color w:val="000000"/>
              </w:rPr>
              <w:t xml:space="preserve"> Mio</w:t>
            </w:r>
            <w:r w:rsidR="00950BE6">
              <w:rPr>
                <w:rFonts w:ascii="Arial" w:hAnsi="Arial" w:cs="Arial"/>
                <w:i/>
                <w:iCs/>
                <w:color w:val="000000"/>
              </w:rPr>
              <w:t>. EUR</w:t>
            </w:r>
            <w:r w:rsidR="00AD4D1F">
              <w:rPr>
                <w:rFonts w:ascii="Arial" w:hAnsi="Arial" w:cs="Arial"/>
                <w:i/>
                <w:iCs/>
                <w:color w:val="000000"/>
              </w:rPr>
              <w:t xml:space="preserve"> Jahresumsatz</w:t>
            </w:r>
          </w:p>
        </w:tc>
      </w:tr>
      <w:tr w:rsidR="00D84714" w:rsidRPr="006353DE" w14:paraId="5905F916" w14:textId="77777777" w:rsidTr="00633ECE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6353DE" w:rsidRDefault="002508C2" w:rsidP="00D84714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D84714" w:rsidRPr="006353DE" w14:paraId="2479FE1D" w14:textId="77777777" w:rsidTr="00633ECE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7D63BD01" w:rsidR="007C6A3C" w:rsidRPr="006353DE" w:rsidRDefault="00131B17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871E42" w:rsidRPr="006353DE">
              <w:rPr>
                <w:rFonts w:ascii="Arial" w:hAnsi="Arial" w:cs="Arial"/>
                <w:color w:val="000000"/>
              </w:rPr>
              <w:t>2</w:t>
            </w:r>
            <w:r w:rsidR="00372F7B" w:rsidRPr="006353DE">
              <w:rPr>
                <w:rFonts w:ascii="Arial" w:hAnsi="Arial" w:cs="Arial"/>
                <w:color w:val="000000"/>
              </w:rPr>
              <w:t>/20</w:t>
            </w:r>
            <w:r w:rsidR="00085D23" w:rsidRPr="006353DE">
              <w:rPr>
                <w:rFonts w:ascii="Arial" w:hAnsi="Arial" w:cs="Arial"/>
                <w:color w:val="000000"/>
              </w:rPr>
              <w:t>24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372F7B" w:rsidRPr="006353DE">
              <w:rPr>
                <w:rFonts w:ascii="Arial" w:hAnsi="Arial" w:cs="Arial"/>
                <w:color w:val="000000"/>
              </w:rPr>
              <w:t xml:space="preserve"> heute</w:t>
            </w:r>
            <w:r w:rsidR="00814F18" w:rsidRPr="006353DE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71AD5796" w:rsidR="007C6A3C" w:rsidRPr="006353DE" w:rsidRDefault="00131B17" w:rsidP="00D84714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VfL Nendingen e.</w:t>
            </w:r>
            <w:r w:rsidR="00AF56AA"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1A82BC2E" w14:textId="469BA3C8" w:rsidR="007C6A3C" w:rsidRPr="006353DE" w:rsidRDefault="002C65E7" w:rsidP="00D84714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4714" w:rsidRPr="006353DE" w14:paraId="060CDF6F" w14:textId="77777777" w:rsidTr="00D84714">
        <w:trPr>
          <w:trHeight w:val="20"/>
        </w:trPr>
        <w:tc>
          <w:tcPr>
            <w:tcW w:w="2127" w:type="dxa"/>
          </w:tcPr>
          <w:p w14:paraId="77166A5C" w14:textId="77777777" w:rsidR="00372F7B" w:rsidRPr="006353DE" w:rsidRDefault="00372F7B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F8896C6" w14:textId="03BE519E" w:rsidR="00372F7B" w:rsidRPr="006353DE" w:rsidRDefault="00707431" w:rsidP="00D847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Stellvertretender</w:t>
            </w:r>
            <w:r w:rsidR="0045192A" w:rsidRPr="006353DE">
              <w:rPr>
                <w:rFonts w:ascii="Arial" w:hAnsi="Arial" w:cs="Arial"/>
                <w:color w:val="000000"/>
              </w:rPr>
              <w:t xml:space="preserve"> Vorstand für Finanzen</w:t>
            </w:r>
          </w:p>
        </w:tc>
      </w:tr>
      <w:tr w:rsidR="00D84714" w:rsidRPr="006353DE" w14:paraId="372B441B" w14:textId="77777777" w:rsidTr="00633ECE">
        <w:trPr>
          <w:trHeight w:val="227"/>
        </w:trPr>
        <w:tc>
          <w:tcPr>
            <w:tcW w:w="2127" w:type="dxa"/>
          </w:tcPr>
          <w:p w14:paraId="36E44CF6" w14:textId="77777777" w:rsidR="00723643" w:rsidRPr="006353DE" w:rsidRDefault="00723643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F695693" w14:textId="0231C0BA" w:rsidR="00723643" w:rsidRPr="006353DE" w:rsidRDefault="0006021F" w:rsidP="00D84714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 xml:space="preserve">Planung und </w:t>
            </w:r>
            <w:r w:rsidR="004D740F" w:rsidRPr="006353DE">
              <w:rPr>
                <w:rFonts w:ascii="Arial" w:hAnsi="Arial" w:cs="Arial"/>
                <w:i/>
                <w:iCs/>
                <w:color w:val="000000"/>
              </w:rPr>
              <w:t>Entwicklung eines neuen Sponsorenkonzepts</w:t>
            </w:r>
          </w:p>
        </w:tc>
      </w:tr>
      <w:tr w:rsidR="00D84714" w:rsidRPr="006353DE" w14:paraId="0777D577" w14:textId="77777777" w:rsidTr="00633ECE">
        <w:trPr>
          <w:trHeight w:val="227"/>
        </w:trPr>
        <w:tc>
          <w:tcPr>
            <w:tcW w:w="2127" w:type="dxa"/>
          </w:tcPr>
          <w:p w14:paraId="11E09FA5" w14:textId="77777777" w:rsidR="00723643" w:rsidRPr="006353DE" w:rsidRDefault="00723643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71593CA1" w14:textId="78A21A75" w:rsidR="00723643" w:rsidRPr="006353DE" w:rsidRDefault="00FA5B35" w:rsidP="00D84714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 xml:space="preserve">Betreuung </w:t>
            </w:r>
            <w:r w:rsidR="000C732E" w:rsidRPr="006353DE">
              <w:rPr>
                <w:rFonts w:ascii="Arial" w:hAnsi="Arial" w:cs="Arial"/>
                <w:i/>
                <w:iCs/>
                <w:color w:val="000000"/>
              </w:rPr>
              <w:t>der Sponsorenpartnerschaften</w:t>
            </w:r>
          </w:p>
        </w:tc>
      </w:tr>
      <w:tr w:rsidR="00D84714" w:rsidRPr="006353DE" w14:paraId="793F0D84" w14:textId="77777777" w:rsidTr="00633ECE">
        <w:trPr>
          <w:trHeight w:val="397"/>
        </w:trPr>
        <w:tc>
          <w:tcPr>
            <w:tcW w:w="2127" w:type="dxa"/>
            <w:vAlign w:val="bottom"/>
          </w:tcPr>
          <w:p w14:paraId="1B86188B" w14:textId="11B3D96E" w:rsidR="00C018E4" w:rsidRPr="006353DE" w:rsidRDefault="00EA212D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09</w:t>
            </w:r>
            <w:r w:rsidR="00C018E4" w:rsidRPr="006353DE">
              <w:rPr>
                <w:rFonts w:ascii="Arial" w:hAnsi="Arial" w:cs="Arial"/>
                <w:color w:val="000000"/>
              </w:rPr>
              <w:t>/20</w:t>
            </w:r>
            <w:r w:rsidRPr="006353DE">
              <w:rPr>
                <w:rFonts w:ascii="Arial" w:hAnsi="Arial" w:cs="Arial"/>
                <w:color w:val="000000"/>
              </w:rPr>
              <w:t>23</w:t>
            </w:r>
            <w:r w:rsidR="00C018E4" w:rsidRPr="006353DE">
              <w:rPr>
                <w:rFonts w:ascii="Arial" w:hAnsi="Arial" w:cs="Arial"/>
                <w:color w:val="000000"/>
              </w:rPr>
              <w:t xml:space="preserve"> </w:t>
            </w:r>
            <w:r w:rsidR="00814F18" w:rsidRPr="006353DE">
              <w:rPr>
                <w:rFonts w:ascii="Arial" w:hAnsi="Arial" w:cs="Arial"/>
                <w:color w:val="000000"/>
              </w:rPr>
              <w:t>–</w:t>
            </w:r>
            <w:r w:rsidR="00C018E4" w:rsidRPr="006353DE">
              <w:rPr>
                <w:rFonts w:ascii="Arial" w:hAnsi="Arial" w:cs="Arial"/>
                <w:color w:val="000000"/>
              </w:rPr>
              <w:t xml:space="preserve"> heute</w:t>
            </w:r>
            <w:r w:rsidR="00814F18" w:rsidRPr="006353DE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5670" w:type="dxa"/>
            <w:gridSpan w:val="3"/>
            <w:vAlign w:val="bottom"/>
          </w:tcPr>
          <w:p w14:paraId="63857C44" w14:textId="13957C6B" w:rsidR="00C018E4" w:rsidRPr="006353DE" w:rsidRDefault="0000389B" w:rsidP="00D84714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 xml:space="preserve">Junge Liberale </w:t>
            </w:r>
            <w:r w:rsidR="00C018E4" w:rsidRPr="006353DE">
              <w:rPr>
                <w:rFonts w:ascii="Arial" w:hAnsi="Arial" w:cs="Arial"/>
                <w:b/>
                <w:smallCaps/>
                <w:sz w:val="28"/>
              </w:rPr>
              <w:t>e.</w:t>
            </w:r>
            <w:r w:rsidR="00AF56AA"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="00C018E4"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551" w:type="dxa"/>
            <w:vAlign w:val="bottom"/>
          </w:tcPr>
          <w:p w14:paraId="02686032" w14:textId="2DAA1E74" w:rsidR="00C018E4" w:rsidRPr="006353DE" w:rsidRDefault="004F1830" w:rsidP="00D84714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4714" w:rsidRPr="006353DE" w14:paraId="792A0086" w14:textId="77777777" w:rsidTr="00D84714">
        <w:trPr>
          <w:trHeight w:val="20"/>
        </w:trPr>
        <w:tc>
          <w:tcPr>
            <w:tcW w:w="2127" w:type="dxa"/>
          </w:tcPr>
          <w:p w14:paraId="0269F0F4" w14:textId="77777777" w:rsidR="00C018E4" w:rsidRPr="006353DE" w:rsidRDefault="00C018E4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354D7FBB" w14:textId="40846568" w:rsidR="00C018E4" w:rsidRPr="006353DE" w:rsidRDefault="0019302D" w:rsidP="00D84714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color w:val="000000"/>
              </w:rPr>
              <w:t>Ordentliches Mitglied</w:t>
            </w:r>
          </w:p>
        </w:tc>
      </w:tr>
      <w:tr w:rsidR="00D84714" w:rsidRPr="006353DE" w14:paraId="0610C49B" w14:textId="77777777" w:rsidTr="00633ECE">
        <w:trPr>
          <w:trHeight w:val="20"/>
        </w:trPr>
        <w:tc>
          <w:tcPr>
            <w:tcW w:w="2127" w:type="dxa"/>
          </w:tcPr>
          <w:p w14:paraId="72DE6FB0" w14:textId="77777777" w:rsidR="00C018E4" w:rsidRPr="006353DE" w:rsidRDefault="00C018E4" w:rsidP="00D84714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A6F976B" w14:textId="13886178" w:rsidR="00C018E4" w:rsidRPr="006353DE" w:rsidRDefault="00727813" w:rsidP="00D84714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 xml:space="preserve">Teilnahme an </w:t>
            </w:r>
            <w:r w:rsidR="00FE3969" w:rsidRPr="006353DE">
              <w:rPr>
                <w:rFonts w:ascii="Arial" w:hAnsi="Arial" w:cs="Arial"/>
                <w:i/>
                <w:iCs/>
                <w:color w:val="000000"/>
              </w:rPr>
              <w:t>Landeskong</w:t>
            </w:r>
            <w:r w:rsidR="004F1830" w:rsidRPr="006353DE">
              <w:rPr>
                <w:rFonts w:ascii="Arial" w:hAnsi="Arial" w:cs="Arial"/>
                <w:i/>
                <w:iCs/>
                <w:color w:val="000000"/>
              </w:rPr>
              <w:t>r</w:t>
            </w:r>
            <w:r w:rsidR="00FE3969" w:rsidRPr="006353DE">
              <w:rPr>
                <w:rFonts w:ascii="Arial" w:hAnsi="Arial" w:cs="Arial"/>
                <w:i/>
                <w:iCs/>
                <w:color w:val="000000"/>
              </w:rPr>
              <w:t>essen</w:t>
            </w:r>
          </w:p>
        </w:tc>
      </w:tr>
      <w:tr w:rsidR="00D84714" w:rsidRPr="006353DE" w14:paraId="482569A2" w14:textId="77777777" w:rsidTr="00633ECE">
        <w:trPr>
          <w:trHeight w:val="510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6353DE" w:rsidRDefault="002508C2" w:rsidP="00D84714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D84714" w:rsidRPr="006353DE" w14:paraId="2B257790" w14:textId="77777777" w:rsidTr="00633ECE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6353DE" w:rsidRDefault="00723643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Sprachkenntnisse:</w:t>
            </w:r>
          </w:p>
        </w:tc>
        <w:tc>
          <w:tcPr>
            <w:tcW w:w="822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4C2BB85" w:rsidR="00723643" w:rsidRPr="006353DE" w:rsidRDefault="00F258E7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Deutsch (</w:t>
            </w:r>
            <w:r w:rsidRPr="00633ECE">
              <w:rPr>
                <w:rFonts w:ascii="Arial" w:hAnsi="Arial" w:cs="Arial"/>
                <w:i/>
                <w:iCs/>
                <w:color w:val="000000"/>
              </w:rPr>
              <w:t>Muttersprache</w:t>
            </w:r>
            <w:r w:rsidRPr="006353DE">
              <w:rPr>
                <w:rFonts w:ascii="Arial" w:hAnsi="Arial" w:cs="Arial"/>
                <w:color w:val="000000"/>
              </w:rPr>
              <w:t>), Englisch (</w:t>
            </w:r>
            <w:r w:rsidRPr="00633ECE">
              <w:rPr>
                <w:rFonts w:ascii="Arial" w:hAnsi="Arial" w:cs="Arial"/>
                <w:i/>
                <w:iCs/>
                <w:color w:val="000000"/>
              </w:rPr>
              <w:t>fließend</w:t>
            </w:r>
            <w:r w:rsidRPr="006353DE">
              <w:rPr>
                <w:rFonts w:ascii="Arial" w:hAnsi="Arial" w:cs="Arial"/>
                <w:color w:val="000000"/>
              </w:rPr>
              <w:t>)</w:t>
            </w:r>
          </w:p>
        </w:tc>
      </w:tr>
      <w:tr w:rsidR="00D84714" w:rsidRPr="009666F5" w14:paraId="45706C3F" w14:textId="77777777" w:rsidTr="00D84714">
        <w:trPr>
          <w:trHeight w:val="397"/>
        </w:trPr>
        <w:tc>
          <w:tcPr>
            <w:tcW w:w="2127" w:type="dxa"/>
            <w:vAlign w:val="bottom"/>
          </w:tcPr>
          <w:p w14:paraId="57688BDA" w14:textId="77777777" w:rsidR="00723643" w:rsidRPr="006353DE" w:rsidRDefault="00723643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IT-Kenntnisse:</w:t>
            </w:r>
          </w:p>
        </w:tc>
        <w:tc>
          <w:tcPr>
            <w:tcW w:w="8221" w:type="dxa"/>
            <w:gridSpan w:val="4"/>
            <w:vAlign w:val="bottom"/>
          </w:tcPr>
          <w:p w14:paraId="60CA2168" w14:textId="24887773" w:rsidR="00723643" w:rsidRPr="006353DE" w:rsidRDefault="00F258E7" w:rsidP="00D84714">
            <w:pPr>
              <w:rPr>
                <w:rFonts w:ascii="Arial" w:hAnsi="Arial" w:cs="Arial"/>
                <w:lang w:val="en-US"/>
              </w:rPr>
            </w:pPr>
            <w:r w:rsidRPr="006353DE">
              <w:rPr>
                <w:rFonts w:ascii="Arial" w:hAnsi="Arial" w:cs="Arial"/>
                <w:color w:val="000000"/>
                <w:lang w:val="en-US"/>
              </w:rPr>
              <w:t>Microsoft Office (</w:t>
            </w:r>
            <w:r w:rsidRPr="00633ECE">
              <w:rPr>
                <w:rFonts w:ascii="Arial" w:hAnsi="Arial" w:cs="Arial"/>
                <w:i/>
                <w:iCs/>
                <w:color w:val="000000"/>
                <w:lang w:val="en-US"/>
              </w:rPr>
              <w:t>Word, Excel, PowerPoint, Outlook</w:t>
            </w:r>
            <w:r w:rsidRPr="006353DE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D84714" w:rsidRPr="006353DE" w14:paraId="70CB01B0" w14:textId="77777777" w:rsidTr="00633ECE">
        <w:trPr>
          <w:trHeight w:val="624"/>
        </w:trPr>
        <w:tc>
          <w:tcPr>
            <w:tcW w:w="2127" w:type="dxa"/>
            <w:vAlign w:val="bottom"/>
          </w:tcPr>
          <w:p w14:paraId="04F58216" w14:textId="1D9668AE" w:rsidR="00723643" w:rsidRPr="006353DE" w:rsidRDefault="00723643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 xml:space="preserve">Interessen: </w:t>
            </w:r>
            <w:r w:rsidR="00F258E7" w:rsidRPr="006353DE">
              <w:rPr>
                <w:rFonts w:ascii="Arial" w:hAnsi="Arial" w:cs="Arial"/>
              </w:rPr>
              <w:br/>
            </w:r>
          </w:p>
        </w:tc>
        <w:tc>
          <w:tcPr>
            <w:tcW w:w="8221" w:type="dxa"/>
            <w:gridSpan w:val="4"/>
            <w:vAlign w:val="bottom"/>
          </w:tcPr>
          <w:p w14:paraId="598C2742" w14:textId="2226667C" w:rsidR="00723643" w:rsidRPr="006353DE" w:rsidRDefault="000C732E" w:rsidP="00D8471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6353DE">
              <w:rPr>
                <w:rFonts w:ascii="Arial" w:hAnsi="Arial" w:cs="Arial"/>
                <w:color w:val="000000"/>
              </w:rPr>
              <w:t>Fußball</w:t>
            </w:r>
            <w:r w:rsidR="00F258E7" w:rsidRPr="006353DE">
              <w:rPr>
                <w:rFonts w:ascii="Arial" w:hAnsi="Arial" w:cs="Arial"/>
                <w:color w:val="000000"/>
              </w:rPr>
              <w:t xml:space="preserve"> (</w:t>
            </w:r>
            <w:r w:rsidR="00707431" w:rsidRPr="00633ECE">
              <w:rPr>
                <w:rFonts w:ascii="Arial" w:hAnsi="Arial" w:cs="Arial"/>
                <w:i/>
                <w:iCs/>
                <w:color w:val="000000"/>
              </w:rPr>
              <w:t>s</w:t>
            </w:r>
            <w:r w:rsidR="00161396" w:rsidRPr="00633ECE">
              <w:rPr>
                <w:rFonts w:ascii="Arial" w:hAnsi="Arial" w:cs="Arial"/>
                <w:i/>
                <w:iCs/>
                <w:color w:val="000000"/>
              </w:rPr>
              <w:t>eit 16 Jahren</w:t>
            </w:r>
            <w:r w:rsidR="00884C22" w:rsidRPr="00633ECE">
              <w:rPr>
                <w:rFonts w:ascii="Arial" w:hAnsi="Arial" w:cs="Arial"/>
                <w:i/>
                <w:iCs/>
                <w:color w:val="000000"/>
              </w:rPr>
              <w:t xml:space="preserve"> aktiver Spieler</w:t>
            </w:r>
            <w:r w:rsidR="00F258E7" w:rsidRPr="006353DE">
              <w:rPr>
                <w:rFonts w:ascii="Arial" w:hAnsi="Arial" w:cs="Arial"/>
                <w:color w:val="000000"/>
              </w:rPr>
              <w:t xml:space="preserve">), </w:t>
            </w:r>
            <w:r w:rsidR="00706976" w:rsidRPr="006353DE">
              <w:rPr>
                <w:rFonts w:ascii="Arial" w:hAnsi="Arial" w:cs="Arial"/>
                <w:color w:val="000000"/>
              </w:rPr>
              <w:t xml:space="preserve">Lesen </w:t>
            </w:r>
            <w:r w:rsidR="00F258E7" w:rsidRPr="006353DE">
              <w:rPr>
                <w:rFonts w:ascii="Arial" w:hAnsi="Arial" w:cs="Arial"/>
                <w:color w:val="000000"/>
              </w:rPr>
              <w:t>(</w:t>
            </w:r>
            <w:r w:rsidR="007602ED" w:rsidRPr="00633ECE">
              <w:rPr>
                <w:rFonts w:ascii="Arial" w:hAnsi="Arial" w:cs="Arial"/>
                <w:i/>
                <w:iCs/>
                <w:color w:val="000000"/>
              </w:rPr>
              <w:t xml:space="preserve">täglich </w:t>
            </w:r>
            <w:r w:rsidR="00F365C7" w:rsidRPr="00633ECE">
              <w:rPr>
                <w:rFonts w:ascii="Arial" w:hAnsi="Arial" w:cs="Arial"/>
                <w:i/>
                <w:iCs/>
                <w:color w:val="000000"/>
              </w:rPr>
              <w:t>min</w:t>
            </w:r>
            <w:r w:rsidR="00707431" w:rsidRPr="00633ECE">
              <w:rPr>
                <w:rFonts w:ascii="Arial" w:hAnsi="Arial" w:cs="Arial"/>
                <w:i/>
                <w:iCs/>
                <w:color w:val="000000"/>
              </w:rPr>
              <w:t>destens drei</w:t>
            </w:r>
            <w:r w:rsidR="007602ED" w:rsidRPr="00633ECE">
              <w:rPr>
                <w:rFonts w:ascii="Arial" w:hAnsi="Arial" w:cs="Arial"/>
                <w:i/>
                <w:iCs/>
                <w:color w:val="000000"/>
              </w:rPr>
              <w:t xml:space="preserve"> Artikel des WSJ, Bücher über </w:t>
            </w:r>
            <w:r w:rsidR="001F7508" w:rsidRPr="00633ECE">
              <w:rPr>
                <w:rFonts w:ascii="Arial" w:hAnsi="Arial" w:cs="Arial"/>
                <w:i/>
                <w:iCs/>
                <w:color w:val="000000"/>
              </w:rPr>
              <w:t>Finanzen</w:t>
            </w:r>
            <w:r w:rsidR="00F258E7" w:rsidRPr="006353DE">
              <w:rPr>
                <w:rFonts w:ascii="Arial" w:hAnsi="Arial" w:cs="Arial"/>
                <w:color w:val="000000"/>
              </w:rPr>
              <w:t>)</w:t>
            </w:r>
          </w:p>
        </w:tc>
      </w:tr>
      <w:tr w:rsidR="00D84714" w:rsidRPr="006353DE" w14:paraId="7F47F9D1" w14:textId="77777777" w:rsidTr="00D84714">
        <w:trPr>
          <w:trHeight w:val="1247"/>
        </w:trPr>
        <w:tc>
          <w:tcPr>
            <w:tcW w:w="10348" w:type="dxa"/>
            <w:gridSpan w:val="5"/>
            <w:vAlign w:val="bottom"/>
          </w:tcPr>
          <w:p w14:paraId="1C96AE95" w14:textId="77777777" w:rsidR="003C79C5" w:rsidRDefault="003C79C5" w:rsidP="00D84714">
            <w:pPr>
              <w:rPr>
                <w:rFonts w:ascii="Arial" w:hAnsi="Arial" w:cs="Arial"/>
                <w:noProof/>
              </w:rPr>
            </w:pPr>
          </w:p>
          <w:p w14:paraId="7BF0068C" w14:textId="5AD44638" w:rsidR="00FC43B1" w:rsidRDefault="009666F5" w:rsidP="00D847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EE67F9D" wp14:editId="44C52975">
                  <wp:extent cx="1108075" cy="547346"/>
                  <wp:effectExtent l="0" t="0" r="0" b="5715"/>
                  <wp:docPr id="1393869013" name="Grafik 1" descr="Ein Bild, das Typografie, Kalligrafie, Hand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69013" name="Grafik 1" descr="Ein Bild, das Typografie, Kalligrafie, Handschrift enthält.&#10;&#10;KI-generierte Inhalte können fehlerhaft sein.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547" cy="554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CC0AA" w14:textId="115B704D" w:rsidR="00723643" w:rsidRPr="006353DE" w:rsidRDefault="001F7508" w:rsidP="00D84714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Tuttlingen</w:t>
            </w:r>
            <w:r w:rsidR="00723643" w:rsidRPr="006353DE">
              <w:rPr>
                <w:rFonts w:ascii="Arial" w:hAnsi="Arial" w:cs="Arial"/>
              </w:rPr>
              <w:t xml:space="preserve">, </w:t>
            </w:r>
            <w:r w:rsidR="004714F1">
              <w:rPr>
                <w:rFonts w:ascii="Arial" w:hAnsi="Arial" w:cs="Arial"/>
              </w:rPr>
              <w:t>22</w:t>
            </w:r>
            <w:r w:rsidRPr="006353DE">
              <w:rPr>
                <w:rFonts w:ascii="Arial" w:hAnsi="Arial" w:cs="Arial"/>
              </w:rPr>
              <w:t>.10.2025</w:t>
            </w:r>
          </w:p>
        </w:tc>
      </w:tr>
    </w:tbl>
    <w:p w14:paraId="0747D2BF" w14:textId="14764FD3" w:rsidR="00723643" w:rsidRDefault="00723643"/>
    <w:sectPr w:rsidR="00723643" w:rsidSect="00D84714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89B"/>
    <w:rsid w:val="00032A18"/>
    <w:rsid w:val="0006021F"/>
    <w:rsid w:val="00064643"/>
    <w:rsid w:val="0007482E"/>
    <w:rsid w:val="00085D23"/>
    <w:rsid w:val="00090B9D"/>
    <w:rsid w:val="000A1FDA"/>
    <w:rsid w:val="000C732E"/>
    <w:rsid w:val="000E45BB"/>
    <w:rsid w:val="000F342E"/>
    <w:rsid w:val="00100157"/>
    <w:rsid w:val="00112BC9"/>
    <w:rsid w:val="00131B17"/>
    <w:rsid w:val="00132EC7"/>
    <w:rsid w:val="00141E22"/>
    <w:rsid w:val="00147CA8"/>
    <w:rsid w:val="00161396"/>
    <w:rsid w:val="00162A5A"/>
    <w:rsid w:val="0016446F"/>
    <w:rsid w:val="0019302D"/>
    <w:rsid w:val="001935D2"/>
    <w:rsid w:val="00196754"/>
    <w:rsid w:val="001C3F63"/>
    <w:rsid w:val="001C718B"/>
    <w:rsid w:val="001D4DCD"/>
    <w:rsid w:val="001F7508"/>
    <w:rsid w:val="0023054D"/>
    <w:rsid w:val="002508C2"/>
    <w:rsid w:val="00251493"/>
    <w:rsid w:val="00282DB0"/>
    <w:rsid w:val="002B7CB1"/>
    <w:rsid w:val="002C23A8"/>
    <w:rsid w:val="002C65E7"/>
    <w:rsid w:val="002D4516"/>
    <w:rsid w:val="002E1877"/>
    <w:rsid w:val="002E21AF"/>
    <w:rsid w:val="002E5685"/>
    <w:rsid w:val="002E5F55"/>
    <w:rsid w:val="002F5228"/>
    <w:rsid w:val="00314B7A"/>
    <w:rsid w:val="00350EB1"/>
    <w:rsid w:val="00372F7B"/>
    <w:rsid w:val="003752F1"/>
    <w:rsid w:val="003A78E3"/>
    <w:rsid w:val="003C79C5"/>
    <w:rsid w:val="003D4470"/>
    <w:rsid w:val="003E4577"/>
    <w:rsid w:val="004158DB"/>
    <w:rsid w:val="00415BAA"/>
    <w:rsid w:val="00420482"/>
    <w:rsid w:val="00433720"/>
    <w:rsid w:val="00443668"/>
    <w:rsid w:val="00446E71"/>
    <w:rsid w:val="0045192A"/>
    <w:rsid w:val="0046113A"/>
    <w:rsid w:val="004714F1"/>
    <w:rsid w:val="00487096"/>
    <w:rsid w:val="004A54BA"/>
    <w:rsid w:val="004B4A3F"/>
    <w:rsid w:val="004D6721"/>
    <w:rsid w:val="004D740F"/>
    <w:rsid w:val="004E1EFE"/>
    <w:rsid w:val="004E27C9"/>
    <w:rsid w:val="004F1830"/>
    <w:rsid w:val="00503E4B"/>
    <w:rsid w:val="00507EA7"/>
    <w:rsid w:val="0051556F"/>
    <w:rsid w:val="00534D94"/>
    <w:rsid w:val="005463AE"/>
    <w:rsid w:val="00570899"/>
    <w:rsid w:val="00582BB4"/>
    <w:rsid w:val="00583176"/>
    <w:rsid w:val="00597976"/>
    <w:rsid w:val="005B1B74"/>
    <w:rsid w:val="005B42DA"/>
    <w:rsid w:val="005B683A"/>
    <w:rsid w:val="005D2D26"/>
    <w:rsid w:val="00632D5A"/>
    <w:rsid w:val="00633ECE"/>
    <w:rsid w:val="006353DE"/>
    <w:rsid w:val="00644CEC"/>
    <w:rsid w:val="00686AD3"/>
    <w:rsid w:val="0068788B"/>
    <w:rsid w:val="00693E09"/>
    <w:rsid w:val="0069787B"/>
    <w:rsid w:val="006B7F78"/>
    <w:rsid w:val="00706976"/>
    <w:rsid w:val="00707431"/>
    <w:rsid w:val="00723643"/>
    <w:rsid w:val="00727813"/>
    <w:rsid w:val="00733DA1"/>
    <w:rsid w:val="00740BD6"/>
    <w:rsid w:val="007547DA"/>
    <w:rsid w:val="007602ED"/>
    <w:rsid w:val="00763DCE"/>
    <w:rsid w:val="00771655"/>
    <w:rsid w:val="00785254"/>
    <w:rsid w:val="007966F0"/>
    <w:rsid w:val="007C03C8"/>
    <w:rsid w:val="007C3426"/>
    <w:rsid w:val="007C6A3C"/>
    <w:rsid w:val="007D3468"/>
    <w:rsid w:val="00800092"/>
    <w:rsid w:val="00814F18"/>
    <w:rsid w:val="00871E42"/>
    <w:rsid w:val="00884C22"/>
    <w:rsid w:val="0089377E"/>
    <w:rsid w:val="008B0FC0"/>
    <w:rsid w:val="008F1177"/>
    <w:rsid w:val="008F440A"/>
    <w:rsid w:val="009057CB"/>
    <w:rsid w:val="00933573"/>
    <w:rsid w:val="009468DC"/>
    <w:rsid w:val="00950BE6"/>
    <w:rsid w:val="009666F5"/>
    <w:rsid w:val="009811C6"/>
    <w:rsid w:val="0099431C"/>
    <w:rsid w:val="00A266CF"/>
    <w:rsid w:val="00A33667"/>
    <w:rsid w:val="00A37981"/>
    <w:rsid w:val="00A44597"/>
    <w:rsid w:val="00A4522C"/>
    <w:rsid w:val="00A62A2F"/>
    <w:rsid w:val="00AA5768"/>
    <w:rsid w:val="00AB2A5A"/>
    <w:rsid w:val="00AD4D1F"/>
    <w:rsid w:val="00AF56AA"/>
    <w:rsid w:val="00B00FF4"/>
    <w:rsid w:val="00B05329"/>
    <w:rsid w:val="00B23713"/>
    <w:rsid w:val="00B26581"/>
    <w:rsid w:val="00B30D1B"/>
    <w:rsid w:val="00B341C5"/>
    <w:rsid w:val="00B359DB"/>
    <w:rsid w:val="00B4534E"/>
    <w:rsid w:val="00B464FA"/>
    <w:rsid w:val="00B5178D"/>
    <w:rsid w:val="00B90595"/>
    <w:rsid w:val="00BB16EB"/>
    <w:rsid w:val="00BC2E6A"/>
    <w:rsid w:val="00BC4B07"/>
    <w:rsid w:val="00BD640A"/>
    <w:rsid w:val="00BD70C5"/>
    <w:rsid w:val="00C018E4"/>
    <w:rsid w:val="00C024A4"/>
    <w:rsid w:val="00C066FA"/>
    <w:rsid w:val="00C273F9"/>
    <w:rsid w:val="00C3410A"/>
    <w:rsid w:val="00CA4F09"/>
    <w:rsid w:val="00CD06B4"/>
    <w:rsid w:val="00CD37DE"/>
    <w:rsid w:val="00CF31EE"/>
    <w:rsid w:val="00D10083"/>
    <w:rsid w:val="00D6527C"/>
    <w:rsid w:val="00D84714"/>
    <w:rsid w:val="00DB4BD4"/>
    <w:rsid w:val="00DC6DA3"/>
    <w:rsid w:val="00DD1634"/>
    <w:rsid w:val="00E00610"/>
    <w:rsid w:val="00E34B7D"/>
    <w:rsid w:val="00E431ED"/>
    <w:rsid w:val="00E6021B"/>
    <w:rsid w:val="00E63452"/>
    <w:rsid w:val="00E64FF5"/>
    <w:rsid w:val="00E717AE"/>
    <w:rsid w:val="00E80A56"/>
    <w:rsid w:val="00E81F75"/>
    <w:rsid w:val="00E87F4D"/>
    <w:rsid w:val="00E94A97"/>
    <w:rsid w:val="00EA212D"/>
    <w:rsid w:val="00EA6199"/>
    <w:rsid w:val="00EB5816"/>
    <w:rsid w:val="00ED527D"/>
    <w:rsid w:val="00F033DC"/>
    <w:rsid w:val="00F11BEF"/>
    <w:rsid w:val="00F146A8"/>
    <w:rsid w:val="00F1524A"/>
    <w:rsid w:val="00F258E7"/>
    <w:rsid w:val="00F365C7"/>
    <w:rsid w:val="00F52971"/>
    <w:rsid w:val="00F80053"/>
    <w:rsid w:val="00F84B46"/>
    <w:rsid w:val="00FA02C7"/>
    <w:rsid w:val="00FA5B35"/>
    <w:rsid w:val="00FC43B1"/>
    <w:rsid w:val="00FD555D"/>
    <w:rsid w:val="00FE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70743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000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00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000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00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00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1542</Characters>
  <Application>Microsoft Office Word</Application>
  <DocSecurity>0</DocSecurity>
  <Lines>85</Lines>
  <Paragraphs>61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Hiller</cp:lastModifiedBy>
  <cp:revision>10</cp:revision>
  <dcterms:created xsi:type="dcterms:W3CDTF">2025-10-26T03:35:00Z</dcterms:created>
  <dcterms:modified xsi:type="dcterms:W3CDTF">2025-11-17T13:08:00Z</dcterms:modified>
</cp:coreProperties>
</file>