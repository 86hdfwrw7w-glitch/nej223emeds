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mithellemGitternetz"/>
        <w:tblW w:w="9229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5"/>
        <w:gridCol w:w="3727"/>
        <w:gridCol w:w="1418"/>
        <w:gridCol w:w="1999"/>
      </w:tblGrid>
      <w:tr w:rsidR="002508C2" w:rsidRPr="003172E3" w14:paraId="5DF08F91" w14:textId="77777777" w:rsidTr="005331EC">
        <w:trPr>
          <w:trHeight w:val="794"/>
        </w:trPr>
        <w:tc>
          <w:tcPr>
            <w:tcW w:w="9229" w:type="dxa"/>
            <w:gridSpan w:val="4"/>
            <w:vAlign w:val="bottom"/>
          </w:tcPr>
          <w:p w14:paraId="722A5AF6" w14:textId="1A4EE742" w:rsidR="002508C2" w:rsidRPr="003172E3" w:rsidRDefault="29C9FCDE" w:rsidP="0091075E">
            <w:pPr>
              <w:rPr>
                <w:rFonts w:ascii="Times New Roman" w:eastAsia="Times New Roman" w:hAnsi="Times New Roman" w:cs="Times New Roman"/>
                <w:sz w:val="68"/>
                <w:szCs w:val="68"/>
              </w:rPr>
            </w:pPr>
            <w:r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>Justin</w:t>
            </w:r>
            <w:r w:rsidR="00EB68E3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 xml:space="preserve"> Elias</w:t>
            </w:r>
            <w:r w:rsidR="24F1A48E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 xml:space="preserve"> </w:t>
            </w:r>
            <w:r w:rsidR="4D896CE7" w:rsidRPr="003172E3">
              <w:rPr>
                <w:rFonts w:ascii="Times New Roman" w:eastAsia="Times New Roman" w:hAnsi="Times New Roman" w:cs="Times New Roman"/>
                <w:sz w:val="68"/>
                <w:szCs w:val="68"/>
              </w:rPr>
              <w:t>Hintz</w:t>
            </w:r>
          </w:p>
        </w:tc>
      </w:tr>
      <w:tr w:rsidR="00814F18" w:rsidRPr="003172E3" w14:paraId="29A4F061" w14:textId="77777777" w:rsidTr="00C2055C">
        <w:trPr>
          <w:trHeight w:val="510"/>
        </w:trPr>
        <w:tc>
          <w:tcPr>
            <w:tcW w:w="5812" w:type="dxa"/>
            <w:gridSpan w:val="2"/>
            <w:tcBorders>
              <w:bottom w:val="single" w:sz="12" w:space="0" w:color="000000" w:themeColor="text1"/>
            </w:tcBorders>
            <w:vAlign w:val="bottom"/>
          </w:tcPr>
          <w:p w14:paraId="1576CCFF" w14:textId="77777777" w:rsidR="00814F18" w:rsidRPr="003172E3" w:rsidRDefault="32CEA28F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3417" w:type="dxa"/>
            <w:gridSpan w:val="2"/>
            <w:tcBorders>
              <w:bottom w:val="single" w:sz="12" w:space="0" w:color="000000" w:themeColor="text1"/>
            </w:tcBorders>
            <w:vAlign w:val="bottom"/>
          </w:tcPr>
          <w:p w14:paraId="70C0A5C8" w14:textId="56C08085" w:rsidR="00814F18" w:rsidRPr="003172E3" w:rsidRDefault="00814F18" w:rsidP="07BDD892">
            <w:pPr>
              <w:rPr>
                <w:rFonts w:ascii="Times New Roman" w:eastAsia="Times New Roman" w:hAnsi="Times New Roman" w:cs="Times New Roman"/>
                <w:b/>
                <w:bCs/>
                <w:smallCaps/>
              </w:rPr>
            </w:pPr>
          </w:p>
        </w:tc>
      </w:tr>
      <w:tr w:rsidR="00C018E4" w:rsidRPr="003172E3" w14:paraId="7E507145" w14:textId="77777777" w:rsidTr="000538BC">
        <w:trPr>
          <w:trHeight w:val="59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37A6837E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Adresse:</w:t>
            </w:r>
            <w:r w:rsidR="007966F0" w:rsidRPr="003172E3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5145" w:type="dxa"/>
            <w:gridSpan w:val="2"/>
            <w:vAlign w:val="bottom"/>
          </w:tcPr>
          <w:p w14:paraId="24F11791" w14:textId="7C2418F3" w:rsidR="00EB5816" w:rsidRPr="003172E3" w:rsidRDefault="0058021A" w:rsidP="464990D4">
            <w:pPr>
              <w:widowControl w:val="0"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Eichendorff</w:t>
            </w:r>
            <w:r w:rsidR="0C58DC6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straße 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43</w:t>
            </w:r>
            <w:r w:rsidR="0CFD5A90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,</w:t>
            </w:r>
          </w:p>
          <w:p w14:paraId="08E9C253" w14:textId="40A879DB" w:rsidR="007966F0" w:rsidRPr="003172E3" w:rsidRDefault="0058021A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48167 Münster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</w:tcPr>
          <w:p w14:paraId="0AD090D2" w14:textId="234DDDAA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18EF21B5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6F1671FA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E-Mail:</w:t>
            </w:r>
          </w:p>
        </w:tc>
        <w:tc>
          <w:tcPr>
            <w:tcW w:w="5145" w:type="dxa"/>
            <w:gridSpan w:val="2"/>
            <w:vAlign w:val="bottom"/>
          </w:tcPr>
          <w:p w14:paraId="4B1F8539" w14:textId="4DEFE5C7" w:rsidR="007966F0" w:rsidRPr="003172E3" w:rsidRDefault="19CB514F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h</w:t>
            </w:r>
            <w:r w:rsidR="7CFE25EF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intz</w:t>
            </w:r>
            <w:r w:rsidR="0405DAA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.justinelias</w:t>
            </w:r>
            <w:r w:rsidR="02EC631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@</w:t>
            </w:r>
            <w:r w:rsidR="1B0F8D1A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gmail.com</w:t>
            </w:r>
          </w:p>
        </w:tc>
        <w:tc>
          <w:tcPr>
            <w:tcW w:w="1999" w:type="dxa"/>
          </w:tcPr>
          <w:p w14:paraId="1346A9DC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75FC1235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28ECECDB" w14:textId="77777777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Mobil:</w:t>
            </w:r>
          </w:p>
        </w:tc>
        <w:tc>
          <w:tcPr>
            <w:tcW w:w="5145" w:type="dxa"/>
            <w:gridSpan w:val="2"/>
            <w:vAlign w:val="bottom"/>
          </w:tcPr>
          <w:p w14:paraId="244747B4" w14:textId="3FC984A4" w:rsidR="007966F0" w:rsidRPr="003172E3" w:rsidRDefault="02EC6314" w:rsidP="464990D4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+49 </w:t>
            </w:r>
            <w:r w:rsidR="004A493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(0) 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  <w:r w:rsidR="00BA424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74</w:t>
            </w:r>
            <w:r w:rsidR="004C46D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00160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308</w:t>
            </w:r>
            <w:r w:rsidR="00710E3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0000160C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3858</w:t>
            </w:r>
          </w:p>
        </w:tc>
        <w:tc>
          <w:tcPr>
            <w:tcW w:w="1999" w:type="dxa"/>
          </w:tcPr>
          <w:p w14:paraId="5D969C6E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C018E4" w:rsidRPr="003172E3" w14:paraId="49C9E9C3" w14:textId="77777777" w:rsidTr="000538BC">
        <w:trPr>
          <w:trHeight w:val="340"/>
        </w:trPr>
        <w:tc>
          <w:tcPr>
            <w:tcW w:w="2085" w:type="dxa"/>
            <w:vAlign w:val="bottom"/>
          </w:tcPr>
          <w:p w14:paraId="62536AD2" w14:textId="091A1F15" w:rsidR="007966F0" w:rsidRPr="003172E3" w:rsidRDefault="61B825D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Geburtsdaten:</w:t>
            </w:r>
          </w:p>
        </w:tc>
        <w:tc>
          <w:tcPr>
            <w:tcW w:w="5145" w:type="dxa"/>
            <w:gridSpan w:val="2"/>
            <w:vAlign w:val="bottom"/>
          </w:tcPr>
          <w:p w14:paraId="3535E5F6" w14:textId="1B922DE1" w:rsidR="007966F0" w:rsidRPr="003172E3" w:rsidRDefault="30BD5A0B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11.09.2004</w:t>
            </w:r>
            <w:r w:rsidR="02EC6314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in </w:t>
            </w:r>
            <w:r w:rsidR="5DEFC656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Neindorf</w:t>
            </w:r>
          </w:p>
        </w:tc>
        <w:tc>
          <w:tcPr>
            <w:tcW w:w="1999" w:type="dxa"/>
          </w:tcPr>
          <w:p w14:paraId="6FC3E8E1" w14:textId="77777777" w:rsidR="007966F0" w:rsidRPr="003172E3" w:rsidRDefault="007966F0" w:rsidP="4BD541F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2508C2" w:rsidRPr="003172E3" w14:paraId="0FCADE56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6219B894" w14:textId="665A2E5C" w:rsidR="002508C2" w:rsidRPr="003172E3" w:rsidRDefault="7D993F9F" w:rsidP="4BD541F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Schul</w:t>
            </w:r>
            <w:r w:rsidR="004A2F39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e &amp; Studium</w:t>
            </w:r>
          </w:p>
        </w:tc>
      </w:tr>
      <w:tr w:rsidR="6A946F14" w:rsidRPr="003172E3" w14:paraId="1C6C3040" w14:textId="77777777" w:rsidTr="00174B98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2D05BADB" w14:textId="72312B6D" w:rsidR="16768655" w:rsidRPr="003172E3" w:rsidRDefault="00257D23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1</w:t>
            </w:r>
            <w:r w:rsidR="49BD9B64" w:rsidRPr="003172E3">
              <w:rPr>
                <w:rFonts w:ascii="Times New Roman" w:eastAsia="Times New Roman" w:hAnsi="Times New Roman" w:cs="Times New Roman"/>
              </w:rPr>
              <w:t>0/2024</w:t>
            </w:r>
            <w:r w:rsidR="001B100A" w:rsidRPr="003172E3">
              <w:rPr>
                <w:rFonts w:ascii="Times New Roman" w:eastAsia="Times New Roman" w:hAnsi="Times New Roman" w:cs="Times New Roman"/>
              </w:rPr>
              <w:t xml:space="preserve"> – he</w:t>
            </w:r>
            <w:r w:rsidR="00BA424E" w:rsidRPr="003172E3">
              <w:rPr>
                <w:rFonts w:ascii="Times New Roman" w:eastAsia="Times New Roman" w:hAnsi="Times New Roman" w:cs="Times New Roman"/>
              </w:rPr>
              <w:t>ute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1F529CE8" w14:textId="2BA2A72D" w:rsidR="48774B8B" w:rsidRPr="003172E3" w:rsidRDefault="6F00EE16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 xml:space="preserve">Universität </w:t>
            </w:r>
            <w:r w:rsidR="00FE10B2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Münster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1FDD848A" w14:textId="6CBF338A" w:rsidR="48774B8B" w:rsidRPr="003172E3" w:rsidRDefault="6F00EE16" w:rsidP="07BDD89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M</w:t>
            </w:r>
            <w:r w:rsidR="00587536"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ünster</w:t>
            </w:r>
          </w:p>
        </w:tc>
      </w:tr>
      <w:tr w:rsidR="6A946F14" w:rsidRPr="003172E3" w14:paraId="28B0A088" w14:textId="77777777" w:rsidTr="00F536F1">
        <w:trPr>
          <w:trHeight w:val="283"/>
        </w:trPr>
        <w:tc>
          <w:tcPr>
            <w:tcW w:w="2085" w:type="dxa"/>
            <w:vAlign w:val="bottom"/>
          </w:tcPr>
          <w:p w14:paraId="39B4A7EA" w14:textId="77777777" w:rsidR="6A946F14" w:rsidRPr="003172E3" w:rsidRDefault="6A946F14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89B6A3D" w14:textId="3FB708CE" w:rsidR="6A946F14" w:rsidRPr="003172E3" w:rsidRDefault="47E6E99F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B.Sc. in </w:t>
            </w:r>
            <w:r w:rsidR="00FE10B2" w:rsidRPr="003172E3">
              <w:rPr>
                <w:rFonts w:ascii="Times New Roman" w:eastAsia="Times New Roman" w:hAnsi="Times New Roman" w:cs="Times New Roman"/>
              </w:rPr>
              <w:t>Betriebswirtschaftslehre</w:t>
            </w:r>
            <w:r w:rsidR="00192914" w:rsidRPr="003172E3">
              <w:rPr>
                <w:rFonts w:ascii="Times New Roman" w:eastAsia="Times New Roman" w:hAnsi="Times New Roman" w:cs="Times New Roman"/>
              </w:rPr>
              <w:t xml:space="preserve"> (aktueller Schnitt: </w:t>
            </w:r>
            <w:r w:rsidR="00F34A50">
              <w:rPr>
                <w:rFonts w:ascii="Times New Roman" w:eastAsia="Times New Roman" w:hAnsi="Times New Roman" w:cs="Times New Roman"/>
              </w:rPr>
              <w:t>1,</w:t>
            </w:r>
            <w:r w:rsidR="00B30F92">
              <w:rPr>
                <w:rFonts w:ascii="Times New Roman" w:eastAsia="Times New Roman" w:hAnsi="Times New Roman" w:cs="Times New Roman"/>
              </w:rPr>
              <w:t>7</w:t>
            </w:r>
            <w:r w:rsidR="00192914" w:rsidRPr="003172E3">
              <w:rPr>
                <w:rFonts w:ascii="Times New Roman" w:eastAsia="Times New Roman" w:hAnsi="Times New Roman" w:cs="Times New Roman"/>
              </w:rPr>
              <w:t>)</w:t>
            </w:r>
          </w:p>
        </w:tc>
      </w:tr>
      <w:tr w:rsidR="00C018E4" w:rsidRPr="003172E3" w14:paraId="7D1DEBF7" w14:textId="77777777" w:rsidTr="00174B98">
        <w:trPr>
          <w:trHeight w:val="425"/>
        </w:trPr>
        <w:tc>
          <w:tcPr>
            <w:tcW w:w="2085" w:type="dxa"/>
            <w:vAlign w:val="bottom"/>
          </w:tcPr>
          <w:p w14:paraId="74C0312D" w14:textId="261CA70A" w:rsidR="007C6A3C" w:rsidRPr="003172E3" w:rsidRDefault="06A2C28C" w:rsidP="4BD541F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08</w:t>
            </w:r>
            <w:r w:rsidR="5BED7527" w:rsidRPr="003172E3">
              <w:rPr>
                <w:rFonts w:ascii="Times New Roman" w:eastAsia="Times New Roman" w:hAnsi="Times New Roman" w:cs="Times New Roman"/>
              </w:rPr>
              <w:t xml:space="preserve">/2015 – </w:t>
            </w:r>
            <w:r w:rsidR="7AEA2313" w:rsidRPr="003172E3">
              <w:rPr>
                <w:rFonts w:ascii="Times New Roman" w:eastAsia="Times New Roman" w:hAnsi="Times New Roman" w:cs="Times New Roman"/>
              </w:rPr>
              <w:t>07/2023</w:t>
            </w:r>
          </w:p>
        </w:tc>
        <w:tc>
          <w:tcPr>
            <w:tcW w:w="5145" w:type="dxa"/>
            <w:gridSpan w:val="2"/>
            <w:vAlign w:val="bottom"/>
          </w:tcPr>
          <w:p w14:paraId="0C2B846F" w14:textId="3C20970F" w:rsidR="007C6A3C" w:rsidRPr="003172E3" w:rsidRDefault="753023D8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Gymnasium Oschersleben</w:t>
            </w:r>
          </w:p>
        </w:tc>
        <w:tc>
          <w:tcPr>
            <w:tcW w:w="1999" w:type="dxa"/>
            <w:vAlign w:val="bottom"/>
          </w:tcPr>
          <w:p w14:paraId="7C845E2D" w14:textId="05F39966" w:rsidR="007C6A3C" w:rsidRPr="003172E3" w:rsidRDefault="753023D8" w:rsidP="07BDD89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Oschersleben</w:t>
            </w:r>
          </w:p>
        </w:tc>
      </w:tr>
      <w:tr w:rsidR="00C018E4" w:rsidRPr="003172E3" w14:paraId="61E5D482" w14:textId="77777777" w:rsidTr="00F536F1">
        <w:trPr>
          <w:trHeight w:val="283"/>
        </w:trPr>
        <w:tc>
          <w:tcPr>
            <w:tcW w:w="2085" w:type="dxa"/>
          </w:tcPr>
          <w:p w14:paraId="7FF25A3D" w14:textId="77777777" w:rsidR="00372F7B" w:rsidRPr="003172E3" w:rsidRDefault="00372F7B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419A9228" w14:textId="744D7120" w:rsidR="00372F7B" w:rsidRPr="003172E3" w:rsidRDefault="54B66E2C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Allgemeine Hochschulreife</w:t>
            </w:r>
            <w:r w:rsidR="39FE4834" w:rsidRPr="003172E3">
              <w:rPr>
                <w:rFonts w:ascii="Times New Roman" w:eastAsia="Times New Roman" w:hAnsi="Times New Roman" w:cs="Times New Roman"/>
              </w:rPr>
              <w:t xml:space="preserve"> (</w:t>
            </w:r>
            <w:r w:rsidR="6EEBA799" w:rsidRPr="003172E3">
              <w:rPr>
                <w:rFonts w:ascii="Times New Roman" w:eastAsia="Times New Roman" w:hAnsi="Times New Roman" w:cs="Times New Roman"/>
              </w:rPr>
              <w:t xml:space="preserve">Note: </w:t>
            </w:r>
            <w:r w:rsidR="39FE4834" w:rsidRPr="003172E3">
              <w:rPr>
                <w:rFonts w:ascii="Times New Roman" w:eastAsia="Times New Roman" w:hAnsi="Times New Roman" w:cs="Times New Roman"/>
              </w:rPr>
              <w:t>2,2)</w:t>
            </w:r>
          </w:p>
        </w:tc>
      </w:tr>
      <w:tr w:rsidR="645A1DFD" w:rsidRPr="003172E3" w14:paraId="51E061F5" w14:textId="77777777" w:rsidTr="0040470D">
        <w:trPr>
          <w:trHeight w:val="340"/>
        </w:trPr>
        <w:tc>
          <w:tcPr>
            <w:tcW w:w="2085" w:type="dxa"/>
          </w:tcPr>
          <w:p w14:paraId="316F074A" w14:textId="689D8110" w:rsidR="645A1DFD" w:rsidRPr="003172E3" w:rsidRDefault="645A1DFD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70B25933" w14:textId="647476E0" w:rsidR="03010E61" w:rsidRPr="003172E3" w:rsidRDefault="52A067D9" w:rsidP="07BDD892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Schwerpunktfächer: Deutsch (7 Punkte), Englisch (10 Punkte), Biologie (11 Punkte)</w:t>
            </w:r>
          </w:p>
        </w:tc>
      </w:tr>
      <w:tr w:rsidR="00FB282C" w:rsidRPr="003172E3" w14:paraId="7B217539" w14:textId="77777777" w:rsidTr="006C6E07">
        <w:trPr>
          <w:trHeight w:val="340"/>
        </w:trPr>
        <w:tc>
          <w:tcPr>
            <w:tcW w:w="2085" w:type="dxa"/>
          </w:tcPr>
          <w:p w14:paraId="7D94D763" w14:textId="77777777" w:rsidR="00FB282C" w:rsidRPr="003172E3" w:rsidRDefault="00FB282C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217EE65" w14:textId="691E8F07" w:rsidR="00FB282C" w:rsidRPr="003172E3" w:rsidRDefault="00D415CE" w:rsidP="07BDD892">
            <w:pPr>
              <w:pStyle w:val="Listenabsatz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Mündliche Prüfung: Kunst (14 Punkte)</w:t>
            </w:r>
          </w:p>
        </w:tc>
      </w:tr>
      <w:tr w:rsidR="00C018E4" w:rsidRPr="003172E3" w14:paraId="7EABE9F1" w14:textId="77777777" w:rsidTr="00D66C66">
        <w:trPr>
          <w:trHeight w:val="567"/>
        </w:trPr>
        <w:tc>
          <w:tcPr>
            <w:tcW w:w="2085" w:type="dxa"/>
          </w:tcPr>
          <w:p w14:paraId="4916601C" w14:textId="77777777" w:rsidR="00723643" w:rsidRPr="003172E3" w:rsidRDefault="00723643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7A71E6B0" w14:textId="52D78E64" w:rsidR="00723643" w:rsidRPr="003172E3" w:rsidRDefault="0C86B2E3" w:rsidP="07BDD892">
            <w:pPr>
              <w:pStyle w:val="Listenabsatz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Schüleraustausch mit</w:t>
            </w:r>
            <w:r w:rsidR="00E82F73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einer</w:t>
            </w: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französische</w:t>
            </w:r>
            <w:r w:rsidR="00E82F73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n</w:t>
            </w: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Partnerschule in der </w:t>
            </w:r>
            <w:r w:rsidR="007D4454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achten</w:t>
            </w: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Klasse</w:t>
            </w:r>
          </w:p>
        </w:tc>
      </w:tr>
      <w:tr w:rsidR="002508C2" w:rsidRPr="003172E3" w14:paraId="3A2665B3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239F87B8" w14:textId="77777777" w:rsidR="002508C2" w:rsidRPr="003172E3" w:rsidRDefault="7D993F9F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bookmarkStart w:id="0" w:name="_Hlk181479099"/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Praktische Erfahrungen</w:t>
            </w:r>
          </w:p>
        </w:tc>
      </w:tr>
      <w:tr w:rsidR="00C018E4" w:rsidRPr="003172E3" w14:paraId="127C64E2" w14:textId="77777777" w:rsidTr="00EF34C6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6E186548" w14:textId="205EAE89" w:rsidR="007C6A3C" w:rsidRPr="003172E3" w:rsidRDefault="54B66E2C" w:rsidP="4BD541F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  <w:r w:rsidR="0D6578BF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5/2023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32CEA28F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–</w:t>
            </w: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="5814285A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06/2024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38F27285" w14:textId="608C0EFD" w:rsidR="007C6A3C" w:rsidRPr="003172E3" w:rsidRDefault="5814285A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Festzeltbetrieb Sonntag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4820196E" w14:textId="37CAEA1C" w:rsidR="007C6A3C" w:rsidRPr="003172E3" w:rsidRDefault="5814285A" w:rsidP="07BDD89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Braunschweig</w:t>
            </w:r>
          </w:p>
        </w:tc>
      </w:tr>
      <w:tr w:rsidR="00C018E4" w:rsidRPr="003172E3" w14:paraId="335D84E9" w14:textId="77777777" w:rsidTr="00652625">
        <w:trPr>
          <w:trHeight w:val="539"/>
        </w:trPr>
        <w:tc>
          <w:tcPr>
            <w:tcW w:w="2085" w:type="dxa"/>
          </w:tcPr>
          <w:p w14:paraId="4936F65C" w14:textId="77777777" w:rsidR="00372F7B" w:rsidRPr="003172E3" w:rsidRDefault="00372F7B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0475B997" w14:textId="15C71C41" w:rsidR="00372F7B" w:rsidRPr="003172E3" w:rsidRDefault="00E03AA1" w:rsidP="644AF609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Aushilfskraft</w:t>
            </w:r>
            <w:r w:rsidR="4E868057" w:rsidRPr="003172E3">
              <w:rPr>
                <w:rFonts w:ascii="Times New Roman" w:eastAsia="Times New Roman" w:hAnsi="Times New Roman" w:cs="Times New Roman"/>
              </w:rPr>
              <w:t xml:space="preserve"> bei </w:t>
            </w:r>
            <w:r w:rsidR="00740BB0" w:rsidRPr="003172E3">
              <w:rPr>
                <w:rFonts w:ascii="Times New Roman" w:eastAsia="Times New Roman" w:hAnsi="Times New Roman" w:cs="Times New Roman"/>
              </w:rPr>
              <w:t xml:space="preserve">einer </w:t>
            </w:r>
            <w:r w:rsidR="4E868057" w:rsidRPr="003172E3">
              <w:rPr>
                <w:rFonts w:ascii="Times New Roman" w:eastAsia="Times New Roman" w:hAnsi="Times New Roman" w:cs="Times New Roman"/>
              </w:rPr>
              <w:t>gr</w:t>
            </w:r>
            <w:r w:rsidR="00A76A93" w:rsidRPr="003172E3">
              <w:rPr>
                <w:rFonts w:ascii="Times New Roman" w:eastAsia="Times New Roman" w:hAnsi="Times New Roman" w:cs="Times New Roman"/>
              </w:rPr>
              <w:t>oßen</w:t>
            </w:r>
            <w:r w:rsidR="4E868057" w:rsidRPr="003172E3">
              <w:rPr>
                <w:rFonts w:ascii="Times New Roman" w:eastAsia="Times New Roman" w:hAnsi="Times New Roman" w:cs="Times New Roman"/>
              </w:rPr>
              <w:t xml:space="preserve"> </w:t>
            </w:r>
            <w:r w:rsidR="53824AA6" w:rsidRPr="003172E3">
              <w:rPr>
                <w:rFonts w:ascii="Times New Roman" w:eastAsia="Times New Roman" w:hAnsi="Times New Roman" w:cs="Times New Roman"/>
              </w:rPr>
              <w:t>F</w:t>
            </w:r>
            <w:r w:rsidR="4E868057" w:rsidRPr="003172E3">
              <w:rPr>
                <w:rFonts w:ascii="Times New Roman" w:eastAsia="Times New Roman" w:hAnsi="Times New Roman" w:cs="Times New Roman"/>
              </w:rPr>
              <w:t>estzeltveranstalt</w:t>
            </w:r>
            <w:r w:rsidR="40AA6F3C" w:rsidRPr="003172E3">
              <w:rPr>
                <w:rFonts w:ascii="Times New Roman" w:eastAsia="Times New Roman" w:hAnsi="Times New Roman" w:cs="Times New Roman"/>
              </w:rPr>
              <w:t>u</w:t>
            </w:r>
            <w:r w:rsidR="4E868057" w:rsidRPr="003172E3">
              <w:rPr>
                <w:rFonts w:ascii="Times New Roman" w:eastAsia="Times New Roman" w:hAnsi="Times New Roman" w:cs="Times New Roman"/>
              </w:rPr>
              <w:t>ng in der Region Braunschweig und Umgebung</w:t>
            </w:r>
          </w:p>
        </w:tc>
      </w:tr>
      <w:tr w:rsidR="00C018E4" w:rsidRPr="003172E3" w14:paraId="54C3D64C" w14:textId="77777777" w:rsidTr="0040470D">
        <w:trPr>
          <w:trHeight w:val="340"/>
        </w:trPr>
        <w:tc>
          <w:tcPr>
            <w:tcW w:w="2085" w:type="dxa"/>
          </w:tcPr>
          <w:p w14:paraId="25C0BB2F" w14:textId="77777777" w:rsidR="00372F7B" w:rsidRPr="003172E3" w:rsidRDefault="00372F7B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DD9BA0F" w14:textId="58F8C532" w:rsidR="00372F7B" w:rsidRPr="003172E3" w:rsidRDefault="54B66E2C" w:rsidP="07BDD892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Be</w:t>
            </w:r>
            <w:r w:rsidR="4125BA06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wirtung und Verpflegung der Gäste</w:t>
            </w:r>
          </w:p>
        </w:tc>
      </w:tr>
      <w:tr w:rsidR="00C018E4" w:rsidRPr="003172E3" w14:paraId="5178A3D0" w14:textId="77777777" w:rsidTr="003172E3">
        <w:trPr>
          <w:trHeight w:val="340"/>
        </w:trPr>
        <w:tc>
          <w:tcPr>
            <w:tcW w:w="2085" w:type="dxa"/>
            <w:tcBorders>
              <w:bottom w:val="nil"/>
            </w:tcBorders>
          </w:tcPr>
          <w:p w14:paraId="02858F79" w14:textId="77777777" w:rsidR="00372F7B" w:rsidRPr="003172E3" w:rsidRDefault="00372F7B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tcBorders>
              <w:bottom w:val="nil"/>
            </w:tcBorders>
            <w:vAlign w:val="bottom"/>
          </w:tcPr>
          <w:p w14:paraId="58DDD671" w14:textId="5F8317F6" w:rsidR="00372F7B" w:rsidRPr="003172E3" w:rsidRDefault="599986BF" w:rsidP="07BDD892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Auf- und Abbau der Innen- sowie Au</w:t>
            </w:r>
            <w:r w:rsidR="01299B62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ß</w:t>
            </w: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eneinrichtungen</w:t>
            </w:r>
          </w:p>
        </w:tc>
      </w:tr>
      <w:bookmarkEnd w:id="0"/>
      <w:tr w:rsidR="4BD541FF" w:rsidRPr="003172E3" w14:paraId="29831538" w14:textId="77777777" w:rsidTr="00174B98">
        <w:trPr>
          <w:trHeight w:val="425"/>
        </w:trPr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470B9D" w14:textId="3754767E" w:rsidR="2E5B288E" w:rsidRPr="003172E3" w:rsidRDefault="556F7F5C" w:rsidP="464990D4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08/2023</w:t>
            </w:r>
            <w:r w:rsidR="70D0C30E" w:rsidRPr="003172E3">
              <w:rPr>
                <w:rFonts w:ascii="Times New Roman" w:eastAsia="Times New Roman" w:hAnsi="Times New Roman" w:cs="Times New Roman"/>
              </w:rPr>
              <w:t xml:space="preserve"> </w:t>
            </w:r>
            <w:r w:rsidR="70D0C30E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–</w:t>
            </w:r>
            <w:r w:rsidR="70D0C30E" w:rsidRPr="003172E3">
              <w:rPr>
                <w:rFonts w:ascii="Times New Roman" w:eastAsia="Times New Roman" w:hAnsi="Times New Roman" w:cs="Times New Roman"/>
              </w:rPr>
              <w:t xml:space="preserve"> 01/2024</w:t>
            </w:r>
          </w:p>
        </w:tc>
        <w:tc>
          <w:tcPr>
            <w:tcW w:w="5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738791" w14:textId="32F47EA2" w:rsidR="2D3D132A" w:rsidRPr="003172E3" w:rsidRDefault="7DCA1114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 xml:space="preserve">FITNESSLAND Zentrale </w:t>
            </w:r>
            <w:r w:rsidR="6BF031C5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GmbH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22EEA1" w14:textId="24C635E9" w:rsidR="67F72735" w:rsidRPr="003172E3" w:rsidRDefault="0B71D4CF" w:rsidP="07BDD892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Schöningen</w:t>
            </w:r>
          </w:p>
        </w:tc>
      </w:tr>
      <w:tr w:rsidR="4BD541FF" w:rsidRPr="003172E3" w14:paraId="18C4C023" w14:textId="77777777" w:rsidTr="009C10CE">
        <w:trPr>
          <w:trHeight w:val="283"/>
        </w:trPr>
        <w:tc>
          <w:tcPr>
            <w:tcW w:w="2085" w:type="dxa"/>
            <w:tcBorders>
              <w:top w:val="nil"/>
            </w:tcBorders>
          </w:tcPr>
          <w:p w14:paraId="19AB13B9" w14:textId="4060DA82" w:rsidR="4BD541FF" w:rsidRPr="003172E3" w:rsidRDefault="4BD541FF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tcBorders>
              <w:top w:val="nil"/>
            </w:tcBorders>
            <w:vAlign w:val="bottom"/>
          </w:tcPr>
          <w:p w14:paraId="36506A0D" w14:textId="126A15CB" w:rsidR="01147F16" w:rsidRPr="003172E3" w:rsidRDefault="2F3DFD5A" w:rsidP="07BDD89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Kurstrainer eines wöchentlich stattfindenden Fitnesskurses</w:t>
            </w:r>
          </w:p>
        </w:tc>
      </w:tr>
      <w:tr w:rsidR="4BD541FF" w:rsidRPr="003172E3" w14:paraId="5A5A3506" w14:textId="77777777" w:rsidTr="00F848A9">
        <w:trPr>
          <w:trHeight w:val="340"/>
        </w:trPr>
        <w:tc>
          <w:tcPr>
            <w:tcW w:w="2085" w:type="dxa"/>
          </w:tcPr>
          <w:p w14:paraId="66280632" w14:textId="7FF1ECA4" w:rsidR="4BD541FF" w:rsidRPr="003172E3" w:rsidRDefault="4BD541FF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CEC28FA" w14:textId="7D160BBC" w:rsidR="735A1343" w:rsidRPr="003172E3" w:rsidRDefault="4612EE86" w:rsidP="07BDD892">
            <w:pPr>
              <w:pStyle w:val="Listenabsatz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Eigenständige Erstellung eines Kursprogrammes</w:t>
            </w:r>
          </w:p>
        </w:tc>
      </w:tr>
      <w:tr w:rsidR="4BD541FF" w:rsidRPr="003172E3" w14:paraId="6876442F" w14:textId="77777777" w:rsidTr="003172E3">
        <w:trPr>
          <w:trHeight w:val="340"/>
        </w:trPr>
        <w:tc>
          <w:tcPr>
            <w:tcW w:w="2085" w:type="dxa"/>
          </w:tcPr>
          <w:p w14:paraId="587C610E" w14:textId="196C9328" w:rsidR="4BD541FF" w:rsidRPr="003172E3" w:rsidRDefault="4BD541FF" w:rsidP="4BD541F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5C6B04F4" w14:textId="00B59650" w:rsidR="735A1343" w:rsidRPr="003172E3" w:rsidRDefault="4612EE86" w:rsidP="07BDD892">
            <w:pPr>
              <w:pStyle w:val="Listenabsatz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Gemeinsames Trainieren und Motivieren mit den </w:t>
            </w:r>
            <w:r w:rsidR="46621AC0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Kursteilnehmern</w:t>
            </w:r>
          </w:p>
        </w:tc>
      </w:tr>
      <w:tr w:rsidR="00074EA8" w:rsidRPr="003172E3" w14:paraId="428BAF79" w14:textId="77777777" w:rsidTr="008C399F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3743E3EC" w14:textId="1C504386" w:rsidR="00074EA8" w:rsidRPr="003172E3" w:rsidRDefault="00074EA8" w:rsidP="008C399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Außeruniversitäres Engagement</w:t>
            </w:r>
          </w:p>
        </w:tc>
      </w:tr>
      <w:tr w:rsidR="00074EA8" w:rsidRPr="003172E3" w14:paraId="5B051223" w14:textId="77777777" w:rsidTr="00EF34C6">
        <w:trPr>
          <w:trHeight w:val="425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03D78D87" w14:textId="7200EC6E" w:rsidR="00074EA8" w:rsidRPr="003172E3" w:rsidRDefault="001E5D16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10/2024</w:t>
            </w:r>
            <w:r w:rsidR="00BA424E" w:rsidRPr="003172E3">
              <w:rPr>
                <w:rFonts w:ascii="Times New Roman" w:eastAsia="Times New Roman" w:hAnsi="Times New Roman" w:cs="Times New Roman"/>
              </w:rPr>
              <w:t xml:space="preserve"> – heute</w:t>
            </w:r>
          </w:p>
        </w:tc>
        <w:tc>
          <w:tcPr>
            <w:tcW w:w="5145" w:type="dxa"/>
            <w:gridSpan w:val="2"/>
            <w:tcBorders>
              <w:top w:val="single" w:sz="12" w:space="0" w:color="000000" w:themeColor="text1"/>
            </w:tcBorders>
            <w:vAlign w:val="bottom"/>
          </w:tcPr>
          <w:p w14:paraId="7F5D1BFA" w14:textId="37155405" w:rsidR="00074EA8" w:rsidRPr="003172E3" w:rsidRDefault="002B3280" w:rsidP="008C399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Münsteraner Börsenpa</w:t>
            </w:r>
            <w:r w:rsidR="008B3355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r</w:t>
            </w: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kett</w:t>
            </w:r>
            <w:r w:rsidR="005E7C9E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 xml:space="preserve"> </w:t>
            </w:r>
            <w:r w:rsidR="000538BC"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28"/>
                <w:szCs w:val="28"/>
              </w:rPr>
              <w:t>e.V.</w:t>
            </w:r>
          </w:p>
        </w:tc>
        <w:tc>
          <w:tcPr>
            <w:tcW w:w="1999" w:type="dxa"/>
            <w:tcBorders>
              <w:top w:val="single" w:sz="12" w:space="0" w:color="000000" w:themeColor="text1"/>
            </w:tcBorders>
            <w:vAlign w:val="bottom"/>
          </w:tcPr>
          <w:p w14:paraId="32073EE8" w14:textId="13841831" w:rsidR="00074EA8" w:rsidRPr="003172E3" w:rsidRDefault="008B3355" w:rsidP="008C399F">
            <w:pPr>
              <w:jc w:val="right"/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smallCaps/>
                <w:sz w:val="28"/>
                <w:szCs w:val="28"/>
              </w:rPr>
              <w:t>Münster</w:t>
            </w:r>
          </w:p>
        </w:tc>
      </w:tr>
      <w:tr w:rsidR="00074EA8" w:rsidRPr="003172E3" w14:paraId="4380F79E" w14:textId="77777777" w:rsidTr="009C10CE">
        <w:trPr>
          <w:trHeight w:val="283"/>
        </w:trPr>
        <w:tc>
          <w:tcPr>
            <w:tcW w:w="2085" w:type="dxa"/>
          </w:tcPr>
          <w:p w14:paraId="6C95A9F8" w14:textId="77777777" w:rsidR="00074EA8" w:rsidRPr="003172E3" w:rsidRDefault="00074EA8" w:rsidP="008C399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44A68674" w14:textId="4E7947E4" w:rsidR="00074EA8" w:rsidRPr="003172E3" w:rsidRDefault="00735935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Mitglied </w:t>
            </w:r>
            <w:r w:rsidR="006F3348" w:rsidRPr="003172E3">
              <w:rPr>
                <w:rFonts w:ascii="Times New Roman" w:eastAsia="Times New Roman" w:hAnsi="Times New Roman" w:cs="Times New Roman"/>
              </w:rPr>
              <w:t>in der größten studentischen Finanzinitiative Deutschlands</w:t>
            </w:r>
          </w:p>
        </w:tc>
      </w:tr>
      <w:tr w:rsidR="00074EA8" w:rsidRPr="003172E3" w14:paraId="549FEA68" w14:textId="77777777" w:rsidTr="009A528F">
        <w:trPr>
          <w:trHeight w:val="567"/>
        </w:trPr>
        <w:tc>
          <w:tcPr>
            <w:tcW w:w="2085" w:type="dxa"/>
          </w:tcPr>
          <w:p w14:paraId="45A83C51" w14:textId="77777777" w:rsidR="00074EA8" w:rsidRPr="003172E3" w:rsidRDefault="00074EA8" w:rsidP="008C399F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144" w:type="dxa"/>
            <w:gridSpan w:val="3"/>
            <w:vAlign w:val="bottom"/>
          </w:tcPr>
          <w:p w14:paraId="621EDA0C" w14:textId="2F0E695C" w:rsidR="00074EA8" w:rsidRPr="003172E3" w:rsidRDefault="00F70F69" w:rsidP="008C399F">
            <w:pPr>
              <w:pStyle w:val="Listenabsatz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Events, Vorträge und Workshops über die Themen</w:t>
            </w:r>
            <w:r w:rsidR="0043134A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Börse,</w:t>
            </w:r>
            <w:r w:rsidR="00256613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r w:rsidR="0043134A" w:rsidRPr="003172E3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</w:rPr>
              <w:t>Finanzen und Consulting</w:t>
            </w:r>
          </w:p>
        </w:tc>
      </w:tr>
      <w:tr w:rsidR="002508C2" w:rsidRPr="003172E3" w14:paraId="482569A2" w14:textId="77777777" w:rsidTr="00C2055C">
        <w:trPr>
          <w:trHeight w:val="510"/>
        </w:trPr>
        <w:tc>
          <w:tcPr>
            <w:tcW w:w="9229" w:type="dxa"/>
            <w:gridSpan w:val="4"/>
            <w:tcBorders>
              <w:bottom w:val="single" w:sz="12" w:space="0" w:color="000000" w:themeColor="text1"/>
            </w:tcBorders>
            <w:vAlign w:val="bottom"/>
          </w:tcPr>
          <w:p w14:paraId="1CFA4492" w14:textId="3811D6D0" w:rsidR="002508C2" w:rsidRPr="003172E3" w:rsidRDefault="003B3567" w:rsidP="4BD541FF">
            <w:pPr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</w:pPr>
            <w:r w:rsidRPr="003172E3">
              <w:rPr>
                <w:rFonts w:ascii="Times New Roman" w:eastAsia="Times New Roman" w:hAnsi="Times New Roman" w:cs="Times New Roman"/>
                <w:b/>
                <w:bCs/>
                <w:smallCaps/>
                <w:sz w:val="32"/>
                <w:szCs w:val="32"/>
              </w:rPr>
              <w:t>Fähigkeiten &amp; Interessen</w:t>
            </w:r>
          </w:p>
        </w:tc>
      </w:tr>
      <w:tr w:rsidR="00CF5358" w:rsidRPr="003172E3" w14:paraId="2887E8BB" w14:textId="77777777" w:rsidTr="00603B69">
        <w:trPr>
          <w:trHeight w:val="567"/>
        </w:trPr>
        <w:tc>
          <w:tcPr>
            <w:tcW w:w="2085" w:type="dxa"/>
            <w:tcBorders>
              <w:top w:val="single" w:sz="12" w:space="0" w:color="000000" w:themeColor="text1"/>
            </w:tcBorders>
            <w:vAlign w:val="bottom"/>
          </w:tcPr>
          <w:p w14:paraId="176068DF" w14:textId="569F6BEB" w:rsidR="00CF5358" w:rsidRPr="003172E3" w:rsidRDefault="00CF5358" w:rsidP="001E3CB5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Sprachkenntnisse:</w:t>
            </w:r>
            <w:r w:rsidR="001E3CB5" w:rsidRPr="003172E3">
              <w:rPr>
                <w:rFonts w:ascii="Times New Roman" w:eastAsia="Times New Roman" w:hAnsi="Times New Roman" w:cs="Times New Roman"/>
              </w:rPr>
              <w:br/>
            </w:r>
          </w:p>
        </w:tc>
        <w:tc>
          <w:tcPr>
            <w:tcW w:w="7144" w:type="dxa"/>
            <w:gridSpan w:val="3"/>
            <w:tcBorders>
              <w:top w:val="single" w:sz="12" w:space="0" w:color="000000" w:themeColor="text1"/>
            </w:tcBorders>
            <w:vAlign w:val="bottom"/>
          </w:tcPr>
          <w:p w14:paraId="11D005EB" w14:textId="77777777" w:rsidR="00E22053" w:rsidRPr="003172E3" w:rsidRDefault="00CF5358" w:rsidP="001E3CB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Deutsch (Muttersprache), Englisch (C1), Französisch (B2</w:t>
            </w:r>
            <w:r w:rsidR="00807E33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),</w:t>
            </w:r>
            <w:r w:rsidR="00E22053"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</w:p>
          <w:p w14:paraId="75325F88" w14:textId="1238382E" w:rsidR="00CF5358" w:rsidRPr="003172E3" w:rsidRDefault="00364D40" w:rsidP="001E3CB5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</w:rPr>
              <w:t>Portugiesisch (A1)</w:t>
            </w:r>
          </w:p>
        </w:tc>
      </w:tr>
      <w:tr w:rsidR="00CF5358" w:rsidRPr="003172E3" w14:paraId="19F4A196" w14:textId="77777777" w:rsidTr="008C399F">
        <w:trPr>
          <w:trHeight w:val="340"/>
        </w:trPr>
        <w:tc>
          <w:tcPr>
            <w:tcW w:w="2085" w:type="dxa"/>
            <w:vAlign w:val="bottom"/>
          </w:tcPr>
          <w:p w14:paraId="00F81F63" w14:textId="77777777" w:rsidR="00CF5358" w:rsidRPr="003172E3" w:rsidRDefault="00CF5358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IT-Kenntnisse:</w:t>
            </w:r>
          </w:p>
        </w:tc>
        <w:tc>
          <w:tcPr>
            <w:tcW w:w="7144" w:type="dxa"/>
            <w:gridSpan w:val="3"/>
            <w:vAlign w:val="bottom"/>
          </w:tcPr>
          <w:p w14:paraId="49D8B716" w14:textId="77777777" w:rsidR="00CF5358" w:rsidRPr="003172E3" w:rsidRDefault="00CF5358" w:rsidP="008C399F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Microsoft Office (Word, Excel, PowerPoint, Outlook)</w:t>
            </w:r>
          </w:p>
        </w:tc>
      </w:tr>
      <w:tr w:rsidR="00CF5358" w:rsidRPr="003172E3" w14:paraId="0A3A3310" w14:textId="77777777" w:rsidTr="008C399F">
        <w:trPr>
          <w:trHeight w:val="567"/>
        </w:trPr>
        <w:tc>
          <w:tcPr>
            <w:tcW w:w="2085" w:type="dxa"/>
            <w:vAlign w:val="bottom"/>
          </w:tcPr>
          <w:p w14:paraId="58E7A738" w14:textId="77777777" w:rsidR="00CF5358" w:rsidRPr="003172E3" w:rsidRDefault="00CF5358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>Interessen:</w:t>
            </w:r>
            <w:r w:rsidRPr="003172E3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7144" w:type="dxa"/>
            <w:gridSpan w:val="3"/>
            <w:vAlign w:val="bottom"/>
          </w:tcPr>
          <w:p w14:paraId="4A07043B" w14:textId="77777777" w:rsidR="00CF5358" w:rsidRPr="003172E3" w:rsidRDefault="00CF5358" w:rsidP="008C399F">
            <w:pPr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003172E3"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  <w:t>Kraftsport, Bücher und Podcasts (Wirtschaft, Philosophie und Persönlichkeitsentwicklung)</w:t>
            </w:r>
          </w:p>
        </w:tc>
      </w:tr>
      <w:tr w:rsidR="00CF5358" w:rsidRPr="003172E3" w14:paraId="3AD69AB8" w14:textId="77777777" w:rsidTr="00652625">
        <w:trPr>
          <w:trHeight w:val="964"/>
        </w:trPr>
        <w:tc>
          <w:tcPr>
            <w:tcW w:w="9229" w:type="dxa"/>
            <w:gridSpan w:val="4"/>
            <w:vAlign w:val="bottom"/>
          </w:tcPr>
          <w:p w14:paraId="75C5A84D" w14:textId="77777777" w:rsidR="00CF5358" w:rsidRPr="003172E3" w:rsidRDefault="00CF5358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EA5F7D" wp14:editId="751DD73C">
                  <wp:extent cx="1027642" cy="462439"/>
                  <wp:effectExtent l="0" t="0" r="0" b="0"/>
                  <wp:docPr id="1545818124" name="Grafik 1545818124" descr="Ein Bild, das Entwurf, Handschrift, Zeichnung, Kalligrafie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818124" name="Grafik 1545818124" descr="Ein Bild, das Entwurf, Handschrift, Zeichnung, Kalligrafie enthält.&#10;&#10;Automatisch generierte Beschreibu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642" cy="46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358" w:rsidRPr="003172E3" w14:paraId="7E29929C" w14:textId="77777777" w:rsidTr="008C399F">
        <w:trPr>
          <w:trHeight w:val="454"/>
        </w:trPr>
        <w:tc>
          <w:tcPr>
            <w:tcW w:w="9229" w:type="dxa"/>
            <w:gridSpan w:val="4"/>
            <w:vAlign w:val="bottom"/>
          </w:tcPr>
          <w:p w14:paraId="55FA4B5A" w14:textId="406D7A52" w:rsidR="00CF5358" w:rsidRPr="003172E3" w:rsidRDefault="00CF5358" w:rsidP="008C399F">
            <w:pPr>
              <w:rPr>
                <w:rFonts w:ascii="Times New Roman" w:eastAsia="Times New Roman" w:hAnsi="Times New Roman" w:cs="Times New Roman"/>
              </w:rPr>
            </w:pPr>
            <w:r w:rsidRPr="003172E3">
              <w:rPr>
                <w:rFonts w:ascii="Times New Roman" w:eastAsia="Times New Roman" w:hAnsi="Times New Roman" w:cs="Times New Roman"/>
              </w:rPr>
              <w:t xml:space="preserve">Münster, </w:t>
            </w:r>
            <w:r w:rsidR="00B30F92">
              <w:rPr>
                <w:rFonts w:ascii="Times New Roman" w:eastAsia="Times New Roman" w:hAnsi="Times New Roman" w:cs="Times New Roman"/>
              </w:rPr>
              <w:t>2</w:t>
            </w:r>
            <w:r w:rsidR="00A16E29">
              <w:rPr>
                <w:rFonts w:ascii="Times New Roman" w:eastAsia="Times New Roman" w:hAnsi="Times New Roman" w:cs="Times New Roman"/>
              </w:rPr>
              <w:t>4</w:t>
            </w:r>
            <w:r w:rsidR="00767340">
              <w:rPr>
                <w:rFonts w:ascii="Times New Roman" w:eastAsia="Times New Roman" w:hAnsi="Times New Roman" w:cs="Times New Roman"/>
              </w:rPr>
              <w:t>.02</w:t>
            </w:r>
            <w:r w:rsidRPr="003172E3">
              <w:rPr>
                <w:rFonts w:ascii="Times New Roman" w:eastAsia="Times New Roman" w:hAnsi="Times New Roman" w:cs="Times New Roman"/>
              </w:rPr>
              <w:t>.202</w:t>
            </w:r>
            <w:r w:rsidR="00C97954" w:rsidRPr="003172E3">
              <w:rPr>
                <w:rFonts w:ascii="Times New Roman" w:eastAsia="Times New Roman" w:hAnsi="Times New Roman" w:cs="Times New Roman"/>
              </w:rPr>
              <w:t>5</w:t>
            </w:r>
          </w:p>
        </w:tc>
      </w:tr>
    </w:tbl>
    <w:p w14:paraId="0747D2BF" w14:textId="18F194A3" w:rsidR="00723643" w:rsidRPr="003172E3" w:rsidRDefault="00723643">
      <w:pPr>
        <w:rPr>
          <w:rFonts w:ascii="Times New Roman" w:hAnsi="Times New Roman" w:cs="Times New Roman"/>
        </w:rPr>
      </w:pPr>
    </w:p>
    <w:sectPr w:rsidR="00723643" w:rsidRPr="003172E3" w:rsidSect="00BD640A">
      <w:pgSz w:w="11906" w:h="16838"/>
      <w:pgMar w:top="680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fBtt2zA4au6XT" int2:id="X354iEC7">
      <int2:state int2:value="Rejected" int2:type="LegacyProofing"/>
    </int2:textHash>
    <int2:textHash int2:hashCode="mTjxaVN670FLWw" int2:id="iuHh0bxm">
      <int2:state int2:value="Rejected" int2:type="LegacyProofing"/>
    </int2:textHash>
    <int2:textHash int2:hashCode="9IFA5CSIpEfwff" int2:id="9Cyi5ws6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6A4B3AB"/>
    <w:multiLevelType w:val="hybridMultilevel"/>
    <w:tmpl w:val="67CA1BB6"/>
    <w:lvl w:ilvl="0" w:tplc="7C845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486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A7F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46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5AB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AD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A72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468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C48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FBCF59"/>
    <w:multiLevelType w:val="hybridMultilevel"/>
    <w:tmpl w:val="2A86A1C2"/>
    <w:lvl w:ilvl="0" w:tplc="205021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34A4DC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1E015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9C62F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2DA52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9ACFE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27C26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7DC7F7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DA616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8531"/>
    <w:multiLevelType w:val="hybridMultilevel"/>
    <w:tmpl w:val="EBA6FE50"/>
    <w:lvl w:ilvl="0" w:tplc="11BCC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328D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BA1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B83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487C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285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322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0C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3E3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1B01DB"/>
    <w:multiLevelType w:val="hybridMultilevel"/>
    <w:tmpl w:val="B9BE2614"/>
    <w:lvl w:ilvl="0" w:tplc="5472F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863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BC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A20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82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C69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42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CA4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B08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056869">
    <w:abstractNumId w:val="6"/>
  </w:num>
  <w:num w:numId="2" w16cid:durableId="1613367249">
    <w:abstractNumId w:val="3"/>
  </w:num>
  <w:num w:numId="3" w16cid:durableId="39286118">
    <w:abstractNumId w:val="9"/>
  </w:num>
  <w:num w:numId="4" w16cid:durableId="1566260765">
    <w:abstractNumId w:val="4"/>
  </w:num>
  <w:num w:numId="5" w16cid:durableId="1051224669">
    <w:abstractNumId w:val="5"/>
  </w:num>
  <w:num w:numId="6" w16cid:durableId="1969050066">
    <w:abstractNumId w:val="7"/>
  </w:num>
  <w:num w:numId="7" w16cid:durableId="269364502">
    <w:abstractNumId w:val="8"/>
  </w:num>
  <w:num w:numId="8" w16cid:durableId="2120372852">
    <w:abstractNumId w:val="0"/>
  </w:num>
  <w:num w:numId="9" w16cid:durableId="1804344342">
    <w:abstractNumId w:val="1"/>
  </w:num>
  <w:num w:numId="10" w16cid:durableId="1999729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60C"/>
    <w:rsid w:val="00005181"/>
    <w:rsid w:val="00006221"/>
    <w:rsid w:val="000217AD"/>
    <w:rsid w:val="000538BC"/>
    <w:rsid w:val="00064643"/>
    <w:rsid w:val="00074EA8"/>
    <w:rsid w:val="000A1FDA"/>
    <w:rsid w:val="00135EE5"/>
    <w:rsid w:val="00162A5A"/>
    <w:rsid w:val="00174B98"/>
    <w:rsid w:val="00192914"/>
    <w:rsid w:val="00197D34"/>
    <w:rsid w:val="001B09F2"/>
    <w:rsid w:val="001B100A"/>
    <w:rsid w:val="001C4CB0"/>
    <w:rsid w:val="001D4DCD"/>
    <w:rsid w:val="001E3CB5"/>
    <w:rsid w:val="001E5D16"/>
    <w:rsid w:val="001F523F"/>
    <w:rsid w:val="00206CE9"/>
    <w:rsid w:val="00222A9D"/>
    <w:rsid w:val="0022641C"/>
    <w:rsid w:val="00240E88"/>
    <w:rsid w:val="002508C2"/>
    <w:rsid w:val="00254137"/>
    <w:rsid w:val="00256613"/>
    <w:rsid w:val="00257D23"/>
    <w:rsid w:val="00270F14"/>
    <w:rsid w:val="00271D5F"/>
    <w:rsid w:val="0027516E"/>
    <w:rsid w:val="00275446"/>
    <w:rsid w:val="00282DB0"/>
    <w:rsid w:val="00291EDD"/>
    <w:rsid w:val="002972E3"/>
    <w:rsid w:val="002B3280"/>
    <w:rsid w:val="002D4516"/>
    <w:rsid w:val="002F2B1D"/>
    <w:rsid w:val="00314B7A"/>
    <w:rsid w:val="003172E3"/>
    <w:rsid w:val="003228CF"/>
    <w:rsid w:val="00364D40"/>
    <w:rsid w:val="00372F7B"/>
    <w:rsid w:val="003B07A8"/>
    <w:rsid w:val="003B3567"/>
    <w:rsid w:val="003E10F1"/>
    <w:rsid w:val="003E7C87"/>
    <w:rsid w:val="0040470D"/>
    <w:rsid w:val="0043134A"/>
    <w:rsid w:val="00431F3F"/>
    <w:rsid w:val="00437649"/>
    <w:rsid w:val="00443668"/>
    <w:rsid w:val="00467E90"/>
    <w:rsid w:val="004A2F39"/>
    <w:rsid w:val="004A493E"/>
    <w:rsid w:val="004A54BA"/>
    <w:rsid w:val="004C46D4"/>
    <w:rsid w:val="004E1D7F"/>
    <w:rsid w:val="004F4111"/>
    <w:rsid w:val="005031A6"/>
    <w:rsid w:val="00507EA7"/>
    <w:rsid w:val="005331EC"/>
    <w:rsid w:val="005741B6"/>
    <w:rsid w:val="0058021A"/>
    <w:rsid w:val="00587536"/>
    <w:rsid w:val="005E7648"/>
    <w:rsid w:val="005E7C9E"/>
    <w:rsid w:val="00603B69"/>
    <w:rsid w:val="00609AA3"/>
    <w:rsid w:val="006118A4"/>
    <w:rsid w:val="00621058"/>
    <w:rsid w:val="00632D5A"/>
    <w:rsid w:val="0063492E"/>
    <w:rsid w:val="006371AA"/>
    <w:rsid w:val="00652625"/>
    <w:rsid w:val="0067252E"/>
    <w:rsid w:val="00693E09"/>
    <w:rsid w:val="00695B92"/>
    <w:rsid w:val="006B4251"/>
    <w:rsid w:val="006B7F78"/>
    <w:rsid w:val="006C6E07"/>
    <w:rsid w:val="006F3348"/>
    <w:rsid w:val="00710E3C"/>
    <w:rsid w:val="00723643"/>
    <w:rsid w:val="00733DA1"/>
    <w:rsid w:val="00735935"/>
    <w:rsid w:val="00740BB0"/>
    <w:rsid w:val="00755581"/>
    <w:rsid w:val="00763DCE"/>
    <w:rsid w:val="00767340"/>
    <w:rsid w:val="00774893"/>
    <w:rsid w:val="00785254"/>
    <w:rsid w:val="007875E2"/>
    <w:rsid w:val="007966F0"/>
    <w:rsid w:val="007A0081"/>
    <w:rsid w:val="007A40D4"/>
    <w:rsid w:val="007A7171"/>
    <w:rsid w:val="007C6A3C"/>
    <w:rsid w:val="007D4454"/>
    <w:rsid w:val="00807E33"/>
    <w:rsid w:val="00814F18"/>
    <w:rsid w:val="00824813"/>
    <w:rsid w:val="00833F6F"/>
    <w:rsid w:val="008461D8"/>
    <w:rsid w:val="0084763B"/>
    <w:rsid w:val="008501CE"/>
    <w:rsid w:val="008B0FC0"/>
    <w:rsid w:val="008B3355"/>
    <w:rsid w:val="008E0D5B"/>
    <w:rsid w:val="0091075E"/>
    <w:rsid w:val="00987C72"/>
    <w:rsid w:val="009A528F"/>
    <w:rsid w:val="009B1FE5"/>
    <w:rsid w:val="009C10CE"/>
    <w:rsid w:val="009D5C80"/>
    <w:rsid w:val="009F61C3"/>
    <w:rsid w:val="00A15172"/>
    <w:rsid w:val="00A16E29"/>
    <w:rsid w:val="00A43EDC"/>
    <w:rsid w:val="00A55814"/>
    <w:rsid w:val="00A56AA2"/>
    <w:rsid w:val="00A62A2F"/>
    <w:rsid w:val="00A72B02"/>
    <w:rsid w:val="00A76A93"/>
    <w:rsid w:val="00A87A51"/>
    <w:rsid w:val="00AB2A5A"/>
    <w:rsid w:val="00AC596B"/>
    <w:rsid w:val="00B25409"/>
    <w:rsid w:val="00B30F92"/>
    <w:rsid w:val="00B359DB"/>
    <w:rsid w:val="00B5178D"/>
    <w:rsid w:val="00B90595"/>
    <w:rsid w:val="00BA424E"/>
    <w:rsid w:val="00BA695C"/>
    <w:rsid w:val="00BB26B8"/>
    <w:rsid w:val="00BD640A"/>
    <w:rsid w:val="00BD6A51"/>
    <w:rsid w:val="00BE4546"/>
    <w:rsid w:val="00C018E4"/>
    <w:rsid w:val="00C066FA"/>
    <w:rsid w:val="00C11D50"/>
    <w:rsid w:val="00C12097"/>
    <w:rsid w:val="00C2055C"/>
    <w:rsid w:val="00C3277A"/>
    <w:rsid w:val="00C464E9"/>
    <w:rsid w:val="00C97954"/>
    <w:rsid w:val="00CA392B"/>
    <w:rsid w:val="00CB4B12"/>
    <w:rsid w:val="00CD173B"/>
    <w:rsid w:val="00CF31EE"/>
    <w:rsid w:val="00CF4339"/>
    <w:rsid w:val="00CF5358"/>
    <w:rsid w:val="00D10083"/>
    <w:rsid w:val="00D23FF8"/>
    <w:rsid w:val="00D26626"/>
    <w:rsid w:val="00D415CE"/>
    <w:rsid w:val="00D539FF"/>
    <w:rsid w:val="00D66C66"/>
    <w:rsid w:val="00D711A8"/>
    <w:rsid w:val="00D87DDF"/>
    <w:rsid w:val="00DD77A1"/>
    <w:rsid w:val="00DE1AA5"/>
    <w:rsid w:val="00DE1CF6"/>
    <w:rsid w:val="00E03AA1"/>
    <w:rsid w:val="00E13383"/>
    <w:rsid w:val="00E22053"/>
    <w:rsid w:val="00E426FB"/>
    <w:rsid w:val="00E431ED"/>
    <w:rsid w:val="00E64FF5"/>
    <w:rsid w:val="00E82F73"/>
    <w:rsid w:val="00EB5816"/>
    <w:rsid w:val="00EB68E3"/>
    <w:rsid w:val="00EF34C6"/>
    <w:rsid w:val="00F05FDE"/>
    <w:rsid w:val="00F113FD"/>
    <w:rsid w:val="00F11BEF"/>
    <w:rsid w:val="00F12823"/>
    <w:rsid w:val="00F2433E"/>
    <w:rsid w:val="00F258E7"/>
    <w:rsid w:val="00F34A50"/>
    <w:rsid w:val="00F509D6"/>
    <w:rsid w:val="00F536F1"/>
    <w:rsid w:val="00F70F69"/>
    <w:rsid w:val="00F7428C"/>
    <w:rsid w:val="00F80053"/>
    <w:rsid w:val="00F848A9"/>
    <w:rsid w:val="00F944B7"/>
    <w:rsid w:val="00FA02C7"/>
    <w:rsid w:val="00FB0E50"/>
    <w:rsid w:val="00FB282C"/>
    <w:rsid w:val="00FB7DEE"/>
    <w:rsid w:val="00FD70D3"/>
    <w:rsid w:val="00FE10B2"/>
    <w:rsid w:val="00FE8F00"/>
    <w:rsid w:val="01147F16"/>
    <w:rsid w:val="01299B62"/>
    <w:rsid w:val="02AE4A74"/>
    <w:rsid w:val="02D39FB4"/>
    <w:rsid w:val="02EC6314"/>
    <w:rsid w:val="03010E61"/>
    <w:rsid w:val="037DBE16"/>
    <w:rsid w:val="0405DAAE"/>
    <w:rsid w:val="04C56D44"/>
    <w:rsid w:val="0505E624"/>
    <w:rsid w:val="05BC50FF"/>
    <w:rsid w:val="06A2C28C"/>
    <w:rsid w:val="074B6B1E"/>
    <w:rsid w:val="0789A007"/>
    <w:rsid w:val="07BDD892"/>
    <w:rsid w:val="07BE8A1B"/>
    <w:rsid w:val="07C4BCDA"/>
    <w:rsid w:val="07C4D4E6"/>
    <w:rsid w:val="07C76A98"/>
    <w:rsid w:val="07FCC214"/>
    <w:rsid w:val="089F5BD9"/>
    <w:rsid w:val="08BE872C"/>
    <w:rsid w:val="08D1BC23"/>
    <w:rsid w:val="09970606"/>
    <w:rsid w:val="0A33C750"/>
    <w:rsid w:val="0A623697"/>
    <w:rsid w:val="0A7E6D8C"/>
    <w:rsid w:val="0ACAF79C"/>
    <w:rsid w:val="0B71D4CF"/>
    <w:rsid w:val="0C1C8B51"/>
    <w:rsid w:val="0C58DC6C"/>
    <w:rsid w:val="0C6444EB"/>
    <w:rsid w:val="0C6A02D1"/>
    <w:rsid w:val="0C86B2E3"/>
    <w:rsid w:val="0C9A1A80"/>
    <w:rsid w:val="0CFD5A90"/>
    <w:rsid w:val="0D582564"/>
    <w:rsid w:val="0D6578BF"/>
    <w:rsid w:val="0D755046"/>
    <w:rsid w:val="0D7FF3A5"/>
    <w:rsid w:val="0DB78EE4"/>
    <w:rsid w:val="0E1102A8"/>
    <w:rsid w:val="0E36C6DA"/>
    <w:rsid w:val="0E4EADA1"/>
    <w:rsid w:val="0EB94A79"/>
    <w:rsid w:val="0EFEB8FA"/>
    <w:rsid w:val="0F8369C5"/>
    <w:rsid w:val="0FF36D72"/>
    <w:rsid w:val="101CFDB3"/>
    <w:rsid w:val="102186BB"/>
    <w:rsid w:val="1056A12A"/>
    <w:rsid w:val="106263E8"/>
    <w:rsid w:val="108CCE4F"/>
    <w:rsid w:val="12048130"/>
    <w:rsid w:val="12D647C0"/>
    <w:rsid w:val="130196B5"/>
    <w:rsid w:val="130FA381"/>
    <w:rsid w:val="136C668D"/>
    <w:rsid w:val="14312706"/>
    <w:rsid w:val="145BF09C"/>
    <w:rsid w:val="14863F21"/>
    <w:rsid w:val="159FAFB8"/>
    <w:rsid w:val="15E6578F"/>
    <w:rsid w:val="1610F8F6"/>
    <w:rsid w:val="16768655"/>
    <w:rsid w:val="167CD435"/>
    <w:rsid w:val="16D02B72"/>
    <w:rsid w:val="173C8C5B"/>
    <w:rsid w:val="17946F4C"/>
    <w:rsid w:val="17C975EF"/>
    <w:rsid w:val="18119841"/>
    <w:rsid w:val="184F0F1A"/>
    <w:rsid w:val="18C9BFFE"/>
    <w:rsid w:val="19CB514F"/>
    <w:rsid w:val="19D8A4B4"/>
    <w:rsid w:val="19E9A538"/>
    <w:rsid w:val="1A2D7136"/>
    <w:rsid w:val="1A33BC3E"/>
    <w:rsid w:val="1A8A8BE4"/>
    <w:rsid w:val="1ABBDF56"/>
    <w:rsid w:val="1AD4AC59"/>
    <w:rsid w:val="1B0F8D1A"/>
    <w:rsid w:val="1B9C6AA2"/>
    <w:rsid w:val="1BA2C1F9"/>
    <w:rsid w:val="1C8E5781"/>
    <w:rsid w:val="1CADA83B"/>
    <w:rsid w:val="1CB029FB"/>
    <w:rsid w:val="1D41C6D9"/>
    <w:rsid w:val="1D5C8201"/>
    <w:rsid w:val="1DE6C555"/>
    <w:rsid w:val="1E8EC4E2"/>
    <w:rsid w:val="1E9F82ED"/>
    <w:rsid w:val="1FCF64B2"/>
    <w:rsid w:val="200CCD9A"/>
    <w:rsid w:val="20C9F5FF"/>
    <w:rsid w:val="21369FD7"/>
    <w:rsid w:val="213AC9D0"/>
    <w:rsid w:val="21638850"/>
    <w:rsid w:val="2180DFBE"/>
    <w:rsid w:val="2199C6DA"/>
    <w:rsid w:val="21B025AA"/>
    <w:rsid w:val="21F8ED07"/>
    <w:rsid w:val="224D50FF"/>
    <w:rsid w:val="22A75E12"/>
    <w:rsid w:val="232BD52D"/>
    <w:rsid w:val="235C69D2"/>
    <w:rsid w:val="2445847F"/>
    <w:rsid w:val="248F75D9"/>
    <w:rsid w:val="24B3D74B"/>
    <w:rsid w:val="24F1A48E"/>
    <w:rsid w:val="25661150"/>
    <w:rsid w:val="256F22BD"/>
    <w:rsid w:val="257D5E5F"/>
    <w:rsid w:val="26E0B596"/>
    <w:rsid w:val="2720CAE9"/>
    <w:rsid w:val="274A5087"/>
    <w:rsid w:val="27C3A37A"/>
    <w:rsid w:val="27E65923"/>
    <w:rsid w:val="27F40914"/>
    <w:rsid w:val="28570D0F"/>
    <w:rsid w:val="287B29B4"/>
    <w:rsid w:val="28D986E7"/>
    <w:rsid w:val="28E368FB"/>
    <w:rsid w:val="29BB8ACC"/>
    <w:rsid w:val="29C9FCDE"/>
    <w:rsid w:val="2A18F9C4"/>
    <w:rsid w:val="2A8B97C3"/>
    <w:rsid w:val="2AE6EBB3"/>
    <w:rsid w:val="2B17ED08"/>
    <w:rsid w:val="2B21EDAA"/>
    <w:rsid w:val="2C12FD91"/>
    <w:rsid w:val="2CC20928"/>
    <w:rsid w:val="2D0C35CE"/>
    <w:rsid w:val="2D18A625"/>
    <w:rsid w:val="2D3D132A"/>
    <w:rsid w:val="2D65025A"/>
    <w:rsid w:val="2DAA3018"/>
    <w:rsid w:val="2DDFBD97"/>
    <w:rsid w:val="2E4E7405"/>
    <w:rsid w:val="2E5B288E"/>
    <w:rsid w:val="2EC145DD"/>
    <w:rsid w:val="2F3DFD5A"/>
    <w:rsid w:val="2F720988"/>
    <w:rsid w:val="2F81C4E4"/>
    <w:rsid w:val="2F86FB93"/>
    <w:rsid w:val="2F8F8FE2"/>
    <w:rsid w:val="2FDDD5A2"/>
    <w:rsid w:val="2FE756A2"/>
    <w:rsid w:val="2FF8E26C"/>
    <w:rsid w:val="3081C206"/>
    <w:rsid w:val="30BD5A0B"/>
    <w:rsid w:val="30C98AD4"/>
    <w:rsid w:val="30FDC367"/>
    <w:rsid w:val="31930C75"/>
    <w:rsid w:val="3195158D"/>
    <w:rsid w:val="326A8FBC"/>
    <w:rsid w:val="327D8ED6"/>
    <w:rsid w:val="32C9582C"/>
    <w:rsid w:val="32CEA28F"/>
    <w:rsid w:val="32E5844A"/>
    <w:rsid w:val="352C0786"/>
    <w:rsid w:val="353FB6B0"/>
    <w:rsid w:val="35F2AC7A"/>
    <w:rsid w:val="36407D3B"/>
    <w:rsid w:val="3658651A"/>
    <w:rsid w:val="36DD27FF"/>
    <w:rsid w:val="36E14C59"/>
    <w:rsid w:val="378EAB7F"/>
    <w:rsid w:val="37BA4CD9"/>
    <w:rsid w:val="384DEFB9"/>
    <w:rsid w:val="397AF862"/>
    <w:rsid w:val="398193DF"/>
    <w:rsid w:val="39F6CFD8"/>
    <w:rsid w:val="39FE4834"/>
    <w:rsid w:val="3A2C426E"/>
    <w:rsid w:val="3A76E2DC"/>
    <w:rsid w:val="3B0269D5"/>
    <w:rsid w:val="3B299D5B"/>
    <w:rsid w:val="3BA612D7"/>
    <w:rsid w:val="3BFCB981"/>
    <w:rsid w:val="3CAF8D21"/>
    <w:rsid w:val="3D09F9FE"/>
    <w:rsid w:val="3D1F211F"/>
    <w:rsid w:val="3DF178F9"/>
    <w:rsid w:val="3DF4F9F4"/>
    <w:rsid w:val="3E7256FB"/>
    <w:rsid w:val="3EE7DA3F"/>
    <w:rsid w:val="3FA9E575"/>
    <w:rsid w:val="3FF98CE1"/>
    <w:rsid w:val="4002B771"/>
    <w:rsid w:val="4059779F"/>
    <w:rsid w:val="40AA6F3C"/>
    <w:rsid w:val="4125BA06"/>
    <w:rsid w:val="41F8FE11"/>
    <w:rsid w:val="4214CFB7"/>
    <w:rsid w:val="427818F0"/>
    <w:rsid w:val="42E76F01"/>
    <w:rsid w:val="42F3F903"/>
    <w:rsid w:val="43FCE09A"/>
    <w:rsid w:val="4426BFD6"/>
    <w:rsid w:val="449E48EB"/>
    <w:rsid w:val="454720B8"/>
    <w:rsid w:val="45B6DFEC"/>
    <w:rsid w:val="45FE3368"/>
    <w:rsid w:val="46012648"/>
    <w:rsid w:val="4612EE86"/>
    <w:rsid w:val="464990D4"/>
    <w:rsid w:val="46621AC0"/>
    <w:rsid w:val="4796BFB3"/>
    <w:rsid w:val="47E6E99F"/>
    <w:rsid w:val="47F0CC7E"/>
    <w:rsid w:val="4855D027"/>
    <w:rsid w:val="486F66BE"/>
    <w:rsid w:val="48774B8B"/>
    <w:rsid w:val="48B66326"/>
    <w:rsid w:val="48BD4693"/>
    <w:rsid w:val="494FE4B7"/>
    <w:rsid w:val="49BD9B64"/>
    <w:rsid w:val="4A100797"/>
    <w:rsid w:val="4A5AA7B3"/>
    <w:rsid w:val="4A6532A6"/>
    <w:rsid w:val="4A6B554B"/>
    <w:rsid w:val="4AA44187"/>
    <w:rsid w:val="4BCCA6BC"/>
    <w:rsid w:val="4BD541FF"/>
    <w:rsid w:val="4C6534A1"/>
    <w:rsid w:val="4CE5014B"/>
    <w:rsid w:val="4D896CE7"/>
    <w:rsid w:val="4E868057"/>
    <w:rsid w:val="4EB22228"/>
    <w:rsid w:val="4F4DD461"/>
    <w:rsid w:val="4FD7BE37"/>
    <w:rsid w:val="4FDD3D6C"/>
    <w:rsid w:val="4FF8E438"/>
    <w:rsid w:val="505998D3"/>
    <w:rsid w:val="506F0D2B"/>
    <w:rsid w:val="50AB1575"/>
    <w:rsid w:val="50D13759"/>
    <w:rsid w:val="51615002"/>
    <w:rsid w:val="5283566D"/>
    <w:rsid w:val="52A067D9"/>
    <w:rsid w:val="52FA69EB"/>
    <w:rsid w:val="537B357F"/>
    <w:rsid w:val="53824AA6"/>
    <w:rsid w:val="54521B43"/>
    <w:rsid w:val="54B1DEE3"/>
    <w:rsid w:val="54B66E2C"/>
    <w:rsid w:val="5530DDF3"/>
    <w:rsid w:val="554BC469"/>
    <w:rsid w:val="5551403A"/>
    <w:rsid w:val="556F7F5C"/>
    <w:rsid w:val="55A47024"/>
    <w:rsid w:val="55F7EAB4"/>
    <w:rsid w:val="561517F2"/>
    <w:rsid w:val="561EA6D8"/>
    <w:rsid w:val="56EF5B26"/>
    <w:rsid w:val="56FFCA6A"/>
    <w:rsid w:val="574C36D7"/>
    <w:rsid w:val="57FE144E"/>
    <w:rsid w:val="5814285A"/>
    <w:rsid w:val="599986BF"/>
    <w:rsid w:val="5A5B0EA5"/>
    <w:rsid w:val="5AB7B2DB"/>
    <w:rsid w:val="5BA6B0BE"/>
    <w:rsid w:val="5BED7527"/>
    <w:rsid w:val="5C7E0612"/>
    <w:rsid w:val="5C8017BB"/>
    <w:rsid w:val="5D225BD1"/>
    <w:rsid w:val="5D39B340"/>
    <w:rsid w:val="5DD88AF0"/>
    <w:rsid w:val="5DEAC7DC"/>
    <w:rsid w:val="5DEFC656"/>
    <w:rsid w:val="5E071D4E"/>
    <w:rsid w:val="5E5BF0DE"/>
    <w:rsid w:val="5EA84551"/>
    <w:rsid w:val="5ECB4AE7"/>
    <w:rsid w:val="5F23B681"/>
    <w:rsid w:val="5FA99CD8"/>
    <w:rsid w:val="5FB3A52C"/>
    <w:rsid w:val="5FCEA5D8"/>
    <w:rsid w:val="6023C584"/>
    <w:rsid w:val="60DE1B2F"/>
    <w:rsid w:val="61611570"/>
    <w:rsid w:val="61B825DB"/>
    <w:rsid w:val="6358EB52"/>
    <w:rsid w:val="638F7307"/>
    <w:rsid w:val="644AF609"/>
    <w:rsid w:val="645A1DFD"/>
    <w:rsid w:val="64DBCFEF"/>
    <w:rsid w:val="662A1398"/>
    <w:rsid w:val="662E28FE"/>
    <w:rsid w:val="667F179C"/>
    <w:rsid w:val="66A94273"/>
    <w:rsid w:val="66C3F125"/>
    <w:rsid w:val="6709F55F"/>
    <w:rsid w:val="6792CA7A"/>
    <w:rsid w:val="6795797E"/>
    <w:rsid w:val="6798DFDC"/>
    <w:rsid w:val="67F72735"/>
    <w:rsid w:val="68452358"/>
    <w:rsid w:val="68DC1293"/>
    <w:rsid w:val="6A0CDFEE"/>
    <w:rsid w:val="6A2D0C2F"/>
    <w:rsid w:val="6A2EFF6E"/>
    <w:rsid w:val="6A946F14"/>
    <w:rsid w:val="6B549E39"/>
    <w:rsid w:val="6BD651C1"/>
    <w:rsid w:val="6BF031C5"/>
    <w:rsid w:val="6C69E8C4"/>
    <w:rsid w:val="6CDD2066"/>
    <w:rsid w:val="6D444012"/>
    <w:rsid w:val="6DC81F3D"/>
    <w:rsid w:val="6E00B7AA"/>
    <w:rsid w:val="6E2AC6EA"/>
    <w:rsid w:val="6EEBA799"/>
    <w:rsid w:val="6F00EE16"/>
    <w:rsid w:val="6F03BFB1"/>
    <w:rsid w:val="6FC6DF7A"/>
    <w:rsid w:val="7068BA62"/>
    <w:rsid w:val="70D0C30E"/>
    <w:rsid w:val="710AE88A"/>
    <w:rsid w:val="7120CA8A"/>
    <w:rsid w:val="71395E50"/>
    <w:rsid w:val="7185D30F"/>
    <w:rsid w:val="71AEBE6E"/>
    <w:rsid w:val="71D3803F"/>
    <w:rsid w:val="7249C01F"/>
    <w:rsid w:val="727A204F"/>
    <w:rsid w:val="72905002"/>
    <w:rsid w:val="72B40C99"/>
    <w:rsid w:val="72EF7E43"/>
    <w:rsid w:val="731C613E"/>
    <w:rsid w:val="731EB361"/>
    <w:rsid w:val="735A1343"/>
    <w:rsid w:val="739519DD"/>
    <w:rsid w:val="73C253D3"/>
    <w:rsid w:val="7416EE4A"/>
    <w:rsid w:val="7483F743"/>
    <w:rsid w:val="74B92DA7"/>
    <w:rsid w:val="753023D8"/>
    <w:rsid w:val="75CF68DD"/>
    <w:rsid w:val="7629B038"/>
    <w:rsid w:val="7653E37F"/>
    <w:rsid w:val="769029FB"/>
    <w:rsid w:val="77223937"/>
    <w:rsid w:val="773735B0"/>
    <w:rsid w:val="77E94015"/>
    <w:rsid w:val="782BB6F7"/>
    <w:rsid w:val="7844FDC5"/>
    <w:rsid w:val="78EC7284"/>
    <w:rsid w:val="78F5CBBF"/>
    <w:rsid w:val="7900E473"/>
    <w:rsid w:val="79518545"/>
    <w:rsid w:val="7997A25B"/>
    <w:rsid w:val="79ACAF66"/>
    <w:rsid w:val="7AEA2313"/>
    <w:rsid w:val="7AFDE999"/>
    <w:rsid w:val="7B0F7FCD"/>
    <w:rsid w:val="7B28ADE7"/>
    <w:rsid w:val="7B8BFD4A"/>
    <w:rsid w:val="7BA0EFFD"/>
    <w:rsid w:val="7CFE25EF"/>
    <w:rsid w:val="7D993F9F"/>
    <w:rsid w:val="7DAEC965"/>
    <w:rsid w:val="7DCA1114"/>
    <w:rsid w:val="7EA0D6F7"/>
    <w:rsid w:val="7EACFFB5"/>
    <w:rsid w:val="7FA6644F"/>
    <w:rsid w:val="7FC292E5"/>
    <w:rsid w:val="7FC4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table" w:styleId="TabellemithellemGitternetz">
    <w:name w:val="Grid Table Light"/>
    <w:basedOn w:val="NormaleTabelle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84A9244-578E-6542-A77F-4B65F3C4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Justin Hintz</cp:lastModifiedBy>
  <cp:revision>143</cp:revision>
  <cp:lastPrinted>2025-02-19T10:37:00Z</cp:lastPrinted>
  <dcterms:created xsi:type="dcterms:W3CDTF">2019-11-07T09:12:00Z</dcterms:created>
  <dcterms:modified xsi:type="dcterms:W3CDTF">2025-02-22T10:38:00Z</dcterms:modified>
</cp:coreProperties>
</file>