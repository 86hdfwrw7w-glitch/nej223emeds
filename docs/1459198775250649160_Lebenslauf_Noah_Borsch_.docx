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-567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431"/>
        <w:gridCol w:w="567"/>
        <w:gridCol w:w="283"/>
        <w:gridCol w:w="142"/>
        <w:gridCol w:w="567"/>
        <w:gridCol w:w="142"/>
        <w:gridCol w:w="142"/>
        <w:gridCol w:w="283"/>
        <w:gridCol w:w="2126"/>
      </w:tblGrid>
      <w:tr w:rsidR="00E55D90" w:rsidRPr="001B3F48" w14:paraId="487AC9CE" w14:textId="77777777" w:rsidTr="0080406D">
        <w:trPr>
          <w:trHeight w:val="567"/>
        </w:trPr>
        <w:tc>
          <w:tcPr>
            <w:tcW w:w="10206" w:type="dxa"/>
            <w:gridSpan w:val="11"/>
            <w:vAlign w:val="bottom"/>
          </w:tcPr>
          <w:p w14:paraId="4EB6CAC0" w14:textId="2D6135A3" w:rsidR="6BBF6593" w:rsidRDefault="6BBF6593" w:rsidP="5F8444A7">
            <w:pPr>
              <w:spacing w:line="276" w:lineRule="auto"/>
              <w:jc w:val="center"/>
            </w:pPr>
            <w:r w:rsidRPr="6921B22E">
              <w:rPr>
                <w:rFonts w:ascii="Arial" w:hAnsi="Arial" w:cs="Arial"/>
                <w:b/>
                <w:bCs/>
                <w:sz w:val="36"/>
                <w:szCs w:val="36"/>
              </w:rPr>
              <w:t>Noah Börsch</w:t>
            </w:r>
          </w:p>
          <w:p w14:paraId="135895E2" w14:textId="7A4FAAEE" w:rsidR="00F44F5F" w:rsidRPr="001B3F48" w:rsidRDefault="6BBF6593" w:rsidP="6921B22E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6921B22E">
              <w:rPr>
                <w:rFonts w:ascii="Arial" w:hAnsi="Arial" w:cs="Arial"/>
                <w:sz w:val="18"/>
                <w:szCs w:val="18"/>
              </w:rPr>
              <w:t>Schumannstraße 1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20E0E15C" w:rsidRPr="6921B22E">
              <w:rPr>
                <w:rFonts w:ascii="Arial" w:hAnsi="Arial" w:cs="Arial"/>
                <w:sz w:val="18"/>
                <w:szCs w:val="18"/>
              </w:rPr>
              <w:t>Koblenz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62A6E42F" w:rsidRPr="6921B22E">
              <w:rPr>
                <w:rFonts w:ascii="Arial" w:hAnsi="Arial" w:cs="Arial"/>
                <w:sz w:val="18"/>
                <w:szCs w:val="18"/>
              </w:rPr>
              <w:t>5607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5, </w:t>
            </w:r>
            <w:r w:rsidR="33345564" w:rsidRPr="6921B22E">
              <w:rPr>
                <w:rFonts w:ascii="Arial" w:hAnsi="Arial" w:cs="Arial"/>
                <w:sz w:val="18"/>
                <w:szCs w:val="18"/>
              </w:rPr>
              <w:t>Deutschland</w:t>
            </w:r>
            <w:r w:rsidR="00075289" w:rsidRPr="6921B22E">
              <w:rPr>
                <w:rFonts w:ascii="Arial" w:hAnsi="Arial" w:cs="Arial"/>
                <w:sz w:val="18"/>
                <w:szCs w:val="18"/>
              </w:rPr>
              <w:t xml:space="preserve"> | </w:t>
            </w:r>
            <w:r w:rsidR="113127D3" w:rsidRPr="6921B22E">
              <w:rPr>
                <w:rFonts w:ascii="Arial" w:hAnsi="Arial" w:cs="Arial"/>
                <w:sz w:val="18"/>
                <w:szCs w:val="18"/>
              </w:rPr>
              <w:t>noahboersch@gmail.com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 | +49(0)15</w:t>
            </w:r>
            <w:r w:rsidR="244D8658" w:rsidRPr="6921B22E">
              <w:rPr>
                <w:rFonts w:ascii="Arial" w:hAnsi="Arial" w:cs="Arial"/>
                <w:sz w:val="18"/>
                <w:szCs w:val="18"/>
              </w:rPr>
              <w:t>5 60759719</w:t>
            </w:r>
          </w:p>
        </w:tc>
      </w:tr>
      <w:tr w:rsidR="002508C2" w:rsidRPr="001B3F48" w14:paraId="0FCADE56" w14:textId="77777777" w:rsidTr="0080406D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1B3F48" w:rsidRDefault="00F44F5F" w:rsidP="000F480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D1492F" w:rsidRPr="001B3F48" w14:paraId="7D1DEBF7" w14:textId="77777777" w:rsidTr="0080406D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F5B4AF6" w:rsidR="00D1492F" w:rsidRPr="001B3F48" w:rsidRDefault="17F23C49" w:rsidP="000F480F"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Eichendorff-Gymnasium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1EDC2D3" w:rsidR="00D1492F" w:rsidRPr="001B3F48" w:rsidRDefault="4B763582" w:rsidP="000F480F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Koblenz</w:t>
            </w:r>
          </w:p>
        </w:tc>
      </w:tr>
      <w:tr w:rsidR="00D1492F" w:rsidRPr="001B3F48" w14:paraId="61E5D482" w14:textId="77777777" w:rsidTr="0080406D">
        <w:trPr>
          <w:trHeight w:val="227"/>
        </w:trPr>
        <w:tc>
          <w:tcPr>
            <w:tcW w:w="5523" w:type="dxa"/>
            <w:gridSpan w:val="2"/>
            <w:vAlign w:val="bottom"/>
          </w:tcPr>
          <w:p w14:paraId="11CB9A0F" w14:textId="2B66E463" w:rsidR="00D1492F" w:rsidRPr="001B3F48" w:rsidRDefault="4B763582" w:rsidP="000F480F"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Allgemeine Hochschulreife</w:t>
            </w:r>
          </w:p>
        </w:tc>
        <w:tc>
          <w:tcPr>
            <w:tcW w:w="4683" w:type="dxa"/>
            <w:gridSpan w:val="9"/>
            <w:vAlign w:val="bottom"/>
          </w:tcPr>
          <w:p w14:paraId="419A9228" w14:textId="2264C641" w:rsidR="00D1492F" w:rsidRPr="001B3F48" w:rsidRDefault="00D1492F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7F0AED49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529883F4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</w:t>
            </w:r>
            <w:r w:rsidR="00B17D95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D5280E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heute</w:t>
            </w:r>
          </w:p>
        </w:tc>
      </w:tr>
      <w:tr w:rsidR="00D5280E" w:rsidRPr="001B3F48" w14:paraId="7EABE9F1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078D370C" w14:textId="5FEF584E" w:rsidR="00F25EB2" w:rsidRPr="001B3F48" w:rsidRDefault="00F25EB2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Aktueller Schnitt: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1,</w:t>
            </w:r>
            <w:r w:rsidR="1188CF57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6</w:t>
            </w:r>
          </w:p>
          <w:p w14:paraId="495337F4" w14:textId="05A965AF" w:rsidR="00426D7E" w:rsidRPr="001B3F48" w:rsidRDefault="1188CF57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Schwerpunktfächer</w:t>
            </w:r>
            <w:r w:rsidR="00B17D95"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:</w:t>
            </w:r>
            <w:r w:rsidR="00B17D95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</w:t>
            </w:r>
            <w:r w:rsidR="477313FC" w:rsidRPr="6921B22E">
              <w:rPr>
                <w:rFonts w:ascii="Arial" w:hAnsi="Arial" w:cs="Arial"/>
                <w:sz w:val="18"/>
                <w:szCs w:val="18"/>
              </w:rPr>
              <w:t>Mathematik (11 Punkte), Englisch (12 Punkte), Politik (13 Punkte)</w:t>
            </w:r>
          </w:p>
          <w:p w14:paraId="7A71E6B0" w14:textId="411CD9EC" w:rsidR="00426D7E" w:rsidRPr="001B3F48" w:rsidRDefault="477313FC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Angestrebter Abschluss: </w:t>
            </w: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03/2026, Abschlussnote: 1,6 – 1,8</w:t>
            </w:r>
          </w:p>
        </w:tc>
      </w:tr>
      <w:tr w:rsidR="00D5280E" w:rsidRPr="001B3F48" w14:paraId="013361E1" w14:textId="77777777" w:rsidTr="0080406D">
        <w:trPr>
          <w:trHeight w:val="397"/>
        </w:trPr>
        <w:tc>
          <w:tcPr>
            <w:tcW w:w="6946" w:type="dxa"/>
            <w:gridSpan w:val="6"/>
            <w:vAlign w:val="bottom"/>
          </w:tcPr>
          <w:p w14:paraId="197620E3" w14:textId="78620591" w:rsidR="00D1492F" w:rsidRPr="001B3F48" w:rsidRDefault="477313FC" w:rsidP="000F480F"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Eichendorff-Gymnasium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59D9BE13" w:rsidR="00D1492F" w:rsidRPr="001B3F48" w:rsidRDefault="19E9F06D" w:rsidP="000F480F">
            <w:pPr>
              <w:ind w:left="-279"/>
              <w:jc w:val="right"/>
            </w:pP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Koblenz</w:t>
            </w:r>
          </w:p>
        </w:tc>
      </w:tr>
      <w:tr w:rsidR="00D5280E" w:rsidRPr="001B3F48" w14:paraId="62632213" w14:textId="77777777" w:rsidTr="0080406D">
        <w:trPr>
          <w:trHeight w:val="227"/>
        </w:trPr>
        <w:tc>
          <w:tcPr>
            <w:tcW w:w="5387" w:type="dxa"/>
            <w:vAlign w:val="bottom"/>
          </w:tcPr>
          <w:p w14:paraId="5F71027E" w14:textId="0ADB8963" w:rsidR="00D1492F" w:rsidRPr="001B3F48" w:rsidRDefault="1943096D" w:rsidP="000F480F"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Mittlere Reife</w:t>
            </w:r>
          </w:p>
        </w:tc>
        <w:tc>
          <w:tcPr>
            <w:tcW w:w="4819" w:type="dxa"/>
            <w:gridSpan w:val="10"/>
            <w:vAlign w:val="bottom"/>
          </w:tcPr>
          <w:p w14:paraId="51FC9814" w14:textId="7B62D558" w:rsidR="00D1492F" w:rsidRPr="001B3F48" w:rsidRDefault="5C183F0D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387D8D30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24EDF885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1</w:t>
            </w:r>
            <w:r w:rsidR="64111B0D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7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 w:rsidR="24EDF885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B2962ED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7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10CA4174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</w:p>
        </w:tc>
      </w:tr>
      <w:tr w:rsidR="00E55D90" w:rsidRPr="001B3F48" w14:paraId="3A2665B3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B3F48" w:rsidRDefault="00F44F5F" w:rsidP="000F480F">
            <w:pPr>
              <w:pStyle w:val="BERSCHRIFT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1B3F48" w14:paraId="127C64E2" w14:textId="77777777" w:rsidTr="0080406D">
        <w:trPr>
          <w:trHeight w:val="397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D5D274C" w:rsidR="00E55D90" w:rsidRPr="001B3F48" w:rsidRDefault="32F0D0B7" w:rsidP="000F480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Kälte.Klima.Börsch</w:t>
            </w:r>
            <w:r w:rsidR="481A9B9C"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49208E76"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GmbH (Familienbetrieb)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3CEB42B2" w:rsidR="00E55D90" w:rsidRPr="001B3F48" w:rsidRDefault="00FF3AD1" w:rsidP="000F480F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Andernach</w:t>
            </w:r>
          </w:p>
        </w:tc>
      </w:tr>
      <w:tr w:rsidR="00E55D90" w:rsidRPr="001B3F48" w14:paraId="335D84E9" w14:textId="77777777" w:rsidTr="0080406D">
        <w:trPr>
          <w:trHeight w:val="227"/>
        </w:trPr>
        <w:tc>
          <w:tcPr>
            <w:tcW w:w="8080" w:type="dxa"/>
            <w:gridSpan w:val="10"/>
            <w:vAlign w:val="bottom"/>
          </w:tcPr>
          <w:p w14:paraId="20B1570F" w14:textId="38531473" w:rsidR="00E55D90" w:rsidRPr="001B3F48" w:rsidRDefault="7C9AF5F4" w:rsidP="000F480F">
            <w:r w:rsidRPr="005A64B4">
              <w:rPr>
                <w:rFonts w:ascii="Arial" w:hAnsi="Arial" w:cs="Arial"/>
                <w:i/>
                <w:iCs/>
                <w:sz w:val="18"/>
                <w:szCs w:val="18"/>
              </w:rPr>
              <w:t>Mitarbeit i</w:t>
            </w:r>
            <w:r w:rsidR="00BE441A" w:rsidRPr="005A64B4">
              <w:rPr>
                <w:rFonts w:ascii="Arial" w:hAnsi="Arial" w:cs="Arial"/>
                <w:i/>
                <w:iCs/>
                <w:sz w:val="18"/>
                <w:szCs w:val="18"/>
              </w:rPr>
              <w:t>n</w:t>
            </w:r>
            <w:r w:rsidRPr="005A64B4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den Bereichen Verwaltung &amp; Administration</w:t>
            </w:r>
          </w:p>
        </w:tc>
        <w:tc>
          <w:tcPr>
            <w:tcW w:w="2126" w:type="dxa"/>
            <w:vAlign w:val="bottom"/>
          </w:tcPr>
          <w:p w14:paraId="0475B997" w14:textId="7D2930CA" w:rsidR="00E55D90" w:rsidRPr="001B3F48" w:rsidRDefault="00E9659F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05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24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heute</w:t>
            </w:r>
          </w:p>
        </w:tc>
      </w:tr>
      <w:tr w:rsidR="00E55D90" w:rsidRPr="001B3F48" w14:paraId="54C3D64C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506FE554" w14:textId="0720E60E" w:rsidR="00E55D90" w:rsidRPr="001B3F48" w:rsidRDefault="79C96C24" w:rsidP="000F480F">
            <w:pPr>
              <w:pStyle w:val="Bullets"/>
              <w:rPr>
                <w:rFonts w:ascii="Arial" w:hAnsi="Arial" w:cs="Arial"/>
                <w:color w:val="000000" w:themeColor="text1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bei administrativen Prozessen wie Ablage, Dokumentation und Rechnungsbearbeitung</w:t>
            </w:r>
          </w:p>
          <w:p w14:paraId="73512E70" w14:textId="7A5DDE3A" w:rsidR="00E55D90" w:rsidRPr="001B3F48" w:rsidRDefault="79C96C24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Organisation von Unterlagen und strukturierte Vorbereitung für Projekte und Baustelleneinsätze</w:t>
            </w:r>
          </w:p>
          <w:p w14:paraId="6DD9BA0F" w14:textId="4B9445D1" w:rsidR="00E55D90" w:rsidRPr="001B3F48" w:rsidRDefault="79C96C24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Einblicke in Abläufe</w:t>
            </w:r>
            <w:r w:rsidR="00280BE8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Unternehmensführung</w:t>
            </w:r>
            <w:r w:rsidR="008805E2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eines mittelständischen Unternehmens, von Verwaltung </w:t>
            </w:r>
            <w:r w:rsidR="001F4C00"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bis operative</w:t>
            </w:r>
            <w:r w:rsidR="001F4C00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s Geschäft</w:t>
            </w:r>
          </w:p>
        </w:tc>
      </w:tr>
      <w:tr w:rsidR="00624AE2" w:rsidRPr="001B3F48" w14:paraId="39566A8A" w14:textId="77777777" w:rsidTr="0080406D">
        <w:trPr>
          <w:trHeight w:val="255"/>
        </w:trPr>
        <w:tc>
          <w:tcPr>
            <w:tcW w:w="7513" w:type="dxa"/>
            <w:gridSpan w:val="7"/>
            <w:vAlign w:val="bottom"/>
          </w:tcPr>
          <w:p w14:paraId="25E3CAFB" w14:textId="77777777" w:rsidR="00624AE2" w:rsidRPr="00103AA6" w:rsidRDefault="00624AE2" w:rsidP="00BB25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Operative Mitarbeit auf Baustellen</w:t>
            </w:r>
          </w:p>
        </w:tc>
        <w:tc>
          <w:tcPr>
            <w:tcW w:w="2693" w:type="dxa"/>
            <w:gridSpan w:val="4"/>
            <w:vAlign w:val="bottom"/>
          </w:tcPr>
          <w:p w14:paraId="5D3AF1AD" w14:textId="010CD97C" w:rsidR="00624AE2" w:rsidRPr="00103AA6" w:rsidRDefault="00755E35" w:rsidP="00624AE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 xml:space="preserve">03/2023 </w:t>
            </w:r>
            <w:r w:rsidRPr="001B3F48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val="de-AT"/>
              </w:rPr>
              <w:t>heute</w:t>
            </w:r>
          </w:p>
        </w:tc>
      </w:tr>
      <w:tr w:rsidR="00206091" w:rsidRPr="001B3F48" w14:paraId="38398524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2D4CB13D" w14:textId="77777777" w:rsidR="00206091" w:rsidRPr="008A376C" w:rsidRDefault="00375D3D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der Monteure</w:t>
            </w:r>
            <w:r w:rsidR="00756797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bei Montage- und Installationsarbeiten</w:t>
            </w:r>
          </w:p>
          <w:p w14:paraId="539EEC15" w14:textId="1FFC2753" w:rsidR="00CF7B4F" w:rsidRPr="008A376C" w:rsidRDefault="004013D6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Einblick in </w:t>
            </w:r>
            <w:r w:rsidR="00DE3C1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h</w:t>
            </w: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andwerkliche Abläufe</w:t>
            </w:r>
            <w:r w:rsidR="00A02A5A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, praktische Teamkoordination</w:t>
            </w:r>
            <w:r w:rsidR="009527FB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Arbeitssicherheit auf Baustellen</w:t>
            </w:r>
          </w:p>
          <w:p w14:paraId="4BCAA570" w14:textId="605FC3F3" w:rsidR="009527FB" w:rsidRPr="008A376C" w:rsidRDefault="00282E97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Entwicklung von </w:t>
            </w:r>
            <w:r w:rsidR="002C2606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Organisations</w:t>
            </w:r>
            <w:r w:rsidR="00CE2E8B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- und Problemlösungsfähig</w:t>
            </w:r>
            <w:r w:rsidR="002C2606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keiten durch selbstständige Aufgabenübernahme</w:t>
            </w:r>
          </w:p>
        </w:tc>
      </w:tr>
      <w:tr w:rsidR="00AE4ED3" w:rsidRPr="001B3F48" w14:paraId="45404236" w14:textId="77777777" w:rsidTr="0080406D">
        <w:trPr>
          <w:trHeight w:val="397"/>
        </w:trPr>
        <w:tc>
          <w:tcPr>
            <w:tcW w:w="5523" w:type="dxa"/>
            <w:gridSpan w:val="2"/>
            <w:vAlign w:val="bottom"/>
          </w:tcPr>
          <w:p w14:paraId="3CF978EE" w14:textId="4A0E4B51" w:rsidR="00AE4ED3" w:rsidRPr="001B3F48" w:rsidRDefault="713D4CDE" w:rsidP="00BB25EE">
            <w:pPr>
              <w:pStyle w:val="Bullets"/>
              <w:numPr>
                <w:ilvl w:val="0"/>
                <w:numId w:val="0"/>
              </w:numPr>
            </w:pPr>
            <w:proofErr w:type="spellStart"/>
            <w:r w:rsidRPr="005A64B4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en-GB"/>
              </w:rPr>
              <w:t>GALERIA</w:t>
            </w:r>
            <w:proofErr w:type="spellEnd"/>
            <w:r w:rsidRPr="005A64B4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lang w:val="en-GB"/>
              </w:rPr>
              <w:t xml:space="preserve"> S.a.r.l &amp; Co. </w:t>
            </w: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KG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4CE0762F" w:rsidR="00AE4ED3" w:rsidRPr="001B3F48" w:rsidRDefault="00BC6D69" w:rsidP="00BB25EE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Koblenz</w:t>
            </w:r>
          </w:p>
        </w:tc>
      </w:tr>
      <w:tr w:rsidR="00AE4ED3" w:rsidRPr="001B3F48" w14:paraId="16C6F7AD" w14:textId="77777777" w:rsidTr="0080406D">
        <w:trPr>
          <w:trHeight w:val="227"/>
        </w:trPr>
        <w:tc>
          <w:tcPr>
            <w:tcW w:w="7797" w:type="dxa"/>
            <w:gridSpan w:val="9"/>
            <w:vAlign w:val="bottom"/>
          </w:tcPr>
          <w:p w14:paraId="5D8760E9" w14:textId="5985D26A" w:rsidR="00AE4ED3" w:rsidRPr="001B3F48" w:rsidRDefault="0A068B7D" w:rsidP="00BB25EE">
            <w:pPr>
              <w:pStyle w:val="Bullets"/>
              <w:numPr>
                <w:ilvl w:val="0"/>
                <w:numId w:val="0"/>
              </w:numPr>
            </w:pPr>
            <w:r w:rsidRPr="005A64B4">
              <w:rPr>
                <w:rFonts w:ascii="Arial" w:hAnsi="Arial" w:cs="Arial"/>
                <w:sz w:val="18"/>
                <w:szCs w:val="18"/>
              </w:rPr>
              <w:t>Mitarbeit im Verkauf und Kassenbereich</w:t>
            </w:r>
          </w:p>
        </w:tc>
        <w:tc>
          <w:tcPr>
            <w:tcW w:w="2409" w:type="dxa"/>
            <w:gridSpan w:val="2"/>
            <w:vAlign w:val="bottom"/>
          </w:tcPr>
          <w:p w14:paraId="2D9DB8CA" w14:textId="3035E657" w:rsidR="00AE4ED3" w:rsidRPr="001B3F48" w:rsidRDefault="00AE4ED3" w:rsidP="006661EC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  <w:r w:rsidR="007B2CD4">
              <w:rPr>
                <w:rFonts w:ascii="Arial" w:hAnsi="Arial" w:cs="Arial"/>
                <w:sz w:val="18"/>
                <w:szCs w:val="18"/>
                <w:lang w:val="en-US"/>
              </w:rPr>
              <w:t>2025</w:t>
            </w:r>
          </w:p>
        </w:tc>
      </w:tr>
      <w:tr w:rsidR="00AE4ED3" w:rsidRPr="001B3F48" w14:paraId="7660C4BA" w14:textId="77777777" w:rsidTr="0080406D">
        <w:trPr>
          <w:trHeight w:val="283"/>
        </w:trPr>
        <w:tc>
          <w:tcPr>
            <w:tcW w:w="10206" w:type="dxa"/>
            <w:gridSpan w:val="11"/>
            <w:vAlign w:val="bottom"/>
          </w:tcPr>
          <w:p w14:paraId="046A2897" w14:textId="376397E7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Eigenständige Abwicklung von Transaktionen und Reklamationen im Kassenbereich</w:t>
            </w:r>
          </w:p>
          <w:p w14:paraId="44B8ADB9" w14:textId="3E5F6354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Kundenorientier</w:t>
            </w:r>
            <w:r w:rsidR="00577CC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t</w:t>
            </w: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 Beratung sowie Unterstützung bei individuellen Produktanfragen</w:t>
            </w:r>
          </w:p>
          <w:p w14:paraId="132465C4" w14:textId="536D16A4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Teamarbeit bei Inventuren und effiziente Koordination operativer Abläufe</w:t>
            </w:r>
          </w:p>
        </w:tc>
      </w:tr>
      <w:tr w:rsidR="00E55D90" w:rsidRPr="001B3F48" w14:paraId="414B4085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B3F48" w:rsidRDefault="00F44F5F" w:rsidP="0022056D">
            <w:pPr>
              <w:pStyle w:val="BERSCHRIFT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55D90" w:rsidRPr="001B3F48" w14:paraId="74251178" w14:textId="77777777" w:rsidTr="0080406D">
        <w:trPr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2354CE5" w:rsidR="00E55D90" w:rsidRPr="001B3F48" w:rsidRDefault="21A91FFC" w:rsidP="0022056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</w:pP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J</w:t>
            </w:r>
            <w:r w:rsidR="2BFD4821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UNGE</w:t>
            </w: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 xml:space="preserve"> UNION Rheinland-Pfa</w:t>
            </w:r>
            <w:r w:rsidR="20E77F20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l</w:t>
            </w: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z</w:t>
            </w:r>
            <w:r w:rsidR="5A908117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1BF8B4C6" w:rsidR="00E55D90" w:rsidRPr="001B3F48" w:rsidRDefault="3140DDB0" w:rsidP="0022056D">
            <w:pPr>
              <w:pStyle w:val="Ort"/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</w:rPr>
            </w:pPr>
            <w:r w:rsidRPr="6921B22E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</w:rPr>
              <w:t>Koblenz</w:t>
            </w:r>
          </w:p>
        </w:tc>
      </w:tr>
      <w:tr w:rsidR="00E55D90" w:rsidRPr="001B3F48" w14:paraId="4F59C612" w14:textId="77777777" w:rsidTr="0080406D">
        <w:trPr>
          <w:trHeight w:val="227"/>
        </w:trPr>
        <w:tc>
          <w:tcPr>
            <w:tcW w:w="6804" w:type="dxa"/>
            <w:gridSpan w:val="5"/>
            <w:vAlign w:val="bottom"/>
          </w:tcPr>
          <w:p w14:paraId="32F07601" w14:textId="2074D740" w:rsidR="00E55D90" w:rsidRPr="001B3F48" w:rsidRDefault="56D72711" w:rsidP="0022056D">
            <w:pPr>
              <w:pStyle w:val="Beschreibung"/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Mitglied der Kommission für Wirtschaft, Arbeit und </w:t>
            </w:r>
            <w:r w:rsidR="42AF1701"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Landwirtschaft</w:t>
            </w:r>
          </w:p>
        </w:tc>
        <w:tc>
          <w:tcPr>
            <w:tcW w:w="3402" w:type="dxa"/>
            <w:gridSpan w:val="6"/>
            <w:vAlign w:val="bottom"/>
          </w:tcPr>
          <w:p w14:paraId="45DD2178" w14:textId="49DE16FB" w:rsidR="00E55D90" w:rsidRPr="001B3F48" w:rsidRDefault="5EECB3EF" w:rsidP="0022056D">
            <w:pPr>
              <w:pStyle w:val="Beschreibung"/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12</w:t>
            </w:r>
            <w:r w:rsidR="00E55D90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 w:rsidR="30C67809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</w:t>
            </w:r>
            <w:r w:rsidR="7242E3B8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4 </w:t>
            </w:r>
            <w:r w:rsidR="00E55D90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– heute</w:t>
            </w:r>
          </w:p>
        </w:tc>
      </w:tr>
      <w:tr w:rsidR="00E55D90" w:rsidRPr="001B3F48" w14:paraId="02437711" w14:textId="77777777" w:rsidTr="009C5987">
        <w:trPr>
          <w:trHeight w:val="283"/>
        </w:trPr>
        <w:tc>
          <w:tcPr>
            <w:tcW w:w="10206" w:type="dxa"/>
            <w:gridSpan w:val="11"/>
            <w:vAlign w:val="bottom"/>
          </w:tcPr>
          <w:p w14:paraId="69E9A94C" w14:textId="6E4C5A71" w:rsidR="00E55D90" w:rsidRPr="00CA31E1" w:rsidRDefault="00BA1C56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Mitgestaltung</w:t>
            </w:r>
            <w:r w:rsidR="00D05872">
              <w:rPr>
                <w:rFonts w:ascii="Arial" w:hAnsi="Arial" w:cs="Arial"/>
                <w:sz w:val="18"/>
                <w:szCs w:val="18"/>
                <w:lang w:val="de-AT"/>
              </w:rPr>
              <w:t xml:space="preserve"> von Konzepten und Strategien in </w:t>
            </w:r>
            <w:r w:rsidR="00C35856">
              <w:rPr>
                <w:rFonts w:ascii="Arial" w:hAnsi="Arial" w:cs="Arial"/>
                <w:sz w:val="18"/>
                <w:szCs w:val="18"/>
                <w:lang w:val="de-AT"/>
              </w:rPr>
              <w:t>wirtschafts</w:t>
            </w:r>
            <w:r w:rsidR="00D05872">
              <w:rPr>
                <w:rFonts w:ascii="Arial" w:hAnsi="Arial" w:cs="Arial"/>
                <w:sz w:val="18"/>
                <w:szCs w:val="18"/>
                <w:lang w:val="de-AT"/>
              </w:rPr>
              <w:t>- und finanzpolitischen</w:t>
            </w:r>
            <w:r w:rsidR="00C35856">
              <w:rPr>
                <w:rFonts w:ascii="Arial" w:hAnsi="Arial" w:cs="Arial"/>
                <w:sz w:val="18"/>
                <w:szCs w:val="18"/>
                <w:lang w:val="de-AT"/>
              </w:rPr>
              <w:t xml:space="preserve"> Arbeitsgruppen</w:t>
            </w:r>
          </w:p>
          <w:p w14:paraId="3F9B108E" w14:textId="248CE7C5" w:rsidR="00E55D90" w:rsidRPr="00CA31E1" w:rsidRDefault="7D225249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</w:pP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Analyse wirtschaftspolitischer Frages</w:t>
            </w:r>
            <w:r w:rsidR="003D1F8D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t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ellungen und Erarbeitung von Lösungsansätzen</w:t>
            </w:r>
          </w:p>
          <w:p w14:paraId="68CFAD97" w14:textId="78374228" w:rsidR="00435951" w:rsidRPr="00435951" w:rsidRDefault="7D225249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</w:pP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Vertiefung wirtschaftlicher Kenntnisse durch </w:t>
            </w:r>
            <w:r w:rsidR="001A5E2C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Bearbeitung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realpolitische</w:t>
            </w:r>
            <w:r w:rsidR="001A5E2C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r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Konzepte</w:t>
            </w:r>
          </w:p>
        </w:tc>
      </w:tr>
      <w:tr w:rsidR="00FE0496" w:rsidRPr="001B3F48" w14:paraId="3B26943D" w14:textId="77777777" w:rsidTr="0080406D">
        <w:trPr>
          <w:trHeight w:val="397"/>
        </w:trPr>
        <w:tc>
          <w:tcPr>
            <w:tcW w:w="5954" w:type="dxa"/>
            <w:gridSpan w:val="3"/>
            <w:vAlign w:val="bottom"/>
          </w:tcPr>
          <w:p w14:paraId="11E538C2" w14:textId="39D268B5" w:rsidR="00FE0496" w:rsidRPr="001B3F48" w:rsidRDefault="3B5AD081" w:rsidP="0026048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Private Schülernachhilfe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5961F608" w:rsidR="00FE0496" w:rsidRPr="001B3F48" w:rsidRDefault="43039370" w:rsidP="00260486">
            <w:pPr>
              <w:pStyle w:val="Bullets"/>
              <w:numPr>
                <w:ilvl w:val="0"/>
                <w:numId w:val="0"/>
              </w:numPr>
              <w:ind w:left="720"/>
              <w:jc w:val="right"/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Koblenz</w:t>
            </w:r>
          </w:p>
        </w:tc>
      </w:tr>
      <w:tr w:rsidR="00FE0496" w:rsidRPr="001B3F48" w14:paraId="04BFDD79" w14:textId="77777777" w:rsidTr="0080406D">
        <w:trPr>
          <w:trHeight w:val="227"/>
        </w:trPr>
        <w:tc>
          <w:tcPr>
            <w:tcW w:w="8080" w:type="dxa"/>
            <w:gridSpan w:val="10"/>
            <w:vAlign w:val="bottom"/>
          </w:tcPr>
          <w:p w14:paraId="5D908AF7" w14:textId="2507963D" w:rsidR="00FE0496" w:rsidRPr="001B3F48" w:rsidRDefault="3F2830CE" w:rsidP="0026048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Einzelunterricht in den Fächern Mathematik, Englisch, Deutsch und Latein</w:t>
            </w:r>
          </w:p>
        </w:tc>
        <w:tc>
          <w:tcPr>
            <w:tcW w:w="2126" w:type="dxa"/>
            <w:vAlign w:val="bottom"/>
          </w:tcPr>
          <w:p w14:paraId="0D2FFB14" w14:textId="05FF0D92" w:rsidR="00FE0496" w:rsidRPr="001B3F48" w:rsidRDefault="0C0DD6F1" w:rsidP="00260486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09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6E384F3E" w:rsidRPr="6921B22E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14B94BAF" w:rsidRPr="6921B22E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 xml:space="preserve"> – </w:t>
            </w:r>
            <w:r w:rsidR="3EA380B2" w:rsidRPr="6921B22E">
              <w:rPr>
                <w:rFonts w:ascii="Arial" w:hAnsi="Arial" w:cs="Arial"/>
                <w:sz w:val="18"/>
                <w:szCs w:val="18"/>
                <w:lang w:val="en-US"/>
              </w:rPr>
              <w:t>heute</w:t>
            </w:r>
          </w:p>
        </w:tc>
      </w:tr>
      <w:tr w:rsidR="00FE0496" w:rsidRPr="001B3F48" w14:paraId="66A58453" w14:textId="77777777" w:rsidTr="00CA31E1">
        <w:trPr>
          <w:trHeight w:val="283"/>
        </w:trPr>
        <w:tc>
          <w:tcPr>
            <w:tcW w:w="10206" w:type="dxa"/>
            <w:gridSpan w:val="11"/>
            <w:vAlign w:val="bottom"/>
          </w:tcPr>
          <w:p w14:paraId="33749C6D" w14:textId="66F5C60F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 xml:space="preserve">Eigenständige Planung und Durchführung von Nachhilfestunden für </w:t>
            </w:r>
            <w:r w:rsidR="00CE4D82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Sekundarstufenschüler</w:t>
            </w:r>
          </w:p>
          <w:p w14:paraId="6FC8958B" w14:textId="1DE843D6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Entwicklung individueller Lernstrategien zur Verbesserung von Lernerfolg und Motivation</w:t>
            </w:r>
          </w:p>
          <w:p w14:paraId="50B5B9CB" w14:textId="6E2B97B2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Förderung von Problemlösungs- und Organisationsfähigkeiten bei den Schülern</w:t>
            </w:r>
          </w:p>
        </w:tc>
      </w:tr>
      <w:tr w:rsidR="00FE0496" w:rsidRPr="001B3F48" w14:paraId="4028871F" w14:textId="77777777" w:rsidTr="0080406D">
        <w:trPr>
          <w:trHeight w:val="397"/>
        </w:trPr>
        <w:tc>
          <w:tcPr>
            <w:tcW w:w="5954" w:type="dxa"/>
            <w:gridSpan w:val="3"/>
            <w:vAlign w:val="bottom"/>
          </w:tcPr>
          <w:p w14:paraId="3B81DA34" w14:textId="2F3898D4" w:rsidR="00FE0496" w:rsidRPr="001B3F48" w:rsidRDefault="6E622695" w:rsidP="00564B9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JUGEND GRÜNDET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1107A63F" w:rsidR="00FE0496" w:rsidRPr="001B3F48" w:rsidRDefault="10C8D49A" w:rsidP="00564B96">
            <w:pPr>
              <w:pStyle w:val="Bullets"/>
              <w:numPr>
                <w:ilvl w:val="0"/>
                <w:numId w:val="0"/>
              </w:numPr>
              <w:ind w:left="720"/>
              <w:jc w:val="right"/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Koblenz</w:t>
            </w:r>
          </w:p>
        </w:tc>
      </w:tr>
      <w:tr w:rsidR="00FE0496" w:rsidRPr="001B3F48" w14:paraId="7B2F81B2" w14:textId="77777777" w:rsidTr="0080406D">
        <w:trPr>
          <w:trHeight w:val="227"/>
        </w:trPr>
        <w:tc>
          <w:tcPr>
            <w:tcW w:w="7655" w:type="dxa"/>
            <w:gridSpan w:val="8"/>
            <w:vAlign w:val="bottom"/>
          </w:tcPr>
          <w:p w14:paraId="099DE2C5" w14:textId="3B773D1C" w:rsidR="00FE0496" w:rsidRPr="001B3F48" w:rsidRDefault="6B46C5AB" w:rsidP="00564B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Teilnahme am bundesweiten Schülerwettbewerb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10A371A8" w:rsidR="00FE0496" w:rsidRPr="001B3F48" w:rsidRDefault="4D2B9809" w:rsidP="00564B96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CEBA32D" w:rsidRPr="6921B22E"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1F9E9BB" w:rsidRPr="6921B22E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6410B893" w:rsidRPr="6921B22E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</w:p>
        </w:tc>
      </w:tr>
      <w:tr w:rsidR="00FE0496" w:rsidRPr="001B3F48" w14:paraId="2618F0FF" w14:textId="77777777" w:rsidTr="00CA31E1">
        <w:trPr>
          <w:trHeight w:val="283"/>
        </w:trPr>
        <w:tc>
          <w:tcPr>
            <w:tcW w:w="10206" w:type="dxa"/>
            <w:gridSpan w:val="11"/>
            <w:vAlign w:val="bottom"/>
          </w:tcPr>
          <w:p w14:paraId="688D8522" w14:textId="7A8CC668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Entwicklung einer innovativen Geschäftsidee mit Fokus auf Marktfähigkeit und Skalierung</w:t>
            </w:r>
          </w:p>
          <w:p w14:paraId="68057399" w14:textId="08F43936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Führung und Koordination eines Teams zur erfolgreichen Umsetzung der Projektaufgaben</w:t>
            </w:r>
          </w:p>
          <w:p w14:paraId="14DD988A" w14:textId="05F99F8A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 xml:space="preserve">Erfolgreiche Teilnahme am unternehmerischen Planspiel mit </w:t>
            </w:r>
            <w:r w:rsidR="002E33C5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>Fokus</w:t>
            </w: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 xml:space="preserve"> auf Strategie, Finanzen und Marktforschung</w:t>
            </w:r>
          </w:p>
          <w:p w14:paraId="1570DE9D" w14:textId="34A7FE85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 xml:space="preserve">Erreichen der besten 1,5% der Teams aus Bundesebene (Platzierung 91 </w:t>
            </w:r>
            <w:r w:rsidR="00077B4C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v</w:t>
            </w: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on 5931 teilnehmenden Teams)</w:t>
            </w:r>
          </w:p>
        </w:tc>
      </w:tr>
      <w:tr w:rsidR="00E55D90" w:rsidRPr="001B3F48" w14:paraId="482569A2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B3F48" w:rsidRDefault="001647AB" w:rsidP="0022056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F25EB2" w:rsidRPr="001B3F48" w14:paraId="2B257790" w14:textId="77777777" w:rsidTr="0080406D">
        <w:trPr>
          <w:trHeight w:val="397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3F56E4F" w:rsidR="00F25EB2" w:rsidRPr="001B3F48" w:rsidRDefault="00F25EB2" w:rsidP="00197FF7">
            <w:pPr>
              <w:ind w:left="1137" w:hanging="1137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6921B2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Deutsch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(Muttersprache)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, </w:t>
            </w:r>
            <w:r w:rsidR="212F5966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Niederländisch (</w:t>
            </w:r>
            <w:r w:rsidR="212F5966" w:rsidRPr="0013299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Muttersprache</w:t>
            </w:r>
            <w:r w:rsidR="212F5966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), 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Englisch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</w:t>
            </w:r>
            <w:r w:rsidR="4B9DBF05"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fließend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)</w:t>
            </w:r>
          </w:p>
        </w:tc>
      </w:tr>
      <w:tr w:rsidR="00F25EB2" w:rsidRPr="00FE4895" w14:paraId="45706C3F" w14:textId="77777777" w:rsidTr="0080406D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50134E0F" w:rsidR="00F25EB2" w:rsidRPr="001B3F48" w:rsidRDefault="00F25EB2" w:rsidP="0022056D">
            <w:pP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4B47B3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Grundlagen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F25EB2" w:rsidRPr="001B3F48" w14:paraId="70CB01B0" w14:textId="77777777" w:rsidTr="006E63D5">
        <w:trPr>
          <w:trHeight w:val="680"/>
        </w:trPr>
        <w:tc>
          <w:tcPr>
            <w:tcW w:w="10206" w:type="dxa"/>
            <w:gridSpan w:val="11"/>
            <w:vAlign w:val="bottom"/>
          </w:tcPr>
          <w:p w14:paraId="4FD608BF" w14:textId="529963AD" w:rsidR="00F25EB2" w:rsidRDefault="00F25EB2" w:rsidP="00CD00D9">
            <w:pP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6921B2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12B3">
              <w:rPr>
                <w:rFonts w:ascii="Arial" w:hAnsi="Arial" w:cs="Arial"/>
                <w:sz w:val="18"/>
                <w:szCs w:val="18"/>
              </w:rPr>
              <w:t>T</w:t>
            </w:r>
            <w:r w:rsidR="49C49B2C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ennis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</w:t>
            </w:r>
            <w:r w:rsidR="3B80C120"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Mitglied der 1. U18 Mannschaft des Sportvereins TC Oberwerth Koblenz)</w:t>
            </w:r>
          </w:p>
          <w:p w14:paraId="7306BB27" w14:textId="038D9A98" w:rsidR="00AA1079" w:rsidRDefault="00347D98" w:rsidP="00CD00D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                </w:t>
            </w:r>
            <w:r w:rsidR="00F1109E">
              <w:rPr>
                <w:rFonts w:ascii="Arial" w:hAnsi="Arial" w:cs="Arial"/>
                <w:color w:val="000000" w:themeColor="text1"/>
                <w:sz w:val="18"/>
                <w:szCs w:val="18"/>
              </w:rPr>
              <w:t>Sonstige sportliche Aktivitäten (</w:t>
            </w:r>
            <w:r w:rsidR="004A6BD0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Fitnessstudio, Wandern, Skilaufen</w:t>
            </w:r>
            <w:r w:rsidR="004A6BD0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  <w:p w14:paraId="598C2742" w14:textId="1D850F4B" w:rsidR="00F25EB2" w:rsidRPr="00197FF7" w:rsidRDefault="005C12B3" w:rsidP="00197FF7">
            <w:pPr>
              <w:ind w:left="996" w:hanging="996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</w:t>
            </w:r>
            <w:r w:rsidR="00CD00D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             </w:t>
            </w:r>
            <w:r w:rsidR="0069476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Wirtschaft </w:t>
            </w:r>
            <w:r w:rsidR="00E055E8">
              <w:rPr>
                <w:rFonts w:ascii="Arial" w:hAnsi="Arial" w:cs="Arial"/>
                <w:color w:val="000000" w:themeColor="text1"/>
                <w:sz w:val="18"/>
                <w:szCs w:val="18"/>
              </w:rPr>
              <w:t>&amp; Finanzen (</w:t>
            </w:r>
            <w:r w:rsidR="00607F54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Weiterbildung durch Bücher, Artikel, etc.</w:t>
            </w:r>
            <w:r w:rsidR="00410A4B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|</w:t>
            </w:r>
            <w:r w:rsidR="00421926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337C6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Eigenständiges</w:t>
            </w:r>
            <w:r w:rsidR="00410A4B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8B6E08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Investieren an </w:t>
            </w:r>
            <w:r w:rsidR="00CD00D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Kapitalmärk</w:t>
            </w:r>
            <w:r w:rsidR="008313B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t</w:t>
            </w:r>
            <w:r w:rsidR="00CD00D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en</w:t>
            </w:r>
            <w:r w:rsidR="001B7ADD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</w:tr>
      <w:tr w:rsidR="001647AB" w:rsidRPr="001B3F48" w14:paraId="071AB173" w14:textId="77777777" w:rsidTr="0080406D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06BF2D47" w:rsidR="001647AB" w:rsidRPr="001B3F48" w:rsidRDefault="00F1774F" w:rsidP="00E55D90">
            <w:p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Koblenz, </w:t>
            </w:r>
            <w:r w:rsidR="005A64B4">
              <w:rPr>
                <w:rFonts w:ascii="Arial" w:hAnsi="Arial" w:cs="Arial"/>
                <w:sz w:val="18"/>
                <w:szCs w:val="18"/>
              </w:rPr>
              <w:t>09.01.2026</w:t>
            </w:r>
          </w:p>
        </w:tc>
      </w:tr>
      <w:tr w:rsidR="159E74AC" w14:paraId="38D1087E" w14:textId="77777777" w:rsidTr="0080406D">
        <w:trPr>
          <w:trHeight w:val="1279"/>
        </w:trPr>
        <w:tc>
          <w:tcPr>
            <w:tcW w:w="10206" w:type="dxa"/>
            <w:gridSpan w:val="11"/>
            <w:vAlign w:val="bottom"/>
          </w:tcPr>
          <w:p w14:paraId="33F7587D" w14:textId="70311FF6" w:rsidR="159E74AC" w:rsidRDefault="159E74AC" w:rsidP="159E74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747D2BF" w14:textId="69F47280" w:rsidR="00723643" w:rsidRPr="001B3F48" w:rsidRDefault="00723643">
      <w:pPr>
        <w:rPr>
          <w:rFonts w:ascii="Arial" w:hAnsi="Arial" w:cs="Arial"/>
          <w:sz w:val="18"/>
        </w:rPr>
      </w:pPr>
    </w:p>
    <w:sectPr w:rsidR="00723643" w:rsidRPr="001B3F48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052F" w14:textId="77777777" w:rsidR="002E7A41" w:rsidRDefault="002E7A41" w:rsidP="00BE053D">
      <w:pPr>
        <w:spacing w:after="0" w:line="240" w:lineRule="auto"/>
      </w:pPr>
      <w:r>
        <w:separator/>
      </w:r>
    </w:p>
  </w:endnote>
  <w:endnote w:type="continuationSeparator" w:id="0">
    <w:p w14:paraId="08B0EF36" w14:textId="77777777" w:rsidR="002E7A41" w:rsidRDefault="002E7A4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8139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510A4" w14:textId="77777777" w:rsidR="002E7A41" w:rsidRDefault="002E7A41" w:rsidP="00BE053D">
      <w:pPr>
        <w:spacing w:after="0" w:line="240" w:lineRule="auto"/>
      </w:pPr>
      <w:r>
        <w:separator/>
      </w:r>
    </w:p>
  </w:footnote>
  <w:footnote w:type="continuationSeparator" w:id="0">
    <w:p w14:paraId="34D88747" w14:textId="77777777" w:rsidR="002E7A41" w:rsidRDefault="002E7A41" w:rsidP="00BE053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aafayHTFlwD6f" int2:id="GEjDZT3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5E52"/>
      </v:shape>
    </w:pic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2B19B8"/>
    <w:multiLevelType w:val="hybridMultilevel"/>
    <w:tmpl w:val="B31E2F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3126C3EE"/>
    <w:lvl w:ilvl="0" w:tplc="22DCCA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2D7435CC"/>
    <w:lvl w:ilvl="0" w:tplc="29A04712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204C7CC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C316BA"/>
    <w:multiLevelType w:val="hybridMultilevel"/>
    <w:tmpl w:val="49A6D1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AB5BBA"/>
    <w:multiLevelType w:val="hybridMultilevel"/>
    <w:tmpl w:val="4B4C38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23BCA"/>
    <w:multiLevelType w:val="hybridMultilevel"/>
    <w:tmpl w:val="66A2F60E"/>
    <w:lvl w:ilvl="0" w:tplc="306E6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4"/>
  </w:num>
  <w:num w:numId="9" w16cid:durableId="1961916187">
    <w:abstractNumId w:val="13"/>
  </w:num>
  <w:num w:numId="10" w16cid:durableId="1947156070">
    <w:abstractNumId w:val="25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3"/>
  </w:num>
  <w:num w:numId="16" w16cid:durableId="1721974678">
    <w:abstractNumId w:val="5"/>
  </w:num>
  <w:num w:numId="17" w16cid:durableId="2003701761">
    <w:abstractNumId w:val="17"/>
  </w:num>
  <w:num w:numId="18" w16cid:durableId="1247112201">
    <w:abstractNumId w:val="4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8"/>
  </w:num>
  <w:num w:numId="24" w16cid:durableId="2056856694">
    <w:abstractNumId w:val="22"/>
  </w:num>
  <w:num w:numId="25" w16cid:durableId="548689742">
    <w:abstractNumId w:val="28"/>
  </w:num>
  <w:num w:numId="26" w16cid:durableId="1499494221">
    <w:abstractNumId w:val="19"/>
  </w:num>
  <w:num w:numId="27" w16cid:durableId="624386309">
    <w:abstractNumId w:val="21"/>
  </w:num>
  <w:num w:numId="28" w16cid:durableId="51344227">
    <w:abstractNumId w:val="27"/>
  </w:num>
  <w:num w:numId="29" w16cid:durableId="1702625776">
    <w:abstractNumId w:val="26"/>
  </w:num>
  <w:num w:numId="30" w16cid:durableId="1595432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A0C"/>
    <w:rsid w:val="0002105C"/>
    <w:rsid w:val="00031CA5"/>
    <w:rsid w:val="00045A7B"/>
    <w:rsid w:val="000460BD"/>
    <w:rsid w:val="0004622E"/>
    <w:rsid w:val="00061D33"/>
    <w:rsid w:val="00064643"/>
    <w:rsid w:val="00075289"/>
    <w:rsid w:val="00077B4C"/>
    <w:rsid w:val="000829B7"/>
    <w:rsid w:val="00083D65"/>
    <w:rsid w:val="00083E5C"/>
    <w:rsid w:val="00087747"/>
    <w:rsid w:val="0009766F"/>
    <w:rsid w:val="000A1FDA"/>
    <w:rsid w:val="000A42A0"/>
    <w:rsid w:val="000B63E2"/>
    <w:rsid w:val="000B6548"/>
    <w:rsid w:val="000C0DB6"/>
    <w:rsid w:val="000C0DC3"/>
    <w:rsid w:val="000D671A"/>
    <w:rsid w:val="000E690C"/>
    <w:rsid w:val="000F480F"/>
    <w:rsid w:val="00100943"/>
    <w:rsid w:val="0010119F"/>
    <w:rsid w:val="00102DC9"/>
    <w:rsid w:val="00103AA6"/>
    <w:rsid w:val="00103EC5"/>
    <w:rsid w:val="0010663F"/>
    <w:rsid w:val="00107171"/>
    <w:rsid w:val="001137AC"/>
    <w:rsid w:val="00113D6B"/>
    <w:rsid w:val="00116C6E"/>
    <w:rsid w:val="00125CA6"/>
    <w:rsid w:val="00130E5A"/>
    <w:rsid w:val="00132999"/>
    <w:rsid w:val="001333F3"/>
    <w:rsid w:val="001427C5"/>
    <w:rsid w:val="00150222"/>
    <w:rsid w:val="00153C8B"/>
    <w:rsid w:val="001555C1"/>
    <w:rsid w:val="00156FC9"/>
    <w:rsid w:val="00162A5A"/>
    <w:rsid w:val="001647AB"/>
    <w:rsid w:val="00172867"/>
    <w:rsid w:val="00175B6D"/>
    <w:rsid w:val="001762D5"/>
    <w:rsid w:val="001762FA"/>
    <w:rsid w:val="00183DB8"/>
    <w:rsid w:val="001901ED"/>
    <w:rsid w:val="0019131A"/>
    <w:rsid w:val="00192E2B"/>
    <w:rsid w:val="00193544"/>
    <w:rsid w:val="0019483A"/>
    <w:rsid w:val="00197AFE"/>
    <w:rsid w:val="00197FF7"/>
    <w:rsid w:val="001A46BF"/>
    <w:rsid w:val="001A481B"/>
    <w:rsid w:val="001A4A02"/>
    <w:rsid w:val="001A5E2C"/>
    <w:rsid w:val="001A6172"/>
    <w:rsid w:val="001B0186"/>
    <w:rsid w:val="001B3F48"/>
    <w:rsid w:val="001B62CA"/>
    <w:rsid w:val="001B7ADD"/>
    <w:rsid w:val="001C268D"/>
    <w:rsid w:val="001C563A"/>
    <w:rsid w:val="001C6CBD"/>
    <w:rsid w:val="001D4DCD"/>
    <w:rsid w:val="001F4175"/>
    <w:rsid w:val="001F4C00"/>
    <w:rsid w:val="00200C3D"/>
    <w:rsid w:val="00206091"/>
    <w:rsid w:val="002101DE"/>
    <w:rsid w:val="00215B30"/>
    <w:rsid w:val="0022056D"/>
    <w:rsid w:val="00223A4D"/>
    <w:rsid w:val="0023054D"/>
    <w:rsid w:val="00232CB5"/>
    <w:rsid w:val="00234A7E"/>
    <w:rsid w:val="0024373D"/>
    <w:rsid w:val="00246C15"/>
    <w:rsid w:val="002508C2"/>
    <w:rsid w:val="00250B23"/>
    <w:rsid w:val="00260486"/>
    <w:rsid w:val="00267252"/>
    <w:rsid w:val="00276A72"/>
    <w:rsid w:val="00277AF0"/>
    <w:rsid w:val="00280BE8"/>
    <w:rsid w:val="00282596"/>
    <w:rsid w:val="00282CC2"/>
    <w:rsid w:val="00282DB0"/>
    <w:rsid w:val="00282E97"/>
    <w:rsid w:val="00283031"/>
    <w:rsid w:val="0029593C"/>
    <w:rsid w:val="002A76DE"/>
    <w:rsid w:val="002B2091"/>
    <w:rsid w:val="002B23E3"/>
    <w:rsid w:val="002B3E65"/>
    <w:rsid w:val="002B7249"/>
    <w:rsid w:val="002C0F81"/>
    <w:rsid w:val="002C2606"/>
    <w:rsid w:val="002C3DA8"/>
    <w:rsid w:val="002C59F2"/>
    <w:rsid w:val="002C6972"/>
    <w:rsid w:val="002D2B32"/>
    <w:rsid w:val="002D2D1D"/>
    <w:rsid w:val="002D4516"/>
    <w:rsid w:val="002E33C5"/>
    <w:rsid w:val="002E7A41"/>
    <w:rsid w:val="002F46AD"/>
    <w:rsid w:val="002F5CE0"/>
    <w:rsid w:val="003010B3"/>
    <w:rsid w:val="003041B3"/>
    <w:rsid w:val="003101F0"/>
    <w:rsid w:val="003139FD"/>
    <w:rsid w:val="00314B7A"/>
    <w:rsid w:val="00324BC5"/>
    <w:rsid w:val="00337C62"/>
    <w:rsid w:val="00340BAB"/>
    <w:rsid w:val="003418E0"/>
    <w:rsid w:val="00341EA3"/>
    <w:rsid w:val="00347D98"/>
    <w:rsid w:val="00347F8D"/>
    <w:rsid w:val="00360339"/>
    <w:rsid w:val="003604A8"/>
    <w:rsid w:val="00362742"/>
    <w:rsid w:val="003662B3"/>
    <w:rsid w:val="00372F7B"/>
    <w:rsid w:val="003733E5"/>
    <w:rsid w:val="00375D3D"/>
    <w:rsid w:val="00377B0C"/>
    <w:rsid w:val="00390EA6"/>
    <w:rsid w:val="00391B57"/>
    <w:rsid w:val="003962AD"/>
    <w:rsid w:val="003A11D3"/>
    <w:rsid w:val="003B21E4"/>
    <w:rsid w:val="003C1EE4"/>
    <w:rsid w:val="003C5E0A"/>
    <w:rsid w:val="003C6596"/>
    <w:rsid w:val="003D1F8D"/>
    <w:rsid w:val="003E27C3"/>
    <w:rsid w:val="003F0FA0"/>
    <w:rsid w:val="003F3E3F"/>
    <w:rsid w:val="003F6114"/>
    <w:rsid w:val="004013D6"/>
    <w:rsid w:val="004047FB"/>
    <w:rsid w:val="0040627C"/>
    <w:rsid w:val="004067B8"/>
    <w:rsid w:val="00410A4B"/>
    <w:rsid w:val="004154BE"/>
    <w:rsid w:val="0042013D"/>
    <w:rsid w:val="00421926"/>
    <w:rsid w:val="00422F83"/>
    <w:rsid w:val="00426D7E"/>
    <w:rsid w:val="004333A0"/>
    <w:rsid w:val="0043430C"/>
    <w:rsid w:val="00435951"/>
    <w:rsid w:val="00435E6D"/>
    <w:rsid w:val="00443668"/>
    <w:rsid w:val="00445E6F"/>
    <w:rsid w:val="00456B0D"/>
    <w:rsid w:val="00470194"/>
    <w:rsid w:val="004702B7"/>
    <w:rsid w:val="00470AC9"/>
    <w:rsid w:val="00476AF8"/>
    <w:rsid w:val="00477463"/>
    <w:rsid w:val="00484FD7"/>
    <w:rsid w:val="004851A8"/>
    <w:rsid w:val="004929FB"/>
    <w:rsid w:val="00493E3A"/>
    <w:rsid w:val="004A54BA"/>
    <w:rsid w:val="004A5D36"/>
    <w:rsid w:val="004A6BD0"/>
    <w:rsid w:val="004B3880"/>
    <w:rsid w:val="004B397A"/>
    <w:rsid w:val="004B4297"/>
    <w:rsid w:val="004B47B3"/>
    <w:rsid w:val="004B6A5E"/>
    <w:rsid w:val="004C4EEE"/>
    <w:rsid w:val="004D5CB6"/>
    <w:rsid w:val="004D65BB"/>
    <w:rsid w:val="004E422D"/>
    <w:rsid w:val="004E5FE3"/>
    <w:rsid w:val="004E6C6F"/>
    <w:rsid w:val="005046FD"/>
    <w:rsid w:val="00507EA7"/>
    <w:rsid w:val="00521FA5"/>
    <w:rsid w:val="00524CEA"/>
    <w:rsid w:val="0052561F"/>
    <w:rsid w:val="00526089"/>
    <w:rsid w:val="00527A28"/>
    <w:rsid w:val="00527DCA"/>
    <w:rsid w:val="00530320"/>
    <w:rsid w:val="00536427"/>
    <w:rsid w:val="00554D88"/>
    <w:rsid w:val="00564B96"/>
    <w:rsid w:val="005716D4"/>
    <w:rsid w:val="00571B60"/>
    <w:rsid w:val="00572876"/>
    <w:rsid w:val="00575715"/>
    <w:rsid w:val="00577CCE"/>
    <w:rsid w:val="00585A4D"/>
    <w:rsid w:val="00587403"/>
    <w:rsid w:val="00590D3C"/>
    <w:rsid w:val="00591437"/>
    <w:rsid w:val="00595CC5"/>
    <w:rsid w:val="005A64B4"/>
    <w:rsid w:val="005A6D3A"/>
    <w:rsid w:val="005B28A4"/>
    <w:rsid w:val="005C12B3"/>
    <w:rsid w:val="005D33CF"/>
    <w:rsid w:val="005D6329"/>
    <w:rsid w:val="005E57F6"/>
    <w:rsid w:val="005E5A6F"/>
    <w:rsid w:val="005F20ED"/>
    <w:rsid w:val="005F2B13"/>
    <w:rsid w:val="005F2D1D"/>
    <w:rsid w:val="005F534A"/>
    <w:rsid w:val="006008A9"/>
    <w:rsid w:val="006058D8"/>
    <w:rsid w:val="00607F54"/>
    <w:rsid w:val="00610200"/>
    <w:rsid w:val="006169FC"/>
    <w:rsid w:val="00623699"/>
    <w:rsid w:val="00624AE2"/>
    <w:rsid w:val="00632D5A"/>
    <w:rsid w:val="00635515"/>
    <w:rsid w:val="00647E7D"/>
    <w:rsid w:val="006546FD"/>
    <w:rsid w:val="00665BF3"/>
    <w:rsid w:val="006661EC"/>
    <w:rsid w:val="006732D6"/>
    <w:rsid w:val="00675AC4"/>
    <w:rsid w:val="00680860"/>
    <w:rsid w:val="00686ECC"/>
    <w:rsid w:val="00693E09"/>
    <w:rsid w:val="00694764"/>
    <w:rsid w:val="006A1BA8"/>
    <w:rsid w:val="006A2DE9"/>
    <w:rsid w:val="006A2F03"/>
    <w:rsid w:val="006A3A81"/>
    <w:rsid w:val="006A7230"/>
    <w:rsid w:val="006A7ADE"/>
    <w:rsid w:val="006B4E32"/>
    <w:rsid w:val="006B72C7"/>
    <w:rsid w:val="006B7F78"/>
    <w:rsid w:val="006C0808"/>
    <w:rsid w:val="006C2252"/>
    <w:rsid w:val="006D7F7F"/>
    <w:rsid w:val="006E13CB"/>
    <w:rsid w:val="006E2C9C"/>
    <w:rsid w:val="006E40EF"/>
    <w:rsid w:val="006E63D5"/>
    <w:rsid w:val="006E7A97"/>
    <w:rsid w:val="006F0039"/>
    <w:rsid w:val="007038A2"/>
    <w:rsid w:val="00706946"/>
    <w:rsid w:val="00706B21"/>
    <w:rsid w:val="00711CEF"/>
    <w:rsid w:val="007143A5"/>
    <w:rsid w:val="00720320"/>
    <w:rsid w:val="00720552"/>
    <w:rsid w:val="00722683"/>
    <w:rsid w:val="00723643"/>
    <w:rsid w:val="00725849"/>
    <w:rsid w:val="00725D3C"/>
    <w:rsid w:val="00725D8B"/>
    <w:rsid w:val="00726863"/>
    <w:rsid w:val="00730591"/>
    <w:rsid w:val="00733DA1"/>
    <w:rsid w:val="00737822"/>
    <w:rsid w:val="007400B7"/>
    <w:rsid w:val="00740F5F"/>
    <w:rsid w:val="0074111D"/>
    <w:rsid w:val="007411AA"/>
    <w:rsid w:val="00744B53"/>
    <w:rsid w:val="00753D4A"/>
    <w:rsid w:val="00755E35"/>
    <w:rsid w:val="00756797"/>
    <w:rsid w:val="00756912"/>
    <w:rsid w:val="00760096"/>
    <w:rsid w:val="00761609"/>
    <w:rsid w:val="00763DCE"/>
    <w:rsid w:val="00765579"/>
    <w:rsid w:val="00765B32"/>
    <w:rsid w:val="00775754"/>
    <w:rsid w:val="00776C46"/>
    <w:rsid w:val="00776E88"/>
    <w:rsid w:val="0078069B"/>
    <w:rsid w:val="0078260B"/>
    <w:rsid w:val="007838D1"/>
    <w:rsid w:val="00785254"/>
    <w:rsid w:val="00785853"/>
    <w:rsid w:val="0079593E"/>
    <w:rsid w:val="007966F0"/>
    <w:rsid w:val="00797BFC"/>
    <w:rsid w:val="007A2E3C"/>
    <w:rsid w:val="007A720F"/>
    <w:rsid w:val="007B2968"/>
    <w:rsid w:val="007B2CD4"/>
    <w:rsid w:val="007C1DEE"/>
    <w:rsid w:val="007C6A3C"/>
    <w:rsid w:val="007D4BEE"/>
    <w:rsid w:val="007D5BE9"/>
    <w:rsid w:val="007E779B"/>
    <w:rsid w:val="007F25F9"/>
    <w:rsid w:val="007F44C5"/>
    <w:rsid w:val="0080406D"/>
    <w:rsid w:val="008050E4"/>
    <w:rsid w:val="008116DF"/>
    <w:rsid w:val="008139A9"/>
    <w:rsid w:val="0082257D"/>
    <w:rsid w:val="008233BC"/>
    <w:rsid w:val="008313B2"/>
    <w:rsid w:val="00845FA1"/>
    <w:rsid w:val="00853438"/>
    <w:rsid w:val="008547A2"/>
    <w:rsid w:val="00856567"/>
    <w:rsid w:val="008660C3"/>
    <w:rsid w:val="00866846"/>
    <w:rsid w:val="0087283C"/>
    <w:rsid w:val="00872873"/>
    <w:rsid w:val="00873009"/>
    <w:rsid w:val="008736B9"/>
    <w:rsid w:val="0087376F"/>
    <w:rsid w:val="00873E8B"/>
    <w:rsid w:val="00875DA9"/>
    <w:rsid w:val="008805E2"/>
    <w:rsid w:val="00887A4F"/>
    <w:rsid w:val="00895E38"/>
    <w:rsid w:val="008A376C"/>
    <w:rsid w:val="008A3EF4"/>
    <w:rsid w:val="008A782B"/>
    <w:rsid w:val="008B0FC0"/>
    <w:rsid w:val="008B6E08"/>
    <w:rsid w:val="008C1518"/>
    <w:rsid w:val="008C3E76"/>
    <w:rsid w:val="008C429A"/>
    <w:rsid w:val="008C67C8"/>
    <w:rsid w:val="008D1408"/>
    <w:rsid w:val="008D50DF"/>
    <w:rsid w:val="008E1F3D"/>
    <w:rsid w:val="008E60C2"/>
    <w:rsid w:val="009053D7"/>
    <w:rsid w:val="0091331D"/>
    <w:rsid w:val="00920162"/>
    <w:rsid w:val="00923B52"/>
    <w:rsid w:val="0093223C"/>
    <w:rsid w:val="00933ECB"/>
    <w:rsid w:val="00941A87"/>
    <w:rsid w:val="009447F3"/>
    <w:rsid w:val="009501C2"/>
    <w:rsid w:val="00952034"/>
    <w:rsid w:val="009527FB"/>
    <w:rsid w:val="009606FC"/>
    <w:rsid w:val="009668B9"/>
    <w:rsid w:val="00976577"/>
    <w:rsid w:val="009802FB"/>
    <w:rsid w:val="0098388E"/>
    <w:rsid w:val="00992C02"/>
    <w:rsid w:val="00993096"/>
    <w:rsid w:val="00996356"/>
    <w:rsid w:val="00997101"/>
    <w:rsid w:val="00997D9A"/>
    <w:rsid w:val="009A3103"/>
    <w:rsid w:val="009B4BE3"/>
    <w:rsid w:val="009C5987"/>
    <w:rsid w:val="009D1995"/>
    <w:rsid w:val="009D716D"/>
    <w:rsid w:val="009D782C"/>
    <w:rsid w:val="009D7C49"/>
    <w:rsid w:val="009E1901"/>
    <w:rsid w:val="009E7297"/>
    <w:rsid w:val="009F04AB"/>
    <w:rsid w:val="00A0257D"/>
    <w:rsid w:val="00A02A5A"/>
    <w:rsid w:val="00A03F66"/>
    <w:rsid w:val="00A06784"/>
    <w:rsid w:val="00A07ACA"/>
    <w:rsid w:val="00A123A7"/>
    <w:rsid w:val="00A12EDC"/>
    <w:rsid w:val="00A1655F"/>
    <w:rsid w:val="00A20E4E"/>
    <w:rsid w:val="00A26D0D"/>
    <w:rsid w:val="00A30344"/>
    <w:rsid w:val="00A32153"/>
    <w:rsid w:val="00A33BDE"/>
    <w:rsid w:val="00A34885"/>
    <w:rsid w:val="00A43BC1"/>
    <w:rsid w:val="00A524A8"/>
    <w:rsid w:val="00A61C5C"/>
    <w:rsid w:val="00A64296"/>
    <w:rsid w:val="00A6454C"/>
    <w:rsid w:val="00A70741"/>
    <w:rsid w:val="00A74225"/>
    <w:rsid w:val="00A83D28"/>
    <w:rsid w:val="00A936D5"/>
    <w:rsid w:val="00AA1079"/>
    <w:rsid w:val="00AA1EB0"/>
    <w:rsid w:val="00AA21F8"/>
    <w:rsid w:val="00AA2DA3"/>
    <w:rsid w:val="00AA3155"/>
    <w:rsid w:val="00AA45AD"/>
    <w:rsid w:val="00AA5A9C"/>
    <w:rsid w:val="00AB016A"/>
    <w:rsid w:val="00AB20C5"/>
    <w:rsid w:val="00AB2A5A"/>
    <w:rsid w:val="00AB3383"/>
    <w:rsid w:val="00AC4CF1"/>
    <w:rsid w:val="00AD28F8"/>
    <w:rsid w:val="00AE0C90"/>
    <w:rsid w:val="00AE4ED3"/>
    <w:rsid w:val="00B0230B"/>
    <w:rsid w:val="00B02860"/>
    <w:rsid w:val="00B1147A"/>
    <w:rsid w:val="00B17D95"/>
    <w:rsid w:val="00B23509"/>
    <w:rsid w:val="00B2493D"/>
    <w:rsid w:val="00B33908"/>
    <w:rsid w:val="00B359DB"/>
    <w:rsid w:val="00B3632B"/>
    <w:rsid w:val="00B409D8"/>
    <w:rsid w:val="00B5178D"/>
    <w:rsid w:val="00B550D3"/>
    <w:rsid w:val="00B621AA"/>
    <w:rsid w:val="00B67722"/>
    <w:rsid w:val="00B67F1F"/>
    <w:rsid w:val="00B701D7"/>
    <w:rsid w:val="00B90595"/>
    <w:rsid w:val="00B96621"/>
    <w:rsid w:val="00BA1C56"/>
    <w:rsid w:val="00BA215A"/>
    <w:rsid w:val="00BA6A18"/>
    <w:rsid w:val="00BB25EE"/>
    <w:rsid w:val="00BB5F09"/>
    <w:rsid w:val="00BC0D9F"/>
    <w:rsid w:val="00BC282A"/>
    <w:rsid w:val="00BC6D69"/>
    <w:rsid w:val="00BC6E15"/>
    <w:rsid w:val="00BC7861"/>
    <w:rsid w:val="00BD7B45"/>
    <w:rsid w:val="00BE053D"/>
    <w:rsid w:val="00BE21AC"/>
    <w:rsid w:val="00BE310C"/>
    <w:rsid w:val="00BE441A"/>
    <w:rsid w:val="00BF1A7A"/>
    <w:rsid w:val="00BF1FA3"/>
    <w:rsid w:val="00BF5ABD"/>
    <w:rsid w:val="00C00974"/>
    <w:rsid w:val="00C018E4"/>
    <w:rsid w:val="00C066FA"/>
    <w:rsid w:val="00C1303B"/>
    <w:rsid w:val="00C1653C"/>
    <w:rsid w:val="00C25387"/>
    <w:rsid w:val="00C35856"/>
    <w:rsid w:val="00C36E8F"/>
    <w:rsid w:val="00C519D0"/>
    <w:rsid w:val="00C54BE3"/>
    <w:rsid w:val="00C57F80"/>
    <w:rsid w:val="00C630D2"/>
    <w:rsid w:val="00C768ED"/>
    <w:rsid w:val="00C770BE"/>
    <w:rsid w:val="00C81BEC"/>
    <w:rsid w:val="00C82A8F"/>
    <w:rsid w:val="00C916C2"/>
    <w:rsid w:val="00C92922"/>
    <w:rsid w:val="00C93540"/>
    <w:rsid w:val="00C97387"/>
    <w:rsid w:val="00CA31E1"/>
    <w:rsid w:val="00CC7F56"/>
    <w:rsid w:val="00CD00D9"/>
    <w:rsid w:val="00CD1784"/>
    <w:rsid w:val="00CD1A10"/>
    <w:rsid w:val="00CD1B12"/>
    <w:rsid w:val="00CD469A"/>
    <w:rsid w:val="00CD55DC"/>
    <w:rsid w:val="00CE1BBC"/>
    <w:rsid w:val="00CE2595"/>
    <w:rsid w:val="00CE28CC"/>
    <w:rsid w:val="00CE2E8B"/>
    <w:rsid w:val="00CE3BA7"/>
    <w:rsid w:val="00CE4D82"/>
    <w:rsid w:val="00CE72FC"/>
    <w:rsid w:val="00CF31EE"/>
    <w:rsid w:val="00CF7B4F"/>
    <w:rsid w:val="00D00131"/>
    <w:rsid w:val="00D05833"/>
    <w:rsid w:val="00D05872"/>
    <w:rsid w:val="00D1492F"/>
    <w:rsid w:val="00D17B69"/>
    <w:rsid w:val="00D228CB"/>
    <w:rsid w:val="00D27497"/>
    <w:rsid w:val="00D27BE8"/>
    <w:rsid w:val="00D3003C"/>
    <w:rsid w:val="00D331F4"/>
    <w:rsid w:val="00D3441E"/>
    <w:rsid w:val="00D470E4"/>
    <w:rsid w:val="00D52142"/>
    <w:rsid w:val="00D5280E"/>
    <w:rsid w:val="00D61F14"/>
    <w:rsid w:val="00D63C3A"/>
    <w:rsid w:val="00D662ED"/>
    <w:rsid w:val="00D73094"/>
    <w:rsid w:val="00D75DE4"/>
    <w:rsid w:val="00D80D6B"/>
    <w:rsid w:val="00D85D41"/>
    <w:rsid w:val="00D90950"/>
    <w:rsid w:val="00D945D2"/>
    <w:rsid w:val="00D96938"/>
    <w:rsid w:val="00DA2D56"/>
    <w:rsid w:val="00DA69DF"/>
    <w:rsid w:val="00DB33F8"/>
    <w:rsid w:val="00DB7D79"/>
    <w:rsid w:val="00DC615B"/>
    <w:rsid w:val="00DC6284"/>
    <w:rsid w:val="00DD0E23"/>
    <w:rsid w:val="00DD38E2"/>
    <w:rsid w:val="00DD72E4"/>
    <w:rsid w:val="00DE2442"/>
    <w:rsid w:val="00DE3C1A"/>
    <w:rsid w:val="00E00140"/>
    <w:rsid w:val="00E055E8"/>
    <w:rsid w:val="00E13110"/>
    <w:rsid w:val="00E144CD"/>
    <w:rsid w:val="00E24DF1"/>
    <w:rsid w:val="00E3736F"/>
    <w:rsid w:val="00E40B9A"/>
    <w:rsid w:val="00E431ED"/>
    <w:rsid w:val="00E467DE"/>
    <w:rsid w:val="00E54C83"/>
    <w:rsid w:val="00E55D90"/>
    <w:rsid w:val="00E569BA"/>
    <w:rsid w:val="00E64FF5"/>
    <w:rsid w:val="00E65879"/>
    <w:rsid w:val="00E71E3A"/>
    <w:rsid w:val="00E8236A"/>
    <w:rsid w:val="00E85FDD"/>
    <w:rsid w:val="00E907EC"/>
    <w:rsid w:val="00E94F4B"/>
    <w:rsid w:val="00E9659F"/>
    <w:rsid w:val="00EA3614"/>
    <w:rsid w:val="00EA5421"/>
    <w:rsid w:val="00EB0ABE"/>
    <w:rsid w:val="00EB34FC"/>
    <w:rsid w:val="00EB4512"/>
    <w:rsid w:val="00EB560C"/>
    <w:rsid w:val="00EB5816"/>
    <w:rsid w:val="00EB63AC"/>
    <w:rsid w:val="00EC16E8"/>
    <w:rsid w:val="00EC21DA"/>
    <w:rsid w:val="00ED0EA9"/>
    <w:rsid w:val="00EE4D91"/>
    <w:rsid w:val="00EF77DF"/>
    <w:rsid w:val="00F1109E"/>
    <w:rsid w:val="00F11320"/>
    <w:rsid w:val="00F11BEF"/>
    <w:rsid w:val="00F165E1"/>
    <w:rsid w:val="00F1774F"/>
    <w:rsid w:val="00F258E7"/>
    <w:rsid w:val="00F25EB2"/>
    <w:rsid w:val="00F26F66"/>
    <w:rsid w:val="00F30BFE"/>
    <w:rsid w:val="00F31B84"/>
    <w:rsid w:val="00F31F79"/>
    <w:rsid w:val="00F35DA2"/>
    <w:rsid w:val="00F37B4E"/>
    <w:rsid w:val="00F407EE"/>
    <w:rsid w:val="00F44F5F"/>
    <w:rsid w:val="00F47C15"/>
    <w:rsid w:val="00F51836"/>
    <w:rsid w:val="00F57BA5"/>
    <w:rsid w:val="00F60D4E"/>
    <w:rsid w:val="00F61E34"/>
    <w:rsid w:val="00F631EC"/>
    <w:rsid w:val="00F64C22"/>
    <w:rsid w:val="00F64FA7"/>
    <w:rsid w:val="00F67B69"/>
    <w:rsid w:val="00F700A7"/>
    <w:rsid w:val="00F70A11"/>
    <w:rsid w:val="00F73889"/>
    <w:rsid w:val="00F74D19"/>
    <w:rsid w:val="00F765DA"/>
    <w:rsid w:val="00F80053"/>
    <w:rsid w:val="00F83F1F"/>
    <w:rsid w:val="00F97D76"/>
    <w:rsid w:val="00FA02C7"/>
    <w:rsid w:val="00FA29D6"/>
    <w:rsid w:val="00FA3884"/>
    <w:rsid w:val="00FA4186"/>
    <w:rsid w:val="00FA7B07"/>
    <w:rsid w:val="00FB0DB2"/>
    <w:rsid w:val="00FC0531"/>
    <w:rsid w:val="00FC13F0"/>
    <w:rsid w:val="00FD0FB7"/>
    <w:rsid w:val="00FD0FD7"/>
    <w:rsid w:val="00FD5E9F"/>
    <w:rsid w:val="00FE0496"/>
    <w:rsid w:val="00FE4895"/>
    <w:rsid w:val="00FE79A2"/>
    <w:rsid w:val="00FF308A"/>
    <w:rsid w:val="00FF3AD1"/>
    <w:rsid w:val="00FF6312"/>
    <w:rsid w:val="01F9E9BB"/>
    <w:rsid w:val="0312FD1E"/>
    <w:rsid w:val="072DA99D"/>
    <w:rsid w:val="073763CC"/>
    <w:rsid w:val="09518C95"/>
    <w:rsid w:val="0A068B7D"/>
    <w:rsid w:val="0B2962ED"/>
    <w:rsid w:val="0C0DD6F1"/>
    <w:rsid w:val="0CEBA32D"/>
    <w:rsid w:val="0D9037C1"/>
    <w:rsid w:val="10C8D49A"/>
    <w:rsid w:val="10CA4174"/>
    <w:rsid w:val="113127D3"/>
    <w:rsid w:val="1188CF57"/>
    <w:rsid w:val="130CF6E7"/>
    <w:rsid w:val="14B94BAF"/>
    <w:rsid w:val="154205DD"/>
    <w:rsid w:val="159E74AC"/>
    <w:rsid w:val="17EF8578"/>
    <w:rsid w:val="17F23C49"/>
    <w:rsid w:val="1882D6C1"/>
    <w:rsid w:val="1943096D"/>
    <w:rsid w:val="19E9F06D"/>
    <w:rsid w:val="1C285888"/>
    <w:rsid w:val="20E0E15C"/>
    <w:rsid w:val="20E77F20"/>
    <w:rsid w:val="212F5966"/>
    <w:rsid w:val="21A91FFC"/>
    <w:rsid w:val="244D8658"/>
    <w:rsid w:val="24EDF885"/>
    <w:rsid w:val="257BF543"/>
    <w:rsid w:val="2698554A"/>
    <w:rsid w:val="2BFD4821"/>
    <w:rsid w:val="2FAE2844"/>
    <w:rsid w:val="30C67809"/>
    <w:rsid w:val="3140DDB0"/>
    <w:rsid w:val="32F0D0B7"/>
    <w:rsid w:val="33345564"/>
    <w:rsid w:val="387D8D30"/>
    <w:rsid w:val="3B5AD081"/>
    <w:rsid w:val="3B80C120"/>
    <w:rsid w:val="3EA380B2"/>
    <w:rsid w:val="3F2830CE"/>
    <w:rsid w:val="4239C540"/>
    <w:rsid w:val="42AF1701"/>
    <w:rsid w:val="43039370"/>
    <w:rsid w:val="43830829"/>
    <w:rsid w:val="475D5D3C"/>
    <w:rsid w:val="477313FC"/>
    <w:rsid w:val="481A9B9C"/>
    <w:rsid w:val="49208E76"/>
    <w:rsid w:val="49C49B2C"/>
    <w:rsid w:val="49E586E9"/>
    <w:rsid w:val="4AB0CE13"/>
    <w:rsid w:val="4B763582"/>
    <w:rsid w:val="4B9DBF05"/>
    <w:rsid w:val="4D2B9809"/>
    <w:rsid w:val="529883F4"/>
    <w:rsid w:val="5352DC6A"/>
    <w:rsid w:val="53A36297"/>
    <w:rsid w:val="54D2FFFB"/>
    <w:rsid w:val="56D72711"/>
    <w:rsid w:val="58E7EA3A"/>
    <w:rsid w:val="5A908117"/>
    <w:rsid w:val="5C183F0D"/>
    <w:rsid w:val="5EECB3EF"/>
    <w:rsid w:val="5F8444A7"/>
    <w:rsid w:val="609E41AD"/>
    <w:rsid w:val="61F7FBED"/>
    <w:rsid w:val="62A6E42F"/>
    <w:rsid w:val="6410B893"/>
    <w:rsid w:val="64111B0D"/>
    <w:rsid w:val="671C7614"/>
    <w:rsid w:val="6921B22E"/>
    <w:rsid w:val="69636D5E"/>
    <w:rsid w:val="6B46C5AB"/>
    <w:rsid w:val="6BBF6593"/>
    <w:rsid w:val="6CD5A6F9"/>
    <w:rsid w:val="6E384F3E"/>
    <w:rsid w:val="6E622695"/>
    <w:rsid w:val="707FD93A"/>
    <w:rsid w:val="713D4CDE"/>
    <w:rsid w:val="7242E3B8"/>
    <w:rsid w:val="76C9B7E7"/>
    <w:rsid w:val="7733D57B"/>
    <w:rsid w:val="79C96C24"/>
    <w:rsid w:val="7C9AF5F4"/>
    <w:rsid w:val="7D225249"/>
    <w:rsid w:val="7E8E1F99"/>
    <w:rsid w:val="7F0AE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A22283A"/>
  <w15:chartTrackingRefBased/>
  <w15:docId w15:val="{DB8BC222-81BA-9849-922A-2C0ADC9C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Noah Börsch</cp:lastModifiedBy>
  <cp:revision>2</cp:revision>
  <dcterms:created xsi:type="dcterms:W3CDTF">2026-01-09T14:50:00Z</dcterms:created>
  <dcterms:modified xsi:type="dcterms:W3CDTF">2026-01-09T14:50:00Z</dcterms:modified>
</cp:coreProperties>
</file>