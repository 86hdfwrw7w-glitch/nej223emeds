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2" w:type="dxa"/>
        <w:tblInd w:w="-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4250"/>
        <w:gridCol w:w="426"/>
        <w:gridCol w:w="425"/>
        <w:gridCol w:w="283"/>
        <w:gridCol w:w="567"/>
        <w:gridCol w:w="138"/>
        <w:gridCol w:w="146"/>
        <w:gridCol w:w="709"/>
        <w:gridCol w:w="1841"/>
      </w:tblGrid>
      <w:tr w:rsidR="0010343B" w:rsidRPr="00577EEC" w14:paraId="487AC9CE" w14:textId="77777777" w:rsidTr="0010343B">
        <w:trPr>
          <w:trHeight w:val="283"/>
        </w:trPr>
        <w:tc>
          <w:tcPr>
            <w:tcW w:w="10202" w:type="dxa"/>
            <w:gridSpan w:val="10"/>
            <w:vAlign w:val="bottom"/>
          </w:tcPr>
          <w:p w14:paraId="0CBC6997" w14:textId="1ADF8775" w:rsidR="00E55D90" w:rsidRPr="00577EEC" w:rsidRDefault="008771D1" w:rsidP="00823B0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577EEC">
              <w:rPr>
                <w:rFonts w:ascii="Times New Roman" w:hAnsi="Times New Roman" w:cs="Times New Roman"/>
                <w:b/>
                <w:sz w:val="48"/>
                <w:szCs w:val="44"/>
              </w:rPr>
              <w:t>Angelo Guido</w:t>
            </w:r>
          </w:p>
          <w:p w14:paraId="2D363F9A" w14:textId="14EF4E5C" w:rsidR="00F44F5F" w:rsidRPr="00577EEC" w:rsidRDefault="008771D1" w:rsidP="00823B0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Heilbronner Str. 16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71229</w:t>
            </w:r>
            <w:r w:rsidR="008279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Leonberg</w:t>
            </w:r>
            <w:r w:rsidR="00234097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4669F3CC" w:rsidR="00F44F5F" w:rsidRPr="00577EEC" w:rsidRDefault="00141C25" w:rsidP="00823B0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angelo.guido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outlook.de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259118284</w:t>
            </w:r>
          </w:p>
        </w:tc>
      </w:tr>
      <w:tr w:rsidR="0010343B" w:rsidRPr="00577EEC" w14:paraId="0FCADE56" w14:textId="77777777" w:rsidTr="0010343B">
        <w:trPr>
          <w:trHeight w:val="454"/>
        </w:trPr>
        <w:tc>
          <w:tcPr>
            <w:tcW w:w="10202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769B1733" w:rsidR="002508C2" w:rsidRPr="00577EEC" w:rsidRDefault="00FD273A" w:rsidP="00823B0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10343B" w:rsidRPr="00577EEC" w14:paraId="7D1DEBF7" w14:textId="77777777" w:rsidTr="007F6CEB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12755AC" w:rsidR="00D1492F" w:rsidRPr="00577EEC" w:rsidRDefault="00006E11" w:rsidP="00823B0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IU International </w:t>
            </w:r>
            <w:r w:rsidR="00573D2E">
              <w:rPr>
                <w:rFonts w:ascii="Times New Roman" w:hAnsi="Times New Roman" w:cs="Times New Roman"/>
                <w:b/>
                <w:sz w:val="21"/>
                <w:szCs w:val="21"/>
              </w:rPr>
              <w:t>University</w:t>
            </w:r>
          </w:p>
        </w:tc>
        <w:tc>
          <w:tcPr>
            <w:tcW w:w="3398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9192AFB" w:rsidR="00D1492F" w:rsidRPr="00577EEC" w:rsidRDefault="00962EC1" w:rsidP="00823B0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Leinfelden-Echterdingen</w:t>
            </w:r>
            <w:r w:rsidR="00CE4BA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10343B" w:rsidRPr="00577EEC" w14:paraId="61E5D482" w14:textId="77777777" w:rsidTr="001214D0">
        <w:trPr>
          <w:trHeight w:val="20"/>
        </w:trPr>
        <w:tc>
          <w:tcPr>
            <w:tcW w:w="7651" w:type="dxa"/>
            <w:gridSpan w:val="8"/>
          </w:tcPr>
          <w:p w14:paraId="11CB9A0F" w14:textId="24C5D49B" w:rsidR="000C3ED2" w:rsidRPr="002407CC" w:rsidRDefault="000C3ED2" w:rsidP="00823B0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Dual </w:t>
            </w:r>
            <w:r w:rsidR="0014415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="00224597"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tudy </w:t>
            </w:r>
            <w:r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– B.A. </w:t>
            </w:r>
            <w:r w:rsidR="00945FEA"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Marketingmanagement</w:t>
            </w:r>
            <w:proofErr w:type="spellEnd"/>
            <w:r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1A08AD"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current GP</w:t>
            </w:r>
            <w:r w:rsidR="00A2661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: 1</w:t>
            </w:r>
            <w:r w:rsidR="001A08AD"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</w:t>
            </w:r>
            <w:r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3</w:t>
            </w:r>
            <w:r w:rsidR="00AD1A34"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, </w:t>
            </w:r>
            <w:r w:rsidR="002407CC"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1.0</w:t>
            </w:r>
            <w:r w:rsid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5.0</w:t>
            </w:r>
            <w:r w:rsidR="004506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with 1.0 being best</w:t>
            </w:r>
            <w:r w:rsidRPr="002407C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gridSpan w:val="2"/>
          </w:tcPr>
          <w:p w14:paraId="419A9228" w14:textId="750472B2" w:rsidR="000C3ED2" w:rsidRPr="00577EEC" w:rsidRDefault="0087012F" w:rsidP="00823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0C3ED2" w:rsidRPr="00577EE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0C3ED2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756AFD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10343B" w:rsidRPr="00827973" w14:paraId="7EABE9F1" w14:textId="77777777" w:rsidTr="007F6CEB">
        <w:trPr>
          <w:trHeight w:val="20"/>
        </w:trPr>
        <w:tc>
          <w:tcPr>
            <w:tcW w:w="10202" w:type="dxa"/>
            <w:gridSpan w:val="10"/>
          </w:tcPr>
          <w:p w14:paraId="2223455E" w14:textId="15D0D362" w:rsidR="00DA7F60" w:rsidRPr="00577EEC" w:rsidRDefault="00A26610" w:rsidP="00823B0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Focus</w:t>
            </w:r>
            <w:r w:rsidR="00DA7F60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: Sales &amp; Distribution</w:t>
            </w:r>
          </w:p>
          <w:p w14:paraId="3E28F539" w14:textId="57B7879E" w:rsidR="00DA7F60" w:rsidRPr="004D68D0" w:rsidRDefault="00DA7F60" w:rsidP="00823B0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Relevant </w:t>
            </w:r>
            <w:r w:rsidR="00E943E2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odule</w:t>
            </w:r>
            <w:r w:rsidR="00E943E2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</w:t>
            </w:r>
            <w:r w:rsidR="007E5283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Proje</w:t>
            </w:r>
            <w:r w:rsidR="00D147B0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ct M</w:t>
            </w:r>
            <w:r w:rsidR="007E5283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anagement (</w:t>
            </w:r>
            <w:r w:rsidR="003F6627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="007E5283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7E5283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0)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Statisti</w:t>
            </w:r>
            <w:r w:rsidR="003F6627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cs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="003F6627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0), 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Digital Business</w:t>
            </w:r>
            <w:r w:rsidR="00DA231F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Model</w:t>
            </w:r>
            <w:r w:rsidR="00DA231F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="00DA231F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0)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br/>
              <w:t>Sales Performance Management (</w:t>
            </w:r>
            <w:r w:rsidR="00AF32B3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 w:rsidR="00514001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0), </w:t>
            </w:r>
            <w:r w:rsidR="00DF182A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Business Mathematics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="00DF182A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0), Business English 1 (</w:t>
            </w:r>
            <w:r w:rsidR="004D68D0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0)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br/>
            </w:r>
            <w:r w:rsidR="004D68D0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Comm</w:t>
            </w:r>
            <w:r w:rsid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unication and Brand Policy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="0077432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695F2D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0), </w:t>
            </w:r>
            <w:r w:rsidR="0077432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Current</w:t>
            </w:r>
            <w:r w:rsidR="001A0894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Trends i</w:t>
            </w:r>
            <w:r w:rsidR="0077432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n</w:t>
            </w:r>
            <w:r w:rsidR="001A0894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Marketing (</w:t>
            </w:r>
            <w:r w:rsidR="0077432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1A0894"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</w:t>
            </w:r>
            <w:r w:rsidRPr="004D68D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  <w:p w14:paraId="7A71E6B0" w14:textId="295B407E" w:rsidR="00DA7F60" w:rsidRPr="005E75E9" w:rsidRDefault="001343D1" w:rsidP="00823B0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Further education</w:t>
            </w:r>
            <w:r w:rsidR="00DA7F60" w:rsidRPr="005E75E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(10 ECTS): Online-Marketing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="00DA7F60" w:rsidRPr="005E75E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DA7F60" w:rsidRPr="005E75E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0), Social-Media-Marketing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grade</w:t>
            </w:r>
            <w:r w:rsidR="00DA7F60" w:rsidRPr="005E75E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84365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DA7F60" w:rsidRPr="005E75E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0)</w:t>
            </w:r>
          </w:p>
        </w:tc>
      </w:tr>
      <w:tr w:rsidR="0010343B" w:rsidRPr="00577EEC" w14:paraId="1C51E2FF" w14:textId="77777777" w:rsidTr="0010343B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34CBFD9E" w:rsidR="00DA7F60" w:rsidRPr="00577EEC" w:rsidRDefault="00302A61" w:rsidP="00823B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Johannes-Kepler</w:t>
            </w:r>
            <w:r w:rsidR="001A41D3"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-Gymnasium</w:t>
            </w:r>
          </w:p>
        </w:tc>
        <w:tc>
          <w:tcPr>
            <w:tcW w:w="4532" w:type="dxa"/>
            <w:gridSpan w:val="8"/>
            <w:vAlign w:val="bottom"/>
          </w:tcPr>
          <w:p w14:paraId="2FCB10D7" w14:textId="26F5CBFC" w:rsidR="00CE4BA5" w:rsidRPr="00577EEC" w:rsidRDefault="001F507A" w:rsidP="00823B0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Leonber</w:t>
            </w:r>
            <w:r w:rsidR="00CE4BA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g, DE</w:t>
            </w:r>
          </w:p>
        </w:tc>
      </w:tr>
      <w:tr w:rsidR="0010343B" w:rsidRPr="00577EEC" w14:paraId="312B82BC" w14:textId="77777777" w:rsidTr="007F6CEB">
        <w:trPr>
          <w:trHeight w:val="20"/>
        </w:trPr>
        <w:tc>
          <w:tcPr>
            <w:tcW w:w="5670" w:type="dxa"/>
            <w:gridSpan w:val="2"/>
          </w:tcPr>
          <w:p w14:paraId="1CEE182B" w14:textId="491DE7CC" w:rsidR="00DA7F60" w:rsidRPr="0069448D" w:rsidRDefault="001A41D3" w:rsidP="00823B0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694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Fachhochschulreife</w:t>
            </w:r>
            <w:proofErr w:type="spellEnd"/>
            <w:r w:rsidR="00801F4C" w:rsidRPr="00694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7F6F42" w:rsidRPr="00694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(German</w:t>
            </w:r>
            <w:r w:rsidR="0069448D" w:rsidRPr="00694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A-</w:t>
            </w:r>
            <w:r w:rsidR="00405BF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="0069448D" w:rsidRPr="00694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evel </w:t>
            </w:r>
            <w:r w:rsidR="00823B0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</w:t>
            </w:r>
            <w:r w:rsidR="0069448D" w:rsidRPr="00694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quivalent</w:t>
            </w:r>
            <w:r w:rsidR="00694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4532" w:type="dxa"/>
            <w:gridSpan w:val="8"/>
          </w:tcPr>
          <w:p w14:paraId="7521EA6E" w14:textId="577C5480" w:rsidR="00DA7F60" w:rsidRPr="00577EEC" w:rsidRDefault="00DA7F60" w:rsidP="00823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1F507A" w:rsidRPr="00577EE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A746A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10343B" w:rsidRPr="00827973" w14:paraId="69F47C1D" w14:textId="77777777" w:rsidTr="007F6CEB">
        <w:trPr>
          <w:trHeight w:val="20"/>
        </w:trPr>
        <w:tc>
          <w:tcPr>
            <w:tcW w:w="10202" w:type="dxa"/>
            <w:gridSpan w:val="10"/>
          </w:tcPr>
          <w:p w14:paraId="4DB8C96B" w14:textId="7AE1BF7B" w:rsidR="001E51A7" w:rsidRPr="00577EEC" w:rsidRDefault="00405BF2" w:rsidP="00823B0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Focus</w:t>
            </w:r>
            <w:r w:rsidR="001E51A7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D4827">
              <w:rPr>
                <w:rFonts w:ascii="Times New Roman" w:hAnsi="Times New Roman" w:cs="Times New Roman"/>
                <w:sz w:val="20"/>
                <w:szCs w:val="20"/>
              </w:rPr>
              <w:t>Economics</w:t>
            </w:r>
            <w:r w:rsidR="001E51A7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="001E51A7" w:rsidRPr="00577EEC">
              <w:rPr>
                <w:rFonts w:ascii="Times New Roman" w:hAnsi="Times New Roman" w:cs="Times New Roman"/>
                <w:sz w:val="20"/>
                <w:szCs w:val="20"/>
              </w:rPr>
              <w:t>Psycholog</w:t>
            </w:r>
            <w:r w:rsidR="004D482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proofErr w:type="spellEnd"/>
          </w:p>
          <w:p w14:paraId="23575F6C" w14:textId="24D74B70" w:rsidR="00DA7F60" w:rsidRPr="00BF6DC1" w:rsidRDefault="001E51A7" w:rsidP="00823B0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6D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Songwriting-AG </w:t>
            </w:r>
            <w:r w:rsidR="00BF6DC1" w:rsidRPr="00BF6D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from tenth to twel</w:t>
            </w:r>
            <w:r w:rsidR="005749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fth grade</w:t>
            </w:r>
          </w:p>
        </w:tc>
      </w:tr>
      <w:tr w:rsidR="0010343B" w:rsidRPr="00577EEC" w14:paraId="3A2665B3" w14:textId="77777777" w:rsidTr="0010343B">
        <w:trPr>
          <w:trHeight w:val="454"/>
        </w:trPr>
        <w:tc>
          <w:tcPr>
            <w:tcW w:w="10202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5EAB9B31" w:rsidR="00DA7F60" w:rsidRPr="00577EEC" w:rsidRDefault="00FD273A" w:rsidP="00823B06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10343B" w:rsidRPr="00577EEC" w14:paraId="127C64E2" w14:textId="77777777" w:rsidTr="007F6CEB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00B9C632" w:rsidR="00DA7F60" w:rsidRPr="00577EEC" w:rsidRDefault="001214D0" w:rsidP="00823B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Volkswagen Consulting</w:t>
            </w:r>
          </w:p>
        </w:tc>
        <w:tc>
          <w:tcPr>
            <w:tcW w:w="3681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4D260B63" w:rsidR="00DA7F60" w:rsidRPr="00577EEC" w:rsidRDefault="001B2ACF" w:rsidP="00823B0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Wolfsburg</w:t>
            </w:r>
            <w:r w:rsidR="00756AF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10343B" w:rsidRPr="00577EEC" w14:paraId="335D84E9" w14:textId="77777777" w:rsidTr="007F6CEB">
        <w:trPr>
          <w:trHeight w:val="20"/>
        </w:trPr>
        <w:tc>
          <w:tcPr>
            <w:tcW w:w="6096" w:type="dxa"/>
            <w:gridSpan w:val="3"/>
          </w:tcPr>
          <w:p w14:paraId="20B1570F" w14:textId="68529003" w:rsidR="00DA7F60" w:rsidRPr="00577EEC" w:rsidRDefault="00787FCF" w:rsidP="00823B0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Incoming </w:t>
            </w:r>
            <w:r w:rsidR="001B2AC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ntern in Business Management</w:t>
            </w:r>
          </w:p>
        </w:tc>
        <w:tc>
          <w:tcPr>
            <w:tcW w:w="4106" w:type="dxa"/>
            <w:gridSpan w:val="7"/>
          </w:tcPr>
          <w:p w14:paraId="0475B997" w14:textId="49E69EC4" w:rsidR="00DA7F60" w:rsidRPr="00577EEC" w:rsidRDefault="00065D28" w:rsidP="00823B0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starting 04/2024</w:t>
            </w:r>
          </w:p>
        </w:tc>
      </w:tr>
      <w:tr w:rsidR="0010343B" w:rsidRPr="00827973" w14:paraId="54C3D64C" w14:textId="77777777" w:rsidTr="007F6CEB">
        <w:trPr>
          <w:trHeight w:val="20"/>
        </w:trPr>
        <w:tc>
          <w:tcPr>
            <w:tcW w:w="10202" w:type="dxa"/>
            <w:gridSpan w:val="10"/>
          </w:tcPr>
          <w:p w14:paraId="7E26A1BF" w14:textId="3CD8627A" w:rsidR="00F53EA0" w:rsidRDefault="00E24C1D" w:rsidP="00823B0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Developing</w:t>
            </w:r>
            <w:r w:rsidR="003E770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</w:t>
            </w:r>
            <w:r w:rsidR="0083047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managing</w:t>
            </w:r>
            <w:r w:rsidR="000E59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strategy processes</w:t>
            </w:r>
            <w:r w:rsidR="00100B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  <w:p w14:paraId="6DD9BA0F" w14:textId="0FA06861" w:rsidR="00DA7F60" w:rsidRPr="006028CB" w:rsidRDefault="007124C3" w:rsidP="00823B0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Executing</w:t>
            </w:r>
            <w:r w:rsidR="0083047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market analyses, </w:t>
            </w:r>
            <w:proofErr w:type="gramStart"/>
            <w:r w:rsidR="0083047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evaluations</w:t>
            </w:r>
            <w:proofErr w:type="gramEnd"/>
            <w:r w:rsidR="0083047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presentation</w:t>
            </w:r>
            <w:r w:rsidR="00124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 for consulting assignments</w:t>
            </w:r>
          </w:p>
        </w:tc>
      </w:tr>
      <w:tr w:rsidR="003E0B3E" w:rsidRPr="00577EEC" w14:paraId="45404236" w14:textId="77777777" w:rsidTr="001214D0">
        <w:trPr>
          <w:trHeight w:val="340"/>
        </w:trPr>
        <w:tc>
          <w:tcPr>
            <w:tcW w:w="7651" w:type="dxa"/>
            <w:gridSpan w:val="8"/>
            <w:vAlign w:val="bottom"/>
          </w:tcPr>
          <w:p w14:paraId="3CF978EE" w14:textId="39222D6B" w:rsidR="003E0B3E" w:rsidRPr="001423DC" w:rsidRDefault="003E0B3E" w:rsidP="003E0B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423D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IU International University</w:t>
            </w:r>
          </w:p>
        </w:tc>
        <w:tc>
          <w:tcPr>
            <w:tcW w:w="2551" w:type="dxa"/>
            <w:gridSpan w:val="2"/>
            <w:vAlign w:val="bottom"/>
          </w:tcPr>
          <w:p w14:paraId="49A11F72" w14:textId="3694514A" w:rsidR="003E0B3E" w:rsidRPr="00577EEC" w:rsidRDefault="001423DC" w:rsidP="003E0B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Leinfelden-Echterdingen</w:t>
            </w:r>
            <w:r w:rsidR="003E0B3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3E0B3E" w:rsidRPr="00577EEC" w14:paraId="16C6F7AD" w14:textId="77777777" w:rsidTr="001214D0">
        <w:trPr>
          <w:trHeight w:val="20"/>
        </w:trPr>
        <w:tc>
          <w:tcPr>
            <w:tcW w:w="7651" w:type="dxa"/>
            <w:gridSpan w:val="8"/>
          </w:tcPr>
          <w:p w14:paraId="5D8760E9" w14:textId="66355E53" w:rsidR="003E0B3E" w:rsidRPr="00437149" w:rsidRDefault="003E0B3E" w:rsidP="003E0B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Study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46A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Marketing &amp; Sales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employee</w:t>
            </w:r>
          </w:p>
        </w:tc>
        <w:tc>
          <w:tcPr>
            <w:tcW w:w="2551" w:type="dxa"/>
            <w:gridSpan w:val="2"/>
          </w:tcPr>
          <w:p w14:paraId="2D9DB8CA" w14:textId="32A1AF4F" w:rsidR="003E0B3E" w:rsidRPr="00577EEC" w:rsidRDefault="003E0B3E" w:rsidP="003E0B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10/2020 – </w:t>
            </w:r>
            <w:r w:rsidR="00065D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3E0B3E" w:rsidRPr="00827973" w14:paraId="7660C4BA" w14:textId="77777777" w:rsidTr="007F6CEB">
        <w:trPr>
          <w:trHeight w:val="20"/>
        </w:trPr>
        <w:tc>
          <w:tcPr>
            <w:tcW w:w="10202" w:type="dxa"/>
            <w:gridSpan w:val="10"/>
          </w:tcPr>
          <w:p w14:paraId="7CA39EF6" w14:textId="77777777" w:rsidR="005D3828" w:rsidRDefault="00065D28" w:rsidP="003E0B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028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Leading projects and events with presentation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 in front of up to 200 people </w:t>
            </w:r>
          </w:p>
          <w:p w14:paraId="01372B21" w14:textId="2772DD61" w:rsidR="003E0B3E" w:rsidRDefault="003E0B3E" w:rsidP="003E0B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Developing and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optimising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distribution and sales strategies, such as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increasing</w:t>
            </w:r>
            <w:proofErr w:type="gram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  <w:p w14:paraId="3C7E539A" w14:textId="77777777" w:rsidR="003E0B3E" w:rsidRPr="00A22918" w:rsidRDefault="003E0B3E" w:rsidP="003E0B3E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the conversion rate by 10 % through the implementation of artificial intelligence</w:t>
            </w:r>
          </w:p>
          <w:p w14:paraId="132465C4" w14:textId="51D7866B" w:rsidR="003E0B3E" w:rsidRPr="00AA2829" w:rsidRDefault="005D3828" w:rsidP="003E0B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Acquiring and </w:t>
            </w:r>
            <w:r w:rsidR="00EF5C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consulting B2C and B2B clients in the marketing industry</w:t>
            </w:r>
          </w:p>
        </w:tc>
      </w:tr>
      <w:tr w:rsidR="003E0B3E" w:rsidRPr="00577EEC" w14:paraId="4EC9DEB8" w14:textId="77777777" w:rsidTr="001214D0">
        <w:trPr>
          <w:trHeight w:val="340"/>
        </w:trPr>
        <w:tc>
          <w:tcPr>
            <w:tcW w:w="7651" w:type="dxa"/>
            <w:gridSpan w:val="8"/>
            <w:vAlign w:val="bottom"/>
          </w:tcPr>
          <w:p w14:paraId="061D97E7" w14:textId="25B2DBEA" w:rsidR="003E0B3E" w:rsidRPr="003E0B3E" w:rsidRDefault="003E0B3E" w:rsidP="003E0B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43714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Niederhammer</w:t>
            </w:r>
            <w:proofErr w:type="spellEnd"/>
            <w:r w:rsidRPr="0043714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Agency for Media and Vi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sual Communication</w:t>
            </w:r>
          </w:p>
        </w:tc>
        <w:tc>
          <w:tcPr>
            <w:tcW w:w="2551" w:type="dxa"/>
            <w:gridSpan w:val="2"/>
            <w:vAlign w:val="bottom"/>
          </w:tcPr>
          <w:p w14:paraId="38592414" w14:textId="214ED870" w:rsidR="003E0B3E" w:rsidRPr="00577EEC" w:rsidRDefault="003E0B3E" w:rsidP="003E0B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Weil der Stadt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3E0B3E" w:rsidRPr="00577EEC" w14:paraId="0A0FFCF6" w14:textId="77777777" w:rsidTr="001214D0">
        <w:trPr>
          <w:trHeight w:val="20"/>
        </w:trPr>
        <w:tc>
          <w:tcPr>
            <w:tcW w:w="7651" w:type="dxa"/>
            <w:gridSpan w:val="8"/>
          </w:tcPr>
          <w:p w14:paraId="30382087" w14:textId="5DC3D08F" w:rsidR="003E0B3E" w:rsidRPr="00577EEC" w:rsidRDefault="003E0B3E" w:rsidP="003E0B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Study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3714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Marketing &amp; Sales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Employee</w:t>
            </w:r>
          </w:p>
        </w:tc>
        <w:tc>
          <w:tcPr>
            <w:tcW w:w="2551" w:type="dxa"/>
            <w:gridSpan w:val="2"/>
          </w:tcPr>
          <w:p w14:paraId="7444AF8F" w14:textId="7122FC41" w:rsidR="003E0B3E" w:rsidRPr="00577EEC" w:rsidRDefault="003E0B3E" w:rsidP="003E0B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 – 04/2021</w:t>
            </w:r>
          </w:p>
        </w:tc>
      </w:tr>
      <w:tr w:rsidR="003E0B3E" w:rsidRPr="00827973" w14:paraId="6765781B" w14:textId="77777777" w:rsidTr="007F6CEB">
        <w:trPr>
          <w:trHeight w:val="20"/>
        </w:trPr>
        <w:tc>
          <w:tcPr>
            <w:tcW w:w="10202" w:type="dxa"/>
            <w:gridSpan w:val="10"/>
          </w:tcPr>
          <w:p w14:paraId="7AFB96F8" w14:textId="77777777" w:rsidR="003E0B3E" w:rsidRPr="009F4401" w:rsidRDefault="003E0B3E" w:rsidP="003E0B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F44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ped</w:t>
            </w:r>
            <w:r w:rsidRPr="009F44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digital city app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(SEO/SEA) and designed websites with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WordPress</w:t>
            </w:r>
            <w:proofErr w:type="gramEnd"/>
          </w:p>
          <w:p w14:paraId="5494B15F" w14:textId="20DB99FD" w:rsidR="003E0B3E" w:rsidRPr="001D58D2" w:rsidRDefault="003E0B3E" w:rsidP="003E0B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A282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AA282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editorial work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 company presentations &amp; newsletters</w:t>
            </w:r>
          </w:p>
        </w:tc>
      </w:tr>
      <w:tr w:rsidR="0010343B" w:rsidRPr="00577EEC" w14:paraId="414B4085" w14:textId="77777777" w:rsidTr="0010343B">
        <w:trPr>
          <w:trHeight w:val="454"/>
        </w:trPr>
        <w:tc>
          <w:tcPr>
            <w:tcW w:w="10202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362D9B0E" w:rsidR="00DA7F60" w:rsidRPr="007F6CEB" w:rsidRDefault="00DA7F60" w:rsidP="00823B06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F6CEB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</w:t>
            </w:r>
            <w:r w:rsidR="00092E38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 ACTIVITIES</w:t>
            </w:r>
          </w:p>
        </w:tc>
      </w:tr>
      <w:tr w:rsidR="0024191C" w:rsidRPr="007549E4" w14:paraId="74251178" w14:textId="77777777" w:rsidTr="001214D0">
        <w:trPr>
          <w:trHeight w:val="340"/>
        </w:trPr>
        <w:tc>
          <w:tcPr>
            <w:tcW w:w="7651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34532C3C" w:rsidR="0024191C" w:rsidRPr="00C63C45" w:rsidRDefault="00DF22BB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p</w:t>
            </w:r>
            <w:r w:rsidR="00D52416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umpkincareers</w:t>
            </w:r>
            <w:proofErr w:type="spellEnd"/>
            <w:r w:rsidR="008143A5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348B0012" w:rsidR="0024191C" w:rsidRPr="007549E4" w:rsidRDefault="008143A5" w:rsidP="00823B0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  <w:r w:rsidR="00F4004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24191C" w:rsidRPr="00577EEC" w14:paraId="4F59C612" w14:textId="77777777" w:rsidTr="0084365B">
        <w:trPr>
          <w:trHeight w:val="20"/>
        </w:trPr>
        <w:tc>
          <w:tcPr>
            <w:tcW w:w="7509" w:type="dxa"/>
            <w:gridSpan w:val="7"/>
          </w:tcPr>
          <w:p w14:paraId="32F07601" w14:textId="3EFB4C3E" w:rsidR="0024191C" w:rsidRPr="00B6494C" w:rsidRDefault="0024191C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49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="00106006" w:rsidRPr="00B649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ctive </w:t>
            </w:r>
            <w:r w:rsidR="001441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="00B6494C" w:rsidRPr="00B649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embership in the coaching network</w:t>
            </w:r>
            <w:r w:rsidR="00B649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of a career </w:t>
            </w:r>
            <w:r w:rsidR="00E871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counsel</w:t>
            </w:r>
            <w:r w:rsidR="001441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 w:rsidR="00E871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ing service for students</w:t>
            </w:r>
          </w:p>
        </w:tc>
        <w:tc>
          <w:tcPr>
            <w:tcW w:w="2693" w:type="dxa"/>
            <w:gridSpan w:val="3"/>
          </w:tcPr>
          <w:p w14:paraId="45DD2178" w14:textId="28FDFA26" w:rsidR="0024191C" w:rsidRPr="00577EEC" w:rsidRDefault="0024191C" w:rsidP="00823B06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B09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BB09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756A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  <w:tr w:rsidR="0024191C" w:rsidRPr="00827973" w14:paraId="02437711" w14:textId="77777777" w:rsidTr="0010343B">
        <w:trPr>
          <w:trHeight w:val="193"/>
        </w:trPr>
        <w:tc>
          <w:tcPr>
            <w:tcW w:w="10202" w:type="dxa"/>
            <w:gridSpan w:val="10"/>
          </w:tcPr>
          <w:p w14:paraId="4C9E8482" w14:textId="7C47E954" w:rsidR="00AF7EDA" w:rsidRDefault="00396C42" w:rsidP="00823B0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6C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Professional</w:t>
            </w:r>
            <w:r w:rsidR="00096D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ly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396C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nd personal</w:t>
            </w:r>
            <w:r w:rsidR="00096D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ly</w:t>
            </w:r>
            <w:r w:rsidRPr="00396C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develop</w:t>
            </w:r>
            <w:r w:rsidR="00096D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ing</w:t>
            </w:r>
            <w:r w:rsidRPr="00396C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thro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ugh</w:t>
            </w:r>
            <w:r w:rsidR="00467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preparatory courses for everyday work </w:t>
            </w:r>
            <w:r w:rsidR="00467395" w:rsidRPr="00AF7E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 management</w:t>
            </w:r>
          </w:p>
          <w:p w14:paraId="2E25C3F1" w14:textId="7613FEF2" w:rsidR="0024191C" w:rsidRPr="00AF7EDA" w:rsidRDefault="00467395" w:rsidP="00823B06">
            <w:pPr>
              <w:pStyle w:val="Beschreibung"/>
              <w:ind w:left="7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7E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consultancy (MS Office, </w:t>
            </w:r>
            <w:r w:rsidR="00AF7EDA" w:rsidRPr="00AF7E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understanding the industry, conducting market and competition analyses</w:t>
            </w:r>
            <w:r w:rsidR="00960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0DB1FD0F" w14:textId="77777777" w:rsidR="002A7213" w:rsidRDefault="00836471" w:rsidP="00823B0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3647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Building a DACH-wide netw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ork of over 1,000</w:t>
            </w:r>
            <w:r w:rsidR="002A72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students with a high interest in finance and consulting,</w:t>
            </w:r>
          </w:p>
          <w:p w14:paraId="68CFAD97" w14:textId="3553EE73" w:rsidR="002A7213" w:rsidRPr="002A7213" w:rsidRDefault="002A7213" w:rsidP="00823B06">
            <w:pPr>
              <w:pStyle w:val="Beschreibung"/>
              <w:ind w:left="7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 well as v</w:t>
            </w:r>
            <w:r w:rsidRPr="002A72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arious experts and mentors with years of professional experience in these sectors</w:t>
            </w:r>
          </w:p>
        </w:tc>
      </w:tr>
      <w:tr w:rsidR="00E14C49" w:rsidRPr="007549E4" w14:paraId="3B26943D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11E538C2" w14:textId="68F71E09" w:rsidR="00E14C49" w:rsidRPr="00577EEC" w:rsidRDefault="00E14C49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577EEC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Liebenzeller</w:t>
            </w:r>
            <w:proofErr w:type="spellEnd"/>
            <w:r w:rsidRPr="00577EEC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Mission </w:t>
            </w:r>
            <w:proofErr w:type="spellStart"/>
            <w:r w:rsidRPr="00577EEC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gGmbH</w:t>
            </w:r>
            <w:proofErr w:type="spellEnd"/>
            <w:r w:rsidRPr="00577EEC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577EEC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ev</w:t>
            </w:r>
            <w:proofErr w:type="spellEnd"/>
            <w:r w:rsidRPr="00577EEC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.)</w:t>
            </w:r>
          </w:p>
        </w:tc>
        <w:tc>
          <w:tcPr>
            <w:tcW w:w="4106" w:type="dxa"/>
            <w:gridSpan w:val="7"/>
            <w:vAlign w:val="bottom"/>
          </w:tcPr>
          <w:p w14:paraId="21BF18C9" w14:textId="605ABF01" w:rsidR="00E14C49" w:rsidRPr="00577EEC" w:rsidRDefault="00E14C49" w:rsidP="00823B0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549E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Ludwigsburg</w:t>
            </w:r>
            <w:r w:rsidR="00F4004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E14C49" w:rsidRPr="000B6C32" w14:paraId="04BFDD79" w14:textId="77777777" w:rsidTr="0010343B">
        <w:trPr>
          <w:trHeight w:val="20"/>
        </w:trPr>
        <w:tc>
          <w:tcPr>
            <w:tcW w:w="8364" w:type="dxa"/>
            <w:gridSpan w:val="9"/>
          </w:tcPr>
          <w:p w14:paraId="5D908AF7" w14:textId="49A8BC2B" w:rsidR="00E14C49" w:rsidRPr="00BF2703" w:rsidRDefault="00BF2703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270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 w:rsidR="001441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BF270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embership in the intercultural musical youth wor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 “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Lubu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beatz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”</w:t>
            </w:r>
          </w:p>
        </w:tc>
        <w:tc>
          <w:tcPr>
            <w:tcW w:w="1838" w:type="dxa"/>
          </w:tcPr>
          <w:p w14:paraId="0D2FFB14" w14:textId="16721F15" w:rsidR="00E14C49" w:rsidRPr="000B6C32" w:rsidRDefault="00E14C49" w:rsidP="00823B0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B6C3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01/2020 – </w:t>
            </w:r>
            <w:r w:rsidR="00756AF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E14C49" w:rsidRPr="00827973" w14:paraId="66A58453" w14:textId="77777777" w:rsidTr="0010343B">
        <w:trPr>
          <w:trHeight w:val="20"/>
        </w:trPr>
        <w:tc>
          <w:tcPr>
            <w:tcW w:w="10202" w:type="dxa"/>
            <w:gridSpan w:val="10"/>
          </w:tcPr>
          <w:p w14:paraId="67F38EDF" w14:textId="67D44F8E" w:rsidR="00A53D4F" w:rsidRPr="00A53D4F" w:rsidRDefault="005D27EC" w:rsidP="00823B0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Executing </w:t>
            </w:r>
            <w:r w:rsidR="001A45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music events, </w:t>
            </w:r>
            <w:proofErr w:type="gramStart"/>
            <w:r w:rsidR="001A45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television</w:t>
            </w:r>
            <w:proofErr w:type="gramEnd"/>
            <w:r w:rsidR="001A45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newspaper appear</w:t>
            </w:r>
            <w:r w:rsidR="003E0B3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ances</w:t>
            </w:r>
          </w:p>
          <w:p w14:paraId="50B5B9CB" w14:textId="676745AC" w:rsidR="00E14C49" w:rsidRPr="00A53D4F" w:rsidRDefault="00A53D4F" w:rsidP="00823B0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A53D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Coach</w:t>
            </w:r>
            <w:r w:rsidR="00096D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ing</w:t>
            </w:r>
            <w:r w:rsidRPr="00A53D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young people and adults in self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-discovery, personality development</w:t>
            </w:r>
            <w:r w:rsidR="00D001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songwriting</w:t>
            </w:r>
          </w:p>
        </w:tc>
      </w:tr>
      <w:tr w:rsidR="003D5095" w:rsidRPr="00577EEC" w14:paraId="4028871F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3B81DA34" w14:textId="0F716702" w:rsidR="003D5095" w:rsidRPr="00577EEC" w:rsidRDefault="003D5095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University of Oxford</w:t>
            </w:r>
          </w:p>
        </w:tc>
        <w:tc>
          <w:tcPr>
            <w:tcW w:w="4106" w:type="dxa"/>
            <w:gridSpan w:val="7"/>
            <w:vAlign w:val="bottom"/>
          </w:tcPr>
          <w:p w14:paraId="7F9CDF1E" w14:textId="0797B5E4" w:rsidR="003D5095" w:rsidRPr="00577EEC" w:rsidRDefault="003D5095" w:rsidP="00823B0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Oxford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3D1F9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GBR</w:t>
            </w:r>
          </w:p>
        </w:tc>
      </w:tr>
      <w:tr w:rsidR="003D5095" w:rsidRPr="00577EEC" w14:paraId="7B2F81B2" w14:textId="77777777" w:rsidTr="007F6CEB">
        <w:trPr>
          <w:trHeight w:val="20"/>
        </w:trPr>
        <w:tc>
          <w:tcPr>
            <w:tcW w:w="7655" w:type="dxa"/>
            <w:gridSpan w:val="8"/>
          </w:tcPr>
          <w:p w14:paraId="099DE2C5" w14:textId="0CE0E84D" w:rsidR="003D5095" w:rsidRPr="003D5095" w:rsidRDefault="003D5095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Business and Management course by </w:t>
            </w: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Oxentia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(Oxford’s Global Innovation Consultancy)</w:t>
            </w:r>
          </w:p>
        </w:tc>
        <w:tc>
          <w:tcPr>
            <w:tcW w:w="2547" w:type="dxa"/>
            <w:gridSpan w:val="2"/>
          </w:tcPr>
          <w:p w14:paraId="091163D4" w14:textId="4D650C9A" w:rsidR="003D5095" w:rsidRPr="00577EEC" w:rsidRDefault="003D5095" w:rsidP="00823B0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3D5095" w:rsidRPr="00827973" w14:paraId="2618F0FF" w14:textId="77777777" w:rsidTr="00651E84">
        <w:trPr>
          <w:trHeight w:val="20"/>
        </w:trPr>
        <w:tc>
          <w:tcPr>
            <w:tcW w:w="10202" w:type="dxa"/>
            <w:gridSpan w:val="10"/>
          </w:tcPr>
          <w:p w14:paraId="1570DE9D" w14:textId="633EF111" w:rsidR="003D5095" w:rsidRPr="003D5095" w:rsidRDefault="005C6DE0" w:rsidP="00823B0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Courses</w:t>
            </w:r>
            <w:r w:rsidR="003D5095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: Branding and Marketing, </w:t>
            </w:r>
            <w:proofErr w:type="gramStart"/>
            <w:r w:rsidR="003D5095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Starting</w:t>
            </w:r>
            <w:proofErr w:type="gramEnd"/>
            <w:r w:rsidR="003D5095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Successful Business, Managing Innovative Technology,</w:t>
            </w:r>
            <w:r w:rsidR="003D5095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proofErr w:type="spellStart"/>
            <w:r w:rsidR="003D5095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Commercialising</w:t>
            </w:r>
            <w:proofErr w:type="spellEnd"/>
            <w:r w:rsidR="003D5095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Digital Innovations, Business and Technology Valuation and Marketing</w:t>
            </w:r>
          </w:p>
        </w:tc>
      </w:tr>
      <w:tr w:rsidR="003D5095" w:rsidRPr="00577EEC" w14:paraId="4AF19DD1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7756FD9A" w14:textId="65A89FD5" w:rsidR="003D5095" w:rsidRPr="00577EEC" w:rsidRDefault="003D5095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Diakonisches Werk der evangelischen Kirche in Württemberg e.V.</w:t>
            </w:r>
          </w:p>
        </w:tc>
        <w:tc>
          <w:tcPr>
            <w:tcW w:w="4106" w:type="dxa"/>
            <w:gridSpan w:val="7"/>
            <w:vAlign w:val="bottom"/>
          </w:tcPr>
          <w:p w14:paraId="30626CB8" w14:textId="7D52C415" w:rsidR="003D5095" w:rsidRPr="00577EEC" w:rsidRDefault="003D5095" w:rsidP="00823B0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Leonberg</w:t>
            </w:r>
            <w:r w:rsidR="003D1F9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3D5095" w:rsidRPr="00577EEC" w14:paraId="56372BDE" w14:textId="77777777" w:rsidTr="007F6CEB">
        <w:trPr>
          <w:trHeight w:val="20"/>
        </w:trPr>
        <w:tc>
          <w:tcPr>
            <w:tcW w:w="7371" w:type="dxa"/>
            <w:gridSpan w:val="6"/>
          </w:tcPr>
          <w:p w14:paraId="3C87D247" w14:textId="7CAD1846" w:rsidR="003D5095" w:rsidRPr="005C6DE0" w:rsidRDefault="005C6DE0" w:rsidP="00823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C6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Voluntary Social Year at the </w:t>
            </w:r>
            <w:proofErr w:type="spellStart"/>
            <w:r w:rsidR="003D5095" w:rsidRPr="005C6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Schellingschule</w:t>
            </w:r>
            <w:proofErr w:type="spellEnd"/>
            <w:r w:rsidRPr="005C6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Primary School</w:t>
            </w:r>
          </w:p>
        </w:tc>
        <w:tc>
          <w:tcPr>
            <w:tcW w:w="2831" w:type="dxa"/>
            <w:gridSpan w:val="4"/>
          </w:tcPr>
          <w:p w14:paraId="288A2195" w14:textId="69DCAAA4" w:rsidR="003D5095" w:rsidRPr="00577EEC" w:rsidRDefault="003D5095" w:rsidP="00823B0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09/2019 – 08/2020</w:t>
            </w:r>
          </w:p>
        </w:tc>
      </w:tr>
      <w:tr w:rsidR="003D5095" w:rsidRPr="00827973" w14:paraId="7ECB507F" w14:textId="77777777" w:rsidTr="00531C25">
        <w:trPr>
          <w:trHeight w:val="20"/>
        </w:trPr>
        <w:tc>
          <w:tcPr>
            <w:tcW w:w="10202" w:type="dxa"/>
            <w:gridSpan w:val="10"/>
            <w:vAlign w:val="bottom"/>
          </w:tcPr>
          <w:p w14:paraId="689A9482" w14:textId="47A3020D" w:rsidR="003D5095" w:rsidRPr="00E40636" w:rsidRDefault="00DE1014" w:rsidP="00823B0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Conducted</w:t>
            </w:r>
            <w:r w:rsidR="005C6DE0" w:rsidRPr="00E406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independent mus</w:t>
            </w:r>
            <w:r w:rsidR="00E40636" w:rsidRPr="00E406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ic lessons</w:t>
            </w:r>
            <w:r w:rsidR="00E406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third </w:t>
            </w:r>
            <w:proofErr w:type="gramStart"/>
            <w:r w:rsidR="00E406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grade</w:t>
            </w:r>
            <w:proofErr w:type="gramEnd"/>
          </w:p>
          <w:p w14:paraId="2CC438FF" w14:textId="2E02241B" w:rsidR="003D5095" w:rsidRPr="005F5317" w:rsidRDefault="005F5317" w:rsidP="00823B0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5F53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</w:t>
            </w:r>
            <w:r w:rsidR="00DE10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ed</w:t>
            </w:r>
            <w:r w:rsidRPr="005F53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teachers during lessons an</w:t>
            </w:r>
            <w:r w:rsidR="00EB48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5F53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children with learning difficulties</w:t>
            </w:r>
          </w:p>
        </w:tc>
      </w:tr>
      <w:tr w:rsidR="0010343B" w:rsidRPr="00577EEC" w14:paraId="482569A2" w14:textId="77777777" w:rsidTr="0010343B">
        <w:trPr>
          <w:trHeight w:val="454"/>
        </w:trPr>
        <w:tc>
          <w:tcPr>
            <w:tcW w:w="10202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3FAC6" w:rsidR="005B76EE" w:rsidRPr="007F6CEB" w:rsidRDefault="00C33374" w:rsidP="00823B0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OTHER SKILLS</w:t>
            </w:r>
            <w:r w:rsidR="005B76EE" w:rsidRPr="007F6C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&amp; INTERE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STS</w:t>
            </w:r>
          </w:p>
        </w:tc>
      </w:tr>
      <w:tr w:rsidR="0010343B" w:rsidRPr="00FE5CC1" w14:paraId="2B257790" w14:textId="77777777" w:rsidTr="0010343B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03722C4E" w:rsidR="005B76EE" w:rsidRPr="00577EEC" w:rsidRDefault="00B0300E" w:rsidP="00823B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389E6A68" w:rsidR="005B76EE" w:rsidRPr="00633578" w:rsidRDefault="00633578" w:rsidP="00823B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335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German</w:t>
            </w:r>
            <w:r w:rsidR="007E6B04" w:rsidRPr="006335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Itali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</w:t>
            </w:r>
            <w:r w:rsidR="005B76EE" w:rsidRPr="006335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5B76EE" w:rsidRPr="00633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B0300E" w:rsidRPr="00633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native languages</w:t>
            </w:r>
            <w:r w:rsidR="005B76EE" w:rsidRPr="00633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5B76EE" w:rsidRPr="006335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5B76EE" w:rsidRPr="00633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A637BB" w:rsidRPr="00633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business fluent</w:t>
            </w:r>
            <w:r w:rsidR="005B76EE" w:rsidRPr="00633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0343B" w:rsidRPr="00FE5CC1" w14:paraId="45706C3F" w14:textId="77777777" w:rsidTr="007F6CEB">
        <w:trPr>
          <w:trHeight w:val="340"/>
        </w:trPr>
        <w:tc>
          <w:tcPr>
            <w:tcW w:w="1418" w:type="dxa"/>
            <w:vAlign w:val="bottom"/>
          </w:tcPr>
          <w:p w14:paraId="57688BDA" w14:textId="65020224" w:rsidR="005B76EE" w:rsidRPr="00577EEC" w:rsidRDefault="00B0300E" w:rsidP="00823B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4" w:type="dxa"/>
            <w:gridSpan w:val="9"/>
            <w:vAlign w:val="bottom"/>
          </w:tcPr>
          <w:p w14:paraId="60CA2168" w14:textId="3B80E9B5" w:rsidR="005B76EE" w:rsidRPr="007D3CB8" w:rsidRDefault="005B76EE" w:rsidP="00823B0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="007D3CB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&amp; Salesforce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A637B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B2CFB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Adobe Photoshop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7D3CB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&amp; </w:t>
            </w:r>
            <w:r w:rsidR="002B2CFB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DaVinci Resolve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A637B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basic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0343B" w:rsidRPr="00FE5CC1" w14:paraId="70CB01B0" w14:textId="77777777" w:rsidTr="007F6CEB">
        <w:trPr>
          <w:trHeight w:val="340"/>
        </w:trPr>
        <w:tc>
          <w:tcPr>
            <w:tcW w:w="1418" w:type="dxa"/>
            <w:vAlign w:val="bottom"/>
          </w:tcPr>
          <w:p w14:paraId="04F58216" w14:textId="015928C0" w:rsidR="005B76EE" w:rsidRPr="00577EEC" w:rsidRDefault="00A637BB" w:rsidP="00823B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4" w:type="dxa"/>
            <w:gridSpan w:val="9"/>
            <w:vAlign w:val="bottom"/>
          </w:tcPr>
          <w:p w14:paraId="598C2742" w14:textId="694788B2" w:rsidR="005B76EE" w:rsidRPr="00A637BB" w:rsidRDefault="00E55E2C" w:rsidP="00823B0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637B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Musi</w:t>
            </w:r>
            <w:r w:rsidR="00DE10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="00A637BB" w:rsidRPr="00A637B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</w:t>
            </w:r>
            <w:r w:rsidR="00C40C1B" w:rsidRPr="00A637B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erformance</w:t>
            </w:r>
            <w:r w:rsidRPr="00A637B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5B76EE" w:rsidRPr="00A637B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A637BB" w:rsidRPr="00A637B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particip</w:t>
            </w:r>
            <w:r w:rsidR="0014415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at</w:t>
            </w:r>
            <w:r w:rsidR="00737A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ing</w:t>
            </w:r>
            <w:r w:rsidR="00A637BB" w:rsidRPr="00A637B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in various international events and comp</w:t>
            </w:r>
            <w:r w:rsidR="00A637B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etitions</w:t>
            </w:r>
            <w:r w:rsidR="005B76EE" w:rsidRPr="00A637B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5B76EE" w:rsidRPr="00A637B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14415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="00A637B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wimming</w:t>
            </w:r>
          </w:p>
        </w:tc>
      </w:tr>
    </w:tbl>
    <w:p w14:paraId="0747D2BF" w14:textId="408D2E99" w:rsidR="00723643" w:rsidRPr="00A637BB" w:rsidRDefault="00723643" w:rsidP="00801106">
      <w:pPr>
        <w:rPr>
          <w:sz w:val="18"/>
          <w:lang w:val="en-US"/>
        </w:rPr>
      </w:pPr>
    </w:p>
    <w:sectPr w:rsidR="00723643" w:rsidRPr="00A637BB" w:rsidSect="0084365B">
      <w:footerReference w:type="even" r:id="rId8"/>
      <w:pgSz w:w="11906" w:h="16838"/>
      <w:pgMar w:top="794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AF92D" w14:textId="77777777" w:rsidR="002F4DF2" w:rsidRDefault="002F4DF2" w:rsidP="00BE053D">
      <w:pPr>
        <w:spacing w:after="0" w:line="240" w:lineRule="auto"/>
      </w:pPr>
      <w:r>
        <w:separator/>
      </w:r>
    </w:p>
  </w:endnote>
  <w:endnote w:type="continuationSeparator" w:id="0">
    <w:p w14:paraId="43D51321" w14:textId="77777777" w:rsidR="002F4DF2" w:rsidRDefault="002F4DF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8454E" w14:textId="77777777" w:rsidR="002F4DF2" w:rsidRDefault="002F4DF2" w:rsidP="00BE053D">
      <w:pPr>
        <w:spacing w:after="0" w:line="240" w:lineRule="auto"/>
      </w:pPr>
      <w:r>
        <w:separator/>
      </w:r>
    </w:p>
  </w:footnote>
  <w:footnote w:type="continuationSeparator" w:id="0">
    <w:p w14:paraId="51ACE94F" w14:textId="77777777" w:rsidR="002F4DF2" w:rsidRDefault="002F4DF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9792A"/>
    <w:multiLevelType w:val="hybridMultilevel"/>
    <w:tmpl w:val="061A6F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940345">
    <w:abstractNumId w:val="15"/>
  </w:num>
  <w:num w:numId="2" w16cid:durableId="492647080">
    <w:abstractNumId w:val="18"/>
  </w:num>
  <w:num w:numId="3" w16cid:durableId="792863909">
    <w:abstractNumId w:val="21"/>
  </w:num>
  <w:num w:numId="4" w16cid:durableId="145558539">
    <w:abstractNumId w:val="0"/>
  </w:num>
  <w:num w:numId="5" w16cid:durableId="565844410">
    <w:abstractNumId w:val="1"/>
  </w:num>
  <w:num w:numId="6" w16cid:durableId="1236744366">
    <w:abstractNumId w:val="2"/>
  </w:num>
  <w:num w:numId="7" w16cid:durableId="886377246">
    <w:abstractNumId w:val="14"/>
  </w:num>
  <w:num w:numId="8" w16cid:durableId="1890460291">
    <w:abstractNumId w:val="24"/>
  </w:num>
  <w:num w:numId="9" w16cid:durableId="707266221">
    <w:abstractNumId w:val="13"/>
  </w:num>
  <w:num w:numId="10" w16cid:durableId="1208180517">
    <w:abstractNumId w:val="25"/>
  </w:num>
  <w:num w:numId="11" w16cid:durableId="1650743508">
    <w:abstractNumId w:val="5"/>
  </w:num>
  <w:num w:numId="12" w16cid:durableId="253251750">
    <w:abstractNumId w:val="7"/>
  </w:num>
  <w:num w:numId="13" w16cid:durableId="725954141">
    <w:abstractNumId w:val="9"/>
  </w:num>
  <w:num w:numId="14" w16cid:durableId="1920630582">
    <w:abstractNumId w:val="10"/>
  </w:num>
  <w:num w:numId="15" w16cid:durableId="395856106">
    <w:abstractNumId w:val="23"/>
  </w:num>
  <w:num w:numId="16" w16cid:durableId="399911028">
    <w:abstractNumId w:val="4"/>
  </w:num>
  <w:num w:numId="17" w16cid:durableId="148442205">
    <w:abstractNumId w:val="17"/>
  </w:num>
  <w:num w:numId="18" w16cid:durableId="1183932574">
    <w:abstractNumId w:val="3"/>
  </w:num>
  <w:num w:numId="19" w16cid:durableId="366150932">
    <w:abstractNumId w:val="20"/>
  </w:num>
  <w:num w:numId="20" w16cid:durableId="971209906">
    <w:abstractNumId w:val="11"/>
  </w:num>
  <w:num w:numId="21" w16cid:durableId="179048602">
    <w:abstractNumId w:val="12"/>
  </w:num>
  <w:num w:numId="22" w16cid:durableId="1395813128">
    <w:abstractNumId w:val="16"/>
  </w:num>
  <w:num w:numId="23" w16cid:durableId="1525098507">
    <w:abstractNumId w:val="8"/>
  </w:num>
  <w:num w:numId="24" w16cid:durableId="718096142">
    <w:abstractNumId w:val="22"/>
  </w:num>
  <w:num w:numId="25" w16cid:durableId="1096752112">
    <w:abstractNumId w:val="26"/>
  </w:num>
  <w:num w:numId="26" w16cid:durableId="1396850559">
    <w:abstractNumId w:val="19"/>
  </w:num>
  <w:num w:numId="27" w16cid:durableId="1999190045">
    <w:abstractNumId w:val="6"/>
  </w:num>
  <w:num w:numId="28" w16cid:durableId="1438063504">
    <w:abstractNumId w:val="21"/>
  </w:num>
  <w:num w:numId="29" w16cid:durableId="989557250">
    <w:abstractNumId w:val="21"/>
  </w:num>
  <w:num w:numId="30" w16cid:durableId="1611084548">
    <w:abstractNumId w:val="21"/>
  </w:num>
  <w:num w:numId="31" w16cid:durableId="1191647377">
    <w:abstractNumId w:val="21"/>
  </w:num>
  <w:num w:numId="32" w16cid:durableId="398407982">
    <w:abstractNumId w:val="21"/>
  </w:num>
  <w:num w:numId="33" w16cid:durableId="8760427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E11"/>
    <w:rsid w:val="00021B4C"/>
    <w:rsid w:val="000452C4"/>
    <w:rsid w:val="00054C14"/>
    <w:rsid w:val="00061B17"/>
    <w:rsid w:val="00061D33"/>
    <w:rsid w:val="00064643"/>
    <w:rsid w:val="00065D28"/>
    <w:rsid w:val="000704DE"/>
    <w:rsid w:val="00076FC4"/>
    <w:rsid w:val="00082039"/>
    <w:rsid w:val="00086632"/>
    <w:rsid w:val="00087747"/>
    <w:rsid w:val="00092E38"/>
    <w:rsid w:val="00096D62"/>
    <w:rsid w:val="000A1FDA"/>
    <w:rsid w:val="000B63E2"/>
    <w:rsid w:val="000B6548"/>
    <w:rsid w:val="000B6C32"/>
    <w:rsid w:val="000C3ED2"/>
    <w:rsid w:val="000C4567"/>
    <w:rsid w:val="000D671A"/>
    <w:rsid w:val="000E59EA"/>
    <w:rsid w:val="00100BA6"/>
    <w:rsid w:val="00102A2C"/>
    <w:rsid w:val="00102CED"/>
    <w:rsid w:val="0010343B"/>
    <w:rsid w:val="00103EC5"/>
    <w:rsid w:val="00106006"/>
    <w:rsid w:val="00116C6E"/>
    <w:rsid w:val="001214D0"/>
    <w:rsid w:val="001240FC"/>
    <w:rsid w:val="00125CA6"/>
    <w:rsid w:val="001343D1"/>
    <w:rsid w:val="00134747"/>
    <w:rsid w:val="00136EBF"/>
    <w:rsid w:val="00141C25"/>
    <w:rsid w:val="001423DC"/>
    <w:rsid w:val="00144157"/>
    <w:rsid w:val="001467FB"/>
    <w:rsid w:val="00156FC9"/>
    <w:rsid w:val="00162A5A"/>
    <w:rsid w:val="001647AB"/>
    <w:rsid w:val="00172867"/>
    <w:rsid w:val="00175B6D"/>
    <w:rsid w:val="001814AF"/>
    <w:rsid w:val="00184F35"/>
    <w:rsid w:val="001901ED"/>
    <w:rsid w:val="0019483A"/>
    <w:rsid w:val="00197C56"/>
    <w:rsid w:val="001A0894"/>
    <w:rsid w:val="001A08AD"/>
    <w:rsid w:val="001A41D3"/>
    <w:rsid w:val="001A4529"/>
    <w:rsid w:val="001A46BF"/>
    <w:rsid w:val="001A481B"/>
    <w:rsid w:val="001B0186"/>
    <w:rsid w:val="001B2ACF"/>
    <w:rsid w:val="001B62CA"/>
    <w:rsid w:val="001D4DCD"/>
    <w:rsid w:val="001D58D2"/>
    <w:rsid w:val="001E51A7"/>
    <w:rsid w:val="001E6183"/>
    <w:rsid w:val="001F0BF8"/>
    <w:rsid w:val="001F4175"/>
    <w:rsid w:val="001F507A"/>
    <w:rsid w:val="002164E9"/>
    <w:rsid w:val="00223A4D"/>
    <w:rsid w:val="00224597"/>
    <w:rsid w:val="0023274C"/>
    <w:rsid w:val="00232CB5"/>
    <w:rsid w:val="00234097"/>
    <w:rsid w:val="00234A7E"/>
    <w:rsid w:val="002407CC"/>
    <w:rsid w:val="0024191C"/>
    <w:rsid w:val="0024373D"/>
    <w:rsid w:val="002508C2"/>
    <w:rsid w:val="00254CC3"/>
    <w:rsid w:val="00267252"/>
    <w:rsid w:val="00267D43"/>
    <w:rsid w:val="00277A7D"/>
    <w:rsid w:val="00282DB0"/>
    <w:rsid w:val="002831AD"/>
    <w:rsid w:val="002A13D0"/>
    <w:rsid w:val="002A31A2"/>
    <w:rsid w:val="002A7213"/>
    <w:rsid w:val="002B2091"/>
    <w:rsid w:val="002B2CFB"/>
    <w:rsid w:val="002C6972"/>
    <w:rsid w:val="002D2B32"/>
    <w:rsid w:val="002D4516"/>
    <w:rsid w:val="002F0A93"/>
    <w:rsid w:val="002F2FC7"/>
    <w:rsid w:val="002F46AD"/>
    <w:rsid w:val="002F4DF2"/>
    <w:rsid w:val="00302A61"/>
    <w:rsid w:val="00305A40"/>
    <w:rsid w:val="003101F0"/>
    <w:rsid w:val="00310311"/>
    <w:rsid w:val="00314B7A"/>
    <w:rsid w:val="003179FA"/>
    <w:rsid w:val="00324BC5"/>
    <w:rsid w:val="00340BAB"/>
    <w:rsid w:val="003418E0"/>
    <w:rsid w:val="00347F8D"/>
    <w:rsid w:val="0035623E"/>
    <w:rsid w:val="0035709F"/>
    <w:rsid w:val="00366F7B"/>
    <w:rsid w:val="00372F7B"/>
    <w:rsid w:val="003733E5"/>
    <w:rsid w:val="00381D04"/>
    <w:rsid w:val="00387980"/>
    <w:rsid w:val="00390EA6"/>
    <w:rsid w:val="00394BE9"/>
    <w:rsid w:val="00396C42"/>
    <w:rsid w:val="003A00FC"/>
    <w:rsid w:val="003C5115"/>
    <w:rsid w:val="003D1F99"/>
    <w:rsid w:val="003D5095"/>
    <w:rsid w:val="003E09A0"/>
    <w:rsid w:val="003E0B3E"/>
    <w:rsid w:val="003E14EB"/>
    <w:rsid w:val="003E27C3"/>
    <w:rsid w:val="003E770D"/>
    <w:rsid w:val="003F0832"/>
    <w:rsid w:val="003F3E3F"/>
    <w:rsid w:val="003F6627"/>
    <w:rsid w:val="00405BF2"/>
    <w:rsid w:val="004067B8"/>
    <w:rsid w:val="004154BE"/>
    <w:rsid w:val="0042013D"/>
    <w:rsid w:val="00422F83"/>
    <w:rsid w:val="00425CD0"/>
    <w:rsid w:val="00426D7E"/>
    <w:rsid w:val="00431317"/>
    <w:rsid w:val="004323BD"/>
    <w:rsid w:val="0043430C"/>
    <w:rsid w:val="00435E6D"/>
    <w:rsid w:val="00437149"/>
    <w:rsid w:val="00443668"/>
    <w:rsid w:val="0045064A"/>
    <w:rsid w:val="00456B0D"/>
    <w:rsid w:val="00457C6E"/>
    <w:rsid w:val="00463975"/>
    <w:rsid w:val="00467395"/>
    <w:rsid w:val="00472228"/>
    <w:rsid w:val="00476AF8"/>
    <w:rsid w:val="00484FD7"/>
    <w:rsid w:val="004929FB"/>
    <w:rsid w:val="004A4EC7"/>
    <w:rsid w:val="004A54BA"/>
    <w:rsid w:val="004B6A5E"/>
    <w:rsid w:val="004C53D5"/>
    <w:rsid w:val="004D4827"/>
    <w:rsid w:val="004D68D0"/>
    <w:rsid w:val="004E350A"/>
    <w:rsid w:val="004E3CE5"/>
    <w:rsid w:val="004E4953"/>
    <w:rsid w:val="00507EA7"/>
    <w:rsid w:val="00514001"/>
    <w:rsid w:val="00515AD1"/>
    <w:rsid w:val="00520961"/>
    <w:rsid w:val="00526089"/>
    <w:rsid w:val="00527A28"/>
    <w:rsid w:val="00527DCA"/>
    <w:rsid w:val="00552199"/>
    <w:rsid w:val="0056230F"/>
    <w:rsid w:val="00562C37"/>
    <w:rsid w:val="00566CD3"/>
    <w:rsid w:val="005716D4"/>
    <w:rsid w:val="00571B60"/>
    <w:rsid w:val="00572876"/>
    <w:rsid w:val="00573D2E"/>
    <w:rsid w:val="0057492E"/>
    <w:rsid w:val="00577EEC"/>
    <w:rsid w:val="00585A4D"/>
    <w:rsid w:val="005902ED"/>
    <w:rsid w:val="005A24B7"/>
    <w:rsid w:val="005A70C7"/>
    <w:rsid w:val="005B76EE"/>
    <w:rsid w:val="005C4B24"/>
    <w:rsid w:val="005C618C"/>
    <w:rsid w:val="005C6DE0"/>
    <w:rsid w:val="005D1848"/>
    <w:rsid w:val="005D27EC"/>
    <w:rsid w:val="005D3828"/>
    <w:rsid w:val="005D4894"/>
    <w:rsid w:val="005D6329"/>
    <w:rsid w:val="005E57F6"/>
    <w:rsid w:val="005E75E9"/>
    <w:rsid w:val="005F3034"/>
    <w:rsid w:val="005F5317"/>
    <w:rsid w:val="006028CB"/>
    <w:rsid w:val="006058D8"/>
    <w:rsid w:val="00607656"/>
    <w:rsid w:val="00610200"/>
    <w:rsid w:val="00623699"/>
    <w:rsid w:val="006311BD"/>
    <w:rsid w:val="00632D5A"/>
    <w:rsid w:val="00633578"/>
    <w:rsid w:val="00635515"/>
    <w:rsid w:val="00637FE7"/>
    <w:rsid w:val="006546FD"/>
    <w:rsid w:val="0066567C"/>
    <w:rsid w:val="00665BF3"/>
    <w:rsid w:val="006732D6"/>
    <w:rsid w:val="006801A2"/>
    <w:rsid w:val="00680C59"/>
    <w:rsid w:val="006825A4"/>
    <w:rsid w:val="00693E09"/>
    <w:rsid w:val="0069448D"/>
    <w:rsid w:val="00695F2D"/>
    <w:rsid w:val="006A2DE9"/>
    <w:rsid w:val="006A7230"/>
    <w:rsid w:val="006B4E32"/>
    <w:rsid w:val="006B5710"/>
    <w:rsid w:val="006B72C7"/>
    <w:rsid w:val="006B7F78"/>
    <w:rsid w:val="006C2252"/>
    <w:rsid w:val="006D4FD8"/>
    <w:rsid w:val="006D7F7F"/>
    <w:rsid w:val="006E0262"/>
    <w:rsid w:val="006E2C9C"/>
    <w:rsid w:val="006E40EF"/>
    <w:rsid w:val="006E5B23"/>
    <w:rsid w:val="006F0039"/>
    <w:rsid w:val="006F2D2A"/>
    <w:rsid w:val="007113C6"/>
    <w:rsid w:val="00711CEF"/>
    <w:rsid w:val="007124C3"/>
    <w:rsid w:val="00720320"/>
    <w:rsid w:val="00721115"/>
    <w:rsid w:val="00723643"/>
    <w:rsid w:val="00725D3C"/>
    <w:rsid w:val="00733DA1"/>
    <w:rsid w:val="00737822"/>
    <w:rsid w:val="00737A44"/>
    <w:rsid w:val="0074111D"/>
    <w:rsid w:val="00753D4A"/>
    <w:rsid w:val="00753DA8"/>
    <w:rsid w:val="007549E4"/>
    <w:rsid w:val="00755F9A"/>
    <w:rsid w:val="00756912"/>
    <w:rsid w:val="00756AFD"/>
    <w:rsid w:val="00761609"/>
    <w:rsid w:val="0076165E"/>
    <w:rsid w:val="00763DCE"/>
    <w:rsid w:val="00767DCD"/>
    <w:rsid w:val="00772CB1"/>
    <w:rsid w:val="0077432A"/>
    <w:rsid w:val="00776C46"/>
    <w:rsid w:val="0078260B"/>
    <w:rsid w:val="007838D1"/>
    <w:rsid w:val="00785254"/>
    <w:rsid w:val="00785853"/>
    <w:rsid w:val="00787FCF"/>
    <w:rsid w:val="007966F0"/>
    <w:rsid w:val="00797BFC"/>
    <w:rsid w:val="007A208C"/>
    <w:rsid w:val="007A720F"/>
    <w:rsid w:val="007C6A3C"/>
    <w:rsid w:val="007D3CB8"/>
    <w:rsid w:val="007D4BEE"/>
    <w:rsid w:val="007D5BE9"/>
    <w:rsid w:val="007D63B6"/>
    <w:rsid w:val="007E5283"/>
    <w:rsid w:val="007E6B04"/>
    <w:rsid w:val="007E6F65"/>
    <w:rsid w:val="007F5CE9"/>
    <w:rsid w:val="007F6CEB"/>
    <w:rsid w:val="007F6F42"/>
    <w:rsid w:val="00801106"/>
    <w:rsid w:val="00801F4C"/>
    <w:rsid w:val="0080316A"/>
    <w:rsid w:val="008050E4"/>
    <w:rsid w:val="00812ADD"/>
    <w:rsid w:val="008143A5"/>
    <w:rsid w:val="00820702"/>
    <w:rsid w:val="0082257D"/>
    <w:rsid w:val="00823142"/>
    <w:rsid w:val="00823B06"/>
    <w:rsid w:val="00827973"/>
    <w:rsid w:val="00830474"/>
    <w:rsid w:val="00833FA4"/>
    <w:rsid w:val="00836471"/>
    <w:rsid w:val="0083707A"/>
    <w:rsid w:val="0084365B"/>
    <w:rsid w:val="00846A02"/>
    <w:rsid w:val="00853438"/>
    <w:rsid w:val="00856543"/>
    <w:rsid w:val="00866846"/>
    <w:rsid w:val="0087012F"/>
    <w:rsid w:val="00870F08"/>
    <w:rsid w:val="00875C3A"/>
    <w:rsid w:val="00875DA9"/>
    <w:rsid w:val="008771D1"/>
    <w:rsid w:val="00890856"/>
    <w:rsid w:val="00894A57"/>
    <w:rsid w:val="00895E38"/>
    <w:rsid w:val="008A782B"/>
    <w:rsid w:val="008B0FC0"/>
    <w:rsid w:val="008B4869"/>
    <w:rsid w:val="008C429A"/>
    <w:rsid w:val="008D10C2"/>
    <w:rsid w:val="008D3A71"/>
    <w:rsid w:val="008D5185"/>
    <w:rsid w:val="008E1F3D"/>
    <w:rsid w:val="008E4717"/>
    <w:rsid w:val="008E68C6"/>
    <w:rsid w:val="008F7C7C"/>
    <w:rsid w:val="009053D7"/>
    <w:rsid w:val="0091331D"/>
    <w:rsid w:val="00914221"/>
    <w:rsid w:val="00927F2A"/>
    <w:rsid w:val="0093223C"/>
    <w:rsid w:val="00936001"/>
    <w:rsid w:val="00941A87"/>
    <w:rsid w:val="00942E2E"/>
    <w:rsid w:val="009449E6"/>
    <w:rsid w:val="009455EC"/>
    <w:rsid w:val="00945FEA"/>
    <w:rsid w:val="009501C2"/>
    <w:rsid w:val="00951388"/>
    <w:rsid w:val="00952E7C"/>
    <w:rsid w:val="009574F8"/>
    <w:rsid w:val="00960895"/>
    <w:rsid w:val="00962EC1"/>
    <w:rsid w:val="009668B9"/>
    <w:rsid w:val="009714E6"/>
    <w:rsid w:val="00976577"/>
    <w:rsid w:val="0098626F"/>
    <w:rsid w:val="009905C5"/>
    <w:rsid w:val="00995472"/>
    <w:rsid w:val="00996356"/>
    <w:rsid w:val="00997D9A"/>
    <w:rsid w:val="00997E72"/>
    <w:rsid w:val="009D5CAD"/>
    <w:rsid w:val="009D60F9"/>
    <w:rsid w:val="009D7C49"/>
    <w:rsid w:val="009E3632"/>
    <w:rsid w:val="009E7297"/>
    <w:rsid w:val="009F4401"/>
    <w:rsid w:val="00A00FEE"/>
    <w:rsid w:val="00A0257D"/>
    <w:rsid w:val="00A027A3"/>
    <w:rsid w:val="00A12EDC"/>
    <w:rsid w:val="00A17E5B"/>
    <w:rsid w:val="00A22918"/>
    <w:rsid w:val="00A26610"/>
    <w:rsid w:val="00A26D0D"/>
    <w:rsid w:val="00A33BDE"/>
    <w:rsid w:val="00A34885"/>
    <w:rsid w:val="00A35BB8"/>
    <w:rsid w:val="00A36681"/>
    <w:rsid w:val="00A43BC1"/>
    <w:rsid w:val="00A50D11"/>
    <w:rsid w:val="00A52FA8"/>
    <w:rsid w:val="00A53D4F"/>
    <w:rsid w:val="00A637BB"/>
    <w:rsid w:val="00A74225"/>
    <w:rsid w:val="00A746A1"/>
    <w:rsid w:val="00A8269B"/>
    <w:rsid w:val="00A874DF"/>
    <w:rsid w:val="00A936D5"/>
    <w:rsid w:val="00AA1EB0"/>
    <w:rsid w:val="00AA2829"/>
    <w:rsid w:val="00AA2DA3"/>
    <w:rsid w:val="00AA5A9C"/>
    <w:rsid w:val="00AB016A"/>
    <w:rsid w:val="00AB2A5A"/>
    <w:rsid w:val="00AB4BBF"/>
    <w:rsid w:val="00AB505B"/>
    <w:rsid w:val="00AC3B0E"/>
    <w:rsid w:val="00AC4A00"/>
    <w:rsid w:val="00AD1A34"/>
    <w:rsid w:val="00AD28F8"/>
    <w:rsid w:val="00AE4ED3"/>
    <w:rsid w:val="00AF32B3"/>
    <w:rsid w:val="00AF3EEA"/>
    <w:rsid w:val="00AF7EDA"/>
    <w:rsid w:val="00B0230B"/>
    <w:rsid w:val="00B0300E"/>
    <w:rsid w:val="00B06662"/>
    <w:rsid w:val="00B17D95"/>
    <w:rsid w:val="00B23509"/>
    <w:rsid w:val="00B2491A"/>
    <w:rsid w:val="00B359DB"/>
    <w:rsid w:val="00B3632B"/>
    <w:rsid w:val="00B409D8"/>
    <w:rsid w:val="00B5178D"/>
    <w:rsid w:val="00B6494C"/>
    <w:rsid w:val="00B67105"/>
    <w:rsid w:val="00B67F1F"/>
    <w:rsid w:val="00B701D7"/>
    <w:rsid w:val="00B90595"/>
    <w:rsid w:val="00BA215A"/>
    <w:rsid w:val="00BB0962"/>
    <w:rsid w:val="00BB5F09"/>
    <w:rsid w:val="00BC0D9F"/>
    <w:rsid w:val="00BC523A"/>
    <w:rsid w:val="00BE053D"/>
    <w:rsid w:val="00BE1373"/>
    <w:rsid w:val="00BE739C"/>
    <w:rsid w:val="00BF1A7A"/>
    <w:rsid w:val="00BF1FA3"/>
    <w:rsid w:val="00BF2703"/>
    <w:rsid w:val="00BF3C6F"/>
    <w:rsid w:val="00BF6DC1"/>
    <w:rsid w:val="00C00974"/>
    <w:rsid w:val="00C018E4"/>
    <w:rsid w:val="00C04AD9"/>
    <w:rsid w:val="00C066FA"/>
    <w:rsid w:val="00C067C4"/>
    <w:rsid w:val="00C12D9B"/>
    <w:rsid w:val="00C15BBE"/>
    <w:rsid w:val="00C165D7"/>
    <w:rsid w:val="00C25387"/>
    <w:rsid w:val="00C33374"/>
    <w:rsid w:val="00C36B16"/>
    <w:rsid w:val="00C40C1B"/>
    <w:rsid w:val="00C40E05"/>
    <w:rsid w:val="00C520CF"/>
    <w:rsid w:val="00C528B9"/>
    <w:rsid w:val="00C543DF"/>
    <w:rsid w:val="00C54BE3"/>
    <w:rsid w:val="00C57F80"/>
    <w:rsid w:val="00C63C45"/>
    <w:rsid w:val="00C63F58"/>
    <w:rsid w:val="00C72636"/>
    <w:rsid w:val="00C768ED"/>
    <w:rsid w:val="00C82A8F"/>
    <w:rsid w:val="00C916C2"/>
    <w:rsid w:val="00CA614F"/>
    <w:rsid w:val="00CC0547"/>
    <w:rsid w:val="00CC7F56"/>
    <w:rsid w:val="00CD1B12"/>
    <w:rsid w:val="00CD3B05"/>
    <w:rsid w:val="00CD55DC"/>
    <w:rsid w:val="00CD69F0"/>
    <w:rsid w:val="00CE1BBC"/>
    <w:rsid w:val="00CE2595"/>
    <w:rsid w:val="00CE28CC"/>
    <w:rsid w:val="00CE4BA5"/>
    <w:rsid w:val="00CE72FC"/>
    <w:rsid w:val="00CF01B0"/>
    <w:rsid w:val="00CF31EE"/>
    <w:rsid w:val="00CF7752"/>
    <w:rsid w:val="00D001F3"/>
    <w:rsid w:val="00D02EF0"/>
    <w:rsid w:val="00D117F6"/>
    <w:rsid w:val="00D147B0"/>
    <w:rsid w:val="00D1492F"/>
    <w:rsid w:val="00D17B69"/>
    <w:rsid w:val="00D3003C"/>
    <w:rsid w:val="00D331F4"/>
    <w:rsid w:val="00D470E4"/>
    <w:rsid w:val="00D52142"/>
    <w:rsid w:val="00D52416"/>
    <w:rsid w:val="00D5280E"/>
    <w:rsid w:val="00D53AEF"/>
    <w:rsid w:val="00D61F14"/>
    <w:rsid w:val="00D62193"/>
    <w:rsid w:val="00D71D6D"/>
    <w:rsid w:val="00D80D6B"/>
    <w:rsid w:val="00D85D41"/>
    <w:rsid w:val="00D90950"/>
    <w:rsid w:val="00DA231F"/>
    <w:rsid w:val="00DA69DF"/>
    <w:rsid w:val="00DA7F60"/>
    <w:rsid w:val="00DB33F8"/>
    <w:rsid w:val="00DC2713"/>
    <w:rsid w:val="00DD38E2"/>
    <w:rsid w:val="00DE1014"/>
    <w:rsid w:val="00DE6694"/>
    <w:rsid w:val="00DF182A"/>
    <w:rsid w:val="00DF22BB"/>
    <w:rsid w:val="00E00140"/>
    <w:rsid w:val="00E13110"/>
    <w:rsid w:val="00E14C49"/>
    <w:rsid w:val="00E24C1D"/>
    <w:rsid w:val="00E24DF1"/>
    <w:rsid w:val="00E25E24"/>
    <w:rsid w:val="00E40636"/>
    <w:rsid w:val="00E40B9A"/>
    <w:rsid w:val="00E431ED"/>
    <w:rsid w:val="00E52FF0"/>
    <w:rsid w:val="00E55D90"/>
    <w:rsid w:val="00E55E2C"/>
    <w:rsid w:val="00E64FF5"/>
    <w:rsid w:val="00E66DC8"/>
    <w:rsid w:val="00E67D39"/>
    <w:rsid w:val="00E724A2"/>
    <w:rsid w:val="00E80A6E"/>
    <w:rsid w:val="00E85B00"/>
    <w:rsid w:val="00E8718A"/>
    <w:rsid w:val="00E907EC"/>
    <w:rsid w:val="00E943E2"/>
    <w:rsid w:val="00EA436F"/>
    <w:rsid w:val="00EA5421"/>
    <w:rsid w:val="00EB1DB9"/>
    <w:rsid w:val="00EB34FC"/>
    <w:rsid w:val="00EB4896"/>
    <w:rsid w:val="00EB5816"/>
    <w:rsid w:val="00ED0EA9"/>
    <w:rsid w:val="00EF3B01"/>
    <w:rsid w:val="00EF5C08"/>
    <w:rsid w:val="00EF5FA8"/>
    <w:rsid w:val="00EF77DF"/>
    <w:rsid w:val="00EF7EDC"/>
    <w:rsid w:val="00F11BEF"/>
    <w:rsid w:val="00F165E1"/>
    <w:rsid w:val="00F258E7"/>
    <w:rsid w:val="00F31B84"/>
    <w:rsid w:val="00F40046"/>
    <w:rsid w:val="00F44F5F"/>
    <w:rsid w:val="00F53EA0"/>
    <w:rsid w:val="00F57BA5"/>
    <w:rsid w:val="00F62933"/>
    <w:rsid w:val="00F631EC"/>
    <w:rsid w:val="00F64C22"/>
    <w:rsid w:val="00F64FA7"/>
    <w:rsid w:val="00F66D33"/>
    <w:rsid w:val="00F708FF"/>
    <w:rsid w:val="00F74D19"/>
    <w:rsid w:val="00F80053"/>
    <w:rsid w:val="00F82AF4"/>
    <w:rsid w:val="00F85C19"/>
    <w:rsid w:val="00F866D8"/>
    <w:rsid w:val="00F93929"/>
    <w:rsid w:val="00F95912"/>
    <w:rsid w:val="00FA02C7"/>
    <w:rsid w:val="00FA4186"/>
    <w:rsid w:val="00FA6330"/>
    <w:rsid w:val="00FC00CD"/>
    <w:rsid w:val="00FC0531"/>
    <w:rsid w:val="00FC13F0"/>
    <w:rsid w:val="00FD0FB7"/>
    <w:rsid w:val="00FD273A"/>
    <w:rsid w:val="00FD3230"/>
    <w:rsid w:val="00FE0496"/>
    <w:rsid w:val="00FE0A14"/>
    <w:rsid w:val="00FE0DA4"/>
    <w:rsid w:val="00FE4A23"/>
    <w:rsid w:val="00FE4B5F"/>
    <w:rsid w:val="00FE5CC1"/>
    <w:rsid w:val="00FE6D63"/>
    <w:rsid w:val="00FE79A2"/>
    <w:rsid w:val="00FF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00F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04AD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04AD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04AD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04A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04A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3097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Guido, Angelo</cp:lastModifiedBy>
  <cp:revision>2</cp:revision>
  <dcterms:created xsi:type="dcterms:W3CDTF">2023-10-15T09:48:00Z</dcterms:created>
  <dcterms:modified xsi:type="dcterms:W3CDTF">2023-10-15T09:48:00Z</dcterms:modified>
</cp:coreProperties>
</file>