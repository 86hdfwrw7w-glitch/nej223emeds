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946"/>
        <w:gridCol w:w="1842"/>
      </w:tblGrid>
      <w:tr w:rsidR="00553653" w:rsidRPr="000023C5" w14:paraId="70E5B2ED" w14:textId="77777777" w:rsidTr="00735816">
        <w:trPr>
          <w:trHeight w:val="283"/>
        </w:trPr>
        <w:tc>
          <w:tcPr>
            <w:tcW w:w="10206" w:type="dxa"/>
            <w:gridSpan w:val="3"/>
            <w:vAlign w:val="bottom"/>
          </w:tcPr>
          <w:p w14:paraId="16FF4906" w14:textId="77777777" w:rsidR="00553653" w:rsidRPr="00570444" w:rsidRDefault="00553653" w:rsidP="00D36DC2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570444">
              <w:rPr>
                <w:rFonts w:ascii="Arial" w:hAnsi="Arial" w:cs="Arial"/>
                <w:b/>
                <w:sz w:val="48"/>
                <w:szCs w:val="44"/>
              </w:rPr>
              <w:t>Mariam Souseh</w:t>
            </w:r>
          </w:p>
          <w:p w14:paraId="5AA11669" w14:textId="3A236A21" w:rsidR="00553653" w:rsidRPr="00570444" w:rsidRDefault="00AB1579" w:rsidP="00E90E7B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22.03.2005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570444" w:rsidRDefault="006C32B3" w:rsidP="00D36DC2">
            <w:pPr>
              <w:rPr>
                <w:rFonts w:ascii="Arial" w:hAnsi="Arial" w:cs="Arial"/>
                <w:b/>
                <w:sz w:val="28"/>
              </w:rPr>
            </w:pPr>
            <w:r w:rsidRPr="00570444">
              <w:rPr>
                <w:rFonts w:ascii="Arial" w:hAnsi="Arial" w:cs="Arial"/>
                <w:b/>
                <w:sz w:val="28"/>
                <w:szCs w:val="32"/>
              </w:rPr>
              <w:t>EDUCATION</w:t>
            </w:r>
          </w:p>
        </w:tc>
      </w:tr>
      <w:tr w:rsidR="0048041A" w:rsidRPr="000023C5" w14:paraId="4B434202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5ACFF6F8" w14:textId="77777777" w:rsidR="0048041A" w:rsidRPr="00570444" w:rsidRDefault="0048041A" w:rsidP="00D36DC2">
            <w:pPr>
              <w:rPr>
                <w:rFonts w:ascii="Arial" w:hAnsi="Arial" w:cs="Arial"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Stiftung Universität Hildesheim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70444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Hildesheim </w:t>
            </w:r>
          </w:p>
        </w:tc>
        <w:tc>
          <w:tcPr>
            <w:tcW w:w="1842" w:type="dxa"/>
            <w:vAlign w:val="bottom"/>
          </w:tcPr>
          <w:p w14:paraId="77427303" w14:textId="77777777" w:rsidR="0048041A" w:rsidRPr="00570444" w:rsidRDefault="0048041A" w:rsidP="00D36DC2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10/2024 – 01/2026</w:t>
            </w:r>
          </w:p>
        </w:tc>
      </w:tr>
      <w:tr w:rsidR="008611B5" w:rsidRPr="000023C5" w14:paraId="67F1AA2F" w14:textId="77777777" w:rsidTr="00735816">
        <w:trPr>
          <w:trHeight w:val="20"/>
        </w:trPr>
        <w:tc>
          <w:tcPr>
            <w:tcW w:w="10206" w:type="dxa"/>
            <w:gridSpan w:val="3"/>
            <w:vAlign w:val="bottom"/>
          </w:tcPr>
          <w:p w14:paraId="54A20DA1" w14:textId="67E7B2A8" w:rsidR="008611B5" w:rsidRPr="00570444" w:rsidRDefault="008611B5" w:rsidP="00D36DC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8C478F"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C478F"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and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Englis</w:t>
            </w:r>
            <w:r w:rsidR="008C478F"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</w:tr>
      <w:tr w:rsidR="003B2594" w:rsidRPr="000023C5" w14:paraId="36B46EDC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5B71D1B7" w14:textId="77777777" w:rsidR="003B2594" w:rsidRPr="00570444" w:rsidRDefault="003B2594" w:rsidP="00D36DC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Gymnasium Himmelsthür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70444">
              <w:rPr>
                <w:rFonts w:ascii="Arial" w:hAnsi="Arial" w:cs="Arial"/>
                <w:iCs/>
                <w:sz w:val="20"/>
                <w:szCs w:val="20"/>
              </w:rPr>
              <w:t xml:space="preserve">Hildesheim </w:t>
            </w:r>
          </w:p>
        </w:tc>
        <w:tc>
          <w:tcPr>
            <w:tcW w:w="1842" w:type="dxa"/>
            <w:vAlign w:val="bottom"/>
          </w:tcPr>
          <w:p w14:paraId="38873977" w14:textId="77777777" w:rsidR="003B2594" w:rsidRPr="00570444" w:rsidRDefault="003B2594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08/2015 – 06/2024</w:t>
            </w:r>
          </w:p>
        </w:tc>
      </w:tr>
      <w:tr w:rsidR="003C52D8" w:rsidRPr="000023C5" w14:paraId="74841064" w14:textId="77777777" w:rsidTr="00D23F09">
        <w:trPr>
          <w:trHeight w:val="20"/>
        </w:trPr>
        <w:tc>
          <w:tcPr>
            <w:tcW w:w="10206" w:type="dxa"/>
            <w:gridSpan w:val="3"/>
            <w:vAlign w:val="bottom"/>
          </w:tcPr>
          <w:p w14:paraId="38B435E3" w14:textId="46BF68B3" w:rsidR="003C52D8" w:rsidRPr="00570444" w:rsidRDefault="003C52D8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Allgemeine Hochschulreife (</w:t>
            </w:r>
            <w:r w:rsidR="0041342D"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German</w:t>
            </w:r>
            <w:r w:rsidR="00BA2544"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-A-Level </w:t>
            </w:r>
            <w:r w:rsidR="00780A52"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Equivalent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)</w:t>
            </w:r>
          </w:p>
        </w:tc>
      </w:tr>
      <w:tr w:rsidR="00BF70AE" w:rsidRPr="000023C5" w14:paraId="4437415E" w14:textId="77777777" w:rsidTr="00735816">
        <w:trPr>
          <w:trHeight w:val="20"/>
        </w:trPr>
        <w:tc>
          <w:tcPr>
            <w:tcW w:w="10206" w:type="dxa"/>
            <w:gridSpan w:val="3"/>
          </w:tcPr>
          <w:p w14:paraId="5310BD33" w14:textId="1598860F" w:rsidR="00BF70AE" w:rsidRPr="00570444" w:rsidRDefault="00B504D4" w:rsidP="00D36DC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sz w:val="20"/>
                <w:szCs w:val="20"/>
                <w:lang w:val="en-US"/>
              </w:rPr>
              <w:t xml:space="preserve">Advanced courses: English, French, German, </w:t>
            </w:r>
            <w:r w:rsidR="00411DEB" w:rsidRPr="00570444">
              <w:rPr>
                <w:rFonts w:ascii="Arial" w:hAnsi="Arial" w:cs="Arial"/>
                <w:sz w:val="20"/>
                <w:szCs w:val="20"/>
                <w:lang w:val="en-US"/>
              </w:rPr>
              <w:t>Mathematics and Philosophy</w:t>
            </w:r>
          </w:p>
        </w:tc>
      </w:tr>
      <w:tr w:rsidR="00EF2AE9" w:rsidRPr="00F44F5F" w14:paraId="3A2665B3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570444" w:rsidRDefault="00EF2AE9" w:rsidP="00D36DC2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570444">
              <w:rPr>
                <w:rFonts w:ascii="Arial" w:hAnsi="Arial" w:cs="Arial"/>
                <w:smallCaps w:val="0"/>
                <w:sz w:val="28"/>
              </w:rPr>
              <w:t>WORK EXPERIENCE</w:t>
            </w:r>
          </w:p>
        </w:tc>
      </w:tr>
      <w:tr w:rsidR="00A170A7" w:rsidRPr="000023C5" w14:paraId="7EEBDF02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75E8658C" w14:textId="6089CA59" w:rsidR="00A170A7" w:rsidRPr="00570444" w:rsidRDefault="000E6DE5" w:rsidP="00D36DC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Studentenring</w:t>
            </w:r>
            <w:r w:rsidR="00A170A7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A170A7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H</w:t>
            </w:r>
            <w:r w:rsidR="00474CF2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anover</w:t>
            </w:r>
          </w:p>
        </w:tc>
        <w:tc>
          <w:tcPr>
            <w:tcW w:w="1842" w:type="dxa"/>
            <w:vAlign w:val="bottom"/>
          </w:tcPr>
          <w:p w14:paraId="6F8C92E2" w14:textId="72285E31" w:rsidR="00A170A7" w:rsidRPr="00570444" w:rsidRDefault="00600097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A170A7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4851E9">
              <w:rPr>
                <w:rFonts w:ascii="Arial" w:hAnsi="Arial" w:cs="Arial"/>
                <w:sz w:val="20"/>
                <w:szCs w:val="20"/>
              </w:rPr>
              <w:t>2</w:t>
            </w:r>
            <w:r w:rsidR="00696BF7">
              <w:rPr>
                <w:rFonts w:ascii="Arial" w:hAnsi="Arial" w:cs="Arial"/>
                <w:sz w:val="20"/>
                <w:szCs w:val="20"/>
              </w:rPr>
              <w:t>5</w:t>
            </w:r>
            <w:r w:rsidR="00A170A7" w:rsidRPr="006E2791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 w:rsidR="00696BF7">
              <w:rPr>
                <w:rFonts w:ascii="Arial" w:hAnsi="Arial" w:cs="Arial"/>
                <w:sz w:val="20"/>
                <w:szCs w:val="20"/>
              </w:rPr>
              <w:t>4</w:t>
            </w:r>
            <w:r w:rsidR="00A170A7" w:rsidRPr="006E2791">
              <w:rPr>
                <w:rFonts w:ascii="Arial" w:hAnsi="Arial" w:cs="Arial"/>
                <w:sz w:val="20"/>
                <w:szCs w:val="20"/>
              </w:rPr>
              <w:t>/202</w:t>
            </w:r>
            <w:r w:rsidR="004851E9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474CF2" w:rsidRPr="00281325" w14:paraId="7AB73CD5" w14:textId="77777777" w:rsidTr="00D23F09">
        <w:trPr>
          <w:trHeight w:val="20"/>
        </w:trPr>
        <w:tc>
          <w:tcPr>
            <w:tcW w:w="10206" w:type="dxa"/>
            <w:gridSpan w:val="3"/>
            <w:vAlign w:val="bottom"/>
          </w:tcPr>
          <w:p w14:paraId="36FF4999" w14:textId="126E8939" w:rsidR="000E6DE5" w:rsidRPr="00570444" w:rsidRDefault="00BD242D" w:rsidP="00D36DC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English and Mathematics Tutor (</w:t>
            </w:r>
            <w:r w:rsidR="00AA6E7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Grades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5-13)</w:t>
            </w:r>
          </w:p>
        </w:tc>
      </w:tr>
      <w:tr w:rsidR="00153A35" w:rsidRPr="00F403CB" w14:paraId="646B48B1" w14:textId="77777777" w:rsidTr="00735816">
        <w:trPr>
          <w:trHeight w:val="20"/>
        </w:trPr>
        <w:tc>
          <w:tcPr>
            <w:tcW w:w="10206" w:type="dxa"/>
            <w:gridSpan w:val="3"/>
          </w:tcPr>
          <w:p w14:paraId="7DDDAAA1" w14:textId="02CCF42F" w:rsidR="00153A35" w:rsidRDefault="00901E93" w:rsidP="00D36DC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Delivered one-on-one tutoring </w:t>
            </w:r>
            <w:r w:rsidR="00DD48C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in </w:t>
            </w:r>
            <w:r w:rsidR="007C4B8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mathematics and English, adapting explanations to different learning levels </w:t>
            </w:r>
          </w:p>
          <w:p w14:paraId="6D4753EB" w14:textId="158259A1" w:rsidR="00A357CD" w:rsidRPr="00570444" w:rsidRDefault="007C4B81" w:rsidP="00D36DC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Developed structured exercises and exam-focused materials </w:t>
            </w:r>
            <w:r w:rsidR="003670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to support consistent progress </w:t>
            </w:r>
          </w:p>
        </w:tc>
      </w:tr>
      <w:tr w:rsidR="00C45E1E" w:rsidRPr="000023C5" w14:paraId="642D09C5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7753A742" w14:textId="606F3D8D" w:rsidR="00C45E1E" w:rsidRPr="00570444" w:rsidRDefault="00C45E1E" w:rsidP="00D36DC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RITUALS Cosmetics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FA60F7" w:rsidRPr="00570444">
              <w:rPr>
                <w:rFonts w:ascii="Arial" w:hAnsi="Arial" w:cs="Arial"/>
                <w:iCs/>
                <w:sz w:val="20"/>
                <w:szCs w:val="20"/>
              </w:rPr>
              <w:t>Hildesheim</w:t>
            </w:r>
          </w:p>
        </w:tc>
        <w:tc>
          <w:tcPr>
            <w:tcW w:w="1842" w:type="dxa"/>
            <w:vAlign w:val="bottom"/>
          </w:tcPr>
          <w:p w14:paraId="5F448EF4" w14:textId="7B82AA40" w:rsidR="00C45E1E" w:rsidRPr="00570444" w:rsidRDefault="00A6753B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C45E1E"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C45E1E"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C45E1E"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  <w:tr w:rsidR="00C45E1E" w:rsidRPr="000023C5" w14:paraId="13CB1758" w14:textId="77777777" w:rsidTr="00D23F09">
        <w:trPr>
          <w:trHeight w:val="20"/>
        </w:trPr>
        <w:tc>
          <w:tcPr>
            <w:tcW w:w="10206" w:type="dxa"/>
            <w:gridSpan w:val="3"/>
            <w:vAlign w:val="bottom"/>
          </w:tcPr>
          <w:p w14:paraId="70F5765F" w14:textId="69896CCB" w:rsidR="00C45E1E" w:rsidRPr="00570444" w:rsidRDefault="0088546D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Sales A</w:t>
            </w:r>
            <w:r w:rsidR="00DA04D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dvisor</w:t>
            </w:r>
          </w:p>
        </w:tc>
      </w:tr>
      <w:tr w:rsidR="00753AFE" w:rsidRPr="00ED3733" w14:paraId="16F96A02" w14:textId="77777777" w:rsidTr="00735816">
        <w:trPr>
          <w:trHeight w:val="20"/>
        </w:trPr>
        <w:tc>
          <w:tcPr>
            <w:tcW w:w="10206" w:type="dxa"/>
            <w:gridSpan w:val="3"/>
          </w:tcPr>
          <w:p w14:paraId="18495B4C" w14:textId="74DEF51C" w:rsidR="000C2946" w:rsidRPr="00570444" w:rsidRDefault="00C64CE2" w:rsidP="00D36DC2">
            <w:pPr>
              <w:numPr>
                <w:ilvl w:val="0"/>
                <w:numId w:val="28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Optimized</w:t>
            </w:r>
            <w:r w:rsidR="000C2946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24479B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product displays and stockroom organization to ensure smooth</w:t>
            </w:r>
            <w:r w:rsidR="0049548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in-store operations</w:t>
            </w:r>
          </w:p>
          <w:p w14:paraId="0CB8574A" w14:textId="0BF6B9B0" w:rsidR="00753AFE" w:rsidRPr="00570444" w:rsidRDefault="00495485" w:rsidP="00D36DC2">
            <w:pPr>
              <w:numPr>
                <w:ilvl w:val="0"/>
                <w:numId w:val="28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Proactively approached </w:t>
            </w:r>
            <w:r w:rsidR="00F408F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60+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customers outside the store and c</w:t>
            </w:r>
            <w:r w:rsidR="00ED373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onverted interactions into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sal</w:t>
            </w:r>
            <w:r w:rsidR="009D4224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es to </w:t>
            </w:r>
            <w:r w:rsidR="00163AB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increase</w:t>
            </w:r>
            <w:r w:rsidR="009D4224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store traff</w:t>
            </w:r>
            <w:r w:rsidR="009B1EC7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ic</w:t>
            </w:r>
          </w:p>
        </w:tc>
      </w:tr>
      <w:tr w:rsidR="00D51562" w:rsidRPr="000023C5" w14:paraId="06E3A905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7DCC3A68" w14:textId="69D5006D" w:rsidR="00D51562" w:rsidRPr="00570444" w:rsidRDefault="00D51562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Dr. Glushko Dental </w:t>
            </w:r>
            <w:r w:rsidR="00BA79C5">
              <w:rPr>
                <w:rFonts w:ascii="Arial" w:hAnsi="Arial" w:cs="Arial"/>
                <w:b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ractice</w:t>
            </w:r>
            <w:r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422D0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Hildesheim </w:t>
            </w:r>
          </w:p>
        </w:tc>
        <w:tc>
          <w:tcPr>
            <w:tcW w:w="1842" w:type="dxa"/>
            <w:vAlign w:val="bottom"/>
          </w:tcPr>
          <w:p w14:paraId="1EE9B579" w14:textId="61D7D232" w:rsidR="00D51562" w:rsidRPr="00570444" w:rsidRDefault="00985F9B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D51562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D51562">
              <w:rPr>
                <w:rFonts w:ascii="Arial" w:hAnsi="Arial" w:cs="Arial"/>
                <w:sz w:val="20"/>
                <w:szCs w:val="20"/>
              </w:rPr>
              <w:t>2</w:t>
            </w:r>
            <w:r w:rsidR="00F8117E">
              <w:rPr>
                <w:rFonts w:ascii="Arial" w:hAnsi="Arial" w:cs="Arial"/>
                <w:sz w:val="20"/>
                <w:szCs w:val="20"/>
              </w:rPr>
              <w:t>2</w:t>
            </w:r>
            <w:r w:rsidR="00D51562"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D51562" w:rsidRPr="006E2791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51562" w:rsidRPr="00281325" w14:paraId="3F29898D" w14:textId="77777777" w:rsidTr="005A2B57">
        <w:trPr>
          <w:trHeight w:val="20"/>
        </w:trPr>
        <w:tc>
          <w:tcPr>
            <w:tcW w:w="10206" w:type="dxa"/>
            <w:gridSpan w:val="3"/>
            <w:vAlign w:val="bottom"/>
          </w:tcPr>
          <w:p w14:paraId="19CBEC00" w14:textId="02787E6F" w:rsidR="00D51562" w:rsidRPr="00570444" w:rsidRDefault="00C55241" w:rsidP="005A2B57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Dental</w:t>
            </w:r>
            <w:r w:rsidR="00D51562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Intern</w:t>
            </w:r>
          </w:p>
        </w:tc>
      </w:tr>
      <w:tr w:rsidR="00D51562" w:rsidRPr="00F403CB" w14:paraId="4035196E" w14:textId="77777777" w:rsidTr="005A2B57">
        <w:trPr>
          <w:trHeight w:val="20"/>
        </w:trPr>
        <w:tc>
          <w:tcPr>
            <w:tcW w:w="10206" w:type="dxa"/>
            <w:gridSpan w:val="3"/>
          </w:tcPr>
          <w:p w14:paraId="6C161F89" w14:textId="3D10C2C4" w:rsidR="006C7C1B" w:rsidRPr="006C7C1B" w:rsidRDefault="006C7C1B" w:rsidP="006C7C1B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Assisted in daily clinical operations by preparing treatment rooms, organizing instruments and supporting dentists during patient procedures </w:t>
            </w:r>
          </w:p>
          <w:p w14:paraId="4E5C2646" w14:textId="6DDA7F4E" w:rsidR="00D51562" w:rsidRPr="00570444" w:rsidRDefault="00353AAB" w:rsidP="00D5156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Managed administrative tasks such as scheduling appointments, maintaining patient records and ensuring smooth coordination within the practice </w:t>
            </w:r>
          </w:p>
        </w:tc>
      </w:tr>
      <w:tr w:rsidR="00B418D9" w:rsidRPr="00F44F5F" w14:paraId="4003570B" w14:textId="77777777" w:rsidTr="005A2B57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E04FA4E" w14:textId="13876F15" w:rsidR="00B418D9" w:rsidRPr="00570444" w:rsidRDefault="00761325" w:rsidP="005A2B57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PROJECTS</w:t>
            </w:r>
          </w:p>
        </w:tc>
      </w:tr>
      <w:tr w:rsidR="00761325" w:rsidRPr="000023C5" w14:paraId="75ED3491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0F452C22" w14:textId="6004ECAB" w:rsidR="00761325" w:rsidRPr="00570444" w:rsidRDefault="00232D9B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Independent Copywriting project</w:t>
            </w:r>
            <w:r w:rsidR="00761325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761325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iCs/>
                <w:sz w:val="20"/>
                <w:szCs w:val="20"/>
                <w:lang w:val="en-US"/>
              </w:rPr>
              <w:t>ildesheim</w:t>
            </w:r>
          </w:p>
        </w:tc>
        <w:tc>
          <w:tcPr>
            <w:tcW w:w="1842" w:type="dxa"/>
            <w:vAlign w:val="bottom"/>
          </w:tcPr>
          <w:p w14:paraId="6BBABCE3" w14:textId="43E5BB7E" w:rsidR="00761325" w:rsidRPr="00570444" w:rsidRDefault="00985F9B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761325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761325">
              <w:rPr>
                <w:rFonts w:ascii="Arial" w:hAnsi="Arial" w:cs="Arial"/>
                <w:sz w:val="20"/>
                <w:szCs w:val="20"/>
              </w:rPr>
              <w:t>2</w:t>
            </w:r>
            <w:r w:rsidR="00314ADD">
              <w:rPr>
                <w:rFonts w:ascii="Arial" w:hAnsi="Arial" w:cs="Arial"/>
                <w:sz w:val="20"/>
                <w:szCs w:val="20"/>
              </w:rPr>
              <w:t>2</w:t>
            </w:r>
            <w:r w:rsidR="00761325" w:rsidRPr="006E2791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761325" w:rsidRPr="006E2791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61325" w:rsidRPr="00281325" w14:paraId="2BD69680" w14:textId="77777777" w:rsidTr="005A2B57">
        <w:trPr>
          <w:trHeight w:val="20"/>
        </w:trPr>
        <w:tc>
          <w:tcPr>
            <w:tcW w:w="10206" w:type="dxa"/>
            <w:gridSpan w:val="3"/>
            <w:vAlign w:val="bottom"/>
          </w:tcPr>
          <w:p w14:paraId="19B76627" w14:textId="1C864553" w:rsidR="00761325" w:rsidRPr="00570444" w:rsidRDefault="009734BE" w:rsidP="005A2B57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Marketing and Communication focus </w:t>
            </w:r>
          </w:p>
        </w:tc>
      </w:tr>
      <w:tr w:rsidR="00761325" w:rsidRPr="00F403CB" w14:paraId="0C12CECD" w14:textId="77777777" w:rsidTr="005A2B57">
        <w:trPr>
          <w:trHeight w:val="20"/>
        </w:trPr>
        <w:tc>
          <w:tcPr>
            <w:tcW w:w="10206" w:type="dxa"/>
            <w:gridSpan w:val="3"/>
          </w:tcPr>
          <w:p w14:paraId="590E317A" w14:textId="3727D942" w:rsidR="00761325" w:rsidRDefault="00F408F4" w:rsidP="00761325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Built a portfolio of 60+ </w:t>
            </w:r>
            <w:r w:rsidR="005E113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advertising samples, including email campaigns, landing pages, social media ads and blog content across different products and services </w:t>
            </w:r>
          </w:p>
          <w:p w14:paraId="71E45A24" w14:textId="64622FF2" w:rsidR="005E1132" w:rsidRDefault="005E1132" w:rsidP="00761325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Studied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770D5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r w:rsidR="00EC187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manually </w:t>
            </w:r>
            <w:r w:rsidR="00770D5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handwritten 30+ of </w:t>
            </w:r>
            <w:r w:rsidR="00C0442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best ads of all times by leading copywriters such as Gary Halbert and David O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gi</w:t>
            </w:r>
            <w:r w:rsidR="005A2B5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lvy 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to understand </w:t>
            </w:r>
            <w:r w:rsidR="0015690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persuasive messaging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</w:t>
            </w:r>
            <w:r w:rsidR="0015690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consumer psychology </w:t>
            </w:r>
          </w:p>
          <w:p w14:paraId="7F848F6F" w14:textId="4A5B4C1C" w:rsidR="00156904" w:rsidRDefault="00156904" w:rsidP="00761325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Completed copywriting courses from HubSpot and </w:t>
            </w:r>
            <w:r w:rsidR="0083264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Copy</w:t>
            </w:r>
            <w:r w:rsidR="00EC187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School </w:t>
            </w:r>
            <w:r w:rsidR="003D266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read </w:t>
            </w:r>
            <w:r w:rsidR="001373E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10+ books on copywriting and marketing including Breakthrough Advertising</w:t>
            </w:r>
          </w:p>
          <w:p w14:paraId="108CFEAC" w14:textId="7C180176" w:rsidR="00761325" w:rsidRPr="00570444" w:rsidRDefault="00761325" w:rsidP="00C65077">
            <w:pPr>
              <w:ind w:left="72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EF2AE9" w:rsidRPr="00F44F5F" w14:paraId="414B4085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07EA9678" w:rsidR="00EF2AE9" w:rsidRPr="00570444" w:rsidRDefault="00EF2AE9" w:rsidP="00D36DC2">
            <w:pPr>
              <w:pStyle w:val="BERSCHRIFT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570444">
              <w:rPr>
                <w:rFonts w:ascii="Arial" w:hAnsi="Arial" w:cs="Arial"/>
                <w:smallCaps w:val="0"/>
                <w:sz w:val="26"/>
                <w:szCs w:val="26"/>
              </w:rPr>
              <w:t>EXTRACURRICULAR ACTIVITIES</w:t>
            </w:r>
          </w:p>
        </w:tc>
      </w:tr>
      <w:tr w:rsidR="000357CD" w:rsidRPr="000023C5" w14:paraId="583EAA45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3101A3BC" w14:textId="7DFBA080" w:rsidR="000357CD" w:rsidRPr="00570444" w:rsidRDefault="00695682" w:rsidP="005A2B5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Starke Demokratie e.V.</w:t>
            </w:r>
            <w:r w:rsidR="000357CD"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0357CD" w:rsidRPr="00570444">
              <w:rPr>
                <w:rFonts w:ascii="Arial" w:hAnsi="Arial" w:cs="Arial"/>
                <w:iCs/>
                <w:sz w:val="20"/>
                <w:szCs w:val="20"/>
              </w:rPr>
              <w:t>H</w:t>
            </w:r>
            <w:r w:rsidR="000357CD">
              <w:rPr>
                <w:rFonts w:ascii="Arial" w:hAnsi="Arial" w:cs="Arial"/>
                <w:iCs/>
                <w:sz w:val="20"/>
                <w:szCs w:val="20"/>
              </w:rPr>
              <w:t xml:space="preserve">amburg </w:t>
            </w:r>
          </w:p>
        </w:tc>
        <w:tc>
          <w:tcPr>
            <w:tcW w:w="1842" w:type="dxa"/>
            <w:vAlign w:val="bottom"/>
          </w:tcPr>
          <w:p w14:paraId="26F320D1" w14:textId="108D7E80" w:rsidR="000357CD" w:rsidRPr="00570444" w:rsidRDefault="00CB2230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0357CD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0357CD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0357CD"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695682" w:rsidRPr="00C64CE2" w14:paraId="1E1EEE0F" w14:textId="77777777" w:rsidTr="005A2B57">
        <w:trPr>
          <w:trHeight w:val="20"/>
        </w:trPr>
        <w:tc>
          <w:tcPr>
            <w:tcW w:w="10206" w:type="dxa"/>
            <w:gridSpan w:val="3"/>
            <w:vAlign w:val="bottom"/>
          </w:tcPr>
          <w:p w14:paraId="279F1CC1" w14:textId="404C21E4" w:rsidR="00695682" w:rsidRPr="00570444" w:rsidRDefault="006E6108" w:rsidP="005A2B57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Project Assistant </w:t>
            </w:r>
          </w:p>
        </w:tc>
      </w:tr>
      <w:tr w:rsidR="00695682" w:rsidRPr="004D42D1" w14:paraId="3282B5DB" w14:textId="77777777" w:rsidTr="005A2B57">
        <w:trPr>
          <w:trHeight w:val="20"/>
        </w:trPr>
        <w:tc>
          <w:tcPr>
            <w:tcW w:w="10206" w:type="dxa"/>
            <w:gridSpan w:val="3"/>
          </w:tcPr>
          <w:p w14:paraId="5ED99688" w14:textId="77777777" w:rsidR="00695682" w:rsidRDefault="00AC4CDE" w:rsidP="0069568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Developed presentation materials for workshops addressing hate and violence against communal politicians </w:t>
            </w:r>
          </w:p>
          <w:p w14:paraId="05C004BF" w14:textId="32C18E70" w:rsidR="00AC4CDE" w:rsidRPr="00570444" w:rsidRDefault="00AC4CDE" w:rsidP="0069568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Supported the development and </w:t>
            </w:r>
            <w:r w:rsidR="00774B3B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content creation of a new podcast series focused on political education and civic engagement </w:t>
            </w:r>
          </w:p>
        </w:tc>
      </w:tr>
      <w:tr w:rsidR="00695682" w:rsidRPr="000023C5" w14:paraId="4498A780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6F524DBF" w14:textId="4FF4BDDB" w:rsidR="00695682" w:rsidRPr="00570444" w:rsidRDefault="00695682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  <w:lang w:val="en-US"/>
              </w:rPr>
              <w:t>United Nations Association of Germany</w:t>
            </w:r>
            <w:r w:rsidR="00EC187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e.V.</w:t>
            </w:r>
            <w:r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Berlin</w:t>
            </w:r>
          </w:p>
        </w:tc>
        <w:tc>
          <w:tcPr>
            <w:tcW w:w="1842" w:type="dxa"/>
            <w:vAlign w:val="bottom"/>
          </w:tcPr>
          <w:p w14:paraId="437D9A63" w14:textId="77777777" w:rsidR="00695682" w:rsidRPr="00570444" w:rsidRDefault="00695682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 xml:space="preserve">25 </w:t>
            </w:r>
            <w:r w:rsidRPr="006E2791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today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95682" w:rsidRPr="000023C5" w14:paraId="4903E99B" w14:textId="77777777" w:rsidTr="005A2B57">
        <w:trPr>
          <w:trHeight w:val="20"/>
        </w:trPr>
        <w:tc>
          <w:tcPr>
            <w:tcW w:w="10206" w:type="dxa"/>
            <w:gridSpan w:val="3"/>
            <w:vAlign w:val="bottom"/>
          </w:tcPr>
          <w:p w14:paraId="20C1E1E6" w14:textId="77777777" w:rsidR="00695682" w:rsidRPr="00570444" w:rsidRDefault="00695682" w:rsidP="005A2B5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Podcast Host &amp; Editor</w:t>
            </w:r>
          </w:p>
        </w:tc>
      </w:tr>
      <w:tr w:rsidR="00695682" w:rsidRPr="00FE0069" w14:paraId="38AF31F0" w14:textId="77777777" w:rsidTr="005A2B57">
        <w:trPr>
          <w:trHeight w:val="283"/>
        </w:trPr>
        <w:tc>
          <w:tcPr>
            <w:tcW w:w="10206" w:type="dxa"/>
            <w:gridSpan w:val="3"/>
          </w:tcPr>
          <w:p w14:paraId="4EE2B0BE" w14:textId="174D2F4B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Developed and hosted podcast episodes in an educational format focusing on key UN institutions and the SDGs</w:t>
            </w:r>
          </w:p>
          <w:p w14:paraId="69A338E5" w14:textId="77777777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Built and engaged an audience of an average of 600+ listeners per published episode </w:t>
            </w:r>
          </w:p>
          <w:p w14:paraId="35CA9B29" w14:textId="77777777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Launched a second podcast series and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led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outreach to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international law experts for interview episodes on war crimes and international law</w:t>
            </w:r>
          </w:p>
        </w:tc>
      </w:tr>
      <w:tr w:rsidR="00695682" w:rsidRPr="000023C5" w14:paraId="772387DB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323EC21B" w14:textId="77777777" w:rsidR="00695682" w:rsidRPr="00570444" w:rsidRDefault="00695682" w:rsidP="005A2B5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Make-A-Wish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570444">
              <w:rPr>
                <w:rFonts w:ascii="Arial" w:hAnsi="Arial" w:cs="Arial"/>
                <w:iCs/>
                <w:sz w:val="20"/>
                <w:szCs w:val="20"/>
              </w:rPr>
              <w:t xml:space="preserve">Frankfurt </w:t>
            </w:r>
          </w:p>
        </w:tc>
        <w:tc>
          <w:tcPr>
            <w:tcW w:w="1842" w:type="dxa"/>
            <w:vAlign w:val="bottom"/>
          </w:tcPr>
          <w:p w14:paraId="2CA954B6" w14:textId="77777777" w:rsidR="00695682" w:rsidRPr="00570444" w:rsidRDefault="00695682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695682" w:rsidRPr="000023C5" w14:paraId="7EF04105" w14:textId="77777777" w:rsidTr="005A2B57">
        <w:trPr>
          <w:trHeight w:val="20"/>
        </w:trPr>
        <w:tc>
          <w:tcPr>
            <w:tcW w:w="10206" w:type="dxa"/>
            <w:gridSpan w:val="3"/>
            <w:vAlign w:val="bottom"/>
          </w:tcPr>
          <w:p w14:paraId="40DD2564" w14:textId="77777777" w:rsidR="00695682" w:rsidRPr="00570444" w:rsidRDefault="00695682" w:rsidP="005A2B5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Project Leader</w:t>
            </w:r>
          </w:p>
        </w:tc>
      </w:tr>
      <w:tr w:rsidR="00695682" w:rsidRPr="00C45E1E" w14:paraId="0250E7CD" w14:textId="77777777" w:rsidTr="005A2B57">
        <w:trPr>
          <w:trHeight w:val="20"/>
        </w:trPr>
        <w:tc>
          <w:tcPr>
            <w:tcW w:w="10206" w:type="dxa"/>
            <w:gridSpan w:val="3"/>
            <w:vAlign w:val="bottom"/>
          </w:tcPr>
          <w:p w14:paraId="04FE2ABE" w14:textId="77777777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Led rotating four-person teams, responsible for task allocation and coordination</w:t>
            </w:r>
          </w:p>
          <w:p w14:paraId="25BA7253" w14:textId="3E8863DC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Planned and delivered</w:t>
            </w:r>
            <w:r w:rsidR="00CB2230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 3+</w:t>
            </w: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 individual wish projects for seriously ill children, including a player escort 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experience </w:t>
            </w: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at FC Bayern Munich, an exclusive Apple Store opening, and a day as a pilot</w:t>
            </w:r>
          </w:p>
          <w:p w14:paraId="7CC08F93" w14:textId="3AC72145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Independently managed stakeholders and partnerships with </w:t>
            </w:r>
            <w:r w:rsidR="00435016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5</w:t>
            </w: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+ external partners, including Porsche, Disneyland, Apple, FC Bayern Munich</w:t>
            </w:r>
          </w:p>
        </w:tc>
      </w:tr>
      <w:tr w:rsidR="006C69ED" w:rsidRPr="000023C5" w14:paraId="7FBFD0D7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190BB289" w14:textId="24B94B77" w:rsidR="006C69ED" w:rsidRPr="00570444" w:rsidRDefault="003D6A3F" w:rsidP="00D36DC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lastRenderedPageBreak/>
              <w:t>Edunvo e.V.</w:t>
            </w:r>
            <w:r w:rsidR="006C69ED"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70444">
              <w:rPr>
                <w:rFonts w:ascii="Arial" w:hAnsi="Arial" w:cs="Arial"/>
                <w:iCs/>
                <w:sz w:val="20"/>
                <w:szCs w:val="20"/>
              </w:rPr>
              <w:t>Schildow</w:t>
            </w:r>
          </w:p>
        </w:tc>
        <w:tc>
          <w:tcPr>
            <w:tcW w:w="1842" w:type="dxa"/>
            <w:vAlign w:val="bottom"/>
          </w:tcPr>
          <w:p w14:paraId="70CCE6D1" w14:textId="21491E7B" w:rsidR="006C69ED" w:rsidRPr="00570444" w:rsidRDefault="006C69ED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6E2791">
              <w:rPr>
                <w:rFonts w:ascii="Arial" w:hAnsi="Arial" w:cs="Arial"/>
                <w:sz w:val="20"/>
                <w:szCs w:val="20"/>
              </w:rPr>
              <w:t>0</w:t>
            </w:r>
            <w:r w:rsidR="00400F6D">
              <w:rPr>
                <w:rFonts w:ascii="Arial" w:hAnsi="Arial" w:cs="Arial"/>
                <w:sz w:val="20"/>
                <w:szCs w:val="20"/>
              </w:rPr>
              <w:t>9/</w:t>
            </w:r>
            <w:r w:rsidRPr="006E2791">
              <w:rPr>
                <w:rFonts w:ascii="Arial" w:hAnsi="Arial" w:cs="Arial"/>
                <w:sz w:val="20"/>
                <w:szCs w:val="20"/>
              </w:rPr>
              <w:t>20</w:t>
            </w:r>
            <w:r w:rsidR="00400F6D">
              <w:rPr>
                <w:rFonts w:ascii="Arial" w:hAnsi="Arial" w:cs="Arial"/>
                <w:sz w:val="20"/>
                <w:szCs w:val="20"/>
              </w:rPr>
              <w:t>25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400F6D"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6C69ED" w:rsidRPr="000023C5" w14:paraId="7F7F4B42" w14:textId="77777777" w:rsidTr="00D23F09">
        <w:trPr>
          <w:trHeight w:val="20"/>
        </w:trPr>
        <w:tc>
          <w:tcPr>
            <w:tcW w:w="10206" w:type="dxa"/>
            <w:gridSpan w:val="3"/>
            <w:vAlign w:val="bottom"/>
          </w:tcPr>
          <w:p w14:paraId="05288B93" w14:textId="4DA4F60A" w:rsidR="006C69ED" w:rsidRPr="00570444" w:rsidRDefault="003D6A3F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Marketing and Webinar</w:t>
            </w:r>
            <w:r w:rsidR="004E41A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Manager</w:t>
            </w:r>
          </w:p>
        </w:tc>
      </w:tr>
      <w:tr w:rsidR="006C69ED" w:rsidRPr="004D42D1" w14:paraId="6ECCA767" w14:textId="77777777" w:rsidTr="00D23F09">
        <w:trPr>
          <w:trHeight w:val="20"/>
        </w:trPr>
        <w:tc>
          <w:tcPr>
            <w:tcW w:w="10206" w:type="dxa"/>
            <w:gridSpan w:val="3"/>
          </w:tcPr>
          <w:p w14:paraId="480758F7" w14:textId="5A6F9CC2" w:rsidR="006C69ED" w:rsidRPr="00570444" w:rsidRDefault="000341DC" w:rsidP="00D36DC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Developed and executed </w:t>
            </w:r>
            <w:r w:rsidR="00C408ED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content and email marketing campaigns across Instagram, </w:t>
            </w:r>
            <w:r w:rsidR="00281325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LinkedIn,</w:t>
            </w:r>
            <w:r w:rsidR="00C408ED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and </w:t>
            </w:r>
            <w:r w:rsidR="000920B3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newsletters, reaching 700+ people and achieving a 15% webinar conversion rate</w:t>
            </w:r>
          </w:p>
          <w:p w14:paraId="218462BD" w14:textId="4B28D102" w:rsidR="000920B3" w:rsidRPr="00570444" w:rsidRDefault="000920B3" w:rsidP="00D36DC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Designed and hosted online webinars with 60+ participants on topics such as financial literacy and </w:t>
            </w:r>
            <w:r w:rsidR="002A4370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academic pathways</w:t>
            </w:r>
          </w:p>
        </w:tc>
      </w:tr>
      <w:tr w:rsidR="006C69ED" w:rsidRPr="000023C5" w14:paraId="41608C68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43FDED64" w14:textId="12EA401E" w:rsidR="006C69ED" w:rsidRPr="00570444" w:rsidRDefault="002259E3" w:rsidP="00D36DC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English </w:t>
            </w:r>
            <w:r w:rsidR="00712141">
              <w:rPr>
                <w:rFonts w:ascii="Arial" w:hAnsi="Arial" w:cs="Arial"/>
                <w:b/>
                <w:sz w:val="20"/>
                <w:szCs w:val="20"/>
                <w:lang w:val="en-US"/>
              </w:rPr>
              <w:t>Department Student Council</w:t>
            </w:r>
            <w:r w:rsidR="006C69ED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6C69ED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Hildesheim</w:t>
            </w:r>
          </w:p>
        </w:tc>
        <w:tc>
          <w:tcPr>
            <w:tcW w:w="1842" w:type="dxa"/>
            <w:vAlign w:val="bottom"/>
          </w:tcPr>
          <w:p w14:paraId="7F88E25A" w14:textId="4CB3A6C3" w:rsidR="006C69ED" w:rsidRPr="00570444" w:rsidRDefault="006C69ED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6E2791">
              <w:rPr>
                <w:rFonts w:ascii="Arial" w:hAnsi="Arial" w:cs="Arial"/>
                <w:sz w:val="20"/>
                <w:szCs w:val="20"/>
              </w:rPr>
              <w:t>0</w:t>
            </w:r>
            <w:r w:rsidR="00400F6D">
              <w:rPr>
                <w:rFonts w:ascii="Arial" w:hAnsi="Arial" w:cs="Arial"/>
                <w:sz w:val="20"/>
                <w:szCs w:val="20"/>
              </w:rPr>
              <w:t>1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400F6D">
              <w:rPr>
                <w:rFonts w:ascii="Arial" w:hAnsi="Arial" w:cs="Arial"/>
                <w:sz w:val="20"/>
                <w:szCs w:val="20"/>
              </w:rPr>
              <w:t>25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400F6D">
              <w:rPr>
                <w:rFonts w:ascii="Arial" w:hAnsi="Arial" w:cs="Arial"/>
                <w:sz w:val="20"/>
                <w:szCs w:val="20"/>
              </w:rPr>
              <w:t>11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400F6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6C69ED" w:rsidRPr="000023C5" w14:paraId="42EC1E62" w14:textId="77777777" w:rsidTr="00735816">
        <w:trPr>
          <w:trHeight w:val="57"/>
        </w:trPr>
        <w:tc>
          <w:tcPr>
            <w:tcW w:w="10206" w:type="dxa"/>
            <w:gridSpan w:val="3"/>
            <w:vAlign w:val="bottom"/>
          </w:tcPr>
          <w:p w14:paraId="23C11FC2" w14:textId="35A511BF" w:rsidR="006C69ED" w:rsidRPr="00570444" w:rsidRDefault="003D6A3F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</w:rPr>
              <w:t>Active Member</w:t>
            </w:r>
          </w:p>
        </w:tc>
      </w:tr>
      <w:tr w:rsidR="006C69ED" w:rsidRPr="006A4CDE" w14:paraId="550C9BD6" w14:textId="77777777" w:rsidTr="00D23F09">
        <w:trPr>
          <w:trHeight w:val="20"/>
        </w:trPr>
        <w:tc>
          <w:tcPr>
            <w:tcW w:w="10206" w:type="dxa"/>
            <w:gridSpan w:val="3"/>
          </w:tcPr>
          <w:p w14:paraId="5FC2F3B7" w14:textId="78686CE9" w:rsidR="006C69ED" w:rsidRPr="00570444" w:rsidRDefault="00F91F5D" w:rsidP="00D36DC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Organized 6+ events and represented student</w:t>
            </w:r>
            <w:r w:rsidR="005374DC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interest</w:t>
            </w:r>
            <w:r w:rsidR="00A905EF">
              <w:rPr>
                <w:rFonts w:ascii="Arial" w:hAnsi="Arial" w:cs="Arial"/>
                <w:iCs/>
                <w:sz w:val="20"/>
                <w:szCs w:val="24"/>
                <w:lang w:val="en-US"/>
              </w:rPr>
              <w:t>s</w:t>
            </w: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to </w:t>
            </w:r>
            <w:r w:rsidR="006A4CDE">
              <w:rPr>
                <w:rFonts w:ascii="Arial" w:hAnsi="Arial" w:cs="Arial"/>
                <w:iCs/>
                <w:sz w:val="20"/>
                <w:szCs w:val="24"/>
                <w:lang w:val="en-US"/>
              </w:rPr>
              <w:t>a</w:t>
            </w: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faculty </w:t>
            </w:r>
            <w:r w:rsidR="00D91A29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of 13+ </w:t>
            </w:r>
            <w:r w:rsidR="00B425FA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English </w:t>
            </w:r>
            <w:r w:rsidR="00D91A29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professors </w:t>
            </w:r>
          </w:p>
        </w:tc>
      </w:tr>
      <w:tr w:rsidR="00D174C9" w:rsidRPr="000023C5" w14:paraId="771BE722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7A123592" w14:textId="06322010" w:rsidR="00D174C9" w:rsidRPr="00570444" w:rsidRDefault="00010919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Future Founders Initiative</w:t>
            </w:r>
            <w:r w:rsidR="00EC187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e.V.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,</w:t>
            </w:r>
            <w:r w:rsidR="00D174C9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iCs/>
                <w:sz w:val="20"/>
                <w:szCs w:val="20"/>
                <w:lang w:val="en-US"/>
              </w:rPr>
              <w:t>Frankfurt</w:t>
            </w:r>
          </w:p>
        </w:tc>
        <w:tc>
          <w:tcPr>
            <w:tcW w:w="1842" w:type="dxa"/>
            <w:vAlign w:val="bottom"/>
          </w:tcPr>
          <w:p w14:paraId="279E186D" w14:textId="61C141E2" w:rsidR="00D174C9" w:rsidRPr="00570444" w:rsidRDefault="00D174C9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6E2791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10919">
              <w:rPr>
                <w:rFonts w:ascii="Arial" w:hAnsi="Arial" w:cs="Arial"/>
                <w:sz w:val="20"/>
                <w:szCs w:val="20"/>
              </w:rPr>
              <w:t>4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10919">
              <w:rPr>
                <w:rFonts w:ascii="Arial" w:hAnsi="Arial" w:cs="Arial"/>
                <w:sz w:val="20"/>
                <w:szCs w:val="20"/>
              </w:rPr>
              <w:t>today</w:t>
            </w:r>
          </w:p>
        </w:tc>
      </w:tr>
      <w:tr w:rsidR="00D174C9" w:rsidRPr="000023C5" w14:paraId="15AC3BE7" w14:textId="77777777" w:rsidTr="005A2B57">
        <w:trPr>
          <w:trHeight w:val="57"/>
        </w:trPr>
        <w:tc>
          <w:tcPr>
            <w:tcW w:w="10206" w:type="dxa"/>
            <w:gridSpan w:val="3"/>
            <w:vAlign w:val="bottom"/>
          </w:tcPr>
          <w:p w14:paraId="6356D813" w14:textId="77777777" w:rsidR="00D174C9" w:rsidRPr="00570444" w:rsidRDefault="00D174C9" w:rsidP="005A2B5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</w:rPr>
              <w:t>Active Member</w:t>
            </w:r>
          </w:p>
        </w:tc>
      </w:tr>
      <w:tr w:rsidR="0016315F" w:rsidRPr="006A4CDE" w14:paraId="15F4B3E3" w14:textId="77777777" w:rsidTr="005A2B57">
        <w:trPr>
          <w:trHeight w:val="20"/>
        </w:trPr>
        <w:tc>
          <w:tcPr>
            <w:tcW w:w="10206" w:type="dxa"/>
            <w:gridSpan w:val="3"/>
          </w:tcPr>
          <w:p w14:paraId="0C9A4924" w14:textId="2133FA22" w:rsidR="0016315F" w:rsidRPr="00570444" w:rsidRDefault="00CA03C8" w:rsidP="0016315F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Engaged in entrepreneurship-focused workshops on developing a business idea and </w:t>
            </w:r>
            <w:r w:rsidR="006E6108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presented early-stage business ideas </w:t>
            </w:r>
          </w:p>
        </w:tc>
      </w:tr>
      <w:tr w:rsidR="00EF2AE9" w:rsidRPr="00F44F5F" w14:paraId="482569A2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442AD68" w:rsidR="00EF2AE9" w:rsidRPr="00570444" w:rsidRDefault="00EF2AE9" w:rsidP="00D36DC2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570444">
              <w:rPr>
                <w:rFonts w:ascii="Arial" w:hAnsi="Arial" w:cs="Arial"/>
                <w:b/>
                <w:sz w:val="26"/>
                <w:szCs w:val="26"/>
              </w:rPr>
              <w:t>OTHER SKILLS &amp; INTERESTS</w:t>
            </w:r>
          </w:p>
        </w:tc>
      </w:tr>
      <w:tr w:rsidR="00EF2AE9" w:rsidRPr="004D42D1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6F290925" w:rsidR="00EF2AE9" w:rsidRPr="00570444" w:rsidRDefault="00EF2AE9" w:rsidP="00D36DC2">
            <w:pPr>
              <w:rPr>
                <w:rFonts w:ascii="Arial" w:hAnsi="Arial" w:cs="Arial"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Languages:</w:t>
            </w:r>
          </w:p>
        </w:tc>
        <w:tc>
          <w:tcPr>
            <w:tcW w:w="878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DA71208" w:rsidR="00EF2AE9" w:rsidRPr="00044D7F" w:rsidRDefault="00EF2AE9" w:rsidP="00D36DC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B5303D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Arabic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B5303D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B5303D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En</w:t>
            </w:r>
            <w:r w:rsidR="005C585B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glish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044D7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C2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,</w:t>
            </w:r>
            <w:r w:rsidR="005C585B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French </w:t>
            </w:r>
            <w:r w:rsidR="005C585B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044D7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C1</w:t>
            </w:r>
            <w:r w:rsidR="004A3DD5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044D7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044D7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(B2)</w:t>
            </w:r>
          </w:p>
        </w:tc>
      </w:tr>
      <w:tr w:rsidR="00EF2AE9" w:rsidRPr="004D42D1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4262459E" w:rsidR="00EF2AE9" w:rsidRPr="00570444" w:rsidRDefault="00EF2AE9" w:rsidP="00D36DC2">
            <w:pPr>
              <w:rPr>
                <w:rFonts w:ascii="Arial" w:hAnsi="Arial" w:cs="Arial"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IT:</w:t>
            </w:r>
          </w:p>
        </w:tc>
        <w:tc>
          <w:tcPr>
            <w:tcW w:w="8788" w:type="dxa"/>
            <w:gridSpan w:val="2"/>
            <w:vAlign w:val="bottom"/>
          </w:tcPr>
          <w:p w14:paraId="60CA2168" w14:textId="336A40FB" w:rsidR="00EF2AE9" w:rsidRPr="00570444" w:rsidRDefault="00EF2AE9" w:rsidP="00D36DC2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SQL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Python </w:t>
            </w:r>
            <w:r w:rsidR="00EB13CD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(basic),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Bloomberg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EF2AE9" w:rsidRPr="00714DD3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402A0B0A" w:rsidR="00EF2AE9" w:rsidRPr="00570444" w:rsidRDefault="00EF2AE9" w:rsidP="00D36DC2">
            <w:pPr>
              <w:rPr>
                <w:rFonts w:ascii="Arial" w:hAnsi="Arial" w:cs="Arial"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 xml:space="preserve">Interests: </w:t>
            </w:r>
          </w:p>
        </w:tc>
        <w:tc>
          <w:tcPr>
            <w:tcW w:w="8788" w:type="dxa"/>
            <w:gridSpan w:val="2"/>
            <w:vAlign w:val="bottom"/>
          </w:tcPr>
          <w:p w14:paraId="598C2742" w14:textId="2DFEBCE0" w:rsidR="00AD6B5D" w:rsidRPr="00AD6B5D" w:rsidRDefault="00EB13CD" w:rsidP="00D36DC2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Aviation</w:t>
            </w:r>
            <w:r w:rsidR="005B262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5B262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(plane watching),</w:t>
            </w:r>
            <w:r w:rsidR="005B262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endurance running </w:t>
            </w:r>
            <w:r w:rsidR="005B262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07237A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personal best</w:t>
            </w:r>
            <w:r w:rsidR="00E50BA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CA3DFF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3.30</w:t>
            </w:r>
            <w:r w:rsidR="00366C3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CA3DFF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h)</w:t>
            </w:r>
            <w:r w:rsidR="00CA3DFF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5B262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Piano and Guitar </w:t>
            </w:r>
            <w:r w:rsidR="0042199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147B1A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15 years</w:t>
            </w:r>
            <w:r w:rsidR="0042199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42199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Tennis </w:t>
            </w:r>
            <w:r w:rsidR="0042199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(five years)</w:t>
            </w:r>
            <w:r w:rsidR="0042199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AC2E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Self study in cognitive psychology, </w:t>
            </w:r>
            <w:r w:rsidR="00AD6B5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Travel </w:t>
            </w:r>
            <w:r w:rsidR="00AD6B5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(visited 12+ countries)</w:t>
            </w:r>
          </w:p>
        </w:tc>
      </w:tr>
      <w:tr w:rsidR="00EF2AE9" w:rsidRPr="00714DD3" w14:paraId="071AB173" w14:textId="77777777" w:rsidTr="00FE0496">
        <w:trPr>
          <w:trHeight w:val="1279"/>
        </w:trPr>
        <w:tc>
          <w:tcPr>
            <w:tcW w:w="10206" w:type="dxa"/>
            <w:gridSpan w:val="3"/>
            <w:vAlign w:val="bottom"/>
          </w:tcPr>
          <w:p w14:paraId="6478BDEA" w14:textId="1455CB54" w:rsidR="00EF2AE9" w:rsidRPr="00570444" w:rsidRDefault="00EF2AE9" w:rsidP="00D36DC2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</w:p>
        </w:tc>
      </w:tr>
    </w:tbl>
    <w:p w14:paraId="0747D2BF" w14:textId="69F47280" w:rsidR="00723643" w:rsidRPr="000D72FA" w:rsidRDefault="00723643">
      <w:pPr>
        <w:rPr>
          <w:sz w:val="18"/>
          <w:lang w:val="en-US"/>
        </w:rPr>
      </w:pPr>
    </w:p>
    <w:sectPr w:rsidR="00723643" w:rsidRPr="000D72FA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2AEEE" w14:textId="77777777" w:rsidR="00967E69" w:rsidRDefault="00967E69" w:rsidP="00BE053D">
      <w:pPr>
        <w:spacing w:after="0" w:line="240" w:lineRule="auto"/>
      </w:pPr>
      <w:r>
        <w:separator/>
      </w:r>
    </w:p>
  </w:endnote>
  <w:endnote w:type="continuationSeparator" w:id="0">
    <w:p w14:paraId="703C3C86" w14:textId="77777777" w:rsidR="00967E69" w:rsidRDefault="00967E69" w:rsidP="00BE053D">
      <w:pPr>
        <w:spacing w:after="0" w:line="240" w:lineRule="auto"/>
      </w:pPr>
      <w:r>
        <w:continuationSeparator/>
      </w:r>
    </w:p>
  </w:endnote>
  <w:endnote w:type="continuationNotice" w:id="1">
    <w:p w14:paraId="3AFB8D43" w14:textId="77777777" w:rsidR="00967E69" w:rsidRDefault="00967E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735816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BDF7" w14:textId="77777777" w:rsidR="00967E69" w:rsidRDefault="00967E69" w:rsidP="00BE053D">
      <w:pPr>
        <w:spacing w:after="0" w:line="240" w:lineRule="auto"/>
      </w:pPr>
      <w:r>
        <w:separator/>
      </w:r>
    </w:p>
  </w:footnote>
  <w:footnote w:type="continuationSeparator" w:id="0">
    <w:p w14:paraId="5731B7AC" w14:textId="77777777" w:rsidR="00967E69" w:rsidRDefault="00967E69" w:rsidP="00BE053D">
      <w:pPr>
        <w:spacing w:after="0" w:line="240" w:lineRule="auto"/>
      </w:pPr>
      <w:r>
        <w:continuationSeparator/>
      </w:r>
    </w:p>
  </w:footnote>
  <w:footnote w:type="continuationNotice" w:id="1">
    <w:p w14:paraId="6AB6C646" w14:textId="77777777" w:rsidR="00967E69" w:rsidRDefault="00967E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153">
    <w:abstractNumId w:val="15"/>
  </w:num>
  <w:num w:numId="2" w16cid:durableId="634454743">
    <w:abstractNumId w:val="19"/>
  </w:num>
  <w:num w:numId="3" w16cid:durableId="837306567">
    <w:abstractNumId w:val="22"/>
  </w:num>
  <w:num w:numId="4" w16cid:durableId="869076897">
    <w:abstractNumId w:val="0"/>
  </w:num>
  <w:num w:numId="5" w16cid:durableId="1191381078">
    <w:abstractNumId w:val="1"/>
  </w:num>
  <w:num w:numId="6" w16cid:durableId="134228288">
    <w:abstractNumId w:val="2"/>
  </w:num>
  <w:num w:numId="7" w16cid:durableId="893274221">
    <w:abstractNumId w:val="14"/>
  </w:num>
  <w:num w:numId="8" w16cid:durableId="790441218">
    <w:abstractNumId w:val="25"/>
  </w:num>
  <w:num w:numId="9" w16cid:durableId="1527672792">
    <w:abstractNumId w:val="13"/>
  </w:num>
  <w:num w:numId="10" w16cid:durableId="153685574">
    <w:abstractNumId w:val="26"/>
  </w:num>
  <w:num w:numId="11" w16cid:durableId="999969180">
    <w:abstractNumId w:val="5"/>
  </w:num>
  <w:num w:numId="12" w16cid:durableId="444423544">
    <w:abstractNumId w:val="6"/>
  </w:num>
  <w:num w:numId="13" w16cid:durableId="12147907">
    <w:abstractNumId w:val="8"/>
  </w:num>
  <w:num w:numId="14" w16cid:durableId="2118792169">
    <w:abstractNumId w:val="10"/>
  </w:num>
  <w:num w:numId="15" w16cid:durableId="718170612">
    <w:abstractNumId w:val="24"/>
  </w:num>
  <w:num w:numId="16" w16cid:durableId="215555379">
    <w:abstractNumId w:val="4"/>
  </w:num>
  <w:num w:numId="17" w16cid:durableId="1562594046">
    <w:abstractNumId w:val="18"/>
  </w:num>
  <w:num w:numId="18" w16cid:durableId="1117796113">
    <w:abstractNumId w:val="3"/>
  </w:num>
  <w:num w:numId="19" w16cid:durableId="1128936579">
    <w:abstractNumId w:val="21"/>
  </w:num>
  <w:num w:numId="20" w16cid:durableId="1080366327">
    <w:abstractNumId w:val="11"/>
  </w:num>
  <w:num w:numId="21" w16cid:durableId="2109040211">
    <w:abstractNumId w:val="12"/>
  </w:num>
  <w:num w:numId="22" w16cid:durableId="959729086">
    <w:abstractNumId w:val="17"/>
  </w:num>
  <w:num w:numId="23" w16cid:durableId="845902807">
    <w:abstractNumId w:val="7"/>
  </w:num>
  <w:num w:numId="24" w16cid:durableId="1173491182">
    <w:abstractNumId w:val="23"/>
  </w:num>
  <w:num w:numId="25" w16cid:durableId="205071293">
    <w:abstractNumId w:val="27"/>
  </w:num>
  <w:num w:numId="26" w16cid:durableId="915437713">
    <w:abstractNumId w:val="20"/>
  </w:num>
  <w:num w:numId="27" w16cid:durableId="494953475">
    <w:abstractNumId w:val="16"/>
  </w:num>
  <w:num w:numId="28" w16cid:durableId="161971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919"/>
    <w:rsid w:val="00015EEC"/>
    <w:rsid w:val="000341DC"/>
    <w:rsid w:val="000357CD"/>
    <w:rsid w:val="00041A53"/>
    <w:rsid w:val="00044D7F"/>
    <w:rsid w:val="000549CE"/>
    <w:rsid w:val="00054DFE"/>
    <w:rsid w:val="000559C6"/>
    <w:rsid w:val="00061D33"/>
    <w:rsid w:val="00064643"/>
    <w:rsid w:val="0007237A"/>
    <w:rsid w:val="00074C27"/>
    <w:rsid w:val="00087747"/>
    <w:rsid w:val="000920B3"/>
    <w:rsid w:val="00096C07"/>
    <w:rsid w:val="000A1FDA"/>
    <w:rsid w:val="000B63E2"/>
    <w:rsid w:val="000B6548"/>
    <w:rsid w:val="000C2946"/>
    <w:rsid w:val="000C4092"/>
    <w:rsid w:val="000D09F4"/>
    <w:rsid w:val="000D671A"/>
    <w:rsid w:val="000D72FA"/>
    <w:rsid w:val="000E6DE5"/>
    <w:rsid w:val="000F06A8"/>
    <w:rsid w:val="000F6473"/>
    <w:rsid w:val="00103EC5"/>
    <w:rsid w:val="00116C6E"/>
    <w:rsid w:val="00125CA6"/>
    <w:rsid w:val="00130B2F"/>
    <w:rsid w:val="00137250"/>
    <w:rsid w:val="001373E6"/>
    <w:rsid w:val="00147B1A"/>
    <w:rsid w:val="001518F5"/>
    <w:rsid w:val="00153A0F"/>
    <w:rsid w:val="00153A35"/>
    <w:rsid w:val="00156904"/>
    <w:rsid w:val="00156FC9"/>
    <w:rsid w:val="00157F6E"/>
    <w:rsid w:val="001607BF"/>
    <w:rsid w:val="00162A5A"/>
    <w:rsid w:val="0016315F"/>
    <w:rsid w:val="00163ABF"/>
    <w:rsid w:val="001647AB"/>
    <w:rsid w:val="00172867"/>
    <w:rsid w:val="00175B6D"/>
    <w:rsid w:val="00181532"/>
    <w:rsid w:val="00183AD5"/>
    <w:rsid w:val="001901ED"/>
    <w:rsid w:val="0019032D"/>
    <w:rsid w:val="0019483A"/>
    <w:rsid w:val="001A32F6"/>
    <w:rsid w:val="001A46BF"/>
    <w:rsid w:val="001A481B"/>
    <w:rsid w:val="001A5B53"/>
    <w:rsid w:val="001B0186"/>
    <w:rsid w:val="001B1B98"/>
    <w:rsid w:val="001B62CA"/>
    <w:rsid w:val="001B7BCA"/>
    <w:rsid w:val="001C0DDF"/>
    <w:rsid w:val="001D4DCD"/>
    <w:rsid w:val="001D59E9"/>
    <w:rsid w:val="001D7FA0"/>
    <w:rsid w:val="001F4175"/>
    <w:rsid w:val="0020574D"/>
    <w:rsid w:val="00205835"/>
    <w:rsid w:val="00222BB9"/>
    <w:rsid w:val="00223043"/>
    <w:rsid w:val="00223A4D"/>
    <w:rsid w:val="002259E3"/>
    <w:rsid w:val="00232CB5"/>
    <w:rsid w:val="00232D9B"/>
    <w:rsid w:val="00234A7E"/>
    <w:rsid w:val="00240132"/>
    <w:rsid w:val="0024373D"/>
    <w:rsid w:val="0024479B"/>
    <w:rsid w:val="00244DF5"/>
    <w:rsid w:val="002479FC"/>
    <w:rsid w:val="002508C2"/>
    <w:rsid w:val="00262101"/>
    <w:rsid w:val="002657CE"/>
    <w:rsid w:val="00267252"/>
    <w:rsid w:val="00267F89"/>
    <w:rsid w:val="00281325"/>
    <w:rsid w:val="00282DB0"/>
    <w:rsid w:val="0028453D"/>
    <w:rsid w:val="002A2EC6"/>
    <w:rsid w:val="002A4370"/>
    <w:rsid w:val="002A45C4"/>
    <w:rsid w:val="002B2091"/>
    <w:rsid w:val="002C1654"/>
    <w:rsid w:val="002C4755"/>
    <w:rsid w:val="002C5942"/>
    <w:rsid w:val="002C6972"/>
    <w:rsid w:val="002D2B32"/>
    <w:rsid w:val="002D4516"/>
    <w:rsid w:val="002D6C0B"/>
    <w:rsid w:val="002E7BFD"/>
    <w:rsid w:val="002F3943"/>
    <w:rsid w:val="002F46AD"/>
    <w:rsid w:val="002F65BF"/>
    <w:rsid w:val="003101F0"/>
    <w:rsid w:val="00314ADD"/>
    <w:rsid w:val="00314B7A"/>
    <w:rsid w:val="0032236D"/>
    <w:rsid w:val="00323F46"/>
    <w:rsid w:val="00324BC5"/>
    <w:rsid w:val="003256A9"/>
    <w:rsid w:val="003310A1"/>
    <w:rsid w:val="00335BC9"/>
    <w:rsid w:val="0034018D"/>
    <w:rsid w:val="00340BAB"/>
    <w:rsid w:val="003418E0"/>
    <w:rsid w:val="00347F8D"/>
    <w:rsid w:val="00347FF8"/>
    <w:rsid w:val="0035149B"/>
    <w:rsid w:val="003520B6"/>
    <w:rsid w:val="003533CF"/>
    <w:rsid w:val="00353AAB"/>
    <w:rsid w:val="00365E28"/>
    <w:rsid w:val="00366C36"/>
    <w:rsid w:val="00367074"/>
    <w:rsid w:val="00372F7B"/>
    <w:rsid w:val="003733E5"/>
    <w:rsid w:val="003733F6"/>
    <w:rsid w:val="00376400"/>
    <w:rsid w:val="00381E88"/>
    <w:rsid w:val="00390EA6"/>
    <w:rsid w:val="003A09AB"/>
    <w:rsid w:val="003B2594"/>
    <w:rsid w:val="003C52D8"/>
    <w:rsid w:val="003D1777"/>
    <w:rsid w:val="003D1F05"/>
    <w:rsid w:val="003D2661"/>
    <w:rsid w:val="003D4B29"/>
    <w:rsid w:val="003D6A3F"/>
    <w:rsid w:val="003E27C3"/>
    <w:rsid w:val="003E4AD7"/>
    <w:rsid w:val="003F13AA"/>
    <w:rsid w:val="003F3E3F"/>
    <w:rsid w:val="00400F6D"/>
    <w:rsid w:val="00404B87"/>
    <w:rsid w:val="004067B8"/>
    <w:rsid w:val="0040697F"/>
    <w:rsid w:val="00406B84"/>
    <w:rsid w:val="00411DEB"/>
    <w:rsid w:val="0041342D"/>
    <w:rsid w:val="004154BE"/>
    <w:rsid w:val="0042013D"/>
    <w:rsid w:val="00421992"/>
    <w:rsid w:val="00422D0E"/>
    <w:rsid w:val="00422F83"/>
    <w:rsid w:val="00426D7E"/>
    <w:rsid w:val="00431BEB"/>
    <w:rsid w:val="0043430C"/>
    <w:rsid w:val="00435016"/>
    <w:rsid w:val="004351D6"/>
    <w:rsid w:val="00435E6D"/>
    <w:rsid w:val="00443668"/>
    <w:rsid w:val="00443802"/>
    <w:rsid w:val="0044390B"/>
    <w:rsid w:val="00444F17"/>
    <w:rsid w:val="00446EA0"/>
    <w:rsid w:val="00456B0D"/>
    <w:rsid w:val="0046786E"/>
    <w:rsid w:val="00474CF2"/>
    <w:rsid w:val="00476AF8"/>
    <w:rsid w:val="00477814"/>
    <w:rsid w:val="0048041A"/>
    <w:rsid w:val="004812FE"/>
    <w:rsid w:val="00484FD7"/>
    <w:rsid w:val="004851E9"/>
    <w:rsid w:val="004909C9"/>
    <w:rsid w:val="004929FB"/>
    <w:rsid w:val="00495485"/>
    <w:rsid w:val="0049780F"/>
    <w:rsid w:val="004A3DD5"/>
    <w:rsid w:val="004A42C0"/>
    <w:rsid w:val="004A54BA"/>
    <w:rsid w:val="004B6A5E"/>
    <w:rsid w:val="004D22BA"/>
    <w:rsid w:val="004D42D1"/>
    <w:rsid w:val="004D7893"/>
    <w:rsid w:val="004E41AB"/>
    <w:rsid w:val="004F21FB"/>
    <w:rsid w:val="004F7C03"/>
    <w:rsid w:val="00507EA7"/>
    <w:rsid w:val="00517AD0"/>
    <w:rsid w:val="00526089"/>
    <w:rsid w:val="00527A28"/>
    <w:rsid w:val="00527DCA"/>
    <w:rsid w:val="005374DC"/>
    <w:rsid w:val="00547492"/>
    <w:rsid w:val="00551814"/>
    <w:rsid w:val="00553653"/>
    <w:rsid w:val="00555381"/>
    <w:rsid w:val="00555EC0"/>
    <w:rsid w:val="00570444"/>
    <w:rsid w:val="005716D4"/>
    <w:rsid w:val="00571B60"/>
    <w:rsid w:val="00572876"/>
    <w:rsid w:val="00575A2F"/>
    <w:rsid w:val="00585A4D"/>
    <w:rsid w:val="00597A1B"/>
    <w:rsid w:val="005A2B57"/>
    <w:rsid w:val="005B2623"/>
    <w:rsid w:val="005C0A0F"/>
    <w:rsid w:val="005C585B"/>
    <w:rsid w:val="005C5A52"/>
    <w:rsid w:val="005C60FB"/>
    <w:rsid w:val="005D10C7"/>
    <w:rsid w:val="005D6329"/>
    <w:rsid w:val="005D6531"/>
    <w:rsid w:val="005E1132"/>
    <w:rsid w:val="005E57F6"/>
    <w:rsid w:val="005E68F9"/>
    <w:rsid w:val="00600097"/>
    <w:rsid w:val="006032CA"/>
    <w:rsid w:val="00603CC0"/>
    <w:rsid w:val="006058D8"/>
    <w:rsid w:val="00610200"/>
    <w:rsid w:val="00620E6F"/>
    <w:rsid w:val="00623699"/>
    <w:rsid w:val="00632D5A"/>
    <w:rsid w:val="00633AEF"/>
    <w:rsid w:val="00635515"/>
    <w:rsid w:val="00640821"/>
    <w:rsid w:val="006546FD"/>
    <w:rsid w:val="00655D7A"/>
    <w:rsid w:val="00665BF3"/>
    <w:rsid w:val="00666B35"/>
    <w:rsid w:val="006732D6"/>
    <w:rsid w:val="006743B5"/>
    <w:rsid w:val="006748BC"/>
    <w:rsid w:val="006809BD"/>
    <w:rsid w:val="00684D13"/>
    <w:rsid w:val="00685738"/>
    <w:rsid w:val="00693E09"/>
    <w:rsid w:val="006950EA"/>
    <w:rsid w:val="00695682"/>
    <w:rsid w:val="00696BF7"/>
    <w:rsid w:val="006A2DE9"/>
    <w:rsid w:val="006A4CDE"/>
    <w:rsid w:val="006A7230"/>
    <w:rsid w:val="006B17FA"/>
    <w:rsid w:val="006B2C52"/>
    <w:rsid w:val="006B4E32"/>
    <w:rsid w:val="006B72C7"/>
    <w:rsid w:val="006B7F78"/>
    <w:rsid w:val="006C2252"/>
    <w:rsid w:val="006C32B3"/>
    <w:rsid w:val="006C69ED"/>
    <w:rsid w:val="006C7C1B"/>
    <w:rsid w:val="006D5F1D"/>
    <w:rsid w:val="006D7F7F"/>
    <w:rsid w:val="006E2C9C"/>
    <w:rsid w:val="006E3800"/>
    <w:rsid w:val="006E40EF"/>
    <w:rsid w:val="006E6108"/>
    <w:rsid w:val="006F0039"/>
    <w:rsid w:val="006F6E64"/>
    <w:rsid w:val="00702F4B"/>
    <w:rsid w:val="007034B8"/>
    <w:rsid w:val="00703C54"/>
    <w:rsid w:val="00711CEF"/>
    <w:rsid w:val="00712141"/>
    <w:rsid w:val="0071374B"/>
    <w:rsid w:val="00714DD3"/>
    <w:rsid w:val="00720320"/>
    <w:rsid w:val="00723643"/>
    <w:rsid w:val="00725D3C"/>
    <w:rsid w:val="00733DA1"/>
    <w:rsid w:val="00735816"/>
    <w:rsid w:val="0073645F"/>
    <w:rsid w:val="00737822"/>
    <w:rsid w:val="0074111D"/>
    <w:rsid w:val="00742D0D"/>
    <w:rsid w:val="00753AFE"/>
    <w:rsid w:val="00753D4A"/>
    <w:rsid w:val="00756912"/>
    <w:rsid w:val="00761325"/>
    <w:rsid w:val="00761609"/>
    <w:rsid w:val="00763DCE"/>
    <w:rsid w:val="00765E13"/>
    <w:rsid w:val="00766981"/>
    <w:rsid w:val="00770D5B"/>
    <w:rsid w:val="00774B3B"/>
    <w:rsid w:val="00776C46"/>
    <w:rsid w:val="00780A52"/>
    <w:rsid w:val="0078260B"/>
    <w:rsid w:val="007838D1"/>
    <w:rsid w:val="00785254"/>
    <w:rsid w:val="00785853"/>
    <w:rsid w:val="00796666"/>
    <w:rsid w:val="007966F0"/>
    <w:rsid w:val="00797BFC"/>
    <w:rsid w:val="007A1090"/>
    <w:rsid w:val="007A720F"/>
    <w:rsid w:val="007B1607"/>
    <w:rsid w:val="007B1AE0"/>
    <w:rsid w:val="007B6F94"/>
    <w:rsid w:val="007C31B3"/>
    <w:rsid w:val="007C4B81"/>
    <w:rsid w:val="007C6A3C"/>
    <w:rsid w:val="007D0CC8"/>
    <w:rsid w:val="007D4BEE"/>
    <w:rsid w:val="007D5BE9"/>
    <w:rsid w:val="007E09FA"/>
    <w:rsid w:val="007E2CF8"/>
    <w:rsid w:val="007E7E03"/>
    <w:rsid w:val="007F17BC"/>
    <w:rsid w:val="007F6F51"/>
    <w:rsid w:val="007F7A23"/>
    <w:rsid w:val="008050E4"/>
    <w:rsid w:val="0082257D"/>
    <w:rsid w:val="00823CCF"/>
    <w:rsid w:val="0082610A"/>
    <w:rsid w:val="00832648"/>
    <w:rsid w:val="00834B16"/>
    <w:rsid w:val="008373BA"/>
    <w:rsid w:val="00837EFB"/>
    <w:rsid w:val="0084476E"/>
    <w:rsid w:val="00853438"/>
    <w:rsid w:val="008611B5"/>
    <w:rsid w:val="00866846"/>
    <w:rsid w:val="00866A44"/>
    <w:rsid w:val="00875DA9"/>
    <w:rsid w:val="0088546D"/>
    <w:rsid w:val="008915D7"/>
    <w:rsid w:val="00895E38"/>
    <w:rsid w:val="008A782B"/>
    <w:rsid w:val="008B0FC0"/>
    <w:rsid w:val="008B6348"/>
    <w:rsid w:val="008C0991"/>
    <w:rsid w:val="008C1717"/>
    <w:rsid w:val="008C429A"/>
    <w:rsid w:val="008C478F"/>
    <w:rsid w:val="008C7B12"/>
    <w:rsid w:val="008D2AC1"/>
    <w:rsid w:val="008D4B33"/>
    <w:rsid w:val="008E1F3D"/>
    <w:rsid w:val="008E257E"/>
    <w:rsid w:val="008F22D5"/>
    <w:rsid w:val="008F2AA8"/>
    <w:rsid w:val="00901E93"/>
    <w:rsid w:val="009053D7"/>
    <w:rsid w:val="0091331D"/>
    <w:rsid w:val="009157EB"/>
    <w:rsid w:val="009303B7"/>
    <w:rsid w:val="0093223C"/>
    <w:rsid w:val="009328C0"/>
    <w:rsid w:val="00941A87"/>
    <w:rsid w:val="009501C2"/>
    <w:rsid w:val="00952764"/>
    <w:rsid w:val="009668B9"/>
    <w:rsid w:val="00966F32"/>
    <w:rsid w:val="00967E69"/>
    <w:rsid w:val="00970FBE"/>
    <w:rsid w:val="009725B5"/>
    <w:rsid w:val="009734BE"/>
    <w:rsid w:val="00976577"/>
    <w:rsid w:val="009765C2"/>
    <w:rsid w:val="00985F9B"/>
    <w:rsid w:val="0099039A"/>
    <w:rsid w:val="009903E2"/>
    <w:rsid w:val="00992C52"/>
    <w:rsid w:val="00996356"/>
    <w:rsid w:val="00997D9A"/>
    <w:rsid w:val="009A0F90"/>
    <w:rsid w:val="009A5ED4"/>
    <w:rsid w:val="009A7B7F"/>
    <w:rsid w:val="009B1EC7"/>
    <w:rsid w:val="009D4224"/>
    <w:rsid w:val="009D5872"/>
    <w:rsid w:val="009D7C49"/>
    <w:rsid w:val="009E47E2"/>
    <w:rsid w:val="009E7297"/>
    <w:rsid w:val="00A0257D"/>
    <w:rsid w:val="00A12EDC"/>
    <w:rsid w:val="00A170A7"/>
    <w:rsid w:val="00A22224"/>
    <w:rsid w:val="00A26D0D"/>
    <w:rsid w:val="00A33BDE"/>
    <w:rsid w:val="00A34885"/>
    <w:rsid w:val="00A357CD"/>
    <w:rsid w:val="00A43BC1"/>
    <w:rsid w:val="00A47787"/>
    <w:rsid w:val="00A47A4E"/>
    <w:rsid w:val="00A6753B"/>
    <w:rsid w:val="00A72172"/>
    <w:rsid w:val="00A74225"/>
    <w:rsid w:val="00A75A6D"/>
    <w:rsid w:val="00A847DC"/>
    <w:rsid w:val="00A905EF"/>
    <w:rsid w:val="00A936D5"/>
    <w:rsid w:val="00AA1EB0"/>
    <w:rsid w:val="00AA2DA3"/>
    <w:rsid w:val="00AA5A9C"/>
    <w:rsid w:val="00AA6E78"/>
    <w:rsid w:val="00AB016A"/>
    <w:rsid w:val="00AB08B4"/>
    <w:rsid w:val="00AB1579"/>
    <w:rsid w:val="00AB2A5A"/>
    <w:rsid w:val="00AC2EDD"/>
    <w:rsid w:val="00AC4CDE"/>
    <w:rsid w:val="00AD28F8"/>
    <w:rsid w:val="00AD3EAD"/>
    <w:rsid w:val="00AD6B5D"/>
    <w:rsid w:val="00AE1E1D"/>
    <w:rsid w:val="00AE4ED3"/>
    <w:rsid w:val="00AF4E12"/>
    <w:rsid w:val="00B0015E"/>
    <w:rsid w:val="00B0230B"/>
    <w:rsid w:val="00B04D2D"/>
    <w:rsid w:val="00B062D0"/>
    <w:rsid w:val="00B120BB"/>
    <w:rsid w:val="00B17D95"/>
    <w:rsid w:val="00B23509"/>
    <w:rsid w:val="00B359DB"/>
    <w:rsid w:val="00B3632B"/>
    <w:rsid w:val="00B409D8"/>
    <w:rsid w:val="00B418D9"/>
    <w:rsid w:val="00B425FA"/>
    <w:rsid w:val="00B43672"/>
    <w:rsid w:val="00B46132"/>
    <w:rsid w:val="00B504D4"/>
    <w:rsid w:val="00B5178D"/>
    <w:rsid w:val="00B51FA4"/>
    <w:rsid w:val="00B5303D"/>
    <w:rsid w:val="00B67F1F"/>
    <w:rsid w:val="00B701D7"/>
    <w:rsid w:val="00B80371"/>
    <w:rsid w:val="00B90134"/>
    <w:rsid w:val="00B90595"/>
    <w:rsid w:val="00B93903"/>
    <w:rsid w:val="00B96045"/>
    <w:rsid w:val="00BA215A"/>
    <w:rsid w:val="00BA2544"/>
    <w:rsid w:val="00BA79C5"/>
    <w:rsid w:val="00BA7BEE"/>
    <w:rsid w:val="00BB47D6"/>
    <w:rsid w:val="00BB5F09"/>
    <w:rsid w:val="00BC0D9F"/>
    <w:rsid w:val="00BC71FA"/>
    <w:rsid w:val="00BD1FB7"/>
    <w:rsid w:val="00BD20B4"/>
    <w:rsid w:val="00BD242D"/>
    <w:rsid w:val="00BD3273"/>
    <w:rsid w:val="00BE053D"/>
    <w:rsid w:val="00BE3A98"/>
    <w:rsid w:val="00BF1A7A"/>
    <w:rsid w:val="00BF1FA3"/>
    <w:rsid w:val="00BF69FB"/>
    <w:rsid w:val="00BF70AE"/>
    <w:rsid w:val="00C0079C"/>
    <w:rsid w:val="00C00974"/>
    <w:rsid w:val="00C018E4"/>
    <w:rsid w:val="00C04425"/>
    <w:rsid w:val="00C066FA"/>
    <w:rsid w:val="00C1578A"/>
    <w:rsid w:val="00C234A0"/>
    <w:rsid w:val="00C25387"/>
    <w:rsid w:val="00C35BBB"/>
    <w:rsid w:val="00C408ED"/>
    <w:rsid w:val="00C42346"/>
    <w:rsid w:val="00C45E1E"/>
    <w:rsid w:val="00C51E51"/>
    <w:rsid w:val="00C54BE3"/>
    <w:rsid w:val="00C55241"/>
    <w:rsid w:val="00C57F80"/>
    <w:rsid w:val="00C61837"/>
    <w:rsid w:val="00C64CE2"/>
    <w:rsid w:val="00C65077"/>
    <w:rsid w:val="00C768ED"/>
    <w:rsid w:val="00C82A8F"/>
    <w:rsid w:val="00C852BC"/>
    <w:rsid w:val="00C916C2"/>
    <w:rsid w:val="00C92CC8"/>
    <w:rsid w:val="00C95DC0"/>
    <w:rsid w:val="00C95EE1"/>
    <w:rsid w:val="00CA03C8"/>
    <w:rsid w:val="00CA3743"/>
    <w:rsid w:val="00CA3DFF"/>
    <w:rsid w:val="00CA64FC"/>
    <w:rsid w:val="00CB2230"/>
    <w:rsid w:val="00CB63EF"/>
    <w:rsid w:val="00CC4A17"/>
    <w:rsid w:val="00CC7F56"/>
    <w:rsid w:val="00CD1B12"/>
    <w:rsid w:val="00CD55DC"/>
    <w:rsid w:val="00CD56A4"/>
    <w:rsid w:val="00CE1BBC"/>
    <w:rsid w:val="00CE2595"/>
    <w:rsid w:val="00CE28CC"/>
    <w:rsid w:val="00CE72FC"/>
    <w:rsid w:val="00CF2A0F"/>
    <w:rsid w:val="00CF31EE"/>
    <w:rsid w:val="00D13189"/>
    <w:rsid w:val="00D1492F"/>
    <w:rsid w:val="00D174C9"/>
    <w:rsid w:val="00D17B69"/>
    <w:rsid w:val="00D21764"/>
    <w:rsid w:val="00D23431"/>
    <w:rsid w:val="00D23F09"/>
    <w:rsid w:val="00D2621C"/>
    <w:rsid w:val="00D3003C"/>
    <w:rsid w:val="00D331F4"/>
    <w:rsid w:val="00D36DC2"/>
    <w:rsid w:val="00D45DF1"/>
    <w:rsid w:val="00D470E4"/>
    <w:rsid w:val="00D51562"/>
    <w:rsid w:val="00D52142"/>
    <w:rsid w:val="00D5280E"/>
    <w:rsid w:val="00D61F14"/>
    <w:rsid w:val="00D67E19"/>
    <w:rsid w:val="00D80D6B"/>
    <w:rsid w:val="00D85D41"/>
    <w:rsid w:val="00D90950"/>
    <w:rsid w:val="00D91A29"/>
    <w:rsid w:val="00D95C7F"/>
    <w:rsid w:val="00DA04DB"/>
    <w:rsid w:val="00DA69DF"/>
    <w:rsid w:val="00DB33F8"/>
    <w:rsid w:val="00DC1F0C"/>
    <w:rsid w:val="00DD0554"/>
    <w:rsid w:val="00DD38E2"/>
    <w:rsid w:val="00DD48C6"/>
    <w:rsid w:val="00DD7E39"/>
    <w:rsid w:val="00DE0178"/>
    <w:rsid w:val="00DE03C9"/>
    <w:rsid w:val="00DE31EB"/>
    <w:rsid w:val="00DF355E"/>
    <w:rsid w:val="00DF3D32"/>
    <w:rsid w:val="00E00140"/>
    <w:rsid w:val="00E05FFC"/>
    <w:rsid w:val="00E13110"/>
    <w:rsid w:val="00E13BC9"/>
    <w:rsid w:val="00E2433F"/>
    <w:rsid w:val="00E24DF1"/>
    <w:rsid w:val="00E3214C"/>
    <w:rsid w:val="00E35ABC"/>
    <w:rsid w:val="00E37B1B"/>
    <w:rsid w:val="00E40B9A"/>
    <w:rsid w:val="00E431ED"/>
    <w:rsid w:val="00E50BA2"/>
    <w:rsid w:val="00E538A5"/>
    <w:rsid w:val="00E55D90"/>
    <w:rsid w:val="00E6056B"/>
    <w:rsid w:val="00E64FF5"/>
    <w:rsid w:val="00E72682"/>
    <w:rsid w:val="00E83BFA"/>
    <w:rsid w:val="00E85FAC"/>
    <w:rsid w:val="00E907EC"/>
    <w:rsid w:val="00E90E7B"/>
    <w:rsid w:val="00E90EBD"/>
    <w:rsid w:val="00EA1FFB"/>
    <w:rsid w:val="00EA5421"/>
    <w:rsid w:val="00EB13CD"/>
    <w:rsid w:val="00EB34FC"/>
    <w:rsid w:val="00EB3E95"/>
    <w:rsid w:val="00EB5816"/>
    <w:rsid w:val="00EC1876"/>
    <w:rsid w:val="00EC4979"/>
    <w:rsid w:val="00ED0EA9"/>
    <w:rsid w:val="00ED3733"/>
    <w:rsid w:val="00EF0846"/>
    <w:rsid w:val="00EF2AE9"/>
    <w:rsid w:val="00EF46F1"/>
    <w:rsid w:val="00EF6BD5"/>
    <w:rsid w:val="00EF77DF"/>
    <w:rsid w:val="00F11BEF"/>
    <w:rsid w:val="00F12394"/>
    <w:rsid w:val="00F165E1"/>
    <w:rsid w:val="00F258E7"/>
    <w:rsid w:val="00F31B84"/>
    <w:rsid w:val="00F326A8"/>
    <w:rsid w:val="00F3629A"/>
    <w:rsid w:val="00F403CB"/>
    <w:rsid w:val="00F408F4"/>
    <w:rsid w:val="00F43B6D"/>
    <w:rsid w:val="00F44F5F"/>
    <w:rsid w:val="00F57BA5"/>
    <w:rsid w:val="00F631EC"/>
    <w:rsid w:val="00F64C22"/>
    <w:rsid w:val="00F64FA7"/>
    <w:rsid w:val="00F657EE"/>
    <w:rsid w:val="00F6672E"/>
    <w:rsid w:val="00F74B57"/>
    <w:rsid w:val="00F74D19"/>
    <w:rsid w:val="00F76F28"/>
    <w:rsid w:val="00F80053"/>
    <w:rsid w:val="00F80891"/>
    <w:rsid w:val="00F8117E"/>
    <w:rsid w:val="00F837F8"/>
    <w:rsid w:val="00F87122"/>
    <w:rsid w:val="00F91F5D"/>
    <w:rsid w:val="00F94148"/>
    <w:rsid w:val="00FA02C7"/>
    <w:rsid w:val="00FA249C"/>
    <w:rsid w:val="00FA4186"/>
    <w:rsid w:val="00FA60F7"/>
    <w:rsid w:val="00FB2860"/>
    <w:rsid w:val="00FB2F3D"/>
    <w:rsid w:val="00FC0531"/>
    <w:rsid w:val="00FC13F0"/>
    <w:rsid w:val="00FD0FB7"/>
    <w:rsid w:val="00FD14BD"/>
    <w:rsid w:val="00FD2675"/>
    <w:rsid w:val="00FD7047"/>
    <w:rsid w:val="00FD7C20"/>
    <w:rsid w:val="00FE0069"/>
    <w:rsid w:val="00FE0496"/>
    <w:rsid w:val="00FE306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61BDCF8E-E9BB-7C41-854E-4B29CC65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3618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mariam s</cp:lastModifiedBy>
  <cp:revision>2</cp:revision>
  <dcterms:created xsi:type="dcterms:W3CDTF">2026-03-26T11:28:00Z</dcterms:created>
  <dcterms:modified xsi:type="dcterms:W3CDTF">2026-03-26T11:28:00Z</dcterms:modified>
</cp:coreProperties>
</file>