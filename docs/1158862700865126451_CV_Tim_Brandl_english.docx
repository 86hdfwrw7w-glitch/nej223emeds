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774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3685"/>
        <w:gridCol w:w="1985"/>
        <w:gridCol w:w="142"/>
        <w:gridCol w:w="3260"/>
      </w:tblGrid>
      <w:tr w:rsidR="00905EC1" w14:paraId="1A943EBE" w14:textId="77777777" w:rsidTr="00157B4E">
        <w:trPr>
          <w:trHeight w:val="228"/>
        </w:trPr>
        <w:tc>
          <w:tcPr>
            <w:tcW w:w="10774" w:type="dxa"/>
            <w:gridSpan w:val="5"/>
          </w:tcPr>
          <w:p w14:paraId="4AEC8FE4" w14:textId="77777777" w:rsidR="00E35D98" w:rsidRDefault="00740EDE">
            <w:pPr>
              <w:jc w:val="center"/>
              <w:rPr>
                <w:rFonts w:ascii="Georgia" w:hAnsi="Georgia"/>
                <w:sz w:val="20"/>
              </w:rPr>
            </w:pPr>
            <w:r w:rsidRPr="00AF76C7">
              <w:rPr>
                <w:rFonts w:ascii="Georgia" w:hAnsi="Georgia"/>
                <w:b/>
                <w:smallCaps/>
                <w:sz w:val="48"/>
                <w:szCs w:val="32"/>
              </w:rPr>
              <w:t>Tim Brandl</w:t>
            </w:r>
          </w:p>
          <w:p w14:paraId="70590C7F" w14:textId="77777777" w:rsidR="00E35D98" w:rsidRDefault="00740EDE">
            <w:pPr>
              <w:jc w:val="center"/>
              <w:rPr>
                <w:rFonts w:ascii="Georgia" w:hAnsi="Georgia"/>
                <w:sz w:val="20"/>
              </w:rPr>
            </w:pPr>
            <w:r w:rsidRPr="00AF76C7">
              <w:rPr>
                <w:rFonts w:ascii="Georgia" w:hAnsi="Georgia"/>
                <w:sz w:val="20"/>
              </w:rPr>
              <w:t>Eugen-Memminger Weg 6</w:t>
            </w:r>
            <w:r w:rsidR="00853438" w:rsidRPr="00AF76C7">
              <w:rPr>
                <w:rFonts w:ascii="Georgia" w:hAnsi="Georgia"/>
                <w:sz w:val="20"/>
              </w:rPr>
              <w:t xml:space="preserve">, </w:t>
            </w:r>
            <w:r w:rsidRPr="00AF76C7">
              <w:rPr>
                <w:rFonts w:ascii="Georgia" w:hAnsi="Georgia"/>
                <w:sz w:val="20"/>
              </w:rPr>
              <w:t>72218 Wildberg</w:t>
            </w:r>
            <w:r w:rsidR="004E329F">
              <w:rPr>
                <w:rFonts w:ascii="Georgia" w:hAnsi="Georgia"/>
                <w:sz w:val="20"/>
              </w:rPr>
              <w:t>, Germany</w:t>
            </w:r>
          </w:p>
          <w:p w14:paraId="234148D8" w14:textId="77777777" w:rsidR="00E35D98" w:rsidRPr="00795B86" w:rsidRDefault="00740EDE">
            <w:pPr>
              <w:jc w:val="center"/>
              <w:rPr>
                <w:rFonts w:ascii="Georgia" w:hAnsi="Georgia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+49 </w:t>
            </w:r>
            <w:r w:rsidR="00F11134" w:rsidRPr="00795B86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1629083626 </w:t>
            </w:r>
            <w:r w:rsidR="008050E4" w:rsidRPr="00795B86">
              <w:rPr>
                <w:rFonts w:ascii="Georgia" w:hAnsi="Georgia" w:cs="Georgia"/>
                <w:color w:val="000000"/>
                <w:sz w:val="20"/>
                <w:lang w:val="en-US"/>
              </w:rPr>
              <w:t xml:space="preserve">| </w:t>
            </w:r>
            <w:r w:rsidR="00F11134" w:rsidRPr="00795B86">
              <w:rPr>
                <w:rFonts w:ascii="Georgia" w:hAnsi="Georgia" w:cs="Georgia"/>
                <w:color w:val="000000"/>
                <w:sz w:val="20"/>
                <w:lang w:val="en-US"/>
              </w:rPr>
              <w:t>tim_brandl@outlook.de</w:t>
            </w:r>
          </w:p>
        </w:tc>
      </w:tr>
      <w:tr w:rsidR="00905EC1" w14:paraId="2A262EE3" w14:textId="77777777" w:rsidTr="001F1714">
        <w:trPr>
          <w:trHeight w:val="454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4437C24F" w14:textId="77777777" w:rsidR="00E35D98" w:rsidRDefault="00740EDE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905EC1" w14:paraId="41300C0E" w14:textId="77777777" w:rsidTr="00973C54">
        <w:trPr>
          <w:trHeight w:val="341"/>
        </w:trPr>
        <w:tc>
          <w:tcPr>
            <w:tcW w:w="7372" w:type="dxa"/>
            <w:gridSpan w:val="3"/>
            <w:tcBorders>
              <w:top w:val="single" w:sz="4" w:space="0" w:color="auto"/>
            </w:tcBorders>
            <w:vAlign w:val="bottom"/>
          </w:tcPr>
          <w:p w14:paraId="15E17A4F" w14:textId="77777777" w:rsidR="00E35D98" w:rsidRDefault="00740EDE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795B86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WU - Vienna University of Economics and Business</w:t>
            </w:r>
          </w:p>
        </w:tc>
        <w:tc>
          <w:tcPr>
            <w:tcW w:w="3402" w:type="dxa"/>
            <w:gridSpan w:val="2"/>
            <w:vAlign w:val="bottom"/>
          </w:tcPr>
          <w:p w14:paraId="061DD2E3" w14:textId="77777777" w:rsidR="00E35D98" w:rsidRDefault="00740ED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>Vienna</w:t>
            </w:r>
            <w:r w:rsidR="00156DEB">
              <w:rPr>
                <w:rFonts w:ascii="Georgia" w:hAnsi="Georgia"/>
                <w:i/>
                <w:smallCaps/>
                <w:sz w:val="23"/>
                <w:szCs w:val="23"/>
              </w:rPr>
              <w:t>, AT</w:t>
            </w:r>
          </w:p>
        </w:tc>
      </w:tr>
      <w:tr w:rsidR="00905EC1" w14:paraId="4082D8AE" w14:textId="77777777" w:rsidTr="00973C54">
        <w:trPr>
          <w:trHeight w:val="20"/>
        </w:trPr>
        <w:tc>
          <w:tcPr>
            <w:tcW w:w="7372" w:type="dxa"/>
            <w:gridSpan w:val="3"/>
            <w:vAlign w:val="bottom"/>
          </w:tcPr>
          <w:p w14:paraId="6B4B5AC3" w14:textId="77777777" w:rsidR="00E35D98" w:rsidRPr="00795B86" w:rsidRDefault="00740EDE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795B86">
              <w:rPr>
                <w:rFonts w:ascii="Georgia" w:hAnsi="Georgia" w:cs="Arial"/>
                <w:sz w:val="18"/>
                <w:szCs w:val="18"/>
                <w:lang w:val="en-US"/>
              </w:rPr>
              <w:t xml:space="preserve">B.Sc. in </w:t>
            </w:r>
            <w:r w:rsidR="003C2B32" w:rsidRPr="00795B86">
              <w:rPr>
                <w:rFonts w:ascii="Georgia" w:hAnsi="Georgia" w:cs="Arial"/>
                <w:sz w:val="18"/>
                <w:szCs w:val="18"/>
                <w:lang w:val="en-US"/>
              </w:rPr>
              <w:t>Economics and Social Sciences</w:t>
            </w:r>
          </w:p>
        </w:tc>
        <w:tc>
          <w:tcPr>
            <w:tcW w:w="3402" w:type="dxa"/>
            <w:gridSpan w:val="2"/>
            <w:vAlign w:val="bottom"/>
          </w:tcPr>
          <w:p w14:paraId="44E5D756" w14:textId="2B3279BA" w:rsidR="00E35D98" w:rsidRDefault="00740ED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 xml:space="preserve">09/2023 </w:t>
            </w:r>
            <w:r w:rsidR="006655C1">
              <w:rPr>
                <w:rFonts w:ascii="Georgia" w:hAnsi="Georgia"/>
                <w:sz w:val="18"/>
              </w:rPr>
              <w:t>–</w:t>
            </w:r>
            <w:r w:rsidRPr="00AF76C7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4E329F">
              <w:rPr>
                <w:rFonts w:ascii="Georgia" w:hAnsi="Georgia"/>
                <w:sz w:val="18"/>
              </w:rPr>
              <w:t>present</w:t>
            </w:r>
            <w:proofErr w:type="spellEnd"/>
          </w:p>
        </w:tc>
      </w:tr>
      <w:tr w:rsidR="00905EC1" w14:paraId="013D5DB6" w14:textId="77777777" w:rsidTr="00973C54">
        <w:trPr>
          <w:trHeight w:val="341"/>
        </w:trPr>
        <w:tc>
          <w:tcPr>
            <w:tcW w:w="7372" w:type="dxa"/>
            <w:gridSpan w:val="3"/>
            <w:vAlign w:val="bottom"/>
          </w:tcPr>
          <w:p w14:paraId="76BF6E43" w14:textId="77777777" w:rsidR="00E35D98" w:rsidRDefault="00740EDE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Hochschule </w:t>
            </w:r>
            <w:r w:rsidR="00E9147E" w:rsidRPr="00AF76C7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Karlsruhe University of Applied Sciences</w:t>
            </w:r>
          </w:p>
        </w:tc>
        <w:tc>
          <w:tcPr>
            <w:tcW w:w="3402" w:type="dxa"/>
            <w:gridSpan w:val="2"/>
            <w:vAlign w:val="bottom"/>
          </w:tcPr>
          <w:p w14:paraId="28F6057D" w14:textId="77777777" w:rsidR="00E35D98" w:rsidRDefault="00740ED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>Karlsruhe</w:t>
            </w:r>
            <w:r w:rsidR="004E329F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905EC1" w14:paraId="23068F3D" w14:textId="77777777" w:rsidTr="00157B4E">
        <w:trPr>
          <w:trHeight w:val="20"/>
        </w:trPr>
        <w:tc>
          <w:tcPr>
            <w:tcW w:w="7372" w:type="dxa"/>
            <w:gridSpan w:val="3"/>
            <w:vAlign w:val="bottom"/>
          </w:tcPr>
          <w:p w14:paraId="2A40C5AB" w14:textId="0D0A7794" w:rsidR="00E35D98" w:rsidRPr="00795B86" w:rsidRDefault="00740EDE">
            <w:pPr>
              <w:rPr>
                <w:rFonts w:ascii="Georgia" w:hAnsi="Georgia"/>
                <w:sz w:val="18"/>
                <w:lang w:val="en-US"/>
              </w:rPr>
            </w:pPr>
            <w:r w:rsidRPr="00795B86">
              <w:rPr>
                <w:rFonts w:ascii="Georgia" w:hAnsi="Georgia"/>
                <w:sz w:val="18"/>
                <w:lang w:val="en-US"/>
              </w:rPr>
              <w:t>B.Sc. in Computer Science (</w:t>
            </w:r>
            <w:r w:rsidR="00795B86">
              <w:rPr>
                <w:rFonts w:ascii="Georgia" w:hAnsi="Georgia"/>
                <w:sz w:val="18"/>
                <w:lang w:val="en-US"/>
              </w:rPr>
              <w:t>GPA</w:t>
            </w:r>
            <w:r w:rsidRPr="00795B86">
              <w:rPr>
                <w:rFonts w:ascii="Georgia" w:hAnsi="Georgia"/>
                <w:sz w:val="18"/>
                <w:lang w:val="en-US"/>
              </w:rPr>
              <w:t>: 2.2</w:t>
            </w:r>
            <w:r w:rsidR="00B24065">
              <w:rPr>
                <w:rFonts w:ascii="Georgia" w:hAnsi="Georgia"/>
                <w:sz w:val="18"/>
                <w:lang w:val="en-US"/>
              </w:rPr>
              <w:t>, (</w:t>
            </w:r>
            <w:r w:rsidR="00795B86">
              <w:rPr>
                <w:rFonts w:ascii="Georgia" w:hAnsi="Georgia"/>
                <w:sz w:val="18"/>
                <w:lang w:val="en-US"/>
              </w:rPr>
              <w:t>1.0 – 5.0, 1.0 being best</w:t>
            </w:r>
            <w:r w:rsidR="00B24065">
              <w:rPr>
                <w:rFonts w:ascii="Georgia" w:hAnsi="Georgia"/>
                <w:sz w:val="18"/>
                <w:lang w:val="en-US"/>
              </w:rPr>
              <w:t>)</w:t>
            </w:r>
            <w:r w:rsidR="00795B86">
              <w:rPr>
                <w:rFonts w:ascii="Georgia" w:hAnsi="Georgia"/>
                <w:sz w:val="18"/>
                <w:lang w:val="en-US"/>
              </w:rPr>
              <w:t>)</w:t>
            </w:r>
          </w:p>
        </w:tc>
        <w:tc>
          <w:tcPr>
            <w:tcW w:w="3402" w:type="dxa"/>
            <w:gridSpan w:val="2"/>
            <w:vAlign w:val="bottom"/>
          </w:tcPr>
          <w:p w14:paraId="11EBED98" w14:textId="0B77CA83" w:rsidR="00E35D98" w:rsidRDefault="00740ED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 xml:space="preserve">10/2020 </w:t>
            </w:r>
            <w:r w:rsidR="006655C1">
              <w:rPr>
                <w:rFonts w:ascii="Georgia" w:hAnsi="Georgia"/>
                <w:sz w:val="18"/>
              </w:rPr>
              <w:t>–</w:t>
            </w:r>
            <w:r w:rsidR="00E51EB0" w:rsidRPr="00AF76C7">
              <w:rPr>
                <w:rFonts w:ascii="Georgia" w:hAnsi="Georgia"/>
                <w:sz w:val="18"/>
              </w:rPr>
              <w:t xml:space="preserve"> 07/2023</w:t>
            </w:r>
          </w:p>
        </w:tc>
      </w:tr>
      <w:tr w:rsidR="00905EC1" w:rsidRPr="002A52FB" w14:paraId="3B795123" w14:textId="77777777" w:rsidTr="00157B4E">
        <w:trPr>
          <w:trHeight w:val="20"/>
        </w:trPr>
        <w:tc>
          <w:tcPr>
            <w:tcW w:w="10774" w:type="dxa"/>
            <w:gridSpan w:val="5"/>
            <w:vAlign w:val="bottom"/>
          </w:tcPr>
          <w:p w14:paraId="4DB1DD08" w14:textId="77777777" w:rsidR="00E35D98" w:rsidRPr="00795B86" w:rsidRDefault="00740EDE">
            <w:pPr>
              <w:pStyle w:val="Listenabsatz"/>
              <w:numPr>
                <w:ilvl w:val="0"/>
                <w:numId w:val="36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Change of degree programme and university </w:t>
            </w:r>
            <w:r w:rsidR="00CB26B1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after basic studies</w:t>
            </w:r>
          </w:p>
        </w:tc>
      </w:tr>
      <w:tr w:rsidR="00905EC1" w14:paraId="28FDA6EB" w14:textId="77777777" w:rsidTr="00157B4E">
        <w:trPr>
          <w:trHeight w:val="341"/>
        </w:trPr>
        <w:tc>
          <w:tcPr>
            <w:tcW w:w="5387" w:type="dxa"/>
            <w:gridSpan w:val="2"/>
            <w:vAlign w:val="bottom"/>
          </w:tcPr>
          <w:p w14:paraId="382A89FA" w14:textId="77777777" w:rsidR="00E35D98" w:rsidRDefault="00740EDE">
            <w:pPr>
              <w:rPr>
                <w:rFonts w:ascii="Georgia" w:hAnsi="Georgia"/>
                <w:sz w:val="18"/>
                <w:lang w:val="en-US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Otto Hahn G</w:t>
            </w:r>
            <w:r w:rsidR="004E329F">
              <w:rPr>
                <w:rFonts w:ascii="Georgia" w:hAnsi="Georgia"/>
                <w:b/>
                <w:smallCaps/>
                <w:sz w:val="23"/>
                <w:szCs w:val="23"/>
              </w:rPr>
              <w:t xml:space="preserve">ymnasium </w:t>
            </w: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Nagold</w:t>
            </w:r>
          </w:p>
        </w:tc>
        <w:tc>
          <w:tcPr>
            <w:tcW w:w="5387" w:type="dxa"/>
            <w:gridSpan w:val="3"/>
            <w:vAlign w:val="bottom"/>
          </w:tcPr>
          <w:p w14:paraId="52FC02A0" w14:textId="77777777" w:rsidR="00E35D98" w:rsidRDefault="00740ED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>Nagold</w:t>
            </w:r>
            <w:r w:rsidR="004E329F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905EC1" w14:paraId="1AE34CF3" w14:textId="77777777" w:rsidTr="00157B4E">
        <w:trPr>
          <w:trHeight w:val="20"/>
        </w:trPr>
        <w:tc>
          <w:tcPr>
            <w:tcW w:w="5387" w:type="dxa"/>
            <w:gridSpan w:val="2"/>
            <w:vAlign w:val="bottom"/>
          </w:tcPr>
          <w:p w14:paraId="25F94357" w14:textId="77777777" w:rsidR="00E35D98" w:rsidRPr="00795B86" w:rsidRDefault="00740EDE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Allgemeine Hochschulreife </w:t>
            </w:r>
            <w:r w:rsidR="00E9147E" w:rsidRPr="00795B86">
              <w:rPr>
                <w:rFonts w:ascii="Georgia" w:hAnsi="Georgia"/>
                <w:sz w:val="18"/>
                <w:lang w:val="en-US"/>
              </w:rPr>
              <w:t>(</w:t>
            </w:r>
            <w:r>
              <w:rPr>
                <w:rFonts w:ascii="Georgia" w:hAnsi="Georgia"/>
                <w:sz w:val="18"/>
                <w:lang w:val="en-US"/>
              </w:rPr>
              <w:t>German A-Level equivalent</w:t>
            </w:r>
            <w:r w:rsidR="004E329F">
              <w:rPr>
                <w:rFonts w:ascii="Georgia" w:hAnsi="Georgia"/>
                <w:sz w:val="18"/>
                <w:lang w:val="en-US"/>
              </w:rPr>
              <w:t>)</w:t>
            </w:r>
          </w:p>
        </w:tc>
        <w:tc>
          <w:tcPr>
            <w:tcW w:w="5387" w:type="dxa"/>
            <w:gridSpan w:val="3"/>
            <w:vAlign w:val="bottom"/>
          </w:tcPr>
          <w:p w14:paraId="66991C65" w14:textId="4117ACDA" w:rsidR="00E35D98" w:rsidRDefault="00740EDE">
            <w:pPr>
              <w:jc w:val="right"/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 xml:space="preserve">09/2011 </w:t>
            </w:r>
            <w:r w:rsidR="006655C1">
              <w:rPr>
                <w:rFonts w:ascii="Georgia" w:hAnsi="Georgia"/>
                <w:sz w:val="18"/>
              </w:rPr>
              <w:t>–</w:t>
            </w:r>
            <w:r w:rsidRPr="00AF76C7">
              <w:rPr>
                <w:rFonts w:ascii="Georgia" w:hAnsi="Georgia"/>
                <w:sz w:val="18"/>
              </w:rPr>
              <w:t xml:space="preserve"> 07/2019</w:t>
            </w:r>
          </w:p>
        </w:tc>
      </w:tr>
      <w:tr w:rsidR="00905EC1" w:rsidRPr="002A52FB" w14:paraId="236FFB10" w14:textId="77777777" w:rsidTr="00157B4E">
        <w:trPr>
          <w:trHeight w:val="20"/>
        </w:trPr>
        <w:tc>
          <w:tcPr>
            <w:tcW w:w="10774" w:type="dxa"/>
            <w:gridSpan w:val="5"/>
            <w:vAlign w:val="bottom"/>
          </w:tcPr>
          <w:p w14:paraId="1D0BBC3A" w14:textId="77777777" w:rsidR="004E329F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Final GPA: 2.1 (1.0 – 5.0, 1.0 being best)</w:t>
            </w:r>
          </w:p>
          <w:p w14:paraId="6640CE84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Received an award for the best performance of the year in the subject of sport</w:t>
            </w:r>
          </w:p>
          <w:p w14:paraId="5F3F88CD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Participated two times in "Youth Trains for Olympia" in the disciplines of table tennis and tennis</w:t>
            </w:r>
          </w:p>
        </w:tc>
      </w:tr>
      <w:tr w:rsidR="00905EC1" w14:paraId="74FD4897" w14:textId="77777777" w:rsidTr="00157B4E">
        <w:trPr>
          <w:trHeight w:val="397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19FF5F72" w14:textId="77777777" w:rsidR="00E35D98" w:rsidRDefault="00740EDE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Career &amp;</w:t>
            </w:r>
            <w:r w:rsidR="004E329F">
              <w:rPr>
                <w:sz w:val="28"/>
              </w:rPr>
              <w:t xml:space="preserve"> </w:t>
            </w:r>
            <w:r>
              <w:rPr>
                <w:sz w:val="28"/>
              </w:rPr>
              <w:t>Work Experience</w:t>
            </w:r>
          </w:p>
        </w:tc>
      </w:tr>
      <w:tr w:rsidR="00905EC1" w14:paraId="2E3DCDE0" w14:textId="77777777" w:rsidTr="00973C54">
        <w:trPr>
          <w:trHeight w:val="341"/>
        </w:trPr>
        <w:tc>
          <w:tcPr>
            <w:tcW w:w="7372" w:type="dxa"/>
            <w:gridSpan w:val="3"/>
            <w:tcBorders>
              <w:top w:val="single" w:sz="4" w:space="0" w:color="auto"/>
            </w:tcBorders>
            <w:vAlign w:val="bottom"/>
          </w:tcPr>
          <w:p w14:paraId="33D6C131" w14:textId="77777777" w:rsidR="00E35D98" w:rsidRDefault="00740ED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BDO AG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50BE43D9" w14:textId="77777777" w:rsidR="00E35D98" w:rsidRDefault="00740ED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>Munich</w:t>
            </w:r>
            <w:r w:rsidR="004E329F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905EC1" w14:paraId="695D5973" w14:textId="77777777" w:rsidTr="00973C54">
        <w:trPr>
          <w:trHeight w:val="20"/>
        </w:trPr>
        <w:tc>
          <w:tcPr>
            <w:tcW w:w="7372" w:type="dxa"/>
            <w:gridSpan w:val="3"/>
            <w:vAlign w:val="bottom"/>
          </w:tcPr>
          <w:p w14:paraId="140FCF63" w14:textId="77777777" w:rsidR="00E35D98" w:rsidRDefault="00740EDE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sz w:val="18"/>
                <w:lang w:val="en-US"/>
              </w:rPr>
              <w:t>Audit &amp; Assurance</w:t>
            </w:r>
            <w:r w:rsidR="002C5A61">
              <w:rPr>
                <w:rFonts w:ascii="Georgia" w:hAnsi="Georgia"/>
                <w:sz w:val="18"/>
                <w:lang w:val="en-US"/>
              </w:rPr>
              <w:t xml:space="preserve"> Intern</w:t>
            </w:r>
          </w:p>
        </w:tc>
        <w:tc>
          <w:tcPr>
            <w:tcW w:w="3402" w:type="dxa"/>
            <w:gridSpan w:val="2"/>
            <w:vAlign w:val="bottom"/>
          </w:tcPr>
          <w:p w14:paraId="3D93C79B" w14:textId="46131C39" w:rsidR="00E35D98" w:rsidRDefault="00740ED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sz w:val="18"/>
                <w:lang w:val="en-US"/>
              </w:rPr>
              <w:t xml:space="preserve">06/2023 </w:t>
            </w:r>
            <w:r w:rsidR="006655C1">
              <w:rPr>
                <w:rFonts w:ascii="Georgia" w:hAnsi="Georgia"/>
                <w:sz w:val="18"/>
                <w:lang w:val="en-US"/>
              </w:rPr>
              <w:t>–</w:t>
            </w:r>
            <w:r w:rsidRPr="00AF76C7">
              <w:rPr>
                <w:rFonts w:ascii="Georgia" w:hAnsi="Georgia"/>
                <w:sz w:val="18"/>
                <w:lang w:val="en-US"/>
              </w:rPr>
              <w:t xml:space="preserve"> 09/2023</w:t>
            </w:r>
          </w:p>
        </w:tc>
      </w:tr>
      <w:tr w:rsidR="00905EC1" w:rsidRPr="002A52FB" w14:paraId="2F4E5F5E" w14:textId="77777777" w:rsidTr="00157B4E">
        <w:trPr>
          <w:trHeight w:val="20"/>
        </w:trPr>
        <w:tc>
          <w:tcPr>
            <w:tcW w:w="10774" w:type="dxa"/>
            <w:gridSpan w:val="5"/>
            <w:vAlign w:val="bottom"/>
          </w:tcPr>
          <w:p w14:paraId="7DD5E004" w14:textId="5B4C9D4A" w:rsidR="00E35D98" w:rsidRPr="0095550B" w:rsidRDefault="00740EDE" w:rsidP="0095550B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Member of </w:t>
            </w:r>
            <w:r w:rsidR="001C61BA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 team for the </w:t>
            </w:r>
            <w:r w:rsidR="008A1E69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annual </w:t>
            </w:r>
            <w:r w:rsidR="00B23CE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audit report 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of </w:t>
            </w:r>
            <w:r w:rsidR="007E1898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an internationally active non-profit </w:t>
            </w:r>
            <w:r w:rsidR="0095550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organization </w:t>
            </w:r>
            <w:r w:rsidR="0095550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br w:type="textWrapping" w:clear="all"/>
            </w:r>
            <w:r w:rsidRPr="0095550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 library software</w:t>
            </w:r>
          </w:p>
          <w:p w14:paraId="10FFF7EF" w14:textId="77777777" w:rsidR="00E35D98" w:rsidRPr="004649C3" w:rsidRDefault="00740EDE" w:rsidP="004649C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Performed analytical audit procedures and </w:t>
            </w:r>
            <w:r w:rsidR="001F1714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communication </w:t>
            </w:r>
            <w:r w:rsidRPr="004649C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with the client</w:t>
            </w:r>
          </w:p>
          <w:p w14:paraId="46D756AD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Created presentation documents for the </w:t>
            </w:r>
            <w:r w:rsidR="00806733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meeting of the Board of Directors</w:t>
            </w:r>
          </w:p>
          <w:p w14:paraId="4E25164B" w14:textId="32FB93DB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Assisted on the consolidated financial statements of a listed company with </w:t>
            </w:r>
            <w:r w:rsidR="007A4406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analysis of 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all material balance sheet items </w:t>
            </w:r>
            <w:r w:rsidR="008A1E69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according to </w:t>
            </w:r>
            <w:r w:rsidR="00CB26B1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IRFS</w:t>
            </w:r>
            <w:r w:rsidR="008A1E69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standards 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and </w:t>
            </w:r>
            <w:r w:rsidR="007A4406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audit</w:t>
            </w:r>
            <w:r w:rsidR="0013744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ed</w:t>
            </w:r>
            <w:r w:rsidR="007A4406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 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intra-group debt consolidation of receivables and </w:t>
            </w:r>
            <w:r w:rsidR="002A52FB" w:rsidRPr="002A52F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payables 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among the subsidiaries</w:t>
            </w:r>
          </w:p>
          <w:p w14:paraId="7FD52737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Translated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two annual financial statements of </w:t>
            </w:r>
            <w:r w:rsidR="007A4406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medium-sized companies 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into English</w:t>
            </w:r>
          </w:p>
        </w:tc>
      </w:tr>
      <w:tr w:rsidR="00905EC1" w14:paraId="3A91F71B" w14:textId="77777777" w:rsidTr="00973C54">
        <w:trPr>
          <w:trHeight w:val="341"/>
        </w:trPr>
        <w:tc>
          <w:tcPr>
            <w:tcW w:w="7372" w:type="dxa"/>
            <w:gridSpan w:val="3"/>
            <w:vAlign w:val="bottom"/>
          </w:tcPr>
          <w:p w14:paraId="6CAD72AF" w14:textId="659A30C5" w:rsidR="00E35D98" w:rsidRDefault="00740EDE">
            <w:pPr>
              <w:rPr>
                <w:rFonts w:ascii="Georgia" w:hAnsi="Georgia"/>
                <w:sz w:val="23"/>
                <w:szCs w:val="23"/>
              </w:rPr>
            </w:pPr>
            <w:bookmarkStart w:id="0" w:name="_Hlk128152946"/>
            <w:proofErr w:type="spellStart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Markies</w:t>
            </w:r>
            <w:proofErr w:type="spellEnd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-Media</w:t>
            </w:r>
            <w:bookmarkEnd w:id="0"/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402" w:type="dxa"/>
            <w:gridSpan w:val="2"/>
            <w:vAlign w:val="bottom"/>
          </w:tcPr>
          <w:p w14:paraId="5515A619" w14:textId="77777777" w:rsidR="00E35D98" w:rsidRDefault="00740ED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>Hamburg</w:t>
            </w:r>
            <w:r w:rsidR="004E329F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  <w:r w:rsidRPr="00AF76C7"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905EC1" w14:paraId="2456CA02" w14:textId="77777777" w:rsidTr="00973C54">
        <w:trPr>
          <w:trHeight w:val="20"/>
        </w:trPr>
        <w:tc>
          <w:tcPr>
            <w:tcW w:w="7372" w:type="dxa"/>
            <w:gridSpan w:val="3"/>
            <w:vAlign w:val="bottom"/>
          </w:tcPr>
          <w:p w14:paraId="0CC1A17A" w14:textId="77777777" w:rsidR="00E35D98" w:rsidRPr="004E329F" w:rsidRDefault="00740EDE">
            <w:pPr>
              <w:rPr>
                <w:rFonts w:ascii="Georgia" w:hAnsi="Georgia"/>
                <w:sz w:val="18"/>
                <w:lang w:val="en-US"/>
              </w:rPr>
            </w:pPr>
            <w:r w:rsidRPr="00795B86">
              <w:rPr>
                <w:rFonts w:ascii="Georgia" w:hAnsi="Georgia"/>
                <w:sz w:val="18"/>
                <w:lang w:val="en-US"/>
              </w:rPr>
              <w:t xml:space="preserve">Head of </w:t>
            </w:r>
            <w:r w:rsidR="00973C54">
              <w:rPr>
                <w:rFonts w:ascii="Georgia" w:hAnsi="Georgia"/>
                <w:sz w:val="18"/>
                <w:lang w:val="en-US"/>
              </w:rPr>
              <w:t>B</w:t>
            </w:r>
            <w:r w:rsidRPr="00795B86">
              <w:rPr>
                <w:rFonts w:ascii="Georgia" w:hAnsi="Georgia"/>
                <w:sz w:val="18"/>
                <w:lang w:val="en-US"/>
              </w:rPr>
              <w:t xml:space="preserve">usiness </w:t>
            </w:r>
            <w:r w:rsidR="00973C54">
              <w:rPr>
                <w:rFonts w:ascii="Georgia" w:hAnsi="Georgia"/>
                <w:sz w:val="18"/>
                <w:lang w:val="en-US"/>
              </w:rPr>
              <w:t>O</w:t>
            </w:r>
            <w:r w:rsidRPr="00795B86">
              <w:rPr>
                <w:rFonts w:ascii="Georgia" w:hAnsi="Georgia"/>
                <w:sz w:val="18"/>
                <w:lang w:val="en-US"/>
              </w:rPr>
              <w:t xml:space="preserve">perations </w:t>
            </w:r>
            <w:r w:rsidR="00973C54" w:rsidRPr="00973C54">
              <w:rPr>
                <w:rFonts w:ascii="Georgia" w:hAnsi="Georgia"/>
                <w:sz w:val="18"/>
                <w:lang w:val="en-US"/>
              </w:rPr>
              <w:t xml:space="preserve">(approx. eight employees, approx. 400,000 € yearly </w:t>
            </w:r>
            <w:r>
              <w:rPr>
                <w:rFonts w:ascii="Georgia" w:hAnsi="Georgia"/>
                <w:sz w:val="18"/>
                <w:lang w:val="en-US"/>
              </w:rPr>
              <w:t>revenue</w:t>
            </w:r>
            <w:r w:rsidR="00973C54" w:rsidRPr="00973C54">
              <w:rPr>
                <w:rFonts w:ascii="Georgia" w:hAnsi="Georgia"/>
                <w:sz w:val="18"/>
                <w:lang w:val="en-US"/>
              </w:rPr>
              <w:t>)</w:t>
            </w:r>
          </w:p>
        </w:tc>
        <w:tc>
          <w:tcPr>
            <w:tcW w:w="3402" w:type="dxa"/>
            <w:gridSpan w:val="2"/>
            <w:vAlign w:val="bottom"/>
          </w:tcPr>
          <w:p w14:paraId="7B5C708D" w14:textId="77777777" w:rsidR="00E35D98" w:rsidRDefault="00740EDE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AF76C7">
              <w:rPr>
                <w:rFonts w:ascii="Georgia" w:hAnsi="Georgia"/>
                <w:sz w:val="18"/>
                <w:lang w:val="en-US"/>
              </w:rPr>
              <w:t xml:space="preserve">09/2021 </w:t>
            </w:r>
            <w:r w:rsidR="004E329F">
              <w:rPr>
                <w:rFonts w:ascii="Georgia" w:hAnsi="Georgia"/>
                <w:sz w:val="18"/>
                <w:lang w:val="en-US"/>
              </w:rPr>
              <w:t>–</w:t>
            </w:r>
            <w:r w:rsidRPr="00AF76C7">
              <w:rPr>
                <w:rFonts w:ascii="Georgia" w:hAnsi="Georgia"/>
                <w:sz w:val="18"/>
                <w:lang w:val="en-US"/>
              </w:rPr>
              <w:t xml:space="preserve"> 05/2023</w:t>
            </w:r>
          </w:p>
        </w:tc>
      </w:tr>
      <w:tr w:rsidR="00905EC1" w:rsidRPr="002A52FB" w14:paraId="66962CD8" w14:textId="77777777" w:rsidTr="00157B4E">
        <w:trPr>
          <w:trHeight w:val="20"/>
        </w:trPr>
        <w:tc>
          <w:tcPr>
            <w:tcW w:w="10774" w:type="dxa"/>
            <w:gridSpan w:val="5"/>
            <w:vAlign w:val="bottom"/>
          </w:tcPr>
          <w:p w14:paraId="32B48148" w14:textId="167D244E" w:rsidR="00E35D98" w:rsidRPr="0095550B" w:rsidRDefault="00740EDE" w:rsidP="0095550B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Markies</w:t>
            </w:r>
            <w:proofErr w:type="spellEnd"/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-Media is a consulting and marketing service provider for local representatives</w:t>
            </w:r>
            <w:r w:rsidR="0004338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95550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br w:type="textWrapping" w:clear="all"/>
            </w:r>
            <w:r w:rsidRPr="0095550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of insurance groups such as Allianz, AXA and Württembergische with a Germany-wide catchment area</w:t>
            </w:r>
          </w:p>
          <w:p w14:paraId="51D076A8" w14:textId="26DB01BF" w:rsidR="00E35D98" w:rsidRPr="004E329F" w:rsidRDefault="006655C1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Managed</w:t>
            </w:r>
            <w:r w:rsidR="004E329F" w:rsidRP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</w:t>
            </w:r>
            <w:r w:rsidR="00F14CEF" w:rsidRP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operational </w:t>
            </w:r>
            <w:proofErr w:type="gramStart"/>
            <w:r w:rsidR="00F14CEF" w:rsidRP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business</w:t>
            </w:r>
            <w:proofErr w:type="gramEnd"/>
          </w:p>
          <w:p w14:paraId="4912032D" w14:textId="7AD6E97D" w:rsidR="00E35D98" w:rsidRPr="0095550B" w:rsidRDefault="00740EDE" w:rsidP="0095550B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Implemented weekly and monthly operational targets to improve the customer retention rate </w:t>
            </w:r>
            <w:r w:rsidR="00DE61B9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from an average</w:t>
            </w:r>
            <w:r w:rsidR="0095550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br w:type="textWrapping" w:clear="all"/>
            </w:r>
            <w:r w:rsidR="00DE61B9" w:rsidRPr="0095550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of six months to nine months</w:t>
            </w:r>
          </w:p>
          <w:p w14:paraId="5310BC99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Coordinated and delegated weekly tasks to the team</w:t>
            </w:r>
          </w:p>
          <w:p w14:paraId="44201EF6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Guided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and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developed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a two-person </w:t>
            </w:r>
            <w:r w:rsidR="00156DEB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team 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in weekly </w:t>
            </w:r>
            <w:r w:rsidR="003C6A6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team 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meetings and face-to-face briefings</w:t>
            </w:r>
          </w:p>
          <w:p w14:paraId="1F5093FE" w14:textId="77777777" w:rsidR="005E09B8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bookmarkStart w:id="1" w:name="_Hlk147219631"/>
            <w:r w:rsidRPr="005E09B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Provided marketing services and consulted clients on the topic of marketing and customer acquisition</w:t>
            </w:r>
          </w:p>
          <w:bookmarkEnd w:id="1"/>
          <w:p w14:paraId="714A3BD5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Support</w:t>
            </w:r>
            <w:r w:rsidR="007C0EB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ed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customer acquisition and </w:t>
            </w:r>
            <w:r w:rsidR="007C0EB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improved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 </w:t>
            </w:r>
            <w:r w:rsid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“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Leed to Meeting Rate" by 11 % </w:t>
            </w:r>
            <w:r w:rsidR="007C0EBB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up 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to 35 %</w:t>
            </w:r>
          </w:p>
          <w:p w14:paraId="47E63BEF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Design</w:t>
            </w:r>
            <w:r w:rsidR="002223C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ed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digital graphics and</w:t>
            </w:r>
            <w:r w:rsidR="003C6A6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created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social media </w:t>
            </w:r>
            <w:r w:rsidR="002223C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content</w:t>
            </w:r>
          </w:p>
        </w:tc>
      </w:tr>
      <w:tr w:rsidR="00905EC1" w14:paraId="0696BFD5" w14:textId="77777777" w:rsidTr="00157B4E">
        <w:trPr>
          <w:trHeight w:val="341"/>
        </w:trPr>
        <w:tc>
          <w:tcPr>
            <w:tcW w:w="7372" w:type="dxa"/>
            <w:gridSpan w:val="3"/>
            <w:vAlign w:val="bottom"/>
          </w:tcPr>
          <w:p w14:paraId="2A433F53" w14:textId="77777777" w:rsidR="00E35D98" w:rsidRDefault="00740EDE">
            <w:pPr>
              <w:rPr>
                <w:rFonts w:ascii="Georgia" w:hAnsi="Georgia"/>
                <w:i/>
                <w:iCs/>
                <w:sz w:val="18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Mercedes-Benz AG</w:t>
            </w:r>
          </w:p>
        </w:tc>
        <w:tc>
          <w:tcPr>
            <w:tcW w:w="3402" w:type="dxa"/>
            <w:gridSpan w:val="2"/>
            <w:vAlign w:val="bottom"/>
          </w:tcPr>
          <w:p w14:paraId="70E1195C" w14:textId="77777777" w:rsidR="00E35D98" w:rsidRDefault="00740EDE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AF76C7">
              <w:rPr>
                <w:iCs w:val="0"/>
                <w:smallCaps/>
                <w:sz w:val="23"/>
                <w:szCs w:val="23"/>
              </w:rPr>
              <w:t>Sindelfingen</w:t>
            </w:r>
            <w:r w:rsidR="004E329F">
              <w:rPr>
                <w:iCs w:val="0"/>
                <w:smallCaps/>
                <w:sz w:val="23"/>
                <w:szCs w:val="23"/>
              </w:rPr>
              <w:t>, DE</w:t>
            </w:r>
          </w:p>
        </w:tc>
      </w:tr>
      <w:tr w:rsidR="00905EC1" w14:paraId="0767D164" w14:textId="77777777" w:rsidTr="00157B4E">
        <w:trPr>
          <w:trHeight w:val="20"/>
        </w:trPr>
        <w:tc>
          <w:tcPr>
            <w:tcW w:w="7514" w:type="dxa"/>
            <w:gridSpan w:val="4"/>
            <w:vAlign w:val="bottom"/>
          </w:tcPr>
          <w:p w14:paraId="604A06F3" w14:textId="77777777" w:rsidR="00E35D98" w:rsidRDefault="00740EDE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AF76C7">
              <w:rPr>
                <w:i w:val="0"/>
                <w:iCs w:val="0"/>
                <w:sz w:val="18"/>
                <w:lang w:val="en-US"/>
              </w:rPr>
              <w:t>Holiday worker in the assembly</w:t>
            </w:r>
          </w:p>
        </w:tc>
        <w:tc>
          <w:tcPr>
            <w:tcW w:w="3260" w:type="dxa"/>
            <w:vAlign w:val="bottom"/>
          </w:tcPr>
          <w:p w14:paraId="12F97770" w14:textId="77777777" w:rsidR="00E35D98" w:rsidRDefault="00740EDE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AF76C7">
              <w:rPr>
                <w:i w:val="0"/>
                <w:iCs w:val="0"/>
                <w:sz w:val="18"/>
                <w:lang w:val="en-US"/>
              </w:rPr>
              <w:t>03/2020 &amp; 07/2020</w:t>
            </w:r>
          </w:p>
        </w:tc>
      </w:tr>
      <w:tr w:rsidR="00905EC1" w:rsidRPr="002A52FB" w14:paraId="77182494" w14:textId="77777777" w:rsidTr="00157B4E">
        <w:trPr>
          <w:trHeight w:val="20"/>
        </w:trPr>
        <w:tc>
          <w:tcPr>
            <w:tcW w:w="10774" w:type="dxa"/>
            <w:gridSpan w:val="5"/>
            <w:vAlign w:val="bottom"/>
          </w:tcPr>
          <w:p w14:paraId="34D8AAAB" w14:textId="77777777" w:rsidR="00E35D98" w:rsidRPr="00795B86" w:rsidRDefault="00740EDE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Worked </w:t>
            </w:r>
            <w:r w:rsidR="00F14CEF" w:rsidRPr="00795B86">
              <w:rPr>
                <w:sz w:val="18"/>
                <w:lang w:val="en-US"/>
              </w:rPr>
              <w:t>in the assembly of the S-Class Maybach product range</w:t>
            </w:r>
          </w:p>
        </w:tc>
      </w:tr>
      <w:tr w:rsidR="00905EC1" w14:paraId="074497F6" w14:textId="77777777" w:rsidTr="00157B4E">
        <w:trPr>
          <w:trHeight w:val="341"/>
        </w:trPr>
        <w:tc>
          <w:tcPr>
            <w:tcW w:w="7514" w:type="dxa"/>
            <w:gridSpan w:val="4"/>
            <w:vAlign w:val="bottom"/>
          </w:tcPr>
          <w:p w14:paraId="74404663" w14:textId="77777777" w:rsidR="00E35D98" w:rsidRDefault="00740EDE">
            <w:pPr>
              <w:rPr>
                <w:rFonts w:ascii="Georgia" w:hAnsi="Georgia"/>
                <w:b/>
                <w:i/>
                <w:iCs/>
                <w:smallCaps/>
                <w:sz w:val="23"/>
                <w:szCs w:val="23"/>
                <w:lang w:val="en-US"/>
              </w:rPr>
            </w:pPr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TC </w:t>
            </w:r>
            <w:proofErr w:type="spellStart"/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Jettingen</w:t>
            </w:r>
            <w:proofErr w:type="spellEnd"/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269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3260" w:type="dxa"/>
            <w:vAlign w:val="bottom"/>
          </w:tcPr>
          <w:p w14:paraId="60D93149" w14:textId="77777777" w:rsidR="00E35D98" w:rsidRDefault="00740EDE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AF76C7">
              <w:rPr>
                <w:iCs w:val="0"/>
                <w:smallCaps/>
                <w:sz w:val="23"/>
                <w:szCs w:val="23"/>
              </w:rPr>
              <w:t>Jettingen</w:t>
            </w:r>
            <w:r w:rsidR="004E329F">
              <w:rPr>
                <w:iCs w:val="0"/>
                <w:smallCaps/>
                <w:sz w:val="23"/>
                <w:szCs w:val="23"/>
              </w:rPr>
              <w:t>, DE</w:t>
            </w:r>
          </w:p>
        </w:tc>
      </w:tr>
      <w:tr w:rsidR="00905EC1" w14:paraId="3BFA9218" w14:textId="77777777" w:rsidTr="00157B4E">
        <w:trPr>
          <w:trHeight w:val="20"/>
        </w:trPr>
        <w:tc>
          <w:tcPr>
            <w:tcW w:w="7514" w:type="dxa"/>
            <w:gridSpan w:val="4"/>
            <w:vAlign w:val="bottom"/>
          </w:tcPr>
          <w:p w14:paraId="6D86750F" w14:textId="77777777" w:rsidR="00E35D98" w:rsidRPr="00795B86" w:rsidRDefault="00740EDE">
            <w:pPr>
              <w:pStyle w:val="Bullets"/>
              <w:numPr>
                <w:ilvl w:val="0"/>
                <w:numId w:val="0"/>
              </w:numPr>
              <w:rPr>
                <w:bCs/>
                <w:i w:val="0"/>
                <w:iCs w:val="0"/>
                <w:smallCaps/>
                <w:sz w:val="18"/>
                <w:szCs w:val="18"/>
                <w:lang w:val="en-US"/>
              </w:rPr>
            </w:pPr>
            <w:r w:rsidRPr="00AF76C7">
              <w:rPr>
                <w:i w:val="0"/>
                <w:iCs w:val="0"/>
                <w:sz w:val="18"/>
                <w:lang w:val="en-US"/>
              </w:rPr>
              <w:t>Coach of the youth team</w:t>
            </w:r>
          </w:p>
        </w:tc>
        <w:tc>
          <w:tcPr>
            <w:tcW w:w="3260" w:type="dxa"/>
            <w:vAlign w:val="bottom"/>
          </w:tcPr>
          <w:p w14:paraId="5A459F3B" w14:textId="2368D26C" w:rsidR="00E35D98" w:rsidRDefault="00740EDE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18"/>
                <w:szCs w:val="18"/>
              </w:rPr>
            </w:pPr>
            <w:r w:rsidRPr="00AF76C7">
              <w:rPr>
                <w:i w:val="0"/>
                <w:iCs w:val="0"/>
                <w:sz w:val="18"/>
                <w:lang w:val="en-US"/>
              </w:rPr>
              <w:t xml:space="preserve">10/2018 </w:t>
            </w:r>
            <w:r w:rsidR="006655C1">
              <w:rPr>
                <w:i w:val="0"/>
                <w:iCs w:val="0"/>
                <w:sz w:val="18"/>
                <w:lang w:val="en-US"/>
              </w:rPr>
              <w:t>–</w:t>
            </w:r>
            <w:r w:rsidRPr="00AF76C7">
              <w:rPr>
                <w:i w:val="0"/>
                <w:iCs w:val="0"/>
                <w:sz w:val="18"/>
                <w:lang w:val="en-US"/>
              </w:rPr>
              <w:t xml:space="preserve"> 12/2019</w:t>
            </w:r>
          </w:p>
        </w:tc>
      </w:tr>
      <w:tr w:rsidR="00905EC1" w:rsidRPr="002A52FB" w14:paraId="6B3EE1AB" w14:textId="77777777" w:rsidTr="00157B4E">
        <w:trPr>
          <w:trHeight w:val="20"/>
        </w:trPr>
        <w:tc>
          <w:tcPr>
            <w:tcW w:w="10774" w:type="dxa"/>
            <w:gridSpan w:val="5"/>
            <w:vAlign w:val="bottom"/>
          </w:tcPr>
          <w:p w14:paraId="16C37FA2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lann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ed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and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executed </w:t>
            </w:r>
            <w:r w:rsidR="00F14CEF"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training sessions</w:t>
            </w:r>
          </w:p>
          <w:p w14:paraId="65042651" w14:textId="77777777" w:rsidR="00E35D98" w:rsidRPr="00795B86" w:rsidRDefault="00740EDE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Organised</w:t>
            </w:r>
            <w:r w:rsidRPr="00D4593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league matches, hospitality and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represented</w:t>
            </w:r>
            <w:r w:rsidRPr="00D4593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 team</w:t>
            </w:r>
          </w:p>
        </w:tc>
      </w:tr>
      <w:tr w:rsidR="00905EC1" w14:paraId="2E2D06A6" w14:textId="77777777" w:rsidTr="00157B4E">
        <w:trPr>
          <w:trHeight w:val="397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66643AB4" w14:textId="77777777" w:rsidR="00E35D98" w:rsidRDefault="00740EDE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905EC1" w14:paraId="42B88830" w14:textId="77777777" w:rsidTr="00157B4E">
        <w:trPr>
          <w:trHeight w:val="341"/>
        </w:trPr>
        <w:tc>
          <w:tcPr>
            <w:tcW w:w="7372" w:type="dxa"/>
            <w:gridSpan w:val="3"/>
            <w:tcBorders>
              <w:top w:val="single" w:sz="4" w:space="0" w:color="auto"/>
            </w:tcBorders>
            <w:vAlign w:val="bottom"/>
          </w:tcPr>
          <w:p w14:paraId="1064E06E" w14:textId="77777777" w:rsidR="00E35D98" w:rsidRDefault="00740EDE">
            <w:pPr>
              <w:rPr>
                <w:rFonts w:ascii="Georgia" w:hAnsi="Georgia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AF76C7">
              <w:rPr>
                <w:rFonts w:ascii="Georgia" w:hAnsi="Georgia"/>
                <w:b/>
                <w:smallCaps/>
                <w:sz w:val="23"/>
                <w:szCs w:val="23"/>
              </w:rPr>
              <w:t>pumpkincareers GmbH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09029270" w14:textId="77777777" w:rsidR="00E35D98" w:rsidRPr="004E329F" w:rsidRDefault="00740EDE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4E329F">
              <w:rPr>
                <w:sz w:val="23"/>
                <w:szCs w:val="23"/>
                <w:lang w:val="en-US"/>
              </w:rPr>
              <w:t xml:space="preserve">Frankfurt </w:t>
            </w:r>
            <w:r w:rsidR="004E329F">
              <w:rPr>
                <w:sz w:val="23"/>
                <w:szCs w:val="23"/>
                <w:lang w:val="en-US"/>
              </w:rPr>
              <w:t xml:space="preserve">am </w:t>
            </w:r>
            <w:r w:rsidRPr="004E329F">
              <w:rPr>
                <w:sz w:val="23"/>
                <w:szCs w:val="23"/>
                <w:lang w:val="en-US"/>
              </w:rPr>
              <w:t>Main</w:t>
            </w:r>
            <w:r w:rsidR="004E329F" w:rsidRPr="004E329F">
              <w:rPr>
                <w:sz w:val="23"/>
                <w:szCs w:val="23"/>
                <w:lang w:val="en-US"/>
              </w:rPr>
              <w:t>, D</w:t>
            </w:r>
            <w:r w:rsidR="004E329F">
              <w:rPr>
                <w:sz w:val="23"/>
                <w:szCs w:val="23"/>
                <w:lang w:val="en-US"/>
              </w:rPr>
              <w:t>E</w:t>
            </w:r>
          </w:p>
        </w:tc>
      </w:tr>
      <w:tr w:rsidR="00905EC1" w14:paraId="32431FE5" w14:textId="77777777" w:rsidTr="00973C54">
        <w:trPr>
          <w:trHeight w:val="20"/>
        </w:trPr>
        <w:tc>
          <w:tcPr>
            <w:tcW w:w="7372" w:type="dxa"/>
            <w:gridSpan w:val="3"/>
            <w:vAlign w:val="bottom"/>
          </w:tcPr>
          <w:p w14:paraId="3C4D6770" w14:textId="77777777" w:rsidR="00E35D98" w:rsidRPr="00795B86" w:rsidRDefault="00740EDE">
            <w:pPr>
              <w:pStyle w:val="Beschreibung"/>
              <w:rPr>
                <w:sz w:val="18"/>
                <w:lang w:val="en-US"/>
              </w:rPr>
            </w:pPr>
            <w:r w:rsidRPr="00795B86">
              <w:rPr>
                <w:sz w:val="18"/>
                <w:lang w:val="en-US"/>
              </w:rPr>
              <w:t>Active member of the coaching network of a career counselling service for students</w:t>
            </w:r>
          </w:p>
        </w:tc>
        <w:tc>
          <w:tcPr>
            <w:tcW w:w="3402" w:type="dxa"/>
            <w:gridSpan w:val="2"/>
            <w:vAlign w:val="bottom"/>
          </w:tcPr>
          <w:p w14:paraId="008610E7" w14:textId="2690C16C" w:rsidR="00E35D98" w:rsidRDefault="00740EDE">
            <w:pPr>
              <w:pStyle w:val="Beschreibung"/>
              <w:jc w:val="right"/>
              <w:rPr>
                <w:sz w:val="18"/>
                <w:lang w:val="en-US"/>
              </w:rPr>
            </w:pPr>
            <w:r w:rsidRPr="00AF76C7">
              <w:rPr>
                <w:sz w:val="18"/>
                <w:lang w:val="en-US"/>
              </w:rPr>
              <w:t xml:space="preserve">01/2023 </w:t>
            </w:r>
            <w:r w:rsidR="006655C1">
              <w:rPr>
                <w:sz w:val="18"/>
                <w:lang w:val="en-US"/>
              </w:rPr>
              <w:t>–</w:t>
            </w:r>
            <w:r w:rsidRPr="00AF76C7">
              <w:rPr>
                <w:sz w:val="18"/>
                <w:lang w:val="en-US"/>
              </w:rPr>
              <w:t xml:space="preserve"> </w:t>
            </w:r>
            <w:r w:rsidR="004E329F">
              <w:rPr>
                <w:sz w:val="18"/>
                <w:lang w:val="en-US"/>
              </w:rPr>
              <w:t>present</w:t>
            </w:r>
            <w:r w:rsidRPr="00AF76C7">
              <w:rPr>
                <w:sz w:val="18"/>
                <w:lang w:val="en-US"/>
              </w:rPr>
              <w:t xml:space="preserve"> </w:t>
            </w:r>
          </w:p>
        </w:tc>
      </w:tr>
      <w:tr w:rsidR="00905EC1" w:rsidRPr="002A52FB" w14:paraId="1D5B4FEE" w14:textId="77777777" w:rsidTr="00157B4E">
        <w:trPr>
          <w:trHeight w:val="20"/>
        </w:trPr>
        <w:tc>
          <w:tcPr>
            <w:tcW w:w="10774" w:type="dxa"/>
            <w:gridSpan w:val="5"/>
            <w:vAlign w:val="bottom"/>
          </w:tcPr>
          <w:p w14:paraId="220C1BDD" w14:textId="4AE77A6E" w:rsidR="00E35D98" w:rsidRPr="0095550B" w:rsidRDefault="00740EDE" w:rsidP="0095550B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en-US"/>
              </w:rPr>
            </w:pPr>
            <w:r w:rsidRPr="00795B86">
              <w:rPr>
                <w:i/>
                <w:sz w:val="18"/>
                <w:lang w:val="en-US"/>
              </w:rPr>
              <w:t>Professional and personal development through preparatory courses for everyday working life</w:t>
            </w:r>
            <w:r w:rsidR="0095550B">
              <w:rPr>
                <w:i/>
                <w:sz w:val="18"/>
                <w:lang w:val="en-US"/>
              </w:rPr>
              <w:t xml:space="preserve"> </w:t>
            </w:r>
            <w:r w:rsidR="0095550B">
              <w:rPr>
                <w:i/>
                <w:sz w:val="18"/>
                <w:lang w:val="en-US"/>
              </w:rPr>
              <w:br w:type="textWrapping" w:clear="all"/>
            </w:r>
            <w:r w:rsidRPr="0095550B">
              <w:rPr>
                <w:i/>
                <w:sz w:val="18"/>
                <w:lang w:val="en-US"/>
              </w:rPr>
              <w:t xml:space="preserve">in management consulting, investment banking (MS Office, understanding of the industry, conducting market and competition analyses, company </w:t>
            </w:r>
            <w:r w:rsidR="00156DEB" w:rsidRPr="0095550B">
              <w:rPr>
                <w:i/>
                <w:sz w:val="18"/>
                <w:lang w:val="en-US"/>
              </w:rPr>
              <w:t xml:space="preserve">valuations </w:t>
            </w:r>
            <w:r w:rsidRPr="0095550B">
              <w:rPr>
                <w:i/>
                <w:sz w:val="18"/>
                <w:lang w:val="en-US"/>
              </w:rPr>
              <w:t>with DCF and multiples via Excel)</w:t>
            </w:r>
          </w:p>
          <w:p w14:paraId="4595C2B4" w14:textId="77777777" w:rsidR="00E35D98" w:rsidRPr="00795B86" w:rsidRDefault="00740EDE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795B86">
              <w:rPr>
                <w:i/>
                <w:sz w:val="18"/>
                <w:lang w:val="en-US"/>
              </w:rPr>
              <w:t>Establishment of a DACH-wide network of over 1,000 students with a high interest in finance consulting as well as various experts and mentors with years of professional experience in these areas</w:t>
            </w:r>
          </w:p>
        </w:tc>
      </w:tr>
      <w:tr w:rsidR="00905EC1" w14:paraId="1274A344" w14:textId="77777777" w:rsidTr="00157B4E">
        <w:trPr>
          <w:trHeight w:val="397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53161D73" w14:textId="77777777" w:rsidR="00E35D98" w:rsidRDefault="00740EDE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AF76C7"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 w:rsidRPr="00AF76C7"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905EC1" w:rsidRPr="002A52FB" w14:paraId="3F153142" w14:textId="77777777" w:rsidTr="00157B4E">
        <w:trPr>
          <w:trHeight w:val="341"/>
        </w:trPr>
        <w:tc>
          <w:tcPr>
            <w:tcW w:w="1702" w:type="dxa"/>
            <w:tcBorders>
              <w:top w:val="single" w:sz="4" w:space="0" w:color="auto"/>
            </w:tcBorders>
            <w:vAlign w:val="bottom"/>
          </w:tcPr>
          <w:p w14:paraId="1FA81D0E" w14:textId="77777777" w:rsidR="00E35D98" w:rsidRDefault="00740ED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Languages:</w:t>
            </w:r>
          </w:p>
        </w:tc>
        <w:tc>
          <w:tcPr>
            <w:tcW w:w="9072" w:type="dxa"/>
            <w:gridSpan w:val="4"/>
            <w:tcBorders>
              <w:top w:val="single" w:sz="4" w:space="0" w:color="auto"/>
            </w:tcBorders>
            <w:vAlign w:val="bottom"/>
          </w:tcPr>
          <w:p w14:paraId="0F6F6227" w14:textId="77777777" w:rsidR="00E35D98" w:rsidRPr="00795B86" w:rsidRDefault="00740EDE">
            <w:pPr>
              <w:rPr>
                <w:rFonts w:ascii="Georgia" w:hAnsi="Georgia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German (</w:t>
            </w:r>
            <w:r w:rsid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native</w:t>
            </w:r>
            <w:r w:rsidR="0070108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language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), English (</w:t>
            </w:r>
            <w:r w:rsidR="004E329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fluent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), French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</w:p>
        </w:tc>
      </w:tr>
      <w:tr w:rsidR="00905EC1" w14:paraId="1CA57D42" w14:textId="77777777" w:rsidTr="00C67D2A">
        <w:trPr>
          <w:trHeight w:val="567"/>
        </w:trPr>
        <w:tc>
          <w:tcPr>
            <w:tcW w:w="1702" w:type="dxa"/>
            <w:vAlign w:val="bottom"/>
          </w:tcPr>
          <w:p w14:paraId="2B0F8892" w14:textId="77777777" w:rsidR="00E35D98" w:rsidRDefault="00740ED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Technical:</w:t>
            </w:r>
          </w:p>
          <w:p w14:paraId="0DF7097B" w14:textId="77777777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</w:p>
        </w:tc>
        <w:tc>
          <w:tcPr>
            <w:tcW w:w="9072" w:type="dxa"/>
            <w:gridSpan w:val="4"/>
            <w:vAlign w:val="bottom"/>
          </w:tcPr>
          <w:p w14:paraId="59336F40" w14:textId="77777777" w:rsidR="00E35D98" w:rsidRPr="00795B86" w:rsidRDefault="00740EDE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Microsoft Office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), Java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advanced)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, Canva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), </w:t>
            </w:r>
          </w:p>
          <w:p w14:paraId="253FD39A" w14:textId="77777777" w:rsidR="00E35D98" w:rsidRPr="00795B86" w:rsidRDefault="00740EDE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HTML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basic), 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JavaScript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</w:p>
        </w:tc>
      </w:tr>
      <w:tr w:rsidR="00905EC1" w:rsidRPr="002A52FB" w14:paraId="3D9768A6" w14:textId="77777777" w:rsidTr="00C67D2A">
        <w:trPr>
          <w:trHeight w:val="1196"/>
        </w:trPr>
        <w:tc>
          <w:tcPr>
            <w:tcW w:w="1702" w:type="dxa"/>
            <w:vAlign w:val="bottom"/>
          </w:tcPr>
          <w:p w14:paraId="13C31D4D" w14:textId="77777777" w:rsidR="00E35D98" w:rsidRDefault="00740EDE">
            <w:pPr>
              <w:rPr>
                <w:rFonts w:ascii="Georgia" w:hAnsi="Georgia"/>
                <w:sz w:val="18"/>
              </w:rPr>
            </w:pPr>
            <w:r w:rsidRPr="00AF76C7">
              <w:rPr>
                <w:rFonts w:ascii="Georgia" w:hAnsi="Georgia"/>
                <w:sz w:val="18"/>
              </w:rPr>
              <w:t>Interests:</w:t>
            </w:r>
          </w:p>
          <w:p w14:paraId="3F47E206" w14:textId="77777777" w:rsidR="00E51EB0" w:rsidRDefault="00E51EB0" w:rsidP="00C9481E">
            <w:pPr>
              <w:rPr>
                <w:rFonts w:ascii="Georgia" w:hAnsi="Georgia"/>
                <w:sz w:val="18"/>
              </w:rPr>
            </w:pPr>
          </w:p>
          <w:p w14:paraId="43B6CBDB" w14:textId="77777777" w:rsidR="00C12FED" w:rsidRPr="00AF76C7" w:rsidRDefault="00C12FED" w:rsidP="00C9481E">
            <w:pPr>
              <w:rPr>
                <w:rFonts w:ascii="Georgia" w:hAnsi="Georgia"/>
                <w:sz w:val="18"/>
              </w:rPr>
            </w:pPr>
          </w:p>
          <w:p w14:paraId="56B77BEE" w14:textId="77777777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</w:p>
          <w:p w14:paraId="581A3E77" w14:textId="77777777" w:rsidR="00E51EB0" w:rsidRPr="00AF76C7" w:rsidRDefault="00E51EB0" w:rsidP="00C9481E">
            <w:pPr>
              <w:rPr>
                <w:rFonts w:ascii="Georgia" w:hAnsi="Georgia"/>
                <w:sz w:val="18"/>
              </w:rPr>
            </w:pPr>
          </w:p>
        </w:tc>
        <w:tc>
          <w:tcPr>
            <w:tcW w:w="9072" w:type="dxa"/>
            <w:gridSpan w:val="4"/>
            <w:vAlign w:val="bottom"/>
          </w:tcPr>
          <w:p w14:paraId="01DB2F61" w14:textId="77777777" w:rsidR="00E35D98" w:rsidRPr="00795B86" w:rsidRDefault="00740EDE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Cycling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2011, podium finishes in national competitions and the DACH region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  <w:r w:rsidR="00156DEB"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</w:p>
          <w:p w14:paraId="50B54F0A" w14:textId="77777777" w:rsidR="00E35D98" w:rsidRPr="00795B86" w:rsidRDefault="00740EDE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Triathlon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2022 season: </w:t>
            </w:r>
            <w:r w:rsidR="0070108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our</w:t>
            </w:r>
            <w:r w:rsidR="0070108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th place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team ranking </w:t>
            </w:r>
            <w:r w:rsidR="00E622B3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of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the State League BW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  <w:r w:rsidR="00156DEB"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</w:p>
          <w:p w14:paraId="56A61251" w14:textId="77777777" w:rsidR="00E35D98" w:rsidRPr="00795B86" w:rsidRDefault="00740EDE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Cycling tours (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six-day tour: Paris - Amsterdam</w:t>
            </w: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  <w:r w:rsidR="00156DEB"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</w:p>
          <w:p w14:paraId="3C199C8C" w14:textId="77777777" w:rsidR="00E35D98" w:rsidRPr="00795B86" w:rsidRDefault="00740EDE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795B8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Marketing &amp; Sales </w:t>
            </w:r>
            <w:r w:rsidRPr="00795B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(Personal training by the Markies-Media founder &amp; attendance of regular training seminars).</w:t>
            </w:r>
          </w:p>
        </w:tc>
      </w:tr>
    </w:tbl>
    <w:p w14:paraId="74966E36" w14:textId="77777777" w:rsidR="000A1702" w:rsidRPr="00A0186B" w:rsidRDefault="000A1702" w:rsidP="000E45F3">
      <w:pPr>
        <w:spacing w:after="0" w:line="240" w:lineRule="auto"/>
        <w:rPr>
          <w:sz w:val="2"/>
          <w:szCs w:val="2"/>
          <w:lang w:val="en-US"/>
        </w:rPr>
      </w:pPr>
    </w:p>
    <w:sectPr w:rsidR="000A1702" w:rsidRPr="00A0186B" w:rsidSect="000E45F3">
      <w:footerReference w:type="even" r:id="rId8"/>
      <w:pgSz w:w="11906" w:h="16838" w:code="9"/>
      <w:pgMar w:top="524" w:right="851" w:bottom="176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453D3" w14:textId="77777777" w:rsidR="00A32B8A" w:rsidRDefault="00A32B8A">
      <w:pPr>
        <w:spacing w:after="0" w:line="240" w:lineRule="auto"/>
      </w:pPr>
      <w:r>
        <w:separator/>
      </w:r>
    </w:p>
  </w:endnote>
  <w:endnote w:type="continuationSeparator" w:id="0">
    <w:p w14:paraId="32E7089C" w14:textId="77777777" w:rsidR="00A32B8A" w:rsidRDefault="00A32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151CCC2D" w14:textId="77777777" w:rsidR="00E35D98" w:rsidRDefault="00740EDE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 w:rsidR="00000000"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0CD19F9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3FF6F" w14:textId="77777777" w:rsidR="00A32B8A" w:rsidRDefault="00A32B8A">
      <w:pPr>
        <w:spacing w:after="0" w:line="240" w:lineRule="auto"/>
      </w:pPr>
      <w:r>
        <w:separator/>
      </w:r>
    </w:p>
  </w:footnote>
  <w:footnote w:type="continuationSeparator" w:id="0">
    <w:p w14:paraId="347DD3DD" w14:textId="77777777" w:rsidR="00A32B8A" w:rsidRDefault="00A32B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F008F384">
      <w:start w:val="1"/>
      <w:numFmt w:val="bullet"/>
      <w:lvlText w:val="•"/>
      <w:lvlJc w:val="left"/>
      <w:pPr>
        <w:ind w:left="720" w:hanging="360"/>
      </w:pPr>
    </w:lvl>
    <w:lvl w:ilvl="1" w:tplc="96F00A78">
      <w:numFmt w:val="decimal"/>
      <w:lvlText w:val=""/>
      <w:lvlJc w:val="left"/>
    </w:lvl>
    <w:lvl w:ilvl="2" w:tplc="EBDC14AE">
      <w:numFmt w:val="decimal"/>
      <w:lvlText w:val=""/>
      <w:lvlJc w:val="left"/>
    </w:lvl>
    <w:lvl w:ilvl="3" w:tplc="9B5237A2">
      <w:numFmt w:val="decimal"/>
      <w:lvlText w:val=""/>
      <w:lvlJc w:val="left"/>
    </w:lvl>
    <w:lvl w:ilvl="4" w:tplc="8EBC496C">
      <w:numFmt w:val="decimal"/>
      <w:lvlText w:val=""/>
      <w:lvlJc w:val="left"/>
    </w:lvl>
    <w:lvl w:ilvl="5" w:tplc="006A6102">
      <w:numFmt w:val="decimal"/>
      <w:lvlText w:val=""/>
      <w:lvlJc w:val="left"/>
    </w:lvl>
    <w:lvl w:ilvl="6" w:tplc="EBA844CC">
      <w:numFmt w:val="decimal"/>
      <w:lvlText w:val=""/>
      <w:lvlJc w:val="left"/>
    </w:lvl>
    <w:lvl w:ilvl="7" w:tplc="C0F05A46">
      <w:numFmt w:val="decimal"/>
      <w:lvlText w:val=""/>
      <w:lvlJc w:val="left"/>
    </w:lvl>
    <w:lvl w:ilvl="8" w:tplc="B86802EC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256016DC">
      <w:start w:val="1"/>
      <w:numFmt w:val="bullet"/>
      <w:lvlText w:val="•"/>
      <w:lvlJc w:val="left"/>
      <w:pPr>
        <w:ind w:left="720" w:hanging="360"/>
      </w:pPr>
    </w:lvl>
    <w:lvl w:ilvl="1" w:tplc="6A9EBEC0">
      <w:numFmt w:val="decimal"/>
      <w:lvlText w:val=""/>
      <w:lvlJc w:val="left"/>
    </w:lvl>
    <w:lvl w:ilvl="2" w:tplc="5C6C057E">
      <w:numFmt w:val="decimal"/>
      <w:lvlText w:val=""/>
      <w:lvlJc w:val="left"/>
    </w:lvl>
    <w:lvl w:ilvl="3" w:tplc="33BC2778">
      <w:numFmt w:val="decimal"/>
      <w:lvlText w:val=""/>
      <w:lvlJc w:val="left"/>
    </w:lvl>
    <w:lvl w:ilvl="4" w:tplc="81786C1A">
      <w:numFmt w:val="decimal"/>
      <w:lvlText w:val=""/>
      <w:lvlJc w:val="left"/>
    </w:lvl>
    <w:lvl w:ilvl="5" w:tplc="C1267700">
      <w:numFmt w:val="decimal"/>
      <w:lvlText w:val=""/>
      <w:lvlJc w:val="left"/>
    </w:lvl>
    <w:lvl w:ilvl="6" w:tplc="A2645E64">
      <w:numFmt w:val="decimal"/>
      <w:lvlText w:val=""/>
      <w:lvlJc w:val="left"/>
    </w:lvl>
    <w:lvl w:ilvl="7" w:tplc="AC049D4E">
      <w:numFmt w:val="decimal"/>
      <w:lvlText w:val=""/>
      <w:lvlJc w:val="left"/>
    </w:lvl>
    <w:lvl w:ilvl="8" w:tplc="270C7DC4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DC600AFC">
      <w:start w:val="1"/>
      <w:numFmt w:val="bullet"/>
      <w:lvlText w:val="•"/>
      <w:lvlJc w:val="left"/>
      <w:pPr>
        <w:ind w:left="720" w:hanging="360"/>
      </w:pPr>
    </w:lvl>
    <w:lvl w:ilvl="1" w:tplc="C93459AA">
      <w:numFmt w:val="decimal"/>
      <w:lvlText w:val=""/>
      <w:lvlJc w:val="left"/>
    </w:lvl>
    <w:lvl w:ilvl="2" w:tplc="2786C630">
      <w:numFmt w:val="decimal"/>
      <w:lvlText w:val=""/>
      <w:lvlJc w:val="left"/>
    </w:lvl>
    <w:lvl w:ilvl="3" w:tplc="BA409B12">
      <w:numFmt w:val="decimal"/>
      <w:lvlText w:val=""/>
      <w:lvlJc w:val="left"/>
    </w:lvl>
    <w:lvl w:ilvl="4" w:tplc="81946C50">
      <w:numFmt w:val="decimal"/>
      <w:lvlText w:val=""/>
      <w:lvlJc w:val="left"/>
    </w:lvl>
    <w:lvl w:ilvl="5" w:tplc="C0ECBE5C">
      <w:numFmt w:val="decimal"/>
      <w:lvlText w:val=""/>
      <w:lvlJc w:val="left"/>
    </w:lvl>
    <w:lvl w:ilvl="6" w:tplc="860E689C">
      <w:numFmt w:val="decimal"/>
      <w:lvlText w:val=""/>
      <w:lvlJc w:val="left"/>
    </w:lvl>
    <w:lvl w:ilvl="7" w:tplc="A19EB0EE">
      <w:numFmt w:val="decimal"/>
      <w:lvlText w:val=""/>
      <w:lvlJc w:val="left"/>
    </w:lvl>
    <w:lvl w:ilvl="8" w:tplc="52061C46">
      <w:numFmt w:val="decimal"/>
      <w:lvlText w:val=""/>
      <w:lvlJc w:val="left"/>
    </w:lvl>
  </w:abstractNum>
  <w:abstractNum w:abstractNumId="3" w15:restartNumberingAfterBreak="0">
    <w:nsid w:val="093F6E8C"/>
    <w:multiLevelType w:val="multilevel"/>
    <w:tmpl w:val="897E1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83583AA4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30708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5858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9853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AAA7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24E3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E435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76F9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389E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A1085"/>
    <w:multiLevelType w:val="hybridMultilevel"/>
    <w:tmpl w:val="F97837DA"/>
    <w:lvl w:ilvl="0" w:tplc="778EF2C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5D0BB8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2DEDE1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740A47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E6E7AAA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C49B7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E2AB6E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1B061B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75050F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3839F4"/>
    <w:multiLevelType w:val="multilevel"/>
    <w:tmpl w:val="FFFFFFFF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  <w:b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6F105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4D6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901D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CCF2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96B5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0018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D43E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E46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B6A8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8EBE7C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60AD1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AF25FD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0A646C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D2EAD2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247C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91E690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56E41E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15A41F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B9081558"/>
    <w:lvl w:ilvl="0" w:tplc="59BCE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570A6C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E8C2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3EC8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E66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66E8E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D4F4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104B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8A3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7E1903"/>
    <w:multiLevelType w:val="hybridMultilevel"/>
    <w:tmpl w:val="2C76FC90"/>
    <w:lvl w:ilvl="0" w:tplc="9CC25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DACA24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E2FD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F8DC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F6BD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E802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1A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86D7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84E9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015696DE"/>
    <w:lvl w:ilvl="0" w:tplc="9BBC255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9FA034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ECCB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5063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A1A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3E0E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10DD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F255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5414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636470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7A9B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7D89D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C46E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DEDE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5E783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780C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B6B1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1AEB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1E13E6"/>
    <w:multiLevelType w:val="hybridMultilevel"/>
    <w:tmpl w:val="145AFD46"/>
    <w:lvl w:ilvl="0" w:tplc="567C2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2A0E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B2EB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073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C47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B24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E8BA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48A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1C93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6E5A84"/>
    <w:multiLevelType w:val="hybridMultilevel"/>
    <w:tmpl w:val="6608A328"/>
    <w:lvl w:ilvl="0" w:tplc="DDC0A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A658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626E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B2F5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89F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3445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A4FF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042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ACCE6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5A6BBE"/>
    <w:multiLevelType w:val="hybridMultilevel"/>
    <w:tmpl w:val="57524110"/>
    <w:lvl w:ilvl="0" w:tplc="09926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91A4B1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0E18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FEDD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B840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8645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E279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30BF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7455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579055">
    <w:abstractNumId w:val="17"/>
  </w:num>
  <w:num w:numId="2" w16cid:durableId="261454939">
    <w:abstractNumId w:val="20"/>
  </w:num>
  <w:num w:numId="3" w16cid:durableId="380445240">
    <w:abstractNumId w:val="23"/>
  </w:num>
  <w:num w:numId="4" w16cid:durableId="1164780527">
    <w:abstractNumId w:val="0"/>
  </w:num>
  <w:num w:numId="5" w16cid:durableId="1164317253">
    <w:abstractNumId w:val="1"/>
  </w:num>
  <w:num w:numId="6" w16cid:durableId="791635312">
    <w:abstractNumId w:val="2"/>
  </w:num>
  <w:num w:numId="7" w16cid:durableId="1216163504">
    <w:abstractNumId w:val="16"/>
  </w:num>
  <w:num w:numId="8" w16cid:durableId="1778023282">
    <w:abstractNumId w:val="26"/>
  </w:num>
  <w:num w:numId="9" w16cid:durableId="1184782577">
    <w:abstractNumId w:val="15"/>
  </w:num>
  <w:num w:numId="10" w16cid:durableId="37316574">
    <w:abstractNumId w:val="29"/>
  </w:num>
  <w:num w:numId="11" w16cid:durableId="1981840729">
    <w:abstractNumId w:val="6"/>
  </w:num>
  <w:num w:numId="12" w16cid:durableId="1961448799">
    <w:abstractNumId w:val="7"/>
  </w:num>
  <w:num w:numId="13" w16cid:durableId="1585531437">
    <w:abstractNumId w:val="9"/>
  </w:num>
  <w:num w:numId="14" w16cid:durableId="441874535">
    <w:abstractNumId w:val="10"/>
  </w:num>
  <w:num w:numId="15" w16cid:durableId="2014263760">
    <w:abstractNumId w:val="25"/>
  </w:num>
  <w:num w:numId="16" w16cid:durableId="1982692988">
    <w:abstractNumId w:val="5"/>
  </w:num>
  <w:num w:numId="17" w16cid:durableId="432286048">
    <w:abstractNumId w:val="19"/>
  </w:num>
  <w:num w:numId="18" w16cid:durableId="235282193">
    <w:abstractNumId w:val="4"/>
  </w:num>
  <w:num w:numId="19" w16cid:durableId="2084834881">
    <w:abstractNumId w:val="22"/>
  </w:num>
  <w:num w:numId="20" w16cid:durableId="286276641">
    <w:abstractNumId w:val="11"/>
  </w:num>
  <w:num w:numId="21" w16cid:durableId="1700357030">
    <w:abstractNumId w:val="12"/>
  </w:num>
  <w:num w:numId="22" w16cid:durableId="55511984">
    <w:abstractNumId w:val="18"/>
  </w:num>
  <w:num w:numId="23" w16cid:durableId="1955021321">
    <w:abstractNumId w:val="8"/>
  </w:num>
  <w:num w:numId="24" w16cid:durableId="1676767573">
    <w:abstractNumId w:val="24"/>
  </w:num>
  <w:num w:numId="25" w16cid:durableId="1823889696">
    <w:abstractNumId w:val="23"/>
  </w:num>
  <w:num w:numId="26" w16cid:durableId="1183012310">
    <w:abstractNumId w:val="23"/>
  </w:num>
  <w:num w:numId="27" w16cid:durableId="1420517323">
    <w:abstractNumId w:val="13"/>
  </w:num>
  <w:num w:numId="28" w16cid:durableId="1801606228">
    <w:abstractNumId w:val="28"/>
  </w:num>
  <w:num w:numId="29" w16cid:durableId="593174192">
    <w:abstractNumId w:val="23"/>
  </w:num>
  <w:num w:numId="30" w16cid:durableId="1638875807">
    <w:abstractNumId w:val="23"/>
  </w:num>
  <w:num w:numId="31" w16cid:durableId="156653078">
    <w:abstractNumId w:val="23"/>
  </w:num>
  <w:num w:numId="32" w16cid:durableId="1715040223">
    <w:abstractNumId w:val="23"/>
  </w:num>
  <w:num w:numId="33" w16cid:durableId="1536305150">
    <w:abstractNumId w:val="23"/>
  </w:num>
  <w:num w:numId="34" w16cid:durableId="2107337526">
    <w:abstractNumId w:val="23"/>
  </w:num>
  <w:num w:numId="35" w16cid:durableId="1434469698">
    <w:abstractNumId w:val="23"/>
  </w:num>
  <w:num w:numId="36" w16cid:durableId="1440106292">
    <w:abstractNumId w:val="27"/>
  </w:num>
  <w:num w:numId="37" w16cid:durableId="1947422577">
    <w:abstractNumId w:val="23"/>
  </w:num>
  <w:num w:numId="38" w16cid:durableId="1739858857">
    <w:abstractNumId w:val="23"/>
  </w:num>
  <w:num w:numId="39" w16cid:durableId="2063169008">
    <w:abstractNumId w:val="21"/>
  </w:num>
  <w:num w:numId="40" w16cid:durableId="312301516">
    <w:abstractNumId w:val="30"/>
  </w:num>
  <w:num w:numId="41" w16cid:durableId="2091345034">
    <w:abstractNumId w:val="23"/>
  </w:num>
  <w:num w:numId="42" w16cid:durableId="349452266">
    <w:abstractNumId w:val="3"/>
  </w:num>
  <w:num w:numId="43" w16cid:durableId="187183322">
    <w:abstractNumId w:val="14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/>
          <w:b w:val="0"/>
          <w:sz w:val="20"/>
        </w:rPr>
      </w:lvl>
    </w:lvlOverride>
  </w:num>
  <w:num w:numId="44" w16cid:durableId="13901129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E43"/>
    <w:rsid w:val="0004338E"/>
    <w:rsid w:val="000544DB"/>
    <w:rsid w:val="00061D33"/>
    <w:rsid w:val="000636D6"/>
    <w:rsid w:val="00064643"/>
    <w:rsid w:val="00065F2E"/>
    <w:rsid w:val="000704C2"/>
    <w:rsid w:val="00087747"/>
    <w:rsid w:val="00092A2C"/>
    <w:rsid w:val="000A1702"/>
    <w:rsid w:val="000A1FDA"/>
    <w:rsid w:val="000A362B"/>
    <w:rsid w:val="000B397F"/>
    <w:rsid w:val="000B63E2"/>
    <w:rsid w:val="000B6548"/>
    <w:rsid w:val="000D671A"/>
    <w:rsid w:val="000E45F3"/>
    <w:rsid w:val="0010338F"/>
    <w:rsid w:val="00103EC5"/>
    <w:rsid w:val="001053A3"/>
    <w:rsid w:val="001142C3"/>
    <w:rsid w:val="00116C6E"/>
    <w:rsid w:val="00125CA6"/>
    <w:rsid w:val="00137447"/>
    <w:rsid w:val="00141918"/>
    <w:rsid w:val="001513C2"/>
    <w:rsid w:val="00153A13"/>
    <w:rsid w:val="00156DEB"/>
    <w:rsid w:val="00156FC9"/>
    <w:rsid w:val="00157B4E"/>
    <w:rsid w:val="00162A5A"/>
    <w:rsid w:val="00172867"/>
    <w:rsid w:val="00175B6D"/>
    <w:rsid w:val="001901ED"/>
    <w:rsid w:val="0019483A"/>
    <w:rsid w:val="001A46BF"/>
    <w:rsid w:val="001A481B"/>
    <w:rsid w:val="001B0186"/>
    <w:rsid w:val="001B47A4"/>
    <w:rsid w:val="001B62CA"/>
    <w:rsid w:val="001C61BA"/>
    <w:rsid w:val="001D4DCD"/>
    <w:rsid w:val="001F1714"/>
    <w:rsid w:val="001F2F2E"/>
    <w:rsid w:val="001F4175"/>
    <w:rsid w:val="00206B24"/>
    <w:rsid w:val="00213035"/>
    <w:rsid w:val="0021344B"/>
    <w:rsid w:val="00213995"/>
    <w:rsid w:val="002223C3"/>
    <w:rsid w:val="00223A4D"/>
    <w:rsid w:val="00232CB5"/>
    <w:rsid w:val="00234A7E"/>
    <w:rsid w:val="002432CF"/>
    <w:rsid w:val="0024373D"/>
    <w:rsid w:val="002441D5"/>
    <w:rsid w:val="0025052A"/>
    <w:rsid w:val="002508C2"/>
    <w:rsid w:val="00253B80"/>
    <w:rsid w:val="00267252"/>
    <w:rsid w:val="00267ACB"/>
    <w:rsid w:val="00275037"/>
    <w:rsid w:val="002772E6"/>
    <w:rsid w:val="00282DB0"/>
    <w:rsid w:val="002A52FB"/>
    <w:rsid w:val="002B2091"/>
    <w:rsid w:val="002C2A98"/>
    <w:rsid w:val="002C49A3"/>
    <w:rsid w:val="002C5A61"/>
    <w:rsid w:val="002C6972"/>
    <w:rsid w:val="002D2B32"/>
    <w:rsid w:val="002D336B"/>
    <w:rsid w:val="002D4516"/>
    <w:rsid w:val="002D48A6"/>
    <w:rsid w:val="002D64EC"/>
    <w:rsid w:val="002E536C"/>
    <w:rsid w:val="002F46AD"/>
    <w:rsid w:val="003101F0"/>
    <w:rsid w:val="00314B7A"/>
    <w:rsid w:val="00324BC5"/>
    <w:rsid w:val="00340BAB"/>
    <w:rsid w:val="003418E0"/>
    <w:rsid w:val="00343393"/>
    <w:rsid w:val="00347F8D"/>
    <w:rsid w:val="003552AB"/>
    <w:rsid w:val="0035755A"/>
    <w:rsid w:val="00357ECD"/>
    <w:rsid w:val="00372F7B"/>
    <w:rsid w:val="003733E5"/>
    <w:rsid w:val="00390EA6"/>
    <w:rsid w:val="003C2B32"/>
    <w:rsid w:val="003C6A65"/>
    <w:rsid w:val="003C70B9"/>
    <w:rsid w:val="003E27C3"/>
    <w:rsid w:val="003F3E3F"/>
    <w:rsid w:val="003F4F2A"/>
    <w:rsid w:val="003F592C"/>
    <w:rsid w:val="00403E2B"/>
    <w:rsid w:val="004067B8"/>
    <w:rsid w:val="004154BE"/>
    <w:rsid w:val="0042013D"/>
    <w:rsid w:val="00422F83"/>
    <w:rsid w:val="00426D7E"/>
    <w:rsid w:val="004270E0"/>
    <w:rsid w:val="004279FA"/>
    <w:rsid w:val="0043430C"/>
    <w:rsid w:val="00435E6D"/>
    <w:rsid w:val="00443668"/>
    <w:rsid w:val="004448A0"/>
    <w:rsid w:val="00451E5D"/>
    <w:rsid w:val="00456B0D"/>
    <w:rsid w:val="004649C3"/>
    <w:rsid w:val="00467B56"/>
    <w:rsid w:val="004736F9"/>
    <w:rsid w:val="00476AF8"/>
    <w:rsid w:val="00480124"/>
    <w:rsid w:val="004837FD"/>
    <w:rsid w:val="00484FD7"/>
    <w:rsid w:val="004929FB"/>
    <w:rsid w:val="00496A13"/>
    <w:rsid w:val="00497D05"/>
    <w:rsid w:val="004A13AF"/>
    <w:rsid w:val="004A54BA"/>
    <w:rsid w:val="004A750A"/>
    <w:rsid w:val="004B6A5E"/>
    <w:rsid w:val="004E329F"/>
    <w:rsid w:val="00502620"/>
    <w:rsid w:val="00507EA7"/>
    <w:rsid w:val="00515FFC"/>
    <w:rsid w:val="00526089"/>
    <w:rsid w:val="00527A28"/>
    <w:rsid w:val="00527DCA"/>
    <w:rsid w:val="00534DE8"/>
    <w:rsid w:val="00546C87"/>
    <w:rsid w:val="005548F9"/>
    <w:rsid w:val="00570147"/>
    <w:rsid w:val="005716D4"/>
    <w:rsid w:val="00571B60"/>
    <w:rsid w:val="00581BF8"/>
    <w:rsid w:val="00585A4D"/>
    <w:rsid w:val="005A69C4"/>
    <w:rsid w:val="005A69D9"/>
    <w:rsid w:val="005B538A"/>
    <w:rsid w:val="005D6329"/>
    <w:rsid w:val="005E09B8"/>
    <w:rsid w:val="005E24B0"/>
    <w:rsid w:val="005E2B3A"/>
    <w:rsid w:val="005E4E6F"/>
    <w:rsid w:val="005E57F6"/>
    <w:rsid w:val="005E66C6"/>
    <w:rsid w:val="00600C75"/>
    <w:rsid w:val="006058D8"/>
    <w:rsid w:val="00610200"/>
    <w:rsid w:val="00610ED1"/>
    <w:rsid w:val="006165C0"/>
    <w:rsid w:val="00623699"/>
    <w:rsid w:val="0062427E"/>
    <w:rsid w:val="00632D5A"/>
    <w:rsid w:val="00635515"/>
    <w:rsid w:val="00642FE4"/>
    <w:rsid w:val="0064701A"/>
    <w:rsid w:val="006546FD"/>
    <w:rsid w:val="006655C1"/>
    <w:rsid w:val="00665BF3"/>
    <w:rsid w:val="00672AB6"/>
    <w:rsid w:val="006732D6"/>
    <w:rsid w:val="00683AB9"/>
    <w:rsid w:val="00693E09"/>
    <w:rsid w:val="006A2DE9"/>
    <w:rsid w:val="006A357A"/>
    <w:rsid w:val="006A7230"/>
    <w:rsid w:val="006B4E32"/>
    <w:rsid w:val="006B72C7"/>
    <w:rsid w:val="006B7F78"/>
    <w:rsid w:val="006C2252"/>
    <w:rsid w:val="006D1658"/>
    <w:rsid w:val="006D7F7F"/>
    <w:rsid w:val="006E2C9C"/>
    <w:rsid w:val="006E40EF"/>
    <w:rsid w:val="006F0039"/>
    <w:rsid w:val="00701088"/>
    <w:rsid w:val="00711CEF"/>
    <w:rsid w:val="00720320"/>
    <w:rsid w:val="00723643"/>
    <w:rsid w:val="00725D3C"/>
    <w:rsid w:val="00733DA1"/>
    <w:rsid w:val="00736380"/>
    <w:rsid w:val="00737822"/>
    <w:rsid w:val="00740EDE"/>
    <w:rsid w:val="0074111D"/>
    <w:rsid w:val="00753D4A"/>
    <w:rsid w:val="00756912"/>
    <w:rsid w:val="00761609"/>
    <w:rsid w:val="00763DCE"/>
    <w:rsid w:val="00764DE7"/>
    <w:rsid w:val="00766146"/>
    <w:rsid w:val="00774FAE"/>
    <w:rsid w:val="00776C46"/>
    <w:rsid w:val="0078260B"/>
    <w:rsid w:val="007838D1"/>
    <w:rsid w:val="00785254"/>
    <w:rsid w:val="00785853"/>
    <w:rsid w:val="00786BD7"/>
    <w:rsid w:val="00795B86"/>
    <w:rsid w:val="007966F0"/>
    <w:rsid w:val="00797BFC"/>
    <w:rsid w:val="007A4406"/>
    <w:rsid w:val="007A720F"/>
    <w:rsid w:val="007B49DF"/>
    <w:rsid w:val="007C0EBB"/>
    <w:rsid w:val="007C6A3C"/>
    <w:rsid w:val="007C704D"/>
    <w:rsid w:val="007D4BEE"/>
    <w:rsid w:val="007D5BE9"/>
    <w:rsid w:val="007E1898"/>
    <w:rsid w:val="007E1C10"/>
    <w:rsid w:val="007F2E27"/>
    <w:rsid w:val="008050E4"/>
    <w:rsid w:val="00806733"/>
    <w:rsid w:val="00814196"/>
    <w:rsid w:val="0082257D"/>
    <w:rsid w:val="0083302D"/>
    <w:rsid w:val="00853438"/>
    <w:rsid w:val="00854B85"/>
    <w:rsid w:val="0086677D"/>
    <w:rsid w:val="00866846"/>
    <w:rsid w:val="00875DA9"/>
    <w:rsid w:val="0087677C"/>
    <w:rsid w:val="0087748E"/>
    <w:rsid w:val="00895E38"/>
    <w:rsid w:val="008A0133"/>
    <w:rsid w:val="008A1E69"/>
    <w:rsid w:val="008A782B"/>
    <w:rsid w:val="008B0FC0"/>
    <w:rsid w:val="008C429A"/>
    <w:rsid w:val="008D6125"/>
    <w:rsid w:val="008E1F3D"/>
    <w:rsid w:val="008F4A37"/>
    <w:rsid w:val="00902DF6"/>
    <w:rsid w:val="009053D7"/>
    <w:rsid w:val="00905EC1"/>
    <w:rsid w:val="0091331D"/>
    <w:rsid w:val="0093223C"/>
    <w:rsid w:val="00936FA0"/>
    <w:rsid w:val="00941A87"/>
    <w:rsid w:val="009501C2"/>
    <w:rsid w:val="00951E6F"/>
    <w:rsid w:val="0095550B"/>
    <w:rsid w:val="009567C2"/>
    <w:rsid w:val="009668B9"/>
    <w:rsid w:val="009729FE"/>
    <w:rsid w:val="00973C54"/>
    <w:rsid w:val="00976577"/>
    <w:rsid w:val="00982429"/>
    <w:rsid w:val="0098269D"/>
    <w:rsid w:val="00996356"/>
    <w:rsid w:val="00997D9A"/>
    <w:rsid w:val="009B2423"/>
    <w:rsid w:val="009C0976"/>
    <w:rsid w:val="009C2D29"/>
    <w:rsid w:val="009D1BD0"/>
    <w:rsid w:val="009D7C49"/>
    <w:rsid w:val="009D7CDA"/>
    <w:rsid w:val="009E7297"/>
    <w:rsid w:val="00A00B52"/>
    <w:rsid w:val="00A0186B"/>
    <w:rsid w:val="00A0257D"/>
    <w:rsid w:val="00A12EDC"/>
    <w:rsid w:val="00A25F88"/>
    <w:rsid w:val="00A26D0D"/>
    <w:rsid w:val="00A32B8A"/>
    <w:rsid w:val="00A33BDE"/>
    <w:rsid w:val="00A34885"/>
    <w:rsid w:val="00A43BC1"/>
    <w:rsid w:val="00A64A5E"/>
    <w:rsid w:val="00A7338D"/>
    <w:rsid w:val="00A74225"/>
    <w:rsid w:val="00A7685F"/>
    <w:rsid w:val="00A8126E"/>
    <w:rsid w:val="00A936D5"/>
    <w:rsid w:val="00A97217"/>
    <w:rsid w:val="00AA1EB0"/>
    <w:rsid w:val="00AA2DA3"/>
    <w:rsid w:val="00AA5A9C"/>
    <w:rsid w:val="00AB016A"/>
    <w:rsid w:val="00AB2A5A"/>
    <w:rsid w:val="00AB7262"/>
    <w:rsid w:val="00AD28F8"/>
    <w:rsid w:val="00AE057B"/>
    <w:rsid w:val="00AF76C7"/>
    <w:rsid w:val="00B0230B"/>
    <w:rsid w:val="00B119F6"/>
    <w:rsid w:val="00B17D95"/>
    <w:rsid w:val="00B23509"/>
    <w:rsid w:val="00B23CE6"/>
    <w:rsid w:val="00B24065"/>
    <w:rsid w:val="00B359DB"/>
    <w:rsid w:val="00B3632B"/>
    <w:rsid w:val="00B409D8"/>
    <w:rsid w:val="00B43F65"/>
    <w:rsid w:val="00B477F2"/>
    <w:rsid w:val="00B5178D"/>
    <w:rsid w:val="00B66905"/>
    <w:rsid w:val="00B67F1F"/>
    <w:rsid w:val="00B701D7"/>
    <w:rsid w:val="00B7174D"/>
    <w:rsid w:val="00B90595"/>
    <w:rsid w:val="00BA215A"/>
    <w:rsid w:val="00BB5F09"/>
    <w:rsid w:val="00BB63E6"/>
    <w:rsid w:val="00BC0D9F"/>
    <w:rsid w:val="00BC5CB7"/>
    <w:rsid w:val="00BC7A4B"/>
    <w:rsid w:val="00BE053D"/>
    <w:rsid w:val="00BE6887"/>
    <w:rsid w:val="00BF1A7A"/>
    <w:rsid w:val="00BF1FA3"/>
    <w:rsid w:val="00C00974"/>
    <w:rsid w:val="00C018E4"/>
    <w:rsid w:val="00C066FA"/>
    <w:rsid w:val="00C073B8"/>
    <w:rsid w:val="00C12FED"/>
    <w:rsid w:val="00C149A9"/>
    <w:rsid w:val="00C2253B"/>
    <w:rsid w:val="00C24246"/>
    <w:rsid w:val="00C25387"/>
    <w:rsid w:val="00C54BE3"/>
    <w:rsid w:val="00C57F80"/>
    <w:rsid w:val="00C664BA"/>
    <w:rsid w:val="00C67D2A"/>
    <w:rsid w:val="00C71DC5"/>
    <w:rsid w:val="00C768ED"/>
    <w:rsid w:val="00C82A8F"/>
    <w:rsid w:val="00C916C2"/>
    <w:rsid w:val="00C9481E"/>
    <w:rsid w:val="00CA14F6"/>
    <w:rsid w:val="00CA7815"/>
    <w:rsid w:val="00CB26B1"/>
    <w:rsid w:val="00CB3A6E"/>
    <w:rsid w:val="00CC7F56"/>
    <w:rsid w:val="00CD1B12"/>
    <w:rsid w:val="00CD3B64"/>
    <w:rsid w:val="00CD55DC"/>
    <w:rsid w:val="00CE1BBC"/>
    <w:rsid w:val="00CE2595"/>
    <w:rsid w:val="00CE28CC"/>
    <w:rsid w:val="00CE72FC"/>
    <w:rsid w:val="00CF1819"/>
    <w:rsid w:val="00CF31EE"/>
    <w:rsid w:val="00D00506"/>
    <w:rsid w:val="00D1492F"/>
    <w:rsid w:val="00D16AC1"/>
    <w:rsid w:val="00D177B9"/>
    <w:rsid w:val="00D17B69"/>
    <w:rsid w:val="00D3003C"/>
    <w:rsid w:val="00D331F4"/>
    <w:rsid w:val="00D37185"/>
    <w:rsid w:val="00D410BE"/>
    <w:rsid w:val="00D4593D"/>
    <w:rsid w:val="00D470E4"/>
    <w:rsid w:val="00D52142"/>
    <w:rsid w:val="00D5280E"/>
    <w:rsid w:val="00D56F3A"/>
    <w:rsid w:val="00D61F14"/>
    <w:rsid w:val="00D80D6B"/>
    <w:rsid w:val="00D90950"/>
    <w:rsid w:val="00D91736"/>
    <w:rsid w:val="00D9419F"/>
    <w:rsid w:val="00DA69DF"/>
    <w:rsid w:val="00DB33F8"/>
    <w:rsid w:val="00DD38E2"/>
    <w:rsid w:val="00DE0E0A"/>
    <w:rsid w:val="00DE61B9"/>
    <w:rsid w:val="00E0185D"/>
    <w:rsid w:val="00E037B8"/>
    <w:rsid w:val="00E10F97"/>
    <w:rsid w:val="00E13110"/>
    <w:rsid w:val="00E24DF1"/>
    <w:rsid w:val="00E26D87"/>
    <w:rsid w:val="00E35CF6"/>
    <w:rsid w:val="00E35D98"/>
    <w:rsid w:val="00E3734A"/>
    <w:rsid w:val="00E431ED"/>
    <w:rsid w:val="00E51EB0"/>
    <w:rsid w:val="00E60E56"/>
    <w:rsid w:val="00E622B3"/>
    <w:rsid w:val="00E64FF5"/>
    <w:rsid w:val="00E907EC"/>
    <w:rsid w:val="00E9147E"/>
    <w:rsid w:val="00E975BE"/>
    <w:rsid w:val="00EA5421"/>
    <w:rsid w:val="00EB34FC"/>
    <w:rsid w:val="00EB4DB6"/>
    <w:rsid w:val="00EB5816"/>
    <w:rsid w:val="00ED0EA9"/>
    <w:rsid w:val="00ED2E0E"/>
    <w:rsid w:val="00EE7330"/>
    <w:rsid w:val="00EF77DF"/>
    <w:rsid w:val="00F11134"/>
    <w:rsid w:val="00F11BEF"/>
    <w:rsid w:val="00F14CEF"/>
    <w:rsid w:val="00F258E7"/>
    <w:rsid w:val="00F31B84"/>
    <w:rsid w:val="00F47997"/>
    <w:rsid w:val="00F631EC"/>
    <w:rsid w:val="00F64C22"/>
    <w:rsid w:val="00F64FA7"/>
    <w:rsid w:val="00F74D19"/>
    <w:rsid w:val="00F770A9"/>
    <w:rsid w:val="00F80053"/>
    <w:rsid w:val="00FA02C7"/>
    <w:rsid w:val="00FA16C3"/>
    <w:rsid w:val="00FA2060"/>
    <w:rsid w:val="00FA3CE3"/>
    <w:rsid w:val="00FA4186"/>
    <w:rsid w:val="00FB62A2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05F69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C2D29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8012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8012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8012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8012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80124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9B2423"/>
    <w:rPr>
      <w:b/>
      <w:bCs/>
    </w:rPr>
  </w:style>
  <w:style w:type="numbering" w:customStyle="1" w:styleId="WWNum2">
    <w:name w:val="WWNum2"/>
    <w:rsid w:val="00570147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</Words>
  <Characters>3326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keywords>, docId:32CBD26C8F96C3C6A5689ED9C6373CE1</cp:keywords>
  <cp:lastModifiedBy>David Döbele</cp:lastModifiedBy>
  <cp:revision>24</cp:revision>
  <cp:lastPrinted>2023-08-08T19:29:00Z</cp:lastPrinted>
  <dcterms:created xsi:type="dcterms:W3CDTF">2023-10-02T08:03:00Z</dcterms:created>
  <dcterms:modified xsi:type="dcterms:W3CDTF">2023-10-03T20:26:00Z</dcterms:modified>
</cp:coreProperties>
</file>