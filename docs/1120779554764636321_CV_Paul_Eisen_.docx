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567"/>
        <w:gridCol w:w="567"/>
        <w:gridCol w:w="283"/>
        <w:gridCol w:w="142"/>
        <w:gridCol w:w="1418"/>
        <w:gridCol w:w="1842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75287A27" w:rsidR="00E55D90" w:rsidRPr="00F44F5F" w:rsidRDefault="008F2E5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Paul Eisen</w:t>
            </w:r>
          </w:p>
          <w:p w14:paraId="2D363F9A" w14:textId="734F2E88" w:rsidR="00F44F5F" w:rsidRPr="00F44F5F" w:rsidRDefault="008F2E5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Ludwig-Landmann-Straße 343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60487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1A5AEA82" w:rsidR="00F44F5F" w:rsidRPr="00F44F5F" w:rsidRDefault="008F2E5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EisenPaul@outlook.com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5736754749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3D2F6B7A" w:rsidR="002508C2" w:rsidRPr="00F44F5F" w:rsidRDefault="007339D7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F44F5F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Johann </w:t>
            </w:r>
            <w:proofErr w:type="gramStart"/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Wolfgang Goethe-Universität</w:t>
            </w:r>
            <w:proofErr w:type="gramEnd"/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8F2E54">
        <w:tc>
          <w:tcPr>
            <w:tcW w:w="6946" w:type="dxa"/>
            <w:gridSpan w:val="6"/>
          </w:tcPr>
          <w:p w14:paraId="11CB9A0F" w14:textId="33D63284" w:rsidR="00D1492F" w:rsidRPr="008F2E54" w:rsidRDefault="008F2E5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Business Administration</w:t>
            </w:r>
          </w:p>
        </w:tc>
        <w:tc>
          <w:tcPr>
            <w:tcW w:w="3260" w:type="dxa"/>
            <w:gridSpan w:val="2"/>
          </w:tcPr>
          <w:p w14:paraId="419A9228" w14:textId="0CB4ED07" w:rsidR="00D1492F" w:rsidRPr="00F44F5F" w:rsidRDefault="008F2E54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992C0C" w14:paraId="7EABE9F1" w14:textId="77777777" w:rsidTr="00FE0496">
        <w:tc>
          <w:tcPr>
            <w:tcW w:w="10206" w:type="dxa"/>
            <w:gridSpan w:val="8"/>
          </w:tcPr>
          <w:p w14:paraId="5DC7BD13" w14:textId="77777777" w:rsidR="008F2E54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Current</w:t>
            </w:r>
            <w:proofErr w:type="spellEnd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 xml:space="preserve"> GPA: 1.3 (1.0 – 4.0, 1.0 </w:t>
            </w:r>
            <w:proofErr w:type="spellStart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being</w:t>
            </w:r>
            <w:proofErr w:type="spellEnd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best</w:t>
            </w:r>
            <w:proofErr w:type="spellEnd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A71E6B0" w14:textId="52AD778A" w:rsidR="00426D7E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 modules: Accounting (1.3), Mathematics (1.3), Statistics (1.7), Economics (1.0)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5A10FBD6" w:rsidR="00D1492F" w:rsidRPr="00F44F5F" w:rsidRDefault="008F2E54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Gymnasium Lappersdorf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772E93E3" w:rsidR="00D1492F" w:rsidRPr="00F44F5F" w:rsidRDefault="008F2E54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Regensburg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59CC7F46" w:rsidR="00D1492F" w:rsidRPr="00F44F5F" w:rsidRDefault="008F2E5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(German A-Level </w:t>
            </w:r>
            <w:proofErr w:type="spellStart"/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819" w:type="dxa"/>
            <w:gridSpan w:val="6"/>
          </w:tcPr>
          <w:p w14:paraId="51FC9814" w14:textId="6A31E512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F2E5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F2E5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F2E5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992C0C" w14:paraId="4D68BFE7" w14:textId="77777777" w:rsidTr="00FE0496">
        <w:tc>
          <w:tcPr>
            <w:tcW w:w="10206" w:type="dxa"/>
            <w:gridSpan w:val="8"/>
          </w:tcPr>
          <w:p w14:paraId="20519B00" w14:textId="77777777" w:rsidR="008F2E54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F2E54">
              <w:rPr>
                <w:rFonts w:ascii="Times New Roman" w:hAnsi="Times New Roman" w:cs="Times New Roman"/>
                <w:sz w:val="20"/>
                <w:szCs w:val="20"/>
              </w:rPr>
              <w:t xml:space="preserve">Final GPA: 1.7 (1.0 – 4.0, 1.0 </w:t>
            </w:r>
            <w:proofErr w:type="spellStart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being</w:t>
            </w:r>
            <w:proofErr w:type="spellEnd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best</w:t>
            </w:r>
            <w:proofErr w:type="spellEnd"/>
            <w:r w:rsidRPr="008F2E5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4BF63E9" w14:textId="75B3FF7A" w:rsidR="0091331D" w:rsidRPr="008F2E54" w:rsidRDefault="008F2E54" w:rsidP="008F2E5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Advanced courses: Mathematics (grade: 2.0), German (grade: 1.3), Economics (grade 2.0), French (grade: 1.7), English (grade: 2.0)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4BDB4847" w:rsidR="00E55D90" w:rsidRPr="00F44F5F" w:rsidRDefault="007339D7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8773385" w:rsidR="00E55D90" w:rsidRPr="00F44F5F" w:rsidRDefault="008F2E5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Stifel Europe Advisory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3B5F7C1" w:rsidR="00E55D90" w:rsidRPr="00F44F5F" w:rsidRDefault="008F2E54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3"/>
          </w:tcPr>
          <w:p w14:paraId="20B1570F" w14:textId="4A987597" w:rsidR="00E55D90" w:rsidRPr="008F2E54" w:rsidRDefault="008F2E54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F2E5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Internship in M&amp;A/Restructuring (planned</w:t>
            </w:r>
            <w:r w:rsid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 contract already signed</w:t>
            </w:r>
            <w:r w:rsidR="0055484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4252" w:type="dxa"/>
            <w:gridSpan w:val="5"/>
          </w:tcPr>
          <w:p w14:paraId="0475B997" w14:textId="22AB524E" w:rsidR="00E55D90" w:rsidRPr="00F44F5F" w:rsidRDefault="009F473B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11/20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AE4ED3" w:rsidRPr="00F44F5F" w14:paraId="45404236" w14:textId="77777777" w:rsidTr="008F2E54">
        <w:trPr>
          <w:trHeight w:val="346"/>
        </w:trPr>
        <w:tc>
          <w:tcPr>
            <w:tcW w:w="6946" w:type="dxa"/>
            <w:gridSpan w:val="6"/>
            <w:vAlign w:val="bottom"/>
          </w:tcPr>
          <w:p w14:paraId="3CF978EE" w14:textId="5099DC4F" w:rsidR="00AE4ED3" w:rsidRPr="008F2E54" w:rsidRDefault="00377ADD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c</w:t>
            </w:r>
            <w:r w:rsidR="008F2E54" w:rsidRPr="008F2E5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f:m</w:t>
            </w:r>
            <w:proofErr w:type="spellEnd"/>
            <w:r w:rsidR="008F2E54" w:rsidRPr="008F2E5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Corporate Finance </w:t>
            </w:r>
            <w:proofErr w:type="spellStart"/>
            <w:r w:rsidR="008F2E54" w:rsidRPr="008F2E5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Mittelstand</w:t>
            </w:r>
            <w:proofErr w:type="spellEnd"/>
          </w:p>
        </w:tc>
        <w:tc>
          <w:tcPr>
            <w:tcW w:w="3260" w:type="dxa"/>
            <w:gridSpan w:val="2"/>
            <w:vAlign w:val="bottom"/>
          </w:tcPr>
          <w:p w14:paraId="49A11F72" w14:textId="19239706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AE4ED3" w:rsidRPr="00F44F5F" w14:paraId="16C6F7AD" w14:textId="77777777" w:rsidTr="008F2E54">
        <w:trPr>
          <w:trHeight w:val="57"/>
        </w:trPr>
        <w:tc>
          <w:tcPr>
            <w:tcW w:w="6946" w:type="dxa"/>
            <w:gridSpan w:val="6"/>
          </w:tcPr>
          <w:p w14:paraId="5D8760E9" w14:textId="1D44B8F0" w:rsidR="00AE4ED3" w:rsidRPr="00AE4ED3" w:rsidRDefault="008F2E54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8F2E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 in M&amp;A</w:t>
            </w:r>
          </w:p>
        </w:tc>
        <w:tc>
          <w:tcPr>
            <w:tcW w:w="3260" w:type="dxa"/>
            <w:gridSpan w:val="2"/>
          </w:tcPr>
          <w:p w14:paraId="2D9DB8CA" w14:textId="325114C5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AE4ED3" w:rsidRPr="00992C0C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5B9E7C05" w14:textId="77777777" w:rsidR="008F2E54" w:rsidRPr="0055484C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Worked on marketing materials such as information memorandum and management </w:t>
            </w:r>
            <w:proofErr w:type="gramStart"/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presentation</w:t>
            </w:r>
            <w:proofErr w:type="gramEnd"/>
          </w:p>
          <w:p w14:paraId="6A08BB02" w14:textId="30D06BA9" w:rsidR="008F2E54" w:rsidRPr="00A667F0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Collected </w:t>
            </w:r>
            <w:r w:rsidR="00A667F0"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esearch about different markets</w:t>
            </w:r>
            <w:r w:rsidR="00992C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primarily in the XXX and XXX </w:t>
            </w:r>
            <w:proofErr w:type="gramStart"/>
            <w:r w:rsidR="00992C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sector</w:t>
            </w:r>
            <w:proofErr w:type="gramEnd"/>
          </w:p>
          <w:p w14:paraId="004A5959" w14:textId="28E53D78" w:rsidR="00AE4ED3" w:rsidRPr="00A667F0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Created </w:t>
            </w:r>
            <w:r w:rsid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ong </w:t>
            </w:r>
            <w:r w:rsid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ist</w:t>
            </w:r>
            <w:r w:rsidR="00A667F0"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 strategic and financial </w:t>
            </w:r>
            <w:proofErr w:type="gramStart"/>
            <w:r w:rsidRPr="00A667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investors</w:t>
            </w:r>
            <w:proofErr w:type="gramEnd"/>
          </w:p>
          <w:p w14:paraId="132465C4" w14:textId="659099C4" w:rsidR="00A667F0" w:rsidRPr="008F2E54" w:rsidRDefault="00A667F0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Performed trading and transaction multiple</w:t>
            </w:r>
            <w:r w:rsidR="001E64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analysis</w:t>
            </w:r>
            <w:r w:rsidR="00992C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on various companies (valuations ranging from </w:t>
            </w:r>
            <w:proofErr w:type="gramStart"/>
            <w:r w:rsidR="00992C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XXX to XXX</w:t>
            </w:r>
            <w:proofErr w:type="gramEnd"/>
            <w:r w:rsidR="00992C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EUR)</w:t>
            </w:r>
          </w:p>
        </w:tc>
      </w:tr>
      <w:tr w:rsidR="00FE0496" w:rsidRPr="00F44F5F" w14:paraId="4EC9DEB8" w14:textId="77777777" w:rsidTr="008F2E54">
        <w:trPr>
          <w:trHeight w:val="346"/>
        </w:trPr>
        <w:tc>
          <w:tcPr>
            <w:tcW w:w="6946" w:type="dxa"/>
            <w:gridSpan w:val="6"/>
            <w:vAlign w:val="bottom"/>
          </w:tcPr>
          <w:p w14:paraId="061D97E7" w14:textId="08627AB1" w:rsidR="00FE0496" w:rsidRPr="00F44F5F" w:rsidRDefault="008F2E54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MSW Partners MbB</w:t>
            </w:r>
          </w:p>
        </w:tc>
        <w:tc>
          <w:tcPr>
            <w:tcW w:w="3260" w:type="dxa"/>
            <w:gridSpan w:val="2"/>
            <w:vAlign w:val="bottom"/>
          </w:tcPr>
          <w:p w14:paraId="38592414" w14:textId="21199AA4" w:rsidR="00FE0496" w:rsidRPr="00F44F5F" w:rsidRDefault="008F2E54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Regensburg</w:t>
            </w:r>
          </w:p>
        </w:tc>
      </w:tr>
      <w:tr w:rsidR="00FE0496" w:rsidRPr="00F44F5F" w14:paraId="0A0FFCF6" w14:textId="77777777" w:rsidTr="008F2E54">
        <w:trPr>
          <w:trHeight w:val="113"/>
        </w:trPr>
        <w:tc>
          <w:tcPr>
            <w:tcW w:w="6946" w:type="dxa"/>
            <w:gridSpan w:val="6"/>
          </w:tcPr>
          <w:p w14:paraId="30382087" w14:textId="7EC68740" w:rsidR="00FE0496" w:rsidRPr="00FE0496" w:rsidRDefault="008F2E54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 in Audit</w:t>
            </w:r>
          </w:p>
        </w:tc>
        <w:tc>
          <w:tcPr>
            <w:tcW w:w="3260" w:type="dxa"/>
            <w:gridSpan w:val="2"/>
          </w:tcPr>
          <w:p w14:paraId="7444AF8F" w14:textId="7485463E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9F47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4C00CD42" w14:textId="77777777" w:rsidTr="008F2E54">
        <w:trPr>
          <w:trHeight w:val="113"/>
        </w:trPr>
        <w:tc>
          <w:tcPr>
            <w:tcW w:w="6946" w:type="dxa"/>
            <w:gridSpan w:val="6"/>
          </w:tcPr>
          <w:p w14:paraId="5AE35B81" w14:textId="77777777" w:rsidR="008F2E54" w:rsidRPr="0055484C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Checked financial statements such as the balance sheet and income </w:t>
            </w:r>
            <w:proofErr w:type="gramStart"/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statement</w:t>
            </w:r>
            <w:proofErr w:type="gramEnd"/>
          </w:p>
          <w:p w14:paraId="5F3A4F89" w14:textId="77777777" w:rsidR="008F2E54" w:rsidRPr="008F2E54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Carried</w:t>
            </w:r>
            <w:proofErr w:type="spellEnd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out </w:t>
            </w:r>
            <w:proofErr w:type="spellStart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bookings</w:t>
            </w:r>
            <w:proofErr w:type="spellEnd"/>
          </w:p>
          <w:p w14:paraId="5B0A1548" w14:textId="77777777" w:rsidR="008F2E54" w:rsidRPr="0055484C" w:rsidRDefault="008F2E54" w:rsidP="008F2E5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Created Excel sheets and documentations in </w:t>
            </w:r>
            <w:proofErr w:type="gramStart"/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Word</w:t>
            </w:r>
            <w:proofErr w:type="gramEnd"/>
          </w:p>
          <w:p w14:paraId="089C6F28" w14:textId="2CDF552E" w:rsidR="00FE0496" w:rsidRPr="00F44F5F" w:rsidRDefault="008F2E54" w:rsidP="008F2E54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Learned</w:t>
            </w:r>
            <w:proofErr w:type="spellEnd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basic</w:t>
            </w:r>
            <w:proofErr w:type="spellEnd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valuation</w:t>
            </w:r>
            <w:proofErr w:type="spellEnd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8F2E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methods</w:t>
            </w:r>
            <w:proofErr w:type="spellEnd"/>
          </w:p>
        </w:tc>
        <w:tc>
          <w:tcPr>
            <w:tcW w:w="3260" w:type="dxa"/>
            <w:gridSpan w:val="2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87E94B1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</w:t>
            </w:r>
            <w:r w:rsidR="007339D7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 ACTIVITIES</w:t>
            </w:r>
          </w:p>
        </w:tc>
      </w:tr>
      <w:tr w:rsidR="00E55D90" w:rsidRPr="00F44F5F" w14:paraId="74251178" w14:textId="77777777" w:rsidTr="008F2E54">
        <w:trPr>
          <w:trHeight w:val="283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298F72BD" w:rsidR="00E55D90" w:rsidRPr="00F44F5F" w:rsidRDefault="008F2E54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Skyline Investment Club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287A49E" w:rsidR="00E55D90" w:rsidRPr="001647AB" w:rsidRDefault="00E55D90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5"/>
          </w:tcPr>
          <w:p w14:paraId="32F07601" w14:textId="731539B6" w:rsidR="00E55D90" w:rsidRPr="008F2E54" w:rsidRDefault="008F2E54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8F2E5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cademic Investment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Club</w:t>
            </w:r>
          </w:p>
        </w:tc>
        <w:tc>
          <w:tcPr>
            <w:tcW w:w="3402" w:type="dxa"/>
            <w:gridSpan w:val="3"/>
          </w:tcPr>
          <w:p w14:paraId="45DD2178" w14:textId="4E3ADB2B" w:rsidR="00E55D90" w:rsidRPr="00F44F5F" w:rsidRDefault="008F2E54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9F47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E55D90" w:rsidRPr="00992C0C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23ABA071" w14:textId="77777777" w:rsidR="008F2E54" w:rsidRPr="009F473B" w:rsidRDefault="008F2E54" w:rsidP="008F2E5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proofErr w:type="spellStart"/>
            <w:r w:rsidRPr="009F473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Presented</w:t>
            </w:r>
            <w:proofErr w:type="spellEnd"/>
            <w:r w:rsidRPr="009F473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stock </w:t>
            </w:r>
            <w:proofErr w:type="spellStart"/>
            <w:r w:rsidRPr="009F473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pitches</w:t>
            </w:r>
            <w:proofErr w:type="spellEnd"/>
          </w:p>
          <w:p w14:paraId="0A36E00D" w14:textId="77777777" w:rsidR="008F2E54" w:rsidRPr="0055484C" w:rsidRDefault="008F2E54" w:rsidP="008F2E5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Constructed company valuations with the DCF-Model and Multiples</w:t>
            </w:r>
          </w:p>
          <w:p w14:paraId="68CFAD97" w14:textId="763E13C2" w:rsidR="00E55D90" w:rsidRPr="008F2E54" w:rsidRDefault="008F2E54" w:rsidP="008F2E5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Participated in an Excel workshop with simple and multiple </w:t>
            </w:r>
            <w:proofErr w:type="spellStart"/>
            <w:r w:rsidRPr="0055484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VLookup</w:t>
            </w:r>
            <w:proofErr w:type="spellEnd"/>
            <w:r w:rsidRPr="0055484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/index references, pivot tables, and formatting PowerPoint presentations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68997BFF" w:rsidR="00FE0496" w:rsidRPr="00F44F5F" w:rsidRDefault="009F473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UNICEF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25F34A5B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9F473B" w:rsidRPr="00F44F5F" w14:paraId="04BFDD79" w14:textId="77777777" w:rsidTr="00FE0496">
        <w:trPr>
          <w:trHeight w:val="20"/>
        </w:trPr>
        <w:tc>
          <w:tcPr>
            <w:tcW w:w="8364" w:type="dxa"/>
            <w:gridSpan w:val="7"/>
          </w:tcPr>
          <w:p w14:paraId="5D908AF7" w14:textId="27EB52F4" w:rsidR="009F473B" w:rsidRPr="009F473B" w:rsidRDefault="009F473B" w:rsidP="009F473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9F473B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Member of the Frankfurt University Group</w:t>
            </w:r>
          </w:p>
        </w:tc>
        <w:tc>
          <w:tcPr>
            <w:tcW w:w="1842" w:type="dxa"/>
          </w:tcPr>
          <w:p w14:paraId="0D2FFB14" w14:textId="65AFC0B1" w:rsidR="009F473B" w:rsidRPr="001647AB" w:rsidRDefault="009F473B" w:rsidP="009F473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FE0496" w:rsidRPr="00992C0C" w14:paraId="66A58453" w14:textId="77777777" w:rsidTr="00FE0496">
        <w:trPr>
          <w:trHeight w:val="20"/>
        </w:trPr>
        <w:tc>
          <w:tcPr>
            <w:tcW w:w="10206" w:type="dxa"/>
            <w:gridSpan w:val="8"/>
          </w:tcPr>
          <w:p w14:paraId="50B5B9CB" w14:textId="1AB35217" w:rsidR="00FE0496" w:rsidRPr="0055484C" w:rsidRDefault="009F473B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5484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Participated in a donation project in which we wanted to give people in supermarkets the opportunity to donate their deposit receipts for children's rights projects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0EDF6C62" w:rsidR="00E55D90" w:rsidRPr="001647AB" w:rsidRDefault="007339D7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SKILSS &amp; INTERESTS</w:t>
            </w:r>
          </w:p>
        </w:tc>
      </w:tr>
      <w:tr w:rsidR="00A60434" w:rsidRPr="00992C0C" w14:paraId="2B257790" w14:textId="77777777" w:rsidTr="00A60434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7B48498" w:rsidR="00A60434" w:rsidRPr="001647AB" w:rsidRDefault="00A60434" w:rsidP="00A604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912B124" w:rsidR="00A60434" w:rsidRPr="00992C0C" w:rsidRDefault="00A60434" w:rsidP="00A6043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P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(B2)</w:t>
            </w: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992C0C" w14:paraId="45706C3F" w14:textId="77777777" w:rsidTr="00A60434">
        <w:trPr>
          <w:trHeight w:val="283"/>
        </w:trPr>
        <w:tc>
          <w:tcPr>
            <w:tcW w:w="1985" w:type="dxa"/>
            <w:vAlign w:val="bottom"/>
          </w:tcPr>
          <w:p w14:paraId="57688BDA" w14:textId="75E97B34" w:rsidR="00E55D90" w:rsidRPr="001647AB" w:rsidRDefault="00A6043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Certifications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&amp; Skills:</w:t>
            </w:r>
          </w:p>
        </w:tc>
        <w:tc>
          <w:tcPr>
            <w:tcW w:w="8221" w:type="dxa"/>
            <w:gridSpan w:val="7"/>
            <w:vAlign w:val="bottom"/>
          </w:tcPr>
          <w:p w14:paraId="60CA2168" w14:textId="677F4C09" w:rsidR="00E55D90" w:rsidRPr="00BF1803" w:rsidRDefault="00A60434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Excel </w:t>
            </w:r>
            <w:r w:rsidRPr="00BF180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(Workshop)</w:t>
            </w:r>
            <w:r w:rsidRP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PowerPoint</w:t>
            </w:r>
            <w:r w:rsidR="00BF1803" w:rsidRP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Merger Ma</w:t>
            </w:r>
            <w:r w:rsidR="00BF18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rket, Infront Analytics </w:t>
            </w:r>
            <w:r w:rsidR="00BF1803" w:rsidRPr="00BF180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(data provider)</w:t>
            </w:r>
          </w:p>
        </w:tc>
      </w:tr>
      <w:tr w:rsidR="00E55D90" w:rsidRPr="00992C0C" w14:paraId="70CB01B0" w14:textId="77777777" w:rsidTr="00992C0C">
        <w:trPr>
          <w:trHeight w:val="510"/>
        </w:trPr>
        <w:tc>
          <w:tcPr>
            <w:tcW w:w="1985" w:type="dxa"/>
            <w:vAlign w:val="bottom"/>
          </w:tcPr>
          <w:p w14:paraId="04F58216" w14:textId="27BA224F" w:rsidR="00E55D90" w:rsidRPr="001647AB" w:rsidRDefault="00A6043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E55D90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92C0C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221" w:type="dxa"/>
            <w:gridSpan w:val="7"/>
            <w:vAlign w:val="bottom"/>
          </w:tcPr>
          <w:p w14:paraId="6FFC81EC" w14:textId="77777777" w:rsidR="00A60434" w:rsidRPr="00992C0C" w:rsidRDefault="00A60434" w:rsidP="00A6043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Soccer </w:t>
            </w:r>
            <w:r w:rsidRP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(eleven years – long membership in an association)</w:t>
            </w: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Fitness, </w:t>
            </w:r>
          </w:p>
          <w:p w14:paraId="598C2742" w14:textId="7E0DBC44" w:rsidR="00E55D90" w:rsidRPr="00A60434" w:rsidRDefault="00A60434" w:rsidP="00A60434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Start-ups </w:t>
            </w:r>
            <w:r w:rsidRP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(Workshop on start-up valuation)</w:t>
            </w:r>
          </w:p>
        </w:tc>
      </w:tr>
      <w:tr w:rsidR="00A60434" w:rsidRPr="00992C0C" w14:paraId="51D88EA1" w14:textId="77777777" w:rsidTr="00A60434">
        <w:trPr>
          <w:trHeight w:val="283"/>
        </w:trPr>
        <w:tc>
          <w:tcPr>
            <w:tcW w:w="1985" w:type="dxa"/>
            <w:vAlign w:val="bottom"/>
          </w:tcPr>
          <w:p w14:paraId="12E2E4CB" w14:textId="01207316" w:rsidR="00A60434" w:rsidRDefault="00A60434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Favorite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221" w:type="dxa"/>
            <w:gridSpan w:val="7"/>
            <w:vAlign w:val="bottom"/>
          </w:tcPr>
          <w:p w14:paraId="256FECB4" w14:textId="71244A5A" w:rsidR="00A60434" w:rsidRPr="00A60434" w:rsidRDefault="00A60434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992C0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Willpower, Atomic Habits, Elon Musk </w:t>
            </w:r>
            <w:r w:rsidRPr="00992C0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(biography)</w:t>
            </w:r>
          </w:p>
        </w:tc>
      </w:tr>
      <w:tr w:rsidR="001647AB" w:rsidRPr="00F44F5F" w14:paraId="071AB173" w14:textId="77777777" w:rsidTr="00FE0496">
        <w:trPr>
          <w:trHeight w:val="1279"/>
        </w:trPr>
        <w:tc>
          <w:tcPr>
            <w:tcW w:w="10206" w:type="dxa"/>
            <w:gridSpan w:val="8"/>
            <w:vAlign w:val="bottom"/>
          </w:tcPr>
          <w:p w14:paraId="6478BDEA" w14:textId="75A7A4FE" w:rsidR="001647AB" w:rsidRPr="00F44F5F" w:rsidRDefault="001647AB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Frankfurt, </w:t>
            </w:r>
            <w:r w:rsidR="00717AF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17AFC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717AFC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00ABB" w14:textId="77777777" w:rsidR="00847167" w:rsidRDefault="00847167" w:rsidP="00BE053D">
      <w:pPr>
        <w:spacing w:after="0" w:line="240" w:lineRule="auto"/>
      </w:pPr>
      <w:r>
        <w:separator/>
      </w:r>
    </w:p>
  </w:endnote>
  <w:endnote w:type="continuationSeparator" w:id="0">
    <w:p w14:paraId="4DBC42B1" w14:textId="77777777" w:rsidR="00847167" w:rsidRDefault="0084716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F1B49" w14:textId="77777777" w:rsidR="00847167" w:rsidRDefault="00847167" w:rsidP="00BE053D">
      <w:pPr>
        <w:spacing w:after="0" w:line="240" w:lineRule="auto"/>
      </w:pPr>
      <w:r>
        <w:separator/>
      </w:r>
    </w:p>
  </w:footnote>
  <w:footnote w:type="continuationSeparator" w:id="0">
    <w:p w14:paraId="123BB9ED" w14:textId="77777777" w:rsidR="00847167" w:rsidRDefault="0084716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28259">
    <w:abstractNumId w:val="14"/>
  </w:num>
  <w:num w:numId="2" w16cid:durableId="508178283">
    <w:abstractNumId w:val="17"/>
  </w:num>
  <w:num w:numId="3" w16cid:durableId="880244032">
    <w:abstractNumId w:val="20"/>
  </w:num>
  <w:num w:numId="4" w16cid:durableId="1119566229">
    <w:abstractNumId w:val="0"/>
  </w:num>
  <w:num w:numId="5" w16cid:durableId="1277836451">
    <w:abstractNumId w:val="1"/>
  </w:num>
  <w:num w:numId="6" w16cid:durableId="2115707027">
    <w:abstractNumId w:val="2"/>
  </w:num>
  <w:num w:numId="7" w16cid:durableId="1382898284">
    <w:abstractNumId w:val="13"/>
  </w:num>
  <w:num w:numId="8" w16cid:durableId="1462266000">
    <w:abstractNumId w:val="23"/>
  </w:num>
  <w:num w:numId="9" w16cid:durableId="325982787">
    <w:abstractNumId w:val="12"/>
  </w:num>
  <w:num w:numId="10" w16cid:durableId="2032148068">
    <w:abstractNumId w:val="24"/>
  </w:num>
  <w:num w:numId="11" w16cid:durableId="395979587">
    <w:abstractNumId w:val="5"/>
  </w:num>
  <w:num w:numId="12" w16cid:durableId="415327603">
    <w:abstractNumId w:val="6"/>
  </w:num>
  <w:num w:numId="13" w16cid:durableId="1937639842">
    <w:abstractNumId w:val="8"/>
  </w:num>
  <w:num w:numId="14" w16cid:durableId="1791781531">
    <w:abstractNumId w:val="9"/>
  </w:num>
  <w:num w:numId="15" w16cid:durableId="1367022503">
    <w:abstractNumId w:val="22"/>
  </w:num>
  <w:num w:numId="16" w16cid:durableId="2060392714">
    <w:abstractNumId w:val="4"/>
  </w:num>
  <w:num w:numId="17" w16cid:durableId="1944533406">
    <w:abstractNumId w:val="16"/>
  </w:num>
  <w:num w:numId="18" w16cid:durableId="1498812072">
    <w:abstractNumId w:val="3"/>
  </w:num>
  <w:num w:numId="19" w16cid:durableId="831601362">
    <w:abstractNumId w:val="19"/>
  </w:num>
  <w:num w:numId="20" w16cid:durableId="224033141">
    <w:abstractNumId w:val="10"/>
  </w:num>
  <w:num w:numId="21" w16cid:durableId="634482169">
    <w:abstractNumId w:val="11"/>
  </w:num>
  <w:num w:numId="22" w16cid:durableId="1721979549">
    <w:abstractNumId w:val="15"/>
  </w:num>
  <w:num w:numId="23" w16cid:durableId="783307271">
    <w:abstractNumId w:val="7"/>
  </w:num>
  <w:num w:numId="24" w16cid:durableId="1368993021">
    <w:abstractNumId w:val="21"/>
  </w:num>
  <w:num w:numId="25" w16cid:durableId="1595285490">
    <w:abstractNumId w:val="25"/>
  </w:num>
  <w:num w:numId="26" w16cid:durableId="1658461423">
    <w:abstractNumId w:val="18"/>
  </w:num>
  <w:num w:numId="27" w16cid:durableId="14170924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1A09"/>
    <w:rsid w:val="001E6440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77ADD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484C"/>
    <w:rsid w:val="005716D4"/>
    <w:rsid w:val="00571B60"/>
    <w:rsid w:val="00572876"/>
    <w:rsid w:val="00572FD9"/>
    <w:rsid w:val="00585A4D"/>
    <w:rsid w:val="005B1878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7AFC"/>
    <w:rsid w:val="00720320"/>
    <w:rsid w:val="00723643"/>
    <w:rsid w:val="00725D3C"/>
    <w:rsid w:val="007339D7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7167"/>
    <w:rsid w:val="00853438"/>
    <w:rsid w:val="00866846"/>
    <w:rsid w:val="00875DA9"/>
    <w:rsid w:val="00895E38"/>
    <w:rsid w:val="008A782B"/>
    <w:rsid w:val="008B0A6B"/>
    <w:rsid w:val="008B0FC0"/>
    <w:rsid w:val="008C429A"/>
    <w:rsid w:val="008E1F3D"/>
    <w:rsid w:val="008F2E54"/>
    <w:rsid w:val="009053D7"/>
    <w:rsid w:val="0091331D"/>
    <w:rsid w:val="0093223C"/>
    <w:rsid w:val="00941A87"/>
    <w:rsid w:val="009501C2"/>
    <w:rsid w:val="009668B9"/>
    <w:rsid w:val="00976577"/>
    <w:rsid w:val="00992C0C"/>
    <w:rsid w:val="00996356"/>
    <w:rsid w:val="00997D9A"/>
    <w:rsid w:val="009C3A41"/>
    <w:rsid w:val="009D7C49"/>
    <w:rsid w:val="009E7297"/>
    <w:rsid w:val="009F473B"/>
    <w:rsid w:val="00A0257D"/>
    <w:rsid w:val="00A12EDC"/>
    <w:rsid w:val="00A26D0D"/>
    <w:rsid w:val="00A33BDE"/>
    <w:rsid w:val="00A34885"/>
    <w:rsid w:val="00A43BC1"/>
    <w:rsid w:val="00A60434"/>
    <w:rsid w:val="00A667F0"/>
    <w:rsid w:val="00A74225"/>
    <w:rsid w:val="00A936D5"/>
    <w:rsid w:val="00AA1EB0"/>
    <w:rsid w:val="00AA2DA3"/>
    <w:rsid w:val="00AA5A9C"/>
    <w:rsid w:val="00AB016A"/>
    <w:rsid w:val="00AB2A5A"/>
    <w:rsid w:val="00AC45A5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803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92C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2163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16</cp:revision>
  <dcterms:created xsi:type="dcterms:W3CDTF">2023-06-19T22:34:00Z</dcterms:created>
  <dcterms:modified xsi:type="dcterms:W3CDTF">2023-06-20T18:16:00Z</dcterms:modified>
</cp:coreProperties>
</file>