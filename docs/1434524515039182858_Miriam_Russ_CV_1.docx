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526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954"/>
        <w:gridCol w:w="142"/>
        <w:gridCol w:w="2409"/>
      </w:tblGrid>
      <w:tr w:rsidR="00D4476F" w:rsidRPr="00D336C4" w14:paraId="7620C339" w14:textId="77777777" w:rsidTr="00B71960">
        <w:trPr>
          <w:trHeight w:val="1283"/>
        </w:trPr>
        <w:tc>
          <w:tcPr>
            <w:tcW w:w="10773" w:type="dxa"/>
            <w:gridSpan w:val="4"/>
            <w:tcBorders>
              <w:bottom w:val="single" w:sz="4" w:space="0" w:color="auto"/>
            </w:tcBorders>
          </w:tcPr>
          <w:p w14:paraId="331A7932" w14:textId="77777777" w:rsidR="00D4476F" w:rsidRPr="00D336C4" w:rsidRDefault="00D4476F" w:rsidP="00090E98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0"/>
              </w:rPr>
              <w:t>Miriam Russ</w:t>
            </w:r>
          </w:p>
          <w:p w14:paraId="19A83601" w14:textId="310795FE" w:rsidR="00D4476F" w:rsidRPr="000C29CA" w:rsidRDefault="00D4476F" w:rsidP="00090E9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29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Julius-Wimmer-Straße 9, </w:t>
            </w:r>
            <w:r w:rsidR="00D633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4863 </w:t>
            </w:r>
            <w:r w:rsidRPr="000C29CA">
              <w:rPr>
                <w:rFonts w:ascii="Times New Roman" w:hAnsi="Times New Roman" w:cs="Times New Roman"/>
                <w:bCs/>
                <w:sz w:val="24"/>
                <w:szCs w:val="24"/>
              </w:rPr>
              <w:t>Seewalchen am Attersee, Österreich</w:t>
            </w:r>
          </w:p>
          <w:p w14:paraId="652C78BC" w14:textId="65133935" w:rsidR="00D4476F" w:rsidRPr="00C75A8C" w:rsidRDefault="000004EB" w:rsidP="00090E9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hyperlink r:id="rId8" w:history="1">
              <w:r w:rsidRPr="000004EB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miriam1.russ@gmail.com</w:t>
              </w:r>
            </w:hyperlink>
            <w:r w:rsidR="00557284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4476F" w:rsidRPr="000C29CA">
              <w:rPr>
                <w:rFonts w:ascii="Times New Roman" w:hAnsi="Times New Roman" w:cs="Times New Roman"/>
                <w:bCs/>
                <w:sz w:val="24"/>
                <w:szCs w:val="24"/>
              </w:rPr>
              <w:t>+43 677 61676924</w:t>
            </w:r>
            <w:r w:rsidR="00D4476F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</w:p>
        </w:tc>
      </w:tr>
      <w:tr w:rsidR="00D4476F" w:rsidRPr="00D336C4" w14:paraId="0DBC57D2" w14:textId="77777777" w:rsidTr="00B71960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1EE565E" w14:textId="77777777" w:rsidR="00D4476F" w:rsidRPr="00D336C4" w:rsidRDefault="00D4476F" w:rsidP="000F761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BILDUNGSWEG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0F744D50" w14:textId="77777777" w:rsidR="00D4476F" w:rsidRPr="00D336C4" w:rsidRDefault="00D4476F" w:rsidP="000F761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Wirtschaftsuniversität Wien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7BC69E85" w14:textId="77777777" w:rsidR="00D4476F" w:rsidRPr="00D336C4" w:rsidRDefault="00D4476F" w:rsidP="000F761B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Wien</w:t>
            </w:r>
          </w:p>
        </w:tc>
      </w:tr>
      <w:tr w:rsidR="00D4476F" w:rsidRPr="00D336C4" w14:paraId="0F2826B9" w14:textId="77777777" w:rsidTr="00B71960">
        <w:trPr>
          <w:trHeight w:val="276"/>
        </w:trPr>
        <w:tc>
          <w:tcPr>
            <w:tcW w:w="2268" w:type="dxa"/>
          </w:tcPr>
          <w:p w14:paraId="0D81BE60" w14:textId="77777777" w:rsidR="00D4476F" w:rsidRPr="00D336C4" w:rsidRDefault="00D4476F" w:rsidP="000F761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45712D5C" w14:textId="77777777" w:rsidR="00D4476F" w:rsidRPr="00373514" w:rsidRDefault="00D4476F" w:rsidP="000F761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73514">
              <w:rPr>
                <w:rFonts w:ascii="Times New Roman" w:hAnsi="Times New Roman" w:cs="Times New Roman"/>
                <w:bCs/>
                <w:sz w:val="24"/>
                <w:szCs w:val="24"/>
              </w:rPr>
              <w:t>B.Sc. in Wirtschafts- und Sozialwissenschaften</w:t>
            </w:r>
          </w:p>
        </w:tc>
        <w:tc>
          <w:tcPr>
            <w:tcW w:w="2551" w:type="dxa"/>
            <w:gridSpan w:val="2"/>
            <w:vAlign w:val="bottom"/>
          </w:tcPr>
          <w:p w14:paraId="21E5FD03" w14:textId="77777777" w:rsidR="00D4476F" w:rsidRPr="00D336C4" w:rsidRDefault="00D4476F" w:rsidP="000F761B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09/2025 - heute</w:t>
            </w:r>
          </w:p>
        </w:tc>
      </w:tr>
      <w:tr w:rsidR="00D4476F" w:rsidRPr="00D336C4" w14:paraId="71105018" w14:textId="77777777" w:rsidTr="00B71960">
        <w:trPr>
          <w:trHeight w:val="454"/>
        </w:trPr>
        <w:tc>
          <w:tcPr>
            <w:tcW w:w="2268" w:type="dxa"/>
          </w:tcPr>
          <w:p w14:paraId="12623764" w14:textId="77777777" w:rsidR="00D4476F" w:rsidRPr="001C66E6" w:rsidRDefault="00D4476F" w:rsidP="000F761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5CF3A2EF" w14:textId="77777777" w:rsidR="00D4476F" w:rsidRPr="00D336C4" w:rsidRDefault="00D4476F" w:rsidP="000F76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Höhere Lehranstalt für wirtschaftliche Berufe</w:t>
            </w:r>
          </w:p>
        </w:tc>
        <w:tc>
          <w:tcPr>
            <w:tcW w:w="2551" w:type="dxa"/>
            <w:gridSpan w:val="2"/>
            <w:vAlign w:val="bottom"/>
          </w:tcPr>
          <w:p w14:paraId="09BEA017" w14:textId="77777777" w:rsidR="00D4476F" w:rsidRPr="00D336C4" w:rsidRDefault="00D4476F" w:rsidP="000F761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Vöcklabruck</w:t>
            </w:r>
          </w:p>
        </w:tc>
      </w:tr>
      <w:tr w:rsidR="00D4476F" w:rsidRPr="00D336C4" w14:paraId="122FB00A" w14:textId="77777777" w:rsidTr="00B71960">
        <w:trPr>
          <w:trHeight w:val="227"/>
        </w:trPr>
        <w:tc>
          <w:tcPr>
            <w:tcW w:w="2268" w:type="dxa"/>
          </w:tcPr>
          <w:p w14:paraId="19DD9C56" w14:textId="77777777" w:rsidR="00D4476F" w:rsidRPr="00D336C4" w:rsidRDefault="00D4476F" w:rsidP="000F761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65C34D35" w14:textId="77777777" w:rsidR="00D4476F" w:rsidRPr="004D43BA" w:rsidRDefault="00D4476F" w:rsidP="000F761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43BA">
              <w:rPr>
                <w:rFonts w:ascii="Times New Roman" w:hAnsi="Times New Roman" w:cs="Times New Roman"/>
                <w:bCs/>
                <w:sz w:val="24"/>
                <w:szCs w:val="24"/>
              </w:rPr>
              <w:t>Reife- und Diplomprüfung (Note: 1,2)</w:t>
            </w:r>
          </w:p>
        </w:tc>
        <w:tc>
          <w:tcPr>
            <w:tcW w:w="2551" w:type="dxa"/>
            <w:gridSpan w:val="2"/>
            <w:vAlign w:val="bottom"/>
          </w:tcPr>
          <w:p w14:paraId="1075CC6A" w14:textId="77777777" w:rsidR="00D4476F" w:rsidRPr="00D336C4" w:rsidRDefault="00D4476F" w:rsidP="000F761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09/2020 – 09/2025</w:t>
            </w:r>
          </w:p>
        </w:tc>
      </w:tr>
      <w:tr w:rsidR="00D4476F" w:rsidRPr="00D336C4" w14:paraId="7AE8A5D6" w14:textId="77777777" w:rsidTr="00B71960">
        <w:trPr>
          <w:trHeight w:val="663"/>
        </w:trPr>
        <w:tc>
          <w:tcPr>
            <w:tcW w:w="2268" w:type="dxa"/>
          </w:tcPr>
          <w:p w14:paraId="4A812595" w14:textId="77777777" w:rsidR="00D4476F" w:rsidRPr="00D336C4" w:rsidRDefault="00D4476F" w:rsidP="000F761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954" w:type="dxa"/>
          </w:tcPr>
          <w:p w14:paraId="578B9693" w14:textId="77777777" w:rsidR="00D4476F" w:rsidRPr="00753082" w:rsidRDefault="00D4476F" w:rsidP="000F761B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Ehrung durch Landeshauptmann Mag. Thomas Stelzer für hervorragende schulische Leistungen</w:t>
            </w:r>
          </w:p>
          <w:p w14:paraId="3C92B341" w14:textId="77777777" w:rsidR="00D4476F" w:rsidRDefault="00D4476F" w:rsidP="000F761B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Schwerpunktfächer: Betriebswirtschaft und Rechnungswesen</w:t>
            </w:r>
          </w:p>
          <w:p w14:paraId="62F38E7E" w14:textId="77777777" w:rsidR="00D4476F" w:rsidRPr="00753082" w:rsidRDefault="00D4476F" w:rsidP="000F761B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Berufsberechtigungen (mit wirtschaftlichem Schwerpunkt): Bürokauffrau, Unternehmerprüfung</w:t>
            </w:r>
          </w:p>
          <w:p w14:paraId="5A136B4E" w14:textId="34AE555C" w:rsidR="00D4476F" w:rsidRPr="00753082" w:rsidRDefault="00D4476F" w:rsidP="000F761B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Mitarbeit bei zahlreichen renommierten Veranstaltungen (z.B. Wiener Opernball)</w:t>
            </w:r>
          </w:p>
        </w:tc>
        <w:tc>
          <w:tcPr>
            <w:tcW w:w="2551" w:type="dxa"/>
            <w:gridSpan w:val="2"/>
          </w:tcPr>
          <w:p w14:paraId="551DFFBC" w14:textId="55A49A7C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</w:rPr>
            </w:pPr>
          </w:p>
        </w:tc>
      </w:tr>
      <w:tr w:rsidR="00D4476F" w:rsidRPr="005C1AF3" w14:paraId="4B1B48D1" w14:textId="77777777" w:rsidTr="00B71960">
        <w:trPr>
          <w:trHeight w:val="454"/>
        </w:trPr>
        <w:tc>
          <w:tcPr>
            <w:tcW w:w="2268" w:type="dxa"/>
            <w:vAlign w:val="bottom"/>
          </w:tcPr>
          <w:p w14:paraId="4A2EFB14" w14:textId="77777777" w:rsidR="00D4476F" w:rsidRPr="005C1AF3" w:rsidRDefault="00D4476F" w:rsidP="000F761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0762FD52" w14:textId="77777777" w:rsidR="00D4476F" w:rsidRPr="005C1AF3" w:rsidRDefault="00D4476F" w:rsidP="000F761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C1AF3">
              <w:rPr>
                <w:rFonts w:ascii="Times New Roman" w:hAnsi="Times New Roman" w:cs="Times New Roman"/>
                <w:b/>
                <w:sz w:val="24"/>
                <w:szCs w:val="28"/>
              </w:rPr>
              <w:t>Bundesgymnasium</w:t>
            </w:r>
          </w:p>
        </w:tc>
        <w:tc>
          <w:tcPr>
            <w:tcW w:w="2551" w:type="dxa"/>
            <w:gridSpan w:val="2"/>
            <w:vAlign w:val="bottom"/>
          </w:tcPr>
          <w:p w14:paraId="7B9CD81A" w14:textId="77777777" w:rsidR="00D4476F" w:rsidRPr="005C1AF3" w:rsidRDefault="00D4476F" w:rsidP="000F761B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8"/>
              </w:rPr>
              <w:t>Vöcklabruck</w:t>
            </w:r>
          </w:p>
        </w:tc>
      </w:tr>
      <w:tr w:rsidR="00D4476F" w:rsidRPr="005C1AF3" w14:paraId="32DFBF11" w14:textId="77777777" w:rsidTr="00B71960">
        <w:trPr>
          <w:trHeight w:val="227"/>
        </w:trPr>
        <w:tc>
          <w:tcPr>
            <w:tcW w:w="2268" w:type="dxa"/>
            <w:tcBorders>
              <w:bottom w:val="single" w:sz="4" w:space="0" w:color="auto"/>
            </w:tcBorders>
          </w:tcPr>
          <w:p w14:paraId="70C55F00" w14:textId="77777777" w:rsidR="00D4476F" w:rsidRPr="005C1AF3" w:rsidRDefault="00D4476F" w:rsidP="000F761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954" w:type="dxa"/>
            <w:tcBorders>
              <w:bottom w:val="single" w:sz="4" w:space="0" w:color="auto"/>
            </w:tcBorders>
          </w:tcPr>
          <w:p w14:paraId="5EDA8479" w14:textId="77777777" w:rsidR="00D4476F" w:rsidRDefault="00D4476F" w:rsidP="000F761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4"/>
              </w:rPr>
              <w:t>Unterstufe (Note: 1,2)</w:t>
            </w:r>
          </w:p>
          <w:p w14:paraId="0019115E" w14:textId="77777777" w:rsidR="00D4476F" w:rsidRPr="00C90DE7" w:rsidRDefault="00D4476F" w:rsidP="000F761B">
            <w:pPr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5CBBFCD8" w14:textId="77777777" w:rsidR="00D4476F" w:rsidRPr="005C1AF3" w:rsidRDefault="00D4476F" w:rsidP="000F761B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8"/>
              </w:rPr>
              <w:t>09/2016 – 09/2020</w:t>
            </w:r>
          </w:p>
        </w:tc>
      </w:tr>
      <w:tr w:rsidR="00D4476F" w:rsidRPr="00D336C4" w14:paraId="52A57D44" w14:textId="77777777" w:rsidTr="00B71960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4CB1B30F" w14:textId="77777777" w:rsidR="00D4476F" w:rsidRPr="00D336C4" w:rsidRDefault="00D4476F" w:rsidP="000F761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582F3604" w14:textId="77777777" w:rsidR="00D4476F" w:rsidRPr="00D336C4" w:rsidRDefault="00D4476F" w:rsidP="000F7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BAWAG P.S.K. AG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2638230D" w14:textId="77777777" w:rsidR="00D4476F" w:rsidRPr="00D336C4" w:rsidRDefault="00D4476F" w:rsidP="000F761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Wien</w:t>
            </w:r>
          </w:p>
        </w:tc>
      </w:tr>
      <w:tr w:rsidR="00D4476F" w:rsidRPr="00D336C4" w14:paraId="3E9CFC44" w14:textId="77777777" w:rsidTr="00B71960">
        <w:trPr>
          <w:trHeight w:val="227"/>
        </w:trPr>
        <w:tc>
          <w:tcPr>
            <w:tcW w:w="2268" w:type="dxa"/>
          </w:tcPr>
          <w:p w14:paraId="31C387D9" w14:textId="77777777" w:rsidR="00D4476F" w:rsidRPr="00D336C4" w:rsidRDefault="00D4476F" w:rsidP="000F761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954" w:type="dxa"/>
            <w:vAlign w:val="bottom"/>
          </w:tcPr>
          <w:p w14:paraId="353F6A1F" w14:textId="77777777" w:rsidR="00D4476F" w:rsidRPr="004C61C5" w:rsidRDefault="00D4476F" w:rsidP="000F761B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sz w:val="24"/>
                <w:szCs w:val="24"/>
              </w:rPr>
              <w:t>Praktika im Front Office</w:t>
            </w:r>
          </w:p>
        </w:tc>
        <w:tc>
          <w:tcPr>
            <w:tcW w:w="2551" w:type="dxa"/>
            <w:gridSpan w:val="2"/>
          </w:tcPr>
          <w:p w14:paraId="5CD6FC61" w14:textId="77777777" w:rsidR="00D4476F" w:rsidRPr="00D336C4" w:rsidRDefault="00D4476F" w:rsidP="000F761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07/2024 &amp; 08/2025</w:t>
            </w:r>
          </w:p>
        </w:tc>
      </w:tr>
      <w:tr w:rsidR="00D4476F" w:rsidRPr="00D336C4" w14:paraId="0F119C42" w14:textId="77777777" w:rsidTr="00B71960">
        <w:trPr>
          <w:trHeight w:val="649"/>
        </w:trPr>
        <w:tc>
          <w:tcPr>
            <w:tcW w:w="2268" w:type="dxa"/>
          </w:tcPr>
          <w:p w14:paraId="27868D2E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5954" w:type="dxa"/>
          </w:tcPr>
          <w:p w14:paraId="6FE2D455" w14:textId="77777777" w:rsidR="00D4476F" w:rsidRPr="00FC496A" w:rsidRDefault="00D4476F" w:rsidP="000F761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Betreuung von Kunden (Kundenkommunikation)</w:t>
            </w:r>
          </w:p>
          <w:p w14:paraId="5913CE12" w14:textId="77777777" w:rsidR="00D4476F" w:rsidRPr="00D4476F" w:rsidRDefault="00D4476F" w:rsidP="000F761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C52B9">
              <w:rPr>
                <w:rFonts w:ascii="Times New Roman" w:hAnsi="Times New Roman" w:cs="Times New Roman"/>
                <w:i w:val="0"/>
                <w:iCs w:val="0"/>
              </w:rPr>
              <w:t>Hilfestellung bei Fragen zur Bedienung von Online- und Mobile-Banking</w:t>
            </w:r>
          </w:p>
          <w:p w14:paraId="67D5782E" w14:textId="77777777" w:rsidR="00D4476F" w:rsidRPr="008C52B9" w:rsidRDefault="00D4476F" w:rsidP="000F761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im Bereich Servicekoordination</w:t>
            </w:r>
          </w:p>
          <w:p w14:paraId="1DFF0902" w14:textId="03706F48" w:rsidR="00D4476F" w:rsidRPr="008C52B9" w:rsidRDefault="00D4476F" w:rsidP="000F761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Abwicklung von Safe-Zutritten</w:t>
            </w:r>
          </w:p>
        </w:tc>
        <w:tc>
          <w:tcPr>
            <w:tcW w:w="2551" w:type="dxa"/>
            <w:gridSpan w:val="2"/>
          </w:tcPr>
          <w:p w14:paraId="6E1DFA20" w14:textId="53845C9F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</w:tc>
      </w:tr>
      <w:tr w:rsidR="00D4476F" w:rsidRPr="00D336C4" w14:paraId="041D6A70" w14:textId="77777777" w:rsidTr="00B71960">
        <w:trPr>
          <w:trHeight w:val="459"/>
        </w:trPr>
        <w:tc>
          <w:tcPr>
            <w:tcW w:w="2268" w:type="dxa"/>
          </w:tcPr>
          <w:p w14:paraId="31A4428E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059A0C5E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Strandhotel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Cadzand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-Bad</w:t>
            </w:r>
          </w:p>
        </w:tc>
        <w:tc>
          <w:tcPr>
            <w:tcW w:w="2551" w:type="dxa"/>
            <w:gridSpan w:val="2"/>
            <w:vAlign w:val="bottom"/>
          </w:tcPr>
          <w:p w14:paraId="01D93045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Zeeland (NL)</w:t>
            </w:r>
          </w:p>
        </w:tc>
      </w:tr>
      <w:tr w:rsidR="00D4476F" w:rsidRPr="00D336C4" w14:paraId="172861F7" w14:textId="77777777" w:rsidTr="00B71960">
        <w:trPr>
          <w:trHeight w:val="206"/>
        </w:trPr>
        <w:tc>
          <w:tcPr>
            <w:tcW w:w="2268" w:type="dxa"/>
          </w:tcPr>
          <w:p w14:paraId="7788F3F9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54" w:type="dxa"/>
            <w:vAlign w:val="bottom"/>
          </w:tcPr>
          <w:p w14:paraId="5C048B83" w14:textId="7FC585F7" w:rsidR="00D4476F" w:rsidRPr="004C61C5" w:rsidRDefault="00FB0D27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Auslandsp</w:t>
            </w:r>
            <w:r w:rsidR="00D4476F" w:rsidRPr="004C61C5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raktikum als Restaurantfachfrau</w:t>
            </w:r>
          </w:p>
        </w:tc>
        <w:tc>
          <w:tcPr>
            <w:tcW w:w="2551" w:type="dxa"/>
            <w:gridSpan w:val="2"/>
          </w:tcPr>
          <w:p w14:paraId="3568F915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06/2023 – 09/2023</w:t>
            </w:r>
          </w:p>
        </w:tc>
      </w:tr>
      <w:tr w:rsidR="00D4476F" w:rsidRPr="00D336C4" w14:paraId="4DAFD281" w14:textId="77777777" w:rsidTr="00B71960">
        <w:trPr>
          <w:trHeight w:val="723"/>
        </w:trPr>
        <w:tc>
          <w:tcPr>
            <w:tcW w:w="2268" w:type="dxa"/>
            <w:tcBorders>
              <w:bottom w:val="single" w:sz="4" w:space="0" w:color="auto"/>
            </w:tcBorders>
          </w:tcPr>
          <w:p w14:paraId="0342F137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5954" w:type="dxa"/>
            <w:tcBorders>
              <w:bottom w:val="single" w:sz="4" w:space="0" w:color="auto"/>
            </w:tcBorders>
          </w:tcPr>
          <w:p w14:paraId="3A2C6C19" w14:textId="77777777" w:rsidR="00D4476F" w:rsidRPr="00FC496A" w:rsidRDefault="00D4476F" w:rsidP="000F761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Persönliche Betreuung internationaler Gäste auf höchstem Serviceniveau (Michelin-Stern-Restaurant)</w:t>
            </w:r>
          </w:p>
          <w:p w14:paraId="5A04FFA1" w14:textId="77777777" w:rsidR="00D4476F" w:rsidRPr="00541CF7" w:rsidRDefault="00D4476F" w:rsidP="000F761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Eigenständige Abwicklung und Überwachung von Inkassoprozessen</w:t>
            </w:r>
          </w:p>
          <w:p w14:paraId="148B5EB1" w14:textId="77777777" w:rsidR="00541CF7" w:rsidRPr="00541CF7" w:rsidRDefault="00541CF7" w:rsidP="000F761B">
            <w:pPr>
              <w:rPr>
                <w:rFonts w:ascii="Times New Roman" w:hAnsi="Times New Roman" w:cs="Times New Roman"/>
                <w:sz w:val="16"/>
                <w:szCs w:val="16"/>
                <w:lang w:val="de-AT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7507F786" w14:textId="6854B407" w:rsidR="00D4476F" w:rsidRPr="00C90DE7" w:rsidRDefault="00D4476F" w:rsidP="000F761B">
            <w:pPr>
              <w:rPr>
                <w:rFonts w:ascii="Times New Roman" w:hAnsi="Times New Roman" w:cs="Times New Roman"/>
                <w:sz w:val="16"/>
                <w:szCs w:val="16"/>
                <w:lang w:val="de-AT"/>
              </w:rPr>
            </w:pPr>
          </w:p>
        </w:tc>
      </w:tr>
      <w:tr w:rsidR="00D4476F" w:rsidRPr="00D336C4" w14:paraId="555CC644" w14:textId="77777777" w:rsidTr="00B71960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D2B7E65" w14:textId="77777777" w:rsidR="00D4476F" w:rsidRPr="00D336C4" w:rsidRDefault="00D4476F" w:rsidP="000F761B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389CD93C" w14:textId="77777777" w:rsidR="00D4476F" w:rsidRDefault="00D4476F" w:rsidP="000F761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Austrain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Dance Cup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7446A60A" w14:textId="77777777" w:rsidR="00D4476F" w:rsidRDefault="00D4476F" w:rsidP="000F761B">
            <w:pPr>
              <w:pStyle w:val="Or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Bad-Ischl</w:t>
            </w:r>
          </w:p>
        </w:tc>
      </w:tr>
      <w:tr w:rsidR="00D4476F" w:rsidRPr="00D336C4" w14:paraId="46CD1C8C" w14:textId="77777777" w:rsidTr="00B71960">
        <w:trPr>
          <w:trHeight w:val="188"/>
        </w:trPr>
        <w:tc>
          <w:tcPr>
            <w:tcW w:w="2268" w:type="dxa"/>
          </w:tcPr>
          <w:p w14:paraId="632F09A0" w14:textId="77777777" w:rsidR="00D4476F" w:rsidRPr="00D336C4" w:rsidRDefault="00D4476F" w:rsidP="000F761B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6096" w:type="dxa"/>
            <w:gridSpan w:val="2"/>
            <w:vAlign w:val="bottom"/>
          </w:tcPr>
          <w:p w14:paraId="1E9120AF" w14:textId="77777777" w:rsidR="00D4476F" w:rsidRPr="004C61C5" w:rsidRDefault="00D4476F" w:rsidP="000F761B">
            <w:pPr>
              <w:pStyle w:val="Beschreibung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de-AT"/>
              </w:rPr>
            </w:pPr>
            <w:r w:rsidRPr="004C61C5">
              <w:rPr>
                <w:rFonts w:ascii="Times New Roman" w:hAnsi="Times New Roman" w:cs="Times New Roman"/>
                <w:bCs/>
                <w:sz w:val="24"/>
                <w:szCs w:val="24"/>
              </w:rPr>
              <w:t>Jeweils 3-tägige Mitarbeit bei der Veranstaltungsorganisation</w:t>
            </w:r>
          </w:p>
        </w:tc>
        <w:tc>
          <w:tcPr>
            <w:tcW w:w="2409" w:type="dxa"/>
          </w:tcPr>
          <w:p w14:paraId="409FA015" w14:textId="77777777" w:rsidR="00D4476F" w:rsidRPr="00D336C4" w:rsidRDefault="00D4476F" w:rsidP="000F761B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2021-2023</w:t>
            </w:r>
          </w:p>
        </w:tc>
      </w:tr>
      <w:tr w:rsidR="00D4476F" w:rsidRPr="00D336C4" w14:paraId="080C610A" w14:textId="77777777" w:rsidTr="00B71960">
        <w:trPr>
          <w:trHeight w:val="188"/>
        </w:trPr>
        <w:tc>
          <w:tcPr>
            <w:tcW w:w="2268" w:type="dxa"/>
          </w:tcPr>
          <w:p w14:paraId="45CCF54F" w14:textId="77777777" w:rsidR="00D4476F" w:rsidRPr="00D336C4" w:rsidRDefault="00D4476F" w:rsidP="000F761B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5954" w:type="dxa"/>
          </w:tcPr>
          <w:p w14:paraId="30B23393" w14:textId="45BC851B" w:rsidR="00D4476F" w:rsidRPr="00A27328" w:rsidRDefault="00D4476F" w:rsidP="000F761B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in den Bereichen Gästebetreuung, Verkauf und Informationsservice</w:t>
            </w:r>
          </w:p>
        </w:tc>
        <w:tc>
          <w:tcPr>
            <w:tcW w:w="2551" w:type="dxa"/>
            <w:gridSpan w:val="2"/>
          </w:tcPr>
          <w:p w14:paraId="62EBB85B" w14:textId="27DBA769" w:rsidR="00D4476F" w:rsidRPr="00A27328" w:rsidRDefault="00D4476F" w:rsidP="000F761B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lang w:val="de-AT"/>
              </w:rPr>
            </w:pPr>
          </w:p>
        </w:tc>
      </w:tr>
      <w:tr w:rsidR="00D4476F" w:rsidRPr="00D336C4" w14:paraId="7A16723F" w14:textId="77777777" w:rsidTr="00B71960">
        <w:trPr>
          <w:trHeight w:val="459"/>
        </w:trPr>
        <w:tc>
          <w:tcPr>
            <w:tcW w:w="2268" w:type="dxa"/>
          </w:tcPr>
          <w:p w14:paraId="5DF37846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605A05BF" w14:textId="66B2A39A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Sportverein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 xml:space="preserve"> VKL Vikings Basketball</w:t>
            </w:r>
          </w:p>
        </w:tc>
        <w:tc>
          <w:tcPr>
            <w:tcW w:w="2551" w:type="dxa"/>
            <w:gridSpan w:val="2"/>
            <w:vAlign w:val="bottom"/>
          </w:tcPr>
          <w:p w14:paraId="789B54F0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Kammer-Schörfling</w:t>
            </w:r>
          </w:p>
        </w:tc>
      </w:tr>
      <w:tr w:rsidR="00D4476F" w:rsidRPr="00D336C4" w14:paraId="1FC05E6B" w14:textId="77777777" w:rsidTr="00B71960">
        <w:trPr>
          <w:trHeight w:val="113"/>
        </w:trPr>
        <w:tc>
          <w:tcPr>
            <w:tcW w:w="2268" w:type="dxa"/>
          </w:tcPr>
          <w:p w14:paraId="4A29CCDA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40A4ABAD" w14:textId="3AFEE39E" w:rsidR="00D4476F" w:rsidRPr="004C61C5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Aktive Basketballspielerin</w:t>
            </w:r>
          </w:p>
        </w:tc>
        <w:tc>
          <w:tcPr>
            <w:tcW w:w="2551" w:type="dxa"/>
            <w:gridSpan w:val="2"/>
          </w:tcPr>
          <w:p w14:paraId="085AD595" w14:textId="77777777" w:rsidR="00D4476F" w:rsidRPr="00542042" w:rsidRDefault="00D4476F" w:rsidP="000F761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2016-2020</w:t>
            </w:r>
          </w:p>
        </w:tc>
      </w:tr>
      <w:tr w:rsidR="00D4476F" w:rsidRPr="00D336C4" w14:paraId="59EDA80E" w14:textId="77777777" w:rsidTr="00B71960">
        <w:trPr>
          <w:trHeight w:val="57"/>
        </w:trPr>
        <w:tc>
          <w:tcPr>
            <w:tcW w:w="2268" w:type="dxa"/>
            <w:tcBorders>
              <w:bottom w:val="single" w:sz="4" w:space="0" w:color="auto"/>
            </w:tcBorders>
          </w:tcPr>
          <w:p w14:paraId="31F2E592" w14:textId="77777777" w:rsidR="00D4476F" w:rsidRPr="00D336C4" w:rsidRDefault="00D4476F" w:rsidP="000F761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954" w:type="dxa"/>
            <w:tcBorders>
              <w:bottom w:val="single" w:sz="4" w:space="0" w:color="auto"/>
            </w:tcBorders>
            <w:vAlign w:val="bottom"/>
          </w:tcPr>
          <w:p w14:paraId="1423ED92" w14:textId="374BC6B4" w:rsidR="00D4476F" w:rsidRPr="00541CF7" w:rsidRDefault="00D4476F" w:rsidP="000F761B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Größten Erfolge: Oberösterreichische Basketballverbands Meisterin (2017</w:t>
            </w:r>
            <w:r w:rsidR="00262E50">
              <w:rPr>
                <w:rFonts w:ascii="Times New Roman" w:hAnsi="Times New Roman" w:cs="Times New Roman"/>
                <w:i w:val="0"/>
                <w:iCs w:val="0"/>
              </w:rPr>
              <w:t>,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2018, 2019), Niederösterreichische Basketballverbands Meisterin (2018)</w:t>
            </w:r>
          </w:p>
          <w:p w14:paraId="5A9A73F6" w14:textId="2D17C0E4" w:rsidR="00541CF7" w:rsidRPr="00541CF7" w:rsidRDefault="00541CF7" w:rsidP="000F761B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bCs/>
                <w:i w:val="0"/>
                <w:iCs w:val="0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bottom"/>
          </w:tcPr>
          <w:p w14:paraId="01DEC30E" w14:textId="2E785D27" w:rsidR="00D4476F" w:rsidRPr="00C90DE7" w:rsidRDefault="00D4476F" w:rsidP="000F761B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bCs/>
                <w:i w:val="0"/>
                <w:iCs w:val="0"/>
                <w:sz w:val="16"/>
                <w:szCs w:val="16"/>
              </w:rPr>
            </w:pPr>
          </w:p>
        </w:tc>
      </w:tr>
      <w:tr w:rsidR="00D4476F" w:rsidRPr="00D336C4" w14:paraId="189F31E1" w14:textId="77777777" w:rsidTr="00B71960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0D55153B" w14:textId="77777777" w:rsidR="00D4476F" w:rsidRPr="00D336C4" w:rsidRDefault="00D4476F" w:rsidP="000F76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8505" w:type="dxa"/>
            <w:gridSpan w:val="3"/>
            <w:tcBorders>
              <w:top w:val="single" w:sz="4" w:space="0" w:color="auto"/>
            </w:tcBorders>
            <w:vAlign w:val="bottom"/>
          </w:tcPr>
          <w:p w14:paraId="141C3162" w14:textId="3A9ABE3E" w:rsidR="00D4476F" w:rsidRPr="00D336C4" w:rsidRDefault="00D4476F" w:rsidP="000F761B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 xml:space="preserve">B2), </w:t>
            </w:r>
            <w:r w:rsidRPr="00D95F5D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Französisch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</w:t>
            </w:r>
            <w:r w:rsidRPr="00D95F5D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(B1)</w:t>
            </w:r>
          </w:p>
        </w:tc>
      </w:tr>
      <w:tr w:rsidR="00D4476F" w:rsidRPr="00D336C4" w14:paraId="0E7C50DC" w14:textId="77777777" w:rsidTr="00B71960">
        <w:trPr>
          <w:trHeight w:val="340"/>
        </w:trPr>
        <w:tc>
          <w:tcPr>
            <w:tcW w:w="2268" w:type="dxa"/>
          </w:tcPr>
          <w:p w14:paraId="2E493DD6" w14:textId="77777777" w:rsidR="00D4476F" w:rsidRPr="00D336C4" w:rsidRDefault="00D4476F" w:rsidP="000F76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4AD5FDF4" w14:textId="68382778" w:rsidR="00D4476F" w:rsidRPr="00D336C4" w:rsidRDefault="00D4476F" w:rsidP="000F761B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Microsoft Office: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Excel, PowerPoint, Word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D4476F" w:rsidRPr="00D336C4" w14:paraId="5EC4FDE7" w14:textId="77777777" w:rsidTr="00B71960">
        <w:trPr>
          <w:trHeight w:val="907"/>
        </w:trPr>
        <w:tc>
          <w:tcPr>
            <w:tcW w:w="2268" w:type="dxa"/>
          </w:tcPr>
          <w:p w14:paraId="5236CBE2" w14:textId="11D670A5" w:rsidR="00D4476F" w:rsidRPr="00D336C4" w:rsidRDefault="00D4476F" w:rsidP="000F76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1B386D47" w14:textId="14C6898B" w:rsidR="00D4476F" w:rsidRPr="000C29CA" w:rsidRDefault="00D4476F" w:rsidP="000F761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Gesundheit und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nachhaltige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Ernährung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Wahlfach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Gesund.Sozial.Aktiv</w:t>
            </w:r>
            <w:proofErr w:type="spellEnd"/>
            <w:proofErr w:type="gram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Ausbildung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zur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Vegan-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Vegetarischen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Fachkraft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),</w:t>
            </w:r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Reisen (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Teilnahme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an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französischer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Intensivsprachwoche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D4476F" w:rsidRPr="00D336C4" w14:paraId="26626C27" w14:textId="77777777" w:rsidTr="00DA38C4">
        <w:trPr>
          <w:trHeight w:val="1191"/>
        </w:trPr>
        <w:tc>
          <w:tcPr>
            <w:tcW w:w="10773" w:type="dxa"/>
            <w:gridSpan w:val="4"/>
            <w:vAlign w:val="bottom"/>
          </w:tcPr>
          <w:p w14:paraId="464D8133" w14:textId="438D110C" w:rsidR="00D4476F" w:rsidRPr="00D336C4" w:rsidRDefault="00CD203A" w:rsidP="009873A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F6DE0CA" wp14:editId="61DCA695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-529590</wp:posOffset>
                  </wp:positionV>
                  <wp:extent cx="1412875" cy="520065"/>
                  <wp:effectExtent l="0" t="0" r="0" b="0"/>
                  <wp:wrapNone/>
                  <wp:docPr id="367866904" name="Grafik 1" descr="Ein Bild, das Handschrift, Kalligrafie, Schrift, Typografi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476411" name="Grafik 1" descr="Ein Bild, das Handschrift, Kalligrafie, Schrift, Typografie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Wien, 02.11.</w:t>
            </w:r>
            <w:r w:rsidR="008609C0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2025</w:t>
            </w:r>
          </w:p>
        </w:tc>
      </w:tr>
    </w:tbl>
    <w:p w14:paraId="03C95671" w14:textId="05AEC63A" w:rsidR="00F00B19" w:rsidRPr="0074111D" w:rsidRDefault="00F00B19">
      <w:pPr>
        <w:rPr>
          <w:sz w:val="18"/>
        </w:rPr>
      </w:pPr>
    </w:p>
    <w:sectPr w:rsidR="00F00B19" w:rsidRPr="0074111D" w:rsidSect="00630284">
      <w:footerReference w:type="even" r:id="rId10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38F0" w14:textId="77777777" w:rsidR="00975FF5" w:rsidRDefault="00975FF5" w:rsidP="00BE053D">
      <w:pPr>
        <w:spacing w:after="0" w:line="240" w:lineRule="auto"/>
      </w:pPr>
      <w:r>
        <w:separator/>
      </w:r>
    </w:p>
  </w:endnote>
  <w:endnote w:type="continuationSeparator" w:id="0">
    <w:p w14:paraId="09160FD6" w14:textId="77777777" w:rsidR="00975FF5" w:rsidRDefault="00975FF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D788" w14:textId="77777777" w:rsidR="00975FF5" w:rsidRDefault="00975FF5" w:rsidP="00BE053D">
      <w:pPr>
        <w:spacing w:after="0" w:line="240" w:lineRule="auto"/>
      </w:pPr>
      <w:r>
        <w:separator/>
      </w:r>
    </w:p>
  </w:footnote>
  <w:footnote w:type="continuationSeparator" w:id="0">
    <w:p w14:paraId="7BAE33F0" w14:textId="77777777" w:rsidR="00975FF5" w:rsidRDefault="00975FF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E18F4"/>
    <w:multiLevelType w:val="hybridMultilevel"/>
    <w:tmpl w:val="1A3A6F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6F70E1"/>
    <w:multiLevelType w:val="hybridMultilevel"/>
    <w:tmpl w:val="53FEB1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837C5"/>
    <w:multiLevelType w:val="hybridMultilevel"/>
    <w:tmpl w:val="77A09D2C"/>
    <w:lvl w:ilvl="0" w:tplc="B8648B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A0BB1"/>
    <w:multiLevelType w:val="hybridMultilevel"/>
    <w:tmpl w:val="9C8654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21"/>
  </w:num>
  <w:num w:numId="3" w16cid:durableId="1675953327">
    <w:abstractNumId w:val="23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7"/>
  </w:num>
  <w:num w:numId="9" w16cid:durableId="297037049">
    <w:abstractNumId w:val="14"/>
  </w:num>
  <w:num w:numId="10" w16cid:durableId="617180053">
    <w:abstractNumId w:val="28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6"/>
  </w:num>
  <w:num w:numId="16" w16cid:durableId="1503201666">
    <w:abstractNumId w:val="4"/>
  </w:num>
  <w:num w:numId="17" w16cid:durableId="767970183">
    <w:abstractNumId w:val="20"/>
  </w:num>
  <w:num w:numId="18" w16cid:durableId="1869219957">
    <w:abstractNumId w:val="3"/>
  </w:num>
  <w:num w:numId="19" w16cid:durableId="653602651">
    <w:abstractNumId w:val="22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5"/>
  </w:num>
  <w:num w:numId="25" w16cid:durableId="1064911525">
    <w:abstractNumId w:val="7"/>
  </w:num>
  <w:num w:numId="26" w16cid:durableId="1742479258">
    <w:abstractNumId w:val="6"/>
  </w:num>
  <w:num w:numId="27" w16cid:durableId="1480150763">
    <w:abstractNumId w:val="23"/>
  </w:num>
  <w:num w:numId="28" w16cid:durableId="1422678817">
    <w:abstractNumId w:val="18"/>
  </w:num>
  <w:num w:numId="29" w16cid:durableId="912739194">
    <w:abstractNumId w:val="19"/>
  </w:num>
  <w:num w:numId="30" w16cid:durableId="5173537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4EB"/>
    <w:rsid w:val="00031EF8"/>
    <w:rsid w:val="0003659E"/>
    <w:rsid w:val="00061D33"/>
    <w:rsid w:val="00064643"/>
    <w:rsid w:val="00087747"/>
    <w:rsid w:val="00090E98"/>
    <w:rsid w:val="000A1FDA"/>
    <w:rsid w:val="000B63E2"/>
    <w:rsid w:val="000B6548"/>
    <w:rsid w:val="000C29CA"/>
    <w:rsid w:val="000C4811"/>
    <w:rsid w:val="000C680D"/>
    <w:rsid w:val="000D671A"/>
    <w:rsid w:val="000F761B"/>
    <w:rsid w:val="00103EC5"/>
    <w:rsid w:val="00116C6E"/>
    <w:rsid w:val="00117C25"/>
    <w:rsid w:val="00125CA6"/>
    <w:rsid w:val="00156FC9"/>
    <w:rsid w:val="00157056"/>
    <w:rsid w:val="00162A5A"/>
    <w:rsid w:val="00164745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C66E6"/>
    <w:rsid w:val="001D4DCD"/>
    <w:rsid w:val="001D5F50"/>
    <w:rsid w:val="001F4175"/>
    <w:rsid w:val="002237C9"/>
    <w:rsid w:val="00223A4D"/>
    <w:rsid w:val="0023054D"/>
    <w:rsid w:val="00232CB5"/>
    <w:rsid w:val="00234A7E"/>
    <w:rsid w:val="0024373D"/>
    <w:rsid w:val="002508C2"/>
    <w:rsid w:val="002537EB"/>
    <w:rsid w:val="00261D11"/>
    <w:rsid w:val="00262E50"/>
    <w:rsid w:val="00267252"/>
    <w:rsid w:val="00274547"/>
    <w:rsid w:val="00282DB0"/>
    <w:rsid w:val="00293A09"/>
    <w:rsid w:val="002A01C5"/>
    <w:rsid w:val="002A6A63"/>
    <w:rsid w:val="002B2091"/>
    <w:rsid w:val="002C577B"/>
    <w:rsid w:val="002C6972"/>
    <w:rsid w:val="002D03DD"/>
    <w:rsid w:val="002D2B32"/>
    <w:rsid w:val="002D4516"/>
    <w:rsid w:val="002F46AD"/>
    <w:rsid w:val="003101F0"/>
    <w:rsid w:val="00314B7A"/>
    <w:rsid w:val="00324BC5"/>
    <w:rsid w:val="00332CE5"/>
    <w:rsid w:val="00334C82"/>
    <w:rsid w:val="00340BAB"/>
    <w:rsid w:val="003418E0"/>
    <w:rsid w:val="00347F8D"/>
    <w:rsid w:val="00361B77"/>
    <w:rsid w:val="00372F7B"/>
    <w:rsid w:val="003733E5"/>
    <w:rsid w:val="00373514"/>
    <w:rsid w:val="0038582A"/>
    <w:rsid w:val="00390EA6"/>
    <w:rsid w:val="003A2F7B"/>
    <w:rsid w:val="003C2392"/>
    <w:rsid w:val="003C5B7B"/>
    <w:rsid w:val="003E27C3"/>
    <w:rsid w:val="003F3E3F"/>
    <w:rsid w:val="003F75B7"/>
    <w:rsid w:val="004067B8"/>
    <w:rsid w:val="004154BE"/>
    <w:rsid w:val="0042013D"/>
    <w:rsid w:val="00422F83"/>
    <w:rsid w:val="00426D7E"/>
    <w:rsid w:val="0043430C"/>
    <w:rsid w:val="004355DC"/>
    <w:rsid w:val="00435E6D"/>
    <w:rsid w:val="00443668"/>
    <w:rsid w:val="004460BD"/>
    <w:rsid w:val="004516B8"/>
    <w:rsid w:val="00452EE8"/>
    <w:rsid w:val="00456B0D"/>
    <w:rsid w:val="00476AF8"/>
    <w:rsid w:val="00484FD7"/>
    <w:rsid w:val="00487A26"/>
    <w:rsid w:val="004929FB"/>
    <w:rsid w:val="004A4D89"/>
    <w:rsid w:val="004A54BA"/>
    <w:rsid w:val="004B6A5E"/>
    <w:rsid w:val="004C61C5"/>
    <w:rsid w:val="004D43BA"/>
    <w:rsid w:val="00502A72"/>
    <w:rsid w:val="00507EA7"/>
    <w:rsid w:val="00525012"/>
    <w:rsid w:val="00526089"/>
    <w:rsid w:val="00527A28"/>
    <w:rsid w:val="00527DCA"/>
    <w:rsid w:val="00540886"/>
    <w:rsid w:val="00541CF7"/>
    <w:rsid w:val="00542042"/>
    <w:rsid w:val="00555D1F"/>
    <w:rsid w:val="00557284"/>
    <w:rsid w:val="005716D4"/>
    <w:rsid w:val="00571B60"/>
    <w:rsid w:val="00585A4D"/>
    <w:rsid w:val="005C1AF3"/>
    <w:rsid w:val="005D6329"/>
    <w:rsid w:val="005E57F6"/>
    <w:rsid w:val="005E6950"/>
    <w:rsid w:val="006058D8"/>
    <w:rsid w:val="00610200"/>
    <w:rsid w:val="00623699"/>
    <w:rsid w:val="00626A1E"/>
    <w:rsid w:val="00630284"/>
    <w:rsid w:val="00632D5A"/>
    <w:rsid w:val="00635515"/>
    <w:rsid w:val="006546FD"/>
    <w:rsid w:val="00665BF3"/>
    <w:rsid w:val="00666467"/>
    <w:rsid w:val="006732D6"/>
    <w:rsid w:val="006734DF"/>
    <w:rsid w:val="0067609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082"/>
    <w:rsid w:val="00753D4A"/>
    <w:rsid w:val="00754694"/>
    <w:rsid w:val="00756912"/>
    <w:rsid w:val="007605A9"/>
    <w:rsid w:val="00761609"/>
    <w:rsid w:val="00763DCE"/>
    <w:rsid w:val="00776C46"/>
    <w:rsid w:val="00782209"/>
    <w:rsid w:val="0078260B"/>
    <w:rsid w:val="007838D1"/>
    <w:rsid w:val="00785254"/>
    <w:rsid w:val="00785853"/>
    <w:rsid w:val="00791AE6"/>
    <w:rsid w:val="007966F0"/>
    <w:rsid w:val="00797BFC"/>
    <w:rsid w:val="007A720F"/>
    <w:rsid w:val="007C6A3C"/>
    <w:rsid w:val="007D4BEE"/>
    <w:rsid w:val="007D5BE9"/>
    <w:rsid w:val="007E1C3A"/>
    <w:rsid w:val="007F67B2"/>
    <w:rsid w:val="007F7C44"/>
    <w:rsid w:val="008050E4"/>
    <w:rsid w:val="008101E1"/>
    <w:rsid w:val="0082257D"/>
    <w:rsid w:val="00853438"/>
    <w:rsid w:val="008609C0"/>
    <w:rsid w:val="00866846"/>
    <w:rsid w:val="00875DA9"/>
    <w:rsid w:val="00887DAE"/>
    <w:rsid w:val="00895E38"/>
    <w:rsid w:val="008A782B"/>
    <w:rsid w:val="008B0FC0"/>
    <w:rsid w:val="008C340B"/>
    <w:rsid w:val="008C429A"/>
    <w:rsid w:val="008C52B9"/>
    <w:rsid w:val="008E1F3D"/>
    <w:rsid w:val="008E4BDC"/>
    <w:rsid w:val="008F03A1"/>
    <w:rsid w:val="009053D7"/>
    <w:rsid w:val="0091331D"/>
    <w:rsid w:val="00921440"/>
    <w:rsid w:val="0093223C"/>
    <w:rsid w:val="00941A87"/>
    <w:rsid w:val="00946E47"/>
    <w:rsid w:val="009501C2"/>
    <w:rsid w:val="00964931"/>
    <w:rsid w:val="009668B9"/>
    <w:rsid w:val="00972991"/>
    <w:rsid w:val="00975FF5"/>
    <w:rsid w:val="00976577"/>
    <w:rsid w:val="009873A5"/>
    <w:rsid w:val="00996356"/>
    <w:rsid w:val="00997D9A"/>
    <w:rsid w:val="009D3812"/>
    <w:rsid w:val="009D7C49"/>
    <w:rsid w:val="009E7297"/>
    <w:rsid w:val="00A0257D"/>
    <w:rsid w:val="00A12EDC"/>
    <w:rsid w:val="00A26D0D"/>
    <w:rsid w:val="00A27328"/>
    <w:rsid w:val="00A33BDE"/>
    <w:rsid w:val="00A34885"/>
    <w:rsid w:val="00A34E04"/>
    <w:rsid w:val="00A43BC1"/>
    <w:rsid w:val="00A74225"/>
    <w:rsid w:val="00A75D7B"/>
    <w:rsid w:val="00A936D5"/>
    <w:rsid w:val="00AA1EB0"/>
    <w:rsid w:val="00AA2DA3"/>
    <w:rsid w:val="00AA5180"/>
    <w:rsid w:val="00AA5A9C"/>
    <w:rsid w:val="00AB016A"/>
    <w:rsid w:val="00AB2A5A"/>
    <w:rsid w:val="00AD28F8"/>
    <w:rsid w:val="00AE6ECA"/>
    <w:rsid w:val="00B0230B"/>
    <w:rsid w:val="00B13122"/>
    <w:rsid w:val="00B17D95"/>
    <w:rsid w:val="00B23509"/>
    <w:rsid w:val="00B256AC"/>
    <w:rsid w:val="00B359DB"/>
    <w:rsid w:val="00B3632B"/>
    <w:rsid w:val="00B409D8"/>
    <w:rsid w:val="00B5178D"/>
    <w:rsid w:val="00B67F1F"/>
    <w:rsid w:val="00B701D7"/>
    <w:rsid w:val="00B71960"/>
    <w:rsid w:val="00B90595"/>
    <w:rsid w:val="00B91D9D"/>
    <w:rsid w:val="00BA215A"/>
    <w:rsid w:val="00BB5F09"/>
    <w:rsid w:val="00BC0D9F"/>
    <w:rsid w:val="00BD3028"/>
    <w:rsid w:val="00BD4427"/>
    <w:rsid w:val="00BE053D"/>
    <w:rsid w:val="00BE46A8"/>
    <w:rsid w:val="00BF1A7A"/>
    <w:rsid w:val="00BF1FA3"/>
    <w:rsid w:val="00C00974"/>
    <w:rsid w:val="00C018E4"/>
    <w:rsid w:val="00C066FA"/>
    <w:rsid w:val="00C23B52"/>
    <w:rsid w:val="00C25387"/>
    <w:rsid w:val="00C37A91"/>
    <w:rsid w:val="00C54BE3"/>
    <w:rsid w:val="00C57F80"/>
    <w:rsid w:val="00C75A8C"/>
    <w:rsid w:val="00C768ED"/>
    <w:rsid w:val="00C82A8F"/>
    <w:rsid w:val="00C83442"/>
    <w:rsid w:val="00C90DE7"/>
    <w:rsid w:val="00C916C2"/>
    <w:rsid w:val="00CB7401"/>
    <w:rsid w:val="00CC7F56"/>
    <w:rsid w:val="00CD1B12"/>
    <w:rsid w:val="00CD203A"/>
    <w:rsid w:val="00CD55DC"/>
    <w:rsid w:val="00CE1BBC"/>
    <w:rsid w:val="00CE2595"/>
    <w:rsid w:val="00CE28CC"/>
    <w:rsid w:val="00CE72FC"/>
    <w:rsid w:val="00CF31EE"/>
    <w:rsid w:val="00D053EF"/>
    <w:rsid w:val="00D1492F"/>
    <w:rsid w:val="00D17B69"/>
    <w:rsid w:val="00D3003C"/>
    <w:rsid w:val="00D331F4"/>
    <w:rsid w:val="00D336C4"/>
    <w:rsid w:val="00D4476F"/>
    <w:rsid w:val="00D470E4"/>
    <w:rsid w:val="00D52142"/>
    <w:rsid w:val="00D5280E"/>
    <w:rsid w:val="00D61F14"/>
    <w:rsid w:val="00D63380"/>
    <w:rsid w:val="00D70917"/>
    <w:rsid w:val="00D80D6B"/>
    <w:rsid w:val="00D90950"/>
    <w:rsid w:val="00D95F5D"/>
    <w:rsid w:val="00DA0D06"/>
    <w:rsid w:val="00DA38C4"/>
    <w:rsid w:val="00DA69DF"/>
    <w:rsid w:val="00DB33F8"/>
    <w:rsid w:val="00DB45F2"/>
    <w:rsid w:val="00DD0FC2"/>
    <w:rsid w:val="00DD2957"/>
    <w:rsid w:val="00DD38E2"/>
    <w:rsid w:val="00E00140"/>
    <w:rsid w:val="00E13110"/>
    <w:rsid w:val="00E24DF1"/>
    <w:rsid w:val="00E40B9A"/>
    <w:rsid w:val="00E431ED"/>
    <w:rsid w:val="00E55D90"/>
    <w:rsid w:val="00E64FF5"/>
    <w:rsid w:val="00E7467D"/>
    <w:rsid w:val="00E907EC"/>
    <w:rsid w:val="00EA1F27"/>
    <w:rsid w:val="00EA5421"/>
    <w:rsid w:val="00EB34FC"/>
    <w:rsid w:val="00EB5816"/>
    <w:rsid w:val="00ED0EA9"/>
    <w:rsid w:val="00ED6DC8"/>
    <w:rsid w:val="00EE1126"/>
    <w:rsid w:val="00EF2D11"/>
    <w:rsid w:val="00EF77DF"/>
    <w:rsid w:val="00F00B19"/>
    <w:rsid w:val="00F11BEF"/>
    <w:rsid w:val="00F165E1"/>
    <w:rsid w:val="00F257ED"/>
    <w:rsid w:val="00F258E7"/>
    <w:rsid w:val="00F25D5B"/>
    <w:rsid w:val="00F31B84"/>
    <w:rsid w:val="00F405C3"/>
    <w:rsid w:val="00F44F5F"/>
    <w:rsid w:val="00F4747D"/>
    <w:rsid w:val="00F57BA5"/>
    <w:rsid w:val="00F631EC"/>
    <w:rsid w:val="00F64C22"/>
    <w:rsid w:val="00F64FA7"/>
    <w:rsid w:val="00F70849"/>
    <w:rsid w:val="00F70921"/>
    <w:rsid w:val="00F725FC"/>
    <w:rsid w:val="00F74D19"/>
    <w:rsid w:val="00F77097"/>
    <w:rsid w:val="00F80053"/>
    <w:rsid w:val="00F94EB8"/>
    <w:rsid w:val="00FA02C7"/>
    <w:rsid w:val="00FA4186"/>
    <w:rsid w:val="00FB0D27"/>
    <w:rsid w:val="00FB75E6"/>
    <w:rsid w:val="00FC0531"/>
    <w:rsid w:val="00FC0C7D"/>
    <w:rsid w:val="00FC13F0"/>
    <w:rsid w:val="00FC496A"/>
    <w:rsid w:val="00FD0FB7"/>
    <w:rsid w:val="00FD7517"/>
    <w:rsid w:val="00FE79A2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riam1.rus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Miriam</cp:lastModifiedBy>
  <cp:revision>88</cp:revision>
  <cp:lastPrinted>2025-10-19T16:22:00Z</cp:lastPrinted>
  <dcterms:created xsi:type="dcterms:W3CDTF">2025-08-14T17:59:00Z</dcterms:created>
  <dcterms:modified xsi:type="dcterms:W3CDTF">2025-11-02T12:43:00Z</dcterms:modified>
</cp:coreProperties>
</file>