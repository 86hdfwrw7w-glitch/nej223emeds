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4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2"/>
        <w:gridCol w:w="3275"/>
        <w:gridCol w:w="661"/>
        <w:gridCol w:w="660"/>
        <w:gridCol w:w="347"/>
        <w:gridCol w:w="423"/>
        <w:gridCol w:w="139"/>
        <w:gridCol w:w="491"/>
        <w:gridCol w:w="1070"/>
        <w:gridCol w:w="64"/>
        <w:gridCol w:w="1134"/>
        <w:gridCol w:w="188"/>
        <w:gridCol w:w="562"/>
        <w:gridCol w:w="60"/>
        <w:gridCol w:w="82"/>
      </w:tblGrid>
      <w:tr w:rsidR="00E55D90" w:rsidRPr="00FC35AD" w14:paraId="487AC9CE" w14:textId="77777777" w:rsidTr="005654F5">
        <w:trPr>
          <w:trHeight w:val="283"/>
        </w:trPr>
        <w:tc>
          <w:tcPr>
            <w:tcW w:w="10248" w:type="dxa"/>
            <w:gridSpan w:val="15"/>
            <w:vAlign w:val="bottom"/>
          </w:tcPr>
          <w:p w14:paraId="0CBC6997" w14:textId="367E91AD" w:rsidR="00E55D90" w:rsidRPr="00FC35AD" w:rsidRDefault="00CC18E4" w:rsidP="00FC7F81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FC35AD">
              <w:rPr>
                <w:rFonts w:ascii="Times New Roman" w:hAnsi="Times New Roman" w:cs="Times New Roman"/>
                <w:b/>
                <w:sz w:val="48"/>
                <w:szCs w:val="44"/>
              </w:rPr>
              <w:t>Jonas Märzinger</w:t>
            </w:r>
          </w:p>
          <w:p w14:paraId="2D363F9A" w14:textId="7CD43163" w:rsidR="00F44F5F" w:rsidRPr="00FC35AD" w:rsidRDefault="00CC18E4" w:rsidP="00FC7F8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C35AD">
              <w:rPr>
                <w:rFonts w:ascii="Times New Roman" w:hAnsi="Times New Roman" w:cs="Times New Roman"/>
                <w:bCs/>
                <w:sz w:val="20"/>
                <w:szCs w:val="20"/>
              </w:rPr>
              <w:t>Schottenring 2</w:t>
            </w:r>
            <w:r w:rsidR="005A5DDE" w:rsidRPr="00FC35AD">
              <w:rPr>
                <w:rFonts w:ascii="Times New Roman" w:hAnsi="Times New Roman" w:cs="Times New Roman"/>
                <w:bCs/>
                <w:sz w:val="20"/>
                <w:szCs w:val="20"/>
              </w:rPr>
              <w:t>8/3/14</w:t>
            </w:r>
            <w:r w:rsidR="00F44F5F" w:rsidRPr="00FC35A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5A5DDE" w:rsidRPr="00FC35A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1010 </w:t>
            </w:r>
            <w:r w:rsidR="002F052A" w:rsidRPr="00FC35AD">
              <w:rPr>
                <w:rFonts w:ascii="Times New Roman" w:hAnsi="Times New Roman" w:cs="Times New Roman"/>
                <w:bCs/>
                <w:sz w:val="20"/>
                <w:szCs w:val="20"/>
              </w:rPr>
              <w:t>Vienna</w:t>
            </w:r>
            <w:r w:rsidR="00B93CF4" w:rsidRPr="00FC35A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2F052A" w:rsidRPr="00FC35AD">
              <w:rPr>
                <w:rFonts w:ascii="Times New Roman" w:hAnsi="Times New Roman" w:cs="Times New Roman"/>
                <w:bCs/>
                <w:sz w:val="20"/>
                <w:szCs w:val="20"/>
              </w:rPr>
              <w:t>Aust</w:t>
            </w:r>
            <w:r w:rsidR="00B30E8A" w:rsidRPr="00FC35AD">
              <w:rPr>
                <w:rFonts w:ascii="Times New Roman" w:hAnsi="Times New Roman" w:cs="Times New Roman"/>
                <w:bCs/>
                <w:sz w:val="20"/>
                <w:szCs w:val="20"/>
              </w:rPr>
              <w:t>ria</w:t>
            </w:r>
          </w:p>
          <w:p w14:paraId="135895E2" w14:textId="16DFFCB4" w:rsidR="00F44F5F" w:rsidRPr="00FC35AD" w:rsidRDefault="00992641" w:rsidP="00FC7F8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C35AD">
              <w:rPr>
                <w:rFonts w:ascii="Times New Roman" w:hAnsi="Times New Roman" w:cs="Times New Roman"/>
                <w:bCs/>
                <w:sz w:val="20"/>
                <w:szCs w:val="20"/>
              </w:rPr>
              <w:t>jonas</w:t>
            </w:r>
            <w:r w:rsidR="005A5DDE" w:rsidRPr="00FC35AD">
              <w:rPr>
                <w:rFonts w:ascii="Times New Roman" w:hAnsi="Times New Roman" w:cs="Times New Roman"/>
                <w:bCs/>
                <w:sz w:val="20"/>
                <w:szCs w:val="20"/>
              </w:rPr>
              <w:t>.maerzinger@yahoo.com</w:t>
            </w:r>
            <w:r w:rsidR="00F44F5F" w:rsidRPr="00FC35A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 w:rsidRPr="00FC35AD">
              <w:rPr>
                <w:rFonts w:ascii="Times New Roman" w:hAnsi="Times New Roman" w:cs="Times New Roman"/>
                <w:bCs/>
                <w:sz w:val="20"/>
                <w:szCs w:val="20"/>
              </w:rPr>
              <w:t>+43</w:t>
            </w:r>
            <w:r w:rsidR="002A42F7" w:rsidRPr="00FC35AD">
              <w:rPr>
                <w:rFonts w:ascii="Times New Roman" w:hAnsi="Times New Roman" w:cs="Times New Roman"/>
                <w:bCs/>
                <w:sz w:val="20"/>
                <w:szCs w:val="20"/>
              </w:rPr>
              <w:t> 681 84565547</w:t>
            </w:r>
          </w:p>
        </w:tc>
      </w:tr>
      <w:tr w:rsidR="002508C2" w:rsidRPr="00FC35AD" w14:paraId="0FCADE56" w14:textId="77777777" w:rsidTr="00F9027A">
        <w:trPr>
          <w:trHeight w:val="454"/>
        </w:trPr>
        <w:tc>
          <w:tcPr>
            <w:tcW w:w="10248" w:type="dxa"/>
            <w:gridSpan w:val="15"/>
            <w:tcBorders>
              <w:bottom w:val="single" w:sz="4" w:space="0" w:color="auto"/>
            </w:tcBorders>
            <w:vAlign w:val="bottom"/>
          </w:tcPr>
          <w:p w14:paraId="6219B894" w14:textId="35806A40" w:rsidR="002508C2" w:rsidRPr="00FC35AD" w:rsidRDefault="00B30E8A" w:rsidP="00FC7F8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FC35AD">
              <w:rPr>
                <w:rFonts w:ascii="Times New Roman" w:hAnsi="Times New Roman" w:cs="Times New Roman"/>
                <w:b/>
                <w:sz w:val="28"/>
                <w:szCs w:val="32"/>
              </w:rPr>
              <w:t>EDUCATION</w:t>
            </w:r>
          </w:p>
        </w:tc>
      </w:tr>
      <w:tr w:rsidR="00D1492F" w:rsidRPr="00FC35AD" w14:paraId="7D1DEBF7" w14:textId="77777777" w:rsidTr="00F9027A">
        <w:trPr>
          <w:trHeight w:val="340"/>
        </w:trPr>
        <w:tc>
          <w:tcPr>
            <w:tcW w:w="6597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7D2F831C" w:rsidR="00D1492F" w:rsidRPr="00FC35AD" w:rsidRDefault="00F40C13" w:rsidP="00FC7F81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Vienna University of Economics and Business</w:t>
            </w:r>
          </w:p>
        </w:tc>
        <w:tc>
          <w:tcPr>
            <w:tcW w:w="3651" w:type="dxa"/>
            <w:gridSpan w:val="8"/>
            <w:tcBorders>
              <w:top w:val="single" w:sz="4" w:space="0" w:color="auto"/>
            </w:tcBorders>
            <w:vAlign w:val="bottom"/>
          </w:tcPr>
          <w:p w14:paraId="7C845E2D" w14:textId="78A04F8B" w:rsidR="00D1492F" w:rsidRPr="00FC35AD" w:rsidRDefault="00846C2C" w:rsidP="00FC7F81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C35A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Vienna</w:t>
            </w:r>
          </w:p>
        </w:tc>
      </w:tr>
      <w:tr w:rsidR="00D1492F" w:rsidRPr="00FC35AD" w14:paraId="61E5D482" w14:textId="77777777" w:rsidTr="00F9027A">
        <w:trPr>
          <w:trHeight w:val="20"/>
        </w:trPr>
        <w:tc>
          <w:tcPr>
            <w:tcW w:w="6035" w:type="dxa"/>
            <w:gridSpan w:val="5"/>
          </w:tcPr>
          <w:p w14:paraId="11CB9A0F" w14:textId="6F974642" w:rsidR="00D1492F" w:rsidRPr="00FC35AD" w:rsidRDefault="00D1492F" w:rsidP="00FC7F8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B.Sc. in </w:t>
            </w:r>
            <w:r w:rsidR="00F10DAC" w:rsidRPr="00FC35A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</w:t>
            </w:r>
            <w:r w:rsidR="0015398F" w:rsidRPr="00FC35A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usiness </w:t>
            </w:r>
            <w:r w:rsidR="00F10DAC" w:rsidRPr="00FC35A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</w:t>
            </w:r>
            <w:r w:rsidR="0015398F" w:rsidRPr="00FC35A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conomics</w:t>
            </w:r>
            <w:r w:rsidR="00B17D95" w:rsidRPr="00FC35A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52571A" w:rsidRPr="00FC35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205A8E" w:rsidRPr="00FC35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Top 20</w:t>
            </w:r>
            <w:r w:rsidR="008B154A" w:rsidRPr="00FC35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r w:rsidR="00205A8E" w:rsidRPr="00FC35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%</w:t>
            </w:r>
            <w:r w:rsidR="0052571A" w:rsidRPr="00FC35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="0052571A" w:rsidRPr="00FC35AD" w:rsidDel="0052571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213" w:type="dxa"/>
            <w:gridSpan w:val="10"/>
          </w:tcPr>
          <w:p w14:paraId="419A9228" w14:textId="098EC5C2" w:rsidR="00D1492F" w:rsidRPr="00FC35AD" w:rsidRDefault="00D1492F" w:rsidP="00FC7F8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C35AD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AA0725" w:rsidRPr="00FC35AD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Pr="00FC35AD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C35A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BA75D0" w:rsidRPr="00FC35AD">
              <w:rPr>
                <w:rFonts w:ascii="Times New Roman" w:hAnsi="Times New Roman" w:cs="Times New Roman"/>
                <w:sz w:val="20"/>
                <w:szCs w:val="20"/>
              </w:rPr>
              <w:t>today</w:t>
            </w:r>
            <w:proofErr w:type="spellEnd"/>
          </w:p>
        </w:tc>
      </w:tr>
      <w:tr w:rsidR="00D5280E" w:rsidRPr="00FC35AD" w14:paraId="7EABE9F1" w14:textId="77777777" w:rsidTr="00F9027A">
        <w:trPr>
          <w:trHeight w:val="20"/>
        </w:trPr>
        <w:tc>
          <w:tcPr>
            <w:tcW w:w="10248" w:type="dxa"/>
            <w:gridSpan w:val="15"/>
          </w:tcPr>
          <w:p w14:paraId="7A71E6B0" w14:textId="541D272C" w:rsidR="00426D7E" w:rsidRPr="00FC35AD" w:rsidRDefault="00746562" w:rsidP="00FC7F81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proofErr w:type="spellStart"/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Spe</w:t>
            </w:r>
            <w:r w:rsidR="0015398F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ciali</w:t>
            </w:r>
            <w:r w:rsidR="0052571A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</w:t>
            </w:r>
            <w:r w:rsidR="0015398F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ation</w:t>
            </w:r>
            <w:proofErr w:type="spellEnd"/>
            <w:r w:rsidR="00B17D95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: </w:t>
            </w:r>
            <w:r w:rsidR="003C3023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Finance</w:t>
            </w:r>
            <w:r w:rsidR="009C08A1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B53FBA" w:rsidRPr="00FC35AD" w14:paraId="62632213" w14:textId="77777777" w:rsidTr="004C4173">
        <w:trPr>
          <w:trHeight w:val="283"/>
        </w:trPr>
        <w:tc>
          <w:tcPr>
            <w:tcW w:w="7088" w:type="dxa"/>
            <w:gridSpan w:val="8"/>
            <w:vAlign w:val="bottom"/>
          </w:tcPr>
          <w:p w14:paraId="5F71027E" w14:textId="5CAC895F" w:rsidR="00B53FBA" w:rsidRPr="00FC35AD" w:rsidRDefault="006C0BF7" w:rsidP="00FC35A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LL.B.</w:t>
            </w:r>
            <w:r w:rsidR="00B53FBA" w:rsidRPr="00FC35A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in </w:t>
            </w:r>
            <w:r w:rsidR="00F10DAC" w:rsidRPr="00FC35A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Business Law</w:t>
            </w:r>
            <w:r w:rsidR="00B53FBA" w:rsidRPr="00FC35A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160" w:type="dxa"/>
            <w:gridSpan w:val="7"/>
            <w:vAlign w:val="bottom"/>
          </w:tcPr>
          <w:p w14:paraId="51FC9814" w14:textId="722438B6" w:rsidR="00B53FBA" w:rsidRPr="00FC35AD" w:rsidRDefault="00B53FBA" w:rsidP="00FC7F81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B95303" w:rsidRPr="00FC35AD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FC35AD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B95303" w:rsidRPr="00FC35AD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FC35AD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proofErr w:type="spellStart"/>
            <w:r w:rsidR="00BA75D0" w:rsidRPr="00FC35AD">
              <w:rPr>
                <w:rFonts w:ascii="Times New Roman" w:hAnsi="Times New Roman" w:cs="Times New Roman"/>
                <w:sz w:val="20"/>
                <w:szCs w:val="20"/>
              </w:rPr>
              <w:t>today</w:t>
            </w:r>
            <w:proofErr w:type="spellEnd"/>
          </w:p>
        </w:tc>
      </w:tr>
      <w:tr w:rsidR="00D5280E" w:rsidRPr="00FC35AD" w14:paraId="4D68BFE7" w14:textId="77777777" w:rsidTr="00F9027A">
        <w:trPr>
          <w:trHeight w:val="20"/>
        </w:trPr>
        <w:tc>
          <w:tcPr>
            <w:tcW w:w="10248" w:type="dxa"/>
            <w:gridSpan w:val="15"/>
          </w:tcPr>
          <w:p w14:paraId="54BF63E9" w14:textId="304C700E" w:rsidR="0091331D" w:rsidRPr="00FC35AD" w:rsidRDefault="00FF4643" w:rsidP="00FC7F81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="00090833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cquir</w:t>
            </w:r>
            <w:r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ing</w:t>
            </w:r>
            <w:r w:rsidR="00090833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basic juridical</w:t>
            </w:r>
            <w:r w:rsidR="00532D9C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knowledge</w:t>
            </w:r>
          </w:p>
        </w:tc>
      </w:tr>
      <w:tr w:rsidR="00AE4ED3" w:rsidRPr="00FC35AD" w14:paraId="6B19CF91" w14:textId="77777777" w:rsidTr="005654F5">
        <w:trPr>
          <w:trHeight w:val="340"/>
        </w:trPr>
        <w:tc>
          <w:tcPr>
            <w:tcW w:w="4367" w:type="dxa"/>
            <w:gridSpan w:val="2"/>
            <w:vAlign w:val="bottom"/>
          </w:tcPr>
          <w:p w14:paraId="54F7169D" w14:textId="5C8794E2" w:rsidR="00AE4ED3" w:rsidRPr="00FC35AD" w:rsidRDefault="00AF5E30" w:rsidP="00FC7F81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C35AD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Adalbert Stifter Gymnasium </w:t>
            </w:r>
          </w:p>
        </w:tc>
        <w:tc>
          <w:tcPr>
            <w:tcW w:w="5881" w:type="dxa"/>
            <w:gridSpan w:val="13"/>
            <w:vAlign w:val="bottom"/>
          </w:tcPr>
          <w:p w14:paraId="262B6DA3" w14:textId="18D1D2EE" w:rsidR="00AE4ED3" w:rsidRPr="00FC35AD" w:rsidRDefault="00AF5E30" w:rsidP="00FC7F81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C35AD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Linz</w:t>
            </w:r>
          </w:p>
        </w:tc>
      </w:tr>
      <w:tr w:rsidR="00AE4ED3" w:rsidRPr="00FC35AD" w14:paraId="263521E3" w14:textId="77777777" w:rsidTr="00F9027A">
        <w:trPr>
          <w:trHeight w:val="20"/>
        </w:trPr>
        <w:tc>
          <w:tcPr>
            <w:tcW w:w="4367" w:type="dxa"/>
            <w:gridSpan w:val="2"/>
          </w:tcPr>
          <w:p w14:paraId="36282A3A" w14:textId="53705210" w:rsidR="00AE4ED3" w:rsidRPr="004C4173" w:rsidRDefault="00875385" w:rsidP="00FC7F81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4C417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Matura</w:t>
            </w:r>
            <w:r w:rsidR="00DB352F" w:rsidRPr="004C417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(Austrian A-Level </w:t>
            </w:r>
            <w:r w:rsidR="00DB352F" w:rsidRPr="00FC35A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Equivalent)</w:t>
            </w:r>
          </w:p>
        </w:tc>
        <w:tc>
          <w:tcPr>
            <w:tcW w:w="5881" w:type="dxa"/>
            <w:gridSpan w:val="13"/>
          </w:tcPr>
          <w:p w14:paraId="3DE8C75D" w14:textId="12EF7FCD" w:rsidR="00AE4ED3" w:rsidRPr="00FC35AD" w:rsidRDefault="00AE4ED3" w:rsidP="00FC7F81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C35AD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DA79D4" w:rsidRPr="00FC35AD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FC35AD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7A004C" w:rsidRPr="00FC35AD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FC35AD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7A004C" w:rsidRPr="00FC35AD">
              <w:rPr>
                <w:rFonts w:ascii="Times New Roman" w:hAnsi="Times New Roman" w:cs="Times New Roman"/>
                <w:sz w:val="20"/>
                <w:szCs w:val="20"/>
              </w:rPr>
              <w:t>2019</w:t>
            </w:r>
          </w:p>
        </w:tc>
      </w:tr>
      <w:tr w:rsidR="00AE4ED3" w:rsidRPr="004C4173" w14:paraId="27601A10" w14:textId="77777777" w:rsidTr="00035043">
        <w:trPr>
          <w:trHeight w:val="20"/>
        </w:trPr>
        <w:tc>
          <w:tcPr>
            <w:tcW w:w="10248" w:type="dxa"/>
            <w:gridSpan w:val="15"/>
          </w:tcPr>
          <w:p w14:paraId="6ECF7248" w14:textId="41BF36B3" w:rsidR="00AE4ED3" w:rsidRPr="00FC35AD" w:rsidRDefault="00B71E91" w:rsidP="00FC7F81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STEM </w:t>
            </w:r>
            <w:proofErr w:type="spellStart"/>
            <w:r w:rsidR="006D1858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Speciali</w:t>
            </w:r>
            <w:r w:rsidR="0052571A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</w:t>
            </w:r>
            <w:r w:rsidR="008F7AB3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ation</w:t>
            </w:r>
            <w:proofErr w:type="spellEnd"/>
            <w:r w:rsidR="00AE4ED3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="00A4443A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Focus on </w:t>
            </w:r>
            <w:r w:rsidR="0052571A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r w:rsidR="00AE4ED3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athemati</w:t>
            </w:r>
            <w:r w:rsidR="00A4443A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cs</w:t>
            </w:r>
            <w:r w:rsidR="00AE4ED3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A4443A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and</w:t>
            </w:r>
            <w:r w:rsidR="0009681D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52571A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</w:t>
            </w:r>
            <w:r w:rsidR="00A4443A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hysics</w:t>
            </w:r>
          </w:p>
        </w:tc>
      </w:tr>
      <w:tr w:rsidR="00E55D90" w:rsidRPr="00FC35AD" w14:paraId="3A2665B3" w14:textId="77777777" w:rsidTr="00035043">
        <w:trPr>
          <w:trHeight w:val="454"/>
        </w:trPr>
        <w:tc>
          <w:tcPr>
            <w:tcW w:w="10248" w:type="dxa"/>
            <w:gridSpan w:val="15"/>
            <w:tcBorders>
              <w:bottom w:val="single" w:sz="4" w:space="0" w:color="auto"/>
            </w:tcBorders>
            <w:vAlign w:val="bottom"/>
          </w:tcPr>
          <w:p w14:paraId="239F87B8" w14:textId="02C0A26D" w:rsidR="00E55D90" w:rsidRPr="00FC35AD" w:rsidRDefault="00786961" w:rsidP="00FC7F81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FC35AD">
              <w:rPr>
                <w:rFonts w:ascii="Times New Roman" w:hAnsi="Times New Roman" w:cs="Times New Roman"/>
                <w:smallCaps w:val="0"/>
                <w:sz w:val="28"/>
              </w:rPr>
              <w:t>WORK EXPERIENCE</w:t>
            </w:r>
          </w:p>
        </w:tc>
      </w:tr>
      <w:tr w:rsidR="00035043" w:rsidRPr="00FC35AD" w14:paraId="68C7D487" w14:textId="77777777" w:rsidTr="00035043">
        <w:trPr>
          <w:trHeight w:val="340"/>
        </w:trPr>
        <w:tc>
          <w:tcPr>
            <w:tcW w:w="5028" w:type="dxa"/>
            <w:gridSpan w:val="3"/>
            <w:tcBorders>
              <w:top w:val="single" w:sz="4" w:space="0" w:color="auto"/>
            </w:tcBorders>
            <w:vAlign w:val="bottom"/>
          </w:tcPr>
          <w:p w14:paraId="3CF1BA42" w14:textId="79B5EAAC" w:rsidR="00035043" w:rsidRPr="00FC35AD" w:rsidRDefault="00035043" w:rsidP="00FC7F8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FC35A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JPMorgan Chase Global Private Bank</w:t>
            </w:r>
          </w:p>
        </w:tc>
        <w:tc>
          <w:tcPr>
            <w:tcW w:w="5220" w:type="dxa"/>
            <w:gridSpan w:val="12"/>
            <w:tcBorders>
              <w:top w:val="single" w:sz="4" w:space="0" w:color="auto"/>
            </w:tcBorders>
            <w:vAlign w:val="bottom"/>
          </w:tcPr>
          <w:p w14:paraId="20835104" w14:textId="6DB0361A" w:rsidR="00035043" w:rsidRPr="00FC35AD" w:rsidRDefault="00035043" w:rsidP="00FC7F81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35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Virtual</w:t>
            </w:r>
          </w:p>
        </w:tc>
      </w:tr>
      <w:tr w:rsidR="00035043" w:rsidRPr="00FC35AD" w14:paraId="086A929A" w14:textId="77777777" w:rsidTr="004C4173">
        <w:trPr>
          <w:trHeight w:val="57"/>
        </w:trPr>
        <w:tc>
          <w:tcPr>
            <w:tcW w:w="9356" w:type="dxa"/>
            <w:gridSpan w:val="11"/>
          </w:tcPr>
          <w:p w14:paraId="00EB4830" w14:textId="49BC6978" w:rsidR="00035043" w:rsidRPr="00FC35AD" w:rsidRDefault="00035043" w:rsidP="00FC7F8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Completed the JP Morgan </w:t>
            </w:r>
            <w:r w:rsidR="001140D6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Global </w:t>
            </w:r>
            <w:r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Private Banking </w:t>
            </w:r>
            <w:r w:rsidR="001140D6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</w:t>
            </w:r>
            <w:r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irtual </w:t>
            </w:r>
            <w:r w:rsidR="001140D6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xperience </w:t>
            </w:r>
            <w:r w:rsidR="001140D6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</w:t>
            </w:r>
            <w:r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rogram on Forage</w:t>
            </w:r>
          </w:p>
        </w:tc>
        <w:tc>
          <w:tcPr>
            <w:tcW w:w="892" w:type="dxa"/>
            <w:gridSpan w:val="4"/>
          </w:tcPr>
          <w:p w14:paraId="5D3D015F" w14:textId="6B3ED851" w:rsidR="00035043" w:rsidRPr="00FC35AD" w:rsidRDefault="00035043" w:rsidP="00FC7F81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10/2023</w:t>
            </w:r>
          </w:p>
        </w:tc>
      </w:tr>
      <w:tr w:rsidR="00035043" w:rsidRPr="004C4173" w14:paraId="4541D9C1" w14:textId="77777777" w:rsidTr="00035043">
        <w:trPr>
          <w:trHeight w:val="57"/>
        </w:trPr>
        <w:tc>
          <w:tcPr>
            <w:tcW w:w="9356" w:type="dxa"/>
            <w:gridSpan w:val="11"/>
          </w:tcPr>
          <w:p w14:paraId="4516F72C" w14:textId="1709247B" w:rsidR="00035043" w:rsidRPr="00FC35AD" w:rsidRDefault="00035043" w:rsidP="00FC7F8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Practiced effective communication while building trust with a </w:t>
            </w:r>
            <w:proofErr w:type="spellStart"/>
            <w:r w:rsidR="00DB352F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centre</w:t>
            </w:r>
            <w:proofErr w:type="spellEnd"/>
            <w:r w:rsidR="00DB352F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BA4791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of influence (</w:t>
            </w: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COI</w:t>
            </w:r>
            <w:r w:rsidR="00BA4791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)</w:t>
            </w:r>
          </w:p>
          <w:p w14:paraId="5CD74E0B" w14:textId="77777777" w:rsidR="00035043" w:rsidRPr="00FC35AD" w:rsidRDefault="00035043" w:rsidP="00FC7F8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Nurtured an existing contact to facilitate the growth of new </w:t>
            </w:r>
            <w:proofErr w:type="gramStart"/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clients</w:t>
            </w:r>
            <w:proofErr w:type="gramEnd"/>
          </w:p>
          <w:p w14:paraId="358D786B" w14:textId="2DA98EC8" w:rsidR="00035043" w:rsidRPr="00FC35AD" w:rsidRDefault="00035043" w:rsidP="00FC7F8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Conducted a client review presentation for a high-net-worth client</w:t>
            </w:r>
          </w:p>
        </w:tc>
        <w:tc>
          <w:tcPr>
            <w:tcW w:w="892" w:type="dxa"/>
            <w:gridSpan w:val="4"/>
          </w:tcPr>
          <w:p w14:paraId="0F518401" w14:textId="77777777" w:rsidR="00035043" w:rsidRPr="00FC35AD" w:rsidRDefault="00035043" w:rsidP="00FC7F81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C602C7" w:rsidRPr="00FC35AD" w14:paraId="127C64E2" w14:textId="77777777" w:rsidTr="00035043">
        <w:trPr>
          <w:trHeight w:val="340"/>
        </w:trPr>
        <w:tc>
          <w:tcPr>
            <w:tcW w:w="5028" w:type="dxa"/>
            <w:gridSpan w:val="3"/>
            <w:vAlign w:val="bottom"/>
          </w:tcPr>
          <w:p w14:paraId="38F27285" w14:textId="7581FCB8" w:rsidR="0059351D" w:rsidRPr="00FC35AD" w:rsidRDefault="007C66FE" w:rsidP="00FC7F8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FC35A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Privat Bank Wien</w:t>
            </w:r>
            <w:r w:rsidR="00DE22A4" w:rsidRPr="00FC35A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</w:t>
            </w:r>
            <w:r w:rsidR="0059351D" w:rsidRPr="00FC35A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Raiffeisenlandesbank Oberösterreich</w:t>
            </w:r>
          </w:p>
        </w:tc>
        <w:tc>
          <w:tcPr>
            <w:tcW w:w="5220" w:type="dxa"/>
            <w:gridSpan w:val="12"/>
            <w:vAlign w:val="bottom"/>
          </w:tcPr>
          <w:p w14:paraId="4820196E" w14:textId="0502E08F" w:rsidR="00C602C7" w:rsidRPr="00FC35AD" w:rsidRDefault="007C727A" w:rsidP="00FC7F81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C35A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Vienna</w:t>
            </w:r>
          </w:p>
        </w:tc>
      </w:tr>
      <w:tr w:rsidR="00C602C7" w:rsidRPr="00FC35AD" w14:paraId="335D84E9" w14:textId="77777777" w:rsidTr="00F9027A">
        <w:trPr>
          <w:trHeight w:val="20"/>
        </w:trPr>
        <w:tc>
          <w:tcPr>
            <w:tcW w:w="8158" w:type="dxa"/>
            <w:gridSpan w:val="9"/>
          </w:tcPr>
          <w:p w14:paraId="20B1570F" w14:textId="630D67E6" w:rsidR="0059351D" w:rsidRPr="00FC35AD" w:rsidRDefault="00786961" w:rsidP="00FC7F8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Internship</w:t>
            </w:r>
            <w:r w:rsidR="007C727A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</w:t>
            </w:r>
            <w:r w:rsidR="00C602C7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59351D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Private</w:t>
            </w:r>
            <w:r w:rsidR="00C602C7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Banking</w:t>
            </w:r>
          </w:p>
        </w:tc>
        <w:tc>
          <w:tcPr>
            <w:tcW w:w="2090" w:type="dxa"/>
            <w:gridSpan w:val="6"/>
          </w:tcPr>
          <w:p w14:paraId="0475B997" w14:textId="36563C6F" w:rsidR="00C602C7" w:rsidRPr="00FC35AD" w:rsidRDefault="00C602C7" w:rsidP="00FC7F81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100DCA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  <w:r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100DCA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0</w:t>
            </w:r>
            <w:r w:rsidR="00100DCA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  <w:r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="00100DCA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2023</w:t>
            </w:r>
          </w:p>
        </w:tc>
      </w:tr>
      <w:tr w:rsidR="00DE22A4" w:rsidRPr="004C4173" w14:paraId="2A0C5724" w14:textId="77777777" w:rsidTr="00F9027A">
        <w:trPr>
          <w:trHeight w:val="20"/>
        </w:trPr>
        <w:tc>
          <w:tcPr>
            <w:tcW w:w="10166" w:type="dxa"/>
            <w:gridSpan w:val="14"/>
          </w:tcPr>
          <w:p w14:paraId="6073FC29" w14:textId="39B62E42" w:rsidR="00DE22A4" w:rsidRPr="00FC35AD" w:rsidRDefault="000E05CE" w:rsidP="00FC7F81">
            <w:pPr>
              <w:pStyle w:val="KeinLeerraum"/>
              <w:numPr>
                <w:ilvl w:val="0"/>
                <w:numId w:val="31"/>
              </w:numPr>
              <w:tabs>
                <w:tab w:val="right" w:pos="1560"/>
                <w:tab w:val="left" w:pos="2552"/>
              </w:tabs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Participat</w:t>
            </w:r>
            <w:r w:rsidR="00FF4643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ed</w:t>
            </w: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in the preparation of </w:t>
            </w:r>
            <w:r w:rsidR="00D118FE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investment</w:t>
            </w: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proposals </w:t>
            </w:r>
            <w:r w:rsidR="0052571A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and </w:t>
            </w: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advisory </w:t>
            </w:r>
            <w:proofErr w:type="gramStart"/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protocols</w:t>
            </w:r>
            <w:proofErr w:type="gramEnd"/>
          </w:p>
          <w:p w14:paraId="49BCC146" w14:textId="02916ECB" w:rsidR="00DE22A4" w:rsidRPr="00FC35AD" w:rsidRDefault="00612398" w:rsidP="00FC7F81">
            <w:pPr>
              <w:pStyle w:val="KeinLeerraum"/>
              <w:numPr>
                <w:ilvl w:val="0"/>
                <w:numId w:val="31"/>
              </w:numPr>
              <w:tabs>
                <w:tab w:val="right" w:pos="1560"/>
                <w:tab w:val="left" w:pos="2552"/>
              </w:tabs>
              <w:contextualSpacing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Was involved in d</w:t>
            </w:r>
            <w:r w:rsidR="0056752B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irect customer contact </w:t>
            </w: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during</w:t>
            </w:r>
            <w:r w:rsidR="0056752B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advisory meetings</w:t>
            </w: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and </w:t>
            </w:r>
            <w:r w:rsidR="0056752B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support</w:t>
            </w:r>
            <w:r w:rsidR="00CC3FD2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ed</w:t>
            </w:r>
            <w:r w:rsidR="0056752B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financing transactions</w:t>
            </w:r>
          </w:p>
        </w:tc>
        <w:tc>
          <w:tcPr>
            <w:tcW w:w="82" w:type="dxa"/>
          </w:tcPr>
          <w:p w14:paraId="694F80C8" w14:textId="77777777" w:rsidR="00DE22A4" w:rsidRPr="00FC35AD" w:rsidRDefault="00DE22A4" w:rsidP="00FC7F81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C602C7" w:rsidRPr="00FC35AD" w14:paraId="45404236" w14:textId="77777777" w:rsidTr="00F9027A">
        <w:trPr>
          <w:trHeight w:val="340"/>
        </w:trPr>
        <w:tc>
          <w:tcPr>
            <w:tcW w:w="9544" w:type="dxa"/>
            <w:gridSpan w:val="12"/>
            <w:vAlign w:val="bottom"/>
          </w:tcPr>
          <w:p w14:paraId="3CF978EE" w14:textId="65EC960E" w:rsidR="00C602C7" w:rsidRPr="00FC35AD" w:rsidRDefault="00825F17" w:rsidP="00FC7F8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FC35A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Invest</w:t>
            </w:r>
            <w:proofErr w:type="spellEnd"/>
            <w:r w:rsidRPr="00FC35A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</w:t>
            </w:r>
            <w:proofErr w:type="spellStart"/>
            <w:r w:rsidR="00C602C7" w:rsidRPr="00FC35A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Unternehmensbeteiligungs</w:t>
            </w:r>
            <w:proofErr w:type="spellEnd"/>
            <w:r w:rsidRPr="00FC35A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</w:t>
            </w:r>
            <w:r w:rsidR="00C602C7" w:rsidRPr="00FC35A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Aktiengesellschaft</w:t>
            </w:r>
          </w:p>
        </w:tc>
        <w:tc>
          <w:tcPr>
            <w:tcW w:w="704" w:type="dxa"/>
            <w:gridSpan w:val="3"/>
            <w:vAlign w:val="bottom"/>
          </w:tcPr>
          <w:p w14:paraId="49A11F72" w14:textId="2C542A0E" w:rsidR="00C602C7" w:rsidRPr="00FC35AD" w:rsidRDefault="004B580A" w:rsidP="00FC7F8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C35AD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Linz</w:t>
            </w:r>
          </w:p>
        </w:tc>
      </w:tr>
      <w:tr w:rsidR="00C602C7" w:rsidRPr="00FC35AD" w14:paraId="16C6F7AD" w14:textId="77777777" w:rsidTr="00D37541">
        <w:trPr>
          <w:trHeight w:val="20"/>
        </w:trPr>
        <w:tc>
          <w:tcPr>
            <w:tcW w:w="8222" w:type="dxa"/>
            <w:gridSpan w:val="10"/>
          </w:tcPr>
          <w:p w14:paraId="5D8760E9" w14:textId="34C0E27E" w:rsidR="00C602C7" w:rsidRPr="00FC35AD" w:rsidRDefault="00847D1C" w:rsidP="00FC7F8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Inter</w:t>
            </w:r>
            <w:r w:rsidR="000C7615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nship in Austria's </w:t>
            </w:r>
            <w:r w:rsidR="009B03DF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</w:t>
            </w:r>
            <w:r w:rsidR="000C7615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argest </w:t>
            </w:r>
            <w:r w:rsidR="009B03DF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</w:t>
            </w:r>
            <w:r w:rsidR="000C7615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rivate </w:t>
            </w:r>
            <w:r w:rsidR="009B03DF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="000C7615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quity </w:t>
            </w:r>
            <w:r w:rsidR="009B03DF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</w:t>
            </w:r>
            <w:r w:rsidR="000C7615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und (&gt;EUR 500 million</w:t>
            </w:r>
            <w:r w:rsidR="00D37541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AUM</w:t>
            </w:r>
            <w:r w:rsidR="000C7615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026" w:type="dxa"/>
            <w:gridSpan w:val="5"/>
          </w:tcPr>
          <w:p w14:paraId="2D9DB8CA" w14:textId="735A1E06" w:rsidR="00C602C7" w:rsidRPr="00FC35AD" w:rsidRDefault="0038248F" w:rsidP="00FC7F8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</w:t>
            </w:r>
            <w:r w:rsidR="00C602C7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="00C602C7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</w:t>
            </w:r>
            <w:r w:rsidR="00C602C7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C602C7" w:rsidRPr="004C4173" w14:paraId="7660C4BA" w14:textId="77777777" w:rsidTr="00F9027A">
        <w:trPr>
          <w:trHeight w:val="20"/>
        </w:trPr>
        <w:tc>
          <w:tcPr>
            <w:tcW w:w="10248" w:type="dxa"/>
            <w:gridSpan w:val="15"/>
          </w:tcPr>
          <w:p w14:paraId="577A3D41" w14:textId="44771332" w:rsidR="002C4D5C" w:rsidRPr="00FC35AD" w:rsidRDefault="002C4D5C" w:rsidP="00FC7F8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</w:t>
            </w:r>
            <w:r w:rsidR="009F1AE2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nalys</w:t>
            </w:r>
            <w:r w:rsidR="00A402C4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proofErr w:type="spellEnd"/>
            <w:r w:rsidR="009F1AE2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612398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various </w:t>
            </w:r>
            <w:r w:rsidR="009F1AE2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information memoranda in the context of ongoing deals</w:t>
            </w:r>
            <w:r w:rsidR="00612398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(</w:t>
            </w:r>
            <w:r w:rsidR="005A1443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EUR </w:t>
            </w:r>
            <w:r w:rsidR="00EA4EEE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5-20</w:t>
            </w:r>
            <w:r w:rsidR="005A1443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million</w:t>
            </w:r>
            <w:r w:rsidR="00612398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transaction volume)</w:t>
            </w:r>
          </w:p>
          <w:p w14:paraId="132465C4" w14:textId="0F3CDC95" w:rsidR="00C602C7" w:rsidRPr="00FC35AD" w:rsidRDefault="009F1AE2" w:rsidP="00FC7F8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Review</w:t>
            </w:r>
            <w:r w:rsidR="00A402C4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indicative structuring proposals of</w:t>
            </w:r>
            <w:r w:rsidR="008E14D2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Invest AG</w:t>
            </w:r>
          </w:p>
        </w:tc>
      </w:tr>
      <w:tr w:rsidR="00C602C7" w:rsidRPr="004C4173" w14:paraId="47C39155" w14:textId="77777777" w:rsidTr="00F9027A">
        <w:trPr>
          <w:trHeight w:val="20"/>
        </w:trPr>
        <w:tc>
          <w:tcPr>
            <w:tcW w:w="10248" w:type="dxa"/>
            <w:gridSpan w:val="15"/>
          </w:tcPr>
          <w:p w14:paraId="61ECBD6F" w14:textId="4180FC10" w:rsidR="00C602C7" w:rsidRPr="00FC35AD" w:rsidRDefault="00612398" w:rsidP="00FC7F8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Conducted d</w:t>
            </w:r>
            <w:r w:rsidR="00701BBC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at</w:t>
            </w:r>
            <w:r w:rsidR="009F1AE2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abase queries and evaluations</w:t>
            </w:r>
            <w:r w:rsidR="00701BBC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(Orbis </w:t>
            </w:r>
            <w:r w:rsidR="009F1AE2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from</w:t>
            </w:r>
            <w:r w:rsidR="00701BBC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Moody´s Analytics </w:t>
            </w:r>
            <w:r w:rsidR="009F1AE2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and </w:t>
            </w:r>
            <w:proofErr w:type="spellStart"/>
            <w:r w:rsidR="00701BBC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Mergermarket</w:t>
            </w:r>
            <w:proofErr w:type="spellEnd"/>
            <w:r w:rsidR="00701BBC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) </w:t>
            </w:r>
            <w:r w:rsidR="009F1AE2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as part of company analyses</w:t>
            </w: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and </w:t>
            </w:r>
            <w:r w:rsidR="008B154A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</w:t>
            </w:r>
            <w:r w:rsidR="009F1AE2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repar</w:t>
            </w:r>
            <w:r w:rsidR="00CC3FD2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="009F1AE2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key financial figures</w:t>
            </w: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for </w:t>
            </w:r>
            <w:r w:rsidR="004D0CA1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i</w:t>
            </w:r>
            <w:r w:rsidR="00375726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nvestment </w:t>
            </w:r>
            <w:r w:rsidR="004D0CA1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</w:t>
            </w:r>
            <w:r w:rsidR="00375726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ommittee</w:t>
            </w: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presentations</w:t>
            </w:r>
            <w:proofErr w:type="gramEnd"/>
          </w:p>
          <w:p w14:paraId="37D37F33" w14:textId="6D099925" w:rsidR="00D35EC3" w:rsidRPr="00FC35AD" w:rsidRDefault="009F1AE2" w:rsidP="00FC7F8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Elaborat</w:t>
            </w:r>
            <w:r w:rsidR="000F26C3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market analyses and peer group comparisons for target analyses</w:t>
            </w:r>
          </w:p>
        </w:tc>
      </w:tr>
      <w:tr w:rsidR="00C602C7" w:rsidRPr="00FC35AD" w14:paraId="4EC9DEB8" w14:textId="77777777" w:rsidTr="00F9027A">
        <w:trPr>
          <w:trHeight w:val="340"/>
        </w:trPr>
        <w:tc>
          <w:tcPr>
            <w:tcW w:w="6035" w:type="dxa"/>
            <w:gridSpan w:val="5"/>
            <w:vAlign w:val="bottom"/>
          </w:tcPr>
          <w:p w14:paraId="061D97E7" w14:textId="2D1875FB" w:rsidR="00C602C7" w:rsidRPr="00FC35AD" w:rsidRDefault="00C31A68" w:rsidP="00FC7F8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FC35A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KPMG </w:t>
            </w:r>
            <w:r w:rsidR="00035043" w:rsidRPr="00FC35A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Alpen</w:t>
            </w:r>
            <w:r w:rsidR="00D451E6" w:rsidRPr="00FC35A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-T</w:t>
            </w:r>
            <w:r w:rsidR="00035043" w:rsidRPr="00FC35A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reuhand</w:t>
            </w:r>
            <w:r w:rsidRPr="00FC35A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</w:t>
            </w:r>
            <w:r w:rsidR="00B434E6" w:rsidRPr="00FC35A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GmbH</w:t>
            </w:r>
          </w:p>
        </w:tc>
        <w:tc>
          <w:tcPr>
            <w:tcW w:w="4213" w:type="dxa"/>
            <w:gridSpan w:val="10"/>
            <w:vAlign w:val="bottom"/>
          </w:tcPr>
          <w:p w14:paraId="38592414" w14:textId="64FD6EBD" w:rsidR="00C602C7" w:rsidRPr="00FC35AD" w:rsidRDefault="004B580A" w:rsidP="00FC7F8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C35AD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Linz</w:t>
            </w:r>
          </w:p>
        </w:tc>
      </w:tr>
      <w:tr w:rsidR="00C602C7" w:rsidRPr="00FC35AD" w14:paraId="0A0FFCF6" w14:textId="77777777" w:rsidTr="00F9027A">
        <w:trPr>
          <w:trHeight w:val="20"/>
        </w:trPr>
        <w:tc>
          <w:tcPr>
            <w:tcW w:w="6035" w:type="dxa"/>
            <w:gridSpan w:val="5"/>
          </w:tcPr>
          <w:p w14:paraId="30382087" w14:textId="6B376A24" w:rsidR="00C602C7" w:rsidRPr="00FC35AD" w:rsidRDefault="009F1AE2" w:rsidP="00FC7F8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Internship</w:t>
            </w:r>
            <w:r w:rsidR="00C602C7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3D1656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 </w:t>
            </w:r>
            <w:r w:rsidR="009B03DF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ax </w:t>
            </w:r>
            <w:r w:rsidR="009B03DF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  <w:r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onsultancy</w:t>
            </w:r>
          </w:p>
        </w:tc>
        <w:tc>
          <w:tcPr>
            <w:tcW w:w="4213" w:type="dxa"/>
            <w:gridSpan w:val="10"/>
          </w:tcPr>
          <w:p w14:paraId="7444AF8F" w14:textId="22B65A7F" w:rsidR="00C602C7" w:rsidRPr="00FC35AD" w:rsidRDefault="00C602C7" w:rsidP="00FC7F8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38248F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38248F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38248F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 w:rsidR="00A36A3A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2021</w:t>
            </w:r>
          </w:p>
        </w:tc>
      </w:tr>
      <w:tr w:rsidR="00C602C7" w:rsidRPr="004C4173" w14:paraId="4C00CD42" w14:textId="77777777" w:rsidTr="00F9027A">
        <w:trPr>
          <w:trHeight w:val="20"/>
        </w:trPr>
        <w:tc>
          <w:tcPr>
            <w:tcW w:w="10106" w:type="dxa"/>
            <w:gridSpan w:val="13"/>
          </w:tcPr>
          <w:p w14:paraId="3899ABF6" w14:textId="21E247AD" w:rsidR="00597B6B" w:rsidRPr="00FC35AD" w:rsidRDefault="009F1AE2" w:rsidP="00FC7F81">
            <w:pPr>
              <w:pStyle w:val="KeinLeerraum"/>
              <w:numPr>
                <w:ilvl w:val="0"/>
                <w:numId w:val="31"/>
              </w:numPr>
              <w:tabs>
                <w:tab w:val="right" w:pos="1560"/>
                <w:tab w:val="left" w:pos="2552"/>
              </w:tabs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Support</w:t>
            </w:r>
            <w:r w:rsidR="00434EE4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ed</w:t>
            </w: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in advising </w:t>
            </w:r>
            <w:r w:rsidR="00101E59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(inter</w:t>
            </w:r>
            <w:r w:rsidR="00553A23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-</w:t>
            </w:r>
            <w:r w:rsidR="00101E59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)national</w:t>
            </w: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clients</w:t>
            </w:r>
            <w:proofErr w:type="gramEnd"/>
          </w:p>
          <w:p w14:paraId="44BE775A" w14:textId="34E33940" w:rsidR="00F51A73" w:rsidRPr="00FC35AD" w:rsidRDefault="009F1AE2" w:rsidP="00FC7F81">
            <w:pPr>
              <w:pStyle w:val="KeinLeerraum"/>
              <w:numPr>
                <w:ilvl w:val="0"/>
                <w:numId w:val="31"/>
              </w:numPr>
              <w:tabs>
                <w:tab w:val="right" w:pos="1560"/>
                <w:tab w:val="left" w:pos="2552"/>
              </w:tabs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Establish</w:t>
            </w:r>
            <w:r w:rsidR="00434EE4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ed</w:t>
            </w: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tax-</w:t>
            </w:r>
            <w:proofErr w:type="spellStart"/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optimised</w:t>
            </w:r>
            <w:proofErr w:type="spellEnd"/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concepts</w:t>
            </w:r>
          </w:p>
          <w:p w14:paraId="39B8C799" w14:textId="74A5BD09" w:rsidR="00F51A73" w:rsidRPr="00FC35AD" w:rsidRDefault="008F3554" w:rsidP="00FC7F81">
            <w:pPr>
              <w:pStyle w:val="KeinLeerraum"/>
              <w:numPr>
                <w:ilvl w:val="0"/>
                <w:numId w:val="31"/>
              </w:numPr>
              <w:tabs>
                <w:tab w:val="right" w:pos="1560"/>
                <w:tab w:val="left" w:pos="2552"/>
              </w:tabs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Research</w:t>
            </w:r>
            <w:r w:rsidR="00434EE4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ed</w:t>
            </w:r>
            <w:r w:rsidR="009F1AE2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f</w:t>
            </w:r>
            <w:r w:rsidR="009F1AE2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or consulting </w:t>
            </w:r>
            <w:proofErr w:type="gramStart"/>
            <w:r w:rsidR="009F1AE2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projects</w:t>
            </w:r>
            <w:proofErr w:type="gramEnd"/>
          </w:p>
          <w:p w14:paraId="089C6F28" w14:textId="1DC9274C" w:rsidR="00562BA6" w:rsidRPr="00FC35AD" w:rsidRDefault="009F1AE2" w:rsidP="00FC7F81">
            <w:pPr>
              <w:pStyle w:val="KeinLeerraum"/>
              <w:numPr>
                <w:ilvl w:val="0"/>
                <w:numId w:val="31"/>
              </w:numPr>
              <w:tabs>
                <w:tab w:val="right" w:pos="1560"/>
                <w:tab w:val="left" w:pos="2552"/>
              </w:tabs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Prepar</w:t>
            </w:r>
            <w:r w:rsidR="0023011D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ed </w:t>
            </w: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expert opinions on special legal matter</w:t>
            </w:r>
            <w:r w:rsidR="0052571A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</w:t>
            </w: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and clarification of unique tax issues</w:t>
            </w:r>
          </w:p>
        </w:tc>
        <w:tc>
          <w:tcPr>
            <w:tcW w:w="142" w:type="dxa"/>
            <w:gridSpan w:val="2"/>
          </w:tcPr>
          <w:p w14:paraId="746118C9" w14:textId="77777777" w:rsidR="00C602C7" w:rsidRPr="00FC35AD" w:rsidRDefault="00C602C7" w:rsidP="00FC7F8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</w:p>
        </w:tc>
      </w:tr>
      <w:tr w:rsidR="00C602C7" w:rsidRPr="00FC35AD" w14:paraId="50AFEA03" w14:textId="77777777" w:rsidTr="00F9027A">
        <w:trPr>
          <w:trHeight w:val="340"/>
        </w:trPr>
        <w:tc>
          <w:tcPr>
            <w:tcW w:w="6035" w:type="dxa"/>
            <w:gridSpan w:val="5"/>
            <w:vAlign w:val="bottom"/>
          </w:tcPr>
          <w:p w14:paraId="42FB0D26" w14:textId="086563E5" w:rsidR="00C602C7" w:rsidRPr="00FC35AD" w:rsidRDefault="00517004" w:rsidP="00FC7F8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FC35A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Wolf Klima</w:t>
            </w:r>
            <w:r w:rsidR="00CD6278" w:rsidRPr="00FC35A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- und Heiztechnik GmbH</w:t>
            </w:r>
          </w:p>
        </w:tc>
        <w:tc>
          <w:tcPr>
            <w:tcW w:w="4213" w:type="dxa"/>
            <w:gridSpan w:val="10"/>
            <w:vAlign w:val="bottom"/>
          </w:tcPr>
          <w:p w14:paraId="11E31BD8" w14:textId="59A192D0" w:rsidR="00C602C7" w:rsidRPr="00FC35AD" w:rsidRDefault="004B580A" w:rsidP="00FC7F8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C35AD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Linz</w:t>
            </w:r>
          </w:p>
        </w:tc>
      </w:tr>
      <w:tr w:rsidR="00C602C7" w:rsidRPr="00FC35AD" w14:paraId="48328CB9" w14:textId="77777777" w:rsidTr="00F9027A">
        <w:trPr>
          <w:trHeight w:val="20"/>
        </w:trPr>
        <w:tc>
          <w:tcPr>
            <w:tcW w:w="6035" w:type="dxa"/>
            <w:gridSpan w:val="5"/>
          </w:tcPr>
          <w:p w14:paraId="74B74B41" w14:textId="56804A9D" w:rsidR="00C602C7" w:rsidRPr="00FC35AD" w:rsidRDefault="009F1AE2" w:rsidP="00FC7F8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Internship in Process Management</w:t>
            </w:r>
          </w:p>
        </w:tc>
        <w:tc>
          <w:tcPr>
            <w:tcW w:w="4213" w:type="dxa"/>
            <w:gridSpan w:val="10"/>
          </w:tcPr>
          <w:p w14:paraId="2CB21DEB" w14:textId="00A96805" w:rsidR="00C602C7" w:rsidRPr="00FC35AD" w:rsidRDefault="00C602C7" w:rsidP="00FC7F8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A36A3A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A36A3A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A36A3A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 w:rsidR="00A36A3A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2021</w:t>
            </w:r>
          </w:p>
        </w:tc>
      </w:tr>
      <w:tr w:rsidR="00C602C7" w:rsidRPr="004C4173" w14:paraId="7C4155D6" w14:textId="77777777" w:rsidTr="00F9027A">
        <w:trPr>
          <w:trHeight w:val="20"/>
        </w:trPr>
        <w:tc>
          <w:tcPr>
            <w:tcW w:w="10248" w:type="dxa"/>
            <w:gridSpan w:val="15"/>
          </w:tcPr>
          <w:p w14:paraId="1E0FE64C" w14:textId="1D899D97" w:rsidR="00E1259F" w:rsidRPr="00FC35AD" w:rsidRDefault="009F1AE2" w:rsidP="00FC7F8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Establish</w:t>
            </w:r>
            <w:r w:rsidR="0023011D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process maps and </w:t>
            </w:r>
            <w:proofErr w:type="spellStart"/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organisational</w:t>
            </w:r>
            <w:proofErr w:type="spellEnd"/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charts, which serve as the cornerstone for the development of an integrated manag</w:t>
            </w:r>
            <w:r w:rsidR="0052571A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</w:t>
            </w: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ment </w:t>
            </w:r>
            <w:proofErr w:type="gramStart"/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system</w:t>
            </w:r>
            <w:proofErr w:type="gramEnd"/>
          </w:p>
          <w:p w14:paraId="41963050" w14:textId="188F4DCE" w:rsidR="00C602C7" w:rsidRPr="00FC35AD" w:rsidRDefault="009F1AE2" w:rsidP="00FC7F8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Support</w:t>
            </w:r>
            <w:r w:rsidR="0023011D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the IT department with the introduction of the </w:t>
            </w:r>
            <w:proofErr w:type="spellStart"/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Viflow</w:t>
            </w:r>
            <w:proofErr w:type="spellEnd"/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software (business process management software)</w:t>
            </w:r>
          </w:p>
          <w:p w14:paraId="3658805E" w14:textId="53C2DBF7" w:rsidR="00AB78F9" w:rsidRPr="00FC35AD" w:rsidRDefault="009F1AE2" w:rsidP="00FC7F8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Creat</w:t>
            </w:r>
            <w:r w:rsidR="0023011D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optimisation</w:t>
            </w:r>
            <w:proofErr w:type="spellEnd"/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proposals for internal company processes</w:t>
            </w:r>
          </w:p>
        </w:tc>
      </w:tr>
      <w:tr w:rsidR="00C602C7" w:rsidRPr="00FC35AD" w14:paraId="414B4085" w14:textId="77777777" w:rsidTr="00F9027A">
        <w:trPr>
          <w:trHeight w:val="454"/>
        </w:trPr>
        <w:tc>
          <w:tcPr>
            <w:tcW w:w="10248" w:type="dxa"/>
            <w:gridSpan w:val="15"/>
            <w:tcBorders>
              <w:bottom w:val="single" w:sz="4" w:space="0" w:color="auto"/>
            </w:tcBorders>
            <w:vAlign w:val="bottom"/>
          </w:tcPr>
          <w:p w14:paraId="4741C5BA" w14:textId="0C5524D1" w:rsidR="00C602C7" w:rsidRPr="00FC35AD" w:rsidRDefault="00C602C7" w:rsidP="00FC7F81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FC35AD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 xml:space="preserve">EXTRACURRICULAR </w:t>
            </w:r>
            <w:r w:rsidR="00D42CA5" w:rsidRPr="00FC35AD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ACTIVITIES</w:t>
            </w:r>
          </w:p>
        </w:tc>
      </w:tr>
      <w:tr w:rsidR="00C602C7" w:rsidRPr="00FC35AD" w14:paraId="3B26943D" w14:textId="77777777" w:rsidTr="00F9027A">
        <w:trPr>
          <w:trHeight w:val="340"/>
        </w:trPr>
        <w:tc>
          <w:tcPr>
            <w:tcW w:w="8158" w:type="dxa"/>
            <w:gridSpan w:val="9"/>
            <w:tcBorders>
              <w:top w:val="single" w:sz="4" w:space="0" w:color="auto"/>
            </w:tcBorders>
            <w:vAlign w:val="bottom"/>
          </w:tcPr>
          <w:p w14:paraId="11E538C2" w14:textId="414D764C" w:rsidR="00C602C7" w:rsidRPr="00FC35AD" w:rsidRDefault="00BE3C7B" w:rsidP="00FC7F8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FC35A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Chateau-Natal GmbH</w:t>
            </w:r>
          </w:p>
        </w:tc>
        <w:tc>
          <w:tcPr>
            <w:tcW w:w="2090" w:type="dxa"/>
            <w:gridSpan w:val="6"/>
            <w:tcBorders>
              <w:top w:val="single" w:sz="4" w:space="0" w:color="auto"/>
            </w:tcBorders>
            <w:vAlign w:val="bottom"/>
          </w:tcPr>
          <w:p w14:paraId="21BF18C9" w14:textId="5CE99311" w:rsidR="00C602C7" w:rsidRPr="00FC35AD" w:rsidRDefault="009F1AE2" w:rsidP="00FC7F8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C35AD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Vienna</w:t>
            </w:r>
          </w:p>
        </w:tc>
      </w:tr>
      <w:tr w:rsidR="00C602C7" w:rsidRPr="00FC35AD" w14:paraId="04BFDD79" w14:textId="77777777" w:rsidTr="005654F5">
        <w:trPr>
          <w:trHeight w:val="20"/>
        </w:trPr>
        <w:tc>
          <w:tcPr>
            <w:tcW w:w="6458" w:type="dxa"/>
            <w:gridSpan w:val="6"/>
          </w:tcPr>
          <w:p w14:paraId="5D908AF7" w14:textId="3610E37A" w:rsidR="00C602C7" w:rsidRPr="00FC35AD" w:rsidRDefault="009F1AE2" w:rsidP="00FC7F8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Freelance </w:t>
            </w:r>
            <w:r w:rsidR="0052571A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</w:t>
            </w:r>
            <w:r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ales </w:t>
            </w:r>
            <w:r w:rsidR="0052571A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</w:t>
            </w:r>
            <w:r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epres</w:t>
            </w:r>
            <w:r w:rsidR="0052571A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ntative for the </w:t>
            </w:r>
            <w:r w:rsidR="009B03DF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</w:t>
            </w:r>
            <w:r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ale of </w:t>
            </w:r>
            <w:r w:rsidR="009B03DF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r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edical </w:t>
            </w:r>
            <w:r w:rsidR="009B03DF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</w:t>
            </w:r>
            <w:r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roducts</w:t>
            </w:r>
          </w:p>
        </w:tc>
        <w:tc>
          <w:tcPr>
            <w:tcW w:w="3790" w:type="dxa"/>
            <w:gridSpan w:val="9"/>
          </w:tcPr>
          <w:p w14:paraId="0D2FFB14" w14:textId="13757653" w:rsidR="00C602C7" w:rsidRPr="00FC35AD" w:rsidRDefault="00C602C7" w:rsidP="00FC7F8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CE5281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CE5281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08/</w:t>
            </w:r>
            <w:r w:rsidR="00CE5281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2021</w:t>
            </w:r>
          </w:p>
        </w:tc>
      </w:tr>
      <w:tr w:rsidR="00C602C7" w:rsidRPr="004C4173" w14:paraId="66A58453" w14:textId="77777777" w:rsidTr="005654F5">
        <w:trPr>
          <w:trHeight w:val="20"/>
        </w:trPr>
        <w:tc>
          <w:tcPr>
            <w:tcW w:w="10248" w:type="dxa"/>
            <w:gridSpan w:val="15"/>
          </w:tcPr>
          <w:p w14:paraId="1E731F3A" w14:textId="30D0D7FC" w:rsidR="009B03DF" w:rsidRPr="00FC35AD" w:rsidRDefault="00B44237" w:rsidP="00FC7F81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Was responsible for selling </w:t>
            </w:r>
            <w:r w:rsidR="00756FE6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Covid-19 </w:t>
            </w:r>
            <w:r w:rsidR="00D83C2F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test </w:t>
            </w:r>
            <w:proofErr w:type="gramStart"/>
            <w:r w:rsidR="00D83C2F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kits</w:t>
            </w:r>
            <w:proofErr w:type="gramEnd"/>
          </w:p>
          <w:p w14:paraId="50B5B9CB" w14:textId="54C92F0A" w:rsidR="009B03DF" w:rsidRPr="00FC35AD" w:rsidRDefault="009B03DF" w:rsidP="00FC7F81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Generated </w:t>
            </w:r>
            <w:r w:rsidR="00715889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+</w:t>
            </w: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30k EUR turnover and </w:t>
            </w:r>
            <w:proofErr w:type="spellStart"/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optimi</w:t>
            </w:r>
            <w:r w:rsidR="008B154A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</w:t>
            </w: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proofErr w:type="spellEnd"/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the </w:t>
            </w:r>
            <w:proofErr w:type="spellStart"/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telesales</w:t>
            </w:r>
            <w:proofErr w:type="spellEnd"/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script for my team </w:t>
            </w:r>
          </w:p>
        </w:tc>
      </w:tr>
      <w:tr w:rsidR="00C602C7" w:rsidRPr="00FC35AD" w14:paraId="4AF19DD1" w14:textId="77777777" w:rsidTr="00F9027A">
        <w:trPr>
          <w:trHeight w:val="340"/>
        </w:trPr>
        <w:tc>
          <w:tcPr>
            <w:tcW w:w="8158" w:type="dxa"/>
            <w:gridSpan w:val="9"/>
            <w:vAlign w:val="bottom"/>
          </w:tcPr>
          <w:p w14:paraId="7756FD9A" w14:textId="34E77EA4" w:rsidR="00C602C7" w:rsidRPr="00FC35AD" w:rsidRDefault="00B819C7" w:rsidP="00FC7F8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C35A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Diakonie Zentrum </w:t>
            </w:r>
            <w:proofErr w:type="spellStart"/>
            <w:r w:rsidRPr="00FC35AD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Spattstraße</w:t>
            </w:r>
            <w:proofErr w:type="spellEnd"/>
          </w:p>
        </w:tc>
        <w:tc>
          <w:tcPr>
            <w:tcW w:w="2090" w:type="dxa"/>
            <w:gridSpan w:val="6"/>
            <w:vAlign w:val="bottom"/>
          </w:tcPr>
          <w:p w14:paraId="30626CB8" w14:textId="07BCB496" w:rsidR="00C602C7" w:rsidRPr="00FC35AD" w:rsidRDefault="008230D5" w:rsidP="00FC7F8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C35AD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Linz</w:t>
            </w:r>
          </w:p>
        </w:tc>
      </w:tr>
      <w:tr w:rsidR="00C602C7" w:rsidRPr="00FC35AD" w14:paraId="56372BDE" w14:textId="77777777" w:rsidTr="00F9027A">
        <w:trPr>
          <w:trHeight w:val="20"/>
        </w:trPr>
        <w:tc>
          <w:tcPr>
            <w:tcW w:w="5688" w:type="dxa"/>
            <w:gridSpan w:val="4"/>
          </w:tcPr>
          <w:p w14:paraId="3C87D247" w14:textId="18E701EA" w:rsidR="00C602C7" w:rsidRPr="00FC35AD" w:rsidRDefault="009F1AE2" w:rsidP="00FC7F8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Civilian </w:t>
            </w:r>
            <w:r w:rsidR="0052571A"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</w:t>
            </w:r>
            <w:r w:rsidRPr="00FC35A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ervice in a youth home</w:t>
            </w:r>
          </w:p>
        </w:tc>
        <w:tc>
          <w:tcPr>
            <w:tcW w:w="4560" w:type="dxa"/>
            <w:gridSpan w:val="11"/>
          </w:tcPr>
          <w:p w14:paraId="288A2195" w14:textId="7E52FC2F" w:rsidR="00C602C7" w:rsidRPr="00FC35AD" w:rsidRDefault="008230D5" w:rsidP="00FC7F8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C602C7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A931D1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="00C602C7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A931D1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="00C602C7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 w:rsidR="00A931D1" w:rsidRPr="00FC35A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2020</w:t>
            </w:r>
          </w:p>
        </w:tc>
      </w:tr>
      <w:tr w:rsidR="00C602C7" w:rsidRPr="004C4173" w14:paraId="7ECB507F" w14:textId="77777777" w:rsidTr="00F9027A">
        <w:trPr>
          <w:trHeight w:val="20"/>
        </w:trPr>
        <w:tc>
          <w:tcPr>
            <w:tcW w:w="10248" w:type="dxa"/>
            <w:gridSpan w:val="15"/>
          </w:tcPr>
          <w:p w14:paraId="468AD421" w14:textId="203E0F58" w:rsidR="00C602C7" w:rsidRPr="00FC35AD" w:rsidRDefault="009F1AE2" w:rsidP="00FC7F81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T</w:t>
            </w:r>
            <w:r w:rsidR="0023011D" w:rsidRPr="00FC35AD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ook</w:t>
            </w:r>
            <w:r w:rsidRPr="00FC35AD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care of mentally impaired young people</w:t>
            </w:r>
          </w:p>
          <w:p w14:paraId="2CC438FF" w14:textId="785BE943" w:rsidR="00EB5AE8" w:rsidRPr="00FC35AD" w:rsidRDefault="009F1AE2" w:rsidP="00FC7F81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Suppor</w:t>
            </w:r>
            <w:r w:rsidR="0023011D" w:rsidRPr="00FC35AD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ted</w:t>
            </w:r>
            <w:r w:rsidRPr="00FC35AD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with </w:t>
            </w:r>
            <w:proofErr w:type="spellStart"/>
            <w:r w:rsidRPr="00FC35AD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>everyday</w:t>
            </w:r>
            <w:proofErr w:type="spellEnd"/>
            <w:r w:rsidRPr="00FC35AD"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 and school activities</w:t>
            </w:r>
          </w:p>
        </w:tc>
      </w:tr>
      <w:tr w:rsidR="00C602C7" w:rsidRPr="00FC35AD" w14:paraId="482569A2" w14:textId="77777777" w:rsidTr="00F9027A">
        <w:trPr>
          <w:trHeight w:val="454"/>
        </w:trPr>
        <w:tc>
          <w:tcPr>
            <w:tcW w:w="10248" w:type="dxa"/>
            <w:gridSpan w:val="15"/>
            <w:tcBorders>
              <w:bottom w:val="single" w:sz="4" w:space="0" w:color="auto"/>
            </w:tcBorders>
            <w:vAlign w:val="bottom"/>
          </w:tcPr>
          <w:p w14:paraId="1CFA4492" w14:textId="7B64D088" w:rsidR="00C602C7" w:rsidRPr="00FC35AD" w:rsidRDefault="00A24AEF" w:rsidP="00FC7F8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C35AD">
              <w:rPr>
                <w:rFonts w:ascii="Times New Roman" w:hAnsi="Times New Roman" w:cs="Times New Roman"/>
                <w:b/>
                <w:sz w:val="28"/>
                <w:szCs w:val="28"/>
              </w:rPr>
              <w:t>SKILLS</w:t>
            </w:r>
            <w:r w:rsidR="00C602C7" w:rsidRPr="00FC35A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&amp; </w:t>
            </w:r>
            <w:r w:rsidRPr="00FC35AD">
              <w:rPr>
                <w:rFonts w:ascii="Times New Roman" w:hAnsi="Times New Roman" w:cs="Times New Roman"/>
                <w:b/>
                <w:sz w:val="28"/>
                <w:szCs w:val="28"/>
              </w:rPr>
              <w:t>INTERESTS</w:t>
            </w:r>
          </w:p>
        </w:tc>
      </w:tr>
      <w:tr w:rsidR="00C602C7" w:rsidRPr="004C4173" w14:paraId="2B257790" w14:textId="77777777" w:rsidTr="00F9027A">
        <w:trPr>
          <w:trHeight w:val="340"/>
        </w:trPr>
        <w:tc>
          <w:tcPr>
            <w:tcW w:w="1092" w:type="dxa"/>
            <w:tcBorders>
              <w:top w:val="single" w:sz="4" w:space="0" w:color="auto"/>
            </w:tcBorders>
            <w:vAlign w:val="bottom"/>
          </w:tcPr>
          <w:p w14:paraId="15B2C431" w14:textId="5F8C57CA" w:rsidR="00C602C7" w:rsidRPr="00FC35AD" w:rsidRDefault="009F1AE2" w:rsidP="00FC7F8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C35AD">
              <w:rPr>
                <w:rFonts w:ascii="Times New Roman" w:hAnsi="Times New Roman" w:cs="Times New Roman"/>
                <w:sz w:val="20"/>
                <w:szCs w:val="20"/>
              </w:rPr>
              <w:t>Languages</w:t>
            </w:r>
            <w:proofErr w:type="spellEnd"/>
            <w:r w:rsidR="00C602C7" w:rsidRPr="00FC35AD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9156" w:type="dxa"/>
            <w:gridSpan w:val="14"/>
            <w:tcBorders>
              <w:top w:val="single" w:sz="4" w:space="0" w:color="auto"/>
            </w:tcBorders>
            <w:vAlign w:val="bottom"/>
          </w:tcPr>
          <w:p w14:paraId="061D3FCE" w14:textId="6DCA9FE5" w:rsidR="00C602C7" w:rsidRPr="00FC35AD" w:rsidRDefault="009F1AE2" w:rsidP="00FC7F8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German </w:t>
            </w:r>
            <w:r w:rsidR="00C602C7" w:rsidRPr="00FC35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Pr="00FC35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mother</w:t>
            </w:r>
            <w:r w:rsidR="0052571A" w:rsidRPr="00FC35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r w:rsidRPr="00FC35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tongue</w:t>
            </w:r>
            <w:r w:rsidR="00C602C7" w:rsidRPr="00FC35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="00C602C7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="00C602C7" w:rsidRPr="00FC35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AC75B4" w:rsidRPr="00FC35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fl</w:t>
            </w:r>
            <w:r w:rsidRPr="00FC35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uent</w:t>
            </w:r>
            <w:r w:rsidR="00C602C7" w:rsidRPr="00FC35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C602C7" w:rsidRPr="004C4173" w14:paraId="45706C3F" w14:textId="77777777" w:rsidTr="00F9027A">
        <w:trPr>
          <w:trHeight w:val="340"/>
        </w:trPr>
        <w:tc>
          <w:tcPr>
            <w:tcW w:w="1092" w:type="dxa"/>
            <w:vAlign w:val="bottom"/>
          </w:tcPr>
          <w:p w14:paraId="57688BDA" w14:textId="69656B22" w:rsidR="00C602C7" w:rsidRPr="00FC35AD" w:rsidRDefault="009F1AE2" w:rsidP="00FC7F8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C35AD">
              <w:rPr>
                <w:rFonts w:ascii="Times New Roman" w:hAnsi="Times New Roman" w:cs="Times New Roman"/>
                <w:sz w:val="20"/>
                <w:szCs w:val="20"/>
              </w:rPr>
              <w:t>IT</w:t>
            </w:r>
            <w:r w:rsidR="0052571A" w:rsidRPr="00FC35AD">
              <w:rPr>
                <w:rFonts w:ascii="Times New Roman" w:hAnsi="Times New Roman" w:cs="Times New Roman"/>
                <w:sz w:val="20"/>
                <w:szCs w:val="20"/>
              </w:rPr>
              <w:t>-S</w:t>
            </w:r>
            <w:r w:rsidRPr="00FC35AD">
              <w:rPr>
                <w:rFonts w:ascii="Times New Roman" w:hAnsi="Times New Roman" w:cs="Times New Roman"/>
                <w:sz w:val="20"/>
                <w:szCs w:val="20"/>
              </w:rPr>
              <w:t>kills</w:t>
            </w:r>
            <w:r w:rsidR="00C602C7" w:rsidRPr="00FC35AD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9156" w:type="dxa"/>
            <w:gridSpan w:val="14"/>
            <w:vAlign w:val="bottom"/>
          </w:tcPr>
          <w:p w14:paraId="60CA2168" w14:textId="37DD7C23" w:rsidR="00C602C7" w:rsidRPr="00FC35AD" w:rsidRDefault="00C602C7" w:rsidP="00FC7F81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FC35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9F1AE2" w:rsidRPr="00FC35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advanced</w:t>
            </w:r>
            <w:r w:rsidRPr="00FC35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AC75B4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JavaScript</w:t>
            </w: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FC35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C602C7" w:rsidRPr="004C4173" w14:paraId="70CB01B0" w14:textId="77777777" w:rsidTr="00F9027A">
        <w:trPr>
          <w:trHeight w:val="567"/>
        </w:trPr>
        <w:tc>
          <w:tcPr>
            <w:tcW w:w="1092" w:type="dxa"/>
            <w:vAlign w:val="bottom"/>
          </w:tcPr>
          <w:p w14:paraId="04F58216" w14:textId="5CE160A7" w:rsidR="00C602C7" w:rsidRPr="00FC35AD" w:rsidRDefault="00C602C7" w:rsidP="00FC7F8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C35AD">
              <w:rPr>
                <w:rFonts w:ascii="Times New Roman" w:hAnsi="Times New Roman" w:cs="Times New Roman"/>
                <w:sz w:val="20"/>
                <w:szCs w:val="20"/>
              </w:rPr>
              <w:t>Intere</w:t>
            </w:r>
            <w:r w:rsidR="009F1AE2" w:rsidRPr="00FC35AD">
              <w:rPr>
                <w:rFonts w:ascii="Times New Roman" w:hAnsi="Times New Roman" w:cs="Times New Roman"/>
                <w:sz w:val="20"/>
                <w:szCs w:val="20"/>
              </w:rPr>
              <w:t>sts</w:t>
            </w:r>
            <w:proofErr w:type="spellEnd"/>
            <w:r w:rsidRPr="00FC35A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0D5A23" w:rsidRPr="00FC35AD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9156" w:type="dxa"/>
            <w:gridSpan w:val="14"/>
            <w:vAlign w:val="bottom"/>
          </w:tcPr>
          <w:p w14:paraId="598C2742" w14:textId="4870A790" w:rsidR="00C602C7" w:rsidRPr="00FC35AD" w:rsidRDefault="009F1AE2" w:rsidP="00FC7F81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Athletic </w:t>
            </w:r>
            <w:r w:rsidR="0052571A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</w:t>
            </w: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ctivities</w:t>
            </w:r>
            <w:r w:rsidR="00025222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FC35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(weight training</w:t>
            </w:r>
            <w:r w:rsidR="00025222" w:rsidRPr="00FC35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, </w:t>
            </w:r>
            <w:r w:rsidRPr="00FC35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endurance sports</w:t>
            </w:r>
            <w:r w:rsidR="00025222" w:rsidRPr="00FC35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="00025222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52571A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T</w:t>
            </w: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rumpet</w:t>
            </w:r>
            <w:r w:rsidR="009C2CAD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52571A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F</w:t>
            </w: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inance </w:t>
            </w:r>
            <w:r w:rsidR="0052571A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R</w:t>
            </w: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elated </w:t>
            </w:r>
            <w:r w:rsidR="0052571A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B</w:t>
            </w: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ooks</w:t>
            </w:r>
            <w:r w:rsidR="00DE22A4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</w:t>
            </w:r>
            <w:r w:rsidR="00035043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br/>
            </w:r>
            <w:r w:rsidR="0052571A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</w:t>
            </w: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ecurities </w:t>
            </w:r>
            <w:r w:rsidR="0052571A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I</w:t>
            </w:r>
            <w:r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nvestments</w:t>
            </w:r>
            <w:r w:rsidR="000D5A23" w:rsidRPr="00FC35A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0D5A23" w:rsidRPr="00FC35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Pr="00FC35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manag</w:t>
            </w:r>
            <w:r w:rsidR="0052571A" w:rsidRPr="00FC35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ing</w:t>
            </w:r>
            <w:r w:rsidRPr="00FC35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various deposits of family members</w:t>
            </w:r>
            <w:r w:rsidR="000D5A23" w:rsidRPr="00FC35A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</w:tbl>
    <w:p w14:paraId="67467CE2" w14:textId="77777777" w:rsidR="00151D14" w:rsidRPr="00205A8E" w:rsidRDefault="00151D14">
      <w:pPr>
        <w:rPr>
          <w:sz w:val="18"/>
          <w:lang w:val="en-US"/>
        </w:rPr>
      </w:pPr>
    </w:p>
    <w:sectPr w:rsidR="00151D14" w:rsidRPr="00205A8E" w:rsidSect="00035043">
      <w:footerReference w:type="even" r:id="rId8"/>
      <w:pgSz w:w="11906" w:h="16838"/>
      <w:pgMar w:top="567" w:right="1418" w:bottom="17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629A1" w14:textId="77777777" w:rsidR="00265572" w:rsidRDefault="00265572" w:rsidP="00BE053D">
      <w:pPr>
        <w:spacing w:after="0" w:line="240" w:lineRule="auto"/>
      </w:pPr>
      <w:r>
        <w:separator/>
      </w:r>
    </w:p>
  </w:endnote>
  <w:endnote w:type="continuationSeparator" w:id="0">
    <w:p w14:paraId="1149E783" w14:textId="77777777" w:rsidR="00265572" w:rsidRDefault="0026557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8FD2A" w14:textId="77777777" w:rsidR="00265572" w:rsidRDefault="00265572" w:rsidP="00BE053D">
      <w:pPr>
        <w:spacing w:after="0" w:line="240" w:lineRule="auto"/>
      </w:pPr>
      <w:r>
        <w:separator/>
      </w:r>
    </w:p>
  </w:footnote>
  <w:footnote w:type="continuationSeparator" w:id="0">
    <w:p w14:paraId="4EABA5AA" w14:textId="77777777" w:rsidR="00265572" w:rsidRDefault="0026557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0DC6F81"/>
    <w:multiLevelType w:val="hybridMultilevel"/>
    <w:tmpl w:val="CE08B75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AC260D"/>
    <w:multiLevelType w:val="hybridMultilevel"/>
    <w:tmpl w:val="DD82428C"/>
    <w:lvl w:ilvl="0" w:tplc="0C07000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5" w:tplc="0C070005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  <w:lvl w:ilvl="6" w:tplc="0C070001">
      <w:start w:val="1"/>
      <w:numFmt w:val="bullet"/>
      <w:lvlText w:val=""/>
      <w:lvlJc w:val="left"/>
      <w:pPr>
        <w:ind w:left="7590" w:hanging="360"/>
      </w:pPr>
      <w:rPr>
        <w:rFonts w:ascii="Symbol" w:hAnsi="Symbol" w:hint="default"/>
      </w:rPr>
    </w:lvl>
    <w:lvl w:ilvl="7" w:tplc="0C070003">
      <w:start w:val="1"/>
      <w:numFmt w:val="bullet"/>
      <w:lvlText w:val="o"/>
      <w:lvlJc w:val="left"/>
      <w:pPr>
        <w:ind w:left="8310" w:hanging="360"/>
      </w:pPr>
      <w:rPr>
        <w:rFonts w:ascii="Courier New" w:hAnsi="Courier New" w:cs="Courier New" w:hint="default"/>
      </w:rPr>
    </w:lvl>
    <w:lvl w:ilvl="8" w:tplc="0C070005">
      <w:start w:val="1"/>
      <w:numFmt w:val="bullet"/>
      <w:lvlText w:val=""/>
      <w:lvlJc w:val="left"/>
      <w:pPr>
        <w:ind w:left="9030" w:hanging="360"/>
      </w:pPr>
      <w:rPr>
        <w:rFonts w:ascii="Wingdings" w:hAnsi="Wingdings" w:hint="default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741972">
    <w:abstractNumId w:val="14"/>
  </w:num>
  <w:num w:numId="2" w16cid:durableId="463277736">
    <w:abstractNumId w:val="18"/>
  </w:num>
  <w:num w:numId="3" w16cid:durableId="1262491207">
    <w:abstractNumId w:val="21"/>
  </w:num>
  <w:num w:numId="4" w16cid:durableId="936256309">
    <w:abstractNumId w:val="0"/>
  </w:num>
  <w:num w:numId="5" w16cid:durableId="255555004">
    <w:abstractNumId w:val="1"/>
  </w:num>
  <w:num w:numId="6" w16cid:durableId="1293443051">
    <w:abstractNumId w:val="2"/>
  </w:num>
  <w:num w:numId="7" w16cid:durableId="637299376">
    <w:abstractNumId w:val="13"/>
  </w:num>
  <w:num w:numId="8" w16cid:durableId="709381201">
    <w:abstractNumId w:val="25"/>
  </w:num>
  <w:num w:numId="9" w16cid:durableId="887717071">
    <w:abstractNumId w:val="12"/>
  </w:num>
  <w:num w:numId="10" w16cid:durableId="128859264">
    <w:abstractNumId w:val="26"/>
  </w:num>
  <w:num w:numId="11" w16cid:durableId="1685669862">
    <w:abstractNumId w:val="5"/>
  </w:num>
  <w:num w:numId="12" w16cid:durableId="577638305">
    <w:abstractNumId w:val="6"/>
  </w:num>
  <w:num w:numId="13" w16cid:durableId="41952328">
    <w:abstractNumId w:val="8"/>
  </w:num>
  <w:num w:numId="14" w16cid:durableId="1976989042">
    <w:abstractNumId w:val="9"/>
  </w:num>
  <w:num w:numId="15" w16cid:durableId="1745099998">
    <w:abstractNumId w:val="23"/>
  </w:num>
  <w:num w:numId="16" w16cid:durableId="1206144032">
    <w:abstractNumId w:val="4"/>
  </w:num>
  <w:num w:numId="17" w16cid:durableId="368576888">
    <w:abstractNumId w:val="17"/>
  </w:num>
  <w:num w:numId="18" w16cid:durableId="1539507515">
    <w:abstractNumId w:val="3"/>
  </w:num>
  <w:num w:numId="19" w16cid:durableId="463960942">
    <w:abstractNumId w:val="20"/>
  </w:num>
  <w:num w:numId="20" w16cid:durableId="1042901860">
    <w:abstractNumId w:val="10"/>
  </w:num>
  <w:num w:numId="21" w16cid:durableId="1207448184">
    <w:abstractNumId w:val="11"/>
  </w:num>
  <w:num w:numId="22" w16cid:durableId="28381388">
    <w:abstractNumId w:val="15"/>
  </w:num>
  <w:num w:numId="23" w16cid:durableId="551160049">
    <w:abstractNumId w:val="7"/>
  </w:num>
  <w:num w:numId="24" w16cid:durableId="1319261488">
    <w:abstractNumId w:val="22"/>
  </w:num>
  <w:num w:numId="25" w16cid:durableId="1146582678">
    <w:abstractNumId w:val="27"/>
  </w:num>
  <w:num w:numId="26" w16cid:durableId="1292860568">
    <w:abstractNumId w:val="19"/>
  </w:num>
  <w:num w:numId="27" w16cid:durableId="797336539">
    <w:abstractNumId w:val="21"/>
  </w:num>
  <w:num w:numId="28" w16cid:durableId="748622777">
    <w:abstractNumId w:val="24"/>
  </w:num>
  <w:num w:numId="29" w16cid:durableId="713433251">
    <w:abstractNumId w:val="21"/>
  </w:num>
  <w:num w:numId="30" w16cid:durableId="580873725">
    <w:abstractNumId w:val="24"/>
  </w:num>
  <w:num w:numId="31" w16cid:durableId="1616018451">
    <w:abstractNumId w:val="16"/>
  </w:num>
  <w:num w:numId="32" w16cid:durableId="1561669014">
    <w:abstractNumId w:val="21"/>
  </w:num>
  <w:num w:numId="33" w16cid:durableId="199721815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14FE"/>
    <w:rsid w:val="00025222"/>
    <w:rsid w:val="00035043"/>
    <w:rsid w:val="00053766"/>
    <w:rsid w:val="000570D7"/>
    <w:rsid w:val="00061D33"/>
    <w:rsid w:val="00064643"/>
    <w:rsid w:val="00087747"/>
    <w:rsid w:val="00090833"/>
    <w:rsid w:val="00092CC8"/>
    <w:rsid w:val="0009681D"/>
    <w:rsid w:val="000A1FDA"/>
    <w:rsid w:val="000B63E2"/>
    <w:rsid w:val="000B6548"/>
    <w:rsid w:val="000C07A9"/>
    <w:rsid w:val="000C7615"/>
    <w:rsid w:val="000D5A23"/>
    <w:rsid w:val="000D671A"/>
    <w:rsid w:val="000E05CE"/>
    <w:rsid w:val="000E1457"/>
    <w:rsid w:val="000F26C3"/>
    <w:rsid w:val="000F39A5"/>
    <w:rsid w:val="00100DCA"/>
    <w:rsid w:val="00101E59"/>
    <w:rsid w:val="00103EC5"/>
    <w:rsid w:val="00105B14"/>
    <w:rsid w:val="001064AE"/>
    <w:rsid w:val="001140D6"/>
    <w:rsid w:val="00116C6E"/>
    <w:rsid w:val="00125CA6"/>
    <w:rsid w:val="00133107"/>
    <w:rsid w:val="00144027"/>
    <w:rsid w:val="00151D14"/>
    <w:rsid w:val="0015398F"/>
    <w:rsid w:val="00156FC9"/>
    <w:rsid w:val="00162A5A"/>
    <w:rsid w:val="001647AB"/>
    <w:rsid w:val="00172867"/>
    <w:rsid w:val="00175B6D"/>
    <w:rsid w:val="00176AAB"/>
    <w:rsid w:val="001831A8"/>
    <w:rsid w:val="001901ED"/>
    <w:rsid w:val="00192CDB"/>
    <w:rsid w:val="0019483A"/>
    <w:rsid w:val="001A46BF"/>
    <w:rsid w:val="001A481B"/>
    <w:rsid w:val="001B0186"/>
    <w:rsid w:val="001B62CA"/>
    <w:rsid w:val="001C3342"/>
    <w:rsid w:val="001C78F1"/>
    <w:rsid w:val="001D4DCD"/>
    <w:rsid w:val="001F4175"/>
    <w:rsid w:val="00205A4B"/>
    <w:rsid w:val="00205A8E"/>
    <w:rsid w:val="0021455B"/>
    <w:rsid w:val="00223A4D"/>
    <w:rsid w:val="0023011D"/>
    <w:rsid w:val="00232CB5"/>
    <w:rsid w:val="00234A7E"/>
    <w:rsid w:val="002370DF"/>
    <w:rsid w:val="0024373D"/>
    <w:rsid w:val="0024677F"/>
    <w:rsid w:val="002508C2"/>
    <w:rsid w:val="00252121"/>
    <w:rsid w:val="00261B8D"/>
    <w:rsid w:val="00265572"/>
    <w:rsid w:val="00267252"/>
    <w:rsid w:val="00282DB0"/>
    <w:rsid w:val="002839DF"/>
    <w:rsid w:val="002A42F7"/>
    <w:rsid w:val="002A7E2E"/>
    <w:rsid w:val="002B2091"/>
    <w:rsid w:val="002C1B94"/>
    <w:rsid w:val="002C4D5C"/>
    <w:rsid w:val="002C6972"/>
    <w:rsid w:val="002D2B32"/>
    <w:rsid w:val="002D4516"/>
    <w:rsid w:val="002E5C99"/>
    <w:rsid w:val="002F052A"/>
    <w:rsid w:val="002F46AD"/>
    <w:rsid w:val="003101F0"/>
    <w:rsid w:val="00314B7A"/>
    <w:rsid w:val="0031731C"/>
    <w:rsid w:val="00324BC5"/>
    <w:rsid w:val="00331218"/>
    <w:rsid w:val="00334226"/>
    <w:rsid w:val="00340BAB"/>
    <w:rsid w:val="003418E0"/>
    <w:rsid w:val="003455AA"/>
    <w:rsid w:val="00347F8D"/>
    <w:rsid w:val="00363F65"/>
    <w:rsid w:val="00372F7B"/>
    <w:rsid w:val="003733E5"/>
    <w:rsid w:val="00375726"/>
    <w:rsid w:val="0038248F"/>
    <w:rsid w:val="003833D2"/>
    <w:rsid w:val="00390EA6"/>
    <w:rsid w:val="003B7C9A"/>
    <w:rsid w:val="003C3023"/>
    <w:rsid w:val="003D1656"/>
    <w:rsid w:val="003E27C3"/>
    <w:rsid w:val="003E6E32"/>
    <w:rsid w:val="003F119A"/>
    <w:rsid w:val="003F3E3F"/>
    <w:rsid w:val="004067B8"/>
    <w:rsid w:val="00406EA0"/>
    <w:rsid w:val="004153D1"/>
    <w:rsid w:val="004154BE"/>
    <w:rsid w:val="0042013D"/>
    <w:rsid w:val="00422F83"/>
    <w:rsid w:val="0042406E"/>
    <w:rsid w:val="00426D7E"/>
    <w:rsid w:val="00432394"/>
    <w:rsid w:val="0043430C"/>
    <w:rsid w:val="00434EE4"/>
    <w:rsid w:val="00435E6D"/>
    <w:rsid w:val="00443668"/>
    <w:rsid w:val="00447A3B"/>
    <w:rsid w:val="00456B0D"/>
    <w:rsid w:val="00466E2A"/>
    <w:rsid w:val="00476AF8"/>
    <w:rsid w:val="00484FD7"/>
    <w:rsid w:val="00490D09"/>
    <w:rsid w:val="004929FB"/>
    <w:rsid w:val="004A54BA"/>
    <w:rsid w:val="004A7E54"/>
    <w:rsid w:val="004B580A"/>
    <w:rsid w:val="004B6A5E"/>
    <w:rsid w:val="004C4173"/>
    <w:rsid w:val="004D0CA1"/>
    <w:rsid w:val="00507EA7"/>
    <w:rsid w:val="00517004"/>
    <w:rsid w:val="0052571A"/>
    <w:rsid w:val="00526089"/>
    <w:rsid w:val="00527A28"/>
    <w:rsid w:val="00527DCA"/>
    <w:rsid w:val="00532D9C"/>
    <w:rsid w:val="00553A23"/>
    <w:rsid w:val="00562BA6"/>
    <w:rsid w:val="005654F5"/>
    <w:rsid w:val="0056752B"/>
    <w:rsid w:val="005716D4"/>
    <w:rsid w:val="00571B30"/>
    <w:rsid w:val="00571B60"/>
    <w:rsid w:val="00572876"/>
    <w:rsid w:val="005811E3"/>
    <w:rsid w:val="00585A4D"/>
    <w:rsid w:val="0059351D"/>
    <w:rsid w:val="00597B6B"/>
    <w:rsid w:val="005A1443"/>
    <w:rsid w:val="005A5DDE"/>
    <w:rsid w:val="005B7711"/>
    <w:rsid w:val="005D0D50"/>
    <w:rsid w:val="005D4AB3"/>
    <w:rsid w:val="005D6329"/>
    <w:rsid w:val="005E57F6"/>
    <w:rsid w:val="006058D8"/>
    <w:rsid w:val="00610200"/>
    <w:rsid w:val="00612398"/>
    <w:rsid w:val="00623699"/>
    <w:rsid w:val="00632D5A"/>
    <w:rsid w:val="00635515"/>
    <w:rsid w:val="0064763E"/>
    <w:rsid w:val="006546FD"/>
    <w:rsid w:val="00665BF3"/>
    <w:rsid w:val="00667B91"/>
    <w:rsid w:val="006732D6"/>
    <w:rsid w:val="00681163"/>
    <w:rsid w:val="00681C59"/>
    <w:rsid w:val="00693E09"/>
    <w:rsid w:val="006A2DE9"/>
    <w:rsid w:val="006A7230"/>
    <w:rsid w:val="006B4E32"/>
    <w:rsid w:val="006B6FAE"/>
    <w:rsid w:val="006B72C7"/>
    <w:rsid w:val="006B7F78"/>
    <w:rsid w:val="006C0BF7"/>
    <w:rsid w:val="006C2252"/>
    <w:rsid w:val="006C682F"/>
    <w:rsid w:val="006D1858"/>
    <w:rsid w:val="006D7F7F"/>
    <w:rsid w:val="006E2C9C"/>
    <w:rsid w:val="006E40EF"/>
    <w:rsid w:val="006F0039"/>
    <w:rsid w:val="006F45C7"/>
    <w:rsid w:val="006F7ADD"/>
    <w:rsid w:val="00701BBC"/>
    <w:rsid w:val="007033A9"/>
    <w:rsid w:val="00711CEF"/>
    <w:rsid w:val="00715889"/>
    <w:rsid w:val="00720320"/>
    <w:rsid w:val="00720C90"/>
    <w:rsid w:val="00723643"/>
    <w:rsid w:val="00725D3C"/>
    <w:rsid w:val="00733DA1"/>
    <w:rsid w:val="00737822"/>
    <w:rsid w:val="0074111D"/>
    <w:rsid w:val="00746562"/>
    <w:rsid w:val="00753D4A"/>
    <w:rsid w:val="00756912"/>
    <w:rsid w:val="00756FE6"/>
    <w:rsid w:val="00761609"/>
    <w:rsid w:val="00763DCE"/>
    <w:rsid w:val="00776C46"/>
    <w:rsid w:val="007807BA"/>
    <w:rsid w:val="0078260B"/>
    <w:rsid w:val="007838D1"/>
    <w:rsid w:val="00785254"/>
    <w:rsid w:val="00785853"/>
    <w:rsid w:val="00786961"/>
    <w:rsid w:val="007966F0"/>
    <w:rsid w:val="00797BFC"/>
    <w:rsid w:val="007A004C"/>
    <w:rsid w:val="007A720F"/>
    <w:rsid w:val="007C66FE"/>
    <w:rsid w:val="007C6A3C"/>
    <w:rsid w:val="007C727A"/>
    <w:rsid w:val="007D4BEE"/>
    <w:rsid w:val="007D5BE9"/>
    <w:rsid w:val="007F328E"/>
    <w:rsid w:val="007F3EBC"/>
    <w:rsid w:val="007F4143"/>
    <w:rsid w:val="008050E4"/>
    <w:rsid w:val="00805EFC"/>
    <w:rsid w:val="00816D7C"/>
    <w:rsid w:val="0082257D"/>
    <w:rsid w:val="008230D5"/>
    <w:rsid w:val="00825F17"/>
    <w:rsid w:val="008371ED"/>
    <w:rsid w:val="00846C2C"/>
    <w:rsid w:val="00847D1C"/>
    <w:rsid w:val="00853438"/>
    <w:rsid w:val="00866846"/>
    <w:rsid w:val="0086715A"/>
    <w:rsid w:val="00867385"/>
    <w:rsid w:val="00875385"/>
    <w:rsid w:val="00875DA9"/>
    <w:rsid w:val="00895E38"/>
    <w:rsid w:val="008A782B"/>
    <w:rsid w:val="008B0FC0"/>
    <w:rsid w:val="008B154A"/>
    <w:rsid w:val="008C429A"/>
    <w:rsid w:val="008E14D2"/>
    <w:rsid w:val="008E1F3D"/>
    <w:rsid w:val="008F3554"/>
    <w:rsid w:val="008F7AB3"/>
    <w:rsid w:val="009053D7"/>
    <w:rsid w:val="0091331D"/>
    <w:rsid w:val="00913F68"/>
    <w:rsid w:val="0093223C"/>
    <w:rsid w:val="00934390"/>
    <w:rsid w:val="00941A87"/>
    <w:rsid w:val="009501C2"/>
    <w:rsid w:val="0095082E"/>
    <w:rsid w:val="00955CEB"/>
    <w:rsid w:val="00961177"/>
    <w:rsid w:val="00961E7E"/>
    <w:rsid w:val="00965D43"/>
    <w:rsid w:val="009668B9"/>
    <w:rsid w:val="00976577"/>
    <w:rsid w:val="00992641"/>
    <w:rsid w:val="00996356"/>
    <w:rsid w:val="00997D9A"/>
    <w:rsid w:val="009B03DF"/>
    <w:rsid w:val="009B50C8"/>
    <w:rsid w:val="009C08A1"/>
    <w:rsid w:val="009C2CAD"/>
    <w:rsid w:val="009D3979"/>
    <w:rsid w:val="009D44D1"/>
    <w:rsid w:val="009D7C49"/>
    <w:rsid w:val="009E7297"/>
    <w:rsid w:val="009F1AE2"/>
    <w:rsid w:val="00A0257D"/>
    <w:rsid w:val="00A11301"/>
    <w:rsid w:val="00A116AD"/>
    <w:rsid w:val="00A12EDC"/>
    <w:rsid w:val="00A24AEF"/>
    <w:rsid w:val="00A26D0D"/>
    <w:rsid w:val="00A33BDE"/>
    <w:rsid w:val="00A34885"/>
    <w:rsid w:val="00A36A3A"/>
    <w:rsid w:val="00A402C4"/>
    <w:rsid w:val="00A43BC1"/>
    <w:rsid w:val="00A4443A"/>
    <w:rsid w:val="00A74225"/>
    <w:rsid w:val="00A91F33"/>
    <w:rsid w:val="00A931D1"/>
    <w:rsid w:val="00A936D5"/>
    <w:rsid w:val="00AA0725"/>
    <w:rsid w:val="00AA1EB0"/>
    <w:rsid w:val="00AA2DA3"/>
    <w:rsid w:val="00AA5A9C"/>
    <w:rsid w:val="00AB016A"/>
    <w:rsid w:val="00AB2A5A"/>
    <w:rsid w:val="00AB78F9"/>
    <w:rsid w:val="00AC75B4"/>
    <w:rsid w:val="00AD28F8"/>
    <w:rsid w:val="00AD508F"/>
    <w:rsid w:val="00AE4ED3"/>
    <w:rsid w:val="00AE61E7"/>
    <w:rsid w:val="00AF5E30"/>
    <w:rsid w:val="00B0230B"/>
    <w:rsid w:val="00B17D95"/>
    <w:rsid w:val="00B23509"/>
    <w:rsid w:val="00B30E8A"/>
    <w:rsid w:val="00B32A7D"/>
    <w:rsid w:val="00B359DB"/>
    <w:rsid w:val="00B3632B"/>
    <w:rsid w:val="00B409D8"/>
    <w:rsid w:val="00B434E6"/>
    <w:rsid w:val="00B44237"/>
    <w:rsid w:val="00B452EF"/>
    <w:rsid w:val="00B5178D"/>
    <w:rsid w:val="00B53FBA"/>
    <w:rsid w:val="00B65847"/>
    <w:rsid w:val="00B67F1F"/>
    <w:rsid w:val="00B701D7"/>
    <w:rsid w:val="00B71E91"/>
    <w:rsid w:val="00B80AE8"/>
    <w:rsid w:val="00B819C7"/>
    <w:rsid w:val="00B90595"/>
    <w:rsid w:val="00B926D3"/>
    <w:rsid w:val="00B93CF4"/>
    <w:rsid w:val="00B95303"/>
    <w:rsid w:val="00BA215A"/>
    <w:rsid w:val="00BA4791"/>
    <w:rsid w:val="00BA74F6"/>
    <w:rsid w:val="00BA75D0"/>
    <w:rsid w:val="00BA7B1C"/>
    <w:rsid w:val="00BB5ECD"/>
    <w:rsid w:val="00BB5F09"/>
    <w:rsid w:val="00BB7A02"/>
    <w:rsid w:val="00BC0D9F"/>
    <w:rsid w:val="00BC67DF"/>
    <w:rsid w:val="00BD4DFE"/>
    <w:rsid w:val="00BE053D"/>
    <w:rsid w:val="00BE3C7B"/>
    <w:rsid w:val="00BF1A7A"/>
    <w:rsid w:val="00BF1FA3"/>
    <w:rsid w:val="00C00974"/>
    <w:rsid w:val="00C018E4"/>
    <w:rsid w:val="00C066FA"/>
    <w:rsid w:val="00C07F82"/>
    <w:rsid w:val="00C25387"/>
    <w:rsid w:val="00C31A68"/>
    <w:rsid w:val="00C54BE3"/>
    <w:rsid w:val="00C57F80"/>
    <w:rsid w:val="00C60271"/>
    <w:rsid w:val="00C602C7"/>
    <w:rsid w:val="00C768ED"/>
    <w:rsid w:val="00C82A8F"/>
    <w:rsid w:val="00C85D02"/>
    <w:rsid w:val="00C916C2"/>
    <w:rsid w:val="00CA15BB"/>
    <w:rsid w:val="00CB5C9E"/>
    <w:rsid w:val="00CC18E4"/>
    <w:rsid w:val="00CC3FD2"/>
    <w:rsid w:val="00CC7F56"/>
    <w:rsid w:val="00CD1B12"/>
    <w:rsid w:val="00CD55DC"/>
    <w:rsid w:val="00CD6278"/>
    <w:rsid w:val="00CE1BBC"/>
    <w:rsid w:val="00CE2595"/>
    <w:rsid w:val="00CE28CC"/>
    <w:rsid w:val="00CE4993"/>
    <w:rsid w:val="00CE5281"/>
    <w:rsid w:val="00CE72FC"/>
    <w:rsid w:val="00CF31EE"/>
    <w:rsid w:val="00CF5635"/>
    <w:rsid w:val="00D10A56"/>
    <w:rsid w:val="00D118FE"/>
    <w:rsid w:val="00D1492F"/>
    <w:rsid w:val="00D17B69"/>
    <w:rsid w:val="00D3003C"/>
    <w:rsid w:val="00D331F4"/>
    <w:rsid w:val="00D35EC3"/>
    <w:rsid w:val="00D37541"/>
    <w:rsid w:val="00D42CA5"/>
    <w:rsid w:val="00D451E6"/>
    <w:rsid w:val="00D470E4"/>
    <w:rsid w:val="00D52142"/>
    <w:rsid w:val="00D5280E"/>
    <w:rsid w:val="00D54446"/>
    <w:rsid w:val="00D54FDB"/>
    <w:rsid w:val="00D61F14"/>
    <w:rsid w:val="00D67365"/>
    <w:rsid w:val="00D7250D"/>
    <w:rsid w:val="00D80D6B"/>
    <w:rsid w:val="00D83C2F"/>
    <w:rsid w:val="00D85D41"/>
    <w:rsid w:val="00D90950"/>
    <w:rsid w:val="00DA2434"/>
    <w:rsid w:val="00DA69DF"/>
    <w:rsid w:val="00DA79D4"/>
    <w:rsid w:val="00DB33F8"/>
    <w:rsid w:val="00DB352F"/>
    <w:rsid w:val="00DD38E2"/>
    <w:rsid w:val="00DE22A4"/>
    <w:rsid w:val="00E00140"/>
    <w:rsid w:val="00E033D3"/>
    <w:rsid w:val="00E073E9"/>
    <w:rsid w:val="00E1259F"/>
    <w:rsid w:val="00E13110"/>
    <w:rsid w:val="00E24DF1"/>
    <w:rsid w:val="00E40B9A"/>
    <w:rsid w:val="00E431ED"/>
    <w:rsid w:val="00E55D90"/>
    <w:rsid w:val="00E568C5"/>
    <w:rsid w:val="00E64FF5"/>
    <w:rsid w:val="00E907EC"/>
    <w:rsid w:val="00E9742C"/>
    <w:rsid w:val="00EA282C"/>
    <w:rsid w:val="00EA4EEE"/>
    <w:rsid w:val="00EA5421"/>
    <w:rsid w:val="00EB34FC"/>
    <w:rsid w:val="00EB5816"/>
    <w:rsid w:val="00EB5AE8"/>
    <w:rsid w:val="00ED0EA9"/>
    <w:rsid w:val="00EF77DF"/>
    <w:rsid w:val="00F10DAC"/>
    <w:rsid w:val="00F11BEF"/>
    <w:rsid w:val="00F12CAB"/>
    <w:rsid w:val="00F165E1"/>
    <w:rsid w:val="00F25673"/>
    <w:rsid w:val="00F258E7"/>
    <w:rsid w:val="00F31B84"/>
    <w:rsid w:val="00F36B9C"/>
    <w:rsid w:val="00F40C13"/>
    <w:rsid w:val="00F44F5F"/>
    <w:rsid w:val="00F51A73"/>
    <w:rsid w:val="00F52C6D"/>
    <w:rsid w:val="00F57BA5"/>
    <w:rsid w:val="00F631EC"/>
    <w:rsid w:val="00F64C22"/>
    <w:rsid w:val="00F64FA7"/>
    <w:rsid w:val="00F71DFD"/>
    <w:rsid w:val="00F74D19"/>
    <w:rsid w:val="00F80053"/>
    <w:rsid w:val="00F9027A"/>
    <w:rsid w:val="00FA02C7"/>
    <w:rsid w:val="00FA4186"/>
    <w:rsid w:val="00FC0531"/>
    <w:rsid w:val="00FC13F0"/>
    <w:rsid w:val="00FC35AD"/>
    <w:rsid w:val="00FC4522"/>
    <w:rsid w:val="00FC7F81"/>
    <w:rsid w:val="00FD0FB7"/>
    <w:rsid w:val="00FE0496"/>
    <w:rsid w:val="00FE79A2"/>
    <w:rsid w:val="00FF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DE22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6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434</Words>
  <Characters>2735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Märzinger</dc:creator>
  <cp:keywords/>
  <dc:description/>
  <cp:lastModifiedBy>Jonas Maerzinger</cp:lastModifiedBy>
  <cp:revision>2</cp:revision>
  <dcterms:created xsi:type="dcterms:W3CDTF">2023-11-04T09:39:00Z</dcterms:created>
  <dcterms:modified xsi:type="dcterms:W3CDTF">2023-11-04T09:39:00Z</dcterms:modified>
</cp:coreProperties>
</file>