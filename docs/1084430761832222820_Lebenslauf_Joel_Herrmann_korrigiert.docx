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1"/>
        <w:gridCol w:w="2984"/>
        <w:gridCol w:w="984"/>
        <w:gridCol w:w="158"/>
        <w:gridCol w:w="1164"/>
        <w:gridCol w:w="331"/>
        <w:gridCol w:w="165"/>
        <w:gridCol w:w="755"/>
        <w:gridCol w:w="1496"/>
        <w:gridCol w:w="142"/>
      </w:tblGrid>
      <w:tr w:rsidR="00863559" w:rsidRPr="00761D67" w14:paraId="487AC9CE" w14:textId="77777777" w:rsidTr="00DB020F">
        <w:trPr>
          <w:trHeight w:val="280"/>
        </w:trPr>
        <w:tc>
          <w:tcPr>
            <w:tcW w:w="10490" w:type="dxa"/>
            <w:gridSpan w:val="10"/>
            <w:vAlign w:val="bottom"/>
          </w:tcPr>
          <w:p w14:paraId="135895E2" w14:textId="7732CB5D" w:rsidR="00E55D90" w:rsidRPr="00761D67" w:rsidRDefault="00835563" w:rsidP="009D584C">
            <w:pPr>
              <w:jc w:val="center"/>
              <w:rPr>
                <w:rFonts w:ascii="Optima" w:hAnsi="Optima" w:cs="Times New Roman (Body CS)"/>
                <w:b/>
                <w:sz w:val="30"/>
                <w:szCs w:val="30"/>
              </w:rPr>
            </w:pPr>
            <w:r w:rsidRPr="00761D67">
              <w:rPr>
                <w:rFonts w:ascii="Optima" w:hAnsi="Optima" w:cs="Times New Roman (Body CS)"/>
                <w:b/>
                <w:sz w:val="32"/>
                <w:szCs w:val="32"/>
              </w:rPr>
              <w:t>Joel Lennox Herrmann</w:t>
            </w:r>
          </w:p>
        </w:tc>
      </w:tr>
      <w:tr w:rsidR="00863559" w:rsidRPr="00761D67" w14:paraId="034602FF" w14:textId="77777777" w:rsidTr="00DB020F">
        <w:trPr>
          <w:trHeight w:val="280"/>
        </w:trPr>
        <w:tc>
          <w:tcPr>
            <w:tcW w:w="10490" w:type="dxa"/>
            <w:gridSpan w:val="10"/>
            <w:vAlign w:val="bottom"/>
          </w:tcPr>
          <w:p w14:paraId="45E1D21A" w14:textId="43E6EEE6" w:rsidR="00E55D90" w:rsidRPr="00761D67" w:rsidRDefault="00520AA4" w:rsidP="009D584C">
            <w:pPr>
              <w:jc w:val="center"/>
              <w:rPr>
                <w:rFonts w:ascii="Optima" w:hAnsi="Optima" w:cs="Times New Roman (Body CS)"/>
                <w:bCs/>
                <w:sz w:val="18"/>
                <w:szCs w:val="20"/>
              </w:rPr>
            </w:pPr>
            <w:proofErr w:type="spellStart"/>
            <w:r w:rsidRPr="00761D67">
              <w:rPr>
                <w:rFonts w:ascii="Optima" w:hAnsi="Optima" w:cs="Times New Roman (Body CS)"/>
                <w:bCs/>
                <w:sz w:val="18"/>
                <w:szCs w:val="20"/>
              </w:rPr>
              <w:t>Stüttgerhofweg</w:t>
            </w:r>
            <w:proofErr w:type="spellEnd"/>
            <w:r w:rsidR="00475BD1" w:rsidRPr="00761D67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11</w:t>
            </w:r>
            <w:r w:rsidR="005665BC" w:rsidRPr="00761D67">
              <w:rPr>
                <w:rFonts w:ascii="Optima" w:hAnsi="Optima" w:cs="Times New Roman (Body CS)"/>
                <w:bCs/>
                <w:sz w:val="18"/>
                <w:szCs w:val="20"/>
              </w:rPr>
              <w:t>,</w:t>
            </w:r>
            <w:r w:rsidR="00E55D90" w:rsidRPr="00761D67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</w:t>
            </w:r>
            <w:r w:rsidRPr="00761D67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50858 Köln </w:t>
            </w:r>
            <w:r w:rsidR="00E55D90" w:rsidRPr="00761D67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• </w:t>
            </w:r>
            <w:r w:rsidR="00835563" w:rsidRPr="00761D67">
              <w:rPr>
                <w:rFonts w:ascii="Optima" w:hAnsi="Optima" w:cs="Times New Roman (Body CS)"/>
                <w:bCs/>
                <w:sz w:val="18"/>
                <w:szCs w:val="20"/>
              </w:rPr>
              <w:t>joelherrmann2004@gmail.com</w:t>
            </w:r>
            <w:r w:rsidR="00E55D90" w:rsidRPr="00761D67">
              <w:rPr>
                <w:rFonts w:ascii="Optima" w:hAnsi="Optima" w:cs="Times New Roman (Body CS)"/>
                <w:bCs/>
                <w:sz w:val="18"/>
                <w:szCs w:val="20"/>
              </w:rPr>
              <w:t xml:space="preserve"> • +49(0)1</w:t>
            </w:r>
            <w:r w:rsidR="00835563" w:rsidRPr="00761D67">
              <w:rPr>
                <w:rFonts w:ascii="Optima" w:hAnsi="Optima" w:cs="Times New Roman (Body CS)"/>
                <w:bCs/>
                <w:sz w:val="18"/>
                <w:szCs w:val="20"/>
              </w:rPr>
              <w:t>79 47</w:t>
            </w:r>
            <w:r w:rsidR="00E55D90" w:rsidRPr="00761D67">
              <w:rPr>
                <w:rFonts w:ascii="Optima" w:hAnsi="Optima" w:cs="Times New Roman (Body CS)"/>
                <w:bCs/>
                <w:sz w:val="18"/>
                <w:szCs w:val="20"/>
              </w:rPr>
              <w:t>2</w:t>
            </w:r>
            <w:r w:rsidR="00835563" w:rsidRPr="00761D67">
              <w:rPr>
                <w:rFonts w:ascii="Optima" w:hAnsi="Optima" w:cs="Times New Roman (Body CS)"/>
                <w:bCs/>
                <w:sz w:val="18"/>
                <w:szCs w:val="20"/>
              </w:rPr>
              <w:t>7401</w:t>
            </w:r>
          </w:p>
        </w:tc>
      </w:tr>
      <w:tr w:rsidR="00863559" w:rsidRPr="00761D67" w14:paraId="0FCADE56" w14:textId="77777777" w:rsidTr="00DB020F">
        <w:trPr>
          <w:trHeight w:val="454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61D67" w:rsidRDefault="006E2C9C" w:rsidP="009D584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761D67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63559" w:rsidRPr="00761D67" w14:paraId="7D1DEBF7" w14:textId="77777777" w:rsidTr="00DB020F">
        <w:trPr>
          <w:trHeight w:val="340"/>
        </w:trPr>
        <w:tc>
          <w:tcPr>
            <w:tcW w:w="793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CC496CF" w:rsidR="00D1492F" w:rsidRPr="00761D67" w:rsidRDefault="00772302" w:rsidP="009D584C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Universität </w:t>
            </w:r>
            <w:r w:rsidR="00BF4A4E" w:rsidRPr="00761D67">
              <w:rPr>
                <w:rFonts w:ascii="Optima" w:hAnsi="Optima"/>
                <w:b/>
                <w:smallCaps/>
                <w:sz w:val="23"/>
                <w:szCs w:val="23"/>
              </w:rPr>
              <w:t>zu Köln</w:t>
            </w:r>
          </w:p>
        </w:tc>
        <w:tc>
          <w:tcPr>
            <w:tcW w:w="2558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227F2583" w:rsidR="00D1492F" w:rsidRPr="00761D67" w:rsidRDefault="00772302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863559" w:rsidRPr="00761D67" w14:paraId="61E5D482" w14:textId="77777777" w:rsidTr="00DB020F">
        <w:trPr>
          <w:trHeight w:val="18"/>
        </w:trPr>
        <w:tc>
          <w:tcPr>
            <w:tcW w:w="6437" w:type="dxa"/>
            <w:gridSpan w:val="4"/>
            <w:vAlign w:val="bottom"/>
          </w:tcPr>
          <w:p w14:paraId="11CB9A0F" w14:textId="6A797C1C" w:rsidR="00D1492F" w:rsidRPr="00761D67" w:rsidRDefault="00D1492F" w:rsidP="009D584C">
            <w:pPr>
              <w:rPr>
                <w:rFonts w:ascii="Optima" w:hAnsi="Optima"/>
                <w:sz w:val="18"/>
              </w:rPr>
            </w:pPr>
            <w:r w:rsidRPr="00761D67">
              <w:rPr>
                <w:rFonts w:ascii="Optima" w:hAnsi="Optima"/>
                <w:sz w:val="18"/>
              </w:rPr>
              <w:t xml:space="preserve">B.Sc. in </w:t>
            </w:r>
            <w:r w:rsidR="00B30B5A" w:rsidRPr="00761D67">
              <w:rPr>
                <w:rFonts w:ascii="Optima" w:hAnsi="Optima"/>
                <w:sz w:val="18"/>
              </w:rPr>
              <w:t>Betriebswirtschaftslehre</w:t>
            </w:r>
            <w:r w:rsidR="00B17D95" w:rsidRPr="00761D67">
              <w:rPr>
                <w:rFonts w:ascii="Optima" w:hAnsi="Optima"/>
                <w:sz w:val="18"/>
              </w:rPr>
              <w:t xml:space="preserve"> </w:t>
            </w:r>
          </w:p>
        </w:tc>
        <w:tc>
          <w:tcPr>
            <w:tcW w:w="4053" w:type="dxa"/>
            <w:gridSpan w:val="6"/>
            <w:vAlign w:val="bottom"/>
          </w:tcPr>
          <w:p w14:paraId="419A9228" w14:textId="5BFEBC61" w:rsidR="00D1492F" w:rsidRPr="00761D67" w:rsidRDefault="00FF59C5" w:rsidP="009D584C">
            <w:pPr>
              <w:jc w:val="right"/>
              <w:rPr>
                <w:rFonts w:ascii="Optima" w:hAnsi="Optima"/>
                <w:sz w:val="18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 xml:space="preserve">10/2022 – </w:t>
            </w:r>
            <w:proofErr w:type="spellStart"/>
            <w:r w:rsidRPr="00761D67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863559" w:rsidRPr="00761D67" w14:paraId="013361E1" w14:textId="77777777" w:rsidTr="00DB020F">
        <w:trPr>
          <w:trHeight w:val="340"/>
        </w:trPr>
        <w:tc>
          <w:tcPr>
            <w:tcW w:w="8097" w:type="dxa"/>
            <w:gridSpan w:val="7"/>
            <w:vAlign w:val="bottom"/>
          </w:tcPr>
          <w:p w14:paraId="197620E3" w14:textId="70386627" w:rsidR="00D1492F" w:rsidRPr="00761D67" w:rsidRDefault="00B30B5A" w:rsidP="009D584C">
            <w:pPr>
              <w:rPr>
                <w:rFonts w:ascii="Optima" w:hAnsi="Optima"/>
                <w:sz w:val="23"/>
                <w:szCs w:val="23"/>
              </w:rPr>
            </w:pPr>
            <w:r w:rsidRPr="00761D67">
              <w:rPr>
                <w:rFonts w:ascii="Optima" w:hAnsi="Optima"/>
                <w:b/>
                <w:smallCaps/>
                <w:sz w:val="23"/>
                <w:szCs w:val="23"/>
              </w:rPr>
              <w:t xml:space="preserve">Gymnasium </w:t>
            </w:r>
            <w:proofErr w:type="spellStart"/>
            <w:r w:rsidRPr="00761D67">
              <w:rPr>
                <w:rFonts w:ascii="Optima" w:hAnsi="Optima"/>
                <w:b/>
                <w:smallCaps/>
                <w:sz w:val="23"/>
                <w:szCs w:val="23"/>
              </w:rPr>
              <w:t>Wellingdorf</w:t>
            </w:r>
            <w:proofErr w:type="spellEnd"/>
          </w:p>
        </w:tc>
        <w:tc>
          <w:tcPr>
            <w:tcW w:w="2393" w:type="dxa"/>
            <w:gridSpan w:val="3"/>
            <w:vAlign w:val="bottom"/>
          </w:tcPr>
          <w:p w14:paraId="63D86F51" w14:textId="65D34313" w:rsidR="00D1492F" w:rsidRPr="00761D67" w:rsidRDefault="00B30B5A" w:rsidP="009D584C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761D67">
              <w:rPr>
                <w:rFonts w:ascii="Optima" w:hAnsi="Optima"/>
                <w:i/>
                <w:smallCaps/>
                <w:sz w:val="23"/>
                <w:szCs w:val="23"/>
              </w:rPr>
              <w:t>Kiel</w:t>
            </w:r>
          </w:p>
        </w:tc>
      </w:tr>
      <w:tr w:rsidR="00863559" w:rsidRPr="00761D67" w14:paraId="62632213" w14:textId="77777777" w:rsidTr="00DB020F">
        <w:trPr>
          <w:trHeight w:val="18"/>
        </w:trPr>
        <w:tc>
          <w:tcPr>
            <w:tcW w:w="6279" w:type="dxa"/>
            <w:gridSpan w:val="3"/>
            <w:vAlign w:val="bottom"/>
          </w:tcPr>
          <w:p w14:paraId="5F71027E" w14:textId="52B54CD8" w:rsidR="00D1492F" w:rsidRPr="00761D67" w:rsidRDefault="00B30B5A" w:rsidP="009D584C">
            <w:pPr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/>
                <w:sz w:val="18"/>
                <w:lang w:val="de-AT"/>
              </w:rPr>
              <w:t>Allgemeine Hochschulreife</w:t>
            </w:r>
          </w:p>
        </w:tc>
        <w:tc>
          <w:tcPr>
            <w:tcW w:w="4211" w:type="dxa"/>
            <w:gridSpan w:val="7"/>
            <w:vAlign w:val="bottom"/>
          </w:tcPr>
          <w:p w14:paraId="51FC9814" w14:textId="7CEC4A04" w:rsidR="00D1492F" w:rsidRPr="00761D67" w:rsidRDefault="00426D7E" w:rsidP="009D584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761D67">
              <w:rPr>
                <w:rFonts w:ascii="Optima" w:hAnsi="Optima"/>
                <w:sz w:val="18"/>
              </w:rPr>
              <w:t>0</w:t>
            </w:r>
            <w:r w:rsidR="00B30B5A" w:rsidRPr="00761D67">
              <w:rPr>
                <w:rFonts w:ascii="Optima" w:hAnsi="Optima"/>
                <w:sz w:val="18"/>
              </w:rPr>
              <w:t>8</w:t>
            </w:r>
            <w:r w:rsidRPr="00761D67">
              <w:rPr>
                <w:rFonts w:ascii="Optima" w:hAnsi="Optima"/>
                <w:sz w:val="18"/>
              </w:rPr>
              <w:t>/20</w:t>
            </w:r>
            <w:r w:rsidR="0091331D" w:rsidRPr="00761D67">
              <w:rPr>
                <w:rFonts w:ascii="Optima" w:hAnsi="Optima"/>
                <w:sz w:val="18"/>
              </w:rPr>
              <w:t>1</w:t>
            </w:r>
            <w:r w:rsidR="00B30B5A" w:rsidRPr="00761D67">
              <w:rPr>
                <w:rFonts w:ascii="Optima" w:hAnsi="Optima"/>
                <w:sz w:val="18"/>
              </w:rPr>
              <w:t>4</w:t>
            </w:r>
            <w:r w:rsidRPr="00761D67">
              <w:rPr>
                <w:rFonts w:ascii="Optima" w:hAnsi="Optima"/>
                <w:sz w:val="18"/>
              </w:rPr>
              <w:t xml:space="preserve"> – </w:t>
            </w:r>
            <w:r w:rsidR="0091331D" w:rsidRPr="00761D67">
              <w:rPr>
                <w:rFonts w:ascii="Optima" w:hAnsi="Optima"/>
                <w:sz w:val="18"/>
              </w:rPr>
              <w:t>0</w:t>
            </w:r>
            <w:r w:rsidR="00B30B5A" w:rsidRPr="00761D67">
              <w:rPr>
                <w:rFonts w:ascii="Optima" w:hAnsi="Optima"/>
                <w:sz w:val="18"/>
              </w:rPr>
              <w:t>6</w:t>
            </w:r>
            <w:r w:rsidRPr="00761D67">
              <w:rPr>
                <w:rFonts w:ascii="Optima" w:hAnsi="Optima"/>
                <w:sz w:val="18"/>
              </w:rPr>
              <w:t>/20</w:t>
            </w:r>
            <w:r w:rsidR="00B30B5A" w:rsidRPr="00761D67">
              <w:rPr>
                <w:rFonts w:ascii="Optima" w:hAnsi="Optima"/>
                <w:sz w:val="18"/>
              </w:rPr>
              <w:t>22</w:t>
            </w:r>
          </w:p>
        </w:tc>
      </w:tr>
      <w:tr w:rsidR="00863559" w:rsidRPr="00761D67" w14:paraId="4D68BFE7" w14:textId="77777777" w:rsidTr="00DB020F">
        <w:trPr>
          <w:trHeight w:val="18"/>
        </w:trPr>
        <w:tc>
          <w:tcPr>
            <w:tcW w:w="10490" w:type="dxa"/>
            <w:gridSpan w:val="10"/>
            <w:vAlign w:val="bottom"/>
          </w:tcPr>
          <w:p w14:paraId="77C1B29B" w14:textId="07D7E302" w:rsidR="00A74924" w:rsidRPr="00761D67" w:rsidRDefault="00A74924" w:rsidP="009D584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iCs/>
                <w:sz w:val="18"/>
                <w:lang w:val="de-AT"/>
              </w:rPr>
              <w:t>Note: 1,</w:t>
            </w:r>
            <w:r w:rsidR="00B77683" w:rsidRPr="00761D67">
              <w:rPr>
                <w:rFonts w:ascii="Optima" w:hAnsi="Optima"/>
                <w:i/>
                <w:iCs/>
                <w:sz w:val="18"/>
                <w:lang w:val="de-AT"/>
              </w:rPr>
              <w:t>3</w:t>
            </w:r>
          </w:p>
          <w:p w14:paraId="5A1AD320" w14:textId="1051E266" w:rsidR="00426D7E" w:rsidRPr="00761D67" w:rsidRDefault="00B30B5A" w:rsidP="009D584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iCs/>
                <w:sz w:val="18"/>
              </w:rPr>
              <w:t>Schwerpunktfächer: Englisch (13 Punkte), Mathematik (13 Punkte)</w:t>
            </w:r>
            <w:r w:rsidR="00DF68EC" w:rsidRPr="00761D67">
              <w:rPr>
                <w:rFonts w:ascii="Optima" w:hAnsi="Optima"/>
                <w:i/>
                <w:iCs/>
                <w:sz w:val="18"/>
              </w:rPr>
              <w:t>,</w:t>
            </w:r>
            <w:r w:rsidRPr="00761D67">
              <w:rPr>
                <w:rFonts w:ascii="Optima" w:hAnsi="Optima"/>
                <w:i/>
                <w:iCs/>
                <w:sz w:val="18"/>
              </w:rPr>
              <w:t xml:space="preserve"> Wirtschaft &amp; Politik (15 Punkte)</w:t>
            </w:r>
          </w:p>
          <w:p w14:paraId="54BF63E9" w14:textId="3067140F" w:rsidR="0091331D" w:rsidRPr="00761D67" w:rsidRDefault="00B30B5A" w:rsidP="009D584C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iCs/>
                <w:sz w:val="18"/>
              </w:rPr>
              <w:t xml:space="preserve">Klassensprecher seit der </w:t>
            </w:r>
            <w:r w:rsidR="00A74924" w:rsidRPr="00761D67">
              <w:rPr>
                <w:rFonts w:ascii="Optima" w:hAnsi="Optima"/>
                <w:i/>
                <w:iCs/>
                <w:sz w:val="18"/>
              </w:rPr>
              <w:t>neunten Klasse</w:t>
            </w:r>
          </w:p>
        </w:tc>
      </w:tr>
      <w:tr w:rsidR="00863559" w:rsidRPr="00761D67" w14:paraId="3A2665B3" w14:textId="77777777" w:rsidTr="00DB020F">
        <w:trPr>
          <w:trHeight w:val="397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BE865E9" w:rsidR="00E55D90" w:rsidRPr="00761D67" w:rsidRDefault="00E55D90" w:rsidP="009D584C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761D67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863559" w:rsidRPr="00761D67" w14:paraId="2716FB80" w14:textId="77777777" w:rsidTr="00DB020F">
        <w:trPr>
          <w:trHeight w:val="340"/>
        </w:trPr>
        <w:tc>
          <w:tcPr>
            <w:tcW w:w="7601" w:type="dxa"/>
            <w:gridSpan w:val="5"/>
            <w:tcBorders>
              <w:top w:val="single" w:sz="4" w:space="0" w:color="auto"/>
            </w:tcBorders>
            <w:vAlign w:val="bottom"/>
          </w:tcPr>
          <w:p w14:paraId="432199B9" w14:textId="33EBA05F" w:rsidR="00FF59C5" w:rsidRPr="00761D67" w:rsidRDefault="00AE0411" w:rsidP="009D584C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Deutsche Telekom AG</w:t>
            </w:r>
          </w:p>
        </w:tc>
        <w:tc>
          <w:tcPr>
            <w:tcW w:w="2889" w:type="dxa"/>
            <w:gridSpan w:val="5"/>
            <w:tcBorders>
              <w:top w:val="single" w:sz="4" w:space="0" w:color="auto"/>
            </w:tcBorders>
            <w:vAlign w:val="bottom"/>
          </w:tcPr>
          <w:p w14:paraId="7B131B9B" w14:textId="6476BE02" w:rsidR="00FF59C5" w:rsidRPr="00761D67" w:rsidRDefault="00EF10D8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Bonn</w:t>
            </w:r>
          </w:p>
        </w:tc>
      </w:tr>
      <w:tr w:rsidR="00863559" w:rsidRPr="00761D67" w14:paraId="282A9AB6" w14:textId="77777777" w:rsidTr="00DB020F">
        <w:trPr>
          <w:trHeight w:val="23"/>
        </w:trPr>
        <w:tc>
          <w:tcPr>
            <w:tcW w:w="7601" w:type="dxa"/>
            <w:gridSpan w:val="5"/>
            <w:vAlign w:val="bottom"/>
          </w:tcPr>
          <w:p w14:paraId="6FAAC730" w14:textId="5B031817" w:rsidR="00FF59C5" w:rsidRPr="00761D67" w:rsidRDefault="00FF59C5" w:rsidP="009D584C">
            <w:pPr>
              <w:rPr>
                <w:rFonts w:ascii="Optima" w:hAnsi="Optima"/>
                <w:b/>
                <w:i/>
                <w:iCs/>
                <w:sz w:val="23"/>
                <w:szCs w:val="23"/>
              </w:rPr>
            </w:pPr>
            <w:r w:rsidRPr="00761D67">
              <w:rPr>
                <w:rFonts w:ascii="Optima" w:hAnsi="Optima"/>
                <w:sz w:val="18"/>
              </w:rPr>
              <w:t xml:space="preserve">Praktikant </w:t>
            </w:r>
            <w:r w:rsidR="00765D43">
              <w:rPr>
                <w:rFonts w:ascii="Optima" w:hAnsi="Optima"/>
                <w:sz w:val="18"/>
              </w:rPr>
              <w:t>im</w:t>
            </w:r>
            <w:r w:rsidR="00530C46">
              <w:rPr>
                <w:rFonts w:ascii="Optima" w:hAnsi="Optima"/>
                <w:sz w:val="18"/>
              </w:rPr>
              <w:t xml:space="preserve"> </w:t>
            </w:r>
            <w:proofErr w:type="spellStart"/>
            <w:r w:rsidR="00530C46">
              <w:rPr>
                <w:rFonts w:ascii="Optima" w:hAnsi="Optima"/>
                <w:sz w:val="18"/>
              </w:rPr>
              <w:t>Strategy</w:t>
            </w:r>
            <w:proofErr w:type="spellEnd"/>
            <w:r w:rsidR="00530C46">
              <w:rPr>
                <w:rFonts w:ascii="Optima" w:hAnsi="Optima"/>
                <w:sz w:val="18"/>
              </w:rPr>
              <w:t xml:space="preserve"> Consulting</w:t>
            </w:r>
            <w:r w:rsidR="00765D43">
              <w:rPr>
                <w:rFonts w:ascii="Optima" w:hAnsi="Optima"/>
                <w:sz w:val="18"/>
              </w:rPr>
              <w:t xml:space="preserve"> / Inhouse Consulting</w:t>
            </w:r>
            <w:r w:rsidRPr="00761D67">
              <w:rPr>
                <w:rFonts w:ascii="Optima" w:hAnsi="Optima"/>
                <w:sz w:val="18"/>
              </w:rPr>
              <w:t xml:space="preserve"> (geplant</w:t>
            </w:r>
            <w:r w:rsidR="00530C46">
              <w:rPr>
                <w:rFonts w:ascii="Optima" w:hAnsi="Optima"/>
                <w:sz w:val="18"/>
              </w:rPr>
              <w:t>, Vertrag bereits unterschrieben</w:t>
            </w:r>
            <w:r w:rsidRPr="00761D67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2889" w:type="dxa"/>
            <w:gridSpan w:val="5"/>
            <w:vAlign w:val="bottom"/>
          </w:tcPr>
          <w:p w14:paraId="05A864AB" w14:textId="20E4C068" w:rsidR="00FF59C5" w:rsidRPr="00761D67" w:rsidRDefault="00FF59C5" w:rsidP="009D584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>0</w:t>
            </w:r>
            <w:r w:rsidR="00765D43">
              <w:rPr>
                <w:rFonts w:ascii="Optima" w:hAnsi="Optima"/>
                <w:sz w:val="18"/>
                <w:lang w:val="en-US"/>
              </w:rPr>
              <w:t>8</w:t>
            </w:r>
            <w:r w:rsidRPr="00761D67">
              <w:rPr>
                <w:rFonts w:ascii="Optima" w:hAnsi="Optima"/>
                <w:sz w:val="18"/>
                <w:lang w:val="en-US"/>
              </w:rPr>
              <w:t>/2023</w:t>
            </w:r>
            <w:r w:rsidR="00FC2618" w:rsidRPr="00761D67">
              <w:rPr>
                <w:rFonts w:ascii="Optima" w:hAnsi="Optima"/>
                <w:sz w:val="18"/>
                <w:lang w:val="en-US"/>
              </w:rPr>
              <w:t xml:space="preserve"> – 0</w:t>
            </w:r>
            <w:r w:rsidR="00840247">
              <w:rPr>
                <w:rFonts w:ascii="Optima" w:hAnsi="Optima"/>
                <w:sz w:val="18"/>
                <w:lang w:val="en-US"/>
              </w:rPr>
              <w:t>9</w:t>
            </w:r>
            <w:r w:rsidR="00FC2618" w:rsidRPr="00761D67">
              <w:rPr>
                <w:rFonts w:ascii="Optima" w:hAnsi="Optima"/>
                <w:sz w:val="18"/>
                <w:lang w:val="en-US"/>
              </w:rPr>
              <w:t>/2023</w:t>
            </w:r>
          </w:p>
        </w:tc>
      </w:tr>
      <w:tr w:rsidR="00863559" w:rsidRPr="00761D67" w14:paraId="1A668260" w14:textId="77777777" w:rsidTr="00DB020F">
        <w:trPr>
          <w:trHeight w:val="340"/>
        </w:trPr>
        <w:tc>
          <w:tcPr>
            <w:tcW w:w="7601" w:type="dxa"/>
            <w:gridSpan w:val="5"/>
            <w:vAlign w:val="bottom"/>
          </w:tcPr>
          <w:p w14:paraId="0516090E" w14:textId="0124F1B0" w:rsidR="00AA7CBB" w:rsidRPr="00761D67" w:rsidRDefault="00AA7CBB" w:rsidP="009D584C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AXA AG</w:t>
            </w:r>
          </w:p>
        </w:tc>
        <w:tc>
          <w:tcPr>
            <w:tcW w:w="2889" w:type="dxa"/>
            <w:gridSpan w:val="5"/>
            <w:vAlign w:val="bottom"/>
          </w:tcPr>
          <w:p w14:paraId="396608A5" w14:textId="3C2B9CA6" w:rsidR="00AA7CBB" w:rsidRPr="00761D67" w:rsidRDefault="00AA7CBB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Köln</w:t>
            </w:r>
          </w:p>
        </w:tc>
      </w:tr>
      <w:tr w:rsidR="00863559" w:rsidRPr="00761D67" w14:paraId="0DC11637" w14:textId="77777777" w:rsidTr="00DB020F">
        <w:trPr>
          <w:trHeight w:val="20"/>
        </w:trPr>
        <w:tc>
          <w:tcPr>
            <w:tcW w:w="7601" w:type="dxa"/>
            <w:gridSpan w:val="5"/>
            <w:vAlign w:val="bottom"/>
          </w:tcPr>
          <w:p w14:paraId="418668F2" w14:textId="51885B65" w:rsidR="00AA7CBB" w:rsidRPr="00AA7CBB" w:rsidRDefault="00AA7CBB" w:rsidP="009D584C">
            <w:pPr>
              <w:rPr>
                <w:rFonts w:ascii="Optima" w:hAnsi="Optima"/>
                <w:sz w:val="18"/>
              </w:rPr>
            </w:pPr>
            <w:r w:rsidRPr="00AA7CBB">
              <w:rPr>
                <w:rFonts w:ascii="Optima" w:hAnsi="Optima"/>
                <w:sz w:val="18"/>
              </w:rPr>
              <w:t>Praktikant und Werkstudent im Business Development</w:t>
            </w:r>
            <w:r w:rsidR="00975DE5">
              <w:rPr>
                <w:rFonts w:ascii="Optima" w:hAnsi="Optima"/>
                <w:sz w:val="18"/>
              </w:rPr>
              <w:t xml:space="preserve"> und Analytics</w:t>
            </w:r>
          </w:p>
        </w:tc>
        <w:tc>
          <w:tcPr>
            <w:tcW w:w="2889" w:type="dxa"/>
            <w:gridSpan w:val="5"/>
            <w:vAlign w:val="bottom"/>
          </w:tcPr>
          <w:p w14:paraId="5C74F3FD" w14:textId="56993D90" w:rsidR="00AA7CBB" w:rsidRPr="00761D67" w:rsidRDefault="007F5A18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7F5A18">
              <w:rPr>
                <w:rFonts w:ascii="Optima" w:hAnsi="Optima"/>
                <w:sz w:val="18"/>
                <w:lang w:val="en-US"/>
              </w:rPr>
              <w:t xml:space="preserve">02/2023 </w:t>
            </w:r>
            <w:r w:rsidR="00975DE5">
              <w:rPr>
                <w:rFonts w:ascii="Optima" w:hAnsi="Optima"/>
                <w:sz w:val="18"/>
                <w:lang w:val="en-US"/>
              </w:rPr>
              <w:t>–</w:t>
            </w:r>
            <w:r w:rsidRPr="007F5A18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7F5A18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863559" w:rsidRPr="00761D67" w14:paraId="43A05DB0" w14:textId="77777777" w:rsidTr="00DB020F">
        <w:trPr>
          <w:trHeight w:val="340"/>
        </w:trPr>
        <w:tc>
          <w:tcPr>
            <w:tcW w:w="7601" w:type="dxa"/>
            <w:gridSpan w:val="5"/>
            <w:vAlign w:val="bottom"/>
          </w:tcPr>
          <w:p w14:paraId="2CBBD245" w14:textId="71742E7B" w:rsidR="007F5A18" w:rsidRPr="009D584C" w:rsidRDefault="00975DE5" w:rsidP="009D584C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 w:rsidRPr="00975DE5">
              <w:rPr>
                <w:rFonts w:ascii="Optima" w:hAnsi="Optima"/>
                <w:sz w:val="18"/>
                <w:szCs w:val="18"/>
              </w:rPr>
              <w:t xml:space="preserve">Unterstützung bei Projekten </w:t>
            </w:r>
            <w:r w:rsidR="00863559">
              <w:rPr>
                <w:rFonts w:ascii="Optima" w:hAnsi="Optima"/>
                <w:sz w:val="18"/>
                <w:szCs w:val="18"/>
              </w:rPr>
              <w:t>in der</w:t>
            </w:r>
            <w:r w:rsidRPr="00975DE5">
              <w:rPr>
                <w:rFonts w:ascii="Optima" w:hAnsi="Optima"/>
                <w:sz w:val="18"/>
                <w:szCs w:val="18"/>
              </w:rPr>
              <w:t xml:space="preserve"> Unternehmens- und O</w:t>
            </w:r>
            <w:r>
              <w:rPr>
                <w:rFonts w:ascii="Optima" w:hAnsi="Optima"/>
                <w:sz w:val="18"/>
                <w:szCs w:val="18"/>
              </w:rPr>
              <w:t>r</w:t>
            </w:r>
            <w:r w:rsidRPr="00975DE5">
              <w:rPr>
                <w:rFonts w:ascii="Optima" w:hAnsi="Optima"/>
                <w:sz w:val="18"/>
                <w:szCs w:val="18"/>
              </w:rPr>
              <w:t>ganisationsentwicklung</w:t>
            </w:r>
          </w:p>
          <w:p w14:paraId="2502D405" w14:textId="4A783D18" w:rsidR="00975DE5" w:rsidRPr="00975DE5" w:rsidRDefault="00975DE5" w:rsidP="009D584C">
            <w:pPr>
              <w:pStyle w:val="Bullets"/>
              <w:rPr>
                <w:rFonts w:ascii="Optima" w:hAnsi="Optima"/>
                <w:b/>
                <w:i w:val="0"/>
                <w:iCs w:val="0"/>
                <w:sz w:val="23"/>
                <w:szCs w:val="23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Analyse </w:t>
            </w:r>
            <w:r w:rsidR="00DD23BD">
              <w:rPr>
                <w:rFonts w:ascii="Optima" w:hAnsi="Optima"/>
                <w:sz w:val="18"/>
                <w:szCs w:val="18"/>
              </w:rPr>
              <w:t xml:space="preserve">von </w:t>
            </w:r>
            <w:r>
              <w:rPr>
                <w:rFonts w:ascii="Optima" w:hAnsi="Optima"/>
                <w:sz w:val="18"/>
                <w:szCs w:val="18"/>
              </w:rPr>
              <w:t>Markt- und Kundentrends</w:t>
            </w:r>
          </w:p>
        </w:tc>
        <w:tc>
          <w:tcPr>
            <w:tcW w:w="2889" w:type="dxa"/>
            <w:gridSpan w:val="5"/>
            <w:vAlign w:val="bottom"/>
          </w:tcPr>
          <w:p w14:paraId="788C90EA" w14:textId="77777777" w:rsidR="007F5A18" w:rsidRDefault="007F5A18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</w:p>
        </w:tc>
      </w:tr>
      <w:tr w:rsidR="00863559" w:rsidRPr="00761D67" w14:paraId="2B22F4DF" w14:textId="77777777" w:rsidTr="00DB020F">
        <w:trPr>
          <w:trHeight w:val="340"/>
        </w:trPr>
        <w:tc>
          <w:tcPr>
            <w:tcW w:w="7601" w:type="dxa"/>
            <w:gridSpan w:val="5"/>
            <w:vAlign w:val="bottom"/>
          </w:tcPr>
          <w:p w14:paraId="1AFE68BC" w14:textId="49B0CF87" w:rsidR="00AA7CBB" w:rsidRPr="00761D67" w:rsidRDefault="007F5A18" w:rsidP="009D584C">
            <w:pPr>
              <w:pStyle w:val="Ort"/>
              <w:jc w:val="left"/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Deutsche Bank AG</w:t>
            </w:r>
          </w:p>
        </w:tc>
        <w:tc>
          <w:tcPr>
            <w:tcW w:w="2889" w:type="dxa"/>
            <w:gridSpan w:val="5"/>
            <w:vAlign w:val="bottom"/>
          </w:tcPr>
          <w:p w14:paraId="2D04C5BF" w14:textId="20A0F853" w:rsidR="00AA7CBB" w:rsidRPr="00761D67" w:rsidRDefault="007F5A18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Frankfurt a</w:t>
            </w:r>
            <w:r w:rsidR="00863559">
              <w:rPr>
                <w:rFonts w:ascii="Optima" w:hAnsi="Optima"/>
                <w:i/>
                <w:smallCaps/>
                <w:sz w:val="23"/>
                <w:szCs w:val="23"/>
              </w:rPr>
              <w:t>m</w:t>
            </w:r>
            <w:r>
              <w:rPr>
                <w:rFonts w:ascii="Optima" w:hAnsi="Optima"/>
                <w:i/>
                <w:smallCaps/>
                <w:sz w:val="23"/>
                <w:szCs w:val="23"/>
              </w:rPr>
              <w:t xml:space="preserve"> M</w:t>
            </w:r>
            <w:r w:rsidR="00863559">
              <w:rPr>
                <w:rFonts w:ascii="Optima" w:hAnsi="Optima"/>
                <w:i/>
                <w:smallCaps/>
                <w:sz w:val="23"/>
                <w:szCs w:val="23"/>
              </w:rPr>
              <w:t>ain</w:t>
            </w:r>
          </w:p>
        </w:tc>
      </w:tr>
      <w:tr w:rsidR="00863559" w:rsidRPr="007F5A18" w14:paraId="650AB607" w14:textId="77777777" w:rsidTr="00DB020F">
        <w:trPr>
          <w:trHeight w:val="20"/>
        </w:trPr>
        <w:tc>
          <w:tcPr>
            <w:tcW w:w="7601" w:type="dxa"/>
            <w:gridSpan w:val="5"/>
            <w:vAlign w:val="bottom"/>
          </w:tcPr>
          <w:p w14:paraId="34FD73E0" w14:textId="6004D5CC" w:rsidR="00AA7CBB" w:rsidRPr="007F5A18" w:rsidRDefault="007F5A18" w:rsidP="009D584C">
            <w:pPr>
              <w:rPr>
                <w:rFonts w:ascii="Optima" w:hAnsi="Optima"/>
                <w:b/>
                <w:i/>
                <w:iCs/>
                <w:sz w:val="23"/>
                <w:szCs w:val="23"/>
              </w:rPr>
            </w:pPr>
            <w:r w:rsidRPr="007F5A18">
              <w:rPr>
                <w:rFonts w:ascii="Optima" w:hAnsi="Optima"/>
                <w:sz w:val="18"/>
              </w:rPr>
              <w:t xml:space="preserve">Teilnehmer am </w:t>
            </w:r>
            <w:r w:rsidR="00975DE5">
              <w:rPr>
                <w:rFonts w:ascii="Optima" w:hAnsi="Optima"/>
                <w:sz w:val="18"/>
              </w:rPr>
              <w:t>„</w:t>
            </w:r>
            <w:r w:rsidRPr="007F5A18">
              <w:rPr>
                <w:rFonts w:ascii="Optima" w:hAnsi="Optima"/>
                <w:sz w:val="18"/>
              </w:rPr>
              <w:t xml:space="preserve">Spring </w:t>
            </w:r>
            <w:proofErr w:type="spellStart"/>
            <w:r w:rsidRPr="007F5A18">
              <w:rPr>
                <w:rFonts w:ascii="Optima" w:hAnsi="Optima"/>
                <w:sz w:val="18"/>
              </w:rPr>
              <w:t>into</w:t>
            </w:r>
            <w:proofErr w:type="spellEnd"/>
            <w:r w:rsidRPr="007F5A18">
              <w:rPr>
                <w:rFonts w:ascii="Optima" w:hAnsi="Optima"/>
                <w:sz w:val="18"/>
              </w:rPr>
              <w:t xml:space="preserve"> Banking</w:t>
            </w:r>
            <w:r w:rsidR="00975DE5">
              <w:rPr>
                <w:rFonts w:ascii="Optima" w:hAnsi="Optima"/>
                <w:sz w:val="18"/>
              </w:rPr>
              <w:t>“</w:t>
            </w:r>
            <w:r w:rsidR="00362AB4">
              <w:rPr>
                <w:rFonts w:ascii="Optima" w:hAnsi="Optima"/>
                <w:sz w:val="18"/>
              </w:rPr>
              <w:t xml:space="preserve"> Programm</w:t>
            </w:r>
          </w:p>
        </w:tc>
        <w:tc>
          <w:tcPr>
            <w:tcW w:w="2889" w:type="dxa"/>
            <w:gridSpan w:val="5"/>
            <w:vAlign w:val="bottom"/>
          </w:tcPr>
          <w:p w14:paraId="7A53344F" w14:textId="688297E3" w:rsidR="00AA7CBB" w:rsidRPr="007F5A18" w:rsidRDefault="007F5A18" w:rsidP="009D584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7F5A18">
              <w:rPr>
                <w:rFonts w:ascii="Optima" w:hAnsi="Optima"/>
                <w:sz w:val="18"/>
                <w:lang w:val="en-US"/>
              </w:rPr>
              <w:t>03/202</w:t>
            </w:r>
            <w:r w:rsidR="009D584C">
              <w:rPr>
                <w:rFonts w:ascii="Optima" w:hAnsi="Optima"/>
                <w:sz w:val="18"/>
                <w:lang w:val="en-US"/>
              </w:rPr>
              <w:t>3</w:t>
            </w:r>
          </w:p>
        </w:tc>
      </w:tr>
      <w:tr w:rsidR="00863559" w:rsidRPr="00761D67" w14:paraId="69C47778" w14:textId="77777777" w:rsidTr="00DB020F">
        <w:trPr>
          <w:trHeight w:val="340"/>
        </w:trPr>
        <w:tc>
          <w:tcPr>
            <w:tcW w:w="7601" w:type="dxa"/>
            <w:gridSpan w:val="5"/>
            <w:vAlign w:val="bottom"/>
          </w:tcPr>
          <w:p w14:paraId="2589D199" w14:textId="051D409B" w:rsidR="004C6CBB" w:rsidRPr="00761D67" w:rsidRDefault="004C6CBB" w:rsidP="009D584C">
            <w:pPr>
              <w:pStyle w:val="Ort"/>
              <w:jc w:val="left"/>
              <w:rPr>
                <w:rFonts w:ascii="Optima" w:hAnsi="Optima"/>
                <w:b/>
                <w:smallCaps w:val="0"/>
                <w:sz w:val="23"/>
                <w:szCs w:val="23"/>
              </w:rPr>
            </w:pPr>
            <w:proofErr w:type="spellStart"/>
            <w:r w:rsidRPr="00761D67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R</w:t>
            </w:r>
            <w:r w:rsidR="007A37EA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ockview</w:t>
            </w:r>
            <w:proofErr w:type="spellEnd"/>
            <w:r w:rsidRPr="00761D67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  <w:r w:rsidRPr="00761D67">
              <w:rPr>
                <w:rFonts w:ascii="Optima" w:hAnsi="Optima"/>
                <w:b/>
                <w:smallCaps w:val="0"/>
                <w:sz w:val="23"/>
                <w:szCs w:val="23"/>
              </w:rPr>
              <w:t xml:space="preserve"> </w:t>
            </w:r>
          </w:p>
        </w:tc>
        <w:tc>
          <w:tcPr>
            <w:tcW w:w="2889" w:type="dxa"/>
            <w:gridSpan w:val="5"/>
            <w:vAlign w:val="bottom"/>
          </w:tcPr>
          <w:p w14:paraId="333A9720" w14:textId="2C359531" w:rsidR="004C6CBB" w:rsidRPr="00761D67" w:rsidRDefault="00004E25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i/>
                <w:smallCaps/>
                <w:sz w:val="23"/>
                <w:szCs w:val="23"/>
              </w:rPr>
              <w:t>Remote/Hamburg</w:t>
            </w:r>
          </w:p>
        </w:tc>
      </w:tr>
      <w:tr w:rsidR="00863559" w:rsidRPr="00761D67" w14:paraId="3582B836" w14:textId="77777777" w:rsidTr="00DB020F">
        <w:trPr>
          <w:trHeight w:val="20"/>
        </w:trPr>
        <w:tc>
          <w:tcPr>
            <w:tcW w:w="7601" w:type="dxa"/>
            <w:gridSpan w:val="5"/>
            <w:vAlign w:val="bottom"/>
          </w:tcPr>
          <w:p w14:paraId="7EE76B17" w14:textId="0A142837" w:rsidR="004C6CBB" w:rsidRPr="00761D67" w:rsidRDefault="00616935" w:rsidP="009D584C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Werkstudent</w:t>
            </w:r>
            <w:r w:rsidR="00AA7CBB">
              <w:rPr>
                <w:rFonts w:ascii="Optima" w:hAnsi="Optima"/>
                <w:sz w:val="18"/>
              </w:rPr>
              <w:t xml:space="preserve"> im Consulting</w:t>
            </w:r>
          </w:p>
        </w:tc>
        <w:tc>
          <w:tcPr>
            <w:tcW w:w="2889" w:type="dxa"/>
            <w:gridSpan w:val="5"/>
            <w:vAlign w:val="bottom"/>
          </w:tcPr>
          <w:p w14:paraId="0F045D7A" w14:textId="4257763C" w:rsidR="004C6CBB" w:rsidRPr="00761D67" w:rsidRDefault="00FF59C5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 xml:space="preserve">10/2022 – </w:t>
            </w:r>
            <w:r w:rsidR="007205D0">
              <w:rPr>
                <w:rFonts w:ascii="Optima" w:hAnsi="Optima"/>
                <w:sz w:val="18"/>
                <w:lang w:val="en-US"/>
              </w:rPr>
              <w:t>01/2023</w:t>
            </w:r>
          </w:p>
        </w:tc>
      </w:tr>
      <w:tr w:rsidR="00863559" w:rsidRPr="00761D67" w14:paraId="323912C7" w14:textId="77777777" w:rsidTr="00DB020F">
        <w:trPr>
          <w:trHeight w:val="57"/>
        </w:trPr>
        <w:tc>
          <w:tcPr>
            <w:tcW w:w="10348" w:type="dxa"/>
            <w:gridSpan w:val="9"/>
            <w:vAlign w:val="bottom"/>
          </w:tcPr>
          <w:p w14:paraId="3E786D30" w14:textId="1EA93712" w:rsidR="004C6CBB" w:rsidRPr="00AA7CBB" w:rsidRDefault="00AA7CBB" w:rsidP="009D584C">
            <w:pPr>
              <w:pStyle w:val="Bullets"/>
              <w:rPr>
                <w:rFonts w:ascii="Optima" w:hAnsi="Optima"/>
                <w:sz w:val="18"/>
                <w:szCs w:val="18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Unterstützung bei der Erstellung von Analysen in der Asset-Management- und Banking-Branche in Excel und </w:t>
            </w:r>
            <w:r w:rsidR="00362AB4">
              <w:rPr>
                <w:rFonts w:ascii="Optima" w:hAnsi="Optima"/>
                <w:sz w:val="18"/>
                <w:szCs w:val="18"/>
              </w:rPr>
              <w:t>PowerPoint</w:t>
            </w:r>
          </w:p>
        </w:tc>
        <w:tc>
          <w:tcPr>
            <w:tcW w:w="142" w:type="dxa"/>
            <w:vAlign w:val="bottom"/>
          </w:tcPr>
          <w:p w14:paraId="2D019EE2" w14:textId="77777777" w:rsidR="004C6CBB" w:rsidRPr="009D584C" w:rsidRDefault="004C6CBB" w:rsidP="009D584C">
            <w:pPr>
              <w:jc w:val="right"/>
              <w:rPr>
                <w:rFonts w:ascii="Optima" w:hAnsi="Optima"/>
                <w:i/>
                <w:smallCaps/>
                <w:sz w:val="8"/>
                <w:szCs w:val="6"/>
              </w:rPr>
            </w:pPr>
          </w:p>
        </w:tc>
      </w:tr>
      <w:tr w:rsidR="00863559" w:rsidRPr="00761D67" w14:paraId="127C64E2" w14:textId="77777777" w:rsidTr="00DB020F">
        <w:trPr>
          <w:trHeight w:val="340"/>
        </w:trPr>
        <w:tc>
          <w:tcPr>
            <w:tcW w:w="7601" w:type="dxa"/>
            <w:gridSpan w:val="5"/>
            <w:vAlign w:val="bottom"/>
          </w:tcPr>
          <w:p w14:paraId="38F27285" w14:textId="3A2DB2CA" w:rsidR="00E55D90" w:rsidRPr="00761D67" w:rsidRDefault="00B30B5A" w:rsidP="009D584C">
            <w:pPr>
              <w:rPr>
                <w:rFonts w:ascii="Optima" w:hAnsi="Optima"/>
                <w:sz w:val="23"/>
                <w:szCs w:val="23"/>
                <w:lang w:val="en-US"/>
              </w:rPr>
            </w:pPr>
            <w:proofErr w:type="spellStart"/>
            <w:r w:rsidRPr="00761D6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Consileon</w:t>
            </w:r>
            <w:proofErr w:type="spellEnd"/>
            <w:r w:rsidRPr="00761D6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Business Consultancy</w:t>
            </w:r>
            <w:r w:rsidR="00DD5C3C" w:rsidRPr="00761D67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2889" w:type="dxa"/>
            <w:gridSpan w:val="5"/>
            <w:vAlign w:val="bottom"/>
          </w:tcPr>
          <w:p w14:paraId="4820196E" w14:textId="481B2ACC" w:rsidR="00E55D90" w:rsidRPr="00761D67" w:rsidRDefault="00B30B5A" w:rsidP="009D584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i/>
                <w:smallCaps/>
                <w:sz w:val="23"/>
                <w:szCs w:val="23"/>
              </w:rPr>
              <w:t>Remote</w:t>
            </w:r>
            <w:r w:rsidR="00004E25" w:rsidRPr="00761D67">
              <w:rPr>
                <w:rFonts w:ascii="Optima" w:hAnsi="Optima"/>
                <w:i/>
                <w:smallCaps/>
                <w:sz w:val="23"/>
                <w:szCs w:val="23"/>
              </w:rPr>
              <w:t>/Frankfurt a</w:t>
            </w:r>
            <w:r w:rsidR="00863559">
              <w:rPr>
                <w:rFonts w:ascii="Optima" w:hAnsi="Optima"/>
                <w:i/>
                <w:smallCaps/>
                <w:sz w:val="23"/>
                <w:szCs w:val="23"/>
              </w:rPr>
              <w:t>m</w:t>
            </w:r>
            <w:r w:rsidR="00004E25" w:rsidRPr="00761D67">
              <w:rPr>
                <w:rFonts w:ascii="Optima" w:hAnsi="Optima"/>
                <w:i/>
                <w:smallCaps/>
                <w:sz w:val="23"/>
                <w:szCs w:val="23"/>
              </w:rPr>
              <w:t xml:space="preserve"> M</w:t>
            </w:r>
            <w:r w:rsidR="00863559">
              <w:rPr>
                <w:rFonts w:ascii="Optima" w:hAnsi="Optima"/>
                <w:i/>
                <w:smallCaps/>
                <w:sz w:val="23"/>
                <w:szCs w:val="23"/>
              </w:rPr>
              <w:t>ain</w:t>
            </w:r>
          </w:p>
        </w:tc>
      </w:tr>
      <w:tr w:rsidR="00863559" w:rsidRPr="00761D67" w14:paraId="335D84E9" w14:textId="77777777" w:rsidTr="00DB020F">
        <w:trPr>
          <w:trHeight w:val="18"/>
        </w:trPr>
        <w:tc>
          <w:tcPr>
            <w:tcW w:w="8852" w:type="dxa"/>
            <w:gridSpan w:val="8"/>
            <w:vAlign w:val="bottom"/>
          </w:tcPr>
          <w:p w14:paraId="20B1570F" w14:textId="62A434D9" w:rsidR="00835563" w:rsidRPr="00761D67" w:rsidRDefault="00E55D90" w:rsidP="009D584C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761D67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761D67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761D67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761D67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B30B5A" w:rsidRPr="00761D67">
              <w:rPr>
                <w:rFonts w:ascii="Optima" w:hAnsi="Optima"/>
                <w:sz w:val="18"/>
                <w:lang w:val="en-US"/>
              </w:rPr>
              <w:t>Healthcare Business Consulting</w:t>
            </w:r>
            <w:r w:rsidR="00835563" w:rsidRPr="00761D67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  <w:tc>
          <w:tcPr>
            <w:tcW w:w="1638" w:type="dxa"/>
            <w:gridSpan w:val="2"/>
            <w:vAlign w:val="bottom"/>
          </w:tcPr>
          <w:p w14:paraId="0475B997" w14:textId="583E6101" w:rsidR="00E55D90" w:rsidRPr="00761D67" w:rsidRDefault="00B30B5A" w:rsidP="009D584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761D67">
              <w:rPr>
                <w:rFonts w:ascii="Optima" w:hAnsi="Optima"/>
                <w:sz w:val="18"/>
                <w:lang w:val="en-US"/>
              </w:rPr>
              <w:t>/20</w:t>
            </w:r>
            <w:r w:rsidRPr="00761D67">
              <w:rPr>
                <w:rFonts w:ascii="Optima" w:hAnsi="Optima"/>
                <w:sz w:val="18"/>
                <w:lang w:val="en-US"/>
              </w:rPr>
              <w:t>22</w:t>
            </w:r>
            <w:r w:rsidR="00E55D90" w:rsidRPr="00761D67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761D67"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761D67">
              <w:rPr>
                <w:rFonts w:ascii="Optima" w:hAnsi="Optima"/>
                <w:sz w:val="18"/>
                <w:lang w:val="en-US"/>
              </w:rPr>
              <w:t>/20</w:t>
            </w:r>
            <w:r w:rsidRPr="00761D67">
              <w:rPr>
                <w:rFonts w:ascii="Optima" w:hAnsi="Optima"/>
                <w:sz w:val="18"/>
                <w:lang w:val="en-US"/>
              </w:rPr>
              <w:t>22</w:t>
            </w:r>
          </w:p>
        </w:tc>
      </w:tr>
      <w:tr w:rsidR="00863559" w:rsidRPr="00761D67" w14:paraId="54C3D64C" w14:textId="77777777" w:rsidTr="00DB020F">
        <w:trPr>
          <w:trHeight w:val="18"/>
        </w:trPr>
        <w:tc>
          <w:tcPr>
            <w:tcW w:w="10490" w:type="dxa"/>
            <w:gridSpan w:val="10"/>
            <w:vAlign w:val="bottom"/>
          </w:tcPr>
          <w:p w14:paraId="5366412B" w14:textId="4DCBFD28" w:rsidR="00B30B5A" w:rsidRPr="00761D67" w:rsidRDefault="00B30B5A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>Erstellung</w:t>
            </w:r>
            <w:r w:rsidR="00956E26" w:rsidRPr="00761D67">
              <w:rPr>
                <w:rFonts w:ascii="Optima" w:hAnsi="Optima"/>
                <w:i/>
                <w:sz w:val="18"/>
                <w:lang w:val="de-AT"/>
              </w:rPr>
              <w:t xml:space="preserve"> von acht verschiedenen </w:t>
            </w:r>
            <w:r w:rsidR="00297919" w:rsidRPr="00761D67">
              <w:rPr>
                <w:rFonts w:ascii="Optima" w:hAnsi="Optima"/>
                <w:i/>
                <w:sz w:val="18"/>
                <w:lang w:val="de-AT"/>
              </w:rPr>
              <w:t>Publikationen</w:t>
            </w:r>
            <w:r w:rsidR="00956E26" w:rsidRPr="00761D67">
              <w:rPr>
                <w:rFonts w:ascii="Optima" w:hAnsi="Optima"/>
                <w:i/>
                <w:sz w:val="18"/>
                <w:lang w:val="de-AT"/>
              </w:rPr>
              <w:t xml:space="preserve"> und Recherchen</w:t>
            </w:r>
            <w:r w:rsidR="00A17A52" w:rsidRPr="00761D67">
              <w:rPr>
                <w:rFonts w:ascii="Optima" w:hAnsi="Optima"/>
                <w:i/>
                <w:sz w:val="18"/>
                <w:lang w:val="de-AT"/>
              </w:rPr>
              <w:t xml:space="preserve"> </w:t>
            </w:r>
            <w:r w:rsidR="00362AB4">
              <w:rPr>
                <w:rFonts w:ascii="Optima" w:hAnsi="Optima"/>
                <w:i/>
                <w:sz w:val="18"/>
                <w:lang w:val="de-AT"/>
              </w:rPr>
              <w:t xml:space="preserve">im </w:t>
            </w:r>
            <w:r w:rsidR="00591BFF" w:rsidRPr="00761D67">
              <w:rPr>
                <w:rFonts w:ascii="Optima" w:hAnsi="Optima"/>
                <w:i/>
                <w:sz w:val="18"/>
                <w:lang w:val="de-AT"/>
              </w:rPr>
              <w:t xml:space="preserve">Themenbereich </w:t>
            </w:r>
            <w:proofErr w:type="spellStart"/>
            <w:r w:rsidR="00591BFF" w:rsidRPr="00761D67">
              <w:rPr>
                <w:rFonts w:ascii="Optima" w:hAnsi="Optima"/>
                <w:i/>
                <w:sz w:val="18"/>
                <w:lang w:val="de-AT"/>
              </w:rPr>
              <w:t>Healthcare</w:t>
            </w:r>
            <w:proofErr w:type="spellEnd"/>
          </w:p>
          <w:p w14:paraId="7CB3F21F" w14:textId="0AE1D9AD" w:rsidR="00956E26" w:rsidRPr="00761D67" w:rsidRDefault="00956E26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>Unterstützung beim Gewinnen neuer Kundenprojekte per Ausschreibungen</w:t>
            </w:r>
          </w:p>
          <w:p w14:paraId="4C4C3A2F" w14:textId="4D92B81E" w:rsidR="004E7516" w:rsidRPr="00761D67" w:rsidRDefault="000F3987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Erstellung </w:t>
            </w:r>
            <w:r w:rsidR="00956E26" w:rsidRPr="00761D67">
              <w:rPr>
                <w:rFonts w:ascii="Optima" w:hAnsi="Optima"/>
                <w:i/>
                <w:sz w:val="18"/>
                <w:lang w:val="de-AT"/>
              </w:rPr>
              <w:t xml:space="preserve">von drei </w:t>
            </w:r>
            <w:r w:rsidRPr="00761D67">
              <w:rPr>
                <w:rFonts w:ascii="Optima" w:hAnsi="Optima"/>
                <w:i/>
                <w:sz w:val="18"/>
                <w:lang w:val="de-AT"/>
              </w:rPr>
              <w:t>Präsentation</w:t>
            </w:r>
            <w:r w:rsidR="00956E26" w:rsidRPr="00761D67">
              <w:rPr>
                <w:rFonts w:ascii="Optima" w:hAnsi="Optima"/>
                <w:i/>
                <w:sz w:val="18"/>
                <w:lang w:val="de-AT"/>
              </w:rPr>
              <w:t>en</w:t>
            </w: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 zur Vorstellung </w:t>
            </w:r>
            <w:r w:rsidR="00956E26" w:rsidRPr="00761D67">
              <w:rPr>
                <w:rFonts w:ascii="Optima" w:hAnsi="Optima"/>
                <w:i/>
                <w:sz w:val="18"/>
                <w:lang w:val="de-AT"/>
              </w:rPr>
              <w:t xml:space="preserve">von </w:t>
            </w:r>
            <w:r w:rsidRPr="00761D67">
              <w:rPr>
                <w:rFonts w:ascii="Optima" w:hAnsi="Optima"/>
                <w:i/>
                <w:sz w:val="18"/>
                <w:lang w:val="de-AT"/>
              </w:rPr>
              <w:t>poten</w:t>
            </w:r>
            <w:r w:rsidR="003019F4" w:rsidRPr="00761D67">
              <w:rPr>
                <w:rFonts w:ascii="Optima" w:hAnsi="Optima"/>
                <w:i/>
                <w:sz w:val="18"/>
                <w:lang w:val="de-AT"/>
              </w:rPr>
              <w:t>z</w:t>
            </w:r>
            <w:r w:rsidRPr="00761D67">
              <w:rPr>
                <w:rFonts w:ascii="Optima" w:hAnsi="Optima"/>
                <w:i/>
                <w:sz w:val="18"/>
                <w:lang w:val="de-AT"/>
              </w:rPr>
              <w:t>iellen Kunden</w:t>
            </w:r>
            <w:r w:rsidR="00966142" w:rsidRPr="00761D67">
              <w:rPr>
                <w:rFonts w:ascii="Optima" w:hAnsi="Optima"/>
                <w:i/>
                <w:sz w:val="18"/>
                <w:lang w:val="de-AT"/>
              </w:rPr>
              <w:t xml:space="preserve"> für interne Managementpräsentation</w:t>
            </w:r>
            <w:r w:rsidR="00956E26" w:rsidRPr="00761D67">
              <w:rPr>
                <w:rFonts w:ascii="Optima" w:hAnsi="Optima"/>
                <w:i/>
                <w:sz w:val="18"/>
                <w:lang w:val="de-AT"/>
              </w:rPr>
              <w:t>en</w:t>
            </w:r>
          </w:p>
          <w:p w14:paraId="6DD9BA0F" w14:textId="4E51F09C" w:rsidR="00722809" w:rsidRPr="009D584C" w:rsidRDefault="00956E26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Automatisierung, Aktualisierung und Wartung einer Excel-Datei zur Arbeitszeiterfassung </w:t>
            </w:r>
          </w:p>
        </w:tc>
      </w:tr>
      <w:tr w:rsidR="00863559" w:rsidRPr="00761D67" w14:paraId="414B4085" w14:textId="77777777" w:rsidTr="00DB020F">
        <w:trPr>
          <w:trHeight w:val="397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7C5A3844" w:rsidR="00E55D90" w:rsidRPr="00761D67" w:rsidRDefault="00E55D90" w:rsidP="009D584C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r w:rsidRPr="00761D67">
              <w:rPr>
                <w:rFonts w:ascii="Optima" w:hAnsi="Optima"/>
                <w:sz w:val="28"/>
              </w:rPr>
              <w:t>Au</w:t>
            </w:r>
            <w:r w:rsidR="00520AA4" w:rsidRPr="00761D67">
              <w:rPr>
                <w:rFonts w:ascii="Optima" w:hAnsi="Optima"/>
                <w:sz w:val="28"/>
              </w:rPr>
              <w:t>ß</w:t>
            </w:r>
            <w:r w:rsidRPr="00761D67">
              <w:rPr>
                <w:rFonts w:ascii="Optima" w:hAnsi="Optima"/>
                <w:sz w:val="28"/>
              </w:rPr>
              <w:t>eruniversitäres Engagement</w:t>
            </w:r>
          </w:p>
        </w:tc>
      </w:tr>
      <w:tr w:rsidR="00863559" w:rsidRPr="00761D67" w14:paraId="4AF19DD1" w14:textId="77777777" w:rsidTr="00765D43">
        <w:trPr>
          <w:trHeight w:val="340"/>
        </w:trPr>
        <w:tc>
          <w:tcPr>
            <w:tcW w:w="6279" w:type="dxa"/>
            <w:gridSpan w:val="3"/>
            <w:tcBorders>
              <w:top w:val="single" w:sz="4" w:space="0" w:color="auto"/>
            </w:tcBorders>
            <w:vAlign w:val="bottom"/>
          </w:tcPr>
          <w:p w14:paraId="7756FD9A" w14:textId="5AF0476E" w:rsidR="00E55D90" w:rsidRPr="00761D67" w:rsidRDefault="00722809" w:rsidP="009D584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761D67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Junge Liberale Kiel</w:t>
            </w:r>
          </w:p>
        </w:tc>
        <w:tc>
          <w:tcPr>
            <w:tcW w:w="4211" w:type="dxa"/>
            <w:gridSpan w:val="7"/>
            <w:tcBorders>
              <w:top w:val="single" w:sz="4" w:space="0" w:color="auto"/>
            </w:tcBorders>
            <w:vAlign w:val="bottom"/>
          </w:tcPr>
          <w:p w14:paraId="30626CB8" w14:textId="0BE614C0" w:rsidR="00E55D90" w:rsidRPr="00761D67" w:rsidRDefault="00F005AC" w:rsidP="009D58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smallCaps/>
                <w:sz w:val="23"/>
                <w:szCs w:val="23"/>
              </w:rPr>
              <w:t>Kiel</w:t>
            </w:r>
          </w:p>
        </w:tc>
      </w:tr>
      <w:tr w:rsidR="00863559" w:rsidRPr="00761D67" w14:paraId="0FE15743" w14:textId="77777777" w:rsidTr="00765D43">
        <w:trPr>
          <w:trHeight w:val="113"/>
        </w:trPr>
        <w:tc>
          <w:tcPr>
            <w:tcW w:w="6279" w:type="dxa"/>
            <w:gridSpan w:val="3"/>
            <w:vAlign w:val="bottom"/>
          </w:tcPr>
          <w:p w14:paraId="2EFDAA7E" w14:textId="78D03AE7" w:rsidR="001B080A" w:rsidRPr="00761D67" w:rsidRDefault="001B080A" w:rsidP="009D584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761D67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</w:t>
            </w:r>
          </w:p>
        </w:tc>
        <w:tc>
          <w:tcPr>
            <w:tcW w:w="4211" w:type="dxa"/>
            <w:gridSpan w:val="7"/>
            <w:vAlign w:val="bottom"/>
          </w:tcPr>
          <w:p w14:paraId="5482621D" w14:textId="1D2B2BB1" w:rsidR="001B080A" w:rsidRPr="00761D67" w:rsidRDefault="001B080A" w:rsidP="009D584C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 xml:space="preserve">04/2022 – </w:t>
            </w:r>
            <w:proofErr w:type="spellStart"/>
            <w:r w:rsidRPr="00761D67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863559" w:rsidRPr="00761D67" w14:paraId="56372BDE" w14:textId="77777777" w:rsidTr="00DB020F">
        <w:trPr>
          <w:trHeight w:val="18"/>
        </w:trPr>
        <w:tc>
          <w:tcPr>
            <w:tcW w:w="10490" w:type="dxa"/>
            <w:gridSpan w:val="10"/>
            <w:vAlign w:val="bottom"/>
          </w:tcPr>
          <w:p w14:paraId="3C87D247" w14:textId="53EE1D60" w:rsidR="0054434B" w:rsidRPr="00761D67" w:rsidRDefault="0054434B" w:rsidP="009D584C">
            <w:pPr>
              <w:pStyle w:val="Bullets"/>
              <w:numPr>
                <w:ilvl w:val="0"/>
                <w:numId w:val="26"/>
              </w:numPr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/>
                <w:sz w:val="18"/>
                <w:lang w:val="de-AT"/>
              </w:rPr>
              <w:t>Erstellung eines Grundsatzprogramms mit Schwerpunkt Wirtschaft, Finanzen und Haushalt für die Kommunalwahlen 2023</w:t>
            </w:r>
          </w:p>
        </w:tc>
      </w:tr>
      <w:tr w:rsidR="00863559" w:rsidRPr="00761D67" w14:paraId="5E5E7BFC" w14:textId="77777777" w:rsidTr="00765D43">
        <w:trPr>
          <w:trHeight w:val="340"/>
        </w:trPr>
        <w:tc>
          <w:tcPr>
            <w:tcW w:w="6279" w:type="dxa"/>
            <w:gridSpan w:val="3"/>
            <w:vAlign w:val="bottom"/>
          </w:tcPr>
          <w:p w14:paraId="5DE93E94" w14:textId="3F9545DC" w:rsidR="00722809" w:rsidRPr="00761D67" w:rsidRDefault="00722809" w:rsidP="009D584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 w:rsidRPr="00761D67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Sportverein TSV Kronshagen</w:t>
            </w:r>
            <w:r w:rsidR="00520AA4" w:rsidRPr="00761D67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4211" w:type="dxa"/>
            <w:gridSpan w:val="7"/>
            <w:vAlign w:val="bottom"/>
          </w:tcPr>
          <w:p w14:paraId="5812A55B" w14:textId="694A63A7" w:rsidR="00722809" w:rsidRPr="00761D67" w:rsidRDefault="00765D43" w:rsidP="009D58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Internationale und nationale Events</w:t>
            </w:r>
          </w:p>
        </w:tc>
      </w:tr>
      <w:tr w:rsidR="00863559" w:rsidRPr="00761D67" w14:paraId="3C7DF737" w14:textId="77777777" w:rsidTr="00DB020F">
        <w:trPr>
          <w:trHeight w:val="20"/>
        </w:trPr>
        <w:tc>
          <w:tcPr>
            <w:tcW w:w="5295" w:type="dxa"/>
            <w:gridSpan w:val="2"/>
            <w:vAlign w:val="bottom"/>
          </w:tcPr>
          <w:p w14:paraId="113B0391" w14:textId="104BBD7B" w:rsidR="001B080A" w:rsidRPr="00761D67" w:rsidRDefault="001B080A" w:rsidP="009D584C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761D67">
              <w:rPr>
                <w:rFonts w:ascii="Optima" w:hAnsi="Optima"/>
                <w:i w:val="0"/>
                <w:iCs w:val="0"/>
                <w:sz w:val="18"/>
                <w:lang w:val="de-AT"/>
              </w:rPr>
              <w:t>Aktives Mitglied im Leistungssport</w:t>
            </w:r>
            <w:r w:rsidR="00530C46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 (Judo)</w:t>
            </w:r>
          </w:p>
        </w:tc>
        <w:tc>
          <w:tcPr>
            <w:tcW w:w="5195" w:type="dxa"/>
            <w:gridSpan w:val="8"/>
            <w:vAlign w:val="bottom"/>
          </w:tcPr>
          <w:p w14:paraId="1D6B67E8" w14:textId="6A6AAC06" w:rsidR="001B080A" w:rsidRPr="00761D67" w:rsidRDefault="001B080A" w:rsidP="009D58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761D67">
              <w:rPr>
                <w:rFonts w:ascii="Optima" w:hAnsi="Optima"/>
                <w:i w:val="0"/>
                <w:iCs w:val="0"/>
                <w:sz w:val="18"/>
                <w:lang w:val="de-AT"/>
              </w:rPr>
              <w:t>10/2014 – heute</w:t>
            </w:r>
          </w:p>
        </w:tc>
      </w:tr>
      <w:tr w:rsidR="00863559" w:rsidRPr="00761D67" w14:paraId="7ECB507F" w14:textId="77777777" w:rsidTr="00DB020F">
        <w:trPr>
          <w:trHeight w:val="18"/>
        </w:trPr>
        <w:tc>
          <w:tcPr>
            <w:tcW w:w="10490" w:type="dxa"/>
            <w:gridSpan w:val="10"/>
            <w:vAlign w:val="bottom"/>
          </w:tcPr>
          <w:p w14:paraId="1A6A237B" w14:textId="78E8FACD" w:rsidR="00E55D90" w:rsidRPr="00761D67" w:rsidRDefault="00F005A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Kämpfer in der zweiten </w:t>
            </w:r>
            <w:r w:rsidR="00104FA4" w:rsidRPr="00761D67">
              <w:rPr>
                <w:rFonts w:ascii="Optima" w:hAnsi="Optima"/>
                <w:i/>
                <w:sz w:val="18"/>
                <w:lang w:val="de-AT"/>
              </w:rPr>
              <w:t>Judo-</w:t>
            </w:r>
            <w:r w:rsidRPr="00761D67">
              <w:rPr>
                <w:rFonts w:ascii="Optima" w:hAnsi="Optima"/>
                <w:i/>
                <w:sz w:val="18"/>
                <w:lang w:val="de-AT"/>
              </w:rPr>
              <w:t>Bundesliga</w:t>
            </w:r>
          </w:p>
          <w:p w14:paraId="29E634AE" w14:textId="3D642CC4" w:rsidR="00F005AC" w:rsidRPr="00761D67" w:rsidRDefault="004D3155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Mitglied im </w:t>
            </w:r>
            <w:r w:rsidR="00F005AC" w:rsidRPr="00761D67">
              <w:rPr>
                <w:rFonts w:ascii="Optima" w:hAnsi="Optima"/>
                <w:i/>
                <w:sz w:val="18"/>
                <w:lang w:val="de-AT"/>
              </w:rPr>
              <w:t>Landeskader Schleswig-Holstein</w:t>
            </w:r>
          </w:p>
          <w:p w14:paraId="048AD97E" w14:textId="77777777" w:rsidR="00722809" w:rsidRPr="009D584C" w:rsidRDefault="00F005A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>Teilnahme an über 100 nationalen und internationalen Turnieren</w:t>
            </w:r>
          </w:p>
          <w:p w14:paraId="2CC438FF" w14:textId="7725EBF5" w:rsidR="009D584C" w:rsidRPr="009D584C" w:rsidRDefault="009D584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Wechsel zum Olympia-Stützpunkt in Köln</w:t>
            </w:r>
          </w:p>
        </w:tc>
      </w:tr>
      <w:tr w:rsidR="009D584C" w:rsidRPr="00761D67" w14:paraId="48954C4C" w14:textId="77777777" w:rsidTr="00765D43">
        <w:trPr>
          <w:trHeight w:val="346"/>
        </w:trPr>
        <w:tc>
          <w:tcPr>
            <w:tcW w:w="6279" w:type="dxa"/>
            <w:gridSpan w:val="3"/>
            <w:vAlign w:val="bottom"/>
          </w:tcPr>
          <w:p w14:paraId="77C4D5B9" w14:textId="320018DF" w:rsidR="009D584C" w:rsidRPr="009D584C" w:rsidRDefault="009D584C" w:rsidP="009D584C">
            <w:pPr>
              <w:pStyle w:val="Ort"/>
              <w:jc w:val="left"/>
              <w:rPr>
                <w:rFonts w:ascii="Optima" w:hAnsi="Optima"/>
                <w:b/>
                <w:smallCaps w:val="0"/>
                <w:szCs w:val="32"/>
                <w:lang w:val="en-US"/>
              </w:rPr>
            </w:pPr>
            <w:r w:rsidRPr="00761D67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180 Degrees Consulting Hamburg </w:t>
            </w:r>
            <w:proofErr w:type="spellStart"/>
            <w:r w:rsidRPr="00761D67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4211" w:type="dxa"/>
            <w:gridSpan w:val="7"/>
            <w:vAlign w:val="bottom"/>
          </w:tcPr>
          <w:p w14:paraId="6E72E3AD" w14:textId="754C7C1B" w:rsidR="009D584C" w:rsidRPr="00761D67" w:rsidRDefault="009D584C" w:rsidP="009D584C">
            <w:pPr>
              <w:jc w:val="right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761D67">
              <w:rPr>
                <w:rFonts w:ascii="Optima" w:hAnsi="Optima"/>
                <w:i/>
                <w:smallCaps/>
                <w:sz w:val="23"/>
                <w:szCs w:val="23"/>
              </w:rPr>
              <w:t>Remote/Hamburg</w:t>
            </w:r>
          </w:p>
        </w:tc>
      </w:tr>
      <w:tr w:rsidR="009D584C" w:rsidRPr="00761D67" w14:paraId="30EBA0F4" w14:textId="77777777" w:rsidTr="00765D43">
        <w:trPr>
          <w:trHeight w:val="20"/>
        </w:trPr>
        <w:tc>
          <w:tcPr>
            <w:tcW w:w="6279" w:type="dxa"/>
            <w:gridSpan w:val="3"/>
            <w:vAlign w:val="bottom"/>
          </w:tcPr>
          <w:p w14:paraId="52B9CAC9" w14:textId="3BDD82A5" w:rsidR="009D584C" w:rsidRPr="00761D67" w:rsidRDefault="009D584C" w:rsidP="009D584C">
            <w:pPr>
              <w:pStyle w:val="Beschreibung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761D67">
              <w:rPr>
                <w:rFonts w:ascii="Optima" w:hAnsi="Optima"/>
                <w:sz w:val="18"/>
                <w:lang w:val="de-AT"/>
              </w:rPr>
              <w:t>Aktives Mitglied der größten studentischen Unternehmensberatung weltweit</w:t>
            </w:r>
          </w:p>
        </w:tc>
        <w:tc>
          <w:tcPr>
            <w:tcW w:w="4211" w:type="dxa"/>
            <w:gridSpan w:val="7"/>
            <w:vAlign w:val="bottom"/>
          </w:tcPr>
          <w:p w14:paraId="3CA56A4B" w14:textId="41E1B76F" w:rsidR="009D584C" w:rsidRPr="00761D67" w:rsidRDefault="009D584C" w:rsidP="009D584C">
            <w:pPr>
              <w:pStyle w:val="Beschreibung"/>
              <w:jc w:val="right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 xml:space="preserve">05/2022 – </w:t>
            </w:r>
            <w:r>
              <w:rPr>
                <w:rFonts w:ascii="Optima" w:hAnsi="Optima"/>
                <w:sz w:val="18"/>
                <w:lang w:val="en-US"/>
              </w:rPr>
              <w:t>09/2022</w:t>
            </w:r>
          </w:p>
        </w:tc>
      </w:tr>
      <w:tr w:rsidR="009D584C" w:rsidRPr="00761D67" w14:paraId="6DA0B79B" w14:textId="77777777" w:rsidTr="00DB020F">
        <w:trPr>
          <w:trHeight w:val="397"/>
        </w:trPr>
        <w:tc>
          <w:tcPr>
            <w:tcW w:w="10490" w:type="dxa"/>
            <w:gridSpan w:val="10"/>
            <w:vAlign w:val="bottom"/>
          </w:tcPr>
          <w:p w14:paraId="19B48191" w14:textId="77777777" w:rsidR="009D584C" w:rsidRPr="00761D67" w:rsidRDefault="009D584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Unternehmensberatung für </w:t>
            </w:r>
            <w:proofErr w:type="spellStart"/>
            <w:r w:rsidRPr="00761D67">
              <w:rPr>
                <w:rFonts w:ascii="Optima" w:hAnsi="Optima"/>
                <w:i/>
                <w:sz w:val="18"/>
                <w:lang w:val="de-AT"/>
              </w:rPr>
              <w:t>Planted</w:t>
            </w:r>
            <w:proofErr w:type="spellEnd"/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: </w:t>
            </w:r>
            <w:proofErr w:type="spellStart"/>
            <w:r w:rsidRPr="00761D67">
              <w:rPr>
                <w:rFonts w:ascii="Optima" w:hAnsi="Optima"/>
                <w:i/>
                <w:sz w:val="18"/>
                <w:lang w:val="de-AT"/>
              </w:rPr>
              <w:t>Planted</w:t>
            </w:r>
            <w:proofErr w:type="spellEnd"/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 ist eine deutsche Non-profit-Organisation mit dem Ziel, </w:t>
            </w:r>
          </w:p>
          <w:p w14:paraId="3CDB60F5" w14:textId="77777777" w:rsidR="009D584C" w:rsidRPr="00761D67" w:rsidRDefault="009D584C" w:rsidP="009D584C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>Einzelpersonen und Unternehmen dabei zu helfen, ihren Co2- Fußabdruck auszugleichen</w:t>
            </w:r>
          </w:p>
          <w:p w14:paraId="47236335" w14:textId="77777777" w:rsidR="009D584C" w:rsidRPr="00761D67" w:rsidRDefault="009D584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Erstellung von Projektplänen &amp; Management Präsentationen, Ansprache von potenziellen Partnern </w:t>
            </w:r>
          </w:p>
          <w:p w14:paraId="7FDD6897" w14:textId="77777777" w:rsidR="009D584C" w:rsidRPr="009D584C" w:rsidRDefault="009D584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/>
                <w:i/>
                <w:sz w:val="18"/>
                <w:lang w:val="de-AT"/>
              </w:rPr>
              <w:t xml:space="preserve">Entwicklung eines Bewertungssystems für C02-Zertifikate </w:t>
            </w:r>
          </w:p>
          <w:p w14:paraId="07EB6C27" w14:textId="2ED6C201" w:rsidR="009D584C" w:rsidRPr="009D584C" w:rsidRDefault="009D584C" w:rsidP="009D584C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9D584C">
              <w:rPr>
                <w:rFonts w:ascii="Optima" w:hAnsi="Optima"/>
                <w:i/>
                <w:sz w:val="18"/>
                <w:lang w:val="de-AT"/>
              </w:rPr>
              <w:t>Aufbau einer Datenbank mit Projekten aus verschiedenen Regionen, Projekttypen und Standards</w:t>
            </w:r>
          </w:p>
        </w:tc>
      </w:tr>
      <w:tr w:rsidR="00863559" w:rsidRPr="00761D67" w14:paraId="482569A2" w14:textId="77777777" w:rsidTr="00DB020F">
        <w:trPr>
          <w:trHeight w:val="397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761D67" w:rsidRDefault="00E55D90" w:rsidP="009D584C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761D67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863559" w:rsidRPr="00761D67" w14:paraId="2B257790" w14:textId="77777777" w:rsidTr="00DB020F">
        <w:trPr>
          <w:trHeight w:val="340"/>
        </w:trPr>
        <w:tc>
          <w:tcPr>
            <w:tcW w:w="2311" w:type="dxa"/>
            <w:tcBorders>
              <w:top w:val="single" w:sz="4" w:space="0" w:color="auto"/>
            </w:tcBorders>
            <w:vAlign w:val="bottom"/>
          </w:tcPr>
          <w:p w14:paraId="15B2C431" w14:textId="1D17E9D8" w:rsidR="00E55D90" w:rsidRPr="00761D67" w:rsidRDefault="00E55D90" w:rsidP="009D584C">
            <w:pPr>
              <w:rPr>
                <w:rFonts w:ascii="Optima" w:hAnsi="Optima"/>
                <w:sz w:val="18"/>
              </w:rPr>
            </w:pPr>
            <w:r w:rsidRPr="00761D67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8179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22CD255" w:rsidR="00E55D90" w:rsidRPr="00761D67" w:rsidRDefault="00E55D90" w:rsidP="009D584C">
            <w:pPr>
              <w:rPr>
                <w:rFonts w:ascii="Optima" w:hAnsi="Optima"/>
                <w:sz w:val="18"/>
                <w:lang w:val="de-AT"/>
              </w:rPr>
            </w:pPr>
            <w:r w:rsidRPr="00761D67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761D67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74924" w:rsidRPr="00761D6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9D584C" w:rsidRPr="00761D6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9D584C" w:rsidRPr="00761D67">
              <w:rPr>
                <w:rFonts w:ascii="Optima" w:hAnsi="Optima" w:cs="Georgia"/>
                <w:color w:val="000000"/>
                <w:sz w:val="18"/>
                <w:lang w:val="de-AT"/>
              </w:rPr>
              <w:t>, Spanisch</w:t>
            </w:r>
            <w:r w:rsidR="00835563" w:rsidRPr="00761D67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 xml:space="preserve"> (Grundkenntnisse)</w:t>
            </w:r>
          </w:p>
        </w:tc>
      </w:tr>
      <w:tr w:rsidR="00863559" w:rsidRPr="00761D67" w14:paraId="45706C3F" w14:textId="77777777" w:rsidTr="00DB020F">
        <w:trPr>
          <w:trHeight w:val="340"/>
        </w:trPr>
        <w:tc>
          <w:tcPr>
            <w:tcW w:w="2311" w:type="dxa"/>
            <w:vAlign w:val="bottom"/>
          </w:tcPr>
          <w:p w14:paraId="57688BDA" w14:textId="350496FE" w:rsidR="00E55D90" w:rsidRPr="00761D67" w:rsidRDefault="00E55D90" w:rsidP="009D584C">
            <w:pPr>
              <w:rPr>
                <w:rFonts w:ascii="Optima" w:hAnsi="Optima"/>
                <w:sz w:val="18"/>
              </w:rPr>
            </w:pPr>
            <w:r w:rsidRPr="00761D67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8179" w:type="dxa"/>
            <w:gridSpan w:val="9"/>
            <w:vAlign w:val="bottom"/>
          </w:tcPr>
          <w:p w14:paraId="60CA2168" w14:textId="28CBA1B1" w:rsidR="000057AF" w:rsidRPr="00761D67" w:rsidRDefault="00E55D90" w:rsidP="009D584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761D67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Microsoft Office </w:t>
            </w:r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835563" w:rsidRPr="00761D67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863559" w:rsidRPr="00CF52A4" w14:paraId="4412B205" w14:textId="77777777" w:rsidTr="00DB020F">
        <w:trPr>
          <w:trHeight w:val="340"/>
        </w:trPr>
        <w:tc>
          <w:tcPr>
            <w:tcW w:w="2311" w:type="dxa"/>
            <w:vAlign w:val="bottom"/>
          </w:tcPr>
          <w:p w14:paraId="2AEE0965" w14:textId="3D36CB7C" w:rsidR="00AF6690" w:rsidRPr="00761D67" w:rsidRDefault="00AF6690" w:rsidP="009D584C">
            <w:pPr>
              <w:rPr>
                <w:rFonts w:ascii="Optima" w:hAnsi="Optima"/>
                <w:sz w:val="18"/>
                <w:lang w:val="en-US"/>
              </w:rPr>
            </w:pPr>
            <w:r w:rsidRPr="00761D67">
              <w:rPr>
                <w:rFonts w:ascii="Optima" w:hAnsi="Optima"/>
                <w:sz w:val="18"/>
              </w:rPr>
              <w:t>Zertifikate</w:t>
            </w:r>
            <w:r w:rsidRPr="00761D67">
              <w:rPr>
                <w:rFonts w:ascii="Optima" w:hAnsi="Optima"/>
                <w:sz w:val="18"/>
                <w:lang w:val="en-US"/>
              </w:rPr>
              <w:t>:</w:t>
            </w:r>
          </w:p>
        </w:tc>
        <w:tc>
          <w:tcPr>
            <w:tcW w:w="8179" w:type="dxa"/>
            <w:gridSpan w:val="9"/>
            <w:vAlign w:val="bottom"/>
          </w:tcPr>
          <w:p w14:paraId="08EB4069" w14:textId="49A166D9" w:rsidR="00AF6690" w:rsidRPr="00761D67" w:rsidDel="004B155B" w:rsidRDefault="00AF6690" w:rsidP="009D584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761D67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Introduction to Corporate Finance </w:t>
            </w:r>
            <w:r w:rsidRPr="00761D67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(Wharton Business School)</w:t>
            </w:r>
          </w:p>
        </w:tc>
      </w:tr>
      <w:tr w:rsidR="00863559" w:rsidRPr="00761D67" w14:paraId="6A2F0B83" w14:textId="77777777" w:rsidTr="00DB020F">
        <w:trPr>
          <w:trHeight w:val="340"/>
        </w:trPr>
        <w:tc>
          <w:tcPr>
            <w:tcW w:w="2311" w:type="dxa"/>
            <w:vAlign w:val="bottom"/>
          </w:tcPr>
          <w:p w14:paraId="7274A04C" w14:textId="4D982907" w:rsidR="00AF6690" w:rsidRPr="00AE0411" w:rsidRDefault="00AE0411" w:rsidP="009D584C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proofErr w:type="spellStart"/>
            <w:r>
              <w:rPr>
                <w:rFonts w:ascii="Optima" w:hAnsi="Optima" w:cs="Georgia"/>
                <w:color w:val="000000"/>
                <w:sz w:val="18"/>
                <w:lang w:val="en-US"/>
              </w:rPr>
              <w:t>Interessen</w:t>
            </w:r>
            <w:proofErr w:type="spellEnd"/>
            <w:r>
              <w:rPr>
                <w:rFonts w:ascii="Optima" w:hAnsi="Optima" w:cs="Georgia"/>
                <w:color w:val="000000"/>
                <w:sz w:val="18"/>
                <w:lang w:val="en-US"/>
              </w:rPr>
              <w:t>:</w:t>
            </w:r>
          </w:p>
        </w:tc>
        <w:tc>
          <w:tcPr>
            <w:tcW w:w="8179" w:type="dxa"/>
            <w:gridSpan w:val="9"/>
            <w:vAlign w:val="bottom"/>
          </w:tcPr>
          <w:p w14:paraId="7F3688E7" w14:textId="473686D5" w:rsidR="00AF6690" w:rsidRPr="00AE0411" w:rsidDel="004B155B" w:rsidRDefault="00AE0411" w:rsidP="009D584C">
            <w:pPr>
              <w:rPr>
                <w:rFonts w:ascii="Optima" w:hAnsi="Optima" w:cs="Georgia"/>
                <w:color w:val="000000"/>
                <w:sz w:val="18"/>
              </w:rPr>
            </w:pPr>
            <w:r w:rsidRPr="00AE0411">
              <w:rPr>
                <w:rFonts w:ascii="Optima" w:hAnsi="Optima" w:cs="Georgia"/>
                <w:color w:val="000000"/>
                <w:sz w:val="18"/>
              </w:rPr>
              <w:t>Judo, Lokal- und Bundespolitik, Schach</w:t>
            </w:r>
          </w:p>
        </w:tc>
      </w:tr>
      <w:tr w:rsidR="00863559" w:rsidRPr="00761D67" w14:paraId="2776639E" w14:textId="77777777" w:rsidTr="00DB020F">
        <w:trPr>
          <w:trHeight w:val="567"/>
        </w:trPr>
        <w:tc>
          <w:tcPr>
            <w:tcW w:w="2311" w:type="dxa"/>
            <w:vAlign w:val="bottom"/>
          </w:tcPr>
          <w:p w14:paraId="7868BB6D" w14:textId="77777777" w:rsidR="00863559" w:rsidRPr="009D584C" w:rsidRDefault="00863559" w:rsidP="009D584C">
            <w:pPr>
              <w:rPr>
                <w:rFonts w:ascii="Optima" w:hAnsi="Optima"/>
                <w:sz w:val="18"/>
              </w:rPr>
            </w:pPr>
          </w:p>
          <w:p w14:paraId="109D43D2" w14:textId="77777777" w:rsidR="00863559" w:rsidRPr="009D584C" w:rsidRDefault="00863559" w:rsidP="009D584C">
            <w:pPr>
              <w:rPr>
                <w:rFonts w:ascii="Optima" w:hAnsi="Optima"/>
                <w:sz w:val="18"/>
              </w:rPr>
            </w:pPr>
          </w:p>
          <w:p w14:paraId="2436AFC7" w14:textId="77777777" w:rsidR="00863559" w:rsidRPr="009D584C" w:rsidRDefault="00863559" w:rsidP="009D584C">
            <w:pPr>
              <w:rPr>
                <w:rFonts w:ascii="Optima" w:hAnsi="Optima"/>
                <w:sz w:val="18"/>
              </w:rPr>
            </w:pPr>
          </w:p>
          <w:p w14:paraId="7EF7B48D" w14:textId="3DBD5A1C" w:rsidR="001B080A" w:rsidRPr="00761D67" w:rsidRDefault="00FF59C5" w:rsidP="009D584C">
            <w:pPr>
              <w:rPr>
                <w:rFonts w:ascii="Optima" w:hAnsi="Optima"/>
                <w:sz w:val="18"/>
                <w:lang w:val="en-US"/>
              </w:rPr>
            </w:pPr>
            <w:r w:rsidRPr="00761D67">
              <w:rPr>
                <w:rFonts w:ascii="Optima" w:hAnsi="Optima"/>
                <w:sz w:val="18"/>
                <w:lang w:val="en-US"/>
              </w:rPr>
              <w:t>Köln</w:t>
            </w:r>
            <w:r w:rsidR="001B080A" w:rsidRPr="00761D67">
              <w:rPr>
                <w:rFonts w:ascii="Optima" w:hAnsi="Optima"/>
                <w:sz w:val="18"/>
                <w:lang w:val="en-US"/>
              </w:rPr>
              <w:t>,</w:t>
            </w:r>
            <w:r w:rsidR="007E268D" w:rsidRPr="00761D67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E95042">
              <w:rPr>
                <w:rFonts w:ascii="Optima" w:hAnsi="Optima"/>
                <w:sz w:val="18"/>
                <w:lang w:val="en-US"/>
              </w:rPr>
              <w:t>21</w:t>
            </w:r>
            <w:r w:rsidR="007E268D" w:rsidRPr="00761D67">
              <w:rPr>
                <w:rFonts w:ascii="Optima" w:hAnsi="Optima"/>
                <w:sz w:val="18"/>
                <w:lang w:val="en-US"/>
              </w:rPr>
              <w:t>.</w:t>
            </w:r>
            <w:r w:rsidR="00EF10D8">
              <w:rPr>
                <w:rFonts w:ascii="Optima" w:hAnsi="Optima"/>
                <w:sz w:val="18"/>
                <w:lang w:val="en-US"/>
              </w:rPr>
              <w:t>0</w:t>
            </w:r>
            <w:r w:rsidRPr="00761D67">
              <w:rPr>
                <w:rFonts w:ascii="Optima" w:hAnsi="Optima"/>
                <w:sz w:val="18"/>
                <w:lang w:val="en-US"/>
              </w:rPr>
              <w:t>1</w:t>
            </w:r>
            <w:r w:rsidR="007E268D" w:rsidRPr="00761D67">
              <w:rPr>
                <w:rFonts w:ascii="Optima" w:hAnsi="Optima"/>
                <w:sz w:val="18"/>
                <w:lang w:val="en-US"/>
              </w:rPr>
              <w:t>.2022</w:t>
            </w:r>
          </w:p>
        </w:tc>
        <w:tc>
          <w:tcPr>
            <w:tcW w:w="8179" w:type="dxa"/>
            <w:gridSpan w:val="9"/>
            <w:vAlign w:val="bottom"/>
          </w:tcPr>
          <w:p w14:paraId="7FD688F1" w14:textId="77777777" w:rsidR="001B080A" w:rsidRPr="00761D67" w:rsidRDefault="001B080A" w:rsidP="009D584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47F1A08" w14:textId="73E845A3" w:rsidR="00793E47" w:rsidRPr="00793E47" w:rsidRDefault="00793E47" w:rsidP="000F3987">
      <w:pPr>
        <w:rPr>
          <w:rFonts w:ascii="Optima" w:hAnsi="Optima"/>
          <w:sz w:val="18"/>
        </w:rPr>
      </w:pPr>
    </w:p>
    <w:sectPr w:rsidR="00793E47" w:rsidRPr="00793E47" w:rsidSect="009D584C">
      <w:footerReference w:type="even" r:id="rId8"/>
      <w:pgSz w:w="11906" w:h="16838"/>
      <w:pgMar w:top="907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8D8F1" w14:textId="77777777" w:rsidR="00623D29" w:rsidRDefault="00623D29" w:rsidP="00BE053D">
      <w:pPr>
        <w:spacing w:after="0" w:line="240" w:lineRule="auto"/>
      </w:pPr>
      <w:r>
        <w:separator/>
      </w:r>
    </w:p>
  </w:endnote>
  <w:endnote w:type="continuationSeparator" w:id="0">
    <w:p w14:paraId="284A76EE" w14:textId="77777777" w:rsidR="00623D29" w:rsidRDefault="00623D2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6A224" w14:textId="77777777" w:rsidR="00623D29" w:rsidRDefault="00623D29" w:rsidP="00BE053D">
      <w:pPr>
        <w:spacing w:after="0" w:line="240" w:lineRule="auto"/>
      </w:pPr>
      <w:r>
        <w:separator/>
      </w:r>
    </w:p>
  </w:footnote>
  <w:footnote w:type="continuationSeparator" w:id="0">
    <w:p w14:paraId="79AED906" w14:textId="77777777" w:rsidR="00623D29" w:rsidRDefault="00623D2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A3CCC"/>
    <w:multiLevelType w:val="hybridMultilevel"/>
    <w:tmpl w:val="29EA6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20B7E"/>
    <w:multiLevelType w:val="hybridMultilevel"/>
    <w:tmpl w:val="283A94B4"/>
    <w:lvl w:ilvl="0" w:tplc="5AD07926">
      <w:start w:val="18"/>
      <w:numFmt w:val="bullet"/>
      <w:lvlText w:val="-"/>
      <w:lvlJc w:val="left"/>
      <w:pPr>
        <w:ind w:left="720" w:hanging="360"/>
      </w:pPr>
      <w:rPr>
        <w:rFonts w:ascii="Optima" w:eastAsiaTheme="minorHAnsi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58845332"/>
    <w:lvl w:ilvl="0" w:tplc="0B42501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7C6F78"/>
    <w:multiLevelType w:val="hybridMultilevel"/>
    <w:tmpl w:val="76669BD8"/>
    <w:lvl w:ilvl="0" w:tplc="F9F00D66">
      <w:start w:val="1980"/>
      <w:numFmt w:val="bullet"/>
      <w:lvlText w:val="-"/>
      <w:lvlJc w:val="left"/>
      <w:pPr>
        <w:ind w:left="720" w:hanging="360"/>
      </w:pPr>
      <w:rPr>
        <w:rFonts w:ascii="Optima" w:eastAsiaTheme="minorHAnsi" w:hAnsi="Optima" w:cs="Georgia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150899"/>
    <w:multiLevelType w:val="multilevel"/>
    <w:tmpl w:val="2EF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BA5475"/>
    <w:multiLevelType w:val="hybridMultilevel"/>
    <w:tmpl w:val="7CECEC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0604">
    <w:abstractNumId w:val="15"/>
  </w:num>
  <w:num w:numId="2" w16cid:durableId="1092555994">
    <w:abstractNumId w:val="19"/>
  </w:num>
  <w:num w:numId="3" w16cid:durableId="1350713138">
    <w:abstractNumId w:val="21"/>
  </w:num>
  <w:num w:numId="4" w16cid:durableId="1733770832">
    <w:abstractNumId w:val="0"/>
  </w:num>
  <w:num w:numId="5" w16cid:durableId="1581407905">
    <w:abstractNumId w:val="1"/>
  </w:num>
  <w:num w:numId="6" w16cid:durableId="1954748330">
    <w:abstractNumId w:val="2"/>
  </w:num>
  <w:num w:numId="7" w16cid:durableId="2076394116">
    <w:abstractNumId w:val="14"/>
  </w:num>
  <w:num w:numId="8" w16cid:durableId="628125520">
    <w:abstractNumId w:val="24"/>
  </w:num>
  <w:num w:numId="9" w16cid:durableId="1953784211">
    <w:abstractNumId w:val="13"/>
  </w:num>
  <w:num w:numId="10" w16cid:durableId="1937443086">
    <w:abstractNumId w:val="27"/>
  </w:num>
  <w:num w:numId="11" w16cid:durableId="1260990314">
    <w:abstractNumId w:val="5"/>
  </w:num>
  <w:num w:numId="12" w16cid:durableId="305858709">
    <w:abstractNumId w:val="7"/>
  </w:num>
  <w:num w:numId="13" w16cid:durableId="1506214750">
    <w:abstractNumId w:val="9"/>
  </w:num>
  <w:num w:numId="14" w16cid:durableId="1556507885">
    <w:abstractNumId w:val="10"/>
  </w:num>
  <w:num w:numId="15" w16cid:durableId="2118480621">
    <w:abstractNumId w:val="23"/>
  </w:num>
  <w:num w:numId="16" w16cid:durableId="1284729551">
    <w:abstractNumId w:val="4"/>
  </w:num>
  <w:num w:numId="17" w16cid:durableId="1076518837">
    <w:abstractNumId w:val="17"/>
  </w:num>
  <w:num w:numId="18" w16cid:durableId="902956265">
    <w:abstractNumId w:val="3"/>
  </w:num>
  <w:num w:numId="19" w16cid:durableId="288514359">
    <w:abstractNumId w:val="20"/>
  </w:num>
  <w:num w:numId="20" w16cid:durableId="2050180726">
    <w:abstractNumId w:val="11"/>
  </w:num>
  <w:num w:numId="21" w16cid:durableId="1537310303">
    <w:abstractNumId w:val="12"/>
  </w:num>
  <w:num w:numId="22" w16cid:durableId="1489399538">
    <w:abstractNumId w:val="16"/>
  </w:num>
  <w:num w:numId="23" w16cid:durableId="1719040656">
    <w:abstractNumId w:val="8"/>
  </w:num>
  <w:num w:numId="24" w16cid:durableId="1537235624">
    <w:abstractNumId w:val="22"/>
  </w:num>
  <w:num w:numId="25" w16cid:durableId="412625287">
    <w:abstractNumId w:val="26"/>
  </w:num>
  <w:num w:numId="26" w16cid:durableId="420374725">
    <w:abstractNumId w:val="6"/>
  </w:num>
  <w:num w:numId="27" w16cid:durableId="1508792683">
    <w:abstractNumId w:val="18"/>
  </w:num>
  <w:num w:numId="28" w16cid:durableId="1636057838">
    <w:abstractNumId w:val="28"/>
  </w:num>
  <w:num w:numId="29" w16cid:durableId="45613562">
    <w:abstractNumId w:val="21"/>
  </w:num>
  <w:num w:numId="30" w16cid:durableId="1444227476">
    <w:abstractNumId w:val="21"/>
  </w:num>
  <w:num w:numId="31" w16cid:durableId="1149782890">
    <w:abstractNumId w:val="21"/>
  </w:num>
  <w:num w:numId="32" w16cid:durableId="1566143205">
    <w:abstractNumId w:val="25"/>
  </w:num>
  <w:num w:numId="33" w16cid:durableId="981927915">
    <w:abstractNumId w:val="21"/>
  </w:num>
  <w:num w:numId="34" w16cid:durableId="1527980551">
    <w:abstractNumId w:val="21"/>
  </w:num>
  <w:num w:numId="35" w16cid:durableId="20547721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E25"/>
    <w:rsid w:val="000054FE"/>
    <w:rsid w:val="000057AF"/>
    <w:rsid w:val="00022691"/>
    <w:rsid w:val="000512E7"/>
    <w:rsid w:val="00060D3A"/>
    <w:rsid w:val="00061D33"/>
    <w:rsid w:val="00064643"/>
    <w:rsid w:val="00087747"/>
    <w:rsid w:val="000A161A"/>
    <w:rsid w:val="000A1FDA"/>
    <w:rsid w:val="000B3FC9"/>
    <w:rsid w:val="000B63E2"/>
    <w:rsid w:val="000B6548"/>
    <w:rsid w:val="000D1A34"/>
    <w:rsid w:val="000D671A"/>
    <w:rsid w:val="000F3987"/>
    <w:rsid w:val="00103EC5"/>
    <w:rsid w:val="00104FA4"/>
    <w:rsid w:val="00111344"/>
    <w:rsid w:val="0011434F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80A"/>
    <w:rsid w:val="001B62CA"/>
    <w:rsid w:val="001D4DCD"/>
    <w:rsid w:val="001F0E50"/>
    <w:rsid w:val="001F4175"/>
    <w:rsid w:val="001F43F5"/>
    <w:rsid w:val="001F5543"/>
    <w:rsid w:val="0020013A"/>
    <w:rsid w:val="00223A4D"/>
    <w:rsid w:val="00232CB5"/>
    <w:rsid w:val="00234A7E"/>
    <w:rsid w:val="00234CCF"/>
    <w:rsid w:val="0024373D"/>
    <w:rsid w:val="002508C2"/>
    <w:rsid w:val="002564E4"/>
    <w:rsid w:val="002639A7"/>
    <w:rsid w:val="00267252"/>
    <w:rsid w:val="002704F1"/>
    <w:rsid w:val="00276ACB"/>
    <w:rsid w:val="00282DB0"/>
    <w:rsid w:val="00297919"/>
    <w:rsid w:val="002B2091"/>
    <w:rsid w:val="002C4DB9"/>
    <w:rsid w:val="002C6972"/>
    <w:rsid w:val="002D2B32"/>
    <w:rsid w:val="002D4516"/>
    <w:rsid w:val="002F2476"/>
    <w:rsid w:val="002F41F7"/>
    <w:rsid w:val="002F46AD"/>
    <w:rsid w:val="002F4A62"/>
    <w:rsid w:val="003019F4"/>
    <w:rsid w:val="003101F0"/>
    <w:rsid w:val="00313225"/>
    <w:rsid w:val="00314B7A"/>
    <w:rsid w:val="0031580A"/>
    <w:rsid w:val="00322935"/>
    <w:rsid w:val="00324BC5"/>
    <w:rsid w:val="00340BAB"/>
    <w:rsid w:val="003418E0"/>
    <w:rsid w:val="003430EB"/>
    <w:rsid w:val="00347F8D"/>
    <w:rsid w:val="00362AB4"/>
    <w:rsid w:val="00372F7B"/>
    <w:rsid w:val="003733E5"/>
    <w:rsid w:val="00387B33"/>
    <w:rsid w:val="00390EA6"/>
    <w:rsid w:val="0039494A"/>
    <w:rsid w:val="003A48C1"/>
    <w:rsid w:val="003B1EBC"/>
    <w:rsid w:val="003C743C"/>
    <w:rsid w:val="003E27C3"/>
    <w:rsid w:val="003E50C8"/>
    <w:rsid w:val="003F3E3F"/>
    <w:rsid w:val="00400D33"/>
    <w:rsid w:val="004067B8"/>
    <w:rsid w:val="004154BE"/>
    <w:rsid w:val="0042013D"/>
    <w:rsid w:val="00422F83"/>
    <w:rsid w:val="00426D7E"/>
    <w:rsid w:val="00433278"/>
    <w:rsid w:val="0043396D"/>
    <w:rsid w:val="0043430C"/>
    <w:rsid w:val="00435E6D"/>
    <w:rsid w:val="00440688"/>
    <w:rsid w:val="00442BB1"/>
    <w:rsid w:val="00443668"/>
    <w:rsid w:val="00456B0D"/>
    <w:rsid w:val="00456D28"/>
    <w:rsid w:val="004622C2"/>
    <w:rsid w:val="00466E5D"/>
    <w:rsid w:val="00475BD1"/>
    <w:rsid w:val="00476AF8"/>
    <w:rsid w:val="00484FD7"/>
    <w:rsid w:val="004929FB"/>
    <w:rsid w:val="004A54BA"/>
    <w:rsid w:val="004A74A3"/>
    <w:rsid w:val="004B155B"/>
    <w:rsid w:val="004B27A2"/>
    <w:rsid w:val="004B6A5E"/>
    <w:rsid w:val="004C6CBB"/>
    <w:rsid w:val="004D3155"/>
    <w:rsid w:val="004D6CE2"/>
    <w:rsid w:val="004E0818"/>
    <w:rsid w:val="004E10EC"/>
    <w:rsid w:val="004E7516"/>
    <w:rsid w:val="00507EA7"/>
    <w:rsid w:val="005170D2"/>
    <w:rsid w:val="00520AA4"/>
    <w:rsid w:val="00526089"/>
    <w:rsid w:val="00527A28"/>
    <w:rsid w:val="00527DCA"/>
    <w:rsid w:val="00530C46"/>
    <w:rsid w:val="0054434B"/>
    <w:rsid w:val="005665BC"/>
    <w:rsid w:val="00567829"/>
    <w:rsid w:val="005716D4"/>
    <w:rsid w:val="00571B60"/>
    <w:rsid w:val="0057422C"/>
    <w:rsid w:val="00585A4D"/>
    <w:rsid w:val="00591BFF"/>
    <w:rsid w:val="005B29B6"/>
    <w:rsid w:val="005D6329"/>
    <w:rsid w:val="005E57F6"/>
    <w:rsid w:val="005F2220"/>
    <w:rsid w:val="006058D8"/>
    <w:rsid w:val="00610200"/>
    <w:rsid w:val="00616283"/>
    <w:rsid w:val="00616935"/>
    <w:rsid w:val="00623699"/>
    <w:rsid w:val="00623D29"/>
    <w:rsid w:val="006264CD"/>
    <w:rsid w:val="00632D5A"/>
    <w:rsid w:val="00635515"/>
    <w:rsid w:val="00637DD5"/>
    <w:rsid w:val="006546FD"/>
    <w:rsid w:val="00665BF3"/>
    <w:rsid w:val="006732D6"/>
    <w:rsid w:val="006739EE"/>
    <w:rsid w:val="00693E09"/>
    <w:rsid w:val="006A2DE9"/>
    <w:rsid w:val="006A5B90"/>
    <w:rsid w:val="006A7230"/>
    <w:rsid w:val="006B0524"/>
    <w:rsid w:val="006B4E32"/>
    <w:rsid w:val="006B72C7"/>
    <w:rsid w:val="006B7F78"/>
    <w:rsid w:val="006C2252"/>
    <w:rsid w:val="006D4DD8"/>
    <w:rsid w:val="006D72DD"/>
    <w:rsid w:val="006D7F7F"/>
    <w:rsid w:val="006E2C9C"/>
    <w:rsid w:val="006E40EF"/>
    <w:rsid w:val="006F0039"/>
    <w:rsid w:val="007059EA"/>
    <w:rsid w:val="00711CEF"/>
    <w:rsid w:val="00720320"/>
    <w:rsid w:val="007205D0"/>
    <w:rsid w:val="00722809"/>
    <w:rsid w:val="00723643"/>
    <w:rsid w:val="00725D3C"/>
    <w:rsid w:val="007309D2"/>
    <w:rsid w:val="00733DA1"/>
    <w:rsid w:val="00734D10"/>
    <w:rsid w:val="00737822"/>
    <w:rsid w:val="0074111D"/>
    <w:rsid w:val="00753D4A"/>
    <w:rsid w:val="00756912"/>
    <w:rsid w:val="00761609"/>
    <w:rsid w:val="00761D2D"/>
    <w:rsid w:val="00761D67"/>
    <w:rsid w:val="007632EF"/>
    <w:rsid w:val="00763DCE"/>
    <w:rsid w:val="00765D43"/>
    <w:rsid w:val="00772302"/>
    <w:rsid w:val="00776C46"/>
    <w:rsid w:val="0078260B"/>
    <w:rsid w:val="007838D1"/>
    <w:rsid w:val="00785254"/>
    <w:rsid w:val="00785853"/>
    <w:rsid w:val="007915E5"/>
    <w:rsid w:val="00793E47"/>
    <w:rsid w:val="007966F0"/>
    <w:rsid w:val="00797BFC"/>
    <w:rsid w:val="007A37EA"/>
    <w:rsid w:val="007A4A9C"/>
    <w:rsid w:val="007A720F"/>
    <w:rsid w:val="007C6A3C"/>
    <w:rsid w:val="007D4BEE"/>
    <w:rsid w:val="007D5BE9"/>
    <w:rsid w:val="007E268D"/>
    <w:rsid w:val="007F4631"/>
    <w:rsid w:val="007F5A18"/>
    <w:rsid w:val="008050E4"/>
    <w:rsid w:val="00806D82"/>
    <w:rsid w:val="0082257D"/>
    <w:rsid w:val="00835563"/>
    <w:rsid w:val="00840247"/>
    <w:rsid w:val="00853438"/>
    <w:rsid w:val="00863559"/>
    <w:rsid w:val="00866846"/>
    <w:rsid w:val="00875DA9"/>
    <w:rsid w:val="00876908"/>
    <w:rsid w:val="0088485C"/>
    <w:rsid w:val="00893AA2"/>
    <w:rsid w:val="00895E38"/>
    <w:rsid w:val="008A4E50"/>
    <w:rsid w:val="008A782B"/>
    <w:rsid w:val="008B0FC0"/>
    <w:rsid w:val="008C2F3F"/>
    <w:rsid w:val="008C344B"/>
    <w:rsid w:val="008C429A"/>
    <w:rsid w:val="008D6603"/>
    <w:rsid w:val="008E1F3D"/>
    <w:rsid w:val="009053D7"/>
    <w:rsid w:val="0091331D"/>
    <w:rsid w:val="0093223C"/>
    <w:rsid w:val="0093224B"/>
    <w:rsid w:val="00941A87"/>
    <w:rsid w:val="009429E4"/>
    <w:rsid w:val="00945FC7"/>
    <w:rsid w:val="009501C2"/>
    <w:rsid w:val="00956E26"/>
    <w:rsid w:val="00962619"/>
    <w:rsid w:val="00963131"/>
    <w:rsid w:val="009640D4"/>
    <w:rsid w:val="00966142"/>
    <w:rsid w:val="009668B9"/>
    <w:rsid w:val="009723C9"/>
    <w:rsid w:val="00975DE5"/>
    <w:rsid w:val="00976577"/>
    <w:rsid w:val="0099453C"/>
    <w:rsid w:val="00996356"/>
    <w:rsid w:val="00997D9A"/>
    <w:rsid w:val="009A0F90"/>
    <w:rsid w:val="009B4F16"/>
    <w:rsid w:val="009C422D"/>
    <w:rsid w:val="009C4A58"/>
    <w:rsid w:val="009D584C"/>
    <w:rsid w:val="009D7C49"/>
    <w:rsid w:val="009E7297"/>
    <w:rsid w:val="00A0257D"/>
    <w:rsid w:val="00A12EDC"/>
    <w:rsid w:val="00A17A52"/>
    <w:rsid w:val="00A24649"/>
    <w:rsid w:val="00A24AE9"/>
    <w:rsid w:val="00A26D0D"/>
    <w:rsid w:val="00A33BDE"/>
    <w:rsid w:val="00A34885"/>
    <w:rsid w:val="00A43BC1"/>
    <w:rsid w:val="00A5109B"/>
    <w:rsid w:val="00A70A66"/>
    <w:rsid w:val="00A74225"/>
    <w:rsid w:val="00A74924"/>
    <w:rsid w:val="00A77C7C"/>
    <w:rsid w:val="00A936D5"/>
    <w:rsid w:val="00AA1EB0"/>
    <w:rsid w:val="00AA2DA3"/>
    <w:rsid w:val="00AA468D"/>
    <w:rsid w:val="00AA5A9C"/>
    <w:rsid w:val="00AA7CBB"/>
    <w:rsid w:val="00AB016A"/>
    <w:rsid w:val="00AB1F5E"/>
    <w:rsid w:val="00AB2A5A"/>
    <w:rsid w:val="00AC04DE"/>
    <w:rsid w:val="00AC6423"/>
    <w:rsid w:val="00AC6D9B"/>
    <w:rsid w:val="00AD28F8"/>
    <w:rsid w:val="00AE0411"/>
    <w:rsid w:val="00AF1D43"/>
    <w:rsid w:val="00AF6690"/>
    <w:rsid w:val="00AF7961"/>
    <w:rsid w:val="00B0230B"/>
    <w:rsid w:val="00B17D95"/>
    <w:rsid w:val="00B23509"/>
    <w:rsid w:val="00B30B5A"/>
    <w:rsid w:val="00B359DB"/>
    <w:rsid w:val="00B3632B"/>
    <w:rsid w:val="00B409D8"/>
    <w:rsid w:val="00B5178D"/>
    <w:rsid w:val="00B67F1F"/>
    <w:rsid w:val="00B701D7"/>
    <w:rsid w:val="00B77683"/>
    <w:rsid w:val="00B81112"/>
    <w:rsid w:val="00B84C04"/>
    <w:rsid w:val="00B90595"/>
    <w:rsid w:val="00BA215A"/>
    <w:rsid w:val="00BB3BF8"/>
    <w:rsid w:val="00BB5F09"/>
    <w:rsid w:val="00BC0D9F"/>
    <w:rsid w:val="00BC5A31"/>
    <w:rsid w:val="00BD159F"/>
    <w:rsid w:val="00BE053D"/>
    <w:rsid w:val="00BE0EE5"/>
    <w:rsid w:val="00BF1A7A"/>
    <w:rsid w:val="00BF1FA3"/>
    <w:rsid w:val="00BF4A4E"/>
    <w:rsid w:val="00C00974"/>
    <w:rsid w:val="00C018E4"/>
    <w:rsid w:val="00C066FA"/>
    <w:rsid w:val="00C15A49"/>
    <w:rsid w:val="00C25387"/>
    <w:rsid w:val="00C33F6C"/>
    <w:rsid w:val="00C423BB"/>
    <w:rsid w:val="00C52CC1"/>
    <w:rsid w:val="00C54BE3"/>
    <w:rsid w:val="00C57F80"/>
    <w:rsid w:val="00C671D7"/>
    <w:rsid w:val="00C72498"/>
    <w:rsid w:val="00C768ED"/>
    <w:rsid w:val="00C82A8F"/>
    <w:rsid w:val="00C916C2"/>
    <w:rsid w:val="00C921C8"/>
    <w:rsid w:val="00CA0D2E"/>
    <w:rsid w:val="00CA4178"/>
    <w:rsid w:val="00CB0FAF"/>
    <w:rsid w:val="00CC7F56"/>
    <w:rsid w:val="00CD1B12"/>
    <w:rsid w:val="00CD55DC"/>
    <w:rsid w:val="00CE11F3"/>
    <w:rsid w:val="00CE1BBC"/>
    <w:rsid w:val="00CE2595"/>
    <w:rsid w:val="00CE28CC"/>
    <w:rsid w:val="00CE72FC"/>
    <w:rsid w:val="00CF31EE"/>
    <w:rsid w:val="00CF52A4"/>
    <w:rsid w:val="00D0228D"/>
    <w:rsid w:val="00D1492F"/>
    <w:rsid w:val="00D17B69"/>
    <w:rsid w:val="00D3003C"/>
    <w:rsid w:val="00D331F4"/>
    <w:rsid w:val="00D36A05"/>
    <w:rsid w:val="00D470E4"/>
    <w:rsid w:val="00D52142"/>
    <w:rsid w:val="00D5280E"/>
    <w:rsid w:val="00D61F14"/>
    <w:rsid w:val="00D80D6B"/>
    <w:rsid w:val="00D90950"/>
    <w:rsid w:val="00D95CA9"/>
    <w:rsid w:val="00DA69DF"/>
    <w:rsid w:val="00DB020F"/>
    <w:rsid w:val="00DB1734"/>
    <w:rsid w:val="00DB33F8"/>
    <w:rsid w:val="00DC52FB"/>
    <w:rsid w:val="00DD1E12"/>
    <w:rsid w:val="00DD23BD"/>
    <w:rsid w:val="00DD346C"/>
    <w:rsid w:val="00DD38E2"/>
    <w:rsid w:val="00DD3C3B"/>
    <w:rsid w:val="00DD5C3C"/>
    <w:rsid w:val="00DF5D1F"/>
    <w:rsid w:val="00DF68EC"/>
    <w:rsid w:val="00E13110"/>
    <w:rsid w:val="00E24DF1"/>
    <w:rsid w:val="00E256F5"/>
    <w:rsid w:val="00E31A9D"/>
    <w:rsid w:val="00E37300"/>
    <w:rsid w:val="00E3738F"/>
    <w:rsid w:val="00E40B9A"/>
    <w:rsid w:val="00E431ED"/>
    <w:rsid w:val="00E55D90"/>
    <w:rsid w:val="00E64FF5"/>
    <w:rsid w:val="00E725B2"/>
    <w:rsid w:val="00E81ADF"/>
    <w:rsid w:val="00E907EC"/>
    <w:rsid w:val="00E95042"/>
    <w:rsid w:val="00E97F24"/>
    <w:rsid w:val="00EA5421"/>
    <w:rsid w:val="00EB2511"/>
    <w:rsid w:val="00EB34FC"/>
    <w:rsid w:val="00EB5816"/>
    <w:rsid w:val="00EB61AE"/>
    <w:rsid w:val="00EB764D"/>
    <w:rsid w:val="00ED0EA9"/>
    <w:rsid w:val="00EE38DD"/>
    <w:rsid w:val="00EF10D8"/>
    <w:rsid w:val="00EF753A"/>
    <w:rsid w:val="00EF77DF"/>
    <w:rsid w:val="00F005AC"/>
    <w:rsid w:val="00F11BEF"/>
    <w:rsid w:val="00F13A90"/>
    <w:rsid w:val="00F1708D"/>
    <w:rsid w:val="00F258E7"/>
    <w:rsid w:val="00F27766"/>
    <w:rsid w:val="00F315C6"/>
    <w:rsid w:val="00F31B84"/>
    <w:rsid w:val="00F53DF1"/>
    <w:rsid w:val="00F57BA5"/>
    <w:rsid w:val="00F61EE2"/>
    <w:rsid w:val="00F62D37"/>
    <w:rsid w:val="00F631EC"/>
    <w:rsid w:val="00F64C22"/>
    <w:rsid w:val="00F64FA7"/>
    <w:rsid w:val="00F74D19"/>
    <w:rsid w:val="00F80053"/>
    <w:rsid w:val="00F903FD"/>
    <w:rsid w:val="00F92EEE"/>
    <w:rsid w:val="00F93261"/>
    <w:rsid w:val="00F95FFB"/>
    <w:rsid w:val="00FA02C7"/>
    <w:rsid w:val="00FA4186"/>
    <w:rsid w:val="00FB1D93"/>
    <w:rsid w:val="00FC0531"/>
    <w:rsid w:val="00FC13F0"/>
    <w:rsid w:val="00FC2618"/>
    <w:rsid w:val="00FD0FB7"/>
    <w:rsid w:val="00FD2794"/>
    <w:rsid w:val="00FE79A2"/>
    <w:rsid w:val="00FF1FE8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5665B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24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24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24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4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4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A5A121-EF2B-454C-96D3-8B4B838BEB7B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joel herrmann</cp:lastModifiedBy>
  <cp:revision>3</cp:revision>
  <cp:lastPrinted>2023-02-09T19:55:00Z</cp:lastPrinted>
  <dcterms:created xsi:type="dcterms:W3CDTF">2023-02-09T19:55:00Z</dcterms:created>
  <dcterms:modified xsi:type="dcterms:W3CDTF">2023-02-09T19:55:00Z</dcterms:modified>
</cp:coreProperties>
</file>