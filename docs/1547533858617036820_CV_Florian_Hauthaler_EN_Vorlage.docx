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1417"/>
        <w:gridCol w:w="2835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77777777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Florian Hauthaler</w:t>
            </w:r>
          </w:p>
          <w:p w14:paraId="135895E2" w14:textId="3A19BC86" w:rsidR="00F44F5F" w:rsidRPr="00BD55A0" w:rsidRDefault="00F44F5F" w:rsidP="00BD55A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Mexikoplatz 23, 1020 Vienna, Austria | hauthalerflo@gmail.com | +43(0)6764813303</w:t>
            </w:r>
          </w:p>
        </w:tc>
      </w:tr>
      <w:tr w:rsidR="002508C2" w:rsidRPr="00F44F5F" w14:paraId="0FCADE56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EDUCATION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1B4E55B1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Vienna University of Economics and Business (WU Vienna)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Vienna, Austria</w:t>
            </w:r>
          </w:p>
        </w:tc>
      </w:tr>
      <w:tr w:rsidR="00E55D90" w:rsidRPr="00F44F5F" w14:paraId="335D84E9" w14:textId="77777777" w:rsidTr="00FE0496">
        <w:tc>
          <w:tcPr>
            <w:tcW w:w="5954" w:type="dxa"/>
          </w:tcPr>
          <w:p w14:paraId="20B1570F" w14:textId="01B2CD90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Business, Economics and Social Sciences</w:t>
            </w:r>
          </w:p>
        </w:tc>
        <w:tc>
          <w:tcPr>
            <w:tcW w:w="4252" w:type="dxa"/>
            <w:gridSpan w:val="2"/>
          </w:tcPr>
          <w:p w14:paraId="0475B997" w14:textId="1C89F076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09/2024 – Present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3"/>
          </w:tcPr>
          <w:p w14:paraId="078D370C" w14:textId="0C719EFE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Current GPA: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1. (1.0 – 5.0, 1.0 being best; top 5% of 2,958 students)</w:t>
            </w:r>
          </w:p>
          <w:p w14:paraId="29644C53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Specialization: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Management of Family Businesses</w:t>
            </w:r>
          </w:p>
        </w:tc>
      </w:tr>
      <w:tr w:rsidR="00E55D90" w:rsidRPr="00F44F5F" w14:paraId="3D78FC48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07D0DBBB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Sport und Musik RG Salzburg (Secondary School)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28A44A9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Salzburg, Austria</w:t>
            </w:r>
          </w:p>
        </w:tc>
      </w:tr>
      <w:tr w:rsidR="00E55D90" w:rsidRPr="00F44F5F" w14:paraId="14919AF9" w14:textId="77777777" w:rsidTr="00FE0496">
        <w:tc>
          <w:tcPr>
            <w:tcW w:w="5954" w:type="dxa"/>
          </w:tcPr>
          <w:p w14:paraId="65733DC8" w14:textId="66C3D046" w:rsidR="00E55D90" w:rsidRPr="00F44F5F" w:rsidRDefault="00394181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Matura</w:t>
            </w:r>
            <w:r w:rsidR="00E55D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(Austrian A-Level equivalent)</w:t>
            </w:r>
          </w:p>
        </w:tc>
        <w:tc>
          <w:tcPr>
            <w:tcW w:w="4252" w:type="dxa"/>
            <w:gridSpan w:val="2"/>
          </w:tcPr>
          <w:p w14:paraId="1116038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09/2019 – 06/2023</w:t>
            </w:r>
          </w:p>
        </w:tc>
      </w:tr>
      <w:tr w:rsidR="00D5280E" w:rsidRPr="00F44F5F" w14:paraId="457704B8" w14:textId="77777777" w:rsidTr="00FE0496">
        <w:tc>
          <w:tcPr>
            <w:tcW w:w="10206" w:type="dxa"/>
            <w:gridSpan w:val="3"/>
          </w:tcPr>
          <w:p w14:paraId="30F308E4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Final GPA: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1.9 (1.0 – 5.0, 1.0 being best)</w:t>
            </w:r>
          </w:p>
          <w:p w14:paraId="76A8E2C6" w14:textId="566F4D96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Final Grade</w:t>
            </w:r>
            <w:r w:rsidR="0039418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 Sports Matura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1.0 (1.0 – 5.0, 1.0 being best)</w:t>
            </w:r>
          </w:p>
          <w:p w14:paraId="4810BEDD" w14:textId="77777777" w:rsidR="00F25EB2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Major Subjects: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Physical Education (Track &amp; Field), Sports Science</w:t>
            </w:r>
          </w:p>
        </w:tc>
      </w:tr>
      <w:tr w:rsidR="002508C2" w:rsidRPr="00F44F5F" w14:paraId="5BF41A60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01FCD7EC" w14:textId="7777777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WORK EXPERIENCE</w:t>
            </w:r>
          </w:p>
        </w:tc>
      </w:tr>
      <w:tr w:rsidR="00E55D90" w:rsidRPr="00F44F5F" w14:paraId="4F7E30B1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EA4C412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Morgen Mergers &amp; Acquisitions Vermittlungs GmbH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5202C64C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Vienna, Austria</w:t>
            </w:r>
          </w:p>
        </w:tc>
      </w:tr>
      <w:tr w:rsidR="00E55D90" w:rsidRPr="00F44F5F" w14:paraId="103CDB0B" w14:textId="77777777" w:rsidTr="00FE0496">
        <w:tc>
          <w:tcPr>
            <w:tcW w:w="5954" w:type="dxa"/>
          </w:tcPr>
          <w:p w14:paraId="371EE366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Advisory Intern</w:t>
            </w:r>
          </w:p>
        </w:tc>
        <w:tc>
          <w:tcPr>
            <w:tcW w:w="4252" w:type="dxa"/>
            <w:gridSpan w:val="2"/>
          </w:tcPr>
          <w:p w14:paraId="3706858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07/2026 – Present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3"/>
          </w:tcPr>
          <w:p w14:paraId="27184178" w14:textId="42469F22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Supporting sell-side and buy-side mandates (software, industrials, consumer goods, healthcare) with transaction volumes ranging from single- to triple-digit EUR millions; preparing and updating information memoranda and teasers</w:t>
            </w:r>
          </w:p>
          <w:p w14:paraId="09ABF06B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Analyzing financial statements and valuation models (equity bridge, multiples, EBITDA normalization) and compiling long and short lists of strategic investors and private equity funds</w:t>
            </w:r>
          </w:p>
          <w:p w14:paraId="2432EDEC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Attending client and buyer meetings, supporting LOI negotiations and structuring topics (earn-out, locked box, carve-out) and redlining NDAs, framework and finder's fee agreements</w:t>
            </w:r>
          </w:p>
        </w:tc>
      </w:tr>
      <w:tr w:rsidR="00E55D90" w:rsidRPr="00F44F5F" w14:paraId="126EF59A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50DE414A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QMG Deutsche Nahrungsergänzungsmittel Invest &amp; Northern Fish Oil GmbH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97B837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Frankfurt am Main, Germany</w:t>
            </w:r>
          </w:p>
        </w:tc>
      </w:tr>
      <w:tr w:rsidR="00E55D90" w:rsidRPr="00F44F5F" w14:paraId="520B9A12" w14:textId="77777777" w:rsidTr="00FE0496">
        <w:tc>
          <w:tcPr>
            <w:tcW w:w="5954" w:type="dxa"/>
          </w:tcPr>
          <w:p w14:paraId="45D0BD2F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Chief Operating Officer (COO)</w:t>
            </w:r>
          </w:p>
        </w:tc>
        <w:tc>
          <w:tcPr>
            <w:tcW w:w="4252" w:type="dxa"/>
            <w:gridSpan w:val="2"/>
          </w:tcPr>
          <w:p w14:paraId="73F67C4D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11/2025 – 07/2026</w:t>
            </w:r>
          </w:p>
        </w:tc>
      </w:tr>
      <w:tr w:rsidR="00E55D90" w:rsidRPr="00F44F5F" w14:paraId="354E13D4" w14:textId="77777777" w:rsidTr="00FE0496">
        <w:tc>
          <w:tcPr>
            <w:tcW w:w="10206" w:type="dxa"/>
            <w:gridSpan w:val="3"/>
          </w:tcPr>
          <w:p w14:paraId="2222875F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Built and managed operational processes (supply chain, fulfillment, B2B/D2C sales via Shopify/Amazon)</w:t>
            </w:r>
          </w:p>
          <w:p w14:paraId="21B01165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Developed the strategic positioning in the highly competitive dietary supplements market</w:t>
            </w:r>
          </w:p>
          <w:p w14:paraId="7A9806E9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Conducted market and competitor analyses (omega-3 segment, TAM)</w:t>
            </w:r>
          </w:p>
        </w:tc>
      </w:tr>
      <w:tr w:rsidR="00E55D90" w:rsidRPr="00F44F5F" w14:paraId="2DFF4241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0F5B772C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Nakiki SE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2F78D9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Frankfurt am Main, Germany</w:t>
            </w:r>
          </w:p>
        </w:tc>
      </w:tr>
      <w:tr w:rsidR="00E55D90" w:rsidRPr="00F44F5F" w14:paraId="72F27B16" w14:textId="77777777" w:rsidTr="00FE0496">
        <w:tc>
          <w:tcPr>
            <w:tcW w:w="5954" w:type="dxa"/>
          </w:tcPr>
          <w:p w14:paraId="349D8923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Capital Markets Intern</w:t>
            </w:r>
          </w:p>
        </w:tc>
        <w:tc>
          <w:tcPr>
            <w:tcW w:w="4252" w:type="dxa"/>
            <w:gridSpan w:val="2"/>
          </w:tcPr>
          <w:p w14:paraId="1AA2CF2C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08/2025 – 11/2025</w:t>
            </w:r>
          </w:p>
        </w:tc>
      </w:tr>
      <w:tr w:rsidR="00E55D90" w:rsidRPr="00F44F5F" w14:paraId="66EF9551" w14:textId="77777777" w:rsidTr="00FE0496">
        <w:tc>
          <w:tcPr>
            <w:tcW w:w="10206" w:type="dxa"/>
            <w:gridSpan w:val="3"/>
          </w:tcPr>
          <w:p w14:paraId="5B68EC5B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Supported capital markets projects, incl. a planned corporate bond (volume &gt; EUR 8m) and pre-market sounding with professional investors</w:t>
            </w:r>
          </w:p>
          <w:p w14:paraId="63405884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Contributed to the planned acquisition of a stake (up to 49%) in the US financial portal Topstonks (Letter of Intent), incl. analysis of the transaction structure (cash &amp; shares)</w:t>
            </w:r>
          </w:p>
          <w:p w14:paraId="3690AAA7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Worked closely with the Executive Board on bonds, restructuring, financing strategies and capital markets communication</w:t>
            </w:r>
          </w:p>
        </w:tc>
      </w:tr>
      <w:tr w:rsidR="00E55D90" w:rsidRPr="00F44F5F" w14:paraId="547FD474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10403DAA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Austrian Red Cross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B8A5231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Salzburg, Austria</w:t>
            </w:r>
          </w:p>
        </w:tc>
      </w:tr>
      <w:tr w:rsidR="00E55D90" w:rsidRPr="00F44F5F" w14:paraId="54896BC1" w14:textId="77777777" w:rsidTr="00FE0496">
        <w:tc>
          <w:tcPr>
            <w:tcW w:w="5954" w:type="dxa"/>
          </w:tcPr>
          <w:p w14:paraId="470637E3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Civilian Service (Meals-on-Wheels Delivery)</w:t>
            </w:r>
          </w:p>
        </w:tc>
        <w:tc>
          <w:tcPr>
            <w:tcW w:w="4252" w:type="dxa"/>
            <w:gridSpan w:val="2"/>
          </w:tcPr>
          <w:p w14:paraId="549ADFD2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 – 04/2024</w:t>
            </w:r>
          </w:p>
        </w:tc>
      </w:tr>
      <w:tr w:rsidR="00E55D90" w:rsidRPr="00F44F5F" w14:paraId="5931ABC3" w14:textId="77777777" w:rsidTr="00FE0496">
        <w:tc>
          <w:tcPr>
            <w:tcW w:w="10206" w:type="dxa"/>
            <w:gridSpan w:val="3"/>
          </w:tcPr>
          <w:p w14:paraId="36F7BD9B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Delivered meals to elderly and disabled people, planned logistics and handled cleaning and administrative tasks</w:t>
            </w:r>
          </w:p>
        </w:tc>
      </w:tr>
      <w:tr w:rsidR="00E55D90" w:rsidRPr="00F44F5F" w14:paraId="2114EE4D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61974A7A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Oberhofer Hauthaler Steuerberatung (Tax Advisory)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411271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Salzburg, Austria</w:t>
            </w:r>
          </w:p>
        </w:tc>
      </w:tr>
      <w:tr w:rsidR="00E55D90" w:rsidRPr="00F44F5F" w14:paraId="4D4D3D1F" w14:textId="77777777" w:rsidTr="00FE0496">
        <w:tc>
          <w:tcPr>
            <w:tcW w:w="5954" w:type="dxa"/>
          </w:tcPr>
          <w:p w14:paraId="3B06D71D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Tax Advisory Intern</w:t>
            </w:r>
          </w:p>
        </w:tc>
        <w:tc>
          <w:tcPr>
            <w:tcW w:w="4252" w:type="dxa"/>
            <w:gridSpan w:val="2"/>
          </w:tcPr>
          <w:p w14:paraId="107756E5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</w:p>
        </w:tc>
      </w:tr>
      <w:tr w:rsidR="00E55D90" w:rsidRPr="00F44F5F" w14:paraId="45F0883A" w14:textId="77777777" w:rsidTr="00FE0496">
        <w:tc>
          <w:tcPr>
            <w:tcW w:w="10206" w:type="dxa"/>
            <w:gridSpan w:val="3"/>
          </w:tcPr>
          <w:p w14:paraId="272EB55D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Gained insights into the workflows and processes of a tax advisory firm</w:t>
            </w:r>
          </w:p>
        </w:tc>
      </w:tr>
      <w:tr w:rsidR="00E55D90" w:rsidRPr="00F44F5F" w14:paraId="7882EA3C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37A6F1F0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Porsche Konstruktionen GmbH &amp; Co. KG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1A9C4800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Salzburg, Austria</w:t>
            </w:r>
          </w:p>
        </w:tc>
      </w:tr>
      <w:tr w:rsidR="00E55D90" w:rsidRPr="00F44F5F" w14:paraId="137D6CCD" w14:textId="77777777" w:rsidTr="00FE0496">
        <w:tc>
          <w:tcPr>
            <w:tcW w:w="5954" w:type="dxa"/>
          </w:tcPr>
          <w:p w14:paraId="5160EF84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Logistics Intern</w:t>
            </w:r>
          </w:p>
        </w:tc>
        <w:tc>
          <w:tcPr>
            <w:tcW w:w="4252" w:type="dxa"/>
            <w:gridSpan w:val="2"/>
          </w:tcPr>
          <w:p w14:paraId="0ED16E34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07/2021 – 08/2021</w:t>
            </w:r>
          </w:p>
        </w:tc>
      </w:tr>
      <w:tr w:rsidR="00E55D90" w:rsidRPr="00F44F5F" w14:paraId="689889B8" w14:textId="77777777" w:rsidTr="00FE0496">
        <w:tc>
          <w:tcPr>
            <w:tcW w:w="10206" w:type="dxa"/>
            <w:gridSpan w:val="3"/>
          </w:tcPr>
          <w:p w14:paraId="4DC3B8E2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Monitored inventory and handled labeling, palletizing, proper storage and on-time delivery</w:t>
            </w:r>
          </w:p>
        </w:tc>
      </w:tr>
      <w:tr w:rsidR="002508C2" w:rsidRPr="00F44F5F" w14:paraId="70DD292B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3EE84CF5" w14:textId="7777777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EXTRACURRICULAR ACTIVITIES</w:t>
            </w:r>
          </w:p>
        </w:tc>
      </w:tr>
      <w:tr w:rsidR="00E55D90" w:rsidRPr="00F44F5F" w14:paraId="49F761D4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6F81527A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vieXplore – Consulting, Finance &amp; Start-Up Initiative | Junior Explorer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F45F5E6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Vienna, Austria</w:t>
            </w:r>
          </w:p>
        </w:tc>
      </w:tr>
      <w:tr w:rsidR="00E55D90" w:rsidRPr="00F44F5F" w14:paraId="4D084958" w14:textId="77777777" w:rsidTr="00FE0496">
        <w:tc>
          <w:tcPr>
            <w:tcW w:w="5954" w:type="dxa"/>
          </w:tcPr>
          <w:p w14:paraId="3270E3B9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Student initiative for career orientation</w:t>
            </w:r>
          </w:p>
        </w:tc>
        <w:tc>
          <w:tcPr>
            <w:tcW w:w="4252" w:type="dxa"/>
            <w:gridSpan w:val="2"/>
          </w:tcPr>
          <w:p w14:paraId="2FDD04A7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09/2024 – Present</w:t>
            </w:r>
          </w:p>
        </w:tc>
      </w:tr>
      <w:tr w:rsidR="00E55D90" w:rsidRPr="00F44F5F" w14:paraId="5FC53F3C" w14:textId="77777777" w:rsidTr="00FE0496">
        <w:tc>
          <w:tcPr>
            <w:tcW w:w="10206" w:type="dxa"/>
            <w:gridSpan w:val="3"/>
          </w:tcPr>
          <w:p w14:paraId="51F2842B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Gaining insights into the daily work of an M&amp;A intern and preparing long lists / short lists</w:t>
            </w:r>
          </w:p>
        </w:tc>
      </w:tr>
      <w:tr w:rsidR="00E55D90" w:rsidRPr="00F44F5F" w14:paraId="1AF8B84D" w14:textId="77777777" w:rsidTr="00FE0496">
        <w:trPr>
          <w:trHeight w:val="283"/>
        </w:trPr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2D17C3EE" w14:textId="77777777" w:rsidR="00E55D90" w:rsidRPr="00F44F5F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Business &amp; Finance Club Vienna | Junior Member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3C440DB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Vienna, Austria</w:t>
            </w:r>
          </w:p>
        </w:tc>
      </w:tr>
      <w:tr w:rsidR="00E55D90" w:rsidRPr="00F44F5F" w14:paraId="58B5DA4E" w14:textId="77777777" w:rsidTr="00FE0496">
        <w:tc>
          <w:tcPr>
            <w:tcW w:w="5954" w:type="dxa"/>
          </w:tcPr>
          <w:p w14:paraId="52C311ED" w14:textId="77777777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Student initiative for finance &amp; consulting</w:t>
            </w:r>
          </w:p>
        </w:tc>
        <w:tc>
          <w:tcPr>
            <w:tcW w:w="4252" w:type="dxa"/>
            <w:gridSpan w:val="2"/>
          </w:tcPr>
          <w:p w14:paraId="20939488" w14:textId="77777777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 Present</w:t>
            </w:r>
          </w:p>
        </w:tc>
      </w:tr>
      <w:tr w:rsidR="00E55D90" w:rsidRPr="00F44F5F" w14:paraId="27928C3E" w14:textId="77777777" w:rsidTr="00FE0496">
        <w:tc>
          <w:tcPr>
            <w:tcW w:w="10206" w:type="dxa"/>
            <w:gridSpan w:val="3"/>
          </w:tcPr>
          <w:p w14:paraId="5384C551" w14:textId="77777777" w:rsidR="00E55D90" w:rsidRPr="00F44F5F" w:rsidRDefault="00E55D90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Attending workshops, career events and networking events with leading companies in the financial industry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55C09" w:rsidRDefault="001647AB" w:rsidP="001647A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SKILLS &amp; INTERESTS</w:t>
            </w:r>
          </w:p>
        </w:tc>
      </w:tr>
      <w:tr w:rsidR="00F25EB2" w:rsidRPr="00F44F5F" w14:paraId="2B257790" w14:textId="77777777" w:rsidTr="00DD3373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6E48D565" w:rsidR="00F25EB2" w:rsidRPr="001647AB" w:rsidRDefault="00F25EB2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German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(native)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English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French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(basic)</w:t>
            </w:r>
          </w:p>
        </w:tc>
      </w:tr>
      <w:tr w:rsidR="00F25EB2" w:rsidRPr="00F25EB2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661AA4EE" w:rsidR="00F25EB2" w:rsidRPr="001647AB" w:rsidRDefault="00F25EB2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Technical: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Microsoft Office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(advanced)</w:t>
            </w:r>
          </w:p>
        </w:tc>
      </w:tr>
      <w:tr w:rsidR="00F25EB2" w:rsidRPr="00F25EB2" w14:paraId="723D4937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3C1AFBDE" w14:textId="77777777" w:rsidR="00F25EB2" w:rsidRPr="001647AB" w:rsidRDefault="00F25EB2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Football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(twelve years of club football)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Track &amp; Field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(accomplished runner)</w:t>
            </w:r>
          </w:p>
        </w:tc>
      </w:tr>
    </w:tbl>
    <w:p w14:paraId="0747D2BF" w14:textId="69F47280" w:rsidR="00723643" w:rsidRPr="0074111D" w:rsidRDefault="00723643">
      <w:pPr>
        <w:spacing w:after="0" w:line="20" w:lineRule="exact"/>
        <w:rPr>
          <w:sz w:val="2"/>
          <w:szCs w:val="2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89D8" w14:textId="77777777" w:rsidR="00996E49" w:rsidRDefault="00996E49" w:rsidP="00BE053D">
      <w:pPr>
        <w:spacing w:after="0" w:line="240" w:lineRule="auto"/>
      </w:pPr>
      <w:r>
        <w:separator/>
      </w:r>
    </w:p>
  </w:endnote>
  <w:endnote w:type="continuationSeparator" w:id="0">
    <w:p w14:paraId="2992BCF0" w14:textId="77777777" w:rsidR="00996E49" w:rsidRDefault="00996E4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BFF9" w14:textId="77777777" w:rsidR="00996E49" w:rsidRDefault="00996E49" w:rsidP="00BE053D">
      <w:pPr>
        <w:spacing w:after="0" w:line="240" w:lineRule="auto"/>
      </w:pPr>
      <w:r>
        <w:separator/>
      </w:r>
    </w:p>
  </w:footnote>
  <w:footnote w:type="continuationSeparator" w:id="0">
    <w:p w14:paraId="5A6D26C7" w14:textId="77777777" w:rsidR="00996E49" w:rsidRDefault="00996E4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09A0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94181"/>
    <w:rsid w:val="003C5930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2A9E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5C09"/>
    <w:rsid w:val="009668B9"/>
    <w:rsid w:val="00976577"/>
    <w:rsid w:val="00996356"/>
    <w:rsid w:val="00996E49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55A0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1911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3094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Hauthaler, Florian</cp:lastModifiedBy>
  <cp:revision>5</cp:revision>
  <dcterms:created xsi:type="dcterms:W3CDTF">2026-09-10T09:04:00Z</dcterms:created>
  <dcterms:modified xsi:type="dcterms:W3CDTF">2026-09-10T09:07:00Z</dcterms:modified>
</cp:coreProperties>
</file>