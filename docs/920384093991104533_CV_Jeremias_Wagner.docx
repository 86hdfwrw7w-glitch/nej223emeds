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121"/>
        <w:gridCol w:w="2129"/>
      </w:tblGrid>
      <w:tr w:rsidR="002508C2" w14:paraId="5DF08F91" w14:textId="77777777" w:rsidTr="008041B8">
        <w:trPr>
          <w:trHeight w:val="737"/>
        </w:trPr>
        <w:tc>
          <w:tcPr>
            <w:tcW w:w="9062" w:type="dxa"/>
            <w:gridSpan w:val="4"/>
            <w:vAlign w:val="bottom"/>
          </w:tcPr>
          <w:p w14:paraId="722A5AF6" w14:textId="68201185" w:rsidR="002508C2" w:rsidRPr="00114192" w:rsidRDefault="00C06F8C" w:rsidP="008041B8">
            <w:pPr>
              <w:rPr>
                <w:rFonts w:ascii="Georgia" w:hAnsi="Georgia"/>
                <w:sz w:val="64"/>
                <w:szCs w:val="64"/>
              </w:rPr>
            </w:pPr>
            <w:r w:rsidRPr="00114192">
              <w:rPr>
                <w:rFonts w:ascii="Georgia" w:hAnsi="Georgia"/>
                <w:sz w:val="64"/>
                <w:szCs w:val="64"/>
              </w:rPr>
              <w:t>Jeremias Wagner</w:t>
            </w:r>
          </w:p>
        </w:tc>
      </w:tr>
      <w:tr w:rsidR="00814F18" w14:paraId="29A4F061" w14:textId="77777777" w:rsidTr="00062E9D">
        <w:trPr>
          <w:trHeight w:val="454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2508C2" w:rsidRDefault="00814F18" w:rsidP="008041B8">
            <w:pPr>
              <w:rPr>
                <w:rFonts w:ascii="Georgia" w:hAnsi="Georgia"/>
                <w:b/>
                <w:smallCaps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2"/>
            <w:vAlign w:val="bottom"/>
          </w:tcPr>
          <w:p w14:paraId="70C0A5C8" w14:textId="55255D3D" w:rsidR="00814F18" w:rsidRPr="002508C2" w:rsidRDefault="00814F18" w:rsidP="008041B8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14:paraId="7E507145" w14:textId="77777777" w:rsidTr="001920CD">
        <w:trPr>
          <w:trHeight w:val="397"/>
        </w:trPr>
        <w:tc>
          <w:tcPr>
            <w:tcW w:w="2116" w:type="dxa"/>
            <w:vAlign w:val="bottom"/>
          </w:tcPr>
          <w:p w14:paraId="37A6837E" w14:textId="37366CFE" w:rsidR="007966F0" w:rsidRPr="002508C2" w:rsidRDefault="007966F0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Adresse:</w:t>
            </w:r>
          </w:p>
        </w:tc>
        <w:tc>
          <w:tcPr>
            <w:tcW w:w="4817" w:type="dxa"/>
            <w:gridSpan w:val="2"/>
            <w:vAlign w:val="bottom"/>
          </w:tcPr>
          <w:p w14:paraId="08E9C253" w14:textId="079D4395" w:rsidR="007966F0" w:rsidRPr="001920CD" w:rsidRDefault="00C06F8C" w:rsidP="008041B8">
            <w:pPr>
              <w:rPr>
                <w:rFonts w:ascii="Georgia" w:hAnsi="Georgia" w:cs="Georgia"/>
                <w:color w:val="000000"/>
              </w:rPr>
            </w:pPr>
            <w:proofErr w:type="spellStart"/>
            <w:r>
              <w:rPr>
                <w:rFonts w:ascii="Georgia" w:hAnsi="Georgia" w:cs="Georgia"/>
                <w:color w:val="000000"/>
              </w:rPr>
              <w:t>Torggelweg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6, 9425 Thal</w:t>
            </w:r>
          </w:p>
        </w:tc>
        <w:tc>
          <w:tcPr>
            <w:tcW w:w="2129" w:type="dxa"/>
          </w:tcPr>
          <w:p w14:paraId="0AD090D2" w14:textId="234DDDAA" w:rsidR="007966F0" w:rsidRPr="002508C2" w:rsidRDefault="007966F0" w:rsidP="008041B8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2508C2" w:rsidRDefault="007966F0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3487F9F6" w:rsidR="007966F0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wagner_jeremias@yahoo.com</w:t>
            </w:r>
          </w:p>
        </w:tc>
        <w:tc>
          <w:tcPr>
            <w:tcW w:w="2129" w:type="dxa"/>
          </w:tcPr>
          <w:p w14:paraId="1346A9DC" w14:textId="77777777" w:rsidR="007966F0" w:rsidRPr="002508C2" w:rsidRDefault="007966F0" w:rsidP="008041B8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2508C2" w:rsidRDefault="007966F0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2EC98024" w:rsidR="007966F0" w:rsidRPr="002508C2" w:rsidRDefault="00FA02C7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</w:t>
            </w:r>
            <w:r w:rsidR="00C06F8C">
              <w:rPr>
                <w:rFonts w:ascii="Georgia" w:hAnsi="Georgia" w:cs="Georgia"/>
                <w:color w:val="000000"/>
              </w:rPr>
              <w:t>41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="00C06F8C">
              <w:rPr>
                <w:rFonts w:ascii="Georgia" w:hAnsi="Georgia" w:cs="Georgia"/>
                <w:color w:val="000000"/>
              </w:rPr>
              <w:t>76 450 03 37</w:t>
            </w:r>
          </w:p>
        </w:tc>
        <w:tc>
          <w:tcPr>
            <w:tcW w:w="2129" w:type="dxa"/>
          </w:tcPr>
          <w:p w14:paraId="5D969C6E" w14:textId="314D0F9B" w:rsidR="007966F0" w:rsidRPr="002508C2" w:rsidRDefault="001920CD" w:rsidP="008041B8">
            <w:pPr>
              <w:rPr>
                <w:rFonts w:ascii="Georgia" w:hAnsi="Georgia"/>
              </w:rPr>
            </w:pPr>
            <w:r w:rsidRPr="00114192">
              <w:rPr>
                <w:rFonts w:ascii="Georgia" w:hAnsi="Georgia"/>
                <w:noProof/>
                <w:sz w:val="64"/>
                <w:szCs w:val="6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696C9AC3" wp14:editId="105396EB">
                  <wp:simplePos x="0" y="0"/>
                  <wp:positionH relativeFrom="column">
                    <wp:posOffset>-209139</wp:posOffset>
                  </wp:positionH>
                  <wp:positionV relativeFrom="paragraph">
                    <wp:posOffset>-1259474</wp:posOffset>
                  </wp:positionV>
                  <wp:extent cx="1571110" cy="1758910"/>
                  <wp:effectExtent l="0" t="0" r="3810" b="0"/>
                  <wp:wrapNone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2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677"/>
                          <a:stretch/>
                        </pic:blipFill>
                        <pic:spPr bwMode="auto">
                          <a:xfrm>
                            <a:off x="0" y="0"/>
                            <a:ext cx="1571110" cy="175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018E4" w14:paraId="49C9E9C3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2508C2" w:rsidRDefault="007966F0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32B985A5" w:rsidR="007966F0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07.12.2001 in </w:t>
            </w:r>
            <w:proofErr w:type="spellStart"/>
            <w:r>
              <w:rPr>
                <w:rFonts w:ascii="Georgia" w:hAnsi="Georgia" w:cs="Georgia"/>
                <w:color w:val="000000"/>
              </w:rPr>
              <w:t>St.Gallen</w:t>
            </w:r>
            <w:proofErr w:type="spellEnd"/>
          </w:p>
        </w:tc>
        <w:tc>
          <w:tcPr>
            <w:tcW w:w="2129" w:type="dxa"/>
          </w:tcPr>
          <w:p w14:paraId="6FC3E8E1" w14:textId="77777777" w:rsidR="007966F0" w:rsidRPr="002508C2" w:rsidRDefault="007966F0" w:rsidP="008041B8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062E9D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1CA5CAC" w:rsidR="002508C2" w:rsidRPr="002508C2" w:rsidRDefault="001920CD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Schule &amp; Studium</w:t>
            </w:r>
          </w:p>
        </w:tc>
      </w:tr>
      <w:tr w:rsidR="00C018E4" w14:paraId="7D1DEBF7" w14:textId="77777777" w:rsidTr="008041B8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4EDD93B9" w:rsidR="007C6A3C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</w:t>
            </w:r>
            <w:r w:rsidR="007C6A3C" w:rsidRPr="002508C2">
              <w:rPr>
                <w:rFonts w:ascii="Georgia" w:hAnsi="Georgia"/>
              </w:rPr>
              <w:t>/20</w:t>
            </w:r>
            <w:r>
              <w:rPr>
                <w:rFonts w:ascii="Georgia" w:hAnsi="Georgia"/>
              </w:rPr>
              <w:t>20</w:t>
            </w:r>
            <w:r w:rsidR="007C6A3C" w:rsidRPr="002508C2">
              <w:rPr>
                <w:rFonts w:ascii="Georgia" w:hAnsi="Georgia"/>
              </w:rPr>
              <w:t xml:space="preserve">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E28BD4C" w:rsidR="007C6A3C" w:rsidRPr="00B5178D" w:rsidRDefault="00C06F8C" w:rsidP="008041B8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Universität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St.Gallen</w:t>
            </w:r>
            <w:proofErr w:type="spellEnd"/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C845E2D" w14:textId="202B01E4" w:rsidR="007C6A3C" w:rsidRPr="00B5178D" w:rsidRDefault="00C06F8C" w:rsidP="008041B8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8"/>
              </w:rPr>
              <w:t>St.Gallen</w:t>
            </w:r>
            <w:proofErr w:type="spellEnd"/>
          </w:p>
        </w:tc>
      </w:tr>
      <w:tr w:rsidR="00C018E4" w14:paraId="61E5D482" w14:textId="77777777" w:rsidTr="008041B8">
        <w:tc>
          <w:tcPr>
            <w:tcW w:w="2116" w:type="dxa"/>
          </w:tcPr>
          <w:p w14:paraId="7FF25A3D" w14:textId="77777777" w:rsidR="00372F7B" w:rsidRPr="002508C2" w:rsidRDefault="00372F7B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419A9228" w14:textId="06345A14" w:rsidR="00372F7B" w:rsidRPr="002508C2" w:rsidRDefault="001920CD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B.A.</w:t>
            </w:r>
            <w:r w:rsidR="00C06F8C">
              <w:rPr>
                <w:rFonts w:ascii="Georgia" w:hAnsi="Georgia"/>
              </w:rPr>
              <w:t xml:space="preserve"> in Betriebswirtschaftslehre </w:t>
            </w:r>
            <w:r w:rsidR="0091376B">
              <w:rPr>
                <w:rFonts w:ascii="Georgia" w:hAnsi="Georgia"/>
              </w:rPr>
              <w:t>(Note 4.7)</w:t>
            </w:r>
          </w:p>
        </w:tc>
      </w:tr>
      <w:tr w:rsidR="00C018E4" w14:paraId="7EABE9F1" w14:textId="77777777" w:rsidTr="00E64FF5">
        <w:tc>
          <w:tcPr>
            <w:tcW w:w="2116" w:type="dxa"/>
          </w:tcPr>
          <w:p w14:paraId="4916601C" w14:textId="77777777" w:rsidR="00723643" w:rsidRPr="002508C2" w:rsidRDefault="00723643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C9F9AC3" w14:textId="77777777" w:rsidR="00723643" w:rsidRPr="001920CD" w:rsidRDefault="00C06F8C" w:rsidP="008041B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Voraussichtliche Vertiefung: Accounting</w:t>
            </w:r>
            <w:r w:rsidR="00A11E4B">
              <w:rPr>
                <w:rFonts w:ascii="Georgia" w:hAnsi="Georgia" w:cs="Georgia"/>
                <w:i/>
                <w:iCs/>
                <w:color w:val="000000"/>
              </w:rPr>
              <w:t>, Controlling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&amp; Auditing</w:t>
            </w:r>
          </w:p>
          <w:p w14:paraId="7A71E6B0" w14:textId="5ED99ED2" w:rsidR="001920CD" w:rsidRPr="00723643" w:rsidRDefault="001920CD" w:rsidP="001920C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 xml:space="preserve">Absolvieren des Kurses „Controlling mit SAP“ mit </w:t>
            </w:r>
            <w:r>
              <w:rPr>
                <w:rFonts w:ascii="Georgia" w:hAnsi="Georgia" w:cs="Georgia"/>
                <w:i/>
                <w:iCs/>
                <w:color w:val="000000"/>
              </w:rPr>
              <w:t>Anwendung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</w:rPr>
              <w:t>von Controlling-Aufgaben im SAP ERP bzw. SAP HANA</w:t>
            </w:r>
          </w:p>
        </w:tc>
      </w:tr>
      <w:tr w:rsidR="00C018E4" w14:paraId="013361E1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6C65D3AA" w14:textId="787E5B15" w:rsidR="007C6A3C" w:rsidRPr="002508C2" w:rsidRDefault="007C6A3C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0</w:t>
            </w:r>
            <w:r w:rsidR="00C06F8C">
              <w:rPr>
                <w:rFonts w:ascii="Georgia" w:hAnsi="Georgia"/>
              </w:rPr>
              <w:t>8</w:t>
            </w:r>
            <w:r w:rsidRPr="002508C2">
              <w:rPr>
                <w:rFonts w:ascii="Georgia" w:hAnsi="Georgia"/>
              </w:rPr>
              <w:t>/20</w:t>
            </w:r>
            <w:r w:rsidR="00C06F8C">
              <w:rPr>
                <w:rFonts w:ascii="Georgia" w:hAnsi="Georgia"/>
              </w:rPr>
              <w:t>16</w:t>
            </w:r>
            <w:r w:rsidRPr="002508C2">
              <w:rPr>
                <w:rFonts w:ascii="Georgia" w:hAnsi="Georgia"/>
              </w:rPr>
              <w:t xml:space="preserve"> – </w:t>
            </w:r>
            <w:r w:rsidR="00C06F8C">
              <w:rPr>
                <w:rFonts w:ascii="Georgia" w:hAnsi="Georgia"/>
              </w:rPr>
              <w:t>06</w:t>
            </w:r>
            <w:r w:rsidRPr="002508C2">
              <w:rPr>
                <w:rFonts w:ascii="Georgia" w:hAnsi="Georgia"/>
              </w:rPr>
              <w:t>/20</w:t>
            </w:r>
            <w:r w:rsidR="00C06F8C">
              <w:rPr>
                <w:rFonts w:ascii="Georgia" w:hAnsi="Georgia"/>
              </w:rPr>
              <w:t>20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3CC88F6F" w:rsidR="007C6A3C" w:rsidRPr="00CF31EE" w:rsidRDefault="00C06F8C" w:rsidP="008041B8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Kantonsschule am Burggraben</w:t>
            </w:r>
          </w:p>
        </w:tc>
        <w:tc>
          <w:tcPr>
            <w:tcW w:w="2129" w:type="dxa"/>
            <w:vAlign w:val="bottom"/>
          </w:tcPr>
          <w:p w14:paraId="63D86F51" w14:textId="0B860AC4" w:rsidR="007C6A3C" w:rsidRPr="002508C2" w:rsidRDefault="00C06F8C" w:rsidP="008041B8">
            <w:pPr>
              <w:jc w:val="right"/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8"/>
              </w:rPr>
              <w:t>St.Gallen</w:t>
            </w:r>
            <w:proofErr w:type="spellEnd"/>
          </w:p>
        </w:tc>
      </w:tr>
      <w:tr w:rsidR="00C018E4" w14:paraId="62632213" w14:textId="77777777" w:rsidTr="00E64FF5">
        <w:tc>
          <w:tcPr>
            <w:tcW w:w="2116" w:type="dxa"/>
          </w:tcPr>
          <w:p w14:paraId="2B3E93FC" w14:textId="77777777" w:rsidR="007C6A3C" w:rsidRPr="002508C2" w:rsidRDefault="007C6A3C" w:rsidP="008041B8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</w:tcPr>
          <w:p w14:paraId="1ABFFA93" w14:textId="4E36683E" w:rsidR="007C6A3C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Allgemeine Hochschulreife</w:t>
            </w:r>
            <w:r w:rsidR="0091376B">
              <w:rPr>
                <w:rFonts w:ascii="Georgia" w:hAnsi="Georgia"/>
              </w:rPr>
              <w:t xml:space="preserve"> (Note 4.7)</w:t>
            </w:r>
          </w:p>
        </w:tc>
        <w:tc>
          <w:tcPr>
            <w:tcW w:w="2129" w:type="dxa"/>
          </w:tcPr>
          <w:p w14:paraId="51FC9814" w14:textId="77777777" w:rsidR="007C6A3C" w:rsidRPr="002508C2" w:rsidRDefault="007C6A3C" w:rsidP="008041B8">
            <w:pPr>
              <w:rPr>
                <w:rFonts w:ascii="Georgia" w:hAnsi="Georgia"/>
              </w:rPr>
            </w:pPr>
          </w:p>
        </w:tc>
      </w:tr>
      <w:tr w:rsidR="00C06F8C" w14:paraId="5A539165" w14:textId="77777777" w:rsidTr="00E64FF5">
        <w:tc>
          <w:tcPr>
            <w:tcW w:w="2116" w:type="dxa"/>
          </w:tcPr>
          <w:p w14:paraId="787FFCF9" w14:textId="77777777" w:rsidR="00C06F8C" w:rsidRPr="002508C2" w:rsidRDefault="00C06F8C" w:rsidP="008041B8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</w:tcPr>
          <w:p w14:paraId="6118DED5" w14:textId="3B99F1E7" w:rsidR="00C06F8C" w:rsidRPr="00C06F8C" w:rsidRDefault="00C06F8C" w:rsidP="008041B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>Schwerpunkt Wirtschaft und Recht</w:t>
            </w:r>
          </w:p>
        </w:tc>
        <w:tc>
          <w:tcPr>
            <w:tcW w:w="2129" w:type="dxa"/>
          </w:tcPr>
          <w:p w14:paraId="12296D52" w14:textId="77777777" w:rsidR="00C06F8C" w:rsidRPr="002508C2" w:rsidRDefault="00C06F8C" w:rsidP="008041B8">
            <w:pPr>
              <w:rPr>
                <w:rFonts w:ascii="Georgia" w:hAnsi="Georgia"/>
              </w:rPr>
            </w:pPr>
          </w:p>
        </w:tc>
      </w:tr>
      <w:tr w:rsidR="00C06F8C" w:rsidRPr="00C06F8C" w14:paraId="6F89D4A9" w14:textId="77777777" w:rsidTr="008041B8">
        <w:trPr>
          <w:trHeight w:val="397"/>
        </w:trPr>
        <w:tc>
          <w:tcPr>
            <w:tcW w:w="2116" w:type="dxa"/>
            <w:vAlign w:val="bottom"/>
          </w:tcPr>
          <w:p w14:paraId="20B6028B" w14:textId="54D28AC3" w:rsidR="00C06F8C" w:rsidRPr="002508C2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08/2014 – 06/2016</w:t>
            </w:r>
          </w:p>
        </w:tc>
        <w:tc>
          <w:tcPr>
            <w:tcW w:w="4817" w:type="dxa"/>
            <w:gridSpan w:val="2"/>
            <w:vAlign w:val="bottom"/>
          </w:tcPr>
          <w:p w14:paraId="018C656B" w14:textId="07CC4EDC" w:rsidR="00C06F8C" w:rsidRDefault="00C06F8C" w:rsidP="008041B8">
            <w:pPr>
              <w:rPr>
                <w:rFonts w:ascii="Georgia" w:hAnsi="Georgia"/>
              </w:rPr>
            </w:pPr>
            <w:r w:rsidRPr="00C06F8C">
              <w:rPr>
                <w:rFonts w:ascii="Georgia" w:hAnsi="Georgia"/>
                <w:b/>
                <w:smallCaps/>
                <w:sz w:val="28"/>
              </w:rPr>
              <w:t>Kantonsschule am Burggraben</w:t>
            </w:r>
          </w:p>
        </w:tc>
        <w:tc>
          <w:tcPr>
            <w:tcW w:w="2129" w:type="dxa"/>
            <w:vAlign w:val="bottom"/>
          </w:tcPr>
          <w:p w14:paraId="021B61F6" w14:textId="48B76145" w:rsidR="00C06F8C" w:rsidRPr="00C06F8C" w:rsidRDefault="00C06F8C" w:rsidP="008041B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proofErr w:type="spellStart"/>
            <w:r w:rsidRPr="00C06F8C">
              <w:rPr>
                <w:rFonts w:ascii="Georgia" w:hAnsi="Georgia"/>
                <w:i/>
                <w:smallCaps/>
                <w:sz w:val="28"/>
              </w:rPr>
              <w:t>St.Gallen</w:t>
            </w:r>
            <w:proofErr w:type="spellEnd"/>
          </w:p>
        </w:tc>
      </w:tr>
      <w:tr w:rsidR="00C06F8C" w14:paraId="57D84D03" w14:textId="77777777" w:rsidTr="00E64FF5">
        <w:tc>
          <w:tcPr>
            <w:tcW w:w="2116" w:type="dxa"/>
          </w:tcPr>
          <w:p w14:paraId="16C82242" w14:textId="77777777" w:rsidR="00C06F8C" w:rsidRPr="002508C2" w:rsidRDefault="00C06F8C" w:rsidP="008041B8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</w:tcPr>
          <w:p w14:paraId="16D70B75" w14:textId="572B6807" w:rsidR="00C06F8C" w:rsidRDefault="00C06F8C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Mittlere Reife </w:t>
            </w:r>
            <w:r w:rsidR="0091376B">
              <w:rPr>
                <w:rFonts w:ascii="Georgia" w:hAnsi="Georgia"/>
              </w:rPr>
              <w:t>(Note X.X)</w:t>
            </w:r>
          </w:p>
        </w:tc>
        <w:tc>
          <w:tcPr>
            <w:tcW w:w="2129" w:type="dxa"/>
          </w:tcPr>
          <w:p w14:paraId="52DF33F0" w14:textId="77777777" w:rsidR="00C06F8C" w:rsidRPr="002508C2" w:rsidRDefault="00C06F8C" w:rsidP="008041B8">
            <w:pPr>
              <w:rPr>
                <w:rFonts w:ascii="Georgia" w:hAnsi="Georgia"/>
              </w:rPr>
            </w:pPr>
          </w:p>
        </w:tc>
      </w:tr>
      <w:tr w:rsidR="002508C2" w14:paraId="5905F916" w14:textId="77777777" w:rsidTr="003D5232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3E17B6A3" w:rsidR="002508C2" w:rsidRPr="002508C2" w:rsidRDefault="00E94CF7" w:rsidP="008041B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14:paraId="2479FE1D" w14:textId="77777777" w:rsidTr="00E64F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0CE762B2" w:rsidR="007C6A3C" w:rsidRPr="002508C2" w:rsidRDefault="0091376B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08</w:t>
            </w:r>
            <w:r w:rsidR="00372F7B">
              <w:rPr>
                <w:rFonts w:ascii="Georgia" w:hAnsi="Georgia" w:cs="Georgia"/>
                <w:color w:val="000000"/>
              </w:rPr>
              <w:t>/20</w:t>
            </w:r>
            <w:r>
              <w:rPr>
                <w:rFonts w:ascii="Georgia" w:hAnsi="Georgia" w:cs="Georgia"/>
                <w:color w:val="000000"/>
              </w:rPr>
              <w:t>21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09/2021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75B52882" w:rsidR="007C6A3C" w:rsidRPr="00372F7B" w:rsidRDefault="0091376B" w:rsidP="008041B8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Max Hauri AG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1A82BC2E" w14:textId="1C9067E4" w:rsidR="007C6A3C" w:rsidRPr="00B5178D" w:rsidRDefault="0091376B" w:rsidP="008041B8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8"/>
              </w:rPr>
              <w:t>Bischofszell</w:t>
            </w:r>
            <w:proofErr w:type="spellEnd"/>
          </w:p>
        </w:tc>
      </w:tr>
      <w:tr w:rsidR="00C018E4" w14:paraId="060CDF6F" w14:textId="77777777" w:rsidTr="00E64FF5">
        <w:tc>
          <w:tcPr>
            <w:tcW w:w="2116" w:type="dxa"/>
          </w:tcPr>
          <w:p w14:paraId="77166A5C" w14:textId="77777777" w:rsidR="00372F7B" w:rsidRPr="002508C2" w:rsidRDefault="00372F7B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F8896C6" w14:textId="15E20302" w:rsidR="00372F7B" w:rsidRPr="002508C2" w:rsidRDefault="0091376B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Aushilfe im Marketing und Datenmanag</w:t>
            </w:r>
            <w:r w:rsidR="00A11E4B">
              <w:rPr>
                <w:rFonts w:ascii="Georgia" w:hAnsi="Georgia"/>
              </w:rPr>
              <w:t>e</w:t>
            </w:r>
            <w:r>
              <w:rPr>
                <w:rFonts w:ascii="Georgia" w:hAnsi="Georgia"/>
              </w:rPr>
              <w:t>ment</w:t>
            </w:r>
          </w:p>
        </w:tc>
      </w:tr>
      <w:tr w:rsidR="00C018E4" w14:paraId="0777D577" w14:textId="77777777" w:rsidTr="00E64FF5">
        <w:tc>
          <w:tcPr>
            <w:tcW w:w="2116" w:type="dxa"/>
          </w:tcPr>
          <w:p w14:paraId="11E09FA5" w14:textId="77777777" w:rsidR="00723643" w:rsidRPr="002508C2" w:rsidRDefault="00723643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1FEAA3DE" w14:textId="77777777" w:rsidR="001920CD" w:rsidRPr="001920CD" w:rsidRDefault="001920CD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1920CD">
              <w:rPr>
                <w:rFonts w:ascii="Georgia" w:hAnsi="Georgia"/>
                <w:i/>
                <w:iCs/>
              </w:rPr>
              <w:t>Die Max Hauri AG ist ein international agierendes KMU mit rund 60 Mitarbeitern, das in der Entwicklung, der Produktion und dem Vertrieb von elektrotechnischen Bauteilen und Systemen tätig ist</w:t>
            </w:r>
            <w:r w:rsidRPr="001920CD">
              <w:rPr>
                <w:rFonts w:ascii="Georgia" w:hAnsi="Georgia"/>
                <w:i/>
                <w:iCs/>
              </w:rPr>
              <w:t xml:space="preserve"> </w:t>
            </w:r>
          </w:p>
          <w:p w14:paraId="71593CA1" w14:textId="19850A58" w:rsidR="00C27A08" w:rsidRPr="00C27A08" w:rsidRDefault="00C27A08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Erstellung von Fotos für diverse </w:t>
            </w:r>
            <w:r w:rsidR="00971AB1">
              <w:rPr>
                <w:rFonts w:ascii="Georgia" w:hAnsi="Georgia" w:cs="Georgia"/>
                <w:i/>
                <w:iCs/>
                <w:color w:val="000000"/>
              </w:rPr>
              <w:t>Onlinehändler</w:t>
            </w:r>
          </w:p>
        </w:tc>
      </w:tr>
      <w:tr w:rsidR="00C27A08" w14:paraId="773693F3" w14:textId="77777777" w:rsidTr="00A11E4B">
        <w:tc>
          <w:tcPr>
            <w:tcW w:w="2116" w:type="dxa"/>
          </w:tcPr>
          <w:p w14:paraId="7247BB3F" w14:textId="77777777" w:rsidR="00C27A08" w:rsidRPr="002508C2" w:rsidRDefault="00C27A08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44E7445E" w14:textId="3620C6A9" w:rsidR="00C27A08" w:rsidRDefault="00C27A08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Bearbeitung und Sortierung von Daten</w:t>
            </w:r>
            <w:r w:rsidR="00E94CF7">
              <w:rPr>
                <w:rFonts w:ascii="Georgia" w:hAnsi="Georgia" w:cs="Georgia"/>
                <w:i/>
                <w:iCs/>
                <w:color w:val="000000"/>
              </w:rPr>
              <w:t xml:space="preserve"> und Anleitungen in</w:t>
            </w:r>
            <w:r w:rsidR="003D5232"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r w:rsidR="00E94CF7">
              <w:rPr>
                <w:rFonts w:ascii="Georgia" w:hAnsi="Georgia" w:cs="Georgia"/>
                <w:i/>
                <w:iCs/>
                <w:color w:val="000000"/>
              </w:rPr>
              <w:t xml:space="preserve">Office Word und Excel </w:t>
            </w:r>
          </w:p>
        </w:tc>
      </w:tr>
      <w:tr w:rsidR="00E94CF7" w14:paraId="2943F653" w14:textId="77777777" w:rsidTr="003D5232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C502262" w14:textId="5CEA6BDA" w:rsidR="00E94CF7" w:rsidRPr="00E94CF7" w:rsidRDefault="00E94CF7" w:rsidP="008041B8">
            <w:p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 w:rsidRPr="00E94CF7">
              <w:rPr>
                <w:rFonts w:ascii="Georgia" w:hAnsi="Georgia"/>
                <w:b/>
                <w:smallCaps/>
                <w:sz w:val="32"/>
                <w:szCs w:val="32"/>
              </w:rPr>
              <w:t>Ausserschulisches</w:t>
            </w:r>
            <w:proofErr w:type="spellEnd"/>
            <w:r w:rsidRPr="00E94CF7">
              <w:rPr>
                <w:rFonts w:ascii="Georgia" w:hAnsi="Georgia"/>
                <w:b/>
                <w:smallCaps/>
                <w:sz w:val="32"/>
                <w:szCs w:val="32"/>
              </w:rPr>
              <w:t xml:space="preserve"> Engagement</w:t>
            </w:r>
          </w:p>
        </w:tc>
      </w:tr>
      <w:tr w:rsidR="00E94CF7" w14:paraId="6690BC33" w14:textId="77777777" w:rsidTr="00A11E4B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BFBCCEA" w14:textId="70ACF5F2" w:rsidR="00E94CF7" w:rsidRDefault="00E94CF7" w:rsidP="008041B8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05/2020 – 09/2020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5F12651" w14:textId="62570B3C" w:rsidR="00E94CF7" w:rsidRDefault="00E94CF7" w:rsidP="008041B8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Tennisclub Thal</w:t>
            </w:r>
          </w:p>
        </w:tc>
        <w:tc>
          <w:tcPr>
            <w:tcW w:w="2129" w:type="dxa"/>
            <w:tcBorders>
              <w:top w:val="single" w:sz="4" w:space="0" w:color="auto"/>
            </w:tcBorders>
            <w:vAlign w:val="bottom"/>
          </w:tcPr>
          <w:p w14:paraId="7F57CE42" w14:textId="1F1B597C" w:rsidR="00E94CF7" w:rsidRDefault="00E94CF7" w:rsidP="008041B8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Thal</w:t>
            </w:r>
          </w:p>
        </w:tc>
      </w:tr>
      <w:tr w:rsidR="00E94CF7" w14:paraId="1755FAF8" w14:textId="77777777" w:rsidTr="00A11E4B">
        <w:trPr>
          <w:trHeight w:val="170"/>
        </w:trPr>
        <w:tc>
          <w:tcPr>
            <w:tcW w:w="2116" w:type="dxa"/>
            <w:vAlign w:val="bottom"/>
          </w:tcPr>
          <w:p w14:paraId="16EDECA3" w14:textId="77777777" w:rsidR="00E94CF7" w:rsidRDefault="00E94CF7" w:rsidP="008041B8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409BEFCC" w14:textId="513EE704" w:rsidR="00E94CF7" w:rsidRDefault="00E94CF7" w:rsidP="008041B8">
            <w:pPr>
              <w:rPr>
                <w:rFonts w:ascii="Georgia" w:hAnsi="Georgia"/>
                <w:b/>
                <w:smallCaps/>
                <w:sz w:val="28"/>
              </w:rPr>
            </w:pPr>
            <w:r w:rsidRPr="00E94CF7">
              <w:rPr>
                <w:rFonts w:ascii="Georgia" w:hAnsi="Georgia" w:cs="Georgia"/>
                <w:color w:val="000000"/>
              </w:rPr>
              <w:t>Aushilfe als Tennistrainer</w:t>
            </w:r>
          </w:p>
        </w:tc>
        <w:tc>
          <w:tcPr>
            <w:tcW w:w="2129" w:type="dxa"/>
            <w:vAlign w:val="bottom"/>
          </w:tcPr>
          <w:p w14:paraId="394B42FF" w14:textId="77777777" w:rsidR="00E94CF7" w:rsidRPr="001920CD" w:rsidRDefault="00E94CF7" w:rsidP="008041B8">
            <w:pPr>
              <w:jc w:val="right"/>
              <w:rPr>
                <w:rFonts w:ascii="Georgia" w:hAnsi="Georgia"/>
                <w:i/>
                <w:smallCaps/>
                <w:sz w:val="20"/>
                <w:szCs w:val="16"/>
              </w:rPr>
            </w:pPr>
          </w:p>
        </w:tc>
      </w:tr>
      <w:tr w:rsidR="00E94CF7" w14:paraId="70E1C295" w14:textId="77777777" w:rsidTr="00842EC9">
        <w:trPr>
          <w:trHeight w:val="113"/>
        </w:trPr>
        <w:tc>
          <w:tcPr>
            <w:tcW w:w="2116" w:type="dxa"/>
            <w:vAlign w:val="bottom"/>
          </w:tcPr>
          <w:p w14:paraId="43C5A808" w14:textId="77777777" w:rsidR="00E94CF7" w:rsidRDefault="00E94CF7" w:rsidP="008041B8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10CC0EC1" w14:textId="43318C2E" w:rsidR="00E94CF7" w:rsidRPr="00A11E4B" w:rsidRDefault="00A11E4B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A11E4B">
              <w:rPr>
                <w:rFonts w:ascii="Georgia" w:hAnsi="Georgia" w:cs="Georgia"/>
                <w:i/>
                <w:iCs/>
                <w:color w:val="000000"/>
              </w:rPr>
              <w:t>Privattraining mit älteren Personen</w:t>
            </w:r>
          </w:p>
        </w:tc>
        <w:tc>
          <w:tcPr>
            <w:tcW w:w="2129" w:type="dxa"/>
            <w:vAlign w:val="bottom"/>
          </w:tcPr>
          <w:p w14:paraId="7F5EBF67" w14:textId="77777777" w:rsidR="00E94CF7" w:rsidRPr="00842EC9" w:rsidRDefault="00E94CF7" w:rsidP="008041B8">
            <w:pPr>
              <w:jc w:val="right"/>
              <w:rPr>
                <w:rFonts w:ascii="Georgia" w:hAnsi="Georgia"/>
                <w:i/>
                <w:smallCaps/>
                <w:sz w:val="20"/>
                <w:szCs w:val="20"/>
              </w:rPr>
            </w:pPr>
          </w:p>
        </w:tc>
      </w:tr>
      <w:tr w:rsidR="00A11E4B" w14:paraId="585D057C" w14:textId="77777777" w:rsidTr="00A11E4B">
        <w:trPr>
          <w:trHeight w:val="57"/>
        </w:trPr>
        <w:tc>
          <w:tcPr>
            <w:tcW w:w="2116" w:type="dxa"/>
            <w:vAlign w:val="bottom"/>
          </w:tcPr>
          <w:p w14:paraId="09DBF48B" w14:textId="77777777" w:rsidR="00A11E4B" w:rsidRDefault="00A11E4B" w:rsidP="008041B8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5641271A" w14:textId="2F1880C8" w:rsidR="00A11E4B" w:rsidRPr="00A11E4B" w:rsidRDefault="00A11E4B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 w:rsidRPr="00A11E4B">
              <w:rPr>
                <w:rFonts w:ascii="Georgia" w:hAnsi="Georgia" w:cs="Georgia"/>
                <w:i/>
                <w:iCs/>
                <w:color w:val="000000"/>
              </w:rPr>
              <w:t>Leitung von Kindergruppen</w:t>
            </w:r>
          </w:p>
        </w:tc>
        <w:tc>
          <w:tcPr>
            <w:tcW w:w="2129" w:type="dxa"/>
            <w:vAlign w:val="bottom"/>
          </w:tcPr>
          <w:p w14:paraId="1C85E98A" w14:textId="77777777" w:rsidR="00A11E4B" w:rsidRPr="001920CD" w:rsidRDefault="00A11E4B" w:rsidP="008041B8">
            <w:pPr>
              <w:jc w:val="right"/>
              <w:rPr>
                <w:rFonts w:ascii="Georgia" w:hAnsi="Georgia"/>
                <w:i/>
                <w:smallCaps/>
                <w:sz w:val="21"/>
                <w:szCs w:val="21"/>
              </w:rPr>
            </w:pPr>
          </w:p>
        </w:tc>
      </w:tr>
      <w:tr w:rsidR="00C018E4" w14:paraId="793F0D84" w14:textId="77777777" w:rsidTr="00E64FF5">
        <w:trPr>
          <w:trHeight w:val="397"/>
        </w:trPr>
        <w:tc>
          <w:tcPr>
            <w:tcW w:w="2116" w:type="dxa"/>
            <w:vAlign w:val="bottom"/>
          </w:tcPr>
          <w:p w14:paraId="1B86188B" w14:textId="14D3A54E" w:rsidR="00C018E4" w:rsidRPr="002508C2" w:rsidRDefault="0091376B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08</w:t>
            </w:r>
            <w:r w:rsidR="00C018E4">
              <w:rPr>
                <w:rFonts w:ascii="Georgia" w:hAnsi="Georgia" w:cs="Georgia"/>
                <w:color w:val="000000"/>
              </w:rPr>
              <w:t>/201</w:t>
            </w:r>
            <w:r>
              <w:rPr>
                <w:rFonts w:ascii="Georgia" w:hAnsi="Georgia" w:cs="Georgia"/>
                <w:color w:val="000000"/>
              </w:rPr>
              <w:t>8</w:t>
            </w:r>
            <w:r w:rsidR="00C018E4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C018E4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06/2019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1D7259F1" w:rsidR="00C018E4" w:rsidRPr="00C018E4" w:rsidRDefault="0091376B" w:rsidP="008041B8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Klostersch</w:t>
            </w:r>
            <w:r w:rsidR="00A11E4B">
              <w:rPr>
                <w:rFonts w:ascii="Georgia" w:hAnsi="Georgia"/>
                <w:b/>
                <w:smallCaps/>
                <w:sz w:val="28"/>
              </w:rPr>
              <w:t>u</w:t>
            </w:r>
            <w:r>
              <w:rPr>
                <w:rFonts w:ascii="Georgia" w:hAnsi="Georgia"/>
                <w:b/>
                <w:smallCaps/>
                <w:sz w:val="28"/>
              </w:rPr>
              <w:t>lhaus Flade</w:t>
            </w:r>
          </w:p>
        </w:tc>
        <w:tc>
          <w:tcPr>
            <w:tcW w:w="2129" w:type="dxa"/>
            <w:vAlign w:val="bottom"/>
          </w:tcPr>
          <w:p w14:paraId="02686032" w14:textId="4D65CDE3" w:rsidR="00C018E4" w:rsidRPr="00C018E4" w:rsidRDefault="0091376B" w:rsidP="008041B8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8"/>
              </w:rPr>
              <w:t>St.Gallen</w:t>
            </w:r>
            <w:proofErr w:type="spellEnd"/>
          </w:p>
        </w:tc>
      </w:tr>
      <w:tr w:rsidR="00C018E4" w14:paraId="792A0086" w14:textId="77777777" w:rsidTr="00A11E4B">
        <w:trPr>
          <w:trHeight w:val="283"/>
        </w:trPr>
        <w:tc>
          <w:tcPr>
            <w:tcW w:w="2116" w:type="dxa"/>
          </w:tcPr>
          <w:p w14:paraId="0269F0F4" w14:textId="77777777" w:rsidR="00C018E4" w:rsidRPr="002508C2" w:rsidRDefault="00C018E4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354D7FBB" w14:textId="6E8971AF" w:rsidR="00C018E4" w:rsidRPr="00C018E4" w:rsidRDefault="0091376B" w:rsidP="008041B8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Nachhilfe für </w:t>
            </w:r>
            <w:proofErr w:type="spellStart"/>
            <w:r>
              <w:rPr>
                <w:rFonts w:ascii="Georgia" w:hAnsi="Georgia" w:cs="Georgia"/>
                <w:color w:val="000000"/>
              </w:rPr>
              <w:t>SekundarschülerInnen</w:t>
            </w:r>
            <w:proofErr w:type="spellEnd"/>
          </w:p>
        </w:tc>
      </w:tr>
      <w:tr w:rsidR="00C018E4" w14:paraId="0610C49B" w14:textId="77777777" w:rsidTr="00D90114">
        <w:trPr>
          <w:trHeight w:val="170"/>
        </w:trPr>
        <w:tc>
          <w:tcPr>
            <w:tcW w:w="2116" w:type="dxa"/>
          </w:tcPr>
          <w:p w14:paraId="72DE6FB0" w14:textId="77777777" w:rsidR="00C018E4" w:rsidRPr="002508C2" w:rsidRDefault="00C018E4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A6F976B" w14:textId="7554FB19" w:rsidR="00C018E4" w:rsidRDefault="00E94CF7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Unterstützung in verschiedenen Fächern</w:t>
            </w:r>
          </w:p>
        </w:tc>
      </w:tr>
      <w:tr w:rsidR="00C018E4" w14:paraId="72A149E3" w14:textId="77777777" w:rsidTr="00E64FF5">
        <w:tc>
          <w:tcPr>
            <w:tcW w:w="2116" w:type="dxa"/>
          </w:tcPr>
          <w:p w14:paraId="1D25F2D0" w14:textId="77777777" w:rsidR="00C018E4" w:rsidRPr="002508C2" w:rsidRDefault="00C018E4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3E0D03B" w14:textId="1DAEA26F" w:rsidR="00C018E4" w:rsidRDefault="00E94CF7" w:rsidP="008041B8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Explizite Klausurvorbereitung</w:t>
            </w:r>
          </w:p>
        </w:tc>
      </w:tr>
      <w:tr w:rsidR="002508C2" w14:paraId="482569A2" w14:textId="77777777" w:rsidTr="00E94CF7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2508C2" w:rsidRDefault="002508C2" w:rsidP="008041B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14:paraId="2B257790" w14:textId="77777777" w:rsidTr="00A11E4B">
        <w:trPr>
          <w:trHeight w:val="624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7DA30A3" w14:textId="77777777" w:rsidR="00723643" w:rsidRDefault="00723643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Sprachkenntnisse:</w:t>
            </w:r>
          </w:p>
          <w:p w14:paraId="15B2C431" w14:textId="1A9A2DC2" w:rsidR="00A11E4B" w:rsidRPr="002508C2" w:rsidRDefault="00A11E4B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0C58B667" w:rsidR="00723643" w:rsidRPr="002508C2" w:rsidRDefault="00F258E7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Deutsch (Muttersprache), Englisch (fließend), Französisch (</w:t>
            </w:r>
            <w:r w:rsidR="00E94CF7">
              <w:rPr>
                <w:rFonts w:ascii="Georgia" w:hAnsi="Georgia" w:cs="Georgia"/>
                <w:color w:val="000000"/>
              </w:rPr>
              <w:t>fortgeschrittene Kenntnisse</w:t>
            </w:r>
            <w:r>
              <w:rPr>
                <w:rFonts w:ascii="Georgia" w:hAnsi="Georgia" w:cs="Georgia"/>
                <w:color w:val="000000"/>
              </w:rPr>
              <w:t>)</w:t>
            </w:r>
            <w:r w:rsidR="00E94CF7">
              <w:rPr>
                <w:rFonts w:ascii="Georgia" w:hAnsi="Georgia" w:cs="Georgia"/>
                <w:color w:val="000000"/>
              </w:rPr>
              <w:t>, Italienisch (Grundkenntnisse)</w:t>
            </w:r>
          </w:p>
        </w:tc>
      </w:tr>
      <w:tr w:rsidR="00C018E4" w:rsidRPr="001920CD" w14:paraId="45706C3F" w14:textId="77777777" w:rsidTr="00A11E4B">
        <w:trPr>
          <w:trHeight w:val="624"/>
        </w:trPr>
        <w:tc>
          <w:tcPr>
            <w:tcW w:w="2116" w:type="dxa"/>
            <w:vAlign w:val="bottom"/>
          </w:tcPr>
          <w:p w14:paraId="2DE69CA6" w14:textId="77777777" w:rsidR="00723643" w:rsidRDefault="00723643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IT-Kenntnisse:</w:t>
            </w:r>
          </w:p>
          <w:p w14:paraId="57688BDA" w14:textId="7888A9CA" w:rsidR="00A11E4B" w:rsidRPr="002508C2" w:rsidRDefault="00A11E4B" w:rsidP="008041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60CA2168" w14:textId="4048045C" w:rsidR="00723643" w:rsidRPr="00E64FF5" w:rsidRDefault="00F258E7" w:rsidP="008041B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PowerPoint)</w:t>
            </w:r>
            <w:r w:rsidR="00E94CF7">
              <w:rPr>
                <w:rFonts w:ascii="Georgia" w:hAnsi="Georgia" w:cs="Georgia"/>
                <w:color w:val="000000"/>
                <w:lang w:val="en-US"/>
              </w:rPr>
              <w:t xml:space="preserve">, Arbeit </w:t>
            </w:r>
            <w:proofErr w:type="spellStart"/>
            <w:r w:rsidR="00E94CF7">
              <w:rPr>
                <w:rFonts w:ascii="Georgia" w:hAnsi="Georgia" w:cs="Georgia"/>
                <w:color w:val="000000"/>
                <w:lang w:val="en-US"/>
              </w:rPr>
              <w:t>mit</w:t>
            </w:r>
            <w:proofErr w:type="spellEnd"/>
            <w:r w:rsidR="00E94CF7">
              <w:rPr>
                <w:rFonts w:ascii="Georgia" w:hAnsi="Georgia" w:cs="Georgia"/>
                <w:color w:val="000000"/>
                <w:lang w:val="en-US"/>
              </w:rPr>
              <w:t xml:space="preserve"> </w:t>
            </w:r>
            <w:proofErr w:type="spellStart"/>
            <w:r w:rsidR="00E94CF7">
              <w:rPr>
                <w:rFonts w:ascii="Georgia" w:hAnsi="Georgia" w:cs="Georgia"/>
                <w:color w:val="000000"/>
                <w:lang w:val="en-US"/>
              </w:rPr>
              <w:t>Musikprogrammen</w:t>
            </w:r>
            <w:proofErr w:type="spellEnd"/>
            <w:r w:rsidR="00E94CF7">
              <w:rPr>
                <w:rFonts w:ascii="Georgia" w:hAnsi="Georgia" w:cs="Georgia"/>
                <w:color w:val="000000"/>
                <w:lang w:val="en-US"/>
              </w:rPr>
              <w:t xml:space="preserve"> (Logic Pro X)</w:t>
            </w:r>
          </w:p>
        </w:tc>
      </w:tr>
      <w:tr w:rsidR="00C018E4" w14:paraId="70CB01B0" w14:textId="77777777" w:rsidTr="00A11E4B">
        <w:trPr>
          <w:trHeight w:val="397"/>
        </w:trPr>
        <w:tc>
          <w:tcPr>
            <w:tcW w:w="2116" w:type="dxa"/>
            <w:vAlign w:val="bottom"/>
          </w:tcPr>
          <w:p w14:paraId="04F58216" w14:textId="4B16EC67" w:rsidR="00723643" w:rsidRPr="002508C2" w:rsidRDefault="00723643" w:rsidP="008041B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 xml:space="preserve">Interessen: </w:t>
            </w:r>
          </w:p>
        </w:tc>
        <w:tc>
          <w:tcPr>
            <w:tcW w:w="6946" w:type="dxa"/>
            <w:gridSpan w:val="3"/>
            <w:vAlign w:val="bottom"/>
          </w:tcPr>
          <w:p w14:paraId="598C2742" w14:textId="4324DB32" w:rsidR="00723643" w:rsidRPr="002508C2" w:rsidRDefault="00E94CF7" w:rsidP="008041B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Kraftsport, Tennis, Wintersport, Musik</w:t>
            </w:r>
          </w:p>
        </w:tc>
      </w:tr>
      <w:tr w:rsidR="00723643" w14:paraId="7F47F9D1" w14:textId="77777777" w:rsidTr="001920CD">
        <w:trPr>
          <w:trHeight w:val="737"/>
        </w:trPr>
        <w:tc>
          <w:tcPr>
            <w:tcW w:w="9062" w:type="dxa"/>
            <w:gridSpan w:val="4"/>
            <w:vAlign w:val="bottom"/>
          </w:tcPr>
          <w:p w14:paraId="370CC0AA" w14:textId="7DFFA960" w:rsidR="00723643" w:rsidRPr="002508C2" w:rsidRDefault="00E94CF7" w:rsidP="008041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Thal</w:t>
            </w:r>
            <w:r w:rsidR="00723643" w:rsidRPr="002508C2">
              <w:rPr>
                <w:rFonts w:ascii="Georgia" w:hAnsi="Georgia"/>
              </w:rPr>
              <w:t xml:space="preserve">, </w:t>
            </w:r>
            <w:r>
              <w:rPr>
                <w:rFonts w:ascii="Georgia" w:hAnsi="Georgia"/>
              </w:rPr>
              <w:t>xx</w:t>
            </w:r>
            <w:r w:rsidR="00723643" w:rsidRPr="002508C2">
              <w:rPr>
                <w:rFonts w:ascii="Georgia" w:hAnsi="Georgia"/>
              </w:rPr>
              <w:t>.</w:t>
            </w:r>
            <w:r>
              <w:rPr>
                <w:rFonts w:ascii="Georgia" w:hAnsi="Georgia"/>
              </w:rPr>
              <w:t>xx</w:t>
            </w:r>
            <w:r w:rsidR="00723643" w:rsidRPr="002508C2">
              <w:rPr>
                <w:rFonts w:ascii="Georgia" w:hAnsi="Georgia"/>
              </w:rPr>
              <w:t>.20</w:t>
            </w:r>
            <w:r>
              <w:rPr>
                <w:rFonts w:ascii="Georgia" w:hAnsi="Georgia"/>
              </w:rPr>
              <w:t>21</w:t>
            </w:r>
          </w:p>
        </w:tc>
      </w:tr>
    </w:tbl>
    <w:p w14:paraId="0747D2BF" w14:textId="122A3E1A" w:rsidR="00723643" w:rsidRDefault="00723643"/>
    <w:sectPr w:rsidR="00723643" w:rsidSect="001920CD">
      <w:pgSz w:w="11906" w:h="16838"/>
      <w:pgMar w:top="964" w:right="1418" w:bottom="17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A5FAD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300290"/>
    <w:multiLevelType w:val="hybridMultilevel"/>
    <w:tmpl w:val="06EE32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2E9D"/>
    <w:rsid w:val="00064643"/>
    <w:rsid w:val="000A1FDA"/>
    <w:rsid w:val="00114192"/>
    <w:rsid w:val="00162A5A"/>
    <w:rsid w:val="001920CD"/>
    <w:rsid w:val="001D4DCD"/>
    <w:rsid w:val="002508C2"/>
    <w:rsid w:val="00282DB0"/>
    <w:rsid w:val="002D3D8C"/>
    <w:rsid w:val="002D4516"/>
    <w:rsid w:val="00314B7A"/>
    <w:rsid w:val="00372F7B"/>
    <w:rsid w:val="003D5232"/>
    <w:rsid w:val="00443668"/>
    <w:rsid w:val="004A54BA"/>
    <w:rsid w:val="00507EA7"/>
    <w:rsid w:val="00632D5A"/>
    <w:rsid w:val="00693E09"/>
    <w:rsid w:val="006B7F78"/>
    <w:rsid w:val="00723643"/>
    <w:rsid w:val="00733DA1"/>
    <w:rsid w:val="00763DCE"/>
    <w:rsid w:val="00785254"/>
    <w:rsid w:val="007966F0"/>
    <w:rsid w:val="007C6A3C"/>
    <w:rsid w:val="008041B8"/>
    <w:rsid w:val="00814F18"/>
    <w:rsid w:val="00842EC9"/>
    <w:rsid w:val="008B0F5E"/>
    <w:rsid w:val="008B0FC0"/>
    <w:rsid w:val="0091376B"/>
    <w:rsid w:val="00971AB1"/>
    <w:rsid w:val="00990063"/>
    <w:rsid w:val="00A11E4B"/>
    <w:rsid w:val="00A62A2F"/>
    <w:rsid w:val="00A666D7"/>
    <w:rsid w:val="00AB2A5A"/>
    <w:rsid w:val="00B359DB"/>
    <w:rsid w:val="00B5178D"/>
    <w:rsid w:val="00B90595"/>
    <w:rsid w:val="00BD640A"/>
    <w:rsid w:val="00C018E4"/>
    <w:rsid w:val="00C066FA"/>
    <w:rsid w:val="00C06F8C"/>
    <w:rsid w:val="00C27A08"/>
    <w:rsid w:val="00C80334"/>
    <w:rsid w:val="00CF31EE"/>
    <w:rsid w:val="00D10083"/>
    <w:rsid w:val="00D90114"/>
    <w:rsid w:val="00E431ED"/>
    <w:rsid w:val="00E64FF5"/>
    <w:rsid w:val="00E94CF7"/>
    <w:rsid w:val="00EB5816"/>
    <w:rsid w:val="00F11BEF"/>
    <w:rsid w:val="00F258E7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2021-12-14T17:48:00Z</dcterms:created>
  <dcterms:modified xsi:type="dcterms:W3CDTF">2021-12-14T18:36:00Z</dcterms:modified>
</cp:coreProperties>
</file>