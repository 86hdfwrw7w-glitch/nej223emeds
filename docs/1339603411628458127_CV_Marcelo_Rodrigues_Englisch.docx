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431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BA215A" w14:paraId="5DF08F91" w14:textId="77777777" w:rsidTr="00C85BF0">
        <w:trPr>
          <w:trHeight w:val="709"/>
        </w:trPr>
        <w:tc>
          <w:tcPr>
            <w:tcW w:w="9067" w:type="dxa"/>
            <w:gridSpan w:val="11"/>
          </w:tcPr>
          <w:p w14:paraId="722A5AF6" w14:textId="1A4D9A36" w:rsidR="008050E4" w:rsidRPr="00BA215A" w:rsidRDefault="00A26D0D" w:rsidP="000F79B0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Ma</w:t>
            </w:r>
            <w:r w:rsidR="00D56DC3">
              <w:rPr>
                <w:rFonts w:ascii="Georgia" w:hAnsi="Georgia"/>
                <w:b/>
                <w:smallCaps/>
                <w:sz w:val="48"/>
                <w:szCs w:val="32"/>
              </w:rPr>
              <w:t>rcelo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="00D56DC3">
              <w:rPr>
                <w:rFonts w:ascii="Georgia" w:hAnsi="Georgia"/>
                <w:b/>
                <w:smallCaps/>
                <w:sz w:val="48"/>
                <w:szCs w:val="32"/>
              </w:rPr>
              <w:t>Rodrigues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0D0EA3D" w:rsidR="002508C2" w:rsidRPr="009D7C49" w:rsidRDefault="00B77409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P</w:t>
            </w:r>
            <w:r w:rsidR="005B7CE1">
              <w:rPr>
                <w:rFonts w:ascii="Georgia" w:hAnsi="Georgia"/>
                <w:b/>
                <w:smallCaps/>
                <w:sz w:val="28"/>
                <w:szCs w:val="32"/>
              </w:rPr>
              <w:t>ersonal Information</w:t>
            </w:r>
          </w:p>
        </w:tc>
      </w:tr>
      <w:tr w:rsidR="00430107" w:rsidRPr="00D1492F" w14:paraId="71D4B729" w14:textId="77777777" w:rsidTr="00880C32">
        <w:tc>
          <w:tcPr>
            <w:tcW w:w="5523" w:type="dxa"/>
            <w:gridSpan w:val="3"/>
          </w:tcPr>
          <w:p w14:paraId="78DC1BE1" w14:textId="58F1C511" w:rsidR="00832D3E" w:rsidRPr="00C51D55" w:rsidRDefault="00D83740" w:rsidP="00880C32">
            <w:pPr>
              <w:rPr>
                <w:rFonts w:ascii="Georgia" w:hAnsi="Georgia"/>
                <w:sz w:val="18"/>
                <w:szCs w:val="18"/>
              </w:rPr>
            </w:pPr>
            <w:proofErr w:type="spellStart"/>
            <w:r w:rsidRPr="00C51D55">
              <w:rPr>
                <w:rFonts w:ascii="Georgia" w:hAnsi="Georgia"/>
                <w:b/>
                <w:bCs/>
                <w:sz w:val="18"/>
                <w:szCs w:val="18"/>
              </w:rPr>
              <w:t>Adress</w:t>
            </w:r>
            <w:proofErr w:type="spellEnd"/>
            <w:r w:rsidRPr="00C51D55">
              <w:rPr>
                <w:rFonts w:ascii="Georgia" w:hAnsi="Georgia"/>
                <w:b/>
                <w:bCs/>
                <w:sz w:val="18"/>
                <w:szCs w:val="18"/>
              </w:rPr>
              <w:t>:</w:t>
            </w:r>
            <w:r w:rsidR="00C17BC7" w:rsidRPr="00C51D55">
              <w:rPr>
                <w:rFonts w:ascii="Georgia" w:hAnsi="Georgia"/>
                <w:sz w:val="18"/>
                <w:szCs w:val="18"/>
              </w:rPr>
              <w:t xml:space="preserve">             </w:t>
            </w:r>
            <w:r w:rsidR="009C1702" w:rsidRPr="00C51D55">
              <w:rPr>
                <w:rFonts w:ascii="Georgia" w:hAnsi="Georgia"/>
                <w:sz w:val="18"/>
                <w:szCs w:val="18"/>
              </w:rPr>
              <w:t xml:space="preserve">  </w:t>
            </w:r>
            <w:r w:rsidR="00C17BC7" w:rsidRPr="00C51D55">
              <w:rPr>
                <w:rFonts w:ascii="Georgia" w:hAnsi="Georgia"/>
                <w:sz w:val="18"/>
                <w:szCs w:val="18"/>
              </w:rPr>
              <w:t xml:space="preserve"> </w:t>
            </w:r>
            <w:r w:rsidRPr="00C51D55">
              <w:rPr>
                <w:rFonts w:ascii="Georgia" w:hAnsi="Georgia"/>
                <w:sz w:val="18"/>
                <w:szCs w:val="18"/>
              </w:rPr>
              <w:t>Bonhoefferstraße 13</w:t>
            </w:r>
            <w:r w:rsidR="00E10D30" w:rsidRPr="00C51D55">
              <w:rPr>
                <w:rFonts w:ascii="Georgia" w:hAnsi="Georgia"/>
                <w:sz w:val="18"/>
                <w:szCs w:val="18"/>
              </w:rPr>
              <w:t>d</w:t>
            </w:r>
            <w:r w:rsidR="00832D3E" w:rsidRPr="00C51D55">
              <w:rPr>
                <w:rFonts w:ascii="Georgia" w:hAnsi="Georgia"/>
                <w:sz w:val="18"/>
                <w:szCs w:val="18"/>
              </w:rPr>
              <w:t>, 75179 Pforzheim</w:t>
            </w:r>
            <w:r w:rsidR="00C51D55" w:rsidRPr="00C51D55">
              <w:rPr>
                <w:rFonts w:ascii="Georgia" w:hAnsi="Georgia"/>
                <w:sz w:val="18"/>
                <w:szCs w:val="18"/>
              </w:rPr>
              <w:t>, G</w:t>
            </w:r>
            <w:r w:rsidR="00C51D55">
              <w:rPr>
                <w:rFonts w:ascii="Georgia" w:hAnsi="Georgia"/>
                <w:sz w:val="18"/>
                <w:szCs w:val="18"/>
              </w:rPr>
              <w:t>ermany</w:t>
            </w:r>
          </w:p>
        </w:tc>
        <w:tc>
          <w:tcPr>
            <w:tcW w:w="3544" w:type="dxa"/>
            <w:gridSpan w:val="8"/>
          </w:tcPr>
          <w:p w14:paraId="2F2677F5" w14:textId="3754397D" w:rsidR="00430107" w:rsidRPr="00D1492F" w:rsidRDefault="00C17BC7" w:rsidP="00880C3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832D3E" w:rsidRPr="00C36D8E" w14:paraId="627A7D2D" w14:textId="77777777" w:rsidTr="00880C32">
        <w:tc>
          <w:tcPr>
            <w:tcW w:w="5523" w:type="dxa"/>
            <w:gridSpan w:val="3"/>
          </w:tcPr>
          <w:p w14:paraId="52FF03EF" w14:textId="68A85655" w:rsidR="00832D3E" w:rsidRPr="00C60017" w:rsidRDefault="00832D3E" w:rsidP="00880C32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 w:rsidRPr="009C170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Email:</w:t>
            </w:r>
            <w:r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</w:t>
            </w:r>
            <w:r w:rsidR="00702A70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         </w:t>
            </w:r>
            <w:r w:rsidR="009C1702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0F5050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>6rodrigues.marcelo@gnail.com</w:t>
            </w:r>
          </w:p>
        </w:tc>
        <w:tc>
          <w:tcPr>
            <w:tcW w:w="3544" w:type="dxa"/>
            <w:gridSpan w:val="8"/>
          </w:tcPr>
          <w:p w14:paraId="1C46C82F" w14:textId="77777777" w:rsidR="00832D3E" w:rsidRPr="00AE05D7" w:rsidRDefault="00832D3E" w:rsidP="00880C32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AE05D7" w:rsidRPr="00AE05D7" w14:paraId="381DFD15" w14:textId="77777777" w:rsidTr="00880C32">
        <w:tc>
          <w:tcPr>
            <w:tcW w:w="5523" w:type="dxa"/>
            <w:gridSpan w:val="3"/>
          </w:tcPr>
          <w:p w14:paraId="72FA0AF6" w14:textId="39488BC4" w:rsidR="00AE05D7" w:rsidRPr="00C60017" w:rsidRDefault="00611FCE" w:rsidP="00880C32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Phone</w:t>
            </w:r>
            <w:r w:rsidR="00AE05D7" w:rsidRPr="009C170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: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 </w:t>
            </w:r>
            <w:r w:rsidR="00702A70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        </w:t>
            </w:r>
            <w:r w:rsidR="000F5050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>+491578</w:t>
            </w:r>
            <w:r w:rsidR="000723F0" w:rsidRPr="00C60017">
              <w:rPr>
                <w:rFonts w:ascii="Georgia" w:hAnsi="Georgia"/>
                <w:sz w:val="18"/>
                <w:szCs w:val="18"/>
                <w:lang w:val="en-US"/>
              </w:rPr>
              <w:t>0955158</w:t>
            </w:r>
          </w:p>
        </w:tc>
        <w:tc>
          <w:tcPr>
            <w:tcW w:w="3544" w:type="dxa"/>
            <w:gridSpan w:val="8"/>
          </w:tcPr>
          <w:p w14:paraId="7D837B4C" w14:textId="77777777" w:rsidR="00AE05D7" w:rsidRPr="00AE05D7" w:rsidRDefault="00AE05D7" w:rsidP="00880C32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702A70" w:rsidRPr="00C36D8E" w14:paraId="4ACC566E" w14:textId="77777777" w:rsidTr="00880C32">
        <w:tc>
          <w:tcPr>
            <w:tcW w:w="5523" w:type="dxa"/>
            <w:gridSpan w:val="3"/>
          </w:tcPr>
          <w:p w14:paraId="7C4AF4F3" w14:textId="4C3E0217" w:rsidR="00702A70" w:rsidRPr="00C60017" w:rsidRDefault="00611FCE" w:rsidP="00880C32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Date of Birth</w:t>
            </w:r>
            <w:r w:rsidR="00702A70" w:rsidRPr="009C170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:</w:t>
            </w:r>
            <w:r w:rsidR="00C17BC7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</w:t>
            </w:r>
            <w:r w:rsidR="0054089E">
              <w:rPr>
                <w:rFonts w:ascii="Georgia" w:hAnsi="Georgia"/>
                <w:sz w:val="18"/>
                <w:szCs w:val="18"/>
                <w:lang w:val="en-US"/>
              </w:rPr>
              <w:t xml:space="preserve">June 6, </w:t>
            </w:r>
            <w:r w:rsidR="000A67ED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2006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(Pforzheim, Germany)</w:t>
            </w:r>
          </w:p>
        </w:tc>
        <w:tc>
          <w:tcPr>
            <w:tcW w:w="3544" w:type="dxa"/>
            <w:gridSpan w:val="8"/>
          </w:tcPr>
          <w:p w14:paraId="62A40E7A" w14:textId="60843DA6" w:rsidR="00702A70" w:rsidRPr="00AE05D7" w:rsidRDefault="0054089E" w:rsidP="00880C32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3F50A6" w:rsidRPr="009D7C49" w14:paraId="2CB4CC27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33FDDA84" w14:textId="2C077862" w:rsidR="003F50A6" w:rsidRDefault="005B7CE1" w:rsidP="006E2C9C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6A14D90" w:rsidR="00D1492F" w:rsidRPr="008050E4" w:rsidRDefault="00611FCE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Pforzheim University 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6AB9E9A" w:rsidR="00D1492F" w:rsidRPr="008050E4" w:rsidRDefault="004252B3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6E527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D1492F" w14:paraId="61E5D482" w14:textId="77777777" w:rsidTr="006C4852">
        <w:tc>
          <w:tcPr>
            <w:tcW w:w="6521" w:type="dxa"/>
            <w:gridSpan w:val="7"/>
          </w:tcPr>
          <w:p w14:paraId="11CB9A0F" w14:textId="01812CE9" w:rsidR="00D1492F" w:rsidRPr="00D96906" w:rsidRDefault="0036317C" w:rsidP="009802FD">
            <w:pPr>
              <w:pStyle w:val="StandardWeb"/>
              <w:rPr>
                <w:rFonts w:ascii="Georgia" w:hAnsi="Georgia"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>2. Semester student</w:t>
            </w:r>
            <w:r w:rsidR="009802FD" w:rsidRP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 xml:space="preserve"> in Business Administration – Focus on</w:t>
            </w:r>
            <w:r w:rsid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9802FD" w:rsidRP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>Controlling,</w:t>
            </w:r>
            <w:r w:rsid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9802FD" w:rsidRP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>Accounting, and Financial Management</w:t>
            </w:r>
          </w:p>
        </w:tc>
        <w:tc>
          <w:tcPr>
            <w:tcW w:w="2546" w:type="dxa"/>
            <w:gridSpan w:val="4"/>
          </w:tcPr>
          <w:p w14:paraId="419A9228" w14:textId="1D34240A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901EDD">
              <w:rPr>
                <w:rFonts w:ascii="Georgia" w:hAnsi="Georgia"/>
                <w:sz w:val="18"/>
              </w:rPr>
              <w:t>24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D96906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2538FB62" w:rsidR="00D1492F" w:rsidRPr="008050E4" w:rsidRDefault="00901EDD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Hilda</w:t>
            </w:r>
            <w:r w:rsidR="001F5AD0">
              <w:rPr>
                <w:rFonts w:ascii="Georgia" w:hAnsi="Georgia"/>
                <w:b/>
                <w:smallCaps/>
                <w:sz w:val="23"/>
                <w:szCs w:val="23"/>
              </w:rPr>
              <w:t>-Gymnasium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647107D5" w:rsidR="00D1492F" w:rsidRPr="008050E4" w:rsidRDefault="00F93F0D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6E527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37C61892" w:rsidR="00D1492F" w:rsidRPr="00D5280E" w:rsidRDefault="00026445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  <w:r w:rsidR="00337CA5">
              <w:rPr>
                <w:rFonts w:ascii="Georgia" w:hAnsi="Georgia"/>
                <w:sz w:val="18"/>
                <w:lang w:val="de-AT"/>
              </w:rPr>
              <w:t xml:space="preserve">(German A-Level </w:t>
            </w:r>
            <w:proofErr w:type="spellStart"/>
            <w:r w:rsidR="00337CA5">
              <w:rPr>
                <w:rFonts w:ascii="Georgia" w:hAnsi="Georgia"/>
                <w:sz w:val="18"/>
                <w:lang w:val="de-AT"/>
              </w:rPr>
              <w:t>equivalent</w:t>
            </w:r>
            <w:proofErr w:type="spellEnd"/>
            <w:r w:rsidR="00337CA5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680" w:type="dxa"/>
            <w:gridSpan w:val="9"/>
          </w:tcPr>
          <w:p w14:paraId="51FC9814" w14:textId="3E4B7B75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91331D">
              <w:rPr>
                <w:rFonts w:ascii="Georgia" w:hAnsi="Georgia"/>
                <w:sz w:val="18"/>
              </w:rPr>
              <w:t>1</w:t>
            </w:r>
            <w:r w:rsidR="00C03B11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C03B11">
              <w:rPr>
                <w:rFonts w:ascii="Georgia" w:hAnsi="Georgia"/>
                <w:sz w:val="18"/>
              </w:rPr>
              <w:t>7/</w:t>
            </w:r>
            <w:r w:rsidR="00C243A5">
              <w:rPr>
                <w:rFonts w:ascii="Georgia" w:hAnsi="Georgia"/>
                <w:sz w:val="18"/>
              </w:rPr>
              <w:t>2024</w:t>
            </w:r>
          </w:p>
        </w:tc>
      </w:tr>
      <w:tr w:rsidR="00D5280E" w:rsidRPr="00C36D8E" w14:paraId="4D68BFE7" w14:textId="77777777" w:rsidTr="00D5280E">
        <w:tc>
          <w:tcPr>
            <w:tcW w:w="9067" w:type="dxa"/>
            <w:gridSpan w:val="11"/>
          </w:tcPr>
          <w:p w14:paraId="735EEFEC" w14:textId="3CE7E6FF" w:rsidR="00594297" w:rsidRPr="00594297" w:rsidRDefault="00594297" w:rsidP="0002644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Final GPA: 2</w:t>
            </w:r>
            <w:r w:rsidR="006C4852">
              <w:rPr>
                <w:rFonts w:ascii="Georgia" w:hAnsi="Georgia"/>
                <w:i/>
                <w:iCs/>
                <w:sz w:val="18"/>
              </w:rPr>
              <w:t>.</w:t>
            </w:r>
            <w:r>
              <w:rPr>
                <w:rFonts w:ascii="Georgia" w:hAnsi="Georgia"/>
                <w:i/>
                <w:iCs/>
                <w:sz w:val="18"/>
              </w:rPr>
              <w:t xml:space="preserve">2 (1.0-6.0,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54BF63E9" w14:textId="1F6E173A" w:rsidR="00594297" w:rsidRPr="006C4852" w:rsidRDefault="00A57580" w:rsidP="006C485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>Advanc</w:t>
            </w:r>
            <w:r w:rsidR="00594297" w:rsidRPr="00A57580">
              <w:rPr>
                <w:rFonts w:ascii="Georgia" w:hAnsi="Georgia"/>
                <w:i/>
                <w:iCs/>
                <w:sz w:val="18"/>
                <w:lang w:val="en-US"/>
              </w:rPr>
              <w:t>e</w:t>
            </w: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>d Courses</w:t>
            </w:r>
            <w:r w:rsidR="00594297" w:rsidRPr="00A57580">
              <w:rPr>
                <w:rFonts w:ascii="Georgia" w:hAnsi="Georgia"/>
                <w:i/>
                <w:iCs/>
                <w:sz w:val="18"/>
                <w:lang w:val="en-US"/>
              </w:rPr>
              <w:t>: Mathe</w:t>
            </w: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>matics</w:t>
            </w:r>
            <w:r w:rsidR="00594297" w:rsidRPr="00A57580">
              <w:rPr>
                <w:rFonts w:ascii="Georgia" w:hAnsi="Georgia"/>
                <w:i/>
                <w:iCs/>
                <w:sz w:val="18"/>
                <w:lang w:val="en-US"/>
              </w:rPr>
              <w:t>, English</w:t>
            </w: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Social Studies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468C3201" w:rsidR="00665BF3" w:rsidRPr="009D7C49" w:rsidRDefault="005B7CE1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7858BAF" w:rsidR="00665BF3" w:rsidRPr="008050E4" w:rsidRDefault="00026445" w:rsidP="00665BF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V</w:t>
            </w:r>
            <w:r w:rsidR="005117D5">
              <w:rPr>
                <w:rFonts w:ascii="Georgia" w:hAnsi="Georgia"/>
                <w:b/>
                <w:smallCaps/>
                <w:sz w:val="23"/>
                <w:szCs w:val="23"/>
              </w:rPr>
              <w:t>end</w:t>
            </w:r>
            <w:proofErr w:type="spellEnd"/>
            <w:r w:rsidR="003733E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="005117D5">
              <w:rPr>
                <w:rFonts w:ascii="Georgia" w:hAnsi="Georgia"/>
                <w:b/>
                <w:smallCaps/>
                <w:sz w:val="23"/>
                <w:szCs w:val="23"/>
              </w:rPr>
              <w:t>Consulting</w:t>
            </w:r>
            <w:r w:rsidR="00024012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1F06252" w:rsidR="00665BF3" w:rsidRPr="008050E4" w:rsidRDefault="005117D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3"/>
                <w:szCs w:val="23"/>
              </w:rPr>
              <w:t>Nuremberg</w:t>
            </w:r>
            <w:proofErr w:type="spellEnd"/>
            <w:r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6610F023" w:rsidR="00D706E5" w:rsidRPr="00A74225" w:rsidRDefault="005117D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Intern</w:t>
            </w:r>
            <w:r w:rsidR="00D706E5">
              <w:rPr>
                <w:rFonts w:ascii="Georgia" w:hAnsi="Georgia"/>
                <w:sz w:val="18"/>
                <w:lang w:val="en-US"/>
              </w:rPr>
              <w:t xml:space="preserve"> – Strategy </w:t>
            </w:r>
            <w:r w:rsidR="005C309F">
              <w:rPr>
                <w:rFonts w:ascii="Georgia" w:hAnsi="Georgia"/>
                <w:sz w:val="18"/>
                <w:lang w:val="en-US"/>
              </w:rPr>
              <w:t>&amp; IT Consulting</w:t>
            </w:r>
          </w:p>
        </w:tc>
        <w:tc>
          <w:tcPr>
            <w:tcW w:w="3113" w:type="dxa"/>
            <w:gridSpan w:val="7"/>
          </w:tcPr>
          <w:p w14:paraId="0475B997" w14:textId="357A7502" w:rsidR="00665BF3" w:rsidRPr="00A74225" w:rsidRDefault="00026445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</w:t>
            </w:r>
            <w:r w:rsidR="005117D5">
              <w:rPr>
                <w:rFonts w:ascii="Georgia" w:hAnsi="Georgia"/>
                <w:sz w:val="18"/>
                <w:lang w:val="en-US"/>
              </w:rPr>
              <w:t>2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</w:t>
            </w:r>
            <w:r w:rsidR="007C1C28">
              <w:rPr>
                <w:rFonts w:ascii="Georgia" w:hAnsi="Georgia"/>
                <w:sz w:val="18"/>
                <w:lang w:val="en-US"/>
              </w:rPr>
              <w:t>5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117D5">
              <w:rPr>
                <w:rFonts w:ascii="Georgia" w:hAnsi="Georgia"/>
                <w:sz w:val="18"/>
                <w:lang w:val="en-US"/>
              </w:rPr>
              <w:t>05/202</w:t>
            </w:r>
            <w:r w:rsidR="007C1C28">
              <w:rPr>
                <w:rFonts w:ascii="Georgia" w:hAnsi="Georgia"/>
                <w:sz w:val="18"/>
                <w:lang w:val="en-US"/>
              </w:rPr>
              <w:t>5</w:t>
            </w:r>
          </w:p>
        </w:tc>
      </w:tr>
      <w:tr w:rsidR="00D5280E" w:rsidRPr="00C36D8E" w14:paraId="54C3D64C" w14:textId="77777777" w:rsidTr="00D5280E">
        <w:tc>
          <w:tcPr>
            <w:tcW w:w="9067" w:type="dxa"/>
            <w:gridSpan w:val="11"/>
          </w:tcPr>
          <w:p w14:paraId="11BD68E2" w14:textId="1059CCFC" w:rsidR="00CE28CC" w:rsidRPr="005C309F" w:rsidRDefault="005C309F" w:rsidP="00DD2438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Supporting digital transformation and OKR implementation projects</w:t>
            </w:r>
          </w:p>
          <w:p w14:paraId="6DD9BA0F" w14:textId="02DAFA1B" w:rsidR="00DD2438" w:rsidRPr="005C309F" w:rsidRDefault="005C309F" w:rsidP="00DD2438">
            <w:pPr>
              <w:pStyle w:val="Bullets"/>
              <w:rPr>
                <w:sz w:val="18"/>
                <w:lang w:val="en-US"/>
              </w:rPr>
            </w:pPr>
            <w:r w:rsidRPr="005C309F">
              <w:rPr>
                <w:sz w:val="18"/>
                <w:lang w:val="en-US"/>
              </w:rPr>
              <w:t>Conducting market and company an</w:t>
            </w:r>
            <w:r>
              <w:rPr>
                <w:sz w:val="18"/>
                <w:lang w:val="en-US"/>
              </w:rPr>
              <w:t>alysis f</w:t>
            </w:r>
            <w:r w:rsidR="00756857">
              <w:rPr>
                <w:sz w:val="18"/>
                <w:lang w:val="en-US"/>
              </w:rPr>
              <w:t>o</w:t>
            </w:r>
            <w:r>
              <w:rPr>
                <w:sz w:val="18"/>
                <w:lang w:val="en-US"/>
              </w:rPr>
              <w:t>r client solutions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62825B3F" w:rsidR="00665BF3" w:rsidRPr="00F31B84" w:rsidRDefault="00384D8C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Vodafone GmbH</w:t>
            </w:r>
            <w:r w:rsidR="000D51EB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3FBAFFF8" w:rsidR="00665BF3" w:rsidRPr="00F31B84" w:rsidRDefault="000D51EB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Pforzhei</w:t>
            </w:r>
            <w:r w:rsidR="00384D8C">
              <w:rPr>
                <w:iCs w:val="0"/>
                <w:smallCaps/>
                <w:sz w:val="23"/>
                <w:szCs w:val="23"/>
              </w:rPr>
              <w:t>m, DE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59733DB6" w:rsidR="00665BF3" w:rsidRPr="00A74225" w:rsidRDefault="005A506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Self – Employed Sales Consultant</w:t>
            </w:r>
          </w:p>
        </w:tc>
        <w:tc>
          <w:tcPr>
            <w:tcW w:w="2688" w:type="dxa"/>
            <w:gridSpan w:val="5"/>
          </w:tcPr>
          <w:p w14:paraId="2CB21DEB" w14:textId="488B71E9" w:rsidR="00665BF3" w:rsidRPr="00A74225" w:rsidRDefault="007C1C28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2024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2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 w:rsidR="00D418ED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5</w:t>
            </w:r>
          </w:p>
        </w:tc>
      </w:tr>
      <w:tr w:rsidR="00D5280E" w:rsidRPr="00C36D8E" w14:paraId="7C4155D6" w14:textId="77777777" w:rsidTr="00D5280E">
        <w:tc>
          <w:tcPr>
            <w:tcW w:w="9067" w:type="dxa"/>
            <w:gridSpan w:val="11"/>
          </w:tcPr>
          <w:p w14:paraId="1A135F1D" w14:textId="193C81A8" w:rsidR="0091331D" w:rsidRPr="005A5067" w:rsidRDefault="005A5067" w:rsidP="00BA215A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D2D consulting and sales of contra</w:t>
            </w:r>
            <w:r>
              <w:rPr>
                <w:sz w:val="18"/>
                <w:lang w:val="en-US"/>
              </w:rPr>
              <w:t>cts to private customers</w:t>
            </w:r>
          </w:p>
          <w:p w14:paraId="3658805E" w14:textId="532B77B3" w:rsidR="00BA215A" w:rsidRPr="005A5067" w:rsidRDefault="005A5067" w:rsidP="00F42CD5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Responsib</w:t>
            </w:r>
            <w:r w:rsidR="009E643F">
              <w:rPr>
                <w:sz w:val="18"/>
                <w:lang w:val="en-US"/>
              </w:rPr>
              <w:t>le</w:t>
            </w:r>
            <w:r w:rsidRPr="005A5067">
              <w:rPr>
                <w:sz w:val="18"/>
                <w:lang w:val="en-US"/>
              </w:rPr>
              <w:t xml:space="preserve"> for acquisition and cus</w:t>
            </w:r>
            <w:r>
              <w:rPr>
                <w:sz w:val="18"/>
                <w:lang w:val="en-US"/>
              </w:rPr>
              <w:t>tomer service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614F79A0" w:rsidR="0091331D" w:rsidRPr="00F31B84" w:rsidRDefault="00384D8C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Bäckerei &amp; Konditorei Raisch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6B11BC2B" w:rsidR="0091331D" w:rsidRPr="00F31B84" w:rsidRDefault="00F42CD5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Pforzhei</w:t>
            </w:r>
            <w:r w:rsidR="00BC4870">
              <w:rPr>
                <w:iCs w:val="0"/>
                <w:smallCaps/>
                <w:sz w:val="23"/>
                <w:szCs w:val="23"/>
              </w:rPr>
              <w:t>m, DE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2B345E57" w:rsidR="00665BF3" w:rsidRPr="008C429A" w:rsidRDefault="005A506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Sales Associate</w:t>
            </w:r>
          </w:p>
        </w:tc>
        <w:tc>
          <w:tcPr>
            <w:tcW w:w="2971" w:type="dxa"/>
            <w:gridSpan w:val="6"/>
          </w:tcPr>
          <w:p w14:paraId="59E67B8D" w14:textId="12576CE4" w:rsidR="00665BF3" w:rsidRPr="008C429A" w:rsidRDefault="00BC4870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 w:rsidR="003B4E69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3 </w:t>
            </w:r>
            <w:r w:rsidR="005A5067">
              <w:rPr>
                <w:i w:val="0"/>
                <w:iCs w:val="0"/>
                <w:sz w:val="18"/>
                <w:lang w:val="en-US"/>
              </w:rPr>
              <w:t>–</w:t>
            </w:r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5A5067">
              <w:rPr>
                <w:i w:val="0"/>
                <w:iCs w:val="0"/>
                <w:sz w:val="18"/>
                <w:lang w:val="en-US"/>
              </w:rPr>
              <w:t>09/2024</w:t>
            </w:r>
          </w:p>
        </w:tc>
      </w:tr>
      <w:tr w:rsidR="00D5280E" w:rsidRPr="00C36D8E" w14:paraId="76B55717" w14:textId="77777777" w:rsidTr="00D5280E">
        <w:tc>
          <w:tcPr>
            <w:tcW w:w="9067" w:type="dxa"/>
            <w:gridSpan w:val="11"/>
          </w:tcPr>
          <w:p w14:paraId="39519817" w14:textId="06BA2C17" w:rsidR="00665BF3" w:rsidRPr="005A5067" w:rsidRDefault="005A5067" w:rsidP="00665BF3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Sales of baked goods and c</w:t>
            </w:r>
            <w:r>
              <w:rPr>
                <w:sz w:val="18"/>
                <w:lang w:val="en-US"/>
              </w:rPr>
              <w:t>ustomer service</w:t>
            </w:r>
          </w:p>
          <w:p w14:paraId="5E301C2A" w14:textId="060ECDBB" w:rsidR="0091331D" w:rsidRPr="005A5067" w:rsidRDefault="005A5067" w:rsidP="002C5C93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Responsible for cash register oper</w:t>
            </w:r>
            <w:r>
              <w:rPr>
                <w:sz w:val="18"/>
                <w:lang w:val="en-US"/>
              </w:rPr>
              <w:t>ations and product presentation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62261397" w:rsidR="00665BF3" w:rsidRPr="009D7C49" w:rsidRDefault="005B7CE1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31D7E8D" w:rsidR="00CE28CC" w:rsidRPr="00AA5A9C" w:rsidRDefault="00F110AF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GmbH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EC98547" w:rsidR="00CE28CC" w:rsidRPr="007D5BE9" w:rsidRDefault="00452BE5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 am Mai</w:t>
            </w:r>
            <w:r w:rsidR="00482506">
              <w:rPr>
                <w:sz w:val="23"/>
                <w:szCs w:val="23"/>
              </w:rPr>
              <w:t>n, DE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4AE6D9D5" w:rsidR="00C34610" w:rsidRPr="0067594E" w:rsidRDefault="00482506" w:rsidP="00665BF3">
            <w:pPr>
              <w:pStyle w:val="Beschreibung"/>
              <w:rPr>
                <w:sz w:val="18"/>
                <w:lang w:val="en-US"/>
              </w:rPr>
            </w:pPr>
            <w:r w:rsidRPr="0067594E">
              <w:rPr>
                <w:sz w:val="18"/>
                <w:lang w:val="en-US"/>
              </w:rPr>
              <w:t xml:space="preserve">Active </w:t>
            </w:r>
            <w:r w:rsidR="0067594E" w:rsidRPr="0067594E">
              <w:rPr>
                <w:sz w:val="18"/>
                <w:lang w:val="en-US"/>
              </w:rPr>
              <w:t>Member in a C</w:t>
            </w:r>
            <w:r w:rsidR="0067594E">
              <w:rPr>
                <w:sz w:val="18"/>
                <w:lang w:val="en-US"/>
              </w:rPr>
              <w:t>oaching &amp; Career Advisory Network for Students</w:t>
            </w:r>
          </w:p>
        </w:tc>
        <w:tc>
          <w:tcPr>
            <w:tcW w:w="2263" w:type="dxa"/>
            <w:gridSpan w:val="3"/>
          </w:tcPr>
          <w:p w14:paraId="45DD2178" w14:textId="0336CBE8" w:rsidR="00665BF3" w:rsidRDefault="00CE28C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D6734E">
              <w:rPr>
                <w:sz w:val="18"/>
                <w:lang w:val="en-US"/>
              </w:rPr>
              <w:t>8</w:t>
            </w:r>
            <w:r w:rsidR="00665BF3">
              <w:rPr>
                <w:sz w:val="18"/>
                <w:lang w:val="en-US"/>
              </w:rPr>
              <w:t>/20</w:t>
            </w:r>
            <w:r w:rsidR="000F32A8">
              <w:rPr>
                <w:sz w:val="18"/>
                <w:lang w:val="en-US"/>
              </w:rPr>
              <w:t>24</w:t>
            </w:r>
            <w:r w:rsidR="00665BF3">
              <w:rPr>
                <w:sz w:val="18"/>
                <w:lang w:val="en-US"/>
              </w:rPr>
              <w:t xml:space="preserve"> –</w:t>
            </w:r>
            <w:r w:rsidR="007C690E">
              <w:rPr>
                <w:sz w:val="18"/>
                <w:lang w:val="en-US"/>
              </w:rPr>
              <w:t>present</w:t>
            </w:r>
          </w:p>
        </w:tc>
      </w:tr>
      <w:tr w:rsidR="00D5280E" w:rsidRPr="00C36D8E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7CA4D9D0" w14:textId="7FFB1F62" w:rsidR="00AA5A9C" w:rsidRPr="0067594E" w:rsidRDefault="0067594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67594E">
              <w:rPr>
                <w:i/>
                <w:sz w:val="18"/>
                <w:lang w:val="en-US"/>
              </w:rPr>
              <w:t>Technical and personal development thro</w:t>
            </w:r>
            <w:r>
              <w:rPr>
                <w:i/>
                <w:sz w:val="18"/>
                <w:lang w:val="en-US"/>
              </w:rPr>
              <w:t>ugh preparatory courses for work in consulting, investment banking, and private equity (MS Office, industry knowledge, etc.)</w:t>
            </w:r>
          </w:p>
          <w:p w14:paraId="68CFAD97" w14:textId="4E565CC9" w:rsidR="00F64C22" w:rsidRPr="0067594E" w:rsidRDefault="0067594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67594E">
              <w:rPr>
                <w:i/>
                <w:sz w:val="18"/>
                <w:lang w:val="en-US"/>
              </w:rPr>
              <w:t>Part of a DACH-w</w:t>
            </w:r>
            <w:r>
              <w:rPr>
                <w:i/>
                <w:sz w:val="18"/>
                <w:lang w:val="en-US"/>
              </w:rPr>
              <w:t>ide network of 1000+ students with a strong interest in finance and consulting, collaborating with various experts and mentors with years of industry experience</w:t>
            </w:r>
          </w:p>
        </w:tc>
      </w:tr>
      <w:tr w:rsidR="00F64FA7" w:rsidRPr="009D7C49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07BCCDD3" w:rsidR="00F64FA7" w:rsidRPr="007D5BE9" w:rsidRDefault="0067594E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Strength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Training</w:t>
            </w:r>
            <w:r w:rsidR="008B0AF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and</w:t>
            </w:r>
            <w:r w:rsidR="008B0AF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MMA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156DF691" w:rsidR="00F64FA7" w:rsidRPr="000B6548" w:rsidRDefault="006E749E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Pforzheim, DE</w:t>
            </w:r>
          </w:p>
        </w:tc>
      </w:tr>
      <w:tr w:rsidR="00F64FA7" w:rsidRPr="006546FD" w14:paraId="56372BDE" w14:textId="77777777" w:rsidTr="006E2C9C">
        <w:trPr>
          <w:trHeight w:val="193"/>
        </w:trPr>
        <w:tc>
          <w:tcPr>
            <w:tcW w:w="7371" w:type="dxa"/>
            <w:gridSpan w:val="10"/>
          </w:tcPr>
          <w:p w14:paraId="3C87D247" w14:textId="2B543266" w:rsidR="00F64FA7" w:rsidRPr="00F64FA7" w:rsidRDefault="0067594E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proofErr w:type="spellStart"/>
            <w:r>
              <w:rPr>
                <w:i w:val="0"/>
                <w:iCs w:val="0"/>
                <w:sz w:val="18"/>
                <w:lang w:val="de-AT"/>
              </w:rPr>
              <w:t>Strengt</w:t>
            </w:r>
            <w:r w:rsidR="00AF057D">
              <w:rPr>
                <w:i w:val="0"/>
                <w:iCs w:val="0"/>
                <w:sz w:val="18"/>
                <w:lang w:val="de-AT"/>
              </w:rPr>
              <w:t>h</w:t>
            </w:r>
            <w:proofErr w:type="spellEnd"/>
            <w:r w:rsidR="00AF057D">
              <w:rPr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Ath</w:t>
            </w:r>
            <w:r w:rsidR="00820084">
              <w:rPr>
                <w:i w:val="0"/>
                <w:iCs w:val="0"/>
                <w:sz w:val="18"/>
                <w:lang w:val="de-AT"/>
              </w:rPr>
              <w:t>l</w:t>
            </w:r>
            <w:r>
              <w:rPr>
                <w:i w:val="0"/>
                <w:iCs w:val="0"/>
                <w:sz w:val="18"/>
                <w:lang w:val="de-AT"/>
              </w:rPr>
              <w:t>ete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&amp; Mar</w:t>
            </w:r>
            <w:r w:rsidR="00820084">
              <w:rPr>
                <w:i w:val="0"/>
                <w:iCs w:val="0"/>
                <w:sz w:val="18"/>
                <w:lang w:val="de-AT"/>
              </w:rPr>
              <w:t>ti</w:t>
            </w:r>
            <w:r>
              <w:rPr>
                <w:i w:val="0"/>
                <w:iCs w:val="0"/>
                <w:sz w:val="18"/>
                <w:lang w:val="de-AT"/>
              </w:rPr>
              <w:t>al Arts</w:t>
            </w:r>
          </w:p>
        </w:tc>
        <w:tc>
          <w:tcPr>
            <w:tcW w:w="1696" w:type="dxa"/>
          </w:tcPr>
          <w:p w14:paraId="288A2195" w14:textId="4D6AEF23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C37D93">
              <w:rPr>
                <w:i w:val="0"/>
                <w:iCs w:val="0"/>
                <w:sz w:val="18"/>
                <w:lang w:val="en-US"/>
              </w:rPr>
              <w:t>6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C37D93">
              <w:rPr>
                <w:i w:val="0"/>
                <w:iCs w:val="0"/>
                <w:sz w:val="18"/>
                <w:lang w:val="en-US"/>
              </w:rPr>
              <w:t>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7C690E">
              <w:rPr>
                <w:i w:val="0"/>
                <w:iCs w:val="0"/>
                <w:sz w:val="18"/>
                <w:lang w:val="en-US"/>
              </w:rPr>
              <w:t>present</w:t>
            </w:r>
          </w:p>
        </w:tc>
      </w:tr>
      <w:tr w:rsidR="00CE28CC" w:rsidRPr="00C36D8E" w14:paraId="7ECB507F" w14:textId="77777777" w:rsidTr="000F79B0">
        <w:trPr>
          <w:trHeight w:val="193"/>
        </w:trPr>
        <w:tc>
          <w:tcPr>
            <w:tcW w:w="9067" w:type="dxa"/>
            <w:gridSpan w:val="11"/>
          </w:tcPr>
          <w:p w14:paraId="7C9C27FF" w14:textId="50B8E010" w:rsidR="00E928E8" w:rsidRPr="005E45F8" w:rsidRDefault="005E45F8" w:rsidP="00E928E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5E45F8">
              <w:rPr>
                <w:i/>
                <w:sz w:val="18"/>
                <w:lang w:val="en-US"/>
              </w:rPr>
              <w:t>4 years of intensive strength training</w:t>
            </w:r>
            <w:r>
              <w:rPr>
                <w:i/>
                <w:sz w:val="18"/>
                <w:lang w:val="en-US"/>
              </w:rPr>
              <w:t xml:space="preserve"> (6x per week)</w:t>
            </w:r>
            <w:r w:rsidR="00E928E8">
              <w:rPr>
                <w:i/>
                <w:sz w:val="18"/>
                <w:lang w:val="en-US"/>
              </w:rPr>
              <w:t xml:space="preserve"> and a</w:t>
            </w:r>
            <w:r w:rsidR="00E928E8" w:rsidRPr="005E45F8">
              <w:rPr>
                <w:i/>
                <w:sz w:val="18"/>
                <w:lang w:val="en-US"/>
              </w:rPr>
              <w:t xml:space="preserve">ctive member of an MMA </w:t>
            </w:r>
            <w:r w:rsidR="00E928E8">
              <w:rPr>
                <w:i/>
                <w:sz w:val="18"/>
                <w:lang w:val="en-US"/>
              </w:rPr>
              <w:t>team</w:t>
            </w:r>
          </w:p>
          <w:p w14:paraId="2CC438FF" w14:textId="67559DA6" w:rsidR="00FA0922" w:rsidRPr="00C34610" w:rsidRDefault="005E45F8" w:rsidP="00FA092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5E45F8">
              <w:rPr>
                <w:i/>
                <w:iCs/>
                <w:sz w:val="18"/>
                <w:lang w:val="en-US"/>
              </w:rPr>
              <w:t>Development of individual training and nutri</w:t>
            </w:r>
            <w:r>
              <w:rPr>
                <w:i/>
                <w:iCs/>
                <w:sz w:val="18"/>
                <w:lang w:val="en-US"/>
              </w:rPr>
              <w:t xml:space="preserve">tion plans for team members </w:t>
            </w:r>
          </w:p>
        </w:tc>
      </w:tr>
      <w:tr w:rsidR="00C34610" w:rsidRPr="006E749E" w14:paraId="176698C2" w14:textId="77777777" w:rsidTr="000F79B0">
        <w:trPr>
          <w:trHeight w:val="340"/>
        </w:trPr>
        <w:tc>
          <w:tcPr>
            <w:tcW w:w="5523" w:type="dxa"/>
            <w:gridSpan w:val="3"/>
            <w:vAlign w:val="bottom"/>
          </w:tcPr>
          <w:p w14:paraId="4A70F305" w14:textId="5A2F6792" w:rsidR="00C34610" w:rsidRDefault="006E749E" w:rsidP="00583B60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Ministry in the Catholic Church </w:t>
            </w:r>
          </w:p>
        </w:tc>
        <w:tc>
          <w:tcPr>
            <w:tcW w:w="3544" w:type="dxa"/>
            <w:gridSpan w:val="8"/>
            <w:vAlign w:val="bottom"/>
          </w:tcPr>
          <w:p w14:paraId="6A27E41A" w14:textId="4FBABEBE" w:rsidR="00C34610" w:rsidRPr="006E749E" w:rsidRDefault="00966E1E" w:rsidP="00583B60">
            <w:pPr>
              <w:pStyle w:val="Ort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</w:rPr>
              <w:t>Pforzhei</w:t>
            </w:r>
            <w:r>
              <w:rPr>
                <w:iCs/>
                <w:smallCaps w:val="0"/>
                <w:sz w:val="23"/>
                <w:szCs w:val="23"/>
              </w:rPr>
              <w:t>m, DE</w:t>
            </w:r>
          </w:p>
        </w:tc>
      </w:tr>
      <w:tr w:rsidR="006E749E" w:rsidRPr="006E749E" w14:paraId="6EDC355F" w14:textId="77777777" w:rsidTr="00E93726">
        <w:trPr>
          <w:trHeight w:val="193"/>
        </w:trPr>
        <w:tc>
          <w:tcPr>
            <w:tcW w:w="6804" w:type="dxa"/>
            <w:gridSpan w:val="8"/>
          </w:tcPr>
          <w:p w14:paraId="6766DC24" w14:textId="5519BC5B" w:rsidR="006E749E" w:rsidRPr="0067594E" w:rsidRDefault="006E749E" w:rsidP="00E93726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Altar Serve in the Herz Jesu Church</w:t>
            </w:r>
          </w:p>
        </w:tc>
        <w:tc>
          <w:tcPr>
            <w:tcW w:w="2263" w:type="dxa"/>
            <w:gridSpan w:val="3"/>
          </w:tcPr>
          <w:p w14:paraId="70184A03" w14:textId="004924E3" w:rsidR="006E749E" w:rsidRDefault="005738BA" w:rsidP="00E93726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09/2024 – present</w:t>
            </w:r>
          </w:p>
        </w:tc>
      </w:tr>
      <w:tr w:rsidR="006E749E" w:rsidRPr="00C36D8E" w14:paraId="2E143BD7" w14:textId="77777777" w:rsidTr="000F79B0">
        <w:trPr>
          <w:trHeight w:val="193"/>
        </w:trPr>
        <w:tc>
          <w:tcPr>
            <w:tcW w:w="9067" w:type="dxa"/>
            <w:gridSpan w:val="11"/>
          </w:tcPr>
          <w:p w14:paraId="0F5D4D13" w14:textId="77777777" w:rsidR="006E749E" w:rsidRDefault="006E749E" w:rsidP="00A43C1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Assisting the priest in conducting church services</w:t>
            </w:r>
          </w:p>
          <w:p w14:paraId="69063460" w14:textId="59067474" w:rsidR="006E749E" w:rsidRPr="0067594E" w:rsidRDefault="005738BA" w:rsidP="00A43C1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Supporting the coordination and execution of religious ceremonies</w:t>
            </w:r>
          </w:p>
        </w:tc>
      </w:tr>
      <w:tr w:rsidR="00966E1E" w:rsidRPr="006E749E" w14:paraId="3CBCAC25" w14:textId="77777777" w:rsidTr="000F79B0">
        <w:trPr>
          <w:trHeight w:val="340"/>
        </w:trPr>
        <w:tc>
          <w:tcPr>
            <w:tcW w:w="5523" w:type="dxa"/>
            <w:gridSpan w:val="3"/>
            <w:vAlign w:val="bottom"/>
          </w:tcPr>
          <w:p w14:paraId="158C3A8E" w14:textId="6C4CEF62" w:rsidR="00966E1E" w:rsidRDefault="00966E1E" w:rsidP="00966E1E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Börsen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– Initiative Karlsruhe</w:t>
            </w:r>
          </w:p>
        </w:tc>
        <w:tc>
          <w:tcPr>
            <w:tcW w:w="3544" w:type="dxa"/>
            <w:gridSpan w:val="8"/>
            <w:vAlign w:val="bottom"/>
          </w:tcPr>
          <w:p w14:paraId="3FAF221E" w14:textId="54F72B52" w:rsidR="00966E1E" w:rsidRDefault="00966E1E" w:rsidP="00966E1E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Pforzhei</w:t>
            </w:r>
            <w:r>
              <w:rPr>
                <w:iCs/>
                <w:smallCaps w:val="0"/>
                <w:sz w:val="23"/>
                <w:szCs w:val="23"/>
              </w:rPr>
              <w:t>m, DE</w:t>
            </w:r>
          </w:p>
        </w:tc>
      </w:tr>
      <w:tr w:rsidR="00966E1E" w:rsidRPr="006E749E" w14:paraId="30A97AF1" w14:textId="77777777" w:rsidTr="00F97224">
        <w:trPr>
          <w:trHeight w:val="193"/>
        </w:trPr>
        <w:tc>
          <w:tcPr>
            <w:tcW w:w="6804" w:type="dxa"/>
            <w:gridSpan w:val="8"/>
          </w:tcPr>
          <w:p w14:paraId="360F849B" w14:textId="496475D1" w:rsidR="00966E1E" w:rsidRDefault="00484F3B" w:rsidP="00966E1E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Active Member </w:t>
            </w:r>
          </w:p>
        </w:tc>
        <w:tc>
          <w:tcPr>
            <w:tcW w:w="2263" w:type="dxa"/>
            <w:gridSpan w:val="3"/>
          </w:tcPr>
          <w:p w14:paraId="0C5EECA7" w14:textId="7B251DCC" w:rsidR="00966E1E" w:rsidRDefault="00B227C8" w:rsidP="00966E1E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11/2024 – present</w:t>
            </w:r>
          </w:p>
        </w:tc>
      </w:tr>
      <w:tr w:rsidR="00966E1E" w:rsidRPr="00C36D8E" w14:paraId="3D0CDB59" w14:textId="77777777" w:rsidTr="003E6A22">
        <w:trPr>
          <w:trHeight w:val="193"/>
        </w:trPr>
        <w:tc>
          <w:tcPr>
            <w:tcW w:w="9067" w:type="dxa"/>
            <w:gridSpan w:val="11"/>
          </w:tcPr>
          <w:p w14:paraId="46D38E74" w14:textId="4B543A2B" w:rsidR="00966E1E" w:rsidRDefault="00DA5550" w:rsidP="00966E1E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Participation in financial industry excursions (e.g., European Central Banke, AMF Capital)</w:t>
            </w:r>
          </w:p>
        </w:tc>
      </w:tr>
      <w:tr w:rsidR="00484F3B" w:rsidRPr="00C36D8E" w14:paraId="5D6058CB" w14:textId="77777777" w:rsidTr="003E6A22">
        <w:trPr>
          <w:trHeight w:val="193"/>
        </w:trPr>
        <w:tc>
          <w:tcPr>
            <w:tcW w:w="9067" w:type="dxa"/>
            <w:gridSpan w:val="11"/>
          </w:tcPr>
          <w:p w14:paraId="1E0C6A8D" w14:textId="3776AE97" w:rsidR="00484F3B" w:rsidRDefault="00DA5550" w:rsidP="00966E1E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 xml:space="preserve">Engagement in discussions on financial markets and </w:t>
            </w:r>
            <w:r w:rsidR="000F79B0">
              <w:rPr>
                <w:i/>
                <w:sz w:val="18"/>
                <w:lang w:val="en-US"/>
              </w:rPr>
              <w:t>investments</w:t>
            </w:r>
            <w:r>
              <w:rPr>
                <w:i/>
                <w:sz w:val="18"/>
                <w:lang w:val="en-US"/>
              </w:rPr>
              <w:t xml:space="preserve"> </w:t>
            </w:r>
          </w:p>
        </w:tc>
      </w:tr>
      <w:tr w:rsidR="00966E1E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144582AC" w:rsidR="00966E1E" w:rsidRPr="009D7C49" w:rsidRDefault="00DA5550" w:rsidP="00966E1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966E1E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719A011" w:rsidR="00966E1E" w:rsidRPr="009D7C49" w:rsidRDefault="00966E1E" w:rsidP="00966E1E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6F605EB" w:rsidR="00966E1E" w:rsidRPr="00D5280E" w:rsidRDefault="00DA5550" w:rsidP="00966E1E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German</w:t>
            </w:r>
            <w:r w:rsidR="00966E1E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Native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966E1E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Portugiesisch (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Native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/C1), English (C1),</w:t>
            </w:r>
            <w:r w:rsidR="00966E1E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proofErr w:type="spellStart"/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Spanish</w:t>
            </w:r>
            <w:proofErr w:type="spellEnd"/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966E1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, Fr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ench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966E1E" w:rsidRPr="0029453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(B1)</w:t>
            </w:r>
          </w:p>
        </w:tc>
      </w:tr>
      <w:tr w:rsidR="00966E1E" w:rsidRPr="00C36D8E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59D92FAA" w:rsidR="00966E1E" w:rsidRPr="009D7C49" w:rsidRDefault="00966E1E" w:rsidP="00966E1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 Skills: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3B6EACD4" w:rsidR="00966E1E" w:rsidRPr="00665BF3" w:rsidRDefault="00966E1E" w:rsidP="00966E1E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GoHighLevel</w:t>
            </w:r>
            <w:r w:rsidR="00E4166B">
              <w:rPr>
                <w:rFonts w:ascii="Georgia" w:hAnsi="Georgia" w:cs="Georgia"/>
                <w:color w:val="000000"/>
                <w:sz w:val="18"/>
                <w:lang w:val="en-US"/>
              </w:rPr>
              <w:t>, Miro</w:t>
            </w:r>
          </w:p>
        </w:tc>
      </w:tr>
      <w:tr w:rsidR="00966E1E" w:rsidRPr="00C36D8E" w14:paraId="70CB01B0" w14:textId="77777777" w:rsidTr="00C36D8E">
        <w:trPr>
          <w:trHeight w:val="283"/>
        </w:trPr>
        <w:tc>
          <w:tcPr>
            <w:tcW w:w="1985" w:type="dxa"/>
            <w:vAlign w:val="bottom"/>
          </w:tcPr>
          <w:p w14:paraId="04F58216" w14:textId="2E5DA91C" w:rsidR="00966E1E" w:rsidRPr="009D7C49" w:rsidRDefault="00966E1E" w:rsidP="00C36D8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Interest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6CDF1CBD" w:rsidR="00966E1E" w:rsidRPr="00687020" w:rsidRDefault="00966E1E" w:rsidP="00966E1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87020">
              <w:rPr>
                <w:rFonts w:ascii="Georgia" w:hAnsi="Georgia" w:cs="Georgia"/>
                <w:color w:val="000000"/>
                <w:sz w:val="18"/>
                <w:lang w:val="en-US"/>
              </w:rPr>
              <w:t>Football</w:t>
            </w:r>
            <w:r w:rsidRPr="006D5DB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(formerly played in a regional league),</w:t>
            </w:r>
            <w:r w:rsidRPr="006870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re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ading books on personal development</w:t>
            </w:r>
          </w:p>
        </w:tc>
      </w:tr>
    </w:tbl>
    <w:p w14:paraId="0747D2BF" w14:textId="69F47280" w:rsidR="00723643" w:rsidRPr="00C36D8E" w:rsidRDefault="00723643">
      <w:pPr>
        <w:rPr>
          <w:sz w:val="18"/>
          <w:lang w:val="en-US"/>
        </w:rPr>
      </w:pPr>
    </w:p>
    <w:sectPr w:rsidR="00723643" w:rsidRPr="00C36D8E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323C" w14:textId="77777777" w:rsidR="00E614EE" w:rsidRDefault="00E614EE" w:rsidP="00BE053D">
      <w:pPr>
        <w:spacing w:after="0" w:line="240" w:lineRule="auto"/>
      </w:pPr>
      <w:r>
        <w:separator/>
      </w:r>
    </w:p>
  </w:endnote>
  <w:endnote w:type="continuationSeparator" w:id="0">
    <w:p w14:paraId="303F60FE" w14:textId="77777777" w:rsidR="00E614EE" w:rsidRDefault="00E614E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8D5F" w14:textId="77777777" w:rsidR="00E614EE" w:rsidRDefault="00E614EE" w:rsidP="00BE053D">
      <w:pPr>
        <w:spacing w:after="0" w:line="240" w:lineRule="auto"/>
      </w:pPr>
      <w:r>
        <w:separator/>
      </w:r>
    </w:p>
  </w:footnote>
  <w:footnote w:type="continuationSeparator" w:id="0">
    <w:p w14:paraId="1C4599AF" w14:textId="77777777" w:rsidR="00E614EE" w:rsidRDefault="00E614E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3561921">
    <w:abstractNumId w:val="14"/>
  </w:num>
  <w:num w:numId="2" w16cid:durableId="490027872">
    <w:abstractNumId w:val="17"/>
  </w:num>
  <w:num w:numId="3" w16cid:durableId="840394897">
    <w:abstractNumId w:val="19"/>
  </w:num>
  <w:num w:numId="4" w16cid:durableId="162160790">
    <w:abstractNumId w:val="0"/>
  </w:num>
  <w:num w:numId="5" w16cid:durableId="471680704">
    <w:abstractNumId w:val="1"/>
  </w:num>
  <w:num w:numId="6" w16cid:durableId="68577168">
    <w:abstractNumId w:val="2"/>
  </w:num>
  <w:num w:numId="7" w16cid:durableId="1296762365">
    <w:abstractNumId w:val="13"/>
  </w:num>
  <w:num w:numId="8" w16cid:durableId="1567297097">
    <w:abstractNumId w:val="22"/>
  </w:num>
  <w:num w:numId="9" w16cid:durableId="692148857">
    <w:abstractNumId w:val="12"/>
  </w:num>
  <w:num w:numId="10" w16cid:durableId="1290163177">
    <w:abstractNumId w:val="23"/>
  </w:num>
  <w:num w:numId="11" w16cid:durableId="716514958">
    <w:abstractNumId w:val="5"/>
  </w:num>
  <w:num w:numId="12" w16cid:durableId="1446576808">
    <w:abstractNumId w:val="6"/>
  </w:num>
  <w:num w:numId="13" w16cid:durableId="593131294">
    <w:abstractNumId w:val="8"/>
  </w:num>
  <w:num w:numId="14" w16cid:durableId="1682590143">
    <w:abstractNumId w:val="9"/>
  </w:num>
  <w:num w:numId="15" w16cid:durableId="1031103995">
    <w:abstractNumId w:val="21"/>
  </w:num>
  <w:num w:numId="16" w16cid:durableId="303782389">
    <w:abstractNumId w:val="4"/>
  </w:num>
  <w:num w:numId="17" w16cid:durableId="113986918">
    <w:abstractNumId w:val="16"/>
  </w:num>
  <w:num w:numId="18" w16cid:durableId="1885019357">
    <w:abstractNumId w:val="3"/>
  </w:num>
  <w:num w:numId="19" w16cid:durableId="1585190162">
    <w:abstractNumId w:val="18"/>
  </w:num>
  <w:num w:numId="20" w16cid:durableId="462650446">
    <w:abstractNumId w:val="10"/>
  </w:num>
  <w:num w:numId="21" w16cid:durableId="319965426">
    <w:abstractNumId w:val="11"/>
  </w:num>
  <w:num w:numId="22" w16cid:durableId="1820459708">
    <w:abstractNumId w:val="15"/>
  </w:num>
  <w:num w:numId="23" w16cid:durableId="23218485">
    <w:abstractNumId w:val="7"/>
  </w:num>
  <w:num w:numId="24" w16cid:durableId="19157778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012"/>
    <w:rsid w:val="00026445"/>
    <w:rsid w:val="00061D33"/>
    <w:rsid w:val="00064643"/>
    <w:rsid w:val="00065CBC"/>
    <w:rsid w:val="000723F0"/>
    <w:rsid w:val="000813EE"/>
    <w:rsid w:val="00087747"/>
    <w:rsid w:val="00092A2C"/>
    <w:rsid w:val="000A1FDA"/>
    <w:rsid w:val="000A67ED"/>
    <w:rsid w:val="000B5A4C"/>
    <w:rsid w:val="000B63E2"/>
    <w:rsid w:val="000B6548"/>
    <w:rsid w:val="000D51EB"/>
    <w:rsid w:val="000D671A"/>
    <w:rsid w:val="000F32A8"/>
    <w:rsid w:val="000F5050"/>
    <w:rsid w:val="000F79B0"/>
    <w:rsid w:val="00103EC5"/>
    <w:rsid w:val="00107B79"/>
    <w:rsid w:val="00116C6E"/>
    <w:rsid w:val="00125CA6"/>
    <w:rsid w:val="00156FC9"/>
    <w:rsid w:val="00162A5A"/>
    <w:rsid w:val="00172200"/>
    <w:rsid w:val="00172867"/>
    <w:rsid w:val="00175B6D"/>
    <w:rsid w:val="001901ED"/>
    <w:rsid w:val="0019483A"/>
    <w:rsid w:val="00195594"/>
    <w:rsid w:val="001A190E"/>
    <w:rsid w:val="001A46BF"/>
    <w:rsid w:val="001A481B"/>
    <w:rsid w:val="001B0186"/>
    <w:rsid w:val="001B62CA"/>
    <w:rsid w:val="001D4DCD"/>
    <w:rsid w:val="001E4315"/>
    <w:rsid w:val="001F0D5B"/>
    <w:rsid w:val="001F4175"/>
    <w:rsid w:val="001F5AD0"/>
    <w:rsid w:val="00217690"/>
    <w:rsid w:val="00223A4D"/>
    <w:rsid w:val="0022438A"/>
    <w:rsid w:val="00232CB5"/>
    <w:rsid w:val="00234A7E"/>
    <w:rsid w:val="0024373D"/>
    <w:rsid w:val="002508C2"/>
    <w:rsid w:val="00267252"/>
    <w:rsid w:val="00282DB0"/>
    <w:rsid w:val="00294538"/>
    <w:rsid w:val="002B1CA3"/>
    <w:rsid w:val="002B2091"/>
    <w:rsid w:val="002C5C93"/>
    <w:rsid w:val="002C6972"/>
    <w:rsid w:val="002D2B32"/>
    <w:rsid w:val="002D4516"/>
    <w:rsid w:val="002E3209"/>
    <w:rsid w:val="002F46AD"/>
    <w:rsid w:val="002F69EA"/>
    <w:rsid w:val="002F6BC2"/>
    <w:rsid w:val="003101F0"/>
    <w:rsid w:val="00314B7A"/>
    <w:rsid w:val="00324BC5"/>
    <w:rsid w:val="00337CA5"/>
    <w:rsid w:val="00340BAB"/>
    <w:rsid w:val="003418E0"/>
    <w:rsid w:val="00343C6D"/>
    <w:rsid w:val="00347F8D"/>
    <w:rsid w:val="0036317C"/>
    <w:rsid w:val="00372F7B"/>
    <w:rsid w:val="003733E5"/>
    <w:rsid w:val="00373909"/>
    <w:rsid w:val="00384D8C"/>
    <w:rsid w:val="00386A01"/>
    <w:rsid w:val="00390EA6"/>
    <w:rsid w:val="00390F42"/>
    <w:rsid w:val="003B4E69"/>
    <w:rsid w:val="003D3E40"/>
    <w:rsid w:val="003E27C3"/>
    <w:rsid w:val="003F1830"/>
    <w:rsid w:val="003F3E3F"/>
    <w:rsid w:val="003F50A6"/>
    <w:rsid w:val="004067B8"/>
    <w:rsid w:val="004154BE"/>
    <w:rsid w:val="0042013D"/>
    <w:rsid w:val="00422F83"/>
    <w:rsid w:val="004252B3"/>
    <w:rsid w:val="00426D7E"/>
    <w:rsid w:val="00430107"/>
    <w:rsid w:val="0043430C"/>
    <w:rsid w:val="00435E6D"/>
    <w:rsid w:val="00443668"/>
    <w:rsid w:val="004506F0"/>
    <w:rsid w:val="00452BE5"/>
    <w:rsid w:val="00456B0D"/>
    <w:rsid w:val="00464A0C"/>
    <w:rsid w:val="00475C72"/>
    <w:rsid w:val="00476AF8"/>
    <w:rsid w:val="00482506"/>
    <w:rsid w:val="00484F3B"/>
    <w:rsid w:val="00484FD7"/>
    <w:rsid w:val="004929FB"/>
    <w:rsid w:val="004A54BA"/>
    <w:rsid w:val="004B2A92"/>
    <w:rsid w:val="004B6A5E"/>
    <w:rsid w:val="004D4A59"/>
    <w:rsid w:val="004D791E"/>
    <w:rsid w:val="004F007B"/>
    <w:rsid w:val="004F1EA2"/>
    <w:rsid w:val="00506971"/>
    <w:rsid w:val="00507EA7"/>
    <w:rsid w:val="005112CE"/>
    <w:rsid w:val="005117D5"/>
    <w:rsid w:val="00526089"/>
    <w:rsid w:val="00527A28"/>
    <w:rsid w:val="00527DCA"/>
    <w:rsid w:val="0054089E"/>
    <w:rsid w:val="005716D4"/>
    <w:rsid w:val="00571B60"/>
    <w:rsid w:val="005738BA"/>
    <w:rsid w:val="00585A4D"/>
    <w:rsid w:val="00594297"/>
    <w:rsid w:val="005A5067"/>
    <w:rsid w:val="005A55C5"/>
    <w:rsid w:val="005B7CE1"/>
    <w:rsid w:val="005C309F"/>
    <w:rsid w:val="005D2958"/>
    <w:rsid w:val="005D6329"/>
    <w:rsid w:val="005E0C2F"/>
    <w:rsid w:val="005E45F8"/>
    <w:rsid w:val="005E57F6"/>
    <w:rsid w:val="005F699B"/>
    <w:rsid w:val="006058D8"/>
    <w:rsid w:val="00610200"/>
    <w:rsid w:val="00611FCE"/>
    <w:rsid w:val="00615605"/>
    <w:rsid w:val="00622BEE"/>
    <w:rsid w:val="00623699"/>
    <w:rsid w:val="00632D5A"/>
    <w:rsid w:val="00635515"/>
    <w:rsid w:val="006546FD"/>
    <w:rsid w:val="00665BF3"/>
    <w:rsid w:val="006732D6"/>
    <w:rsid w:val="0067594E"/>
    <w:rsid w:val="006813C6"/>
    <w:rsid w:val="00687020"/>
    <w:rsid w:val="00693E09"/>
    <w:rsid w:val="006A2DE9"/>
    <w:rsid w:val="006A7230"/>
    <w:rsid w:val="006B4E32"/>
    <w:rsid w:val="006B72C7"/>
    <w:rsid w:val="006B7F78"/>
    <w:rsid w:val="006C2252"/>
    <w:rsid w:val="006C4852"/>
    <w:rsid w:val="006D5DB2"/>
    <w:rsid w:val="006D7F7F"/>
    <w:rsid w:val="006E2C9C"/>
    <w:rsid w:val="006E40EF"/>
    <w:rsid w:val="006E527F"/>
    <w:rsid w:val="006E749E"/>
    <w:rsid w:val="006F0039"/>
    <w:rsid w:val="006F41B8"/>
    <w:rsid w:val="00702A70"/>
    <w:rsid w:val="00711CEF"/>
    <w:rsid w:val="00714484"/>
    <w:rsid w:val="00720320"/>
    <w:rsid w:val="00723643"/>
    <w:rsid w:val="00725D3C"/>
    <w:rsid w:val="00733DA1"/>
    <w:rsid w:val="00737822"/>
    <w:rsid w:val="0074111D"/>
    <w:rsid w:val="00753D4A"/>
    <w:rsid w:val="00756414"/>
    <w:rsid w:val="00756857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1C28"/>
    <w:rsid w:val="007C1E8F"/>
    <w:rsid w:val="007C690E"/>
    <w:rsid w:val="007C6A3C"/>
    <w:rsid w:val="007D3EB0"/>
    <w:rsid w:val="007D4BEE"/>
    <w:rsid w:val="007D5BE9"/>
    <w:rsid w:val="007F4304"/>
    <w:rsid w:val="008050E4"/>
    <w:rsid w:val="00812747"/>
    <w:rsid w:val="00820084"/>
    <w:rsid w:val="0082257D"/>
    <w:rsid w:val="00832D3E"/>
    <w:rsid w:val="00853438"/>
    <w:rsid w:val="00866846"/>
    <w:rsid w:val="00875DA9"/>
    <w:rsid w:val="00895E38"/>
    <w:rsid w:val="008A782B"/>
    <w:rsid w:val="008B0AF2"/>
    <w:rsid w:val="008B0FC0"/>
    <w:rsid w:val="008C429A"/>
    <w:rsid w:val="008E1F3D"/>
    <w:rsid w:val="00901EDD"/>
    <w:rsid w:val="009053D7"/>
    <w:rsid w:val="0091331D"/>
    <w:rsid w:val="0093223C"/>
    <w:rsid w:val="00941A87"/>
    <w:rsid w:val="009501C2"/>
    <w:rsid w:val="009668B9"/>
    <w:rsid w:val="00966E1E"/>
    <w:rsid w:val="00976577"/>
    <w:rsid w:val="009802FD"/>
    <w:rsid w:val="00996356"/>
    <w:rsid w:val="00997D9A"/>
    <w:rsid w:val="009C1702"/>
    <w:rsid w:val="009D7C49"/>
    <w:rsid w:val="009E643F"/>
    <w:rsid w:val="009E7297"/>
    <w:rsid w:val="009F104B"/>
    <w:rsid w:val="00A002E8"/>
    <w:rsid w:val="00A0257D"/>
    <w:rsid w:val="00A12EDC"/>
    <w:rsid w:val="00A26D0D"/>
    <w:rsid w:val="00A33BDE"/>
    <w:rsid w:val="00A34885"/>
    <w:rsid w:val="00A43BC1"/>
    <w:rsid w:val="00A57580"/>
    <w:rsid w:val="00A74225"/>
    <w:rsid w:val="00A936D5"/>
    <w:rsid w:val="00AA1EB0"/>
    <w:rsid w:val="00AA2DA3"/>
    <w:rsid w:val="00AA5A9C"/>
    <w:rsid w:val="00AB016A"/>
    <w:rsid w:val="00AB2A5A"/>
    <w:rsid w:val="00AD28F8"/>
    <w:rsid w:val="00AE05D7"/>
    <w:rsid w:val="00AF057D"/>
    <w:rsid w:val="00B01BB9"/>
    <w:rsid w:val="00B0230B"/>
    <w:rsid w:val="00B17D95"/>
    <w:rsid w:val="00B227C8"/>
    <w:rsid w:val="00B23509"/>
    <w:rsid w:val="00B359DB"/>
    <w:rsid w:val="00B3632B"/>
    <w:rsid w:val="00B409D8"/>
    <w:rsid w:val="00B5178D"/>
    <w:rsid w:val="00B67F1F"/>
    <w:rsid w:val="00B701D7"/>
    <w:rsid w:val="00B77409"/>
    <w:rsid w:val="00B90595"/>
    <w:rsid w:val="00BA215A"/>
    <w:rsid w:val="00BB5F09"/>
    <w:rsid w:val="00BC0D9F"/>
    <w:rsid w:val="00BC4870"/>
    <w:rsid w:val="00BD50A7"/>
    <w:rsid w:val="00BE053D"/>
    <w:rsid w:val="00BF1A7A"/>
    <w:rsid w:val="00BF1FA3"/>
    <w:rsid w:val="00C00974"/>
    <w:rsid w:val="00C018E4"/>
    <w:rsid w:val="00C03B11"/>
    <w:rsid w:val="00C066FA"/>
    <w:rsid w:val="00C17BC7"/>
    <w:rsid w:val="00C243A5"/>
    <w:rsid w:val="00C25387"/>
    <w:rsid w:val="00C3004D"/>
    <w:rsid w:val="00C34610"/>
    <w:rsid w:val="00C36D8E"/>
    <w:rsid w:val="00C37D93"/>
    <w:rsid w:val="00C40201"/>
    <w:rsid w:val="00C51D55"/>
    <w:rsid w:val="00C54BE3"/>
    <w:rsid w:val="00C57F80"/>
    <w:rsid w:val="00C60017"/>
    <w:rsid w:val="00C63C0E"/>
    <w:rsid w:val="00C700C0"/>
    <w:rsid w:val="00C768ED"/>
    <w:rsid w:val="00C82A8F"/>
    <w:rsid w:val="00C85BF0"/>
    <w:rsid w:val="00C916C2"/>
    <w:rsid w:val="00C9311A"/>
    <w:rsid w:val="00C95F90"/>
    <w:rsid w:val="00C9607E"/>
    <w:rsid w:val="00CA47D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8ED"/>
    <w:rsid w:val="00D470E4"/>
    <w:rsid w:val="00D52142"/>
    <w:rsid w:val="00D5280E"/>
    <w:rsid w:val="00D56DC3"/>
    <w:rsid w:val="00D61F14"/>
    <w:rsid w:val="00D6734E"/>
    <w:rsid w:val="00D703E8"/>
    <w:rsid w:val="00D706E5"/>
    <w:rsid w:val="00D80D6B"/>
    <w:rsid w:val="00D83740"/>
    <w:rsid w:val="00D90950"/>
    <w:rsid w:val="00D96906"/>
    <w:rsid w:val="00DA5550"/>
    <w:rsid w:val="00DA69DF"/>
    <w:rsid w:val="00DB33F8"/>
    <w:rsid w:val="00DB68E3"/>
    <w:rsid w:val="00DD2438"/>
    <w:rsid w:val="00DD38E2"/>
    <w:rsid w:val="00DE26D0"/>
    <w:rsid w:val="00DF2195"/>
    <w:rsid w:val="00E10D30"/>
    <w:rsid w:val="00E13110"/>
    <w:rsid w:val="00E24DF1"/>
    <w:rsid w:val="00E4166B"/>
    <w:rsid w:val="00E431ED"/>
    <w:rsid w:val="00E614EE"/>
    <w:rsid w:val="00E64FF5"/>
    <w:rsid w:val="00E67521"/>
    <w:rsid w:val="00E907EC"/>
    <w:rsid w:val="00E928E8"/>
    <w:rsid w:val="00EA5421"/>
    <w:rsid w:val="00EB34FC"/>
    <w:rsid w:val="00EB5816"/>
    <w:rsid w:val="00ED0EA9"/>
    <w:rsid w:val="00EF77DF"/>
    <w:rsid w:val="00F110AF"/>
    <w:rsid w:val="00F11BEF"/>
    <w:rsid w:val="00F257A7"/>
    <w:rsid w:val="00F258E7"/>
    <w:rsid w:val="00F31B84"/>
    <w:rsid w:val="00F33684"/>
    <w:rsid w:val="00F42CD5"/>
    <w:rsid w:val="00F631EC"/>
    <w:rsid w:val="00F64C22"/>
    <w:rsid w:val="00F64FA7"/>
    <w:rsid w:val="00F74D19"/>
    <w:rsid w:val="00F80053"/>
    <w:rsid w:val="00F93F0D"/>
    <w:rsid w:val="00FA02C7"/>
    <w:rsid w:val="00FA0922"/>
    <w:rsid w:val="00FA412E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2392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dcterms:created xsi:type="dcterms:W3CDTF">2025-02-13T12:56:00Z</dcterms:created>
  <dcterms:modified xsi:type="dcterms:W3CDTF">2025-02-13T14:25:00Z</dcterms:modified>
</cp:coreProperties>
</file>