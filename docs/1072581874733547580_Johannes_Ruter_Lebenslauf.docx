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142"/>
        <w:gridCol w:w="142"/>
        <w:gridCol w:w="142"/>
        <w:gridCol w:w="283"/>
        <w:gridCol w:w="142"/>
        <w:gridCol w:w="283"/>
        <w:gridCol w:w="142"/>
        <w:gridCol w:w="284"/>
        <w:gridCol w:w="141"/>
        <w:gridCol w:w="567"/>
        <w:gridCol w:w="1134"/>
      </w:tblGrid>
      <w:tr w:rsidR="002508C2" w:rsidRPr="00FF258C" w14:paraId="5DF08F91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11DD220E" w14:textId="10B0D16C" w:rsidR="002508C2" w:rsidRPr="00FF258C" w:rsidRDefault="009E378D" w:rsidP="00774553">
            <w:pPr>
              <w:jc w:val="center"/>
              <w:rPr>
                <w:rFonts w:ascii="Georgia" w:hAnsi="Georgia"/>
              </w:rPr>
            </w:pPr>
            <w:r w:rsidRPr="00FF258C">
              <w:rPr>
                <w:rFonts w:ascii="Georgia" w:hAnsi="Georgia"/>
                <w:b/>
                <w:smallCaps/>
                <w:sz w:val="48"/>
                <w:szCs w:val="32"/>
              </w:rPr>
              <w:t>Johannes Rüter</w:t>
            </w:r>
            <w:r w:rsidR="008050E4" w:rsidRPr="00FF258C">
              <w:rPr>
                <w:rFonts w:ascii="Georgia" w:hAnsi="Georgia"/>
                <w:sz w:val="44"/>
                <w:szCs w:val="64"/>
              </w:rPr>
              <w:br/>
            </w:r>
            <w:r w:rsidRPr="00FF258C">
              <w:rPr>
                <w:rFonts w:ascii="Georgia" w:hAnsi="Georgia"/>
                <w:sz w:val="20"/>
              </w:rPr>
              <w:t>Rosengarten 93</w:t>
            </w:r>
            <w:r w:rsidR="00853438" w:rsidRPr="00FF258C">
              <w:rPr>
                <w:rFonts w:ascii="Georgia" w:hAnsi="Georgia"/>
                <w:sz w:val="20"/>
              </w:rPr>
              <w:t xml:space="preserve">, </w:t>
            </w:r>
            <w:r w:rsidRPr="00FF258C">
              <w:rPr>
                <w:rFonts w:ascii="Georgia" w:hAnsi="Georgia"/>
                <w:sz w:val="20"/>
              </w:rPr>
              <w:t>29649 Wietzendorf</w:t>
            </w:r>
          </w:p>
          <w:p w14:paraId="722A5AF6" w14:textId="3CF631F5" w:rsidR="008050E4" w:rsidRPr="00FF258C" w:rsidRDefault="002B2091" w:rsidP="00774553">
            <w:pPr>
              <w:jc w:val="center"/>
              <w:rPr>
                <w:rFonts w:ascii="Georgia" w:hAnsi="Georgia"/>
                <w:lang w:val="de-AT"/>
              </w:rPr>
            </w:pPr>
            <w:r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9E378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757505751</w:t>
            </w:r>
            <w:r w:rsidR="00AB016A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E378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johannesrueter@gmx.net</w:t>
            </w:r>
            <w:r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E378D" w:rsidRPr="00FF258C">
              <w:rPr>
                <w:rFonts w:ascii="Georgia" w:hAnsi="Georgia" w:cs="Georgia"/>
                <w:color w:val="000000"/>
                <w:sz w:val="20"/>
                <w:lang w:val="de-AT"/>
              </w:rPr>
              <w:t>29.12.2000 in Soltau</w:t>
            </w:r>
          </w:p>
        </w:tc>
      </w:tr>
      <w:tr w:rsidR="002508C2" w:rsidRPr="00FF258C" w14:paraId="0FCADE56" w14:textId="77777777" w:rsidTr="009B570D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F258C" w:rsidRDefault="006E2C9C" w:rsidP="00774553">
            <w:pPr>
              <w:jc w:val="center"/>
              <w:rPr>
                <w:rFonts w:ascii="Georgia" w:hAnsi="Georgia"/>
                <w:sz w:val="28"/>
              </w:rPr>
            </w:pPr>
            <w:r w:rsidRPr="00FF258C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FF258C" w14:paraId="7D1DEBF7" w14:textId="77777777" w:rsidTr="009B570D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DC3FB32" w:rsidR="00D1492F" w:rsidRPr="00FF258C" w:rsidRDefault="009E378D" w:rsidP="0077455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Wirtschaftsuniversität Wien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205ECB34" w:rsidR="00D1492F" w:rsidRPr="00FF258C" w:rsidRDefault="009E378D" w:rsidP="0077455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Wien</w:t>
            </w:r>
          </w:p>
        </w:tc>
      </w:tr>
      <w:tr w:rsidR="00D1492F" w:rsidRPr="00FF258C" w14:paraId="61E5D482" w14:textId="77777777" w:rsidTr="00A108D4">
        <w:trPr>
          <w:trHeight w:val="20"/>
        </w:trPr>
        <w:tc>
          <w:tcPr>
            <w:tcW w:w="6096" w:type="dxa"/>
            <w:gridSpan w:val="5"/>
            <w:vAlign w:val="bottom"/>
          </w:tcPr>
          <w:p w14:paraId="6EF8350E" w14:textId="094B265F" w:rsidR="00D1492F" w:rsidRPr="00A108D4" w:rsidRDefault="00D1492F" w:rsidP="00774553">
            <w:pPr>
              <w:rPr>
                <w:rFonts w:ascii="Georgia" w:hAnsi="Georgia"/>
                <w:sz w:val="18"/>
              </w:rPr>
            </w:pPr>
            <w:r w:rsidRPr="00A108D4">
              <w:rPr>
                <w:rFonts w:ascii="Georgia" w:hAnsi="Georgia"/>
                <w:sz w:val="18"/>
              </w:rPr>
              <w:t xml:space="preserve">B.Sc. in </w:t>
            </w:r>
            <w:r w:rsidR="00001703" w:rsidRPr="00A108D4">
              <w:rPr>
                <w:rFonts w:ascii="Georgia" w:hAnsi="Georgia"/>
                <w:sz w:val="18"/>
              </w:rPr>
              <w:t>Wirtschafts-</w:t>
            </w:r>
            <w:r w:rsidR="00234970" w:rsidRPr="00A108D4">
              <w:rPr>
                <w:rFonts w:ascii="Georgia" w:hAnsi="Georgia"/>
                <w:sz w:val="18"/>
              </w:rPr>
              <w:t xml:space="preserve"> </w:t>
            </w:r>
            <w:r w:rsidR="00001703" w:rsidRPr="00A108D4">
              <w:rPr>
                <w:rFonts w:ascii="Georgia" w:hAnsi="Georgia"/>
                <w:sz w:val="18"/>
              </w:rPr>
              <w:t>und Sozialwissenschaften</w:t>
            </w:r>
            <w:r w:rsidR="00A108D4">
              <w:rPr>
                <w:rFonts w:ascii="Georgia" w:hAnsi="Georgia"/>
                <w:sz w:val="18"/>
              </w:rPr>
              <w:t xml:space="preserve"> (aktueller </w:t>
            </w:r>
            <w:r w:rsidR="00B03574">
              <w:rPr>
                <w:rFonts w:ascii="Georgia" w:hAnsi="Georgia"/>
                <w:sz w:val="18"/>
              </w:rPr>
              <w:t>Notens</w:t>
            </w:r>
            <w:r w:rsidR="00A108D4">
              <w:rPr>
                <w:rFonts w:ascii="Georgia" w:hAnsi="Georgia"/>
                <w:sz w:val="18"/>
              </w:rPr>
              <w:t>chnitt: 2,0)</w:t>
            </w:r>
          </w:p>
          <w:p w14:paraId="11CB9A0F" w14:textId="03910EFA" w:rsidR="00F50CE5" w:rsidRPr="00A108D4" w:rsidRDefault="00F50CE5" w:rsidP="00774553">
            <w:pPr>
              <w:rPr>
                <w:rFonts w:ascii="Georgia" w:hAnsi="Georgia"/>
                <w:sz w:val="18"/>
              </w:rPr>
            </w:pPr>
          </w:p>
        </w:tc>
        <w:tc>
          <w:tcPr>
            <w:tcW w:w="2976" w:type="dxa"/>
            <w:gridSpan w:val="8"/>
          </w:tcPr>
          <w:p w14:paraId="419A9228" w14:textId="1C9B9A3D" w:rsidR="00D1492F" w:rsidRPr="00FF258C" w:rsidRDefault="000C46AA" w:rsidP="0043387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09/2022 </w:t>
            </w:r>
            <w:r w:rsidRPr="00FF258C">
              <w:rPr>
                <w:rFonts w:ascii="Georgia" w:hAnsi="Georgia"/>
                <w:sz w:val="18"/>
              </w:rPr>
              <w:t>–</w:t>
            </w:r>
            <w:r>
              <w:rPr>
                <w:rFonts w:ascii="Georgia" w:hAnsi="Georgia"/>
                <w:sz w:val="18"/>
              </w:rPr>
              <w:t xml:space="preserve"> heute</w:t>
            </w:r>
            <w:r w:rsidR="00B17D95" w:rsidRPr="00FF258C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FF258C" w14:paraId="013361E1" w14:textId="77777777" w:rsidTr="009B570D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4923A151" w:rsidR="00D1492F" w:rsidRPr="00FF258C" w:rsidRDefault="00F418AF" w:rsidP="00774553">
            <w:pPr>
              <w:rPr>
                <w:rFonts w:ascii="Georgia" w:hAnsi="Georgia"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Berufsbildende Schulen Soltau</w:t>
            </w:r>
          </w:p>
        </w:tc>
        <w:tc>
          <w:tcPr>
            <w:tcW w:w="2126" w:type="dxa"/>
            <w:gridSpan w:val="4"/>
            <w:vAlign w:val="bottom"/>
          </w:tcPr>
          <w:p w14:paraId="63D86F51" w14:textId="4D3F9132" w:rsidR="00D1492F" w:rsidRPr="00FF258C" w:rsidRDefault="0019687C" w:rsidP="00774553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62632213" w14:textId="77777777" w:rsidTr="004C0C36">
        <w:trPr>
          <w:trHeight w:val="362"/>
        </w:trPr>
        <w:tc>
          <w:tcPr>
            <w:tcW w:w="7230" w:type="dxa"/>
            <w:gridSpan w:val="10"/>
            <w:vAlign w:val="bottom"/>
          </w:tcPr>
          <w:p w14:paraId="5FC7087E" w14:textId="77777777" w:rsidR="00F50CE5" w:rsidRDefault="0019687C" w:rsidP="00774553">
            <w:pPr>
              <w:rPr>
                <w:rFonts w:ascii="Georgia" w:hAnsi="Georgia"/>
                <w:sz w:val="18"/>
                <w:lang w:val="de-AT"/>
              </w:rPr>
            </w:pPr>
            <w:r w:rsidRPr="00FF258C">
              <w:rPr>
                <w:rFonts w:ascii="Georgia" w:hAnsi="Georgia"/>
                <w:sz w:val="18"/>
                <w:lang w:val="de-AT"/>
              </w:rPr>
              <w:t>Ausbildung zum Zimmerer bei einem kleinen Handwerksunternehmen</w:t>
            </w:r>
          </w:p>
          <w:p w14:paraId="5F71027E" w14:textId="54266394" w:rsidR="0043387F" w:rsidRPr="00FF258C" w:rsidRDefault="0043387F" w:rsidP="00774553">
            <w:pPr>
              <w:rPr>
                <w:rFonts w:ascii="Georgia" w:hAnsi="Georgia"/>
                <w:sz w:val="18"/>
                <w:lang w:val="de-AT"/>
              </w:rPr>
            </w:pPr>
          </w:p>
        </w:tc>
        <w:tc>
          <w:tcPr>
            <w:tcW w:w="1842" w:type="dxa"/>
            <w:gridSpan w:val="3"/>
          </w:tcPr>
          <w:p w14:paraId="51FC9814" w14:textId="0B292354" w:rsidR="00D1492F" w:rsidRPr="00FF258C" w:rsidRDefault="0019687C" w:rsidP="0043387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F258C">
              <w:rPr>
                <w:rFonts w:ascii="Georgia" w:hAnsi="Georgia"/>
                <w:sz w:val="18"/>
              </w:rPr>
              <w:t>10/2020</w:t>
            </w:r>
            <w:r w:rsidR="007D6F7D" w:rsidRPr="00FF258C">
              <w:rPr>
                <w:rFonts w:ascii="Georgia" w:hAnsi="Georgia"/>
                <w:sz w:val="18"/>
              </w:rPr>
              <w:t xml:space="preserve"> </w:t>
            </w:r>
            <w:r w:rsidR="00426D7E" w:rsidRPr="00FF258C">
              <w:rPr>
                <w:rFonts w:ascii="Georgia" w:hAnsi="Georgia"/>
                <w:sz w:val="18"/>
              </w:rPr>
              <w:t xml:space="preserve">– </w:t>
            </w:r>
            <w:r w:rsidR="000C46AA">
              <w:rPr>
                <w:rFonts w:ascii="Georgia" w:hAnsi="Georgia"/>
                <w:sz w:val="18"/>
              </w:rPr>
              <w:t>08/2022</w:t>
            </w:r>
          </w:p>
        </w:tc>
      </w:tr>
      <w:tr w:rsidR="00D5280E" w:rsidRPr="00FF258C" w14:paraId="12FD139A" w14:textId="77777777" w:rsidTr="009B570D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094AC86C" w:rsidR="006546FD" w:rsidRPr="00FF258C" w:rsidRDefault="0019687C" w:rsidP="00774553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Berufsbildende Schulen Soltau</w:t>
            </w:r>
            <w:r w:rsidR="00D5280E" w:rsidRPr="00FF258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10"/>
            <w:vAlign w:val="bottom"/>
          </w:tcPr>
          <w:p w14:paraId="67B48271" w14:textId="70650CA6" w:rsidR="006546FD" w:rsidRPr="00FF258C" w:rsidRDefault="0019687C" w:rsidP="0077455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2BC35A38" w14:textId="77777777" w:rsidTr="00774553">
        <w:trPr>
          <w:trHeight w:val="20"/>
        </w:trPr>
        <w:tc>
          <w:tcPr>
            <w:tcW w:w="5670" w:type="dxa"/>
            <w:gridSpan w:val="2"/>
            <w:vAlign w:val="bottom"/>
          </w:tcPr>
          <w:p w14:paraId="2B55BC21" w14:textId="4C2DA079" w:rsidR="006546FD" w:rsidRPr="00FF258C" w:rsidRDefault="00DE525E" w:rsidP="0077455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FF258C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402" w:type="dxa"/>
            <w:gridSpan w:val="11"/>
            <w:vAlign w:val="bottom"/>
          </w:tcPr>
          <w:p w14:paraId="61A9021F" w14:textId="1A8E479C" w:rsidR="006546FD" w:rsidRPr="00FF258C" w:rsidRDefault="006546FD" w:rsidP="0077455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F258C">
              <w:rPr>
                <w:rFonts w:ascii="Georgia" w:hAnsi="Georgia"/>
                <w:sz w:val="18"/>
              </w:rPr>
              <w:t>0</w:t>
            </w:r>
            <w:r w:rsidR="00DE525E" w:rsidRPr="00FF258C">
              <w:rPr>
                <w:rFonts w:ascii="Georgia" w:hAnsi="Georgia"/>
                <w:sz w:val="18"/>
              </w:rPr>
              <w:t>7</w:t>
            </w:r>
            <w:r w:rsidRPr="00FF258C">
              <w:rPr>
                <w:rFonts w:ascii="Georgia" w:hAnsi="Georgia"/>
                <w:sz w:val="18"/>
              </w:rPr>
              <w:t>/2017</w:t>
            </w:r>
            <w:r w:rsidR="007D6F7D" w:rsidRPr="00FF258C">
              <w:rPr>
                <w:rFonts w:ascii="Georgia" w:hAnsi="Georgia"/>
                <w:sz w:val="18"/>
              </w:rPr>
              <w:t xml:space="preserve"> </w:t>
            </w:r>
            <w:r w:rsidRPr="00FF258C">
              <w:rPr>
                <w:rFonts w:ascii="Georgia" w:hAnsi="Georgia"/>
                <w:sz w:val="18"/>
              </w:rPr>
              <w:t>– 0</w:t>
            </w:r>
            <w:r w:rsidR="00DE525E" w:rsidRPr="00FF258C">
              <w:rPr>
                <w:rFonts w:ascii="Georgia" w:hAnsi="Georgia"/>
                <w:sz w:val="18"/>
              </w:rPr>
              <w:t>8</w:t>
            </w:r>
            <w:r w:rsidRPr="00FF258C">
              <w:rPr>
                <w:rFonts w:ascii="Georgia" w:hAnsi="Georgia"/>
                <w:sz w:val="18"/>
              </w:rPr>
              <w:t>/20</w:t>
            </w:r>
            <w:r w:rsidR="00DE525E" w:rsidRPr="00FF258C">
              <w:rPr>
                <w:rFonts w:ascii="Georgia" w:hAnsi="Georgia"/>
                <w:sz w:val="18"/>
              </w:rPr>
              <w:t>20</w:t>
            </w:r>
          </w:p>
        </w:tc>
      </w:tr>
      <w:tr w:rsidR="00DE525E" w:rsidRPr="00FF258C" w14:paraId="622EB44A" w14:textId="77777777" w:rsidTr="00774553">
        <w:trPr>
          <w:trHeight w:val="20"/>
        </w:trPr>
        <w:tc>
          <w:tcPr>
            <w:tcW w:w="5670" w:type="dxa"/>
            <w:gridSpan w:val="2"/>
            <w:vAlign w:val="bottom"/>
          </w:tcPr>
          <w:p w14:paraId="4FC3BACF" w14:textId="73F06A4E" w:rsidR="00DE525E" w:rsidRPr="00FF258C" w:rsidRDefault="00DE525E" w:rsidP="00774553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FF258C">
              <w:rPr>
                <w:rFonts w:ascii="Georgia" w:hAnsi="Georgia"/>
                <w:i/>
                <w:iCs/>
                <w:sz w:val="18"/>
                <w:lang w:val="de-AT"/>
              </w:rPr>
              <w:t>Leistungskurse: Betriebswirtschaft mit Rechnungswesen-Controlling, Deutsch, Englisch</w:t>
            </w:r>
          </w:p>
        </w:tc>
        <w:tc>
          <w:tcPr>
            <w:tcW w:w="3402" w:type="dxa"/>
            <w:gridSpan w:val="11"/>
            <w:vAlign w:val="bottom"/>
          </w:tcPr>
          <w:p w14:paraId="22E2644D" w14:textId="77777777" w:rsidR="00DE525E" w:rsidRPr="00FF258C" w:rsidRDefault="00DE525E" w:rsidP="00774553">
            <w:pPr>
              <w:rPr>
                <w:rFonts w:ascii="Georgia" w:hAnsi="Georgia"/>
                <w:sz w:val="18"/>
              </w:rPr>
            </w:pPr>
          </w:p>
        </w:tc>
      </w:tr>
      <w:tr w:rsidR="00D5280E" w:rsidRPr="00FF258C" w14:paraId="3A2665B3" w14:textId="77777777" w:rsidTr="009B570D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FF258C" w:rsidRDefault="006E2C9C" w:rsidP="00774553">
            <w:pPr>
              <w:pStyle w:val="BERSCHRIFT"/>
              <w:jc w:val="center"/>
              <w:rPr>
                <w:sz w:val="28"/>
              </w:rPr>
            </w:pPr>
            <w:r w:rsidRPr="00FF258C">
              <w:rPr>
                <w:sz w:val="28"/>
              </w:rPr>
              <w:t>Praxiserfahrungen</w:t>
            </w:r>
          </w:p>
        </w:tc>
      </w:tr>
      <w:tr w:rsidR="00D5280E" w:rsidRPr="00FF258C" w14:paraId="127C64E2" w14:textId="77777777" w:rsidTr="009B570D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EC9DB45" w:rsidR="00665BF3" w:rsidRPr="00FF258C" w:rsidRDefault="00F50CE5" w:rsidP="00774553">
            <w:pPr>
              <w:rPr>
                <w:rFonts w:ascii="Georgia" w:hAnsi="Georgia"/>
                <w:sz w:val="23"/>
                <w:szCs w:val="23"/>
              </w:rPr>
            </w:pPr>
            <w:r w:rsidRPr="00FF258C">
              <w:rPr>
                <w:rFonts w:ascii="Georgia" w:hAnsi="Georgia"/>
                <w:b/>
                <w:smallCaps/>
                <w:sz w:val="23"/>
                <w:szCs w:val="23"/>
              </w:rPr>
              <w:t>Harry Brot GmbH</w:t>
            </w:r>
          </w:p>
        </w:tc>
        <w:tc>
          <w:tcPr>
            <w:tcW w:w="2551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7863A187" w:rsidR="00665BF3" w:rsidRPr="00FF258C" w:rsidRDefault="00F50CE5" w:rsidP="0077455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F258C">
              <w:rPr>
                <w:rFonts w:ascii="Georgia" w:hAnsi="Georgia"/>
                <w:i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335D84E9" w14:textId="77777777" w:rsidTr="00774553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6DEEF94C" w:rsidR="00665BF3" w:rsidRPr="004C0C36" w:rsidRDefault="00105975" w:rsidP="00774553">
            <w:pPr>
              <w:rPr>
                <w:rFonts w:ascii="Georgia" w:hAnsi="Georgia"/>
                <w:sz w:val="18"/>
              </w:rPr>
            </w:pPr>
            <w:r w:rsidRPr="004C0C36">
              <w:rPr>
                <w:rFonts w:ascii="Georgia" w:hAnsi="Georgia"/>
                <w:sz w:val="18"/>
              </w:rPr>
              <w:t>Ehrenamtlicher Mitarbeiter im Rahmen einer Projektarbeit zur Opt</w:t>
            </w:r>
            <w:r w:rsidR="00543C28" w:rsidRPr="004C0C36">
              <w:rPr>
                <w:rFonts w:ascii="Georgia" w:hAnsi="Georgia"/>
                <w:sz w:val="18"/>
              </w:rPr>
              <w:t>im</w:t>
            </w:r>
            <w:r w:rsidRPr="004C0C36">
              <w:rPr>
                <w:rFonts w:ascii="Georgia" w:hAnsi="Georgia"/>
                <w:sz w:val="18"/>
              </w:rPr>
              <w:t>ierung des Abfallmanagements</w:t>
            </w:r>
          </w:p>
        </w:tc>
        <w:tc>
          <w:tcPr>
            <w:tcW w:w="3118" w:type="dxa"/>
            <w:gridSpan w:val="9"/>
            <w:vAlign w:val="bottom"/>
          </w:tcPr>
          <w:p w14:paraId="0475B997" w14:textId="2CC4F240" w:rsidR="00665BF3" w:rsidRPr="00FF258C" w:rsidRDefault="00105975" w:rsidP="0077455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F258C">
              <w:rPr>
                <w:rFonts w:ascii="Georgia" w:hAnsi="Georgia"/>
                <w:sz w:val="18"/>
                <w:lang w:val="en-US"/>
              </w:rPr>
              <w:t>02</w:t>
            </w:r>
            <w:r w:rsidR="00665BF3" w:rsidRPr="00FF258C">
              <w:rPr>
                <w:rFonts w:ascii="Georgia" w:hAnsi="Georgia"/>
                <w:sz w:val="18"/>
                <w:lang w:val="en-US"/>
              </w:rPr>
              <w:t>/2019</w:t>
            </w:r>
            <w:r w:rsidR="007D6F7D" w:rsidRPr="00FF258C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665BF3" w:rsidRPr="00FF258C">
              <w:rPr>
                <w:rFonts w:ascii="Georgia" w:hAnsi="Georgia"/>
                <w:sz w:val="18"/>
                <w:lang w:val="en-US"/>
              </w:rPr>
              <w:t xml:space="preserve">– </w:t>
            </w:r>
            <w:r w:rsidRPr="00FF258C">
              <w:rPr>
                <w:rFonts w:ascii="Georgia" w:hAnsi="Georgia"/>
                <w:sz w:val="18"/>
                <w:lang w:val="en-US"/>
              </w:rPr>
              <w:t>06</w:t>
            </w:r>
            <w:r w:rsidR="00665BF3" w:rsidRPr="00FF258C"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D5280E" w:rsidRPr="00FF258C" w14:paraId="54C3D64C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702DF8EB" w14:textId="16B43B1B" w:rsidR="00E75A78" w:rsidRDefault="008946FD" w:rsidP="0077455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Die </w:t>
            </w:r>
            <w:r w:rsidR="00E75A78">
              <w:rPr>
                <w:sz w:val="18"/>
                <w:lang w:val="de-AT"/>
              </w:rPr>
              <w:t xml:space="preserve">Harry Brot GmbH ist deutschlandweit der größte Backwarenhersteller </w:t>
            </w:r>
          </w:p>
          <w:p w14:paraId="18EF68AF" w14:textId="1AA96901" w:rsidR="004C0C36" w:rsidRDefault="00E75A78" w:rsidP="00E75A78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 über 4500 Mitarbeitern</w:t>
            </w:r>
          </w:p>
          <w:p w14:paraId="27184178" w14:textId="4909D2F9" w:rsidR="003418E0" w:rsidRPr="00FF258C" w:rsidRDefault="00105975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Auswertung des bisherigen Managements</w:t>
            </w:r>
          </w:p>
          <w:p w14:paraId="3F21FC80" w14:textId="71C3B364" w:rsidR="00027A2F" w:rsidRPr="00FF258C" w:rsidRDefault="00027A2F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Evaluierung alternativer Entsorgungsmethoden</w:t>
            </w:r>
          </w:p>
          <w:p w14:paraId="23AB8399" w14:textId="4FD6A626" w:rsidR="00665BF3" w:rsidRPr="00FF258C" w:rsidRDefault="00D266E8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Entwicklung eines neuen Konzeptes für die Beschilderung diverser Abfälle</w:t>
            </w:r>
          </w:p>
          <w:p w14:paraId="6DD9BA0F" w14:textId="6CBDAAEE" w:rsidR="00CE28CC" w:rsidRPr="00FF258C" w:rsidRDefault="00CE28CC" w:rsidP="0077455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</w:p>
        </w:tc>
      </w:tr>
      <w:tr w:rsidR="0091331D" w:rsidRPr="00FF258C" w14:paraId="0D4DF1FA" w14:textId="77777777" w:rsidTr="009B570D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52E1F373" w:rsidR="0091331D" w:rsidRPr="00FF258C" w:rsidRDefault="009237D0" w:rsidP="0077455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F258C">
              <w:rPr>
                <w:b/>
                <w:i w:val="0"/>
                <w:iCs w:val="0"/>
                <w:smallCaps/>
                <w:sz w:val="23"/>
                <w:szCs w:val="23"/>
              </w:rPr>
              <w:t>Uwe Schröder GmbH</w:t>
            </w:r>
          </w:p>
        </w:tc>
        <w:tc>
          <w:tcPr>
            <w:tcW w:w="2693" w:type="dxa"/>
            <w:gridSpan w:val="7"/>
            <w:vAlign w:val="bottom"/>
          </w:tcPr>
          <w:p w14:paraId="00F3353C" w14:textId="46D2A105" w:rsidR="0091331D" w:rsidRPr="00FF258C" w:rsidRDefault="009237D0" w:rsidP="0077455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F258C">
              <w:rPr>
                <w:iCs w:val="0"/>
                <w:smallCaps/>
                <w:sz w:val="23"/>
                <w:szCs w:val="23"/>
              </w:rPr>
              <w:t>Soltau</w:t>
            </w:r>
          </w:p>
        </w:tc>
      </w:tr>
      <w:tr w:rsidR="00D5280E" w:rsidRPr="00FF258C" w14:paraId="7A1EBBAB" w14:textId="77777777" w:rsidTr="00774553">
        <w:trPr>
          <w:trHeight w:val="20"/>
        </w:trPr>
        <w:tc>
          <w:tcPr>
            <w:tcW w:w="6096" w:type="dxa"/>
            <w:gridSpan w:val="5"/>
            <w:vAlign w:val="bottom"/>
          </w:tcPr>
          <w:p w14:paraId="06A0ABEE" w14:textId="54DC274A" w:rsidR="00665BF3" w:rsidRPr="00FF258C" w:rsidRDefault="00704A40" w:rsidP="0077455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FF258C">
              <w:rPr>
                <w:i w:val="0"/>
                <w:iCs w:val="0"/>
                <w:sz w:val="18"/>
                <w:lang w:val="en-US"/>
              </w:rPr>
              <w:t>Mitarbeiter</w:t>
            </w:r>
            <w:r w:rsidR="00665BF3" w:rsidRPr="00FF258C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91331D" w:rsidRPr="00FF258C">
              <w:rPr>
                <w:i w:val="0"/>
                <w:iCs w:val="0"/>
                <w:sz w:val="18"/>
                <w:lang w:val="en-US"/>
              </w:rPr>
              <w:t>i</w:t>
            </w:r>
            <w:r w:rsidR="009237D0" w:rsidRPr="00FF258C">
              <w:rPr>
                <w:i w:val="0"/>
                <w:iCs w:val="0"/>
                <w:sz w:val="18"/>
                <w:lang w:val="en-US"/>
              </w:rPr>
              <w:t>n der</w:t>
            </w:r>
            <w:r w:rsidR="00C72FBD" w:rsidRPr="00FF258C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C72FBD" w:rsidRPr="00FF258C">
              <w:rPr>
                <w:i w:val="0"/>
                <w:iCs w:val="0"/>
                <w:sz w:val="18"/>
                <w:lang w:val="en-US"/>
              </w:rPr>
              <w:t>Finanzb</w:t>
            </w:r>
            <w:r w:rsidR="009237D0" w:rsidRPr="00FF258C">
              <w:rPr>
                <w:i w:val="0"/>
                <w:iCs w:val="0"/>
                <w:sz w:val="18"/>
                <w:lang w:val="en-US"/>
              </w:rPr>
              <w:t>uchhaltung</w:t>
            </w:r>
            <w:proofErr w:type="spellEnd"/>
          </w:p>
        </w:tc>
        <w:tc>
          <w:tcPr>
            <w:tcW w:w="2976" w:type="dxa"/>
            <w:gridSpan w:val="8"/>
            <w:vAlign w:val="bottom"/>
          </w:tcPr>
          <w:p w14:paraId="59E67B8D" w14:textId="23CDE488" w:rsidR="00665BF3" w:rsidRPr="00FF258C" w:rsidRDefault="00665BF3" w:rsidP="0077455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F258C">
              <w:rPr>
                <w:i w:val="0"/>
                <w:iCs w:val="0"/>
                <w:sz w:val="18"/>
                <w:lang w:val="en-US"/>
              </w:rPr>
              <w:t>0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9</w:t>
            </w:r>
            <w:r w:rsidRPr="00FF258C">
              <w:rPr>
                <w:i w:val="0"/>
                <w:iCs w:val="0"/>
                <w:sz w:val="18"/>
                <w:lang w:val="en-US"/>
              </w:rPr>
              <w:t>/201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7</w:t>
            </w:r>
            <w:r w:rsidR="007D6F7D" w:rsidRPr="00FF258C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FF258C">
              <w:rPr>
                <w:i w:val="0"/>
                <w:iCs w:val="0"/>
                <w:sz w:val="18"/>
                <w:lang w:val="en-US"/>
              </w:rPr>
              <w:t xml:space="preserve">– 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10</w:t>
            </w:r>
            <w:r w:rsidRPr="00FF258C">
              <w:rPr>
                <w:i w:val="0"/>
                <w:iCs w:val="0"/>
                <w:sz w:val="18"/>
                <w:lang w:val="en-US"/>
              </w:rPr>
              <w:t>/201</w:t>
            </w:r>
            <w:r w:rsidR="00704A40" w:rsidRPr="00FF258C">
              <w:rPr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D5280E" w:rsidRPr="00FF258C" w14:paraId="76B55717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50F0A0E6" w14:textId="2A6768D7" w:rsidR="004C0C36" w:rsidRDefault="00E75A78" w:rsidP="0077455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Die Uwe Schröder GmbH ist ein mittelständisches Handwerksunternehmen</w:t>
            </w:r>
          </w:p>
          <w:p w14:paraId="2CBDD47D" w14:textId="747BEAEE" w:rsidR="0091331D" w:rsidRPr="00FF258C" w:rsidRDefault="00704A40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Erstellung von Rechnungen</w:t>
            </w:r>
          </w:p>
          <w:p w14:paraId="428240FE" w14:textId="71E96A9A" w:rsidR="00C72FBD" w:rsidRPr="00FF258C" w:rsidRDefault="00C72FBD" w:rsidP="00774553">
            <w:pPr>
              <w:pStyle w:val="Bullets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 xml:space="preserve">Verwaltung des </w:t>
            </w:r>
            <w:r w:rsidR="007626CA" w:rsidRPr="00FF258C">
              <w:rPr>
                <w:sz w:val="18"/>
                <w:lang w:val="de-AT"/>
              </w:rPr>
              <w:t>Geschäftsbuches</w:t>
            </w:r>
          </w:p>
          <w:p w14:paraId="5A3A7483" w14:textId="77777777" w:rsidR="00774553" w:rsidRPr="00FF258C" w:rsidRDefault="00774553" w:rsidP="00774553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</w:p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3"/>
              <w:gridCol w:w="856"/>
              <w:gridCol w:w="2688"/>
            </w:tblGrid>
            <w:tr w:rsidR="00A46124" w:rsidRPr="00FF258C" w14:paraId="4085EE1A" w14:textId="77777777" w:rsidTr="009B570D">
              <w:trPr>
                <w:trHeight w:val="340"/>
              </w:trPr>
              <w:tc>
                <w:tcPr>
                  <w:tcW w:w="5523" w:type="dxa"/>
                  <w:vAlign w:val="bottom"/>
                </w:tcPr>
                <w:p w14:paraId="5F9468D1" w14:textId="3F6354C3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</w:rPr>
                  </w:pPr>
                  <w:r w:rsidRPr="00FF258C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Erdmann, Schlüsselburg und Schulz Rechtsanwälte Fachanwälte Notare Insol</w:t>
                  </w:r>
                  <w:r w:rsidR="007626CA" w:rsidRPr="00FF258C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venz</w:t>
                  </w:r>
                  <w:r w:rsidRPr="00FF258C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verwalter</w:t>
                  </w:r>
                </w:p>
              </w:tc>
              <w:tc>
                <w:tcPr>
                  <w:tcW w:w="3544" w:type="dxa"/>
                  <w:gridSpan w:val="2"/>
                  <w:vAlign w:val="bottom"/>
                </w:tcPr>
                <w:p w14:paraId="5B860BF7" w14:textId="77777777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z w:val="18"/>
                    </w:rPr>
                  </w:pPr>
                  <w:r w:rsidRPr="00FF258C">
                    <w:rPr>
                      <w:iCs w:val="0"/>
                      <w:smallCaps/>
                      <w:sz w:val="23"/>
                      <w:szCs w:val="23"/>
                    </w:rPr>
                    <w:t>Soltau</w:t>
                  </w:r>
                </w:p>
              </w:tc>
            </w:tr>
            <w:tr w:rsidR="00A46124" w:rsidRPr="00FF258C" w14:paraId="5533E9F9" w14:textId="77777777" w:rsidTr="009B570D">
              <w:trPr>
                <w:trHeight w:val="20"/>
              </w:trPr>
              <w:tc>
                <w:tcPr>
                  <w:tcW w:w="6379" w:type="dxa"/>
                  <w:gridSpan w:val="2"/>
                </w:tcPr>
                <w:p w14:paraId="6D0C4072" w14:textId="24997FF9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  <w:lang w:val="en-US"/>
                    </w:rPr>
                  </w:pPr>
                  <w:proofErr w:type="spellStart"/>
                  <w:r w:rsidRPr="00FF258C">
                    <w:rPr>
                      <w:i w:val="0"/>
                      <w:iCs w:val="0"/>
                      <w:sz w:val="18"/>
                      <w:lang w:val="en-US"/>
                    </w:rPr>
                    <w:t>Praktikant</w:t>
                  </w:r>
                  <w:proofErr w:type="spellEnd"/>
                  <w:r w:rsidRPr="00FF258C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>als</w:t>
                  </w:r>
                  <w:proofErr w:type="spellEnd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>Rechtsanwaltsfachangestellter</w:t>
                  </w:r>
                  <w:proofErr w:type="spellEnd"/>
                  <w:r w:rsidR="000A03C0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688" w:type="dxa"/>
                  <w:vAlign w:val="bottom"/>
                </w:tcPr>
                <w:p w14:paraId="0A114FED" w14:textId="60928654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 w:rsidRPr="00FF258C">
                    <w:rPr>
                      <w:i w:val="0"/>
                      <w:iCs w:val="0"/>
                      <w:sz w:val="18"/>
                      <w:lang w:val="en-US"/>
                    </w:rPr>
                    <w:t>04/2016 – 05/2016</w:t>
                  </w:r>
                </w:p>
              </w:tc>
            </w:tr>
            <w:tr w:rsidR="00A46124" w:rsidRPr="00FF258C" w14:paraId="41F13AC2" w14:textId="77777777" w:rsidTr="009B570D">
              <w:trPr>
                <w:trHeight w:val="20"/>
              </w:trPr>
              <w:tc>
                <w:tcPr>
                  <w:tcW w:w="9067" w:type="dxa"/>
                  <w:gridSpan w:val="3"/>
                </w:tcPr>
                <w:p w14:paraId="43A3DC1C" w14:textId="7095DA42" w:rsidR="00A46124" w:rsidRPr="00FF258C" w:rsidRDefault="00A46124" w:rsidP="00774553">
                  <w:pPr>
                    <w:pStyle w:val="Bullets"/>
                    <w:rPr>
                      <w:sz w:val="18"/>
                      <w:lang w:val="de-AT"/>
                    </w:rPr>
                  </w:pPr>
                  <w:r w:rsidRPr="00FF258C">
                    <w:rPr>
                      <w:sz w:val="18"/>
                      <w:lang w:val="de-AT"/>
                    </w:rPr>
                    <w:t>Auswertung</w:t>
                  </w:r>
                  <w:r w:rsidR="006F2754">
                    <w:rPr>
                      <w:sz w:val="18"/>
                      <w:lang w:val="de-AT"/>
                    </w:rPr>
                    <w:t xml:space="preserve"> und Präsentation</w:t>
                  </w:r>
                  <w:r w:rsidRPr="00FF258C">
                    <w:rPr>
                      <w:sz w:val="18"/>
                      <w:lang w:val="de-AT"/>
                    </w:rPr>
                    <w:t xml:space="preserve"> von Gerichtsprozessen</w:t>
                  </w:r>
                </w:p>
                <w:p w14:paraId="003FF22C" w14:textId="77777777" w:rsidR="00A46124" w:rsidRPr="00FF258C" w:rsidRDefault="00A46124" w:rsidP="00774553">
                  <w:pPr>
                    <w:pStyle w:val="Bullets"/>
                    <w:rPr>
                      <w:sz w:val="18"/>
                      <w:lang w:val="de-AT"/>
                    </w:rPr>
                  </w:pPr>
                  <w:r w:rsidRPr="00FF258C">
                    <w:rPr>
                      <w:sz w:val="18"/>
                      <w:lang w:val="de-AT"/>
                    </w:rPr>
                    <w:t>Archivierung von Akten</w:t>
                  </w:r>
                </w:p>
                <w:p w14:paraId="303A26DA" w14:textId="77777777" w:rsidR="00A46124" w:rsidRPr="00FF258C" w:rsidRDefault="00A46124" w:rsidP="00774553">
                  <w:pPr>
                    <w:pStyle w:val="Bullets"/>
                    <w:numPr>
                      <w:ilvl w:val="0"/>
                      <w:numId w:val="0"/>
                    </w:numPr>
                    <w:ind w:left="720" w:hanging="360"/>
                    <w:rPr>
                      <w:sz w:val="18"/>
                      <w:lang w:val="de-AT"/>
                    </w:rPr>
                  </w:pPr>
                </w:p>
              </w:tc>
            </w:tr>
          </w:tbl>
          <w:p w14:paraId="5E301C2A" w14:textId="40864572" w:rsidR="0091331D" w:rsidRPr="00FF258C" w:rsidRDefault="0091331D" w:rsidP="00774553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</w:p>
        </w:tc>
      </w:tr>
      <w:tr w:rsidR="00D5280E" w:rsidRPr="00FF258C" w14:paraId="414B4085" w14:textId="77777777" w:rsidTr="009B570D">
        <w:trPr>
          <w:trHeight w:val="51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3459CBE9" w:rsidR="00665BF3" w:rsidRPr="00FF258C" w:rsidRDefault="00C00974" w:rsidP="00774553">
            <w:pPr>
              <w:pStyle w:val="BERSCHRIFT"/>
              <w:jc w:val="center"/>
              <w:rPr>
                <w:i/>
                <w:sz w:val="28"/>
              </w:rPr>
            </w:pPr>
            <w:r w:rsidRPr="00FF258C">
              <w:rPr>
                <w:sz w:val="28"/>
              </w:rPr>
              <w:t>Au</w:t>
            </w:r>
            <w:r w:rsidR="00543C28">
              <w:rPr>
                <w:sz w:val="28"/>
              </w:rPr>
              <w:t>ß</w:t>
            </w:r>
            <w:r w:rsidRPr="00FF258C">
              <w:rPr>
                <w:sz w:val="28"/>
              </w:rPr>
              <w:t>eruniversitäres</w:t>
            </w:r>
            <w:r w:rsidR="00D5280E" w:rsidRPr="00FF258C">
              <w:rPr>
                <w:sz w:val="28"/>
              </w:rPr>
              <w:t xml:space="preserve"> Engagement</w:t>
            </w:r>
          </w:p>
        </w:tc>
      </w:tr>
      <w:tr w:rsidR="00CE28CC" w:rsidRPr="00FF258C" w14:paraId="74251178" w14:textId="77777777" w:rsidTr="00A108D4">
        <w:trPr>
          <w:trHeight w:val="340"/>
        </w:trPr>
        <w:tc>
          <w:tcPr>
            <w:tcW w:w="6096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1CEA43F4" w:rsidR="00CE28CC" w:rsidRPr="004C0C36" w:rsidRDefault="00C72FBD" w:rsidP="005071AC">
            <w:pPr>
              <w:pStyle w:val="BERSCHRIFT"/>
              <w:rPr>
                <w:bCs/>
                <w:sz w:val="23"/>
                <w:szCs w:val="23"/>
              </w:rPr>
            </w:pPr>
            <w:r w:rsidRPr="00FF258C">
              <w:rPr>
                <w:sz w:val="23"/>
                <w:szCs w:val="23"/>
              </w:rPr>
              <w:t>E</w:t>
            </w:r>
            <w:r w:rsidR="007D1593" w:rsidRPr="00FF258C">
              <w:rPr>
                <w:sz w:val="23"/>
                <w:szCs w:val="23"/>
              </w:rPr>
              <w:t>v.-luth. St. Jakobi</w:t>
            </w:r>
            <w:r w:rsidRPr="00FF258C">
              <w:rPr>
                <w:sz w:val="23"/>
                <w:szCs w:val="23"/>
              </w:rPr>
              <w:t xml:space="preserve"> Kirchengemeinde</w:t>
            </w:r>
          </w:p>
        </w:tc>
        <w:tc>
          <w:tcPr>
            <w:tcW w:w="2976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90DC635" w:rsidR="00CE28CC" w:rsidRPr="00FF258C" w:rsidRDefault="0043387F" w:rsidP="0077455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FF258C">
              <w:rPr>
                <w:sz w:val="23"/>
                <w:szCs w:val="23"/>
              </w:rPr>
              <w:t>Wietzendorf</w:t>
            </w:r>
          </w:p>
        </w:tc>
      </w:tr>
      <w:tr w:rsidR="00D5280E" w:rsidRPr="00FF258C" w14:paraId="4F59C612" w14:textId="77777777" w:rsidTr="004F30BA">
        <w:trPr>
          <w:trHeight w:val="20"/>
        </w:trPr>
        <w:tc>
          <w:tcPr>
            <w:tcW w:w="6804" w:type="dxa"/>
            <w:gridSpan w:val="8"/>
            <w:vAlign w:val="bottom"/>
          </w:tcPr>
          <w:p w14:paraId="32F07601" w14:textId="3A718CCF" w:rsidR="00665BF3" w:rsidRPr="00FF258C" w:rsidRDefault="007D1593" w:rsidP="00774553">
            <w:pPr>
              <w:pStyle w:val="Beschreibung"/>
              <w:rPr>
                <w:sz w:val="18"/>
                <w:lang w:val="de-AT"/>
              </w:rPr>
            </w:pPr>
            <w:r w:rsidRPr="00FF258C">
              <w:rPr>
                <w:sz w:val="18"/>
                <w:lang w:val="de-AT"/>
              </w:rPr>
              <w:t>Ehrenamtlicher Trainee</w:t>
            </w:r>
          </w:p>
        </w:tc>
        <w:tc>
          <w:tcPr>
            <w:tcW w:w="2268" w:type="dxa"/>
            <w:gridSpan w:val="5"/>
            <w:vAlign w:val="bottom"/>
          </w:tcPr>
          <w:p w14:paraId="45DD2178" w14:textId="71983277" w:rsidR="00665BF3" w:rsidRPr="00FF258C" w:rsidRDefault="00CE28CC" w:rsidP="004F30BA">
            <w:pPr>
              <w:pStyle w:val="Beschreibung"/>
              <w:jc w:val="right"/>
              <w:rPr>
                <w:sz w:val="18"/>
                <w:lang w:val="en-US"/>
              </w:rPr>
            </w:pPr>
            <w:r w:rsidRPr="00FF258C">
              <w:rPr>
                <w:sz w:val="18"/>
                <w:lang w:val="en-US"/>
              </w:rPr>
              <w:t>0</w:t>
            </w:r>
            <w:r w:rsidR="007D1593" w:rsidRPr="00FF258C">
              <w:rPr>
                <w:sz w:val="18"/>
                <w:lang w:val="en-US"/>
              </w:rPr>
              <w:t>4</w:t>
            </w:r>
            <w:r w:rsidR="00665BF3" w:rsidRPr="00FF258C">
              <w:rPr>
                <w:sz w:val="18"/>
                <w:lang w:val="en-US"/>
              </w:rPr>
              <w:t>/201</w:t>
            </w:r>
            <w:r w:rsidR="007D1593" w:rsidRPr="00FF258C">
              <w:rPr>
                <w:sz w:val="18"/>
                <w:lang w:val="en-US"/>
              </w:rPr>
              <w:t>6</w:t>
            </w:r>
            <w:r w:rsidR="00665BF3" w:rsidRPr="00FF258C">
              <w:rPr>
                <w:sz w:val="18"/>
                <w:lang w:val="en-US"/>
              </w:rPr>
              <w:t xml:space="preserve"> – </w:t>
            </w:r>
            <w:proofErr w:type="spellStart"/>
            <w:r w:rsidR="00AA5A9C" w:rsidRPr="00FF258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FF258C" w14:paraId="02437711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463C845D" w14:textId="1AAEC0A0" w:rsidR="00AD225F" w:rsidRDefault="007D1593" w:rsidP="007D6F7D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iCs/>
                <w:sz w:val="18"/>
                <w:lang w:val="de-AT"/>
              </w:rPr>
              <w:t>Planung,</w:t>
            </w:r>
            <w:r w:rsidR="00A46124" w:rsidRPr="00FF258C">
              <w:rPr>
                <w:i/>
                <w:iCs/>
                <w:sz w:val="18"/>
                <w:lang w:val="de-AT"/>
              </w:rPr>
              <w:t xml:space="preserve"> Vorbereitung und Durchführung von kirchlichen Aktivitäten</w:t>
            </w:r>
          </w:p>
          <w:p w14:paraId="7229DC20" w14:textId="7DAF3977" w:rsidR="00F64C22" w:rsidRPr="00FF258C" w:rsidRDefault="00A46124" w:rsidP="00AD225F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iCs/>
                <w:sz w:val="18"/>
                <w:lang w:val="de-AT"/>
              </w:rPr>
              <w:t xml:space="preserve"> wie z.B. Jugendfreizeiten (30 Teilnehmende)</w:t>
            </w:r>
          </w:p>
          <w:p w14:paraId="32DE97C3" w14:textId="77777777" w:rsidR="00027A2F" w:rsidRDefault="00C72FBD" w:rsidP="0077455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iCs/>
                <w:sz w:val="18"/>
                <w:lang w:val="de-AT"/>
              </w:rPr>
              <w:t>Teilnehmer an verschiedenen Workshops zu Themen wie Leitungskompetenz und Projektmanagement</w:t>
            </w:r>
          </w:p>
          <w:p w14:paraId="68CFAD97" w14:textId="543FE91B" w:rsidR="00164B56" w:rsidRPr="00FF258C" w:rsidRDefault="00164B56" w:rsidP="00164B56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</w:p>
        </w:tc>
      </w:tr>
      <w:tr w:rsidR="00F64FA7" w:rsidRPr="00FF258C" w14:paraId="4AF19DD1" w14:textId="77777777" w:rsidTr="005751D1">
        <w:trPr>
          <w:trHeight w:val="340"/>
        </w:trPr>
        <w:tc>
          <w:tcPr>
            <w:tcW w:w="7938" w:type="dxa"/>
            <w:gridSpan w:val="12"/>
            <w:vAlign w:val="bottom"/>
          </w:tcPr>
          <w:p w14:paraId="7756FD9A" w14:textId="02B4BF41" w:rsidR="00F64FA7" w:rsidRPr="00FF258C" w:rsidRDefault="00C72FBD" w:rsidP="00774553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FF258C">
              <w:rPr>
                <w:b/>
                <w:i w:val="0"/>
                <w:iCs w:val="0"/>
                <w:smallCaps/>
                <w:sz w:val="23"/>
                <w:szCs w:val="23"/>
              </w:rPr>
              <w:t>Haus Rissen</w:t>
            </w:r>
            <w:r w:rsidR="00EC3F0E" w:rsidRPr="00FF258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Institut für internationale Politik und Wirtschaft</w:t>
            </w:r>
          </w:p>
        </w:tc>
        <w:tc>
          <w:tcPr>
            <w:tcW w:w="1134" w:type="dxa"/>
            <w:vAlign w:val="bottom"/>
          </w:tcPr>
          <w:p w14:paraId="30626CB8" w14:textId="3B24CC99" w:rsidR="00F64FA7" w:rsidRPr="00FF258C" w:rsidRDefault="004F30BA" w:rsidP="007D6F7D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FF258C">
              <w:rPr>
                <w:smallCaps/>
                <w:sz w:val="23"/>
                <w:szCs w:val="23"/>
              </w:rPr>
              <w:t>Hamburg</w:t>
            </w:r>
          </w:p>
        </w:tc>
      </w:tr>
      <w:tr w:rsidR="00F64FA7" w:rsidRPr="00FF258C" w14:paraId="56372BDE" w14:textId="77777777" w:rsidTr="007D6F7D">
        <w:trPr>
          <w:trHeight w:val="20"/>
        </w:trPr>
        <w:tc>
          <w:tcPr>
            <w:tcW w:w="7371" w:type="dxa"/>
            <w:gridSpan w:val="11"/>
            <w:vAlign w:val="bottom"/>
          </w:tcPr>
          <w:p w14:paraId="3C87D247" w14:textId="118AB285" w:rsidR="00F64FA7" w:rsidRPr="00FF258C" w:rsidRDefault="00EC3F0E" w:rsidP="0077455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FF258C">
              <w:rPr>
                <w:i w:val="0"/>
                <w:iCs w:val="0"/>
                <w:sz w:val="18"/>
                <w:lang w:val="de-AT"/>
              </w:rPr>
              <w:t>Teilnehmer am Seminar über die Gründe des Scheiterns von Entwicklungsländern</w:t>
            </w:r>
          </w:p>
        </w:tc>
        <w:tc>
          <w:tcPr>
            <w:tcW w:w="1701" w:type="dxa"/>
            <w:gridSpan w:val="2"/>
            <w:vAlign w:val="bottom"/>
          </w:tcPr>
          <w:p w14:paraId="288A2195" w14:textId="34C715B3" w:rsidR="00F64FA7" w:rsidRPr="00FF258C" w:rsidRDefault="004F30BA" w:rsidP="007D6F7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F258C">
              <w:rPr>
                <w:i w:val="0"/>
                <w:iCs w:val="0"/>
                <w:sz w:val="18"/>
                <w:lang w:val="en-US"/>
              </w:rPr>
              <w:t>10</w:t>
            </w:r>
            <w:r w:rsidR="00F64FA7" w:rsidRPr="00FF258C">
              <w:rPr>
                <w:i w:val="0"/>
                <w:iCs w:val="0"/>
                <w:sz w:val="18"/>
                <w:lang w:val="en-US"/>
              </w:rPr>
              <w:t xml:space="preserve">/2018 </w:t>
            </w:r>
          </w:p>
        </w:tc>
      </w:tr>
      <w:tr w:rsidR="00CE28CC" w:rsidRPr="00FF258C" w14:paraId="7ECB507F" w14:textId="77777777" w:rsidTr="00774553">
        <w:trPr>
          <w:trHeight w:val="20"/>
        </w:trPr>
        <w:tc>
          <w:tcPr>
            <w:tcW w:w="9072" w:type="dxa"/>
            <w:gridSpan w:val="13"/>
            <w:vAlign w:val="bottom"/>
          </w:tcPr>
          <w:p w14:paraId="1281F23F" w14:textId="7F053867" w:rsidR="004067B8" w:rsidRPr="00FF258C" w:rsidRDefault="003622B7" w:rsidP="0077455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F258C">
              <w:rPr>
                <w:i/>
                <w:sz w:val="18"/>
                <w:lang w:val="de-AT"/>
              </w:rPr>
              <w:t>Durchführung</w:t>
            </w:r>
            <w:r w:rsidR="00EC3F0E" w:rsidRPr="00FF258C">
              <w:rPr>
                <w:i/>
                <w:sz w:val="18"/>
                <w:lang w:val="de-AT"/>
              </w:rPr>
              <w:t xml:space="preserve"> einer</w:t>
            </w:r>
            <w:r w:rsidRPr="00FF258C">
              <w:rPr>
                <w:i/>
                <w:sz w:val="18"/>
                <w:lang w:val="de-AT"/>
              </w:rPr>
              <w:t xml:space="preserve"> simulierten</w:t>
            </w:r>
            <w:r w:rsidR="00EC3F0E" w:rsidRPr="00FF258C">
              <w:rPr>
                <w:i/>
                <w:sz w:val="18"/>
                <w:lang w:val="de-AT"/>
              </w:rPr>
              <w:t xml:space="preserve"> Handelskonferenz </w:t>
            </w:r>
            <w:r w:rsidR="007626CA" w:rsidRPr="00FF258C">
              <w:rPr>
                <w:i/>
                <w:sz w:val="18"/>
                <w:lang w:val="de-AT"/>
              </w:rPr>
              <w:t>zwischen</w:t>
            </w:r>
            <w:r w:rsidRPr="00FF258C">
              <w:rPr>
                <w:i/>
                <w:sz w:val="18"/>
                <w:lang w:val="de-AT"/>
              </w:rPr>
              <w:t xml:space="preserve"> der EU und Afrika</w:t>
            </w:r>
          </w:p>
          <w:p w14:paraId="2CC438FF" w14:textId="64FE8003" w:rsidR="007626CA" w:rsidRPr="00FF258C" w:rsidRDefault="007626CA" w:rsidP="00774553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</w:p>
        </w:tc>
      </w:tr>
      <w:tr w:rsidR="00CE28CC" w:rsidRPr="00FF258C" w14:paraId="482569A2" w14:textId="77777777" w:rsidTr="009B570D">
        <w:trPr>
          <w:trHeight w:val="340"/>
        </w:trPr>
        <w:tc>
          <w:tcPr>
            <w:tcW w:w="9072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F258C" w:rsidRDefault="00CE28CC" w:rsidP="0077455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F258C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F258C" w14:paraId="2B257790" w14:textId="77777777" w:rsidTr="00A108D4">
        <w:trPr>
          <w:trHeight w:val="283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15B2C431" w14:textId="48200DCB" w:rsidR="00F371FB" w:rsidRPr="00FF258C" w:rsidRDefault="00CE28CC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6804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60340E93" w:rsidR="00CE28CC" w:rsidRPr="00FF258C" w:rsidRDefault="00CE28CC" w:rsidP="00774553">
            <w:pPr>
              <w:rPr>
                <w:rFonts w:ascii="Georgia" w:hAnsi="Georgia"/>
                <w:sz w:val="18"/>
                <w:lang w:val="de-AT"/>
              </w:rPr>
            </w:pP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DA208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3622B7"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>Französisch (</w:t>
            </w:r>
            <w:r w:rsidR="00DA208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A1</w:t>
            </w:r>
            <w:r w:rsidR="003622B7"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A108D4" w14:paraId="45706C3F" w14:textId="77777777" w:rsidTr="004C0C36">
        <w:trPr>
          <w:trHeight w:val="283"/>
        </w:trPr>
        <w:tc>
          <w:tcPr>
            <w:tcW w:w="2268" w:type="dxa"/>
            <w:vAlign w:val="bottom"/>
          </w:tcPr>
          <w:p w14:paraId="57688BDA" w14:textId="561325D6" w:rsidR="00CE28CC" w:rsidRPr="00FF258C" w:rsidRDefault="00CE28CC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>Technisch:</w:t>
            </w:r>
            <w:r w:rsidR="00F371FB" w:rsidRPr="00FF258C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6804" w:type="dxa"/>
            <w:gridSpan w:val="12"/>
            <w:vAlign w:val="bottom"/>
          </w:tcPr>
          <w:p w14:paraId="60CA2168" w14:textId="30BD8C28" w:rsidR="00CE28CC" w:rsidRPr="00FF258C" w:rsidRDefault="00CE28CC" w:rsidP="0077455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F258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3622B7"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Word, Excel, </w:t>
            </w:r>
            <w:r w:rsidR="007626CA"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PowerPoint</w:t>
            </w:r>
            <w:r w:rsidRPr="00FF258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FF258C" w14:paraId="70CB01B0" w14:textId="77777777" w:rsidTr="004C0C36">
        <w:trPr>
          <w:trHeight w:val="283"/>
        </w:trPr>
        <w:tc>
          <w:tcPr>
            <w:tcW w:w="2268" w:type="dxa"/>
            <w:vAlign w:val="bottom"/>
          </w:tcPr>
          <w:p w14:paraId="04F58216" w14:textId="6D413C27" w:rsidR="00CE28CC" w:rsidRPr="00FF258C" w:rsidRDefault="00CE28CC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6804" w:type="dxa"/>
            <w:gridSpan w:val="12"/>
            <w:vAlign w:val="bottom"/>
          </w:tcPr>
          <w:p w14:paraId="598C2742" w14:textId="3C0F8D9F" w:rsidR="00CE28CC" w:rsidRPr="00FF258C" w:rsidRDefault="003622B7" w:rsidP="0077455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FF258C">
              <w:rPr>
                <w:rFonts w:ascii="Georgia" w:hAnsi="Georgia" w:cs="Georgia"/>
                <w:color w:val="000000"/>
                <w:sz w:val="18"/>
                <w:lang w:val="de-AT"/>
              </w:rPr>
              <w:t>Fußball,</w:t>
            </w:r>
            <w:r w:rsidR="00CE28CC" w:rsidRPr="00FF258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6F0039" w:rsidRPr="00FF258C">
              <w:rPr>
                <w:rFonts w:ascii="Georgia" w:hAnsi="Georgia" w:cs="Georgia"/>
                <w:color w:val="000000"/>
                <w:sz w:val="18"/>
              </w:rPr>
              <w:t>Schach</w:t>
            </w:r>
            <w:r w:rsidRPr="00FF258C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F371FB" w:rsidRPr="00FF258C">
              <w:rPr>
                <w:rFonts w:ascii="Georgia" w:hAnsi="Georgia" w:cs="Georgia"/>
                <w:color w:val="000000"/>
                <w:sz w:val="18"/>
              </w:rPr>
              <w:t>Analyse von Aktienmärkten und Quartalszahlen</w:t>
            </w:r>
          </w:p>
        </w:tc>
      </w:tr>
      <w:tr w:rsidR="00140FE2" w:rsidRPr="00FF258C" w14:paraId="4BD05DFD" w14:textId="77777777" w:rsidTr="005071AC">
        <w:trPr>
          <w:trHeight w:val="20"/>
        </w:trPr>
        <w:tc>
          <w:tcPr>
            <w:tcW w:w="2268" w:type="dxa"/>
            <w:vAlign w:val="bottom"/>
          </w:tcPr>
          <w:p w14:paraId="0DC5B940" w14:textId="77777777" w:rsidR="004C0C36" w:rsidRDefault="004C0C36" w:rsidP="00774553">
            <w:pPr>
              <w:rPr>
                <w:rFonts w:ascii="Georgia" w:hAnsi="Georgia"/>
                <w:sz w:val="18"/>
              </w:rPr>
            </w:pPr>
          </w:p>
          <w:p w14:paraId="3FD9ECAC" w14:textId="5F54D033" w:rsidR="004C0C36" w:rsidRPr="00FF258C" w:rsidRDefault="006001C5" w:rsidP="00774553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809A419" wp14:editId="7A0B99C4">
                  <wp:extent cx="2287641" cy="420895"/>
                  <wp:effectExtent l="0" t="0" r="0" b="0"/>
                  <wp:docPr id="1" name="Grafik 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59000" contras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40" t="37946" b="18362"/>
                          <a:stretch/>
                        </pic:blipFill>
                        <pic:spPr bwMode="auto">
                          <a:xfrm>
                            <a:off x="0" y="0"/>
                            <a:ext cx="2354011" cy="433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gridSpan w:val="12"/>
            <w:vAlign w:val="bottom"/>
          </w:tcPr>
          <w:p w14:paraId="265952F6" w14:textId="09EE28C2" w:rsidR="00140FE2" w:rsidRPr="00FF258C" w:rsidRDefault="00140FE2" w:rsidP="0077455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  <w:tr w:rsidR="00CE28CC" w:rsidRPr="00FF258C" w14:paraId="071AB173" w14:textId="77777777" w:rsidTr="00140FE2">
        <w:trPr>
          <w:trHeight w:val="189"/>
        </w:trPr>
        <w:tc>
          <w:tcPr>
            <w:tcW w:w="2268" w:type="dxa"/>
            <w:vAlign w:val="bottom"/>
          </w:tcPr>
          <w:p w14:paraId="406B03AC" w14:textId="493E035B" w:rsidR="00CE28CC" w:rsidRPr="00FF258C" w:rsidRDefault="0050005D" w:rsidP="00774553">
            <w:pPr>
              <w:rPr>
                <w:rFonts w:ascii="Georgia" w:hAnsi="Georgia"/>
                <w:sz w:val="18"/>
              </w:rPr>
            </w:pPr>
            <w:r w:rsidRPr="00FF258C">
              <w:rPr>
                <w:rFonts w:ascii="Georgia" w:hAnsi="Georgia"/>
                <w:sz w:val="18"/>
              </w:rPr>
              <w:t>Wie</w:t>
            </w:r>
            <w:r w:rsidR="00E26606">
              <w:rPr>
                <w:rFonts w:ascii="Georgia" w:hAnsi="Georgia"/>
                <w:sz w:val="18"/>
              </w:rPr>
              <w:t>n</w:t>
            </w:r>
            <w:r w:rsidR="005071AC" w:rsidRPr="00FF258C">
              <w:rPr>
                <w:rFonts w:ascii="Georgia" w:hAnsi="Georgia"/>
                <w:sz w:val="18"/>
              </w:rPr>
              <w:t>,</w:t>
            </w:r>
            <w:r w:rsidRPr="00FF258C">
              <w:rPr>
                <w:rFonts w:ascii="Georgia" w:hAnsi="Georgia"/>
                <w:sz w:val="18"/>
              </w:rPr>
              <w:t xml:space="preserve"> 2</w:t>
            </w:r>
            <w:r w:rsidR="003A6559">
              <w:rPr>
                <w:rFonts w:ascii="Georgia" w:hAnsi="Georgia"/>
                <w:sz w:val="18"/>
              </w:rPr>
              <w:t>7</w:t>
            </w:r>
            <w:r w:rsidRPr="00FF258C">
              <w:rPr>
                <w:rFonts w:ascii="Georgia" w:hAnsi="Georgia"/>
                <w:sz w:val="18"/>
              </w:rPr>
              <w:t>.</w:t>
            </w:r>
            <w:r w:rsidR="00E26606">
              <w:rPr>
                <w:rFonts w:ascii="Georgia" w:hAnsi="Georgia"/>
                <w:sz w:val="18"/>
              </w:rPr>
              <w:t>10</w:t>
            </w:r>
            <w:r w:rsidRPr="00FF258C">
              <w:rPr>
                <w:rFonts w:ascii="Georgia" w:hAnsi="Georgia"/>
                <w:sz w:val="18"/>
              </w:rPr>
              <w:t>.2022</w:t>
            </w:r>
          </w:p>
        </w:tc>
        <w:tc>
          <w:tcPr>
            <w:tcW w:w="6804" w:type="dxa"/>
            <w:gridSpan w:val="12"/>
            <w:vAlign w:val="bottom"/>
          </w:tcPr>
          <w:p w14:paraId="6478BDEA" w14:textId="77777777" w:rsidR="00CE28CC" w:rsidRPr="00FF258C" w:rsidRDefault="00CE28CC" w:rsidP="0077455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0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46D40" w14:textId="77777777" w:rsidR="00C24299" w:rsidRDefault="00C24299" w:rsidP="00BE053D">
      <w:pPr>
        <w:spacing w:after="0" w:line="240" w:lineRule="auto"/>
      </w:pPr>
      <w:r>
        <w:separator/>
      </w:r>
    </w:p>
  </w:endnote>
  <w:endnote w:type="continuationSeparator" w:id="0">
    <w:p w14:paraId="58094CE2" w14:textId="77777777" w:rsidR="00C24299" w:rsidRDefault="00C2429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8793" w14:textId="77777777" w:rsidR="00C24299" w:rsidRDefault="00C24299" w:rsidP="00BE053D">
      <w:pPr>
        <w:spacing w:after="0" w:line="240" w:lineRule="auto"/>
      </w:pPr>
      <w:r>
        <w:separator/>
      </w:r>
    </w:p>
  </w:footnote>
  <w:footnote w:type="continuationSeparator" w:id="0">
    <w:p w14:paraId="3CE5FF91" w14:textId="77777777" w:rsidR="00C24299" w:rsidRDefault="00C2429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65F79"/>
    <w:multiLevelType w:val="hybridMultilevel"/>
    <w:tmpl w:val="CC3A7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4379596">
    <w:abstractNumId w:val="15"/>
  </w:num>
  <w:num w:numId="2" w16cid:durableId="1221866444">
    <w:abstractNumId w:val="18"/>
  </w:num>
  <w:num w:numId="3" w16cid:durableId="370498698">
    <w:abstractNumId w:val="20"/>
  </w:num>
  <w:num w:numId="4" w16cid:durableId="1743138048">
    <w:abstractNumId w:val="0"/>
  </w:num>
  <w:num w:numId="5" w16cid:durableId="1394622310">
    <w:abstractNumId w:val="1"/>
  </w:num>
  <w:num w:numId="6" w16cid:durableId="1705250717">
    <w:abstractNumId w:val="2"/>
  </w:num>
  <w:num w:numId="7" w16cid:durableId="1457987365">
    <w:abstractNumId w:val="14"/>
  </w:num>
  <w:num w:numId="8" w16cid:durableId="188687896">
    <w:abstractNumId w:val="23"/>
  </w:num>
  <w:num w:numId="9" w16cid:durableId="225727160">
    <w:abstractNumId w:val="13"/>
  </w:num>
  <w:num w:numId="10" w16cid:durableId="270478060">
    <w:abstractNumId w:val="24"/>
  </w:num>
  <w:num w:numId="11" w16cid:durableId="1837845809">
    <w:abstractNumId w:val="5"/>
  </w:num>
  <w:num w:numId="12" w16cid:durableId="1405954688">
    <w:abstractNumId w:val="6"/>
  </w:num>
  <w:num w:numId="13" w16cid:durableId="2050186368">
    <w:abstractNumId w:val="8"/>
  </w:num>
  <w:num w:numId="14" w16cid:durableId="680082624">
    <w:abstractNumId w:val="9"/>
  </w:num>
  <w:num w:numId="15" w16cid:durableId="258683392">
    <w:abstractNumId w:val="22"/>
  </w:num>
  <w:num w:numId="16" w16cid:durableId="1976712907">
    <w:abstractNumId w:val="4"/>
  </w:num>
  <w:num w:numId="17" w16cid:durableId="7299417">
    <w:abstractNumId w:val="17"/>
  </w:num>
  <w:num w:numId="18" w16cid:durableId="1182891849">
    <w:abstractNumId w:val="3"/>
  </w:num>
  <w:num w:numId="19" w16cid:durableId="13464908">
    <w:abstractNumId w:val="19"/>
  </w:num>
  <w:num w:numId="20" w16cid:durableId="507989323">
    <w:abstractNumId w:val="10"/>
  </w:num>
  <w:num w:numId="21" w16cid:durableId="563414567">
    <w:abstractNumId w:val="11"/>
  </w:num>
  <w:num w:numId="22" w16cid:durableId="773523946">
    <w:abstractNumId w:val="16"/>
  </w:num>
  <w:num w:numId="23" w16cid:durableId="1613785870">
    <w:abstractNumId w:val="7"/>
  </w:num>
  <w:num w:numId="24" w16cid:durableId="1979603035">
    <w:abstractNumId w:val="21"/>
  </w:num>
  <w:num w:numId="25" w16cid:durableId="921795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703"/>
    <w:rsid w:val="00027A2F"/>
    <w:rsid w:val="00061D33"/>
    <w:rsid w:val="00064643"/>
    <w:rsid w:val="00087747"/>
    <w:rsid w:val="00092A2C"/>
    <w:rsid w:val="000A03C0"/>
    <w:rsid w:val="000A1FDA"/>
    <w:rsid w:val="000B63E2"/>
    <w:rsid w:val="000B6548"/>
    <w:rsid w:val="000C1422"/>
    <w:rsid w:val="000C46AA"/>
    <w:rsid w:val="000D31F1"/>
    <w:rsid w:val="000D671A"/>
    <w:rsid w:val="00103EC5"/>
    <w:rsid w:val="00105975"/>
    <w:rsid w:val="00116C6E"/>
    <w:rsid w:val="00125CA6"/>
    <w:rsid w:val="00140FE2"/>
    <w:rsid w:val="00156FC9"/>
    <w:rsid w:val="00162A5A"/>
    <w:rsid w:val="00164B56"/>
    <w:rsid w:val="00172867"/>
    <w:rsid w:val="00175B6D"/>
    <w:rsid w:val="001901ED"/>
    <w:rsid w:val="0019483A"/>
    <w:rsid w:val="0019687C"/>
    <w:rsid w:val="001A46BF"/>
    <w:rsid w:val="001A481B"/>
    <w:rsid w:val="001B0186"/>
    <w:rsid w:val="001B62CA"/>
    <w:rsid w:val="001D4DCD"/>
    <w:rsid w:val="001F4175"/>
    <w:rsid w:val="00212637"/>
    <w:rsid w:val="00223A4D"/>
    <w:rsid w:val="00232CB5"/>
    <w:rsid w:val="00234970"/>
    <w:rsid w:val="00234A7E"/>
    <w:rsid w:val="0024373D"/>
    <w:rsid w:val="002508C2"/>
    <w:rsid w:val="00267252"/>
    <w:rsid w:val="00272F53"/>
    <w:rsid w:val="00282DB0"/>
    <w:rsid w:val="002B2091"/>
    <w:rsid w:val="002B2AC4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22B7"/>
    <w:rsid w:val="00372F7B"/>
    <w:rsid w:val="003733E5"/>
    <w:rsid w:val="00390EA6"/>
    <w:rsid w:val="003A0AE0"/>
    <w:rsid w:val="003A6559"/>
    <w:rsid w:val="003E27C3"/>
    <w:rsid w:val="003F3E3F"/>
    <w:rsid w:val="004067B8"/>
    <w:rsid w:val="004154BE"/>
    <w:rsid w:val="0042013D"/>
    <w:rsid w:val="00422F83"/>
    <w:rsid w:val="00426D7E"/>
    <w:rsid w:val="0043387F"/>
    <w:rsid w:val="0043430C"/>
    <w:rsid w:val="00435E6D"/>
    <w:rsid w:val="004410CE"/>
    <w:rsid w:val="00443668"/>
    <w:rsid w:val="00456B0D"/>
    <w:rsid w:val="00476AF8"/>
    <w:rsid w:val="00481D5E"/>
    <w:rsid w:val="00484FD7"/>
    <w:rsid w:val="004929FB"/>
    <w:rsid w:val="004A54BA"/>
    <w:rsid w:val="004B6A5E"/>
    <w:rsid w:val="004C0C36"/>
    <w:rsid w:val="004E7EE5"/>
    <w:rsid w:val="004F30BA"/>
    <w:rsid w:val="004F3341"/>
    <w:rsid w:val="0050005D"/>
    <w:rsid w:val="005071AC"/>
    <w:rsid w:val="00507EA7"/>
    <w:rsid w:val="00526089"/>
    <w:rsid w:val="00527A28"/>
    <w:rsid w:val="00527DCA"/>
    <w:rsid w:val="00543C28"/>
    <w:rsid w:val="005467C4"/>
    <w:rsid w:val="005716D4"/>
    <w:rsid w:val="00571B60"/>
    <w:rsid w:val="005751D1"/>
    <w:rsid w:val="00585A4D"/>
    <w:rsid w:val="005A730C"/>
    <w:rsid w:val="005D6329"/>
    <w:rsid w:val="005E57F6"/>
    <w:rsid w:val="006001C5"/>
    <w:rsid w:val="006058D8"/>
    <w:rsid w:val="00610200"/>
    <w:rsid w:val="00623699"/>
    <w:rsid w:val="00631A82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6AD4"/>
    <w:rsid w:val="006F0039"/>
    <w:rsid w:val="006F2754"/>
    <w:rsid w:val="00704A40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26CA"/>
    <w:rsid w:val="00763DCE"/>
    <w:rsid w:val="00774553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1593"/>
    <w:rsid w:val="007D4BEE"/>
    <w:rsid w:val="007D5BE9"/>
    <w:rsid w:val="007D6F7D"/>
    <w:rsid w:val="008050E4"/>
    <w:rsid w:val="0082257D"/>
    <w:rsid w:val="00823319"/>
    <w:rsid w:val="00853438"/>
    <w:rsid w:val="00866846"/>
    <w:rsid w:val="00875DA9"/>
    <w:rsid w:val="00893243"/>
    <w:rsid w:val="008946FD"/>
    <w:rsid w:val="00895E38"/>
    <w:rsid w:val="008A782B"/>
    <w:rsid w:val="008B0FC0"/>
    <w:rsid w:val="008C429A"/>
    <w:rsid w:val="008E1F3D"/>
    <w:rsid w:val="009053D7"/>
    <w:rsid w:val="0091331D"/>
    <w:rsid w:val="009237D0"/>
    <w:rsid w:val="0093223C"/>
    <w:rsid w:val="00941A87"/>
    <w:rsid w:val="009501C2"/>
    <w:rsid w:val="009511F0"/>
    <w:rsid w:val="009668B9"/>
    <w:rsid w:val="00976577"/>
    <w:rsid w:val="00996356"/>
    <w:rsid w:val="00997D9A"/>
    <w:rsid w:val="009B570D"/>
    <w:rsid w:val="009D7C49"/>
    <w:rsid w:val="009E378D"/>
    <w:rsid w:val="009E7297"/>
    <w:rsid w:val="00A0257D"/>
    <w:rsid w:val="00A108D4"/>
    <w:rsid w:val="00A12EDC"/>
    <w:rsid w:val="00A26D0D"/>
    <w:rsid w:val="00A33BDE"/>
    <w:rsid w:val="00A34885"/>
    <w:rsid w:val="00A43BC1"/>
    <w:rsid w:val="00A46124"/>
    <w:rsid w:val="00A63CC1"/>
    <w:rsid w:val="00A74225"/>
    <w:rsid w:val="00A936D5"/>
    <w:rsid w:val="00AA1EB0"/>
    <w:rsid w:val="00AA2DA3"/>
    <w:rsid w:val="00AA5A9C"/>
    <w:rsid w:val="00AB016A"/>
    <w:rsid w:val="00AB2A5A"/>
    <w:rsid w:val="00AD225F"/>
    <w:rsid w:val="00AD28F8"/>
    <w:rsid w:val="00B0230B"/>
    <w:rsid w:val="00B03574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4299"/>
    <w:rsid w:val="00C25387"/>
    <w:rsid w:val="00C54BE3"/>
    <w:rsid w:val="00C57F80"/>
    <w:rsid w:val="00C72FBD"/>
    <w:rsid w:val="00C768ED"/>
    <w:rsid w:val="00C80E61"/>
    <w:rsid w:val="00C82A8F"/>
    <w:rsid w:val="00C916C2"/>
    <w:rsid w:val="00CC7F56"/>
    <w:rsid w:val="00CD1B12"/>
    <w:rsid w:val="00CD30CF"/>
    <w:rsid w:val="00CD55DC"/>
    <w:rsid w:val="00CE1BBC"/>
    <w:rsid w:val="00CE2595"/>
    <w:rsid w:val="00CE28CC"/>
    <w:rsid w:val="00CE6CC6"/>
    <w:rsid w:val="00CE72FC"/>
    <w:rsid w:val="00CF31EE"/>
    <w:rsid w:val="00D1492F"/>
    <w:rsid w:val="00D17B69"/>
    <w:rsid w:val="00D266E8"/>
    <w:rsid w:val="00D3003C"/>
    <w:rsid w:val="00D331F4"/>
    <w:rsid w:val="00D470E4"/>
    <w:rsid w:val="00D52142"/>
    <w:rsid w:val="00D5280E"/>
    <w:rsid w:val="00D61F14"/>
    <w:rsid w:val="00D80D6B"/>
    <w:rsid w:val="00D90950"/>
    <w:rsid w:val="00DA208D"/>
    <w:rsid w:val="00DA69DF"/>
    <w:rsid w:val="00DB33F8"/>
    <w:rsid w:val="00DC3249"/>
    <w:rsid w:val="00DD38E2"/>
    <w:rsid w:val="00DE525E"/>
    <w:rsid w:val="00DE68BC"/>
    <w:rsid w:val="00E13110"/>
    <w:rsid w:val="00E24DF1"/>
    <w:rsid w:val="00E26606"/>
    <w:rsid w:val="00E431ED"/>
    <w:rsid w:val="00E64FF5"/>
    <w:rsid w:val="00E75A78"/>
    <w:rsid w:val="00E907EC"/>
    <w:rsid w:val="00EA5421"/>
    <w:rsid w:val="00EB34FC"/>
    <w:rsid w:val="00EB5816"/>
    <w:rsid w:val="00EC3F0E"/>
    <w:rsid w:val="00ED0EA9"/>
    <w:rsid w:val="00EF77DF"/>
    <w:rsid w:val="00F11BEF"/>
    <w:rsid w:val="00F258E7"/>
    <w:rsid w:val="00F31B84"/>
    <w:rsid w:val="00F336FD"/>
    <w:rsid w:val="00F371FB"/>
    <w:rsid w:val="00F418AF"/>
    <w:rsid w:val="00F50CE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Rüter, Johannes</cp:lastModifiedBy>
  <cp:revision>4</cp:revision>
  <dcterms:created xsi:type="dcterms:W3CDTF">2022-10-25T18:04:00Z</dcterms:created>
  <dcterms:modified xsi:type="dcterms:W3CDTF">2022-10-27T10:23:00Z</dcterms:modified>
</cp:coreProperties>
</file>