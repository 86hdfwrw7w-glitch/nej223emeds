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9924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538"/>
        <w:gridCol w:w="431"/>
        <w:gridCol w:w="142"/>
        <w:gridCol w:w="283"/>
        <w:gridCol w:w="142"/>
        <w:gridCol w:w="283"/>
        <w:gridCol w:w="567"/>
        <w:gridCol w:w="2553"/>
      </w:tblGrid>
      <w:tr w:rsidR="002508C2" w:rsidRPr="005576BF" w14:paraId="5DF08F91" w14:textId="77777777" w:rsidTr="005576BF">
        <w:trPr>
          <w:trHeight w:val="227"/>
        </w:trPr>
        <w:tc>
          <w:tcPr>
            <w:tcW w:w="9924" w:type="dxa"/>
            <w:gridSpan w:val="9"/>
          </w:tcPr>
          <w:p w14:paraId="11DD220E" w14:textId="777FD3C0" w:rsidR="002508C2" w:rsidRPr="005576BF" w:rsidRDefault="00E71D81" w:rsidP="008050E4">
            <w:pPr>
              <w:spacing w:line="276" w:lineRule="auto"/>
              <w:jc w:val="center"/>
              <w:rPr>
                <w:rFonts w:ascii="Optima" w:hAnsi="Optima" w:cs="Times New Roman"/>
              </w:rPr>
            </w:pPr>
            <w:r>
              <w:rPr>
                <w:rFonts w:ascii="Optima" w:hAnsi="Optima" w:cs="Times New Roman"/>
                <w:b/>
                <w:smallCaps/>
                <w:sz w:val="48"/>
                <w:szCs w:val="32"/>
              </w:rPr>
              <w:t>Matthias Wister</w:t>
            </w:r>
            <w:r w:rsidR="008050E4" w:rsidRPr="005576BF">
              <w:rPr>
                <w:rFonts w:ascii="Optima" w:hAnsi="Optima" w:cs="Times New Roman"/>
                <w:sz w:val="44"/>
                <w:szCs w:val="64"/>
              </w:rPr>
              <w:br/>
            </w:r>
            <w:r w:rsidR="00FE6F45">
              <w:rPr>
                <w:rFonts w:ascii="Optima" w:hAnsi="Optima" w:cs="Times New Roman"/>
                <w:sz w:val="20"/>
              </w:rPr>
              <w:t>Zum Ewigen Regen 4, 9161 Maria Rain</w:t>
            </w:r>
          </w:p>
          <w:p w14:paraId="722A5AF6" w14:textId="51B98AF9" w:rsidR="00083B72" w:rsidRPr="005A45F6" w:rsidRDefault="001E762C" w:rsidP="005A45F6">
            <w:pPr>
              <w:spacing w:line="276" w:lineRule="auto"/>
              <w:jc w:val="center"/>
              <w:rPr>
                <w:rFonts w:ascii="Optima" w:hAnsi="Optima" w:cs="Times New Roman"/>
                <w:color w:val="000000"/>
                <w:sz w:val="20"/>
                <w:lang w:val="de-AT"/>
              </w:rPr>
            </w:pPr>
            <w:r>
              <w:rPr>
                <w:rFonts w:ascii="Optima" w:hAnsi="Optima" w:cs="Times New Roman"/>
                <w:color w:val="000000"/>
                <w:sz w:val="20"/>
                <w:lang w:val="de-AT"/>
              </w:rPr>
              <w:t>+43</w:t>
            </w:r>
            <w:r w:rsidR="00EF2482">
              <w:rPr>
                <w:rFonts w:ascii="Optima" w:hAnsi="Optima" w:cs="Times New Roman"/>
                <w:color w:val="000000"/>
                <w:sz w:val="20"/>
                <w:lang w:val="de-AT"/>
              </w:rPr>
              <w:t> 664 1832565</w:t>
            </w:r>
            <w:r w:rsidR="0030750D">
              <w:rPr>
                <w:rFonts w:ascii="Optima" w:hAnsi="Optima" w:cs="Times New Roman"/>
                <w:color w:val="000000"/>
                <w:sz w:val="20"/>
                <w:lang w:val="de-AT"/>
              </w:rPr>
              <w:t xml:space="preserve"> </w:t>
            </w:r>
            <w:r w:rsidR="00193356">
              <w:rPr>
                <w:rFonts w:ascii="Optima" w:hAnsi="Optima" w:cs="Times New Roman"/>
                <w:color w:val="000000"/>
                <w:sz w:val="20"/>
                <w:lang w:val="de-AT"/>
              </w:rPr>
              <w:t>·</w:t>
            </w:r>
            <w:r w:rsidR="0030750D">
              <w:rPr>
                <w:rFonts w:ascii="Optima" w:hAnsi="Optima" w:cs="Times New Roman"/>
                <w:color w:val="000000"/>
                <w:sz w:val="20"/>
                <w:lang w:val="de-AT"/>
              </w:rPr>
              <w:t xml:space="preserve"> wistermatthias@gmail.com</w:t>
            </w:r>
          </w:p>
        </w:tc>
      </w:tr>
      <w:tr w:rsidR="002508C2" w:rsidRPr="005576BF" w14:paraId="0FCADE56" w14:textId="77777777" w:rsidTr="005576BF">
        <w:trPr>
          <w:trHeight w:val="510"/>
        </w:trPr>
        <w:tc>
          <w:tcPr>
            <w:tcW w:w="9924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48EC55F3" w:rsidR="002508C2" w:rsidRPr="005576BF" w:rsidRDefault="006E2C9C" w:rsidP="006E2C9C">
            <w:pPr>
              <w:jc w:val="center"/>
              <w:rPr>
                <w:rFonts w:ascii="Optima" w:hAnsi="Optima" w:cs="Times New Roman"/>
                <w:sz w:val="28"/>
              </w:rPr>
            </w:pPr>
            <w:r w:rsidRPr="005576BF">
              <w:rPr>
                <w:rFonts w:ascii="Optima" w:hAnsi="Optima" w:cs="Times New Roman"/>
                <w:b/>
                <w:smallCaps/>
                <w:sz w:val="28"/>
                <w:szCs w:val="32"/>
              </w:rPr>
              <w:t>Schul</w:t>
            </w:r>
            <w:r w:rsidR="009059A9">
              <w:rPr>
                <w:rFonts w:ascii="Optima" w:hAnsi="Optima" w:cs="Times New Roman"/>
                <w:b/>
                <w:smallCaps/>
                <w:sz w:val="28"/>
                <w:szCs w:val="32"/>
              </w:rPr>
              <w:t>bildung</w:t>
            </w:r>
          </w:p>
        </w:tc>
      </w:tr>
      <w:tr w:rsidR="00D1492F" w:rsidRPr="005576BF" w14:paraId="7D1DEBF7" w14:textId="77777777" w:rsidTr="005576BF">
        <w:trPr>
          <w:trHeight w:val="340"/>
        </w:trPr>
        <w:tc>
          <w:tcPr>
            <w:tcW w:w="6804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1E0A5DB3" w:rsidR="00D1492F" w:rsidRPr="005576BF" w:rsidRDefault="003A041B" w:rsidP="00723643">
            <w:pPr>
              <w:rPr>
                <w:rFonts w:ascii="Optima" w:hAnsi="Optima" w:cs="Times New Roman"/>
                <w:b/>
                <w:smallCap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mallCaps/>
                <w:sz w:val="20"/>
                <w:szCs w:val="20"/>
              </w:rPr>
              <w:t>BG/BRG M</w:t>
            </w:r>
            <w:r w:rsidR="00FD0549">
              <w:rPr>
                <w:rFonts w:ascii="Optima" w:hAnsi="Optima" w:cs="Times New Roman"/>
                <w:b/>
                <w:smallCaps/>
                <w:sz w:val="20"/>
                <w:szCs w:val="20"/>
              </w:rPr>
              <w:t>ÖSSINGERSTRA</w:t>
            </w:r>
            <w:r w:rsidR="00E676CE">
              <w:rPr>
                <w:rFonts w:ascii="Optima" w:hAnsi="Optima" w:cs="Times New Roman"/>
                <w:b/>
                <w:smallCaps/>
                <w:sz w:val="20"/>
                <w:szCs w:val="20"/>
              </w:rPr>
              <w:t>ẞE</w:t>
            </w:r>
          </w:p>
        </w:tc>
        <w:tc>
          <w:tcPr>
            <w:tcW w:w="3120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1BA1355A" w:rsidR="00D1492F" w:rsidRPr="005576BF" w:rsidRDefault="00312087" w:rsidP="00162A5A">
            <w:pPr>
              <w:jc w:val="right"/>
              <w:rPr>
                <w:rFonts w:ascii="Optima" w:hAnsi="Optima" w:cs="Times New Roman"/>
                <w:iCs/>
                <w:sz w:val="18"/>
                <w:szCs w:val="18"/>
              </w:rPr>
            </w:pPr>
            <w:r>
              <w:rPr>
                <w:rFonts w:ascii="Optima" w:hAnsi="Optima" w:cs="Times New Roman"/>
                <w:iCs/>
                <w:sz w:val="18"/>
                <w:szCs w:val="18"/>
              </w:rPr>
              <w:t>Klagenfurt</w:t>
            </w:r>
          </w:p>
        </w:tc>
      </w:tr>
      <w:tr w:rsidR="00D1492F" w:rsidRPr="005576BF" w14:paraId="61E5D482" w14:textId="77777777" w:rsidTr="005576BF">
        <w:tc>
          <w:tcPr>
            <w:tcW w:w="5523" w:type="dxa"/>
            <w:gridSpan w:val="2"/>
          </w:tcPr>
          <w:p w14:paraId="11CB9A0F" w14:textId="40B3165F" w:rsidR="00D1492F" w:rsidRPr="005576BF" w:rsidRDefault="001908BB">
            <w:pPr>
              <w:rPr>
                <w:rFonts w:ascii="Optima" w:hAnsi="Optima" w:cs="Times New Roman"/>
                <w:i/>
                <w:iCs/>
                <w:sz w:val="18"/>
              </w:rPr>
            </w:pPr>
            <w:r>
              <w:rPr>
                <w:rFonts w:ascii="Optima" w:hAnsi="Optima" w:cs="Times New Roman"/>
                <w:i/>
                <w:iCs/>
                <w:sz w:val="18"/>
              </w:rPr>
              <w:t>Realgymnasium</w:t>
            </w:r>
            <w:r w:rsidR="002761D7">
              <w:rPr>
                <w:rFonts w:ascii="Optima" w:hAnsi="Optima" w:cs="Times New Roman"/>
                <w:i/>
                <w:iCs/>
                <w:sz w:val="18"/>
              </w:rPr>
              <w:t xml:space="preserve"> </w:t>
            </w:r>
            <w:r w:rsidR="00A431CC">
              <w:rPr>
                <w:rFonts w:ascii="Optima" w:hAnsi="Optima" w:cs="Times New Roman"/>
                <w:i/>
                <w:iCs/>
                <w:sz w:val="18"/>
              </w:rPr>
              <w:t>(Abschlussnote</w:t>
            </w:r>
            <w:r w:rsidR="000659CE">
              <w:rPr>
                <w:rFonts w:ascii="Optima" w:hAnsi="Optima" w:cs="Times New Roman"/>
                <w:i/>
                <w:iCs/>
                <w:sz w:val="18"/>
              </w:rPr>
              <w:t>:</w:t>
            </w:r>
            <w:r w:rsidR="00A431CC">
              <w:rPr>
                <w:rFonts w:ascii="Optima" w:hAnsi="Optima" w:cs="Times New Roman"/>
                <w:i/>
                <w:iCs/>
                <w:sz w:val="18"/>
              </w:rPr>
              <w:t xml:space="preserve"> 1,8)</w:t>
            </w:r>
          </w:p>
        </w:tc>
        <w:tc>
          <w:tcPr>
            <w:tcW w:w="4401" w:type="dxa"/>
            <w:gridSpan w:val="7"/>
          </w:tcPr>
          <w:p w14:paraId="419A9228" w14:textId="36B7B53A" w:rsidR="00D1492F" w:rsidRPr="005576BF" w:rsidRDefault="00D1492F" w:rsidP="00D1492F">
            <w:pPr>
              <w:jc w:val="right"/>
              <w:rPr>
                <w:rFonts w:ascii="Optima" w:hAnsi="Optima" w:cs="Times New Roman"/>
                <w:i/>
                <w:iCs/>
                <w:sz w:val="18"/>
              </w:rPr>
            </w:pPr>
            <w:r w:rsidRPr="005576BF">
              <w:rPr>
                <w:rFonts w:ascii="Optima" w:hAnsi="Optima" w:cs="Times New Roman"/>
                <w:i/>
                <w:iCs/>
                <w:sz w:val="18"/>
              </w:rPr>
              <w:t>09/201</w:t>
            </w:r>
            <w:r w:rsidR="0091331D" w:rsidRPr="005576BF">
              <w:rPr>
                <w:rFonts w:ascii="Optima" w:hAnsi="Optima" w:cs="Times New Roman"/>
                <w:i/>
                <w:iCs/>
                <w:sz w:val="18"/>
              </w:rPr>
              <w:t>7</w:t>
            </w:r>
            <w:r w:rsidRPr="005576BF">
              <w:rPr>
                <w:rFonts w:ascii="Optima" w:hAnsi="Optima" w:cs="Times New Roman"/>
                <w:i/>
                <w:iCs/>
                <w:sz w:val="18"/>
              </w:rPr>
              <w:t xml:space="preserve"> –</w:t>
            </w:r>
            <w:r w:rsidR="00B17D95" w:rsidRPr="005576BF">
              <w:rPr>
                <w:rFonts w:ascii="Optima" w:hAnsi="Optima" w:cs="Times New Roman"/>
                <w:i/>
                <w:iCs/>
                <w:sz w:val="18"/>
              </w:rPr>
              <w:t xml:space="preserve"> </w:t>
            </w:r>
            <w:r w:rsidR="00462023">
              <w:rPr>
                <w:rFonts w:ascii="Optima" w:hAnsi="Optima" w:cs="Times New Roman"/>
                <w:i/>
                <w:iCs/>
                <w:sz w:val="18"/>
              </w:rPr>
              <w:t>0</w:t>
            </w:r>
            <w:r w:rsidR="000E6206">
              <w:rPr>
                <w:rFonts w:ascii="Optima" w:hAnsi="Optima" w:cs="Times New Roman"/>
                <w:i/>
                <w:iCs/>
                <w:sz w:val="18"/>
              </w:rPr>
              <w:t>6/2025</w:t>
            </w:r>
          </w:p>
        </w:tc>
      </w:tr>
      <w:tr w:rsidR="00D5280E" w:rsidRPr="005576BF" w14:paraId="7EABE9F1" w14:textId="77777777" w:rsidTr="005576BF">
        <w:tc>
          <w:tcPr>
            <w:tcW w:w="9924" w:type="dxa"/>
            <w:gridSpan w:val="9"/>
          </w:tcPr>
          <w:p w14:paraId="63FE8F50" w14:textId="77777777" w:rsidR="00A431CC" w:rsidRDefault="00F94F9D" w:rsidP="00A431CC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18"/>
                <w:lang w:val="de-AT"/>
              </w:rPr>
            </w:pPr>
            <w:r>
              <w:rPr>
                <w:rFonts w:ascii="Optima" w:hAnsi="Optima" w:cs="Times New Roman"/>
                <w:color w:val="000000"/>
                <w:sz w:val="18"/>
                <w:lang w:val="de-AT"/>
              </w:rPr>
              <w:t xml:space="preserve">Abschluss der Sekundarschulbildung mit der Matura (österreichische </w:t>
            </w:r>
            <w:r w:rsidR="00385623">
              <w:rPr>
                <w:rFonts w:ascii="Optima" w:hAnsi="Optima" w:cs="Times New Roman"/>
                <w:color w:val="000000"/>
                <w:sz w:val="18"/>
                <w:lang w:val="de-AT"/>
              </w:rPr>
              <w:t>Hochschulzugangsberechtigung)</w:t>
            </w:r>
          </w:p>
          <w:p w14:paraId="7A71E6B0" w14:textId="18648993" w:rsidR="00426D7E" w:rsidRPr="00A431CC" w:rsidRDefault="00CD2FC0" w:rsidP="00A431CC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18"/>
                <w:lang w:val="de-AT"/>
              </w:rPr>
            </w:pPr>
            <w:r w:rsidRPr="00A431CC">
              <w:rPr>
                <w:rFonts w:ascii="Optima" w:hAnsi="Optima" w:cs="Times New Roman"/>
                <w:color w:val="000000"/>
                <w:sz w:val="18"/>
              </w:rPr>
              <w:t>Schwerpunkt auf naturwissenschaftlich orientiertem Lehrplan (Realgymnasium</w:t>
            </w:r>
            <w:r w:rsidR="00855BA0" w:rsidRPr="00A431CC">
              <w:rPr>
                <w:rFonts w:ascii="Optima" w:hAnsi="Optima" w:cs="Times New Roman"/>
                <w:color w:val="000000"/>
                <w:sz w:val="18"/>
              </w:rPr>
              <w:t>)</w:t>
            </w:r>
          </w:p>
        </w:tc>
      </w:tr>
      <w:tr w:rsidR="00D5280E" w:rsidRPr="005576BF" w14:paraId="3A2665B3" w14:textId="77777777" w:rsidTr="005576BF">
        <w:trPr>
          <w:trHeight w:val="510"/>
        </w:trPr>
        <w:tc>
          <w:tcPr>
            <w:tcW w:w="9924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5576BF" w:rsidRDefault="006E2C9C" w:rsidP="00665BF3">
            <w:pPr>
              <w:pStyle w:val="BERSCHRIFT"/>
              <w:jc w:val="center"/>
              <w:rPr>
                <w:rFonts w:ascii="Optima" w:hAnsi="Optima" w:cs="Times New Roman"/>
                <w:sz w:val="28"/>
              </w:rPr>
            </w:pPr>
            <w:r w:rsidRPr="005576BF">
              <w:rPr>
                <w:rFonts w:ascii="Optima" w:hAnsi="Optima" w:cs="Times New Roman"/>
                <w:sz w:val="28"/>
              </w:rPr>
              <w:t>Praxiserfahrungen</w:t>
            </w:r>
          </w:p>
        </w:tc>
      </w:tr>
      <w:tr w:rsidR="00D5280E" w:rsidRPr="005576BF" w14:paraId="127C64E2" w14:textId="77777777" w:rsidTr="005576BF">
        <w:trPr>
          <w:trHeight w:val="340"/>
        </w:trPr>
        <w:tc>
          <w:tcPr>
            <w:tcW w:w="6521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563A41D3" w:rsidR="00665BF3" w:rsidRPr="005576BF" w:rsidRDefault="00030E03" w:rsidP="00665BF3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mallCaps/>
                <w:sz w:val="20"/>
                <w:szCs w:val="20"/>
              </w:rPr>
              <w:t>ÖSTERREICHISCHES BUNDESHEER</w:t>
            </w:r>
          </w:p>
        </w:tc>
        <w:tc>
          <w:tcPr>
            <w:tcW w:w="3403" w:type="dxa"/>
            <w:gridSpan w:val="3"/>
            <w:tcBorders>
              <w:top w:val="single" w:sz="4" w:space="0" w:color="auto"/>
            </w:tcBorders>
            <w:vAlign w:val="bottom"/>
          </w:tcPr>
          <w:p w14:paraId="4820196E" w14:textId="3BC0B293" w:rsidR="00665BF3" w:rsidRPr="005576BF" w:rsidRDefault="005D1E07" w:rsidP="00665BF3">
            <w:pPr>
              <w:jc w:val="right"/>
              <w:rPr>
                <w:rFonts w:ascii="Optima" w:hAnsi="Optima" w:cs="Times New Roman"/>
                <w:sz w:val="18"/>
                <w:szCs w:val="18"/>
              </w:rPr>
            </w:pPr>
            <w:r>
              <w:rPr>
                <w:rFonts w:ascii="Optima" w:hAnsi="Optima" w:cs="Times New Roman"/>
                <w:sz w:val="18"/>
                <w:szCs w:val="18"/>
              </w:rPr>
              <w:t>Klagenfurt</w:t>
            </w:r>
          </w:p>
        </w:tc>
      </w:tr>
      <w:tr w:rsidR="00D5280E" w:rsidRPr="005576BF" w14:paraId="335D84E9" w14:textId="77777777" w:rsidTr="005576BF">
        <w:tc>
          <w:tcPr>
            <w:tcW w:w="5954" w:type="dxa"/>
            <w:gridSpan w:val="3"/>
          </w:tcPr>
          <w:p w14:paraId="20B1570F" w14:textId="7C2B991D" w:rsidR="00665BF3" w:rsidRPr="000A68D1" w:rsidRDefault="0072333D" w:rsidP="00665BF3">
            <w:pPr>
              <w:rPr>
                <w:rFonts w:ascii="Optima" w:hAnsi="Optima" w:cs="Times New Roman"/>
                <w:i/>
                <w:iCs/>
                <w:sz w:val="18"/>
                <w:lang w:val="de-AT"/>
              </w:rPr>
            </w:pPr>
            <w:r w:rsidRPr="000A68D1">
              <w:rPr>
                <w:rFonts w:ascii="Optima" w:hAnsi="Optima" w:cs="Times New Roman"/>
                <w:i/>
                <w:iCs/>
                <w:sz w:val="18"/>
                <w:lang w:val="de-AT"/>
              </w:rPr>
              <w:t xml:space="preserve">Absolvierung des </w:t>
            </w:r>
            <w:r w:rsidR="00814DB1" w:rsidRPr="000A68D1">
              <w:rPr>
                <w:rFonts w:ascii="Optima" w:hAnsi="Optima" w:cs="Times New Roman"/>
                <w:i/>
                <w:iCs/>
                <w:sz w:val="18"/>
                <w:lang w:val="de-AT"/>
              </w:rPr>
              <w:t>verpflichtenden sechsmonatige</w:t>
            </w:r>
            <w:r w:rsidR="000A68D1" w:rsidRPr="000A68D1">
              <w:rPr>
                <w:rFonts w:ascii="Optima" w:hAnsi="Optima" w:cs="Times New Roman"/>
                <w:i/>
                <w:iCs/>
                <w:sz w:val="18"/>
                <w:lang w:val="de-AT"/>
              </w:rPr>
              <w:t>n G</w:t>
            </w:r>
            <w:r w:rsidR="000A68D1">
              <w:rPr>
                <w:rFonts w:ascii="Optima" w:hAnsi="Optima" w:cs="Times New Roman"/>
                <w:i/>
                <w:iCs/>
                <w:sz w:val="18"/>
                <w:lang w:val="de-AT"/>
              </w:rPr>
              <w:t xml:space="preserve">rundwehrdienstes </w:t>
            </w:r>
          </w:p>
        </w:tc>
        <w:tc>
          <w:tcPr>
            <w:tcW w:w="3970" w:type="dxa"/>
            <w:gridSpan w:val="6"/>
          </w:tcPr>
          <w:p w14:paraId="0475B997" w14:textId="0CF16B97" w:rsidR="00665BF3" w:rsidRPr="005576BF" w:rsidRDefault="007D701B" w:rsidP="00665BF3">
            <w:pPr>
              <w:jc w:val="right"/>
              <w:rPr>
                <w:rFonts w:ascii="Optima" w:hAnsi="Optima" w:cs="Times New Roman"/>
                <w:i/>
                <w:iCs/>
                <w:sz w:val="18"/>
                <w:lang w:val="en-US"/>
              </w:rPr>
            </w:pPr>
            <w:r>
              <w:rPr>
                <w:rFonts w:ascii="Optima" w:hAnsi="Optima" w:cs="Times New Roman"/>
                <w:i/>
                <w:iCs/>
                <w:sz w:val="18"/>
                <w:lang w:val="en-US"/>
              </w:rPr>
              <w:t>11/</w:t>
            </w:r>
            <w:r w:rsidR="008B0AFF">
              <w:rPr>
                <w:rFonts w:ascii="Optima" w:hAnsi="Optima" w:cs="Times New Roman"/>
                <w:i/>
                <w:iCs/>
                <w:sz w:val="18"/>
                <w:lang w:val="en-US"/>
              </w:rPr>
              <w:t>20</w:t>
            </w:r>
            <w:r>
              <w:rPr>
                <w:rFonts w:ascii="Optima" w:hAnsi="Optima" w:cs="Times New Roman"/>
                <w:i/>
                <w:iCs/>
                <w:sz w:val="18"/>
                <w:lang w:val="en-US"/>
              </w:rPr>
              <w:t>25 – 04/</w:t>
            </w:r>
            <w:r w:rsidR="00A37B61">
              <w:rPr>
                <w:rFonts w:ascii="Optima" w:hAnsi="Optima" w:cs="Times New Roman"/>
                <w:i/>
                <w:iCs/>
                <w:sz w:val="18"/>
                <w:lang w:val="en-US"/>
              </w:rPr>
              <w:t>2026</w:t>
            </w:r>
          </w:p>
        </w:tc>
      </w:tr>
      <w:tr w:rsidR="00D5280E" w:rsidRPr="005576BF" w14:paraId="54C3D64C" w14:textId="77777777" w:rsidTr="005576BF">
        <w:tc>
          <w:tcPr>
            <w:tcW w:w="9924" w:type="dxa"/>
            <w:gridSpan w:val="9"/>
          </w:tcPr>
          <w:p w14:paraId="556D4CF4" w14:textId="77777777" w:rsidR="00813E92" w:rsidRDefault="00260FF3" w:rsidP="00813E92">
            <w:pPr>
              <w:pStyle w:val="Bullets"/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 xml:space="preserve">Entwicklung von Disziplin, Zuverlässigkeit und </w:t>
            </w:r>
            <w:r w:rsidR="002863F5"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>Verantwortungsbewusstsein in</w:t>
            </w:r>
            <w:r w:rsidR="00813E92"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 xml:space="preserve"> </w:t>
            </w:r>
            <w:r w:rsidR="002863F5" w:rsidRPr="00813E92"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 xml:space="preserve">einem </w:t>
            </w:r>
          </w:p>
          <w:p w14:paraId="6DD9BA0F" w14:textId="15E38B8D" w:rsidR="00CE28CC" w:rsidRPr="00813E92" w:rsidRDefault="002863F5" w:rsidP="0073057C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</w:pPr>
            <w:r w:rsidRPr="00813E92"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>strukturierten Umfeld</w:t>
            </w:r>
          </w:p>
        </w:tc>
      </w:tr>
      <w:tr w:rsidR="00D5280E" w:rsidRPr="005576BF" w14:paraId="50AFEA03" w14:textId="77777777" w:rsidTr="005576BF">
        <w:trPr>
          <w:trHeight w:val="346"/>
        </w:trPr>
        <w:tc>
          <w:tcPr>
            <w:tcW w:w="5523" w:type="dxa"/>
            <w:gridSpan w:val="2"/>
            <w:vAlign w:val="bottom"/>
          </w:tcPr>
          <w:p w14:paraId="42FB0D26" w14:textId="2EE71D4B" w:rsidR="00665BF3" w:rsidRPr="005576BF" w:rsidRDefault="00A26980" w:rsidP="00665BF3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mallCaps/>
                <w:sz w:val="20"/>
                <w:szCs w:val="20"/>
              </w:rPr>
              <w:t>BILLA AG (REWE Group)</w:t>
            </w:r>
          </w:p>
        </w:tc>
        <w:tc>
          <w:tcPr>
            <w:tcW w:w="4401" w:type="dxa"/>
            <w:gridSpan w:val="7"/>
            <w:vAlign w:val="bottom"/>
          </w:tcPr>
          <w:p w14:paraId="11E31BD8" w14:textId="0730683C" w:rsidR="00665BF3" w:rsidRPr="005576BF" w:rsidRDefault="0072510A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18"/>
                <w:szCs w:val="18"/>
              </w:rPr>
            </w:pPr>
            <w:r>
              <w:rPr>
                <w:rFonts w:ascii="Optima" w:hAnsi="Optima" w:cs="Times New Roman"/>
                <w:i w:val="0"/>
                <w:iCs w:val="0"/>
                <w:sz w:val="18"/>
                <w:szCs w:val="18"/>
              </w:rPr>
              <w:t>Maria Rain</w:t>
            </w:r>
          </w:p>
        </w:tc>
      </w:tr>
      <w:tr w:rsidR="00D5280E" w:rsidRPr="005576BF" w14:paraId="48328CB9" w14:textId="77777777" w:rsidTr="005576BF">
        <w:tc>
          <w:tcPr>
            <w:tcW w:w="6379" w:type="dxa"/>
            <w:gridSpan w:val="5"/>
          </w:tcPr>
          <w:p w14:paraId="74B74B41" w14:textId="390C8E23" w:rsidR="00665BF3" w:rsidRPr="005576BF" w:rsidRDefault="00B83D2C" w:rsidP="00665BF3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sz w:val="18"/>
                <w:lang w:val="en-US"/>
              </w:rPr>
            </w:pPr>
            <w:r>
              <w:rPr>
                <w:rFonts w:ascii="Optima" w:hAnsi="Optima" w:cs="Times New Roman"/>
                <w:sz w:val="18"/>
                <w:lang w:val="en-US"/>
              </w:rPr>
              <w:t>Praktikant im Lebensmitteleinzelhandel</w:t>
            </w:r>
          </w:p>
        </w:tc>
        <w:tc>
          <w:tcPr>
            <w:tcW w:w="3545" w:type="dxa"/>
            <w:gridSpan w:val="4"/>
          </w:tcPr>
          <w:p w14:paraId="2CB21DEB" w14:textId="0458159D" w:rsidR="00665BF3" w:rsidRPr="005576BF" w:rsidRDefault="00665BF3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sz w:val="18"/>
                <w:lang w:val="en-US"/>
              </w:rPr>
            </w:pPr>
            <w:r w:rsidRPr="005576BF">
              <w:rPr>
                <w:rFonts w:ascii="Optima" w:hAnsi="Optima" w:cs="Times New Roman"/>
                <w:sz w:val="18"/>
                <w:lang w:val="en-US"/>
              </w:rPr>
              <w:t>0</w:t>
            </w:r>
            <w:r w:rsidR="008E2871">
              <w:rPr>
                <w:rFonts w:ascii="Optima" w:hAnsi="Optima" w:cs="Times New Roman"/>
                <w:sz w:val="18"/>
                <w:lang w:val="en-US"/>
              </w:rPr>
              <w:t>7</w:t>
            </w:r>
            <w:r w:rsidRPr="005576BF">
              <w:rPr>
                <w:rFonts w:ascii="Optima" w:hAnsi="Optima" w:cs="Times New Roman"/>
                <w:sz w:val="18"/>
                <w:lang w:val="en-US"/>
              </w:rPr>
              <w:t>/20</w:t>
            </w:r>
            <w:r w:rsidR="008E2871">
              <w:rPr>
                <w:rFonts w:ascii="Optima" w:hAnsi="Optima" w:cs="Times New Roman"/>
                <w:sz w:val="18"/>
                <w:lang w:val="en-US"/>
              </w:rPr>
              <w:t>2</w:t>
            </w:r>
            <w:r w:rsidR="004577C1">
              <w:rPr>
                <w:rFonts w:ascii="Optima" w:hAnsi="Optima" w:cs="Times New Roman"/>
                <w:sz w:val="18"/>
                <w:lang w:val="en-US"/>
              </w:rPr>
              <w:t>5</w:t>
            </w:r>
            <w:r w:rsidRPr="005576BF">
              <w:rPr>
                <w:rFonts w:ascii="Optima" w:hAnsi="Optima" w:cs="Times New Roman"/>
                <w:sz w:val="18"/>
                <w:lang w:val="en-US"/>
              </w:rPr>
              <w:t xml:space="preserve"> – 0</w:t>
            </w:r>
            <w:r w:rsidR="008E2871">
              <w:rPr>
                <w:rFonts w:ascii="Optima" w:hAnsi="Optima" w:cs="Times New Roman"/>
                <w:sz w:val="18"/>
                <w:lang w:val="en-US"/>
              </w:rPr>
              <w:t>8</w:t>
            </w:r>
            <w:r w:rsidRPr="005576BF">
              <w:rPr>
                <w:rFonts w:ascii="Optima" w:hAnsi="Optima" w:cs="Times New Roman"/>
                <w:sz w:val="18"/>
                <w:lang w:val="en-US"/>
              </w:rPr>
              <w:t>/20</w:t>
            </w:r>
            <w:r w:rsidR="00C70AFA">
              <w:rPr>
                <w:rFonts w:ascii="Optima" w:hAnsi="Optima" w:cs="Times New Roman"/>
                <w:sz w:val="18"/>
                <w:lang w:val="en-US"/>
              </w:rPr>
              <w:t>2</w:t>
            </w:r>
            <w:r w:rsidR="004577C1">
              <w:rPr>
                <w:rFonts w:ascii="Optima" w:hAnsi="Optima" w:cs="Times New Roman"/>
                <w:sz w:val="18"/>
                <w:lang w:val="en-US"/>
              </w:rPr>
              <w:t>5</w:t>
            </w:r>
          </w:p>
        </w:tc>
      </w:tr>
      <w:tr w:rsidR="00D5280E" w:rsidRPr="005576BF" w14:paraId="7C4155D6" w14:textId="77777777" w:rsidTr="005576BF">
        <w:tc>
          <w:tcPr>
            <w:tcW w:w="9924" w:type="dxa"/>
            <w:gridSpan w:val="9"/>
          </w:tcPr>
          <w:p w14:paraId="7FC75432" w14:textId="7138CF92" w:rsidR="004A336F" w:rsidRDefault="00954BCF" w:rsidP="00C70AFA">
            <w:pPr>
              <w:pStyle w:val="Bullets"/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 xml:space="preserve">Eigenständige Auffüllung von Regalen </w:t>
            </w:r>
            <w:r w:rsidR="00677232"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>und Organisation der Waren</w:t>
            </w:r>
          </w:p>
          <w:p w14:paraId="3658805E" w14:textId="57EBA70B" w:rsidR="00BA215A" w:rsidRPr="00C70AFA" w:rsidRDefault="00677232" w:rsidP="00C70AFA">
            <w:pPr>
              <w:pStyle w:val="Bullets"/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 xml:space="preserve">Verbesserung von Effizienz und Genauigkeit </w:t>
            </w:r>
            <w:r w:rsidR="000B384B"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>bei</w:t>
            </w:r>
            <w:r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 xml:space="preserve"> täglichen</w:t>
            </w:r>
            <w:r w:rsidR="000B384B"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 xml:space="preserve"> Tätigkeiten im Einzelhandel</w:t>
            </w:r>
          </w:p>
        </w:tc>
      </w:tr>
      <w:tr w:rsidR="0091331D" w:rsidRPr="005576BF" w14:paraId="0D4DF1FA" w14:textId="77777777" w:rsidTr="005576BF">
        <w:trPr>
          <w:trHeight w:val="346"/>
        </w:trPr>
        <w:tc>
          <w:tcPr>
            <w:tcW w:w="6379" w:type="dxa"/>
            <w:gridSpan w:val="5"/>
            <w:vAlign w:val="bottom"/>
          </w:tcPr>
          <w:p w14:paraId="52DCB940" w14:textId="49824D29" w:rsidR="0091331D" w:rsidRPr="005576BF" w:rsidRDefault="00883E43" w:rsidP="0091331D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mallCaps/>
                <w:sz w:val="20"/>
                <w:szCs w:val="20"/>
              </w:rPr>
              <w:t>BILLA AG (REWE Group)</w:t>
            </w:r>
          </w:p>
        </w:tc>
        <w:tc>
          <w:tcPr>
            <w:tcW w:w="3545" w:type="dxa"/>
            <w:gridSpan w:val="4"/>
            <w:vAlign w:val="bottom"/>
          </w:tcPr>
          <w:p w14:paraId="00F3353C" w14:textId="444FCF24" w:rsidR="0091331D" w:rsidRPr="005576BF" w:rsidRDefault="00883E43" w:rsidP="0091331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18"/>
                <w:szCs w:val="18"/>
              </w:rPr>
            </w:pPr>
            <w:r>
              <w:rPr>
                <w:rFonts w:ascii="Optima" w:hAnsi="Optima" w:cs="Times New Roman"/>
                <w:i w:val="0"/>
                <w:iCs w:val="0"/>
                <w:sz w:val="18"/>
                <w:szCs w:val="18"/>
              </w:rPr>
              <w:t>Maria Rain</w:t>
            </w:r>
          </w:p>
        </w:tc>
      </w:tr>
      <w:tr w:rsidR="00D5280E" w:rsidRPr="005576BF" w14:paraId="7A1EBBAB" w14:textId="77777777" w:rsidTr="005576BF">
        <w:tc>
          <w:tcPr>
            <w:tcW w:w="6096" w:type="dxa"/>
            <w:gridSpan w:val="4"/>
          </w:tcPr>
          <w:p w14:paraId="06A0ABEE" w14:textId="49BD8BB9" w:rsidR="00665BF3" w:rsidRPr="005576BF" w:rsidRDefault="00D5280E" w:rsidP="00665BF3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sz w:val="18"/>
                <w:lang w:val="en-US"/>
              </w:rPr>
            </w:pPr>
            <w:r w:rsidRPr="005576BF">
              <w:rPr>
                <w:rFonts w:ascii="Optima" w:hAnsi="Optima" w:cs="Times New Roman"/>
                <w:sz w:val="18"/>
                <w:lang w:val="en-US"/>
              </w:rPr>
              <w:t>Praktikant</w:t>
            </w:r>
            <w:r w:rsidR="00665BF3" w:rsidRPr="005576BF">
              <w:rPr>
                <w:rFonts w:ascii="Optima" w:hAnsi="Optima" w:cs="Times New Roman"/>
                <w:sz w:val="18"/>
                <w:lang w:val="en-US"/>
              </w:rPr>
              <w:t xml:space="preserve"> </w:t>
            </w:r>
            <w:r w:rsidR="0091331D" w:rsidRPr="005576BF">
              <w:rPr>
                <w:rFonts w:ascii="Optima" w:hAnsi="Optima" w:cs="Times New Roman"/>
                <w:sz w:val="18"/>
                <w:lang w:val="en-US"/>
              </w:rPr>
              <w:t>im</w:t>
            </w:r>
            <w:r w:rsidR="00665BF3" w:rsidRPr="005576BF">
              <w:rPr>
                <w:rFonts w:ascii="Optima" w:hAnsi="Optima" w:cs="Times New Roman"/>
                <w:sz w:val="18"/>
                <w:lang w:val="en-US"/>
              </w:rPr>
              <w:t xml:space="preserve"> </w:t>
            </w:r>
            <w:r w:rsidRPr="005576BF">
              <w:rPr>
                <w:rFonts w:ascii="Optima" w:hAnsi="Optima" w:cs="Times New Roman"/>
                <w:sz w:val="18"/>
                <w:lang w:val="en-US"/>
              </w:rPr>
              <w:t>L</w:t>
            </w:r>
            <w:r w:rsidR="007452AD">
              <w:rPr>
                <w:rFonts w:ascii="Optima" w:hAnsi="Optima" w:cs="Times New Roman"/>
                <w:sz w:val="18"/>
                <w:lang w:val="en-US"/>
              </w:rPr>
              <w:t>ebensmitteleinzelhandel</w:t>
            </w:r>
          </w:p>
        </w:tc>
        <w:tc>
          <w:tcPr>
            <w:tcW w:w="3828" w:type="dxa"/>
            <w:gridSpan w:val="5"/>
          </w:tcPr>
          <w:p w14:paraId="59E67B8D" w14:textId="1D74952F" w:rsidR="00665BF3" w:rsidRPr="005576BF" w:rsidRDefault="00665BF3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sz w:val="18"/>
                <w:lang w:val="en-US"/>
              </w:rPr>
            </w:pPr>
            <w:r w:rsidRPr="005576BF">
              <w:rPr>
                <w:rFonts w:ascii="Optima" w:hAnsi="Optima" w:cs="Times New Roman"/>
                <w:sz w:val="18"/>
                <w:lang w:val="en-US"/>
              </w:rPr>
              <w:t>0</w:t>
            </w:r>
            <w:r w:rsidR="007452AD">
              <w:rPr>
                <w:rFonts w:ascii="Optima" w:hAnsi="Optima" w:cs="Times New Roman"/>
                <w:sz w:val="18"/>
                <w:lang w:val="en-US"/>
              </w:rPr>
              <w:t>7</w:t>
            </w:r>
            <w:r w:rsidRPr="005576BF">
              <w:rPr>
                <w:rFonts w:ascii="Optima" w:hAnsi="Optima" w:cs="Times New Roman"/>
                <w:sz w:val="18"/>
                <w:lang w:val="en-US"/>
              </w:rPr>
              <w:t>/20</w:t>
            </w:r>
            <w:r w:rsidR="007452AD">
              <w:rPr>
                <w:rFonts w:ascii="Optima" w:hAnsi="Optima" w:cs="Times New Roman"/>
                <w:sz w:val="18"/>
                <w:lang w:val="en-US"/>
              </w:rPr>
              <w:t>2</w:t>
            </w:r>
            <w:r w:rsidR="004577C1">
              <w:rPr>
                <w:rFonts w:ascii="Optima" w:hAnsi="Optima" w:cs="Times New Roman"/>
                <w:sz w:val="18"/>
                <w:lang w:val="en-US"/>
              </w:rPr>
              <w:t>4</w:t>
            </w:r>
            <w:r w:rsidRPr="005576BF">
              <w:rPr>
                <w:rFonts w:ascii="Optima" w:hAnsi="Optima" w:cs="Times New Roman"/>
                <w:sz w:val="18"/>
                <w:lang w:val="en-US"/>
              </w:rPr>
              <w:t xml:space="preserve"> – 0</w:t>
            </w:r>
            <w:r w:rsidR="007452AD">
              <w:rPr>
                <w:rFonts w:ascii="Optima" w:hAnsi="Optima" w:cs="Times New Roman"/>
                <w:sz w:val="18"/>
                <w:lang w:val="en-US"/>
              </w:rPr>
              <w:t>8</w:t>
            </w:r>
            <w:r w:rsidRPr="005576BF">
              <w:rPr>
                <w:rFonts w:ascii="Optima" w:hAnsi="Optima" w:cs="Times New Roman"/>
                <w:sz w:val="18"/>
                <w:lang w:val="en-US"/>
              </w:rPr>
              <w:t>/20</w:t>
            </w:r>
            <w:r w:rsidR="007452AD">
              <w:rPr>
                <w:rFonts w:ascii="Optima" w:hAnsi="Optima" w:cs="Times New Roman"/>
                <w:sz w:val="18"/>
                <w:lang w:val="en-US"/>
              </w:rPr>
              <w:t>2</w:t>
            </w:r>
            <w:r w:rsidR="004577C1">
              <w:rPr>
                <w:rFonts w:ascii="Optima" w:hAnsi="Optima" w:cs="Times New Roman"/>
                <w:sz w:val="18"/>
                <w:lang w:val="en-US"/>
              </w:rPr>
              <w:t>4</w:t>
            </w:r>
          </w:p>
        </w:tc>
      </w:tr>
      <w:tr w:rsidR="00D5280E" w:rsidRPr="005576BF" w14:paraId="76B55717" w14:textId="77777777" w:rsidTr="005576BF">
        <w:tc>
          <w:tcPr>
            <w:tcW w:w="9924" w:type="dxa"/>
            <w:gridSpan w:val="9"/>
          </w:tcPr>
          <w:p w14:paraId="1328D5CC" w14:textId="3C318990" w:rsidR="0091331D" w:rsidRDefault="008F05C7" w:rsidP="007452AD">
            <w:pPr>
              <w:pStyle w:val="Bullets"/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 xml:space="preserve">Auffüllung von Regalen und Pflege </w:t>
            </w:r>
            <w:r w:rsidR="0000095E"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>der Warenpräsentation</w:t>
            </w:r>
          </w:p>
          <w:p w14:paraId="5E301C2A" w14:textId="36EE9D59" w:rsidR="005830E7" w:rsidRPr="007452AD" w:rsidRDefault="005541CF" w:rsidP="007452AD">
            <w:pPr>
              <w:pStyle w:val="Bullets"/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>Organisation und Ordnung im Lagerbereich</w:t>
            </w:r>
          </w:p>
        </w:tc>
      </w:tr>
      <w:tr w:rsidR="00D5280E" w:rsidRPr="005576BF" w14:paraId="414B4085" w14:textId="77777777" w:rsidTr="005576BF">
        <w:trPr>
          <w:trHeight w:val="510"/>
        </w:trPr>
        <w:tc>
          <w:tcPr>
            <w:tcW w:w="9924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2C819CFF" w:rsidR="00665BF3" w:rsidRPr="005576BF" w:rsidRDefault="001E649A" w:rsidP="00665BF3">
            <w:pPr>
              <w:pStyle w:val="BERSCHRIFT"/>
              <w:jc w:val="center"/>
              <w:rPr>
                <w:rFonts w:ascii="Optima" w:hAnsi="Optima" w:cs="Times New Roman"/>
                <w:i/>
                <w:sz w:val="28"/>
              </w:rPr>
            </w:pPr>
            <w:r w:rsidRPr="005576BF">
              <w:rPr>
                <w:rFonts w:ascii="Optima" w:hAnsi="Optima" w:cs="Times New Roman"/>
                <w:sz w:val="28"/>
              </w:rPr>
              <w:t>Außers</w:t>
            </w:r>
            <w:r>
              <w:rPr>
                <w:rFonts w:ascii="Optima" w:hAnsi="Optima" w:cs="Times New Roman"/>
                <w:sz w:val="28"/>
              </w:rPr>
              <w:t>chulisches</w:t>
            </w:r>
            <w:r w:rsidR="00D5280E" w:rsidRPr="005576BF">
              <w:rPr>
                <w:rFonts w:ascii="Optima" w:hAnsi="Optima" w:cs="Times New Roman"/>
                <w:sz w:val="28"/>
              </w:rPr>
              <w:t xml:space="preserve"> Engagement</w:t>
            </w:r>
          </w:p>
        </w:tc>
      </w:tr>
      <w:tr w:rsidR="00CE28CC" w:rsidRPr="005576BF" w14:paraId="74251178" w14:textId="77777777" w:rsidTr="005576BF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429A47A2" w:rsidR="00CE28CC" w:rsidRPr="005576BF" w:rsidRDefault="0008359C" w:rsidP="00CE28CC">
            <w:pPr>
              <w:pStyle w:val="Ort"/>
              <w:jc w:val="left"/>
              <w:rPr>
                <w:rFonts w:ascii="Optima" w:hAnsi="Optima" w:cs="Times New Roman"/>
                <w:b/>
                <w:bCs/>
                <w:i w:val="0"/>
                <w:iCs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b/>
                <w:i w:val="0"/>
                <w:iCs/>
                <w:sz w:val="20"/>
                <w:szCs w:val="20"/>
                <w:lang w:val="en-US"/>
              </w:rPr>
              <w:t>FUẞBALL</w:t>
            </w:r>
            <w:r w:rsidR="00E8581E">
              <w:rPr>
                <w:rFonts w:ascii="Optima" w:hAnsi="Optima" w:cs="Times New Roman"/>
                <w:b/>
                <w:i w:val="0"/>
                <w:iCs/>
                <w:sz w:val="20"/>
                <w:szCs w:val="20"/>
                <w:lang w:val="en-US"/>
              </w:rPr>
              <w:t xml:space="preserve"> (</w:t>
            </w:r>
            <w:r w:rsidR="00AF3854">
              <w:rPr>
                <w:rFonts w:ascii="Optima" w:hAnsi="Optima" w:cs="Times New Roman"/>
                <w:b/>
                <w:i w:val="0"/>
                <w:iCs/>
                <w:sz w:val="20"/>
                <w:szCs w:val="20"/>
                <w:lang w:val="en-US"/>
              </w:rPr>
              <w:t>Männerbereich</w:t>
            </w:r>
            <w:r w:rsidR="00E8581E">
              <w:rPr>
                <w:rFonts w:ascii="Optima" w:hAnsi="Optima" w:cs="Times New Roman"/>
                <w:b/>
                <w:i w:val="0"/>
                <w:iCs/>
                <w:sz w:val="20"/>
                <w:szCs w:val="20"/>
                <w:lang w:val="en-US"/>
              </w:rPr>
              <w:t>)</w:t>
            </w:r>
          </w:p>
        </w:tc>
        <w:tc>
          <w:tcPr>
            <w:tcW w:w="4401" w:type="dxa"/>
            <w:gridSpan w:val="7"/>
            <w:tcBorders>
              <w:top w:val="single" w:sz="4" w:space="0" w:color="auto"/>
            </w:tcBorders>
            <w:vAlign w:val="bottom"/>
          </w:tcPr>
          <w:p w14:paraId="58208F44" w14:textId="279696A8" w:rsidR="00CE28CC" w:rsidRPr="005576BF" w:rsidRDefault="00486723" w:rsidP="00CE28CC">
            <w:pPr>
              <w:pStyle w:val="Ort"/>
              <w:rPr>
                <w:rFonts w:ascii="Optima" w:hAnsi="Optima" w:cs="Times New Roman"/>
                <w:b/>
                <w:bCs/>
                <w:i w:val="0"/>
                <w:smallCaps w:val="0"/>
                <w:sz w:val="18"/>
                <w:szCs w:val="18"/>
              </w:rPr>
            </w:pPr>
            <w:r>
              <w:rPr>
                <w:rFonts w:ascii="Optima" w:hAnsi="Optima" w:cs="Times New Roman"/>
                <w:i w:val="0"/>
                <w:smallCaps w:val="0"/>
                <w:sz w:val="18"/>
                <w:szCs w:val="18"/>
              </w:rPr>
              <w:t>Kärnten</w:t>
            </w:r>
          </w:p>
        </w:tc>
      </w:tr>
      <w:tr w:rsidR="00D5280E" w:rsidRPr="005576BF" w14:paraId="4F59C612" w14:textId="77777777" w:rsidTr="005576BF">
        <w:trPr>
          <w:trHeight w:val="193"/>
        </w:trPr>
        <w:tc>
          <w:tcPr>
            <w:tcW w:w="6804" w:type="dxa"/>
            <w:gridSpan w:val="7"/>
          </w:tcPr>
          <w:p w14:paraId="32F07601" w14:textId="45CAFD72" w:rsidR="00665BF3" w:rsidRPr="005576BF" w:rsidRDefault="00154A9B" w:rsidP="00665BF3">
            <w:pPr>
              <w:pStyle w:val="Beschreibung"/>
              <w:rPr>
                <w:rFonts w:ascii="Optima" w:hAnsi="Optima" w:cs="Times New Roman"/>
                <w:i/>
                <w:iCs/>
                <w:sz w:val="18"/>
                <w:lang w:val="de-AT"/>
              </w:rPr>
            </w:pPr>
            <w:r>
              <w:rPr>
                <w:rFonts w:ascii="Optima" w:hAnsi="Optima" w:cs="Times New Roman"/>
                <w:i/>
                <w:iCs/>
                <w:sz w:val="18"/>
                <w:lang w:val="de-AT"/>
              </w:rPr>
              <w:t>Klagenfurter Athleti</w:t>
            </w:r>
            <w:r w:rsidR="00486723">
              <w:rPr>
                <w:rFonts w:ascii="Optima" w:hAnsi="Optima" w:cs="Times New Roman"/>
                <w:i/>
                <w:iCs/>
                <w:sz w:val="18"/>
                <w:lang w:val="de-AT"/>
              </w:rPr>
              <w:t xml:space="preserve">k-Club </w:t>
            </w:r>
          </w:p>
        </w:tc>
        <w:tc>
          <w:tcPr>
            <w:tcW w:w="3120" w:type="dxa"/>
            <w:gridSpan w:val="2"/>
          </w:tcPr>
          <w:p w14:paraId="45DD2178" w14:textId="7A236668" w:rsidR="00665BF3" w:rsidRPr="005576BF" w:rsidRDefault="000B375A" w:rsidP="00665BF3">
            <w:pPr>
              <w:pStyle w:val="Beschreibung"/>
              <w:jc w:val="right"/>
              <w:rPr>
                <w:rFonts w:ascii="Optima" w:hAnsi="Optima" w:cs="Times New Roman"/>
                <w:i/>
                <w:iCs/>
                <w:sz w:val="18"/>
                <w:lang w:val="en-US"/>
              </w:rPr>
            </w:pPr>
            <w:r>
              <w:rPr>
                <w:rFonts w:ascii="Optima" w:hAnsi="Optima" w:cs="Times New Roman"/>
                <w:i/>
                <w:iCs/>
                <w:sz w:val="18"/>
                <w:lang w:val="en-US"/>
              </w:rPr>
              <w:t>08/202</w:t>
            </w:r>
            <w:r w:rsidR="00486723">
              <w:rPr>
                <w:rFonts w:ascii="Optima" w:hAnsi="Optima" w:cs="Times New Roman"/>
                <w:i/>
                <w:iCs/>
                <w:sz w:val="18"/>
                <w:lang w:val="en-US"/>
              </w:rPr>
              <w:t>4</w:t>
            </w:r>
            <w:r>
              <w:rPr>
                <w:rFonts w:ascii="Optima" w:hAnsi="Optima" w:cs="Times New Roman"/>
                <w:i/>
                <w:iCs/>
                <w:sz w:val="18"/>
                <w:lang w:val="en-US"/>
              </w:rPr>
              <w:t xml:space="preserve"> – </w:t>
            </w:r>
            <w:r w:rsidR="00486723">
              <w:rPr>
                <w:rFonts w:ascii="Optima" w:hAnsi="Optima" w:cs="Times New Roman"/>
                <w:i/>
                <w:iCs/>
                <w:sz w:val="18"/>
                <w:lang w:val="en-US"/>
              </w:rPr>
              <w:t>10</w:t>
            </w:r>
            <w:r>
              <w:rPr>
                <w:rFonts w:ascii="Optima" w:hAnsi="Optima" w:cs="Times New Roman"/>
                <w:i/>
                <w:iCs/>
                <w:sz w:val="18"/>
                <w:lang w:val="en-US"/>
              </w:rPr>
              <w:t>/</w:t>
            </w:r>
            <w:r w:rsidR="009B7661">
              <w:rPr>
                <w:rFonts w:ascii="Optima" w:hAnsi="Optima" w:cs="Times New Roman"/>
                <w:i/>
                <w:iCs/>
                <w:sz w:val="18"/>
                <w:lang w:val="en-US"/>
              </w:rPr>
              <w:t>202</w:t>
            </w:r>
            <w:r w:rsidR="00486723">
              <w:rPr>
                <w:rFonts w:ascii="Optima" w:hAnsi="Optima" w:cs="Times New Roman"/>
                <w:i/>
                <w:iCs/>
                <w:sz w:val="18"/>
                <w:lang w:val="en-US"/>
              </w:rPr>
              <w:t>5</w:t>
            </w:r>
          </w:p>
        </w:tc>
      </w:tr>
      <w:tr w:rsidR="00D5280E" w:rsidRPr="005576BF" w14:paraId="02437711" w14:textId="77777777" w:rsidTr="005576BF">
        <w:trPr>
          <w:trHeight w:val="193"/>
        </w:trPr>
        <w:tc>
          <w:tcPr>
            <w:tcW w:w="9924" w:type="dxa"/>
            <w:gridSpan w:val="9"/>
          </w:tcPr>
          <w:p w14:paraId="4E88EDC2" w14:textId="77777777" w:rsidR="001B5516" w:rsidRDefault="00610257" w:rsidP="007722A5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18"/>
                <w:lang w:val="de-AT"/>
              </w:rPr>
            </w:pPr>
            <w:r>
              <w:rPr>
                <w:rFonts w:ascii="Optima" w:hAnsi="Optima" w:cs="Times New Roman"/>
                <w:iCs/>
                <w:sz w:val="18"/>
                <w:lang w:val="de-AT"/>
              </w:rPr>
              <w:t>Fortsetzung des leistungsorientierten Fußballs durch Wechsel in die Kampfmannschaft des KACs</w:t>
            </w:r>
          </w:p>
          <w:p w14:paraId="09327F4C" w14:textId="3354ABE8" w:rsidR="00610257" w:rsidRDefault="00971E65" w:rsidP="007722A5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18"/>
                <w:lang w:val="de-AT"/>
              </w:rPr>
            </w:pPr>
            <w:r>
              <w:rPr>
                <w:rFonts w:ascii="Optima" w:hAnsi="Optima" w:cs="Times New Roman"/>
                <w:iCs/>
                <w:sz w:val="18"/>
                <w:lang w:val="de-AT"/>
              </w:rPr>
              <w:t>Sammlung von Erfahrung</w:t>
            </w:r>
            <w:r w:rsidR="0030344D">
              <w:rPr>
                <w:rFonts w:ascii="Optima" w:hAnsi="Optima" w:cs="Times New Roman"/>
                <w:iCs/>
                <w:sz w:val="18"/>
                <w:lang w:val="de-AT"/>
              </w:rPr>
              <w:t xml:space="preserve"> im Männerberiech</w:t>
            </w:r>
            <w:r>
              <w:rPr>
                <w:rFonts w:ascii="Optima" w:hAnsi="Optima" w:cs="Times New Roman"/>
                <w:iCs/>
                <w:sz w:val="18"/>
                <w:lang w:val="de-AT"/>
              </w:rPr>
              <w:t xml:space="preserve"> in Kä</w:t>
            </w:r>
            <w:r w:rsidR="004573F6">
              <w:rPr>
                <w:rFonts w:ascii="Optima" w:hAnsi="Optima" w:cs="Times New Roman"/>
                <w:iCs/>
                <w:sz w:val="18"/>
                <w:lang w:val="de-AT"/>
              </w:rPr>
              <w:t>rntens höchster Spielklasse (Kärn</w:t>
            </w:r>
            <w:r w:rsidR="0030344D">
              <w:rPr>
                <w:rFonts w:ascii="Optima" w:hAnsi="Optima" w:cs="Times New Roman"/>
                <w:iCs/>
                <w:sz w:val="18"/>
                <w:lang w:val="de-AT"/>
              </w:rPr>
              <w:t>tner Liga)</w:t>
            </w:r>
          </w:p>
          <w:p w14:paraId="2148CD86" w14:textId="77777777" w:rsidR="008B76C2" w:rsidRDefault="00D25CED" w:rsidP="00EA3E35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18"/>
                <w:lang w:val="de-AT"/>
              </w:rPr>
            </w:pPr>
            <w:r>
              <w:rPr>
                <w:rFonts w:ascii="Optima" w:hAnsi="Optima" w:cs="Times New Roman"/>
                <w:iCs/>
                <w:sz w:val="18"/>
                <w:lang w:val="de-AT"/>
              </w:rPr>
              <w:t>Beendigung der aktiven Fußba</w:t>
            </w:r>
            <w:r w:rsidR="008B76C2">
              <w:rPr>
                <w:rFonts w:ascii="Optima" w:hAnsi="Optima" w:cs="Times New Roman"/>
                <w:iCs/>
                <w:sz w:val="18"/>
                <w:lang w:val="de-AT"/>
              </w:rPr>
              <w:t>llkarriere im Oktober 2025, um den Fokus vollständig</w:t>
            </w:r>
          </w:p>
          <w:p w14:paraId="68CFAD97" w14:textId="2E49D27C" w:rsidR="00595758" w:rsidRPr="00EA3E35" w:rsidRDefault="00D2409C" w:rsidP="00595758">
            <w:pPr>
              <w:pStyle w:val="Beschreibung"/>
              <w:ind w:left="720"/>
              <w:rPr>
                <w:rFonts w:ascii="Optima" w:hAnsi="Optima" w:cs="Times New Roman"/>
                <w:iCs/>
                <w:sz w:val="18"/>
                <w:lang w:val="de-AT"/>
              </w:rPr>
            </w:pPr>
            <w:r>
              <w:rPr>
                <w:rFonts w:ascii="Optima" w:hAnsi="Optima" w:cs="Times New Roman"/>
                <w:iCs/>
                <w:sz w:val="18"/>
                <w:lang w:val="de-AT"/>
              </w:rPr>
              <w:t>a</w:t>
            </w:r>
            <w:r w:rsidR="00595758">
              <w:rPr>
                <w:rFonts w:ascii="Optima" w:hAnsi="Optima" w:cs="Times New Roman"/>
                <w:iCs/>
                <w:sz w:val="18"/>
                <w:lang w:val="de-AT"/>
              </w:rPr>
              <w:t>uf akademische Ziele und die Vorbereitung auf ein Studium zu legen</w:t>
            </w:r>
          </w:p>
        </w:tc>
      </w:tr>
      <w:tr w:rsidR="00F64FA7" w:rsidRPr="005576BF" w14:paraId="4AF19DD1" w14:textId="77777777" w:rsidTr="005576BF">
        <w:trPr>
          <w:trHeight w:val="346"/>
        </w:trPr>
        <w:tc>
          <w:tcPr>
            <w:tcW w:w="5954" w:type="dxa"/>
            <w:gridSpan w:val="3"/>
            <w:vAlign w:val="bottom"/>
          </w:tcPr>
          <w:p w14:paraId="7756FD9A" w14:textId="61FD4073" w:rsidR="00F64FA7" w:rsidRPr="005576BF" w:rsidRDefault="00E8581E" w:rsidP="00F64FA7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smallCap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mallCaps/>
                <w:sz w:val="20"/>
                <w:szCs w:val="20"/>
              </w:rPr>
              <w:t>FUẞBALL (</w:t>
            </w:r>
            <w:r w:rsidR="000F42FE">
              <w:rPr>
                <w:rFonts w:ascii="Optima" w:hAnsi="Optima" w:cs="Times New Roman"/>
                <w:b/>
                <w:i w:val="0"/>
                <w:iCs w:val="0"/>
                <w:smallCaps/>
                <w:sz w:val="20"/>
                <w:szCs w:val="20"/>
              </w:rPr>
              <w:t>Jugend</w:t>
            </w:r>
            <w:r>
              <w:rPr>
                <w:rFonts w:ascii="Optima" w:hAnsi="Optima" w:cs="Times New Roman"/>
                <w:b/>
                <w:i w:val="0"/>
                <w:iCs w:val="0"/>
                <w:smallCaps/>
                <w:sz w:val="20"/>
                <w:szCs w:val="20"/>
              </w:rPr>
              <w:t>)</w:t>
            </w:r>
          </w:p>
        </w:tc>
        <w:tc>
          <w:tcPr>
            <w:tcW w:w="3970" w:type="dxa"/>
            <w:gridSpan w:val="6"/>
            <w:vAlign w:val="bottom"/>
          </w:tcPr>
          <w:p w14:paraId="30626CB8" w14:textId="629D5BBF" w:rsidR="00F64FA7" w:rsidRPr="005576BF" w:rsidRDefault="003767BF" w:rsidP="00F64FA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18"/>
                <w:szCs w:val="18"/>
              </w:rPr>
            </w:pPr>
            <w:r>
              <w:rPr>
                <w:rFonts w:ascii="Optima" w:hAnsi="Optima" w:cs="Times New Roman"/>
                <w:i w:val="0"/>
                <w:iCs w:val="0"/>
                <w:sz w:val="18"/>
                <w:szCs w:val="18"/>
              </w:rPr>
              <w:t>Österreich</w:t>
            </w:r>
          </w:p>
        </w:tc>
      </w:tr>
      <w:tr w:rsidR="00375423" w:rsidRPr="005576BF" w14:paraId="56372BDE" w14:textId="77777777" w:rsidTr="005576BF">
        <w:trPr>
          <w:trHeight w:val="193"/>
        </w:trPr>
        <w:tc>
          <w:tcPr>
            <w:tcW w:w="7371" w:type="dxa"/>
            <w:gridSpan w:val="8"/>
          </w:tcPr>
          <w:p w14:paraId="3C87D247" w14:textId="2A8143B7" w:rsidR="00375423" w:rsidRPr="005576BF" w:rsidRDefault="00375423" w:rsidP="00375423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sz w:val="18"/>
                <w:lang w:val="de-AT"/>
              </w:rPr>
            </w:pPr>
            <w:r>
              <w:rPr>
                <w:rFonts w:ascii="Optima" w:hAnsi="Optima" w:cs="Times New Roman"/>
                <w:sz w:val="18"/>
                <w:lang w:val="de-AT"/>
              </w:rPr>
              <w:t>Wolfsberger AC</w:t>
            </w:r>
            <w:r w:rsidR="009F7A85">
              <w:rPr>
                <w:rFonts w:ascii="Optima" w:hAnsi="Optima" w:cs="Times New Roman"/>
                <w:sz w:val="18"/>
                <w:lang w:val="de-AT"/>
              </w:rPr>
              <w:t xml:space="preserve"> </w:t>
            </w:r>
            <w:r w:rsidR="004451DE">
              <w:rPr>
                <w:rFonts w:ascii="Optima" w:hAnsi="Optima" w:cs="Times New Roman"/>
                <w:sz w:val="18"/>
                <w:lang w:val="de-AT"/>
              </w:rPr>
              <w:t>–</w:t>
            </w:r>
            <w:r w:rsidR="009F7A85">
              <w:rPr>
                <w:rFonts w:ascii="Optima" w:hAnsi="Optima" w:cs="Times New Roman"/>
                <w:sz w:val="18"/>
                <w:lang w:val="de-AT"/>
              </w:rPr>
              <w:t xml:space="preserve"> Nachwuchs</w:t>
            </w:r>
            <w:r w:rsidR="004451DE">
              <w:rPr>
                <w:rFonts w:ascii="Optima" w:hAnsi="Optima" w:cs="Times New Roman"/>
                <w:sz w:val="18"/>
                <w:lang w:val="de-AT"/>
              </w:rPr>
              <w:t>akademie (U15 – U18)</w:t>
            </w:r>
          </w:p>
        </w:tc>
        <w:tc>
          <w:tcPr>
            <w:tcW w:w="2553" w:type="dxa"/>
          </w:tcPr>
          <w:p w14:paraId="288A2195" w14:textId="4499B398" w:rsidR="00375423" w:rsidRPr="005576BF" w:rsidRDefault="00375423" w:rsidP="0037542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sz w:val="18"/>
                <w:lang w:val="en-US"/>
              </w:rPr>
            </w:pPr>
            <w:r>
              <w:rPr>
                <w:rFonts w:ascii="Optima" w:hAnsi="Optima" w:cs="Times New Roman"/>
                <w:sz w:val="18"/>
                <w:lang w:val="en-US"/>
              </w:rPr>
              <w:t>08/202</w:t>
            </w:r>
            <w:r w:rsidR="005A21D1">
              <w:rPr>
                <w:rFonts w:ascii="Optima" w:hAnsi="Optima" w:cs="Times New Roman"/>
                <w:sz w:val="18"/>
                <w:lang w:val="en-US"/>
              </w:rPr>
              <w:t>0</w:t>
            </w:r>
            <w:r>
              <w:rPr>
                <w:rFonts w:ascii="Optima" w:hAnsi="Optima" w:cs="Times New Roman"/>
                <w:sz w:val="18"/>
                <w:lang w:val="en-US"/>
              </w:rPr>
              <w:t xml:space="preserve"> – </w:t>
            </w:r>
            <w:r w:rsidR="005A21D1">
              <w:rPr>
                <w:rFonts w:ascii="Optima" w:hAnsi="Optima" w:cs="Times New Roman"/>
                <w:sz w:val="18"/>
                <w:lang w:val="en-US"/>
              </w:rPr>
              <w:t>07</w:t>
            </w:r>
            <w:r>
              <w:rPr>
                <w:rFonts w:ascii="Optima" w:hAnsi="Optima" w:cs="Times New Roman"/>
                <w:sz w:val="18"/>
                <w:lang w:val="en-US"/>
              </w:rPr>
              <w:t>/202</w:t>
            </w:r>
            <w:r w:rsidR="005A21D1">
              <w:rPr>
                <w:rFonts w:ascii="Optima" w:hAnsi="Optima" w:cs="Times New Roman"/>
                <w:sz w:val="18"/>
                <w:lang w:val="en-US"/>
              </w:rPr>
              <w:t>4</w:t>
            </w:r>
          </w:p>
        </w:tc>
      </w:tr>
      <w:tr w:rsidR="00375423" w:rsidRPr="005576BF" w14:paraId="7ECB507F" w14:textId="77777777" w:rsidTr="005576BF">
        <w:trPr>
          <w:trHeight w:val="193"/>
        </w:trPr>
        <w:tc>
          <w:tcPr>
            <w:tcW w:w="9924" w:type="dxa"/>
            <w:gridSpan w:val="9"/>
          </w:tcPr>
          <w:p w14:paraId="34CE08AC" w14:textId="06937627" w:rsidR="000C2148" w:rsidRDefault="00C23369" w:rsidP="000C2148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18"/>
                <w:lang w:val="de-AT"/>
              </w:rPr>
            </w:pPr>
            <w:r>
              <w:rPr>
                <w:rFonts w:ascii="Optima" w:hAnsi="Optima" w:cs="Times New Roman"/>
                <w:iCs/>
                <w:sz w:val="18"/>
                <w:lang w:val="de-AT"/>
              </w:rPr>
              <w:t>Teilnahme an der österreichischen Jugend</w:t>
            </w:r>
            <w:r w:rsidR="00F8064D">
              <w:rPr>
                <w:rFonts w:ascii="Optima" w:hAnsi="Optima" w:cs="Times New Roman"/>
                <w:iCs/>
                <w:sz w:val="18"/>
                <w:lang w:val="de-AT"/>
              </w:rPr>
              <w:t>-Bundes</w:t>
            </w:r>
            <w:r w:rsidR="000C2148">
              <w:rPr>
                <w:rFonts w:ascii="Optima" w:hAnsi="Optima" w:cs="Times New Roman"/>
                <w:iCs/>
                <w:sz w:val="18"/>
                <w:lang w:val="de-AT"/>
              </w:rPr>
              <w:t>liga (</w:t>
            </w:r>
            <w:r w:rsidR="003767BF">
              <w:rPr>
                <w:rFonts w:ascii="Optima" w:hAnsi="Optima" w:cs="Times New Roman"/>
                <w:iCs/>
                <w:sz w:val="18"/>
                <w:lang w:val="de-AT"/>
              </w:rPr>
              <w:t>ÖFB-Jugendliga</w:t>
            </w:r>
            <w:r w:rsidR="000C2148">
              <w:rPr>
                <w:rFonts w:ascii="Optima" w:hAnsi="Optima" w:cs="Times New Roman"/>
                <w:iCs/>
                <w:sz w:val="18"/>
                <w:lang w:val="de-AT"/>
              </w:rPr>
              <w:t>)</w:t>
            </w:r>
            <w:r w:rsidR="00212186">
              <w:rPr>
                <w:rFonts w:ascii="Optima" w:hAnsi="Optima" w:cs="Times New Roman"/>
                <w:iCs/>
                <w:sz w:val="18"/>
                <w:lang w:val="de-AT"/>
              </w:rPr>
              <w:t>,</w:t>
            </w:r>
            <w:r w:rsidR="000C2148">
              <w:rPr>
                <w:rFonts w:ascii="Optima" w:hAnsi="Optima" w:cs="Times New Roman"/>
                <w:iCs/>
                <w:sz w:val="18"/>
                <w:lang w:val="de-AT"/>
              </w:rPr>
              <w:br/>
              <w:t>dem</w:t>
            </w:r>
            <w:r w:rsidR="00212186">
              <w:rPr>
                <w:rFonts w:ascii="Optima" w:hAnsi="Optima" w:cs="Times New Roman"/>
                <w:iCs/>
                <w:sz w:val="18"/>
                <w:lang w:val="de-AT"/>
              </w:rPr>
              <w:t xml:space="preserve"> höchsten nationalen Nachwuchswettbewerb</w:t>
            </w:r>
          </w:p>
          <w:p w14:paraId="0D3B6B71" w14:textId="277A83EA" w:rsidR="003C48BF" w:rsidRDefault="003C48BF" w:rsidP="000C2148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18"/>
                <w:lang w:val="de-AT"/>
              </w:rPr>
            </w:pPr>
            <w:r>
              <w:rPr>
                <w:rFonts w:ascii="Optima" w:hAnsi="Optima" w:cs="Times New Roman"/>
                <w:iCs/>
                <w:sz w:val="18"/>
                <w:lang w:val="de-AT"/>
              </w:rPr>
              <w:t>Repräsentation der A</w:t>
            </w:r>
            <w:r w:rsidR="002C6D62">
              <w:rPr>
                <w:rFonts w:ascii="Optima" w:hAnsi="Optima" w:cs="Times New Roman"/>
                <w:iCs/>
                <w:sz w:val="18"/>
                <w:lang w:val="de-AT"/>
              </w:rPr>
              <w:t>kademie eines österreichischen Bundesligisten</w:t>
            </w:r>
          </w:p>
          <w:p w14:paraId="45E21429" w14:textId="0DCF024B" w:rsidR="003767BF" w:rsidRDefault="005A21D1" w:rsidP="000C2148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18"/>
                <w:lang w:val="de-AT"/>
              </w:rPr>
            </w:pPr>
            <w:r>
              <w:rPr>
                <w:rFonts w:ascii="Optima" w:hAnsi="Optima" w:cs="Times New Roman"/>
                <w:iCs/>
                <w:sz w:val="18"/>
                <w:lang w:val="de-AT"/>
              </w:rPr>
              <w:t>Erreichen des österreichischen Vi</w:t>
            </w:r>
            <w:r w:rsidR="00AD3511">
              <w:rPr>
                <w:rFonts w:ascii="Optima" w:hAnsi="Optima" w:cs="Times New Roman"/>
                <w:iCs/>
                <w:sz w:val="18"/>
                <w:lang w:val="de-AT"/>
              </w:rPr>
              <w:t>zemeistertitels (U15, 2021/2022)</w:t>
            </w:r>
          </w:p>
          <w:p w14:paraId="2A2CD080" w14:textId="7D6570D3" w:rsidR="00AD3511" w:rsidRPr="000C2148" w:rsidRDefault="00AD3511" w:rsidP="000C2148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18"/>
                <w:lang w:val="de-AT"/>
              </w:rPr>
            </w:pPr>
            <w:r>
              <w:rPr>
                <w:rFonts w:ascii="Optima" w:hAnsi="Optima" w:cs="Times New Roman"/>
                <w:iCs/>
                <w:sz w:val="18"/>
                <w:lang w:val="de-AT"/>
              </w:rPr>
              <w:t>E</w:t>
            </w:r>
            <w:r w:rsidR="00FB4986">
              <w:rPr>
                <w:rFonts w:ascii="Optima" w:hAnsi="Optima" w:cs="Times New Roman"/>
                <w:iCs/>
                <w:sz w:val="18"/>
                <w:lang w:val="de-AT"/>
              </w:rPr>
              <w:t>ntwicklung ausgeprägter Teamfähigkeit</w:t>
            </w:r>
            <w:r w:rsidR="00905A0B">
              <w:rPr>
                <w:rFonts w:ascii="Optima" w:hAnsi="Optima" w:cs="Times New Roman"/>
                <w:iCs/>
                <w:sz w:val="18"/>
                <w:lang w:val="de-AT"/>
              </w:rPr>
              <w:t>, Disziplin und eines leistungsorientierten Mindsets</w:t>
            </w:r>
          </w:p>
          <w:p w14:paraId="2CC438FF" w14:textId="3903041E" w:rsidR="00375423" w:rsidRPr="00B961E7" w:rsidRDefault="00375423" w:rsidP="005700CD">
            <w:pPr>
              <w:pStyle w:val="Beschreibung"/>
              <w:ind w:left="720"/>
              <w:rPr>
                <w:rFonts w:ascii="Optima" w:hAnsi="Optima" w:cs="Times New Roman"/>
                <w:iCs/>
                <w:sz w:val="18"/>
                <w:lang w:val="de-AT"/>
              </w:rPr>
            </w:pPr>
          </w:p>
        </w:tc>
      </w:tr>
      <w:tr w:rsidR="00375423" w:rsidRPr="005576BF" w14:paraId="482569A2" w14:textId="77777777" w:rsidTr="005576BF">
        <w:trPr>
          <w:trHeight w:val="510"/>
        </w:trPr>
        <w:tc>
          <w:tcPr>
            <w:tcW w:w="9924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78D7F049" w:rsidR="00375423" w:rsidRPr="005576BF" w:rsidRDefault="00375423" w:rsidP="00375423">
            <w:pPr>
              <w:jc w:val="center"/>
              <w:rPr>
                <w:rFonts w:ascii="Optima" w:hAnsi="Optima" w:cs="Times New Roman"/>
                <w:b/>
                <w:smallCaps/>
                <w:szCs w:val="32"/>
              </w:rPr>
            </w:pPr>
            <w:r w:rsidRPr="005576BF">
              <w:rPr>
                <w:rFonts w:ascii="Optima" w:hAnsi="Optima" w:cs="Times New Roman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375423" w:rsidRPr="005576BF" w14:paraId="2B257790" w14:textId="77777777" w:rsidTr="005576BF">
        <w:trPr>
          <w:trHeight w:val="340"/>
        </w:trPr>
        <w:tc>
          <w:tcPr>
            <w:tcW w:w="9924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5A614029" w:rsidR="00375423" w:rsidRPr="005576BF" w:rsidRDefault="00375423" w:rsidP="00375423">
            <w:pPr>
              <w:rPr>
                <w:rFonts w:ascii="Optima" w:hAnsi="Optima" w:cs="Times New Roman"/>
                <w:sz w:val="18"/>
                <w:lang w:val="de-AT"/>
              </w:rPr>
            </w:pPr>
            <w:r w:rsidRPr="005576BF">
              <w:rPr>
                <w:rFonts w:ascii="Optima" w:hAnsi="Optima" w:cs="Times New Roman"/>
                <w:b/>
                <w:bCs/>
                <w:sz w:val="18"/>
              </w:rPr>
              <w:t>Sprachen:</w:t>
            </w:r>
            <w:r w:rsidRPr="005576BF">
              <w:rPr>
                <w:rFonts w:ascii="Optima" w:hAnsi="Optima" w:cs="Times New Roman"/>
                <w:sz w:val="18"/>
              </w:rPr>
              <w:t xml:space="preserve"> </w:t>
            </w:r>
            <w:r w:rsidRPr="005576BF">
              <w:rPr>
                <w:rFonts w:ascii="Optima" w:hAnsi="Optima" w:cs="Times New Roman"/>
                <w:color w:val="000000"/>
                <w:sz w:val="18"/>
                <w:lang w:val="de-AT"/>
              </w:rPr>
              <w:t xml:space="preserve">Deutsch </w:t>
            </w:r>
            <w:r w:rsidRPr="005576BF">
              <w:rPr>
                <w:rFonts w:ascii="Optima" w:hAnsi="Optima" w:cs="Times New Roman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Optima" w:hAnsi="Optima" w:cs="Times New Roman"/>
                <w:i/>
                <w:iCs/>
                <w:color w:val="000000"/>
                <w:sz w:val="18"/>
                <w:lang w:val="de-AT"/>
              </w:rPr>
              <w:t>C2</w:t>
            </w:r>
            <w:r w:rsidRPr="005576BF">
              <w:rPr>
                <w:rFonts w:ascii="Optima" w:hAnsi="Optima" w:cs="Times New Roman"/>
                <w:i/>
                <w:iCs/>
                <w:color w:val="000000"/>
                <w:sz w:val="18"/>
                <w:lang w:val="de-AT"/>
              </w:rPr>
              <w:t>)</w:t>
            </w:r>
            <w:r w:rsidRPr="005576BF">
              <w:rPr>
                <w:rFonts w:ascii="Optima" w:hAnsi="Optima" w:cs="Times New Roman"/>
                <w:color w:val="000000"/>
                <w:sz w:val="18"/>
                <w:lang w:val="de-AT"/>
              </w:rPr>
              <w:t xml:space="preserve">, </w:t>
            </w:r>
            <w:r>
              <w:rPr>
                <w:rFonts w:ascii="Optima" w:hAnsi="Optima" w:cs="Times New Roman"/>
                <w:color w:val="000000"/>
                <w:sz w:val="18"/>
                <w:lang w:val="de-AT"/>
              </w:rPr>
              <w:t>Englisch</w:t>
            </w:r>
            <w:r w:rsidRPr="005576BF">
              <w:rPr>
                <w:rFonts w:ascii="Optima" w:hAnsi="Optima" w:cs="Times New Roman"/>
                <w:color w:val="000000"/>
                <w:sz w:val="18"/>
                <w:lang w:val="de-AT"/>
              </w:rPr>
              <w:t xml:space="preserve"> </w:t>
            </w:r>
            <w:r w:rsidRPr="005576BF">
              <w:rPr>
                <w:rFonts w:ascii="Optima" w:hAnsi="Optima" w:cs="Times New Roman"/>
                <w:i/>
                <w:iCs/>
                <w:color w:val="000000"/>
                <w:sz w:val="18"/>
                <w:lang w:val="de-AT"/>
              </w:rPr>
              <w:t>(B2)</w:t>
            </w:r>
          </w:p>
        </w:tc>
      </w:tr>
      <w:tr w:rsidR="00375423" w:rsidRPr="00B0368E" w14:paraId="45706C3F" w14:textId="77777777" w:rsidTr="005576BF">
        <w:trPr>
          <w:trHeight w:val="283"/>
        </w:trPr>
        <w:tc>
          <w:tcPr>
            <w:tcW w:w="9924" w:type="dxa"/>
            <w:gridSpan w:val="9"/>
            <w:vAlign w:val="bottom"/>
          </w:tcPr>
          <w:p w14:paraId="60CA2168" w14:textId="4C16BD4E" w:rsidR="00375423" w:rsidRPr="00B0368E" w:rsidRDefault="00375423" w:rsidP="00375423">
            <w:pPr>
              <w:rPr>
                <w:rFonts w:ascii="Optima" w:hAnsi="Optima" w:cs="Times New Roman"/>
                <w:i/>
                <w:iCs/>
                <w:color w:val="000000"/>
                <w:sz w:val="18"/>
                <w:lang w:val="de-AT"/>
              </w:rPr>
            </w:pPr>
            <w:r w:rsidRPr="00B0368E">
              <w:rPr>
                <w:rFonts w:ascii="Optima" w:hAnsi="Optima" w:cs="Times New Roman"/>
                <w:b/>
                <w:bCs/>
                <w:sz w:val="18"/>
                <w:lang w:val="de-AT"/>
              </w:rPr>
              <w:t>Technisch:</w:t>
            </w:r>
            <w:r w:rsidR="00D2409C">
              <w:rPr>
                <w:rFonts w:ascii="Optima" w:hAnsi="Optima" w:cs="Times New Roman"/>
                <w:sz w:val="18"/>
                <w:lang w:val="de-AT"/>
              </w:rPr>
              <w:t xml:space="preserve"> </w:t>
            </w:r>
            <w:r>
              <w:rPr>
                <w:rFonts w:ascii="Optima" w:hAnsi="Optima" w:cs="Times New Roman"/>
                <w:color w:val="000000"/>
                <w:sz w:val="18"/>
                <w:lang w:val="de-AT"/>
              </w:rPr>
              <w:t>Computerkenntnisse</w:t>
            </w:r>
            <w:r w:rsidRPr="00B0368E">
              <w:rPr>
                <w:rFonts w:ascii="Optima" w:hAnsi="Optima" w:cs="Times New Roman"/>
                <w:color w:val="000000"/>
                <w:sz w:val="18"/>
                <w:lang w:val="de-AT"/>
              </w:rPr>
              <w:t xml:space="preserve"> </w:t>
            </w:r>
            <w:r w:rsidRPr="00B0368E">
              <w:rPr>
                <w:rFonts w:ascii="Optima" w:hAnsi="Optima" w:cs="Times New Roman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Optima" w:hAnsi="Optima" w:cs="Times New Roman"/>
                <w:i/>
                <w:iCs/>
                <w:color w:val="000000"/>
                <w:sz w:val="18"/>
                <w:lang w:val="de-AT"/>
              </w:rPr>
              <w:t>Microsoft Office, allgemeine digitale Kompetenz</w:t>
            </w:r>
            <w:r w:rsidRPr="00B0368E">
              <w:rPr>
                <w:rFonts w:ascii="Optima" w:hAnsi="Optima" w:cs="Times New Roman"/>
                <w:i/>
                <w:iCs/>
                <w:color w:val="000000"/>
                <w:sz w:val="18"/>
                <w:lang w:val="de-AT"/>
              </w:rPr>
              <w:t>)</w:t>
            </w:r>
          </w:p>
        </w:tc>
      </w:tr>
      <w:tr w:rsidR="00375423" w:rsidRPr="00650046" w14:paraId="70CB01B0" w14:textId="77777777" w:rsidTr="005576BF">
        <w:trPr>
          <w:trHeight w:val="283"/>
        </w:trPr>
        <w:tc>
          <w:tcPr>
            <w:tcW w:w="9924" w:type="dxa"/>
            <w:gridSpan w:val="9"/>
            <w:vAlign w:val="bottom"/>
          </w:tcPr>
          <w:p w14:paraId="598C2742" w14:textId="3E747E8D" w:rsidR="00375423" w:rsidRPr="00650046" w:rsidRDefault="00375423" w:rsidP="00375423">
            <w:pPr>
              <w:rPr>
                <w:rFonts w:ascii="Optima" w:hAnsi="Optima" w:cs="Times New Roman"/>
                <w:color w:val="000000"/>
                <w:sz w:val="18"/>
                <w:lang w:val="de-AT"/>
              </w:rPr>
            </w:pPr>
            <w:r w:rsidRPr="00650046">
              <w:rPr>
                <w:rFonts w:ascii="Optima" w:hAnsi="Optima" w:cs="Times New Roman"/>
                <w:b/>
                <w:bCs/>
                <w:sz w:val="18"/>
                <w:lang w:val="de-AT"/>
              </w:rPr>
              <w:t>Interessen:</w:t>
            </w:r>
            <w:r w:rsidRPr="00650046">
              <w:rPr>
                <w:rFonts w:ascii="Optima" w:hAnsi="Optima" w:cs="Times New Roman"/>
                <w:sz w:val="18"/>
                <w:lang w:val="de-AT"/>
              </w:rPr>
              <w:t xml:space="preserve"> </w:t>
            </w:r>
            <w:r w:rsidRPr="00650046">
              <w:rPr>
                <w:rFonts w:ascii="Optima" w:hAnsi="Optima" w:cs="Times New Roman"/>
                <w:color w:val="000000"/>
                <w:sz w:val="18"/>
                <w:lang w:val="de-AT"/>
              </w:rPr>
              <w:t>Golf, Eishockey, Skifahren,</w:t>
            </w:r>
            <w:r>
              <w:rPr>
                <w:rFonts w:ascii="Optima" w:hAnsi="Optima" w:cs="Times New Roman"/>
                <w:color w:val="000000"/>
                <w:sz w:val="18"/>
                <w:lang w:val="de-AT"/>
              </w:rPr>
              <w:t xml:space="preserve"> </w:t>
            </w:r>
            <w:r w:rsidRPr="00650046">
              <w:rPr>
                <w:rFonts w:ascii="Optima" w:hAnsi="Optima" w:cs="Times New Roman"/>
                <w:color w:val="000000"/>
                <w:sz w:val="18"/>
                <w:lang w:val="de-AT"/>
              </w:rPr>
              <w:t>Fitness Training, persönliche Wei</w:t>
            </w:r>
            <w:r>
              <w:rPr>
                <w:rFonts w:ascii="Optima" w:hAnsi="Optima" w:cs="Times New Roman"/>
                <w:color w:val="000000"/>
                <w:sz w:val="18"/>
                <w:lang w:val="de-AT"/>
              </w:rPr>
              <w:t>terentwicklung, Kapitalmärkte, Investments</w:t>
            </w:r>
          </w:p>
        </w:tc>
      </w:tr>
      <w:tr w:rsidR="00375423" w:rsidRPr="005576BF" w14:paraId="071AB173" w14:textId="77777777" w:rsidTr="005576BF">
        <w:trPr>
          <w:trHeight w:val="1020"/>
        </w:trPr>
        <w:tc>
          <w:tcPr>
            <w:tcW w:w="1985" w:type="dxa"/>
            <w:vAlign w:val="bottom"/>
          </w:tcPr>
          <w:p w14:paraId="406B03AC" w14:textId="16FFD022" w:rsidR="00375423" w:rsidRPr="005576BF" w:rsidRDefault="00375423" w:rsidP="00375423">
            <w:pPr>
              <w:rPr>
                <w:rFonts w:ascii="Optima" w:hAnsi="Optima" w:cs="Times New Roman"/>
                <w:sz w:val="18"/>
              </w:rPr>
            </w:pPr>
            <w:r>
              <w:rPr>
                <w:rFonts w:ascii="Optima" w:hAnsi="Optima" w:cs="Times New Roman"/>
                <w:sz w:val="18"/>
              </w:rPr>
              <w:t xml:space="preserve">Maria Rain, </w:t>
            </w:r>
            <w:r w:rsidR="00B1491B">
              <w:rPr>
                <w:rFonts w:ascii="Optima" w:hAnsi="Optima" w:cs="Times New Roman"/>
                <w:sz w:val="18"/>
              </w:rPr>
              <w:t>03.01.2026</w:t>
            </w:r>
          </w:p>
        </w:tc>
        <w:tc>
          <w:tcPr>
            <w:tcW w:w="7939" w:type="dxa"/>
            <w:gridSpan w:val="8"/>
            <w:vAlign w:val="bottom"/>
          </w:tcPr>
          <w:p w14:paraId="6478BDEA" w14:textId="77777777" w:rsidR="00375423" w:rsidRPr="005576BF" w:rsidRDefault="00375423" w:rsidP="00375423">
            <w:pPr>
              <w:rPr>
                <w:rFonts w:ascii="Optima" w:hAnsi="Optima" w:cs="Times New Roman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E256F7" w:rsidRDefault="00723643">
      <w:pPr>
        <w:rPr>
          <w:rFonts w:ascii="Optima" w:hAnsi="Optima" w:cs="Times New Roman"/>
          <w:sz w:val="18"/>
          <w:lang w:val="de-AT"/>
        </w:rPr>
      </w:pPr>
    </w:p>
    <w:sectPr w:rsidR="00723643" w:rsidRPr="00E256F7" w:rsidSect="005576BF">
      <w:footerReference w:type="even" r:id="rId8"/>
      <w:pgSz w:w="11906" w:h="16838"/>
      <w:pgMar w:top="794" w:right="1418" w:bottom="113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9F8D4" w14:textId="77777777" w:rsidR="006E1597" w:rsidRDefault="006E1597" w:rsidP="00BE053D">
      <w:pPr>
        <w:spacing w:after="0" w:line="240" w:lineRule="auto"/>
      </w:pPr>
      <w:r>
        <w:separator/>
      </w:r>
    </w:p>
  </w:endnote>
  <w:endnote w:type="continuationSeparator" w:id="0">
    <w:p w14:paraId="53CAF504" w14:textId="77777777" w:rsidR="006E1597" w:rsidRDefault="006E1597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tima">
    <w:altName w:val="Calibri"/>
    <w:charset w:val="00"/>
    <w:family w:val="auto"/>
    <w:pitch w:val="variable"/>
    <w:sig w:usb0="8000006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A919A" w14:textId="77777777" w:rsidR="006E1597" w:rsidRDefault="006E1597" w:rsidP="00BE053D">
      <w:pPr>
        <w:spacing w:after="0" w:line="240" w:lineRule="auto"/>
      </w:pPr>
      <w:r>
        <w:separator/>
      </w:r>
    </w:p>
  </w:footnote>
  <w:footnote w:type="continuationSeparator" w:id="0">
    <w:p w14:paraId="0A141141" w14:textId="77777777" w:rsidR="006E1597" w:rsidRDefault="006E1597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7131079">
    <w:abstractNumId w:val="14"/>
  </w:num>
  <w:num w:numId="2" w16cid:durableId="377361294">
    <w:abstractNumId w:val="17"/>
  </w:num>
  <w:num w:numId="3" w16cid:durableId="336345113">
    <w:abstractNumId w:val="19"/>
  </w:num>
  <w:num w:numId="4" w16cid:durableId="580026346">
    <w:abstractNumId w:val="0"/>
  </w:num>
  <w:num w:numId="5" w16cid:durableId="1146555880">
    <w:abstractNumId w:val="1"/>
  </w:num>
  <w:num w:numId="6" w16cid:durableId="1159880345">
    <w:abstractNumId w:val="2"/>
  </w:num>
  <w:num w:numId="7" w16cid:durableId="957100706">
    <w:abstractNumId w:val="13"/>
  </w:num>
  <w:num w:numId="8" w16cid:durableId="1075594514">
    <w:abstractNumId w:val="22"/>
  </w:num>
  <w:num w:numId="9" w16cid:durableId="898982785">
    <w:abstractNumId w:val="12"/>
  </w:num>
  <w:num w:numId="10" w16cid:durableId="185335975">
    <w:abstractNumId w:val="23"/>
  </w:num>
  <w:num w:numId="11" w16cid:durableId="126824093">
    <w:abstractNumId w:val="5"/>
  </w:num>
  <w:num w:numId="12" w16cid:durableId="304623801">
    <w:abstractNumId w:val="6"/>
  </w:num>
  <w:num w:numId="13" w16cid:durableId="679821327">
    <w:abstractNumId w:val="8"/>
  </w:num>
  <w:num w:numId="14" w16cid:durableId="1121849525">
    <w:abstractNumId w:val="9"/>
  </w:num>
  <w:num w:numId="15" w16cid:durableId="1503474673">
    <w:abstractNumId w:val="21"/>
  </w:num>
  <w:num w:numId="16" w16cid:durableId="19404558">
    <w:abstractNumId w:val="4"/>
  </w:num>
  <w:num w:numId="17" w16cid:durableId="214433808">
    <w:abstractNumId w:val="16"/>
  </w:num>
  <w:num w:numId="18" w16cid:durableId="1430194805">
    <w:abstractNumId w:val="3"/>
  </w:num>
  <w:num w:numId="19" w16cid:durableId="1216696515">
    <w:abstractNumId w:val="18"/>
  </w:num>
  <w:num w:numId="20" w16cid:durableId="478157362">
    <w:abstractNumId w:val="10"/>
  </w:num>
  <w:num w:numId="21" w16cid:durableId="100032957">
    <w:abstractNumId w:val="11"/>
  </w:num>
  <w:num w:numId="22" w16cid:durableId="594166681">
    <w:abstractNumId w:val="15"/>
  </w:num>
  <w:num w:numId="23" w16cid:durableId="1852791210">
    <w:abstractNumId w:val="7"/>
  </w:num>
  <w:num w:numId="24" w16cid:durableId="173284825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095E"/>
    <w:rsid w:val="0001327A"/>
    <w:rsid w:val="00030E03"/>
    <w:rsid w:val="00035903"/>
    <w:rsid w:val="0004159F"/>
    <w:rsid w:val="00061D33"/>
    <w:rsid w:val="00064599"/>
    <w:rsid w:val="00064643"/>
    <w:rsid w:val="000659CE"/>
    <w:rsid w:val="00066EEF"/>
    <w:rsid w:val="0008359C"/>
    <w:rsid w:val="00083B72"/>
    <w:rsid w:val="00087747"/>
    <w:rsid w:val="000908F9"/>
    <w:rsid w:val="00092A2C"/>
    <w:rsid w:val="00095847"/>
    <w:rsid w:val="000A0B9F"/>
    <w:rsid w:val="000A1FDA"/>
    <w:rsid w:val="000A68D1"/>
    <w:rsid w:val="000B375A"/>
    <w:rsid w:val="000B384B"/>
    <w:rsid w:val="000B63E2"/>
    <w:rsid w:val="000B6548"/>
    <w:rsid w:val="000C2148"/>
    <w:rsid w:val="000D671A"/>
    <w:rsid w:val="000D6E1E"/>
    <w:rsid w:val="000E2E02"/>
    <w:rsid w:val="000E6206"/>
    <w:rsid w:val="000F05C0"/>
    <w:rsid w:val="000F42FE"/>
    <w:rsid w:val="000F51FC"/>
    <w:rsid w:val="00100AE8"/>
    <w:rsid w:val="00103EC5"/>
    <w:rsid w:val="00114BA4"/>
    <w:rsid w:val="00116C6E"/>
    <w:rsid w:val="00120751"/>
    <w:rsid w:val="00125CA6"/>
    <w:rsid w:val="00154A9B"/>
    <w:rsid w:val="00156FC9"/>
    <w:rsid w:val="00162A5A"/>
    <w:rsid w:val="001709D9"/>
    <w:rsid w:val="00172867"/>
    <w:rsid w:val="00175B6D"/>
    <w:rsid w:val="001901ED"/>
    <w:rsid w:val="001908BB"/>
    <w:rsid w:val="00193356"/>
    <w:rsid w:val="0019483A"/>
    <w:rsid w:val="001A46BF"/>
    <w:rsid w:val="001A481B"/>
    <w:rsid w:val="001B0186"/>
    <w:rsid w:val="001B5516"/>
    <w:rsid w:val="001B62CA"/>
    <w:rsid w:val="001B7C6A"/>
    <w:rsid w:val="001D25E1"/>
    <w:rsid w:val="001D4DCD"/>
    <w:rsid w:val="001E649A"/>
    <w:rsid w:val="001E762C"/>
    <w:rsid w:val="001F4175"/>
    <w:rsid w:val="00212186"/>
    <w:rsid w:val="00223A4D"/>
    <w:rsid w:val="0023054D"/>
    <w:rsid w:val="00232CB5"/>
    <w:rsid w:val="00234A7E"/>
    <w:rsid w:val="0024373D"/>
    <w:rsid w:val="002508C2"/>
    <w:rsid w:val="00257A0E"/>
    <w:rsid w:val="00260FF3"/>
    <w:rsid w:val="00267252"/>
    <w:rsid w:val="002761D7"/>
    <w:rsid w:val="00282DB0"/>
    <w:rsid w:val="002863F5"/>
    <w:rsid w:val="002B2091"/>
    <w:rsid w:val="002B20EA"/>
    <w:rsid w:val="002C6972"/>
    <w:rsid w:val="002C6D62"/>
    <w:rsid w:val="002D2B32"/>
    <w:rsid w:val="002D4516"/>
    <w:rsid w:val="002F46AD"/>
    <w:rsid w:val="0030344D"/>
    <w:rsid w:val="0030750D"/>
    <w:rsid w:val="003101F0"/>
    <w:rsid w:val="00312087"/>
    <w:rsid w:val="00314B7A"/>
    <w:rsid w:val="00324BC5"/>
    <w:rsid w:val="003272B4"/>
    <w:rsid w:val="003323C8"/>
    <w:rsid w:val="00340BAB"/>
    <w:rsid w:val="003418E0"/>
    <w:rsid w:val="00347F8D"/>
    <w:rsid w:val="0035210F"/>
    <w:rsid w:val="003638AB"/>
    <w:rsid w:val="00372F7B"/>
    <w:rsid w:val="003733E5"/>
    <w:rsid w:val="00375423"/>
    <w:rsid w:val="003767BF"/>
    <w:rsid w:val="00383F1F"/>
    <w:rsid w:val="00385623"/>
    <w:rsid w:val="00390EA6"/>
    <w:rsid w:val="003A041B"/>
    <w:rsid w:val="003A78E2"/>
    <w:rsid w:val="003C48BF"/>
    <w:rsid w:val="003D499E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451DE"/>
    <w:rsid w:val="0045504A"/>
    <w:rsid w:val="00456B0D"/>
    <w:rsid w:val="004573F6"/>
    <w:rsid w:val="004577C1"/>
    <w:rsid w:val="00462023"/>
    <w:rsid w:val="00474289"/>
    <w:rsid w:val="00476AF8"/>
    <w:rsid w:val="00484FD7"/>
    <w:rsid w:val="00486723"/>
    <w:rsid w:val="00491E6D"/>
    <w:rsid w:val="004929FB"/>
    <w:rsid w:val="00496329"/>
    <w:rsid w:val="00497523"/>
    <w:rsid w:val="004A336F"/>
    <w:rsid w:val="004A54BA"/>
    <w:rsid w:val="004B6A5E"/>
    <w:rsid w:val="0050512D"/>
    <w:rsid w:val="00507EA7"/>
    <w:rsid w:val="00526089"/>
    <w:rsid w:val="00526982"/>
    <w:rsid w:val="00527A28"/>
    <w:rsid w:val="00527DCA"/>
    <w:rsid w:val="005526F1"/>
    <w:rsid w:val="005541CF"/>
    <w:rsid w:val="0055732E"/>
    <w:rsid w:val="005576BF"/>
    <w:rsid w:val="00564DEC"/>
    <w:rsid w:val="005700CD"/>
    <w:rsid w:val="005716D4"/>
    <w:rsid w:val="00571B60"/>
    <w:rsid w:val="00571C0F"/>
    <w:rsid w:val="005742F7"/>
    <w:rsid w:val="00581490"/>
    <w:rsid w:val="005830E7"/>
    <w:rsid w:val="00585A4D"/>
    <w:rsid w:val="00595758"/>
    <w:rsid w:val="005A2003"/>
    <w:rsid w:val="005A21D1"/>
    <w:rsid w:val="005A45F6"/>
    <w:rsid w:val="005A52D2"/>
    <w:rsid w:val="005D1E07"/>
    <w:rsid w:val="005D6329"/>
    <w:rsid w:val="005D6AC8"/>
    <w:rsid w:val="005E1D80"/>
    <w:rsid w:val="005E57F6"/>
    <w:rsid w:val="00603F8A"/>
    <w:rsid w:val="006058D8"/>
    <w:rsid w:val="00610200"/>
    <w:rsid w:val="00610257"/>
    <w:rsid w:val="00612306"/>
    <w:rsid w:val="00623699"/>
    <w:rsid w:val="00632D5A"/>
    <w:rsid w:val="00635515"/>
    <w:rsid w:val="00650046"/>
    <w:rsid w:val="006546FD"/>
    <w:rsid w:val="00665BF3"/>
    <w:rsid w:val="006732D6"/>
    <w:rsid w:val="006760CF"/>
    <w:rsid w:val="00677232"/>
    <w:rsid w:val="00692723"/>
    <w:rsid w:val="00693E09"/>
    <w:rsid w:val="006A2DE9"/>
    <w:rsid w:val="006A7230"/>
    <w:rsid w:val="006B4E32"/>
    <w:rsid w:val="006B72C7"/>
    <w:rsid w:val="006B7F78"/>
    <w:rsid w:val="006C2252"/>
    <w:rsid w:val="006D7F7F"/>
    <w:rsid w:val="006E1597"/>
    <w:rsid w:val="006E2C9C"/>
    <w:rsid w:val="006E40EF"/>
    <w:rsid w:val="006F0039"/>
    <w:rsid w:val="006F4396"/>
    <w:rsid w:val="00711CEF"/>
    <w:rsid w:val="00720320"/>
    <w:rsid w:val="00722419"/>
    <w:rsid w:val="0072333D"/>
    <w:rsid w:val="00723643"/>
    <w:rsid w:val="0072510A"/>
    <w:rsid w:val="00725D3C"/>
    <w:rsid w:val="0073057C"/>
    <w:rsid w:val="00733DA1"/>
    <w:rsid w:val="00737822"/>
    <w:rsid w:val="0074111D"/>
    <w:rsid w:val="007452AD"/>
    <w:rsid w:val="00753D4A"/>
    <w:rsid w:val="00756912"/>
    <w:rsid w:val="00761609"/>
    <w:rsid w:val="00763DCE"/>
    <w:rsid w:val="0077203C"/>
    <w:rsid w:val="007722A5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7D701B"/>
    <w:rsid w:val="0080451D"/>
    <w:rsid w:val="008050E4"/>
    <w:rsid w:val="00813E92"/>
    <w:rsid w:val="00814DB1"/>
    <w:rsid w:val="00817AF4"/>
    <w:rsid w:val="00817E48"/>
    <w:rsid w:val="0082257D"/>
    <w:rsid w:val="00834365"/>
    <w:rsid w:val="00843B5C"/>
    <w:rsid w:val="00846095"/>
    <w:rsid w:val="00853438"/>
    <w:rsid w:val="00855BA0"/>
    <w:rsid w:val="0086379D"/>
    <w:rsid w:val="00866846"/>
    <w:rsid w:val="00875DA9"/>
    <w:rsid w:val="00883E43"/>
    <w:rsid w:val="00895E38"/>
    <w:rsid w:val="008A782B"/>
    <w:rsid w:val="008B0AFF"/>
    <w:rsid w:val="008B0FC0"/>
    <w:rsid w:val="008B123F"/>
    <w:rsid w:val="008B76C2"/>
    <w:rsid w:val="008C429A"/>
    <w:rsid w:val="008C4DB6"/>
    <w:rsid w:val="008E1F3D"/>
    <w:rsid w:val="008E2871"/>
    <w:rsid w:val="008F05C7"/>
    <w:rsid w:val="009053D7"/>
    <w:rsid w:val="009059A9"/>
    <w:rsid w:val="00905A0B"/>
    <w:rsid w:val="0091331D"/>
    <w:rsid w:val="0093223C"/>
    <w:rsid w:val="00941A87"/>
    <w:rsid w:val="00944B0F"/>
    <w:rsid w:val="009501C2"/>
    <w:rsid w:val="00954BCF"/>
    <w:rsid w:val="00963A1B"/>
    <w:rsid w:val="00964578"/>
    <w:rsid w:val="009668B9"/>
    <w:rsid w:val="00971E65"/>
    <w:rsid w:val="00976577"/>
    <w:rsid w:val="00996356"/>
    <w:rsid w:val="00997D9A"/>
    <w:rsid w:val="009A2B0E"/>
    <w:rsid w:val="009A5229"/>
    <w:rsid w:val="009B1E3A"/>
    <w:rsid w:val="009B7661"/>
    <w:rsid w:val="009D532F"/>
    <w:rsid w:val="009D7C49"/>
    <w:rsid w:val="009E7297"/>
    <w:rsid w:val="009F727B"/>
    <w:rsid w:val="009F7A85"/>
    <w:rsid w:val="00A0257D"/>
    <w:rsid w:val="00A12EDC"/>
    <w:rsid w:val="00A161EE"/>
    <w:rsid w:val="00A2317A"/>
    <w:rsid w:val="00A26980"/>
    <w:rsid w:val="00A26D0D"/>
    <w:rsid w:val="00A33BDE"/>
    <w:rsid w:val="00A34885"/>
    <w:rsid w:val="00A37B61"/>
    <w:rsid w:val="00A431CC"/>
    <w:rsid w:val="00A43BC1"/>
    <w:rsid w:val="00A74225"/>
    <w:rsid w:val="00A936D5"/>
    <w:rsid w:val="00AA1EB0"/>
    <w:rsid w:val="00AA2DA3"/>
    <w:rsid w:val="00AA5A9C"/>
    <w:rsid w:val="00AB016A"/>
    <w:rsid w:val="00AB2A5A"/>
    <w:rsid w:val="00AC74C3"/>
    <w:rsid w:val="00AD28F8"/>
    <w:rsid w:val="00AD3511"/>
    <w:rsid w:val="00AD64B8"/>
    <w:rsid w:val="00AF3854"/>
    <w:rsid w:val="00AF4822"/>
    <w:rsid w:val="00B0230B"/>
    <w:rsid w:val="00B0368E"/>
    <w:rsid w:val="00B1491B"/>
    <w:rsid w:val="00B17D95"/>
    <w:rsid w:val="00B23509"/>
    <w:rsid w:val="00B359DB"/>
    <w:rsid w:val="00B3632B"/>
    <w:rsid w:val="00B409D8"/>
    <w:rsid w:val="00B5178D"/>
    <w:rsid w:val="00B53567"/>
    <w:rsid w:val="00B53AA8"/>
    <w:rsid w:val="00B541B5"/>
    <w:rsid w:val="00B67F1F"/>
    <w:rsid w:val="00B701D7"/>
    <w:rsid w:val="00B83D2C"/>
    <w:rsid w:val="00B90595"/>
    <w:rsid w:val="00B961E7"/>
    <w:rsid w:val="00BA215A"/>
    <w:rsid w:val="00BB55BE"/>
    <w:rsid w:val="00BB5F09"/>
    <w:rsid w:val="00BB7FD3"/>
    <w:rsid w:val="00BC0D9F"/>
    <w:rsid w:val="00BD7E50"/>
    <w:rsid w:val="00BE053D"/>
    <w:rsid w:val="00BF1A7A"/>
    <w:rsid w:val="00BF1FA3"/>
    <w:rsid w:val="00C00974"/>
    <w:rsid w:val="00C018E4"/>
    <w:rsid w:val="00C04FD6"/>
    <w:rsid w:val="00C066FA"/>
    <w:rsid w:val="00C06909"/>
    <w:rsid w:val="00C21AD4"/>
    <w:rsid w:val="00C23369"/>
    <w:rsid w:val="00C25387"/>
    <w:rsid w:val="00C54BE3"/>
    <w:rsid w:val="00C57F80"/>
    <w:rsid w:val="00C661EA"/>
    <w:rsid w:val="00C70AFA"/>
    <w:rsid w:val="00C768ED"/>
    <w:rsid w:val="00C82A8F"/>
    <w:rsid w:val="00C916C2"/>
    <w:rsid w:val="00CC7F56"/>
    <w:rsid w:val="00CD1B12"/>
    <w:rsid w:val="00CD2FC0"/>
    <w:rsid w:val="00CD55DC"/>
    <w:rsid w:val="00CE1BBC"/>
    <w:rsid w:val="00CE2595"/>
    <w:rsid w:val="00CE28CC"/>
    <w:rsid w:val="00CE72FC"/>
    <w:rsid w:val="00CF31EE"/>
    <w:rsid w:val="00D0510E"/>
    <w:rsid w:val="00D1492F"/>
    <w:rsid w:val="00D17B69"/>
    <w:rsid w:val="00D20BB9"/>
    <w:rsid w:val="00D2409C"/>
    <w:rsid w:val="00D25CED"/>
    <w:rsid w:val="00D3003C"/>
    <w:rsid w:val="00D3195C"/>
    <w:rsid w:val="00D331F4"/>
    <w:rsid w:val="00D470E4"/>
    <w:rsid w:val="00D52142"/>
    <w:rsid w:val="00D5280E"/>
    <w:rsid w:val="00D61F14"/>
    <w:rsid w:val="00D66575"/>
    <w:rsid w:val="00D80D6B"/>
    <w:rsid w:val="00D90950"/>
    <w:rsid w:val="00DA008C"/>
    <w:rsid w:val="00DA69DF"/>
    <w:rsid w:val="00DB33F8"/>
    <w:rsid w:val="00DD38E2"/>
    <w:rsid w:val="00DE096F"/>
    <w:rsid w:val="00DF43A7"/>
    <w:rsid w:val="00E107E4"/>
    <w:rsid w:val="00E13110"/>
    <w:rsid w:val="00E24DF1"/>
    <w:rsid w:val="00E256F7"/>
    <w:rsid w:val="00E431ED"/>
    <w:rsid w:val="00E64FF5"/>
    <w:rsid w:val="00E676CE"/>
    <w:rsid w:val="00E710FF"/>
    <w:rsid w:val="00E71D81"/>
    <w:rsid w:val="00E77F46"/>
    <w:rsid w:val="00E80CB7"/>
    <w:rsid w:val="00E8581E"/>
    <w:rsid w:val="00E907EC"/>
    <w:rsid w:val="00E94099"/>
    <w:rsid w:val="00EA3E35"/>
    <w:rsid w:val="00EA5421"/>
    <w:rsid w:val="00EB34FC"/>
    <w:rsid w:val="00EB5816"/>
    <w:rsid w:val="00EB7809"/>
    <w:rsid w:val="00EC6A21"/>
    <w:rsid w:val="00ED0EA9"/>
    <w:rsid w:val="00ED3D5D"/>
    <w:rsid w:val="00EF1BE3"/>
    <w:rsid w:val="00EF2482"/>
    <w:rsid w:val="00EF3C4E"/>
    <w:rsid w:val="00EF5B64"/>
    <w:rsid w:val="00EF77DF"/>
    <w:rsid w:val="00F11BEF"/>
    <w:rsid w:val="00F21645"/>
    <w:rsid w:val="00F258E7"/>
    <w:rsid w:val="00F31B84"/>
    <w:rsid w:val="00F328B1"/>
    <w:rsid w:val="00F365B5"/>
    <w:rsid w:val="00F631EC"/>
    <w:rsid w:val="00F64C22"/>
    <w:rsid w:val="00F64FA7"/>
    <w:rsid w:val="00F74D19"/>
    <w:rsid w:val="00F80053"/>
    <w:rsid w:val="00F8064D"/>
    <w:rsid w:val="00F90BBE"/>
    <w:rsid w:val="00F9499B"/>
    <w:rsid w:val="00F94F9D"/>
    <w:rsid w:val="00F95571"/>
    <w:rsid w:val="00FA02C7"/>
    <w:rsid w:val="00FA4186"/>
    <w:rsid w:val="00FB4986"/>
    <w:rsid w:val="00FC0531"/>
    <w:rsid w:val="00FC13F0"/>
    <w:rsid w:val="00FD0549"/>
    <w:rsid w:val="00FD0FB7"/>
    <w:rsid w:val="00FD180B"/>
    <w:rsid w:val="00FD31D8"/>
    <w:rsid w:val="00FE6F45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304</Words>
  <Characters>1916</Characters>
  <Application>Microsoft Office Word</Application>
  <DocSecurity>0</DocSecurity>
  <Lines>15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wistermatthias@gmx.at</cp:lastModifiedBy>
  <cp:revision>63</cp:revision>
  <cp:lastPrinted>2025-12-31T14:59:00Z</cp:lastPrinted>
  <dcterms:created xsi:type="dcterms:W3CDTF">2025-12-31T14:58:00Z</dcterms:created>
  <dcterms:modified xsi:type="dcterms:W3CDTF">2026-01-03T13:01:00Z</dcterms:modified>
</cp:coreProperties>
</file>