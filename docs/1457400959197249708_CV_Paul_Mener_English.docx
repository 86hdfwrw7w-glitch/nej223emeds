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W w:w="10490"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670"/>
        <w:gridCol w:w="284"/>
        <w:gridCol w:w="142"/>
        <w:gridCol w:w="425"/>
        <w:gridCol w:w="425"/>
        <w:gridCol w:w="425"/>
        <w:gridCol w:w="3119"/>
      </w:tblGrid>
      <w:tr w:rsidR="002508C2" w:rsidRPr="00D10759" w14:paraId="5DF08F91" w14:textId="77777777" w:rsidTr="00564C76">
        <w:trPr>
          <w:trHeight w:val="20"/>
        </w:trPr>
        <w:tc>
          <w:tcPr>
            <w:tcW w:w="10490" w:type="dxa"/>
            <w:gridSpan w:val="7"/>
            <w:vAlign w:val="bottom"/>
          </w:tcPr>
          <w:p w14:paraId="722A5AF6" w14:textId="68A83207" w:rsidR="008050E4" w:rsidRPr="00B34A77" w:rsidRDefault="00E83192" w:rsidP="00564C76">
            <w:pPr>
              <w:jc w:val="center"/>
              <w:rPr>
                <w:rFonts w:ascii="Times New Roman" w:hAnsi="Times New Roman" w:cs="Times New Roman"/>
              </w:rPr>
            </w:pPr>
            <w:r w:rsidRPr="00B34A77">
              <w:rPr>
                <w:rFonts w:ascii="Times New Roman" w:hAnsi="Times New Roman" w:cs="Times New Roman"/>
                <w:b/>
                <w:smallCaps/>
                <w:sz w:val="48"/>
                <w:szCs w:val="32"/>
              </w:rPr>
              <w:t>Paul Me</w:t>
            </w:r>
            <w:r w:rsidR="00944A33" w:rsidRPr="00B34A77">
              <w:rPr>
                <w:rFonts w:ascii="Times New Roman" w:hAnsi="Times New Roman" w:cs="Times New Roman"/>
                <w:b/>
                <w:smallCaps/>
                <w:sz w:val="48"/>
                <w:szCs w:val="32"/>
              </w:rPr>
              <w:t>ss</w:t>
            </w:r>
            <w:r w:rsidRPr="00B34A77">
              <w:rPr>
                <w:rFonts w:ascii="Times New Roman" w:hAnsi="Times New Roman" w:cs="Times New Roman"/>
                <w:b/>
                <w:smallCaps/>
                <w:sz w:val="48"/>
                <w:szCs w:val="32"/>
              </w:rPr>
              <w:t>ner</w:t>
            </w:r>
            <w:r w:rsidR="008050E4" w:rsidRPr="00B34A77">
              <w:rPr>
                <w:rFonts w:ascii="Times New Roman" w:hAnsi="Times New Roman" w:cs="Times New Roman"/>
                <w:sz w:val="44"/>
                <w:szCs w:val="64"/>
              </w:rPr>
              <w:br/>
            </w:r>
            <w:r w:rsidRPr="00B34A77">
              <w:rPr>
                <w:rFonts w:ascii="Times New Roman" w:hAnsi="Times New Roman" w:cs="Times New Roman"/>
                <w:sz w:val="20"/>
              </w:rPr>
              <w:t>Tutzinger Straße 9a</w:t>
            </w:r>
            <w:r w:rsidR="00853438" w:rsidRPr="00B34A77">
              <w:rPr>
                <w:rFonts w:ascii="Times New Roman" w:hAnsi="Times New Roman" w:cs="Times New Roman"/>
                <w:sz w:val="20"/>
              </w:rPr>
              <w:t xml:space="preserve">, </w:t>
            </w:r>
            <w:r w:rsidRPr="00B34A77">
              <w:rPr>
                <w:rFonts w:ascii="Times New Roman" w:hAnsi="Times New Roman" w:cs="Times New Roman"/>
                <w:sz w:val="20"/>
              </w:rPr>
              <w:t xml:space="preserve">82327 </w:t>
            </w:r>
            <w:r w:rsidR="000F2DF9" w:rsidRPr="00B34A77">
              <w:rPr>
                <w:rFonts w:ascii="Times New Roman" w:hAnsi="Times New Roman" w:cs="Times New Roman"/>
                <w:sz w:val="20"/>
              </w:rPr>
              <w:t>Tutzing</w:t>
            </w:r>
            <w:r w:rsidR="00997792" w:rsidRPr="00B34A77">
              <w:rPr>
                <w:rFonts w:ascii="Times New Roman" w:hAnsi="Times New Roman" w:cs="Times New Roman"/>
                <w:sz w:val="20"/>
              </w:rPr>
              <w:t>, Germany</w:t>
            </w:r>
            <w:r w:rsidR="00C80FB9" w:rsidRPr="00B34A77">
              <w:rPr>
                <w:rFonts w:ascii="Times New Roman" w:hAnsi="Times New Roman" w:cs="Times New Roman"/>
              </w:rPr>
              <w:t xml:space="preserve"> |</w:t>
            </w:r>
            <w:r w:rsidR="00E9647F" w:rsidRPr="00B34A77">
              <w:rPr>
                <w:rFonts w:ascii="Times New Roman" w:hAnsi="Times New Roman" w:cs="Times New Roman"/>
              </w:rPr>
              <w:t xml:space="preserve"> </w:t>
            </w:r>
            <w:r w:rsidR="002B2091" w:rsidRPr="00B34A77">
              <w:rPr>
                <w:rFonts w:ascii="Times New Roman" w:hAnsi="Times New Roman" w:cs="Times New Roman"/>
                <w:color w:val="000000"/>
                <w:sz w:val="20"/>
              </w:rPr>
              <w:t>+4</w:t>
            </w:r>
            <w:r w:rsidR="0091331D" w:rsidRPr="00B34A77">
              <w:rPr>
                <w:rFonts w:ascii="Times New Roman" w:hAnsi="Times New Roman" w:cs="Times New Roman"/>
                <w:color w:val="000000"/>
                <w:sz w:val="20"/>
              </w:rPr>
              <w:t>9</w:t>
            </w:r>
            <w:r w:rsidR="002B2091" w:rsidRPr="00B34A77">
              <w:rPr>
                <w:rFonts w:ascii="Times New Roman" w:hAnsi="Times New Roman" w:cs="Times New Roman"/>
                <w:color w:val="000000"/>
                <w:sz w:val="20"/>
              </w:rPr>
              <w:t xml:space="preserve"> </w:t>
            </w:r>
            <w:r w:rsidRPr="00B34A77">
              <w:rPr>
                <w:rFonts w:ascii="Times New Roman" w:hAnsi="Times New Roman" w:cs="Times New Roman"/>
                <w:color w:val="000000"/>
                <w:sz w:val="20"/>
              </w:rPr>
              <w:t>176 41991336</w:t>
            </w:r>
            <w:r w:rsidR="00AB016A" w:rsidRPr="00B34A77">
              <w:rPr>
                <w:rFonts w:ascii="Times New Roman" w:hAnsi="Times New Roman" w:cs="Times New Roman"/>
                <w:color w:val="000000"/>
                <w:sz w:val="20"/>
              </w:rPr>
              <w:t xml:space="preserve"> </w:t>
            </w:r>
            <w:r w:rsidR="008050E4" w:rsidRPr="00B34A77">
              <w:rPr>
                <w:rFonts w:ascii="Times New Roman" w:hAnsi="Times New Roman" w:cs="Times New Roman"/>
                <w:color w:val="000000"/>
                <w:sz w:val="20"/>
              </w:rPr>
              <w:t xml:space="preserve">| </w:t>
            </w:r>
            <w:r w:rsidRPr="00B34A77">
              <w:rPr>
                <w:rFonts w:ascii="Times New Roman" w:hAnsi="Times New Roman" w:cs="Times New Roman"/>
                <w:color w:val="000000"/>
                <w:sz w:val="20"/>
              </w:rPr>
              <w:t>messner.paul@</w:t>
            </w:r>
            <w:r w:rsidR="000C2091">
              <w:rPr>
                <w:rFonts w:ascii="Times New Roman" w:hAnsi="Times New Roman" w:cs="Times New Roman"/>
                <w:color w:val="000000"/>
                <w:sz w:val="20"/>
              </w:rPr>
              <w:t>yahoo.com</w:t>
            </w:r>
            <w:r w:rsidR="002B2091" w:rsidRPr="00B34A77">
              <w:rPr>
                <w:rFonts w:ascii="Times New Roman" w:hAnsi="Times New Roman" w:cs="Times New Roman"/>
                <w:color w:val="000000"/>
                <w:sz w:val="20"/>
              </w:rPr>
              <w:t xml:space="preserve"> </w:t>
            </w:r>
          </w:p>
        </w:tc>
      </w:tr>
      <w:tr w:rsidR="002508C2" w:rsidRPr="00D10759" w14:paraId="0FCADE56" w14:textId="77777777" w:rsidTr="007849B3">
        <w:trPr>
          <w:trHeight w:val="614"/>
        </w:trPr>
        <w:tc>
          <w:tcPr>
            <w:tcW w:w="10490" w:type="dxa"/>
            <w:gridSpan w:val="7"/>
            <w:tcBorders>
              <w:bottom w:val="single" w:sz="4" w:space="0" w:color="auto"/>
            </w:tcBorders>
            <w:vAlign w:val="bottom"/>
          </w:tcPr>
          <w:p w14:paraId="6219B894" w14:textId="756E2ABE" w:rsidR="002508C2" w:rsidRPr="00D10759" w:rsidRDefault="00072679" w:rsidP="005E2FD3">
            <w:pPr>
              <w:jc w:val="center"/>
              <w:rPr>
                <w:rFonts w:ascii="Times New Roman" w:hAnsi="Times New Roman" w:cs="Times New Roman"/>
                <w:sz w:val="28"/>
                <w:lang w:val="en-US"/>
              </w:rPr>
            </w:pPr>
            <w:r w:rsidRPr="00D10759">
              <w:rPr>
                <w:rFonts w:ascii="Times New Roman" w:hAnsi="Times New Roman" w:cs="Times New Roman"/>
                <w:b/>
                <w:smallCaps/>
                <w:sz w:val="28"/>
                <w:szCs w:val="32"/>
                <w:lang w:val="en-US"/>
              </w:rPr>
              <w:t>Education</w:t>
            </w:r>
          </w:p>
        </w:tc>
      </w:tr>
      <w:tr w:rsidR="00D1492F" w:rsidRPr="00D10759" w14:paraId="7D1DEBF7" w14:textId="77777777" w:rsidTr="00C80FB9">
        <w:trPr>
          <w:trHeight w:val="340"/>
        </w:trPr>
        <w:tc>
          <w:tcPr>
            <w:tcW w:w="7371" w:type="dxa"/>
            <w:gridSpan w:val="6"/>
            <w:tcBorders>
              <w:top w:val="single" w:sz="4" w:space="0" w:color="auto"/>
            </w:tcBorders>
            <w:vAlign w:val="bottom"/>
          </w:tcPr>
          <w:p w14:paraId="0C2B846F" w14:textId="0BA7DB34" w:rsidR="00D1492F" w:rsidRPr="00D10759" w:rsidRDefault="00E83192" w:rsidP="005E2FD3">
            <w:pPr>
              <w:rPr>
                <w:rFonts w:ascii="Times New Roman" w:hAnsi="Times New Roman" w:cs="Times New Roman"/>
                <w:b/>
                <w:smallCaps/>
                <w:sz w:val="20"/>
                <w:szCs w:val="20"/>
                <w:lang w:val="en-US"/>
              </w:rPr>
            </w:pPr>
            <w:r w:rsidRPr="00D10759">
              <w:rPr>
                <w:rFonts w:ascii="Times New Roman" w:hAnsi="Times New Roman" w:cs="Times New Roman"/>
                <w:b/>
                <w:smallCaps/>
                <w:sz w:val="20"/>
                <w:szCs w:val="20"/>
                <w:lang w:val="en-US"/>
              </w:rPr>
              <w:t>Duale Hochschule Baden Württemberg</w:t>
            </w:r>
          </w:p>
        </w:tc>
        <w:tc>
          <w:tcPr>
            <w:tcW w:w="3119" w:type="dxa"/>
            <w:tcBorders>
              <w:top w:val="single" w:sz="4" w:space="0" w:color="auto"/>
            </w:tcBorders>
            <w:vAlign w:val="bottom"/>
          </w:tcPr>
          <w:p w14:paraId="7C845E2D" w14:textId="22E9EF7A" w:rsidR="00D1492F" w:rsidRPr="00D10759" w:rsidRDefault="00E83192" w:rsidP="005E2FD3">
            <w:pPr>
              <w:jc w:val="right"/>
              <w:rPr>
                <w:rFonts w:ascii="Times New Roman" w:hAnsi="Times New Roman" w:cs="Times New Roman"/>
                <w:b/>
                <w:bCs/>
                <w:iCs/>
                <w:sz w:val="18"/>
                <w:szCs w:val="18"/>
                <w:lang w:val="en-US"/>
              </w:rPr>
            </w:pPr>
            <w:r w:rsidRPr="00D10759">
              <w:rPr>
                <w:rFonts w:ascii="Times New Roman" w:hAnsi="Times New Roman" w:cs="Times New Roman"/>
                <w:b/>
                <w:bCs/>
                <w:iCs/>
                <w:sz w:val="18"/>
                <w:szCs w:val="18"/>
                <w:lang w:val="en-US"/>
              </w:rPr>
              <w:t>Ravensburg</w:t>
            </w:r>
            <w:r w:rsidR="004035E1" w:rsidRPr="00D10759">
              <w:rPr>
                <w:rFonts w:ascii="Times New Roman" w:hAnsi="Times New Roman" w:cs="Times New Roman"/>
                <w:b/>
                <w:bCs/>
                <w:iCs/>
                <w:sz w:val="18"/>
                <w:szCs w:val="18"/>
                <w:lang w:val="en-US"/>
              </w:rPr>
              <w:t>, Germany</w:t>
            </w:r>
          </w:p>
        </w:tc>
      </w:tr>
      <w:tr w:rsidR="00D1492F" w:rsidRPr="00D10759" w14:paraId="61E5D482" w14:textId="77777777" w:rsidTr="007849B3">
        <w:trPr>
          <w:trHeight w:val="20"/>
        </w:trPr>
        <w:tc>
          <w:tcPr>
            <w:tcW w:w="5954" w:type="dxa"/>
            <w:gridSpan w:val="2"/>
            <w:vAlign w:val="bottom"/>
          </w:tcPr>
          <w:p w14:paraId="11CB9A0F" w14:textId="3659F46D" w:rsidR="00D1492F" w:rsidRPr="00D10759" w:rsidRDefault="00D1492F" w:rsidP="005E2FD3">
            <w:pPr>
              <w:rPr>
                <w:rFonts w:ascii="Times New Roman" w:hAnsi="Times New Roman" w:cs="Times New Roman"/>
                <w:i/>
                <w:iCs/>
                <w:sz w:val="18"/>
                <w:lang w:val="en-US"/>
              </w:rPr>
            </w:pPr>
            <w:r w:rsidRPr="00D10759">
              <w:rPr>
                <w:rFonts w:ascii="Times New Roman" w:hAnsi="Times New Roman" w:cs="Times New Roman"/>
                <w:i/>
                <w:iCs/>
                <w:sz w:val="18"/>
                <w:lang w:val="en-US"/>
              </w:rPr>
              <w:t>B.</w:t>
            </w:r>
            <w:r w:rsidR="00E83192" w:rsidRPr="00D10759">
              <w:rPr>
                <w:rFonts w:ascii="Times New Roman" w:hAnsi="Times New Roman" w:cs="Times New Roman"/>
                <w:i/>
                <w:iCs/>
                <w:sz w:val="18"/>
                <w:lang w:val="en-US"/>
              </w:rPr>
              <w:t>A</w:t>
            </w:r>
            <w:r w:rsidRPr="00D10759">
              <w:rPr>
                <w:rFonts w:ascii="Times New Roman" w:hAnsi="Times New Roman" w:cs="Times New Roman"/>
                <w:i/>
                <w:iCs/>
                <w:sz w:val="18"/>
                <w:lang w:val="en-US"/>
              </w:rPr>
              <w:t xml:space="preserve">. in </w:t>
            </w:r>
            <w:r w:rsidR="00E83192" w:rsidRPr="00D10759">
              <w:rPr>
                <w:rFonts w:ascii="Times New Roman" w:hAnsi="Times New Roman" w:cs="Times New Roman"/>
                <w:i/>
                <w:iCs/>
                <w:sz w:val="18"/>
                <w:lang w:val="en-US"/>
              </w:rPr>
              <w:t>Banking and Finance</w:t>
            </w:r>
            <w:r w:rsidR="00B17D95" w:rsidRPr="00D10759">
              <w:rPr>
                <w:rFonts w:ascii="Times New Roman" w:hAnsi="Times New Roman" w:cs="Times New Roman"/>
                <w:i/>
                <w:iCs/>
                <w:sz w:val="18"/>
                <w:lang w:val="en-US"/>
              </w:rPr>
              <w:t xml:space="preserve"> (</w:t>
            </w:r>
            <w:r w:rsidR="00435E05" w:rsidRPr="00D10759">
              <w:rPr>
                <w:rFonts w:ascii="Times New Roman" w:hAnsi="Times New Roman" w:cs="Times New Roman"/>
                <w:i/>
                <w:iCs/>
                <w:sz w:val="18"/>
                <w:lang w:val="en-US"/>
              </w:rPr>
              <w:t>c</w:t>
            </w:r>
            <w:r w:rsidR="006C6468" w:rsidRPr="00D10759">
              <w:rPr>
                <w:rFonts w:ascii="Times New Roman" w:hAnsi="Times New Roman" w:cs="Times New Roman"/>
                <w:i/>
                <w:iCs/>
                <w:sz w:val="18"/>
                <w:lang w:val="en-US"/>
              </w:rPr>
              <w:t>urrent GPA</w:t>
            </w:r>
            <w:r w:rsidR="00B17D95" w:rsidRPr="00D10759">
              <w:rPr>
                <w:rFonts w:ascii="Times New Roman" w:hAnsi="Times New Roman" w:cs="Times New Roman"/>
                <w:i/>
                <w:iCs/>
                <w:sz w:val="18"/>
                <w:lang w:val="en-US"/>
              </w:rPr>
              <w:t>: 1</w:t>
            </w:r>
            <w:r w:rsidR="00051C49" w:rsidRPr="00D10759">
              <w:rPr>
                <w:rFonts w:ascii="Times New Roman" w:hAnsi="Times New Roman" w:cs="Times New Roman"/>
                <w:i/>
                <w:iCs/>
                <w:sz w:val="18"/>
                <w:lang w:val="en-US"/>
              </w:rPr>
              <w:t>.</w:t>
            </w:r>
            <w:r w:rsidR="00AF5798">
              <w:rPr>
                <w:rFonts w:ascii="Times New Roman" w:hAnsi="Times New Roman" w:cs="Times New Roman"/>
                <w:i/>
                <w:iCs/>
                <w:sz w:val="18"/>
                <w:lang w:val="en-US"/>
              </w:rPr>
              <w:t>2</w:t>
            </w:r>
            <w:r w:rsidR="00A15452" w:rsidRPr="00D10759">
              <w:rPr>
                <w:rFonts w:ascii="Times New Roman" w:hAnsi="Times New Roman" w:cs="Times New Roman"/>
                <w:i/>
                <w:iCs/>
                <w:sz w:val="18"/>
                <w:lang w:val="en-US"/>
              </w:rPr>
              <w:t xml:space="preserve">; </w:t>
            </w:r>
            <w:r w:rsidR="007849B3" w:rsidRPr="007849B3">
              <w:rPr>
                <w:rFonts w:ascii="Times New Roman" w:hAnsi="Times New Roman" w:cs="Times New Roman"/>
                <w:i/>
                <w:iCs/>
                <w:sz w:val="18"/>
                <w:lang w:val="en-US"/>
              </w:rPr>
              <w:t>Best graduate of the cohort</w:t>
            </w:r>
            <w:r w:rsidR="00B17D95" w:rsidRPr="00D10759">
              <w:rPr>
                <w:rFonts w:ascii="Times New Roman" w:hAnsi="Times New Roman" w:cs="Times New Roman"/>
                <w:i/>
                <w:iCs/>
                <w:sz w:val="18"/>
                <w:lang w:val="en-US"/>
              </w:rPr>
              <w:t>)</w:t>
            </w:r>
          </w:p>
        </w:tc>
        <w:tc>
          <w:tcPr>
            <w:tcW w:w="4536" w:type="dxa"/>
            <w:gridSpan w:val="5"/>
            <w:vAlign w:val="bottom"/>
          </w:tcPr>
          <w:p w14:paraId="419A9228" w14:textId="6F219E77" w:rsidR="00D1492F" w:rsidRPr="00D10759" w:rsidRDefault="00E83192" w:rsidP="005E2FD3">
            <w:pPr>
              <w:jc w:val="right"/>
              <w:rPr>
                <w:rFonts w:ascii="Times New Roman" w:hAnsi="Times New Roman" w:cs="Times New Roman"/>
                <w:i/>
                <w:iCs/>
                <w:sz w:val="18"/>
                <w:lang w:val="en-US"/>
              </w:rPr>
            </w:pPr>
            <w:r w:rsidRPr="00D10759">
              <w:rPr>
                <w:rFonts w:ascii="Times New Roman" w:hAnsi="Times New Roman" w:cs="Times New Roman"/>
                <w:i/>
                <w:iCs/>
                <w:sz w:val="18"/>
                <w:lang w:val="en-US"/>
              </w:rPr>
              <w:t>09/2022</w:t>
            </w:r>
            <w:r w:rsidR="00D1492F" w:rsidRPr="00D10759">
              <w:rPr>
                <w:rFonts w:ascii="Times New Roman" w:hAnsi="Times New Roman" w:cs="Times New Roman"/>
                <w:i/>
                <w:iCs/>
                <w:sz w:val="18"/>
                <w:lang w:val="en-US"/>
              </w:rPr>
              <w:t xml:space="preserve"> –</w:t>
            </w:r>
            <w:r w:rsidR="00B17D95" w:rsidRPr="00D10759">
              <w:rPr>
                <w:rFonts w:ascii="Times New Roman" w:hAnsi="Times New Roman" w:cs="Times New Roman"/>
                <w:i/>
                <w:iCs/>
                <w:sz w:val="18"/>
                <w:lang w:val="en-US"/>
              </w:rPr>
              <w:t xml:space="preserve"> </w:t>
            </w:r>
            <w:r w:rsidR="00A15452" w:rsidRPr="00D10759">
              <w:rPr>
                <w:rFonts w:ascii="Times New Roman" w:hAnsi="Times New Roman" w:cs="Times New Roman"/>
                <w:i/>
                <w:iCs/>
                <w:sz w:val="18"/>
                <w:lang w:val="en-US"/>
              </w:rPr>
              <w:t>1</w:t>
            </w:r>
            <w:r w:rsidR="001F0CF0">
              <w:rPr>
                <w:rFonts w:ascii="Times New Roman" w:hAnsi="Times New Roman" w:cs="Times New Roman"/>
                <w:i/>
                <w:iCs/>
                <w:sz w:val="18"/>
                <w:lang w:val="en-US"/>
              </w:rPr>
              <w:t>1</w:t>
            </w:r>
            <w:r w:rsidR="00A15452" w:rsidRPr="00D10759">
              <w:rPr>
                <w:rFonts w:ascii="Times New Roman" w:hAnsi="Times New Roman" w:cs="Times New Roman"/>
                <w:i/>
                <w:iCs/>
                <w:sz w:val="18"/>
                <w:lang w:val="en-US"/>
              </w:rPr>
              <w:t>/2025</w:t>
            </w:r>
          </w:p>
        </w:tc>
      </w:tr>
      <w:tr w:rsidR="00D5280E" w:rsidRPr="00BD5634" w14:paraId="7EABE9F1" w14:textId="77777777" w:rsidTr="00564C76">
        <w:trPr>
          <w:trHeight w:val="20"/>
        </w:trPr>
        <w:tc>
          <w:tcPr>
            <w:tcW w:w="10490" w:type="dxa"/>
            <w:gridSpan w:val="7"/>
            <w:vAlign w:val="bottom"/>
          </w:tcPr>
          <w:p w14:paraId="015CC027" w14:textId="4DF8887A" w:rsidR="00B17D95" w:rsidRPr="00D10759" w:rsidRDefault="00E30966" w:rsidP="005E2FD3">
            <w:pPr>
              <w:pStyle w:val="Listenabsatz"/>
              <w:numPr>
                <w:ilvl w:val="0"/>
                <w:numId w:val="2"/>
              </w:numPr>
              <w:rPr>
                <w:rFonts w:ascii="Times New Roman" w:hAnsi="Times New Roman" w:cs="Times New Roman"/>
                <w:color w:val="000000"/>
                <w:sz w:val="18"/>
                <w:lang w:val="en-US"/>
              </w:rPr>
            </w:pPr>
            <w:r w:rsidRPr="00D10759">
              <w:rPr>
                <w:rFonts w:ascii="Times New Roman" w:hAnsi="Times New Roman" w:cs="Times New Roman"/>
                <w:color w:val="000000"/>
                <w:sz w:val="18"/>
                <w:lang w:val="en-US"/>
              </w:rPr>
              <w:t>Specialization: Investment Products – Analysis and Selection, Mathematical Approaches to Pricing</w:t>
            </w:r>
          </w:p>
          <w:p w14:paraId="14DF7D04" w14:textId="26C4DBB8" w:rsidR="00765847" w:rsidRPr="00D10759" w:rsidRDefault="00765847" w:rsidP="005E2FD3">
            <w:pPr>
              <w:pStyle w:val="Listenabsatz"/>
              <w:numPr>
                <w:ilvl w:val="0"/>
                <w:numId w:val="2"/>
              </w:numPr>
              <w:rPr>
                <w:rFonts w:ascii="Times New Roman" w:hAnsi="Times New Roman" w:cs="Times New Roman"/>
                <w:color w:val="000000"/>
                <w:sz w:val="18"/>
                <w:lang w:val="en-US"/>
              </w:rPr>
            </w:pPr>
            <w:r w:rsidRPr="00D10759">
              <w:rPr>
                <w:rFonts w:ascii="Times New Roman" w:hAnsi="Times New Roman" w:cs="Times New Roman"/>
                <w:color w:val="000000"/>
                <w:sz w:val="18"/>
                <w:lang w:val="en-US"/>
              </w:rPr>
              <w:t>Relevant modules: Mathematics (grade: 1.1), Cost and Performance Accounting (grade: 1.1), Financial Accounting (grade: 1.1)</w:t>
            </w:r>
          </w:p>
          <w:p w14:paraId="680C1A23" w14:textId="77777777" w:rsidR="00E96A0E" w:rsidRPr="00D10759" w:rsidRDefault="00E96A0E" w:rsidP="005E2FD3">
            <w:pPr>
              <w:numPr>
                <w:ilvl w:val="0"/>
                <w:numId w:val="25"/>
              </w:numPr>
              <w:pBdr>
                <w:top w:val="nil"/>
                <w:left w:val="nil"/>
                <w:bottom w:val="nil"/>
                <w:right w:val="nil"/>
                <w:between w:val="nil"/>
              </w:pBdr>
              <w:rPr>
                <w:rFonts w:ascii="Times New Roman" w:eastAsia="Calibri" w:hAnsi="Times New Roman" w:cs="Times New Roman"/>
                <w:color w:val="000000"/>
                <w:sz w:val="18"/>
                <w:szCs w:val="18"/>
                <w:lang w:val="en-US"/>
              </w:rPr>
            </w:pPr>
            <w:r w:rsidRPr="00D10759">
              <w:rPr>
                <w:rFonts w:ascii="Times New Roman" w:eastAsia="Calibri" w:hAnsi="Times New Roman" w:cs="Times New Roman"/>
                <w:color w:val="000000"/>
                <w:sz w:val="18"/>
                <w:szCs w:val="18"/>
                <w:lang w:val="en-US"/>
              </w:rPr>
              <w:t>Tutor for Business Mathematics and Statistics</w:t>
            </w:r>
          </w:p>
          <w:p w14:paraId="7A71E6B0" w14:textId="0BE821E3" w:rsidR="00396031" w:rsidRPr="00D10759" w:rsidRDefault="00E96A0E" w:rsidP="005E2FD3">
            <w:pPr>
              <w:numPr>
                <w:ilvl w:val="0"/>
                <w:numId w:val="25"/>
              </w:numPr>
              <w:pBdr>
                <w:top w:val="nil"/>
                <w:left w:val="nil"/>
                <w:bottom w:val="nil"/>
                <w:right w:val="nil"/>
                <w:between w:val="nil"/>
              </w:pBdr>
              <w:rPr>
                <w:rFonts w:ascii="Times New Roman" w:eastAsia="Calibri" w:hAnsi="Times New Roman" w:cs="Times New Roman"/>
                <w:color w:val="000000"/>
                <w:sz w:val="18"/>
                <w:szCs w:val="18"/>
                <w:lang w:val="en-US"/>
              </w:rPr>
            </w:pPr>
            <w:r w:rsidRPr="00D10759">
              <w:rPr>
                <w:rFonts w:ascii="Times New Roman" w:eastAsia="Calibri" w:hAnsi="Times New Roman" w:cs="Times New Roman"/>
                <w:color w:val="000000"/>
                <w:sz w:val="18"/>
                <w:szCs w:val="18"/>
                <w:lang w:val="en-US"/>
              </w:rPr>
              <w:t>Participation in various language courses (English: C1; French: A1.2)</w:t>
            </w:r>
          </w:p>
        </w:tc>
      </w:tr>
      <w:tr w:rsidR="00D5280E" w:rsidRPr="00D10759" w14:paraId="013361E1" w14:textId="77777777" w:rsidTr="00C80FB9">
        <w:trPr>
          <w:trHeight w:val="340"/>
        </w:trPr>
        <w:tc>
          <w:tcPr>
            <w:tcW w:w="6946" w:type="dxa"/>
            <w:gridSpan w:val="5"/>
            <w:vAlign w:val="bottom"/>
          </w:tcPr>
          <w:p w14:paraId="197620E3" w14:textId="5A9CB9C7" w:rsidR="00D1492F" w:rsidRPr="00D10759" w:rsidRDefault="00E83192" w:rsidP="005E2FD3">
            <w:pPr>
              <w:rPr>
                <w:rFonts w:ascii="Times New Roman" w:hAnsi="Times New Roman" w:cs="Times New Roman"/>
                <w:sz w:val="20"/>
                <w:szCs w:val="20"/>
                <w:lang w:val="en-US"/>
              </w:rPr>
            </w:pPr>
            <w:r w:rsidRPr="00D10759">
              <w:rPr>
                <w:rFonts w:ascii="Times New Roman" w:hAnsi="Times New Roman" w:cs="Times New Roman"/>
                <w:b/>
                <w:smallCaps/>
                <w:sz w:val="20"/>
                <w:szCs w:val="20"/>
                <w:lang w:val="en-US"/>
              </w:rPr>
              <w:t>Universidad Latinamericano de Cienca y Tecnologia (ULACIT)</w:t>
            </w:r>
          </w:p>
        </w:tc>
        <w:tc>
          <w:tcPr>
            <w:tcW w:w="3544" w:type="dxa"/>
            <w:gridSpan w:val="2"/>
            <w:vAlign w:val="bottom"/>
          </w:tcPr>
          <w:p w14:paraId="63D86F51" w14:textId="50258829" w:rsidR="00D1492F" w:rsidRPr="00D10759" w:rsidRDefault="00E83192" w:rsidP="005E2FD3">
            <w:pPr>
              <w:ind w:left="-279"/>
              <w:jc w:val="right"/>
              <w:rPr>
                <w:rFonts w:ascii="Times New Roman" w:hAnsi="Times New Roman" w:cs="Times New Roman"/>
                <w:b/>
                <w:bCs/>
                <w:sz w:val="18"/>
                <w:szCs w:val="18"/>
                <w:lang w:val="en-US"/>
              </w:rPr>
            </w:pPr>
            <w:r w:rsidRPr="00D10759">
              <w:rPr>
                <w:rFonts w:ascii="Times New Roman" w:hAnsi="Times New Roman" w:cs="Times New Roman"/>
                <w:b/>
                <w:bCs/>
                <w:sz w:val="18"/>
                <w:szCs w:val="18"/>
                <w:lang w:val="en-US"/>
              </w:rPr>
              <w:t>San Jos</w:t>
            </w:r>
            <w:r w:rsidR="00DA17DE" w:rsidRPr="00D10759">
              <w:rPr>
                <w:rFonts w:ascii="Times New Roman" w:eastAsia="Calibri" w:hAnsi="Times New Roman" w:cs="Times New Roman"/>
                <w:b/>
                <w:bCs/>
                <w:color w:val="000000"/>
                <w:sz w:val="18"/>
                <w:szCs w:val="18"/>
                <w:lang w:val="en-US"/>
              </w:rPr>
              <w:t>é</w:t>
            </w:r>
            <w:r w:rsidRPr="00D10759">
              <w:rPr>
                <w:rFonts w:ascii="Times New Roman" w:hAnsi="Times New Roman" w:cs="Times New Roman"/>
                <w:b/>
                <w:bCs/>
                <w:sz w:val="18"/>
                <w:szCs w:val="18"/>
                <w:lang w:val="en-US"/>
              </w:rPr>
              <w:t>, Costa Rica</w:t>
            </w:r>
          </w:p>
        </w:tc>
      </w:tr>
      <w:tr w:rsidR="00D5280E" w:rsidRPr="00D10759" w14:paraId="62632213" w14:textId="77777777" w:rsidTr="00564C76">
        <w:trPr>
          <w:trHeight w:val="20"/>
        </w:trPr>
        <w:tc>
          <w:tcPr>
            <w:tcW w:w="7371" w:type="dxa"/>
            <w:gridSpan w:val="6"/>
            <w:vAlign w:val="bottom"/>
          </w:tcPr>
          <w:p w14:paraId="5F71027E" w14:textId="32B909B2" w:rsidR="00D1492F" w:rsidRPr="00D10759" w:rsidRDefault="00F6689C" w:rsidP="005E2FD3">
            <w:pPr>
              <w:rPr>
                <w:rFonts w:ascii="Times New Roman" w:hAnsi="Times New Roman" w:cs="Times New Roman"/>
                <w:i/>
                <w:iCs/>
                <w:sz w:val="18"/>
                <w:lang w:val="en-US"/>
              </w:rPr>
            </w:pPr>
            <w:r w:rsidRPr="00D10759">
              <w:rPr>
                <w:rFonts w:ascii="Times New Roman" w:hAnsi="Times New Roman" w:cs="Times New Roman"/>
                <w:i/>
                <w:iCs/>
                <w:sz w:val="18"/>
                <w:lang w:val="en-US"/>
              </w:rPr>
              <w:t xml:space="preserve">Semester abroad at the Faculty of Business Administration </w:t>
            </w:r>
            <w:r w:rsidR="00A90B10" w:rsidRPr="00D10759">
              <w:rPr>
                <w:rFonts w:ascii="Times New Roman" w:hAnsi="Times New Roman" w:cs="Times New Roman"/>
                <w:i/>
                <w:iCs/>
                <w:sz w:val="18"/>
                <w:lang w:val="en-US"/>
              </w:rPr>
              <w:t>(</w:t>
            </w:r>
            <w:r w:rsidRPr="00D10759">
              <w:rPr>
                <w:rFonts w:ascii="Times New Roman" w:hAnsi="Times New Roman" w:cs="Times New Roman"/>
                <w:i/>
                <w:iCs/>
                <w:sz w:val="18"/>
                <w:lang w:val="en-US"/>
              </w:rPr>
              <w:t>GPA</w:t>
            </w:r>
            <w:r w:rsidR="00A90B10" w:rsidRPr="00D10759">
              <w:rPr>
                <w:rFonts w:ascii="Times New Roman" w:hAnsi="Times New Roman" w:cs="Times New Roman"/>
                <w:i/>
                <w:iCs/>
                <w:sz w:val="18"/>
                <w:lang w:val="en-US"/>
              </w:rPr>
              <w:t>:</w:t>
            </w:r>
            <w:r w:rsidRPr="00D10759">
              <w:rPr>
                <w:rFonts w:ascii="Times New Roman" w:hAnsi="Times New Roman" w:cs="Times New Roman"/>
                <w:i/>
                <w:iCs/>
                <w:sz w:val="18"/>
                <w:lang w:val="en-US"/>
              </w:rPr>
              <w:t xml:space="preserve"> 1.0)</w:t>
            </w:r>
          </w:p>
        </w:tc>
        <w:tc>
          <w:tcPr>
            <w:tcW w:w="3119" w:type="dxa"/>
            <w:vAlign w:val="bottom"/>
          </w:tcPr>
          <w:p w14:paraId="51FC9814" w14:textId="15B22030" w:rsidR="00D1492F" w:rsidRPr="00D10759" w:rsidRDefault="00E83192" w:rsidP="005E2FD3">
            <w:pPr>
              <w:jc w:val="right"/>
              <w:rPr>
                <w:rFonts w:ascii="Times New Roman" w:hAnsi="Times New Roman" w:cs="Times New Roman"/>
                <w:i/>
                <w:iCs/>
                <w:sz w:val="18"/>
                <w:lang w:val="en-US"/>
              </w:rPr>
            </w:pPr>
            <w:r w:rsidRPr="00D10759">
              <w:rPr>
                <w:rFonts w:ascii="Times New Roman" w:hAnsi="Times New Roman" w:cs="Times New Roman"/>
                <w:i/>
                <w:iCs/>
                <w:sz w:val="18"/>
                <w:lang w:val="en-US"/>
              </w:rPr>
              <w:t>01/2025 – 05/2025</w:t>
            </w:r>
          </w:p>
        </w:tc>
      </w:tr>
      <w:tr w:rsidR="00D5280E" w:rsidRPr="00BD5634" w14:paraId="4D68BFE7" w14:textId="77777777" w:rsidTr="00564C76">
        <w:trPr>
          <w:trHeight w:val="20"/>
        </w:trPr>
        <w:tc>
          <w:tcPr>
            <w:tcW w:w="10490" w:type="dxa"/>
            <w:gridSpan w:val="7"/>
            <w:vAlign w:val="bottom"/>
          </w:tcPr>
          <w:p w14:paraId="465F81BB" w14:textId="77777777" w:rsidR="00A90B10" w:rsidRPr="00D10759" w:rsidRDefault="00A90B10" w:rsidP="005E2FD3">
            <w:pPr>
              <w:numPr>
                <w:ilvl w:val="0"/>
                <w:numId w:val="2"/>
              </w:numPr>
              <w:pBdr>
                <w:top w:val="nil"/>
                <w:left w:val="nil"/>
                <w:bottom w:val="nil"/>
                <w:right w:val="nil"/>
                <w:between w:val="nil"/>
              </w:pBdr>
              <w:rPr>
                <w:rFonts w:ascii="Times New Roman" w:eastAsia="Calibri" w:hAnsi="Times New Roman" w:cs="Times New Roman"/>
                <w:color w:val="000000"/>
                <w:sz w:val="18"/>
                <w:szCs w:val="18"/>
                <w:lang w:val="en-US"/>
              </w:rPr>
            </w:pPr>
            <w:r w:rsidRPr="00D10759">
              <w:rPr>
                <w:rFonts w:ascii="Times New Roman" w:eastAsia="Calibri" w:hAnsi="Times New Roman" w:cs="Times New Roman"/>
                <w:color w:val="000000"/>
                <w:sz w:val="18"/>
                <w:szCs w:val="18"/>
                <w:lang w:val="en-US"/>
              </w:rPr>
              <w:t>Courses: Strategic Management, International Economics</w:t>
            </w:r>
          </w:p>
          <w:p w14:paraId="54BF63E9" w14:textId="5C476CB3" w:rsidR="0091331D" w:rsidRPr="00D10759" w:rsidRDefault="002318B9" w:rsidP="005E2FD3">
            <w:pPr>
              <w:numPr>
                <w:ilvl w:val="0"/>
                <w:numId w:val="2"/>
              </w:numPr>
              <w:pBdr>
                <w:top w:val="nil"/>
                <w:left w:val="nil"/>
                <w:bottom w:val="nil"/>
                <w:right w:val="nil"/>
                <w:between w:val="nil"/>
              </w:pBdr>
              <w:rPr>
                <w:rFonts w:ascii="Times New Roman" w:eastAsia="Calibri" w:hAnsi="Times New Roman" w:cs="Times New Roman"/>
                <w:color w:val="000000"/>
                <w:sz w:val="18"/>
                <w:szCs w:val="18"/>
                <w:lang w:val="en-US"/>
              </w:rPr>
            </w:pPr>
            <w:r w:rsidRPr="00D10759">
              <w:rPr>
                <w:rFonts w:ascii="Times New Roman" w:eastAsia="Calibri" w:hAnsi="Times New Roman" w:cs="Times New Roman"/>
                <w:color w:val="000000"/>
                <w:sz w:val="18"/>
                <w:szCs w:val="18"/>
                <w:lang w:val="en-US"/>
              </w:rPr>
              <w:t>Participation in an excursion to the Embassy of the United Arab Emirates in San José, focusing on international trade and export financing, trade agreements, and economic relations between Costa Rica and the UAE</w:t>
            </w:r>
          </w:p>
        </w:tc>
      </w:tr>
      <w:tr w:rsidR="00D5280E" w:rsidRPr="00D10759" w14:paraId="1C51E2FF" w14:textId="77777777" w:rsidTr="00C80FB9">
        <w:trPr>
          <w:trHeight w:val="340"/>
        </w:trPr>
        <w:tc>
          <w:tcPr>
            <w:tcW w:w="5670" w:type="dxa"/>
            <w:vAlign w:val="bottom"/>
          </w:tcPr>
          <w:p w14:paraId="4BAC65D2" w14:textId="142BC1AF" w:rsidR="00665BF3" w:rsidRPr="00D10759" w:rsidRDefault="00C80FB9" w:rsidP="005E2FD3">
            <w:pPr>
              <w:rPr>
                <w:rFonts w:ascii="Times New Roman" w:hAnsi="Times New Roman" w:cs="Times New Roman"/>
                <w:sz w:val="20"/>
                <w:szCs w:val="20"/>
                <w:lang w:val="en-US"/>
              </w:rPr>
            </w:pPr>
            <w:r w:rsidRPr="00D10759">
              <w:rPr>
                <w:rFonts w:ascii="Times New Roman" w:hAnsi="Times New Roman" w:cs="Times New Roman"/>
                <w:b/>
                <w:smallCaps/>
                <w:sz w:val="20"/>
                <w:szCs w:val="20"/>
                <w:lang w:val="en-US"/>
              </w:rPr>
              <w:t>Gymnasium</w:t>
            </w:r>
            <w:r w:rsidR="00843B5C" w:rsidRPr="00D10759">
              <w:rPr>
                <w:rFonts w:ascii="Times New Roman" w:hAnsi="Times New Roman" w:cs="Times New Roman"/>
                <w:b/>
                <w:smallCaps/>
                <w:sz w:val="20"/>
                <w:szCs w:val="20"/>
                <w:lang w:val="en-US"/>
              </w:rPr>
              <w:t xml:space="preserve"> </w:t>
            </w:r>
            <w:r w:rsidR="00E83192" w:rsidRPr="00D10759">
              <w:rPr>
                <w:rFonts w:ascii="Times New Roman" w:hAnsi="Times New Roman" w:cs="Times New Roman"/>
                <w:b/>
                <w:smallCaps/>
                <w:sz w:val="20"/>
                <w:szCs w:val="20"/>
                <w:lang w:val="en-US"/>
              </w:rPr>
              <w:t>Tutzing</w:t>
            </w:r>
          </w:p>
        </w:tc>
        <w:tc>
          <w:tcPr>
            <w:tcW w:w="4820" w:type="dxa"/>
            <w:gridSpan w:val="6"/>
            <w:vAlign w:val="bottom"/>
          </w:tcPr>
          <w:p w14:paraId="2FCB10D7" w14:textId="646A1EC4" w:rsidR="00665BF3" w:rsidRPr="00D10759" w:rsidRDefault="00E83192" w:rsidP="005E2FD3">
            <w:pPr>
              <w:jc w:val="right"/>
              <w:rPr>
                <w:rFonts w:ascii="Times New Roman" w:hAnsi="Times New Roman" w:cs="Times New Roman"/>
                <w:b/>
                <w:bCs/>
                <w:sz w:val="18"/>
                <w:szCs w:val="18"/>
                <w:lang w:val="en-US"/>
              </w:rPr>
            </w:pPr>
            <w:r w:rsidRPr="00D10759">
              <w:rPr>
                <w:rFonts w:ascii="Times New Roman" w:hAnsi="Times New Roman" w:cs="Times New Roman"/>
                <w:b/>
                <w:bCs/>
                <w:sz w:val="18"/>
                <w:szCs w:val="18"/>
                <w:lang w:val="en-US"/>
              </w:rPr>
              <w:t>Tutzing</w:t>
            </w:r>
            <w:r w:rsidR="00922BB7" w:rsidRPr="00D10759">
              <w:rPr>
                <w:rFonts w:ascii="Times New Roman" w:hAnsi="Times New Roman" w:cs="Times New Roman"/>
                <w:b/>
                <w:bCs/>
                <w:sz w:val="18"/>
                <w:szCs w:val="18"/>
                <w:lang w:val="en-US"/>
              </w:rPr>
              <w:t>, Germany</w:t>
            </w:r>
          </w:p>
        </w:tc>
      </w:tr>
      <w:tr w:rsidR="0091331D" w:rsidRPr="00D10759" w14:paraId="312B82BC" w14:textId="77777777" w:rsidTr="00564C76">
        <w:trPr>
          <w:trHeight w:val="20"/>
        </w:trPr>
        <w:tc>
          <w:tcPr>
            <w:tcW w:w="5670" w:type="dxa"/>
            <w:vAlign w:val="bottom"/>
          </w:tcPr>
          <w:p w14:paraId="1CEE182B" w14:textId="010FC752" w:rsidR="0091331D" w:rsidRPr="00D10759" w:rsidRDefault="00857B42" w:rsidP="005E2FD3">
            <w:pPr>
              <w:rPr>
                <w:rFonts w:ascii="Times New Roman" w:hAnsi="Times New Roman" w:cs="Times New Roman"/>
                <w:i/>
                <w:iCs/>
                <w:sz w:val="18"/>
                <w:lang w:val="en-US"/>
              </w:rPr>
            </w:pPr>
            <w:r w:rsidRPr="00D10759">
              <w:rPr>
                <w:rFonts w:ascii="Times New Roman" w:hAnsi="Times New Roman" w:cs="Times New Roman"/>
                <w:i/>
                <w:iCs/>
                <w:sz w:val="18"/>
                <w:lang w:val="en-US"/>
              </w:rPr>
              <w:t>Allgemeine Hochschulreife</w:t>
            </w:r>
            <w:r w:rsidR="00A9276A" w:rsidRPr="00D10759">
              <w:rPr>
                <w:rFonts w:ascii="Times New Roman" w:hAnsi="Times New Roman" w:cs="Times New Roman"/>
                <w:i/>
                <w:iCs/>
                <w:sz w:val="18"/>
                <w:lang w:val="en-US"/>
              </w:rPr>
              <w:t xml:space="preserve"> </w:t>
            </w:r>
            <w:r w:rsidR="0091331D" w:rsidRPr="00D10759">
              <w:rPr>
                <w:rFonts w:ascii="Times New Roman" w:hAnsi="Times New Roman" w:cs="Times New Roman"/>
                <w:i/>
                <w:iCs/>
                <w:sz w:val="18"/>
                <w:lang w:val="en-US"/>
              </w:rPr>
              <w:t>(</w:t>
            </w:r>
            <w:r w:rsidR="00051C49" w:rsidRPr="00D10759">
              <w:rPr>
                <w:rFonts w:ascii="Times New Roman" w:hAnsi="Times New Roman" w:cs="Times New Roman"/>
                <w:i/>
                <w:iCs/>
                <w:sz w:val="18"/>
                <w:lang w:val="en-US"/>
              </w:rPr>
              <w:t>German</w:t>
            </w:r>
            <w:r w:rsidR="00AA45A6" w:rsidRPr="00D10759">
              <w:rPr>
                <w:rFonts w:ascii="Times New Roman" w:hAnsi="Times New Roman" w:cs="Times New Roman"/>
                <w:i/>
                <w:iCs/>
                <w:sz w:val="18"/>
                <w:lang w:val="en-US"/>
              </w:rPr>
              <w:t xml:space="preserve"> A-Level</w:t>
            </w:r>
            <w:r w:rsidR="005A6994" w:rsidRPr="00D10759">
              <w:rPr>
                <w:rFonts w:ascii="Times New Roman" w:hAnsi="Times New Roman" w:cs="Times New Roman"/>
                <w:i/>
                <w:iCs/>
                <w:sz w:val="18"/>
                <w:lang w:val="en-US"/>
              </w:rPr>
              <w:t xml:space="preserve"> Equivalent</w:t>
            </w:r>
            <w:r w:rsidR="00AA45A6" w:rsidRPr="00D10759">
              <w:rPr>
                <w:rFonts w:ascii="Times New Roman" w:hAnsi="Times New Roman" w:cs="Times New Roman"/>
                <w:i/>
                <w:iCs/>
                <w:sz w:val="18"/>
                <w:lang w:val="en-US"/>
              </w:rPr>
              <w:t xml:space="preserve">, </w:t>
            </w:r>
            <w:r w:rsidR="000A504C" w:rsidRPr="00D10759">
              <w:rPr>
                <w:rFonts w:ascii="Times New Roman" w:hAnsi="Times New Roman" w:cs="Times New Roman"/>
                <w:i/>
                <w:iCs/>
                <w:sz w:val="18"/>
                <w:lang w:val="en-US"/>
              </w:rPr>
              <w:t>GPA</w:t>
            </w:r>
            <w:r w:rsidR="0091331D" w:rsidRPr="00D10759">
              <w:rPr>
                <w:rFonts w:ascii="Times New Roman" w:hAnsi="Times New Roman" w:cs="Times New Roman"/>
                <w:i/>
                <w:iCs/>
                <w:sz w:val="18"/>
                <w:lang w:val="en-US"/>
              </w:rPr>
              <w:t>: 1</w:t>
            </w:r>
            <w:r w:rsidR="000A504C" w:rsidRPr="00D10759">
              <w:rPr>
                <w:rFonts w:ascii="Times New Roman" w:hAnsi="Times New Roman" w:cs="Times New Roman"/>
                <w:i/>
                <w:iCs/>
                <w:sz w:val="18"/>
                <w:lang w:val="en-US"/>
              </w:rPr>
              <w:t>.</w:t>
            </w:r>
            <w:r w:rsidR="00E83192" w:rsidRPr="00D10759">
              <w:rPr>
                <w:rFonts w:ascii="Times New Roman" w:hAnsi="Times New Roman" w:cs="Times New Roman"/>
                <w:i/>
                <w:iCs/>
                <w:sz w:val="18"/>
                <w:lang w:val="en-US"/>
              </w:rPr>
              <w:t>3)</w:t>
            </w:r>
          </w:p>
        </w:tc>
        <w:tc>
          <w:tcPr>
            <w:tcW w:w="4820" w:type="dxa"/>
            <w:gridSpan w:val="6"/>
            <w:vAlign w:val="bottom"/>
          </w:tcPr>
          <w:p w14:paraId="7521EA6E" w14:textId="0855426D" w:rsidR="0091331D" w:rsidRPr="00D10759" w:rsidRDefault="0091331D" w:rsidP="005E2FD3">
            <w:pPr>
              <w:jc w:val="right"/>
              <w:rPr>
                <w:rFonts w:ascii="Times New Roman" w:hAnsi="Times New Roman" w:cs="Times New Roman"/>
                <w:i/>
                <w:iCs/>
                <w:sz w:val="18"/>
                <w:lang w:val="en-US"/>
              </w:rPr>
            </w:pPr>
            <w:r w:rsidRPr="00D10759">
              <w:rPr>
                <w:rFonts w:ascii="Times New Roman" w:hAnsi="Times New Roman" w:cs="Times New Roman"/>
                <w:i/>
                <w:iCs/>
                <w:sz w:val="18"/>
                <w:lang w:val="en-US"/>
              </w:rPr>
              <w:t>09/</w:t>
            </w:r>
            <w:r w:rsidR="00E83192" w:rsidRPr="00D10759">
              <w:rPr>
                <w:rFonts w:ascii="Times New Roman" w:hAnsi="Times New Roman" w:cs="Times New Roman"/>
                <w:i/>
                <w:iCs/>
                <w:sz w:val="18"/>
                <w:lang w:val="en-US"/>
              </w:rPr>
              <w:t>20</w:t>
            </w:r>
            <w:r w:rsidR="00564C76" w:rsidRPr="00D10759">
              <w:rPr>
                <w:rFonts w:ascii="Times New Roman" w:hAnsi="Times New Roman" w:cs="Times New Roman"/>
                <w:i/>
                <w:iCs/>
                <w:sz w:val="18"/>
                <w:lang w:val="en-US"/>
              </w:rPr>
              <w:t>14</w:t>
            </w:r>
            <w:r w:rsidRPr="00D10759">
              <w:rPr>
                <w:rFonts w:ascii="Times New Roman" w:hAnsi="Times New Roman" w:cs="Times New Roman"/>
                <w:i/>
                <w:iCs/>
                <w:sz w:val="18"/>
                <w:lang w:val="en-US"/>
              </w:rPr>
              <w:t xml:space="preserve"> – </w:t>
            </w:r>
            <w:r w:rsidR="00E83192" w:rsidRPr="00D10759">
              <w:rPr>
                <w:rFonts w:ascii="Times New Roman" w:hAnsi="Times New Roman" w:cs="Times New Roman"/>
                <w:i/>
                <w:iCs/>
                <w:sz w:val="18"/>
                <w:lang w:val="en-US"/>
              </w:rPr>
              <w:t>0</w:t>
            </w:r>
            <w:r w:rsidR="00F06853" w:rsidRPr="00D10759">
              <w:rPr>
                <w:rFonts w:ascii="Times New Roman" w:hAnsi="Times New Roman" w:cs="Times New Roman"/>
                <w:i/>
                <w:iCs/>
                <w:sz w:val="18"/>
                <w:lang w:val="en-US"/>
              </w:rPr>
              <w:t>6</w:t>
            </w:r>
            <w:r w:rsidR="00E83192" w:rsidRPr="00D10759">
              <w:rPr>
                <w:rFonts w:ascii="Times New Roman" w:hAnsi="Times New Roman" w:cs="Times New Roman"/>
                <w:i/>
                <w:iCs/>
                <w:sz w:val="18"/>
                <w:lang w:val="en-US"/>
              </w:rPr>
              <w:t>/202</w:t>
            </w:r>
            <w:r w:rsidR="00F06853" w:rsidRPr="00D10759">
              <w:rPr>
                <w:rFonts w:ascii="Times New Roman" w:hAnsi="Times New Roman" w:cs="Times New Roman"/>
                <w:i/>
                <w:iCs/>
                <w:sz w:val="18"/>
                <w:lang w:val="en-US"/>
              </w:rPr>
              <w:t>2</w:t>
            </w:r>
          </w:p>
        </w:tc>
      </w:tr>
      <w:tr w:rsidR="00D5280E" w:rsidRPr="00BD5634" w14:paraId="69F47C1D" w14:textId="77777777" w:rsidTr="00BD5634">
        <w:trPr>
          <w:trHeight w:val="20"/>
        </w:trPr>
        <w:tc>
          <w:tcPr>
            <w:tcW w:w="10490" w:type="dxa"/>
            <w:gridSpan w:val="7"/>
            <w:vAlign w:val="bottom"/>
          </w:tcPr>
          <w:p w14:paraId="23575F6C" w14:textId="3B73D061" w:rsidR="00D5280E" w:rsidRPr="00D10759" w:rsidRDefault="00922BB7" w:rsidP="00564C76">
            <w:pPr>
              <w:numPr>
                <w:ilvl w:val="0"/>
                <w:numId w:val="2"/>
              </w:numPr>
              <w:pBdr>
                <w:top w:val="nil"/>
                <w:left w:val="nil"/>
                <w:bottom w:val="nil"/>
                <w:right w:val="nil"/>
                <w:between w:val="nil"/>
              </w:pBdr>
              <w:rPr>
                <w:rFonts w:ascii="Times New Roman" w:eastAsia="Calibri" w:hAnsi="Times New Roman" w:cs="Times New Roman"/>
                <w:color w:val="000000"/>
                <w:sz w:val="18"/>
                <w:szCs w:val="18"/>
                <w:lang w:val="en-US"/>
              </w:rPr>
            </w:pPr>
            <w:r w:rsidRPr="00D10759">
              <w:rPr>
                <w:rFonts w:ascii="Times New Roman" w:eastAsia="Calibri" w:hAnsi="Times New Roman" w:cs="Times New Roman"/>
                <w:color w:val="000000"/>
                <w:sz w:val="18"/>
                <w:szCs w:val="18"/>
                <w:lang w:val="en-US"/>
              </w:rPr>
              <w:t xml:space="preserve">Member of the </w:t>
            </w:r>
            <w:r w:rsidR="00666D4D" w:rsidRPr="00D10759">
              <w:rPr>
                <w:rFonts w:ascii="Times New Roman" w:eastAsia="Calibri" w:hAnsi="Times New Roman" w:cs="Times New Roman"/>
                <w:color w:val="000000"/>
                <w:sz w:val="18"/>
                <w:szCs w:val="18"/>
                <w:lang w:val="en-US"/>
              </w:rPr>
              <w:t>P</w:t>
            </w:r>
            <w:r w:rsidRPr="00D10759">
              <w:rPr>
                <w:rFonts w:ascii="Times New Roman" w:eastAsia="Calibri" w:hAnsi="Times New Roman" w:cs="Times New Roman"/>
                <w:color w:val="000000"/>
                <w:sz w:val="18"/>
                <w:szCs w:val="18"/>
                <w:lang w:val="en-US"/>
              </w:rPr>
              <w:t xml:space="preserve">lanning </w:t>
            </w:r>
            <w:r w:rsidR="00666D4D" w:rsidRPr="00D10759">
              <w:rPr>
                <w:rFonts w:ascii="Times New Roman" w:eastAsia="Calibri" w:hAnsi="Times New Roman" w:cs="Times New Roman"/>
                <w:color w:val="000000"/>
                <w:sz w:val="18"/>
                <w:szCs w:val="18"/>
                <w:lang w:val="en-US"/>
              </w:rPr>
              <w:t>C</w:t>
            </w:r>
            <w:r w:rsidRPr="00D10759">
              <w:rPr>
                <w:rFonts w:ascii="Times New Roman" w:eastAsia="Calibri" w:hAnsi="Times New Roman" w:cs="Times New Roman"/>
                <w:color w:val="000000"/>
                <w:sz w:val="18"/>
                <w:szCs w:val="18"/>
                <w:lang w:val="en-US"/>
              </w:rPr>
              <w:t xml:space="preserve">ommittee for the </w:t>
            </w:r>
            <w:r w:rsidR="00666D4D" w:rsidRPr="00D10759">
              <w:rPr>
                <w:rFonts w:ascii="Times New Roman" w:eastAsia="Calibri" w:hAnsi="Times New Roman" w:cs="Times New Roman"/>
                <w:color w:val="000000"/>
                <w:sz w:val="18"/>
                <w:szCs w:val="18"/>
                <w:lang w:val="en-US"/>
              </w:rPr>
              <w:t>G</w:t>
            </w:r>
            <w:r w:rsidRPr="00D10759">
              <w:rPr>
                <w:rFonts w:ascii="Times New Roman" w:eastAsia="Calibri" w:hAnsi="Times New Roman" w:cs="Times New Roman"/>
                <w:color w:val="000000"/>
                <w:sz w:val="18"/>
                <w:szCs w:val="18"/>
                <w:lang w:val="en-US"/>
              </w:rPr>
              <w:t xml:space="preserve">raduation </w:t>
            </w:r>
            <w:r w:rsidR="00666D4D" w:rsidRPr="00D10759">
              <w:rPr>
                <w:rFonts w:ascii="Times New Roman" w:eastAsia="Calibri" w:hAnsi="Times New Roman" w:cs="Times New Roman"/>
                <w:color w:val="000000"/>
                <w:sz w:val="18"/>
                <w:szCs w:val="18"/>
                <w:lang w:val="en-US"/>
              </w:rPr>
              <w:t>C</w:t>
            </w:r>
            <w:r w:rsidRPr="00D10759">
              <w:rPr>
                <w:rFonts w:ascii="Times New Roman" w:eastAsia="Calibri" w:hAnsi="Times New Roman" w:cs="Times New Roman"/>
                <w:color w:val="000000"/>
                <w:sz w:val="18"/>
                <w:szCs w:val="18"/>
                <w:lang w:val="en-US"/>
              </w:rPr>
              <w:t>eremony with over 300 guests – responsible for establishing a civil-law partnership (GbR) for legal processing, organizing security, obtaining permits, coordinating the budget, and managing logistics</w:t>
            </w:r>
          </w:p>
        </w:tc>
      </w:tr>
      <w:tr w:rsidR="00D5280E" w:rsidRPr="00D10759" w14:paraId="3A2665B3" w14:textId="77777777" w:rsidTr="00BD5634">
        <w:trPr>
          <w:trHeight w:val="454"/>
        </w:trPr>
        <w:tc>
          <w:tcPr>
            <w:tcW w:w="10490" w:type="dxa"/>
            <w:gridSpan w:val="7"/>
            <w:tcBorders>
              <w:bottom w:val="single" w:sz="4" w:space="0" w:color="auto"/>
            </w:tcBorders>
            <w:vAlign w:val="bottom"/>
          </w:tcPr>
          <w:p w14:paraId="239F87B8" w14:textId="43327BE1" w:rsidR="00665BF3" w:rsidRPr="00D10759" w:rsidRDefault="00425128" w:rsidP="005E2FD3">
            <w:pPr>
              <w:pStyle w:val="BERSCHRIFT"/>
              <w:jc w:val="center"/>
              <w:rPr>
                <w:rFonts w:ascii="Times New Roman" w:hAnsi="Times New Roman" w:cs="Times New Roman"/>
                <w:sz w:val="28"/>
                <w:lang w:val="en-US"/>
              </w:rPr>
            </w:pPr>
            <w:r w:rsidRPr="00D10759">
              <w:rPr>
                <w:rFonts w:ascii="Times New Roman" w:hAnsi="Times New Roman" w:cs="Times New Roman"/>
                <w:sz w:val="28"/>
                <w:lang w:val="en-US"/>
              </w:rPr>
              <w:t>Professional</w:t>
            </w:r>
            <w:r w:rsidR="00433E9D" w:rsidRPr="00D10759">
              <w:rPr>
                <w:rFonts w:ascii="Times New Roman" w:hAnsi="Times New Roman" w:cs="Times New Roman"/>
                <w:sz w:val="28"/>
                <w:lang w:val="en-US"/>
              </w:rPr>
              <w:t xml:space="preserve"> Experience</w:t>
            </w:r>
          </w:p>
        </w:tc>
      </w:tr>
      <w:tr w:rsidR="00BD5634" w:rsidRPr="00D10759" w14:paraId="67A9A2E2" w14:textId="77777777" w:rsidTr="00B069C9">
        <w:trPr>
          <w:trHeight w:val="340"/>
        </w:trPr>
        <w:tc>
          <w:tcPr>
            <w:tcW w:w="6521" w:type="dxa"/>
            <w:gridSpan w:val="4"/>
            <w:vAlign w:val="bottom"/>
          </w:tcPr>
          <w:p w14:paraId="336C374F" w14:textId="5F017D8C" w:rsidR="00BD5634" w:rsidRPr="00D10759" w:rsidRDefault="00BD5634" w:rsidP="00B069C9">
            <w:pPr>
              <w:rPr>
                <w:rFonts w:ascii="Times New Roman" w:hAnsi="Times New Roman" w:cs="Times New Roman"/>
                <w:b/>
                <w:smallCaps/>
                <w:sz w:val="20"/>
                <w:szCs w:val="20"/>
                <w:lang w:val="en-US"/>
              </w:rPr>
            </w:pPr>
            <w:r>
              <w:rPr>
                <w:rFonts w:ascii="Times New Roman" w:hAnsi="Times New Roman" w:cs="Times New Roman"/>
                <w:b/>
                <w:smallCaps/>
                <w:sz w:val="20"/>
                <w:szCs w:val="20"/>
                <w:lang w:val="en-US"/>
              </w:rPr>
              <w:t>Capgemini Invent</w:t>
            </w:r>
          </w:p>
        </w:tc>
        <w:tc>
          <w:tcPr>
            <w:tcW w:w="3969" w:type="dxa"/>
            <w:gridSpan w:val="3"/>
            <w:vAlign w:val="bottom"/>
          </w:tcPr>
          <w:p w14:paraId="599296A2" w14:textId="40E5663E" w:rsidR="00BD5634" w:rsidRPr="00D10759" w:rsidRDefault="0011595A" w:rsidP="00B069C9">
            <w:pPr>
              <w:jc w:val="right"/>
              <w:rPr>
                <w:rFonts w:ascii="Times New Roman" w:hAnsi="Times New Roman" w:cs="Times New Roman"/>
                <w:b/>
                <w:bCs/>
                <w:sz w:val="18"/>
                <w:szCs w:val="18"/>
                <w:lang w:val="en-US"/>
              </w:rPr>
            </w:pPr>
            <w:r>
              <w:rPr>
                <w:rFonts w:ascii="Times New Roman" w:hAnsi="Times New Roman" w:cs="Times New Roman"/>
                <w:b/>
                <w:bCs/>
                <w:sz w:val="18"/>
                <w:szCs w:val="18"/>
                <w:lang w:val="en-US"/>
              </w:rPr>
              <w:t>Hamburg</w:t>
            </w:r>
            <w:r w:rsidR="00BD5634" w:rsidRPr="00D10759">
              <w:rPr>
                <w:rFonts w:ascii="Times New Roman" w:hAnsi="Times New Roman" w:cs="Times New Roman"/>
                <w:b/>
                <w:bCs/>
                <w:sz w:val="18"/>
                <w:szCs w:val="18"/>
                <w:lang w:val="en-US"/>
              </w:rPr>
              <w:t>, Germany</w:t>
            </w:r>
          </w:p>
        </w:tc>
      </w:tr>
      <w:tr w:rsidR="00BD5634" w:rsidRPr="00D10759" w14:paraId="310C287D" w14:textId="77777777" w:rsidTr="00B069C9">
        <w:trPr>
          <w:trHeight w:val="20"/>
        </w:trPr>
        <w:tc>
          <w:tcPr>
            <w:tcW w:w="6521" w:type="dxa"/>
            <w:gridSpan w:val="4"/>
            <w:vAlign w:val="bottom"/>
          </w:tcPr>
          <w:p w14:paraId="71DAB6BA" w14:textId="0DDD8BAE" w:rsidR="00BD5634" w:rsidRPr="00D10759" w:rsidRDefault="00BD5634" w:rsidP="00B069C9">
            <w:pPr>
              <w:rPr>
                <w:rFonts w:ascii="Times New Roman" w:hAnsi="Times New Roman" w:cs="Times New Roman"/>
                <w:b/>
                <w:smallCaps/>
                <w:sz w:val="20"/>
                <w:szCs w:val="20"/>
                <w:lang w:val="en-US"/>
              </w:rPr>
            </w:pPr>
            <w:r w:rsidRPr="00D10759">
              <w:rPr>
                <w:rFonts w:ascii="Times New Roman" w:eastAsia="Calibri" w:hAnsi="Times New Roman" w:cs="Times New Roman"/>
                <w:i/>
                <w:color w:val="000000"/>
                <w:sz w:val="18"/>
                <w:szCs w:val="18"/>
                <w:lang w:val="en-US"/>
              </w:rPr>
              <w:t xml:space="preserve">Intern in </w:t>
            </w:r>
            <w:r w:rsidR="00976062">
              <w:rPr>
                <w:rFonts w:ascii="Times New Roman" w:eastAsia="Calibri" w:hAnsi="Times New Roman" w:cs="Times New Roman"/>
                <w:i/>
                <w:color w:val="000000"/>
                <w:sz w:val="18"/>
                <w:szCs w:val="18"/>
                <w:lang w:val="en-US"/>
              </w:rPr>
              <w:t>Strategy</w:t>
            </w:r>
            <w:r w:rsidRPr="00D10759">
              <w:rPr>
                <w:rFonts w:ascii="Times New Roman" w:eastAsia="Calibri" w:hAnsi="Times New Roman" w:cs="Times New Roman"/>
                <w:i/>
                <w:color w:val="000000"/>
                <w:sz w:val="18"/>
                <w:szCs w:val="18"/>
                <w:lang w:val="en-US"/>
              </w:rPr>
              <w:t xml:space="preserve"> Consulting (planned, contract already signed)</w:t>
            </w:r>
          </w:p>
        </w:tc>
        <w:tc>
          <w:tcPr>
            <w:tcW w:w="3969" w:type="dxa"/>
            <w:gridSpan w:val="3"/>
          </w:tcPr>
          <w:p w14:paraId="6EA0FCB9" w14:textId="2F0230D6" w:rsidR="00BD5634" w:rsidRPr="00D10759" w:rsidRDefault="00BD5634" w:rsidP="00B069C9">
            <w:pPr>
              <w:jc w:val="right"/>
              <w:rPr>
                <w:rFonts w:ascii="Times New Roman" w:hAnsi="Times New Roman" w:cs="Times New Roman"/>
                <w:b/>
                <w:bCs/>
                <w:sz w:val="18"/>
                <w:szCs w:val="18"/>
                <w:lang w:val="en-US"/>
              </w:rPr>
            </w:pPr>
            <w:r w:rsidRPr="00D10759">
              <w:rPr>
                <w:rFonts w:ascii="Times New Roman" w:hAnsi="Times New Roman" w:cs="Times New Roman"/>
                <w:i/>
                <w:iCs/>
                <w:sz w:val="18"/>
                <w:lang w:val="en-US"/>
              </w:rPr>
              <w:t>0</w:t>
            </w:r>
            <w:r w:rsidR="0011595A">
              <w:rPr>
                <w:rFonts w:ascii="Times New Roman" w:hAnsi="Times New Roman" w:cs="Times New Roman"/>
                <w:i/>
                <w:iCs/>
                <w:sz w:val="18"/>
                <w:lang w:val="en-US"/>
              </w:rPr>
              <w:t>4</w:t>
            </w:r>
            <w:r w:rsidRPr="00D10759">
              <w:rPr>
                <w:rFonts w:ascii="Times New Roman" w:hAnsi="Times New Roman" w:cs="Times New Roman"/>
                <w:i/>
                <w:iCs/>
                <w:sz w:val="18"/>
                <w:lang w:val="en-US"/>
              </w:rPr>
              <w:t>/2026 – 0</w:t>
            </w:r>
            <w:r w:rsidR="0011595A">
              <w:rPr>
                <w:rFonts w:ascii="Times New Roman" w:hAnsi="Times New Roman" w:cs="Times New Roman"/>
                <w:i/>
                <w:iCs/>
                <w:sz w:val="18"/>
                <w:lang w:val="en-US"/>
              </w:rPr>
              <w:t>6</w:t>
            </w:r>
            <w:r w:rsidRPr="00D10759">
              <w:rPr>
                <w:rFonts w:ascii="Times New Roman" w:hAnsi="Times New Roman" w:cs="Times New Roman"/>
                <w:i/>
                <w:iCs/>
                <w:sz w:val="18"/>
                <w:lang w:val="en-US"/>
              </w:rPr>
              <w:t>/2026</w:t>
            </w:r>
          </w:p>
        </w:tc>
      </w:tr>
      <w:tr w:rsidR="00A15452" w:rsidRPr="00D10759" w14:paraId="101C843D" w14:textId="77777777" w:rsidTr="00BD5634">
        <w:trPr>
          <w:trHeight w:val="340"/>
        </w:trPr>
        <w:tc>
          <w:tcPr>
            <w:tcW w:w="6521" w:type="dxa"/>
            <w:gridSpan w:val="4"/>
            <w:vAlign w:val="bottom"/>
          </w:tcPr>
          <w:p w14:paraId="65B8F986" w14:textId="45F27813" w:rsidR="00A15452" w:rsidRPr="00D10759" w:rsidRDefault="00A15452" w:rsidP="00A15452">
            <w:pPr>
              <w:rPr>
                <w:rFonts w:ascii="Times New Roman" w:hAnsi="Times New Roman" w:cs="Times New Roman"/>
                <w:b/>
                <w:smallCaps/>
                <w:sz w:val="20"/>
                <w:szCs w:val="20"/>
                <w:lang w:val="en-US"/>
              </w:rPr>
            </w:pPr>
            <w:r w:rsidRPr="00D10759">
              <w:rPr>
                <w:rFonts w:ascii="Times New Roman" w:hAnsi="Times New Roman" w:cs="Times New Roman"/>
                <w:b/>
                <w:smallCaps/>
                <w:sz w:val="20"/>
                <w:szCs w:val="20"/>
                <w:lang w:val="en-US"/>
              </w:rPr>
              <w:t xml:space="preserve">Check 24 </w:t>
            </w:r>
          </w:p>
        </w:tc>
        <w:tc>
          <w:tcPr>
            <w:tcW w:w="3969" w:type="dxa"/>
            <w:gridSpan w:val="3"/>
            <w:vAlign w:val="bottom"/>
          </w:tcPr>
          <w:p w14:paraId="04496E63" w14:textId="077A6458" w:rsidR="00A15452" w:rsidRPr="00D10759" w:rsidRDefault="00A15452" w:rsidP="00A15452">
            <w:pPr>
              <w:jc w:val="right"/>
              <w:rPr>
                <w:rFonts w:ascii="Times New Roman" w:hAnsi="Times New Roman" w:cs="Times New Roman"/>
                <w:b/>
                <w:bCs/>
                <w:sz w:val="18"/>
                <w:szCs w:val="18"/>
                <w:lang w:val="en-US"/>
              </w:rPr>
            </w:pPr>
            <w:r w:rsidRPr="00D10759">
              <w:rPr>
                <w:rFonts w:ascii="Times New Roman" w:hAnsi="Times New Roman" w:cs="Times New Roman"/>
                <w:b/>
                <w:bCs/>
                <w:sz w:val="18"/>
                <w:szCs w:val="18"/>
                <w:lang w:val="en-US"/>
              </w:rPr>
              <w:t>Munich, Germany</w:t>
            </w:r>
          </w:p>
        </w:tc>
      </w:tr>
      <w:tr w:rsidR="00A15452" w:rsidRPr="00D10759" w14:paraId="13830DCA" w14:textId="77777777" w:rsidTr="00A15452">
        <w:trPr>
          <w:trHeight w:val="20"/>
        </w:trPr>
        <w:tc>
          <w:tcPr>
            <w:tcW w:w="6521" w:type="dxa"/>
            <w:gridSpan w:val="4"/>
            <w:vAlign w:val="bottom"/>
          </w:tcPr>
          <w:p w14:paraId="3109DB72" w14:textId="1A8B56AF" w:rsidR="00A15452" w:rsidRPr="00D10759" w:rsidRDefault="00A15452" w:rsidP="00A15452">
            <w:pPr>
              <w:rPr>
                <w:rFonts w:ascii="Times New Roman" w:hAnsi="Times New Roman" w:cs="Times New Roman"/>
                <w:b/>
                <w:smallCaps/>
                <w:sz w:val="20"/>
                <w:szCs w:val="20"/>
                <w:lang w:val="en-US"/>
              </w:rPr>
            </w:pPr>
            <w:r w:rsidRPr="00D10759">
              <w:rPr>
                <w:rFonts w:ascii="Times New Roman" w:eastAsia="Calibri" w:hAnsi="Times New Roman" w:cs="Times New Roman"/>
                <w:i/>
                <w:color w:val="000000"/>
                <w:sz w:val="18"/>
                <w:szCs w:val="18"/>
                <w:lang w:val="en-US"/>
              </w:rPr>
              <w:t>Intern in Management Consulting (planned, contract already signed)</w:t>
            </w:r>
          </w:p>
        </w:tc>
        <w:tc>
          <w:tcPr>
            <w:tcW w:w="3969" w:type="dxa"/>
            <w:gridSpan w:val="3"/>
          </w:tcPr>
          <w:p w14:paraId="62348299" w14:textId="6DDD6211" w:rsidR="00A15452" w:rsidRPr="00D10759" w:rsidRDefault="00A15452" w:rsidP="00A15452">
            <w:pPr>
              <w:jc w:val="right"/>
              <w:rPr>
                <w:rFonts w:ascii="Times New Roman" w:hAnsi="Times New Roman" w:cs="Times New Roman"/>
                <w:b/>
                <w:bCs/>
                <w:sz w:val="18"/>
                <w:szCs w:val="18"/>
                <w:lang w:val="en-US"/>
              </w:rPr>
            </w:pPr>
            <w:r w:rsidRPr="00D10759">
              <w:rPr>
                <w:rFonts w:ascii="Times New Roman" w:hAnsi="Times New Roman" w:cs="Times New Roman"/>
                <w:i/>
                <w:iCs/>
                <w:sz w:val="18"/>
                <w:lang w:val="en-US"/>
              </w:rPr>
              <w:t>01/2026 – 03/2026</w:t>
            </w:r>
          </w:p>
        </w:tc>
      </w:tr>
      <w:tr w:rsidR="00D5280E" w:rsidRPr="00D10759" w14:paraId="127C64E2" w14:textId="77777777" w:rsidTr="00A15452">
        <w:trPr>
          <w:trHeight w:val="340"/>
        </w:trPr>
        <w:tc>
          <w:tcPr>
            <w:tcW w:w="6521" w:type="dxa"/>
            <w:gridSpan w:val="4"/>
            <w:vAlign w:val="bottom"/>
          </w:tcPr>
          <w:p w14:paraId="38F27285" w14:textId="6F1AD155" w:rsidR="00665BF3" w:rsidRPr="00D10759" w:rsidRDefault="00E83192" w:rsidP="005E2FD3">
            <w:pPr>
              <w:rPr>
                <w:rFonts w:ascii="Times New Roman" w:hAnsi="Times New Roman" w:cs="Times New Roman"/>
                <w:sz w:val="20"/>
                <w:szCs w:val="20"/>
                <w:lang w:val="en-US"/>
              </w:rPr>
            </w:pPr>
            <w:r w:rsidRPr="00D10759">
              <w:rPr>
                <w:rFonts w:ascii="Times New Roman" w:hAnsi="Times New Roman" w:cs="Times New Roman"/>
                <w:b/>
                <w:smallCaps/>
                <w:sz w:val="20"/>
                <w:szCs w:val="20"/>
                <w:lang w:val="en-US"/>
              </w:rPr>
              <w:t xml:space="preserve">Bayerische Landesbank (Bayern LB) </w:t>
            </w:r>
          </w:p>
        </w:tc>
        <w:tc>
          <w:tcPr>
            <w:tcW w:w="3969" w:type="dxa"/>
            <w:gridSpan w:val="3"/>
            <w:vAlign w:val="bottom"/>
          </w:tcPr>
          <w:p w14:paraId="4820196E" w14:textId="7DBB255A" w:rsidR="00665BF3" w:rsidRPr="00D10759" w:rsidRDefault="002B5C26" w:rsidP="005E2FD3">
            <w:pPr>
              <w:jc w:val="right"/>
              <w:rPr>
                <w:rFonts w:ascii="Times New Roman" w:hAnsi="Times New Roman" w:cs="Times New Roman"/>
                <w:b/>
                <w:bCs/>
                <w:sz w:val="18"/>
                <w:szCs w:val="18"/>
                <w:lang w:val="en-US"/>
              </w:rPr>
            </w:pPr>
            <w:r w:rsidRPr="00D10759">
              <w:rPr>
                <w:rFonts w:ascii="Times New Roman" w:hAnsi="Times New Roman" w:cs="Times New Roman"/>
                <w:b/>
                <w:bCs/>
                <w:sz w:val="18"/>
                <w:szCs w:val="18"/>
                <w:lang w:val="en-US"/>
              </w:rPr>
              <w:t>M</w:t>
            </w:r>
            <w:r w:rsidR="00DF7BDC" w:rsidRPr="00D10759">
              <w:rPr>
                <w:rFonts w:ascii="Times New Roman" w:hAnsi="Times New Roman" w:cs="Times New Roman"/>
                <w:b/>
                <w:bCs/>
                <w:sz w:val="18"/>
                <w:szCs w:val="18"/>
                <w:lang w:val="en-US"/>
              </w:rPr>
              <w:t>u</w:t>
            </w:r>
            <w:r w:rsidRPr="00D10759">
              <w:rPr>
                <w:rFonts w:ascii="Times New Roman" w:hAnsi="Times New Roman" w:cs="Times New Roman"/>
                <w:b/>
                <w:bCs/>
                <w:sz w:val="18"/>
                <w:szCs w:val="18"/>
                <w:lang w:val="en-US"/>
              </w:rPr>
              <w:t>n</w:t>
            </w:r>
            <w:r w:rsidR="00DF7BDC" w:rsidRPr="00D10759">
              <w:rPr>
                <w:rFonts w:ascii="Times New Roman" w:hAnsi="Times New Roman" w:cs="Times New Roman"/>
                <w:b/>
                <w:bCs/>
                <w:sz w:val="18"/>
                <w:szCs w:val="18"/>
                <w:lang w:val="en-US"/>
              </w:rPr>
              <w:t>ich, Germany</w:t>
            </w:r>
          </w:p>
        </w:tc>
      </w:tr>
      <w:tr w:rsidR="00C80FB9" w:rsidRPr="00D10759" w14:paraId="14698133" w14:textId="77777777" w:rsidTr="00564C76">
        <w:trPr>
          <w:trHeight w:val="20"/>
        </w:trPr>
        <w:tc>
          <w:tcPr>
            <w:tcW w:w="5954" w:type="dxa"/>
            <w:gridSpan w:val="2"/>
            <w:vAlign w:val="bottom"/>
          </w:tcPr>
          <w:p w14:paraId="4A686F6B" w14:textId="7400E482" w:rsidR="00C80FB9" w:rsidRPr="00D10759" w:rsidRDefault="00F22E65" w:rsidP="005E2FD3">
            <w:pPr>
              <w:rPr>
                <w:rFonts w:ascii="Times New Roman" w:eastAsia="Calibri" w:hAnsi="Times New Roman" w:cs="Times New Roman"/>
                <w:i/>
                <w:color w:val="000000"/>
                <w:sz w:val="18"/>
                <w:szCs w:val="18"/>
                <w:lang w:val="en-US"/>
              </w:rPr>
            </w:pPr>
            <w:r w:rsidRPr="00D10759">
              <w:rPr>
                <w:rFonts w:ascii="Times New Roman" w:eastAsia="Calibri" w:hAnsi="Times New Roman" w:cs="Times New Roman"/>
                <w:i/>
                <w:color w:val="000000"/>
                <w:sz w:val="18"/>
                <w:szCs w:val="18"/>
                <w:lang w:val="en-US"/>
              </w:rPr>
              <w:t xml:space="preserve">Dual </w:t>
            </w:r>
            <w:r w:rsidR="009610B7" w:rsidRPr="00D10759">
              <w:rPr>
                <w:rFonts w:ascii="Times New Roman" w:eastAsia="Calibri" w:hAnsi="Times New Roman" w:cs="Times New Roman"/>
                <w:i/>
                <w:color w:val="000000"/>
                <w:sz w:val="18"/>
                <w:szCs w:val="18"/>
                <w:lang w:val="en-US"/>
              </w:rPr>
              <w:t>S</w:t>
            </w:r>
            <w:r w:rsidRPr="00D10759">
              <w:rPr>
                <w:rFonts w:ascii="Times New Roman" w:eastAsia="Calibri" w:hAnsi="Times New Roman" w:cs="Times New Roman"/>
                <w:i/>
                <w:color w:val="000000"/>
                <w:sz w:val="18"/>
                <w:szCs w:val="18"/>
                <w:lang w:val="en-US"/>
              </w:rPr>
              <w:t>tudent with practical phases in, among others, the following departments:</w:t>
            </w:r>
          </w:p>
        </w:tc>
        <w:tc>
          <w:tcPr>
            <w:tcW w:w="4536" w:type="dxa"/>
            <w:gridSpan w:val="5"/>
          </w:tcPr>
          <w:p w14:paraId="238730D8" w14:textId="7D058E23" w:rsidR="00C80FB9" w:rsidRPr="00D10759" w:rsidRDefault="00C80FB9" w:rsidP="005E2FD3">
            <w:pPr>
              <w:jc w:val="right"/>
              <w:rPr>
                <w:rFonts w:ascii="Times New Roman" w:hAnsi="Times New Roman" w:cs="Times New Roman"/>
                <w:i/>
                <w:iCs/>
                <w:sz w:val="18"/>
                <w:lang w:val="en-US"/>
              </w:rPr>
            </w:pPr>
            <w:r w:rsidRPr="00D10759">
              <w:rPr>
                <w:rFonts w:ascii="Times New Roman" w:hAnsi="Times New Roman" w:cs="Times New Roman"/>
                <w:i/>
                <w:iCs/>
                <w:sz w:val="18"/>
                <w:lang w:val="en-US"/>
              </w:rPr>
              <w:t xml:space="preserve">09/2022 – </w:t>
            </w:r>
            <w:r w:rsidR="00A15452" w:rsidRPr="00D10759">
              <w:rPr>
                <w:rFonts w:ascii="Times New Roman" w:hAnsi="Times New Roman" w:cs="Times New Roman"/>
                <w:i/>
                <w:iCs/>
                <w:sz w:val="18"/>
                <w:lang w:val="en-US"/>
              </w:rPr>
              <w:t>1</w:t>
            </w:r>
            <w:r w:rsidR="001F0CF0">
              <w:rPr>
                <w:rFonts w:ascii="Times New Roman" w:hAnsi="Times New Roman" w:cs="Times New Roman"/>
                <w:i/>
                <w:iCs/>
                <w:sz w:val="18"/>
                <w:lang w:val="en-US"/>
              </w:rPr>
              <w:t>1</w:t>
            </w:r>
            <w:r w:rsidR="00A15452" w:rsidRPr="00D10759">
              <w:rPr>
                <w:rFonts w:ascii="Times New Roman" w:hAnsi="Times New Roman" w:cs="Times New Roman"/>
                <w:i/>
                <w:iCs/>
                <w:sz w:val="18"/>
                <w:lang w:val="en-US"/>
              </w:rPr>
              <w:t>/2025</w:t>
            </w:r>
          </w:p>
        </w:tc>
      </w:tr>
      <w:tr w:rsidR="00A15452" w:rsidRPr="00D10759" w14:paraId="335D84E9" w14:textId="77777777" w:rsidTr="00564C76">
        <w:trPr>
          <w:trHeight w:val="283"/>
        </w:trPr>
        <w:tc>
          <w:tcPr>
            <w:tcW w:w="5954" w:type="dxa"/>
            <w:gridSpan w:val="2"/>
            <w:vAlign w:val="bottom"/>
          </w:tcPr>
          <w:p w14:paraId="20B1570F" w14:textId="05168B01" w:rsidR="00A15452" w:rsidRPr="00D10759" w:rsidRDefault="00A15452" w:rsidP="00A15452">
            <w:pPr>
              <w:rPr>
                <w:rFonts w:ascii="Times New Roman" w:hAnsi="Times New Roman" w:cs="Times New Roman"/>
                <w:i/>
                <w:iCs/>
                <w:sz w:val="18"/>
                <w:lang w:val="en-US"/>
              </w:rPr>
            </w:pPr>
            <w:r w:rsidRPr="00D10759">
              <w:rPr>
                <w:rFonts w:ascii="Times New Roman" w:eastAsia="Calibri" w:hAnsi="Times New Roman" w:cs="Times New Roman"/>
                <w:sz w:val="18"/>
                <w:szCs w:val="18"/>
                <w:lang w:val="en-US"/>
              </w:rPr>
              <w:t>Executive Office</w:t>
            </w:r>
          </w:p>
        </w:tc>
        <w:tc>
          <w:tcPr>
            <w:tcW w:w="4536" w:type="dxa"/>
            <w:gridSpan w:val="5"/>
            <w:vAlign w:val="bottom"/>
          </w:tcPr>
          <w:p w14:paraId="0475B997" w14:textId="4698BB31" w:rsidR="00A15452" w:rsidRPr="00D10759" w:rsidRDefault="00A15452" w:rsidP="00A15452">
            <w:pPr>
              <w:jc w:val="right"/>
              <w:rPr>
                <w:rFonts w:ascii="Times New Roman" w:hAnsi="Times New Roman" w:cs="Times New Roman"/>
                <w:i/>
                <w:iCs/>
                <w:sz w:val="18"/>
                <w:lang w:val="en-US"/>
              </w:rPr>
            </w:pPr>
          </w:p>
        </w:tc>
      </w:tr>
      <w:tr w:rsidR="00A15452" w:rsidRPr="00BD5634" w14:paraId="54C3D64C" w14:textId="77777777" w:rsidTr="00564C76">
        <w:trPr>
          <w:trHeight w:val="20"/>
        </w:trPr>
        <w:tc>
          <w:tcPr>
            <w:tcW w:w="10490" w:type="dxa"/>
            <w:gridSpan w:val="7"/>
            <w:vAlign w:val="bottom"/>
          </w:tcPr>
          <w:p w14:paraId="56920D42" w14:textId="77777777" w:rsidR="007F31DE" w:rsidRDefault="007F31DE" w:rsidP="00A15452">
            <w:pPr>
              <w:pStyle w:val="Bullets"/>
              <w:rPr>
                <w:rFonts w:ascii="Times New Roman" w:hAnsi="Times New Roman" w:cs="Times New Roman"/>
                <w:i w:val="0"/>
                <w:iCs w:val="0"/>
                <w:sz w:val="18"/>
                <w:lang w:val="en-US"/>
              </w:rPr>
            </w:pPr>
            <w:r w:rsidRPr="007F31DE">
              <w:rPr>
                <w:rFonts w:ascii="Times New Roman" w:hAnsi="Times New Roman" w:cs="Times New Roman"/>
                <w:i w:val="0"/>
                <w:iCs w:val="0"/>
                <w:sz w:val="18"/>
                <w:lang w:val="en-US"/>
              </w:rPr>
              <w:t>Prepared and coordinated meetings of the Supervisory Board and its subcommittees, including drafting agendas, cover sheets, participant lists, and detailed minutes, as well as ensuring timely follow-up on action items and documentation requirements.</w:t>
            </w:r>
          </w:p>
          <w:p w14:paraId="6DD9BA0F" w14:textId="2179BE9B" w:rsidR="00A15452" w:rsidRPr="00D10759" w:rsidRDefault="00A15452" w:rsidP="00A15452">
            <w:pPr>
              <w:pStyle w:val="Bullets"/>
              <w:rPr>
                <w:rFonts w:ascii="Times New Roman" w:hAnsi="Times New Roman" w:cs="Times New Roman"/>
                <w:i w:val="0"/>
                <w:iCs w:val="0"/>
                <w:sz w:val="18"/>
                <w:lang w:val="en-US"/>
              </w:rPr>
            </w:pPr>
            <w:r w:rsidRPr="00D10759">
              <w:rPr>
                <w:rFonts w:ascii="Times New Roman" w:hAnsi="Times New Roman" w:cs="Times New Roman"/>
                <w:i w:val="0"/>
                <w:iCs w:val="0"/>
                <w:sz w:val="18"/>
                <w:lang w:val="en-US"/>
              </w:rPr>
              <w:t>Supported the CEO’s preparation for meetings with the German Savings Banks Association (DSGV)</w:t>
            </w:r>
          </w:p>
        </w:tc>
      </w:tr>
      <w:tr w:rsidR="00A15452" w:rsidRPr="00D10759" w14:paraId="48328CB9" w14:textId="77777777" w:rsidTr="00564C76">
        <w:trPr>
          <w:trHeight w:val="283"/>
        </w:trPr>
        <w:tc>
          <w:tcPr>
            <w:tcW w:w="6521" w:type="dxa"/>
            <w:gridSpan w:val="4"/>
            <w:vAlign w:val="bottom"/>
          </w:tcPr>
          <w:p w14:paraId="74B74B41" w14:textId="2566ED6E" w:rsidR="00A15452" w:rsidRPr="00D10759" w:rsidRDefault="00A15452" w:rsidP="00A15452">
            <w:pPr>
              <w:pStyle w:val="Bullets"/>
              <w:numPr>
                <w:ilvl w:val="0"/>
                <w:numId w:val="0"/>
              </w:numPr>
              <w:rPr>
                <w:rFonts w:ascii="Times New Roman" w:hAnsi="Times New Roman" w:cs="Times New Roman"/>
                <w:sz w:val="18"/>
                <w:lang w:val="en-US"/>
              </w:rPr>
            </w:pPr>
            <w:r w:rsidRPr="00D10759">
              <w:rPr>
                <w:rFonts w:ascii="Times New Roman" w:eastAsia="Calibri" w:hAnsi="Times New Roman" w:cs="Times New Roman"/>
                <w:sz w:val="18"/>
                <w:szCs w:val="18"/>
                <w:lang w:val="en-US"/>
              </w:rPr>
              <w:t>Business Development</w:t>
            </w:r>
          </w:p>
        </w:tc>
        <w:tc>
          <w:tcPr>
            <w:tcW w:w="3969" w:type="dxa"/>
            <w:gridSpan w:val="3"/>
            <w:vAlign w:val="bottom"/>
          </w:tcPr>
          <w:p w14:paraId="2CB21DEB" w14:textId="060F3ADE" w:rsidR="00A15452" w:rsidRPr="00D10759" w:rsidRDefault="00A15452" w:rsidP="00A15452">
            <w:pPr>
              <w:pStyle w:val="Bullets"/>
              <w:numPr>
                <w:ilvl w:val="0"/>
                <w:numId w:val="0"/>
              </w:numPr>
              <w:jc w:val="right"/>
              <w:rPr>
                <w:rFonts w:ascii="Times New Roman" w:hAnsi="Times New Roman" w:cs="Times New Roman"/>
                <w:sz w:val="18"/>
                <w:lang w:val="en-US"/>
              </w:rPr>
            </w:pPr>
          </w:p>
        </w:tc>
      </w:tr>
      <w:tr w:rsidR="00A15452" w:rsidRPr="00BD5634" w14:paraId="7C4155D6" w14:textId="77777777" w:rsidTr="00564C76">
        <w:trPr>
          <w:trHeight w:val="20"/>
        </w:trPr>
        <w:tc>
          <w:tcPr>
            <w:tcW w:w="10490" w:type="dxa"/>
            <w:gridSpan w:val="7"/>
            <w:vAlign w:val="bottom"/>
          </w:tcPr>
          <w:p w14:paraId="7AD07BF2" w14:textId="77777777" w:rsidR="00A15452" w:rsidRPr="00D10759" w:rsidRDefault="00A15452" w:rsidP="00A15452">
            <w:pPr>
              <w:pStyle w:val="Bullets"/>
              <w:rPr>
                <w:rFonts w:ascii="Times New Roman" w:hAnsi="Times New Roman" w:cs="Times New Roman"/>
                <w:i w:val="0"/>
                <w:iCs w:val="0"/>
                <w:sz w:val="18"/>
                <w:lang w:val="en-US"/>
              </w:rPr>
            </w:pPr>
            <w:r w:rsidRPr="00D10759">
              <w:rPr>
                <w:rFonts w:ascii="Times New Roman" w:hAnsi="Times New Roman" w:cs="Times New Roman"/>
                <w:i w:val="0"/>
                <w:iCs w:val="0"/>
                <w:sz w:val="18"/>
                <w:lang w:val="en-US"/>
              </w:rPr>
              <w:t>Conducted market and competitor analyses and contributed to the strategic development of existing business areas</w:t>
            </w:r>
          </w:p>
          <w:p w14:paraId="3658805E" w14:textId="21BF2529" w:rsidR="00A15452" w:rsidRPr="00D10759" w:rsidRDefault="00A15452" w:rsidP="00A15452">
            <w:pPr>
              <w:pStyle w:val="Bullets"/>
              <w:rPr>
                <w:rFonts w:ascii="Times New Roman" w:hAnsi="Times New Roman" w:cs="Times New Roman"/>
                <w:i w:val="0"/>
                <w:iCs w:val="0"/>
                <w:sz w:val="18"/>
                <w:lang w:val="en-US"/>
              </w:rPr>
            </w:pPr>
            <w:r w:rsidRPr="00D10759">
              <w:rPr>
                <w:rFonts w:ascii="Times New Roman" w:hAnsi="Times New Roman" w:cs="Times New Roman"/>
                <w:i w:val="0"/>
                <w:iCs w:val="0"/>
                <w:sz w:val="18"/>
                <w:lang w:val="en-US"/>
              </w:rPr>
              <w:t xml:space="preserve">Performed </w:t>
            </w:r>
            <w:r w:rsidR="009610B7" w:rsidRPr="00D10759">
              <w:rPr>
                <w:rFonts w:ascii="Times New Roman" w:hAnsi="Times New Roman" w:cs="Times New Roman"/>
                <w:i w:val="0"/>
                <w:iCs w:val="0"/>
                <w:sz w:val="18"/>
                <w:lang w:val="en-US"/>
              </w:rPr>
              <w:t xml:space="preserve">an </w:t>
            </w:r>
            <w:r w:rsidRPr="00D10759">
              <w:rPr>
                <w:rFonts w:ascii="Times New Roman" w:hAnsi="Times New Roman" w:cs="Times New Roman"/>
                <w:i w:val="0"/>
                <w:iCs w:val="0"/>
                <w:sz w:val="18"/>
                <w:lang w:val="en-US"/>
              </w:rPr>
              <w:t>in-depth analysis of interest rate developments in relation to the bank’s deposit margins</w:t>
            </w:r>
          </w:p>
        </w:tc>
      </w:tr>
      <w:tr w:rsidR="00A15452" w:rsidRPr="00D10759" w14:paraId="7A1EBBAB" w14:textId="77777777" w:rsidTr="00564C76">
        <w:trPr>
          <w:trHeight w:val="283"/>
        </w:trPr>
        <w:tc>
          <w:tcPr>
            <w:tcW w:w="6096" w:type="dxa"/>
            <w:gridSpan w:val="3"/>
            <w:vAlign w:val="bottom"/>
          </w:tcPr>
          <w:p w14:paraId="06A0ABEE" w14:textId="622B67C9" w:rsidR="00A15452" w:rsidRPr="00D10759" w:rsidRDefault="00A15452" w:rsidP="00A15452">
            <w:pPr>
              <w:pBdr>
                <w:top w:val="nil"/>
                <w:left w:val="nil"/>
                <w:bottom w:val="nil"/>
                <w:right w:val="nil"/>
                <w:between w:val="nil"/>
              </w:pBdr>
              <w:tabs>
                <w:tab w:val="right" w:pos="9723"/>
              </w:tabs>
              <w:rPr>
                <w:rFonts w:ascii="Times New Roman" w:eastAsia="Calibri" w:hAnsi="Times New Roman" w:cs="Times New Roman"/>
                <w:i/>
                <w:iCs/>
                <w:color w:val="000000"/>
                <w:sz w:val="18"/>
                <w:szCs w:val="18"/>
                <w:lang w:val="en-US"/>
              </w:rPr>
            </w:pPr>
            <w:r w:rsidRPr="00D10759">
              <w:rPr>
                <w:rFonts w:ascii="Times New Roman" w:eastAsia="Calibri" w:hAnsi="Times New Roman" w:cs="Times New Roman"/>
                <w:i/>
                <w:color w:val="000000"/>
                <w:sz w:val="18"/>
                <w:szCs w:val="18"/>
                <w:lang w:val="en-US"/>
              </w:rPr>
              <w:t>Corporate Development</w:t>
            </w:r>
          </w:p>
        </w:tc>
        <w:tc>
          <w:tcPr>
            <w:tcW w:w="4394" w:type="dxa"/>
            <w:gridSpan w:val="4"/>
            <w:vAlign w:val="bottom"/>
          </w:tcPr>
          <w:p w14:paraId="59E67B8D" w14:textId="1152143E" w:rsidR="00A15452" w:rsidRPr="00D10759" w:rsidRDefault="00A15452" w:rsidP="00A15452">
            <w:pPr>
              <w:pStyle w:val="Bullets"/>
              <w:numPr>
                <w:ilvl w:val="0"/>
                <w:numId w:val="0"/>
              </w:numPr>
              <w:rPr>
                <w:rFonts w:ascii="Times New Roman" w:hAnsi="Times New Roman" w:cs="Times New Roman"/>
                <w:sz w:val="18"/>
                <w:lang w:val="en-US"/>
              </w:rPr>
            </w:pPr>
          </w:p>
        </w:tc>
      </w:tr>
      <w:tr w:rsidR="00A15452" w:rsidRPr="00BD5634" w14:paraId="76B55717" w14:textId="77777777" w:rsidTr="00564C76">
        <w:trPr>
          <w:trHeight w:val="20"/>
        </w:trPr>
        <w:tc>
          <w:tcPr>
            <w:tcW w:w="10490" w:type="dxa"/>
            <w:gridSpan w:val="7"/>
            <w:vAlign w:val="bottom"/>
          </w:tcPr>
          <w:p w14:paraId="537F17AB" w14:textId="77777777" w:rsidR="00A15452" w:rsidRPr="00D10759" w:rsidRDefault="00A15452" w:rsidP="00A15452">
            <w:pPr>
              <w:numPr>
                <w:ilvl w:val="0"/>
                <w:numId w:val="29"/>
              </w:numPr>
              <w:pBdr>
                <w:top w:val="nil"/>
                <w:left w:val="nil"/>
                <w:bottom w:val="nil"/>
                <w:right w:val="nil"/>
                <w:between w:val="nil"/>
              </w:pBdr>
              <w:rPr>
                <w:rFonts w:ascii="Times New Roman" w:eastAsia="Calibri" w:hAnsi="Times New Roman" w:cs="Times New Roman"/>
                <w:color w:val="000000"/>
                <w:sz w:val="18"/>
                <w:szCs w:val="18"/>
                <w:lang w:val="en-US"/>
              </w:rPr>
            </w:pPr>
            <w:r w:rsidRPr="00D10759">
              <w:rPr>
                <w:rFonts w:ascii="Times New Roman" w:eastAsia="Calibri" w:hAnsi="Times New Roman" w:cs="Times New Roman"/>
                <w:color w:val="000000"/>
                <w:sz w:val="18"/>
                <w:szCs w:val="18"/>
                <w:lang w:val="en-US"/>
              </w:rPr>
              <w:t>Conducted a feasibility study on the implementation of an internal stablecoin in cooperation with McKinsey &amp; Company</w:t>
            </w:r>
          </w:p>
          <w:p w14:paraId="5E301C2A" w14:textId="4DBBEB10" w:rsidR="00A15452" w:rsidRPr="00D10759" w:rsidRDefault="00A15452" w:rsidP="00A15452">
            <w:pPr>
              <w:pStyle w:val="Bullets"/>
              <w:rPr>
                <w:rFonts w:ascii="Times New Roman" w:hAnsi="Times New Roman" w:cs="Times New Roman"/>
                <w:i w:val="0"/>
                <w:iCs w:val="0"/>
                <w:sz w:val="18"/>
                <w:lang w:val="en-US"/>
              </w:rPr>
            </w:pPr>
            <w:r w:rsidRPr="00D10759">
              <w:rPr>
                <w:rFonts w:ascii="Times New Roman" w:eastAsia="Calibri" w:hAnsi="Times New Roman" w:cs="Times New Roman"/>
                <w:i w:val="0"/>
                <w:iCs w:val="0"/>
                <w:sz w:val="18"/>
                <w:szCs w:val="18"/>
                <w:lang w:val="en-US"/>
              </w:rPr>
              <w:t>Analyzed technological, regulatory, and economic implications of digital innovation and blockchain applications in the banking sector</w:t>
            </w:r>
          </w:p>
        </w:tc>
      </w:tr>
      <w:tr w:rsidR="00A15452" w:rsidRPr="00D10759" w14:paraId="7F70ED9B" w14:textId="77777777" w:rsidTr="00564C76">
        <w:trPr>
          <w:trHeight w:val="283"/>
        </w:trPr>
        <w:tc>
          <w:tcPr>
            <w:tcW w:w="6521" w:type="dxa"/>
            <w:gridSpan w:val="4"/>
            <w:vAlign w:val="bottom"/>
          </w:tcPr>
          <w:p w14:paraId="31712BCE" w14:textId="744927B9" w:rsidR="00A15452" w:rsidRPr="00D10759" w:rsidRDefault="00A15452" w:rsidP="00A15452">
            <w:pPr>
              <w:pBdr>
                <w:top w:val="nil"/>
                <w:left w:val="nil"/>
                <w:bottom w:val="nil"/>
                <w:right w:val="nil"/>
                <w:between w:val="nil"/>
              </w:pBdr>
              <w:tabs>
                <w:tab w:val="right" w:pos="9723"/>
              </w:tabs>
              <w:rPr>
                <w:rFonts w:ascii="Times New Roman" w:eastAsia="Calibri" w:hAnsi="Times New Roman" w:cs="Times New Roman"/>
                <w:i/>
                <w:iCs/>
                <w:color w:val="000000"/>
                <w:sz w:val="18"/>
                <w:szCs w:val="18"/>
                <w:lang w:val="en-US"/>
              </w:rPr>
            </w:pPr>
            <w:r w:rsidRPr="00D10759">
              <w:rPr>
                <w:rFonts w:ascii="Times New Roman" w:eastAsia="Calibri" w:hAnsi="Times New Roman" w:cs="Times New Roman"/>
                <w:i/>
                <w:color w:val="000000"/>
                <w:sz w:val="18"/>
                <w:szCs w:val="18"/>
                <w:lang w:val="en-US"/>
              </w:rPr>
              <w:t>Corporate Finance</w:t>
            </w:r>
          </w:p>
        </w:tc>
        <w:tc>
          <w:tcPr>
            <w:tcW w:w="3969" w:type="dxa"/>
            <w:gridSpan w:val="3"/>
            <w:vAlign w:val="bottom"/>
          </w:tcPr>
          <w:p w14:paraId="6644FB7E" w14:textId="173A44E1" w:rsidR="00A15452" w:rsidRPr="00D10759" w:rsidRDefault="00A15452" w:rsidP="00A15452">
            <w:pPr>
              <w:pBdr>
                <w:top w:val="nil"/>
                <w:left w:val="nil"/>
                <w:bottom w:val="nil"/>
                <w:right w:val="nil"/>
                <w:between w:val="nil"/>
              </w:pBdr>
              <w:tabs>
                <w:tab w:val="right" w:pos="9723"/>
              </w:tabs>
              <w:rPr>
                <w:rFonts w:ascii="Times New Roman" w:eastAsia="Calibri" w:hAnsi="Times New Roman" w:cs="Times New Roman"/>
                <w:i/>
                <w:iCs/>
                <w:color w:val="000000"/>
                <w:sz w:val="18"/>
                <w:szCs w:val="18"/>
                <w:lang w:val="en-US"/>
              </w:rPr>
            </w:pPr>
          </w:p>
        </w:tc>
      </w:tr>
      <w:tr w:rsidR="00A15452" w:rsidRPr="00BD5634" w14:paraId="0AE827F3" w14:textId="77777777" w:rsidTr="00366734">
        <w:trPr>
          <w:trHeight w:val="718"/>
        </w:trPr>
        <w:tc>
          <w:tcPr>
            <w:tcW w:w="10490" w:type="dxa"/>
            <w:gridSpan w:val="7"/>
            <w:vAlign w:val="bottom"/>
          </w:tcPr>
          <w:p w14:paraId="6DAF3545" w14:textId="77777777" w:rsidR="00A15452" w:rsidRPr="00D10759" w:rsidRDefault="00A15452" w:rsidP="00A15452">
            <w:pPr>
              <w:pStyle w:val="Bullets"/>
              <w:rPr>
                <w:rFonts w:ascii="Times New Roman" w:hAnsi="Times New Roman" w:cs="Times New Roman"/>
                <w:i w:val="0"/>
                <w:iCs w:val="0"/>
                <w:sz w:val="18"/>
                <w:lang w:val="en-US"/>
              </w:rPr>
            </w:pPr>
            <w:r w:rsidRPr="00D10759">
              <w:rPr>
                <w:rFonts w:ascii="Times New Roman" w:hAnsi="Times New Roman" w:cs="Times New Roman"/>
                <w:i w:val="0"/>
                <w:iCs w:val="0"/>
                <w:sz w:val="18"/>
                <w:lang w:val="en-US"/>
              </w:rPr>
              <w:t>Prepared materials for senior coverage meetings and executive briefings, including consolidation and refinement of presentation slides for client meetings (aviation sector)</w:t>
            </w:r>
          </w:p>
          <w:p w14:paraId="1A780F1A" w14:textId="53AA9491" w:rsidR="00A15452" w:rsidRPr="00D10759" w:rsidRDefault="00740FE4" w:rsidP="00A15452">
            <w:pPr>
              <w:numPr>
                <w:ilvl w:val="0"/>
                <w:numId w:val="28"/>
              </w:numPr>
              <w:pBdr>
                <w:top w:val="nil"/>
                <w:left w:val="nil"/>
                <w:bottom w:val="nil"/>
                <w:right w:val="nil"/>
                <w:between w:val="nil"/>
              </w:pBdr>
              <w:rPr>
                <w:rFonts w:ascii="Times New Roman" w:eastAsia="Calibri" w:hAnsi="Times New Roman" w:cs="Times New Roman"/>
                <w:color w:val="000000"/>
                <w:sz w:val="18"/>
                <w:szCs w:val="18"/>
                <w:lang w:val="en-US"/>
              </w:rPr>
            </w:pPr>
            <w:r w:rsidRPr="00740FE4">
              <w:rPr>
                <w:rFonts w:ascii="Times New Roman" w:hAnsi="Times New Roman" w:cs="Times New Roman"/>
                <w:sz w:val="18"/>
                <w:lang w:val="en-US"/>
              </w:rPr>
              <w:t>Supported the design and development of an ESG module aimed at integrating sustainability considerations into financing decisions and client advisory processes, contributing to a more holistic assessment of environmental and social risks</w:t>
            </w:r>
          </w:p>
        </w:tc>
      </w:tr>
      <w:tr w:rsidR="00E2180A" w:rsidRPr="00BD5634" w14:paraId="5AFF5C02" w14:textId="77777777" w:rsidTr="00564C76">
        <w:trPr>
          <w:trHeight w:val="283"/>
        </w:trPr>
        <w:tc>
          <w:tcPr>
            <w:tcW w:w="5954" w:type="dxa"/>
            <w:gridSpan w:val="2"/>
            <w:vAlign w:val="bottom"/>
          </w:tcPr>
          <w:p w14:paraId="6873F729" w14:textId="5ACAD29A" w:rsidR="00E2180A" w:rsidRPr="00D10759" w:rsidRDefault="00A15452" w:rsidP="005E2FD3">
            <w:pPr>
              <w:pBdr>
                <w:top w:val="nil"/>
                <w:left w:val="nil"/>
                <w:bottom w:val="nil"/>
                <w:right w:val="nil"/>
                <w:between w:val="nil"/>
              </w:pBdr>
              <w:rPr>
                <w:rFonts w:ascii="Times New Roman" w:eastAsia="Calibri" w:hAnsi="Times New Roman" w:cs="Times New Roman"/>
                <w:color w:val="000000"/>
                <w:sz w:val="18"/>
                <w:szCs w:val="18"/>
                <w:lang w:val="en-US"/>
              </w:rPr>
            </w:pPr>
            <w:r w:rsidRPr="00D10759">
              <w:rPr>
                <w:rFonts w:ascii="Times New Roman" w:eastAsia="Calibri" w:hAnsi="Times New Roman" w:cs="Times New Roman"/>
                <w:i/>
                <w:color w:val="000000"/>
                <w:sz w:val="18"/>
                <w:szCs w:val="18"/>
                <w:lang w:val="en-US"/>
              </w:rPr>
              <w:t>Additional departments: Trade and Export Finance, Accounting, Controlling</w:t>
            </w:r>
          </w:p>
        </w:tc>
        <w:tc>
          <w:tcPr>
            <w:tcW w:w="4536" w:type="dxa"/>
            <w:gridSpan w:val="5"/>
            <w:vAlign w:val="bottom"/>
          </w:tcPr>
          <w:p w14:paraId="07B23747" w14:textId="2158D870" w:rsidR="00E2180A" w:rsidRPr="00D10759" w:rsidRDefault="00E2180A" w:rsidP="005E2FD3">
            <w:pPr>
              <w:pBdr>
                <w:top w:val="nil"/>
                <w:left w:val="nil"/>
                <w:bottom w:val="nil"/>
                <w:right w:val="nil"/>
                <w:between w:val="nil"/>
              </w:pBdr>
              <w:rPr>
                <w:rFonts w:ascii="Times New Roman" w:eastAsia="Calibri" w:hAnsi="Times New Roman" w:cs="Times New Roman"/>
                <w:color w:val="000000"/>
                <w:sz w:val="18"/>
                <w:szCs w:val="18"/>
                <w:lang w:val="en-US"/>
              </w:rPr>
            </w:pPr>
          </w:p>
        </w:tc>
      </w:tr>
      <w:tr w:rsidR="00E2180A" w:rsidRPr="00D10759" w14:paraId="414B4085" w14:textId="77777777" w:rsidTr="00C80FB9">
        <w:trPr>
          <w:trHeight w:val="454"/>
        </w:trPr>
        <w:tc>
          <w:tcPr>
            <w:tcW w:w="10490" w:type="dxa"/>
            <w:gridSpan w:val="7"/>
            <w:tcBorders>
              <w:bottom w:val="single" w:sz="4" w:space="0" w:color="auto"/>
            </w:tcBorders>
            <w:vAlign w:val="bottom"/>
          </w:tcPr>
          <w:p w14:paraId="4741C5BA" w14:textId="7923288E" w:rsidR="00E2180A" w:rsidRPr="00D10759" w:rsidRDefault="00235CC8" w:rsidP="005E2FD3">
            <w:pPr>
              <w:pStyle w:val="BERSCHRIFT"/>
              <w:jc w:val="center"/>
              <w:rPr>
                <w:rFonts w:ascii="Times New Roman" w:hAnsi="Times New Roman" w:cs="Times New Roman"/>
                <w:i/>
                <w:sz w:val="28"/>
                <w:lang w:val="en-US"/>
              </w:rPr>
            </w:pPr>
            <w:r w:rsidRPr="00D10759">
              <w:rPr>
                <w:rFonts w:ascii="Times New Roman" w:hAnsi="Times New Roman" w:cs="Times New Roman"/>
                <w:sz w:val="28"/>
                <w:lang w:val="en-US"/>
              </w:rPr>
              <w:t xml:space="preserve">Extracurricular </w:t>
            </w:r>
            <w:r w:rsidR="00425128" w:rsidRPr="00D10759">
              <w:rPr>
                <w:rFonts w:ascii="Times New Roman" w:hAnsi="Times New Roman" w:cs="Times New Roman"/>
                <w:sz w:val="28"/>
                <w:lang w:val="en-US"/>
              </w:rPr>
              <w:t xml:space="preserve">and </w:t>
            </w:r>
            <w:r w:rsidR="009610B7" w:rsidRPr="00D10759">
              <w:rPr>
                <w:rFonts w:ascii="Times New Roman" w:hAnsi="Times New Roman" w:cs="Times New Roman"/>
                <w:sz w:val="28"/>
                <w:lang w:val="en-US"/>
              </w:rPr>
              <w:t>L</w:t>
            </w:r>
            <w:r w:rsidR="004A51DB" w:rsidRPr="00D10759">
              <w:rPr>
                <w:rFonts w:ascii="Times New Roman" w:hAnsi="Times New Roman" w:cs="Times New Roman"/>
                <w:sz w:val="28"/>
                <w:lang w:val="en-US"/>
              </w:rPr>
              <w:t>eadership</w:t>
            </w:r>
          </w:p>
        </w:tc>
      </w:tr>
      <w:tr w:rsidR="00E2180A" w:rsidRPr="00D10759" w14:paraId="74251178" w14:textId="77777777" w:rsidTr="007849B3">
        <w:trPr>
          <w:trHeight w:val="340"/>
        </w:trPr>
        <w:tc>
          <w:tcPr>
            <w:tcW w:w="5954" w:type="dxa"/>
            <w:gridSpan w:val="2"/>
            <w:tcBorders>
              <w:top w:val="single" w:sz="4" w:space="0" w:color="auto"/>
            </w:tcBorders>
            <w:vAlign w:val="bottom"/>
          </w:tcPr>
          <w:p w14:paraId="23826F21" w14:textId="6832D57B" w:rsidR="00E2180A" w:rsidRPr="00D10759" w:rsidRDefault="00E2180A" w:rsidP="005E2FD3">
            <w:pPr>
              <w:pStyle w:val="Ort"/>
              <w:jc w:val="left"/>
              <w:rPr>
                <w:rFonts w:ascii="Times New Roman" w:hAnsi="Times New Roman" w:cs="Times New Roman"/>
                <w:b/>
                <w:bCs/>
                <w:i w:val="0"/>
                <w:iCs/>
                <w:sz w:val="20"/>
                <w:szCs w:val="20"/>
                <w:lang w:val="en-US"/>
              </w:rPr>
            </w:pPr>
            <w:r w:rsidRPr="00D10759">
              <w:rPr>
                <w:rFonts w:ascii="Times New Roman" w:eastAsia="Calibri" w:hAnsi="Times New Roman" w:cs="Times New Roman"/>
                <w:b/>
                <w:i w:val="0"/>
                <w:iCs/>
                <w:color w:val="000000"/>
                <w:sz w:val="20"/>
                <w:szCs w:val="20"/>
                <w:lang w:val="en-US"/>
              </w:rPr>
              <w:t>AIESEC e.</w:t>
            </w:r>
            <w:r w:rsidR="005E2FD3" w:rsidRPr="00D10759">
              <w:rPr>
                <w:rFonts w:ascii="Times New Roman" w:eastAsia="Calibri" w:hAnsi="Times New Roman" w:cs="Times New Roman"/>
                <w:b/>
                <w:i w:val="0"/>
                <w:iCs/>
                <w:color w:val="000000"/>
                <w:sz w:val="20"/>
                <w:szCs w:val="20"/>
                <w:lang w:val="en-US"/>
              </w:rPr>
              <w:t xml:space="preserve"> </w:t>
            </w:r>
            <w:r w:rsidRPr="00D10759">
              <w:rPr>
                <w:rFonts w:ascii="Times New Roman" w:eastAsia="Calibri" w:hAnsi="Times New Roman" w:cs="Times New Roman"/>
                <w:b/>
                <w:i w:val="0"/>
                <w:iCs/>
                <w:color w:val="000000"/>
                <w:sz w:val="20"/>
                <w:szCs w:val="20"/>
                <w:lang w:val="en-US"/>
              </w:rPr>
              <w:t>V.</w:t>
            </w:r>
          </w:p>
        </w:tc>
        <w:tc>
          <w:tcPr>
            <w:tcW w:w="4536" w:type="dxa"/>
            <w:gridSpan w:val="5"/>
            <w:tcBorders>
              <w:top w:val="single" w:sz="4" w:space="0" w:color="auto"/>
            </w:tcBorders>
            <w:vAlign w:val="bottom"/>
          </w:tcPr>
          <w:p w14:paraId="58208F44" w14:textId="6AB6C295" w:rsidR="00E2180A" w:rsidRPr="00D10759" w:rsidRDefault="00E2180A" w:rsidP="005E2FD3">
            <w:pPr>
              <w:pStyle w:val="Ort"/>
              <w:rPr>
                <w:rFonts w:ascii="Times New Roman" w:hAnsi="Times New Roman" w:cs="Times New Roman"/>
                <w:b/>
                <w:bCs/>
                <w:i w:val="0"/>
                <w:smallCaps w:val="0"/>
                <w:sz w:val="18"/>
                <w:szCs w:val="18"/>
                <w:lang w:val="en-US"/>
              </w:rPr>
            </w:pPr>
            <w:r w:rsidRPr="00D10759">
              <w:rPr>
                <w:rFonts w:ascii="Times New Roman" w:hAnsi="Times New Roman" w:cs="Times New Roman"/>
                <w:b/>
                <w:bCs/>
                <w:i w:val="0"/>
                <w:smallCaps w:val="0"/>
                <w:sz w:val="18"/>
                <w:szCs w:val="18"/>
                <w:lang w:val="en-US"/>
              </w:rPr>
              <w:t>Phan Thiet, Vietnam</w:t>
            </w:r>
          </w:p>
        </w:tc>
      </w:tr>
      <w:tr w:rsidR="00E2180A" w:rsidRPr="00D10759" w14:paraId="4F59C612" w14:textId="77777777" w:rsidTr="00564C76">
        <w:trPr>
          <w:trHeight w:val="20"/>
        </w:trPr>
        <w:tc>
          <w:tcPr>
            <w:tcW w:w="7371" w:type="dxa"/>
            <w:gridSpan w:val="6"/>
            <w:vAlign w:val="bottom"/>
          </w:tcPr>
          <w:p w14:paraId="32F07601" w14:textId="086E16C9" w:rsidR="00E2180A" w:rsidRPr="00D10759" w:rsidRDefault="00F66073" w:rsidP="005E2FD3">
            <w:pPr>
              <w:pStyle w:val="Beschreibung"/>
              <w:rPr>
                <w:rFonts w:ascii="Times New Roman" w:hAnsi="Times New Roman" w:cs="Times New Roman"/>
                <w:i/>
                <w:iCs/>
                <w:sz w:val="18"/>
                <w:lang w:val="en-US"/>
              </w:rPr>
            </w:pPr>
            <w:r w:rsidRPr="00D10759">
              <w:rPr>
                <w:rFonts w:ascii="Times New Roman" w:hAnsi="Times New Roman" w:cs="Times New Roman"/>
                <w:i/>
                <w:iCs/>
                <w:sz w:val="18"/>
                <w:lang w:val="en-US"/>
              </w:rPr>
              <w:t>Volunteer</w:t>
            </w:r>
            <w:r w:rsidR="006162F2" w:rsidRPr="00D10759">
              <w:rPr>
                <w:rFonts w:ascii="Times New Roman" w:hAnsi="Times New Roman" w:cs="Times New Roman"/>
                <w:i/>
                <w:iCs/>
                <w:sz w:val="18"/>
                <w:lang w:val="en-US"/>
              </w:rPr>
              <w:t xml:space="preserve"> (English Teacher)</w:t>
            </w:r>
          </w:p>
        </w:tc>
        <w:tc>
          <w:tcPr>
            <w:tcW w:w="3119" w:type="dxa"/>
            <w:vAlign w:val="bottom"/>
          </w:tcPr>
          <w:p w14:paraId="45DD2178" w14:textId="2C0678DC" w:rsidR="00E2180A" w:rsidRPr="00D10759" w:rsidRDefault="00E2180A" w:rsidP="005E2FD3">
            <w:pPr>
              <w:pStyle w:val="Beschreibung"/>
              <w:jc w:val="right"/>
              <w:rPr>
                <w:rFonts w:ascii="Times New Roman" w:hAnsi="Times New Roman" w:cs="Times New Roman"/>
                <w:i/>
                <w:iCs/>
                <w:sz w:val="18"/>
                <w:lang w:val="en-US"/>
              </w:rPr>
            </w:pPr>
            <w:r w:rsidRPr="00D10759">
              <w:rPr>
                <w:rFonts w:ascii="Times New Roman" w:hAnsi="Times New Roman" w:cs="Times New Roman"/>
                <w:i/>
                <w:iCs/>
                <w:sz w:val="18"/>
                <w:lang w:val="en-US"/>
              </w:rPr>
              <w:t>1</w:t>
            </w:r>
            <w:r w:rsidR="004A61A5" w:rsidRPr="00D10759">
              <w:rPr>
                <w:rFonts w:ascii="Times New Roman" w:hAnsi="Times New Roman" w:cs="Times New Roman"/>
                <w:i/>
                <w:iCs/>
                <w:sz w:val="18"/>
                <w:lang w:val="en-US"/>
              </w:rPr>
              <w:t>0</w:t>
            </w:r>
            <w:r w:rsidRPr="00D10759">
              <w:rPr>
                <w:rFonts w:ascii="Times New Roman" w:hAnsi="Times New Roman" w:cs="Times New Roman"/>
                <w:i/>
                <w:iCs/>
                <w:sz w:val="18"/>
                <w:lang w:val="en-US"/>
              </w:rPr>
              <w:t>/2024 – 12/2024</w:t>
            </w:r>
          </w:p>
        </w:tc>
      </w:tr>
      <w:tr w:rsidR="00E2180A" w:rsidRPr="00BD5634" w14:paraId="02437711" w14:textId="77777777" w:rsidTr="00C97A99">
        <w:trPr>
          <w:trHeight w:val="20"/>
        </w:trPr>
        <w:tc>
          <w:tcPr>
            <w:tcW w:w="10490" w:type="dxa"/>
            <w:gridSpan w:val="7"/>
            <w:vAlign w:val="bottom"/>
          </w:tcPr>
          <w:p w14:paraId="588CE111" w14:textId="45E3EA91" w:rsidR="00366734" w:rsidRDefault="00366734" w:rsidP="005E2FD3">
            <w:pPr>
              <w:numPr>
                <w:ilvl w:val="0"/>
                <w:numId w:val="24"/>
              </w:numPr>
              <w:pBdr>
                <w:top w:val="nil"/>
                <w:left w:val="nil"/>
                <w:bottom w:val="nil"/>
                <w:right w:val="nil"/>
                <w:between w:val="nil"/>
              </w:pBdr>
              <w:rPr>
                <w:rFonts w:ascii="Times New Roman" w:eastAsia="Calibri" w:hAnsi="Times New Roman" w:cs="Times New Roman"/>
                <w:color w:val="000000"/>
                <w:sz w:val="18"/>
                <w:szCs w:val="18"/>
                <w:lang w:val="en-US"/>
              </w:rPr>
            </w:pPr>
            <w:r w:rsidRPr="00366734">
              <w:rPr>
                <w:rFonts w:ascii="Times New Roman" w:eastAsia="Calibri" w:hAnsi="Times New Roman" w:cs="Times New Roman"/>
                <w:color w:val="000000"/>
                <w:sz w:val="18"/>
                <w:szCs w:val="18"/>
                <w:lang w:val="en-US"/>
              </w:rPr>
              <w:t>Taught English to children, teenagers, and adults at a language school in Phan Thiet, design</w:t>
            </w:r>
            <w:r>
              <w:rPr>
                <w:rFonts w:ascii="Times New Roman" w:eastAsia="Calibri" w:hAnsi="Times New Roman" w:cs="Times New Roman"/>
                <w:color w:val="000000"/>
                <w:sz w:val="18"/>
                <w:szCs w:val="18"/>
                <w:lang w:val="en-US"/>
              </w:rPr>
              <w:t>ed</w:t>
            </w:r>
            <w:r w:rsidRPr="00366734">
              <w:rPr>
                <w:rFonts w:ascii="Times New Roman" w:eastAsia="Calibri" w:hAnsi="Times New Roman" w:cs="Times New Roman"/>
                <w:color w:val="000000"/>
                <w:sz w:val="18"/>
                <w:szCs w:val="18"/>
                <w:lang w:val="en-US"/>
              </w:rPr>
              <w:t xml:space="preserve"> lesson plans and adapt</w:t>
            </w:r>
            <w:r>
              <w:rPr>
                <w:rFonts w:ascii="Times New Roman" w:eastAsia="Calibri" w:hAnsi="Times New Roman" w:cs="Times New Roman"/>
                <w:color w:val="000000"/>
                <w:sz w:val="18"/>
                <w:szCs w:val="18"/>
                <w:lang w:val="en-US"/>
              </w:rPr>
              <w:t>ed</w:t>
            </w:r>
            <w:r w:rsidRPr="00366734">
              <w:rPr>
                <w:rFonts w:ascii="Times New Roman" w:eastAsia="Calibri" w:hAnsi="Times New Roman" w:cs="Times New Roman"/>
                <w:color w:val="000000"/>
                <w:sz w:val="18"/>
                <w:szCs w:val="18"/>
                <w:lang w:val="en-US"/>
              </w:rPr>
              <w:t xml:space="preserve"> teaching methods and materials to the needs, language levels, and learning styles of different age groups</w:t>
            </w:r>
          </w:p>
          <w:p w14:paraId="5618C26A" w14:textId="054F917B" w:rsidR="00F66073" w:rsidRPr="00D10759" w:rsidRDefault="00F66073" w:rsidP="005E2FD3">
            <w:pPr>
              <w:numPr>
                <w:ilvl w:val="0"/>
                <w:numId w:val="24"/>
              </w:numPr>
              <w:pBdr>
                <w:top w:val="nil"/>
                <w:left w:val="nil"/>
                <w:bottom w:val="nil"/>
                <w:right w:val="nil"/>
                <w:between w:val="nil"/>
              </w:pBdr>
              <w:rPr>
                <w:rFonts w:ascii="Times New Roman" w:eastAsia="Calibri" w:hAnsi="Times New Roman" w:cs="Times New Roman"/>
                <w:color w:val="000000"/>
                <w:sz w:val="18"/>
                <w:szCs w:val="18"/>
                <w:lang w:val="en-US"/>
              </w:rPr>
            </w:pPr>
            <w:r w:rsidRPr="00D10759">
              <w:rPr>
                <w:rFonts w:ascii="Times New Roman" w:eastAsia="Calibri" w:hAnsi="Times New Roman" w:cs="Times New Roman"/>
                <w:color w:val="000000"/>
                <w:sz w:val="18"/>
                <w:szCs w:val="18"/>
                <w:lang w:val="en-US"/>
              </w:rPr>
              <w:t>Designed and developed interactive learning materials to enhance language practice</w:t>
            </w:r>
          </w:p>
          <w:p w14:paraId="68CFAD97" w14:textId="24CD12AB" w:rsidR="00564C76" w:rsidRPr="00D10759" w:rsidRDefault="004634D0" w:rsidP="005E2FD3">
            <w:pPr>
              <w:numPr>
                <w:ilvl w:val="0"/>
                <w:numId w:val="24"/>
              </w:numPr>
              <w:pBdr>
                <w:top w:val="nil"/>
                <w:left w:val="nil"/>
                <w:bottom w:val="nil"/>
                <w:right w:val="nil"/>
                <w:between w:val="nil"/>
              </w:pBdr>
              <w:rPr>
                <w:rFonts w:ascii="Times New Roman" w:eastAsia="Calibri" w:hAnsi="Times New Roman" w:cs="Times New Roman"/>
                <w:color w:val="000000"/>
                <w:sz w:val="18"/>
                <w:szCs w:val="18"/>
                <w:lang w:val="en-US"/>
              </w:rPr>
            </w:pPr>
            <w:r w:rsidRPr="00D10759">
              <w:rPr>
                <w:rFonts w:ascii="Times New Roman" w:eastAsia="Calibri" w:hAnsi="Times New Roman" w:cs="Times New Roman"/>
                <w:color w:val="000000"/>
                <w:sz w:val="18"/>
                <w:szCs w:val="18"/>
                <w:lang w:val="en-US"/>
              </w:rPr>
              <w:t>Received</w:t>
            </w:r>
            <w:r w:rsidR="00A776D5" w:rsidRPr="00D10759">
              <w:rPr>
                <w:rFonts w:ascii="Times New Roman" w:eastAsia="Calibri" w:hAnsi="Times New Roman" w:cs="Times New Roman"/>
                <w:color w:val="000000"/>
                <w:sz w:val="18"/>
                <w:szCs w:val="18"/>
                <w:lang w:val="en-US"/>
              </w:rPr>
              <w:t xml:space="preserve"> a DAAD scholarship for intercultural engagement as part of the AIESEC project</w:t>
            </w:r>
          </w:p>
        </w:tc>
      </w:tr>
      <w:tr w:rsidR="00E2180A" w:rsidRPr="00D10759" w14:paraId="4AF19DD1" w14:textId="77777777" w:rsidTr="00C80FB9">
        <w:trPr>
          <w:trHeight w:val="340"/>
        </w:trPr>
        <w:tc>
          <w:tcPr>
            <w:tcW w:w="5954" w:type="dxa"/>
            <w:gridSpan w:val="2"/>
            <w:vAlign w:val="bottom"/>
          </w:tcPr>
          <w:p w14:paraId="7756FD9A" w14:textId="2382947E" w:rsidR="00E2180A" w:rsidRPr="00D10759" w:rsidRDefault="00E2180A" w:rsidP="005E2FD3">
            <w:pPr>
              <w:pStyle w:val="Bullets"/>
              <w:numPr>
                <w:ilvl w:val="0"/>
                <w:numId w:val="0"/>
              </w:numPr>
              <w:rPr>
                <w:rFonts w:ascii="Times New Roman" w:hAnsi="Times New Roman" w:cs="Times New Roman"/>
                <w:smallCaps/>
                <w:sz w:val="20"/>
                <w:szCs w:val="20"/>
                <w:lang w:val="en-US"/>
              </w:rPr>
            </w:pPr>
            <w:r w:rsidRPr="00D10759">
              <w:rPr>
                <w:rFonts w:ascii="Times New Roman" w:hAnsi="Times New Roman" w:cs="Times New Roman"/>
                <w:b/>
                <w:i w:val="0"/>
                <w:iCs w:val="0"/>
                <w:smallCaps/>
                <w:sz w:val="20"/>
                <w:szCs w:val="20"/>
                <w:lang w:val="en-US"/>
              </w:rPr>
              <w:t>Sternstunden e.</w:t>
            </w:r>
            <w:r w:rsidR="005E2FD3" w:rsidRPr="00D10759">
              <w:rPr>
                <w:rFonts w:ascii="Times New Roman" w:hAnsi="Times New Roman" w:cs="Times New Roman"/>
                <w:b/>
                <w:i w:val="0"/>
                <w:iCs w:val="0"/>
                <w:smallCaps/>
                <w:sz w:val="20"/>
                <w:szCs w:val="20"/>
                <w:lang w:val="en-US"/>
              </w:rPr>
              <w:t xml:space="preserve"> </w:t>
            </w:r>
            <w:r w:rsidRPr="00D10759">
              <w:rPr>
                <w:rFonts w:ascii="Times New Roman" w:hAnsi="Times New Roman" w:cs="Times New Roman"/>
                <w:b/>
                <w:i w:val="0"/>
                <w:iCs w:val="0"/>
                <w:smallCaps/>
                <w:sz w:val="20"/>
                <w:szCs w:val="20"/>
                <w:lang w:val="en-US"/>
              </w:rPr>
              <w:t>V.</w:t>
            </w:r>
          </w:p>
        </w:tc>
        <w:tc>
          <w:tcPr>
            <w:tcW w:w="4536" w:type="dxa"/>
            <w:gridSpan w:val="5"/>
            <w:vAlign w:val="bottom"/>
          </w:tcPr>
          <w:p w14:paraId="30626CB8" w14:textId="6434B05C" w:rsidR="00E2180A" w:rsidRPr="00D10759" w:rsidRDefault="00E2180A" w:rsidP="005E2FD3">
            <w:pPr>
              <w:pStyle w:val="Bullets"/>
              <w:numPr>
                <w:ilvl w:val="0"/>
                <w:numId w:val="0"/>
              </w:numPr>
              <w:jc w:val="right"/>
              <w:rPr>
                <w:rFonts w:ascii="Times New Roman" w:hAnsi="Times New Roman" w:cs="Times New Roman"/>
                <w:i w:val="0"/>
                <w:iCs w:val="0"/>
                <w:sz w:val="18"/>
                <w:szCs w:val="18"/>
                <w:lang w:val="en-US"/>
              </w:rPr>
            </w:pPr>
            <w:r w:rsidRPr="00D10759">
              <w:rPr>
                <w:rFonts w:ascii="Times New Roman" w:hAnsi="Times New Roman" w:cs="Times New Roman"/>
                <w:b/>
                <w:bCs/>
                <w:i w:val="0"/>
                <w:iCs w:val="0"/>
                <w:sz w:val="18"/>
                <w:szCs w:val="18"/>
                <w:lang w:val="en-US"/>
              </w:rPr>
              <w:t>M</w:t>
            </w:r>
            <w:r w:rsidR="00DF7BDC" w:rsidRPr="00D10759">
              <w:rPr>
                <w:rFonts w:ascii="Times New Roman" w:hAnsi="Times New Roman" w:cs="Times New Roman"/>
                <w:b/>
                <w:bCs/>
                <w:i w:val="0"/>
                <w:iCs w:val="0"/>
                <w:sz w:val="18"/>
                <w:szCs w:val="18"/>
                <w:lang w:val="en-US"/>
              </w:rPr>
              <w:t>u</w:t>
            </w:r>
            <w:r w:rsidRPr="00D10759">
              <w:rPr>
                <w:rFonts w:ascii="Times New Roman" w:hAnsi="Times New Roman" w:cs="Times New Roman"/>
                <w:b/>
                <w:bCs/>
                <w:i w:val="0"/>
                <w:iCs w:val="0"/>
                <w:sz w:val="18"/>
                <w:szCs w:val="18"/>
                <w:lang w:val="en-US"/>
              </w:rPr>
              <w:t>n</w:t>
            </w:r>
            <w:r w:rsidR="00DF7BDC" w:rsidRPr="00D10759">
              <w:rPr>
                <w:rFonts w:ascii="Times New Roman" w:hAnsi="Times New Roman" w:cs="Times New Roman"/>
                <w:b/>
                <w:bCs/>
                <w:i w:val="0"/>
                <w:iCs w:val="0"/>
                <w:sz w:val="18"/>
                <w:szCs w:val="18"/>
                <w:lang w:val="en-US"/>
              </w:rPr>
              <w:t>ich, Germany</w:t>
            </w:r>
          </w:p>
        </w:tc>
      </w:tr>
      <w:tr w:rsidR="00E2180A" w:rsidRPr="00D10759" w14:paraId="56372BDE" w14:textId="77777777" w:rsidTr="00C80FB9">
        <w:trPr>
          <w:trHeight w:val="20"/>
        </w:trPr>
        <w:tc>
          <w:tcPr>
            <w:tcW w:w="7371" w:type="dxa"/>
            <w:gridSpan w:val="6"/>
            <w:vAlign w:val="bottom"/>
          </w:tcPr>
          <w:p w14:paraId="3C87D247" w14:textId="6378B9A3" w:rsidR="00E2180A" w:rsidRPr="00D10759" w:rsidRDefault="00A776D5" w:rsidP="005E2FD3">
            <w:pPr>
              <w:pStyle w:val="Bullets"/>
              <w:numPr>
                <w:ilvl w:val="0"/>
                <w:numId w:val="0"/>
              </w:numPr>
              <w:rPr>
                <w:rFonts w:ascii="Times New Roman" w:hAnsi="Times New Roman" w:cs="Times New Roman"/>
                <w:sz w:val="18"/>
                <w:lang w:val="en-US"/>
              </w:rPr>
            </w:pPr>
            <w:r w:rsidRPr="00D10759">
              <w:rPr>
                <w:rFonts w:ascii="Times New Roman" w:eastAsia="Calibri" w:hAnsi="Times New Roman" w:cs="Times New Roman"/>
                <w:sz w:val="18"/>
                <w:szCs w:val="18"/>
                <w:lang w:val="en-US"/>
              </w:rPr>
              <w:t>Volunteer</w:t>
            </w:r>
            <w:r w:rsidR="006162F2" w:rsidRPr="00D10759">
              <w:rPr>
                <w:rFonts w:ascii="Times New Roman" w:eastAsia="Calibri" w:hAnsi="Times New Roman" w:cs="Times New Roman"/>
                <w:sz w:val="18"/>
                <w:szCs w:val="18"/>
                <w:lang w:val="en-US"/>
              </w:rPr>
              <w:t xml:space="preserve"> (Event Organization &amp; Fundraising)</w:t>
            </w:r>
          </w:p>
        </w:tc>
        <w:tc>
          <w:tcPr>
            <w:tcW w:w="3119" w:type="dxa"/>
          </w:tcPr>
          <w:p w14:paraId="288A2195" w14:textId="22A16833" w:rsidR="00E2180A" w:rsidRPr="00D10759" w:rsidRDefault="00E2180A" w:rsidP="005E2FD3">
            <w:pPr>
              <w:pStyle w:val="Bullets"/>
              <w:numPr>
                <w:ilvl w:val="0"/>
                <w:numId w:val="0"/>
              </w:numPr>
              <w:jc w:val="right"/>
              <w:rPr>
                <w:rFonts w:ascii="Times New Roman" w:hAnsi="Times New Roman" w:cs="Times New Roman"/>
                <w:sz w:val="18"/>
                <w:lang w:val="en-US"/>
              </w:rPr>
            </w:pPr>
            <w:r w:rsidRPr="00D10759">
              <w:rPr>
                <w:rFonts w:ascii="Times New Roman" w:hAnsi="Times New Roman" w:cs="Times New Roman"/>
                <w:sz w:val="18"/>
                <w:lang w:val="en-US"/>
              </w:rPr>
              <w:t>01/2024 – 12/2024</w:t>
            </w:r>
          </w:p>
        </w:tc>
      </w:tr>
      <w:tr w:rsidR="00E2180A" w:rsidRPr="00BD5634" w14:paraId="7ECB507F" w14:textId="77777777" w:rsidTr="00564C76">
        <w:trPr>
          <w:trHeight w:val="20"/>
        </w:trPr>
        <w:tc>
          <w:tcPr>
            <w:tcW w:w="10490" w:type="dxa"/>
            <w:gridSpan w:val="7"/>
            <w:vAlign w:val="bottom"/>
          </w:tcPr>
          <w:p w14:paraId="3CF32130" w14:textId="77777777" w:rsidR="00F14F7E" w:rsidRPr="00D10759" w:rsidRDefault="00F14F7E" w:rsidP="005E2FD3">
            <w:pPr>
              <w:numPr>
                <w:ilvl w:val="0"/>
                <w:numId w:val="24"/>
              </w:numPr>
              <w:pBdr>
                <w:top w:val="nil"/>
                <w:left w:val="nil"/>
                <w:bottom w:val="nil"/>
                <w:right w:val="nil"/>
                <w:between w:val="nil"/>
              </w:pBdr>
              <w:rPr>
                <w:rFonts w:ascii="Times New Roman" w:eastAsia="Calibri" w:hAnsi="Times New Roman" w:cs="Times New Roman"/>
                <w:color w:val="000000"/>
                <w:sz w:val="18"/>
                <w:szCs w:val="18"/>
                <w:lang w:val="en-US"/>
              </w:rPr>
            </w:pPr>
            <w:r w:rsidRPr="00D10759">
              <w:rPr>
                <w:rFonts w:ascii="Times New Roman" w:eastAsia="Calibri" w:hAnsi="Times New Roman" w:cs="Times New Roman"/>
                <w:color w:val="000000"/>
                <w:sz w:val="18"/>
                <w:szCs w:val="18"/>
                <w:lang w:val="en-US"/>
              </w:rPr>
              <w:t>Organized and executed three charity afterwork events for up to 200 employees at the Munich office – including coordination of catering, security, and logistics</w:t>
            </w:r>
          </w:p>
          <w:p w14:paraId="2CC438FF" w14:textId="76EA31FD" w:rsidR="00E2180A" w:rsidRPr="00D10759" w:rsidRDefault="004634D0" w:rsidP="005E2FD3">
            <w:pPr>
              <w:numPr>
                <w:ilvl w:val="0"/>
                <w:numId w:val="24"/>
              </w:numPr>
              <w:pBdr>
                <w:top w:val="nil"/>
                <w:left w:val="nil"/>
                <w:bottom w:val="nil"/>
                <w:right w:val="nil"/>
                <w:between w:val="nil"/>
              </w:pBdr>
              <w:rPr>
                <w:rFonts w:ascii="Times New Roman" w:eastAsia="Calibri" w:hAnsi="Times New Roman" w:cs="Times New Roman"/>
                <w:color w:val="000000"/>
                <w:sz w:val="18"/>
                <w:szCs w:val="18"/>
                <w:lang w:val="en-US"/>
              </w:rPr>
            </w:pPr>
            <w:r w:rsidRPr="00D10759">
              <w:rPr>
                <w:rFonts w:ascii="Times New Roman" w:eastAsia="Calibri" w:hAnsi="Times New Roman" w:cs="Times New Roman"/>
                <w:color w:val="000000"/>
                <w:sz w:val="18"/>
                <w:szCs w:val="18"/>
                <w:lang w:val="en-US"/>
              </w:rPr>
              <w:t>Raised a</w:t>
            </w:r>
            <w:r w:rsidR="00F14F7E" w:rsidRPr="00D10759">
              <w:rPr>
                <w:rFonts w:ascii="Times New Roman" w:eastAsia="Calibri" w:hAnsi="Times New Roman" w:cs="Times New Roman"/>
                <w:color w:val="000000"/>
                <w:sz w:val="18"/>
                <w:szCs w:val="18"/>
                <w:lang w:val="en-US"/>
              </w:rPr>
              <w:t xml:space="preserve"> total of €1,657 in</w:t>
            </w:r>
            <w:r w:rsidR="006162F2" w:rsidRPr="00D10759">
              <w:rPr>
                <w:rFonts w:ascii="Times New Roman" w:eastAsia="Calibri" w:hAnsi="Times New Roman" w:cs="Times New Roman"/>
                <w:color w:val="000000"/>
                <w:sz w:val="18"/>
                <w:szCs w:val="18"/>
                <w:lang w:val="en-US"/>
              </w:rPr>
              <w:t xml:space="preserve"> donations in</w:t>
            </w:r>
            <w:r w:rsidR="00F14F7E" w:rsidRPr="00D10759">
              <w:rPr>
                <w:rFonts w:ascii="Times New Roman" w:eastAsia="Calibri" w:hAnsi="Times New Roman" w:cs="Times New Roman"/>
                <w:color w:val="000000"/>
                <w:sz w:val="18"/>
                <w:szCs w:val="18"/>
                <w:lang w:val="en-US"/>
              </w:rPr>
              <w:t xml:space="preserve"> support of the charity organization Sternstunden e. V.</w:t>
            </w:r>
          </w:p>
        </w:tc>
      </w:tr>
      <w:tr w:rsidR="00E2180A" w:rsidRPr="00D10759" w14:paraId="482569A2" w14:textId="77777777" w:rsidTr="00C80FB9">
        <w:trPr>
          <w:trHeight w:val="454"/>
        </w:trPr>
        <w:tc>
          <w:tcPr>
            <w:tcW w:w="10490" w:type="dxa"/>
            <w:gridSpan w:val="7"/>
            <w:tcBorders>
              <w:bottom w:val="single" w:sz="4" w:space="0" w:color="auto"/>
            </w:tcBorders>
            <w:vAlign w:val="bottom"/>
          </w:tcPr>
          <w:p w14:paraId="1CFA4492" w14:textId="1CBC0540" w:rsidR="00E2180A" w:rsidRPr="00D10759" w:rsidRDefault="009610B7" w:rsidP="005E2FD3">
            <w:pPr>
              <w:jc w:val="center"/>
              <w:rPr>
                <w:rFonts w:ascii="Times New Roman" w:hAnsi="Times New Roman" w:cs="Times New Roman"/>
                <w:b/>
                <w:smallCaps/>
                <w:szCs w:val="32"/>
                <w:lang w:val="en-US"/>
              </w:rPr>
            </w:pPr>
            <w:r w:rsidRPr="00D10759">
              <w:rPr>
                <w:rFonts w:ascii="Times New Roman" w:hAnsi="Times New Roman" w:cs="Times New Roman"/>
                <w:b/>
                <w:smallCaps/>
                <w:sz w:val="28"/>
                <w:szCs w:val="32"/>
                <w:lang w:val="en-US"/>
              </w:rPr>
              <w:t>S</w:t>
            </w:r>
            <w:r w:rsidR="004A51DB" w:rsidRPr="00D10759">
              <w:rPr>
                <w:rFonts w:ascii="Times New Roman" w:hAnsi="Times New Roman" w:cs="Times New Roman"/>
                <w:b/>
                <w:smallCaps/>
                <w:sz w:val="28"/>
                <w:szCs w:val="32"/>
                <w:lang w:val="en-US"/>
              </w:rPr>
              <w:t xml:space="preserve">kills and </w:t>
            </w:r>
            <w:r w:rsidRPr="00D10759">
              <w:rPr>
                <w:rFonts w:ascii="Times New Roman" w:hAnsi="Times New Roman" w:cs="Times New Roman"/>
                <w:b/>
                <w:smallCaps/>
                <w:sz w:val="28"/>
                <w:szCs w:val="32"/>
                <w:lang w:val="en-US"/>
              </w:rPr>
              <w:t>I</w:t>
            </w:r>
            <w:r w:rsidR="004A51DB" w:rsidRPr="00D10759">
              <w:rPr>
                <w:rFonts w:ascii="Times New Roman" w:hAnsi="Times New Roman" w:cs="Times New Roman"/>
                <w:b/>
                <w:smallCaps/>
                <w:sz w:val="28"/>
                <w:szCs w:val="32"/>
                <w:lang w:val="en-US"/>
              </w:rPr>
              <w:t>nterests</w:t>
            </w:r>
          </w:p>
        </w:tc>
      </w:tr>
      <w:tr w:rsidR="00E2180A" w:rsidRPr="00BD5634" w14:paraId="2B257790" w14:textId="77777777" w:rsidTr="00C80FB9">
        <w:trPr>
          <w:trHeight w:val="340"/>
        </w:trPr>
        <w:tc>
          <w:tcPr>
            <w:tcW w:w="10490" w:type="dxa"/>
            <w:gridSpan w:val="7"/>
            <w:tcBorders>
              <w:top w:val="single" w:sz="4" w:space="0" w:color="auto"/>
            </w:tcBorders>
            <w:vAlign w:val="bottom"/>
          </w:tcPr>
          <w:p w14:paraId="061D3FCE" w14:textId="714A6995" w:rsidR="00E2180A" w:rsidRPr="00D10759" w:rsidRDefault="008669BD" w:rsidP="005E2FD3">
            <w:pPr>
              <w:pBdr>
                <w:top w:val="nil"/>
                <w:left w:val="nil"/>
                <w:bottom w:val="nil"/>
                <w:right w:val="nil"/>
                <w:between w:val="nil"/>
              </w:pBdr>
              <w:ind w:right="-204"/>
              <w:rPr>
                <w:rFonts w:ascii="Times New Roman" w:hAnsi="Times New Roman" w:cs="Times New Roman"/>
                <w:sz w:val="18"/>
                <w:lang w:val="en-US"/>
              </w:rPr>
            </w:pPr>
            <w:r w:rsidRPr="00D10759">
              <w:rPr>
                <w:rFonts w:ascii="Times New Roman" w:hAnsi="Times New Roman" w:cs="Times New Roman"/>
                <w:b/>
                <w:bCs/>
                <w:sz w:val="18"/>
                <w:lang w:val="en-US"/>
              </w:rPr>
              <w:t>Languages</w:t>
            </w:r>
            <w:r w:rsidR="00E2180A" w:rsidRPr="00D10759">
              <w:rPr>
                <w:rFonts w:ascii="Times New Roman" w:hAnsi="Times New Roman" w:cs="Times New Roman"/>
                <w:b/>
                <w:bCs/>
                <w:sz w:val="18"/>
                <w:lang w:val="en-US"/>
              </w:rPr>
              <w:t>:</w:t>
            </w:r>
            <w:r w:rsidR="00E2180A" w:rsidRPr="00D10759">
              <w:rPr>
                <w:rFonts w:ascii="Times New Roman" w:hAnsi="Times New Roman" w:cs="Times New Roman"/>
                <w:sz w:val="18"/>
                <w:lang w:val="en-US"/>
              </w:rPr>
              <w:t xml:space="preserve"> </w:t>
            </w:r>
            <w:r w:rsidRPr="00D10759">
              <w:rPr>
                <w:rFonts w:ascii="Times New Roman" w:eastAsia="Calibri" w:hAnsi="Times New Roman" w:cs="Times New Roman"/>
                <w:color w:val="000000"/>
                <w:sz w:val="18"/>
                <w:szCs w:val="18"/>
                <w:lang w:val="en-US"/>
              </w:rPr>
              <w:t xml:space="preserve">German </w:t>
            </w:r>
            <w:r w:rsidRPr="00D10759">
              <w:rPr>
                <w:rFonts w:ascii="Times New Roman" w:eastAsia="Calibri" w:hAnsi="Times New Roman" w:cs="Times New Roman"/>
                <w:i/>
                <w:iCs/>
                <w:color w:val="000000"/>
                <w:sz w:val="18"/>
                <w:szCs w:val="18"/>
                <w:lang w:val="en-US"/>
              </w:rPr>
              <w:t>(native)</w:t>
            </w:r>
            <w:r w:rsidRPr="00D10759">
              <w:rPr>
                <w:rFonts w:ascii="Times New Roman" w:eastAsia="Calibri" w:hAnsi="Times New Roman" w:cs="Times New Roman"/>
                <w:color w:val="000000"/>
                <w:sz w:val="18"/>
                <w:szCs w:val="18"/>
                <w:lang w:val="en-US"/>
              </w:rPr>
              <w:t xml:space="preserve">, English </w:t>
            </w:r>
            <w:r w:rsidRPr="00D10759">
              <w:rPr>
                <w:rFonts w:ascii="Times New Roman" w:eastAsia="Calibri" w:hAnsi="Times New Roman" w:cs="Times New Roman"/>
                <w:i/>
                <w:iCs/>
                <w:color w:val="000000"/>
                <w:sz w:val="18"/>
                <w:szCs w:val="18"/>
                <w:lang w:val="en-US"/>
              </w:rPr>
              <w:t>(fluent)</w:t>
            </w:r>
            <w:r w:rsidRPr="00D10759">
              <w:rPr>
                <w:rFonts w:ascii="Times New Roman" w:eastAsia="Calibri" w:hAnsi="Times New Roman" w:cs="Times New Roman"/>
                <w:color w:val="000000"/>
                <w:sz w:val="18"/>
                <w:szCs w:val="18"/>
                <w:lang w:val="en-US"/>
              </w:rPr>
              <w:t xml:space="preserve">, French </w:t>
            </w:r>
            <w:r w:rsidRPr="00D10759">
              <w:rPr>
                <w:rFonts w:ascii="Times New Roman" w:eastAsia="Calibri" w:hAnsi="Times New Roman" w:cs="Times New Roman"/>
                <w:i/>
                <w:iCs/>
                <w:color w:val="000000"/>
                <w:sz w:val="18"/>
                <w:szCs w:val="18"/>
                <w:lang w:val="en-US"/>
              </w:rPr>
              <w:t>(beginner)</w:t>
            </w:r>
          </w:p>
        </w:tc>
      </w:tr>
      <w:tr w:rsidR="00E2180A" w:rsidRPr="00BD5634" w14:paraId="45706C3F" w14:textId="77777777" w:rsidTr="00C80FB9">
        <w:trPr>
          <w:trHeight w:val="283"/>
        </w:trPr>
        <w:tc>
          <w:tcPr>
            <w:tcW w:w="10490" w:type="dxa"/>
            <w:gridSpan w:val="7"/>
            <w:vAlign w:val="bottom"/>
          </w:tcPr>
          <w:p w14:paraId="60CA2168" w14:textId="33C5AF51" w:rsidR="00E2180A" w:rsidRPr="00D10759" w:rsidRDefault="00E2180A" w:rsidP="005E2FD3">
            <w:pPr>
              <w:rPr>
                <w:rFonts w:ascii="Times New Roman" w:hAnsi="Times New Roman" w:cs="Times New Roman"/>
                <w:i/>
                <w:iCs/>
                <w:color w:val="000000"/>
                <w:sz w:val="18"/>
                <w:lang w:val="en-US"/>
              </w:rPr>
            </w:pPr>
            <w:r w:rsidRPr="00D10759">
              <w:rPr>
                <w:rFonts w:ascii="Times New Roman" w:hAnsi="Times New Roman" w:cs="Times New Roman"/>
                <w:b/>
                <w:bCs/>
                <w:sz w:val="18"/>
                <w:lang w:val="en-US"/>
              </w:rPr>
              <w:t>Tech</w:t>
            </w:r>
            <w:r w:rsidR="001B0832" w:rsidRPr="00D10759">
              <w:rPr>
                <w:rFonts w:ascii="Times New Roman" w:hAnsi="Times New Roman" w:cs="Times New Roman"/>
                <w:b/>
                <w:bCs/>
                <w:sz w:val="18"/>
                <w:lang w:val="en-US"/>
              </w:rPr>
              <w:t>nical skills</w:t>
            </w:r>
            <w:r w:rsidRPr="00D10759">
              <w:rPr>
                <w:rFonts w:ascii="Times New Roman" w:hAnsi="Times New Roman" w:cs="Times New Roman"/>
                <w:b/>
                <w:bCs/>
                <w:sz w:val="18"/>
                <w:lang w:val="en-US"/>
              </w:rPr>
              <w:t>:</w:t>
            </w:r>
            <w:r w:rsidRPr="00D10759">
              <w:rPr>
                <w:rFonts w:ascii="Times New Roman" w:hAnsi="Times New Roman" w:cs="Times New Roman"/>
                <w:sz w:val="18"/>
                <w:lang w:val="en-US"/>
              </w:rPr>
              <w:t xml:space="preserve"> </w:t>
            </w:r>
            <w:r w:rsidR="00596DAA" w:rsidRPr="00D10759">
              <w:rPr>
                <w:rFonts w:ascii="Times New Roman" w:hAnsi="Times New Roman" w:cs="Times New Roman"/>
                <w:sz w:val="18"/>
                <w:lang w:val="en-US"/>
              </w:rPr>
              <w:t>MS Office (</w:t>
            </w:r>
            <w:r w:rsidRPr="00D10759">
              <w:rPr>
                <w:rFonts w:ascii="Times New Roman" w:eastAsia="Calibri" w:hAnsi="Times New Roman" w:cs="Times New Roman"/>
                <w:bCs/>
                <w:i/>
                <w:iCs/>
                <w:color w:val="000000"/>
                <w:sz w:val="18"/>
                <w:szCs w:val="18"/>
                <w:lang w:val="en-US"/>
              </w:rPr>
              <w:t>Excel, PowerPoint, Word, Teams</w:t>
            </w:r>
            <w:r w:rsidR="00596DAA" w:rsidRPr="00D10759">
              <w:rPr>
                <w:rFonts w:ascii="Times New Roman" w:eastAsia="Calibri" w:hAnsi="Times New Roman" w:cs="Times New Roman"/>
                <w:bCs/>
                <w:color w:val="000000"/>
                <w:sz w:val="18"/>
                <w:szCs w:val="18"/>
                <w:lang w:val="en-US"/>
              </w:rPr>
              <w:t>)</w:t>
            </w:r>
            <w:r w:rsidR="006162F2" w:rsidRPr="00D10759">
              <w:rPr>
                <w:rFonts w:ascii="Times New Roman" w:eastAsia="Calibri" w:hAnsi="Times New Roman" w:cs="Times New Roman"/>
                <w:bCs/>
                <w:color w:val="000000"/>
                <w:sz w:val="18"/>
                <w:szCs w:val="18"/>
                <w:lang w:val="en-US"/>
              </w:rPr>
              <w:t>, Basic programming skills in Python and R</w:t>
            </w:r>
          </w:p>
        </w:tc>
      </w:tr>
      <w:tr w:rsidR="00E2180A" w:rsidRPr="00BD5634" w14:paraId="70CB01B0" w14:textId="77777777" w:rsidTr="00C80FB9">
        <w:trPr>
          <w:trHeight w:val="283"/>
        </w:trPr>
        <w:tc>
          <w:tcPr>
            <w:tcW w:w="10490" w:type="dxa"/>
            <w:gridSpan w:val="7"/>
            <w:vAlign w:val="bottom"/>
          </w:tcPr>
          <w:p w14:paraId="598C2742" w14:textId="6CAEEBAF" w:rsidR="00E2180A" w:rsidRPr="00D10759" w:rsidRDefault="00E2180A" w:rsidP="005E2FD3">
            <w:pPr>
              <w:rPr>
                <w:rFonts w:ascii="Times New Roman" w:hAnsi="Times New Roman" w:cs="Times New Roman"/>
                <w:color w:val="000000"/>
                <w:sz w:val="18"/>
                <w:lang w:val="en-US"/>
              </w:rPr>
            </w:pPr>
            <w:r w:rsidRPr="00D10759">
              <w:rPr>
                <w:rFonts w:ascii="Times New Roman" w:hAnsi="Times New Roman" w:cs="Times New Roman"/>
                <w:b/>
                <w:bCs/>
                <w:sz w:val="18"/>
                <w:lang w:val="en-US"/>
              </w:rPr>
              <w:t>Inter</w:t>
            </w:r>
            <w:r w:rsidR="001B0832" w:rsidRPr="00D10759">
              <w:rPr>
                <w:rFonts w:ascii="Times New Roman" w:hAnsi="Times New Roman" w:cs="Times New Roman"/>
                <w:b/>
                <w:bCs/>
                <w:sz w:val="18"/>
                <w:lang w:val="en-US"/>
              </w:rPr>
              <w:t>ests</w:t>
            </w:r>
            <w:r w:rsidRPr="00D10759">
              <w:rPr>
                <w:rFonts w:ascii="Times New Roman" w:hAnsi="Times New Roman" w:cs="Times New Roman"/>
                <w:b/>
                <w:bCs/>
                <w:sz w:val="18"/>
                <w:lang w:val="en-US"/>
              </w:rPr>
              <w:t>:</w:t>
            </w:r>
            <w:r w:rsidRPr="00D10759">
              <w:rPr>
                <w:rFonts w:ascii="Times New Roman" w:hAnsi="Times New Roman" w:cs="Times New Roman"/>
                <w:sz w:val="18"/>
                <w:lang w:val="en-US"/>
              </w:rPr>
              <w:t xml:space="preserve"> </w:t>
            </w:r>
            <w:r w:rsidR="001B0832" w:rsidRPr="00D10759">
              <w:rPr>
                <w:rFonts w:ascii="Times New Roman" w:hAnsi="Times New Roman" w:cs="Times New Roman"/>
                <w:color w:val="000000"/>
                <w:sz w:val="18"/>
                <w:lang w:val="en-US"/>
              </w:rPr>
              <w:t xml:space="preserve">Football, </w:t>
            </w:r>
            <w:r w:rsidR="00024345" w:rsidRPr="00D10759">
              <w:rPr>
                <w:rFonts w:ascii="Times New Roman" w:hAnsi="Times New Roman" w:cs="Times New Roman"/>
                <w:color w:val="000000"/>
                <w:sz w:val="18"/>
                <w:lang w:val="en-US"/>
              </w:rPr>
              <w:t>T</w:t>
            </w:r>
            <w:r w:rsidR="001B0832" w:rsidRPr="00D10759">
              <w:rPr>
                <w:rFonts w:ascii="Times New Roman" w:hAnsi="Times New Roman" w:cs="Times New Roman"/>
                <w:color w:val="000000"/>
                <w:sz w:val="18"/>
                <w:lang w:val="en-US"/>
              </w:rPr>
              <w:t xml:space="preserve">able </w:t>
            </w:r>
            <w:r w:rsidR="00024345" w:rsidRPr="00D10759">
              <w:rPr>
                <w:rFonts w:ascii="Times New Roman" w:hAnsi="Times New Roman" w:cs="Times New Roman"/>
                <w:color w:val="000000"/>
                <w:sz w:val="18"/>
                <w:lang w:val="en-US"/>
              </w:rPr>
              <w:t>T</w:t>
            </w:r>
            <w:r w:rsidR="001B0832" w:rsidRPr="00D10759">
              <w:rPr>
                <w:rFonts w:ascii="Times New Roman" w:hAnsi="Times New Roman" w:cs="Times New Roman"/>
                <w:color w:val="000000"/>
                <w:sz w:val="18"/>
                <w:lang w:val="en-US"/>
              </w:rPr>
              <w:t xml:space="preserve">ennis, </w:t>
            </w:r>
            <w:r w:rsidR="00024345" w:rsidRPr="00D10759">
              <w:rPr>
                <w:rFonts w:ascii="Times New Roman" w:hAnsi="Times New Roman" w:cs="Times New Roman"/>
                <w:color w:val="000000"/>
                <w:sz w:val="18"/>
                <w:lang w:val="en-US"/>
              </w:rPr>
              <w:t>A</w:t>
            </w:r>
            <w:r w:rsidR="001B0832" w:rsidRPr="00D10759">
              <w:rPr>
                <w:rFonts w:ascii="Times New Roman" w:hAnsi="Times New Roman" w:cs="Times New Roman"/>
                <w:color w:val="000000"/>
                <w:sz w:val="18"/>
                <w:lang w:val="en-US"/>
              </w:rPr>
              <w:t xml:space="preserve">ccordion, </w:t>
            </w:r>
            <w:r w:rsidR="0023393D" w:rsidRPr="00D10759">
              <w:rPr>
                <w:rFonts w:ascii="Times New Roman" w:hAnsi="Times New Roman" w:cs="Times New Roman"/>
                <w:color w:val="000000"/>
                <w:sz w:val="18"/>
                <w:lang w:val="en-US"/>
              </w:rPr>
              <w:t>C</w:t>
            </w:r>
            <w:r w:rsidR="001B0832" w:rsidRPr="00D10759">
              <w:rPr>
                <w:rFonts w:ascii="Times New Roman" w:hAnsi="Times New Roman" w:cs="Times New Roman"/>
                <w:color w:val="000000"/>
                <w:sz w:val="18"/>
                <w:lang w:val="en-US"/>
              </w:rPr>
              <w:t xml:space="preserve">hess, </w:t>
            </w:r>
            <w:r w:rsidR="00D40B70" w:rsidRPr="00D10759">
              <w:rPr>
                <w:rFonts w:ascii="Times New Roman" w:hAnsi="Times New Roman" w:cs="Times New Roman"/>
                <w:color w:val="000000"/>
                <w:sz w:val="18"/>
                <w:lang w:val="en-US"/>
              </w:rPr>
              <w:t>T</w:t>
            </w:r>
            <w:r w:rsidR="001B0832" w:rsidRPr="00D10759">
              <w:rPr>
                <w:rFonts w:ascii="Times New Roman" w:hAnsi="Times New Roman" w:cs="Times New Roman"/>
                <w:color w:val="000000"/>
                <w:sz w:val="18"/>
                <w:lang w:val="en-US"/>
              </w:rPr>
              <w:t>ravel/</w:t>
            </w:r>
            <w:r w:rsidR="00D40B70" w:rsidRPr="00D10759">
              <w:rPr>
                <w:rFonts w:ascii="Times New Roman" w:hAnsi="Times New Roman" w:cs="Times New Roman"/>
                <w:color w:val="000000"/>
                <w:sz w:val="18"/>
                <w:lang w:val="en-US"/>
              </w:rPr>
              <w:t>I</w:t>
            </w:r>
            <w:r w:rsidR="001B0832" w:rsidRPr="00D10759">
              <w:rPr>
                <w:rFonts w:ascii="Times New Roman" w:hAnsi="Times New Roman" w:cs="Times New Roman"/>
                <w:color w:val="000000"/>
                <w:sz w:val="18"/>
                <w:lang w:val="en-US"/>
              </w:rPr>
              <w:t xml:space="preserve">ntercultural </w:t>
            </w:r>
            <w:r w:rsidR="00D40B70" w:rsidRPr="00D10759">
              <w:rPr>
                <w:rFonts w:ascii="Times New Roman" w:hAnsi="Times New Roman" w:cs="Times New Roman"/>
                <w:color w:val="000000"/>
                <w:sz w:val="18"/>
                <w:lang w:val="en-US"/>
              </w:rPr>
              <w:t>U</w:t>
            </w:r>
            <w:r w:rsidR="001B0832" w:rsidRPr="00D10759">
              <w:rPr>
                <w:rFonts w:ascii="Times New Roman" w:hAnsi="Times New Roman" w:cs="Times New Roman"/>
                <w:color w:val="000000"/>
                <w:sz w:val="18"/>
                <w:lang w:val="en-US"/>
              </w:rPr>
              <w:t>nderstanding</w:t>
            </w:r>
          </w:p>
        </w:tc>
      </w:tr>
    </w:tbl>
    <w:p w14:paraId="4B26C0E2" w14:textId="28C283C8" w:rsidR="005008F7" w:rsidRPr="00B34A77" w:rsidRDefault="005008F7">
      <w:pPr>
        <w:rPr>
          <w:lang w:val="en-US"/>
        </w:rPr>
      </w:pPr>
    </w:p>
    <w:p w14:paraId="0747D2BF" w14:textId="7C6C2829" w:rsidR="00723643" w:rsidRPr="00B34A77" w:rsidRDefault="00723643" w:rsidP="00564C76">
      <w:pPr>
        <w:spacing w:line="240" w:lineRule="auto"/>
        <w:rPr>
          <w:rFonts w:ascii="Times New Roman" w:hAnsi="Times New Roman" w:cs="Times New Roman"/>
          <w:sz w:val="2"/>
          <w:szCs w:val="2"/>
          <w:lang w:val="en-US"/>
        </w:rPr>
      </w:pPr>
    </w:p>
    <w:sectPr w:rsidR="00723643" w:rsidRPr="00B34A77" w:rsidSect="00564C76">
      <w:footerReference w:type="even" r:id="rId8"/>
      <w:pgSz w:w="11906" w:h="16838"/>
      <w:pgMar w:top="454" w:right="1418" w:bottom="57"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9B548" w14:textId="77777777" w:rsidR="00CA0343" w:rsidRDefault="00CA0343" w:rsidP="00BE053D">
      <w:pPr>
        <w:spacing w:after="0" w:line="240" w:lineRule="auto"/>
      </w:pPr>
      <w:r>
        <w:separator/>
      </w:r>
    </w:p>
  </w:endnote>
  <w:endnote w:type="continuationSeparator" w:id="0">
    <w:p w14:paraId="0A9E67B1" w14:textId="77777777" w:rsidR="00CA0343" w:rsidRDefault="00CA0343" w:rsidP="00BE0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142877997"/>
      <w:docPartObj>
        <w:docPartGallery w:val="Page Numbers (Bottom of Page)"/>
        <w:docPartUnique/>
      </w:docPartObj>
    </w:sdtPr>
    <w:sdtEndPr>
      <w:rPr>
        <w:rStyle w:val="Seitenzahl"/>
      </w:rPr>
    </w:sdtEndPr>
    <w:sdtContent>
      <w:p w14:paraId="7509FA38" w14:textId="68685C1F" w:rsidR="00875DA9" w:rsidRDefault="00875DA9" w:rsidP="000D5A33">
        <w:pPr>
          <w:pStyle w:val="Fuzeile"/>
          <w:framePr w:wrap="none" w:vAnchor="text" w:hAnchor="margin" w:xAlign="center"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6B121AC6" w14:textId="77777777" w:rsidR="00875DA9" w:rsidRDefault="00875DA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1F9D0" w14:textId="77777777" w:rsidR="00CA0343" w:rsidRDefault="00CA0343" w:rsidP="00BE053D">
      <w:pPr>
        <w:spacing w:after="0" w:line="240" w:lineRule="auto"/>
      </w:pPr>
      <w:r>
        <w:separator/>
      </w:r>
    </w:p>
  </w:footnote>
  <w:footnote w:type="continuationSeparator" w:id="0">
    <w:p w14:paraId="445DFF1A" w14:textId="77777777" w:rsidR="00CA0343" w:rsidRDefault="00CA0343" w:rsidP="00BE05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84271C2"/>
    <w:multiLevelType w:val="multilevel"/>
    <w:tmpl w:val="958A78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AAD4CEA"/>
    <w:multiLevelType w:val="multilevel"/>
    <w:tmpl w:val="0644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AD4DC6"/>
    <w:multiLevelType w:val="multilevel"/>
    <w:tmpl w:val="DB36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487D76"/>
    <w:multiLevelType w:val="multilevel"/>
    <w:tmpl w:val="E18A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816D89"/>
    <w:multiLevelType w:val="multilevel"/>
    <w:tmpl w:val="A4FE1BC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9186E5C"/>
    <w:multiLevelType w:val="multilevel"/>
    <w:tmpl w:val="72A2168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B9B4DF6"/>
    <w:multiLevelType w:val="multilevel"/>
    <w:tmpl w:val="C76291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CA80DF5"/>
    <w:multiLevelType w:val="multilevel"/>
    <w:tmpl w:val="24BE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FCD3DE6"/>
    <w:multiLevelType w:val="multilevel"/>
    <w:tmpl w:val="DFEC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2C47841"/>
    <w:multiLevelType w:val="multilevel"/>
    <w:tmpl w:val="4B9C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67A5E7A"/>
    <w:multiLevelType w:val="multilevel"/>
    <w:tmpl w:val="7310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AAA6D24"/>
    <w:multiLevelType w:val="multilevel"/>
    <w:tmpl w:val="767C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FCB2833"/>
    <w:multiLevelType w:val="hybridMultilevel"/>
    <w:tmpl w:val="8F4E248A"/>
    <w:lvl w:ilvl="0" w:tplc="AB3C8E2C">
      <w:start w:val="2011"/>
      <w:numFmt w:val="bullet"/>
      <w:lvlText w:val="-"/>
      <w:lvlJc w:val="left"/>
      <w:pPr>
        <w:ind w:left="720" w:hanging="360"/>
      </w:pPr>
      <w:rPr>
        <w:rFonts w:ascii="Georgia" w:eastAsiaTheme="minorHAnsi" w:hAnsi="Georgia" w:cs="Georgia"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5361A45"/>
    <w:multiLevelType w:val="multilevel"/>
    <w:tmpl w:val="05DA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8194319"/>
    <w:multiLevelType w:val="multilevel"/>
    <w:tmpl w:val="90AA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8DE4DB4"/>
    <w:multiLevelType w:val="hybridMultilevel"/>
    <w:tmpl w:val="928C7F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38E729DF"/>
    <w:multiLevelType w:val="multilevel"/>
    <w:tmpl w:val="796A6F82"/>
    <w:lvl w:ilvl="0">
      <w:start w:val="1"/>
      <w:numFmt w:val="bullet"/>
      <w:lvlText w:val=""/>
      <w:lvlJc w:val="left"/>
      <w:pPr>
        <w:ind w:left="720" w:hanging="360"/>
      </w:pPr>
      <w:rPr>
        <w:rFonts w:ascii="Symbol" w:hAnsi="Symbol" w:hint="default"/>
        <w:sz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FCA7992"/>
    <w:multiLevelType w:val="hybridMultilevel"/>
    <w:tmpl w:val="EF2E5CB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1" w15:restartNumberingAfterBreak="0">
    <w:nsid w:val="43AB43E9"/>
    <w:multiLevelType w:val="multilevel"/>
    <w:tmpl w:val="ECD0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57F645E"/>
    <w:multiLevelType w:val="hybridMultilevel"/>
    <w:tmpl w:val="A0B25FF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4BB94DF1"/>
    <w:multiLevelType w:val="multilevel"/>
    <w:tmpl w:val="99CA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CD967CD"/>
    <w:multiLevelType w:val="hybridMultilevel"/>
    <w:tmpl w:val="10AA92D0"/>
    <w:lvl w:ilvl="0" w:tplc="BE705070">
      <w:start w:val="1"/>
      <w:numFmt w:val="bullet"/>
      <w:pStyle w:val="Bullets"/>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525670E2"/>
    <w:multiLevelType w:val="hybridMultilevel"/>
    <w:tmpl w:val="B31E1B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92A5913"/>
    <w:multiLevelType w:val="multilevel"/>
    <w:tmpl w:val="E98C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0585CB3"/>
    <w:multiLevelType w:val="multilevel"/>
    <w:tmpl w:val="21DE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7655108"/>
    <w:multiLevelType w:val="multilevel"/>
    <w:tmpl w:val="B120B27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6D1106BC"/>
    <w:multiLevelType w:val="multilevel"/>
    <w:tmpl w:val="06AA24B4"/>
    <w:lvl w:ilvl="0">
      <w:start w:val="1"/>
      <w:numFmt w:val="bullet"/>
      <w:lvlText w:val=""/>
      <w:lvlJc w:val="left"/>
      <w:pPr>
        <w:ind w:left="720" w:hanging="360"/>
      </w:pPr>
      <w:rPr>
        <w:rFonts w:ascii="Symbol" w:hAnsi="Symbol" w:hint="default"/>
        <w:sz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757B2E0C"/>
    <w:multiLevelType w:val="multilevel"/>
    <w:tmpl w:val="6AD6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9881B5F"/>
    <w:multiLevelType w:val="multilevel"/>
    <w:tmpl w:val="71E83500"/>
    <w:lvl w:ilvl="0">
      <w:start w:val="1"/>
      <w:numFmt w:val="bullet"/>
      <w:lvlText w:val=""/>
      <w:lvlJc w:val="left"/>
      <w:pPr>
        <w:ind w:left="720" w:hanging="360"/>
      </w:pPr>
      <w:rPr>
        <w:rFonts w:ascii="Symbol" w:hAnsi="Symbol" w:hint="default"/>
        <w:sz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77131079">
    <w:abstractNumId w:val="18"/>
  </w:num>
  <w:num w:numId="2" w16cid:durableId="377361294">
    <w:abstractNumId w:val="22"/>
  </w:num>
  <w:num w:numId="3" w16cid:durableId="336345113">
    <w:abstractNumId w:val="24"/>
  </w:num>
  <w:num w:numId="4" w16cid:durableId="580026346">
    <w:abstractNumId w:val="0"/>
  </w:num>
  <w:num w:numId="5" w16cid:durableId="1146555880">
    <w:abstractNumId w:val="1"/>
  </w:num>
  <w:num w:numId="6" w16cid:durableId="1159880345">
    <w:abstractNumId w:val="2"/>
  </w:num>
  <w:num w:numId="7" w16cid:durableId="957100706">
    <w:abstractNumId w:val="17"/>
  </w:num>
  <w:num w:numId="8" w16cid:durableId="1075594514">
    <w:abstractNumId w:val="27"/>
  </w:num>
  <w:num w:numId="9" w16cid:durableId="898982785">
    <w:abstractNumId w:val="16"/>
  </w:num>
  <w:num w:numId="10" w16cid:durableId="185335975">
    <w:abstractNumId w:val="30"/>
  </w:num>
  <w:num w:numId="11" w16cid:durableId="126824093">
    <w:abstractNumId w:val="6"/>
  </w:num>
  <w:num w:numId="12" w16cid:durableId="304623801">
    <w:abstractNumId w:val="10"/>
  </w:num>
  <w:num w:numId="13" w16cid:durableId="679821327">
    <w:abstractNumId w:val="12"/>
  </w:num>
  <w:num w:numId="14" w16cid:durableId="1121849525">
    <w:abstractNumId w:val="13"/>
  </w:num>
  <w:num w:numId="15" w16cid:durableId="1503474673">
    <w:abstractNumId w:val="26"/>
  </w:num>
  <w:num w:numId="16" w16cid:durableId="19404558">
    <w:abstractNumId w:val="5"/>
  </w:num>
  <w:num w:numId="17" w16cid:durableId="214433808">
    <w:abstractNumId w:val="21"/>
  </w:num>
  <w:num w:numId="18" w16cid:durableId="1430194805">
    <w:abstractNumId w:val="4"/>
  </w:num>
  <w:num w:numId="19" w16cid:durableId="1216696515">
    <w:abstractNumId w:val="23"/>
  </w:num>
  <w:num w:numId="20" w16cid:durableId="478157362">
    <w:abstractNumId w:val="14"/>
  </w:num>
  <w:num w:numId="21" w16cid:durableId="100032957">
    <w:abstractNumId w:val="15"/>
  </w:num>
  <w:num w:numId="22" w16cid:durableId="594166681">
    <w:abstractNumId w:val="20"/>
  </w:num>
  <w:num w:numId="23" w16cid:durableId="1852791210">
    <w:abstractNumId w:val="11"/>
  </w:num>
  <w:num w:numId="24" w16cid:durableId="1732848252">
    <w:abstractNumId w:val="25"/>
  </w:num>
  <w:num w:numId="25" w16cid:durableId="493107006">
    <w:abstractNumId w:val="29"/>
  </w:num>
  <w:num w:numId="26" w16cid:durableId="1013528897">
    <w:abstractNumId w:val="31"/>
  </w:num>
  <w:num w:numId="27" w16cid:durableId="219436959">
    <w:abstractNumId w:val="19"/>
  </w:num>
  <w:num w:numId="28" w16cid:durableId="1755660937">
    <w:abstractNumId w:val="3"/>
  </w:num>
  <w:num w:numId="29" w16cid:durableId="429005693">
    <w:abstractNumId w:val="8"/>
  </w:num>
  <w:num w:numId="30" w16cid:durableId="173761921">
    <w:abstractNumId w:val="9"/>
  </w:num>
  <w:num w:numId="31" w16cid:durableId="1592424921">
    <w:abstractNumId w:val="7"/>
  </w:num>
  <w:num w:numId="32" w16cid:durableId="1653097763">
    <w:abstractNumId w:val="24"/>
  </w:num>
  <w:num w:numId="33" w16cid:durableId="496459991">
    <w:abstractNumId w:val="24"/>
  </w:num>
  <w:num w:numId="34" w16cid:durableId="1003974316">
    <w:abstractNumId w:val="24"/>
  </w:num>
  <w:num w:numId="35" w16cid:durableId="1249734268">
    <w:abstractNumId w:val="24"/>
  </w:num>
  <w:num w:numId="36" w16cid:durableId="1910924947">
    <w:abstractNumId w:val="28"/>
  </w:num>
  <w:num w:numId="37" w16cid:durableId="103353207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254"/>
    <w:rsid w:val="00024345"/>
    <w:rsid w:val="00051C49"/>
    <w:rsid w:val="0005239D"/>
    <w:rsid w:val="00061D33"/>
    <w:rsid w:val="00064643"/>
    <w:rsid w:val="00072679"/>
    <w:rsid w:val="00087747"/>
    <w:rsid w:val="00092A2C"/>
    <w:rsid w:val="000A1FDA"/>
    <w:rsid w:val="000A504C"/>
    <w:rsid w:val="000B63E2"/>
    <w:rsid w:val="000B6548"/>
    <w:rsid w:val="000C2091"/>
    <w:rsid w:val="000D671A"/>
    <w:rsid w:val="000F2DF9"/>
    <w:rsid w:val="001036F2"/>
    <w:rsid w:val="00103EC5"/>
    <w:rsid w:val="0011595A"/>
    <w:rsid w:val="00116C6E"/>
    <w:rsid w:val="00125CA6"/>
    <w:rsid w:val="0013061E"/>
    <w:rsid w:val="00136369"/>
    <w:rsid w:val="00156FC9"/>
    <w:rsid w:val="00162A5A"/>
    <w:rsid w:val="00172867"/>
    <w:rsid w:val="00175B6D"/>
    <w:rsid w:val="001901ED"/>
    <w:rsid w:val="0019483A"/>
    <w:rsid w:val="001A46BF"/>
    <w:rsid w:val="001A481B"/>
    <w:rsid w:val="001B0186"/>
    <w:rsid w:val="001B0832"/>
    <w:rsid w:val="001B62CA"/>
    <w:rsid w:val="001C3B17"/>
    <w:rsid w:val="001C77B0"/>
    <w:rsid w:val="001D25E1"/>
    <w:rsid w:val="001D4DCD"/>
    <w:rsid w:val="001F0CF0"/>
    <w:rsid w:val="001F4175"/>
    <w:rsid w:val="00201CE6"/>
    <w:rsid w:val="00220363"/>
    <w:rsid w:val="0022274B"/>
    <w:rsid w:val="00223A4D"/>
    <w:rsid w:val="0023054D"/>
    <w:rsid w:val="002318B9"/>
    <w:rsid w:val="00232CB5"/>
    <w:rsid w:val="00232E00"/>
    <w:rsid w:val="0023393D"/>
    <w:rsid w:val="00234A7E"/>
    <w:rsid w:val="00235CC8"/>
    <w:rsid w:val="0024373D"/>
    <w:rsid w:val="002508C2"/>
    <w:rsid w:val="002509F2"/>
    <w:rsid w:val="00267252"/>
    <w:rsid w:val="0027764D"/>
    <w:rsid w:val="00282DB0"/>
    <w:rsid w:val="0029299D"/>
    <w:rsid w:val="002B2091"/>
    <w:rsid w:val="002B5C26"/>
    <w:rsid w:val="002C2694"/>
    <w:rsid w:val="002C2D71"/>
    <w:rsid w:val="002C6972"/>
    <w:rsid w:val="002D2B32"/>
    <w:rsid w:val="002D3AE1"/>
    <w:rsid w:val="002D4516"/>
    <w:rsid w:val="002F173E"/>
    <w:rsid w:val="002F46AD"/>
    <w:rsid w:val="003028B9"/>
    <w:rsid w:val="003101F0"/>
    <w:rsid w:val="00314B7A"/>
    <w:rsid w:val="00324BC5"/>
    <w:rsid w:val="00340BAB"/>
    <w:rsid w:val="003418E0"/>
    <w:rsid w:val="00345062"/>
    <w:rsid w:val="00347F8D"/>
    <w:rsid w:val="00363B23"/>
    <w:rsid w:val="00366734"/>
    <w:rsid w:val="00372F7B"/>
    <w:rsid w:val="003733E5"/>
    <w:rsid w:val="00390EA6"/>
    <w:rsid w:val="00396031"/>
    <w:rsid w:val="003E27C3"/>
    <w:rsid w:val="003E48B0"/>
    <w:rsid w:val="003E524B"/>
    <w:rsid w:val="003E72FE"/>
    <w:rsid w:val="003E73D5"/>
    <w:rsid w:val="003F3E3F"/>
    <w:rsid w:val="004035E1"/>
    <w:rsid w:val="004067B8"/>
    <w:rsid w:val="00407B1C"/>
    <w:rsid w:val="00412961"/>
    <w:rsid w:val="004154BE"/>
    <w:rsid w:val="0042013D"/>
    <w:rsid w:val="004204BB"/>
    <w:rsid w:val="00422F83"/>
    <w:rsid w:val="00425128"/>
    <w:rsid w:val="00426D7E"/>
    <w:rsid w:val="00433E9D"/>
    <w:rsid w:val="0043430C"/>
    <w:rsid w:val="00435E05"/>
    <w:rsid w:val="00435E6D"/>
    <w:rsid w:val="00436644"/>
    <w:rsid w:val="00443668"/>
    <w:rsid w:val="004567DD"/>
    <w:rsid w:val="00456B0D"/>
    <w:rsid w:val="00460A45"/>
    <w:rsid w:val="004634D0"/>
    <w:rsid w:val="004767A2"/>
    <w:rsid w:val="00476AF8"/>
    <w:rsid w:val="00484FD7"/>
    <w:rsid w:val="004929FB"/>
    <w:rsid w:val="004A51DB"/>
    <w:rsid w:val="004A545C"/>
    <w:rsid w:val="004A54BA"/>
    <w:rsid w:val="004A61A5"/>
    <w:rsid w:val="004B1E9F"/>
    <w:rsid w:val="004B2797"/>
    <w:rsid w:val="004B2C99"/>
    <w:rsid w:val="004B5E06"/>
    <w:rsid w:val="004B6A5E"/>
    <w:rsid w:val="004C41BD"/>
    <w:rsid w:val="004F13E2"/>
    <w:rsid w:val="005008F7"/>
    <w:rsid w:val="00507EA7"/>
    <w:rsid w:val="00513A07"/>
    <w:rsid w:val="00526089"/>
    <w:rsid w:val="00527A28"/>
    <w:rsid w:val="00527DCA"/>
    <w:rsid w:val="00551EBA"/>
    <w:rsid w:val="00560FD9"/>
    <w:rsid w:val="00561827"/>
    <w:rsid w:val="00564C76"/>
    <w:rsid w:val="00566D56"/>
    <w:rsid w:val="00567C0F"/>
    <w:rsid w:val="005716D4"/>
    <w:rsid w:val="00571B60"/>
    <w:rsid w:val="00572740"/>
    <w:rsid w:val="00585A4D"/>
    <w:rsid w:val="00596DAA"/>
    <w:rsid w:val="005A6994"/>
    <w:rsid w:val="005D6329"/>
    <w:rsid w:val="005E2FD3"/>
    <w:rsid w:val="005E57F6"/>
    <w:rsid w:val="005F6748"/>
    <w:rsid w:val="006058D8"/>
    <w:rsid w:val="00610200"/>
    <w:rsid w:val="00613009"/>
    <w:rsid w:val="006162F2"/>
    <w:rsid w:val="00623699"/>
    <w:rsid w:val="00632D5A"/>
    <w:rsid w:val="00635515"/>
    <w:rsid w:val="00647B47"/>
    <w:rsid w:val="006546FD"/>
    <w:rsid w:val="00665BF3"/>
    <w:rsid w:val="00666D4D"/>
    <w:rsid w:val="006732D6"/>
    <w:rsid w:val="00693E09"/>
    <w:rsid w:val="006A2DE9"/>
    <w:rsid w:val="006A7230"/>
    <w:rsid w:val="006B4E32"/>
    <w:rsid w:val="006B72C7"/>
    <w:rsid w:val="006B7F78"/>
    <w:rsid w:val="006C2252"/>
    <w:rsid w:val="006C6468"/>
    <w:rsid w:val="006D7F7F"/>
    <w:rsid w:val="006E2C9C"/>
    <w:rsid w:val="006E40EF"/>
    <w:rsid w:val="006F0039"/>
    <w:rsid w:val="00711CEF"/>
    <w:rsid w:val="00720320"/>
    <w:rsid w:val="00723643"/>
    <w:rsid w:val="00725D3C"/>
    <w:rsid w:val="00733DA1"/>
    <w:rsid w:val="00737822"/>
    <w:rsid w:val="00740FE4"/>
    <w:rsid w:val="0074111D"/>
    <w:rsid w:val="00753A5C"/>
    <w:rsid w:val="00753D4A"/>
    <w:rsid w:val="00756912"/>
    <w:rsid w:val="0075766E"/>
    <w:rsid w:val="00761609"/>
    <w:rsid w:val="00763DCE"/>
    <w:rsid w:val="00765847"/>
    <w:rsid w:val="00776C46"/>
    <w:rsid w:val="0078260B"/>
    <w:rsid w:val="007838D1"/>
    <w:rsid w:val="007849B3"/>
    <w:rsid w:val="00785254"/>
    <w:rsid w:val="00785853"/>
    <w:rsid w:val="00794954"/>
    <w:rsid w:val="007966F0"/>
    <w:rsid w:val="00797BFC"/>
    <w:rsid w:val="007A720F"/>
    <w:rsid w:val="007C6A3C"/>
    <w:rsid w:val="007D1318"/>
    <w:rsid w:val="007D145B"/>
    <w:rsid w:val="007D488C"/>
    <w:rsid w:val="007D4BEE"/>
    <w:rsid w:val="007D5BE9"/>
    <w:rsid w:val="007F31DE"/>
    <w:rsid w:val="008050E4"/>
    <w:rsid w:val="00806AB4"/>
    <w:rsid w:val="00814C46"/>
    <w:rsid w:val="0082257D"/>
    <w:rsid w:val="00843B5C"/>
    <w:rsid w:val="00853438"/>
    <w:rsid w:val="00857B42"/>
    <w:rsid w:val="00866846"/>
    <w:rsid w:val="008669BD"/>
    <w:rsid w:val="00873D7E"/>
    <w:rsid w:val="00875DA9"/>
    <w:rsid w:val="00891965"/>
    <w:rsid w:val="00895E38"/>
    <w:rsid w:val="008A782B"/>
    <w:rsid w:val="008A7C63"/>
    <w:rsid w:val="008B0FC0"/>
    <w:rsid w:val="008B689A"/>
    <w:rsid w:val="008C429A"/>
    <w:rsid w:val="008E1F3D"/>
    <w:rsid w:val="008F275A"/>
    <w:rsid w:val="009053D7"/>
    <w:rsid w:val="0091331D"/>
    <w:rsid w:val="00922BB7"/>
    <w:rsid w:val="00923BFD"/>
    <w:rsid w:val="0093223C"/>
    <w:rsid w:val="00941A87"/>
    <w:rsid w:val="00944A33"/>
    <w:rsid w:val="009501C2"/>
    <w:rsid w:val="009610B7"/>
    <w:rsid w:val="009668B9"/>
    <w:rsid w:val="0096728D"/>
    <w:rsid w:val="00976062"/>
    <w:rsid w:val="00976577"/>
    <w:rsid w:val="00990FB3"/>
    <w:rsid w:val="00996356"/>
    <w:rsid w:val="00997792"/>
    <w:rsid w:val="00997D9A"/>
    <w:rsid w:val="009B4C3F"/>
    <w:rsid w:val="009D7C49"/>
    <w:rsid w:val="009E07AD"/>
    <w:rsid w:val="009E7297"/>
    <w:rsid w:val="00A0257D"/>
    <w:rsid w:val="00A12EDC"/>
    <w:rsid w:val="00A15452"/>
    <w:rsid w:val="00A17AD7"/>
    <w:rsid w:val="00A2317A"/>
    <w:rsid w:val="00A26D0D"/>
    <w:rsid w:val="00A301B6"/>
    <w:rsid w:val="00A33BDE"/>
    <w:rsid w:val="00A34885"/>
    <w:rsid w:val="00A43BC1"/>
    <w:rsid w:val="00A45FEC"/>
    <w:rsid w:val="00A60A70"/>
    <w:rsid w:val="00A74225"/>
    <w:rsid w:val="00A776D5"/>
    <w:rsid w:val="00A90B10"/>
    <w:rsid w:val="00A9276A"/>
    <w:rsid w:val="00A936D5"/>
    <w:rsid w:val="00AA1EB0"/>
    <w:rsid w:val="00AA2DA3"/>
    <w:rsid w:val="00AA4518"/>
    <w:rsid w:val="00AA45A6"/>
    <w:rsid w:val="00AA5A9C"/>
    <w:rsid w:val="00AB016A"/>
    <w:rsid w:val="00AB2A5A"/>
    <w:rsid w:val="00AB4624"/>
    <w:rsid w:val="00AC7378"/>
    <w:rsid w:val="00AD1AFB"/>
    <w:rsid w:val="00AD1DF3"/>
    <w:rsid w:val="00AD28F8"/>
    <w:rsid w:val="00AF5798"/>
    <w:rsid w:val="00B0230B"/>
    <w:rsid w:val="00B05CE4"/>
    <w:rsid w:val="00B071CE"/>
    <w:rsid w:val="00B17D95"/>
    <w:rsid w:val="00B23509"/>
    <w:rsid w:val="00B26B22"/>
    <w:rsid w:val="00B34A77"/>
    <w:rsid w:val="00B359DB"/>
    <w:rsid w:val="00B3632B"/>
    <w:rsid w:val="00B409D8"/>
    <w:rsid w:val="00B5178D"/>
    <w:rsid w:val="00B52BF9"/>
    <w:rsid w:val="00B67F1F"/>
    <w:rsid w:val="00B701D7"/>
    <w:rsid w:val="00B90595"/>
    <w:rsid w:val="00BA215A"/>
    <w:rsid w:val="00BB21CC"/>
    <w:rsid w:val="00BB2695"/>
    <w:rsid w:val="00BB5F09"/>
    <w:rsid w:val="00BC0D9F"/>
    <w:rsid w:val="00BC472D"/>
    <w:rsid w:val="00BD5634"/>
    <w:rsid w:val="00BE053D"/>
    <w:rsid w:val="00BF1A7A"/>
    <w:rsid w:val="00BF1FA3"/>
    <w:rsid w:val="00BF44A3"/>
    <w:rsid w:val="00C00974"/>
    <w:rsid w:val="00C018E4"/>
    <w:rsid w:val="00C066FA"/>
    <w:rsid w:val="00C1516E"/>
    <w:rsid w:val="00C222DD"/>
    <w:rsid w:val="00C25387"/>
    <w:rsid w:val="00C476FF"/>
    <w:rsid w:val="00C533D2"/>
    <w:rsid w:val="00C54BE3"/>
    <w:rsid w:val="00C57F80"/>
    <w:rsid w:val="00C60875"/>
    <w:rsid w:val="00C768ED"/>
    <w:rsid w:val="00C80FB9"/>
    <w:rsid w:val="00C82A8F"/>
    <w:rsid w:val="00C916C2"/>
    <w:rsid w:val="00C97A99"/>
    <w:rsid w:val="00CA0343"/>
    <w:rsid w:val="00CC7F56"/>
    <w:rsid w:val="00CD1B12"/>
    <w:rsid w:val="00CD55DC"/>
    <w:rsid w:val="00CD7916"/>
    <w:rsid w:val="00CE1BBC"/>
    <w:rsid w:val="00CE2595"/>
    <w:rsid w:val="00CE28CC"/>
    <w:rsid w:val="00CE72FC"/>
    <w:rsid w:val="00CF0B7E"/>
    <w:rsid w:val="00CF2494"/>
    <w:rsid w:val="00CF31EE"/>
    <w:rsid w:val="00D0713B"/>
    <w:rsid w:val="00D10759"/>
    <w:rsid w:val="00D12372"/>
    <w:rsid w:val="00D1268A"/>
    <w:rsid w:val="00D1492F"/>
    <w:rsid w:val="00D15DA4"/>
    <w:rsid w:val="00D17B69"/>
    <w:rsid w:val="00D3003C"/>
    <w:rsid w:val="00D331F4"/>
    <w:rsid w:val="00D40B70"/>
    <w:rsid w:val="00D470E4"/>
    <w:rsid w:val="00D52142"/>
    <w:rsid w:val="00D5280E"/>
    <w:rsid w:val="00D61F14"/>
    <w:rsid w:val="00D638E7"/>
    <w:rsid w:val="00D80D6B"/>
    <w:rsid w:val="00D90950"/>
    <w:rsid w:val="00DA17DE"/>
    <w:rsid w:val="00DA69DF"/>
    <w:rsid w:val="00DB33F8"/>
    <w:rsid w:val="00DB7C93"/>
    <w:rsid w:val="00DD38E2"/>
    <w:rsid w:val="00DE096F"/>
    <w:rsid w:val="00DF7BDC"/>
    <w:rsid w:val="00E13110"/>
    <w:rsid w:val="00E14131"/>
    <w:rsid w:val="00E2180A"/>
    <w:rsid w:val="00E24DF1"/>
    <w:rsid w:val="00E30966"/>
    <w:rsid w:val="00E36F2A"/>
    <w:rsid w:val="00E431ED"/>
    <w:rsid w:val="00E541DD"/>
    <w:rsid w:val="00E64FF5"/>
    <w:rsid w:val="00E83192"/>
    <w:rsid w:val="00E83599"/>
    <w:rsid w:val="00E907EC"/>
    <w:rsid w:val="00E94099"/>
    <w:rsid w:val="00E95E1A"/>
    <w:rsid w:val="00E9647F"/>
    <w:rsid w:val="00E96A0E"/>
    <w:rsid w:val="00EA3F7B"/>
    <w:rsid w:val="00EA454F"/>
    <w:rsid w:val="00EA5421"/>
    <w:rsid w:val="00EB10F3"/>
    <w:rsid w:val="00EB34FC"/>
    <w:rsid w:val="00EB5816"/>
    <w:rsid w:val="00ED0EA9"/>
    <w:rsid w:val="00EE01B3"/>
    <w:rsid w:val="00EE6C2D"/>
    <w:rsid w:val="00EF77DF"/>
    <w:rsid w:val="00F06853"/>
    <w:rsid w:val="00F11BEF"/>
    <w:rsid w:val="00F14F7E"/>
    <w:rsid w:val="00F21276"/>
    <w:rsid w:val="00F22E65"/>
    <w:rsid w:val="00F258E7"/>
    <w:rsid w:val="00F31B84"/>
    <w:rsid w:val="00F401F2"/>
    <w:rsid w:val="00F631EC"/>
    <w:rsid w:val="00F64C22"/>
    <w:rsid w:val="00F64FA7"/>
    <w:rsid w:val="00F66073"/>
    <w:rsid w:val="00F6689C"/>
    <w:rsid w:val="00F74D19"/>
    <w:rsid w:val="00F80053"/>
    <w:rsid w:val="00F83A24"/>
    <w:rsid w:val="00F877B0"/>
    <w:rsid w:val="00F9749F"/>
    <w:rsid w:val="00FA02C7"/>
    <w:rsid w:val="00FA2BAE"/>
    <w:rsid w:val="00FA4186"/>
    <w:rsid w:val="00FA5CF7"/>
    <w:rsid w:val="00FC0531"/>
    <w:rsid w:val="00FC13F0"/>
    <w:rsid w:val="00FD0FB7"/>
    <w:rsid w:val="00FD180B"/>
    <w:rsid w:val="00FD62AF"/>
    <w:rsid w:val="00FE79A2"/>
    <w:rsid w:val="00FF533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2283A"/>
  <w15:chartTrackingRefBased/>
  <w15:docId w15:val="{C4242189-ABA6-4B14-ADFD-A97E7E297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7852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7966F0"/>
    <w:rPr>
      <w:color w:val="0563C1" w:themeColor="hyperlink"/>
      <w:u w:val="single"/>
    </w:rPr>
  </w:style>
  <w:style w:type="character" w:styleId="Erwhnung">
    <w:name w:val="Mention"/>
    <w:basedOn w:val="Absatz-Standardschriftart"/>
    <w:uiPriority w:val="99"/>
    <w:semiHidden/>
    <w:unhideWhenUsed/>
    <w:rsid w:val="007966F0"/>
    <w:rPr>
      <w:color w:val="2B579A"/>
      <w:shd w:val="clear" w:color="auto" w:fill="E6E6E6"/>
    </w:rPr>
  </w:style>
  <w:style w:type="paragraph" w:styleId="Listenabsatz">
    <w:name w:val="List Paragraph"/>
    <w:basedOn w:val="Standard"/>
    <w:uiPriority w:val="34"/>
    <w:qFormat/>
    <w:rsid w:val="00B5178D"/>
    <w:pPr>
      <w:ind w:left="720"/>
      <w:contextualSpacing/>
    </w:pPr>
  </w:style>
  <w:style w:type="paragraph" w:customStyle="1" w:styleId="1ZeileStation">
    <w:name w:val="1. Zeile Station"/>
    <w:basedOn w:val="Standard"/>
    <w:qFormat/>
    <w:rsid w:val="00737822"/>
    <w:pPr>
      <w:spacing w:after="0" w:line="240" w:lineRule="auto"/>
    </w:pPr>
    <w:rPr>
      <w:rFonts w:ascii="Georgia" w:hAnsi="Georgia"/>
    </w:rPr>
  </w:style>
  <w:style w:type="paragraph" w:customStyle="1" w:styleId="DATUM">
    <w:name w:val="DATUM"/>
    <w:basedOn w:val="Standard"/>
    <w:qFormat/>
    <w:rsid w:val="00FC0531"/>
    <w:pPr>
      <w:spacing w:after="0" w:line="240" w:lineRule="auto"/>
    </w:pPr>
    <w:rPr>
      <w:rFonts w:ascii="Georgia" w:hAnsi="Georgia" w:cs="Georgia"/>
      <w:color w:val="000000"/>
    </w:rPr>
  </w:style>
  <w:style w:type="table" w:styleId="TabelleSpezial1">
    <w:name w:val="Table Subtle 1"/>
    <w:basedOn w:val="NormaleTabelle"/>
    <w:uiPriority w:val="99"/>
    <w:semiHidden/>
    <w:unhideWhenUsed/>
    <w:rsid w:val="00FC0531"/>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BERSCHRIFT">
    <w:name w:val="ÜBERSCHRIFT"/>
    <w:basedOn w:val="KeinLeerraum"/>
    <w:qFormat/>
    <w:rsid w:val="00FC0531"/>
    <w:rPr>
      <w:rFonts w:ascii="Georgia" w:hAnsi="Georgia"/>
      <w:b/>
      <w:smallCaps/>
      <w:sz w:val="32"/>
      <w:szCs w:val="32"/>
    </w:rPr>
  </w:style>
  <w:style w:type="paragraph" w:styleId="KeinLeerraum">
    <w:name w:val="No Spacing"/>
    <w:uiPriority w:val="1"/>
    <w:qFormat/>
    <w:rsid w:val="00FC0531"/>
    <w:pPr>
      <w:spacing w:after="0" w:line="240" w:lineRule="auto"/>
    </w:pPr>
  </w:style>
  <w:style w:type="paragraph" w:customStyle="1" w:styleId="Unternehmen">
    <w:name w:val="Unternehmen"/>
    <w:basedOn w:val="Standard"/>
    <w:qFormat/>
    <w:rsid w:val="00FC0531"/>
    <w:pPr>
      <w:spacing w:after="0" w:line="240" w:lineRule="auto"/>
    </w:pPr>
    <w:rPr>
      <w:rFonts w:ascii="Georgia" w:hAnsi="Georgia"/>
      <w:b/>
      <w:smallCaps/>
      <w:sz w:val="28"/>
    </w:rPr>
  </w:style>
  <w:style w:type="paragraph" w:customStyle="1" w:styleId="Ort">
    <w:name w:val="Ort"/>
    <w:basedOn w:val="Standard"/>
    <w:qFormat/>
    <w:rsid w:val="00FC0531"/>
    <w:pPr>
      <w:spacing w:after="0" w:line="240" w:lineRule="auto"/>
      <w:jc w:val="right"/>
    </w:pPr>
    <w:rPr>
      <w:rFonts w:ascii="Georgia" w:hAnsi="Georgia"/>
      <w:i/>
      <w:smallCaps/>
      <w:sz w:val="28"/>
    </w:rPr>
  </w:style>
  <w:style w:type="paragraph" w:customStyle="1" w:styleId="Beschreibung">
    <w:name w:val="Beschreibung"/>
    <w:basedOn w:val="Standard"/>
    <w:qFormat/>
    <w:rsid w:val="00FC0531"/>
    <w:pPr>
      <w:spacing w:after="0" w:line="240" w:lineRule="auto"/>
    </w:pPr>
    <w:rPr>
      <w:rFonts w:ascii="Georgia" w:hAnsi="Georgia"/>
    </w:rPr>
  </w:style>
  <w:style w:type="paragraph" w:customStyle="1" w:styleId="Bullets">
    <w:name w:val="Bullets"/>
    <w:basedOn w:val="Listenabsatz"/>
    <w:qFormat/>
    <w:rsid w:val="00FC0531"/>
    <w:pPr>
      <w:numPr>
        <w:numId w:val="3"/>
      </w:numPr>
      <w:spacing w:after="0" w:line="240" w:lineRule="auto"/>
    </w:pPr>
    <w:rPr>
      <w:rFonts w:ascii="Georgia" w:hAnsi="Georgia" w:cs="Georgia"/>
      <w:i/>
      <w:iCs/>
      <w:color w:val="000000"/>
    </w:rPr>
  </w:style>
  <w:style w:type="paragraph" w:styleId="StandardWeb">
    <w:name w:val="Normal (Web)"/>
    <w:basedOn w:val="Standard"/>
    <w:uiPriority w:val="99"/>
    <w:semiHidden/>
    <w:unhideWhenUsed/>
    <w:rsid w:val="00FC0531"/>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Kopfzeile">
    <w:name w:val="header"/>
    <w:basedOn w:val="Standard"/>
    <w:link w:val="KopfzeileZchn"/>
    <w:uiPriority w:val="99"/>
    <w:unhideWhenUsed/>
    <w:rsid w:val="00BE053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E053D"/>
  </w:style>
  <w:style w:type="paragraph" w:styleId="Fuzeile">
    <w:name w:val="footer"/>
    <w:basedOn w:val="Standard"/>
    <w:link w:val="FuzeileZchn"/>
    <w:uiPriority w:val="99"/>
    <w:unhideWhenUsed/>
    <w:rsid w:val="00BE053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E053D"/>
  </w:style>
  <w:style w:type="character" w:styleId="Seitenzahl">
    <w:name w:val="page number"/>
    <w:basedOn w:val="Absatz-Standardschriftart"/>
    <w:uiPriority w:val="99"/>
    <w:semiHidden/>
    <w:unhideWhenUsed/>
    <w:rsid w:val="00875DA9"/>
  </w:style>
  <w:style w:type="character" w:styleId="NichtaufgelsteErwhnung">
    <w:name w:val="Unresolved Mention"/>
    <w:basedOn w:val="Absatz-Standardschriftart"/>
    <w:uiPriority w:val="99"/>
    <w:rsid w:val="008050E4"/>
    <w:rPr>
      <w:color w:val="605E5C"/>
      <w:shd w:val="clear" w:color="auto" w:fill="E1DFDD"/>
    </w:rPr>
  </w:style>
  <w:style w:type="character" w:styleId="BesuchterLink">
    <w:name w:val="FollowedHyperlink"/>
    <w:basedOn w:val="Absatz-Standardschriftart"/>
    <w:uiPriority w:val="99"/>
    <w:semiHidden/>
    <w:unhideWhenUsed/>
    <w:rsid w:val="002B2091"/>
    <w:rPr>
      <w:color w:val="954F72" w:themeColor="followedHyperlink"/>
      <w:u w:val="single"/>
    </w:rPr>
  </w:style>
  <w:style w:type="paragraph" w:styleId="berarbeitung">
    <w:name w:val="Revision"/>
    <w:hidden/>
    <w:uiPriority w:val="99"/>
    <w:semiHidden/>
    <w:rsid w:val="00596DAA"/>
    <w:pPr>
      <w:spacing w:after="0" w:line="240" w:lineRule="auto"/>
    </w:pPr>
  </w:style>
  <w:style w:type="character" w:styleId="Kommentarzeichen">
    <w:name w:val="annotation reference"/>
    <w:basedOn w:val="Absatz-Standardschriftart"/>
    <w:uiPriority w:val="99"/>
    <w:semiHidden/>
    <w:unhideWhenUsed/>
    <w:rsid w:val="00596DAA"/>
    <w:rPr>
      <w:sz w:val="16"/>
      <w:szCs w:val="16"/>
    </w:rPr>
  </w:style>
  <w:style w:type="paragraph" w:styleId="Kommentartext">
    <w:name w:val="annotation text"/>
    <w:basedOn w:val="Standard"/>
    <w:link w:val="KommentartextZchn"/>
    <w:uiPriority w:val="99"/>
    <w:semiHidden/>
    <w:unhideWhenUsed/>
    <w:rsid w:val="00596DAA"/>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596DAA"/>
    <w:rPr>
      <w:sz w:val="20"/>
      <w:szCs w:val="20"/>
    </w:rPr>
  </w:style>
  <w:style w:type="paragraph" w:styleId="Kommentarthema">
    <w:name w:val="annotation subject"/>
    <w:basedOn w:val="Kommentartext"/>
    <w:next w:val="Kommentartext"/>
    <w:link w:val="KommentarthemaZchn"/>
    <w:uiPriority w:val="99"/>
    <w:semiHidden/>
    <w:unhideWhenUsed/>
    <w:rsid w:val="00596DAA"/>
    <w:rPr>
      <w:b/>
      <w:bCs/>
    </w:rPr>
  </w:style>
  <w:style w:type="character" w:customStyle="1" w:styleId="KommentarthemaZchn">
    <w:name w:val="Kommentarthema Zchn"/>
    <w:basedOn w:val="KommentartextZchn"/>
    <w:link w:val="Kommentarthema"/>
    <w:uiPriority w:val="99"/>
    <w:semiHidden/>
    <w:rsid w:val="00596DA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65024">
      <w:bodyDiv w:val="1"/>
      <w:marLeft w:val="0"/>
      <w:marRight w:val="0"/>
      <w:marTop w:val="0"/>
      <w:marBottom w:val="0"/>
      <w:divBdr>
        <w:top w:val="none" w:sz="0" w:space="0" w:color="auto"/>
        <w:left w:val="none" w:sz="0" w:space="0" w:color="auto"/>
        <w:bottom w:val="none" w:sz="0" w:space="0" w:color="auto"/>
        <w:right w:val="none" w:sz="0" w:space="0" w:color="auto"/>
      </w:divBdr>
      <w:divsChild>
        <w:div w:id="153646111">
          <w:marLeft w:val="0"/>
          <w:marRight w:val="0"/>
          <w:marTop w:val="0"/>
          <w:marBottom w:val="0"/>
          <w:divBdr>
            <w:top w:val="none" w:sz="0" w:space="0" w:color="auto"/>
            <w:left w:val="none" w:sz="0" w:space="0" w:color="auto"/>
            <w:bottom w:val="none" w:sz="0" w:space="0" w:color="auto"/>
            <w:right w:val="none" w:sz="0" w:space="0" w:color="auto"/>
          </w:divBdr>
          <w:divsChild>
            <w:div w:id="1383796280">
              <w:marLeft w:val="0"/>
              <w:marRight w:val="0"/>
              <w:marTop w:val="0"/>
              <w:marBottom w:val="0"/>
              <w:divBdr>
                <w:top w:val="none" w:sz="0" w:space="0" w:color="auto"/>
                <w:left w:val="none" w:sz="0" w:space="0" w:color="auto"/>
                <w:bottom w:val="none" w:sz="0" w:space="0" w:color="auto"/>
                <w:right w:val="none" w:sz="0" w:space="0" w:color="auto"/>
              </w:divBdr>
              <w:divsChild>
                <w:div w:id="20896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3858">
      <w:bodyDiv w:val="1"/>
      <w:marLeft w:val="0"/>
      <w:marRight w:val="0"/>
      <w:marTop w:val="0"/>
      <w:marBottom w:val="0"/>
      <w:divBdr>
        <w:top w:val="none" w:sz="0" w:space="0" w:color="auto"/>
        <w:left w:val="none" w:sz="0" w:space="0" w:color="auto"/>
        <w:bottom w:val="none" w:sz="0" w:space="0" w:color="auto"/>
        <w:right w:val="none" w:sz="0" w:space="0" w:color="auto"/>
      </w:divBdr>
      <w:divsChild>
        <w:div w:id="1951400526">
          <w:marLeft w:val="0"/>
          <w:marRight w:val="0"/>
          <w:marTop w:val="0"/>
          <w:marBottom w:val="0"/>
          <w:divBdr>
            <w:top w:val="none" w:sz="0" w:space="0" w:color="auto"/>
            <w:left w:val="none" w:sz="0" w:space="0" w:color="auto"/>
            <w:bottom w:val="none" w:sz="0" w:space="0" w:color="auto"/>
            <w:right w:val="none" w:sz="0" w:space="0" w:color="auto"/>
          </w:divBdr>
          <w:divsChild>
            <w:div w:id="243029705">
              <w:marLeft w:val="0"/>
              <w:marRight w:val="0"/>
              <w:marTop w:val="0"/>
              <w:marBottom w:val="0"/>
              <w:divBdr>
                <w:top w:val="none" w:sz="0" w:space="0" w:color="auto"/>
                <w:left w:val="none" w:sz="0" w:space="0" w:color="auto"/>
                <w:bottom w:val="none" w:sz="0" w:space="0" w:color="auto"/>
                <w:right w:val="none" w:sz="0" w:space="0" w:color="auto"/>
              </w:divBdr>
              <w:divsChild>
                <w:div w:id="116898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0812">
      <w:bodyDiv w:val="1"/>
      <w:marLeft w:val="0"/>
      <w:marRight w:val="0"/>
      <w:marTop w:val="0"/>
      <w:marBottom w:val="0"/>
      <w:divBdr>
        <w:top w:val="none" w:sz="0" w:space="0" w:color="auto"/>
        <w:left w:val="none" w:sz="0" w:space="0" w:color="auto"/>
        <w:bottom w:val="none" w:sz="0" w:space="0" w:color="auto"/>
        <w:right w:val="none" w:sz="0" w:space="0" w:color="auto"/>
      </w:divBdr>
      <w:divsChild>
        <w:div w:id="1689333793">
          <w:marLeft w:val="0"/>
          <w:marRight w:val="0"/>
          <w:marTop w:val="0"/>
          <w:marBottom w:val="0"/>
          <w:divBdr>
            <w:top w:val="none" w:sz="0" w:space="0" w:color="auto"/>
            <w:left w:val="none" w:sz="0" w:space="0" w:color="auto"/>
            <w:bottom w:val="none" w:sz="0" w:space="0" w:color="auto"/>
            <w:right w:val="none" w:sz="0" w:space="0" w:color="auto"/>
          </w:divBdr>
          <w:divsChild>
            <w:div w:id="654726433">
              <w:marLeft w:val="0"/>
              <w:marRight w:val="0"/>
              <w:marTop w:val="0"/>
              <w:marBottom w:val="0"/>
              <w:divBdr>
                <w:top w:val="none" w:sz="0" w:space="0" w:color="auto"/>
                <w:left w:val="none" w:sz="0" w:space="0" w:color="auto"/>
                <w:bottom w:val="none" w:sz="0" w:space="0" w:color="auto"/>
                <w:right w:val="none" w:sz="0" w:space="0" w:color="auto"/>
              </w:divBdr>
              <w:divsChild>
                <w:div w:id="184732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37786">
      <w:bodyDiv w:val="1"/>
      <w:marLeft w:val="0"/>
      <w:marRight w:val="0"/>
      <w:marTop w:val="0"/>
      <w:marBottom w:val="0"/>
      <w:divBdr>
        <w:top w:val="none" w:sz="0" w:space="0" w:color="auto"/>
        <w:left w:val="none" w:sz="0" w:space="0" w:color="auto"/>
        <w:bottom w:val="none" w:sz="0" w:space="0" w:color="auto"/>
        <w:right w:val="none" w:sz="0" w:space="0" w:color="auto"/>
      </w:divBdr>
      <w:divsChild>
        <w:div w:id="1968048322">
          <w:marLeft w:val="0"/>
          <w:marRight w:val="0"/>
          <w:marTop w:val="0"/>
          <w:marBottom w:val="0"/>
          <w:divBdr>
            <w:top w:val="none" w:sz="0" w:space="0" w:color="auto"/>
            <w:left w:val="none" w:sz="0" w:space="0" w:color="auto"/>
            <w:bottom w:val="none" w:sz="0" w:space="0" w:color="auto"/>
            <w:right w:val="none" w:sz="0" w:space="0" w:color="auto"/>
          </w:divBdr>
          <w:divsChild>
            <w:div w:id="1009068235">
              <w:marLeft w:val="0"/>
              <w:marRight w:val="0"/>
              <w:marTop w:val="0"/>
              <w:marBottom w:val="0"/>
              <w:divBdr>
                <w:top w:val="none" w:sz="0" w:space="0" w:color="auto"/>
                <w:left w:val="none" w:sz="0" w:space="0" w:color="auto"/>
                <w:bottom w:val="none" w:sz="0" w:space="0" w:color="auto"/>
                <w:right w:val="none" w:sz="0" w:space="0" w:color="auto"/>
              </w:divBdr>
              <w:divsChild>
                <w:div w:id="37357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74770">
      <w:bodyDiv w:val="1"/>
      <w:marLeft w:val="0"/>
      <w:marRight w:val="0"/>
      <w:marTop w:val="0"/>
      <w:marBottom w:val="0"/>
      <w:divBdr>
        <w:top w:val="none" w:sz="0" w:space="0" w:color="auto"/>
        <w:left w:val="none" w:sz="0" w:space="0" w:color="auto"/>
        <w:bottom w:val="none" w:sz="0" w:space="0" w:color="auto"/>
        <w:right w:val="none" w:sz="0" w:space="0" w:color="auto"/>
      </w:divBdr>
      <w:divsChild>
        <w:div w:id="1547716546">
          <w:marLeft w:val="0"/>
          <w:marRight w:val="0"/>
          <w:marTop w:val="0"/>
          <w:marBottom w:val="0"/>
          <w:divBdr>
            <w:top w:val="none" w:sz="0" w:space="0" w:color="auto"/>
            <w:left w:val="none" w:sz="0" w:space="0" w:color="auto"/>
            <w:bottom w:val="none" w:sz="0" w:space="0" w:color="auto"/>
            <w:right w:val="none" w:sz="0" w:space="0" w:color="auto"/>
          </w:divBdr>
          <w:divsChild>
            <w:div w:id="889999685">
              <w:marLeft w:val="0"/>
              <w:marRight w:val="0"/>
              <w:marTop w:val="0"/>
              <w:marBottom w:val="0"/>
              <w:divBdr>
                <w:top w:val="none" w:sz="0" w:space="0" w:color="auto"/>
                <w:left w:val="none" w:sz="0" w:space="0" w:color="auto"/>
                <w:bottom w:val="none" w:sz="0" w:space="0" w:color="auto"/>
                <w:right w:val="none" w:sz="0" w:space="0" w:color="auto"/>
              </w:divBdr>
              <w:divsChild>
                <w:div w:id="1008557374">
                  <w:marLeft w:val="0"/>
                  <w:marRight w:val="0"/>
                  <w:marTop w:val="0"/>
                  <w:marBottom w:val="0"/>
                  <w:divBdr>
                    <w:top w:val="none" w:sz="0" w:space="0" w:color="auto"/>
                    <w:left w:val="none" w:sz="0" w:space="0" w:color="auto"/>
                    <w:bottom w:val="none" w:sz="0" w:space="0" w:color="auto"/>
                    <w:right w:val="none" w:sz="0" w:space="0" w:color="auto"/>
                  </w:divBdr>
                  <w:divsChild>
                    <w:div w:id="73898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14785">
      <w:bodyDiv w:val="1"/>
      <w:marLeft w:val="0"/>
      <w:marRight w:val="0"/>
      <w:marTop w:val="0"/>
      <w:marBottom w:val="0"/>
      <w:divBdr>
        <w:top w:val="none" w:sz="0" w:space="0" w:color="auto"/>
        <w:left w:val="none" w:sz="0" w:space="0" w:color="auto"/>
        <w:bottom w:val="none" w:sz="0" w:space="0" w:color="auto"/>
        <w:right w:val="none" w:sz="0" w:space="0" w:color="auto"/>
      </w:divBdr>
      <w:divsChild>
        <w:div w:id="1382095771">
          <w:marLeft w:val="0"/>
          <w:marRight w:val="0"/>
          <w:marTop w:val="0"/>
          <w:marBottom w:val="0"/>
          <w:divBdr>
            <w:top w:val="none" w:sz="0" w:space="0" w:color="auto"/>
            <w:left w:val="none" w:sz="0" w:space="0" w:color="auto"/>
            <w:bottom w:val="none" w:sz="0" w:space="0" w:color="auto"/>
            <w:right w:val="none" w:sz="0" w:space="0" w:color="auto"/>
          </w:divBdr>
          <w:divsChild>
            <w:div w:id="1767648188">
              <w:marLeft w:val="0"/>
              <w:marRight w:val="0"/>
              <w:marTop w:val="0"/>
              <w:marBottom w:val="0"/>
              <w:divBdr>
                <w:top w:val="none" w:sz="0" w:space="0" w:color="auto"/>
                <w:left w:val="none" w:sz="0" w:space="0" w:color="auto"/>
                <w:bottom w:val="none" w:sz="0" w:space="0" w:color="auto"/>
                <w:right w:val="none" w:sz="0" w:space="0" w:color="auto"/>
              </w:divBdr>
              <w:divsChild>
                <w:div w:id="1738430116">
                  <w:marLeft w:val="0"/>
                  <w:marRight w:val="0"/>
                  <w:marTop w:val="0"/>
                  <w:marBottom w:val="0"/>
                  <w:divBdr>
                    <w:top w:val="none" w:sz="0" w:space="0" w:color="auto"/>
                    <w:left w:val="none" w:sz="0" w:space="0" w:color="auto"/>
                    <w:bottom w:val="none" w:sz="0" w:space="0" w:color="auto"/>
                    <w:right w:val="none" w:sz="0" w:space="0" w:color="auto"/>
                  </w:divBdr>
                  <w:divsChild>
                    <w:div w:id="189079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980862">
      <w:bodyDiv w:val="1"/>
      <w:marLeft w:val="0"/>
      <w:marRight w:val="0"/>
      <w:marTop w:val="0"/>
      <w:marBottom w:val="0"/>
      <w:divBdr>
        <w:top w:val="none" w:sz="0" w:space="0" w:color="auto"/>
        <w:left w:val="none" w:sz="0" w:space="0" w:color="auto"/>
        <w:bottom w:val="none" w:sz="0" w:space="0" w:color="auto"/>
        <w:right w:val="none" w:sz="0" w:space="0" w:color="auto"/>
      </w:divBdr>
      <w:divsChild>
        <w:div w:id="596448171">
          <w:marLeft w:val="0"/>
          <w:marRight w:val="0"/>
          <w:marTop w:val="0"/>
          <w:marBottom w:val="0"/>
          <w:divBdr>
            <w:top w:val="none" w:sz="0" w:space="0" w:color="auto"/>
            <w:left w:val="none" w:sz="0" w:space="0" w:color="auto"/>
            <w:bottom w:val="none" w:sz="0" w:space="0" w:color="auto"/>
            <w:right w:val="none" w:sz="0" w:space="0" w:color="auto"/>
          </w:divBdr>
          <w:divsChild>
            <w:div w:id="296495381">
              <w:marLeft w:val="0"/>
              <w:marRight w:val="0"/>
              <w:marTop w:val="0"/>
              <w:marBottom w:val="0"/>
              <w:divBdr>
                <w:top w:val="none" w:sz="0" w:space="0" w:color="auto"/>
                <w:left w:val="none" w:sz="0" w:space="0" w:color="auto"/>
                <w:bottom w:val="none" w:sz="0" w:space="0" w:color="auto"/>
                <w:right w:val="none" w:sz="0" w:space="0" w:color="auto"/>
              </w:divBdr>
              <w:divsChild>
                <w:div w:id="178923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443193">
      <w:bodyDiv w:val="1"/>
      <w:marLeft w:val="0"/>
      <w:marRight w:val="0"/>
      <w:marTop w:val="0"/>
      <w:marBottom w:val="0"/>
      <w:divBdr>
        <w:top w:val="none" w:sz="0" w:space="0" w:color="auto"/>
        <w:left w:val="none" w:sz="0" w:space="0" w:color="auto"/>
        <w:bottom w:val="none" w:sz="0" w:space="0" w:color="auto"/>
        <w:right w:val="none" w:sz="0" w:space="0" w:color="auto"/>
      </w:divBdr>
      <w:divsChild>
        <w:div w:id="1971281964">
          <w:marLeft w:val="0"/>
          <w:marRight w:val="0"/>
          <w:marTop w:val="0"/>
          <w:marBottom w:val="0"/>
          <w:divBdr>
            <w:top w:val="none" w:sz="0" w:space="0" w:color="auto"/>
            <w:left w:val="none" w:sz="0" w:space="0" w:color="auto"/>
            <w:bottom w:val="none" w:sz="0" w:space="0" w:color="auto"/>
            <w:right w:val="none" w:sz="0" w:space="0" w:color="auto"/>
          </w:divBdr>
          <w:divsChild>
            <w:div w:id="671184033">
              <w:marLeft w:val="0"/>
              <w:marRight w:val="0"/>
              <w:marTop w:val="0"/>
              <w:marBottom w:val="0"/>
              <w:divBdr>
                <w:top w:val="none" w:sz="0" w:space="0" w:color="auto"/>
                <w:left w:val="none" w:sz="0" w:space="0" w:color="auto"/>
                <w:bottom w:val="none" w:sz="0" w:space="0" w:color="auto"/>
                <w:right w:val="none" w:sz="0" w:space="0" w:color="auto"/>
              </w:divBdr>
              <w:divsChild>
                <w:div w:id="138571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437310">
      <w:bodyDiv w:val="1"/>
      <w:marLeft w:val="0"/>
      <w:marRight w:val="0"/>
      <w:marTop w:val="0"/>
      <w:marBottom w:val="0"/>
      <w:divBdr>
        <w:top w:val="none" w:sz="0" w:space="0" w:color="auto"/>
        <w:left w:val="none" w:sz="0" w:space="0" w:color="auto"/>
        <w:bottom w:val="none" w:sz="0" w:space="0" w:color="auto"/>
        <w:right w:val="none" w:sz="0" w:space="0" w:color="auto"/>
      </w:divBdr>
      <w:divsChild>
        <w:div w:id="2131972289">
          <w:marLeft w:val="0"/>
          <w:marRight w:val="0"/>
          <w:marTop w:val="0"/>
          <w:marBottom w:val="0"/>
          <w:divBdr>
            <w:top w:val="none" w:sz="0" w:space="0" w:color="auto"/>
            <w:left w:val="none" w:sz="0" w:space="0" w:color="auto"/>
            <w:bottom w:val="none" w:sz="0" w:space="0" w:color="auto"/>
            <w:right w:val="none" w:sz="0" w:space="0" w:color="auto"/>
          </w:divBdr>
          <w:divsChild>
            <w:div w:id="1125082005">
              <w:marLeft w:val="0"/>
              <w:marRight w:val="0"/>
              <w:marTop w:val="0"/>
              <w:marBottom w:val="0"/>
              <w:divBdr>
                <w:top w:val="none" w:sz="0" w:space="0" w:color="auto"/>
                <w:left w:val="none" w:sz="0" w:space="0" w:color="auto"/>
                <w:bottom w:val="none" w:sz="0" w:space="0" w:color="auto"/>
                <w:right w:val="none" w:sz="0" w:space="0" w:color="auto"/>
              </w:divBdr>
              <w:divsChild>
                <w:div w:id="167807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365054">
      <w:bodyDiv w:val="1"/>
      <w:marLeft w:val="0"/>
      <w:marRight w:val="0"/>
      <w:marTop w:val="0"/>
      <w:marBottom w:val="0"/>
      <w:divBdr>
        <w:top w:val="none" w:sz="0" w:space="0" w:color="auto"/>
        <w:left w:val="none" w:sz="0" w:space="0" w:color="auto"/>
        <w:bottom w:val="none" w:sz="0" w:space="0" w:color="auto"/>
        <w:right w:val="none" w:sz="0" w:space="0" w:color="auto"/>
      </w:divBdr>
      <w:divsChild>
        <w:div w:id="1552498359">
          <w:marLeft w:val="0"/>
          <w:marRight w:val="0"/>
          <w:marTop w:val="0"/>
          <w:marBottom w:val="0"/>
          <w:divBdr>
            <w:top w:val="none" w:sz="0" w:space="0" w:color="auto"/>
            <w:left w:val="none" w:sz="0" w:space="0" w:color="auto"/>
            <w:bottom w:val="none" w:sz="0" w:space="0" w:color="auto"/>
            <w:right w:val="none" w:sz="0" w:space="0" w:color="auto"/>
          </w:divBdr>
          <w:divsChild>
            <w:div w:id="320961680">
              <w:marLeft w:val="0"/>
              <w:marRight w:val="0"/>
              <w:marTop w:val="0"/>
              <w:marBottom w:val="0"/>
              <w:divBdr>
                <w:top w:val="none" w:sz="0" w:space="0" w:color="auto"/>
                <w:left w:val="none" w:sz="0" w:space="0" w:color="auto"/>
                <w:bottom w:val="none" w:sz="0" w:space="0" w:color="auto"/>
                <w:right w:val="none" w:sz="0" w:space="0" w:color="auto"/>
              </w:divBdr>
              <w:divsChild>
                <w:div w:id="74804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496732">
      <w:bodyDiv w:val="1"/>
      <w:marLeft w:val="0"/>
      <w:marRight w:val="0"/>
      <w:marTop w:val="0"/>
      <w:marBottom w:val="0"/>
      <w:divBdr>
        <w:top w:val="none" w:sz="0" w:space="0" w:color="auto"/>
        <w:left w:val="none" w:sz="0" w:space="0" w:color="auto"/>
        <w:bottom w:val="none" w:sz="0" w:space="0" w:color="auto"/>
        <w:right w:val="none" w:sz="0" w:space="0" w:color="auto"/>
      </w:divBdr>
      <w:divsChild>
        <w:div w:id="2083982341">
          <w:marLeft w:val="0"/>
          <w:marRight w:val="0"/>
          <w:marTop w:val="0"/>
          <w:marBottom w:val="0"/>
          <w:divBdr>
            <w:top w:val="none" w:sz="0" w:space="0" w:color="auto"/>
            <w:left w:val="none" w:sz="0" w:space="0" w:color="auto"/>
            <w:bottom w:val="none" w:sz="0" w:space="0" w:color="auto"/>
            <w:right w:val="none" w:sz="0" w:space="0" w:color="auto"/>
          </w:divBdr>
          <w:divsChild>
            <w:div w:id="1447697363">
              <w:marLeft w:val="0"/>
              <w:marRight w:val="0"/>
              <w:marTop w:val="0"/>
              <w:marBottom w:val="0"/>
              <w:divBdr>
                <w:top w:val="none" w:sz="0" w:space="0" w:color="auto"/>
                <w:left w:val="none" w:sz="0" w:space="0" w:color="auto"/>
                <w:bottom w:val="none" w:sz="0" w:space="0" w:color="auto"/>
                <w:right w:val="none" w:sz="0" w:space="0" w:color="auto"/>
              </w:divBdr>
              <w:divsChild>
                <w:div w:id="190147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567388">
      <w:bodyDiv w:val="1"/>
      <w:marLeft w:val="0"/>
      <w:marRight w:val="0"/>
      <w:marTop w:val="0"/>
      <w:marBottom w:val="0"/>
      <w:divBdr>
        <w:top w:val="none" w:sz="0" w:space="0" w:color="auto"/>
        <w:left w:val="none" w:sz="0" w:space="0" w:color="auto"/>
        <w:bottom w:val="none" w:sz="0" w:space="0" w:color="auto"/>
        <w:right w:val="none" w:sz="0" w:space="0" w:color="auto"/>
      </w:divBdr>
      <w:divsChild>
        <w:div w:id="789469668">
          <w:marLeft w:val="0"/>
          <w:marRight w:val="0"/>
          <w:marTop w:val="0"/>
          <w:marBottom w:val="0"/>
          <w:divBdr>
            <w:top w:val="none" w:sz="0" w:space="0" w:color="auto"/>
            <w:left w:val="none" w:sz="0" w:space="0" w:color="auto"/>
            <w:bottom w:val="none" w:sz="0" w:space="0" w:color="auto"/>
            <w:right w:val="none" w:sz="0" w:space="0" w:color="auto"/>
          </w:divBdr>
          <w:divsChild>
            <w:div w:id="1494026302">
              <w:marLeft w:val="0"/>
              <w:marRight w:val="0"/>
              <w:marTop w:val="0"/>
              <w:marBottom w:val="0"/>
              <w:divBdr>
                <w:top w:val="none" w:sz="0" w:space="0" w:color="auto"/>
                <w:left w:val="none" w:sz="0" w:space="0" w:color="auto"/>
                <w:bottom w:val="none" w:sz="0" w:space="0" w:color="auto"/>
                <w:right w:val="none" w:sz="0" w:space="0" w:color="auto"/>
              </w:divBdr>
              <w:divsChild>
                <w:div w:id="74510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01029">
      <w:bodyDiv w:val="1"/>
      <w:marLeft w:val="0"/>
      <w:marRight w:val="0"/>
      <w:marTop w:val="0"/>
      <w:marBottom w:val="0"/>
      <w:divBdr>
        <w:top w:val="none" w:sz="0" w:space="0" w:color="auto"/>
        <w:left w:val="none" w:sz="0" w:space="0" w:color="auto"/>
        <w:bottom w:val="none" w:sz="0" w:space="0" w:color="auto"/>
        <w:right w:val="none" w:sz="0" w:space="0" w:color="auto"/>
      </w:divBdr>
      <w:divsChild>
        <w:div w:id="1106922455">
          <w:marLeft w:val="0"/>
          <w:marRight w:val="0"/>
          <w:marTop w:val="0"/>
          <w:marBottom w:val="0"/>
          <w:divBdr>
            <w:top w:val="none" w:sz="0" w:space="0" w:color="auto"/>
            <w:left w:val="none" w:sz="0" w:space="0" w:color="auto"/>
            <w:bottom w:val="none" w:sz="0" w:space="0" w:color="auto"/>
            <w:right w:val="none" w:sz="0" w:space="0" w:color="auto"/>
          </w:divBdr>
          <w:divsChild>
            <w:div w:id="440615682">
              <w:marLeft w:val="0"/>
              <w:marRight w:val="0"/>
              <w:marTop w:val="0"/>
              <w:marBottom w:val="0"/>
              <w:divBdr>
                <w:top w:val="none" w:sz="0" w:space="0" w:color="auto"/>
                <w:left w:val="none" w:sz="0" w:space="0" w:color="auto"/>
                <w:bottom w:val="none" w:sz="0" w:space="0" w:color="auto"/>
                <w:right w:val="none" w:sz="0" w:space="0" w:color="auto"/>
              </w:divBdr>
              <w:divsChild>
                <w:div w:id="46616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179847">
      <w:bodyDiv w:val="1"/>
      <w:marLeft w:val="0"/>
      <w:marRight w:val="0"/>
      <w:marTop w:val="0"/>
      <w:marBottom w:val="0"/>
      <w:divBdr>
        <w:top w:val="none" w:sz="0" w:space="0" w:color="auto"/>
        <w:left w:val="none" w:sz="0" w:space="0" w:color="auto"/>
        <w:bottom w:val="none" w:sz="0" w:space="0" w:color="auto"/>
        <w:right w:val="none" w:sz="0" w:space="0" w:color="auto"/>
      </w:divBdr>
      <w:divsChild>
        <w:div w:id="253706478">
          <w:marLeft w:val="0"/>
          <w:marRight w:val="0"/>
          <w:marTop w:val="0"/>
          <w:marBottom w:val="0"/>
          <w:divBdr>
            <w:top w:val="none" w:sz="0" w:space="0" w:color="auto"/>
            <w:left w:val="none" w:sz="0" w:space="0" w:color="auto"/>
            <w:bottom w:val="none" w:sz="0" w:space="0" w:color="auto"/>
            <w:right w:val="none" w:sz="0" w:space="0" w:color="auto"/>
          </w:divBdr>
          <w:divsChild>
            <w:div w:id="520510497">
              <w:marLeft w:val="0"/>
              <w:marRight w:val="0"/>
              <w:marTop w:val="0"/>
              <w:marBottom w:val="0"/>
              <w:divBdr>
                <w:top w:val="none" w:sz="0" w:space="0" w:color="auto"/>
                <w:left w:val="none" w:sz="0" w:space="0" w:color="auto"/>
                <w:bottom w:val="none" w:sz="0" w:space="0" w:color="auto"/>
                <w:right w:val="none" w:sz="0" w:space="0" w:color="auto"/>
              </w:divBdr>
              <w:divsChild>
                <w:div w:id="209219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060864">
      <w:bodyDiv w:val="1"/>
      <w:marLeft w:val="0"/>
      <w:marRight w:val="0"/>
      <w:marTop w:val="0"/>
      <w:marBottom w:val="0"/>
      <w:divBdr>
        <w:top w:val="none" w:sz="0" w:space="0" w:color="auto"/>
        <w:left w:val="none" w:sz="0" w:space="0" w:color="auto"/>
        <w:bottom w:val="none" w:sz="0" w:space="0" w:color="auto"/>
        <w:right w:val="none" w:sz="0" w:space="0" w:color="auto"/>
      </w:divBdr>
      <w:divsChild>
        <w:div w:id="116684232">
          <w:marLeft w:val="0"/>
          <w:marRight w:val="0"/>
          <w:marTop w:val="0"/>
          <w:marBottom w:val="0"/>
          <w:divBdr>
            <w:top w:val="none" w:sz="0" w:space="0" w:color="auto"/>
            <w:left w:val="none" w:sz="0" w:space="0" w:color="auto"/>
            <w:bottom w:val="none" w:sz="0" w:space="0" w:color="auto"/>
            <w:right w:val="none" w:sz="0" w:space="0" w:color="auto"/>
          </w:divBdr>
          <w:divsChild>
            <w:div w:id="1393692273">
              <w:marLeft w:val="0"/>
              <w:marRight w:val="0"/>
              <w:marTop w:val="0"/>
              <w:marBottom w:val="0"/>
              <w:divBdr>
                <w:top w:val="none" w:sz="0" w:space="0" w:color="auto"/>
                <w:left w:val="none" w:sz="0" w:space="0" w:color="auto"/>
                <w:bottom w:val="none" w:sz="0" w:space="0" w:color="auto"/>
                <w:right w:val="none" w:sz="0" w:space="0" w:color="auto"/>
              </w:divBdr>
              <w:divsChild>
                <w:div w:id="88907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741442">
      <w:bodyDiv w:val="1"/>
      <w:marLeft w:val="0"/>
      <w:marRight w:val="0"/>
      <w:marTop w:val="0"/>
      <w:marBottom w:val="0"/>
      <w:divBdr>
        <w:top w:val="none" w:sz="0" w:space="0" w:color="auto"/>
        <w:left w:val="none" w:sz="0" w:space="0" w:color="auto"/>
        <w:bottom w:val="none" w:sz="0" w:space="0" w:color="auto"/>
        <w:right w:val="none" w:sz="0" w:space="0" w:color="auto"/>
      </w:divBdr>
      <w:divsChild>
        <w:div w:id="250354363">
          <w:marLeft w:val="0"/>
          <w:marRight w:val="0"/>
          <w:marTop w:val="0"/>
          <w:marBottom w:val="0"/>
          <w:divBdr>
            <w:top w:val="none" w:sz="0" w:space="0" w:color="auto"/>
            <w:left w:val="none" w:sz="0" w:space="0" w:color="auto"/>
            <w:bottom w:val="none" w:sz="0" w:space="0" w:color="auto"/>
            <w:right w:val="none" w:sz="0" w:space="0" w:color="auto"/>
          </w:divBdr>
          <w:divsChild>
            <w:div w:id="588274504">
              <w:marLeft w:val="0"/>
              <w:marRight w:val="0"/>
              <w:marTop w:val="0"/>
              <w:marBottom w:val="0"/>
              <w:divBdr>
                <w:top w:val="none" w:sz="0" w:space="0" w:color="auto"/>
                <w:left w:val="none" w:sz="0" w:space="0" w:color="auto"/>
                <w:bottom w:val="none" w:sz="0" w:space="0" w:color="auto"/>
                <w:right w:val="none" w:sz="0" w:space="0" w:color="auto"/>
              </w:divBdr>
              <w:divsChild>
                <w:div w:id="165298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348905">
      <w:bodyDiv w:val="1"/>
      <w:marLeft w:val="0"/>
      <w:marRight w:val="0"/>
      <w:marTop w:val="0"/>
      <w:marBottom w:val="0"/>
      <w:divBdr>
        <w:top w:val="none" w:sz="0" w:space="0" w:color="auto"/>
        <w:left w:val="none" w:sz="0" w:space="0" w:color="auto"/>
        <w:bottom w:val="none" w:sz="0" w:space="0" w:color="auto"/>
        <w:right w:val="none" w:sz="0" w:space="0" w:color="auto"/>
      </w:divBdr>
      <w:divsChild>
        <w:div w:id="1852572276">
          <w:marLeft w:val="0"/>
          <w:marRight w:val="0"/>
          <w:marTop w:val="0"/>
          <w:marBottom w:val="0"/>
          <w:divBdr>
            <w:top w:val="none" w:sz="0" w:space="0" w:color="auto"/>
            <w:left w:val="none" w:sz="0" w:space="0" w:color="auto"/>
            <w:bottom w:val="none" w:sz="0" w:space="0" w:color="auto"/>
            <w:right w:val="none" w:sz="0" w:space="0" w:color="auto"/>
          </w:divBdr>
          <w:divsChild>
            <w:div w:id="303243332">
              <w:marLeft w:val="0"/>
              <w:marRight w:val="0"/>
              <w:marTop w:val="0"/>
              <w:marBottom w:val="0"/>
              <w:divBdr>
                <w:top w:val="none" w:sz="0" w:space="0" w:color="auto"/>
                <w:left w:val="none" w:sz="0" w:space="0" w:color="auto"/>
                <w:bottom w:val="none" w:sz="0" w:space="0" w:color="auto"/>
                <w:right w:val="none" w:sz="0" w:space="0" w:color="auto"/>
              </w:divBdr>
              <w:divsChild>
                <w:div w:id="158368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472743">
      <w:bodyDiv w:val="1"/>
      <w:marLeft w:val="0"/>
      <w:marRight w:val="0"/>
      <w:marTop w:val="0"/>
      <w:marBottom w:val="0"/>
      <w:divBdr>
        <w:top w:val="none" w:sz="0" w:space="0" w:color="auto"/>
        <w:left w:val="none" w:sz="0" w:space="0" w:color="auto"/>
        <w:bottom w:val="none" w:sz="0" w:space="0" w:color="auto"/>
        <w:right w:val="none" w:sz="0" w:space="0" w:color="auto"/>
      </w:divBdr>
      <w:divsChild>
        <w:div w:id="1137182748">
          <w:marLeft w:val="0"/>
          <w:marRight w:val="0"/>
          <w:marTop w:val="0"/>
          <w:marBottom w:val="0"/>
          <w:divBdr>
            <w:top w:val="none" w:sz="0" w:space="0" w:color="auto"/>
            <w:left w:val="none" w:sz="0" w:space="0" w:color="auto"/>
            <w:bottom w:val="none" w:sz="0" w:space="0" w:color="auto"/>
            <w:right w:val="none" w:sz="0" w:space="0" w:color="auto"/>
          </w:divBdr>
          <w:divsChild>
            <w:div w:id="1857376894">
              <w:marLeft w:val="0"/>
              <w:marRight w:val="0"/>
              <w:marTop w:val="0"/>
              <w:marBottom w:val="0"/>
              <w:divBdr>
                <w:top w:val="none" w:sz="0" w:space="0" w:color="auto"/>
                <w:left w:val="none" w:sz="0" w:space="0" w:color="auto"/>
                <w:bottom w:val="none" w:sz="0" w:space="0" w:color="auto"/>
                <w:right w:val="none" w:sz="0" w:space="0" w:color="auto"/>
              </w:divBdr>
              <w:divsChild>
                <w:div w:id="51997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350637">
      <w:bodyDiv w:val="1"/>
      <w:marLeft w:val="0"/>
      <w:marRight w:val="0"/>
      <w:marTop w:val="0"/>
      <w:marBottom w:val="0"/>
      <w:divBdr>
        <w:top w:val="none" w:sz="0" w:space="0" w:color="auto"/>
        <w:left w:val="none" w:sz="0" w:space="0" w:color="auto"/>
        <w:bottom w:val="none" w:sz="0" w:space="0" w:color="auto"/>
        <w:right w:val="none" w:sz="0" w:space="0" w:color="auto"/>
      </w:divBdr>
      <w:divsChild>
        <w:div w:id="944308451">
          <w:marLeft w:val="0"/>
          <w:marRight w:val="0"/>
          <w:marTop w:val="0"/>
          <w:marBottom w:val="0"/>
          <w:divBdr>
            <w:top w:val="none" w:sz="0" w:space="0" w:color="auto"/>
            <w:left w:val="none" w:sz="0" w:space="0" w:color="auto"/>
            <w:bottom w:val="none" w:sz="0" w:space="0" w:color="auto"/>
            <w:right w:val="none" w:sz="0" w:space="0" w:color="auto"/>
          </w:divBdr>
          <w:divsChild>
            <w:div w:id="1461917866">
              <w:marLeft w:val="0"/>
              <w:marRight w:val="0"/>
              <w:marTop w:val="0"/>
              <w:marBottom w:val="0"/>
              <w:divBdr>
                <w:top w:val="none" w:sz="0" w:space="0" w:color="auto"/>
                <w:left w:val="none" w:sz="0" w:space="0" w:color="auto"/>
                <w:bottom w:val="none" w:sz="0" w:space="0" w:color="auto"/>
                <w:right w:val="none" w:sz="0" w:space="0" w:color="auto"/>
              </w:divBdr>
              <w:divsChild>
                <w:div w:id="199386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119448">
      <w:bodyDiv w:val="1"/>
      <w:marLeft w:val="0"/>
      <w:marRight w:val="0"/>
      <w:marTop w:val="0"/>
      <w:marBottom w:val="0"/>
      <w:divBdr>
        <w:top w:val="none" w:sz="0" w:space="0" w:color="auto"/>
        <w:left w:val="none" w:sz="0" w:space="0" w:color="auto"/>
        <w:bottom w:val="none" w:sz="0" w:space="0" w:color="auto"/>
        <w:right w:val="none" w:sz="0" w:space="0" w:color="auto"/>
      </w:divBdr>
      <w:divsChild>
        <w:div w:id="1658995837">
          <w:marLeft w:val="0"/>
          <w:marRight w:val="0"/>
          <w:marTop w:val="0"/>
          <w:marBottom w:val="0"/>
          <w:divBdr>
            <w:top w:val="none" w:sz="0" w:space="0" w:color="auto"/>
            <w:left w:val="none" w:sz="0" w:space="0" w:color="auto"/>
            <w:bottom w:val="none" w:sz="0" w:space="0" w:color="auto"/>
            <w:right w:val="none" w:sz="0" w:space="0" w:color="auto"/>
          </w:divBdr>
          <w:divsChild>
            <w:div w:id="699011002">
              <w:marLeft w:val="0"/>
              <w:marRight w:val="0"/>
              <w:marTop w:val="0"/>
              <w:marBottom w:val="0"/>
              <w:divBdr>
                <w:top w:val="none" w:sz="0" w:space="0" w:color="auto"/>
                <w:left w:val="none" w:sz="0" w:space="0" w:color="auto"/>
                <w:bottom w:val="none" w:sz="0" w:space="0" w:color="auto"/>
                <w:right w:val="none" w:sz="0" w:space="0" w:color="auto"/>
              </w:divBdr>
              <w:divsChild>
                <w:div w:id="126229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588155">
      <w:bodyDiv w:val="1"/>
      <w:marLeft w:val="0"/>
      <w:marRight w:val="0"/>
      <w:marTop w:val="0"/>
      <w:marBottom w:val="0"/>
      <w:divBdr>
        <w:top w:val="none" w:sz="0" w:space="0" w:color="auto"/>
        <w:left w:val="none" w:sz="0" w:space="0" w:color="auto"/>
        <w:bottom w:val="none" w:sz="0" w:space="0" w:color="auto"/>
        <w:right w:val="none" w:sz="0" w:space="0" w:color="auto"/>
      </w:divBdr>
      <w:divsChild>
        <w:div w:id="1287154142">
          <w:marLeft w:val="0"/>
          <w:marRight w:val="0"/>
          <w:marTop w:val="0"/>
          <w:marBottom w:val="0"/>
          <w:divBdr>
            <w:top w:val="none" w:sz="0" w:space="0" w:color="auto"/>
            <w:left w:val="none" w:sz="0" w:space="0" w:color="auto"/>
            <w:bottom w:val="none" w:sz="0" w:space="0" w:color="auto"/>
            <w:right w:val="none" w:sz="0" w:space="0" w:color="auto"/>
          </w:divBdr>
          <w:divsChild>
            <w:div w:id="694501506">
              <w:marLeft w:val="0"/>
              <w:marRight w:val="0"/>
              <w:marTop w:val="0"/>
              <w:marBottom w:val="0"/>
              <w:divBdr>
                <w:top w:val="none" w:sz="0" w:space="0" w:color="auto"/>
                <w:left w:val="none" w:sz="0" w:space="0" w:color="auto"/>
                <w:bottom w:val="none" w:sz="0" w:space="0" w:color="auto"/>
                <w:right w:val="none" w:sz="0" w:space="0" w:color="auto"/>
              </w:divBdr>
              <w:divsChild>
                <w:div w:id="29714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048725">
      <w:bodyDiv w:val="1"/>
      <w:marLeft w:val="0"/>
      <w:marRight w:val="0"/>
      <w:marTop w:val="0"/>
      <w:marBottom w:val="0"/>
      <w:divBdr>
        <w:top w:val="none" w:sz="0" w:space="0" w:color="auto"/>
        <w:left w:val="none" w:sz="0" w:space="0" w:color="auto"/>
        <w:bottom w:val="none" w:sz="0" w:space="0" w:color="auto"/>
        <w:right w:val="none" w:sz="0" w:space="0" w:color="auto"/>
      </w:divBdr>
      <w:divsChild>
        <w:div w:id="1006789626">
          <w:marLeft w:val="0"/>
          <w:marRight w:val="0"/>
          <w:marTop w:val="0"/>
          <w:marBottom w:val="0"/>
          <w:divBdr>
            <w:top w:val="none" w:sz="0" w:space="0" w:color="auto"/>
            <w:left w:val="none" w:sz="0" w:space="0" w:color="auto"/>
            <w:bottom w:val="none" w:sz="0" w:space="0" w:color="auto"/>
            <w:right w:val="none" w:sz="0" w:space="0" w:color="auto"/>
          </w:divBdr>
          <w:divsChild>
            <w:div w:id="1815369432">
              <w:marLeft w:val="0"/>
              <w:marRight w:val="0"/>
              <w:marTop w:val="0"/>
              <w:marBottom w:val="0"/>
              <w:divBdr>
                <w:top w:val="none" w:sz="0" w:space="0" w:color="auto"/>
                <w:left w:val="none" w:sz="0" w:space="0" w:color="auto"/>
                <w:bottom w:val="none" w:sz="0" w:space="0" w:color="auto"/>
                <w:right w:val="none" w:sz="0" w:space="0" w:color="auto"/>
              </w:divBdr>
              <w:divsChild>
                <w:div w:id="47946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365383">
      <w:bodyDiv w:val="1"/>
      <w:marLeft w:val="0"/>
      <w:marRight w:val="0"/>
      <w:marTop w:val="0"/>
      <w:marBottom w:val="0"/>
      <w:divBdr>
        <w:top w:val="none" w:sz="0" w:space="0" w:color="auto"/>
        <w:left w:val="none" w:sz="0" w:space="0" w:color="auto"/>
        <w:bottom w:val="none" w:sz="0" w:space="0" w:color="auto"/>
        <w:right w:val="none" w:sz="0" w:space="0" w:color="auto"/>
      </w:divBdr>
      <w:divsChild>
        <w:div w:id="1205796958">
          <w:marLeft w:val="0"/>
          <w:marRight w:val="0"/>
          <w:marTop w:val="0"/>
          <w:marBottom w:val="0"/>
          <w:divBdr>
            <w:top w:val="none" w:sz="0" w:space="0" w:color="auto"/>
            <w:left w:val="none" w:sz="0" w:space="0" w:color="auto"/>
            <w:bottom w:val="none" w:sz="0" w:space="0" w:color="auto"/>
            <w:right w:val="none" w:sz="0" w:space="0" w:color="auto"/>
          </w:divBdr>
          <w:divsChild>
            <w:div w:id="1959068607">
              <w:marLeft w:val="0"/>
              <w:marRight w:val="0"/>
              <w:marTop w:val="0"/>
              <w:marBottom w:val="0"/>
              <w:divBdr>
                <w:top w:val="none" w:sz="0" w:space="0" w:color="auto"/>
                <w:left w:val="none" w:sz="0" w:space="0" w:color="auto"/>
                <w:bottom w:val="none" w:sz="0" w:space="0" w:color="auto"/>
                <w:right w:val="none" w:sz="0" w:space="0" w:color="auto"/>
              </w:divBdr>
              <w:divsChild>
                <w:div w:id="102278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362543">
      <w:bodyDiv w:val="1"/>
      <w:marLeft w:val="0"/>
      <w:marRight w:val="0"/>
      <w:marTop w:val="0"/>
      <w:marBottom w:val="0"/>
      <w:divBdr>
        <w:top w:val="none" w:sz="0" w:space="0" w:color="auto"/>
        <w:left w:val="none" w:sz="0" w:space="0" w:color="auto"/>
        <w:bottom w:val="none" w:sz="0" w:space="0" w:color="auto"/>
        <w:right w:val="none" w:sz="0" w:space="0" w:color="auto"/>
      </w:divBdr>
      <w:divsChild>
        <w:div w:id="1801724645">
          <w:marLeft w:val="0"/>
          <w:marRight w:val="0"/>
          <w:marTop w:val="0"/>
          <w:marBottom w:val="0"/>
          <w:divBdr>
            <w:top w:val="none" w:sz="0" w:space="0" w:color="auto"/>
            <w:left w:val="none" w:sz="0" w:space="0" w:color="auto"/>
            <w:bottom w:val="none" w:sz="0" w:space="0" w:color="auto"/>
            <w:right w:val="none" w:sz="0" w:space="0" w:color="auto"/>
          </w:divBdr>
          <w:divsChild>
            <w:div w:id="59014105">
              <w:marLeft w:val="0"/>
              <w:marRight w:val="0"/>
              <w:marTop w:val="0"/>
              <w:marBottom w:val="0"/>
              <w:divBdr>
                <w:top w:val="none" w:sz="0" w:space="0" w:color="auto"/>
                <w:left w:val="none" w:sz="0" w:space="0" w:color="auto"/>
                <w:bottom w:val="none" w:sz="0" w:space="0" w:color="auto"/>
                <w:right w:val="none" w:sz="0" w:space="0" w:color="auto"/>
              </w:divBdr>
              <w:divsChild>
                <w:div w:id="151653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367791">
      <w:bodyDiv w:val="1"/>
      <w:marLeft w:val="0"/>
      <w:marRight w:val="0"/>
      <w:marTop w:val="0"/>
      <w:marBottom w:val="0"/>
      <w:divBdr>
        <w:top w:val="none" w:sz="0" w:space="0" w:color="auto"/>
        <w:left w:val="none" w:sz="0" w:space="0" w:color="auto"/>
        <w:bottom w:val="none" w:sz="0" w:space="0" w:color="auto"/>
        <w:right w:val="none" w:sz="0" w:space="0" w:color="auto"/>
      </w:divBdr>
      <w:divsChild>
        <w:div w:id="1217742090">
          <w:marLeft w:val="0"/>
          <w:marRight w:val="0"/>
          <w:marTop w:val="0"/>
          <w:marBottom w:val="0"/>
          <w:divBdr>
            <w:top w:val="none" w:sz="0" w:space="0" w:color="auto"/>
            <w:left w:val="none" w:sz="0" w:space="0" w:color="auto"/>
            <w:bottom w:val="none" w:sz="0" w:space="0" w:color="auto"/>
            <w:right w:val="none" w:sz="0" w:space="0" w:color="auto"/>
          </w:divBdr>
          <w:divsChild>
            <w:div w:id="424231579">
              <w:marLeft w:val="0"/>
              <w:marRight w:val="0"/>
              <w:marTop w:val="0"/>
              <w:marBottom w:val="0"/>
              <w:divBdr>
                <w:top w:val="none" w:sz="0" w:space="0" w:color="auto"/>
                <w:left w:val="none" w:sz="0" w:space="0" w:color="auto"/>
                <w:bottom w:val="none" w:sz="0" w:space="0" w:color="auto"/>
                <w:right w:val="none" w:sz="0" w:space="0" w:color="auto"/>
              </w:divBdr>
              <w:divsChild>
                <w:div w:id="77976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312808">
      <w:bodyDiv w:val="1"/>
      <w:marLeft w:val="0"/>
      <w:marRight w:val="0"/>
      <w:marTop w:val="0"/>
      <w:marBottom w:val="0"/>
      <w:divBdr>
        <w:top w:val="none" w:sz="0" w:space="0" w:color="auto"/>
        <w:left w:val="none" w:sz="0" w:space="0" w:color="auto"/>
        <w:bottom w:val="none" w:sz="0" w:space="0" w:color="auto"/>
        <w:right w:val="none" w:sz="0" w:space="0" w:color="auto"/>
      </w:divBdr>
      <w:divsChild>
        <w:div w:id="1619264884">
          <w:marLeft w:val="0"/>
          <w:marRight w:val="0"/>
          <w:marTop w:val="0"/>
          <w:marBottom w:val="0"/>
          <w:divBdr>
            <w:top w:val="none" w:sz="0" w:space="0" w:color="auto"/>
            <w:left w:val="none" w:sz="0" w:space="0" w:color="auto"/>
            <w:bottom w:val="none" w:sz="0" w:space="0" w:color="auto"/>
            <w:right w:val="none" w:sz="0" w:space="0" w:color="auto"/>
          </w:divBdr>
          <w:divsChild>
            <w:div w:id="1526866825">
              <w:marLeft w:val="0"/>
              <w:marRight w:val="0"/>
              <w:marTop w:val="0"/>
              <w:marBottom w:val="0"/>
              <w:divBdr>
                <w:top w:val="none" w:sz="0" w:space="0" w:color="auto"/>
                <w:left w:val="none" w:sz="0" w:space="0" w:color="auto"/>
                <w:bottom w:val="none" w:sz="0" w:space="0" w:color="auto"/>
                <w:right w:val="none" w:sz="0" w:space="0" w:color="auto"/>
              </w:divBdr>
              <w:divsChild>
                <w:div w:id="170539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080207">
      <w:bodyDiv w:val="1"/>
      <w:marLeft w:val="0"/>
      <w:marRight w:val="0"/>
      <w:marTop w:val="0"/>
      <w:marBottom w:val="0"/>
      <w:divBdr>
        <w:top w:val="none" w:sz="0" w:space="0" w:color="auto"/>
        <w:left w:val="none" w:sz="0" w:space="0" w:color="auto"/>
        <w:bottom w:val="none" w:sz="0" w:space="0" w:color="auto"/>
        <w:right w:val="none" w:sz="0" w:space="0" w:color="auto"/>
      </w:divBdr>
      <w:divsChild>
        <w:div w:id="2021927507">
          <w:marLeft w:val="0"/>
          <w:marRight w:val="0"/>
          <w:marTop w:val="0"/>
          <w:marBottom w:val="0"/>
          <w:divBdr>
            <w:top w:val="none" w:sz="0" w:space="0" w:color="auto"/>
            <w:left w:val="none" w:sz="0" w:space="0" w:color="auto"/>
            <w:bottom w:val="none" w:sz="0" w:space="0" w:color="auto"/>
            <w:right w:val="none" w:sz="0" w:space="0" w:color="auto"/>
          </w:divBdr>
          <w:divsChild>
            <w:div w:id="1780444794">
              <w:marLeft w:val="0"/>
              <w:marRight w:val="0"/>
              <w:marTop w:val="0"/>
              <w:marBottom w:val="0"/>
              <w:divBdr>
                <w:top w:val="none" w:sz="0" w:space="0" w:color="auto"/>
                <w:left w:val="none" w:sz="0" w:space="0" w:color="auto"/>
                <w:bottom w:val="none" w:sz="0" w:space="0" w:color="auto"/>
                <w:right w:val="none" w:sz="0" w:space="0" w:color="auto"/>
              </w:divBdr>
              <w:divsChild>
                <w:div w:id="210877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495399">
      <w:bodyDiv w:val="1"/>
      <w:marLeft w:val="0"/>
      <w:marRight w:val="0"/>
      <w:marTop w:val="0"/>
      <w:marBottom w:val="0"/>
      <w:divBdr>
        <w:top w:val="none" w:sz="0" w:space="0" w:color="auto"/>
        <w:left w:val="none" w:sz="0" w:space="0" w:color="auto"/>
        <w:bottom w:val="none" w:sz="0" w:space="0" w:color="auto"/>
        <w:right w:val="none" w:sz="0" w:space="0" w:color="auto"/>
      </w:divBdr>
      <w:divsChild>
        <w:div w:id="2025352434">
          <w:marLeft w:val="0"/>
          <w:marRight w:val="0"/>
          <w:marTop w:val="0"/>
          <w:marBottom w:val="0"/>
          <w:divBdr>
            <w:top w:val="none" w:sz="0" w:space="0" w:color="auto"/>
            <w:left w:val="none" w:sz="0" w:space="0" w:color="auto"/>
            <w:bottom w:val="none" w:sz="0" w:space="0" w:color="auto"/>
            <w:right w:val="none" w:sz="0" w:space="0" w:color="auto"/>
          </w:divBdr>
          <w:divsChild>
            <w:div w:id="2005936371">
              <w:marLeft w:val="0"/>
              <w:marRight w:val="0"/>
              <w:marTop w:val="0"/>
              <w:marBottom w:val="0"/>
              <w:divBdr>
                <w:top w:val="none" w:sz="0" w:space="0" w:color="auto"/>
                <w:left w:val="none" w:sz="0" w:space="0" w:color="auto"/>
                <w:bottom w:val="none" w:sz="0" w:space="0" w:color="auto"/>
                <w:right w:val="none" w:sz="0" w:space="0" w:color="auto"/>
              </w:divBdr>
              <w:divsChild>
                <w:div w:id="47148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826498">
      <w:bodyDiv w:val="1"/>
      <w:marLeft w:val="0"/>
      <w:marRight w:val="0"/>
      <w:marTop w:val="0"/>
      <w:marBottom w:val="0"/>
      <w:divBdr>
        <w:top w:val="none" w:sz="0" w:space="0" w:color="auto"/>
        <w:left w:val="none" w:sz="0" w:space="0" w:color="auto"/>
        <w:bottom w:val="none" w:sz="0" w:space="0" w:color="auto"/>
        <w:right w:val="none" w:sz="0" w:space="0" w:color="auto"/>
      </w:divBdr>
    </w:div>
    <w:div w:id="1121994532">
      <w:bodyDiv w:val="1"/>
      <w:marLeft w:val="0"/>
      <w:marRight w:val="0"/>
      <w:marTop w:val="0"/>
      <w:marBottom w:val="0"/>
      <w:divBdr>
        <w:top w:val="none" w:sz="0" w:space="0" w:color="auto"/>
        <w:left w:val="none" w:sz="0" w:space="0" w:color="auto"/>
        <w:bottom w:val="none" w:sz="0" w:space="0" w:color="auto"/>
        <w:right w:val="none" w:sz="0" w:space="0" w:color="auto"/>
      </w:divBdr>
      <w:divsChild>
        <w:div w:id="1062677128">
          <w:marLeft w:val="0"/>
          <w:marRight w:val="0"/>
          <w:marTop w:val="0"/>
          <w:marBottom w:val="0"/>
          <w:divBdr>
            <w:top w:val="none" w:sz="0" w:space="0" w:color="auto"/>
            <w:left w:val="none" w:sz="0" w:space="0" w:color="auto"/>
            <w:bottom w:val="none" w:sz="0" w:space="0" w:color="auto"/>
            <w:right w:val="none" w:sz="0" w:space="0" w:color="auto"/>
          </w:divBdr>
          <w:divsChild>
            <w:div w:id="1073820030">
              <w:marLeft w:val="0"/>
              <w:marRight w:val="0"/>
              <w:marTop w:val="0"/>
              <w:marBottom w:val="0"/>
              <w:divBdr>
                <w:top w:val="none" w:sz="0" w:space="0" w:color="auto"/>
                <w:left w:val="none" w:sz="0" w:space="0" w:color="auto"/>
                <w:bottom w:val="none" w:sz="0" w:space="0" w:color="auto"/>
                <w:right w:val="none" w:sz="0" w:space="0" w:color="auto"/>
              </w:divBdr>
              <w:divsChild>
                <w:div w:id="3736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539807">
      <w:bodyDiv w:val="1"/>
      <w:marLeft w:val="0"/>
      <w:marRight w:val="0"/>
      <w:marTop w:val="0"/>
      <w:marBottom w:val="0"/>
      <w:divBdr>
        <w:top w:val="none" w:sz="0" w:space="0" w:color="auto"/>
        <w:left w:val="none" w:sz="0" w:space="0" w:color="auto"/>
        <w:bottom w:val="none" w:sz="0" w:space="0" w:color="auto"/>
        <w:right w:val="none" w:sz="0" w:space="0" w:color="auto"/>
      </w:divBdr>
      <w:divsChild>
        <w:div w:id="1558543761">
          <w:marLeft w:val="0"/>
          <w:marRight w:val="0"/>
          <w:marTop w:val="0"/>
          <w:marBottom w:val="0"/>
          <w:divBdr>
            <w:top w:val="none" w:sz="0" w:space="0" w:color="auto"/>
            <w:left w:val="none" w:sz="0" w:space="0" w:color="auto"/>
            <w:bottom w:val="none" w:sz="0" w:space="0" w:color="auto"/>
            <w:right w:val="none" w:sz="0" w:space="0" w:color="auto"/>
          </w:divBdr>
          <w:divsChild>
            <w:div w:id="1702704034">
              <w:marLeft w:val="0"/>
              <w:marRight w:val="0"/>
              <w:marTop w:val="0"/>
              <w:marBottom w:val="0"/>
              <w:divBdr>
                <w:top w:val="none" w:sz="0" w:space="0" w:color="auto"/>
                <w:left w:val="none" w:sz="0" w:space="0" w:color="auto"/>
                <w:bottom w:val="none" w:sz="0" w:space="0" w:color="auto"/>
                <w:right w:val="none" w:sz="0" w:space="0" w:color="auto"/>
              </w:divBdr>
              <w:divsChild>
                <w:div w:id="37239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280248">
      <w:bodyDiv w:val="1"/>
      <w:marLeft w:val="0"/>
      <w:marRight w:val="0"/>
      <w:marTop w:val="0"/>
      <w:marBottom w:val="0"/>
      <w:divBdr>
        <w:top w:val="none" w:sz="0" w:space="0" w:color="auto"/>
        <w:left w:val="none" w:sz="0" w:space="0" w:color="auto"/>
        <w:bottom w:val="none" w:sz="0" w:space="0" w:color="auto"/>
        <w:right w:val="none" w:sz="0" w:space="0" w:color="auto"/>
      </w:divBdr>
      <w:divsChild>
        <w:div w:id="922028685">
          <w:marLeft w:val="0"/>
          <w:marRight w:val="0"/>
          <w:marTop w:val="0"/>
          <w:marBottom w:val="0"/>
          <w:divBdr>
            <w:top w:val="none" w:sz="0" w:space="0" w:color="auto"/>
            <w:left w:val="none" w:sz="0" w:space="0" w:color="auto"/>
            <w:bottom w:val="none" w:sz="0" w:space="0" w:color="auto"/>
            <w:right w:val="none" w:sz="0" w:space="0" w:color="auto"/>
          </w:divBdr>
          <w:divsChild>
            <w:div w:id="1612786933">
              <w:marLeft w:val="0"/>
              <w:marRight w:val="0"/>
              <w:marTop w:val="0"/>
              <w:marBottom w:val="0"/>
              <w:divBdr>
                <w:top w:val="none" w:sz="0" w:space="0" w:color="auto"/>
                <w:left w:val="none" w:sz="0" w:space="0" w:color="auto"/>
                <w:bottom w:val="none" w:sz="0" w:space="0" w:color="auto"/>
                <w:right w:val="none" w:sz="0" w:space="0" w:color="auto"/>
              </w:divBdr>
              <w:divsChild>
                <w:div w:id="134324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432316">
      <w:bodyDiv w:val="1"/>
      <w:marLeft w:val="0"/>
      <w:marRight w:val="0"/>
      <w:marTop w:val="0"/>
      <w:marBottom w:val="0"/>
      <w:divBdr>
        <w:top w:val="none" w:sz="0" w:space="0" w:color="auto"/>
        <w:left w:val="none" w:sz="0" w:space="0" w:color="auto"/>
        <w:bottom w:val="none" w:sz="0" w:space="0" w:color="auto"/>
        <w:right w:val="none" w:sz="0" w:space="0" w:color="auto"/>
      </w:divBdr>
      <w:divsChild>
        <w:div w:id="2042784871">
          <w:marLeft w:val="0"/>
          <w:marRight w:val="0"/>
          <w:marTop w:val="0"/>
          <w:marBottom w:val="0"/>
          <w:divBdr>
            <w:top w:val="none" w:sz="0" w:space="0" w:color="auto"/>
            <w:left w:val="none" w:sz="0" w:space="0" w:color="auto"/>
            <w:bottom w:val="none" w:sz="0" w:space="0" w:color="auto"/>
            <w:right w:val="none" w:sz="0" w:space="0" w:color="auto"/>
          </w:divBdr>
          <w:divsChild>
            <w:div w:id="1386641306">
              <w:marLeft w:val="0"/>
              <w:marRight w:val="0"/>
              <w:marTop w:val="0"/>
              <w:marBottom w:val="0"/>
              <w:divBdr>
                <w:top w:val="none" w:sz="0" w:space="0" w:color="auto"/>
                <w:left w:val="none" w:sz="0" w:space="0" w:color="auto"/>
                <w:bottom w:val="none" w:sz="0" w:space="0" w:color="auto"/>
                <w:right w:val="none" w:sz="0" w:space="0" w:color="auto"/>
              </w:divBdr>
              <w:divsChild>
                <w:div w:id="101623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752377">
      <w:bodyDiv w:val="1"/>
      <w:marLeft w:val="0"/>
      <w:marRight w:val="0"/>
      <w:marTop w:val="0"/>
      <w:marBottom w:val="0"/>
      <w:divBdr>
        <w:top w:val="none" w:sz="0" w:space="0" w:color="auto"/>
        <w:left w:val="none" w:sz="0" w:space="0" w:color="auto"/>
        <w:bottom w:val="none" w:sz="0" w:space="0" w:color="auto"/>
        <w:right w:val="none" w:sz="0" w:space="0" w:color="auto"/>
      </w:divBdr>
      <w:divsChild>
        <w:div w:id="87702157">
          <w:marLeft w:val="0"/>
          <w:marRight w:val="0"/>
          <w:marTop w:val="0"/>
          <w:marBottom w:val="0"/>
          <w:divBdr>
            <w:top w:val="none" w:sz="0" w:space="0" w:color="auto"/>
            <w:left w:val="none" w:sz="0" w:space="0" w:color="auto"/>
            <w:bottom w:val="none" w:sz="0" w:space="0" w:color="auto"/>
            <w:right w:val="none" w:sz="0" w:space="0" w:color="auto"/>
          </w:divBdr>
          <w:divsChild>
            <w:div w:id="1784182652">
              <w:marLeft w:val="0"/>
              <w:marRight w:val="0"/>
              <w:marTop w:val="0"/>
              <w:marBottom w:val="0"/>
              <w:divBdr>
                <w:top w:val="none" w:sz="0" w:space="0" w:color="auto"/>
                <w:left w:val="none" w:sz="0" w:space="0" w:color="auto"/>
                <w:bottom w:val="none" w:sz="0" w:space="0" w:color="auto"/>
                <w:right w:val="none" w:sz="0" w:space="0" w:color="auto"/>
              </w:divBdr>
              <w:divsChild>
                <w:div w:id="200562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164101">
      <w:bodyDiv w:val="1"/>
      <w:marLeft w:val="0"/>
      <w:marRight w:val="0"/>
      <w:marTop w:val="0"/>
      <w:marBottom w:val="0"/>
      <w:divBdr>
        <w:top w:val="none" w:sz="0" w:space="0" w:color="auto"/>
        <w:left w:val="none" w:sz="0" w:space="0" w:color="auto"/>
        <w:bottom w:val="none" w:sz="0" w:space="0" w:color="auto"/>
        <w:right w:val="none" w:sz="0" w:space="0" w:color="auto"/>
      </w:divBdr>
      <w:divsChild>
        <w:div w:id="359168788">
          <w:marLeft w:val="0"/>
          <w:marRight w:val="0"/>
          <w:marTop w:val="0"/>
          <w:marBottom w:val="0"/>
          <w:divBdr>
            <w:top w:val="none" w:sz="0" w:space="0" w:color="auto"/>
            <w:left w:val="none" w:sz="0" w:space="0" w:color="auto"/>
            <w:bottom w:val="none" w:sz="0" w:space="0" w:color="auto"/>
            <w:right w:val="none" w:sz="0" w:space="0" w:color="auto"/>
          </w:divBdr>
          <w:divsChild>
            <w:div w:id="1458715950">
              <w:marLeft w:val="0"/>
              <w:marRight w:val="0"/>
              <w:marTop w:val="0"/>
              <w:marBottom w:val="0"/>
              <w:divBdr>
                <w:top w:val="none" w:sz="0" w:space="0" w:color="auto"/>
                <w:left w:val="none" w:sz="0" w:space="0" w:color="auto"/>
                <w:bottom w:val="none" w:sz="0" w:space="0" w:color="auto"/>
                <w:right w:val="none" w:sz="0" w:space="0" w:color="auto"/>
              </w:divBdr>
              <w:divsChild>
                <w:div w:id="213274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681839">
      <w:bodyDiv w:val="1"/>
      <w:marLeft w:val="0"/>
      <w:marRight w:val="0"/>
      <w:marTop w:val="0"/>
      <w:marBottom w:val="0"/>
      <w:divBdr>
        <w:top w:val="none" w:sz="0" w:space="0" w:color="auto"/>
        <w:left w:val="none" w:sz="0" w:space="0" w:color="auto"/>
        <w:bottom w:val="none" w:sz="0" w:space="0" w:color="auto"/>
        <w:right w:val="none" w:sz="0" w:space="0" w:color="auto"/>
      </w:divBdr>
      <w:divsChild>
        <w:div w:id="1620143070">
          <w:marLeft w:val="0"/>
          <w:marRight w:val="0"/>
          <w:marTop w:val="0"/>
          <w:marBottom w:val="0"/>
          <w:divBdr>
            <w:top w:val="none" w:sz="0" w:space="0" w:color="auto"/>
            <w:left w:val="none" w:sz="0" w:space="0" w:color="auto"/>
            <w:bottom w:val="none" w:sz="0" w:space="0" w:color="auto"/>
            <w:right w:val="none" w:sz="0" w:space="0" w:color="auto"/>
          </w:divBdr>
          <w:divsChild>
            <w:div w:id="127407191">
              <w:marLeft w:val="0"/>
              <w:marRight w:val="0"/>
              <w:marTop w:val="0"/>
              <w:marBottom w:val="0"/>
              <w:divBdr>
                <w:top w:val="none" w:sz="0" w:space="0" w:color="auto"/>
                <w:left w:val="none" w:sz="0" w:space="0" w:color="auto"/>
                <w:bottom w:val="none" w:sz="0" w:space="0" w:color="auto"/>
                <w:right w:val="none" w:sz="0" w:space="0" w:color="auto"/>
              </w:divBdr>
              <w:divsChild>
                <w:div w:id="92464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877384">
      <w:bodyDiv w:val="1"/>
      <w:marLeft w:val="0"/>
      <w:marRight w:val="0"/>
      <w:marTop w:val="0"/>
      <w:marBottom w:val="0"/>
      <w:divBdr>
        <w:top w:val="none" w:sz="0" w:space="0" w:color="auto"/>
        <w:left w:val="none" w:sz="0" w:space="0" w:color="auto"/>
        <w:bottom w:val="none" w:sz="0" w:space="0" w:color="auto"/>
        <w:right w:val="none" w:sz="0" w:space="0" w:color="auto"/>
      </w:divBdr>
      <w:divsChild>
        <w:div w:id="663051049">
          <w:marLeft w:val="0"/>
          <w:marRight w:val="0"/>
          <w:marTop w:val="0"/>
          <w:marBottom w:val="0"/>
          <w:divBdr>
            <w:top w:val="none" w:sz="0" w:space="0" w:color="auto"/>
            <w:left w:val="none" w:sz="0" w:space="0" w:color="auto"/>
            <w:bottom w:val="none" w:sz="0" w:space="0" w:color="auto"/>
            <w:right w:val="none" w:sz="0" w:space="0" w:color="auto"/>
          </w:divBdr>
          <w:divsChild>
            <w:div w:id="551767567">
              <w:marLeft w:val="0"/>
              <w:marRight w:val="0"/>
              <w:marTop w:val="0"/>
              <w:marBottom w:val="0"/>
              <w:divBdr>
                <w:top w:val="none" w:sz="0" w:space="0" w:color="auto"/>
                <w:left w:val="none" w:sz="0" w:space="0" w:color="auto"/>
                <w:bottom w:val="none" w:sz="0" w:space="0" w:color="auto"/>
                <w:right w:val="none" w:sz="0" w:space="0" w:color="auto"/>
              </w:divBdr>
              <w:divsChild>
                <w:div w:id="55301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654827">
      <w:bodyDiv w:val="1"/>
      <w:marLeft w:val="0"/>
      <w:marRight w:val="0"/>
      <w:marTop w:val="0"/>
      <w:marBottom w:val="0"/>
      <w:divBdr>
        <w:top w:val="none" w:sz="0" w:space="0" w:color="auto"/>
        <w:left w:val="none" w:sz="0" w:space="0" w:color="auto"/>
        <w:bottom w:val="none" w:sz="0" w:space="0" w:color="auto"/>
        <w:right w:val="none" w:sz="0" w:space="0" w:color="auto"/>
      </w:divBdr>
      <w:divsChild>
        <w:div w:id="804198507">
          <w:marLeft w:val="0"/>
          <w:marRight w:val="0"/>
          <w:marTop w:val="0"/>
          <w:marBottom w:val="0"/>
          <w:divBdr>
            <w:top w:val="none" w:sz="0" w:space="0" w:color="auto"/>
            <w:left w:val="none" w:sz="0" w:space="0" w:color="auto"/>
            <w:bottom w:val="none" w:sz="0" w:space="0" w:color="auto"/>
            <w:right w:val="none" w:sz="0" w:space="0" w:color="auto"/>
          </w:divBdr>
          <w:divsChild>
            <w:div w:id="2114209191">
              <w:marLeft w:val="0"/>
              <w:marRight w:val="0"/>
              <w:marTop w:val="0"/>
              <w:marBottom w:val="0"/>
              <w:divBdr>
                <w:top w:val="none" w:sz="0" w:space="0" w:color="auto"/>
                <w:left w:val="none" w:sz="0" w:space="0" w:color="auto"/>
                <w:bottom w:val="none" w:sz="0" w:space="0" w:color="auto"/>
                <w:right w:val="none" w:sz="0" w:space="0" w:color="auto"/>
              </w:divBdr>
              <w:divsChild>
                <w:div w:id="166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912525">
      <w:bodyDiv w:val="1"/>
      <w:marLeft w:val="0"/>
      <w:marRight w:val="0"/>
      <w:marTop w:val="0"/>
      <w:marBottom w:val="0"/>
      <w:divBdr>
        <w:top w:val="none" w:sz="0" w:space="0" w:color="auto"/>
        <w:left w:val="none" w:sz="0" w:space="0" w:color="auto"/>
        <w:bottom w:val="none" w:sz="0" w:space="0" w:color="auto"/>
        <w:right w:val="none" w:sz="0" w:space="0" w:color="auto"/>
      </w:divBdr>
      <w:divsChild>
        <w:div w:id="1043094937">
          <w:marLeft w:val="0"/>
          <w:marRight w:val="0"/>
          <w:marTop w:val="0"/>
          <w:marBottom w:val="0"/>
          <w:divBdr>
            <w:top w:val="none" w:sz="0" w:space="0" w:color="auto"/>
            <w:left w:val="none" w:sz="0" w:space="0" w:color="auto"/>
            <w:bottom w:val="none" w:sz="0" w:space="0" w:color="auto"/>
            <w:right w:val="none" w:sz="0" w:space="0" w:color="auto"/>
          </w:divBdr>
          <w:divsChild>
            <w:div w:id="963002641">
              <w:marLeft w:val="0"/>
              <w:marRight w:val="0"/>
              <w:marTop w:val="0"/>
              <w:marBottom w:val="0"/>
              <w:divBdr>
                <w:top w:val="none" w:sz="0" w:space="0" w:color="auto"/>
                <w:left w:val="none" w:sz="0" w:space="0" w:color="auto"/>
                <w:bottom w:val="none" w:sz="0" w:space="0" w:color="auto"/>
                <w:right w:val="none" w:sz="0" w:space="0" w:color="auto"/>
              </w:divBdr>
              <w:divsChild>
                <w:div w:id="162172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926228">
      <w:bodyDiv w:val="1"/>
      <w:marLeft w:val="0"/>
      <w:marRight w:val="0"/>
      <w:marTop w:val="0"/>
      <w:marBottom w:val="0"/>
      <w:divBdr>
        <w:top w:val="none" w:sz="0" w:space="0" w:color="auto"/>
        <w:left w:val="none" w:sz="0" w:space="0" w:color="auto"/>
        <w:bottom w:val="none" w:sz="0" w:space="0" w:color="auto"/>
        <w:right w:val="none" w:sz="0" w:space="0" w:color="auto"/>
      </w:divBdr>
      <w:divsChild>
        <w:div w:id="137771791">
          <w:marLeft w:val="0"/>
          <w:marRight w:val="0"/>
          <w:marTop w:val="0"/>
          <w:marBottom w:val="0"/>
          <w:divBdr>
            <w:top w:val="none" w:sz="0" w:space="0" w:color="auto"/>
            <w:left w:val="none" w:sz="0" w:space="0" w:color="auto"/>
            <w:bottom w:val="none" w:sz="0" w:space="0" w:color="auto"/>
            <w:right w:val="none" w:sz="0" w:space="0" w:color="auto"/>
          </w:divBdr>
          <w:divsChild>
            <w:div w:id="1598556458">
              <w:marLeft w:val="0"/>
              <w:marRight w:val="0"/>
              <w:marTop w:val="0"/>
              <w:marBottom w:val="0"/>
              <w:divBdr>
                <w:top w:val="none" w:sz="0" w:space="0" w:color="auto"/>
                <w:left w:val="none" w:sz="0" w:space="0" w:color="auto"/>
                <w:bottom w:val="none" w:sz="0" w:space="0" w:color="auto"/>
                <w:right w:val="none" w:sz="0" w:space="0" w:color="auto"/>
              </w:divBdr>
              <w:divsChild>
                <w:div w:id="187584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997916">
      <w:bodyDiv w:val="1"/>
      <w:marLeft w:val="0"/>
      <w:marRight w:val="0"/>
      <w:marTop w:val="0"/>
      <w:marBottom w:val="0"/>
      <w:divBdr>
        <w:top w:val="none" w:sz="0" w:space="0" w:color="auto"/>
        <w:left w:val="none" w:sz="0" w:space="0" w:color="auto"/>
        <w:bottom w:val="none" w:sz="0" w:space="0" w:color="auto"/>
        <w:right w:val="none" w:sz="0" w:space="0" w:color="auto"/>
      </w:divBdr>
      <w:divsChild>
        <w:div w:id="955916482">
          <w:marLeft w:val="0"/>
          <w:marRight w:val="0"/>
          <w:marTop w:val="0"/>
          <w:marBottom w:val="0"/>
          <w:divBdr>
            <w:top w:val="none" w:sz="0" w:space="0" w:color="auto"/>
            <w:left w:val="none" w:sz="0" w:space="0" w:color="auto"/>
            <w:bottom w:val="none" w:sz="0" w:space="0" w:color="auto"/>
            <w:right w:val="none" w:sz="0" w:space="0" w:color="auto"/>
          </w:divBdr>
          <w:divsChild>
            <w:div w:id="493565760">
              <w:marLeft w:val="0"/>
              <w:marRight w:val="0"/>
              <w:marTop w:val="0"/>
              <w:marBottom w:val="0"/>
              <w:divBdr>
                <w:top w:val="none" w:sz="0" w:space="0" w:color="auto"/>
                <w:left w:val="none" w:sz="0" w:space="0" w:color="auto"/>
                <w:bottom w:val="none" w:sz="0" w:space="0" w:color="auto"/>
                <w:right w:val="none" w:sz="0" w:space="0" w:color="auto"/>
              </w:divBdr>
              <w:divsChild>
                <w:div w:id="67095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852001">
      <w:bodyDiv w:val="1"/>
      <w:marLeft w:val="0"/>
      <w:marRight w:val="0"/>
      <w:marTop w:val="0"/>
      <w:marBottom w:val="0"/>
      <w:divBdr>
        <w:top w:val="none" w:sz="0" w:space="0" w:color="auto"/>
        <w:left w:val="none" w:sz="0" w:space="0" w:color="auto"/>
        <w:bottom w:val="none" w:sz="0" w:space="0" w:color="auto"/>
        <w:right w:val="none" w:sz="0" w:space="0" w:color="auto"/>
      </w:divBdr>
      <w:divsChild>
        <w:div w:id="847990295">
          <w:marLeft w:val="0"/>
          <w:marRight w:val="0"/>
          <w:marTop w:val="0"/>
          <w:marBottom w:val="0"/>
          <w:divBdr>
            <w:top w:val="none" w:sz="0" w:space="0" w:color="auto"/>
            <w:left w:val="none" w:sz="0" w:space="0" w:color="auto"/>
            <w:bottom w:val="none" w:sz="0" w:space="0" w:color="auto"/>
            <w:right w:val="none" w:sz="0" w:space="0" w:color="auto"/>
          </w:divBdr>
          <w:divsChild>
            <w:div w:id="1338001648">
              <w:marLeft w:val="0"/>
              <w:marRight w:val="0"/>
              <w:marTop w:val="0"/>
              <w:marBottom w:val="0"/>
              <w:divBdr>
                <w:top w:val="none" w:sz="0" w:space="0" w:color="auto"/>
                <w:left w:val="none" w:sz="0" w:space="0" w:color="auto"/>
                <w:bottom w:val="none" w:sz="0" w:space="0" w:color="auto"/>
                <w:right w:val="none" w:sz="0" w:space="0" w:color="auto"/>
              </w:divBdr>
              <w:divsChild>
                <w:div w:id="212973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926819">
      <w:bodyDiv w:val="1"/>
      <w:marLeft w:val="0"/>
      <w:marRight w:val="0"/>
      <w:marTop w:val="0"/>
      <w:marBottom w:val="0"/>
      <w:divBdr>
        <w:top w:val="none" w:sz="0" w:space="0" w:color="auto"/>
        <w:left w:val="none" w:sz="0" w:space="0" w:color="auto"/>
        <w:bottom w:val="none" w:sz="0" w:space="0" w:color="auto"/>
        <w:right w:val="none" w:sz="0" w:space="0" w:color="auto"/>
      </w:divBdr>
      <w:divsChild>
        <w:div w:id="368534654">
          <w:marLeft w:val="0"/>
          <w:marRight w:val="0"/>
          <w:marTop w:val="0"/>
          <w:marBottom w:val="0"/>
          <w:divBdr>
            <w:top w:val="none" w:sz="0" w:space="0" w:color="auto"/>
            <w:left w:val="none" w:sz="0" w:space="0" w:color="auto"/>
            <w:bottom w:val="none" w:sz="0" w:space="0" w:color="auto"/>
            <w:right w:val="none" w:sz="0" w:space="0" w:color="auto"/>
          </w:divBdr>
          <w:divsChild>
            <w:div w:id="649599492">
              <w:marLeft w:val="0"/>
              <w:marRight w:val="0"/>
              <w:marTop w:val="0"/>
              <w:marBottom w:val="0"/>
              <w:divBdr>
                <w:top w:val="none" w:sz="0" w:space="0" w:color="auto"/>
                <w:left w:val="none" w:sz="0" w:space="0" w:color="auto"/>
                <w:bottom w:val="none" w:sz="0" w:space="0" w:color="auto"/>
                <w:right w:val="none" w:sz="0" w:space="0" w:color="auto"/>
              </w:divBdr>
              <w:divsChild>
                <w:div w:id="146095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490590">
      <w:bodyDiv w:val="1"/>
      <w:marLeft w:val="0"/>
      <w:marRight w:val="0"/>
      <w:marTop w:val="0"/>
      <w:marBottom w:val="0"/>
      <w:divBdr>
        <w:top w:val="none" w:sz="0" w:space="0" w:color="auto"/>
        <w:left w:val="none" w:sz="0" w:space="0" w:color="auto"/>
        <w:bottom w:val="none" w:sz="0" w:space="0" w:color="auto"/>
        <w:right w:val="none" w:sz="0" w:space="0" w:color="auto"/>
      </w:divBdr>
      <w:divsChild>
        <w:div w:id="1976399919">
          <w:marLeft w:val="0"/>
          <w:marRight w:val="0"/>
          <w:marTop w:val="0"/>
          <w:marBottom w:val="0"/>
          <w:divBdr>
            <w:top w:val="none" w:sz="0" w:space="0" w:color="auto"/>
            <w:left w:val="none" w:sz="0" w:space="0" w:color="auto"/>
            <w:bottom w:val="none" w:sz="0" w:space="0" w:color="auto"/>
            <w:right w:val="none" w:sz="0" w:space="0" w:color="auto"/>
          </w:divBdr>
          <w:divsChild>
            <w:div w:id="948854006">
              <w:marLeft w:val="0"/>
              <w:marRight w:val="0"/>
              <w:marTop w:val="0"/>
              <w:marBottom w:val="0"/>
              <w:divBdr>
                <w:top w:val="none" w:sz="0" w:space="0" w:color="auto"/>
                <w:left w:val="none" w:sz="0" w:space="0" w:color="auto"/>
                <w:bottom w:val="none" w:sz="0" w:space="0" w:color="auto"/>
                <w:right w:val="none" w:sz="0" w:space="0" w:color="auto"/>
              </w:divBdr>
              <w:divsChild>
                <w:div w:id="117473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426135">
      <w:bodyDiv w:val="1"/>
      <w:marLeft w:val="0"/>
      <w:marRight w:val="0"/>
      <w:marTop w:val="0"/>
      <w:marBottom w:val="0"/>
      <w:divBdr>
        <w:top w:val="none" w:sz="0" w:space="0" w:color="auto"/>
        <w:left w:val="none" w:sz="0" w:space="0" w:color="auto"/>
        <w:bottom w:val="none" w:sz="0" w:space="0" w:color="auto"/>
        <w:right w:val="none" w:sz="0" w:space="0" w:color="auto"/>
      </w:divBdr>
      <w:divsChild>
        <w:div w:id="1723553183">
          <w:marLeft w:val="0"/>
          <w:marRight w:val="0"/>
          <w:marTop w:val="0"/>
          <w:marBottom w:val="0"/>
          <w:divBdr>
            <w:top w:val="none" w:sz="0" w:space="0" w:color="auto"/>
            <w:left w:val="none" w:sz="0" w:space="0" w:color="auto"/>
            <w:bottom w:val="none" w:sz="0" w:space="0" w:color="auto"/>
            <w:right w:val="none" w:sz="0" w:space="0" w:color="auto"/>
          </w:divBdr>
          <w:divsChild>
            <w:div w:id="487206694">
              <w:marLeft w:val="0"/>
              <w:marRight w:val="0"/>
              <w:marTop w:val="0"/>
              <w:marBottom w:val="0"/>
              <w:divBdr>
                <w:top w:val="none" w:sz="0" w:space="0" w:color="auto"/>
                <w:left w:val="none" w:sz="0" w:space="0" w:color="auto"/>
                <w:bottom w:val="none" w:sz="0" w:space="0" w:color="auto"/>
                <w:right w:val="none" w:sz="0" w:space="0" w:color="auto"/>
              </w:divBdr>
              <w:divsChild>
                <w:div w:id="96570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998798">
      <w:bodyDiv w:val="1"/>
      <w:marLeft w:val="0"/>
      <w:marRight w:val="0"/>
      <w:marTop w:val="0"/>
      <w:marBottom w:val="0"/>
      <w:divBdr>
        <w:top w:val="none" w:sz="0" w:space="0" w:color="auto"/>
        <w:left w:val="none" w:sz="0" w:space="0" w:color="auto"/>
        <w:bottom w:val="none" w:sz="0" w:space="0" w:color="auto"/>
        <w:right w:val="none" w:sz="0" w:space="0" w:color="auto"/>
      </w:divBdr>
      <w:divsChild>
        <w:div w:id="1236747968">
          <w:marLeft w:val="0"/>
          <w:marRight w:val="0"/>
          <w:marTop w:val="0"/>
          <w:marBottom w:val="0"/>
          <w:divBdr>
            <w:top w:val="none" w:sz="0" w:space="0" w:color="auto"/>
            <w:left w:val="none" w:sz="0" w:space="0" w:color="auto"/>
            <w:bottom w:val="none" w:sz="0" w:space="0" w:color="auto"/>
            <w:right w:val="none" w:sz="0" w:space="0" w:color="auto"/>
          </w:divBdr>
          <w:divsChild>
            <w:div w:id="1711953838">
              <w:marLeft w:val="0"/>
              <w:marRight w:val="0"/>
              <w:marTop w:val="0"/>
              <w:marBottom w:val="0"/>
              <w:divBdr>
                <w:top w:val="none" w:sz="0" w:space="0" w:color="auto"/>
                <w:left w:val="none" w:sz="0" w:space="0" w:color="auto"/>
                <w:bottom w:val="none" w:sz="0" w:space="0" w:color="auto"/>
                <w:right w:val="none" w:sz="0" w:space="0" w:color="auto"/>
              </w:divBdr>
              <w:divsChild>
                <w:div w:id="77413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664399">
      <w:bodyDiv w:val="1"/>
      <w:marLeft w:val="0"/>
      <w:marRight w:val="0"/>
      <w:marTop w:val="0"/>
      <w:marBottom w:val="0"/>
      <w:divBdr>
        <w:top w:val="none" w:sz="0" w:space="0" w:color="auto"/>
        <w:left w:val="none" w:sz="0" w:space="0" w:color="auto"/>
        <w:bottom w:val="none" w:sz="0" w:space="0" w:color="auto"/>
        <w:right w:val="none" w:sz="0" w:space="0" w:color="auto"/>
      </w:divBdr>
      <w:divsChild>
        <w:div w:id="1846509152">
          <w:marLeft w:val="0"/>
          <w:marRight w:val="0"/>
          <w:marTop w:val="0"/>
          <w:marBottom w:val="0"/>
          <w:divBdr>
            <w:top w:val="none" w:sz="0" w:space="0" w:color="auto"/>
            <w:left w:val="none" w:sz="0" w:space="0" w:color="auto"/>
            <w:bottom w:val="none" w:sz="0" w:space="0" w:color="auto"/>
            <w:right w:val="none" w:sz="0" w:space="0" w:color="auto"/>
          </w:divBdr>
          <w:divsChild>
            <w:div w:id="452019995">
              <w:marLeft w:val="0"/>
              <w:marRight w:val="0"/>
              <w:marTop w:val="0"/>
              <w:marBottom w:val="0"/>
              <w:divBdr>
                <w:top w:val="none" w:sz="0" w:space="0" w:color="auto"/>
                <w:left w:val="none" w:sz="0" w:space="0" w:color="auto"/>
                <w:bottom w:val="none" w:sz="0" w:space="0" w:color="auto"/>
                <w:right w:val="none" w:sz="0" w:space="0" w:color="auto"/>
              </w:divBdr>
              <w:divsChild>
                <w:div w:id="158002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019561">
      <w:bodyDiv w:val="1"/>
      <w:marLeft w:val="0"/>
      <w:marRight w:val="0"/>
      <w:marTop w:val="0"/>
      <w:marBottom w:val="0"/>
      <w:divBdr>
        <w:top w:val="none" w:sz="0" w:space="0" w:color="auto"/>
        <w:left w:val="none" w:sz="0" w:space="0" w:color="auto"/>
        <w:bottom w:val="none" w:sz="0" w:space="0" w:color="auto"/>
        <w:right w:val="none" w:sz="0" w:space="0" w:color="auto"/>
      </w:divBdr>
      <w:divsChild>
        <w:div w:id="244923485">
          <w:marLeft w:val="0"/>
          <w:marRight w:val="0"/>
          <w:marTop w:val="0"/>
          <w:marBottom w:val="0"/>
          <w:divBdr>
            <w:top w:val="none" w:sz="0" w:space="0" w:color="auto"/>
            <w:left w:val="none" w:sz="0" w:space="0" w:color="auto"/>
            <w:bottom w:val="none" w:sz="0" w:space="0" w:color="auto"/>
            <w:right w:val="none" w:sz="0" w:space="0" w:color="auto"/>
          </w:divBdr>
          <w:divsChild>
            <w:div w:id="1514951159">
              <w:marLeft w:val="0"/>
              <w:marRight w:val="0"/>
              <w:marTop w:val="0"/>
              <w:marBottom w:val="0"/>
              <w:divBdr>
                <w:top w:val="none" w:sz="0" w:space="0" w:color="auto"/>
                <w:left w:val="none" w:sz="0" w:space="0" w:color="auto"/>
                <w:bottom w:val="none" w:sz="0" w:space="0" w:color="auto"/>
                <w:right w:val="none" w:sz="0" w:space="0" w:color="auto"/>
              </w:divBdr>
              <w:divsChild>
                <w:div w:id="207056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636933">
      <w:bodyDiv w:val="1"/>
      <w:marLeft w:val="0"/>
      <w:marRight w:val="0"/>
      <w:marTop w:val="0"/>
      <w:marBottom w:val="0"/>
      <w:divBdr>
        <w:top w:val="none" w:sz="0" w:space="0" w:color="auto"/>
        <w:left w:val="none" w:sz="0" w:space="0" w:color="auto"/>
        <w:bottom w:val="none" w:sz="0" w:space="0" w:color="auto"/>
        <w:right w:val="none" w:sz="0" w:space="0" w:color="auto"/>
      </w:divBdr>
      <w:divsChild>
        <w:div w:id="1176000193">
          <w:marLeft w:val="0"/>
          <w:marRight w:val="0"/>
          <w:marTop w:val="0"/>
          <w:marBottom w:val="0"/>
          <w:divBdr>
            <w:top w:val="none" w:sz="0" w:space="0" w:color="auto"/>
            <w:left w:val="none" w:sz="0" w:space="0" w:color="auto"/>
            <w:bottom w:val="none" w:sz="0" w:space="0" w:color="auto"/>
            <w:right w:val="none" w:sz="0" w:space="0" w:color="auto"/>
          </w:divBdr>
          <w:divsChild>
            <w:div w:id="1044790221">
              <w:marLeft w:val="0"/>
              <w:marRight w:val="0"/>
              <w:marTop w:val="0"/>
              <w:marBottom w:val="0"/>
              <w:divBdr>
                <w:top w:val="none" w:sz="0" w:space="0" w:color="auto"/>
                <w:left w:val="none" w:sz="0" w:space="0" w:color="auto"/>
                <w:bottom w:val="none" w:sz="0" w:space="0" w:color="auto"/>
                <w:right w:val="none" w:sz="0" w:space="0" w:color="auto"/>
              </w:divBdr>
              <w:divsChild>
                <w:div w:id="83992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739898">
      <w:bodyDiv w:val="1"/>
      <w:marLeft w:val="0"/>
      <w:marRight w:val="0"/>
      <w:marTop w:val="0"/>
      <w:marBottom w:val="0"/>
      <w:divBdr>
        <w:top w:val="none" w:sz="0" w:space="0" w:color="auto"/>
        <w:left w:val="none" w:sz="0" w:space="0" w:color="auto"/>
        <w:bottom w:val="none" w:sz="0" w:space="0" w:color="auto"/>
        <w:right w:val="none" w:sz="0" w:space="0" w:color="auto"/>
      </w:divBdr>
      <w:divsChild>
        <w:div w:id="1883328486">
          <w:marLeft w:val="0"/>
          <w:marRight w:val="0"/>
          <w:marTop w:val="0"/>
          <w:marBottom w:val="0"/>
          <w:divBdr>
            <w:top w:val="none" w:sz="0" w:space="0" w:color="auto"/>
            <w:left w:val="none" w:sz="0" w:space="0" w:color="auto"/>
            <w:bottom w:val="none" w:sz="0" w:space="0" w:color="auto"/>
            <w:right w:val="none" w:sz="0" w:space="0" w:color="auto"/>
          </w:divBdr>
          <w:divsChild>
            <w:div w:id="1902447223">
              <w:marLeft w:val="0"/>
              <w:marRight w:val="0"/>
              <w:marTop w:val="0"/>
              <w:marBottom w:val="0"/>
              <w:divBdr>
                <w:top w:val="none" w:sz="0" w:space="0" w:color="auto"/>
                <w:left w:val="none" w:sz="0" w:space="0" w:color="auto"/>
                <w:bottom w:val="none" w:sz="0" w:space="0" w:color="auto"/>
                <w:right w:val="none" w:sz="0" w:space="0" w:color="auto"/>
              </w:divBdr>
              <w:divsChild>
                <w:div w:id="65302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401570">
      <w:bodyDiv w:val="1"/>
      <w:marLeft w:val="0"/>
      <w:marRight w:val="0"/>
      <w:marTop w:val="0"/>
      <w:marBottom w:val="0"/>
      <w:divBdr>
        <w:top w:val="none" w:sz="0" w:space="0" w:color="auto"/>
        <w:left w:val="none" w:sz="0" w:space="0" w:color="auto"/>
        <w:bottom w:val="none" w:sz="0" w:space="0" w:color="auto"/>
        <w:right w:val="none" w:sz="0" w:space="0" w:color="auto"/>
      </w:divBdr>
      <w:divsChild>
        <w:div w:id="734863761">
          <w:marLeft w:val="0"/>
          <w:marRight w:val="0"/>
          <w:marTop w:val="0"/>
          <w:marBottom w:val="0"/>
          <w:divBdr>
            <w:top w:val="none" w:sz="0" w:space="0" w:color="auto"/>
            <w:left w:val="none" w:sz="0" w:space="0" w:color="auto"/>
            <w:bottom w:val="none" w:sz="0" w:space="0" w:color="auto"/>
            <w:right w:val="none" w:sz="0" w:space="0" w:color="auto"/>
          </w:divBdr>
          <w:divsChild>
            <w:div w:id="1407532054">
              <w:marLeft w:val="0"/>
              <w:marRight w:val="0"/>
              <w:marTop w:val="0"/>
              <w:marBottom w:val="0"/>
              <w:divBdr>
                <w:top w:val="none" w:sz="0" w:space="0" w:color="auto"/>
                <w:left w:val="none" w:sz="0" w:space="0" w:color="auto"/>
                <w:bottom w:val="none" w:sz="0" w:space="0" w:color="auto"/>
                <w:right w:val="none" w:sz="0" w:space="0" w:color="auto"/>
              </w:divBdr>
              <w:divsChild>
                <w:div w:id="111771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332269">
      <w:bodyDiv w:val="1"/>
      <w:marLeft w:val="0"/>
      <w:marRight w:val="0"/>
      <w:marTop w:val="0"/>
      <w:marBottom w:val="0"/>
      <w:divBdr>
        <w:top w:val="none" w:sz="0" w:space="0" w:color="auto"/>
        <w:left w:val="none" w:sz="0" w:space="0" w:color="auto"/>
        <w:bottom w:val="none" w:sz="0" w:space="0" w:color="auto"/>
        <w:right w:val="none" w:sz="0" w:space="0" w:color="auto"/>
      </w:divBdr>
      <w:divsChild>
        <w:div w:id="1094522360">
          <w:marLeft w:val="0"/>
          <w:marRight w:val="0"/>
          <w:marTop w:val="0"/>
          <w:marBottom w:val="0"/>
          <w:divBdr>
            <w:top w:val="none" w:sz="0" w:space="0" w:color="auto"/>
            <w:left w:val="none" w:sz="0" w:space="0" w:color="auto"/>
            <w:bottom w:val="none" w:sz="0" w:space="0" w:color="auto"/>
            <w:right w:val="none" w:sz="0" w:space="0" w:color="auto"/>
          </w:divBdr>
          <w:divsChild>
            <w:div w:id="1044253238">
              <w:marLeft w:val="0"/>
              <w:marRight w:val="0"/>
              <w:marTop w:val="0"/>
              <w:marBottom w:val="0"/>
              <w:divBdr>
                <w:top w:val="none" w:sz="0" w:space="0" w:color="auto"/>
                <w:left w:val="none" w:sz="0" w:space="0" w:color="auto"/>
                <w:bottom w:val="none" w:sz="0" w:space="0" w:color="auto"/>
                <w:right w:val="none" w:sz="0" w:space="0" w:color="auto"/>
              </w:divBdr>
              <w:divsChild>
                <w:div w:id="175879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843527">
      <w:bodyDiv w:val="1"/>
      <w:marLeft w:val="0"/>
      <w:marRight w:val="0"/>
      <w:marTop w:val="0"/>
      <w:marBottom w:val="0"/>
      <w:divBdr>
        <w:top w:val="none" w:sz="0" w:space="0" w:color="auto"/>
        <w:left w:val="none" w:sz="0" w:space="0" w:color="auto"/>
        <w:bottom w:val="none" w:sz="0" w:space="0" w:color="auto"/>
        <w:right w:val="none" w:sz="0" w:space="0" w:color="auto"/>
      </w:divBdr>
      <w:divsChild>
        <w:div w:id="752552543">
          <w:marLeft w:val="0"/>
          <w:marRight w:val="0"/>
          <w:marTop w:val="0"/>
          <w:marBottom w:val="0"/>
          <w:divBdr>
            <w:top w:val="none" w:sz="0" w:space="0" w:color="auto"/>
            <w:left w:val="none" w:sz="0" w:space="0" w:color="auto"/>
            <w:bottom w:val="none" w:sz="0" w:space="0" w:color="auto"/>
            <w:right w:val="none" w:sz="0" w:space="0" w:color="auto"/>
          </w:divBdr>
          <w:divsChild>
            <w:div w:id="1193113536">
              <w:marLeft w:val="0"/>
              <w:marRight w:val="0"/>
              <w:marTop w:val="0"/>
              <w:marBottom w:val="0"/>
              <w:divBdr>
                <w:top w:val="none" w:sz="0" w:space="0" w:color="auto"/>
                <w:left w:val="none" w:sz="0" w:space="0" w:color="auto"/>
                <w:bottom w:val="none" w:sz="0" w:space="0" w:color="auto"/>
                <w:right w:val="none" w:sz="0" w:space="0" w:color="auto"/>
              </w:divBdr>
              <w:divsChild>
                <w:div w:id="140656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780301">
      <w:bodyDiv w:val="1"/>
      <w:marLeft w:val="0"/>
      <w:marRight w:val="0"/>
      <w:marTop w:val="0"/>
      <w:marBottom w:val="0"/>
      <w:divBdr>
        <w:top w:val="none" w:sz="0" w:space="0" w:color="auto"/>
        <w:left w:val="none" w:sz="0" w:space="0" w:color="auto"/>
        <w:bottom w:val="none" w:sz="0" w:space="0" w:color="auto"/>
        <w:right w:val="none" w:sz="0" w:space="0" w:color="auto"/>
      </w:divBdr>
      <w:divsChild>
        <w:div w:id="1781026647">
          <w:marLeft w:val="0"/>
          <w:marRight w:val="0"/>
          <w:marTop w:val="0"/>
          <w:marBottom w:val="0"/>
          <w:divBdr>
            <w:top w:val="none" w:sz="0" w:space="0" w:color="auto"/>
            <w:left w:val="none" w:sz="0" w:space="0" w:color="auto"/>
            <w:bottom w:val="none" w:sz="0" w:space="0" w:color="auto"/>
            <w:right w:val="none" w:sz="0" w:space="0" w:color="auto"/>
          </w:divBdr>
          <w:divsChild>
            <w:div w:id="1133716742">
              <w:marLeft w:val="0"/>
              <w:marRight w:val="0"/>
              <w:marTop w:val="0"/>
              <w:marBottom w:val="0"/>
              <w:divBdr>
                <w:top w:val="none" w:sz="0" w:space="0" w:color="auto"/>
                <w:left w:val="none" w:sz="0" w:space="0" w:color="auto"/>
                <w:bottom w:val="none" w:sz="0" w:space="0" w:color="auto"/>
                <w:right w:val="none" w:sz="0" w:space="0" w:color="auto"/>
              </w:divBdr>
              <w:divsChild>
                <w:div w:id="128484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691177">
      <w:bodyDiv w:val="1"/>
      <w:marLeft w:val="0"/>
      <w:marRight w:val="0"/>
      <w:marTop w:val="0"/>
      <w:marBottom w:val="0"/>
      <w:divBdr>
        <w:top w:val="none" w:sz="0" w:space="0" w:color="auto"/>
        <w:left w:val="none" w:sz="0" w:space="0" w:color="auto"/>
        <w:bottom w:val="none" w:sz="0" w:space="0" w:color="auto"/>
        <w:right w:val="none" w:sz="0" w:space="0" w:color="auto"/>
      </w:divBdr>
      <w:divsChild>
        <w:div w:id="1002778807">
          <w:marLeft w:val="0"/>
          <w:marRight w:val="0"/>
          <w:marTop w:val="0"/>
          <w:marBottom w:val="0"/>
          <w:divBdr>
            <w:top w:val="none" w:sz="0" w:space="0" w:color="auto"/>
            <w:left w:val="none" w:sz="0" w:space="0" w:color="auto"/>
            <w:bottom w:val="none" w:sz="0" w:space="0" w:color="auto"/>
            <w:right w:val="none" w:sz="0" w:space="0" w:color="auto"/>
          </w:divBdr>
          <w:divsChild>
            <w:div w:id="647904001">
              <w:marLeft w:val="0"/>
              <w:marRight w:val="0"/>
              <w:marTop w:val="0"/>
              <w:marBottom w:val="0"/>
              <w:divBdr>
                <w:top w:val="none" w:sz="0" w:space="0" w:color="auto"/>
                <w:left w:val="none" w:sz="0" w:space="0" w:color="auto"/>
                <w:bottom w:val="none" w:sz="0" w:space="0" w:color="auto"/>
                <w:right w:val="none" w:sz="0" w:space="0" w:color="auto"/>
              </w:divBdr>
              <w:divsChild>
                <w:div w:id="119604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190544">
      <w:bodyDiv w:val="1"/>
      <w:marLeft w:val="0"/>
      <w:marRight w:val="0"/>
      <w:marTop w:val="0"/>
      <w:marBottom w:val="0"/>
      <w:divBdr>
        <w:top w:val="none" w:sz="0" w:space="0" w:color="auto"/>
        <w:left w:val="none" w:sz="0" w:space="0" w:color="auto"/>
        <w:bottom w:val="none" w:sz="0" w:space="0" w:color="auto"/>
        <w:right w:val="none" w:sz="0" w:space="0" w:color="auto"/>
      </w:divBdr>
      <w:divsChild>
        <w:div w:id="1642882228">
          <w:marLeft w:val="0"/>
          <w:marRight w:val="0"/>
          <w:marTop w:val="0"/>
          <w:marBottom w:val="0"/>
          <w:divBdr>
            <w:top w:val="none" w:sz="0" w:space="0" w:color="auto"/>
            <w:left w:val="none" w:sz="0" w:space="0" w:color="auto"/>
            <w:bottom w:val="none" w:sz="0" w:space="0" w:color="auto"/>
            <w:right w:val="none" w:sz="0" w:space="0" w:color="auto"/>
          </w:divBdr>
          <w:divsChild>
            <w:div w:id="1022636038">
              <w:marLeft w:val="0"/>
              <w:marRight w:val="0"/>
              <w:marTop w:val="0"/>
              <w:marBottom w:val="0"/>
              <w:divBdr>
                <w:top w:val="none" w:sz="0" w:space="0" w:color="auto"/>
                <w:left w:val="none" w:sz="0" w:space="0" w:color="auto"/>
                <w:bottom w:val="none" w:sz="0" w:space="0" w:color="auto"/>
                <w:right w:val="none" w:sz="0" w:space="0" w:color="auto"/>
              </w:divBdr>
              <w:divsChild>
                <w:div w:id="16949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089945">
      <w:bodyDiv w:val="1"/>
      <w:marLeft w:val="0"/>
      <w:marRight w:val="0"/>
      <w:marTop w:val="0"/>
      <w:marBottom w:val="0"/>
      <w:divBdr>
        <w:top w:val="none" w:sz="0" w:space="0" w:color="auto"/>
        <w:left w:val="none" w:sz="0" w:space="0" w:color="auto"/>
        <w:bottom w:val="none" w:sz="0" w:space="0" w:color="auto"/>
        <w:right w:val="none" w:sz="0" w:space="0" w:color="auto"/>
      </w:divBdr>
    </w:div>
    <w:div w:id="1661039375">
      <w:bodyDiv w:val="1"/>
      <w:marLeft w:val="0"/>
      <w:marRight w:val="0"/>
      <w:marTop w:val="0"/>
      <w:marBottom w:val="0"/>
      <w:divBdr>
        <w:top w:val="none" w:sz="0" w:space="0" w:color="auto"/>
        <w:left w:val="none" w:sz="0" w:space="0" w:color="auto"/>
        <w:bottom w:val="none" w:sz="0" w:space="0" w:color="auto"/>
        <w:right w:val="none" w:sz="0" w:space="0" w:color="auto"/>
      </w:divBdr>
      <w:divsChild>
        <w:div w:id="594167759">
          <w:marLeft w:val="0"/>
          <w:marRight w:val="0"/>
          <w:marTop w:val="0"/>
          <w:marBottom w:val="0"/>
          <w:divBdr>
            <w:top w:val="none" w:sz="0" w:space="0" w:color="auto"/>
            <w:left w:val="none" w:sz="0" w:space="0" w:color="auto"/>
            <w:bottom w:val="none" w:sz="0" w:space="0" w:color="auto"/>
            <w:right w:val="none" w:sz="0" w:space="0" w:color="auto"/>
          </w:divBdr>
          <w:divsChild>
            <w:div w:id="157618385">
              <w:marLeft w:val="0"/>
              <w:marRight w:val="0"/>
              <w:marTop w:val="0"/>
              <w:marBottom w:val="0"/>
              <w:divBdr>
                <w:top w:val="none" w:sz="0" w:space="0" w:color="auto"/>
                <w:left w:val="none" w:sz="0" w:space="0" w:color="auto"/>
                <w:bottom w:val="none" w:sz="0" w:space="0" w:color="auto"/>
                <w:right w:val="none" w:sz="0" w:space="0" w:color="auto"/>
              </w:divBdr>
              <w:divsChild>
                <w:div w:id="46072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080405">
      <w:bodyDiv w:val="1"/>
      <w:marLeft w:val="0"/>
      <w:marRight w:val="0"/>
      <w:marTop w:val="0"/>
      <w:marBottom w:val="0"/>
      <w:divBdr>
        <w:top w:val="none" w:sz="0" w:space="0" w:color="auto"/>
        <w:left w:val="none" w:sz="0" w:space="0" w:color="auto"/>
        <w:bottom w:val="none" w:sz="0" w:space="0" w:color="auto"/>
        <w:right w:val="none" w:sz="0" w:space="0" w:color="auto"/>
      </w:divBdr>
      <w:divsChild>
        <w:div w:id="718751745">
          <w:marLeft w:val="0"/>
          <w:marRight w:val="0"/>
          <w:marTop w:val="0"/>
          <w:marBottom w:val="0"/>
          <w:divBdr>
            <w:top w:val="none" w:sz="0" w:space="0" w:color="auto"/>
            <w:left w:val="none" w:sz="0" w:space="0" w:color="auto"/>
            <w:bottom w:val="none" w:sz="0" w:space="0" w:color="auto"/>
            <w:right w:val="none" w:sz="0" w:space="0" w:color="auto"/>
          </w:divBdr>
          <w:divsChild>
            <w:div w:id="969820673">
              <w:marLeft w:val="0"/>
              <w:marRight w:val="0"/>
              <w:marTop w:val="0"/>
              <w:marBottom w:val="0"/>
              <w:divBdr>
                <w:top w:val="none" w:sz="0" w:space="0" w:color="auto"/>
                <w:left w:val="none" w:sz="0" w:space="0" w:color="auto"/>
                <w:bottom w:val="none" w:sz="0" w:space="0" w:color="auto"/>
                <w:right w:val="none" w:sz="0" w:space="0" w:color="auto"/>
              </w:divBdr>
              <w:divsChild>
                <w:div w:id="524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851755">
      <w:bodyDiv w:val="1"/>
      <w:marLeft w:val="0"/>
      <w:marRight w:val="0"/>
      <w:marTop w:val="0"/>
      <w:marBottom w:val="0"/>
      <w:divBdr>
        <w:top w:val="none" w:sz="0" w:space="0" w:color="auto"/>
        <w:left w:val="none" w:sz="0" w:space="0" w:color="auto"/>
        <w:bottom w:val="none" w:sz="0" w:space="0" w:color="auto"/>
        <w:right w:val="none" w:sz="0" w:space="0" w:color="auto"/>
      </w:divBdr>
      <w:divsChild>
        <w:div w:id="354354099">
          <w:marLeft w:val="0"/>
          <w:marRight w:val="0"/>
          <w:marTop w:val="0"/>
          <w:marBottom w:val="0"/>
          <w:divBdr>
            <w:top w:val="none" w:sz="0" w:space="0" w:color="auto"/>
            <w:left w:val="none" w:sz="0" w:space="0" w:color="auto"/>
            <w:bottom w:val="none" w:sz="0" w:space="0" w:color="auto"/>
            <w:right w:val="none" w:sz="0" w:space="0" w:color="auto"/>
          </w:divBdr>
          <w:divsChild>
            <w:div w:id="2089232878">
              <w:marLeft w:val="0"/>
              <w:marRight w:val="0"/>
              <w:marTop w:val="0"/>
              <w:marBottom w:val="0"/>
              <w:divBdr>
                <w:top w:val="none" w:sz="0" w:space="0" w:color="auto"/>
                <w:left w:val="none" w:sz="0" w:space="0" w:color="auto"/>
                <w:bottom w:val="none" w:sz="0" w:space="0" w:color="auto"/>
                <w:right w:val="none" w:sz="0" w:space="0" w:color="auto"/>
              </w:divBdr>
              <w:divsChild>
                <w:div w:id="89254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135985">
      <w:bodyDiv w:val="1"/>
      <w:marLeft w:val="0"/>
      <w:marRight w:val="0"/>
      <w:marTop w:val="0"/>
      <w:marBottom w:val="0"/>
      <w:divBdr>
        <w:top w:val="none" w:sz="0" w:space="0" w:color="auto"/>
        <w:left w:val="none" w:sz="0" w:space="0" w:color="auto"/>
        <w:bottom w:val="none" w:sz="0" w:space="0" w:color="auto"/>
        <w:right w:val="none" w:sz="0" w:space="0" w:color="auto"/>
      </w:divBdr>
      <w:divsChild>
        <w:div w:id="1041370102">
          <w:marLeft w:val="0"/>
          <w:marRight w:val="0"/>
          <w:marTop w:val="0"/>
          <w:marBottom w:val="0"/>
          <w:divBdr>
            <w:top w:val="none" w:sz="0" w:space="0" w:color="auto"/>
            <w:left w:val="none" w:sz="0" w:space="0" w:color="auto"/>
            <w:bottom w:val="none" w:sz="0" w:space="0" w:color="auto"/>
            <w:right w:val="none" w:sz="0" w:space="0" w:color="auto"/>
          </w:divBdr>
          <w:divsChild>
            <w:div w:id="412821038">
              <w:marLeft w:val="0"/>
              <w:marRight w:val="0"/>
              <w:marTop w:val="0"/>
              <w:marBottom w:val="0"/>
              <w:divBdr>
                <w:top w:val="none" w:sz="0" w:space="0" w:color="auto"/>
                <w:left w:val="none" w:sz="0" w:space="0" w:color="auto"/>
                <w:bottom w:val="none" w:sz="0" w:space="0" w:color="auto"/>
                <w:right w:val="none" w:sz="0" w:space="0" w:color="auto"/>
              </w:divBdr>
              <w:divsChild>
                <w:div w:id="50109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951240">
      <w:bodyDiv w:val="1"/>
      <w:marLeft w:val="0"/>
      <w:marRight w:val="0"/>
      <w:marTop w:val="0"/>
      <w:marBottom w:val="0"/>
      <w:divBdr>
        <w:top w:val="none" w:sz="0" w:space="0" w:color="auto"/>
        <w:left w:val="none" w:sz="0" w:space="0" w:color="auto"/>
        <w:bottom w:val="none" w:sz="0" w:space="0" w:color="auto"/>
        <w:right w:val="none" w:sz="0" w:space="0" w:color="auto"/>
      </w:divBdr>
      <w:divsChild>
        <w:div w:id="1856798001">
          <w:marLeft w:val="0"/>
          <w:marRight w:val="0"/>
          <w:marTop w:val="0"/>
          <w:marBottom w:val="0"/>
          <w:divBdr>
            <w:top w:val="none" w:sz="0" w:space="0" w:color="auto"/>
            <w:left w:val="none" w:sz="0" w:space="0" w:color="auto"/>
            <w:bottom w:val="none" w:sz="0" w:space="0" w:color="auto"/>
            <w:right w:val="none" w:sz="0" w:space="0" w:color="auto"/>
          </w:divBdr>
          <w:divsChild>
            <w:div w:id="838926669">
              <w:marLeft w:val="0"/>
              <w:marRight w:val="0"/>
              <w:marTop w:val="0"/>
              <w:marBottom w:val="0"/>
              <w:divBdr>
                <w:top w:val="none" w:sz="0" w:space="0" w:color="auto"/>
                <w:left w:val="none" w:sz="0" w:space="0" w:color="auto"/>
                <w:bottom w:val="none" w:sz="0" w:space="0" w:color="auto"/>
                <w:right w:val="none" w:sz="0" w:space="0" w:color="auto"/>
              </w:divBdr>
              <w:divsChild>
                <w:div w:id="162584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078399">
      <w:bodyDiv w:val="1"/>
      <w:marLeft w:val="0"/>
      <w:marRight w:val="0"/>
      <w:marTop w:val="0"/>
      <w:marBottom w:val="0"/>
      <w:divBdr>
        <w:top w:val="none" w:sz="0" w:space="0" w:color="auto"/>
        <w:left w:val="none" w:sz="0" w:space="0" w:color="auto"/>
        <w:bottom w:val="none" w:sz="0" w:space="0" w:color="auto"/>
        <w:right w:val="none" w:sz="0" w:space="0" w:color="auto"/>
      </w:divBdr>
      <w:divsChild>
        <w:div w:id="1686636307">
          <w:marLeft w:val="0"/>
          <w:marRight w:val="0"/>
          <w:marTop w:val="0"/>
          <w:marBottom w:val="0"/>
          <w:divBdr>
            <w:top w:val="none" w:sz="0" w:space="0" w:color="auto"/>
            <w:left w:val="none" w:sz="0" w:space="0" w:color="auto"/>
            <w:bottom w:val="none" w:sz="0" w:space="0" w:color="auto"/>
            <w:right w:val="none" w:sz="0" w:space="0" w:color="auto"/>
          </w:divBdr>
          <w:divsChild>
            <w:div w:id="548304690">
              <w:marLeft w:val="0"/>
              <w:marRight w:val="0"/>
              <w:marTop w:val="0"/>
              <w:marBottom w:val="0"/>
              <w:divBdr>
                <w:top w:val="none" w:sz="0" w:space="0" w:color="auto"/>
                <w:left w:val="none" w:sz="0" w:space="0" w:color="auto"/>
                <w:bottom w:val="none" w:sz="0" w:space="0" w:color="auto"/>
                <w:right w:val="none" w:sz="0" w:space="0" w:color="auto"/>
              </w:divBdr>
              <w:divsChild>
                <w:div w:id="26604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260955">
      <w:bodyDiv w:val="1"/>
      <w:marLeft w:val="0"/>
      <w:marRight w:val="0"/>
      <w:marTop w:val="0"/>
      <w:marBottom w:val="0"/>
      <w:divBdr>
        <w:top w:val="none" w:sz="0" w:space="0" w:color="auto"/>
        <w:left w:val="none" w:sz="0" w:space="0" w:color="auto"/>
        <w:bottom w:val="none" w:sz="0" w:space="0" w:color="auto"/>
        <w:right w:val="none" w:sz="0" w:space="0" w:color="auto"/>
      </w:divBdr>
      <w:divsChild>
        <w:div w:id="1883590431">
          <w:marLeft w:val="0"/>
          <w:marRight w:val="0"/>
          <w:marTop w:val="0"/>
          <w:marBottom w:val="0"/>
          <w:divBdr>
            <w:top w:val="none" w:sz="0" w:space="0" w:color="auto"/>
            <w:left w:val="none" w:sz="0" w:space="0" w:color="auto"/>
            <w:bottom w:val="none" w:sz="0" w:space="0" w:color="auto"/>
            <w:right w:val="none" w:sz="0" w:space="0" w:color="auto"/>
          </w:divBdr>
          <w:divsChild>
            <w:div w:id="1371959333">
              <w:marLeft w:val="0"/>
              <w:marRight w:val="0"/>
              <w:marTop w:val="0"/>
              <w:marBottom w:val="0"/>
              <w:divBdr>
                <w:top w:val="none" w:sz="0" w:space="0" w:color="auto"/>
                <w:left w:val="none" w:sz="0" w:space="0" w:color="auto"/>
                <w:bottom w:val="none" w:sz="0" w:space="0" w:color="auto"/>
                <w:right w:val="none" w:sz="0" w:space="0" w:color="auto"/>
              </w:divBdr>
              <w:divsChild>
                <w:div w:id="178554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956159">
      <w:bodyDiv w:val="1"/>
      <w:marLeft w:val="0"/>
      <w:marRight w:val="0"/>
      <w:marTop w:val="0"/>
      <w:marBottom w:val="0"/>
      <w:divBdr>
        <w:top w:val="none" w:sz="0" w:space="0" w:color="auto"/>
        <w:left w:val="none" w:sz="0" w:space="0" w:color="auto"/>
        <w:bottom w:val="none" w:sz="0" w:space="0" w:color="auto"/>
        <w:right w:val="none" w:sz="0" w:space="0" w:color="auto"/>
      </w:divBdr>
      <w:divsChild>
        <w:div w:id="595989395">
          <w:marLeft w:val="0"/>
          <w:marRight w:val="0"/>
          <w:marTop w:val="0"/>
          <w:marBottom w:val="0"/>
          <w:divBdr>
            <w:top w:val="none" w:sz="0" w:space="0" w:color="auto"/>
            <w:left w:val="none" w:sz="0" w:space="0" w:color="auto"/>
            <w:bottom w:val="none" w:sz="0" w:space="0" w:color="auto"/>
            <w:right w:val="none" w:sz="0" w:space="0" w:color="auto"/>
          </w:divBdr>
          <w:divsChild>
            <w:div w:id="1326008956">
              <w:marLeft w:val="0"/>
              <w:marRight w:val="0"/>
              <w:marTop w:val="0"/>
              <w:marBottom w:val="0"/>
              <w:divBdr>
                <w:top w:val="none" w:sz="0" w:space="0" w:color="auto"/>
                <w:left w:val="none" w:sz="0" w:space="0" w:color="auto"/>
                <w:bottom w:val="none" w:sz="0" w:space="0" w:color="auto"/>
                <w:right w:val="none" w:sz="0" w:space="0" w:color="auto"/>
              </w:divBdr>
              <w:divsChild>
                <w:div w:id="155885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693915">
      <w:bodyDiv w:val="1"/>
      <w:marLeft w:val="0"/>
      <w:marRight w:val="0"/>
      <w:marTop w:val="0"/>
      <w:marBottom w:val="0"/>
      <w:divBdr>
        <w:top w:val="none" w:sz="0" w:space="0" w:color="auto"/>
        <w:left w:val="none" w:sz="0" w:space="0" w:color="auto"/>
        <w:bottom w:val="none" w:sz="0" w:space="0" w:color="auto"/>
        <w:right w:val="none" w:sz="0" w:space="0" w:color="auto"/>
      </w:divBdr>
      <w:divsChild>
        <w:div w:id="1223565270">
          <w:marLeft w:val="0"/>
          <w:marRight w:val="0"/>
          <w:marTop w:val="0"/>
          <w:marBottom w:val="0"/>
          <w:divBdr>
            <w:top w:val="none" w:sz="0" w:space="0" w:color="auto"/>
            <w:left w:val="none" w:sz="0" w:space="0" w:color="auto"/>
            <w:bottom w:val="none" w:sz="0" w:space="0" w:color="auto"/>
            <w:right w:val="none" w:sz="0" w:space="0" w:color="auto"/>
          </w:divBdr>
          <w:divsChild>
            <w:div w:id="1932008912">
              <w:marLeft w:val="0"/>
              <w:marRight w:val="0"/>
              <w:marTop w:val="0"/>
              <w:marBottom w:val="0"/>
              <w:divBdr>
                <w:top w:val="none" w:sz="0" w:space="0" w:color="auto"/>
                <w:left w:val="none" w:sz="0" w:space="0" w:color="auto"/>
                <w:bottom w:val="none" w:sz="0" w:space="0" w:color="auto"/>
                <w:right w:val="none" w:sz="0" w:space="0" w:color="auto"/>
              </w:divBdr>
              <w:divsChild>
                <w:div w:id="46635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889439">
      <w:bodyDiv w:val="1"/>
      <w:marLeft w:val="0"/>
      <w:marRight w:val="0"/>
      <w:marTop w:val="0"/>
      <w:marBottom w:val="0"/>
      <w:divBdr>
        <w:top w:val="none" w:sz="0" w:space="0" w:color="auto"/>
        <w:left w:val="none" w:sz="0" w:space="0" w:color="auto"/>
        <w:bottom w:val="none" w:sz="0" w:space="0" w:color="auto"/>
        <w:right w:val="none" w:sz="0" w:space="0" w:color="auto"/>
      </w:divBdr>
      <w:divsChild>
        <w:div w:id="88821088">
          <w:marLeft w:val="0"/>
          <w:marRight w:val="0"/>
          <w:marTop w:val="0"/>
          <w:marBottom w:val="0"/>
          <w:divBdr>
            <w:top w:val="none" w:sz="0" w:space="0" w:color="auto"/>
            <w:left w:val="none" w:sz="0" w:space="0" w:color="auto"/>
            <w:bottom w:val="none" w:sz="0" w:space="0" w:color="auto"/>
            <w:right w:val="none" w:sz="0" w:space="0" w:color="auto"/>
          </w:divBdr>
          <w:divsChild>
            <w:div w:id="1945645253">
              <w:marLeft w:val="0"/>
              <w:marRight w:val="0"/>
              <w:marTop w:val="0"/>
              <w:marBottom w:val="0"/>
              <w:divBdr>
                <w:top w:val="none" w:sz="0" w:space="0" w:color="auto"/>
                <w:left w:val="none" w:sz="0" w:space="0" w:color="auto"/>
                <w:bottom w:val="none" w:sz="0" w:space="0" w:color="auto"/>
                <w:right w:val="none" w:sz="0" w:space="0" w:color="auto"/>
              </w:divBdr>
              <w:divsChild>
                <w:div w:id="135661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451289">
      <w:bodyDiv w:val="1"/>
      <w:marLeft w:val="0"/>
      <w:marRight w:val="0"/>
      <w:marTop w:val="0"/>
      <w:marBottom w:val="0"/>
      <w:divBdr>
        <w:top w:val="none" w:sz="0" w:space="0" w:color="auto"/>
        <w:left w:val="none" w:sz="0" w:space="0" w:color="auto"/>
        <w:bottom w:val="none" w:sz="0" w:space="0" w:color="auto"/>
        <w:right w:val="none" w:sz="0" w:space="0" w:color="auto"/>
      </w:divBdr>
      <w:divsChild>
        <w:div w:id="1352684499">
          <w:marLeft w:val="0"/>
          <w:marRight w:val="0"/>
          <w:marTop w:val="0"/>
          <w:marBottom w:val="0"/>
          <w:divBdr>
            <w:top w:val="none" w:sz="0" w:space="0" w:color="auto"/>
            <w:left w:val="none" w:sz="0" w:space="0" w:color="auto"/>
            <w:bottom w:val="none" w:sz="0" w:space="0" w:color="auto"/>
            <w:right w:val="none" w:sz="0" w:space="0" w:color="auto"/>
          </w:divBdr>
          <w:divsChild>
            <w:div w:id="1593202776">
              <w:marLeft w:val="0"/>
              <w:marRight w:val="0"/>
              <w:marTop w:val="0"/>
              <w:marBottom w:val="0"/>
              <w:divBdr>
                <w:top w:val="none" w:sz="0" w:space="0" w:color="auto"/>
                <w:left w:val="none" w:sz="0" w:space="0" w:color="auto"/>
                <w:bottom w:val="none" w:sz="0" w:space="0" w:color="auto"/>
                <w:right w:val="none" w:sz="0" w:space="0" w:color="auto"/>
              </w:divBdr>
              <w:divsChild>
                <w:div w:id="112145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163129">
      <w:bodyDiv w:val="1"/>
      <w:marLeft w:val="0"/>
      <w:marRight w:val="0"/>
      <w:marTop w:val="0"/>
      <w:marBottom w:val="0"/>
      <w:divBdr>
        <w:top w:val="none" w:sz="0" w:space="0" w:color="auto"/>
        <w:left w:val="none" w:sz="0" w:space="0" w:color="auto"/>
        <w:bottom w:val="none" w:sz="0" w:space="0" w:color="auto"/>
        <w:right w:val="none" w:sz="0" w:space="0" w:color="auto"/>
      </w:divBdr>
      <w:divsChild>
        <w:div w:id="2091148121">
          <w:marLeft w:val="0"/>
          <w:marRight w:val="0"/>
          <w:marTop w:val="0"/>
          <w:marBottom w:val="0"/>
          <w:divBdr>
            <w:top w:val="none" w:sz="0" w:space="0" w:color="auto"/>
            <w:left w:val="none" w:sz="0" w:space="0" w:color="auto"/>
            <w:bottom w:val="none" w:sz="0" w:space="0" w:color="auto"/>
            <w:right w:val="none" w:sz="0" w:space="0" w:color="auto"/>
          </w:divBdr>
          <w:divsChild>
            <w:div w:id="271399163">
              <w:marLeft w:val="0"/>
              <w:marRight w:val="0"/>
              <w:marTop w:val="0"/>
              <w:marBottom w:val="0"/>
              <w:divBdr>
                <w:top w:val="none" w:sz="0" w:space="0" w:color="auto"/>
                <w:left w:val="none" w:sz="0" w:space="0" w:color="auto"/>
                <w:bottom w:val="none" w:sz="0" w:space="0" w:color="auto"/>
                <w:right w:val="none" w:sz="0" w:space="0" w:color="auto"/>
              </w:divBdr>
              <w:divsChild>
                <w:div w:id="69049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789925">
      <w:bodyDiv w:val="1"/>
      <w:marLeft w:val="0"/>
      <w:marRight w:val="0"/>
      <w:marTop w:val="0"/>
      <w:marBottom w:val="0"/>
      <w:divBdr>
        <w:top w:val="none" w:sz="0" w:space="0" w:color="auto"/>
        <w:left w:val="none" w:sz="0" w:space="0" w:color="auto"/>
        <w:bottom w:val="none" w:sz="0" w:space="0" w:color="auto"/>
        <w:right w:val="none" w:sz="0" w:space="0" w:color="auto"/>
      </w:divBdr>
      <w:divsChild>
        <w:div w:id="923875088">
          <w:marLeft w:val="0"/>
          <w:marRight w:val="0"/>
          <w:marTop w:val="0"/>
          <w:marBottom w:val="0"/>
          <w:divBdr>
            <w:top w:val="none" w:sz="0" w:space="0" w:color="auto"/>
            <w:left w:val="none" w:sz="0" w:space="0" w:color="auto"/>
            <w:bottom w:val="none" w:sz="0" w:space="0" w:color="auto"/>
            <w:right w:val="none" w:sz="0" w:space="0" w:color="auto"/>
          </w:divBdr>
          <w:divsChild>
            <w:div w:id="370154766">
              <w:marLeft w:val="0"/>
              <w:marRight w:val="0"/>
              <w:marTop w:val="0"/>
              <w:marBottom w:val="0"/>
              <w:divBdr>
                <w:top w:val="none" w:sz="0" w:space="0" w:color="auto"/>
                <w:left w:val="none" w:sz="0" w:space="0" w:color="auto"/>
                <w:bottom w:val="none" w:sz="0" w:space="0" w:color="auto"/>
                <w:right w:val="none" w:sz="0" w:space="0" w:color="auto"/>
              </w:divBdr>
              <w:divsChild>
                <w:div w:id="108842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355313">
      <w:bodyDiv w:val="1"/>
      <w:marLeft w:val="0"/>
      <w:marRight w:val="0"/>
      <w:marTop w:val="0"/>
      <w:marBottom w:val="0"/>
      <w:divBdr>
        <w:top w:val="none" w:sz="0" w:space="0" w:color="auto"/>
        <w:left w:val="none" w:sz="0" w:space="0" w:color="auto"/>
        <w:bottom w:val="none" w:sz="0" w:space="0" w:color="auto"/>
        <w:right w:val="none" w:sz="0" w:space="0" w:color="auto"/>
      </w:divBdr>
      <w:divsChild>
        <w:div w:id="105464009">
          <w:marLeft w:val="0"/>
          <w:marRight w:val="0"/>
          <w:marTop w:val="0"/>
          <w:marBottom w:val="0"/>
          <w:divBdr>
            <w:top w:val="none" w:sz="0" w:space="0" w:color="auto"/>
            <w:left w:val="none" w:sz="0" w:space="0" w:color="auto"/>
            <w:bottom w:val="none" w:sz="0" w:space="0" w:color="auto"/>
            <w:right w:val="none" w:sz="0" w:space="0" w:color="auto"/>
          </w:divBdr>
          <w:divsChild>
            <w:div w:id="1869440307">
              <w:marLeft w:val="0"/>
              <w:marRight w:val="0"/>
              <w:marTop w:val="0"/>
              <w:marBottom w:val="0"/>
              <w:divBdr>
                <w:top w:val="none" w:sz="0" w:space="0" w:color="auto"/>
                <w:left w:val="none" w:sz="0" w:space="0" w:color="auto"/>
                <w:bottom w:val="none" w:sz="0" w:space="0" w:color="auto"/>
                <w:right w:val="none" w:sz="0" w:space="0" w:color="auto"/>
              </w:divBdr>
              <w:divsChild>
                <w:div w:id="81723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272642">
      <w:bodyDiv w:val="1"/>
      <w:marLeft w:val="0"/>
      <w:marRight w:val="0"/>
      <w:marTop w:val="0"/>
      <w:marBottom w:val="0"/>
      <w:divBdr>
        <w:top w:val="none" w:sz="0" w:space="0" w:color="auto"/>
        <w:left w:val="none" w:sz="0" w:space="0" w:color="auto"/>
        <w:bottom w:val="none" w:sz="0" w:space="0" w:color="auto"/>
        <w:right w:val="none" w:sz="0" w:space="0" w:color="auto"/>
      </w:divBdr>
      <w:divsChild>
        <w:div w:id="669526145">
          <w:marLeft w:val="0"/>
          <w:marRight w:val="0"/>
          <w:marTop w:val="0"/>
          <w:marBottom w:val="0"/>
          <w:divBdr>
            <w:top w:val="none" w:sz="0" w:space="0" w:color="auto"/>
            <w:left w:val="none" w:sz="0" w:space="0" w:color="auto"/>
            <w:bottom w:val="none" w:sz="0" w:space="0" w:color="auto"/>
            <w:right w:val="none" w:sz="0" w:space="0" w:color="auto"/>
          </w:divBdr>
          <w:divsChild>
            <w:div w:id="1003706051">
              <w:marLeft w:val="0"/>
              <w:marRight w:val="0"/>
              <w:marTop w:val="0"/>
              <w:marBottom w:val="0"/>
              <w:divBdr>
                <w:top w:val="none" w:sz="0" w:space="0" w:color="auto"/>
                <w:left w:val="none" w:sz="0" w:space="0" w:color="auto"/>
                <w:bottom w:val="none" w:sz="0" w:space="0" w:color="auto"/>
                <w:right w:val="none" w:sz="0" w:space="0" w:color="auto"/>
              </w:divBdr>
              <w:divsChild>
                <w:div w:id="19196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505368">
      <w:bodyDiv w:val="1"/>
      <w:marLeft w:val="0"/>
      <w:marRight w:val="0"/>
      <w:marTop w:val="0"/>
      <w:marBottom w:val="0"/>
      <w:divBdr>
        <w:top w:val="none" w:sz="0" w:space="0" w:color="auto"/>
        <w:left w:val="none" w:sz="0" w:space="0" w:color="auto"/>
        <w:bottom w:val="none" w:sz="0" w:space="0" w:color="auto"/>
        <w:right w:val="none" w:sz="0" w:space="0" w:color="auto"/>
      </w:divBdr>
      <w:divsChild>
        <w:div w:id="1299528598">
          <w:marLeft w:val="0"/>
          <w:marRight w:val="0"/>
          <w:marTop w:val="0"/>
          <w:marBottom w:val="0"/>
          <w:divBdr>
            <w:top w:val="none" w:sz="0" w:space="0" w:color="auto"/>
            <w:left w:val="none" w:sz="0" w:space="0" w:color="auto"/>
            <w:bottom w:val="none" w:sz="0" w:space="0" w:color="auto"/>
            <w:right w:val="none" w:sz="0" w:space="0" w:color="auto"/>
          </w:divBdr>
          <w:divsChild>
            <w:div w:id="1395932543">
              <w:marLeft w:val="0"/>
              <w:marRight w:val="0"/>
              <w:marTop w:val="0"/>
              <w:marBottom w:val="0"/>
              <w:divBdr>
                <w:top w:val="none" w:sz="0" w:space="0" w:color="auto"/>
                <w:left w:val="none" w:sz="0" w:space="0" w:color="auto"/>
                <w:bottom w:val="none" w:sz="0" w:space="0" w:color="auto"/>
                <w:right w:val="none" w:sz="0" w:space="0" w:color="auto"/>
              </w:divBdr>
              <w:divsChild>
                <w:div w:id="205488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765692">
      <w:bodyDiv w:val="1"/>
      <w:marLeft w:val="0"/>
      <w:marRight w:val="0"/>
      <w:marTop w:val="0"/>
      <w:marBottom w:val="0"/>
      <w:divBdr>
        <w:top w:val="none" w:sz="0" w:space="0" w:color="auto"/>
        <w:left w:val="none" w:sz="0" w:space="0" w:color="auto"/>
        <w:bottom w:val="none" w:sz="0" w:space="0" w:color="auto"/>
        <w:right w:val="none" w:sz="0" w:space="0" w:color="auto"/>
      </w:divBdr>
      <w:divsChild>
        <w:div w:id="495535792">
          <w:marLeft w:val="0"/>
          <w:marRight w:val="0"/>
          <w:marTop w:val="0"/>
          <w:marBottom w:val="0"/>
          <w:divBdr>
            <w:top w:val="none" w:sz="0" w:space="0" w:color="auto"/>
            <w:left w:val="none" w:sz="0" w:space="0" w:color="auto"/>
            <w:bottom w:val="none" w:sz="0" w:space="0" w:color="auto"/>
            <w:right w:val="none" w:sz="0" w:space="0" w:color="auto"/>
          </w:divBdr>
          <w:divsChild>
            <w:div w:id="790323151">
              <w:marLeft w:val="0"/>
              <w:marRight w:val="0"/>
              <w:marTop w:val="0"/>
              <w:marBottom w:val="0"/>
              <w:divBdr>
                <w:top w:val="none" w:sz="0" w:space="0" w:color="auto"/>
                <w:left w:val="none" w:sz="0" w:space="0" w:color="auto"/>
                <w:bottom w:val="none" w:sz="0" w:space="0" w:color="auto"/>
                <w:right w:val="none" w:sz="0" w:space="0" w:color="auto"/>
              </w:divBdr>
              <w:divsChild>
                <w:div w:id="152701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917609">
      <w:bodyDiv w:val="1"/>
      <w:marLeft w:val="0"/>
      <w:marRight w:val="0"/>
      <w:marTop w:val="0"/>
      <w:marBottom w:val="0"/>
      <w:divBdr>
        <w:top w:val="none" w:sz="0" w:space="0" w:color="auto"/>
        <w:left w:val="none" w:sz="0" w:space="0" w:color="auto"/>
        <w:bottom w:val="none" w:sz="0" w:space="0" w:color="auto"/>
        <w:right w:val="none" w:sz="0" w:space="0" w:color="auto"/>
      </w:divBdr>
      <w:divsChild>
        <w:div w:id="1591891487">
          <w:marLeft w:val="0"/>
          <w:marRight w:val="0"/>
          <w:marTop w:val="0"/>
          <w:marBottom w:val="0"/>
          <w:divBdr>
            <w:top w:val="none" w:sz="0" w:space="0" w:color="auto"/>
            <w:left w:val="none" w:sz="0" w:space="0" w:color="auto"/>
            <w:bottom w:val="none" w:sz="0" w:space="0" w:color="auto"/>
            <w:right w:val="none" w:sz="0" w:space="0" w:color="auto"/>
          </w:divBdr>
          <w:divsChild>
            <w:div w:id="1599828182">
              <w:marLeft w:val="0"/>
              <w:marRight w:val="0"/>
              <w:marTop w:val="0"/>
              <w:marBottom w:val="0"/>
              <w:divBdr>
                <w:top w:val="none" w:sz="0" w:space="0" w:color="auto"/>
                <w:left w:val="none" w:sz="0" w:space="0" w:color="auto"/>
                <w:bottom w:val="none" w:sz="0" w:space="0" w:color="auto"/>
                <w:right w:val="none" w:sz="0" w:space="0" w:color="auto"/>
              </w:divBdr>
              <w:divsChild>
                <w:div w:id="35673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311767">
      <w:bodyDiv w:val="1"/>
      <w:marLeft w:val="0"/>
      <w:marRight w:val="0"/>
      <w:marTop w:val="0"/>
      <w:marBottom w:val="0"/>
      <w:divBdr>
        <w:top w:val="none" w:sz="0" w:space="0" w:color="auto"/>
        <w:left w:val="none" w:sz="0" w:space="0" w:color="auto"/>
        <w:bottom w:val="none" w:sz="0" w:space="0" w:color="auto"/>
        <w:right w:val="none" w:sz="0" w:space="0" w:color="auto"/>
      </w:divBdr>
      <w:divsChild>
        <w:div w:id="824050768">
          <w:marLeft w:val="0"/>
          <w:marRight w:val="0"/>
          <w:marTop w:val="0"/>
          <w:marBottom w:val="0"/>
          <w:divBdr>
            <w:top w:val="none" w:sz="0" w:space="0" w:color="auto"/>
            <w:left w:val="none" w:sz="0" w:space="0" w:color="auto"/>
            <w:bottom w:val="none" w:sz="0" w:space="0" w:color="auto"/>
            <w:right w:val="none" w:sz="0" w:space="0" w:color="auto"/>
          </w:divBdr>
          <w:divsChild>
            <w:div w:id="825165752">
              <w:marLeft w:val="0"/>
              <w:marRight w:val="0"/>
              <w:marTop w:val="0"/>
              <w:marBottom w:val="0"/>
              <w:divBdr>
                <w:top w:val="none" w:sz="0" w:space="0" w:color="auto"/>
                <w:left w:val="none" w:sz="0" w:space="0" w:color="auto"/>
                <w:bottom w:val="none" w:sz="0" w:space="0" w:color="auto"/>
                <w:right w:val="none" w:sz="0" w:space="0" w:color="auto"/>
              </w:divBdr>
              <w:divsChild>
                <w:div w:id="139592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772531">
      <w:bodyDiv w:val="1"/>
      <w:marLeft w:val="0"/>
      <w:marRight w:val="0"/>
      <w:marTop w:val="0"/>
      <w:marBottom w:val="0"/>
      <w:divBdr>
        <w:top w:val="none" w:sz="0" w:space="0" w:color="auto"/>
        <w:left w:val="none" w:sz="0" w:space="0" w:color="auto"/>
        <w:bottom w:val="none" w:sz="0" w:space="0" w:color="auto"/>
        <w:right w:val="none" w:sz="0" w:space="0" w:color="auto"/>
      </w:divBdr>
      <w:divsChild>
        <w:div w:id="507139958">
          <w:marLeft w:val="0"/>
          <w:marRight w:val="0"/>
          <w:marTop w:val="0"/>
          <w:marBottom w:val="0"/>
          <w:divBdr>
            <w:top w:val="none" w:sz="0" w:space="0" w:color="auto"/>
            <w:left w:val="none" w:sz="0" w:space="0" w:color="auto"/>
            <w:bottom w:val="none" w:sz="0" w:space="0" w:color="auto"/>
            <w:right w:val="none" w:sz="0" w:space="0" w:color="auto"/>
          </w:divBdr>
          <w:divsChild>
            <w:div w:id="29691926">
              <w:marLeft w:val="0"/>
              <w:marRight w:val="0"/>
              <w:marTop w:val="0"/>
              <w:marBottom w:val="0"/>
              <w:divBdr>
                <w:top w:val="none" w:sz="0" w:space="0" w:color="auto"/>
                <w:left w:val="none" w:sz="0" w:space="0" w:color="auto"/>
                <w:bottom w:val="none" w:sz="0" w:space="0" w:color="auto"/>
                <w:right w:val="none" w:sz="0" w:space="0" w:color="auto"/>
              </w:divBdr>
              <w:divsChild>
                <w:div w:id="68440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D8A3E32-CAF8-D742-A094-F3C809B0ED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521</Words>
  <Characters>3838</Characters>
  <Application>Microsoft Office Word</Application>
  <DocSecurity>0</DocSecurity>
  <Lines>103</Lines>
  <Paragraphs>43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Paul Messner</cp:lastModifiedBy>
  <cp:revision>32</cp:revision>
  <cp:lastPrinted>2025-11-11T15:20:00Z</cp:lastPrinted>
  <dcterms:created xsi:type="dcterms:W3CDTF">2025-10-09T14:33:00Z</dcterms:created>
  <dcterms:modified xsi:type="dcterms:W3CDTF">2026-01-04T15:47:00Z</dcterms:modified>
</cp:coreProperties>
</file>