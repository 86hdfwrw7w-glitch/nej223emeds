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6106"/>
        <w:gridCol w:w="840"/>
      </w:tblGrid>
      <w:tr w:rsidR="002508C2" w:rsidRPr="00C52F16" w14:paraId="5DF08F91" w14:textId="77777777" w:rsidTr="00776398">
        <w:trPr>
          <w:trHeight w:val="850"/>
        </w:trPr>
        <w:tc>
          <w:tcPr>
            <w:tcW w:w="9062" w:type="dxa"/>
            <w:gridSpan w:val="3"/>
          </w:tcPr>
          <w:p w14:paraId="722A5AF6" w14:textId="74A895E1" w:rsidR="002508C2" w:rsidRPr="00C52F16" w:rsidRDefault="004A3307" w:rsidP="00C02AB4">
            <w:pPr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</w:pPr>
            <w:r w:rsidRPr="00C52F16"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  <w:t>Niklas J. Zippel</w:t>
            </w:r>
          </w:p>
        </w:tc>
      </w:tr>
      <w:tr w:rsidR="00542263" w:rsidRPr="00C52F16" w14:paraId="29A4F061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48003794" w:rsidR="00542263" w:rsidRPr="00C52F16" w:rsidRDefault="00542263" w:rsidP="00C02AB4">
            <w:pPr>
              <w:rPr>
                <w:rFonts w:ascii="Times New Roman" w:hAnsi="Times New Roman" w:cs="Times New Roman"/>
                <w:b/>
                <w:smallCaps/>
              </w:rPr>
            </w:pPr>
            <w:r w:rsidRPr="00C52F16">
              <w:rPr>
                <w:rFonts w:ascii="Times New Roman" w:hAnsi="Times New Roman" w:cs="Times New Roman"/>
                <w:b/>
                <w:sz w:val="32"/>
                <w:szCs w:val="32"/>
              </w:rPr>
              <w:t>PERSÖNLICHE INFORMATIONEN</w:t>
            </w:r>
          </w:p>
        </w:tc>
      </w:tr>
      <w:tr w:rsidR="004A3307" w:rsidRPr="00C52F16" w14:paraId="7E507145" w14:textId="77777777" w:rsidTr="002C2C16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5501339" w:rsidR="004A3307" w:rsidRPr="00C52F16" w:rsidRDefault="004A3307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Adresse:</w:t>
            </w:r>
          </w:p>
        </w:tc>
        <w:tc>
          <w:tcPr>
            <w:tcW w:w="6106" w:type="dxa"/>
            <w:tcBorders>
              <w:top w:val="single" w:sz="4" w:space="0" w:color="auto"/>
            </w:tcBorders>
            <w:vAlign w:val="bottom"/>
          </w:tcPr>
          <w:p w14:paraId="08E9C253" w14:textId="6FC6F2E1" w:rsidR="004A3307" w:rsidRPr="00C52F16" w:rsidRDefault="004A3307" w:rsidP="00C02AB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C52F16">
              <w:rPr>
                <w:rFonts w:ascii="Times New Roman" w:hAnsi="Times New Roman" w:cs="Times New Roman"/>
                <w:color w:val="000000"/>
              </w:rPr>
              <w:t>Steinfurter Straße 134, 48149 Münster</w:t>
            </w:r>
          </w:p>
        </w:tc>
        <w:tc>
          <w:tcPr>
            <w:tcW w:w="840" w:type="dxa"/>
            <w:tcBorders>
              <w:top w:val="single" w:sz="4" w:space="0" w:color="auto"/>
            </w:tcBorders>
          </w:tcPr>
          <w:p w14:paraId="0AD090D2" w14:textId="234DDDAA" w:rsidR="004A3307" w:rsidRPr="00C52F16" w:rsidRDefault="004A3307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C52F16" w14:paraId="18EF21B5" w14:textId="77777777" w:rsidTr="002C2C16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C52F16" w:rsidRDefault="007966F0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E-Mail:</w:t>
            </w:r>
          </w:p>
        </w:tc>
        <w:tc>
          <w:tcPr>
            <w:tcW w:w="6106" w:type="dxa"/>
            <w:vAlign w:val="bottom"/>
          </w:tcPr>
          <w:p w14:paraId="4B1F8539" w14:textId="3C1F17B2" w:rsidR="007966F0" w:rsidRPr="00C52F16" w:rsidRDefault="004A3307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  <w:color w:val="000000"/>
              </w:rPr>
              <w:t>zippelniklas@gmail.com</w:t>
            </w:r>
          </w:p>
        </w:tc>
        <w:tc>
          <w:tcPr>
            <w:tcW w:w="840" w:type="dxa"/>
          </w:tcPr>
          <w:p w14:paraId="1346A9DC" w14:textId="77777777" w:rsidR="007966F0" w:rsidRPr="00C52F16" w:rsidRDefault="007966F0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C52F16" w14:paraId="75FC1235" w14:textId="77777777" w:rsidTr="002C2C16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C52F16" w:rsidRDefault="007966F0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Mobil:</w:t>
            </w:r>
          </w:p>
        </w:tc>
        <w:tc>
          <w:tcPr>
            <w:tcW w:w="6106" w:type="dxa"/>
            <w:vAlign w:val="bottom"/>
          </w:tcPr>
          <w:p w14:paraId="244747B4" w14:textId="334423D8" w:rsidR="007966F0" w:rsidRPr="00C52F16" w:rsidRDefault="00FA02C7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  <w:color w:val="000000"/>
              </w:rPr>
              <w:t xml:space="preserve">+49 </w:t>
            </w:r>
            <w:r w:rsidR="004A3307" w:rsidRPr="00C52F16">
              <w:rPr>
                <w:rFonts w:ascii="Times New Roman" w:hAnsi="Times New Roman" w:cs="Times New Roman"/>
                <w:color w:val="000000"/>
              </w:rPr>
              <w:t>152 59769813</w:t>
            </w:r>
          </w:p>
        </w:tc>
        <w:tc>
          <w:tcPr>
            <w:tcW w:w="840" w:type="dxa"/>
          </w:tcPr>
          <w:p w14:paraId="5D969C6E" w14:textId="77777777" w:rsidR="007966F0" w:rsidRPr="00C52F16" w:rsidRDefault="007966F0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C52F16" w14:paraId="49C9E9C3" w14:textId="77777777" w:rsidTr="002C2C16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C52F16" w:rsidRDefault="007966F0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 xml:space="preserve">Geburtsdaten: </w:t>
            </w:r>
          </w:p>
        </w:tc>
        <w:tc>
          <w:tcPr>
            <w:tcW w:w="6106" w:type="dxa"/>
            <w:vAlign w:val="bottom"/>
          </w:tcPr>
          <w:p w14:paraId="3535E5F6" w14:textId="714880FB" w:rsidR="007966F0" w:rsidRPr="00C52F16" w:rsidRDefault="004A3307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  <w:color w:val="000000"/>
              </w:rPr>
              <w:t>05.06.2001 in Berlin</w:t>
            </w:r>
          </w:p>
        </w:tc>
        <w:tc>
          <w:tcPr>
            <w:tcW w:w="840" w:type="dxa"/>
          </w:tcPr>
          <w:p w14:paraId="6FC3E8E1" w14:textId="77777777" w:rsidR="007966F0" w:rsidRPr="00C52F16" w:rsidRDefault="007966F0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9A7BE8" w:rsidRPr="00C52F16" w14:paraId="0FCADE56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B918962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  <w:t>Studium &amp; Schulbildung</w:t>
            </w:r>
          </w:p>
        </w:tc>
      </w:tr>
      <w:tr w:rsidR="001F1196" w:rsidRPr="00C52F16" w14:paraId="7D1DEBF7" w14:textId="77777777" w:rsidTr="009D2B9E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05A300D1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10/2022 – heute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3FCB8B8" w:rsidR="001F1196" w:rsidRPr="00C52F16" w:rsidRDefault="001F1196" w:rsidP="001F1196">
            <w:pPr>
              <w:rPr>
                <w:rFonts w:ascii="Times New Roman" w:hAnsi="Times New Roman" w:cs="Times New Roman"/>
                <w:i/>
              </w:rPr>
            </w:pPr>
            <w:r w:rsidRPr="00C52F16">
              <w:rPr>
                <w:rFonts w:ascii="Times New Roman" w:hAnsi="Times New Roman" w:cs="Times New Roman"/>
                <w:b/>
              </w:rPr>
              <w:t>Universität Münster</w:t>
            </w:r>
            <w:r w:rsidRPr="00C52F16">
              <w:rPr>
                <w:rFonts w:ascii="Times New Roman" w:hAnsi="Times New Roman" w:cs="Times New Roman"/>
                <w:bCs/>
              </w:rPr>
              <w:t>, Münster</w:t>
            </w:r>
          </w:p>
        </w:tc>
      </w:tr>
      <w:tr w:rsidR="009A7BE8" w:rsidRPr="00C52F16" w14:paraId="61E5D482" w14:textId="77777777" w:rsidTr="00235EFB">
        <w:trPr>
          <w:trHeight w:val="20"/>
        </w:trPr>
        <w:tc>
          <w:tcPr>
            <w:tcW w:w="2116" w:type="dxa"/>
          </w:tcPr>
          <w:p w14:paraId="7FF25A3D" w14:textId="77777777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419A9228" w14:textId="4E6D4D2E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B.Sc. in Betriebswirtschaftslehre (aktueller Schnitt: 2,5)</w:t>
            </w:r>
          </w:p>
        </w:tc>
      </w:tr>
      <w:tr w:rsidR="00235EFB" w:rsidRPr="00C52F16" w14:paraId="7EABE9F1" w14:textId="77777777" w:rsidTr="00235EFB">
        <w:tc>
          <w:tcPr>
            <w:tcW w:w="2116" w:type="dxa"/>
          </w:tcPr>
          <w:p w14:paraId="4916601C" w14:textId="77777777" w:rsidR="00235EFB" w:rsidRPr="00C52F16" w:rsidRDefault="00235EFB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03A8ABD6" w14:textId="77777777" w:rsidR="00235EFB" w:rsidRPr="00C52F16" w:rsidRDefault="00235EFB" w:rsidP="00C02AB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Vertiefung: Corporate Transformation</w:t>
            </w:r>
          </w:p>
          <w:p w14:paraId="0440C81A" w14:textId="78D4E8B6" w:rsidR="00235EFB" w:rsidRPr="00C52F16" w:rsidRDefault="00235EFB" w:rsidP="00C02AB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 w:rsidRPr="00C52F16">
              <w:rPr>
                <w:rFonts w:ascii="Times New Roman" w:hAnsi="Times New Roman" w:cs="Times New Roman"/>
                <w:i/>
                <w:iCs/>
              </w:rPr>
              <w:t>Sprachkurs: Wirtschaftsenglisch</w:t>
            </w:r>
          </w:p>
        </w:tc>
        <w:tc>
          <w:tcPr>
            <w:tcW w:w="840" w:type="dxa"/>
            <w:vAlign w:val="bottom"/>
          </w:tcPr>
          <w:p w14:paraId="7A71E6B0" w14:textId="306BBE0A" w:rsidR="00235EFB" w:rsidRPr="00C52F16" w:rsidRDefault="00235EFB" w:rsidP="00C02AB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9A7BE8" w:rsidRPr="00C52F16" w14:paraId="013361E1" w14:textId="77777777" w:rsidTr="00DF4E8F">
        <w:trPr>
          <w:trHeight w:val="397"/>
        </w:trPr>
        <w:tc>
          <w:tcPr>
            <w:tcW w:w="2116" w:type="dxa"/>
            <w:vAlign w:val="bottom"/>
          </w:tcPr>
          <w:p w14:paraId="6C65D3AA" w14:textId="5F094402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09/2019 – 07/2022</w:t>
            </w:r>
          </w:p>
        </w:tc>
        <w:tc>
          <w:tcPr>
            <w:tcW w:w="6946" w:type="dxa"/>
            <w:gridSpan w:val="2"/>
            <w:vAlign w:val="bottom"/>
          </w:tcPr>
          <w:p w14:paraId="63D86F51" w14:textId="770BFEBB" w:rsidR="009A7BE8" w:rsidRPr="00C52F16" w:rsidRDefault="009A7BE8" w:rsidP="00C02AB4">
            <w:pPr>
              <w:rPr>
                <w:rFonts w:ascii="Times New Roman" w:hAnsi="Times New Roman" w:cs="Times New Roman"/>
                <w:bCs/>
              </w:rPr>
            </w:pPr>
            <w:r w:rsidRPr="00C52F16">
              <w:rPr>
                <w:rFonts w:ascii="Times New Roman" w:hAnsi="Times New Roman" w:cs="Times New Roman"/>
                <w:b/>
              </w:rPr>
              <w:t>Kaufmännische Schule Göppingen</w:t>
            </w:r>
            <w:r w:rsidRPr="00C52F16">
              <w:rPr>
                <w:rFonts w:ascii="Times New Roman" w:hAnsi="Times New Roman" w:cs="Times New Roman"/>
                <w:bCs/>
              </w:rPr>
              <w:t>, Göppingen</w:t>
            </w:r>
          </w:p>
        </w:tc>
      </w:tr>
      <w:tr w:rsidR="009A7BE8" w:rsidRPr="00C52F16" w14:paraId="360129A0" w14:textId="77777777" w:rsidTr="00235EFB">
        <w:trPr>
          <w:trHeight w:val="20"/>
        </w:trPr>
        <w:tc>
          <w:tcPr>
            <w:tcW w:w="2116" w:type="dxa"/>
          </w:tcPr>
          <w:p w14:paraId="33E017B2" w14:textId="77777777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36F9DDC2" w14:textId="56508935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Allgemeine Hochschulreife (Note: 2,3)</w:t>
            </w:r>
          </w:p>
        </w:tc>
        <w:tc>
          <w:tcPr>
            <w:tcW w:w="840" w:type="dxa"/>
          </w:tcPr>
          <w:p w14:paraId="2ABD2A01" w14:textId="77777777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9A7BE8" w:rsidRPr="00C52F16" w14:paraId="62632213" w14:textId="77777777" w:rsidTr="00B07A9A">
        <w:tc>
          <w:tcPr>
            <w:tcW w:w="2116" w:type="dxa"/>
          </w:tcPr>
          <w:p w14:paraId="2B3E93FC" w14:textId="77777777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507CD94D" w14:textId="77777777" w:rsidR="009A7BE8" w:rsidRPr="00C52F16" w:rsidRDefault="009A7BE8" w:rsidP="00C02AB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Schwerpunktfächer: </w:t>
            </w:r>
            <w:r w:rsidR="009B141F"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Volks- und Betriebswirtschaftslehre</w:t>
            </w:r>
            <w:r w:rsidR="002C2C16"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,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Englisch, Sport</w:t>
            </w:r>
          </w:p>
          <w:p w14:paraId="1ABFFA93" w14:textId="2901ACB2" w:rsidR="001F1196" w:rsidRPr="00C52F16" w:rsidRDefault="009B141F" w:rsidP="001F1196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52F16">
              <w:rPr>
                <w:rFonts w:ascii="Times New Roman" w:hAnsi="Times New Roman" w:cs="Times New Roman"/>
                <w:i/>
                <w:iCs/>
              </w:rPr>
              <w:t>Teilnahme an der Handball AG</w:t>
            </w:r>
          </w:p>
        </w:tc>
        <w:tc>
          <w:tcPr>
            <w:tcW w:w="840" w:type="dxa"/>
          </w:tcPr>
          <w:p w14:paraId="51FC9814" w14:textId="77777777" w:rsidR="009A7BE8" w:rsidRPr="00C52F16" w:rsidRDefault="009A7BE8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1F1196" w:rsidRPr="00C52F16" w14:paraId="47132DDE" w14:textId="77777777" w:rsidTr="007C6F00">
        <w:trPr>
          <w:trHeight w:val="397"/>
        </w:trPr>
        <w:tc>
          <w:tcPr>
            <w:tcW w:w="2116" w:type="dxa"/>
            <w:vAlign w:val="bottom"/>
          </w:tcPr>
          <w:p w14:paraId="7BFD59D3" w14:textId="0B2DB31D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0</w:t>
            </w:r>
            <w:r w:rsidR="00AA64CD" w:rsidRPr="00C52F16">
              <w:rPr>
                <w:rFonts w:ascii="Times New Roman" w:hAnsi="Times New Roman" w:cs="Times New Roman"/>
              </w:rPr>
              <w:t>9</w:t>
            </w:r>
            <w:r w:rsidRPr="00C52F16">
              <w:rPr>
                <w:rFonts w:ascii="Times New Roman" w:hAnsi="Times New Roman" w:cs="Times New Roman"/>
              </w:rPr>
              <w:t>/201</w:t>
            </w:r>
            <w:r w:rsidR="00AA64CD" w:rsidRPr="00C52F16">
              <w:rPr>
                <w:rFonts w:ascii="Times New Roman" w:hAnsi="Times New Roman" w:cs="Times New Roman"/>
              </w:rPr>
              <w:t>8</w:t>
            </w:r>
            <w:r w:rsidRPr="00C52F16">
              <w:rPr>
                <w:rFonts w:ascii="Times New Roman" w:hAnsi="Times New Roman" w:cs="Times New Roman"/>
              </w:rPr>
              <w:t xml:space="preserve"> – 0</w:t>
            </w:r>
            <w:r w:rsidR="00AA64CD" w:rsidRPr="00C52F16">
              <w:rPr>
                <w:rFonts w:ascii="Times New Roman" w:hAnsi="Times New Roman" w:cs="Times New Roman"/>
              </w:rPr>
              <w:t>7</w:t>
            </w:r>
            <w:r w:rsidRPr="00C52F16">
              <w:rPr>
                <w:rFonts w:ascii="Times New Roman" w:hAnsi="Times New Roman" w:cs="Times New Roman"/>
              </w:rPr>
              <w:t>/2019</w:t>
            </w:r>
          </w:p>
        </w:tc>
        <w:tc>
          <w:tcPr>
            <w:tcW w:w="6106" w:type="dxa"/>
            <w:vAlign w:val="bottom"/>
          </w:tcPr>
          <w:p w14:paraId="416C00AB" w14:textId="59FE96A8" w:rsidR="001F1196" w:rsidRPr="00C52F16" w:rsidRDefault="001F1196" w:rsidP="001F1196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C52F16">
              <w:rPr>
                <w:rFonts w:ascii="Times New Roman" w:hAnsi="Times New Roman" w:cs="Times New Roman"/>
                <w:b/>
              </w:rPr>
              <w:t>Schiller</w:t>
            </w:r>
            <w:r w:rsidR="00C72086" w:rsidRPr="00C52F16">
              <w:rPr>
                <w:rFonts w:ascii="Times New Roman" w:hAnsi="Times New Roman" w:cs="Times New Roman"/>
                <w:b/>
              </w:rPr>
              <w:t>-</w:t>
            </w:r>
            <w:r w:rsidRPr="00C52F16">
              <w:rPr>
                <w:rFonts w:ascii="Times New Roman" w:hAnsi="Times New Roman" w:cs="Times New Roman"/>
                <w:b/>
              </w:rPr>
              <w:t>Realschule</w:t>
            </w:r>
            <w:r w:rsidRPr="00C52F16">
              <w:rPr>
                <w:rFonts w:ascii="Times New Roman" w:hAnsi="Times New Roman" w:cs="Times New Roman"/>
                <w:bCs/>
              </w:rPr>
              <w:t>, Göppingen</w:t>
            </w:r>
          </w:p>
        </w:tc>
        <w:tc>
          <w:tcPr>
            <w:tcW w:w="840" w:type="dxa"/>
          </w:tcPr>
          <w:p w14:paraId="67627443" w14:textId="7777777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</w:p>
        </w:tc>
      </w:tr>
      <w:tr w:rsidR="001F1196" w:rsidRPr="00C52F16" w14:paraId="5B5FA348" w14:textId="77777777" w:rsidTr="007C6F00">
        <w:trPr>
          <w:trHeight w:val="20"/>
        </w:trPr>
        <w:tc>
          <w:tcPr>
            <w:tcW w:w="2116" w:type="dxa"/>
          </w:tcPr>
          <w:p w14:paraId="41EFA8DC" w14:textId="7777777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222DC5AF" w14:textId="0B3BB6F6" w:rsidR="001F1196" w:rsidRPr="00C52F16" w:rsidRDefault="001F1196" w:rsidP="001F1196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C52F16">
              <w:rPr>
                <w:rFonts w:ascii="Times New Roman" w:hAnsi="Times New Roman" w:cs="Times New Roman"/>
              </w:rPr>
              <w:t>Mittlere Reife</w:t>
            </w:r>
          </w:p>
        </w:tc>
        <w:tc>
          <w:tcPr>
            <w:tcW w:w="840" w:type="dxa"/>
          </w:tcPr>
          <w:p w14:paraId="5105822C" w14:textId="7777777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</w:p>
        </w:tc>
      </w:tr>
      <w:tr w:rsidR="001F1196" w:rsidRPr="00C52F16" w14:paraId="304748CC" w14:textId="77777777" w:rsidTr="007C6F00">
        <w:trPr>
          <w:trHeight w:val="397"/>
        </w:trPr>
        <w:tc>
          <w:tcPr>
            <w:tcW w:w="2116" w:type="dxa"/>
            <w:vAlign w:val="bottom"/>
          </w:tcPr>
          <w:p w14:paraId="6FD472D6" w14:textId="358F6548" w:rsidR="001F1196" w:rsidRPr="00C52F16" w:rsidRDefault="00AA64CD" w:rsidP="00C52F16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09</w:t>
            </w:r>
            <w:r w:rsidR="001F1196" w:rsidRPr="00C52F16">
              <w:rPr>
                <w:rFonts w:ascii="Times New Roman" w:hAnsi="Times New Roman" w:cs="Times New Roman"/>
              </w:rPr>
              <w:t>/20</w:t>
            </w:r>
            <w:r w:rsidR="007C6F00" w:rsidRPr="00C52F16">
              <w:rPr>
                <w:rFonts w:ascii="Times New Roman" w:hAnsi="Times New Roman" w:cs="Times New Roman"/>
              </w:rPr>
              <w:t>11</w:t>
            </w:r>
            <w:r w:rsidR="001F1196" w:rsidRPr="00C52F16">
              <w:rPr>
                <w:rFonts w:ascii="Times New Roman" w:hAnsi="Times New Roman" w:cs="Times New Roman"/>
              </w:rPr>
              <w:t xml:space="preserve"> – 0</w:t>
            </w:r>
            <w:r w:rsidRPr="00C52F16">
              <w:rPr>
                <w:rFonts w:ascii="Times New Roman" w:hAnsi="Times New Roman" w:cs="Times New Roman"/>
              </w:rPr>
              <w:t>7</w:t>
            </w:r>
            <w:r w:rsidR="001F1196" w:rsidRPr="00C52F16">
              <w:rPr>
                <w:rFonts w:ascii="Times New Roman" w:hAnsi="Times New Roman" w:cs="Times New Roman"/>
              </w:rPr>
              <w:t>/201</w:t>
            </w:r>
            <w:r w:rsidR="007C6F00" w:rsidRPr="00C52F1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106" w:type="dxa"/>
            <w:vAlign w:val="bottom"/>
          </w:tcPr>
          <w:p w14:paraId="444679C6" w14:textId="731C1881" w:rsidR="001F1196" w:rsidRPr="00C52F16" w:rsidRDefault="001F1196" w:rsidP="001F1196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C52F16">
              <w:rPr>
                <w:rFonts w:ascii="Times New Roman" w:hAnsi="Times New Roman" w:cs="Times New Roman"/>
                <w:b/>
              </w:rPr>
              <w:t>Freihof Gymnasium</w:t>
            </w:r>
            <w:r w:rsidRPr="00C52F16">
              <w:rPr>
                <w:rFonts w:ascii="Times New Roman" w:hAnsi="Times New Roman" w:cs="Times New Roman"/>
                <w:bCs/>
              </w:rPr>
              <w:t>, Göppingen</w:t>
            </w:r>
          </w:p>
        </w:tc>
        <w:tc>
          <w:tcPr>
            <w:tcW w:w="840" w:type="dxa"/>
          </w:tcPr>
          <w:p w14:paraId="5EBA687C" w14:textId="7777777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</w:p>
        </w:tc>
      </w:tr>
      <w:tr w:rsidR="007C6F00" w:rsidRPr="00C52F16" w14:paraId="14DC6136" w14:textId="77777777" w:rsidTr="007C6F00">
        <w:trPr>
          <w:trHeight w:val="20"/>
        </w:trPr>
        <w:tc>
          <w:tcPr>
            <w:tcW w:w="2116" w:type="dxa"/>
            <w:vAlign w:val="bottom"/>
          </w:tcPr>
          <w:p w14:paraId="287AA4D8" w14:textId="77777777" w:rsidR="007C6F00" w:rsidRPr="00C52F16" w:rsidRDefault="007C6F00" w:rsidP="001F11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0412C1D2" w14:textId="7AE0B0AF" w:rsidR="007C6F00" w:rsidRPr="00C52F16" w:rsidRDefault="007C6F00" w:rsidP="001F1196">
            <w:pPr>
              <w:rPr>
                <w:rFonts w:ascii="Times New Roman" w:hAnsi="Times New Roman" w:cs="Times New Roman"/>
                <w:b/>
              </w:rPr>
            </w:pPr>
            <w:r w:rsidRPr="00C52F16">
              <w:rPr>
                <w:rFonts w:ascii="Times New Roman" w:hAnsi="Times New Roman" w:cs="Times New Roman"/>
              </w:rPr>
              <w:t>Gymnasiale Mittelstufe</w:t>
            </w:r>
          </w:p>
        </w:tc>
        <w:tc>
          <w:tcPr>
            <w:tcW w:w="840" w:type="dxa"/>
          </w:tcPr>
          <w:p w14:paraId="5EA2567A" w14:textId="77777777" w:rsidR="007C6F00" w:rsidRPr="00C52F16" w:rsidRDefault="007C6F00" w:rsidP="001F1196">
            <w:pPr>
              <w:rPr>
                <w:rFonts w:ascii="Times New Roman" w:hAnsi="Times New Roman" w:cs="Times New Roman"/>
              </w:rPr>
            </w:pPr>
          </w:p>
        </w:tc>
      </w:tr>
      <w:tr w:rsidR="001F1196" w:rsidRPr="00C52F16" w14:paraId="29DD0B85" w14:textId="77777777" w:rsidTr="00B07A9A">
        <w:tc>
          <w:tcPr>
            <w:tcW w:w="2116" w:type="dxa"/>
          </w:tcPr>
          <w:p w14:paraId="77968435" w14:textId="7777777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645AEFCB" w14:textId="75E3E2DB" w:rsidR="001F1196" w:rsidRPr="00C52F16" w:rsidRDefault="00AA64CD" w:rsidP="00AA64CD">
            <w:pPr>
              <w:pStyle w:val="Listenabsatz"/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Sozialpraktikum bei den Johannitern</w:t>
            </w:r>
          </w:p>
        </w:tc>
        <w:tc>
          <w:tcPr>
            <w:tcW w:w="840" w:type="dxa"/>
          </w:tcPr>
          <w:p w14:paraId="0FAE3968" w14:textId="7777777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</w:p>
        </w:tc>
      </w:tr>
      <w:tr w:rsidR="001F1196" w:rsidRPr="00C52F16" w14:paraId="3A2665B3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0376A732" w:rsidR="001F1196" w:rsidRPr="00C52F16" w:rsidRDefault="001F1196" w:rsidP="001F11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52F16">
              <w:rPr>
                <w:rFonts w:ascii="Times New Roman" w:hAnsi="Times New Roman" w:cs="Times New Roman"/>
                <w:b/>
                <w:sz w:val="32"/>
                <w:szCs w:val="32"/>
              </w:rPr>
              <w:t>PRAKTISCHE ERFAHRUNGEN</w:t>
            </w:r>
          </w:p>
        </w:tc>
      </w:tr>
      <w:tr w:rsidR="001F1196" w:rsidRPr="00C52F16" w14:paraId="127C64E2" w14:textId="77777777" w:rsidTr="007623EA">
        <w:trPr>
          <w:trHeight w:val="652"/>
        </w:trPr>
        <w:tc>
          <w:tcPr>
            <w:tcW w:w="2116" w:type="dxa"/>
            <w:tcBorders>
              <w:top w:val="single" w:sz="4" w:space="0" w:color="auto"/>
            </w:tcBorders>
            <w:vAlign w:val="center"/>
          </w:tcPr>
          <w:p w14:paraId="6E186548" w14:textId="2844B48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02/2022 – 03/2022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1F07B28F" w:rsidR="001F1196" w:rsidRPr="00C52F16" w:rsidRDefault="001F1196" w:rsidP="001F1196">
            <w:pPr>
              <w:rPr>
                <w:rFonts w:ascii="Times New Roman" w:hAnsi="Times New Roman" w:cs="Times New Roman"/>
                <w:b/>
                <w:bCs/>
              </w:rPr>
            </w:pPr>
            <w:r w:rsidRPr="00C52F16">
              <w:rPr>
                <w:rFonts w:ascii="Times New Roman" w:hAnsi="Times New Roman" w:cs="Times New Roman"/>
                <w:b/>
                <w:bCs/>
              </w:rPr>
              <w:t>KMZ Kullen Müller Zinser Rechtsanwälte Wirtschaftsprüfer Steuerberater Partnerschaftsgesellschaft mbB</w:t>
            </w:r>
            <w:r w:rsidRPr="00C52F16">
              <w:rPr>
                <w:rFonts w:ascii="Times New Roman" w:hAnsi="Times New Roman" w:cs="Times New Roman"/>
                <w:bCs/>
              </w:rPr>
              <w:t>, Stuttgart</w:t>
            </w:r>
          </w:p>
        </w:tc>
      </w:tr>
      <w:tr w:rsidR="001F1196" w:rsidRPr="00C52F16" w14:paraId="335D84E9" w14:textId="77777777" w:rsidTr="00235EFB">
        <w:trPr>
          <w:trHeight w:val="20"/>
        </w:trPr>
        <w:tc>
          <w:tcPr>
            <w:tcW w:w="2116" w:type="dxa"/>
          </w:tcPr>
          <w:p w14:paraId="4936F65C" w14:textId="77777777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475B997" w14:textId="4F4C0DFB" w:rsidR="001F1196" w:rsidRPr="00C52F16" w:rsidRDefault="001F1196" w:rsidP="001F1196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>Orientierungspraktikum in der Wirtschaftsprüfung</w:t>
            </w:r>
          </w:p>
        </w:tc>
      </w:tr>
      <w:tr w:rsidR="001F1196" w:rsidRPr="00C52F16" w14:paraId="54C3D64C" w14:textId="77777777" w:rsidTr="00B07A9A">
        <w:tc>
          <w:tcPr>
            <w:tcW w:w="2116" w:type="dxa"/>
          </w:tcPr>
          <w:p w14:paraId="25C0BB2F" w14:textId="77777777" w:rsidR="001F1196" w:rsidRPr="00C52F16" w:rsidRDefault="001F1196" w:rsidP="001F1196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6106" w:type="dxa"/>
            <w:vAlign w:val="bottom"/>
          </w:tcPr>
          <w:p w14:paraId="2EDC4B6D" w14:textId="3536CEE1" w:rsidR="001F1196" w:rsidRPr="00C52F16" w:rsidRDefault="001F1196" w:rsidP="001F11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Validierung von Geschäftsvorgängen und Datenbeständen durch strukturierte Vor-Ort-Analysen beim Mandanten </w:t>
            </w:r>
          </w:p>
          <w:p w14:paraId="124A4196" w14:textId="7313DE1C" w:rsidR="001F1196" w:rsidRPr="00C52F16" w:rsidRDefault="001F1196" w:rsidP="001F11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 w:rsidRPr="00C52F16">
              <w:rPr>
                <w:rFonts w:ascii="Times New Roman" w:hAnsi="Times New Roman" w:cs="Times New Roman"/>
                <w:i/>
                <w:iCs/>
              </w:rPr>
              <w:t>Durchführung von Cut-off-Prüfungen zur Gewährleistung der periodengerechten Abgrenzung von Leistungs- und Zahlungszeitpunkten</w:t>
            </w:r>
          </w:p>
          <w:p w14:paraId="34FF9FAB" w14:textId="08C2C362" w:rsidR="001F1196" w:rsidRPr="00C52F16" w:rsidRDefault="001F1196" w:rsidP="001F11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 w:rsidRPr="00C52F16">
              <w:rPr>
                <w:rFonts w:ascii="Times New Roman" w:hAnsi="Times New Roman" w:cs="Times New Roman"/>
                <w:i/>
                <w:iCs/>
              </w:rPr>
              <w:t>Mitwirkung an der Prüfungsplanung sowie Unterstützung bei der prozessbegleitenden Dokumentation</w:t>
            </w:r>
          </w:p>
        </w:tc>
        <w:tc>
          <w:tcPr>
            <w:tcW w:w="840" w:type="dxa"/>
          </w:tcPr>
          <w:p w14:paraId="6DD9BA0F" w14:textId="794E9848" w:rsidR="001F1196" w:rsidRPr="00C52F16" w:rsidRDefault="001F1196" w:rsidP="001F1196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F1196" w:rsidRPr="00C52F16" w14:paraId="482569A2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4153109D" w:rsidR="001F1196" w:rsidRPr="00C52F16" w:rsidRDefault="001F1196" w:rsidP="001F1196">
            <w:pPr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</w:pPr>
            <w:r w:rsidRPr="00C52F16"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  <w:t>SONSTIGES</w:t>
            </w:r>
          </w:p>
        </w:tc>
      </w:tr>
      <w:tr w:rsidR="001F1196" w:rsidRPr="00C52F16" w14:paraId="2B257790" w14:textId="77777777" w:rsidTr="00520624">
        <w:trPr>
          <w:trHeight w:val="397"/>
        </w:trPr>
        <w:tc>
          <w:tcPr>
            <w:tcW w:w="9062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AC42E73" w:rsidR="001F1196" w:rsidRPr="00C52F16" w:rsidRDefault="001F1196" w:rsidP="001F1196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  <w:b/>
                <w:bCs/>
              </w:rPr>
              <w:t>Sprachkenntnisse:</w:t>
            </w:r>
            <w:r w:rsidRPr="00C52F16">
              <w:rPr>
                <w:rFonts w:ascii="Times New Roman" w:hAnsi="Times New Roman" w:cs="Times New Roman"/>
              </w:rPr>
              <w:t xml:space="preserve"> </w:t>
            </w:r>
            <w:r w:rsidRPr="00C52F16">
              <w:rPr>
                <w:rFonts w:ascii="Times New Roman" w:hAnsi="Times New Roman" w:cs="Times New Roman"/>
                <w:color w:val="000000"/>
              </w:rPr>
              <w:t>Deutsch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C2</w:t>
            </w:r>
            <w:r w:rsidRPr="00C52F16">
              <w:rPr>
                <w:rFonts w:ascii="Times New Roman" w:hAnsi="Times New Roman" w:cs="Times New Roman"/>
                <w:color w:val="000000"/>
              </w:rPr>
              <w:t>), Englisch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B2</w:t>
            </w:r>
            <w:r w:rsidRPr="00C52F16">
              <w:rPr>
                <w:rFonts w:ascii="Times New Roman" w:hAnsi="Times New Roman" w:cs="Times New Roman"/>
                <w:color w:val="000000"/>
              </w:rPr>
              <w:t>), Französisch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A2</w:t>
            </w:r>
            <w:r w:rsidRPr="00C52F16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1F1196" w:rsidRPr="00697814" w14:paraId="45706C3F" w14:textId="77777777" w:rsidTr="00765D1C">
        <w:trPr>
          <w:trHeight w:val="397"/>
        </w:trPr>
        <w:tc>
          <w:tcPr>
            <w:tcW w:w="9062" w:type="dxa"/>
            <w:gridSpan w:val="3"/>
            <w:vAlign w:val="bottom"/>
          </w:tcPr>
          <w:p w14:paraId="60CA2168" w14:textId="1757B7E5" w:rsidR="001F1196" w:rsidRPr="00C52F16" w:rsidRDefault="001F1196" w:rsidP="001F1196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 w:rsidRPr="00C52F16">
              <w:rPr>
                <w:rFonts w:ascii="Times New Roman" w:hAnsi="Times New Roman" w:cs="Times New Roman"/>
                <w:b/>
                <w:bCs/>
                <w:lang w:val="en-US"/>
              </w:rPr>
              <w:t>IT-Kenntnisse:</w:t>
            </w:r>
            <w:r w:rsidRPr="00C52F1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2F16">
              <w:rPr>
                <w:rFonts w:ascii="Times New Roman" w:hAnsi="Times New Roman" w:cs="Times New Roman"/>
                <w:color w:val="000000"/>
                <w:lang w:val="en-US"/>
              </w:rPr>
              <w:t>Microsoft Office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Word, Excel, PowerPoint</w:t>
            </w:r>
            <w:r w:rsidRPr="00C52F16">
              <w:rPr>
                <w:rFonts w:ascii="Times New Roman" w:hAnsi="Times New Roman" w:cs="Times New Roman"/>
                <w:color w:val="000000"/>
                <w:lang w:val="en-US"/>
              </w:rPr>
              <w:t>), RStudio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Statistik</w:t>
            </w:r>
            <w:r w:rsidRPr="00C52F16">
              <w:rPr>
                <w:rFonts w:ascii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1F1196" w:rsidRPr="00C52F16" w14:paraId="70CB01B0" w14:textId="77777777" w:rsidTr="00E25BB0">
        <w:trPr>
          <w:trHeight w:val="652"/>
        </w:trPr>
        <w:tc>
          <w:tcPr>
            <w:tcW w:w="9062" w:type="dxa"/>
            <w:gridSpan w:val="3"/>
            <w:vAlign w:val="bottom"/>
          </w:tcPr>
          <w:p w14:paraId="598C2742" w14:textId="43A7960F" w:rsidR="001F1196" w:rsidRPr="00C52F16" w:rsidRDefault="001F1196" w:rsidP="001F1196">
            <w:pPr>
              <w:pStyle w:val="Listenabsatz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C52F16">
              <w:rPr>
                <w:rFonts w:ascii="Times New Roman" w:hAnsi="Times New Roman" w:cs="Times New Roman"/>
                <w:b/>
                <w:bCs/>
              </w:rPr>
              <w:t>Interessen:</w:t>
            </w:r>
            <w:r w:rsidRPr="00C52F16">
              <w:rPr>
                <w:rFonts w:ascii="Times New Roman" w:hAnsi="Times New Roman" w:cs="Times New Roman"/>
              </w:rPr>
              <w:t xml:space="preserve"> </w:t>
            </w:r>
            <w:r w:rsidRPr="00C52F16">
              <w:rPr>
                <w:rFonts w:ascii="Times New Roman" w:hAnsi="Times New Roman" w:cs="Times New Roman"/>
                <w:color w:val="000000"/>
              </w:rPr>
              <w:t>Handball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FRISCH AUF! Göppingen, B-Jugend</w:t>
            </w:r>
            <w:r w:rsidRPr="00C52F16">
              <w:rPr>
                <w:rFonts w:ascii="Times New Roman" w:hAnsi="Times New Roman" w:cs="Times New Roman"/>
                <w:color w:val="000000"/>
              </w:rPr>
              <w:t>), Fußball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1.FC Eislingen, D-Jugend</w:t>
            </w:r>
            <w:r w:rsidRPr="00C52F16">
              <w:rPr>
                <w:rFonts w:ascii="Times New Roman" w:hAnsi="Times New Roman" w:cs="Times New Roman"/>
                <w:color w:val="000000"/>
              </w:rPr>
              <w:t>), Musik spielen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Trompete</w:t>
            </w:r>
            <w:r w:rsidRPr="00C52F16">
              <w:rPr>
                <w:rFonts w:ascii="Times New Roman" w:hAnsi="Times New Roman" w:cs="Times New Roman"/>
                <w:color w:val="000000"/>
              </w:rPr>
              <w:t>), Ausdauersport (</w:t>
            </w:r>
            <w:r w:rsidRPr="00C52F16">
              <w:rPr>
                <w:rFonts w:ascii="Times New Roman" w:hAnsi="Times New Roman" w:cs="Times New Roman"/>
                <w:i/>
                <w:iCs/>
                <w:color w:val="000000"/>
              </w:rPr>
              <w:t>regelmäßige Läufe</w:t>
            </w:r>
            <w:r w:rsidRPr="00C52F16">
              <w:rPr>
                <w:rFonts w:ascii="Times New Roman" w:hAnsi="Times New Roman" w:cs="Times New Roman"/>
                <w:color w:val="000000"/>
              </w:rPr>
              <w:t xml:space="preserve">) </w:t>
            </w:r>
          </w:p>
        </w:tc>
      </w:tr>
      <w:tr w:rsidR="001F1196" w:rsidRPr="00C52F16" w14:paraId="7F47F9D1" w14:textId="77777777" w:rsidTr="003D6E0D">
        <w:trPr>
          <w:trHeight w:val="1304"/>
        </w:trPr>
        <w:tc>
          <w:tcPr>
            <w:tcW w:w="9062" w:type="dxa"/>
            <w:gridSpan w:val="3"/>
            <w:vAlign w:val="bottom"/>
          </w:tcPr>
          <w:p w14:paraId="01BB14F4" w14:textId="77777777" w:rsidR="003D6E0D" w:rsidRDefault="00B23905" w:rsidP="003D6E0D">
            <w:pPr>
              <w:rPr>
                <w:rFonts w:ascii="Times New Roman" w:hAnsi="Times New Roman" w:cs="Times New Roman"/>
              </w:rPr>
            </w:pPr>
            <w:r w:rsidRPr="003360B5">
              <w:rPr>
                <w:rFonts w:ascii="Times New Roman" w:eastAsia="Times New Roman" w:hAnsi="Times New Roman" w:cs="Times New Roman"/>
                <w:noProof/>
                <w:lang w:eastAsia="de-DE"/>
              </w:rPr>
              <w:drawing>
                <wp:inline distT="0" distB="0" distL="0" distR="0" wp14:anchorId="627CDD54" wp14:editId="787F0B01">
                  <wp:extent cx="1390015" cy="609600"/>
                  <wp:effectExtent l="0" t="0" r="635" b="0"/>
                  <wp:docPr id="90052588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25888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3" t="5555" r="12308" b="7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015" cy="60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CC0AA" w14:textId="0AFFB10A" w:rsidR="001F1196" w:rsidRPr="00C52F16" w:rsidRDefault="001F1196" w:rsidP="003D6E0D">
            <w:pPr>
              <w:rPr>
                <w:rFonts w:ascii="Times New Roman" w:hAnsi="Times New Roman" w:cs="Times New Roman"/>
              </w:rPr>
            </w:pPr>
            <w:r w:rsidRPr="00C52F16">
              <w:rPr>
                <w:rFonts w:ascii="Times New Roman" w:hAnsi="Times New Roman" w:cs="Times New Roman"/>
              </w:rPr>
              <w:t xml:space="preserve">Münster, </w:t>
            </w:r>
            <w:r w:rsidR="00697814">
              <w:rPr>
                <w:rFonts w:ascii="Times New Roman" w:hAnsi="Times New Roman" w:cs="Times New Roman"/>
              </w:rPr>
              <w:t>12</w:t>
            </w:r>
            <w:r w:rsidRPr="00C52F16">
              <w:rPr>
                <w:rFonts w:ascii="Times New Roman" w:hAnsi="Times New Roman" w:cs="Times New Roman"/>
              </w:rPr>
              <w:t>.0</w:t>
            </w:r>
            <w:r w:rsidR="00C10F3D">
              <w:rPr>
                <w:rFonts w:ascii="Times New Roman" w:hAnsi="Times New Roman" w:cs="Times New Roman"/>
              </w:rPr>
              <w:t>3</w:t>
            </w:r>
            <w:r w:rsidRPr="00C52F16">
              <w:rPr>
                <w:rFonts w:ascii="Times New Roman" w:hAnsi="Times New Roman" w:cs="Times New Roman"/>
              </w:rPr>
              <w:t>.2026</w:t>
            </w:r>
          </w:p>
        </w:tc>
      </w:tr>
    </w:tbl>
    <w:p w14:paraId="0747D2BF" w14:textId="21256CF4" w:rsidR="00723643" w:rsidRPr="00C52F16" w:rsidRDefault="00723643" w:rsidP="00824997">
      <w:pPr>
        <w:rPr>
          <w:rFonts w:ascii="Times New Roman" w:hAnsi="Times New Roman" w:cs="Times New Roman"/>
        </w:rPr>
      </w:pPr>
    </w:p>
    <w:sectPr w:rsidR="00723643" w:rsidRPr="00C52F16" w:rsidSect="003D6E0D">
      <w:pgSz w:w="11906" w:h="16838"/>
      <w:pgMar w:top="1134" w:right="1418" w:bottom="17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C65EDA"/>
    <w:multiLevelType w:val="hybridMultilevel"/>
    <w:tmpl w:val="8E68A2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D4AED"/>
    <w:multiLevelType w:val="hybridMultilevel"/>
    <w:tmpl w:val="4B60FA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6252">
    <w:abstractNumId w:val="4"/>
  </w:num>
  <w:num w:numId="2" w16cid:durableId="1630012590">
    <w:abstractNumId w:val="5"/>
  </w:num>
  <w:num w:numId="3" w16cid:durableId="822042345">
    <w:abstractNumId w:val="6"/>
  </w:num>
  <w:num w:numId="4" w16cid:durableId="1009408124">
    <w:abstractNumId w:val="0"/>
  </w:num>
  <w:num w:numId="5" w16cid:durableId="1900432703">
    <w:abstractNumId w:val="1"/>
  </w:num>
  <w:num w:numId="6" w16cid:durableId="1377974742">
    <w:abstractNumId w:val="2"/>
  </w:num>
  <w:num w:numId="7" w16cid:durableId="1213541334">
    <w:abstractNumId w:val="7"/>
  </w:num>
  <w:num w:numId="8" w16cid:durableId="454563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4444"/>
    <w:rsid w:val="00064643"/>
    <w:rsid w:val="000A1FDA"/>
    <w:rsid w:val="000D0B18"/>
    <w:rsid w:val="00162A5A"/>
    <w:rsid w:val="001B2E7A"/>
    <w:rsid w:val="001D4DCD"/>
    <w:rsid w:val="001F1196"/>
    <w:rsid w:val="0023054D"/>
    <w:rsid w:val="00235EFB"/>
    <w:rsid w:val="00237689"/>
    <w:rsid w:val="00237F4A"/>
    <w:rsid w:val="00247640"/>
    <w:rsid w:val="002508C2"/>
    <w:rsid w:val="00282DB0"/>
    <w:rsid w:val="002C2C16"/>
    <w:rsid w:val="002D4516"/>
    <w:rsid w:val="00314B7A"/>
    <w:rsid w:val="00372F7B"/>
    <w:rsid w:val="003D6E0D"/>
    <w:rsid w:val="00443668"/>
    <w:rsid w:val="00465F12"/>
    <w:rsid w:val="00466B7D"/>
    <w:rsid w:val="004A3307"/>
    <w:rsid w:val="004A54BA"/>
    <w:rsid w:val="00500180"/>
    <w:rsid w:val="00507EA7"/>
    <w:rsid w:val="00542263"/>
    <w:rsid w:val="005643F0"/>
    <w:rsid w:val="00581C78"/>
    <w:rsid w:val="00587A4F"/>
    <w:rsid w:val="0060458C"/>
    <w:rsid w:val="00614778"/>
    <w:rsid w:val="00632D5A"/>
    <w:rsid w:val="00693E09"/>
    <w:rsid w:val="00697814"/>
    <w:rsid w:val="006A7B07"/>
    <w:rsid w:val="006B7F78"/>
    <w:rsid w:val="00723643"/>
    <w:rsid w:val="00733DA1"/>
    <w:rsid w:val="007610C9"/>
    <w:rsid w:val="007623EA"/>
    <w:rsid w:val="00763DCE"/>
    <w:rsid w:val="00776398"/>
    <w:rsid w:val="00785254"/>
    <w:rsid w:val="007966F0"/>
    <w:rsid w:val="007C6A3C"/>
    <w:rsid w:val="007C6F00"/>
    <w:rsid w:val="007E17D7"/>
    <w:rsid w:val="00814F18"/>
    <w:rsid w:val="00824997"/>
    <w:rsid w:val="008707DB"/>
    <w:rsid w:val="008B04DC"/>
    <w:rsid w:val="008B0FC0"/>
    <w:rsid w:val="008B16E1"/>
    <w:rsid w:val="008D2619"/>
    <w:rsid w:val="009139B4"/>
    <w:rsid w:val="00937A4C"/>
    <w:rsid w:val="00964777"/>
    <w:rsid w:val="009A7BE8"/>
    <w:rsid w:val="009B141F"/>
    <w:rsid w:val="009D5106"/>
    <w:rsid w:val="009F04AB"/>
    <w:rsid w:val="00A17AE5"/>
    <w:rsid w:val="00A3712F"/>
    <w:rsid w:val="00A62A2F"/>
    <w:rsid w:val="00A63E9E"/>
    <w:rsid w:val="00A715DC"/>
    <w:rsid w:val="00AA64CD"/>
    <w:rsid w:val="00AB2A5A"/>
    <w:rsid w:val="00AC7D8B"/>
    <w:rsid w:val="00AE6FD3"/>
    <w:rsid w:val="00AF6776"/>
    <w:rsid w:val="00B07A9A"/>
    <w:rsid w:val="00B23905"/>
    <w:rsid w:val="00B359DB"/>
    <w:rsid w:val="00B4789E"/>
    <w:rsid w:val="00B510AC"/>
    <w:rsid w:val="00B5178D"/>
    <w:rsid w:val="00B517E9"/>
    <w:rsid w:val="00B90595"/>
    <w:rsid w:val="00B94630"/>
    <w:rsid w:val="00BD640A"/>
    <w:rsid w:val="00C018E4"/>
    <w:rsid w:val="00C02AB4"/>
    <w:rsid w:val="00C066FA"/>
    <w:rsid w:val="00C10F3D"/>
    <w:rsid w:val="00C52F16"/>
    <w:rsid w:val="00C602FE"/>
    <w:rsid w:val="00C72086"/>
    <w:rsid w:val="00CA7CC5"/>
    <w:rsid w:val="00CE2D27"/>
    <w:rsid w:val="00CF31EE"/>
    <w:rsid w:val="00D10083"/>
    <w:rsid w:val="00D651EE"/>
    <w:rsid w:val="00D834CE"/>
    <w:rsid w:val="00DD1BFF"/>
    <w:rsid w:val="00E25BB0"/>
    <w:rsid w:val="00E42823"/>
    <w:rsid w:val="00E431ED"/>
    <w:rsid w:val="00E46904"/>
    <w:rsid w:val="00E64FF5"/>
    <w:rsid w:val="00EB5816"/>
    <w:rsid w:val="00EC0B80"/>
    <w:rsid w:val="00EE1BCB"/>
    <w:rsid w:val="00F11BEF"/>
    <w:rsid w:val="00F258E7"/>
    <w:rsid w:val="00F345E3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Niklas Zippel</cp:lastModifiedBy>
  <cp:revision>37</cp:revision>
  <dcterms:created xsi:type="dcterms:W3CDTF">2026-01-06T21:21:00Z</dcterms:created>
  <dcterms:modified xsi:type="dcterms:W3CDTF">2026-03-03T19:51:00Z</dcterms:modified>
</cp:coreProperties>
</file>