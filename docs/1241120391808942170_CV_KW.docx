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8"/>
        <w:gridCol w:w="4961"/>
        <w:gridCol w:w="142"/>
        <w:gridCol w:w="567"/>
        <w:gridCol w:w="850"/>
        <w:gridCol w:w="426"/>
        <w:gridCol w:w="141"/>
        <w:gridCol w:w="1701"/>
      </w:tblGrid>
      <w:tr w:rsidR="00E55D90" w:rsidRPr="00137449" w14:paraId="487AC9CE" w14:textId="77777777" w:rsidTr="00C12F1E">
        <w:trPr>
          <w:trHeight w:val="20"/>
        </w:trPr>
        <w:tc>
          <w:tcPr>
            <w:tcW w:w="10206" w:type="dxa"/>
            <w:gridSpan w:val="8"/>
            <w:vAlign w:val="bottom"/>
          </w:tcPr>
          <w:p w14:paraId="0CBC6997" w14:textId="703BD348" w:rsidR="00E55D90" w:rsidRPr="00137449" w:rsidRDefault="000166F2" w:rsidP="003E2F5E">
            <w:pPr>
              <w:jc w:val="center"/>
              <w:rPr>
                <w:rFonts w:ascii="Times New Roman" w:hAnsi="Times New Roman" w:cs="Times New Roman"/>
                <w:b/>
                <w:sz w:val="48"/>
                <w:szCs w:val="44"/>
              </w:rPr>
            </w:pPr>
            <w:r w:rsidRPr="00137449">
              <w:rPr>
                <w:rFonts w:ascii="Times New Roman" w:hAnsi="Times New Roman" w:cs="Times New Roman"/>
                <w:b/>
                <w:sz w:val="48"/>
                <w:szCs w:val="44"/>
              </w:rPr>
              <w:t>Kolja</w:t>
            </w:r>
            <w:r w:rsidR="00E55D90" w:rsidRPr="00137449">
              <w:rPr>
                <w:rFonts w:ascii="Times New Roman" w:hAnsi="Times New Roman" w:cs="Times New Roman"/>
                <w:b/>
                <w:sz w:val="48"/>
                <w:szCs w:val="44"/>
              </w:rPr>
              <w:t xml:space="preserve"> </w:t>
            </w:r>
            <w:proofErr w:type="spellStart"/>
            <w:r w:rsidRPr="00137449">
              <w:rPr>
                <w:rFonts w:ascii="Times New Roman" w:hAnsi="Times New Roman" w:cs="Times New Roman"/>
                <w:b/>
                <w:sz w:val="48"/>
                <w:szCs w:val="44"/>
              </w:rPr>
              <w:t>Wellmer</w:t>
            </w:r>
            <w:proofErr w:type="spellEnd"/>
          </w:p>
          <w:p w14:paraId="2D363F9A" w14:textId="0CA83526" w:rsidR="00F44F5F" w:rsidRPr="00137449" w:rsidRDefault="0038776D" w:rsidP="003E2F5E">
            <w:pPr>
              <w:jc w:val="center"/>
              <w:rPr>
                <w:rFonts w:ascii="Times New Roman" w:hAnsi="Times New Roman" w:cs="Times New Roman"/>
                <w:bCs/>
                <w:sz w:val="20"/>
                <w:szCs w:val="20"/>
              </w:rPr>
            </w:pPr>
            <w:proofErr w:type="spellStart"/>
            <w:r w:rsidRPr="00137449">
              <w:rPr>
                <w:rFonts w:ascii="Times New Roman" w:hAnsi="Times New Roman" w:cs="Times New Roman"/>
                <w:bCs/>
                <w:sz w:val="20"/>
                <w:szCs w:val="20"/>
              </w:rPr>
              <w:t>Heugemerweg</w:t>
            </w:r>
            <w:proofErr w:type="spellEnd"/>
            <w:r w:rsidRPr="00137449">
              <w:rPr>
                <w:rFonts w:ascii="Times New Roman" w:hAnsi="Times New Roman" w:cs="Times New Roman"/>
                <w:bCs/>
                <w:sz w:val="20"/>
                <w:szCs w:val="20"/>
              </w:rPr>
              <w:t xml:space="preserve"> 5</w:t>
            </w:r>
            <w:r w:rsidR="00F44F5F" w:rsidRPr="00137449">
              <w:rPr>
                <w:rFonts w:ascii="Times New Roman" w:hAnsi="Times New Roman" w:cs="Times New Roman"/>
                <w:bCs/>
                <w:sz w:val="20"/>
                <w:szCs w:val="20"/>
              </w:rPr>
              <w:t xml:space="preserve">, </w:t>
            </w:r>
            <w:r w:rsidRPr="00137449">
              <w:rPr>
                <w:rFonts w:ascii="Times New Roman" w:hAnsi="Times New Roman" w:cs="Times New Roman"/>
                <w:bCs/>
                <w:sz w:val="20"/>
                <w:szCs w:val="20"/>
              </w:rPr>
              <w:t>6221GD</w:t>
            </w:r>
            <w:r w:rsidR="000166F2" w:rsidRPr="00137449">
              <w:rPr>
                <w:rFonts w:ascii="Times New Roman" w:hAnsi="Times New Roman" w:cs="Times New Roman"/>
                <w:bCs/>
                <w:sz w:val="20"/>
                <w:szCs w:val="20"/>
              </w:rPr>
              <w:t xml:space="preserve"> </w:t>
            </w:r>
            <w:r w:rsidRPr="00137449">
              <w:rPr>
                <w:rFonts w:ascii="Times New Roman" w:hAnsi="Times New Roman" w:cs="Times New Roman"/>
                <w:bCs/>
                <w:sz w:val="20"/>
                <w:szCs w:val="20"/>
              </w:rPr>
              <w:t>Maastricht</w:t>
            </w:r>
            <w:r w:rsidR="000166F2" w:rsidRPr="00137449">
              <w:rPr>
                <w:rFonts w:ascii="Times New Roman" w:hAnsi="Times New Roman" w:cs="Times New Roman"/>
                <w:bCs/>
                <w:sz w:val="20"/>
                <w:szCs w:val="20"/>
              </w:rPr>
              <w:t xml:space="preserve">, </w:t>
            </w:r>
            <w:proofErr w:type="spellStart"/>
            <w:r w:rsidRPr="00137449">
              <w:rPr>
                <w:rFonts w:ascii="Times New Roman" w:hAnsi="Times New Roman" w:cs="Times New Roman"/>
                <w:bCs/>
                <w:sz w:val="20"/>
                <w:szCs w:val="20"/>
              </w:rPr>
              <w:t>Netherlands</w:t>
            </w:r>
            <w:proofErr w:type="spellEnd"/>
            <w:r w:rsidR="00F44F5F" w:rsidRPr="00137449">
              <w:rPr>
                <w:rFonts w:ascii="Times New Roman" w:hAnsi="Times New Roman" w:cs="Times New Roman"/>
                <w:bCs/>
                <w:sz w:val="20"/>
                <w:szCs w:val="20"/>
              </w:rPr>
              <w:t xml:space="preserve"> </w:t>
            </w:r>
          </w:p>
          <w:p w14:paraId="135895E2" w14:textId="3028C43C" w:rsidR="00F44F5F" w:rsidRPr="00137449" w:rsidRDefault="000166F2" w:rsidP="003E2F5E">
            <w:pPr>
              <w:jc w:val="center"/>
              <w:rPr>
                <w:rFonts w:ascii="Times New Roman" w:hAnsi="Times New Roman" w:cs="Times New Roman"/>
                <w:b/>
              </w:rPr>
            </w:pPr>
            <w:r w:rsidRPr="00137449">
              <w:rPr>
                <w:rFonts w:ascii="Times New Roman" w:hAnsi="Times New Roman" w:cs="Times New Roman"/>
                <w:bCs/>
                <w:sz w:val="20"/>
                <w:szCs w:val="20"/>
              </w:rPr>
              <w:t xml:space="preserve">jkwellmer@web.de </w:t>
            </w:r>
            <w:r w:rsidR="00F44F5F" w:rsidRPr="00137449">
              <w:rPr>
                <w:rFonts w:ascii="Times New Roman" w:hAnsi="Times New Roman" w:cs="Times New Roman"/>
                <w:bCs/>
                <w:sz w:val="20"/>
                <w:szCs w:val="20"/>
              </w:rPr>
              <w:t>| +49(0)15</w:t>
            </w:r>
            <w:r w:rsidRPr="00137449">
              <w:rPr>
                <w:rFonts w:ascii="Times New Roman" w:hAnsi="Times New Roman" w:cs="Times New Roman"/>
                <w:bCs/>
                <w:sz w:val="20"/>
                <w:szCs w:val="20"/>
              </w:rPr>
              <w:t>775867503</w:t>
            </w:r>
          </w:p>
        </w:tc>
      </w:tr>
      <w:tr w:rsidR="002508C2" w:rsidRPr="00137449" w14:paraId="0FCADE56" w14:textId="77777777" w:rsidTr="00C12F1E">
        <w:trPr>
          <w:trHeight w:val="510"/>
        </w:trPr>
        <w:tc>
          <w:tcPr>
            <w:tcW w:w="10206" w:type="dxa"/>
            <w:gridSpan w:val="8"/>
            <w:tcBorders>
              <w:bottom w:val="single" w:sz="4" w:space="0" w:color="auto"/>
            </w:tcBorders>
            <w:vAlign w:val="bottom"/>
          </w:tcPr>
          <w:p w14:paraId="6219B894" w14:textId="0D8A12E6" w:rsidR="002508C2" w:rsidRPr="00137449" w:rsidRDefault="0038776D" w:rsidP="003E2F5E">
            <w:pPr>
              <w:rPr>
                <w:rFonts w:ascii="Times New Roman" w:hAnsi="Times New Roman" w:cs="Times New Roman"/>
                <w:b/>
                <w:sz w:val="28"/>
              </w:rPr>
            </w:pPr>
            <w:r w:rsidRPr="00137449">
              <w:rPr>
                <w:rFonts w:ascii="Times New Roman" w:hAnsi="Times New Roman" w:cs="Times New Roman"/>
                <w:b/>
                <w:sz w:val="28"/>
                <w:szCs w:val="32"/>
              </w:rPr>
              <w:t>EDUCATION</w:t>
            </w:r>
          </w:p>
        </w:tc>
      </w:tr>
      <w:tr w:rsidR="00D1492F" w:rsidRPr="00137449" w14:paraId="7D1DEBF7" w14:textId="77777777" w:rsidTr="00C12F1E">
        <w:trPr>
          <w:trHeight w:val="340"/>
        </w:trPr>
        <w:tc>
          <w:tcPr>
            <w:tcW w:w="7938" w:type="dxa"/>
            <w:gridSpan w:val="5"/>
            <w:tcBorders>
              <w:top w:val="single" w:sz="4" w:space="0" w:color="auto"/>
            </w:tcBorders>
            <w:vAlign w:val="bottom"/>
          </w:tcPr>
          <w:p w14:paraId="0C2B846F" w14:textId="6B549934" w:rsidR="00D1492F" w:rsidRPr="00137449" w:rsidRDefault="000166F2" w:rsidP="003E2F5E">
            <w:pPr>
              <w:rPr>
                <w:rFonts w:ascii="Times New Roman" w:hAnsi="Times New Roman" w:cs="Times New Roman"/>
                <w:b/>
                <w:sz w:val="20"/>
                <w:szCs w:val="20"/>
              </w:rPr>
            </w:pPr>
            <w:r w:rsidRPr="00137449">
              <w:rPr>
                <w:rFonts w:ascii="Times New Roman" w:hAnsi="Times New Roman" w:cs="Times New Roman"/>
                <w:b/>
                <w:sz w:val="21"/>
                <w:szCs w:val="21"/>
              </w:rPr>
              <w:t>Maastricht University</w:t>
            </w:r>
          </w:p>
        </w:tc>
        <w:tc>
          <w:tcPr>
            <w:tcW w:w="2268" w:type="dxa"/>
            <w:gridSpan w:val="3"/>
            <w:tcBorders>
              <w:top w:val="single" w:sz="4" w:space="0" w:color="auto"/>
            </w:tcBorders>
            <w:vAlign w:val="bottom"/>
          </w:tcPr>
          <w:p w14:paraId="7C845E2D" w14:textId="4CF94172" w:rsidR="00D1492F" w:rsidRPr="00137449" w:rsidRDefault="000166F2" w:rsidP="003E2F5E">
            <w:pPr>
              <w:jc w:val="right"/>
              <w:rPr>
                <w:rFonts w:ascii="Times New Roman" w:hAnsi="Times New Roman" w:cs="Times New Roman"/>
                <w:b/>
                <w:bCs/>
                <w:iCs/>
                <w:sz w:val="20"/>
                <w:szCs w:val="20"/>
              </w:rPr>
            </w:pPr>
            <w:r w:rsidRPr="00137449">
              <w:rPr>
                <w:rFonts w:ascii="Times New Roman" w:hAnsi="Times New Roman" w:cs="Times New Roman"/>
                <w:b/>
                <w:bCs/>
                <w:iCs/>
                <w:sz w:val="20"/>
                <w:szCs w:val="20"/>
              </w:rPr>
              <w:t>Maastricht, NL</w:t>
            </w:r>
          </w:p>
        </w:tc>
      </w:tr>
      <w:tr w:rsidR="00D1492F" w:rsidRPr="00137449" w14:paraId="61E5D482" w14:textId="77777777" w:rsidTr="00C12F1E">
        <w:trPr>
          <w:trHeight w:val="20"/>
        </w:trPr>
        <w:tc>
          <w:tcPr>
            <w:tcW w:w="7938" w:type="dxa"/>
            <w:gridSpan w:val="5"/>
            <w:vAlign w:val="bottom"/>
          </w:tcPr>
          <w:p w14:paraId="11CB9A0F" w14:textId="2F8295A4" w:rsidR="00D1492F" w:rsidRPr="00137449" w:rsidRDefault="00D1492F" w:rsidP="003E2F5E">
            <w:pPr>
              <w:rPr>
                <w:rFonts w:ascii="Times New Roman" w:hAnsi="Times New Roman" w:cs="Times New Roman"/>
                <w:i/>
                <w:iCs/>
                <w:sz w:val="20"/>
                <w:szCs w:val="20"/>
                <w:lang w:val="en-US"/>
              </w:rPr>
            </w:pPr>
            <w:r w:rsidRPr="00137449">
              <w:rPr>
                <w:rFonts w:ascii="Times New Roman" w:hAnsi="Times New Roman" w:cs="Times New Roman"/>
                <w:i/>
                <w:iCs/>
                <w:sz w:val="20"/>
                <w:szCs w:val="20"/>
                <w:lang w:val="en-US"/>
              </w:rPr>
              <w:t xml:space="preserve">B.Sc. in </w:t>
            </w:r>
            <w:r w:rsidR="000166F2" w:rsidRPr="00137449">
              <w:rPr>
                <w:rFonts w:ascii="Times New Roman" w:hAnsi="Times New Roman" w:cs="Times New Roman"/>
                <w:i/>
                <w:iCs/>
                <w:sz w:val="20"/>
                <w:szCs w:val="20"/>
                <w:lang w:val="en-US"/>
              </w:rPr>
              <w:t>International Business</w:t>
            </w:r>
            <w:r w:rsidR="00B17D95" w:rsidRPr="00137449">
              <w:rPr>
                <w:rFonts w:ascii="Times New Roman" w:hAnsi="Times New Roman" w:cs="Times New Roman"/>
                <w:i/>
                <w:iCs/>
                <w:sz w:val="20"/>
                <w:szCs w:val="20"/>
                <w:lang w:val="en-US"/>
              </w:rPr>
              <w:t xml:space="preserve"> (</w:t>
            </w:r>
            <w:r w:rsidR="0038776D" w:rsidRPr="00137449">
              <w:rPr>
                <w:rFonts w:ascii="Times New Roman" w:hAnsi="Times New Roman" w:cs="Times New Roman"/>
                <w:i/>
                <w:iCs/>
                <w:sz w:val="20"/>
                <w:szCs w:val="20"/>
                <w:lang w:val="en-US"/>
              </w:rPr>
              <w:t>current GPA</w:t>
            </w:r>
            <w:r w:rsidR="00B17D95" w:rsidRPr="00137449">
              <w:rPr>
                <w:rFonts w:ascii="Times New Roman" w:hAnsi="Times New Roman" w:cs="Times New Roman"/>
                <w:i/>
                <w:iCs/>
                <w:sz w:val="20"/>
                <w:szCs w:val="20"/>
                <w:lang w:val="en-US"/>
              </w:rPr>
              <w:t xml:space="preserve">: </w:t>
            </w:r>
            <w:r w:rsidR="000166F2" w:rsidRPr="00137449">
              <w:rPr>
                <w:rFonts w:ascii="Times New Roman" w:hAnsi="Times New Roman" w:cs="Times New Roman"/>
                <w:i/>
                <w:iCs/>
                <w:sz w:val="20"/>
                <w:szCs w:val="20"/>
                <w:lang w:val="en-US"/>
              </w:rPr>
              <w:t>9.</w:t>
            </w:r>
            <w:r w:rsidR="0038776D" w:rsidRPr="00137449">
              <w:rPr>
                <w:rFonts w:ascii="Times New Roman" w:hAnsi="Times New Roman" w:cs="Times New Roman"/>
                <w:i/>
                <w:iCs/>
                <w:sz w:val="20"/>
                <w:szCs w:val="20"/>
                <w:lang w:val="en-US"/>
              </w:rPr>
              <w:t>4/</w:t>
            </w:r>
            <w:r w:rsidR="000166F2" w:rsidRPr="00137449">
              <w:rPr>
                <w:rFonts w:ascii="Times New Roman" w:hAnsi="Times New Roman" w:cs="Times New Roman"/>
                <w:i/>
                <w:iCs/>
                <w:sz w:val="20"/>
                <w:szCs w:val="20"/>
                <w:lang w:val="en-US"/>
              </w:rPr>
              <w:t>10</w:t>
            </w:r>
            <w:r w:rsidR="00137449" w:rsidRPr="00137449">
              <w:rPr>
                <w:rFonts w:ascii="Times New Roman" w:hAnsi="Times New Roman" w:cs="Times New Roman"/>
                <w:i/>
                <w:iCs/>
                <w:sz w:val="20"/>
                <w:szCs w:val="20"/>
                <w:lang w:val="en-US"/>
              </w:rPr>
              <w:t>;</w:t>
            </w:r>
            <w:r w:rsidR="00C629B9" w:rsidRPr="00137449">
              <w:rPr>
                <w:rFonts w:ascii="Times New Roman" w:hAnsi="Times New Roman" w:cs="Times New Roman"/>
                <w:i/>
                <w:iCs/>
                <w:sz w:val="20"/>
                <w:szCs w:val="20"/>
                <w:lang w:val="en-US"/>
              </w:rPr>
              <w:t xml:space="preserve"> top 1</w:t>
            </w:r>
            <w:r w:rsidR="0074583E" w:rsidRPr="00137449">
              <w:rPr>
                <w:rFonts w:ascii="Times New Roman" w:hAnsi="Times New Roman" w:cs="Times New Roman"/>
                <w:i/>
                <w:iCs/>
                <w:sz w:val="20"/>
                <w:szCs w:val="20"/>
                <w:lang w:val="en-US"/>
              </w:rPr>
              <w:t xml:space="preserve"> </w:t>
            </w:r>
            <w:r w:rsidR="00C629B9" w:rsidRPr="00137449">
              <w:rPr>
                <w:rFonts w:ascii="Times New Roman" w:hAnsi="Times New Roman" w:cs="Times New Roman"/>
                <w:i/>
                <w:iCs/>
                <w:sz w:val="20"/>
                <w:szCs w:val="20"/>
                <w:lang w:val="en-US"/>
              </w:rPr>
              <w:t>%</w:t>
            </w:r>
            <w:r w:rsidR="00B17D95" w:rsidRPr="00137449">
              <w:rPr>
                <w:rFonts w:ascii="Times New Roman" w:hAnsi="Times New Roman" w:cs="Times New Roman"/>
                <w:i/>
                <w:iCs/>
                <w:sz w:val="20"/>
                <w:szCs w:val="20"/>
                <w:lang w:val="en-US"/>
              </w:rPr>
              <w:t>)</w:t>
            </w:r>
          </w:p>
        </w:tc>
        <w:tc>
          <w:tcPr>
            <w:tcW w:w="2268" w:type="dxa"/>
            <w:gridSpan w:val="3"/>
            <w:vAlign w:val="bottom"/>
          </w:tcPr>
          <w:p w14:paraId="419A9228" w14:textId="79FDA864" w:rsidR="00D1492F" w:rsidRPr="00137449" w:rsidRDefault="00D1492F" w:rsidP="003E2F5E">
            <w:pPr>
              <w:jc w:val="right"/>
              <w:rPr>
                <w:rFonts w:ascii="Times New Roman" w:hAnsi="Times New Roman" w:cs="Times New Roman"/>
                <w:sz w:val="20"/>
                <w:szCs w:val="20"/>
              </w:rPr>
            </w:pPr>
            <w:r w:rsidRPr="00137449">
              <w:rPr>
                <w:rFonts w:ascii="Times New Roman" w:hAnsi="Times New Roman" w:cs="Times New Roman"/>
                <w:sz w:val="20"/>
                <w:szCs w:val="20"/>
              </w:rPr>
              <w:t>09/20</w:t>
            </w:r>
            <w:r w:rsidR="000166F2" w:rsidRPr="00137449">
              <w:rPr>
                <w:rFonts w:ascii="Times New Roman" w:hAnsi="Times New Roman" w:cs="Times New Roman"/>
                <w:sz w:val="20"/>
                <w:szCs w:val="20"/>
              </w:rPr>
              <w:t>22</w:t>
            </w:r>
            <w:r w:rsidRPr="00137449">
              <w:rPr>
                <w:rFonts w:ascii="Times New Roman" w:hAnsi="Times New Roman" w:cs="Times New Roman"/>
                <w:sz w:val="20"/>
                <w:szCs w:val="20"/>
              </w:rPr>
              <w:t xml:space="preserve"> –</w:t>
            </w:r>
            <w:r w:rsidR="00B17D95" w:rsidRPr="00137449">
              <w:rPr>
                <w:rFonts w:ascii="Times New Roman" w:hAnsi="Times New Roman" w:cs="Times New Roman"/>
                <w:sz w:val="20"/>
                <w:szCs w:val="20"/>
              </w:rPr>
              <w:t xml:space="preserve"> </w:t>
            </w:r>
            <w:r w:rsidR="0038776D" w:rsidRPr="00137449">
              <w:rPr>
                <w:rFonts w:ascii="Times New Roman" w:hAnsi="Times New Roman" w:cs="Times New Roman"/>
                <w:sz w:val="20"/>
                <w:szCs w:val="20"/>
              </w:rPr>
              <w:t>today</w:t>
            </w:r>
          </w:p>
        </w:tc>
      </w:tr>
      <w:tr w:rsidR="00C629B9" w:rsidRPr="00137449" w14:paraId="34C6030D" w14:textId="77777777" w:rsidTr="00C629B9">
        <w:trPr>
          <w:trHeight w:val="340"/>
        </w:trPr>
        <w:tc>
          <w:tcPr>
            <w:tcW w:w="7938" w:type="dxa"/>
            <w:gridSpan w:val="5"/>
            <w:vAlign w:val="bottom"/>
          </w:tcPr>
          <w:p w14:paraId="3C24F4AA" w14:textId="7FB5EE40" w:rsidR="00C629B9" w:rsidRPr="00137449" w:rsidRDefault="00C629B9" w:rsidP="003E2F5E">
            <w:pPr>
              <w:rPr>
                <w:rFonts w:ascii="Times New Roman" w:hAnsi="Times New Roman" w:cs="Times New Roman"/>
                <w:b/>
                <w:sz w:val="21"/>
                <w:szCs w:val="21"/>
                <w:lang w:val="en"/>
              </w:rPr>
            </w:pPr>
            <w:r w:rsidRPr="00137449">
              <w:rPr>
                <w:rFonts w:ascii="Times New Roman" w:hAnsi="Times New Roman" w:cs="Times New Roman"/>
                <w:b/>
                <w:sz w:val="21"/>
                <w:szCs w:val="21"/>
                <w:lang w:val="en"/>
              </w:rPr>
              <w:t>International Christian University</w:t>
            </w:r>
          </w:p>
        </w:tc>
        <w:tc>
          <w:tcPr>
            <w:tcW w:w="2268" w:type="dxa"/>
            <w:gridSpan w:val="3"/>
            <w:vAlign w:val="bottom"/>
          </w:tcPr>
          <w:p w14:paraId="70CAF280" w14:textId="23B6008F" w:rsidR="00C629B9" w:rsidRPr="00137449" w:rsidRDefault="00C629B9" w:rsidP="003E2F5E">
            <w:pPr>
              <w:jc w:val="right"/>
              <w:rPr>
                <w:rFonts w:ascii="Times New Roman" w:hAnsi="Times New Roman" w:cs="Times New Roman"/>
                <w:b/>
                <w:bCs/>
                <w:iCs/>
                <w:sz w:val="20"/>
                <w:szCs w:val="20"/>
              </w:rPr>
            </w:pPr>
            <w:r w:rsidRPr="00137449">
              <w:rPr>
                <w:rFonts w:ascii="Times New Roman" w:hAnsi="Times New Roman" w:cs="Times New Roman"/>
                <w:b/>
                <w:bCs/>
                <w:iCs/>
                <w:sz w:val="20"/>
                <w:szCs w:val="20"/>
              </w:rPr>
              <w:t>Tokyo, JPN</w:t>
            </w:r>
          </w:p>
        </w:tc>
      </w:tr>
      <w:tr w:rsidR="00C629B9" w:rsidRPr="00137449" w14:paraId="348DCC84" w14:textId="77777777" w:rsidTr="00C12F1E">
        <w:trPr>
          <w:trHeight w:val="20"/>
        </w:trPr>
        <w:tc>
          <w:tcPr>
            <w:tcW w:w="7938" w:type="dxa"/>
            <w:gridSpan w:val="5"/>
            <w:vAlign w:val="bottom"/>
          </w:tcPr>
          <w:p w14:paraId="2B6FC870" w14:textId="5DC1935F" w:rsidR="00C629B9" w:rsidRPr="00137449" w:rsidRDefault="00C629B9" w:rsidP="003E2F5E">
            <w:pPr>
              <w:rPr>
                <w:rFonts w:ascii="Times New Roman" w:hAnsi="Times New Roman" w:cs="Times New Roman"/>
                <w:bCs/>
                <w:i/>
                <w:iCs/>
                <w:sz w:val="21"/>
                <w:szCs w:val="21"/>
                <w:lang w:val="en"/>
              </w:rPr>
            </w:pPr>
            <w:r w:rsidRPr="00137449">
              <w:rPr>
                <w:rFonts w:ascii="Times New Roman" w:hAnsi="Times New Roman" w:cs="Times New Roman"/>
                <w:bCs/>
                <w:i/>
                <w:iCs/>
                <w:sz w:val="20"/>
                <w:szCs w:val="20"/>
                <w:lang w:val="en"/>
              </w:rPr>
              <w:t xml:space="preserve">Semester abroad at the </w:t>
            </w:r>
            <w:r w:rsidR="006E7F89" w:rsidRPr="00137449">
              <w:rPr>
                <w:rFonts w:ascii="Times New Roman" w:hAnsi="Times New Roman" w:cs="Times New Roman"/>
                <w:bCs/>
                <w:i/>
                <w:iCs/>
                <w:sz w:val="20"/>
                <w:szCs w:val="20"/>
                <w:lang w:val="en"/>
              </w:rPr>
              <w:t>F</w:t>
            </w:r>
            <w:r w:rsidRPr="00137449">
              <w:rPr>
                <w:rFonts w:ascii="Times New Roman" w:hAnsi="Times New Roman" w:cs="Times New Roman"/>
                <w:bCs/>
                <w:i/>
                <w:iCs/>
                <w:sz w:val="20"/>
                <w:szCs w:val="20"/>
                <w:lang w:val="en"/>
              </w:rPr>
              <w:t>aculty</w:t>
            </w:r>
            <w:r w:rsidR="00B82F80" w:rsidRPr="00137449">
              <w:rPr>
                <w:rFonts w:ascii="Times New Roman" w:hAnsi="Times New Roman" w:cs="Times New Roman"/>
                <w:bCs/>
                <w:i/>
                <w:iCs/>
                <w:sz w:val="20"/>
                <w:szCs w:val="20"/>
                <w:lang w:val="en"/>
              </w:rPr>
              <w:t xml:space="preserve"> of </w:t>
            </w:r>
            <w:r w:rsidR="006E7F89" w:rsidRPr="00137449">
              <w:rPr>
                <w:rFonts w:ascii="Times New Roman" w:hAnsi="Times New Roman" w:cs="Times New Roman"/>
                <w:bCs/>
                <w:i/>
                <w:iCs/>
                <w:sz w:val="20"/>
                <w:szCs w:val="20"/>
                <w:lang w:val="en"/>
              </w:rPr>
              <w:t>B</w:t>
            </w:r>
            <w:r w:rsidR="00B82F80" w:rsidRPr="00137449">
              <w:rPr>
                <w:rFonts w:ascii="Times New Roman" w:hAnsi="Times New Roman" w:cs="Times New Roman"/>
                <w:bCs/>
                <w:i/>
                <w:iCs/>
                <w:sz w:val="20"/>
                <w:szCs w:val="20"/>
                <w:lang w:val="en"/>
              </w:rPr>
              <w:t xml:space="preserve">usiness and </w:t>
            </w:r>
            <w:r w:rsidR="006E7F89" w:rsidRPr="00137449">
              <w:rPr>
                <w:rFonts w:ascii="Times New Roman" w:hAnsi="Times New Roman" w:cs="Times New Roman"/>
                <w:bCs/>
                <w:i/>
                <w:iCs/>
                <w:sz w:val="20"/>
                <w:szCs w:val="20"/>
                <w:lang w:val="en"/>
              </w:rPr>
              <w:t>E</w:t>
            </w:r>
            <w:r w:rsidR="00B82F80" w:rsidRPr="00137449">
              <w:rPr>
                <w:rFonts w:ascii="Times New Roman" w:hAnsi="Times New Roman" w:cs="Times New Roman"/>
                <w:bCs/>
                <w:i/>
                <w:iCs/>
                <w:sz w:val="20"/>
                <w:szCs w:val="20"/>
                <w:lang w:val="en"/>
              </w:rPr>
              <w:t>conomics</w:t>
            </w:r>
            <w:r w:rsidRPr="00137449">
              <w:rPr>
                <w:rFonts w:ascii="Times New Roman" w:hAnsi="Times New Roman" w:cs="Times New Roman"/>
                <w:bCs/>
                <w:i/>
                <w:iCs/>
                <w:sz w:val="20"/>
                <w:szCs w:val="20"/>
                <w:lang w:val="en"/>
              </w:rPr>
              <w:t xml:space="preserve"> (planned)</w:t>
            </w:r>
          </w:p>
        </w:tc>
        <w:tc>
          <w:tcPr>
            <w:tcW w:w="2268" w:type="dxa"/>
            <w:gridSpan w:val="3"/>
            <w:vAlign w:val="bottom"/>
          </w:tcPr>
          <w:p w14:paraId="7A694BCC" w14:textId="78BA5F73" w:rsidR="00C629B9" w:rsidRPr="00137449" w:rsidRDefault="00C629B9" w:rsidP="003E2F5E">
            <w:pPr>
              <w:jc w:val="right"/>
              <w:rPr>
                <w:rFonts w:ascii="Times New Roman" w:hAnsi="Times New Roman" w:cs="Times New Roman"/>
                <w:sz w:val="20"/>
                <w:szCs w:val="20"/>
              </w:rPr>
            </w:pPr>
            <w:r w:rsidRPr="00137449">
              <w:rPr>
                <w:rFonts w:ascii="Times New Roman" w:hAnsi="Times New Roman" w:cs="Times New Roman"/>
                <w:sz w:val="20"/>
                <w:szCs w:val="20"/>
              </w:rPr>
              <w:t>03/2025 – 06/2025</w:t>
            </w:r>
          </w:p>
        </w:tc>
      </w:tr>
      <w:tr w:rsidR="00AE4ED3" w:rsidRPr="00137449" w14:paraId="6B19CF91" w14:textId="77777777" w:rsidTr="00C629B9">
        <w:trPr>
          <w:trHeight w:val="340"/>
        </w:trPr>
        <w:tc>
          <w:tcPr>
            <w:tcW w:w="7938" w:type="dxa"/>
            <w:gridSpan w:val="5"/>
            <w:vAlign w:val="bottom"/>
          </w:tcPr>
          <w:p w14:paraId="54F7169D" w14:textId="783969A2" w:rsidR="00AE4ED3" w:rsidRPr="00137449" w:rsidRDefault="0038776D" w:rsidP="003E2F5E">
            <w:pPr>
              <w:rPr>
                <w:rFonts w:ascii="Times New Roman" w:hAnsi="Times New Roman" w:cs="Times New Roman"/>
                <w:b/>
                <w:sz w:val="21"/>
                <w:szCs w:val="21"/>
                <w:lang w:val="en-US"/>
              </w:rPr>
            </w:pPr>
            <w:r w:rsidRPr="00137449">
              <w:rPr>
                <w:rFonts w:ascii="Times New Roman" w:hAnsi="Times New Roman" w:cs="Times New Roman"/>
                <w:b/>
                <w:sz w:val="21"/>
                <w:szCs w:val="21"/>
                <w:lang w:val="en"/>
              </w:rPr>
              <w:t>Vocational College for Economics and Administration</w:t>
            </w:r>
          </w:p>
        </w:tc>
        <w:tc>
          <w:tcPr>
            <w:tcW w:w="2268" w:type="dxa"/>
            <w:gridSpan w:val="3"/>
            <w:vAlign w:val="bottom"/>
          </w:tcPr>
          <w:p w14:paraId="262B6DA3" w14:textId="7BC13015" w:rsidR="00AE4ED3" w:rsidRPr="00137449" w:rsidRDefault="000166F2" w:rsidP="003E2F5E">
            <w:pPr>
              <w:jc w:val="right"/>
              <w:rPr>
                <w:rFonts w:ascii="Times New Roman" w:hAnsi="Times New Roman" w:cs="Times New Roman"/>
                <w:b/>
                <w:bCs/>
                <w:iCs/>
                <w:sz w:val="20"/>
                <w:szCs w:val="20"/>
              </w:rPr>
            </w:pPr>
            <w:r w:rsidRPr="00137449">
              <w:rPr>
                <w:rFonts w:ascii="Times New Roman" w:hAnsi="Times New Roman" w:cs="Times New Roman"/>
                <w:b/>
                <w:bCs/>
                <w:iCs/>
                <w:sz w:val="20"/>
                <w:szCs w:val="20"/>
              </w:rPr>
              <w:t>Aachen</w:t>
            </w:r>
            <w:r w:rsidR="00377F6D" w:rsidRPr="00137449">
              <w:rPr>
                <w:rFonts w:ascii="Times New Roman" w:hAnsi="Times New Roman" w:cs="Times New Roman"/>
                <w:b/>
                <w:bCs/>
                <w:iCs/>
                <w:sz w:val="20"/>
                <w:szCs w:val="20"/>
              </w:rPr>
              <w:t>, DE</w:t>
            </w:r>
          </w:p>
        </w:tc>
      </w:tr>
      <w:tr w:rsidR="00AE4ED3" w:rsidRPr="00137449" w14:paraId="263521E3" w14:textId="77777777" w:rsidTr="00D20436">
        <w:trPr>
          <w:trHeight w:val="20"/>
        </w:trPr>
        <w:tc>
          <w:tcPr>
            <w:tcW w:w="8364" w:type="dxa"/>
            <w:gridSpan w:val="6"/>
            <w:vAlign w:val="bottom"/>
          </w:tcPr>
          <w:p w14:paraId="36282A3A" w14:textId="53515774" w:rsidR="00AE4ED3" w:rsidRPr="00137449" w:rsidRDefault="004B5A17" w:rsidP="003E2F5E">
            <w:pPr>
              <w:rPr>
                <w:rFonts w:ascii="Times New Roman" w:hAnsi="Times New Roman" w:cs="Times New Roman"/>
                <w:b/>
                <w:sz w:val="21"/>
                <w:szCs w:val="21"/>
                <w:lang w:val="en-US"/>
              </w:rPr>
            </w:pPr>
            <w:r w:rsidRPr="00137449">
              <w:rPr>
                <w:rFonts w:ascii="Times New Roman" w:hAnsi="Times New Roman" w:cs="Times New Roman"/>
                <w:i/>
                <w:iCs/>
                <w:sz w:val="20"/>
                <w:szCs w:val="20"/>
                <w:lang w:val="en-US"/>
              </w:rPr>
              <w:t xml:space="preserve">IHK Aachen – </w:t>
            </w:r>
            <w:r w:rsidR="0038776D" w:rsidRPr="00137449">
              <w:rPr>
                <w:rFonts w:ascii="Times New Roman" w:hAnsi="Times New Roman" w:cs="Times New Roman"/>
                <w:i/>
                <w:iCs/>
                <w:sz w:val="20"/>
                <w:szCs w:val="20"/>
                <w:lang w:val="en"/>
              </w:rPr>
              <w:t>Apprenticeship as a banker</w:t>
            </w:r>
            <w:r w:rsidR="00C629B9" w:rsidRPr="00137449">
              <w:rPr>
                <w:rFonts w:ascii="Times New Roman" w:hAnsi="Times New Roman" w:cs="Times New Roman"/>
                <w:i/>
                <w:iCs/>
                <w:sz w:val="20"/>
                <w:szCs w:val="20"/>
                <w:lang w:val="en"/>
              </w:rPr>
              <w:t xml:space="preserve"> (Final Grade:</w:t>
            </w:r>
            <w:r w:rsidR="00063A7A" w:rsidRPr="00137449">
              <w:rPr>
                <w:rFonts w:ascii="Times New Roman" w:hAnsi="Times New Roman" w:cs="Times New Roman"/>
                <w:i/>
                <w:iCs/>
                <w:sz w:val="20"/>
                <w:szCs w:val="20"/>
                <w:lang w:val="en"/>
              </w:rPr>
              <w:t xml:space="preserve"> </w:t>
            </w:r>
            <w:r w:rsidR="00C629B9" w:rsidRPr="00137449">
              <w:rPr>
                <w:rFonts w:ascii="Times New Roman" w:hAnsi="Times New Roman" w:cs="Times New Roman"/>
                <w:i/>
                <w:iCs/>
                <w:sz w:val="20"/>
                <w:szCs w:val="20"/>
                <w:lang w:val="en"/>
              </w:rPr>
              <w:t>1.3</w:t>
            </w:r>
            <w:r w:rsidR="00137449" w:rsidRPr="00726214">
              <w:rPr>
                <w:rFonts w:ascii="Times New Roman" w:hAnsi="Times New Roman" w:cs="Times New Roman"/>
                <w:i/>
                <w:iCs/>
                <w:sz w:val="20"/>
                <w:szCs w:val="20"/>
                <w:lang w:val="en"/>
              </w:rPr>
              <w:t xml:space="preserve">; </w:t>
            </w:r>
            <w:r w:rsidR="00AD4B43" w:rsidRPr="00137449">
              <w:rPr>
                <w:rFonts w:ascii="Times New Roman" w:hAnsi="Times New Roman" w:cs="Times New Roman"/>
                <w:i/>
                <w:iCs/>
                <w:sz w:val="20"/>
                <w:szCs w:val="20"/>
                <w:lang w:val="en"/>
              </w:rPr>
              <w:t>1.0</w:t>
            </w:r>
            <w:r w:rsidR="00137449" w:rsidRPr="00137449">
              <w:rPr>
                <w:rFonts w:ascii="Times New Roman" w:hAnsi="Times New Roman" w:cs="Times New Roman"/>
                <w:i/>
                <w:iCs/>
                <w:sz w:val="20"/>
                <w:szCs w:val="20"/>
                <w:lang w:val="en"/>
              </w:rPr>
              <w:t xml:space="preserve"> – </w:t>
            </w:r>
            <w:r w:rsidR="00AD4B43" w:rsidRPr="00137449">
              <w:rPr>
                <w:rFonts w:ascii="Times New Roman" w:hAnsi="Times New Roman" w:cs="Times New Roman"/>
                <w:i/>
                <w:iCs/>
                <w:sz w:val="20"/>
                <w:szCs w:val="20"/>
                <w:lang w:val="en"/>
              </w:rPr>
              <w:t>5.0,</w:t>
            </w:r>
            <w:r w:rsidR="00C629B9" w:rsidRPr="00137449">
              <w:rPr>
                <w:rFonts w:ascii="Times New Roman" w:hAnsi="Times New Roman" w:cs="Times New Roman"/>
                <w:i/>
                <w:iCs/>
                <w:sz w:val="20"/>
                <w:szCs w:val="20"/>
                <w:lang w:val="en"/>
              </w:rPr>
              <w:t xml:space="preserve"> </w:t>
            </w:r>
            <w:r w:rsidR="00137449" w:rsidRPr="00137449">
              <w:rPr>
                <w:rFonts w:ascii="Times New Roman" w:hAnsi="Times New Roman" w:cs="Times New Roman"/>
                <w:i/>
                <w:iCs/>
                <w:sz w:val="20"/>
                <w:szCs w:val="20"/>
                <w:lang w:val="en"/>
              </w:rPr>
              <w:t xml:space="preserve">with 1.0 being best; </w:t>
            </w:r>
            <w:r w:rsidR="00C629B9" w:rsidRPr="00137449">
              <w:rPr>
                <w:rFonts w:ascii="Times New Roman" w:hAnsi="Times New Roman" w:cs="Times New Roman"/>
                <w:i/>
                <w:iCs/>
                <w:sz w:val="20"/>
                <w:szCs w:val="20"/>
                <w:lang w:val="en"/>
              </w:rPr>
              <w:t>top 5</w:t>
            </w:r>
            <w:r w:rsidR="0074583E" w:rsidRPr="00137449">
              <w:rPr>
                <w:rFonts w:ascii="Times New Roman" w:hAnsi="Times New Roman" w:cs="Times New Roman"/>
                <w:i/>
                <w:iCs/>
                <w:sz w:val="20"/>
                <w:szCs w:val="20"/>
                <w:lang w:val="en"/>
              </w:rPr>
              <w:t xml:space="preserve"> </w:t>
            </w:r>
            <w:r w:rsidR="00C629B9" w:rsidRPr="00137449">
              <w:rPr>
                <w:rFonts w:ascii="Times New Roman" w:hAnsi="Times New Roman" w:cs="Times New Roman"/>
                <w:i/>
                <w:iCs/>
                <w:sz w:val="20"/>
                <w:szCs w:val="20"/>
                <w:lang w:val="en"/>
              </w:rPr>
              <w:t>%)</w:t>
            </w:r>
          </w:p>
        </w:tc>
        <w:tc>
          <w:tcPr>
            <w:tcW w:w="1842" w:type="dxa"/>
            <w:gridSpan w:val="2"/>
            <w:vAlign w:val="bottom"/>
          </w:tcPr>
          <w:p w14:paraId="3DE8C75D" w14:textId="7340FEE2" w:rsidR="00AE4ED3" w:rsidRPr="00137449" w:rsidRDefault="00AE4ED3" w:rsidP="003E2F5E">
            <w:pPr>
              <w:jc w:val="right"/>
              <w:rPr>
                <w:rFonts w:ascii="Times New Roman" w:hAnsi="Times New Roman" w:cs="Times New Roman"/>
                <w:b/>
                <w:bCs/>
                <w:iCs/>
                <w:sz w:val="20"/>
                <w:szCs w:val="20"/>
              </w:rPr>
            </w:pPr>
            <w:r w:rsidRPr="00137449">
              <w:rPr>
                <w:rFonts w:ascii="Times New Roman" w:hAnsi="Times New Roman" w:cs="Times New Roman"/>
                <w:sz w:val="20"/>
                <w:szCs w:val="20"/>
              </w:rPr>
              <w:t>09/20</w:t>
            </w:r>
            <w:r w:rsidR="000166F2" w:rsidRPr="00137449">
              <w:rPr>
                <w:rFonts w:ascii="Times New Roman" w:hAnsi="Times New Roman" w:cs="Times New Roman"/>
                <w:sz w:val="20"/>
                <w:szCs w:val="20"/>
              </w:rPr>
              <w:t>18</w:t>
            </w:r>
            <w:r w:rsidRPr="00137449">
              <w:rPr>
                <w:rFonts w:ascii="Times New Roman" w:hAnsi="Times New Roman" w:cs="Times New Roman"/>
                <w:sz w:val="20"/>
                <w:szCs w:val="20"/>
              </w:rPr>
              <w:t xml:space="preserve"> – 0</w:t>
            </w:r>
            <w:r w:rsidR="000166F2" w:rsidRPr="00137449">
              <w:rPr>
                <w:rFonts w:ascii="Times New Roman" w:hAnsi="Times New Roman" w:cs="Times New Roman"/>
                <w:sz w:val="20"/>
                <w:szCs w:val="20"/>
              </w:rPr>
              <w:t>1/2021</w:t>
            </w:r>
          </w:p>
        </w:tc>
      </w:tr>
      <w:tr w:rsidR="00D5280E" w:rsidRPr="00137449" w14:paraId="1C51E2FF" w14:textId="77777777" w:rsidTr="00C629B9">
        <w:trPr>
          <w:trHeight w:val="340"/>
        </w:trPr>
        <w:tc>
          <w:tcPr>
            <w:tcW w:w="7938" w:type="dxa"/>
            <w:gridSpan w:val="5"/>
            <w:vAlign w:val="bottom"/>
          </w:tcPr>
          <w:p w14:paraId="4BAC65D2" w14:textId="1E29AA6E" w:rsidR="00665BF3" w:rsidRPr="00137449" w:rsidRDefault="000166F2" w:rsidP="003E2F5E">
            <w:pPr>
              <w:rPr>
                <w:rFonts w:ascii="Times New Roman" w:hAnsi="Times New Roman" w:cs="Times New Roman"/>
                <w:sz w:val="20"/>
                <w:szCs w:val="20"/>
                <w:lang w:val="en-US"/>
              </w:rPr>
            </w:pPr>
            <w:r w:rsidRPr="00137449">
              <w:rPr>
                <w:rFonts w:ascii="Times New Roman" w:hAnsi="Times New Roman" w:cs="Times New Roman"/>
                <w:b/>
                <w:sz w:val="21"/>
                <w:szCs w:val="21"/>
              </w:rPr>
              <w:t>Couven-Gymnasium</w:t>
            </w:r>
          </w:p>
        </w:tc>
        <w:tc>
          <w:tcPr>
            <w:tcW w:w="2268" w:type="dxa"/>
            <w:gridSpan w:val="3"/>
            <w:vAlign w:val="bottom"/>
          </w:tcPr>
          <w:p w14:paraId="2FCB10D7" w14:textId="092E1E44" w:rsidR="00665BF3" w:rsidRPr="00137449" w:rsidRDefault="000166F2" w:rsidP="003E2F5E">
            <w:pPr>
              <w:jc w:val="right"/>
              <w:rPr>
                <w:rFonts w:ascii="Times New Roman" w:hAnsi="Times New Roman" w:cs="Times New Roman"/>
                <w:b/>
                <w:bCs/>
                <w:iCs/>
                <w:sz w:val="20"/>
                <w:szCs w:val="20"/>
              </w:rPr>
            </w:pPr>
            <w:r w:rsidRPr="00137449">
              <w:rPr>
                <w:rFonts w:ascii="Times New Roman" w:hAnsi="Times New Roman" w:cs="Times New Roman"/>
                <w:b/>
                <w:bCs/>
                <w:iCs/>
                <w:sz w:val="20"/>
                <w:szCs w:val="20"/>
              </w:rPr>
              <w:t>Aachen</w:t>
            </w:r>
            <w:r w:rsidR="00377F6D" w:rsidRPr="00137449">
              <w:rPr>
                <w:rFonts w:ascii="Times New Roman" w:hAnsi="Times New Roman" w:cs="Times New Roman"/>
                <w:b/>
                <w:bCs/>
                <w:iCs/>
                <w:sz w:val="20"/>
                <w:szCs w:val="20"/>
              </w:rPr>
              <w:t>, DE</w:t>
            </w:r>
          </w:p>
        </w:tc>
      </w:tr>
      <w:tr w:rsidR="0091331D" w:rsidRPr="00137449" w14:paraId="312B82BC" w14:textId="77777777" w:rsidTr="00D20436">
        <w:trPr>
          <w:trHeight w:val="20"/>
        </w:trPr>
        <w:tc>
          <w:tcPr>
            <w:tcW w:w="8505" w:type="dxa"/>
            <w:gridSpan w:val="7"/>
            <w:vAlign w:val="bottom"/>
          </w:tcPr>
          <w:p w14:paraId="1CEE182B" w14:textId="517B7544" w:rsidR="0091331D" w:rsidRPr="00137449" w:rsidRDefault="0091331D" w:rsidP="003E2F5E">
            <w:pPr>
              <w:rPr>
                <w:rFonts w:ascii="Times New Roman" w:hAnsi="Times New Roman" w:cs="Times New Roman"/>
                <w:i/>
                <w:iCs/>
                <w:sz w:val="20"/>
                <w:szCs w:val="20"/>
                <w:lang w:val="en-US"/>
              </w:rPr>
            </w:pPr>
            <w:r w:rsidRPr="00137449">
              <w:rPr>
                <w:rFonts w:ascii="Times New Roman" w:hAnsi="Times New Roman" w:cs="Times New Roman"/>
                <w:i/>
                <w:iCs/>
                <w:sz w:val="20"/>
                <w:szCs w:val="20"/>
                <w:lang w:val="en-US"/>
              </w:rPr>
              <w:t xml:space="preserve">Allgemeine </w:t>
            </w:r>
            <w:proofErr w:type="spellStart"/>
            <w:r w:rsidRPr="00137449">
              <w:rPr>
                <w:rFonts w:ascii="Times New Roman" w:hAnsi="Times New Roman" w:cs="Times New Roman"/>
                <w:i/>
                <w:iCs/>
                <w:sz w:val="20"/>
                <w:szCs w:val="20"/>
                <w:lang w:val="en-US"/>
              </w:rPr>
              <w:t>Hochschulreife</w:t>
            </w:r>
            <w:proofErr w:type="spellEnd"/>
            <w:r w:rsidR="00F21112" w:rsidRPr="00137449">
              <w:rPr>
                <w:rFonts w:ascii="Times New Roman" w:hAnsi="Times New Roman" w:cs="Times New Roman"/>
                <w:i/>
                <w:iCs/>
                <w:sz w:val="20"/>
                <w:szCs w:val="20"/>
                <w:lang w:val="en-US"/>
              </w:rPr>
              <w:t xml:space="preserve">: </w:t>
            </w:r>
            <w:r w:rsidR="0038776D" w:rsidRPr="00137449">
              <w:rPr>
                <w:rFonts w:ascii="Times New Roman" w:hAnsi="Times New Roman" w:cs="Times New Roman"/>
                <w:i/>
                <w:iCs/>
                <w:sz w:val="20"/>
                <w:szCs w:val="20"/>
                <w:lang w:val="en-US"/>
              </w:rPr>
              <w:t>German A-Level Equivalen</w:t>
            </w:r>
            <w:r w:rsidR="00F21112" w:rsidRPr="00137449">
              <w:rPr>
                <w:rFonts w:ascii="Times New Roman" w:hAnsi="Times New Roman" w:cs="Times New Roman"/>
                <w:i/>
                <w:iCs/>
                <w:sz w:val="20"/>
                <w:szCs w:val="20"/>
                <w:lang w:val="en-US"/>
              </w:rPr>
              <w:t xml:space="preserve">t </w:t>
            </w:r>
            <w:r w:rsidR="00F21112" w:rsidRPr="00137449">
              <w:rPr>
                <w:rFonts w:ascii="Times New Roman" w:hAnsi="Times New Roman" w:cs="Times New Roman"/>
                <w:i/>
                <w:iCs/>
                <w:sz w:val="20"/>
                <w:szCs w:val="20"/>
                <w:lang w:val="en"/>
              </w:rPr>
              <w:t>(Final Grade:</w:t>
            </w:r>
            <w:r w:rsidR="00063A7A" w:rsidRPr="00137449">
              <w:rPr>
                <w:rFonts w:ascii="Times New Roman" w:hAnsi="Times New Roman" w:cs="Times New Roman"/>
                <w:i/>
                <w:iCs/>
                <w:sz w:val="20"/>
                <w:szCs w:val="20"/>
                <w:lang w:val="en"/>
              </w:rPr>
              <w:t xml:space="preserve"> </w:t>
            </w:r>
            <w:r w:rsidR="00F21112" w:rsidRPr="00137449">
              <w:rPr>
                <w:rFonts w:ascii="Times New Roman" w:hAnsi="Times New Roman" w:cs="Times New Roman"/>
                <w:i/>
                <w:iCs/>
                <w:sz w:val="20"/>
                <w:szCs w:val="20"/>
                <w:lang w:val="en"/>
              </w:rPr>
              <w:t>2.3</w:t>
            </w:r>
            <w:r w:rsidR="00137449" w:rsidRPr="00137449">
              <w:rPr>
                <w:rFonts w:ascii="Times New Roman" w:hAnsi="Times New Roman" w:cs="Times New Roman"/>
                <w:i/>
                <w:iCs/>
                <w:sz w:val="20"/>
                <w:szCs w:val="20"/>
                <w:lang w:val="en"/>
              </w:rPr>
              <w:t xml:space="preserve">; </w:t>
            </w:r>
            <w:r w:rsidR="00AD4B43" w:rsidRPr="00137449">
              <w:rPr>
                <w:rFonts w:ascii="Times New Roman" w:hAnsi="Times New Roman" w:cs="Times New Roman"/>
                <w:i/>
                <w:iCs/>
                <w:sz w:val="20"/>
                <w:szCs w:val="20"/>
                <w:lang w:val="en"/>
              </w:rPr>
              <w:t>1.0</w:t>
            </w:r>
            <w:r w:rsidR="00137449" w:rsidRPr="00137449">
              <w:rPr>
                <w:rFonts w:ascii="Times New Roman" w:hAnsi="Times New Roman" w:cs="Times New Roman"/>
                <w:i/>
                <w:iCs/>
                <w:sz w:val="20"/>
                <w:szCs w:val="20"/>
                <w:lang w:val="en"/>
              </w:rPr>
              <w:t xml:space="preserve"> – </w:t>
            </w:r>
            <w:r w:rsidR="00AD4B43" w:rsidRPr="00137449">
              <w:rPr>
                <w:rFonts w:ascii="Times New Roman" w:hAnsi="Times New Roman" w:cs="Times New Roman"/>
                <w:i/>
                <w:iCs/>
                <w:sz w:val="20"/>
                <w:szCs w:val="20"/>
                <w:lang w:val="en"/>
              </w:rPr>
              <w:t>5.0</w:t>
            </w:r>
            <w:r w:rsidR="00137449" w:rsidRPr="00137449">
              <w:rPr>
                <w:rFonts w:ascii="Times New Roman" w:hAnsi="Times New Roman" w:cs="Times New Roman"/>
                <w:i/>
                <w:iCs/>
                <w:sz w:val="20"/>
                <w:szCs w:val="20"/>
                <w:lang w:val="en"/>
              </w:rPr>
              <w:t>, with 1.0 being best</w:t>
            </w:r>
            <w:r w:rsidR="00F21112" w:rsidRPr="00137449">
              <w:rPr>
                <w:rFonts w:ascii="Times New Roman" w:hAnsi="Times New Roman" w:cs="Times New Roman"/>
                <w:i/>
                <w:iCs/>
                <w:sz w:val="20"/>
                <w:szCs w:val="20"/>
                <w:lang w:val="en"/>
              </w:rPr>
              <w:t>)</w:t>
            </w:r>
          </w:p>
        </w:tc>
        <w:tc>
          <w:tcPr>
            <w:tcW w:w="1701" w:type="dxa"/>
            <w:vAlign w:val="bottom"/>
          </w:tcPr>
          <w:p w14:paraId="7521EA6E" w14:textId="52141C22" w:rsidR="0091331D" w:rsidRPr="00137449" w:rsidRDefault="0091331D" w:rsidP="003E2F5E">
            <w:pPr>
              <w:jc w:val="right"/>
              <w:rPr>
                <w:rFonts w:ascii="Times New Roman" w:hAnsi="Times New Roman" w:cs="Times New Roman"/>
                <w:sz w:val="20"/>
                <w:szCs w:val="20"/>
              </w:rPr>
            </w:pPr>
            <w:r w:rsidRPr="00137449">
              <w:rPr>
                <w:rFonts w:ascii="Times New Roman" w:hAnsi="Times New Roman" w:cs="Times New Roman"/>
                <w:sz w:val="20"/>
                <w:szCs w:val="20"/>
              </w:rPr>
              <w:t>0</w:t>
            </w:r>
            <w:r w:rsidR="000166F2" w:rsidRPr="00137449">
              <w:rPr>
                <w:rFonts w:ascii="Times New Roman" w:hAnsi="Times New Roman" w:cs="Times New Roman"/>
                <w:sz w:val="20"/>
                <w:szCs w:val="20"/>
              </w:rPr>
              <w:t>8</w:t>
            </w:r>
            <w:r w:rsidRPr="00137449">
              <w:rPr>
                <w:rFonts w:ascii="Times New Roman" w:hAnsi="Times New Roman" w:cs="Times New Roman"/>
                <w:sz w:val="20"/>
                <w:szCs w:val="20"/>
              </w:rPr>
              <w:t>/20</w:t>
            </w:r>
            <w:r w:rsidR="000166F2" w:rsidRPr="00137449">
              <w:rPr>
                <w:rFonts w:ascii="Times New Roman" w:hAnsi="Times New Roman" w:cs="Times New Roman"/>
                <w:sz w:val="20"/>
                <w:szCs w:val="20"/>
              </w:rPr>
              <w:t>13</w:t>
            </w:r>
            <w:r w:rsidRPr="00137449">
              <w:rPr>
                <w:rFonts w:ascii="Times New Roman" w:hAnsi="Times New Roman" w:cs="Times New Roman"/>
                <w:sz w:val="20"/>
                <w:szCs w:val="20"/>
              </w:rPr>
              <w:t xml:space="preserve"> – 0</w:t>
            </w:r>
            <w:r w:rsidR="000166F2" w:rsidRPr="00137449">
              <w:rPr>
                <w:rFonts w:ascii="Times New Roman" w:hAnsi="Times New Roman" w:cs="Times New Roman"/>
                <w:sz w:val="20"/>
                <w:szCs w:val="20"/>
              </w:rPr>
              <w:t>7</w:t>
            </w:r>
            <w:r w:rsidRPr="00137449">
              <w:rPr>
                <w:rFonts w:ascii="Times New Roman" w:hAnsi="Times New Roman" w:cs="Times New Roman"/>
                <w:sz w:val="20"/>
                <w:szCs w:val="20"/>
              </w:rPr>
              <w:t>/201</w:t>
            </w:r>
            <w:r w:rsidR="000166F2" w:rsidRPr="00137449">
              <w:rPr>
                <w:rFonts w:ascii="Times New Roman" w:hAnsi="Times New Roman" w:cs="Times New Roman"/>
                <w:sz w:val="20"/>
                <w:szCs w:val="20"/>
              </w:rPr>
              <w:t>8</w:t>
            </w:r>
          </w:p>
        </w:tc>
      </w:tr>
      <w:tr w:rsidR="00E55D90" w:rsidRPr="00137449" w14:paraId="3A2665B3" w14:textId="77777777" w:rsidTr="00C12F1E">
        <w:trPr>
          <w:trHeight w:val="510"/>
        </w:trPr>
        <w:tc>
          <w:tcPr>
            <w:tcW w:w="10206" w:type="dxa"/>
            <w:gridSpan w:val="8"/>
            <w:tcBorders>
              <w:bottom w:val="single" w:sz="4" w:space="0" w:color="auto"/>
            </w:tcBorders>
            <w:vAlign w:val="bottom"/>
          </w:tcPr>
          <w:p w14:paraId="239F87B8" w14:textId="4E37F8BD" w:rsidR="00E55D90" w:rsidRPr="00137449" w:rsidRDefault="0038776D" w:rsidP="003E2F5E">
            <w:pPr>
              <w:pStyle w:val="BERSCHRIFT"/>
              <w:rPr>
                <w:rFonts w:ascii="Times New Roman" w:hAnsi="Times New Roman" w:cs="Times New Roman"/>
                <w:smallCaps w:val="0"/>
                <w:sz w:val="28"/>
              </w:rPr>
            </w:pPr>
            <w:r w:rsidRPr="00137449">
              <w:rPr>
                <w:rFonts w:ascii="Times New Roman" w:hAnsi="Times New Roman" w:cs="Times New Roman"/>
                <w:smallCaps w:val="0"/>
                <w:sz w:val="28"/>
              </w:rPr>
              <w:t>WORK EXPERIENCE</w:t>
            </w:r>
          </w:p>
        </w:tc>
      </w:tr>
      <w:tr w:rsidR="00E55D90" w:rsidRPr="00137449" w14:paraId="127C64E2" w14:textId="77777777" w:rsidTr="00C12F1E">
        <w:trPr>
          <w:trHeight w:val="340"/>
        </w:trPr>
        <w:tc>
          <w:tcPr>
            <w:tcW w:w="6521" w:type="dxa"/>
            <w:gridSpan w:val="3"/>
            <w:tcBorders>
              <w:top w:val="single" w:sz="4" w:space="0" w:color="auto"/>
            </w:tcBorders>
            <w:vAlign w:val="bottom"/>
          </w:tcPr>
          <w:p w14:paraId="38F27285" w14:textId="310FA5A5" w:rsidR="00E55D90" w:rsidRPr="00137449" w:rsidRDefault="00EB6647" w:rsidP="003E2F5E">
            <w:pPr>
              <w:rPr>
                <w:rFonts w:ascii="Times New Roman" w:hAnsi="Times New Roman" w:cs="Times New Roman"/>
                <w:sz w:val="20"/>
                <w:szCs w:val="20"/>
              </w:rPr>
            </w:pPr>
            <w:proofErr w:type="spellStart"/>
            <w:r w:rsidRPr="00137449">
              <w:rPr>
                <w:rFonts w:ascii="Times New Roman" w:hAnsi="Times New Roman" w:cs="Times New Roman"/>
                <w:b/>
                <w:sz w:val="21"/>
                <w:szCs w:val="21"/>
              </w:rPr>
              <w:t>zeb</w:t>
            </w:r>
            <w:proofErr w:type="spellEnd"/>
            <w:r w:rsidR="000166F2" w:rsidRPr="00137449">
              <w:rPr>
                <w:rFonts w:ascii="Times New Roman" w:hAnsi="Times New Roman" w:cs="Times New Roman"/>
                <w:b/>
                <w:sz w:val="21"/>
                <w:szCs w:val="21"/>
              </w:rPr>
              <w:t xml:space="preserve"> Consulting</w:t>
            </w:r>
          </w:p>
        </w:tc>
        <w:tc>
          <w:tcPr>
            <w:tcW w:w="3685" w:type="dxa"/>
            <w:gridSpan w:val="5"/>
            <w:tcBorders>
              <w:top w:val="single" w:sz="4" w:space="0" w:color="auto"/>
            </w:tcBorders>
            <w:vAlign w:val="bottom"/>
          </w:tcPr>
          <w:p w14:paraId="4820196E" w14:textId="0C3DB214" w:rsidR="00E55D90" w:rsidRPr="00137449" w:rsidRDefault="000166F2" w:rsidP="003E2F5E">
            <w:pPr>
              <w:jc w:val="right"/>
              <w:rPr>
                <w:rFonts w:ascii="Times New Roman" w:hAnsi="Times New Roman" w:cs="Times New Roman"/>
                <w:b/>
                <w:bCs/>
                <w:iCs/>
                <w:sz w:val="20"/>
                <w:szCs w:val="20"/>
              </w:rPr>
            </w:pPr>
            <w:r w:rsidRPr="00137449">
              <w:rPr>
                <w:rFonts w:ascii="Times New Roman" w:hAnsi="Times New Roman" w:cs="Times New Roman"/>
                <w:b/>
                <w:bCs/>
                <w:iCs/>
                <w:sz w:val="20"/>
                <w:szCs w:val="20"/>
              </w:rPr>
              <w:t>Hamburg</w:t>
            </w:r>
            <w:r w:rsidR="00377F6D" w:rsidRPr="00137449">
              <w:rPr>
                <w:rFonts w:ascii="Times New Roman" w:hAnsi="Times New Roman" w:cs="Times New Roman"/>
                <w:b/>
                <w:bCs/>
                <w:iCs/>
                <w:sz w:val="20"/>
                <w:szCs w:val="20"/>
              </w:rPr>
              <w:t>, DE</w:t>
            </w:r>
          </w:p>
        </w:tc>
      </w:tr>
      <w:tr w:rsidR="00E55D90" w:rsidRPr="00137449" w14:paraId="335D84E9" w14:textId="77777777" w:rsidTr="00C12F1E">
        <w:trPr>
          <w:trHeight w:val="20"/>
        </w:trPr>
        <w:tc>
          <w:tcPr>
            <w:tcW w:w="7088" w:type="dxa"/>
            <w:gridSpan w:val="4"/>
            <w:vAlign w:val="bottom"/>
          </w:tcPr>
          <w:p w14:paraId="20B1570F" w14:textId="2E930208" w:rsidR="00E55D90" w:rsidRPr="00137449" w:rsidRDefault="00F21112" w:rsidP="003E2F5E">
            <w:pPr>
              <w:rPr>
                <w:rFonts w:ascii="Times New Roman" w:hAnsi="Times New Roman" w:cs="Times New Roman"/>
                <w:i/>
                <w:iCs/>
                <w:sz w:val="20"/>
                <w:szCs w:val="20"/>
              </w:rPr>
            </w:pPr>
            <w:r w:rsidRPr="00137449">
              <w:rPr>
                <w:rFonts w:ascii="Times New Roman" w:hAnsi="Times New Roman" w:cs="Times New Roman"/>
                <w:i/>
                <w:iCs/>
                <w:sz w:val="18"/>
                <w:lang w:val="en"/>
              </w:rPr>
              <w:t xml:space="preserve">Strategy </w:t>
            </w:r>
            <w:r w:rsidR="0074583E" w:rsidRPr="00137449">
              <w:rPr>
                <w:rFonts w:ascii="Times New Roman" w:hAnsi="Times New Roman" w:cs="Times New Roman"/>
                <w:i/>
                <w:iCs/>
                <w:sz w:val="18"/>
                <w:lang w:val="en"/>
              </w:rPr>
              <w:t>C</w:t>
            </w:r>
            <w:r w:rsidR="0038776D" w:rsidRPr="00137449">
              <w:rPr>
                <w:rFonts w:ascii="Times New Roman" w:hAnsi="Times New Roman" w:cs="Times New Roman"/>
                <w:i/>
                <w:iCs/>
                <w:sz w:val="18"/>
                <w:lang w:val="en"/>
              </w:rPr>
              <w:t xml:space="preserve">onsulting </w:t>
            </w:r>
            <w:r w:rsidR="0074583E" w:rsidRPr="00137449">
              <w:rPr>
                <w:rFonts w:ascii="Times New Roman" w:hAnsi="Times New Roman" w:cs="Times New Roman"/>
                <w:i/>
                <w:iCs/>
                <w:sz w:val="18"/>
                <w:lang w:val="en"/>
              </w:rPr>
              <w:t>I</w:t>
            </w:r>
            <w:r w:rsidR="0038776D" w:rsidRPr="00137449">
              <w:rPr>
                <w:rFonts w:ascii="Times New Roman" w:hAnsi="Times New Roman" w:cs="Times New Roman"/>
                <w:i/>
                <w:iCs/>
                <w:sz w:val="18"/>
                <w:lang w:val="en"/>
              </w:rPr>
              <w:t>ntern (planned)</w:t>
            </w:r>
          </w:p>
        </w:tc>
        <w:tc>
          <w:tcPr>
            <w:tcW w:w="3118" w:type="dxa"/>
            <w:gridSpan w:val="4"/>
            <w:vAlign w:val="bottom"/>
          </w:tcPr>
          <w:p w14:paraId="0475B997" w14:textId="73FA1B04" w:rsidR="00E55D90" w:rsidRPr="00137449" w:rsidRDefault="000166F2" w:rsidP="003E2F5E">
            <w:pPr>
              <w:jc w:val="right"/>
              <w:rPr>
                <w:rFonts w:ascii="Times New Roman" w:hAnsi="Times New Roman" w:cs="Times New Roman"/>
                <w:sz w:val="20"/>
                <w:szCs w:val="20"/>
                <w:lang w:val="en-US"/>
              </w:rPr>
            </w:pPr>
            <w:r w:rsidRPr="00137449">
              <w:rPr>
                <w:rFonts w:ascii="Times New Roman" w:hAnsi="Times New Roman" w:cs="Times New Roman"/>
                <w:sz w:val="20"/>
                <w:szCs w:val="20"/>
                <w:lang w:val="en-US"/>
              </w:rPr>
              <w:t>06/2024</w:t>
            </w:r>
            <w:r w:rsidR="00E55D90" w:rsidRPr="00137449">
              <w:rPr>
                <w:rFonts w:ascii="Times New Roman" w:hAnsi="Times New Roman" w:cs="Times New Roman"/>
                <w:sz w:val="20"/>
                <w:szCs w:val="20"/>
                <w:lang w:val="en-US"/>
              </w:rPr>
              <w:t xml:space="preserve"> – </w:t>
            </w:r>
            <w:r w:rsidRPr="00137449">
              <w:rPr>
                <w:rFonts w:ascii="Times New Roman" w:hAnsi="Times New Roman" w:cs="Times New Roman"/>
                <w:sz w:val="20"/>
                <w:szCs w:val="20"/>
                <w:lang w:val="en-US"/>
              </w:rPr>
              <w:t>08/2024</w:t>
            </w:r>
          </w:p>
        </w:tc>
      </w:tr>
      <w:tr w:rsidR="00E55D90" w:rsidRPr="00C726E6" w14:paraId="54C3D64C" w14:textId="77777777" w:rsidTr="00C12F1E">
        <w:trPr>
          <w:trHeight w:val="20"/>
        </w:trPr>
        <w:tc>
          <w:tcPr>
            <w:tcW w:w="10206" w:type="dxa"/>
            <w:gridSpan w:val="8"/>
            <w:vAlign w:val="bottom"/>
          </w:tcPr>
          <w:p w14:paraId="6DD9BA0F" w14:textId="5D4638E3" w:rsidR="00E55D90" w:rsidRPr="00137449" w:rsidRDefault="006E7F89" w:rsidP="003E2F5E">
            <w:pPr>
              <w:pStyle w:val="Bullets"/>
              <w:rPr>
                <w:rFonts w:ascii="Times New Roman" w:hAnsi="Times New Roman" w:cs="Times New Roman"/>
                <w:i w:val="0"/>
                <w:iCs w:val="0"/>
                <w:sz w:val="20"/>
                <w:szCs w:val="20"/>
                <w:lang w:val="en-US"/>
              </w:rPr>
            </w:pPr>
            <w:r w:rsidRPr="00137449">
              <w:rPr>
                <w:rFonts w:ascii="Times New Roman" w:hAnsi="Times New Roman" w:cs="Times New Roman"/>
                <w:i w:val="0"/>
                <w:iCs w:val="0"/>
                <w:sz w:val="20"/>
                <w:szCs w:val="20"/>
                <w:lang w:val="en"/>
              </w:rPr>
              <w:t xml:space="preserve">Will </w:t>
            </w:r>
            <w:r w:rsidR="0038776D" w:rsidRPr="00137449">
              <w:rPr>
                <w:rFonts w:ascii="Times New Roman" w:hAnsi="Times New Roman" w:cs="Times New Roman"/>
                <w:i w:val="0"/>
                <w:iCs w:val="0"/>
                <w:sz w:val="20"/>
                <w:szCs w:val="20"/>
                <w:lang w:val="en"/>
              </w:rPr>
              <w:t xml:space="preserve">consult banks </w:t>
            </w:r>
            <w:r w:rsidRPr="00137449">
              <w:rPr>
                <w:rFonts w:ascii="Times New Roman" w:hAnsi="Times New Roman" w:cs="Times New Roman"/>
                <w:i w:val="0"/>
                <w:iCs w:val="0"/>
                <w:sz w:val="20"/>
                <w:szCs w:val="20"/>
                <w:lang w:val="en"/>
              </w:rPr>
              <w:t>and</w:t>
            </w:r>
            <w:r w:rsidR="0038776D" w:rsidRPr="00137449">
              <w:rPr>
                <w:rFonts w:ascii="Times New Roman" w:hAnsi="Times New Roman" w:cs="Times New Roman"/>
                <w:i w:val="0"/>
                <w:iCs w:val="0"/>
                <w:sz w:val="20"/>
                <w:szCs w:val="20"/>
                <w:lang w:val="en"/>
              </w:rPr>
              <w:t xml:space="preserve"> insurance companies</w:t>
            </w:r>
          </w:p>
        </w:tc>
      </w:tr>
      <w:tr w:rsidR="00AE4ED3" w:rsidRPr="00137449" w14:paraId="45404236" w14:textId="77777777" w:rsidTr="003F24E8">
        <w:trPr>
          <w:trHeight w:val="346"/>
        </w:trPr>
        <w:tc>
          <w:tcPr>
            <w:tcW w:w="7938" w:type="dxa"/>
            <w:gridSpan w:val="5"/>
            <w:vAlign w:val="bottom"/>
          </w:tcPr>
          <w:p w14:paraId="3CF978EE" w14:textId="5AA89A43" w:rsidR="00AE4ED3" w:rsidRPr="00137449" w:rsidRDefault="004B5A17" w:rsidP="003E2F5E">
            <w:pPr>
              <w:pStyle w:val="Bullets"/>
              <w:numPr>
                <w:ilvl w:val="0"/>
                <w:numId w:val="0"/>
              </w:numPr>
              <w:rPr>
                <w:rFonts w:ascii="Times New Roman" w:hAnsi="Times New Roman" w:cs="Times New Roman"/>
                <w:b/>
                <w:i w:val="0"/>
                <w:iCs w:val="0"/>
                <w:sz w:val="21"/>
                <w:szCs w:val="21"/>
              </w:rPr>
            </w:pPr>
            <w:r w:rsidRPr="00137449">
              <w:rPr>
                <w:rFonts w:ascii="Times New Roman" w:hAnsi="Times New Roman" w:cs="Times New Roman"/>
                <w:b/>
                <w:i w:val="0"/>
                <w:iCs w:val="0"/>
                <w:sz w:val="21"/>
                <w:szCs w:val="21"/>
              </w:rPr>
              <w:t>Maastricht University</w:t>
            </w:r>
          </w:p>
        </w:tc>
        <w:tc>
          <w:tcPr>
            <w:tcW w:w="2268" w:type="dxa"/>
            <w:gridSpan w:val="3"/>
            <w:vAlign w:val="bottom"/>
          </w:tcPr>
          <w:p w14:paraId="49A11F72" w14:textId="6C3B573C" w:rsidR="00AE4ED3" w:rsidRPr="00137449" w:rsidRDefault="004B5A17" w:rsidP="003E2F5E">
            <w:pPr>
              <w:pStyle w:val="Bullets"/>
              <w:numPr>
                <w:ilvl w:val="0"/>
                <w:numId w:val="0"/>
              </w:numPr>
              <w:jc w:val="right"/>
              <w:rPr>
                <w:rFonts w:ascii="Times New Roman" w:hAnsi="Times New Roman" w:cs="Times New Roman"/>
                <w:b/>
                <w:bCs/>
                <w:i w:val="0"/>
                <w:sz w:val="20"/>
                <w:szCs w:val="20"/>
              </w:rPr>
            </w:pPr>
            <w:r w:rsidRPr="00137449">
              <w:rPr>
                <w:rFonts w:ascii="Times New Roman" w:hAnsi="Times New Roman" w:cs="Times New Roman"/>
                <w:b/>
                <w:bCs/>
                <w:i w:val="0"/>
                <w:sz w:val="20"/>
                <w:szCs w:val="20"/>
              </w:rPr>
              <w:t>Maastricht, NL</w:t>
            </w:r>
          </w:p>
        </w:tc>
      </w:tr>
      <w:tr w:rsidR="00AE4ED3" w:rsidRPr="00137449" w14:paraId="16C6F7AD" w14:textId="77777777" w:rsidTr="00C12F1E">
        <w:trPr>
          <w:trHeight w:val="20"/>
        </w:trPr>
        <w:tc>
          <w:tcPr>
            <w:tcW w:w="7938" w:type="dxa"/>
            <w:gridSpan w:val="5"/>
            <w:vAlign w:val="bottom"/>
          </w:tcPr>
          <w:p w14:paraId="5D8760E9" w14:textId="6A013F85" w:rsidR="00AE4ED3" w:rsidRPr="00137449" w:rsidRDefault="0038776D" w:rsidP="003E2F5E">
            <w:pPr>
              <w:pStyle w:val="Bullets"/>
              <w:numPr>
                <w:ilvl w:val="0"/>
                <w:numId w:val="0"/>
              </w:numPr>
              <w:rPr>
                <w:rFonts w:ascii="Times New Roman" w:hAnsi="Times New Roman" w:cs="Times New Roman"/>
                <w:b/>
                <w:i w:val="0"/>
                <w:iCs w:val="0"/>
                <w:sz w:val="21"/>
                <w:szCs w:val="21"/>
                <w:lang w:val="en-US"/>
              </w:rPr>
            </w:pPr>
            <w:r w:rsidRPr="00137449">
              <w:rPr>
                <w:rFonts w:ascii="Times New Roman" w:hAnsi="Times New Roman" w:cs="Times New Roman"/>
                <w:sz w:val="20"/>
                <w:szCs w:val="20"/>
                <w:lang w:val="en-US"/>
              </w:rPr>
              <w:t>Academic</w:t>
            </w:r>
            <w:r w:rsidR="0074583E" w:rsidRPr="00137449">
              <w:rPr>
                <w:rFonts w:ascii="Times New Roman" w:hAnsi="Times New Roman" w:cs="Times New Roman"/>
                <w:sz w:val="20"/>
                <w:szCs w:val="20"/>
                <w:lang w:val="en-US"/>
              </w:rPr>
              <w:t xml:space="preserve"> T</w:t>
            </w:r>
            <w:r w:rsidRPr="00137449">
              <w:rPr>
                <w:rFonts w:ascii="Times New Roman" w:hAnsi="Times New Roman" w:cs="Times New Roman"/>
                <w:sz w:val="20"/>
                <w:szCs w:val="20"/>
                <w:lang w:val="en-US"/>
              </w:rPr>
              <w:t>utor</w:t>
            </w:r>
          </w:p>
        </w:tc>
        <w:tc>
          <w:tcPr>
            <w:tcW w:w="2268" w:type="dxa"/>
            <w:gridSpan w:val="3"/>
            <w:vAlign w:val="bottom"/>
          </w:tcPr>
          <w:p w14:paraId="2D9DB8CA" w14:textId="2A6C1403" w:rsidR="00AE4ED3" w:rsidRPr="00137449" w:rsidRDefault="00AE4ED3" w:rsidP="003E2F5E">
            <w:pPr>
              <w:pStyle w:val="Bullets"/>
              <w:numPr>
                <w:ilvl w:val="0"/>
                <w:numId w:val="0"/>
              </w:numPr>
              <w:jc w:val="right"/>
              <w:rPr>
                <w:rFonts w:ascii="Times New Roman" w:hAnsi="Times New Roman" w:cs="Times New Roman"/>
                <w:b/>
                <w:bCs/>
                <w:i w:val="0"/>
                <w:sz w:val="20"/>
                <w:szCs w:val="20"/>
              </w:rPr>
            </w:pPr>
            <w:r w:rsidRPr="00137449">
              <w:rPr>
                <w:rFonts w:ascii="Times New Roman" w:hAnsi="Times New Roman" w:cs="Times New Roman"/>
                <w:i w:val="0"/>
                <w:iCs w:val="0"/>
                <w:sz w:val="20"/>
                <w:szCs w:val="20"/>
                <w:lang w:val="en-US"/>
              </w:rPr>
              <w:t>0</w:t>
            </w:r>
            <w:r w:rsidR="004B5A17" w:rsidRPr="00137449">
              <w:rPr>
                <w:rFonts w:ascii="Times New Roman" w:hAnsi="Times New Roman" w:cs="Times New Roman"/>
                <w:i w:val="0"/>
                <w:iCs w:val="0"/>
                <w:sz w:val="20"/>
                <w:szCs w:val="20"/>
                <w:lang w:val="en-US"/>
              </w:rPr>
              <w:t>9/2023</w:t>
            </w:r>
            <w:r w:rsidRPr="00137449">
              <w:rPr>
                <w:rFonts w:ascii="Times New Roman" w:hAnsi="Times New Roman" w:cs="Times New Roman"/>
                <w:i w:val="0"/>
                <w:iCs w:val="0"/>
                <w:sz w:val="20"/>
                <w:szCs w:val="20"/>
                <w:lang w:val="en-US"/>
              </w:rPr>
              <w:t xml:space="preserve"> – 0</w:t>
            </w:r>
            <w:r w:rsidR="004B5A17" w:rsidRPr="00137449">
              <w:rPr>
                <w:rFonts w:ascii="Times New Roman" w:hAnsi="Times New Roman" w:cs="Times New Roman"/>
                <w:i w:val="0"/>
                <w:iCs w:val="0"/>
                <w:sz w:val="20"/>
                <w:szCs w:val="20"/>
                <w:lang w:val="en-US"/>
              </w:rPr>
              <w:t>4</w:t>
            </w:r>
            <w:r w:rsidRPr="00137449">
              <w:rPr>
                <w:rFonts w:ascii="Times New Roman" w:hAnsi="Times New Roman" w:cs="Times New Roman"/>
                <w:i w:val="0"/>
                <w:iCs w:val="0"/>
                <w:sz w:val="20"/>
                <w:szCs w:val="20"/>
                <w:lang w:val="en-US"/>
              </w:rPr>
              <w:t>/20</w:t>
            </w:r>
            <w:r w:rsidR="004B5A17" w:rsidRPr="00137449">
              <w:rPr>
                <w:rFonts w:ascii="Times New Roman" w:hAnsi="Times New Roman" w:cs="Times New Roman"/>
                <w:i w:val="0"/>
                <w:iCs w:val="0"/>
                <w:sz w:val="20"/>
                <w:szCs w:val="20"/>
                <w:lang w:val="en-US"/>
              </w:rPr>
              <w:t>24</w:t>
            </w:r>
          </w:p>
        </w:tc>
      </w:tr>
      <w:tr w:rsidR="00AE4ED3" w:rsidRPr="00C726E6" w14:paraId="7660C4BA" w14:textId="77777777" w:rsidTr="00C12F1E">
        <w:trPr>
          <w:trHeight w:val="20"/>
        </w:trPr>
        <w:tc>
          <w:tcPr>
            <w:tcW w:w="10206" w:type="dxa"/>
            <w:gridSpan w:val="8"/>
            <w:vAlign w:val="bottom"/>
          </w:tcPr>
          <w:p w14:paraId="132465C4" w14:textId="4CEEB01A" w:rsidR="00AE4ED3" w:rsidRPr="00137449" w:rsidRDefault="0038776D" w:rsidP="003E2F5E">
            <w:pPr>
              <w:pStyle w:val="Bullets"/>
              <w:rPr>
                <w:rFonts w:ascii="Times New Roman" w:hAnsi="Times New Roman" w:cs="Times New Roman"/>
                <w:i w:val="0"/>
                <w:iCs w:val="0"/>
                <w:sz w:val="20"/>
                <w:szCs w:val="20"/>
                <w:lang w:val="en-US"/>
              </w:rPr>
            </w:pPr>
            <w:r w:rsidRPr="00137449">
              <w:rPr>
                <w:rFonts w:ascii="Times New Roman" w:hAnsi="Times New Roman" w:cs="Times New Roman"/>
                <w:i w:val="0"/>
                <w:iCs w:val="0"/>
                <w:sz w:val="20"/>
                <w:szCs w:val="24"/>
                <w:lang w:val="en"/>
              </w:rPr>
              <w:t>Tutor</w:t>
            </w:r>
            <w:r w:rsidR="0074583E" w:rsidRPr="00137449">
              <w:rPr>
                <w:rFonts w:ascii="Times New Roman" w:hAnsi="Times New Roman" w:cs="Times New Roman"/>
                <w:i w:val="0"/>
                <w:iCs w:val="0"/>
                <w:sz w:val="20"/>
                <w:szCs w:val="24"/>
                <w:lang w:val="en"/>
              </w:rPr>
              <w:t>ed</w:t>
            </w:r>
            <w:r w:rsidRPr="00137449">
              <w:rPr>
                <w:rFonts w:ascii="Times New Roman" w:hAnsi="Times New Roman" w:cs="Times New Roman"/>
                <w:i w:val="0"/>
                <w:iCs w:val="0"/>
                <w:sz w:val="20"/>
                <w:szCs w:val="24"/>
                <w:lang w:val="en"/>
              </w:rPr>
              <w:t xml:space="preserve"> two groups of 15 students in Quantitative Methods I &amp; II</w:t>
            </w:r>
          </w:p>
        </w:tc>
      </w:tr>
      <w:tr w:rsidR="004B5A17" w:rsidRPr="00137449" w14:paraId="4EC9DEB8" w14:textId="77777777" w:rsidTr="003F24E8">
        <w:trPr>
          <w:trHeight w:val="346"/>
        </w:trPr>
        <w:tc>
          <w:tcPr>
            <w:tcW w:w="7938" w:type="dxa"/>
            <w:gridSpan w:val="5"/>
            <w:vAlign w:val="bottom"/>
          </w:tcPr>
          <w:p w14:paraId="061D97E7" w14:textId="32755F37" w:rsidR="004B5A17" w:rsidRPr="00137449" w:rsidRDefault="004B5A17" w:rsidP="003E2F5E">
            <w:pPr>
              <w:pStyle w:val="Bullets"/>
              <w:numPr>
                <w:ilvl w:val="0"/>
                <w:numId w:val="0"/>
              </w:numPr>
              <w:rPr>
                <w:rFonts w:ascii="Times New Roman" w:hAnsi="Times New Roman" w:cs="Times New Roman"/>
                <w:b/>
                <w:i w:val="0"/>
                <w:iCs w:val="0"/>
                <w:sz w:val="21"/>
                <w:szCs w:val="21"/>
              </w:rPr>
            </w:pPr>
            <w:r w:rsidRPr="00137449">
              <w:rPr>
                <w:rFonts w:ascii="Times New Roman" w:hAnsi="Times New Roman" w:cs="Times New Roman"/>
                <w:b/>
                <w:i w:val="0"/>
                <w:iCs w:val="0"/>
                <w:sz w:val="21"/>
                <w:szCs w:val="21"/>
              </w:rPr>
              <w:t>Deloitte</w:t>
            </w:r>
          </w:p>
        </w:tc>
        <w:tc>
          <w:tcPr>
            <w:tcW w:w="2268" w:type="dxa"/>
            <w:gridSpan w:val="3"/>
            <w:vAlign w:val="bottom"/>
          </w:tcPr>
          <w:p w14:paraId="38592414" w14:textId="48E03568" w:rsidR="004B5A17" w:rsidRPr="00137449" w:rsidRDefault="00617865" w:rsidP="003E2F5E">
            <w:pPr>
              <w:pStyle w:val="Bullets"/>
              <w:numPr>
                <w:ilvl w:val="0"/>
                <w:numId w:val="0"/>
              </w:numPr>
              <w:jc w:val="right"/>
              <w:rPr>
                <w:rFonts w:ascii="Times New Roman" w:hAnsi="Times New Roman" w:cs="Times New Roman"/>
                <w:b/>
                <w:bCs/>
                <w:i w:val="0"/>
                <w:sz w:val="20"/>
                <w:szCs w:val="20"/>
              </w:rPr>
            </w:pPr>
            <w:r w:rsidRPr="00137449">
              <w:rPr>
                <w:rFonts w:ascii="Times New Roman" w:hAnsi="Times New Roman" w:cs="Times New Roman"/>
                <w:b/>
                <w:bCs/>
                <w:i w:val="0"/>
                <w:sz w:val="20"/>
                <w:szCs w:val="20"/>
              </w:rPr>
              <w:t>Cologne</w:t>
            </w:r>
            <w:r w:rsidR="00377F6D" w:rsidRPr="00137449">
              <w:rPr>
                <w:rFonts w:ascii="Times New Roman" w:hAnsi="Times New Roman" w:cs="Times New Roman"/>
                <w:b/>
                <w:bCs/>
                <w:i w:val="0"/>
                <w:sz w:val="20"/>
                <w:szCs w:val="20"/>
              </w:rPr>
              <w:t>, DE</w:t>
            </w:r>
          </w:p>
        </w:tc>
      </w:tr>
      <w:tr w:rsidR="004B5A17" w:rsidRPr="00137449" w14:paraId="0A0FFCF6" w14:textId="77777777" w:rsidTr="00C12F1E">
        <w:trPr>
          <w:trHeight w:val="20"/>
        </w:trPr>
        <w:tc>
          <w:tcPr>
            <w:tcW w:w="7938" w:type="dxa"/>
            <w:gridSpan w:val="5"/>
            <w:vAlign w:val="bottom"/>
          </w:tcPr>
          <w:p w14:paraId="30382087" w14:textId="5A94C410" w:rsidR="004B5A17" w:rsidRPr="00137449" w:rsidRDefault="0038776D" w:rsidP="003E2F5E">
            <w:pPr>
              <w:pStyle w:val="Bullets"/>
              <w:numPr>
                <w:ilvl w:val="0"/>
                <w:numId w:val="0"/>
              </w:numPr>
              <w:rPr>
                <w:rFonts w:ascii="Times New Roman" w:hAnsi="Times New Roman" w:cs="Times New Roman"/>
                <w:b/>
                <w:i w:val="0"/>
                <w:iCs w:val="0"/>
                <w:sz w:val="21"/>
                <w:szCs w:val="21"/>
              </w:rPr>
            </w:pPr>
            <w:r w:rsidRPr="00137449">
              <w:rPr>
                <w:rFonts w:ascii="Times New Roman" w:hAnsi="Times New Roman" w:cs="Times New Roman"/>
                <w:sz w:val="20"/>
                <w:szCs w:val="20"/>
                <w:lang w:val="en"/>
              </w:rPr>
              <w:t xml:space="preserve">Dax 40 </w:t>
            </w:r>
            <w:r w:rsidR="0074583E" w:rsidRPr="00137449">
              <w:rPr>
                <w:rFonts w:ascii="Times New Roman" w:hAnsi="Times New Roman" w:cs="Times New Roman"/>
                <w:sz w:val="20"/>
                <w:szCs w:val="20"/>
                <w:lang w:val="en"/>
              </w:rPr>
              <w:t>A</w:t>
            </w:r>
            <w:r w:rsidRPr="00137449">
              <w:rPr>
                <w:rFonts w:ascii="Times New Roman" w:hAnsi="Times New Roman" w:cs="Times New Roman"/>
                <w:sz w:val="20"/>
                <w:szCs w:val="20"/>
                <w:lang w:val="en"/>
              </w:rPr>
              <w:t xml:space="preserve">udit </w:t>
            </w:r>
            <w:r w:rsidR="0074583E" w:rsidRPr="00137449">
              <w:rPr>
                <w:rFonts w:ascii="Times New Roman" w:hAnsi="Times New Roman" w:cs="Times New Roman"/>
                <w:sz w:val="20"/>
                <w:szCs w:val="20"/>
                <w:lang w:val="en"/>
              </w:rPr>
              <w:t>I</w:t>
            </w:r>
            <w:r w:rsidRPr="00137449">
              <w:rPr>
                <w:rFonts w:ascii="Times New Roman" w:hAnsi="Times New Roman" w:cs="Times New Roman"/>
                <w:sz w:val="20"/>
                <w:szCs w:val="20"/>
                <w:lang w:val="en"/>
              </w:rPr>
              <w:t>ntern</w:t>
            </w:r>
          </w:p>
        </w:tc>
        <w:tc>
          <w:tcPr>
            <w:tcW w:w="2268" w:type="dxa"/>
            <w:gridSpan w:val="3"/>
            <w:vAlign w:val="bottom"/>
          </w:tcPr>
          <w:p w14:paraId="7444AF8F" w14:textId="194C0132" w:rsidR="004B5A17" w:rsidRPr="00137449" w:rsidRDefault="004B5A17" w:rsidP="003E2F5E">
            <w:pPr>
              <w:pStyle w:val="Bullets"/>
              <w:numPr>
                <w:ilvl w:val="0"/>
                <w:numId w:val="0"/>
              </w:numPr>
              <w:jc w:val="right"/>
              <w:rPr>
                <w:rFonts w:ascii="Times New Roman" w:hAnsi="Times New Roman" w:cs="Times New Roman"/>
                <w:b/>
                <w:bCs/>
                <w:i w:val="0"/>
                <w:sz w:val="20"/>
                <w:szCs w:val="20"/>
              </w:rPr>
            </w:pPr>
            <w:r w:rsidRPr="00137449">
              <w:rPr>
                <w:rFonts w:ascii="Times New Roman" w:hAnsi="Times New Roman" w:cs="Times New Roman"/>
                <w:i w:val="0"/>
                <w:iCs w:val="0"/>
                <w:sz w:val="20"/>
                <w:szCs w:val="20"/>
                <w:lang w:val="en-US"/>
              </w:rPr>
              <w:t>06/202</w:t>
            </w:r>
            <w:r w:rsidR="00C12F1E" w:rsidRPr="00137449">
              <w:rPr>
                <w:rFonts w:ascii="Times New Roman" w:hAnsi="Times New Roman" w:cs="Times New Roman"/>
                <w:i w:val="0"/>
                <w:iCs w:val="0"/>
                <w:sz w:val="20"/>
                <w:szCs w:val="20"/>
                <w:lang w:val="en-US"/>
              </w:rPr>
              <w:t>3</w:t>
            </w:r>
            <w:r w:rsidRPr="00137449">
              <w:rPr>
                <w:rFonts w:ascii="Times New Roman" w:hAnsi="Times New Roman" w:cs="Times New Roman"/>
                <w:i w:val="0"/>
                <w:iCs w:val="0"/>
                <w:sz w:val="20"/>
                <w:szCs w:val="20"/>
                <w:lang w:val="en-US"/>
              </w:rPr>
              <w:t xml:space="preserve"> – 07/202</w:t>
            </w:r>
            <w:r w:rsidR="00C12F1E" w:rsidRPr="00137449">
              <w:rPr>
                <w:rFonts w:ascii="Times New Roman" w:hAnsi="Times New Roman" w:cs="Times New Roman"/>
                <w:i w:val="0"/>
                <w:iCs w:val="0"/>
                <w:sz w:val="20"/>
                <w:szCs w:val="20"/>
                <w:lang w:val="en-US"/>
              </w:rPr>
              <w:t>3</w:t>
            </w:r>
          </w:p>
        </w:tc>
      </w:tr>
      <w:tr w:rsidR="0074583E" w:rsidRPr="00C726E6" w14:paraId="4C00CD42" w14:textId="77777777" w:rsidTr="00C12F1E">
        <w:trPr>
          <w:trHeight w:val="20"/>
        </w:trPr>
        <w:tc>
          <w:tcPr>
            <w:tcW w:w="10206" w:type="dxa"/>
            <w:gridSpan w:val="8"/>
            <w:vAlign w:val="bottom"/>
          </w:tcPr>
          <w:p w14:paraId="746118C9" w14:textId="64858894" w:rsidR="0074583E" w:rsidRPr="00137449" w:rsidRDefault="0074583E" w:rsidP="003E2F5E">
            <w:pPr>
              <w:pStyle w:val="Bullets"/>
              <w:numPr>
                <w:ilvl w:val="0"/>
                <w:numId w:val="26"/>
              </w:numPr>
              <w:rPr>
                <w:rFonts w:ascii="Times New Roman" w:hAnsi="Times New Roman" w:cs="Times New Roman"/>
                <w:b/>
                <w:bCs/>
                <w:i w:val="0"/>
                <w:sz w:val="20"/>
                <w:szCs w:val="20"/>
                <w:lang w:val="en-US"/>
              </w:rPr>
            </w:pPr>
            <w:r w:rsidRPr="00137449">
              <w:rPr>
                <w:rFonts w:ascii="Times New Roman" w:hAnsi="Times New Roman" w:cs="Times New Roman"/>
                <w:i w:val="0"/>
                <w:iCs w:val="0"/>
                <w:sz w:val="20"/>
                <w:szCs w:val="20"/>
                <w:lang w:val="en"/>
              </w:rPr>
              <w:t>Supported the audit of a Dax 40 company</w:t>
            </w:r>
            <w:r w:rsidRPr="00137449">
              <w:rPr>
                <w:rFonts w:ascii="Times New Roman" w:hAnsi="Times New Roman" w:cs="Times New Roman"/>
                <w:bCs/>
                <w:i w:val="0"/>
                <w:iCs w:val="0"/>
                <w:sz w:val="20"/>
                <w:szCs w:val="20"/>
                <w:lang w:val="en"/>
              </w:rPr>
              <w:t xml:space="preserve"> and prepared and analyzed financial data using Excel</w:t>
            </w:r>
          </w:p>
        </w:tc>
      </w:tr>
      <w:tr w:rsidR="004B5A17" w:rsidRPr="00137449" w14:paraId="50AFEA03" w14:textId="77777777" w:rsidTr="003F24E8">
        <w:trPr>
          <w:trHeight w:val="346"/>
        </w:trPr>
        <w:tc>
          <w:tcPr>
            <w:tcW w:w="7938" w:type="dxa"/>
            <w:gridSpan w:val="5"/>
            <w:vAlign w:val="bottom"/>
          </w:tcPr>
          <w:p w14:paraId="42FB0D26" w14:textId="404D1F2F" w:rsidR="004B5A17" w:rsidRPr="00137449" w:rsidRDefault="004B5A17" w:rsidP="003E2F5E">
            <w:pPr>
              <w:pStyle w:val="Bullets"/>
              <w:numPr>
                <w:ilvl w:val="0"/>
                <w:numId w:val="0"/>
              </w:numPr>
              <w:rPr>
                <w:rFonts w:ascii="Times New Roman" w:hAnsi="Times New Roman" w:cs="Times New Roman"/>
                <w:i w:val="0"/>
                <w:iCs w:val="0"/>
                <w:sz w:val="20"/>
                <w:szCs w:val="20"/>
              </w:rPr>
            </w:pPr>
            <w:r w:rsidRPr="00137449">
              <w:rPr>
                <w:rFonts w:ascii="Times New Roman" w:hAnsi="Times New Roman" w:cs="Times New Roman"/>
                <w:b/>
                <w:i w:val="0"/>
                <w:iCs w:val="0"/>
                <w:sz w:val="21"/>
                <w:szCs w:val="21"/>
              </w:rPr>
              <w:t>DRP Randerath und Partner</w:t>
            </w:r>
          </w:p>
        </w:tc>
        <w:tc>
          <w:tcPr>
            <w:tcW w:w="2268" w:type="dxa"/>
            <w:gridSpan w:val="3"/>
            <w:vAlign w:val="bottom"/>
          </w:tcPr>
          <w:p w14:paraId="11E31BD8" w14:textId="74EBB0F3" w:rsidR="004B5A17" w:rsidRPr="00137449" w:rsidRDefault="00C36EC4" w:rsidP="003E2F5E">
            <w:pPr>
              <w:pStyle w:val="Bullets"/>
              <w:numPr>
                <w:ilvl w:val="0"/>
                <w:numId w:val="0"/>
              </w:numPr>
              <w:jc w:val="right"/>
              <w:rPr>
                <w:rFonts w:ascii="Times New Roman" w:hAnsi="Times New Roman" w:cs="Times New Roman"/>
                <w:b/>
                <w:bCs/>
                <w:i w:val="0"/>
                <w:sz w:val="20"/>
                <w:szCs w:val="20"/>
              </w:rPr>
            </w:pPr>
            <w:r w:rsidRPr="00137449">
              <w:rPr>
                <w:rFonts w:ascii="Times New Roman" w:hAnsi="Times New Roman" w:cs="Times New Roman"/>
                <w:b/>
                <w:bCs/>
                <w:i w:val="0"/>
                <w:sz w:val="20"/>
                <w:szCs w:val="20"/>
              </w:rPr>
              <w:t>Aache</w:t>
            </w:r>
            <w:r w:rsidR="00377F6D" w:rsidRPr="00137449">
              <w:rPr>
                <w:rFonts w:ascii="Times New Roman" w:hAnsi="Times New Roman" w:cs="Times New Roman"/>
                <w:b/>
                <w:bCs/>
                <w:i w:val="0"/>
                <w:sz w:val="20"/>
                <w:szCs w:val="20"/>
              </w:rPr>
              <w:t>n, DE</w:t>
            </w:r>
          </w:p>
        </w:tc>
      </w:tr>
      <w:tr w:rsidR="004B5A17" w:rsidRPr="00137449" w14:paraId="48328CB9" w14:textId="77777777" w:rsidTr="00C12F1E">
        <w:trPr>
          <w:trHeight w:val="20"/>
        </w:trPr>
        <w:tc>
          <w:tcPr>
            <w:tcW w:w="6379" w:type="dxa"/>
            <w:gridSpan w:val="2"/>
            <w:vAlign w:val="bottom"/>
          </w:tcPr>
          <w:p w14:paraId="74B74B41" w14:textId="24A0198D" w:rsidR="004B5A17" w:rsidRPr="00137449" w:rsidRDefault="00377F6D" w:rsidP="003E2F5E">
            <w:pPr>
              <w:pStyle w:val="Bullets"/>
              <w:numPr>
                <w:ilvl w:val="0"/>
                <w:numId w:val="0"/>
              </w:numPr>
              <w:rPr>
                <w:rFonts w:ascii="Times New Roman" w:hAnsi="Times New Roman" w:cs="Times New Roman"/>
                <w:sz w:val="20"/>
                <w:szCs w:val="20"/>
              </w:rPr>
            </w:pPr>
            <w:proofErr w:type="spellStart"/>
            <w:r w:rsidRPr="00137449">
              <w:rPr>
                <w:rFonts w:ascii="Times New Roman" w:hAnsi="Times New Roman" w:cs="Times New Roman"/>
                <w:sz w:val="20"/>
                <w:szCs w:val="20"/>
              </w:rPr>
              <w:t>Tax</w:t>
            </w:r>
            <w:proofErr w:type="spellEnd"/>
            <w:r w:rsidRPr="00137449">
              <w:rPr>
                <w:rFonts w:ascii="Times New Roman" w:hAnsi="Times New Roman" w:cs="Times New Roman"/>
                <w:sz w:val="20"/>
                <w:szCs w:val="20"/>
              </w:rPr>
              <w:t xml:space="preserve"> and </w:t>
            </w:r>
            <w:r w:rsidR="0074583E" w:rsidRPr="00137449">
              <w:rPr>
                <w:rFonts w:ascii="Times New Roman" w:hAnsi="Times New Roman" w:cs="Times New Roman"/>
                <w:sz w:val="20"/>
                <w:szCs w:val="20"/>
              </w:rPr>
              <w:t>A</w:t>
            </w:r>
            <w:r w:rsidRPr="00137449">
              <w:rPr>
                <w:rFonts w:ascii="Times New Roman" w:hAnsi="Times New Roman" w:cs="Times New Roman"/>
                <w:sz w:val="20"/>
                <w:szCs w:val="20"/>
              </w:rPr>
              <w:t xml:space="preserve">udit </w:t>
            </w:r>
            <w:r w:rsidR="0074583E" w:rsidRPr="00137449">
              <w:rPr>
                <w:rFonts w:ascii="Times New Roman" w:hAnsi="Times New Roman" w:cs="Times New Roman"/>
                <w:sz w:val="20"/>
                <w:szCs w:val="20"/>
              </w:rPr>
              <w:t>I</w:t>
            </w:r>
            <w:r w:rsidRPr="00137449">
              <w:rPr>
                <w:rFonts w:ascii="Times New Roman" w:hAnsi="Times New Roman" w:cs="Times New Roman"/>
                <w:sz w:val="20"/>
                <w:szCs w:val="20"/>
              </w:rPr>
              <w:t>ntern</w:t>
            </w:r>
            <w:r w:rsidR="004B5A17" w:rsidRPr="00137449">
              <w:rPr>
                <w:rFonts w:ascii="Times New Roman" w:hAnsi="Times New Roman" w:cs="Times New Roman"/>
                <w:sz w:val="20"/>
                <w:szCs w:val="20"/>
              </w:rPr>
              <w:t xml:space="preserve"> </w:t>
            </w:r>
          </w:p>
        </w:tc>
        <w:tc>
          <w:tcPr>
            <w:tcW w:w="3827" w:type="dxa"/>
            <w:gridSpan w:val="6"/>
            <w:vAlign w:val="bottom"/>
          </w:tcPr>
          <w:p w14:paraId="2CB21DEB" w14:textId="2C34657B" w:rsidR="004B5A17" w:rsidRPr="00137449" w:rsidRDefault="004B5A17" w:rsidP="003E2F5E">
            <w:pPr>
              <w:pStyle w:val="Bullets"/>
              <w:numPr>
                <w:ilvl w:val="0"/>
                <w:numId w:val="0"/>
              </w:numPr>
              <w:jc w:val="right"/>
              <w:rPr>
                <w:rFonts w:ascii="Times New Roman" w:hAnsi="Times New Roman" w:cs="Times New Roman"/>
                <w:i w:val="0"/>
                <w:iCs w:val="0"/>
                <w:sz w:val="20"/>
                <w:szCs w:val="20"/>
                <w:lang w:val="en-US"/>
              </w:rPr>
            </w:pPr>
            <w:r w:rsidRPr="00137449">
              <w:rPr>
                <w:rFonts w:ascii="Times New Roman" w:hAnsi="Times New Roman" w:cs="Times New Roman"/>
                <w:i w:val="0"/>
                <w:iCs w:val="0"/>
                <w:sz w:val="20"/>
                <w:szCs w:val="20"/>
                <w:lang w:val="en-US"/>
              </w:rPr>
              <w:t>06/20</w:t>
            </w:r>
            <w:r w:rsidR="00C12F1E" w:rsidRPr="00137449">
              <w:rPr>
                <w:rFonts w:ascii="Times New Roman" w:hAnsi="Times New Roman" w:cs="Times New Roman"/>
                <w:i w:val="0"/>
                <w:iCs w:val="0"/>
                <w:sz w:val="20"/>
                <w:szCs w:val="20"/>
                <w:lang w:val="en-US"/>
              </w:rPr>
              <w:t>22</w:t>
            </w:r>
            <w:r w:rsidRPr="00137449">
              <w:rPr>
                <w:rFonts w:ascii="Times New Roman" w:hAnsi="Times New Roman" w:cs="Times New Roman"/>
                <w:i w:val="0"/>
                <w:iCs w:val="0"/>
                <w:sz w:val="20"/>
                <w:szCs w:val="20"/>
                <w:lang w:val="en-US"/>
              </w:rPr>
              <w:t xml:space="preserve"> – 0</w:t>
            </w:r>
            <w:r w:rsidR="00C12F1E" w:rsidRPr="00137449">
              <w:rPr>
                <w:rFonts w:ascii="Times New Roman" w:hAnsi="Times New Roman" w:cs="Times New Roman"/>
                <w:i w:val="0"/>
                <w:iCs w:val="0"/>
                <w:sz w:val="20"/>
                <w:szCs w:val="20"/>
                <w:lang w:val="en-US"/>
              </w:rPr>
              <w:t>8</w:t>
            </w:r>
            <w:r w:rsidRPr="00137449">
              <w:rPr>
                <w:rFonts w:ascii="Times New Roman" w:hAnsi="Times New Roman" w:cs="Times New Roman"/>
                <w:i w:val="0"/>
                <w:iCs w:val="0"/>
                <w:sz w:val="20"/>
                <w:szCs w:val="20"/>
                <w:lang w:val="en-US"/>
              </w:rPr>
              <w:t>/20</w:t>
            </w:r>
            <w:r w:rsidR="00C12F1E" w:rsidRPr="00137449">
              <w:rPr>
                <w:rFonts w:ascii="Times New Roman" w:hAnsi="Times New Roman" w:cs="Times New Roman"/>
                <w:i w:val="0"/>
                <w:iCs w:val="0"/>
                <w:sz w:val="20"/>
                <w:szCs w:val="20"/>
                <w:lang w:val="en-US"/>
              </w:rPr>
              <w:t>22</w:t>
            </w:r>
          </w:p>
        </w:tc>
      </w:tr>
      <w:tr w:rsidR="004B5A17" w:rsidRPr="00C726E6" w14:paraId="7C4155D6" w14:textId="77777777" w:rsidTr="00C12F1E">
        <w:trPr>
          <w:trHeight w:val="20"/>
        </w:trPr>
        <w:tc>
          <w:tcPr>
            <w:tcW w:w="10206" w:type="dxa"/>
            <w:gridSpan w:val="8"/>
            <w:vAlign w:val="bottom"/>
          </w:tcPr>
          <w:p w14:paraId="3658805E" w14:textId="150B1593" w:rsidR="004B5A17" w:rsidRPr="00137449" w:rsidRDefault="006E7F89" w:rsidP="003E2F5E">
            <w:pPr>
              <w:pStyle w:val="Bullets"/>
              <w:rPr>
                <w:rFonts w:ascii="Times New Roman" w:hAnsi="Times New Roman" w:cs="Times New Roman"/>
                <w:i w:val="0"/>
                <w:iCs w:val="0"/>
                <w:sz w:val="20"/>
                <w:szCs w:val="20"/>
                <w:lang w:val="en-US"/>
              </w:rPr>
            </w:pPr>
            <w:r w:rsidRPr="00137449">
              <w:rPr>
                <w:rFonts w:ascii="Times New Roman" w:hAnsi="Times New Roman" w:cs="Times New Roman"/>
                <w:i w:val="0"/>
                <w:iCs w:val="0"/>
                <w:sz w:val="20"/>
                <w:szCs w:val="20"/>
                <w:lang w:val="en"/>
              </w:rPr>
              <w:t xml:space="preserve">Carried out </w:t>
            </w:r>
            <w:r w:rsidR="00377F6D" w:rsidRPr="00137449">
              <w:rPr>
                <w:rFonts w:ascii="Times New Roman" w:hAnsi="Times New Roman" w:cs="Times New Roman"/>
                <w:i w:val="0"/>
                <w:iCs w:val="0"/>
                <w:sz w:val="20"/>
                <w:szCs w:val="20"/>
                <w:lang w:val="en"/>
              </w:rPr>
              <w:t>income and property tax declarations</w:t>
            </w:r>
            <w:r w:rsidRPr="00137449">
              <w:rPr>
                <w:rFonts w:ascii="Times New Roman" w:hAnsi="Times New Roman" w:cs="Times New Roman"/>
                <w:i w:val="0"/>
                <w:iCs w:val="0"/>
                <w:sz w:val="20"/>
                <w:szCs w:val="20"/>
                <w:lang w:val="en-US"/>
              </w:rPr>
              <w:t xml:space="preserve"> as well as the </w:t>
            </w:r>
            <w:r w:rsidR="00377F6D" w:rsidRPr="00137449">
              <w:rPr>
                <w:rFonts w:ascii="Times New Roman" w:hAnsi="Times New Roman" w:cs="Times New Roman"/>
                <w:i w:val="0"/>
                <w:iCs w:val="0"/>
                <w:sz w:val="20"/>
                <w:szCs w:val="20"/>
                <w:lang w:val="en"/>
              </w:rPr>
              <w:t>accounting and bookkeeping with Datev for different companies</w:t>
            </w:r>
          </w:p>
        </w:tc>
      </w:tr>
      <w:tr w:rsidR="00587E03" w:rsidRPr="00137449" w14:paraId="4314979F" w14:textId="77777777" w:rsidTr="00C12F1E">
        <w:trPr>
          <w:trHeight w:val="340"/>
        </w:trPr>
        <w:tc>
          <w:tcPr>
            <w:tcW w:w="7938" w:type="dxa"/>
            <w:gridSpan w:val="5"/>
            <w:vAlign w:val="bottom"/>
          </w:tcPr>
          <w:p w14:paraId="51F26B83" w14:textId="77777777" w:rsidR="00587E03" w:rsidRPr="00137449" w:rsidRDefault="00587E03" w:rsidP="003E2F5E">
            <w:pPr>
              <w:pStyle w:val="Bullets"/>
              <w:numPr>
                <w:ilvl w:val="0"/>
                <w:numId w:val="0"/>
              </w:numPr>
              <w:rPr>
                <w:rFonts w:ascii="Times New Roman" w:hAnsi="Times New Roman" w:cs="Times New Roman"/>
                <w:i w:val="0"/>
                <w:iCs w:val="0"/>
                <w:sz w:val="20"/>
                <w:szCs w:val="20"/>
              </w:rPr>
            </w:pPr>
            <w:r w:rsidRPr="00137449">
              <w:rPr>
                <w:rFonts w:ascii="Times New Roman" w:hAnsi="Times New Roman" w:cs="Times New Roman"/>
                <w:b/>
                <w:i w:val="0"/>
                <w:iCs w:val="0"/>
                <w:sz w:val="21"/>
                <w:szCs w:val="21"/>
              </w:rPr>
              <w:t>Sparkasse Aachen</w:t>
            </w:r>
          </w:p>
        </w:tc>
        <w:tc>
          <w:tcPr>
            <w:tcW w:w="2268" w:type="dxa"/>
            <w:gridSpan w:val="3"/>
            <w:vAlign w:val="bottom"/>
          </w:tcPr>
          <w:p w14:paraId="34051C1F" w14:textId="61765C9F" w:rsidR="00587E03" w:rsidRPr="00137449" w:rsidRDefault="00587E03" w:rsidP="003E2F5E">
            <w:pPr>
              <w:pStyle w:val="Bullets"/>
              <w:numPr>
                <w:ilvl w:val="0"/>
                <w:numId w:val="0"/>
              </w:numPr>
              <w:jc w:val="right"/>
              <w:rPr>
                <w:rFonts w:ascii="Times New Roman" w:hAnsi="Times New Roman" w:cs="Times New Roman"/>
                <w:i w:val="0"/>
                <w:iCs w:val="0"/>
                <w:sz w:val="20"/>
                <w:szCs w:val="20"/>
              </w:rPr>
            </w:pPr>
            <w:r w:rsidRPr="00137449">
              <w:rPr>
                <w:rFonts w:ascii="Times New Roman" w:hAnsi="Times New Roman" w:cs="Times New Roman"/>
                <w:b/>
                <w:bCs/>
                <w:i w:val="0"/>
                <w:sz w:val="20"/>
                <w:szCs w:val="20"/>
              </w:rPr>
              <w:t>Aachen</w:t>
            </w:r>
            <w:r w:rsidR="00377F6D" w:rsidRPr="00137449">
              <w:rPr>
                <w:rFonts w:ascii="Times New Roman" w:hAnsi="Times New Roman" w:cs="Times New Roman"/>
                <w:b/>
                <w:bCs/>
                <w:i w:val="0"/>
                <w:sz w:val="20"/>
                <w:szCs w:val="20"/>
              </w:rPr>
              <w:t>, DE</w:t>
            </w:r>
          </w:p>
        </w:tc>
      </w:tr>
      <w:tr w:rsidR="00587E03" w:rsidRPr="00137449" w14:paraId="6E438AB7" w14:textId="77777777" w:rsidTr="00C12F1E">
        <w:trPr>
          <w:trHeight w:val="20"/>
        </w:trPr>
        <w:tc>
          <w:tcPr>
            <w:tcW w:w="7938" w:type="dxa"/>
            <w:gridSpan w:val="5"/>
            <w:vAlign w:val="bottom"/>
          </w:tcPr>
          <w:p w14:paraId="530E4FD2" w14:textId="654764DE" w:rsidR="00587E03" w:rsidRPr="00137449" w:rsidRDefault="00377F6D" w:rsidP="003E2F5E">
            <w:pPr>
              <w:pStyle w:val="Bullets"/>
              <w:numPr>
                <w:ilvl w:val="0"/>
                <w:numId w:val="0"/>
              </w:numPr>
              <w:rPr>
                <w:rFonts w:ascii="Times New Roman" w:hAnsi="Times New Roman" w:cs="Times New Roman"/>
                <w:sz w:val="20"/>
                <w:szCs w:val="20"/>
              </w:rPr>
            </w:pPr>
            <w:r w:rsidRPr="00137449">
              <w:rPr>
                <w:rFonts w:ascii="Times New Roman" w:hAnsi="Times New Roman" w:cs="Times New Roman"/>
                <w:sz w:val="20"/>
                <w:szCs w:val="20"/>
                <w:lang w:val="en"/>
              </w:rPr>
              <w:t xml:space="preserve">Customer </w:t>
            </w:r>
            <w:r w:rsidR="0074583E" w:rsidRPr="00137449">
              <w:rPr>
                <w:rFonts w:ascii="Times New Roman" w:hAnsi="Times New Roman" w:cs="Times New Roman"/>
                <w:sz w:val="20"/>
                <w:szCs w:val="20"/>
                <w:lang w:val="en"/>
              </w:rPr>
              <w:t>C</w:t>
            </w:r>
            <w:r w:rsidRPr="00137449">
              <w:rPr>
                <w:rFonts w:ascii="Times New Roman" w:hAnsi="Times New Roman" w:cs="Times New Roman"/>
                <w:sz w:val="20"/>
                <w:szCs w:val="20"/>
                <w:lang w:val="en"/>
              </w:rPr>
              <w:t>onsultant</w:t>
            </w:r>
          </w:p>
        </w:tc>
        <w:tc>
          <w:tcPr>
            <w:tcW w:w="2268" w:type="dxa"/>
            <w:gridSpan w:val="3"/>
            <w:vAlign w:val="bottom"/>
          </w:tcPr>
          <w:p w14:paraId="080977BF" w14:textId="16F3E9EE" w:rsidR="00587E03" w:rsidRPr="00137449" w:rsidRDefault="00587E03" w:rsidP="003E2F5E">
            <w:pPr>
              <w:pStyle w:val="Bullets"/>
              <w:numPr>
                <w:ilvl w:val="0"/>
                <w:numId w:val="0"/>
              </w:numPr>
              <w:jc w:val="right"/>
              <w:rPr>
                <w:rFonts w:ascii="Times New Roman" w:hAnsi="Times New Roman" w:cs="Times New Roman"/>
                <w:i w:val="0"/>
                <w:iCs w:val="0"/>
                <w:sz w:val="20"/>
                <w:szCs w:val="20"/>
              </w:rPr>
            </w:pPr>
            <w:r w:rsidRPr="00137449">
              <w:rPr>
                <w:rFonts w:ascii="Times New Roman" w:hAnsi="Times New Roman" w:cs="Times New Roman"/>
                <w:i w:val="0"/>
                <w:iCs w:val="0"/>
                <w:sz w:val="20"/>
                <w:szCs w:val="20"/>
                <w:lang w:val="en-US"/>
              </w:rPr>
              <w:t>01/2021 – 04/2022</w:t>
            </w:r>
          </w:p>
        </w:tc>
      </w:tr>
      <w:tr w:rsidR="00377F6D" w:rsidRPr="00C726E6" w14:paraId="59F0B8FC" w14:textId="77777777" w:rsidTr="00C12F1E">
        <w:trPr>
          <w:trHeight w:val="20"/>
        </w:trPr>
        <w:tc>
          <w:tcPr>
            <w:tcW w:w="10206" w:type="dxa"/>
            <w:gridSpan w:val="8"/>
            <w:vAlign w:val="bottom"/>
          </w:tcPr>
          <w:p w14:paraId="302D6E64" w14:textId="2C91706A" w:rsidR="00377F6D" w:rsidRPr="00137449" w:rsidRDefault="00377F6D" w:rsidP="003E2F5E">
            <w:pPr>
              <w:pStyle w:val="Bullets"/>
              <w:rPr>
                <w:rFonts w:ascii="Times New Roman" w:hAnsi="Times New Roman" w:cs="Times New Roman"/>
                <w:i w:val="0"/>
                <w:iCs w:val="0"/>
                <w:sz w:val="20"/>
                <w:szCs w:val="24"/>
                <w:lang w:val="en-US"/>
              </w:rPr>
            </w:pPr>
            <w:r w:rsidRPr="00137449">
              <w:rPr>
                <w:rFonts w:ascii="Times New Roman" w:hAnsi="Times New Roman" w:cs="Times New Roman"/>
                <w:i w:val="0"/>
                <w:iCs w:val="0"/>
                <w:sz w:val="20"/>
                <w:szCs w:val="24"/>
                <w:lang w:val="en-US"/>
              </w:rPr>
              <w:t>Advised over 600 private and business clients on asset structuring, loan inquiries</w:t>
            </w:r>
            <w:r w:rsidR="0074583E" w:rsidRPr="00137449">
              <w:rPr>
                <w:rFonts w:ascii="Times New Roman" w:hAnsi="Times New Roman" w:cs="Times New Roman"/>
                <w:i w:val="0"/>
                <w:iCs w:val="0"/>
                <w:sz w:val="20"/>
                <w:szCs w:val="24"/>
                <w:lang w:val="en-US"/>
              </w:rPr>
              <w:t xml:space="preserve">, </w:t>
            </w:r>
            <w:r w:rsidRPr="00137449">
              <w:rPr>
                <w:rFonts w:ascii="Times New Roman" w:hAnsi="Times New Roman" w:cs="Times New Roman"/>
                <w:i w:val="0"/>
                <w:iCs w:val="0"/>
                <w:sz w:val="20"/>
                <w:szCs w:val="24"/>
                <w:lang w:val="en-US"/>
              </w:rPr>
              <w:t>and insurance</w:t>
            </w:r>
          </w:p>
        </w:tc>
      </w:tr>
      <w:tr w:rsidR="00C12F1E" w:rsidRPr="00137449" w14:paraId="69602A26" w14:textId="77777777" w:rsidTr="00D20436">
        <w:trPr>
          <w:trHeight w:val="283"/>
        </w:trPr>
        <w:tc>
          <w:tcPr>
            <w:tcW w:w="7938" w:type="dxa"/>
            <w:gridSpan w:val="5"/>
            <w:vAlign w:val="bottom"/>
          </w:tcPr>
          <w:p w14:paraId="5687CEC7" w14:textId="77777777" w:rsidR="00C12F1E" w:rsidRPr="00137449" w:rsidRDefault="00C12F1E" w:rsidP="003E2F5E">
            <w:pPr>
              <w:pStyle w:val="Bullets"/>
              <w:numPr>
                <w:ilvl w:val="0"/>
                <w:numId w:val="0"/>
              </w:numPr>
              <w:rPr>
                <w:rFonts w:ascii="Times New Roman" w:hAnsi="Times New Roman" w:cs="Times New Roman"/>
                <w:sz w:val="20"/>
                <w:szCs w:val="20"/>
              </w:rPr>
            </w:pPr>
            <w:r w:rsidRPr="00137449">
              <w:rPr>
                <w:rFonts w:ascii="Times New Roman" w:hAnsi="Times New Roman" w:cs="Times New Roman"/>
                <w:sz w:val="20"/>
                <w:szCs w:val="20"/>
                <w:lang w:val="en"/>
              </w:rPr>
              <w:t>Apprentice as a Banker</w:t>
            </w:r>
          </w:p>
        </w:tc>
        <w:tc>
          <w:tcPr>
            <w:tcW w:w="2268" w:type="dxa"/>
            <w:gridSpan w:val="3"/>
            <w:vAlign w:val="bottom"/>
          </w:tcPr>
          <w:p w14:paraId="0BD0EEA7" w14:textId="18E20385" w:rsidR="00C12F1E" w:rsidRPr="00137449" w:rsidRDefault="00C12F1E" w:rsidP="003E2F5E">
            <w:pPr>
              <w:pStyle w:val="Bullets"/>
              <w:numPr>
                <w:ilvl w:val="0"/>
                <w:numId w:val="0"/>
              </w:numPr>
              <w:jc w:val="right"/>
              <w:rPr>
                <w:rFonts w:ascii="Times New Roman" w:hAnsi="Times New Roman" w:cs="Times New Roman"/>
                <w:sz w:val="20"/>
                <w:szCs w:val="20"/>
              </w:rPr>
            </w:pPr>
            <w:r w:rsidRPr="00137449">
              <w:rPr>
                <w:rFonts w:ascii="Times New Roman" w:hAnsi="Times New Roman" w:cs="Times New Roman"/>
                <w:i w:val="0"/>
                <w:iCs w:val="0"/>
                <w:sz w:val="20"/>
                <w:szCs w:val="20"/>
                <w:lang w:val="en-US"/>
              </w:rPr>
              <w:t>09/2018 – 01/2021</w:t>
            </w:r>
          </w:p>
        </w:tc>
      </w:tr>
      <w:tr w:rsidR="00C12F1E" w:rsidRPr="00C726E6" w14:paraId="6D510419" w14:textId="77777777" w:rsidTr="00AD4B43">
        <w:trPr>
          <w:trHeight w:val="20"/>
        </w:trPr>
        <w:tc>
          <w:tcPr>
            <w:tcW w:w="10206" w:type="dxa"/>
            <w:gridSpan w:val="8"/>
            <w:vAlign w:val="bottom"/>
          </w:tcPr>
          <w:p w14:paraId="447F93AC" w14:textId="7A0906F7" w:rsidR="00C12F1E" w:rsidRPr="00137449" w:rsidRDefault="00C12F1E" w:rsidP="003E2F5E">
            <w:pPr>
              <w:pStyle w:val="Bullets"/>
              <w:rPr>
                <w:rFonts w:ascii="Times New Roman" w:hAnsi="Times New Roman" w:cs="Times New Roman"/>
                <w:i w:val="0"/>
                <w:iCs w:val="0"/>
                <w:sz w:val="20"/>
                <w:szCs w:val="20"/>
                <w:lang w:val="en-US"/>
              </w:rPr>
            </w:pPr>
            <w:r w:rsidRPr="00137449">
              <w:rPr>
                <w:rFonts w:ascii="Times New Roman" w:hAnsi="Times New Roman" w:cs="Times New Roman"/>
                <w:i w:val="0"/>
                <w:iCs w:val="0"/>
                <w:sz w:val="20"/>
                <w:szCs w:val="20"/>
                <w:lang w:val="en"/>
              </w:rPr>
              <w:t>Carried out assignments in the private and corporate customer sectors and several internal departments</w:t>
            </w:r>
          </w:p>
        </w:tc>
      </w:tr>
      <w:tr w:rsidR="00C12F1E" w:rsidRPr="00137449" w14:paraId="414B4085" w14:textId="77777777" w:rsidTr="00AD4B43">
        <w:trPr>
          <w:trHeight w:val="510"/>
        </w:trPr>
        <w:tc>
          <w:tcPr>
            <w:tcW w:w="10206" w:type="dxa"/>
            <w:gridSpan w:val="8"/>
            <w:tcBorders>
              <w:bottom w:val="single" w:sz="4" w:space="0" w:color="auto"/>
            </w:tcBorders>
            <w:vAlign w:val="bottom"/>
          </w:tcPr>
          <w:p w14:paraId="4741C5BA" w14:textId="684BDF1B" w:rsidR="00C12F1E" w:rsidRPr="00137449" w:rsidRDefault="00C12F1E" w:rsidP="003E2F5E">
            <w:pPr>
              <w:pStyle w:val="BERSCHRIFT"/>
              <w:rPr>
                <w:rFonts w:ascii="Times New Roman" w:hAnsi="Times New Roman" w:cs="Times New Roman"/>
                <w:i/>
                <w:smallCaps w:val="0"/>
                <w:sz w:val="28"/>
                <w:szCs w:val="28"/>
              </w:rPr>
            </w:pPr>
            <w:r w:rsidRPr="00137449">
              <w:rPr>
                <w:rFonts w:ascii="Times New Roman" w:hAnsi="Times New Roman" w:cs="Times New Roman"/>
                <w:smallCaps w:val="0"/>
                <w:sz w:val="28"/>
                <w:szCs w:val="28"/>
              </w:rPr>
              <w:t>EXTRACURRICULAR ACTIVITIES</w:t>
            </w:r>
          </w:p>
        </w:tc>
      </w:tr>
      <w:tr w:rsidR="00AD4B43" w:rsidRPr="00137449" w14:paraId="59B88029" w14:textId="77777777" w:rsidTr="00AD4B43">
        <w:trPr>
          <w:trHeight w:val="340"/>
        </w:trPr>
        <w:tc>
          <w:tcPr>
            <w:tcW w:w="7938" w:type="dxa"/>
            <w:gridSpan w:val="5"/>
            <w:tcBorders>
              <w:top w:val="single" w:sz="4" w:space="0" w:color="auto"/>
            </w:tcBorders>
            <w:vAlign w:val="bottom"/>
          </w:tcPr>
          <w:p w14:paraId="228ADA37" w14:textId="64FA1A68" w:rsidR="00AD4B43" w:rsidRPr="00137449" w:rsidRDefault="00AD4B43" w:rsidP="003E2F5E">
            <w:pPr>
              <w:pStyle w:val="Ort"/>
              <w:jc w:val="left"/>
              <w:rPr>
                <w:rFonts w:ascii="Times New Roman" w:hAnsi="Times New Roman" w:cs="Times New Roman"/>
                <w:b/>
                <w:i w:val="0"/>
                <w:iCs/>
                <w:smallCaps w:val="0"/>
                <w:sz w:val="21"/>
                <w:szCs w:val="21"/>
                <w:lang w:val="en-US"/>
              </w:rPr>
            </w:pPr>
            <w:proofErr w:type="spellStart"/>
            <w:r w:rsidRPr="00137449">
              <w:rPr>
                <w:rFonts w:ascii="Times New Roman" w:hAnsi="Times New Roman" w:cs="Times New Roman"/>
                <w:b/>
                <w:i w:val="0"/>
                <w:iCs/>
                <w:smallCaps w:val="0"/>
                <w:sz w:val="21"/>
                <w:szCs w:val="21"/>
                <w:lang w:val="en-US"/>
              </w:rPr>
              <w:t>Studienstiftung</w:t>
            </w:r>
            <w:proofErr w:type="spellEnd"/>
            <w:r w:rsidRPr="00137449">
              <w:rPr>
                <w:rFonts w:ascii="Times New Roman" w:hAnsi="Times New Roman" w:cs="Times New Roman"/>
                <w:b/>
                <w:i w:val="0"/>
                <w:iCs/>
                <w:smallCaps w:val="0"/>
                <w:sz w:val="21"/>
                <w:szCs w:val="21"/>
                <w:lang w:val="en-US"/>
              </w:rPr>
              <w:t xml:space="preserve"> des </w:t>
            </w:r>
            <w:proofErr w:type="spellStart"/>
            <w:r w:rsidRPr="00137449">
              <w:rPr>
                <w:rFonts w:ascii="Times New Roman" w:hAnsi="Times New Roman" w:cs="Times New Roman"/>
                <w:b/>
                <w:i w:val="0"/>
                <w:iCs/>
                <w:smallCaps w:val="0"/>
                <w:sz w:val="21"/>
                <w:szCs w:val="21"/>
                <w:lang w:val="en-US"/>
              </w:rPr>
              <w:t>deutschen</w:t>
            </w:r>
            <w:proofErr w:type="spellEnd"/>
            <w:r w:rsidRPr="00137449">
              <w:rPr>
                <w:rFonts w:ascii="Times New Roman" w:hAnsi="Times New Roman" w:cs="Times New Roman"/>
                <w:b/>
                <w:i w:val="0"/>
                <w:iCs/>
                <w:smallCaps w:val="0"/>
                <w:sz w:val="21"/>
                <w:szCs w:val="21"/>
                <w:lang w:val="en-US"/>
              </w:rPr>
              <w:t xml:space="preserve"> </w:t>
            </w:r>
            <w:proofErr w:type="spellStart"/>
            <w:r w:rsidRPr="00137449">
              <w:rPr>
                <w:rFonts w:ascii="Times New Roman" w:hAnsi="Times New Roman" w:cs="Times New Roman"/>
                <w:b/>
                <w:i w:val="0"/>
                <w:iCs/>
                <w:smallCaps w:val="0"/>
                <w:sz w:val="21"/>
                <w:szCs w:val="21"/>
                <w:lang w:val="en-US"/>
              </w:rPr>
              <w:t>Volkes</w:t>
            </w:r>
            <w:proofErr w:type="spellEnd"/>
            <w:r w:rsidRPr="00137449">
              <w:rPr>
                <w:rFonts w:ascii="Times New Roman" w:hAnsi="Times New Roman" w:cs="Times New Roman"/>
                <w:b/>
                <w:i w:val="0"/>
                <w:iCs/>
                <w:smallCaps w:val="0"/>
                <w:sz w:val="21"/>
                <w:szCs w:val="21"/>
                <w:lang w:val="en-US"/>
              </w:rPr>
              <w:t xml:space="preserve"> </w:t>
            </w:r>
          </w:p>
        </w:tc>
        <w:tc>
          <w:tcPr>
            <w:tcW w:w="2268" w:type="dxa"/>
            <w:gridSpan w:val="3"/>
            <w:tcBorders>
              <w:top w:val="single" w:sz="4" w:space="0" w:color="auto"/>
            </w:tcBorders>
            <w:vAlign w:val="bottom"/>
          </w:tcPr>
          <w:p w14:paraId="43E23FDB" w14:textId="69D3F9BF" w:rsidR="00AD4B43" w:rsidRPr="00137449" w:rsidRDefault="00AD4B43" w:rsidP="003E2F5E">
            <w:pPr>
              <w:pStyle w:val="Ort"/>
              <w:rPr>
                <w:rFonts w:ascii="Times New Roman" w:hAnsi="Times New Roman" w:cs="Times New Roman"/>
                <w:b/>
                <w:bCs/>
                <w:i w:val="0"/>
                <w:iCs/>
                <w:smallCaps w:val="0"/>
                <w:sz w:val="20"/>
                <w:szCs w:val="20"/>
              </w:rPr>
            </w:pPr>
            <w:r w:rsidRPr="00137449">
              <w:rPr>
                <w:rFonts w:ascii="Times New Roman" w:hAnsi="Times New Roman" w:cs="Times New Roman"/>
                <w:b/>
                <w:bCs/>
                <w:i w:val="0"/>
                <w:iCs/>
                <w:smallCaps w:val="0"/>
                <w:sz w:val="20"/>
                <w:szCs w:val="20"/>
              </w:rPr>
              <w:t>Bonn, DE</w:t>
            </w:r>
          </w:p>
        </w:tc>
      </w:tr>
      <w:tr w:rsidR="00AD4B43" w:rsidRPr="00137449" w14:paraId="28CADCE1" w14:textId="77777777" w:rsidTr="00AD4B43">
        <w:trPr>
          <w:trHeight w:val="23"/>
        </w:trPr>
        <w:tc>
          <w:tcPr>
            <w:tcW w:w="7938" w:type="dxa"/>
            <w:gridSpan w:val="5"/>
            <w:vAlign w:val="bottom"/>
          </w:tcPr>
          <w:p w14:paraId="3BE305F3" w14:textId="1A18F8F0" w:rsidR="00AD4B43" w:rsidRPr="00137449" w:rsidRDefault="00AD4B43" w:rsidP="003E2F5E">
            <w:pPr>
              <w:pStyle w:val="Beschreibung"/>
              <w:rPr>
                <w:rFonts w:ascii="Times New Roman" w:hAnsi="Times New Roman" w:cs="Times New Roman"/>
                <w:i/>
                <w:iCs/>
                <w:sz w:val="20"/>
                <w:szCs w:val="20"/>
                <w:lang w:val="en"/>
              </w:rPr>
            </w:pPr>
            <w:r w:rsidRPr="00137449">
              <w:rPr>
                <w:rFonts w:ascii="Times New Roman" w:hAnsi="Times New Roman" w:cs="Times New Roman"/>
                <w:i/>
                <w:iCs/>
                <w:sz w:val="20"/>
                <w:szCs w:val="20"/>
                <w:lang w:val="en"/>
              </w:rPr>
              <w:t>Scholarship Holder</w:t>
            </w:r>
          </w:p>
        </w:tc>
        <w:tc>
          <w:tcPr>
            <w:tcW w:w="2268" w:type="dxa"/>
            <w:gridSpan w:val="3"/>
            <w:vAlign w:val="bottom"/>
          </w:tcPr>
          <w:p w14:paraId="0F68211C" w14:textId="4B12D4A5" w:rsidR="00AD4B43" w:rsidRPr="00137449" w:rsidRDefault="00AD4B43" w:rsidP="003E2F5E">
            <w:pPr>
              <w:pStyle w:val="Beschreibung"/>
              <w:jc w:val="right"/>
              <w:rPr>
                <w:rFonts w:ascii="Times New Roman" w:hAnsi="Times New Roman" w:cs="Times New Roman"/>
                <w:sz w:val="20"/>
                <w:szCs w:val="20"/>
                <w:lang w:val="en"/>
              </w:rPr>
            </w:pPr>
            <w:r w:rsidRPr="00137449">
              <w:rPr>
                <w:rFonts w:ascii="Times New Roman" w:hAnsi="Times New Roman" w:cs="Times New Roman"/>
                <w:sz w:val="20"/>
                <w:szCs w:val="20"/>
                <w:lang w:val="en"/>
              </w:rPr>
              <w:t>03/2024 – today</w:t>
            </w:r>
          </w:p>
        </w:tc>
      </w:tr>
      <w:tr w:rsidR="00AD4B43" w:rsidRPr="00C726E6" w14:paraId="2BD48530" w14:textId="77777777" w:rsidTr="00AD4B43">
        <w:trPr>
          <w:trHeight w:val="23"/>
        </w:trPr>
        <w:tc>
          <w:tcPr>
            <w:tcW w:w="10206" w:type="dxa"/>
            <w:gridSpan w:val="8"/>
            <w:vAlign w:val="bottom"/>
          </w:tcPr>
          <w:p w14:paraId="21C8B500" w14:textId="273FA2C2" w:rsidR="00AD4B43" w:rsidRPr="00137449" w:rsidRDefault="00AD4B43" w:rsidP="00D20436">
            <w:pPr>
              <w:pStyle w:val="Beschreibung"/>
              <w:numPr>
                <w:ilvl w:val="0"/>
                <w:numId w:val="24"/>
              </w:numPr>
              <w:rPr>
                <w:rFonts w:ascii="Times New Roman" w:hAnsi="Times New Roman" w:cs="Times New Roman"/>
                <w:i/>
                <w:iCs/>
                <w:sz w:val="20"/>
                <w:szCs w:val="20"/>
                <w:lang w:val="en"/>
              </w:rPr>
            </w:pPr>
            <w:r w:rsidRPr="00137449">
              <w:rPr>
                <w:rFonts w:ascii="Times New Roman" w:hAnsi="Times New Roman" w:cs="Times New Roman"/>
                <w:sz w:val="20"/>
                <w:szCs w:val="20"/>
                <w:lang w:val="en-US"/>
              </w:rPr>
              <w:t xml:space="preserve">Receiving </w:t>
            </w:r>
            <w:r w:rsidRPr="00D20436">
              <w:rPr>
                <w:rFonts w:ascii="Times New Roman" w:hAnsi="Times New Roman" w:cs="Times New Roman"/>
                <w:sz w:val="20"/>
                <w:szCs w:val="20"/>
                <w:lang w:val="en"/>
              </w:rPr>
              <w:t>conceptual</w:t>
            </w:r>
            <w:r w:rsidRPr="00137449">
              <w:rPr>
                <w:rFonts w:ascii="Times New Roman" w:hAnsi="Times New Roman" w:cs="Times New Roman"/>
                <w:sz w:val="20"/>
                <w:szCs w:val="20"/>
                <w:lang w:val="en-US"/>
              </w:rPr>
              <w:t xml:space="preserve"> and financial support from the Federal Ministry of Education and Research</w:t>
            </w:r>
          </w:p>
        </w:tc>
      </w:tr>
      <w:tr w:rsidR="00C12F1E" w:rsidRPr="00137449" w14:paraId="74251178" w14:textId="77777777" w:rsidTr="00AD4B43">
        <w:trPr>
          <w:trHeight w:val="340"/>
        </w:trPr>
        <w:tc>
          <w:tcPr>
            <w:tcW w:w="7938" w:type="dxa"/>
            <w:gridSpan w:val="5"/>
            <w:vAlign w:val="bottom"/>
          </w:tcPr>
          <w:p w14:paraId="23826F21" w14:textId="5D07EF63" w:rsidR="00C12F1E" w:rsidRPr="00137449" w:rsidRDefault="00C12F1E" w:rsidP="003E2F5E">
            <w:pPr>
              <w:pStyle w:val="Ort"/>
              <w:jc w:val="left"/>
              <w:rPr>
                <w:rFonts w:ascii="Times New Roman" w:hAnsi="Times New Roman" w:cs="Times New Roman"/>
                <w:b/>
                <w:bCs/>
                <w:i w:val="0"/>
                <w:iCs/>
                <w:smallCaps w:val="0"/>
                <w:sz w:val="20"/>
                <w:szCs w:val="20"/>
                <w:lang w:val="en-US"/>
              </w:rPr>
            </w:pPr>
            <w:r w:rsidRPr="00137449">
              <w:rPr>
                <w:rFonts w:ascii="Times New Roman" w:hAnsi="Times New Roman" w:cs="Times New Roman"/>
                <w:b/>
                <w:i w:val="0"/>
                <w:iCs/>
                <w:smallCaps w:val="0"/>
                <w:sz w:val="21"/>
                <w:szCs w:val="21"/>
                <w:lang w:val="en-US"/>
              </w:rPr>
              <w:t xml:space="preserve">180 Degrees Consulting </w:t>
            </w:r>
          </w:p>
        </w:tc>
        <w:tc>
          <w:tcPr>
            <w:tcW w:w="2268" w:type="dxa"/>
            <w:gridSpan w:val="3"/>
            <w:vAlign w:val="bottom"/>
          </w:tcPr>
          <w:p w14:paraId="58208F44" w14:textId="072E5487" w:rsidR="00C12F1E" w:rsidRPr="00137449" w:rsidRDefault="00C12F1E" w:rsidP="003E2F5E">
            <w:pPr>
              <w:pStyle w:val="Ort"/>
              <w:rPr>
                <w:rFonts w:ascii="Times New Roman" w:hAnsi="Times New Roman" w:cs="Times New Roman"/>
                <w:b/>
                <w:bCs/>
                <w:i w:val="0"/>
                <w:iCs/>
                <w:smallCaps w:val="0"/>
                <w:sz w:val="20"/>
                <w:szCs w:val="20"/>
              </w:rPr>
            </w:pPr>
            <w:r w:rsidRPr="00137449">
              <w:rPr>
                <w:rFonts w:ascii="Times New Roman" w:hAnsi="Times New Roman" w:cs="Times New Roman"/>
                <w:b/>
                <w:bCs/>
                <w:i w:val="0"/>
                <w:iCs/>
                <w:smallCaps w:val="0"/>
                <w:sz w:val="20"/>
                <w:szCs w:val="20"/>
              </w:rPr>
              <w:t>Maastricht, NL</w:t>
            </w:r>
          </w:p>
        </w:tc>
      </w:tr>
      <w:tr w:rsidR="00C12F1E" w:rsidRPr="00137449" w14:paraId="4F59C612" w14:textId="77777777" w:rsidTr="00C12F1E">
        <w:trPr>
          <w:trHeight w:val="20"/>
        </w:trPr>
        <w:tc>
          <w:tcPr>
            <w:tcW w:w="7938" w:type="dxa"/>
            <w:gridSpan w:val="5"/>
            <w:vAlign w:val="bottom"/>
          </w:tcPr>
          <w:p w14:paraId="32F07601" w14:textId="475D33F5" w:rsidR="00C12F1E" w:rsidRPr="00137449" w:rsidRDefault="00C12F1E" w:rsidP="003E2F5E">
            <w:pPr>
              <w:pStyle w:val="Beschreibung"/>
              <w:rPr>
                <w:rFonts w:ascii="Times New Roman" w:hAnsi="Times New Roman" w:cs="Times New Roman"/>
                <w:i/>
                <w:iCs/>
                <w:sz w:val="20"/>
                <w:szCs w:val="20"/>
                <w:lang w:val="de-AT"/>
              </w:rPr>
            </w:pPr>
            <w:r w:rsidRPr="00137449">
              <w:rPr>
                <w:rFonts w:ascii="Times New Roman" w:hAnsi="Times New Roman" w:cs="Times New Roman"/>
                <w:i/>
                <w:iCs/>
                <w:sz w:val="20"/>
                <w:szCs w:val="20"/>
                <w:lang w:val="de-AT"/>
              </w:rPr>
              <w:t>Project Leader</w:t>
            </w:r>
          </w:p>
        </w:tc>
        <w:tc>
          <w:tcPr>
            <w:tcW w:w="2268" w:type="dxa"/>
            <w:gridSpan w:val="3"/>
            <w:vAlign w:val="bottom"/>
          </w:tcPr>
          <w:p w14:paraId="45DD2178" w14:textId="076F8C56" w:rsidR="00C12F1E" w:rsidRPr="00137449" w:rsidRDefault="00C12F1E" w:rsidP="003E2F5E">
            <w:pPr>
              <w:pStyle w:val="Beschreibung"/>
              <w:jc w:val="right"/>
              <w:rPr>
                <w:rFonts w:ascii="Times New Roman" w:hAnsi="Times New Roman" w:cs="Times New Roman"/>
                <w:sz w:val="20"/>
                <w:szCs w:val="20"/>
                <w:lang w:val="en-US"/>
              </w:rPr>
            </w:pPr>
            <w:r w:rsidRPr="00137449">
              <w:rPr>
                <w:rFonts w:ascii="Times New Roman" w:hAnsi="Times New Roman" w:cs="Times New Roman"/>
                <w:sz w:val="20"/>
                <w:szCs w:val="20"/>
                <w:lang w:val="en-US"/>
              </w:rPr>
              <w:t>02/2024 – today</w:t>
            </w:r>
          </w:p>
        </w:tc>
      </w:tr>
      <w:tr w:rsidR="00C12F1E" w:rsidRPr="00C726E6" w14:paraId="02437711" w14:textId="77777777" w:rsidTr="00C12F1E">
        <w:trPr>
          <w:trHeight w:val="20"/>
        </w:trPr>
        <w:tc>
          <w:tcPr>
            <w:tcW w:w="10206" w:type="dxa"/>
            <w:gridSpan w:val="8"/>
            <w:vAlign w:val="bottom"/>
          </w:tcPr>
          <w:p w14:paraId="68CFAD97" w14:textId="32FA7100" w:rsidR="00C12F1E" w:rsidRPr="00137449" w:rsidRDefault="00C12F1E" w:rsidP="003E2F5E">
            <w:pPr>
              <w:pStyle w:val="Beschreibung"/>
              <w:numPr>
                <w:ilvl w:val="0"/>
                <w:numId w:val="24"/>
              </w:numPr>
              <w:rPr>
                <w:rFonts w:ascii="Times New Roman" w:hAnsi="Times New Roman" w:cs="Times New Roman"/>
                <w:sz w:val="20"/>
                <w:szCs w:val="20"/>
                <w:lang w:val="en-US"/>
              </w:rPr>
            </w:pPr>
            <w:r w:rsidRPr="00137449">
              <w:rPr>
                <w:rFonts w:ascii="Times New Roman" w:hAnsi="Times New Roman" w:cs="Times New Roman"/>
                <w:sz w:val="20"/>
                <w:szCs w:val="20"/>
                <w:lang w:val="en"/>
              </w:rPr>
              <w:t>Guiding a group of student consultants in an expansion and business development project</w:t>
            </w:r>
          </w:p>
        </w:tc>
      </w:tr>
      <w:tr w:rsidR="00C12F1E" w:rsidRPr="00137449" w14:paraId="50D2AD6B" w14:textId="77777777" w:rsidTr="00C12F1E">
        <w:trPr>
          <w:trHeight w:val="283"/>
        </w:trPr>
        <w:tc>
          <w:tcPr>
            <w:tcW w:w="7938" w:type="dxa"/>
            <w:gridSpan w:val="5"/>
            <w:vAlign w:val="bottom"/>
          </w:tcPr>
          <w:p w14:paraId="5D6FCD6C" w14:textId="5D9F0C01" w:rsidR="00C12F1E" w:rsidRPr="00137449" w:rsidRDefault="00C12F1E" w:rsidP="003E2F5E">
            <w:pPr>
              <w:pStyle w:val="Beschreibung"/>
              <w:rPr>
                <w:rFonts w:ascii="Times New Roman" w:hAnsi="Times New Roman" w:cs="Times New Roman"/>
                <w:i/>
                <w:iCs/>
                <w:sz w:val="20"/>
                <w:szCs w:val="20"/>
                <w:lang w:val="de-AT"/>
              </w:rPr>
            </w:pPr>
            <w:r w:rsidRPr="00137449">
              <w:rPr>
                <w:rFonts w:ascii="Times New Roman" w:hAnsi="Times New Roman" w:cs="Times New Roman"/>
                <w:i/>
                <w:iCs/>
                <w:sz w:val="20"/>
                <w:szCs w:val="20"/>
                <w:lang w:val="en"/>
              </w:rPr>
              <w:t>Student Consultant</w:t>
            </w:r>
          </w:p>
        </w:tc>
        <w:tc>
          <w:tcPr>
            <w:tcW w:w="2268" w:type="dxa"/>
            <w:gridSpan w:val="3"/>
            <w:vAlign w:val="bottom"/>
          </w:tcPr>
          <w:p w14:paraId="15900313" w14:textId="5CFD8669" w:rsidR="00C12F1E" w:rsidRPr="00137449" w:rsidRDefault="00C12F1E" w:rsidP="003E2F5E">
            <w:pPr>
              <w:pStyle w:val="Beschreibung"/>
              <w:jc w:val="right"/>
              <w:rPr>
                <w:rFonts w:ascii="Times New Roman" w:hAnsi="Times New Roman" w:cs="Times New Roman"/>
                <w:sz w:val="20"/>
                <w:szCs w:val="20"/>
                <w:lang w:val="en-US"/>
              </w:rPr>
            </w:pPr>
            <w:r w:rsidRPr="00137449">
              <w:rPr>
                <w:rFonts w:ascii="Times New Roman" w:hAnsi="Times New Roman" w:cs="Times New Roman"/>
                <w:sz w:val="20"/>
                <w:szCs w:val="20"/>
                <w:lang w:val="en-US"/>
              </w:rPr>
              <w:t>09/2023 – 01/2024</w:t>
            </w:r>
          </w:p>
        </w:tc>
      </w:tr>
      <w:tr w:rsidR="00C12F1E" w:rsidRPr="00C726E6" w14:paraId="5A5C1964" w14:textId="77777777" w:rsidTr="00C12F1E">
        <w:trPr>
          <w:trHeight w:val="20"/>
        </w:trPr>
        <w:tc>
          <w:tcPr>
            <w:tcW w:w="10206" w:type="dxa"/>
            <w:gridSpan w:val="8"/>
            <w:vAlign w:val="bottom"/>
          </w:tcPr>
          <w:p w14:paraId="79234D5E" w14:textId="3F0B62BE" w:rsidR="00C12F1E" w:rsidRPr="00137449" w:rsidRDefault="00C12F1E" w:rsidP="003E2F5E">
            <w:pPr>
              <w:pStyle w:val="Beschreibung"/>
              <w:numPr>
                <w:ilvl w:val="0"/>
                <w:numId w:val="24"/>
              </w:numPr>
              <w:rPr>
                <w:rFonts w:ascii="Times New Roman" w:hAnsi="Times New Roman" w:cs="Times New Roman"/>
                <w:sz w:val="20"/>
                <w:szCs w:val="20"/>
                <w:lang w:val="en-US"/>
              </w:rPr>
            </w:pPr>
            <w:r w:rsidRPr="00137449">
              <w:rPr>
                <w:rFonts w:ascii="Times New Roman" w:hAnsi="Times New Roman" w:cs="Times New Roman"/>
                <w:sz w:val="20"/>
                <w:szCs w:val="20"/>
                <w:lang w:val="en"/>
              </w:rPr>
              <w:t>Collaborated on a project focused on market research, market entry strategy, and business development</w:t>
            </w:r>
          </w:p>
        </w:tc>
      </w:tr>
      <w:tr w:rsidR="00C12F1E" w:rsidRPr="00137449" w14:paraId="3B26943D" w14:textId="77777777" w:rsidTr="00911A14">
        <w:trPr>
          <w:trHeight w:val="346"/>
        </w:trPr>
        <w:tc>
          <w:tcPr>
            <w:tcW w:w="7088" w:type="dxa"/>
            <w:gridSpan w:val="4"/>
            <w:vAlign w:val="bottom"/>
          </w:tcPr>
          <w:p w14:paraId="11E538C2" w14:textId="2C91F451" w:rsidR="00C12F1E" w:rsidRPr="00137449" w:rsidRDefault="00C12F1E" w:rsidP="003E2F5E">
            <w:pPr>
              <w:pStyle w:val="Bullets"/>
              <w:numPr>
                <w:ilvl w:val="0"/>
                <w:numId w:val="0"/>
              </w:numPr>
              <w:rPr>
                <w:rFonts w:ascii="Times New Roman" w:hAnsi="Times New Roman" w:cs="Times New Roman"/>
                <w:b/>
                <w:i w:val="0"/>
                <w:iCs w:val="0"/>
                <w:sz w:val="21"/>
                <w:szCs w:val="21"/>
              </w:rPr>
            </w:pPr>
            <w:r w:rsidRPr="00137449">
              <w:rPr>
                <w:rFonts w:ascii="Times New Roman" w:hAnsi="Times New Roman" w:cs="Times New Roman"/>
                <w:b/>
                <w:i w:val="0"/>
                <w:iCs w:val="0"/>
                <w:sz w:val="21"/>
                <w:szCs w:val="21"/>
              </w:rPr>
              <w:t>Maastricht Finance Society</w:t>
            </w:r>
          </w:p>
        </w:tc>
        <w:tc>
          <w:tcPr>
            <w:tcW w:w="3118" w:type="dxa"/>
            <w:gridSpan w:val="4"/>
            <w:vAlign w:val="bottom"/>
          </w:tcPr>
          <w:p w14:paraId="21BF18C9" w14:textId="74E2BA75" w:rsidR="00C12F1E" w:rsidRPr="00137449" w:rsidRDefault="00C12F1E" w:rsidP="003E2F5E">
            <w:pPr>
              <w:pStyle w:val="Bullets"/>
              <w:numPr>
                <w:ilvl w:val="0"/>
                <w:numId w:val="0"/>
              </w:numPr>
              <w:jc w:val="right"/>
              <w:rPr>
                <w:rFonts w:ascii="Times New Roman" w:hAnsi="Times New Roman" w:cs="Times New Roman"/>
                <w:b/>
                <w:bCs/>
                <w:i w:val="0"/>
                <w:iCs w:val="0"/>
                <w:sz w:val="20"/>
                <w:szCs w:val="20"/>
              </w:rPr>
            </w:pPr>
            <w:r w:rsidRPr="00137449">
              <w:rPr>
                <w:rFonts w:ascii="Times New Roman" w:hAnsi="Times New Roman" w:cs="Times New Roman"/>
                <w:b/>
                <w:bCs/>
                <w:i w:val="0"/>
                <w:iCs w:val="0"/>
                <w:sz w:val="20"/>
                <w:szCs w:val="20"/>
              </w:rPr>
              <w:t>Maastricht, NL</w:t>
            </w:r>
          </w:p>
        </w:tc>
      </w:tr>
      <w:tr w:rsidR="00C12F1E" w:rsidRPr="00137449" w14:paraId="04BFDD79" w14:textId="77777777" w:rsidTr="00C12F1E">
        <w:trPr>
          <w:trHeight w:val="20"/>
        </w:trPr>
        <w:tc>
          <w:tcPr>
            <w:tcW w:w="8364" w:type="dxa"/>
            <w:gridSpan w:val="6"/>
            <w:vAlign w:val="bottom"/>
          </w:tcPr>
          <w:p w14:paraId="5D908AF7" w14:textId="0755BB3F" w:rsidR="00C12F1E" w:rsidRPr="00137449" w:rsidRDefault="00C12F1E" w:rsidP="003E2F5E">
            <w:pPr>
              <w:pStyle w:val="Bullets"/>
              <w:numPr>
                <w:ilvl w:val="0"/>
                <w:numId w:val="0"/>
              </w:numPr>
              <w:rPr>
                <w:rFonts w:ascii="Times New Roman" w:hAnsi="Times New Roman" w:cs="Times New Roman"/>
                <w:b/>
                <w:i w:val="0"/>
                <w:iCs w:val="0"/>
                <w:sz w:val="21"/>
                <w:szCs w:val="21"/>
                <w:lang w:val="en-US"/>
              </w:rPr>
            </w:pPr>
            <w:r w:rsidRPr="00137449">
              <w:rPr>
                <w:rFonts w:ascii="Times New Roman" w:hAnsi="Times New Roman" w:cs="Times New Roman"/>
                <w:sz w:val="20"/>
                <w:szCs w:val="20"/>
                <w:lang w:val="en"/>
              </w:rPr>
              <w:t>Active Member of a student finance association</w:t>
            </w:r>
          </w:p>
        </w:tc>
        <w:tc>
          <w:tcPr>
            <w:tcW w:w="1842" w:type="dxa"/>
            <w:gridSpan w:val="2"/>
            <w:vAlign w:val="bottom"/>
          </w:tcPr>
          <w:p w14:paraId="0D2FFB14" w14:textId="5129B458" w:rsidR="00C12F1E" w:rsidRPr="00137449" w:rsidRDefault="00C12F1E" w:rsidP="003E2F5E">
            <w:pPr>
              <w:pStyle w:val="Bullets"/>
              <w:numPr>
                <w:ilvl w:val="0"/>
                <w:numId w:val="0"/>
              </w:numPr>
              <w:jc w:val="right"/>
              <w:rPr>
                <w:rFonts w:ascii="Times New Roman" w:hAnsi="Times New Roman" w:cs="Times New Roman"/>
                <w:b/>
                <w:bCs/>
                <w:i w:val="0"/>
                <w:iCs w:val="0"/>
                <w:sz w:val="20"/>
                <w:szCs w:val="20"/>
              </w:rPr>
            </w:pPr>
            <w:r w:rsidRPr="00137449">
              <w:rPr>
                <w:rFonts w:ascii="Times New Roman" w:hAnsi="Times New Roman" w:cs="Times New Roman"/>
                <w:i w:val="0"/>
                <w:iCs w:val="0"/>
                <w:sz w:val="20"/>
                <w:szCs w:val="20"/>
                <w:lang w:val="en-US"/>
              </w:rPr>
              <w:t>02/2023 – today</w:t>
            </w:r>
          </w:p>
        </w:tc>
      </w:tr>
      <w:tr w:rsidR="00C12F1E" w:rsidRPr="00C726E6" w14:paraId="66A58453" w14:textId="77777777" w:rsidTr="005E694B">
        <w:trPr>
          <w:trHeight w:val="20"/>
        </w:trPr>
        <w:tc>
          <w:tcPr>
            <w:tcW w:w="10206" w:type="dxa"/>
            <w:gridSpan w:val="8"/>
            <w:vAlign w:val="bottom"/>
          </w:tcPr>
          <w:p w14:paraId="50B5B9CB" w14:textId="73F92F35" w:rsidR="00C12F1E" w:rsidRPr="00137449" w:rsidRDefault="00C12F1E" w:rsidP="003E2F5E">
            <w:pPr>
              <w:pStyle w:val="Bullets"/>
              <w:numPr>
                <w:ilvl w:val="0"/>
                <w:numId w:val="25"/>
              </w:numPr>
              <w:rPr>
                <w:rFonts w:ascii="Times New Roman" w:hAnsi="Times New Roman" w:cs="Times New Roman"/>
                <w:b/>
                <w:bCs/>
                <w:i w:val="0"/>
                <w:iCs w:val="0"/>
                <w:sz w:val="20"/>
                <w:szCs w:val="20"/>
                <w:lang w:val="en-US"/>
              </w:rPr>
            </w:pPr>
            <w:r w:rsidRPr="00137449">
              <w:rPr>
                <w:rFonts w:ascii="Times New Roman" w:hAnsi="Times New Roman" w:cs="Times New Roman"/>
                <w:i w:val="0"/>
                <w:iCs w:val="0"/>
                <w:sz w:val="20"/>
                <w:szCs w:val="20"/>
                <w:lang w:val="en"/>
              </w:rPr>
              <w:t xml:space="preserve">Participating in regular meetings with workshops and guest lectures from various fields of work in finance and consulting, e.g. from TVK consult on the topic of private equity and management consulting </w:t>
            </w:r>
          </w:p>
        </w:tc>
      </w:tr>
      <w:tr w:rsidR="00C12F1E" w:rsidRPr="00137449" w14:paraId="482569A2" w14:textId="77777777" w:rsidTr="00FE0496">
        <w:trPr>
          <w:trHeight w:val="510"/>
        </w:trPr>
        <w:tc>
          <w:tcPr>
            <w:tcW w:w="10206" w:type="dxa"/>
            <w:gridSpan w:val="8"/>
            <w:tcBorders>
              <w:bottom w:val="single" w:sz="4" w:space="0" w:color="auto"/>
            </w:tcBorders>
            <w:vAlign w:val="bottom"/>
          </w:tcPr>
          <w:p w14:paraId="1CFA4492" w14:textId="717B5366" w:rsidR="00C12F1E" w:rsidRPr="00137449" w:rsidRDefault="00C12F1E" w:rsidP="003E2F5E">
            <w:pPr>
              <w:rPr>
                <w:rFonts w:ascii="Times New Roman" w:hAnsi="Times New Roman" w:cs="Times New Roman"/>
                <w:b/>
                <w:sz w:val="28"/>
                <w:szCs w:val="28"/>
              </w:rPr>
            </w:pPr>
            <w:r w:rsidRPr="00137449">
              <w:rPr>
                <w:rFonts w:ascii="Times New Roman" w:hAnsi="Times New Roman" w:cs="Times New Roman"/>
                <w:b/>
                <w:sz w:val="28"/>
                <w:szCs w:val="28"/>
              </w:rPr>
              <w:t>SKILLS &amp; INTERESTS</w:t>
            </w:r>
          </w:p>
        </w:tc>
      </w:tr>
      <w:tr w:rsidR="00C12F1E" w:rsidRPr="00C726E6" w14:paraId="2B257790" w14:textId="77777777" w:rsidTr="00FE0496">
        <w:trPr>
          <w:trHeight w:val="340"/>
        </w:trPr>
        <w:tc>
          <w:tcPr>
            <w:tcW w:w="1418" w:type="dxa"/>
            <w:tcBorders>
              <w:top w:val="single" w:sz="4" w:space="0" w:color="auto"/>
            </w:tcBorders>
            <w:vAlign w:val="bottom"/>
          </w:tcPr>
          <w:p w14:paraId="15B2C431" w14:textId="2A29F4E5" w:rsidR="00C12F1E" w:rsidRPr="00137449" w:rsidRDefault="00C12F1E" w:rsidP="003E2F5E">
            <w:pPr>
              <w:rPr>
                <w:rFonts w:ascii="Times New Roman" w:hAnsi="Times New Roman" w:cs="Times New Roman"/>
                <w:sz w:val="20"/>
                <w:szCs w:val="20"/>
              </w:rPr>
            </w:pPr>
            <w:proofErr w:type="spellStart"/>
            <w:r w:rsidRPr="00137449">
              <w:rPr>
                <w:rFonts w:ascii="Times New Roman" w:hAnsi="Times New Roman" w:cs="Times New Roman"/>
                <w:sz w:val="20"/>
                <w:szCs w:val="20"/>
              </w:rPr>
              <w:t>Languages</w:t>
            </w:r>
            <w:proofErr w:type="spellEnd"/>
            <w:r w:rsidRPr="00137449">
              <w:rPr>
                <w:rFonts w:ascii="Times New Roman" w:hAnsi="Times New Roman" w:cs="Times New Roman"/>
                <w:sz w:val="20"/>
                <w:szCs w:val="20"/>
              </w:rPr>
              <w:t>:</w:t>
            </w:r>
          </w:p>
        </w:tc>
        <w:tc>
          <w:tcPr>
            <w:tcW w:w="8788" w:type="dxa"/>
            <w:gridSpan w:val="7"/>
            <w:tcBorders>
              <w:top w:val="single" w:sz="4" w:space="0" w:color="auto"/>
            </w:tcBorders>
            <w:vAlign w:val="bottom"/>
          </w:tcPr>
          <w:p w14:paraId="061D3FCE" w14:textId="6419AFF7" w:rsidR="00C12F1E" w:rsidRPr="00137449" w:rsidRDefault="00C12F1E" w:rsidP="003E2F5E">
            <w:pPr>
              <w:rPr>
                <w:rFonts w:ascii="Times New Roman" w:hAnsi="Times New Roman" w:cs="Times New Roman"/>
                <w:sz w:val="20"/>
                <w:szCs w:val="20"/>
                <w:lang w:val="en-US"/>
              </w:rPr>
            </w:pPr>
            <w:r w:rsidRPr="00137449">
              <w:rPr>
                <w:rFonts w:ascii="Times New Roman" w:hAnsi="Times New Roman" w:cs="Times New Roman"/>
                <w:color w:val="000000"/>
                <w:sz w:val="20"/>
                <w:szCs w:val="20"/>
                <w:lang w:val="en"/>
              </w:rPr>
              <w:t xml:space="preserve">German </w:t>
            </w:r>
            <w:r w:rsidRPr="00137449">
              <w:rPr>
                <w:rFonts w:ascii="Times New Roman" w:hAnsi="Times New Roman" w:cs="Times New Roman"/>
                <w:i/>
                <w:iCs/>
                <w:color w:val="000000"/>
                <w:sz w:val="20"/>
                <w:szCs w:val="20"/>
                <w:lang w:val="en"/>
              </w:rPr>
              <w:t>(mother tongue),</w:t>
            </w:r>
            <w:r w:rsidRPr="00137449">
              <w:rPr>
                <w:rFonts w:ascii="Times New Roman" w:hAnsi="Times New Roman" w:cs="Times New Roman"/>
                <w:color w:val="000000"/>
                <w:sz w:val="20"/>
                <w:szCs w:val="20"/>
                <w:lang w:val="en"/>
              </w:rPr>
              <w:t xml:space="preserve"> English </w:t>
            </w:r>
            <w:r w:rsidRPr="00137449">
              <w:rPr>
                <w:rFonts w:ascii="Times New Roman" w:hAnsi="Times New Roman" w:cs="Times New Roman"/>
                <w:i/>
                <w:iCs/>
                <w:color w:val="000000"/>
                <w:sz w:val="20"/>
                <w:szCs w:val="20"/>
                <w:lang w:val="en"/>
              </w:rPr>
              <w:t>(fluent),</w:t>
            </w:r>
            <w:r w:rsidRPr="00137449">
              <w:rPr>
                <w:rFonts w:ascii="Times New Roman" w:hAnsi="Times New Roman" w:cs="Times New Roman"/>
                <w:color w:val="000000"/>
                <w:sz w:val="20"/>
                <w:szCs w:val="20"/>
                <w:lang w:val="en"/>
              </w:rPr>
              <w:t xml:space="preserve"> French</w:t>
            </w:r>
            <w:r w:rsidRPr="00137449">
              <w:rPr>
                <w:rFonts w:ascii="Times New Roman" w:hAnsi="Times New Roman" w:cs="Times New Roman"/>
                <w:i/>
                <w:iCs/>
                <w:color w:val="000000"/>
                <w:sz w:val="20"/>
                <w:szCs w:val="20"/>
                <w:lang w:val="en"/>
              </w:rPr>
              <w:t xml:space="preserve"> (intermediate)</w:t>
            </w:r>
            <w:r w:rsidRPr="00137449">
              <w:rPr>
                <w:rFonts w:ascii="Times New Roman" w:hAnsi="Times New Roman" w:cs="Times New Roman"/>
                <w:color w:val="000000"/>
                <w:sz w:val="20"/>
                <w:szCs w:val="20"/>
                <w:lang w:val="en"/>
              </w:rPr>
              <w:t>, Dutch</w:t>
            </w:r>
            <w:r w:rsidRPr="00137449">
              <w:rPr>
                <w:rFonts w:ascii="Times New Roman" w:hAnsi="Times New Roman" w:cs="Times New Roman"/>
                <w:i/>
                <w:iCs/>
                <w:color w:val="000000"/>
                <w:sz w:val="20"/>
                <w:szCs w:val="20"/>
                <w:lang w:val="en"/>
              </w:rPr>
              <w:t xml:space="preserve"> (basic)</w:t>
            </w:r>
          </w:p>
        </w:tc>
      </w:tr>
      <w:tr w:rsidR="00C12F1E" w:rsidRPr="00C726E6" w14:paraId="45706C3F" w14:textId="77777777" w:rsidTr="00C12F1E">
        <w:trPr>
          <w:trHeight w:val="340"/>
        </w:trPr>
        <w:tc>
          <w:tcPr>
            <w:tcW w:w="1418" w:type="dxa"/>
            <w:vAlign w:val="bottom"/>
          </w:tcPr>
          <w:p w14:paraId="57688BDA" w14:textId="0C12D994" w:rsidR="00C12F1E" w:rsidRPr="00137449" w:rsidRDefault="00C12F1E" w:rsidP="003E2F5E">
            <w:pPr>
              <w:rPr>
                <w:rFonts w:ascii="Times New Roman" w:hAnsi="Times New Roman" w:cs="Times New Roman"/>
                <w:sz w:val="20"/>
                <w:szCs w:val="20"/>
              </w:rPr>
            </w:pPr>
            <w:r w:rsidRPr="00137449">
              <w:rPr>
                <w:rFonts w:ascii="Times New Roman" w:hAnsi="Times New Roman" w:cs="Times New Roman"/>
                <w:sz w:val="20"/>
                <w:szCs w:val="20"/>
              </w:rPr>
              <w:t>Technical:</w:t>
            </w:r>
          </w:p>
        </w:tc>
        <w:tc>
          <w:tcPr>
            <w:tcW w:w="8788" w:type="dxa"/>
            <w:gridSpan w:val="7"/>
            <w:vAlign w:val="bottom"/>
          </w:tcPr>
          <w:p w14:paraId="60CA2168" w14:textId="047C4AEB" w:rsidR="00C12F1E" w:rsidRPr="00137449" w:rsidRDefault="00C12F1E" w:rsidP="003E2F5E">
            <w:pPr>
              <w:rPr>
                <w:rFonts w:ascii="Times New Roman" w:hAnsi="Times New Roman" w:cs="Times New Roman"/>
                <w:i/>
                <w:iCs/>
                <w:color w:val="000000"/>
                <w:sz w:val="20"/>
                <w:szCs w:val="20"/>
                <w:lang w:val="en-US"/>
              </w:rPr>
            </w:pPr>
            <w:r w:rsidRPr="00137449">
              <w:rPr>
                <w:rFonts w:ascii="Times New Roman" w:hAnsi="Times New Roman" w:cs="Times New Roman"/>
                <w:color w:val="000000"/>
                <w:sz w:val="20"/>
                <w:szCs w:val="20"/>
                <w:lang w:val="en-US"/>
              </w:rPr>
              <w:t xml:space="preserve">Microsoft Office </w:t>
            </w:r>
            <w:r w:rsidRPr="00137449">
              <w:rPr>
                <w:rFonts w:ascii="Times New Roman" w:hAnsi="Times New Roman" w:cs="Times New Roman"/>
                <w:i/>
                <w:iCs/>
                <w:color w:val="000000"/>
                <w:sz w:val="20"/>
                <w:szCs w:val="20"/>
                <w:lang w:val="en-US"/>
              </w:rPr>
              <w:t>(Excel, PowerPoint, Word, Outlook)</w:t>
            </w:r>
            <w:r w:rsidRPr="00137449">
              <w:rPr>
                <w:rFonts w:ascii="Times New Roman" w:hAnsi="Times New Roman" w:cs="Times New Roman"/>
                <w:color w:val="000000"/>
                <w:sz w:val="20"/>
                <w:szCs w:val="20"/>
                <w:lang w:val="en-US"/>
              </w:rPr>
              <w:t xml:space="preserve">, </w:t>
            </w:r>
            <w:r w:rsidRPr="00137449">
              <w:rPr>
                <w:rFonts w:ascii="Times New Roman" w:hAnsi="Times New Roman" w:cs="Times New Roman"/>
                <w:color w:val="000000"/>
                <w:sz w:val="20"/>
                <w:szCs w:val="20"/>
                <w:lang w:val="en"/>
              </w:rPr>
              <w:t>SPSS, Datev</w:t>
            </w:r>
          </w:p>
        </w:tc>
      </w:tr>
      <w:tr w:rsidR="00C12F1E" w:rsidRPr="00137449" w14:paraId="70CB01B0" w14:textId="77777777" w:rsidTr="00C12F1E">
        <w:trPr>
          <w:trHeight w:val="340"/>
        </w:trPr>
        <w:tc>
          <w:tcPr>
            <w:tcW w:w="1418" w:type="dxa"/>
            <w:vAlign w:val="bottom"/>
          </w:tcPr>
          <w:p w14:paraId="04F58216" w14:textId="70202F8E" w:rsidR="00C12F1E" w:rsidRPr="00137449" w:rsidRDefault="00C12F1E" w:rsidP="003E2F5E">
            <w:pPr>
              <w:rPr>
                <w:rFonts w:ascii="Times New Roman" w:hAnsi="Times New Roman" w:cs="Times New Roman"/>
                <w:sz w:val="20"/>
                <w:szCs w:val="20"/>
              </w:rPr>
            </w:pPr>
            <w:proofErr w:type="spellStart"/>
            <w:r w:rsidRPr="00137449">
              <w:rPr>
                <w:rFonts w:ascii="Times New Roman" w:hAnsi="Times New Roman" w:cs="Times New Roman"/>
                <w:sz w:val="20"/>
                <w:szCs w:val="20"/>
              </w:rPr>
              <w:t>Interests</w:t>
            </w:r>
            <w:proofErr w:type="spellEnd"/>
            <w:r w:rsidRPr="00137449">
              <w:rPr>
                <w:rFonts w:ascii="Times New Roman" w:hAnsi="Times New Roman" w:cs="Times New Roman"/>
                <w:sz w:val="20"/>
                <w:szCs w:val="20"/>
              </w:rPr>
              <w:t xml:space="preserve">: </w:t>
            </w:r>
          </w:p>
        </w:tc>
        <w:tc>
          <w:tcPr>
            <w:tcW w:w="8788" w:type="dxa"/>
            <w:gridSpan w:val="7"/>
            <w:vAlign w:val="bottom"/>
          </w:tcPr>
          <w:p w14:paraId="598C2742" w14:textId="4D55BFCA" w:rsidR="00C12F1E" w:rsidRPr="00137449" w:rsidRDefault="00C12F1E" w:rsidP="003E2F5E">
            <w:pPr>
              <w:rPr>
                <w:rFonts w:ascii="Times New Roman" w:hAnsi="Times New Roman" w:cs="Times New Roman"/>
                <w:color w:val="000000"/>
                <w:sz w:val="20"/>
                <w:szCs w:val="20"/>
                <w:lang w:val="en-US"/>
              </w:rPr>
            </w:pPr>
            <w:r w:rsidRPr="00137449">
              <w:rPr>
                <w:rFonts w:ascii="Times New Roman" w:hAnsi="Times New Roman" w:cs="Times New Roman"/>
                <w:color w:val="000000"/>
                <w:sz w:val="20"/>
                <w:szCs w:val="20"/>
                <w:lang w:val="en"/>
              </w:rPr>
              <w:t xml:space="preserve">Football, Running, Reading </w:t>
            </w:r>
          </w:p>
        </w:tc>
      </w:tr>
    </w:tbl>
    <w:p w14:paraId="0747D2BF" w14:textId="69F47280" w:rsidR="00723643" w:rsidRPr="00617865" w:rsidRDefault="00723643" w:rsidP="00C12F1E">
      <w:pPr>
        <w:spacing w:after="0" w:line="240" w:lineRule="auto"/>
        <w:rPr>
          <w:sz w:val="18"/>
          <w:lang w:val="en-US"/>
        </w:rPr>
      </w:pPr>
    </w:p>
    <w:sectPr w:rsidR="00723643" w:rsidRPr="00617865" w:rsidSect="002254E0">
      <w:footerReference w:type="even" r:id="rId8"/>
      <w:pgSz w:w="11906" w:h="16838"/>
      <w:pgMar w:top="1247" w:right="1418" w:bottom="34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D3AA7" w14:textId="77777777" w:rsidR="002254E0" w:rsidRDefault="002254E0" w:rsidP="00BE053D">
      <w:pPr>
        <w:spacing w:after="0" w:line="240" w:lineRule="auto"/>
      </w:pPr>
      <w:r>
        <w:separator/>
      </w:r>
    </w:p>
  </w:endnote>
  <w:endnote w:type="continuationSeparator" w:id="0">
    <w:p w14:paraId="75B72031" w14:textId="77777777" w:rsidR="002254E0" w:rsidRDefault="002254E0"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2877997"/>
      <w:docPartObj>
        <w:docPartGallery w:val="Page Numbers (Bottom of Page)"/>
        <w:docPartUnique/>
      </w:docPartObj>
    </w:sdtPr>
    <w:sdtContent>
      <w:p w14:paraId="7509FA38" w14:textId="68685C1F" w:rsidR="00875DA9" w:rsidRDefault="00875DA9" w:rsidP="000D5A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121AC6" w14:textId="77777777" w:rsidR="00875DA9" w:rsidRDefault="00875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F2D3B" w14:textId="77777777" w:rsidR="002254E0" w:rsidRDefault="002254E0" w:rsidP="00BE053D">
      <w:pPr>
        <w:spacing w:after="0" w:line="240" w:lineRule="auto"/>
      </w:pPr>
      <w:r>
        <w:separator/>
      </w:r>
    </w:p>
  </w:footnote>
  <w:footnote w:type="continuationSeparator" w:id="0">
    <w:p w14:paraId="6D6F0B14" w14:textId="77777777" w:rsidR="002254E0" w:rsidRDefault="002254E0"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531794"/>
    <w:multiLevelType w:val="hybridMultilevel"/>
    <w:tmpl w:val="72D0F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7F01635"/>
    <w:multiLevelType w:val="hybridMultilevel"/>
    <w:tmpl w:val="53B00BEA"/>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D967CD"/>
    <w:multiLevelType w:val="hybridMultilevel"/>
    <w:tmpl w:val="C80E5A36"/>
    <w:lvl w:ilvl="0" w:tplc="65CE220C">
      <w:start w:val="1"/>
      <w:numFmt w:val="bullet"/>
      <w:pStyle w:val="Bullets"/>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25670E2"/>
    <w:multiLevelType w:val="hybridMultilevel"/>
    <w:tmpl w:val="B634712A"/>
    <w:lvl w:ilvl="0" w:tplc="E64C7D50">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723BCA"/>
    <w:multiLevelType w:val="hybridMultilevel"/>
    <w:tmpl w:val="CBDC41AE"/>
    <w:lvl w:ilvl="0" w:tplc="32F08788">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2617119">
    <w:abstractNumId w:val="15"/>
  </w:num>
  <w:num w:numId="2" w16cid:durableId="382558245">
    <w:abstractNumId w:val="18"/>
  </w:num>
  <w:num w:numId="3" w16cid:durableId="345600575">
    <w:abstractNumId w:val="21"/>
  </w:num>
  <w:num w:numId="4" w16cid:durableId="2038967777">
    <w:abstractNumId w:val="0"/>
  </w:num>
  <w:num w:numId="5" w16cid:durableId="1320571282">
    <w:abstractNumId w:val="1"/>
  </w:num>
  <w:num w:numId="6" w16cid:durableId="1209957024">
    <w:abstractNumId w:val="2"/>
  </w:num>
  <w:num w:numId="7" w16cid:durableId="595789858">
    <w:abstractNumId w:val="14"/>
  </w:num>
  <w:num w:numId="8" w16cid:durableId="54738858">
    <w:abstractNumId w:val="24"/>
  </w:num>
  <w:num w:numId="9" w16cid:durableId="1787388640">
    <w:abstractNumId w:val="13"/>
  </w:num>
  <w:num w:numId="10" w16cid:durableId="1011421023">
    <w:abstractNumId w:val="25"/>
  </w:num>
  <w:num w:numId="11" w16cid:durableId="975993775">
    <w:abstractNumId w:val="5"/>
  </w:num>
  <w:num w:numId="12" w16cid:durableId="1248535540">
    <w:abstractNumId w:val="6"/>
  </w:num>
  <w:num w:numId="13" w16cid:durableId="1936206704">
    <w:abstractNumId w:val="8"/>
  </w:num>
  <w:num w:numId="14" w16cid:durableId="202788415">
    <w:abstractNumId w:val="9"/>
  </w:num>
  <w:num w:numId="15" w16cid:durableId="1237669792">
    <w:abstractNumId w:val="23"/>
  </w:num>
  <w:num w:numId="16" w16cid:durableId="1987271610">
    <w:abstractNumId w:val="4"/>
  </w:num>
  <w:num w:numId="17" w16cid:durableId="125438772">
    <w:abstractNumId w:val="17"/>
  </w:num>
  <w:num w:numId="18" w16cid:durableId="34472517">
    <w:abstractNumId w:val="3"/>
  </w:num>
  <w:num w:numId="19" w16cid:durableId="1768576049">
    <w:abstractNumId w:val="20"/>
  </w:num>
  <w:num w:numId="20" w16cid:durableId="1428693530">
    <w:abstractNumId w:val="10"/>
  </w:num>
  <w:num w:numId="21" w16cid:durableId="924613489">
    <w:abstractNumId w:val="12"/>
  </w:num>
  <w:num w:numId="22" w16cid:durableId="1053851274">
    <w:abstractNumId w:val="16"/>
  </w:num>
  <w:num w:numId="23" w16cid:durableId="92823729">
    <w:abstractNumId w:val="7"/>
  </w:num>
  <w:num w:numId="24" w16cid:durableId="780732624">
    <w:abstractNumId w:val="22"/>
  </w:num>
  <w:num w:numId="25" w16cid:durableId="245726679">
    <w:abstractNumId w:val="26"/>
  </w:num>
  <w:num w:numId="26" w16cid:durableId="1996688827">
    <w:abstractNumId w:val="19"/>
  </w:num>
  <w:num w:numId="27" w16cid:durableId="434137506">
    <w:abstractNumId w:val="11"/>
  </w:num>
  <w:num w:numId="28" w16cid:durableId="573054523">
    <w:abstractNumId w:val="21"/>
  </w:num>
  <w:num w:numId="29" w16cid:durableId="1189565375">
    <w:abstractNumId w:val="21"/>
  </w:num>
  <w:num w:numId="30" w16cid:durableId="54554746">
    <w:abstractNumId w:val="21"/>
  </w:num>
  <w:num w:numId="31" w16cid:durableId="503012237">
    <w:abstractNumId w:val="21"/>
  </w:num>
  <w:num w:numId="32" w16cid:durableId="699009105">
    <w:abstractNumId w:val="21"/>
  </w:num>
  <w:num w:numId="33" w16cid:durableId="3377305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166F2"/>
    <w:rsid w:val="000171C4"/>
    <w:rsid w:val="00061D33"/>
    <w:rsid w:val="00063A7A"/>
    <w:rsid w:val="00064643"/>
    <w:rsid w:val="00087747"/>
    <w:rsid w:val="000A1FDA"/>
    <w:rsid w:val="000B63E2"/>
    <w:rsid w:val="000B6548"/>
    <w:rsid w:val="000D3D72"/>
    <w:rsid w:val="000D671A"/>
    <w:rsid w:val="001004DF"/>
    <w:rsid w:val="00103EC5"/>
    <w:rsid w:val="00116C6E"/>
    <w:rsid w:val="00125CA6"/>
    <w:rsid w:val="00137449"/>
    <w:rsid w:val="00143AC1"/>
    <w:rsid w:val="00156FC9"/>
    <w:rsid w:val="00162A5A"/>
    <w:rsid w:val="001647AB"/>
    <w:rsid w:val="00172867"/>
    <w:rsid w:val="00175B6D"/>
    <w:rsid w:val="001901ED"/>
    <w:rsid w:val="0019483A"/>
    <w:rsid w:val="001A46BF"/>
    <w:rsid w:val="001A481B"/>
    <w:rsid w:val="001B0186"/>
    <w:rsid w:val="001B62CA"/>
    <w:rsid w:val="001D4DCD"/>
    <w:rsid w:val="001F4175"/>
    <w:rsid w:val="00223A4D"/>
    <w:rsid w:val="002254E0"/>
    <w:rsid w:val="00232C12"/>
    <w:rsid w:val="00232CB5"/>
    <w:rsid w:val="00234A7E"/>
    <w:rsid w:val="0024373D"/>
    <w:rsid w:val="002508C2"/>
    <w:rsid w:val="00267252"/>
    <w:rsid w:val="00282DB0"/>
    <w:rsid w:val="002B2091"/>
    <w:rsid w:val="002C6972"/>
    <w:rsid w:val="002D2B32"/>
    <w:rsid w:val="002D4516"/>
    <w:rsid w:val="002F46AD"/>
    <w:rsid w:val="003101F0"/>
    <w:rsid w:val="0031293F"/>
    <w:rsid w:val="00314B7A"/>
    <w:rsid w:val="00324BC5"/>
    <w:rsid w:val="00340BAB"/>
    <w:rsid w:val="003418E0"/>
    <w:rsid w:val="00345999"/>
    <w:rsid w:val="00347F8D"/>
    <w:rsid w:val="00372650"/>
    <w:rsid w:val="00372F7B"/>
    <w:rsid w:val="003733E5"/>
    <w:rsid w:val="00377F6D"/>
    <w:rsid w:val="0038776D"/>
    <w:rsid w:val="00390EA6"/>
    <w:rsid w:val="003E27C3"/>
    <w:rsid w:val="003E2F5E"/>
    <w:rsid w:val="003F24E8"/>
    <w:rsid w:val="003F3E3F"/>
    <w:rsid w:val="004067B8"/>
    <w:rsid w:val="004154BE"/>
    <w:rsid w:val="0042013D"/>
    <w:rsid w:val="00422F83"/>
    <w:rsid w:val="00426D7E"/>
    <w:rsid w:val="0043430C"/>
    <w:rsid w:val="00435E6D"/>
    <w:rsid w:val="00443668"/>
    <w:rsid w:val="00456B0D"/>
    <w:rsid w:val="00476AF8"/>
    <w:rsid w:val="00484FD7"/>
    <w:rsid w:val="00490872"/>
    <w:rsid w:val="004929FB"/>
    <w:rsid w:val="004957DF"/>
    <w:rsid w:val="004A54BA"/>
    <w:rsid w:val="004B5A17"/>
    <w:rsid w:val="004B6A5E"/>
    <w:rsid w:val="004F0537"/>
    <w:rsid w:val="00507EA7"/>
    <w:rsid w:val="00526089"/>
    <w:rsid w:val="00527A28"/>
    <w:rsid w:val="00527DCA"/>
    <w:rsid w:val="005716D4"/>
    <w:rsid w:val="00571B60"/>
    <w:rsid w:val="00572876"/>
    <w:rsid w:val="00585A4D"/>
    <w:rsid w:val="00587E03"/>
    <w:rsid w:val="005A5516"/>
    <w:rsid w:val="005D6329"/>
    <w:rsid w:val="005E57F6"/>
    <w:rsid w:val="006058D8"/>
    <w:rsid w:val="00610200"/>
    <w:rsid w:val="00617865"/>
    <w:rsid w:val="00623699"/>
    <w:rsid w:val="00632D5A"/>
    <w:rsid w:val="00635515"/>
    <w:rsid w:val="006546FD"/>
    <w:rsid w:val="00665BF3"/>
    <w:rsid w:val="006732D6"/>
    <w:rsid w:val="00693E09"/>
    <w:rsid w:val="006A2DE9"/>
    <w:rsid w:val="006A7230"/>
    <w:rsid w:val="006B4E32"/>
    <w:rsid w:val="006B72C7"/>
    <w:rsid w:val="006B7F78"/>
    <w:rsid w:val="006C2252"/>
    <w:rsid w:val="006D7F7F"/>
    <w:rsid w:val="006E2C9C"/>
    <w:rsid w:val="006E40EF"/>
    <w:rsid w:val="006E7F89"/>
    <w:rsid w:val="006F0039"/>
    <w:rsid w:val="00711CEF"/>
    <w:rsid w:val="00720320"/>
    <w:rsid w:val="00723643"/>
    <w:rsid w:val="00725D3C"/>
    <w:rsid w:val="00733DA1"/>
    <w:rsid w:val="00737822"/>
    <w:rsid w:val="0074111D"/>
    <w:rsid w:val="0074583E"/>
    <w:rsid w:val="00753D4A"/>
    <w:rsid w:val="00756912"/>
    <w:rsid w:val="00761609"/>
    <w:rsid w:val="00763DCE"/>
    <w:rsid w:val="00776C46"/>
    <w:rsid w:val="0078260B"/>
    <w:rsid w:val="007838D1"/>
    <w:rsid w:val="00785254"/>
    <w:rsid w:val="00785853"/>
    <w:rsid w:val="00787014"/>
    <w:rsid w:val="007966F0"/>
    <w:rsid w:val="00797BFC"/>
    <w:rsid w:val="007A720F"/>
    <w:rsid w:val="007C2802"/>
    <w:rsid w:val="007C5D59"/>
    <w:rsid w:val="007C6A3C"/>
    <w:rsid w:val="007D4BEE"/>
    <w:rsid w:val="007D5BE9"/>
    <w:rsid w:val="008050E4"/>
    <w:rsid w:val="0082257D"/>
    <w:rsid w:val="00853438"/>
    <w:rsid w:val="00866846"/>
    <w:rsid w:val="00875DA9"/>
    <w:rsid w:val="00895E38"/>
    <w:rsid w:val="008A782B"/>
    <w:rsid w:val="008B0FC0"/>
    <w:rsid w:val="008B1B5A"/>
    <w:rsid w:val="008C17FE"/>
    <w:rsid w:val="008C429A"/>
    <w:rsid w:val="008E1F3D"/>
    <w:rsid w:val="009053D7"/>
    <w:rsid w:val="00911A14"/>
    <w:rsid w:val="0091331D"/>
    <w:rsid w:val="0093223C"/>
    <w:rsid w:val="00941A87"/>
    <w:rsid w:val="00945E33"/>
    <w:rsid w:val="009501C2"/>
    <w:rsid w:val="00964E5C"/>
    <w:rsid w:val="009668B9"/>
    <w:rsid w:val="00976577"/>
    <w:rsid w:val="00992874"/>
    <w:rsid w:val="00996356"/>
    <w:rsid w:val="00997D9A"/>
    <w:rsid w:val="009D7C49"/>
    <w:rsid w:val="009E2F26"/>
    <w:rsid w:val="009E7297"/>
    <w:rsid w:val="009F40F0"/>
    <w:rsid w:val="00A0257D"/>
    <w:rsid w:val="00A12EDC"/>
    <w:rsid w:val="00A26D0D"/>
    <w:rsid w:val="00A33BDE"/>
    <w:rsid w:val="00A34885"/>
    <w:rsid w:val="00A43BC1"/>
    <w:rsid w:val="00A74225"/>
    <w:rsid w:val="00A936D5"/>
    <w:rsid w:val="00AA1EB0"/>
    <w:rsid w:val="00AA2DA3"/>
    <w:rsid w:val="00AA5A9C"/>
    <w:rsid w:val="00AB016A"/>
    <w:rsid w:val="00AB2A5A"/>
    <w:rsid w:val="00AD28F8"/>
    <w:rsid w:val="00AD4B43"/>
    <w:rsid w:val="00AE4ED3"/>
    <w:rsid w:val="00B0230B"/>
    <w:rsid w:val="00B17D95"/>
    <w:rsid w:val="00B23509"/>
    <w:rsid w:val="00B331B5"/>
    <w:rsid w:val="00B359DB"/>
    <w:rsid w:val="00B3632B"/>
    <w:rsid w:val="00B409D8"/>
    <w:rsid w:val="00B5178D"/>
    <w:rsid w:val="00B64373"/>
    <w:rsid w:val="00B67F1F"/>
    <w:rsid w:val="00B701D7"/>
    <w:rsid w:val="00B82F80"/>
    <w:rsid w:val="00B90595"/>
    <w:rsid w:val="00BA215A"/>
    <w:rsid w:val="00BB5F09"/>
    <w:rsid w:val="00BC0D9F"/>
    <w:rsid w:val="00BC11C4"/>
    <w:rsid w:val="00BE053D"/>
    <w:rsid w:val="00BF1A7A"/>
    <w:rsid w:val="00BF1FA3"/>
    <w:rsid w:val="00C00974"/>
    <w:rsid w:val="00C018E4"/>
    <w:rsid w:val="00C066FA"/>
    <w:rsid w:val="00C06A48"/>
    <w:rsid w:val="00C12F1E"/>
    <w:rsid w:val="00C23FE2"/>
    <w:rsid w:val="00C25387"/>
    <w:rsid w:val="00C36EC4"/>
    <w:rsid w:val="00C54BE3"/>
    <w:rsid w:val="00C57F80"/>
    <w:rsid w:val="00C629B9"/>
    <w:rsid w:val="00C726E6"/>
    <w:rsid w:val="00C768ED"/>
    <w:rsid w:val="00C82A8F"/>
    <w:rsid w:val="00C916C2"/>
    <w:rsid w:val="00CC7F56"/>
    <w:rsid w:val="00CD1B12"/>
    <w:rsid w:val="00CD55DC"/>
    <w:rsid w:val="00CE1BBC"/>
    <w:rsid w:val="00CE2595"/>
    <w:rsid w:val="00CE28CC"/>
    <w:rsid w:val="00CE72FC"/>
    <w:rsid w:val="00CF2F9A"/>
    <w:rsid w:val="00CF31EE"/>
    <w:rsid w:val="00D1492F"/>
    <w:rsid w:val="00D17B69"/>
    <w:rsid w:val="00D20436"/>
    <w:rsid w:val="00D3003C"/>
    <w:rsid w:val="00D331F4"/>
    <w:rsid w:val="00D429E7"/>
    <w:rsid w:val="00D470E4"/>
    <w:rsid w:val="00D52142"/>
    <w:rsid w:val="00D5280E"/>
    <w:rsid w:val="00D60586"/>
    <w:rsid w:val="00D61F14"/>
    <w:rsid w:val="00D65CDD"/>
    <w:rsid w:val="00D80D6B"/>
    <w:rsid w:val="00D85D41"/>
    <w:rsid w:val="00D90950"/>
    <w:rsid w:val="00DA69DF"/>
    <w:rsid w:val="00DB33F8"/>
    <w:rsid w:val="00DD38E2"/>
    <w:rsid w:val="00DD40CD"/>
    <w:rsid w:val="00E00140"/>
    <w:rsid w:val="00E13110"/>
    <w:rsid w:val="00E24DF1"/>
    <w:rsid w:val="00E40B9A"/>
    <w:rsid w:val="00E431ED"/>
    <w:rsid w:val="00E55D90"/>
    <w:rsid w:val="00E64FF5"/>
    <w:rsid w:val="00E907EC"/>
    <w:rsid w:val="00EA1643"/>
    <w:rsid w:val="00EA5421"/>
    <w:rsid w:val="00EB34FC"/>
    <w:rsid w:val="00EB5816"/>
    <w:rsid w:val="00EB6647"/>
    <w:rsid w:val="00EC549C"/>
    <w:rsid w:val="00ED0EA9"/>
    <w:rsid w:val="00EF77DF"/>
    <w:rsid w:val="00F11BEF"/>
    <w:rsid w:val="00F165E1"/>
    <w:rsid w:val="00F21112"/>
    <w:rsid w:val="00F258E7"/>
    <w:rsid w:val="00F31B84"/>
    <w:rsid w:val="00F44F5F"/>
    <w:rsid w:val="00F57BA5"/>
    <w:rsid w:val="00F631EC"/>
    <w:rsid w:val="00F64C22"/>
    <w:rsid w:val="00F64FA7"/>
    <w:rsid w:val="00F74D19"/>
    <w:rsid w:val="00F80053"/>
    <w:rsid w:val="00FA02C7"/>
    <w:rsid w:val="00FA4186"/>
    <w:rsid w:val="00FC0531"/>
    <w:rsid w:val="00FC13F0"/>
    <w:rsid w:val="00FD0FB7"/>
    <w:rsid w:val="00FE0496"/>
    <w:rsid w:val="00FE79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6F0"/>
    <w:rPr>
      <w:color w:val="0563C1" w:themeColor="hyperlink"/>
      <w:u w:val="single"/>
    </w:rPr>
  </w:style>
  <w:style w:type="character" w:styleId="Mention">
    <w:name w:val="Mention"/>
    <w:basedOn w:val="DefaultParagraphFont"/>
    <w:uiPriority w:val="99"/>
    <w:semiHidden/>
    <w:unhideWhenUsed/>
    <w:rsid w:val="007966F0"/>
    <w:rPr>
      <w:color w:val="2B579A"/>
      <w:shd w:val="clear" w:color="auto" w:fill="E6E6E6"/>
    </w:rPr>
  </w:style>
  <w:style w:type="paragraph" w:styleId="ListParagraph">
    <w:name w:val="List Paragraph"/>
    <w:basedOn w:val="Normal"/>
    <w:uiPriority w:val="34"/>
    <w:qFormat/>
    <w:rsid w:val="00B5178D"/>
    <w:pPr>
      <w:ind w:left="720"/>
      <w:contextualSpacing/>
    </w:pPr>
  </w:style>
  <w:style w:type="paragraph" w:customStyle="1" w:styleId="1ZeileStation">
    <w:name w:val="1. Zeile Station"/>
    <w:basedOn w:val="Normal"/>
    <w:qFormat/>
    <w:rsid w:val="00737822"/>
    <w:pPr>
      <w:spacing w:after="0" w:line="240" w:lineRule="auto"/>
    </w:pPr>
    <w:rPr>
      <w:rFonts w:ascii="Georgia" w:hAnsi="Georgia"/>
    </w:rPr>
  </w:style>
  <w:style w:type="paragraph" w:customStyle="1" w:styleId="DATUM">
    <w:name w:val="DATUM"/>
    <w:basedOn w:val="Normal"/>
    <w:qFormat/>
    <w:rsid w:val="00FC0531"/>
    <w:pPr>
      <w:spacing w:after="0" w:line="240" w:lineRule="auto"/>
    </w:pPr>
    <w:rPr>
      <w:rFonts w:ascii="Georgia" w:hAnsi="Georgia" w:cs="Georgia"/>
      <w:color w:val="000000"/>
    </w:rPr>
  </w:style>
  <w:style w:type="table" w:styleId="TableSubtle1">
    <w:name w:val="Table Subtle 1"/>
    <w:basedOn w:val="TableNormal"/>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NoSpacing"/>
    <w:qFormat/>
    <w:rsid w:val="00FC0531"/>
    <w:rPr>
      <w:rFonts w:ascii="Georgia" w:hAnsi="Georgia"/>
      <w:b/>
      <w:smallCaps/>
      <w:sz w:val="32"/>
      <w:szCs w:val="32"/>
    </w:rPr>
  </w:style>
  <w:style w:type="paragraph" w:styleId="NoSpacing">
    <w:name w:val="No Spacing"/>
    <w:uiPriority w:val="1"/>
    <w:qFormat/>
    <w:rsid w:val="00FC0531"/>
    <w:pPr>
      <w:spacing w:after="0" w:line="240" w:lineRule="auto"/>
    </w:pPr>
  </w:style>
  <w:style w:type="paragraph" w:customStyle="1" w:styleId="Unternehmen">
    <w:name w:val="Unternehmen"/>
    <w:basedOn w:val="Normal"/>
    <w:qFormat/>
    <w:rsid w:val="00FC0531"/>
    <w:pPr>
      <w:spacing w:after="0" w:line="240" w:lineRule="auto"/>
    </w:pPr>
    <w:rPr>
      <w:rFonts w:ascii="Georgia" w:hAnsi="Georgia"/>
      <w:b/>
      <w:smallCaps/>
      <w:sz w:val="28"/>
    </w:rPr>
  </w:style>
  <w:style w:type="paragraph" w:customStyle="1" w:styleId="Ort">
    <w:name w:val="Ort"/>
    <w:basedOn w:val="Normal"/>
    <w:qFormat/>
    <w:rsid w:val="00FC0531"/>
    <w:pPr>
      <w:spacing w:after="0" w:line="240" w:lineRule="auto"/>
      <w:jc w:val="right"/>
    </w:pPr>
    <w:rPr>
      <w:rFonts w:ascii="Georgia" w:hAnsi="Georgia"/>
      <w:i/>
      <w:smallCaps/>
      <w:sz w:val="28"/>
    </w:rPr>
  </w:style>
  <w:style w:type="paragraph" w:customStyle="1" w:styleId="Beschreibung">
    <w:name w:val="Beschreibung"/>
    <w:basedOn w:val="Normal"/>
    <w:qFormat/>
    <w:rsid w:val="00FC0531"/>
    <w:pPr>
      <w:spacing w:after="0" w:line="240" w:lineRule="auto"/>
    </w:pPr>
    <w:rPr>
      <w:rFonts w:ascii="Georgia" w:hAnsi="Georgia"/>
    </w:rPr>
  </w:style>
  <w:style w:type="paragraph" w:customStyle="1" w:styleId="Bullets">
    <w:name w:val="Bullets"/>
    <w:basedOn w:val="ListParagraph"/>
    <w:qFormat/>
    <w:rsid w:val="00FC0531"/>
    <w:pPr>
      <w:numPr>
        <w:numId w:val="3"/>
      </w:numPr>
      <w:spacing w:after="0" w:line="240" w:lineRule="auto"/>
    </w:pPr>
    <w:rPr>
      <w:rFonts w:ascii="Georgia" w:hAnsi="Georgia" w:cs="Georgia"/>
      <w:i/>
      <w:iCs/>
      <w:color w:val="000000"/>
    </w:rPr>
  </w:style>
  <w:style w:type="paragraph" w:styleId="NormalWeb">
    <w:name w:val="Normal (Web)"/>
    <w:basedOn w:val="Normal"/>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eader">
    <w:name w:val="header"/>
    <w:basedOn w:val="Normal"/>
    <w:link w:val="HeaderChar"/>
    <w:uiPriority w:val="99"/>
    <w:unhideWhenUsed/>
    <w:rsid w:val="00BE05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053D"/>
  </w:style>
  <w:style w:type="paragraph" w:styleId="Footer">
    <w:name w:val="footer"/>
    <w:basedOn w:val="Normal"/>
    <w:link w:val="FooterChar"/>
    <w:uiPriority w:val="99"/>
    <w:unhideWhenUsed/>
    <w:rsid w:val="00BE05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053D"/>
  </w:style>
  <w:style w:type="character" w:styleId="PageNumber">
    <w:name w:val="page number"/>
    <w:basedOn w:val="DefaultParagraphFont"/>
    <w:uiPriority w:val="99"/>
    <w:semiHidden/>
    <w:unhideWhenUsed/>
    <w:rsid w:val="00875DA9"/>
  </w:style>
  <w:style w:type="character" w:styleId="UnresolvedMention">
    <w:name w:val="Unresolved Mention"/>
    <w:basedOn w:val="DefaultParagraphFont"/>
    <w:uiPriority w:val="99"/>
    <w:rsid w:val="008050E4"/>
    <w:rPr>
      <w:color w:val="605E5C"/>
      <w:shd w:val="clear" w:color="auto" w:fill="E1DFDD"/>
    </w:rPr>
  </w:style>
  <w:style w:type="character" w:styleId="FollowedHyperlink">
    <w:name w:val="FollowedHyperlink"/>
    <w:basedOn w:val="DefaultParagraphFont"/>
    <w:uiPriority w:val="99"/>
    <w:semiHidden/>
    <w:unhideWhenUsed/>
    <w:rsid w:val="002B2091"/>
    <w:rPr>
      <w:color w:val="954F72" w:themeColor="followedHyperlink"/>
      <w:u w:val="single"/>
    </w:rPr>
  </w:style>
  <w:style w:type="paragraph" w:styleId="Revision">
    <w:name w:val="Revision"/>
    <w:hidden/>
    <w:uiPriority w:val="99"/>
    <w:semiHidden/>
    <w:rsid w:val="0074583E"/>
    <w:pPr>
      <w:spacing w:after="0" w:line="240" w:lineRule="auto"/>
    </w:pPr>
  </w:style>
  <w:style w:type="character" w:styleId="CommentReference">
    <w:name w:val="annotation reference"/>
    <w:basedOn w:val="DefaultParagraphFont"/>
    <w:uiPriority w:val="99"/>
    <w:semiHidden/>
    <w:unhideWhenUsed/>
    <w:rsid w:val="0074583E"/>
    <w:rPr>
      <w:sz w:val="16"/>
      <w:szCs w:val="16"/>
    </w:rPr>
  </w:style>
  <w:style w:type="paragraph" w:styleId="CommentText">
    <w:name w:val="annotation text"/>
    <w:basedOn w:val="Normal"/>
    <w:link w:val="CommentTextChar"/>
    <w:uiPriority w:val="99"/>
    <w:semiHidden/>
    <w:unhideWhenUsed/>
    <w:rsid w:val="0074583E"/>
    <w:pPr>
      <w:spacing w:line="240" w:lineRule="auto"/>
    </w:pPr>
    <w:rPr>
      <w:sz w:val="20"/>
      <w:szCs w:val="20"/>
    </w:rPr>
  </w:style>
  <w:style w:type="character" w:customStyle="1" w:styleId="CommentTextChar">
    <w:name w:val="Comment Text Char"/>
    <w:basedOn w:val="DefaultParagraphFont"/>
    <w:link w:val="CommentText"/>
    <w:uiPriority w:val="99"/>
    <w:semiHidden/>
    <w:rsid w:val="0074583E"/>
    <w:rPr>
      <w:sz w:val="20"/>
      <w:szCs w:val="20"/>
    </w:rPr>
  </w:style>
  <w:style w:type="paragraph" w:styleId="CommentSubject">
    <w:name w:val="annotation subject"/>
    <w:basedOn w:val="CommentText"/>
    <w:next w:val="CommentText"/>
    <w:link w:val="CommentSubjectChar"/>
    <w:uiPriority w:val="99"/>
    <w:semiHidden/>
    <w:unhideWhenUsed/>
    <w:rsid w:val="0074583E"/>
    <w:rPr>
      <w:b/>
      <w:bCs/>
    </w:rPr>
  </w:style>
  <w:style w:type="character" w:customStyle="1" w:styleId="CommentSubjectChar">
    <w:name w:val="Comment Subject Char"/>
    <w:basedOn w:val="CommentTextChar"/>
    <w:link w:val="CommentSubject"/>
    <w:uiPriority w:val="99"/>
    <w:semiHidden/>
    <w:rsid w:val="007458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972061381">
      <w:bodyDiv w:val="1"/>
      <w:marLeft w:val="0"/>
      <w:marRight w:val="0"/>
      <w:marTop w:val="0"/>
      <w:marBottom w:val="0"/>
      <w:divBdr>
        <w:top w:val="none" w:sz="0" w:space="0" w:color="auto"/>
        <w:left w:val="none" w:sz="0" w:space="0" w:color="auto"/>
        <w:bottom w:val="none" w:sz="0" w:space="0" w:color="auto"/>
        <w:right w:val="none" w:sz="0" w:space="0" w:color="auto"/>
      </w:divBdr>
      <w:divsChild>
        <w:div w:id="2138183419">
          <w:marLeft w:val="0"/>
          <w:marRight w:val="0"/>
          <w:marTop w:val="0"/>
          <w:marBottom w:val="0"/>
          <w:divBdr>
            <w:top w:val="none" w:sz="0" w:space="0" w:color="auto"/>
            <w:left w:val="none" w:sz="0" w:space="0" w:color="auto"/>
            <w:bottom w:val="none" w:sz="0" w:space="0" w:color="auto"/>
            <w:right w:val="none" w:sz="0" w:space="0" w:color="auto"/>
          </w:divBdr>
          <w:divsChild>
            <w:div w:id="1165702748">
              <w:marLeft w:val="0"/>
              <w:marRight w:val="0"/>
              <w:marTop w:val="0"/>
              <w:marBottom w:val="0"/>
              <w:divBdr>
                <w:top w:val="none" w:sz="0" w:space="0" w:color="auto"/>
                <w:left w:val="none" w:sz="0" w:space="0" w:color="auto"/>
                <w:bottom w:val="none" w:sz="0" w:space="0" w:color="auto"/>
                <w:right w:val="none" w:sz="0" w:space="0" w:color="auto"/>
              </w:divBdr>
              <w:divsChild>
                <w:div w:id="480777569">
                  <w:marLeft w:val="0"/>
                  <w:marRight w:val="0"/>
                  <w:marTop w:val="0"/>
                  <w:marBottom w:val="0"/>
                  <w:divBdr>
                    <w:top w:val="none" w:sz="0" w:space="0" w:color="auto"/>
                    <w:left w:val="none" w:sz="0" w:space="0" w:color="auto"/>
                    <w:bottom w:val="none" w:sz="0" w:space="0" w:color="auto"/>
                    <w:right w:val="none" w:sz="0" w:space="0" w:color="auto"/>
                  </w:divBdr>
                  <w:divsChild>
                    <w:div w:id="1870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403</Words>
  <Characters>2301</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Wellmer, Jim Kolja (Stud. SBE)</cp:lastModifiedBy>
  <cp:revision>5</cp:revision>
  <dcterms:created xsi:type="dcterms:W3CDTF">2024-05-16T10:52:00Z</dcterms:created>
  <dcterms:modified xsi:type="dcterms:W3CDTF">2024-05-17T19:17:00Z</dcterms:modified>
</cp:coreProperties>
</file>