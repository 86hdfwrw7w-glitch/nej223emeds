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827"/>
        <w:gridCol w:w="685"/>
        <w:gridCol w:w="3284"/>
      </w:tblGrid>
      <w:tr w:rsidR="002508C2" w:rsidRPr="00BF42BA" w14:paraId="5DF08F91" w14:textId="77777777" w:rsidTr="002A70A6">
        <w:trPr>
          <w:trHeight w:val="20"/>
        </w:trPr>
        <w:tc>
          <w:tcPr>
            <w:tcW w:w="10065" w:type="dxa"/>
            <w:gridSpan w:val="4"/>
            <w:vAlign w:val="bottom"/>
          </w:tcPr>
          <w:p w14:paraId="722A5AF6" w14:textId="09C7A42D" w:rsidR="002508C2" w:rsidRPr="00BF42BA" w:rsidRDefault="00E95D2A" w:rsidP="006A0619">
            <w:pPr>
              <w:rPr>
                <w:rFonts w:ascii="Georgia" w:hAnsi="Georgia"/>
                <w:sz w:val="56"/>
                <w:szCs w:val="56"/>
              </w:rPr>
            </w:pPr>
            <w:r w:rsidRPr="00BF42BA">
              <w:rPr>
                <w:rFonts w:ascii="Georgia" w:hAnsi="Georgia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41D085EB" wp14:editId="59219D89">
                  <wp:simplePos x="0" y="0"/>
                  <wp:positionH relativeFrom="column">
                    <wp:posOffset>5160645</wp:posOffset>
                  </wp:positionH>
                  <wp:positionV relativeFrom="paragraph">
                    <wp:posOffset>-6985</wp:posOffset>
                  </wp:positionV>
                  <wp:extent cx="1192530" cy="1651635"/>
                  <wp:effectExtent l="0" t="0" r="7620" b="5715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165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524D" w:rsidRPr="00BF42BA">
              <w:rPr>
                <w:rFonts w:ascii="Georgia" w:hAnsi="Georgia"/>
                <w:sz w:val="56"/>
                <w:szCs w:val="56"/>
              </w:rPr>
              <w:t>Daniel</w:t>
            </w:r>
            <w:r w:rsidR="00D7154D" w:rsidRPr="00BF42BA">
              <w:rPr>
                <w:rFonts w:ascii="Georgia" w:hAnsi="Georgia"/>
                <w:sz w:val="56"/>
                <w:szCs w:val="56"/>
              </w:rPr>
              <w:t xml:space="preserve"> Johannes</w:t>
            </w:r>
            <w:r w:rsidR="008A524D" w:rsidRPr="00BF42BA">
              <w:rPr>
                <w:rFonts w:ascii="Georgia" w:hAnsi="Georgia"/>
                <w:sz w:val="56"/>
                <w:szCs w:val="56"/>
              </w:rPr>
              <w:t xml:space="preserve"> Hilse</w:t>
            </w:r>
          </w:p>
        </w:tc>
      </w:tr>
      <w:tr w:rsidR="00814F18" w:rsidRPr="00BF42BA" w14:paraId="29A4F061" w14:textId="77777777" w:rsidTr="00095569">
        <w:trPr>
          <w:trHeight w:val="397"/>
        </w:trPr>
        <w:tc>
          <w:tcPr>
            <w:tcW w:w="6096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6148EC0B" w:rsidR="00814F18" w:rsidRPr="00BF42BA" w:rsidRDefault="00814F18" w:rsidP="006A0619">
            <w:pPr>
              <w:rPr>
                <w:rFonts w:ascii="Georgia" w:hAnsi="Georgia"/>
                <w:b/>
                <w:smallCaps/>
                <w:sz w:val="20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8"/>
                <w:szCs w:val="28"/>
              </w:rPr>
              <w:t>Persönliche Informationen</w:t>
            </w:r>
          </w:p>
        </w:tc>
        <w:tc>
          <w:tcPr>
            <w:tcW w:w="3969" w:type="dxa"/>
            <w:gridSpan w:val="2"/>
            <w:vAlign w:val="bottom"/>
          </w:tcPr>
          <w:p w14:paraId="70C0A5C8" w14:textId="70E3D148" w:rsidR="00814F18" w:rsidRPr="00BF42BA" w:rsidRDefault="00814F18" w:rsidP="006A0619">
            <w:pPr>
              <w:rPr>
                <w:rFonts w:ascii="Georgia" w:hAnsi="Georgia"/>
                <w:b/>
                <w:smallCaps/>
                <w:sz w:val="20"/>
                <w:szCs w:val="20"/>
              </w:rPr>
            </w:pPr>
          </w:p>
        </w:tc>
      </w:tr>
      <w:tr w:rsidR="00666E51" w:rsidRPr="00BF42BA" w14:paraId="292528F8" w14:textId="77777777" w:rsidTr="002A70A6">
        <w:trPr>
          <w:trHeight w:val="624"/>
        </w:trPr>
        <w:tc>
          <w:tcPr>
            <w:tcW w:w="2269" w:type="dxa"/>
            <w:vAlign w:val="bottom"/>
          </w:tcPr>
          <w:p w14:paraId="01027F4B" w14:textId="38E5FAD7" w:rsidR="00666E51" w:rsidRPr="00BF42BA" w:rsidRDefault="00666E5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Adresse</w:t>
            </w:r>
            <w:r w:rsidR="004B101C" w:rsidRPr="00BF42BA">
              <w:rPr>
                <w:rFonts w:ascii="Georgia" w:hAnsi="Georgia"/>
                <w:sz w:val="20"/>
                <w:szCs w:val="20"/>
              </w:rPr>
              <w:t>:</w:t>
            </w:r>
          </w:p>
          <w:p w14:paraId="7BF05E67" w14:textId="56B88CE8" w:rsidR="004B101C" w:rsidRPr="00BF42BA" w:rsidRDefault="004B101C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4512" w:type="dxa"/>
            <w:gridSpan w:val="2"/>
            <w:vAlign w:val="bottom"/>
          </w:tcPr>
          <w:p w14:paraId="2BB72B3D" w14:textId="4593FBBE" w:rsidR="004B101C" w:rsidRPr="00BF42BA" w:rsidRDefault="00666E5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P</w:t>
            </w:r>
            <w:r w:rsidR="00E8073C" w:rsidRPr="00BF42BA">
              <w:rPr>
                <w:rFonts w:ascii="Georgia" w:hAnsi="Georgia"/>
                <w:sz w:val="20"/>
                <w:szCs w:val="20"/>
              </w:rPr>
              <w:t>arkring 21</w:t>
            </w:r>
            <w:r w:rsidRPr="00BF42BA">
              <w:rPr>
                <w:rFonts w:ascii="Georgia" w:hAnsi="Georgia"/>
                <w:sz w:val="20"/>
                <w:szCs w:val="20"/>
              </w:rPr>
              <w:t xml:space="preserve">, </w:t>
            </w:r>
          </w:p>
          <w:p w14:paraId="4F62A102" w14:textId="778BD963" w:rsidR="00666E51" w:rsidRPr="00BF42BA" w:rsidRDefault="00E8073C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68159 Mannheim</w:t>
            </w:r>
          </w:p>
        </w:tc>
        <w:tc>
          <w:tcPr>
            <w:tcW w:w="3284" w:type="dxa"/>
          </w:tcPr>
          <w:p w14:paraId="15C7B2DB" w14:textId="4E581157" w:rsidR="00666E51" w:rsidRPr="00BF42BA" w:rsidRDefault="00666E51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C018E4" w:rsidRPr="00BF42BA" w14:paraId="18EF21B5" w14:textId="77777777" w:rsidTr="002A70A6">
        <w:trPr>
          <w:trHeight w:val="340"/>
        </w:trPr>
        <w:tc>
          <w:tcPr>
            <w:tcW w:w="2269" w:type="dxa"/>
            <w:vAlign w:val="bottom"/>
          </w:tcPr>
          <w:p w14:paraId="6F1671FA" w14:textId="166DA46E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E-Mail:</w:t>
            </w:r>
          </w:p>
        </w:tc>
        <w:tc>
          <w:tcPr>
            <w:tcW w:w="4512" w:type="dxa"/>
            <w:gridSpan w:val="2"/>
            <w:vAlign w:val="bottom"/>
          </w:tcPr>
          <w:p w14:paraId="4B1F8539" w14:textId="1DE1E910" w:rsidR="007966F0" w:rsidRPr="00BF42BA" w:rsidRDefault="008A524D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daniel-johannes.hilse@t-online.de</w:t>
            </w:r>
          </w:p>
        </w:tc>
        <w:tc>
          <w:tcPr>
            <w:tcW w:w="3284" w:type="dxa"/>
          </w:tcPr>
          <w:p w14:paraId="1346A9DC" w14:textId="482BB455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C018E4" w:rsidRPr="00BF42BA" w14:paraId="75FC1235" w14:textId="77777777" w:rsidTr="002A70A6">
        <w:trPr>
          <w:trHeight w:val="340"/>
        </w:trPr>
        <w:tc>
          <w:tcPr>
            <w:tcW w:w="2269" w:type="dxa"/>
            <w:vAlign w:val="bottom"/>
          </w:tcPr>
          <w:p w14:paraId="28ECECDB" w14:textId="1F96C17B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Mobil:</w:t>
            </w:r>
          </w:p>
        </w:tc>
        <w:tc>
          <w:tcPr>
            <w:tcW w:w="4512" w:type="dxa"/>
            <w:gridSpan w:val="2"/>
            <w:vAlign w:val="bottom"/>
          </w:tcPr>
          <w:p w14:paraId="244747B4" w14:textId="61C8FF60" w:rsidR="007966F0" w:rsidRPr="00BF42BA" w:rsidRDefault="00FA02C7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A524D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1578 8310 562</w:t>
            </w:r>
          </w:p>
        </w:tc>
        <w:tc>
          <w:tcPr>
            <w:tcW w:w="3284" w:type="dxa"/>
          </w:tcPr>
          <w:p w14:paraId="5D969C6E" w14:textId="53AC890A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C018E4" w:rsidRPr="00BF42BA" w14:paraId="49C9E9C3" w14:textId="77777777" w:rsidTr="002A70A6">
        <w:trPr>
          <w:trHeight w:val="340"/>
        </w:trPr>
        <w:tc>
          <w:tcPr>
            <w:tcW w:w="2269" w:type="dxa"/>
            <w:vAlign w:val="bottom"/>
          </w:tcPr>
          <w:p w14:paraId="62536AD2" w14:textId="77777777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 xml:space="preserve">Geburtsdaten: </w:t>
            </w:r>
          </w:p>
        </w:tc>
        <w:tc>
          <w:tcPr>
            <w:tcW w:w="4512" w:type="dxa"/>
            <w:gridSpan w:val="2"/>
            <w:vAlign w:val="bottom"/>
          </w:tcPr>
          <w:p w14:paraId="3535E5F6" w14:textId="2B68CD9A" w:rsidR="007966F0" w:rsidRPr="00BF42BA" w:rsidRDefault="008A524D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16</w:t>
            </w:r>
            <w:r w:rsidR="00FA02C7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.0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5</w:t>
            </w:r>
            <w:r w:rsidR="00FA02C7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.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2005</w:t>
            </w:r>
            <w:r w:rsidR="00FA02C7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in M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ünchen</w:t>
            </w:r>
          </w:p>
        </w:tc>
        <w:tc>
          <w:tcPr>
            <w:tcW w:w="3284" w:type="dxa"/>
          </w:tcPr>
          <w:p w14:paraId="6FC3E8E1" w14:textId="77777777" w:rsidR="007966F0" w:rsidRPr="00BF42BA" w:rsidRDefault="007966F0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2508C2" w:rsidRPr="00BF42BA" w14:paraId="0FCADE56" w14:textId="77777777" w:rsidTr="00095569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4D25504E" w:rsidR="002508C2" w:rsidRPr="00BF42BA" w:rsidRDefault="002508C2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8"/>
                <w:szCs w:val="28"/>
              </w:rPr>
              <w:t>Schul</w:t>
            </w:r>
            <w:r w:rsidR="00B26DDA" w:rsidRPr="00BF42BA">
              <w:rPr>
                <w:rFonts w:ascii="Georgia" w:hAnsi="Georgia"/>
                <w:b/>
                <w:smallCaps/>
                <w:sz w:val="28"/>
                <w:szCs w:val="28"/>
              </w:rPr>
              <w:t>e &amp; Studium</w:t>
            </w:r>
          </w:p>
        </w:tc>
      </w:tr>
      <w:tr w:rsidR="00A46542" w:rsidRPr="00BF42BA" w14:paraId="7D1DEBF7" w14:textId="77777777" w:rsidTr="00622FD5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74C0312D" w14:textId="5B0681E9" w:rsidR="00A46542" w:rsidRPr="00BF42BA" w:rsidRDefault="000A297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 xml:space="preserve">ab </w:t>
            </w:r>
            <w:r w:rsidR="00A46542" w:rsidRPr="00BF42BA">
              <w:rPr>
                <w:rFonts w:ascii="Georgia" w:hAnsi="Georgia"/>
                <w:sz w:val="20"/>
                <w:szCs w:val="20"/>
              </w:rPr>
              <w:t>0</w:t>
            </w:r>
            <w:r w:rsidR="00456989" w:rsidRPr="00BF42BA">
              <w:rPr>
                <w:rFonts w:ascii="Georgia" w:hAnsi="Georgia"/>
                <w:sz w:val="20"/>
                <w:szCs w:val="20"/>
              </w:rPr>
              <w:t>9</w:t>
            </w:r>
            <w:r w:rsidR="00A46542" w:rsidRPr="00BF42BA">
              <w:rPr>
                <w:rFonts w:ascii="Georgia" w:hAnsi="Georgia"/>
                <w:sz w:val="20"/>
                <w:szCs w:val="20"/>
              </w:rPr>
              <w:t xml:space="preserve">/2025 </w:t>
            </w:r>
          </w:p>
        </w:tc>
        <w:tc>
          <w:tcPr>
            <w:tcW w:w="451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EDEDA57" w:rsidR="00A46542" w:rsidRPr="00BF42BA" w:rsidRDefault="00A46542" w:rsidP="006A0619">
            <w:pPr>
              <w:rPr>
                <w:rFonts w:ascii="Georgia" w:hAnsi="Georgia"/>
                <w:b/>
                <w:smallCaps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 xml:space="preserve">Universität Mannheim </w:t>
            </w:r>
            <w:r w:rsidR="003E7761" w:rsidRPr="00BF42BA">
              <w:rPr>
                <w:rFonts w:ascii="Georgia" w:hAnsi="Georgia"/>
                <w:b/>
                <w:smallCaps/>
                <w:sz w:val="24"/>
                <w:szCs w:val="20"/>
              </w:rPr>
              <w:t xml:space="preserve"> </w:t>
            </w:r>
          </w:p>
        </w:tc>
        <w:tc>
          <w:tcPr>
            <w:tcW w:w="3284" w:type="dxa"/>
            <w:tcBorders>
              <w:top w:val="single" w:sz="4" w:space="0" w:color="auto"/>
            </w:tcBorders>
            <w:vAlign w:val="bottom"/>
          </w:tcPr>
          <w:p w14:paraId="7C845E2D" w14:textId="3D9413AD" w:rsidR="00A46542" w:rsidRPr="00BF42BA" w:rsidRDefault="00A46542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Mannheim</w:t>
            </w:r>
          </w:p>
        </w:tc>
      </w:tr>
      <w:tr w:rsidR="00E84C66" w:rsidRPr="00BF42BA" w14:paraId="516201B3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5AB092CC" w14:textId="77777777" w:rsidR="00E84C66" w:rsidRPr="00BF42BA" w:rsidRDefault="00E84C66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6A797A9E" w14:textId="4A9BA300" w:rsidR="00E84C66" w:rsidRPr="00BF42BA" w:rsidRDefault="007F37A7" w:rsidP="006A0619">
            <w:p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B.Sc. in Betriebswirtschaftslehre</w:t>
            </w:r>
            <w:r w:rsidR="000A2971" w:rsidRPr="00BF42BA">
              <w:rPr>
                <w:rFonts w:ascii="Georgia" w:hAnsi="Georgia"/>
                <w:sz w:val="20"/>
                <w:szCs w:val="20"/>
              </w:rPr>
              <w:t xml:space="preserve"> </w:t>
            </w:r>
          </w:p>
        </w:tc>
      </w:tr>
      <w:tr w:rsidR="00E84C66" w:rsidRPr="00BF42BA" w14:paraId="719194F5" w14:textId="77777777" w:rsidTr="00622FD5">
        <w:trPr>
          <w:trHeight w:val="340"/>
        </w:trPr>
        <w:tc>
          <w:tcPr>
            <w:tcW w:w="2269" w:type="dxa"/>
            <w:vAlign w:val="bottom"/>
          </w:tcPr>
          <w:p w14:paraId="69047FC1" w14:textId="73DEEDE0" w:rsidR="00E84C66" w:rsidRPr="00BF42BA" w:rsidRDefault="007B6A6C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08/2024</w:t>
            </w:r>
          </w:p>
        </w:tc>
        <w:tc>
          <w:tcPr>
            <w:tcW w:w="4512" w:type="dxa"/>
            <w:gridSpan w:val="2"/>
            <w:vAlign w:val="bottom"/>
          </w:tcPr>
          <w:p w14:paraId="6CA5FFF4" w14:textId="0950B105" w:rsidR="00E84C66" w:rsidRPr="00BF42BA" w:rsidRDefault="007B6A6C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Dublin Business School</w:t>
            </w:r>
          </w:p>
        </w:tc>
        <w:tc>
          <w:tcPr>
            <w:tcW w:w="3284" w:type="dxa"/>
            <w:vAlign w:val="bottom"/>
          </w:tcPr>
          <w:p w14:paraId="3759229C" w14:textId="7EE1FA20" w:rsidR="00E84C66" w:rsidRPr="00BF42BA" w:rsidRDefault="007B6A6C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Dublin</w:t>
            </w:r>
            <w:r w:rsidR="007F37A7" w:rsidRPr="00BF42BA">
              <w:rPr>
                <w:rFonts w:ascii="Georgia" w:hAnsi="Georgia"/>
                <w:i/>
                <w:smallCaps/>
                <w:szCs w:val="20"/>
              </w:rPr>
              <w:t>, Irland</w:t>
            </w:r>
          </w:p>
        </w:tc>
      </w:tr>
      <w:tr w:rsidR="00C50FC1" w:rsidRPr="00BF42BA" w14:paraId="2080FE44" w14:textId="77777777" w:rsidTr="002A70A6">
        <w:trPr>
          <w:trHeight w:val="57"/>
        </w:trPr>
        <w:tc>
          <w:tcPr>
            <w:tcW w:w="2269" w:type="dxa"/>
            <w:vAlign w:val="bottom"/>
          </w:tcPr>
          <w:p w14:paraId="2C972ECF" w14:textId="77777777" w:rsidR="00C50FC1" w:rsidRPr="00BF42BA" w:rsidRDefault="00C50FC1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6BD3340E" w14:textId="166F0987" w:rsidR="00C50FC1" w:rsidRPr="00BF42BA" w:rsidRDefault="000A2971" w:rsidP="006A0619">
            <w:p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 xml:space="preserve">Teilnehmer am </w:t>
            </w:r>
            <w:r w:rsidR="00C50FC1" w:rsidRPr="00BF42BA">
              <w:rPr>
                <w:rFonts w:ascii="Georgia" w:hAnsi="Georgia"/>
                <w:sz w:val="20"/>
                <w:szCs w:val="20"/>
              </w:rPr>
              <w:t xml:space="preserve">Erasmus-Kurs „Kaufmann International“ </w:t>
            </w:r>
          </w:p>
        </w:tc>
      </w:tr>
      <w:tr w:rsidR="007B6A6C" w:rsidRPr="00BF42BA" w14:paraId="217A927B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23F6CDE9" w14:textId="77777777" w:rsidR="007B6A6C" w:rsidRPr="00BF42BA" w:rsidRDefault="007B6A6C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75B7A67A" w14:textId="42D7FB08" w:rsidR="007B6A6C" w:rsidRPr="00BF42BA" w:rsidRDefault="007F37A7" w:rsidP="006A0619">
            <w:pPr>
              <w:pStyle w:val="Listenabsatz"/>
              <w:numPr>
                <w:ilvl w:val="0"/>
                <w:numId w:val="11"/>
              </w:num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Module:</w:t>
            </w:r>
            <w:r w:rsidR="00B3372A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„European &amp; </w:t>
            </w:r>
            <w:proofErr w:type="spellStart"/>
            <w:r w:rsidR="00B3372A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Irish</w:t>
            </w:r>
            <w:proofErr w:type="spellEnd"/>
            <w:r w:rsidR="00B3372A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Law – Körperschaftssteuer im Vergleich“ und „Entrepreneurship – Start-up-Finanzierung“</w:t>
            </w:r>
          </w:p>
        </w:tc>
      </w:tr>
      <w:tr w:rsidR="00A46542" w:rsidRPr="00BF42BA" w14:paraId="013361E1" w14:textId="77777777" w:rsidTr="00622FD5">
        <w:trPr>
          <w:trHeight w:val="340"/>
        </w:trPr>
        <w:tc>
          <w:tcPr>
            <w:tcW w:w="2269" w:type="dxa"/>
            <w:vAlign w:val="bottom"/>
          </w:tcPr>
          <w:p w14:paraId="6C65D3AA" w14:textId="0B43026B" w:rsidR="00A46542" w:rsidRPr="00BF42BA" w:rsidRDefault="00553BEB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09/2021 – 07/2024 </w:t>
            </w:r>
          </w:p>
        </w:tc>
        <w:tc>
          <w:tcPr>
            <w:tcW w:w="4512" w:type="dxa"/>
            <w:gridSpan w:val="2"/>
            <w:vAlign w:val="bottom"/>
          </w:tcPr>
          <w:p w14:paraId="197620E3" w14:textId="04498753" w:rsidR="00A46542" w:rsidRPr="00BF42BA" w:rsidRDefault="00A46542" w:rsidP="006A0619">
            <w:pPr>
              <w:rPr>
                <w:rFonts w:ascii="Georgia" w:hAnsi="Georgia"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 xml:space="preserve">FOS Friedberg </w:t>
            </w:r>
          </w:p>
        </w:tc>
        <w:tc>
          <w:tcPr>
            <w:tcW w:w="3284" w:type="dxa"/>
            <w:vAlign w:val="bottom"/>
          </w:tcPr>
          <w:p w14:paraId="63D86F51" w14:textId="28E6B346" w:rsidR="00A46542" w:rsidRPr="00BF42BA" w:rsidRDefault="00A46542" w:rsidP="006A0619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Friedberg</w:t>
            </w:r>
          </w:p>
        </w:tc>
      </w:tr>
      <w:tr w:rsidR="007230F6" w:rsidRPr="00BF42BA" w14:paraId="72F6E7C0" w14:textId="77777777" w:rsidTr="002A70A6">
        <w:trPr>
          <w:trHeight w:val="57"/>
        </w:trPr>
        <w:tc>
          <w:tcPr>
            <w:tcW w:w="2269" w:type="dxa"/>
            <w:vAlign w:val="bottom"/>
          </w:tcPr>
          <w:p w14:paraId="4EFA9BB4" w14:textId="77777777" w:rsidR="007230F6" w:rsidRPr="00BF42BA" w:rsidRDefault="007230F6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11A14594" w14:textId="238ABEE8" w:rsidR="007230F6" w:rsidRPr="00BF42BA" w:rsidRDefault="007230F6" w:rsidP="006A0619">
            <w:p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 xml:space="preserve">Allgemeine Hochschulreife (Note: </w:t>
            </w:r>
            <w:r w:rsidR="007F37A7" w:rsidRPr="00BF42BA">
              <w:rPr>
                <w:rFonts w:ascii="Georgia" w:hAnsi="Georgia"/>
                <w:sz w:val="20"/>
                <w:szCs w:val="20"/>
              </w:rPr>
              <w:t>1,0</w:t>
            </w:r>
            <w:r w:rsidRPr="00BF42BA">
              <w:rPr>
                <w:rFonts w:ascii="Georgia" w:hAnsi="Georgia"/>
                <w:sz w:val="20"/>
                <w:szCs w:val="20"/>
              </w:rPr>
              <w:t>)</w:t>
            </w:r>
          </w:p>
        </w:tc>
      </w:tr>
      <w:tr w:rsidR="007230F6" w:rsidRPr="00BF42BA" w14:paraId="0E2D2326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4ABE1170" w14:textId="77777777" w:rsidR="007230F6" w:rsidRPr="00BF42BA" w:rsidRDefault="007230F6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0F699B52" w14:textId="179E22EE" w:rsidR="007230F6" w:rsidRPr="00BF42BA" w:rsidRDefault="007230F6" w:rsidP="006A0619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Schwerpunktfächer: BWR (15 Punkte), VWL (14 Punkte)</w:t>
            </w:r>
          </w:p>
          <w:p w14:paraId="0AE1A96B" w14:textId="4495E1C6" w:rsidR="007230F6" w:rsidRPr="00BF42BA" w:rsidRDefault="007230F6" w:rsidP="006A0619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Auszeichnung als bayernweit bester </w:t>
            </w:r>
            <w:r w:rsidR="000A2971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Absolvent 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in der Ausbildungsrichtung Wirtschaft &amp; Verwaltung</w:t>
            </w:r>
          </w:p>
        </w:tc>
      </w:tr>
      <w:tr w:rsidR="00A46542" w:rsidRPr="00BF42BA" w14:paraId="3A2665B3" w14:textId="3577F43B" w:rsidTr="00095569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621FF81A" w:rsidR="00A46542" w:rsidRPr="00BF42BA" w:rsidRDefault="001152D6" w:rsidP="006A0619">
            <w:pPr>
              <w:rPr>
                <w:rFonts w:ascii="Georgia" w:hAnsi="Georgia"/>
                <w:bCs/>
                <w:smallCaps/>
                <w:sz w:val="28"/>
                <w:szCs w:val="28"/>
              </w:rPr>
            </w:pPr>
            <w:r w:rsidRPr="00BF42BA">
              <w:rPr>
                <w:rFonts w:ascii="Georgia" w:hAnsi="Georgia"/>
                <w:b/>
                <w:smallCaps/>
                <w:sz w:val="28"/>
                <w:szCs w:val="28"/>
              </w:rPr>
              <w:t>Praktische Erfahrungen</w:t>
            </w:r>
          </w:p>
        </w:tc>
      </w:tr>
      <w:tr w:rsidR="00D361C0" w:rsidRPr="00BF42BA" w14:paraId="396D4138" w14:textId="77777777" w:rsidTr="00622FD5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790A07EC" w14:textId="1DE4C6FF" w:rsidR="00D361C0" w:rsidRPr="00BF42BA" w:rsidRDefault="00D361C0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01/2026 – 03/2026</w:t>
            </w:r>
          </w:p>
        </w:tc>
        <w:tc>
          <w:tcPr>
            <w:tcW w:w="4512" w:type="dxa"/>
            <w:gridSpan w:val="2"/>
            <w:tcBorders>
              <w:top w:val="single" w:sz="4" w:space="0" w:color="auto"/>
            </w:tcBorders>
            <w:vAlign w:val="bottom"/>
          </w:tcPr>
          <w:p w14:paraId="10DEED4E" w14:textId="728A4373" w:rsidR="00D361C0" w:rsidRPr="00BF42BA" w:rsidRDefault="00D361C0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KPMG AG</w:t>
            </w:r>
          </w:p>
        </w:tc>
        <w:tc>
          <w:tcPr>
            <w:tcW w:w="3284" w:type="dxa"/>
            <w:tcBorders>
              <w:top w:val="single" w:sz="4" w:space="0" w:color="auto"/>
            </w:tcBorders>
            <w:vAlign w:val="bottom"/>
          </w:tcPr>
          <w:p w14:paraId="53428175" w14:textId="7F7F7A6B" w:rsidR="00D361C0" w:rsidRPr="00BF42BA" w:rsidRDefault="00D361C0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München</w:t>
            </w:r>
          </w:p>
        </w:tc>
      </w:tr>
      <w:tr w:rsidR="00D361C0" w:rsidRPr="00BF42BA" w14:paraId="3AB0B346" w14:textId="77777777" w:rsidTr="002A70A6">
        <w:trPr>
          <w:trHeight w:val="57"/>
        </w:trPr>
        <w:tc>
          <w:tcPr>
            <w:tcW w:w="2269" w:type="dxa"/>
            <w:vAlign w:val="bottom"/>
          </w:tcPr>
          <w:p w14:paraId="37A93540" w14:textId="77777777" w:rsidR="00D361C0" w:rsidRPr="00BF42BA" w:rsidRDefault="00D361C0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7240CACB" w14:textId="2D336FB0" w:rsidR="00D361C0" w:rsidRPr="00BF42BA" w:rsidRDefault="00D361C0" w:rsidP="006A0619">
            <w:p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Praktikant im Audit Attestation (geplant, Vertrag bereits unterzeichnet)</w:t>
            </w:r>
          </w:p>
        </w:tc>
      </w:tr>
      <w:tr w:rsidR="00A46542" w:rsidRPr="00BF42BA" w14:paraId="127C64E2" w14:textId="77777777" w:rsidTr="00622FD5">
        <w:trPr>
          <w:trHeight w:val="340"/>
        </w:trPr>
        <w:tc>
          <w:tcPr>
            <w:tcW w:w="2269" w:type="dxa"/>
            <w:vAlign w:val="bottom"/>
          </w:tcPr>
          <w:p w14:paraId="6E186548" w14:textId="370CDCDB" w:rsidR="00A46542" w:rsidRPr="00BF42BA" w:rsidRDefault="001152D6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10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/20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24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– 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06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/20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512" w:type="dxa"/>
            <w:gridSpan w:val="2"/>
            <w:vAlign w:val="bottom"/>
          </w:tcPr>
          <w:p w14:paraId="38F27285" w14:textId="779865C8" w:rsidR="00A46542" w:rsidRPr="00BF42BA" w:rsidRDefault="001152D6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Bundeswehr</w:t>
            </w:r>
          </w:p>
        </w:tc>
        <w:tc>
          <w:tcPr>
            <w:tcW w:w="3284" w:type="dxa"/>
            <w:vAlign w:val="bottom"/>
          </w:tcPr>
          <w:p w14:paraId="4820196E" w14:textId="0FE10701" w:rsidR="00A46542" w:rsidRPr="00BF42BA" w:rsidRDefault="001152D6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Bad Reichenhall</w:t>
            </w:r>
          </w:p>
        </w:tc>
      </w:tr>
      <w:tr w:rsidR="00303DB6" w:rsidRPr="00BF42BA" w14:paraId="3B5E0809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46227A61" w14:textId="77777777" w:rsidR="00303DB6" w:rsidRPr="00BF42BA" w:rsidRDefault="00303DB6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109EE904" w14:textId="1C50C36B" w:rsidR="00303DB6" w:rsidRPr="00BF42BA" w:rsidRDefault="00303DB6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Freiwillig</w:t>
            </w:r>
            <w:r w:rsidR="007F37A7" w:rsidRPr="00BF42BA">
              <w:rPr>
                <w:rFonts w:ascii="Georgia" w:hAnsi="Georgia"/>
                <w:sz w:val="20"/>
                <w:szCs w:val="20"/>
              </w:rPr>
              <w:t>er</w:t>
            </w:r>
            <w:r w:rsidRPr="00BF42BA">
              <w:rPr>
                <w:rFonts w:ascii="Georgia" w:hAnsi="Georgia"/>
                <w:sz w:val="20"/>
                <w:szCs w:val="20"/>
              </w:rPr>
              <w:t xml:space="preserve"> Wehrdienstleistender bei</w:t>
            </w:r>
            <w:r w:rsidR="00587C67" w:rsidRPr="00BF42BA">
              <w:rPr>
                <w:rFonts w:ascii="Georgia" w:hAnsi="Georgia"/>
                <w:sz w:val="20"/>
                <w:szCs w:val="20"/>
              </w:rPr>
              <w:t>m Gebirgsjägerbataillon 231</w:t>
            </w:r>
          </w:p>
        </w:tc>
      </w:tr>
      <w:tr w:rsidR="00303DB6" w:rsidRPr="00BF42BA" w14:paraId="60C9C539" w14:textId="77777777" w:rsidTr="00622FD5">
        <w:trPr>
          <w:trHeight w:val="340"/>
        </w:trPr>
        <w:tc>
          <w:tcPr>
            <w:tcW w:w="2269" w:type="dxa"/>
            <w:vAlign w:val="bottom"/>
          </w:tcPr>
          <w:p w14:paraId="3FFF598C" w14:textId="4B7FC5B4" w:rsidR="00303DB6" w:rsidRPr="00BF42BA" w:rsidRDefault="00303DB6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02/2022 </w:t>
            </w:r>
            <w:r w:rsidR="009524B0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– 08/2022</w:t>
            </w:r>
          </w:p>
        </w:tc>
        <w:tc>
          <w:tcPr>
            <w:tcW w:w="4512" w:type="dxa"/>
            <w:gridSpan w:val="2"/>
            <w:vAlign w:val="bottom"/>
          </w:tcPr>
          <w:p w14:paraId="421B219B" w14:textId="31BC8F3C" w:rsidR="00303DB6" w:rsidRPr="00BF42BA" w:rsidRDefault="009524B0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River Consulting GmbH</w:t>
            </w:r>
          </w:p>
        </w:tc>
        <w:tc>
          <w:tcPr>
            <w:tcW w:w="3284" w:type="dxa"/>
            <w:vAlign w:val="bottom"/>
          </w:tcPr>
          <w:p w14:paraId="25E517AB" w14:textId="7555A4D7" w:rsidR="00303DB6" w:rsidRPr="00BF42BA" w:rsidRDefault="009524B0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Mering</w:t>
            </w:r>
          </w:p>
        </w:tc>
      </w:tr>
      <w:tr w:rsidR="009524B0" w:rsidRPr="00BF42BA" w14:paraId="4A5DBC3F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0C75C1DC" w14:textId="77777777" w:rsidR="009524B0" w:rsidRPr="00BF42BA" w:rsidRDefault="009524B0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7A20760D" w14:textId="1E9A4905" w:rsidR="009524B0" w:rsidRPr="00BF42BA" w:rsidRDefault="009524B0" w:rsidP="006A0619">
            <w:pPr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Praktikant in der Versicherungsberatung</w:t>
            </w:r>
          </w:p>
        </w:tc>
      </w:tr>
      <w:tr w:rsidR="009524B0" w:rsidRPr="00BF42BA" w14:paraId="22100E17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7AD95B45" w14:textId="77777777" w:rsidR="009524B0" w:rsidRPr="00BF42BA" w:rsidRDefault="009524B0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3A7E8062" w14:textId="3569BFBB" w:rsidR="009524B0" w:rsidRPr="00BF42BA" w:rsidRDefault="00944A03" w:rsidP="006A0619">
            <w:pPr>
              <w:pStyle w:val="Listenabsatz"/>
              <w:numPr>
                <w:ilvl w:val="0"/>
                <w:numId w:val="17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Ermittlung</w:t>
            </w:r>
            <w:r w:rsidR="009524B0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von Obliegenheiten aus Versicherungsverträgen</w:t>
            </w:r>
            <w:r w:rsidR="000A2971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9524B0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zur Informierung des Versicherungsnehmers bezüglich seiner rechtlichen Verpflichtungen</w:t>
            </w:r>
          </w:p>
        </w:tc>
      </w:tr>
      <w:tr w:rsidR="00303DB6" w:rsidRPr="00BF42BA" w14:paraId="615AB5BC" w14:textId="77777777" w:rsidTr="00622FD5">
        <w:trPr>
          <w:trHeight w:val="340"/>
        </w:trPr>
        <w:tc>
          <w:tcPr>
            <w:tcW w:w="2269" w:type="dxa"/>
            <w:vAlign w:val="bottom"/>
          </w:tcPr>
          <w:p w14:paraId="13997A0C" w14:textId="11EAD636" w:rsidR="00303DB6" w:rsidRPr="00BF42BA" w:rsidRDefault="00543D4D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09/2021 – 02/2022 </w:t>
            </w:r>
          </w:p>
        </w:tc>
        <w:tc>
          <w:tcPr>
            <w:tcW w:w="4512" w:type="dxa"/>
            <w:gridSpan w:val="2"/>
            <w:vAlign w:val="bottom"/>
          </w:tcPr>
          <w:p w14:paraId="01EBE266" w14:textId="4CDF3FDF" w:rsidR="00303DB6" w:rsidRPr="00BF42BA" w:rsidRDefault="00543D4D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Segmüller GmbH &amp; Co. KG</w:t>
            </w:r>
          </w:p>
        </w:tc>
        <w:tc>
          <w:tcPr>
            <w:tcW w:w="3284" w:type="dxa"/>
            <w:vAlign w:val="bottom"/>
          </w:tcPr>
          <w:p w14:paraId="515913D5" w14:textId="04FDB831" w:rsidR="00303DB6" w:rsidRPr="00BF42BA" w:rsidRDefault="00543D4D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Friedberg</w:t>
            </w:r>
          </w:p>
        </w:tc>
      </w:tr>
      <w:tr w:rsidR="00543D4D" w:rsidRPr="00BF42BA" w14:paraId="6F8021E6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68BE0B8D" w14:textId="77777777" w:rsidR="00543D4D" w:rsidRPr="00BF42BA" w:rsidRDefault="00543D4D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45A53F74" w14:textId="2F819736" w:rsidR="00543D4D" w:rsidRPr="00BF42BA" w:rsidRDefault="00543D4D" w:rsidP="006A0619">
            <w:pPr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Praktikant im Controlling</w:t>
            </w:r>
          </w:p>
        </w:tc>
      </w:tr>
      <w:tr w:rsidR="00543D4D" w:rsidRPr="00BF42BA" w14:paraId="714BC7E7" w14:textId="77777777" w:rsidTr="002A70A6">
        <w:trPr>
          <w:trHeight w:val="20"/>
        </w:trPr>
        <w:tc>
          <w:tcPr>
            <w:tcW w:w="2269" w:type="dxa"/>
            <w:vAlign w:val="bottom"/>
          </w:tcPr>
          <w:p w14:paraId="0A0BCFE7" w14:textId="77777777" w:rsidR="00543D4D" w:rsidRPr="00BF42BA" w:rsidRDefault="00543D4D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0EF5BE38" w14:textId="034794F6" w:rsidR="00543D4D" w:rsidRPr="00BF42BA" w:rsidRDefault="00543D4D" w:rsidP="006A0619">
            <w:pPr>
              <w:pStyle w:val="Listenabsatz"/>
              <w:numPr>
                <w:ilvl w:val="0"/>
                <w:numId w:val="17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Datenerfassung</w:t>
            </w:r>
            <w:r w:rsidR="000A2971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und </w:t>
            </w:r>
            <w:r w:rsidR="000A2971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-a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uswertung von 100 Konkurrenten im 50km</w:t>
            </w:r>
            <w:r w:rsidR="00E95D2A"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-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Radius zum Segmüller Einrichtungshaus in Excel</w:t>
            </w:r>
          </w:p>
          <w:p w14:paraId="5F53A092" w14:textId="77777777" w:rsidR="00CF189A" w:rsidRPr="00BF42BA" w:rsidRDefault="004D5E73" w:rsidP="006A0619">
            <w:pPr>
              <w:pStyle w:val="Listenabsatz"/>
              <w:numPr>
                <w:ilvl w:val="0"/>
                <w:numId w:val="17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Analyse von Marketingmaßnahmen der mittelständischen konkurrierenden Einrichtungshäuser zur Schlussfolgerung </w:t>
            </w:r>
          </w:p>
          <w:p w14:paraId="0BB31C27" w14:textId="0B1C7F7D" w:rsidR="00543D4D" w:rsidRPr="00BF42BA" w:rsidRDefault="004D5E73" w:rsidP="00DF49A4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auf eigene Werbekonzepte</w:t>
            </w:r>
          </w:p>
        </w:tc>
      </w:tr>
      <w:tr w:rsidR="00A46542" w:rsidRPr="00BF42BA" w14:paraId="5905F916" w14:textId="77777777" w:rsidTr="00095569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4A6BAA53" w:rsidR="00A46542" w:rsidRPr="00BF42BA" w:rsidRDefault="00966ABC" w:rsidP="006A0619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BF42BA">
              <w:rPr>
                <w:rFonts w:ascii="Georgia" w:hAnsi="Georgia"/>
                <w:b/>
                <w:smallCaps/>
                <w:sz w:val="28"/>
                <w:szCs w:val="28"/>
              </w:rPr>
              <w:t>Extracurriculares</w:t>
            </w:r>
            <w:r w:rsidR="00A46542" w:rsidRPr="00BF42BA">
              <w:rPr>
                <w:rFonts w:ascii="Georgia" w:hAnsi="Georgia"/>
                <w:b/>
                <w:smallCaps/>
                <w:sz w:val="28"/>
                <w:szCs w:val="28"/>
              </w:rPr>
              <w:t xml:space="preserve"> Engagement</w:t>
            </w:r>
          </w:p>
        </w:tc>
      </w:tr>
      <w:tr w:rsidR="00045823" w:rsidRPr="00BF42BA" w14:paraId="3CEF450D" w14:textId="77777777" w:rsidTr="000B6B75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5EFB878B" w14:textId="077F96B8" w:rsidR="00045823" w:rsidRPr="00BF42BA" w:rsidRDefault="00045823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07/2025 – heute</w:t>
            </w:r>
          </w:p>
        </w:tc>
        <w:tc>
          <w:tcPr>
            <w:tcW w:w="4512" w:type="dxa"/>
            <w:gridSpan w:val="2"/>
            <w:tcBorders>
              <w:top w:val="single" w:sz="4" w:space="0" w:color="auto"/>
            </w:tcBorders>
            <w:vAlign w:val="bottom"/>
          </w:tcPr>
          <w:p w14:paraId="728BC087" w14:textId="773C32DD" w:rsidR="00045823" w:rsidRPr="00BF42BA" w:rsidRDefault="00045823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Deutsches Rotes Kreuz</w:t>
            </w:r>
          </w:p>
        </w:tc>
        <w:tc>
          <w:tcPr>
            <w:tcW w:w="3284" w:type="dxa"/>
            <w:tcBorders>
              <w:top w:val="single" w:sz="4" w:space="0" w:color="auto"/>
            </w:tcBorders>
            <w:vAlign w:val="bottom"/>
          </w:tcPr>
          <w:p w14:paraId="7665DD7F" w14:textId="5F31EC52" w:rsidR="00045823" w:rsidRPr="00BF42BA" w:rsidRDefault="00045823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Mannheim</w:t>
            </w:r>
          </w:p>
        </w:tc>
      </w:tr>
      <w:tr w:rsidR="00045823" w:rsidRPr="00BF42BA" w14:paraId="29938816" w14:textId="77777777" w:rsidTr="000B6B75">
        <w:trPr>
          <w:trHeight w:val="57"/>
        </w:trPr>
        <w:tc>
          <w:tcPr>
            <w:tcW w:w="2269" w:type="dxa"/>
            <w:vAlign w:val="bottom"/>
          </w:tcPr>
          <w:p w14:paraId="1E419041" w14:textId="77777777" w:rsidR="00045823" w:rsidRPr="00BF42BA" w:rsidRDefault="00045823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4512" w:type="dxa"/>
            <w:gridSpan w:val="2"/>
            <w:vAlign w:val="bottom"/>
          </w:tcPr>
          <w:p w14:paraId="5447DA57" w14:textId="6FDE474B" w:rsidR="00045823" w:rsidRPr="00BF42BA" w:rsidRDefault="00045823" w:rsidP="006A0619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Freiwilliger Helfer bei der Tafel in Mannheim</w:t>
            </w:r>
          </w:p>
        </w:tc>
        <w:tc>
          <w:tcPr>
            <w:tcW w:w="3284" w:type="dxa"/>
            <w:vAlign w:val="bottom"/>
          </w:tcPr>
          <w:p w14:paraId="63901571" w14:textId="77777777" w:rsidR="00045823" w:rsidRPr="00BF42BA" w:rsidRDefault="00045823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</w:p>
        </w:tc>
      </w:tr>
      <w:tr w:rsidR="00045823" w:rsidRPr="00BF42BA" w14:paraId="3BD68AC4" w14:textId="77777777" w:rsidTr="000B6B75">
        <w:trPr>
          <w:trHeight w:val="57"/>
        </w:trPr>
        <w:tc>
          <w:tcPr>
            <w:tcW w:w="2269" w:type="dxa"/>
            <w:vAlign w:val="bottom"/>
          </w:tcPr>
          <w:p w14:paraId="44DFDF0B" w14:textId="77777777" w:rsidR="00045823" w:rsidRPr="00BF42BA" w:rsidRDefault="00045823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44593F0B" w14:textId="77777777" w:rsidR="00045823" w:rsidRPr="00BF42BA" w:rsidRDefault="00045823" w:rsidP="000458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Ausstellung von Berechtigungsausweisen für sozial bedürftige Personen zur Nutzung des Tafelladens</w:t>
            </w:r>
          </w:p>
          <w:p w14:paraId="50753747" w14:textId="241D6615" w:rsidR="00045823" w:rsidRPr="00BF42BA" w:rsidRDefault="00045823" w:rsidP="00045823">
            <w:pPr>
              <w:pStyle w:val="Listenabsatz"/>
              <w:numPr>
                <w:ilvl w:val="0"/>
                <w:numId w:val="11"/>
              </w:numPr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Mitwirkung beim Entladen, Sortieren und strukturierten Einlagern von Lebensmitteln im Tafelladen</w:t>
            </w:r>
          </w:p>
        </w:tc>
      </w:tr>
      <w:tr w:rsidR="00A46542" w:rsidRPr="00BF42BA" w14:paraId="2479FE1D" w14:textId="77777777" w:rsidTr="000B6B75">
        <w:trPr>
          <w:trHeight w:val="340"/>
        </w:trPr>
        <w:tc>
          <w:tcPr>
            <w:tcW w:w="2269" w:type="dxa"/>
            <w:vAlign w:val="bottom"/>
          </w:tcPr>
          <w:p w14:paraId="5531A253" w14:textId="404B09D2" w:rsidR="00A46542" w:rsidRPr="00BF42BA" w:rsidRDefault="005B139F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07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/20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23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– 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08/2024</w:t>
            </w:r>
            <w:r w:rsidR="00A46542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512" w:type="dxa"/>
            <w:gridSpan w:val="2"/>
            <w:vAlign w:val="bottom"/>
          </w:tcPr>
          <w:p w14:paraId="6C2D221E" w14:textId="07F95CFE" w:rsidR="00A46542" w:rsidRPr="00BF42BA" w:rsidRDefault="005B139F" w:rsidP="006A0619">
            <w:pPr>
              <w:rPr>
                <w:rFonts w:ascii="Georgia" w:hAnsi="Georgia"/>
                <w:sz w:val="24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4"/>
                <w:szCs w:val="20"/>
              </w:rPr>
              <w:t>Pfarrei St. Michael Mering</w:t>
            </w:r>
          </w:p>
        </w:tc>
        <w:tc>
          <w:tcPr>
            <w:tcW w:w="3284" w:type="dxa"/>
            <w:vAlign w:val="bottom"/>
          </w:tcPr>
          <w:p w14:paraId="1A82BC2E" w14:textId="1F990271" w:rsidR="00A46542" w:rsidRPr="00BF42BA" w:rsidRDefault="00A46542" w:rsidP="006A0619">
            <w:pPr>
              <w:jc w:val="right"/>
              <w:rPr>
                <w:rFonts w:ascii="Georgia" w:hAnsi="Georgia"/>
                <w:i/>
                <w:smallCaps/>
                <w:szCs w:val="20"/>
              </w:rPr>
            </w:pPr>
            <w:r w:rsidRPr="00BF42BA">
              <w:rPr>
                <w:rFonts w:ascii="Georgia" w:hAnsi="Georgia"/>
                <w:i/>
                <w:smallCaps/>
                <w:szCs w:val="20"/>
              </w:rPr>
              <w:t>M</w:t>
            </w:r>
            <w:r w:rsidR="005B139F" w:rsidRPr="00BF42BA">
              <w:rPr>
                <w:rFonts w:ascii="Georgia" w:hAnsi="Georgia"/>
                <w:i/>
                <w:smallCaps/>
                <w:szCs w:val="20"/>
              </w:rPr>
              <w:t>ering</w:t>
            </w:r>
          </w:p>
        </w:tc>
      </w:tr>
      <w:tr w:rsidR="00A46542" w:rsidRPr="00BF42BA" w14:paraId="060CDF6F" w14:textId="77777777" w:rsidTr="002A70A6">
        <w:trPr>
          <w:trHeight w:val="20"/>
        </w:trPr>
        <w:tc>
          <w:tcPr>
            <w:tcW w:w="2269" w:type="dxa"/>
          </w:tcPr>
          <w:p w14:paraId="77166A5C" w14:textId="4A498B1D" w:rsidR="00A46542" w:rsidRPr="00BF42BA" w:rsidRDefault="00A46542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0F8896C6" w14:textId="5F617579" w:rsidR="00A46542" w:rsidRPr="00BF42BA" w:rsidRDefault="000A297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Freiwilliger Helfer </w:t>
            </w:r>
            <w:r w:rsidR="005B139F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bei der Tafel in Mering</w:t>
            </w:r>
          </w:p>
        </w:tc>
      </w:tr>
      <w:tr w:rsidR="00A46542" w:rsidRPr="00BF42BA" w14:paraId="372B441B" w14:textId="77777777" w:rsidTr="002A70A6">
        <w:trPr>
          <w:trHeight w:val="20"/>
        </w:trPr>
        <w:tc>
          <w:tcPr>
            <w:tcW w:w="2269" w:type="dxa"/>
          </w:tcPr>
          <w:p w14:paraId="36E44CF6" w14:textId="77777777" w:rsidR="00A46542" w:rsidRPr="00BF42BA" w:rsidRDefault="00A46542" w:rsidP="006A061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0BECA1BD" w14:textId="6FAF6999" w:rsidR="00A46542" w:rsidRPr="00BF42BA" w:rsidRDefault="005B139F" w:rsidP="006A0619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Unterstützung bei der Lebensmittelausgabe an bedürftige Menschen </w:t>
            </w:r>
          </w:p>
          <w:p w14:paraId="6F695693" w14:textId="337567DE" w:rsidR="005B139F" w:rsidRPr="00BF42BA" w:rsidRDefault="005B139F" w:rsidP="006A0619">
            <w:pPr>
              <w:pStyle w:val="Listenabsatz"/>
              <w:numPr>
                <w:ilvl w:val="0"/>
                <w:numId w:val="11"/>
              </w:num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Lebensmittelbeschaffung von lokalen Supermärkten</w:t>
            </w:r>
          </w:p>
        </w:tc>
      </w:tr>
      <w:tr w:rsidR="000A2971" w:rsidRPr="00BF42BA" w14:paraId="0777D577" w14:textId="77777777" w:rsidTr="00095569">
        <w:trPr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71593CA1" w14:textId="1FF80579" w:rsidR="000A2971" w:rsidRPr="00BF42BA" w:rsidRDefault="000A297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b/>
                <w:smallCaps/>
                <w:sz w:val="28"/>
                <w:szCs w:val="28"/>
              </w:rPr>
              <w:t>Sonstiges</w:t>
            </w:r>
          </w:p>
        </w:tc>
      </w:tr>
      <w:tr w:rsidR="00E87118" w:rsidRPr="00BF42BA" w14:paraId="1A9067E9" w14:textId="77777777" w:rsidTr="002A70A6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BF769DE" w14:textId="77777777" w:rsidR="00E87118" w:rsidRPr="00BF42BA" w:rsidRDefault="00E87118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Sprachkenntnisse: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DA553E6" w14:textId="5F44A9B2" w:rsidR="00E87118" w:rsidRPr="00BF42BA" w:rsidRDefault="00E87118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Deutsch (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Muttersprache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), Englisch (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fließend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), Spanisch (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Grundkenntnisse</w:t>
            </w: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)</w:t>
            </w:r>
          </w:p>
        </w:tc>
      </w:tr>
      <w:tr w:rsidR="000A2971" w:rsidRPr="00BF42BA" w14:paraId="318906A9" w14:textId="77777777" w:rsidTr="002A70A6">
        <w:trPr>
          <w:trHeight w:val="340"/>
        </w:trPr>
        <w:tc>
          <w:tcPr>
            <w:tcW w:w="2269" w:type="dxa"/>
            <w:tcBorders>
              <w:left w:val="nil"/>
              <w:bottom w:val="nil"/>
              <w:right w:val="nil"/>
            </w:tcBorders>
            <w:vAlign w:val="bottom"/>
          </w:tcPr>
          <w:p w14:paraId="008B1F8B" w14:textId="19D6E7B3" w:rsidR="000A2971" w:rsidRPr="00BF42BA" w:rsidRDefault="000A297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IT-Kenntnisse:</w:t>
            </w:r>
          </w:p>
        </w:tc>
        <w:tc>
          <w:tcPr>
            <w:tcW w:w="7796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7445B6F7" w14:textId="3C5D86C3" w:rsidR="000A2971" w:rsidRPr="00BF42BA" w:rsidRDefault="000A2971" w:rsidP="006A0619">
            <w:pPr>
              <w:rPr>
                <w:rFonts w:ascii="Georgia" w:hAnsi="Georgia" w:cs="Georgia"/>
                <w:color w:val="000000"/>
                <w:sz w:val="20"/>
                <w:szCs w:val="20"/>
                <w:lang w:val="en-US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BF42BA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US"/>
              </w:rPr>
              <w:t>(Word, Excel, PowerPoint, Outlook)</w:t>
            </w:r>
          </w:p>
        </w:tc>
      </w:tr>
      <w:tr w:rsidR="000A2971" w:rsidRPr="00BF42BA" w14:paraId="65A0C822" w14:textId="77777777" w:rsidTr="00DF49A4">
        <w:trPr>
          <w:trHeight w:val="340"/>
        </w:trPr>
        <w:tc>
          <w:tcPr>
            <w:tcW w:w="2269" w:type="dxa"/>
            <w:tcBorders>
              <w:left w:val="nil"/>
              <w:bottom w:val="nil"/>
              <w:right w:val="nil"/>
            </w:tcBorders>
            <w:vAlign w:val="bottom"/>
          </w:tcPr>
          <w:p w14:paraId="33A25A86" w14:textId="7F8A4A6A" w:rsidR="000A2971" w:rsidRPr="00BF42BA" w:rsidRDefault="000A2971" w:rsidP="006A0619">
            <w:pPr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Interessen:</w:t>
            </w:r>
          </w:p>
        </w:tc>
        <w:tc>
          <w:tcPr>
            <w:tcW w:w="7796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76779BCC" w14:textId="29FE3E26" w:rsidR="000A2971" w:rsidRPr="00BF42BA" w:rsidRDefault="00354C62" w:rsidP="006A0619">
            <w:pPr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Le</w:t>
            </w:r>
            <w:r w:rsidR="003B2BFF" w:rsidRPr="00BF42BA">
              <w:rPr>
                <w:rFonts w:ascii="Georgia" w:hAnsi="Georgia" w:cs="Georgia"/>
                <w:color w:val="000000"/>
                <w:sz w:val="20"/>
                <w:szCs w:val="20"/>
              </w:rPr>
              <w:t>idenschaftlicher Jäger</w:t>
            </w:r>
          </w:p>
        </w:tc>
      </w:tr>
      <w:tr w:rsidR="00E87118" w:rsidRPr="00BF42BA" w14:paraId="4D4A5A95" w14:textId="77777777" w:rsidTr="00DF49A4">
        <w:trPr>
          <w:trHeight w:val="794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98B7E" w14:textId="6F2A950B" w:rsidR="00DF49A4" w:rsidRPr="00BF42BA" w:rsidRDefault="00A32D1C" w:rsidP="006A0619">
            <w:pPr>
              <w:tabs>
                <w:tab w:val="left" w:pos="1365"/>
              </w:tabs>
              <w:rPr>
                <w:rFonts w:ascii="Georgia" w:hAnsi="Georgia"/>
                <w:sz w:val="20"/>
                <w:szCs w:val="20"/>
              </w:rPr>
            </w:pPr>
            <w:r w:rsidRPr="00BF42BA">
              <w:rPr>
                <w:rFonts w:ascii="Georgia" w:hAnsi="Georgia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03DF0C1E" wp14:editId="09D057FA">
                  <wp:simplePos x="0" y="0"/>
                  <wp:positionH relativeFrom="margin">
                    <wp:posOffset>-57150</wp:posOffset>
                  </wp:positionH>
                  <wp:positionV relativeFrom="paragraph">
                    <wp:posOffset>50165</wp:posOffset>
                  </wp:positionV>
                  <wp:extent cx="1343025" cy="417195"/>
                  <wp:effectExtent l="0" t="0" r="9525" b="1905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02" b="26014"/>
                          <a:stretch/>
                        </pic:blipFill>
                        <pic:spPr bwMode="auto">
                          <a:xfrm>
                            <a:off x="0" y="0"/>
                            <a:ext cx="1343025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CC746D" w14:textId="58ADD16B" w:rsidR="00A32D1C" w:rsidRPr="00BF42BA" w:rsidRDefault="00A32D1C" w:rsidP="006A0619">
            <w:pPr>
              <w:tabs>
                <w:tab w:val="left" w:pos="1365"/>
              </w:tabs>
              <w:rPr>
                <w:rFonts w:ascii="Georgia" w:hAnsi="Georgia"/>
                <w:sz w:val="20"/>
                <w:szCs w:val="20"/>
              </w:rPr>
            </w:pPr>
          </w:p>
          <w:p w14:paraId="023D77FB" w14:textId="38E09DE7" w:rsidR="00A32D1C" w:rsidRPr="00BF42BA" w:rsidRDefault="00A32D1C" w:rsidP="006A0619">
            <w:pPr>
              <w:tabs>
                <w:tab w:val="left" w:pos="1365"/>
              </w:tabs>
              <w:rPr>
                <w:rFonts w:ascii="Georgia" w:hAnsi="Georgia"/>
                <w:sz w:val="20"/>
                <w:szCs w:val="20"/>
              </w:rPr>
            </w:pPr>
          </w:p>
          <w:p w14:paraId="02C7FD3A" w14:textId="33AAD05F" w:rsidR="00E87118" w:rsidRPr="00BF42BA" w:rsidRDefault="00E87118" w:rsidP="006A0619">
            <w:pPr>
              <w:tabs>
                <w:tab w:val="left" w:pos="1365"/>
              </w:tabs>
              <w:rPr>
                <w:rFonts w:ascii="Georgia" w:hAnsi="Georgia" w:cs="Georgia"/>
                <w:color w:val="000000"/>
                <w:sz w:val="20"/>
                <w:szCs w:val="20"/>
              </w:rPr>
            </w:pPr>
            <w:r w:rsidRPr="00BF42BA">
              <w:rPr>
                <w:rFonts w:ascii="Georgia" w:hAnsi="Georgia"/>
                <w:sz w:val="20"/>
                <w:szCs w:val="20"/>
              </w:rPr>
              <w:t>M</w:t>
            </w:r>
            <w:r w:rsidR="006859C9" w:rsidRPr="00BF42BA">
              <w:rPr>
                <w:rFonts w:ascii="Georgia" w:hAnsi="Georgia"/>
                <w:sz w:val="20"/>
                <w:szCs w:val="20"/>
              </w:rPr>
              <w:t>annheim</w:t>
            </w:r>
            <w:r w:rsidRPr="00BF42BA">
              <w:rPr>
                <w:rFonts w:ascii="Georgia" w:hAnsi="Georgia"/>
                <w:sz w:val="20"/>
                <w:szCs w:val="20"/>
              </w:rPr>
              <w:t xml:space="preserve">, </w:t>
            </w:r>
            <w:r w:rsidR="00FA1F30" w:rsidRPr="00BF42BA">
              <w:rPr>
                <w:rFonts w:ascii="Georgia" w:hAnsi="Georgia"/>
                <w:sz w:val="20"/>
                <w:szCs w:val="20"/>
              </w:rPr>
              <w:t>28</w:t>
            </w:r>
            <w:r w:rsidRPr="00BF42BA">
              <w:rPr>
                <w:rFonts w:ascii="Georgia" w:hAnsi="Georgia"/>
                <w:sz w:val="20"/>
                <w:szCs w:val="20"/>
              </w:rPr>
              <w:t>.0</w:t>
            </w:r>
            <w:r w:rsidR="00FA1F30" w:rsidRPr="00BF42BA">
              <w:rPr>
                <w:rFonts w:ascii="Georgia" w:hAnsi="Georgia"/>
                <w:sz w:val="20"/>
                <w:szCs w:val="20"/>
              </w:rPr>
              <w:t>8</w:t>
            </w:r>
            <w:r w:rsidRPr="00BF42BA">
              <w:rPr>
                <w:rFonts w:ascii="Georgia" w:hAnsi="Georgia"/>
                <w:sz w:val="20"/>
                <w:szCs w:val="20"/>
              </w:rPr>
              <w:t>.2025</w:t>
            </w:r>
          </w:p>
        </w:tc>
      </w:tr>
    </w:tbl>
    <w:p w14:paraId="0747D2BF" w14:textId="3BF523D9" w:rsidR="00723643" w:rsidRPr="009E2FFA" w:rsidRDefault="00723643" w:rsidP="0093171B">
      <w:pPr>
        <w:rPr>
          <w:sz w:val="2"/>
          <w:szCs w:val="2"/>
        </w:rPr>
      </w:pPr>
    </w:p>
    <w:sectPr w:rsidR="00723643" w:rsidRPr="009E2FFA" w:rsidSect="00DF49A4">
      <w:pgSz w:w="11906" w:h="16838"/>
      <w:pgMar w:top="454" w:right="1021" w:bottom="5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5EB3F" w14:textId="77777777" w:rsidR="00643FEB" w:rsidRDefault="00643FEB" w:rsidP="0093171B">
      <w:pPr>
        <w:spacing w:after="0" w:line="240" w:lineRule="auto"/>
      </w:pPr>
      <w:r>
        <w:separator/>
      </w:r>
    </w:p>
  </w:endnote>
  <w:endnote w:type="continuationSeparator" w:id="0">
    <w:p w14:paraId="3471B912" w14:textId="77777777" w:rsidR="00643FEB" w:rsidRDefault="00643FEB" w:rsidP="00931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88623" w14:textId="77777777" w:rsidR="00643FEB" w:rsidRDefault="00643FEB" w:rsidP="0093171B">
      <w:pPr>
        <w:spacing w:after="0" w:line="240" w:lineRule="auto"/>
      </w:pPr>
      <w:r>
        <w:separator/>
      </w:r>
    </w:p>
  </w:footnote>
  <w:footnote w:type="continuationSeparator" w:id="0">
    <w:p w14:paraId="40F234F3" w14:textId="77777777" w:rsidR="00643FEB" w:rsidRDefault="00643FEB" w:rsidP="00931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8C2626"/>
    <w:multiLevelType w:val="hybridMultilevel"/>
    <w:tmpl w:val="43325F00"/>
    <w:lvl w:ilvl="0" w:tplc="000000C9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72B42"/>
    <w:multiLevelType w:val="hybridMultilevel"/>
    <w:tmpl w:val="62E20184"/>
    <w:lvl w:ilvl="0" w:tplc="000000C9">
      <w:start w:val="1"/>
      <w:numFmt w:val="bullet"/>
      <w:lvlText w:val="•"/>
      <w:lvlJc w:val="left"/>
      <w:pPr>
        <w:ind w:left="2895" w:hanging="360"/>
      </w:pPr>
    </w:lvl>
    <w:lvl w:ilvl="1" w:tplc="0407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</w:abstractNum>
  <w:abstractNum w:abstractNumId="5" w15:restartNumberingAfterBreak="0">
    <w:nsid w:val="0E9E6599"/>
    <w:multiLevelType w:val="hybridMultilevel"/>
    <w:tmpl w:val="7FEC1E54"/>
    <w:lvl w:ilvl="0" w:tplc="AC12A7A2">
      <w:start w:val="5"/>
      <w:numFmt w:val="bullet"/>
      <w:lvlText w:val="-"/>
      <w:lvlJc w:val="left"/>
      <w:pPr>
        <w:ind w:left="318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6" w15:restartNumberingAfterBreak="0">
    <w:nsid w:val="16631206"/>
    <w:multiLevelType w:val="hybridMultilevel"/>
    <w:tmpl w:val="B6E05E84"/>
    <w:lvl w:ilvl="0" w:tplc="000000C9">
      <w:start w:val="1"/>
      <w:numFmt w:val="bullet"/>
      <w:lvlText w:val="•"/>
      <w:lvlJc w:val="left"/>
      <w:pPr>
        <w:ind w:left="2655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7" w15:restartNumberingAfterBreak="0">
    <w:nsid w:val="187D2D71"/>
    <w:multiLevelType w:val="hybridMultilevel"/>
    <w:tmpl w:val="D56C2C5C"/>
    <w:lvl w:ilvl="0" w:tplc="1972A6DA">
      <w:start w:val="1"/>
      <w:numFmt w:val="bullet"/>
      <w:lvlText w:val="•"/>
      <w:lvlJc w:val="left"/>
      <w:pPr>
        <w:ind w:left="720" w:hanging="360"/>
      </w:pPr>
      <w:rPr>
        <w:rFonts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220F8"/>
    <w:multiLevelType w:val="hybridMultilevel"/>
    <w:tmpl w:val="2D50A7D6"/>
    <w:lvl w:ilvl="0" w:tplc="20A49CD8">
      <w:start w:val="1"/>
      <w:numFmt w:val="bullet"/>
      <w:lvlText w:val="•"/>
      <w:lvlJc w:val="left"/>
      <w:pPr>
        <w:ind w:left="720" w:hanging="360"/>
      </w:pPr>
      <w:rPr>
        <w:rFonts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64C2E"/>
    <w:multiLevelType w:val="hybridMultilevel"/>
    <w:tmpl w:val="6CD464C6"/>
    <w:lvl w:ilvl="0" w:tplc="000000C9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C12B1E"/>
    <w:multiLevelType w:val="hybridMultilevel"/>
    <w:tmpl w:val="114011EE"/>
    <w:lvl w:ilvl="0" w:tplc="000000C9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B567A"/>
    <w:multiLevelType w:val="hybridMultilevel"/>
    <w:tmpl w:val="BFE8DF2A"/>
    <w:lvl w:ilvl="0" w:tplc="000000C9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45E"/>
    <w:multiLevelType w:val="hybridMultilevel"/>
    <w:tmpl w:val="231C63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7672B"/>
    <w:multiLevelType w:val="hybridMultilevel"/>
    <w:tmpl w:val="67A80F42"/>
    <w:lvl w:ilvl="0" w:tplc="000000C9">
      <w:start w:val="1"/>
      <w:numFmt w:val="bullet"/>
      <w:lvlText w:val="•"/>
      <w:lvlJc w:val="left"/>
      <w:pPr>
        <w:ind w:left="3615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5" w15:restartNumberingAfterBreak="0">
    <w:nsid w:val="4CD967CD"/>
    <w:multiLevelType w:val="hybridMultilevel"/>
    <w:tmpl w:val="FB5232EC"/>
    <w:lvl w:ilvl="0" w:tplc="000000C9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20F6A"/>
    <w:multiLevelType w:val="hybridMultilevel"/>
    <w:tmpl w:val="073020D2"/>
    <w:lvl w:ilvl="0" w:tplc="000000C9">
      <w:start w:val="1"/>
      <w:numFmt w:val="bullet"/>
      <w:lvlText w:val="•"/>
      <w:lvlJc w:val="left"/>
      <w:pPr>
        <w:ind w:left="2820" w:hanging="360"/>
      </w:pPr>
    </w:lvl>
    <w:lvl w:ilvl="1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7" w15:restartNumberingAfterBreak="0">
    <w:nsid w:val="63092AF6"/>
    <w:multiLevelType w:val="hybridMultilevel"/>
    <w:tmpl w:val="97E6F4B2"/>
    <w:lvl w:ilvl="0" w:tplc="000000C9">
      <w:start w:val="1"/>
      <w:numFmt w:val="bullet"/>
      <w:lvlText w:val="•"/>
      <w:lvlJc w:val="left"/>
      <w:pPr>
        <w:ind w:left="3375" w:hanging="360"/>
      </w:pPr>
    </w:lvl>
    <w:lvl w:ilvl="1" w:tplc="0407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18" w15:restartNumberingAfterBreak="0">
    <w:nsid w:val="6FA670D2"/>
    <w:multiLevelType w:val="hybridMultilevel"/>
    <w:tmpl w:val="ED1C0F5E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14"/>
  </w:num>
  <w:num w:numId="10">
    <w:abstractNumId w:val="6"/>
  </w:num>
  <w:num w:numId="11">
    <w:abstractNumId w:val="8"/>
  </w:num>
  <w:num w:numId="12">
    <w:abstractNumId w:val="17"/>
  </w:num>
  <w:num w:numId="13">
    <w:abstractNumId w:val="18"/>
  </w:num>
  <w:num w:numId="14">
    <w:abstractNumId w:val="16"/>
  </w:num>
  <w:num w:numId="15">
    <w:abstractNumId w:val="5"/>
  </w:num>
  <w:num w:numId="16">
    <w:abstractNumId w:val="11"/>
  </w:num>
  <w:num w:numId="17">
    <w:abstractNumId w:val="7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8B2"/>
    <w:rsid w:val="00045271"/>
    <w:rsid w:val="00045823"/>
    <w:rsid w:val="00064643"/>
    <w:rsid w:val="00095569"/>
    <w:rsid w:val="00095FA6"/>
    <w:rsid w:val="000A1FDA"/>
    <w:rsid w:val="000A2971"/>
    <w:rsid w:val="000A336A"/>
    <w:rsid w:val="000B1E6B"/>
    <w:rsid w:val="000B6B75"/>
    <w:rsid w:val="000E2642"/>
    <w:rsid w:val="000E45BB"/>
    <w:rsid w:val="000F7CCF"/>
    <w:rsid w:val="00113F12"/>
    <w:rsid w:val="00114241"/>
    <w:rsid w:val="001152D6"/>
    <w:rsid w:val="00160B7C"/>
    <w:rsid w:val="00162A5A"/>
    <w:rsid w:val="001925C9"/>
    <w:rsid w:val="001A162B"/>
    <w:rsid w:val="001A62B2"/>
    <w:rsid w:val="001A6449"/>
    <w:rsid w:val="001B2D6D"/>
    <w:rsid w:val="001C2E1F"/>
    <w:rsid w:val="001D002C"/>
    <w:rsid w:val="001D4DCD"/>
    <w:rsid w:val="0023054D"/>
    <w:rsid w:val="00247ABB"/>
    <w:rsid w:val="002508C2"/>
    <w:rsid w:val="00261D6F"/>
    <w:rsid w:val="00282DB0"/>
    <w:rsid w:val="002A34FA"/>
    <w:rsid w:val="002A7031"/>
    <w:rsid w:val="002A70A6"/>
    <w:rsid w:val="002D4516"/>
    <w:rsid w:val="002F0AEE"/>
    <w:rsid w:val="002F0D36"/>
    <w:rsid w:val="002F29BB"/>
    <w:rsid w:val="00302895"/>
    <w:rsid w:val="00303DB6"/>
    <w:rsid w:val="003143AF"/>
    <w:rsid w:val="00314B7A"/>
    <w:rsid w:val="00333681"/>
    <w:rsid w:val="00354C62"/>
    <w:rsid w:val="0036116D"/>
    <w:rsid w:val="00372F7B"/>
    <w:rsid w:val="00391EB4"/>
    <w:rsid w:val="003959A5"/>
    <w:rsid w:val="00395F58"/>
    <w:rsid w:val="003B2BFF"/>
    <w:rsid w:val="003B79C6"/>
    <w:rsid w:val="003E279D"/>
    <w:rsid w:val="003E4132"/>
    <w:rsid w:val="003E7761"/>
    <w:rsid w:val="00421949"/>
    <w:rsid w:val="00434774"/>
    <w:rsid w:val="00442B08"/>
    <w:rsid w:val="0044337A"/>
    <w:rsid w:val="00443668"/>
    <w:rsid w:val="00456989"/>
    <w:rsid w:val="0046072B"/>
    <w:rsid w:val="0047386E"/>
    <w:rsid w:val="004939AB"/>
    <w:rsid w:val="004A54BA"/>
    <w:rsid w:val="004B101C"/>
    <w:rsid w:val="004D1F1A"/>
    <w:rsid w:val="004D5E73"/>
    <w:rsid w:val="004E248F"/>
    <w:rsid w:val="004E3195"/>
    <w:rsid w:val="00507EA7"/>
    <w:rsid w:val="00517A9C"/>
    <w:rsid w:val="0053412C"/>
    <w:rsid w:val="00543D4D"/>
    <w:rsid w:val="00545EA1"/>
    <w:rsid w:val="00553BEB"/>
    <w:rsid w:val="00587C67"/>
    <w:rsid w:val="005B139F"/>
    <w:rsid w:val="005E306B"/>
    <w:rsid w:val="00603822"/>
    <w:rsid w:val="00622C71"/>
    <w:rsid w:val="00622FD5"/>
    <w:rsid w:val="00632D5A"/>
    <w:rsid w:val="00642664"/>
    <w:rsid w:val="00643FEB"/>
    <w:rsid w:val="00650CF0"/>
    <w:rsid w:val="00666E51"/>
    <w:rsid w:val="00674EF9"/>
    <w:rsid w:val="006859C9"/>
    <w:rsid w:val="00693E09"/>
    <w:rsid w:val="006A0619"/>
    <w:rsid w:val="006B3995"/>
    <w:rsid w:val="006B487C"/>
    <w:rsid w:val="006B7F78"/>
    <w:rsid w:val="006D296F"/>
    <w:rsid w:val="006D447A"/>
    <w:rsid w:val="006E36F1"/>
    <w:rsid w:val="006E4022"/>
    <w:rsid w:val="00705EEA"/>
    <w:rsid w:val="00721263"/>
    <w:rsid w:val="007230F6"/>
    <w:rsid w:val="00723643"/>
    <w:rsid w:val="00724030"/>
    <w:rsid w:val="00730E04"/>
    <w:rsid w:val="00733DA1"/>
    <w:rsid w:val="00763DCE"/>
    <w:rsid w:val="0078069B"/>
    <w:rsid w:val="00785254"/>
    <w:rsid w:val="007966F0"/>
    <w:rsid w:val="007A1290"/>
    <w:rsid w:val="007B6A6C"/>
    <w:rsid w:val="007C55B2"/>
    <w:rsid w:val="007C6A3C"/>
    <w:rsid w:val="007D18A1"/>
    <w:rsid w:val="007D44D4"/>
    <w:rsid w:val="007E2BCC"/>
    <w:rsid w:val="007F37A7"/>
    <w:rsid w:val="007F398D"/>
    <w:rsid w:val="007F77D2"/>
    <w:rsid w:val="008011F3"/>
    <w:rsid w:val="00814F18"/>
    <w:rsid w:val="00822C41"/>
    <w:rsid w:val="00863351"/>
    <w:rsid w:val="0086620B"/>
    <w:rsid w:val="00870F22"/>
    <w:rsid w:val="0087160F"/>
    <w:rsid w:val="008979F4"/>
    <w:rsid w:val="008A524D"/>
    <w:rsid w:val="008B0FC0"/>
    <w:rsid w:val="008D2DE5"/>
    <w:rsid w:val="008E4320"/>
    <w:rsid w:val="00920316"/>
    <w:rsid w:val="0093171B"/>
    <w:rsid w:val="00944A03"/>
    <w:rsid w:val="009524B0"/>
    <w:rsid w:val="00966ABC"/>
    <w:rsid w:val="009734E3"/>
    <w:rsid w:val="00987097"/>
    <w:rsid w:val="00990482"/>
    <w:rsid w:val="009A4335"/>
    <w:rsid w:val="009B6E3C"/>
    <w:rsid w:val="009D02CF"/>
    <w:rsid w:val="009E0903"/>
    <w:rsid w:val="009E1483"/>
    <w:rsid w:val="009E2FFA"/>
    <w:rsid w:val="00A32D1C"/>
    <w:rsid w:val="00A46542"/>
    <w:rsid w:val="00A62A2F"/>
    <w:rsid w:val="00A969B5"/>
    <w:rsid w:val="00AA24A4"/>
    <w:rsid w:val="00AB2A5A"/>
    <w:rsid w:val="00AE42FF"/>
    <w:rsid w:val="00B26DDA"/>
    <w:rsid w:val="00B3372A"/>
    <w:rsid w:val="00B359DB"/>
    <w:rsid w:val="00B42985"/>
    <w:rsid w:val="00B5178D"/>
    <w:rsid w:val="00B55A70"/>
    <w:rsid w:val="00B56F31"/>
    <w:rsid w:val="00B6205B"/>
    <w:rsid w:val="00B63761"/>
    <w:rsid w:val="00B743C4"/>
    <w:rsid w:val="00B90595"/>
    <w:rsid w:val="00BD640A"/>
    <w:rsid w:val="00BE7F2D"/>
    <w:rsid w:val="00BF42BA"/>
    <w:rsid w:val="00BF7D3F"/>
    <w:rsid w:val="00C018E4"/>
    <w:rsid w:val="00C066FA"/>
    <w:rsid w:val="00C24DD8"/>
    <w:rsid w:val="00C50FC1"/>
    <w:rsid w:val="00C5165E"/>
    <w:rsid w:val="00C77E35"/>
    <w:rsid w:val="00C8416C"/>
    <w:rsid w:val="00CD0BAF"/>
    <w:rsid w:val="00CF189A"/>
    <w:rsid w:val="00CF1F96"/>
    <w:rsid w:val="00CF31EE"/>
    <w:rsid w:val="00D10083"/>
    <w:rsid w:val="00D20BDE"/>
    <w:rsid w:val="00D25E28"/>
    <w:rsid w:val="00D361C0"/>
    <w:rsid w:val="00D54BA8"/>
    <w:rsid w:val="00D7154D"/>
    <w:rsid w:val="00D824CF"/>
    <w:rsid w:val="00D92ECC"/>
    <w:rsid w:val="00D96C04"/>
    <w:rsid w:val="00D96D38"/>
    <w:rsid w:val="00DD25DB"/>
    <w:rsid w:val="00DD513C"/>
    <w:rsid w:val="00DF1DF6"/>
    <w:rsid w:val="00DF49A4"/>
    <w:rsid w:val="00DF67F5"/>
    <w:rsid w:val="00DF74F6"/>
    <w:rsid w:val="00E01B5D"/>
    <w:rsid w:val="00E026E2"/>
    <w:rsid w:val="00E07B09"/>
    <w:rsid w:val="00E163AC"/>
    <w:rsid w:val="00E35783"/>
    <w:rsid w:val="00E431ED"/>
    <w:rsid w:val="00E46F6B"/>
    <w:rsid w:val="00E57C3C"/>
    <w:rsid w:val="00E64FF5"/>
    <w:rsid w:val="00E66B75"/>
    <w:rsid w:val="00E763D3"/>
    <w:rsid w:val="00E8073C"/>
    <w:rsid w:val="00E8127F"/>
    <w:rsid w:val="00E82908"/>
    <w:rsid w:val="00E846B5"/>
    <w:rsid w:val="00E84C66"/>
    <w:rsid w:val="00E87118"/>
    <w:rsid w:val="00E95D2A"/>
    <w:rsid w:val="00EB040C"/>
    <w:rsid w:val="00EB5816"/>
    <w:rsid w:val="00EC6F98"/>
    <w:rsid w:val="00EE3AFB"/>
    <w:rsid w:val="00EF0303"/>
    <w:rsid w:val="00F11BEF"/>
    <w:rsid w:val="00F22B7C"/>
    <w:rsid w:val="00F258E7"/>
    <w:rsid w:val="00F277E2"/>
    <w:rsid w:val="00F30AD3"/>
    <w:rsid w:val="00F4551F"/>
    <w:rsid w:val="00F479AB"/>
    <w:rsid w:val="00F72964"/>
    <w:rsid w:val="00F80053"/>
    <w:rsid w:val="00F81583"/>
    <w:rsid w:val="00FA02C7"/>
    <w:rsid w:val="00FA1F30"/>
    <w:rsid w:val="00FB5768"/>
    <w:rsid w:val="00FB7043"/>
    <w:rsid w:val="00FC1B35"/>
    <w:rsid w:val="00FD2B0A"/>
    <w:rsid w:val="00FE43B8"/>
    <w:rsid w:val="00FE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5B139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E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931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171B"/>
  </w:style>
  <w:style w:type="paragraph" w:styleId="Fuzeile">
    <w:name w:val="footer"/>
    <w:basedOn w:val="Standard"/>
    <w:link w:val="FuzeileZchn"/>
    <w:uiPriority w:val="99"/>
    <w:unhideWhenUsed/>
    <w:rsid w:val="00931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3171B"/>
  </w:style>
  <w:style w:type="paragraph" w:styleId="berarbeitung">
    <w:name w:val="Revision"/>
    <w:hidden/>
    <w:uiPriority w:val="99"/>
    <w:semiHidden/>
    <w:rsid w:val="007F3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F37A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37A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37A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37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37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9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Daniel Hilse</cp:lastModifiedBy>
  <cp:revision>28</cp:revision>
  <cp:lastPrinted>2025-07-21T07:36:00Z</cp:lastPrinted>
  <dcterms:created xsi:type="dcterms:W3CDTF">2025-07-16T09:29:00Z</dcterms:created>
  <dcterms:modified xsi:type="dcterms:W3CDTF">2025-08-28T10:00:00Z</dcterms:modified>
</cp:coreProperties>
</file>