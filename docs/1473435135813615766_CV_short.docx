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685"/>
        <w:gridCol w:w="1418"/>
        <w:gridCol w:w="283"/>
        <w:gridCol w:w="1696"/>
      </w:tblGrid>
      <w:tr w:rsidR="00E55D90" w:rsidRPr="00BD61A1" w14:paraId="487AC9CE" w14:textId="77777777" w:rsidTr="00645FA3">
        <w:trPr>
          <w:trHeight w:val="426"/>
        </w:trPr>
        <w:tc>
          <w:tcPr>
            <w:tcW w:w="9067" w:type="dxa"/>
            <w:gridSpan w:val="5"/>
            <w:tcBorders>
              <w:bottom w:val="single" w:sz="4" w:space="0" w:color="auto"/>
            </w:tcBorders>
            <w:vAlign w:val="bottom"/>
          </w:tcPr>
          <w:p w14:paraId="135895E2" w14:textId="74BF85ED" w:rsidR="00E55D90" w:rsidRPr="00BD61A1" w:rsidRDefault="002642FD" w:rsidP="00E55D90">
            <w:pPr>
              <w:spacing w:line="276" w:lineRule="auto"/>
              <w:jc w:val="center"/>
              <w:rPr>
                <w:rFonts w:ascii="Optima" w:hAnsi="Optima" w:cs="Times New Roman (Body CS)"/>
                <w:b/>
                <w:sz w:val="36"/>
                <w:szCs w:val="32"/>
              </w:rPr>
            </w:pPr>
            <w:r w:rsidRPr="00BD61A1">
              <w:rPr>
                <w:rFonts w:ascii="Optima" w:hAnsi="Optima" w:cs="Times New Roman (Body CS)"/>
                <w:b/>
                <w:sz w:val="36"/>
                <w:szCs w:val="32"/>
              </w:rPr>
              <w:t>Jason Kaloudis</w:t>
            </w:r>
          </w:p>
        </w:tc>
      </w:tr>
      <w:tr w:rsidR="00E55D90" w:rsidRPr="00BD61A1" w14:paraId="034602FF" w14:textId="77777777" w:rsidTr="00645FA3">
        <w:trPr>
          <w:trHeight w:val="283"/>
        </w:trPr>
        <w:tc>
          <w:tcPr>
            <w:tcW w:w="9067" w:type="dxa"/>
            <w:gridSpan w:val="5"/>
            <w:tcBorders>
              <w:top w:val="single" w:sz="4" w:space="0" w:color="auto"/>
            </w:tcBorders>
            <w:vAlign w:val="bottom"/>
          </w:tcPr>
          <w:p w14:paraId="45E1D21A" w14:textId="43FAFEDA" w:rsidR="00E55D90" w:rsidRPr="00BD61A1" w:rsidRDefault="002642FD" w:rsidP="00E55D90">
            <w:pPr>
              <w:spacing w:line="276" w:lineRule="auto"/>
              <w:jc w:val="center"/>
              <w:rPr>
                <w:rFonts w:ascii="Optima" w:hAnsi="Optima" w:cs="Times New Roman (Body CS)"/>
                <w:bCs/>
                <w:sz w:val="18"/>
                <w:szCs w:val="18"/>
              </w:rPr>
            </w:pPr>
            <w:r w:rsidRPr="00BD61A1">
              <w:rPr>
                <w:rFonts w:ascii="Optima" w:hAnsi="Optima" w:cs="Times New Roman (Body CS)"/>
                <w:bCs/>
                <w:sz w:val="18"/>
                <w:szCs w:val="18"/>
              </w:rPr>
              <w:t>• Machabäerstr. 7-9, 50</w:t>
            </w:r>
            <w:r w:rsidR="00561471">
              <w:rPr>
                <w:rFonts w:ascii="Optima" w:hAnsi="Optima" w:cs="Times New Roman (Body CS)"/>
                <w:bCs/>
                <w:sz w:val="18"/>
                <w:szCs w:val="18"/>
              </w:rPr>
              <w:t>668</w:t>
            </w:r>
            <w:r w:rsidRPr="00BD61A1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Köln </w:t>
            </w:r>
            <w:r w:rsidR="00E55D90" w:rsidRPr="00BD61A1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• </w:t>
            </w:r>
            <w:r w:rsidR="004D01C9" w:rsidRPr="00BD61A1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jasonkaloudis@gmail.com </w:t>
            </w:r>
            <w:r w:rsidR="006D132E" w:rsidRPr="00BD61A1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• </w:t>
            </w:r>
            <w:hyperlink r:id="rId8" w:history="1">
              <w:r w:rsidR="006D132E" w:rsidRPr="00BD61A1">
                <w:rPr>
                  <w:rStyle w:val="Hyperlink"/>
                  <w:rFonts w:ascii="Optima" w:hAnsi="Optima" w:cs="Times New Roman (Body CS)"/>
                  <w:bCs/>
                  <w:sz w:val="18"/>
                  <w:szCs w:val="18"/>
                </w:rPr>
                <w:t>LinkedIn</w:t>
              </w:r>
            </w:hyperlink>
            <w:r w:rsidR="00E55D90" w:rsidRPr="00BD61A1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+49</w:t>
            </w:r>
            <w:r w:rsidR="006D132E" w:rsidRPr="00BD61A1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</w:t>
            </w:r>
            <w:r w:rsidR="00E55D90" w:rsidRPr="00BD61A1">
              <w:rPr>
                <w:rFonts w:ascii="Optima" w:hAnsi="Optima" w:cs="Times New Roman (Body CS)"/>
                <w:bCs/>
                <w:sz w:val="18"/>
                <w:szCs w:val="18"/>
              </w:rPr>
              <w:t>(0)</w:t>
            </w:r>
            <w:r w:rsidR="006D132E" w:rsidRPr="00BD61A1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</w:t>
            </w:r>
            <w:r w:rsidR="00765136" w:rsidRPr="00BD61A1">
              <w:rPr>
                <w:rFonts w:ascii="Optima" w:hAnsi="Optima" w:cs="Times New Roman (Body CS)"/>
                <w:bCs/>
                <w:sz w:val="18"/>
                <w:szCs w:val="18"/>
              </w:rPr>
              <w:t>1578 3432 531</w:t>
            </w:r>
          </w:p>
        </w:tc>
      </w:tr>
      <w:tr w:rsidR="002508C2" w:rsidRPr="00BD61A1" w14:paraId="0FCADE56" w14:textId="77777777" w:rsidTr="00645FA3">
        <w:trPr>
          <w:trHeight w:val="479"/>
        </w:trPr>
        <w:tc>
          <w:tcPr>
            <w:tcW w:w="9067" w:type="dxa"/>
            <w:gridSpan w:val="5"/>
            <w:tcBorders>
              <w:bottom w:val="single" w:sz="4" w:space="0" w:color="auto"/>
            </w:tcBorders>
            <w:vAlign w:val="bottom"/>
          </w:tcPr>
          <w:p w14:paraId="6219B894" w14:textId="5383A398" w:rsidR="002508C2" w:rsidRPr="00BD61A1" w:rsidRDefault="006E2C9C" w:rsidP="00E55D90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 w:rsidRPr="00BD61A1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Schule</w:t>
            </w:r>
            <w:r w:rsidR="002E2368" w:rsidRPr="00BD61A1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, Ausbildung</w:t>
            </w:r>
            <w:r w:rsidRPr="00BD61A1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 xml:space="preserve"> &amp; Studium</w:t>
            </w:r>
          </w:p>
        </w:tc>
      </w:tr>
      <w:tr w:rsidR="00D1492F" w:rsidRPr="00BD61A1" w14:paraId="7D1DEBF7" w14:textId="77777777" w:rsidTr="00645FA3">
        <w:trPr>
          <w:trHeight w:val="340"/>
        </w:trPr>
        <w:tc>
          <w:tcPr>
            <w:tcW w:w="7088" w:type="dxa"/>
            <w:gridSpan w:val="3"/>
            <w:tcBorders>
              <w:top w:val="single" w:sz="4" w:space="0" w:color="auto"/>
            </w:tcBorders>
            <w:vAlign w:val="bottom"/>
          </w:tcPr>
          <w:p w14:paraId="0C2B846F" w14:textId="4E457529" w:rsidR="00D1492F" w:rsidRPr="00BD61A1" w:rsidRDefault="00765136" w:rsidP="00723643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BD61A1">
              <w:rPr>
                <w:rFonts w:ascii="Optima" w:hAnsi="Optima"/>
                <w:b/>
                <w:smallCaps/>
                <w:sz w:val="23"/>
                <w:szCs w:val="23"/>
              </w:rPr>
              <w:t>Technische Hochschule Köln</w:t>
            </w:r>
          </w:p>
        </w:tc>
        <w:tc>
          <w:tcPr>
            <w:tcW w:w="1979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60774AB6" w:rsidR="00D1492F" w:rsidRPr="00BD61A1" w:rsidRDefault="00765136" w:rsidP="00162A5A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BD61A1">
              <w:rPr>
                <w:rFonts w:ascii="Optima" w:hAnsi="Optima"/>
                <w:i/>
                <w:smallCaps/>
                <w:sz w:val="23"/>
                <w:szCs w:val="23"/>
              </w:rPr>
              <w:t>Köln</w:t>
            </w:r>
          </w:p>
        </w:tc>
      </w:tr>
      <w:tr w:rsidR="00D1492F" w:rsidRPr="00BD61A1" w14:paraId="61E5D482" w14:textId="77777777" w:rsidTr="00645FA3">
        <w:tc>
          <w:tcPr>
            <w:tcW w:w="5670" w:type="dxa"/>
            <w:gridSpan w:val="2"/>
          </w:tcPr>
          <w:p w14:paraId="11CB9A0F" w14:textId="27B561BE" w:rsidR="00D1492F" w:rsidRPr="00BD61A1" w:rsidRDefault="00D1492F">
            <w:pPr>
              <w:rPr>
                <w:rFonts w:ascii="Optima" w:hAnsi="Optima"/>
                <w:sz w:val="18"/>
              </w:rPr>
            </w:pPr>
            <w:r w:rsidRPr="00BD61A1">
              <w:rPr>
                <w:rFonts w:ascii="Optima" w:hAnsi="Optima"/>
                <w:sz w:val="18"/>
              </w:rPr>
              <w:t xml:space="preserve">B.Sc. in </w:t>
            </w:r>
            <w:r w:rsidR="00765136" w:rsidRPr="00BD61A1">
              <w:rPr>
                <w:rFonts w:ascii="Optima" w:hAnsi="Optima"/>
                <w:sz w:val="18"/>
              </w:rPr>
              <w:t>Betriebswirtschaftslehre</w:t>
            </w:r>
            <w:r w:rsidR="00B17D95" w:rsidRPr="00BD61A1">
              <w:rPr>
                <w:rFonts w:ascii="Optima" w:hAnsi="Optima"/>
                <w:sz w:val="18"/>
              </w:rPr>
              <w:t xml:space="preserve"> (</w:t>
            </w:r>
            <w:r w:rsidR="00426D7E" w:rsidRPr="00BD61A1">
              <w:rPr>
                <w:rFonts w:ascii="Optima" w:hAnsi="Optima"/>
                <w:sz w:val="18"/>
              </w:rPr>
              <w:t xml:space="preserve">aktueller </w:t>
            </w:r>
            <w:r w:rsidR="00C925E4">
              <w:rPr>
                <w:rFonts w:ascii="Optima" w:hAnsi="Optima"/>
                <w:sz w:val="18"/>
              </w:rPr>
              <w:t>Notens</w:t>
            </w:r>
            <w:r w:rsidR="00B17D95" w:rsidRPr="00BD61A1">
              <w:rPr>
                <w:rFonts w:ascii="Optima" w:hAnsi="Optima"/>
                <w:sz w:val="18"/>
              </w:rPr>
              <w:t xml:space="preserve">chnitt: </w:t>
            </w:r>
            <w:r w:rsidR="004D4847">
              <w:rPr>
                <w:rFonts w:ascii="Optima" w:hAnsi="Optima"/>
                <w:sz w:val="18"/>
              </w:rPr>
              <w:t>2,0</w:t>
            </w:r>
            <w:r w:rsidR="00B17D95" w:rsidRPr="00BD61A1">
              <w:rPr>
                <w:rFonts w:ascii="Optima" w:hAnsi="Optima"/>
                <w:sz w:val="18"/>
              </w:rPr>
              <w:t>)</w:t>
            </w:r>
          </w:p>
        </w:tc>
        <w:tc>
          <w:tcPr>
            <w:tcW w:w="3397" w:type="dxa"/>
            <w:gridSpan w:val="3"/>
          </w:tcPr>
          <w:p w14:paraId="419A9228" w14:textId="66A5B2F1" w:rsidR="00D1492F" w:rsidRPr="00BD61A1" w:rsidRDefault="00D87E5C" w:rsidP="00D1492F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09</w:t>
            </w:r>
            <w:r w:rsidR="00765136" w:rsidRPr="00BD61A1">
              <w:rPr>
                <w:rFonts w:ascii="Optima" w:hAnsi="Optima"/>
                <w:sz w:val="18"/>
              </w:rPr>
              <w:t>/2023</w:t>
            </w:r>
            <w:r w:rsidR="00D1492F" w:rsidRPr="00BD61A1">
              <w:rPr>
                <w:rFonts w:ascii="Optima" w:hAnsi="Optima"/>
                <w:sz w:val="18"/>
              </w:rPr>
              <w:t xml:space="preserve"> –</w:t>
            </w:r>
            <w:r w:rsidR="00B17D95" w:rsidRPr="00BD61A1">
              <w:rPr>
                <w:rFonts w:ascii="Optima" w:hAnsi="Optima"/>
                <w:sz w:val="18"/>
              </w:rPr>
              <w:t xml:space="preserve"> </w:t>
            </w:r>
            <w:r w:rsidR="00D5280E" w:rsidRPr="00BD61A1">
              <w:rPr>
                <w:rFonts w:ascii="Optima" w:hAnsi="Optima"/>
                <w:sz w:val="18"/>
              </w:rPr>
              <w:t>heute</w:t>
            </w:r>
          </w:p>
        </w:tc>
      </w:tr>
      <w:tr w:rsidR="00D5280E" w:rsidRPr="00BD61A1" w14:paraId="7EABE9F1" w14:textId="77777777" w:rsidTr="00645FA3">
        <w:tc>
          <w:tcPr>
            <w:tcW w:w="9067" w:type="dxa"/>
            <w:gridSpan w:val="5"/>
          </w:tcPr>
          <w:p w14:paraId="7A71E6B0" w14:textId="379308F2" w:rsidR="00575098" w:rsidRPr="00C925E4" w:rsidRDefault="00765136" w:rsidP="00C925E4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BD61A1">
              <w:rPr>
                <w:rFonts w:ascii="Optima" w:hAnsi="Optima" w:cs="Georgia"/>
                <w:i/>
                <w:iCs/>
                <w:color w:val="000000"/>
                <w:sz w:val="18"/>
              </w:rPr>
              <w:t>Schwerpunkte: Investition</w:t>
            </w:r>
            <w:r w:rsidR="0082406A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und Finanzierung</w:t>
            </w:r>
            <w:r w:rsidRPr="00BD61A1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| </w:t>
            </w:r>
            <w:r w:rsidR="004F4CCA" w:rsidRPr="00BD61A1">
              <w:rPr>
                <w:rFonts w:ascii="Optima" w:hAnsi="Optima" w:cs="Georgia"/>
                <w:i/>
                <w:iCs/>
                <w:color w:val="000000"/>
                <w:sz w:val="18"/>
              </w:rPr>
              <w:t>Externes Rechnungswese</w:t>
            </w:r>
            <w:r w:rsidR="00966724">
              <w:rPr>
                <w:rFonts w:ascii="Optima" w:hAnsi="Optima" w:cs="Georgia"/>
                <w:i/>
                <w:iCs/>
                <w:color w:val="000000"/>
                <w:sz w:val="18"/>
              </w:rPr>
              <w:t>n</w:t>
            </w:r>
          </w:p>
        </w:tc>
      </w:tr>
      <w:tr w:rsidR="00D5280E" w:rsidRPr="00BD61A1" w14:paraId="013361E1" w14:textId="77777777" w:rsidTr="00645FA3">
        <w:trPr>
          <w:trHeight w:val="340"/>
        </w:trPr>
        <w:tc>
          <w:tcPr>
            <w:tcW w:w="7088" w:type="dxa"/>
            <w:gridSpan w:val="3"/>
            <w:vAlign w:val="bottom"/>
          </w:tcPr>
          <w:p w14:paraId="197620E3" w14:textId="37EF2B11" w:rsidR="00D1492F" w:rsidRPr="00BD61A1" w:rsidRDefault="004F4CCA" w:rsidP="00723643">
            <w:pPr>
              <w:rPr>
                <w:rFonts w:ascii="Optima" w:hAnsi="Optima"/>
                <w:sz w:val="23"/>
                <w:szCs w:val="23"/>
              </w:rPr>
            </w:pPr>
            <w:r w:rsidRPr="00BD61A1">
              <w:rPr>
                <w:rFonts w:ascii="Optima" w:hAnsi="Optima"/>
                <w:b/>
                <w:smallCaps/>
                <w:sz w:val="23"/>
                <w:szCs w:val="23"/>
              </w:rPr>
              <w:t>Spielbank Mainz GmbH &amp; Co. KG</w:t>
            </w:r>
          </w:p>
        </w:tc>
        <w:tc>
          <w:tcPr>
            <w:tcW w:w="1979" w:type="dxa"/>
            <w:gridSpan w:val="2"/>
            <w:vAlign w:val="bottom"/>
          </w:tcPr>
          <w:p w14:paraId="63D86F51" w14:textId="2B93CF29" w:rsidR="00D1492F" w:rsidRPr="00BD61A1" w:rsidRDefault="004F4CCA" w:rsidP="00D5280E">
            <w:pPr>
              <w:ind w:left="-279"/>
              <w:jc w:val="right"/>
              <w:rPr>
                <w:rFonts w:ascii="Optima" w:hAnsi="Optima"/>
                <w:sz w:val="23"/>
                <w:szCs w:val="23"/>
              </w:rPr>
            </w:pPr>
            <w:r w:rsidRPr="00BD61A1">
              <w:rPr>
                <w:rFonts w:ascii="Optima" w:hAnsi="Optima"/>
                <w:i/>
                <w:smallCaps/>
                <w:sz w:val="23"/>
                <w:szCs w:val="23"/>
              </w:rPr>
              <w:t>Mainz</w:t>
            </w:r>
          </w:p>
        </w:tc>
      </w:tr>
      <w:tr w:rsidR="00D5280E" w:rsidRPr="00BD61A1" w14:paraId="62632213" w14:textId="77777777" w:rsidTr="00645FA3">
        <w:tc>
          <w:tcPr>
            <w:tcW w:w="7088" w:type="dxa"/>
            <w:gridSpan w:val="3"/>
          </w:tcPr>
          <w:p w14:paraId="5F71027E" w14:textId="251A330C" w:rsidR="00D1492F" w:rsidRPr="00BD61A1" w:rsidRDefault="004F4CCA">
            <w:pPr>
              <w:rPr>
                <w:rFonts w:ascii="Optima" w:hAnsi="Optima"/>
                <w:sz w:val="18"/>
              </w:rPr>
            </w:pPr>
            <w:r w:rsidRPr="00BD61A1">
              <w:rPr>
                <w:rFonts w:ascii="Optima" w:hAnsi="Optima"/>
                <w:sz w:val="18"/>
              </w:rPr>
              <w:t xml:space="preserve">Ausbildung zum Croupier </w:t>
            </w:r>
            <w:r w:rsidR="00966724">
              <w:rPr>
                <w:rFonts w:ascii="Optima" w:hAnsi="Optima"/>
                <w:sz w:val="18"/>
              </w:rPr>
              <w:t>für Roul</w:t>
            </w:r>
            <w:r w:rsidR="00740A7F">
              <w:rPr>
                <w:rFonts w:ascii="Optima" w:hAnsi="Optima"/>
                <w:sz w:val="18"/>
              </w:rPr>
              <w:t>ette, Black</w:t>
            </w:r>
            <w:r w:rsidR="00D162E1">
              <w:rPr>
                <w:rFonts w:ascii="Optima" w:hAnsi="Optima"/>
                <w:sz w:val="18"/>
              </w:rPr>
              <w:t>j</w:t>
            </w:r>
            <w:r w:rsidR="00813EA2">
              <w:rPr>
                <w:rFonts w:ascii="Optima" w:hAnsi="Optima"/>
                <w:sz w:val="18"/>
              </w:rPr>
              <w:t>a</w:t>
            </w:r>
            <w:r w:rsidR="00740A7F">
              <w:rPr>
                <w:rFonts w:ascii="Optima" w:hAnsi="Optima"/>
                <w:sz w:val="18"/>
              </w:rPr>
              <w:t xml:space="preserve">ck </w:t>
            </w:r>
            <w:r w:rsidR="00D162E1">
              <w:rPr>
                <w:rFonts w:ascii="Optima" w:hAnsi="Optima"/>
                <w:sz w:val="18"/>
              </w:rPr>
              <w:t xml:space="preserve">und </w:t>
            </w:r>
            <w:r w:rsidR="00740A7F">
              <w:rPr>
                <w:rFonts w:ascii="Optima" w:hAnsi="Optima"/>
                <w:sz w:val="18"/>
              </w:rPr>
              <w:t>Poker</w:t>
            </w:r>
            <w:r w:rsidR="00D162E1">
              <w:rPr>
                <w:rFonts w:ascii="Optima" w:hAnsi="Optima"/>
                <w:sz w:val="18"/>
              </w:rPr>
              <w:t xml:space="preserve"> (berufsbegleitend)</w:t>
            </w:r>
          </w:p>
        </w:tc>
        <w:tc>
          <w:tcPr>
            <w:tcW w:w="1979" w:type="dxa"/>
            <w:gridSpan w:val="2"/>
          </w:tcPr>
          <w:p w14:paraId="51FC9814" w14:textId="5713F07C" w:rsidR="00D1492F" w:rsidRPr="00BD61A1" w:rsidRDefault="004F4CCA" w:rsidP="00D1492F">
            <w:pPr>
              <w:jc w:val="right"/>
              <w:rPr>
                <w:rFonts w:ascii="Optima" w:hAnsi="Optima"/>
                <w:sz w:val="18"/>
              </w:rPr>
            </w:pPr>
            <w:r w:rsidRPr="00BD61A1">
              <w:rPr>
                <w:rFonts w:ascii="Optima" w:hAnsi="Optima"/>
                <w:sz w:val="18"/>
              </w:rPr>
              <w:t>11/2016 – 04/2018</w:t>
            </w:r>
          </w:p>
        </w:tc>
      </w:tr>
      <w:tr w:rsidR="00D5280E" w:rsidRPr="00BD61A1" w14:paraId="12FD139A" w14:textId="77777777" w:rsidTr="00645FA3">
        <w:trPr>
          <w:trHeight w:val="340"/>
        </w:trPr>
        <w:tc>
          <w:tcPr>
            <w:tcW w:w="7088" w:type="dxa"/>
            <w:gridSpan w:val="3"/>
            <w:vAlign w:val="bottom"/>
          </w:tcPr>
          <w:p w14:paraId="72847BB3" w14:textId="0FEB917D" w:rsidR="006546FD" w:rsidRPr="00BD61A1" w:rsidRDefault="005129F2" w:rsidP="00997D9A">
            <w:pPr>
              <w:rPr>
                <w:rFonts w:ascii="Optima" w:hAnsi="Optima" w:cs="Georgia"/>
                <w:i/>
                <w:iCs/>
                <w:color w:val="000000"/>
                <w:sz w:val="23"/>
                <w:szCs w:val="23"/>
              </w:rPr>
            </w:pPr>
            <w:r w:rsidRPr="00BD61A1">
              <w:rPr>
                <w:rFonts w:ascii="Optima" w:hAnsi="Optima"/>
                <w:b/>
                <w:smallCaps/>
                <w:sz w:val="23"/>
                <w:szCs w:val="23"/>
              </w:rPr>
              <w:t>Johannes-Gutenberg-Universität Mainz</w:t>
            </w:r>
            <w:r w:rsidR="00D5280E" w:rsidRPr="00BD61A1">
              <w:rPr>
                <w:rFonts w:ascii="Optima" w:hAnsi="Optima"/>
                <w:b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1979" w:type="dxa"/>
            <w:gridSpan w:val="2"/>
            <w:vAlign w:val="bottom"/>
          </w:tcPr>
          <w:p w14:paraId="67B48271" w14:textId="1689457E" w:rsidR="006546FD" w:rsidRPr="00BD61A1" w:rsidRDefault="005129F2" w:rsidP="00997D9A">
            <w:pPr>
              <w:jc w:val="right"/>
              <w:rPr>
                <w:rFonts w:ascii="Optima" w:hAnsi="Optima" w:cs="Georgia"/>
                <w:i/>
                <w:iCs/>
                <w:color w:val="000000"/>
                <w:sz w:val="23"/>
                <w:szCs w:val="23"/>
              </w:rPr>
            </w:pPr>
            <w:r w:rsidRPr="00BD61A1">
              <w:rPr>
                <w:rFonts w:ascii="Optima" w:hAnsi="Optima"/>
                <w:i/>
                <w:smallCaps/>
                <w:sz w:val="23"/>
                <w:szCs w:val="23"/>
              </w:rPr>
              <w:t>Mainz</w:t>
            </w:r>
          </w:p>
        </w:tc>
      </w:tr>
      <w:tr w:rsidR="00D5280E" w:rsidRPr="00BD61A1" w14:paraId="2BC35A38" w14:textId="77777777" w:rsidTr="00645FA3">
        <w:tc>
          <w:tcPr>
            <w:tcW w:w="5670" w:type="dxa"/>
            <w:gridSpan w:val="2"/>
          </w:tcPr>
          <w:p w14:paraId="2B55BC21" w14:textId="54237A9B" w:rsidR="006546FD" w:rsidRPr="00BD61A1" w:rsidRDefault="005129F2" w:rsidP="00737822">
            <w:p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BD61A1">
              <w:rPr>
                <w:rFonts w:ascii="Optima" w:hAnsi="Optima"/>
                <w:sz w:val="18"/>
              </w:rPr>
              <w:t xml:space="preserve">B.Sc. in Chemie (Ohne Abschluss, </w:t>
            </w:r>
            <w:r w:rsidR="00577BF4">
              <w:rPr>
                <w:rFonts w:ascii="Optima" w:hAnsi="Optima"/>
                <w:sz w:val="18"/>
              </w:rPr>
              <w:t>9</w:t>
            </w:r>
            <w:r w:rsidRPr="00BD61A1">
              <w:rPr>
                <w:rFonts w:ascii="Optima" w:hAnsi="Optima"/>
                <w:sz w:val="18"/>
              </w:rPr>
              <w:t>2/180 ECTS)</w:t>
            </w:r>
          </w:p>
        </w:tc>
        <w:tc>
          <w:tcPr>
            <w:tcW w:w="3397" w:type="dxa"/>
            <w:gridSpan w:val="3"/>
          </w:tcPr>
          <w:p w14:paraId="61A9021F" w14:textId="483CE21D" w:rsidR="006546FD" w:rsidRPr="00BD61A1" w:rsidRDefault="006546FD" w:rsidP="006546FD">
            <w:pPr>
              <w:jc w:val="right"/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BD61A1">
              <w:rPr>
                <w:rFonts w:ascii="Optima" w:hAnsi="Optima"/>
                <w:sz w:val="18"/>
              </w:rPr>
              <w:t>04/201</w:t>
            </w:r>
            <w:r w:rsidR="005129F2" w:rsidRPr="00BD61A1">
              <w:rPr>
                <w:rFonts w:ascii="Optima" w:hAnsi="Optima"/>
                <w:sz w:val="18"/>
              </w:rPr>
              <w:t>6</w:t>
            </w:r>
            <w:r w:rsidRPr="00BD61A1">
              <w:rPr>
                <w:rFonts w:ascii="Optima" w:hAnsi="Optima"/>
                <w:sz w:val="18"/>
              </w:rPr>
              <w:t xml:space="preserve"> – 0</w:t>
            </w:r>
            <w:r w:rsidR="005129F2" w:rsidRPr="00BD61A1">
              <w:rPr>
                <w:rFonts w:ascii="Optima" w:hAnsi="Optima"/>
                <w:sz w:val="18"/>
              </w:rPr>
              <w:t>3/2019</w:t>
            </w:r>
          </w:p>
        </w:tc>
      </w:tr>
      <w:tr w:rsidR="00D5280E" w:rsidRPr="00BD61A1" w14:paraId="1C51E2FF" w14:textId="77777777" w:rsidTr="00645FA3">
        <w:trPr>
          <w:trHeight w:val="340"/>
        </w:trPr>
        <w:tc>
          <w:tcPr>
            <w:tcW w:w="5670" w:type="dxa"/>
            <w:gridSpan w:val="2"/>
            <w:vAlign w:val="bottom"/>
          </w:tcPr>
          <w:p w14:paraId="4BAC65D2" w14:textId="405D2818" w:rsidR="00665BF3" w:rsidRPr="00BD61A1" w:rsidRDefault="005129F2" w:rsidP="00665BF3">
            <w:pPr>
              <w:rPr>
                <w:rFonts w:ascii="Optima" w:hAnsi="Optima"/>
                <w:sz w:val="18"/>
              </w:rPr>
            </w:pPr>
            <w:r w:rsidRPr="00BD61A1">
              <w:rPr>
                <w:rFonts w:ascii="Optima" w:hAnsi="Optima"/>
                <w:b/>
                <w:smallCaps/>
                <w:sz w:val="23"/>
                <w:szCs w:val="23"/>
              </w:rPr>
              <w:t>Trito Geniko Lykeio Palaiou Falirou</w:t>
            </w:r>
          </w:p>
        </w:tc>
        <w:tc>
          <w:tcPr>
            <w:tcW w:w="3397" w:type="dxa"/>
            <w:gridSpan w:val="3"/>
            <w:vAlign w:val="bottom"/>
          </w:tcPr>
          <w:p w14:paraId="2FCB10D7" w14:textId="3D682960" w:rsidR="00665BF3" w:rsidRPr="00BD61A1" w:rsidRDefault="00214C4D" w:rsidP="00665BF3">
            <w:pPr>
              <w:jc w:val="right"/>
              <w:rPr>
                <w:rFonts w:ascii="Optima" w:hAnsi="Optima"/>
                <w:sz w:val="18"/>
              </w:rPr>
            </w:pPr>
            <w:r w:rsidRPr="00BD61A1">
              <w:rPr>
                <w:rFonts w:ascii="Optima" w:hAnsi="Optima"/>
                <w:i/>
                <w:smallCaps/>
                <w:sz w:val="23"/>
                <w:szCs w:val="23"/>
              </w:rPr>
              <w:t>A</w:t>
            </w:r>
            <w:r w:rsidR="00B52528">
              <w:rPr>
                <w:rFonts w:ascii="Optima" w:hAnsi="Optima"/>
                <w:i/>
                <w:smallCaps/>
                <w:sz w:val="23"/>
                <w:szCs w:val="23"/>
              </w:rPr>
              <w:t>then</w:t>
            </w:r>
            <w:r w:rsidR="009B68CC">
              <w:rPr>
                <w:rFonts w:ascii="Optima" w:hAnsi="Optima"/>
                <w:i/>
                <w:smallCaps/>
                <w:sz w:val="23"/>
                <w:szCs w:val="23"/>
              </w:rPr>
              <w:t>, Griechenland</w:t>
            </w:r>
          </w:p>
        </w:tc>
      </w:tr>
      <w:tr w:rsidR="0091331D" w:rsidRPr="00BD61A1" w14:paraId="312B82BC" w14:textId="77777777" w:rsidTr="00645FA3">
        <w:tc>
          <w:tcPr>
            <w:tcW w:w="5670" w:type="dxa"/>
            <w:gridSpan w:val="2"/>
          </w:tcPr>
          <w:p w14:paraId="3ED96EE3" w14:textId="30E06484" w:rsidR="0091331D" w:rsidRPr="00BD61A1" w:rsidRDefault="00423EFE" w:rsidP="0091331D">
            <w:pPr>
              <w:rPr>
                <w:rFonts w:ascii="Optima" w:hAnsi="Optima"/>
                <w:sz w:val="18"/>
              </w:rPr>
            </w:pPr>
            <w:r w:rsidRPr="00BD61A1">
              <w:rPr>
                <w:rFonts w:ascii="Optima" w:hAnsi="Optima"/>
                <w:sz w:val="18"/>
              </w:rPr>
              <w:t xml:space="preserve">Hochschulzugangsprüfungen </w:t>
            </w:r>
            <w:r w:rsidR="006C74F1">
              <w:rPr>
                <w:rFonts w:ascii="Optima" w:hAnsi="Optima"/>
                <w:sz w:val="18"/>
              </w:rPr>
              <w:t>(</w:t>
            </w:r>
            <w:r w:rsidR="00717BB5">
              <w:rPr>
                <w:rFonts w:ascii="Optima" w:hAnsi="Optima"/>
                <w:sz w:val="18"/>
              </w:rPr>
              <w:t>Note: 2,</w:t>
            </w:r>
            <w:r w:rsidR="00B06645">
              <w:rPr>
                <w:rFonts w:ascii="Optima" w:hAnsi="Optima"/>
                <w:sz w:val="18"/>
              </w:rPr>
              <w:t>3</w:t>
            </w:r>
            <w:r w:rsidR="006C74F1">
              <w:rPr>
                <w:rFonts w:ascii="Optima" w:hAnsi="Optima"/>
                <w:sz w:val="18"/>
              </w:rPr>
              <w:t>)</w:t>
            </w:r>
          </w:p>
          <w:p w14:paraId="1CEE182B" w14:textId="368BD0BA" w:rsidR="00214C4D" w:rsidRPr="00BD61A1" w:rsidRDefault="00423EFE" w:rsidP="0091331D">
            <w:pPr>
              <w:rPr>
                <w:rFonts w:ascii="Optima" w:hAnsi="Optima"/>
                <w:sz w:val="18"/>
              </w:rPr>
            </w:pPr>
            <w:r w:rsidRPr="00BD61A1">
              <w:rPr>
                <w:rFonts w:ascii="Optima" w:hAnsi="Optima"/>
                <w:sz w:val="18"/>
              </w:rPr>
              <w:t xml:space="preserve">Allgemeine Hochschulreife </w:t>
            </w:r>
            <w:r w:rsidR="006C74F1">
              <w:rPr>
                <w:rFonts w:ascii="Optima" w:hAnsi="Optima"/>
                <w:sz w:val="18"/>
              </w:rPr>
              <w:t>(</w:t>
            </w:r>
            <w:r w:rsidR="00717BB5">
              <w:rPr>
                <w:rFonts w:ascii="Optima" w:hAnsi="Optima"/>
                <w:sz w:val="18"/>
              </w:rPr>
              <w:t>Note: 1,3</w:t>
            </w:r>
            <w:r w:rsidR="006C74F1">
              <w:rPr>
                <w:rFonts w:ascii="Optima" w:hAnsi="Optima"/>
                <w:sz w:val="18"/>
              </w:rPr>
              <w:t>)</w:t>
            </w:r>
          </w:p>
        </w:tc>
        <w:tc>
          <w:tcPr>
            <w:tcW w:w="3397" w:type="dxa"/>
            <w:gridSpan w:val="3"/>
          </w:tcPr>
          <w:p w14:paraId="07B675BB" w14:textId="72B96EBD" w:rsidR="002E2368" w:rsidRPr="00BD61A1" w:rsidRDefault="002E2368" w:rsidP="002E2368">
            <w:pPr>
              <w:tabs>
                <w:tab w:val="left" w:pos="501"/>
                <w:tab w:val="center" w:pos="1693"/>
              </w:tabs>
              <w:rPr>
                <w:rFonts w:ascii="Optima" w:hAnsi="Optima"/>
                <w:sz w:val="18"/>
              </w:rPr>
            </w:pPr>
            <w:r w:rsidRPr="00BD61A1">
              <w:rPr>
                <w:rFonts w:ascii="Optima" w:hAnsi="Optima"/>
                <w:sz w:val="18"/>
              </w:rPr>
              <w:tab/>
            </w:r>
            <w:r w:rsidRPr="00BD61A1">
              <w:rPr>
                <w:rFonts w:ascii="Optima" w:hAnsi="Optima"/>
                <w:sz w:val="18"/>
              </w:rPr>
              <w:tab/>
            </w:r>
            <w:r w:rsidR="005F0F4B" w:rsidRPr="00BD61A1">
              <w:rPr>
                <w:rFonts w:ascii="Optima" w:hAnsi="Optima"/>
                <w:sz w:val="18"/>
              </w:rPr>
              <w:t xml:space="preserve">                       </w:t>
            </w:r>
            <w:r w:rsidRPr="00BD61A1">
              <w:rPr>
                <w:rFonts w:ascii="Optima" w:hAnsi="Optima"/>
                <w:sz w:val="18"/>
              </w:rPr>
              <w:t xml:space="preserve">    </w:t>
            </w:r>
            <w:r w:rsidR="005F0F4B" w:rsidRPr="00BD61A1">
              <w:rPr>
                <w:rFonts w:ascii="Optima" w:hAnsi="Optima"/>
                <w:sz w:val="18"/>
              </w:rPr>
              <w:t>0</w:t>
            </w:r>
            <w:r w:rsidR="00717BB5">
              <w:rPr>
                <w:rFonts w:ascii="Optima" w:hAnsi="Optima"/>
                <w:sz w:val="18"/>
              </w:rPr>
              <w:t>9</w:t>
            </w:r>
            <w:r w:rsidR="005F0F4B" w:rsidRPr="00BD61A1">
              <w:rPr>
                <w:rFonts w:ascii="Optima" w:hAnsi="Optima"/>
                <w:sz w:val="18"/>
              </w:rPr>
              <w:t>/20</w:t>
            </w:r>
            <w:r w:rsidR="00717BB5">
              <w:rPr>
                <w:rFonts w:ascii="Optima" w:hAnsi="Optima"/>
                <w:sz w:val="18"/>
              </w:rPr>
              <w:t>08</w:t>
            </w:r>
            <w:r w:rsidR="005F0F4B" w:rsidRPr="00BD61A1">
              <w:rPr>
                <w:rFonts w:ascii="Optima" w:hAnsi="Optima"/>
                <w:sz w:val="18"/>
              </w:rPr>
              <w:t xml:space="preserve"> – 0</w:t>
            </w:r>
            <w:r w:rsidR="00717BB5">
              <w:rPr>
                <w:rFonts w:ascii="Optima" w:hAnsi="Optima"/>
                <w:sz w:val="18"/>
              </w:rPr>
              <w:t>6</w:t>
            </w:r>
            <w:r w:rsidR="005F0F4B" w:rsidRPr="00BD61A1">
              <w:rPr>
                <w:rFonts w:ascii="Optima" w:hAnsi="Optima"/>
                <w:sz w:val="18"/>
              </w:rPr>
              <w:t>/201</w:t>
            </w:r>
            <w:r w:rsidR="00423EFE">
              <w:rPr>
                <w:rFonts w:ascii="Optima" w:hAnsi="Optima"/>
                <w:sz w:val="18"/>
              </w:rPr>
              <w:t>5</w:t>
            </w:r>
          </w:p>
          <w:p w14:paraId="7521EA6E" w14:textId="53D36B12" w:rsidR="0091331D" w:rsidRPr="00BD61A1" w:rsidRDefault="002E2368" w:rsidP="002E2368">
            <w:pPr>
              <w:tabs>
                <w:tab w:val="left" w:pos="501"/>
                <w:tab w:val="right" w:pos="3387"/>
              </w:tabs>
              <w:rPr>
                <w:rFonts w:ascii="Optima" w:hAnsi="Optima"/>
                <w:sz w:val="18"/>
              </w:rPr>
            </w:pPr>
            <w:r w:rsidRPr="00BD61A1">
              <w:rPr>
                <w:rFonts w:ascii="Optima" w:hAnsi="Optima"/>
                <w:sz w:val="18"/>
              </w:rPr>
              <w:t xml:space="preserve">              </w:t>
            </w:r>
            <w:r w:rsidR="005F0F4B" w:rsidRPr="00BD61A1">
              <w:rPr>
                <w:rFonts w:ascii="Optima" w:hAnsi="Optima"/>
                <w:sz w:val="18"/>
              </w:rPr>
              <w:t xml:space="preserve">                    </w:t>
            </w:r>
          </w:p>
        </w:tc>
      </w:tr>
      <w:tr w:rsidR="00D5280E" w:rsidRPr="00BD61A1" w14:paraId="69F47C1D" w14:textId="77777777" w:rsidTr="00645FA3">
        <w:trPr>
          <w:trHeight w:val="155"/>
        </w:trPr>
        <w:tc>
          <w:tcPr>
            <w:tcW w:w="9067" w:type="dxa"/>
            <w:gridSpan w:val="5"/>
          </w:tcPr>
          <w:p w14:paraId="23575F6C" w14:textId="2358AF63" w:rsidR="00D5280E" w:rsidRPr="00BD61A1" w:rsidRDefault="00420AE6" w:rsidP="00420AE6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 w:rsidRPr="00BD61A1">
              <w:rPr>
                <w:rFonts w:ascii="Optima" w:hAnsi="Optima"/>
                <w:i/>
                <w:iCs/>
                <w:sz w:val="18"/>
              </w:rPr>
              <w:t>Schwerpunkt: Natur- und Gesundheitswissenschaften</w:t>
            </w:r>
          </w:p>
        </w:tc>
      </w:tr>
      <w:tr w:rsidR="00E55D90" w:rsidRPr="00BD61A1" w14:paraId="3A2665B3" w14:textId="77777777" w:rsidTr="00645FA3">
        <w:trPr>
          <w:trHeight w:val="498"/>
        </w:trPr>
        <w:tc>
          <w:tcPr>
            <w:tcW w:w="9067" w:type="dxa"/>
            <w:gridSpan w:val="5"/>
            <w:tcBorders>
              <w:bottom w:val="single" w:sz="4" w:space="0" w:color="auto"/>
            </w:tcBorders>
            <w:vAlign w:val="bottom"/>
          </w:tcPr>
          <w:p w14:paraId="239F87B8" w14:textId="3269DD27" w:rsidR="00E55D90" w:rsidRPr="00BD61A1" w:rsidRDefault="00623F25" w:rsidP="00740A7F">
            <w:pPr>
              <w:pStyle w:val="BERSCHRIFT"/>
              <w:jc w:val="center"/>
              <w:rPr>
                <w:rFonts w:ascii="Optima" w:hAnsi="Optima"/>
                <w:sz w:val="28"/>
              </w:rPr>
            </w:pPr>
            <w:r>
              <w:rPr>
                <w:rFonts w:ascii="Optima" w:hAnsi="Optima" w:cs="Times New Roman (Body CS)"/>
                <w:sz w:val="28"/>
              </w:rPr>
              <w:t>Praxiserfahrungen</w:t>
            </w:r>
          </w:p>
        </w:tc>
      </w:tr>
      <w:tr w:rsidR="00E55D90" w:rsidRPr="00BD61A1" w14:paraId="127C64E2" w14:textId="77777777" w:rsidTr="00645FA3">
        <w:trPr>
          <w:trHeight w:val="340"/>
        </w:trPr>
        <w:tc>
          <w:tcPr>
            <w:tcW w:w="7088" w:type="dxa"/>
            <w:gridSpan w:val="3"/>
            <w:tcBorders>
              <w:top w:val="single" w:sz="4" w:space="0" w:color="auto"/>
            </w:tcBorders>
            <w:vAlign w:val="bottom"/>
          </w:tcPr>
          <w:p w14:paraId="38F27285" w14:textId="55BA255B" w:rsidR="00E55D90" w:rsidRPr="00BD61A1" w:rsidRDefault="005D3B1D" w:rsidP="00E55D90">
            <w:pPr>
              <w:rPr>
                <w:rFonts w:ascii="Optima" w:hAnsi="Optima"/>
                <w:sz w:val="23"/>
                <w:szCs w:val="23"/>
              </w:rPr>
            </w:pPr>
            <w:r w:rsidRPr="00BD61A1">
              <w:rPr>
                <w:rFonts w:ascii="Optima" w:hAnsi="Optima"/>
                <w:b/>
                <w:smallCaps/>
                <w:sz w:val="23"/>
                <w:szCs w:val="23"/>
              </w:rPr>
              <w:t>Technische Hochschule Köln</w:t>
            </w:r>
          </w:p>
        </w:tc>
        <w:tc>
          <w:tcPr>
            <w:tcW w:w="1979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684258E3" w:rsidR="00E55D90" w:rsidRPr="00BD61A1" w:rsidRDefault="005D3B1D" w:rsidP="00E55D90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BD61A1">
              <w:rPr>
                <w:rFonts w:ascii="Optima" w:hAnsi="Optima"/>
                <w:i/>
                <w:smallCaps/>
                <w:sz w:val="23"/>
                <w:szCs w:val="23"/>
              </w:rPr>
              <w:t>Köln</w:t>
            </w:r>
          </w:p>
        </w:tc>
      </w:tr>
      <w:tr w:rsidR="00E55D90" w:rsidRPr="00BD61A1" w14:paraId="335D84E9" w14:textId="77777777" w:rsidTr="00645FA3">
        <w:tc>
          <w:tcPr>
            <w:tcW w:w="7088" w:type="dxa"/>
            <w:gridSpan w:val="3"/>
          </w:tcPr>
          <w:p w14:paraId="3D14919B" w14:textId="77777777" w:rsidR="0024096B" w:rsidRDefault="002C21A9" w:rsidP="00D843F1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 xml:space="preserve">Fachtutor </w:t>
            </w:r>
            <w:r w:rsidR="00BD61A1" w:rsidRPr="00BD61A1">
              <w:rPr>
                <w:rFonts w:ascii="Optima" w:hAnsi="Optima"/>
                <w:sz w:val="18"/>
              </w:rPr>
              <w:t xml:space="preserve">im Schmalenbach Institut für Wirtschaftswissenschaften </w:t>
            </w:r>
            <w:r>
              <w:rPr>
                <w:rFonts w:ascii="Optima" w:hAnsi="Optima"/>
                <w:sz w:val="18"/>
              </w:rPr>
              <w:t>für die Module:</w:t>
            </w:r>
          </w:p>
          <w:p w14:paraId="40BA5796" w14:textId="0AA2AC4E" w:rsidR="0024096B" w:rsidRDefault="00BD61A1" w:rsidP="007C43B4">
            <w:pPr>
              <w:pStyle w:val="Listenabsatz"/>
              <w:numPr>
                <w:ilvl w:val="0"/>
                <w:numId w:val="27"/>
              </w:numPr>
              <w:ind w:left="284" w:hanging="142"/>
              <w:rPr>
                <w:rFonts w:ascii="Optima" w:hAnsi="Optima"/>
                <w:sz w:val="18"/>
              </w:rPr>
            </w:pPr>
            <w:r w:rsidRPr="0024096B">
              <w:rPr>
                <w:rFonts w:ascii="Optima" w:hAnsi="Optima"/>
                <w:sz w:val="18"/>
              </w:rPr>
              <w:t xml:space="preserve">Grundlagen der </w:t>
            </w:r>
            <w:r w:rsidR="002C21A9" w:rsidRPr="0024096B">
              <w:rPr>
                <w:rFonts w:ascii="Optima" w:hAnsi="Optima"/>
                <w:sz w:val="18"/>
              </w:rPr>
              <w:t>BWL</w:t>
            </w:r>
            <w:r w:rsidR="00623F25" w:rsidRPr="0024096B">
              <w:rPr>
                <w:rFonts w:ascii="Optima" w:hAnsi="Optima"/>
                <w:sz w:val="18"/>
              </w:rPr>
              <w:t xml:space="preserve"> (1. Semester)</w:t>
            </w:r>
          </w:p>
          <w:p w14:paraId="20B1570F" w14:textId="57E97ED3" w:rsidR="00623F25" w:rsidRPr="0024096B" w:rsidRDefault="007C43B4" w:rsidP="007C43B4">
            <w:pPr>
              <w:pStyle w:val="Listenabsatz"/>
              <w:numPr>
                <w:ilvl w:val="0"/>
                <w:numId w:val="27"/>
              </w:numPr>
              <w:ind w:left="284" w:hanging="142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I</w:t>
            </w:r>
            <w:r w:rsidR="00623F25" w:rsidRPr="0024096B">
              <w:rPr>
                <w:rFonts w:ascii="Optima" w:hAnsi="Optima"/>
                <w:sz w:val="18"/>
              </w:rPr>
              <w:t>nternes Rechnungswesen</w:t>
            </w:r>
            <w:r>
              <w:rPr>
                <w:rFonts w:ascii="Optima" w:hAnsi="Optima"/>
                <w:sz w:val="18"/>
              </w:rPr>
              <w:t xml:space="preserve"> </w:t>
            </w:r>
            <w:r w:rsidR="00623F25" w:rsidRPr="0024096B">
              <w:rPr>
                <w:rFonts w:ascii="Optima" w:hAnsi="Optima"/>
                <w:sz w:val="18"/>
              </w:rPr>
              <w:t>(3.</w:t>
            </w:r>
            <w:r w:rsidR="00037C74">
              <w:rPr>
                <w:rFonts w:ascii="Optima" w:hAnsi="Optima"/>
                <w:sz w:val="18"/>
              </w:rPr>
              <w:t xml:space="preserve"> </w:t>
            </w:r>
            <w:r w:rsidR="00623F25" w:rsidRPr="0024096B">
              <w:rPr>
                <w:rFonts w:ascii="Optima" w:hAnsi="Optima"/>
                <w:sz w:val="18"/>
              </w:rPr>
              <w:t>Semester)</w:t>
            </w:r>
          </w:p>
        </w:tc>
        <w:tc>
          <w:tcPr>
            <w:tcW w:w="1979" w:type="dxa"/>
            <w:gridSpan w:val="2"/>
          </w:tcPr>
          <w:p w14:paraId="0475B997" w14:textId="2C3E7D51" w:rsidR="00E55D90" w:rsidRPr="00BD61A1" w:rsidRDefault="00BD61A1" w:rsidP="00E55D90">
            <w:pPr>
              <w:jc w:val="right"/>
              <w:rPr>
                <w:rFonts w:ascii="Optima" w:hAnsi="Optima"/>
                <w:sz w:val="18"/>
              </w:rPr>
            </w:pPr>
            <w:r w:rsidRPr="00BD61A1">
              <w:rPr>
                <w:rFonts w:ascii="Optima" w:hAnsi="Optima"/>
                <w:sz w:val="18"/>
              </w:rPr>
              <w:t>0</w:t>
            </w:r>
            <w:r w:rsidR="00F24039">
              <w:rPr>
                <w:rFonts w:ascii="Optima" w:hAnsi="Optima"/>
                <w:sz w:val="18"/>
              </w:rPr>
              <w:t>9</w:t>
            </w:r>
            <w:r w:rsidRPr="00BD61A1">
              <w:rPr>
                <w:rFonts w:ascii="Optima" w:hAnsi="Optima"/>
                <w:sz w:val="18"/>
              </w:rPr>
              <w:t>/2025 – heute</w:t>
            </w:r>
          </w:p>
        </w:tc>
      </w:tr>
      <w:tr w:rsidR="00E55D90" w:rsidRPr="00BD61A1" w14:paraId="54C3D64C" w14:textId="77777777" w:rsidTr="00645FA3">
        <w:tc>
          <w:tcPr>
            <w:tcW w:w="9067" w:type="dxa"/>
            <w:gridSpan w:val="5"/>
          </w:tcPr>
          <w:p w14:paraId="27184178" w14:textId="42734E4B" w:rsidR="00E55D90" w:rsidRPr="00BD61A1" w:rsidRDefault="00623F25" w:rsidP="00BC1095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Planung und Durchführung wöchentlicher Tutorien mit</w:t>
            </w:r>
            <w:r w:rsidR="00BC1095">
              <w:rPr>
                <w:rFonts w:ascii="Optima" w:hAnsi="Optima"/>
                <w:sz w:val="18"/>
              </w:rPr>
              <w:t xml:space="preserve"> </w:t>
            </w:r>
            <w:r w:rsidR="00D03810">
              <w:rPr>
                <w:rFonts w:ascii="Optima" w:hAnsi="Optima"/>
                <w:sz w:val="18"/>
              </w:rPr>
              <w:sym w:font="Symbol" w:char="F0C6"/>
            </w:r>
            <w:r w:rsidR="00D03810">
              <w:rPr>
                <w:rFonts w:ascii="Optima" w:hAnsi="Optima"/>
                <w:sz w:val="18"/>
              </w:rPr>
              <w:t xml:space="preserve"> </w:t>
            </w:r>
            <w:r w:rsidR="00A24CFA">
              <w:rPr>
                <w:rFonts w:ascii="Optima" w:hAnsi="Optima"/>
                <w:sz w:val="18"/>
              </w:rPr>
              <w:t>35</w:t>
            </w:r>
            <w:r w:rsidR="00D03810">
              <w:rPr>
                <w:rFonts w:ascii="Optima" w:hAnsi="Optima"/>
                <w:sz w:val="18"/>
              </w:rPr>
              <w:t xml:space="preserve"> </w:t>
            </w:r>
            <w:r w:rsidR="00233B6B">
              <w:rPr>
                <w:rFonts w:ascii="Optima" w:hAnsi="Optima"/>
                <w:sz w:val="18"/>
              </w:rPr>
              <w:t>Studierenden</w:t>
            </w:r>
          </w:p>
          <w:p w14:paraId="6DD9BA0F" w14:textId="77C13432" w:rsidR="00E55D90" w:rsidRPr="00B45C1F" w:rsidRDefault="00D03810" w:rsidP="00B45C1F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 xml:space="preserve">Aufbereitung von Skripten </w:t>
            </w:r>
            <w:r w:rsidR="00C243A8">
              <w:rPr>
                <w:rFonts w:ascii="Optima" w:hAnsi="Optima"/>
                <w:sz w:val="18"/>
              </w:rPr>
              <w:t>und</w:t>
            </w:r>
            <w:r>
              <w:rPr>
                <w:rFonts w:ascii="Optima" w:hAnsi="Optima"/>
                <w:sz w:val="18"/>
              </w:rPr>
              <w:t xml:space="preserve"> Übungsblättern sowie </w:t>
            </w:r>
            <w:r w:rsidR="00B45C1F">
              <w:rPr>
                <w:rFonts w:ascii="Optima" w:hAnsi="Optima"/>
                <w:sz w:val="18"/>
              </w:rPr>
              <w:t>monatlicher Klausursimulationen</w:t>
            </w:r>
          </w:p>
        </w:tc>
      </w:tr>
      <w:tr w:rsidR="00E55D90" w:rsidRPr="00BD61A1" w14:paraId="50AFEA03" w14:textId="77777777" w:rsidTr="00645FA3">
        <w:trPr>
          <w:trHeight w:val="346"/>
        </w:trPr>
        <w:tc>
          <w:tcPr>
            <w:tcW w:w="5670" w:type="dxa"/>
            <w:gridSpan w:val="2"/>
            <w:vAlign w:val="bottom"/>
          </w:tcPr>
          <w:p w14:paraId="42FB0D26" w14:textId="679FE4AA" w:rsidR="00E55D90" w:rsidRPr="00BD61A1" w:rsidRDefault="00D03810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Schöning Steuerberatungsgesellschaft mbH</w:t>
            </w:r>
          </w:p>
        </w:tc>
        <w:tc>
          <w:tcPr>
            <w:tcW w:w="3397" w:type="dxa"/>
            <w:gridSpan w:val="3"/>
            <w:vAlign w:val="bottom"/>
          </w:tcPr>
          <w:p w14:paraId="11E31BD8" w14:textId="529046C9" w:rsidR="00E55D90" w:rsidRPr="00BD61A1" w:rsidRDefault="00D0381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>
              <w:rPr>
                <w:rFonts w:ascii="Optima" w:hAnsi="Optima"/>
                <w:iCs w:val="0"/>
                <w:smallCaps/>
                <w:sz w:val="23"/>
                <w:szCs w:val="23"/>
              </w:rPr>
              <w:t>Köln</w:t>
            </w:r>
          </w:p>
        </w:tc>
      </w:tr>
      <w:tr w:rsidR="00E55D90" w:rsidRPr="00BD61A1" w14:paraId="48328CB9" w14:textId="77777777" w:rsidTr="00645FA3">
        <w:tc>
          <w:tcPr>
            <w:tcW w:w="7088" w:type="dxa"/>
            <w:gridSpan w:val="3"/>
          </w:tcPr>
          <w:p w14:paraId="74B74B41" w14:textId="2E66FFCB" w:rsidR="00E55D90" w:rsidRPr="00BD61A1" w:rsidRDefault="00D03810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>Werkstudent in der Steuerberatung</w:t>
            </w:r>
          </w:p>
        </w:tc>
        <w:tc>
          <w:tcPr>
            <w:tcW w:w="1979" w:type="dxa"/>
            <w:gridSpan w:val="2"/>
          </w:tcPr>
          <w:p w14:paraId="2CB21DEB" w14:textId="2FE53CC0" w:rsidR="00E55D90" w:rsidRPr="00BD61A1" w:rsidRDefault="00D0381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>1</w:t>
            </w:r>
            <w:r w:rsidR="00407A4C">
              <w:rPr>
                <w:rFonts w:ascii="Optima" w:hAnsi="Optima"/>
                <w:i w:val="0"/>
                <w:iCs w:val="0"/>
                <w:sz w:val="18"/>
              </w:rPr>
              <w:t>0</w:t>
            </w:r>
            <w:r w:rsidR="00A24CFA">
              <w:rPr>
                <w:rFonts w:ascii="Optima" w:hAnsi="Optima"/>
                <w:i w:val="0"/>
                <w:iCs w:val="0"/>
                <w:sz w:val="18"/>
              </w:rPr>
              <w:t>/</w:t>
            </w:r>
            <w:r>
              <w:rPr>
                <w:rFonts w:ascii="Optima" w:hAnsi="Optima"/>
                <w:i w:val="0"/>
                <w:iCs w:val="0"/>
                <w:sz w:val="18"/>
              </w:rPr>
              <w:t>2024 – heute</w:t>
            </w:r>
          </w:p>
        </w:tc>
      </w:tr>
      <w:tr w:rsidR="00E55D90" w:rsidRPr="00BD61A1" w14:paraId="7C4155D6" w14:textId="77777777" w:rsidTr="00B45C1F">
        <w:tc>
          <w:tcPr>
            <w:tcW w:w="9067" w:type="dxa"/>
            <w:gridSpan w:val="5"/>
          </w:tcPr>
          <w:p w14:paraId="1A135F1D" w14:textId="23AF428B" w:rsidR="00E55D90" w:rsidRPr="00BD61A1" w:rsidRDefault="00D03810" w:rsidP="00E55D90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Finanzbuchführungs- und Jahresabschlussarbeiten</w:t>
            </w:r>
          </w:p>
          <w:p w14:paraId="3658805E" w14:textId="273C7FD7" w:rsidR="00E55D90" w:rsidRPr="00A24CFA" w:rsidRDefault="00D03810" w:rsidP="00A24CFA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Erstellung von Steuererklärungen aller Art</w:t>
            </w:r>
            <w:r w:rsidR="00A24CFA">
              <w:rPr>
                <w:rFonts w:ascii="Optima" w:hAnsi="Optima"/>
                <w:sz w:val="18"/>
              </w:rPr>
              <w:t xml:space="preserve"> sowie Bearbeitung von Einspruchsverfahren</w:t>
            </w:r>
          </w:p>
        </w:tc>
      </w:tr>
      <w:tr w:rsidR="00E55D90" w:rsidRPr="00BD61A1" w14:paraId="0D4DF1FA" w14:textId="77777777" w:rsidTr="00B45C1F">
        <w:trPr>
          <w:trHeight w:val="346"/>
        </w:trPr>
        <w:tc>
          <w:tcPr>
            <w:tcW w:w="7088" w:type="dxa"/>
            <w:gridSpan w:val="3"/>
            <w:vAlign w:val="bottom"/>
          </w:tcPr>
          <w:p w14:paraId="52DCB940" w14:textId="1C0F9394" w:rsidR="00E55D90" w:rsidRPr="00BD61A1" w:rsidRDefault="00B37E59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Hotel Savoy Köln GmbH</w:t>
            </w:r>
          </w:p>
        </w:tc>
        <w:tc>
          <w:tcPr>
            <w:tcW w:w="1979" w:type="dxa"/>
            <w:gridSpan w:val="2"/>
            <w:vAlign w:val="bottom"/>
          </w:tcPr>
          <w:p w14:paraId="00F3353C" w14:textId="3DE95937" w:rsidR="00E55D90" w:rsidRPr="00BD61A1" w:rsidRDefault="00B37E59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>
              <w:rPr>
                <w:rFonts w:ascii="Optima" w:hAnsi="Optima"/>
                <w:iCs w:val="0"/>
                <w:smallCaps/>
                <w:sz w:val="23"/>
                <w:szCs w:val="23"/>
              </w:rPr>
              <w:t>Köln</w:t>
            </w:r>
          </w:p>
        </w:tc>
      </w:tr>
      <w:tr w:rsidR="00E55D90" w:rsidRPr="00BD61A1" w14:paraId="7A1EBBAB" w14:textId="77777777" w:rsidTr="00B45C1F">
        <w:tc>
          <w:tcPr>
            <w:tcW w:w="7088" w:type="dxa"/>
            <w:gridSpan w:val="3"/>
          </w:tcPr>
          <w:p w14:paraId="4A114AE5" w14:textId="05F32704" w:rsidR="00407A4C" w:rsidRDefault="00F51CDB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>Minijob</w:t>
            </w:r>
            <w:r w:rsidR="00407A4C">
              <w:rPr>
                <w:rFonts w:ascii="Optima" w:hAnsi="Optima"/>
                <w:i w:val="0"/>
                <w:iCs w:val="0"/>
                <w:sz w:val="18"/>
              </w:rPr>
              <w:t xml:space="preserve"> (</w:t>
            </w:r>
            <w:r w:rsidR="00020986">
              <w:rPr>
                <w:rFonts w:ascii="Optima" w:hAnsi="Optima"/>
                <w:i w:val="0"/>
                <w:iCs w:val="0"/>
                <w:sz w:val="18"/>
              </w:rPr>
              <w:t>10/2023 – 0</w:t>
            </w:r>
            <w:r w:rsidR="006942B3">
              <w:rPr>
                <w:rFonts w:ascii="Optima" w:hAnsi="Optima"/>
                <w:i w:val="0"/>
                <w:iCs w:val="0"/>
                <w:sz w:val="18"/>
              </w:rPr>
              <w:t>8</w:t>
            </w:r>
            <w:r w:rsidR="00020986">
              <w:rPr>
                <w:rFonts w:ascii="Optima" w:hAnsi="Optima"/>
                <w:i w:val="0"/>
                <w:iCs w:val="0"/>
                <w:sz w:val="18"/>
              </w:rPr>
              <w:t>/202</w:t>
            </w:r>
            <w:r w:rsidR="0055015B">
              <w:rPr>
                <w:rFonts w:ascii="Optima" w:hAnsi="Optima"/>
                <w:i w:val="0"/>
                <w:iCs w:val="0"/>
                <w:sz w:val="18"/>
              </w:rPr>
              <w:t>5</w:t>
            </w:r>
            <w:r w:rsidR="00020986">
              <w:rPr>
                <w:rFonts w:ascii="Optima" w:hAnsi="Optima"/>
                <w:i w:val="0"/>
                <w:iCs w:val="0"/>
                <w:sz w:val="18"/>
              </w:rPr>
              <w:t>)</w:t>
            </w:r>
          </w:p>
          <w:p w14:paraId="06A0ABEE" w14:textId="6A0CF0D6" w:rsidR="004A3550" w:rsidRPr="00BD61A1" w:rsidRDefault="004A3550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 xml:space="preserve">Front Office </w:t>
            </w:r>
            <w:r w:rsidR="005B5391">
              <w:rPr>
                <w:rFonts w:ascii="Optima" w:hAnsi="Optima"/>
                <w:i w:val="0"/>
                <w:iCs w:val="0"/>
                <w:sz w:val="18"/>
              </w:rPr>
              <w:t>Mitarbeiter</w:t>
            </w:r>
            <w:r w:rsidR="00407A4C">
              <w:rPr>
                <w:rFonts w:ascii="Optima" w:hAnsi="Optima"/>
                <w:i w:val="0"/>
                <w:iCs w:val="0"/>
                <w:sz w:val="18"/>
              </w:rPr>
              <w:t xml:space="preserve"> </w:t>
            </w:r>
            <w:r w:rsidR="00020986">
              <w:rPr>
                <w:rFonts w:ascii="Optima" w:hAnsi="Optima"/>
                <w:i w:val="0"/>
                <w:iCs w:val="0"/>
                <w:sz w:val="18"/>
              </w:rPr>
              <w:t>(11/2021 – 09/2023)</w:t>
            </w:r>
          </w:p>
        </w:tc>
        <w:tc>
          <w:tcPr>
            <w:tcW w:w="1979" w:type="dxa"/>
            <w:gridSpan w:val="2"/>
          </w:tcPr>
          <w:p w14:paraId="59E67B8D" w14:textId="453C8F4C" w:rsidR="00E55D90" w:rsidRPr="00BD61A1" w:rsidRDefault="00B37E59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 xml:space="preserve">11/2021 – </w:t>
            </w:r>
            <w:r w:rsidR="00576856">
              <w:rPr>
                <w:rFonts w:ascii="Optima" w:hAnsi="Optima"/>
                <w:i w:val="0"/>
                <w:iCs w:val="0"/>
                <w:sz w:val="18"/>
              </w:rPr>
              <w:t>0</w:t>
            </w:r>
            <w:r w:rsidR="000A30A0">
              <w:rPr>
                <w:rFonts w:ascii="Optima" w:hAnsi="Optima"/>
                <w:i w:val="0"/>
                <w:iCs w:val="0"/>
                <w:sz w:val="18"/>
              </w:rPr>
              <w:t>8</w:t>
            </w:r>
            <w:r w:rsidR="00407A4C">
              <w:rPr>
                <w:rFonts w:ascii="Optima" w:hAnsi="Optima"/>
                <w:i w:val="0"/>
                <w:iCs w:val="0"/>
                <w:sz w:val="18"/>
              </w:rPr>
              <w:t>/202</w:t>
            </w:r>
            <w:r w:rsidR="000A30A0">
              <w:rPr>
                <w:rFonts w:ascii="Optima" w:hAnsi="Optima"/>
                <w:i w:val="0"/>
                <w:iCs w:val="0"/>
                <w:sz w:val="18"/>
              </w:rPr>
              <w:t>5</w:t>
            </w:r>
            <w:r>
              <w:rPr>
                <w:rFonts w:ascii="Optima" w:hAnsi="Optima"/>
                <w:i w:val="0"/>
                <w:iCs w:val="0"/>
                <w:sz w:val="18"/>
              </w:rPr>
              <w:t xml:space="preserve"> </w:t>
            </w:r>
          </w:p>
        </w:tc>
      </w:tr>
      <w:tr w:rsidR="0021363D" w:rsidRPr="00BD61A1" w14:paraId="76D76AD1" w14:textId="77777777" w:rsidTr="00B45C1F">
        <w:tc>
          <w:tcPr>
            <w:tcW w:w="9067" w:type="dxa"/>
            <w:gridSpan w:val="5"/>
          </w:tcPr>
          <w:p w14:paraId="0A96D85E" w14:textId="41860061" w:rsidR="0021363D" w:rsidRDefault="0021363D" w:rsidP="0021363D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Reservierung</w:t>
            </w:r>
            <w:r w:rsidR="00E33131">
              <w:rPr>
                <w:rFonts w:ascii="Optima" w:hAnsi="Optima"/>
                <w:sz w:val="18"/>
              </w:rPr>
              <w:t>smanagement</w:t>
            </w:r>
            <w:r>
              <w:rPr>
                <w:rFonts w:ascii="Optima" w:hAnsi="Optima"/>
                <w:sz w:val="18"/>
              </w:rPr>
              <w:t xml:space="preserve"> sowie Um</w:t>
            </w:r>
            <w:r w:rsidR="006C74F1">
              <w:rPr>
                <w:rFonts w:ascii="Optima" w:hAnsi="Optima"/>
                <w:sz w:val="18"/>
              </w:rPr>
              <w:t>g</w:t>
            </w:r>
            <w:r>
              <w:rPr>
                <w:rFonts w:ascii="Optima" w:hAnsi="Optima"/>
                <w:sz w:val="18"/>
              </w:rPr>
              <w:t xml:space="preserve">ang mit Hotel PMS </w:t>
            </w:r>
            <w:r w:rsidR="00E33131">
              <w:rPr>
                <w:rFonts w:ascii="Optima" w:hAnsi="Optima"/>
                <w:sz w:val="18"/>
              </w:rPr>
              <w:t>– Fi</w:t>
            </w:r>
            <w:r w:rsidR="00B45C1F">
              <w:rPr>
                <w:rFonts w:ascii="Optima" w:hAnsi="Optima"/>
                <w:sz w:val="18"/>
              </w:rPr>
              <w:t>delio Suite 8</w:t>
            </w:r>
          </w:p>
          <w:p w14:paraId="47CBF734" w14:textId="31BEE43F" w:rsidR="0021363D" w:rsidRPr="00B45C1F" w:rsidRDefault="00B45C1F" w:rsidP="00B45C1F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Erstellung von Abrechnungen und Tagesabschlüssen sowie Umsatzabgleich und Berichtswesen</w:t>
            </w:r>
          </w:p>
        </w:tc>
      </w:tr>
      <w:tr w:rsidR="00576856" w:rsidRPr="00BD61A1" w14:paraId="0DC32CC0" w14:textId="77777777" w:rsidTr="00B45C1F">
        <w:trPr>
          <w:trHeight w:val="346"/>
        </w:trPr>
        <w:tc>
          <w:tcPr>
            <w:tcW w:w="7088" w:type="dxa"/>
            <w:gridSpan w:val="3"/>
            <w:vAlign w:val="bottom"/>
          </w:tcPr>
          <w:p w14:paraId="7AED8268" w14:textId="5895A805" w:rsidR="00576856" w:rsidRPr="00BD61A1" w:rsidRDefault="00020986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Ecolog International GmbH</w:t>
            </w:r>
          </w:p>
        </w:tc>
        <w:tc>
          <w:tcPr>
            <w:tcW w:w="1979" w:type="dxa"/>
            <w:gridSpan w:val="2"/>
            <w:vAlign w:val="bottom"/>
          </w:tcPr>
          <w:p w14:paraId="04B0CD5D" w14:textId="5AE12D9D" w:rsidR="00576856" w:rsidRPr="00BD61A1" w:rsidRDefault="0002098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>
              <w:rPr>
                <w:rFonts w:ascii="Optima" w:hAnsi="Optima"/>
                <w:iCs w:val="0"/>
                <w:smallCaps/>
                <w:sz w:val="23"/>
                <w:szCs w:val="23"/>
              </w:rPr>
              <w:t>Kerpen</w:t>
            </w:r>
          </w:p>
        </w:tc>
      </w:tr>
      <w:tr w:rsidR="00576856" w:rsidRPr="00BD61A1" w14:paraId="7C433A02" w14:textId="77777777" w:rsidTr="00B45C1F">
        <w:tc>
          <w:tcPr>
            <w:tcW w:w="7088" w:type="dxa"/>
            <w:gridSpan w:val="3"/>
          </w:tcPr>
          <w:p w14:paraId="0432613A" w14:textId="5D2E78CD" w:rsidR="00576856" w:rsidRPr="00BD61A1" w:rsidRDefault="00020986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>Standortleiter</w:t>
            </w:r>
            <w:r w:rsidR="00C43A51">
              <w:rPr>
                <w:rFonts w:ascii="Optima" w:hAnsi="Optima"/>
                <w:i w:val="0"/>
                <w:iCs w:val="0"/>
                <w:sz w:val="18"/>
              </w:rPr>
              <w:t xml:space="preserve"> </w:t>
            </w:r>
            <w:r>
              <w:rPr>
                <w:rFonts w:ascii="Optima" w:hAnsi="Optima"/>
                <w:i w:val="0"/>
                <w:iCs w:val="0"/>
                <w:sz w:val="18"/>
              </w:rPr>
              <w:t>der EcoCare C</w:t>
            </w:r>
            <w:r w:rsidR="00C40516">
              <w:rPr>
                <w:rFonts w:ascii="Optima" w:hAnsi="Optima"/>
                <w:i w:val="0"/>
                <w:iCs w:val="0"/>
                <w:sz w:val="18"/>
              </w:rPr>
              <w:t>OVID-Teststelle in Kerpen</w:t>
            </w:r>
          </w:p>
        </w:tc>
        <w:tc>
          <w:tcPr>
            <w:tcW w:w="1979" w:type="dxa"/>
            <w:gridSpan w:val="2"/>
          </w:tcPr>
          <w:p w14:paraId="1BC8AA8A" w14:textId="17475DE7" w:rsidR="00576856" w:rsidRPr="00BD61A1" w:rsidRDefault="0002098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>05/2021 – 10/2021</w:t>
            </w:r>
          </w:p>
        </w:tc>
      </w:tr>
      <w:tr w:rsidR="00576856" w:rsidRPr="00BD61A1" w14:paraId="5D86D6EB" w14:textId="77777777" w:rsidTr="00B45C1F">
        <w:tc>
          <w:tcPr>
            <w:tcW w:w="9067" w:type="dxa"/>
            <w:gridSpan w:val="5"/>
          </w:tcPr>
          <w:p w14:paraId="65370119" w14:textId="1797ACF0" w:rsidR="00A20662" w:rsidRPr="008A6FE7" w:rsidRDefault="009C1215" w:rsidP="008A6FE7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Verantwortung über d</w:t>
            </w:r>
            <w:r w:rsidR="00E55469">
              <w:rPr>
                <w:rFonts w:ascii="Optima" w:hAnsi="Optima"/>
                <w:sz w:val="18"/>
              </w:rPr>
              <w:t xml:space="preserve">en täglichen Betriebsablauf </w:t>
            </w:r>
            <w:r w:rsidR="00135C75">
              <w:rPr>
                <w:rFonts w:ascii="Optima" w:hAnsi="Optima"/>
                <w:sz w:val="18"/>
              </w:rPr>
              <w:t>sowie</w:t>
            </w:r>
            <w:r w:rsidR="007F60FC">
              <w:rPr>
                <w:rFonts w:ascii="Optima" w:hAnsi="Optima"/>
                <w:sz w:val="18"/>
              </w:rPr>
              <w:t xml:space="preserve"> </w:t>
            </w:r>
            <w:r w:rsidRPr="007F60FC">
              <w:rPr>
                <w:rFonts w:ascii="Optima" w:hAnsi="Optima"/>
                <w:sz w:val="18"/>
              </w:rPr>
              <w:t>Führung der</w:t>
            </w:r>
            <w:r w:rsidR="007F60FC">
              <w:rPr>
                <w:rFonts w:ascii="Optima" w:hAnsi="Optima"/>
                <w:sz w:val="18"/>
              </w:rPr>
              <w:t xml:space="preserve"> M</w:t>
            </w:r>
            <w:r w:rsidRPr="007F60FC">
              <w:rPr>
                <w:rFonts w:ascii="Optima" w:hAnsi="Optima"/>
                <w:sz w:val="18"/>
              </w:rPr>
              <w:t>itarbeite</w:t>
            </w:r>
            <w:r w:rsidR="007F60FC">
              <w:rPr>
                <w:rFonts w:ascii="Optima" w:hAnsi="Optima"/>
                <w:sz w:val="18"/>
              </w:rPr>
              <w:t>nden</w:t>
            </w:r>
          </w:p>
          <w:p w14:paraId="15CA7497" w14:textId="6D75F3A7" w:rsidR="005975AD" w:rsidRDefault="007779D9" w:rsidP="005975AD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Tägliche Berichterstattung an die Projektleitung sowie das Gesundheitsamt Rhein-Erft-Krei</w:t>
            </w:r>
            <w:r w:rsidR="008A6FE7">
              <w:rPr>
                <w:rFonts w:ascii="Optima" w:hAnsi="Optima"/>
                <w:sz w:val="18"/>
              </w:rPr>
              <w:t>s</w:t>
            </w:r>
          </w:p>
          <w:p w14:paraId="6F20EF3D" w14:textId="752965B7" w:rsidR="008A6FE7" w:rsidRPr="008A6FE7" w:rsidRDefault="008A6FE7" w:rsidP="008A6FE7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Durchführung von nasalen, nasopharyngealen und oropharyngealen Abstrichen</w:t>
            </w:r>
          </w:p>
        </w:tc>
      </w:tr>
      <w:tr w:rsidR="007535AE" w:rsidRPr="00BD61A1" w14:paraId="54D0471E" w14:textId="77777777" w:rsidTr="00B45C1F">
        <w:trPr>
          <w:trHeight w:val="346"/>
        </w:trPr>
        <w:tc>
          <w:tcPr>
            <w:tcW w:w="7088" w:type="dxa"/>
            <w:gridSpan w:val="3"/>
            <w:vAlign w:val="bottom"/>
          </w:tcPr>
          <w:p w14:paraId="56F7A670" w14:textId="45E2EF04" w:rsidR="007535AE" w:rsidRPr="00BD61A1" w:rsidRDefault="007535AE" w:rsidP="007535AE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</w:rPr>
              <w:t>Mertes &amp; Olschewski</w:t>
            </w:r>
            <w:r w:rsidRPr="001830BF">
              <w:rPr>
                <w:rFonts w:ascii="Optima" w:hAnsi="Optima"/>
                <w:b/>
                <w:i w:val="0"/>
                <w:iCs w:val="0"/>
                <w:smallCaps/>
              </w:rPr>
              <w:t xml:space="preserve"> GmbH</w:t>
            </w:r>
          </w:p>
        </w:tc>
        <w:tc>
          <w:tcPr>
            <w:tcW w:w="1979" w:type="dxa"/>
            <w:gridSpan w:val="2"/>
            <w:vAlign w:val="bottom"/>
          </w:tcPr>
          <w:p w14:paraId="75B8FD09" w14:textId="77777777" w:rsidR="007535AE" w:rsidRPr="00BD61A1" w:rsidRDefault="007535AE" w:rsidP="007535A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>
              <w:rPr>
                <w:rFonts w:ascii="Optima" w:hAnsi="Optima"/>
                <w:iCs w:val="0"/>
                <w:smallCaps/>
                <w:sz w:val="23"/>
                <w:szCs w:val="23"/>
              </w:rPr>
              <w:t>Köln</w:t>
            </w:r>
          </w:p>
        </w:tc>
      </w:tr>
      <w:tr w:rsidR="007535AE" w:rsidRPr="00BD61A1" w14:paraId="2DD20D08" w14:textId="77777777" w:rsidTr="00645FA3">
        <w:tc>
          <w:tcPr>
            <w:tcW w:w="7088" w:type="dxa"/>
            <w:gridSpan w:val="3"/>
          </w:tcPr>
          <w:p w14:paraId="59E999B8" w14:textId="04829810" w:rsidR="007535AE" w:rsidRPr="00BD61A1" w:rsidRDefault="007535AE" w:rsidP="007535AE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1830BF">
              <w:rPr>
                <w:rFonts w:ascii="Optima" w:hAnsi="Optima"/>
                <w:i w:val="0"/>
                <w:iCs w:val="0"/>
                <w:sz w:val="18"/>
              </w:rPr>
              <w:t>Mitarbeiter</w:t>
            </w:r>
            <w:r>
              <w:rPr>
                <w:rFonts w:ascii="Optima" w:hAnsi="Optima"/>
                <w:i w:val="0"/>
                <w:iCs w:val="0"/>
                <w:sz w:val="18"/>
              </w:rPr>
              <w:t xml:space="preserve"> im COVID-19-Testzentrum</w:t>
            </w:r>
            <w:r w:rsidR="008F2929">
              <w:rPr>
                <w:rFonts w:ascii="Optima" w:hAnsi="Optima"/>
                <w:i w:val="0"/>
                <w:iCs w:val="0"/>
                <w:sz w:val="18"/>
              </w:rPr>
              <w:t xml:space="preserve"> der Firma Centogene GmbH</w:t>
            </w:r>
            <w:r>
              <w:rPr>
                <w:rFonts w:ascii="Optima" w:hAnsi="Optima"/>
                <w:i w:val="0"/>
                <w:iCs w:val="0"/>
                <w:sz w:val="18"/>
              </w:rPr>
              <w:t xml:space="preserve"> </w:t>
            </w:r>
          </w:p>
        </w:tc>
        <w:tc>
          <w:tcPr>
            <w:tcW w:w="1979" w:type="dxa"/>
            <w:gridSpan w:val="2"/>
          </w:tcPr>
          <w:p w14:paraId="71BAFEE8" w14:textId="5D39BE7B" w:rsidR="007535AE" w:rsidRPr="00BD61A1" w:rsidRDefault="007535AE" w:rsidP="007535A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>04/2021 – 05/2021</w:t>
            </w:r>
          </w:p>
        </w:tc>
      </w:tr>
      <w:tr w:rsidR="002108E2" w:rsidRPr="00BD61A1" w14:paraId="3E6CB363" w14:textId="77777777" w:rsidTr="00645FA3">
        <w:trPr>
          <w:trHeight w:val="346"/>
        </w:trPr>
        <w:tc>
          <w:tcPr>
            <w:tcW w:w="7088" w:type="dxa"/>
            <w:gridSpan w:val="3"/>
            <w:vAlign w:val="bottom"/>
          </w:tcPr>
          <w:p w14:paraId="3C3875E5" w14:textId="74B3CD7E" w:rsidR="002108E2" w:rsidRPr="00BD61A1" w:rsidRDefault="002108E2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Spielbank Mainz GmbH &amp; Co. KG</w:t>
            </w:r>
          </w:p>
        </w:tc>
        <w:tc>
          <w:tcPr>
            <w:tcW w:w="1979" w:type="dxa"/>
            <w:gridSpan w:val="2"/>
            <w:vAlign w:val="bottom"/>
          </w:tcPr>
          <w:p w14:paraId="5D0FB3AC" w14:textId="00CB65B8" w:rsidR="002108E2" w:rsidRPr="00BD61A1" w:rsidRDefault="002108E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>
              <w:rPr>
                <w:rFonts w:ascii="Optima" w:hAnsi="Optima"/>
                <w:iCs w:val="0"/>
                <w:smallCaps/>
                <w:sz w:val="23"/>
                <w:szCs w:val="23"/>
              </w:rPr>
              <w:t>Mainz</w:t>
            </w:r>
          </w:p>
        </w:tc>
      </w:tr>
      <w:tr w:rsidR="002108E2" w:rsidRPr="00BD61A1" w14:paraId="466884EA" w14:textId="77777777" w:rsidTr="00645FA3">
        <w:tc>
          <w:tcPr>
            <w:tcW w:w="7088" w:type="dxa"/>
            <w:gridSpan w:val="3"/>
          </w:tcPr>
          <w:p w14:paraId="7572645F" w14:textId="30CC0D0B" w:rsidR="002108E2" w:rsidRPr="00BD61A1" w:rsidRDefault="002108E2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>Croupier</w:t>
            </w:r>
          </w:p>
        </w:tc>
        <w:tc>
          <w:tcPr>
            <w:tcW w:w="1979" w:type="dxa"/>
            <w:gridSpan w:val="2"/>
          </w:tcPr>
          <w:p w14:paraId="4081961C" w14:textId="382AE4DB" w:rsidR="002108E2" w:rsidRPr="00BD61A1" w:rsidRDefault="007F60F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>11/2016 – 0</w:t>
            </w:r>
            <w:r w:rsidR="00E30D02">
              <w:rPr>
                <w:rFonts w:ascii="Optima" w:hAnsi="Optima"/>
                <w:i w:val="0"/>
                <w:iCs w:val="0"/>
                <w:sz w:val="18"/>
              </w:rPr>
              <w:t>6</w:t>
            </w:r>
            <w:r>
              <w:rPr>
                <w:rFonts w:ascii="Optima" w:hAnsi="Optima"/>
                <w:i w:val="0"/>
                <w:iCs w:val="0"/>
                <w:sz w:val="18"/>
              </w:rPr>
              <w:t>/2020</w:t>
            </w:r>
          </w:p>
        </w:tc>
      </w:tr>
      <w:tr w:rsidR="007F60FC" w:rsidRPr="00BD61A1" w14:paraId="164C5724" w14:textId="77777777" w:rsidTr="00645FA3">
        <w:tc>
          <w:tcPr>
            <w:tcW w:w="9067" w:type="dxa"/>
            <w:gridSpan w:val="5"/>
          </w:tcPr>
          <w:p w14:paraId="012838EF" w14:textId="61BC9F0D" w:rsidR="007F60FC" w:rsidRDefault="006A0230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Ausführung von Tischspielen</w:t>
            </w:r>
            <w:r w:rsidR="00690C0A">
              <w:rPr>
                <w:rFonts w:ascii="Optima" w:hAnsi="Optima"/>
                <w:sz w:val="18"/>
              </w:rPr>
              <w:t xml:space="preserve"> und</w:t>
            </w:r>
            <w:r>
              <w:rPr>
                <w:rFonts w:ascii="Optima" w:hAnsi="Optima"/>
                <w:sz w:val="18"/>
              </w:rPr>
              <w:t xml:space="preserve"> Kartenarbeiten unter Einhaltung strenger Regeln</w:t>
            </w:r>
          </w:p>
          <w:p w14:paraId="0FF174C2" w14:textId="3B3491BF" w:rsidR="006A0230" w:rsidRDefault="006A0230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Handhabung erhebliche</w:t>
            </w:r>
            <w:r w:rsidR="00E85B7F">
              <w:rPr>
                <w:rFonts w:ascii="Optima" w:hAnsi="Optima"/>
                <w:sz w:val="18"/>
              </w:rPr>
              <w:t>r</w:t>
            </w:r>
            <w:r>
              <w:rPr>
                <w:rFonts w:ascii="Optima" w:hAnsi="Optima"/>
                <w:sz w:val="18"/>
              </w:rPr>
              <w:t xml:space="preserve"> Bargeldsumm</w:t>
            </w:r>
            <w:r w:rsidR="00E85B7F">
              <w:rPr>
                <w:rFonts w:ascii="Optima" w:hAnsi="Optima"/>
                <w:sz w:val="18"/>
              </w:rPr>
              <w:t>en</w:t>
            </w:r>
            <w:r>
              <w:rPr>
                <w:rFonts w:ascii="Optima" w:hAnsi="Optima"/>
                <w:sz w:val="18"/>
              </w:rPr>
              <w:t xml:space="preserve"> inkl. Kassenmanagement</w:t>
            </w:r>
          </w:p>
          <w:p w14:paraId="22BF0C6C" w14:textId="0BEDE8D4" w:rsidR="006A0230" w:rsidRPr="00BD61A1" w:rsidRDefault="006A0230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 xml:space="preserve">Leitung von Pokerturnieren </w:t>
            </w:r>
            <w:r w:rsidR="00702F15">
              <w:rPr>
                <w:rFonts w:ascii="Optima" w:hAnsi="Optima"/>
                <w:sz w:val="18"/>
              </w:rPr>
              <w:t>sowie Überwachung von Spielabläufen</w:t>
            </w:r>
          </w:p>
        </w:tc>
      </w:tr>
      <w:tr w:rsidR="00576856" w:rsidRPr="00BD61A1" w14:paraId="6C2FA42D" w14:textId="77777777" w:rsidTr="00645FA3">
        <w:tc>
          <w:tcPr>
            <w:tcW w:w="9067" w:type="dxa"/>
            <w:gridSpan w:val="5"/>
          </w:tcPr>
          <w:p w14:paraId="18A0CEF1" w14:textId="77777777" w:rsidR="00576856" w:rsidRDefault="00576856" w:rsidP="00576856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z w:val="18"/>
              </w:rPr>
            </w:pPr>
          </w:p>
        </w:tc>
      </w:tr>
      <w:tr w:rsidR="00E55D90" w:rsidRPr="00BD61A1" w14:paraId="414B4085" w14:textId="77777777" w:rsidTr="00E73156">
        <w:trPr>
          <w:trHeight w:val="71"/>
        </w:trPr>
        <w:tc>
          <w:tcPr>
            <w:tcW w:w="9067" w:type="dxa"/>
            <w:gridSpan w:val="5"/>
            <w:tcBorders>
              <w:bottom w:val="single" w:sz="4" w:space="0" w:color="auto"/>
            </w:tcBorders>
            <w:vAlign w:val="bottom"/>
          </w:tcPr>
          <w:p w14:paraId="4741C5BA" w14:textId="2266E609" w:rsidR="00E55D90" w:rsidRPr="00BD61A1" w:rsidRDefault="00E55D90" w:rsidP="00E55D90">
            <w:pPr>
              <w:pStyle w:val="BERSCHRIFT"/>
              <w:jc w:val="center"/>
              <w:rPr>
                <w:rFonts w:ascii="Optima" w:hAnsi="Optima"/>
                <w:i/>
                <w:sz w:val="28"/>
              </w:rPr>
            </w:pPr>
            <w:r w:rsidRPr="00BD61A1">
              <w:rPr>
                <w:rFonts w:ascii="Optima" w:hAnsi="Optima"/>
                <w:sz w:val="28"/>
              </w:rPr>
              <w:t>Ausseruniversitäres Engagement</w:t>
            </w:r>
          </w:p>
        </w:tc>
      </w:tr>
      <w:tr w:rsidR="00E55D90" w:rsidRPr="00BD61A1" w14:paraId="74251178" w14:textId="77777777" w:rsidTr="00576856">
        <w:trPr>
          <w:trHeight w:val="340"/>
        </w:trPr>
        <w:tc>
          <w:tcPr>
            <w:tcW w:w="5670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3202DA93" w:rsidR="00E55D90" w:rsidRPr="00BD61A1" w:rsidRDefault="00E73156" w:rsidP="00E55D90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rFonts w:ascii="Optima" w:hAnsi="Optima"/>
                <w:b/>
                <w:i w:val="0"/>
                <w:iCs/>
                <w:sz w:val="23"/>
                <w:szCs w:val="23"/>
              </w:rPr>
              <w:t>Kölner Börsenverein e.V.</w:t>
            </w:r>
            <w:r w:rsidR="00E55D90" w:rsidRPr="00BD61A1">
              <w:rPr>
                <w:rFonts w:ascii="Optima" w:hAnsi="Optima"/>
                <w:b/>
                <w:i w:val="0"/>
                <w:iCs/>
                <w:sz w:val="23"/>
                <w:szCs w:val="23"/>
              </w:rPr>
              <w:t xml:space="preserve"> </w:t>
            </w:r>
          </w:p>
        </w:tc>
        <w:tc>
          <w:tcPr>
            <w:tcW w:w="3397" w:type="dxa"/>
            <w:gridSpan w:val="3"/>
            <w:tcBorders>
              <w:top w:val="single" w:sz="4" w:space="0" w:color="auto"/>
            </w:tcBorders>
            <w:vAlign w:val="bottom"/>
          </w:tcPr>
          <w:p w14:paraId="58208F44" w14:textId="6AA84793" w:rsidR="00E55D90" w:rsidRPr="00BD61A1" w:rsidRDefault="00E73156" w:rsidP="00E55D90">
            <w:pPr>
              <w:pStyle w:val="Ort"/>
              <w:rPr>
                <w:rFonts w:ascii="Optima" w:hAnsi="Optima"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rFonts w:ascii="Optima" w:hAnsi="Optima"/>
                <w:sz w:val="23"/>
                <w:szCs w:val="23"/>
              </w:rPr>
              <w:t>Köln</w:t>
            </w:r>
          </w:p>
        </w:tc>
      </w:tr>
      <w:tr w:rsidR="00E55D90" w:rsidRPr="00BD61A1" w14:paraId="4F59C612" w14:textId="77777777" w:rsidTr="00576856">
        <w:trPr>
          <w:trHeight w:val="193"/>
        </w:trPr>
        <w:tc>
          <w:tcPr>
            <w:tcW w:w="7088" w:type="dxa"/>
            <w:gridSpan w:val="3"/>
          </w:tcPr>
          <w:p w14:paraId="32F07601" w14:textId="001DF7D7" w:rsidR="00E55D90" w:rsidRPr="00BD61A1" w:rsidRDefault="00E55D90" w:rsidP="00E55D90">
            <w:pPr>
              <w:pStyle w:val="Beschreibung"/>
              <w:rPr>
                <w:rFonts w:ascii="Optima" w:hAnsi="Optima"/>
                <w:sz w:val="18"/>
              </w:rPr>
            </w:pPr>
            <w:r w:rsidRPr="00BD61A1">
              <w:rPr>
                <w:rFonts w:ascii="Optima" w:hAnsi="Optima"/>
                <w:sz w:val="18"/>
              </w:rPr>
              <w:t>Aktives Mitglied</w:t>
            </w:r>
            <w:r w:rsidR="009751FD">
              <w:rPr>
                <w:rFonts w:ascii="Optima" w:hAnsi="Optima"/>
                <w:sz w:val="18"/>
              </w:rPr>
              <w:t xml:space="preserve"> | Teil der Arbeitsgruppe</w:t>
            </w:r>
            <w:r w:rsidR="00DE7235">
              <w:rPr>
                <w:rFonts w:ascii="Optima" w:hAnsi="Optima"/>
                <w:sz w:val="18"/>
              </w:rPr>
              <w:t xml:space="preserve"> „Events“</w:t>
            </w:r>
          </w:p>
        </w:tc>
        <w:tc>
          <w:tcPr>
            <w:tcW w:w="1979" w:type="dxa"/>
            <w:gridSpan w:val="2"/>
          </w:tcPr>
          <w:p w14:paraId="45DD2178" w14:textId="73977BA0" w:rsidR="00E55D90" w:rsidRPr="00BD61A1" w:rsidRDefault="00D20682" w:rsidP="00E55D90">
            <w:pPr>
              <w:pStyle w:val="Beschreibung"/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05/2025 – heute</w:t>
            </w:r>
          </w:p>
        </w:tc>
      </w:tr>
      <w:tr w:rsidR="00E55D90" w:rsidRPr="00BD61A1" w14:paraId="4AF19DD1" w14:textId="77777777" w:rsidTr="00576856">
        <w:trPr>
          <w:trHeight w:val="346"/>
        </w:trPr>
        <w:tc>
          <w:tcPr>
            <w:tcW w:w="7088" w:type="dxa"/>
            <w:gridSpan w:val="3"/>
            <w:vAlign w:val="bottom"/>
          </w:tcPr>
          <w:p w14:paraId="7756FD9A" w14:textId="4B10AA8B" w:rsidR="00E55D90" w:rsidRPr="00BD61A1" w:rsidRDefault="00D20682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mallCaps/>
                <w:sz w:val="16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Junge Liberale</w:t>
            </w:r>
          </w:p>
        </w:tc>
        <w:tc>
          <w:tcPr>
            <w:tcW w:w="1979" w:type="dxa"/>
            <w:gridSpan w:val="2"/>
            <w:vAlign w:val="bottom"/>
          </w:tcPr>
          <w:p w14:paraId="30626CB8" w14:textId="204C4E3D" w:rsidR="00E55D90" w:rsidRPr="00BD61A1" w:rsidRDefault="00D20682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3"/>
                <w:szCs w:val="23"/>
              </w:rPr>
            </w:pPr>
            <w:r>
              <w:rPr>
                <w:rFonts w:ascii="Optima" w:hAnsi="Optima"/>
                <w:smallCaps/>
                <w:sz w:val="23"/>
                <w:szCs w:val="23"/>
              </w:rPr>
              <w:t>Köln</w:t>
            </w:r>
          </w:p>
        </w:tc>
      </w:tr>
      <w:tr w:rsidR="00E55D90" w:rsidRPr="00BD61A1" w14:paraId="56372BDE" w14:textId="77777777" w:rsidTr="006E2C9C">
        <w:trPr>
          <w:trHeight w:val="193"/>
        </w:trPr>
        <w:tc>
          <w:tcPr>
            <w:tcW w:w="7371" w:type="dxa"/>
            <w:gridSpan w:val="4"/>
          </w:tcPr>
          <w:p w14:paraId="3C87D247" w14:textId="69571E16" w:rsidR="00E55D90" w:rsidRPr="00BD61A1" w:rsidRDefault="00D20682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 xml:space="preserve">Eingebundenes Mitglied der Jungen Liberalen Köln </w:t>
            </w:r>
            <w:r w:rsidR="00B05771">
              <w:rPr>
                <w:rFonts w:ascii="Optima" w:hAnsi="Optima"/>
                <w:i w:val="0"/>
                <w:iCs w:val="0"/>
                <w:sz w:val="18"/>
              </w:rPr>
              <w:t>sowie</w:t>
            </w:r>
            <w:r>
              <w:rPr>
                <w:rFonts w:ascii="Optima" w:hAnsi="Optima"/>
                <w:i w:val="0"/>
                <w:iCs w:val="0"/>
                <w:sz w:val="18"/>
              </w:rPr>
              <w:t xml:space="preserve"> der Jungen Liberalen NRW</w:t>
            </w:r>
          </w:p>
        </w:tc>
        <w:tc>
          <w:tcPr>
            <w:tcW w:w="1696" w:type="dxa"/>
          </w:tcPr>
          <w:p w14:paraId="288A2195" w14:textId="5923F539" w:rsidR="00E55D90" w:rsidRPr="00BD61A1" w:rsidRDefault="00D20682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>0</w:t>
            </w:r>
            <w:r w:rsidR="002959C9">
              <w:rPr>
                <w:rFonts w:ascii="Optima" w:hAnsi="Optima"/>
                <w:i w:val="0"/>
                <w:iCs w:val="0"/>
                <w:sz w:val="18"/>
              </w:rPr>
              <w:t>9</w:t>
            </w:r>
            <w:r>
              <w:rPr>
                <w:rFonts w:ascii="Optima" w:hAnsi="Optima"/>
                <w:i w:val="0"/>
                <w:iCs w:val="0"/>
                <w:sz w:val="18"/>
              </w:rPr>
              <w:t>/20</w:t>
            </w:r>
            <w:r w:rsidR="004E3AF5">
              <w:rPr>
                <w:rFonts w:ascii="Optima" w:hAnsi="Optima"/>
                <w:i w:val="0"/>
                <w:iCs w:val="0"/>
                <w:sz w:val="18"/>
              </w:rPr>
              <w:t>17</w:t>
            </w:r>
            <w:r>
              <w:rPr>
                <w:rFonts w:ascii="Optima" w:hAnsi="Optima"/>
                <w:i w:val="0"/>
                <w:iCs w:val="0"/>
                <w:sz w:val="18"/>
              </w:rPr>
              <w:t xml:space="preserve"> – heute</w:t>
            </w:r>
          </w:p>
        </w:tc>
      </w:tr>
      <w:tr w:rsidR="00E55D90" w:rsidRPr="00BD61A1" w14:paraId="482569A2" w14:textId="77777777" w:rsidTr="006E2C9C">
        <w:trPr>
          <w:trHeight w:val="510"/>
        </w:trPr>
        <w:tc>
          <w:tcPr>
            <w:tcW w:w="9067" w:type="dxa"/>
            <w:gridSpan w:val="5"/>
            <w:tcBorders>
              <w:bottom w:val="single" w:sz="4" w:space="0" w:color="auto"/>
            </w:tcBorders>
            <w:vAlign w:val="bottom"/>
          </w:tcPr>
          <w:p w14:paraId="1CFA4492" w14:textId="78D7F049" w:rsidR="00E55D90" w:rsidRPr="00BD61A1" w:rsidRDefault="00E55D90" w:rsidP="00E55D90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r w:rsidRPr="00BD61A1">
              <w:rPr>
                <w:rFonts w:ascii="Optima" w:hAnsi="Optim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E55D90" w:rsidRPr="00BD61A1" w14:paraId="2B257790" w14:textId="77777777" w:rsidTr="00CA3F5F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</w:tcPr>
          <w:p w14:paraId="15B2C431" w14:textId="56F73C25" w:rsidR="00E55D90" w:rsidRPr="00BD61A1" w:rsidRDefault="00E55D90" w:rsidP="00CA3F5F">
            <w:pPr>
              <w:rPr>
                <w:rFonts w:ascii="Optima" w:hAnsi="Optima"/>
                <w:sz w:val="18"/>
              </w:rPr>
            </w:pPr>
            <w:r w:rsidRPr="001E4A25">
              <w:rPr>
                <w:rFonts w:ascii="Optima" w:hAnsi="Optima"/>
                <w:b/>
                <w:bCs/>
                <w:sz w:val="18"/>
              </w:rPr>
              <w:t>Sprachen</w:t>
            </w:r>
            <w:r w:rsidRPr="00BD61A1">
              <w:rPr>
                <w:rFonts w:ascii="Optima" w:hAnsi="Optima"/>
                <w:sz w:val="18"/>
              </w:rPr>
              <w:t>:</w:t>
            </w:r>
          </w:p>
        </w:tc>
        <w:tc>
          <w:tcPr>
            <w:tcW w:w="7082" w:type="dxa"/>
            <w:gridSpan w:val="4"/>
            <w:tcBorders>
              <w:top w:val="single" w:sz="4" w:space="0" w:color="auto"/>
            </w:tcBorders>
            <w:vAlign w:val="bottom"/>
          </w:tcPr>
          <w:p w14:paraId="061D3FCE" w14:textId="3A16914F" w:rsidR="00E55D90" w:rsidRPr="00BD61A1" w:rsidRDefault="00D20682" w:rsidP="00E55D90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 w:cs="Georgia"/>
                <w:color w:val="000000"/>
                <w:sz w:val="18"/>
              </w:rPr>
              <w:t xml:space="preserve">Griechisch </w:t>
            </w:r>
            <w:r w:rsidRPr="00BD61A1">
              <w:rPr>
                <w:rFonts w:ascii="Optima" w:hAnsi="Optima" w:cs="Georgia"/>
                <w:i/>
                <w:iCs/>
                <w:color w:val="000000"/>
                <w:sz w:val="18"/>
              </w:rPr>
              <w:t>(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</w:rPr>
              <w:t>1.</w:t>
            </w:r>
            <w:r w:rsidRPr="00BD61A1">
              <w:rPr>
                <w:rFonts w:ascii="Optima" w:hAnsi="Optima" w:cs="Georgia"/>
                <w:i/>
                <w:iCs/>
                <w:color w:val="000000"/>
                <w:sz w:val="18"/>
              </w:rPr>
              <w:t>Muttersprache)</w:t>
            </w:r>
            <w:r w:rsidRPr="00BD61A1">
              <w:rPr>
                <w:rFonts w:ascii="Optima" w:hAnsi="Optima" w:cs="Georgia"/>
                <w:color w:val="000000"/>
                <w:sz w:val="18"/>
              </w:rPr>
              <w:t xml:space="preserve">, </w:t>
            </w:r>
            <w:r w:rsidR="00E55D90" w:rsidRPr="00BD61A1">
              <w:rPr>
                <w:rFonts w:ascii="Optima" w:hAnsi="Optima" w:cs="Georgia"/>
                <w:color w:val="000000"/>
                <w:sz w:val="18"/>
              </w:rPr>
              <w:t xml:space="preserve">Deutsch </w:t>
            </w:r>
            <w:r w:rsidR="00E55D90" w:rsidRPr="00BD61A1">
              <w:rPr>
                <w:rFonts w:ascii="Optima" w:hAnsi="Optima" w:cs="Georgia"/>
                <w:i/>
                <w:iCs/>
                <w:color w:val="000000"/>
                <w:sz w:val="18"/>
              </w:rPr>
              <w:t>(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</w:rPr>
              <w:t>2.</w:t>
            </w:r>
            <w:r w:rsidR="00E55D90" w:rsidRPr="00BD61A1">
              <w:rPr>
                <w:rFonts w:ascii="Optima" w:hAnsi="Optima" w:cs="Georgia"/>
                <w:i/>
                <w:iCs/>
                <w:color w:val="000000"/>
                <w:sz w:val="18"/>
              </w:rPr>
              <w:t>Muttersprache)</w:t>
            </w:r>
            <w:r w:rsidR="00E55D90" w:rsidRPr="00BD61A1">
              <w:rPr>
                <w:rFonts w:ascii="Optima" w:hAnsi="Optima" w:cs="Georgia"/>
                <w:color w:val="000000"/>
                <w:sz w:val="18"/>
              </w:rPr>
              <w:t xml:space="preserve">, Englisch </w:t>
            </w:r>
            <w:r w:rsidR="00E55D90" w:rsidRPr="00BD61A1">
              <w:rPr>
                <w:rFonts w:ascii="Optima" w:hAnsi="Optima" w:cs="Georgia"/>
                <w:i/>
                <w:iCs/>
                <w:color w:val="000000"/>
                <w:sz w:val="18"/>
              </w:rPr>
              <w:t>(Verhandlungssicher</w:t>
            </w:r>
            <w:r w:rsidR="001E4A25">
              <w:rPr>
                <w:rFonts w:ascii="Optima" w:hAnsi="Optima" w:cs="Georgia"/>
                <w:i/>
                <w:iCs/>
                <w:color w:val="000000"/>
                <w:sz w:val="18"/>
              </w:rPr>
              <w:t>/C1</w:t>
            </w:r>
            <w:r w:rsidR="00471939">
              <w:rPr>
                <w:rFonts w:ascii="Optima" w:hAnsi="Optima" w:cs="Georgia"/>
                <w:i/>
                <w:iCs/>
                <w:color w:val="000000"/>
                <w:sz w:val="18"/>
              </w:rPr>
              <w:t>)</w:t>
            </w:r>
            <w:r w:rsidR="00E55D90" w:rsidRPr="00BD61A1">
              <w:rPr>
                <w:rFonts w:ascii="Optima" w:hAnsi="Optima" w:cs="Georgia"/>
                <w:color w:val="000000"/>
                <w:sz w:val="18"/>
              </w:rPr>
              <w:t xml:space="preserve"> </w:t>
            </w:r>
          </w:p>
        </w:tc>
      </w:tr>
      <w:tr w:rsidR="00E55D90" w:rsidRPr="00BD61A1" w14:paraId="45706C3F" w14:textId="77777777" w:rsidTr="00896848">
        <w:trPr>
          <w:trHeight w:val="283"/>
        </w:trPr>
        <w:tc>
          <w:tcPr>
            <w:tcW w:w="1985" w:type="dxa"/>
          </w:tcPr>
          <w:p w14:paraId="57688BDA" w14:textId="350496FE" w:rsidR="00E55D90" w:rsidRPr="00BD61A1" w:rsidRDefault="00E55D90" w:rsidP="00896848">
            <w:pPr>
              <w:rPr>
                <w:rFonts w:ascii="Optima" w:hAnsi="Optima"/>
                <w:sz w:val="18"/>
              </w:rPr>
            </w:pPr>
            <w:r w:rsidRPr="001E4A25">
              <w:rPr>
                <w:rFonts w:ascii="Optima" w:hAnsi="Optima"/>
                <w:b/>
                <w:bCs/>
                <w:sz w:val="18"/>
              </w:rPr>
              <w:t>Technisch</w:t>
            </w:r>
            <w:r w:rsidRPr="00BD61A1">
              <w:rPr>
                <w:rFonts w:ascii="Optima" w:hAnsi="Optima"/>
                <w:sz w:val="18"/>
              </w:rPr>
              <w:t>:</w:t>
            </w:r>
          </w:p>
        </w:tc>
        <w:tc>
          <w:tcPr>
            <w:tcW w:w="7082" w:type="dxa"/>
            <w:gridSpan w:val="4"/>
            <w:vAlign w:val="bottom"/>
          </w:tcPr>
          <w:p w14:paraId="60CA2168" w14:textId="1B6DFFE8" w:rsidR="00E55D90" w:rsidRPr="00BD61A1" w:rsidRDefault="00E55D90" w:rsidP="00E55D90">
            <w:p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BD61A1">
              <w:rPr>
                <w:rFonts w:ascii="Optima" w:hAnsi="Optima" w:cs="Georgia"/>
                <w:color w:val="000000"/>
                <w:sz w:val="18"/>
              </w:rPr>
              <w:t xml:space="preserve">Microsoft Office </w:t>
            </w:r>
            <w:r w:rsidRPr="00BD61A1">
              <w:rPr>
                <w:rFonts w:ascii="Optima" w:hAnsi="Optima" w:cs="Georgia"/>
                <w:i/>
                <w:iCs/>
                <w:color w:val="000000"/>
                <w:sz w:val="18"/>
              </w:rPr>
              <w:t>(fortgeschritten)</w:t>
            </w:r>
            <w:r w:rsidRPr="00BD61A1">
              <w:rPr>
                <w:rFonts w:ascii="Optima" w:hAnsi="Optima" w:cs="Georgia"/>
                <w:color w:val="000000"/>
                <w:sz w:val="18"/>
              </w:rPr>
              <w:t xml:space="preserve">, </w:t>
            </w:r>
            <w:r w:rsidR="00471939">
              <w:rPr>
                <w:rFonts w:ascii="Optima" w:hAnsi="Optima" w:cs="Georgia"/>
                <w:color w:val="000000"/>
                <w:sz w:val="18"/>
              </w:rPr>
              <w:t>Addison Wolters Kluwer</w:t>
            </w:r>
            <w:r w:rsidR="00896848">
              <w:rPr>
                <w:rFonts w:ascii="Optima" w:hAnsi="Optima" w:cs="Georgia"/>
                <w:color w:val="000000"/>
                <w:sz w:val="18"/>
              </w:rPr>
              <w:t xml:space="preserve"> –</w:t>
            </w:r>
            <w:r w:rsidR="00471939">
              <w:rPr>
                <w:rFonts w:ascii="Optima" w:hAnsi="Optima" w:cs="Georgia"/>
                <w:color w:val="000000"/>
                <w:sz w:val="18"/>
              </w:rPr>
              <w:t xml:space="preserve"> Software für Steuerberater</w:t>
            </w:r>
            <w:r w:rsidRPr="00BD61A1">
              <w:rPr>
                <w:rFonts w:ascii="Optima" w:hAnsi="Optima" w:cs="Georgia"/>
                <w:color w:val="000000"/>
                <w:sz w:val="18"/>
              </w:rPr>
              <w:t xml:space="preserve"> </w:t>
            </w:r>
            <w:r w:rsidR="00896848" w:rsidRPr="00BD61A1">
              <w:rPr>
                <w:rFonts w:ascii="Optima" w:hAnsi="Optima" w:cs="Georgia"/>
                <w:i/>
                <w:iCs/>
                <w:color w:val="000000"/>
                <w:sz w:val="18"/>
              </w:rPr>
              <w:t>(fortgeschritten)</w:t>
            </w:r>
          </w:p>
        </w:tc>
      </w:tr>
      <w:tr w:rsidR="00E55D90" w:rsidRPr="00BD61A1" w14:paraId="70CB01B0" w14:textId="77777777" w:rsidTr="0074111D">
        <w:trPr>
          <w:trHeight w:val="283"/>
        </w:trPr>
        <w:tc>
          <w:tcPr>
            <w:tcW w:w="1985" w:type="dxa"/>
            <w:vAlign w:val="bottom"/>
          </w:tcPr>
          <w:p w14:paraId="04F58216" w14:textId="6D413C27" w:rsidR="00E55D90" w:rsidRPr="00BD61A1" w:rsidRDefault="00E55D90" w:rsidP="00E55D90">
            <w:pPr>
              <w:rPr>
                <w:rFonts w:ascii="Optima" w:hAnsi="Optima"/>
                <w:sz w:val="18"/>
              </w:rPr>
            </w:pPr>
            <w:r w:rsidRPr="001E4A25">
              <w:rPr>
                <w:rFonts w:ascii="Optima" w:hAnsi="Optima"/>
                <w:b/>
                <w:bCs/>
                <w:sz w:val="18"/>
              </w:rPr>
              <w:t>Interessen</w:t>
            </w:r>
            <w:r w:rsidRPr="00BD61A1">
              <w:rPr>
                <w:rFonts w:ascii="Optima" w:hAnsi="Optima"/>
                <w:sz w:val="18"/>
              </w:rPr>
              <w:t xml:space="preserve">: </w:t>
            </w:r>
          </w:p>
        </w:tc>
        <w:tc>
          <w:tcPr>
            <w:tcW w:w="7082" w:type="dxa"/>
            <w:gridSpan w:val="4"/>
            <w:vAlign w:val="bottom"/>
          </w:tcPr>
          <w:p w14:paraId="598C2742" w14:textId="015F9BEA" w:rsidR="00E55D90" w:rsidRPr="00BD61A1" w:rsidRDefault="00B46C8B" w:rsidP="00E55D90">
            <w:pPr>
              <w:rPr>
                <w:rFonts w:ascii="Optima" w:hAnsi="Optima" w:cs="Georgia"/>
                <w:color w:val="000000"/>
                <w:sz w:val="18"/>
              </w:rPr>
            </w:pPr>
            <w:r>
              <w:rPr>
                <w:rFonts w:ascii="Optima" w:hAnsi="Optima" w:cs="Georgia"/>
                <w:color w:val="000000"/>
                <w:sz w:val="18"/>
              </w:rPr>
              <w:t xml:space="preserve">Tennis, </w:t>
            </w:r>
            <w:r w:rsidR="009751FD">
              <w:rPr>
                <w:rFonts w:ascii="Optima" w:hAnsi="Optima" w:cs="Georgia"/>
                <w:color w:val="000000"/>
                <w:sz w:val="18"/>
              </w:rPr>
              <w:t>Volleyball, Shotokan Karate</w:t>
            </w:r>
          </w:p>
        </w:tc>
      </w:tr>
    </w:tbl>
    <w:p w14:paraId="27216E59" w14:textId="77777777" w:rsidR="00B05771" w:rsidRPr="001E4A25" w:rsidRDefault="00B05771">
      <w:pPr>
        <w:rPr>
          <w:b/>
          <w:bCs/>
          <w:sz w:val="18"/>
        </w:rPr>
      </w:pPr>
    </w:p>
    <w:sectPr w:rsidR="00B05771" w:rsidRPr="001E4A25" w:rsidSect="000B63E2">
      <w:footerReference w:type="even" r:id="rId9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7EBE5" w14:textId="77777777" w:rsidR="009F29FC" w:rsidRDefault="009F29FC" w:rsidP="00BE053D">
      <w:pPr>
        <w:spacing w:after="0" w:line="240" w:lineRule="auto"/>
      </w:pPr>
      <w:r>
        <w:separator/>
      </w:r>
    </w:p>
  </w:endnote>
  <w:endnote w:type="continuationSeparator" w:id="0">
    <w:p w14:paraId="71C5946A" w14:textId="77777777" w:rsidR="009F29FC" w:rsidRDefault="009F29FC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B69F0" w14:textId="77777777" w:rsidR="009F29FC" w:rsidRDefault="009F29FC" w:rsidP="00BE053D">
      <w:pPr>
        <w:spacing w:after="0" w:line="240" w:lineRule="auto"/>
      </w:pPr>
      <w:r>
        <w:separator/>
      </w:r>
    </w:p>
  </w:footnote>
  <w:footnote w:type="continuationSeparator" w:id="0">
    <w:p w14:paraId="0EBD0B89" w14:textId="77777777" w:rsidR="009F29FC" w:rsidRDefault="009F29FC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6F3642"/>
    <w:multiLevelType w:val="hybridMultilevel"/>
    <w:tmpl w:val="628876DA"/>
    <w:lvl w:ilvl="0" w:tplc="45BE1FAC">
      <w:start w:val="2"/>
      <w:numFmt w:val="bullet"/>
      <w:lvlText w:val="–"/>
      <w:lvlJc w:val="left"/>
      <w:pPr>
        <w:ind w:left="720" w:hanging="360"/>
      </w:pPr>
      <w:rPr>
        <w:rFonts w:ascii="Optima" w:eastAsiaTheme="minorHAnsi" w:hAnsi="Optim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371F60"/>
    <w:multiLevelType w:val="hybridMultilevel"/>
    <w:tmpl w:val="BA1431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1B03C15"/>
    <w:multiLevelType w:val="hybridMultilevel"/>
    <w:tmpl w:val="87462E80"/>
    <w:lvl w:ilvl="0" w:tplc="C974FAE4">
      <w:start w:val="2"/>
      <w:numFmt w:val="bullet"/>
      <w:lvlText w:val="-"/>
      <w:lvlJc w:val="left"/>
      <w:pPr>
        <w:ind w:left="720" w:hanging="360"/>
      </w:pPr>
      <w:rPr>
        <w:rFonts w:ascii="Optima" w:eastAsiaTheme="minorHAnsi" w:hAnsi="Optim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80804521">
    <w:abstractNumId w:val="16"/>
  </w:num>
  <w:num w:numId="2" w16cid:durableId="382825368">
    <w:abstractNumId w:val="20"/>
  </w:num>
  <w:num w:numId="3" w16cid:durableId="559639010">
    <w:abstractNumId w:val="22"/>
  </w:num>
  <w:num w:numId="4" w16cid:durableId="81535500">
    <w:abstractNumId w:val="0"/>
  </w:num>
  <w:num w:numId="5" w16cid:durableId="843519402">
    <w:abstractNumId w:val="1"/>
  </w:num>
  <w:num w:numId="6" w16cid:durableId="1895239002">
    <w:abstractNumId w:val="2"/>
  </w:num>
  <w:num w:numId="7" w16cid:durableId="761922653">
    <w:abstractNumId w:val="15"/>
  </w:num>
  <w:num w:numId="8" w16cid:durableId="746419564">
    <w:abstractNumId w:val="25"/>
  </w:num>
  <w:num w:numId="9" w16cid:durableId="1250624646">
    <w:abstractNumId w:val="14"/>
  </w:num>
  <w:num w:numId="10" w16cid:durableId="1876575144">
    <w:abstractNumId w:val="26"/>
  </w:num>
  <w:num w:numId="11" w16cid:durableId="1767116327">
    <w:abstractNumId w:val="5"/>
  </w:num>
  <w:num w:numId="12" w16cid:durableId="1674912271">
    <w:abstractNumId w:val="7"/>
  </w:num>
  <w:num w:numId="13" w16cid:durableId="817377605">
    <w:abstractNumId w:val="9"/>
  </w:num>
  <w:num w:numId="14" w16cid:durableId="2142307403">
    <w:abstractNumId w:val="10"/>
  </w:num>
  <w:num w:numId="15" w16cid:durableId="1303999343">
    <w:abstractNumId w:val="24"/>
  </w:num>
  <w:num w:numId="16" w16cid:durableId="1361204243">
    <w:abstractNumId w:val="4"/>
  </w:num>
  <w:num w:numId="17" w16cid:durableId="581912574">
    <w:abstractNumId w:val="19"/>
  </w:num>
  <w:num w:numId="18" w16cid:durableId="557791033">
    <w:abstractNumId w:val="3"/>
  </w:num>
  <w:num w:numId="19" w16cid:durableId="661784472">
    <w:abstractNumId w:val="21"/>
  </w:num>
  <w:num w:numId="20" w16cid:durableId="1357466785">
    <w:abstractNumId w:val="12"/>
  </w:num>
  <w:num w:numId="21" w16cid:durableId="1440678462">
    <w:abstractNumId w:val="13"/>
  </w:num>
  <w:num w:numId="22" w16cid:durableId="357202387">
    <w:abstractNumId w:val="17"/>
  </w:num>
  <w:num w:numId="23" w16cid:durableId="369262313">
    <w:abstractNumId w:val="8"/>
  </w:num>
  <w:num w:numId="24" w16cid:durableId="2116290783">
    <w:abstractNumId w:val="23"/>
  </w:num>
  <w:num w:numId="25" w16cid:durableId="385958042">
    <w:abstractNumId w:val="11"/>
  </w:num>
  <w:num w:numId="26" w16cid:durableId="602149120">
    <w:abstractNumId w:val="18"/>
  </w:num>
  <w:num w:numId="27" w16cid:durableId="5870828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0986"/>
    <w:rsid w:val="0002768B"/>
    <w:rsid w:val="00037C74"/>
    <w:rsid w:val="0005423B"/>
    <w:rsid w:val="00061D33"/>
    <w:rsid w:val="00064643"/>
    <w:rsid w:val="000822EE"/>
    <w:rsid w:val="00087747"/>
    <w:rsid w:val="000A1FDA"/>
    <w:rsid w:val="000A30A0"/>
    <w:rsid w:val="000B49B8"/>
    <w:rsid w:val="000B63E2"/>
    <w:rsid w:val="000B6548"/>
    <w:rsid w:val="000D671A"/>
    <w:rsid w:val="0010179B"/>
    <w:rsid w:val="00103EC5"/>
    <w:rsid w:val="00116C6E"/>
    <w:rsid w:val="00125CA6"/>
    <w:rsid w:val="00135C75"/>
    <w:rsid w:val="00156FC9"/>
    <w:rsid w:val="00162A5A"/>
    <w:rsid w:val="00172867"/>
    <w:rsid w:val="00175B6D"/>
    <w:rsid w:val="00185623"/>
    <w:rsid w:val="001901ED"/>
    <w:rsid w:val="0019483A"/>
    <w:rsid w:val="001A46BF"/>
    <w:rsid w:val="001A481B"/>
    <w:rsid w:val="001B0186"/>
    <w:rsid w:val="001B62CA"/>
    <w:rsid w:val="001C1606"/>
    <w:rsid w:val="001D4DCD"/>
    <w:rsid w:val="001E4A25"/>
    <w:rsid w:val="001F4175"/>
    <w:rsid w:val="00201967"/>
    <w:rsid w:val="00206269"/>
    <w:rsid w:val="002108E2"/>
    <w:rsid w:val="002130DB"/>
    <w:rsid w:val="0021363D"/>
    <w:rsid w:val="00214C4D"/>
    <w:rsid w:val="00223A4D"/>
    <w:rsid w:val="00232CB5"/>
    <w:rsid w:val="00233B6B"/>
    <w:rsid w:val="00234A7E"/>
    <w:rsid w:val="0024096B"/>
    <w:rsid w:val="0024373D"/>
    <w:rsid w:val="00247E4F"/>
    <w:rsid w:val="002508C2"/>
    <w:rsid w:val="002642FD"/>
    <w:rsid w:val="00267252"/>
    <w:rsid w:val="00276D50"/>
    <w:rsid w:val="00282DB0"/>
    <w:rsid w:val="002959C9"/>
    <w:rsid w:val="002B2091"/>
    <w:rsid w:val="002C21A9"/>
    <w:rsid w:val="002C6972"/>
    <w:rsid w:val="002D2B32"/>
    <w:rsid w:val="002D4516"/>
    <w:rsid w:val="002E2368"/>
    <w:rsid w:val="002F46AD"/>
    <w:rsid w:val="003101F0"/>
    <w:rsid w:val="003132E5"/>
    <w:rsid w:val="00314B7A"/>
    <w:rsid w:val="00324BC5"/>
    <w:rsid w:val="00330BD9"/>
    <w:rsid w:val="003346D1"/>
    <w:rsid w:val="00340BAB"/>
    <w:rsid w:val="003418E0"/>
    <w:rsid w:val="00347F8D"/>
    <w:rsid w:val="00372F7B"/>
    <w:rsid w:val="003733E5"/>
    <w:rsid w:val="00375413"/>
    <w:rsid w:val="00390EA6"/>
    <w:rsid w:val="003C0EAD"/>
    <w:rsid w:val="003C6163"/>
    <w:rsid w:val="003E27C3"/>
    <w:rsid w:val="003F3E3F"/>
    <w:rsid w:val="004067B8"/>
    <w:rsid w:val="00407A4C"/>
    <w:rsid w:val="004109BD"/>
    <w:rsid w:val="004154BE"/>
    <w:rsid w:val="0042013D"/>
    <w:rsid w:val="004209A2"/>
    <w:rsid w:val="00420AE6"/>
    <w:rsid w:val="00422F83"/>
    <w:rsid w:val="00423EFE"/>
    <w:rsid w:val="00426D7E"/>
    <w:rsid w:val="0043430C"/>
    <w:rsid w:val="00435E6D"/>
    <w:rsid w:val="00443668"/>
    <w:rsid w:val="004517FC"/>
    <w:rsid w:val="00456B0D"/>
    <w:rsid w:val="00471939"/>
    <w:rsid w:val="00476AF8"/>
    <w:rsid w:val="00484FD7"/>
    <w:rsid w:val="004929FB"/>
    <w:rsid w:val="004A0F7C"/>
    <w:rsid w:val="004A3550"/>
    <w:rsid w:val="004A54BA"/>
    <w:rsid w:val="004B6A5E"/>
    <w:rsid w:val="004D01C9"/>
    <w:rsid w:val="004D4847"/>
    <w:rsid w:val="004E3AF5"/>
    <w:rsid w:val="004F4CCA"/>
    <w:rsid w:val="00507EA7"/>
    <w:rsid w:val="005129F2"/>
    <w:rsid w:val="00512FA2"/>
    <w:rsid w:val="00526089"/>
    <w:rsid w:val="00527A28"/>
    <w:rsid w:val="00527DCA"/>
    <w:rsid w:val="00542F82"/>
    <w:rsid w:val="00545E6F"/>
    <w:rsid w:val="0055015B"/>
    <w:rsid w:val="00561471"/>
    <w:rsid w:val="00565A0C"/>
    <w:rsid w:val="005716D4"/>
    <w:rsid w:val="00571B60"/>
    <w:rsid w:val="00575098"/>
    <w:rsid w:val="00576856"/>
    <w:rsid w:val="00577BF4"/>
    <w:rsid w:val="00583F7A"/>
    <w:rsid w:val="00585A4D"/>
    <w:rsid w:val="0058716F"/>
    <w:rsid w:val="005975AD"/>
    <w:rsid w:val="005B5391"/>
    <w:rsid w:val="005C2696"/>
    <w:rsid w:val="005D3B1D"/>
    <w:rsid w:val="005D6329"/>
    <w:rsid w:val="005E0FEB"/>
    <w:rsid w:val="005E57F6"/>
    <w:rsid w:val="005F0F4B"/>
    <w:rsid w:val="005F7D3E"/>
    <w:rsid w:val="006058D8"/>
    <w:rsid w:val="00610200"/>
    <w:rsid w:val="00622F64"/>
    <w:rsid w:val="00623699"/>
    <w:rsid w:val="00623F25"/>
    <w:rsid w:val="0062463A"/>
    <w:rsid w:val="006264CD"/>
    <w:rsid w:val="00632D5A"/>
    <w:rsid w:val="00635515"/>
    <w:rsid w:val="00645FA3"/>
    <w:rsid w:val="006546FD"/>
    <w:rsid w:val="0066134C"/>
    <w:rsid w:val="00665BF3"/>
    <w:rsid w:val="0067095D"/>
    <w:rsid w:val="006732D6"/>
    <w:rsid w:val="00684DFA"/>
    <w:rsid w:val="00690C0A"/>
    <w:rsid w:val="00693E09"/>
    <w:rsid w:val="006942B3"/>
    <w:rsid w:val="006A0230"/>
    <w:rsid w:val="006A2DE9"/>
    <w:rsid w:val="006A7230"/>
    <w:rsid w:val="006B4E32"/>
    <w:rsid w:val="006B72C7"/>
    <w:rsid w:val="006B7F78"/>
    <w:rsid w:val="006C2252"/>
    <w:rsid w:val="006C74F1"/>
    <w:rsid w:val="006D132E"/>
    <w:rsid w:val="006D2E40"/>
    <w:rsid w:val="006D7F7F"/>
    <w:rsid w:val="006E2C9C"/>
    <w:rsid w:val="006E40EF"/>
    <w:rsid w:val="006F0039"/>
    <w:rsid w:val="007028B7"/>
    <w:rsid w:val="00702F15"/>
    <w:rsid w:val="00711CEF"/>
    <w:rsid w:val="00717BB5"/>
    <w:rsid w:val="00720320"/>
    <w:rsid w:val="00723643"/>
    <w:rsid w:val="00725D3C"/>
    <w:rsid w:val="00733DA1"/>
    <w:rsid w:val="00737822"/>
    <w:rsid w:val="00740A7F"/>
    <w:rsid w:val="0074111D"/>
    <w:rsid w:val="00745728"/>
    <w:rsid w:val="007535AE"/>
    <w:rsid w:val="00753D4A"/>
    <w:rsid w:val="00756912"/>
    <w:rsid w:val="00761609"/>
    <w:rsid w:val="00763DCE"/>
    <w:rsid w:val="00765136"/>
    <w:rsid w:val="00776C46"/>
    <w:rsid w:val="007779D9"/>
    <w:rsid w:val="0078260B"/>
    <w:rsid w:val="007838D1"/>
    <w:rsid w:val="00785254"/>
    <w:rsid w:val="00785853"/>
    <w:rsid w:val="007966F0"/>
    <w:rsid w:val="00797BFC"/>
    <w:rsid w:val="007A720F"/>
    <w:rsid w:val="007C43B4"/>
    <w:rsid w:val="007C5DA8"/>
    <w:rsid w:val="007C6A3C"/>
    <w:rsid w:val="007D4BEE"/>
    <w:rsid w:val="007D5BE9"/>
    <w:rsid w:val="007F065A"/>
    <w:rsid w:val="007F60FC"/>
    <w:rsid w:val="008050E4"/>
    <w:rsid w:val="00813EA2"/>
    <w:rsid w:val="0082257D"/>
    <w:rsid w:val="0082406A"/>
    <w:rsid w:val="00853438"/>
    <w:rsid w:val="00866846"/>
    <w:rsid w:val="00872DED"/>
    <w:rsid w:val="00875DA9"/>
    <w:rsid w:val="0089580B"/>
    <w:rsid w:val="00895E38"/>
    <w:rsid w:val="00896848"/>
    <w:rsid w:val="008A6FE7"/>
    <w:rsid w:val="008A782B"/>
    <w:rsid w:val="008B0FC0"/>
    <w:rsid w:val="008C429A"/>
    <w:rsid w:val="008E1F3D"/>
    <w:rsid w:val="008F2929"/>
    <w:rsid w:val="009053D7"/>
    <w:rsid w:val="0091331D"/>
    <w:rsid w:val="00930F5E"/>
    <w:rsid w:val="0093223C"/>
    <w:rsid w:val="00941A87"/>
    <w:rsid w:val="009501C2"/>
    <w:rsid w:val="00966724"/>
    <w:rsid w:val="009668B9"/>
    <w:rsid w:val="009751FD"/>
    <w:rsid w:val="00976577"/>
    <w:rsid w:val="00996356"/>
    <w:rsid w:val="00997D9A"/>
    <w:rsid w:val="009A2503"/>
    <w:rsid w:val="009B68CC"/>
    <w:rsid w:val="009C1215"/>
    <w:rsid w:val="009C5E9F"/>
    <w:rsid w:val="009D6BE1"/>
    <w:rsid w:val="009D7C49"/>
    <w:rsid w:val="009E7297"/>
    <w:rsid w:val="009F29FC"/>
    <w:rsid w:val="00A0257D"/>
    <w:rsid w:val="00A12EDC"/>
    <w:rsid w:val="00A14127"/>
    <w:rsid w:val="00A20662"/>
    <w:rsid w:val="00A24CFA"/>
    <w:rsid w:val="00A26D0D"/>
    <w:rsid w:val="00A30C4C"/>
    <w:rsid w:val="00A3254E"/>
    <w:rsid w:val="00A33BDE"/>
    <w:rsid w:val="00A34885"/>
    <w:rsid w:val="00A43BC1"/>
    <w:rsid w:val="00A52DF0"/>
    <w:rsid w:val="00A7185E"/>
    <w:rsid w:val="00A71EA4"/>
    <w:rsid w:val="00A74225"/>
    <w:rsid w:val="00A936D5"/>
    <w:rsid w:val="00AA1EB0"/>
    <w:rsid w:val="00AA2DA3"/>
    <w:rsid w:val="00AA5A9C"/>
    <w:rsid w:val="00AB016A"/>
    <w:rsid w:val="00AB2A5A"/>
    <w:rsid w:val="00AD28F8"/>
    <w:rsid w:val="00B0230B"/>
    <w:rsid w:val="00B05771"/>
    <w:rsid w:val="00B06645"/>
    <w:rsid w:val="00B17D95"/>
    <w:rsid w:val="00B23509"/>
    <w:rsid w:val="00B359DB"/>
    <w:rsid w:val="00B3632B"/>
    <w:rsid w:val="00B37E59"/>
    <w:rsid w:val="00B409D8"/>
    <w:rsid w:val="00B45C1F"/>
    <w:rsid w:val="00B46C8B"/>
    <w:rsid w:val="00B5178D"/>
    <w:rsid w:val="00B52528"/>
    <w:rsid w:val="00B53BEA"/>
    <w:rsid w:val="00B67F1F"/>
    <w:rsid w:val="00B701D7"/>
    <w:rsid w:val="00B90595"/>
    <w:rsid w:val="00BA215A"/>
    <w:rsid w:val="00BB5F09"/>
    <w:rsid w:val="00BC0D9F"/>
    <w:rsid w:val="00BC1095"/>
    <w:rsid w:val="00BC2120"/>
    <w:rsid w:val="00BD1DF2"/>
    <w:rsid w:val="00BD2480"/>
    <w:rsid w:val="00BD61A1"/>
    <w:rsid w:val="00BE053D"/>
    <w:rsid w:val="00BE3317"/>
    <w:rsid w:val="00BF1A7A"/>
    <w:rsid w:val="00BF1FA3"/>
    <w:rsid w:val="00C00974"/>
    <w:rsid w:val="00C018E4"/>
    <w:rsid w:val="00C066FA"/>
    <w:rsid w:val="00C243A8"/>
    <w:rsid w:val="00C25387"/>
    <w:rsid w:val="00C31B58"/>
    <w:rsid w:val="00C40516"/>
    <w:rsid w:val="00C43A51"/>
    <w:rsid w:val="00C54BE3"/>
    <w:rsid w:val="00C57F80"/>
    <w:rsid w:val="00C616B5"/>
    <w:rsid w:val="00C768ED"/>
    <w:rsid w:val="00C82A8F"/>
    <w:rsid w:val="00C916C2"/>
    <w:rsid w:val="00C925E4"/>
    <w:rsid w:val="00CA3F5F"/>
    <w:rsid w:val="00CC51BF"/>
    <w:rsid w:val="00CC7F56"/>
    <w:rsid w:val="00CD1B12"/>
    <w:rsid w:val="00CD55DC"/>
    <w:rsid w:val="00CE1BBC"/>
    <w:rsid w:val="00CE2595"/>
    <w:rsid w:val="00CE28CC"/>
    <w:rsid w:val="00CE72FC"/>
    <w:rsid w:val="00CF31EE"/>
    <w:rsid w:val="00D03810"/>
    <w:rsid w:val="00D1492F"/>
    <w:rsid w:val="00D162E1"/>
    <w:rsid w:val="00D17B69"/>
    <w:rsid w:val="00D20682"/>
    <w:rsid w:val="00D247B0"/>
    <w:rsid w:val="00D3003C"/>
    <w:rsid w:val="00D31187"/>
    <w:rsid w:val="00D331F4"/>
    <w:rsid w:val="00D470E4"/>
    <w:rsid w:val="00D52142"/>
    <w:rsid w:val="00D5280E"/>
    <w:rsid w:val="00D61F14"/>
    <w:rsid w:val="00D80D6B"/>
    <w:rsid w:val="00D843F1"/>
    <w:rsid w:val="00D87E5C"/>
    <w:rsid w:val="00D90950"/>
    <w:rsid w:val="00DA69DF"/>
    <w:rsid w:val="00DB33F8"/>
    <w:rsid w:val="00DC2C1F"/>
    <w:rsid w:val="00DC6570"/>
    <w:rsid w:val="00DD38E2"/>
    <w:rsid w:val="00DE4FE7"/>
    <w:rsid w:val="00DE7235"/>
    <w:rsid w:val="00E13110"/>
    <w:rsid w:val="00E140B9"/>
    <w:rsid w:val="00E24DF1"/>
    <w:rsid w:val="00E30D02"/>
    <w:rsid w:val="00E33131"/>
    <w:rsid w:val="00E40B9A"/>
    <w:rsid w:val="00E431ED"/>
    <w:rsid w:val="00E43699"/>
    <w:rsid w:val="00E55469"/>
    <w:rsid w:val="00E55D90"/>
    <w:rsid w:val="00E64FF5"/>
    <w:rsid w:val="00E73156"/>
    <w:rsid w:val="00E73D14"/>
    <w:rsid w:val="00E85B7F"/>
    <w:rsid w:val="00E907EC"/>
    <w:rsid w:val="00E96E2A"/>
    <w:rsid w:val="00EA5421"/>
    <w:rsid w:val="00EB34FC"/>
    <w:rsid w:val="00EB3CD0"/>
    <w:rsid w:val="00EB5816"/>
    <w:rsid w:val="00EB5D37"/>
    <w:rsid w:val="00ED0B52"/>
    <w:rsid w:val="00ED0EA9"/>
    <w:rsid w:val="00EF77DF"/>
    <w:rsid w:val="00F11BEF"/>
    <w:rsid w:val="00F24039"/>
    <w:rsid w:val="00F258E7"/>
    <w:rsid w:val="00F31B84"/>
    <w:rsid w:val="00F51CDB"/>
    <w:rsid w:val="00F5799F"/>
    <w:rsid w:val="00F57BA5"/>
    <w:rsid w:val="00F631EC"/>
    <w:rsid w:val="00F64C22"/>
    <w:rsid w:val="00F64FA7"/>
    <w:rsid w:val="00F71C9C"/>
    <w:rsid w:val="00F74D19"/>
    <w:rsid w:val="00F80053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F5D058E8-48C0-4E60-9CFB-4257FE977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ason-kaloudi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419</Words>
  <Characters>2644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3057</CharactersWithSpaces>
  <SharedDoc>false</SharedDoc>
  <HLinks>
    <vt:vector size="6" baseType="variant">
      <vt:variant>
        <vt:i4>3276834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https://www.linkedin.com/in/jason-kaloudis/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Iason Kaloudis (ikaloudi)</cp:lastModifiedBy>
  <cp:revision>5</cp:revision>
  <cp:lastPrinted>2026-02-16T21:56:00Z</cp:lastPrinted>
  <dcterms:created xsi:type="dcterms:W3CDTF">2026-02-16T21:56:00Z</dcterms:created>
  <dcterms:modified xsi:type="dcterms:W3CDTF">2026-02-17T21:44:00Z</dcterms:modified>
</cp:coreProperties>
</file>