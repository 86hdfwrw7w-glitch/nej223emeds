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3969"/>
        <w:gridCol w:w="1134"/>
        <w:gridCol w:w="283"/>
        <w:gridCol w:w="142"/>
        <w:gridCol w:w="425"/>
        <w:gridCol w:w="142"/>
        <w:gridCol w:w="142"/>
        <w:gridCol w:w="567"/>
        <w:gridCol w:w="425"/>
        <w:gridCol w:w="851"/>
      </w:tblGrid>
      <w:tr w:rsidR="002508C2" w:rsidRPr="00A87A4B" w14:paraId="5DF08F91" w14:textId="77777777" w:rsidTr="00EF46AF">
        <w:trPr>
          <w:trHeight w:val="907"/>
        </w:trPr>
        <w:tc>
          <w:tcPr>
            <w:tcW w:w="9924" w:type="dxa"/>
            <w:gridSpan w:val="11"/>
          </w:tcPr>
          <w:p w14:paraId="11DD220E" w14:textId="27F93CE8" w:rsidR="002508C2" w:rsidRPr="00A87A4B" w:rsidRDefault="005247EE" w:rsidP="00D409F2">
            <w:pPr>
              <w:jc w:val="center"/>
              <w:rPr>
                <w:rFonts w:ascii="Georgia" w:hAnsi="Georgia"/>
              </w:rPr>
            </w:pPr>
            <w:r w:rsidRPr="00A87A4B">
              <w:rPr>
                <w:rFonts w:ascii="Georgia" w:hAnsi="Georgia"/>
                <w:b/>
                <w:smallCaps/>
                <w:sz w:val="48"/>
                <w:szCs w:val="32"/>
              </w:rPr>
              <w:t>Luca Malzacher</w:t>
            </w:r>
            <w:r w:rsidR="008050E4" w:rsidRPr="00A87A4B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Pr="00A87A4B">
              <w:rPr>
                <w:rFonts w:ascii="Georgia" w:hAnsi="Georgia"/>
                <w:sz w:val="20"/>
              </w:rPr>
              <w:t>Luisenstrasse</w:t>
            </w:r>
            <w:proofErr w:type="spellEnd"/>
            <w:r w:rsidRPr="00A87A4B">
              <w:rPr>
                <w:rFonts w:ascii="Georgia" w:hAnsi="Georgia"/>
                <w:sz w:val="20"/>
              </w:rPr>
              <w:t xml:space="preserve"> 1, 76173 Karlsruhe</w:t>
            </w:r>
          </w:p>
          <w:p w14:paraId="722A5AF6" w14:textId="687A9155" w:rsidR="008050E4" w:rsidRPr="00A87A4B" w:rsidRDefault="002B2091" w:rsidP="00D409F2">
            <w:pPr>
              <w:jc w:val="center"/>
              <w:rPr>
                <w:rFonts w:ascii="Georgia" w:hAnsi="Georgia"/>
              </w:rPr>
            </w:pPr>
            <w:r w:rsidRPr="00A87A4B">
              <w:rPr>
                <w:rFonts w:ascii="Georgia" w:hAnsi="Georgia" w:cs="Georgia"/>
                <w:color w:val="000000"/>
                <w:sz w:val="20"/>
              </w:rPr>
              <w:t>+4</w:t>
            </w:r>
            <w:r w:rsidR="0091331D" w:rsidRPr="00A87A4B">
              <w:rPr>
                <w:rFonts w:ascii="Georgia" w:hAnsi="Georgia" w:cs="Georgia"/>
                <w:color w:val="000000"/>
                <w:sz w:val="20"/>
              </w:rPr>
              <w:t>9</w:t>
            </w:r>
            <w:r w:rsidRPr="00A87A4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5247EE" w:rsidRPr="00A87A4B">
              <w:rPr>
                <w:rFonts w:ascii="Georgia" w:hAnsi="Georgia" w:cs="Georgia"/>
                <w:color w:val="000000"/>
                <w:sz w:val="20"/>
              </w:rPr>
              <w:t>1733409135</w:t>
            </w:r>
            <w:r w:rsidR="00AB016A" w:rsidRPr="00A87A4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87A4B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47EE" w:rsidRPr="00A87A4B">
              <w:rPr>
                <w:rFonts w:ascii="Georgia" w:hAnsi="Georgia" w:cs="Georgia"/>
                <w:color w:val="000000"/>
                <w:sz w:val="20"/>
              </w:rPr>
              <w:t>lucamalzacher@gmail.com</w:t>
            </w:r>
            <w:r w:rsidRPr="00A87A4B">
              <w:rPr>
                <w:rFonts w:ascii="Georgia" w:hAnsi="Georgia" w:cs="Georgia"/>
                <w:color w:val="000000"/>
                <w:sz w:val="20"/>
              </w:rPr>
              <w:t xml:space="preserve"> </w:t>
            </w:r>
            <w:r w:rsidR="008050E4" w:rsidRPr="00A87A4B">
              <w:rPr>
                <w:rFonts w:ascii="Georgia" w:hAnsi="Georgia" w:cs="Georgia"/>
                <w:color w:val="000000"/>
                <w:sz w:val="20"/>
              </w:rPr>
              <w:t xml:space="preserve">| </w:t>
            </w:r>
            <w:r w:rsidR="005247EE" w:rsidRPr="00A87A4B">
              <w:rPr>
                <w:rFonts w:ascii="Georgia" w:hAnsi="Georgia" w:cs="Georgia"/>
                <w:color w:val="000000"/>
                <w:sz w:val="20"/>
              </w:rPr>
              <w:t xml:space="preserve">24.08.2002 in </w:t>
            </w:r>
            <w:r w:rsidR="002C0750" w:rsidRPr="00A87A4B">
              <w:rPr>
                <w:rFonts w:ascii="Georgia" w:hAnsi="Georgia" w:cs="Georgia"/>
                <w:color w:val="000000"/>
                <w:sz w:val="20"/>
              </w:rPr>
              <w:t xml:space="preserve">Bad </w:t>
            </w:r>
            <w:r w:rsidR="00C31702" w:rsidRPr="00A87A4B">
              <w:rPr>
                <w:rFonts w:ascii="Georgia" w:hAnsi="Georgia" w:cs="Georgia"/>
                <w:color w:val="000000"/>
                <w:sz w:val="20"/>
              </w:rPr>
              <w:t>Säckingen</w:t>
            </w:r>
          </w:p>
        </w:tc>
      </w:tr>
      <w:tr w:rsidR="002508C2" w:rsidRPr="00A87A4B" w14:paraId="0FCADE56" w14:textId="77777777" w:rsidTr="00EF46AF">
        <w:trPr>
          <w:trHeight w:val="454"/>
        </w:trPr>
        <w:tc>
          <w:tcPr>
            <w:tcW w:w="9924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A87A4B" w:rsidRDefault="006E2C9C" w:rsidP="00D409F2">
            <w:pPr>
              <w:jc w:val="center"/>
              <w:rPr>
                <w:rFonts w:ascii="Georgia" w:hAnsi="Georgia"/>
                <w:sz w:val="28"/>
              </w:rPr>
            </w:pPr>
            <w:r w:rsidRPr="00A87A4B"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A87A4B" w14:paraId="7D1DEBF7" w14:textId="77777777" w:rsidTr="00554D69">
        <w:trPr>
          <w:trHeight w:val="340"/>
        </w:trPr>
        <w:tc>
          <w:tcPr>
            <w:tcW w:w="7230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2075E87C" w:rsidR="00D1492F" w:rsidRPr="00A87A4B" w:rsidRDefault="005247EE" w:rsidP="00D409F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A87A4B">
              <w:rPr>
                <w:rFonts w:ascii="Georgia" w:hAnsi="Georgia"/>
                <w:b/>
                <w:smallCaps/>
                <w:sz w:val="23"/>
                <w:szCs w:val="23"/>
              </w:rPr>
              <w:t>Karlsruher Institut für Technologie</w:t>
            </w:r>
            <w:r w:rsidR="002245B2" w:rsidRPr="00A87A4B">
              <w:rPr>
                <w:rFonts w:ascii="Georgia" w:hAnsi="Georgia"/>
                <w:b/>
                <w:smallCaps/>
                <w:sz w:val="23"/>
                <w:szCs w:val="23"/>
              </w:rPr>
              <w:t xml:space="preserve"> (KIT)</w:t>
            </w:r>
          </w:p>
        </w:tc>
        <w:tc>
          <w:tcPr>
            <w:tcW w:w="2694" w:type="dxa"/>
            <w:gridSpan w:val="7"/>
            <w:tcBorders>
              <w:top w:val="single" w:sz="4" w:space="0" w:color="auto"/>
            </w:tcBorders>
            <w:vAlign w:val="bottom"/>
          </w:tcPr>
          <w:p w14:paraId="7C845E2D" w14:textId="07B1F667" w:rsidR="00D1492F" w:rsidRPr="00A87A4B" w:rsidRDefault="003E594C" w:rsidP="00D409F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87A4B">
              <w:rPr>
                <w:rFonts w:ascii="Georgia" w:hAnsi="Georgia"/>
                <w:i/>
                <w:smallCaps/>
                <w:sz w:val="23"/>
                <w:szCs w:val="23"/>
              </w:rPr>
              <w:t>Karlsruhe</w:t>
            </w:r>
          </w:p>
        </w:tc>
      </w:tr>
      <w:tr w:rsidR="00D1492F" w:rsidRPr="00A87A4B" w14:paraId="61E5D482" w14:textId="77777777" w:rsidTr="00554D69">
        <w:tc>
          <w:tcPr>
            <w:tcW w:w="8081" w:type="dxa"/>
            <w:gridSpan w:val="8"/>
          </w:tcPr>
          <w:p w14:paraId="101B73F4" w14:textId="77777777" w:rsidR="008F32FB" w:rsidRPr="00A87A4B" w:rsidRDefault="008F32FB" w:rsidP="00D409F2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B.Sc. in Wirtschaftsingeni</w:t>
            </w:r>
            <w:r>
              <w:rPr>
                <w:rFonts w:ascii="Georgia" w:hAnsi="Georgia"/>
                <w:sz w:val="18"/>
              </w:rPr>
              <w:t>eu</w:t>
            </w:r>
            <w:r w:rsidRPr="00A87A4B">
              <w:rPr>
                <w:rFonts w:ascii="Georgia" w:hAnsi="Georgia"/>
                <w:sz w:val="18"/>
              </w:rPr>
              <w:t xml:space="preserve">rwesen </w:t>
            </w:r>
          </w:p>
          <w:p w14:paraId="11CB9A0F" w14:textId="00CB03F2" w:rsidR="002C0750" w:rsidRPr="00554D69" w:rsidRDefault="002C0750" w:rsidP="00D409F2">
            <w:pPr>
              <w:pStyle w:val="Listenabsatz"/>
              <w:numPr>
                <w:ilvl w:val="0"/>
                <w:numId w:val="25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 xml:space="preserve">Relevante Module: Mathematik, Informatik, Volkswirtschaftslehre, Betriebswirtschaftslehre, </w:t>
            </w:r>
            <w:proofErr w:type="spellStart"/>
            <w:proofErr w:type="gramStart"/>
            <w:r w:rsidRPr="00554D69">
              <w:rPr>
                <w:rFonts w:ascii="Georgia" w:hAnsi="Georgia"/>
                <w:i/>
                <w:iCs/>
                <w:sz w:val="18"/>
              </w:rPr>
              <w:t>Operations</w:t>
            </w:r>
            <w:proofErr w:type="spellEnd"/>
            <w:r w:rsidRPr="00554D69">
              <w:rPr>
                <w:rFonts w:ascii="Georgia" w:hAnsi="Georgia"/>
                <w:i/>
                <w:iCs/>
                <w:sz w:val="18"/>
              </w:rPr>
              <w:t xml:space="preserve"> Research</w:t>
            </w:r>
            <w:proofErr w:type="gramEnd"/>
            <w:r w:rsidR="001F6571" w:rsidRPr="00554D69">
              <w:rPr>
                <w:rFonts w:ascii="Georgia" w:hAnsi="Georgia"/>
                <w:i/>
                <w:iCs/>
                <w:sz w:val="18"/>
              </w:rPr>
              <w:t>, Ingenieurswissenschaften, Statistik</w:t>
            </w:r>
          </w:p>
        </w:tc>
        <w:tc>
          <w:tcPr>
            <w:tcW w:w="1843" w:type="dxa"/>
            <w:gridSpan w:val="3"/>
          </w:tcPr>
          <w:p w14:paraId="419A9228" w14:textId="15404A31" w:rsidR="00D1492F" w:rsidRPr="00A87A4B" w:rsidRDefault="005247EE" w:rsidP="00D409F2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09/2023</w:t>
            </w:r>
            <w:r w:rsidR="00D1492F" w:rsidRPr="00A87A4B">
              <w:rPr>
                <w:rFonts w:ascii="Georgia" w:hAnsi="Georgia"/>
                <w:sz w:val="18"/>
              </w:rPr>
              <w:t xml:space="preserve"> –</w:t>
            </w:r>
            <w:r w:rsidR="00B17D95" w:rsidRPr="00A87A4B">
              <w:rPr>
                <w:rFonts w:ascii="Georgia" w:hAnsi="Georgia"/>
                <w:sz w:val="18"/>
              </w:rPr>
              <w:t xml:space="preserve"> </w:t>
            </w:r>
            <w:r w:rsidR="00D5280E" w:rsidRPr="00A87A4B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A87A4B" w14:paraId="013361E1" w14:textId="77777777" w:rsidTr="00554D69">
        <w:trPr>
          <w:trHeight w:val="340"/>
        </w:trPr>
        <w:tc>
          <w:tcPr>
            <w:tcW w:w="7372" w:type="dxa"/>
            <w:gridSpan w:val="5"/>
            <w:vAlign w:val="bottom"/>
          </w:tcPr>
          <w:p w14:paraId="197620E3" w14:textId="694FBE3F" w:rsidR="00D1492F" w:rsidRPr="00A87A4B" w:rsidRDefault="005247EE" w:rsidP="00D409F2">
            <w:pPr>
              <w:rPr>
                <w:rFonts w:ascii="Georgia" w:hAnsi="Georgia"/>
                <w:sz w:val="23"/>
                <w:szCs w:val="23"/>
              </w:rPr>
            </w:pPr>
            <w:r w:rsidRPr="00A87A4B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Kolleg ST. Blasien </w:t>
            </w:r>
          </w:p>
        </w:tc>
        <w:tc>
          <w:tcPr>
            <w:tcW w:w="2552" w:type="dxa"/>
            <w:gridSpan w:val="6"/>
            <w:vAlign w:val="bottom"/>
          </w:tcPr>
          <w:p w14:paraId="63D86F51" w14:textId="16177B81" w:rsidR="00D1492F" w:rsidRPr="00A87A4B" w:rsidRDefault="004E3223" w:rsidP="00D409F2">
            <w:pPr>
              <w:ind w:left="-279"/>
              <w:jc w:val="right"/>
              <w:rPr>
                <w:rFonts w:ascii="Georgia" w:hAnsi="Georgia"/>
                <w:sz w:val="23"/>
                <w:szCs w:val="23"/>
              </w:rPr>
            </w:pPr>
            <w:r w:rsidRPr="00A87A4B">
              <w:rPr>
                <w:rFonts w:ascii="Georgia" w:hAnsi="Georgia"/>
                <w:i/>
                <w:smallCaps/>
                <w:sz w:val="23"/>
                <w:szCs w:val="23"/>
              </w:rPr>
              <w:t xml:space="preserve">ST. Blasien </w:t>
            </w:r>
          </w:p>
        </w:tc>
      </w:tr>
      <w:tr w:rsidR="00D5280E" w:rsidRPr="00A87A4B" w14:paraId="62632213" w14:textId="77777777" w:rsidTr="00EF46AF">
        <w:trPr>
          <w:trHeight w:val="20"/>
        </w:trPr>
        <w:tc>
          <w:tcPr>
            <w:tcW w:w="5813" w:type="dxa"/>
            <w:gridSpan w:val="2"/>
          </w:tcPr>
          <w:p w14:paraId="5F71027E" w14:textId="1B7323DA" w:rsidR="00D1492F" w:rsidRPr="00A87A4B" w:rsidRDefault="005247EE" w:rsidP="00D409F2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 xml:space="preserve">Allgemeine Hochschulreife </w:t>
            </w:r>
            <w:r w:rsidR="00D72BDB" w:rsidRPr="00A87A4B">
              <w:rPr>
                <w:rFonts w:ascii="Georgia" w:hAnsi="Georgia"/>
                <w:sz w:val="18"/>
              </w:rPr>
              <w:t>(</w:t>
            </w:r>
            <w:r w:rsidR="008F32FB">
              <w:rPr>
                <w:rFonts w:ascii="Georgia" w:hAnsi="Georgia"/>
                <w:sz w:val="18"/>
              </w:rPr>
              <w:t xml:space="preserve">Note: </w:t>
            </w:r>
            <w:r w:rsidR="008F32FB" w:rsidRPr="00A87A4B">
              <w:rPr>
                <w:rFonts w:ascii="Georgia" w:hAnsi="Georgia"/>
                <w:sz w:val="18"/>
              </w:rPr>
              <w:t>2,0</w:t>
            </w:r>
            <w:r w:rsidR="00D72BDB" w:rsidRPr="00A87A4B">
              <w:rPr>
                <w:rFonts w:ascii="Georgia" w:hAnsi="Georgia"/>
                <w:sz w:val="18"/>
              </w:rPr>
              <w:t>)</w:t>
            </w:r>
          </w:p>
        </w:tc>
        <w:tc>
          <w:tcPr>
            <w:tcW w:w="4111" w:type="dxa"/>
            <w:gridSpan w:val="9"/>
          </w:tcPr>
          <w:p w14:paraId="51FC9814" w14:textId="0B850AB2" w:rsidR="00D1492F" w:rsidRPr="00A87A4B" w:rsidRDefault="00426D7E" w:rsidP="00D409F2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09/20</w:t>
            </w:r>
            <w:r w:rsidR="004E3223" w:rsidRPr="00A87A4B">
              <w:rPr>
                <w:rFonts w:ascii="Georgia" w:hAnsi="Georgia"/>
                <w:sz w:val="18"/>
              </w:rPr>
              <w:t>13</w:t>
            </w:r>
            <w:r w:rsidRPr="00A87A4B">
              <w:rPr>
                <w:rFonts w:ascii="Georgia" w:hAnsi="Georgia"/>
                <w:sz w:val="18"/>
              </w:rPr>
              <w:t xml:space="preserve"> – </w:t>
            </w:r>
            <w:r w:rsidR="004E3223" w:rsidRPr="00A87A4B">
              <w:rPr>
                <w:rFonts w:ascii="Georgia" w:hAnsi="Georgia"/>
                <w:sz w:val="18"/>
              </w:rPr>
              <w:t>07</w:t>
            </w:r>
            <w:r w:rsidRPr="00A87A4B">
              <w:rPr>
                <w:rFonts w:ascii="Georgia" w:hAnsi="Georgia"/>
                <w:sz w:val="18"/>
              </w:rPr>
              <w:t>/</w:t>
            </w:r>
            <w:r w:rsidR="004E3223" w:rsidRPr="00A87A4B">
              <w:rPr>
                <w:rFonts w:ascii="Georgia" w:hAnsi="Georgia"/>
                <w:sz w:val="18"/>
              </w:rPr>
              <w:t>2022</w:t>
            </w:r>
          </w:p>
        </w:tc>
      </w:tr>
      <w:tr w:rsidR="00D5280E" w:rsidRPr="00A87A4B" w14:paraId="3A2665B3" w14:textId="77777777" w:rsidTr="00EF46AF">
        <w:trPr>
          <w:trHeight w:val="397"/>
        </w:trPr>
        <w:tc>
          <w:tcPr>
            <w:tcW w:w="9924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A87A4B" w:rsidRDefault="006E2C9C" w:rsidP="00D409F2">
            <w:pPr>
              <w:pStyle w:val="BERSCHRIFT"/>
              <w:jc w:val="center"/>
              <w:rPr>
                <w:sz w:val="28"/>
              </w:rPr>
            </w:pPr>
            <w:r w:rsidRPr="00A87A4B">
              <w:rPr>
                <w:sz w:val="28"/>
              </w:rPr>
              <w:t>Praxiserfahrungen</w:t>
            </w:r>
          </w:p>
        </w:tc>
      </w:tr>
      <w:tr w:rsidR="00D5280E" w:rsidRPr="00A87A4B" w14:paraId="127C64E2" w14:textId="77777777" w:rsidTr="00554D69">
        <w:trPr>
          <w:trHeight w:val="340"/>
        </w:trPr>
        <w:tc>
          <w:tcPr>
            <w:tcW w:w="6947" w:type="dxa"/>
            <w:gridSpan w:val="3"/>
            <w:tcBorders>
              <w:top w:val="single" w:sz="4" w:space="0" w:color="auto"/>
            </w:tcBorders>
            <w:vAlign w:val="bottom"/>
          </w:tcPr>
          <w:p w14:paraId="38F27285" w14:textId="6C0EA054" w:rsidR="00665BF3" w:rsidRPr="00A87A4B" w:rsidRDefault="004E3223" w:rsidP="00D409F2">
            <w:pPr>
              <w:rPr>
                <w:rFonts w:ascii="Georgia" w:hAnsi="Georgia"/>
                <w:sz w:val="23"/>
                <w:szCs w:val="23"/>
              </w:rPr>
            </w:pPr>
            <w:r w:rsidRPr="00A87A4B">
              <w:rPr>
                <w:rFonts w:ascii="Georgia" w:hAnsi="Georgia"/>
                <w:b/>
                <w:smallCaps/>
                <w:sz w:val="23"/>
                <w:szCs w:val="23"/>
              </w:rPr>
              <w:t xml:space="preserve">ASM Aerosol – Service AG </w:t>
            </w:r>
          </w:p>
        </w:tc>
        <w:tc>
          <w:tcPr>
            <w:tcW w:w="2977" w:type="dxa"/>
            <w:gridSpan w:val="8"/>
            <w:tcBorders>
              <w:top w:val="single" w:sz="4" w:space="0" w:color="auto"/>
            </w:tcBorders>
            <w:vAlign w:val="bottom"/>
          </w:tcPr>
          <w:p w14:paraId="4820196E" w14:textId="21FE4C57" w:rsidR="00665BF3" w:rsidRPr="00A87A4B" w:rsidRDefault="004E3223" w:rsidP="00D409F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A87A4B">
              <w:rPr>
                <w:rFonts w:ascii="Georgia" w:hAnsi="Georgia"/>
                <w:i/>
                <w:smallCaps/>
                <w:sz w:val="23"/>
                <w:szCs w:val="23"/>
              </w:rPr>
              <w:t xml:space="preserve">Möhlin </w:t>
            </w:r>
          </w:p>
        </w:tc>
      </w:tr>
      <w:tr w:rsidR="00D53586" w:rsidRPr="00A87A4B" w14:paraId="1AFC3CB0" w14:textId="77777777" w:rsidTr="00D53586">
        <w:trPr>
          <w:trHeight w:val="20"/>
        </w:trPr>
        <w:tc>
          <w:tcPr>
            <w:tcW w:w="9073" w:type="dxa"/>
            <w:gridSpan w:val="10"/>
          </w:tcPr>
          <w:p w14:paraId="3712DB8F" w14:textId="35D22E80" w:rsidR="00D53586" w:rsidRPr="00A87A4B" w:rsidRDefault="00D53586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Die </w:t>
            </w:r>
            <w:proofErr w:type="gramStart"/>
            <w:r>
              <w:rPr>
                <w:rFonts w:ascii="Georgia" w:hAnsi="Georgia"/>
                <w:sz w:val="18"/>
              </w:rPr>
              <w:t>ASM Aerosol</w:t>
            </w:r>
            <w:proofErr w:type="gramEnd"/>
            <w:r>
              <w:rPr>
                <w:rFonts w:ascii="Georgia" w:hAnsi="Georgia"/>
                <w:sz w:val="18"/>
              </w:rPr>
              <w:t xml:space="preserve"> – Service AG ist ein …. </w:t>
            </w:r>
            <w:proofErr w:type="spellStart"/>
            <w:r>
              <w:rPr>
                <w:rFonts w:ascii="Georgia" w:hAnsi="Georgia"/>
                <w:sz w:val="18"/>
              </w:rPr>
              <w:t>Untenrehmen</w:t>
            </w:r>
            <w:proofErr w:type="spellEnd"/>
            <w:r>
              <w:rPr>
                <w:rFonts w:ascii="Georgia" w:hAnsi="Georgia"/>
                <w:sz w:val="18"/>
              </w:rPr>
              <w:t xml:space="preserve"> mit ca. 1.000 Mitarbeitern und ca. </w:t>
            </w:r>
            <w:proofErr w:type="gramStart"/>
            <w:r>
              <w:rPr>
                <w:rFonts w:ascii="Georgia" w:hAnsi="Georgia"/>
                <w:sz w:val="18"/>
              </w:rPr>
              <w:t>XXX Jahresumsatz</w:t>
            </w:r>
            <w:proofErr w:type="gramEnd"/>
            <w:r>
              <w:rPr>
                <w:rFonts w:ascii="Georgia" w:hAnsi="Georgia"/>
                <w:sz w:val="18"/>
              </w:rPr>
              <w:t xml:space="preserve"> (2022).</w:t>
            </w:r>
          </w:p>
        </w:tc>
        <w:tc>
          <w:tcPr>
            <w:tcW w:w="851" w:type="dxa"/>
          </w:tcPr>
          <w:p w14:paraId="697DD25E" w14:textId="77777777" w:rsidR="00D53586" w:rsidRPr="00A87A4B" w:rsidRDefault="00D53586" w:rsidP="00D409F2">
            <w:pPr>
              <w:jc w:val="right"/>
              <w:rPr>
                <w:rFonts w:ascii="Georgia" w:hAnsi="Georgia"/>
                <w:sz w:val="18"/>
              </w:rPr>
            </w:pPr>
          </w:p>
        </w:tc>
      </w:tr>
      <w:tr w:rsidR="00D5280E" w:rsidRPr="00A87A4B" w14:paraId="335D84E9" w14:textId="77777777" w:rsidTr="00D53586">
        <w:trPr>
          <w:trHeight w:val="283"/>
        </w:trPr>
        <w:tc>
          <w:tcPr>
            <w:tcW w:w="7230" w:type="dxa"/>
            <w:gridSpan w:val="4"/>
            <w:vAlign w:val="bottom"/>
          </w:tcPr>
          <w:p w14:paraId="20B1570F" w14:textId="016A4EB0" w:rsidR="00665BF3" w:rsidRPr="00A87A4B" w:rsidRDefault="003B0ED5" w:rsidP="00D53586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 xml:space="preserve">Praktikant </w:t>
            </w:r>
            <w:r w:rsidR="00945E89">
              <w:rPr>
                <w:rFonts w:ascii="Georgia" w:hAnsi="Georgia"/>
                <w:sz w:val="18"/>
              </w:rPr>
              <w:t>–</w:t>
            </w:r>
            <w:r w:rsidR="008F32FB">
              <w:rPr>
                <w:rFonts w:ascii="Georgia" w:hAnsi="Georgia"/>
                <w:sz w:val="18"/>
              </w:rPr>
              <w:t xml:space="preserve"> </w:t>
            </w:r>
            <w:r w:rsidR="005733F9" w:rsidRPr="00A87A4B">
              <w:rPr>
                <w:rFonts w:ascii="Georgia" w:hAnsi="Georgia"/>
                <w:sz w:val="18"/>
              </w:rPr>
              <w:t>Auftragsabwicklung</w:t>
            </w:r>
            <w:r w:rsidR="00D53586">
              <w:rPr>
                <w:rFonts w:ascii="Georgia" w:hAnsi="Georgia"/>
                <w:sz w:val="18"/>
              </w:rPr>
              <w:t xml:space="preserve"> </w:t>
            </w:r>
            <w:r w:rsidR="005733F9" w:rsidRPr="00A87A4B">
              <w:rPr>
                <w:rFonts w:ascii="Georgia" w:hAnsi="Georgia"/>
                <w:sz w:val="18"/>
              </w:rPr>
              <w:t>/</w:t>
            </w:r>
            <w:r w:rsidR="00D53586">
              <w:rPr>
                <w:rFonts w:ascii="Georgia" w:hAnsi="Georgia"/>
                <w:sz w:val="18"/>
              </w:rPr>
              <w:t xml:space="preserve"> </w:t>
            </w:r>
            <w:r w:rsidR="005733F9" w:rsidRPr="00A87A4B">
              <w:rPr>
                <w:rFonts w:ascii="Georgia" w:hAnsi="Georgia"/>
                <w:sz w:val="18"/>
              </w:rPr>
              <w:t xml:space="preserve">Administration </w:t>
            </w:r>
          </w:p>
        </w:tc>
        <w:tc>
          <w:tcPr>
            <w:tcW w:w="2694" w:type="dxa"/>
            <w:gridSpan w:val="7"/>
            <w:vAlign w:val="bottom"/>
          </w:tcPr>
          <w:p w14:paraId="0475B997" w14:textId="703DF52F" w:rsidR="00665BF3" w:rsidRPr="00A87A4B" w:rsidRDefault="00AE2BC6" w:rsidP="00D53586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02</w:t>
            </w:r>
            <w:r w:rsidR="00665BF3" w:rsidRPr="00A87A4B">
              <w:rPr>
                <w:rFonts w:ascii="Georgia" w:hAnsi="Georgia"/>
                <w:sz w:val="18"/>
              </w:rPr>
              <w:t>/2</w:t>
            </w:r>
            <w:r w:rsidRPr="00A87A4B">
              <w:rPr>
                <w:rFonts w:ascii="Georgia" w:hAnsi="Georgia"/>
                <w:sz w:val="18"/>
              </w:rPr>
              <w:t>023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="00665BF3" w:rsidRPr="00A87A4B">
              <w:rPr>
                <w:rFonts w:ascii="Georgia" w:hAnsi="Georgia"/>
                <w:sz w:val="18"/>
              </w:rPr>
              <w:t>–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Pr="00A87A4B">
              <w:rPr>
                <w:rFonts w:ascii="Georgia" w:hAnsi="Georgia"/>
                <w:sz w:val="18"/>
              </w:rPr>
              <w:t>07</w:t>
            </w:r>
            <w:r w:rsidR="00665BF3" w:rsidRPr="00A87A4B">
              <w:rPr>
                <w:rFonts w:ascii="Georgia" w:hAnsi="Georgia"/>
                <w:sz w:val="18"/>
              </w:rPr>
              <w:t>/</w:t>
            </w:r>
            <w:r w:rsidRPr="00A87A4B">
              <w:rPr>
                <w:rFonts w:ascii="Georgia" w:hAnsi="Georgia"/>
                <w:sz w:val="18"/>
              </w:rPr>
              <w:t>2023</w:t>
            </w:r>
          </w:p>
        </w:tc>
      </w:tr>
      <w:tr w:rsidR="00D5280E" w:rsidRPr="00A87A4B" w14:paraId="54C3D64C" w14:textId="77777777" w:rsidTr="00D53586">
        <w:trPr>
          <w:trHeight w:val="1417"/>
        </w:trPr>
        <w:tc>
          <w:tcPr>
            <w:tcW w:w="9924" w:type="dxa"/>
            <w:gridSpan w:val="11"/>
          </w:tcPr>
          <w:p w14:paraId="12433333" w14:textId="73926D7E" w:rsidR="00CE28CC" w:rsidRPr="00A87A4B" w:rsidRDefault="005733F9" w:rsidP="00D409F2">
            <w:pPr>
              <w:pStyle w:val="Bullets"/>
              <w:numPr>
                <w:ilvl w:val="0"/>
                <w:numId w:val="2"/>
              </w:numPr>
              <w:rPr>
                <w:sz w:val="18"/>
              </w:rPr>
            </w:pPr>
            <w:r w:rsidRPr="00A87A4B">
              <w:rPr>
                <w:sz w:val="18"/>
              </w:rPr>
              <w:t>Betreu</w:t>
            </w:r>
            <w:r w:rsidR="00D53586">
              <w:rPr>
                <w:sz w:val="18"/>
              </w:rPr>
              <w:t>ung</w:t>
            </w:r>
            <w:r w:rsidRPr="00A87A4B">
              <w:rPr>
                <w:sz w:val="18"/>
              </w:rPr>
              <w:t xml:space="preserve"> der zugewiesenen Produktionsaufträge unter Einhaltung der vorgegebenen Herstellvorschriften </w:t>
            </w:r>
          </w:p>
          <w:p w14:paraId="5BA6F43E" w14:textId="10B3BCA4" w:rsidR="005733F9" w:rsidRPr="00A87A4B" w:rsidRDefault="00AE2BC6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>Überwachung der Aufträge und der Materialsituation im laufenden Prozess (im ständige</w:t>
            </w:r>
            <w:r w:rsidR="00613926" w:rsidRPr="00A87A4B">
              <w:rPr>
                <w:sz w:val="18"/>
              </w:rPr>
              <w:t>n</w:t>
            </w:r>
            <w:r w:rsidRPr="00A87A4B">
              <w:rPr>
                <w:sz w:val="18"/>
              </w:rPr>
              <w:t xml:space="preserve"> Dialog mit den Linienverantwortlichen) </w:t>
            </w:r>
          </w:p>
          <w:p w14:paraId="7330882F" w14:textId="5390FDA3" w:rsidR="00AE2BC6" w:rsidRPr="00A87A4B" w:rsidRDefault="00D33238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>Kontrolle</w:t>
            </w:r>
            <w:r w:rsidR="00AE2BC6" w:rsidRPr="00A87A4B">
              <w:rPr>
                <w:sz w:val="18"/>
              </w:rPr>
              <w:t xml:space="preserve"> der Restbestände (Menge und Plausibilität) nach Auftragsabschluss</w:t>
            </w:r>
          </w:p>
          <w:p w14:paraId="2FDCE081" w14:textId="0AFA8B7D" w:rsidR="00AE2BC6" w:rsidRPr="00A87A4B" w:rsidRDefault="00AE2BC6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 xml:space="preserve">Bilanzierung der Packmittel in der Abfüll- und Konfektionierungsvorschrift </w:t>
            </w:r>
          </w:p>
          <w:p w14:paraId="6DD9BA0F" w14:textId="253F47CA" w:rsidR="00511544" w:rsidRPr="000B0559" w:rsidRDefault="00AE2BC6" w:rsidP="00D409F2">
            <w:pPr>
              <w:pStyle w:val="Bullets"/>
              <w:rPr>
                <w:sz w:val="18"/>
              </w:rPr>
            </w:pPr>
            <w:r w:rsidRPr="00A87A4B">
              <w:rPr>
                <w:sz w:val="18"/>
              </w:rPr>
              <w:t xml:space="preserve">Stundenabrechnung der Produktionsmitarbeiter/innen </w:t>
            </w:r>
          </w:p>
        </w:tc>
      </w:tr>
      <w:tr w:rsidR="003B0ED5" w:rsidRPr="00A87A4B" w14:paraId="3F5F87D2" w14:textId="77777777" w:rsidTr="00D53586">
        <w:trPr>
          <w:trHeight w:val="1531"/>
        </w:trPr>
        <w:tc>
          <w:tcPr>
            <w:tcW w:w="7230" w:type="dxa"/>
            <w:gridSpan w:val="4"/>
          </w:tcPr>
          <w:p w14:paraId="3E333F84" w14:textId="54BE0C69" w:rsidR="00BC7259" w:rsidRDefault="003B0ED5" w:rsidP="00D409F2">
            <w:pPr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 xml:space="preserve">Praktikant </w:t>
            </w:r>
            <w:r w:rsidR="00945E89">
              <w:rPr>
                <w:rFonts w:ascii="Georgia" w:hAnsi="Georgia"/>
                <w:sz w:val="18"/>
              </w:rPr>
              <w:t>–</w:t>
            </w:r>
            <w:r w:rsidR="008F32FB">
              <w:rPr>
                <w:rFonts w:ascii="Georgia" w:hAnsi="Georgia"/>
                <w:sz w:val="18"/>
              </w:rPr>
              <w:t xml:space="preserve"> </w:t>
            </w:r>
            <w:r w:rsidR="004F151E">
              <w:rPr>
                <w:rFonts w:ascii="Georgia" w:hAnsi="Georgia"/>
                <w:sz w:val="18"/>
              </w:rPr>
              <w:t xml:space="preserve">Administration / </w:t>
            </w:r>
            <w:r w:rsidR="000B0559">
              <w:rPr>
                <w:rFonts w:ascii="Georgia" w:hAnsi="Georgia"/>
                <w:sz w:val="18"/>
              </w:rPr>
              <w:t>Produktionsplanung / Qualitätskontrolle</w:t>
            </w:r>
          </w:p>
          <w:p w14:paraId="14E1345A" w14:textId="3271D938" w:rsidR="003E594C" w:rsidRPr="00554D69" w:rsidRDefault="003E594C" w:rsidP="00D409F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Eröffnung, Planung und Pflege der Aufträge (Mischung, Abfüllung,</w:t>
            </w:r>
          </w:p>
          <w:p w14:paraId="4453C8C6" w14:textId="07654646" w:rsidR="00BC7259" w:rsidRPr="00554D69" w:rsidRDefault="003E594C" w:rsidP="00D409F2">
            <w:pPr>
              <w:pStyle w:val="Listenabsatz"/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Konfektionierung) unter Berücksichtigung der verfügbaren Ressourcen</w:t>
            </w:r>
          </w:p>
          <w:p w14:paraId="1D34E54C" w14:textId="77777777" w:rsidR="000B0559" w:rsidRPr="00554D69" w:rsidRDefault="003E594C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Nachkontrolle und technischer Abschluss der produzierten Prozessaufträge</w:t>
            </w:r>
          </w:p>
          <w:p w14:paraId="339E4A0E" w14:textId="5CF7DF70" w:rsidR="003E594C" w:rsidRPr="00554D69" w:rsidRDefault="000B0559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Stammdatenpflege, Feinplanung und Nachführung der Aufträge im SAP</w:t>
            </w:r>
          </w:p>
          <w:p w14:paraId="1EB0AC01" w14:textId="0260D8B6" w:rsidR="00512B9D" w:rsidRPr="00554D69" w:rsidRDefault="00512B9D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i/>
                <w:iCs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Ablage der QK</w:t>
            </w:r>
            <w:r w:rsidR="009C3D8C">
              <w:rPr>
                <w:rFonts w:ascii="Georgia" w:hAnsi="Georgia"/>
                <w:i/>
                <w:iCs/>
                <w:sz w:val="18"/>
              </w:rPr>
              <w:t>-</w:t>
            </w:r>
            <w:r w:rsidRPr="00554D69">
              <w:rPr>
                <w:rFonts w:ascii="Georgia" w:hAnsi="Georgia"/>
                <w:i/>
                <w:iCs/>
                <w:sz w:val="18"/>
              </w:rPr>
              <w:t>Dokumente</w:t>
            </w:r>
          </w:p>
          <w:p w14:paraId="5B53EE60" w14:textId="58665EA3" w:rsidR="000B0559" w:rsidRPr="00554D69" w:rsidRDefault="00512B9D" w:rsidP="00D409F2">
            <w:pPr>
              <w:pStyle w:val="Listenabsatz"/>
              <w:numPr>
                <w:ilvl w:val="0"/>
                <w:numId w:val="30"/>
              </w:numPr>
              <w:rPr>
                <w:rFonts w:ascii="Georgia" w:hAnsi="Georgia"/>
                <w:sz w:val="18"/>
              </w:rPr>
            </w:pPr>
            <w:r w:rsidRPr="00554D69">
              <w:rPr>
                <w:rFonts w:ascii="Georgia" w:hAnsi="Georgia"/>
                <w:i/>
                <w:iCs/>
                <w:sz w:val="18"/>
              </w:rPr>
              <w:t>Verwaltung und Lagerung von Analysen- und Rückstellmustern</w:t>
            </w:r>
          </w:p>
        </w:tc>
        <w:tc>
          <w:tcPr>
            <w:tcW w:w="2694" w:type="dxa"/>
            <w:gridSpan w:val="7"/>
          </w:tcPr>
          <w:p w14:paraId="3DECC572" w14:textId="506DBFDC" w:rsidR="003B0ED5" w:rsidRPr="00A87A4B" w:rsidRDefault="003B0ED5" w:rsidP="00D409F2">
            <w:pPr>
              <w:jc w:val="right"/>
              <w:rPr>
                <w:rFonts w:ascii="Georgia" w:hAnsi="Georgia"/>
                <w:sz w:val="18"/>
              </w:rPr>
            </w:pPr>
            <w:r w:rsidRPr="00A87A4B">
              <w:rPr>
                <w:rFonts w:ascii="Georgia" w:hAnsi="Georgia"/>
                <w:sz w:val="18"/>
              </w:rPr>
              <w:t>07/2022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Pr="00A87A4B">
              <w:rPr>
                <w:rFonts w:ascii="Georgia" w:hAnsi="Georgia"/>
                <w:sz w:val="18"/>
              </w:rPr>
              <w:t>–</w:t>
            </w:r>
            <w:r w:rsidR="00945E89">
              <w:rPr>
                <w:rFonts w:ascii="Georgia" w:hAnsi="Georgia"/>
                <w:sz w:val="18"/>
              </w:rPr>
              <w:t xml:space="preserve"> </w:t>
            </w:r>
            <w:r w:rsidR="000B0559">
              <w:rPr>
                <w:rFonts w:ascii="Georgia" w:hAnsi="Georgia"/>
                <w:sz w:val="18"/>
              </w:rPr>
              <w:t>11</w:t>
            </w:r>
            <w:r w:rsidRPr="00A87A4B">
              <w:rPr>
                <w:rFonts w:ascii="Georgia" w:hAnsi="Georgia"/>
                <w:sz w:val="18"/>
              </w:rPr>
              <w:t>/2022</w:t>
            </w:r>
          </w:p>
        </w:tc>
      </w:tr>
      <w:tr w:rsidR="00D5280E" w:rsidRPr="00A87A4B" w14:paraId="414B4085" w14:textId="77777777" w:rsidTr="00EF46AF">
        <w:trPr>
          <w:trHeight w:val="397"/>
        </w:trPr>
        <w:tc>
          <w:tcPr>
            <w:tcW w:w="9924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A87A4B" w:rsidRDefault="00C00974" w:rsidP="00D409F2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 w:rsidRPr="00A87A4B">
              <w:rPr>
                <w:sz w:val="28"/>
              </w:rPr>
              <w:t>Ausseruniversitäres</w:t>
            </w:r>
            <w:proofErr w:type="spellEnd"/>
            <w:r w:rsidR="00D5280E" w:rsidRPr="00A87A4B">
              <w:rPr>
                <w:sz w:val="28"/>
              </w:rPr>
              <w:t xml:space="preserve"> Engagement</w:t>
            </w:r>
          </w:p>
        </w:tc>
      </w:tr>
      <w:tr w:rsidR="00E36F83" w:rsidRPr="00A87A4B" w14:paraId="74251178" w14:textId="77777777" w:rsidTr="00554D69">
        <w:trPr>
          <w:trHeight w:val="340"/>
        </w:trPr>
        <w:tc>
          <w:tcPr>
            <w:tcW w:w="8081" w:type="dxa"/>
            <w:gridSpan w:val="8"/>
            <w:tcBorders>
              <w:top w:val="single" w:sz="4" w:space="0" w:color="auto"/>
            </w:tcBorders>
            <w:vAlign w:val="bottom"/>
          </w:tcPr>
          <w:p w14:paraId="23826F21" w14:textId="02106042" w:rsidR="00E36F83" w:rsidRPr="00F96987" w:rsidRDefault="00E36F83" w:rsidP="00D409F2">
            <w:pPr>
              <w:pStyle w:val="Ort"/>
              <w:jc w:val="left"/>
              <w:rPr>
                <w:b/>
                <w:i w:val="0"/>
                <w:sz w:val="23"/>
                <w:szCs w:val="23"/>
              </w:rPr>
            </w:pPr>
            <w:r w:rsidRPr="00EF46AF">
              <w:rPr>
                <w:b/>
                <w:i w:val="0"/>
                <w:sz w:val="23"/>
                <w:szCs w:val="23"/>
              </w:rPr>
              <w:t>FUKS e.V. Studentische Unternehmensberatung</w:t>
            </w:r>
          </w:p>
        </w:tc>
        <w:tc>
          <w:tcPr>
            <w:tcW w:w="1843" w:type="dxa"/>
            <w:gridSpan w:val="3"/>
            <w:tcBorders>
              <w:top w:val="single" w:sz="4" w:space="0" w:color="auto"/>
            </w:tcBorders>
            <w:vAlign w:val="bottom"/>
          </w:tcPr>
          <w:p w14:paraId="58208F44" w14:textId="2283EE4D" w:rsidR="00E36F83" w:rsidRPr="00A87A4B" w:rsidRDefault="00E36F83" w:rsidP="00D409F2">
            <w:pPr>
              <w:pStyle w:val="Ort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rFonts w:eastAsia="Georgia" w:cs="Georgia"/>
                <w:color w:val="000000"/>
                <w:sz w:val="23"/>
                <w:szCs w:val="23"/>
              </w:rPr>
              <w:t>Karlsruhe</w:t>
            </w:r>
          </w:p>
        </w:tc>
      </w:tr>
      <w:tr w:rsidR="00E36F83" w:rsidRPr="00A87A4B" w14:paraId="4F59C612" w14:textId="77777777" w:rsidTr="00EF46AF">
        <w:trPr>
          <w:trHeight w:val="20"/>
        </w:trPr>
        <w:tc>
          <w:tcPr>
            <w:tcW w:w="7230" w:type="dxa"/>
            <w:gridSpan w:val="4"/>
            <w:vAlign w:val="bottom"/>
          </w:tcPr>
          <w:p w14:paraId="32F07601" w14:textId="1F2EE9FA" w:rsidR="00E36F83" w:rsidRPr="00A87A4B" w:rsidRDefault="00E36F83" w:rsidP="00D409F2">
            <w:pPr>
              <w:pStyle w:val="Beschreibung"/>
              <w:rPr>
                <w:sz w:val="18"/>
              </w:rPr>
            </w:pPr>
            <w:r w:rsidRPr="00EF46AF">
              <w:rPr>
                <w:sz w:val="18"/>
              </w:rPr>
              <w:t>Tätigkeiten in der Beratung und Vereinsorganisation</w:t>
            </w:r>
          </w:p>
        </w:tc>
        <w:tc>
          <w:tcPr>
            <w:tcW w:w="2694" w:type="dxa"/>
            <w:gridSpan w:val="7"/>
            <w:vAlign w:val="bottom"/>
          </w:tcPr>
          <w:p w14:paraId="45DD2178" w14:textId="1FD63F69" w:rsidR="00E36F83" w:rsidRPr="00A87A4B" w:rsidRDefault="00E36F83" w:rsidP="00D409F2">
            <w:pPr>
              <w:pStyle w:val="Beschreibung"/>
              <w:jc w:val="right"/>
              <w:rPr>
                <w:sz w:val="18"/>
              </w:rPr>
            </w:pPr>
            <w:r>
              <w:rPr>
                <w:rFonts w:eastAsia="Georgia" w:cs="Georgia"/>
                <w:color w:val="000000"/>
                <w:sz w:val="18"/>
                <w:szCs w:val="18"/>
              </w:rPr>
              <w:t>1</w:t>
            </w:r>
            <w:r w:rsidR="00EF46AF">
              <w:rPr>
                <w:rFonts w:eastAsia="Georgia" w:cs="Georgia"/>
                <w:color w:val="000000"/>
                <w:sz w:val="18"/>
                <w:szCs w:val="18"/>
              </w:rPr>
              <w:t>1</w:t>
            </w:r>
            <w:r>
              <w:rPr>
                <w:rFonts w:eastAsia="Georgia" w:cs="Georgia"/>
                <w:color w:val="000000"/>
                <w:sz w:val="18"/>
                <w:szCs w:val="18"/>
              </w:rPr>
              <w:t>/2023 – heute</w:t>
            </w:r>
          </w:p>
        </w:tc>
      </w:tr>
      <w:tr w:rsidR="00E36F83" w:rsidRPr="00A87A4B" w14:paraId="02437711" w14:textId="77777777" w:rsidTr="00C45CA9">
        <w:trPr>
          <w:trHeight w:val="988"/>
        </w:trPr>
        <w:tc>
          <w:tcPr>
            <w:tcW w:w="9924" w:type="dxa"/>
            <w:gridSpan w:val="11"/>
            <w:vAlign w:val="bottom"/>
          </w:tcPr>
          <w:p w14:paraId="6BC7E09B" w14:textId="017E40C5" w:rsidR="00C45CA9" w:rsidRDefault="00EA7ECB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Teamarbeit und Übernahme von Verantwortung in </w:t>
            </w:r>
            <w:r w:rsidR="00C45CA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diversen Bereichen</w:t>
            </w:r>
          </w:p>
          <w:p w14:paraId="6E009B2F" w14:textId="24F6CB5F" w:rsidR="00C45CA9" w:rsidRDefault="00C45CA9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Zukünftige Tätigkeit als studentischer Unternehmensberater und zukünftige Teilnahme an realen Projekten mit verschiedenen Firmen und Kunden</w:t>
            </w:r>
            <w:r w:rsidR="00D5358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r w:rsidR="002F6088" w:rsidRP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voraussichtlich</w:t>
            </w:r>
            <w:r w:rsid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ab Anfang </w:t>
            </w:r>
            <w:proofErr w:type="gramStart"/>
            <w:r w:rsid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nächstes Jahres</w:t>
            </w:r>
            <w:proofErr w:type="gramEnd"/>
            <w:r w:rsidR="002F60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 </w:t>
            </w:r>
          </w:p>
          <w:p w14:paraId="30CB24DC" w14:textId="4A813347" w:rsidR="00C45CA9" w:rsidRDefault="001F6865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Übungen</w:t>
            </w:r>
            <w:r w:rsidR="00C45CA9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von Case-Studies</w:t>
            </w:r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</w:p>
          <w:p w14:paraId="168AE0BC" w14:textId="3C0B4F29" w:rsidR="00EA7ECB" w:rsidRDefault="001F6865" w:rsidP="00D409F2">
            <w:pPr>
              <w:pStyle w:val="Listenabsatz"/>
              <w:numPr>
                <w:ilvl w:val="0"/>
                <w:numId w:val="32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R</w:t>
            </w:r>
            <w:r w:rsidRPr="001F6865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egelmäßig</w:t>
            </w:r>
            <w: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e </w:t>
            </w:r>
            <w:r w:rsidR="00EA7ECB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Teil</w:t>
            </w:r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nahme an Workshops und Fortbildungen (z.B. Umgang und Erstellung von </w:t>
            </w:r>
            <w:proofErr w:type="spellStart"/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professiollen</w:t>
            </w:r>
            <w:proofErr w:type="spellEnd"/>
            <w:r w:rsidR="00C76D11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Power-Point-Präsentationen)</w:t>
            </w:r>
          </w:p>
          <w:p w14:paraId="68CFAD97" w14:textId="673DD478" w:rsidR="00E36F83" w:rsidRPr="00521115" w:rsidRDefault="00C76D11" w:rsidP="00D409F2">
            <w:pPr>
              <w:pStyle w:val="Beschreibung"/>
              <w:numPr>
                <w:ilvl w:val="0"/>
                <w:numId w:val="24"/>
              </w:numPr>
              <w:rPr>
                <w:sz w:val="18"/>
              </w:rPr>
            </w:pPr>
            <w:r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Planung von internen Event</w:t>
            </w:r>
            <w:r w:rsidR="001F6865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s (z. B.</w:t>
            </w:r>
            <w:r w:rsidR="00D53586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Weih</w:t>
            </w:r>
            <w:r w:rsidR="00D53586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na</w:t>
            </w:r>
            <w:r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chtsfeier</w:t>
            </w:r>
            <w:r w:rsidR="001F6865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CF6CDF" w:rsidRPr="00945E89" w14:paraId="4AF19DD1" w14:textId="77777777" w:rsidTr="00554D69">
        <w:trPr>
          <w:trHeight w:val="346"/>
        </w:trPr>
        <w:tc>
          <w:tcPr>
            <w:tcW w:w="7230" w:type="dxa"/>
            <w:gridSpan w:val="4"/>
            <w:vAlign w:val="bottom"/>
          </w:tcPr>
          <w:p w14:paraId="7756FD9A" w14:textId="7129E476" w:rsidR="00CF6CDF" w:rsidRPr="00A87A4B" w:rsidRDefault="00CF6CDF" w:rsidP="00D409F2">
            <w:pPr>
              <w:pStyle w:val="Ort"/>
              <w:jc w:val="left"/>
              <w:rPr>
                <w:rFonts w:ascii="ArialMT" w:hAnsi="ArialMT"/>
                <w:sz w:val="16"/>
              </w:rPr>
            </w:pPr>
            <w:r w:rsidRPr="00EF46AF">
              <w:rPr>
                <w:b/>
                <w:i w:val="0"/>
                <w:sz w:val="23"/>
                <w:szCs w:val="23"/>
              </w:rPr>
              <w:t>Börsen-Initiative Karlsruhe e.V.</w:t>
            </w:r>
          </w:p>
        </w:tc>
        <w:tc>
          <w:tcPr>
            <w:tcW w:w="2694" w:type="dxa"/>
            <w:gridSpan w:val="7"/>
            <w:vAlign w:val="bottom"/>
          </w:tcPr>
          <w:p w14:paraId="30626CB8" w14:textId="668999BB" w:rsidR="00CF6CDF" w:rsidRPr="00554D69" w:rsidRDefault="00CF6CDF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rFonts w:cstheme="minorBidi"/>
                <w:iCs w:val="0"/>
                <w:smallCaps/>
                <w:color w:val="auto"/>
                <w:sz w:val="23"/>
                <w:szCs w:val="23"/>
              </w:rPr>
            </w:pPr>
            <w:r>
              <w:rPr>
                <w:rFonts w:eastAsia="Georgia"/>
                <w:smallCaps/>
                <w:sz w:val="23"/>
                <w:szCs w:val="23"/>
              </w:rPr>
              <w:t>Karlsruhe</w:t>
            </w:r>
          </w:p>
        </w:tc>
      </w:tr>
      <w:tr w:rsidR="00CF6CDF" w:rsidRPr="00A87A4B" w14:paraId="56372BDE" w14:textId="77777777" w:rsidTr="00EF46AF">
        <w:trPr>
          <w:trHeight w:val="20"/>
        </w:trPr>
        <w:tc>
          <w:tcPr>
            <w:tcW w:w="7797" w:type="dxa"/>
            <w:gridSpan w:val="6"/>
            <w:vAlign w:val="bottom"/>
          </w:tcPr>
          <w:p w14:paraId="3C87D247" w14:textId="604CBA58" w:rsidR="00CF6CDF" w:rsidRPr="00945E89" w:rsidRDefault="00CF6CDF" w:rsidP="00EF46AF">
            <w:pPr>
              <w:pStyle w:val="Beschreibung"/>
              <w:rPr>
                <w:sz w:val="18"/>
              </w:rPr>
            </w:pPr>
            <w:r w:rsidRPr="00EF46AF">
              <w:rPr>
                <w:sz w:val="18"/>
              </w:rPr>
              <w:t xml:space="preserve">Vereinsmitglied </w:t>
            </w:r>
          </w:p>
        </w:tc>
        <w:tc>
          <w:tcPr>
            <w:tcW w:w="2127" w:type="dxa"/>
            <w:gridSpan w:val="5"/>
            <w:vAlign w:val="bottom"/>
          </w:tcPr>
          <w:p w14:paraId="288A2195" w14:textId="0AA0CF1F" w:rsidR="00CF6CDF" w:rsidRPr="00F96987" w:rsidRDefault="00CF6CDF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EF46AF">
              <w:rPr>
                <w:rFonts w:eastAsia="Georgia"/>
                <w:i w:val="0"/>
                <w:iCs w:val="0"/>
                <w:sz w:val="18"/>
                <w:szCs w:val="18"/>
              </w:rPr>
              <w:t>11/2023 – heute</w:t>
            </w:r>
          </w:p>
        </w:tc>
      </w:tr>
      <w:tr w:rsidR="00CF6CDF" w:rsidRPr="00A87A4B" w14:paraId="7ECB507F" w14:textId="77777777" w:rsidTr="00C2475C">
        <w:trPr>
          <w:trHeight w:val="193"/>
        </w:trPr>
        <w:tc>
          <w:tcPr>
            <w:tcW w:w="9924" w:type="dxa"/>
            <w:gridSpan w:val="11"/>
            <w:vAlign w:val="bottom"/>
          </w:tcPr>
          <w:p w14:paraId="066A9A06" w14:textId="4A0CE0DA" w:rsidR="00CF6CDF" w:rsidRPr="00EF46AF" w:rsidRDefault="00CF6CDF" w:rsidP="00D409F2">
            <w:pPr>
              <w:pStyle w:val="Listenabsatz"/>
              <w:numPr>
                <w:ilvl w:val="0"/>
                <w:numId w:val="33"/>
              </w:num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EF46A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Wissenszuwachs rund um die Themen </w:t>
            </w:r>
            <w:r w:rsidR="001F6865" w:rsidRPr="00EF46A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Fina</w:t>
            </w:r>
            <w:r w:rsidR="00D5358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n</w:t>
            </w:r>
            <w:r w:rsidR="001F6865" w:rsidRPr="00EF46A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zen</w:t>
            </w:r>
            <w:r w:rsidRPr="00EF46A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, Börse und Consulting </w:t>
            </w:r>
          </w:p>
          <w:p w14:paraId="2CC438FF" w14:textId="52D248F2" w:rsidR="00CF6CDF" w:rsidRPr="00F96987" w:rsidRDefault="00CF6CDF" w:rsidP="00D409F2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EF46AF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 xml:space="preserve">Teilnahme an Vorträgen und Workshops verschiedener </w:t>
            </w:r>
            <w:proofErr w:type="spellStart"/>
            <w:r w:rsidRPr="00EF46AF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>Finaz</w:t>
            </w:r>
            <w:proofErr w:type="spellEnd"/>
            <w:r w:rsidRPr="00EF46AF">
              <w:rPr>
                <w:rFonts w:eastAsia="Georgia" w:cs="Georgia"/>
                <w:i/>
                <w:iCs/>
                <w:color w:val="000000"/>
                <w:sz w:val="18"/>
                <w:szCs w:val="18"/>
              </w:rPr>
              <w:t xml:space="preserve">- und Consultingunternehmen </w:t>
            </w:r>
          </w:p>
        </w:tc>
      </w:tr>
      <w:tr w:rsidR="00CC2A35" w:rsidRPr="00A87A4B" w14:paraId="0CFF7FAD" w14:textId="77777777" w:rsidTr="00554D69">
        <w:trPr>
          <w:trHeight w:val="346"/>
        </w:trPr>
        <w:tc>
          <w:tcPr>
            <w:tcW w:w="7230" w:type="dxa"/>
            <w:gridSpan w:val="4"/>
            <w:vAlign w:val="bottom"/>
          </w:tcPr>
          <w:p w14:paraId="3DCA5EFC" w14:textId="3B077F5F" w:rsidR="00CC2A35" w:rsidRPr="00F96987" w:rsidRDefault="00CC2A35" w:rsidP="00EF46AF">
            <w:pPr>
              <w:pStyle w:val="Ort"/>
              <w:jc w:val="left"/>
              <w:rPr>
                <w:b/>
                <w:i w:val="0"/>
                <w:sz w:val="23"/>
                <w:szCs w:val="23"/>
              </w:rPr>
            </w:pPr>
            <w:r w:rsidRPr="00A87A4B">
              <w:rPr>
                <w:b/>
                <w:i w:val="0"/>
                <w:sz w:val="23"/>
                <w:szCs w:val="23"/>
              </w:rPr>
              <w:t>Seelsorgeeinheit ST. Wendelinus Hotzenwald</w:t>
            </w:r>
          </w:p>
        </w:tc>
        <w:tc>
          <w:tcPr>
            <w:tcW w:w="2694" w:type="dxa"/>
            <w:gridSpan w:val="7"/>
            <w:vAlign w:val="bottom"/>
          </w:tcPr>
          <w:p w14:paraId="17AAC2CA" w14:textId="159A36B6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54D69">
              <w:rPr>
                <w:rFonts w:cstheme="minorBidi"/>
                <w:iCs w:val="0"/>
                <w:smallCaps/>
                <w:color w:val="auto"/>
                <w:sz w:val="23"/>
                <w:szCs w:val="23"/>
              </w:rPr>
              <w:t>Görwihl</w:t>
            </w:r>
          </w:p>
        </w:tc>
      </w:tr>
      <w:tr w:rsidR="00CC2A35" w:rsidRPr="00A87A4B" w14:paraId="67356197" w14:textId="77777777" w:rsidTr="00554D69">
        <w:trPr>
          <w:trHeight w:val="20"/>
        </w:trPr>
        <w:tc>
          <w:tcPr>
            <w:tcW w:w="7230" w:type="dxa"/>
            <w:gridSpan w:val="4"/>
            <w:vAlign w:val="bottom"/>
          </w:tcPr>
          <w:p w14:paraId="73AA523A" w14:textId="6D5164B7" w:rsidR="00CC2A35" w:rsidRPr="00EE5142" w:rsidRDefault="00CC2A35" w:rsidP="00D409F2">
            <w:pPr>
              <w:pStyle w:val="Beschreibung"/>
              <w:rPr>
                <w:sz w:val="18"/>
                <w:szCs w:val="18"/>
              </w:rPr>
            </w:pPr>
            <w:r w:rsidRPr="00554D69">
              <w:rPr>
                <w:sz w:val="18"/>
              </w:rPr>
              <w:t>Oberministranten- und Ministrantendienst</w:t>
            </w:r>
          </w:p>
        </w:tc>
        <w:tc>
          <w:tcPr>
            <w:tcW w:w="2694" w:type="dxa"/>
            <w:gridSpan w:val="7"/>
            <w:vAlign w:val="bottom"/>
          </w:tcPr>
          <w:p w14:paraId="6821793F" w14:textId="4482C6B6" w:rsidR="00CC2A35" w:rsidRDefault="00CC2A35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 w:rsidRPr="00554D69">
              <w:rPr>
                <w:i w:val="0"/>
                <w:iCs w:val="0"/>
                <w:sz w:val="18"/>
              </w:rPr>
              <w:t>05/2012 – heute</w:t>
            </w:r>
          </w:p>
        </w:tc>
      </w:tr>
      <w:tr w:rsidR="00CC2A35" w:rsidRPr="00A87A4B" w14:paraId="6046CC77" w14:textId="77777777" w:rsidTr="00196D67">
        <w:trPr>
          <w:trHeight w:val="67"/>
        </w:trPr>
        <w:tc>
          <w:tcPr>
            <w:tcW w:w="7797" w:type="dxa"/>
            <w:gridSpan w:val="6"/>
          </w:tcPr>
          <w:p w14:paraId="50BE35FC" w14:textId="785F17E2" w:rsidR="00CC2A35" w:rsidRPr="00A87A4B" w:rsidRDefault="00CC2A35" w:rsidP="00D409F2">
            <w:pPr>
              <w:pStyle w:val="Beschreibung"/>
              <w:numPr>
                <w:ilvl w:val="0"/>
                <w:numId w:val="27"/>
              </w:numPr>
              <w:rPr>
                <w:sz w:val="18"/>
              </w:rPr>
            </w:pPr>
            <w:r w:rsidRPr="00A87A4B">
              <w:rPr>
                <w:i/>
                <w:sz w:val="18"/>
              </w:rPr>
              <w:t>Einteilung der zu erfüllenden Ministrantendienste</w:t>
            </w:r>
          </w:p>
          <w:p w14:paraId="7E8479A0" w14:textId="62613C8B" w:rsidR="00196D67" w:rsidRPr="001F6865" w:rsidRDefault="00196D67" w:rsidP="00D409F2">
            <w:pPr>
              <w:pStyle w:val="Bullets"/>
              <w:numPr>
                <w:ilvl w:val="0"/>
                <w:numId w:val="27"/>
              </w:numPr>
              <w:rPr>
                <w:sz w:val="18"/>
              </w:rPr>
            </w:pPr>
            <w:r>
              <w:rPr>
                <w:sz w:val="18"/>
              </w:rPr>
              <w:t>A</w:t>
            </w:r>
            <w:r w:rsidR="00CC2A35" w:rsidRPr="00A87A4B">
              <w:rPr>
                <w:sz w:val="18"/>
              </w:rPr>
              <w:t>nleitung und Überwachung der Dienst</w:t>
            </w:r>
            <w:r w:rsidR="00D409F2">
              <w:rPr>
                <w:sz w:val="18"/>
              </w:rPr>
              <w:t>e</w:t>
            </w:r>
          </w:p>
        </w:tc>
        <w:tc>
          <w:tcPr>
            <w:tcW w:w="2127" w:type="dxa"/>
            <w:gridSpan w:val="5"/>
          </w:tcPr>
          <w:p w14:paraId="3B3AF7F2" w14:textId="33CAA94C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center"/>
              <w:rPr>
                <w:i w:val="0"/>
                <w:iCs w:val="0"/>
                <w:sz w:val="18"/>
              </w:rPr>
            </w:pPr>
            <w:r w:rsidRPr="00554D69">
              <w:rPr>
                <w:i w:val="0"/>
                <w:iCs w:val="0"/>
                <w:sz w:val="18"/>
              </w:rPr>
              <w:t xml:space="preserve">             </w:t>
            </w:r>
          </w:p>
        </w:tc>
      </w:tr>
      <w:tr w:rsidR="00CC2A35" w:rsidRPr="00A87A4B" w14:paraId="5E37863F" w14:textId="77777777" w:rsidTr="00554D69">
        <w:trPr>
          <w:trHeight w:val="346"/>
        </w:trPr>
        <w:tc>
          <w:tcPr>
            <w:tcW w:w="7230" w:type="dxa"/>
            <w:gridSpan w:val="4"/>
            <w:vAlign w:val="bottom"/>
          </w:tcPr>
          <w:p w14:paraId="0DDEF5D4" w14:textId="4E259E8F" w:rsidR="00CC2A35" w:rsidRPr="00EF46AF" w:rsidRDefault="00CC2A35" w:rsidP="00EF46AF">
            <w:pPr>
              <w:pStyle w:val="Ort"/>
              <w:jc w:val="left"/>
              <w:rPr>
                <w:b/>
                <w:i w:val="0"/>
                <w:smallCaps w:val="0"/>
                <w:sz w:val="23"/>
                <w:szCs w:val="23"/>
              </w:rPr>
            </w:pPr>
            <w:r>
              <w:rPr>
                <w:b/>
                <w:i w:val="0"/>
                <w:sz w:val="23"/>
                <w:szCs w:val="23"/>
              </w:rPr>
              <w:t>DFB-/SBFV-Stützpunkte</w:t>
            </w:r>
          </w:p>
        </w:tc>
        <w:tc>
          <w:tcPr>
            <w:tcW w:w="2694" w:type="dxa"/>
            <w:gridSpan w:val="7"/>
            <w:vAlign w:val="bottom"/>
          </w:tcPr>
          <w:p w14:paraId="3D897AC4" w14:textId="0E6C662C" w:rsidR="00CC2A35" w:rsidRPr="00A87A4B" w:rsidRDefault="00CC2A35" w:rsidP="00D409F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Bad-Säckingen/Tiengen</w:t>
            </w:r>
          </w:p>
        </w:tc>
      </w:tr>
      <w:tr w:rsidR="00D53586" w:rsidRPr="00A87A4B" w14:paraId="38BF6A9A" w14:textId="77777777" w:rsidTr="00D53586">
        <w:trPr>
          <w:trHeight w:val="67"/>
        </w:trPr>
        <w:tc>
          <w:tcPr>
            <w:tcW w:w="7939" w:type="dxa"/>
            <w:gridSpan w:val="7"/>
          </w:tcPr>
          <w:p w14:paraId="4087A52B" w14:textId="0BA70854" w:rsidR="00D53586" w:rsidRDefault="00D53586" w:rsidP="00D409F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i w:val="0"/>
                <w:iCs w:val="0"/>
                <w:sz w:val="18"/>
              </w:rPr>
              <w:t>Gesichteter Spieler und Teilnehmer des Sichtungsprogramms</w:t>
            </w:r>
          </w:p>
        </w:tc>
        <w:tc>
          <w:tcPr>
            <w:tcW w:w="1985" w:type="dxa"/>
            <w:gridSpan w:val="4"/>
            <w:vAlign w:val="bottom"/>
          </w:tcPr>
          <w:p w14:paraId="2ED83D96" w14:textId="1C5DC392" w:rsidR="00D53586" w:rsidRPr="00A87A4B" w:rsidRDefault="00D53586" w:rsidP="00D53586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</w:rPr>
            </w:pPr>
            <w:r w:rsidRPr="00A87A4B">
              <w:rPr>
                <w:i w:val="0"/>
                <w:iCs w:val="0"/>
                <w:sz w:val="18"/>
              </w:rPr>
              <w:t>0</w:t>
            </w:r>
            <w:r>
              <w:rPr>
                <w:i w:val="0"/>
                <w:iCs w:val="0"/>
                <w:sz w:val="18"/>
              </w:rPr>
              <w:t>9</w:t>
            </w:r>
            <w:r w:rsidRPr="00A87A4B">
              <w:rPr>
                <w:i w:val="0"/>
                <w:iCs w:val="0"/>
                <w:sz w:val="18"/>
              </w:rPr>
              <w:t>/201</w:t>
            </w:r>
            <w:r>
              <w:rPr>
                <w:i w:val="0"/>
                <w:iCs w:val="0"/>
                <w:sz w:val="18"/>
              </w:rPr>
              <w:t>3</w:t>
            </w:r>
            <w:r w:rsidRPr="00A87A4B">
              <w:rPr>
                <w:i w:val="0"/>
                <w:iCs w:val="0"/>
                <w:sz w:val="18"/>
              </w:rPr>
              <w:t xml:space="preserve"> – 0</w:t>
            </w:r>
            <w:r>
              <w:rPr>
                <w:i w:val="0"/>
                <w:iCs w:val="0"/>
                <w:sz w:val="18"/>
              </w:rPr>
              <w:t>7</w:t>
            </w:r>
            <w:r w:rsidRPr="00A87A4B">
              <w:rPr>
                <w:i w:val="0"/>
                <w:iCs w:val="0"/>
                <w:sz w:val="18"/>
              </w:rPr>
              <w:t>/201</w:t>
            </w:r>
            <w:r>
              <w:rPr>
                <w:i w:val="0"/>
                <w:iCs w:val="0"/>
                <w:sz w:val="18"/>
              </w:rPr>
              <w:t>9</w:t>
            </w:r>
          </w:p>
        </w:tc>
      </w:tr>
      <w:tr w:rsidR="00CC2A35" w:rsidRPr="00A87A4B" w14:paraId="2EDB6969" w14:textId="77777777" w:rsidTr="00D53586">
        <w:trPr>
          <w:trHeight w:val="67"/>
        </w:trPr>
        <w:tc>
          <w:tcPr>
            <w:tcW w:w="8648" w:type="dxa"/>
            <w:gridSpan w:val="9"/>
          </w:tcPr>
          <w:p w14:paraId="4B397F3C" w14:textId="77777777" w:rsidR="00CC2A35" w:rsidRPr="00C70642" w:rsidRDefault="00CC2A35" w:rsidP="00D409F2">
            <w:pPr>
              <w:pStyle w:val="Bullets"/>
              <w:numPr>
                <w:ilvl w:val="0"/>
                <w:numId w:val="27"/>
              </w:numPr>
              <w:rPr>
                <w:i w:val="0"/>
                <w:iCs w:val="0"/>
                <w:sz w:val="18"/>
              </w:rPr>
            </w:pPr>
            <w:r w:rsidRPr="00803821">
              <w:rPr>
                <w:sz w:val="18"/>
                <w:lang w:val="de-AT"/>
              </w:rPr>
              <w:t>DFB-Sichtungs</w:t>
            </w:r>
            <w:r>
              <w:rPr>
                <w:sz w:val="18"/>
                <w:lang w:val="de-AT"/>
              </w:rPr>
              <w:t xml:space="preserve">training </w:t>
            </w:r>
            <w:r w:rsidRPr="00803821">
              <w:rPr>
                <w:sz w:val="18"/>
                <w:lang w:val="de-AT"/>
              </w:rPr>
              <w:t xml:space="preserve">für Talente im Südbadischen Fußball  </w:t>
            </w:r>
          </w:p>
          <w:p w14:paraId="103D5F3F" w14:textId="5FF075FB" w:rsidR="00CC2A35" w:rsidRPr="00262024" w:rsidRDefault="00CC2A35" w:rsidP="00D409F2">
            <w:pPr>
              <w:pStyle w:val="Bullets"/>
              <w:numPr>
                <w:ilvl w:val="0"/>
                <w:numId w:val="27"/>
              </w:numPr>
              <w:rPr>
                <w:i w:val="0"/>
                <w:iCs w:val="0"/>
                <w:sz w:val="18"/>
              </w:rPr>
            </w:pPr>
            <w:r w:rsidRPr="00554D69">
              <w:rPr>
                <w:sz w:val="18"/>
              </w:rPr>
              <w:t xml:space="preserve">Ausbildung für talentierte Spieler zusätzlich zum Vereinstraining auf sehr hohem </w:t>
            </w:r>
            <w:proofErr w:type="spellStart"/>
            <w:r w:rsidRPr="00554D69">
              <w:rPr>
                <w:sz w:val="18"/>
              </w:rPr>
              <w:t>Trainigsniveau</w:t>
            </w:r>
            <w:proofErr w:type="spellEnd"/>
          </w:p>
        </w:tc>
        <w:tc>
          <w:tcPr>
            <w:tcW w:w="1276" w:type="dxa"/>
            <w:gridSpan w:val="2"/>
          </w:tcPr>
          <w:p w14:paraId="1D7BBBAC" w14:textId="60A4FED7" w:rsidR="00CC2A35" w:rsidRPr="00A87A4B" w:rsidRDefault="00CC2A35" w:rsidP="00D53586">
            <w:pPr>
              <w:pStyle w:val="Bullets"/>
              <w:numPr>
                <w:ilvl w:val="0"/>
                <w:numId w:val="0"/>
              </w:numPr>
              <w:jc w:val="center"/>
              <w:rPr>
                <w:i w:val="0"/>
                <w:iCs w:val="0"/>
                <w:sz w:val="18"/>
              </w:rPr>
            </w:pPr>
          </w:p>
        </w:tc>
      </w:tr>
      <w:tr w:rsidR="00CC2A35" w:rsidRPr="00A87A4B" w14:paraId="482569A2" w14:textId="77777777" w:rsidTr="00EF46AF">
        <w:trPr>
          <w:trHeight w:val="397"/>
        </w:trPr>
        <w:tc>
          <w:tcPr>
            <w:tcW w:w="9924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78D7F049" w:rsidR="00CC2A35" w:rsidRPr="00A87A4B" w:rsidRDefault="00CC2A35" w:rsidP="00D409F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 w:rsidRPr="00A87A4B"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CC2A35" w:rsidRPr="00A87A4B" w14:paraId="2B257790" w14:textId="77777777" w:rsidTr="00554D69">
        <w:trPr>
          <w:trHeight w:val="340"/>
        </w:trPr>
        <w:tc>
          <w:tcPr>
            <w:tcW w:w="1844" w:type="dxa"/>
            <w:tcBorders>
              <w:top w:val="single" w:sz="4" w:space="0" w:color="auto"/>
            </w:tcBorders>
            <w:vAlign w:val="bottom"/>
          </w:tcPr>
          <w:p w14:paraId="15B2C431" w14:textId="08827890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8080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3E93B24C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Spanisch </w:t>
            </w:r>
            <w:r w:rsidRPr="00554D6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(Grundkenntnisse)</w:t>
            </w:r>
          </w:p>
        </w:tc>
      </w:tr>
      <w:tr w:rsidR="00CC2A35" w:rsidRPr="00D53586" w14:paraId="45706C3F" w14:textId="77777777" w:rsidTr="00EF46AF">
        <w:trPr>
          <w:trHeight w:val="283"/>
        </w:trPr>
        <w:tc>
          <w:tcPr>
            <w:tcW w:w="1844" w:type="dxa"/>
            <w:vAlign w:val="bottom"/>
          </w:tcPr>
          <w:p w14:paraId="57688BDA" w14:textId="3E502B52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8080" w:type="dxa"/>
            <w:gridSpan w:val="10"/>
            <w:vAlign w:val="bottom"/>
          </w:tcPr>
          <w:p w14:paraId="60CA2168" w14:textId="07B10910" w:rsidR="00CC2A35" w:rsidRPr="00554D69" w:rsidRDefault="00CC2A35" w:rsidP="00D409F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>Microsoft Office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Pr="00554D6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(Word, Excel, PowerPoint, Outlook – </w:t>
            </w:r>
            <w:proofErr w:type="spellStart"/>
            <w:r w:rsidRPr="00945E8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945E89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, </w:t>
            </w:r>
            <w:r w:rsidRPr="00554D6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SAP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) </w:t>
            </w:r>
          </w:p>
        </w:tc>
      </w:tr>
      <w:tr w:rsidR="00CC2A35" w:rsidRPr="00A87A4B" w14:paraId="70CB01B0" w14:textId="77777777" w:rsidTr="00D53586">
        <w:trPr>
          <w:trHeight w:val="510"/>
        </w:trPr>
        <w:tc>
          <w:tcPr>
            <w:tcW w:w="1844" w:type="dxa"/>
            <w:vAlign w:val="bottom"/>
          </w:tcPr>
          <w:p w14:paraId="04F58216" w14:textId="53E52325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  <w:r w:rsidR="00D53586">
              <w:rPr>
                <w:rFonts w:ascii="Georgia" w:hAnsi="Georgia"/>
                <w:sz w:val="18"/>
              </w:rPr>
              <w:br/>
            </w:r>
          </w:p>
        </w:tc>
        <w:tc>
          <w:tcPr>
            <w:tcW w:w="8080" w:type="dxa"/>
            <w:gridSpan w:val="10"/>
            <w:vAlign w:val="bottom"/>
          </w:tcPr>
          <w:p w14:paraId="598C2742" w14:textId="09A4173A" w:rsidR="00CC2A35" w:rsidRPr="00A87A4B" w:rsidRDefault="00CC2A35" w:rsidP="00D409F2">
            <w:pPr>
              <w:rPr>
                <w:rFonts w:ascii="Georgia" w:hAnsi="Georgia" w:cs="Georgia"/>
                <w:color w:val="000000"/>
                <w:sz w:val="18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Fußball </w:t>
            </w:r>
            <w:r w:rsidRPr="00554D6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(seit meinem fünften Lebensjahr im Verein und fast ausschließlich überregional</w:t>
            </w:r>
            <w:r w:rsidR="00D53586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 xml:space="preserve"> (u.a. Verbandsliga), aktuell in der Herren-Landesliga</w:t>
            </w:r>
            <w:r w:rsidRPr="00554D69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, Tennis</w:t>
            </w:r>
          </w:p>
        </w:tc>
      </w:tr>
      <w:tr w:rsidR="00CC2A35" w:rsidRPr="00A87A4B" w14:paraId="071AB173" w14:textId="77777777" w:rsidTr="00EF46AF">
        <w:trPr>
          <w:trHeight w:val="794"/>
        </w:trPr>
        <w:tc>
          <w:tcPr>
            <w:tcW w:w="1844" w:type="dxa"/>
            <w:vAlign w:val="bottom"/>
          </w:tcPr>
          <w:p w14:paraId="406B03AC" w14:textId="6CD19AF4" w:rsidR="00CC2A35" w:rsidRPr="00A87A4B" w:rsidRDefault="00CC2A35" w:rsidP="00D409F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Karlsruhe, </w:t>
            </w:r>
            <w:r w:rsidR="00EF46AF">
              <w:rPr>
                <w:rFonts w:ascii="Georgia" w:hAnsi="Georgia"/>
                <w:sz w:val="18"/>
              </w:rPr>
              <w:t>21.11.2023</w:t>
            </w:r>
          </w:p>
        </w:tc>
        <w:tc>
          <w:tcPr>
            <w:tcW w:w="8080" w:type="dxa"/>
            <w:gridSpan w:val="10"/>
            <w:vAlign w:val="bottom"/>
          </w:tcPr>
          <w:p w14:paraId="6478BDEA" w14:textId="77777777" w:rsidR="00CC2A35" w:rsidRPr="00A87A4B" w:rsidRDefault="00CC2A35" w:rsidP="00D409F2">
            <w:pPr>
              <w:rPr>
                <w:rFonts w:ascii="Georgia" w:hAnsi="Georgia" w:cs="Georgia"/>
                <w:color w:val="000000"/>
                <w:sz w:val="18"/>
              </w:rPr>
            </w:pPr>
          </w:p>
        </w:tc>
      </w:tr>
    </w:tbl>
    <w:p w14:paraId="0747D2BF" w14:textId="69F47280" w:rsidR="00723643" w:rsidRPr="00776569" w:rsidRDefault="00723643" w:rsidP="00776569">
      <w:pPr>
        <w:spacing w:after="0" w:line="240" w:lineRule="auto"/>
        <w:rPr>
          <w:sz w:val="2"/>
          <w:szCs w:val="2"/>
        </w:rPr>
      </w:pPr>
    </w:p>
    <w:sectPr w:rsidR="00723643" w:rsidRPr="00776569" w:rsidSect="00D53586">
      <w:footerReference w:type="even" r:id="rId8"/>
      <w:pgSz w:w="11906" w:h="16838"/>
      <w:pgMar w:top="794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53A6B" w14:textId="77777777" w:rsidR="006C0181" w:rsidRDefault="006C0181" w:rsidP="00BE053D">
      <w:pPr>
        <w:spacing w:after="0" w:line="240" w:lineRule="auto"/>
      </w:pPr>
      <w:r>
        <w:separator/>
      </w:r>
    </w:p>
  </w:endnote>
  <w:endnote w:type="continuationSeparator" w:id="0">
    <w:p w14:paraId="2B715B59" w14:textId="77777777" w:rsidR="006C0181" w:rsidRDefault="006C018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29B09B2B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7B7589" w14:textId="77777777" w:rsidR="006C0181" w:rsidRDefault="006C0181" w:rsidP="00BE053D">
      <w:pPr>
        <w:spacing w:after="0" w:line="240" w:lineRule="auto"/>
      </w:pPr>
      <w:r>
        <w:separator/>
      </w:r>
    </w:p>
  </w:footnote>
  <w:footnote w:type="continuationSeparator" w:id="0">
    <w:p w14:paraId="408FFC98" w14:textId="77777777" w:rsidR="006C0181" w:rsidRDefault="006C018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E87899"/>
    <w:multiLevelType w:val="hybridMultilevel"/>
    <w:tmpl w:val="AF1087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366BD"/>
    <w:multiLevelType w:val="hybridMultilevel"/>
    <w:tmpl w:val="59C2C92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B512AE"/>
    <w:multiLevelType w:val="hybridMultilevel"/>
    <w:tmpl w:val="A058D4E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41B53"/>
    <w:multiLevelType w:val="hybridMultilevel"/>
    <w:tmpl w:val="052CC59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1ECE4E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575BE"/>
    <w:multiLevelType w:val="hybridMultilevel"/>
    <w:tmpl w:val="A0D6D4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6F2240"/>
    <w:multiLevelType w:val="hybridMultilevel"/>
    <w:tmpl w:val="4738B2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995A43"/>
    <w:multiLevelType w:val="hybridMultilevel"/>
    <w:tmpl w:val="2F18FC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59A1AEA"/>
    <w:multiLevelType w:val="hybridMultilevel"/>
    <w:tmpl w:val="919224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8C201C"/>
    <w:multiLevelType w:val="hybridMultilevel"/>
    <w:tmpl w:val="F16416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996147">
    <w:abstractNumId w:val="17"/>
  </w:num>
  <w:num w:numId="2" w16cid:durableId="1109853152">
    <w:abstractNumId w:val="21"/>
  </w:num>
  <w:num w:numId="3" w16cid:durableId="2128573344">
    <w:abstractNumId w:val="23"/>
  </w:num>
  <w:num w:numId="4" w16cid:durableId="1668360636">
    <w:abstractNumId w:val="0"/>
  </w:num>
  <w:num w:numId="5" w16cid:durableId="2115587140">
    <w:abstractNumId w:val="1"/>
  </w:num>
  <w:num w:numId="6" w16cid:durableId="77870130">
    <w:abstractNumId w:val="2"/>
  </w:num>
  <w:num w:numId="7" w16cid:durableId="1213272575">
    <w:abstractNumId w:val="16"/>
  </w:num>
  <w:num w:numId="8" w16cid:durableId="966860194">
    <w:abstractNumId w:val="29"/>
  </w:num>
  <w:num w:numId="9" w16cid:durableId="1051004245">
    <w:abstractNumId w:val="15"/>
  </w:num>
  <w:num w:numId="10" w16cid:durableId="585848980">
    <w:abstractNumId w:val="31"/>
  </w:num>
  <w:num w:numId="11" w16cid:durableId="777867131">
    <w:abstractNumId w:val="8"/>
  </w:num>
  <w:num w:numId="12" w16cid:durableId="1114445800">
    <w:abstractNumId w:val="9"/>
  </w:num>
  <w:num w:numId="13" w16cid:durableId="625086851">
    <w:abstractNumId w:val="11"/>
  </w:num>
  <w:num w:numId="14" w16cid:durableId="668560934">
    <w:abstractNumId w:val="12"/>
  </w:num>
  <w:num w:numId="15" w16cid:durableId="1190872359">
    <w:abstractNumId w:val="28"/>
  </w:num>
  <w:num w:numId="16" w16cid:durableId="1195193697">
    <w:abstractNumId w:val="7"/>
  </w:num>
  <w:num w:numId="17" w16cid:durableId="1072431994">
    <w:abstractNumId w:val="20"/>
  </w:num>
  <w:num w:numId="18" w16cid:durableId="138155455">
    <w:abstractNumId w:val="6"/>
  </w:num>
  <w:num w:numId="19" w16cid:durableId="906459224">
    <w:abstractNumId w:val="22"/>
  </w:num>
  <w:num w:numId="20" w16cid:durableId="1934705958">
    <w:abstractNumId w:val="13"/>
  </w:num>
  <w:num w:numId="21" w16cid:durableId="1412195788">
    <w:abstractNumId w:val="14"/>
  </w:num>
  <w:num w:numId="22" w16cid:durableId="1895772932">
    <w:abstractNumId w:val="19"/>
  </w:num>
  <w:num w:numId="23" w16cid:durableId="2081096416">
    <w:abstractNumId w:val="10"/>
  </w:num>
  <w:num w:numId="24" w16cid:durableId="554700629">
    <w:abstractNumId w:val="25"/>
  </w:num>
  <w:num w:numId="25" w16cid:durableId="1822425263">
    <w:abstractNumId w:val="27"/>
  </w:num>
  <w:num w:numId="26" w16cid:durableId="56707167">
    <w:abstractNumId w:val="18"/>
  </w:num>
  <w:num w:numId="27" w16cid:durableId="1099184263">
    <w:abstractNumId w:val="26"/>
  </w:num>
  <w:num w:numId="28" w16cid:durableId="956983065">
    <w:abstractNumId w:val="30"/>
  </w:num>
  <w:num w:numId="29" w16cid:durableId="2071271421">
    <w:abstractNumId w:val="4"/>
  </w:num>
  <w:num w:numId="30" w16cid:durableId="1768306673">
    <w:abstractNumId w:val="24"/>
  </w:num>
  <w:num w:numId="31" w16cid:durableId="1673069957">
    <w:abstractNumId w:val="3"/>
  </w:num>
  <w:num w:numId="32" w16cid:durableId="1157066174">
    <w:abstractNumId w:val="32"/>
  </w:num>
  <w:num w:numId="33" w16cid:durableId="170142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4DB"/>
    <w:rsid w:val="00002B02"/>
    <w:rsid w:val="00024882"/>
    <w:rsid w:val="00061D33"/>
    <w:rsid w:val="00064643"/>
    <w:rsid w:val="00083068"/>
    <w:rsid w:val="00087747"/>
    <w:rsid w:val="00092A2C"/>
    <w:rsid w:val="000A1FDA"/>
    <w:rsid w:val="000B0559"/>
    <w:rsid w:val="000B63E2"/>
    <w:rsid w:val="000B6548"/>
    <w:rsid w:val="000D671A"/>
    <w:rsid w:val="00103EC5"/>
    <w:rsid w:val="00116C6E"/>
    <w:rsid w:val="001231A1"/>
    <w:rsid w:val="00125CA6"/>
    <w:rsid w:val="00156FC9"/>
    <w:rsid w:val="00161DF4"/>
    <w:rsid w:val="00162A5A"/>
    <w:rsid w:val="00172867"/>
    <w:rsid w:val="00175B6D"/>
    <w:rsid w:val="001901ED"/>
    <w:rsid w:val="0019483A"/>
    <w:rsid w:val="00194847"/>
    <w:rsid w:val="00196D67"/>
    <w:rsid w:val="001A46BF"/>
    <w:rsid w:val="001A481B"/>
    <w:rsid w:val="001B0186"/>
    <w:rsid w:val="001B62CA"/>
    <w:rsid w:val="001B7288"/>
    <w:rsid w:val="001D4DCD"/>
    <w:rsid w:val="001F4175"/>
    <w:rsid w:val="001F6571"/>
    <w:rsid w:val="001F6865"/>
    <w:rsid w:val="00223A4D"/>
    <w:rsid w:val="002245B2"/>
    <w:rsid w:val="00232CB5"/>
    <w:rsid w:val="00234A7E"/>
    <w:rsid w:val="0024373D"/>
    <w:rsid w:val="002508C2"/>
    <w:rsid w:val="00253D9B"/>
    <w:rsid w:val="00262024"/>
    <w:rsid w:val="00267252"/>
    <w:rsid w:val="002703AD"/>
    <w:rsid w:val="00282DB0"/>
    <w:rsid w:val="00286858"/>
    <w:rsid w:val="002B2091"/>
    <w:rsid w:val="002C0750"/>
    <w:rsid w:val="002C6972"/>
    <w:rsid w:val="002D2B32"/>
    <w:rsid w:val="002D4516"/>
    <w:rsid w:val="002E60B7"/>
    <w:rsid w:val="002F46AD"/>
    <w:rsid w:val="002F6088"/>
    <w:rsid w:val="003101F0"/>
    <w:rsid w:val="00314B7A"/>
    <w:rsid w:val="00324BC5"/>
    <w:rsid w:val="00327EAB"/>
    <w:rsid w:val="0033086C"/>
    <w:rsid w:val="0033189C"/>
    <w:rsid w:val="00340BAB"/>
    <w:rsid w:val="003415DF"/>
    <w:rsid w:val="003418E0"/>
    <w:rsid w:val="003419B9"/>
    <w:rsid w:val="00347F8D"/>
    <w:rsid w:val="00372F7B"/>
    <w:rsid w:val="003733E5"/>
    <w:rsid w:val="00390EA6"/>
    <w:rsid w:val="003B0B48"/>
    <w:rsid w:val="003B0ED5"/>
    <w:rsid w:val="003E27C3"/>
    <w:rsid w:val="003E594C"/>
    <w:rsid w:val="003F3E3F"/>
    <w:rsid w:val="004067B8"/>
    <w:rsid w:val="00407471"/>
    <w:rsid w:val="004154BE"/>
    <w:rsid w:val="0042013D"/>
    <w:rsid w:val="00422F83"/>
    <w:rsid w:val="00426D7E"/>
    <w:rsid w:val="0043430C"/>
    <w:rsid w:val="00435E6D"/>
    <w:rsid w:val="0043739F"/>
    <w:rsid w:val="00443668"/>
    <w:rsid w:val="004441F3"/>
    <w:rsid w:val="0045553E"/>
    <w:rsid w:val="00456B0D"/>
    <w:rsid w:val="00476AF8"/>
    <w:rsid w:val="00484FD7"/>
    <w:rsid w:val="004929FB"/>
    <w:rsid w:val="004A54BA"/>
    <w:rsid w:val="004B6A5E"/>
    <w:rsid w:val="004E3223"/>
    <w:rsid w:val="004E4C5C"/>
    <w:rsid w:val="004F151E"/>
    <w:rsid w:val="00507EA7"/>
    <w:rsid w:val="00511544"/>
    <w:rsid w:val="00512B9D"/>
    <w:rsid w:val="00521115"/>
    <w:rsid w:val="005247EE"/>
    <w:rsid w:val="00526089"/>
    <w:rsid w:val="00527A28"/>
    <w:rsid w:val="00527DCA"/>
    <w:rsid w:val="00542A5E"/>
    <w:rsid w:val="00554D69"/>
    <w:rsid w:val="005716D4"/>
    <w:rsid w:val="00571B60"/>
    <w:rsid w:val="005733F9"/>
    <w:rsid w:val="00585A4D"/>
    <w:rsid w:val="005D6329"/>
    <w:rsid w:val="005E3B30"/>
    <w:rsid w:val="005E57F6"/>
    <w:rsid w:val="006058D8"/>
    <w:rsid w:val="00610200"/>
    <w:rsid w:val="00613926"/>
    <w:rsid w:val="00623699"/>
    <w:rsid w:val="00632D5A"/>
    <w:rsid w:val="00635515"/>
    <w:rsid w:val="006546FD"/>
    <w:rsid w:val="00655796"/>
    <w:rsid w:val="00665BF3"/>
    <w:rsid w:val="006732D6"/>
    <w:rsid w:val="00693E09"/>
    <w:rsid w:val="00696FBC"/>
    <w:rsid w:val="006A2DE9"/>
    <w:rsid w:val="006A70A6"/>
    <w:rsid w:val="006A7230"/>
    <w:rsid w:val="006B4E32"/>
    <w:rsid w:val="006B72C7"/>
    <w:rsid w:val="006B7F78"/>
    <w:rsid w:val="006C0181"/>
    <w:rsid w:val="006C2252"/>
    <w:rsid w:val="006D335A"/>
    <w:rsid w:val="006D7F7F"/>
    <w:rsid w:val="006E1C83"/>
    <w:rsid w:val="006E2C9C"/>
    <w:rsid w:val="006E306B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6569"/>
    <w:rsid w:val="00776C46"/>
    <w:rsid w:val="0078260B"/>
    <w:rsid w:val="00783145"/>
    <w:rsid w:val="007838D1"/>
    <w:rsid w:val="00785254"/>
    <w:rsid w:val="00785853"/>
    <w:rsid w:val="007966F0"/>
    <w:rsid w:val="00797BFC"/>
    <w:rsid w:val="007A720F"/>
    <w:rsid w:val="007C5CD7"/>
    <w:rsid w:val="007C6A3C"/>
    <w:rsid w:val="007D4BEE"/>
    <w:rsid w:val="007D5BE9"/>
    <w:rsid w:val="007E621E"/>
    <w:rsid w:val="008050E4"/>
    <w:rsid w:val="0082257D"/>
    <w:rsid w:val="008464A5"/>
    <w:rsid w:val="00846FBD"/>
    <w:rsid w:val="00853438"/>
    <w:rsid w:val="00866846"/>
    <w:rsid w:val="00866DB1"/>
    <w:rsid w:val="008739FA"/>
    <w:rsid w:val="00874246"/>
    <w:rsid w:val="00875DA9"/>
    <w:rsid w:val="00895E38"/>
    <w:rsid w:val="008A782B"/>
    <w:rsid w:val="008B0FC0"/>
    <w:rsid w:val="008C429A"/>
    <w:rsid w:val="008E1F3D"/>
    <w:rsid w:val="008F32FB"/>
    <w:rsid w:val="009053D7"/>
    <w:rsid w:val="00911810"/>
    <w:rsid w:val="0091331D"/>
    <w:rsid w:val="0093223C"/>
    <w:rsid w:val="00941A87"/>
    <w:rsid w:val="00945E89"/>
    <w:rsid w:val="009501C2"/>
    <w:rsid w:val="009668B9"/>
    <w:rsid w:val="00976577"/>
    <w:rsid w:val="00996356"/>
    <w:rsid w:val="00997D9A"/>
    <w:rsid w:val="009C2D62"/>
    <w:rsid w:val="009C3D8C"/>
    <w:rsid w:val="009D7C49"/>
    <w:rsid w:val="009E7297"/>
    <w:rsid w:val="00A01554"/>
    <w:rsid w:val="00A0257D"/>
    <w:rsid w:val="00A12EDC"/>
    <w:rsid w:val="00A26D0D"/>
    <w:rsid w:val="00A33BDE"/>
    <w:rsid w:val="00A34885"/>
    <w:rsid w:val="00A43BC1"/>
    <w:rsid w:val="00A74225"/>
    <w:rsid w:val="00A87A4B"/>
    <w:rsid w:val="00A92983"/>
    <w:rsid w:val="00A936D5"/>
    <w:rsid w:val="00AA1EB0"/>
    <w:rsid w:val="00AA2DA3"/>
    <w:rsid w:val="00AA5A9C"/>
    <w:rsid w:val="00AB016A"/>
    <w:rsid w:val="00AB2A5A"/>
    <w:rsid w:val="00AD28F8"/>
    <w:rsid w:val="00AE2BC6"/>
    <w:rsid w:val="00AE6E97"/>
    <w:rsid w:val="00AF2859"/>
    <w:rsid w:val="00AF2D05"/>
    <w:rsid w:val="00B0230B"/>
    <w:rsid w:val="00B12BC7"/>
    <w:rsid w:val="00B13F50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C7259"/>
    <w:rsid w:val="00BE053D"/>
    <w:rsid w:val="00BE18B2"/>
    <w:rsid w:val="00BF1A7A"/>
    <w:rsid w:val="00BF1FA3"/>
    <w:rsid w:val="00C00974"/>
    <w:rsid w:val="00C018E4"/>
    <w:rsid w:val="00C066FA"/>
    <w:rsid w:val="00C25387"/>
    <w:rsid w:val="00C25845"/>
    <w:rsid w:val="00C31702"/>
    <w:rsid w:val="00C45CA9"/>
    <w:rsid w:val="00C54BE3"/>
    <w:rsid w:val="00C57F80"/>
    <w:rsid w:val="00C70642"/>
    <w:rsid w:val="00C75E8D"/>
    <w:rsid w:val="00C768ED"/>
    <w:rsid w:val="00C76D11"/>
    <w:rsid w:val="00C82A8F"/>
    <w:rsid w:val="00C916C2"/>
    <w:rsid w:val="00C95BFA"/>
    <w:rsid w:val="00CC2A35"/>
    <w:rsid w:val="00CC7F56"/>
    <w:rsid w:val="00CD1B12"/>
    <w:rsid w:val="00CD55DC"/>
    <w:rsid w:val="00CE1BBC"/>
    <w:rsid w:val="00CE2595"/>
    <w:rsid w:val="00CE28CC"/>
    <w:rsid w:val="00CE72FC"/>
    <w:rsid w:val="00CF31EE"/>
    <w:rsid w:val="00CF6CDF"/>
    <w:rsid w:val="00D048C1"/>
    <w:rsid w:val="00D1492F"/>
    <w:rsid w:val="00D17B69"/>
    <w:rsid w:val="00D3003C"/>
    <w:rsid w:val="00D331F4"/>
    <w:rsid w:val="00D33238"/>
    <w:rsid w:val="00D409F2"/>
    <w:rsid w:val="00D441DE"/>
    <w:rsid w:val="00D470E4"/>
    <w:rsid w:val="00D52142"/>
    <w:rsid w:val="00D5280E"/>
    <w:rsid w:val="00D53586"/>
    <w:rsid w:val="00D61F14"/>
    <w:rsid w:val="00D72BDB"/>
    <w:rsid w:val="00D80D6B"/>
    <w:rsid w:val="00D90950"/>
    <w:rsid w:val="00DA69DF"/>
    <w:rsid w:val="00DB33F8"/>
    <w:rsid w:val="00DD38E2"/>
    <w:rsid w:val="00E13110"/>
    <w:rsid w:val="00E24DF1"/>
    <w:rsid w:val="00E36F83"/>
    <w:rsid w:val="00E431ED"/>
    <w:rsid w:val="00E64FF5"/>
    <w:rsid w:val="00E907EC"/>
    <w:rsid w:val="00E94BC5"/>
    <w:rsid w:val="00EA5421"/>
    <w:rsid w:val="00EA7ECB"/>
    <w:rsid w:val="00EB34FC"/>
    <w:rsid w:val="00EB5816"/>
    <w:rsid w:val="00ED0EA9"/>
    <w:rsid w:val="00EE5142"/>
    <w:rsid w:val="00EF46AF"/>
    <w:rsid w:val="00EF77DF"/>
    <w:rsid w:val="00F11BEF"/>
    <w:rsid w:val="00F22AA1"/>
    <w:rsid w:val="00F258E7"/>
    <w:rsid w:val="00F31B84"/>
    <w:rsid w:val="00F333E0"/>
    <w:rsid w:val="00F631EC"/>
    <w:rsid w:val="00F64C22"/>
    <w:rsid w:val="00F64FA7"/>
    <w:rsid w:val="00F731F9"/>
    <w:rsid w:val="00F74D19"/>
    <w:rsid w:val="00F80053"/>
    <w:rsid w:val="00F81932"/>
    <w:rsid w:val="00F96987"/>
    <w:rsid w:val="00FA02C7"/>
    <w:rsid w:val="00FA4186"/>
    <w:rsid w:val="00FC0531"/>
    <w:rsid w:val="00FC13F0"/>
    <w:rsid w:val="00FD0FB7"/>
    <w:rsid w:val="00FD2DE7"/>
    <w:rsid w:val="00FE6E53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8F32FB"/>
    <w:rPr>
      <w:sz w:val="16"/>
      <w:szCs w:val="16"/>
    </w:rPr>
  </w:style>
  <w:style w:type="paragraph" w:styleId="berarbeitung">
    <w:name w:val="Revision"/>
    <w:hidden/>
    <w:uiPriority w:val="99"/>
    <w:semiHidden/>
    <w:rsid w:val="00945E89"/>
    <w:pPr>
      <w:spacing w:after="0" w:line="240" w:lineRule="auto"/>
    </w:p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C3D8C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C3D8C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C3D8C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C3D8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6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62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2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BA36C4C-A174-474B-91CA-32A333227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460</Words>
  <Characters>2899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</cp:revision>
  <dcterms:created xsi:type="dcterms:W3CDTF">2023-11-21T21:08:00Z</dcterms:created>
  <dcterms:modified xsi:type="dcterms:W3CDTF">2023-11-28T18:36:00Z</dcterms:modified>
</cp:coreProperties>
</file>