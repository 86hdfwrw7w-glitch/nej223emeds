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2129"/>
      </w:tblGrid>
      <w:tr w:rsidR="002508C2" w14:paraId="5DF08F91" w14:textId="77777777" w:rsidTr="00E64FF5">
        <w:trPr>
          <w:trHeight w:val="850"/>
        </w:trPr>
        <w:tc>
          <w:tcPr>
            <w:tcW w:w="9062" w:type="dxa"/>
            <w:gridSpan w:val="4"/>
          </w:tcPr>
          <w:p w14:paraId="722A5AF6" w14:textId="5B6593F5" w:rsidR="002508C2" w:rsidRPr="00E64FF5" w:rsidRDefault="00AB2A5A">
            <w:pPr>
              <w:rPr>
                <w:rFonts w:ascii="Georgia" w:hAnsi="Georgia"/>
                <w:sz w:val="64"/>
                <w:szCs w:val="64"/>
              </w:rPr>
            </w:pPr>
            <w:r w:rsidRPr="00E64FF5">
              <w:rPr>
                <w:rFonts w:ascii="Georgia" w:hAnsi="Georgia"/>
                <w:sz w:val="64"/>
                <w:szCs w:val="64"/>
              </w:rPr>
              <w:t>Monika Musterfrau</w:t>
            </w:r>
          </w:p>
        </w:tc>
      </w:tr>
      <w:tr w:rsidR="00814F18" w14:paraId="29A4F061" w14:textId="77777777" w:rsidTr="00814F18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70C0A5C8" w14:textId="55255D3D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814F18">
        <w:trPr>
          <w:trHeight w:val="624"/>
        </w:trPr>
        <w:tc>
          <w:tcPr>
            <w:tcW w:w="2116" w:type="dxa"/>
            <w:vAlign w:val="bottom"/>
          </w:tcPr>
          <w:p w14:paraId="37A6837E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4817" w:type="dxa"/>
            <w:gridSpan w:val="2"/>
            <w:vAlign w:val="bottom"/>
          </w:tcPr>
          <w:p w14:paraId="24F11791" w14:textId="1CCE0B86" w:rsidR="00EB5816" w:rsidRDefault="00EB5816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Musterstraße 242,</w:t>
            </w:r>
          </w:p>
          <w:p w14:paraId="08E9C253" w14:textId="5021D870" w:rsidR="007966F0" w:rsidRPr="002508C2" w:rsidRDefault="00EB5816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12344 Musterhausen</w:t>
            </w:r>
          </w:p>
        </w:tc>
        <w:tc>
          <w:tcPr>
            <w:tcW w:w="2129" w:type="dxa"/>
          </w:tcPr>
          <w:p w14:paraId="0AD090D2" w14:textId="234DDDAA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5A552C53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monika.musterfrau@web.de</w:t>
            </w:r>
          </w:p>
        </w:tc>
        <w:tc>
          <w:tcPr>
            <w:tcW w:w="2129" w:type="dxa"/>
          </w:tcPr>
          <w:p w14:paraId="1346A9DC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6464A7B9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+49 151 29292929</w:t>
            </w:r>
          </w:p>
        </w:tc>
        <w:tc>
          <w:tcPr>
            <w:tcW w:w="2129" w:type="dxa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13D4ED9B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23.06.1998 in Musterhausen</w:t>
            </w:r>
          </w:p>
        </w:tc>
        <w:tc>
          <w:tcPr>
            <w:tcW w:w="2129" w:type="dxa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77777777" w:rsidR="007C6A3C" w:rsidRPr="002508C2" w:rsidRDefault="007C6A3C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10/2015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4E40253B" w:rsidR="007C6A3C" w:rsidRPr="00B5178D" w:rsidRDefault="00162A5A" w:rsidP="00723643">
            <w:pPr>
              <w:rPr>
                <w:rFonts w:ascii="Georgia" w:hAnsi="Georgia"/>
                <w:b/>
                <w:smallCaps/>
                <w:sz w:val="24"/>
              </w:rPr>
            </w:pPr>
            <w:r w:rsidRPr="00162A5A">
              <w:rPr>
                <w:rFonts w:ascii="Georgia" w:hAnsi="Georgia"/>
                <w:b/>
                <w:smallCaps/>
                <w:sz w:val="28"/>
              </w:rPr>
              <w:t xml:space="preserve">Wirtschaftsgymnasium XYZ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14483970" w:rsidR="007C6A3C" w:rsidRPr="00B5178D" w:rsidRDefault="007C6A3C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C018E4">
              <w:rPr>
                <w:rFonts w:ascii="Georgia" w:hAnsi="Georgia"/>
                <w:i/>
                <w:smallCaps/>
                <w:sz w:val="28"/>
              </w:rPr>
              <w:t>Muster</w:t>
            </w:r>
            <w:r w:rsidR="00162A5A" w:rsidRPr="00C018E4">
              <w:rPr>
                <w:rFonts w:ascii="Georgia" w:hAnsi="Georgia"/>
                <w:i/>
                <w:smallCaps/>
                <w:sz w:val="28"/>
              </w:rPr>
              <w:t>stadt</w:t>
            </w:r>
          </w:p>
        </w:tc>
      </w:tr>
      <w:tr w:rsidR="00C018E4" w14:paraId="61E5D482" w14:textId="77777777" w:rsidTr="00E64FF5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19A9228" w14:textId="3A40E636" w:rsidR="00372F7B" w:rsidRPr="002508C2" w:rsidRDefault="00372F7B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Allgemeine Hochschulreife</w:t>
            </w:r>
          </w:p>
        </w:tc>
      </w:tr>
      <w:tr w:rsidR="00C018E4" w14:paraId="7EABE9F1" w14:textId="77777777" w:rsidTr="00E64FF5">
        <w:tc>
          <w:tcPr>
            <w:tcW w:w="2116" w:type="dxa"/>
          </w:tcPr>
          <w:p w14:paraId="4916601C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A71E6B0" w14:textId="7A2F2763" w:rsidR="00723643" w:rsidRPr="00723643" w:rsidRDefault="000A1FDA" w:rsidP="00723643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Auszeichnung des Wirtschaftsministeriums für Projekt ZYX</w:t>
            </w:r>
          </w:p>
        </w:tc>
      </w:tr>
      <w:tr w:rsidR="00C018E4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77777777" w:rsidR="007C6A3C" w:rsidRPr="002508C2" w:rsidRDefault="007C6A3C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09/2010 – 09/2015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77777777" w:rsidR="007C6A3C" w:rsidRPr="00CF31EE" w:rsidRDefault="007C6A3C" w:rsidP="00723643">
            <w:pPr>
              <w:rPr>
                <w:rFonts w:ascii="Georgia" w:hAnsi="Georgia"/>
                <w:sz w:val="28"/>
              </w:rPr>
            </w:pPr>
            <w:r w:rsidRPr="00CF31EE">
              <w:rPr>
                <w:rFonts w:ascii="Georgia" w:hAnsi="Georgia"/>
                <w:b/>
                <w:smallCaps/>
                <w:sz w:val="28"/>
              </w:rPr>
              <w:t>Muster-Realschule</w:t>
            </w:r>
          </w:p>
        </w:tc>
        <w:tc>
          <w:tcPr>
            <w:tcW w:w="2129" w:type="dxa"/>
            <w:vAlign w:val="bottom"/>
          </w:tcPr>
          <w:p w14:paraId="63D86F51" w14:textId="77777777" w:rsidR="007C6A3C" w:rsidRPr="002508C2" w:rsidRDefault="007C6A3C" w:rsidP="00723643">
            <w:pPr>
              <w:jc w:val="right"/>
              <w:rPr>
                <w:rFonts w:ascii="Georgia" w:hAnsi="Georgia"/>
              </w:rPr>
            </w:pPr>
            <w:r w:rsidRPr="00507EA7">
              <w:rPr>
                <w:rFonts w:ascii="Georgia" w:hAnsi="Georgia"/>
                <w:i/>
                <w:smallCaps/>
                <w:sz w:val="28"/>
              </w:rPr>
              <w:t>Musterhausen</w:t>
            </w:r>
          </w:p>
        </w:tc>
      </w:tr>
      <w:tr w:rsidR="00C018E4" w14:paraId="62632213" w14:textId="77777777" w:rsidTr="00E64FF5">
        <w:tc>
          <w:tcPr>
            <w:tcW w:w="2116" w:type="dxa"/>
          </w:tcPr>
          <w:p w14:paraId="2B3E93FC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</w:tcPr>
          <w:p w14:paraId="1ABFFA93" w14:textId="1750DB9A" w:rsidR="007C6A3C" w:rsidRPr="002508C2" w:rsidRDefault="00372F7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Mittlere Reife (Note: 2,1)</w:t>
            </w:r>
          </w:p>
        </w:tc>
        <w:tc>
          <w:tcPr>
            <w:tcW w:w="2129" w:type="dxa"/>
          </w:tcPr>
          <w:p w14:paraId="51FC9814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42FE1F01" w:rsidR="007C6A3C" w:rsidRPr="002508C2" w:rsidRDefault="00372F7B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02/2017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03/2017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37070AF" w:rsidR="007C6A3C" w:rsidRPr="002508C2" w:rsidRDefault="00372F7B" w:rsidP="00723643">
            <w:pPr>
              <w:rPr>
                <w:rFonts w:ascii="Georgia" w:hAnsi="Georgia"/>
              </w:rPr>
            </w:pPr>
            <w:r w:rsidRPr="00372F7B">
              <w:rPr>
                <w:rFonts w:ascii="Georgia" w:hAnsi="Georgia"/>
                <w:b/>
                <w:smallCaps/>
                <w:sz w:val="28"/>
              </w:rPr>
              <w:t>Musterstädter Bank AG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4820196E" w14:textId="77777777" w:rsidR="007C6A3C" w:rsidRPr="00B5178D" w:rsidRDefault="007C6A3C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372F7B">
              <w:rPr>
                <w:rFonts w:ascii="Georgia" w:hAnsi="Georgia"/>
                <w:i/>
                <w:smallCaps/>
                <w:sz w:val="28"/>
              </w:rPr>
              <w:t>Musterstadt</w:t>
            </w:r>
          </w:p>
        </w:tc>
      </w:tr>
      <w:tr w:rsidR="00C018E4" w14:paraId="335D84E9" w14:textId="77777777" w:rsidTr="00E64FF5">
        <w:tc>
          <w:tcPr>
            <w:tcW w:w="2116" w:type="dxa"/>
          </w:tcPr>
          <w:p w14:paraId="4936F6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475B997" w14:textId="1959B1B5" w:rsidR="00372F7B" w:rsidRPr="002508C2" w:rsidRDefault="00372F7B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Praktikum im Bereich </w:t>
            </w:r>
            <w:r>
              <w:rPr>
                <w:rFonts w:ascii="Georgia" w:hAnsi="Georgia"/>
              </w:rPr>
              <w:t>Private Banking</w:t>
            </w:r>
          </w:p>
        </w:tc>
      </w:tr>
      <w:tr w:rsidR="00C018E4" w14:paraId="54C3D64C" w14:textId="77777777" w:rsidTr="00E64FF5">
        <w:tc>
          <w:tcPr>
            <w:tcW w:w="2116" w:type="dxa"/>
          </w:tcPr>
          <w:p w14:paraId="25C0BB2F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DD9BA0F" w14:textId="24233F83" w:rsidR="00372F7B" w:rsidRPr="00723643" w:rsidRDefault="00372F7B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Betreuung von Privatkunden bei Alltagsaufgaben</w:t>
            </w:r>
          </w:p>
        </w:tc>
      </w:tr>
      <w:tr w:rsidR="00C018E4" w14:paraId="5178A3D0" w14:textId="77777777" w:rsidTr="00E64FF5">
        <w:trPr>
          <w:trHeight w:val="227"/>
        </w:trPr>
        <w:tc>
          <w:tcPr>
            <w:tcW w:w="2116" w:type="dxa"/>
          </w:tcPr>
          <w:p w14:paraId="02858F79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8DDD671" w14:textId="2DFC97E7" w:rsidR="00372F7B" w:rsidRPr="00723643" w:rsidRDefault="00372F7B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Vorbereitung von Präsentationen für Beratungsgespräche</w:t>
            </w:r>
          </w:p>
        </w:tc>
      </w:tr>
      <w:tr w:rsidR="00C018E4" w14:paraId="18D4508F" w14:textId="77777777" w:rsidTr="00763DCE">
        <w:trPr>
          <w:trHeight w:val="510"/>
        </w:trPr>
        <w:tc>
          <w:tcPr>
            <w:tcW w:w="2116" w:type="dxa"/>
          </w:tcPr>
          <w:p w14:paraId="42566EA9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8E01D65" w14:textId="44338CEE" w:rsidR="00372F7B" w:rsidRPr="00723643" w:rsidRDefault="00372F7B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Erstellung und Analyse kundenspezifischer Branchenvergleiche</w:t>
            </w:r>
          </w:p>
        </w:tc>
      </w:tr>
      <w:tr w:rsidR="002508C2" w14:paraId="5905F91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14:paraId="2479FE1D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38E67951" w:rsidR="007C6A3C" w:rsidRPr="002508C2" w:rsidRDefault="00372F7B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10/2016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heute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F94186D" w:rsidR="007C6A3C" w:rsidRPr="00372F7B" w:rsidRDefault="00372F7B" w:rsidP="00723643">
            <w:pPr>
              <w:rPr>
                <w:rFonts w:ascii="Georgia" w:hAnsi="Georgia"/>
                <w:sz w:val="28"/>
              </w:rPr>
            </w:pPr>
            <w:r w:rsidRPr="00372F7B">
              <w:rPr>
                <w:rFonts w:ascii="Georgia" w:hAnsi="Georgia"/>
                <w:b/>
                <w:smallCaps/>
                <w:sz w:val="28"/>
              </w:rPr>
              <w:t>Wirtschaftsgymnasium XYZ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3902DCB3" w:rsidR="007C6A3C" w:rsidRPr="00B5178D" w:rsidRDefault="007C6A3C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372F7B">
              <w:rPr>
                <w:rFonts w:ascii="Georgia" w:hAnsi="Georgia"/>
                <w:i/>
                <w:smallCaps/>
                <w:sz w:val="28"/>
              </w:rPr>
              <w:t>Muster</w:t>
            </w:r>
            <w:r w:rsidR="00372F7B" w:rsidRPr="00372F7B">
              <w:rPr>
                <w:rFonts w:ascii="Georgia" w:hAnsi="Georgia"/>
                <w:i/>
                <w:smallCaps/>
                <w:sz w:val="28"/>
              </w:rPr>
              <w:t>stadt</w:t>
            </w:r>
          </w:p>
        </w:tc>
      </w:tr>
      <w:tr w:rsidR="00C018E4" w14:paraId="060CDF6F" w14:textId="77777777" w:rsidTr="00E64FF5">
        <w:tc>
          <w:tcPr>
            <w:tcW w:w="2116" w:type="dxa"/>
          </w:tcPr>
          <w:p w14:paraId="77166A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F8896C6" w14:textId="4C0AFE8A" w:rsidR="00372F7B" w:rsidRPr="002508C2" w:rsidRDefault="00372F7B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Mitglied der SMV ("Schüler mit Verantwortung")</w:t>
            </w:r>
          </w:p>
        </w:tc>
      </w:tr>
      <w:tr w:rsidR="00C018E4" w14:paraId="372B441B" w14:textId="77777777" w:rsidTr="00E64FF5">
        <w:tc>
          <w:tcPr>
            <w:tcW w:w="2116" w:type="dxa"/>
          </w:tcPr>
          <w:p w14:paraId="36E44CF6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F695693" w14:textId="1CF5C311" w:rsidR="00723643" w:rsidRPr="00723643" w:rsidRDefault="00372F7B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Organisation von Arbeitskreisen und außerschulischen Exkursionen</w:t>
            </w:r>
          </w:p>
        </w:tc>
      </w:tr>
      <w:tr w:rsidR="00C018E4" w14:paraId="0777D577" w14:textId="77777777" w:rsidTr="00E64FF5">
        <w:tc>
          <w:tcPr>
            <w:tcW w:w="2116" w:type="dxa"/>
          </w:tcPr>
          <w:p w14:paraId="11E09FA5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1593CA1" w14:textId="5FE54A35" w:rsidR="00723643" w:rsidRPr="00723643" w:rsidRDefault="00372F7B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Schlichtung von Problemen zwischen Lehrern und Schülern </w:t>
            </w:r>
          </w:p>
        </w:tc>
      </w:tr>
      <w:tr w:rsidR="00C018E4" w14:paraId="793F0D84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1B86188B" w14:textId="6267EA6B" w:rsidR="00C018E4" w:rsidRPr="002508C2" w:rsidRDefault="00C018E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10/2016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heute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47748B33" w:rsidR="00C018E4" w:rsidRPr="00C018E4" w:rsidRDefault="00C018E4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Sportverein Musterhausen e.V.</w:t>
            </w:r>
          </w:p>
        </w:tc>
        <w:tc>
          <w:tcPr>
            <w:tcW w:w="2129" w:type="dxa"/>
            <w:vAlign w:val="bottom"/>
          </w:tcPr>
          <w:p w14:paraId="02686032" w14:textId="3A0EDD59" w:rsidR="00C018E4" w:rsidRPr="00C018E4" w:rsidRDefault="00C018E4" w:rsidP="00C018E4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507EA7">
              <w:rPr>
                <w:rFonts w:ascii="Georgia" w:hAnsi="Georgia"/>
                <w:i/>
                <w:smallCaps/>
                <w:sz w:val="28"/>
              </w:rPr>
              <w:t>Musterhausen</w:t>
            </w:r>
          </w:p>
        </w:tc>
      </w:tr>
      <w:tr w:rsidR="00C018E4" w14:paraId="792A0086" w14:textId="77777777" w:rsidTr="00E64FF5">
        <w:tc>
          <w:tcPr>
            <w:tcW w:w="2116" w:type="dxa"/>
          </w:tcPr>
          <w:p w14:paraId="0269F0F4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354D7FBB" w14:textId="66EB3C7C" w:rsidR="00C018E4" w:rsidRPr="00C018E4" w:rsidRDefault="00E64FF5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Handball-Trainerin für die weibliche E-Jugend</w:t>
            </w:r>
          </w:p>
        </w:tc>
      </w:tr>
      <w:tr w:rsidR="00C018E4" w14:paraId="0610C49B" w14:textId="77777777" w:rsidTr="00763DCE">
        <w:trPr>
          <w:trHeight w:val="510"/>
        </w:trPr>
        <w:tc>
          <w:tcPr>
            <w:tcW w:w="2116" w:type="dxa"/>
          </w:tcPr>
          <w:p w14:paraId="72DE6FB0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A6F976B" w14:textId="221F89EE" w:rsidR="00C018E4" w:rsidRDefault="00E64FF5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Eigenständige Organisation von Trainingslagern und Trainingseinheiten</w:t>
            </w:r>
          </w:p>
        </w:tc>
      </w:tr>
      <w:tr w:rsidR="00C018E4" w14:paraId="72A149E3" w14:textId="77777777" w:rsidTr="00E64FF5">
        <w:tc>
          <w:tcPr>
            <w:tcW w:w="2116" w:type="dxa"/>
          </w:tcPr>
          <w:p w14:paraId="1D25F2D0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3E0D03B" w14:textId="78274F55" w:rsidR="00C018E4" w:rsidRDefault="00E64FF5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Verantwortung über ein Team von 15 Spielerinnen</w:t>
            </w:r>
          </w:p>
        </w:tc>
      </w:tr>
      <w:tr w:rsidR="00E64FF5" w14:paraId="1C2EDF95" w14:textId="77777777" w:rsidTr="00E64FF5">
        <w:tc>
          <w:tcPr>
            <w:tcW w:w="2116" w:type="dxa"/>
          </w:tcPr>
          <w:p w14:paraId="2D7DC90A" w14:textId="77777777" w:rsidR="00E64FF5" w:rsidRPr="002508C2" w:rsidRDefault="00E64FF5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D965B06" w14:textId="45F032A3" w:rsidR="00E64FF5" w:rsidRDefault="00E64FF5" w:rsidP="00723643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Größter Erfolg: Aufstieg in die Bezirksliga A im Juni 2016</w:t>
            </w:r>
          </w:p>
        </w:tc>
      </w:tr>
      <w:tr w:rsidR="002508C2" w14:paraId="482569A2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14:paraId="2B257790" w14:textId="77777777" w:rsidTr="00814F1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1D88BECC" w:rsidR="00723643" w:rsidRPr="002508C2" w:rsidRDefault="00F258E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(fließend), Französisch (fließend)</w:t>
            </w:r>
          </w:p>
        </w:tc>
      </w:tr>
      <w:tr w:rsidR="00C018E4" w:rsidRPr="00BD640A" w14:paraId="45706C3F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24887773" w:rsidR="00723643" w:rsidRPr="00E64FF5" w:rsidRDefault="00F258E7" w:rsidP="00814F1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C018E4" w14:paraId="70CB01B0" w14:textId="77777777" w:rsidTr="00814F18">
        <w:trPr>
          <w:trHeight w:val="907"/>
        </w:trPr>
        <w:tc>
          <w:tcPr>
            <w:tcW w:w="2116" w:type="dxa"/>
            <w:vAlign w:val="bottom"/>
          </w:tcPr>
          <w:p w14:paraId="04F58216" w14:textId="778623D7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  <w:r w:rsidR="00F258E7">
              <w:rPr>
                <w:rFonts w:ascii="Georgia" w:hAnsi="Georgia"/>
              </w:rPr>
              <w:br/>
            </w:r>
            <w:r w:rsidR="00F258E7"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3"/>
            <w:vAlign w:val="bottom"/>
          </w:tcPr>
          <w:p w14:paraId="36028FA5" w14:textId="7019D634" w:rsidR="00F258E7" w:rsidRDefault="00F258E7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Handball (Mitglied der 1. Frauen-Mannschaft des Sportvereins Musterhausen), Musik spielen (Klavier und Geige), </w:t>
            </w:r>
          </w:p>
          <w:p w14:paraId="598C2742" w14:textId="3FF47F5F" w:rsidR="00723643" w:rsidRPr="002508C2" w:rsidRDefault="00E431ED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Fotografie (monika-photography.com)</w:t>
            </w:r>
          </w:p>
        </w:tc>
      </w:tr>
      <w:tr w:rsidR="00723643" w14:paraId="7F47F9D1" w14:textId="77777777" w:rsidTr="00E64FF5">
        <w:trPr>
          <w:trHeight w:val="964"/>
        </w:trPr>
        <w:tc>
          <w:tcPr>
            <w:tcW w:w="9062" w:type="dxa"/>
            <w:gridSpan w:val="4"/>
            <w:vAlign w:val="bottom"/>
          </w:tcPr>
          <w:p w14:paraId="370CC0AA" w14:textId="77777777" w:rsidR="00723643" w:rsidRPr="002508C2" w:rsidRDefault="00723643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Musterhausen, 16.12.2016</w:t>
            </w:r>
          </w:p>
        </w:tc>
      </w:tr>
    </w:tbl>
    <w:p w14:paraId="0747D2BF" w14:textId="7D3D82BE" w:rsidR="00723643" w:rsidRDefault="00A62A2F">
      <w:r w:rsidRPr="00AB2A5A">
        <w:rPr>
          <w:rFonts w:ascii="Georgia" w:hAnsi="Georgia"/>
          <w:noProof/>
          <w:sz w:val="24"/>
          <w:lang w:eastAsia="de-DE"/>
        </w:rPr>
        <w:drawing>
          <wp:anchor distT="0" distB="0" distL="114300" distR="114300" simplePos="0" relativeHeight="251660288" behindDoc="0" locked="0" layoutInCell="1" allowOverlap="1" wp14:anchorId="696C9AC3" wp14:editId="36FE9C81">
            <wp:simplePos x="0" y="0"/>
            <wp:positionH relativeFrom="column">
              <wp:posOffset>4069715</wp:posOffset>
            </wp:positionH>
            <wp:positionV relativeFrom="paragraph">
              <wp:posOffset>-8994140</wp:posOffset>
            </wp:positionV>
            <wp:extent cx="1691005" cy="179641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uer Kopf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62A5A"/>
    <w:rsid w:val="001D4DCD"/>
    <w:rsid w:val="002508C2"/>
    <w:rsid w:val="00282DB0"/>
    <w:rsid w:val="002D4516"/>
    <w:rsid w:val="00314B7A"/>
    <w:rsid w:val="00372F7B"/>
    <w:rsid w:val="00443668"/>
    <w:rsid w:val="004A54BA"/>
    <w:rsid w:val="00507EA7"/>
    <w:rsid w:val="00632D5A"/>
    <w:rsid w:val="00693E09"/>
    <w:rsid w:val="006B7F78"/>
    <w:rsid w:val="00723643"/>
    <w:rsid w:val="00733DA1"/>
    <w:rsid w:val="00763DCE"/>
    <w:rsid w:val="00785254"/>
    <w:rsid w:val="007966F0"/>
    <w:rsid w:val="007C6A3C"/>
    <w:rsid w:val="00814F18"/>
    <w:rsid w:val="008B0FC0"/>
    <w:rsid w:val="00A62A2F"/>
    <w:rsid w:val="00AB2A5A"/>
    <w:rsid w:val="00B359DB"/>
    <w:rsid w:val="00B5178D"/>
    <w:rsid w:val="00B90595"/>
    <w:rsid w:val="00BD640A"/>
    <w:rsid w:val="00C018E4"/>
    <w:rsid w:val="00C066FA"/>
    <w:rsid w:val="00CF31EE"/>
    <w:rsid w:val="00D10083"/>
    <w:rsid w:val="00E431ED"/>
    <w:rsid w:val="00E64FF5"/>
    <w:rsid w:val="00EB5816"/>
    <w:rsid w:val="00F11BEF"/>
    <w:rsid w:val="00F258E7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4z91digxM3@goetheuniversitaet.onmicrosoft.com</cp:lastModifiedBy>
  <cp:revision>5</cp:revision>
  <dcterms:created xsi:type="dcterms:W3CDTF">2019-11-07T09:12:00Z</dcterms:created>
  <dcterms:modified xsi:type="dcterms:W3CDTF">2020-07-17T11:55:00Z</dcterms:modified>
</cp:coreProperties>
</file>