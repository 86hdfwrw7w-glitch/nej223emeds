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B83F02">
        <w:trPr>
          <w:trHeight w:val="567"/>
        </w:trPr>
        <w:tc>
          <w:tcPr>
            <w:tcW w:w="9067" w:type="dxa"/>
            <w:gridSpan w:val="10"/>
          </w:tcPr>
          <w:p w14:paraId="48BFEC77" w14:textId="11FCA074" w:rsidR="004D2966" w:rsidRDefault="00B83F02" w:rsidP="00B83F02">
            <w:pPr>
              <w:tabs>
                <w:tab w:val="left" w:pos="2124"/>
                <w:tab w:val="center" w:pos="4533"/>
              </w:tabs>
              <w:rPr>
                <w:rFonts w:ascii="Georgia" w:hAnsi="Georgia"/>
                <w:b/>
                <w:smallCaps/>
                <w:sz w:val="48"/>
                <w:szCs w:val="32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ab/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ab/>
            </w:r>
            <w:r w:rsidR="004D2966">
              <w:rPr>
                <w:rFonts w:ascii="Georgia" w:hAnsi="Georgia"/>
                <w:b/>
                <w:smallCaps/>
                <w:sz w:val="48"/>
                <w:szCs w:val="32"/>
              </w:rPr>
              <w:t>Jonas Hunglinger</w:t>
            </w:r>
          </w:p>
          <w:p w14:paraId="11DD220E" w14:textId="52FD756D" w:rsidR="002508C2" w:rsidRPr="00923FB3" w:rsidRDefault="004D2966" w:rsidP="00923FB3">
            <w:pPr>
              <w:jc w:val="center"/>
              <w:rPr>
                <w:rFonts w:ascii="Georgia" w:hAnsi="Georgia"/>
                <w:sz w:val="18"/>
                <w:szCs w:val="18"/>
              </w:rPr>
            </w:pPr>
            <w:proofErr w:type="spellStart"/>
            <w:r w:rsidRPr="00923FB3">
              <w:rPr>
                <w:rFonts w:ascii="Georgia" w:hAnsi="Georgia"/>
                <w:sz w:val="18"/>
                <w:szCs w:val="18"/>
              </w:rPr>
              <w:t>Buschingstraße</w:t>
            </w:r>
            <w:proofErr w:type="spellEnd"/>
            <w:r w:rsidRPr="00923FB3">
              <w:rPr>
                <w:rFonts w:ascii="Georgia" w:hAnsi="Georgia"/>
                <w:sz w:val="18"/>
                <w:szCs w:val="18"/>
              </w:rPr>
              <w:t xml:space="preserve"> 10 81677 München</w:t>
            </w:r>
          </w:p>
          <w:p w14:paraId="722A5AF6" w14:textId="33C42B8E" w:rsidR="008050E4" w:rsidRPr="00BA215A" w:rsidRDefault="002B2091" w:rsidP="00923FB3">
            <w:pPr>
              <w:jc w:val="center"/>
              <w:rPr>
                <w:rFonts w:ascii="Georgia" w:hAnsi="Georgia"/>
                <w:lang w:val="de-AT"/>
              </w:rPr>
            </w:pPr>
            <w:r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+4</w:t>
            </w:r>
            <w:r w:rsidR="0091331D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9</w:t>
            </w:r>
            <w:r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  <w:r w:rsidR="0091331D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1</w:t>
            </w:r>
            <w:r w:rsidR="004D2966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5755606050</w:t>
            </w:r>
            <w:r w:rsidR="00AB70B6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  <w:r w:rsidR="008050E4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| </w:t>
            </w:r>
            <w:r w:rsidR="004D2966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jonas.hunglinger@gmail.com</w:t>
            </w:r>
            <w:r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  <w:r w:rsidR="008050E4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|</w:t>
            </w:r>
            <w:r w:rsidR="00AB70B6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 xml:space="preserve"> </w:t>
            </w:r>
            <w:r w:rsidR="004D2966" w:rsidRPr="00923FB3"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  <w:t>06.03.2004 in Landshut</w:t>
            </w:r>
          </w:p>
        </w:tc>
      </w:tr>
      <w:tr w:rsidR="002508C2" w:rsidRPr="009D7C49" w14:paraId="0FCADE56" w14:textId="77777777" w:rsidTr="00B83F02">
        <w:trPr>
          <w:trHeight w:val="397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923FB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5A696D8" w:rsidR="00D1492F" w:rsidRPr="008050E4" w:rsidRDefault="00D82E6D" w:rsidP="00923FB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München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73E0A63" w:rsidR="00D1492F" w:rsidRPr="008050E4" w:rsidRDefault="00D82E6D" w:rsidP="00923FB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D1492F" w:rsidRPr="00D1492F" w14:paraId="61E5D482" w14:textId="77777777" w:rsidTr="00B83F02">
        <w:trPr>
          <w:trHeight w:val="170"/>
        </w:trPr>
        <w:tc>
          <w:tcPr>
            <w:tcW w:w="5523" w:type="dxa"/>
            <w:gridSpan w:val="2"/>
            <w:vAlign w:val="bottom"/>
          </w:tcPr>
          <w:p w14:paraId="11CB9A0F" w14:textId="673B0FB7" w:rsidR="00D1492F" w:rsidRPr="002B2091" w:rsidRDefault="00D1492F" w:rsidP="00923FB3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D82E6D">
              <w:rPr>
                <w:rFonts w:ascii="Georgia" w:hAnsi="Georgia"/>
                <w:sz w:val="18"/>
              </w:rPr>
              <w:t>Management and Technology (geplant)</w:t>
            </w:r>
          </w:p>
        </w:tc>
        <w:tc>
          <w:tcPr>
            <w:tcW w:w="3544" w:type="dxa"/>
            <w:gridSpan w:val="8"/>
          </w:tcPr>
          <w:p w14:paraId="419A9228" w14:textId="259D257A" w:rsidR="00D1492F" w:rsidRPr="00D1492F" w:rsidRDefault="00D82E6D" w:rsidP="00923FB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23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B83F02">
        <w:trPr>
          <w:trHeight w:val="170"/>
        </w:trPr>
        <w:tc>
          <w:tcPr>
            <w:tcW w:w="9067" w:type="dxa"/>
            <w:gridSpan w:val="10"/>
            <w:vAlign w:val="bottom"/>
          </w:tcPr>
          <w:p w14:paraId="7A71E6B0" w14:textId="12FB7B6F" w:rsidR="00426D7E" w:rsidRPr="00D82E6D" w:rsidRDefault="00D82E6D" w:rsidP="00923FB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Schwerpunkt Medizin (geplant)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7AE000C" w:rsidR="00665BF3" w:rsidRDefault="004D2966" w:rsidP="00923FB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Hans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Carossa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Gymnasium Landshut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5EDAB340" w:rsidR="00665BF3" w:rsidRDefault="00D82E6D" w:rsidP="00923FB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Landshut</w:t>
            </w:r>
          </w:p>
        </w:tc>
      </w:tr>
      <w:tr w:rsidR="0091331D" w:rsidRPr="006546FD" w14:paraId="312B82BC" w14:textId="77777777" w:rsidTr="00B83F02">
        <w:trPr>
          <w:trHeight w:val="170"/>
        </w:trPr>
        <w:tc>
          <w:tcPr>
            <w:tcW w:w="5670" w:type="dxa"/>
            <w:gridSpan w:val="3"/>
            <w:vAlign w:val="bottom"/>
          </w:tcPr>
          <w:p w14:paraId="1CEE182B" w14:textId="7BE4CA76" w:rsidR="0091331D" w:rsidRPr="00D5280E" w:rsidRDefault="0091331D" w:rsidP="00923FB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4D2966">
              <w:rPr>
                <w:rFonts w:ascii="Georgia" w:hAnsi="Georgia"/>
                <w:sz w:val="18"/>
                <w:lang w:val="de-AT"/>
              </w:rPr>
              <w:t>4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35AD1F29" w:rsidR="0091331D" w:rsidRDefault="0091331D" w:rsidP="00923FB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D82E6D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06/</w:t>
            </w:r>
            <w:r w:rsidR="00D82E6D">
              <w:rPr>
                <w:rFonts w:ascii="Georgia" w:hAnsi="Georgia"/>
                <w:sz w:val="18"/>
              </w:rPr>
              <w:t>2022</w:t>
            </w:r>
          </w:p>
        </w:tc>
      </w:tr>
      <w:tr w:rsidR="00D5280E" w:rsidRPr="003101F0" w14:paraId="69F47C1D" w14:textId="77777777" w:rsidTr="00245586">
        <w:trPr>
          <w:trHeight w:val="340"/>
        </w:trPr>
        <w:tc>
          <w:tcPr>
            <w:tcW w:w="9067" w:type="dxa"/>
            <w:gridSpan w:val="10"/>
            <w:vAlign w:val="bottom"/>
          </w:tcPr>
          <w:p w14:paraId="5154E9E2" w14:textId="7BA8F699" w:rsidR="0091331D" w:rsidRPr="00426D7E" w:rsidRDefault="00AB70B6" w:rsidP="00923FB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Gewählte </w:t>
            </w:r>
            <w:r w:rsidR="00D82E6D">
              <w:rPr>
                <w:rFonts w:ascii="Georgia" w:hAnsi="Georgia"/>
                <w:i/>
                <w:iCs/>
                <w:sz w:val="18"/>
              </w:rPr>
              <w:t xml:space="preserve">Abiturfächer: Englisch (13 Punkte), Latein (14 Punkte), Religion (15 Punkte) </w:t>
            </w:r>
          </w:p>
          <w:p w14:paraId="23575F6C" w14:textId="69C0BA9F" w:rsidR="00D5280E" w:rsidRPr="00267252" w:rsidRDefault="00D82E6D" w:rsidP="00923FB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Betreuung neuer Schüler als Tutor in der 10. Klasse</w:t>
            </w:r>
          </w:p>
        </w:tc>
      </w:tr>
      <w:tr w:rsidR="00D5280E" w:rsidRPr="009D7C49" w14:paraId="3A2665B3" w14:textId="77777777" w:rsidTr="00B83F02">
        <w:trPr>
          <w:trHeight w:val="397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923FB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923FB3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B1E5CC6" w:rsidR="00665BF3" w:rsidRPr="008050E4" w:rsidRDefault="003733E5" w:rsidP="00923FB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="00724CB9">
              <w:rPr>
                <w:rFonts w:ascii="Georgia" w:hAnsi="Georgia"/>
                <w:b/>
                <w:smallCaps/>
                <w:sz w:val="23"/>
                <w:szCs w:val="23"/>
              </w:rPr>
              <w:t>elbstständigkeit als Nachhilfetutor Online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EB3266B" w:rsidR="00665BF3" w:rsidRPr="008050E4" w:rsidRDefault="00724CB9" w:rsidP="00923FB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Landshut</w:t>
            </w:r>
          </w:p>
        </w:tc>
      </w:tr>
      <w:tr w:rsidR="00D5280E" w:rsidRPr="00CE1BBC" w14:paraId="335D84E9" w14:textId="77777777" w:rsidTr="00B83F02">
        <w:trPr>
          <w:trHeight w:val="170"/>
        </w:trPr>
        <w:tc>
          <w:tcPr>
            <w:tcW w:w="5954" w:type="dxa"/>
            <w:gridSpan w:val="4"/>
            <w:vAlign w:val="bottom"/>
          </w:tcPr>
          <w:p w14:paraId="20B1570F" w14:textId="41E8D796" w:rsidR="00665BF3" w:rsidRPr="00A74225" w:rsidRDefault="00724CB9" w:rsidP="00923FB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Arbeit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mit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Schülern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aus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Mittel- und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Oberstufe</w:t>
            </w:r>
            <w:proofErr w:type="spellEnd"/>
          </w:p>
        </w:tc>
        <w:tc>
          <w:tcPr>
            <w:tcW w:w="3113" w:type="dxa"/>
            <w:gridSpan w:val="6"/>
          </w:tcPr>
          <w:p w14:paraId="0475B997" w14:textId="77C7B77D" w:rsidR="00665BF3" w:rsidRPr="00A74225" w:rsidRDefault="00724CB9" w:rsidP="00923FB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08/2022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54C3D64C" w14:textId="77777777" w:rsidTr="00923FB3">
        <w:tc>
          <w:tcPr>
            <w:tcW w:w="9067" w:type="dxa"/>
            <w:gridSpan w:val="10"/>
            <w:vAlign w:val="bottom"/>
          </w:tcPr>
          <w:p w14:paraId="27184178" w14:textId="39F7C48E" w:rsidR="003418E0" w:rsidRPr="00724CB9" w:rsidRDefault="00923FB3" w:rsidP="00923FB3">
            <w:pPr>
              <w:pStyle w:val="Bullets"/>
              <w:rPr>
                <w:sz w:val="18"/>
                <w:lang w:val="de-AT"/>
              </w:rPr>
            </w:pPr>
            <w:hyperlink r:id="rId8" w:history="1">
              <w:r w:rsidRPr="00362B39">
                <w:rPr>
                  <w:rStyle w:val="Hyperlink"/>
                  <w:sz w:val="18"/>
                  <w:lang w:val="de-AT"/>
                </w:rPr>
                <w:t>https://www.nachhilfe-landshut-jonas-hunglinger.com</w:t>
              </w:r>
            </w:hyperlink>
          </w:p>
          <w:p w14:paraId="6DD9BA0F" w14:textId="4E6B9823" w:rsidR="00CE28CC" w:rsidRPr="00724CB9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Unterrichten von Deutsch, Mathematik, Latein. Physik und Englisch</w:t>
            </w:r>
          </w:p>
        </w:tc>
      </w:tr>
      <w:tr w:rsidR="00D5280E" w:rsidRPr="009D7C49" w14:paraId="50AFEA03" w14:textId="77777777" w:rsidTr="00B83F02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0378DF43" w:rsidR="00665BF3" w:rsidRPr="00F31B84" w:rsidRDefault="00724CB9" w:rsidP="00923F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Trendoptic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923FB3">
              <w:rPr>
                <w:b/>
                <w:i w:val="0"/>
                <w:iCs w:val="0"/>
                <w:smallCaps/>
                <w:sz w:val="23"/>
                <w:szCs w:val="23"/>
              </w:rPr>
              <w:t>G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mb</w:t>
            </w:r>
            <w:r w:rsidR="00923FB3">
              <w:rPr>
                <w:b/>
                <w:i w:val="0"/>
                <w:iCs w:val="0"/>
                <w:smallCaps/>
                <w:sz w:val="23"/>
                <w:szCs w:val="23"/>
              </w:rPr>
              <w:t>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05CE1101" w:rsidR="00665BF3" w:rsidRPr="00F31B84" w:rsidRDefault="00724CB9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Landshut</w:t>
            </w:r>
          </w:p>
        </w:tc>
      </w:tr>
      <w:tr w:rsidR="00D5280E" w:rsidRPr="006546FD" w14:paraId="48328CB9" w14:textId="77777777" w:rsidTr="00B83F02">
        <w:trPr>
          <w:trHeight w:val="170"/>
        </w:trPr>
        <w:tc>
          <w:tcPr>
            <w:tcW w:w="6379" w:type="dxa"/>
            <w:gridSpan w:val="6"/>
            <w:vAlign w:val="bottom"/>
          </w:tcPr>
          <w:p w14:paraId="74B74B41" w14:textId="6A153CEF" w:rsidR="00665BF3" w:rsidRPr="00A74225" w:rsidRDefault="00724CB9" w:rsidP="00923F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Aushilfstätigkeit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neben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der Schule</w:t>
            </w:r>
          </w:p>
        </w:tc>
        <w:tc>
          <w:tcPr>
            <w:tcW w:w="2688" w:type="dxa"/>
            <w:gridSpan w:val="4"/>
          </w:tcPr>
          <w:p w14:paraId="2CB21DEB" w14:textId="1B02A669" w:rsidR="00665BF3" w:rsidRPr="00A74225" w:rsidRDefault="00724CB9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10/2021 – 06/2022</w:t>
            </w:r>
          </w:p>
        </w:tc>
      </w:tr>
      <w:tr w:rsidR="00D5280E" w:rsidRPr="00D5280E" w14:paraId="7C4155D6" w14:textId="77777777" w:rsidTr="00923FB3">
        <w:tc>
          <w:tcPr>
            <w:tcW w:w="9067" w:type="dxa"/>
            <w:gridSpan w:val="10"/>
            <w:vAlign w:val="bottom"/>
          </w:tcPr>
          <w:p w14:paraId="1A135F1D" w14:textId="6F83B850" w:rsidR="0091331D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Empfang der Kunden</w:t>
            </w:r>
          </w:p>
          <w:p w14:paraId="7C7DA6E8" w14:textId="4406266D" w:rsidR="0091331D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Verkauf von Brillengestellen</w:t>
            </w:r>
          </w:p>
          <w:p w14:paraId="3658805E" w14:textId="0E6A2FC1" w:rsidR="00BA215A" w:rsidRPr="0091331D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Selbstständiges Kassieren der Kundschaft</w:t>
            </w:r>
          </w:p>
        </w:tc>
      </w:tr>
      <w:tr w:rsidR="0091331D" w:rsidRPr="009D7C49" w14:paraId="0D4DF1FA" w14:textId="77777777" w:rsidTr="00B83F02">
        <w:trPr>
          <w:trHeight w:val="340"/>
        </w:trPr>
        <w:tc>
          <w:tcPr>
            <w:tcW w:w="6379" w:type="dxa"/>
            <w:gridSpan w:val="6"/>
            <w:vAlign w:val="bottom"/>
          </w:tcPr>
          <w:p w14:paraId="52DCB940" w14:textId="10994651" w:rsidR="0091331D" w:rsidRPr="00F31B84" w:rsidRDefault="00724CB9" w:rsidP="00923F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Anwaltskanzlei von Seydewitz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0BEDA47F" w:rsidR="0091331D" w:rsidRPr="00F31B84" w:rsidRDefault="00724CB9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Landshut</w:t>
            </w:r>
          </w:p>
        </w:tc>
      </w:tr>
      <w:tr w:rsidR="00D5280E" w:rsidRPr="006546FD" w14:paraId="7A1EBBAB" w14:textId="77777777" w:rsidTr="00B83F02">
        <w:trPr>
          <w:trHeight w:val="170"/>
        </w:trPr>
        <w:tc>
          <w:tcPr>
            <w:tcW w:w="6096" w:type="dxa"/>
            <w:gridSpan w:val="5"/>
            <w:vAlign w:val="bottom"/>
          </w:tcPr>
          <w:p w14:paraId="06A0ABEE" w14:textId="51A16A53" w:rsidR="00665BF3" w:rsidRPr="008C429A" w:rsidRDefault="00724CB9" w:rsidP="00923F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Praktikum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in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Betreuung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und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Strafverteidigung</w:t>
            </w:r>
            <w:proofErr w:type="spellEnd"/>
          </w:p>
        </w:tc>
        <w:tc>
          <w:tcPr>
            <w:tcW w:w="2971" w:type="dxa"/>
            <w:gridSpan w:val="5"/>
          </w:tcPr>
          <w:p w14:paraId="59E67B8D" w14:textId="35228CFC" w:rsidR="00665BF3" w:rsidRPr="008C429A" w:rsidRDefault="00724CB9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02/2020</w:t>
            </w:r>
          </w:p>
        </w:tc>
      </w:tr>
      <w:tr w:rsidR="00D5280E" w:rsidRPr="00D5280E" w14:paraId="76B55717" w14:textId="77777777" w:rsidTr="00923FB3">
        <w:tc>
          <w:tcPr>
            <w:tcW w:w="9067" w:type="dxa"/>
            <w:gridSpan w:val="10"/>
            <w:vAlign w:val="bottom"/>
          </w:tcPr>
          <w:p w14:paraId="39519817" w14:textId="23C30C7A" w:rsidR="00665BF3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Beisitz in Gerichtsverhandlungen</w:t>
            </w:r>
          </w:p>
          <w:p w14:paraId="2CBDD47D" w14:textId="00AC08C0" w:rsidR="0091331D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Kommunikation mit Betreuungspersonen</w:t>
            </w:r>
          </w:p>
          <w:p w14:paraId="5E301C2A" w14:textId="5B8D97A3" w:rsidR="0091331D" w:rsidRPr="00D5280E" w:rsidRDefault="00724CB9" w:rsidP="00923FB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Übernahme der Datenerfassung, Postbearbeitung und Registratur</w:t>
            </w:r>
          </w:p>
        </w:tc>
      </w:tr>
      <w:tr w:rsidR="00D5280E" w:rsidRPr="009D7C49" w14:paraId="414B4085" w14:textId="77777777" w:rsidTr="00B83F02">
        <w:trPr>
          <w:trHeight w:val="397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E4AF822" w:rsidR="00665BF3" w:rsidRPr="009D7C49" w:rsidRDefault="00C00974" w:rsidP="00923FB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Ausser</w:t>
            </w:r>
            <w:r w:rsidR="0089781F">
              <w:rPr>
                <w:sz w:val="28"/>
              </w:rPr>
              <w:t>schulisches</w:t>
            </w:r>
            <w:proofErr w:type="spellEnd"/>
            <w:r w:rsidR="0089781F">
              <w:rPr>
                <w:sz w:val="28"/>
              </w:rPr>
              <w:t xml:space="preserve"> </w:t>
            </w:r>
            <w:r w:rsidR="00D5280E">
              <w:rPr>
                <w:sz w:val="28"/>
              </w:rPr>
              <w:t xml:space="preserve"> Engagement</w:t>
            </w:r>
            <w:proofErr w:type="gramEnd"/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1FCD26D" w:rsidR="00CE28CC" w:rsidRPr="00AA5A9C" w:rsidRDefault="0089781F" w:rsidP="00923FB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Katholisches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Jugendsozialwerk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München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93085D1" w:rsidR="00CE28CC" w:rsidRPr="007D5BE9" w:rsidRDefault="0089781F" w:rsidP="00923FB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Landshut</w:t>
            </w:r>
          </w:p>
        </w:tc>
      </w:tr>
      <w:tr w:rsidR="00D5280E" w:rsidRPr="006546FD" w14:paraId="4F59C612" w14:textId="77777777" w:rsidTr="00B83F02">
        <w:trPr>
          <w:trHeight w:val="170"/>
        </w:trPr>
        <w:tc>
          <w:tcPr>
            <w:tcW w:w="6804" w:type="dxa"/>
            <w:gridSpan w:val="8"/>
            <w:vAlign w:val="bottom"/>
          </w:tcPr>
          <w:p w14:paraId="32F07601" w14:textId="40CD191E" w:rsidR="00665BF3" w:rsidRPr="00D5280E" w:rsidRDefault="0089781F" w:rsidP="00923FB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Ehrenamtliche Mitarbeit beim Schülergericht Landshut</w:t>
            </w:r>
          </w:p>
        </w:tc>
        <w:tc>
          <w:tcPr>
            <w:tcW w:w="2263" w:type="dxa"/>
            <w:gridSpan w:val="2"/>
          </w:tcPr>
          <w:p w14:paraId="45DD2178" w14:textId="58E1EAEA" w:rsidR="00665BF3" w:rsidRDefault="00CE28CC" w:rsidP="00923FB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09</w:t>
            </w:r>
            <w:r w:rsidR="00665BF3">
              <w:rPr>
                <w:sz w:val="18"/>
                <w:lang w:val="en-US"/>
              </w:rPr>
              <w:t>/201</w:t>
            </w:r>
            <w:r w:rsidR="0089781F">
              <w:rPr>
                <w:sz w:val="18"/>
                <w:lang w:val="en-US"/>
              </w:rPr>
              <w:t>8</w:t>
            </w:r>
            <w:r w:rsidR="00665BF3">
              <w:rPr>
                <w:sz w:val="18"/>
                <w:lang w:val="en-US"/>
              </w:rPr>
              <w:t xml:space="preserve"> – </w:t>
            </w:r>
            <w:proofErr w:type="spellStart"/>
            <w:r w:rsidR="00AA5A9C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02437711" w14:textId="77777777" w:rsidTr="00B83F02">
        <w:trPr>
          <w:trHeight w:val="340"/>
        </w:trPr>
        <w:tc>
          <w:tcPr>
            <w:tcW w:w="9067" w:type="dxa"/>
            <w:gridSpan w:val="10"/>
            <w:vAlign w:val="bottom"/>
          </w:tcPr>
          <w:p w14:paraId="7CA4D9D0" w14:textId="54ABC042" w:rsidR="00AA5A9C" w:rsidRPr="00F64C22" w:rsidRDefault="0089781F" w:rsidP="00923FB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Führen von Verfahren mit jugendlichen Ersttätern</w:t>
            </w:r>
          </w:p>
          <w:p w14:paraId="68CFAD97" w14:textId="3418C6E9" w:rsidR="00F64C22" w:rsidRPr="00E13110" w:rsidRDefault="0089781F" w:rsidP="00923FB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Entlastung der Staatsanwaltschaft</w:t>
            </w:r>
          </w:p>
        </w:tc>
      </w:tr>
      <w:tr w:rsidR="00F64FA7" w:rsidRPr="009D7C49" w14:paraId="4AF19DD1" w14:textId="77777777" w:rsidTr="00B83F02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30A71713" w:rsidR="00F64FA7" w:rsidRPr="007D5BE9" w:rsidRDefault="0089781F" w:rsidP="00923FB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Traditioneller Karateverein Landshut e. V.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6B8BAF2B" w:rsidR="00F64FA7" w:rsidRPr="000B6548" w:rsidRDefault="00B83F02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Landshut</w:t>
            </w:r>
          </w:p>
        </w:tc>
      </w:tr>
      <w:tr w:rsidR="00F64FA7" w:rsidRPr="006546FD" w14:paraId="56372BDE" w14:textId="77777777" w:rsidTr="00B83F02">
        <w:trPr>
          <w:trHeight w:val="170"/>
        </w:trPr>
        <w:tc>
          <w:tcPr>
            <w:tcW w:w="7371" w:type="dxa"/>
            <w:gridSpan w:val="9"/>
            <w:vAlign w:val="bottom"/>
          </w:tcPr>
          <w:p w14:paraId="3C87D247" w14:textId="48E68FBC" w:rsidR="00F64FA7" w:rsidRPr="00F64FA7" w:rsidRDefault="0089781F" w:rsidP="00923F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Trainer der Jugendgruppe und Kampfrichter </w:t>
            </w:r>
          </w:p>
        </w:tc>
        <w:tc>
          <w:tcPr>
            <w:tcW w:w="1696" w:type="dxa"/>
          </w:tcPr>
          <w:p w14:paraId="288A2195" w14:textId="52A907F2" w:rsidR="00F64FA7" w:rsidRPr="00F64FA7" w:rsidRDefault="00F64FA7" w:rsidP="00923FB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 xml:space="preserve">09/2018 – </w:t>
            </w:r>
            <w:proofErr w:type="spellStart"/>
            <w:r w:rsidR="0089781F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CE28CC" w:rsidRPr="006546FD" w14:paraId="7ECB507F" w14:textId="77777777" w:rsidTr="00B83F02">
        <w:trPr>
          <w:trHeight w:val="510"/>
        </w:trPr>
        <w:tc>
          <w:tcPr>
            <w:tcW w:w="9067" w:type="dxa"/>
            <w:gridSpan w:val="10"/>
            <w:vAlign w:val="bottom"/>
          </w:tcPr>
          <w:p w14:paraId="1A6A237B" w14:textId="1A951B48" w:rsidR="00CE28CC" w:rsidRPr="004067B8" w:rsidRDefault="0089781F" w:rsidP="00923FB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Eigenständige Planung und Durchführung von Trainingseinheiten</w:t>
            </w:r>
          </w:p>
          <w:p w14:paraId="33B8752C" w14:textId="26223C1E" w:rsidR="004067B8" w:rsidRPr="0089781F" w:rsidRDefault="0089781F" w:rsidP="00923FB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Teilnahme an teils internationalen Turnieren</w:t>
            </w:r>
          </w:p>
          <w:p w14:paraId="2CC438FF" w14:textId="17A6081C" w:rsidR="0089781F" w:rsidRPr="00CE28CC" w:rsidRDefault="0089781F" w:rsidP="00923FB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Größter Erfolg: Deutscher Meistertitel 2019</w:t>
            </w:r>
          </w:p>
        </w:tc>
      </w:tr>
      <w:tr w:rsidR="00CE28CC" w:rsidRPr="009D7C49" w14:paraId="482569A2" w14:textId="77777777" w:rsidTr="00B83F02">
        <w:trPr>
          <w:trHeight w:val="397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923FB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B83F02">
        <w:trPr>
          <w:trHeight w:val="17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923FB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7A5783B" w:rsidR="00CE28CC" w:rsidRPr="00D5280E" w:rsidRDefault="00CE28CC" w:rsidP="00923FB3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9781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5E57F6" w14:paraId="45706C3F" w14:textId="77777777" w:rsidTr="00B83F02">
        <w:trPr>
          <w:trHeight w:val="170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923FB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3BBBB58B" w:rsidR="00CE28CC" w:rsidRPr="00665BF3" w:rsidRDefault="00CE28CC" w:rsidP="00923FB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9781F"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Word, </w:t>
            </w:r>
            <w:proofErr w:type="spellStart"/>
            <w:r w:rsidR="0089781F"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Powerpojnt</w:t>
            </w:r>
            <w:proofErr w:type="spellEnd"/>
            <w:r w:rsidR="0089781F"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Excel, Outlook)</w:t>
            </w:r>
          </w:p>
        </w:tc>
      </w:tr>
      <w:tr w:rsidR="00CE28CC" w:rsidRPr="00BA215A" w14:paraId="70CB01B0" w14:textId="77777777" w:rsidTr="00B83F02">
        <w:trPr>
          <w:trHeight w:val="340"/>
        </w:trPr>
        <w:tc>
          <w:tcPr>
            <w:tcW w:w="1985" w:type="dxa"/>
            <w:vAlign w:val="bottom"/>
          </w:tcPr>
          <w:p w14:paraId="04F58216" w14:textId="7CAEB86B" w:rsidR="00CE28CC" w:rsidRPr="009D7C49" w:rsidRDefault="00CE28CC" w:rsidP="00B83F0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>:</w:t>
            </w:r>
            <w:r w:rsidR="00B83F02">
              <w:rPr>
                <w:rFonts w:ascii="Georgia" w:hAnsi="Georgia"/>
                <w:sz w:val="18"/>
              </w:rPr>
              <w:br/>
            </w:r>
            <w:r w:rsidRPr="009D7C49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3772789B" w:rsidR="00CE28CC" w:rsidRPr="0074111D" w:rsidRDefault="0089781F" w:rsidP="00923FB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Traditionelles Karate </w:t>
            </w:r>
            <w:r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(Vereinsmitgliedschaft seit 13 Jahren)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Paartanz, Musizieren </w:t>
            </w:r>
            <w:r w:rsidR="00F51B2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Pr="00F51B2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Gitarre, Mundharmonika)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1DA6E1AE" w:rsidR="00CE28CC" w:rsidRDefault="00F648A6" w:rsidP="00923FB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München 19.09.23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CE28CC" w:rsidRPr="00C768ED" w:rsidRDefault="00CE28CC" w:rsidP="00923FB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9C161" w14:textId="77777777" w:rsidR="001D1668" w:rsidRDefault="001D1668" w:rsidP="00BE053D">
      <w:pPr>
        <w:spacing w:after="0" w:line="240" w:lineRule="auto"/>
      </w:pPr>
      <w:r>
        <w:separator/>
      </w:r>
    </w:p>
  </w:endnote>
  <w:endnote w:type="continuationSeparator" w:id="0">
    <w:p w14:paraId="0F85E53B" w14:textId="77777777" w:rsidR="001D1668" w:rsidRDefault="001D166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6E4BD" w14:textId="77777777" w:rsidR="001D1668" w:rsidRDefault="001D1668" w:rsidP="00BE053D">
      <w:pPr>
        <w:spacing w:after="0" w:line="240" w:lineRule="auto"/>
      </w:pPr>
      <w:r>
        <w:separator/>
      </w:r>
    </w:p>
  </w:footnote>
  <w:footnote w:type="continuationSeparator" w:id="0">
    <w:p w14:paraId="2A3E29AC" w14:textId="77777777" w:rsidR="001D1668" w:rsidRDefault="001D166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8119394">
    <w:abstractNumId w:val="14"/>
  </w:num>
  <w:num w:numId="2" w16cid:durableId="410855957">
    <w:abstractNumId w:val="17"/>
  </w:num>
  <w:num w:numId="3" w16cid:durableId="240218141">
    <w:abstractNumId w:val="19"/>
  </w:num>
  <w:num w:numId="4" w16cid:durableId="488835737">
    <w:abstractNumId w:val="0"/>
  </w:num>
  <w:num w:numId="5" w16cid:durableId="2100324392">
    <w:abstractNumId w:val="1"/>
  </w:num>
  <w:num w:numId="6" w16cid:durableId="1757049384">
    <w:abstractNumId w:val="2"/>
  </w:num>
  <w:num w:numId="7" w16cid:durableId="800660348">
    <w:abstractNumId w:val="13"/>
  </w:num>
  <w:num w:numId="8" w16cid:durableId="396318356">
    <w:abstractNumId w:val="22"/>
  </w:num>
  <w:num w:numId="9" w16cid:durableId="611716450">
    <w:abstractNumId w:val="12"/>
  </w:num>
  <w:num w:numId="10" w16cid:durableId="581066517">
    <w:abstractNumId w:val="23"/>
  </w:num>
  <w:num w:numId="11" w16cid:durableId="1496535501">
    <w:abstractNumId w:val="5"/>
  </w:num>
  <w:num w:numId="12" w16cid:durableId="475414609">
    <w:abstractNumId w:val="6"/>
  </w:num>
  <w:num w:numId="13" w16cid:durableId="1690257884">
    <w:abstractNumId w:val="8"/>
  </w:num>
  <w:num w:numId="14" w16cid:durableId="1786539505">
    <w:abstractNumId w:val="9"/>
  </w:num>
  <w:num w:numId="15" w16cid:durableId="1692610392">
    <w:abstractNumId w:val="21"/>
  </w:num>
  <w:num w:numId="16" w16cid:durableId="121967725">
    <w:abstractNumId w:val="4"/>
  </w:num>
  <w:num w:numId="17" w16cid:durableId="963461173">
    <w:abstractNumId w:val="16"/>
  </w:num>
  <w:num w:numId="18" w16cid:durableId="79908515">
    <w:abstractNumId w:val="3"/>
  </w:num>
  <w:num w:numId="19" w16cid:durableId="1515992990">
    <w:abstractNumId w:val="18"/>
  </w:num>
  <w:num w:numId="20" w16cid:durableId="1577201303">
    <w:abstractNumId w:val="10"/>
  </w:num>
  <w:num w:numId="21" w16cid:durableId="1705641386">
    <w:abstractNumId w:val="11"/>
  </w:num>
  <w:num w:numId="22" w16cid:durableId="1444959488">
    <w:abstractNumId w:val="15"/>
  </w:num>
  <w:num w:numId="23" w16cid:durableId="1479036751">
    <w:abstractNumId w:val="7"/>
  </w:num>
  <w:num w:numId="24" w16cid:durableId="4384502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1D87"/>
    <w:rsid w:val="001A46BF"/>
    <w:rsid w:val="001A481B"/>
    <w:rsid w:val="001B0186"/>
    <w:rsid w:val="001B62CA"/>
    <w:rsid w:val="001D1668"/>
    <w:rsid w:val="001D4DCD"/>
    <w:rsid w:val="001F4175"/>
    <w:rsid w:val="00223A4D"/>
    <w:rsid w:val="00232CB5"/>
    <w:rsid w:val="00234A7E"/>
    <w:rsid w:val="0024373D"/>
    <w:rsid w:val="00245586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2966"/>
    <w:rsid w:val="00507EA7"/>
    <w:rsid w:val="00526089"/>
    <w:rsid w:val="00527A28"/>
    <w:rsid w:val="00527DCA"/>
    <w:rsid w:val="005716D4"/>
    <w:rsid w:val="00571B60"/>
    <w:rsid w:val="00585A4D"/>
    <w:rsid w:val="005C2DB8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4CB9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9781F"/>
    <w:rsid w:val="008A782B"/>
    <w:rsid w:val="008B0FC0"/>
    <w:rsid w:val="008C429A"/>
    <w:rsid w:val="008E1F3D"/>
    <w:rsid w:val="009053D7"/>
    <w:rsid w:val="0091331D"/>
    <w:rsid w:val="00923FB3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70B6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3F02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2E6D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51B2F"/>
    <w:rsid w:val="00F631EC"/>
    <w:rsid w:val="00F648A6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chhilfe-landshut-jonas-hungling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1744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Hunglinger</cp:lastModifiedBy>
  <cp:revision>4</cp:revision>
  <dcterms:created xsi:type="dcterms:W3CDTF">2023-09-19T08:07:00Z</dcterms:created>
  <dcterms:modified xsi:type="dcterms:W3CDTF">2023-09-19T08:10:00Z</dcterms:modified>
</cp:coreProperties>
</file>