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90"/>
        <w:gridCol w:w="194"/>
        <w:gridCol w:w="142"/>
        <w:gridCol w:w="283"/>
        <w:gridCol w:w="142"/>
        <w:gridCol w:w="139"/>
        <w:gridCol w:w="2407"/>
      </w:tblGrid>
      <w:tr w:rsidR="002508C2" w:rsidRPr="00783280" w14:paraId="5DF08F91" w14:textId="77777777" w:rsidTr="00783280">
        <w:trPr>
          <w:trHeight w:val="1258"/>
        </w:trPr>
        <w:tc>
          <w:tcPr>
            <w:tcW w:w="9067" w:type="dxa"/>
            <w:gridSpan w:val="9"/>
          </w:tcPr>
          <w:p w14:paraId="11DD220E" w14:textId="760A00B1" w:rsidR="002508C2" w:rsidRPr="00A16CDA" w:rsidRDefault="00783280" w:rsidP="008050E4">
            <w:pPr>
              <w:spacing w:line="276" w:lineRule="auto"/>
              <w:jc w:val="center"/>
              <w:rPr>
                <w:rFonts w:ascii="Georgia" w:hAnsi="Georgia"/>
                <w:sz w:val="21"/>
                <w:szCs w:val="21"/>
              </w:rPr>
            </w:pPr>
            <w:r w:rsidRPr="00D47F47">
              <w:rPr>
                <w:rFonts w:ascii="Georgia" w:hAnsi="Georgia"/>
                <w:b/>
                <w:smallCaps/>
                <w:sz w:val="52"/>
                <w:szCs w:val="52"/>
              </w:rPr>
              <w:t xml:space="preserve">Lukas </w:t>
            </w:r>
            <w:proofErr w:type="spellStart"/>
            <w:r w:rsidRPr="00D47F47">
              <w:rPr>
                <w:rFonts w:ascii="Georgia" w:hAnsi="Georgia"/>
                <w:b/>
                <w:smallCaps/>
                <w:sz w:val="52"/>
                <w:szCs w:val="52"/>
              </w:rPr>
              <w:t>Sefrin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Pr="00A16CDA">
              <w:rPr>
                <w:rFonts w:ascii="Georgia" w:hAnsi="Georgia"/>
                <w:sz w:val="21"/>
                <w:szCs w:val="21"/>
              </w:rPr>
              <w:t>Buchenweg 5</w:t>
            </w:r>
            <w:r w:rsidR="00853438" w:rsidRPr="00A16CDA">
              <w:rPr>
                <w:rFonts w:ascii="Georgia" w:hAnsi="Georgia"/>
                <w:sz w:val="21"/>
                <w:szCs w:val="21"/>
              </w:rPr>
              <w:t xml:space="preserve">, </w:t>
            </w:r>
            <w:r w:rsidRPr="00A16CDA">
              <w:rPr>
                <w:rFonts w:ascii="Georgia" w:hAnsi="Georgia"/>
                <w:sz w:val="21"/>
                <w:szCs w:val="21"/>
              </w:rPr>
              <w:t>66894 Bechhofen</w:t>
            </w:r>
          </w:p>
          <w:p w14:paraId="722A5AF6" w14:textId="405A459E" w:rsidR="008050E4" w:rsidRPr="00783280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A16CDA">
              <w:rPr>
                <w:rFonts w:ascii="Georgia" w:hAnsi="Georgia" w:cs="Georgia"/>
                <w:color w:val="000000"/>
                <w:sz w:val="21"/>
                <w:szCs w:val="21"/>
              </w:rPr>
              <w:t>+4</w:t>
            </w:r>
            <w:r w:rsidR="0091331D" w:rsidRPr="00A16CDA">
              <w:rPr>
                <w:rFonts w:ascii="Georgia" w:hAnsi="Georgia" w:cs="Georgia"/>
                <w:color w:val="000000"/>
                <w:sz w:val="21"/>
                <w:szCs w:val="21"/>
              </w:rPr>
              <w:t>9</w:t>
            </w:r>
            <w:r w:rsidRPr="00A16CDA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</w:t>
            </w:r>
            <w:r w:rsidR="00783280" w:rsidRPr="00A16CDA">
              <w:rPr>
                <w:rFonts w:ascii="Georgia" w:hAnsi="Georgia" w:cs="Georgia"/>
                <w:color w:val="000000"/>
                <w:sz w:val="21"/>
                <w:szCs w:val="21"/>
              </w:rPr>
              <w:t>176 202 471 69</w:t>
            </w:r>
            <w:r w:rsidR="00AB016A" w:rsidRPr="00A16CDA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</w:t>
            </w:r>
            <w:r w:rsidR="008050E4" w:rsidRPr="00A16CDA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| </w:t>
            </w:r>
            <w:r w:rsidR="00783280" w:rsidRPr="00A16CDA">
              <w:rPr>
                <w:rFonts w:ascii="Georgia" w:hAnsi="Georgia" w:cs="Georgia"/>
                <w:color w:val="000000"/>
                <w:sz w:val="21"/>
                <w:szCs w:val="21"/>
              </w:rPr>
              <w:t>lukas.sefrin@gmx.de</w:t>
            </w:r>
            <w:r w:rsidRPr="00A16CDA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</w:t>
            </w:r>
            <w:r w:rsidR="008050E4" w:rsidRPr="00A16CDA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| </w:t>
            </w:r>
            <w:r w:rsidR="00783280" w:rsidRPr="00A16CDA">
              <w:rPr>
                <w:rFonts w:ascii="Georgia" w:hAnsi="Georgia" w:cs="Georgia"/>
                <w:color w:val="000000"/>
                <w:sz w:val="21"/>
                <w:szCs w:val="21"/>
              </w:rPr>
              <w:t>09.08.1998 in Homburg (Saar)</w:t>
            </w:r>
          </w:p>
        </w:tc>
      </w:tr>
      <w:tr w:rsidR="002508C2" w:rsidRPr="009D7C49" w14:paraId="0FCADE56" w14:textId="77777777" w:rsidTr="009F7E27">
        <w:trPr>
          <w:trHeight w:val="567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76A7B20" w:rsidR="002508C2" w:rsidRPr="00783280" w:rsidRDefault="00783280" w:rsidP="006E2C9C">
            <w:pPr>
              <w:jc w:val="center"/>
              <w:rPr>
                <w:rFonts w:ascii="Georgia" w:hAnsi="Georgia"/>
                <w:sz w:val="40"/>
                <w:szCs w:val="40"/>
              </w:rPr>
            </w:pPr>
            <w:r w:rsidRPr="00783280">
              <w:rPr>
                <w:rFonts w:ascii="Georgia" w:hAnsi="Georgia"/>
                <w:b/>
                <w:smallCaps/>
                <w:sz w:val="40"/>
                <w:szCs w:val="40"/>
              </w:rPr>
              <w:t>Education</w:t>
            </w:r>
          </w:p>
        </w:tc>
      </w:tr>
      <w:tr w:rsidR="00D1492F" w:rsidRPr="009D7C49" w14:paraId="7D1DEBF7" w14:textId="77777777" w:rsidTr="00A16CDA">
        <w:trPr>
          <w:trHeight w:val="510"/>
        </w:trPr>
        <w:tc>
          <w:tcPr>
            <w:tcW w:w="6660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6020E04" w:rsidR="00D1492F" w:rsidRPr="00783280" w:rsidRDefault="00B17D95" w:rsidP="00723643">
            <w:pPr>
              <w:rPr>
                <w:rFonts w:ascii="Georgia" w:hAnsi="Georgia"/>
                <w:b/>
                <w:smallCaps/>
                <w:sz w:val="26"/>
                <w:szCs w:val="26"/>
              </w:rPr>
            </w:pPr>
            <w:r w:rsidRPr="00783280">
              <w:rPr>
                <w:rFonts w:ascii="Georgia" w:hAnsi="Georgia"/>
                <w:b/>
                <w:smallCaps/>
                <w:sz w:val="26"/>
                <w:szCs w:val="26"/>
              </w:rPr>
              <w:t>Johann Wolfgang Goethe-Un</w:t>
            </w:r>
            <w:r w:rsidR="00783280" w:rsidRPr="00783280">
              <w:rPr>
                <w:rFonts w:ascii="Georgia" w:hAnsi="Georgia"/>
                <w:b/>
                <w:smallCaps/>
                <w:sz w:val="26"/>
                <w:szCs w:val="26"/>
              </w:rPr>
              <w:t>iversity</w:t>
            </w:r>
          </w:p>
        </w:tc>
        <w:tc>
          <w:tcPr>
            <w:tcW w:w="2407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783280" w:rsidRDefault="00B17D95" w:rsidP="00162A5A">
            <w:pPr>
              <w:jc w:val="right"/>
              <w:rPr>
                <w:rFonts w:ascii="Georgia" w:hAnsi="Georgia"/>
                <w:i/>
                <w:smallCaps/>
                <w:sz w:val="26"/>
                <w:szCs w:val="26"/>
              </w:rPr>
            </w:pPr>
            <w:r w:rsidRPr="00783280">
              <w:rPr>
                <w:rFonts w:ascii="Georgia" w:hAnsi="Georgia"/>
                <w:i/>
                <w:smallCaps/>
                <w:sz w:val="26"/>
                <w:szCs w:val="26"/>
              </w:rPr>
              <w:t>Frankfurt am Main</w:t>
            </w:r>
          </w:p>
        </w:tc>
      </w:tr>
      <w:tr w:rsidR="00D1492F" w:rsidRPr="00D1492F" w14:paraId="61E5D482" w14:textId="77777777" w:rsidTr="00A16CDA">
        <w:tc>
          <w:tcPr>
            <w:tcW w:w="5760" w:type="dxa"/>
            <w:gridSpan w:val="3"/>
          </w:tcPr>
          <w:p w14:paraId="11CB9A0F" w14:textId="319DFD85" w:rsidR="00D1492F" w:rsidRPr="00783280" w:rsidRDefault="00D1492F">
            <w:pPr>
              <w:rPr>
                <w:rFonts w:ascii="Georgia" w:hAnsi="Georgia"/>
                <w:sz w:val="21"/>
                <w:szCs w:val="21"/>
                <w:lang w:val="en-US"/>
              </w:rPr>
            </w:pPr>
            <w:r w:rsidRPr="00783280">
              <w:rPr>
                <w:rFonts w:ascii="Georgia" w:hAnsi="Georgia"/>
                <w:sz w:val="21"/>
                <w:szCs w:val="21"/>
                <w:lang w:val="en-US"/>
              </w:rPr>
              <w:t xml:space="preserve">B.Sc. </w:t>
            </w:r>
            <w:r w:rsidR="00783280" w:rsidRPr="00783280">
              <w:rPr>
                <w:rFonts w:ascii="Georgia" w:hAnsi="Georgia"/>
                <w:sz w:val="21"/>
                <w:szCs w:val="21"/>
                <w:lang w:val="en-US"/>
              </w:rPr>
              <w:t>Economics and Business Administration</w:t>
            </w:r>
          </w:p>
        </w:tc>
        <w:tc>
          <w:tcPr>
            <w:tcW w:w="3307" w:type="dxa"/>
            <w:gridSpan w:val="6"/>
          </w:tcPr>
          <w:p w14:paraId="419A9228" w14:textId="2363958C" w:rsidR="00D1492F" w:rsidRPr="00783280" w:rsidRDefault="00783280" w:rsidP="00D1492F">
            <w:pPr>
              <w:jc w:val="right"/>
              <w:rPr>
                <w:rFonts w:ascii="Georgia" w:hAnsi="Georgia"/>
                <w:sz w:val="21"/>
                <w:szCs w:val="21"/>
              </w:rPr>
            </w:pPr>
            <w:r w:rsidRPr="00783280">
              <w:rPr>
                <w:rFonts w:ascii="Georgia" w:hAnsi="Georgia"/>
                <w:sz w:val="21"/>
                <w:szCs w:val="21"/>
              </w:rPr>
              <w:t>10</w:t>
            </w:r>
            <w:r w:rsidR="00D1492F" w:rsidRPr="00783280">
              <w:rPr>
                <w:rFonts w:ascii="Georgia" w:hAnsi="Georgia"/>
                <w:sz w:val="21"/>
                <w:szCs w:val="21"/>
              </w:rPr>
              <w:t>/201</w:t>
            </w:r>
            <w:r w:rsidR="0091331D" w:rsidRPr="00783280">
              <w:rPr>
                <w:rFonts w:ascii="Georgia" w:hAnsi="Georgia"/>
                <w:sz w:val="21"/>
                <w:szCs w:val="21"/>
              </w:rPr>
              <w:t>7</w:t>
            </w:r>
            <w:r w:rsidR="00D1492F" w:rsidRPr="00783280">
              <w:rPr>
                <w:rFonts w:ascii="Georgia" w:hAnsi="Georgia"/>
                <w:sz w:val="21"/>
                <w:szCs w:val="21"/>
              </w:rPr>
              <w:t xml:space="preserve"> –</w:t>
            </w:r>
            <w:r w:rsidR="00B17D95" w:rsidRPr="00783280">
              <w:rPr>
                <w:rFonts w:ascii="Georgia" w:hAnsi="Georgia"/>
                <w:sz w:val="21"/>
                <w:szCs w:val="21"/>
              </w:rPr>
              <w:t xml:space="preserve"> </w:t>
            </w:r>
            <w:r w:rsidRPr="00783280">
              <w:rPr>
                <w:rFonts w:ascii="Georgia" w:hAnsi="Georgia"/>
                <w:sz w:val="21"/>
                <w:szCs w:val="21"/>
              </w:rPr>
              <w:t>09/2020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9"/>
          </w:tcPr>
          <w:p w14:paraId="015CC027" w14:textId="0621CF41" w:rsidR="00B17D95" w:rsidRPr="00783280" w:rsidRDefault="00783280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de-AT"/>
              </w:rPr>
            </w:pP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de-AT"/>
              </w:rPr>
              <w:t>Major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de-AT"/>
              </w:rPr>
              <w:t>: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de-AT"/>
              </w:rPr>
              <w:t xml:space="preserve"> </w:t>
            </w:r>
            <w:proofErr w:type="spellStart"/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de-AT"/>
              </w:rPr>
              <w:t>Finance</w:t>
            </w:r>
            <w:proofErr w:type="spellEnd"/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de-AT"/>
              </w:rPr>
              <w:t xml:space="preserve"> &amp; Accounting</w:t>
            </w:r>
          </w:p>
          <w:p w14:paraId="5A18B7A5" w14:textId="31268D39" w:rsidR="00783280" w:rsidRPr="00795BAA" w:rsidRDefault="00783280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795BAA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Final grade: 1.1</w:t>
            </w:r>
            <w:r w:rsidR="00795BAA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/5.0 with 1.0 being the best</w:t>
            </w:r>
            <w:r w:rsidRPr="00795BAA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(Top 3%)</w:t>
            </w:r>
          </w:p>
          <w:p w14:paraId="08DB11CB" w14:textId="0F96B934" w:rsidR="00426D7E" w:rsidRPr="00783280" w:rsidRDefault="00783280" w:rsidP="0078328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Relevant courses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: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Statistics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Grade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: 1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.0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),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Finance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1 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Grade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1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.7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),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Finance 2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Grade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: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1.0</w:t>
            </w:r>
            <w:r w:rsidR="00B17D95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)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,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Finance 3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Grade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: 1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.0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),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Investment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Grade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: 1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.7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),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Corporate Valuation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 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Grade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 xml:space="preserve">: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1.3</w:t>
            </w:r>
            <w:r w:rsidR="00D9095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)</w:t>
            </w:r>
          </w:p>
          <w:p w14:paraId="7A71E6B0" w14:textId="131B116A" w:rsidR="00426D7E" w:rsidRPr="00D90950" w:rsidRDefault="00783280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 xml:space="preserve">Awards: </w:t>
            </w:r>
            <w:proofErr w:type="spellStart"/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Dean’s</w:t>
            </w:r>
            <w:proofErr w:type="spellEnd"/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 xml:space="preserve"> List Award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5A109C6E" w:rsidR="00665BF3" w:rsidRPr="00783280" w:rsidRDefault="00783280" w:rsidP="00665BF3">
            <w:pPr>
              <w:rPr>
                <w:rFonts w:ascii="Georgia" w:hAnsi="Georgia"/>
                <w:sz w:val="26"/>
                <w:szCs w:val="26"/>
                <w:lang w:val="en-US"/>
              </w:rPr>
            </w:pPr>
            <w:r w:rsidRPr="00783280">
              <w:rPr>
                <w:rFonts w:ascii="Georgia" w:hAnsi="Georgia"/>
                <w:b/>
                <w:smallCaps/>
                <w:sz w:val="26"/>
                <w:szCs w:val="26"/>
              </w:rPr>
              <w:t>Saarpfalz-Gymnasium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67B1F8E4" w:rsidR="00665BF3" w:rsidRPr="00783280" w:rsidRDefault="00783280" w:rsidP="00665BF3">
            <w:pPr>
              <w:jc w:val="right"/>
              <w:rPr>
                <w:rFonts w:ascii="Georgia" w:hAnsi="Georgia"/>
                <w:sz w:val="26"/>
                <w:szCs w:val="26"/>
              </w:rPr>
            </w:pPr>
            <w:r w:rsidRPr="00783280">
              <w:rPr>
                <w:rFonts w:ascii="Georgia" w:hAnsi="Georgia"/>
                <w:i/>
                <w:smallCaps/>
                <w:sz w:val="26"/>
                <w:szCs w:val="26"/>
              </w:rPr>
              <w:t>Homburg (Saar)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2"/>
          </w:tcPr>
          <w:p w14:paraId="1CEE182B" w14:textId="5450C8F3" w:rsidR="0091331D" w:rsidRPr="00783280" w:rsidRDefault="00783280" w:rsidP="0091331D">
            <w:pPr>
              <w:rPr>
                <w:rFonts w:ascii="Georgia" w:hAnsi="Georgia"/>
                <w:sz w:val="21"/>
                <w:szCs w:val="21"/>
                <w:lang w:val="de-AT"/>
              </w:rPr>
            </w:pPr>
            <w:r w:rsidRPr="00783280">
              <w:rPr>
                <w:rFonts w:ascii="Georgia" w:hAnsi="Georgia"/>
                <w:sz w:val="21"/>
                <w:szCs w:val="21"/>
                <w:lang w:val="de-AT"/>
              </w:rPr>
              <w:t xml:space="preserve">A </w:t>
            </w:r>
            <w:proofErr w:type="spellStart"/>
            <w:r w:rsidRPr="00783280">
              <w:rPr>
                <w:rFonts w:ascii="Georgia" w:hAnsi="Georgia"/>
                <w:sz w:val="21"/>
                <w:szCs w:val="21"/>
                <w:lang w:val="de-AT"/>
              </w:rPr>
              <w:t>levels</w:t>
            </w:r>
            <w:proofErr w:type="spellEnd"/>
          </w:p>
        </w:tc>
        <w:tc>
          <w:tcPr>
            <w:tcW w:w="3397" w:type="dxa"/>
            <w:gridSpan w:val="7"/>
          </w:tcPr>
          <w:p w14:paraId="7521EA6E" w14:textId="4FBA515C" w:rsidR="0091331D" w:rsidRPr="00783280" w:rsidRDefault="0091331D" w:rsidP="0091331D">
            <w:pPr>
              <w:jc w:val="right"/>
              <w:rPr>
                <w:rFonts w:ascii="Georgia" w:hAnsi="Georgia"/>
                <w:sz w:val="21"/>
                <w:szCs w:val="21"/>
              </w:rPr>
            </w:pPr>
            <w:r w:rsidRPr="00783280">
              <w:rPr>
                <w:rFonts w:ascii="Georgia" w:hAnsi="Georgia"/>
                <w:sz w:val="21"/>
                <w:szCs w:val="21"/>
              </w:rPr>
              <w:t>0</w:t>
            </w:r>
            <w:r w:rsidR="00783280" w:rsidRPr="00783280">
              <w:rPr>
                <w:rFonts w:ascii="Georgia" w:hAnsi="Georgia"/>
                <w:sz w:val="21"/>
                <w:szCs w:val="21"/>
              </w:rPr>
              <w:t>8</w:t>
            </w:r>
            <w:r w:rsidRPr="00783280">
              <w:rPr>
                <w:rFonts w:ascii="Georgia" w:hAnsi="Georgia"/>
                <w:sz w:val="21"/>
                <w:szCs w:val="21"/>
              </w:rPr>
              <w:t>/2008 – 06/2016</w:t>
            </w:r>
          </w:p>
        </w:tc>
      </w:tr>
      <w:tr w:rsidR="00D5280E" w:rsidRPr="00D47F47" w14:paraId="69F47C1D" w14:textId="77777777" w:rsidTr="00D5280E">
        <w:tc>
          <w:tcPr>
            <w:tcW w:w="9067" w:type="dxa"/>
            <w:gridSpan w:val="9"/>
          </w:tcPr>
          <w:p w14:paraId="328040E2" w14:textId="1F74E102" w:rsidR="00D5280E" w:rsidRPr="00795BAA" w:rsidRDefault="00783280" w:rsidP="0078328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</w:pPr>
            <w:r w:rsidRPr="00795BAA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Final grade: 1.8</w:t>
            </w:r>
            <w:r w:rsidR="00795BAA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/6.0 with 1.0 being the best</w:t>
            </w:r>
          </w:p>
          <w:p w14:paraId="23575F6C" w14:textId="45938E68" w:rsidR="00783280" w:rsidRPr="00783280" w:rsidRDefault="00783280" w:rsidP="0078328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83280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Participating in the business game “</w:t>
            </w:r>
            <w:r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S</w:t>
            </w:r>
            <w:r w:rsidRPr="00783280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 xml:space="preserve">tock </w:t>
            </w:r>
            <w:r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M</w:t>
            </w:r>
            <w:r w:rsidRPr="00783280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 xml:space="preserve">arket </w:t>
            </w:r>
            <w:r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L</w:t>
            </w:r>
            <w:r w:rsidRPr="00783280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earning”</w:t>
            </w:r>
          </w:p>
        </w:tc>
      </w:tr>
      <w:tr w:rsidR="00D5280E" w:rsidRPr="009D7C49" w14:paraId="3A2665B3" w14:textId="77777777" w:rsidTr="009F7E27">
        <w:trPr>
          <w:trHeight w:val="567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65BAFE1D" w:rsidR="00665BF3" w:rsidRPr="00783280" w:rsidRDefault="00783280" w:rsidP="00665BF3">
            <w:pPr>
              <w:pStyle w:val="BERSCHRIFT"/>
              <w:jc w:val="center"/>
              <w:rPr>
                <w:sz w:val="40"/>
                <w:szCs w:val="40"/>
              </w:rPr>
            </w:pPr>
            <w:r w:rsidRPr="00783280">
              <w:rPr>
                <w:sz w:val="40"/>
                <w:szCs w:val="40"/>
              </w:rPr>
              <w:t>Professional Experience</w:t>
            </w:r>
          </w:p>
        </w:tc>
      </w:tr>
      <w:tr w:rsidR="00D5280E" w:rsidRPr="009D7C49" w14:paraId="127C64E2" w14:textId="77777777" w:rsidTr="00783280">
        <w:trPr>
          <w:trHeight w:val="51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F996D48" w:rsidR="00665BF3" w:rsidRPr="00783280" w:rsidRDefault="00783280" w:rsidP="00665BF3">
            <w:pPr>
              <w:rPr>
                <w:rFonts w:ascii="Georgia" w:hAnsi="Georgia"/>
                <w:sz w:val="26"/>
                <w:szCs w:val="26"/>
              </w:rPr>
            </w:pPr>
            <w:r w:rsidRPr="00783280">
              <w:rPr>
                <w:rFonts w:ascii="Georgia" w:hAnsi="Georgia"/>
                <w:b/>
                <w:smallCaps/>
                <w:sz w:val="26"/>
                <w:szCs w:val="26"/>
              </w:rPr>
              <w:t>SCHOTT AG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4EB75D8D" w:rsidR="00665BF3" w:rsidRPr="00A16CDA" w:rsidRDefault="00783280" w:rsidP="00665BF3">
            <w:pPr>
              <w:jc w:val="right"/>
              <w:rPr>
                <w:rFonts w:ascii="Georgia" w:hAnsi="Georgia"/>
                <w:i/>
                <w:smallCaps/>
                <w:sz w:val="26"/>
                <w:szCs w:val="26"/>
              </w:rPr>
            </w:pPr>
            <w:r w:rsidRPr="00A16CDA">
              <w:rPr>
                <w:rFonts w:ascii="Georgia" w:hAnsi="Georgia"/>
                <w:i/>
                <w:smallCaps/>
                <w:sz w:val="26"/>
                <w:szCs w:val="26"/>
              </w:rPr>
              <w:t>Mainz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4"/>
          </w:tcPr>
          <w:p w14:paraId="20B1570F" w14:textId="1358EE8B" w:rsidR="00665BF3" w:rsidRPr="00783280" w:rsidRDefault="00783280" w:rsidP="00665BF3">
            <w:pPr>
              <w:rPr>
                <w:rFonts w:ascii="Georgia" w:hAnsi="Georgia"/>
                <w:sz w:val="21"/>
                <w:szCs w:val="21"/>
                <w:lang w:val="en-US"/>
              </w:rPr>
            </w:pPr>
            <w:r w:rsidRPr="00783280">
              <w:rPr>
                <w:rFonts w:ascii="Georgia" w:hAnsi="Georgia"/>
                <w:sz w:val="21"/>
                <w:szCs w:val="21"/>
                <w:lang w:val="en-US"/>
              </w:rPr>
              <w:t>Intern Strategy</w:t>
            </w:r>
          </w:p>
        </w:tc>
        <w:tc>
          <w:tcPr>
            <w:tcW w:w="3113" w:type="dxa"/>
            <w:gridSpan w:val="5"/>
          </w:tcPr>
          <w:p w14:paraId="0475B997" w14:textId="0C07039F" w:rsidR="00665BF3" w:rsidRPr="00783280" w:rsidRDefault="00783280" w:rsidP="00665BF3">
            <w:pPr>
              <w:jc w:val="right"/>
              <w:rPr>
                <w:rFonts w:ascii="Georgia" w:hAnsi="Georgia"/>
                <w:sz w:val="21"/>
                <w:szCs w:val="21"/>
                <w:lang w:val="en-US"/>
              </w:rPr>
            </w:pPr>
            <w:r w:rsidRPr="00783280">
              <w:rPr>
                <w:rFonts w:ascii="Georgia" w:hAnsi="Georgia"/>
                <w:sz w:val="21"/>
                <w:szCs w:val="21"/>
                <w:lang w:val="en-US"/>
              </w:rPr>
              <w:t>04</w:t>
            </w:r>
            <w:r w:rsidR="00665BF3" w:rsidRPr="00783280">
              <w:rPr>
                <w:rFonts w:ascii="Georgia" w:hAnsi="Georgia"/>
                <w:sz w:val="21"/>
                <w:szCs w:val="21"/>
                <w:lang w:val="en-US"/>
              </w:rPr>
              <w:t>/20</w:t>
            </w:r>
            <w:r w:rsidRPr="00783280">
              <w:rPr>
                <w:rFonts w:ascii="Georgia" w:hAnsi="Georgia"/>
                <w:sz w:val="21"/>
                <w:szCs w:val="21"/>
                <w:lang w:val="en-US"/>
              </w:rPr>
              <w:t>21</w:t>
            </w:r>
            <w:r w:rsidR="00665BF3" w:rsidRPr="00783280">
              <w:rPr>
                <w:rFonts w:ascii="Georgia" w:hAnsi="Georgia"/>
                <w:sz w:val="21"/>
                <w:szCs w:val="21"/>
                <w:lang w:val="en-US"/>
              </w:rPr>
              <w:t xml:space="preserve"> – </w:t>
            </w:r>
            <w:r w:rsidRPr="00783280">
              <w:rPr>
                <w:rFonts w:ascii="Georgia" w:hAnsi="Georgia"/>
                <w:sz w:val="21"/>
                <w:szCs w:val="21"/>
                <w:lang w:val="en-US"/>
              </w:rPr>
              <w:t>today</w:t>
            </w:r>
          </w:p>
        </w:tc>
      </w:tr>
      <w:tr w:rsidR="00D5280E" w:rsidRPr="00D47F47" w14:paraId="54C3D64C" w14:textId="77777777" w:rsidTr="00D5280E">
        <w:tc>
          <w:tcPr>
            <w:tcW w:w="9067" w:type="dxa"/>
            <w:gridSpan w:val="9"/>
          </w:tcPr>
          <w:p w14:paraId="6DD9BA0F" w14:textId="0977B2DD" w:rsidR="00783280" w:rsidRPr="00783280" w:rsidRDefault="00783280" w:rsidP="00783280">
            <w:pPr>
              <w:pStyle w:val="Bullets"/>
              <w:rPr>
                <w:sz w:val="21"/>
                <w:szCs w:val="21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>Developing a pricing model for glass wafers on the basis of statistical and mathematical methods</w:t>
            </w:r>
          </w:p>
        </w:tc>
      </w:tr>
      <w:tr w:rsidR="00D5280E" w:rsidRPr="009D7C49" w14:paraId="50AFEA03" w14:textId="77777777" w:rsidTr="00A16CDA">
        <w:trPr>
          <w:trHeight w:val="346"/>
        </w:trPr>
        <w:tc>
          <w:tcPr>
            <w:tcW w:w="5760" w:type="dxa"/>
            <w:gridSpan w:val="3"/>
            <w:vAlign w:val="bottom"/>
          </w:tcPr>
          <w:p w14:paraId="42FB0D26" w14:textId="3A84AE80" w:rsidR="00665BF3" w:rsidRPr="00783280" w:rsidRDefault="00783280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6"/>
                <w:szCs w:val="26"/>
              </w:rPr>
            </w:pPr>
            <w:r w:rsidRPr="00783280">
              <w:rPr>
                <w:b/>
                <w:i w:val="0"/>
                <w:iCs w:val="0"/>
                <w:smallCaps/>
                <w:sz w:val="26"/>
                <w:szCs w:val="26"/>
              </w:rPr>
              <w:t>KPMG AG</w:t>
            </w:r>
          </w:p>
        </w:tc>
        <w:tc>
          <w:tcPr>
            <w:tcW w:w="3307" w:type="dxa"/>
            <w:gridSpan w:val="6"/>
            <w:vAlign w:val="bottom"/>
          </w:tcPr>
          <w:p w14:paraId="11E31BD8" w14:textId="33FC7EA9" w:rsidR="00665BF3" w:rsidRPr="00A16CDA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6"/>
                <w:szCs w:val="26"/>
              </w:rPr>
            </w:pPr>
            <w:r w:rsidRPr="00A16CDA">
              <w:rPr>
                <w:iCs w:val="0"/>
                <w:smallCaps/>
                <w:sz w:val="26"/>
                <w:szCs w:val="26"/>
              </w:rPr>
              <w:t>Frankfurt am Main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6FC27C03" w:rsidR="00665BF3" w:rsidRPr="00783280" w:rsidRDefault="00783280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1"/>
                <w:szCs w:val="21"/>
                <w:lang w:val="en-US"/>
              </w:rPr>
            </w:pP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 xml:space="preserve">Intern Audit </w:t>
            </w:r>
          </w:p>
        </w:tc>
        <w:tc>
          <w:tcPr>
            <w:tcW w:w="2688" w:type="dxa"/>
            <w:gridSpan w:val="3"/>
          </w:tcPr>
          <w:p w14:paraId="2CB21DEB" w14:textId="70069AFF" w:rsidR="00665BF3" w:rsidRPr="00783280" w:rsidRDefault="00783280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1"/>
                <w:szCs w:val="21"/>
                <w:lang w:val="en-US"/>
              </w:rPr>
            </w:pP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03</w:t>
            </w:r>
            <w:r w:rsidR="00665BF3" w:rsidRPr="00783280">
              <w:rPr>
                <w:i w:val="0"/>
                <w:iCs w:val="0"/>
                <w:sz w:val="21"/>
                <w:szCs w:val="21"/>
                <w:lang w:val="en-US"/>
              </w:rPr>
              <w:t>/20</w:t>
            </w: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20</w:t>
            </w:r>
            <w:r w:rsidR="00665BF3" w:rsidRPr="00783280">
              <w:rPr>
                <w:i w:val="0"/>
                <w:iCs w:val="0"/>
                <w:sz w:val="21"/>
                <w:szCs w:val="21"/>
                <w:lang w:val="en-US"/>
              </w:rPr>
              <w:t xml:space="preserve"> – 0</w:t>
            </w: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4</w:t>
            </w:r>
            <w:r w:rsidR="00665BF3" w:rsidRPr="00783280">
              <w:rPr>
                <w:i w:val="0"/>
                <w:iCs w:val="0"/>
                <w:sz w:val="21"/>
                <w:szCs w:val="21"/>
                <w:lang w:val="en-US"/>
              </w:rPr>
              <w:t>/20</w:t>
            </w: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20</w:t>
            </w:r>
          </w:p>
        </w:tc>
      </w:tr>
      <w:tr w:rsidR="00D5280E" w:rsidRPr="00D47F47" w14:paraId="7C4155D6" w14:textId="77777777" w:rsidTr="00D5280E">
        <w:tc>
          <w:tcPr>
            <w:tcW w:w="9067" w:type="dxa"/>
            <w:gridSpan w:val="9"/>
          </w:tcPr>
          <w:p w14:paraId="1A135F1D" w14:textId="70497BDD" w:rsidR="0091331D" w:rsidRPr="00783280" w:rsidRDefault="00783280" w:rsidP="00BA215A">
            <w:pPr>
              <w:pStyle w:val="Bullets"/>
              <w:rPr>
                <w:sz w:val="21"/>
                <w:szCs w:val="21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>Auditing balance sheets, income statements and notes to ensure the accuracy of the relevant information in the financial statements</w:t>
            </w:r>
          </w:p>
          <w:p w14:paraId="7C7DA6E8" w14:textId="7C6BC78A" w:rsidR="0091331D" w:rsidRPr="00783280" w:rsidRDefault="00783280" w:rsidP="00BA215A">
            <w:pPr>
              <w:pStyle w:val="Bullets"/>
              <w:rPr>
                <w:sz w:val="21"/>
                <w:szCs w:val="21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 xml:space="preserve">Monitoring different inventories of KPMG’s clients </w:t>
            </w:r>
          </w:p>
          <w:p w14:paraId="3658805E" w14:textId="40149D63" w:rsidR="00BA215A" w:rsidRPr="00783280" w:rsidRDefault="00783280" w:rsidP="0091331D">
            <w:pPr>
              <w:pStyle w:val="Bullets"/>
              <w:rPr>
                <w:sz w:val="18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>Auditing balance sheet confirmations and communicating with the involved parties</w:t>
            </w:r>
            <w:r w:rsidR="00D5280E" w:rsidRPr="00783280">
              <w:rPr>
                <w:sz w:val="21"/>
                <w:szCs w:val="21"/>
                <w:lang w:val="en-US"/>
              </w:rPr>
              <w:t xml:space="preserve"> 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152D7F39" w:rsidR="0091331D" w:rsidRPr="00783280" w:rsidRDefault="00783280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6"/>
                <w:szCs w:val="26"/>
              </w:rPr>
            </w:pPr>
            <w:r w:rsidRPr="00783280">
              <w:rPr>
                <w:b/>
                <w:i w:val="0"/>
                <w:iCs w:val="0"/>
                <w:smallCaps/>
                <w:sz w:val="26"/>
                <w:szCs w:val="26"/>
              </w:rPr>
              <w:t>Robert Bosch GmbH</w:t>
            </w:r>
          </w:p>
        </w:tc>
        <w:tc>
          <w:tcPr>
            <w:tcW w:w="2688" w:type="dxa"/>
            <w:gridSpan w:val="3"/>
            <w:vAlign w:val="bottom"/>
          </w:tcPr>
          <w:p w14:paraId="00F3353C" w14:textId="59FC6BE8" w:rsidR="0091331D" w:rsidRPr="00A16CDA" w:rsidRDefault="00783280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6"/>
                <w:szCs w:val="26"/>
              </w:rPr>
            </w:pPr>
            <w:r w:rsidRPr="00A16CDA">
              <w:rPr>
                <w:iCs w:val="0"/>
                <w:smallCaps/>
                <w:sz w:val="26"/>
                <w:szCs w:val="26"/>
              </w:rPr>
              <w:t>Homburg (Saar)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76312815" w:rsidR="00665BF3" w:rsidRPr="00783280" w:rsidRDefault="00783280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1"/>
                <w:szCs w:val="21"/>
                <w:lang w:val="en-US"/>
              </w:rPr>
            </w:pP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 xml:space="preserve">Production Assistant </w:t>
            </w:r>
          </w:p>
        </w:tc>
        <w:tc>
          <w:tcPr>
            <w:tcW w:w="2971" w:type="dxa"/>
            <w:gridSpan w:val="4"/>
          </w:tcPr>
          <w:p w14:paraId="59E67B8D" w14:textId="73127A9C" w:rsidR="00665BF3" w:rsidRPr="00783280" w:rsidRDefault="00783280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1"/>
                <w:szCs w:val="21"/>
                <w:lang w:val="en-US"/>
              </w:rPr>
            </w:pP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02</w:t>
            </w:r>
            <w:r w:rsidR="00665BF3" w:rsidRPr="00783280">
              <w:rPr>
                <w:i w:val="0"/>
                <w:iCs w:val="0"/>
                <w:sz w:val="21"/>
                <w:szCs w:val="21"/>
                <w:lang w:val="en-US"/>
              </w:rPr>
              <w:t>/201</w:t>
            </w: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7</w:t>
            </w:r>
            <w:r w:rsidR="00665BF3" w:rsidRPr="00783280">
              <w:rPr>
                <w:i w:val="0"/>
                <w:iCs w:val="0"/>
                <w:sz w:val="21"/>
                <w:szCs w:val="21"/>
                <w:lang w:val="en-US"/>
              </w:rPr>
              <w:t xml:space="preserve"> – 0</w:t>
            </w: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7</w:t>
            </w:r>
            <w:r w:rsidR="00665BF3" w:rsidRPr="00783280">
              <w:rPr>
                <w:i w:val="0"/>
                <w:iCs w:val="0"/>
                <w:sz w:val="21"/>
                <w:szCs w:val="21"/>
                <w:lang w:val="en-US"/>
              </w:rPr>
              <w:t>/201</w:t>
            </w:r>
            <w:r w:rsidRPr="00783280">
              <w:rPr>
                <w:i w:val="0"/>
                <w:iCs w:val="0"/>
                <w:sz w:val="21"/>
                <w:szCs w:val="21"/>
                <w:lang w:val="en-US"/>
              </w:rPr>
              <w:t>7</w:t>
            </w:r>
          </w:p>
        </w:tc>
      </w:tr>
      <w:tr w:rsidR="00D5280E" w:rsidRPr="00D47F47" w14:paraId="76B55717" w14:textId="77777777" w:rsidTr="00D5280E">
        <w:tc>
          <w:tcPr>
            <w:tcW w:w="9067" w:type="dxa"/>
            <w:gridSpan w:val="9"/>
          </w:tcPr>
          <w:p w14:paraId="39519817" w14:textId="53D1CD22" w:rsidR="00665BF3" w:rsidRPr="00783280" w:rsidRDefault="00783280" w:rsidP="00665BF3">
            <w:pPr>
              <w:pStyle w:val="Bullets"/>
              <w:rPr>
                <w:sz w:val="21"/>
                <w:szCs w:val="21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 xml:space="preserve">Operating machines to produce injectors used in diesel engines </w:t>
            </w:r>
          </w:p>
          <w:p w14:paraId="2CBDD47D" w14:textId="46468E7D" w:rsidR="0091331D" w:rsidRPr="00783280" w:rsidRDefault="00783280" w:rsidP="00665BF3">
            <w:pPr>
              <w:pStyle w:val="Bullets"/>
              <w:rPr>
                <w:sz w:val="21"/>
                <w:szCs w:val="21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>Eliminating malfunctions on the machines</w:t>
            </w:r>
          </w:p>
          <w:p w14:paraId="5E301C2A" w14:textId="61E8C465" w:rsidR="0091331D" w:rsidRPr="00783280" w:rsidRDefault="00783280" w:rsidP="00665BF3">
            <w:pPr>
              <w:pStyle w:val="Bullets"/>
              <w:rPr>
                <w:sz w:val="18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>Che</w:t>
            </w:r>
            <w:r w:rsidR="00A16CDA">
              <w:rPr>
                <w:sz w:val="21"/>
                <w:szCs w:val="21"/>
                <w:lang w:val="en-US"/>
              </w:rPr>
              <w:t>c</w:t>
            </w:r>
            <w:r w:rsidRPr="00783280">
              <w:rPr>
                <w:sz w:val="21"/>
                <w:szCs w:val="21"/>
                <w:lang w:val="en-US"/>
              </w:rPr>
              <w:t>king qual</w:t>
            </w:r>
            <w:r w:rsidR="00795BAA">
              <w:rPr>
                <w:sz w:val="21"/>
                <w:szCs w:val="21"/>
                <w:lang w:val="en-US"/>
              </w:rPr>
              <w:t>i</w:t>
            </w:r>
            <w:r w:rsidRPr="00783280">
              <w:rPr>
                <w:sz w:val="21"/>
                <w:szCs w:val="21"/>
                <w:lang w:val="en-US"/>
              </w:rPr>
              <w:t>ty standards of the injectors</w:t>
            </w:r>
          </w:p>
        </w:tc>
      </w:tr>
      <w:tr w:rsidR="00D5280E" w:rsidRPr="009D7C49" w14:paraId="414B4085" w14:textId="77777777" w:rsidTr="009F7E27">
        <w:trPr>
          <w:trHeight w:val="567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5887C518" w:rsidR="00665BF3" w:rsidRPr="00783280" w:rsidRDefault="00783280" w:rsidP="00665BF3">
            <w:pPr>
              <w:pStyle w:val="BERSCHRIFT"/>
              <w:jc w:val="center"/>
              <w:rPr>
                <w:i/>
                <w:sz w:val="40"/>
                <w:szCs w:val="40"/>
              </w:rPr>
            </w:pPr>
            <w:r w:rsidRPr="00783280">
              <w:rPr>
                <w:sz w:val="40"/>
                <w:szCs w:val="40"/>
              </w:rPr>
              <w:t xml:space="preserve">Extracurricular </w:t>
            </w:r>
            <w:proofErr w:type="spellStart"/>
            <w:r w:rsidRPr="00783280">
              <w:rPr>
                <w:sz w:val="40"/>
                <w:szCs w:val="40"/>
              </w:rPr>
              <w:t>Activities</w:t>
            </w:r>
            <w:proofErr w:type="spellEnd"/>
          </w:p>
        </w:tc>
      </w:tr>
      <w:tr w:rsidR="00CE28CC" w:rsidRPr="009D7C49" w14:paraId="74251178" w14:textId="77777777" w:rsidTr="00A16CDA">
        <w:trPr>
          <w:trHeight w:val="510"/>
        </w:trPr>
        <w:tc>
          <w:tcPr>
            <w:tcW w:w="5760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6F7CEB9" w:rsidR="00CE28CC" w:rsidRPr="00783280" w:rsidRDefault="00783280" w:rsidP="00CE28CC">
            <w:pPr>
              <w:pStyle w:val="Ort"/>
              <w:jc w:val="left"/>
              <w:rPr>
                <w:b/>
                <w:bCs/>
                <w:i w:val="0"/>
                <w:iCs/>
                <w:sz w:val="26"/>
                <w:szCs w:val="26"/>
              </w:rPr>
            </w:pPr>
            <w:r w:rsidRPr="00783280">
              <w:rPr>
                <w:b/>
                <w:i w:val="0"/>
                <w:iCs/>
                <w:sz w:val="26"/>
                <w:szCs w:val="26"/>
              </w:rPr>
              <w:t xml:space="preserve">Tafel Homburg e.V. (German </w:t>
            </w:r>
            <w:r w:rsidR="00795BAA">
              <w:rPr>
                <w:b/>
                <w:i w:val="0"/>
                <w:iCs/>
                <w:sz w:val="26"/>
                <w:szCs w:val="26"/>
              </w:rPr>
              <w:t>F</w:t>
            </w:r>
            <w:r w:rsidRPr="00783280">
              <w:rPr>
                <w:b/>
                <w:i w:val="0"/>
                <w:iCs/>
                <w:sz w:val="26"/>
                <w:szCs w:val="26"/>
              </w:rPr>
              <w:t xml:space="preserve">ood </w:t>
            </w:r>
            <w:proofErr w:type="spellStart"/>
            <w:r w:rsidR="00795BAA">
              <w:rPr>
                <w:b/>
                <w:i w:val="0"/>
                <w:iCs/>
                <w:sz w:val="26"/>
                <w:szCs w:val="26"/>
              </w:rPr>
              <w:t>b</w:t>
            </w:r>
            <w:r w:rsidRPr="00783280">
              <w:rPr>
                <w:b/>
                <w:i w:val="0"/>
                <w:iCs/>
                <w:sz w:val="26"/>
                <w:szCs w:val="26"/>
              </w:rPr>
              <w:t>ank</w:t>
            </w:r>
            <w:proofErr w:type="spellEnd"/>
            <w:r w:rsidRPr="00783280">
              <w:rPr>
                <w:b/>
                <w:i w:val="0"/>
                <w:iCs/>
                <w:sz w:val="26"/>
                <w:szCs w:val="26"/>
              </w:rPr>
              <w:t>)</w:t>
            </w:r>
          </w:p>
        </w:tc>
        <w:tc>
          <w:tcPr>
            <w:tcW w:w="3307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17C896B0" w:rsidR="00CE28CC" w:rsidRPr="00A16CDA" w:rsidRDefault="00783280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6"/>
                <w:szCs w:val="26"/>
              </w:rPr>
            </w:pPr>
            <w:r w:rsidRPr="00A16CDA">
              <w:rPr>
                <w:sz w:val="26"/>
                <w:szCs w:val="26"/>
              </w:rPr>
              <w:t>Homburg (Saar)</w:t>
            </w:r>
          </w:p>
        </w:tc>
      </w:tr>
      <w:tr w:rsidR="00D5280E" w:rsidRPr="006546FD" w14:paraId="4F59C612" w14:textId="77777777" w:rsidTr="00D47F47">
        <w:trPr>
          <w:trHeight w:val="215"/>
        </w:trPr>
        <w:tc>
          <w:tcPr>
            <w:tcW w:w="6660" w:type="dxa"/>
            <w:gridSpan w:val="8"/>
          </w:tcPr>
          <w:p w14:paraId="32F07601" w14:textId="7E3FDDDF" w:rsidR="00665BF3" w:rsidRPr="00783280" w:rsidRDefault="00783280" w:rsidP="00665BF3">
            <w:pPr>
              <w:pStyle w:val="Beschreibung"/>
              <w:rPr>
                <w:sz w:val="21"/>
                <w:szCs w:val="21"/>
                <w:lang w:val="de-AT"/>
              </w:rPr>
            </w:pPr>
            <w:proofErr w:type="spellStart"/>
            <w:r w:rsidRPr="00783280">
              <w:rPr>
                <w:sz w:val="21"/>
                <w:szCs w:val="21"/>
                <w:lang w:val="de-AT"/>
              </w:rPr>
              <w:t>Volunteer</w:t>
            </w:r>
            <w:proofErr w:type="spellEnd"/>
          </w:p>
        </w:tc>
        <w:tc>
          <w:tcPr>
            <w:tcW w:w="2407" w:type="dxa"/>
          </w:tcPr>
          <w:p w14:paraId="45DD2178" w14:textId="145DD284" w:rsidR="00665BF3" w:rsidRPr="00783280" w:rsidRDefault="00783280" w:rsidP="00665BF3">
            <w:pPr>
              <w:pStyle w:val="Beschreibung"/>
              <w:jc w:val="right"/>
              <w:rPr>
                <w:sz w:val="21"/>
                <w:szCs w:val="21"/>
                <w:lang w:val="en-US"/>
              </w:rPr>
            </w:pPr>
            <w:r w:rsidRPr="00783280">
              <w:rPr>
                <w:sz w:val="21"/>
                <w:szCs w:val="21"/>
                <w:lang w:val="en-US"/>
              </w:rPr>
              <w:t>11</w:t>
            </w:r>
            <w:r w:rsidR="00665BF3" w:rsidRPr="00783280">
              <w:rPr>
                <w:sz w:val="21"/>
                <w:szCs w:val="21"/>
                <w:lang w:val="en-US"/>
              </w:rPr>
              <w:t>/20</w:t>
            </w:r>
            <w:r w:rsidRPr="00783280">
              <w:rPr>
                <w:sz w:val="21"/>
                <w:szCs w:val="21"/>
                <w:lang w:val="en-US"/>
              </w:rPr>
              <w:t>20</w:t>
            </w:r>
            <w:r w:rsidR="00665BF3" w:rsidRPr="00783280">
              <w:rPr>
                <w:sz w:val="21"/>
                <w:szCs w:val="21"/>
                <w:lang w:val="en-US"/>
              </w:rPr>
              <w:t xml:space="preserve"> – </w:t>
            </w:r>
            <w:r w:rsidRPr="00783280">
              <w:rPr>
                <w:sz w:val="21"/>
                <w:szCs w:val="21"/>
                <w:lang w:val="en-US"/>
              </w:rPr>
              <w:t>today</w:t>
            </w:r>
          </w:p>
        </w:tc>
      </w:tr>
      <w:tr w:rsidR="00D5280E" w:rsidRPr="00D47F47" w14:paraId="02437711" w14:textId="77777777" w:rsidTr="00D5280E">
        <w:trPr>
          <w:trHeight w:val="193"/>
        </w:trPr>
        <w:tc>
          <w:tcPr>
            <w:tcW w:w="9067" w:type="dxa"/>
            <w:gridSpan w:val="9"/>
          </w:tcPr>
          <w:p w14:paraId="7CA4D9D0" w14:textId="4A281E02" w:rsidR="00AA5A9C" w:rsidRPr="00783280" w:rsidRDefault="00783280" w:rsidP="00E13110">
            <w:pPr>
              <w:pStyle w:val="Beschreibung"/>
              <w:numPr>
                <w:ilvl w:val="0"/>
                <w:numId w:val="24"/>
              </w:numPr>
              <w:rPr>
                <w:sz w:val="21"/>
                <w:szCs w:val="21"/>
                <w:lang w:val="en-US"/>
              </w:rPr>
            </w:pPr>
            <w:r w:rsidRPr="00783280">
              <w:rPr>
                <w:i/>
                <w:sz w:val="21"/>
                <w:szCs w:val="21"/>
                <w:lang w:val="en-US"/>
              </w:rPr>
              <w:t xml:space="preserve">Handing out food to people in need </w:t>
            </w:r>
          </w:p>
          <w:p w14:paraId="68CFAD97" w14:textId="1EEBDEF1" w:rsidR="00F64C22" w:rsidRPr="00783280" w:rsidRDefault="00783280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783280">
              <w:rPr>
                <w:i/>
                <w:sz w:val="21"/>
                <w:szCs w:val="21"/>
                <w:lang w:val="en-US"/>
              </w:rPr>
              <w:t>Organizing the shipment of food and other items such as face masks</w:t>
            </w:r>
            <w:r>
              <w:rPr>
                <w:i/>
                <w:sz w:val="18"/>
                <w:lang w:val="en-US"/>
              </w:rPr>
              <w:t xml:space="preserve"> </w:t>
            </w:r>
          </w:p>
        </w:tc>
      </w:tr>
      <w:tr w:rsidR="00CE28CC" w:rsidRPr="009D7C49" w14:paraId="482569A2" w14:textId="77777777" w:rsidTr="009F7E27">
        <w:trPr>
          <w:trHeight w:val="567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181AD29" w:rsidR="00CE28CC" w:rsidRPr="00783280" w:rsidRDefault="00783280" w:rsidP="00CE28CC">
            <w:pPr>
              <w:jc w:val="center"/>
              <w:rPr>
                <w:rFonts w:ascii="Georgia" w:hAnsi="Georgia"/>
                <w:b/>
                <w:smallCaps/>
                <w:sz w:val="36"/>
                <w:szCs w:val="36"/>
              </w:rPr>
            </w:pPr>
            <w:r w:rsidRPr="00783280">
              <w:rPr>
                <w:rFonts w:ascii="Georgia" w:hAnsi="Georgia"/>
                <w:b/>
                <w:smallCaps/>
                <w:sz w:val="40"/>
                <w:szCs w:val="40"/>
              </w:rPr>
              <w:t>Skills &amp; Other Experience</w:t>
            </w:r>
          </w:p>
        </w:tc>
      </w:tr>
      <w:tr w:rsidR="00CE28CC" w:rsidRPr="00D47F47" w14:paraId="2B257790" w14:textId="77777777" w:rsidTr="00783280">
        <w:trPr>
          <w:trHeight w:val="680"/>
        </w:trPr>
        <w:tc>
          <w:tcPr>
            <w:tcW w:w="1985" w:type="dxa"/>
            <w:tcBorders>
              <w:top w:val="single" w:sz="4" w:space="0" w:color="auto"/>
            </w:tcBorders>
          </w:tcPr>
          <w:p w14:paraId="7552779C" w14:textId="77777777" w:rsidR="00783280" w:rsidRDefault="00783280" w:rsidP="00783280">
            <w:pPr>
              <w:rPr>
                <w:rFonts w:ascii="Georgia" w:hAnsi="Georgia"/>
                <w:sz w:val="18"/>
              </w:rPr>
            </w:pPr>
          </w:p>
          <w:p w14:paraId="6FA60074" w14:textId="3BEFB07D" w:rsidR="00CE28CC" w:rsidRPr="00783280" w:rsidRDefault="00783280" w:rsidP="00783280">
            <w:pPr>
              <w:rPr>
                <w:rFonts w:ascii="Georgia" w:hAnsi="Georgia"/>
                <w:sz w:val="21"/>
                <w:szCs w:val="21"/>
              </w:rPr>
            </w:pPr>
            <w:proofErr w:type="spellStart"/>
            <w:r w:rsidRPr="00783280">
              <w:rPr>
                <w:rFonts w:ascii="Georgia" w:hAnsi="Georgia"/>
                <w:sz w:val="21"/>
                <w:szCs w:val="21"/>
              </w:rPr>
              <w:t>Languages</w:t>
            </w:r>
            <w:proofErr w:type="spellEnd"/>
            <w:r w:rsidR="00CE28CC" w:rsidRPr="00783280">
              <w:rPr>
                <w:rFonts w:ascii="Georgia" w:hAnsi="Georgia"/>
                <w:sz w:val="21"/>
                <w:szCs w:val="21"/>
              </w:rPr>
              <w:t>:</w:t>
            </w:r>
          </w:p>
          <w:p w14:paraId="15B2C431" w14:textId="3769C48C" w:rsidR="00783280" w:rsidRPr="009D7C49" w:rsidRDefault="00783280" w:rsidP="00783280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3CE80C5A" w:rsidR="00CE28CC" w:rsidRPr="00783280" w:rsidRDefault="00783280" w:rsidP="00783280">
            <w:pPr>
              <w:rPr>
                <w:rFonts w:ascii="Georgia" w:hAnsi="Georgia"/>
                <w:sz w:val="21"/>
                <w:szCs w:val="21"/>
                <w:lang w:val="en-US"/>
              </w:rPr>
            </w:pPr>
            <w:r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German</w:t>
            </w:r>
            <w:r w:rsidR="00CE28CC"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 </w:t>
            </w:r>
            <w:r w:rsidR="00CE28CC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native language</w:t>
            </w:r>
            <w:r w:rsidR="00CE28CC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)</w:t>
            </w:r>
            <w:r w:rsidR="00CE28CC"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, Englis</w:t>
            </w:r>
            <w:r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h</w:t>
            </w:r>
            <w:r w:rsidR="00CE28CC"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 </w:t>
            </w:r>
            <w:r w:rsidR="00CE28CC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fluent in speaking and writing</w:t>
            </w:r>
            <w:r w:rsidR="00CE28CC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)</w:t>
            </w:r>
            <w:r w:rsidR="00CE28CC"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, </w:t>
            </w:r>
            <w:r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French</w:t>
            </w:r>
            <w:r w:rsidR="00CE28CC"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 </w:t>
            </w:r>
            <w:r w:rsidR="00CE28CC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fluent in speaking and writing</w:t>
            </w:r>
            <w:r w:rsidR="00CE28CC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)</w:t>
            </w:r>
            <w:r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, Spanish (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basic level</w:t>
            </w:r>
            <w:r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) </w:t>
            </w:r>
          </w:p>
        </w:tc>
      </w:tr>
      <w:tr w:rsidR="00CE28CC" w:rsidRPr="00D47F47" w14:paraId="45706C3F" w14:textId="77777777" w:rsidTr="00A57934">
        <w:trPr>
          <w:trHeight w:val="340"/>
        </w:trPr>
        <w:tc>
          <w:tcPr>
            <w:tcW w:w="1985" w:type="dxa"/>
          </w:tcPr>
          <w:p w14:paraId="57688BDA" w14:textId="1F0FEEA6" w:rsidR="00CE28CC" w:rsidRPr="00783280" w:rsidRDefault="00783280" w:rsidP="00A57934">
            <w:pPr>
              <w:spacing w:before="60"/>
              <w:rPr>
                <w:rFonts w:ascii="Georgia" w:hAnsi="Georgia"/>
                <w:sz w:val="21"/>
                <w:szCs w:val="21"/>
              </w:rPr>
            </w:pPr>
            <w:r w:rsidRPr="00783280">
              <w:rPr>
                <w:rFonts w:ascii="Georgia" w:hAnsi="Georgia"/>
                <w:sz w:val="21"/>
                <w:szCs w:val="21"/>
              </w:rPr>
              <w:t>IT-Skills</w:t>
            </w:r>
            <w:r w:rsidR="00CE28CC" w:rsidRPr="00783280">
              <w:rPr>
                <w:rFonts w:ascii="Georgia" w:hAnsi="Georgia"/>
                <w:sz w:val="21"/>
                <w:szCs w:val="21"/>
              </w:rPr>
              <w:t>:</w:t>
            </w:r>
          </w:p>
        </w:tc>
        <w:tc>
          <w:tcPr>
            <w:tcW w:w="7082" w:type="dxa"/>
            <w:gridSpan w:val="8"/>
          </w:tcPr>
          <w:p w14:paraId="60CA2168" w14:textId="6CCDE730" w:rsidR="00CE28CC" w:rsidRPr="00783280" w:rsidRDefault="00CE28CC" w:rsidP="00A57934">
            <w:pPr>
              <w:spacing w:before="60"/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Microsoft Office 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(</w:t>
            </w:r>
            <w:r w:rsidR="0078328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advanced knowledge</w:t>
            </w:r>
            <w:r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)</w:t>
            </w:r>
            <w:r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,</w:t>
            </w:r>
            <w:r w:rsidR="00783280"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 Python (</w:t>
            </w:r>
            <w:r w:rsidR="00783280" w:rsidRPr="00783280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  <w:lang w:val="en-US"/>
              </w:rPr>
              <w:t>basic knowledge</w:t>
            </w:r>
            <w:r w:rsidR="00783280" w:rsidRPr="00783280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)</w:t>
            </w:r>
          </w:p>
        </w:tc>
      </w:tr>
      <w:tr w:rsidR="009F7E27" w:rsidRPr="00D47F47" w14:paraId="4B4196F5" w14:textId="77777777" w:rsidTr="00F96BF0">
        <w:trPr>
          <w:trHeight w:val="340"/>
        </w:trPr>
        <w:tc>
          <w:tcPr>
            <w:tcW w:w="1985" w:type="dxa"/>
          </w:tcPr>
          <w:p w14:paraId="652FF750" w14:textId="5CCA7015" w:rsidR="009F7E27" w:rsidRPr="00783280" w:rsidRDefault="00F96BF0" w:rsidP="00F96BF0">
            <w:pPr>
              <w:spacing w:before="60"/>
              <w:rPr>
                <w:rFonts w:ascii="Georgia" w:hAnsi="Georgia"/>
                <w:sz w:val="21"/>
                <w:szCs w:val="21"/>
              </w:rPr>
            </w:pPr>
            <w:proofErr w:type="spellStart"/>
            <w:r>
              <w:rPr>
                <w:rFonts w:ascii="Georgia" w:hAnsi="Georgia"/>
                <w:sz w:val="21"/>
                <w:szCs w:val="21"/>
              </w:rPr>
              <w:t>Foreign</w:t>
            </w:r>
            <w:proofErr w:type="spellEnd"/>
            <w:r>
              <w:rPr>
                <w:rFonts w:ascii="Georgia" w:hAnsi="Georgia"/>
                <w:sz w:val="21"/>
                <w:szCs w:val="21"/>
              </w:rPr>
              <w:t xml:space="preserve"> </w:t>
            </w:r>
            <w:proofErr w:type="spellStart"/>
            <w:r w:rsidR="003E74D5">
              <w:rPr>
                <w:rFonts w:ascii="Georgia" w:hAnsi="Georgia"/>
                <w:sz w:val="21"/>
                <w:szCs w:val="21"/>
              </w:rPr>
              <w:t>experience</w:t>
            </w:r>
            <w:proofErr w:type="spellEnd"/>
            <w:r w:rsidR="003E74D5">
              <w:rPr>
                <w:rFonts w:ascii="Georgia" w:hAnsi="Georgia"/>
                <w:sz w:val="21"/>
                <w:szCs w:val="21"/>
              </w:rPr>
              <w:t>:</w:t>
            </w:r>
          </w:p>
        </w:tc>
        <w:tc>
          <w:tcPr>
            <w:tcW w:w="7082" w:type="dxa"/>
            <w:gridSpan w:val="8"/>
          </w:tcPr>
          <w:p w14:paraId="7C2FA7B4" w14:textId="1DB0B1DF" w:rsidR="009F7E27" w:rsidRPr="00D53C96" w:rsidRDefault="00D53C96" w:rsidP="00F96BF0">
            <w:pPr>
              <w:spacing w:before="60"/>
              <w:rPr>
                <w:rFonts w:ascii="Georgia" w:hAnsi="Georgia"/>
                <w:sz w:val="21"/>
                <w:szCs w:val="21"/>
                <w:lang w:val="en-US"/>
              </w:rPr>
            </w:pPr>
            <w:r>
              <w:rPr>
                <w:rFonts w:ascii="Georgia" w:hAnsi="Georgia"/>
                <w:sz w:val="21"/>
                <w:szCs w:val="21"/>
                <w:lang w:val="en-US"/>
              </w:rPr>
              <w:t xml:space="preserve">Work and travel </w:t>
            </w:r>
            <w:r w:rsidR="00D47F47">
              <w:rPr>
                <w:rFonts w:ascii="Georgia" w:hAnsi="Georgia"/>
                <w:sz w:val="21"/>
                <w:szCs w:val="21"/>
                <w:lang w:val="en-US"/>
              </w:rPr>
              <w:t xml:space="preserve">in </w:t>
            </w:r>
            <w:r>
              <w:rPr>
                <w:rFonts w:ascii="Georgia" w:hAnsi="Georgia"/>
                <w:sz w:val="21"/>
                <w:szCs w:val="21"/>
                <w:lang w:val="en-US"/>
              </w:rPr>
              <w:t>Australia and Singap</w:t>
            </w:r>
            <w:r w:rsidR="00D47F47">
              <w:rPr>
                <w:rFonts w:ascii="Georgia" w:hAnsi="Georgia"/>
                <w:sz w:val="21"/>
                <w:szCs w:val="21"/>
                <w:lang w:val="en-US"/>
              </w:rPr>
              <w:t>o</w:t>
            </w:r>
            <w:r>
              <w:rPr>
                <w:rFonts w:ascii="Georgia" w:hAnsi="Georgia"/>
                <w:sz w:val="21"/>
                <w:szCs w:val="21"/>
                <w:lang w:val="en-US"/>
              </w:rPr>
              <w:t>re (</w:t>
            </w:r>
            <w:r w:rsidRPr="00D53C96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10/2016 – 02/2017</w:t>
            </w:r>
            <w:r>
              <w:rPr>
                <w:rFonts w:ascii="Georgia" w:hAnsi="Georgia"/>
                <w:sz w:val="21"/>
                <w:szCs w:val="21"/>
                <w:lang w:val="en-US"/>
              </w:rPr>
              <w:t>)</w:t>
            </w:r>
          </w:p>
        </w:tc>
      </w:tr>
      <w:tr w:rsidR="00CE28CC" w:rsidRPr="00D47F47" w14:paraId="70CB01B0" w14:textId="77777777" w:rsidTr="00F96BF0">
        <w:trPr>
          <w:trHeight w:val="680"/>
        </w:trPr>
        <w:tc>
          <w:tcPr>
            <w:tcW w:w="1985" w:type="dxa"/>
          </w:tcPr>
          <w:p w14:paraId="04F58216" w14:textId="309DDE71" w:rsidR="00CE28CC" w:rsidRPr="00783280" w:rsidRDefault="003E74D5" w:rsidP="00F96BF0">
            <w:pPr>
              <w:spacing w:before="6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Hobbies</w:t>
            </w:r>
            <w:r w:rsidR="00CE28CC" w:rsidRPr="00783280">
              <w:rPr>
                <w:rFonts w:ascii="Georgia" w:hAnsi="Georgia"/>
                <w:sz w:val="21"/>
                <w:szCs w:val="21"/>
              </w:rPr>
              <w:t xml:space="preserve">: </w:t>
            </w:r>
          </w:p>
        </w:tc>
        <w:tc>
          <w:tcPr>
            <w:tcW w:w="7082" w:type="dxa"/>
            <w:gridSpan w:val="8"/>
          </w:tcPr>
          <w:p w14:paraId="598C2742" w14:textId="619CAACB" w:rsidR="00CE28CC" w:rsidRPr="00D53C96" w:rsidRDefault="00783280" w:rsidP="00F96BF0">
            <w:pPr>
              <w:spacing w:before="60"/>
              <w:rPr>
                <w:rFonts w:ascii="Georgia" w:hAnsi="Georgia"/>
                <w:sz w:val="21"/>
                <w:szCs w:val="21"/>
                <w:lang w:val="en-US"/>
              </w:rPr>
            </w:pPr>
            <w:r w:rsidRPr="00D53C96">
              <w:rPr>
                <w:rFonts w:ascii="Georgia" w:hAnsi="Georgia"/>
                <w:sz w:val="21"/>
                <w:szCs w:val="21"/>
                <w:lang w:val="en-US"/>
              </w:rPr>
              <w:t>Gymnastics</w:t>
            </w:r>
            <w:r w:rsidR="00CE28CC" w:rsidRPr="00D53C96">
              <w:rPr>
                <w:rFonts w:ascii="Georgia" w:hAnsi="Georgia"/>
                <w:sz w:val="21"/>
                <w:szCs w:val="21"/>
                <w:lang w:val="en-US"/>
              </w:rPr>
              <w:t xml:space="preserve"> (</w:t>
            </w:r>
            <w:r w:rsidRPr="00D47F47">
              <w:rPr>
                <w:rFonts w:ascii="Georgia" w:hAnsi="Georgia"/>
                <w:i/>
                <w:iCs/>
                <w:sz w:val="21"/>
                <w:szCs w:val="21"/>
                <w:lang w:val="en-US"/>
              </w:rPr>
              <w:t>professional gymnast for about 14 years; several times among the ten best gymnasts in Germany</w:t>
            </w:r>
            <w:r w:rsidR="00CE28CC" w:rsidRPr="00D53C96">
              <w:rPr>
                <w:rFonts w:ascii="Georgia" w:hAnsi="Georgia"/>
                <w:sz w:val="21"/>
                <w:szCs w:val="21"/>
                <w:lang w:val="en-US"/>
              </w:rPr>
              <w:t xml:space="preserve">), </w:t>
            </w:r>
            <w:r w:rsidRPr="00D53C96">
              <w:rPr>
                <w:rFonts w:ascii="Georgia" w:hAnsi="Georgia"/>
                <w:sz w:val="21"/>
                <w:szCs w:val="21"/>
                <w:lang w:val="en-US"/>
              </w:rPr>
              <w:t xml:space="preserve">Playing </w:t>
            </w:r>
            <w:r w:rsidR="00A16CDA" w:rsidRPr="00D53C96">
              <w:rPr>
                <w:rFonts w:ascii="Georgia" w:hAnsi="Georgia"/>
                <w:sz w:val="21"/>
                <w:szCs w:val="21"/>
                <w:lang w:val="en-US"/>
              </w:rPr>
              <w:t xml:space="preserve">the </w:t>
            </w:r>
            <w:r w:rsidRPr="00D53C96">
              <w:rPr>
                <w:rFonts w:ascii="Georgia" w:hAnsi="Georgia"/>
                <w:sz w:val="21"/>
                <w:szCs w:val="21"/>
                <w:lang w:val="en-US"/>
              </w:rPr>
              <w:t>piano, Skiing</w:t>
            </w:r>
          </w:p>
        </w:tc>
      </w:tr>
      <w:tr w:rsidR="00CE28CC" w:rsidRPr="00BA215A" w14:paraId="071AB173" w14:textId="77777777" w:rsidTr="00D47F47">
        <w:trPr>
          <w:trHeight w:val="1134"/>
        </w:trPr>
        <w:tc>
          <w:tcPr>
            <w:tcW w:w="1985" w:type="dxa"/>
            <w:vAlign w:val="bottom"/>
          </w:tcPr>
          <w:p w14:paraId="406B03AC" w14:textId="692AECE0" w:rsidR="00CE28CC" w:rsidRPr="00783280" w:rsidRDefault="00783280" w:rsidP="00CE28CC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Mainz, 19.04.2021</w:t>
            </w:r>
          </w:p>
        </w:tc>
        <w:tc>
          <w:tcPr>
            <w:tcW w:w="7082" w:type="dxa"/>
            <w:gridSpan w:val="8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783280">
      <w:footerReference w:type="even" r:id="rId8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06C4CF" w14:textId="77777777" w:rsidR="00173DE9" w:rsidRDefault="00173DE9" w:rsidP="00BE053D">
      <w:pPr>
        <w:spacing w:after="0" w:line="240" w:lineRule="auto"/>
      </w:pPr>
      <w:r>
        <w:separator/>
      </w:r>
    </w:p>
  </w:endnote>
  <w:endnote w:type="continuationSeparator" w:id="0">
    <w:p w14:paraId="22903832" w14:textId="77777777" w:rsidR="00173DE9" w:rsidRDefault="00173DE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B6965" w14:textId="77777777" w:rsidR="00173DE9" w:rsidRDefault="00173DE9" w:rsidP="00BE053D">
      <w:pPr>
        <w:spacing w:after="0" w:line="240" w:lineRule="auto"/>
      </w:pPr>
      <w:r>
        <w:separator/>
      </w:r>
    </w:p>
  </w:footnote>
  <w:footnote w:type="continuationSeparator" w:id="0">
    <w:p w14:paraId="63BE7064" w14:textId="77777777" w:rsidR="00173DE9" w:rsidRDefault="00173DE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E2E28840"/>
    <w:lvl w:ilvl="0" w:tplc="97F4F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3DEE2D9A"/>
    <w:lvl w:ilvl="0" w:tplc="EC5297C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07BAD9AC"/>
    <w:lvl w:ilvl="0" w:tplc="2BB65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3DE9"/>
    <w:rsid w:val="00175B6D"/>
    <w:rsid w:val="00175F3D"/>
    <w:rsid w:val="001901ED"/>
    <w:rsid w:val="00192518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1410"/>
    <w:rsid w:val="003E27C3"/>
    <w:rsid w:val="003E74D5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41C6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2EF2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280"/>
    <w:rsid w:val="007838D1"/>
    <w:rsid w:val="00785254"/>
    <w:rsid w:val="00785853"/>
    <w:rsid w:val="00795BAA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45A7"/>
    <w:rsid w:val="00996356"/>
    <w:rsid w:val="00997D9A"/>
    <w:rsid w:val="009D7C49"/>
    <w:rsid w:val="009E7297"/>
    <w:rsid w:val="009F7E27"/>
    <w:rsid w:val="00A0257D"/>
    <w:rsid w:val="00A12EDC"/>
    <w:rsid w:val="00A16CDA"/>
    <w:rsid w:val="00A26D0D"/>
    <w:rsid w:val="00A33BDE"/>
    <w:rsid w:val="00A34885"/>
    <w:rsid w:val="00A43BC1"/>
    <w:rsid w:val="00A57934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24E14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47F47"/>
    <w:rsid w:val="00D52142"/>
    <w:rsid w:val="00D5280E"/>
    <w:rsid w:val="00D53C96"/>
    <w:rsid w:val="00D61F14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96BF0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87DEF5D-D962-4B3D-B26C-80F8C6492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1774</Characters>
  <Application>Microsoft Office Word</Application>
  <DocSecurity>0</DocSecurity>
  <Lines>32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Lukas Sefrin</cp:lastModifiedBy>
  <cp:revision>4</cp:revision>
  <dcterms:created xsi:type="dcterms:W3CDTF">2021-04-18T17:56:00Z</dcterms:created>
  <dcterms:modified xsi:type="dcterms:W3CDTF">2021-04-18T19:15:00Z</dcterms:modified>
</cp:coreProperties>
</file>