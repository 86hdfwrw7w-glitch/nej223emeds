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vertAnchor="page" w:horzAnchor="margin" w:tblpXSpec="center" w:tblpY="753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9"/>
        <w:gridCol w:w="4678"/>
        <w:gridCol w:w="141"/>
        <w:gridCol w:w="1701"/>
        <w:gridCol w:w="1559"/>
        <w:tblGridChange w:id="0">
          <w:tblGrid>
            <w:gridCol w:w="2269"/>
            <w:gridCol w:w="4678"/>
            <w:gridCol w:w="141"/>
            <w:gridCol w:w="1701"/>
            <w:gridCol w:w="1559"/>
          </w:tblGrid>
        </w:tblGridChange>
      </w:tblGrid>
      <w:tr w:rsidR="008C7274" w:rsidRPr="000E5D18" w14:paraId="3CBC7CBB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2CC34210" w14:textId="77777777" w:rsidR="008C7274" w:rsidRPr="000E5D18" w:rsidRDefault="008C7274" w:rsidP="00643B92">
            <w:pPr>
              <w:ind w:left="-284" w:right="-282"/>
              <w:jc w:val="center"/>
              <w:rPr>
                <w:rFonts w:ascii="Georgia" w:hAnsi="Georgia"/>
                <w:sz w:val="21"/>
              </w:rPr>
            </w:pPr>
            <w:r w:rsidRPr="000E5D18">
              <w:rPr>
                <w:rFonts w:ascii="Georgia" w:hAnsi="Georgia"/>
                <w:b/>
                <w:smallCaps/>
                <w:sz w:val="49"/>
                <w:szCs w:val="32"/>
              </w:rPr>
              <w:t xml:space="preserve">Adrian </w:t>
            </w:r>
            <w:proofErr w:type="spellStart"/>
            <w:r w:rsidRPr="000E5D18">
              <w:rPr>
                <w:rFonts w:ascii="Georgia" w:hAnsi="Georgia"/>
                <w:b/>
                <w:smallCaps/>
                <w:sz w:val="49"/>
                <w:szCs w:val="32"/>
              </w:rPr>
              <w:t>Heiss</w:t>
            </w:r>
            <w:proofErr w:type="spellEnd"/>
            <w:r w:rsidRPr="000E5D18">
              <w:rPr>
                <w:rFonts w:ascii="Georgia" w:hAnsi="Georgia"/>
                <w:sz w:val="45"/>
                <w:szCs w:val="64"/>
              </w:rPr>
              <w:br/>
            </w:r>
            <w:proofErr w:type="spellStart"/>
            <w:r w:rsidRPr="000E5D18">
              <w:rPr>
                <w:rFonts w:ascii="Georgia" w:hAnsi="Georgia"/>
                <w:sz w:val="21"/>
              </w:rPr>
              <w:t>Güetliweg</w:t>
            </w:r>
            <w:proofErr w:type="spellEnd"/>
            <w:r w:rsidRPr="000E5D18">
              <w:rPr>
                <w:rFonts w:ascii="Georgia" w:hAnsi="Georgia"/>
                <w:sz w:val="21"/>
              </w:rPr>
              <w:t xml:space="preserve"> 7, 8050 Zürich, Schweiz</w:t>
            </w:r>
          </w:p>
          <w:p w14:paraId="59CA30BC" w14:textId="77777777" w:rsidR="008C7274" w:rsidRPr="000E5D18" w:rsidRDefault="008C7274" w:rsidP="00643B92">
            <w:pPr>
              <w:jc w:val="center"/>
              <w:rPr>
                <w:rFonts w:ascii="Georgia" w:hAnsi="Georgia"/>
                <w:sz w:val="23"/>
              </w:rPr>
            </w:pPr>
            <w:r w:rsidRPr="000E5D18">
              <w:rPr>
                <w:rFonts w:ascii="Georgia" w:hAnsi="Georgia" w:cs="Georgia"/>
                <w:color w:val="000000"/>
                <w:sz w:val="21"/>
                <w:lang w:val="de-AT"/>
              </w:rPr>
              <w:t>+41 78 205 24 12 | adrianfrancis.heiss@uzh.ch</w:t>
            </w:r>
          </w:p>
        </w:tc>
      </w:tr>
      <w:tr w:rsidR="008C7274" w:rsidRPr="000E5D18" w14:paraId="64568BBB" w14:textId="77777777" w:rsidTr="00852353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2609E302" w14:textId="77777777" w:rsidR="008C7274" w:rsidRPr="000E5D18" w:rsidRDefault="008C7274" w:rsidP="00643B92">
            <w:pPr>
              <w:jc w:val="center"/>
              <w:rPr>
                <w:rFonts w:ascii="Georgia" w:hAnsi="Georgia"/>
                <w:sz w:val="29"/>
              </w:rPr>
            </w:pPr>
            <w:r w:rsidRPr="000E5D18">
              <w:rPr>
                <w:rFonts w:ascii="Georgia" w:hAnsi="Georgia"/>
                <w:b/>
                <w:smallCaps/>
                <w:sz w:val="29"/>
                <w:szCs w:val="32"/>
              </w:rPr>
              <w:t>Schule &amp; Studium</w:t>
            </w:r>
          </w:p>
        </w:tc>
      </w:tr>
      <w:tr w:rsidR="008C7274" w:rsidRPr="000E5D18" w14:paraId="1088072D" w14:textId="77777777" w:rsidTr="00852353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673B7420" w14:textId="77777777" w:rsidR="008C7274" w:rsidRPr="000E5D18" w:rsidRDefault="008C7274" w:rsidP="00643B92">
            <w:pPr>
              <w:rPr>
                <w:rFonts w:ascii="Georgia" w:hAnsi="Georgia"/>
                <w:b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>Universität Zürich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6EE2DEBE" w14:textId="77777777" w:rsidR="008C7274" w:rsidRPr="000E5D18" w:rsidRDefault="008C7274" w:rsidP="00643B92">
            <w:pPr>
              <w:jc w:val="right"/>
              <w:rPr>
                <w:rFonts w:ascii="Georgia" w:hAnsi="Georgia"/>
                <w:i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Zürich</w:t>
            </w:r>
          </w:p>
        </w:tc>
      </w:tr>
      <w:tr w:rsidR="008C7274" w:rsidRPr="000E5D18" w14:paraId="2FE56A6D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4D880F68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GB"/>
              </w:rPr>
            </w:pPr>
            <w:r w:rsidRPr="000E5D18">
              <w:rPr>
                <w:rFonts w:ascii="Georgia" w:hAnsi="Georgia"/>
                <w:sz w:val="19"/>
                <w:lang w:val="en-GB"/>
              </w:rPr>
              <w:t xml:space="preserve">B.A. in </w:t>
            </w:r>
            <w:proofErr w:type="spellStart"/>
            <w:r w:rsidRPr="000E5D18">
              <w:rPr>
                <w:rFonts w:ascii="Georgia" w:hAnsi="Georgia"/>
                <w:sz w:val="19"/>
                <w:lang w:val="en-GB"/>
              </w:rPr>
              <w:t>Wirtschaftswissenschaften</w:t>
            </w:r>
            <w:proofErr w:type="spellEnd"/>
          </w:p>
        </w:tc>
        <w:tc>
          <w:tcPr>
            <w:tcW w:w="3260" w:type="dxa"/>
            <w:gridSpan w:val="2"/>
            <w:vAlign w:val="bottom"/>
          </w:tcPr>
          <w:p w14:paraId="77C3DC40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</w:rPr>
            </w:pPr>
            <w:r w:rsidRPr="000E5D18">
              <w:rPr>
                <w:rFonts w:ascii="Georgia" w:hAnsi="Georgia"/>
                <w:sz w:val="19"/>
              </w:rPr>
              <w:t>02/2023 – 09/2024</w:t>
            </w:r>
          </w:p>
        </w:tc>
      </w:tr>
      <w:tr w:rsidR="008C7274" w:rsidRPr="000E5D18" w14:paraId="788B9F5B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75A17644" w14:textId="77777777" w:rsidR="00D9784A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</w:pP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>Major: Banking and Finance</w:t>
            </w:r>
          </w:p>
          <w:p w14:paraId="0F30B616" w14:textId="185E52F6" w:rsidR="008C7274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</w:pP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 xml:space="preserve">Minor: </w:t>
            </w:r>
            <w:proofErr w:type="spellStart"/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>Informatik</w:t>
            </w:r>
            <w:proofErr w:type="spellEnd"/>
          </w:p>
          <w:p w14:paraId="5AC61F57" w14:textId="77777777" w:rsidR="008C7274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</w:rPr>
            </w:pP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</w:rPr>
              <w:t>Abschlussnote: 5,4 (1,0 – 6,0, mit 6,0 als Bestnote)</w:t>
            </w:r>
          </w:p>
          <w:p w14:paraId="7DAD3307" w14:textId="77777777" w:rsidR="008C7274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</w:pP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 xml:space="preserve">Zusätzlich belegte Module im Umfang von 16 ECTS </w:t>
            </w:r>
          </w:p>
        </w:tc>
      </w:tr>
      <w:tr w:rsidR="008C7274" w:rsidRPr="000E5D18" w14:paraId="52859969" w14:textId="77777777" w:rsidTr="00852353">
        <w:trPr>
          <w:trHeight w:val="283"/>
        </w:trPr>
        <w:tc>
          <w:tcPr>
            <w:tcW w:w="7088" w:type="dxa"/>
            <w:gridSpan w:val="3"/>
            <w:vAlign w:val="bottom"/>
          </w:tcPr>
          <w:p w14:paraId="1F6D642A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de-AT"/>
              </w:rPr>
            </w:pPr>
            <w:r w:rsidRPr="000E5D18">
              <w:rPr>
                <w:rFonts w:ascii="Georgia" w:hAnsi="Georgia"/>
                <w:sz w:val="19"/>
                <w:lang w:val="de-AT"/>
              </w:rPr>
              <w:t>B.Sc. in Informatik</w:t>
            </w:r>
          </w:p>
        </w:tc>
        <w:tc>
          <w:tcPr>
            <w:tcW w:w="3260" w:type="dxa"/>
            <w:gridSpan w:val="2"/>
            <w:vAlign w:val="bottom"/>
          </w:tcPr>
          <w:p w14:paraId="42A86DB5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</w:rPr>
              <w:t>09/2021 – 01/2023</w:t>
            </w:r>
          </w:p>
        </w:tc>
      </w:tr>
      <w:tr w:rsidR="008C7274" w:rsidRPr="000E5D18" w14:paraId="6CB85B05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15904A3F" w14:textId="77777777" w:rsidR="00D9784A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en-GB"/>
              </w:rPr>
            </w:pPr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 xml:space="preserve">Major: </w:t>
            </w:r>
            <w:proofErr w:type="spellStart"/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>Wirtschaftsinformatik</w:t>
            </w:r>
            <w:proofErr w:type="spellEnd"/>
          </w:p>
          <w:p w14:paraId="6A5B371F" w14:textId="686F6C07" w:rsidR="008C7274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en-GB"/>
              </w:rPr>
            </w:pPr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>Minor: Banking and Finance</w:t>
            </w:r>
          </w:p>
          <w:p w14:paraId="485E8245" w14:textId="77777777" w:rsidR="008C7274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de-CH"/>
              </w:rPr>
            </w:pPr>
            <w:r w:rsidRPr="000E5D18">
              <w:rPr>
                <w:rFonts w:ascii="Georgia" w:hAnsi="Georgia"/>
                <w:i/>
                <w:iCs/>
                <w:sz w:val="19"/>
                <w:lang w:val="de-CH"/>
              </w:rPr>
              <w:t>Austausch von Major und Minor aufgrund von weiter gestiegenem Interesse an der Finanzwelt (nach dem dritten Semester)</w:t>
            </w:r>
          </w:p>
        </w:tc>
      </w:tr>
      <w:tr w:rsidR="008C7274" w:rsidRPr="000E5D18" w14:paraId="4B57E6F6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7788B35E" w14:textId="77777777" w:rsidR="008C7274" w:rsidRPr="000E5D18" w:rsidRDefault="008C7274" w:rsidP="00643B92">
            <w:pPr>
              <w:rPr>
                <w:rFonts w:ascii="Georgia" w:hAnsi="Georgia" w:cs="Georgia"/>
                <w:i/>
                <w:iCs/>
                <w:color w:val="000000"/>
                <w:sz w:val="24"/>
                <w:szCs w:val="23"/>
              </w:rPr>
            </w:pPr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>ETH Zürich</w:t>
            </w:r>
          </w:p>
        </w:tc>
        <w:tc>
          <w:tcPr>
            <w:tcW w:w="3260" w:type="dxa"/>
            <w:gridSpan w:val="2"/>
            <w:vAlign w:val="bottom"/>
          </w:tcPr>
          <w:p w14:paraId="5256145C" w14:textId="77777777" w:rsidR="008C7274" w:rsidRPr="000E5D18" w:rsidRDefault="008C7274" w:rsidP="00643B92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4"/>
                <w:szCs w:val="23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Zürich</w:t>
            </w:r>
          </w:p>
        </w:tc>
      </w:tr>
      <w:tr w:rsidR="008C7274" w:rsidRPr="000E5D18" w14:paraId="2E98D719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06444788" w14:textId="77777777" w:rsidR="008C7274" w:rsidRPr="000E5D18" w:rsidRDefault="008C7274" w:rsidP="00643B92">
            <w:pPr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</w:pPr>
            <w:r w:rsidRPr="000E5D18">
              <w:rPr>
                <w:rFonts w:ascii="Georgia" w:hAnsi="Georgia"/>
                <w:sz w:val="19"/>
                <w:lang w:val="de-CH"/>
              </w:rPr>
              <w:t>B.Sc. in Informatik</w:t>
            </w:r>
          </w:p>
        </w:tc>
        <w:tc>
          <w:tcPr>
            <w:tcW w:w="3260" w:type="dxa"/>
            <w:gridSpan w:val="2"/>
            <w:vAlign w:val="bottom"/>
          </w:tcPr>
          <w:p w14:paraId="0478EFEC" w14:textId="77777777" w:rsidR="008C7274" w:rsidRPr="000E5D18" w:rsidRDefault="008C7274" w:rsidP="00643B92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</w:rPr>
              <w:t>09/2020 – 07/2021</w:t>
            </w:r>
          </w:p>
        </w:tc>
      </w:tr>
      <w:tr w:rsidR="008C7274" w:rsidRPr="000E5D18" w14:paraId="3C833668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3880B3EC" w14:textId="77777777" w:rsidR="008C7274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</w:rPr>
            </w:pPr>
            <w:r w:rsidRPr="000E5D18">
              <w:rPr>
                <w:rFonts w:ascii="Georgia" w:hAnsi="Georgia"/>
                <w:i/>
                <w:iCs/>
                <w:sz w:val="19"/>
              </w:rPr>
              <w:t>Studiengangwechsel aufgrund großer Neugier für die Finanzwirtschaft</w:t>
            </w:r>
          </w:p>
        </w:tc>
      </w:tr>
      <w:tr w:rsidR="008C7274" w:rsidRPr="000E5D18" w14:paraId="1D4B265F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10CB0D2D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>Technisches Gymnasium Waldshut</w:t>
            </w:r>
          </w:p>
        </w:tc>
        <w:tc>
          <w:tcPr>
            <w:tcW w:w="3260" w:type="dxa"/>
            <w:gridSpan w:val="2"/>
            <w:vAlign w:val="bottom"/>
          </w:tcPr>
          <w:p w14:paraId="58C51F35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Waldshut, Deutschland</w:t>
            </w:r>
          </w:p>
        </w:tc>
      </w:tr>
      <w:tr w:rsidR="008C7274" w:rsidRPr="000E5D18" w14:paraId="7604C3C3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670BD67D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de-AT"/>
              </w:rPr>
            </w:pPr>
            <w:r w:rsidRPr="000E5D18">
              <w:rPr>
                <w:rFonts w:ascii="Georgia" w:hAnsi="Georgia"/>
                <w:sz w:val="19"/>
                <w:lang w:val="de-AT"/>
              </w:rPr>
              <w:t>Allgemeine Hochschulreife</w:t>
            </w:r>
          </w:p>
        </w:tc>
        <w:tc>
          <w:tcPr>
            <w:tcW w:w="3260" w:type="dxa"/>
            <w:gridSpan w:val="2"/>
            <w:vAlign w:val="bottom"/>
          </w:tcPr>
          <w:p w14:paraId="4C305A4B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</w:rPr>
            </w:pPr>
            <w:r w:rsidRPr="000E5D18">
              <w:rPr>
                <w:rFonts w:ascii="Georgia" w:hAnsi="Georgia"/>
                <w:sz w:val="19"/>
              </w:rPr>
              <w:t>09/2017 – 07/2020</w:t>
            </w:r>
          </w:p>
        </w:tc>
      </w:tr>
      <w:tr w:rsidR="008C7274" w:rsidRPr="000E5D18" w14:paraId="67EE4EFC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2FD70BD9" w14:textId="77777777" w:rsidR="008C7274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en-GB"/>
              </w:rPr>
            </w:pPr>
            <w:proofErr w:type="spellStart"/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>Abschlussnote</w:t>
            </w:r>
            <w:proofErr w:type="spellEnd"/>
            <w:r w:rsidRPr="000E5D18">
              <w:rPr>
                <w:rFonts w:ascii="Georgia" w:hAnsi="Georgia"/>
                <w:i/>
                <w:iCs/>
                <w:sz w:val="19"/>
                <w:lang w:val="en-GB"/>
              </w:rPr>
              <w:t>: 1,6</w:t>
            </w:r>
          </w:p>
        </w:tc>
      </w:tr>
      <w:tr w:rsidR="008C7274" w:rsidRPr="000E5D18" w14:paraId="3C8F025A" w14:textId="77777777" w:rsidTr="00852353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3C58FA81" w14:textId="77777777" w:rsidR="008C7274" w:rsidRPr="000E5D18" w:rsidRDefault="008C7274" w:rsidP="00643B92">
            <w:pPr>
              <w:pStyle w:val="BERSCHRIFT"/>
              <w:jc w:val="center"/>
              <w:rPr>
                <w:sz w:val="29"/>
              </w:rPr>
            </w:pPr>
            <w:r w:rsidRPr="000E5D18">
              <w:rPr>
                <w:sz w:val="29"/>
              </w:rPr>
              <w:t>Praxiserfahrungen</w:t>
            </w:r>
          </w:p>
        </w:tc>
      </w:tr>
      <w:tr w:rsidR="008C7274" w:rsidRPr="000E5D18" w14:paraId="0A6FC395" w14:textId="77777777" w:rsidTr="00852353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555A0837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sz w:val="24"/>
                <w:szCs w:val="23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UZH Portfolio Management Programm (PMP)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79FA17CB" w14:textId="77777777" w:rsidR="008C7274" w:rsidRPr="000E5D18" w:rsidRDefault="008C7274" w:rsidP="00643B92">
            <w:pPr>
              <w:jc w:val="right"/>
              <w:rPr>
                <w:rFonts w:ascii="Georgia" w:hAnsi="Georgia"/>
                <w:i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Zürich</w:t>
            </w:r>
          </w:p>
        </w:tc>
      </w:tr>
      <w:tr w:rsidR="008C7274" w:rsidRPr="000E5D18" w14:paraId="0435B128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7CAECFEA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US"/>
              </w:rPr>
            </w:pP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Quantitativer</w:t>
            </w:r>
            <w:proofErr w:type="spellEnd"/>
            <w:r w:rsidRPr="000E5D18">
              <w:rPr>
                <w:rFonts w:ascii="Georgia" w:hAnsi="Georgia"/>
                <w:sz w:val="19"/>
                <w:lang w:val="en-US"/>
              </w:rPr>
              <w:t xml:space="preserve"> Analyst</w:t>
            </w:r>
          </w:p>
        </w:tc>
        <w:tc>
          <w:tcPr>
            <w:tcW w:w="3260" w:type="dxa"/>
            <w:gridSpan w:val="2"/>
            <w:vAlign w:val="bottom"/>
          </w:tcPr>
          <w:p w14:paraId="596B4B54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  <w:lang w:val="en-US"/>
              </w:rPr>
              <w:t xml:space="preserve">10/2024 – </w:t>
            </w: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heute</w:t>
            </w:r>
            <w:proofErr w:type="spellEnd"/>
          </w:p>
        </w:tc>
      </w:tr>
      <w:tr w:rsidR="008C7274" w:rsidRPr="000E5D18" w14:paraId="7761453E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1ADA04A1" w14:textId="77777777" w:rsidR="008C7274" w:rsidRPr="000E5D18" w:rsidRDefault="008C7274" w:rsidP="00643B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9"/>
                <w:lang w:val="de-CH"/>
              </w:rPr>
            </w:pPr>
            <w:r w:rsidRPr="000E5D18">
              <w:rPr>
                <w:rFonts w:ascii="Georgia" w:hAnsi="Georgia"/>
                <w:i/>
                <w:iCs/>
                <w:sz w:val="19"/>
                <w:lang w:val="de-CH"/>
              </w:rPr>
              <w:t>Entwicklung und Backtesten von Investmentstrategien für ein zwei Millionen Euro Portfolio</w:t>
            </w:r>
          </w:p>
          <w:p w14:paraId="38F057B3" w14:textId="77777777" w:rsidR="008C7274" w:rsidRPr="000E5D18" w:rsidRDefault="008C7274" w:rsidP="00643B92">
            <w:pPr>
              <w:pStyle w:val="Bullets"/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Regelmässige Präsentation der Ergebnisse der Analysen in Hotels des Programmsponsors</w:t>
            </w:r>
          </w:p>
        </w:tc>
      </w:tr>
      <w:tr w:rsidR="008C7274" w:rsidRPr="000E5D18" w14:paraId="5BC6FBB5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69AA45D8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3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Schlaumacher GmbH</w:t>
            </w:r>
          </w:p>
        </w:tc>
        <w:tc>
          <w:tcPr>
            <w:tcW w:w="3260" w:type="dxa"/>
            <w:gridSpan w:val="2"/>
            <w:vAlign w:val="bottom"/>
          </w:tcPr>
          <w:p w14:paraId="44466615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4"/>
                <w:szCs w:val="23"/>
              </w:rPr>
            </w:pPr>
            <w:r w:rsidRPr="000E5D18">
              <w:rPr>
                <w:smallCaps/>
                <w:sz w:val="24"/>
                <w:szCs w:val="23"/>
              </w:rPr>
              <w:t>Zürich</w:t>
            </w:r>
          </w:p>
        </w:tc>
      </w:tr>
      <w:tr w:rsidR="008C7274" w:rsidRPr="000E5D18" w14:paraId="4FD7FEE3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7BB344EA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de-CH"/>
              </w:rPr>
            </w:pPr>
            <w:r w:rsidRPr="000E5D18">
              <w:rPr>
                <w:rFonts w:ascii="Georgia" w:hAnsi="Georgia"/>
                <w:sz w:val="19"/>
                <w:lang w:val="de-CH"/>
              </w:rPr>
              <w:t>Tutor in Mathematik und Wirtschaft</w:t>
            </w:r>
          </w:p>
        </w:tc>
        <w:tc>
          <w:tcPr>
            <w:tcW w:w="3260" w:type="dxa"/>
            <w:gridSpan w:val="2"/>
            <w:vAlign w:val="bottom"/>
          </w:tcPr>
          <w:p w14:paraId="2767B002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  <w:lang w:val="en-US"/>
              </w:rPr>
              <w:t xml:space="preserve">03/2023 – </w:t>
            </w: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heute</w:t>
            </w:r>
            <w:proofErr w:type="spellEnd"/>
          </w:p>
        </w:tc>
      </w:tr>
      <w:tr w:rsidR="008C7274" w:rsidRPr="000E5D18" w14:paraId="1B6B9C46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2C5A3337" w14:textId="77777777" w:rsidR="008C7274" w:rsidRPr="000E5D18" w:rsidRDefault="008C7274" w:rsidP="00643B92">
            <w:pPr>
              <w:pStyle w:val="Bullets"/>
              <w:rPr>
                <w:i w:val="0"/>
                <w:iCs w:val="0"/>
                <w:sz w:val="19"/>
              </w:rPr>
            </w:pPr>
            <w:r w:rsidRPr="000E5D18">
              <w:rPr>
                <w:sz w:val="19"/>
              </w:rPr>
              <w:t>Unterstützung von Schülerinnen und Schülern sowie Studentinnen und Studenten (sowohl Einzelunterricht als auch Gruppenunterricht)</w:t>
            </w:r>
          </w:p>
        </w:tc>
      </w:tr>
      <w:tr w:rsidR="008C7274" w:rsidRPr="000E5D18" w14:paraId="424EBECF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0A56F45D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3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Piano-Support GmbH</w:t>
            </w:r>
          </w:p>
        </w:tc>
        <w:tc>
          <w:tcPr>
            <w:tcW w:w="3260" w:type="dxa"/>
            <w:gridSpan w:val="2"/>
            <w:vAlign w:val="bottom"/>
          </w:tcPr>
          <w:p w14:paraId="44E93979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4"/>
                <w:szCs w:val="23"/>
              </w:rPr>
            </w:pPr>
            <w:r w:rsidRPr="000E5D18">
              <w:rPr>
                <w:smallCaps/>
                <w:sz w:val="24"/>
                <w:szCs w:val="23"/>
              </w:rPr>
              <w:t>Untersiggenthal</w:t>
            </w:r>
          </w:p>
        </w:tc>
      </w:tr>
      <w:tr w:rsidR="008C7274" w:rsidRPr="000E5D18" w14:paraId="4CB8A580" w14:textId="77777777" w:rsidTr="00852353">
        <w:trPr>
          <w:trHeight w:val="23"/>
        </w:trPr>
        <w:tc>
          <w:tcPr>
            <w:tcW w:w="7088" w:type="dxa"/>
            <w:gridSpan w:val="3"/>
            <w:vAlign w:val="bottom"/>
          </w:tcPr>
          <w:p w14:paraId="61FADB98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</w:pPr>
            <w:proofErr w:type="spellStart"/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  <w:t>Flügel</w:t>
            </w:r>
            <w:proofErr w:type="spellEnd"/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  <w:t xml:space="preserve">- und </w:t>
            </w:r>
            <w:proofErr w:type="spellStart"/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  <w:t>Klaviertransporteur</w:t>
            </w:r>
            <w:proofErr w:type="spellEnd"/>
          </w:p>
        </w:tc>
        <w:tc>
          <w:tcPr>
            <w:tcW w:w="3260" w:type="dxa"/>
            <w:gridSpan w:val="2"/>
            <w:vAlign w:val="bottom"/>
          </w:tcPr>
          <w:p w14:paraId="6FC75299" w14:textId="77777777" w:rsidR="008C7274" w:rsidRPr="000E5D18" w:rsidRDefault="008C7274" w:rsidP="00643B92">
            <w:pPr>
              <w:jc w:val="right"/>
              <w:rPr>
                <w:rFonts w:ascii="Georgia" w:hAnsi="Georgia"/>
                <w:sz w:val="19"/>
                <w:lang w:val="en-US"/>
              </w:rPr>
            </w:pPr>
            <w:r w:rsidRPr="000E5D18">
              <w:rPr>
                <w:rFonts w:ascii="Georgia" w:hAnsi="Georgia"/>
                <w:sz w:val="19"/>
                <w:lang w:val="en-US"/>
              </w:rPr>
              <w:t xml:space="preserve">07/2017 – </w:t>
            </w: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heute</w:t>
            </w:r>
            <w:proofErr w:type="spellEnd"/>
          </w:p>
        </w:tc>
      </w:tr>
      <w:tr w:rsidR="008C7274" w:rsidRPr="000E5D18" w14:paraId="6369313D" w14:textId="77777777" w:rsidTr="00852353">
        <w:trPr>
          <w:trHeight w:val="23"/>
        </w:trPr>
        <w:tc>
          <w:tcPr>
            <w:tcW w:w="10348" w:type="dxa"/>
            <w:gridSpan w:val="5"/>
            <w:vAlign w:val="bottom"/>
          </w:tcPr>
          <w:p w14:paraId="62B20B52" w14:textId="77777777" w:rsidR="008C7274" w:rsidRPr="000E5D18" w:rsidRDefault="008C7274" w:rsidP="00643B92">
            <w:pPr>
              <w:pStyle w:val="Bullets"/>
              <w:numPr>
                <w:ilvl w:val="0"/>
                <w:numId w:val="25"/>
              </w:numPr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Gewährleistung sicherer Transporte und Sicherstellung reibungsloser Kundenkommunikation</w:t>
            </w:r>
          </w:p>
        </w:tc>
      </w:tr>
      <w:tr w:rsidR="008C7274" w:rsidRPr="000E5D18" w14:paraId="041CC84A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5592D2F1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Schülerhilfe GmbH</w:t>
            </w:r>
          </w:p>
        </w:tc>
        <w:tc>
          <w:tcPr>
            <w:tcW w:w="3260" w:type="dxa"/>
            <w:gridSpan w:val="2"/>
            <w:vAlign w:val="bottom"/>
          </w:tcPr>
          <w:p w14:paraId="7CB342F6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</w:rPr>
            </w:pPr>
            <w:r w:rsidRPr="000E5D18">
              <w:rPr>
                <w:iCs w:val="0"/>
                <w:smallCaps/>
                <w:sz w:val="24"/>
                <w:szCs w:val="23"/>
              </w:rPr>
              <w:t>Waldshut, Deutschland</w:t>
            </w:r>
          </w:p>
        </w:tc>
      </w:tr>
      <w:tr w:rsidR="008C7274" w:rsidRPr="000E5D18" w14:paraId="45F401FA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5F3C682B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lang w:val="de-CH"/>
              </w:rPr>
            </w:pPr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de-CH"/>
              </w:rPr>
              <w:t>Tutor in Mathematik, Englisch und Deutsch</w:t>
            </w:r>
          </w:p>
        </w:tc>
        <w:tc>
          <w:tcPr>
            <w:tcW w:w="3260" w:type="dxa"/>
            <w:gridSpan w:val="2"/>
            <w:vAlign w:val="bottom"/>
          </w:tcPr>
          <w:p w14:paraId="2B7516AF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9"/>
                <w:lang w:val="en-US"/>
              </w:rPr>
            </w:pPr>
            <w:r w:rsidRPr="000E5D18">
              <w:rPr>
                <w:i w:val="0"/>
                <w:iCs w:val="0"/>
                <w:sz w:val="19"/>
                <w:lang w:val="en-US"/>
              </w:rPr>
              <w:t>07/2021 – 02/2023</w:t>
            </w:r>
          </w:p>
        </w:tc>
      </w:tr>
      <w:tr w:rsidR="008C7274" w:rsidRPr="000E5D18" w14:paraId="46BE45A0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3CFCBBD2" w14:textId="77777777" w:rsidR="008C7274" w:rsidRPr="000E5D18" w:rsidRDefault="008C7274" w:rsidP="00643B92">
            <w:pPr>
              <w:pStyle w:val="Bullets"/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Unterrichten von Schülerinnen und Schülern bis zum Abitur (sowohl Einzelunterricht als auch Gruppenunterricht)</w:t>
            </w:r>
          </w:p>
        </w:tc>
      </w:tr>
      <w:tr w:rsidR="008C7274" w:rsidRPr="000E5D18" w14:paraId="5ADC1569" w14:textId="77777777" w:rsidTr="00852353">
        <w:trPr>
          <w:trHeight w:val="340"/>
        </w:trPr>
        <w:tc>
          <w:tcPr>
            <w:tcW w:w="7088" w:type="dxa"/>
            <w:gridSpan w:val="3"/>
            <w:vAlign w:val="bottom"/>
          </w:tcPr>
          <w:p w14:paraId="0C81D8E7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3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</w:rPr>
              <w:t>Stadiondienst AG</w:t>
            </w:r>
          </w:p>
        </w:tc>
        <w:tc>
          <w:tcPr>
            <w:tcW w:w="3260" w:type="dxa"/>
            <w:gridSpan w:val="2"/>
            <w:vAlign w:val="bottom"/>
          </w:tcPr>
          <w:p w14:paraId="6C6ADE39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  <w:iCs w:val="0"/>
                <w:smallCaps/>
                <w:sz w:val="24"/>
                <w:szCs w:val="23"/>
              </w:rPr>
            </w:pPr>
            <w:r w:rsidRPr="000E5D18">
              <w:rPr>
                <w:smallCaps/>
                <w:sz w:val="24"/>
                <w:szCs w:val="23"/>
              </w:rPr>
              <w:t>Basel</w:t>
            </w:r>
          </w:p>
        </w:tc>
      </w:tr>
      <w:tr w:rsidR="008C7274" w:rsidRPr="000E5D18" w14:paraId="24543DBD" w14:textId="77777777" w:rsidTr="00852353">
        <w:trPr>
          <w:trHeight w:val="20"/>
        </w:trPr>
        <w:tc>
          <w:tcPr>
            <w:tcW w:w="7088" w:type="dxa"/>
            <w:gridSpan w:val="3"/>
            <w:vAlign w:val="bottom"/>
          </w:tcPr>
          <w:p w14:paraId="482E3BC7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3"/>
                <w:lang w:val="en-GB"/>
              </w:rPr>
            </w:pPr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en-US"/>
              </w:rPr>
              <w:t>Steward</w:t>
            </w:r>
          </w:p>
        </w:tc>
        <w:tc>
          <w:tcPr>
            <w:tcW w:w="3260" w:type="dxa"/>
            <w:gridSpan w:val="2"/>
            <w:vAlign w:val="bottom"/>
          </w:tcPr>
          <w:p w14:paraId="30B82AF1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  <w:iCs w:val="0"/>
                <w:smallCaps/>
                <w:sz w:val="24"/>
                <w:szCs w:val="23"/>
                <w:lang w:val="en-GB"/>
              </w:rPr>
            </w:pPr>
            <w:r w:rsidRPr="000E5D18">
              <w:rPr>
                <w:i w:val="0"/>
                <w:iCs w:val="0"/>
                <w:sz w:val="19"/>
                <w:lang w:val="en-US"/>
              </w:rPr>
              <w:t>02/2018 – 02/2020</w:t>
            </w:r>
          </w:p>
        </w:tc>
      </w:tr>
      <w:tr w:rsidR="008C7274" w:rsidRPr="000E5D18" w14:paraId="4BE46E0C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4ED13B80" w14:textId="77777777" w:rsidR="008C7274" w:rsidRPr="000E5D18" w:rsidRDefault="008C7274" w:rsidP="00643B92">
            <w:pPr>
              <w:pStyle w:val="Bullets"/>
              <w:numPr>
                <w:ilvl w:val="0"/>
                <w:numId w:val="25"/>
              </w:numPr>
              <w:rPr>
                <w:i w:val="0"/>
                <w:iCs w:val="0"/>
                <w:sz w:val="19"/>
                <w:lang w:val="de-CH"/>
              </w:rPr>
            </w:pPr>
            <w:r w:rsidRPr="000E5D18">
              <w:rPr>
                <w:i w:val="0"/>
                <w:iCs w:val="0"/>
                <w:sz w:val="19"/>
                <w:lang w:val="de-CH"/>
              </w:rPr>
              <w:t>Gewährleistung von Sicherheit und Ordnung bei Events im Stadion</w:t>
            </w:r>
          </w:p>
        </w:tc>
      </w:tr>
      <w:tr w:rsidR="008C7274" w:rsidRPr="000E5D18" w14:paraId="269DAF28" w14:textId="77777777" w:rsidTr="00852353">
        <w:trPr>
          <w:trHeight w:val="340"/>
        </w:trPr>
        <w:tc>
          <w:tcPr>
            <w:tcW w:w="6947" w:type="dxa"/>
            <w:gridSpan w:val="2"/>
            <w:vAlign w:val="bottom"/>
          </w:tcPr>
          <w:p w14:paraId="155EA651" w14:textId="30D93FFA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9"/>
                <w:lang w:val="de-CH"/>
              </w:rPr>
            </w:pPr>
            <w:r w:rsidRPr="000E5D18">
              <w:rPr>
                <w:b/>
                <w:i w:val="0"/>
                <w:iCs w:val="0"/>
                <w:smallCaps/>
                <w:sz w:val="24"/>
                <w:szCs w:val="23"/>
                <w:lang w:val="de-CH"/>
              </w:rPr>
              <w:t>Work and Travel Australien und Asienreise</w:t>
            </w:r>
          </w:p>
        </w:tc>
        <w:tc>
          <w:tcPr>
            <w:tcW w:w="3401" w:type="dxa"/>
            <w:gridSpan w:val="3"/>
            <w:vAlign w:val="bottom"/>
          </w:tcPr>
          <w:p w14:paraId="6B1F30BD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9"/>
                <w:lang w:val="en-GB"/>
              </w:rPr>
            </w:pPr>
            <w:proofErr w:type="spellStart"/>
            <w:r w:rsidRPr="000E5D18">
              <w:rPr>
                <w:iCs w:val="0"/>
                <w:smallCaps/>
                <w:sz w:val="24"/>
                <w:szCs w:val="23"/>
                <w:lang w:val="en-GB"/>
              </w:rPr>
              <w:t>Australien</w:t>
            </w:r>
            <w:proofErr w:type="spellEnd"/>
            <w:r w:rsidRPr="000E5D18">
              <w:rPr>
                <w:iCs w:val="0"/>
                <w:smallCaps/>
                <w:sz w:val="24"/>
                <w:szCs w:val="23"/>
                <w:lang w:val="en-GB"/>
              </w:rPr>
              <w:t xml:space="preserve"> und </w:t>
            </w:r>
            <w:proofErr w:type="spellStart"/>
            <w:r w:rsidRPr="000E5D18">
              <w:rPr>
                <w:iCs w:val="0"/>
                <w:smallCaps/>
                <w:sz w:val="24"/>
                <w:szCs w:val="23"/>
                <w:lang w:val="en-GB"/>
              </w:rPr>
              <w:t>Südostasien</w:t>
            </w:r>
            <w:proofErr w:type="spellEnd"/>
          </w:p>
        </w:tc>
      </w:tr>
      <w:tr w:rsidR="008C7274" w:rsidRPr="000E5D18" w14:paraId="6C3F4C96" w14:textId="77777777" w:rsidTr="00852353">
        <w:trPr>
          <w:trHeight w:val="57"/>
        </w:trPr>
        <w:tc>
          <w:tcPr>
            <w:tcW w:w="7088" w:type="dxa"/>
            <w:gridSpan w:val="3"/>
            <w:vAlign w:val="bottom"/>
          </w:tcPr>
          <w:p w14:paraId="0A556BF9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rPr>
                <w:sz w:val="19"/>
                <w:lang w:val="de-CH"/>
              </w:rPr>
            </w:pPr>
            <w:r w:rsidRPr="000E5D18">
              <w:rPr>
                <w:rFonts w:cstheme="minorBidi"/>
                <w:i w:val="0"/>
                <w:iCs w:val="0"/>
                <w:color w:val="auto"/>
                <w:sz w:val="19"/>
                <w:lang w:val="de-CH"/>
              </w:rPr>
              <w:t>Spendensammler für Green Impact (Sydney, Australien)</w:t>
            </w:r>
          </w:p>
        </w:tc>
        <w:tc>
          <w:tcPr>
            <w:tcW w:w="3260" w:type="dxa"/>
            <w:gridSpan w:val="2"/>
            <w:vAlign w:val="bottom"/>
          </w:tcPr>
          <w:p w14:paraId="0A1BEC27" w14:textId="77777777" w:rsidR="008C7274" w:rsidRPr="000E5D18" w:rsidRDefault="008C7274" w:rsidP="00643B92">
            <w:pPr>
              <w:pStyle w:val="Bullets"/>
              <w:numPr>
                <w:ilvl w:val="0"/>
                <w:numId w:val="0"/>
              </w:numPr>
              <w:jc w:val="right"/>
              <w:rPr>
                <w:sz w:val="19"/>
                <w:lang w:val="en-GB"/>
              </w:rPr>
            </w:pPr>
            <w:r w:rsidRPr="000E5D18">
              <w:rPr>
                <w:i w:val="0"/>
                <w:iCs w:val="0"/>
                <w:sz w:val="19"/>
                <w:lang w:val="en-US"/>
              </w:rPr>
              <w:t>06/2016 – 07/2016</w:t>
            </w:r>
          </w:p>
        </w:tc>
      </w:tr>
      <w:tr w:rsidR="008C7274" w:rsidRPr="000E5D18" w14:paraId="26AAEB36" w14:textId="77777777" w:rsidTr="00852353">
        <w:trPr>
          <w:trHeight w:val="20"/>
        </w:trPr>
        <w:tc>
          <w:tcPr>
            <w:tcW w:w="10348" w:type="dxa"/>
            <w:gridSpan w:val="5"/>
            <w:vAlign w:val="bottom"/>
          </w:tcPr>
          <w:p w14:paraId="536A0E14" w14:textId="77777777" w:rsidR="008C7274" w:rsidRPr="000E5D18" w:rsidRDefault="008C7274" w:rsidP="00643B92">
            <w:pPr>
              <w:pStyle w:val="Bullets"/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Anwerbung von Spenderinnen und Spendern für Umweltspendenpläne</w:t>
            </w:r>
          </w:p>
        </w:tc>
      </w:tr>
      <w:tr w:rsidR="008C7274" w:rsidRPr="000E5D18" w14:paraId="6A68B5C2" w14:textId="77777777" w:rsidTr="00852353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060E3736" w14:textId="77777777" w:rsidR="008C7274" w:rsidRPr="000E5D18" w:rsidRDefault="008C7274" w:rsidP="00643B92">
            <w:pPr>
              <w:jc w:val="center"/>
              <w:rPr>
                <w:rFonts w:ascii="Georgia" w:hAnsi="Georgia"/>
                <w:b/>
                <w:smallCaps/>
                <w:sz w:val="29"/>
                <w:szCs w:val="29"/>
              </w:rPr>
            </w:pPr>
            <w:r w:rsidRPr="000E5D18">
              <w:rPr>
                <w:rFonts w:ascii="Georgia" w:hAnsi="Georgia"/>
                <w:b/>
                <w:smallCaps/>
                <w:sz w:val="29"/>
                <w:szCs w:val="29"/>
              </w:rPr>
              <w:t>Außeruniversitäres Engagement</w:t>
            </w:r>
          </w:p>
        </w:tc>
      </w:tr>
      <w:tr w:rsidR="008C7274" w:rsidRPr="000E5D18" w14:paraId="5BC78DDD" w14:textId="77777777" w:rsidTr="00852353">
        <w:trPr>
          <w:trHeight w:val="340"/>
        </w:trPr>
        <w:tc>
          <w:tcPr>
            <w:tcW w:w="7088" w:type="dxa"/>
            <w:gridSpan w:val="3"/>
            <w:tcBorders>
              <w:top w:val="single" w:sz="4" w:space="0" w:color="auto"/>
            </w:tcBorders>
            <w:vAlign w:val="bottom"/>
          </w:tcPr>
          <w:p w14:paraId="4E11B495" w14:textId="77777777" w:rsidR="008C7274" w:rsidRPr="000E5D18" w:rsidRDefault="008C7274" w:rsidP="00643B92">
            <w:pPr>
              <w:rPr>
                <w:rFonts w:ascii="Georgia" w:hAnsi="Georgia"/>
                <w:b/>
                <w:smallCaps/>
                <w:sz w:val="24"/>
                <w:szCs w:val="23"/>
              </w:rPr>
            </w:pPr>
            <w:proofErr w:type="spellStart"/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>Pumpkincareers</w:t>
            </w:r>
            <w:proofErr w:type="spellEnd"/>
            <w:r w:rsidRPr="000E5D18">
              <w:rPr>
                <w:rFonts w:ascii="Georgia" w:hAnsi="Georgia"/>
                <w:b/>
                <w:smallCaps/>
                <w:sz w:val="24"/>
                <w:szCs w:val="23"/>
              </w:rPr>
              <w:t xml:space="preserve"> GmbH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</w:tcBorders>
            <w:vAlign w:val="bottom"/>
          </w:tcPr>
          <w:p w14:paraId="1849A18E" w14:textId="77777777" w:rsidR="008C7274" w:rsidRPr="000E5D18" w:rsidRDefault="008C7274" w:rsidP="00643B92">
            <w:pPr>
              <w:jc w:val="right"/>
              <w:rPr>
                <w:rFonts w:ascii="Georgia" w:hAnsi="Georgia"/>
                <w:b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i/>
                <w:smallCaps/>
                <w:sz w:val="24"/>
                <w:szCs w:val="23"/>
              </w:rPr>
              <w:t>Online</w:t>
            </w:r>
          </w:p>
        </w:tc>
      </w:tr>
      <w:tr w:rsidR="008C7274" w:rsidRPr="000E5D18" w14:paraId="6BCE3EEA" w14:textId="77777777" w:rsidTr="00852353">
        <w:trPr>
          <w:trHeight w:val="23"/>
        </w:trPr>
        <w:tc>
          <w:tcPr>
            <w:tcW w:w="8789" w:type="dxa"/>
            <w:gridSpan w:val="4"/>
            <w:vAlign w:val="bottom"/>
          </w:tcPr>
          <w:p w14:paraId="119A49DB" w14:textId="77777777" w:rsidR="008C7274" w:rsidRPr="000E5D18" w:rsidRDefault="008C7274" w:rsidP="00643B92">
            <w:pPr>
              <w:rPr>
                <w:rFonts w:ascii="Georgia" w:hAnsi="Georgia"/>
                <w:b/>
                <w:smallCaps/>
                <w:sz w:val="24"/>
                <w:szCs w:val="23"/>
                <w:lang w:val="de-CH"/>
              </w:rPr>
            </w:pPr>
            <w:r w:rsidRPr="000E5D18">
              <w:rPr>
                <w:rFonts w:ascii="Georgia" w:hAnsi="Georgia"/>
                <w:sz w:val="19"/>
                <w:lang w:val="de-CH"/>
              </w:rPr>
              <w:t>Aktives Mitglied eines Coaching-Netzwerks einer Karriereberatung für Studentinnen und Studenten</w:t>
            </w:r>
          </w:p>
        </w:tc>
        <w:tc>
          <w:tcPr>
            <w:tcW w:w="1559" w:type="dxa"/>
            <w:vAlign w:val="bottom"/>
          </w:tcPr>
          <w:p w14:paraId="670FFF9E" w14:textId="77777777" w:rsidR="008C7274" w:rsidRPr="000E5D18" w:rsidRDefault="008C7274" w:rsidP="00643B92">
            <w:pPr>
              <w:jc w:val="right"/>
              <w:rPr>
                <w:rFonts w:ascii="Georgia" w:hAnsi="Georgia"/>
                <w:i/>
                <w:smallCaps/>
                <w:sz w:val="24"/>
                <w:szCs w:val="23"/>
              </w:rPr>
            </w:pPr>
            <w:r w:rsidRPr="000E5D18">
              <w:rPr>
                <w:rFonts w:ascii="Georgia" w:hAnsi="Georgia"/>
                <w:sz w:val="19"/>
                <w:lang w:val="en-US"/>
              </w:rPr>
              <w:t xml:space="preserve">10/2023 – </w:t>
            </w:r>
            <w:proofErr w:type="spellStart"/>
            <w:r w:rsidRPr="000E5D18">
              <w:rPr>
                <w:rFonts w:ascii="Georgia" w:hAnsi="Georgia"/>
                <w:sz w:val="19"/>
                <w:lang w:val="en-US"/>
              </w:rPr>
              <w:t>heute</w:t>
            </w:r>
            <w:proofErr w:type="spellEnd"/>
          </w:p>
        </w:tc>
      </w:tr>
      <w:tr w:rsidR="008C7274" w:rsidRPr="000E5D18" w14:paraId="3CC6EE7F" w14:textId="77777777" w:rsidTr="00852353">
        <w:trPr>
          <w:trHeight w:val="23"/>
        </w:trPr>
        <w:tc>
          <w:tcPr>
            <w:tcW w:w="10348" w:type="dxa"/>
            <w:gridSpan w:val="5"/>
            <w:vAlign w:val="bottom"/>
          </w:tcPr>
          <w:p w14:paraId="62509423" w14:textId="77777777" w:rsidR="008C7274" w:rsidRPr="000E5D18" w:rsidRDefault="008C7274" w:rsidP="00643B92">
            <w:pPr>
              <w:pStyle w:val="Bullets"/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Berufliche und persönliche Entwicklung durch vorbereitende Kurse für den Arbeitsalltag in der Beratung, im Investment Banking und im Private Equity (MS Office, Industrieverständnis, …)</w:t>
            </w:r>
          </w:p>
          <w:p w14:paraId="484FE9BE" w14:textId="77777777" w:rsidR="008C7274" w:rsidRPr="000E5D18" w:rsidRDefault="008C7274" w:rsidP="00643B92">
            <w:pPr>
              <w:pStyle w:val="Bullets"/>
              <w:numPr>
                <w:ilvl w:val="0"/>
                <w:numId w:val="30"/>
              </w:numPr>
              <w:rPr>
                <w:sz w:val="19"/>
                <w:lang w:val="de-CH"/>
              </w:rPr>
            </w:pPr>
            <w:r w:rsidRPr="000E5D18">
              <w:rPr>
                <w:sz w:val="19"/>
                <w:lang w:val="de-CH"/>
              </w:rPr>
              <w:t>Etablierung eines DACH-weiten Netzwerkes von über 1.000 Studentinnen und Studenten mit hohem Interesse an der Finanzbranche und etlichen Expertinnen und Experten mit jahrelanger Erfahrung in der Finanzindustrie</w:t>
            </w:r>
          </w:p>
        </w:tc>
      </w:tr>
      <w:tr w:rsidR="008C7274" w:rsidRPr="000E5D18" w14:paraId="598C9E0F" w14:textId="77777777" w:rsidTr="00852353">
        <w:trPr>
          <w:trHeight w:val="454"/>
        </w:trPr>
        <w:tc>
          <w:tcPr>
            <w:tcW w:w="10348" w:type="dxa"/>
            <w:gridSpan w:val="5"/>
            <w:tcBorders>
              <w:bottom w:val="single" w:sz="4" w:space="0" w:color="auto"/>
            </w:tcBorders>
            <w:vAlign w:val="bottom"/>
          </w:tcPr>
          <w:p w14:paraId="36B85B20" w14:textId="77777777" w:rsidR="008C7274" w:rsidRPr="000E5D18" w:rsidRDefault="008C7274" w:rsidP="00643B92">
            <w:pPr>
              <w:jc w:val="center"/>
              <w:rPr>
                <w:rFonts w:ascii="Georgia" w:hAnsi="Georgia"/>
                <w:b/>
                <w:smallCaps/>
                <w:sz w:val="29"/>
                <w:szCs w:val="32"/>
              </w:rPr>
            </w:pPr>
            <w:r w:rsidRPr="000E5D18">
              <w:rPr>
                <w:rFonts w:ascii="Georgia" w:hAnsi="Georgia"/>
                <w:b/>
                <w:smallCaps/>
                <w:sz w:val="29"/>
                <w:szCs w:val="32"/>
              </w:rPr>
              <w:t>Fähigkeiten &amp; Interessen</w:t>
            </w:r>
          </w:p>
        </w:tc>
      </w:tr>
      <w:tr w:rsidR="008C7274" w:rsidRPr="000E5D18" w14:paraId="7ADD0D4C" w14:textId="77777777" w:rsidTr="00852353">
        <w:trPr>
          <w:trHeight w:val="340"/>
        </w:trPr>
        <w:tc>
          <w:tcPr>
            <w:tcW w:w="2269" w:type="dxa"/>
            <w:tcBorders>
              <w:top w:val="single" w:sz="4" w:space="0" w:color="auto"/>
            </w:tcBorders>
            <w:vAlign w:val="bottom"/>
          </w:tcPr>
          <w:p w14:paraId="02989193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GB"/>
              </w:rPr>
            </w:pPr>
            <w:proofErr w:type="spellStart"/>
            <w:r w:rsidRPr="000E5D18">
              <w:rPr>
                <w:rFonts w:ascii="Georgia" w:hAnsi="Georgia"/>
                <w:sz w:val="19"/>
                <w:lang w:val="en-GB"/>
              </w:rPr>
              <w:t>Sprachen</w:t>
            </w:r>
            <w:proofErr w:type="spellEnd"/>
            <w:r w:rsidRPr="000E5D18">
              <w:rPr>
                <w:rFonts w:ascii="Georgia" w:hAnsi="Georgia"/>
                <w:sz w:val="19"/>
                <w:lang w:val="en-GB"/>
              </w:rPr>
              <w:t>:</w:t>
            </w:r>
          </w:p>
        </w:tc>
        <w:tc>
          <w:tcPr>
            <w:tcW w:w="8079" w:type="dxa"/>
            <w:gridSpan w:val="4"/>
            <w:tcBorders>
              <w:top w:val="single" w:sz="4" w:space="0" w:color="auto"/>
            </w:tcBorders>
            <w:vAlign w:val="bottom"/>
          </w:tcPr>
          <w:p w14:paraId="32156C00" w14:textId="77777777" w:rsidR="008C7274" w:rsidRPr="000E5D18" w:rsidRDefault="008C7274" w:rsidP="00643B92">
            <w:pPr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</w:pP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 xml:space="preserve">Deutsch 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 xml:space="preserve">(C2), </w:t>
            </w: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 xml:space="preserve">Englisch 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 xml:space="preserve">(C1), </w:t>
            </w: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 xml:space="preserve">Italienisch 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 xml:space="preserve">(B2), </w:t>
            </w:r>
            <w:r w:rsidRPr="000E5D18">
              <w:rPr>
                <w:rFonts w:ascii="Georgia" w:hAnsi="Georgia"/>
                <w:sz w:val="19"/>
                <w:lang w:val="de-CH"/>
              </w:rPr>
              <w:t xml:space="preserve">Spanisch </w:t>
            </w:r>
            <w:r w:rsidRPr="000E5D18">
              <w:rPr>
                <w:rFonts w:ascii="Georgia" w:hAnsi="Georgia"/>
                <w:i/>
                <w:iCs/>
                <w:sz w:val="19"/>
                <w:lang w:val="de-CH"/>
              </w:rPr>
              <w:t>(A2)</w:t>
            </w:r>
          </w:p>
        </w:tc>
      </w:tr>
      <w:tr w:rsidR="008C7274" w:rsidRPr="003D3168" w14:paraId="503BC5FD" w14:textId="77777777" w:rsidTr="00852353">
        <w:trPr>
          <w:trHeight w:val="340"/>
        </w:trPr>
        <w:tc>
          <w:tcPr>
            <w:tcW w:w="2269" w:type="dxa"/>
            <w:vAlign w:val="bottom"/>
          </w:tcPr>
          <w:p w14:paraId="0D541087" w14:textId="77777777" w:rsidR="008C7274" w:rsidRPr="000E5D18" w:rsidRDefault="008C7274" w:rsidP="00643B92">
            <w:pPr>
              <w:rPr>
                <w:rFonts w:ascii="Georgia" w:hAnsi="Georgia"/>
                <w:sz w:val="19"/>
                <w:lang w:val="en-GB"/>
              </w:rPr>
            </w:pPr>
            <w:r w:rsidRPr="000E5D18">
              <w:rPr>
                <w:rFonts w:ascii="Georgia" w:hAnsi="Georgia"/>
                <w:sz w:val="19"/>
                <w:lang w:val="en-GB"/>
              </w:rPr>
              <w:t>Technologie:</w:t>
            </w:r>
          </w:p>
        </w:tc>
        <w:tc>
          <w:tcPr>
            <w:tcW w:w="8079" w:type="dxa"/>
            <w:gridSpan w:val="4"/>
            <w:vAlign w:val="bottom"/>
          </w:tcPr>
          <w:p w14:paraId="6D0ABE84" w14:textId="77777777" w:rsidR="008C7274" w:rsidRPr="000E5D18" w:rsidRDefault="008C7274" w:rsidP="00643B92">
            <w:pPr>
              <w:rPr>
                <w:rFonts w:ascii="Georgia" w:hAnsi="Georgia" w:cs="Georgia"/>
                <w:color w:val="000000"/>
                <w:sz w:val="19"/>
                <w:lang w:val="en-GB"/>
              </w:rPr>
            </w:pPr>
            <w:r w:rsidRPr="000E5D18">
              <w:rPr>
                <w:rFonts w:ascii="Georgia" w:hAnsi="Georgia" w:cs="Georgia"/>
                <w:color w:val="000000"/>
                <w:sz w:val="19"/>
                <w:lang w:val="en-GB"/>
              </w:rPr>
              <w:t>Python, Excel (</w:t>
            </w:r>
            <w:proofErr w:type="spellStart"/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>inklusive</w:t>
            </w:r>
            <w:proofErr w:type="spellEnd"/>
            <w:r w:rsidRPr="000E5D18">
              <w:rPr>
                <w:rFonts w:ascii="Georgia" w:hAnsi="Georgia" w:cs="Georgia"/>
                <w:color w:val="000000"/>
                <w:sz w:val="19"/>
                <w:lang w:val="en-GB"/>
              </w:rPr>
              <w:t xml:space="preserve"> 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en-GB"/>
              </w:rPr>
              <w:t>VBA</w:t>
            </w:r>
            <w:r w:rsidRPr="000E5D18">
              <w:rPr>
                <w:rFonts w:ascii="Georgia" w:hAnsi="Georgia" w:cs="Georgia"/>
                <w:color w:val="000000"/>
                <w:sz w:val="19"/>
                <w:lang w:val="en-GB"/>
              </w:rPr>
              <w:t>), SQL, Java, C++, Bloomberg, PowerPoint, Word, Windows</w:t>
            </w:r>
          </w:p>
        </w:tc>
      </w:tr>
      <w:tr w:rsidR="008C7274" w:rsidRPr="000E5D18" w14:paraId="606E300F" w14:textId="77777777" w:rsidTr="00852353">
        <w:trPr>
          <w:trHeight w:val="340"/>
        </w:trPr>
        <w:tc>
          <w:tcPr>
            <w:tcW w:w="2269" w:type="dxa"/>
            <w:vAlign w:val="bottom"/>
          </w:tcPr>
          <w:p w14:paraId="20275474" w14:textId="52DAF87E" w:rsidR="008C7274" w:rsidRPr="000E5D18" w:rsidRDefault="008C7274" w:rsidP="00643B92">
            <w:pPr>
              <w:rPr>
                <w:rFonts w:ascii="Georgia" w:hAnsi="Georgia"/>
                <w:sz w:val="19"/>
                <w:lang w:val="en-GB"/>
              </w:rPr>
            </w:pPr>
            <w:proofErr w:type="spellStart"/>
            <w:r w:rsidRPr="000E5D18">
              <w:rPr>
                <w:rFonts w:ascii="Georgia" w:hAnsi="Georgia"/>
                <w:sz w:val="19"/>
                <w:lang w:val="en-GB"/>
              </w:rPr>
              <w:t>Interessen</w:t>
            </w:r>
            <w:proofErr w:type="spellEnd"/>
            <w:r w:rsidRPr="000E5D18">
              <w:rPr>
                <w:rFonts w:ascii="Georgia" w:hAnsi="Georgia"/>
                <w:sz w:val="19"/>
                <w:lang w:val="en-GB"/>
              </w:rPr>
              <w:t xml:space="preserve">: </w:t>
            </w:r>
          </w:p>
        </w:tc>
        <w:tc>
          <w:tcPr>
            <w:tcW w:w="8079" w:type="dxa"/>
            <w:gridSpan w:val="4"/>
            <w:vAlign w:val="bottom"/>
          </w:tcPr>
          <w:p w14:paraId="1FDF9BF1" w14:textId="557ACFE0" w:rsidR="008C7274" w:rsidRPr="000E5D18" w:rsidRDefault="008C7274" w:rsidP="00643B92">
            <w:pPr>
              <w:rPr>
                <w:rFonts w:ascii="Georgia" w:hAnsi="Georgia" w:cs="Georgia"/>
                <w:color w:val="000000"/>
                <w:sz w:val="19"/>
                <w:lang w:val="de-CH"/>
              </w:rPr>
            </w:pP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>Sport (</w:t>
            </w:r>
            <w:r w:rsidRPr="000E5D18">
              <w:rPr>
                <w:rFonts w:ascii="Georgia" w:hAnsi="Georgia" w:cs="Georgia"/>
                <w:i/>
                <w:iCs/>
                <w:color w:val="000000"/>
                <w:sz w:val="19"/>
                <w:lang w:val="de-CH"/>
              </w:rPr>
              <w:t>Fitness-Trainer B-Lizenz</w:t>
            </w:r>
            <w:r w:rsidRPr="000E5D18">
              <w:rPr>
                <w:rFonts w:ascii="Georgia" w:hAnsi="Georgia" w:cs="Georgia"/>
                <w:color w:val="000000"/>
                <w:sz w:val="19"/>
                <w:lang w:val="de-CH"/>
              </w:rPr>
              <w:t>), Vermögensverwaltung, Investieren, Sprachen lernen</w:t>
            </w:r>
          </w:p>
        </w:tc>
      </w:tr>
      <w:tr w:rsidR="008C7274" w:rsidRPr="000E5D18" w14:paraId="110661FA" w14:textId="77777777" w:rsidTr="003D3168">
        <w:tblPrEx>
          <w:tblW w:w="1034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PrExChange w:id="1" w:author="David Döbele" w:date="2025-01-27T17:44:00Z" w16du:dateUtc="2025-01-27T16:44:00Z">
            <w:tblPrEx>
              <w:tblW w:w="103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680"/>
          <w:trPrChange w:id="2" w:author="David Döbele" w:date="2025-01-27T17:44:00Z" w16du:dateUtc="2025-01-27T16:44:00Z">
            <w:trPr>
              <w:trHeight w:val="680"/>
            </w:trPr>
          </w:trPrChange>
        </w:trPr>
        <w:tc>
          <w:tcPr>
            <w:tcW w:w="10348" w:type="dxa"/>
            <w:gridSpan w:val="5"/>
            <w:vAlign w:val="bottom"/>
            <w:tcPrChange w:id="3" w:author="David Döbele" w:date="2025-01-27T17:44:00Z" w16du:dateUtc="2025-01-27T16:44:00Z">
              <w:tcPr>
                <w:tcW w:w="10348" w:type="dxa"/>
                <w:gridSpan w:val="5"/>
                <w:vAlign w:val="bottom"/>
              </w:tcPr>
            </w:tcPrChange>
          </w:tcPr>
          <w:p w14:paraId="3B5D6BD9" w14:textId="47F33E29" w:rsidR="005F4E5D" w:rsidRPr="003D3168" w:rsidRDefault="003D3168" w:rsidP="003D3168">
            <w:pPr>
              <w:jc w:val="right"/>
              <w:rPr>
                <w:rFonts w:ascii="Georgia" w:hAnsi="Georgia"/>
                <w:sz w:val="19"/>
                <w:rPrChange w:id="4" w:author="David Döbele" w:date="2025-01-27T17:44:00Z" w16du:dateUtc="2025-01-27T16:44:00Z">
                  <w:rPr>
                    <w:rFonts w:ascii="Georgia" w:hAnsi="Georgia"/>
                    <w:sz w:val="19"/>
                    <w:lang w:val="en-GB"/>
                  </w:rPr>
                </w:rPrChange>
              </w:rPr>
              <w:pPrChange w:id="5" w:author="David Döbele" w:date="2025-01-27T17:44:00Z" w16du:dateUtc="2025-01-27T16:44:00Z">
                <w:pPr>
                  <w:framePr w:hSpace="180" w:wrap="around" w:vAnchor="page" w:hAnchor="margin" w:xAlign="center" w:y="753"/>
                </w:pPr>
              </w:pPrChange>
            </w:pPr>
            <w:r w:rsidRPr="005432AC">
              <w:rPr>
                <w:rFonts w:ascii="Georgia" w:hAnsi="Georgia"/>
                <w:noProof/>
                <w:sz w:val="20"/>
                <w:szCs w:val="20"/>
                <w:lang w:val="en-GB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5FB5AE9" wp14:editId="1B6B335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-35560</wp:posOffset>
                      </wp:positionV>
                      <wp:extent cx="837565" cy="262255"/>
                      <wp:effectExtent l="38100" t="38100" r="635" b="42545"/>
                      <wp:wrapNone/>
                      <wp:docPr id="89268136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37565" cy="26225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96423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-.5pt;margin-top:-3.15pt;width:66.65pt;height:2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">
                      <v:imagedata r:id="rId9" o:title=""/>
                    </v:shape>
                  </w:pict>
                </mc:Fallback>
              </mc:AlternateContent>
            </w:r>
          </w:p>
          <w:p w14:paraId="7E36A289" w14:textId="7E70C99B" w:rsidR="008C7274" w:rsidRPr="000E5D18" w:rsidRDefault="008C7274" w:rsidP="003D3168">
            <w:pPr>
              <w:jc w:val="right"/>
              <w:rPr>
                <w:rFonts w:ascii="Georgia" w:hAnsi="Georgia" w:cs="Georgia"/>
                <w:color w:val="000000"/>
                <w:sz w:val="19"/>
                <w:lang w:val="en-GB"/>
              </w:rPr>
              <w:pPrChange w:id="6" w:author="David Döbele" w:date="2025-01-27T17:44:00Z" w16du:dateUtc="2025-01-27T16:44:00Z">
                <w:pPr>
                  <w:framePr w:hSpace="180" w:wrap="around" w:vAnchor="page" w:hAnchor="margin" w:xAlign="center" w:y="753"/>
                </w:pPr>
              </w:pPrChange>
            </w:pPr>
            <w:r w:rsidRPr="000E5D18">
              <w:rPr>
                <w:rFonts w:ascii="Georgia" w:hAnsi="Georgia"/>
                <w:sz w:val="19"/>
                <w:lang w:val="en-GB"/>
              </w:rPr>
              <w:t>Zürich, 2</w:t>
            </w:r>
            <w:r w:rsidR="001D2B97">
              <w:rPr>
                <w:rFonts w:ascii="Georgia" w:hAnsi="Georgia"/>
                <w:sz w:val="19"/>
                <w:lang w:val="en-GB"/>
              </w:rPr>
              <w:t>7</w:t>
            </w:r>
            <w:r w:rsidRPr="000E5D18">
              <w:rPr>
                <w:rFonts w:ascii="Georgia" w:hAnsi="Georgia"/>
                <w:sz w:val="19"/>
                <w:lang w:val="en-GB"/>
              </w:rPr>
              <w:t>.01.2025</w:t>
            </w:r>
          </w:p>
        </w:tc>
      </w:tr>
    </w:tbl>
    <w:p w14:paraId="0747D2BF" w14:textId="6F46B490" w:rsidR="00723643" w:rsidRPr="000E5D18" w:rsidRDefault="00723643" w:rsidP="003079D7">
      <w:pPr>
        <w:spacing w:line="240" w:lineRule="auto"/>
        <w:ind w:left="709" w:hanging="1560"/>
        <w:rPr>
          <w:rFonts w:ascii="Georgia" w:hAnsi="Georgia"/>
          <w:sz w:val="2"/>
          <w:szCs w:val="2"/>
          <w:lang w:val="en-US"/>
        </w:rPr>
      </w:pPr>
    </w:p>
    <w:sectPr w:rsidR="00723643" w:rsidRPr="000E5D18" w:rsidSect="00631FBA">
      <w:footerReference w:type="even" r:id="rId10"/>
      <w:pgSz w:w="11906" w:h="16838"/>
      <w:pgMar w:top="340" w:right="1701" w:bottom="2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7A2CF" w14:textId="77777777" w:rsidR="00A72DF0" w:rsidRDefault="00A72DF0" w:rsidP="00BE053D">
      <w:pPr>
        <w:spacing w:after="0" w:line="240" w:lineRule="auto"/>
      </w:pPr>
      <w:r>
        <w:separator/>
      </w:r>
    </w:p>
  </w:endnote>
  <w:endnote w:type="continuationSeparator" w:id="0">
    <w:p w14:paraId="3188E59A" w14:textId="77777777" w:rsidR="00A72DF0" w:rsidRDefault="00A72DF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716D3" w14:textId="77777777" w:rsidR="00A72DF0" w:rsidRDefault="00A72DF0" w:rsidP="00BE053D">
      <w:pPr>
        <w:spacing w:after="0" w:line="240" w:lineRule="auto"/>
      </w:pPr>
      <w:r>
        <w:separator/>
      </w:r>
    </w:p>
  </w:footnote>
  <w:footnote w:type="continuationSeparator" w:id="0">
    <w:p w14:paraId="1F5E9EC9" w14:textId="77777777" w:rsidR="00A72DF0" w:rsidRDefault="00A72DF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60419D"/>
    <w:multiLevelType w:val="hybridMultilevel"/>
    <w:tmpl w:val="ACFA727C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C4286"/>
    <w:multiLevelType w:val="hybridMultilevel"/>
    <w:tmpl w:val="A6801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3767B0"/>
    <w:multiLevelType w:val="hybridMultilevel"/>
    <w:tmpl w:val="DA3CE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4327045">
    <w:abstractNumId w:val="15"/>
  </w:num>
  <w:num w:numId="2" w16cid:durableId="1319111668">
    <w:abstractNumId w:val="19"/>
  </w:num>
  <w:num w:numId="3" w16cid:durableId="1699773906">
    <w:abstractNumId w:val="21"/>
  </w:num>
  <w:num w:numId="4" w16cid:durableId="819007208">
    <w:abstractNumId w:val="0"/>
  </w:num>
  <w:num w:numId="5" w16cid:durableId="321081188">
    <w:abstractNumId w:val="1"/>
  </w:num>
  <w:num w:numId="6" w16cid:durableId="2072534393">
    <w:abstractNumId w:val="2"/>
  </w:num>
  <w:num w:numId="7" w16cid:durableId="512644240">
    <w:abstractNumId w:val="14"/>
  </w:num>
  <w:num w:numId="8" w16cid:durableId="2124765534">
    <w:abstractNumId w:val="24"/>
  </w:num>
  <w:num w:numId="9" w16cid:durableId="994184797">
    <w:abstractNumId w:val="13"/>
  </w:num>
  <w:num w:numId="10" w16cid:durableId="517042345">
    <w:abstractNumId w:val="26"/>
  </w:num>
  <w:num w:numId="11" w16cid:durableId="743652030">
    <w:abstractNumId w:val="6"/>
  </w:num>
  <w:num w:numId="12" w16cid:durableId="735319730">
    <w:abstractNumId w:val="7"/>
  </w:num>
  <w:num w:numId="13" w16cid:durableId="602806718">
    <w:abstractNumId w:val="9"/>
  </w:num>
  <w:num w:numId="14" w16cid:durableId="1683703781">
    <w:abstractNumId w:val="10"/>
  </w:num>
  <w:num w:numId="15" w16cid:durableId="544297562">
    <w:abstractNumId w:val="23"/>
  </w:num>
  <w:num w:numId="16" w16cid:durableId="345909047">
    <w:abstractNumId w:val="5"/>
  </w:num>
  <w:num w:numId="17" w16cid:durableId="1177110518">
    <w:abstractNumId w:val="18"/>
  </w:num>
  <w:num w:numId="18" w16cid:durableId="295645020">
    <w:abstractNumId w:val="4"/>
  </w:num>
  <w:num w:numId="19" w16cid:durableId="2103724109">
    <w:abstractNumId w:val="20"/>
  </w:num>
  <w:num w:numId="20" w16cid:durableId="1252818700">
    <w:abstractNumId w:val="11"/>
  </w:num>
  <w:num w:numId="21" w16cid:durableId="1579098624">
    <w:abstractNumId w:val="12"/>
  </w:num>
  <w:num w:numId="22" w16cid:durableId="1598517565">
    <w:abstractNumId w:val="17"/>
  </w:num>
  <w:num w:numId="23" w16cid:durableId="473134389">
    <w:abstractNumId w:val="8"/>
  </w:num>
  <w:num w:numId="24" w16cid:durableId="662589225">
    <w:abstractNumId w:val="22"/>
  </w:num>
  <w:num w:numId="25" w16cid:durableId="785545776">
    <w:abstractNumId w:val="25"/>
  </w:num>
  <w:num w:numId="26" w16cid:durableId="393699375">
    <w:abstractNumId w:val="21"/>
  </w:num>
  <w:num w:numId="27" w16cid:durableId="633560660">
    <w:abstractNumId w:val="21"/>
  </w:num>
  <w:num w:numId="28" w16cid:durableId="1757633285">
    <w:abstractNumId w:val="21"/>
  </w:num>
  <w:num w:numId="29" w16cid:durableId="1588420582">
    <w:abstractNumId w:val="21"/>
  </w:num>
  <w:num w:numId="30" w16cid:durableId="68768260">
    <w:abstractNumId w:val="16"/>
  </w:num>
  <w:num w:numId="31" w16cid:durableId="1627082356">
    <w:abstractNumId w:val="21"/>
  </w:num>
  <w:num w:numId="32" w16cid:durableId="1008873127">
    <w:abstractNumId w:val="21"/>
  </w:num>
  <w:num w:numId="33" w16cid:durableId="167984006">
    <w:abstractNumId w:val="21"/>
  </w:num>
  <w:num w:numId="34" w16cid:durableId="117364360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1D8"/>
    <w:rsid w:val="0000790D"/>
    <w:rsid w:val="0001240D"/>
    <w:rsid w:val="0002634D"/>
    <w:rsid w:val="0003531E"/>
    <w:rsid w:val="000502F1"/>
    <w:rsid w:val="00061D33"/>
    <w:rsid w:val="00064643"/>
    <w:rsid w:val="000720D1"/>
    <w:rsid w:val="000749E7"/>
    <w:rsid w:val="00080E5E"/>
    <w:rsid w:val="000859D9"/>
    <w:rsid w:val="00087747"/>
    <w:rsid w:val="00091229"/>
    <w:rsid w:val="00092290"/>
    <w:rsid w:val="00092A2C"/>
    <w:rsid w:val="000A1FDA"/>
    <w:rsid w:val="000A6C45"/>
    <w:rsid w:val="000B344B"/>
    <w:rsid w:val="000B63E2"/>
    <w:rsid w:val="000B6548"/>
    <w:rsid w:val="000C4E20"/>
    <w:rsid w:val="000C5741"/>
    <w:rsid w:val="000D671A"/>
    <w:rsid w:val="000E4851"/>
    <w:rsid w:val="000E5D18"/>
    <w:rsid w:val="000E6EF0"/>
    <w:rsid w:val="00103EC5"/>
    <w:rsid w:val="00105349"/>
    <w:rsid w:val="00105906"/>
    <w:rsid w:val="00116C6E"/>
    <w:rsid w:val="00125CA6"/>
    <w:rsid w:val="00130EA4"/>
    <w:rsid w:val="00137F7C"/>
    <w:rsid w:val="00142F6B"/>
    <w:rsid w:val="00153928"/>
    <w:rsid w:val="00153D4A"/>
    <w:rsid w:val="00154BC5"/>
    <w:rsid w:val="0015519D"/>
    <w:rsid w:val="00156806"/>
    <w:rsid w:val="00156FC9"/>
    <w:rsid w:val="00160EEE"/>
    <w:rsid w:val="00162A5A"/>
    <w:rsid w:val="001676D5"/>
    <w:rsid w:val="001726CF"/>
    <w:rsid w:val="00172867"/>
    <w:rsid w:val="00175B6D"/>
    <w:rsid w:val="00182BBB"/>
    <w:rsid w:val="001901ED"/>
    <w:rsid w:val="00193EB7"/>
    <w:rsid w:val="0019483A"/>
    <w:rsid w:val="001964A7"/>
    <w:rsid w:val="00196FFA"/>
    <w:rsid w:val="001A4213"/>
    <w:rsid w:val="001A46BF"/>
    <w:rsid w:val="001A481B"/>
    <w:rsid w:val="001B0186"/>
    <w:rsid w:val="001B62CA"/>
    <w:rsid w:val="001C4906"/>
    <w:rsid w:val="001C68D6"/>
    <w:rsid w:val="001C7B4A"/>
    <w:rsid w:val="001D1A56"/>
    <w:rsid w:val="001D2B97"/>
    <w:rsid w:val="001D4DCD"/>
    <w:rsid w:val="001E2D49"/>
    <w:rsid w:val="001E3202"/>
    <w:rsid w:val="001F4175"/>
    <w:rsid w:val="001F66F5"/>
    <w:rsid w:val="001F7B51"/>
    <w:rsid w:val="00202103"/>
    <w:rsid w:val="0021358A"/>
    <w:rsid w:val="00215DA2"/>
    <w:rsid w:val="00220FE4"/>
    <w:rsid w:val="00222BD5"/>
    <w:rsid w:val="00222F70"/>
    <w:rsid w:val="002235B3"/>
    <w:rsid w:val="00223A4D"/>
    <w:rsid w:val="00224B60"/>
    <w:rsid w:val="0022572B"/>
    <w:rsid w:val="00225FD5"/>
    <w:rsid w:val="00232CB5"/>
    <w:rsid w:val="00234A7E"/>
    <w:rsid w:val="0024373D"/>
    <w:rsid w:val="00244986"/>
    <w:rsid w:val="00247DE4"/>
    <w:rsid w:val="002508C2"/>
    <w:rsid w:val="00252B34"/>
    <w:rsid w:val="0025405F"/>
    <w:rsid w:val="00267252"/>
    <w:rsid w:val="00267F64"/>
    <w:rsid w:val="002708FA"/>
    <w:rsid w:val="00274B82"/>
    <w:rsid w:val="00276810"/>
    <w:rsid w:val="002771E3"/>
    <w:rsid w:val="00282DB0"/>
    <w:rsid w:val="00285814"/>
    <w:rsid w:val="002913B0"/>
    <w:rsid w:val="00296BCC"/>
    <w:rsid w:val="002A024E"/>
    <w:rsid w:val="002A47BF"/>
    <w:rsid w:val="002A5157"/>
    <w:rsid w:val="002B2091"/>
    <w:rsid w:val="002C4174"/>
    <w:rsid w:val="002C6972"/>
    <w:rsid w:val="002D0002"/>
    <w:rsid w:val="002D29FF"/>
    <w:rsid w:val="002D2B32"/>
    <w:rsid w:val="002D4516"/>
    <w:rsid w:val="002F0144"/>
    <w:rsid w:val="002F30F5"/>
    <w:rsid w:val="002F35CE"/>
    <w:rsid w:val="002F46AD"/>
    <w:rsid w:val="002F4ECE"/>
    <w:rsid w:val="003027EC"/>
    <w:rsid w:val="00304957"/>
    <w:rsid w:val="003079D7"/>
    <w:rsid w:val="003101F0"/>
    <w:rsid w:val="00314B7A"/>
    <w:rsid w:val="00324BC5"/>
    <w:rsid w:val="00331FC3"/>
    <w:rsid w:val="00340BAB"/>
    <w:rsid w:val="003418E0"/>
    <w:rsid w:val="00344079"/>
    <w:rsid w:val="00347F8D"/>
    <w:rsid w:val="00353A29"/>
    <w:rsid w:val="00357F6C"/>
    <w:rsid w:val="00360301"/>
    <w:rsid w:val="00364559"/>
    <w:rsid w:val="00372F7B"/>
    <w:rsid w:val="003733E5"/>
    <w:rsid w:val="00377A18"/>
    <w:rsid w:val="003878DB"/>
    <w:rsid w:val="00390EA6"/>
    <w:rsid w:val="003A2316"/>
    <w:rsid w:val="003B4CBA"/>
    <w:rsid w:val="003B625E"/>
    <w:rsid w:val="003C312F"/>
    <w:rsid w:val="003C43A7"/>
    <w:rsid w:val="003C51F3"/>
    <w:rsid w:val="003D3168"/>
    <w:rsid w:val="003D3E65"/>
    <w:rsid w:val="003D480E"/>
    <w:rsid w:val="003D6D96"/>
    <w:rsid w:val="003E27C3"/>
    <w:rsid w:val="003E6033"/>
    <w:rsid w:val="003E6E74"/>
    <w:rsid w:val="003F1176"/>
    <w:rsid w:val="003F21F3"/>
    <w:rsid w:val="003F34D5"/>
    <w:rsid w:val="003F3E3F"/>
    <w:rsid w:val="003F5338"/>
    <w:rsid w:val="004012B4"/>
    <w:rsid w:val="004067B8"/>
    <w:rsid w:val="004154BE"/>
    <w:rsid w:val="004179B0"/>
    <w:rsid w:val="0042013D"/>
    <w:rsid w:val="00422F83"/>
    <w:rsid w:val="004233FD"/>
    <w:rsid w:val="00426D7E"/>
    <w:rsid w:val="004303E0"/>
    <w:rsid w:val="00430C04"/>
    <w:rsid w:val="0043430C"/>
    <w:rsid w:val="00434C4F"/>
    <w:rsid w:val="004352E1"/>
    <w:rsid w:val="00435E6D"/>
    <w:rsid w:val="00441630"/>
    <w:rsid w:val="00443668"/>
    <w:rsid w:val="00452973"/>
    <w:rsid w:val="00452B0F"/>
    <w:rsid w:val="00456800"/>
    <w:rsid w:val="00456B0D"/>
    <w:rsid w:val="00460505"/>
    <w:rsid w:val="00467B8F"/>
    <w:rsid w:val="00472586"/>
    <w:rsid w:val="00475652"/>
    <w:rsid w:val="004763C8"/>
    <w:rsid w:val="00476AF8"/>
    <w:rsid w:val="00476C6E"/>
    <w:rsid w:val="004828DF"/>
    <w:rsid w:val="00484FD7"/>
    <w:rsid w:val="0048570C"/>
    <w:rsid w:val="004929FB"/>
    <w:rsid w:val="00497893"/>
    <w:rsid w:val="004A54BA"/>
    <w:rsid w:val="004B2A3B"/>
    <w:rsid w:val="004B6A5E"/>
    <w:rsid w:val="004D0A6F"/>
    <w:rsid w:val="004D3CF3"/>
    <w:rsid w:val="004D7498"/>
    <w:rsid w:val="004D7B55"/>
    <w:rsid w:val="004E22BE"/>
    <w:rsid w:val="00506A70"/>
    <w:rsid w:val="00506A96"/>
    <w:rsid w:val="00507EA7"/>
    <w:rsid w:val="00512CE4"/>
    <w:rsid w:val="005130D4"/>
    <w:rsid w:val="00520B32"/>
    <w:rsid w:val="00526089"/>
    <w:rsid w:val="00527A28"/>
    <w:rsid w:val="00527DCA"/>
    <w:rsid w:val="0053748B"/>
    <w:rsid w:val="00543ED1"/>
    <w:rsid w:val="005445D7"/>
    <w:rsid w:val="005513B9"/>
    <w:rsid w:val="005554FD"/>
    <w:rsid w:val="005650B9"/>
    <w:rsid w:val="0056766B"/>
    <w:rsid w:val="005716D4"/>
    <w:rsid w:val="00571B60"/>
    <w:rsid w:val="00572D12"/>
    <w:rsid w:val="00573094"/>
    <w:rsid w:val="00580154"/>
    <w:rsid w:val="00581B64"/>
    <w:rsid w:val="00583276"/>
    <w:rsid w:val="00585A4D"/>
    <w:rsid w:val="00596940"/>
    <w:rsid w:val="005A0B93"/>
    <w:rsid w:val="005B163E"/>
    <w:rsid w:val="005B669D"/>
    <w:rsid w:val="005C1E77"/>
    <w:rsid w:val="005D31DC"/>
    <w:rsid w:val="005D6329"/>
    <w:rsid w:val="005E02F6"/>
    <w:rsid w:val="005E4520"/>
    <w:rsid w:val="005E57F6"/>
    <w:rsid w:val="005F1948"/>
    <w:rsid w:val="005F283E"/>
    <w:rsid w:val="005F492B"/>
    <w:rsid w:val="005F4E5D"/>
    <w:rsid w:val="00600D1F"/>
    <w:rsid w:val="006058D8"/>
    <w:rsid w:val="00610200"/>
    <w:rsid w:val="00612EE9"/>
    <w:rsid w:val="00615234"/>
    <w:rsid w:val="006176BA"/>
    <w:rsid w:val="006234CB"/>
    <w:rsid w:val="00623699"/>
    <w:rsid w:val="00624716"/>
    <w:rsid w:val="00624A86"/>
    <w:rsid w:val="00631FBA"/>
    <w:rsid w:val="00632D5A"/>
    <w:rsid w:val="00635515"/>
    <w:rsid w:val="006367A1"/>
    <w:rsid w:val="00643B92"/>
    <w:rsid w:val="00645B9F"/>
    <w:rsid w:val="00651F8C"/>
    <w:rsid w:val="006546FD"/>
    <w:rsid w:val="00655F52"/>
    <w:rsid w:val="00660BD1"/>
    <w:rsid w:val="00660E6C"/>
    <w:rsid w:val="0066135F"/>
    <w:rsid w:val="006624C9"/>
    <w:rsid w:val="006639C5"/>
    <w:rsid w:val="00665BF3"/>
    <w:rsid w:val="006732D6"/>
    <w:rsid w:val="00693E09"/>
    <w:rsid w:val="006953A5"/>
    <w:rsid w:val="006962E5"/>
    <w:rsid w:val="006A243E"/>
    <w:rsid w:val="006A2DE9"/>
    <w:rsid w:val="006A486B"/>
    <w:rsid w:val="006A4BF4"/>
    <w:rsid w:val="006A7230"/>
    <w:rsid w:val="006B23B6"/>
    <w:rsid w:val="006B4C53"/>
    <w:rsid w:val="006B4E32"/>
    <w:rsid w:val="006B72C7"/>
    <w:rsid w:val="006B7F78"/>
    <w:rsid w:val="006C2252"/>
    <w:rsid w:val="006D1B2F"/>
    <w:rsid w:val="006D47C7"/>
    <w:rsid w:val="006D7F7F"/>
    <w:rsid w:val="006E02DA"/>
    <w:rsid w:val="006E2C15"/>
    <w:rsid w:val="006E2C9C"/>
    <w:rsid w:val="006E40EF"/>
    <w:rsid w:val="006F0039"/>
    <w:rsid w:val="00711CEF"/>
    <w:rsid w:val="00720320"/>
    <w:rsid w:val="00721197"/>
    <w:rsid w:val="00723643"/>
    <w:rsid w:val="00725D3C"/>
    <w:rsid w:val="00730447"/>
    <w:rsid w:val="00731D4C"/>
    <w:rsid w:val="00733DA1"/>
    <w:rsid w:val="00734FD4"/>
    <w:rsid w:val="00737822"/>
    <w:rsid w:val="0074111D"/>
    <w:rsid w:val="00741F44"/>
    <w:rsid w:val="00753D4A"/>
    <w:rsid w:val="00756674"/>
    <w:rsid w:val="00756912"/>
    <w:rsid w:val="00761609"/>
    <w:rsid w:val="00762DFF"/>
    <w:rsid w:val="00763DCE"/>
    <w:rsid w:val="0076495C"/>
    <w:rsid w:val="00776C46"/>
    <w:rsid w:val="0078260B"/>
    <w:rsid w:val="007838D1"/>
    <w:rsid w:val="00785254"/>
    <w:rsid w:val="00785853"/>
    <w:rsid w:val="00793696"/>
    <w:rsid w:val="007966F0"/>
    <w:rsid w:val="007979DC"/>
    <w:rsid w:val="00797BFC"/>
    <w:rsid w:val="007A2A42"/>
    <w:rsid w:val="007A6815"/>
    <w:rsid w:val="007A720F"/>
    <w:rsid w:val="007B157B"/>
    <w:rsid w:val="007B1C90"/>
    <w:rsid w:val="007B3FD1"/>
    <w:rsid w:val="007B64C0"/>
    <w:rsid w:val="007C6A3C"/>
    <w:rsid w:val="007D1246"/>
    <w:rsid w:val="007D23A5"/>
    <w:rsid w:val="007D4BEE"/>
    <w:rsid w:val="007D5BE9"/>
    <w:rsid w:val="007E7CE5"/>
    <w:rsid w:val="007F1E7F"/>
    <w:rsid w:val="008050E4"/>
    <w:rsid w:val="008063E9"/>
    <w:rsid w:val="008137E5"/>
    <w:rsid w:val="00814F78"/>
    <w:rsid w:val="00815EF3"/>
    <w:rsid w:val="0082257D"/>
    <w:rsid w:val="0083485B"/>
    <w:rsid w:val="00837E30"/>
    <w:rsid w:val="008452D8"/>
    <w:rsid w:val="00846ECC"/>
    <w:rsid w:val="00852353"/>
    <w:rsid w:val="00853438"/>
    <w:rsid w:val="008545A2"/>
    <w:rsid w:val="00856C7E"/>
    <w:rsid w:val="00857AC7"/>
    <w:rsid w:val="008617B5"/>
    <w:rsid w:val="00862E1A"/>
    <w:rsid w:val="00866846"/>
    <w:rsid w:val="00875DA9"/>
    <w:rsid w:val="00880F53"/>
    <w:rsid w:val="00883F47"/>
    <w:rsid w:val="00884332"/>
    <w:rsid w:val="00886ADA"/>
    <w:rsid w:val="008908FB"/>
    <w:rsid w:val="008916A2"/>
    <w:rsid w:val="00895E38"/>
    <w:rsid w:val="008A04C1"/>
    <w:rsid w:val="008A5249"/>
    <w:rsid w:val="008A782B"/>
    <w:rsid w:val="008B0FC0"/>
    <w:rsid w:val="008B16B5"/>
    <w:rsid w:val="008B509F"/>
    <w:rsid w:val="008C24C0"/>
    <w:rsid w:val="008C2A89"/>
    <w:rsid w:val="008C429A"/>
    <w:rsid w:val="008C7274"/>
    <w:rsid w:val="008D11B6"/>
    <w:rsid w:val="008D25D4"/>
    <w:rsid w:val="008E1F3D"/>
    <w:rsid w:val="008E7F90"/>
    <w:rsid w:val="008F2C11"/>
    <w:rsid w:val="008F590F"/>
    <w:rsid w:val="008F62A4"/>
    <w:rsid w:val="0090089C"/>
    <w:rsid w:val="00900D48"/>
    <w:rsid w:val="009053D7"/>
    <w:rsid w:val="0091331D"/>
    <w:rsid w:val="00916C52"/>
    <w:rsid w:val="0093223C"/>
    <w:rsid w:val="00941A87"/>
    <w:rsid w:val="009444EB"/>
    <w:rsid w:val="00946C55"/>
    <w:rsid w:val="009501C2"/>
    <w:rsid w:val="00961CAD"/>
    <w:rsid w:val="0096341B"/>
    <w:rsid w:val="009668B9"/>
    <w:rsid w:val="00972087"/>
    <w:rsid w:val="009721C7"/>
    <w:rsid w:val="00972E7E"/>
    <w:rsid w:val="009734A6"/>
    <w:rsid w:val="009735CB"/>
    <w:rsid w:val="00976577"/>
    <w:rsid w:val="00981207"/>
    <w:rsid w:val="00983364"/>
    <w:rsid w:val="00985E7D"/>
    <w:rsid w:val="00994A81"/>
    <w:rsid w:val="00996356"/>
    <w:rsid w:val="00997CF1"/>
    <w:rsid w:val="00997D9A"/>
    <w:rsid w:val="009A02EB"/>
    <w:rsid w:val="009B77A7"/>
    <w:rsid w:val="009C0139"/>
    <w:rsid w:val="009C6223"/>
    <w:rsid w:val="009D7C49"/>
    <w:rsid w:val="009E1756"/>
    <w:rsid w:val="009E32AE"/>
    <w:rsid w:val="009E7297"/>
    <w:rsid w:val="009E72D9"/>
    <w:rsid w:val="009F6FE9"/>
    <w:rsid w:val="00A024A4"/>
    <w:rsid w:val="00A0257D"/>
    <w:rsid w:val="00A12EDC"/>
    <w:rsid w:val="00A133FD"/>
    <w:rsid w:val="00A17E54"/>
    <w:rsid w:val="00A25232"/>
    <w:rsid w:val="00A26D0D"/>
    <w:rsid w:val="00A32C49"/>
    <w:rsid w:val="00A33BDE"/>
    <w:rsid w:val="00A34885"/>
    <w:rsid w:val="00A43BC1"/>
    <w:rsid w:val="00A518DF"/>
    <w:rsid w:val="00A52578"/>
    <w:rsid w:val="00A61EA0"/>
    <w:rsid w:val="00A64440"/>
    <w:rsid w:val="00A64A2C"/>
    <w:rsid w:val="00A66284"/>
    <w:rsid w:val="00A72DF0"/>
    <w:rsid w:val="00A74225"/>
    <w:rsid w:val="00A833FA"/>
    <w:rsid w:val="00A936D5"/>
    <w:rsid w:val="00A945D2"/>
    <w:rsid w:val="00A94EEC"/>
    <w:rsid w:val="00AA1EB0"/>
    <w:rsid w:val="00AA2DA3"/>
    <w:rsid w:val="00AA532D"/>
    <w:rsid w:val="00AA5A9C"/>
    <w:rsid w:val="00AB016A"/>
    <w:rsid w:val="00AB2A5A"/>
    <w:rsid w:val="00AB613E"/>
    <w:rsid w:val="00AB7738"/>
    <w:rsid w:val="00AD1985"/>
    <w:rsid w:val="00AD28F8"/>
    <w:rsid w:val="00AD585A"/>
    <w:rsid w:val="00AF371C"/>
    <w:rsid w:val="00B0230B"/>
    <w:rsid w:val="00B14C7B"/>
    <w:rsid w:val="00B1547C"/>
    <w:rsid w:val="00B17D95"/>
    <w:rsid w:val="00B2102B"/>
    <w:rsid w:val="00B23509"/>
    <w:rsid w:val="00B25134"/>
    <w:rsid w:val="00B359DB"/>
    <w:rsid w:val="00B3632B"/>
    <w:rsid w:val="00B409D8"/>
    <w:rsid w:val="00B42C86"/>
    <w:rsid w:val="00B44D01"/>
    <w:rsid w:val="00B451F4"/>
    <w:rsid w:val="00B47742"/>
    <w:rsid w:val="00B5178D"/>
    <w:rsid w:val="00B54447"/>
    <w:rsid w:val="00B54542"/>
    <w:rsid w:val="00B54AAC"/>
    <w:rsid w:val="00B57A98"/>
    <w:rsid w:val="00B62AB6"/>
    <w:rsid w:val="00B67F1F"/>
    <w:rsid w:val="00B701D7"/>
    <w:rsid w:val="00B70240"/>
    <w:rsid w:val="00B74FDC"/>
    <w:rsid w:val="00B76842"/>
    <w:rsid w:val="00B818B6"/>
    <w:rsid w:val="00B86810"/>
    <w:rsid w:val="00B90595"/>
    <w:rsid w:val="00B90F01"/>
    <w:rsid w:val="00B91282"/>
    <w:rsid w:val="00BA02BB"/>
    <w:rsid w:val="00BA1514"/>
    <w:rsid w:val="00BA187E"/>
    <w:rsid w:val="00BA1BF5"/>
    <w:rsid w:val="00BA215A"/>
    <w:rsid w:val="00BA285C"/>
    <w:rsid w:val="00BA3394"/>
    <w:rsid w:val="00BB4342"/>
    <w:rsid w:val="00BB5F09"/>
    <w:rsid w:val="00BC0D9F"/>
    <w:rsid w:val="00BD6585"/>
    <w:rsid w:val="00BE053D"/>
    <w:rsid w:val="00BE72F7"/>
    <w:rsid w:val="00BF190F"/>
    <w:rsid w:val="00BF1A7A"/>
    <w:rsid w:val="00BF1FA3"/>
    <w:rsid w:val="00BF450F"/>
    <w:rsid w:val="00BF639C"/>
    <w:rsid w:val="00C00974"/>
    <w:rsid w:val="00C00CE7"/>
    <w:rsid w:val="00C018E4"/>
    <w:rsid w:val="00C05169"/>
    <w:rsid w:val="00C066FA"/>
    <w:rsid w:val="00C14E7C"/>
    <w:rsid w:val="00C1564A"/>
    <w:rsid w:val="00C21694"/>
    <w:rsid w:val="00C23FEF"/>
    <w:rsid w:val="00C25387"/>
    <w:rsid w:val="00C27F04"/>
    <w:rsid w:val="00C3107A"/>
    <w:rsid w:val="00C508CA"/>
    <w:rsid w:val="00C54BE3"/>
    <w:rsid w:val="00C556EF"/>
    <w:rsid w:val="00C57F80"/>
    <w:rsid w:val="00C60772"/>
    <w:rsid w:val="00C63721"/>
    <w:rsid w:val="00C74593"/>
    <w:rsid w:val="00C768ED"/>
    <w:rsid w:val="00C810E6"/>
    <w:rsid w:val="00C82A8F"/>
    <w:rsid w:val="00C916C2"/>
    <w:rsid w:val="00CA2A3F"/>
    <w:rsid w:val="00CA5F9B"/>
    <w:rsid w:val="00CC427B"/>
    <w:rsid w:val="00CC4D15"/>
    <w:rsid w:val="00CC5DAB"/>
    <w:rsid w:val="00CC6030"/>
    <w:rsid w:val="00CC7F56"/>
    <w:rsid w:val="00CD1B12"/>
    <w:rsid w:val="00CD3393"/>
    <w:rsid w:val="00CD55DC"/>
    <w:rsid w:val="00CE1BBC"/>
    <w:rsid w:val="00CE2595"/>
    <w:rsid w:val="00CE28CC"/>
    <w:rsid w:val="00CE33F0"/>
    <w:rsid w:val="00CE72FC"/>
    <w:rsid w:val="00CF0B52"/>
    <w:rsid w:val="00CF31EE"/>
    <w:rsid w:val="00D055CF"/>
    <w:rsid w:val="00D1492F"/>
    <w:rsid w:val="00D15790"/>
    <w:rsid w:val="00D17B69"/>
    <w:rsid w:val="00D3003C"/>
    <w:rsid w:val="00D331F4"/>
    <w:rsid w:val="00D3694D"/>
    <w:rsid w:val="00D470E4"/>
    <w:rsid w:val="00D50C58"/>
    <w:rsid w:val="00D5100C"/>
    <w:rsid w:val="00D52142"/>
    <w:rsid w:val="00D5280E"/>
    <w:rsid w:val="00D60A81"/>
    <w:rsid w:val="00D61F14"/>
    <w:rsid w:val="00D76AE1"/>
    <w:rsid w:val="00D80D6B"/>
    <w:rsid w:val="00D8142C"/>
    <w:rsid w:val="00D90950"/>
    <w:rsid w:val="00D93850"/>
    <w:rsid w:val="00D9784A"/>
    <w:rsid w:val="00DA1ED6"/>
    <w:rsid w:val="00DA480C"/>
    <w:rsid w:val="00DA69DF"/>
    <w:rsid w:val="00DB33F8"/>
    <w:rsid w:val="00DB35F3"/>
    <w:rsid w:val="00DB6232"/>
    <w:rsid w:val="00DC3E06"/>
    <w:rsid w:val="00DD38E2"/>
    <w:rsid w:val="00DD62B2"/>
    <w:rsid w:val="00DE4A49"/>
    <w:rsid w:val="00DE7E39"/>
    <w:rsid w:val="00DF17AA"/>
    <w:rsid w:val="00E019A2"/>
    <w:rsid w:val="00E06F16"/>
    <w:rsid w:val="00E1241A"/>
    <w:rsid w:val="00E12D77"/>
    <w:rsid w:val="00E13110"/>
    <w:rsid w:val="00E20089"/>
    <w:rsid w:val="00E24DF1"/>
    <w:rsid w:val="00E36645"/>
    <w:rsid w:val="00E4144E"/>
    <w:rsid w:val="00E4194C"/>
    <w:rsid w:val="00E420E6"/>
    <w:rsid w:val="00E431ED"/>
    <w:rsid w:val="00E437B0"/>
    <w:rsid w:val="00E453EA"/>
    <w:rsid w:val="00E50A01"/>
    <w:rsid w:val="00E555E8"/>
    <w:rsid w:val="00E60A9C"/>
    <w:rsid w:val="00E61F18"/>
    <w:rsid w:val="00E64FF5"/>
    <w:rsid w:val="00E7371F"/>
    <w:rsid w:val="00E81EE5"/>
    <w:rsid w:val="00E85171"/>
    <w:rsid w:val="00E902CC"/>
    <w:rsid w:val="00E907EC"/>
    <w:rsid w:val="00EA0711"/>
    <w:rsid w:val="00EA2E36"/>
    <w:rsid w:val="00EA5421"/>
    <w:rsid w:val="00EB07C8"/>
    <w:rsid w:val="00EB0904"/>
    <w:rsid w:val="00EB34FC"/>
    <w:rsid w:val="00EB5816"/>
    <w:rsid w:val="00EC0CFF"/>
    <w:rsid w:val="00ED0EA9"/>
    <w:rsid w:val="00ED278E"/>
    <w:rsid w:val="00ED37C1"/>
    <w:rsid w:val="00ED43FD"/>
    <w:rsid w:val="00EE29CA"/>
    <w:rsid w:val="00EE4F53"/>
    <w:rsid w:val="00EF0D16"/>
    <w:rsid w:val="00EF1348"/>
    <w:rsid w:val="00EF1A36"/>
    <w:rsid w:val="00EF77DF"/>
    <w:rsid w:val="00EF7B5A"/>
    <w:rsid w:val="00F04C3B"/>
    <w:rsid w:val="00F10327"/>
    <w:rsid w:val="00F11BEF"/>
    <w:rsid w:val="00F12750"/>
    <w:rsid w:val="00F12D04"/>
    <w:rsid w:val="00F1359A"/>
    <w:rsid w:val="00F14FFB"/>
    <w:rsid w:val="00F258E7"/>
    <w:rsid w:val="00F27348"/>
    <w:rsid w:val="00F31B84"/>
    <w:rsid w:val="00F3207C"/>
    <w:rsid w:val="00F34374"/>
    <w:rsid w:val="00F3688B"/>
    <w:rsid w:val="00F424BA"/>
    <w:rsid w:val="00F46C19"/>
    <w:rsid w:val="00F50B35"/>
    <w:rsid w:val="00F631EC"/>
    <w:rsid w:val="00F64C22"/>
    <w:rsid w:val="00F64FA7"/>
    <w:rsid w:val="00F72D4A"/>
    <w:rsid w:val="00F74D19"/>
    <w:rsid w:val="00F80053"/>
    <w:rsid w:val="00F82B0A"/>
    <w:rsid w:val="00F862A6"/>
    <w:rsid w:val="00F908D1"/>
    <w:rsid w:val="00F93F36"/>
    <w:rsid w:val="00FA02C7"/>
    <w:rsid w:val="00FA0363"/>
    <w:rsid w:val="00FA4186"/>
    <w:rsid w:val="00FA42C4"/>
    <w:rsid w:val="00FA4EA1"/>
    <w:rsid w:val="00FA5804"/>
    <w:rsid w:val="00FA5870"/>
    <w:rsid w:val="00FA639E"/>
    <w:rsid w:val="00FB2635"/>
    <w:rsid w:val="00FB7918"/>
    <w:rsid w:val="00FC0531"/>
    <w:rsid w:val="00FC0863"/>
    <w:rsid w:val="00FC13F0"/>
    <w:rsid w:val="00FC2B68"/>
    <w:rsid w:val="00FC5105"/>
    <w:rsid w:val="00FD0FB7"/>
    <w:rsid w:val="00FD14C5"/>
    <w:rsid w:val="00FD70BB"/>
    <w:rsid w:val="00FE03E8"/>
    <w:rsid w:val="00FE79A2"/>
    <w:rsid w:val="00FF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F450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962E5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6962E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962E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962E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962E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962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7-15T11:48:48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91 626 8698 0 0,'0'0'2590'0'0,"-1"0"-2541"0"0,1 0-30 0 0,-5-3 62 0 0,3 1 38 0 0,0 1 14 0 0,2-1-48 0 0,-1 0 0 0 0,1 1 0 0 0,-1-1 0 0 0,0 0 0 0 0,0 1 0 0 0,1-1 0 0 0,-1 0 0 0 0,1 0 0 0 0,0 1 0 0 0,0-1 0 0 0,0 0 0 0 0,0 1 0 0 0,0-4 0 0 0,5-26 451 0 0,-2 20-476 0 0,3-18-133 0 0,2-1 1 0 0,1 1-1 0 0,2 0 1 0 0,23-44-1 0 0,-17 42-100 0 0,34-43 0 0 0,-29 47 166 0 0,2 0 0 0 0,0 1 0 0 0,39-30-1 0 0,-47 43-109 0 0,0 2-1 0 0,23-13 0 0 0,-35 21-41 0 0,2 0 0 0 0,-1 0 1 0 0,0 2-1 0 0,1-2 0 0 0,-1 1 0 0 0,1 1 0 0 0,0-1 1 0 0,0 1-1 0 0,-1 0 0 0 0,2 0 0 0 0,-1 1 0 0 0,9 0 1 0 0,-12 0 124 0 0,-1 0 0 0 0,0 1 0 0 0,0 0 0 0 0,1 0 1 0 0,-1 0-1 0 0,0 0 0 0 0,0 0 0 0 0,0 0 1 0 0,0 1-1 0 0,-1-1 0 0 0,1 0 0 0 0,0 1 0 0 0,0-1 1 0 0,-1 1-1 0 0,0-1 0 0 0,1 1 0 0 0,-1 0 1 0 0,1 0-1 0 0,-1 0 0 0 0,0 0 0 0 0,0-1 1 0 0,0 5-1 0 0,5 5 845 0 0,-3 1 0 0 0,5 20 0 0 0,-6-24-1010 0 0,0 2 655 0 0,0 1-1 0 0,-1 0 1 0 0,0-1 0 0 0,-1 1-1 0 0,0 0 1 0 0,-1 0 0 0 0,0 0-1 0 0,-1-1 1 0 0,-1 1-1 0 0,1-1 1 0 0,-2 0 0 0 0,0 1-1 0 0,-8 14 1 0 0,-8 15 214 0 0,-17 32-123 0 0,30-62-285 0 0,1 0 0 0 0,-1-1 0 0 0,-1 1 0 0 0,-14 13 0 0 0,21-22-335 0 0,0-1-1 0 0,1 1 1 0 0,-1-1-1 0 0,0 1 0 0 0,0-1 1 0 0,0 1-1 0 0,0-1 1 0 0,0 0-1 0 0,1 1 1 0 0,0-1-1 0 0,-1 0 1 0 0,0 0-1 0 0,0 0 1 0 0,0 0-1 0 0,0 0 1 0 0,0 0-1 0 0,0 0 1 0 0,0 0-1 0 0,0 0 1 0 0,1 0-1 0 0,-1 0 1 0 0,0 0-1 0 0,0 0 1 0 0,0-1-1 0 0,0 1 1 0 0,0 0-1 0 0,0-1 0 0 0,1 1 1 0 0,-1-1-1 0 0,1 1 1 0 0,-1-1-1 0 0,0 1 1 0 0,1-1-1 0 0,-1 1 1 0 0,0 0-1 0 0,1-1 1 0 0,-1 0-1 0 0,-1-1 1 0 0,-3-3-893 0 0,0-1 1 0 0,0 0-1 0 0,-5-8 1 0 0,6 6 910 0 0,-9-7 74 0 0,11 13 281 0 0,1 0-1 0 0,-2 0 1 0 0,1 0-1 0 0,0 0 0 0 0,-1 0 1 0 0,-3-2-1 0 0,4 3-176 0 0,0 0-1 0 0,-1 1 0 0 0,2 0 1 0 0,-1-1-1 0 0,0 0 0 0 0,-1 1 0 0 0,2 0 1 0 0,-1-1-1 0 0,0 1 0 0 0,-1 0 1 0 0,1 0-1 0 0,1 0 0 0 0,-2 0 1 0 0,1 1-1 0 0,0-1 0 0 0,0 1 0 0 0,0-1 1 0 0,0 1-1 0 0,0-1 0 0 0,-3 2 1 0 0,-7 4-59 0 0,1-1 1 0 0,0 1 0 0 0,1 1 0 0 0,-1 0-1 0 0,3 0 1 0 0,-2 1 0 0 0,1-1 0 0 0,0 2-1 0 0,-10 13 1 0 0,3-3 498 0 0,2 1 1 0 0,-1 1-1 0 0,-12 31 0 0 0,-3 20-345 0 0,17-23-1140 0 0,17-63-3029 0 0,6-9 2933 0 0,1-4 837 0 0,40-113-639 0 0,-17 57 802 0 0,26-39-293 0 0,-17 50 19 0 0,35-31 188 0 0,20-2-1613 0 0,-93 99 1394 0 0,-2 3 146 0 0,-1 0-1 0 0,1 0 0 0 0,0 1 0 0 0,-1-1 0 0 0,1 1 0 0 0,1-1 1 0 0,-2 2-1 0 0,2-2 0 0 0,6-2 0 0 0,-9 7 404 0 0,-1 0 0 0 0,0 0 0 0 0,1 0 0 0 0,-1-1 0 0 0,0 1 0 0 0,0 0 0 0 0,0-1 0 0 0,-1 2-1 0 0,0 1 1 0 0,-6 27 1081 0 0,-1 1-1 0 0,-13 28 1 0 0,-32 61-419 0 0,21-47-603 0 0,26-61-356 0 0,-17 40 707 0 0,-15 56 0 0 0,33-89-412 0 0,1 0 0 0 0,1-1 0 0 0,0 23 0 0 0,3-29-266 0 0,1 1-1 0 0,0-2 1 0 0,4 15 0 0 0,-5-25-129 0 0,1 0 1 0 0,-1 0-1 0 0,1 0 1 0 0,0 0-1 0 0,0-1 1 0 0,-1 1-1 0 0,1 0 1 0 0,0-1-1 0 0,0 1 1 0 0,1-1-1 0 0,1 2 1 0 0,-3-3 77 0 0,0 1 1 0 0,0-1 0 0 0,0 0-1 0 0,0 0 1 0 0,1 0-1 0 0,-1 1 1 0 0,0-1 0 0 0,1 0-1 0 0,-1 0 1 0 0,0 0 0 0 0,1 0-1 0 0,-1 0 1 0 0,0 0-1 0 0,1 0 1 0 0,-1 0 0 0 0,0 0-1 0 0,1 0 1 0 0,-1 0-1 0 0,1 0 1 0 0,-1 0 0 0 0,0 0-1 0 0,1 0 1 0 0,-1 0-1 0 0,0 0 1 0 0,1 0 0 0 0,-1 0-1 0 0,1 0 1 0 0,-1-1-41 0 0,1 0 0 0 0,0 0 0 0 0,0 1 0 0 0,-1-1 0 0 0,1 1 0 0 0,0-1 0 0 0,0 0 0 0 0,-1 0 0 0 0,1 0 0 0 0,0 0 0 0 0,-1 0 0 0 0,0-1 0 0 0,18-43-847 0 0,1-25 722 0 0,-4 15-18 0 0,9-16 171 0 0,15-34 706 0 0,-9 36 108 0 0,68-112 0 0 0,-80 148-675 0 0,7-12-17 0 0,-23 41-70 0 0,1 1 0 0 0,1 0 0 0 0,-2-1 0 0 0,2 1-1 0 0,4-4 1 0 0,-8 8 73 0 0,0-1 0 0 0,0 0 0 0 0,0 0 0 0 0,0 0 0 0 0,0 0 0 0 0,0 0 0 0 0,0 0 0 0 0,0 0 0 0 0,0 0-1 0 0,0 0 1 0 0,0 0 0 0 0,0 0 0 0 0,0 1 0 0 0,0-1 0 0 0,0 0 0 0 0,0 0 0 0 0,0 0 0 0 0,0 0 0 0 0,0 0 0 0 0,0 0 0 0 0,0 0 0 0 0,0 0-1 0 0,0 0 1 0 0,0 0 0 0 0,0 0 0 0 0,0 1 0 0 0,0-1 0 0 0,0 0 0 0 0,0 0 0 0 0,0 0 0 0 0,0 0 0 0 0,0 0 0 0 0,0 0 0 0 0,1 0 0 0 0,-1 0-1 0 0,0 0 1 0 0,0 0 0 0 0,0 0 0 0 0,0 0 0 0 0,0 0 0 0 0,0 0 0 0 0,0 0 0 0 0,0 0 0 0 0,0 0 0 0 0,0 0 0 0 0,1 0 0 0 0,-1 0 0 0 0,0 0 0 0 0,0 0-1 0 0,0 0 1 0 0,0 0 0 0 0,0 0 0 0 0,0 0 0 0 0,0 0 0 0 0,0 0 0 0 0,0 0 0 0 0,0 0 0 0 0,1 0 0 0 0,-1 0 0 0 0,0 0 0 0 0,0 0 0 0 0,0 0-1 0 0,0 0 1 0 0,0 0 0 0 0,0 0 0 0 0,0 0 0 0 0,0 0 0 0 0,0 0 0 0 0,0 0 0 0 0,-2 10 1310 0 0,-5 11 546 0 0,-49 95 311 0 0,-47 52-1604 0 0,69-113-400 0 0,-19 34-125 0 0,13-23 74 0 0,13-22 29 0 0,24-40-165 0 0,1 0 51 0 0,0-1 1 0 0,-1 2-1 0 0,0-2 1 0 0,1 0-1 0 0,-6 4 1 0 0,2-4-359 0 0,6-3 252 0 0,0 0-1 0 0,-1 0 0 0 0,1 0 1 0 0,0 0-1 0 0,-1 0 0 0 0,1 0 1 0 0,0 0-1 0 0,-1 0 1 0 0,1 0-1 0 0,0 0 0 0 0,0 0 1 0 0,0 0-1 0 0,0 0 0 0 0,0 0 1 0 0,0-1-1 0 0,-1 1 1 0 0,1 0-1 0 0,0 0 0 0 0,0-1 1 0 0,0 1-1 0 0,-1 0 0 0 0,1 0 1 0 0,0-1-1 0 0,0 1 0 0 0,0 0 1 0 0,0 0-1 0 0,0-1 1 0 0,0 1-1 0 0,-1 0 0 0 0,1-1 1 0 0,0 1-1 0 0,0 0 0 0 0,0 0 1 0 0,0 0-1 0 0,0 0 1 0 0,0 0-1 0 0,0-1 0 0 0,0 1 1 0 0,1 0-1 0 0,-3-14-1563 0 0,2 13 1422 0 0,4-86-4592 0 0,8 0 4008 0 0,-1-2 2877 0 0,-7 29 291 0 0,-4 58-2243 0 0,0 0-1 0 0,0 0 1 0 0,0 0-1 0 0,0 0 1 0 0,0 0-1 0 0,-1 0 1 0 0,1 0-1 0 0,-1-1 1 0 0,1 2-1 0 0,-1-1 1 0 0,0 0-1 0 0,0 0 1 0 0,0 0-1 0 0,0 0 1 0 0,-1 1-1 0 0,1-1 1 0 0,0 0-1 0 0,0 1 1 0 0,-1-1-1 0 0,-3-1 1 0 0,4 2-124 0 0,-1 0 0 0 0,-1 0 0 0 0,1 0 0 0 0,0 0 0 0 0,-1 1 0 0 0,1-1 0 0 0,0 1 0 0 0,0 0 0 0 0,-1-1-1 0 0,0 1 1 0 0,2 0 0 0 0,-2 0 0 0 0,0 0 0 0 0,1 0 0 0 0,0 1 0 0 0,-1-1 0 0 0,1 1 0 0 0,0-1 0 0 0,-1 0 0 0 0,-1 2 0 0 0,-10 3-95 0 0,1 0 0 0 0,0 1 0 0 0,1 0 0 0 0,-17 11 0 0 0,-46 34 1375 0 0,54-35-455 0 0,11-9-250 0 0,0 1 0 0 0,-18 17 0 0 0,25-21-813 0 0,1-1 0 0 0,-1 0-1 0 0,1 1 1 0 0,0-1 0 0 0,0 1 0 0 0,0 0 0 0 0,0 0 0 0 0,0-1 0 0 0,2 1-1 0 0,-2 1 1 0 0,1-2 0 0 0,0 6 0 0 0,1-9 106 0 0,0 1-1 0 0,0-1 1 0 0,0 1 0 0 0,0-1 0 0 0,0 1-1 0 0,0-1 1 0 0,0 1 0 0 0,0-1 0 0 0,0 1 0 0 0,0-1-1 0 0,1 0 1 0 0,-1 0 0 0 0,0 1 0 0 0,0-1-1 0 0,1 1 1 0 0,-1-1 0 0 0,0 1 0 0 0,0-1-1 0 0,1 0 1 0 0,-1 1 0 0 0,1-1 0 0 0,-1 1-1 0 0,0-1 1 0 0,0 0 0 0 0,0 0 0 0 0,1 0 0 0 0,-1 0-1 0 0,1 0 1 0 0,0 1 0 0 0,1-1-49 0 0,-1 1 0 0 0,1-1 0 0 0,-1 0 0 0 0,0 0 1 0 0,1 1-1 0 0,0-1 0 0 0,0 0 0 0 0,-1 0 0 0 0,3-1 0 0 0,32-8-510 0 0,107-49 719 0 0,-3-1-42 0 0,160-33-52 0 0,-97 45 245 0 0,-203 47-195 0 0,74-11-200 0 0,-64 10 27 0 0,-1 0-1 0 0,1 1 1 0 0,9 1-1 0 0,-18-1 164 0 0,0 0 0 0 0,0 0 0 0 0,-1 0 0 0 0,1 0 0 0 0,0 0 0 0 0,-1 0 0 0 0,0 1 0 0 0,1-1 0 0 0,0 0 0 0 0,-1 0 0 0 0,1 0 0 0 0,0 1 0 0 0,-1-1 0 0 0,1 0 0 0 0,0 1 0 0 0,-1-1 0 0 0,1 1 0 0 0,-1-1 0 0 0,1 0 0 0 0,-1 0 0 0 0,0 0 0 0 0,0 1 0 0 0,1 0 0 0 0,-1-1 0 0 0,1 1 0 0 0,-1-1 0 0 0,0 1 0 0 0,1 1 0 0 0,-1-2 24 0 0,0 1 0 0 0,0 0 0 0 0,0 0 0 0 0,-1 0 0 0 0,1 0 0 0 0,0 0 0 0 0,-1 0 0 0 0,1 0-1 0 0,-1 0 1 0 0,1 0 0 0 0,0 0 0 0 0,-1-1 0 0 0,1 1 0 0 0,-1 0 0 0 0,-1 1 0 0 0,-4 4 277 0 0,-1 0 0 0 0,-15 10-1 0 0,20-14-233 0 0,-37 24 1740 0 0,-49 26-1 0 0,0-7 1400 0 0,29-14-1703 0 0,20-11-1061 0 0,33-16-2114 0 0,7-1 387 0 0,14-2-332 0 0,21-2 832 0 0,112-27 837 0 0,-50 3 45 0 0,15-2-30 0 0,219-42-87 0 0,-108 30-7 0 0,3 7 6 0 0,-77 15 21 0 0,68 1-158 0 0,-72 13 1140 0 0,-190 6 4844 0 0,-34 8-5345 0 0,36-5-133 0 0,-309 53 206 0 0,-170 56-52 0 0,8 28-1156 0 0,177-35-847 0 0,225-70-254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776251-D60C-4067-9365-8415114E76FE}">
  <we:reference id="wa200001524" version="1.0.0.4" store="en-GB" storeType="OMEX"/>
  <we:alternateReferences>
    <we:reference id="wa200001524" version="1.0.0.4" store="WA200001524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</Words>
  <Characters>2492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49</cp:revision>
  <cp:lastPrinted>2025-01-26T11:15:00Z</cp:lastPrinted>
  <dcterms:created xsi:type="dcterms:W3CDTF">2025-01-23T21:32:00Z</dcterms:created>
  <dcterms:modified xsi:type="dcterms:W3CDTF">2025-01-27T16:44:00Z</dcterms:modified>
</cp:coreProperties>
</file>