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2" w:type="dxa"/>
        <w:tblInd w:w="-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4398"/>
        <w:gridCol w:w="426"/>
        <w:gridCol w:w="283"/>
        <w:gridCol w:w="142"/>
        <w:gridCol w:w="283"/>
        <w:gridCol w:w="567"/>
        <w:gridCol w:w="138"/>
        <w:gridCol w:w="855"/>
        <w:gridCol w:w="279"/>
        <w:gridCol w:w="1559"/>
      </w:tblGrid>
      <w:tr w:rsidR="0010343B" w:rsidRPr="00DD0A6F" w14:paraId="487AC9CE" w14:textId="77777777" w:rsidTr="00891363">
        <w:trPr>
          <w:trHeight w:val="20"/>
        </w:trPr>
        <w:tc>
          <w:tcPr>
            <w:tcW w:w="10202" w:type="dxa"/>
            <w:gridSpan w:val="11"/>
            <w:vAlign w:val="bottom"/>
          </w:tcPr>
          <w:p w14:paraId="0CBC6997" w14:textId="1ADF8775" w:rsidR="00E55D90" w:rsidRPr="00DD0A6F" w:rsidRDefault="008771D1" w:rsidP="00DD0A6F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DD0A6F">
              <w:rPr>
                <w:rFonts w:ascii="Times New Roman" w:hAnsi="Times New Roman" w:cs="Times New Roman"/>
                <w:b/>
                <w:sz w:val="48"/>
                <w:szCs w:val="44"/>
              </w:rPr>
              <w:t>Angelo Guido</w:t>
            </w:r>
          </w:p>
          <w:p w14:paraId="135895E2" w14:textId="6EAEA6F7" w:rsidR="00F44F5F" w:rsidRPr="00DD0A6F" w:rsidRDefault="008771D1" w:rsidP="00DD0A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Cs/>
                <w:sz w:val="20"/>
                <w:szCs w:val="20"/>
              </w:rPr>
              <w:t>Heilbronner Str. 16</w:t>
            </w:r>
            <w:r w:rsidR="00F44F5F" w:rsidRPr="00DD0A6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D0A6F">
              <w:rPr>
                <w:rFonts w:ascii="Times New Roman" w:hAnsi="Times New Roman" w:cs="Times New Roman"/>
                <w:bCs/>
                <w:sz w:val="20"/>
                <w:szCs w:val="20"/>
              </w:rPr>
              <w:t>Leonberg</w:t>
            </w:r>
            <w:r w:rsidR="00F44F5F" w:rsidRPr="00DD0A6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D0A6F">
              <w:rPr>
                <w:rFonts w:ascii="Times New Roman" w:hAnsi="Times New Roman" w:cs="Times New Roman"/>
                <w:bCs/>
                <w:sz w:val="20"/>
                <w:szCs w:val="20"/>
              </w:rPr>
              <w:t>71229</w:t>
            </w:r>
            <w:r w:rsidR="00611174" w:rsidRPr="00DD0A6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 w:rsidR="00324C7A" w:rsidRPr="00DD0A6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angelo.guido@outlook.de | +49(0)15259118284</w:t>
            </w:r>
            <w:r w:rsidR="00547432" w:rsidRPr="00DD0A6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09.11.2000 in Leonberg</w:t>
            </w:r>
          </w:p>
        </w:tc>
      </w:tr>
      <w:tr w:rsidR="0010343B" w:rsidRPr="00DD0A6F" w14:paraId="0FCADE56" w14:textId="77777777" w:rsidTr="009569D1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DD0A6F" w:rsidRDefault="00F44F5F" w:rsidP="00DD0A6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D0A6F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10343B" w:rsidRPr="00DD0A6F" w14:paraId="7D1DEBF7" w14:textId="77777777" w:rsidTr="007F6CEB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4171A5C" w:rsidR="00D1492F" w:rsidRPr="00DD0A6F" w:rsidRDefault="00006E11" w:rsidP="00DD0A6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sz w:val="21"/>
                <w:szCs w:val="21"/>
              </w:rPr>
              <w:t>IU Internationale Hochschule</w:t>
            </w:r>
          </w:p>
        </w:tc>
        <w:tc>
          <w:tcPr>
            <w:tcW w:w="3398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3CD0DDA5" w:rsidR="00D1492F" w:rsidRPr="00DD0A6F" w:rsidRDefault="00962EC1" w:rsidP="00DD0A6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Leinfelden-Echterdingen</w:t>
            </w:r>
          </w:p>
        </w:tc>
      </w:tr>
      <w:tr w:rsidR="0010343B" w:rsidRPr="00DD0A6F" w14:paraId="61E5D482" w14:textId="77777777" w:rsidTr="00891363">
        <w:trPr>
          <w:trHeight w:val="20"/>
        </w:trPr>
        <w:tc>
          <w:tcPr>
            <w:tcW w:w="6379" w:type="dxa"/>
            <w:gridSpan w:val="4"/>
            <w:vAlign w:val="bottom"/>
          </w:tcPr>
          <w:p w14:paraId="11CB9A0F" w14:textId="5876CF0E" w:rsidR="000C3ED2" w:rsidRPr="00DD0A6F" w:rsidRDefault="000C3ED2" w:rsidP="00DD0A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Duales Studium – B.A. </w:t>
            </w:r>
            <w:r w:rsidR="00945FEA" w:rsidRPr="00DD0A6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 w:rsidRPr="00DD0A6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Marketingmanagement (</w:t>
            </w:r>
            <w:r w:rsidR="008C076E" w:rsidRPr="00DD0A6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Note: </w:t>
            </w:r>
            <w:r w:rsidRPr="00DD0A6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1,3)</w:t>
            </w:r>
          </w:p>
        </w:tc>
        <w:tc>
          <w:tcPr>
            <w:tcW w:w="3823" w:type="dxa"/>
            <w:gridSpan w:val="7"/>
            <w:vAlign w:val="bottom"/>
          </w:tcPr>
          <w:p w14:paraId="419A9228" w14:textId="2904E81F" w:rsidR="000C3ED2" w:rsidRPr="00DD0A6F" w:rsidRDefault="0087012F" w:rsidP="00DD0A6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0C3ED2" w:rsidRPr="00DD0A6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0C3ED2" w:rsidRPr="00DD0A6F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10343B" w:rsidRPr="00DD0A6F" w14:paraId="7EABE9F1" w14:textId="77777777" w:rsidTr="00F876AD">
        <w:trPr>
          <w:trHeight w:val="20"/>
        </w:trPr>
        <w:tc>
          <w:tcPr>
            <w:tcW w:w="10202" w:type="dxa"/>
            <w:gridSpan w:val="11"/>
            <w:vAlign w:val="bottom"/>
          </w:tcPr>
          <w:p w14:paraId="3E28F539" w14:textId="4F1A6F74" w:rsidR="00DA7F60" w:rsidRPr="00DD0A6F" w:rsidRDefault="00DA7F60" w:rsidP="00DD0A6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Relevante Module: </w:t>
            </w:r>
            <w:r w:rsidR="007E5283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Projektmanagement (Note: 1,0)</w:t>
            </w:r>
            <w:r w:rsidR="00695F2D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Statistik (Note: 1,0), </w:t>
            </w:r>
            <w:r w:rsidR="00695F2D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Digitale Business-Modelle (Note: 1,0)</w:t>
            </w: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Sales Performance Management (Note:</w:t>
            </w:r>
            <w:r w:rsidR="00514001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1,0), </w:t>
            </w:r>
            <w:r w:rsidR="00695F2D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Wirtschaftsmathematik (Note: 1,0), Business English 1 (Note: 1,0)</w:t>
            </w: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="00365669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Internationales und interkulturelles Marketing</w:t>
            </w:r>
            <w:r w:rsidR="00695F2D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(Note: 1,</w:t>
            </w:r>
            <w:r w:rsidR="00365669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695F2D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8C076E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1A0894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ktuelle Trends im </w:t>
            </w: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Marketing (Note: 1,</w:t>
            </w:r>
            <w:r w:rsidR="001A0894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7A71E6B0" w14:textId="6324C27C" w:rsidR="00DA7F60" w:rsidRPr="00DD0A6F" w:rsidRDefault="006074D7" w:rsidP="00DD0A6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Bache</w:t>
            </w:r>
            <w:r w:rsidR="00341465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lorarbeit (Note</w:t>
            </w:r>
            <w:r w:rsidR="008C076E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r w:rsidR="00341465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1,0)</w:t>
            </w:r>
            <w:r w:rsidR="00EC0349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r w:rsidR="00227365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Bildung im Wandel durch KI – Einfluss von ChatGPT auf den Alltag eines Studierenden: Eine Analyse am Beispiel der IU Internationalen Hochschule</w:t>
            </w:r>
          </w:p>
        </w:tc>
      </w:tr>
      <w:tr w:rsidR="0010343B" w:rsidRPr="00DD0A6F" w14:paraId="1C51E2FF" w14:textId="77777777" w:rsidTr="00102F03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34CBFD9E" w:rsidR="00DA7F60" w:rsidRPr="00891363" w:rsidRDefault="00302A61" w:rsidP="00DD0A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sz w:val="21"/>
                <w:szCs w:val="21"/>
              </w:rPr>
              <w:t>Johannes-Kepler</w:t>
            </w:r>
            <w:r w:rsidR="001A41D3" w:rsidRPr="00DD0A6F">
              <w:rPr>
                <w:rFonts w:ascii="Times New Roman" w:hAnsi="Times New Roman" w:cs="Times New Roman"/>
                <w:b/>
                <w:sz w:val="21"/>
                <w:szCs w:val="21"/>
              </w:rPr>
              <w:t>-Gymnasium</w:t>
            </w:r>
          </w:p>
        </w:tc>
        <w:tc>
          <w:tcPr>
            <w:tcW w:w="4532" w:type="dxa"/>
            <w:gridSpan w:val="9"/>
            <w:vAlign w:val="bottom"/>
          </w:tcPr>
          <w:p w14:paraId="2FCB10D7" w14:textId="0094D8DE" w:rsidR="00DA7F60" w:rsidRPr="00DD0A6F" w:rsidRDefault="001F507A" w:rsidP="00DD0A6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Leonberg</w:t>
            </w:r>
          </w:p>
        </w:tc>
      </w:tr>
      <w:tr w:rsidR="0010343B" w:rsidRPr="00DD0A6F" w14:paraId="312B82BC" w14:textId="77777777" w:rsidTr="00102F03">
        <w:trPr>
          <w:trHeight w:val="20"/>
        </w:trPr>
        <w:tc>
          <w:tcPr>
            <w:tcW w:w="5670" w:type="dxa"/>
            <w:gridSpan w:val="2"/>
            <w:vAlign w:val="bottom"/>
          </w:tcPr>
          <w:p w14:paraId="1CEE182B" w14:textId="132D787F" w:rsidR="00DA7F60" w:rsidRPr="00891363" w:rsidRDefault="001A41D3" w:rsidP="00DD0A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Fachhochschulreife</w:t>
            </w:r>
          </w:p>
        </w:tc>
        <w:tc>
          <w:tcPr>
            <w:tcW w:w="4532" w:type="dxa"/>
            <w:gridSpan w:val="9"/>
            <w:vAlign w:val="bottom"/>
          </w:tcPr>
          <w:p w14:paraId="7521EA6E" w14:textId="3F8826C9" w:rsidR="00DA7F60" w:rsidRPr="00DD0A6F" w:rsidRDefault="00DA7F60" w:rsidP="00DD0A6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1F507A" w:rsidRPr="00DD0A6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92231E" w:rsidRPr="00DD0A6F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10343B" w:rsidRPr="00DD0A6F" w14:paraId="69F47C1D" w14:textId="77777777" w:rsidTr="00F876AD">
        <w:trPr>
          <w:trHeight w:val="20"/>
        </w:trPr>
        <w:tc>
          <w:tcPr>
            <w:tcW w:w="10202" w:type="dxa"/>
            <w:gridSpan w:val="11"/>
            <w:vAlign w:val="bottom"/>
          </w:tcPr>
          <w:p w14:paraId="4DB8C96B" w14:textId="44329E6A" w:rsidR="001E51A7" w:rsidRPr="00891363" w:rsidRDefault="001E51A7" w:rsidP="00DD0A6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Wirtschaft </w:t>
            </w:r>
            <w:r w:rsidR="008C076E" w:rsidRPr="00DD0A6F">
              <w:rPr>
                <w:rFonts w:ascii="Times New Roman" w:hAnsi="Times New Roman" w:cs="Times New Roman"/>
                <w:sz w:val="20"/>
                <w:szCs w:val="20"/>
              </w:rPr>
              <w:t>und</w:t>
            </w: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 xml:space="preserve"> Psychologie</w:t>
            </w:r>
          </w:p>
          <w:p w14:paraId="23575F6C" w14:textId="7E54E166" w:rsidR="00DA7F60" w:rsidRPr="00891363" w:rsidRDefault="00587A5B" w:rsidP="00DD0A6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Teilnahme</w:t>
            </w:r>
            <w:r w:rsidR="00760A78" w:rsidRPr="00DD0A6F">
              <w:rPr>
                <w:rFonts w:ascii="Times New Roman" w:hAnsi="Times New Roman" w:cs="Times New Roman"/>
                <w:sz w:val="20"/>
                <w:szCs w:val="20"/>
              </w:rPr>
              <w:t xml:space="preserve"> an einem Austauschprogramm in Lyon</w:t>
            </w:r>
            <w:r w:rsidR="00DB1D90" w:rsidRPr="00DD0A6F">
              <w:rPr>
                <w:rFonts w:ascii="Times New Roman" w:hAnsi="Times New Roman" w:cs="Times New Roman"/>
                <w:sz w:val="20"/>
                <w:szCs w:val="20"/>
              </w:rPr>
              <w:t xml:space="preserve"> zur Verbesserung interkultureller Kompetenzen</w:t>
            </w:r>
          </w:p>
        </w:tc>
      </w:tr>
      <w:tr w:rsidR="0010343B" w:rsidRPr="00DD0A6F" w14:paraId="3A2665B3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332852D3" w:rsidR="00DA7F60" w:rsidRPr="00DD0A6F" w:rsidRDefault="00F1686B" w:rsidP="00DD0A6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DD0A6F">
              <w:rPr>
                <w:rFonts w:ascii="Times New Roman" w:hAnsi="Times New Roman" w:cs="Times New Roman"/>
                <w:smallCaps w:val="0"/>
                <w:sz w:val="28"/>
              </w:rPr>
              <w:t>PR</w:t>
            </w:r>
            <w:r w:rsidR="00DA7F60" w:rsidRPr="00DD0A6F">
              <w:rPr>
                <w:rFonts w:ascii="Times New Roman" w:hAnsi="Times New Roman" w:cs="Times New Roman"/>
                <w:smallCaps w:val="0"/>
                <w:sz w:val="28"/>
              </w:rPr>
              <w:t>AKTISCHE ERFAHRUNGEN</w:t>
            </w:r>
          </w:p>
        </w:tc>
      </w:tr>
      <w:tr w:rsidR="0010343B" w:rsidRPr="00DD0A6F" w14:paraId="127C64E2" w14:textId="77777777" w:rsidTr="007F6CEB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344A2A0" w:rsidR="00DA7F60" w:rsidRPr="00DD0A6F" w:rsidRDefault="00103E3D" w:rsidP="00DD0A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sz w:val="21"/>
                <w:szCs w:val="21"/>
              </w:rPr>
              <w:t>Volkwagen Consulting</w:t>
            </w:r>
          </w:p>
        </w:tc>
        <w:tc>
          <w:tcPr>
            <w:tcW w:w="3681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876B8C5" w:rsidR="00DA7F60" w:rsidRPr="00DD0A6F" w:rsidRDefault="00CD2266" w:rsidP="00DD0A6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Wolfsburg</w:t>
            </w:r>
          </w:p>
        </w:tc>
      </w:tr>
      <w:tr w:rsidR="0010343B" w:rsidRPr="00DD0A6F" w14:paraId="335D84E9" w14:textId="77777777" w:rsidTr="00EA6F3F">
        <w:trPr>
          <w:trHeight w:val="20"/>
        </w:trPr>
        <w:tc>
          <w:tcPr>
            <w:tcW w:w="6096" w:type="dxa"/>
            <w:gridSpan w:val="3"/>
            <w:vAlign w:val="bottom"/>
          </w:tcPr>
          <w:p w14:paraId="20B1570F" w14:textId="034407E2" w:rsidR="00DA7F60" w:rsidRPr="00DD0A6F" w:rsidRDefault="00103E3D" w:rsidP="00DD0A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 im Business</w:t>
            </w:r>
            <w:r w:rsidR="00560292" w:rsidRPr="00DD0A6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Management</w:t>
            </w:r>
          </w:p>
        </w:tc>
        <w:tc>
          <w:tcPr>
            <w:tcW w:w="4106" w:type="dxa"/>
            <w:gridSpan w:val="8"/>
            <w:vAlign w:val="bottom"/>
          </w:tcPr>
          <w:p w14:paraId="0475B997" w14:textId="0FD244DD" w:rsidR="00DA7F60" w:rsidRPr="00891363" w:rsidRDefault="00F8784E" w:rsidP="00DD0A6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04/2024</w:t>
            </w:r>
            <w:r w:rsidR="003F51EF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00515" w:rsidRPr="0089136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3F51EF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00515" w:rsidRPr="00891363">
              <w:rPr>
                <w:rFonts w:ascii="Times New Roman" w:hAnsi="Times New Roman" w:cs="Times New Roman"/>
                <w:sz w:val="20"/>
                <w:szCs w:val="20"/>
              </w:rPr>
              <w:t>07/2024</w:t>
            </w:r>
          </w:p>
        </w:tc>
      </w:tr>
      <w:tr w:rsidR="0010343B" w:rsidRPr="00DD0A6F" w14:paraId="54C3D64C" w14:textId="77777777" w:rsidTr="00EA6F3F">
        <w:trPr>
          <w:trHeight w:val="20"/>
        </w:trPr>
        <w:tc>
          <w:tcPr>
            <w:tcW w:w="10202" w:type="dxa"/>
            <w:gridSpan w:val="11"/>
            <w:vAlign w:val="bottom"/>
          </w:tcPr>
          <w:p w14:paraId="7ADB740B" w14:textId="6139404C" w:rsidR="00AC3B0E" w:rsidRPr="00891363" w:rsidRDefault="000F2ECC" w:rsidP="00DD0A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</w:t>
            </w:r>
            <w:r w:rsidR="0084328F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Markt- </w:t>
            </w:r>
            <w:r w:rsidR="000B4E61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="0084328F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Wettbewerbsanalysen</w:t>
            </w:r>
            <w:r w:rsidR="0024282B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sowie </w:t>
            </w:r>
            <w:r w:rsidR="008C076E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von </w:t>
            </w:r>
            <w:r w:rsidR="0024282B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internen Umfragen,</w:t>
            </w:r>
            <w:r w:rsidR="00D871DC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84328F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Auswertung </w:t>
            </w:r>
            <w:r w:rsidR="00A00281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dieser </w:t>
            </w:r>
            <w:r w:rsidR="0084328F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in Excel und </w:t>
            </w:r>
            <w:r w:rsidR="006B2E5B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anschließende </w:t>
            </w:r>
            <w:r w:rsidR="0084328F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Präsentation </w:t>
            </w:r>
            <w:r w:rsidR="001F61CC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der Ergebnisse </w:t>
            </w:r>
            <w:r w:rsidR="0084328F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 Power</w:t>
            </w:r>
            <w:r w:rsidR="009A5F47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Point </w:t>
            </w:r>
            <w:r w:rsidR="00327736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vor dem</w:t>
            </w:r>
            <w:r w:rsidR="0028333D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Partnerkreis</w:t>
            </w:r>
          </w:p>
          <w:p w14:paraId="57BFB9E8" w14:textId="6B6A038C" w:rsidR="00327736" w:rsidRPr="00891363" w:rsidRDefault="00327736" w:rsidP="00DD0A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 einer KI-Strategie</w:t>
            </w:r>
            <w:r w:rsidR="000D0611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="003452BB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Leitung</w:t>
            </w:r>
            <w:r w:rsidR="00635FBB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eines</w:t>
            </w:r>
            <w:r w:rsidR="002611D3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Workshops </w:t>
            </w:r>
            <w:r w:rsidR="00314FC7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zur Umsetzung im </w:t>
            </w:r>
            <w:r w:rsidR="002611D3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Berateralltag</w:t>
            </w:r>
          </w:p>
          <w:p w14:paraId="6DD9BA0F" w14:textId="791801C3" w:rsidR="00DA7F60" w:rsidRPr="00891363" w:rsidRDefault="00E57BFE" w:rsidP="00DD0A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Vor- und Nach</w:t>
            </w:r>
            <w:r w:rsidR="0024282B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bereitung von</w:t>
            </w:r>
            <w:r w:rsidR="00AE1BB6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Präsentationen für Beratungsaufträge</w:t>
            </w:r>
          </w:p>
        </w:tc>
      </w:tr>
      <w:tr w:rsidR="00566DF0" w:rsidRPr="00DD0A6F" w14:paraId="45404236" w14:textId="77777777" w:rsidTr="0010343B">
        <w:trPr>
          <w:trHeight w:val="340"/>
        </w:trPr>
        <w:tc>
          <w:tcPr>
            <w:tcW w:w="6379" w:type="dxa"/>
            <w:gridSpan w:val="4"/>
            <w:vAlign w:val="bottom"/>
          </w:tcPr>
          <w:p w14:paraId="3CF978EE" w14:textId="159215C8" w:rsidR="00566DF0" w:rsidRPr="00DD0A6F" w:rsidRDefault="00566DF0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D0A6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IU Internationale Hochschule</w:t>
            </w:r>
          </w:p>
        </w:tc>
        <w:tc>
          <w:tcPr>
            <w:tcW w:w="3823" w:type="dxa"/>
            <w:gridSpan w:val="7"/>
            <w:vAlign w:val="bottom"/>
          </w:tcPr>
          <w:p w14:paraId="49A11F72" w14:textId="1EEF1D29" w:rsidR="00566DF0" w:rsidRPr="00DD0A6F" w:rsidRDefault="00566DF0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Leinfelden-Echterdingen</w:t>
            </w:r>
          </w:p>
        </w:tc>
      </w:tr>
      <w:tr w:rsidR="00566DF0" w:rsidRPr="00DD0A6F" w14:paraId="16C6F7AD" w14:textId="77777777" w:rsidTr="00EA6F3F">
        <w:trPr>
          <w:trHeight w:val="20"/>
        </w:trPr>
        <w:tc>
          <w:tcPr>
            <w:tcW w:w="6379" w:type="dxa"/>
            <w:gridSpan w:val="4"/>
            <w:vAlign w:val="bottom"/>
          </w:tcPr>
          <w:p w14:paraId="5D8760E9" w14:textId="31E54E4A" w:rsidR="00566DF0" w:rsidRPr="00891363" w:rsidRDefault="00566DF0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Duales Studium </w:t>
            </w: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– Marketing &amp; Sales Mitarbeiter</w:t>
            </w:r>
          </w:p>
        </w:tc>
        <w:tc>
          <w:tcPr>
            <w:tcW w:w="3823" w:type="dxa"/>
            <w:gridSpan w:val="7"/>
            <w:vAlign w:val="bottom"/>
          </w:tcPr>
          <w:p w14:paraId="2D9DB8CA" w14:textId="3CED22DD" w:rsidR="00566DF0" w:rsidRPr="00DD0A6F" w:rsidRDefault="00566DF0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04/2021 – </w:t>
            </w:r>
            <w:r w:rsidR="003F51EF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03/2024</w:t>
            </w:r>
          </w:p>
        </w:tc>
      </w:tr>
      <w:tr w:rsidR="00566DF0" w:rsidRPr="00DD0A6F" w14:paraId="7660C4BA" w14:textId="77777777" w:rsidTr="00EA6F3F">
        <w:trPr>
          <w:trHeight w:val="20"/>
        </w:trPr>
        <w:tc>
          <w:tcPr>
            <w:tcW w:w="10202" w:type="dxa"/>
            <w:gridSpan w:val="11"/>
            <w:vAlign w:val="bottom"/>
          </w:tcPr>
          <w:p w14:paraId="233ABAF5" w14:textId="773D1214" w:rsidR="00BC1A08" w:rsidRPr="00891363" w:rsidRDefault="00BC1A08" w:rsidP="00DD0A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Leitung </w:t>
            </w:r>
            <w:r w:rsidR="0043471F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Weiterentwicklung 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von Projekten</w:t>
            </w:r>
            <w:r w:rsidR="00DC3D56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Veranstaltungen mit Präsentationen vor bis zu 200 Personen </w:t>
            </w:r>
          </w:p>
          <w:p w14:paraId="132465C4" w14:textId="31440F60" w:rsidR="00566DF0" w:rsidRPr="00891363" w:rsidRDefault="00566DF0" w:rsidP="00DD0A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Konz</w:t>
            </w:r>
            <w:r w:rsidR="00730D6C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eption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Optimierung von Vertriebs- und Verkaufsstrategien </w:t>
            </w:r>
            <w:r w:rsidR="009F486E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zur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Steigerung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br/>
              <w:t xml:space="preserve">der </w:t>
            </w:r>
            <w:proofErr w:type="spellStart"/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Conversion</w:t>
            </w:r>
            <w:proofErr w:type="spellEnd"/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Rate</w:t>
            </w:r>
            <w:r w:rsidR="00A53409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 einschließlich</w:t>
            </w:r>
            <w:r w:rsidR="0016000D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</w:t>
            </w:r>
            <w:r w:rsidR="00A53409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Implementierung von künstlicher Intelligenz</w:t>
            </w:r>
          </w:p>
        </w:tc>
      </w:tr>
      <w:tr w:rsidR="00566DF0" w:rsidRPr="00DD0A6F" w14:paraId="4EC9DEB8" w14:textId="77777777" w:rsidTr="00EA6F3F">
        <w:trPr>
          <w:trHeight w:val="340"/>
        </w:trPr>
        <w:tc>
          <w:tcPr>
            <w:tcW w:w="6379" w:type="dxa"/>
            <w:gridSpan w:val="4"/>
            <w:vAlign w:val="bottom"/>
          </w:tcPr>
          <w:p w14:paraId="061D97E7" w14:textId="52875CBF" w:rsidR="00566DF0" w:rsidRPr="00DD0A6F" w:rsidRDefault="00566DF0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D0A6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Niederhammer Agentur für Medien und visuelle Kommunikation</w:t>
            </w:r>
          </w:p>
        </w:tc>
        <w:tc>
          <w:tcPr>
            <w:tcW w:w="3823" w:type="dxa"/>
            <w:gridSpan w:val="7"/>
            <w:vAlign w:val="bottom"/>
          </w:tcPr>
          <w:p w14:paraId="38592414" w14:textId="005B333B" w:rsidR="00566DF0" w:rsidRPr="00DD0A6F" w:rsidRDefault="00566DF0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Weil der Stadt</w:t>
            </w:r>
          </w:p>
        </w:tc>
      </w:tr>
      <w:tr w:rsidR="00566DF0" w:rsidRPr="00DD0A6F" w14:paraId="0A0FFCF6" w14:textId="77777777" w:rsidTr="00EA6F3F">
        <w:trPr>
          <w:trHeight w:val="20"/>
        </w:trPr>
        <w:tc>
          <w:tcPr>
            <w:tcW w:w="6379" w:type="dxa"/>
            <w:gridSpan w:val="4"/>
            <w:vAlign w:val="bottom"/>
          </w:tcPr>
          <w:p w14:paraId="30382087" w14:textId="4B37468C" w:rsidR="00566DF0" w:rsidRPr="00891363" w:rsidRDefault="00566DF0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Duales Studium </w:t>
            </w: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– Marketing &amp; Sales Mitarbeiter</w:t>
            </w:r>
          </w:p>
        </w:tc>
        <w:tc>
          <w:tcPr>
            <w:tcW w:w="3823" w:type="dxa"/>
            <w:gridSpan w:val="7"/>
            <w:vAlign w:val="bottom"/>
          </w:tcPr>
          <w:p w14:paraId="7444AF8F" w14:textId="10ECB680" w:rsidR="00566DF0" w:rsidRPr="00DD0A6F" w:rsidRDefault="00566DF0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10/2020 – 04/2021</w:t>
            </w:r>
          </w:p>
        </w:tc>
      </w:tr>
      <w:tr w:rsidR="00566DF0" w:rsidRPr="00DD0A6F" w14:paraId="6765781B" w14:textId="77777777" w:rsidTr="00EA6F3F">
        <w:trPr>
          <w:trHeight w:val="20"/>
        </w:trPr>
        <w:tc>
          <w:tcPr>
            <w:tcW w:w="10202" w:type="dxa"/>
            <w:gridSpan w:val="11"/>
            <w:vAlign w:val="bottom"/>
          </w:tcPr>
          <w:p w14:paraId="05FBBBCB" w14:textId="4FEDCDEB" w:rsidR="00566DF0" w:rsidRPr="00891363" w:rsidRDefault="00566DF0" w:rsidP="00DD0A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 einer digitalen Stadt-App und</w:t>
            </w:r>
            <w:r w:rsidR="00A74538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Webseiten </w:t>
            </w:r>
            <w:r w:rsidR="002455B8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 Verwendung von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WordPress</w:t>
            </w:r>
          </w:p>
          <w:p w14:paraId="5494B15F" w14:textId="64F42A36" w:rsidR="00566DF0" w:rsidRPr="00891363" w:rsidRDefault="003F42E4" w:rsidP="00DD0A6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Leitung</w:t>
            </w:r>
            <w:r w:rsidR="00566DF0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redaktioneller Arbeit</w:t>
            </w:r>
            <w:r w:rsidR="006C4243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</w:t>
            </w:r>
            <w:r w:rsidR="008C076E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sowie </w:t>
            </w:r>
            <w:r w:rsidR="00686024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Gestaltung von </w:t>
            </w:r>
            <w:r w:rsidR="00566DF0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Unterne</w:t>
            </w:r>
            <w:r w:rsidR="00B36FF5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h</w:t>
            </w:r>
            <w:r w:rsidR="00566DF0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menspräsentationen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</w:t>
            </w:r>
            <w:r w:rsidR="00566DF0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Newsletter</w:t>
            </w:r>
            <w:r w:rsidR="008C076E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</w:p>
        </w:tc>
      </w:tr>
      <w:tr w:rsidR="0010343B" w:rsidRPr="00DD0A6F" w14:paraId="414B4085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DA7F60" w:rsidRPr="00DD0A6F" w:rsidRDefault="00DA7F60" w:rsidP="00DD0A6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DD0A6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4191C" w:rsidRPr="00DD0A6F" w14:paraId="74251178" w14:textId="77777777" w:rsidTr="007F6CEB">
        <w:trPr>
          <w:trHeight w:val="340"/>
        </w:trPr>
        <w:tc>
          <w:tcPr>
            <w:tcW w:w="6379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4532C3C" w:rsidR="0024191C" w:rsidRPr="00DD0A6F" w:rsidRDefault="00DF22BB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proofErr w:type="spellStart"/>
            <w:r w:rsidRPr="00891363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p</w:t>
            </w:r>
            <w:r w:rsidR="00D52416" w:rsidRPr="00891363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umpkincareers</w:t>
            </w:r>
            <w:proofErr w:type="spellEnd"/>
            <w:r w:rsidR="008143A5" w:rsidRPr="00891363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 xml:space="preserve"> GmbH</w:t>
            </w:r>
          </w:p>
        </w:tc>
        <w:tc>
          <w:tcPr>
            <w:tcW w:w="382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5B666814" w:rsidR="0024191C" w:rsidRPr="00DD0A6F" w:rsidRDefault="008143A5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24191C" w:rsidRPr="00DD0A6F" w14:paraId="4F59C612" w14:textId="77777777" w:rsidTr="00891363">
        <w:trPr>
          <w:trHeight w:val="20"/>
        </w:trPr>
        <w:tc>
          <w:tcPr>
            <w:tcW w:w="7509" w:type="dxa"/>
            <w:gridSpan w:val="8"/>
            <w:vAlign w:val="bottom"/>
          </w:tcPr>
          <w:p w14:paraId="32F07601" w14:textId="05F0BFD4" w:rsidR="0024191C" w:rsidRPr="00891363" w:rsidRDefault="0024191C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Aktiv</w:t>
            </w:r>
            <w:r w:rsidR="008143A5" w:rsidRPr="00891363">
              <w:rPr>
                <w:rFonts w:ascii="Times New Roman" w:hAnsi="Times New Roman" w:cs="Times New Roman"/>
                <w:sz w:val="20"/>
                <w:szCs w:val="20"/>
              </w:rPr>
              <w:t>e Mit</w:t>
            </w:r>
            <w:r w:rsidR="003A00FC" w:rsidRPr="00891363">
              <w:rPr>
                <w:rFonts w:ascii="Times New Roman" w:hAnsi="Times New Roman" w:cs="Times New Roman"/>
                <w:sz w:val="20"/>
                <w:szCs w:val="20"/>
              </w:rPr>
              <w:t>glied</w:t>
            </w:r>
            <w:r w:rsidR="00DF22BB" w:rsidRPr="00891363">
              <w:rPr>
                <w:rFonts w:ascii="Times New Roman" w:hAnsi="Times New Roman" w:cs="Times New Roman"/>
                <w:sz w:val="20"/>
                <w:szCs w:val="20"/>
              </w:rPr>
              <w:t>schaft</w:t>
            </w:r>
            <w:r w:rsidR="003A00FC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im Coaching-Netzwerk</w:t>
            </w:r>
            <w:r w:rsidR="00607656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einer Karriereberatung für Studierende</w:t>
            </w:r>
          </w:p>
        </w:tc>
        <w:tc>
          <w:tcPr>
            <w:tcW w:w="2693" w:type="dxa"/>
            <w:gridSpan w:val="3"/>
            <w:vAlign w:val="bottom"/>
          </w:tcPr>
          <w:p w14:paraId="45DD2178" w14:textId="0071EB72" w:rsidR="0024191C" w:rsidRPr="00891363" w:rsidRDefault="0024191C" w:rsidP="00DD0A6F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B0962" w:rsidRPr="0089136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 w:rsidR="00BB0962" w:rsidRPr="0089136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24191C" w:rsidRPr="00DD0A6F" w14:paraId="02437711" w14:textId="77777777" w:rsidTr="00EA6F3F">
        <w:trPr>
          <w:trHeight w:val="193"/>
        </w:trPr>
        <w:tc>
          <w:tcPr>
            <w:tcW w:w="10202" w:type="dxa"/>
            <w:gridSpan w:val="11"/>
            <w:vAlign w:val="bottom"/>
          </w:tcPr>
          <w:p w14:paraId="2E25C3F1" w14:textId="7399C8CB" w:rsidR="0024191C" w:rsidRPr="00891363" w:rsidRDefault="00C067C4" w:rsidP="00DD0A6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Fachliche und persönliche Weiterentwicklung durch Vorbereitungskurse für den Arbeitsalltag in der Unternehmen</w:t>
            </w:r>
            <w:r w:rsidR="00755F9A" w:rsidRPr="00891363">
              <w:rPr>
                <w:rFonts w:ascii="Times New Roman" w:hAnsi="Times New Roman" w:cs="Times New Roman"/>
                <w:sz w:val="20"/>
                <w:szCs w:val="20"/>
              </w:rPr>
              <w:t>sberatung (MS Office, Branchen-Verständnis, Durchführung von Markt- und Wettbewerbsanalysen</w:t>
            </w:r>
            <w:r w:rsidR="00184F35" w:rsidRPr="0089136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8CFAD97" w14:textId="7FF2892C" w:rsidR="0024191C" w:rsidRPr="00891363" w:rsidRDefault="00184F35" w:rsidP="00DD0A6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Aufbau eines DACH-weiten Netzwerks</w:t>
            </w:r>
            <w:r w:rsidR="00394BE9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aus über </w:t>
            </w:r>
            <w:r w:rsidR="00DF22BB" w:rsidRPr="00891363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  <w:r w:rsidR="00394BE9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Studierenden mit hohem Interesse an Finance und Consulting sowie von verschiedenen Experten und Mentoren mit jahrelanger Beruf</w:t>
            </w:r>
            <w:r w:rsidR="00562C37" w:rsidRPr="00891363">
              <w:rPr>
                <w:rFonts w:ascii="Times New Roman" w:hAnsi="Times New Roman" w:cs="Times New Roman"/>
                <w:sz w:val="20"/>
                <w:szCs w:val="20"/>
              </w:rPr>
              <w:t>serfahrung in diesen Branchen</w:t>
            </w:r>
          </w:p>
        </w:tc>
      </w:tr>
      <w:tr w:rsidR="00E14C49" w:rsidRPr="00DD0A6F" w14:paraId="3B26943D" w14:textId="77777777" w:rsidTr="00EA6F3F">
        <w:trPr>
          <w:trHeight w:val="340"/>
        </w:trPr>
        <w:tc>
          <w:tcPr>
            <w:tcW w:w="6096" w:type="dxa"/>
            <w:gridSpan w:val="3"/>
            <w:vAlign w:val="bottom"/>
          </w:tcPr>
          <w:p w14:paraId="11E538C2" w14:textId="68F71E09" w:rsidR="00E14C49" w:rsidRPr="00DD0A6F" w:rsidRDefault="00E14C49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891363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Liebenzeller Mission gGmbH (ev.)</w:t>
            </w:r>
          </w:p>
        </w:tc>
        <w:tc>
          <w:tcPr>
            <w:tcW w:w="4106" w:type="dxa"/>
            <w:gridSpan w:val="8"/>
            <w:vAlign w:val="bottom"/>
          </w:tcPr>
          <w:p w14:paraId="21BF18C9" w14:textId="4A7BFBE0" w:rsidR="00E14C49" w:rsidRPr="00DD0A6F" w:rsidRDefault="00E14C49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Ludwigsburg</w:t>
            </w:r>
          </w:p>
        </w:tc>
      </w:tr>
      <w:tr w:rsidR="00E14C49" w:rsidRPr="00DD0A6F" w14:paraId="04BFDD79" w14:textId="77777777" w:rsidTr="00EA6F3F">
        <w:trPr>
          <w:trHeight w:val="20"/>
        </w:trPr>
        <w:tc>
          <w:tcPr>
            <w:tcW w:w="8364" w:type="dxa"/>
            <w:gridSpan w:val="9"/>
            <w:vAlign w:val="bottom"/>
          </w:tcPr>
          <w:p w14:paraId="5D908AF7" w14:textId="4EBE47D0" w:rsidR="00E14C49" w:rsidRPr="00DD0A6F" w:rsidRDefault="00E14C49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Aktive Mitgliedschaft in der interkulturellen musikalischen Jugendarbeit „</w:t>
            </w:r>
            <w:proofErr w:type="spellStart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Lubu</w:t>
            </w:r>
            <w:proofErr w:type="spellEnd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beatz</w:t>
            </w:r>
            <w:proofErr w:type="spellEnd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</w:p>
        </w:tc>
        <w:tc>
          <w:tcPr>
            <w:tcW w:w="1838" w:type="dxa"/>
            <w:gridSpan w:val="2"/>
            <w:vAlign w:val="bottom"/>
          </w:tcPr>
          <w:p w14:paraId="0D2FFB14" w14:textId="2EA6EF60" w:rsidR="00E14C49" w:rsidRPr="00DD0A6F" w:rsidRDefault="00E14C49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01/2020 – heute</w:t>
            </w:r>
          </w:p>
        </w:tc>
      </w:tr>
      <w:tr w:rsidR="00E14C49" w:rsidRPr="00DD0A6F" w14:paraId="66A58453" w14:textId="77777777" w:rsidTr="00EA6F3F">
        <w:trPr>
          <w:trHeight w:val="20"/>
        </w:trPr>
        <w:tc>
          <w:tcPr>
            <w:tcW w:w="10202" w:type="dxa"/>
            <w:gridSpan w:val="11"/>
            <w:vAlign w:val="bottom"/>
          </w:tcPr>
          <w:p w14:paraId="2F1DB54B" w14:textId="62409C5C" w:rsidR="00E14C49" w:rsidRPr="00891363" w:rsidRDefault="00EE39BB" w:rsidP="00DD0A6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Organisation </w:t>
            </w:r>
            <w:r w:rsidR="0075271D" w:rsidRPr="00891363">
              <w:rPr>
                <w:rFonts w:ascii="Times New Roman" w:hAnsi="Times New Roman" w:cs="Times New Roman"/>
                <w:sz w:val="20"/>
                <w:szCs w:val="20"/>
              </w:rPr>
              <w:t>von Musikveranstaltungen</w:t>
            </w:r>
            <w:r w:rsidR="00D73354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Fernseh</w:t>
            </w:r>
            <w:r w:rsidR="001E010F" w:rsidRPr="00891363">
              <w:rPr>
                <w:rFonts w:ascii="Times New Roman" w:hAnsi="Times New Roman" w:cs="Times New Roman"/>
                <w:sz w:val="20"/>
                <w:szCs w:val="20"/>
              </w:rPr>
              <w:t>auftritten</w:t>
            </w:r>
            <w:r w:rsidR="00920923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73354" w:rsidRPr="00891363">
              <w:rPr>
                <w:rFonts w:ascii="Times New Roman" w:hAnsi="Times New Roman" w:cs="Times New Roman"/>
                <w:sz w:val="20"/>
                <w:szCs w:val="20"/>
              </w:rPr>
              <w:t>und</w:t>
            </w:r>
            <w:r w:rsidR="00920923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interkulturelle</w:t>
            </w:r>
            <w:r w:rsidR="00711154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n </w:t>
            </w:r>
            <w:r w:rsidR="00920923" w:rsidRPr="00891363">
              <w:rPr>
                <w:rFonts w:ascii="Times New Roman" w:hAnsi="Times New Roman" w:cs="Times New Roman"/>
                <w:sz w:val="20"/>
                <w:szCs w:val="20"/>
              </w:rPr>
              <w:t>Austauschreisen nach Nizza</w:t>
            </w:r>
          </w:p>
          <w:p w14:paraId="50B5B9CB" w14:textId="0604546E" w:rsidR="00E14C49" w:rsidRPr="00DD0A6F" w:rsidRDefault="00E14C49" w:rsidP="00DD0A6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Coaching </w:t>
            </w:r>
            <w:r w:rsidR="00B00A68" w:rsidRPr="00891363">
              <w:rPr>
                <w:rFonts w:ascii="Times New Roman" w:hAnsi="Times New Roman" w:cs="Times New Roman"/>
                <w:sz w:val="20"/>
                <w:szCs w:val="20"/>
              </w:rPr>
              <w:t>junge</w:t>
            </w:r>
            <w:r w:rsidR="00A164FA" w:rsidRPr="00891363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B00A68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Erwachsene</w:t>
            </w:r>
            <w:r w:rsidR="00A164FA" w:rsidRPr="00891363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C076E" w:rsidRPr="00891363">
              <w:rPr>
                <w:rFonts w:ascii="Times New Roman" w:hAnsi="Times New Roman" w:cs="Times New Roman"/>
                <w:sz w:val="20"/>
                <w:szCs w:val="20"/>
              </w:rPr>
              <w:t>bezüglich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Selbstfindung, Persönlichkeitsentwicklung und</w:t>
            </w:r>
            <w:r w:rsidR="00A164FA"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Songwriting </w:t>
            </w:r>
          </w:p>
        </w:tc>
      </w:tr>
      <w:tr w:rsidR="003D5095" w:rsidRPr="00DD0A6F" w14:paraId="4028871F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3B81DA34" w14:textId="0F716702" w:rsidR="003D5095" w:rsidRPr="00DD0A6F" w:rsidRDefault="003D5095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D0A6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University </w:t>
            </w:r>
            <w:proofErr w:type="spellStart"/>
            <w:r w:rsidRPr="00DD0A6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of</w:t>
            </w:r>
            <w:proofErr w:type="spellEnd"/>
            <w:r w:rsidRPr="00DD0A6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Oxford</w:t>
            </w:r>
          </w:p>
        </w:tc>
        <w:tc>
          <w:tcPr>
            <w:tcW w:w="4106" w:type="dxa"/>
            <w:gridSpan w:val="8"/>
            <w:vAlign w:val="bottom"/>
          </w:tcPr>
          <w:p w14:paraId="7F9CDF1E" w14:textId="1007AE60" w:rsidR="003D5095" w:rsidRPr="00DD0A6F" w:rsidRDefault="003D5095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Oxford, England</w:t>
            </w:r>
          </w:p>
        </w:tc>
      </w:tr>
      <w:tr w:rsidR="003D5095" w:rsidRPr="00DD0A6F" w14:paraId="7B2F81B2" w14:textId="77777777" w:rsidTr="00891363">
        <w:trPr>
          <w:trHeight w:val="20"/>
        </w:trPr>
        <w:tc>
          <w:tcPr>
            <w:tcW w:w="8643" w:type="dxa"/>
            <w:gridSpan w:val="10"/>
            <w:vAlign w:val="bottom"/>
          </w:tcPr>
          <w:p w14:paraId="099DE2C5" w14:textId="7F187FDD" w:rsidR="003D5095" w:rsidRPr="00891363" w:rsidRDefault="003D5095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Business </w:t>
            </w:r>
            <w:r w:rsidR="00891363" w:rsidRPr="00891363">
              <w:rPr>
                <w:rFonts w:ascii="Times New Roman" w:hAnsi="Times New Roman" w:cs="Times New Roman"/>
                <w:sz w:val="20"/>
                <w:szCs w:val="20"/>
              </w:rPr>
              <w:t>und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Management </w:t>
            </w:r>
            <w:r w:rsidR="00891363" w:rsidRPr="00891363">
              <w:rPr>
                <w:rFonts w:ascii="Times New Roman" w:hAnsi="Times New Roman" w:cs="Times New Roman"/>
                <w:sz w:val="20"/>
                <w:szCs w:val="20"/>
              </w:rPr>
              <w:t>Kurs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91363" w:rsidRPr="00891363">
              <w:rPr>
                <w:rFonts w:ascii="Times New Roman" w:hAnsi="Times New Roman" w:cs="Times New Roman"/>
                <w:sz w:val="20"/>
                <w:szCs w:val="20"/>
              </w:rPr>
              <w:t>durchgeführt von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Oxentia</w:t>
            </w:r>
            <w:proofErr w:type="spellEnd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Oxford’s</w:t>
            </w:r>
            <w:proofErr w:type="spellEnd"/>
            <w:proofErr w:type="gramEnd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Globa</w:t>
            </w:r>
            <w:proofErr w:type="spellEnd"/>
            <w:r w:rsidRPr="00DD0A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Innovation </w:t>
            </w:r>
            <w:proofErr w:type="spellStart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Consultancy</w:t>
            </w:r>
            <w:proofErr w:type="spellEnd"/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59" w:type="dxa"/>
            <w:vAlign w:val="bottom"/>
          </w:tcPr>
          <w:p w14:paraId="091163D4" w14:textId="4D650C9A" w:rsidR="003D5095" w:rsidRPr="00DD0A6F" w:rsidRDefault="003D5095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06/2022</w:t>
            </w:r>
          </w:p>
        </w:tc>
      </w:tr>
      <w:tr w:rsidR="003D5095" w:rsidRPr="004323E7" w14:paraId="2618F0FF" w14:textId="77777777" w:rsidTr="00EA6F3F">
        <w:trPr>
          <w:trHeight w:val="20"/>
        </w:trPr>
        <w:tc>
          <w:tcPr>
            <w:tcW w:w="10202" w:type="dxa"/>
            <w:gridSpan w:val="11"/>
            <w:vAlign w:val="bottom"/>
          </w:tcPr>
          <w:p w14:paraId="1570DE9D" w14:textId="64E173B1" w:rsidR="003D5095" w:rsidRPr="00891363" w:rsidRDefault="003D5095" w:rsidP="00DD0A6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Kurse</w:t>
            </w:r>
            <w:proofErr w:type="spellEnd"/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: Branding and Marketing, </w:t>
            </w:r>
            <w:proofErr w:type="gramStart"/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Starting</w:t>
            </w:r>
            <w:proofErr w:type="gramEnd"/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 Successful Business, Managing Innovative Technology,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</w:r>
            <w:proofErr w:type="spellStart"/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Commercialising</w:t>
            </w:r>
            <w:proofErr w:type="spellEnd"/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Digital Innovations, Business and Technology</w:t>
            </w:r>
            <w:r w:rsidR="008C076E"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Valuation and Marketing</w:t>
            </w:r>
          </w:p>
        </w:tc>
      </w:tr>
      <w:tr w:rsidR="003D5095" w:rsidRPr="00DD0A6F" w14:paraId="4AF19DD1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7756FD9A" w14:textId="65A89FD5" w:rsidR="003D5095" w:rsidRPr="00DD0A6F" w:rsidRDefault="003D5095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Diakonisches Werk der evangelischen Kirche in Württemberg e.V.</w:t>
            </w:r>
          </w:p>
        </w:tc>
        <w:tc>
          <w:tcPr>
            <w:tcW w:w="4106" w:type="dxa"/>
            <w:gridSpan w:val="8"/>
            <w:vAlign w:val="bottom"/>
          </w:tcPr>
          <w:p w14:paraId="30626CB8" w14:textId="1152C784" w:rsidR="003D5095" w:rsidRPr="00DD0A6F" w:rsidRDefault="003D5095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Leonberg</w:t>
            </w:r>
          </w:p>
        </w:tc>
      </w:tr>
      <w:tr w:rsidR="003D5095" w:rsidRPr="00DD0A6F" w14:paraId="56372BDE" w14:textId="77777777" w:rsidTr="00EA6F3F">
        <w:trPr>
          <w:trHeight w:val="20"/>
        </w:trPr>
        <w:tc>
          <w:tcPr>
            <w:tcW w:w="7371" w:type="dxa"/>
            <w:gridSpan w:val="7"/>
            <w:vAlign w:val="bottom"/>
          </w:tcPr>
          <w:p w14:paraId="3C87D247" w14:textId="79CA27F9" w:rsidR="003D5095" w:rsidRPr="00891363" w:rsidRDefault="003D5095" w:rsidP="00DD0A6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Freiwilliges soziales Jahr (FSJ) an der Grundschule Schellingschule</w:t>
            </w:r>
          </w:p>
        </w:tc>
        <w:tc>
          <w:tcPr>
            <w:tcW w:w="2831" w:type="dxa"/>
            <w:gridSpan w:val="4"/>
            <w:vAlign w:val="bottom"/>
          </w:tcPr>
          <w:p w14:paraId="288A2195" w14:textId="69DCAAA4" w:rsidR="003D5095" w:rsidRPr="00891363" w:rsidRDefault="003D5095" w:rsidP="00DD0A6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09/2019 – 08/2020</w:t>
            </w:r>
          </w:p>
        </w:tc>
      </w:tr>
      <w:tr w:rsidR="003D5095" w:rsidRPr="00DD0A6F" w14:paraId="7ECB507F" w14:textId="77777777" w:rsidTr="00531C25">
        <w:trPr>
          <w:trHeight w:val="20"/>
        </w:trPr>
        <w:tc>
          <w:tcPr>
            <w:tcW w:w="10202" w:type="dxa"/>
            <w:gridSpan w:val="11"/>
            <w:vAlign w:val="bottom"/>
          </w:tcPr>
          <w:p w14:paraId="689A9482" w14:textId="6073305E" w:rsidR="003D5095" w:rsidRPr="00DD0A6F" w:rsidRDefault="00657EA5" w:rsidP="00DD0A6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von eigenständigem Musikunterricht</w:t>
            </w:r>
          </w:p>
          <w:p w14:paraId="2CC438FF" w14:textId="6F27A845" w:rsidR="003D5095" w:rsidRPr="00891363" w:rsidRDefault="003D5095" w:rsidP="00DD0A6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>Unterstützung der Lehrkräfte während de</w:t>
            </w:r>
            <w:r w:rsidR="00DD0A6F" w:rsidRPr="00DD0A6F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Unterricht</w:t>
            </w:r>
            <w:r w:rsidR="00DD0A6F" w:rsidRPr="00DD0A6F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891363">
              <w:rPr>
                <w:rFonts w:ascii="Times New Roman" w:hAnsi="Times New Roman" w:cs="Times New Roman"/>
                <w:sz w:val="20"/>
                <w:szCs w:val="20"/>
              </w:rPr>
              <w:t xml:space="preserve"> und Förderung von Kindern mit Lernschwäche</w:t>
            </w:r>
            <w:r w:rsidR="00DD0A6F" w:rsidRPr="00DD0A6F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</w:tr>
      <w:tr w:rsidR="0010343B" w:rsidRPr="00DD0A6F" w14:paraId="482569A2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5B76EE" w:rsidRPr="00DD0A6F" w:rsidRDefault="005B76EE" w:rsidP="00DD0A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0A6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10343B" w:rsidRPr="00DD0A6F" w14:paraId="2B257790" w14:textId="77777777" w:rsidTr="00891363">
        <w:trPr>
          <w:trHeight w:val="340"/>
        </w:trPr>
        <w:tc>
          <w:tcPr>
            <w:tcW w:w="1272" w:type="dxa"/>
            <w:tcBorders>
              <w:top w:val="single" w:sz="4" w:space="0" w:color="auto"/>
            </w:tcBorders>
            <w:vAlign w:val="bottom"/>
          </w:tcPr>
          <w:p w14:paraId="15B2C431" w14:textId="56F73C25" w:rsidR="005B76EE" w:rsidRPr="00DD0A6F" w:rsidRDefault="005B76EE" w:rsidP="00DD0A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849849F" w:rsidR="005B76EE" w:rsidRPr="00891363" w:rsidRDefault="005B76EE" w:rsidP="00DD0A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13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Deutsch</w:t>
            </w:r>
            <w:r w:rsidR="007E6B04" w:rsidRPr="008913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Italienisch</w:t>
            </w:r>
            <w:r w:rsidRPr="008913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</w:t>
            </w:r>
            <w:r w:rsidR="00DF22BB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</w:t>
            </w:r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8913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9714E6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</w:t>
            </w:r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erhandlungssicher)</w:t>
            </w:r>
            <w:r w:rsidR="00385B98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385B98" w:rsidRPr="008913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Französisch</w:t>
            </w:r>
            <w:r w:rsidR="00324C7A" w:rsidRPr="008913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919E9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(Grundkenntnisse)</w:t>
            </w:r>
          </w:p>
        </w:tc>
      </w:tr>
      <w:tr w:rsidR="0010343B" w:rsidRPr="004323E7" w14:paraId="45706C3F" w14:textId="77777777" w:rsidTr="00891363">
        <w:trPr>
          <w:trHeight w:val="340"/>
        </w:trPr>
        <w:tc>
          <w:tcPr>
            <w:tcW w:w="1272" w:type="dxa"/>
            <w:vAlign w:val="bottom"/>
          </w:tcPr>
          <w:p w14:paraId="57688BDA" w14:textId="350496FE" w:rsidR="005B76EE" w:rsidRPr="00DD0A6F" w:rsidRDefault="005B76EE" w:rsidP="00DD0A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10"/>
            <w:vAlign w:val="bottom"/>
          </w:tcPr>
          <w:p w14:paraId="60CA2168" w14:textId="027FD6D6" w:rsidR="005B76EE" w:rsidRPr="00891363" w:rsidRDefault="005B76EE" w:rsidP="00DD0A6F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</w:t>
            </w:r>
            <w:r w:rsidR="00DC62B9"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="00D7544B"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PowerPoint &amp; MS Excel</w:t>
            </w:r>
            <w:r w:rsidR="00F22F73"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D97161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Experte</w:t>
            </w:r>
            <w:proofErr w:type="spellEnd"/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B2CFB"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Adobe Photoshop</w:t>
            </w:r>
            <w:r w:rsidR="00F22F73"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B2CFB"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DaVinci Resolve</w:t>
            </w:r>
            <w:r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F22F73" w:rsidRPr="008913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&amp; Salesforce </w:t>
            </w:r>
            <w:r w:rsidR="00F22F73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F22F73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10343B" w:rsidRPr="00DD0A6F" w14:paraId="70CB01B0" w14:textId="77777777" w:rsidTr="00891363">
        <w:trPr>
          <w:trHeight w:val="340"/>
        </w:trPr>
        <w:tc>
          <w:tcPr>
            <w:tcW w:w="1272" w:type="dxa"/>
            <w:vAlign w:val="bottom"/>
          </w:tcPr>
          <w:p w14:paraId="04F58216" w14:textId="6D413C27" w:rsidR="005B76EE" w:rsidRPr="00DD0A6F" w:rsidRDefault="005B76EE" w:rsidP="00DD0A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10"/>
            <w:vAlign w:val="bottom"/>
          </w:tcPr>
          <w:p w14:paraId="598C2742" w14:textId="5F6F54A1" w:rsidR="005B76EE" w:rsidRPr="00891363" w:rsidRDefault="00E55E2C" w:rsidP="00DD0A6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Musik</w:t>
            </w:r>
            <w:r w:rsidR="00C40C1B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-Performance</w:t>
            </w:r>
            <w:r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6EE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Teilnahme </w:t>
            </w:r>
            <w:proofErr w:type="gramStart"/>
            <w:r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an </w:t>
            </w:r>
            <w:r w:rsidR="00566CD3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diversen </w:t>
            </w:r>
            <w:r w:rsidR="00431317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intern</w:t>
            </w:r>
            <w:r w:rsidR="00DD0A6F" w:rsidRPr="00DD0A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ationales </w:t>
            </w:r>
            <w:r w:rsidR="00566CD3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Veranstaltungen</w:t>
            </w:r>
            <w:proofErr w:type="gramEnd"/>
            <w:r w:rsidR="00566CD3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und Wettbewerben</w:t>
            </w:r>
            <w:r w:rsidR="005B76EE" w:rsidRPr="0089136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5B76EE" w:rsidRPr="008913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66CD3" w:rsidRPr="00DD0A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Schwimmen</w:t>
            </w:r>
          </w:p>
        </w:tc>
      </w:tr>
      <w:tr w:rsidR="0010343B" w:rsidRPr="00DD0A6F" w14:paraId="071AB173" w14:textId="77777777" w:rsidTr="00680C59">
        <w:trPr>
          <w:trHeight w:val="907"/>
        </w:trPr>
        <w:tc>
          <w:tcPr>
            <w:tcW w:w="10202" w:type="dxa"/>
            <w:gridSpan w:val="11"/>
            <w:vAlign w:val="bottom"/>
          </w:tcPr>
          <w:p w14:paraId="6478BDEA" w14:textId="2B421264" w:rsidR="005B76EE" w:rsidRPr="00891363" w:rsidRDefault="00D71D6D" w:rsidP="00DD0A6F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DD0A6F">
              <w:rPr>
                <w:rFonts w:ascii="Times New Roman" w:hAnsi="Times New Roman" w:cs="Times New Roman"/>
                <w:sz w:val="20"/>
                <w:szCs w:val="20"/>
              </w:rPr>
              <w:t>Leonberg</w:t>
            </w:r>
            <w:r w:rsidR="005B76EE" w:rsidRPr="00DD0A6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891363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13</w:t>
            </w:r>
            <w:r w:rsidR="005B76EE" w:rsidRPr="00891363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</w:t>
            </w:r>
            <w:r w:rsidR="00891363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07</w:t>
            </w:r>
            <w:r w:rsidR="005B76EE" w:rsidRPr="00891363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.20</w:t>
            </w:r>
            <w:r w:rsidRPr="00891363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2</w:t>
            </w:r>
            <w:r w:rsidR="008913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0747D2BF" w14:textId="408D2E99" w:rsidR="00723643" w:rsidRPr="0074111D" w:rsidRDefault="00723643" w:rsidP="00801106">
      <w:pPr>
        <w:rPr>
          <w:sz w:val="18"/>
        </w:rPr>
      </w:pPr>
    </w:p>
    <w:sectPr w:rsidR="00723643" w:rsidRPr="0074111D" w:rsidSect="006038CC">
      <w:footerReference w:type="even" r:id="rId8"/>
      <w:pgSz w:w="11906" w:h="16838"/>
      <w:pgMar w:top="45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51D44" w14:textId="77777777" w:rsidR="00C80479" w:rsidRPr="008C076E" w:rsidRDefault="00C80479" w:rsidP="00BE053D">
      <w:pPr>
        <w:spacing w:after="0" w:line="240" w:lineRule="auto"/>
      </w:pPr>
      <w:r w:rsidRPr="008C076E">
        <w:separator/>
      </w:r>
    </w:p>
  </w:endnote>
  <w:endnote w:type="continuationSeparator" w:id="0">
    <w:p w14:paraId="55A50907" w14:textId="77777777" w:rsidR="00C80479" w:rsidRPr="008C076E" w:rsidRDefault="00C80479" w:rsidP="00BE053D">
      <w:pPr>
        <w:spacing w:after="0" w:line="240" w:lineRule="auto"/>
      </w:pPr>
      <w:r w:rsidRPr="008C076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8C076E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8C076E">
          <w:rPr>
            <w:rStyle w:val="Seitenzahl"/>
          </w:rPr>
          <w:fldChar w:fldCharType="begin"/>
        </w:r>
        <w:r w:rsidRPr="008C076E">
          <w:rPr>
            <w:rStyle w:val="Seitenzahl"/>
          </w:rPr>
          <w:instrText xml:space="preserve"> PAGE </w:instrText>
        </w:r>
        <w:r w:rsidRPr="008C076E">
          <w:rPr>
            <w:rStyle w:val="Seitenzahl"/>
          </w:rPr>
          <w:fldChar w:fldCharType="end"/>
        </w:r>
      </w:p>
    </w:sdtContent>
  </w:sdt>
  <w:p w14:paraId="6B121AC6" w14:textId="77777777" w:rsidR="00875DA9" w:rsidRPr="008C076E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B452AA" w14:textId="77777777" w:rsidR="00C80479" w:rsidRPr="008C076E" w:rsidRDefault="00C80479" w:rsidP="00BE053D">
      <w:pPr>
        <w:spacing w:after="0" w:line="240" w:lineRule="auto"/>
      </w:pPr>
      <w:r w:rsidRPr="008C076E">
        <w:separator/>
      </w:r>
    </w:p>
  </w:footnote>
  <w:footnote w:type="continuationSeparator" w:id="0">
    <w:p w14:paraId="30D0C4A2" w14:textId="77777777" w:rsidR="00C80479" w:rsidRPr="008C076E" w:rsidRDefault="00C80479" w:rsidP="00BE053D">
      <w:pPr>
        <w:spacing w:after="0" w:line="240" w:lineRule="auto"/>
      </w:pPr>
      <w:r w:rsidRPr="008C076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9792A"/>
    <w:multiLevelType w:val="hybridMultilevel"/>
    <w:tmpl w:val="061A6F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940345">
    <w:abstractNumId w:val="15"/>
  </w:num>
  <w:num w:numId="2" w16cid:durableId="492647080">
    <w:abstractNumId w:val="18"/>
  </w:num>
  <w:num w:numId="3" w16cid:durableId="792863909">
    <w:abstractNumId w:val="21"/>
  </w:num>
  <w:num w:numId="4" w16cid:durableId="145558539">
    <w:abstractNumId w:val="0"/>
  </w:num>
  <w:num w:numId="5" w16cid:durableId="565844410">
    <w:abstractNumId w:val="1"/>
  </w:num>
  <w:num w:numId="6" w16cid:durableId="1236744366">
    <w:abstractNumId w:val="2"/>
  </w:num>
  <w:num w:numId="7" w16cid:durableId="886377246">
    <w:abstractNumId w:val="14"/>
  </w:num>
  <w:num w:numId="8" w16cid:durableId="1890460291">
    <w:abstractNumId w:val="24"/>
  </w:num>
  <w:num w:numId="9" w16cid:durableId="707266221">
    <w:abstractNumId w:val="13"/>
  </w:num>
  <w:num w:numId="10" w16cid:durableId="1208180517">
    <w:abstractNumId w:val="25"/>
  </w:num>
  <w:num w:numId="11" w16cid:durableId="1650743508">
    <w:abstractNumId w:val="5"/>
  </w:num>
  <w:num w:numId="12" w16cid:durableId="253251750">
    <w:abstractNumId w:val="7"/>
  </w:num>
  <w:num w:numId="13" w16cid:durableId="725954141">
    <w:abstractNumId w:val="9"/>
  </w:num>
  <w:num w:numId="14" w16cid:durableId="1920630582">
    <w:abstractNumId w:val="10"/>
  </w:num>
  <w:num w:numId="15" w16cid:durableId="395856106">
    <w:abstractNumId w:val="23"/>
  </w:num>
  <w:num w:numId="16" w16cid:durableId="399911028">
    <w:abstractNumId w:val="4"/>
  </w:num>
  <w:num w:numId="17" w16cid:durableId="148442205">
    <w:abstractNumId w:val="17"/>
  </w:num>
  <w:num w:numId="18" w16cid:durableId="1183932574">
    <w:abstractNumId w:val="3"/>
  </w:num>
  <w:num w:numId="19" w16cid:durableId="366150932">
    <w:abstractNumId w:val="20"/>
  </w:num>
  <w:num w:numId="20" w16cid:durableId="971209906">
    <w:abstractNumId w:val="11"/>
  </w:num>
  <w:num w:numId="21" w16cid:durableId="179048602">
    <w:abstractNumId w:val="12"/>
  </w:num>
  <w:num w:numId="22" w16cid:durableId="1395813128">
    <w:abstractNumId w:val="16"/>
  </w:num>
  <w:num w:numId="23" w16cid:durableId="1525098507">
    <w:abstractNumId w:val="8"/>
  </w:num>
  <w:num w:numId="24" w16cid:durableId="718096142">
    <w:abstractNumId w:val="22"/>
  </w:num>
  <w:num w:numId="25" w16cid:durableId="1096752112">
    <w:abstractNumId w:val="26"/>
  </w:num>
  <w:num w:numId="26" w16cid:durableId="1396850559">
    <w:abstractNumId w:val="19"/>
  </w:num>
  <w:num w:numId="27" w16cid:durableId="1999190045">
    <w:abstractNumId w:val="6"/>
  </w:num>
  <w:num w:numId="28" w16cid:durableId="1438063504">
    <w:abstractNumId w:val="21"/>
  </w:num>
  <w:num w:numId="29" w16cid:durableId="989557250">
    <w:abstractNumId w:val="21"/>
  </w:num>
  <w:num w:numId="30" w16cid:durableId="1611084548">
    <w:abstractNumId w:val="21"/>
  </w:num>
  <w:num w:numId="31" w16cid:durableId="1191647377">
    <w:abstractNumId w:val="21"/>
  </w:num>
  <w:num w:numId="32" w16cid:durableId="398407982">
    <w:abstractNumId w:val="21"/>
  </w:num>
  <w:num w:numId="33" w16cid:durableId="8760427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E11"/>
    <w:rsid w:val="00021B4C"/>
    <w:rsid w:val="000450BA"/>
    <w:rsid w:val="000452C4"/>
    <w:rsid w:val="00054C14"/>
    <w:rsid w:val="00061B17"/>
    <w:rsid w:val="00061D33"/>
    <w:rsid w:val="00064643"/>
    <w:rsid w:val="000704DE"/>
    <w:rsid w:val="00076FC4"/>
    <w:rsid w:val="00086632"/>
    <w:rsid w:val="00087747"/>
    <w:rsid w:val="000A1FDA"/>
    <w:rsid w:val="000B4E61"/>
    <w:rsid w:val="000B63E2"/>
    <w:rsid w:val="000B6548"/>
    <w:rsid w:val="000B6C32"/>
    <w:rsid w:val="000C3ED2"/>
    <w:rsid w:val="000D0611"/>
    <w:rsid w:val="000D671A"/>
    <w:rsid w:val="000F2ECC"/>
    <w:rsid w:val="00101EF6"/>
    <w:rsid w:val="00102A2C"/>
    <w:rsid w:val="00102F03"/>
    <w:rsid w:val="0010343B"/>
    <w:rsid w:val="00103E3D"/>
    <w:rsid w:val="00103EC5"/>
    <w:rsid w:val="00116C6E"/>
    <w:rsid w:val="00125CA6"/>
    <w:rsid w:val="00136EBF"/>
    <w:rsid w:val="00141C25"/>
    <w:rsid w:val="001467FB"/>
    <w:rsid w:val="00156FC9"/>
    <w:rsid w:val="0016000D"/>
    <w:rsid w:val="00162A5A"/>
    <w:rsid w:val="001647AB"/>
    <w:rsid w:val="00172867"/>
    <w:rsid w:val="00175B6D"/>
    <w:rsid w:val="001814AF"/>
    <w:rsid w:val="00184F35"/>
    <w:rsid w:val="00186240"/>
    <w:rsid w:val="001901ED"/>
    <w:rsid w:val="0019483A"/>
    <w:rsid w:val="00197C56"/>
    <w:rsid w:val="001A0894"/>
    <w:rsid w:val="001A41D3"/>
    <w:rsid w:val="001A46BF"/>
    <w:rsid w:val="001A481B"/>
    <w:rsid w:val="001B0186"/>
    <w:rsid w:val="001B62CA"/>
    <w:rsid w:val="001D4DCD"/>
    <w:rsid w:val="001E010F"/>
    <w:rsid w:val="001E51A7"/>
    <w:rsid w:val="001E6183"/>
    <w:rsid w:val="001F4175"/>
    <w:rsid w:val="001F507A"/>
    <w:rsid w:val="001F61CC"/>
    <w:rsid w:val="002164E9"/>
    <w:rsid w:val="00223A4D"/>
    <w:rsid w:val="00225B50"/>
    <w:rsid w:val="00227365"/>
    <w:rsid w:val="00231C02"/>
    <w:rsid w:val="0023274C"/>
    <w:rsid w:val="00232CB5"/>
    <w:rsid w:val="00234A7E"/>
    <w:rsid w:val="0024191C"/>
    <w:rsid w:val="0024282B"/>
    <w:rsid w:val="0024373D"/>
    <w:rsid w:val="002455B8"/>
    <w:rsid w:val="002508C2"/>
    <w:rsid w:val="00254CC3"/>
    <w:rsid w:val="002611D3"/>
    <w:rsid w:val="00265B79"/>
    <w:rsid w:val="002662F7"/>
    <w:rsid w:val="00267252"/>
    <w:rsid w:val="00267D43"/>
    <w:rsid w:val="00267E76"/>
    <w:rsid w:val="00274384"/>
    <w:rsid w:val="00277A7D"/>
    <w:rsid w:val="00282DB0"/>
    <w:rsid w:val="002831AD"/>
    <w:rsid w:val="0028333D"/>
    <w:rsid w:val="002A13D0"/>
    <w:rsid w:val="002A31A2"/>
    <w:rsid w:val="002B2091"/>
    <w:rsid w:val="002B2CFB"/>
    <w:rsid w:val="002C6972"/>
    <w:rsid w:val="002D2B32"/>
    <w:rsid w:val="002D4516"/>
    <w:rsid w:val="002F2FC7"/>
    <w:rsid w:val="002F46AD"/>
    <w:rsid w:val="00302A61"/>
    <w:rsid w:val="00305A40"/>
    <w:rsid w:val="003101F0"/>
    <w:rsid w:val="00310311"/>
    <w:rsid w:val="00314B7A"/>
    <w:rsid w:val="00314FC7"/>
    <w:rsid w:val="003179FA"/>
    <w:rsid w:val="00324BC5"/>
    <w:rsid w:val="00324C7A"/>
    <w:rsid w:val="00327736"/>
    <w:rsid w:val="00340BAB"/>
    <w:rsid w:val="00341465"/>
    <w:rsid w:val="003418E0"/>
    <w:rsid w:val="003452BB"/>
    <w:rsid w:val="00347F8D"/>
    <w:rsid w:val="0035623E"/>
    <w:rsid w:val="0035709F"/>
    <w:rsid w:val="00365669"/>
    <w:rsid w:val="00366F7B"/>
    <w:rsid w:val="00372F7B"/>
    <w:rsid w:val="003733E5"/>
    <w:rsid w:val="00373687"/>
    <w:rsid w:val="00385B98"/>
    <w:rsid w:val="00387980"/>
    <w:rsid w:val="00390EA6"/>
    <w:rsid w:val="00394BE9"/>
    <w:rsid w:val="003A00FC"/>
    <w:rsid w:val="003C5115"/>
    <w:rsid w:val="003D5095"/>
    <w:rsid w:val="003E09A0"/>
    <w:rsid w:val="003E27C3"/>
    <w:rsid w:val="003F0832"/>
    <w:rsid w:val="003F3E3F"/>
    <w:rsid w:val="003F42E4"/>
    <w:rsid w:val="003F51EF"/>
    <w:rsid w:val="003F54D7"/>
    <w:rsid w:val="004067B8"/>
    <w:rsid w:val="004154BE"/>
    <w:rsid w:val="0042013D"/>
    <w:rsid w:val="00422F83"/>
    <w:rsid w:val="00425CD0"/>
    <w:rsid w:val="00426D7E"/>
    <w:rsid w:val="00431317"/>
    <w:rsid w:val="004323BD"/>
    <w:rsid w:val="004323E7"/>
    <w:rsid w:val="0043430C"/>
    <w:rsid w:val="0043471F"/>
    <w:rsid w:val="00435E6D"/>
    <w:rsid w:val="00443668"/>
    <w:rsid w:val="00456B0D"/>
    <w:rsid w:val="004575B0"/>
    <w:rsid w:val="004619A7"/>
    <w:rsid w:val="00472228"/>
    <w:rsid w:val="00476AF8"/>
    <w:rsid w:val="00484FD7"/>
    <w:rsid w:val="004929FB"/>
    <w:rsid w:val="004A4EC7"/>
    <w:rsid w:val="004A54BA"/>
    <w:rsid w:val="004B6A5E"/>
    <w:rsid w:val="004C53D5"/>
    <w:rsid w:val="004D2D27"/>
    <w:rsid w:val="004E350A"/>
    <w:rsid w:val="004E3CE5"/>
    <w:rsid w:val="004E4953"/>
    <w:rsid w:val="004E787C"/>
    <w:rsid w:val="00507EA7"/>
    <w:rsid w:val="00514001"/>
    <w:rsid w:val="00515AD1"/>
    <w:rsid w:val="00520961"/>
    <w:rsid w:val="00526089"/>
    <w:rsid w:val="00527A28"/>
    <w:rsid w:val="00527DCA"/>
    <w:rsid w:val="00547432"/>
    <w:rsid w:val="00552199"/>
    <w:rsid w:val="00560292"/>
    <w:rsid w:val="0056230F"/>
    <w:rsid w:val="00562C37"/>
    <w:rsid w:val="00566CD3"/>
    <w:rsid w:val="00566DF0"/>
    <w:rsid w:val="005716D4"/>
    <w:rsid w:val="00571B60"/>
    <w:rsid w:val="00572876"/>
    <w:rsid w:val="00577EEC"/>
    <w:rsid w:val="00585A4D"/>
    <w:rsid w:val="00587A5B"/>
    <w:rsid w:val="005902ED"/>
    <w:rsid w:val="005A2BF8"/>
    <w:rsid w:val="005A70C7"/>
    <w:rsid w:val="005B76EE"/>
    <w:rsid w:val="005C618C"/>
    <w:rsid w:val="005D1848"/>
    <w:rsid w:val="005D6329"/>
    <w:rsid w:val="005E57F6"/>
    <w:rsid w:val="005F2ABD"/>
    <w:rsid w:val="005F3034"/>
    <w:rsid w:val="005F55F9"/>
    <w:rsid w:val="006038CC"/>
    <w:rsid w:val="006058D8"/>
    <w:rsid w:val="006074D7"/>
    <w:rsid w:val="00607656"/>
    <w:rsid w:val="00610200"/>
    <w:rsid w:val="00611174"/>
    <w:rsid w:val="00623699"/>
    <w:rsid w:val="0063053C"/>
    <w:rsid w:val="006311BD"/>
    <w:rsid w:val="00631BD8"/>
    <w:rsid w:val="00632D5A"/>
    <w:rsid w:val="00635515"/>
    <w:rsid w:val="00635FBB"/>
    <w:rsid w:val="00637FE7"/>
    <w:rsid w:val="006546FD"/>
    <w:rsid w:val="00657EA5"/>
    <w:rsid w:val="0066567C"/>
    <w:rsid w:val="00665BF3"/>
    <w:rsid w:val="006732D6"/>
    <w:rsid w:val="00676691"/>
    <w:rsid w:val="006801A2"/>
    <w:rsid w:val="00680C59"/>
    <w:rsid w:val="006825A4"/>
    <w:rsid w:val="00686024"/>
    <w:rsid w:val="00693E09"/>
    <w:rsid w:val="00695F2D"/>
    <w:rsid w:val="006A2DE9"/>
    <w:rsid w:val="006A7230"/>
    <w:rsid w:val="006B2E5B"/>
    <w:rsid w:val="006B4E32"/>
    <w:rsid w:val="006B5710"/>
    <w:rsid w:val="006B72C7"/>
    <w:rsid w:val="006B7F78"/>
    <w:rsid w:val="006C2252"/>
    <w:rsid w:val="006C4243"/>
    <w:rsid w:val="006D7F7F"/>
    <w:rsid w:val="006E0262"/>
    <w:rsid w:val="006E2C9C"/>
    <w:rsid w:val="006E40EF"/>
    <w:rsid w:val="006E5B23"/>
    <w:rsid w:val="006F0039"/>
    <w:rsid w:val="006F2D2A"/>
    <w:rsid w:val="00711154"/>
    <w:rsid w:val="007113C6"/>
    <w:rsid w:val="00711CEF"/>
    <w:rsid w:val="00717B11"/>
    <w:rsid w:val="00720320"/>
    <w:rsid w:val="00721115"/>
    <w:rsid w:val="007219AE"/>
    <w:rsid w:val="00723643"/>
    <w:rsid w:val="00725D3C"/>
    <w:rsid w:val="00730D6C"/>
    <w:rsid w:val="00733DA1"/>
    <w:rsid w:val="00737822"/>
    <w:rsid w:val="0074111D"/>
    <w:rsid w:val="0075271D"/>
    <w:rsid w:val="00753D4A"/>
    <w:rsid w:val="00753DA8"/>
    <w:rsid w:val="007549E4"/>
    <w:rsid w:val="00755F9A"/>
    <w:rsid w:val="00756912"/>
    <w:rsid w:val="00760A78"/>
    <w:rsid w:val="00761609"/>
    <w:rsid w:val="0076165E"/>
    <w:rsid w:val="00763DCE"/>
    <w:rsid w:val="00767DCD"/>
    <w:rsid w:val="00772CB1"/>
    <w:rsid w:val="00776C46"/>
    <w:rsid w:val="0078260B"/>
    <w:rsid w:val="007838D1"/>
    <w:rsid w:val="00785254"/>
    <w:rsid w:val="00785853"/>
    <w:rsid w:val="007966F0"/>
    <w:rsid w:val="00797BFC"/>
    <w:rsid w:val="007A208C"/>
    <w:rsid w:val="007A720F"/>
    <w:rsid w:val="007C5158"/>
    <w:rsid w:val="007C6A3C"/>
    <w:rsid w:val="007D3CB8"/>
    <w:rsid w:val="007D4BEE"/>
    <w:rsid w:val="007D5BE9"/>
    <w:rsid w:val="007E192E"/>
    <w:rsid w:val="007E5283"/>
    <w:rsid w:val="007E6B04"/>
    <w:rsid w:val="007F32FB"/>
    <w:rsid w:val="007F5CE9"/>
    <w:rsid w:val="007F6CD9"/>
    <w:rsid w:val="007F6CEB"/>
    <w:rsid w:val="00801106"/>
    <w:rsid w:val="0080316A"/>
    <w:rsid w:val="008050E4"/>
    <w:rsid w:val="00812ADD"/>
    <w:rsid w:val="008143A5"/>
    <w:rsid w:val="00820702"/>
    <w:rsid w:val="0082257D"/>
    <w:rsid w:val="00823142"/>
    <w:rsid w:val="008236F5"/>
    <w:rsid w:val="00833FA4"/>
    <w:rsid w:val="0083707A"/>
    <w:rsid w:val="0084328F"/>
    <w:rsid w:val="00843CFD"/>
    <w:rsid w:val="00853438"/>
    <w:rsid w:val="00856543"/>
    <w:rsid w:val="008568E7"/>
    <w:rsid w:val="00866846"/>
    <w:rsid w:val="0087012F"/>
    <w:rsid w:val="00870F08"/>
    <w:rsid w:val="00875DA9"/>
    <w:rsid w:val="008771D1"/>
    <w:rsid w:val="00890856"/>
    <w:rsid w:val="00891363"/>
    <w:rsid w:val="00895E38"/>
    <w:rsid w:val="008A782B"/>
    <w:rsid w:val="008B0FC0"/>
    <w:rsid w:val="008B532E"/>
    <w:rsid w:val="008C076E"/>
    <w:rsid w:val="008C429A"/>
    <w:rsid w:val="008D10C2"/>
    <w:rsid w:val="008D3A71"/>
    <w:rsid w:val="008D5185"/>
    <w:rsid w:val="008E1F3D"/>
    <w:rsid w:val="008F7C7C"/>
    <w:rsid w:val="009053D7"/>
    <w:rsid w:val="0091331D"/>
    <w:rsid w:val="00920923"/>
    <w:rsid w:val="0092231E"/>
    <w:rsid w:val="00927F2A"/>
    <w:rsid w:val="0093223C"/>
    <w:rsid w:val="00936001"/>
    <w:rsid w:val="00941A87"/>
    <w:rsid w:val="00942E2E"/>
    <w:rsid w:val="009449E6"/>
    <w:rsid w:val="009455EC"/>
    <w:rsid w:val="00945FEA"/>
    <w:rsid w:val="009501C2"/>
    <w:rsid w:val="00951388"/>
    <w:rsid w:val="00952E7C"/>
    <w:rsid w:val="009569D1"/>
    <w:rsid w:val="009574F8"/>
    <w:rsid w:val="00962EC1"/>
    <w:rsid w:val="009668B9"/>
    <w:rsid w:val="009714E6"/>
    <w:rsid w:val="00976577"/>
    <w:rsid w:val="0098626F"/>
    <w:rsid w:val="00986E22"/>
    <w:rsid w:val="009905C5"/>
    <w:rsid w:val="00995472"/>
    <w:rsid w:val="00996356"/>
    <w:rsid w:val="00997D9A"/>
    <w:rsid w:val="00997E72"/>
    <w:rsid w:val="009A5F47"/>
    <w:rsid w:val="009D60F9"/>
    <w:rsid w:val="009D7C49"/>
    <w:rsid w:val="009E3632"/>
    <w:rsid w:val="009E7297"/>
    <w:rsid w:val="009F105F"/>
    <w:rsid w:val="009F486E"/>
    <w:rsid w:val="00A00281"/>
    <w:rsid w:val="00A00515"/>
    <w:rsid w:val="00A00FEE"/>
    <w:rsid w:val="00A0257D"/>
    <w:rsid w:val="00A027A3"/>
    <w:rsid w:val="00A12EDC"/>
    <w:rsid w:val="00A164FA"/>
    <w:rsid w:val="00A17E5B"/>
    <w:rsid w:val="00A21752"/>
    <w:rsid w:val="00A26D0D"/>
    <w:rsid w:val="00A33BDE"/>
    <w:rsid w:val="00A34885"/>
    <w:rsid w:val="00A36681"/>
    <w:rsid w:val="00A43BC1"/>
    <w:rsid w:val="00A50D11"/>
    <w:rsid w:val="00A52FA8"/>
    <w:rsid w:val="00A53409"/>
    <w:rsid w:val="00A61D1C"/>
    <w:rsid w:val="00A712DE"/>
    <w:rsid w:val="00A74225"/>
    <w:rsid w:val="00A74538"/>
    <w:rsid w:val="00A8269B"/>
    <w:rsid w:val="00A83D24"/>
    <w:rsid w:val="00A874DF"/>
    <w:rsid w:val="00A919E9"/>
    <w:rsid w:val="00A936D5"/>
    <w:rsid w:val="00A961D5"/>
    <w:rsid w:val="00AA1EB0"/>
    <w:rsid w:val="00AA2DA3"/>
    <w:rsid w:val="00AA5A9C"/>
    <w:rsid w:val="00AB016A"/>
    <w:rsid w:val="00AB2A5A"/>
    <w:rsid w:val="00AB4BBF"/>
    <w:rsid w:val="00AB505B"/>
    <w:rsid w:val="00AB5BE9"/>
    <w:rsid w:val="00AC3B0E"/>
    <w:rsid w:val="00AC4A00"/>
    <w:rsid w:val="00AC5E4B"/>
    <w:rsid w:val="00AD28F8"/>
    <w:rsid w:val="00AE1BB6"/>
    <w:rsid w:val="00AE4ED3"/>
    <w:rsid w:val="00AF3EEA"/>
    <w:rsid w:val="00B00A68"/>
    <w:rsid w:val="00B0230B"/>
    <w:rsid w:val="00B06662"/>
    <w:rsid w:val="00B17D95"/>
    <w:rsid w:val="00B23509"/>
    <w:rsid w:val="00B2491A"/>
    <w:rsid w:val="00B26630"/>
    <w:rsid w:val="00B359DB"/>
    <w:rsid w:val="00B3632B"/>
    <w:rsid w:val="00B36FF5"/>
    <w:rsid w:val="00B409D8"/>
    <w:rsid w:val="00B5178D"/>
    <w:rsid w:val="00B53B7D"/>
    <w:rsid w:val="00B60BAE"/>
    <w:rsid w:val="00B67105"/>
    <w:rsid w:val="00B67F1F"/>
    <w:rsid w:val="00B701D7"/>
    <w:rsid w:val="00B85D19"/>
    <w:rsid w:val="00B90595"/>
    <w:rsid w:val="00BA215A"/>
    <w:rsid w:val="00BB0962"/>
    <w:rsid w:val="00BB474A"/>
    <w:rsid w:val="00BB5F09"/>
    <w:rsid w:val="00BC0D9F"/>
    <w:rsid w:val="00BC1A08"/>
    <w:rsid w:val="00BE053D"/>
    <w:rsid w:val="00BE1373"/>
    <w:rsid w:val="00BE739C"/>
    <w:rsid w:val="00BF1A7A"/>
    <w:rsid w:val="00BF1FA3"/>
    <w:rsid w:val="00BF3C6F"/>
    <w:rsid w:val="00C00974"/>
    <w:rsid w:val="00C018E4"/>
    <w:rsid w:val="00C04AD9"/>
    <w:rsid w:val="00C066FA"/>
    <w:rsid w:val="00C067C4"/>
    <w:rsid w:val="00C12D9B"/>
    <w:rsid w:val="00C15BBE"/>
    <w:rsid w:val="00C165D7"/>
    <w:rsid w:val="00C25387"/>
    <w:rsid w:val="00C40C1B"/>
    <w:rsid w:val="00C40E05"/>
    <w:rsid w:val="00C520CF"/>
    <w:rsid w:val="00C528B9"/>
    <w:rsid w:val="00C543DF"/>
    <w:rsid w:val="00C54BE3"/>
    <w:rsid w:val="00C57F80"/>
    <w:rsid w:val="00C63C45"/>
    <w:rsid w:val="00C63F58"/>
    <w:rsid w:val="00C72636"/>
    <w:rsid w:val="00C768ED"/>
    <w:rsid w:val="00C80479"/>
    <w:rsid w:val="00C82A8F"/>
    <w:rsid w:val="00C916C2"/>
    <w:rsid w:val="00CA614F"/>
    <w:rsid w:val="00CC0547"/>
    <w:rsid w:val="00CC7F56"/>
    <w:rsid w:val="00CD1B12"/>
    <w:rsid w:val="00CD2266"/>
    <w:rsid w:val="00CD2532"/>
    <w:rsid w:val="00CD3B05"/>
    <w:rsid w:val="00CD55DC"/>
    <w:rsid w:val="00CD69F0"/>
    <w:rsid w:val="00CE1BBC"/>
    <w:rsid w:val="00CE2595"/>
    <w:rsid w:val="00CE28CC"/>
    <w:rsid w:val="00CE72FC"/>
    <w:rsid w:val="00CF31EE"/>
    <w:rsid w:val="00CF7752"/>
    <w:rsid w:val="00D02EF0"/>
    <w:rsid w:val="00D031EF"/>
    <w:rsid w:val="00D117F6"/>
    <w:rsid w:val="00D1492F"/>
    <w:rsid w:val="00D17B69"/>
    <w:rsid w:val="00D3003C"/>
    <w:rsid w:val="00D331F4"/>
    <w:rsid w:val="00D470E4"/>
    <w:rsid w:val="00D52142"/>
    <w:rsid w:val="00D52416"/>
    <w:rsid w:val="00D5280E"/>
    <w:rsid w:val="00D53AEF"/>
    <w:rsid w:val="00D61F14"/>
    <w:rsid w:val="00D62193"/>
    <w:rsid w:val="00D71D6D"/>
    <w:rsid w:val="00D73354"/>
    <w:rsid w:val="00D7544B"/>
    <w:rsid w:val="00D80D6B"/>
    <w:rsid w:val="00D85D41"/>
    <w:rsid w:val="00D871DC"/>
    <w:rsid w:val="00D90950"/>
    <w:rsid w:val="00D97161"/>
    <w:rsid w:val="00DA4C34"/>
    <w:rsid w:val="00DA69DF"/>
    <w:rsid w:val="00DA7F60"/>
    <w:rsid w:val="00DB1811"/>
    <w:rsid w:val="00DB1D90"/>
    <w:rsid w:val="00DB33F8"/>
    <w:rsid w:val="00DC2713"/>
    <w:rsid w:val="00DC3D56"/>
    <w:rsid w:val="00DC62B9"/>
    <w:rsid w:val="00DD0A6F"/>
    <w:rsid w:val="00DD38E2"/>
    <w:rsid w:val="00DE6694"/>
    <w:rsid w:val="00DF22BB"/>
    <w:rsid w:val="00E00140"/>
    <w:rsid w:val="00E01A07"/>
    <w:rsid w:val="00E13110"/>
    <w:rsid w:val="00E14C49"/>
    <w:rsid w:val="00E23D0F"/>
    <w:rsid w:val="00E24DF1"/>
    <w:rsid w:val="00E25E24"/>
    <w:rsid w:val="00E40B9A"/>
    <w:rsid w:val="00E431ED"/>
    <w:rsid w:val="00E55D90"/>
    <w:rsid w:val="00E55E2C"/>
    <w:rsid w:val="00E57BFE"/>
    <w:rsid w:val="00E64FF5"/>
    <w:rsid w:val="00E67D39"/>
    <w:rsid w:val="00E724A2"/>
    <w:rsid w:val="00E80A6E"/>
    <w:rsid w:val="00E85B00"/>
    <w:rsid w:val="00E907EC"/>
    <w:rsid w:val="00EA436F"/>
    <w:rsid w:val="00EA5421"/>
    <w:rsid w:val="00EA6F3F"/>
    <w:rsid w:val="00EB1DB9"/>
    <w:rsid w:val="00EB2C81"/>
    <w:rsid w:val="00EB34FC"/>
    <w:rsid w:val="00EB5816"/>
    <w:rsid w:val="00EC0349"/>
    <w:rsid w:val="00EC0ED7"/>
    <w:rsid w:val="00ED0EA9"/>
    <w:rsid w:val="00EE39BB"/>
    <w:rsid w:val="00EF3B01"/>
    <w:rsid w:val="00EF5FA8"/>
    <w:rsid w:val="00EF77DF"/>
    <w:rsid w:val="00EF7EDC"/>
    <w:rsid w:val="00F11BEF"/>
    <w:rsid w:val="00F165E1"/>
    <w:rsid w:val="00F1686B"/>
    <w:rsid w:val="00F22F73"/>
    <w:rsid w:val="00F258E7"/>
    <w:rsid w:val="00F31B84"/>
    <w:rsid w:val="00F44F5F"/>
    <w:rsid w:val="00F57BA5"/>
    <w:rsid w:val="00F62933"/>
    <w:rsid w:val="00F631EC"/>
    <w:rsid w:val="00F64C22"/>
    <w:rsid w:val="00F64FA7"/>
    <w:rsid w:val="00F708FF"/>
    <w:rsid w:val="00F74D19"/>
    <w:rsid w:val="00F80053"/>
    <w:rsid w:val="00F82AF4"/>
    <w:rsid w:val="00F85C19"/>
    <w:rsid w:val="00F876AD"/>
    <w:rsid w:val="00F8784E"/>
    <w:rsid w:val="00F93929"/>
    <w:rsid w:val="00FA02C7"/>
    <w:rsid w:val="00FA4186"/>
    <w:rsid w:val="00FC00CD"/>
    <w:rsid w:val="00FC0531"/>
    <w:rsid w:val="00FC13F0"/>
    <w:rsid w:val="00FD0FB7"/>
    <w:rsid w:val="00FE0496"/>
    <w:rsid w:val="00FE0DA4"/>
    <w:rsid w:val="00FE4A23"/>
    <w:rsid w:val="00FE4B5F"/>
    <w:rsid w:val="00FE79A2"/>
    <w:rsid w:val="00FF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A00F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04AD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04AD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04AD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04AD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04A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3522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Guido, Angelo</cp:lastModifiedBy>
  <cp:revision>2</cp:revision>
  <dcterms:created xsi:type="dcterms:W3CDTF">2024-07-14T09:50:00Z</dcterms:created>
  <dcterms:modified xsi:type="dcterms:W3CDTF">2024-07-14T09:50:00Z</dcterms:modified>
</cp:coreProperties>
</file>