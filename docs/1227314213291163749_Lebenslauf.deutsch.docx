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3261"/>
        <w:gridCol w:w="561"/>
        <w:gridCol w:w="431"/>
        <w:gridCol w:w="425"/>
        <w:gridCol w:w="142"/>
        <w:gridCol w:w="425"/>
        <w:gridCol w:w="567"/>
        <w:gridCol w:w="2977"/>
      </w:tblGrid>
      <w:tr w:rsidR="002508C2" w:rsidRPr="00E25F1E" w14:paraId="5DF08F91" w14:textId="77777777" w:rsidTr="007C5FBE">
        <w:trPr>
          <w:trHeight w:val="227"/>
        </w:trPr>
        <w:tc>
          <w:tcPr>
            <w:tcW w:w="10490" w:type="dxa"/>
            <w:gridSpan w:val="9"/>
          </w:tcPr>
          <w:p w14:paraId="11DD220E" w14:textId="1E7875E6" w:rsidR="002508C2" w:rsidRPr="00E25F1E" w:rsidRDefault="00E25F1E" w:rsidP="008050E4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25F1E">
              <w:rPr>
                <w:rFonts w:ascii="Arial" w:hAnsi="Arial" w:cs="Arial"/>
                <w:b/>
                <w:smallCaps/>
                <w:sz w:val="48"/>
                <w:szCs w:val="32"/>
              </w:rPr>
              <w:t>Hannes Christian Schneider</w:t>
            </w:r>
            <w:r w:rsidR="008050E4" w:rsidRPr="00E25F1E">
              <w:rPr>
                <w:rFonts w:ascii="Arial" w:hAnsi="Arial" w:cs="Arial"/>
                <w:sz w:val="44"/>
                <w:szCs w:val="64"/>
              </w:rPr>
              <w:br/>
            </w:r>
            <w:r w:rsidRPr="00E25F1E">
              <w:rPr>
                <w:rFonts w:ascii="Arial" w:hAnsi="Arial" w:cs="Arial"/>
                <w:sz w:val="18"/>
                <w:szCs w:val="21"/>
              </w:rPr>
              <w:t>Opolestraße 14</w:t>
            </w:r>
            <w:r w:rsidR="00853438" w:rsidRPr="00E25F1E">
              <w:rPr>
                <w:rFonts w:ascii="Arial" w:hAnsi="Arial" w:cs="Arial"/>
                <w:sz w:val="18"/>
                <w:szCs w:val="21"/>
              </w:rPr>
              <w:t xml:space="preserve">, </w:t>
            </w:r>
            <w:r w:rsidRPr="00E25F1E">
              <w:rPr>
                <w:rFonts w:ascii="Arial" w:hAnsi="Arial" w:cs="Arial"/>
                <w:sz w:val="18"/>
                <w:szCs w:val="21"/>
              </w:rPr>
              <w:t>14469 Potsdam</w:t>
            </w:r>
          </w:p>
          <w:p w14:paraId="722A5AF6" w14:textId="0B2A9062" w:rsidR="008050E4" w:rsidRPr="00E25F1E" w:rsidRDefault="002B2091" w:rsidP="008050E4">
            <w:pPr>
              <w:spacing w:line="276" w:lineRule="auto"/>
              <w:jc w:val="center"/>
              <w:rPr>
                <w:rFonts w:ascii="Arial" w:hAnsi="Arial" w:cs="Arial"/>
                <w:lang w:val="de-AT"/>
              </w:rPr>
            </w:pPr>
            <w:r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>+4</w:t>
            </w:r>
            <w:r w:rsidR="0091331D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>9</w:t>
            </w:r>
            <w:r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 </w:t>
            </w:r>
            <w:r w:rsidR="00E25F1E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>152</w:t>
            </w:r>
            <w:r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 </w:t>
            </w:r>
            <w:r w:rsidR="00E25F1E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>51333999</w:t>
            </w:r>
            <w:r w:rsidR="00AB016A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 </w:t>
            </w:r>
            <w:r w:rsidR="008050E4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| </w:t>
            </w:r>
            <w:r w:rsidR="00E25F1E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>hannesschneider2005@gmail.com</w:t>
            </w:r>
            <w:r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 </w:t>
            </w:r>
            <w:r w:rsidR="008050E4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| </w:t>
            </w:r>
            <w:r w:rsidR="00E25F1E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03.02.2005 in Wolgast </w:t>
            </w:r>
          </w:p>
        </w:tc>
      </w:tr>
      <w:tr w:rsidR="002508C2" w:rsidRPr="00E25F1E" w14:paraId="0FCADE56" w14:textId="77777777" w:rsidTr="007C5FBE">
        <w:trPr>
          <w:trHeight w:val="510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65EBE63" w:rsidR="002508C2" w:rsidRPr="00E25F1E" w:rsidRDefault="006E2C9C" w:rsidP="006E2C9C">
            <w:pPr>
              <w:jc w:val="center"/>
              <w:rPr>
                <w:rFonts w:ascii="Arial" w:hAnsi="Arial" w:cs="Arial"/>
                <w:sz w:val="28"/>
              </w:rPr>
            </w:pPr>
            <w:r w:rsidRPr="00E25F1E">
              <w:rPr>
                <w:rFonts w:ascii="Arial" w:hAnsi="Arial" w:cs="Arial"/>
                <w:b/>
                <w:smallCaps/>
                <w:sz w:val="28"/>
                <w:szCs w:val="32"/>
              </w:rPr>
              <w:t>Schule</w:t>
            </w:r>
          </w:p>
        </w:tc>
      </w:tr>
      <w:tr w:rsidR="00D1492F" w:rsidRPr="00E25F1E" w14:paraId="7D1DEBF7" w14:textId="77777777" w:rsidTr="007C5FBE">
        <w:trPr>
          <w:trHeight w:val="397"/>
        </w:trPr>
        <w:tc>
          <w:tcPr>
            <w:tcW w:w="6946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0D044530" w:rsidR="00D1492F" w:rsidRPr="00E25F1E" w:rsidRDefault="00E25F1E" w:rsidP="00723643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Hermann-von-Helmholtz Gymnasium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2916B9C" w:rsidR="00D1492F" w:rsidRPr="00E25F1E" w:rsidRDefault="00E25F1E" w:rsidP="00162A5A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i/>
                <w:smallCaps/>
                <w:sz w:val="18"/>
                <w:szCs w:val="18"/>
              </w:rPr>
              <w:t>Potsdam</w:t>
            </w:r>
          </w:p>
        </w:tc>
      </w:tr>
      <w:tr w:rsidR="00D1492F" w:rsidRPr="00E25F1E" w14:paraId="61E5D482" w14:textId="77777777" w:rsidTr="007C5FBE">
        <w:tc>
          <w:tcPr>
            <w:tcW w:w="5523" w:type="dxa"/>
            <w:gridSpan w:val="3"/>
          </w:tcPr>
          <w:p w14:paraId="11CB9A0F" w14:textId="27ACB19A" w:rsidR="00D1492F" w:rsidRPr="00E25F1E" w:rsidRDefault="00E25F1E">
            <w:pPr>
              <w:rPr>
                <w:rFonts w:ascii="Arial" w:hAnsi="Arial" w:cs="Arial"/>
                <w:sz w:val="18"/>
              </w:rPr>
            </w:pPr>
            <w:r w:rsidRPr="00E25F1E">
              <w:rPr>
                <w:rFonts w:ascii="Arial" w:hAnsi="Arial" w:cs="Arial"/>
                <w:sz w:val="18"/>
              </w:rPr>
              <w:t>Allgemeine Hochschulreife (Note:</w:t>
            </w:r>
            <w:r w:rsidR="008D722F">
              <w:rPr>
                <w:rFonts w:ascii="Arial" w:hAnsi="Arial" w:cs="Arial"/>
                <w:sz w:val="18"/>
              </w:rPr>
              <w:t xml:space="preserve"> </w:t>
            </w:r>
            <w:r w:rsidRPr="00E25F1E">
              <w:rPr>
                <w:rFonts w:ascii="Arial" w:hAnsi="Arial" w:cs="Arial"/>
                <w:sz w:val="18"/>
              </w:rPr>
              <w:t>2,1)</w:t>
            </w:r>
          </w:p>
        </w:tc>
        <w:tc>
          <w:tcPr>
            <w:tcW w:w="4967" w:type="dxa"/>
            <w:gridSpan w:val="6"/>
          </w:tcPr>
          <w:p w14:paraId="419A9228" w14:textId="12049227" w:rsidR="00D1492F" w:rsidRPr="00E25F1E" w:rsidRDefault="00D1492F" w:rsidP="00D1492F">
            <w:pPr>
              <w:jc w:val="right"/>
              <w:rPr>
                <w:rFonts w:ascii="Arial" w:hAnsi="Arial" w:cs="Arial"/>
                <w:sz w:val="18"/>
              </w:rPr>
            </w:pPr>
            <w:r w:rsidRPr="00E25F1E">
              <w:rPr>
                <w:rFonts w:ascii="Arial" w:hAnsi="Arial" w:cs="Arial"/>
                <w:sz w:val="18"/>
              </w:rPr>
              <w:t>09/201</w:t>
            </w:r>
            <w:r w:rsidR="0091331D" w:rsidRPr="00E25F1E">
              <w:rPr>
                <w:rFonts w:ascii="Arial" w:hAnsi="Arial" w:cs="Arial"/>
                <w:sz w:val="18"/>
              </w:rPr>
              <w:t>7</w:t>
            </w:r>
            <w:r w:rsidRPr="00E25F1E">
              <w:rPr>
                <w:rFonts w:ascii="Arial" w:hAnsi="Arial" w:cs="Arial"/>
                <w:sz w:val="18"/>
              </w:rPr>
              <w:t xml:space="preserve"> –</w:t>
            </w:r>
            <w:r w:rsidR="00B17D95" w:rsidRPr="00E25F1E">
              <w:rPr>
                <w:rFonts w:ascii="Arial" w:hAnsi="Arial" w:cs="Arial"/>
                <w:sz w:val="18"/>
              </w:rPr>
              <w:t xml:space="preserve"> </w:t>
            </w:r>
            <w:r w:rsidR="00E25F1E" w:rsidRPr="00E25F1E">
              <w:rPr>
                <w:rFonts w:ascii="Arial" w:hAnsi="Arial" w:cs="Arial"/>
                <w:sz w:val="18"/>
              </w:rPr>
              <w:t>07/2023</w:t>
            </w:r>
          </w:p>
        </w:tc>
      </w:tr>
      <w:tr w:rsidR="00D5280E" w:rsidRPr="00E25F1E" w14:paraId="7EABE9F1" w14:textId="77777777" w:rsidTr="00CE6B18">
        <w:tc>
          <w:tcPr>
            <w:tcW w:w="10490" w:type="dxa"/>
            <w:gridSpan w:val="9"/>
          </w:tcPr>
          <w:p w14:paraId="1D069B12" w14:textId="77777777" w:rsidR="00426D7E" w:rsidRDefault="00E25F1E" w:rsidP="00E25F1E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CE6B18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Leistungskurse</w:t>
            </w:r>
            <w:r w:rsidR="008D722F" w:rsidRPr="00CE6B18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 xml:space="preserve"> (Durchschnittsnote der 4 Halbjahre)</w:t>
            </w:r>
            <w:r w:rsidRPr="00CE6B18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: Englisch (</w:t>
            </w:r>
            <w:r w:rsidR="008D722F" w:rsidRPr="00CE6B18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11,75</w:t>
            </w:r>
            <w:r w:rsidR="007C5FBE" w:rsidRPr="00CE6B18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Pr="00CE6B18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NP), Wirtschaftswissenschaften (</w:t>
            </w:r>
            <w:r w:rsidR="008D722F" w:rsidRPr="00CE6B18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12,5</w:t>
            </w:r>
            <w:r w:rsidR="007C5FBE" w:rsidRPr="00CE6B18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Pr="00CE6B18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NP)</w:t>
            </w:r>
          </w:p>
          <w:p w14:paraId="7A71E6B0" w14:textId="0242A2C1" w:rsidR="00CE6B18" w:rsidRPr="00CE6B18" w:rsidRDefault="00CE6B18" w:rsidP="00E25F1E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Regelmäßige Ferienjobs in Hotels und Restaurants</w:t>
            </w:r>
          </w:p>
        </w:tc>
      </w:tr>
      <w:tr w:rsidR="00D5280E" w:rsidRPr="00E25F1E" w14:paraId="3A2665B3" w14:textId="77777777" w:rsidTr="00CE6B18">
        <w:trPr>
          <w:trHeight w:val="510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516A7F82" w:rsidR="00665BF3" w:rsidRPr="00E25F1E" w:rsidRDefault="006E2C9C" w:rsidP="00665BF3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E25F1E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CE6B18" w:rsidRPr="00E25F1E" w14:paraId="2434A78C" w14:textId="77777777" w:rsidTr="00CE6B18">
        <w:trPr>
          <w:trHeight w:val="397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6FB3CBF0" w14:textId="230C7FDB" w:rsidR="00CE6B18" w:rsidRPr="00E25F1E" w:rsidRDefault="00CE6B18" w:rsidP="00CE6B18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Seemann, Kalker und Partner 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</w:tcBorders>
            <w:vAlign w:val="bottom"/>
          </w:tcPr>
          <w:p w14:paraId="5FA3A66E" w14:textId="3191C854" w:rsidR="00CE6B18" w:rsidRPr="00E25F1E" w:rsidRDefault="00CE6B18" w:rsidP="00CE6B18">
            <w:pPr>
              <w:jc w:val="right"/>
              <w:rPr>
                <w:rFonts w:ascii="Arial" w:hAnsi="Arial" w:cs="Arial"/>
                <w:i/>
                <w:smallCaps/>
                <w:sz w:val="18"/>
                <w:szCs w:val="18"/>
              </w:rPr>
            </w:pPr>
            <w:r w:rsidRPr="00E25F1E">
              <w:rPr>
                <w:rFonts w:ascii="Arial" w:hAnsi="Arial" w:cs="Arial"/>
                <w:i/>
                <w:smallCaps/>
                <w:sz w:val="18"/>
                <w:szCs w:val="18"/>
              </w:rPr>
              <w:t xml:space="preserve">Seebad Bansin </w:t>
            </w:r>
          </w:p>
        </w:tc>
      </w:tr>
      <w:tr w:rsidR="00CE6B18" w:rsidRPr="00E25F1E" w14:paraId="6E0B40BD" w14:textId="77777777" w:rsidTr="00CE6B18">
        <w:trPr>
          <w:trHeight w:val="113"/>
        </w:trPr>
        <w:tc>
          <w:tcPr>
            <w:tcW w:w="6521" w:type="dxa"/>
            <w:gridSpan w:val="6"/>
          </w:tcPr>
          <w:p w14:paraId="130C7AAE" w14:textId="19784DF2" w:rsidR="00CE6B18" w:rsidRPr="00CE6B18" w:rsidRDefault="00CE6B18" w:rsidP="00CE6B18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CE6B18">
              <w:rPr>
                <w:rFonts w:ascii="Arial" w:hAnsi="Arial" w:cs="Arial"/>
                <w:sz w:val="18"/>
              </w:rPr>
              <w:t>Vollzeit-Job als Kellner</w:t>
            </w:r>
          </w:p>
        </w:tc>
        <w:tc>
          <w:tcPr>
            <w:tcW w:w="3969" w:type="dxa"/>
            <w:gridSpan w:val="3"/>
          </w:tcPr>
          <w:p w14:paraId="60CB305D" w14:textId="6A25A4A7" w:rsidR="00CE6B18" w:rsidRPr="00E25F1E" w:rsidRDefault="00CE6B18" w:rsidP="00CE6B18">
            <w:pPr>
              <w:jc w:val="right"/>
              <w:rPr>
                <w:rFonts w:ascii="Arial" w:hAnsi="Arial" w:cs="Arial"/>
                <w:i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lang w:val="en-US"/>
              </w:rPr>
              <w:t>07/2023 – 10/2023 und 04/2024 – 07/2024</w:t>
            </w:r>
          </w:p>
        </w:tc>
      </w:tr>
      <w:tr w:rsidR="00D5280E" w:rsidRPr="00E25F1E" w14:paraId="127C64E2" w14:textId="77777777" w:rsidTr="00CE6B18">
        <w:trPr>
          <w:trHeight w:val="397"/>
        </w:trPr>
        <w:tc>
          <w:tcPr>
            <w:tcW w:w="6521" w:type="dxa"/>
            <w:gridSpan w:val="6"/>
            <w:vAlign w:val="bottom"/>
          </w:tcPr>
          <w:p w14:paraId="38F27285" w14:textId="5A566470" w:rsidR="00665BF3" w:rsidRPr="00E25F1E" w:rsidRDefault="00E25F1E" w:rsidP="00665BF3">
            <w:pPr>
              <w:rPr>
                <w:rFonts w:ascii="Arial" w:hAnsi="Arial" w:cs="Arial"/>
                <w:sz w:val="23"/>
                <w:szCs w:val="23"/>
              </w:rPr>
            </w:pPr>
            <w:r w:rsidRPr="00E25F1E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Seemann, Kalker und Partner </w:t>
            </w:r>
          </w:p>
        </w:tc>
        <w:tc>
          <w:tcPr>
            <w:tcW w:w="3969" w:type="dxa"/>
            <w:gridSpan w:val="3"/>
            <w:vAlign w:val="bottom"/>
          </w:tcPr>
          <w:p w14:paraId="4820196E" w14:textId="6375C3F5" w:rsidR="00665BF3" w:rsidRPr="00E25F1E" w:rsidRDefault="00E25F1E" w:rsidP="00665BF3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i/>
                <w:smallCaps/>
                <w:sz w:val="18"/>
                <w:szCs w:val="18"/>
              </w:rPr>
              <w:t xml:space="preserve">Seebad Bansin </w:t>
            </w:r>
          </w:p>
        </w:tc>
      </w:tr>
      <w:tr w:rsidR="00D5280E" w:rsidRPr="00E25F1E" w14:paraId="335D84E9" w14:textId="77777777" w:rsidTr="007C5FBE">
        <w:tc>
          <w:tcPr>
            <w:tcW w:w="5954" w:type="dxa"/>
            <w:gridSpan w:val="4"/>
          </w:tcPr>
          <w:p w14:paraId="20B1570F" w14:textId="4B99D391" w:rsidR="00665BF3" w:rsidRPr="00E25F1E" w:rsidRDefault="00E25F1E" w:rsidP="00665BF3">
            <w:pPr>
              <w:rPr>
                <w:rFonts w:ascii="Arial" w:hAnsi="Arial" w:cs="Arial"/>
                <w:sz w:val="18"/>
                <w:lang w:val="en-US"/>
              </w:rPr>
            </w:pPr>
            <w:r w:rsidRPr="00E25F1E">
              <w:rPr>
                <w:rFonts w:ascii="Arial" w:hAnsi="Arial" w:cs="Arial"/>
                <w:sz w:val="18"/>
                <w:lang w:val="en-US"/>
              </w:rPr>
              <w:t xml:space="preserve">Kurzpraktikum in einer Steuerberatung </w:t>
            </w:r>
          </w:p>
        </w:tc>
        <w:tc>
          <w:tcPr>
            <w:tcW w:w="4536" w:type="dxa"/>
            <w:gridSpan w:val="5"/>
          </w:tcPr>
          <w:p w14:paraId="0475B997" w14:textId="5BB37D8E" w:rsidR="00665BF3" w:rsidRPr="00E25F1E" w:rsidRDefault="00E25F1E" w:rsidP="00665BF3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E25F1E">
              <w:rPr>
                <w:rFonts w:ascii="Arial" w:hAnsi="Arial" w:cs="Arial"/>
                <w:sz w:val="18"/>
                <w:lang w:val="en-US"/>
              </w:rPr>
              <w:t>08/2022 – 08/2022</w:t>
            </w:r>
          </w:p>
        </w:tc>
      </w:tr>
      <w:tr w:rsidR="00D5280E" w:rsidRPr="00E25F1E" w14:paraId="54C3D64C" w14:textId="77777777" w:rsidTr="007C5FBE">
        <w:tc>
          <w:tcPr>
            <w:tcW w:w="10490" w:type="dxa"/>
            <w:gridSpan w:val="9"/>
          </w:tcPr>
          <w:p w14:paraId="65894E86" w14:textId="77777777" w:rsidR="00CE28CC" w:rsidRPr="00CE6B18" w:rsidRDefault="00E25F1E" w:rsidP="00CE28CC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CE6B18">
              <w:rPr>
                <w:rFonts w:ascii="Arial" w:hAnsi="Arial" w:cs="Arial"/>
                <w:sz w:val="18"/>
                <w:lang w:val="de-AT"/>
              </w:rPr>
              <w:t xml:space="preserve">Seemann, Kalker und Partner ist eine in Mecklenburg-Vorpommern ansässige Steuerberatungsgesellschaft mit Sitz in Greifswald </w:t>
            </w:r>
          </w:p>
          <w:p w14:paraId="6DD9BA0F" w14:textId="10B13731" w:rsidR="00E25F1E" w:rsidRPr="00E25F1E" w:rsidRDefault="00E25F1E" w:rsidP="00CE6B18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CE6B18">
              <w:rPr>
                <w:rFonts w:ascii="Arial" w:hAnsi="Arial" w:cs="Arial"/>
                <w:sz w:val="18"/>
                <w:lang w:val="de-AT"/>
              </w:rPr>
              <w:t>Aktuell werden 25 Mitarbeiter beschäftigt und zum Kerngeschäft gehört die Erstellung von Jahresabschlussberichten und die Lohnbuchhaltung</w:t>
            </w:r>
          </w:p>
        </w:tc>
      </w:tr>
      <w:tr w:rsidR="00D5280E" w:rsidRPr="00E25F1E" w14:paraId="50AFEA03" w14:textId="77777777" w:rsidTr="007C5FBE">
        <w:trPr>
          <w:trHeight w:val="397"/>
        </w:trPr>
        <w:tc>
          <w:tcPr>
            <w:tcW w:w="5523" w:type="dxa"/>
            <w:gridSpan w:val="3"/>
            <w:vAlign w:val="bottom"/>
          </w:tcPr>
          <w:p w14:paraId="42FB0D26" w14:textId="1F79035D" w:rsidR="00665BF3" w:rsidRPr="00E25F1E" w:rsidRDefault="00E25F1E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E25F1E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SAP SE</w:t>
            </w:r>
          </w:p>
        </w:tc>
        <w:tc>
          <w:tcPr>
            <w:tcW w:w="4967" w:type="dxa"/>
            <w:gridSpan w:val="6"/>
            <w:vAlign w:val="bottom"/>
          </w:tcPr>
          <w:p w14:paraId="11E31BD8" w14:textId="45728975" w:rsidR="00665BF3" w:rsidRPr="00E25F1E" w:rsidRDefault="00E25F1E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  <w:szCs w:val="18"/>
              </w:rPr>
            </w:pPr>
            <w:r w:rsidRPr="00E25F1E">
              <w:rPr>
                <w:rFonts w:ascii="Arial" w:hAnsi="Arial" w:cs="Arial"/>
                <w:iCs w:val="0"/>
                <w:smallCaps/>
                <w:sz w:val="18"/>
                <w:szCs w:val="18"/>
              </w:rPr>
              <w:t>Potsdam</w:t>
            </w:r>
          </w:p>
        </w:tc>
      </w:tr>
      <w:tr w:rsidR="00D5280E" w:rsidRPr="00E25F1E" w14:paraId="48328CB9" w14:textId="77777777" w:rsidTr="007C5FBE">
        <w:tc>
          <w:tcPr>
            <w:tcW w:w="6379" w:type="dxa"/>
            <w:gridSpan w:val="5"/>
          </w:tcPr>
          <w:p w14:paraId="74B74B41" w14:textId="0E1E1484" w:rsidR="00665BF3" w:rsidRPr="00E25F1E" w:rsidRDefault="00E25F1E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E25F1E">
              <w:rPr>
                <w:rFonts w:ascii="Arial" w:hAnsi="Arial" w:cs="Arial"/>
                <w:i w:val="0"/>
                <w:iCs w:val="0"/>
                <w:sz w:val="18"/>
              </w:rPr>
              <w:t xml:space="preserve">Schülerpraktikum in der Research and Development Abteilung </w:t>
            </w:r>
          </w:p>
        </w:tc>
        <w:tc>
          <w:tcPr>
            <w:tcW w:w="4111" w:type="dxa"/>
            <w:gridSpan w:val="4"/>
          </w:tcPr>
          <w:p w14:paraId="2CB21DEB" w14:textId="52B9AE34" w:rsidR="00665BF3" w:rsidRPr="00E25F1E" w:rsidRDefault="00E25F1E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E25F1E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01/2020 – 01/2020 </w:t>
            </w:r>
          </w:p>
        </w:tc>
      </w:tr>
      <w:tr w:rsidR="00D5280E" w:rsidRPr="00E25F1E" w14:paraId="7C4155D6" w14:textId="77777777" w:rsidTr="007C5FBE">
        <w:tc>
          <w:tcPr>
            <w:tcW w:w="10490" w:type="dxa"/>
            <w:gridSpan w:val="9"/>
          </w:tcPr>
          <w:p w14:paraId="1A135F1D" w14:textId="4F102076" w:rsidR="0091331D" w:rsidRPr="00CE6B18" w:rsidRDefault="00E25F1E" w:rsidP="00BA215A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CE6B18">
              <w:rPr>
                <w:rFonts w:ascii="Arial" w:hAnsi="Arial" w:cs="Arial"/>
                <w:sz w:val="18"/>
                <w:lang w:val="de-AT"/>
              </w:rPr>
              <w:t xml:space="preserve">Meine Aufgabe während meines Praktikums war es, ein firmeninternes Problem mit der Datenbank zu lösen, indem ich mir die dafür notwendigen Informationen von Mitarbeitern aus verschiedenen Abteilungen zusammensuchen musste </w:t>
            </w:r>
          </w:p>
          <w:p w14:paraId="3658805E" w14:textId="47A67DB6" w:rsidR="00BA215A" w:rsidRPr="00E25F1E" w:rsidRDefault="00E25F1E" w:rsidP="00E25F1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CE6B18">
              <w:rPr>
                <w:rFonts w:ascii="Arial" w:hAnsi="Arial" w:cs="Arial"/>
                <w:sz w:val="18"/>
                <w:lang w:val="de-AT"/>
              </w:rPr>
              <w:t>Am Ende meiner Praktikumszeit habe ich meine Arbeitsergebnisse vor den Abteilungsleitern präsentiert und konnte mit meinen Erkenntnissen zur Lösung des Problems beitragen</w:t>
            </w:r>
          </w:p>
        </w:tc>
      </w:tr>
      <w:tr w:rsidR="00E25F1E" w:rsidRPr="00E25F1E" w14:paraId="01156F47" w14:textId="77777777" w:rsidTr="007C5FBE">
        <w:trPr>
          <w:trHeight w:val="510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654E1F58" w14:textId="54E4640F" w:rsidR="00E25F1E" w:rsidRPr="00E25F1E" w:rsidRDefault="00DB0389" w:rsidP="00E25F1E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Z</w:t>
            </w:r>
            <w:r w:rsidR="00E25F1E" w:rsidRPr="00E25F1E">
              <w:rPr>
                <w:rFonts w:ascii="Arial" w:hAnsi="Arial" w:cs="Arial"/>
                <w:b/>
                <w:i w:val="0"/>
                <w:iCs w:val="0"/>
                <w:smallCaps/>
                <w:color w:val="auto"/>
                <w:sz w:val="28"/>
                <w:szCs w:val="32"/>
              </w:rPr>
              <w:t>ertifikate</w:t>
            </w:r>
          </w:p>
        </w:tc>
      </w:tr>
      <w:tr w:rsidR="00E25F1E" w:rsidRPr="00E25F1E" w14:paraId="74D6DD78" w14:textId="77777777" w:rsidTr="007C5FBE">
        <w:trPr>
          <w:trHeight w:val="397"/>
        </w:trPr>
        <w:tc>
          <w:tcPr>
            <w:tcW w:w="7513" w:type="dxa"/>
            <w:gridSpan w:val="8"/>
            <w:tcBorders>
              <w:top w:val="single" w:sz="4" w:space="0" w:color="auto"/>
            </w:tcBorders>
            <w:vAlign w:val="bottom"/>
          </w:tcPr>
          <w:p w14:paraId="082F7507" w14:textId="77777777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Gymnasium mit deutsch-englischem bilingualem Bildungsgang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vAlign w:val="bottom"/>
          </w:tcPr>
          <w:p w14:paraId="7E03DA33" w14:textId="70A490D5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18"/>
                <w:szCs w:val="18"/>
              </w:rPr>
            </w:pPr>
            <w:r w:rsidRPr="00E25F1E">
              <w:rPr>
                <w:rFonts w:ascii="Arial" w:hAnsi="Arial" w:cs="Arial"/>
                <w:iCs w:val="0"/>
                <w:smallCaps/>
                <w:sz w:val="18"/>
                <w:szCs w:val="18"/>
              </w:rPr>
              <w:t>Potsdam</w:t>
            </w:r>
          </w:p>
        </w:tc>
      </w:tr>
      <w:tr w:rsidR="00E25F1E" w:rsidRPr="00E25F1E" w14:paraId="4D600156" w14:textId="77777777" w:rsidTr="00CE6B18">
        <w:trPr>
          <w:trHeight w:val="57"/>
        </w:trPr>
        <w:tc>
          <w:tcPr>
            <w:tcW w:w="7513" w:type="dxa"/>
            <w:gridSpan w:val="8"/>
            <w:vAlign w:val="bottom"/>
          </w:tcPr>
          <w:p w14:paraId="62EE1AA0" w14:textId="7798C873" w:rsidR="00E25F1E" w:rsidRPr="00E25F1E" w:rsidRDefault="00E25F1E" w:rsidP="00E25F1E">
            <w:pPr>
              <w:rPr>
                <w:rFonts w:ascii="Arial" w:hAnsi="Arial" w:cs="Arial"/>
                <w:sz w:val="18"/>
              </w:rPr>
            </w:pPr>
            <w:r w:rsidRPr="00E25F1E">
              <w:rPr>
                <w:rFonts w:ascii="Arial" w:hAnsi="Arial" w:cs="Arial"/>
                <w:sz w:val="18"/>
              </w:rPr>
              <w:t>In der Sekundarstufe II habe ich freiwillig Geschichte auf englisch belegt und auch meine mündliche Abiturprüfung in Geschichte auf englisch absolviert</w:t>
            </w:r>
            <w:r w:rsidR="007C5FBE"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2977" w:type="dxa"/>
            <w:vAlign w:val="bottom"/>
          </w:tcPr>
          <w:p w14:paraId="50544ECD" w14:textId="5F85B63A" w:rsidR="00E25F1E" w:rsidRPr="00E25F1E" w:rsidRDefault="00E25F1E" w:rsidP="00E25F1E">
            <w:pPr>
              <w:jc w:val="right"/>
              <w:rPr>
                <w:rFonts w:ascii="Arial" w:hAnsi="Arial" w:cs="Arial"/>
                <w:b/>
                <w:i/>
                <w:iCs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sz w:val="18"/>
                <w:lang w:val="en-US"/>
              </w:rPr>
              <w:t xml:space="preserve">07/2023 </w:t>
            </w:r>
            <w:r w:rsidR="008D722F">
              <w:rPr>
                <w:rFonts w:ascii="Arial" w:hAnsi="Arial" w:cs="Arial"/>
                <w:sz w:val="18"/>
                <w:lang w:val="en-US"/>
              </w:rPr>
              <w:t>–</w:t>
            </w:r>
            <w:r w:rsidRPr="00E25F1E"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en-US"/>
              </w:rPr>
              <w:t>heute</w:t>
            </w:r>
            <w:r w:rsidR="008D722F">
              <w:rPr>
                <w:rFonts w:ascii="Arial" w:hAnsi="Arial" w:cs="Arial"/>
                <w:sz w:val="18"/>
                <w:lang w:val="en-US"/>
              </w:rPr>
              <w:br/>
            </w:r>
          </w:p>
        </w:tc>
      </w:tr>
      <w:tr w:rsidR="00E25F1E" w:rsidRPr="00E25F1E" w14:paraId="4E0BE8F6" w14:textId="77777777" w:rsidTr="007C5FBE">
        <w:trPr>
          <w:trHeight w:val="397"/>
        </w:trPr>
        <w:tc>
          <w:tcPr>
            <w:tcW w:w="7513" w:type="dxa"/>
            <w:gridSpan w:val="8"/>
            <w:vAlign w:val="bottom"/>
          </w:tcPr>
          <w:p w14:paraId="47DEB5CD" w14:textId="4FA75C41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TOEFL ITP Test </w:t>
            </w:r>
          </w:p>
        </w:tc>
        <w:tc>
          <w:tcPr>
            <w:tcW w:w="2977" w:type="dxa"/>
            <w:vAlign w:val="bottom"/>
          </w:tcPr>
          <w:p w14:paraId="28332B2B" w14:textId="739E337D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18"/>
                <w:szCs w:val="18"/>
              </w:rPr>
            </w:pPr>
            <w:r w:rsidRPr="00E25F1E">
              <w:rPr>
                <w:rFonts w:ascii="Arial" w:hAnsi="Arial" w:cs="Arial"/>
                <w:iCs w:val="0"/>
                <w:smallCaps/>
                <w:sz w:val="18"/>
                <w:szCs w:val="18"/>
              </w:rPr>
              <w:t xml:space="preserve">Potsdam </w:t>
            </w:r>
          </w:p>
        </w:tc>
      </w:tr>
      <w:tr w:rsidR="00E25F1E" w:rsidRPr="00E25F1E" w14:paraId="30E0BBDA" w14:textId="77777777" w:rsidTr="007C5FBE">
        <w:trPr>
          <w:trHeight w:val="170"/>
        </w:trPr>
        <w:tc>
          <w:tcPr>
            <w:tcW w:w="7513" w:type="dxa"/>
            <w:gridSpan w:val="8"/>
            <w:vAlign w:val="bottom"/>
          </w:tcPr>
          <w:p w14:paraId="5AA02520" w14:textId="3B4EDA8A" w:rsidR="00E25F1E" w:rsidRPr="00E25F1E" w:rsidRDefault="00E25F1E" w:rsidP="00E25F1E">
            <w:pPr>
              <w:rPr>
                <w:rFonts w:ascii="Arial" w:hAnsi="Arial" w:cs="Arial"/>
                <w:b/>
                <w:i/>
                <w:iCs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sz w:val="18"/>
              </w:rPr>
              <w:t>In der 12. Klasse habe ich das Englischniveau C1 zertifiziert bekommen</w:t>
            </w:r>
            <w:r w:rsidR="007C5FBE"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2977" w:type="dxa"/>
            <w:vAlign w:val="bottom"/>
          </w:tcPr>
          <w:p w14:paraId="07D27BB6" w14:textId="7638C70F" w:rsidR="00E25F1E" w:rsidRPr="007C5FBE" w:rsidRDefault="00E25F1E" w:rsidP="00E25F1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7C5FBE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12/2022 </w:t>
            </w:r>
            <w:r w:rsidR="008D722F" w:rsidRPr="007C5FBE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–</w:t>
            </w:r>
            <w:r w:rsidRPr="007C5FBE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heute</w:t>
            </w:r>
          </w:p>
        </w:tc>
      </w:tr>
      <w:tr w:rsidR="00E25F1E" w:rsidRPr="00E25F1E" w14:paraId="3878E435" w14:textId="77777777" w:rsidTr="007C5FBE">
        <w:trPr>
          <w:trHeight w:val="510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7FCEB814" w14:textId="22CC09D3" w:rsidR="00E25F1E" w:rsidRPr="00E25F1E" w:rsidRDefault="00144209" w:rsidP="00E25F1E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8"/>
                <w:szCs w:val="28"/>
              </w:rPr>
              <w:t>S</w:t>
            </w:r>
            <w:r w:rsidR="007C5FBE">
              <w:rPr>
                <w:rFonts w:ascii="Arial" w:hAnsi="Arial" w:cs="Arial"/>
                <w:b/>
                <w:i w:val="0"/>
                <w:iCs w:val="0"/>
                <w:smallCaps/>
                <w:sz w:val="28"/>
                <w:szCs w:val="28"/>
              </w:rPr>
              <w:t xml:space="preserve">chulische </w:t>
            </w:r>
            <w:r w:rsidR="00E25F1E" w:rsidRPr="00E25F1E">
              <w:rPr>
                <w:rFonts w:ascii="Arial" w:hAnsi="Arial" w:cs="Arial"/>
                <w:b/>
                <w:i w:val="0"/>
                <w:iCs w:val="0"/>
                <w:smallCaps/>
                <w:sz w:val="28"/>
                <w:szCs w:val="28"/>
              </w:rPr>
              <w:t>Erfolge</w:t>
            </w:r>
          </w:p>
        </w:tc>
      </w:tr>
      <w:tr w:rsidR="00E25F1E" w:rsidRPr="00E25F1E" w14:paraId="3EA836CF" w14:textId="77777777" w:rsidTr="007C5FBE">
        <w:trPr>
          <w:trHeight w:val="397"/>
        </w:trPr>
        <w:tc>
          <w:tcPr>
            <w:tcW w:w="7513" w:type="dxa"/>
            <w:gridSpan w:val="8"/>
            <w:tcBorders>
              <w:top w:val="single" w:sz="4" w:space="0" w:color="auto"/>
            </w:tcBorders>
            <w:vAlign w:val="bottom"/>
          </w:tcPr>
          <w:p w14:paraId="5B60DFD8" w14:textId="7418F0A8" w:rsidR="00E25F1E" w:rsidRPr="00E25F1E" w:rsidRDefault="00B64DCE" w:rsidP="00E25F1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b</w:t>
            </w:r>
            <w:r w:rsidR="00E25F1E" w:rsidRPr="00E25F1E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usiness@</w:t>
            </w: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</w:t>
            </w:r>
            <w:r w:rsidR="00E25F1E" w:rsidRPr="00E25F1E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chool</w:t>
            </w:r>
            <w:proofErr w:type="spellEnd"/>
            <w:r w:rsidR="00E25F1E">
              <w:rPr>
                <w:rFonts w:ascii="Arial" w:hAnsi="Arial" w:cs="Arial"/>
                <w:b/>
                <w:i w:val="0"/>
                <w:iCs w:val="0"/>
                <w:smallCaps/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vAlign w:val="bottom"/>
          </w:tcPr>
          <w:p w14:paraId="6D1E4E21" w14:textId="2FEDB6E0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18"/>
                <w:szCs w:val="18"/>
              </w:rPr>
            </w:pPr>
            <w:r w:rsidRPr="00E25F1E">
              <w:rPr>
                <w:rFonts w:ascii="Arial" w:hAnsi="Arial" w:cs="Arial"/>
                <w:iCs w:val="0"/>
                <w:smallCaps/>
                <w:sz w:val="18"/>
                <w:szCs w:val="18"/>
              </w:rPr>
              <w:t xml:space="preserve">Potsdam </w:t>
            </w:r>
          </w:p>
        </w:tc>
      </w:tr>
      <w:tr w:rsidR="00E25F1E" w:rsidRPr="00E25F1E" w14:paraId="455DA768" w14:textId="77777777" w:rsidTr="007C5FBE">
        <w:trPr>
          <w:trHeight w:val="57"/>
        </w:trPr>
        <w:tc>
          <w:tcPr>
            <w:tcW w:w="7513" w:type="dxa"/>
            <w:gridSpan w:val="8"/>
            <w:vAlign w:val="bottom"/>
          </w:tcPr>
          <w:p w14:paraId="391A5D02" w14:textId="388442DA" w:rsidR="00E25F1E" w:rsidRPr="00E25F1E" w:rsidRDefault="00E25F1E" w:rsidP="00E25F1E">
            <w:pPr>
              <w:rPr>
                <w:rFonts w:ascii="Arial" w:hAnsi="Arial" w:cs="Arial"/>
                <w:b/>
                <w:i/>
                <w:iCs/>
                <w:smallCaps/>
                <w:sz w:val="28"/>
                <w:szCs w:val="28"/>
              </w:rPr>
            </w:pPr>
            <w:r w:rsidRPr="00E25F1E">
              <w:rPr>
                <w:rFonts w:ascii="Arial" w:hAnsi="Arial" w:cs="Arial"/>
                <w:sz w:val="18"/>
              </w:rPr>
              <w:t>Sieger der Schulrunde von „</w:t>
            </w:r>
            <w:r w:rsidR="00B64DCE">
              <w:rPr>
                <w:rFonts w:ascii="Arial" w:hAnsi="Arial" w:cs="Arial"/>
                <w:sz w:val="18"/>
              </w:rPr>
              <w:t>b</w:t>
            </w:r>
            <w:r w:rsidRPr="00E25F1E">
              <w:rPr>
                <w:rFonts w:ascii="Arial" w:hAnsi="Arial" w:cs="Arial"/>
                <w:sz w:val="18"/>
              </w:rPr>
              <w:t>usiness@</w:t>
            </w:r>
            <w:r w:rsidR="00B64DCE">
              <w:rPr>
                <w:rFonts w:ascii="Arial" w:hAnsi="Arial" w:cs="Arial"/>
                <w:sz w:val="18"/>
              </w:rPr>
              <w:t>s</w:t>
            </w:r>
            <w:r w:rsidRPr="00E25F1E">
              <w:rPr>
                <w:rFonts w:ascii="Arial" w:hAnsi="Arial" w:cs="Arial"/>
                <w:sz w:val="18"/>
              </w:rPr>
              <w:t>chool“ und Qualifikation zur Landesrunde</w:t>
            </w:r>
            <w:r w:rsidR="007C5FBE">
              <w:rPr>
                <w:rFonts w:ascii="Arial" w:hAnsi="Arial" w:cs="Arial"/>
                <w:sz w:val="18"/>
              </w:rPr>
              <w:t xml:space="preserve">. </w:t>
            </w:r>
            <w:r w:rsidR="007C5FBE">
              <w:rPr>
                <w:rFonts w:ascii="Arial" w:hAnsi="Arial" w:cs="Arial"/>
                <w:sz w:val="18"/>
              </w:rPr>
              <w:br/>
              <w:t>Hierfür habe ich die „Anerkennung für besondere schulische Leistungen 2021/2022“ erhalten.</w:t>
            </w:r>
          </w:p>
        </w:tc>
        <w:tc>
          <w:tcPr>
            <w:tcW w:w="2977" w:type="dxa"/>
          </w:tcPr>
          <w:p w14:paraId="27035196" w14:textId="0F3B0FB5" w:rsidR="00E25F1E" w:rsidRPr="00E25F1E" w:rsidRDefault="007C5FBE" w:rsidP="007C5FBE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09/2021 – 05/2022</w:t>
            </w:r>
          </w:p>
        </w:tc>
      </w:tr>
      <w:tr w:rsidR="00E25F1E" w:rsidRPr="00E25F1E" w14:paraId="4FF7041A" w14:textId="77777777" w:rsidTr="007C5FBE">
        <w:trPr>
          <w:trHeight w:val="397"/>
        </w:trPr>
        <w:tc>
          <w:tcPr>
            <w:tcW w:w="7513" w:type="dxa"/>
            <w:gridSpan w:val="8"/>
            <w:vAlign w:val="bottom"/>
          </w:tcPr>
          <w:p w14:paraId="734C95BA" w14:textId="77777777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8"/>
                <w:szCs w:val="28"/>
              </w:rPr>
            </w:pPr>
            <w:r w:rsidRPr="00E25F1E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Chemie-Olympiade</w:t>
            </w:r>
          </w:p>
        </w:tc>
        <w:tc>
          <w:tcPr>
            <w:tcW w:w="2977" w:type="dxa"/>
            <w:vAlign w:val="bottom"/>
          </w:tcPr>
          <w:p w14:paraId="606CFB71" w14:textId="39DD2A3F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iCs w:val="0"/>
                <w:smallCaps/>
                <w:sz w:val="18"/>
                <w:szCs w:val="18"/>
              </w:rPr>
              <w:t>Kleinmachnow</w:t>
            </w:r>
          </w:p>
        </w:tc>
      </w:tr>
      <w:tr w:rsidR="00E25F1E" w:rsidRPr="00E25F1E" w14:paraId="70631BC4" w14:textId="77777777" w:rsidTr="007C5FBE">
        <w:trPr>
          <w:trHeight w:val="170"/>
        </w:trPr>
        <w:tc>
          <w:tcPr>
            <w:tcW w:w="7513" w:type="dxa"/>
            <w:gridSpan w:val="8"/>
            <w:vAlign w:val="bottom"/>
          </w:tcPr>
          <w:p w14:paraId="16EDA2E1" w14:textId="5B22B639" w:rsidR="00E25F1E" w:rsidRPr="00E25F1E" w:rsidRDefault="00E25F1E" w:rsidP="00E25F1E">
            <w:pPr>
              <w:rPr>
                <w:rFonts w:ascii="Arial" w:hAnsi="Arial" w:cs="Arial"/>
                <w:b/>
                <w:i/>
                <w:iCs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sz w:val="18"/>
              </w:rPr>
              <w:t>Sieger der Landesrunde der Chemie-Olympiade im 3er Team</w:t>
            </w:r>
            <w:r w:rsidR="007C5FBE"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2977" w:type="dxa"/>
            <w:vAlign w:val="bottom"/>
          </w:tcPr>
          <w:p w14:paraId="70185433" w14:textId="64CFAB7A" w:rsidR="00E25F1E" w:rsidRPr="00E25F1E" w:rsidRDefault="00E25F1E" w:rsidP="00E25F1E">
            <w:pPr>
              <w:jc w:val="right"/>
              <w:rPr>
                <w:rFonts w:ascii="Arial" w:hAnsi="Arial" w:cs="Arial"/>
                <w:b/>
                <w:i/>
                <w:iCs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sz w:val="18"/>
                <w:lang w:val="en-US"/>
              </w:rPr>
              <w:t>01/2019</w:t>
            </w:r>
          </w:p>
        </w:tc>
      </w:tr>
      <w:tr w:rsidR="00E25F1E" w:rsidRPr="00E25F1E" w14:paraId="414B4085" w14:textId="77777777" w:rsidTr="007C5FBE">
        <w:trPr>
          <w:trHeight w:val="510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61FFA8E" w:rsidR="00E25F1E" w:rsidRPr="00E25F1E" w:rsidRDefault="00E25F1E" w:rsidP="00E25F1E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r w:rsidRPr="00E25F1E">
              <w:rPr>
                <w:rFonts w:ascii="Arial" w:hAnsi="Arial" w:cs="Arial"/>
                <w:sz w:val="28"/>
              </w:rPr>
              <w:t>Außerschulisches Engagement</w:t>
            </w:r>
          </w:p>
        </w:tc>
      </w:tr>
      <w:tr w:rsidR="00E25F1E" w:rsidRPr="00E25F1E" w14:paraId="74251178" w14:textId="77777777" w:rsidTr="007C5FBE">
        <w:trPr>
          <w:trHeight w:val="397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5FB7F4C9" w:rsidR="00E25F1E" w:rsidRPr="00E25F1E" w:rsidRDefault="00E25F1E" w:rsidP="00E25F1E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E25F1E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pumpkincareers GmbH</w:t>
            </w:r>
          </w:p>
        </w:tc>
        <w:tc>
          <w:tcPr>
            <w:tcW w:w="4967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5AED963A" w:rsidR="00E25F1E" w:rsidRPr="00E25F1E" w:rsidRDefault="00E25F1E" w:rsidP="00E25F1E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18"/>
                <w:szCs w:val="18"/>
              </w:rPr>
            </w:pPr>
            <w:r w:rsidRPr="00E25F1E">
              <w:rPr>
                <w:rFonts w:ascii="Arial" w:hAnsi="Arial" w:cs="Arial"/>
                <w:sz w:val="18"/>
                <w:szCs w:val="18"/>
              </w:rPr>
              <w:t xml:space="preserve">Online </w:t>
            </w:r>
          </w:p>
        </w:tc>
      </w:tr>
      <w:tr w:rsidR="00E25F1E" w:rsidRPr="00E25F1E" w14:paraId="4F59C612" w14:textId="77777777" w:rsidTr="007C5FBE">
        <w:trPr>
          <w:trHeight w:val="193"/>
        </w:trPr>
        <w:tc>
          <w:tcPr>
            <w:tcW w:w="6946" w:type="dxa"/>
            <w:gridSpan w:val="7"/>
          </w:tcPr>
          <w:p w14:paraId="32F07601" w14:textId="7E7A3C43" w:rsidR="00E25F1E" w:rsidRPr="00E25F1E" w:rsidRDefault="00E25F1E" w:rsidP="00E25F1E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E25F1E">
              <w:rPr>
                <w:rFonts w:ascii="Arial" w:hAnsi="Arial" w:cs="Arial"/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3544" w:type="dxa"/>
            <w:gridSpan w:val="2"/>
          </w:tcPr>
          <w:p w14:paraId="45DD2178" w14:textId="219B7B39" w:rsidR="00E25F1E" w:rsidRPr="00E25F1E" w:rsidRDefault="00E25F1E" w:rsidP="00E25F1E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E25F1E">
              <w:rPr>
                <w:rFonts w:ascii="Arial" w:hAnsi="Arial" w:cs="Arial"/>
                <w:sz w:val="18"/>
                <w:lang w:val="en-US"/>
              </w:rPr>
              <w:t>04/2024 – heute</w:t>
            </w:r>
          </w:p>
        </w:tc>
      </w:tr>
      <w:tr w:rsidR="00E25F1E" w:rsidRPr="00E25F1E" w14:paraId="02437711" w14:textId="77777777" w:rsidTr="007C5FBE">
        <w:trPr>
          <w:trHeight w:val="193"/>
        </w:trPr>
        <w:tc>
          <w:tcPr>
            <w:tcW w:w="10490" w:type="dxa"/>
            <w:gridSpan w:val="9"/>
          </w:tcPr>
          <w:p w14:paraId="7CA4D9D0" w14:textId="31F9A7B1" w:rsidR="00E25F1E" w:rsidRPr="00144209" w:rsidRDefault="00E25F1E" w:rsidP="00E25F1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144209">
              <w:rPr>
                <w:rFonts w:ascii="Arial" w:hAnsi="Arial" w:cs="Arial"/>
                <w:i/>
                <w:sz w:val="18"/>
                <w:lang w:val="de-AT"/>
              </w:rPr>
              <w:t>Fachliche und persönliche Weiterentwicklung durch Vorbereitungskurse für den Arbeitsalltag in Unternehmensberatung, Investment Banking und Private Equity (MS-Office, Branchenverständnis)</w:t>
            </w:r>
          </w:p>
          <w:p w14:paraId="68CFAD97" w14:textId="11BEF495" w:rsidR="00E25F1E" w:rsidRPr="00144209" w:rsidRDefault="00E25F1E" w:rsidP="00E25F1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144209">
              <w:rPr>
                <w:rFonts w:ascii="Arial" w:hAnsi="Arial" w:cs="Arial"/>
                <w:i/>
                <w:sz w:val="18"/>
                <w:lang w:val="de-AT"/>
              </w:rPr>
              <w:t xml:space="preserve">Aufbau eines DACH- weiten Netzwerkes aus über 1000 Studierenden mit hohem Interesse an Finance und Consulting sowie von verschiedenen Experten und Mentoren mit jahrelanger Berufserfahrung </w:t>
            </w:r>
          </w:p>
        </w:tc>
      </w:tr>
      <w:tr w:rsidR="00E25F1E" w:rsidRPr="00E25F1E" w14:paraId="482569A2" w14:textId="77777777" w:rsidTr="007C5FBE">
        <w:trPr>
          <w:trHeight w:val="510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E25F1E" w:rsidRPr="00E25F1E" w:rsidRDefault="00E25F1E" w:rsidP="00E25F1E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E25F1E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25F1E" w:rsidRPr="00E25F1E" w14:paraId="2B257790" w14:textId="77777777" w:rsidTr="00CE6B18">
        <w:trPr>
          <w:trHeight w:val="340"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15B2C431" w14:textId="56F73C25" w:rsidR="00E25F1E" w:rsidRPr="00E25F1E" w:rsidRDefault="00E25F1E" w:rsidP="00E25F1E">
            <w:pPr>
              <w:rPr>
                <w:rFonts w:ascii="Arial" w:hAnsi="Arial" w:cs="Arial"/>
                <w:sz w:val="18"/>
              </w:rPr>
            </w:pPr>
            <w:r w:rsidRPr="00E25F1E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8789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61DBC62C" w:rsidR="00E25F1E" w:rsidRPr="00E25F1E" w:rsidRDefault="00E25F1E" w:rsidP="00E25F1E">
            <w:pPr>
              <w:rPr>
                <w:rFonts w:ascii="Arial" w:hAnsi="Arial" w:cs="Arial"/>
                <w:sz w:val="18"/>
                <w:lang w:val="de-AT"/>
              </w:rPr>
            </w:pPr>
            <w:r w:rsidRPr="00E25F1E">
              <w:rPr>
                <w:rFonts w:ascii="Arial" w:hAnsi="Arial" w:cs="Arial"/>
                <w:color w:val="000000"/>
                <w:sz w:val="18"/>
                <w:lang w:val="de-AT"/>
              </w:rPr>
              <w:t>Deutsch (Muttersprache), Englisch (</w:t>
            </w:r>
            <w:r w:rsidR="007C5FBE">
              <w:rPr>
                <w:rFonts w:ascii="Arial" w:hAnsi="Arial" w:cs="Arial"/>
                <w:color w:val="000000"/>
                <w:sz w:val="18"/>
                <w:lang w:val="de-AT"/>
              </w:rPr>
              <w:t>C1</w:t>
            </w:r>
            <w:r w:rsidRPr="00E25F1E">
              <w:rPr>
                <w:rFonts w:ascii="Arial" w:hAnsi="Arial" w:cs="Arial"/>
                <w:color w:val="000000"/>
                <w:sz w:val="18"/>
                <w:lang w:val="de-AT"/>
              </w:rPr>
              <w:t xml:space="preserve">) </w:t>
            </w:r>
          </w:p>
        </w:tc>
      </w:tr>
      <w:tr w:rsidR="00E25F1E" w:rsidRPr="00E25F1E" w14:paraId="45706C3F" w14:textId="77777777" w:rsidTr="00CE6B18">
        <w:trPr>
          <w:trHeight w:val="283"/>
        </w:trPr>
        <w:tc>
          <w:tcPr>
            <w:tcW w:w="1701" w:type="dxa"/>
            <w:vAlign w:val="bottom"/>
          </w:tcPr>
          <w:p w14:paraId="57688BDA" w14:textId="350496FE" w:rsidR="00E25F1E" w:rsidRPr="00E25F1E" w:rsidRDefault="00E25F1E" w:rsidP="00E25F1E">
            <w:pPr>
              <w:rPr>
                <w:rFonts w:ascii="Arial" w:hAnsi="Arial" w:cs="Arial"/>
                <w:sz w:val="18"/>
              </w:rPr>
            </w:pPr>
            <w:r w:rsidRPr="00E25F1E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8789" w:type="dxa"/>
            <w:gridSpan w:val="8"/>
            <w:vAlign w:val="bottom"/>
          </w:tcPr>
          <w:p w14:paraId="60CA2168" w14:textId="7B875FC2" w:rsidR="00E25F1E" w:rsidRPr="00E25F1E" w:rsidRDefault="00E25F1E" w:rsidP="00E25F1E">
            <w:pPr>
              <w:rPr>
                <w:rFonts w:ascii="Arial" w:hAnsi="Arial" w:cs="Arial"/>
                <w:color w:val="000000"/>
                <w:sz w:val="18"/>
                <w:lang w:val="en-US"/>
              </w:rPr>
            </w:pPr>
            <w:r w:rsidRPr="00E25F1E">
              <w:rPr>
                <w:rFonts w:ascii="Arial" w:hAnsi="Arial" w:cs="Arial"/>
                <w:color w:val="000000"/>
                <w:sz w:val="18"/>
                <w:lang w:val="en-US"/>
              </w:rPr>
              <w:t>Microsoft Office (fortgeschritten)</w:t>
            </w:r>
          </w:p>
        </w:tc>
      </w:tr>
      <w:tr w:rsidR="00E25F1E" w:rsidRPr="00E25F1E" w14:paraId="70CB01B0" w14:textId="77777777" w:rsidTr="00CE6B18">
        <w:trPr>
          <w:trHeight w:val="454"/>
        </w:trPr>
        <w:tc>
          <w:tcPr>
            <w:tcW w:w="1701" w:type="dxa"/>
            <w:vAlign w:val="bottom"/>
          </w:tcPr>
          <w:p w14:paraId="04F58216" w14:textId="1837F022" w:rsidR="00E25F1E" w:rsidRPr="00E25F1E" w:rsidRDefault="00E25F1E" w:rsidP="00E25F1E">
            <w:pPr>
              <w:rPr>
                <w:rFonts w:ascii="Arial" w:hAnsi="Arial" w:cs="Arial"/>
                <w:sz w:val="18"/>
              </w:rPr>
            </w:pPr>
            <w:r w:rsidRPr="00E25F1E">
              <w:rPr>
                <w:rFonts w:ascii="Arial" w:hAnsi="Arial" w:cs="Arial"/>
                <w:sz w:val="18"/>
              </w:rPr>
              <w:t>Interessen:</w:t>
            </w:r>
            <w:r w:rsidR="007C5FBE">
              <w:rPr>
                <w:rFonts w:ascii="Arial" w:hAnsi="Arial" w:cs="Arial"/>
                <w:sz w:val="18"/>
              </w:rPr>
              <w:br/>
            </w:r>
          </w:p>
        </w:tc>
        <w:tc>
          <w:tcPr>
            <w:tcW w:w="8789" w:type="dxa"/>
            <w:gridSpan w:val="8"/>
            <w:vAlign w:val="bottom"/>
          </w:tcPr>
          <w:p w14:paraId="598C2742" w14:textId="0EF9860C" w:rsidR="00E25F1E" w:rsidRPr="00E25F1E" w:rsidRDefault="00E25F1E" w:rsidP="007C5FB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E25F1E">
              <w:rPr>
                <w:rFonts w:ascii="Arial" w:hAnsi="Arial" w:cs="Arial"/>
                <w:color w:val="000000"/>
                <w:sz w:val="18"/>
                <w:lang w:val="de-AT"/>
              </w:rPr>
              <w:t>Handball (Teilnahme an diversen großen Turnieren, bester Spieler bei der Landesmeisterschaft 2016/2017 in Mecklenburg-Vorpommern), Reisen (kennenlernen von neuen Kulturen</w:t>
            </w:r>
            <w:r w:rsidR="00CE6B18">
              <w:rPr>
                <w:rFonts w:ascii="Arial" w:hAnsi="Arial" w:cs="Arial"/>
                <w:color w:val="000000"/>
                <w:sz w:val="18"/>
                <w:lang w:val="de-AT"/>
              </w:rPr>
              <w:t>, v.a. Südost-Asien</w:t>
            </w:r>
            <w:r w:rsidRPr="00E25F1E">
              <w:rPr>
                <w:rFonts w:ascii="Arial" w:hAnsi="Arial" w:cs="Arial"/>
                <w:color w:val="000000"/>
                <w:sz w:val="18"/>
                <w:lang w:val="de-AT"/>
              </w:rPr>
              <w:t xml:space="preserve">), Aktienhandel </w:t>
            </w:r>
          </w:p>
        </w:tc>
      </w:tr>
      <w:tr w:rsidR="00E25F1E" w:rsidRPr="00E25F1E" w14:paraId="071AB173" w14:textId="77777777" w:rsidTr="00CE6B18">
        <w:trPr>
          <w:trHeight w:val="1134"/>
        </w:trPr>
        <w:tc>
          <w:tcPr>
            <w:tcW w:w="4962" w:type="dxa"/>
            <w:gridSpan w:val="2"/>
            <w:vAlign w:val="bottom"/>
          </w:tcPr>
          <w:p w14:paraId="406B03AC" w14:textId="3BF29C67" w:rsidR="00E25F1E" w:rsidRPr="00E25F1E" w:rsidRDefault="007C5FBE" w:rsidP="00E25F1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Hannes Schneider</w:t>
            </w:r>
            <w:r w:rsidR="00CE6B18">
              <w:rPr>
                <w:rFonts w:ascii="Arial" w:hAnsi="Arial" w:cs="Arial"/>
                <w:sz w:val="18"/>
              </w:rPr>
              <w:t xml:space="preserve">, </w:t>
            </w:r>
            <w:r w:rsidR="00E25F1E">
              <w:rPr>
                <w:rFonts w:ascii="Arial" w:hAnsi="Arial" w:cs="Arial"/>
                <w:sz w:val="18"/>
              </w:rPr>
              <w:t>Potsdam</w:t>
            </w:r>
            <w:r w:rsidR="00E25F1E" w:rsidRPr="00E25F1E">
              <w:rPr>
                <w:rFonts w:ascii="Arial" w:hAnsi="Arial" w:cs="Arial"/>
                <w:sz w:val="18"/>
              </w:rPr>
              <w:t>, 0</w:t>
            </w:r>
            <w:r>
              <w:rPr>
                <w:rFonts w:ascii="Arial" w:hAnsi="Arial" w:cs="Arial"/>
                <w:sz w:val="18"/>
              </w:rPr>
              <w:t>9</w:t>
            </w:r>
            <w:r w:rsidR="00E25F1E" w:rsidRPr="00E25F1E">
              <w:rPr>
                <w:rFonts w:ascii="Arial" w:hAnsi="Arial" w:cs="Arial"/>
                <w:sz w:val="18"/>
              </w:rPr>
              <w:t>.</w:t>
            </w:r>
            <w:r w:rsidR="00E25F1E">
              <w:rPr>
                <w:rFonts w:ascii="Arial" w:hAnsi="Arial" w:cs="Arial"/>
                <w:sz w:val="18"/>
              </w:rPr>
              <w:t>04</w:t>
            </w:r>
            <w:r w:rsidR="00E25F1E" w:rsidRPr="00E25F1E">
              <w:rPr>
                <w:rFonts w:ascii="Arial" w:hAnsi="Arial" w:cs="Arial"/>
                <w:sz w:val="18"/>
              </w:rPr>
              <w:t>.20</w:t>
            </w:r>
            <w:r w:rsidR="00E25F1E">
              <w:rPr>
                <w:rFonts w:ascii="Arial" w:hAnsi="Arial" w:cs="Arial"/>
                <w:sz w:val="18"/>
              </w:rPr>
              <w:t>24</w:t>
            </w:r>
          </w:p>
        </w:tc>
        <w:tc>
          <w:tcPr>
            <w:tcW w:w="5528" w:type="dxa"/>
            <w:gridSpan w:val="7"/>
            <w:vAlign w:val="bottom"/>
          </w:tcPr>
          <w:p w14:paraId="6478BDEA" w14:textId="77777777" w:rsidR="00E25F1E" w:rsidRPr="00E25F1E" w:rsidRDefault="00E25F1E" w:rsidP="00E25F1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933819">
      <w:footerReference w:type="even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8A40E" w14:textId="77777777" w:rsidR="00933819" w:rsidRDefault="00933819" w:rsidP="00BE053D">
      <w:pPr>
        <w:spacing w:after="0" w:line="240" w:lineRule="auto"/>
      </w:pPr>
      <w:r>
        <w:separator/>
      </w:r>
    </w:p>
  </w:endnote>
  <w:endnote w:type="continuationSeparator" w:id="0">
    <w:p w14:paraId="4CA96D69" w14:textId="77777777" w:rsidR="00933819" w:rsidRDefault="0093381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13C88" w14:textId="77777777" w:rsidR="00933819" w:rsidRDefault="00933819" w:rsidP="00BE053D">
      <w:pPr>
        <w:spacing w:after="0" w:line="240" w:lineRule="auto"/>
      </w:pPr>
      <w:r>
        <w:separator/>
      </w:r>
    </w:p>
  </w:footnote>
  <w:footnote w:type="continuationSeparator" w:id="0">
    <w:p w14:paraId="42348726" w14:textId="77777777" w:rsidR="00933819" w:rsidRDefault="0093381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1643202">
    <w:abstractNumId w:val="14"/>
  </w:num>
  <w:num w:numId="2" w16cid:durableId="39868108">
    <w:abstractNumId w:val="17"/>
  </w:num>
  <w:num w:numId="3" w16cid:durableId="1312060501">
    <w:abstractNumId w:val="19"/>
  </w:num>
  <w:num w:numId="4" w16cid:durableId="359552327">
    <w:abstractNumId w:val="0"/>
  </w:num>
  <w:num w:numId="5" w16cid:durableId="830605143">
    <w:abstractNumId w:val="1"/>
  </w:num>
  <w:num w:numId="6" w16cid:durableId="1972438483">
    <w:abstractNumId w:val="2"/>
  </w:num>
  <w:num w:numId="7" w16cid:durableId="1098521708">
    <w:abstractNumId w:val="13"/>
  </w:num>
  <w:num w:numId="8" w16cid:durableId="1706058348">
    <w:abstractNumId w:val="22"/>
  </w:num>
  <w:num w:numId="9" w16cid:durableId="68581806">
    <w:abstractNumId w:val="12"/>
  </w:num>
  <w:num w:numId="10" w16cid:durableId="441733323">
    <w:abstractNumId w:val="23"/>
  </w:num>
  <w:num w:numId="11" w16cid:durableId="1316297269">
    <w:abstractNumId w:val="5"/>
  </w:num>
  <w:num w:numId="12" w16cid:durableId="1926962117">
    <w:abstractNumId w:val="6"/>
  </w:num>
  <w:num w:numId="13" w16cid:durableId="1077172394">
    <w:abstractNumId w:val="8"/>
  </w:num>
  <w:num w:numId="14" w16cid:durableId="1618292324">
    <w:abstractNumId w:val="9"/>
  </w:num>
  <w:num w:numId="15" w16cid:durableId="1676497318">
    <w:abstractNumId w:val="21"/>
  </w:num>
  <w:num w:numId="16" w16cid:durableId="823164586">
    <w:abstractNumId w:val="4"/>
  </w:num>
  <w:num w:numId="17" w16cid:durableId="2086295077">
    <w:abstractNumId w:val="16"/>
  </w:num>
  <w:num w:numId="18" w16cid:durableId="1590574863">
    <w:abstractNumId w:val="3"/>
  </w:num>
  <w:num w:numId="19" w16cid:durableId="356079790">
    <w:abstractNumId w:val="18"/>
  </w:num>
  <w:num w:numId="20" w16cid:durableId="1336223760">
    <w:abstractNumId w:val="10"/>
  </w:num>
  <w:num w:numId="21" w16cid:durableId="1524441702">
    <w:abstractNumId w:val="11"/>
  </w:num>
  <w:num w:numId="22" w16cid:durableId="1704400724">
    <w:abstractNumId w:val="15"/>
  </w:num>
  <w:num w:numId="23" w16cid:durableId="1102871758">
    <w:abstractNumId w:val="7"/>
  </w:num>
  <w:num w:numId="24" w16cid:durableId="562912277">
    <w:abstractNumId w:val="20"/>
  </w:num>
  <w:num w:numId="25" w16cid:durableId="787050351">
    <w:abstractNumId w:val="19"/>
  </w:num>
  <w:num w:numId="26" w16cid:durableId="829564546">
    <w:abstractNumId w:val="19"/>
  </w:num>
  <w:num w:numId="27" w16cid:durableId="2105684922">
    <w:abstractNumId w:val="19"/>
  </w:num>
  <w:num w:numId="28" w16cid:durableId="775947645">
    <w:abstractNumId w:val="19"/>
  </w:num>
  <w:num w:numId="29" w16cid:durableId="1430006222">
    <w:abstractNumId w:val="19"/>
  </w:num>
  <w:num w:numId="30" w16cid:durableId="1960144752">
    <w:abstractNumId w:val="19"/>
  </w:num>
  <w:num w:numId="31" w16cid:durableId="1286811001">
    <w:abstractNumId w:val="19"/>
  </w:num>
  <w:num w:numId="32" w16cid:durableId="156846102">
    <w:abstractNumId w:val="19"/>
  </w:num>
  <w:num w:numId="33" w16cid:durableId="927542776">
    <w:abstractNumId w:val="19"/>
  </w:num>
  <w:num w:numId="34" w16cid:durableId="1718626707">
    <w:abstractNumId w:val="19"/>
  </w:num>
  <w:num w:numId="35" w16cid:durableId="1755316865">
    <w:abstractNumId w:val="19"/>
  </w:num>
  <w:num w:numId="36" w16cid:durableId="14708561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44209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153D8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5FBE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D722F"/>
    <w:rsid w:val="008E1F3D"/>
    <w:rsid w:val="009053D7"/>
    <w:rsid w:val="0091331D"/>
    <w:rsid w:val="0093223C"/>
    <w:rsid w:val="00933819"/>
    <w:rsid w:val="00941A87"/>
    <w:rsid w:val="009501C2"/>
    <w:rsid w:val="009668B9"/>
    <w:rsid w:val="00973066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1ECF"/>
    <w:rsid w:val="00B359DB"/>
    <w:rsid w:val="00B3632B"/>
    <w:rsid w:val="00B409D8"/>
    <w:rsid w:val="00B5178D"/>
    <w:rsid w:val="00B62181"/>
    <w:rsid w:val="00B64DCE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7F2D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6B18"/>
    <w:rsid w:val="00CE72FC"/>
    <w:rsid w:val="00CF31EE"/>
    <w:rsid w:val="00D1492F"/>
    <w:rsid w:val="00D17B69"/>
    <w:rsid w:val="00D25C8C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0389"/>
    <w:rsid w:val="00DB33F8"/>
    <w:rsid w:val="00DD38E2"/>
    <w:rsid w:val="00E13110"/>
    <w:rsid w:val="00E24DF1"/>
    <w:rsid w:val="00E25F1E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2590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2024-04-05T15:14:00Z</cp:lastPrinted>
  <dcterms:created xsi:type="dcterms:W3CDTF">2024-04-09T09:21:00Z</dcterms:created>
  <dcterms:modified xsi:type="dcterms:W3CDTF">2024-04-09T17:48:00Z</dcterms:modified>
</cp:coreProperties>
</file>