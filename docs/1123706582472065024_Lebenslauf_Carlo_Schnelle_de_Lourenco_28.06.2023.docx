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4536"/>
        <w:gridCol w:w="283"/>
        <w:gridCol w:w="142"/>
        <w:gridCol w:w="1985"/>
        <w:gridCol w:w="2126"/>
      </w:tblGrid>
      <w:tr w:rsidR="00E55D90" w:rsidRPr="006B75BD" w14:paraId="487AC9CE" w14:textId="77777777" w:rsidTr="00793339">
        <w:trPr>
          <w:trHeight w:val="283"/>
        </w:trPr>
        <w:tc>
          <w:tcPr>
            <w:tcW w:w="10774" w:type="dxa"/>
            <w:gridSpan w:val="6"/>
          </w:tcPr>
          <w:p w14:paraId="0CBC6997" w14:textId="7802853F" w:rsidR="00E55D90" w:rsidRPr="00B11559" w:rsidRDefault="00B11559" w:rsidP="00793339">
            <w:pPr>
              <w:jc w:val="center"/>
              <w:rPr>
                <w:rFonts w:ascii="Georgia" w:hAnsi="Georgia" w:cs="Times New Roman"/>
                <w:b/>
                <w:sz w:val="48"/>
                <w:szCs w:val="44"/>
                <w:lang w:val="it-IT"/>
              </w:rPr>
            </w:pPr>
            <w:r w:rsidRPr="00B11559">
              <w:rPr>
                <w:rFonts w:ascii="Georgia" w:hAnsi="Georgia" w:cs="Times New Roman"/>
                <w:b/>
                <w:sz w:val="48"/>
                <w:szCs w:val="44"/>
                <w:lang w:val="it-IT"/>
              </w:rPr>
              <w:t>Carlo</w:t>
            </w:r>
            <w:r w:rsidR="00E55D90" w:rsidRPr="00B11559">
              <w:rPr>
                <w:rFonts w:ascii="Georgia" w:hAnsi="Georgia" w:cs="Times New Roman"/>
                <w:b/>
                <w:sz w:val="48"/>
                <w:szCs w:val="44"/>
                <w:lang w:val="it-IT"/>
              </w:rPr>
              <w:t xml:space="preserve"> </w:t>
            </w:r>
            <w:r w:rsidRPr="00B11559">
              <w:rPr>
                <w:rFonts w:ascii="Georgia" w:hAnsi="Georgia" w:cs="Times New Roman"/>
                <w:b/>
                <w:sz w:val="48"/>
                <w:szCs w:val="44"/>
                <w:lang w:val="it-IT"/>
              </w:rPr>
              <w:t>Schnelle de Lourenco</w:t>
            </w:r>
          </w:p>
          <w:p w14:paraId="2D363F9A" w14:textId="48BF6540" w:rsidR="00F44F5F" w:rsidRPr="00B11559" w:rsidRDefault="00B11559" w:rsidP="00793339">
            <w:pPr>
              <w:jc w:val="center"/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</w:pPr>
            <w:proofErr w:type="spellStart"/>
            <w:r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Fibiger</w:t>
            </w:r>
            <w:r w:rsidR="00F44F5F"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straße</w:t>
            </w:r>
            <w:proofErr w:type="spellEnd"/>
            <w:r w:rsidR="00F44F5F"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 xml:space="preserve"> 9</w:t>
            </w:r>
            <w:r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1c</w:t>
            </w:r>
            <w:r w:rsidR="00F44F5F"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 xml:space="preserve">, </w:t>
            </w:r>
            <w:r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Hamburg</w:t>
            </w:r>
            <w:r w:rsidR="00F44F5F"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, D-</w:t>
            </w:r>
            <w:r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22419</w:t>
            </w:r>
          </w:p>
          <w:p w14:paraId="135895E2" w14:textId="7C00DD39" w:rsidR="00F44F5F" w:rsidRPr="006B75BD" w:rsidRDefault="00B11559" w:rsidP="00793339">
            <w:pPr>
              <w:jc w:val="center"/>
              <w:rPr>
                <w:rFonts w:ascii="Georgia" w:hAnsi="Georgia" w:cs="Times New Roman"/>
                <w:b/>
                <w:lang w:val="it-IT"/>
              </w:rPr>
            </w:pPr>
            <w:r w:rsidRPr="006B75BD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carloschnelle</w:t>
            </w:r>
            <w:r w:rsidR="00F44F5F" w:rsidRPr="006B75BD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@g</w:t>
            </w:r>
            <w:r w:rsidRPr="006B75BD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mail</w:t>
            </w:r>
            <w:r w:rsidR="00F44F5F" w:rsidRPr="006B75BD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.com | +49(0)1</w:t>
            </w:r>
            <w:r w:rsidRPr="006B75BD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7687962100</w:t>
            </w:r>
          </w:p>
        </w:tc>
      </w:tr>
      <w:tr w:rsidR="002508C2" w:rsidRPr="00B11559" w14:paraId="0FCADE56" w14:textId="77777777" w:rsidTr="00B740B0">
        <w:trPr>
          <w:trHeight w:val="454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22F59AC1" w:rsidR="002508C2" w:rsidRPr="00B65D4D" w:rsidRDefault="00F44F5F" w:rsidP="004D66AE">
            <w:pPr>
              <w:jc w:val="center"/>
              <w:rPr>
                <w:rFonts w:ascii="Georgia" w:hAnsi="Georgia" w:cs="Times New Roman"/>
                <w:b/>
                <w:smallCaps/>
                <w:sz w:val="28"/>
              </w:rPr>
            </w:pPr>
            <w:r w:rsidRPr="00B65D4D">
              <w:rPr>
                <w:rFonts w:ascii="Georgia" w:hAnsi="Georgia" w:cs="Times New Roman"/>
                <w:b/>
                <w:smallCaps/>
                <w:sz w:val="28"/>
                <w:szCs w:val="32"/>
              </w:rPr>
              <w:t>S</w:t>
            </w:r>
            <w:r w:rsidR="00B65D4D" w:rsidRPr="00B65D4D">
              <w:rPr>
                <w:rFonts w:ascii="Georgia" w:hAnsi="Georgia" w:cs="Times New Roman"/>
                <w:b/>
                <w:smallCaps/>
                <w:sz w:val="28"/>
                <w:szCs w:val="32"/>
              </w:rPr>
              <w:t>chule</w:t>
            </w:r>
          </w:p>
        </w:tc>
      </w:tr>
      <w:tr w:rsidR="00D1492F" w:rsidRPr="00B65D4D" w14:paraId="7D1DEBF7" w14:textId="77777777" w:rsidTr="00FD6182">
        <w:trPr>
          <w:trHeight w:val="340"/>
        </w:trPr>
        <w:tc>
          <w:tcPr>
            <w:tcW w:w="8648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7F6DE83F" w:rsidR="00D1492F" w:rsidRPr="00B65D4D" w:rsidRDefault="004D45C8" w:rsidP="004D66AE">
            <w:pPr>
              <w:rPr>
                <w:rFonts w:ascii="Georgia" w:hAnsi="Georgia" w:cs="Times New Roman"/>
                <w:b/>
                <w:smallCaps/>
                <w:sz w:val="20"/>
                <w:szCs w:val="20"/>
              </w:rPr>
            </w:pPr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>Albert-Schweitzer-Gymnasium Hamburg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7C845E2D" w14:textId="41CB9B48" w:rsidR="00D1492F" w:rsidRPr="00B65D4D" w:rsidRDefault="004D45C8" w:rsidP="004D66AE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D1492F" w:rsidRPr="00B11559" w14:paraId="61E5D482" w14:textId="77777777" w:rsidTr="00753FA9">
        <w:trPr>
          <w:trHeight w:val="20"/>
        </w:trPr>
        <w:tc>
          <w:tcPr>
            <w:tcW w:w="8648" w:type="dxa"/>
            <w:gridSpan w:val="5"/>
            <w:vAlign w:val="bottom"/>
          </w:tcPr>
          <w:p w14:paraId="11CB9A0F" w14:textId="64608BB8" w:rsidR="00D1492F" w:rsidRPr="00B11559" w:rsidRDefault="004D45C8" w:rsidP="004D66AE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</w:rPr>
              <w:t>A</w:t>
            </w:r>
            <w:r w:rsidR="009B66E5">
              <w:rPr>
                <w:rFonts w:ascii="Georgia" w:hAnsi="Georgia" w:cs="Times New Roman"/>
                <w:i/>
                <w:iCs/>
                <w:sz w:val="20"/>
                <w:szCs w:val="20"/>
              </w:rPr>
              <w:t>llgemeine Hochschulreife</w:t>
            </w:r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</w:rPr>
              <w:t xml:space="preserve"> (Note:</w:t>
            </w:r>
            <w:r w:rsidR="004D66AE">
              <w:rPr>
                <w:rFonts w:ascii="Georgia" w:hAnsi="Georgia" w:cs="Times New Roman"/>
                <w:i/>
                <w:iCs/>
                <w:sz w:val="20"/>
                <w:szCs w:val="20"/>
              </w:rPr>
              <w:t xml:space="preserve"> </w:t>
            </w:r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</w:rPr>
              <w:t>1,8)</w:t>
            </w:r>
          </w:p>
        </w:tc>
        <w:tc>
          <w:tcPr>
            <w:tcW w:w="2126" w:type="dxa"/>
            <w:vAlign w:val="bottom"/>
          </w:tcPr>
          <w:p w14:paraId="419A9228" w14:textId="631113BC" w:rsidR="00D1492F" w:rsidRPr="00B11559" w:rsidRDefault="00495C89" w:rsidP="004D66AE">
            <w:pPr>
              <w:jc w:val="right"/>
              <w:rPr>
                <w:rFonts w:ascii="Georgia" w:hAnsi="Georgia" w:cs="Times New Roman"/>
                <w:sz w:val="20"/>
                <w:szCs w:val="20"/>
              </w:rPr>
            </w:pPr>
            <w:r>
              <w:rPr>
                <w:rFonts w:ascii="Georgia" w:hAnsi="Georgia" w:cs="Times New Roman"/>
                <w:sz w:val="20"/>
                <w:szCs w:val="20"/>
              </w:rPr>
              <w:t>08/2013</w:t>
            </w:r>
            <w:r w:rsidR="00D1492F" w:rsidRPr="00B11559">
              <w:rPr>
                <w:rFonts w:ascii="Georgia" w:hAnsi="Georgia" w:cs="Times New Roman"/>
                <w:sz w:val="20"/>
                <w:szCs w:val="20"/>
              </w:rPr>
              <w:t xml:space="preserve"> –</w:t>
            </w:r>
            <w:r w:rsidR="00B17D95" w:rsidRPr="00B11559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06/2022</w:t>
            </w:r>
          </w:p>
        </w:tc>
      </w:tr>
      <w:tr w:rsidR="00D5280E" w:rsidRPr="00B11559" w14:paraId="7EABE9F1" w14:textId="77777777" w:rsidTr="00753FA9">
        <w:trPr>
          <w:trHeight w:val="20"/>
        </w:trPr>
        <w:tc>
          <w:tcPr>
            <w:tcW w:w="10774" w:type="dxa"/>
            <w:gridSpan w:val="6"/>
            <w:vAlign w:val="bottom"/>
          </w:tcPr>
          <w:p w14:paraId="7A71E6B0" w14:textId="5A6A99AC" w:rsidR="00B73BB7" w:rsidRPr="00B11559" w:rsidRDefault="009B66E5" w:rsidP="004D66A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Tätig als </w:t>
            </w:r>
            <w:r w:rsidR="00B73BB7"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Klassensprecher in der </w:t>
            </w:r>
            <w:r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>elften</w:t>
            </w:r>
            <w:r w:rsidR="00B73BB7"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>und</w:t>
            </w:r>
            <w:r w:rsidR="00B73BB7"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>zwölften</w:t>
            </w:r>
            <w:r w:rsidR="00B73BB7"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 Klasse</w:t>
            </w:r>
          </w:p>
        </w:tc>
      </w:tr>
      <w:tr w:rsidR="00AE4ED3" w:rsidRPr="00B11559" w14:paraId="6B19CF91" w14:textId="77777777" w:rsidTr="00B740B0">
        <w:trPr>
          <w:trHeight w:val="340"/>
        </w:trPr>
        <w:tc>
          <w:tcPr>
            <w:tcW w:w="6521" w:type="dxa"/>
            <w:gridSpan w:val="3"/>
            <w:vAlign w:val="bottom"/>
          </w:tcPr>
          <w:p w14:paraId="54F7169D" w14:textId="7B59EEB0" w:rsidR="00AE4ED3" w:rsidRPr="00B65D4D" w:rsidRDefault="004D45C8" w:rsidP="004D66AE">
            <w:pPr>
              <w:rPr>
                <w:rFonts w:ascii="Georgia" w:hAnsi="Georgia" w:cs="Times New Roman"/>
                <w:b/>
                <w:smallCaps/>
                <w:sz w:val="21"/>
                <w:szCs w:val="21"/>
              </w:rPr>
            </w:pPr>
            <w:proofErr w:type="spellStart"/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>Colégio</w:t>
            </w:r>
            <w:proofErr w:type="spellEnd"/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 xml:space="preserve"> </w:t>
            </w:r>
            <w:proofErr w:type="spellStart"/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>Anglo</w:t>
            </w:r>
            <w:proofErr w:type="spellEnd"/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 xml:space="preserve"> Sete Lagoas</w:t>
            </w:r>
          </w:p>
        </w:tc>
        <w:tc>
          <w:tcPr>
            <w:tcW w:w="4253" w:type="dxa"/>
            <w:gridSpan w:val="3"/>
            <w:vAlign w:val="bottom"/>
          </w:tcPr>
          <w:p w14:paraId="262B6DA3" w14:textId="3B2D447E" w:rsidR="00AE4ED3" w:rsidRPr="00B65D4D" w:rsidRDefault="004D45C8" w:rsidP="004D66AE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Sete Lagoas, Brasilien</w:t>
            </w:r>
          </w:p>
        </w:tc>
      </w:tr>
      <w:tr w:rsidR="00AE4ED3" w:rsidRPr="00B11559" w14:paraId="263521E3" w14:textId="77777777" w:rsidTr="00793339">
        <w:trPr>
          <w:trHeight w:val="20"/>
        </w:trPr>
        <w:tc>
          <w:tcPr>
            <w:tcW w:w="6238" w:type="dxa"/>
            <w:gridSpan w:val="2"/>
            <w:vAlign w:val="bottom"/>
          </w:tcPr>
          <w:p w14:paraId="36282A3A" w14:textId="192B7529" w:rsidR="00AE4ED3" w:rsidRPr="00B11559" w:rsidRDefault="004D45C8" w:rsidP="004D66AE">
            <w:pPr>
              <w:rPr>
                <w:rFonts w:ascii="Georgia" w:hAnsi="Georgia" w:cs="Times New Roman"/>
                <w:b/>
                <w:sz w:val="21"/>
                <w:szCs w:val="21"/>
              </w:rPr>
            </w:pPr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  <w:lang w:val="de-AT"/>
              </w:rPr>
              <w:t>Schüleraustausch</w:t>
            </w:r>
          </w:p>
        </w:tc>
        <w:tc>
          <w:tcPr>
            <w:tcW w:w="4536" w:type="dxa"/>
            <w:gridSpan w:val="4"/>
            <w:vAlign w:val="bottom"/>
          </w:tcPr>
          <w:p w14:paraId="3DE8C75D" w14:textId="7FF004B1" w:rsidR="00AE4ED3" w:rsidRPr="00B11559" w:rsidRDefault="00AE4ED3" w:rsidP="004D66AE">
            <w:pPr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>0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8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/20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19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 xml:space="preserve"> – 0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3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/20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20</w:t>
            </w:r>
          </w:p>
        </w:tc>
      </w:tr>
      <w:tr w:rsidR="00AE4ED3" w:rsidRPr="00B11559" w14:paraId="27601A10" w14:textId="77777777" w:rsidTr="00B4695A">
        <w:trPr>
          <w:trHeight w:val="20"/>
        </w:trPr>
        <w:tc>
          <w:tcPr>
            <w:tcW w:w="10774" w:type="dxa"/>
            <w:gridSpan w:val="6"/>
            <w:vAlign w:val="bottom"/>
          </w:tcPr>
          <w:p w14:paraId="6ECF7248" w14:textId="233D06B5" w:rsidR="00AE4ED3" w:rsidRPr="00B11559" w:rsidRDefault="009B66E5" w:rsidP="004D66A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sz w:val="20"/>
                <w:szCs w:val="20"/>
                <w:lang w:val="de-AT"/>
              </w:rPr>
            </w:pPr>
            <w:r>
              <w:rPr>
                <w:rFonts w:ascii="Georgia" w:hAnsi="Georgia" w:cs="Times New Roman"/>
                <w:sz w:val="20"/>
                <w:szCs w:val="20"/>
              </w:rPr>
              <w:t xml:space="preserve">Teilnahme </w:t>
            </w:r>
            <w:r w:rsidR="009503D3">
              <w:rPr>
                <w:rFonts w:ascii="Georgia" w:hAnsi="Georgia" w:cs="Times New Roman"/>
                <w:sz w:val="20"/>
                <w:szCs w:val="20"/>
              </w:rPr>
              <w:t>an einem sechsmonatigen Schüleraustausch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 xml:space="preserve"> im Rahmen des Rotary Youth Exchange </w:t>
            </w:r>
            <w:proofErr w:type="spellStart"/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Program</w:t>
            </w:r>
            <w:proofErr w:type="spellEnd"/>
          </w:p>
        </w:tc>
      </w:tr>
      <w:tr w:rsidR="00E55D90" w:rsidRPr="00B11559" w14:paraId="3A2665B3" w14:textId="77777777" w:rsidTr="00B4695A">
        <w:trPr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0C9A6503" w:rsidR="00E55D90" w:rsidRPr="00B65D4D" w:rsidRDefault="00F44F5F" w:rsidP="004D66AE">
            <w:pPr>
              <w:pStyle w:val="BERSCHRIFT"/>
              <w:jc w:val="center"/>
              <w:rPr>
                <w:rFonts w:cs="Times New Roman"/>
                <w:sz w:val="28"/>
              </w:rPr>
            </w:pPr>
            <w:r w:rsidRPr="00B65D4D">
              <w:rPr>
                <w:rFonts w:cs="Times New Roman"/>
                <w:sz w:val="28"/>
              </w:rPr>
              <w:t>P</w:t>
            </w:r>
            <w:r w:rsidR="00B65D4D">
              <w:rPr>
                <w:rFonts w:cs="Times New Roman"/>
                <w:sz w:val="28"/>
              </w:rPr>
              <w:t>raktische</w:t>
            </w:r>
            <w:r w:rsidRPr="00B65D4D">
              <w:rPr>
                <w:rFonts w:cs="Times New Roman"/>
                <w:sz w:val="28"/>
              </w:rPr>
              <w:t xml:space="preserve"> </w:t>
            </w:r>
            <w:r w:rsidR="00B65D4D" w:rsidRPr="00B65D4D">
              <w:rPr>
                <w:rFonts w:cs="Times New Roman"/>
                <w:sz w:val="28"/>
              </w:rPr>
              <w:t>E</w:t>
            </w:r>
            <w:r w:rsidR="00B65D4D">
              <w:rPr>
                <w:rFonts w:cs="Times New Roman"/>
                <w:sz w:val="28"/>
              </w:rPr>
              <w:t>rfahrungen</w:t>
            </w:r>
          </w:p>
        </w:tc>
      </w:tr>
      <w:tr w:rsidR="00E55D90" w:rsidRPr="00B11559" w14:paraId="127C64E2" w14:textId="77777777" w:rsidTr="00FD6182">
        <w:trPr>
          <w:trHeight w:val="340"/>
        </w:trPr>
        <w:tc>
          <w:tcPr>
            <w:tcW w:w="8648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4B15FD0" w:rsidR="00E55D90" w:rsidRPr="00B65D4D" w:rsidRDefault="009858CE" w:rsidP="004D66AE">
            <w:pPr>
              <w:pStyle w:val="Bullets"/>
              <w:numPr>
                <w:ilvl w:val="0"/>
                <w:numId w:val="0"/>
              </w:numPr>
              <w:rPr>
                <w:rFonts w:cs="Times New Roman"/>
                <w:sz w:val="20"/>
                <w:szCs w:val="20"/>
              </w:rPr>
            </w:pPr>
            <w:r w:rsidRPr="00495C89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 xml:space="preserve">Treuenfels GmbH </w:t>
            </w:r>
            <w:proofErr w:type="spellStart"/>
            <w:r w:rsidRPr="00495C89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Careers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820196E" w14:textId="5AB7382C" w:rsidR="00E55D90" w:rsidRPr="00B65D4D" w:rsidRDefault="00700933" w:rsidP="004D66AE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E55D90" w:rsidRPr="00B11559" w14:paraId="335D84E9" w14:textId="77777777" w:rsidTr="00793339">
        <w:trPr>
          <w:trHeight w:val="20"/>
        </w:trPr>
        <w:tc>
          <w:tcPr>
            <w:tcW w:w="6238" w:type="dxa"/>
            <w:gridSpan w:val="2"/>
            <w:vAlign w:val="bottom"/>
          </w:tcPr>
          <w:p w14:paraId="20B1570F" w14:textId="50F1A43F" w:rsidR="00E55D90" w:rsidRPr="00B11559" w:rsidRDefault="009858CE" w:rsidP="004D66AE">
            <w:pPr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  <w:t>Nebentätigkeit</w:t>
            </w:r>
            <w:proofErr w:type="spellEnd"/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  <w:t xml:space="preserve"> Marketing</w:t>
            </w:r>
          </w:p>
        </w:tc>
        <w:tc>
          <w:tcPr>
            <w:tcW w:w="4536" w:type="dxa"/>
            <w:gridSpan w:val="4"/>
            <w:vAlign w:val="bottom"/>
          </w:tcPr>
          <w:p w14:paraId="0475B997" w14:textId="53435257" w:rsidR="00E55D90" w:rsidRPr="00B11559" w:rsidRDefault="00700933" w:rsidP="004D66AE">
            <w:pPr>
              <w:jc w:val="right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  <w:lang w:val="en-US"/>
              </w:rPr>
              <w:t>03</w:t>
            </w:r>
            <w:r w:rsidR="00E55D90" w:rsidRPr="00B11559">
              <w:rPr>
                <w:rFonts w:ascii="Georgia" w:hAnsi="Georgia" w:cs="Times New Roman"/>
                <w:sz w:val="20"/>
                <w:szCs w:val="20"/>
                <w:lang w:val="en-US"/>
              </w:rPr>
              <w:t>/20</w:t>
            </w:r>
            <w:r w:rsidRPr="00B11559">
              <w:rPr>
                <w:rFonts w:ascii="Georgia" w:hAnsi="Georgia" w:cs="Times New Roman"/>
                <w:sz w:val="20"/>
                <w:szCs w:val="20"/>
                <w:lang w:val="en-US"/>
              </w:rPr>
              <w:t>23</w:t>
            </w:r>
            <w:r w:rsidR="00E55D90" w:rsidRPr="00B11559">
              <w:rPr>
                <w:rFonts w:ascii="Georgia" w:hAnsi="Georgi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B11559">
              <w:rPr>
                <w:rFonts w:ascii="Georgia" w:hAnsi="Georgi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B11559" w14:paraId="54C3D64C" w14:textId="77777777" w:rsidTr="00B4695A">
        <w:trPr>
          <w:trHeight w:val="23"/>
        </w:trPr>
        <w:tc>
          <w:tcPr>
            <w:tcW w:w="10774" w:type="dxa"/>
            <w:gridSpan w:val="6"/>
            <w:vAlign w:val="bottom"/>
          </w:tcPr>
          <w:p w14:paraId="6DD9BA0F" w14:textId="549E4D2F" w:rsidR="00E55D90" w:rsidRPr="008B5C4E" w:rsidRDefault="009858CE" w:rsidP="004D66AE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</w:rPr>
              <w:t xml:space="preserve">Planung und </w:t>
            </w:r>
            <w:r w:rsidR="00E55D90"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Erstellung</w:t>
            </w:r>
            <w:r w:rsidR="008B5C4E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8B5C4E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einer</w:t>
            </w:r>
            <w:r w:rsidR="008B5C4E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8B5C4E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neuen Web-basierten Fotodatenbank mithilfe </w:t>
            </w:r>
            <w:r w:rsidR="00495C8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eines</w:t>
            </w:r>
            <w:r w:rsidRPr="008B5C4E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Digital-Management</w:t>
            </w:r>
            <w:r w:rsidR="00D10E22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Pr="008B5C4E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Systems</w:t>
            </w:r>
          </w:p>
        </w:tc>
      </w:tr>
      <w:tr w:rsidR="00257B37" w:rsidRPr="00B65D4D" w14:paraId="4AE7AF9A" w14:textId="18E33F26" w:rsidTr="00FD6182">
        <w:trPr>
          <w:trHeight w:val="340"/>
        </w:trPr>
        <w:tc>
          <w:tcPr>
            <w:tcW w:w="8648" w:type="dxa"/>
            <w:gridSpan w:val="5"/>
            <w:vAlign w:val="bottom"/>
          </w:tcPr>
          <w:p w14:paraId="72024D18" w14:textId="77777777" w:rsidR="00257B37" w:rsidRPr="00B65D4D" w:rsidRDefault="00257B37" w:rsidP="004D66AE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</w:rPr>
            </w:pPr>
            <w:proofErr w:type="spellStart"/>
            <w:r w:rsidRPr="00495C89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Hicycle</w:t>
            </w:r>
            <w:proofErr w:type="spellEnd"/>
            <w:r w:rsidRPr="00495C89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 xml:space="preserve"> Fitness GmbH</w:t>
            </w:r>
          </w:p>
        </w:tc>
        <w:tc>
          <w:tcPr>
            <w:tcW w:w="2126" w:type="dxa"/>
            <w:vAlign w:val="bottom"/>
          </w:tcPr>
          <w:p w14:paraId="4229712D" w14:textId="5F0BAAB0" w:rsidR="00257B37" w:rsidRPr="00B65D4D" w:rsidRDefault="00257B37" w:rsidP="004D66AE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03BD5A2F" w14:textId="35A07544" w:rsidTr="00793339">
        <w:trPr>
          <w:trHeight w:val="20"/>
        </w:trPr>
        <w:tc>
          <w:tcPr>
            <w:tcW w:w="6238" w:type="dxa"/>
            <w:gridSpan w:val="2"/>
            <w:vAlign w:val="bottom"/>
          </w:tcPr>
          <w:p w14:paraId="51959BC5" w14:textId="77777777" w:rsidR="00257B37" w:rsidRPr="00B11559" w:rsidRDefault="00257B37" w:rsidP="004D66AE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</w:rPr>
            </w:pPr>
            <w:proofErr w:type="spellStart"/>
            <w:r w:rsidRPr="00B11559">
              <w:rPr>
                <w:rFonts w:cs="Times New Roman"/>
                <w:sz w:val="20"/>
                <w:szCs w:val="20"/>
                <w:lang w:val="en-US"/>
              </w:rPr>
              <w:t>Nebentätigkeit</w:t>
            </w:r>
            <w:proofErr w:type="spellEnd"/>
            <w:r w:rsidRPr="00B11559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59">
              <w:rPr>
                <w:rFonts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11559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59">
              <w:rPr>
                <w:rFonts w:cs="Times New Roman"/>
                <w:sz w:val="20"/>
                <w:szCs w:val="20"/>
                <w:lang w:val="en-US"/>
              </w:rPr>
              <w:t>Fitnessstudio</w:t>
            </w:r>
            <w:proofErr w:type="spellEnd"/>
          </w:p>
        </w:tc>
        <w:tc>
          <w:tcPr>
            <w:tcW w:w="4536" w:type="dxa"/>
            <w:gridSpan w:val="4"/>
            <w:vAlign w:val="bottom"/>
          </w:tcPr>
          <w:p w14:paraId="5B7A73E7" w14:textId="79417BA3" w:rsidR="00257B37" w:rsidRPr="00B11559" w:rsidRDefault="009B66E5" w:rsidP="004D66AE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257B37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/2021 –</w:t>
            </w:r>
            <w:r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 xml:space="preserve"> 05/2023</w:t>
            </w:r>
            <w:r w:rsidR="00257B37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D475E0" w:rsidRPr="00B11559" w14:paraId="0E51FE7B" w14:textId="61ECCAE1" w:rsidTr="00B4695A">
        <w:trPr>
          <w:trHeight w:val="23"/>
        </w:trPr>
        <w:tc>
          <w:tcPr>
            <w:tcW w:w="10774" w:type="dxa"/>
            <w:gridSpan w:val="6"/>
            <w:vAlign w:val="bottom"/>
          </w:tcPr>
          <w:p w14:paraId="5CE312B8" w14:textId="4DC53AB7" w:rsidR="00D475E0" w:rsidRPr="00B11559" w:rsidRDefault="00D475E0" w:rsidP="004D66AE">
            <w:pPr>
              <w:pStyle w:val="Bullets"/>
              <w:numPr>
                <w:ilvl w:val="0"/>
                <w:numId w:val="2"/>
              </w:numPr>
              <w:rPr>
                <w:rFonts w:cs="Times New Roman"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Betreuung des Studios mit Verantwortung </w:t>
            </w:r>
            <w:r w:rsidR="009503D3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für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Kundenbetreuung</w:t>
            </w:r>
            <w:r w:rsidR="00495C8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&amp;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Studio Hygiene</w:t>
            </w:r>
          </w:p>
        </w:tc>
      </w:tr>
      <w:tr w:rsidR="00257B37" w:rsidRPr="00B65D4D" w14:paraId="45404236" w14:textId="77777777" w:rsidTr="00FD6182">
        <w:trPr>
          <w:trHeight w:val="340"/>
        </w:trPr>
        <w:tc>
          <w:tcPr>
            <w:tcW w:w="8648" w:type="dxa"/>
            <w:gridSpan w:val="5"/>
            <w:vAlign w:val="bottom"/>
          </w:tcPr>
          <w:p w14:paraId="3CF978EE" w14:textId="5C7AAA71" w:rsidR="00257B37" w:rsidRPr="00B65D4D" w:rsidRDefault="00257B37" w:rsidP="004D66AE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 w:rsidRPr="00495C89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Abgeordnetenbüro Sami Musa</w:t>
            </w:r>
            <w:r w:rsidR="00495C89" w:rsidRPr="00495C89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, FDP</w:t>
            </w:r>
          </w:p>
        </w:tc>
        <w:tc>
          <w:tcPr>
            <w:tcW w:w="2126" w:type="dxa"/>
            <w:vAlign w:val="bottom"/>
          </w:tcPr>
          <w:p w14:paraId="49A11F72" w14:textId="6C9F1065" w:rsidR="00257B37" w:rsidRPr="00B65D4D" w:rsidRDefault="00257B37" w:rsidP="004D66AE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16C6F7AD" w14:textId="77777777" w:rsidTr="00793339">
        <w:trPr>
          <w:trHeight w:val="20"/>
        </w:trPr>
        <w:tc>
          <w:tcPr>
            <w:tcW w:w="8648" w:type="dxa"/>
            <w:gridSpan w:val="5"/>
            <w:vAlign w:val="bottom"/>
          </w:tcPr>
          <w:p w14:paraId="5D8760E9" w14:textId="77E5410A" w:rsidR="00257B37" w:rsidRPr="00B11559" w:rsidRDefault="00257B37" w:rsidP="004D66AE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 w:rsidRPr="00B11559">
              <w:rPr>
                <w:rFonts w:cs="Times New Roman"/>
                <w:sz w:val="20"/>
                <w:szCs w:val="20"/>
              </w:rPr>
              <w:t>Praktikant in der parlamentarischen Assistenz</w:t>
            </w:r>
          </w:p>
        </w:tc>
        <w:tc>
          <w:tcPr>
            <w:tcW w:w="2126" w:type="dxa"/>
            <w:vAlign w:val="bottom"/>
          </w:tcPr>
          <w:p w14:paraId="2D9DB8CA" w14:textId="00FDB160" w:rsidR="00257B37" w:rsidRPr="00B11559" w:rsidRDefault="00257B37" w:rsidP="004D66AE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12/2022 – 03/2023</w:t>
            </w:r>
          </w:p>
        </w:tc>
      </w:tr>
      <w:tr w:rsidR="00257B37" w:rsidRPr="00B11559" w14:paraId="7660C4BA" w14:textId="77777777" w:rsidTr="00B4695A">
        <w:trPr>
          <w:trHeight w:val="23"/>
        </w:trPr>
        <w:tc>
          <w:tcPr>
            <w:tcW w:w="10774" w:type="dxa"/>
            <w:gridSpan w:val="6"/>
            <w:vAlign w:val="bottom"/>
          </w:tcPr>
          <w:p w14:paraId="1911DBA9" w14:textId="095F103E" w:rsidR="00257B37" w:rsidRPr="00B11559" w:rsidRDefault="00257B37" w:rsidP="004D66AE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von Redebeiträgen </w:t>
            </w:r>
            <w:r w:rsidR="00495AF1"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in der Bürgerschaft zu den Themen frühkindliche Sprachentwicklung, Obdachlosigkeit und Energiewende</w:t>
            </w:r>
          </w:p>
          <w:p w14:paraId="43629EF0" w14:textId="265CB794" w:rsidR="00257B37" w:rsidRPr="00B11559" w:rsidRDefault="00257B37" w:rsidP="004D66AE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Betreuung einer Online</w:t>
            </w:r>
            <w:r w:rsidR="00D10E22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Community mit </w:t>
            </w:r>
            <w:r w:rsidR="00495C8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knapp 5.000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Followern durch Reaktion auf Nachrichten und Kommentare von Bürgern, um ihre Anliegen besser zu verstehen und zu adressieren</w:t>
            </w:r>
          </w:p>
          <w:p w14:paraId="132465C4" w14:textId="0F9261ED" w:rsidR="00257B37" w:rsidRPr="00B11559" w:rsidRDefault="00257B37" w:rsidP="004D66AE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Bearbeitung von E-Mails und Telefonanrufen von Bürgern und effektive Weiterleitung von Anliegen</w:t>
            </w:r>
          </w:p>
        </w:tc>
      </w:tr>
      <w:tr w:rsidR="00257B37" w:rsidRPr="00B11559" w14:paraId="50AFEA03" w14:textId="77777777" w:rsidTr="00FD6182">
        <w:trPr>
          <w:trHeight w:val="340"/>
        </w:trPr>
        <w:tc>
          <w:tcPr>
            <w:tcW w:w="8648" w:type="dxa"/>
            <w:gridSpan w:val="5"/>
            <w:vAlign w:val="bottom"/>
          </w:tcPr>
          <w:p w14:paraId="42FB0D26" w14:textId="058CE009" w:rsidR="00257B37" w:rsidRPr="00B65D4D" w:rsidRDefault="00257B37" w:rsidP="004D66AE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mallCaps/>
                <w:sz w:val="20"/>
                <w:szCs w:val="20"/>
              </w:rPr>
            </w:pPr>
            <w:r w:rsidRPr="00B65D4D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Ernst &amp; Young GmbH Wirtschaftsprüfungsgesellschaft</w:t>
            </w:r>
          </w:p>
        </w:tc>
        <w:tc>
          <w:tcPr>
            <w:tcW w:w="2126" w:type="dxa"/>
            <w:vAlign w:val="bottom"/>
          </w:tcPr>
          <w:p w14:paraId="11E31BD8" w14:textId="3EF3AFEA" w:rsidR="00257B37" w:rsidRPr="00B65D4D" w:rsidRDefault="00257B37" w:rsidP="004D66AE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48328CB9" w14:textId="77777777" w:rsidTr="00793339">
        <w:trPr>
          <w:trHeight w:val="20"/>
        </w:trPr>
        <w:tc>
          <w:tcPr>
            <w:tcW w:w="6663" w:type="dxa"/>
            <w:gridSpan w:val="4"/>
            <w:vAlign w:val="bottom"/>
          </w:tcPr>
          <w:p w14:paraId="74B74B41" w14:textId="56C4FCD4" w:rsidR="00257B37" w:rsidRPr="00495C89" w:rsidRDefault="00257B37" w:rsidP="004D66AE">
            <w:pPr>
              <w:pStyle w:val="Bullets"/>
              <w:numPr>
                <w:ilvl w:val="0"/>
                <w:numId w:val="0"/>
              </w:numPr>
              <w:rPr>
                <w:rFonts w:cs="Times New Roman"/>
                <w:sz w:val="20"/>
                <w:szCs w:val="20"/>
                <w:lang w:val="en-US"/>
              </w:rPr>
            </w:pPr>
            <w:proofErr w:type="spellStart"/>
            <w:r w:rsidRPr="00495C89">
              <w:rPr>
                <w:rFonts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495C89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5C89">
              <w:rPr>
                <w:rFonts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495C89">
              <w:rPr>
                <w:rFonts w:cs="Times New Roman"/>
                <w:sz w:val="20"/>
                <w:szCs w:val="20"/>
                <w:lang w:val="en-US"/>
              </w:rPr>
              <w:t xml:space="preserve"> Global Compliance &amp; Reporting (Tax Audit)</w:t>
            </w:r>
          </w:p>
        </w:tc>
        <w:tc>
          <w:tcPr>
            <w:tcW w:w="4111" w:type="dxa"/>
            <w:gridSpan w:val="2"/>
            <w:vAlign w:val="bottom"/>
          </w:tcPr>
          <w:p w14:paraId="2CB21DEB" w14:textId="50C54C90" w:rsidR="00257B37" w:rsidRPr="00B11559" w:rsidRDefault="00257B37" w:rsidP="004D66AE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72FC2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472FC2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753FA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472FC2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472FC2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753FA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</w:tr>
      <w:tr w:rsidR="00257B37" w:rsidRPr="00B11559" w14:paraId="7C4155D6" w14:textId="77777777" w:rsidTr="00B4695A">
        <w:trPr>
          <w:trHeight w:val="23"/>
        </w:trPr>
        <w:tc>
          <w:tcPr>
            <w:tcW w:w="10774" w:type="dxa"/>
            <w:gridSpan w:val="6"/>
            <w:vAlign w:val="bottom"/>
          </w:tcPr>
          <w:p w14:paraId="7EDA4725" w14:textId="76438168" w:rsidR="00257B37" w:rsidRPr="00B11559" w:rsidRDefault="00257B37" w:rsidP="004D66AE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Prüfung von Jahresabschlüssen, Steuerbescheiden und -erklärungen</w:t>
            </w:r>
            <w:r w:rsidR="009503D3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zur Sicherstellung</w:t>
            </w:r>
            <w:r w:rsid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dass diese korrekt sind </w:t>
            </w:r>
          </w:p>
          <w:p w14:paraId="329C7FB0" w14:textId="50F941AF" w:rsidR="004B0CF7" w:rsidRDefault="004B0CF7" w:rsidP="004D66AE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B0CF7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Analyse von deutschen und internationalen Steuer- und Compliance-Vorschriften zur Sicherstellung der Einhaltung von rechtlichen Standards durch das Unternehmen</w:t>
            </w:r>
          </w:p>
          <w:p w14:paraId="3658805E" w14:textId="54C8B389" w:rsidR="00257B37" w:rsidRPr="00B11559" w:rsidRDefault="00257B37" w:rsidP="004D66AE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Pflege von Finanzdokumenten in das betriebsinterne System DATEV </w:t>
            </w:r>
          </w:p>
        </w:tc>
      </w:tr>
      <w:tr w:rsidR="00257B37" w:rsidRPr="00B11559" w14:paraId="414B4085" w14:textId="77777777" w:rsidTr="00B4695A">
        <w:trPr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33565B73" w:rsidR="00257B37" w:rsidRPr="00B65D4D" w:rsidRDefault="00257B37" w:rsidP="004D66AE">
            <w:pPr>
              <w:pStyle w:val="BERSCHRIFT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B65D4D">
              <w:rPr>
                <w:rFonts w:cs="Times New Roman"/>
                <w:sz w:val="28"/>
                <w:szCs w:val="28"/>
              </w:rPr>
              <w:t>E</w:t>
            </w:r>
            <w:r w:rsidR="00B65D4D">
              <w:rPr>
                <w:rFonts w:cs="Times New Roman"/>
                <w:sz w:val="28"/>
                <w:szCs w:val="28"/>
              </w:rPr>
              <w:t>xtracurriculares</w:t>
            </w:r>
            <w:r w:rsidRPr="00B65D4D">
              <w:rPr>
                <w:rFonts w:cs="Times New Roman"/>
                <w:sz w:val="28"/>
                <w:szCs w:val="28"/>
              </w:rPr>
              <w:t xml:space="preserve"> E</w:t>
            </w:r>
            <w:r w:rsidR="00B65D4D">
              <w:rPr>
                <w:rFonts w:cs="Times New Roman"/>
                <w:sz w:val="28"/>
                <w:szCs w:val="28"/>
              </w:rPr>
              <w:t>ngagement</w:t>
            </w:r>
          </w:p>
        </w:tc>
      </w:tr>
      <w:tr w:rsidR="00257B37" w:rsidRPr="00B11559" w14:paraId="74251178" w14:textId="77777777" w:rsidTr="00FD6182">
        <w:trPr>
          <w:trHeight w:val="340"/>
        </w:trPr>
        <w:tc>
          <w:tcPr>
            <w:tcW w:w="8648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5F9578EE" w:rsidR="00257B37" w:rsidRPr="00B65D4D" w:rsidRDefault="00257B37" w:rsidP="004D66AE">
            <w:pPr>
              <w:pStyle w:val="Ort"/>
              <w:jc w:val="left"/>
              <w:rPr>
                <w:rFonts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proofErr w:type="spellStart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>Liberale</w:t>
            </w:r>
            <w:proofErr w:type="spellEnd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>Vielfalt</w:t>
            </w:r>
            <w:proofErr w:type="spellEnd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>e.V.</w:t>
            </w:r>
            <w:proofErr w:type="spellEnd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58208F44" w14:textId="360B12CB" w:rsidR="00257B37" w:rsidRPr="00B65D4D" w:rsidRDefault="00040EB3" w:rsidP="004D66AE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4F59C612" w14:textId="77777777" w:rsidTr="00793339">
        <w:trPr>
          <w:trHeight w:val="20"/>
        </w:trPr>
        <w:tc>
          <w:tcPr>
            <w:tcW w:w="8648" w:type="dxa"/>
            <w:gridSpan w:val="5"/>
            <w:vAlign w:val="bottom"/>
          </w:tcPr>
          <w:p w14:paraId="32F07601" w14:textId="30683000" w:rsidR="00257B37" w:rsidRPr="00B11559" w:rsidRDefault="009503D3" w:rsidP="004D66AE">
            <w:pPr>
              <w:pStyle w:val="Beschreibung"/>
              <w:rPr>
                <w:rFonts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cs="Times New Roman"/>
                <w:i/>
                <w:iCs/>
                <w:sz w:val="20"/>
                <w:szCs w:val="20"/>
                <w:lang w:val="de-AT"/>
              </w:rPr>
              <w:t xml:space="preserve">Aktives </w:t>
            </w:r>
            <w:r w:rsidR="00040EB3" w:rsidRPr="00B11559">
              <w:rPr>
                <w:rFonts w:cs="Times New Roman"/>
                <w:i/>
                <w:iCs/>
                <w:sz w:val="20"/>
                <w:szCs w:val="20"/>
                <w:lang w:val="de-AT"/>
              </w:rPr>
              <w:t>Mitglied des Bundesvorstands und Beisitzer im Landesvorstand</w:t>
            </w:r>
            <w:r w:rsidR="005F5FF6" w:rsidRPr="00B11559">
              <w:rPr>
                <w:rFonts w:cs="Times New Roman"/>
                <w:i/>
                <w:iCs/>
                <w:sz w:val="20"/>
                <w:szCs w:val="20"/>
                <w:lang w:val="de-AT"/>
              </w:rPr>
              <w:t xml:space="preserve"> Hamburg</w:t>
            </w:r>
          </w:p>
        </w:tc>
        <w:tc>
          <w:tcPr>
            <w:tcW w:w="2126" w:type="dxa"/>
            <w:vAlign w:val="bottom"/>
          </w:tcPr>
          <w:p w14:paraId="45DD2178" w14:textId="006F6164" w:rsidR="00257B37" w:rsidRPr="00B11559" w:rsidRDefault="00257B37" w:rsidP="004D66AE">
            <w:pPr>
              <w:pStyle w:val="Beschreibung"/>
              <w:jc w:val="right"/>
              <w:rPr>
                <w:rFonts w:cs="Times New Roman"/>
                <w:sz w:val="20"/>
                <w:szCs w:val="20"/>
                <w:lang w:val="en-US"/>
              </w:rPr>
            </w:pPr>
            <w:r w:rsidRPr="00B11559">
              <w:rPr>
                <w:rFonts w:cs="Times New Roman"/>
                <w:sz w:val="20"/>
                <w:szCs w:val="20"/>
                <w:lang w:val="en-US"/>
              </w:rPr>
              <w:t>0</w:t>
            </w:r>
            <w:r w:rsidR="00472FC2">
              <w:rPr>
                <w:rFonts w:cs="Times New Roman"/>
                <w:sz w:val="20"/>
                <w:szCs w:val="20"/>
                <w:lang w:val="en-US"/>
              </w:rPr>
              <w:t>7</w:t>
            </w:r>
            <w:r w:rsidRPr="00B11559">
              <w:rPr>
                <w:rFonts w:cs="Times New Roman"/>
                <w:sz w:val="20"/>
                <w:szCs w:val="20"/>
                <w:lang w:val="en-US"/>
              </w:rPr>
              <w:t>/20</w:t>
            </w:r>
            <w:r w:rsidR="00472FC2">
              <w:rPr>
                <w:rFonts w:cs="Times New Roman"/>
                <w:sz w:val="20"/>
                <w:szCs w:val="20"/>
                <w:lang w:val="en-US"/>
              </w:rPr>
              <w:t>22</w:t>
            </w:r>
            <w:r w:rsidRPr="00B11559">
              <w:rPr>
                <w:rFonts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B11559">
              <w:rPr>
                <w:rFonts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57B37" w:rsidRPr="00B11559" w14:paraId="02437711" w14:textId="77777777" w:rsidTr="00B4695A">
        <w:trPr>
          <w:trHeight w:val="23"/>
        </w:trPr>
        <w:tc>
          <w:tcPr>
            <w:tcW w:w="10774" w:type="dxa"/>
            <w:gridSpan w:val="6"/>
            <w:vAlign w:val="bottom"/>
          </w:tcPr>
          <w:p w14:paraId="724C410F" w14:textId="73684073" w:rsidR="00495AF1" w:rsidRPr="00B11559" w:rsidRDefault="00495AF1" w:rsidP="004D66AE">
            <w:pPr>
              <w:pStyle w:val="Beschreibung"/>
              <w:numPr>
                <w:ilvl w:val="0"/>
                <w:numId w:val="27"/>
              </w:numPr>
              <w:rPr>
                <w:rFonts w:cs="Times New Roman"/>
                <w:iCs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 xml:space="preserve">Verantwortung für den Marketing-Auftritt, einschließlich der Konzeption von </w:t>
            </w:r>
            <w:r w:rsidR="00495C89">
              <w:rPr>
                <w:rFonts w:cs="Times New Roman"/>
                <w:iCs/>
                <w:sz w:val="20"/>
                <w:szCs w:val="20"/>
                <w:lang w:val="de-AT"/>
              </w:rPr>
              <w:br/>
            </w:r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>Marketingmaterialien zur Akquise von Neumitgliedern</w:t>
            </w:r>
          </w:p>
          <w:p w14:paraId="793152DD" w14:textId="44108E84" w:rsidR="00495AF1" w:rsidRPr="00B11559" w:rsidRDefault="00495AF1" w:rsidP="004D66AE">
            <w:pPr>
              <w:pStyle w:val="Beschreibung"/>
              <w:numPr>
                <w:ilvl w:val="0"/>
                <w:numId w:val="27"/>
              </w:numPr>
              <w:rPr>
                <w:rFonts w:cs="Times New Roman"/>
                <w:iCs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 xml:space="preserve">Aufbau und Leitung des </w:t>
            </w:r>
            <w:proofErr w:type="spellStart"/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>Social</w:t>
            </w:r>
            <w:proofErr w:type="spellEnd"/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>-Media</w:t>
            </w:r>
            <w:r w:rsidR="00D10E22">
              <w:rPr>
                <w:rFonts w:cs="Times New Roman"/>
                <w:iCs/>
                <w:sz w:val="20"/>
                <w:szCs w:val="20"/>
                <w:lang w:val="de-AT"/>
              </w:rPr>
              <w:t>-</w:t>
            </w:r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>Auftritts auf Instagram, einschließlich der Erstell</w:t>
            </w:r>
            <w:r w:rsidR="00DB5E51" w:rsidRPr="00B11559">
              <w:rPr>
                <w:rFonts w:cs="Times New Roman"/>
                <w:iCs/>
                <w:sz w:val="20"/>
                <w:szCs w:val="20"/>
                <w:lang w:val="de-AT"/>
              </w:rPr>
              <w:t xml:space="preserve">ung von Inhalten, mit einer Reichweite von &gt;800 Konten innerhalb von </w:t>
            </w:r>
            <w:r w:rsidR="00B86D08">
              <w:rPr>
                <w:rFonts w:cs="Times New Roman"/>
                <w:iCs/>
                <w:sz w:val="20"/>
                <w:szCs w:val="20"/>
                <w:lang w:val="de-AT"/>
              </w:rPr>
              <w:t>drei</w:t>
            </w:r>
            <w:r w:rsidR="00DB5E51" w:rsidRPr="00B11559">
              <w:rPr>
                <w:rFonts w:cs="Times New Roman"/>
                <w:iCs/>
                <w:sz w:val="20"/>
                <w:szCs w:val="20"/>
                <w:lang w:val="de-AT"/>
              </w:rPr>
              <w:t xml:space="preserve"> Monaten</w:t>
            </w:r>
          </w:p>
          <w:p w14:paraId="68CFAD97" w14:textId="79A7EB4B" w:rsidR="00DB5E51" w:rsidRPr="00B11559" w:rsidRDefault="00DB5E51" w:rsidP="004D66AE">
            <w:pPr>
              <w:pStyle w:val="Beschreibung"/>
              <w:numPr>
                <w:ilvl w:val="0"/>
                <w:numId w:val="27"/>
              </w:numPr>
              <w:rPr>
                <w:rFonts w:cs="Times New Roman"/>
                <w:iCs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>Betreuung und Akquise von Neumitgliedern</w:t>
            </w:r>
          </w:p>
        </w:tc>
      </w:tr>
      <w:tr w:rsidR="00257B37" w:rsidRPr="00B11559" w14:paraId="3B26943D" w14:textId="77777777" w:rsidTr="00B4695A">
        <w:trPr>
          <w:trHeight w:val="340"/>
        </w:trPr>
        <w:tc>
          <w:tcPr>
            <w:tcW w:w="6238" w:type="dxa"/>
            <w:gridSpan w:val="2"/>
            <w:vAlign w:val="bottom"/>
          </w:tcPr>
          <w:p w14:paraId="11E538C2" w14:textId="300E9F82" w:rsidR="00257B37" w:rsidRPr="00B65D4D" w:rsidRDefault="00803B36" w:rsidP="004D66AE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</w:pPr>
            <w:r w:rsidRPr="00B65D4D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Junge Liberale e.V.</w:t>
            </w:r>
          </w:p>
        </w:tc>
        <w:tc>
          <w:tcPr>
            <w:tcW w:w="4536" w:type="dxa"/>
            <w:gridSpan w:val="4"/>
            <w:vAlign w:val="bottom"/>
          </w:tcPr>
          <w:p w14:paraId="21BF18C9" w14:textId="44010E4B" w:rsidR="00257B37" w:rsidRPr="00B65D4D" w:rsidRDefault="00040970" w:rsidP="004D66AE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04BFDD79" w14:textId="77777777" w:rsidTr="00B65D4D">
        <w:trPr>
          <w:trHeight w:val="20"/>
        </w:trPr>
        <w:tc>
          <w:tcPr>
            <w:tcW w:w="8648" w:type="dxa"/>
            <w:gridSpan w:val="5"/>
            <w:vAlign w:val="bottom"/>
          </w:tcPr>
          <w:p w14:paraId="5D908AF7" w14:textId="7AC14F9F" w:rsidR="00257B37" w:rsidRPr="00B11559" w:rsidRDefault="0030331C" w:rsidP="004D66AE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 w:rsidRPr="00B11559">
              <w:rPr>
                <w:rFonts w:cs="Times New Roman"/>
                <w:sz w:val="20"/>
                <w:szCs w:val="20"/>
                <w:lang w:val="de-AT"/>
              </w:rPr>
              <w:t xml:space="preserve">Stellvertretender Vorsitzender im Bezirk Hamburg-Nord </w:t>
            </w:r>
          </w:p>
        </w:tc>
        <w:tc>
          <w:tcPr>
            <w:tcW w:w="2126" w:type="dxa"/>
            <w:vAlign w:val="bottom"/>
          </w:tcPr>
          <w:p w14:paraId="0D2FFB14" w14:textId="39DB5696" w:rsidR="00257B37" w:rsidRPr="00B11559" w:rsidRDefault="00257B37" w:rsidP="004D66AE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57B37" w:rsidRPr="00B11559" w14:paraId="66A58453" w14:textId="77777777" w:rsidTr="00B740B0">
        <w:trPr>
          <w:trHeight w:val="20"/>
        </w:trPr>
        <w:tc>
          <w:tcPr>
            <w:tcW w:w="10774" w:type="dxa"/>
            <w:gridSpan w:val="6"/>
            <w:vAlign w:val="bottom"/>
          </w:tcPr>
          <w:p w14:paraId="0FFC8192" w14:textId="1125A578" w:rsidR="00257B37" w:rsidRPr="00B11559" w:rsidRDefault="0030331C" w:rsidP="004D66AE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Verantwortung für die Gestaltung und Organisation von Seminaren und Veranstaltungen, inklusive Themen- und Referentenauswahl </w:t>
            </w:r>
            <w:r w:rsidR="006B4CA0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sowie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Location Suche</w:t>
            </w:r>
          </w:p>
          <w:p w14:paraId="50B5B9CB" w14:textId="6C90A434" w:rsidR="00040970" w:rsidRPr="00B11559" w:rsidRDefault="00040970" w:rsidP="004D66AE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Unterstützung bei Wahlkampfaktivitäten, einschließlich der Stand-Betreuung während der Landtagswahl in Berlin und auf lokalen Straßenfesten, um die FDP und ihre Kandidaten zu fördern</w:t>
            </w:r>
          </w:p>
        </w:tc>
      </w:tr>
      <w:tr w:rsidR="00257B37" w:rsidRPr="00B11559" w14:paraId="4028871F" w14:textId="77777777" w:rsidTr="00B4695A">
        <w:trPr>
          <w:trHeight w:val="340"/>
        </w:trPr>
        <w:tc>
          <w:tcPr>
            <w:tcW w:w="6238" w:type="dxa"/>
            <w:gridSpan w:val="2"/>
            <w:vAlign w:val="bottom"/>
          </w:tcPr>
          <w:p w14:paraId="3B81DA34" w14:textId="0AFADAFD" w:rsidR="00257B37" w:rsidRPr="00B65D4D" w:rsidRDefault="00257B37" w:rsidP="004D66AE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</w:pPr>
            <w:r w:rsidRPr="00B65D4D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Deut</w:t>
            </w:r>
            <w:r w:rsidR="00040970" w:rsidRPr="00B65D4D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sche Lebens-Rettungs-Gesellschaft Altona e.V.</w:t>
            </w:r>
          </w:p>
        </w:tc>
        <w:tc>
          <w:tcPr>
            <w:tcW w:w="4536" w:type="dxa"/>
            <w:gridSpan w:val="4"/>
            <w:vAlign w:val="bottom"/>
          </w:tcPr>
          <w:p w14:paraId="7F9CDF1E" w14:textId="57AC19D3" w:rsidR="00257B37" w:rsidRPr="00B65D4D" w:rsidRDefault="00040970" w:rsidP="004D66AE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7B2F81B2" w14:textId="77777777" w:rsidTr="00793339">
        <w:trPr>
          <w:trHeight w:val="20"/>
        </w:trPr>
        <w:tc>
          <w:tcPr>
            <w:tcW w:w="8648" w:type="dxa"/>
            <w:gridSpan w:val="5"/>
            <w:vAlign w:val="bottom"/>
          </w:tcPr>
          <w:p w14:paraId="099DE2C5" w14:textId="5D8FB1CF" w:rsidR="00257B37" w:rsidRPr="00B11559" w:rsidRDefault="00E27A49" w:rsidP="004D66AE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sz w:val="20"/>
                <w:szCs w:val="20"/>
                <w:lang w:val="de-AT"/>
              </w:rPr>
              <w:t>Bundesfreiwilligendienst als Rettungsschwimmer und Ausbildungsassistent</w:t>
            </w:r>
          </w:p>
        </w:tc>
        <w:tc>
          <w:tcPr>
            <w:tcW w:w="2126" w:type="dxa"/>
            <w:vAlign w:val="bottom"/>
          </w:tcPr>
          <w:p w14:paraId="091163D4" w14:textId="02F3991D" w:rsidR="00257B37" w:rsidRPr="00B11559" w:rsidRDefault="00257B37" w:rsidP="004D66AE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12/202</w:t>
            </w:r>
            <w:r w:rsidR="00472FC2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</w:tr>
      <w:tr w:rsidR="00257B37" w:rsidRPr="00B11559" w14:paraId="2618F0FF" w14:textId="77777777" w:rsidTr="00B4695A">
        <w:trPr>
          <w:trHeight w:val="23"/>
        </w:trPr>
        <w:tc>
          <w:tcPr>
            <w:tcW w:w="10774" w:type="dxa"/>
            <w:gridSpan w:val="6"/>
            <w:vAlign w:val="bottom"/>
          </w:tcPr>
          <w:p w14:paraId="1C64B960" w14:textId="0559A51A" w:rsidR="00257B37" w:rsidRPr="00B11559" w:rsidRDefault="00040970" w:rsidP="004D66AE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Leit</w:t>
            </w:r>
            <w:r w:rsidR="00B86D08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ung</w:t>
            </w:r>
            <w:r w:rsidR="004B0CF7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von </w:t>
            </w:r>
            <w:r w:rsidR="00B86D08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sechs bis sieben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Schwimm- und Rettungsschwimmkursen pro Woche</w:t>
            </w:r>
          </w:p>
          <w:p w14:paraId="6417FCAA" w14:textId="50AC6582" w:rsidR="00040970" w:rsidRPr="00B11559" w:rsidRDefault="00040970" w:rsidP="004D66AE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Überwachung </w:t>
            </w:r>
            <w:r w:rsidR="00D475E0"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der Sicherheit im Schwimmbad als Rettungsschwimmer an </w:t>
            </w:r>
            <w:r w:rsidR="00B86D08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zwei bis drei</w:t>
            </w:r>
            <w:r w:rsidR="00D475E0"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Tagen pro Woche</w:t>
            </w:r>
          </w:p>
          <w:p w14:paraId="1570DE9D" w14:textId="6C7A41AC" w:rsidR="00D475E0" w:rsidRPr="00B11559" w:rsidRDefault="00D475E0" w:rsidP="004D66AE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</w:rPr>
              <w:t>Durchführung von Verwaltungsarbeiten zur Organisation der Kurse und des Mitgliederwesens</w:t>
            </w:r>
          </w:p>
        </w:tc>
      </w:tr>
      <w:tr w:rsidR="00257B37" w:rsidRPr="00B11559" w14:paraId="482569A2" w14:textId="77777777" w:rsidTr="00B4695A">
        <w:trPr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60C84596" w:rsidR="00257B37" w:rsidRPr="00793339" w:rsidRDefault="00977EF2" w:rsidP="004D66AE">
            <w:pPr>
              <w:jc w:val="center"/>
              <w:rPr>
                <w:rFonts w:ascii="Georgia" w:hAnsi="Georgia" w:cs="Times New Roman"/>
                <w:b/>
                <w:smallCaps/>
                <w:sz w:val="28"/>
                <w:szCs w:val="28"/>
              </w:rPr>
            </w:pPr>
            <w:r w:rsidRPr="00793339">
              <w:rPr>
                <w:rFonts w:ascii="Georgia" w:hAnsi="Georgia" w:cs="Times New Roman"/>
                <w:b/>
                <w:smallCaps/>
                <w:sz w:val="28"/>
                <w:szCs w:val="28"/>
              </w:rPr>
              <w:t>F</w:t>
            </w:r>
            <w:r w:rsidR="00753FA9">
              <w:rPr>
                <w:rFonts w:ascii="Georgia" w:hAnsi="Georgia" w:cs="Times New Roman"/>
                <w:b/>
                <w:smallCaps/>
                <w:sz w:val="28"/>
                <w:szCs w:val="28"/>
              </w:rPr>
              <w:t>ähigkeiten</w:t>
            </w:r>
            <w:r w:rsidR="00257B37" w:rsidRPr="00793339">
              <w:rPr>
                <w:rFonts w:ascii="Georgia" w:hAnsi="Georgia" w:cs="Times New Roman"/>
                <w:b/>
                <w:smallCaps/>
                <w:sz w:val="28"/>
                <w:szCs w:val="28"/>
              </w:rPr>
              <w:t xml:space="preserve"> &amp; I</w:t>
            </w:r>
            <w:r w:rsidR="00753FA9">
              <w:rPr>
                <w:rFonts w:ascii="Georgia" w:hAnsi="Georgia" w:cs="Times New Roman"/>
                <w:b/>
                <w:smallCaps/>
                <w:sz w:val="28"/>
                <w:szCs w:val="28"/>
              </w:rPr>
              <w:t>nteressen</w:t>
            </w:r>
          </w:p>
        </w:tc>
      </w:tr>
      <w:tr w:rsidR="00257B37" w:rsidRPr="00B11559" w14:paraId="2B257790" w14:textId="77777777" w:rsidTr="00B740B0">
        <w:trPr>
          <w:trHeight w:val="340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257B37" w:rsidRPr="00B11559" w:rsidRDefault="00257B37" w:rsidP="004D66AE">
            <w:pPr>
              <w:rPr>
                <w:rFonts w:ascii="Georgia" w:hAnsi="Georgia" w:cs="Times New Roman"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>Sprachen:</w:t>
            </w:r>
          </w:p>
        </w:tc>
        <w:tc>
          <w:tcPr>
            <w:tcW w:w="9072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3A782AD9" w:rsidR="00257B37" w:rsidRPr="00B11559" w:rsidRDefault="00257B37" w:rsidP="004D66AE">
            <w:pPr>
              <w:rPr>
                <w:rFonts w:ascii="Georgia" w:hAnsi="Georgia" w:cs="Times New Roman"/>
                <w:sz w:val="20"/>
                <w:szCs w:val="20"/>
                <w:lang w:val="de-AT"/>
              </w:rPr>
            </w:pP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753FA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D475E0"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Portugiesisch 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D475E0"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gut</w:t>
            </w:r>
            <w:r w:rsidR="00753FA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e Kenntnisse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257B37" w:rsidRPr="00793339" w14:paraId="45706C3F" w14:textId="77777777" w:rsidTr="00B740B0">
        <w:trPr>
          <w:trHeight w:val="283"/>
        </w:trPr>
        <w:tc>
          <w:tcPr>
            <w:tcW w:w="1702" w:type="dxa"/>
            <w:vAlign w:val="bottom"/>
          </w:tcPr>
          <w:p w14:paraId="57688BDA" w14:textId="350496FE" w:rsidR="00257B37" w:rsidRPr="00B11559" w:rsidRDefault="00257B37" w:rsidP="004D66AE">
            <w:pPr>
              <w:rPr>
                <w:rFonts w:ascii="Georgia" w:hAnsi="Georgia" w:cs="Times New Roman"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>Technisch:</w:t>
            </w:r>
          </w:p>
        </w:tc>
        <w:tc>
          <w:tcPr>
            <w:tcW w:w="9072" w:type="dxa"/>
            <w:gridSpan w:val="5"/>
            <w:vAlign w:val="bottom"/>
          </w:tcPr>
          <w:p w14:paraId="60CA2168" w14:textId="387A0C12" w:rsidR="00257B37" w:rsidRPr="00B11559" w:rsidRDefault="00257B37" w:rsidP="004D66AE">
            <w:pPr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 xml:space="preserve">Microsoft </w:t>
            </w:r>
            <w:r w:rsidR="004B0CF7"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>PowerPoint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753FA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  <w:t>basic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D475E0"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>Excel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257B37" w:rsidRPr="00B11559" w14:paraId="70CB01B0" w14:textId="77777777" w:rsidTr="00B740B0">
        <w:trPr>
          <w:trHeight w:val="283"/>
        </w:trPr>
        <w:tc>
          <w:tcPr>
            <w:tcW w:w="1702" w:type="dxa"/>
            <w:vAlign w:val="bottom"/>
          </w:tcPr>
          <w:p w14:paraId="04F58216" w14:textId="6D413C27" w:rsidR="00257B37" w:rsidRPr="00B11559" w:rsidRDefault="00257B37" w:rsidP="004D66AE">
            <w:pPr>
              <w:rPr>
                <w:rFonts w:ascii="Georgia" w:hAnsi="Georgia" w:cs="Times New Roman"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072" w:type="dxa"/>
            <w:gridSpan w:val="5"/>
            <w:vAlign w:val="bottom"/>
          </w:tcPr>
          <w:p w14:paraId="598C2742" w14:textId="62FFFFAB" w:rsidR="00257B37" w:rsidRPr="00B11559" w:rsidRDefault="00D475E0" w:rsidP="004D66AE">
            <w:pPr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</w:pPr>
            <w:r w:rsidRPr="00B11559">
              <w:rPr>
                <w:rFonts w:ascii="Georgia" w:hAnsi="Georgia" w:cs="Times New Roman"/>
                <w:color w:val="000000"/>
                <w:sz w:val="20"/>
                <w:szCs w:val="20"/>
              </w:rPr>
              <w:t>Lesen</w:t>
            </w:r>
            <w:r w:rsidR="00257B37"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257B37"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Biografien und Sachbücher über Wirtschaft und Finanzthemen</w:t>
            </w:r>
            <w:r w:rsidR="00257B37"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257B37"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>Wakeboarding</w:t>
            </w:r>
          </w:p>
        </w:tc>
      </w:tr>
      <w:tr w:rsidR="00257B37" w:rsidRPr="00B11559" w14:paraId="071AB173" w14:textId="77777777" w:rsidTr="00753FA9">
        <w:trPr>
          <w:trHeight w:val="567"/>
        </w:trPr>
        <w:tc>
          <w:tcPr>
            <w:tcW w:w="10774" w:type="dxa"/>
            <w:gridSpan w:val="6"/>
            <w:vAlign w:val="bottom"/>
          </w:tcPr>
          <w:p w14:paraId="55CEE4C1" w14:textId="213CD938" w:rsidR="00A95554" w:rsidRDefault="004D66AE" w:rsidP="00793339">
            <w:pPr>
              <w:jc w:val="center"/>
              <w:rPr>
                <w:rFonts w:ascii="Georgia" w:hAnsi="Georgia" w:cs="Times New Roman"/>
                <w:sz w:val="20"/>
                <w:szCs w:val="20"/>
              </w:rPr>
            </w:pPr>
            <w:r>
              <w:rPr>
                <w:rFonts w:ascii="Georgia" w:hAnsi="Georgia" w:cs="Times New Roman"/>
                <w:noProof/>
                <w:sz w:val="20"/>
                <w:szCs w:val="20"/>
              </w:rPr>
              <w:drawing>
                <wp:inline distT="0" distB="0" distL="0" distR="0" wp14:anchorId="584CBF2E" wp14:editId="134F3EC6">
                  <wp:extent cx="364638" cy="174501"/>
                  <wp:effectExtent l="0" t="0" r="3810" b="3810"/>
                  <wp:docPr id="865697423" name="Grafik 865697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102799" name="Grafik 212210279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53" cy="18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3FE90EE4" w:rsidR="00257B37" w:rsidRPr="00B11559" w:rsidRDefault="00D475E0" w:rsidP="004D66AE">
            <w:pPr>
              <w:rPr>
                <w:rFonts w:ascii="Georgia" w:hAnsi="Georgia" w:cs="Times New Roman"/>
                <w:color w:val="000000"/>
                <w:sz w:val="18"/>
                <w:lang w:val="de-AT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>Hamburg</w:t>
            </w:r>
            <w:r w:rsidR="00257B37" w:rsidRPr="00B11559">
              <w:rPr>
                <w:rFonts w:ascii="Georgia" w:hAnsi="Georgia" w:cs="Times New Roman"/>
                <w:sz w:val="20"/>
                <w:szCs w:val="20"/>
              </w:rPr>
              <w:t xml:space="preserve">, 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2</w:t>
            </w:r>
            <w:r w:rsidR="00793339">
              <w:rPr>
                <w:rFonts w:ascii="Georgia" w:hAnsi="Georgia" w:cs="Times New Roman"/>
                <w:sz w:val="20"/>
                <w:szCs w:val="20"/>
              </w:rPr>
              <w:t>8</w:t>
            </w:r>
            <w:r w:rsidR="00257B37" w:rsidRPr="00B11559">
              <w:rPr>
                <w:rFonts w:ascii="Georgia" w:hAnsi="Georgia" w:cs="Times New Roman"/>
                <w:sz w:val="20"/>
                <w:szCs w:val="20"/>
              </w:rPr>
              <w:t>.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0</w:t>
            </w:r>
            <w:r w:rsidR="009B66E5">
              <w:rPr>
                <w:rFonts w:ascii="Georgia" w:hAnsi="Georgia" w:cs="Times New Roman"/>
                <w:sz w:val="20"/>
                <w:szCs w:val="20"/>
              </w:rPr>
              <w:t>6</w:t>
            </w:r>
            <w:r w:rsidR="00257B37" w:rsidRPr="00B11559">
              <w:rPr>
                <w:rFonts w:ascii="Georgia" w:hAnsi="Georgia" w:cs="Times New Roman"/>
                <w:sz w:val="20"/>
                <w:szCs w:val="20"/>
              </w:rPr>
              <w:t>.20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23</w:t>
            </w:r>
          </w:p>
        </w:tc>
      </w:tr>
    </w:tbl>
    <w:p w14:paraId="0BF37E36" w14:textId="77777777" w:rsidR="006B75BD" w:rsidRDefault="006B75BD" w:rsidP="006B75BD">
      <w:pPr>
        <w:rPr>
          <w:rFonts w:ascii="Georgia" w:hAnsi="Georgia"/>
          <w:sz w:val="18"/>
        </w:rPr>
      </w:pPr>
    </w:p>
    <w:p w14:paraId="55D010D1" w14:textId="77777777" w:rsidR="006B75BD" w:rsidRPr="00B11559" w:rsidRDefault="006B75BD">
      <w:pPr>
        <w:rPr>
          <w:rFonts w:ascii="Georgia" w:hAnsi="Georgia"/>
          <w:sz w:val="18"/>
        </w:rPr>
      </w:pPr>
    </w:p>
    <w:sectPr w:rsidR="006B75BD" w:rsidRPr="00B11559" w:rsidSect="00D34959">
      <w:footerReference w:type="even" r:id="rId9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56D82" w14:textId="77777777" w:rsidR="00291711" w:rsidRDefault="00291711" w:rsidP="00BE053D">
      <w:pPr>
        <w:spacing w:after="0" w:line="240" w:lineRule="auto"/>
      </w:pPr>
      <w:r>
        <w:separator/>
      </w:r>
    </w:p>
  </w:endnote>
  <w:endnote w:type="continuationSeparator" w:id="0">
    <w:p w14:paraId="1851A849" w14:textId="77777777" w:rsidR="00291711" w:rsidRDefault="0029171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08FBF" w14:textId="77777777" w:rsidR="00291711" w:rsidRDefault="00291711" w:rsidP="00BE053D">
      <w:pPr>
        <w:spacing w:after="0" w:line="240" w:lineRule="auto"/>
      </w:pPr>
      <w:r>
        <w:separator/>
      </w:r>
    </w:p>
  </w:footnote>
  <w:footnote w:type="continuationSeparator" w:id="0">
    <w:p w14:paraId="19054EBA" w14:textId="77777777" w:rsidR="00291711" w:rsidRDefault="0029171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CC3398"/>
    <w:multiLevelType w:val="hybridMultilevel"/>
    <w:tmpl w:val="2BDE42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0BA078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04153">
    <w:abstractNumId w:val="15"/>
  </w:num>
  <w:num w:numId="2" w16cid:durableId="2066247282">
    <w:abstractNumId w:val="18"/>
  </w:num>
  <w:num w:numId="3" w16cid:durableId="1130439080">
    <w:abstractNumId w:val="21"/>
  </w:num>
  <w:num w:numId="4" w16cid:durableId="224876684">
    <w:abstractNumId w:val="0"/>
  </w:num>
  <w:num w:numId="5" w16cid:durableId="1087076324">
    <w:abstractNumId w:val="1"/>
  </w:num>
  <w:num w:numId="6" w16cid:durableId="730738320">
    <w:abstractNumId w:val="2"/>
  </w:num>
  <w:num w:numId="7" w16cid:durableId="59641735">
    <w:abstractNumId w:val="14"/>
  </w:num>
  <w:num w:numId="8" w16cid:durableId="1563758122">
    <w:abstractNumId w:val="24"/>
  </w:num>
  <w:num w:numId="9" w16cid:durableId="677730231">
    <w:abstractNumId w:val="13"/>
  </w:num>
  <w:num w:numId="10" w16cid:durableId="459689186">
    <w:abstractNumId w:val="25"/>
  </w:num>
  <w:num w:numId="11" w16cid:durableId="1836216087">
    <w:abstractNumId w:val="6"/>
  </w:num>
  <w:num w:numId="12" w16cid:durableId="868493891">
    <w:abstractNumId w:val="7"/>
  </w:num>
  <w:num w:numId="13" w16cid:durableId="1289320509">
    <w:abstractNumId w:val="9"/>
  </w:num>
  <w:num w:numId="14" w16cid:durableId="1045108301">
    <w:abstractNumId w:val="10"/>
  </w:num>
  <w:num w:numId="15" w16cid:durableId="437335400">
    <w:abstractNumId w:val="23"/>
  </w:num>
  <w:num w:numId="16" w16cid:durableId="698240262">
    <w:abstractNumId w:val="5"/>
  </w:num>
  <w:num w:numId="17" w16cid:durableId="484474713">
    <w:abstractNumId w:val="17"/>
  </w:num>
  <w:num w:numId="18" w16cid:durableId="144979005">
    <w:abstractNumId w:val="3"/>
  </w:num>
  <w:num w:numId="19" w16cid:durableId="1184978259">
    <w:abstractNumId w:val="20"/>
  </w:num>
  <w:num w:numId="20" w16cid:durableId="960300754">
    <w:abstractNumId w:val="11"/>
  </w:num>
  <w:num w:numId="21" w16cid:durableId="1888298870">
    <w:abstractNumId w:val="12"/>
  </w:num>
  <w:num w:numId="22" w16cid:durableId="414132790">
    <w:abstractNumId w:val="16"/>
  </w:num>
  <w:num w:numId="23" w16cid:durableId="842085855">
    <w:abstractNumId w:val="8"/>
  </w:num>
  <w:num w:numId="24" w16cid:durableId="1098019437">
    <w:abstractNumId w:val="22"/>
  </w:num>
  <w:num w:numId="25" w16cid:durableId="305470741">
    <w:abstractNumId w:val="26"/>
  </w:num>
  <w:num w:numId="26" w16cid:durableId="1948343204">
    <w:abstractNumId w:val="19"/>
  </w:num>
  <w:num w:numId="27" w16cid:durableId="1376006353">
    <w:abstractNumId w:val="4"/>
  </w:num>
  <w:num w:numId="28" w16cid:durableId="1694459271">
    <w:abstractNumId w:val="21"/>
  </w:num>
  <w:num w:numId="29" w16cid:durableId="2074887421">
    <w:abstractNumId w:val="21"/>
  </w:num>
  <w:num w:numId="30" w16cid:durableId="12178120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0970"/>
    <w:rsid w:val="00040EB3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81F48"/>
    <w:rsid w:val="001901ED"/>
    <w:rsid w:val="0019483A"/>
    <w:rsid w:val="001A46BF"/>
    <w:rsid w:val="001A481B"/>
    <w:rsid w:val="001B0186"/>
    <w:rsid w:val="001B62CA"/>
    <w:rsid w:val="001D4DCD"/>
    <w:rsid w:val="001F4175"/>
    <w:rsid w:val="00204C65"/>
    <w:rsid w:val="00223A4D"/>
    <w:rsid w:val="00232CB5"/>
    <w:rsid w:val="00234161"/>
    <w:rsid w:val="00234A7E"/>
    <w:rsid w:val="0024373D"/>
    <w:rsid w:val="002508C2"/>
    <w:rsid w:val="00257B37"/>
    <w:rsid w:val="00267252"/>
    <w:rsid w:val="00282DB0"/>
    <w:rsid w:val="00291711"/>
    <w:rsid w:val="002A7B0C"/>
    <w:rsid w:val="002B2091"/>
    <w:rsid w:val="002C6972"/>
    <w:rsid w:val="002D2B32"/>
    <w:rsid w:val="002D4516"/>
    <w:rsid w:val="002E59CC"/>
    <w:rsid w:val="002F46AD"/>
    <w:rsid w:val="0030331C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2FC2"/>
    <w:rsid w:val="00476AF8"/>
    <w:rsid w:val="00484FD7"/>
    <w:rsid w:val="004929FB"/>
    <w:rsid w:val="00495AF1"/>
    <w:rsid w:val="00495C89"/>
    <w:rsid w:val="004A54BA"/>
    <w:rsid w:val="004B0CF7"/>
    <w:rsid w:val="004B6A5E"/>
    <w:rsid w:val="004D45C8"/>
    <w:rsid w:val="004D66AE"/>
    <w:rsid w:val="00507EA7"/>
    <w:rsid w:val="00514B13"/>
    <w:rsid w:val="00524E76"/>
    <w:rsid w:val="00526089"/>
    <w:rsid w:val="00527A28"/>
    <w:rsid w:val="00527DCA"/>
    <w:rsid w:val="00535E4C"/>
    <w:rsid w:val="00557AEE"/>
    <w:rsid w:val="005668A4"/>
    <w:rsid w:val="005716D4"/>
    <w:rsid w:val="00571B60"/>
    <w:rsid w:val="00572876"/>
    <w:rsid w:val="005771A3"/>
    <w:rsid w:val="00585A4D"/>
    <w:rsid w:val="005D6329"/>
    <w:rsid w:val="005E57F6"/>
    <w:rsid w:val="005F5FF6"/>
    <w:rsid w:val="0060577B"/>
    <w:rsid w:val="006058D8"/>
    <w:rsid w:val="00610200"/>
    <w:rsid w:val="00623377"/>
    <w:rsid w:val="00623699"/>
    <w:rsid w:val="00632D5A"/>
    <w:rsid w:val="00635515"/>
    <w:rsid w:val="006465FA"/>
    <w:rsid w:val="006546FD"/>
    <w:rsid w:val="00665BF3"/>
    <w:rsid w:val="006732D6"/>
    <w:rsid w:val="00693E09"/>
    <w:rsid w:val="006A2DE9"/>
    <w:rsid w:val="006A7230"/>
    <w:rsid w:val="006B4CA0"/>
    <w:rsid w:val="006B4E32"/>
    <w:rsid w:val="006B72C7"/>
    <w:rsid w:val="006B75BD"/>
    <w:rsid w:val="006B7F78"/>
    <w:rsid w:val="006C2252"/>
    <w:rsid w:val="006D7F7F"/>
    <w:rsid w:val="006E2C9C"/>
    <w:rsid w:val="006E40EF"/>
    <w:rsid w:val="006F0039"/>
    <w:rsid w:val="006F7B53"/>
    <w:rsid w:val="00700933"/>
    <w:rsid w:val="00711CEF"/>
    <w:rsid w:val="007129FA"/>
    <w:rsid w:val="00720320"/>
    <w:rsid w:val="00723643"/>
    <w:rsid w:val="00725D3C"/>
    <w:rsid w:val="00733DA1"/>
    <w:rsid w:val="00737822"/>
    <w:rsid w:val="0074111D"/>
    <w:rsid w:val="00753D4A"/>
    <w:rsid w:val="00753FA9"/>
    <w:rsid w:val="00756912"/>
    <w:rsid w:val="00761609"/>
    <w:rsid w:val="00763DCE"/>
    <w:rsid w:val="00776C46"/>
    <w:rsid w:val="0078260B"/>
    <w:rsid w:val="007838D1"/>
    <w:rsid w:val="00785254"/>
    <w:rsid w:val="00785853"/>
    <w:rsid w:val="00793339"/>
    <w:rsid w:val="007966F0"/>
    <w:rsid w:val="00797BFC"/>
    <w:rsid w:val="007A720F"/>
    <w:rsid w:val="007C6A3C"/>
    <w:rsid w:val="007D4BEE"/>
    <w:rsid w:val="007D5BE9"/>
    <w:rsid w:val="00803B36"/>
    <w:rsid w:val="008050E4"/>
    <w:rsid w:val="0082257D"/>
    <w:rsid w:val="0083308B"/>
    <w:rsid w:val="00853438"/>
    <w:rsid w:val="00866846"/>
    <w:rsid w:val="00875DA9"/>
    <w:rsid w:val="00895E38"/>
    <w:rsid w:val="008A782B"/>
    <w:rsid w:val="008B0FC0"/>
    <w:rsid w:val="008B5C4E"/>
    <w:rsid w:val="008C429A"/>
    <w:rsid w:val="008E1F3D"/>
    <w:rsid w:val="008E3155"/>
    <w:rsid w:val="009053D7"/>
    <w:rsid w:val="0091331D"/>
    <w:rsid w:val="0093223C"/>
    <w:rsid w:val="00941A87"/>
    <w:rsid w:val="009501C2"/>
    <w:rsid w:val="009503D3"/>
    <w:rsid w:val="009668B9"/>
    <w:rsid w:val="00976577"/>
    <w:rsid w:val="00977EF2"/>
    <w:rsid w:val="009858CE"/>
    <w:rsid w:val="00996356"/>
    <w:rsid w:val="00997D9A"/>
    <w:rsid w:val="009A3C99"/>
    <w:rsid w:val="009B66E5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95554"/>
    <w:rsid w:val="00AA1EB0"/>
    <w:rsid w:val="00AA2DA3"/>
    <w:rsid w:val="00AA5A9C"/>
    <w:rsid w:val="00AB016A"/>
    <w:rsid w:val="00AB2A5A"/>
    <w:rsid w:val="00AC5FC1"/>
    <w:rsid w:val="00AD28F8"/>
    <w:rsid w:val="00AE4ED3"/>
    <w:rsid w:val="00B0230B"/>
    <w:rsid w:val="00B11559"/>
    <w:rsid w:val="00B1300C"/>
    <w:rsid w:val="00B17D95"/>
    <w:rsid w:val="00B23509"/>
    <w:rsid w:val="00B359DB"/>
    <w:rsid w:val="00B3632B"/>
    <w:rsid w:val="00B409D8"/>
    <w:rsid w:val="00B42039"/>
    <w:rsid w:val="00B4695A"/>
    <w:rsid w:val="00B5178D"/>
    <w:rsid w:val="00B65D4D"/>
    <w:rsid w:val="00B67F1F"/>
    <w:rsid w:val="00B701D7"/>
    <w:rsid w:val="00B73BB7"/>
    <w:rsid w:val="00B740B0"/>
    <w:rsid w:val="00B86D08"/>
    <w:rsid w:val="00B90595"/>
    <w:rsid w:val="00B950B8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08D2"/>
    <w:rsid w:val="00CE1BBC"/>
    <w:rsid w:val="00CE2595"/>
    <w:rsid w:val="00CE28CC"/>
    <w:rsid w:val="00CE72FC"/>
    <w:rsid w:val="00CF31EE"/>
    <w:rsid w:val="00D10E22"/>
    <w:rsid w:val="00D1492F"/>
    <w:rsid w:val="00D17B69"/>
    <w:rsid w:val="00D3003C"/>
    <w:rsid w:val="00D331F4"/>
    <w:rsid w:val="00D34959"/>
    <w:rsid w:val="00D470E4"/>
    <w:rsid w:val="00D475E0"/>
    <w:rsid w:val="00D52142"/>
    <w:rsid w:val="00D5280E"/>
    <w:rsid w:val="00D61F14"/>
    <w:rsid w:val="00D80D6B"/>
    <w:rsid w:val="00D85D41"/>
    <w:rsid w:val="00D90950"/>
    <w:rsid w:val="00DA69DF"/>
    <w:rsid w:val="00DB33F8"/>
    <w:rsid w:val="00DB5C0E"/>
    <w:rsid w:val="00DB5E51"/>
    <w:rsid w:val="00DD38E2"/>
    <w:rsid w:val="00E00140"/>
    <w:rsid w:val="00E13110"/>
    <w:rsid w:val="00E24DF1"/>
    <w:rsid w:val="00E27A49"/>
    <w:rsid w:val="00E40B9A"/>
    <w:rsid w:val="00E431ED"/>
    <w:rsid w:val="00E55D90"/>
    <w:rsid w:val="00E64FF5"/>
    <w:rsid w:val="00E907EC"/>
    <w:rsid w:val="00EA5421"/>
    <w:rsid w:val="00EB34FC"/>
    <w:rsid w:val="00EB5816"/>
    <w:rsid w:val="00EC388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6182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465F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465F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465F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465F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465FA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4D66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10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77412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39040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5389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8431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265182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4674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969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0438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4445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5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91748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25602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212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2968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Susanne Schnelle</cp:lastModifiedBy>
  <cp:revision>2</cp:revision>
  <dcterms:created xsi:type="dcterms:W3CDTF">2023-06-28T20:06:00Z</dcterms:created>
  <dcterms:modified xsi:type="dcterms:W3CDTF">2023-06-28T20:06:00Z</dcterms:modified>
</cp:coreProperties>
</file>