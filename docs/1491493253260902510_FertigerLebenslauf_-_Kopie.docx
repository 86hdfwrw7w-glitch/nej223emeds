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34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622"/>
        <w:gridCol w:w="1276"/>
        <w:gridCol w:w="1063"/>
        <w:gridCol w:w="45"/>
        <w:gridCol w:w="97"/>
        <w:gridCol w:w="27"/>
        <w:gridCol w:w="125"/>
        <w:gridCol w:w="273"/>
        <w:gridCol w:w="142"/>
        <w:gridCol w:w="709"/>
        <w:gridCol w:w="1417"/>
      </w:tblGrid>
      <w:tr w:rsidR="007A0C7F" w:rsidRPr="008F749B" w14:paraId="487AC9CE" w14:textId="77777777" w:rsidTr="00921225">
        <w:trPr>
          <w:trHeight w:val="276"/>
        </w:trPr>
        <w:tc>
          <w:tcPr>
            <w:tcW w:w="5174" w:type="dxa"/>
            <w:gridSpan w:val="2"/>
            <w:tcBorders>
              <w:bottom w:val="single" w:sz="4" w:space="0" w:color="auto"/>
            </w:tcBorders>
          </w:tcPr>
          <w:p w14:paraId="33FE4636" w14:textId="7BA223D6" w:rsidR="007A0C7F" w:rsidRPr="008F749B" w:rsidRDefault="007A0C7F" w:rsidP="007A0C7F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Optima" w:hAnsi="Optima" w:cs="Arial"/>
                <w:b/>
                <w:sz w:val="44"/>
                <w:szCs w:val="40"/>
              </w:rPr>
            </w:pPr>
            <w:r>
              <w:rPr>
                <w:rFonts w:ascii="Optima" w:hAnsi="Optima" w:cs="Arial"/>
                <w:b/>
                <w:sz w:val="44"/>
                <w:szCs w:val="40"/>
              </w:rPr>
              <w:t>JOSHUA DEFFLAND</w:t>
            </w:r>
          </w:p>
        </w:tc>
        <w:tc>
          <w:tcPr>
            <w:tcW w:w="5174" w:type="dxa"/>
            <w:gridSpan w:val="10"/>
            <w:tcBorders>
              <w:bottom w:val="single" w:sz="4" w:space="0" w:color="auto"/>
            </w:tcBorders>
          </w:tcPr>
          <w:p w14:paraId="42B37239" w14:textId="133100AE" w:rsidR="007A0C7F" w:rsidRPr="008F749B" w:rsidRDefault="007A0C7F" w:rsidP="007A0C7F">
            <w:pPr>
              <w:spacing w:line="276" w:lineRule="auto"/>
              <w:jc w:val="right"/>
              <w:rPr>
                <w:rFonts w:ascii="Optima" w:hAnsi="Optima" w:cs="Arial"/>
                <w:bCs/>
                <w:sz w:val="24"/>
                <w:szCs w:val="24"/>
              </w:rPr>
            </w:pPr>
            <w:r>
              <w:rPr>
                <w:rFonts w:ascii="Optima" w:hAnsi="Optima" w:cs="Arial"/>
                <w:bCs/>
                <w:sz w:val="24"/>
                <w:szCs w:val="24"/>
              </w:rPr>
              <w:t>joshua.deffland.16@gmail.com</w:t>
            </w:r>
          </w:p>
          <w:p w14:paraId="4D1E2AF3" w14:textId="593433C8" w:rsidR="007A0C7F" w:rsidRPr="008F749B" w:rsidRDefault="007A0C7F" w:rsidP="007A0C7F">
            <w:pPr>
              <w:spacing w:line="276" w:lineRule="auto"/>
              <w:jc w:val="right"/>
              <w:rPr>
                <w:rFonts w:ascii="Optima" w:hAnsi="Optima" w:cs="Arial"/>
                <w:bCs/>
                <w:sz w:val="24"/>
                <w:szCs w:val="24"/>
              </w:rPr>
            </w:pPr>
            <w:r>
              <w:rPr>
                <w:rFonts w:ascii="Optima" w:hAnsi="Optima" w:cs="Arial"/>
                <w:bCs/>
                <w:sz w:val="24"/>
                <w:szCs w:val="24"/>
              </w:rPr>
              <w:t>+49(0)176 32352004</w:t>
            </w:r>
          </w:p>
          <w:p w14:paraId="135895E2" w14:textId="066820DD" w:rsidR="007A0C7F" w:rsidRPr="008F749B" w:rsidRDefault="007A0C7F" w:rsidP="007A0C7F">
            <w:pPr>
              <w:spacing w:line="276" w:lineRule="auto"/>
              <w:jc w:val="right"/>
              <w:rPr>
                <w:rFonts w:ascii="Optima" w:hAnsi="Optima" w:cs="Arial"/>
                <w:bCs/>
                <w:sz w:val="24"/>
                <w:szCs w:val="24"/>
              </w:rPr>
            </w:pPr>
            <w:r>
              <w:rPr>
                <w:rFonts w:ascii="Optima" w:hAnsi="Optima" w:cs="Arial"/>
                <w:bCs/>
                <w:sz w:val="24"/>
                <w:szCs w:val="24"/>
              </w:rPr>
              <w:t>Scheidterstraße 5c, Saarbrücken</w:t>
            </w:r>
          </w:p>
        </w:tc>
      </w:tr>
      <w:tr w:rsidR="00ED6DC8" w:rsidRPr="008F749B" w14:paraId="0FCADE56" w14:textId="77777777" w:rsidTr="00B9145A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46C9457" w14:textId="3B88F3A5" w:rsidR="00ED6DC8" w:rsidRPr="008F749B" w:rsidRDefault="007A0C7F" w:rsidP="005E6950">
            <w:pPr>
              <w:rPr>
                <w:rFonts w:ascii="Optima" w:hAnsi="Optima" w:cs="Arial"/>
                <w:b/>
                <w:smallCaps/>
                <w:sz w:val="28"/>
                <w:szCs w:val="32"/>
              </w:rPr>
            </w:pPr>
            <w:r>
              <w:rPr>
                <w:rFonts w:ascii="Optima" w:hAnsi="Optima" w:cs="Arial"/>
                <w:b/>
                <w:smallCaps/>
                <w:sz w:val="28"/>
                <w:szCs w:val="32"/>
              </w:rPr>
              <w:t>Bildung</w:t>
            </w:r>
          </w:p>
        </w:tc>
        <w:tc>
          <w:tcPr>
            <w:tcW w:w="5528" w:type="dxa"/>
            <w:gridSpan w:val="8"/>
            <w:tcBorders>
              <w:top w:val="single" w:sz="4" w:space="0" w:color="auto"/>
            </w:tcBorders>
            <w:vAlign w:val="bottom"/>
          </w:tcPr>
          <w:p w14:paraId="2194DF4A" w14:textId="77777777" w:rsidR="00ED6DC8" w:rsidRPr="008F749B" w:rsidRDefault="00ED6DC8" w:rsidP="005E6950">
            <w:pPr>
              <w:rPr>
                <w:rFonts w:ascii="Optima" w:hAnsi="Optima" w:cs="Arial"/>
                <w:b/>
                <w:sz w:val="28"/>
              </w:rPr>
            </w:pPr>
            <w:r>
              <w:rPr>
                <w:rFonts w:ascii="Optima" w:hAnsi="Optima" w:cs="Arial"/>
                <w:b/>
                <w:sz w:val="24"/>
                <w:szCs w:val="28"/>
              </w:rPr>
              <w:t>HTW SAAR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</w:tcBorders>
            <w:vAlign w:val="bottom"/>
          </w:tcPr>
          <w:p w14:paraId="6219B894" w14:textId="7B4BCE62" w:rsidR="00ED6DC8" w:rsidRPr="008F749B" w:rsidRDefault="005E6950" w:rsidP="005E6950">
            <w:pPr>
              <w:jc w:val="right"/>
              <w:rPr>
                <w:rFonts w:ascii="Optima" w:hAnsi="Optima" w:cs="Arial"/>
                <w:bCs/>
                <w:sz w:val="28"/>
              </w:rPr>
            </w:pPr>
            <w:r>
              <w:rPr>
                <w:rFonts w:ascii="Optima" w:hAnsi="Optima" w:cs="Arial"/>
                <w:bCs/>
                <w:sz w:val="24"/>
                <w:szCs w:val="28"/>
              </w:rPr>
              <w:t>Saarbrücken</w:t>
            </w:r>
          </w:p>
        </w:tc>
      </w:tr>
      <w:tr w:rsidR="00ED6DC8" w:rsidRPr="008F749B" w14:paraId="7D1DEBF7" w14:textId="77777777" w:rsidTr="00BD3028">
        <w:trPr>
          <w:trHeight w:val="276"/>
        </w:trPr>
        <w:tc>
          <w:tcPr>
            <w:tcW w:w="2552" w:type="dxa"/>
          </w:tcPr>
          <w:p w14:paraId="631E7E42" w14:textId="77777777" w:rsidR="00ED6DC8" w:rsidRPr="008F749B" w:rsidRDefault="00ED6DC8" w:rsidP="00723643">
            <w:pPr>
              <w:rPr>
                <w:rFonts w:ascii="Optima" w:hAnsi="Optima" w:cs="Arial"/>
                <w:b/>
                <w:smallCaps/>
                <w:sz w:val="24"/>
                <w:szCs w:val="24"/>
              </w:rPr>
            </w:pPr>
          </w:p>
        </w:tc>
        <w:tc>
          <w:tcPr>
            <w:tcW w:w="5255" w:type="dxa"/>
            <w:gridSpan w:val="7"/>
            <w:vAlign w:val="bottom"/>
          </w:tcPr>
          <w:p w14:paraId="0C2B846F" w14:textId="5CCFFFC8" w:rsidR="00ED6DC8" w:rsidRPr="00F546E8" w:rsidRDefault="005E6950" w:rsidP="00723643">
            <w:pPr>
              <w:rPr>
                <w:rFonts w:ascii="Optima" w:hAnsi="Optima" w:cs="Arial"/>
                <w:b/>
                <w:sz w:val="24"/>
                <w:szCs w:val="24"/>
              </w:rPr>
            </w:pPr>
            <w:r>
              <w:rPr>
                <w:rFonts w:ascii="Optima" w:hAnsi="Optima" w:cs="Arial"/>
                <w:b/>
                <w:sz w:val="24"/>
                <w:szCs w:val="24"/>
              </w:rPr>
              <w:t>BWL, B.Sc.</w:t>
            </w:r>
          </w:p>
        </w:tc>
        <w:tc>
          <w:tcPr>
            <w:tcW w:w="2541" w:type="dxa"/>
            <w:gridSpan w:val="4"/>
            <w:vAlign w:val="bottom"/>
          </w:tcPr>
          <w:p w14:paraId="7C845E2D" w14:textId="3A3BDF4C" w:rsidR="00ED6DC8" w:rsidRPr="00F546E8" w:rsidRDefault="007A0C7F" w:rsidP="00162A5A">
            <w:pPr>
              <w:jc w:val="right"/>
              <w:rPr>
                <w:rFonts w:ascii="Optima" w:hAnsi="Optima" w:cs="Arial"/>
                <w:sz w:val="24"/>
                <w:szCs w:val="24"/>
              </w:rPr>
            </w:pPr>
            <w:r>
              <w:rPr>
                <w:rFonts w:ascii="Optima" w:hAnsi="Optima" w:cs="Arial"/>
                <w:sz w:val="24"/>
                <w:szCs w:val="24"/>
              </w:rPr>
              <w:t>Okt. 2025 – heute</w:t>
            </w:r>
          </w:p>
        </w:tc>
      </w:tr>
      <w:tr w:rsidR="005E6950" w:rsidRPr="008F749B" w14:paraId="61E5D482" w14:textId="77777777" w:rsidTr="00BD3028">
        <w:trPr>
          <w:trHeight w:val="227"/>
        </w:trPr>
        <w:tc>
          <w:tcPr>
            <w:tcW w:w="2552" w:type="dxa"/>
          </w:tcPr>
          <w:p w14:paraId="2BF20966" w14:textId="77777777" w:rsidR="005E6950" w:rsidRPr="008F749B" w:rsidRDefault="005E6950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7796" w:type="dxa"/>
            <w:gridSpan w:val="11"/>
          </w:tcPr>
          <w:p w14:paraId="419A9228" w14:textId="06D1271D" w:rsidR="005E6950" w:rsidRPr="00F546E8" w:rsidRDefault="005E6950" w:rsidP="005E6950">
            <w:pPr>
              <w:pStyle w:val="Bullets"/>
              <w:rPr>
                <w:rFonts w:ascii="Optima" w:hAnsi="Optima" w:cs="Arial"/>
              </w:rPr>
            </w:pPr>
            <w:r>
              <w:rPr>
                <w:rFonts w:ascii="Optima" w:hAnsi="Optima" w:cs="Arial"/>
              </w:rPr>
              <w:t>BWL-Studium im 2. Semester</w:t>
            </w:r>
          </w:p>
        </w:tc>
      </w:tr>
      <w:tr w:rsidR="005E6950" w:rsidRPr="008F749B" w14:paraId="2611884C" w14:textId="77777777" w:rsidTr="004877A3">
        <w:trPr>
          <w:trHeight w:val="454"/>
        </w:trPr>
        <w:tc>
          <w:tcPr>
            <w:tcW w:w="2552" w:type="dxa"/>
          </w:tcPr>
          <w:p w14:paraId="5D4BBF75" w14:textId="77777777" w:rsidR="005E6950" w:rsidRPr="008F749B" w:rsidRDefault="005E6950" w:rsidP="005E6950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6379" w:type="dxa"/>
            <w:gridSpan w:val="10"/>
            <w:vAlign w:val="bottom"/>
          </w:tcPr>
          <w:p w14:paraId="5629968E" w14:textId="32C56B7F" w:rsidR="005E6950" w:rsidRPr="008F749B" w:rsidRDefault="00B9145A" w:rsidP="005E6950">
            <w:pPr>
              <w:rPr>
                <w:rFonts w:ascii="Optima" w:hAnsi="Optima" w:cs="Arial"/>
                <w:sz w:val="24"/>
                <w:szCs w:val="24"/>
              </w:rPr>
            </w:pPr>
            <w:r>
              <w:rPr>
                <w:rFonts w:ascii="Optima" w:hAnsi="Optima" w:cs="Arial"/>
                <w:b/>
                <w:sz w:val="24"/>
                <w:szCs w:val="28"/>
              </w:rPr>
              <w:t>FACHOBERSCHULE FÜR GESUNDHEIT UND SOZIALES</w:t>
            </w:r>
          </w:p>
        </w:tc>
        <w:tc>
          <w:tcPr>
            <w:tcW w:w="1417" w:type="dxa"/>
            <w:vAlign w:val="bottom"/>
          </w:tcPr>
          <w:p w14:paraId="3DFCCB56" w14:textId="3CAE919D" w:rsidR="005E6950" w:rsidRPr="008F749B" w:rsidRDefault="005E6950" w:rsidP="005E6950">
            <w:pPr>
              <w:jc w:val="right"/>
              <w:rPr>
                <w:rFonts w:ascii="Optima" w:hAnsi="Optima" w:cs="Arial"/>
                <w:sz w:val="24"/>
                <w:szCs w:val="24"/>
              </w:rPr>
            </w:pPr>
            <w:r>
              <w:rPr>
                <w:rFonts w:ascii="Optima" w:hAnsi="Optima" w:cs="Arial"/>
                <w:bCs/>
                <w:sz w:val="24"/>
                <w:szCs w:val="28"/>
              </w:rPr>
              <w:t>Saarbrücken</w:t>
            </w:r>
          </w:p>
        </w:tc>
      </w:tr>
      <w:tr w:rsidR="005E6950" w:rsidRPr="008F749B" w14:paraId="370DDA32" w14:textId="77777777" w:rsidTr="007A0C7F">
        <w:trPr>
          <w:trHeight w:val="227"/>
        </w:trPr>
        <w:tc>
          <w:tcPr>
            <w:tcW w:w="2552" w:type="dxa"/>
          </w:tcPr>
          <w:p w14:paraId="185B2110" w14:textId="77777777" w:rsidR="005E6950" w:rsidRPr="008F749B" w:rsidRDefault="005E6950" w:rsidP="005E6950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5528" w:type="dxa"/>
            <w:gridSpan w:val="8"/>
            <w:vAlign w:val="bottom"/>
          </w:tcPr>
          <w:p w14:paraId="4AF3F812" w14:textId="36992F9D" w:rsidR="005E6950" w:rsidRPr="00F546E8" w:rsidRDefault="005E6950" w:rsidP="005E6950">
            <w:pPr>
              <w:rPr>
                <w:rFonts w:ascii="Optima" w:hAnsi="Optima" w:cs="Arial"/>
                <w:b/>
                <w:sz w:val="24"/>
                <w:szCs w:val="24"/>
              </w:rPr>
            </w:pPr>
            <w:r>
              <w:rPr>
                <w:rFonts w:ascii="Optima" w:hAnsi="Optima" w:cs="Arial"/>
                <w:b/>
                <w:sz w:val="24"/>
                <w:szCs w:val="24"/>
              </w:rPr>
              <w:t>Allgemeine Fachhochschulreife</w:t>
            </w:r>
          </w:p>
        </w:tc>
        <w:tc>
          <w:tcPr>
            <w:tcW w:w="2268" w:type="dxa"/>
            <w:gridSpan w:val="3"/>
            <w:vAlign w:val="bottom"/>
          </w:tcPr>
          <w:p w14:paraId="7B102FFC" w14:textId="5AF17BB9" w:rsidR="005E6950" w:rsidRPr="00F546E8" w:rsidRDefault="007A0C7F" w:rsidP="005E6950">
            <w:pPr>
              <w:jc w:val="right"/>
              <w:rPr>
                <w:rFonts w:ascii="Optima" w:hAnsi="Optima" w:cs="Arial"/>
                <w:sz w:val="24"/>
                <w:szCs w:val="24"/>
              </w:rPr>
            </w:pPr>
            <w:r>
              <w:rPr>
                <w:rFonts w:ascii="Optima" w:hAnsi="Optima" w:cs="Arial"/>
                <w:sz w:val="24"/>
                <w:szCs w:val="24"/>
              </w:rPr>
              <w:t>Sep. 2022 – Jul. 2024</w:t>
            </w:r>
          </w:p>
        </w:tc>
      </w:tr>
      <w:tr w:rsidR="005E6950" w:rsidRPr="008F749B" w14:paraId="3E61A1D2" w14:textId="77777777" w:rsidTr="00461B7E">
        <w:trPr>
          <w:trHeight w:val="389"/>
        </w:trPr>
        <w:tc>
          <w:tcPr>
            <w:tcW w:w="2552" w:type="dxa"/>
          </w:tcPr>
          <w:p w14:paraId="3F754092" w14:textId="77777777" w:rsidR="005E6950" w:rsidRPr="008F749B" w:rsidRDefault="005E6950" w:rsidP="005E6950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7796" w:type="dxa"/>
            <w:gridSpan w:val="11"/>
          </w:tcPr>
          <w:p w14:paraId="103AE4A1" w14:textId="20D634D7" w:rsidR="005E6950" w:rsidRPr="00F546E8" w:rsidRDefault="005E6950" w:rsidP="00461B7E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Optima" w:hAnsi="Optima" w:cs="Arial"/>
              </w:rPr>
            </w:pPr>
          </w:p>
        </w:tc>
      </w:tr>
      <w:tr w:rsidR="005E6950" w:rsidRPr="008F749B" w14:paraId="127C64E2" w14:textId="77777777" w:rsidTr="00BD3028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2F8A518A" w14:textId="521B0442" w:rsidR="005E6950" w:rsidRPr="008F749B" w:rsidRDefault="007A0C7F" w:rsidP="005E6950">
            <w:pPr>
              <w:rPr>
                <w:rFonts w:ascii="Optima" w:hAnsi="Optima" w:cs="Arial"/>
                <w:b/>
                <w:smallCaps/>
                <w:sz w:val="28"/>
                <w:szCs w:val="32"/>
              </w:rPr>
            </w:pPr>
            <w:r>
              <w:rPr>
                <w:rFonts w:ascii="Optima" w:hAnsi="Optima" w:cs="Arial"/>
                <w:b/>
                <w:smallCaps/>
                <w:sz w:val="28"/>
                <w:szCs w:val="32"/>
              </w:rPr>
              <w:t>Praxis</w:t>
            </w:r>
          </w:p>
        </w:tc>
        <w:tc>
          <w:tcPr>
            <w:tcW w:w="5130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270FA01B" w:rsidR="005E6950" w:rsidRPr="008F749B" w:rsidRDefault="005E6950" w:rsidP="005E6950">
            <w:pPr>
              <w:rPr>
                <w:rFonts w:ascii="Optima" w:hAnsi="Optima" w:cs="Arial"/>
                <w:sz w:val="20"/>
                <w:szCs w:val="20"/>
              </w:rPr>
            </w:pPr>
            <w:r>
              <w:rPr>
                <w:rFonts w:ascii="Optima" w:hAnsi="Optima" w:cs="Arial"/>
                <w:b/>
                <w:sz w:val="24"/>
                <w:szCs w:val="28"/>
              </w:rPr>
              <w:t>BUNDESWEHR</w:t>
            </w:r>
          </w:p>
        </w:tc>
        <w:tc>
          <w:tcPr>
            <w:tcW w:w="2666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6A0DBDE3" w:rsidR="005E6950" w:rsidRPr="008F749B" w:rsidRDefault="00832FA1" w:rsidP="005E6950">
            <w:pPr>
              <w:jc w:val="right"/>
              <w:rPr>
                <w:rFonts w:ascii="Optima" w:hAnsi="Optim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Arial"/>
                <w:bCs/>
                <w:sz w:val="24"/>
                <w:szCs w:val="28"/>
              </w:rPr>
              <w:t>Merzig</w:t>
            </w:r>
          </w:p>
        </w:tc>
      </w:tr>
      <w:tr w:rsidR="005E6950" w:rsidRPr="008F749B" w14:paraId="335D84E9" w14:textId="77777777" w:rsidTr="00BD3028">
        <w:trPr>
          <w:trHeight w:val="227"/>
        </w:trPr>
        <w:tc>
          <w:tcPr>
            <w:tcW w:w="2552" w:type="dxa"/>
          </w:tcPr>
          <w:p w14:paraId="519CDCF2" w14:textId="77777777" w:rsidR="005E6950" w:rsidRPr="008F749B" w:rsidRDefault="005E6950" w:rsidP="005E6950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4961" w:type="dxa"/>
            <w:gridSpan w:val="3"/>
            <w:vAlign w:val="bottom"/>
          </w:tcPr>
          <w:p w14:paraId="20B1570F" w14:textId="408BDD5B" w:rsidR="005E6950" w:rsidRPr="00F546E8" w:rsidRDefault="005E6950" w:rsidP="005E6950">
            <w:pPr>
              <w:rPr>
                <w:rFonts w:ascii="Optima" w:hAnsi="Optima" w:cs="Arial"/>
                <w:sz w:val="20"/>
                <w:szCs w:val="20"/>
                <w:lang w:val="en-US"/>
              </w:rPr>
            </w:pPr>
            <w:r>
              <w:rPr>
                <w:rFonts w:ascii="Optima" w:hAnsi="Optima" w:cs="Arial"/>
                <w:b/>
                <w:sz w:val="24"/>
                <w:szCs w:val="24"/>
              </w:rPr>
              <w:t>Freiwilliger Wehrdienst / Soldat</w:t>
            </w:r>
          </w:p>
        </w:tc>
        <w:tc>
          <w:tcPr>
            <w:tcW w:w="2835" w:type="dxa"/>
            <w:gridSpan w:val="8"/>
          </w:tcPr>
          <w:p w14:paraId="0475B997" w14:textId="4734E82A" w:rsidR="005E6950" w:rsidRPr="00F546E8" w:rsidRDefault="007A0C7F" w:rsidP="005E6950">
            <w:pPr>
              <w:jc w:val="right"/>
              <w:rPr>
                <w:rFonts w:ascii="Optima" w:hAnsi="Optima" w:cs="Arial"/>
                <w:sz w:val="20"/>
                <w:szCs w:val="20"/>
                <w:lang w:val="en-US"/>
              </w:rPr>
            </w:pPr>
            <w:r>
              <w:rPr>
                <w:rFonts w:ascii="Optima" w:hAnsi="Optima" w:cs="Arial"/>
                <w:sz w:val="24"/>
                <w:szCs w:val="24"/>
              </w:rPr>
              <w:t>Okt. 2024 – Feb. 2025</w:t>
            </w:r>
          </w:p>
        </w:tc>
      </w:tr>
      <w:tr w:rsidR="00ED6DC8" w:rsidRPr="008F749B" w14:paraId="54C3D64C" w14:textId="77777777" w:rsidTr="00031EF8">
        <w:trPr>
          <w:trHeight w:val="649"/>
        </w:trPr>
        <w:tc>
          <w:tcPr>
            <w:tcW w:w="2552" w:type="dxa"/>
          </w:tcPr>
          <w:p w14:paraId="4EF7CADC" w14:textId="77777777" w:rsidR="00ED6DC8" w:rsidRPr="008F749B" w:rsidRDefault="00ED6DC8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7796" w:type="dxa"/>
            <w:gridSpan w:val="11"/>
          </w:tcPr>
          <w:p w14:paraId="2DC929BF" w14:textId="77777777" w:rsidR="00ED6DC8" w:rsidRPr="00F546E8" w:rsidRDefault="005E6950" w:rsidP="00E55D90">
            <w:pPr>
              <w:pStyle w:val="Bullets"/>
              <w:rPr>
                <w:rFonts w:ascii="Optima" w:hAnsi="Optima" w:cs="Arial"/>
                <w:sz w:val="20"/>
                <w:szCs w:val="20"/>
                <w:lang w:val="de-AT"/>
              </w:rPr>
            </w:pPr>
            <w:r>
              <w:rPr>
                <w:rFonts w:ascii="Optima" w:hAnsi="Optima" w:cs="Arial"/>
              </w:rPr>
              <w:t>Absolvierung der militärischen Grundausbildung mit Fokus auf Teamführung, Zuverlässigkeit und Leistung unter physischem und mentalem Druck</w:t>
            </w:r>
          </w:p>
          <w:p w14:paraId="2C65AD0D" w14:textId="2B009D37" w:rsidR="005E6950" w:rsidRPr="00F546E8" w:rsidRDefault="005E6950" w:rsidP="00630284">
            <w:pPr>
              <w:pStyle w:val="Bullets"/>
              <w:rPr>
                <w:rFonts w:ascii="Optima" w:hAnsi="Optima" w:cs="Arial"/>
                <w:sz w:val="20"/>
                <w:szCs w:val="20"/>
                <w:lang w:val="de-AT"/>
              </w:rPr>
            </w:pPr>
            <w:r>
              <w:rPr>
                <w:rFonts w:ascii="Optima" w:hAnsi="Optima" w:cs="Arial"/>
              </w:rPr>
              <w:t>Einarbeitung in hierarchische Organisationsstrukturen sowie eigenverantwortliches Handeln im Rahmen klar definierter Aufgaben</w:t>
            </w:r>
          </w:p>
          <w:p w14:paraId="6DD9BA0F" w14:textId="115E2180" w:rsidR="005E6950" w:rsidRPr="00A81578" w:rsidRDefault="005E6950" w:rsidP="0041252E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Arial"/>
                <w:sz w:val="20"/>
                <w:szCs w:val="20"/>
                <w:lang w:val="de-AT"/>
              </w:rPr>
            </w:pPr>
          </w:p>
        </w:tc>
      </w:tr>
      <w:tr w:rsidR="005E6950" w:rsidRPr="008F749B" w14:paraId="50AFEA03" w14:textId="77777777" w:rsidTr="00BF46E5">
        <w:trPr>
          <w:trHeight w:val="459"/>
        </w:trPr>
        <w:tc>
          <w:tcPr>
            <w:tcW w:w="2552" w:type="dxa"/>
          </w:tcPr>
          <w:p w14:paraId="6F2E29E1" w14:textId="77777777" w:rsidR="005E6950" w:rsidRPr="008F749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5670" w:type="dxa"/>
            <w:gridSpan w:val="9"/>
            <w:vAlign w:val="bottom"/>
          </w:tcPr>
          <w:p w14:paraId="42FB0D26" w14:textId="2BE3F4C9" w:rsidR="005E6950" w:rsidRPr="008F749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Arial"/>
                <w:b/>
                <w:i w:val="0"/>
                <w:iCs w:val="0"/>
                <w:sz w:val="24"/>
                <w:szCs w:val="28"/>
              </w:rPr>
              <w:t>GANZTAGSSCHULE SAARBRÜCKEN-SCHEIDT</w:t>
            </w:r>
          </w:p>
        </w:tc>
        <w:tc>
          <w:tcPr>
            <w:tcW w:w="2126" w:type="dxa"/>
            <w:gridSpan w:val="2"/>
            <w:vAlign w:val="bottom"/>
          </w:tcPr>
          <w:p w14:paraId="11E31BD8" w14:textId="62D6C5D9" w:rsidR="005E6950" w:rsidRPr="008F749B" w:rsidRDefault="005E6950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Arial"/>
                <w:bCs/>
                <w:i w:val="0"/>
                <w:iCs w:val="0"/>
                <w:sz w:val="24"/>
                <w:szCs w:val="28"/>
              </w:rPr>
              <w:t>Saarbrücken</w:t>
            </w:r>
          </w:p>
        </w:tc>
      </w:tr>
      <w:tr w:rsidR="005E6950" w:rsidRPr="008F749B" w14:paraId="48328CB9" w14:textId="77777777" w:rsidTr="00BD3028">
        <w:trPr>
          <w:trHeight w:val="206"/>
        </w:trPr>
        <w:tc>
          <w:tcPr>
            <w:tcW w:w="2552" w:type="dxa"/>
          </w:tcPr>
          <w:p w14:paraId="5ED4125F" w14:textId="77777777" w:rsidR="005E6950" w:rsidRPr="008F749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5006" w:type="dxa"/>
            <w:gridSpan w:val="4"/>
            <w:vAlign w:val="bottom"/>
          </w:tcPr>
          <w:p w14:paraId="74B74B41" w14:textId="5F3C61E6" w:rsidR="005E6950" w:rsidRPr="00F546E8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Optima" w:hAnsi="Optima" w:cs="Arial"/>
                <w:b/>
                <w:i w:val="0"/>
                <w:iCs w:val="0"/>
                <w:sz w:val="24"/>
                <w:szCs w:val="24"/>
              </w:rPr>
              <w:t>Freiwilliges Soziales Jahr</w:t>
            </w:r>
          </w:p>
        </w:tc>
        <w:tc>
          <w:tcPr>
            <w:tcW w:w="2790" w:type="dxa"/>
            <w:gridSpan w:val="7"/>
          </w:tcPr>
          <w:p w14:paraId="2CB21DEB" w14:textId="3D48C412" w:rsidR="005E6950" w:rsidRPr="00F546E8" w:rsidRDefault="007A0C7F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Arial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Optima" w:hAnsi="Optima" w:cs="Arial"/>
                <w:i w:val="0"/>
                <w:iCs w:val="0"/>
                <w:sz w:val="24"/>
                <w:szCs w:val="24"/>
              </w:rPr>
              <w:t>Feb. 2025 – Sep. 2025</w:t>
            </w:r>
          </w:p>
        </w:tc>
      </w:tr>
      <w:tr w:rsidR="005E6950" w:rsidRPr="008F749B" w14:paraId="7C4155D6" w14:textId="77777777" w:rsidTr="00BD3028">
        <w:trPr>
          <w:trHeight w:val="723"/>
        </w:trPr>
        <w:tc>
          <w:tcPr>
            <w:tcW w:w="2552" w:type="dxa"/>
          </w:tcPr>
          <w:p w14:paraId="6E408002" w14:textId="77777777" w:rsidR="005E6950" w:rsidRPr="00F546E8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7796" w:type="dxa"/>
            <w:gridSpan w:val="11"/>
          </w:tcPr>
          <w:p w14:paraId="14418666" w14:textId="60C39FE1" w:rsidR="005E6950" w:rsidRPr="00F546E8" w:rsidRDefault="005E6950" w:rsidP="005E6950">
            <w:pPr>
              <w:pStyle w:val="Bullets"/>
              <w:rPr>
                <w:rFonts w:ascii="Optima" w:hAnsi="Optima" w:cs="Arial"/>
                <w:sz w:val="20"/>
                <w:szCs w:val="20"/>
                <w:lang w:val="de-AT"/>
              </w:rPr>
            </w:pPr>
            <w:r>
              <w:rPr>
                <w:rFonts w:ascii="Optima" w:hAnsi="Optima" w:cs="Arial"/>
              </w:rPr>
              <w:t>Eigenständige Betreuung von Schülerinnen und Schülern sowie Mitgestaltung des schulischen Alltags</w:t>
            </w:r>
          </w:p>
          <w:p w14:paraId="30CDA151" w14:textId="07641131" w:rsidR="005E6950" w:rsidRPr="00F546E8" w:rsidRDefault="005E6950" w:rsidP="005E6950">
            <w:pPr>
              <w:pStyle w:val="Bullets"/>
              <w:rPr>
                <w:rFonts w:ascii="Optima" w:hAnsi="Optima" w:cs="Arial"/>
                <w:sz w:val="20"/>
                <w:szCs w:val="20"/>
                <w:lang w:val="de-AT"/>
              </w:rPr>
            </w:pPr>
            <w:r>
              <w:rPr>
                <w:rFonts w:ascii="Optima" w:hAnsi="Optima" w:cs="Arial"/>
              </w:rPr>
              <w:t>Übernahme koordinativer Aufgaben in Abstimmung mit dem Lehrpersonal; Entwicklung von Kommunikations- und Organisationskompetenz</w:t>
            </w:r>
          </w:p>
          <w:p w14:paraId="3658805E" w14:textId="6CE4940C" w:rsidR="005E6950" w:rsidRPr="00F546E8" w:rsidRDefault="005E6950" w:rsidP="00A81578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Arial"/>
                <w:sz w:val="20"/>
                <w:szCs w:val="20"/>
                <w:lang w:val="de-AT"/>
              </w:rPr>
            </w:pPr>
          </w:p>
        </w:tc>
      </w:tr>
      <w:tr w:rsidR="005E6950" w:rsidRPr="008F749B" w14:paraId="43858059" w14:textId="77777777" w:rsidTr="000C44EF">
        <w:trPr>
          <w:trHeight w:val="459"/>
        </w:trPr>
        <w:tc>
          <w:tcPr>
            <w:tcW w:w="2552" w:type="dxa"/>
          </w:tcPr>
          <w:p w14:paraId="19FC37BF" w14:textId="77777777" w:rsidR="005E6950" w:rsidRPr="008F749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4961" w:type="dxa"/>
            <w:gridSpan w:val="3"/>
            <w:vAlign w:val="bottom"/>
          </w:tcPr>
          <w:p w14:paraId="3BB8FD5E" w14:textId="7B544116" w:rsidR="005E6950" w:rsidRPr="008F749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</w:rPr>
            </w:pPr>
            <w:r>
              <w:rPr>
                <w:rFonts w:ascii="Optima" w:hAnsi="Optima" w:cs="Arial"/>
                <w:b/>
                <w:i w:val="0"/>
                <w:iCs w:val="0"/>
                <w:sz w:val="24"/>
                <w:szCs w:val="28"/>
              </w:rPr>
              <w:t>CARITASKLINIKUM ST. JOSEF DUDWEILER</w:t>
            </w:r>
          </w:p>
        </w:tc>
        <w:tc>
          <w:tcPr>
            <w:tcW w:w="2835" w:type="dxa"/>
            <w:gridSpan w:val="8"/>
            <w:vAlign w:val="bottom"/>
          </w:tcPr>
          <w:p w14:paraId="7BF36563" w14:textId="1773819F" w:rsidR="005E6950" w:rsidRPr="008F749B" w:rsidRDefault="005E6950" w:rsidP="0063028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Arial"/>
                <w:i w:val="0"/>
                <w:iCs w:val="0"/>
              </w:rPr>
            </w:pPr>
            <w:r>
              <w:rPr>
                <w:rFonts w:ascii="Optima" w:hAnsi="Optima" w:cs="Arial"/>
                <w:bCs/>
                <w:i w:val="0"/>
                <w:iCs w:val="0"/>
                <w:sz w:val="24"/>
                <w:szCs w:val="28"/>
              </w:rPr>
              <w:t>Dudweiler, Saarbrücken</w:t>
            </w:r>
          </w:p>
        </w:tc>
      </w:tr>
      <w:tr w:rsidR="005E6950" w:rsidRPr="008F749B" w14:paraId="59AD96FA" w14:textId="77777777" w:rsidTr="0066273A">
        <w:trPr>
          <w:trHeight w:val="170"/>
        </w:trPr>
        <w:tc>
          <w:tcPr>
            <w:tcW w:w="2552" w:type="dxa"/>
          </w:tcPr>
          <w:p w14:paraId="39B2F524" w14:textId="77777777" w:rsidR="005E6950" w:rsidRPr="008F749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3898" w:type="dxa"/>
            <w:gridSpan w:val="2"/>
            <w:vAlign w:val="bottom"/>
          </w:tcPr>
          <w:p w14:paraId="7356E348" w14:textId="3CE135BD" w:rsidR="005E6950" w:rsidRPr="00F546E8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</w:rPr>
            </w:pPr>
            <w:r>
              <w:rPr>
                <w:rFonts w:ascii="Optima" w:hAnsi="Optima" w:cs="Arial"/>
                <w:b/>
                <w:i w:val="0"/>
                <w:iCs w:val="0"/>
                <w:sz w:val="24"/>
                <w:szCs w:val="24"/>
              </w:rPr>
              <w:t>Pflegepraktikant</w:t>
            </w:r>
          </w:p>
        </w:tc>
        <w:tc>
          <w:tcPr>
            <w:tcW w:w="3898" w:type="dxa"/>
            <w:gridSpan w:val="9"/>
          </w:tcPr>
          <w:p w14:paraId="2173270B" w14:textId="09F1ABB7" w:rsidR="005E6950" w:rsidRPr="00F546E8" w:rsidRDefault="007A0C7F" w:rsidP="0063028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Arial"/>
                <w:i w:val="0"/>
                <w:iCs w:val="0"/>
              </w:rPr>
            </w:pPr>
            <w:r>
              <w:rPr>
                <w:rFonts w:ascii="Optima" w:hAnsi="Optima" w:cs="Arial"/>
                <w:i w:val="0"/>
                <w:iCs w:val="0"/>
                <w:sz w:val="24"/>
                <w:szCs w:val="24"/>
              </w:rPr>
              <w:t>Aug. 2022 – Apr. 2023</w:t>
            </w:r>
          </w:p>
        </w:tc>
      </w:tr>
      <w:tr w:rsidR="005E6950" w:rsidRPr="008F749B" w14:paraId="6E33E2C9" w14:textId="77777777" w:rsidTr="00BE46A8">
        <w:trPr>
          <w:trHeight w:val="663"/>
        </w:trPr>
        <w:tc>
          <w:tcPr>
            <w:tcW w:w="2552" w:type="dxa"/>
          </w:tcPr>
          <w:p w14:paraId="306BBC0C" w14:textId="77777777" w:rsidR="005E6950" w:rsidRPr="008F749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mallCaps/>
                <w:sz w:val="28"/>
                <w:szCs w:val="32"/>
                <w:lang w:val="de-AT"/>
              </w:rPr>
            </w:pPr>
          </w:p>
        </w:tc>
        <w:tc>
          <w:tcPr>
            <w:tcW w:w="7796" w:type="dxa"/>
            <w:gridSpan w:val="11"/>
          </w:tcPr>
          <w:p w14:paraId="3019F0B3" w14:textId="7A689CB3" w:rsidR="005E6950" w:rsidRPr="00F546E8" w:rsidRDefault="005E6950" w:rsidP="00031EF8">
            <w:pPr>
              <w:pStyle w:val="Bullets"/>
              <w:rPr>
                <w:rFonts w:ascii="Optima" w:hAnsi="Optima" w:cs="Arial"/>
                <w:sz w:val="20"/>
                <w:szCs w:val="20"/>
                <w:lang w:val="en-US"/>
              </w:rPr>
            </w:pPr>
            <w:r>
              <w:rPr>
                <w:rFonts w:ascii="Optima" w:hAnsi="Optima" w:cs="Arial"/>
                <w:lang w:val="en-US"/>
              </w:rPr>
              <w:t>Unterstützung des Pflegepersonals bei der täglichen Patientenversorgung auf einer Krankenhausstation mit hohem Patientenaufkommen</w:t>
            </w:r>
          </w:p>
        </w:tc>
      </w:tr>
      <w:tr w:rsidR="005E6950" w:rsidRPr="008F749B" w14:paraId="50AFEA04" w14:textId="77777777" w:rsidTr="0066273A">
        <w:trPr>
          <w:trHeight w:val="459"/>
        </w:trPr>
        <w:tc>
          <w:tcPr>
            <w:tcW w:w="2552" w:type="dxa"/>
          </w:tcPr>
          <w:p w14:paraId="6F2E29E2" w14:textId="77777777" w:rsidR="005E6950" w:rsidRPr="008F749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b/>
                <w:i w:val="0"/>
                <w:iCs w:val="0"/>
                <w:smallCaps/>
                <w:sz w:val="28"/>
                <w:szCs w:val="32"/>
              </w:rPr>
            </w:pPr>
          </w:p>
        </w:tc>
        <w:tc>
          <w:tcPr>
            <w:tcW w:w="5670" w:type="dxa"/>
            <w:gridSpan w:val="9"/>
            <w:vAlign w:val="bottom"/>
          </w:tcPr>
          <w:p w14:paraId="42FB0D27" w14:textId="1546EDAB" w:rsidR="005E6950" w:rsidRPr="008F749B" w:rsidRDefault="006648C0" w:rsidP="005E6950">
            <w:pPr>
              <w:rPr>
                <w:rFonts w:ascii="Optima" w:hAnsi="Optima" w:cs="Arial"/>
                <w:sz w:val="24"/>
                <w:szCs w:val="24"/>
              </w:rPr>
            </w:pPr>
            <w:r>
              <w:rPr>
                <w:rFonts w:ascii="Optima" w:hAnsi="Optima" w:cs="Arial"/>
                <w:b/>
                <w:sz w:val="24"/>
                <w:szCs w:val="28"/>
              </w:rPr>
              <w:t>Blaaaaaaaaaaa</w:t>
            </w:r>
          </w:p>
        </w:tc>
        <w:tc>
          <w:tcPr>
            <w:tcW w:w="2126" w:type="dxa"/>
            <w:gridSpan w:val="2"/>
            <w:vAlign w:val="bottom"/>
          </w:tcPr>
          <w:p w14:paraId="11E31BD9" w14:textId="77777777" w:rsidR="005E6950" w:rsidRPr="008F749B" w:rsidRDefault="005E6950" w:rsidP="005E6950">
            <w:pPr>
              <w:jc w:val="right"/>
              <w:rPr>
                <w:rFonts w:ascii="Optima" w:hAnsi="Optima" w:cs="Arial"/>
                <w:sz w:val="24"/>
                <w:szCs w:val="24"/>
              </w:rPr>
            </w:pPr>
            <w:r>
              <w:rPr>
                <w:rFonts w:ascii="Optima" w:hAnsi="Optima" w:cs="Arial"/>
                <w:sz w:val="24"/>
                <w:szCs w:val="24"/>
              </w:rPr>
              <w:t>Saarbrücken</w:t>
            </w:r>
          </w:p>
        </w:tc>
      </w:tr>
      <w:tr w:rsidR="005E6950" w:rsidRPr="008F749B" w14:paraId="48328CBA" w14:textId="77777777" w:rsidTr="00BD3028">
        <w:trPr>
          <w:trHeight w:val="227"/>
        </w:trPr>
        <w:tc>
          <w:tcPr>
            <w:tcW w:w="2552" w:type="dxa"/>
          </w:tcPr>
          <w:p w14:paraId="74B74B42" w14:textId="77777777" w:rsidR="005E6950" w:rsidRPr="008F749B" w:rsidRDefault="005E6950" w:rsidP="005E6950">
            <w:pPr>
              <w:rPr>
                <w:rFonts w:ascii="Optima" w:hAnsi="Optim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5528" w:type="dxa"/>
            <w:gridSpan w:val="8"/>
            <w:vAlign w:val="bottom"/>
          </w:tcPr>
          <w:p w14:paraId="74B74B43" w14:textId="77777777" w:rsidR="005E6950" w:rsidRPr="008F749B" w:rsidRDefault="005E6950" w:rsidP="005E6950">
            <w:pPr>
              <w:rPr>
                <w:rFonts w:ascii="Optima" w:hAnsi="Optima" w:cs="Arial"/>
                <w:b/>
                <w:sz w:val="24"/>
                <w:szCs w:val="24"/>
              </w:rPr>
            </w:pPr>
            <w:r>
              <w:rPr>
                <w:rFonts w:ascii="Optima" w:hAnsi="Optima" w:cs="Arial"/>
                <w:b/>
                <w:sz w:val="24"/>
                <w:szCs w:val="24"/>
              </w:rPr>
              <w:t>Co-Founder</w:t>
            </w:r>
          </w:p>
        </w:tc>
        <w:tc>
          <w:tcPr>
            <w:tcW w:w="2268" w:type="dxa"/>
            <w:gridSpan w:val="3"/>
            <w:vAlign w:val="bottom"/>
          </w:tcPr>
          <w:p w14:paraId="2CB21DEC" w14:textId="77777777" w:rsidR="005E6950" w:rsidRPr="008F749B" w:rsidRDefault="007A0C7F" w:rsidP="005E6950">
            <w:pPr>
              <w:jc w:val="right"/>
              <w:rPr>
                <w:rFonts w:ascii="Optima" w:hAnsi="Optima" w:cs="Arial"/>
                <w:sz w:val="24"/>
                <w:szCs w:val="24"/>
              </w:rPr>
            </w:pPr>
            <w:r>
              <w:rPr>
                <w:rFonts w:ascii="Optima" w:hAnsi="Optima" w:cs="Arial"/>
                <w:sz w:val="24"/>
                <w:szCs w:val="24"/>
              </w:rPr>
              <w:t>2025 – heute</w:t>
            </w:r>
          </w:p>
        </w:tc>
      </w:tr>
      <w:tr w:rsidR="005E6950" w:rsidRPr="008F749B" w14:paraId="7C4155D7" w14:textId="77777777" w:rsidTr="0041252E">
        <w:trPr>
          <w:trHeight w:val="1264"/>
        </w:trPr>
        <w:tc>
          <w:tcPr>
            <w:tcW w:w="2552" w:type="dxa"/>
          </w:tcPr>
          <w:p w14:paraId="6E408003" w14:textId="77777777" w:rsidR="005E6950" w:rsidRPr="008F749B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Optima" w:hAnsi="Optima" w:cs="Arial"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7796" w:type="dxa"/>
            <w:gridSpan w:val="11"/>
          </w:tcPr>
          <w:p w14:paraId="14418667" w14:textId="72090948" w:rsidR="005E6950" w:rsidRPr="008F749B" w:rsidRDefault="005E6950" w:rsidP="005E6950">
            <w:pPr>
              <w:pStyle w:val="Bullets"/>
              <w:rPr>
                <w:rFonts w:ascii="Optima" w:hAnsi="Optima" w:cs="Arial"/>
              </w:rPr>
            </w:pPr>
            <w:r>
              <w:rPr>
                <w:rFonts w:ascii="Optima" w:hAnsi="Optima" w:cs="Arial"/>
              </w:rPr>
              <w:t>Mitgründung eines Startups</w:t>
            </w:r>
            <w:r w:rsidR="006648C0">
              <w:rPr>
                <w:rFonts w:ascii="Optima" w:hAnsi="Optima" w:cs="Arial"/>
              </w:rPr>
              <w:t xml:space="preserve"> Blaaaaaaaaaaa</w:t>
            </w:r>
          </w:p>
          <w:p w14:paraId="30CDA153" w14:textId="497683E4" w:rsidR="005E6950" w:rsidRPr="008F749B" w:rsidRDefault="005E6950" w:rsidP="005E6950">
            <w:pPr>
              <w:pStyle w:val="Bullets"/>
              <w:rPr>
                <w:rFonts w:ascii="Optima" w:hAnsi="Optima" w:cs="Arial"/>
              </w:rPr>
            </w:pPr>
            <w:r>
              <w:rPr>
                <w:rFonts w:ascii="Optima" w:hAnsi="Optima" w:cs="Arial"/>
              </w:rPr>
              <w:t>Verantwortlich für Marktvalidierung, Akquise und Business Development</w:t>
            </w:r>
          </w:p>
          <w:p w14:paraId="3658805F" w14:textId="015F1D89" w:rsidR="005E6950" w:rsidRPr="008F749B" w:rsidRDefault="006648C0" w:rsidP="005E6950">
            <w:pPr>
              <w:pStyle w:val="Bullets"/>
              <w:rPr>
                <w:rFonts w:ascii="Optima" w:hAnsi="Optima" w:cs="Arial"/>
              </w:rPr>
            </w:pPr>
            <w:r>
              <w:rPr>
                <w:rFonts w:ascii="Optima" w:hAnsi="Optima" w:cs="Arial"/>
              </w:rPr>
              <w:t>Blaaaaaaaaaaaaaaaaaaaaaaaaaaaaaaaaaaaaaaaaaaaaaaaaaaaaaaaaaaaaaa</w:t>
            </w:r>
          </w:p>
        </w:tc>
      </w:tr>
      <w:tr w:rsidR="00630284" w:rsidRPr="008F749B" w14:paraId="74251178" w14:textId="77777777" w:rsidTr="00B9145A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34B282F1" w14:textId="448909E1" w:rsidR="00630284" w:rsidRPr="008F749B" w:rsidRDefault="007A0C7F" w:rsidP="00630284">
            <w:pPr>
              <w:pStyle w:val="Ort"/>
              <w:jc w:val="left"/>
              <w:rPr>
                <w:rFonts w:ascii="Optima" w:hAnsi="Optima" w:cs="Arial"/>
                <w:b/>
                <w:i w:val="0"/>
                <w:iCs/>
                <w:szCs w:val="32"/>
                <w:lang w:val="en-US"/>
              </w:rPr>
            </w:pPr>
            <w:r>
              <w:rPr>
                <w:rFonts w:ascii="Optima" w:hAnsi="Optima" w:cs="Arial"/>
                <w:b/>
                <w:i w:val="0"/>
                <w:iCs/>
                <w:szCs w:val="32"/>
              </w:rPr>
              <w:t>Engagement</w: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43C3B44F" w:rsidR="00630284" w:rsidRPr="008F749B" w:rsidRDefault="00630284" w:rsidP="00630284">
            <w:pPr>
              <w:pStyle w:val="Ort"/>
              <w:jc w:val="left"/>
              <w:rPr>
                <w:rFonts w:ascii="Optima" w:hAnsi="Optima"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r>
              <w:rPr>
                <w:rFonts w:ascii="Optima" w:hAnsi="Optima"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EVANGELISCHE KIRCHENGEMEINDE</w:t>
            </w:r>
          </w:p>
        </w:tc>
        <w:tc>
          <w:tcPr>
            <w:tcW w:w="2835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44F87F98" w:rsidR="00630284" w:rsidRPr="008F749B" w:rsidRDefault="00630284" w:rsidP="00630284">
            <w:pPr>
              <w:pStyle w:val="Ort"/>
              <w:rPr>
                <w:rFonts w:ascii="Optima" w:hAnsi="Optima" w:cs="Arial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ascii="Optima" w:hAnsi="Optima" w:cs="Arial"/>
                <w:bCs/>
                <w:i w:val="0"/>
                <w:iCs/>
                <w:smallCaps w:val="0"/>
                <w:sz w:val="24"/>
                <w:szCs w:val="24"/>
              </w:rPr>
              <w:t>Saarbrücken-Scheidt</w:t>
            </w:r>
          </w:p>
        </w:tc>
      </w:tr>
      <w:tr w:rsidR="00630284" w:rsidRPr="008F749B" w14:paraId="4F59C612" w14:textId="77777777" w:rsidTr="007A0C7F">
        <w:trPr>
          <w:trHeight w:val="188"/>
        </w:trPr>
        <w:tc>
          <w:tcPr>
            <w:tcW w:w="2552" w:type="dxa"/>
          </w:tcPr>
          <w:p w14:paraId="666A1540" w14:textId="77777777" w:rsidR="00630284" w:rsidRPr="008F749B" w:rsidRDefault="00630284" w:rsidP="00630284">
            <w:pPr>
              <w:pStyle w:val="Beschreibung"/>
              <w:rPr>
                <w:rFonts w:ascii="Optima" w:hAnsi="Optima" w:cs="Arial"/>
                <w:i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5103" w:type="dxa"/>
            <w:gridSpan w:val="5"/>
            <w:vAlign w:val="bottom"/>
          </w:tcPr>
          <w:p w14:paraId="32F07601" w14:textId="10C28C2B" w:rsidR="00630284" w:rsidRPr="00F546E8" w:rsidRDefault="00630284" w:rsidP="00630284">
            <w:pPr>
              <w:pStyle w:val="Beschreibung"/>
              <w:rPr>
                <w:rFonts w:ascii="Optima" w:hAnsi="Optima" w:cs="Arial"/>
                <w:sz w:val="24"/>
                <w:szCs w:val="24"/>
                <w:lang w:val="de-AT"/>
              </w:rPr>
            </w:pPr>
            <w:r>
              <w:rPr>
                <w:rFonts w:ascii="Optima" w:hAnsi="Optima" w:cs="Arial"/>
                <w:b/>
                <w:sz w:val="24"/>
                <w:szCs w:val="24"/>
              </w:rPr>
              <w:t>Ehrenamtliche Arbeit als XYZ</w:t>
            </w:r>
          </w:p>
        </w:tc>
        <w:tc>
          <w:tcPr>
            <w:tcW w:w="2693" w:type="dxa"/>
            <w:gridSpan w:val="6"/>
          </w:tcPr>
          <w:p w14:paraId="45DD2178" w14:textId="0A16D19D" w:rsidR="00630284" w:rsidRPr="00F546E8" w:rsidRDefault="007A0C7F" w:rsidP="00630284">
            <w:pPr>
              <w:pStyle w:val="Beschreibung"/>
              <w:jc w:val="right"/>
              <w:rPr>
                <w:rFonts w:ascii="Optima" w:hAnsi="Optima" w:cs="Arial"/>
                <w:sz w:val="24"/>
                <w:szCs w:val="24"/>
                <w:lang w:val="en-US"/>
              </w:rPr>
            </w:pPr>
            <w:r>
              <w:rPr>
                <w:rFonts w:ascii="Optima" w:hAnsi="Optima" w:cs="Arial"/>
                <w:sz w:val="24"/>
                <w:szCs w:val="24"/>
              </w:rPr>
              <w:t>2020 – 2022</w:t>
            </w:r>
          </w:p>
        </w:tc>
      </w:tr>
      <w:tr w:rsidR="00630284" w:rsidRPr="008F749B" w14:paraId="02437711" w14:textId="77777777" w:rsidTr="00BD3028">
        <w:trPr>
          <w:trHeight w:val="188"/>
        </w:trPr>
        <w:tc>
          <w:tcPr>
            <w:tcW w:w="2552" w:type="dxa"/>
          </w:tcPr>
          <w:p w14:paraId="315AB965" w14:textId="77777777" w:rsidR="00630284" w:rsidRPr="008F749B" w:rsidRDefault="00630284" w:rsidP="00630284">
            <w:pPr>
              <w:pStyle w:val="Beschreibung"/>
              <w:rPr>
                <w:rFonts w:ascii="Optima" w:hAnsi="Optima"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7796" w:type="dxa"/>
            <w:gridSpan w:val="11"/>
          </w:tcPr>
          <w:p w14:paraId="23BA4CB3" w14:textId="67C40ED9" w:rsidR="00630284" w:rsidRPr="00F546E8" w:rsidRDefault="00630284" w:rsidP="00630284">
            <w:pPr>
              <w:pStyle w:val="Bullets"/>
              <w:rPr>
                <w:rFonts w:ascii="Optima" w:hAnsi="Optima" w:cs="Arial"/>
                <w:lang w:val="de-AT"/>
              </w:rPr>
            </w:pPr>
            <w:r>
              <w:rPr>
                <w:rFonts w:ascii="Optima" w:hAnsi="Optima" w:cs="Arial"/>
              </w:rPr>
              <w:t>Regelmäßiges Austragen von Gemeindeblättern in der Kirchengemeinde</w:t>
            </w:r>
          </w:p>
          <w:p w14:paraId="68CFAD97" w14:textId="06AF5DC4" w:rsidR="00630284" w:rsidRPr="00F546E8" w:rsidRDefault="00630284" w:rsidP="00461B7E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 w:cs="Arial"/>
                <w:lang w:val="de-AT"/>
              </w:rPr>
            </w:pPr>
          </w:p>
        </w:tc>
      </w:tr>
      <w:tr w:rsidR="00031EF8" w:rsidRPr="008F749B" w14:paraId="2B257790" w14:textId="77777777" w:rsidTr="00BD3028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4CD0956F" w14:textId="0754EACA" w:rsidR="00031EF8" w:rsidRPr="008F749B" w:rsidRDefault="007A0C7F" w:rsidP="00031EF8">
            <w:pPr>
              <w:rPr>
                <w:rFonts w:ascii="Optima" w:hAnsi="Optima" w:cs="Arial"/>
                <w:smallCaps/>
                <w:sz w:val="28"/>
                <w:szCs w:val="32"/>
              </w:rPr>
            </w:pPr>
            <w:r>
              <w:rPr>
                <w:rFonts w:ascii="Optima" w:hAnsi="Optima" w:cs="Arial"/>
                <w:b/>
                <w:smallCaps/>
                <w:sz w:val="28"/>
                <w:szCs w:val="32"/>
              </w:rPr>
              <w:t>Sonstiges</w:t>
            </w:r>
          </w:p>
        </w:tc>
        <w:tc>
          <w:tcPr>
            <w:tcW w:w="779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29CE0355" w:rsidR="00031EF8" w:rsidRPr="008F749B" w:rsidRDefault="00031EF8" w:rsidP="00031EF8">
            <w:pPr>
              <w:rPr>
                <w:rFonts w:ascii="Optima" w:hAnsi="Optima" w:cs="Arial"/>
                <w:sz w:val="24"/>
                <w:szCs w:val="24"/>
                <w:lang w:val="de-AT"/>
              </w:rPr>
            </w:pPr>
            <w:r>
              <w:rPr>
                <w:rFonts w:ascii="Optima" w:hAnsi="Optima" w:cs="Arial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>
              <w:rPr>
                <w:rFonts w:ascii="Optima" w:hAnsi="Optima" w:cs="Arial"/>
                <w:color w:val="000000"/>
                <w:sz w:val="24"/>
                <w:szCs w:val="24"/>
                <w:lang w:val="de-AT"/>
              </w:rPr>
              <w:t xml:space="preserve"> Deutsch </w:t>
            </w:r>
            <w:r>
              <w:rPr>
                <w:rFonts w:ascii="Optima" w:hAnsi="Optima" w:cs="Arial"/>
                <w:i/>
                <w:iCs/>
                <w:color w:val="000000"/>
                <w:sz w:val="24"/>
                <w:szCs w:val="24"/>
                <w:lang w:val="de-AT"/>
              </w:rPr>
              <w:t>(Muttersprache)</w:t>
            </w:r>
            <w:r w:rsidR="0041252E">
              <w:rPr>
                <w:rFonts w:ascii="Optima" w:hAnsi="Optima" w:cs="Arial"/>
                <w:i/>
                <w:iCs/>
                <w:color w:val="000000"/>
                <w:sz w:val="24"/>
                <w:szCs w:val="24"/>
                <w:lang w:val="de-AT"/>
              </w:rPr>
              <w:t>, Englisch (A2)</w:t>
            </w:r>
          </w:p>
        </w:tc>
      </w:tr>
      <w:tr w:rsidR="00031EF8" w:rsidRPr="008F749B" w14:paraId="45706C3F" w14:textId="77777777" w:rsidTr="00BD3028">
        <w:trPr>
          <w:trHeight w:val="340"/>
        </w:trPr>
        <w:tc>
          <w:tcPr>
            <w:tcW w:w="2552" w:type="dxa"/>
          </w:tcPr>
          <w:p w14:paraId="501F0D19" w14:textId="77777777" w:rsidR="00031EF8" w:rsidRPr="008F749B" w:rsidRDefault="00031EF8" w:rsidP="00031EF8">
            <w:pPr>
              <w:rPr>
                <w:rFonts w:ascii="Optima" w:hAnsi="Optima" w:cs="Arial"/>
                <w:smallCaps/>
                <w:sz w:val="28"/>
                <w:szCs w:val="32"/>
              </w:rPr>
            </w:pPr>
          </w:p>
        </w:tc>
        <w:tc>
          <w:tcPr>
            <w:tcW w:w="7796" w:type="dxa"/>
            <w:gridSpan w:val="11"/>
            <w:vAlign w:val="bottom"/>
          </w:tcPr>
          <w:p w14:paraId="60CA2168" w14:textId="446E7C20" w:rsidR="00031EF8" w:rsidRPr="008F749B" w:rsidRDefault="00031EF8" w:rsidP="00031EF8">
            <w:pPr>
              <w:rPr>
                <w:rFonts w:ascii="Optima" w:hAnsi="Optima" w:cs="Arial"/>
                <w:i/>
                <w:iCs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Optima" w:hAnsi="Optima" w:cs="Arial"/>
                <w:b/>
                <w:bCs/>
                <w:sz w:val="24"/>
                <w:szCs w:val="24"/>
                <w:lang w:val="en-US"/>
              </w:rPr>
              <w:t>Technisch</w:t>
            </w:r>
            <w:proofErr w:type="spellEnd"/>
            <w:r>
              <w:rPr>
                <w:rFonts w:ascii="Optima" w:hAnsi="Optima" w:cs="Arial"/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rFonts w:ascii="Optima" w:hAnsi="Optima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Optima" w:hAnsi="Optima" w:cs="Arial"/>
                <w:color w:val="000000"/>
                <w:sz w:val="24"/>
                <w:szCs w:val="24"/>
                <w:lang w:val="en-US"/>
              </w:rPr>
              <w:t>Microsoft Office</w:t>
            </w:r>
          </w:p>
        </w:tc>
      </w:tr>
      <w:tr w:rsidR="00031EF8" w:rsidRPr="008F749B" w14:paraId="70CB01B0" w14:textId="77777777" w:rsidTr="00BD3028">
        <w:trPr>
          <w:trHeight w:val="340"/>
        </w:trPr>
        <w:tc>
          <w:tcPr>
            <w:tcW w:w="2552" w:type="dxa"/>
          </w:tcPr>
          <w:p w14:paraId="70DE0417" w14:textId="77777777" w:rsidR="00031EF8" w:rsidRPr="008F749B" w:rsidRDefault="00031EF8" w:rsidP="00031EF8">
            <w:pPr>
              <w:rPr>
                <w:rFonts w:ascii="Optima" w:hAnsi="Optima" w:cs="Arial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7796" w:type="dxa"/>
            <w:gridSpan w:val="11"/>
            <w:vAlign w:val="bottom"/>
          </w:tcPr>
          <w:p w14:paraId="598C2742" w14:textId="5BD81F54" w:rsidR="00031EF8" w:rsidRPr="008F749B" w:rsidRDefault="00031EF8" w:rsidP="00031EF8">
            <w:pPr>
              <w:rPr>
                <w:rFonts w:ascii="Optima" w:hAnsi="Optima" w:cs="Arial"/>
                <w:color w:val="000000"/>
                <w:sz w:val="24"/>
                <w:szCs w:val="24"/>
                <w:lang w:val="de-AT"/>
              </w:rPr>
            </w:pPr>
            <w:r>
              <w:rPr>
                <w:rFonts w:ascii="Optima" w:hAnsi="Optima" w:cs="Arial"/>
                <w:b/>
                <w:bCs/>
                <w:sz w:val="24"/>
                <w:szCs w:val="24"/>
              </w:rPr>
              <w:t>Interessen:</w:t>
            </w:r>
            <w:r>
              <w:rPr>
                <w:rFonts w:ascii="Optima" w:hAnsi="Optima" w:cs="Arial"/>
                <w:sz w:val="24"/>
                <w:szCs w:val="24"/>
              </w:rPr>
              <w:t xml:space="preserve"> </w:t>
            </w:r>
            <w:r>
              <w:rPr>
                <w:rFonts w:ascii="Optima" w:hAnsi="Optima" w:cs="Arial"/>
                <w:color w:val="000000"/>
                <w:sz w:val="24"/>
                <w:szCs w:val="24"/>
                <w:lang w:val="de-AT"/>
              </w:rPr>
              <w:t>Kraft- und Ausdauertraining</w:t>
            </w:r>
            <w:r w:rsidR="0041252E">
              <w:rPr>
                <w:rFonts w:ascii="Optima" w:hAnsi="Optima" w:cs="Arial"/>
                <w:color w:val="000000"/>
                <w:sz w:val="24"/>
                <w:szCs w:val="24"/>
                <w:lang w:val="de-AT"/>
              </w:rPr>
              <w:t>, Tischtennis, Schach</w:t>
            </w:r>
          </w:p>
        </w:tc>
      </w:tr>
      <w:tr w:rsidR="00031EF8" w:rsidRPr="008F749B" w14:paraId="071AB173" w14:textId="77777777" w:rsidTr="00031EF8">
        <w:trPr>
          <w:trHeight w:val="794"/>
        </w:trPr>
        <w:tc>
          <w:tcPr>
            <w:tcW w:w="10348" w:type="dxa"/>
            <w:gridSpan w:val="12"/>
            <w:vAlign w:val="bottom"/>
          </w:tcPr>
          <w:p w14:paraId="6478BDEA" w14:textId="104FDE9E" w:rsidR="00031EF8" w:rsidRPr="008F749B" w:rsidRDefault="00031EF8" w:rsidP="00031EF8">
            <w:pPr>
              <w:jc w:val="right"/>
              <w:rPr>
                <w:rFonts w:ascii="Optima" w:hAnsi="Optima" w:cs="Arial"/>
                <w:color w:val="000000"/>
                <w:sz w:val="24"/>
                <w:szCs w:val="24"/>
                <w:lang w:val="de-AT"/>
              </w:rPr>
            </w:pPr>
            <w:r>
              <w:rPr>
                <w:rFonts w:ascii="Optima" w:hAnsi="Optima" w:cs="Arial"/>
                <w:sz w:val="24"/>
                <w:szCs w:val="24"/>
              </w:rPr>
              <w:t>Saarbrücken, April 2026</w:t>
            </w:r>
          </w:p>
        </w:tc>
      </w:tr>
    </w:tbl>
    <w:p w14:paraId="0747D2BF" w14:textId="69F47280" w:rsidR="00723643" w:rsidRPr="008F749B" w:rsidRDefault="00723643">
      <w:pPr>
        <w:rPr>
          <w:rFonts w:ascii="Optima" w:hAnsi="Optima" w:cs="Arial"/>
          <w:sz w:val="18"/>
        </w:rPr>
      </w:pPr>
    </w:p>
    <w:sectPr w:rsidR="00723643" w:rsidRPr="008F749B" w:rsidSect="00630284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4D113" w14:textId="77777777" w:rsidR="000F1766" w:rsidRDefault="000F1766" w:rsidP="00BE053D">
      <w:pPr>
        <w:spacing w:after="0" w:line="240" w:lineRule="auto"/>
      </w:pPr>
      <w:r>
        <w:separator/>
      </w:r>
    </w:p>
  </w:endnote>
  <w:endnote w:type="continuationSeparator" w:id="0">
    <w:p w14:paraId="38C7BADF" w14:textId="77777777" w:rsidR="000F1766" w:rsidRDefault="000F176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E1308" w14:textId="77777777" w:rsidR="000F1766" w:rsidRDefault="000F1766" w:rsidP="00BE053D">
      <w:pPr>
        <w:spacing w:after="0" w:line="240" w:lineRule="auto"/>
      </w:pPr>
      <w:r>
        <w:separator/>
      </w:r>
    </w:p>
  </w:footnote>
  <w:footnote w:type="continuationSeparator" w:id="0">
    <w:p w14:paraId="75F81134" w14:textId="77777777" w:rsidR="000F1766" w:rsidRDefault="000F176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5"/>
  </w:num>
  <w:num w:numId="2" w16cid:durableId="2080903135">
    <w:abstractNumId w:val="18"/>
  </w:num>
  <w:num w:numId="3" w16cid:durableId="1675953327">
    <w:abstractNumId w:val="20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4"/>
  </w:num>
  <w:num w:numId="8" w16cid:durableId="1448425200">
    <w:abstractNumId w:val="23"/>
  </w:num>
  <w:num w:numId="9" w16cid:durableId="297037049">
    <w:abstractNumId w:val="13"/>
  </w:num>
  <w:num w:numId="10" w16cid:durableId="617180053">
    <w:abstractNumId w:val="24"/>
  </w:num>
  <w:num w:numId="11" w16cid:durableId="30493936">
    <w:abstractNumId w:val="5"/>
  </w:num>
  <w:num w:numId="12" w16cid:durableId="900407796">
    <w:abstractNumId w:val="7"/>
  </w:num>
  <w:num w:numId="13" w16cid:durableId="107235610">
    <w:abstractNumId w:val="9"/>
  </w:num>
  <w:num w:numId="14" w16cid:durableId="867911262">
    <w:abstractNumId w:val="10"/>
  </w:num>
  <w:num w:numId="15" w16cid:durableId="1741825183">
    <w:abstractNumId w:val="22"/>
  </w:num>
  <w:num w:numId="16" w16cid:durableId="1503201666">
    <w:abstractNumId w:val="4"/>
  </w:num>
  <w:num w:numId="17" w16cid:durableId="767970183">
    <w:abstractNumId w:val="17"/>
  </w:num>
  <w:num w:numId="18" w16cid:durableId="1869219957">
    <w:abstractNumId w:val="3"/>
  </w:num>
  <w:num w:numId="19" w16cid:durableId="653602651">
    <w:abstractNumId w:val="19"/>
  </w:num>
  <w:num w:numId="20" w16cid:durableId="1619337050">
    <w:abstractNumId w:val="11"/>
  </w:num>
  <w:num w:numId="21" w16cid:durableId="1453792161">
    <w:abstractNumId w:val="12"/>
  </w:num>
  <w:num w:numId="22" w16cid:durableId="344786705">
    <w:abstractNumId w:val="16"/>
  </w:num>
  <w:num w:numId="23" w16cid:durableId="1528642880">
    <w:abstractNumId w:val="8"/>
  </w:num>
  <w:num w:numId="24" w16cid:durableId="105780356">
    <w:abstractNumId w:val="21"/>
  </w:num>
  <w:num w:numId="25" w16cid:durableId="10649115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1EF8"/>
    <w:rsid w:val="00061D33"/>
    <w:rsid w:val="00064643"/>
    <w:rsid w:val="00087747"/>
    <w:rsid w:val="000A1FDA"/>
    <w:rsid w:val="000B63E2"/>
    <w:rsid w:val="000B6548"/>
    <w:rsid w:val="000C44EF"/>
    <w:rsid w:val="000D671A"/>
    <w:rsid w:val="000F1766"/>
    <w:rsid w:val="00103EC5"/>
    <w:rsid w:val="00116C6E"/>
    <w:rsid w:val="00117C25"/>
    <w:rsid w:val="00125CA6"/>
    <w:rsid w:val="00156FC9"/>
    <w:rsid w:val="00162A5A"/>
    <w:rsid w:val="001647AB"/>
    <w:rsid w:val="00172867"/>
    <w:rsid w:val="00175B6D"/>
    <w:rsid w:val="001803BA"/>
    <w:rsid w:val="001901ED"/>
    <w:rsid w:val="0019483A"/>
    <w:rsid w:val="001A46BF"/>
    <w:rsid w:val="001A481B"/>
    <w:rsid w:val="001B0186"/>
    <w:rsid w:val="001B62CA"/>
    <w:rsid w:val="001B62EC"/>
    <w:rsid w:val="001D4CCF"/>
    <w:rsid w:val="001D4DCD"/>
    <w:rsid w:val="001F4175"/>
    <w:rsid w:val="00223A4D"/>
    <w:rsid w:val="00224E0E"/>
    <w:rsid w:val="0023054D"/>
    <w:rsid w:val="00232CB5"/>
    <w:rsid w:val="00234A7E"/>
    <w:rsid w:val="0024373D"/>
    <w:rsid w:val="002508C2"/>
    <w:rsid w:val="002537EB"/>
    <w:rsid w:val="00267252"/>
    <w:rsid w:val="002820E0"/>
    <w:rsid w:val="00282DB0"/>
    <w:rsid w:val="002B2091"/>
    <w:rsid w:val="002C577B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252E"/>
    <w:rsid w:val="004154BE"/>
    <w:rsid w:val="0042013D"/>
    <w:rsid w:val="004202EE"/>
    <w:rsid w:val="00422F83"/>
    <w:rsid w:val="00426D7E"/>
    <w:rsid w:val="0043430C"/>
    <w:rsid w:val="00435E6D"/>
    <w:rsid w:val="00443668"/>
    <w:rsid w:val="004460BD"/>
    <w:rsid w:val="00456B0D"/>
    <w:rsid w:val="00461B7E"/>
    <w:rsid w:val="00476AF8"/>
    <w:rsid w:val="00484FD7"/>
    <w:rsid w:val="004877A3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85A4D"/>
    <w:rsid w:val="005D6329"/>
    <w:rsid w:val="005E57F6"/>
    <w:rsid w:val="005E6950"/>
    <w:rsid w:val="006058D8"/>
    <w:rsid w:val="00610200"/>
    <w:rsid w:val="00623699"/>
    <w:rsid w:val="00630284"/>
    <w:rsid w:val="00632D5A"/>
    <w:rsid w:val="00635515"/>
    <w:rsid w:val="006546FD"/>
    <w:rsid w:val="0066273A"/>
    <w:rsid w:val="006648C0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0C7F"/>
    <w:rsid w:val="007A720F"/>
    <w:rsid w:val="007C6A3C"/>
    <w:rsid w:val="007D4BEE"/>
    <w:rsid w:val="007D5BE9"/>
    <w:rsid w:val="008050E4"/>
    <w:rsid w:val="0082257D"/>
    <w:rsid w:val="00832FA1"/>
    <w:rsid w:val="00853438"/>
    <w:rsid w:val="00866846"/>
    <w:rsid w:val="00875DA9"/>
    <w:rsid w:val="00887DAE"/>
    <w:rsid w:val="00895E38"/>
    <w:rsid w:val="008A782B"/>
    <w:rsid w:val="008B0FC0"/>
    <w:rsid w:val="008C429A"/>
    <w:rsid w:val="008E1F3D"/>
    <w:rsid w:val="008E4BDC"/>
    <w:rsid w:val="008F03A1"/>
    <w:rsid w:val="008F749B"/>
    <w:rsid w:val="009053D7"/>
    <w:rsid w:val="0091331D"/>
    <w:rsid w:val="0093223C"/>
    <w:rsid w:val="00941A87"/>
    <w:rsid w:val="009501C2"/>
    <w:rsid w:val="009668B9"/>
    <w:rsid w:val="009713C0"/>
    <w:rsid w:val="00976577"/>
    <w:rsid w:val="00996356"/>
    <w:rsid w:val="00997D9A"/>
    <w:rsid w:val="009D7C49"/>
    <w:rsid w:val="009E7297"/>
    <w:rsid w:val="00A0257D"/>
    <w:rsid w:val="00A12EDC"/>
    <w:rsid w:val="00A26D0D"/>
    <w:rsid w:val="00A27328"/>
    <w:rsid w:val="00A33BDE"/>
    <w:rsid w:val="00A34885"/>
    <w:rsid w:val="00A43BC1"/>
    <w:rsid w:val="00A609D0"/>
    <w:rsid w:val="00A74225"/>
    <w:rsid w:val="00A81578"/>
    <w:rsid w:val="00A936D5"/>
    <w:rsid w:val="00AA1EB0"/>
    <w:rsid w:val="00AA2DA3"/>
    <w:rsid w:val="00AA5A9C"/>
    <w:rsid w:val="00AA7AB2"/>
    <w:rsid w:val="00AB016A"/>
    <w:rsid w:val="00AB2A5A"/>
    <w:rsid w:val="00AD28F8"/>
    <w:rsid w:val="00B0230B"/>
    <w:rsid w:val="00B04C5A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145A"/>
    <w:rsid w:val="00BA215A"/>
    <w:rsid w:val="00BB5F09"/>
    <w:rsid w:val="00BC0D9F"/>
    <w:rsid w:val="00BD3028"/>
    <w:rsid w:val="00BE053D"/>
    <w:rsid w:val="00BE46A8"/>
    <w:rsid w:val="00BF1A7A"/>
    <w:rsid w:val="00BF1FA3"/>
    <w:rsid w:val="00BF46E5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36C4"/>
    <w:rsid w:val="00D470E4"/>
    <w:rsid w:val="00D52142"/>
    <w:rsid w:val="00D5280E"/>
    <w:rsid w:val="00D61F14"/>
    <w:rsid w:val="00D70917"/>
    <w:rsid w:val="00D80D6B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2CA"/>
    <w:rsid w:val="00E907EC"/>
    <w:rsid w:val="00EA5421"/>
    <w:rsid w:val="00EB34FC"/>
    <w:rsid w:val="00EB5816"/>
    <w:rsid w:val="00ED0EA9"/>
    <w:rsid w:val="00ED6DC8"/>
    <w:rsid w:val="00EF77DF"/>
    <w:rsid w:val="00F11BEF"/>
    <w:rsid w:val="00F165E1"/>
    <w:rsid w:val="00F258E7"/>
    <w:rsid w:val="00F30195"/>
    <w:rsid w:val="00F31B84"/>
    <w:rsid w:val="00F44F5F"/>
    <w:rsid w:val="00F546E8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1554</Characters>
  <Application>Microsoft Office Word</Application>
  <DocSecurity>0</DocSecurity>
  <Lines>12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</cp:revision>
  <dcterms:created xsi:type="dcterms:W3CDTF">2026-04-07T18:45:00Z</dcterms:created>
  <dcterms:modified xsi:type="dcterms:W3CDTF">2026-04-08T17:40:00Z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8b49259a-b243-47b4-9eaa-421e764b348a</vt:lpwstr>
  </property>
</Properties>
</file>