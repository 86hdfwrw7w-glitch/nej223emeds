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page" w:horzAnchor="margin" w:tblpXSpec="center" w:tblpY="1227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110"/>
        <w:gridCol w:w="1702"/>
        <w:gridCol w:w="1559"/>
      </w:tblGrid>
      <w:tr w:rsidR="00163845" w14:paraId="65558ACB" w14:textId="77777777" w:rsidTr="00546155">
        <w:trPr>
          <w:trHeight w:val="900"/>
        </w:trPr>
        <w:tc>
          <w:tcPr>
            <w:tcW w:w="9356" w:type="dxa"/>
            <w:gridSpan w:val="4"/>
            <w:vAlign w:val="bottom"/>
          </w:tcPr>
          <w:p w14:paraId="3C676334" w14:textId="01EA34AB" w:rsidR="00163845" w:rsidRPr="004C32FE" w:rsidRDefault="00163845" w:rsidP="00163845">
            <w:pPr>
              <w:rPr>
                <w:rFonts w:ascii="Arial" w:hAnsi="Arial" w:cs="Arial"/>
                <w:sz w:val="60"/>
                <w:szCs w:val="60"/>
              </w:rPr>
            </w:pPr>
            <w:r w:rsidRPr="004C32FE">
              <w:rPr>
                <w:rFonts w:ascii="Arial" w:hAnsi="Arial" w:cs="Arial"/>
                <w:sz w:val="60"/>
                <w:szCs w:val="60"/>
              </w:rPr>
              <w:t>Leonard Burmester</w:t>
            </w:r>
          </w:p>
        </w:tc>
      </w:tr>
      <w:tr w:rsidR="00163845" w14:paraId="6845906D" w14:textId="77777777" w:rsidTr="00546155">
        <w:trPr>
          <w:trHeight w:val="479"/>
        </w:trPr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14:paraId="1DBA83D6" w14:textId="77777777" w:rsidR="00163845" w:rsidRPr="005B683A" w:rsidRDefault="00163845" w:rsidP="00163845">
            <w:pPr>
              <w:rPr>
                <w:rFonts w:ascii="Arial" w:hAnsi="Arial" w:cs="Arial"/>
                <w:b/>
                <w:smallCaps/>
              </w:rPr>
            </w:pPr>
            <w:r w:rsidRPr="005B683A">
              <w:rPr>
                <w:rFonts w:ascii="Arial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61" w:type="dxa"/>
            <w:gridSpan w:val="2"/>
            <w:vAlign w:val="bottom"/>
          </w:tcPr>
          <w:p w14:paraId="17606669" w14:textId="5FB17F87" w:rsidR="00163845" w:rsidRPr="005B683A" w:rsidRDefault="00163845" w:rsidP="00163845">
            <w:pPr>
              <w:rPr>
                <w:rFonts w:ascii="Arial" w:hAnsi="Arial" w:cs="Arial"/>
                <w:b/>
                <w:smallCaps/>
              </w:rPr>
            </w:pPr>
          </w:p>
        </w:tc>
      </w:tr>
      <w:tr w:rsidR="00163845" w14:paraId="2B4A7E98" w14:textId="77777777" w:rsidTr="00546155">
        <w:trPr>
          <w:trHeight w:val="397"/>
        </w:trPr>
        <w:tc>
          <w:tcPr>
            <w:tcW w:w="1985" w:type="dxa"/>
            <w:vAlign w:val="bottom"/>
          </w:tcPr>
          <w:p w14:paraId="4FC28DF9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Adresse:</w:t>
            </w:r>
            <w:r w:rsidRPr="005B683A">
              <w:rPr>
                <w:rFonts w:ascii="Arial" w:hAnsi="Arial" w:cs="Arial"/>
              </w:rPr>
              <w:br/>
            </w:r>
          </w:p>
        </w:tc>
        <w:tc>
          <w:tcPr>
            <w:tcW w:w="5812" w:type="dxa"/>
            <w:gridSpan w:val="2"/>
            <w:vAlign w:val="bottom"/>
          </w:tcPr>
          <w:p w14:paraId="75CD6444" w14:textId="157E6B8B" w:rsidR="00163845" w:rsidRPr="005B683A" w:rsidRDefault="00163845" w:rsidP="001638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Robert-Koch-Straße 65</w:t>
            </w:r>
            <w:r w:rsidRPr="005B683A">
              <w:rPr>
                <w:rFonts w:ascii="Arial" w:hAnsi="Arial" w:cs="Arial"/>
                <w:color w:val="000000"/>
              </w:rPr>
              <w:t>,</w:t>
            </w:r>
          </w:p>
          <w:p w14:paraId="638C8A99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28277 Bremen</w:t>
            </w:r>
          </w:p>
        </w:tc>
        <w:tc>
          <w:tcPr>
            <w:tcW w:w="1559" w:type="dxa"/>
          </w:tcPr>
          <w:p w14:paraId="21AE0034" w14:textId="1A28934D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</w:tr>
      <w:tr w:rsidR="00163845" w14:paraId="4F9FD18C" w14:textId="77777777" w:rsidTr="00546155">
        <w:trPr>
          <w:trHeight w:val="397"/>
        </w:trPr>
        <w:tc>
          <w:tcPr>
            <w:tcW w:w="1985" w:type="dxa"/>
            <w:vAlign w:val="bottom"/>
          </w:tcPr>
          <w:p w14:paraId="63E74D6E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E-Mail:</w:t>
            </w:r>
          </w:p>
        </w:tc>
        <w:tc>
          <w:tcPr>
            <w:tcW w:w="5812" w:type="dxa"/>
            <w:gridSpan w:val="2"/>
            <w:vAlign w:val="bottom"/>
          </w:tcPr>
          <w:p w14:paraId="3B92685A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burmesterleonard@gmail.com</w:t>
            </w:r>
          </w:p>
        </w:tc>
        <w:tc>
          <w:tcPr>
            <w:tcW w:w="1559" w:type="dxa"/>
          </w:tcPr>
          <w:p w14:paraId="7ABA140B" w14:textId="04BB8635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</w:tr>
      <w:tr w:rsidR="00163845" w14:paraId="1C483F03" w14:textId="77777777" w:rsidTr="00546155">
        <w:trPr>
          <w:trHeight w:val="397"/>
        </w:trPr>
        <w:tc>
          <w:tcPr>
            <w:tcW w:w="1985" w:type="dxa"/>
            <w:vAlign w:val="bottom"/>
          </w:tcPr>
          <w:p w14:paraId="4136C2BF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Mobil:</w:t>
            </w:r>
          </w:p>
        </w:tc>
        <w:tc>
          <w:tcPr>
            <w:tcW w:w="5812" w:type="dxa"/>
            <w:gridSpan w:val="2"/>
            <w:vAlign w:val="bottom"/>
          </w:tcPr>
          <w:p w14:paraId="6CD9FFE3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color w:val="000000"/>
              </w:rPr>
              <w:t xml:space="preserve">+49 </w:t>
            </w:r>
            <w:r>
              <w:rPr>
                <w:rFonts w:ascii="Arial" w:hAnsi="Arial" w:cs="Arial"/>
                <w:color w:val="000000"/>
              </w:rPr>
              <w:t>17657823479</w:t>
            </w:r>
          </w:p>
        </w:tc>
        <w:tc>
          <w:tcPr>
            <w:tcW w:w="1559" w:type="dxa"/>
          </w:tcPr>
          <w:p w14:paraId="023A93E4" w14:textId="36A05520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</w:tr>
      <w:tr w:rsidR="00163845" w14:paraId="7DA196E3" w14:textId="77777777" w:rsidTr="00546155">
        <w:trPr>
          <w:trHeight w:val="397"/>
        </w:trPr>
        <w:tc>
          <w:tcPr>
            <w:tcW w:w="1985" w:type="dxa"/>
            <w:vAlign w:val="bottom"/>
          </w:tcPr>
          <w:p w14:paraId="1AA61DE0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 xml:space="preserve">Geburtsdaten: </w:t>
            </w:r>
          </w:p>
        </w:tc>
        <w:tc>
          <w:tcPr>
            <w:tcW w:w="5812" w:type="dxa"/>
            <w:gridSpan w:val="2"/>
            <w:vAlign w:val="bottom"/>
          </w:tcPr>
          <w:p w14:paraId="71D4E54D" w14:textId="77777777" w:rsidR="00163845" w:rsidRPr="00850BA7" w:rsidRDefault="00163845" w:rsidP="00163845">
            <w:pPr>
              <w:rPr>
                <w:rFonts w:ascii="Arial" w:hAnsi="Arial" w:cs="Arial"/>
                <w:color w:val="000000"/>
              </w:rPr>
            </w:pPr>
            <w:r w:rsidRPr="005B683A">
              <w:rPr>
                <w:rFonts w:ascii="Arial" w:hAnsi="Arial" w:cs="Arial"/>
                <w:color w:val="000000"/>
              </w:rPr>
              <w:t>23.0</w:t>
            </w:r>
            <w:r>
              <w:rPr>
                <w:rFonts w:ascii="Arial" w:hAnsi="Arial" w:cs="Arial"/>
                <w:color w:val="000000"/>
              </w:rPr>
              <w:t>8.2003 in Bremen</w:t>
            </w:r>
          </w:p>
        </w:tc>
        <w:tc>
          <w:tcPr>
            <w:tcW w:w="1559" w:type="dxa"/>
          </w:tcPr>
          <w:p w14:paraId="0F6DAD64" w14:textId="5A212EEB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</w:tr>
      <w:tr w:rsidR="00163845" w14:paraId="4F10D00F" w14:textId="77777777" w:rsidTr="00546155">
        <w:trPr>
          <w:trHeight w:val="567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3B268032" w14:textId="6C635DB1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b/>
                <w:smallCaps/>
                <w:sz w:val="32"/>
                <w:szCs w:val="32"/>
              </w:rPr>
              <w:t>Schul</w:t>
            </w: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163845" w14:paraId="05EAF5DA" w14:textId="77777777" w:rsidTr="00546155">
        <w:trPr>
          <w:trHeight w:val="28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30ABDBE" w14:textId="77777777" w:rsidR="00163845" w:rsidRPr="005B683A" w:rsidRDefault="00163845" w:rsidP="00F40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 </w:t>
            </w:r>
            <w:r w:rsidRPr="005B683A">
              <w:rPr>
                <w:rFonts w:ascii="Arial" w:hAnsi="Arial" w:cs="Arial"/>
              </w:rPr>
              <w:t>10/20</w:t>
            </w:r>
            <w:r>
              <w:rPr>
                <w:rFonts w:ascii="Arial" w:hAnsi="Arial" w:cs="Arial"/>
              </w:rPr>
              <w:t>24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</w:tcBorders>
            <w:vAlign w:val="bottom"/>
          </w:tcPr>
          <w:p w14:paraId="5E1E0A3F" w14:textId="77777777" w:rsidR="00163845" w:rsidRPr="005C20EC" w:rsidRDefault="00163845" w:rsidP="00163845">
            <w:pPr>
              <w:rPr>
                <w:rFonts w:ascii="Arial" w:hAnsi="Arial" w:cs="Arial"/>
                <w:b/>
                <w:smallCaps/>
                <w:sz w:val="26"/>
                <w:szCs w:val="26"/>
              </w:rPr>
            </w:pPr>
            <w:r w:rsidRPr="005C20EC">
              <w:rPr>
                <w:rFonts w:ascii="Arial" w:hAnsi="Arial" w:cs="Arial"/>
                <w:b/>
                <w:smallCaps/>
                <w:sz w:val="26"/>
                <w:szCs w:val="26"/>
              </w:rPr>
              <w:t>Johann-Wolfgang-Goethe Universität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417C0620" w14:textId="2B47F5C4" w:rsidR="00163845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</w:rPr>
            </w:pPr>
            <w:r w:rsidRPr="005C20EC">
              <w:rPr>
                <w:rFonts w:ascii="Arial" w:hAnsi="Arial" w:cs="Arial"/>
                <w:i/>
                <w:smallCaps/>
                <w:sz w:val="26"/>
                <w:szCs w:val="26"/>
              </w:rPr>
              <w:t xml:space="preserve">Frankfurt </w:t>
            </w:r>
          </w:p>
          <w:p w14:paraId="4E03E166" w14:textId="77777777" w:rsidR="00163845" w:rsidRPr="005C20EC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</w:rPr>
            </w:pPr>
            <w:r w:rsidRPr="005C20EC">
              <w:rPr>
                <w:rFonts w:ascii="Arial" w:hAnsi="Arial" w:cs="Arial"/>
                <w:i/>
                <w:smallCaps/>
                <w:sz w:val="26"/>
                <w:szCs w:val="26"/>
              </w:rPr>
              <w:t>a</w:t>
            </w:r>
            <w:r>
              <w:rPr>
                <w:rFonts w:ascii="Arial" w:hAnsi="Arial" w:cs="Arial"/>
                <w:i/>
                <w:smallCaps/>
                <w:sz w:val="26"/>
                <w:szCs w:val="26"/>
              </w:rPr>
              <w:t>m Main</w:t>
            </w:r>
          </w:p>
        </w:tc>
      </w:tr>
      <w:tr w:rsidR="00163845" w14:paraId="7EC54E7B" w14:textId="77777777" w:rsidTr="00546155">
        <w:trPr>
          <w:trHeight w:val="20"/>
        </w:trPr>
        <w:tc>
          <w:tcPr>
            <w:tcW w:w="1985" w:type="dxa"/>
          </w:tcPr>
          <w:p w14:paraId="21E65FF9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3"/>
            <w:vAlign w:val="bottom"/>
          </w:tcPr>
          <w:p w14:paraId="1DFC9AA4" w14:textId="4BD955D3" w:rsidR="00546515" w:rsidRPr="005B683A" w:rsidRDefault="00163845" w:rsidP="00163845">
            <w:pPr>
              <w:rPr>
                <w:rFonts w:ascii="Arial" w:hAnsi="Arial" w:cs="Arial"/>
              </w:rPr>
            </w:pPr>
            <w:r w:rsidRPr="00C10198">
              <w:rPr>
                <w:rFonts w:ascii="Arial" w:hAnsi="Arial" w:cs="Arial"/>
              </w:rPr>
              <w:t>B.Sc. in Wirtschaftswissenschaften</w:t>
            </w:r>
          </w:p>
        </w:tc>
      </w:tr>
      <w:tr w:rsidR="00163845" w14:paraId="59C00088" w14:textId="77777777" w:rsidTr="00546155">
        <w:trPr>
          <w:trHeight w:val="283"/>
        </w:trPr>
        <w:tc>
          <w:tcPr>
            <w:tcW w:w="1985" w:type="dxa"/>
            <w:vAlign w:val="bottom"/>
          </w:tcPr>
          <w:p w14:paraId="7260BAC5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5</w:t>
            </w:r>
            <w:r w:rsidRPr="005B683A">
              <w:rPr>
                <w:rFonts w:ascii="Arial" w:hAnsi="Arial" w:cs="Arial"/>
              </w:rPr>
              <w:t>/20</w:t>
            </w:r>
            <w:r>
              <w:rPr>
                <w:rFonts w:ascii="Arial" w:hAnsi="Arial" w:cs="Arial"/>
              </w:rPr>
              <w:t xml:space="preserve">24 </w:t>
            </w:r>
            <w:r w:rsidRPr="005B683A">
              <w:rPr>
                <w:rFonts w:ascii="Arial" w:hAnsi="Arial" w:cs="Arial"/>
                <w:color w:val="000000"/>
              </w:rPr>
              <w:t>–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5B683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</w:t>
            </w:r>
            <w:r w:rsidRPr="005B683A">
              <w:rPr>
                <w:rFonts w:ascii="Arial" w:hAnsi="Arial" w:cs="Arial"/>
              </w:rPr>
              <w:t>/20</w:t>
            </w:r>
            <w:r>
              <w:rPr>
                <w:rFonts w:ascii="Arial" w:hAnsi="Arial" w:cs="Arial"/>
              </w:rPr>
              <w:t>24</w:t>
            </w:r>
          </w:p>
        </w:tc>
        <w:tc>
          <w:tcPr>
            <w:tcW w:w="5812" w:type="dxa"/>
            <w:gridSpan w:val="2"/>
            <w:vAlign w:val="bottom"/>
          </w:tcPr>
          <w:p w14:paraId="03E9FB9A" w14:textId="77777777" w:rsidR="00163845" w:rsidRPr="001141C0" w:rsidRDefault="00163845" w:rsidP="00163845">
            <w:pPr>
              <w:rPr>
                <w:rFonts w:ascii="Arial" w:hAnsi="Arial" w:cs="Arial"/>
              </w:rPr>
            </w:pPr>
            <w:r w:rsidRPr="005C20EC">
              <w:rPr>
                <w:rFonts w:ascii="Arial" w:hAnsi="Arial" w:cs="Arial"/>
                <w:b/>
                <w:smallCaps/>
                <w:sz w:val="26"/>
                <w:szCs w:val="26"/>
              </w:rPr>
              <w:t xml:space="preserve">Boston University   </w:t>
            </w:r>
          </w:p>
        </w:tc>
        <w:tc>
          <w:tcPr>
            <w:tcW w:w="1559" w:type="dxa"/>
          </w:tcPr>
          <w:p w14:paraId="4265E2F1" w14:textId="23AAFDF7" w:rsidR="00163845" w:rsidRPr="001141C0" w:rsidRDefault="00163845" w:rsidP="00163845">
            <w:pPr>
              <w:rPr>
                <w:rFonts w:ascii="Arial" w:hAnsi="Arial" w:cs="Arial"/>
              </w:rPr>
            </w:pPr>
            <w:r w:rsidRPr="005C20EC">
              <w:rPr>
                <w:rFonts w:ascii="Arial" w:hAnsi="Arial" w:cs="Arial"/>
                <w:i/>
                <w:smallCaps/>
                <w:sz w:val="26"/>
                <w:szCs w:val="26"/>
              </w:rPr>
              <w:t>Boston, USA</w:t>
            </w:r>
          </w:p>
        </w:tc>
      </w:tr>
      <w:tr w:rsidR="00FC59F3" w14:paraId="18447351" w14:textId="77777777" w:rsidTr="00546155">
        <w:trPr>
          <w:trHeight w:val="20"/>
        </w:trPr>
        <w:tc>
          <w:tcPr>
            <w:tcW w:w="1985" w:type="dxa"/>
          </w:tcPr>
          <w:p w14:paraId="35E13819" w14:textId="77777777" w:rsidR="00FC59F3" w:rsidRPr="005B683A" w:rsidRDefault="00FC59F3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3"/>
            <w:vAlign w:val="bottom"/>
          </w:tcPr>
          <w:p w14:paraId="43DD34EE" w14:textId="4A343048" w:rsidR="00FC59F3" w:rsidRPr="005C20EC" w:rsidRDefault="00FC59F3" w:rsidP="00163845">
            <w:pPr>
              <w:rPr>
                <w:rFonts w:ascii="Arial" w:hAnsi="Arial" w:cs="Arial"/>
                <w:i/>
                <w:smallCaps/>
                <w:sz w:val="26"/>
                <w:szCs w:val="26"/>
              </w:rPr>
            </w:pPr>
            <w:r w:rsidRPr="00613F20">
              <w:rPr>
                <w:rFonts w:ascii="Arial" w:hAnsi="Arial" w:cs="Arial"/>
                <w:lang w:val="en-US"/>
              </w:rPr>
              <w:t>Summer Sessions (komprimiertes Auslandssemester)</w:t>
            </w:r>
          </w:p>
        </w:tc>
      </w:tr>
      <w:tr w:rsidR="00163845" w:rsidRPr="00A251BA" w14:paraId="2CA01BCE" w14:textId="77777777" w:rsidTr="00546155">
        <w:trPr>
          <w:trHeight w:val="283"/>
        </w:trPr>
        <w:tc>
          <w:tcPr>
            <w:tcW w:w="1985" w:type="dxa"/>
          </w:tcPr>
          <w:p w14:paraId="1508B0A3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5812" w:type="dxa"/>
            <w:gridSpan w:val="2"/>
            <w:vAlign w:val="bottom"/>
          </w:tcPr>
          <w:p w14:paraId="096D1843" w14:textId="77777777" w:rsidR="00163845" w:rsidRPr="008E5B18" w:rsidRDefault="00163845" w:rsidP="00163845">
            <w:pPr>
              <w:rPr>
                <w:rFonts w:ascii="Arial" w:hAnsi="Arial" w:cs="Arial"/>
                <w:lang w:val="en-US"/>
              </w:rPr>
            </w:pPr>
            <w:r w:rsidRPr="00522D1E">
              <w:rPr>
                <w:rFonts w:ascii="Arial" w:hAnsi="Arial" w:cs="Arial"/>
                <w:b/>
                <w:bCs/>
                <w:lang w:val="en-US"/>
              </w:rPr>
              <w:t>„Corporate Financial Management “</w:t>
            </w:r>
            <w:r w:rsidRPr="00DA12AF">
              <w:rPr>
                <w:rFonts w:ascii="Arial" w:hAnsi="Arial" w:cs="Arial"/>
                <w:lang w:val="en-US"/>
              </w:rPr>
              <w:t>(Note: B</w:t>
            </w:r>
            <w:r>
              <w:rPr>
                <w:rFonts w:ascii="Arial" w:hAnsi="Arial" w:cs="Arial"/>
                <w:lang w:val="en-US"/>
              </w:rPr>
              <w:t>+)</w:t>
            </w:r>
          </w:p>
        </w:tc>
        <w:tc>
          <w:tcPr>
            <w:tcW w:w="1559" w:type="dxa"/>
          </w:tcPr>
          <w:p w14:paraId="39487AE9" w14:textId="77777777" w:rsidR="00163845" w:rsidRPr="006A12EB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</w:p>
        </w:tc>
      </w:tr>
      <w:tr w:rsidR="00163845" w:rsidRPr="006A12EB" w14:paraId="16D7ADF3" w14:textId="77777777" w:rsidTr="00546155">
        <w:trPr>
          <w:trHeight w:val="20"/>
        </w:trPr>
        <w:tc>
          <w:tcPr>
            <w:tcW w:w="1985" w:type="dxa"/>
          </w:tcPr>
          <w:p w14:paraId="16B86429" w14:textId="77777777" w:rsidR="00163845" w:rsidRPr="006A12EB" w:rsidRDefault="00163845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812" w:type="dxa"/>
            <w:gridSpan w:val="2"/>
            <w:vAlign w:val="bottom"/>
          </w:tcPr>
          <w:p w14:paraId="3AE74566" w14:textId="781B64F9" w:rsidR="00F53ABF" w:rsidRPr="00F71FC9" w:rsidRDefault="00163845" w:rsidP="00F71FC9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M&amp;A</w:t>
            </w:r>
          </w:p>
        </w:tc>
        <w:tc>
          <w:tcPr>
            <w:tcW w:w="1559" w:type="dxa"/>
          </w:tcPr>
          <w:p w14:paraId="555E1EFD" w14:textId="0B4C18A1" w:rsidR="00163845" w:rsidRPr="006A12EB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</w:p>
        </w:tc>
      </w:tr>
      <w:tr w:rsidR="00F71FC9" w:rsidRPr="006A12EB" w14:paraId="058FAFE7" w14:textId="77777777" w:rsidTr="00546155">
        <w:trPr>
          <w:trHeight w:val="20"/>
        </w:trPr>
        <w:tc>
          <w:tcPr>
            <w:tcW w:w="1985" w:type="dxa"/>
          </w:tcPr>
          <w:p w14:paraId="00B02005" w14:textId="77777777" w:rsidR="00F71FC9" w:rsidRPr="006A12EB" w:rsidRDefault="00F71FC9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812" w:type="dxa"/>
            <w:gridSpan w:val="2"/>
            <w:vAlign w:val="bottom"/>
          </w:tcPr>
          <w:p w14:paraId="7FC919BB" w14:textId="4DFD97C5" w:rsidR="00F71FC9" w:rsidRDefault="00F71FC9" w:rsidP="00163845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lang w:val="en-US"/>
              </w:rPr>
            </w:pPr>
            <w:r w:rsidRPr="00754AD2">
              <w:rPr>
                <w:rFonts w:ascii="Arial" w:hAnsi="Arial" w:cs="Arial"/>
                <w:lang w:val="en-US"/>
              </w:rPr>
              <w:t>Finanzmodelle für Unternehmensbewertungen</w:t>
            </w:r>
          </w:p>
        </w:tc>
        <w:tc>
          <w:tcPr>
            <w:tcW w:w="1559" w:type="dxa"/>
          </w:tcPr>
          <w:p w14:paraId="60ED2ACC" w14:textId="30DE4E0A" w:rsidR="00F71FC9" w:rsidRPr="006A12EB" w:rsidRDefault="00F71FC9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</w:p>
        </w:tc>
      </w:tr>
      <w:tr w:rsidR="00821F9D" w:rsidRPr="00A251BA" w14:paraId="16E420FD" w14:textId="77777777" w:rsidTr="00546155">
        <w:trPr>
          <w:trHeight w:val="283"/>
        </w:trPr>
        <w:tc>
          <w:tcPr>
            <w:tcW w:w="1985" w:type="dxa"/>
          </w:tcPr>
          <w:p w14:paraId="6B38F52D" w14:textId="77777777" w:rsidR="00821F9D" w:rsidRPr="006A12EB" w:rsidRDefault="00821F9D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  <w:gridSpan w:val="3"/>
            <w:vAlign w:val="bottom"/>
          </w:tcPr>
          <w:p w14:paraId="66F317C7" w14:textId="4BF83385" w:rsidR="00821F9D" w:rsidRPr="006A12EB" w:rsidRDefault="00821F9D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“Strategy, Innovation and Global Competition” </w:t>
            </w:r>
            <w:r w:rsidRPr="009F29DA">
              <w:rPr>
                <w:rFonts w:ascii="Arial" w:hAnsi="Arial" w:cs="Arial"/>
                <w:lang w:val="en-US"/>
              </w:rPr>
              <w:t>(</w:t>
            </w:r>
            <w:r w:rsidR="00C30D86" w:rsidRPr="009F29DA">
              <w:rPr>
                <w:rFonts w:ascii="Arial" w:hAnsi="Arial" w:cs="Arial"/>
                <w:lang w:val="en-US"/>
              </w:rPr>
              <w:t>Note: B</w:t>
            </w:r>
            <w:r w:rsidRPr="009F29DA">
              <w:rPr>
                <w:rFonts w:ascii="Arial" w:hAnsi="Arial" w:cs="Arial"/>
                <w:lang w:val="en-US"/>
              </w:rPr>
              <w:t>)</w:t>
            </w:r>
          </w:p>
        </w:tc>
      </w:tr>
      <w:tr w:rsidR="00163845" w:rsidRPr="006A12EB" w14:paraId="17E33C03" w14:textId="77777777" w:rsidTr="00546155">
        <w:trPr>
          <w:trHeight w:val="20"/>
        </w:trPr>
        <w:tc>
          <w:tcPr>
            <w:tcW w:w="1985" w:type="dxa"/>
            <w:vAlign w:val="bottom"/>
          </w:tcPr>
          <w:p w14:paraId="48D23F69" w14:textId="77777777" w:rsidR="00163845" w:rsidRPr="006A12EB" w:rsidRDefault="00163845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812" w:type="dxa"/>
            <w:gridSpan w:val="2"/>
            <w:vAlign w:val="bottom"/>
          </w:tcPr>
          <w:p w14:paraId="44D76D25" w14:textId="77777777" w:rsidR="00163845" w:rsidRPr="00AD21D2" w:rsidRDefault="00163845" w:rsidP="00163845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Unternehmensstrategien</w:t>
            </w:r>
          </w:p>
        </w:tc>
        <w:tc>
          <w:tcPr>
            <w:tcW w:w="1559" w:type="dxa"/>
            <w:vAlign w:val="bottom"/>
          </w:tcPr>
          <w:p w14:paraId="178301A8" w14:textId="39FEFC34" w:rsidR="00163845" w:rsidRPr="006A12EB" w:rsidRDefault="00163845" w:rsidP="00163845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6A12EB"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  <w:t xml:space="preserve"> </w:t>
            </w:r>
          </w:p>
        </w:tc>
      </w:tr>
      <w:tr w:rsidR="00163845" w:rsidRPr="006A12EB" w14:paraId="2B480074" w14:textId="77777777" w:rsidTr="00546155">
        <w:trPr>
          <w:trHeight w:val="20"/>
        </w:trPr>
        <w:tc>
          <w:tcPr>
            <w:tcW w:w="1985" w:type="dxa"/>
            <w:vAlign w:val="bottom"/>
          </w:tcPr>
          <w:p w14:paraId="0381F87D" w14:textId="77777777" w:rsidR="00163845" w:rsidRPr="006A12EB" w:rsidRDefault="00163845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812" w:type="dxa"/>
            <w:gridSpan w:val="2"/>
            <w:vAlign w:val="bottom"/>
          </w:tcPr>
          <w:p w14:paraId="64BE8997" w14:textId="77777777" w:rsidR="00163845" w:rsidRDefault="00163845" w:rsidP="00163845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Consulting Projects</w:t>
            </w:r>
          </w:p>
          <w:p w14:paraId="2C268C22" w14:textId="77777777" w:rsidR="00BB5FC2" w:rsidRDefault="00BB5FC2" w:rsidP="00BB5FC2">
            <w:pPr>
              <w:pStyle w:val="Listenabsatz"/>
              <w:rPr>
                <w:rFonts w:ascii="Arial" w:hAnsi="Arial" w:cs="Arial"/>
                <w:lang w:val="en-US"/>
              </w:rPr>
            </w:pPr>
          </w:p>
        </w:tc>
        <w:tc>
          <w:tcPr>
            <w:tcW w:w="1559" w:type="dxa"/>
            <w:vAlign w:val="bottom"/>
          </w:tcPr>
          <w:p w14:paraId="5DDABB15" w14:textId="204364B2" w:rsidR="00163845" w:rsidRPr="006A12EB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</w:p>
        </w:tc>
      </w:tr>
      <w:tr w:rsidR="00163845" w:rsidRPr="006A12EB" w14:paraId="68CA2F39" w14:textId="77777777" w:rsidTr="00546155">
        <w:trPr>
          <w:trHeight w:val="283"/>
        </w:trPr>
        <w:tc>
          <w:tcPr>
            <w:tcW w:w="1985" w:type="dxa"/>
            <w:vAlign w:val="bottom"/>
          </w:tcPr>
          <w:p w14:paraId="0446243B" w14:textId="77777777" w:rsidR="00163845" w:rsidRPr="006A12EB" w:rsidRDefault="00163845" w:rsidP="0016384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08/2009 </w:t>
            </w:r>
            <w:r w:rsidRPr="005B683A">
              <w:rPr>
                <w:rFonts w:ascii="Arial" w:hAnsi="Arial" w:cs="Arial"/>
                <w:color w:val="000000"/>
              </w:rPr>
              <w:t>–</w:t>
            </w:r>
            <w:r>
              <w:rPr>
                <w:rFonts w:ascii="Arial" w:hAnsi="Arial" w:cs="Arial"/>
                <w:color w:val="000000"/>
              </w:rPr>
              <w:t xml:space="preserve"> 06/2021</w:t>
            </w:r>
          </w:p>
        </w:tc>
        <w:tc>
          <w:tcPr>
            <w:tcW w:w="5812" w:type="dxa"/>
            <w:gridSpan w:val="2"/>
            <w:vAlign w:val="bottom"/>
          </w:tcPr>
          <w:p w14:paraId="11E8A6DB" w14:textId="4B112D6C" w:rsidR="00163845" w:rsidRPr="00A67702" w:rsidRDefault="00163845" w:rsidP="00163845">
            <w:pPr>
              <w:rPr>
                <w:rFonts w:ascii="Arial" w:hAnsi="Arial" w:cs="Arial"/>
                <w:b/>
                <w:smallCaps/>
                <w:sz w:val="26"/>
                <w:szCs w:val="26"/>
              </w:rPr>
            </w:pPr>
            <w:r w:rsidRPr="005C20EC">
              <w:rPr>
                <w:rFonts w:ascii="Arial" w:hAnsi="Arial" w:cs="Arial"/>
                <w:b/>
                <w:smallCaps/>
                <w:sz w:val="26"/>
                <w:szCs w:val="26"/>
              </w:rPr>
              <w:t xml:space="preserve">Freie evangelische Bekenntnisschule Bremen </w:t>
            </w:r>
          </w:p>
        </w:tc>
        <w:tc>
          <w:tcPr>
            <w:tcW w:w="1559" w:type="dxa"/>
          </w:tcPr>
          <w:p w14:paraId="2555D49C" w14:textId="77777777" w:rsidR="00163845" w:rsidRPr="006A12EB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i/>
                <w:smallCaps/>
                <w:sz w:val="28"/>
              </w:rPr>
              <w:t xml:space="preserve">      </w:t>
            </w:r>
            <w:r w:rsidRPr="005C20EC">
              <w:rPr>
                <w:rFonts w:ascii="Arial" w:hAnsi="Arial" w:cs="Arial"/>
                <w:i/>
                <w:smallCaps/>
                <w:sz w:val="26"/>
                <w:szCs w:val="26"/>
              </w:rPr>
              <w:t>Bremen</w:t>
            </w:r>
          </w:p>
        </w:tc>
      </w:tr>
      <w:tr w:rsidR="00163845" w:rsidRPr="00A828FD" w14:paraId="1E4C6D60" w14:textId="77777777" w:rsidTr="00546155">
        <w:trPr>
          <w:trHeight w:val="20"/>
        </w:trPr>
        <w:tc>
          <w:tcPr>
            <w:tcW w:w="1985" w:type="dxa"/>
          </w:tcPr>
          <w:p w14:paraId="2F8293A5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5812" w:type="dxa"/>
            <w:gridSpan w:val="2"/>
          </w:tcPr>
          <w:p w14:paraId="3F66F709" w14:textId="0F1FDE74" w:rsidR="00163845" w:rsidRPr="00A828FD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Allgemeine Hochschulreife </w:t>
            </w:r>
          </w:p>
        </w:tc>
        <w:tc>
          <w:tcPr>
            <w:tcW w:w="1559" w:type="dxa"/>
          </w:tcPr>
          <w:p w14:paraId="6C1FE2CB" w14:textId="77777777" w:rsidR="00163845" w:rsidRPr="005C20EC" w:rsidRDefault="00163845" w:rsidP="00163845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163845" w14:paraId="03E65367" w14:textId="77777777" w:rsidTr="00546155">
        <w:trPr>
          <w:trHeight w:val="567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750CB771" w14:textId="77777777" w:rsidR="00163845" w:rsidRPr="005B683A" w:rsidRDefault="00163845" w:rsidP="00163845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5B683A">
              <w:rPr>
                <w:rFonts w:ascii="Arial" w:hAnsi="Arial" w:cs="Arial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163845" w:rsidRPr="003D244D" w14:paraId="1F309D39" w14:textId="77777777" w:rsidTr="00546155">
        <w:trPr>
          <w:trHeight w:val="28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61A58BB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color w:val="000000"/>
              </w:rPr>
              <w:t>0</w:t>
            </w:r>
            <w:r>
              <w:rPr>
                <w:rFonts w:ascii="Arial" w:hAnsi="Arial" w:cs="Arial"/>
                <w:color w:val="000000"/>
              </w:rPr>
              <w:t>8/2021</w:t>
            </w:r>
            <w:r w:rsidRPr="005B683A">
              <w:rPr>
                <w:rFonts w:ascii="Arial" w:hAnsi="Arial" w:cs="Arial"/>
                <w:color w:val="000000"/>
              </w:rPr>
              <w:t xml:space="preserve"> – 0</w:t>
            </w:r>
            <w:r>
              <w:rPr>
                <w:rFonts w:ascii="Arial" w:hAnsi="Arial" w:cs="Arial"/>
                <w:color w:val="000000"/>
              </w:rPr>
              <w:t>1/2024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</w:tcBorders>
            <w:vAlign w:val="bottom"/>
          </w:tcPr>
          <w:p w14:paraId="2BCACE42" w14:textId="77777777" w:rsidR="00163845" w:rsidRPr="003D244D" w:rsidRDefault="00163845" w:rsidP="00163845">
            <w:pPr>
              <w:rPr>
                <w:rFonts w:ascii="Arial" w:hAnsi="Arial" w:cs="Arial"/>
                <w:sz w:val="26"/>
                <w:szCs w:val="26"/>
              </w:rPr>
            </w:pPr>
            <w:r w:rsidRPr="003D244D">
              <w:rPr>
                <w:rFonts w:ascii="Arial" w:hAnsi="Arial" w:cs="Arial"/>
                <w:b/>
                <w:smallCaps/>
                <w:sz w:val="26"/>
                <w:szCs w:val="26"/>
              </w:rPr>
              <w:t>Bremische Volksbank e.G.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1E578907" w14:textId="77777777" w:rsidR="00163845" w:rsidRPr="003D244D" w:rsidRDefault="00163845" w:rsidP="00163845">
            <w:pPr>
              <w:jc w:val="center"/>
              <w:rPr>
                <w:rFonts w:ascii="Arial" w:hAnsi="Arial" w:cs="Arial"/>
                <w:i/>
                <w:smallCaps/>
                <w:sz w:val="26"/>
                <w:szCs w:val="26"/>
              </w:rPr>
            </w:pPr>
            <w:r>
              <w:rPr>
                <w:rFonts w:ascii="Arial" w:hAnsi="Arial" w:cs="Arial"/>
                <w:i/>
                <w:smallCaps/>
                <w:sz w:val="26"/>
                <w:szCs w:val="26"/>
              </w:rPr>
              <w:t xml:space="preserve"> </w:t>
            </w:r>
            <w:r w:rsidRPr="003D244D">
              <w:rPr>
                <w:rFonts w:ascii="Arial" w:hAnsi="Arial" w:cs="Arial"/>
                <w:i/>
                <w:smallCaps/>
                <w:sz w:val="26"/>
                <w:szCs w:val="26"/>
              </w:rPr>
              <w:t>Bremen</w:t>
            </w:r>
          </w:p>
        </w:tc>
      </w:tr>
      <w:tr w:rsidR="00163845" w14:paraId="6273EE31" w14:textId="77777777" w:rsidTr="00546155">
        <w:trPr>
          <w:trHeight w:val="20"/>
        </w:trPr>
        <w:tc>
          <w:tcPr>
            <w:tcW w:w="1985" w:type="dxa"/>
          </w:tcPr>
          <w:p w14:paraId="270C58B8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3"/>
          </w:tcPr>
          <w:p w14:paraId="1FB4497C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Ausbildung zum Bankkaufmann (Note „Gut“)</w:t>
            </w:r>
          </w:p>
        </w:tc>
      </w:tr>
      <w:tr w:rsidR="00163845" w14:paraId="066B87A1" w14:textId="77777777" w:rsidTr="00546155">
        <w:trPr>
          <w:trHeight w:val="20"/>
        </w:trPr>
        <w:tc>
          <w:tcPr>
            <w:tcW w:w="1985" w:type="dxa"/>
          </w:tcPr>
          <w:p w14:paraId="1485A6F8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3"/>
          </w:tcPr>
          <w:p w14:paraId="66633169" w14:textId="1D5BCB63" w:rsidR="00163845" w:rsidRPr="005B683A" w:rsidRDefault="00163845" w:rsidP="00163845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i/>
                <w:iCs/>
                <w:color w:val="000000"/>
              </w:rPr>
              <w:t>Be</w:t>
            </w:r>
            <w:r>
              <w:rPr>
                <w:rFonts w:ascii="Arial" w:hAnsi="Arial" w:cs="Arial"/>
                <w:i/>
                <w:iCs/>
                <w:color w:val="000000"/>
              </w:rPr>
              <w:t>ratung</w:t>
            </w:r>
            <w:r w:rsidRPr="005B683A">
              <w:rPr>
                <w:rFonts w:ascii="Arial" w:hAnsi="Arial" w:cs="Arial"/>
                <w:i/>
                <w:iCs/>
                <w:color w:val="000000"/>
              </w:rPr>
              <w:t xml:space="preserve"> von Privatkunden bei </w:t>
            </w:r>
            <w:r>
              <w:rPr>
                <w:rFonts w:ascii="Arial" w:hAnsi="Arial" w:cs="Arial"/>
                <w:i/>
                <w:iCs/>
                <w:color w:val="000000"/>
              </w:rPr>
              <w:t>Ihren Finanzangelegenheiten</w:t>
            </w:r>
          </w:p>
        </w:tc>
      </w:tr>
      <w:tr w:rsidR="00163845" w14:paraId="0E143DAE" w14:textId="77777777" w:rsidTr="00546155">
        <w:trPr>
          <w:trHeight w:val="20"/>
        </w:trPr>
        <w:tc>
          <w:tcPr>
            <w:tcW w:w="1985" w:type="dxa"/>
          </w:tcPr>
          <w:p w14:paraId="663ECFFA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3"/>
          </w:tcPr>
          <w:p w14:paraId="12BD9545" w14:textId="77777777" w:rsidR="00163845" w:rsidRPr="005B683A" w:rsidRDefault="00163845" w:rsidP="00163845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Erstellen von Finanzmodellen für Privatkunden</w:t>
            </w:r>
          </w:p>
        </w:tc>
      </w:tr>
      <w:tr w:rsidR="00163845" w14:paraId="644B7E62" w14:textId="77777777" w:rsidTr="00546155">
        <w:trPr>
          <w:trHeight w:val="20"/>
        </w:trPr>
        <w:tc>
          <w:tcPr>
            <w:tcW w:w="1985" w:type="dxa"/>
          </w:tcPr>
          <w:p w14:paraId="398EE5DF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3"/>
          </w:tcPr>
          <w:p w14:paraId="3A15758D" w14:textId="29C52B05" w:rsidR="00163845" w:rsidRPr="005B683A" w:rsidRDefault="00163845" w:rsidP="00163845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Analysieren von Wertpapier Depots und Ausarbeiten von Verbesserungsvorschlägen</w:t>
            </w:r>
          </w:p>
        </w:tc>
      </w:tr>
      <w:tr w:rsidR="00163845" w14:paraId="0A27980D" w14:textId="77777777" w:rsidTr="00546155">
        <w:trPr>
          <w:trHeight w:val="567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3F3C5F7A" w14:textId="77777777" w:rsidR="00163845" w:rsidRPr="005B683A" w:rsidRDefault="00163845" w:rsidP="00163845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5B683A">
              <w:rPr>
                <w:rFonts w:ascii="Arial" w:hAnsi="Arial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163845" w14:paraId="4D9BA9EB" w14:textId="77777777" w:rsidTr="00546155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C00DE33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Sprachkenntnisse: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</w:tcBorders>
            <w:vAlign w:val="bottom"/>
          </w:tcPr>
          <w:p w14:paraId="38591C33" w14:textId="6A420719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color w:val="000000"/>
              </w:rPr>
              <w:t xml:space="preserve">Deutsch (Muttersprache), Englisch (fließend), </w:t>
            </w:r>
            <w:r>
              <w:rPr>
                <w:rFonts w:ascii="Arial" w:hAnsi="Arial" w:cs="Arial"/>
                <w:color w:val="000000"/>
              </w:rPr>
              <w:t>Spanisch</w:t>
            </w:r>
            <w:r w:rsidR="003B7E96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(Grundkenntnisse)</w:t>
            </w:r>
          </w:p>
        </w:tc>
      </w:tr>
      <w:tr w:rsidR="00163845" w:rsidRPr="00A251BA" w14:paraId="37011E38" w14:textId="77777777" w:rsidTr="00546155">
        <w:trPr>
          <w:trHeight w:val="397"/>
        </w:trPr>
        <w:tc>
          <w:tcPr>
            <w:tcW w:w="1985" w:type="dxa"/>
            <w:vAlign w:val="bottom"/>
          </w:tcPr>
          <w:p w14:paraId="67D26A98" w14:textId="1A010B2D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IT-Kenntnisse:</w:t>
            </w:r>
          </w:p>
        </w:tc>
        <w:tc>
          <w:tcPr>
            <w:tcW w:w="7371" w:type="dxa"/>
            <w:gridSpan w:val="3"/>
            <w:vAlign w:val="bottom"/>
          </w:tcPr>
          <w:p w14:paraId="0E503B57" w14:textId="77777777" w:rsidR="00163845" w:rsidRPr="005B683A" w:rsidRDefault="00163845" w:rsidP="00163845">
            <w:pPr>
              <w:rPr>
                <w:rFonts w:ascii="Arial" w:hAnsi="Arial" w:cs="Arial"/>
                <w:lang w:val="en-US"/>
              </w:rPr>
            </w:pPr>
            <w:r w:rsidRPr="005B683A">
              <w:rPr>
                <w:rFonts w:ascii="Arial" w:hAnsi="Arial" w:cs="Arial"/>
                <w:color w:val="000000"/>
                <w:lang w:val="en-US"/>
              </w:rPr>
              <w:t>Microsoft Office (Word, Excel, PowerPoint, Outlook)</w:t>
            </w:r>
          </w:p>
        </w:tc>
      </w:tr>
      <w:tr w:rsidR="00163845" w:rsidRPr="00435DC8" w14:paraId="42CC8A80" w14:textId="77777777" w:rsidTr="00546155">
        <w:trPr>
          <w:trHeight w:val="397"/>
        </w:trPr>
        <w:tc>
          <w:tcPr>
            <w:tcW w:w="1985" w:type="dxa"/>
            <w:vAlign w:val="bottom"/>
          </w:tcPr>
          <w:p w14:paraId="40F12B3A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Interessen</w:t>
            </w:r>
          </w:p>
        </w:tc>
        <w:tc>
          <w:tcPr>
            <w:tcW w:w="7371" w:type="dxa"/>
            <w:gridSpan w:val="3"/>
            <w:vAlign w:val="bottom"/>
          </w:tcPr>
          <w:p w14:paraId="7F142496" w14:textId="77777777" w:rsidR="00163845" w:rsidRPr="005B683A" w:rsidRDefault="00163845" w:rsidP="00163845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Börse, </w:t>
            </w:r>
            <w:r w:rsidRPr="0066032F">
              <w:rPr>
                <w:rFonts w:ascii="Arial" w:hAnsi="Arial" w:cs="Arial"/>
                <w:color w:val="000000"/>
              </w:rPr>
              <w:t>Fußball</w:t>
            </w:r>
            <w:r>
              <w:rPr>
                <w:rFonts w:ascii="Arial" w:hAnsi="Arial" w:cs="Arial"/>
                <w:color w:val="000000"/>
                <w:lang w:val="en-US"/>
              </w:rPr>
              <w:t xml:space="preserve">, Tischtennis, </w:t>
            </w:r>
            <w:r w:rsidRPr="003A0C62">
              <w:rPr>
                <w:rFonts w:ascii="Arial" w:hAnsi="Arial" w:cs="Arial"/>
                <w:color w:val="000000"/>
              </w:rPr>
              <w:t>Trompete</w:t>
            </w:r>
          </w:p>
        </w:tc>
      </w:tr>
      <w:tr w:rsidR="00163845" w14:paraId="1F33B6A1" w14:textId="77777777" w:rsidTr="00546155">
        <w:trPr>
          <w:trHeight w:val="879"/>
        </w:trPr>
        <w:tc>
          <w:tcPr>
            <w:tcW w:w="9356" w:type="dxa"/>
            <w:gridSpan w:val="4"/>
            <w:vAlign w:val="bottom"/>
          </w:tcPr>
          <w:p w14:paraId="3BEA1BA7" w14:textId="4AED895F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Bremen,</w:t>
            </w:r>
            <w:r w:rsidRPr="005B683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</w:t>
            </w:r>
            <w:r w:rsidR="00311027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.0</w:t>
            </w:r>
            <w:r w:rsidR="00311027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.2024</w:t>
            </w:r>
          </w:p>
        </w:tc>
      </w:tr>
    </w:tbl>
    <w:p w14:paraId="0747D2BF" w14:textId="01A7B71D" w:rsidR="00723643" w:rsidRDefault="006C0737">
      <w:r w:rsidRPr="00613287">
        <w:rPr>
          <w:rFonts w:cstheme="minorHAnsi"/>
          <w:noProof/>
          <w:color w:val="3B3838" w:themeColor="background2" w:themeShade="4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E0E213E" wp14:editId="3AACA6CD">
            <wp:simplePos x="0" y="0"/>
            <wp:positionH relativeFrom="column">
              <wp:posOffset>4128770</wp:posOffset>
            </wp:positionH>
            <wp:positionV relativeFrom="paragraph">
              <wp:posOffset>69</wp:posOffset>
            </wp:positionV>
            <wp:extent cx="1310640" cy="1836420"/>
            <wp:effectExtent l="0" t="0" r="3810" b="0"/>
            <wp:wrapTight wrapText="bothSides">
              <wp:wrapPolygon edited="0">
                <wp:start x="0" y="0"/>
                <wp:lineTo x="0" y="21286"/>
                <wp:lineTo x="21349" y="21286"/>
                <wp:lineTo x="21349" y="0"/>
                <wp:lineTo x="0" y="0"/>
              </wp:wrapPolygon>
            </wp:wrapTight>
            <wp:docPr id="1" name="Grafik 1" descr="Ein Bild, das Person, Kleidung, Menschliches Gesicht, Lächel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Person, Kleidung, Menschliches Gesicht, Lächeln enthält.&#10;&#10;Automatisch generierte Beschreibu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Sect="00FF71E7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D2316A"/>
    <w:multiLevelType w:val="hybridMultilevel"/>
    <w:tmpl w:val="C0701E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80508"/>
    <w:multiLevelType w:val="hybridMultilevel"/>
    <w:tmpl w:val="681688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1108E"/>
    <w:multiLevelType w:val="hybridMultilevel"/>
    <w:tmpl w:val="734A5EB4"/>
    <w:lvl w:ilvl="0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DD78CD"/>
    <w:multiLevelType w:val="hybridMultilevel"/>
    <w:tmpl w:val="59269B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969A0"/>
    <w:multiLevelType w:val="hybridMultilevel"/>
    <w:tmpl w:val="CF3259F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6E2E74"/>
    <w:multiLevelType w:val="hybridMultilevel"/>
    <w:tmpl w:val="9F5273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5"/>
  </w:num>
  <w:num w:numId="2" w16cid:durableId="1772431636">
    <w:abstractNumId w:val="8"/>
  </w:num>
  <w:num w:numId="3" w16cid:durableId="281765791">
    <w:abstractNumId w:val="9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1256742096">
    <w:abstractNumId w:val="11"/>
  </w:num>
  <w:num w:numId="8" w16cid:durableId="65999115">
    <w:abstractNumId w:val="3"/>
  </w:num>
  <w:num w:numId="9" w16cid:durableId="653921185">
    <w:abstractNumId w:val="7"/>
  </w:num>
  <w:num w:numId="10" w16cid:durableId="893928750">
    <w:abstractNumId w:val="4"/>
  </w:num>
  <w:num w:numId="11" w16cid:durableId="1836651786">
    <w:abstractNumId w:val="10"/>
  </w:num>
  <w:num w:numId="12" w16cid:durableId="1796369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48B"/>
    <w:rsid w:val="000275E6"/>
    <w:rsid w:val="00036896"/>
    <w:rsid w:val="00042E3A"/>
    <w:rsid w:val="00064643"/>
    <w:rsid w:val="00071D7C"/>
    <w:rsid w:val="00087936"/>
    <w:rsid w:val="00090EC8"/>
    <w:rsid w:val="000A1FDA"/>
    <w:rsid w:val="000A595F"/>
    <w:rsid w:val="000B057E"/>
    <w:rsid w:val="000D1ACE"/>
    <w:rsid w:val="000E129F"/>
    <w:rsid w:val="000E45BB"/>
    <w:rsid w:val="000E63F6"/>
    <w:rsid w:val="001141C0"/>
    <w:rsid w:val="00115438"/>
    <w:rsid w:val="001158B8"/>
    <w:rsid w:val="001219CD"/>
    <w:rsid w:val="00123360"/>
    <w:rsid w:val="00141B9D"/>
    <w:rsid w:val="00142EBD"/>
    <w:rsid w:val="001614CF"/>
    <w:rsid w:val="00162A5A"/>
    <w:rsid w:val="00163845"/>
    <w:rsid w:val="001A0AC1"/>
    <w:rsid w:val="001B6B3F"/>
    <w:rsid w:val="001C382A"/>
    <w:rsid w:val="001D4DCD"/>
    <w:rsid w:val="001E5135"/>
    <w:rsid w:val="001F107C"/>
    <w:rsid w:val="002230D3"/>
    <w:rsid w:val="0023054D"/>
    <w:rsid w:val="002306AC"/>
    <w:rsid w:val="00233028"/>
    <w:rsid w:val="002508C2"/>
    <w:rsid w:val="00260FC1"/>
    <w:rsid w:val="00282DB0"/>
    <w:rsid w:val="0029463A"/>
    <w:rsid w:val="002A7EDE"/>
    <w:rsid w:val="002C15A1"/>
    <w:rsid w:val="002C419F"/>
    <w:rsid w:val="002C5A32"/>
    <w:rsid w:val="002D4516"/>
    <w:rsid w:val="00311027"/>
    <w:rsid w:val="00314B7A"/>
    <w:rsid w:val="003163FD"/>
    <w:rsid w:val="0031677B"/>
    <w:rsid w:val="00317799"/>
    <w:rsid w:val="00317E07"/>
    <w:rsid w:val="003532D7"/>
    <w:rsid w:val="00372F7B"/>
    <w:rsid w:val="003901C8"/>
    <w:rsid w:val="003A0C62"/>
    <w:rsid w:val="003A24F1"/>
    <w:rsid w:val="003A255D"/>
    <w:rsid w:val="003B1065"/>
    <w:rsid w:val="003B2110"/>
    <w:rsid w:val="003B7E96"/>
    <w:rsid w:val="003D131D"/>
    <w:rsid w:val="003D244D"/>
    <w:rsid w:val="003D2E4D"/>
    <w:rsid w:val="003D2F62"/>
    <w:rsid w:val="003F4607"/>
    <w:rsid w:val="003F62FD"/>
    <w:rsid w:val="00401DED"/>
    <w:rsid w:val="0040212B"/>
    <w:rsid w:val="00404806"/>
    <w:rsid w:val="00415E7E"/>
    <w:rsid w:val="004302CC"/>
    <w:rsid w:val="00435DC8"/>
    <w:rsid w:val="00436B1E"/>
    <w:rsid w:val="00443668"/>
    <w:rsid w:val="0045211A"/>
    <w:rsid w:val="004523B3"/>
    <w:rsid w:val="00452C2C"/>
    <w:rsid w:val="0048690A"/>
    <w:rsid w:val="004A3726"/>
    <w:rsid w:val="004A54BA"/>
    <w:rsid w:val="004C32FE"/>
    <w:rsid w:val="004D5766"/>
    <w:rsid w:val="00507038"/>
    <w:rsid w:val="00507EA7"/>
    <w:rsid w:val="005228C8"/>
    <w:rsid w:val="00522D1E"/>
    <w:rsid w:val="00546155"/>
    <w:rsid w:val="00546515"/>
    <w:rsid w:val="00571F99"/>
    <w:rsid w:val="005A5B51"/>
    <w:rsid w:val="005B0BA3"/>
    <w:rsid w:val="005B45E5"/>
    <w:rsid w:val="005B683A"/>
    <w:rsid w:val="005C20EC"/>
    <w:rsid w:val="005F0E28"/>
    <w:rsid w:val="005F1F88"/>
    <w:rsid w:val="005F69B5"/>
    <w:rsid w:val="005F6FCF"/>
    <w:rsid w:val="00613F20"/>
    <w:rsid w:val="00625DEE"/>
    <w:rsid w:val="00632D5A"/>
    <w:rsid w:val="00640D40"/>
    <w:rsid w:val="0066032F"/>
    <w:rsid w:val="00662DFB"/>
    <w:rsid w:val="006712D5"/>
    <w:rsid w:val="00693E09"/>
    <w:rsid w:val="006A12EB"/>
    <w:rsid w:val="006A167A"/>
    <w:rsid w:val="006A3C8D"/>
    <w:rsid w:val="006B7F78"/>
    <w:rsid w:val="006C0737"/>
    <w:rsid w:val="006E0D0B"/>
    <w:rsid w:val="006E18B6"/>
    <w:rsid w:val="0072324B"/>
    <w:rsid w:val="00723643"/>
    <w:rsid w:val="00733DA1"/>
    <w:rsid w:val="00736A44"/>
    <w:rsid w:val="007547DA"/>
    <w:rsid w:val="007547F9"/>
    <w:rsid w:val="00754AD2"/>
    <w:rsid w:val="00763DCE"/>
    <w:rsid w:val="00785254"/>
    <w:rsid w:val="007909E2"/>
    <w:rsid w:val="007925D8"/>
    <w:rsid w:val="007966F0"/>
    <w:rsid w:val="00796CF8"/>
    <w:rsid w:val="007A3E08"/>
    <w:rsid w:val="007C6A3C"/>
    <w:rsid w:val="007D2433"/>
    <w:rsid w:val="007D2804"/>
    <w:rsid w:val="007E59A7"/>
    <w:rsid w:val="008063A4"/>
    <w:rsid w:val="00807A70"/>
    <w:rsid w:val="00814F18"/>
    <w:rsid w:val="0082113E"/>
    <w:rsid w:val="00821F9D"/>
    <w:rsid w:val="008247D0"/>
    <w:rsid w:val="00850BA7"/>
    <w:rsid w:val="008B0FC0"/>
    <w:rsid w:val="008B54B3"/>
    <w:rsid w:val="008B69C0"/>
    <w:rsid w:val="008D00D3"/>
    <w:rsid w:val="008E5B18"/>
    <w:rsid w:val="008F5EC3"/>
    <w:rsid w:val="008F7912"/>
    <w:rsid w:val="00903ED4"/>
    <w:rsid w:val="00912878"/>
    <w:rsid w:val="00916639"/>
    <w:rsid w:val="00945B19"/>
    <w:rsid w:val="00956D99"/>
    <w:rsid w:val="0099719E"/>
    <w:rsid w:val="009A4CF2"/>
    <w:rsid w:val="009B2370"/>
    <w:rsid w:val="009F29DA"/>
    <w:rsid w:val="00A1375F"/>
    <w:rsid w:val="00A2458A"/>
    <w:rsid w:val="00A251BA"/>
    <w:rsid w:val="00A62A2F"/>
    <w:rsid w:val="00A67702"/>
    <w:rsid w:val="00A828FD"/>
    <w:rsid w:val="00AB2A5A"/>
    <w:rsid w:val="00AD21D2"/>
    <w:rsid w:val="00AF7469"/>
    <w:rsid w:val="00B174AD"/>
    <w:rsid w:val="00B34AA4"/>
    <w:rsid w:val="00B359DB"/>
    <w:rsid w:val="00B5178D"/>
    <w:rsid w:val="00B57274"/>
    <w:rsid w:val="00B64318"/>
    <w:rsid w:val="00B80D63"/>
    <w:rsid w:val="00B84458"/>
    <w:rsid w:val="00B90595"/>
    <w:rsid w:val="00BB5FC2"/>
    <w:rsid w:val="00BD640A"/>
    <w:rsid w:val="00BE2745"/>
    <w:rsid w:val="00BF1D4F"/>
    <w:rsid w:val="00BF4D5D"/>
    <w:rsid w:val="00C018E4"/>
    <w:rsid w:val="00C066FA"/>
    <w:rsid w:val="00C10198"/>
    <w:rsid w:val="00C30D86"/>
    <w:rsid w:val="00C33522"/>
    <w:rsid w:val="00C52B7D"/>
    <w:rsid w:val="00C54497"/>
    <w:rsid w:val="00C979C9"/>
    <w:rsid w:val="00CD0A29"/>
    <w:rsid w:val="00CE222B"/>
    <w:rsid w:val="00CF31EE"/>
    <w:rsid w:val="00CF6595"/>
    <w:rsid w:val="00D05F0A"/>
    <w:rsid w:val="00D10083"/>
    <w:rsid w:val="00D306DB"/>
    <w:rsid w:val="00D366F8"/>
    <w:rsid w:val="00D41DC1"/>
    <w:rsid w:val="00D45C3D"/>
    <w:rsid w:val="00D4712E"/>
    <w:rsid w:val="00D56ABC"/>
    <w:rsid w:val="00D57DC6"/>
    <w:rsid w:val="00D737BB"/>
    <w:rsid w:val="00D868C8"/>
    <w:rsid w:val="00D900A9"/>
    <w:rsid w:val="00DA12AF"/>
    <w:rsid w:val="00DA1505"/>
    <w:rsid w:val="00DA7DCF"/>
    <w:rsid w:val="00DD12FC"/>
    <w:rsid w:val="00E04907"/>
    <w:rsid w:val="00E34AA6"/>
    <w:rsid w:val="00E4085D"/>
    <w:rsid w:val="00E431ED"/>
    <w:rsid w:val="00E56870"/>
    <w:rsid w:val="00E64FF5"/>
    <w:rsid w:val="00E75072"/>
    <w:rsid w:val="00E82B03"/>
    <w:rsid w:val="00E85C57"/>
    <w:rsid w:val="00E87E01"/>
    <w:rsid w:val="00E96ACB"/>
    <w:rsid w:val="00E97FFA"/>
    <w:rsid w:val="00EA6199"/>
    <w:rsid w:val="00EB13D8"/>
    <w:rsid w:val="00EB5816"/>
    <w:rsid w:val="00EE663F"/>
    <w:rsid w:val="00EF6A9E"/>
    <w:rsid w:val="00F02B7F"/>
    <w:rsid w:val="00F11BEF"/>
    <w:rsid w:val="00F123A7"/>
    <w:rsid w:val="00F258E7"/>
    <w:rsid w:val="00F27B26"/>
    <w:rsid w:val="00F4090D"/>
    <w:rsid w:val="00F40AB0"/>
    <w:rsid w:val="00F53ABF"/>
    <w:rsid w:val="00F71FC9"/>
    <w:rsid w:val="00F737D7"/>
    <w:rsid w:val="00F80053"/>
    <w:rsid w:val="00FA02C7"/>
    <w:rsid w:val="00FB722F"/>
    <w:rsid w:val="00FC59F3"/>
    <w:rsid w:val="00FF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Leonard Burmester</cp:lastModifiedBy>
  <cp:revision>4</cp:revision>
  <dcterms:created xsi:type="dcterms:W3CDTF">2024-08-27T16:56:00Z</dcterms:created>
  <dcterms:modified xsi:type="dcterms:W3CDTF">2024-09-03T15:39:00Z</dcterms:modified>
</cp:coreProperties>
</file>