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827"/>
        <w:gridCol w:w="2127"/>
      </w:tblGrid>
      <w:tr w:rsidR="002508C2" w:rsidRPr="00945965" w14:paraId="5DF08F91" w14:textId="77777777" w:rsidTr="00F7355E">
        <w:trPr>
          <w:trHeight w:val="850"/>
        </w:trPr>
        <w:tc>
          <w:tcPr>
            <w:tcW w:w="9062" w:type="dxa"/>
            <w:gridSpan w:val="3"/>
            <w:vAlign w:val="bottom"/>
          </w:tcPr>
          <w:p w14:paraId="722A5AF6" w14:textId="53FF66EA" w:rsidR="002508C2" w:rsidRPr="00945965" w:rsidRDefault="00FF5F6D" w:rsidP="000B184B">
            <w:pPr>
              <w:jc w:val="center"/>
              <w:rPr>
                <w:rFonts w:ascii="Georgia" w:hAnsi="Georgia"/>
                <w:sz w:val="64"/>
                <w:szCs w:val="64"/>
              </w:rPr>
            </w:pPr>
            <w:r w:rsidRPr="00945965">
              <w:rPr>
                <w:rFonts w:ascii="Georgia" w:hAnsi="Georgia"/>
                <w:sz w:val="64"/>
                <w:szCs w:val="64"/>
              </w:rPr>
              <w:t>Nicky Spinnel</w:t>
            </w:r>
          </w:p>
        </w:tc>
      </w:tr>
      <w:tr w:rsidR="00656AFB" w:rsidRPr="00945965" w14:paraId="29A4F061" w14:textId="77777777" w:rsidTr="000B184B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1035A056" w:rsidR="00656AFB" w:rsidRPr="00945965" w:rsidRDefault="00656AFB" w:rsidP="000B184B">
            <w:pPr>
              <w:jc w:val="center"/>
              <w:rPr>
                <w:rFonts w:ascii="Georgia" w:hAnsi="Georgia"/>
                <w:b/>
                <w:smallCaps/>
              </w:rPr>
            </w:pPr>
            <w:r w:rsidRPr="0094596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945965" w:rsidRPr="00945965" w14:paraId="7E507145" w14:textId="77777777" w:rsidTr="000B184B">
        <w:trPr>
          <w:trHeight w:val="340"/>
        </w:trPr>
        <w:tc>
          <w:tcPr>
            <w:tcW w:w="2116" w:type="dxa"/>
            <w:vAlign w:val="bottom"/>
          </w:tcPr>
          <w:p w14:paraId="37A6837E" w14:textId="772A021F" w:rsidR="00945965" w:rsidRPr="00945965" w:rsidRDefault="00945965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Adresse:</w:t>
            </w:r>
          </w:p>
        </w:tc>
        <w:tc>
          <w:tcPr>
            <w:tcW w:w="6946" w:type="dxa"/>
            <w:gridSpan w:val="2"/>
            <w:vAlign w:val="bottom"/>
          </w:tcPr>
          <w:p w14:paraId="0AD090D2" w14:textId="29152C9D" w:rsidR="00945965" w:rsidRPr="00945965" w:rsidRDefault="00945965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Londoner Str. 25</w:t>
            </w:r>
            <w:r w:rsidR="003A7A3D">
              <w:rPr>
                <w:rFonts w:ascii="Georgia" w:hAnsi="Georgia" w:cs="Georgia"/>
                <w:color w:val="000000"/>
              </w:rPr>
              <w:t>,</w:t>
            </w:r>
            <w:r w:rsidRPr="00945965">
              <w:rPr>
                <w:rFonts w:ascii="Georgia" w:hAnsi="Georgia" w:cs="Georgia"/>
                <w:color w:val="000000"/>
              </w:rPr>
              <w:t xml:space="preserve"> 13349 Berlin</w:t>
            </w:r>
          </w:p>
        </w:tc>
      </w:tr>
      <w:tr w:rsidR="00945965" w:rsidRPr="00945965" w14:paraId="18EF21B5" w14:textId="77777777" w:rsidTr="000B184B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945965" w:rsidRPr="000B184B" w:rsidRDefault="00945965" w:rsidP="00647C8F">
            <w:pPr>
              <w:rPr>
                <w:rFonts w:ascii="Georgia" w:hAnsi="Georgia" w:cs="Georgia"/>
                <w:color w:val="000000"/>
              </w:rPr>
            </w:pPr>
            <w:r w:rsidRPr="000B184B">
              <w:rPr>
                <w:rFonts w:ascii="Georgia" w:hAnsi="Georgia" w:cs="Georgia"/>
                <w:color w:val="000000"/>
              </w:rPr>
              <w:t>E-Mail:</w:t>
            </w:r>
          </w:p>
        </w:tc>
        <w:tc>
          <w:tcPr>
            <w:tcW w:w="6946" w:type="dxa"/>
            <w:gridSpan w:val="2"/>
            <w:vAlign w:val="bottom"/>
          </w:tcPr>
          <w:p w14:paraId="1346A9DC" w14:textId="13F4DA2C" w:rsidR="00945965" w:rsidRPr="000B184B" w:rsidRDefault="00945965" w:rsidP="00647C8F">
            <w:pPr>
              <w:rPr>
                <w:rFonts w:ascii="Georgia" w:hAnsi="Georgia" w:cs="Georgia"/>
                <w:color w:val="000000"/>
              </w:rPr>
            </w:pPr>
            <w:hyperlink r:id="rId6" w:history="1">
              <w:r w:rsidRPr="000B184B">
                <w:rPr>
                  <w:rFonts w:cs="Georgia"/>
                  <w:color w:val="000000"/>
                </w:rPr>
                <w:t>lil_james24@pm.me</w:t>
              </w:r>
            </w:hyperlink>
          </w:p>
        </w:tc>
      </w:tr>
      <w:tr w:rsidR="00945965" w:rsidRPr="00945965" w14:paraId="75FC1235" w14:textId="77777777" w:rsidTr="000B184B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945965" w:rsidRPr="00945965" w:rsidRDefault="00945965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Mobil:</w:t>
            </w:r>
          </w:p>
        </w:tc>
        <w:tc>
          <w:tcPr>
            <w:tcW w:w="6946" w:type="dxa"/>
            <w:gridSpan w:val="2"/>
            <w:vAlign w:val="bottom"/>
          </w:tcPr>
          <w:p w14:paraId="5D969C6E" w14:textId="691BB963" w:rsidR="00945965" w:rsidRPr="00945965" w:rsidRDefault="00945965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+49 176 40133590</w:t>
            </w:r>
          </w:p>
        </w:tc>
      </w:tr>
      <w:tr w:rsidR="00945965" w:rsidRPr="00945965" w14:paraId="49C9E9C3" w14:textId="77777777" w:rsidTr="000B184B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945965" w:rsidRPr="00945965" w:rsidRDefault="00945965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6946" w:type="dxa"/>
            <w:gridSpan w:val="2"/>
            <w:vAlign w:val="bottom"/>
          </w:tcPr>
          <w:p w14:paraId="6FC3E8E1" w14:textId="567397CF" w:rsidR="00945965" w:rsidRPr="00945965" w:rsidRDefault="00945965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24.02.2004 in Berlin</w:t>
            </w:r>
          </w:p>
        </w:tc>
      </w:tr>
      <w:tr w:rsidR="002508C2" w:rsidRPr="00945965" w14:paraId="0FCADE56" w14:textId="77777777" w:rsidTr="000B184B">
        <w:trPr>
          <w:trHeight w:val="454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945965" w:rsidRDefault="002508C2" w:rsidP="000B184B">
            <w:pPr>
              <w:jc w:val="center"/>
              <w:rPr>
                <w:rFonts w:ascii="Georgia" w:hAnsi="Georgia"/>
              </w:rPr>
            </w:pPr>
            <w:r w:rsidRPr="00945965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945965" w14:paraId="7D1DEBF7" w14:textId="77777777" w:rsidTr="00F7355E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8B3AF4F" w:rsidR="007C6A3C" w:rsidRPr="00945965" w:rsidRDefault="005C2F82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08</w:t>
            </w:r>
            <w:r w:rsidR="007C6A3C" w:rsidRPr="00945965">
              <w:rPr>
                <w:rFonts w:ascii="Georgia" w:hAnsi="Georgia"/>
              </w:rPr>
              <w:t>/20</w:t>
            </w:r>
            <w:r w:rsidRPr="00945965">
              <w:rPr>
                <w:rFonts w:ascii="Georgia" w:hAnsi="Georgia"/>
              </w:rPr>
              <w:t>21</w:t>
            </w:r>
            <w:r w:rsidR="007C6A3C" w:rsidRPr="00945965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0C2B846F" w14:textId="4C03E0DE" w:rsidR="007C6A3C" w:rsidRPr="00945965" w:rsidRDefault="005C2F82" w:rsidP="00647C8F">
            <w:pPr>
              <w:rPr>
                <w:rFonts w:ascii="Georgia" w:hAnsi="Georgia"/>
                <w:b/>
                <w:smallCaps/>
                <w:sz w:val="24"/>
              </w:rPr>
            </w:pPr>
            <w:r w:rsidRPr="00945965">
              <w:rPr>
                <w:rFonts w:ascii="Georgia" w:hAnsi="Georgia"/>
                <w:b/>
                <w:smallCaps/>
                <w:sz w:val="28"/>
              </w:rPr>
              <w:t>Oberstufenzentrum Banken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64E26CE1" w:rsidR="007C6A3C" w:rsidRPr="000B184B" w:rsidRDefault="00466987" w:rsidP="00647C8F">
            <w:pPr>
              <w:jc w:val="right"/>
              <w:rPr>
                <w:rFonts w:ascii="Georgia" w:hAnsi="Georgia"/>
                <w:iCs/>
                <w:smallCaps/>
                <w:sz w:val="24"/>
              </w:rPr>
            </w:pPr>
            <w:r w:rsidRPr="000B184B">
              <w:rPr>
                <w:rFonts w:ascii="Georgia" w:hAnsi="Georgia"/>
                <w:iCs/>
                <w:smallCaps/>
                <w:sz w:val="28"/>
              </w:rPr>
              <w:t>Berlin</w:t>
            </w:r>
          </w:p>
        </w:tc>
      </w:tr>
      <w:tr w:rsidR="00945965" w:rsidRPr="00945965" w14:paraId="61E5D482" w14:textId="77777777" w:rsidTr="00625414">
        <w:trPr>
          <w:trHeight w:val="20"/>
        </w:trPr>
        <w:tc>
          <w:tcPr>
            <w:tcW w:w="2116" w:type="dxa"/>
            <w:vMerge w:val="restart"/>
            <w:vAlign w:val="bottom"/>
          </w:tcPr>
          <w:p w14:paraId="7FF25A3D" w14:textId="77777777" w:rsidR="00945965" w:rsidRPr="00945965" w:rsidRDefault="00945965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419A9228" w14:textId="3B04AE9C" w:rsidR="00945965" w:rsidRPr="00945965" w:rsidRDefault="00823FA0" w:rsidP="00647C8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Berufsa</w:t>
            </w:r>
            <w:r w:rsidR="00945965" w:rsidRPr="00945965">
              <w:rPr>
                <w:rFonts w:ascii="Georgia" w:hAnsi="Georgia"/>
              </w:rPr>
              <w:t>usbildung zum Bankkaufmann</w:t>
            </w:r>
          </w:p>
        </w:tc>
      </w:tr>
      <w:tr w:rsidR="00823FA0" w:rsidRPr="00945965" w14:paraId="37EA13F0" w14:textId="77777777" w:rsidTr="00625414">
        <w:trPr>
          <w:trHeight w:val="20"/>
        </w:trPr>
        <w:tc>
          <w:tcPr>
            <w:tcW w:w="2116" w:type="dxa"/>
            <w:vMerge/>
            <w:vAlign w:val="bottom"/>
          </w:tcPr>
          <w:p w14:paraId="7F6CCCEB" w14:textId="77777777" w:rsidR="00823FA0" w:rsidRPr="00945965" w:rsidRDefault="00823FA0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BFE5AB2" w14:textId="5225EDC1" w:rsidR="00823FA0" w:rsidRPr="00823FA0" w:rsidRDefault="00823FA0" w:rsidP="00823FA0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Aktueller Schnitt: 1,6</w:t>
            </w:r>
          </w:p>
        </w:tc>
      </w:tr>
      <w:tr w:rsidR="00945965" w:rsidRPr="00945965" w14:paraId="7EABE9F1" w14:textId="77777777" w:rsidTr="00625414">
        <w:trPr>
          <w:trHeight w:val="20"/>
        </w:trPr>
        <w:tc>
          <w:tcPr>
            <w:tcW w:w="2116" w:type="dxa"/>
            <w:vMerge/>
            <w:vAlign w:val="bottom"/>
          </w:tcPr>
          <w:p w14:paraId="4916601C" w14:textId="77777777" w:rsidR="00945965" w:rsidRPr="00945965" w:rsidRDefault="00945965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7A71E6B0" w14:textId="2A305DAF" w:rsidR="00945965" w:rsidRPr="00945965" w:rsidRDefault="00945965" w:rsidP="00647C8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i/>
                <w:iCs/>
                <w:color w:val="000000"/>
              </w:rPr>
              <w:t xml:space="preserve">Führung meiner Gruppe beim Projekt </w:t>
            </w:r>
            <w:r w:rsidR="0018575B">
              <w:rPr>
                <w:rFonts w:ascii="Georgia" w:hAnsi="Georgia" w:cs="Georgia"/>
                <w:i/>
                <w:iCs/>
                <w:color w:val="000000"/>
              </w:rPr>
              <w:t>„</w:t>
            </w:r>
            <w:r w:rsidRPr="00945965">
              <w:rPr>
                <w:rFonts w:ascii="Georgia" w:hAnsi="Georgia" w:cs="Georgia"/>
                <w:i/>
                <w:iCs/>
                <w:color w:val="000000"/>
              </w:rPr>
              <w:t>Inflationsausgleich für Kleinsparer</w:t>
            </w:r>
            <w:r w:rsidR="0018575B">
              <w:rPr>
                <w:rFonts w:ascii="Georgia" w:hAnsi="Georgia" w:cs="Georgia"/>
                <w:i/>
                <w:iCs/>
                <w:color w:val="000000"/>
              </w:rPr>
              <w:t>“</w:t>
            </w:r>
          </w:p>
        </w:tc>
      </w:tr>
      <w:tr w:rsidR="00C018E4" w:rsidRPr="00945965" w14:paraId="013361E1" w14:textId="77777777" w:rsidTr="00F7355E">
        <w:trPr>
          <w:trHeight w:val="397"/>
        </w:trPr>
        <w:tc>
          <w:tcPr>
            <w:tcW w:w="2116" w:type="dxa"/>
            <w:vAlign w:val="bottom"/>
          </w:tcPr>
          <w:p w14:paraId="6C65D3AA" w14:textId="2A3DD284" w:rsidR="007C6A3C" w:rsidRPr="00945965" w:rsidRDefault="007C6A3C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0</w:t>
            </w:r>
            <w:r w:rsidR="000A0CFD" w:rsidRPr="00945965">
              <w:rPr>
                <w:rFonts w:ascii="Georgia" w:hAnsi="Georgia"/>
              </w:rPr>
              <w:t>9</w:t>
            </w:r>
            <w:r w:rsidRPr="00945965">
              <w:rPr>
                <w:rFonts w:ascii="Georgia" w:hAnsi="Georgia"/>
              </w:rPr>
              <w:t>/201</w:t>
            </w:r>
            <w:r w:rsidR="000A0CFD" w:rsidRPr="00945965">
              <w:rPr>
                <w:rFonts w:ascii="Georgia" w:hAnsi="Georgia"/>
              </w:rPr>
              <w:t>6</w:t>
            </w:r>
            <w:r w:rsidRPr="00945965">
              <w:rPr>
                <w:rFonts w:ascii="Georgia" w:hAnsi="Georgia"/>
              </w:rPr>
              <w:t xml:space="preserve"> – 0</w:t>
            </w:r>
            <w:r w:rsidR="000A0CFD" w:rsidRPr="00945965">
              <w:rPr>
                <w:rFonts w:ascii="Georgia" w:hAnsi="Georgia"/>
              </w:rPr>
              <w:t>6</w:t>
            </w:r>
            <w:r w:rsidRPr="00945965">
              <w:rPr>
                <w:rFonts w:ascii="Georgia" w:hAnsi="Georgia"/>
              </w:rPr>
              <w:t>/20</w:t>
            </w:r>
            <w:r w:rsidR="000A0CFD" w:rsidRPr="00945965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vAlign w:val="bottom"/>
          </w:tcPr>
          <w:p w14:paraId="197620E3" w14:textId="4304950C" w:rsidR="007C6A3C" w:rsidRPr="00945965" w:rsidRDefault="000A0CFD" w:rsidP="00647C8F">
            <w:pPr>
              <w:rPr>
                <w:rFonts w:ascii="Georgia" w:hAnsi="Georgia"/>
                <w:sz w:val="28"/>
              </w:rPr>
            </w:pPr>
            <w:r w:rsidRPr="00945965">
              <w:rPr>
                <w:rFonts w:ascii="Georgia" w:hAnsi="Georgia"/>
                <w:b/>
                <w:smallCaps/>
                <w:sz w:val="28"/>
              </w:rPr>
              <w:t>Julius-Leber-Oberschule</w:t>
            </w:r>
          </w:p>
        </w:tc>
        <w:tc>
          <w:tcPr>
            <w:tcW w:w="2129" w:type="dxa"/>
            <w:vAlign w:val="bottom"/>
          </w:tcPr>
          <w:p w14:paraId="63D86F51" w14:textId="5D77D0B9" w:rsidR="007C6A3C" w:rsidRPr="00945965" w:rsidRDefault="00466987" w:rsidP="00647C8F">
            <w:pPr>
              <w:jc w:val="right"/>
              <w:rPr>
                <w:rFonts w:ascii="Georgia" w:hAnsi="Georgia"/>
                <w:iCs/>
              </w:rPr>
            </w:pPr>
            <w:r w:rsidRPr="000B184B">
              <w:rPr>
                <w:rFonts w:ascii="Georgia" w:hAnsi="Georgia"/>
                <w:iCs/>
                <w:smallCaps/>
                <w:sz w:val="28"/>
              </w:rPr>
              <w:t>Berli</w:t>
            </w:r>
            <w:r w:rsidR="007C6A3C" w:rsidRPr="000B184B">
              <w:rPr>
                <w:rFonts w:ascii="Georgia" w:hAnsi="Georgia"/>
                <w:iCs/>
                <w:smallCaps/>
                <w:sz w:val="28"/>
              </w:rPr>
              <w:t>n</w:t>
            </w:r>
          </w:p>
        </w:tc>
      </w:tr>
      <w:tr w:rsidR="00C018E4" w:rsidRPr="00945965" w14:paraId="62632213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7C6A3C" w:rsidRPr="00945965" w:rsidRDefault="007C6A3C" w:rsidP="00647C8F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vAlign w:val="bottom"/>
          </w:tcPr>
          <w:p w14:paraId="1ABFFA93" w14:textId="2781CDC4" w:rsidR="007C6A3C" w:rsidRPr="00945965" w:rsidRDefault="00372F7B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Mittlere Reife</w:t>
            </w:r>
          </w:p>
        </w:tc>
        <w:tc>
          <w:tcPr>
            <w:tcW w:w="2129" w:type="dxa"/>
            <w:vAlign w:val="bottom"/>
          </w:tcPr>
          <w:p w14:paraId="51FC9814" w14:textId="77777777" w:rsidR="007C6A3C" w:rsidRPr="00945965" w:rsidRDefault="007C6A3C" w:rsidP="00647C8F">
            <w:pPr>
              <w:rPr>
                <w:rFonts w:ascii="Georgia" w:hAnsi="Georgia"/>
              </w:rPr>
            </w:pPr>
          </w:p>
        </w:tc>
      </w:tr>
      <w:tr w:rsidR="002508C2" w:rsidRPr="00945965" w14:paraId="3A2665B3" w14:textId="77777777" w:rsidTr="000B184B">
        <w:trPr>
          <w:trHeight w:val="454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57ED3BF" w:rsidR="002508C2" w:rsidRPr="00945965" w:rsidRDefault="002508C2" w:rsidP="000B184B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45965">
              <w:rPr>
                <w:rFonts w:ascii="Georgia" w:hAnsi="Georgia"/>
                <w:b/>
                <w:smallCaps/>
                <w:sz w:val="32"/>
                <w:szCs w:val="32"/>
              </w:rPr>
              <w:t>Praktische Erfahrunge</w:t>
            </w:r>
            <w:r w:rsidR="000A0CFD" w:rsidRPr="00945965">
              <w:rPr>
                <w:rFonts w:ascii="Georgia" w:hAnsi="Georgia"/>
                <w:b/>
                <w:smallCaps/>
                <w:sz w:val="32"/>
                <w:szCs w:val="32"/>
              </w:rPr>
              <w:t>n</w:t>
            </w:r>
          </w:p>
        </w:tc>
      </w:tr>
      <w:tr w:rsidR="00C018E4" w:rsidRPr="00945965" w14:paraId="127C64E2" w14:textId="77777777" w:rsidTr="00F7355E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461FB50E" w:rsidR="007C6A3C" w:rsidRPr="00945965" w:rsidRDefault="00372F7B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0</w:t>
            </w:r>
            <w:r w:rsidR="00E825C6" w:rsidRPr="00945965">
              <w:rPr>
                <w:rFonts w:ascii="Georgia" w:hAnsi="Georgia" w:cs="Georgia"/>
                <w:color w:val="000000"/>
              </w:rPr>
              <w:t>8</w:t>
            </w:r>
            <w:r w:rsidRPr="00945965">
              <w:rPr>
                <w:rFonts w:ascii="Georgia" w:hAnsi="Georgia" w:cs="Georgia"/>
                <w:color w:val="000000"/>
              </w:rPr>
              <w:t>/20</w:t>
            </w:r>
            <w:r w:rsidR="00E825C6" w:rsidRPr="00945965">
              <w:rPr>
                <w:rFonts w:ascii="Georgia" w:hAnsi="Georgia" w:cs="Georgia"/>
                <w:color w:val="000000"/>
              </w:rPr>
              <w:t>2</w:t>
            </w:r>
            <w:r w:rsidR="00A163D8" w:rsidRPr="00945965">
              <w:rPr>
                <w:rFonts w:ascii="Georgia" w:hAnsi="Georgia" w:cs="Georgia"/>
                <w:color w:val="000000"/>
              </w:rPr>
              <w:t>1</w:t>
            </w:r>
            <w:r w:rsidRPr="00945965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945965">
              <w:rPr>
                <w:rFonts w:ascii="Georgia" w:hAnsi="Georgia" w:cs="Georgia"/>
                <w:color w:val="000000"/>
              </w:rPr>
              <w:t>–</w:t>
            </w:r>
            <w:r w:rsidRPr="00945965">
              <w:rPr>
                <w:rFonts w:ascii="Georgia" w:hAnsi="Georgia" w:cs="Georgia"/>
                <w:color w:val="000000"/>
              </w:rPr>
              <w:t xml:space="preserve"> </w:t>
            </w:r>
            <w:r w:rsidR="00E825C6" w:rsidRPr="00945965">
              <w:rPr>
                <w:rFonts w:ascii="Georgia" w:hAnsi="Georgia" w:cs="Georgia"/>
                <w:color w:val="000000"/>
              </w:rPr>
              <w:t>heute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38F27285" w14:textId="001CD7D6" w:rsidR="007C6A3C" w:rsidRPr="00945965" w:rsidRDefault="00E825C6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  <w:b/>
                <w:smallCaps/>
                <w:sz w:val="28"/>
              </w:rPr>
              <w:t>Berliner Sparkasse AöR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4820196E" w14:textId="3F22EBA6" w:rsidR="007C6A3C" w:rsidRPr="000B184B" w:rsidRDefault="00466987" w:rsidP="00647C8F">
            <w:pPr>
              <w:jc w:val="right"/>
              <w:rPr>
                <w:rFonts w:ascii="Georgia" w:hAnsi="Georgia"/>
                <w:iCs/>
                <w:smallCaps/>
                <w:sz w:val="24"/>
              </w:rPr>
            </w:pPr>
            <w:r w:rsidRPr="000B184B">
              <w:rPr>
                <w:rFonts w:ascii="Georgia" w:hAnsi="Georgia"/>
                <w:iCs/>
                <w:smallCaps/>
                <w:sz w:val="28"/>
              </w:rPr>
              <w:t>Berlin</w:t>
            </w:r>
          </w:p>
        </w:tc>
      </w:tr>
      <w:tr w:rsidR="00945965" w:rsidRPr="00945965" w14:paraId="335D84E9" w14:textId="77777777" w:rsidTr="00625414">
        <w:trPr>
          <w:trHeight w:val="20"/>
        </w:trPr>
        <w:tc>
          <w:tcPr>
            <w:tcW w:w="2116" w:type="dxa"/>
            <w:vMerge w:val="restart"/>
            <w:vAlign w:val="bottom"/>
          </w:tcPr>
          <w:p w14:paraId="4936F65C" w14:textId="77777777" w:rsidR="00945965" w:rsidRPr="00945965" w:rsidRDefault="00945965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475B997" w14:textId="7BC51765" w:rsidR="00945965" w:rsidRPr="00945965" w:rsidRDefault="00085ABB" w:rsidP="00647C8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Berufs</w:t>
            </w:r>
            <w:r w:rsidRPr="00945965">
              <w:rPr>
                <w:rFonts w:ascii="Georgia" w:hAnsi="Georgia"/>
              </w:rPr>
              <w:t>ausbildung</w:t>
            </w:r>
            <w:r w:rsidR="00945965" w:rsidRPr="00945965">
              <w:rPr>
                <w:rFonts w:ascii="Georgia" w:hAnsi="Georgia"/>
              </w:rPr>
              <w:t xml:space="preserve"> zum Bankkaufmann</w:t>
            </w:r>
          </w:p>
        </w:tc>
      </w:tr>
      <w:tr w:rsidR="00945965" w:rsidRPr="00945965" w14:paraId="54C3D64C" w14:textId="77777777" w:rsidTr="00625414">
        <w:trPr>
          <w:trHeight w:val="20"/>
        </w:trPr>
        <w:tc>
          <w:tcPr>
            <w:tcW w:w="2116" w:type="dxa"/>
            <w:vMerge/>
            <w:vAlign w:val="bottom"/>
          </w:tcPr>
          <w:p w14:paraId="25C0BB2F" w14:textId="77777777" w:rsidR="00945965" w:rsidRPr="00945965" w:rsidRDefault="00945965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6DD9BA0F" w14:textId="34B11F7D" w:rsidR="00945965" w:rsidRPr="00945965" w:rsidRDefault="00945965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i/>
                <w:iCs/>
                <w:color w:val="000000"/>
              </w:rPr>
              <w:t>Betreuung von Privat- und Firmenkunden bei Alltagsaufgaben</w:t>
            </w:r>
          </w:p>
        </w:tc>
      </w:tr>
      <w:tr w:rsidR="00945965" w:rsidRPr="00945965" w14:paraId="5178A3D0" w14:textId="77777777" w:rsidTr="00625414">
        <w:trPr>
          <w:trHeight w:val="20"/>
        </w:trPr>
        <w:tc>
          <w:tcPr>
            <w:tcW w:w="2116" w:type="dxa"/>
            <w:vMerge/>
            <w:vAlign w:val="bottom"/>
          </w:tcPr>
          <w:p w14:paraId="02858F79" w14:textId="77777777" w:rsidR="00945965" w:rsidRPr="00945965" w:rsidRDefault="00945965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58DDD671" w14:textId="61CEB460" w:rsidR="00945965" w:rsidRPr="00945965" w:rsidRDefault="00945965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945965">
              <w:rPr>
                <w:rFonts w:ascii="Georgia" w:hAnsi="Georgia"/>
                <w:i/>
              </w:rPr>
              <w:t>Repräsentation der Berliner Sparkasse bei Events und Messen</w:t>
            </w:r>
          </w:p>
        </w:tc>
      </w:tr>
      <w:tr w:rsidR="00945965" w:rsidRPr="00945965" w14:paraId="761BDC02" w14:textId="77777777" w:rsidTr="00625414">
        <w:trPr>
          <w:trHeight w:val="20"/>
        </w:trPr>
        <w:tc>
          <w:tcPr>
            <w:tcW w:w="2116" w:type="dxa"/>
            <w:vMerge/>
            <w:vAlign w:val="bottom"/>
          </w:tcPr>
          <w:p w14:paraId="2B0BF579" w14:textId="77777777" w:rsidR="00945965" w:rsidRPr="00945965" w:rsidRDefault="00945965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4D4E32D" w14:textId="14952058" w:rsidR="00945965" w:rsidRPr="00945965" w:rsidRDefault="00945965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945965">
              <w:rPr>
                <w:rFonts w:ascii="Georgia" w:hAnsi="Georgia"/>
                <w:i/>
              </w:rPr>
              <w:t>Analyse und Prüfung von Start-ups für Finanzierungvorhaben</w:t>
            </w:r>
          </w:p>
        </w:tc>
      </w:tr>
      <w:tr w:rsidR="002508C2" w:rsidRPr="00945965" w14:paraId="5905F916" w14:textId="77777777" w:rsidTr="000B184B">
        <w:trPr>
          <w:trHeight w:val="454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945965" w:rsidRDefault="002508C2" w:rsidP="000B184B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4596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:rsidRPr="00945965" w14:paraId="2479FE1D" w14:textId="77777777" w:rsidTr="00F7355E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131C282A" w:rsidR="007C6A3C" w:rsidRPr="00945965" w:rsidRDefault="00664AE9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05</w:t>
            </w:r>
            <w:r w:rsidR="00372F7B" w:rsidRPr="00945965">
              <w:rPr>
                <w:rFonts w:ascii="Georgia" w:hAnsi="Georgia" w:cs="Georgia"/>
                <w:color w:val="000000"/>
              </w:rPr>
              <w:t>/20</w:t>
            </w:r>
            <w:r w:rsidRPr="00945965">
              <w:rPr>
                <w:rFonts w:ascii="Georgia" w:hAnsi="Georgia" w:cs="Georgia"/>
                <w:color w:val="000000"/>
              </w:rPr>
              <w:t>23</w:t>
            </w:r>
            <w:r w:rsidR="00372F7B" w:rsidRPr="00945965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945965">
              <w:rPr>
                <w:rFonts w:ascii="Georgia" w:hAnsi="Georgia" w:cs="Georgia"/>
                <w:color w:val="000000"/>
              </w:rPr>
              <w:t>–</w:t>
            </w:r>
            <w:r w:rsidR="00372F7B" w:rsidRPr="00945965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945965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6C2D221E" w14:textId="1016B395" w:rsidR="007C6A3C" w:rsidRPr="00945965" w:rsidRDefault="00466987" w:rsidP="00647C8F">
            <w:pPr>
              <w:rPr>
                <w:rFonts w:ascii="Georgia" w:hAnsi="Georgia"/>
                <w:sz w:val="28"/>
              </w:rPr>
            </w:pPr>
            <w:r w:rsidRPr="00945965">
              <w:rPr>
                <w:rFonts w:ascii="Georgia" w:hAnsi="Georgia"/>
                <w:b/>
                <w:smallCaps/>
                <w:sz w:val="28"/>
              </w:rPr>
              <w:t>Junge Liberale e.V.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511B9657" w:rsidR="007C6A3C" w:rsidRPr="000B184B" w:rsidRDefault="00466987" w:rsidP="00647C8F">
            <w:pPr>
              <w:jc w:val="right"/>
              <w:rPr>
                <w:rFonts w:ascii="Georgia" w:hAnsi="Georgia"/>
                <w:iCs/>
                <w:smallCaps/>
                <w:sz w:val="24"/>
              </w:rPr>
            </w:pPr>
            <w:r w:rsidRPr="000B184B">
              <w:rPr>
                <w:rFonts w:ascii="Georgia" w:hAnsi="Georgia"/>
                <w:iCs/>
                <w:smallCaps/>
                <w:sz w:val="28"/>
              </w:rPr>
              <w:t>Berlin</w:t>
            </w:r>
          </w:p>
        </w:tc>
      </w:tr>
      <w:tr w:rsidR="00C018E4" w:rsidRPr="00945965" w14:paraId="060CDF6F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372F7B" w:rsidRPr="00945965" w:rsidRDefault="00372F7B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F8896C6" w14:textId="12BC8874" w:rsidR="00372F7B" w:rsidRPr="00945965" w:rsidRDefault="00647C8F" w:rsidP="00647C8F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Aktives </w:t>
            </w:r>
            <w:r w:rsidR="00372F7B" w:rsidRPr="00945965">
              <w:rPr>
                <w:rFonts w:ascii="Georgia" w:hAnsi="Georgia" w:cs="Georgia"/>
                <w:color w:val="000000"/>
              </w:rPr>
              <w:t xml:space="preserve">Mitglied der </w:t>
            </w:r>
            <w:r w:rsidR="00664AE9" w:rsidRPr="00945965">
              <w:rPr>
                <w:rFonts w:ascii="Georgia" w:hAnsi="Georgia" w:cs="Georgia"/>
                <w:color w:val="000000"/>
              </w:rPr>
              <w:t>BAK</w:t>
            </w:r>
            <w:r w:rsidR="00372F7B" w:rsidRPr="00945965">
              <w:rPr>
                <w:rFonts w:ascii="Georgia" w:hAnsi="Georgia" w:cs="Georgia"/>
                <w:color w:val="000000"/>
              </w:rPr>
              <w:t xml:space="preserve"> (</w:t>
            </w:r>
            <w:r w:rsidR="003A7A3D">
              <w:rPr>
                <w:rFonts w:ascii="Georgia" w:hAnsi="Georgia" w:cs="Georgia"/>
                <w:color w:val="000000"/>
              </w:rPr>
              <w:t>„</w:t>
            </w:r>
            <w:r w:rsidR="00664AE9" w:rsidRPr="00945965">
              <w:rPr>
                <w:rFonts w:ascii="Georgia" w:hAnsi="Georgia" w:cs="Georgia"/>
                <w:color w:val="000000"/>
              </w:rPr>
              <w:t>Bundesarbeitskreise</w:t>
            </w:r>
            <w:r w:rsidR="003A7A3D">
              <w:rPr>
                <w:rFonts w:ascii="Georgia" w:hAnsi="Georgia" w:cs="Georgia"/>
                <w:color w:val="000000"/>
              </w:rPr>
              <w:t>“</w:t>
            </w:r>
            <w:r w:rsidR="00372F7B" w:rsidRPr="00945965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945965" w14:paraId="0777D577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11E09FA5" w14:textId="77777777" w:rsidR="00723643" w:rsidRPr="00945965" w:rsidRDefault="00723643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71593CA1" w14:textId="0EFFACC8" w:rsidR="00723643" w:rsidRPr="00945965" w:rsidRDefault="00AD0295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i/>
                <w:iCs/>
                <w:color w:val="000000"/>
              </w:rPr>
              <w:t>Unterstützung bei der Organisation gemeinsamer Teamevents</w:t>
            </w:r>
          </w:p>
        </w:tc>
      </w:tr>
      <w:tr w:rsidR="00C018E4" w:rsidRPr="00945965" w14:paraId="793F0D84" w14:textId="77777777" w:rsidTr="00F7355E">
        <w:trPr>
          <w:trHeight w:val="397"/>
        </w:trPr>
        <w:tc>
          <w:tcPr>
            <w:tcW w:w="2116" w:type="dxa"/>
            <w:vAlign w:val="bottom"/>
          </w:tcPr>
          <w:p w14:paraId="1B86188B" w14:textId="1D383EBB" w:rsidR="00C018E4" w:rsidRPr="00945965" w:rsidRDefault="00664AE9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09</w:t>
            </w:r>
            <w:r w:rsidR="00C018E4" w:rsidRPr="00945965">
              <w:rPr>
                <w:rFonts w:ascii="Georgia" w:hAnsi="Georgia" w:cs="Georgia"/>
                <w:color w:val="000000"/>
              </w:rPr>
              <w:t>/20</w:t>
            </w:r>
            <w:r w:rsidRPr="00945965">
              <w:rPr>
                <w:rFonts w:ascii="Georgia" w:hAnsi="Georgia" w:cs="Georgia"/>
                <w:color w:val="000000"/>
              </w:rPr>
              <w:t>20</w:t>
            </w:r>
            <w:r w:rsidR="00C018E4" w:rsidRPr="00945965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945965">
              <w:rPr>
                <w:rFonts w:ascii="Georgia" w:hAnsi="Georgia" w:cs="Georgia"/>
                <w:color w:val="000000"/>
              </w:rPr>
              <w:t>–</w:t>
            </w:r>
            <w:r w:rsidR="00C018E4" w:rsidRPr="00945965">
              <w:rPr>
                <w:rFonts w:ascii="Georgia" w:hAnsi="Georgia" w:cs="Georgia"/>
                <w:color w:val="000000"/>
              </w:rPr>
              <w:t xml:space="preserve"> </w:t>
            </w:r>
            <w:r w:rsidRPr="00945965">
              <w:rPr>
                <w:rFonts w:ascii="Georgia" w:hAnsi="Georgia" w:cs="Georgia"/>
                <w:color w:val="000000"/>
              </w:rPr>
              <w:t>08/2021</w:t>
            </w:r>
            <w:r w:rsidR="00814F18" w:rsidRPr="00945965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vAlign w:val="bottom"/>
          </w:tcPr>
          <w:p w14:paraId="63857C44" w14:textId="579D3B37" w:rsidR="00C018E4" w:rsidRPr="00945965" w:rsidRDefault="00664AE9" w:rsidP="00647C8F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/>
                <w:b/>
                <w:smallCaps/>
                <w:sz w:val="28"/>
              </w:rPr>
              <w:t>AWO Bundesverband</w:t>
            </w:r>
            <w:r w:rsidR="00C018E4" w:rsidRPr="00945965">
              <w:rPr>
                <w:rFonts w:ascii="Georgia" w:hAnsi="Georgia"/>
                <w:b/>
                <w:smallCaps/>
                <w:sz w:val="28"/>
              </w:rPr>
              <w:t xml:space="preserve"> e.V.</w:t>
            </w:r>
          </w:p>
        </w:tc>
        <w:tc>
          <w:tcPr>
            <w:tcW w:w="2129" w:type="dxa"/>
            <w:vAlign w:val="bottom"/>
          </w:tcPr>
          <w:p w14:paraId="02686032" w14:textId="66CA459C" w:rsidR="00C018E4" w:rsidRPr="000B184B" w:rsidRDefault="00466987" w:rsidP="00647C8F">
            <w:pPr>
              <w:jc w:val="right"/>
              <w:rPr>
                <w:rFonts w:ascii="Georgia" w:hAnsi="Georgia" w:cs="Georgia"/>
                <w:iCs/>
                <w:color w:val="000000"/>
              </w:rPr>
            </w:pPr>
            <w:r w:rsidRPr="000B184B">
              <w:rPr>
                <w:rFonts w:ascii="Georgia" w:hAnsi="Georgia"/>
                <w:iCs/>
                <w:smallCaps/>
                <w:sz w:val="28"/>
              </w:rPr>
              <w:t>Berli</w:t>
            </w:r>
            <w:r w:rsidR="00C018E4" w:rsidRPr="000B184B">
              <w:rPr>
                <w:rFonts w:ascii="Georgia" w:hAnsi="Georgia"/>
                <w:iCs/>
                <w:smallCaps/>
                <w:sz w:val="28"/>
              </w:rPr>
              <w:t>n</w:t>
            </w:r>
          </w:p>
        </w:tc>
      </w:tr>
      <w:tr w:rsidR="00C018E4" w:rsidRPr="00945965" w14:paraId="792A0086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0269F0F4" w14:textId="4B0D76CC" w:rsidR="00C018E4" w:rsidRPr="00945965" w:rsidRDefault="00C018E4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354D7FBB" w14:textId="56B17CE1" w:rsidR="00C018E4" w:rsidRPr="00945965" w:rsidRDefault="00E825C6" w:rsidP="00647C8F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 w:cs="Georgia"/>
                <w:color w:val="000000"/>
              </w:rPr>
              <w:t>Erzieher</w:t>
            </w:r>
            <w:r w:rsidR="00E64FF5" w:rsidRPr="00945965">
              <w:rPr>
                <w:rFonts w:ascii="Georgia" w:hAnsi="Georgia" w:cs="Georgia"/>
                <w:color w:val="000000"/>
              </w:rPr>
              <w:t xml:space="preserve"> für </w:t>
            </w:r>
            <w:r w:rsidRPr="00945965">
              <w:rPr>
                <w:rFonts w:ascii="Georgia" w:hAnsi="Georgia" w:cs="Georgia"/>
                <w:color w:val="000000"/>
              </w:rPr>
              <w:t>Vorschulkinder</w:t>
            </w:r>
          </w:p>
        </w:tc>
      </w:tr>
      <w:tr w:rsidR="00C018E4" w:rsidRPr="00945965" w14:paraId="0610C49B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72DE6FB0" w14:textId="77777777" w:rsidR="00C018E4" w:rsidRPr="00945965" w:rsidRDefault="00C018E4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5A6F976B" w14:textId="58867E29" w:rsidR="00C018E4" w:rsidRPr="00945965" w:rsidRDefault="00183571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 w:cs="Georgia"/>
                <w:i/>
                <w:iCs/>
                <w:color w:val="000000"/>
              </w:rPr>
              <w:t>Förderung</w:t>
            </w:r>
            <w:r w:rsidR="00693130" w:rsidRPr="00945965">
              <w:rPr>
                <w:rFonts w:ascii="Georgia" w:hAnsi="Georgia" w:cs="Georgia"/>
                <w:i/>
                <w:iCs/>
                <w:color w:val="000000"/>
              </w:rPr>
              <w:t xml:space="preserve"> der</w:t>
            </w:r>
            <w:r w:rsidR="0086486C" w:rsidRPr="00945965">
              <w:rPr>
                <w:rFonts w:ascii="Georgia" w:hAnsi="Georgia" w:cs="Georgia"/>
                <w:i/>
                <w:iCs/>
                <w:color w:val="000000"/>
              </w:rPr>
              <w:t xml:space="preserve"> sozialen E</w:t>
            </w:r>
            <w:r w:rsidR="00FA591E" w:rsidRPr="00945965">
              <w:rPr>
                <w:rFonts w:ascii="Georgia" w:hAnsi="Georgia" w:cs="Georgia"/>
                <w:i/>
                <w:iCs/>
                <w:color w:val="000000"/>
              </w:rPr>
              <w:t>ntwicklung</w:t>
            </w:r>
            <w:r w:rsidRPr="00945965">
              <w:rPr>
                <w:rFonts w:ascii="Georgia" w:hAnsi="Georgia" w:cs="Georgia"/>
                <w:i/>
                <w:iCs/>
                <w:color w:val="000000"/>
              </w:rPr>
              <w:t xml:space="preserve"> von Kindern</w:t>
            </w:r>
          </w:p>
        </w:tc>
      </w:tr>
      <w:tr w:rsidR="00C018E4" w:rsidRPr="00945965" w14:paraId="72A149E3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1D25F2D0" w14:textId="77777777" w:rsidR="00C018E4" w:rsidRPr="00945965" w:rsidRDefault="00C018E4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53E0D03B" w14:textId="2D60A88A" w:rsidR="00C018E4" w:rsidRPr="00945965" w:rsidRDefault="00E64FF5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 w:cs="Georgia"/>
                <w:i/>
                <w:iCs/>
                <w:color w:val="000000"/>
              </w:rPr>
              <w:t xml:space="preserve">Verantwortung </w:t>
            </w:r>
            <w:r w:rsidR="0018575B">
              <w:rPr>
                <w:rFonts w:ascii="Georgia" w:hAnsi="Georgia" w:cs="Georgia"/>
                <w:i/>
                <w:iCs/>
                <w:color w:val="000000"/>
              </w:rPr>
              <w:t>für</w:t>
            </w:r>
            <w:r w:rsidRPr="00945965">
              <w:rPr>
                <w:rFonts w:ascii="Georgia" w:hAnsi="Georgia" w:cs="Georgia"/>
                <w:i/>
                <w:iCs/>
                <w:color w:val="000000"/>
              </w:rPr>
              <w:t xml:space="preserve"> ein</w:t>
            </w:r>
            <w:r w:rsidR="001C0008" w:rsidRPr="00945965">
              <w:rPr>
                <w:rFonts w:ascii="Georgia" w:hAnsi="Georgia" w:cs="Georgia"/>
                <w:i/>
                <w:iCs/>
                <w:color w:val="000000"/>
              </w:rPr>
              <w:t>e</w:t>
            </w:r>
            <w:r w:rsidRPr="00945965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C5151B" w:rsidRPr="00945965">
              <w:rPr>
                <w:rFonts w:ascii="Georgia" w:hAnsi="Georgia" w:cs="Georgia"/>
                <w:i/>
                <w:iCs/>
                <w:color w:val="000000"/>
              </w:rPr>
              <w:t>Gruppe</w:t>
            </w:r>
            <w:r w:rsidRPr="00945965">
              <w:rPr>
                <w:rFonts w:ascii="Georgia" w:hAnsi="Georgia" w:cs="Georgia"/>
                <w:i/>
                <w:iCs/>
                <w:color w:val="000000"/>
              </w:rPr>
              <w:t xml:space="preserve"> von </w:t>
            </w:r>
            <w:r w:rsidR="00C5151B" w:rsidRPr="00945965">
              <w:rPr>
                <w:rFonts w:ascii="Georgia" w:hAnsi="Georgia" w:cs="Georgia"/>
                <w:i/>
                <w:iCs/>
                <w:color w:val="000000"/>
              </w:rPr>
              <w:t>20 Kindern</w:t>
            </w:r>
          </w:p>
        </w:tc>
      </w:tr>
      <w:tr w:rsidR="00C5151B" w:rsidRPr="00945965" w14:paraId="57656C36" w14:textId="77777777" w:rsidTr="00F7355E">
        <w:trPr>
          <w:trHeight w:val="397"/>
        </w:trPr>
        <w:tc>
          <w:tcPr>
            <w:tcW w:w="2116" w:type="dxa"/>
            <w:vAlign w:val="bottom"/>
          </w:tcPr>
          <w:p w14:paraId="75602800" w14:textId="0E32416C" w:rsidR="00C5151B" w:rsidRPr="00945965" w:rsidRDefault="00C5151B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09/20</w:t>
            </w:r>
            <w:r w:rsidR="00244F46" w:rsidRPr="00945965">
              <w:rPr>
                <w:rFonts w:ascii="Georgia" w:hAnsi="Georgia" w:cs="Georgia"/>
                <w:color w:val="000000"/>
              </w:rPr>
              <w:t>17</w:t>
            </w:r>
            <w:r w:rsidRPr="00945965">
              <w:rPr>
                <w:rFonts w:ascii="Georgia" w:hAnsi="Georgia" w:cs="Georgia"/>
                <w:color w:val="000000"/>
              </w:rPr>
              <w:t xml:space="preserve"> – 0</w:t>
            </w:r>
            <w:r w:rsidR="00244F46" w:rsidRPr="00945965">
              <w:rPr>
                <w:rFonts w:ascii="Georgia" w:hAnsi="Georgia" w:cs="Georgia"/>
                <w:color w:val="000000"/>
              </w:rPr>
              <w:t>2</w:t>
            </w:r>
            <w:r w:rsidRPr="00945965">
              <w:rPr>
                <w:rFonts w:ascii="Georgia" w:hAnsi="Georgia" w:cs="Georgia"/>
                <w:color w:val="000000"/>
              </w:rPr>
              <w:t>/20</w:t>
            </w:r>
            <w:r w:rsidR="00244F46" w:rsidRPr="00945965">
              <w:rPr>
                <w:rFonts w:ascii="Georgia" w:hAnsi="Georgia" w:cs="Georgia"/>
                <w:color w:val="000000"/>
              </w:rPr>
              <w:t>18</w:t>
            </w:r>
            <w:r w:rsidRPr="00945965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30" w:type="dxa"/>
            <w:vAlign w:val="bottom"/>
          </w:tcPr>
          <w:p w14:paraId="70325C0F" w14:textId="545FB5C6" w:rsidR="00C5151B" w:rsidRPr="00945965" w:rsidRDefault="00244F46" w:rsidP="00647C8F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/>
                <w:b/>
                <w:smallCaps/>
                <w:sz w:val="28"/>
              </w:rPr>
              <w:t>GLS Treuhand</w:t>
            </w:r>
            <w:r w:rsidR="00C5151B" w:rsidRPr="00945965">
              <w:rPr>
                <w:rFonts w:ascii="Georgia" w:hAnsi="Georgia"/>
                <w:b/>
                <w:smallCaps/>
                <w:sz w:val="28"/>
              </w:rPr>
              <w:t xml:space="preserve"> e.V.</w:t>
            </w:r>
          </w:p>
        </w:tc>
        <w:tc>
          <w:tcPr>
            <w:tcW w:w="2116" w:type="dxa"/>
            <w:vAlign w:val="bottom"/>
          </w:tcPr>
          <w:p w14:paraId="04EB7147" w14:textId="0378F2F8" w:rsidR="00C5151B" w:rsidRPr="000B184B" w:rsidRDefault="00C5151B" w:rsidP="00647C8F">
            <w:pPr>
              <w:jc w:val="right"/>
              <w:rPr>
                <w:rFonts w:ascii="Georgia" w:hAnsi="Georgia" w:cs="Georgia"/>
                <w:iCs/>
                <w:color w:val="000000"/>
              </w:rPr>
            </w:pPr>
            <w:r w:rsidRPr="000B184B">
              <w:rPr>
                <w:rFonts w:ascii="Georgia" w:hAnsi="Georgia"/>
                <w:iCs/>
                <w:smallCaps/>
                <w:sz w:val="28"/>
              </w:rPr>
              <w:t>Berlin</w:t>
            </w:r>
          </w:p>
        </w:tc>
      </w:tr>
      <w:tr w:rsidR="00656AFB" w:rsidRPr="00945965" w14:paraId="621A290A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7FF64E70" w14:textId="77777777" w:rsidR="00656AFB" w:rsidRPr="00945965" w:rsidRDefault="00656AFB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272C1B25" w14:textId="7642E6A8" w:rsidR="00656AFB" w:rsidRPr="00945965" w:rsidRDefault="00244F46" w:rsidP="00647C8F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 w:cs="Georgia"/>
                <w:color w:val="000000"/>
              </w:rPr>
              <w:t>Schülercoach der Bildungsbande</w:t>
            </w:r>
          </w:p>
        </w:tc>
      </w:tr>
      <w:tr w:rsidR="00656AFB" w:rsidRPr="00945965" w14:paraId="53081328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42298297" w14:textId="77777777" w:rsidR="00656AFB" w:rsidRPr="00945965" w:rsidRDefault="00656AFB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4D83C421" w14:textId="3B05CE07" w:rsidR="00656AFB" w:rsidRPr="00945965" w:rsidRDefault="00CE18A3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 w:cs="Georgia"/>
                <w:i/>
                <w:iCs/>
                <w:color w:val="000000"/>
              </w:rPr>
              <w:t>Anleitung</w:t>
            </w:r>
            <w:r w:rsidR="00183571" w:rsidRPr="00945965">
              <w:rPr>
                <w:rFonts w:ascii="Georgia" w:hAnsi="Georgia" w:cs="Georgia"/>
                <w:i/>
                <w:iCs/>
                <w:color w:val="000000"/>
              </w:rPr>
              <w:t xml:space="preserve"> der Kinder</w:t>
            </w:r>
            <w:r w:rsidR="00FA591E" w:rsidRPr="00945965">
              <w:rPr>
                <w:rFonts w:ascii="Georgia" w:hAnsi="Georgia" w:cs="Georgia"/>
                <w:i/>
                <w:iCs/>
                <w:color w:val="000000"/>
              </w:rPr>
              <w:t xml:space="preserve"> beim Lernen, Lesen und Schreiben</w:t>
            </w:r>
          </w:p>
        </w:tc>
      </w:tr>
      <w:tr w:rsidR="00DB3C3C" w:rsidRPr="00945965" w14:paraId="3AD479E9" w14:textId="77777777" w:rsidTr="00F7355E">
        <w:trPr>
          <w:trHeight w:val="397"/>
        </w:trPr>
        <w:tc>
          <w:tcPr>
            <w:tcW w:w="2116" w:type="dxa"/>
            <w:vAlign w:val="bottom"/>
          </w:tcPr>
          <w:p w14:paraId="24022799" w14:textId="5AACECA5" w:rsidR="00DB3C3C" w:rsidRPr="00945965" w:rsidRDefault="00DB3C3C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 xml:space="preserve">02/2017 – 05/2017 </w:t>
            </w:r>
          </w:p>
        </w:tc>
        <w:tc>
          <w:tcPr>
            <w:tcW w:w="4830" w:type="dxa"/>
            <w:vAlign w:val="bottom"/>
          </w:tcPr>
          <w:p w14:paraId="3C202ABC" w14:textId="77777777" w:rsidR="00DB3C3C" w:rsidRPr="00945965" w:rsidRDefault="00DB3C3C" w:rsidP="00647C8F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/>
                <w:b/>
                <w:smallCaps/>
                <w:sz w:val="28"/>
              </w:rPr>
              <w:t>Fairplayer e.V.</w:t>
            </w:r>
          </w:p>
        </w:tc>
        <w:tc>
          <w:tcPr>
            <w:tcW w:w="2116" w:type="dxa"/>
            <w:vAlign w:val="bottom"/>
          </w:tcPr>
          <w:p w14:paraId="01B5E9BC" w14:textId="1BA7B14E" w:rsidR="00DB3C3C" w:rsidRPr="000B184B" w:rsidRDefault="00DB3C3C" w:rsidP="00647C8F">
            <w:pPr>
              <w:jc w:val="right"/>
              <w:rPr>
                <w:rFonts w:ascii="Georgia" w:hAnsi="Georgia" w:cs="Georgia"/>
                <w:iCs/>
                <w:color w:val="000000"/>
              </w:rPr>
            </w:pPr>
            <w:r w:rsidRPr="000B184B">
              <w:rPr>
                <w:rFonts w:ascii="Georgia" w:hAnsi="Georgia"/>
                <w:iCs/>
                <w:smallCaps/>
                <w:sz w:val="28"/>
              </w:rPr>
              <w:t>Berlin</w:t>
            </w:r>
          </w:p>
        </w:tc>
      </w:tr>
      <w:tr w:rsidR="00244F46" w:rsidRPr="00945965" w14:paraId="5CC89120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60798E5D" w14:textId="77777777" w:rsidR="00244F46" w:rsidRPr="00945965" w:rsidRDefault="00244F46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32575E47" w14:textId="2383269F" w:rsidR="00244F46" w:rsidRPr="00945965" w:rsidRDefault="00945965" w:rsidP="00647C8F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Teilnehmer am </w:t>
            </w:r>
            <w:r w:rsidR="00607D81" w:rsidRPr="00945965">
              <w:rPr>
                <w:rFonts w:ascii="Georgia" w:hAnsi="Georgia" w:cs="Georgia"/>
                <w:color w:val="000000"/>
              </w:rPr>
              <w:t>Projekt zum Thema: Zivilcourage und Gewalt</w:t>
            </w:r>
          </w:p>
        </w:tc>
      </w:tr>
      <w:tr w:rsidR="00244F46" w:rsidRPr="00945965" w14:paraId="1AB7DC18" w14:textId="77777777" w:rsidTr="00625414">
        <w:trPr>
          <w:trHeight w:val="20"/>
        </w:trPr>
        <w:tc>
          <w:tcPr>
            <w:tcW w:w="2116" w:type="dxa"/>
            <w:vAlign w:val="bottom"/>
          </w:tcPr>
          <w:p w14:paraId="2DD39BAF" w14:textId="77777777" w:rsidR="00244F46" w:rsidRPr="00945965" w:rsidRDefault="00244F46" w:rsidP="00647C8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2A0847D1" w14:textId="3F1E7EA6" w:rsidR="00244F46" w:rsidRPr="00945965" w:rsidRDefault="00D87E7E" w:rsidP="00647C8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945965">
              <w:rPr>
                <w:rFonts w:ascii="Georgia" w:hAnsi="Georgia" w:cs="Georgia"/>
                <w:i/>
                <w:iCs/>
                <w:color w:val="000000"/>
              </w:rPr>
              <w:t>Vermittlung</w:t>
            </w:r>
            <w:r w:rsidR="00607D81" w:rsidRPr="00945965">
              <w:rPr>
                <w:rFonts w:ascii="Georgia" w:hAnsi="Georgia" w:cs="Georgia"/>
                <w:i/>
                <w:iCs/>
                <w:color w:val="000000"/>
              </w:rPr>
              <w:t xml:space="preserve"> sozialer Kompetenzen und prosoziale</w:t>
            </w:r>
            <w:r w:rsidR="0018575B">
              <w:rPr>
                <w:rFonts w:ascii="Georgia" w:hAnsi="Georgia" w:cs="Georgia"/>
                <w:i/>
                <w:iCs/>
                <w:color w:val="000000"/>
              </w:rPr>
              <w:t>m</w:t>
            </w:r>
            <w:r w:rsidR="00607D81" w:rsidRPr="00945965">
              <w:rPr>
                <w:rFonts w:ascii="Georgia" w:hAnsi="Georgia" w:cs="Georgia"/>
                <w:i/>
                <w:iCs/>
                <w:color w:val="000000"/>
              </w:rPr>
              <w:t xml:space="preserve"> Verhalten</w:t>
            </w:r>
          </w:p>
        </w:tc>
      </w:tr>
      <w:tr w:rsidR="002508C2" w:rsidRPr="00945965" w14:paraId="482569A2" w14:textId="77777777" w:rsidTr="000B184B">
        <w:trPr>
          <w:trHeight w:val="454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401E8347" w:rsidR="002508C2" w:rsidRPr="00945965" w:rsidRDefault="002508C2" w:rsidP="000B184B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4596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945965" w14:paraId="2B257790" w14:textId="77777777" w:rsidTr="00F7355E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945965" w:rsidRDefault="00723643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7355BFD4" w:rsidR="00723643" w:rsidRPr="00945965" w:rsidRDefault="00F258E7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 w:cs="Georgia"/>
                <w:color w:val="000000"/>
              </w:rPr>
              <w:t>Deutsch (</w:t>
            </w:r>
            <w:r w:rsidRPr="00945965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945965">
              <w:rPr>
                <w:rFonts w:ascii="Georgia" w:hAnsi="Georgia" w:cs="Georgia"/>
                <w:color w:val="000000"/>
              </w:rPr>
              <w:t>), Englisch (</w:t>
            </w:r>
            <w:r w:rsidR="00945965">
              <w:rPr>
                <w:rFonts w:ascii="Georgia" w:hAnsi="Georgia" w:cs="Georgia"/>
                <w:i/>
                <w:iCs/>
                <w:color w:val="000000"/>
              </w:rPr>
              <w:t>v</w:t>
            </w:r>
            <w:r w:rsidR="00E825C6" w:rsidRPr="00945965">
              <w:rPr>
                <w:rFonts w:ascii="Georgia" w:hAnsi="Georgia" w:cs="Georgia"/>
                <w:i/>
                <w:iCs/>
                <w:color w:val="000000"/>
              </w:rPr>
              <w:t>erhandlungssicher</w:t>
            </w:r>
            <w:r w:rsidRPr="00945965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EB13E7" w:rsidRPr="00BC1CDF" w14:paraId="23D8EF6D" w14:textId="77777777" w:rsidTr="000B184B">
        <w:trPr>
          <w:trHeight w:val="397"/>
        </w:trPr>
        <w:tc>
          <w:tcPr>
            <w:tcW w:w="2116" w:type="dxa"/>
            <w:vAlign w:val="bottom"/>
          </w:tcPr>
          <w:p w14:paraId="015B4E76" w14:textId="7ADBA3E8" w:rsidR="00EB13E7" w:rsidRPr="00945965" w:rsidRDefault="00EB13E7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Technisch:</w:t>
            </w:r>
          </w:p>
        </w:tc>
        <w:tc>
          <w:tcPr>
            <w:tcW w:w="6946" w:type="dxa"/>
            <w:gridSpan w:val="2"/>
            <w:vAlign w:val="bottom"/>
          </w:tcPr>
          <w:p w14:paraId="26DDBE44" w14:textId="67BBD2EF" w:rsidR="00EB13E7" w:rsidRPr="00945965" w:rsidRDefault="00EB13E7" w:rsidP="00647C8F">
            <w:pPr>
              <w:rPr>
                <w:rFonts w:ascii="Georgia" w:hAnsi="Georgia" w:cs="Georgia"/>
                <w:color w:val="000000"/>
                <w:lang w:val="en-US"/>
              </w:rPr>
            </w:pPr>
            <w:r w:rsidRPr="00945965">
              <w:rPr>
                <w:rFonts w:ascii="Georgia" w:hAnsi="Georgia" w:cs="Georgia"/>
                <w:color w:val="000000"/>
                <w:lang w:val="en-US"/>
              </w:rPr>
              <w:t>Microsoft (</w:t>
            </w:r>
            <w:r w:rsidRPr="00945965">
              <w:rPr>
                <w:rFonts w:ascii="Georgia" w:hAnsi="Georgia" w:cs="Georgia"/>
                <w:i/>
                <w:iCs/>
                <w:color w:val="000000"/>
                <w:lang w:val="en-US"/>
              </w:rPr>
              <w:t>Word, Excel, PowerPoint, Outlook</w:t>
            </w:r>
            <w:r w:rsidRPr="00945965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C018E4" w:rsidRPr="00945965" w14:paraId="70CB01B0" w14:textId="77777777" w:rsidTr="00625414">
        <w:trPr>
          <w:trHeight w:val="624"/>
        </w:trPr>
        <w:tc>
          <w:tcPr>
            <w:tcW w:w="2116" w:type="dxa"/>
            <w:vAlign w:val="bottom"/>
          </w:tcPr>
          <w:p w14:paraId="04F58216" w14:textId="73330E34" w:rsidR="00723643" w:rsidRPr="00945965" w:rsidRDefault="00723643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 xml:space="preserve">Interessen: </w:t>
            </w:r>
            <w:r w:rsidR="00F258E7" w:rsidRPr="00945965"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2"/>
            <w:vAlign w:val="bottom"/>
          </w:tcPr>
          <w:p w14:paraId="598C2742" w14:textId="242D2559" w:rsidR="00723643" w:rsidRPr="00945965" w:rsidRDefault="00E40395" w:rsidP="00647C8F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945965">
              <w:rPr>
                <w:rFonts w:ascii="Georgia" w:hAnsi="Georgia" w:cs="Georgia"/>
                <w:color w:val="000000"/>
              </w:rPr>
              <w:t xml:space="preserve">Reisen </w:t>
            </w:r>
            <w:r w:rsidRPr="000B184B">
              <w:rPr>
                <w:rFonts w:ascii="Georgia" w:hAnsi="Georgia" w:cs="Georgia"/>
                <w:i/>
                <w:iCs/>
                <w:color w:val="000000"/>
              </w:rPr>
              <w:t>(</w:t>
            </w:r>
            <w:r w:rsidRPr="0018575B">
              <w:rPr>
                <w:rFonts w:ascii="Georgia" w:hAnsi="Georgia" w:cs="Georgia"/>
                <w:i/>
                <w:iCs/>
                <w:color w:val="000000"/>
              </w:rPr>
              <w:t>Mit dem Flugzeug oder Auto</w:t>
            </w:r>
            <w:r w:rsidRPr="000B184B">
              <w:rPr>
                <w:rFonts w:ascii="Georgia" w:hAnsi="Georgia" w:cs="Georgia"/>
                <w:i/>
                <w:iCs/>
                <w:color w:val="000000"/>
              </w:rPr>
              <w:t>)</w:t>
            </w:r>
            <w:r w:rsidRPr="00945965">
              <w:rPr>
                <w:rFonts w:ascii="Georgia" w:hAnsi="Georgia" w:cs="Georgia"/>
                <w:color w:val="000000"/>
              </w:rPr>
              <w:t xml:space="preserve">, </w:t>
            </w:r>
            <w:r w:rsidR="00DB3C3C" w:rsidRPr="00945965">
              <w:rPr>
                <w:rFonts w:ascii="Georgia" w:hAnsi="Georgia" w:cs="Georgia"/>
                <w:color w:val="000000"/>
              </w:rPr>
              <w:t xml:space="preserve">Fitness </w:t>
            </w:r>
            <w:r w:rsidR="00DB3C3C" w:rsidRPr="000B184B">
              <w:rPr>
                <w:rFonts w:ascii="Georgia" w:hAnsi="Georgia" w:cs="Georgia"/>
                <w:i/>
                <w:iCs/>
                <w:color w:val="000000"/>
              </w:rPr>
              <w:t>(</w:t>
            </w:r>
            <w:r w:rsidR="00DC01DB" w:rsidRPr="0018575B">
              <w:rPr>
                <w:rFonts w:ascii="Georgia" w:hAnsi="Georgia" w:cs="Georgia"/>
                <w:i/>
                <w:iCs/>
                <w:color w:val="000000"/>
              </w:rPr>
              <w:t>Im Fitnessstudio und</w:t>
            </w:r>
            <w:r w:rsidR="00DC01DB" w:rsidRPr="00945965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DC01DB" w:rsidRPr="0018575B">
              <w:rPr>
                <w:rFonts w:ascii="Georgia" w:hAnsi="Georgia" w:cs="Georgia"/>
                <w:i/>
                <w:iCs/>
                <w:color w:val="000000"/>
              </w:rPr>
              <w:t>von Zuhause</w:t>
            </w:r>
            <w:r w:rsidRPr="000B184B">
              <w:rPr>
                <w:rFonts w:ascii="Georgia" w:hAnsi="Georgia" w:cs="Georgia"/>
                <w:i/>
                <w:iCs/>
                <w:color w:val="000000"/>
              </w:rPr>
              <w:t>)</w:t>
            </w:r>
            <w:r w:rsidRPr="00945965">
              <w:rPr>
                <w:rFonts w:ascii="Georgia" w:hAnsi="Georgia" w:cs="Georgia"/>
                <w:color w:val="000000"/>
              </w:rPr>
              <w:t xml:space="preserve">, </w:t>
            </w:r>
            <w:r w:rsidR="00DC01DB" w:rsidRPr="00945965">
              <w:rPr>
                <w:rFonts w:ascii="Georgia" w:hAnsi="Georgia" w:cs="Georgia"/>
                <w:color w:val="000000"/>
              </w:rPr>
              <w:t xml:space="preserve">Schach </w:t>
            </w:r>
            <w:r w:rsidR="00DC01DB" w:rsidRPr="000B184B">
              <w:rPr>
                <w:rFonts w:ascii="Georgia" w:hAnsi="Georgia" w:cs="Georgia"/>
                <w:i/>
                <w:iCs/>
                <w:color w:val="000000"/>
              </w:rPr>
              <w:t>(</w:t>
            </w:r>
            <w:r w:rsidR="0018575B" w:rsidRPr="000B184B">
              <w:rPr>
                <w:rFonts w:ascii="Georgia" w:hAnsi="Georgia" w:cs="Georgia"/>
                <w:i/>
                <w:iCs/>
                <w:color w:val="000000"/>
              </w:rPr>
              <w:t xml:space="preserve">Teilnahme </w:t>
            </w:r>
            <w:r w:rsidR="0018575B" w:rsidRPr="0018575B">
              <w:rPr>
                <w:rFonts w:ascii="Georgia" w:hAnsi="Georgia" w:cs="Georgia"/>
                <w:i/>
                <w:iCs/>
                <w:color w:val="000000"/>
              </w:rPr>
              <w:t>b</w:t>
            </w:r>
            <w:r w:rsidR="00DC01DB" w:rsidRPr="0018575B">
              <w:rPr>
                <w:rFonts w:ascii="Georgia" w:hAnsi="Georgia" w:cs="Georgia"/>
                <w:i/>
                <w:iCs/>
                <w:color w:val="000000"/>
              </w:rPr>
              <w:t xml:space="preserve">ei </w:t>
            </w:r>
            <w:r w:rsidR="0018575B" w:rsidRPr="0018575B">
              <w:rPr>
                <w:rFonts w:ascii="Georgia" w:hAnsi="Georgia" w:cs="Georgia"/>
                <w:i/>
                <w:iCs/>
                <w:color w:val="000000"/>
              </w:rPr>
              <w:t>Schult</w:t>
            </w:r>
            <w:r w:rsidR="00DC01DB" w:rsidRPr="0018575B">
              <w:rPr>
                <w:rFonts w:ascii="Georgia" w:hAnsi="Georgia" w:cs="Georgia"/>
                <w:i/>
                <w:iCs/>
                <w:color w:val="000000"/>
              </w:rPr>
              <w:t>urnieren</w:t>
            </w:r>
            <w:r w:rsidR="00DC01DB" w:rsidRPr="000B184B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</w:tc>
      </w:tr>
      <w:tr w:rsidR="00723643" w:rsidRPr="00945965" w14:paraId="7F47F9D1" w14:textId="77777777" w:rsidTr="00F7355E">
        <w:trPr>
          <w:trHeight w:val="964"/>
        </w:trPr>
        <w:tc>
          <w:tcPr>
            <w:tcW w:w="9062" w:type="dxa"/>
            <w:gridSpan w:val="3"/>
            <w:vAlign w:val="bottom"/>
          </w:tcPr>
          <w:p w14:paraId="72872C28" w14:textId="7709DB75" w:rsidR="0094071A" w:rsidRDefault="0094071A" w:rsidP="00647C8F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inline distT="0" distB="0" distL="0" distR="0" wp14:anchorId="1C7B6379" wp14:editId="12E2FBD6">
                  <wp:extent cx="793750" cy="497191"/>
                  <wp:effectExtent l="0" t="0" r="6350" b="0"/>
                  <wp:docPr id="1314765866" name="Grafik 2" descr="Ein Bild, das Entwurf, Kinderkunst, stationär, 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765866" name="Grafik 2" descr="Ein Bild, das Entwurf, Kinderkunst, stationär, Zeichnung enthält.&#10;&#10;Automatisch generierte Beschreibu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60" t="15484" r="11343" b="18860"/>
                          <a:stretch/>
                        </pic:blipFill>
                        <pic:spPr bwMode="auto">
                          <a:xfrm>
                            <a:off x="0" y="0"/>
                            <a:ext cx="817054" cy="51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CC0AA" w14:textId="5C819D80" w:rsidR="00723643" w:rsidRPr="00945965" w:rsidRDefault="00E825C6" w:rsidP="00647C8F">
            <w:pPr>
              <w:rPr>
                <w:rFonts w:ascii="Georgia" w:hAnsi="Georgia"/>
              </w:rPr>
            </w:pPr>
            <w:r w:rsidRPr="00945965">
              <w:rPr>
                <w:rFonts w:ascii="Georgia" w:hAnsi="Georgia"/>
              </w:rPr>
              <w:t>Berli</w:t>
            </w:r>
            <w:r w:rsidR="00723643" w:rsidRPr="00945965">
              <w:rPr>
                <w:rFonts w:ascii="Georgia" w:hAnsi="Georgia"/>
              </w:rPr>
              <w:t xml:space="preserve">n, </w:t>
            </w:r>
            <w:r w:rsidR="00573873" w:rsidRPr="00945965">
              <w:rPr>
                <w:rFonts w:ascii="Georgia" w:hAnsi="Georgia"/>
              </w:rPr>
              <w:t>2</w:t>
            </w:r>
            <w:r w:rsidR="003009DA" w:rsidRPr="00945965">
              <w:rPr>
                <w:rFonts w:ascii="Georgia" w:hAnsi="Georgia"/>
              </w:rPr>
              <w:t>7</w:t>
            </w:r>
            <w:r w:rsidR="00723643" w:rsidRPr="00945965">
              <w:rPr>
                <w:rFonts w:ascii="Georgia" w:hAnsi="Georgia"/>
              </w:rPr>
              <w:t>.</w:t>
            </w:r>
            <w:r w:rsidR="00573873" w:rsidRPr="00945965">
              <w:rPr>
                <w:rFonts w:ascii="Georgia" w:hAnsi="Georgia"/>
              </w:rPr>
              <w:t>08</w:t>
            </w:r>
            <w:r w:rsidR="00723643" w:rsidRPr="00945965">
              <w:rPr>
                <w:rFonts w:ascii="Georgia" w:hAnsi="Georgia"/>
              </w:rPr>
              <w:t>.20</w:t>
            </w:r>
            <w:r w:rsidR="00573873" w:rsidRPr="00945965">
              <w:rPr>
                <w:rFonts w:ascii="Georgia" w:hAnsi="Georgia"/>
              </w:rPr>
              <w:t>23</w:t>
            </w:r>
          </w:p>
        </w:tc>
      </w:tr>
    </w:tbl>
    <w:p w14:paraId="0747D2BF" w14:textId="679E3572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7970AB"/>
    <w:multiLevelType w:val="hybridMultilevel"/>
    <w:tmpl w:val="60E24C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131561">
    <w:abstractNumId w:val="4"/>
  </w:num>
  <w:num w:numId="2" w16cid:durableId="624503518">
    <w:abstractNumId w:val="5"/>
  </w:num>
  <w:num w:numId="3" w16cid:durableId="2015378547">
    <w:abstractNumId w:val="6"/>
  </w:num>
  <w:num w:numId="4" w16cid:durableId="1338582490">
    <w:abstractNumId w:val="0"/>
  </w:num>
  <w:num w:numId="5" w16cid:durableId="1330717635">
    <w:abstractNumId w:val="1"/>
  </w:num>
  <w:num w:numId="6" w16cid:durableId="1408919918">
    <w:abstractNumId w:val="2"/>
  </w:num>
  <w:num w:numId="7" w16cid:durableId="1145198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803"/>
    <w:rsid w:val="00064643"/>
    <w:rsid w:val="00085ABB"/>
    <w:rsid w:val="000A0CFD"/>
    <w:rsid w:val="000A1FDA"/>
    <w:rsid w:val="000B184B"/>
    <w:rsid w:val="000F285C"/>
    <w:rsid w:val="00110AB2"/>
    <w:rsid w:val="00141D99"/>
    <w:rsid w:val="00151477"/>
    <w:rsid w:val="00162A5A"/>
    <w:rsid w:val="00183571"/>
    <w:rsid w:val="0018575B"/>
    <w:rsid w:val="001B0C97"/>
    <w:rsid w:val="001C0008"/>
    <w:rsid w:val="001D4DCD"/>
    <w:rsid w:val="001E3780"/>
    <w:rsid w:val="00200A32"/>
    <w:rsid w:val="00226E48"/>
    <w:rsid w:val="00244F46"/>
    <w:rsid w:val="002508C2"/>
    <w:rsid w:val="00282DB0"/>
    <w:rsid w:val="002D4516"/>
    <w:rsid w:val="003009DA"/>
    <w:rsid w:val="00314B7A"/>
    <w:rsid w:val="00372F7B"/>
    <w:rsid w:val="003A7A3D"/>
    <w:rsid w:val="003C5484"/>
    <w:rsid w:val="003C754A"/>
    <w:rsid w:val="00443668"/>
    <w:rsid w:val="00466987"/>
    <w:rsid w:val="004A54BA"/>
    <w:rsid w:val="00507EA7"/>
    <w:rsid w:val="00514D64"/>
    <w:rsid w:val="00573873"/>
    <w:rsid w:val="005C2F82"/>
    <w:rsid w:val="00607D81"/>
    <w:rsid w:val="00625414"/>
    <w:rsid w:val="00632D5A"/>
    <w:rsid w:val="00647C8F"/>
    <w:rsid w:val="00656AFB"/>
    <w:rsid w:val="00664AE9"/>
    <w:rsid w:val="00693130"/>
    <w:rsid w:val="00693E09"/>
    <w:rsid w:val="006B7F78"/>
    <w:rsid w:val="00703185"/>
    <w:rsid w:val="00723643"/>
    <w:rsid w:val="00733DA1"/>
    <w:rsid w:val="00763DCE"/>
    <w:rsid w:val="00772F95"/>
    <w:rsid w:val="00785254"/>
    <w:rsid w:val="007966F0"/>
    <w:rsid w:val="007C6A3C"/>
    <w:rsid w:val="00814F18"/>
    <w:rsid w:val="00823FA0"/>
    <w:rsid w:val="00844268"/>
    <w:rsid w:val="0086486C"/>
    <w:rsid w:val="00873DA1"/>
    <w:rsid w:val="008B0FC0"/>
    <w:rsid w:val="0094071A"/>
    <w:rsid w:val="00945965"/>
    <w:rsid w:val="0094613A"/>
    <w:rsid w:val="00A032A9"/>
    <w:rsid w:val="00A163D8"/>
    <w:rsid w:val="00A62A2F"/>
    <w:rsid w:val="00AB2A5A"/>
    <w:rsid w:val="00AD0295"/>
    <w:rsid w:val="00AE328A"/>
    <w:rsid w:val="00B326F2"/>
    <w:rsid w:val="00B359DB"/>
    <w:rsid w:val="00B5178D"/>
    <w:rsid w:val="00B765EC"/>
    <w:rsid w:val="00B90595"/>
    <w:rsid w:val="00BC1CDF"/>
    <w:rsid w:val="00BD640A"/>
    <w:rsid w:val="00C018E4"/>
    <w:rsid w:val="00C066FA"/>
    <w:rsid w:val="00C5151B"/>
    <w:rsid w:val="00C651CE"/>
    <w:rsid w:val="00C83758"/>
    <w:rsid w:val="00CB38D9"/>
    <w:rsid w:val="00CD2E59"/>
    <w:rsid w:val="00CE18A3"/>
    <w:rsid w:val="00CF31EE"/>
    <w:rsid w:val="00D05779"/>
    <w:rsid w:val="00D10083"/>
    <w:rsid w:val="00D87E7E"/>
    <w:rsid w:val="00DB3C3C"/>
    <w:rsid w:val="00DC01DB"/>
    <w:rsid w:val="00E25F7E"/>
    <w:rsid w:val="00E40395"/>
    <w:rsid w:val="00E431ED"/>
    <w:rsid w:val="00E5263C"/>
    <w:rsid w:val="00E64FF5"/>
    <w:rsid w:val="00E825C6"/>
    <w:rsid w:val="00E86BA8"/>
    <w:rsid w:val="00EB13E7"/>
    <w:rsid w:val="00EB5816"/>
    <w:rsid w:val="00F11BEF"/>
    <w:rsid w:val="00F2190A"/>
    <w:rsid w:val="00F258E7"/>
    <w:rsid w:val="00F7355E"/>
    <w:rsid w:val="00F76A5D"/>
    <w:rsid w:val="00F80053"/>
    <w:rsid w:val="00F96D4B"/>
    <w:rsid w:val="00FA02C7"/>
    <w:rsid w:val="00FA591E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1C0008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94596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4596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4596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4596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4596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45965"/>
    <w:rPr>
      <w:b/>
      <w:bCs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96D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l_james24@pm.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Lil James</cp:lastModifiedBy>
  <cp:revision>8</cp:revision>
  <dcterms:created xsi:type="dcterms:W3CDTF">2023-08-30T19:37:00Z</dcterms:created>
  <dcterms:modified xsi:type="dcterms:W3CDTF">2023-08-30T20:47:00Z</dcterms:modified>
</cp:coreProperties>
</file>