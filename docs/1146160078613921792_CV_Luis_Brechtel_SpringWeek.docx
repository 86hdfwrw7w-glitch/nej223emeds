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685"/>
        <w:gridCol w:w="142"/>
        <w:gridCol w:w="142"/>
        <w:gridCol w:w="142"/>
        <w:gridCol w:w="141"/>
        <w:gridCol w:w="709"/>
        <w:gridCol w:w="425"/>
        <w:gridCol w:w="1698"/>
      </w:tblGrid>
      <w:tr w:rsidR="002508C2" w:rsidRPr="00F00996" w14:paraId="50F56F3A" w14:textId="77777777" w:rsidTr="00127C43">
        <w:trPr>
          <w:trHeight w:val="227"/>
          <w:jc w:val="center"/>
        </w:trPr>
        <w:tc>
          <w:tcPr>
            <w:tcW w:w="9069" w:type="dxa"/>
            <w:gridSpan w:val="9"/>
          </w:tcPr>
          <w:p w14:paraId="5A91D592" w14:textId="2352AAFD" w:rsidR="004D76B5" w:rsidRPr="00C0079A" w:rsidRDefault="00000000" w:rsidP="00A52F65">
            <w:pPr>
              <w:jc w:val="center"/>
              <w:rPr>
                <w:rFonts w:ascii="Georgia" w:hAnsi="Georgia"/>
                <w:sz w:val="18"/>
                <w:szCs w:val="18"/>
              </w:rPr>
            </w:pPr>
            <w:r w:rsidRPr="00F00996">
              <w:rPr>
                <w:rFonts w:ascii="Georgia" w:hAnsi="Georgia"/>
                <w:b/>
                <w:smallCaps/>
                <w:sz w:val="48"/>
                <w:szCs w:val="32"/>
              </w:rPr>
              <w:t xml:space="preserve">Luis </w:t>
            </w:r>
            <w:proofErr w:type="spellStart"/>
            <w:r w:rsidRPr="00F00996">
              <w:rPr>
                <w:rFonts w:ascii="Georgia" w:hAnsi="Georgia"/>
                <w:b/>
                <w:smallCaps/>
                <w:sz w:val="48"/>
                <w:szCs w:val="32"/>
              </w:rPr>
              <w:t>Brechtel</w:t>
            </w:r>
            <w:proofErr w:type="spellEnd"/>
            <w:r w:rsidR="008050E4" w:rsidRPr="00F00996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040661">
              <w:rPr>
                <w:rFonts w:ascii="Georgia" w:hAnsi="Georgia"/>
                <w:sz w:val="18"/>
                <w:szCs w:val="18"/>
              </w:rPr>
              <w:t>Harzbüchelstra</w:t>
            </w:r>
            <w:r w:rsidR="00013D3F">
              <w:rPr>
                <w:rFonts w:ascii="Georgia" w:hAnsi="Georgia"/>
                <w:sz w:val="18"/>
                <w:szCs w:val="18"/>
              </w:rPr>
              <w:t>ss</w:t>
            </w:r>
            <w:r w:rsidR="00040661">
              <w:rPr>
                <w:rFonts w:ascii="Georgia" w:hAnsi="Georgia"/>
                <w:sz w:val="18"/>
                <w:szCs w:val="18"/>
              </w:rPr>
              <w:t>e</w:t>
            </w:r>
            <w:proofErr w:type="spellEnd"/>
            <w:r w:rsidR="00040661">
              <w:rPr>
                <w:rFonts w:ascii="Georgia" w:hAnsi="Georgia"/>
                <w:sz w:val="18"/>
                <w:szCs w:val="18"/>
              </w:rPr>
              <w:t xml:space="preserve"> 8</w:t>
            </w:r>
            <w:r w:rsidR="00853438" w:rsidRPr="00C0079A">
              <w:rPr>
                <w:rFonts w:ascii="Georgia" w:hAnsi="Georgia"/>
                <w:sz w:val="18"/>
                <w:szCs w:val="18"/>
              </w:rPr>
              <w:t xml:space="preserve">, </w:t>
            </w:r>
            <w:r w:rsidR="00040661">
              <w:rPr>
                <w:rFonts w:ascii="Georgia" w:hAnsi="Georgia"/>
                <w:sz w:val="18"/>
                <w:szCs w:val="18"/>
              </w:rPr>
              <w:t>9000</w:t>
            </w:r>
            <w:r w:rsidRPr="00C0079A">
              <w:rPr>
                <w:rFonts w:ascii="Georgia" w:hAnsi="Georgia"/>
                <w:sz w:val="18"/>
                <w:szCs w:val="18"/>
              </w:rPr>
              <w:t xml:space="preserve"> </w:t>
            </w:r>
            <w:r w:rsidR="00040661">
              <w:rPr>
                <w:rFonts w:ascii="Georgia" w:hAnsi="Georgia"/>
                <w:sz w:val="18"/>
                <w:szCs w:val="18"/>
              </w:rPr>
              <w:t>St. Gallen</w:t>
            </w:r>
            <w:r w:rsidR="00D3533C" w:rsidRPr="00C0079A">
              <w:rPr>
                <w:rFonts w:ascii="Georgia" w:hAnsi="Georgia"/>
                <w:sz w:val="18"/>
                <w:szCs w:val="18"/>
              </w:rPr>
              <w:t xml:space="preserve">, </w:t>
            </w:r>
            <w:proofErr w:type="spellStart"/>
            <w:r w:rsidR="00040661">
              <w:rPr>
                <w:rFonts w:ascii="Georgia" w:hAnsi="Georgia"/>
                <w:sz w:val="18"/>
                <w:szCs w:val="18"/>
              </w:rPr>
              <w:t>Switzerland</w:t>
            </w:r>
            <w:proofErr w:type="spellEnd"/>
          </w:p>
          <w:p w14:paraId="27BB2133" w14:textId="77777777" w:rsidR="004D76B5" w:rsidRPr="00F00996" w:rsidRDefault="0091331D" w:rsidP="00A52F65">
            <w:pPr>
              <w:jc w:val="center"/>
              <w:rPr>
                <w:rFonts w:ascii="Georgia" w:hAnsi="Georgia"/>
                <w:lang w:val="de-AT"/>
              </w:rPr>
            </w:pPr>
            <w:r w:rsidRPr="00C0079A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+49 </w:t>
            </w:r>
            <w:r w:rsidR="00E4076C" w:rsidRPr="00C0079A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172 </w:t>
            </w:r>
            <w:r w:rsidR="00F34D90" w:rsidRPr="00C0079A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7715219 </w:t>
            </w:r>
            <w:r w:rsidR="008050E4" w:rsidRPr="00C0079A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| </w:t>
            </w:r>
            <w:r w:rsidR="00E4076C" w:rsidRPr="00C0079A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>luis.brechtel@web.de</w:t>
            </w:r>
          </w:p>
        </w:tc>
      </w:tr>
      <w:tr w:rsidR="002508C2" w:rsidRPr="00F00996" w14:paraId="3B39CD64" w14:textId="77777777" w:rsidTr="00127C43">
        <w:trPr>
          <w:trHeight w:val="454"/>
          <w:jc w:val="center"/>
        </w:trPr>
        <w:tc>
          <w:tcPr>
            <w:tcW w:w="9069" w:type="dxa"/>
            <w:gridSpan w:val="9"/>
            <w:tcBorders>
              <w:bottom w:val="single" w:sz="4" w:space="0" w:color="auto"/>
            </w:tcBorders>
            <w:vAlign w:val="bottom"/>
          </w:tcPr>
          <w:p w14:paraId="72B8EBC5" w14:textId="77777777" w:rsidR="004D76B5" w:rsidRPr="00F00996" w:rsidRDefault="00000000" w:rsidP="00A52F65">
            <w:pPr>
              <w:jc w:val="center"/>
              <w:rPr>
                <w:rFonts w:ascii="Georgia" w:hAnsi="Georgia"/>
                <w:sz w:val="28"/>
              </w:rPr>
            </w:pPr>
            <w:r w:rsidRPr="00F00996"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115B2B" w:rsidRPr="00F00996" w14:paraId="6CAC4613" w14:textId="77777777" w:rsidTr="00127C43">
        <w:trPr>
          <w:trHeight w:val="340"/>
          <w:jc w:val="center"/>
        </w:trPr>
        <w:tc>
          <w:tcPr>
            <w:tcW w:w="5670" w:type="dxa"/>
            <w:gridSpan w:val="2"/>
            <w:vAlign w:val="bottom"/>
          </w:tcPr>
          <w:p w14:paraId="338953AA" w14:textId="1CF771AF" w:rsidR="004D76B5" w:rsidRPr="00F00996" w:rsidRDefault="00616C7E" w:rsidP="00A52F65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F0099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University of St. Gallen</w:t>
            </w:r>
            <w:r w:rsidR="0020491B" w:rsidRPr="00F0099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399" w:type="dxa"/>
            <w:gridSpan w:val="7"/>
            <w:vAlign w:val="bottom"/>
          </w:tcPr>
          <w:p w14:paraId="365B6E89" w14:textId="77777777" w:rsidR="004D76B5" w:rsidRPr="00C0079A" w:rsidRDefault="00000000" w:rsidP="00A52F65">
            <w:pPr>
              <w:jc w:val="right"/>
              <w:rPr>
                <w:rFonts w:ascii="Georgia" w:hAnsi="Georgia"/>
                <w:iCs/>
                <w:smallCaps/>
                <w:sz w:val="23"/>
                <w:szCs w:val="23"/>
              </w:rPr>
            </w:pPr>
            <w:r w:rsidRPr="00C0079A">
              <w:rPr>
                <w:rFonts w:ascii="Georgia" w:hAnsi="Georgia"/>
                <w:iCs/>
                <w:smallCaps/>
                <w:sz w:val="23"/>
                <w:szCs w:val="23"/>
              </w:rPr>
              <w:t xml:space="preserve">St. Gallen, </w:t>
            </w:r>
            <w:r w:rsidR="00874761" w:rsidRPr="00C0079A">
              <w:rPr>
                <w:rFonts w:ascii="Georgia" w:hAnsi="Georgia"/>
                <w:iCs/>
                <w:smallCaps/>
                <w:sz w:val="23"/>
                <w:szCs w:val="23"/>
              </w:rPr>
              <w:t>CH</w:t>
            </w:r>
          </w:p>
        </w:tc>
      </w:tr>
      <w:tr w:rsidR="00115B2B" w:rsidRPr="00F00996" w14:paraId="1BCF8234" w14:textId="77777777" w:rsidTr="00127C43">
        <w:trPr>
          <w:trHeight w:val="20"/>
          <w:jc w:val="center"/>
        </w:trPr>
        <w:tc>
          <w:tcPr>
            <w:tcW w:w="5670" w:type="dxa"/>
            <w:gridSpan w:val="2"/>
          </w:tcPr>
          <w:p w14:paraId="28092B9C" w14:textId="684D6E84" w:rsidR="004D76B5" w:rsidRPr="00F00996" w:rsidRDefault="00C0079A" w:rsidP="00A52F65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B.A.</w:t>
            </w:r>
            <w:r w:rsidRPr="00F00996">
              <w:rPr>
                <w:rFonts w:ascii="Georgia" w:hAnsi="Georgia"/>
                <w:sz w:val="18"/>
                <w:lang w:val="en-US"/>
              </w:rPr>
              <w:t xml:space="preserve"> in Business Administration</w:t>
            </w:r>
            <w:r w:rsidR="00275748" w:rsidRPr="00F00996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399" w:type="dxa"/>
            <w:gridSpan w:val="7"/>
          </w:tcPr>
          <w:p w14:paraId="02DAB7F2" w14:textId="6568193B" w:rsidR="004D76B5" w:rsidRPr="00F00996" w:rsidRDefault="00127C43" w:rsidP="00A52F6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Class </w:t>
            </w:r>
            <w:proofErr w:type="spellStart"/>
            <w:r>
              <w:rPr>
                <w:rFonts w:ascii="Georgia" w:hAnsi="Georgia"/>
                <w:sz w:val="18"/>
              </w:rPr>
              <w:t>of</w:t>
            </w:r>
            <w:proofErr w:type="spellEnd"/>
            <w:r>
              <w:rPr>
                <w:rFonts w:ascii="Georgia" w:hAnsi="Georgia"/>
                <w:sz w:val="18"/>
              </w:rPr>
              <w:t xml:space="preserve"> 2026</w:t>
            </w:r>
          </w:p>
        </w:tc>
      </w:tr>
      <w:tr w:rsidR="00115B2B" w:rsidRPr="00CD7D9E" w14:paraId="03CE8F54" w14:textId="77777777" w:rsidTr="00127C43">
        <w:trPr>
          <w:trHeight w:val="20"/>
          <w:jc w:val="center"/>
        </w:trPr>
        <w:tc>
          <w:tcPr>
            <w:tcW w:w="9069" w:type="dxa"/>
            <w:gridSpan w:val="9"/>
            <w:vAlign w:val="bottom"/>
          </w:tcPr>
          <w:p w14:paraId="02C2BCB8" w14:textId="6B050375" w:rsidR="004D76B5" w:rsidRPr="00F00996" w:rsidRDefault="00000000" w:rsidP="00A52F65">
            <w:pPr>
              <w:pStyle w:val="Bullets"/>
              <w:rPr>
                <w:rFonts w:cstheme="minorBidi"/>
                <w:color w:val="auto"/>
                <w:sz w:val="18"/>
                <w:lang w:val="en-US"/>
              </w:rPr>
            </w:pPr>
            <w:r w:rsidRPr="00F00996">
              <w:rPr>
                <w:rFonts w:cstheme="minorBidi"/>
                <w:color w:val="auto"/>
                <w:sz w:val="18"/>
                <w:lang w:val="en-US"/>
              </w:rPr>
              <w:t xml:space="preserve">Currently preparing for the start of </w:t>
            </w:r>
            <w:r w:rsidR="00211823" w:rsidRPr="00F00996">
              <w:rPr>
                <w:rFonts w:cstheme="minorBidi"/>
                <w:color w:val="auto"/>
                <w:sz w:val="18"/>
                <w:lang w:val="en-US"/>
              </w:rPr>
              <w:t xml:space="preserve">the </w:t>
            </w:r>
            <w:r w:rsidRPr="00F00996">
              <w:rPr>
                <w:rFonts w:cstheme="minorBidi"/>
                <w:color w:val="auto"/>
                <w:sz w:val="18"/>
                <w:lang w:val="en-US"/>
              </w:rPr>
              <w:t>university</w:t>
            </w:r>
          </w:p>
        </w:tc>
      </w:tr>
      <w:tr w:rsidR="00115B2B" w:rsidRPr="00F00996" w14:paraId="3CA1BB6A" w14:textId="77777777" w:rsidTr="00127C43">
        <w:trPr>
          <w:trHeight w:val="340"/>
          <w:jc w:val="center"/>
        </w:trPr>
        <w:tc>
          <w:tcPr>
            <w:tcW w:w="5670" w:type="dxa"/>
            <w:gridSpan w:val="2"/>
            <w:vAlign w:val="bottom"/>
          </w:tcPr>
          <w:p w14:paraId="265D2AA3" w14:textId="77777777" w:rsidR="004D76B5" w:rsidRPr="00F00996" w:rsidRDefault="00000000" w:rsidP="00A52F65">
            <w:pPr>
              <w:rPr>
                <w:rFonts w:ascii="Georgia" w:hAnsi="Georgia"/>
                <w:sz w:val="18"/>
                <w:lang w:val="en-US"/>
              </w:rPr>
            </w:pPr>
            <w:r w:rsidRPr="00F00996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proofErr w:type="spellStart"/>
            <w:r w:rsidRPr="00F00996">
              <w:rPr>
                <w:rFonts w:ascii="Georgia" w:hAnsi="Georgia"/>
                <w:b/>
                <w:smallCaps/>
                <w:sz w:val="23"/>
                <w:szCs w:val="23"/>
              </w:rPr>
              <w:t>Hebbelschule</w:t>
            </w:r>
            <w:proofErr w:type="spellEnd"/>
          </w:p>
        </w:tc>
        <w:tc>
          <w:tcPr>
            <w:tcW w:w="3399" w:type="dxa"/>
            <w:gridSpan w:val="7"/>
            <w:vAlign w:val="bottom"/>
          </w:tcPr>
          <w:p w14:paraId="5F39849F" w14:textId="77777777" w:rsidR="004D76B5" w:rsidRPr="00F00996" w:rsidRDefault="00000000" w:rsidP="00A52F65">
            <w:pPr>
              <w:jc w:val="right"/>
              <w:rPr>
                <w:rFonts w:ascii="Georgia" w:hAnsi="Georgia"/>
                <w:iCs/>
                <w:sz w:val="18"/>
              </w:rPr>
            </w:pPr>
            <w:r w:rsidRPr="00C0079A">
              <w:rPr>
                <w:rFonts w:ascii="Georgia" w:hAnsi="Georgia"/>
                <w:iCs/>
                <w:smallCaps/>
                <w:sz w:val="23"/>
                <w:szCs w:val="23"/>
              </w:rPr>
              <w:t>Kiel</w:t>
            </w:r>
            <w:r w:rsidR="00874761" w:rsidRPr="00C0079A">
              <w:rPr>
                <w:rFonts w:ascii="Georgia" w:hAnsi="Georgia"/>
                <w:iCs/>
                <w:smallCaps/>
                <w:sz w:val="23"/>
                <w:szCs w:val="23"/>
              </w:rPr>
              <w:t>, DE</w:t>
            </w:r>
          </w:p>
        </w:tc>
      </w:tr>
      <w:tr w:rsidR="00115B2B" w:rsidRPr="00F00996" w14:paraId="2E926C84" w14:textId="77777777" w:rsidTr="00127C43">
        <w:trPr>
          <w:trHeight w:val="20"/>
          <w:jc w:val="center"/>
        </w:trPr>
        <w:tc>
          <w:tcPr>
            <w:tcW w:w="5670" w:type="dxa"/>
            <w:gridSpan w:val="2"/>
          </w:tcPr>
          <w:p w14:paraId="239FA607" w14:textId="402F4CE2" w:rsidR="004D76B5" w:rsidRPr="00F00996" w:rsidRDefault="00000000" w:rsidP="00A52F65">
            <w:pPr>
              <w:rPr>
                <w:rFonts w:ascii="Georgia" w:hAnsi="Georgia"/>
                <w:sz w:val="18"/>
                <w:lang w:val="de-AT"/>
              </w:rPr>
            </w:pPr>
            <w:r w:rsidRPr="00F00996"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  <w:r w:rsidR="00DA60DB" w:rsidRPr="00F00996">
              <w:rPr>
                <w:rFonts w:ascii="Georgia" w:hAnsi="Georgia"/>
                <w:sz w:val="18"/>
                <w:lang w:val="de-AT"/>
              </w:rPr>
              <w:t xml:space="preserve">(German A-Level </w:t>
            </w:r>
            <w:proofErr w:type="spellStart"/>
            <w:r w:rsidR="00D3533C" w:rsidRPr="00F00996">
              <w:rPr>
                <w:rFonts w:ascii="Georgia" w:hAnsi="Georgia"/>
                <w:sz w:val="18"/>
                <w:lang w:val="de-AT"/>
              </w:rPr>
              <w:t>E</w:t>
            </w:r>
            <w:r w:rsidR="00DA60DB" w:rsidRPr="00F00996">
              <w:rPr>
                <w:rFonts w:ascii="Georgia" w:hAnsi="Georgia"/>
                <w:sz w:val="18"/>
                <w:lang w:val="de-AT"/>
              </w:rPr>
              <w:t>quivalent</w:t>
            </w:r>
            <w:proofErr w:type="spellEnd"/>
            <w:r w:rsidR="00DA60DB" w:rsidRPr="00F00996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399" w:type="dxa"/>
            <w:gridSpan w:val="7"/>
          </w:tcPr>
          <w:p w14:paraId="3EB13030" w14:textId="5CDE62F6" w:rsidR="004D76B5" w:rsidRPr="00F00996" w:rsidRDefault="00000000" w:rsidP="00A52F65">
            <w:pPr>
              <w:jc w:val="right"/>
              <w:rPr>
                <w:rFonts w:ascii="Georgia" w:hAnsi="Georgia"/>
                <w:sz w:val="18"/>
              </w:rPr>
            </w:pPr>
            <w:r w:rsidRPr="00F00996">
              <w:rPr>
                <w:rFonts w:ascii="Georgia" w:hAnsi="Georgia"/>
                <w:sz w:val="18"/>
              </w:rPr>
              <w:t xml:space="preserve">08/2014 </w:t>
            </w:r>
            <w:r w:rsidR="00135AF3" w:rsidRPr="00F00996">
              <w:rPr>
                <w:rFonts w:ascii="Georgia" w:hAnsi="Georgia"/>
                <w:sz w:val="18"/>
              </w:rPr>
              <w:t xml:space="preserve">– </w:t>
            </w:r>
            <w:r w:rsidRPr="00F00996">
              <w:rPr>
                <w:rFonts w:ascii="Georgia" w:hAnsi="Georgia"/>
                <w:sz w:val="18"/>
              </w:rPr>
              <w:t>06/2022</w:t>
            </w:r>
          </w:p>
        </w:tc>
      </w:tr>
      <w:tr w:rsidR="00115B2B" w:rsidRPr="00CD7D9E" w14:paraId="1524640B" w14:textId="77777777" w:rsidTr="00127C43">
        <w:trPr>
          <w:trHeight w:val="20"/>
          <w:jc w:val="center"/>
        </w:trPr>
        <w:tc>
          <w:tcPr>
            <w:tcW w:w="9069" w:type="dxa"/>
            <w:gridSpan w:val="9"/>
          </w:tcPr>
          <w:p w14:paraId="4259DDF1" w14:textId="3FEC9E60" w:rsidR="004D76B5" w:rsidRPr="00F00996" w:rsidRDefault="00403DAF" w:rsidP="00A52F6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00996">
              <w:rPr>
                <w:rFonts w:ascii="Georgia" w:hAnsi="Georgia"/>
                <w:i/>
                <w:iCs/>
                <w:sz w:val="18"/>
                <w:lang w:val="en-US"/>
              </w:rPr>
              <w:t>Main subjects: Economics &amp; Politics</w:t>
            </w:r>
            <w:r w:rsidR="007016D6" w:rsidRPr="00F00996">
              <w:rPr>
                <w:rFonts w:ascii="Georgia" w:hAnsi="Georgia"/>
                <w:i/>
                <w:iCs/>
                <w:sz w:val="18"/>
                <w:lang w:val="en-US"/>
              </w:rPr>
              <w:t xml:space="preserve">, </w:t>
            </w:r>
            <w:r w:rsidRPr="00F00996">
              <w:rPr>
                <w:rFonts w:ascii="Georgia" w:hAnsi="Georgia"/>
                <w:i/>
                <w:iCs/>
                <w:sz w:val="18"/>
                <w:lang w:val="en-US"/>
              </w:rPr>
              <w:t xml:space="preserve">English, Mathematics, </w:t>
            </w:r>
            <w:r w:rsidR="00506764" w:rsidRPr="00F00996">
              <w:rPr>
                <w:rFonts w:ascii="Georgia" w:hAnsi="Georgia"/>
                <w:i/>
                <w:iCs/>
                <w:sz w:val="18"/>
                <w:lang w:val="en-US"/>
              </w:rPr>
              <w:t>Geography</w:t>
            </w:r>
          </w:p>
          <w:p w14:paraId="0CA4462A" w14:textId="71A53E5C" w:rsidR="004D76B5" w:rsidRPr="00F00996" w:rsidRDefault="00000000" w:rsidP="00A52F6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00996">
              <w:rPr>
                <w:rFonts w:ascii="Georgia" w:hAnsi="Georgia"/>
                <w:i/>
                <w:iCs/>
                <w:sz w:val="18"/>
                <w:lang w:val="en-US"/>
              </w:rPr>
              <w:t xml:space="preserve">Member of the English Debating Club from </w:t>
            </w:r>
            <w:r w:rsidR="00506764" w:rsidRPr="00F00996">
              <w:rPr>
                <w:rFonts w:ascii="Georgia" w:hAnsi="Georgia"/>
                <w:i/>
                <w:iCs/>
                <w:sz w:val="18"/>
                <w:lang w:val="en-US"/>
              </w:rPr>
              <w:t xml:space="preserve">tenth </w:t>
            </w:r>
            <w:r w:rsidRPr="00F00996">
              <w:rPr>
                <w:rFonts w:ascii="Georgia" w:hAnsi="Georgia"/>
                <w:i/>
                <w:iCs/>
                <w:sz w:val="18"/>
                <w:lang w:val="en-US"/>
              </w:rPr>
              <w:t xml:space="preserve">to </w:t>
            </w:r>
            <w:r w:rsidR="00506764" w:rsidRPr="00F00996">
              <w:rPr>
                <w:rFonts w:ascii="Georgia" w:hAnsi="Georgia"/>
                <w:i/>
                <w:iCs/>
                <w:sz w:val="18"/>
                <w:lang w:val="en-US"/>
              </w:rPr>
              <w:t xml:space="preserve">eleventh </w:t>
            </w:r>
            <w:r w:rsidRPr="00F00996">
              <w:rPr>
                <w:rFonts w:ascii="Georgia" w:hAnsi="Georgia"/>
                <w:i/>
                <w:iCs/>
                <w:sz w:val="18"/>
                <w:lang w:val="en-US"/>
              </w:rPr>
              <w:t xml:space="preserve">grade, </w:t>
            </w:r>
            <w:r w:rsidR="00506764" w:rsidRPr="00F00996">
              <w:rPr>
                <w:rFonts w:ascii="Georgia" w:hAnsi="Georgia"/>
                <w:i/>
                <w:iCs/>
                <w:sz w:val="18"/>
                <w:lang w:val="en-US"/>
              </w:rPr>
              <w:t xml:space="preserve">including </w:t>
            </w:r>
            <w:r w:rsidRPr="00F00996">
              <w:rPr>
                <w:rFonts w:ascii="Georgia" w:hAnsi="Georgia"/>
                <w:i/>
                <w:iCs/>
                <w:sz w:val="18"/>
                <w:lang w:val="en-US"/>
              </w:rPr>
              <w:t>participation in the international debating competition Musketeers of Words in</w:t>
            </w:r>
            <w:r w:rsidR="00A26214" w:rsidRPr="00F00996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Pr="00F00996">
              <w:rPr>
                <w:rFonts w:ascii="Georgia" w:hAnsi="Georgia"/>
                <w:i/>
                <w:iCs/>
                <w:sz w:val="18"/>
                <w:lang w:val="en-US"/>
              </w:rPr>
              <w:t>Poland</w:t>
            </w:r>
          </w:p>
        </w:tc>
      </w:tr>
      <w:tr w:rsidR="00473885" w:rsidRPr="00F00996" w14:paraId="2535E3C1" w14:textId="77777777" w:rsidTr="00127C43">
        <w:trPr>
          <w:trHeight w:val="340"/>
          <w:jc w:val="center"/>
        </w:trPr>
        <w:tc>
          <w:tcPr>
            <w:tcW w:w="5670" w:type="dxa"/>
            <w:gridSpan w:val="2"/>
            <w:vAlign w:val="bottom"/>
          </w:tcPr>
          <w:p w14:paraId="301EC8F9" w14:textId="77777777" w:rsidR="004D76B5" w:rsidRPr="00F00996" w:rsidRDefault="00000000" w:rsidP="00A52F65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F00996">
              <w:rPr>
                <w:b/>
                <w:bCs/>
                <w:i w:val="0"/>
                <w:iCs/>
                <w:sz w:val="23"/>
                <w:szCs w:val="23"/>
              </w:rPr>
              <w:t>Sprachcaffe</w:t>
            </w:r>
            <w:proofErr w:type="spellEnd"/>
            <w:r w:rsidRPr="00F00996">
              <w:rPr>
                <w:b/>
                <w:bCs/>
                <w:i w:val="0"/>
                <w:iCs/>
                <w:sz w:val="23"/>
                <w:szCs w:val="23"/>
              </w:rPr>
              <w:t xml:space="preserve"> Malta</w:t>
            </w:r>
          </w:p>
        </w:tc>
        <w:tc>
          <w:tcPr>
            <w:tcW w:w="3399" w:type="dxa"/>
            <w:gridSpan w:val="7"/>
            <w:vAlign w:val="bottom"/>
          </w:tcPr>
          <w:p w14:paraId="2810BD2B" w14:textId="77777777" w:rsidR="004D76B5" w:rsidRPr="00C0079A" w:rsidRDefault="00000000" w:rsidP="00A52F65">
            <w:pPr>
              <w:pStyle w:val="Ort"/>
              <w:rPr>
                <w:i w:val="0"/>
                <w:iCs/>
                <w:sz w:val="23"/>
                <w:szCs w:val="23"/>
              </w:rPr>
            </w:pPr>
            <w:r w:rsidRPr="00C0079A">
              <w:rPr>
                <w:i w:val="0"/>
                <w:iCs/>
                <w:sz w:val="23"/>
                <w:szCs w:val="23"/>
              </w:rPr>
              <w:t xml:space="preserve">St. Julien, </w:t>
            </w:r>
            <w:r w:rsidR="00874761" w:rsidRPr="00C0079A">
              <w:rPr>
                <w:i w:val="0"/>
                <w:iCs/>
                <w:sz w:val="23"/>
                <w:szCs w:val="23"/>
              </w:rPr>
              <w:t>MT</w:t>
            </w:r>
          </w:p>
        </w:tc>
      </w:tr>
      <w:tr w:rsidR="00473885" w:rsidRPr="00F00996" w14:paraId="5CFF54B0" w14:textId="77777777" w:rsidTr="00127C43">
        <w:trPr>
          <w:trHeight w:val="20"/>
          <w:jc w:val="center"/>
        </w:trPr>
        <w:tc>
          <w:tcPr>
            <w:tcW w:w="6237" w:type="dxa"/>
            <w:gridSpan w:val="6"/>
          </w:tcPr>
          <w:p w14:paraId="1F6F2162" w14:textId="14BE3ED8" w:rsidR="004D76B5" w:rsidRPr="00F00996" w:rsidRDefault="00000000" w:rsidP="00A52F65">
            <w:pPr>
              <w:rPr>
                <w:rFonts w:ascii="Georgia" w:hAnsi="Georgia"/>
                <w:sz w:val="18"/>
                <w:lang w:val="en-US"/>
              </w:rPr>
            </w:pPr>
            <w:r w:rsidRPr="00F00996">
              <w:rPr>
                <w:rFonts w:ascii="Georgia" w:hAnsi="Georgia"/>
                <w:sz w:val="18"/>
                <w:lang w:val="en-US"/>
              </w:rPr>
              <w:t xml:space="preserve">Language </w:t>
            </w:r>
            <w:r w:rsidR="00211823" w:rsidRPr="00F00996">
              <w:rPr>
                <w:rFonts w:ascii="Georgia" w:hAnsi="Georgia"/>
                <w:sz w:val="18"/>
                <w:lang w:val="en-US"/>
              </w:rPr>
              <w:t>C</w:t>
            </w:r>
            <w:r w:rsidRPr="00F00996">
              <w:rPr>
                <w:rFonts w:ascii="Georgia" w:hAnsi="Georgia"/>
                <w:sz w:val="18"/>
                <w:lang w:val="en-US"/>
              </w:rPr>
              <w:t xml:space="preserve">ourse </w:t>
            </w:r>
            <w:r w:rsidR="000E6F1E" w:rsidRPr="00F00996">
              <w:rPr>
                <w:rFonts w:ascii="Georgia" w:hAnsi="Georgia"/>
                <w:sz w:val="18"/>
                <w:lang w:val="en-US"/>
              </w:rPr>
              <w:t xml:space="preserve">to deepen English skills </w:t>
            </w:r>
            <w:r w:rsidRPr="00F00996">
              <w:rPr>
                <w:rFonts w:ascii="Georgia" w:hAnsi="Georgia"/>
                <w:sz w:val="18"/>
                <w:lang w:val="en-US"/>
              </w:rPr>
              <w:t xml:space="preserve">at level </w:t>
            </w:r>
            <w:r w:rsidR="002A14AB" w:rsidRPr="00F00996">
              <w:rPr>
                <w:rFonts w:ascii="Georgia" w:hAnsi="Georgia"/>
                <w:sz w:val="18"/>
                <w:lang w:val="en-US"/>
              </w:rPr>
              <w:t>C1 or higher</w:t>
            </w:r>
          </w:p>
        </w:tc>
        <w:tc>
          <w:tcPr>
            <w:tcW w:w="2832" w:type="dxa"/>
            <w:gridSpan w:val="3"/>
            <w:vAlign w:val="center"/>
          </w:tcPr>
          <w:p w14:paraId="05605DE9" w14:textId="77777777" w:rsidR="004D76B5" w:rsidRPr="00F00996" w:rsidRDefault="00000000" w:rsidP="00A52F65">
            <w:pPr>
              <w:jc w:val="right"/>
              <w:rPr>
                <w:rFonts w:ascii="Georgia" w:hAnsi="Georgia"/>
                <w:sz w:val="18"/>
              </w:rPr>
            </w:pPr>
            <w:r w:rsidRPr="00F00996">
              <w:rPr>
                <w:rFonts w:ascii="Georgia" w:hAnsi="Georgia"/>
                <w:sz w:val="18"/>
              </w:rPr>
              <w:t>09/2019</w:t>
            </w:r>
          </w:p>
        </w:tc>
      </w:tr>
      <w:tr w:rsidR="00115B2B" w:rsidRPr="00F00996" w14:paraId="7CF5A61B" w14:textId="77777777" w:rsidTr="00127C43">
        <w:trPr>
          <w:trHeight w:val="454"/>
          <w:jc w:val="center"/>
        </w:trPr>
        <w:tc>
          <w:tcPr>
            <w:tcW w:w="9069" w:type="dxa"/>
            <w:gridSpan w:val="9"/>
            <w:tcBorders>
              <w:bottom w:val="single" w:sz="4" w:space="0" w:color="auto"/>
            </w:tcBorders>
            <w:vAlign w:val="bottom"/>
          </w:tcPr>
          <w:p w14:paraId="4A60C1BF" w14:textId="77777777" w:rsidR="004D76B5" w:rsidRPr="00F00996" w:rsidRDefault="00000000" w:rsidP="00A52F65">
            <w:pPr>
              <w:pStyle w:val="BERSCHRIFT"/>
              <w:ind w:left="708" w:hanging="708"/>
              <w:jc w:val="center"/>
              <w:rPr>
                <w:sz w:val="28"/>
              </w:rPr>
            </w:pPr>
            <w:r w:rsidRPr="00F00996">
              <w:rPr>
                <w:sz w:val="28"/>
              </w:rPr>
              <w:t>Work Experience</w:t>
            </w:r>
          </w:p>
        </w:tc>
      </w:tr>
      <w:tr w:rsidR="00164A23" w:rsidRPr="00F00996" w14:paraId="695CA589" w14:textId="77777777" w:rsidTr="00127C43">
        <w:trPr>
          <w:trHeight w:val="340"/>
          <w:jc w:val="center"/>
        </w:trPr>
        <w:tc>
          <w:tcPr>
            <w:tcW w:w="6946" w:type="dxa"/>
            <w:gridSpan w:val="7"/>
            <w:vAlign w:val="bottom"/>
          </w:tcPr>
          <w:p w14:paraId="76F26552" w14:textId="58F6BC3A" w:rsidR="004D76B5" w:rsidRPr="00F00996" w:rsidRDefault="00000000" w:rsidP="00A52F65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F0099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KPMG</w:t>
            </w:r>
            <w:r w:rsidR="00E23F25" w:rsidRPr="00F0099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AG</w:t>
            </w:r>
          </w:p>
        </w:tc>
        <w:tc>
          <w:tcPr>
            <w:tcW w:w="2123" w:type="dxa"/>
            <w:gridSpan w:val="2"/>
            <w:vAlign w:val="bottom"/>
          </w:tcPr>
          <w:p w14:paraId="4C260362" w14:textId="77777777" w:rsidR="004D76B5" w:rsidRPr="00C0079A" w:rsidRDefault="00874761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23"/>
                <w:szCs w:val="23"/>
              </w:rPr>
            </w:pPr>
            <w:r w:rsidRPr="00C0079A">
              <w:rPr>
                <w:i w:val="0"/>
                <w:smallCaps/>
                <w:sz w:val="23"/>
                <w:szCs w:val="23"/>
              </w:rPr>
              <w:t>Munich, DE</w:t>
            </w:r>
          </w:p>
        </w:tc>
      </w:tr>
      <w:tr w:rsidR="00DD3CCF" w:rsidRPr="00F00996" w14:paraId="2BBCF399" w14:textId="77777777" w:rsidTr="00127C43">
        <w:trPr>
          <w:trHeight w:val="20"/>
          <w:jc w:val="center"/>
        </w:trPr>
        <w:tc>
          <w:tcPr>
            <w:tcW w:w="6946" w:type="dxa"/>
            <w:gridSpan w:val="7"/>
          </w:tcPr>
          <w:p w14:paraId="224757EE" w14:textId="69E7C420" w:rsidR="004D76B5" w:rsidRPr="00F00996" w:rsidRDefault="00C0079A" w:rsidP="00A52F65">
            <w:pPr>
              <w:pStyle w:val="Bullet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i w:val="0"/>
                <w:iCs w:val="0"/>
                <w:sz w:val="18"/>
              </w:rPr>
              <w:t>Audit I</w:t>
            </w:r>
            <w:r w:rsidRPr="00F00996">
              <w:rPr>
                <w:i w:val="0"/>
                <w:iCs w:val="0"/>
                <w:sz w:val="18"/>
              </w:rPr>
              <w:t>ntern</w:t>
            </w:r>
          </w:p>
        </w:tc>
        <w:tc>
          <w:tcPr>
            <w:tcW w:w="2123" w:type="dxa"/>
            <w:gridSpan w:val="2"/>
            <w:vAlign w:val="bottom"/>
          </w:tcPr>
          <w:p w14:paraId="2605132A" w14:textId="687CD115" w:rsidR="004D76B5" w:rsidRPr="00F00996" w:rsidRDefault="00000000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18"/>
                <w:szCs w:val="18"/>
              </w:rPr>
            </w:pPr>
            <w:r w:rsidRPr="00F00996">
              <w:rPr>
                <w:i w:val="0"/>
                <w:smallCaps/>
                <w:sz w:val="18"/>
                <w:szCs w:val="18"/>
              </w:rPr>
              <w:t xml:space="preserve">03/2023 </w:t>
            </w:r>
            <w:r w:rsidR="00135AF3" w:rsidRPr="00F00996">
              <w:rPr>
                <w:i w:val="0"/>
                <w:smallCaps/>
                <w:sz w:val="18"/>
                <w:szCs w:val="18"/>
              </w:rPr>
              <w:t>–</w:t>
            </w:r>
            <w:r w:rsidRPr="00F00996">
              <w:rPr>
                <w:i w:val="0"/>
                <w:smallCaps/>
                <w:sz w:val="18"/>
                <w:szCs w:val="18"/>
              </w:rPr>
              <w:t xml:space="preserve"> 05/2023</w:t>
            </w:r>
          </w:p>
        </w:tc>
      </w:tr>
      <w:tr w:rsidR="002476CB" w:rsidRPr="00CD7D9E" w14:paraId="47A10DBE" w14:textId="77777777" w:rsidTr="00127C43">
        <w:trPr>
          <w:trHeight w:val="20"/>
          <w:jc w:val="center"/>
        </w:trPr>
        <w:tc>
          <w:tcPr>
            <w:tcW w:w="9069" w:type="dxa"/>
            <w:gridSpan w:val="9"/>
          </w:tcPr>
          <w:p w14:paraId="0AD9F70C" w14:textId="03BB656E" w:rsidR="004D76B5" w:rsidRPr="00F00996" w:rsidRDefault="00000000" w:rsidP="00A52F65">
            <w:pPr>
              <w:pStyle w:val="Bullets"/>
              <w:rPr>
                <w:sz w:val="18"/>
                <w:lang w:val="en-US"/>
              </w:rPr>
            </w:pPr>
            <w:r w:rsidRPr="00F00996">
              <w:rPr>
                <w:sz w:val="18"/>
                <w:lang w:val="en-US"/>
              </w:rPr>
              <w:t xml:space="preserve">Worked on the audit of one of </w:t>
            </w:r>
            <w:r w:rsidR="00E86442">
              <w:rPr>
                <w:sz w:val="18"/>
                <w:lang w:val="en-US"/>
              </w:rPr>
              <w:t>Germany's</w:t>
            </w:r>
            <w:r w:rsidRPr="00F00996">
              <w:rPr>
                <w:sz w:val="18"/>
                <w:lang w:val="en-US"/>
              </w:rPr>
              <w:t xml:space="preserve"> and </w:t>
            </w:r>
            <w:r w:rsidR="00E86442">
              <w:rPr>
                <w:sz w:val="18"/>
                <w:lang w:val="en-US"/>
              </w:rPr>
              <w:t>Austria's</w:t>
            </w:r>
            <w:r w:rsidRPr="00F00996">
              <w:rPr>
                <w:sz w:val="18"/>
                <w:lang w:val="en-US"/>
              </w:rPr>
              <w:t xml:space="preserve"> biggest real estate </w:t>
            </w:r>
            <w:proofErr w:type="gramStart"/>
            <w:r w:rsidRPr="00F00996">
              <w:rPr>
                <w:sz w:val="18"/>
                <w:lang w:val="en-US"/>
              </w:rPr>
              <w:t>compa</w:t>
            </w:r>
            <w:r w:rsidR="00FA1D42" w:rsidRPr="00F00996">
              <w:rPr>
                <w:sz w:val="18"/>
                <w:lang w:val="en-US"/>
              </w:rPr>
              <w:t>nies</w:t>
            </w:r>
            <w:proofErr w:type="gramEnd"/>
          </w:p>
          <w:p w14:paraId="66E73F41" w14:textId="5A379BA2" w:rsidR="004D76B5" w:rsidRPr="00F00996" w:rsidRDefault="00000000" w:rsidP="00A52F65">
            <w:pPr>
              <w:pStyle w:val="Bullets"/>
              <w:rPr>
                <w:sz w:val="18"/>
                <w:lang w:val="en-US"/>
              </w:rPr>
            </w:pPr>
            <w:r w:rsidRPr="00F00996">
              <w:rPr>
                <w:sz w:val="18"/>
                <w:lang w:val="en-US"/>
              </w:rPr>
              <w:t xml:space="preserve">Member of the valuation team where I helped </w:t>
            </w:r>
            <w:r w:rsidR="00E86442">
              <w:rPr>
                <w:sz w:val="18"/>
                <w:lang w:val="en-US"/>
              </w:rPr>
              <w:t>evaluate</w:t>
            </w:r>
            <w:r w:rsidRPr="00F00996">
              <w:rPr>
                <w:sz w:val="18"/>
                <w:lang w:val="en-US"/>
              </w:rPr>
              <w:t xml:space="preserve"> billion</w:t>
            </w:r>
            <w:r w:rsidR="00211823" w:rsidRPr="00F00996">
              <w:rPr>
                <w:sz w:val="18"/>
                <w:lang w:val="en-US"/>
              </w:rPr>
              <w:t>-</w:t>
            </w:r>
            <w:r w:rsidRPr="00F00996">
              <w:rPr>
                <w:sz w:val="18"/>
                <w:lang w:val="en-US"/>
              </w:rPr>
              <w:t xml:space="preserve">dollar commercial real estate assets using the DCF model and </w:t>
            </w:r>
            <w:proofErr w:type="spellStart"/>
            <w:proofErr w:type="gramStart"/>
            <w:r w:rsidRPr="00F00996">
              <w:rPr>
                <w:sz w:val="18"/>
                <w:lang w:val="en-US"/>
              </w:rPr>
              <w:t>comparables</w:t>
            </w:r>
            <w:proofErr w:type="spellEnd"/>
            <w:proofErr w:type="gramEnd"/>
          </w:p>
          <w:p w14:paraId="77692278" w14:textId="0D824FA0" w:rsidR="004D76B5" w:rsidRDefault="00000000" w:rsidP="00A52F65">
            <w:pPr>
              <w:pStyle w:val="Bullets"/>
              <w:rPr>
                <w:sz w:val="18"/>
                <w:lang w:val="en-US"/>
              </w:rPr>
            </w:pPr>
            <w:r w:rsidRPr="00F00996">
              <w:rPr>
                <w:sz w:val="18"/>
                <w:lang w:val="en-US"/>
              </w:rPr>
              <w:t>Analy</w:t>
            </w:r>
            <w:r w:rsidR="00D44948">
              <w:rPr>
                <w:sz w:val="18"/>
                <w:lang w:val="en-US"/>
              </w:rPr>
              <w:t>z</w:t>
            </w:r>
            <w:r w:rsidRPr="00F00996">
              <w:rPr>
                <w:sz w:val="18"/>
                <w:lang w:val="en-US"/>
              </w:rPr>
              <w:t xml:space="preserve">ed possible risks for the company and the commercial real estate sector due to the current market </w:t>
            </w:r>
            <w:proofErr w:type="gramStart"/>
            <w:r w:rsidRPr="00F00996">
              <w:rPr>
                <w:sz w:val="18"/>
                <w:lang w:val="en-US"/>
              </w:rPr>
              <w:t>conditions</w:t>
            </w:r>
            <w:proofErr w:type="gramEnd"/>
          </w:p>
          <w:p w14:paraId="55B62472" w14:textId="3E3ACB70" w:rsidR="00D558DC" w:rsidRPr="00D558DC" w:rsidRDefault="00D558DC" w:rsidP="00A52F65">
            <w:pPr>
              <w:pStyle w:val="Bullets"/>
              <w:rPr>
                <w:sz w:val="18"/>
                <w:lang w:val="en-US"/>
              </w:rPr>
            </w:pPr>
            <w:r w:rsidRPr="00F00996">
              <w:rPr>
                <w:sz w:val="18"/>
                <w:lang w:val="en-US"/>
              </w:rPr>
              <w:t>Audited the financial statements based on the IFRS standard and the German HGB standard</w:t>
            </w:r>
          </w:p>
        </w:tc>
      </w:tr>
      <w:tr w:rsidR="00C0079A" w:rsidRPr="00C0079A" w14:paraId="5E2F74E9" w14:textId="77777777" w:rsidTr="00127C43">
        <w:trPr>
          <w:trHeight w:val="340"/>
          <w:jc w:val="center"/>
        </w:trPr>
        <w:tc>
          <w:tcPr>
            <w:tcW w:w="6946" w:type="dxa"/>
            <w:gridSpan w:val="7"/>
            <w:vAlign w:val="bottom"/>
          </w:tcPr>
          <w:p w14:paraId="3656AEE1" w14:textId="7F0C81C6" w:rsidR="00C0079A" w:rsidRPr="00F00996" w:rsidRDefault="00C0079A" w:rsidP="00A52F65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F0099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Slowdown </w:t>
            </w:r>
            <w:proofErr w:type="spellStart"/>
            <w:r w:rsidRPr="00F0099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Travemünde</w:t>
            </w:r>
            <w:proofErr w:type="spellEnd"/>
            <w:r w:rsidRPr="00F0099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GmbH &amp; Co.</w:t>
            </w:r>
            <w: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r w:rsidRPr="00F0099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KG</w:t>
            </w:r>
          </w:p>
        </w:tc>
        <w:tc>
          <w:tcPr>
            <w:tcW w:w="2123" w:type="dxa"/>
            <w:gridSpan w:val="2"/>
            <w:vAlign w:val="bottom"/>
          </w:tcPr>
          <w:p w14:paraId="367FC182" w14:textId="61CE5C8B" w:rsidR="00C0079A" w:rsidRPr="00C0079A" w:rsidRDefault="00C0079A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23"/>
                <w:szCs w:val="23"/>
                <w:lang w:val="en-US"/>
              </w:rPr>
            </w:pPr>
            <w:r>
              <w:rPr>
                <w:i w:val="0"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0079A">
              <w:rPr>
                <w:i w:val="0"/>
                <w:smallCaps/>
                <w:sz w:val="23"/>
                <w:szCs w:val="23"/>
              </w:rPr>
              <w:t>Luebeck</w:t>
            </w:r>
            <w:proofErr w:type="spellEnd"/>
            <w:r w:rsidRPr="00C0079A">
              <w:rPr>
                <w:i w:val="0"/>
                <w:smallCaps/>
                <w:sz w:val="23"/>
                <w:szCs w:val="23"/>
              </w:rPr>
              <w:t>, DE</w:t>
            </w:r>
          </w:p>
        </w:tc>
      </w:tr>
      <w:tr w:rsidR="00C0079A" w:rsidRPr="00C0079A" w14:paraId="29026A7C" w14:textId="77777777" w:rsidTr="00127C43">
        <w:trPr>
          <w:trHeight w:val="20"/>
          <w:jc w:val="center"/>
        </w:trPr>
        <w:tc>
          <w:tcPr>
            <w:tcW w:w="6946" w:type="dxa"/>
            <w:gridSpan w:val="7"/>
            <w:vAlign w:val="bottom"/>
          </w:tcPr>
          <w:p w14:paraId="09353792" w14:textId="0F785E5D" w:rsidR="00C0079A" w:rsidRPr="00C0079A" w:rsidRDefault="00C0079A" w:rsidP="00A52F6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Hotel Intern</w:t>
            </w:r>
          </w:p>
        </w:tc>
        <w:tc>
          <w:tcPr>
            <w:tcW w:w="2123" w:type="dxa"/>
            <w:gridSpan w:val="2"/>
            <w:vAlign w:val="bottom"/>
          </w:tcPr>
          <w:p w14:paraId="59A1A34B" w14:textId="5B48AB92" w:rsidR="00C0079A" w:rsidRPr="00C0079A" w:rsidRDefault="00C0079A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00996">
              <w:rPr>
                <w:i w:val="0"/>
                <w:iCs w:val="0"/>
                <w:sz w:val="18"/>
                <w:lang w:val="en-US"/>
              </w:rPr>
              <w:t>02/2021</w:t>
            </w:r>
          </w:p>
        </w:tc>
      </w:tr>
      <w:tr w:rsidR="00C0079A" w:rsidRPr="00CD7D9E" w14:paraId="1076F089" w14:textId="77777777" w:rsidTr="00127C43">
        <w:trPr>
          <w:trHeight w:val="57"/>
          <w:jc w:val="center"/>
        </w:trPr>
        <w:tc>
          <w:tcPr>
            <w:tcW w:w="9069" w:type="dxa"/>
            <w:gridSpan w:val="9"/>
            <w:vAlign w:val="bottom"/>
          </w:tcPr>
          <w:p w14:paraId="65323D62" w14:textId="77777777" w:rsidR="00C0079A" w:rsidRPr="00F00996" w:rsidRDefault="00C0079A" w:rsidP="00A52F65">
            <w:pPr>
              <w:pStyle w:val="Bullets"/>
              <w:rPr>
                <w:sz w:val="18"/>
                <w:lang w:val="en-US"/>
              </w:rPr>
            </w:pPr>
            <w:r w:rsidRPr="00F00996">
              <w:rPr>
                <w:sz w:val="18"/>
                <w:lang w:val="en-US"/>
              </w:rPr>
              <w:t xml:space="preserve">Investigated the impact of the coronavirus pandemic on the hotel industry and </w:t>
            </w:r>
            <w:proofErr w:type="gramStart"/>
            <w:r w:rsidRPr="00F00996">
              <w:rPr>
                <w:sz w:val="18"/>
                <w:lang w:val="en-US"/>
              </w:rPr>
              <w:t>determined</w:t>
            </w:r>
            <w:proofErr w:type="gramEnd"/>
          </w:p>
          <w:p w14:paraId="30D24B9D" w14:textId="77777777" w:rsidR="00C0079A" w:rsidRDefault="00C0079A" w:rsidP="00A52F65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en-US"/>
              </w:rPr>
            </w:pPr>
            <w:r w:rsidRPr="00F00996">
              <w:rPr>
                <w:sz w:val="18"/>
                <w:lang w:val="en-US"/>
              </w:rPr>
              <w:t>the resulting opportunities and risks</w:t>
            </w:r>
          </w:p>
          <w:p w14:paraId="22B83932" w14:textId="6B3CF32D" w:rsidR="00C0079A" w:rsidRPr="00C0079A" w:rsidRDefault="00C0079A" w:rsidP="00A52F65">
            <w:pPr>
              <w:pStyle w:val="Bullets"/>
              <w:rPr>
                <w:lang w:val="en-US"/>
              </w:rPr>
            </w:pPr>
            <w:proofErr w:type="spellStart"/>
            <w:r w:rsidRPr="00C0079A">
              <w:rPr>
                <w:sz w:val="18"/>
                <w:lang w:val="en-US"/>
              </w:rPr>
              <w:t>Conceptualised</w:t>
            </w:r>
            <w:proofErr w:type="spellEnd"/>
            <w:r w:rsidRPr="00C0079A">
              <w:rPr>
                <w:sz w:val="18"/>
                <w:lang w:val="en-US"/>
              </w:rPr>
              <w:t xml:space="preserve"> and created the </w:t>
            </w:r>
            <w:r w:rsidR="00E86442">
              <w:rPr>
                <w:sz w:val="18"/>
                <w:lang w:val="en-US"/>
              </w:rPr>
              <w:t>hotel's</w:t>
            </w:r>
            <w:r w:rsidRPr="00C0079A">
              <w:rPr>
                <w:sz w:val="18"/>
                <w:lang w:val="en-US"/>
              </w:rPr>
              <w:t xml:space="preserve"> Instagram and Facebook pages</w:t>
            </w:r>
            <w:r w:rsidR="00127C43">
              <w:rPr>
                <w:sz w:val="18"/>
                <w:lang w:val="en-US"/>
              </w:rPr>
              <w:t>; continued t</w:t>
            </w:r>
            <w:r w:rsidR="00286777">
              <w:rPr>
                <w:sz w:val="18"/>
                <w:lang w:val="en-US"/>
              </w:rPr>
              <w:t>o</w:t>
            </w:r>
            <w:r w:rsidR="00127C43">
              <w:rPr>
                <w:sz w:val="18"/>
                <w:lang w:val="en-US"/>
              </w:rPr>
              <w:t xml:space="preserve"> </w:t>
            </w:r>
            <w:r w:rsidR="00286777">
              <w:rPr>
                <w:sz w:val="18"/>
                <w:lang w:val="en-US"/>
              </w:rPr>
              <w:t>manage and grow the Instagram account to over 20k followers until the beginning of 2023</w:t>
            </w:r>
          </w:p>
        </w:tc>
      </w:tr>
      <w:tr w:rsidR="00C0079A" w:rsidRPr="00F00996" w14:paraId="0F2BF043" w14:textId="77777777" w:rsidTr="00127C43">
        <w:trPr>
          <w:trHeight w:val="340"/>
          <w:jc w:val="center"/>
        </w:trPr>
        <w:tc>
          <w:tcPr>
            <w:tcW w:w="6946" w:type="dxa"/>
            <w:gridSpan w:val="7"/>
            <w:vAlign w:val="bottom"/>
          </w:tcPr>
          <w:p w14:paraId="0899142F" w14:textId="18311E30" w:rsidR="00C0079A" w:rsidRPr="00F00996" w:rsidRDefault="00C0079A" w:rsidP="00A52F6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ZOO &amp; Co. Kiel GmbH</w:t>
            </w:r>
          </w:p>
        </w:tc>
        <w:tc>
          <w:tcPr>
            <w:tcW w:w="2123" w:type="dxa"/>
            <w:gridSpan w:val="2"/>
            <w:vAlign w:val="bottom"/>
          </w:tcPr>
          <w:p w14:paraId="73A80099" w14:textId="099DD7B6" w:rsidR="00C0079A" w:rsidRPr="00C0079A" w:rsidRDefault="00C0079A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z w:val="18"/>
              </w:rPr>
            </w:pPr>
            <w:r>
              <w:rPr>
                <w:i w:val="0"/>
                <w:smallCaps/>
                <w:sz w:val="23"/>
                <w:szCs w:val="23"/>
              </w:rPr>
              <w:t>Kiel</w:t>
            </w:r>
            <w:r w:rsidRPr="00C0079A">
              <w:rPr>
                <w:i w:val="0"/>
                <w:smallCaps/>
                <w:sz w:val="23"/>
                <w:szCs w:val="23"/>
              </w:rPr>
              <w:t>, DE</w:t>
            </w:r>
          </w:p>
        </w:tc>
      </w:tr>
      <w:tr w:rsidR="00C0079A" w:rsidRPr="00F00996" w14:paraId="494F3F38" w14:textId="77777777" w:rsidTr="00127C43">
        <w:trPr>
          <w:trHeight w:val="20"/>
          <w:jc w:val="center"/>
        </w:trPr>
        <w:tc>
          <w:tcPr>
            <w:tcW w:w="6096" w:type="dxa"/>
            <w:gridSpan w:val="5"/>
          </w:tcPr>
          <w:p w14:paraId="23ACE56D" w14:textId="2D14DF99" w:rsidR="00C0079A" w:rsidRPr="00F00996" w:rsidRDefault="00E86442" w:rsidP="00A52F6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Retail</w:t>
            </w:r>
            <w:r w:rsidR="00C0079A">
              <w:rPr>
                <w:i w:val="0"/>
                <w:iCs w:val="0"/>
                <w:sz w:val="18"/>
                <w:lang w:val="en-US"/>
              </w:rPr>
              <w:t xml:space="preserve"> Intern at a </w:t>
            </w:r>
            <w:r w:rsidR="00A52F65">
              <w:rPr>
                <w:i w:val="0"/>
                <w:iCs w:val="0"/>
                <w:sz w:val="18"/>
                <w:lang w:val="en-US"/>
              </w:rPr>
              <w:t>P</w:t>
            </w:r>
            <w:r w:rsidR="00C0079A">
              <w:rPr>
                <w:i w:val="0"/>
                <w:iCs w:val="0"/>
                <w:sz w:val="18"/>
                <w:lang w:val="en-US"/>
              </w:rPr>
              <w:t xml:space="preserve">et </w:t>
            </w:r>
            <w:r w:rsidR="00A52F65">
              <w:rPr>
                <w:i w:val="0"/>
                <w:iCs w:val="0"/>
                <w:sz w:val="18"/>
                <w:lang w:val="en-US"/>
              </w:rPr>
              <w:t>S</w:t>
            </w:r>
            <w:r w:rsidR="00C0079A">
              <w:rPr>
                <w:i w:val="0"/>
                <w:iCs w:val="0"/>
                <w:sz w:val="18"/>
                <w:lang w:val="en-US"/>
              </w:rPr>
              <w:t>hop</w:t>
            </w:r>
          </w:p>
        </w:tc>
        <w:tc>
          <w:tcPr>
            <w:tcW w:w="2973" w:type="dxa"/>
            <w:gridSpan w:val="4"/>
          </w:tcPr>
          <w:p w14:paraId="3AEA4B15" w14:textId="76635AA0" w:rsidR="00C0079A" w:rsidRPr="00F00996" w:rsidRDefault="00811B33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03</w:t>
            </w:r>
            <w:r w:rsidR="00C0079A" w:rsidRPr="00F00996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19</w:t>
            </w:r>
          </w:p>
        </w:tc>
      </w:tr>
      <w:tr w:rsidR="00C0079A" w:rsidRPr="00CD7D9E" w14:paraId="314F6E69" w14:textId="77777777" w:rsidTr="00127C43">
        <w:trPr>
          <w:trHeight w:val="57"/>
          <w:jc w:val="center"/>
        </w:trPr>
        <w:tc>
          <w:tcPr>
            <w:tcW w:w="9069" w:type="dxa"/>
            <w:gridSpan w:val="9"/>
          </w:tcPr>
          <w:p w14:paraId="343AB4FB" w14:textId="5B3EECD4" w:rsidR="00C0079A" w:rsidRDefault="00C0079A" w:rsidP="00A52F6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Advised and assisted customers on their buying process</w:t>
            </w:r>
            <w:r w:rsidR="00F46AF9">
              <w:rPr>
                <w:sz w:val="18"/>
                <w:lang w:val="en-US"/>
              </w:rPr>
              <w:t xml:space="preserve">, </w:t>
            </w:r>
            <w:r w:rsidR="00E86442">
              <w:rPr>
                <w:sz w:val="18"/>
                <w:lang w:val="en-US"/>
              </w:rPr>
              <w:t>mainly</w:t>
            </w:r>
            <w:r w:rsidR="00F46AF9">
              <w:rPr>
                <w:sz w:val="18"/>
                <w:lang w:val="en-US"/>
              </w:rPr>
              <w:t xml:space="preserve"> in the </w:t>
            </w:r>
            <w:r w:rsidR="00E86442" w:rsidRPr="00E86442">
              <w:rPr>
                <w:sz w:val="18"/>
                <w:lang w:val="en-US"/>
              </w:rPr>
              <w:t>aqu</w:t>
            </w:r>
            <w:r w:rsidR="001450BA">
              <w:rPr>
                <w:sz w:val="18"/>
                <w:lang w:val="en-US"/>
              </w:rPr>
              <w:t>atics</w:t>
            </w:r>
            <w:r w:rsidR="00E86442">
              <w:rPr>
                <w:sz w:val="18"/>
                <w:lang w:val="en-US"/>
              </w:rPr>
              <w:t xml:space="preserve"> </w:t>
            </w:r>
            <w:r w:rsidR="00F46AF9">
              <w:rPr>
                <w:sz w:val="18"/>
                <w:lang w:val="en-US"/>
              </w:rPr>
              <w:t>department</w:t>
            </w:r>
          </w:p>
          <w:p w14:paraId="69710EBE" w14:textId="474D3E5C" w:rsidR="00F46AF9" w:rsidRPr="00F46AF9" w:rsidRDefault="00F46AF9" w:rsidP="00A52F6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Took care of many different animals </w:t>
            </w:r>
            <w:r w:rsidR="00013D3F">
              <w:rPr>
                <w:sz w:val="18"/>
                <w:lang w:val="en-US"/>
              </w:rPr>
              <w:t>at the store</w:t>
            </w:r>
          </w:p>
        </w:tc>
      </w:tr>
      <w:tr w:rsidR="00C0079A" w:rsidRPr="00F00996" w14:paraId="1BD6A74E" w14:textId="77777777" w:rsidTr="00127C43">
        <w:trPr>
          <w:trHeight w:val="454"/>
          <w:jc w:val="center"/>
        </w:trPr>
        <w:tc>
          <w:tcPr>
            <w:tcW w:w="9069" w:type="dxa"/>
            <w:gridSpan w:val="9"/>
            <w:tcBorders>
              <w:bottom w:val="single" w:sz="4" w:space="0" w:color="auto"/>
            </w:tcBorders>
            <w:vAlign w:val="bottom"/>
          </w:tcPr>
          <w:p w14:paraId="4F4B6E63" w14:textId="77777777" w:rsidR="00C0079A" w:rsidRPr="00F00996" w:rsidRDefault="00C0079A" w:rsidP="00A52F65">
            <w:pPr>
              <w:pStyle w:val="BERSCHRIFT"/>
              <w:jc w:val="center"/>
              <w:rPr>
                <w:i/>
                <w:sz w:val="28"/>
              </w:rPr>
            </w:pPr>
            <w:r w:rsidRPr="00F00996">
              <w:rPr>
                <w:sz w:val="28"/>
              </w:rPr>
              <w:t>Leadership &amp; Personal Development</w:t>
            </w:r>
          </w:p>
        </w:tc>
      </w:tr>
      <w:tr w:rsidR="00C0079A" w:rsidRPr="00F00996" w14:paraId="25A7ACAE" w14:textId="77777777" w:rsidTr="00127C43">
        <w:trPr>
          <w:trHeight w:val="340"/>
          <w:jc w:val="center"/>
        </w:trPr>
        <w:tc>
          <w:tcPr>
            <w:tcW w:w="5954" w:type="dxa"/>
            <w:gridSpan w:val="4"/>
            <w:vAlign w:val="bottom"/>
          </w:tcPr>
          <w:p w14:paraId="14DD1EED" w14:textId="35D404FB" w:rsidR="00C0079A" w:rsidRPr="00C0079A" w:rsidRDefault="00C0079A" w:rsidP="00A52F65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proofErr w:type="spellStart"/>
            <w:r w:rsidRPr="00F00996">
              <w:rPr>
                <w:b/>
                <w:i w:val="0"/>
                <w:iCs w:val="0"/>
                <w:smallCaps/>
                <w:sz w:val="23"/>
                <w:szCs w:val="23"/>
              </w:rPr>
              <w:t>Petprints</w:t>
            </w:r>
            <w:proofErr w:type="spellEnd"/>
            <w:r w:rsidRPr="00F00996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 w:rsidR="002E53F7">
              <w:rPr>
                <w:b/>
                <w:i w:val="0"/>
                <w:iCs w:val="0"/>
                <w:smallCaps/>
                <w:sz w:val="23"/>
                <w:szCs w:val="23"/>
              </w:rPr>
              <w:t>UG</w:t>
            </w:r>
          </w:p>
        </w:tc>
        <w:tc>
          <w:tcPr>
            <w:tcW w:w="3115" w:type="dxa"/>
            <w:gridSpan w:val="5"/>
            <w:vAlign w:val="bottom"/>
          </w:tcPr>
          <w:p w14:paraId="01F8176F" w14:textId="77777777" w:rsidR="00C0079A" w:rsidRPr="00C0079A" w:rsidRDefault="00C0079A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sz w:val="23"/>
                <w:szCs w:val="23"/>
              </w:rPr>
            </w:pPr>
            <w:r w:rsidRPr="00C0079A">
              <w:rPr>
                <w:i w:val="0"/>
                <w:iCs w:val="0"/>
                <w:smallCaps/>
                <w:sz w:val="23"/>
                <w:szCs w:val="23"/>
              </w:rPr>
              <w:t>Kiel, DE</w:t>
            </w:r>
          </w:p>
        </w:tc>
      </w:tr>
      <w:tr w:rsidR="00C0079A" w:rsidRPr="00F00996" w14:paraId="379814C0" w14:textId="77777777" w:rsidTr="00127C43">
        <w:trPr>
          <w:trHeight w:val="20"/>
          <w:jc w:val="center"/>
        </w:trPr>
        <w:tc>
          <w:tcPr>
            <w:tcW w:w="7371" w:type="dxa"/>
            <w:gridSpan w:val="8"/>
          </w:tcPr>
          <w:p w14:paraId="2C986143" w14:textId="72428A38" w:rsidR="00C0079A" w:rsidRPr="00F00996" w:rsidRDefault="00C0079A" w:rsidP="00A52F6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F00996">
              <w:rPr>
                <w:i w:val="0"/>
                <w:iCs w:val="0"/>
                <w:sz w:val="18"/>
                <w:lang w:val="en-US"/>
              </w:rPr>
              <w:t xml:space="preserve">Founder of an </w:t>
            </w:r>
            <w:r>
              <w:rPr>
                <w:i w:val="0"/>
                <w:iCs w:val="0"/>
                <w:sz w:val="18"/>
                <w:lang w:val="en-US"/>
              </w:rPr>
              <w:t>O</w:t>
            </w:r>
            <w:r w:rsidRPr="00F00996">
              <w:rPr>
                <w:i w:val="0"/>
                <w:iCs w:val="0"/>
                <w:sz w:val="18"/>
                <w:lang w:val="en-US"/>
              </w:rPr>
              <w:t xml:space="preserve">nline </w:t>
            </w:r>
            <w:r>
              <w:rPr>
                <w:i w:val="0"/>
                <w:iCs w:val="0"/>
                <w:sz w:val="18"/>
                <w:lang w:val="en-US"/>
              </w:rPr>
              <w:t>S</w:t>
            </w:r>
            <w:r w:rsidRPr="00F00996">
              <w:rPr>
                <w:i w:val="0"/>
                <w:iCs w:val="0"/>
                <w:sz w:val="18"/>
                <w:lang w:val="en-US"/>
              </w:rPr>
              <w:t>hop to sell personali</w:t>
            </w:r>
            <w:r w:rsidR="00A52F65">
              <w:rPr>
                <w:i w:val="0"/>
                <w:iCs w:val="0"/>
                <w:sz w:val="18"/>
                <w:lang w:val="en-US"/>
              </w:rPr>
              <w:t>z</w:t>
            </w:r>
            <w:r w:rsidRPr="00F00996">
              <w:rPr>
                <w:i w:val="0"/>
                <w:iCs w:val="0"/>
                <w:sz w:val="18"/>
                <w:lang w:val="en-US"/>
              </w:rPr>
              <w:t xml:space="preserve">ed products with a </w:t>
            </w:r>
            <w:r w:rsidR="00A52F65">
              <w:rPr>
                <w:i w:val="0"/>
                <w:iCs w:val="0"/>
                <w:sz w:val="18"/>
                <w:lang w:val="en-US"/>
              </w:rPr>
              <w:t>primary</w:t>
            </w:r>
            <w:r w:rsidRPr="00F00996">
              <w:rPr>
                <w:i w:val="0"/>
                <w:iCs w:val="0"/>
                <w:sz w:val="18"/>
                <w:lang w:val="en-US"/>
              </w:rPr>
              <w:t xml:space="preserve"> focus on pet owners</w:t>
            </w:r>
          </w:p>
        </w:tc>
        <w:tc>
          <w:tcPr>
            <w:tcW w:w="1698" w:type="dxa"/>
          </w:tcPr>
          <w:p w14:paraId="6CD80DD8" w14:textId="2DF27B3F" w:rsidR="00C0079A" w:rsidRPr="00F00996" w:rsidRDefault="00C0079A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00996">
              <w:rPr>
                <w:i w:val="0"/>
                <w:iCs w:val="0"/>
                <w:sz w:val="18"/>
                <w:lang w:val="en-US"/>
              </w:rPr>
              <w:t>10/2020 – 03/2023</w:t>
            </w:r>
          </w:p>
        </w:tc>
      </w:tr>
      <w:tr w:rsidR="00C0079A" w:rsidRPr="00CD7D9E" w14:paraId="4EA12AB7" w14:textId="77777777" w:rsidTr="00127C43">
        <w:trPr>
          <w:trHeight w:val="20"/>
          <w:jc w:val="center"/>
        </w:trPr>
        <w:tc>
          <w:tcPr>
            <w:tcW w:w="9069" w:type="dxa"/>
            <w:gridSpan w:val="9"/>
          </w:tcPr>
          <w:p w14:paraId="6060D833" w14:textId="68D45224" w:rsidR="00C0079A" w:rsidRPr="00F00996" w:rsidRDefault="00C0079A" w:rsidP="00A52F6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F00996">
              <w:rPr>
                <w:i/>
                <w:iCs/>
                <w:sz w:val="18"/>
                <w:lang w:val="en-US"/>
              </w:rPr>
              <w:t xml:space="preserve">Worked together with multiple insurance companies; the largest one was the </w:t>
            </w:r>
            <w:r w:rsidR="00E86442">
              <w:rPr>
                <w:i/>
                <w:iCs/>
                <w:sz w:val="18"/>
                <w:lang w:val="en-US"/>
              </w:rPr>
              <w:t>"</w:t>
            </w:r>
            <w:proofErr w:type="spellStart"/>
            <w:r w:rsidRPr="00F00996">
              <w:rPr>
                <w:i/>
                <w:iCs/>
                <w:sz w:val="18"/>
                <w:lang w:val="en-US"/>
              </w:rPr>
              <w:t>HanseMerkur</w:t>
            </w:r>
            <w:proofErr w:type="spellEnd"/>
            <w:r w:rsidR="00E86442">
              <w:rPr>
                <w:i/>
                <w:iCs/>
                <w:sz w:val="18"/>
                <w:lang w:val="en-US"/>
              </w:rPr>
              <w:t>"</w:t>
            </w:r>
            <w:r w:rsidRPr="00F00996">
              <w:rPr>
                <w:i/>
                <w:iCs/>
                <w:sz w:val="18"/>
                <w:lang w:val="en-US"/>
              </w:rPr>
              <w:t xml:space="preserve"> insurance company, where the </w:t>
            </w:r>
            <w:r w:rsidR="00811B33">
              <w:rPr>
                <w:i/>
                <w:iCs/>
                <w:sz w:val="18"/>
                <w:lang w:val="en-US"/>
              </w:rPr>
              <w:t>revenue</w:t>
            </w:r>
            <w:r w:rsidRPr="00F00996">
              <w:rPr>
                <w:i/>
                <w:iCs/>
                <w:sz w:val="18"/>
                <w:lang w:val="en-US"/>
              </w:rPr>
              <w:t xml:space="preserve"> of </w:t>
            </w:r>
            <w:r w:rsidR="00811B33">
              <w:rPr>
                <w:i/>
                <w:iCs/>
                <w:sz w:val="18"/>
                <w:lang w:val="en-US"/>
              </w:rPr>
              <w:t>a</w:t>
            </w:r>
            <w:r w:rsidR="00841F64">
              <w:rPr>
                <w:i/>
                <w:iCs/>
                <w:sz w:val="18"/>
                <w:lang w:val="en-US"/>
              </w:rPr>
              <w:t xml:space="preserve"> product</w:t>
            </w:r>
            <w:r w:rsidRPr="00F00996">
              <w:rPr>
                <w:i/>
                <w:iCs/>
                <w:sz w:val="18"/>
                <w:lang w:val="en-US"/>
              </w:rPr>
              <w:t xml:space="preserve"> increased by more than 150%</w:t>
            </w:r>
            <w:r w:rsidR="00811B33">
              <w:rPr>
                <w:i/>
                <w:iCs/>
                <w:sz w:val="18"/>
                <w:lang w:val="en-US"/>
              </w:rPr>
              <w:t xml:space="preserve"> or 1</w:t>
            </w:r>
            <w:r w:rsidR="00463CF6">
              <w:rPr>
                <w:i/>
                <w:iCs/>
                <w:sz w:val="18"/>
                <w:lang w:val="en-US"/>
              </w:rPr>
              <w:t>.</w:t>
            </w:r>
            <w:r w:rsidR="00811B33">
              <w:rPr>
                <w:i/>
                <w:iCs/>
                <w:sz w:val="18"/>
                <w:lang w:val="en-US"/>
              </w:rPr>
              <w:t>3 million Euros</w:t>
            </w:r>
            <w:r w:rsidRPr="00F00996">
              <w:rPr>
                <w:i/>
                <w:iCs/>
                <w:sz w:val="18"/>
                <w:lang w:val="en-US"/>
              </w:rPr>
              <w:t xml:space="preserve"> </w:t>
            </w:r>
            <w:r>
              <w:rPr>
                <w:i/>
                <w:iCs/>
                <w:sz w:val="18"/>
                <w:lang w:val="en-US"/>
              </w:rPr>
              <w:t>thanks to</w:t>
            </w:r>
            <w:r w:rsidRPr="00F00996">
              <w:rPr>
                <w:i/>
                <w:iCs/>
                <w:sz w:val="18"/>
                <w:lang w:val="en-US"/>
              </w:rPr>
              <w:t xml:space="preserve"> my </w:t>
            </w:r>
            <w:r w:rsidR="00204A93">
              <w:rPr>
                <w:i/>
                <w:iCs/>
                <w:sz w:val="18"/>
                <w:lang w:val="en-US"/>
              </w:rPr>
              <w:t xml:space="preserve">online </w:t>
            </w:r>
            <w:proofErr w:type="gramStart"/>
            <w:r w:rsidR="00204A93">
              <w:rPr>
                <w:i/>
                <w:iCs/>
                <w:sz w:val="18"/>
                <w:lang w:val="en-US"/>
              </w:rPr>
              <w:t>shop</w:t>
            </w:r>
            <w:proofErr w:type="gramEnd"/>
          </w:p>
          <w:p w14:paraId="7E52FD2E" w14:textId="346024A4" w:rsidR="00C0079A" w:rsidRPr="00F00996" w:rsidRDefault="00C0079A" w:rsidP="00A52F6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F00996">
              <w:rPr>
                <w:i/>
                <w:iCs/>
                <w:sz w:val="18"/>
                <w:lang w:val="en-US"/>
              </w:rPr>
              <w:t>Gained B2B customers in the field of pet insurance that would utili</w:t>
            </w:r>
            <w:r w:rsidR="00A52F65">
              <w:rPr>
                <w:i/>
                <w:iCs/>
                <w:sz w:val="18"/>
                <w:lang w:val="en-US"/>
              </w:rPr>
              <w:t>z</w:t>
            </w:r>
            <w:r w:rsidRPr="00F00996">
              <w:rPr>
                <w:i/>
                <w:iCs/>
                <w:sz w:val="18"/>
                <w:lang w:val="en-US"/>
              </w:rPr>
              <w:t>e my product</w:t>
            </w:r>
            <w:r w:rsidR="00013D3F">
              <w:rPr>
                <w:i/>
                <w:iCs/>
                <w:sz w:val="18"/>
                <w:lang w:val="en-US"/>
              </w:rPr>
              <w:t xml:space="preserve"> as a gift to customers</w:t>
            </w:r>
            <w:r w:rsidRPr="00F00996">
              <w:rPr>
                <w:i/>
                <w:iCs/>
                <w:sz w:val="18"/>
                <w:lang w:val="en-US"/>
              </w:rPr>
              <w:t xml:space="preserve"> to increase </w:t>
            </w:r>
            <w:proofErr w:type="gramStart"/>
            <w:r w:rsidRPr="00F00996">
              <w:rPr>
                <w:i/>
                <w:iCs/>
                <w:sz w:val="18"/>
                <w:lang w:val="en-US"/>
              </w:rPr>
              <w:t>sales</w:t>
            </w:r>
            <w:proofErr w:type="gramEnd"/>
          </w:p>
          <w:p w14:paraId="50C7DA0D" w14:textId="676A8131" w:rsidR="00C0079A" w:rsidRPr="00F00996" w:rsidRDefault="00C0079A" w:rsidP="00A52F6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F00996">
              <w:rPr>
                <w:i/>
                <w:iCs/>
                <w:sz w:val="18"/>
                <w:lang w:val="en-US"/>
              </w:rPr>
              <w:t>Reorientated the shop towards sales in the B2B area after analy</w:t>
            </w:r>
            <w:r w:rsidR="00A52F65">
              <w:rPr>
                <w:i/>
                <w:iCs/>
                <w:sz w:val="18"/>
                <w:lang w:val="en-US"/>
              </w:rPr>
              <w:t>z</w:t>
            </w:r>
            <w:r w:rsidRPr="00F00996">
              <w:rPr>
                <w:i/>
                <w:iCs/>
                <w:sz w:val="18"/>
                <w:lang w:val="en-US"/>
              </w:rPr>
              <w:t xml:space="preserve">ing the market </w:t>
            </w:r>
            <w:proofErr w:type="gramStart"/>
            <w:r w:rsidRPr="00F00996">
              <w:rPr>
                <w:i/>
                <w:iCs/>
                <w:sz w:val="18"/>
                <w:lang w:val="en-US"/>
              </w:rPr>
              <w:t>situation</w:t>
            </w:r>
            <w:proofErr w:type="gramEnd"/>
          </w:p>
          <w:p w14:paraId="1E0506CE" w14:textId="0501EB38" w:rsidR="00C0079A" w:rsidRPr="00F00996" w:rsidRDefault="00C0079A" w:rsidP="00A52F6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F00996">
              <w:rPr>
                <w:i/>
                <w:iCs/>
                <w:sz w:val="18"/>
                <w:lang w:val="en-US"/>
              </w:rPr>
              <w:t>Organi</w:t>
            </w:r>
            <w:r w:rsidR="00D44948">
              <w:rPr>
                <w:i/>
                <w:iCs/>
                <w:sz w:val="18"/>
                <w:lang w:val="en-US"/>
              </w:rPr>
              <w:t>z</w:t>
            </w:r>
            <w:r w:rsidRPr="00F00996">
              <w:rPr>
                <w:i/>
                <w:iCs/>
                <w:sz w:val="18"/>
                <w:lang w:val="en-US"/>
              </w:rPr>
              <w:t>ed and optimi</w:t>
            </w:r>
            <w:r w:rsidR="00A52F65">
              <w:rPr>
                <w:i/>
                <w:iCs/>
                <w:sz w:val="18"/>
                <w:lang w:val="en-US"/>
              </w:rPr>
              <w:t>z</w:t>
            </w:r>
            <w:r w:rsidRPr="00F00996">
              <w:rPr>
                <w:i/>
                <w:iCs/>
                <w:sz w:val="18"/>
                <w:lang w:val="en-US"/>
              </w:rPr>
              <w:t xml:space="preserve">ed the </w:t>
            </w:r>
            <w:r w:rsidR="00E86442">
              <w:rPr>
                <w:i/>
                <w:iCs/>
                <w:sz w:val="18"/>
                <w:lang w:val="en-US"/>
              </w:rPr>
              <w:t>fulfil</w:t>
            </w:r>
            <w:r w:rsidR="00A52F65">
              <w:rPr>
                <w:i/>
                <w:iCs/>
                <w:sz w:val="18"/>
                <w:lang w:val="en-US"/>
              </w:rPr>
              <w:t>l</w:t>
            </w:r>
            <w:r w:rsidR="00E86442">
              <w:rPr>
                <w:i/>
                <w:iCs/>
                <w:sz w:val="18"/>
                <w:lang w:val="en-US"/>
              </w:rPr>
              <w:t>ment</w:t>
            </w:r>
            <w:r w:rsidRPr="00F00996">
              <w:rPr>
                <w:i/>
                <w:iCs/>
                <w:sz w:val="18"/>
                <w:lang w:val="en-US"/>
              </w:rPr>
              <w:t xml:space="preserve"> processes for a more efficient way of </w:t>
            </w:r>
            <w:proofErr w:type="gramStart"/>
            <w:r w:rsidRPr="00F00996">
              <w:rPr>
                <w:i/>
                <w:iCs/>
                <w:sz w:val="18"/>
                <w:lang w:val="en-US"/>
              </w:rPr>
              <w:t>working</w:t>
            </w:r>
            <w:proofErr w:type="gramEnd"/>
            <w:r w:rsidRPr="00F00996">
              <w:rPr>
                <w:i/>
                <w:iCs/>
                <w:sz w:val="18"/>
                <w:lang w:val="en-US"/>
              </w:rPr>
              <w:t xml:space="preserve"> </w:t>
            </w:r>
          </w:p>
          <w:p w14:paraId="41E2DDC2" w14:textId="4D2DED06" w:rsidR="00C0079A" w:rsidRPr="00F00996" w:rsidRDefault="00C0079A" w:rsidP="00A52F6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F00996">
              <w:rPr>
                <w:i/>
                <w:iCs/>
                <w:sz w:val="18"/>
                <w:lang w:val="en-US"/>
              </w:rPr>
              <w:t xml:space="preserve">Obtained an entitlement to legally start a business at age 16 through several hearings and the submission of a business </w:t>
            </w:r>
            <w:proofErr w:type="gramStart"/>
            <w:r w:rsidRPr="00F00996">
              <w:rPr>
                <w:i/>
                <w:iCs/>
                <w:sz w:val="18"/>
                <w:lang w:val="en-US"/>
              </w:rPr>
              <w:t>plan</w:t>
            </w:r>
            <w:proofErr w:type="gramEnd"/>
          </w:p>
          <w:p w14:paraId="37623BE9" w14:textId="73A65AE6" w:rsidR="00C0079A" w:rsidRPr="00F00996" w:rsidRDefault="00C0079A" w:rsidP="00A52F6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F00996">
              <w:rPr>
                <w:i/>
                <w:iCs/>
                <w:sz w:val="18"/>
                <w:lang w:val="en-US"/>
              </w:rPr>
              <w:t>Identified a gap in the market and developed a viable concept</w:t>
            </w:r>
          </w:p>
        </w:tc>
      </w:tr>
      <w:tr w:rsidR="002E53F7" w:rsidRPr="002E53F7" w14:paraId="27A1B2CB" w14:textId="77777777" w:rsidTr="00127C43">
        <w:trPr>
          <w:trHeight w:val="340"/>
          <w:jc w:val="center"/>
        </w:trPr>
        <w:tc>
          <w:tcPr>
            <w:tcW w:w="5812" w:type="dxa"/>
            <w:gridSpan w:val="3"/>
            <w:vAlign w:val="bottom"/>
          </w:tcPr>
          <w:p w14:paraId="398AE70D" w14:textId="238EA373" w:rsidR="002E53F7" w:rsidRPr="002E53F7" w:rsidRDefault="002E53F7" w:rsidP="00A52F65">
            <w:pPr>
              <w:rPr>
                <w:rFonts w:ascii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53F7">
              <w:rPr>
                <w:rFonts w:ascii="Georgia" w:hAnsi="Georgia" w:cs="Georgia"/>
                <w:b/>
                <w:smallCaps/>
                <w:color w:val="000000"/>
                <w:sz w:val="23"/>
                <w:szCs w:val="23"/>
              </w:rPr>
              <w:t>Beach</w:t>
            </w:r>
            <w:r w:rsidR="00FC0F86">
              <w:rPr>
                <w:rFonts w:ascii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FC0F86">
              <w:rPr>
                <w:rFonts w:ascii="Georgia" w:hAnsi="Georgia" w:cs="Georgia"/>
                <w:b/>
                <w:smallCaps/>
                <w:color w:val="000000"/>
                <w:sz w:val="23"/>
                <w:szCs w:val="23"/>
              </w:rPr>
              <w:t>Clean</w:t>
            </w:r>
            <w:r w:rsidR="00F34D11">
              <w:rPr>
                <w:rFonts w:ascii="Georgia" w:hAnsi="Georgia" w:cs="Georgia"/>
                <w:b/>
                <w:smallCaps/>
                <w:color w:val="000000"/>
                <w:sz w:val="23"/>
                <w:szCs w:val="23"/>
              </w:rPr>
              <w:t>ing</w:t>
            </w:r>
            <w:proofErr w:type="spellEnd"/>
          </w:p>
        </w:tc>
        <w:tc>
          <w:tcPr>
            <w:tcW w:w="3257" w:type="dxa"/>
            <w:gridSpan w:val="6"/>
            <w:vAlign w:val="bottom"/>
          </w:tcPr>
          <w:p w14:paraId="5E6A1B2F" w14:textId="62778404" w:rsidR="002E53F7" w:rsidRPr="002E53F7" w:rsidRDefault="002E53F7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sz w:val="23"/>
                <w:szCs w:val="23"/>
              </w:rPr>
            </w:pPr>
            <w:r w:rsidRPr="00C0079A">
              <w:rPr>
                <w:i w:val="0"/>
                <w:iCs w:val="0"/>
                <w:smallCaps/>
                <w:sz w:val="23"/>
                <w:szCs w:val="23"/>
              </w:rPr>
              <w:t>Kiel, DE</w:t>
            </w:r>
          </w:p>
        </w:tc>
      </w:tr>
      <w:tr w:rsidR="002E53F7" w:rsidRPr="002E53F7" w14:paraId="21587400" w14:textId="77777777" w:rsidTr="00127C43">
        <w:trPr>
          <w:trHeight w:val="20"/>
          <w:jc w:val="center"/>
        </w:trPr>
        <w:tc>
          <w:tcPr>
            <w:tcW w:w="6946" w:type="dxa"/>
            <w:gridSpan w:val="7"/>
            <w:vAlign w:val="bottom"/>
          </w:tcPr>
          <w:p w14:paraId="3FD63BC8" w14:textId="3F5D3DB0" w:rsidR="002E53F7" w:rsidRPr="002E53F7" w:rsidRDefault="00D44948" w:rsidP="00A52F65">
            <w:pPr>
              <w:rPr>
                <w:rFonts w:ascii="Georgia" w:hAnsi="Georgia"/>
                <w:b/>
                <w:smallCaps/>
                <w:sz w:val="28"/>
                <w:szCs w:val="32"/>
                <w:lang w:val="en-US"/>
              </w:rPr>
            </w:pPr>
            <w:r w:rsidRPr="001C280A">
              <w:rPr>
                <w:rFonts w:ascii="Georgia" w:hAnsi="Georgia" w:cs="Georgia"/>
                <w:color w:val="000000"/>
                <w:sz w:val="18"/>
                <w:lang w:val="en-US"/>
              </w:rPr>
              <w:t>Part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icipant in a </w:t>
            </w:r>
            <w:r w:rsidR="002E53F7" w:rsidRPr="002E53F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school </w:t>
            </w:r>
            <w:r w:rsidR="00E86442">
              <w:rPr>
                <w:rFonts w:ascii="Georgia" w:hAnsi="Georgia" w:cs="Georgia"/>
                <w:color w:val="000000"/>
                <w:sz w:val="18"/>
                <w:lang w:val="en-US"/>
              </w:rPr>
              <w:t>initiative</w:t>
            </w:r>
            <w:r w:rsidR="002E53F7" w:rsidRPr="002E53F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on</w:t>
            </w:r>
            <w:r w:rsidR="002E53F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cleaning </w:t>
            </w:r>
            <w:r w:rsidR="00FC0F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up </w:t>
            </w:r>
            <w:r w:rsidR="002E53F7">
              <w:rPr>
                <w:rFonts w:ascii="Georgia" w:hAnsi="Georgia" w:cs="Georgia"/>
                <w:color w:val="000000"/>
                <w:sz w:val="18"/>
                <w:lang w:val="en-US"/>
              </w:rPr>
              <w:t>our local beaches</w:t>
            </w:r>
            <w:r w:rsidR="002E53F7">
              <w:rPr>
                <w:rFonts w:ascii="Georgia" w:hAnsi="Georgia"/>
                <w:b/>
                <w:smallCaps/>
                <w:sz w:val="28"/>
                <w:szCs w:val="32"/>
                <w:lang w:val="en-US"/>
              </w:rPr>
              <w:t xml:space="preserve"> </w:t>
            </w:r>
          </w:p>
        </w:tc>
        <w:tc>
          <w:tcPr>
            <w:tcW w:w="2123" w:type="dxa"/>
            <w:gridSpan w:val="2"/>
          </w:tcPr>
          <w:p w14:paraId="1EAE5751" w14:textId="10A63A25" w:rsidR="002E53F7" w:rsidRPr="002E53F7" w:rsidRDefault="001974DE" w:rsidP="00A52F6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</w:t>
            </w:r>
            <w:r w:rsidR="002E53F7" w:rsidRPr="00F00996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18</w:t>
            </w:r>
            <w:r w:rsidR="002E53F7" w:rsidRPr="00F00996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04</w:t>
            </w:r>
            <w:r w:rsidR="002E53F7" w:rsidRPr="00F00996">
              <w:rPr>
                <w:i w:val="0"/>
                <w:iCs w:val="0"/>
                <w:sz w:val="18"/>
                <w:lang w:val="en-US"/>
              </w:rPr>
              <w:t>/202</w:t>
            </w:r>
            <w:r>
              <w:rPr>
                <w:i w:val="0"/>
                <w:iCs w:val="0"/>
                <w:sz w:val="18"/>
                <w:lang w:val="en-US"/>
              </w:rPr>
              <w:t>1</w:t>
            </w:r>
          </w:p>
        </w:tc>
      </w:tr>
      <w:tr w:rsidR="002E53F7" w:rsidRPr="00CD7D9E" w14:paraId="1352F389" w14:textId="77777777" w:rsidTr="00127C43">
        <w:trPr>
          <w:trHeight w:val="20"/>
          <w:jc w:val="center"/>
        </w:trPr>
        <w:tc>
          <w:tcPr>
            <w:tcW w:w="9069" w:type="dxa"/>
            <w:gridSpan w:val="9"/>
            <w:vAlign w:val="bottom"/>
          </w:tcPr>
          <w:p w14:paraId="7BB61510" w14:textId="5090F758" w:rsidR="002E53F7" w:rsidRPr="002E53F7" w:rsidRDefault="002E53F7" w:rsidP="00A52F6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2E53F7">
              <w:rPr>
                <w:i/>
                <w:iCs/>
                <w:sz w:val="18"/>
                <w:lang w:val="en-US"/>
              </w:rPr>
              <w:t xml:space="preserve">Helped </w:t>
            </w:r>
            <w:r w:rsidR="00E86442">
              <w:rPr>
                <w:i/>
                <w:iCs/>
                <w:sz w:val="18"/>
                <w:lang w:val="en-US"/>
              </w:rPr>
              <w:t>clean</w:t>
            </w:r>
            <w:r w:rsidRPr="002E53F7">
              <w:rPr>
                <w:i/>
                <w:iCs/>
                <w:sz w:val="18"/>
                <w:lang w:val="en-US"/>
              </w:rPr>
              <w:t xml:space="preserve"> the beaches in my hometown</w:t>
            </w:r>
            <w:r w:rsidR="00A52F65">
              <w:rPr>
                <w:i/>
                <w:iCs/>
                <w:sz w:val="18"/>
                <w:lang w:val="en-US"/>
              </w:rPr>
              <w:t>,</w:t>
            </w:r>
            <w:r w:rsidR="004E120D">
              <w:rPr>
                <w:i/>
                <w:iCs/>
                <w:sz w:val="18"/>
                <w:lang w:val="en-US"/>
              </w:rPr>
              <w:t xml:space="preserve"> </w:t>
            </w:r>
            <w:r w:rsidRPr="002E53F7">
              <w:rPr>
                <w:i/>
                <w:iCs/>
                <w:sz w:val="18"/>
                <w:lang w:val="en-US"/>
              </w:rPr>
              <w:t>Kiel</w:t>
            </w:r>
            <w:r w:rsidR="004E120D">
              <w:rPr>
                <w:i/>
                <w:iCs/>
                <w:sz w:val="18"/>
                <w:lang w:val="en-US"/>
              </w:rPr>
              <w:t>,</w:t>
            </w:r>
            <w:r w:rsidRPr="002E53F7">
              <w:rPr>
                <w:i/>
                <w:iCs/>
                <w:sz w:val="18"/>
                <w:lang w:val="en-US"/>
              </w:rPr>
              <w:t xml:space="preserve"> in northern </w:t>
            </w:r>
            <w:r w:rsidR="00F46AF9">
              <w:rPr>
                <w:i/>
                <w:iCs/>
                <w:sz w:val="18"/>
                <w:lang w:val="en-US"/>
              </w:rPr>
              <w:t>Germany</w:t>
            </w:r>
            <w:r w:rsidR="004E120D">
              <w:rPr>
                <w:i/>
                <w:iCs/>
                <w:sz w:val="18"/>
                <w:lang w:val="en-US"/>
              </w:rPr>
              <w:t>,</w:t>
            </w:r>
            <w:r w:rsidR="00F46AF9">
              <w:rPr>
                <w:i/>
                <w:iCs/>
                <w:sz w:val="18"/>
                <w:lang w:val="en-US"/>
              </w:rPr>
              <w:t xml:space="preserve"> multiple times a year</w:t>
            </w:r>
          </w:p>
        </w:tc>
      </w:tr>
      <w:tr w:rsidR="002E53F7" w:rsidRPr="00F00996" w14:paraId="04BE2008" w14:textId="77777777" w:rsidTr="00127C43">
        <w:trPr>
          <w:trHeight w:val="454"/>
          <w:jc w:val="center"/>
        </w:trPr>
        <w:tc>
          <w:tcPr>
            <w:tcW w:w="9069" w:type="dxa"/>
            <w:gridSpan w:val="9"/>
            <w:tcBorders>
              <w:bottom w:val="single" w:sz="4" w:space="0" w:color="auto"/>
            </w:tcBorders>
            <w:vAlign w:val="bottom"/>
          </w:tcPr>
          <w:p w14:paraId="17F09CDA" w14:textId="77777777" w:rsidR="002E53F7" w:rsidRPr="00F00996" w:rsidRDefault="002E53F7" w:rsidP="00A52F6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F00996"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 w:rsidRPr="00F00996"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2E53F7" w:rsidRPr="00CD7D9E" w14:paraId="6DF31ABF" w14:textId="77777777" w:rsidTr="00127C43">
        <w:trPr>
          <w:trHeight w:val="340"/>
          <w:jc w:val="center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0CDF754D" w14:textId="77777777" w:rsidR="002E53F7" w:rsidRPr="00F00996" w:rsidRDefault="002E53F7" w:rsidP="00A52F65">
            <w:pPr>
              <w:rPr>
                <w:rFonts w:ascii="Georgia" w:hAnsi="Georgia"/>
                <w:sz w:val="18"/>
              </w:rPr>
            </w:pPr>
            <w:proofErr w:type="spellStart"/>
            <w:r w:rsidRPr="00F00996">
              <w:rPr>
                <w:rFonts w:ascii="Georgia" w:hAnsi="Georgia"/>
                <w:sz w:val="18"/>
              </w:rPr>
              <w:t>Languages</w:t>
            </w:r>
            <w:proofErr w:type="spellEnd"/>
            <w:r w:rsidRPr="00F00996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4" w:type="dxa"/>
            <w:gridSpan w:val="8"/>
            <w:tcBorders>
              <w:top w:val="single" w:sz="4" w:space="0" w:color="auto"/>
            </w:tcBorders>
            <w:vAlign w:val="bottom"/>
          </w:tcPr>
          <w:p w14:paraId="73A3CCC2" w14:textId="1154FAB9" w:rsidR="002E53F7" w:rsidRPr="00F00996" w:rsidRDefault="002E53F7" w:rsidP="00A52F65">
            <w:pPr>
              <w:rPr>
                <w:rFonts w:ascii="Georgia" w:hAnsi="Georgia"/>
                <w:sz w:val="18"/>
                <w:lang w:val="en-US"/>
              </w:rPr>
            </w:pP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F0099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F0099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(business fluent)</w:t>
            </w: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>, Spanish</w:t>
            </w:r>
            <w:r w:rsidRPr="00F0099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(basic) </w:t>
            </w:r>
          </w:p>
        </w:tc>
      </w:tr>
      <w:tr w:rsidR="002E53F7" w:rsidRPr="00F00996" w14:paraId="46D85EB1" w14:textId="77777777" w:rsidTr="00127C43">
        <w:trPr>
          <w:trHeight w:val="567"/>
          <w:jc w:val="center"/>
        </w:trPr>
        <w:tc>
          <w:tcPr>
            <w:tcW w:w="1985" w:type="dxa"/>
            <w:vAlign w:val="bottom"/>
          </w:tcPr>
          <w:p w14:paraId="2255FD5C" w14:textId="77777777" w:rsidR="002E53F7" w:rsidRPr="00F00996" w:rsidRDefault="002E53F7" w:rsidP="00A52F65">
            <w:pPr>
              <w:rPr>
                <w:rFonts w:ascii="Georgia" w:hAnsi="Georgia"/>
                <w:sz w:val="18"/>
              </w:rPr>
            </w:pPr>
            <w:r w:rsidRPr="00F00996">
              <w:rPr>
                <w:rFonts w:ascii="Georgia" w:hAnsi="Georgia"/>
                <w:sz w:val="18"/>
              </w:rPr>
              <w:t>Technical:</w:t>
            </w:r>
          </w:p>
          <w:p w14:paraId="57E58285" w14:textId="77777777" w:rsidR="002E53F7" w:rsidRPr="00F00996" w:rsidRDefault="002E53F7" w:rsidP="00A52F6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4" w:type="dxa"/>
            <w:gridSpan w:val="8"/>
            <w:vAlign w:val="bottom"/>
          </w:tcPr>
          <w:p w14:paraId="04778F64" w14:textId="64E94041" w:rsidR="002E53F7" w:rsidRDefault="002E53F7" w:rsidP="00A52F6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F0099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(advanced)</w:t>
            </w: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A</w:t>
            </w: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ccounting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P</w:t>
            </w: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>rogramme</w:t>
            </w:r>
            <w:proofErr w:type="spellEnd"/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>Lexoffice</w:t>
            </w:r>
            <w:proofErr w:type="spellEnd"/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F0099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(expert)</w:t>
            </w: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1ACD08D4" w14:textId="4E7BF51F" w:rsidR="002E53F7" w:rsidRPr="00F00996" w:rsidRDefault="002E53F7" w:rsidP="00A52F6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Photoshop </w:t>
            </w:r>
            <w:r w:rsidRPr="00F0099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(advanced)</w:t>
            </w:r>
          </w:p>
        </w:tc>
      </w:tr>
      <w:tr w:rsidR="002E53F7" w:rsidRPr="00CD7D9E" w14:paraId="057C7695" w14:textId="77777777" w:rsidTr="00127C43">
        <w:trPr>
          <w:trHeight w:val="765"/>
          <w:jc w:val="center"/>
        </w:trPr>
        <w:tc>
          <w:tcPr>
            <w:tcW w:w="1985" w:type="dxa"/>
            <w:vAlign w:val="bottom"/>
          </w:tcPr>
          <w:p w14:paraId="75B5968C" w14:textId="77777777" w:rsidR="002E53F7" w:rsidRPr="00F00996" w:rsidRDefault="002E53F7" w:rsidP="00A52F65">
            <w:pPr>
              <w:rPr>
                <w:rFonts w:ascii="Georgia" w:hAnsi="Georgia"/>
                <w:sz w:val="18"/>
              </w:rPr>
            </w:pPr>
            <w:proofErr w:type="spellStart"/>
            <w:r w:rsidRPr="00F00996">
              <w:rPr>
                <w:rFonts w:ascii="Georgia" w:hAnsi="Georgia"/>
                <w:sz w:val="18"/>
              </w:rPr>
              <w:t>Interests</w:t>
            </w:r>
            <w:proofErr w:type="spellEnd"/>
            <w:r w:rsidRPr="00F00996">
              <w:rPr>
                <w:rFonts w:ascii="Georgia" w:hAnsi="Georgia"/>
                <w:sz w:val="18"/>
              </w:rPr>
              <w:t xml:space="preserve">: </w:t>
            </w:r>
          </w:p>
          <w:p w14:paraId="0F54868D" w14:textId="77777777" w:rsidR="002E53F7" w:rsidRPr="00F00996" w:rsidRDefault="002E53F7" w:rsidP="00A52F65">
            <w:pPr>
              <w:rPr>
                <w:rFonts w:ascii="Georgia" w:hAnsi="Georgia"/>
                <w:sz w:val="18"/>
              </w:rPr>
            </w:pPr>
          </w:p>
          <w:p w14:paraId="525D686D" w14:textId="77777777" w:rsidR="002E53F7" w:rsidRPr="00F00996" w:rsidRDefault="002E53F7" w:rsidP="00A52F6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4" w:type="dxa"/>
            <w:gridSpan w:val="8"/>
            <w:vAlign w:val="bottom"/>
          </w:tcPr>
          <w:p w14:paraId="1A828B0C" w14:textId="6352F5B9" w:rsidR="002E53F7" w:rsidRDefault="002E53F7" w:rsidP="00A52F6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Financial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M</w:t>
            </w: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arkets </w:t>
            </w:r>
            <w:r w:rsidRPr="00F0099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(keeping up to date with current news events through multiple newspapers and investing capital in stocks and cryptocurrencies)</w:t>
            </w: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647C0945" w14:textId="28E080EF" w:rsidR="00D558DC" w:rsidRPr="00F00996" w:rsidRDefault="002E53F7" w:rsidP="00A52F6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0099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Motorsports </w:t>
            </w:r>
            <w:r w:rsidRPr="00F0099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(Formula 1 and taking your car to the racetrack)</w:t>
            </w:r>
          </w:p>
        </w:tc>
      </w:tr>
    </w:tbl>
    <w:p w14:paraId="5B087B6C" w14:textId="77777777" w:rsidR="00723643" w:rsidRPr="00A26214" w:rsidRDefault="00723643">
      <w:pPr>
        <w:rPr>
          <w:sz w:val="18"/>
          <w:lang w:val="en-US"/>
        </w:rPr>
      </w:pPr>
    </w:p>
    <w:sectPr w:rsidR="00723643" w:rsidRPr="00A26214" w:rsidSect="001C280A">
      <w:footerReference w:type="even" r:id="rId8"/>
      <w:pgSz w:w="11906" w:h="16838"/>
      <w:pgMar w:top="1134" w:right="1077" w:bottom="816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1FF05" w14:textId="77777777" w:rsidR="00706AB4" w:rsidRDefault="00706AB4" w:rsidP="00BE053D">
      <w:pPr>
        <w:spacing w:after="0" w:line="240" w:lineRule="auto"/>
      </w:pPr>
      <w:r>
        <w:separator/>
      </w:r>
    </w:p>
  </w:endnote>
  <w:endnote w:type="continuationSeparator" w:id="0">
    <w:p w14:paraId="6517262E" w14:textId="77777777" w:rsidR="00706AB4" w:rsidRDefault="00706AB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2DA9AB21" w14:textId="77777777" w:rsidR="004D76B5" w:rsidRDefault="00000000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116E9C7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B345A" w14:textId="77777777" w:rsidR="00706AB4" w:rsidRDefault="00706AB4" w:rsidP="00BE053D">
      <w:pPr>
        <w:spacing w:after="0" w:line="240" w:lineRule="auto"/>
      </w:pPr>
      <w:r>
        <w:separator/>
      </w:r>
    </w:p>
  </w:footnote>
  <w:footnote w:type="continuationSeparator" w:id="0">
    <w:p w14:paraId="7E923163" w14:textId="77777777" w:rsidR="00706AB4" w:rsidRDefault="00706AB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D76906A"/>
    <w:lvl w:ilvl="0" w:tplc="AF8E8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de-A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A3A68266"/>
    <w:lvl w:ilvl="0" w:tplc="7F22CCB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1A5ECED4"/>
    <w:lvl w:ilvl="0" w:tplc="2E028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823535">
    <w:abstractNumId w:val="14"/>
  </w:num>
  <w:num w:numId="2" w16cid:durableId="1663704096">
    <w:abstractNumId w:val="17"/>
  </w:num>
  <w:num w:numId="3" w16cid:durableId="96607604">
    <w:abstractNumId w:val="19"/>
  </w:num>
  <w:num w:numId="4" w16cid:durableId="1747989891">
    <w:abstractNumId w:val="0"/>
  </w:num>
  <w:num w:numId="5" w16cid:durableId="1645160795">
    <w:abstractNumId w:val="1"/>
  </w:num>
  <w:num w:numId="6" w16cid:durableId="355694257">
    <w:abstractNumId w:val="2"/>
  </w:num>
  <w:num w:numId="7" w16cid:durableId="558900172">
    <w:abstractNumId w:val="13"/>
  </w:num>
  <w:num w:numId="8" w16cid:durableId="1440637587">
    <w:abstractNumId w:val="22"/>
  </w:num>
  <w:num w:numId="9" w16cid:durableId="39205304">
    <w:abstractNumId w:val="12"/>
  </w:num>
  <w:num w:numId="10" w16cid:durableId="936140276">
    <w:abstractNumId w:val="23"/>
  </w:num>
  <w:num w:numId="11" w16cid:durableId="1905330639">
    <w:abstractNumId w:val="5"/>
  </w:num>
  <w:num w:numId="12" w16cid:durableId="794908678">
    <w:abstractNumId w:val="6"/>
  </w:num>
  <w:num w:numId="13" w16cid:durableId="500850239">
    <w:abstractNumId w:val="8"/>
  </w:num>
  <w:num w:numId="14" w16cid:durableId="268700887">
    <w:abstractNumId w:val="9"/>
  </w:num>
  <w:num w:numId="15" w16cid:durableId="1276983845">
    <w:abstractNumId w:val="21"/>
  </w:num>
  <w:num w:numId="16" w16cid:durableId="1666396904">
    <w:abstractNumId w:val="4"/>
  </w:num>
  <w:num w:numId="17" w16cid:durableId="1026521406">
    <w:abstractNumId w:val="16"/>
  </w:num>
  <w:num w:numId="18" w16cid:durableId="458572516">
    <w:abstractNumId w:val="3"/>
  </w:num>
  <w:num w:numId="19" w16cid:durableId="1120875278">
    <w:abstractNumId w:val="18"/>
  </w:num>
  <w:num w:numId="20" w16cid:durableId="752358195">
    <w:abstractNumId w:val="10"/>
  </w:num>
  <w:num w:numId="21" w16cid:durableId="1872642875">
    <w:abstractNumId w:val="11"/>
  </w:num>
  <w:num w:numId="22" w16cid:durableId="312682748">
    <w:abstractNumId w:val="15"/>
  </w:num>
  <w:num w:numId="23" w16cid:durableId="1757942013">
    <w:abstractNumId w:val="7"/>
  </w:num>
  <w:num w:numId="24" w16cid:durableId="942617650">
    <w:abstractNumId w:val="20"/>
  </w:num>
  <w:num w:numId="25" w16cid:durableId="1629432069">
    <w:abstractNumId w:val="19"/>
  </w:num>
  <w:num w:numId="26" w16cid:durableId="1625892223">
    <w:abstractNumId w:val="19"/>
  </w:num>
  <w:num w:numId="27" w16cid:durableId="1932156305">
    <w:abstractNumId w:val="19"/>
  </w:num>
  <w:num w:numId="28" w16cid:durableId="1655185071">
    <w:abstractNumId w:val="19"/>
  </w:num>
  <w:num w:numId="29" w16cid:durableId="1707365050">
    <w:abstractNumId w:val="19"/>
  </w:num>
  <w:num w:numId="30" w16cid:durableId="2760587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D3F"/>
    <w:rsid w:val="000266EB"/>
    <w:rsid w:val="00040661"/>
    <w:rsid w:val="00052375"/>
    <w:rsid w:val="00061D33"/>
    <w:rsid w:val="00064643"/>
    <w:rsid w:val="00065767"/>
    <w:rsid w:val="00082DAA"/>
    <w:rsid w:val="00087747"/>
    <w:rsid w:val="00092A2C"/>
    <w:rsid w:val="00096A59"/>
    <w:rsid w:val="000A1FDA"/>
    <w:rsid w:val="000B63E2"/>
    <w:rsid w:val="000B6548"/>
    <w:rsid w:val="000D03A5"/>
    <w:rsid w:val="000D472D"/>
    <w:rsid w:val="000D671A"/>
    <w:rsid w:val="000D768E"/>
    <w:rsid w:val="000E6F1E"/>
    <w:rsid w:val="000F17A2"/>
    <w:rsid w:val="00103EC5"/>
    <w:rsid w:val="00115B2B"/>
    <w:rsid w:val="00116C6E"/>
    <w:rsid w:val="00125CA6"/>
    <w:rsid w:val="00127C43"/>
    <w:rsid w:val="00135AF3"/>
    <w:rsid w:val="001450BA"/>
    <w:rsid w:val="00156FC9"/>
    <w:rsid w:val="00162A5A"/>
    <w:rsid w:val="00164A23"/>
    <w:rsid w:val="00172867"/>
    <w:rsid w:val="00175211"/>
    <w:rsid w:val="00175B6D"/>
    <w:rsid w:val="00182B60"/>
    <w:rsid w:val="001901ED"/>
    <w:rsid w:val="00192FD7"/>
    <w:rsid w:val="0019483A"/>
    <w:rsid w:val="001974DE"/>
    <w:rsid w:val="001A46BF"/>
    <w:rsid w:val="001A481B"/>
    <w:rsid w:val="001A57EB"/>
    <w:rsid w:val="001B0186"/>
    <w:rsid w:val="001B62CA"/>
    <w:rsid w:val="001C280A"/>
    <w:rsid w:val="001D4DCD"/>
    <w:rsid w:val="001E2B99"/>
    <w:rsid w:val="001F4175"/>
    <w:rsid w:val="001F44B0"/>
    <w:rsid w:val="0020491B"/>
    <w:rsid w:val="00204A93"/>
    <w:rsid w:val="00211823"/>
    <w:rsid w:val="00216C8F"/>
    <w:rsid w:val="00217610"/>
    <w:rsid w:val="00223A4D"/>
    <w:rsid w:val="00232CB5"/>
    <w:rsid w:val="00234A7E"/>
    <w:rsid w:val="0024373D"/>
    <w:rsid w:val="002476CB"/>
    <w:rsid w:val="002508C2"/>
    <w:rsid w:val="00267252"/>
    <w:rsid w:val="00275748"/>
    <w:rsid w:val="00277C50"/>
    <w:rsid w:val="00282DB0"/>
    <w:rsid w:val="00286777"/>
    <w:rsid w:val="00293C14"/>
    <w:rsid w:val="002A0C49"/>
    <w:rsid w:val="002A14AB"/>
    <w:rsid w:val="002A1C9C"/>
    <w:rsid w:val="002B2091"/>
    <w:rsid w:val="002B3020"/>
    <w:rsid w:val="002B42B4"/>
    <w:rsid w:val="002C6972"/>
    <w:rsid w:val="002D2B32"/>
    <w:rsid w:val="002D4516"/>
    <w:rsid w:val="002E53F7"/>
    <w:rsid w:val="002F46AD"/>
    <w:rsid w:val="002F6945"/>
    <w:rsid w:val="00304E40"/>
    <w:rsid w:val="003101F0"/>
    <w:rsid w:val="003140FF"/>
    <w:rsid w:val="00314B7A"/>
    <w:rsid w:val="00324BC5"/>
    <w:rsid w:val="00330E0C"/>
    <w:rsid w:val="003351D0"/>
    <w:rsid w:val="00340BAB"/>
    <w:rsid w:val="003418E0"/>
    <w:rsid w:val="00347F8D"/>
    <w:rsid w:val="003527D8"/>
    <w:rsid w:val="0036242F"/>
    <w:rsid w:val="00372F7B"/>
    <w:rsid w:val="003733E5"/>
    <w:rsid w:val="00390EA6"/>
    <w:rsid w:val="003A237B"/>
    <w:rsid w:val="003A528C"/>
    <w:rsid w:val="003C702D"/>
    <w:rsid w:val="003E27C3"/>
    <w:rsid w:val="003E69BC"/>
    <w:rsid w:val="003F3E3F"/>
    <w:rsid w:val="00403DAF"/>
    <w:rsid w:val="00403DFC"/>
    <w:rsid w:val="004067B8"/>
    <w:rsid w:val="004154BE"/>
    <w:rsid w:val="0042013D"/>
    <w:rsid w:val="00422F83"/>
    <w:rsid w:val="00426D7E"/>
    <w:rsid w:val="0043430C"/>
    <w:rsid w:val="00435E6D"/>
    <w:rsid w:val="00443668"/>
    <w:rsid w:val="00456A8B"/>
    <w:rsid w:val="00456B0D"/>
    <w:rsid w:val="00461BF1"/>
    <w:rsid w:val="00463CF6"/>
    <w:rsid w:val="00473885"/>
    <w:rsid w:val="00473EC0"/>
    <w:rsid w:val="00476AF8"/>
    <w:rsid w:val="00484FD7"/>
    <w:rsid w:val="004929FB"/>
    <w:rsid w:val="004A54BA"/>
    <w:rsid w:val="004B6A5E"/>
    <w:rsid w:val="004B79D5"/>
    <w:rsid w:val="004D76B5"/>
    <w:rsid w:val="004E120D"/>
    <w:rsid w:val="004F6DF3"/>
    <w:rsid w:val="005035B5"/>
    <w:rsid w:val="00506764"/>
    <w:rsid w:val="00507EA7"/>
    <w:rsid w:val="005147DE"/>
    <w:rsid w:val="00526089"/>
    <w:rsid w:val="00526138"/>
    <w:rsid w:val="0052740C"/>
    <w:rsid w:val="00527A28"/>
    <w:rsid w:val="00527DCA"/>
    <w:rsid w:val="00537AF8"/>
    <w:rsid w:val="005716D4"/>
    <w:rsid w:val="00571B60"/>
    <w:rsid w:val="00585A4D"/>
    <w:rsid w:val="005D6329"/>
    <w:rsid w:val="005E57F6"/>
    <w:rsid w:val="005F3B50"/>
    <w:rsid w:val="006058D8"/>
    <w:rsid w:val="00610200"/>
    <w:rsid w:val="00616C7E"/>
    <w:rsid w:val="00623699"/>
    <w:rsid w:val="00632D5A"/>
    <w:rsid w:val="00634A0E"/>
    <w:rsid w:val="00635515"/>
    <w:rsid w:val="006546FD"/>
    <w:rsid w:val="006557D1"/>
    <w:rsid w:val="00665BF3"/>
    <w:rsid w:val="006732D6"/>
    <w:rsid w:val="0068133F"/>
    <w:rsid w:val="00693E09"/>
    <w:rsid w:val="006A2DE9"/>
    <w:rsid w:val="006A7230"/>
    <w:rsid w:val="006B4E32"/>
    <w:rsid w:val="006B72C7"/>
    <w:rsid w:val="006B7F78"/>
    <w:rsid w:val="006C2252"/>
    <w:rsid w:val="006D539B"/>
    <w:rsid w:val="006D5593"/>
    <w:rsid w:val="006D6F8D"/>
    <w:rsid w:val="006D7F7F"/>
    <w:rsid w:val="006E2C9C"/>
    <w:rsid w:val="006E40EF"/>
    <w:rsid w:val="006E4B1E"/>
    <w:rsid w:val="006F0039"/>
    <w:rsid w:val="007016D6"/>
    <w:rsid w:val="0070542A"/>
    <w:rsid w:val="00706AB4"/>
    <w:rsid w:val="00711CEF"/>
    <w:rsid w:val="00713FFE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09E7"/>
    <w:rsid w:val="007966F0"/>
    <w:rsid w:val="00797BFC"/>
    <w:rsid w:val="007A720F"/>
    <w:rsid w:val="007C611F"/>
    <w:rsid w:val="007C6A3C"/>
    <w:rsid w:val="007D4BEE"/>
    <w:rsid w:val="007D5BE9"/>
    <w:rsid w:val="008050E4"/>
    <w:rsid w:val="00811B33"/>
    <w:rsid w:val="0081255C"/>
    <w:rsid w:val="0082257D"/>
    <w:rsid w:val="008243BA"/>
    <w:rsid w:val="008328BE"/>
    <w:rsid w:val="00841F64"/>
    <w:rsid w:val="00853438"/>
    <w:rsid w:val="0086383E"/>
    <w:rsid w:val="00866846"/>
    <w:rsid w:val="008729F2"/>
    <w:rsid w:val="00874761"/>
    <w:rsid w:val="00875DA9"/>
    <w:rsid w:val="00895E38"/>
    <w:rsid w:val="008A62BC"/>
    <w:rsid w:val="008A782B"/>
    <w:rsid w:val="008B0FC0"/>
    <w:rsid w:val="008B71D5"/>
    <w:rsid w:val="008C429A"/>
    <w:rsid w:val="008E1F3D"/>
    <w:rsid w:val="009053D7"/>
    <w:rsid w:val="0091331D"/>
    <w:rsid w:val="0091767B"/>
    <w:rsid w:val="0093223C"/>
    <w:rsid w:val="00936A06"/>
    <w:rsid w:val="00941A87"/>
    <w:rsid w:val="009501C2"/>
    <w:rsid w:val="00952E75"/>
    <w:rsid w:val="00953E25"/>
    <w:rsid w:val="009668B9"/>
    <w:rsid w:val="00976577"/>
    <w:rsid w:val="00996356"/>
    <w:rsid w:val="00997D9A"/>
    <w:rsid w:val="009C2C88"/>
    <w:rsid w:val="009C7244"/>
    <w:rsid w:val="009D7C49"/>
    <w:rsid w:val="009E2C23"/>
    <w:rsid w:val="009E7297"/>
    <w:rsid w:val="00A0257D"/>
    <w:rsid w:val="00A12404"/>
    <w:rsid w:val="00A12EDC"/>
    <w:rsid w:val="00A26214"/>
    <w:rsid w:val="00A26D0D"/>
    <w:rsid w:val="00A33BDE"/>
    <w:rsid w:val="00A34885"/>
    <w:rsid w:val="00A361A1"/>
    <w:rsid w:val="00A43BC1"/>
    <w:rsid w:val="00A50FB2"/>
    <w:rsid w:val="00A52F65"/>
    <w:rsid w:val="00A56576"/>
    <w:rsid w:val="00A65D11"/>
    <w:rsid w:val="00A74225"/>
    <w:rsid w:val="00A936D5"/>
    <w:rsid w:val="00AA1EB0"/>
    <w:rsid w:val="00AA2DA3"/>
    <w:rsid w:val="00AA5A9C"/>
    <w:rsid w:val="00AB016A"/>
    <w:rsid w:val="00AB2A5A"/>
    <w:rsid w:val="00AD28F8"/>
    <w:rsid w:val="00AD56C2"/>
    <w:rsid w:val="00AF2A36"/>
    <w:rsid w:val="00B0230B"/>
    <w:rsid w:val="00B17D95"/>
    <w:rsid w:val="00B23509"/>
    <w:rsid w:val="00B359DB"/>
    <w:rsid w:val="00B3632B"/>
    <w:rsid w:val="00B409D8"/>
    <w:rsid w:val="00B41505"/>
    <w:rsid w:val="00B5178D"/>
    <w:rsid w:val="00B63048"/>
    <w:rsid w:val="00B67F1F"/>
    <w:rsid w:val="00B701D7"/>
    <w:rsid w:val="00B7210B"/>
    <w:rsid w:val="00B90595"/>
    <w:rsid w:val="00BA215A"/>
    <w:rsid w:val="00BB5F09"/>
    <w:rsid w:val="00BC022D"/>
    <w:rsid w:val="00BC0D9F"/>
    <w:rsid w:val="00BE053D"/>
    <w:rsid w:val="00BF136B"/>
    <w:rsid w:val="00BF1A7A"/>
    <w:rsid w:val="00BF1FA3"/>
    <w:rsid w:val="00C0079A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1BB9"/>
    <w:rsid w:val="00CD55DC"/>
    <w:rsid w:val="00CD7D9E"/>
    <w:rsid w:val="00CE1BBC"/>
    <w:rsid w:val="00CE2595"/>
    <w:rsid w:val="00CE28CC"/>
    <w:rsid w:val="00CE3C53"/>
    <w:rsid w:val="00CE72FC"/>
    <w:rsid w:val="00CF31EE"/>
    <w:rsid w:val="00D00FEF"/>
    <w:rsid w:val="00D1492F"/>
    <w:rsid w:val="00D17B69"/>
    <w:rsid w:val="00D3003C"/>
    <w:rsid w:val="00D331F4"/>
    <w:rsid w:val="00D3533C"/>
    <w:rsid w:val="00D44948"/>
    <w:rsid w:val="00D470E4"/>
    <w:rsid w:val="00D52142"/>
    <w:rsid w:val="00D5280E"/>
    <w:rsid w:val="00D543BB"/>
    <w:rsid w:val="00D558DC"/>
    <w:rsid w:val="00D61F14"/>
    <w:rsid w:val="00D77066"/>
    <w:rsid w:val="00D80D6B"/>
    <w:rsid w:val="00D90950"/>
    <w:rsid w:val="00D92496"/>
    <w:rsid w:val="00D95CC9"/>
    <w:rsid w:val="00DA60DB"/>
    <w:rsid w:val="00DA69DF"/>
    <w:rsid w:val="00DB33F8"/>
    <w:rsid w:val="00DC0254"/>
    <w:rsid w:val="00DD38E2"/>
    <w:rsid w:val="00DD3CCF"/>
    <w:rsid w:val="00DF60EE"/>
    <w:rsid w:val="00E13110"/>
    <w:rsid w:val="00E21881"/>
    <w:rsid w:val="00E23F25"/>
    <w:rsid w:val="00E24DF1"/>
    <w:rsid w:val="00E4076C"/>
    <w:rsid w:val="00E431ED"/>
    <w:rsid w:val="00E51376"/>
    <w:rsid w:val="00E54291"/>
    <w:rsid w:val="00E64FF5"/>
    <w:rsid w:val="00E75036"/>
    <w:rsid w:val="00E86442"/>
    <w:rsid w:val="00E907EC"/>
    <w:rsid w:val="00E91717"/>
    <w:rsid w:val="00EA5421"/>
    <w:rsid w:val="00EB34FC"/>
    <w:rsid w:val="00EB5816"/>
    <w:rsid w:val="00EC2A56"/>
    <w:rsid w:val="00ED0EA9"/>
    <w:rsid w:val="00ED2565"/>
    <w:rsid w:val="00ED2CD7"/>
    <w:rsid w:val="00EE1340"/>
    <w:rsid w:val="00EE145C"/>
    <w:rsid w:val="00EE4EE9"/>
    <w:rsid w:val="00EE4F98"/>
    <w:rsid w:val="00EF1320"/>
    <w:rsid w:val="00EF741F"/>
    <w:rsid w:val="00EF77DF"/>
    <w:rsid w:val="00F00996"/>
    <w:rsid w:val="00F10CC7"/>
    <w:rsid w:val="00F11BEF"/>
    <w:rsid w:val="00F258E7"/>
    <w:rsid w:val="00F31B84"/>
    <w:rsid w:val="00F34D11"/>
    <w:rsid w:val="00F34D90"/>
    <w:rsid w:val="00F36966"/>
    <w:rsid w:val="00F443CD"/>
    <w:rsid w:val="00F46AF9"/>
    <w:rsid w:val="00F539C9"/>
    <w:rsid w:val="00F631EC"/>
    <w:rsid w:val="00F635F0"/>
    <w:rsid w:val="00F64C22"/>
    <w:rsid w:val="00F64FA7"/>
    <w:rsid w:val="00F74D19"/>
    <w:rsid w:val="00F80053"/>
    <w:rsid w:val="00FA02C7"/>
    <w:rsid w:val="00FA1D42"/>
    <w:rsid w:val="00FA4186"/>
    <w:rsid w:val="00FA7817"/>
    <w:rsid w:val="00FB5DA5"/>
    <w:rsid w:val="00FB70BA"/>
    <w:rsid w:val="00FC0531"/>
    <w:rsid w:val="00FC0F86"/>
    <w:rsid w:val="00FC13F0"/>
    <w:rsid w:val="00FD00CD"/>
    <w:rsid w:val="00FD0FB7"/>
    <w:rsid w:val="00FE28B1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98A9C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0676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0676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0676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0676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0676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067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66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519021-985E-354A-924D-CD60A4657845}">
  <we:reference id="f518cb36-c901-4d52-a9e7-4331342e485d" version="1.2.0.0" store="EXCatalog" storeType="EXCatalog"/>
  <we:alternateReferences>
    <we:reference id="WA200001011" version="1.2.0.0" store="de-CH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2815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>, docId:6C201C1B7DF009806AF4EA47419B52C4</cp:keywords>
  <dc:description/>
  <cp:lastModifiedBy>David Döbele</cp:lastModifiedBy>
  <cp:revision>4</cp:revision>
  <cp:lastPrinted>2023-07-19T16:09:00Z</cp:lastPrinted>
  <dcterms:created xsi:type="dcterms:W3CDTF">2023-08-24T13:45:00Z</dcterms:created>
  <dcterms:modified xsi:type="dcterms:W3CDTF">2023-08-29T19:10:00Z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documentId_6292</vt:lpwstr>
  </property>
  <property fmtid="{D5CDD505-2E9C-101B-9397-08002B2CF9AE}" pid="3" name="grammarly_documentContext">
    <vt:lpwstr>{"goals":["tellStory"],"domain":"business","emotions":["confident"],"dialect":"british","style":"formal"}</vt:lpwstr>
  </property>
</Properties>
</file>