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567"/>
        <w:gridCol w:w="283"/>
        <w:gridCol w:w="142"/>
        <w:gridCol w:w="1418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75287A27" w:rsidR="00E55D90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Paul Eisen</w:t>
            </w:r>
          </w:p>
          <w:p w14:paraId="2D363F9A" w14:textId="734F2E88" w:rsidR="00F44F5F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Ludwig-Landmann-Straße 343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60487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1A5AEA82" w:rsidR="00F44F5F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EisenPaul@outlook.com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5736754749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3D2F6B7A" w:rsidR="002508C2" w:rsidRPr="00F44F5F" w:rsidRDefault="007339D7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8F2E54">
        <w:tc>
          <w:tcPr>
            <w:tcW w:w="6946" w:type="dxa"/>
            <w:gridSpan w:val="6"/>
          </w:tcPr>
          <w:p w14:paraId="11CB9A0F" w14:textId="33D63284" w:rsidR="00D1492F" w:rsidRPr="008F2E54" w:rsidRDefault="008F2E5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3260" w:type="dxa"/>
            <w:gridSpan w:val="2"/>
          </w:tcPr>
          <w:p w14:paraId="419A9228" w14:textId="0CB4ED07" w:rsidR="00D1492F" w:rsidRPr="00F44F5F" w:rsidRDefault="008F2E54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55484C" w14:paraId="7EABE9F1" w14:textId="77777777" w:rsidTr="00FE0496">
        <w:tc>
          <w:tcPr>
            <w:tcW w:w="10206" w:type="dxa"/>
            <w:gridSpan w:val="8"/>
          </w:tcPr>
          <w:p w14:paraId="5DC7BD13" w14:textId="77777777" w:rsidR="008F2E54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Current GPA: 1.3 (1.0 – 4.0, 1.0 being best)</w:t>
            </w:r>
          </w:p>
          <w:p w14:paraId="7A71E6B0" w14:textId="52AD778A" w:rsidR="00426D7E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 modules: Accounting (1.3), Mathematics (1.3), Statistics (1.7), Economics (1.0)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A10FBD6" w:rsidR="00D1492F" w:rsidRPr="00F44F5F" w:rsidRDefault="008F2E5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Gymnasium Lappersdorf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772E93E3" w:rsidR="00D1492F" w:rsidRPr="00F44F5F" w:rsidRDefault="008F2E54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59CC7F46" w:rsidR="00D1492F" w:rsidRPr="00F44F5F" w:rsidRDefault="008F2E5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(German A-Level Equivalent)</w:t>
            </w:r>
          </w:p>
        </w:tc>
        <w:tc>
          <w:tcPr>
            <w:tcW w:w="4819" w:type="dxa"/>
            <w:gridSpan w:val="6"/>
          </w:tcPr>
          <w:p w14:paraId="51FC9814" w14:textId="6A31E512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55484C" w14:paraId="4D68BFE7" w14:textId="77777777" w:rsidTr="00FE0496">
        <w:tc>
          <w:tcPr>
            <w:tcW w:w="10206" w:type="dxa"/>
            <w:gridSpan w:val="8"/>
          </w:tcPr>
          <w:p w14:paraId="20519B00" w14:textId="77777777" w:rsidR="008F2E54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Final GPA: 1.7 (1.0 – 4.0, 1.0 being best)</w:t>
            </w:r>
          </w:p>
          <w:p w14:paraId="54BF63E9" w14:textId="75B3FF7A" w:rsidR="0091331D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courses: Mathematics (grade: 2.0), German (grade: 1.3), Economics (grade 2.0), French (grade: 1.7), English (grade: 2.0)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4BDB4847" w:rsidR="00E55D90" w:rsidRPr="00F44F5F" w:rsidRDefault="007339D7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8773385" w:rsidR="00E55D90" w:rsidRPr="00F44F5F" w:rsidRDefault="008F2E5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Stifel Europe Advisory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3B5F7C1" w:rsidR="00E55D90" w:rsidRPr="00F44F5F" w:rsidRDefault="008F2E54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3"/>
          </w:tcPr>
          <w:p w14:paraId="20B1570F" w14:textId="54F65325" w:rsidR="00E55D90" w:rsidRPr="008F2E54" w:rsidRDefault="008F2E54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Internship in M&amp;A/Restructuring (planned</w:t>
            </w:r>
            <w:r w:rsidR="0055484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4252" w:type="dxa"/>
            <w:gridSpan w:val="5"/>
          </w:tcPr>
          <w:p w14:paraId="0475B997" w14:textId="22AB524E" w:rsidR="00E55D90" w:rsidRPr="00F44F5F" w:rsidRDefault="009F473B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11/20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AE4ED3" w:rsidRPr="00F44F5F" w14:paraId="45404236" w14:textId="77777777" w:rsidTr="008F2E54">
        <w:trPr>
          <w:trHeight w:val="346"/>
        </w:trPr>
        <w:tc>
          <w:tcPr>
            <w:tcW w:w="6946" w:type="dxa"/>
            <w:gridSpan w:val="6"/>
            <w:vAlign w:val="bottom"/>
          </w:tcPr>
          <w:p w14:paraId="3CF978EE" w14:textId="5099DC4F" w:rsidR="00AE4ED3" w:rsidRPr="008F2E54" w:rsidRDefault="00377AD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</w:t>
            </w:r>
            <w:r w:rsidR="008F2E54" w:rsidRPr="008F2E5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f:m Corporate Finance Mittelstand</w:t>
            </w:r>
          </w:p>
        </w:tc>
        <w:tc>
          <w:tcPr>
            <w:tcW w:w="3260" w:type="dxa"/>
            <w:gridSpan w:val="2"/>
            <w:vAlign w:val="bottom"/>
          </w:tcPr>
          <w:p w14:paraId="49A11F72" w14:textId="19239706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AE4ED3" w:rsidRPr="00F44F5F" w14:paraId="16C6F7AD" w14:textId="77777777" w:rsidTr="008F2E54">
        <w:trPr>
          <w:trHeight w:val="57"/>
        </w:trPr>
        <w:tc>
          <w:tcPr>
            <w:tcW w:w="6946" w:type="dxa"/>
            <w:gridSpan w:val="6"/>
          </w:tcPr>
          <w:p w14:paraId="5D8760E9" w14:textId="1D44B8F0" w:rsidR="00AE4ED3" w:rsidRPr="00AE4ED3" w:rsidRDefault="008F2E5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8F2E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 in M&amp;A</w:t>
            </w:r>
          </w:p>
        </w:tc>
        <w:tc>
          <w:tcPr>
            <w:tcW w:w="3260" w:type="dxa"/>
            <w:gridSpan w:val="2"/>
          </w:tcPr>
          <w:p w14:paraId="2D9DB8CA" w14:textId="325114C5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AE4ED3" w:rsidRPr="0055484C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5B9E7C05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on marketing materials such as information memorandum and management presentation</w:t>
            </w:r>
          </w:p>
          <w:p w14:paraId="6A08BB02" w14:textId="5E637C84" w:rsidR="008F2E54" w:rsidRPr="00A667F0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Collected </w:t>
            </w:r>
            <w:r w:rsidR="00A667F0"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esearch about different markets</w:t>
            </w:r>
          </w:p>
          <w:p w14:paraId="004A5959" w14:textId="28E53D78" w:rsidR="00AE4ED3" w:rsidRPr="00A667F0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Created </w:t>
            </w:r>
            <w:r w:rsid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ong </w:t>
            </w:r>
            <w:r w:rsid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ist</w:t>
            </w:r>
            <w:r w:rsidR="00A667F0"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 strategic and financial investors</w:t>
            </w:r>
          </w:p>
          <w:p w14:paraId="132465C4" w14:textId="17D78AEC" w:rsidR="00A667F0" w:rsidRPr="008F2E54" w:rsidRDefault="00A667F0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Performed trading and transaction multiple</w:t>
            </w:r>
            <w:r w:rsidR="001E64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analysis</w:t>
            </w:r>
          </w:p>
        </w:tc>
      </w:tr>
      <w:tr w:rsidR="00FE0496" w:rsidRPr="00F44F5F" w14:paraId="4EC9DEB8" w14:textId="77777777" w:rsidTr="008F2E54">
        <w:trPr>
          <w:trHeight w:val="346"/>
        </w:trPr>
        <w:tc>
          <w:tcPr>
            <w:tcW w:w="6946" w:type="dxa"/>
            <w:gridSpan w:val="6"/>
            <w:vAlign w:val="bottom"/>
          </w:tcPr>
          <w:p w14:paraId="061D97E7" w14:textId="08627AB1" w:rsidR="00FE0496" w:rsidRPr="00F44F5F" w:rsidRDefault="008F2E54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MSW Partners MbB</w:t>
            </w:r>
          </w:p>
        </w:tc>
        <w:tc>
          <w:tcPr>
            <w:tcW w:w="3260" w:type="dxa"/>
            <w:gridSpan w:val="2"/>
            <w:vAlign w:val="bottom"/>
          </w:tcPr>
          <w:p w14:paraId="38592414" w14:textId="21199AA4" w:rsidR="00FE0496" w:rsidRPr="00F44F5F" w:rsidRDefault="008F2E54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Regensburg</w:t>
            </w:r>
          </w:p>
        </w:tc>
      </w:tr>
      <w:tr w:rsidR="00FE0496" w:rsidRPr="00F44F5F" w14:paraId="0A0FFCF6" w14:textId="77777777" w:rsidTr="008F2E54">
        <w:trPr>
          <w:trHeight w:val="113"/>
        </w:trPr>
        <w:tc>
          <w:tcPr>
            <w:tcW w:w="6946" w:type="dxa"/>
            <w:gridSpan w:val="6"/>
          </w:tcPr>
          <w:p w14:paraId="30382087" w14:textId="7EC68740" w:rsidR="00FE0496" w:rsidRPr="00FE0496" w:rsidRDefault="008F2E54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 in Audit</w:t>
            </w:r>
          </w:p>
        </w:tc>
        <w:tc>
          <w:tcPr>
            <w:tcW w:w="3260" w:type="dxa"/>
            <w:gridSpan w:val="2"/>
          </w:tcPr>
          <w:p w14:paraId="7444AF8F" w14:textId="7485463E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4C00CD42" w14:textId="77777777" w:rsidTr="008F2E54">
        <w:trPr>
          <w:trHeight w:val="113"/>
        </w:trPr>
        <w:tc>
          <w:tcPr>
            <w:tcW w:w="6946" w:type="dxa"/>
            <w:gridSpan w:val="6"/>
          </w:tcPr>
          <w:p w14:paraId="5AE35B81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Checked financial statements such as the balance sheet and income statement</w:t>
            </w:r>
          </w:p>
          <w:p w14:paraId="5F3A4F89" w14:textId="77777777" w:rsidR="008F2E54" w:rsidRPr="008F2E54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Carried out bookings</w:t>
            </w:r>
          </w:p>
          <w:p w14:paraId="5B0A1548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 Excel sheets and documentations in Word</w:t>
            </w:r>
          </w:p>
          <w:p w14:paraId="089C6F28" w14:textId="2CDF552E" w:rsidR="00FE0496" w:rsidRPr="00F44F5F" w:rsidRDefault="008F2E54" w:rsidP="008F2E54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Learned basic valuation methods</w:t>
            </w:r>
          </w:p>
        </w:tc>
        <w:tc>
          <w:tcPr>
            <w:tcW w:w="3260" w:type="dxa"/>
            <w:gridSpan w:val="2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87E94B1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</w:t>
            </w:r>
            <w:r w:rsidR="007339D7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ACTIVITIES</w:t>
            </w:r>
          </w:p>
        </w:tc>
      </w:tr>
      <w:tr w:rsidR="00E55D90" w:rsidRPr="00F44F5F" w14:paraId="74251178" w14:textId="77777777" w:rsidTr="008F2E54">
        <w:trPr>
          <w:trHeight w:val="283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298F72BD" w:rsidR="00E55D90" w:rsidRPr="00F44F5F" w:rsidRDefault="008F2E54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Skyline Investment Club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e.V.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1647AB" w:rsidRDefault="00E55D90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5"/>
          </w:tcPr>
          <w:p w14:paraId="32F07601" w14:textId="731539B6" w:rsidR="00E55D90" w:rsidRPr="008F2E54" w:rsidRDefault="008F2E54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cademic Investment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Club</w:t>
            </w:r>
          </w:p>
        </w:tc>
        <w:tc>
          <w:tcPr>
            <w:tcW w:w="3402" w:type="dxa"/>
            <w:gridSpan w:val="3"/>
          </w:tcPr>
          <w:p w14:paraId="45DD2178" w14:textId="4E3ADB2B" w:rsidR="00E55D90" w:rsidRPr="00F44F5F" w:rsidRDefault="008F2E54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9F47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55484C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3ABA071" w14:textId="77777777" w:rsidR="008F2E54" w:rsidRPr="009F473B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F473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Presented stock pitches</w:t>
            </w:r>
          </w:p>
          <w:p w14:paraId="0A36E00D" w14:textId="77777777" w:rsidR="008F2E54" w:rsidRPr="0055484C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Constructed company valuations with the DCF-Model and Multiples</w:t>
            </w:r>
          </w:p>
          <w:p w14:paraId="68CFAD97" w14:textId="763E13C2" w:rsidR="00E55D90" w:rsidRPr="008F2E54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an Excel workshop with simple and multiple VLookup/index references, pivot tables, and formatting PowerPoint presentations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68997BFF" w:rsidR="00FE0496" w:rsidRPr="00F44F5F" w:rsidRDefault="009F473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UNICEF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25F34A5B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9F473B" w:rsidRPr="00F44F5F" w14:paraId="04BFDD79" w14:textId="77777777" w:rsidTr="00FE0496">
        <w:trPr>
          <w:trHeight w:val="20"/>
        </w:trPr>
        <w:tc>
          <w:tcPr>
            <w:tcW w:w="8364" w:type="dxa"/>
            <w:gridSpan w:val="7"/>
          </w:tcPr>
          <w:p w14:paraId="5D908AF7" w14:textId="27EB52F4" w:rsidR="009F473B" w:rsidRPr="009F473B" w:rsidRDefault="009F473B" w:rsidP="009F473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9F473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Member of the Frankfurt University Group</w:t>
            </w:r>
          </w:p>
        </w:tc>
        <w:tc>
          <w:tcPr>
            <w:tcW w:w="1842" w:type="dxa"/>
          </w:tcPr>
          <w:p w14:paraId="0D2FFB14" w14:textId="65AFC0B1" w:rsidR="009F473B" w:rsidRPr="001647AB" w:rsidRDefault="009F473B" w:rsidP="009F473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55484C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50B5B9CB" w14:textId="1AB35217" w:rsidR="00FE0496" w:rsidRPr="0055484C" w:rsidRDefault="009F473B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Participated in a donation project in which we wanted to give people in supermarkets the opportunity to donate their deposit receipts for children's rights projects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0EDF6C62" w:rsidR="00E55D90" w:rsidRPr="001647AB" w:rsidRDefault="007339D7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SKILSS &amp; INTERESTS</w:t>
            </w:r>
          </w:p>
        </w:tc>
      </w:tr>
      <w:tr w:rsidR="00A60434" w:rsidRPr="00A60434" w14:paraId="2B257790" w14:textId="77777777" w:rsidTr="00A60434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7B48498" w:rsidR="00A60434" w:rsidRPr="001647AB" w:rsidRDefault="00A60434" w:rsidP="00A604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912B124" w:rsidR="00A60434" w:rsidRPr="00A60434" w:rsidRDefault="00A60434" w:rsidP="00A6043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German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(native language)</w:t>
            </w: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English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(business fluent)</w:t>
            </w: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French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8F2E54" w14:paraId="45706C3F" w14:textId="77777777" w:rsidTr="00A60434">
        <w:trPr>
          <w:trHeight w:val="283"/>
        </w:trPr>
        <w:tc>
          <w:tcPr>
            <w:tcW w:w="1985" w:type="dxa"/>
            <w:vAlign w:val="bottom"/>
          </w:tcPr>
          <w:p w14:paraId="57688BDA" w14:textId="75E97B34" w:rsidR="00E55D90" w:rsidRPr="001647AB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Certifications &amp; Skills:</w:t>
            </w:r>
          </w:p>
        </w:tc>
        <w:tc>
          <w:tcPr>
            <w:tcW w:w="8221" w:type="dxa"/>
            <w:gridSpan w:val="7"/>
            <w:vAlign w:val="bottom"/>
          </w:tcPr>
          <w:p w14:paraId="60CA2168" w14:textId="677F4C09" w:rsidR="00E55D90" w:rsidRPr="00BF1803" w:rsidRDefault="00A60434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Excel </w:t>
            </w:r>
            <w:r w:rsidRPr="00BF180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(Workshop)</w:t>
            </w:r>
            <w:r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PowerPoint</w:t>
            </w:r>
            <w:r w:rsidR="00BF1803"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Merger Ma</w:t>
            </w:r>
            <w:r w:rsid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rket, Infront Analytics </w:t>
            </w:r>
            <w:r w:rsidR="00BF1803" w:rsidRPr="00BF180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(data provider)</w:t>
            </w:r>
          </w:p>
        </w:tc>
      </w:tr>
      <w:tr w:rsidR="00E55D90" w:rsidRPr="00A60434" w14:paraId="70CB01B0" w14:textId="77777777" w:rsidTr="00A60434">
        <w:trPr>
          <w:trHeight w:val="283"/>
        </w:trPr>
        <w:tc>
          <w:tcPr>
            <w:tcW w:w="1985" w:type="dxa"/>
            <w:vAlign w:val="bottom"/>
          </w:tcPr>
          <w:p w14:paraId="04F58216" w14:textId="2A7D0C1A" w:rsidR="00E55D90" w:rsidRPr="001647AB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Interests:</w:t>
            </w:r>
            <w:r w:rsidR="00E55D90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221" w:type="dxa"/>
            <w:gridSpan w:val="7"/>
            <w:vAlign w:val="bottom"/>
          </w:tcPr>
          <w:p w14:paraId="6FFC81EC" w14:textId="77777777" w:rsidR="00A60434" w:rsidRPr="00A60434" w:rsidRDefault="00A60434" w:rsidP="00A6043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Soccer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(eleven years – long membership in an association)</w:t>
            </w: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Fitness, </w:t>
            </w:r>
          </w:p>
          <w:p w14:paraId="598C2742" w14:textId="7E0DBC44" w:rsidR="00E55D90" w:rsidRPr="00A60434" w:rsidRDefault="00A60434" w:rsidP="00A60434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Start-ups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(Workshop on start-up valuation)</w:t>
            </w:r>
          </w:p>
        </w:tc>
      </w:tr>
      <w:tr w:rsidR="00A60434" w:rsidRPr="00A60434" w14:paraId="51D88EA1" w14:textId="77777777" w:rsidTr="00A60434">
        <w:trPr>
          <w:trHeight w:val="283"/>
        </w:trPr>
        <w:tc>
          <w:tcPr>
            <w:tcW w:w="1985" w:type="dxa"/>
            <w:vAlign w:val="bottom"/>
          </w:tcPr>
          <w:p w14:paraId="12E2E4CB" w14:textId="01207316" w:rsidR="00A60434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Favorite books:</w:t>
            </w:r>
          </w:p>
        </w:tc>
        <w:tc>
          <w:tcPr>
            <w:tcW w:w="8221" w:type="dxa"/>
            <w:gridSpan w:val="7"/>
            <w:vAlign w:val="bottom"/>
          </w:tcPr>
          <w:p w14:paraId="256FECB4" w14:textId="71244A5A" w:rsidR="00A60434" w:rsidRPr="00A60434" w:rsidRDefault="00A60434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6043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Willpower, Atomic Habits, Elon Musk </w:t>
            </w:r>
            <w:r w:rsidRPr="00A604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(biography)</w:t>
            </w:r>
          </w:p>
        </w:tc>
      </w:tr>
      <w:tr w:rsidR="001647AB" w:rsidRPr="00F44F5F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75A7A4FE" w:rsidR="001647AB" w:rsidRPr="00F44F5F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FF1C4" w14:textId="77777777" w:rsidR="008B0A6B" w:rsidRDefault="008B0A6B" w:rsidP="00BE053D">
      <w:pPr>
        <w:spacing w:after="0" w:line="240" w:lineRule="auto"/>
      </w:pPr>
      <w:r>
        <w:separator/>
      </w:r>
    </w:p>
  </w:endnote>
  <w:endnote w:type="continuationSeparator" w:id="0">
    <w:p w14:paraId="77360430" w14:textId="77777777" w:rsidR="008B0A6B" w:rsidRDefault="008B0A6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B4102" w14:textId="77777777" w:rsidR="008B0A6B" w:rsidRDefault="008B0A6B" w:rsidP="00BE053D">
      <w:pPr>
        <w:spacing w:after="0" w:line="240" w:lineRule="auto"/>
      </w:pPr>
      <w:r>
        <w:separator/>
      </w:r>
    </w:p>
  </w:footnote>
  <w:footnote w:type="continuationSeparator" w:id="0">
    <w:p w14:paraId="38E98FE5" w14:textId="77777777" w:rsidR="008B0A6B" w:rsidRDefault="008B0A6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8259">
    <w:abstractNumId w:val="14"/>
  </w:num>
  <w:num w:numId="2" w16cid:durableId="508178283">
    <w:abstractNumId w:val="17"/>
  </w:num>
  <w:num w:numId="3" w16cid:durableId="880244032">
    <w:abstractNumId w:val="20"/>
  </w:num>
  <w:num w:numId="4" w16cid:durableId="1119566229">
    <w:abstractNumId w:val="0"/>
  </w:num>
  <w:num w:numId="5" w16cid:durableId="1277836451">
    <w:abstractNumId w:val="1"/>
  </w:num>
  <w:num w:numId="6" w16cid:durableId="2115707027">
    <w:abstractNumId w:val="2"/>
  </w:num>
  <w:num w:numId="7" w16cid:durableId="1382898284">
    <w:abstractNumId w:val="13"/>
  </w:num>
  <w:num w:numId="8" w16cid:durableId="1462266000">
    <w:abstractNumId w:val="23"/>
  </w:num>
  <w:num w:numId="9" w16cid:durableId="325982787">
    <w:abstractNumId w:val="12"/>
  </w:num>
  <w:num w:numId="10" w16cid:durableId="2032148068">
    <w:abstractNumId w:val="24"/>
  </w:num>
  <w:num w:numId="11" w16cid:durableId="395979587">
    <w:abstractNumId w:val="5"/>
  </w:num>
  <w:num w:numId="12" w16cid:durableId="415327603">
    <w:abstractNumId w:val="6"/>
  </w:num>
  <w:num w:numId="13" w16cid:durableId="1937639842">
    <w:abstractNumId w:val="8"/>
  </w:num>
  <w:num w:numId="14" w16cid:durableId="1791781531">
    <w:abstractNumId w:val="9"/>
  </w:num>
  <w:num w:numId="15" w16cid:durableId="1367022503">
    <w:abstractNumId w:val="22"/>
  </w:num>
  <w:num w:numId="16" w16cid:durableId="2060392714">
    <w:abstractNumId w:val="4"/>
  </w:num>
  <w:num w:numId="17" w16cid:durableId="1944533406">
    <w:abstractNumId w:val="16"/>
  </w:num>
  <w:num w:numId="18" w16cid:durableId="1498812072">
    <w:abstractNumId w:val="3"/>
  </w:num>
  <w:num w:numId="19" w16cid:durableId="831601362">
    <w:abstractNumId w:val="19"/>
  </w:num>
  <w:num w:numId="20" w16cid:durableId="224033141">
    <w:abstractNumId w:val="10"/>
  </w:num>
  <w:num w:numId="21" w16cid:durableId="634482169">
    <w:abstractNumId w:val="11"/>
  </w:num>
  <w:num w:numId="22" w16cid:durableId="1721979549">
    <w:abstractNumId w:val="15"/>
  </w:num>
  <w:num w:numId="23" w16cid:durableId="783307271">
    <w:abstractNumId w:val="7"/>
  </w:num>
  <w:num w:numId="24" w16cid:durableId="1368993021">
    <w:abstractNumId w:val="21"/>
  </w:num>
  <w:num w:numId="25" w16cid:durableId="1595285490">
    <w:abstractNumId w:val="25"/>
  </w:num>
  <w:num w:numId="26" w16cid:durableId="1658461423">
    <w:abstractNumId w:val="18"/>
  </w:num>
  <w:num w:numId="27" w16cid:durableId="14170924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1A09"/>
    <w:rsid w:val="001E6440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77ADD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484C"/>
    <w:rsid w:val="005716D4"/>
    <w:rsid w:val="00571B60"/>
    <w:rsid w:val="00572876"/>
    <w:rsid w:val="00572FD9"/>
    <w:rsid w:val="00585A4D"/>
    <w:rsid w:val="005B1878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7AFC"/>
    <w:rsid w:val="00720320"/>
    <w:rsid w:val="00723643"/>
    <w:rsid w:val="00725D3C"/>
    <w:rsid w:val="007339D7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A6B"/>
    <w:rsid w:val="008B0FC0"/>
    <w:rsid w:val="008C429A"/>
    <w:rsid w:val="008E1F3D"/>
    <w:rsid w:val="008F2E54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3A41"/>
    <w:rsid w:val="009D7C49"/>
    <w:rsid w:val="009E7297"/>
    <w:rsid w:val="009F473B"/>
    <w:rsid w:val="00A0257D"/>
    <w:rsid w:val="00A12EDC"/>
    <w:rsid w:val="00A26D0D"/>
    <w:rsid w:val="00A33BDE"/>
    <w:rsid w:val="00A34885"/>
    <w:rsid w:val="00A43BC1"/>
    <w:rsid w:val="00A60434"/>
    <w:rsid w:val="00A667F0"/>
    <w:rsid w:val="00A74225"/>
    <w:rsid w:val="00A936D5"/>
    <w:rsid w:val="00AA1EB0"/>
    <w:rsid w:val="00AA2DA3"/>
    <w:rsid w:val="00AA5A9C"/>
    <w:rsid w:val="00AB016A"/>
    <w:rsid w:val="00AB2A5A"/>
    <w:rsid w:val="00AC45A5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803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2055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qakt7fq1wg@goetheuniversitaet.onmicrosoft.com</cp:lastModifiedBy>
  <cp:revision>15</cp:revision>
  <dcterms:created xsi:type="dcterms:W3CDTF">2023-06-19T22:34:00Z</dcterms:created>
  <dcterms:modified xsi:type="dcterms:W3CDTF">2023-06-19T23:42:00Z</dcterms:modified>
</cp:coreProperties>
</file>