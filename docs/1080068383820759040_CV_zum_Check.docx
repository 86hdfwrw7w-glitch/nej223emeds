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5"/>
        <w:gridCol w:w="5392"/>
        <w:gridCol w:w="254"/>
        <w:gridCol w:w="9"/>
        <w:gridCol w:w="1284"/>
        <w:gridCol w:w="38"/>
      </w:tblGrid>
      <w:tr w:rsidR="002508C2" w:rsidRPr="00E55CB7" w14:paraId="5DF08F91" w14:textId="77777777" w:rsidTr="006D4EAE">
        <w:trPr>
          <w:trHeight w:val="850"/>
        </w:trPr>
        <w:tc>
          <w:tcPr>
            <w:tcW w:w="9062" w:type="dxa"/>
            <w:gridSpan w:val="7"/>
          </w:tcPr>
          <w:p w14:paraId="484D2DC4" w14:textId="77777777" w:rsidR="002508C2" w:rsidRDefault="003129FA" w:rsidP="004D2747">
            <w:pPr>
              <w:jc w:val="center"/>
              <w:rPr>
                <w:rFonts w:ascii="Georgia" w:hAnsi="Georgia"/>
                <w:sz w:val="52"/>
                <w:szCs w:val="52"/>
              </w:rPr>
            </w:pPr>
            <w:r w:rsidRPr="004D2747">
              <w:rPr>
                <w:rFonts w:ascii="Georgia" w:hAnsi="Georgia"/>
                <w:sz w:val="52"/>
                <w:szCs w:val="52"/>
              </w:rPr>
              <w:t>Fabian</w:t>
            </w:r>
            <w:r w:rsidR="00AB2A5A" w:rsidRPr="004D2747">
              <w:rPr>
                <w:rFonts w:ascii="Georgia" w:hAnsi="Georgia"/>
                <w:sz w:val="52"/>
                <w:szCs w:val="52"/>
              </w:rPr>
              <w:t xml:space="preserve"> </w:t>
            </w:r>
            <w:r w:rsidRPr="004D2747">
              <w:rPr>
                <w:rFonts w:ascii="Georgia" w:hAnsi="Georgia"/>
                <w:sz w:val="52"/>
                <w:szCs w:val="52"/>
              </w:rPr>
              <w:t>Widera</w:t>
            </w:r>
          </w:p>
          <w:p w14:paraId="55A71646" w14:textId="77777777" w:rsidR="004D2747" w:rsidRDefault="004D2747" w:rsidP="004D2747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Von-Stauffenberg-Straße 12, 48151 Münster</w:t>
            </w:r>
          </w:p>
          <w:p w14:paraId="722A5AF6" w14:textId="3012AA56" w:rsidR="004D2747" w:rsidRPr="00E55CB7" w:rsidRDefault="004D2747" w:rsidP="004D2747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E55CB7">
              <w:rPr>
                <w:rFonts w:ascii="Georgia" w:hAnsi="Georgia"/>
                <w:sz w:val="20"/>
                <w:szCs w:val="20"/>
              </w:rPr>
              <w:t>+49 157</w:t>
            </w:r>
            <w:r w:rsidR="005C27CE">
              <w:rPr>
                <w:rFonts w:ascii="Georgia" w:hAnsi="Georgia"/>
                <w:sz w:val="20"/>
                <w:szCs w:val="20"/>
              </w:rPr>
              <w:t>5</w:t>
            </w:r>
            <w:r w:rsidRPr="00E55CB7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C27CE">
              <w:rPr>
                <w:rFonts w:ascii="Georgia" w:hAnsi="Georgia"/>
                <w:sz w:val="20"/>
                <w:szCs w:val="20"/>
              </w:rPr>
              <w:t>244</w:t>
            </w:r>
            <w:r w:rsidRPr="00E55CB7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C27CE">
              <w:rPr>
                <w:rFonts w:ascii="Georgia" w:hAnsi="Georgia"/>
                <w:sz w:val="20"/>
                <w:szCs w:val="20"/>
              </w:rPr>
              <w:t>0317</w:t>
            </w:r>
            <w:r w:rsidRPr="00E55CB7">
              <w:rPr>
                <w:rFonts w:ascii="Georgia" w:hAnsi="Georgia"/>
                <w:sz w:val="20"/>
                <w:szCs w:val="20"/>
              </w:rPr>
              <w:t xml:space="preserve"> </w:t>
            </w:r>
            <w:r w:rsidRPr="004D2747">
              <w:rPr>
                <w:rFonts w:ascii="Georgia" w:hAnsi="Georgia" w:cs="Georgia"/>
                <w:color w:val="000000" w:themeColor="text1"/>
                <w:sz w:val="20"/>
                <w:lang w:val="de-AT"/>
              </w:rPr>
              <w:t xml:space="preserve">| </w:t>
            </w:r>
            <w:hyperlink r:id="rId6" w:history="1">
              <w:r w:rsidRPr="00E55CB7">
                <w:rPr>
                  <w:rStyle w:val="Hyperlink"/>
                  <w:rFonts w:ascii="Georgia" w:hAnsi="Georgia"/>
                  <w:color w:val="000000" w:themeColor="text1"/>
                  <w:sz w:val="20"/>
                  <w:szCs w:val="20"/>
                  <w:u w:val="none"/>
                </w:rPr>
                <w:t>fabianwidera</w:t>
              </w:r>
              <w:r w:rsidRPr="00E55CB7">
                <w:rPr>
                  <w:rStyle w:val="Hyperlink"/>
                  <w:rFonts w:ascii="Georgia" w:hAnsi="Georgia" w:cs="Georgia"/>
                  <w:color w:val="000000" w:themeColor="text1"/>
                  <w:sz w:val="20"/>
                  <w:u w:val="none"/>
                </w:rPr>
                <w:t>@gmx.de</w:t>
              </w:r>
            </w:hyperlink>
            <w:r w:rsidRPr="00E55CB7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Pr="00E55CB7">
              <w:rPr>
                <w:rFonts w:ascii="Georgia" w:hAnsi="Georgia" w:cs="Georgia"/>
                <w:color w:val="000000"/>
                <w:sz w:val="20"/>
              </w:rPr>
              <w:t>09.03.2003 in Bottrop</w:t>
            </w:r>
          </w:p>
        </w:tc>
      </w:tr>
      <w:tr w:rsidR="002508C2" w14:paraId="0FCADE56" w14:textId="77777777" w:rsidTr="00CF0D7F">
        <w:trPr>
          <w:trHeight w:val="50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72335040" w:rsidR="002508C2" w:rsidRPr="002508C2" w:rsidRDefault="002508C2" w:rsidP="004D2747">
            <w:pPr>
              <w:jc w:val="center"/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  <w:r w:rsidR="001A7930">
              <w:rPr>
                <w:rFonts w:ascii="Georgia" w:hAnsi="Georgia"/>
                <w:b/>
                <w:smallCaps/>
                <w:sz w:val="32"/>
                <w:szCs w:val="32"/>
              </w:rPr>
              <w:t xml:space="preserve"> &amp; Studium</w:t>
            </w:r>
          </w:p>
        </w:tc>
      </w:tr>
      <w:tr w:rsidR="00C018E4" w:rsidRPr="004734DD" w14:paraId="7D1DEBF7" w14:textId="77777777" w:rsidTr="006D4EAE">
        <w:trPr>
          <w:trHeight w:val="397"/>
        </w:trPr>
        <w:tc>
          <w:tcPr>
            <w:tcW w:w="2085" w:type="dxa"/>
            <w:gridSpan w:val="2"/>
            <w:tcBorders>
              <w:top w:val="single" w:sz="4" w:space="0" w:color="auto"/>
            </w:tcBorders>
            <w:vAlign w:val="bottom"/>
          </w:tcPr>
          <w:p w14:paraId="74C0312D" w14:textId="261F47FF" w:rsidR="007C6A3C" w:rsidRPr="00195562" w:rsidRDefault="005B3E7B" w:rsidP="0072364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seit</w:t>
            </w:r>
            <w:r w:rsidR="00A51D01">
              <w:rPr>
                <w:rFonts w:ascii="Georgia" w:hAnsi="Georgia"/>
                <w:sz w:val="21"/>
                <w:szCs w:val="21"/>
              </w:rPr>
              <w:t xml:space="preserve"> </w:t>
            </w:r>
            <w:r w:rsidR="004734DD" w:rsidRPr="00195562">
              <w:rPr>
                <w:rFonts w:ascii="Georgia" w:hAnsi="Georgia"/>
                <w:sz w:val="21"/>
                <w:szCs w:val="21"/>
              </w:rPr>
              <w:t>10</w:t>
            </w:r>
            <w:r w:rsidR="007C6A3C" w:rsidRPr="00195562">
              <w:rPr>
                <w:rFonts w:ascii="Georgia" w:hAnsi="Georgia"/>
                <w:sz w:val="21"/>
                <w:szCs w:val="21"/>
              </w:rPr>
              <w:t>/20</w:t>
            </w:r>
            <w:r w:rsidR="00467FCD" w:rsidRPr="00195562">
              <w:rPr>
                <w:rFonts w:ascii="Georgia" w:hAnsi="Georgia"/>
                <w:sz w:val="21"/>
                <w:szCs w:val="21"/>
              </w:rPr>
              <w:t>22</w:t>
            </w:r>
          </w:p>
        </w:tc>
        <w:tc>
          <w:tcPr>
            <w:tcW w:w="5646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5AF7AC7F" w:rsidR="007C6A3C" w:rsidRPr="00B5178D" w:rsidRDefault="001B7413" w:rsidP="00723643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Universität</w:t>
            </w:r>
            <w:r w:rsidR="00507FD0">
              <w:rPr>
                <w:rFonts w:ascii="Georgia" w:hAnsi="Georgia"/>
                <w:b/>
                <w:smallCaps/>
                <w:sz w:val="28"/>
              </w:rPr>
              <w:t xml:space="preserve"> Münster</w:t>
            </w:r>
          </w:p>
        </w:tc>
        <w:tc>
          <w:tcPr>
            <w:tcW w:w="1331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912DB72" w:rsidR="007C6A3C" w:rsidRPr="004734DD" w:rsidRDefault="004734DD" w:rsidP="00162A5A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4734DD">
              <w:rPr>
                <w:rFonts w:ascii="Georgia" w:hAnsi="Georgia"/>
                <w:i/>
                <w:smallCaps/>
                <w:sz w:val="28"/>
                <w:szCs w:val="28"/>
              </w:rPr>
              <w:t>Münster</w:t>
            </w:r>
          </w:p>
        </w:tc>
      </w:tr>
      <w:tr w:rsidR="00C018E4" w:rsidRPr="005C27CE" w14:paraId="61E5D482" w14:textId="77777777" w:rsidTr="006D4EAE">
        <w:trPr>
          <w:trHeight w:val="28"/>
        </w:trPr>
        <w:tc>
          <w:tcPr>
            <w:tcW w:w="2085" w:type="dxa"/>
            <w:gridSpan w:val="2"/>
          </w:tcPr>
          <w:p w14:paraId="7FF25A3D" w14:textId="77777777" w:rsidR="00372F7B" w:rsidRPr="0035493E" w:rsidRDefault="00372F7B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419A9228" w14:textId="10CA56AA" w:rsidR="00372F7B" w:rsidRPr="005C27CE" w:rsidRDefault="00987A9E" w:rsidP="00C822C5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5C27CE">
              <w:rPr>
                <w:rFonts w:ascii="Georgia" w:hAnsi="Georgia"/>
                <w:sz w:val="21"/>
                <w:szCs w:val="21"/>
                <w:lang w:val="en-GB"/>
              </w:rPr>
              <w:t xml:space="preserve">B.Sc. </w:t>
            </w:r>
            <w:r w:rsidR="004734DD" w:rsidRPr="005C27CE">
              <w:rPr>
                <w:rFonts w:ascii="Georgia" w:hAnsi="Georgia"/>
                <w:sz w:val="21"/>
                <w:szCs w:val="21"/>
                <w:lang w:val="en-GB"/>
              </w:rPr>
              <w:t>B</w:t>
            </w:r>
            <w:r w:rsidR="001B7413" w:rsidRPr="005C27CE">
              <w:rPr>
                <w:rFonts w:ascii="Georgia" w:hAnsi="Georgia"/>
                <w:sz w:val="21"/>
                <w:szCs w:val="21"/>
                <w:lang w:val="en-GB"/>
              </w:rPr>
              <w:t>usiness Administration</w:t>
            </w:r>
            <w:r w:rsidR="005C27CE" w:rsidRPr="005C27CE">
              <w:rPr>
                <w:rFonts w:ascii="Georgia" w:hAnsi="Georgia"/>
                <w:sz w:val="21"/>
                <w:szCs w:val="21"/>
                <w:lang w:val="en-GB"/>
              </w:rPr>
              <w:t xml:space="preserve"> (N</w:t>
            </w:r>
            <w:r w:rsidR="005C27CE">
              <w:rPr>
                <w:rFonts w:ascii="Georgia" w:hAnsi="Georgia"/>
                <w:sz w:val="21"/>
                <w:szCs w:val="21"/>
                <w:lang w:val="en-GB"/>
              </w:rPr>
              <w:t xml:space="preserve">oten </w:t>
            </w:r>
            <w:proofErr w:type="spellStart"/>
            <w:r w:rsidR="005C27CE">
              <w:rPr>
                <w:rFonts w:ascii="Georgia" w:hAnsi="Georgia"/>
                <w:sz w:val="21"/>
                <w:szCs w:val="21"/>
                <w:lang w:val="en-GB"/>
              </w:rPr>
              <w:t>noch</w:t>
            </w:r>
            <w:proofErr w:type="spellEnd"/>
            <w:r w:rsidR="005C27CE" w:rsidRPr="005C27CE">
              <w:rPr>
                <w:rFonts w:ascii="Georgia" w:hAnsi="Georgia"/>
                <w:sz w:val="21"/>
                <w:szCs w:val="21"/>
                <w:lang w:val="en-GB"/>
              </w:rPr>
              <w:t xml:space="preserve"> </w:t>
            </w:r>
            <w:proofErr w:type="spellStart"/>
            <w:r w:rsidR="005C27CE" w:rsidRPr="005C27CE">
              <w:rPr>
                <w:rFonts w:ascii="Georgia" w:hAnsi="Georgia"/>
                <w:sz w:val="21"/>
                <w:szCs w:val="21"/>
                <w:lang w:val="en-GB"/>
              </w:rPr>
              <w:t>ausstehend</w:t>
            </w:r>
            <w:proofErr w:type="spellEnd"/>
            <w:r w:rsidR="005C27CE">
              <w:rPr>
                <w:rFonts w:ascii="Georgia" w:hAnsi="Georgia"/>
                <w:sz w:val="21"/>
                <w:szCs w:val="21"/>
                <w:lang w:val="en-GB"/>
              </w:rPr>
              <w:t>)</w:t>
            </w:r>
          </w:p>
        </w:tc>
      </w:tr>
      <w:tr w:rsidR="00C018E4" w14:paraId="013361E1" w14:textId="77777777" w:rsidTr="006D4EAE">
        <w:trPr>
          <w:trHeight w:val="397"/>
        </w:trPr>
        <w:tc>
          <w:tcPr>
            <w:tcW w:w="2085" w:type="dxa"/>
            <w:gridSpan w:val="2"/>
            <w:vAlign w:val="bottom"/>
          </w:tcPr>
          <w:p w14:paraId="6C65D3AA" w14:textId="34FCCAF6" w:rsidR="007C6A3C" w:rsidRPr="00195562" w:rsidRDefault="007C6A3C" w:rsidP="00723643">
            <w:pPr>
              <w:rPr>
                <w:rFonts w:ascii="Georgia" w:hAnsi="Georgia"/>
                <w:sz w:val="21"/>
                <w:szCs w:val="21"/>
              </w:rPr>
            </w:pPr>
            <w:r w:rsidRPr="00195562">
              <w:rPr>
                <w:rFonts w:ascii="Georgia" w:hAnsi="Georgia"/>
                <w:sz w:val="21"/>
                <w:szCs w:val="21"/>
              </w:rPr>
              <w:t>0</w:t>
            </w:r>
            <w:r w:rsidR="004734DD" w:rsidRPr="00195562">
              <w:rPr>
                <w:rFonts w:ascii="Georgia" w:hAnsi="Georgia"/>
                <w:sz w:val="21"/>
                <w:szCs w:val="21"/>
              </w:rPr>
              <w:t>8</w:t>
            </w:r>
            <w:r w:rsidRPr="00195562">
              <w:rPr>
                <w:rFonts w:ascii="Georgia" w:hAnsi="Georgia"/>
                <w:sz w:val="21"/>
                <w:szCs w:val="21"/>
              </w:rPr>
              <w:t>/201</w:t>
            </w:r>
            <w:r w:rsidR="004734DD" w:rsidRPr="00195562">
              <w:rPr>
                <w:rFonts w:ascii="Georgia" w:hAnsi="Georgia"/>
                <w:sz w:val="21"/>
                <w:szCs w:val="21"/>
              </w:rPr>
              <w:t>9</w:t>
            </w:r>
            <w:r w:rsidRPr="00195562">
              <w:rPr>
                <w:rFonts w:ascii="Georgia" w:hAnsi="Georgia"/>
                <w:sz w:val="21"/>
                <w:szCs w:val="21"/>
              </w:rPr>
              <w:t xml:space="preserve"> – 0</w:t>
            </w:r>
            <w:r w:rsidR="004734DD" w:rsidRPr="00195562">
              <w:rPr>
                <w:rFonts w:ascii="Georgia" w:hAnsi="Georgia"/>
                <w:sz w:val="21"/>
                <w:szCs w:val="21"/>
              </w:rPr>
              <w:t>6</w:t>
            </w:r>
            <w:r w:rsidRPr="00195562">
              <w:rPr>
                <w:rFonts w:ascii="Georgia" w:hAnsi="Georgia"/>
                <w:sz w:val="21"/>
                <w:szCs w:val="21"/>
              </w:rPr>
              <w:t>/20</w:t>
            </w:r>
            <w:r w:rsidR="004734DD" w:rsidRPr="00195562">
              <w:rPr>
                <w:rFonts w:ascii="Georgia" w:hAnsi="Georgia"/>
                <w:sz w:val="21"/>
                <w:szCs w:val="21"/>
              </w:rPr>
              <w:t>22</w:t>
            </w:r>
          </w:p>
        </w:tc>
        <w:tc>
          <w:tcPr>
            <w:tcW w:w="5646" w:type="dxa"/>
            <w:gridSpan w:val="2"/>
            <w:vAlign w:val="bottom"/>
          </w:tcPr>
          <w:p w14:paraId="197620E3" w14:textId="67767D0D" w:rsidR="007C6A3C" w:rsidRPr="00CF31EE" w:rsidRDefault="00B35869" w:rsidP="00723643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Wirtschaftsgymnasium Bottrop</w:t>
            </w:r>
          </w:p>
        </w:tc>
        <w:tc>
          <w:tcPr>
            <w:tcW w:w="1331" w:type="dxa"/>
            <w:gridSpan w:val="3"/>
            <w:vAlign w:val="bottom"/>
          </w:tcPr>
          <w:p w14:paraId="63D86F51" w14:textId="479D4BE3" w:rsidR="007C6A3C" w:rsidRPr="002508C2" w:rsidRDefault="00D06B99" w:rsidP="00723643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Bottrop</w:t>
            </w:r>
          </w:p>
        </w:tc>
      </w:tr>
      <w:tr w:rsidR="00C018E4" w14:paraId="62632213" w14:textId="77777777" w:rsidTr="006D4EAE">
        <w:trPr>
          <w:trHeight w:val="28"/>
        </w:trPr>
        <w:tc>
          <w:tcPr>
            <w:tcW w:w="2085" w:type="dxa"/>
            <w:gridSpan w:val="2"/>
          </w:tcPr>
          <w:p w14:paraId="2B3E93FC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  <w:tc>
          <w:tcPr>
            <w:tcW w:w="5646" w:type="dxa"/>
            <w:gridSpan w:val="2"/>
            <w:vAlign w:val="bottom"/>
          </w:tcPr>
          <w:p w14:paraId="1ABFFA93" w14:textId="6F0D20C4" w:rsidR="00712F2D" w:rsidRPr="008640DB" w:rsidRDefault="004734DD" w:rsidP="008640DB">
            <w:pPr>
              <w:rPr>
                <w:rFonts w:ascii="Georgia" w:hAnsi="Georgia"/>
                <w:sz w:val="21"/>
                <w:szCs w:val="21"/>
              </w:rPr>
            </w:pPr>
            <w:r w:rsidRPr="00195562">
              <w:rPr>
                <w:rFonts w:ascii="Georgia" w:hAnsi="Georgia"/>
                <w:sz w:val="21"/>
                <w:szCs w:val="21"/>
              </w:rPr>
              <w:t>Allgemeine Hochschulreife (Note: 2,0)</w:t>
            </w:r>
          </w:p>
        </w:tc>
        <w:tc>
          <w:tcPr>
            <w:tcW w:w="1331" w:type="dxa"/>
            <w:gridSpan w:val="3"/>
          </w:tcPr>
          <w:p w14:paraId="51FC9814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</w:tr>
      <w:tr w:rsidR="008640DB" w14:paraId="18982C8E" w14:textId="77777777" w:rsidTr="006D4EAE">
        <w:trPr>
          <w:trHeight w:val="28"/>
        </w:trPr>
        <w:tc>
          <w:tcPr>
            <w:tcW w:w="2085" w:type="dxa"/>
            <w:gridSpan w:val="2"/>
          </w:tcPr>
          <w:p w14:paraId="0AB7EDD8" w14:textId="77777777" w:rsidR="008640DB" w:rsidRPr="002508C2" w:rsidRDefault="008640DB">
            <w:pPr>
              <w:rPr>
                <w:rFonts w:ascii="Georgia" w:hAnsi="Georgia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3280F733" w14:textId="65994AD4" w:rsidR="008640DB" w:rsidRPr="008640DB" w:rsidRDefault="008640DB" w:rsidP="008640DB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  <w:sz w:val="21"/>
                <w:szCs w:val="21"/>
              </w:rPr>
              <w:t>Leistungskurse: Betriebswirtschaftslehre, Englisch</w:t>
            </w:r>
          </w:p>
        </w:tc>
      </w:tr>
      <w:tr w:rsidR="002508C2" w14:paraId="3A2665B3" w14:textId="77777777" w:rsidTr="00CF0D7F">
        <w:trPr>
          <w:trHeight w:val="50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4D2747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B15DBC" w:rsidRPr="00B15DBC" w14:paraId="1ED46C7D" w14:textId="77777777" w:rsidTr="006D4EAE">
        <w:trPr>
          <w:trHeight w:val="397"/>
        </w:trPr>
        <w:tc>
          <w:tcPr>
            <w:tcW w:w="2085" w:type="dxa"/>
            <w:gridSpan w:val="2"/>
            <w:tcBorders>
              <w:top w:val="single" w:sz="4" w:space="0" w:color="auto"/>
            </w:tcBorders>
            <w:vAlign w:val="bottom"/>
          </w:tcPr>
          <w:p w14:paraId="243DC40B" w14:textId="4AE178F5" w:rsidR="00B15DBC" w:rsidRPr="00195562" w:rsidRDefault="00B15DBC" w:rsidP="00B15DBC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seit 03</w:t>
            </w:r>
            <w:r w:rsidRPr="00195562">
              <w:rPr>
                <w:rFonts w:ascii="Georgia" w:hAnsi="Georgia"/>
                <w:sz w:val="21"/>
                <w:szCs w:val="21"/>
              </w:rPr>
              <w:t>/202</w:t>
            </w:r>
            <w:r>
              <w:rPr>
                <w:rFonts w:ascii="Georgia" w:hAnsi="Georgia"/>
                <w:sz w:val="21"/>
                <w:szCs w:val="21"/>
              </w:rPr>
              <w:t>3</w:t>
            </w:r>
          </w:p>
        </w:tc>
        <w:tc>
          <w:tcPr>
            <w:tcW w:w="5392" w:type="dxa"/>
            <w:tcBorders>
              <w:top w:val="single" w:sz="4" w:space="0" w:color="auto"/>
            </w:tcBorders>
            <w:vAlign w:val="bottom"/>
          </w:tcPr>
          <w:p w14:paraId="7096A718" w14:textId="3F4D2151" w:rsidR="00B15DBC" w:rsidRPr="00B15DBC" w:rsidRDefault="00B15DBC" w:rsidP="00B15DBC">
            <w:pPr>
              <w:rPr>
                <w:rFonts w:ascii="Georgia" w:hAnsi="Georgia"/>
                <w:b/>
                <w:smallCaps/>
                <w:sz w:val="28"/>
                <w:lang w:val="en-GB"/>
              </w:rPr>
            </w:pPr>
            <w:r w:rsidRPr="00B15DBC">
              <w:rPr>
                <w:rFonts w:ascii="Georgia" w:hAnsi="Georgia"/>
                <w:b/>
                <w:smallCaps/>
                <w:sz w:val="28"/>
                <w:lang w:val="en-GB"/>
              </w:rPr>
              <w:t>Ernst &amp; Young G</w:t>
            </w:r>
            <w:r>
              <w:rPr>
                <w:rFonts w:ascii="Georgia" w:hAnsi="Georgia"/>
                <w:b/>
                <w:smallCaps/>
                <w:sz w:val="28"/>
                <w:lang w:val="en-GB"/>
              </w:rPr>
              <w:t>mbH</w:t>
            </w:r>
          </w:p>
        </w:tc>
        <w:tc>
          <w:tcPr>
            <w:tcW w:w="1585" w:type="dxa"/>
            <w:gridSpan w:val="4"/>
            <w:tcBorders>
              <w:top w:val="single" w:sz="4" w:space="0" w:color="auto"/>
            </w:tcBorders>
            <w:vAlign w:val="bottom"/>
          </w:tcPr>
          <w:p w14:paraId="5E954066" w14:textId="51B83482" w:rsidR="00B15DBC" w:rsidRPr="00B15DBC" w:rsidRDefault="00B15DBC" w:rsidP="00B15DBC">
            <w:pPr>
              <w:jc w:val="right"/>
              <w:rPr>
                <w:rFonts w:ascii="Georgia" w:hAnsi="Georgia"/>
                <w:i/>
                <w:smallCaps/>
                <w:sz w:val="28"/>
                <w:lang w:val="en-GB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Düsseldorf</w:t>
            </w:r>
          </w:p>
        </w:tc>
      </w:tr>
      <w:tr w:rsidR="006D4EAE" w14:paraId="450D5D5D" w14:textId="77777777" w:rsidTr="006D4EAE">
        <w:trPr>
          <w:trHeight w:val="28"/>
        </w:trPr>
        <w:tc>
          <w:tcPr>
            <w:tcW w:w="2085" w:type="dxa"/>
            <w:gridSpan w:val="2"/>
          </w:tcPr>
          <w:p w14:paraId="71169471" w14:textId="77777777" w:rsidR="006D4EAE" w:rsidRPr="00195562" w:rsidRDefault="006D4EAE" w:rsidP="00B15DBC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0A499CB4" w14:textId="467363CA" w:rsidR="006D4EAE" w:rsidRPr="00195562" w:rsidRDefault="00DF2FB2" w:rsidP="00B15DBC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Praktikant in der Wirtschaftsprüfung</w:t>
            </w:r>
          </w:p>
        </w:tc>
      </w:tr>
      <w:tr w:rsidR="006D4EAE" w14:paraId="4D9D0108" w14:textId="77777777" w:rsidTr="006D4EAE">
        <w:trPr>
          <w:trHeight w:val="28"/>
        </w:trPr>
        <w:tc>
          <w:tcPr>
            <w:tcW w:w="2085" w:type="dxa"/>
            <w:gridSpan w:val="2"/>
          </w:tcPr>
          <w:p w14:paraId="0D460BE5" w14:textId="77777777" w:rsidR="006D4EAE" w:rsidRPr="00195562" w:rsidRDefault="006D4EAE" w:rsidP="00B15DBC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53430829" w14:textId="3698744E" w:rsidR="006D4EAE" w:rsidRPr="0042200C" w:rsidRDefault="00DF2FB2" w:rsidP="0042200C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  <w:sz w:val="21"/>
                <w:szCs w:val="21"/>
              </w:rPr>
            </w:pPr>
            <w:r w:rsidRPr="0042200C">
              <w:rPr>
                <w:rFonts w:ascii="Georgia" w:hAnsi="Georgia"/>
                <w:i/>
                <w:iCs/>
                <w:sz w:val="21"/>
                <w:szCs w:val="21"/>
              </w:rPr>
              <w:t>Mitwirkung bei Jahres- und Konzernabschlussprüfungen von international agierenden Unternehmensgruppen unterschiedlicher Branchen und Größenordnungen</w:t>
            </w:r>
          </w:p>
        </w:tc>
      </w:tr>
      <w:tr w:rsidR="00DF2FB2" w14:paraId="1DFB256A" w14:textId="77777777" w:rsidTr="006D4EAE">
        <w:trPr>
          <w:trHeight w:val="28"/>
        </w:trPr>
        <w:tc>
          <w:tcPr>
            <w:tcW w:w="2085" w:type="dxa"/>
            <w:gridSpan w:val="2"/>
          </w:tcPr>
          <w:p w14:paraId="3EF0BB05" w14:textId="77777777" w:rsidR="00DF2FB2" w:rsidRPr="00195562" w:rsidRDefault="00DF2FB2" w:rsidP="00B15DBC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34438968" w14:textId="5D01F2CC" w:rsidR="00DF2FB2" w:rsidRPr="0042200C" w:rsidRDefault="00DF2FB2" w:rsidP="0042200C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  <w:sz w:val="21"/>
                <w:szCs w:val="21"/>
              </w:rPr>
            </w:pPr>
            <w:r w:rsidRPr="0042200C">
              <w:rPr>
                <w:rFonts w:ascii="Georgia" w:hAnsi="Georgia"/>
                <w:i/>
                <w:iCs/>
                <w:sz w:val="21"/>
                <w:szCs w:val="21"/>
              </w:rPr>
              <w:t>Unterstützung bei der Beurteilung von Geschäftsprozessen sowie Bilanzierungs- und Bewertungssachverhalten</w:t>
            </w:r>
          </w:p>
        </w:tc>
      </w:tr>
      <w:tr w:rsidR="00DF2FB2" w14:paraId="538B6232" w14:textId="77777777" w:rsidTr="006D4EAE">
        <w:trPr>
          <w:trHeight w:val="28"/>
        </w:trPr>
        <w:tc>
          <w:tcPr>
            <w:tcW w:w="2085" w:type="dxa"/>
            <w:gridSpan w:val="2"/>
          </w:tcPr>
          <w:p w14:paraId="62BAE18B" w14:textId="77777777" w:rsidR="00DF2FB2" w:rsidRPr="00195562" w:rsidRDefault="00DF2FB2" w:rsidP="00B15DBC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366B759A" w14:textId="493B4E7F" w:rsidR="00DF2FB2" w:rsidRPr="0042200C" w:rsidRDefault="00DF2FB2" w:rsidP="0042200C">
            <w:pPr>
              <w:pStyle w:val="ListParagraph"/>
              <w:numPr>
                <w:ilvl w:val="0"/>
                <w:numId w:val="13"/>
              </w:numPr>
              <w:rPr>
                <w:rFonts w:ascii="Georgia" w:hAnsi="Georgia"/>
                <w:sz w:val="21"/>
                <w:szCs w:val="21"/>
              </w:rPr>
            </w:pPr>
            <w:r w:rsidRPr="0042200C">
              <w:rPr>
                <w:rFonts w:ascii="Georgia" w:hAnsi="Georgia"/>
                <w:i/>
                <w:iCs/>
                <w:sz w:val="21"/>
                <w:szCs w:val="21"/>
              </w:rPr>
              <w:t>Erstellen von Recherchearbeiten</w:t>
            </w:r>
            <w:r w:rsidR="000252F6">
              <w:rPr>
                <w:rFonts w:ascii="Georgia" w:hAnsi="Georgia"/>
                <w:i/>
                <w:iCs/>
                <w:sz w:val="21"/>
                <w:szCs w:val="21"/>
              </w:rPr>
              <w:t xml:space="preserve"> </w:t>
            </w:r>
            <w:r w:rsidR="00CF0D7F">
              <w:rPr>
                <w:rFonts w:ascii="Georgia" w:hAnsi="Georgia"/>
                <w:i/>
                <w:iCs/>
                <w:sz w:val="21"/>
                <w:szCs w:val="21"/>
              </w:rPr>
              <w:t xml:space="preserve">mit Microsoft Office Programmen </w:t>
            </w:r>
            <w:r w:rsidR="000252F6" w:rsidRPr="000252F6">
              <w:rPr>
                <w:rFonts w:ascii="Georgia" w:hAnsi="Georgia"/>
                <w:i/>
                <w:iCs/>
                <w:color w:val="FF0000"/>
                <w:sz w:val="21"/>
                <w:szCs w:val="21"/>
              </w:rPr>
              <w:t xml:space="preserve">zu </w:t>
            </w:r>
            <w:proofErr w:type="spellStart"/>
            <w:r w:rsidR="000252F6" w:rsidRPr="000252F6">
              <w:rPr>
                <w:rFonts w:ascii="Georgia" w:hAnsi="Georgia"/>
                <w:i/>
                <w:iCs/>
                <w:color w:val="FF0000"/>
                <w:sz w:val="21"/>
                <w:szCs w:val="21"/>
              </w:rPr>
              <w:t>xyz</w:t>
            </w:r>
            <w:proofErr w:type="spellEnd"/>
          </w:p>
        </w:tc>
      </w:tr>
      <w:tr w:rsidR="006D4EAE" w14:paraId="19E32DB3" w14:textId="77777777" w:rsidTr="005C27CE">
        <w:trPr>
          <w:trHeight w:val="403"/>
        </w:trPr>
        <w:tc>
          <w:tcPr>
            <w:tcW w:w="2070" w:type="dxa"/>
            <w:vAlign w:val="bottom"/>
          </w:tcPr>
          <w:p w14:paraId="63BBE21B" w14:textId="469E9203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 w:rsidRPr="00195562">
              <w:rPr>
                <w:rFonts w:ascii="Georgia" w:hAnsi="Georgia" w:cs="Georgia"/>
                <w:color w:val="000000"/>
                <w:sz w:val="21"/>
                <w:szCs w:val="21"/>
              </w:rPr>
              <w:t>07/2022 – 09/2022</w:t>
            </w:r>
          </w:p>
        </w:tc>
        <w:tc>
          <w:tcPr>
            <w:tcW w:w="5670" w:type="dxa"/>
            <w:gridSpan w:val="4"/>
            <w:vAlign w:val="bottom"/>
          </w:tcPr>
          <w:p w14:paraId="39DE16CD" w14:textId="39E070EC" w:rsidR="006D4EAE" w:rsidRPr="006D4EAE" w:rsidRDefault="006D4EAE" w:rsidP="006D4EAE">
            <w:pPr>
              <w:rPr>
                <w:rFonts w:ascii="Georgia" w:hAnsi="Georgia"/>
                <w:b/>
                <w:smallCaps/>
                <w:sz w:val="28"/>
              </w:rPr>
            </w:pPr>
            <w:r w:rsidRPr="00372F7B">
              <w:rPr>
                <w:rFonts w:ascii="Georgia" w:hAnsi="Georgia"/>
                <w:b/>
                <w:smallCaps/>
                <w:sz w:val="28"/>
              </w:rPr>
              <w:t>M</w:t>
            </w:r>
            <w:r>
              <w:rPr>
                <w:rFonts w:ascii="Georgia" w:hAnsi="Georgia"/>
                <w:b/>
                <w:smallCaps/>
                <w:sz w:val="28"/>
              </w:rPr>
              <w:t>ovie Park Germany GmbH</w:t>
            </w:r>
          </w:p>
        </w:tc>
        <w:tc>
          <w:tcPr>
            <w:tcW w:w="1322" w:type="dxa"/>
            <w:gridSpan w:val="2"/>
            <w:vAlign w:val="bottom"/>
          </w:tcPr>
          <w:p w14:paraId="2A304C13" w14:textId="1A9281E9" w:rsidR="006D4EAE" w:rsidRPr="006D4EAE" w:rsidRDefault="006D4EAE" w:rsidP="006D4EAE">
            <w:pPr>
              <w:jc w:val="right"/>
              <w:rPr>
                <w:rFonts w:ascii="Georgia" w:hAnsi="Georgia"/>
                <w:b/>
                <w:bCs/>
                <w:sz w:val="21"/>
                <w:szCs w:val="21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Bottrop</w:t>
            </w:r>
          </w:p>
        </w:tc>
      </w:tr>
      <w:tr w:rsidR="006D4EAE" w14:paraId="335D84E9" w14:textId="77777777" w:rsidTr="006D4EAE">
        <w:trPr>
          <w:trHeight w:val="28"/>
        </w:trPr>
        <w:tc>
          <w:tcPr>
            <w:tcW w:w="2085" w:type="dxa"/>
            <w:gridSpan w:val="2"/>
          </w:tcPr>
          <w:p w14:paraId="4936F65C" w14:textId="77777777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0475B997" w14:textId="729BFFFA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 w:rsidRPr="00195562">
              <w:rPr>
                <w:rFonts w:ascii="Georgia" w:hAnsi="Georgia"/>
                <w:sz w:val="21"/>
                <w:szCs w:val="21"/>
              </w:rPr>
              <w:t>Hauptbeschäftigt als Office Assi</w:t>
            </w:r>
            <w:r>
              <w:rPr>
                <w:rFonts w:ascii="Georgia" w:hAnsi="Georgia"/>
                <w:sz w:val="21"/>
                <w:szCs w:val="21"/>
              </w:rPr>
              <w:t>st</w:t>
            </w:r>
            <w:r w:rsidRPr="00195562">
              <w:rPr>
                <w:rFonts w:ascii="Georgia" w:hAnsi="Georgia"/>
                <w:sz w:val="21"/>
                <w:szCs w:val="21"/>
              </w:rPr>
              <w:t>ent in der Personalabteilung</w:t>
            </w:r>
          </w:p>
        </w:tc>
      </w:tr>
      <w:tr w:rsidR="006D4EAE" w14:paraId="54C3D64C" w14:textId="77777777" w:rsidTr="006D4EAE">
        <w:trPr>
          <w:trHeight w:val="28"/>
        </w:trPr>
        <w:tc>
          <w:tcPr>
            <w:tcW w:w="2085" w:type="dxa"/>
            <w:gridSpan w:val="2"/>
          </w:tcPr>
          <w:p w14:paraId="25C0BB2F" w14:textId="77777777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6DD9BA0F" w14:textId="7650390D" w:rsidR="006D4EAE" w:rsidRPr="007F766B" w:rsidRDefault="006D4EAE" w:rsidP="006D4EAE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21"/>
                <w:szCs w:val="21"/>
              </w:rPr>
            </w:pP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Erstellen von einer </w:t>
            </w:r>
            <w:r>
              <w:rPr>
                <w:rFonts w:ascii="Georgia" w:hAnsi="Georgia"/>
                <w:i/>
                <w:iCs/>
                <w:sz w:val="21"/>
                <w:szCs w:val="21"/>
              </w:rPr>
              <w:t>PowerPoint Präsentation</w:t>
            </w: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 für den HR</w:t>
            </w:r>
            <w:r>
              <w:rPr>
                <w:rFonts w:ascii="Georgia" w:hAnsi="Georgia"/>
                <w:i/>
                <w:iCs/>
                <w:sz w:val="21"/>
                <w:szCs w:val="21"/>
              </w:rPr>
              <w:t xml:space="preserve"> Managing Direktor für </w:t>
            </w: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internationale </w:t>
            </w:r>
            <w:r>
              <w:rPr>
                <w:rFonts w:ascii="Georgia" w:hAnsi="Georgia"/>
                <w:i/>
                <w:iCs/>
                <w:sz w:val="21"/>
                <w:szCs w:val="21"/>
              </w:rPr>
              <w:t>S</w:t>
            </w: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hareholder </w:t>
            </w:r>
          </w:p>
        </w:tc>
      </w:tr>
      <w:tr w:rsidR="006D4EAE" w14:paraId="5178A3D0" w14:textId="77777777" w:rsidTr="006D4EAE">
        <w:trPr>
          <w:trHeight w:val="28"/>
        </w:trPr>
        <w:tc>
          <w:tcPr>
            <w:tcW w:w="2085" w:type="dxa"/>
            <w:gridSpan w:val="2"/>
          </w:tcPr>
          <w:p w14:paraId="02858F79" w14:textId="77777777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58DDD671" w14:textId="4D798265" w:rsidR="006D4EAE" w:rsidRPr="007F766B" w:rsidRDefault="006D4EAE" w:rsidP="006D4EAE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21"/>
                <w:szCs w:val="21"/>
              </w:rPr>
            </w:pP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 xml:space="preserve">Verwalten und </w:t>
            </w:r>
            <w:r>
              <w:rPr>
                <w:rFonts w:ascii="Georgia" w:hAnsi="Georgia"/>
                <w:i/>
                <w:iCs/>
                <w:sz w:val="21"/>
                <w:szCs w:val="21"/>
              </w:rPr>
              <w:t>b</w:t>
            </w: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>eraten von mehr als 900 Mitarbeitern</w:t>
            </w:r>
          </w:p>
        </w:tc>
      </w:tr>
      <w:tr w:rsidR="006D4EAE" w14:paraId="515CFD3F" w14:textId="77777777" w:rsidTr="006D4EAE">
        <w:trPr>
          <w:trHeight w:val="28"/>
        </w:trPr>
        <w:tc>
          <w:tcPr>
            <w:tcW w:w="2085" w:type="dxa"/>
            <w:gridSpan w:val="2"/>
          </w:tcPr>
          <w:p w14:paraId="789EF47F" w14:textId="77777777" w:rsidR="006D4EAE" w:rsidRPr="0019556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0516A8F9" w14:textId="42784541" w:rsidR="006D4EAE" w:rsidRPr="007F766B" w:rsidRDefault="006D4EAE" w:rsidP="006D4EAE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21"/>
                <w:szCs w:val="21"/>
              </w:rPr>
            </w:pPr>
            <w:r>
              <w:rPr>
                <w:rFonts w:ascii="Georgia" w:hAnsi="Georgia"/>
                <w:i/>
                <w:iCs/>
                <w:sz w:val="21"/>
                <w:szCs w:val="21"/>
              </w:rPr>
              <w:t xml:space="preserve">Bearbeitung von Dokumenten mit Excel, Outlook, PowerPoint, LOGA 3 (Lohnprogramm wie SAP), </w:t>
            </w:r>
            <w:proofErr w:type="spellStart"/>
            <w:r>
              <w:rPr>
                <w:rFonts w:ascii="Georgia" w:hAnsi="Georgia"/>
                <w:i/>
                <w:iCs/>
                <w:sz w:val="21"/>
                <w:szCs w:val="21"/>
              </w:rPr>
              <w:t>Quinyx</w:t>
            </w:r>
            <w:proofErr w:type="spellEnd"/>
            <w:r>
              <w:rPr>
                <w:rFonts w:ascii="Georgia" w:hAnsi="Georgia"/>
                <w:i/>
                <w:iCs/>
                <w:sz w:val="21"/>
                <w:szCs w:val="21"/>
              </w:rPr>
              <w:t xml:space="preserve"> (Personaleinsatz)</w:t>
            </w:r>
          </w:p>
        </w:tc>
      </w:tr>
      <w:tr w:rsidR="006D4EAE" w14:paraId="5905F916" w14:textId="77777777" w:rsidTr="00CF0D7F">
        <w:trPr>
          <w:trHeight w:val="50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7800FD65" w14:textId="35BF0BDD" w:rsidR="006D4EAE" w:rsidRPr="002508C2" w:rsidRDefault="006D4EAE" w:rsidP="006D4EAE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6D4EAE" w14:paraId="2479FE1D" w14:textId="77777777" w:rsidTr="006D4EAE">
        <w:trPr>
          <w:trHeight w:val="397"/>
        </w:trPr>
        <w:tc>
          <w:tcPr>
            <w:tcW w:w="2085" w:type="dxa"/>
            <w:gridSpan w:val="2"/>
            <w:tcBorders>
              <w:top w:val="single" w:sz="4" w:space="0" w:color="auto"/>
            </w:tcBorders>
            <w:vAlign w:val="bottom"/>
          </w:tcPr>
          <w:p w14:paraId="5531A253" w14:textId="246BB44E" w:rsidR="006D4EAE" w:rsidRPr="00A22F72" w:rsidRDefault="006D4EAE" w:rsidP="006D4EAE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seit </w:t>
            </w:r>
            <w:r w:rsidRPr="00195562">
              <w:rPr>
                <w:rFonts w:ascii="Georgia" w:hAnsi="Georgia"/>
                <w:sz w:val="21"/>
                <w:szCs w:val="21"/>
              </w:rPr>
              <w:t>1</w:t>
            </w:r>
            <w:r>
              <w:rPr>
                <w:rFonts w:ascii="Georgia" w:hAnsi="Georgia"/>
                <w:sz w:val="21"/>
                <w:szCs w:val="21"/>
              </w:rPr>
              <w:t>2</w:t>
            </w:r>
            <w:r w:rsidRPr="00195562">
              <w:rPr>
                <w:rFonts w:ascii="Georgia" w:hAnsi="Georgia"/>
                <w:sz w:val="21"/>
                <w:szCs w:val="21"/>
              </w:rPr>
              <w:t>/20</w:t>
            </w:r>
            <w:r>
              <w:rPr>
                <w:rFonts w:ascii="Georgia" w:hAnsi="Georgia"/>
                <w:sz w:val="21"/>
                <w:szCs w:val="21"/>
              </w:rPr>
              <w:t>11</w:t>
            </w:r>
          </w:p>
        </w:tc>
        <w:tc>
          <w:tcPr>
            <w:tcW w:w="5646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21A3CB20" w:rsidR="006D4EAE" w:rsidRPr="00372F7B" w:rsidRDefault="006D4EAE" w:rsidP="006D4EAE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Messdienerleitung </w:t>
            </w:r>
          </w:p>
        </w:tc>
        <w:tc>
          <w:tcPr>
            <w:tcW w:w="1331" w:type="dxa"/>
            <w:gridSpan w:val="3"/>
            <w:tcBorders>
              <w:top w:val="single" w:sz="4" w:space="0" w:color="auto"/>
            </w:tcBorders>
            <w:vAlign w:val="bottom"/>
          </w:tcPr>
          <w:p w14:paraId="1A82BC2E" w14:textId="4E1D5D73" w:rsidR="006D4EAE" w:rsidRPr="00B5178D" w:rsidRDefault="006D4EAE" w:rsidP="006D4EAE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Bottrop</w:t>
            </w:r>
          </w:p>
        </w:tc>
      </w:tr>
      <w:tr w:rsidR="006D4EAE" w14:paraId="060CDF6F" w14:textId="77777777" w:rsidTr="006D4EAE">
        <w:trPr>
          <w:trHeight w:val="28"/>
        </w:trPr>
        <w:tc>
          <w:tcPr>
            <w:tcW w:w="2085" w:type="dxa"/>
            <w:gridSpan w:val="2"/>
          </w:tcPr>
          <w:p w14:paraId="77166A5C" w14:textId="77777777" w:rsidR="006D4EAE" w:rsidRPr="00A22F7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0F8896C6" w14:textId="4EA0AD1B" w:rsidR="006D4EAE" w:rsidRPr="007D5B5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 w:rsidRPr="007D5B52">
              <w:rPr>
                <w:rFonts w:ascii="Georgia" w:hAnsi="Georgia"/>
                <w:sz w:val="21"/>
                <w:szCs w:val="21"/>
              </w:rPr>
              <w:t xml:space="preserve">Messdienerleitung in der katholischen Propstei St. Cyriakus </w:t>
            </w:r>
          </w:p>
        </w:tc>
      </w:tr>
      <w:tr w:rsidR="006D4EAE" w14:paraId="372B441B" w14:textId="77777777" w:rsidTr="006D4EAE">
        <w:trPr>
          <w:trHeight w:val="28"/>
        </w:trPr>
        <w:tc>
          <w:tcPr>
            <w:tcW w:w="2085" w:type="dxa"/>
            <w:gridSpan w:val="2"/>
          </w:tcPr>
          <w:p w14:paraId="36E44CF6" w14:textId="77777777" w:rsidR="006D4EAE" w:rsidRPr="00A22F7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7E475D9D" w14:textId="77777777" w:rsidR="006D4EAE" w:rsidRDefault="006D4EAE" w:rsidP="006D4EAE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21"/>
                <w:szCs w:val="21"/>
              </w:rPr>
            </w:pPr>
            <w:r w:rsidRPr="007F766B">
              <w:rPr>
                <w:rFonts w:ascii="Georgia" w:hAnsi="Georgia"/>
                <w:i/>
                <w:iCs/>
                <w:sz w:val="21"/>
                <w:szCs w:val="21"/>
              </w:rPr>
              <w:t>Koordination von Veranstaltungen, Gruppenstunden, Dienen</w:t>
            </w:r>
          </w:p>
          <w:p w14:paraId="3FD1E95E" w14:textId="248FEB53" w:rsidR="006D4EAE" w:rsidRPr="004922C9" w:rsidRDefault="006D4EAE" w:rsidP="006D4EAE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21"/>
                <w:szCs w:val="21"/>
              </w:rPr>
            </w:pPr>
            <w:r>
              <w:rPr>
                <w:rFonts w:ascii="Georgia" w:hAnsi="Georgia"/>
                <w:i/>
                <w:iCs/>
                <w:sz w:val="21"/>
                <w:szCs w:val="21"/>
              </w:rPr>
              <w:t>Regelmäßige Organisation von Ausflügen für die Messdiener (Ausflugsbuchung, Kommunikation mit den Eltern, vorbildliches und ethisches Handeln)</w:t>
            </w:r>
          </w:p>
          <w:p w14:paraId="6F695693" w14:textId="7C0464FE" w:rsidR="006D4EAE" w:rsidRPr="007F766B" w:rsidRDefault="006D4EAE" w:rsidP="006D4EAE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  <w:iCs/>
                <w:sz w:val="21"/>
                <w:szCs w:val="21"/>
              </w:rPr>
            </w:pPr>
            <w:r>
              <w:rPr>
                <w:rFonts w:ascii="Georgia" w:hAnsi="Georgia"/>
                <w:i/>
                <w:iCs/>
                <w:sz w:val="21"/>
                <w:szCs w:val="21"/>
              </w:rPr>
              <w:t>Eigenverantwortliche Anlernung der zukünftigen Messdiener</w:t>
            </w:r>
          </w:p>
        </w:tc>
      </w:tr>
      <w:tr w:rsidR="006D4EAE" w14:paraId="61EF677F" w14:textId="77777777" w:rsidTr="006D4EAE">
        <w:trPr>
          <w:trHeight w:val="397"/>
        </w:trPr>
        <w:tc>
          <w:tcPr>
            <w:tcW w:w="2085" w:type="dxa"/>
            <w:gridSpan w:val="2"/>
            <w:vAlign w:val="bottom"/>
          </w:tcPr>
          <w:p w14:paraId="15E61B69" w14:textId="44E45C01" w:rsidR="006D4EAE" w:rsidRDefault="006D4EAE" w:rsidP="006D4EAE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  <w:r>
              <w:rPr>
                <w:rFonts w:ascii="Georgia" w:hAnsi="Georgia" w:cs="Georgia"/>
                <w:color w:val="000000"/>
                <w:sz w:val="21"/>
                <w:szCs w:val="21"/>
              </w:rPr>
              <w:t>08</w:t>
            </w: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>/20</w:t>
            </w:r>
            <w:r>
              <w:rPr>
                <w:rFonts w:ascii="Georgia" w:hAnsi="Georgia" w:cs="Georgia"/>
                <w:color w:val="000000"/>
                <w:sz w:val="21"/>
                <w:szCs w:val="21"/>
              </w:rPr>
              <w:t>20</w:t>
            </w: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 – </w:t>
            </w:r>
            <w:r>
              <w:rPr>
                <w:rFonts w:ascii="Georgia" w:hAnsi="Georgia" w:cs="Georgia"/>
                <w:color w:val="000000"/>
                <w:sz w:val="21"/>
                <w:szCs w:val="21"/>
              </w:rPr>
              <w:t>06/2022</w:t>
            </w:r>
          </w:p>
        </w:tc>
        <w:tc>
          <w:tcPr>
            <w:tcW w:w="5646" w:type="dxa"/>
            <w:gridSpan w:val="2"/>
            <w:vAlign w:val="bottom"/>
          </w:tcPr>
          <w:p w14:paraId="37B64391" w14:textId="40329802" w:rsidR="006D4EAE" w:rsidRDefault="006D4EAE" w:rsidP="006D4EAE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Wirtschaftsgymnasium Bottrop</w:t>
            </w:r>
          </w:p>
        </w:tc>
        <w:tc>
          <w:tcPr>
            <w:tcW w:w="1331" w:type="dxa"/>
            <w:gridSpan w:val="3"/>
            <w:vAlign w:val="bottom"/>
          </w:tcPr>
          <w:p w14:paraId="664AE2E5" w14:textId="485EC6B8" w:rsidR="006D4EAE" w:rsidRDefault="006D4EAE" w:rsidP="006D4EAE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Bottrop</w:t>
            </w:r>
          </w:p>
        </w:tc>
      </w:tr>
      <w:tr w:rsidR="006D4EAE" w:rsidRPr="00CA54D1" w14:paraId="4672ADFE" w14:textId="77777777" w:rsidTr="006D4EAE">
        <w:trPr>
          <w:trHeight w:val="28"/>
        </w:trPr>
        <w:tc>
          <w:tcPr>
            <w:tcW w:w="2085" w:type="dxa"/>
            <w:gridSpan w:val="2"/>
            <w:vAlign w:val="bottom"/>
          </w:tcPr>
          <w:p w14:paraId="53509E2A" w14:textId="77777777" w:rsidR="006D4EAE" w:rsidRPr="00CA54D1" w:rsidRDefault="006D4EAE" w:rsidP="006D4EAE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1B271C3A" w14:textId="7C420BFB" w:rsidR="006D4EAE" w:rsidRPr="00765456" w:rsidRDefault="006D4EAE" w:rsidP="006D4EAE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i/>
                <w:smallCaps/>
                <w:sz w:val="21"/>
                <w:szCs w:val="21"/>
              </w:rPr>
            </w:pPr>
            <w:r w:rsidRPr="00765456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 xml:space="preserve">Nachhilfe in </w:t>
            </w:r>
            <w: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>i</w:t>
            </w:r>
            <w:r w:rsidRPr="00765456"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>nternationalen Förderklassen</w:t>
            </w:r>
            <w: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 xml:space="preserve"> unterrichtet</w:t>
            </w:r>
          </w:p>
        </w:tc>
      </w:tr>
      <w:tr w:rsidR="006D4EAE" w14:paraId="793F0D84" w14:textId="77777777" w:rsidTr="006D4EAE">
        <w:trPr>
          <w:trHeight w:val="397"/>
        </w:trPr>
        <w:tc>
          <w:tcPr>
            <w:tcW w:w="2085" w:type="dxa"/>
            <w:gridSpan w:val="2"/>
            <w:vAlign w:val="bottom"/>
          </w:tcPr>
          <w:p w14:paraId="1B86188B" w14:textId="3B469F02" w:rsidR="006D4EAE" w:rsidRPr="00A22F7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 w:cs="Georgia"/>
                <w:color w:val="000000"/>
                <w:sz w:val="21"/>
                <w:szCs w:val="21"/>
              </w:rPr>
              <w:t>08</w:t>
            </w: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>/20</w:t>
            </w:r>
            <w:r>
              <w:rPr>
                <w:rFonts w:ascii="Georgia" w:hAnsi="Georgia" w:cs="Georgia"/>
                <w:color w:val="000000"/>
                <w:sz w:val="21"/>
                <w:szCs w:val="21"/>
              </w:rPr>
              <w:t>20</w:t>
            </w: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 – </w:t>
            </w:r>
            <w:r>
              <w:rPr>
                <w:rFonts w:ascii="Georgia" w:hAnsi="Georgia" w:cs="Georgia"/>
                <w:color w:val="000000"/>
                <w:sz w:val="21"/>
                <w:szCs w:val="21"/>
              </w:rPr>
              <w:t>06/2022</w:t>
            </w: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5646" w:type="dxa"/>
            <w:gridSpan w:val="2"/>
            <w:vAlign w:val="bottom"/>
          </w:tcPr>
          <w:p w14:paraId="63857C44" w14:textId="42176933" w:rsidR="006D4EAE" w:rsidRPr="00C018E4" w:rsidRDefault="006D4EAE" w:rsidP="006D4EAE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Internationales Erasmus Plus Projekt</w:t>
            </w:r>
          </w:p>
        </w:tc>
        <w:tc>
          <w:tcPr>
            <w:tcW w:w="1331" w:type="dxa"/>
            <w:gridSpan w:val="3"/>
            <w:vAlign w:val="bottom"/>
          </w:tcPr>
          <w:p w14:paraId="02686032" w14:textId="3C4BCB4E" w:rsidR="006D4EAE" w:rsidRPr="00C018E4" w:rsidRDefault="006D4EAE" w:rsidP="006D4EAE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Bottrop</w:t>
            </w:r>
          </w:p>
        </w:tc>
      </w:tr>
      <w:tr w:rsidR="006D4EAE" w:rsidRPr="00F5525F" w14:paraId="0318BAE6" w14:textId="77777777" w:rsidTr="006D4EAE">
        <w:trPr>
          <w:trHeight w:val="28"/>
        </w:trPr>
        <w:tc>
          <w:tcPr>
            <w:tcW w:w="2085" w:type="dxa"/>
            <w:gridSpan w:val="2"/>
            <w:vAlign w:val="bottom"/>
          </w:tcPr>
          <w:p w14:paraId="2601940F" w14:textId="0A0D9CEA" w:rsidR="006D4EAE" w:rsidRDefault="006D4EAE" w:rsidP="006D4EAE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</w:p>
        </w:tc>
        <w:tc>
          <w:tcPr>
            <w:tcW w:w="6977" w:type="dxa"/>
            <w:gridSpan w:val="5"/>
            <w:vAlign w:val="bottom"/>
          </w:tcPr>
          <w:p w14:paraId="155BF027" w14:textId="48559FEE" w:rsidR="006D4EAE" w:rsidRPr="00F5525F" w:rsidRDefault="006D4EAE" w:rsidP="006D4EAE">
            <w:pPr>
              <w:rPr>
                <w:rFonts w:ascii="Georgia" w:hAnsi="Georgia"/>
                <w:iCs/>
                <w:smallCaps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Mit großem Erfolg Maßnahmen gegen den Klimawandel evaluiert</w:t>
            </w:r>
          </w:p>
        </w:tc>
      </w:tr>
      <w:tr w:rsidR="006D4EAE" w14:paraId="72A149E3" w14:textId="77777777" w:rsidTr="006D4EAE">
        <w:trPr>
          <w:gridAfter w:val="1"/>
          <w:wAfter w:w="38" w:type="dxa"/>
          <w:trHeight w:val="28"/>
        </w:trPr>
        <w:tc>
          <w:tcPr>
            <w:tcW w:w="2085" w:type="dxa"/>
            <w:gridSpan w:val="2"/>
            <w:vAlign w:val="bottom"/>
          </w:tcPr>
          <w:p w14:paraId="1D25F2D0" w14:textId="2EC2710C" w:rsidR="006D4EAE" w:rsidRPr="00F5525F" w:rsidRDefault="006D4EAE" w:rsidP="006D4EAE">
            <w:pPr>
              <w:rPr>
                <w:rFonts w:ascii="Georgia" w:hAnsi="Georgia"/>
              </w:rPr>
            </w:pPr>
          </w:p>
        </w:tc>
        <w:tc>
          <w:tcPr>
            <w:tcW w:w="6939" w:type="dxa"/>
            <w:gridSpan w:val="4"/>
            <w:vAlign w:val="bottom"/>
          </w:tcPr>
          <w:p w14:paraId="53E0D03B" w14:textId="78BB383F" w:rsidR="006D4EAE" w:rsidRPr="00FF3B6D" w:rsidRDefault="006D4EAE" w:rsidP="006D4EAE">
            <w:pPr>
              <w:pStyle w:val="ListParagraph"/>
              <w:numPr>
                <w:ilvl w:val="0"/>
                <w:numId w:val="10"/>
              </w:numP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1"/>
                <w:szCs w:val="21"/>
              </w:rPr>
              <w:t>Im internationalem Team Lösungsansätze gegen den Klimawandel für Europaschulen ausgearbeitet, diskutiert und präsentiert (Mitwirkende: ausgewählte Schüler und Lehrer)</w:t>
            </w:r>
          </w:p>
        </w:tc>
      </w:tr>
      <w:tr w:rsidR="006D4EAE" w14:paraId="482569A2" w14:textId="77777777" w:rsidTr="00CF0D7F">
        <w:trPr>
          <w:trHeight w:val="504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2824CFA6" w:rsidR="006D4EAE" w:rsidRPr="002508C2" w:rsidRDefault="006D4EAE" w:rsidP="006D4EAE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6D4EAE" w14:paraId="2B257790" w14:textId="77777777" w:rsidTr="006D4EAE">
        <w:trPr>
          <w:trHeight w:val="397"/>
        </w:trPr>
        <w:tc>
          <w:tcPr>
            <w:tcW w:w="2085" w:type="dxa"/>
            <w:gridSpan w:val="2"/>
            <w:tcBorders>
              <w:top w:val="single" w:sz="4" w:space="0" w:color="auto"/>
            </w:tcBorders>
            <w:vAlign w:val="bottom"/>
          </w:tcPr>
          <w:p w14:paraId="15B2C431" w14:textId="691A64CD" w:rsidR="006D4EAE" w:rsidRPr="00A22F7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 w:rsidRPr="00A22F72">
              <w:rPr>
                <w:rFonts w:ascii="Georgia" w:hAnsi="Georgia"/>
                <w:sz w:val="21"/>
                <w:szCs w:val="21"/>
              </w:rPr>
              <w:t>Sprachkenntnisse:</w:t>
            </w:r>
          </w:p>
        </w:tc>
        <w:tc>
          <w:tcPr>
            <w:tcW w:w="6977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0387992A" w:rsidR="006D4EAE" w:rsidRPr="00A22F7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 w:rsidRPr="00A22F72">
              <w:rPr>
                <w:rFonts w:ascii="Georgia" w:hAnsi="Georgia" w:cs="Georgia"/>
                <w:color w:val="000000"/>
                <w:sz w:val="21"/>
                <w:szCs w:val="21"/>
              </w:rPr>
              <w:t>Deutsch (Muttersprache), Englisch (fließend)</w:t>
            </w:r>
          </w:p>
        </w:tc>
      </w:tr>
      <w:tr w:rsidR="006D4EAE" w:rsidRPr="000252F6" w14:paraId="45706C3F" w14:textId="77777777" w:rsidTr="006D4EAE">
        <w:trPr>
          <w:trHeight w:val="340"/>
        </w:trPr>
        <w:tc>
          <w:tcPr>
            <w:tcW w:w="2085" w:type="dxa"/>
            <w:gridSpan w:val="2"/>
            <w:vAlign w:val="bottom"/>
          </w:tcPr>
          <w:p w14:paraId="57688BDA" w14:textId="4EC9A454" w:rsidR="006D4EAE" w:rsidRPr="00A22F7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 w:rsidRPr="00A22F72">
              <w:rPr>
                <w:rFonts w:ascii="Georgia" w:hAnsi="Georgia"/>
                <w:sz w:val="21"/>
                <w:szCs w:val="21"/>
              </w:rPr>
              <w:t>IT-Kenntnisse:</w:t>
            </w:r>
          </w:p>
        </w:tc>
        <w:tc>
          <w:tcPr>
            <w:tcW w:w="6977" w:type="dxa"/>
            <w:gridSpan w:val="5"/>
            <w:vAlign w:val="bottom"/>
          </w:tcPr>
          <w:p w14:paraId="60CA2168" w14:textId="633C84C9" w:rsidR="006D4EAE" w:rsidRPr="00A22F72" w:rsidRDefault="006D4EAE" w:rsidP="006D4EAE">
            <w:pPr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</w:pPr>
            <w:r w:rsidRPr="00A22F72"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Microsoft Office (Word, Excel, PowerPoint, Outlook)</w:t>
            </w:r>
            <w:r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 xml:space="preserve">, LOGA3, </w:t>
            </w:r>
            <w:proofErr w:type="spellStart"/>
            <w:r>
              <w:rPr>
                <w:rFonts w:ascii="Georgia" w:hAnsi="Georgia" w:cs="Georgia"/>
                <w:color w:val="000000"/>
                <w:sz w:val="21"/>
                <w:szCs w:val="21"/>
                <w:lang w:val="en-US"/>
              </w:rPr>
              <w:t>Quinyx</w:t>
            </w:r>
            <w:proofErr w:type="spellEnd"/>
          </w:p>
        </w:tc>
      </w:tr>
      <w:tr w:rsidR="006D4EAE" w:rsidRPr="00CF531A" w14:paraId="7FB35F16" w14:textId="77777777" w:rsidTr="006D4EAE">
        <w:trPr>
          <w:trHeight w:val="340"/>
        </w:trPr>
        <w:tc>
          <w:tcPr>
            <w:tcW w:w="2085" w:type="dxa"/>
            <w:gridSpan w:val="2"/>
            <w:vAlign w:val="bottom"/>
          </w:tcPr>
          <w:p w14:paraId="18DC5894" w14:textId="7FA5C89E" w:rsidR="006D4EAE" w:rsidRPr="00A22F7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Interessen:</w:t>
            </w:r>
          </w:p>
        </w:tc>
        <w:tc>
          <w:tcPr>
            <w:tcW w:w="6977" w:type="dxa"/>
            <w:gridSpan w:val="5"/>
            <w:vAlign w:val="bottom"/>
          </w:tcPr>
          <w:p w14:paraId="583EE3BB" w14:textId="293CAD88" w:rsidR="006D4EAE" w:rsidRPr="00CF531A" w:rsidRDefault="006D4EAE" w:rsidP="006D4EAE">
            <w:pPr>
              <w:rPr>
                <w:rFonts w:ascii="Georgia" w:hAnsi="Georgia" w:cs="Georgia"/>
                <w:color w:val="000000"/>
                <w:sz w:val="21"/>
                <w:szCs w:val="21"/>
              </w:rPr>
            </w:pPr>
            <w:r w:rsidRPr="00CF531A">
              <w:rPr>
                <w:rFonts w:ascii="Georgia" w:hAnsi="Georgia" w:cs="Georgia"/>
                <w:color w:val="000000"/>
                <w:sz w:val="21"/>
                <w:szCs w:val="21"/>
              </w:rPr>
              <w:t>Lesen von Inhalten des N</w:t>
            </w:r>
            <w:r>
              <w:rPr>
                <w:rFonts w:ascii="Georgia" w:hAnsi="Georgia" w:cs="Georgia"/>
                <w:color w:val="000000"/>
                <w:sz w:val="21"/>
                <w:szCs w:val="21"/>
              </w:rPr>
              <w:t>LP, Krafttraining, Messdienen</w:t>
            </w:r>
          </w:p>
        </w:tc>
      </w:tr>
      <w:tr w:rsidR="006D4EAE" w14:paraId="7F47F9D1" w14:textId="77777777" w:rsidTr="00CF0D7F">
        <w:trPr>
          <w:trHeight w:val="720"/>
        </w:trPr>
        <w:tc>
          <w:tcPr>
            <w:tcW w:w="9062" w:type="dxa"/>
            <w:gridSpan w:val="7"/>
            <w:vAlign w:val="bottom"/>
          </w:tcPr>
          <w:p w14:paraId="370CC0AA" w14:textId="1EA7C7A1" w:rsidR="006D4EAE" w:rsidRPr="00655FE2" w:rsidRDefault="006D4EAE" w:rsidP="006D4EAE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Münster</w:t>
            </w:r>
            <w:r w:rsidRPr="00655FE2">
              <w:rPr>
                <w:rFonts w:ascii="Georgia" w:hAnsi="Georgia"/>
                <w:sz w:val="21"/>
                <w:szCs w:val="21"/>
              </w:rPr>
              <w:t xml:space="preserve">, </w:t>
            </w:r>
            <w:r w:rsidR="005C27CE">
              <w:rPr>
                <w:rFonts w:ascii="Georgia" w:hAnsi="Georgia"/>
                <w:sz w:val="21"/>
                <w:szCs w:val="21"/>
              </w:rPr>
              <w:t>24</w:t>
            </w:r>
            <w:r w:rsidRPr="00655FE2">
              <w:rPr>
                <w:rFonts w:ascii="Georgia" w:hAnsi="Georgia"/>
                <w:sz w:val="21"/>
                <w:szCs w:val="21"/>
              </w:rPr>
              <w:t>.</w:t>
            </w:r>
            <w:r>
              <w:rPr>
                <w:rFonts w:ascii="Georgia" w:hAnsi="Georgia"/>
                <w:sz w:val="21"/>
                <w:szCs w:val="21"/>
              </w:rPr>
              <w:t>02</w:t>
            </w:r>
            <w:r w:rsidRPr="00655FE2">
              <w:rPr>
                <w:rFonts w:ascii="Georgia" w:hAnsi="Georgia"/>
                <w:sz w:val="21"/>
                <w:szCs w:val="21"/>
              </w:rPr>
              <w:t>.202</w:t>
            </w:r>
            <w:r>
              <w:rPr>
                <w:rFonts w:ascii="Georgia" w:hAnsi="Georgia"/>
                <w:sz w:val="21"/>
                <w:szCs w:val="21"/>
              </w:rPr>
              <w:t>3</w:t>
            </w:r>
          </w:p>
        </w:tc>
      </w:tr>
    </w:tbl>
    <w:p w14:paraId="652C3A2A" w14:textId="19CE4F8D" w:rsidR="003475FF" w:rsidRPr="00B8586F" w:rsidRDefault="006D4EAE" w:rsidP="00364A09">
      <w:pPr>
        <w:spacing w:after="0"/>
        <w:rPr>
          <w:sz w:val="2"/>
          <w:szCs w:val="2"/>
        </w:rPr>
      </w:pPr>
      <w:proofErr w:type="spellStart"/>
      <w:r>
        <w:rPr>
          <w:sz w:val="2"/>
          <w:szCs w:val="2"/>
        </w:rPr>
        <w:t>ggdg</w:t>
      </w:r>
      <w:proofErr w:type="spellEnd"/>
    </w:p>
    <w:sectPr w:rsidR="003475FF" w:rsidRPr="00B8586F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B33B20"/>
    <w:multiLevelType w:val="hybridMultilevel"/>
    <w:tmpl w:val="DADCE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960C8"/>
    <w:multiLevelType w:val="hybridMultilevel"/>
    <w:tmpl w:val="EF2AA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B42C5"/>
    <w:multiLevelType w:val="hybridMultilevel"/>
    <w:tmpl w:val="A5F65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44B0F"/>
    <w:multiLevelType w:val="hybridMultilevel"/>
    <w:tmpl w:val="6160F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D4A6A"/>
    <w:multiLevelType w:val="hybridMultilevel"/>
    <w:tmpl w:val="31ACD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71BF7"/>
    <w:multiLevelType w:val="hybridMultilevel"/>
    <w:tmpl w:val="990E577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264C8"/>
    <w:multiLevelType w:val="hybridMultilevel"/>
    <w:tmpl w:val="B3843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653841">
    <w:abstractNumId w:val="9"/>
  </w:num>
  <w:num w:numId="2" w16cid:durableId="75322255">
    <w:abstractNumId w:val="10"/>
  </w:num>
  <w:num w:numId="3" w16cid:durableId="1550537124">
    <w:abstractNumId w:val="11"/>
  </w:num>
  <w:num w:numId="4" w16cid:durableId="535239975">
    <w:abstractNumId w:val="0"/>
  </w:num>
  <w:num w:numId="5" w16cid:durableId="1735161991">
    <w:abstractNumId w:val="1"/>
  </w:num>
  <w:num w:numId="6" w16cid:durableId="522860367">
    <w:abstractNumId w:val="2"/>
  </w:num>
  <w:num w:numId="7" w16cid:durableId="172375848">
    <w:abstractNumId w:val="8"/>
  </w:num>
  <w:num w:numId="8" w16cid:durableId="1027416209">
    <w:abstractNumId w:val="5"/>
  </w:num>
  <w:num w:numId="9" w16cid:durableId="113451313">
    <w:abstractNumId w:val="3"/>
  </w:num>
  <w:num w:numId="10" w16cid:durableId="773093619">
    <w:abstractNumId w:val="12"/>
  </w:num>
  <w:num w:numId="11" w16cid:durableId="1101145147">
    <w:abstractNumId w:val="6"/>
  </w:num>
  <w:num w:numId="12" w16cid:durableId="1207138613">
    <w:abstractNumId w:val="7"/>
  </w:num>
  <w:num w:numId="13" w16cid:durableId="1213617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7C4"/>
    <w:rsid w:val="00020CAA"/>
    <w:rsid w:val="000252F6"/>
    <w:rsid w:val="0004442E"/>
    <w:rsid w:val="00064643"/>
    <w:rsid w:val="0008406F"/>
    <w:rsid w:val="000A00DF"/>
    <w:rsid w:val="000A1FDA"/>
    <w:rsid w:val="000B259A"/>
    <w:rsid w:val="00140228"/>
    <w:rsid w:val="00162A5A"/>
    <w:rsid w:val="0017134E"/>
    <w:rsid w:val="00193EE4"/>
    <w:rsid w:val="00195562"/>
    <w:rsid w:val="001A3CC8"/>
    <w:rsid w:val="001A7930"/>
    <w:rsid w:val="001B0F41"/>
    <w:rsid w:val="001B7413"/>
    <w:rsid w:val="001C0BC6"/>
    <w:rsid w:val="001C1D3A"/>
    <w:rsid w:val="001D4DCD"/>
    <w:rsid w:val="002139D8"/>
    <w:rsid w:val="002508C2"/>
    <w:rsid w:val="00282DB0"/>
    <w:rsid w:val="002C4BC9"/>
    <w:rsid w:val="002C6173"/>
    <w:rsid w:val="002D4516"/>
    <w:rsid w:val="00302AD0"/>
    <w:rsid w:val="003129FA"/>
    <w:rsid w:val="00314B7A"/>
    <w:rsid w:val="003475FF"/>
    <w:rsid w:val="0035493E"/>
    <w:rsid w:val="00364A09"/>
    <w:rsid w:val="00372F7B"/>
    <w:rsid w:val="003C3B76"/>
    <w:rsid w:val="004178C0"/>
    <w:rsid w:val="0042200C"/>
    <w:rsid w:val="00443668"/>
    <w:rsid w:val="00446678"/>
    <w:rsid w:val="00467FCD"/>
    <w:rsid w:val="004734DD"/>
    <w:rsid w:val="00487C01"/>
    <w:rsid w:val="004922C9"/>
    <w:rsid w:val="004A54BA"/>
    <w:rsid w:val="004B24C6"/>
    <w:rsid w:val="004D2747"/>
    <w:rsid w:val="00507EA7"/>
    <w:rsid w:val="00507FD0"/>
    <w:rsid w:val="00564E34"/>
    <w:rsid w:val="005A6A2E"/>
    <w:rsid w:val="005B3E7B"/>
    <w:rsid w:val="005C27CE"/>
    <w:rsid w:val="005F2D56"/>
    <w:rsid w:val="0063256B"/>
    <w:rsid w:val="00632D5A"/>
    <w:rsid w:val="00655FE2"/>
    <w:rsid w:val="00660EFB"/>
    <w:rsid w:val="006809BA"/>
    <w:rsid w:val="00693E09"/>
    <w:rsid w:val="006A2D81"/>
    <w:rsid w:val="006A5E8B"/>
    <w:rsid w:val="006B7F78"/>
    <w:rsid w:val="006D4EAE"/>
    <w:rsid w:val="00700CF2"/>
    <w:rsid w:val="00712F2D"/>
    <w:rsid w:val="007139D6"/>
    <w:rsid w:val="00723643"/>
    <w:rsid w:val="00733DA1"/>
    <w:rsid w:val="00735FAC"/>
    <w:rsid w:val="00763DCE"/>
    <w:rsid w:val="00765456"/>
    <w:rsid w:val="00785254"/>
    <w:rsid w:val="007966F0"/>
    <w:rsid w:val="007C6A3C"/>
    <w:rsid w:val="007D5B52"/>
    <w:rsid w:val="007E5E0A"/>
    <w:rsid w:val="007F766B"/>
    <w:rsid w:val="00814F18"/>
    <w:rsid w:val="00831E6D"/>
    <w:rsid w:val="0086143D"/>
    <w:rsid w:val="008640DB"/>
    <w:rsid w:val="008B0FC0"/>
    <w:rsid w:val="00907A78"/>
    <w:rsid w:val="0093185A"/>
    <w:rsid w:val="00987A9E"/>
    <w:rsid w:val="009A49CE"/>
    <w:rsid w:val="009E1E83"/>
    <w:rsid w:val="009F51DB"/>
    <w:rsid w:val="00A066FB"/>
    <w:rsid w:val="00A22F72"/>
    <w:rsid w:val="00A46396"/>
    <w:rsid w:val="00A51D01"/>
    <w:rsid w:val="00A57440"/>
    <w:rsid w:val="00A62A2F"/>
    <w:rsid w:val="00AA4C9C"/>
    <w:rsid w:val="00AB2A5A"/>
    <w:rsid w:val="00AE603D"/>
    <w:rsid w:val="00B15DBC"/>
    <w:rsid w:val="00B35869"/>
    <w:rsid w:val="00B359DB"/>
    <w:rsid w:val="00B43285"/>
    <w:rsid w:val="00B5178D"/>
    <w:rsid w:val="00B57817"/>
    <w:rsid w:val="00B8586F"/>
    <w:rsid w:val="00B90595"/>
    <w:rsid w:val="00BB6A0C"/>
    <w:rsid w:val="00BC1D6D"/>
    <w:rsid w:val="00BD637E"/>
    <w:rsid w:val="00BD640A"/>
    <w:rsid w:val="00BE2A0B"/>
    <w:rsid w:val="00C018E4"/>
    <w:rsid w:val="00C0308F"/>
    <w:rsid w:val="00C066FA"/>
    <w:rsid w:val="00C52FAE"/>
    <w:rsid w:val="00C60CE8"/>
    <w:rsid w:val="00C822C5"/>
    <w:rsid w:val="00CA250C"/>
    <w:rsid w:val="00CA54D1"/>
    <w:rsid w:val="00CC489D"/>
    <w:rsid w:val="00CE2625"/>
    <w:rsid w:val="00CF0D7F"/>
    <w:rsid w:val="00CF31EE"/>
    <w:rsid w:val="00CF531A"/>
    <w:rsid w:val="00D06B99"/>
    <w:rsid w:val="00D10083"/>
    <w:rsid w:val="00D109C9"/>
    <w:rsid w:val="00D131DA"/>
    <w:rsid w:val="00D26068"/>
    <w:rsid w:val="00D422B3"/>
    <w:rsid w:val="00D54638"/>
    <w:rsid w:val="00DC00A4"/>
    <w:rsid w:val="00DF2FB2"/>
    <w:rsid w:val="00E20F7B"/>
    <w:rsid w:val="00E24D25"/>
    <w:rsid w:val="00E431ED"/>
    <w:rsid w:val="00E55CB7"/>
    <w:rsid w:val="00E64FF5"/>
    <w:rsid w:val="00E87AE9"/>
    <w:rsid w:val="00E955DA"/>
    <w:rsid w:val="00EA779C"/>
    <w:rsid w:val="00EB5816"/>
    <w:rsid w:val="00EE609E"/>
    <w:rsid w:val="00F00A67"/>
    <w:rsid w:val="00F11BEF"/>
    <w:rsid w:val="00F2271A"/>
    <w:rsid w:val="00F258E7"/>
    <w:rsid w:val="00F301A7"/>
    <w:rsid w:val="00F31264"/>
    <w:rsid w:val="00F5525F"/>
    <w:rsid w:val="00F7363E"/>
    <w:rsid w:val="00F80053"/>
    <w:rsid w:val="00F95EAB"/>
    <w:rsid w:val="00FA02C7"/>
    <w:rsid w:val="00FD2C08"/>
    <w:rsid w:val="00FF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styleId="Revision">
    <w:name w:val="Revision"/>
    <w:hidden/>
    <w:uiPriority w:val="99"/>
    <w:semiHidden/>
    <w:rsid w:val="003475F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rsid w:val="004D2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bianwidera@gmx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Fabian Justin Maurice Widera</cp:lastModifiedBy>
  <cp:revision>5</cp:revision>
  <dcterms:created xsi:type="dcterms:W3CDTF">2023-02-24T14:31:00Z</dcterms:created>
  <dcterms:modified xsi:type="dcterms:W3CDTF">2023-02-24T15:50:00Z</dcterms:modified>
</cp:coreProperties>
</file>