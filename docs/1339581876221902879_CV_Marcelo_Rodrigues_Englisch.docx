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402"/>
        <w:gridCol w:w="136"/>
        <w:gridCol w:w="431"/>
        <w:gridCol w:w="142"/>
        <w:gridCol w:w="283"/>
        <w:gridCol w:w="142"/>
        <w:gridCol w:w="283"/>
        <w:gridCol w:w="142"/>
        <w:gridCol w:w="425"/>
        <w:gridCol w:w="1696"/>
      </w:tblGrid>
      <w:tr w:rsidR="002508C2" w:rsidRPr="00BA215A" w14:paraId="5DF08F91" w14:textId="77777777" w:rsidTr="00C85BF0">
        <w:trPr>
          <w:trHeight w:val="709"/>
        </w:trPr>
        <w:tc>
          <w:tcPr>
            <w:tcW w:w="9067" w:type="dxa"/>
            <w:gridSpan w:val="11"/>
          </w:tcPr>
          <w:p w14:paraId="722A5AF6" w14:textId="1A4D9A36" w:rsidR="008050E4" w:rsidRPr="00BA215A" w:rsidRDefault="00A26D0D" w:rsidP="000F79B0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Ma</w:t>
            </w:r>
            <w:r w:rsidR="00D56DC3">
              <w:rPr>
                <w:rFonts w:ascii="Georgia" w:hAnsi="Georgia"/>
                <w:b/>
                <w:smallCaps/>
                <w:sz w:val="48"/>
                <w:szCs w:val="32"/>
              </w:rPr>
              <w:t>rcelo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="00D56DC3">
              <w:rPr>
                <w:rFonts w:ascii="Georgia" w:hAnsi="Georgia"/>
                <w:b/>
                <w:smallCaps/>
                <w:sz w:val="48"/>
                <w:szCs w:val="32"/>
              </w:rPr>
              <w:t>Rodrigues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20D0EA3D" w:rsidR="002508C2" w:rsidRPr="009D7C49" w:rsidRDefault="00B77409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P</w:t>
            </w:r>
            <w:r w:rsidR="005B7CE1">
              <w:rPr>
                <w:rFonts w:ascii="Georgia" w:hAnsi="Georgia"/>
                <w:b/>
                <w:smallCaps/>
                <w:sz w:val="28"/>
                <w:szCs w:val="32"/>
              </w:rPr>
              <w:t>ersonal Information</w:t>
            </w:r>
          </w:p>
        </w:tc>
      </w:tr>
      <w:tr w:rsidR="00430107" w:rsidRPr="00D1492F" w14:paraId="71D4B729" w14:textId="77777777" w:rsidTr="00880C32">
        <w:tc>
          <w:tcPr>
            <w:tcW w:w="5523" w:type="dxa"/>
            <w:gridSpan w:val="3"/>
          </w:tcPr>
          <w:p w14:paraId="78DC1BE1" w14:textId="58F1C511" w:rsidR="00832D3E" w:rsidRPr="00C51D55" w:rsidRDefault="00D83740" w:rsidP="00880C32">
            <w:pPr>
              <w:rPr>
                <w:rFonts w:ascii="Georgia" w:hAnsi="Georgia"/>
                <w:sz w:val="18"/>
                <w:szCs w:val="18"/>
              </w:rPr>
            </w:pPr>
            <w:proofErr w:type="spellStart"/>
            <w:r w:rsidRPr="00C51D55">
              <w:rPr>
                <w:rFonts w:ascii="Georgia" w:hAnsi="Georgia"/>
                <w:b/>
                <w:bCs/>
                <w:sz w:val="18"/>
                <w:szCs w:val="18"/>
              </w:rPr>
              <w:t>Adress</w:t>
            </w:r>
            <w:proofErr w:type="spellEnd"/>
            <w:r w:rsidRPr="00C51D55">
              <w:rPr>
                <w:rFonts w:ascii="Georgia" w:hAnsi="Georgia"/>
                <w:b/>
                <w:bCs/>
                <w:sz w:val="18"/>
                <w:szCs w:val="18"/>
              </w:rPr>
              <w:t>:</w:t>
            </w:r>
            <w:r w:rsidR="00C17BC7" w:rsidRPr="00C51D55">
              <w:rPr>
                <w:rFonts w:ascii="Georgia" w:hAnsi="Georgia"/>
                <w:sz w:val="18"/>
                <w:szCs w:val="18"/>
              </w:rPr>
              <w:t xml:space="preserve">             </w:t>
            </w:r>
            <w:r w:rsidR="009C1702" w:rsidRPr="00C51D55">
              <w:rPr>
                <w:rFonts w:ascii="Georgia" w:hAnsi="Georgia"/>
                <w:sz w:val="18"/>
                <w:szCs w:val="18"/>
              </w:rPr>
              <w:t xml:space="preserve">  </w:t>
            </w:r>
            <w:r w:rsidR="00C17BC7" w:rsidRPr="00C51D55">
              <w:rPr>
                <w:rFonts w:ascii="Georgia" w:hAnsi="Georgia"/>
                <w:sz w:val="18"/>
                <w:szCs w:val="18"/>
              </w:rPr>
              <w:t xml:space="preserve"> </w:t>
            </w:r>
            <w:r w:rsidRPr="00C51D55">
              <w:rPr>
                <w:rFonts w:ascii="Georgia" w:hAnsi="Georgia"/>
                <w:sz w:val="18"/>
                <w:szCs w:val="18"/>
              </w:rPr>
              <w:t>Bonhoefferstraße 13</w:t>
            </w:r>
            <w:r w:rsidR="00E10D30" w:rsidRPr="00C51D55">
              <w:rPr>
                <w:rFonts w:ascii="Georgia" w:hAnsi="Georgia"/>
                <w:sz w:val="18"/>
                <w:szCs w:val="18"/>
              </w:rPr>
              <w:t>d</w:t>
            </w:r>
            <w:r w:rsidR="00832D3E" w:rsidRPr="00C51D55">
              <w:rPr>
                <w:rFonts w:ascii="Georgia" w:hAnsi="Georgia"/>
                <w:sz w:val="18"/>
                <w:szCs w:val="18"/>
              </w:rPr>
              <w:t>, 75179 Pforzheim</w:t>
            </w:r>
            <w:r w:rsidR="00C51D55" w:rsidRPr="00C51D55">
              <w:rPr>
                <w:rFonts w:ascii="Georgia" w:hAnsi="Georgia"/>
                <w:sz w:val="18"/>
                <w:szCs w:val="18"/>
              </w:rPr>
              <w:t>, G</w:t>
            </w:r>
            <w:r w:rsidR="00C51D55">
              <w:rPr>
                <w:rFonts w:ascii="Georgia" w:hAnsi="Georgia"/>
                <w:sz w:val="18"/>
                <w:szCs w:val="18"/>
              </w:rPr>
              <w:t>ermany</w:t>
            </w:r>
          </w:p>
        </w:tc>
        <w:tc>
          <w:tcPr>
            <w:tcW w:w="3544" w:type="dxa"/>
            <w:gridSpan w:val="8"/>
          </w:tcPr>
          <w:p w14:paraId="2F2677F5" w14:textId="3754397D" w:rsidR="00430107" w:rsidRPr="00D1492F" w:rsidRDefault="00C17BC7" w:rsidP="00880C3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832D3E" w:rsidRPr="00C63C0E" w14:paraId="627A7D2D" w14:textId="77777777" w:rsidTr="00880C32">
        <w:tc>
          <w:tcPr>
            <w:tcW w:w="5523" w:type="dxa"/>
            <w:gridSpan w:val="3"/>
          </w:tcPr>
          <w:p w14:paraId="52FF03EF" w14:textId="68A85655" w:rsidR="00832D3E" w:rsidRPr="00C60017" w:rsidRDefault="00832D3E" w:rsidP="00880C32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 w:rsidRPr="009C170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Email:</w:t>
            </w:r>
            <w:r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</w:t>
            </w:r>
            <w:r w:rsidR="00702A70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         </w:t>
            </w:r>
            <w:r w:rsidR="009C1702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0F5050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>6rodrigues.marcelo@gnail.com</w:t>
            </w:r>
          </w:p>
        </w:tc>
        <w:tc>
          <w:tcPr>
            <w:tcW w:w="3544" w:type="dxa"/>
            <w:gridSpan w:val="8"/>
          </w:tcPr>
          <w:p w14:paraId="1C46C82F" w14:textId="77777777" w:rsidR="00832D3E" w:rsidRPr="00AE05D7" w:rsidRDefault="00832D3E" w:rsidP="00880C32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AE05D7" w:rsidRPr="00AE05D7" w14:paraId="381DFD15" w14:textId="77777777" w:rsidTr="00880C32">
        <w:tc>
          <w:tcPr>
            <w:tcW w:w="5523" w:type="dxa"/>
            <w:gridSpan w:val="3"/>
          </w:tcPr>
          <w:p w14:paraId="72FA0AF6" w14:textId="39488BC4" w:rsidR="00AE05D7" w:rsidRPr="00C60017" w:rsidRDefault="00611FCE" w:rsidP="00880C32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Phone</w:t>
            </w:r>
            <w:r w:rsidR="00AE05D7" w:rsidRPr="009C170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: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 </w:t>
            </w:r>
            <w:r w:rsidR="00702A70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        </w:t>
            </w:r>
            <w:r w:rsidR="000F5050">
              <w:rPr>
                <w:rFonts w:ascii="Georgia" w:hAnsi="Georgia"/>
                <w:sz w:val="18"/>
                <w:szCs w:val="18"/>
                <w:lang w:val="en-US"/>
              </w:rPr>
              <w:t xml:space="preserve"> </w:t>
            </w:r>
            <w:r w:rsidR="00AE05D7" w:rsidRPr="00C60017">
              <w:rPr>
                <w:rFonts w:ascii="Georgia" w:hAnsi="Georgia"/>
                <w:sz w:val="18"/>
                <w:szCs w:val="18"/>
                <w:lang w:val="en-US"/>
              </w:rPr>
              <w:t>+491578</w:t>
            </w:r>
            <w:r w:rsidR="000723F0" w:rsidRPr="00C60017">
              <w:rPr>
                <w:rFonts w:ascii="Georgia" w:hAnsi="Georgia"/>
                <w:sz w:val="18"/>
                <w:szCs w:val="18"/>
                <w:lang w:val="en-US"/>
              </w:rPr>
              <w:t>0955158</w:t>
            </w:r>
          </w:p>
        </w:tc>
        <w:tc>
          <w:tcPr>
            <w:tcW w:w="3544" w:type="dxa"/>
            <w:gridSpan w:val="8"/>
          </w:tcPr>
          <w:p w14:paraId="7D837B4C" w14:textId="77777777" w:rsidR="00AE05D7" w:rsidRPr="00AE05D7" w:rsidRDefault="00AE05D7" w:rsidP="00880C32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702A70" w:rsidRPr="00611FCE" w14:paraId="4ACC566E" w14:textId="77777777" w:rsidTr="00880C32">
        <w:tc>
          <w:tcPr>
            <w:tcW w:w="5523" w:type="dxa"/>
            <w:gridSpan w:val="3"/>
          </w:tcPr>
          <w:p w14:paraId="7C4AF4F3" w14:textId="4C3E0217" w:rsidR="00702A70" w:rsidRPr="00C60017" w:rsidRDefault="00611FCE" w:rsidP="00880C32">
            <w:pPr>
              <w:rPr>
                <w:rFonts w:ascii="Georgia" w:hAnsi="Georgia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Date of Birth</w:t>
            </w:r>
            <w:r w:rsidR="00702A70" w:rsidRPr="009C1702">
              <w:rPr>
                <w:rFonts w:ascii="Georgia" w:hAnsi="Georgia"/>
                <w:b/>
                <w:bCs/>
                <w:sz w:val="18"/>
                <w:szCs w:val="18"/>
                <w:lang w:val="en-US"/>
              </w:rPr>
              <w:t>:</w:t>
            </w:r>
            <w:r w:rsidR="00C17BC7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    </w:t>
            </w:r>
            <w:r w:rsidR="0054089E">
              <w:rPr>
                <w:rFonts w:ascii="Georgia" w:hAnsi="Georgia"/>
                <w:sz w:val="18"/>
                <w:szCs w:val="18"/>
                <w:lang w:val="en-US"/>
              </w:rPr>
              <w:t xml:space="preserve">June 6, </w:t>
            </w:r>
            <w:r w:rsidR="000A67ED" w:rsidRPr="00C60017">
              <w:rPr>
                <w:rFonts w:ascii="Georgia" w:hAnsi="Georgia"/>
                <w:sz w:val="18"/>
                <w:szCs w:val="18"/>
                <w:lang w:val="en-US"/>
              </w:rPr>
              <w:t xml:space="preserve">2006 </w:t>
            </w:r>
            <w:r>
              <w:rPr>
                <w:rFonts w:ascii="Georgia" w:hAnsi="Georgia"/>
                <w:sz w:val="18"/>
                <w:szCs w:val="18"/>
                <w:lang w:val="en-US"/>
              </w:rPr>
              <w:t>(Pforzheim, Germany)</w:t>
            </w:r>
          </w:p>
        </w:tc>
        <w:tc>
          <w:tcPr>
            <w:tcW w:w="3544" w:type="dxa"/>
            <w:gridSpan w:val="8"/>
          </w:tcPr>
          <w:p w14:paraId="62A40E7A" w14:textId="60843DA6" w:rsidR="00702A70" w:rsidRPr="00AE05D7" w:rsidRDefault="0054089E" w:rsidP="00880C32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</w:tr>
      <w:tr w:rsidR="003F50A6" w:rsidRPr="009D7C49" w14:paraId="2CB4CC27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33FDDA84" w14:textId="2C077862" w:rsidR="003F50A6" w:rsidRDefault="005B7CE1" w:rsidP="006E2C9C">
            <w:pPr>
              <w:jc w:val="center"/>
              <w:rPr>
                <w:rFonts w:ascii="Georgia" w:hAnsi="Georgia"/>
                <w:b/>
                <w:smallCaps/>
                <w:sz w:val="28"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36A14D90" w:rsidR="00D1492F" w:rsidRPr="008050E4" w:rsidRDefault="00611FCE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Pforzheim University 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06AB9E9A" w:rsidR="00D1492F" w:rsidRPr="008050E4" w:rsidRDefault="004252B3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6E527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D1492F" w14:paraId="61E5D482" w14:textId="77777777" w:rsidTr="00D5280E">
        <w:tc>
          <w:tcPr>
            <w:tcW w:w="5523" w:type="dxa"/>
            <w:gridSpan w:val="3"/>
          </w:tcPr>
          <w:p w14:paraId="11CB9A0F" w14:textId="01812CE9" w:rsidR="00D1492F" w:rsidRPr="00D96906" w:rsidRDefault="0036317C" w:rsidP="009802FD">
            <w:pPr>
              <w:pStyle w:val="StandardWeb"/>
              <w:rPr>
                <w:rFonts w:ascii="Georgia" w:hAnsi="Georgia"/>
                <w:color w:val="000000"/>
                <w:sz w:val="18"/>
                <w:szCs w:val="18"/>
                <w:lang w:val="en-US"/>
              </w:rPr>
            </w:pPr>
            <w:r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>2. Semester student</w:t>
            </w:r>
            <w:r w:rsidR="009802FD" w:rsidRP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 xml:space="preserve"> in Business Administration – Focus on</w:t>
            </w:r>
            <w:r w:rsid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9802FD" w:rsidRP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>Controlling,</w:t>
            </w:r>
            <w:r w:rsid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 xml:space="preserve"> </w:t>
            </w:r>
            <w:r w:rsidR="009802FD" w:rsidRPr="00D96906">
              <w:rPr>
                <w:rFonts w:ascii="Georgia" w:hAnsi="Georgia"/>
                <w:color w:val="000000"/>
                <w:sz w:val="18"/>
                <w:szCs w:val="18"/>
                <w:lang w:val="en-US"/>
              </w:rPr>
              <w:t>Accounting, and Financial Management</w:t>
            </w:r>
          </w:p>
        </w:tc>
        <w:tc>
          <w:tcPr>
            <w:tcW w:w="3544" w:type="dxa"/>
            <w:gridSpan w:val="8"/>
          </w:tcPr>
          <w:p w14:paraId="419A9228" w14:textId="1D34240A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901EDD">
              <w:rPr>
                <w:rFonts w:ascii="Georgia" w:hAnsi="Georgia"/>
                <w:sz w:val="18"/>
              </w:rPr>
              <w:t>24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proofErr w:type="spellStart"/>
            <w:r w:rsidR="00D96906">
              <w:rPr>
                <w:rFonts w:ascii="Georgia" w:hAnsi="Georgia"/>
                <w:sz w:val="18"/>
              </w:rPr>
              <w:t>present</w:t>
            </w:r>
            <w:proofErr w:type="spellEnd"/>
          </w:p>
        </w:tc>
      </w:tr>
      <w:tr w:rsidR="00D5280E" w:rsidRPr="009D7C49" w14:paraId="013361E1" w14:textId="77777777" w:rsidTr="00D5280E">
        <w:trPr>
          <w:trHeight w:val="340"/>
        </w:trPr>
        <w:tc>
          <w:tcPr>
            <w:tcW w:w="6946" w:type="dxa"/>
            <w:gridSpan w:val="9"/>
            <w:vAlign w:val="bottom"/>
          </w:tcPr>
          <w:p w14:paraId="197620E3" w14:textId="2538FB62" w:rsidR="00D1492F" w:rsidRPr="008050E4" w:rsidRDefault="00901EDD" w:rsidP="0072364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Hilda</w:t>
            </w:r>
            <w:r w:rsidR="001F5AD0">
              <w:rPr>
                <w:rFonts w:ascii="Georgia" w:hAnsi="Georgia"/>
                <w:b/>
                <w:smallCaps/>
                <w:sz w:val="23"/>
                <w:szCs w:val="23"/>
              </w:rPr>
              <w:t>-Gymnasium</w:t>
            </w:r>
          </w:p>
        </w:tc>
        <w:tc>
          <w:tcPr>
            <w:tcW w:w="2121" w:type="dxa"/>
            <w:gridSpan w:val="2"/>
            <w:vAlign w:val="bottom"/>
          </w:tcPr>
          <w:p w14:paraId="63D86F51" w14:textId="647107D5" w:rsidR="00D1492F" w:rsidRPr="008050E4" w:rsidRDefault="00F93F0D" w:rsidP="00D5280E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Pforzheim</w:t>
            </w:r>
            <w:r w:rsidR="006E527F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2B2091" w14:paraId="62632213" w14:textId="77777777" w:rsidTr="0091331D">
        <w:tc>
          <w:tcPr>
            <w:tcW w:w="5387" w:type="dxa"/>
            <w:gridSpan w:val="2"/>
          </w:tcPr>
          <w:p w14:paraId="5F71027E" w14:textId="37C61892" w:rsidR="00D1492F" w:rsidRPr="00D5280E" w:rsidRDefault="00026445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 xml:space="preserve">Allgemeine Hochschulreife </w:t>
            </w:r>
            <w:r w:rsidR="00337CA5">
              <w:rPr>
                <w:rFonts w:ascii="Georgia" w:hAnsi="Georgia"/>
                <w:sz w:val="18"/>
                <w:lang w:val="de-AT"/>
              </w:rPr>
              <w:t xml:space="preserve">(German A-Level </w:t>
            </w:r>
            <w:proofErr w:type="spellStart"/>
            <w:r w:rsidR="00337CA5">
              <w:rPr>
                <w:rFonts w:ascii="Georgia" w:hAnsi="Georgia"/>
                <w:sz w:val="18"/>
                <w:lang w:val="de-AT"/>
              </w:rPr>
              <w:t>equivalent</w:t>
            </w:r>
            <w:proofErr w:type="spellEnd"/>
            <w:r w:rsidR="00337CA5"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680" w:type="dxa"/>
            <w:gridSpan w:val="9"/>
          </w:tcPr>
          <w:p w14:paraId="51FC9814" w14:textId="3E4B7B75" w:rsidR="00D1492F" w:rsidRPr="00610200" w:rsidRDefault="00426D7E" w:rsidP="00D1492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91331D">
              <w:rPr>
                <w:rFonts w:ascii="Georgia" w:hAnsi="Georgia"/>
                <w:sz w:val="18"/>
              </w:rPr>
              <w:t>1</w:t>
            </w:r>
            <w:r w:rsidR="00C03B11">
              <w:rPr>
                <w:rFonts w:ascii="Georgia" w:hAnsi="Georgia"/>
                <w:sz w:val="18"/>
              </w:rPr>
              <w:t>6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91331D">
              <w:rPr>
                <w:rFonts w:ascii="Georgia" w:hAnsi="Georgia"/>
                <w:sz w:val="18"/>
              </w:rPr>
              <w:t>0</w:t>
            </w:r>
            <w:r w:rsidR="00C03B11">
              <w:rPr>
                <w:rFonts w:ascii="Georgia" w:hAnsi="Georgia"/>
                <w:sz w:val="18"/>
              </w:rPr>
              <w:t>7/</w:t>
            </w:r>
            <w:r w:rsidR="00C243A5">
              <w:rPr>
                <w:rFonts w:ascii="Georgia" w:hAnsi="Georgia"/>
                <w:sz w:val="18"/>
              </w:rPr>
              <w:t>2024</w:t>
            </w:r>
          </w:p>
        </w:tc>
      </w:tr>
      <w:tr w:rsidR="00D5280E" w:rsidRPr="00A57580" w14:paraId="4D68BFE7" w14:textId="77777777" w:rsidTr="00D5280E">
        <w:tc>
          <w:tcPr>
            <w:tcW w:w="9067" w:type="dxa"/>
            <w:gridSpan w:val="11"/>
          </w:tcPr>
          <w:p w14:paraId="735EEFEC" w14:textId="77777777" w:rsidR="00594297" w:rsidRPr="00594297" w:rsidRDefault="00594297" w:rsidP="00026445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Final GPA: 2,2 (1.0-6.0, 1.0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being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</w:rPr>
              <w:t>best</w:t>
            </w:r>
            <w:proofErr w:type="spellEnd"/>
            <w:r>
              <w:rPr>
                <w:rFonts w:ascii="Georgia" w:hAnsi="Georgia"/>
                <w:i/>
                <w:iCs/>
                <w:sz w:val="18"/>
              </w:rPr>
              <w:t>)</w:t>
            </w:r>
          </w:p>
          <w:p w14:paraId="1C271D62" w14:textId="43A92D7A" w:rsidR="00594297" w:rsidRPr="00A57580" w:rsidRDefault="00A57580" w:rsidP="0059429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>Advanc</w:t>
            </w:r>
            <w:r w:rsidR="00594297" w:rsidRPr="00A57580">
              <w:rPr>
                <w:rFonts w:ascii="Georgia" w:hAnsi="Georgia"/>
                <w:i/>
                <w:iCs/>
                <w:sz w:val="18"/>
                <w:lang w:val="en-US"/>
              </w:rPr>
              <w:t>e</w:t>
            </w: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>d Courses</w:t>
            </w:r>
            <w:r w:rsidR="00594297" w:rsidRPr="00A57580">
              <w:rPr>
                <w:rFonts w:ascii="Georgia" w:hAnsi="Georgia"/>
                <w:i/>
                <w:iCs/>
                <w:sz w:val="18"/>
                <w:lang w:val="en-US"/>
              </w:rPr>
              <w:t>: Mathe</w:t>
            </w: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>matics</w:t>
            </w:r>
            <w:r w:rsidR="00594297" w:rsidRPr="00A57580">
              <w:rPr>
                <w:rFonts w:ascii="Georgia" w:hAnsi="Georgia"/>
                <w:i/>
                <w:iCs/>
                <w:sz w:val="18"/>
                <w:lang w:val="en-US"/>
              </w:rPr>
              <w:t>, English</w:t>
            </w:r>
            <w:r w:rsidRPr="00A57580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Social Studies</w:t>
            </w:r>
          </w:p>
          <w:p w14:paraId="54BF63E9" w14:textId="7CED0354" w:rsidR="00594297" w:rsidRPr="00A57580" w:rsidRDefault="00594297" w:rsidP="00594297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468C3201" w:rsidR="00665BF3" w:rsidRPr="009D7C49" w:rsidRDefault="005B7CE1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Work 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7858BAF" w:rsidR="00665BF3" w:rsidRPr="008050E4" w:rsidRDefault="00026445" w:rsidP="00665BF3">
            <w:pPr>
              <w:rPr>
                <w:rFonts w:ascii="Georgia" w:hAnsi="Georgia"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V</w:t>
            </w:r>
            <w:r w:rsidR="005117D5">
              <w:rPr>
                <w:rFonts w:ascii="Georgia" w:hAnsi="Georgia"/>
                <w:b/>
                <w:smallCaps/>
                <w:sz w:val="23"/>
                <w:szCs w:val="23"/>
              </w:rPr>
              <w:t>end</w:t>
            </w:r>
            <w:proofErr w:type="spellEnd"/>
            <w:r w:rsidR="003733E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="005117D5">
              <w:rPr>
                <w:rFonts w:ascii="Georgia" w:hAnsi="Georgia"/>
                <w:b/>
                <w:smallCaps/>
                <w:sz w:val="23"/>
                <w:szCs w:val="23"/>
              </w:rPr>
              <w:t>Consulting</w:t>
            </w:r>
            <w:r w:rsidR="00024012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1F06252" w:rsidR="00665BF3" w:rsidRPr="008050E4" w:rsidRDefault="005117D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proofErr w:type="spellStart"/>
            <w:r>
              <w:rPr>
                <w:rFonts w:ascii="Georgia" w:hAnsi="Georgia"/>
                <w:i/>
                <w:smallCaps/>
                <w:sz w:val="23"/>
                <w:szCs w:val="23"/>
              </w:rPr>
              <w:t>Nuremberg</w:t>
            </w:r>
            <w:proofErr w:type="spellEnd"/>
            <w:r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6610F023" w:rsidR="00D706E5" w:rsidRPr="00A74225" w:rsidRDefault="005117D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Intern</w:t>
            </w:r>
            <w:r w:rsidR="00D706E5">
              <w:rPr>
                <w:rFonts w:ascii="Georgia" w:hAnsi="Georgia"/>
                <w:sz w:val="18"/>
                <w:lang w:val="en-US"/>
              </w:rPr>
              <w:t xml:space="preserve"> – Strategy </w:t>
            </w:r>
            <w:r w:rsidR="005C309F">
              <w:rPr>
                <w:rFonts w:ascii="Georgia" w:hAnsi="Georgia"/>
                <w:sz w:val="18"/>
                <w:lang w:val="en-US"/>
              </w:rPr>
              <w:t>&amp; IT Consulting</w:t>
            </w:r>
          </w:p>
        </w:tc>
        <w:tc>
          <w:tcPr>
            <w:tcW w:w="3113" w:type="dxa"/>
            <w:gridSpan w:val="7"/>
          </w:tcPr>
          <w:p w14:paraId="0475B997" w14:textId="357A7502" w:rsidR="00665BF3" w:rsidRPr="00A74225" w:rsidRDefault="00026445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</w:t>
            </w:r>
            <w:r w:rsidR="005117D5">
              <w:rPr>
                <w:rFonts w:ascii="Georgia" w:hAnsi="Georgia"/>
                <w:sz w:val="18"/>
                <w:lang w:val="en-US"/>
              </w:rPr>
              <w:t>2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</w:t>
            </w:r>
            <w:r w:rsidR="007C1C28">
              <w:rPr>
                <w:rFonts w:ascii="Georgia" w:hAnsi="Georgia"/>
                <w:sz w:val="18"/>
                <w:lang w:val="en-US"/>
              </w:rPr>
              <w:t>5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 w:rsidR="005117D5">
              <w:rPr>
                <w:rFonts w:ascii="Georgia" w:hAnsi="Georgia"/>
                <w:sz w:val="18"/>
                <w:lang w:val="en-US"/>
              </w:rPr>
              <w:t>05/202</w:t>
            </w:r>
            <w:r w:rsidR="007C1C28">
              <w:rPr>
                <w:rFonts w:ascii="Georgia" w:hAnsi="Georgia"/>
                <w:sz w:val="18"/>
                <w:lang w:val="en-US"/>
              </w:rPr>
              <w:t>5</w:t>
            </w:r>
          </w:p>
        </w:tc>
      </w:tr>
      <w:tr w:rsidR="00D5280E" w:rsidRPr="005C309F" w14:paraId="54C3D64C" w14:textId="77777777" w:rsidTr="00D5280E">
        <w:tc>
          <w:tcPr>
            <w:tcW w:w="9067" w:type="dxa"/>
            <w:gridSpan w:val="11"/>
          </w:tcPr>
          <w:p w14:paraId="11BD68E2" w14:textId="1059CCFC" w:rsidR="00CE28CC" w:rsidRPr="005C309F" w:rsidRDefault="005C309F" w:rsidP="00DD2438">
            <w:pPr>
              <w:pStyle w:val="Bullets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Supporting digital transformation and OKR implementation projects</w:t>
            </w:r>
          </w:p>
          <w:p w14:paraId="6DD9BA0F" w14:textId="6AFCC45C" w:rsidR="00DD2438" w:rsidRPr="005C309F" w:rsidRDefault="005C309F" w:rsidP="00DD2438">
            <w:pPr>
              <w:pStyle w:val="Bullets"/>
              <w:rPr>
                <w:sz w:val="18"/>
                <w:lang w:val="en-US"/>
              </w:rPr>
            </w:pPr>
            <w:r w:rsidRPr="005C309F">
              <w:rPr>
                <w:sz w:val="18"/>
                <w:lang w:val="en-US"/>
              </w:rPr>
              <w:t>Conducting market and company an</w:t>
            </w:r>
            <w:r>
              <w:rPr>
                <w:sz w:val="18"/>
                <w:lang w:val="en-US"/>
              </w:rPr>
              <w:t xml:space="preserve">alysis </w:t>
            </w:r>
            <w:proofErr w:type="spellStart"/>
            <w:r>
              <w:rPr>
                <w:sz w:val="18"/>
                <w:lang w:val="en-US"/>
              </w:rPr>
              <w:t>fpr</w:t>
            </w:r>
            <w:proofErr w:type="spellEnd"/>
            <w:r>
              <w:rPr>
                <w:sz w:val="18"/>
                <w:lang w:val="en-US"/>
              </w:rPr>
              <w:t xml:space="preserve"> client solutions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62825B3F" w:rsidR="00665BF3" w:rsidRPr="00F31B84" w:rsidRDefault="00384D8C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Vodafone GmbH</w:t>
            </w:r>
            <w:r w:rsidR="000D51EB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3FBAFFF8" w:rsidR="00665BF3" w:rsidRPr="00F31B84" w:rsidRDefault="000D51EB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Pforzhei</w:t>
            </w:r>
            <w:r w:rsidR="00384D8C">
              <w:rPr>
                <w:iCs w:val="0"/>
                <w:smallCaps/>
                <w:sz w:val="23"/>
                <w:szCs w:val="23"/>
              </w:rPr>
              <w:t>m, DE</w:t>
            </w:r>
          </w:p>
        </w:tc>
      </w:tr>
      <w:tr w:rsidR="00D5280E" w:rsidRPr="006546FD" w14:paraId="48328CB9" w14:textId="77777777" w:rsidTr="00D5280E">
        <w:tc>
          <w:tcPr>
            <w:tcW w:w="6379" w:type="dxa"/>
            <w:gridSpan w:val="6"/>
          </w:tcPr>
          <w:p w14:paraId="74B74B41" w14:textId="59733DB6" w:rsidR="00665BF3" w:rsidRPr="00A74225" w:rsidRDefault="005A506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Self – Employed Sales Consultant</w:t>
            </w:r>
          </w:p>
        </w:tc>
        <w:tc>
          <w:tcPr>
            <w:tcW w:w="2688" w:type="dxa"/>
            <w:gridSpan w:val="5"/>
          </w:tcPr>
          <w:p w14:paraId="2CB21DEB" w14:textId="488B71E9" w:rsidR="00665BF3" w:rsidRPr="00A74225" w:rsidRDefault="007C1C28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</w:t>
            </w:r>
            <w:r w:rsidR="00665BF3">
              <w:rPr>
                <w:i w:val="0"/>
                <w:iCs w:val="0"/>
                <w:sz w:val="18"/>
                <w:lang w:val="en-US"/>
              </w:rPr>
              <w:t>/</w:t>
            </w:r>
            <w:r>
              <w:rPr>
                <w:i w:val="0"/>
                <w:iCs w:val="0"/>
                <w:sz w:val="18"/>
                <w:lang w:val="en-US"/>
              </w:rPr>
              <w:t>2024</w:t>
            </w:r>
            <w:r w:rsidR="00665BF3">
              <w:rPr>
                <w:i w:val="0"/>
                <w:iCs w:val="0"/>
                <w:sz w:val="18"/>
                <w:lang w:val="en-US"/>
              </w:rPr>
              <w:t xml:space="preserve"> – 0</w:t>
            </w:r>
            <w:r>
              <w:rPr>
                <w:i w:val="0"/>
                <w:iCs w:val="0"/>
                <w:sz w:val="18"/>
                <w:lang w:val="en-US"/>
              </w:rPr>
              <w:t>2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 w:rsidR="00D418ED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5</w:t>
            </w:r>
          </w:p>
        </w:tc>
      </w:tr>
      <w:tr w:rsidR="00D5280E" w:rsidRPr="005A5067" w14:paraId="7C4155D6" w14:textId="77777777" w:rsidTr="00D5280E">
        <w:tc>
          <w:tcPr>
            <w:tcW w:w="9067" w:type="dxa"/>
            <w:gridSpan w:val="11"/>
          </w:tcPr>
          <w:p w14:paraId="1A135F1D" w14:textId="193C81A8" w:rsidR="0091331D" w:rsidRPr="005A5067" w:rsidRDefault="005A5067" w:rsidP="00BA215A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D2D consulting and sales of contra</w:t>
            </w:r>
            <w:r>
              <w:rPr>
                <w:sz w:val="18"/>
                <w:lang w:val="en-US"/>
              </w:rPr>
              <w:t>cts to private customers</w:t>
            </w:r>
          </w:p>
          <w:p w14:paraId="3658805E" w14:textId="7736BA87" w:rsidR="00BA215A" w:rsidRPr="005A5067" w:rsidRDefault="005A5067" w:rsidP="00F42CD5">
            <w:pPr>
              <w:pStyle w:val="Bullets"/>
              <w:rPr>
                <w:sz w:val="18"/>
                <w:lang w:val="en-US"/>
              </w:rPr>
            </w:pPr>
            <w:proofErr w:type="gramStart"/>
            <w:r w:rsidRPr="005A5067">
              <w:rPr>
                <w:sz w:val="18"/>
                <w:lang w:val="en-US"/>
              </w:rPr>
              <w:t>Responsib</w:t>
            </w:r>
            <w:r w:rsidR="009E643F">
              <w:rPr>
                <w:sz w:val="18"/>
                <w:lang w:val="en-US"/>
              </w:rPr>
              <w:t xml:space="preserve">le </w:t>
            </w:r>
            <w:r w:rsidRPr="005A5067">
              <w:rPr>
                <w:sz w:val="18"/>
                <w:lang w:val="en-US"/>
              </w:rPr>
              <w:t xml:space="preserve"> for</w:t>
            </w:r>
            <w:proofErr w:type="gramEnd"/>
            <w:r w:rsidRPr="005A5067">
              <w:rPr>
                <w:sz w:val="18"/>
                <w:lang w:val="en-US"/>
              </w:rPr>
              <w:t xml:space="preserve"> acquisition and cus</w:t>
            </w:r>
            <w:r>
              <w:rPr>
                <w:sz w:val="18"/>
                <w:lang w:val="en-US"/>
              </w:rPr>
              <w:t>tomer service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614F79A0" w:rsidR="0091331D" w:rsidRPr="00F31B84" w:rsidRDefault="00384D8C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Bäckerei &amp; Konditorei Raisch</w:t>
            </w:r>
          </w:p>
        </w:tc>
        <w:tc>
          <w:tcPr>
            <w:tcW w:w="2688" w:type="dxa"/>
            <w:gridSpan w:val="5"/>
            <w:vAlign w:val="bottom"/>
          </w:tcPr>
          <w:p w14:paraId="00F3353C" w14:textId="6B11BC2B" w:rsidR="0091331D" w:rsidRPr="00F31B84" w:rsidRDefault="00F42CD5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Pforzhei</w:t>
            </w:r>
            <w:r w:rsidR="00BC4870">
              <w:rPr>
                <w:iCs w:val="0"/>
                <w:smallCaps/>
                <w:sz w:val="23"/>
                <w:szCs w:val="23"/>
              </w:rPr>
              <w:t>m, DE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2B345E57" w:rsidR="00665BF3" w:rsidRPr="008C429A" w:rsidRDefault="005A5067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Sales Associate</w:t>
            </w:r>
          </w:p>
        </w:tc>
        <w:tc>
          <w:tcPr>
            <w:tcW w:w="2971" w:type="dxa"/>
            <w:gridSpan w:val="6"/>
          </w:tcPr>
          <w:p w14:paraId="59E67B8D" w14:textId="12576CE4" w:rsidR="00665BF3" w:rsidRPr="008C429A" w:rsidRDefault="00BC4870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</w:t>
            </w:r>
            <w:r w:rsidR="00665BF3">
              <w:rPr>
                <w:i w:val="0"/>
                <w:iCs w:val="0"/>
                <w:sz w:val="18"/>
                <w:lang w:val="en-US"/>
              </w:rPr>
              <w:t>/20</w:t>
            </w:r>
            <w:r w:rsidR="003B4E69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 xml:space="preserve">3 </w:t>
            </w:r>
            <w:r w:rsidR="005A5067">
              <w:rPr>
                <w:i w:val="0"/>
                <w:iCs w:val="0"/>
                <w:sz w:val="18"/>
                <w:lang w:val="en-US"/>
              </w:rPr>
              <w:t>–</w:t>
            </w:r>
            <w:r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5A5067">
              <w:rPr>
                <w:i w:val="0"/>
                <w:iCs w:val="0"/>
                <w:sz w:val="18"/>
                <w:lang w:val="en-US"/>
              </w:rPr>
              <w:t>09/2024</w:t>
            </w:r>
          </w:p>
        </w:tc>
      </w:tr>
      <w:tr w:rsidR="00D5280E" w:rsidRPr="005A5067" w14:paraId="76B55717" w14:textId="77777777" w:rsidTr="00D5280E">
        <w:tc>
          <w:tcPr>
            <w:tcW w:w="9067" w:type="dxa"/>
            <w:gridSpan w:val="11"/>
          </w:tcPr>
          <w:p w14:paraId="39519817" w14:textId="06BA2C17" w:rsidR="00665BF3" w:rsidRPr="005A5067" w:rsidRDefault="005A5067" w:rsidP="00665BF3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Sales of baked goods and c</w:t>
            </w:r>
            <w:r>
              <w:rPr>
                <w:sz w:val="18"/>
                <w:lang w:val="en-US"/>
              </w:rPr>
              <w:t>ustomer service</w:t>
            </w:r>
          </w:p>
          <w:p w14:paraId="5E301C2A" w14:textId="060ECDBB" w:rsidR="0091331D" w:rsidRPr="005A5067" w:rsidRDefault="005A5067" w:rsidP="002C5C93">
            <w:pPr>
              <w:pStyle w:val="Bullets"/>
              <w:rPr>
                <w:sz w:val="18"/>
                <w:lang w:val="en-US"/>
              </w:rPr>
            </w:pPr>
            <w:r w:rsidRPr="005A5067">
              <w:rPr>
                <w:sz w:val="18"/>
                <w:lang w:val="en-US"/>
              </w:rPr>
              <w:t>Responsible for cash register oper</w:t>
            </w:r>
            <w:r>
              <w:rPr>
                <w:sz w:val="18"/>
                <w:lang w:val="en-US"/>
              </w:rPr>
              <w:t>ations and product presentation</w:t>
            </w: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62261397" w:rsidR="00665BF3" w:rsidRPr="009D7C49" w:rsidRDefault="005B7CE1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CE28CC" w:rsidRPr="009D7C49" w14:paraId="74251178" w14:textId="77777777" w:rsidTr="00D5280E">
        <w:trPr>
          <w:trHeight w:val="340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31D7E8D" w:rsidR="00CE28CC" w:rsidRPr="00AA5A9C" w:rsidRDefault="00F110AF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pumpkincareers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r>
              <w:rPr>
                <w:b/>
                <w:i w:val="0"/>
                <w:iCs/>
                <w:sz w:val="23"/>
                <w:szCs w:val="23"/>
                <w:lang w:val="en-US"/>
              </w:rPr>
              <w:t>GmbH</w:t>
            </w:r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4EC98547" w:rsidR="00CE28CC" w:rsidRPr="007D5BE9" w:rsidRDefault="00452BE5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Frankfurt am Mai</w:t>
            </w:r>
            <w:r w:rsidR="00482506">
              <w:rPr>
                <w:sz w:val="23"/>
                <w:szCs w:val="23"/>
              </w:rPr>
              <w:t>n, DE</w:t>
            </w:r>
          </w:p>
        </w:tc>
      </w:tr>
      <w:tr w:rsidR="00D5280E" w:rsidRPr="006546FD" w14:paraId="4F59C612" w14:textId="77777777" w:rsidTr="00E13110">
        <w:trPr>
          <w:trHeight w:val="193"/>
        </w:trPr>
        <w:tc>
          <w:tcPr>
            <w:tcW w:w="6804" w:type="dxa"/>
            <w:gridSpan w:val="8"/>
          </w:tcPr>
          <w:p w14:paraId="32F07601" w14:textId="4AE6D9D5" w:rsidR="00C34610" w:rsidRPr="0067594E" w:rsidRDefault="00482506" w:rsidP="00665BF3">
            <w:pPr>
              <w:pStyle w:val="Beschreibung"/>
              <w:rPr>
                <w:sz w:val="18"/>
                <w:lang w:val="en-US"/>
              </w:rPr>
            </w:pPr>
            <w:r w:rsidRPr="0067594E">
              <w:rPr>
                <w:sz w:val="18"/>
                <w:lang w:val="en-US"/>
              </w:rPr>
              <w:t xml:space="preserve">Active </w:t>
            </w:r>
            <w:r w:rsidR="0067594E" w:rsidRPr="0067594E">
              <w:rPr>
                <w:sz w:val="18"/>
                <w:lang w:val="en-US"/>
              </w:rPr>
              <w:t>Member in a C</w:t>
            </w:r>
            <w:r w:rsidR="0067594E">
              <w:rPr>
                <w:sz w:val="18"/>
                <w:lang w:val="en-US"/>
              </w:rPr>
              <w:t>oaching &amp; Career Advisory Network for Students</w:t>
            </w:r>
          </w:p>
        </w:tc>
        <w:tc>
          <w:tcPr>
            <w:tcW w:w="2263" w:type="dxa"/>
            <w:gridSpan w:val="3"/>
          </w:tcPr>
          <w:p w14:paraId="45DD2178" w14:textId="0336CBE8" w:rsidR="00665BF3" w:rsidRDefault="00CE28C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D6734E">
              <w:rPr>
                <w:sz w:val="18"/>
                <w:lang w:val="en-US"/>
              </w:rPr>
              <w:t>8</w:t>
            </w:r>
            <w:r w:rsidR="00665BF3">
              <w:rPr>
                <w:sz w:val="18"/>
                <w:lang w:val="en-US"/>
              </w:rPr>
              <w:t>/20</w:t>
            </w:r>
            <w:r w:rsidR="000F32A8">
              <w:rPr>
                <w:sz w:val="18"/>
                <w:lang w:val="en-US"/>
              </w:rPr>
              <w:t>24</w:t>
            </w:r>
            <w:r w:rsidR="00665BF3">
              <w:rPr>
                <w:sz w:val="18"/>
                <w:lang w:val="en-US"/>
              </w:rPr>
              <w:t xml:space="preserve"> –</w:t>
            </w:r>
            <w:r w:rsidR="007C690E">
              <w:rPr>
                <w:sz w:val="18"/>
                <w:lang w:val="en-US"/>
              </w:rPr>
              <w:t>present</w:t>
            </w:r>
          </w:p>
        </w:tc>
      </w:tr>
      <w:tr w:rsidR="00D5280E" w:rsidRPr="0067594E" w14:paraId="02437711" w14:textId="77777777" w:rsidTr="00D5280E">
        <w:trPr>
          <w:trHeight w:val="193"/>
        </w:trPr>
        <w:tc>
          <w:tcPr>
            <w:tcW w:w="9067" w:type="dxa"/>
            <w:gridSpan w:val="11"/>
          </w:tcPr>
          <w:p w14:paraId="7CA4D9D0" w14:textId="7FFB1F62" w:rsidR="00AA5A9C" w:rsidRPr="0067594E" w:rsidRDefault="0067594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67594E">
              <w:rPr>
                <w:i/>
                <w:sz w:val="18"/>
                <w:lang w:val="en-US"/>
              </w:rPr>
              <w:t>Technical and personal development thro</w:t>
            </w:r>
            <w:r>
              <w:rPr>
                <w:i/>
                <w:sz w:val="18"/>
                <w:lang w:val="en-US"/>
              </w:rPr>
              <w:t>ugh preparatory courses for work in consulting, investment banking, and private equity (MS Office, industry knowledge, etc.)</w:t>
            </w:r>
          </w:p>
          <w:p w14:paraId="68CFAD97" w14:textId="4E565CC9" w:rsidR="00F64C22" w:rsidRPr="0067594E" w:rsidRDefault="0067594E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en-US"/>
              </w:rPr>
            </w:pPr>
            <w:r w:rsidRPr="0067594E">
              <w:rPr>
                <w:i/>
                <w:sz w:val="18"/>
                <w:lang w:val="en-US"/>
              </w:rPr>
              <w:t>Part of a DACH-w</w:t>
            </w:r>
            <w:r>
              <w:rPr>
                <w:i/>
                <w:sz w:val="18"/>
                <w:lang w:val="en-US"/>
              </w:rPr>
              <w:t>ide network of 1000+ students with a strong interest in finance and consulting, collaborating with various experts and mentors with years of industry experience</w:t>
            </w:r>
          </w:p>
        </w:tc>
      </w:tr>
      <w:tr w:rsidR="00F64FA7" w:rsidRPr="009D7C49" w14:paraId="4AF19DD1" w14:textId="77777777" w:rsidTr="004067B8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07BCCDD3" w:rsidR="00F64FA7" w:rsidRPr="007D5BE9" w:rsidRDefault="0067594E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proofErr w:type="spellStart"/>
            <w:r>
              <w:rPr>
                <w:b/>
                <w:i w:val="0"/>
                <w:iCs w:val="0"/>
                <w:smallCaps/>
                <w:sz w:val="23"/>
                <w:szCs w:val="23"/>
              </w:rPr>
              <w:t>Strength</w:t>
            </w:r>
            <w:proofErr w:type="spellEnd"/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Training</w:t>
            </w:r>
            <w:r w:rsidR="008B0AF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and</w:t>
            </w:r>
            <w:r w:rsidR="008B0AF2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MMA</w:t>
            </w:r>
          </w:p>
        </w:tc>
        <w:tc>
          <w:tcPr>
            <w:tcW w:w="3113" w:type="dxa"/>
            <w:gridSpan w:val="7"/>
            <w:vAlign w:val="bottom"/>
          </w:tcPr>
          <w:p w14:paraId="30626CB8" w14:textId="156DF691" w:rsidR="00F64FA7" w:rsidRPr="000B6548" w:rsidRDefault="006E749E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iCs w:val="0"/>
                <w:smallCaps/>
                <w:sz w:val="23"/>
                <w:szCs w:val="23"/>
              </w:rPr>
              <w:t>Pforzheim, DE</w:t>
            </w:r>
          </w:p>
        </w:tc>
      </w:tr>
      <w:tr w:rsidR="00F64FA7" w:rsidRPr="006546FD" w14:paraId="56372BDE" w14:textId="77777777" w:rsidTr="006E2C9C">
        <w:trPr>
          <w:trHeight w:val="193"/>
        </w:trPr>
        <w:tc>
          <w:tcPr>
            <w:tcW w:w="7371" w:type="dxa"/>
            <w:gridSpan w:val="10"/>
          </w:tcPr>
          <w:p w14:paraId="3C87D247" w14:textId="2B543266" w:rsidR="00F64FA7" w:rsidRPr="00F64FA7" w:rsidRDefault="0067594E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proofErr w:type="spellStart"/>
            <w:r>
              <w:rPr>
                <w:i w:val="0"/>
                <w:iCs w:val="0"/>
                <w:sz w:val="18"/>
                <w:lang w:val="de-AT"/>
              </w:rPr>
              <w:t>Strengt</w:t>
            </w:r>
            <w:r w:rsidR="00AF057D">
              <w:rPr>
                <w:i w:val="0"/>
                <w:iCs w:val="0"/>
                <w:sz w:val="18"/>
                <w:lang w:val="de-AT"/>
              </w:rPr>
              <w:t>h</w:t>
            </w:r>
            <w:proofErr w:type="spellEnd"/>
            <w:r w:rsidR="00AF057D">
              <w:rPr>
                <w:i w:val="0"/>
                <w:iCs w:val="0"/>
                <w:sz w:val="18"/>
                <w:lang w:val="de-AT"/>
              </w:rPr>
              <w:t xml:space="preserve"> </w:t>
            </w:r>
            <w:proofErr w:type="spellStart"/>
            <w:r>
              <w:rPr>
                <w:i w:val="0"/>
                <w:iCs w:val="0"/>
                <w:sz w:val="18"/>
                <w:lang w:val="de-AT"/>
              </w:rPr>
              <w:t>Ath</w:t>
            </w:r>
            <w:r w:rsidR="00820084">
              <w:rPr>
                <w:i w:val="0"/>
                <w:iCs w:val="0"/>
                <w:sz w:val="18"/>
                <w:lang w:val="de-AT"/>
              </w:rPr>
              <w:t>l</w:t>
            </w:r>
            <w:r>
              <w:rPr>
                <w:i w:val="0"/>
                <w:iCs w:val="0"/>
                <w:sz w:val="18"/>
                <w:lang w:val="de-AT"/>
              </w:rPr>
              <w:t>ete</w:t>
            </w:r>
            <w:proofErr w:type="spellEnd"/>
            <w:r>
              <w:rPr>
                <w:i w:val="0"/>
                <w:iCs w:val="0"/>
                <w:sz w:val="18"/>
                <w:lang w:val="de-AT"/>
              </w:rPr>
              <w:t xml:space="preserve"> &amp; Mar</w:t>
            </w:r>
            <w:r w:rsidR="00820084">
              <w:rPr>
                <w:i w:val="0"/>
                <w:iCs w:val="0"/>
                <w:sz w:val="18"/>
                <w:lang w:val="de-AT"/>
              </w:rPr>
              <w:t>ti</w:t>
            </w:r>
            <w:r>
              <w:rPr>
                <w:i w:val="0"/>
                <w:iCs w:val="0"/>
                <w:sz w:val="18"/>
                <w:lang w:val="de-AT"/>
              </w:rPr>
              <w:t>al Arts</w:t>
            </w:r>
          </w:p>
        </w:tc>
        <w:tc>
          <w:tcPr>
            <w:tcW w:w="1696" w:type="dxa"/>
          </w:tcPr>
          <w:p w14:paraId="288A2195" w14:textId="4D6AEF23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C37D93">
              <w:rPr>
                <w:i w:val="0"/>
                <w:iCs w:val="0"/>
                <w:sz w:val="18"/>
                <w:lang w:val="en-US"/>
              </w:rPr>
              <w:t>6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C37D93">
              <w:rPr>
                <w:i w:val="0"/>
                <w:iCs w:val="0"/>
                <w:sz w:val="18"/>
                <w:lang w:val="en-US"/>
              </w:rPr>
              <w:t>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 w:rsidR="007C690E">
              <w:rPr>
                <w:i w:val="0"/>
                <w:iCs w:val="0"/>
                <w:sz w:val="18"/>
                <w:lang w:val="en-US"/>
              </w:rPr>
              <w:t>present</w:t>
            </w:r>
          </w:p>
        </w:tc>
      </w:tr>
      <w:tr w:rsidR="00CE28CC" w:rsidRPr="005E45F8" w14:paraId="7ECB507F" w14:textId="77777777" w:rsidTr="000F79B0">
        <w:trPr>
          <w:trHeight w:val="193"/>
        </w:trPr>
        <w:tc>
          <w:tcPr>
            <w:tcW w:w="9067" w:type="dxa"/>
            <w:gridSpan w:val="11"/>
          </w:tcPr>
          <w:p w14:paraId="7C9C27FF" w14:textId="50B8E010" w:rsidR="00E928E8" w:rsidRPr="005E45F8" w:rsidRDefault="005E45F8" w:rsidP="00E928E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5E45F8">
              <w:rPr>
                <w:i/>
                <w:sz w:val="18"/>
                <w:lang w:val="en-US"/>
              </w:rPr>
              <w:t>4 years of intensive strength training</w:t>
            </w:r>
            <w:r>
              <w:rPr>
                <w:i/>
                <w:sz w:val="18"/>
                <w:lang w:val="en-US"/>
              </w:rPr>
              <w:t xml:space="preserve"> (6x per week)</w:t>
            </w:r>
            <w:r w:rsidR="00E928E8">
              <w:rPr>
                <w:i/>
                <w:sz w:val="18"/>
                <w:lang w:val="en-US"/>
              </w:rPr>
              <w:t xml:space="preserve"> and a</w:t>
            </w:r>
            <w:r w:rsidR="00E928E8" w:rsidRPr="005E45F8">
              <w:rPr>
                <w:i/>
                <w:sz w:val="18"/>
                <w:lang w:val="en-US"/>
              </w:rPr>
              <w:t xml:space="preserve">ctive member of an MMA </w:t>
            </w:r>
            <w:r w:rsidR="00E928E8">
              <w:rPr>
                <w:i/>
                <w:sz w:val="18"/>
                <w:lang w:val="en-US"/>
              </w:rPr>
              <w:t>team</w:t>
            </w:r>
          </w:p>
          <w:p w14:paraId="2CC438FF" w14:textId="67559DA6" w:rsidR="00FA0922" w:rsidRPr="00C34610" w:rsidRDefault="005E45F8" w:rsidP="00FA092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en-US"/>
              </w:rPr>
            </w:pPr>
            <w:r w:rsidRPr="005E45F8">
              <w:rPr>
                <w:i/>
                <w:iCs/>
                <w:sz w:val="18"/>
                <w:lang w:val="en-US"/>
              </w:rPr>
              <w:t>Development of individual training and nutri</w:t>
            </w:r>
            <w:r>
              <w:rPr>
                <w:i/>
                <w:iCs/>
                <w:sz w:val="18"/>
                <w:lang w:val="en-US"/>
              </w:rPr>
              <w:t xml:space="preserve">tion plans for team members </w:t>
            </w:r>
          </w:p>
        </w:tc>
      </w:tr>
      <w:tr w:rsidR="00C34610" w:rsidRPr="006E749E" w14:paraId="176698C2" w14:textId="77777777" w:rsidTr="000F79B0">
        <w:trPr>
          <w:trHeight w:val="340"/>
        </w:trPr>
        <w:tc>
          <w:tcPr>
            <w:tcW w:w="5523" w:type="dxa"/>
            <w:gridSpan w:val="3"/>
            <w:vAlign w:val="bottom"/>
          </w:tcPr>
          <w:p w14:paraId="4A70F305" w14:textId="5A2F6792" w:rsidR="00C34610" w:rsidRDefault="006E749E" w:rsidP="00583B60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Ministry in the Catholic Church </w:t>
            </w:r>
          </w:p>
        </w:tc>
        <w:tc>
          <w:tcPr>
            <w:tcW w:w="3544" w:type="dxa"/>
            <w:gridSpan w:val="8"/>
            <w:vAlign w:val="bottom"/>
          </w:tcPr>
          <w:p w14:paraId="6A27E41A" w14:textId="4FBABEBE" w:rsidR="00C34610" w:rsidRPr="006E749E" w:rsidRDefault="00966E1E" w:rsidP="00583B60">
            <w:pPr>
              <w:pStyle w:val="Ort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</w:rPr>
              <w:t>Pforzhei</w:t>
            </w:r>
            <w:r>
              <w:rPr>
                <w:iCs/>
                <w:smallCaps w:val="0"/>
                <w:sz w:val="23"/>
                <w:szCs w:val="23"/>
              </w:rPr>
              <w:t>m, DE</w:t>
            </w:r>
          </w:p>
        </w:tc>
      </w:tr>
      <w:tr w:rsidR="006E749E" w:rsidRPr="006E749E" w14:paraId="6EDC355F" w14:textId="77777777" w:rsidTr="00E93726">
        <w:trPr>
          <w:trHeight w:val="193"/>
        </w:trPr>
        <w:tc>
          <w:tcPr>
            <w:tcW w:w="6804" w:type="dxa"/>
            <w:gridSpan w:val="8"/>
          </w:tcPr>
          <w:p w14:paraId="6766DC24" w14:textId="5519BC5B" w:rsidR="006E749E" w:rsidRPr="0067594E" w:rsidRDefault="006E749E" w:rsidP="00E93726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Altar Serve in the Herz Jesu Church</w:t>
            </w:r>
          </w:p>
        </w:tc>
        <w:tc>
          <w:tcPr>
            <w:tcW w:w="2263" w:type="dxa"/>
            <w:gridSpan w:val="3"/>
          </w:tcPr>
          <w:p w14:paraId="70184A03" w14:textId="004924E3" w:rsidR="006E749E" w:rsidRDefault="005738BA" w:rsidP="00E93726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>
              <w:rPr>
                <w:sz w:val="18"/>
                <w:lang w:val="en-US"/>
              </w:rPr>
              <w:t>9</w:t>
            </w:r>
            <w:r>
              <w:rPr>
                <w:sz w:val="18"/>
                <w:lang w:val="en-US"/>
              </w:rPr>
              <w:t xml:space="preserve">/2024 – </w:t>
            </w:r>
            <w:r>
              <w:rPr>
                <w:sz w:val="18"/>
                <w:lang w:val="en-US"/>
              </w:rPr>
              <w:t>present</w:t>
            </w:r>
          </w:p>
        </w:tc>
      </w:tr>
      <w:tr w:rsidR="006E749E" w:rsidRPr="0067594E" w14:paraId="2E143BD7" w14:textId="77777777" w:rsidTr="000F79B0">
        <w:trPr>
          <w:trHeight w:val="193"/>
        </w:trPr>
        <w:tc>
          <w:tcPr>
            <w:tcW w:w="9067" w:type="dxa"/>
            <w:gridSpan w:val="11"/>
          </w:tcPr>
          <w:p w14:paraId="0F5D4D13" w14:textId="77777777" w:rsidR="006E749E" w:rsidRDefault="006E749E" w:rsidP="00A43C1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Assisting the priest in conducting church services</w:t>
            </w:r>
          </w:p>
          <w:p w14:paraId="69063460" w14:textId="59067474" w:rsidR="006E749E" w:rsidRPr="0067594E" w:rsidRDefault="005738BA" w:rsidP="00A43C12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Supporting the coordination and execution of religious ceremonies</w:t>
            </w:r>
          </w:p>
        </w:tc>
      </w:tr>
      <w:tr w:rsidR="00966E1E" w:rsidRPr="006E749E" w14:paraId="3CBCAC25" w14:textId="77777777" w:rsidTr="000F79B0">
        <w:trPr>
          <w:trHeight w:val="340"/>
        </w:trPr>
        <w:tc>
          <w:tcPr>
            <w:tcW w:w="5523" w:type="dxa"/>
            <w:gridSpan w:val="3"/>
            <w:vAlign w:val="bottom"/>
          </w:tcPr>
          <w:p w14:paraId="158C3A8E" w14:textId="6C4CEF62" w:rsidR="00966E1E" w:rsidRDefault="00966E1E" w:rsidP="00966E1E">
            <w:pPr>
              <w:pStyle w:val="Ort"/>
              <w:jc w:val="left"/>
              <w:rPr>
                <w:b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Börsen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– Initiative Karlsruhe</w:t>
            </w:r>
          </w:p>
        </w:tc>
        <w:tc>
          <w:tcPr>
            <w:tcW w:w="3544" w:type="dxa"/>
            <w:gridSpan w:val="8"/>
            <w:vAlign w:val="bottom"/>
          </w:tcPr>
          <w:p w14:paraId="3FAF221E" w14:textId="54F72B52" w:rsidR="00966E1E" w:rsidRDefault="00966E1E" w:rsidP="00966E1E">
            <w:pPr>
              <w:pStyle w:val="O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Pforzhei</w:t>
            </w:r>
            <w:r>
              <w:rPr>
                <w:iCs/>
                <w:smallCaps w:val="0"/>
                <w:sz w:val="23"/>
                <w:szCs w:val="23"/>
              </w:rPr>
              <w:t>m, DE</w:t>
            </w:r>
          </w:p>
        </w:tc>
      </w:tr>
      <w:tr w:rsidR="00966E1E" w:rsidRPr="006E749E" w14:paraId="30A97AF1" w14:textId="77777777" w:rsidTr="00F97224">
        <w:trPr>
          <w:trHeight w:val="193"/>
        </w:trPr>
        <w:tc>
          <w:tcPr>
            <w:tcW w:w="6804" w:type="dxa"/>
            <w:gridSpan w:val="8"/>
          </w:tcPr>
          <w:p w14:paraId="360F849B" w14:textId="496475D1" w:rsidR="00966E1E" w:rsidRDefault="00484F3B" w:rsidP="00966E1E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Active Member </w:t>
            </w:r>
          </w:p>
        </w:tc>
        <w:tc>
          <w:tcPr>
            <w:tcW w:w="2263" w:type="dxa"/>
            <w:gridSpan w:val="3"/>
          </w:tcPr>
          <w:p w14:paraId="0C5EECA7" w14:textId="7B251DCC" w:rsidR="00966E1E" w:rsidRDefault="00B227C8" w:rsidP="00966E1E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11</w:t>
            </w:r>
            <w:r>
              <w:rPr>
                <w:sz w:val="18"/>
                <w:lang w:val="en-US"/>
              </w:rPr>
              <w:t>/2024 – present</w:t>
            </w:r>
          </w:p>
        </w:tc>
      </w:tr>
      <w:tr w:rsidR="00966E1E" w:rsidRPr="0067594E" w14:paraId="3D0CDB59" w14:textId="77777777" w:rsidTr="003E6A22">
        <w:trPr>
          <w:trHeight w:val="193"/>
        </w:trPr>
        <w:tc>
          <w:tcPr>
            <w:tcW w:w="9067" w:type="dxa"/>
            <w:gridSpan w:val="11"/>
          </w:tcPr>
          <w:p w14:paraId="46D38E74" w14:textId="4B543A2B" w:rsidR="00966E1E" w:rsidRDefault="00DA5550" w:rsidP="00966E1E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>Participation in financial industry excursions (e.g., European Central Banke, AMF Capital)</w:t>
            </w:r>
          </w:p>
        </w:tc>
      </w:tr>
      <w:tr w:rsidR="00484F3B" w:rsidRPr="0067594E" w14:paraId="5D6058CB" w14:textId="77777777" w:rsidTr="003E6A22">
        <w:trPr>
          <w:trHeight w:val="193"/>
        </w:trPr>
        <w:tc>
          <w:tcPr>
            <w:tcW w:w="9067" w:type="dxa"/>
            <w:gridSpan w:val="11"/>
          </w:tcPr>
          <w:p w14:paraId="1E0C6A8D" w14:textId="3776AE97" w:rsidR="00484F3B" w:rsidRDefault="00DA5550" w:rsidP="00966E1E">
            <w:pPr>
              <w:pStyle w:val="Beschreibung"/>
              <w:numPr>
                <w:ilvl w:val="0"/>
                <w:numId w:val="24"/>
              </w:numPr>
              <w:rPr>
                <w:i/>
                <w:sz w:val="18"/>
                <w:lang w:val="en-US"/>
              </w:rPr>
            </w:pPr>
            <w:r>
              <w:rPr>
                <w:i/>
                <w:sz w:val="18"/>
                <w:lang w:val="en-US"/>
              </w:rPr>
              <w:t xml:space="preserve">Engagement in discussions on financial markets and </w:t>
            </w:r>
            <w:r w:rsidR="000F79B0">
              <w:rPr>
                <w:i/>
                <w:sz w:val="18"/>
                <w:lang w:val="en-US"/>
              </w:rPr>
              <w:t>investments</w:t>
            </w:r>
            <w:r>
              <w:rPr>
                <w:i/>
                <w:sz w:val="18"/>
                <w:lang w:val="en-US"/>
              </w:rPr>
              <w:t xml:space="preserve"> </w:t>
            </w:r>
          </w:p>
        </w:tc>
      </w:tr>
      <w:tr w:rsidR="00966E1E" w:rsidRPr="009D7C49" w14:paraId="482569A2" w14:textId="77777777" w:rsidTr="006E2C9C">
        <w:trPr>
          <w:trHeight w:val="510"/>
        </w:trPr>
        <w:tc>
          <w:tcPr>
            <w:tcW w:w="9067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144582AC" w:rsidR="00966E1E" w:rsidRPr="009D7C49" w:rsidRDefault="00DA5550" w:rsidP="00966E1E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966E1E" w:rsidRPr="00D5280E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719A011" w:rsidR="00966E1E" w:rsidRPr="009D7C49" w:rsidRDefault="00966E1E" w:rsidP="00966E1E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56F605EB" w:rsidR="00966E1E" w:rsidRPr="00D5280E" w:rsidRDefault="00DA5550" w:rsidP="00966E1E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German</w:t>
            </w:r>
            <w:r w:rsidR="00966E1E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Native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966E1E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Portugiesisch (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Native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/C1), English (C1),</w:t>
            </w:r>
            <w:r w:rsidR="00966E1E"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proofErr w:type="spellStart"/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Spanish</w:t>
            </w:r>
            <w:proofErr w:type="spellEnd"/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966E1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B2</w:t>
            </w:r>
            <w:r w:rsidR="00966E1E"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>, Fr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ench</w:t>
            </w:r>
            <w:r w:rsidR="00966E1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(B1)</w:t>
            </w:r>
          </w:p>
        </w:tc>
      </w:tr>
      <w:tr w:rsidR="00966E1E" w:rsidRPr="00C63C0E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59D92FAA" w:rsidR="00966E1E" w:rsidRPr="009D7C49" w:rsidRDefault="00966E1E" w:rsidP="00966E1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Technical Skills:</w:t>
            </w:r>
          </w:p>
        </w:tc>
        <w:tc>
          <w:tcPr>
            <w:tcW w:w="7082" w:type="dxa"/>
            <w:gridSpan w:val="10"/>
            <w:vAlign w:val="bottom"/>
          </w:tcPr>
          <w:p w14:paraId="60CA2168" w14:textId="3B6EACD4" w:rsidR="00966E1E" w:rsidRPr="00665BF3" w:rsidRDefault="00966E1E" w:rsidP="00966E1E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Word, Excel, PowerPoint, Outlook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GoHighLevel</w:t>
            </w:r>
            <w:r w:rsidR="00E4166B">
              <w:rPr>
                <w:rFonts w:ascii="Georgia" w:hAnsi="Georgia" w:cs="Georgia"/>
                <w:color w:val="000000"/>
                <w:sz w:val="18"/>
                <w:lang w:val="en-US"/>
              </w:rPr>
              <w:t>, Miro</w:t>
            </w:r>
          </w:p>
        </w:tc>
      </w:tr>
      <w:tr w:rsidR="00966E1E" w:rsidRPr="00687020" w14:paraId="70CB01B0" w14:textId="77777777" w:rsidTr="005112CE">
        <w:trPr>
          <w:trHeight w:val="283"/>
        </w:trPr>
        <w:tc>
          <w:tcPr>
            <w:tcW w:w="1985" w:type="dxa"/>
          </w:tcPr>
          <w:p w14:paraId="04F58216" w14:textId="2E5DA91C" w:rsidR="00966E1E" w:rsidRPr="009D7C49" w:rsidRDefault="00966E1E" w:rsidP="00966E1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Interest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0"/>
            <w:vAlign w:val="bottom"/>
          </w:tcPr>
          <w:p w14:paraId="598C2742" w14:textId="6CDF1CBD" w:rsidR="00966E1E" w:rsidRPr="00687020" w:rsidRDefault="00966E1E" w:rsidP="00966E1E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687020">
              <w:rPr>
                <w:rFonts w:ascii="Georgia" w:hAnsi="Georgia" w:cs="Georgia"/>
                <w:color w:val="000000"/>
                <w:sz w:val="18"/>
                <w:lang w:val="en-US"/>
              </w:rPr>
              <w:t>Football (formerly played in a regional league), re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ading books on personal development</w:t>
            </w:r>
          </w:p>
        </w:tc>
      </w:tr>
      <w:tr w:rsidR="00966E1E" w:rsidRPr="00BA215A" w14:paraId="071AB173" w14:textId="77777777" w:rsidTr="002E3209">
        <w:trPr>
          <w:trHeight w:val="800"/>
        </w:trPr>
        <w:tc>
          <w:tcPr>
            <w:tcW w:w="1985" w:type="dxa"/>
            <w:vAlign w:val="bottom"/>
          </w:tcPr>
          <w:p w14:paraId="406B03AC" w14:textId="45477C9F" w:rsidR="00966E1E" w:rsidRDefault="00966E1E" w:rsidP="00966E1E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Pforzheim, 13.02.202</w:t>
            </w:r>
            <w:r w:rsidR="00DA5550">
              <w:rPr>
                <w:rFonts w:ascii="Georgia" w:hAnsi="Georgia"/>
                <w:sz w:val="18"/>
              </w:rPr>
              <w:t>5</w:t>
            </w:r>
          </w:p>
        </w:tc>
        <w:tc>
          <w:tcPr>
            <w:tcW w:w="7082" w:type="dxa"/>
            <w:gridSpan w:val="10"/>
            <w:vAlign w:val="bottom"/>
          </w:tcPr>
          <w:p w14:paraId="6478BDEA" w14:textId="427063A3" w:rsidR="00966E1E" w:rsidRPr="00C768ED" w:rsidRDefault="00966E1E" w:rsidP="00966E1E">
            <w:pPr>
              <w:jc w:val="right"/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0B63E2">
      <w:footerReference w:type="even" r:id="rId8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4E559" w14:textId="77777777" w:rsidR="00065CBC" w:rsidRDefault="00065CBC" w:rsidP="00BE053D">
      <w:pPr>
        <w:spacing w:after="0" w:line="240" w:lineRule="auto"/>
      </w:pPr>
      <w:r>
        <w:separator/>
      </w:r>
    </w:p>
  </w:endnote>
  <w:endnote w:type="continuationSeparator" w:id="0">
    <w:p w14:paraId="76988CBB" w14:textId="77777777" w:rsidR="00065CBC" w:rsidRDefault="00065CBC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F40A7" w14:textId="77777777" w:rsidR="00065CBC" w:rsidRDefault="00065CBC" w:rsidP="00BE053D">
      <w:pPr>
        <w:spacing w:after="0" w:line="240" w:lineRule="auto"/>
      </w:pPr>
      <w:r>
        <w:separator/>
      </w:r>
    </w:p>
  </w:footnote>
  <w:footnote w:type="continuationSeparator" w:id="0">
    <w:p w14:paraId="54330B12" w14:textId="77777777" w:rsidR="00065CBC" w:rsidRDefault="00065CBC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3561921">
    <w:abstractNumId w:val="14"/>
  </w:num>
  <w:num w:numId="2" w16cid:durableId="490027872">
    <w:abstractNumId w:val="17"/>
  </w:num>
  <w:num w:numId="3" w16cid:durableId="840394897">
    <w:abstractNumId w:val="19"/>
  </w:num>
  <w:num w:numId="4" w16cid:durableId="162160790">
    <w:abstractNumId w:val="0"/>
  </w:num>
  <w:num w:numId="5" w16cid:durableId="471680704">
    <w:abstractNumId w:val="1"/>
  </w:num>
  <w:num w:numId="6" w16cid:durableId="68577168">
    <w:abstractNumId w:val="2"/>
  </w:num>
  <w:num w:numId="7" w16cid:durableId="1296762365">
    <w:abstractNumId w:val="13"/>
  </w:num>
  <w:num w:numId="8" w16cid:durableId="1567297097">
    <w:abstractNumId w:val="22"/>
  </w:num>
  <w:num w:numId="9" w16cid:durableId="692148857">
    <w:abstractNumId w:val="12"/>
  </w:num>
  <w:num w:numId="10" w16cid:durableId="1290163177">
    <w:abstractNumId w:val="23"/>
  </w:num>
  <w:num w:numId="11" w16cid:durableId="716514958">
    <w:abstractNumId w:val="5"/>
  </w:num>
  <w:num w:numId="12" w16cid:durableId="1446576808">
    <w:abstractNumId w:val="6"/>
  </w:num>
  <w:num w:numId="13" w16cid:durableId="593131294">
    <w:abstractNumId w:val="8"/>
  </w:num>
  <w:num w:numId="14" w16cid:durableId="1682590143">
    <w:abstractNumId w:val="9"/>
  </w:num>
  <w:num w:numId="15" w16cid:durableId="1031103995">
    <w:abstractNumId w:val="21"/>
  </w:num>
  <w:num w:numId="16" w16cid:durableId="303782389">
    <w:abstractNumId w:val="4"/>
  </w:num>
  <w:num w:numId="17" w16cid:durableId="113986918">
    <w:abstractNumId w:val="16"/>
  </w:num>
  <w:num w:numId="18" w16cid:durableId="1885019357">
    <w:abstractNumId w:val="3"/>
  </w:num>
  <w:num w:numId="19" w16cid:durableId="1585190162">
    <w:abstractNumId w:val="18"/>
  </w:num>
  <w:num w:numId="20" w16cid:durableId="462650446">
    <w:abstractNumId w:val="10"/>
  </w:num>
  <w:num w:numId="21" w16cid:durableId="319965426">
    <w:abstractNumId w:val="11"/>
  </w:num>
  <w:num w:numId="22" w16cid:durableId="1820459708">
    <w:abstractNumId w:val="15"/>
  </w:num>
  <w:num w:numId="23" w16cid:durableId="23218485">
    <w:abstractNumId w:val="7"/>
  </w:num>
  <w:num w:numId="24" w16cid:durableId="191577786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4012"/>
    <w:rsid w:val="00026445"/>
    <w:rsid w:val="00061D33"/>
    <w:rsid w:val="00064643"/>
    <w:rsid w:val="00065CBC"/>
    <w:rsid w:val="000723F0"/>
    <w:rsid w:val="000813EE"/>
    <w:rsid w:val="00087747"/>
    <w:rsid w:val="00092A2C"/>
    <w:rsid w:val="000A1FDA"/>
    <w:rsid w:val="000A67ED"/>
    <w:rsid w:val="000B5A4C"/>
    <w:rsid w:val="000B63E2"/>
    <w:rsid w:val="000B6548"/>
    <w:rsid w:val="000D51EB"/>
    <w:rsid w:val="000D671A"/>
    <w:rsid w:val="000F32A8"/>
    <w:rsid w:val="000F5050"/>
    <w:rsid w:val="000F79B0"/>
    <w:rsid w:val="00103EC5"/>
    <w:rsid w:val="00107B79"/>
    <w:rsid w:val="00116C6E"/>
    <w:rsid w:val="00125CA6"/>
    <w:rsid w:val="00156FC9"/>
    <w:rsid w:val="00162A5A"/>
    <w:rsid w:val="00172200"/>
    <w:rsid w:val="00172867"/>
    <w:rsid w:val="00175B6D"/>
    <w:rsid w:val="001901ED"/>
    <w:rsid w:val="0019483A"/>
    <w:rsid w:val="00195594"/>
    <w:rsid w:val="001A190E"/>
    <w:rsid w:val="001A46BF"/>
    <w:rsid w:val="001A481B"/>
    <w:rsid w:val="001B0186"/>
    <w:rsid w:val="001B62CA"/>
    <w:rsid w:val="001D4DCD"/>
    <w:rsid w:val="001E4315"/>
    <w:rsid w:val="001F0D5B"/>
    <w:rsid w:val="001F4175"/>
    <w:rsid w:val="001F5AD0"/>
    <w:rsid w:val="00217690"/>
    <w:rsid w:val="00223A4D"/>
    <w:rsid w:val="0022438A"/>
    <w:rsid w:val="00232CB5"/>
    <w:rsid w:val="00234A7E"/>
    <w:rsid w:val="0024373D"/>
    <w:rsid w:val="002508C2"/>
    <w:rsid w:val="00267252"/>
    <w:rsid w:val="00282DB0"/>
    <w:rsid w:val="002B1CA3"/>
    <w:rsid w:val="002B2091"/>
    <w:rsid w:val="002C5C93"/>
    <w:rsid w:val="002C6972"/>
    <w:rsid w:val="002D2B32"/>
    <w:rsid w:val="002D4516"/>
    <w:rsid w:val="002E3209"/>
    <w:rsid w:val="002F46AD"/>
    <w:rsid w:val="002F69EA"/>
    <w:rsid w:val="002F6BC2"/>
    <w:rsid w:val="003101F0"/>
    <w:rsid w:val="00314B7A"/>
    <w:rsid w:val="00324BC5"/>
    <w:rsid w:val="00337CA5"/>
    <w:rsid w:val="00340BAB"/>
    <w:rsid w:val="003418E0"/>
    <w:rsid w:val="00343C6D"/>
    <w:rsid w:val="00347F8D"/>
    <w:rsid w:val="0036317C"/>
    <w:rsid w:val="00372F7B"/>
    <w:rsid w:val="003733E5"/>
    <w:rsid w:val="00373909"/>
    <w:rsid w:val="00384D8C"/>
    <w:rsid w:val="00386A01"/>
    <w:rsid w:val="00390EA6"/>
    <w:rsid w:val="00390F42"/>
    <w:rsid w:val="003B4E69"/>
    <w:rsid w:val="003D3E40"/>
    <w:rsid w:val="003E27C3"/>
    <w:rsid w:val="003F1830"/>
    <w:rsid w:val="003F3E3F"/>
    <w:rsid w:val="003F50A6"/>
    <w:rsid w:val="004067B8"/>
    <w:rsid w:val="004154BE"/>
    <w:rsid w:val="0042013D"/>
    <w:rsid w:val="00422F83"/>
    <w:rsid w:val="004252B3"/>
    <w:rsid w:val="00426D7E"/>
    <w:rsid w:val="00430107"/>
    <w:rsid w:val="0043430C"/>
    <w:rsid w:val="00435E6D"/>
    <w:rsid w:val="00443668"/>
    <w:rsid w:val="004506F0"/>
    <w:rsid w:val="00452BE5"/>
    <w:rsid w:val="00456B0D"/>
    <w:rsid w:val="00464A0C"/>
    <w:rsid w:val="00475C72"/>
    <w:rsid w:val="00476AF8"/>
    <w:rsid w:val="00482506"/>
    <w:rsid w:val="00484F3B"/>
    <w:rsid w:val="00484FD7"/>
    <w:rsid w:val="004929FB"/>
    <w:rsid w:val="004A54BA"/>
    <w:rsid w:val="004B2A92"/>
    <w:rsid w:val="004B6A5E"/>
    <w:rsid w:val="004D4A59"/>
    <w:rsid w:val="004D791E"/>
    <w:rsid w:val="004F007B"/>
    <w:rsid w:val="004F1EA2"/>
    <w:rsid w:val="00507EA7"/>
    <w:rsid w:val="005112CE"/>
    <w:rsid w:val="005117D5"/>
    <w:rsid w:val="00526089"/>
    <w:rsid w:val="00527A28"/>
    <w:rsid w:val="00527DCA"/>
    <w:rsid w:val="0054089E"/>
    <w:rsid w:val="005716D4"/>
    <w:rsid w:val="00571B60"/>
    <w:rsid w:val="005738BA"/>
    <w:rsid w:val="00585A4D"/>
    <w:rsid w:val="00594297"/>
    <w:rsid w:val="005A5067"/>
    <w:rsid w:val="005A55C5"/>
    <w:rsid w:val="005B7CE1"/>
    <w:rsid w:val="005C309F"/>
    <w:rsid w:val="005D2958"/>
    <w:rsid w:val="005D6329"/>
    <w:rsid w:val="005E0C2F"/>
    <w:rsid w:val="005E45F8"/>
    <w:rsid w:val="005E57F6"/>
    <w:rsid w:val="005F699B"/>
    <w:rsid w:val="006058D8"/>
    <w:rsid w:val="00610200"/>
    <w:rsid w:val="00611FCE"/>
    <w:rsid w:val="00615605"/>
    <w:rsid w:val="00622BEE"/>
    <w:rsid w:val="00623699"/>
    <w:rsid w:val="00632D5A"/>
    <w:rsid w:val="00635515"/>
    <w:rsid w:val="006546FD"/>
    <w:rsid w:val="00665BF3"/>
    <w:rsid w:val="006732D6"/>
    <w:rsid w:val="0067594E"/>
    <w:rsid w:val="006813C6"/>
    <w:rsid w:val="00687020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E527F"/>
    <w:rsid w:val="006E749E"/>
    <w:rsid w:val="006F0039"/>
    <w:rsid w:val="006F41B8"/>
    <w:rsid w:val="00702A70"/>
    <w:rsid w:val="00711CEF"/>
    <w:rsid w:val="00714484"/>
    <w:rsid w:val="00720320"/>
    <w:rsid w:val="00723643"/>
    <w:rsid w:val="00725D3C"/>
    <w:rsid w:val="00733DA1"/>
    <w:rsid w:val="00737822"/>
    <w:rsid w:val="0074111D"/>
    <w:rsid w:val="00753D4A"/>
    <w:rsid w:val="00756414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1C28"/>
    <w:rsid w:val="007C1E8F"/>
    <w:rsid w:val="007C690E"/>
    <w:rsid w:val="007C6A3C"/>
    <w:rsid w:val="007D3EB0"/>
    <w:rsid w:val="007D4BEE"/>
    <w:rsid w:val="007D5BE9"/>
    <w:rsid w:val="007F4304"/>
    <w:rsid w:val="008050E4"/>
    <w:rsid w:val="00812747"/>
    <w:rsid w:val="00820084"/>
    <w:rsid w:val="0082257D"/>
    <w:rsid w:val="00832D3E"/>
    <w:rsid w:val="00853438"/>
    <w:rsid w:val="00866846"/>
    <w:rsid w:val="00875DA9"/>
    <w:rsid w:val="00895E38"/>
    <w:rsid w:val="008A782B"/>
    <w:rsid w:val="008B0AF2"/>
    <w:rsid w:val="008B0FC0"/>
    <w:rsid w:val="008C429A"/>
    <w:rsid w:val="008E1F3D"/>
    <w:rsid w:val="00901EDD"/>
    <w:rsid w:val="009053D7"/>
    <w:rsid w:val="0091331D"/>
    <w:rsid w:val="0093223C"/>
    <w:rsid w:val="00941A87"/>
    <w:rsid w:val="009501C2"/>
    <w:rsid w:val="009668B9"/>
    <w:rsid w:val="00966E1E"/>
    <w:rsid w:val="00976577"/>
    <w:rsid w:val="009802FD"/>
    <w:rsid w:val="00996356"/>
    <w:rsid w:val="00997D9A"/>
    <w:rsid w:val="009C1702"/>
    <w:rsid w:val="009D7C49"/>
    <w:rsid w:val="009E643F"/>
    <w:rsid w:val="009E7297"/>
    <w:rsid w:val="009F104B"/>
    <w:rsid w:val="00A002E8"/>
    <w:rsid w:val="00A0257D"/>
    <w:rsid w:val="00A12EDC"/>
    <w:rsid w:val="00A26D0D"/>
    <w:rsid w:val="00A33BDE"/>
    <w:rsid w:val="00A34885"/>
    <w:rsid w:val="00A43BC1"/>
    <w:rsid w:val="00A57580"/>
    <w:rsid w:val="00A74225"/>
    <w:rsid w:val="00A936D5"/>
    <w:rsid w:val="00AA1EB0"/>
    <w:rsid w:val="00AA2DA3"/>
    <w:rsid w:val="00AA5A9C"/>
    <w:rsid w:val="00AB016A"/>
    <w:rsid w:val="00AB2A5A"/>
    <w:rsid w:val="00AD28F8"/>
    <w:rsid w:val="00AE05D7"/>
    <w:rsid w:val="00AF057D"/>
    <w:rsid w:val="00B01BB9"/>
    <w:rsid w:val="00B0230B"/>
    <w:rsid w:val="00B17D95"/>
    <w:rsid w:val="00B227C8"/>
    <w:rsid w:val="00B23509"/>
    <w:rsid w:val="00B359DB"/>
    <w:rsid w:val="00B3632B"/>
    <w:rsid w:val="00B409D8"/>
    <w:rsid w:val="00B5178D"/>
    <w:rsid w:val="00B67F1F"/>
    <w:rsid w:val="00B701D7"/>
    <w:rsid w:val="00B77409"/>
    <w:rsid w:val="00B90595"/>
    <w:rsid w:val="00BA215A"/>
    <w:rsid w:val="00BB5F09"/>
    <w:rsid w:val="00BC0D9F"/>
    <w:rsid w:val="00BC4870"/>
    <w:rsid w:val="00BD50A7"/>
    <w:rsid w:val="00BE053D"/>
    <w:rsid w:val="00BF1A7A"/>
    <w:rsid w:val="00BF1FA3"/>
    <w:rsid w:val="00C00974"/>
    <w:rsid w:val="00C018E4"/>
    <w:rsid w:val="00C03B11"/>
    <w:rsid w:val="00C066FA"/>
    <w:rsid w:val="00C17BC7"/>
    <w:rsid w:val="00C243A5"/>
    <w:rsid w:val="00C25387"/>
    <w:rsid w:val="00C3004D"/>
    <w:rsid w:val="00C34610"/>
    <w:rsid w:val="00C37D93"/>
    <w:rsid w:val="00C40201"/>
    <w:rsid w:val="00C51D55"/>
    <w:rsid w:val="00C54BE3"/>
    <w:rsid w:val="00C57F80"/>
    <w:rsid w:val="00C60017"/>
    <w:rsid w:val="00C63C0E"/>
    <w:rsid w:val="00C700C0"/>
    <w:rsid w:val="00C768ED"/>
    <w:rsid w:val="00C82A8F"/>
    <w:rsid w:val="00C85BF0"/>
    <w:rsid w:val="00C916C2"/>
    <w:rsid w:val="00C9311A"/>
    <w:rsid w:val="00C95F90"/>
    <w:rsid w:val="00C9607E"/>
    <w:rsid w:val="00CA47DE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8ED"/>
    <w:rsid w:val="00D470E4"/>
    <w:rsid w:val="00D52142"/>
    <w:rsid w:val="00D5280E"/>
    <w:rsid w:val="00D56DC3"/>
    <w:rsid w:val="00D61F14"/>
    <w:rsid w:val="00D6734E"/>
    <w:rsid w:val="00D703E8"/>
    <w:rsid w:val="00D706E5"/>
    <w:rsid w:val="00D80D6B"/>
    <w:rsid w:val="00D83740"/>
    <w:rsid w:val="00D90950"/>
    <w:rsid w:val="00D96906"/>
    <w:rsid w:val="00DA5550"/>
    <w:rsid w:val="00DA69DF"/>
    <w:rsid w:val="00DB33F8"/>
    <w:rsid w:val="00DB68E3"/>
    <w:rsid w:val="00DD2438"/>
    <w:rsid w:val="00DD38E2"/>
    <w:rsid w:val="00DE26D0"/>
    <w:rsid w:val="00E10D30"/>
    <w:rsid w:val="00E13110"/>
    <w:rsid w:val="00E24DF1"/>
    <w:rsid w:val="00E4166B"/>
    <w:rsid w:val="00E431ED"/>
    <w:rsid w:val="00E64FF5"/>
    <w:rsid w:val="00E67521"/>
    <w:rsid w:val="00E907EC"/>
    <w:rsid w:val="00E928E8"/>
    <w:rsid w:val="00EA5421"/>
    <w:rsid w:val="00EB34FC"/>
    <w:rsid w:val="00EB5816"/>
    <w:rsid w:val="00ED0EA9"/>
    <w:rsid w:val="00EF77DF"/>
    <w:rsid w:val="00F110AF"/>
    <w:rsid w:val="00F11BEF"/>
    <w:rsid w:val="00F257A7"/>
    <w:rsid w:val="00F258E7"/>
    <w:rsid w:val="00F31B84"/>
    <w:rsid w:val="00F33684"/>
    <w:rsid w:val="00F42CD5"/>
    <w:rsid w:val="00F631EC"/>
    <w:rsid w:val="00F64C22"/>
    <w:rsid w:val="00F64FA7"/>
    <w:rsid w:val="00F74D19"/>
    <w:rsid w:val="00F80053"/>
    <w:rsid w:val="00F93F0D"/>
    <w:rsid w:val="00FA02C7"/>
    <w:rsid w:val="00FA0922"/>
    <w:rsid w:val="00FA412E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1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40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2414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Marcelo Rodrigues</cp:lastModifiedBy>
  <cp:revision>2</cp:revision>
  <dcterms:created xsi:type="dcterms:W3CDTF">2025-02-13T12:56:00Z</dcterms:created>
  <dcterms:modified xsi:type="dcterms:W3CDTF">2025-02-13T12:56:00Z</dcterms:modified>
</cp:coreProperties>
</file>