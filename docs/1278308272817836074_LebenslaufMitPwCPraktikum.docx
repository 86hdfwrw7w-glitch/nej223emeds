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1"/>
        <w:gridCol w:w="420"/>
        <w:gridCol w:w="147"/>
        <w:gridCol w:w="284"/>
        <w:gridCol w:w="425"/>
        <w:gridCol w:w="142"/>
        <w:gridCol w:w="283"/>
        <w:gridCol w:w="428"/>
        <w:gridCol w:w="1132"/>
        <w:gridCol w:w="1843"/>
      </w:tblGrid>
      <w:tr w:rsidR="00E55D90" w:rsidRPr="0095200E" w14:paraId="487AC9CE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0CBC6997" w14:textId="594E52D7" w:rsidR="00E55D90" w:rsidRPr="0095200E" w:rsidRDefault="00AC6713" w:rsidP="001821C6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Nick</w:t>
            </w:r>
            <w:r w:rsidR="00E55D90"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M</w:t>
            </w: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oser</w:t>
            </w:r>
          </w:p>
          <w:p w14:paraId="2D363F9A" w14:textId="7457420D" w:rsidR="00F44F5F" w:rsidRPr="0095200E" w:rsidRDefault="00AC6713" w:rsidP="001821C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Am Zuckerberg 33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Ludwigsburg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71640</w:t>
            </w:r>
          </w:p>
          <w:p w14:paraId="135895E2" w14:textId="3AA3FD9E" w:rsidR="00F44F5F" w:rsidRPr="0095200E" w:rsidRDefault="00AC6713" w:rsidP="001821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nickmoser@gmx.net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+49(0)152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29283120</w:t>
            </w:r>
          </w:p>
        </w:tc>
      </w:tr>
      <w:tr w:rsidR="002508C2" w:rsidRPr="0095200E" w14:paraId="0FCADE56" w14:textId="77777777" w:rsidTr="001821C6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95200E" w:rsidRDefault="00F44F5F" w:rsidP="00FA24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D1492F" w:rsidRPr="0095200E" w14:paraId="7D1DEBF7" w14:textId="77777777" w:rsidTr="001831EC">
        <w:trPr>
          <w:trHeight w:val="346"/>
        </w:trPr>
        <w:tc>
          <w:tcPr>
            <w:tcW w:w="6802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25504359" w:rsidR="00D1492F" w:rsidRPr="0095200E" w:rsidRDefault="00D500F6" w:rsidP="00FA24D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Stuttgart </w:t>
            </w:r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1D3BA79D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D1492F" w:rsidRPr="0095200E" w14:paraId="61E5D482" w14:textId="77777777" w:rsidTr="001821C6">
        <w:trPr>
          <w:trHeight w:val="20"/>
        </w:trPr>
        <w:tc>
          <w:tcPr>
            <w:tcW w:w="5521" w:type="dxa"/>
            <w:gridSpan w:val="2"/>
            <w:vAlign w:val="bottom"/>
          </w:tcPr>
          <w:p w14:paraId="11CB9A0F" w14:textId="4DB63362" w:rsidR="00D1492F" w:rsidRPr="0095200E" w:rsidRDefault="00D1492F" w:rsidP="00FA24D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</w:t>
            </w:r>
            <w:r w:rsidR="00D500F6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irtschaftsinformatik (aktueller Schnitt: 1,5)</w:t>
            </w:r>
          </w:p>
        </w:tc>
        <w:tc>
          <w:tcPr>
            <w:tcW w:w="4684" w:type="dxa"/>
            <w:gridSpan w:val="8"/>
            <w:vAlign w:val="bottom"/>
          </w:tcPr>
          <w:p w14:paraId="419A9228" w14:textId="7036E633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10/2023 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>eute</w:t>
            </w:r>
          </w:p>
        </w:tc>
      </w:tr>
      <w:tr w:rsidR="0095200E" w:rsidRPr="0095200E" w14:paraId="4A5A9A42" w14:textId="77777777" w:rsidTr="00D63474">
        <w:trPr>
          <w:trHeight w:val="20"/>
        </w:trPr>
        <w:tc>
          <w:tcPr>
            <w:tcW w:w="10205" w:type="dxa"/>
            <w:gridSpan w:val="10"/>
            <w:vAlign w:val="bottom"/>
          </w:tcPr>
          <w:p w14:paraId="4431ECEA" w14:textId="01640734" w:rsidR="0095200E" w:rsidRPr="0095200E" w:rsidRDefault="0095200E" w:rsidP="001821C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Mitglied im Stuttgart Finance &amp; Business Club e.V.</w:t>
            </w:r>
          </w:p>
        </w:tc>
      </w:tr>
      <w:tr w:rsidR="009532C0" w:rsidRPr="0095200E" w14:paraId="6B19CF91" w14:textId="77777777" w:rsidTr="001831EC">
        <w:trPr>
          <w:trHeight w:val="346"/>
        </w:trPr>
        <w:tc>
          <w:tcPr>
            <w:tcW w:w="5668" w:type="dxa"/>
            <w:gridSpan w:val="3"/>
            <w:vAlign w:val="bottom"/>
          </w:tcPr>
          <w:p w14:paraId="54F7169D" w14:textId="3BF21CD9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Friedrich-Schiller-Gymnasium </w:t>
            </w:r>
          </w:p>
        </w:tc>
        <w:tc>
          <w:tcPr>
            <w:tcW w:w="4537" w:type="dxa"/>
            <w:gridSpan w:val="7"/>
            <w:vAlign w:val="bottom"/>
          </w:tcPr>
          <w:p w14:paraId="262B6DA3" w14:textId="0E56FBDC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9532C0" w:rsidRPr="0095200E" w14:paraId="263521E3" w14:textId="77777777" w:rsidTr="001821C6">
        <w:trPr>
          <w:trHeight w:val="20"/>
        </w:trPr>
        <w:tc>
          <w:tcPr>
            <w:tcW w:w="5668" w:type="dxa"/>
            <w:gridSpan w:val="3"/>
            <w:vAlign w:val="bottom"/>
          </w:tcPr>
          <w:p w14:paraId="36282A3A" w14:textId="0CA04F2A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(Note: 2,1)</w:t>
            </w:r>
          </w:p>
        </w:tc>
        <w:tc>
          <w:tcPr>
            <w:tcW w:w="4537" w:type="dxa"/>
            <w:gridSpan w:val="7"/>
            <w:vAlign w:val="bottom"/>
          </w:tcPr>
          <w:p w14:paraId="3DE8C75D" w14:textId="6C0BC9D0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09/2008 – 06/2016</w:t>
            </w:r>
          </w:p>
        </w:tc>
      </w:tr>
      <w:tr w:rsidR="009532C0" w:rsidRPr="0095200E" w14:paraId="27601A10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6ECF7248" w14:textId="38C9D568" w:rsidR="009532C0" w:rsidRPr="0095200E" w:rsidRDefault="009532C0" w:rsidP="00FA24D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Schwerpunktfächer: Mathematik (10 Punkte), Physik (10 Punkte), Wirtschaft (9 Punkte)</w:t>
            </w:r>
          </w:p>
        </w:tc>
      </w:tr>
      <w:tr w:rsidR="009532C0" w:rsidRPr="0095200E" w14:paraId="3A2665B3" w14:textId="77777777" w:rsidTr="001821C6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9532C0" w:rsidRPr="0095200E" w:rsidRDefault="009532C0" w:rsidP="00FA24D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9532C0" w:rsidRPr="0095200E" w14:paraId="01653441" w14:textId="77777777" w:rsidTr="00F25825">
        <w:trPr>
          <w:trHeight w:val="346"/>
        </w:trPr>
        <w:tc>
          <w:tcPr>
            <w:tcW w:w="6519" w:type="dxa"/>
            <w:gridSpan w:val="6"/>
            <w:vAlign w:val="bottom"/>
          </w:tcPr>
          <w:p w14:paraId="78DD7436" w14:textId="1C2A188A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PwC GmbH Wirtschaftsprüfungsgesellschaft</w:t>
            </w:r>
          </w:p>
        </w:tc>
        <w:tc>
          <w:tcPr>
            <w:tcW w:w="3686" w:type="dxa"/>
            <w:gridSpan w:val="4"/>
            <w:vAlign w:val="bottom"/>
          </w:tcPr>
          <w:p w14:paraId="62C02C02" w14:textId="39204A4B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9532C0" w:rsidRPr="0095200E" w14:paraId="2DB1C7F2" w14:textId="77777777" w:rsidTr="001821C6">
        <w:trPr>
          <w:trHeight w:val="20"/>
        </w:trPr>
        <w:tc>
          <w:tcPr>
            <w:tcW w:w="7230" w:type="dxa"/>
            <w:gridSpan w:val="8"/>
            <w:vAlign w:val="bottom"/>
          </w:tcPr>
          <w:p w14:paraId="45685D98" w14:textId="12D49A6C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</w:t>
            </w:r>
            <w:r w:rsidR="0095200E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ant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im Assurance Solutions/Audit (geplant, Vertrag bereits unterzeichnet)</w:t>
            </w:r>
          </w:p>
        </w:tc>
        <w:tc>
          <w:tcPr>
            <w:tcW w:w="2975" w:type="dxa"/>
            <w:gridSpan w:val="2"/>
            <w:vAlign w:val="bottom"/>
          </w:tcPr>
          <w:p w14:paraId="4FDB5DFE" w14:textId="17A0C46C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11/2024 – 01/2025  </w:t>
            </w:r>
          </w:p>
        </w:tc>
      </w:tr>
      <w:tr w:rsidR="0095200E" w:rsidRPr="0095200E" w14:paraId="2FE19615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716AF90F" w14:textId="17B7F496" w:rsidR="0095200E" w:rsidRPr="001821C6" w:rsidRDefault="0095200E" w:rsidP="001821C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Prüfung von Forderungen und Verbindlichkeiten bei Mandanten sowie r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egelmäßige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Reisen zum Mandanten und Teilnahme an Meetings</w:t>
            </w:r>
          </w:p>
        </w:tc>
      </w:tr>
      <w:tr w:rsidR="009532C0" w:rsidRPr="0095200E" w14:paraId="127C64E2" w14:textId="77777777" w:rsidTr="00F25825">
        <w:trPr>
          <w:trHeight w:val="346"/>
        </w:trPr>
        <w:tc>
          <w:tcPr>
            <w:tcW w:w="6519" w:type="dxa"/>
            <w:gridSpan w:val="6"/>
            <w:vAlign w:val="bottom"/>
          </w:tcPr>
          <w:p w14:paraId="38F27285" w14:textId="4B4A6ED3" w:rsidR="009532C0" w:rsidRPr="0095200E" w:rsidRDefault="009532C0" w:rsidP="00FA24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Moser Vertrieb &amp; </w:t>
            </w:r>
            <w:proofErr w:type="spellStart"/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Productions</w:t>
            </w:r>
            <w:proofErr w:type="spellEnd"/>
          </w:p>
        </w:tc>
        <w:tc>
          <w:tcPr>
            <w:tcW w:w="3686" w:type="dxa"/>
            <w:gridSpan w:val="4"/>
            <w:vAlign w:val="bottom"/>
          </w:tcPr>
          <w:p w14:paraId="4820196E" w14:textId="19CEA56C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9532C0" w:rsidRPr="0095200E" w14:paraId="335D84E9" w14:textId="77777777" w:rsidTr="001821C6">
        <w:trPr>
          <w:trHeight w:val="20"/>
        </w:trPr>
        <w:tc>
          <w:tcPr>
            <w:tcW w:w="5952" w:type="dxa"/>
            <w:gridSpan w:val="4"/>
            <w:vAlign w:val="bottom"/>
          </w:tcPr>
          <w:p w14:paraId="20B1570F" w14:textId="40E2C0C5" w:rsidR="009532C0" w:rsidRPr="0095200E" w:rsidRDefault="009532C0" w:rsidP="00FA24D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Selbständig</w:t>
            </w:r>
            <w:r w:rsidR="0095200E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Video</w:t>
            </w:r>
            <w:r w:rsidR="0095200E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editor</w:t>
            </w:r>
          </w:p>
        </w:tc>
        <w:tc>
          <w:tcPr>
            <w:tcW w:w="4253" w:type="dxa"/>
            <w:gridSpan w:val="6"/>
            <w:vAlign w:val="bottom"/>
          </w:tcPr>
          <w:p w14:paraId="0475B997" w14:textId="35553316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10/2023 –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eute</w:t>
            </w:r>
          </w:p>
        </w:tc>
      </w:tr>
      <w:tr w:rsidR="009532C0" w:rsidRPr="0095200E" w14:paraId="54C3D64C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2BE2FE22" w14:textId="165C559E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Neukundengewinnung und Kundenbetreuung durch soziale Medien und Networking-Events</w:t>
            </w:r>
          </w:p>
          <w:p w14:paraId="067405BF" w14:textId="75976508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ung 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Durchführ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ung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von Content-Strategien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 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Rechnungen und Buchführung</w:t>
            </w:r>
          </w:p>
          <w:p w14:paraId="6DD9BA0F" w14:textId="7B596EA1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Zusammenarbeit mit internen Video-Editoren 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 Kunden</w:t>
            </w:r>
          </w:p>
        </w:tc>
      </w:tr>
      <w:tr w:rsidR="009532C0" w:rsidRPr="0095200E" w14:paraId="45404236" w14:textId="77777777" w:rsidTr="00C82B34">
        <w:trPr>
          <w:trHeight w:val="346"/>
        </w:trPr>
        <w:tc>
          <w:tcPr>
            <w:tcW w:w="5521" w:type="dxa"/>
            <w:gridSpan w:val="2"/>
            <w:vAlign w:val="bottom"/>
          </w:tcPr>
          <w:p w14:paraId="3CF978EE" w14:textId="5ADE3229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MTV 1846 Ludwigsburg </w:t>
            </w:r>
            <w:proofErr w:type="spellStart"/>
            <w:r w:rsidRPr="0095200E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e.V.</w:t>
            </w:r>
            <w:proofErr w:type="spellEnd"/>
            <w:r w:rsidRPr="0095200E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4" w:type="dxa"/>
            <w:gridSpan w:val="8"/>
            <w:vAlign w:val="bottom"/>
          </w:tcPr>
          <w:p w14:paraId="49A11F72" w14:textId="74BDBEFB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95200E" w14:paraId="16C6F7AD" w14:textId="77777777" w:rsidTr="001821C6">
        <w:trPr>
          <w:trHeight w:val="20"/>
        </w:trPr>
        <w:tc>
          <w:tcPr>
            <w:tcW w:w="5521" w:type="dxa"/>
            <w:gridSpan w:val="2"/>
            <w:vAlign w:val="bottom"/>
          </w:tcPr>
          <w:p w14:paraId="5D8760E9" w14:textId="0120D24D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Übungsleiter im Studio46</w:t>
            </w:r>
          </w:p>
        </w:tc>
        <w:tc>
          <w:tcPr>
            <w:tcW w:w="4684" w:type="dxa"/>
            <w:gridSpan w:val="8"/>
            <w:vAlign w:val="bottom"/>
          </w:tcPr>
          <w:p w14:paraId="2D9DB8CA" w14:textId="74892DB7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02/2023 – 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eute</w:t>
            </w:r>
          </w:p>
        </w:tc>
      </w:tr>
      <w:tr w:rsidR="009532C0" w:rsidRPr="0095200E" w14:paraId="7660C4BA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132465C4" w14:textId="04615924" w:rsidR="009532C0" w:rsidRPr="001821C6" w:rsidRDefault="009532C0" w:rsidP="001821C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Beratung der Kunden</w:t>
            </w:r>
            <w:r w:rsidR="0095200E"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, 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Erstellung von Trainingsplänen</w:t>
            </w:r>
            <w:r w:rsidR="0095200E"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sowie </w:t>
            </w:r>
            <w:r w:rsidRPr="001821C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Kalendermanagement und Terminverwaltung </w:t>
            </w:r>
          </w:p>
        </w:tc>
      </w:tr>
      <w:tr w:rsidR="009532C0" w:rsidRPr="0095200E" w14:paraId="50AFEA03" w14:textId="77777777" w:rsidTr="00C82B34">
        <w:trPr>
          <w:trHeight w:val="346"/>
        </w:trPr>
        <w:tc>
          <w:tcPr>
            <w:tcW w:w="5521" w:type="dxa"/>
            <w:gridSpan w:val="2"/>
            <w:vAlign w:val="bottom"/>
          </w:tcPr>
          <w:p w14:paraId="42FB0D26" w14:textId="58F3B597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Porsche Digital GmbH</w:t>
            </w:r>
          </w:p>
        </w:tc>
        <w:tc>
          <w:tcPr>
            <w:tcW w:w="4684" w:type="dxa"/>
            <w:gridSpan w:val="8"/>
            <w:vAlign w:val="bottom"/>
          </w:tcPr>
          <w:p w14:paraId="11E31BD8" w14:textId="72AD3689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95200E" w14:paraId="48328CB9" w14:textId="77777777" w:rsidTr="001821C6">
        <w:trPr>
          <w:trHeight w:val="20"/>
        </w:trPr>
        <w:tc>
          <w:tcPr>
            <w:tcW w:w="6377" w:type="dxa"/>
            <w:gridSpan w:val="5"/>
            <w:vAlign w:val="bottom"/>
          </w:tcPr>
          <w:p w14:paraId="74B74B41" w14:textId="699450A6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BOGY-Praktik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>ant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 im UX/UI</w:t>
            </w:r>
          </w:p>
        </w:tc>
        <w:tc>
          <w:tcPr>
            <w:tcW w:w="3828" w:type="dxa"/>
            <w:gridSpan w:val="5"/>
            <w:vAlign w:val="bottom"/>
          </w:tcPr>
          <w:p w14:paraId="2CB21DEB" w14:textId="2DE4B39E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10/2021 – 10/2021</w:t>
            </w:r>
          </w:p>
        </w:tc>
      </w:tr>
      <w:tr w:rsidR="009532C0" w:rsidRPr="0095200E" w14:paraId="7C4155D6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40E9C5CD" w14:textId="1C4D6B22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rhalt von E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inblicke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 die Projektvielfalt eines digitalen Unternehmens</w:t>
            </w:r>
          </w:p>
          <w:p w14:paraId="3658805E" w14:textId="79E6E57D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Meetings 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sowie 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Präsentationen</w:t>
            </w:r>
          </w:p>
        </w:tc>
      </w:tr>
      <w:tr w:rsidR="009532C0" w:rsidRPr="0095200E" w14:paraId="414B4085" w14:textId="77777777" w:rsidTr="001821C6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9532C0" w:rsidRPr="0095200E" w:rsidRDefault="009532C0" w:rsidP="00FA24D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9532C0" w:rsidRPr="0095200E" w14:paraId="74251178" w14:textId="77777777" w:rsidTr="001831EC">
        <w:trPr>
          <w:trHeight w:val="346"/>
        </w:trPr>
        <w:tc>
          <w:tcPr>
            <w:tcW w:w="5521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AC2F781" w:rsidR="009532C0" w:rsidRPr="0095200E" w:rsidRDefault="009532C0" w:rsidP="00FA24D9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95200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pumpkincareers</w:t>
            </w:r>
            <w:proofErr w:type="spellEnd"/>
            <w:r w:rsidRPr="0095200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GmbH</w:t>
            </w:r>
          </w:p>
        </w:tc>
        <w:tc>
          <w:tcPr>
            <w:tcW w:w="468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510CBA50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95200E" w14:paraId="4F59C612" w14:textId="77777777" w:rsidTr="001821C6">
        <w:trPr>
          <w:trHeight w:val="20"/>
        </w:trPr>
        <w:tc>
          <w:tcPr>
            <w:tcW w:w="6802" w:type="dxa"/>
            <w:gridSpan w:val="7"/>
            <w:vAlign w:val="bottom"/>
          </w:tcPr>
          <w:p w14:paraId="32F07601" w14:textId="15F6CFEB" w:rsidR="009532C0" w:rsidRPr="0095200E" w:rsidRDefault="009532C0" w:rsidP="00FA24D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im Coaching Netzwerk einer Karriereberatung</w:t>
            </w:r>
          </w:p>
        </w:tc>
        <w:tc>
          <w:tcPr>
            <w:tcW w:w="3403" w:type="dxa"/>
            <w:gridSpan w:val="3"/>
            <w:vAlign w:val="bottom"/>
          </w:tcPr>
          <w:p w14:paraId="45DD2178" w14:textId="04C8E1BE" w:rsidR="009532C0" w:rsidRPr="0095200E" w:rsidRDefault="009532C0" w:rsidP="00FA24D9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07/2024 –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eute</w:t>
            </w:r>
          </w:p>
        </w:tc>
      </w:tr>
      <w:tr w:rsidR="009532C0" w:rsidRPr="0095200E" w14:paraId="02437711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5CB3CB25" w14:textId="437A448B" w:rsidR="009532C0" w:rsidRPr="0095200E" w:rsidRDefault="00550F7A" w:rsidP="00FA24D9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</w:t>
            </w:r>
            <w:r w:rsidR="009532C0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Weiterbildung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</w:t>
            </w:r>
            <w:r w:rsidR="009532C0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in </w:t>
            </w:r>
            <w:r w:rsidR="009532C0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MS Office </w:t>
            </w:r>
          </w:p>
          <w:p w14:paraId="68CFAD97" w14:textId="074536AA" w:rsidR="009532C0" w:rsidRPr="0095200E" w:rsidRDefault="009532C0" w:rsidP="00FA24D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Fachliche und persönliche Weiterentwicklung durch Vorbereitungskurse für den Arbeitsalltag in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der 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Unternehmensberatung,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im 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Private Equity und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im 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Investment Banking</w:t>
            </w:r>
          </w:p>
        </w:tc>
      </w:tr>
      <w:tr w:rsidR="009532C0" w:rsidRPr="0095200E" w14:paraId="35A42E32" w14:textId="77777777" w:rsidTr="00C82B34">
        <w:trPr>
          <w:trHeight w:val="346"/>
        </w:trPr>
        <w:tc>
          <w:tcPr>
            <w:tcW w:w="5101" w:type="dxa"/>
            <w:vAlign w:val="bottom"/>
          </w:tcPr>
          <w:p w14:paraId="7BC972D6" w14:textId="7E1FD151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Friedrich-Schiller-Gymnasium</w:t>
            </w:r>
          </w:p>
        </w:tc>
        <w:tc>
          <w:tcPr>
            <w:tcW w:w="5104" w:type="dxa"/>
            <w:gridSpan w:val="9"/>
            <w:vAlign w:val="bottom"/>
          </w:tcPr>
          <w:p w14:paraId="12ADEE85" w14:textId="22E0354E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95200E" w14:paraId="4C2496C0" w14:textId="77777777" w:rsidTr="001821C6">
        <w:trPr>
          <w:trHeight w:val="23"/>
        </w:trPr>
        <w:tc>
          <w:tcPr>
            <w:tcW w:w="8362" w:type="dxa"/>
            <w:gridSpan w:val="9"/>
            <w:vAlign w:val="bottom"/>
          </w:tcPr>
          <w:p w14:paraId="508D4E1F" w14:textId="582FE154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Schüler-und Klassensprecher der SMV</w:t>
            </w:r>
          </w:p>
        </w:tc>
        <w:tc>
          <w:tcPr>
            <w:tcW w:w="1843" w:type="dxa"/>
            <w:vAlign w:val="bottom"/>
          </w:tcPr>
          <w:p w14:paraId="57FAD0AE" w14:textId="10B89012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10/2015 – 10/2021</w:t>
            </w:r>
          </w:p>
        </w:tc>
      </w:tr>
      <w:tr w:rsidR="009532C0" w:rsidRPr="0095200E" w14:paraId="699887AA" w14:textId="77777777" w:rsidTr="001821C6">
        <w:trPr>
          <w:trHeight w:val="23"/>
        </w:trPr>
        <w:tc>
          <w:tcPr>
            <w:tcW w:w="10205" w:type="dxa"/>
            <w:gridSpan w:val="10"/>
            <w:vAlign w:val="bottom"/>
          </w:tcPr>
          <w:p w14:paraId="0F0D9D15" w14:textId="46FD436A" w:rsidR="009532C0" w:rsidRPr="0095200E" w:rsidRDefault="009532C0" w:rsidP="00FA24D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und Vortragen von Präsentation</w:t>
            </w:r>
            <w:r w:rsidR="00C114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en 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vor großen Menschenmengen</w:t>
            </w:r>
          </w:p>
          <w:p w14:paraId="5D8F9D75" w14:textId="41CE9BB6" w:rsidR="009532C0" w:rsidRPr="0095200E" w:rsidRDefault="009532C0" w:rsidP="001821C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Vertretung der Schülermeinung vor Lehrern und Schulleitern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 r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egelmäßige Teilnahme an Treffen und Meetings </w:t>
            </w:r>
          </w:p>
        </w:tc>
      </w:tr>
      <w:tr w:rsidR="009532C0" w:rsidRPr="0095200E" w14:paraId="482569A2" w14:textId="77777777" w:rsidTr="001821C6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95200E" w:rsidRPr="0095200E" w14:paraId="071AB173" w14:textId="77777777" w:rsidTr="001821C6">
        <w:trPr>
          <w:trHeight w:val="1020"/>
        </w:trPr>
        <w:tc>
          <w:tcPr>
            <w:tcW w:w="10205" w:type="dxa"/>
            <w:gridSpan w:val="10"/>
            <w:vAlign w:val="bottom"/>
          </w:tcPr>
          <w:tbl>
            <w:tblPr>
              <w:tblStyle w:val="Tabellenraster"/>
              <w:tblW w:w="102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7"/>
              <w:gridCol w:w="8788"/>
            </w:tblGrid>
            <w:tr w:rsidR="00F05FC0" w:rsidRPr="0095200E" w14:paraId="153BFA75" w14:textId="77777777" w:rsidTr="00F05FC0">
              <w:trPr>
                <w:trHeight w:val="340"/>
              </w:trPr>
              <w:tc>
                <w:tcPr>
                  <w:tcW w:w="1417" w:type="dxa"/>
                  <w:vAlign w:val="bottom"/>
                </w:tcPr>
                <w:p w14:paraId="0228D1F5" w14:textId="77777777" w:rsidR="00F05FC0" w:rsidRPr="0095200E" w:rsidRDefault="00F05FC0" w:rsidP="00FA24D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Sprachen:</w:t>
                  </w:r>
                </w:p>
              </w:tc>
              <w:tc>
                <w:tcPr>
                  <w:tcW w:w="8788" w:type="dxa"/>
                  <w:vAlign w:val="bottom"/>
                </w:tcPr>
                <w:p w14:paraId="730B5800" w14:textId="28C1C889" w:rsidR="00F05FC0" w:rsidRPr="0095200E" w:rsidRDefault="00F05FC0" w:rsidP="00FA24D9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Deutsch (Muttersprache), Englisch (</w:t>
                  </w:r>
                  <w:r w:rsidR="001821C6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verhandlungssicher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), Französisch (</w:t>
                  </w:r>
                  <w:r w:rsidR="001821C6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fortgeschritten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 xml:space="preserve">) </w:t>
                  </w:r>
                </w:p>
              </w:tc>
            </w:tr>
            <w:tr w:rsidR="00F05FC0" w:rsidRPr="0095200E" w14:paraId="3E801722" w14:textId="77777777" w:rsidTr="00F05FC0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390407B0" w14:textId="77777777" w:rsidR="00F05FC0" w:rsidRPr="0095200E" w:rsidRDefault="00F05FC0" w:rsidP="00FA24D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Technisch: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6AA7B2B7" w14:textId="6308607F" w:rsidR="00F05FC0" w:rsidRPr="0095200E" w:rsidRDefault="00F05FC0" w:rsidP="00FA24D9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Microsoft Office (fortgeschritten), Adobe Cloud (fortgeschritten), Programmieren in Java/Python (Grundlagen)</w:t>
                  </w:r>
                </w:p>
              </w:tc>
            </w:tr>
            <w:tr w:rsidR="00F05FC0" w:rsidRPr="0095200E" w14:paraId="1A6D463D" w14:textId="77777777" w:rsidTr="006C24D8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53044878" w14:textId="77777777" w:rsidR="00F05FC0" w:rsidRPr="0095200E" w:rsidRDefault="00F05FC0" w:rsidP="00FA24D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Interessen: 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665D0A9E" w14:textId="154947C4" w:rsidR="00F05FC0" w:rsidRPr="0095200E" w:rsidRDefault="00F05FC0" w:rsidP="00FA24D9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Basketball mit Freunden, Kamp</w:t>
                  </w:r>
                  <w:r w:rsidR="00C11479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f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sport (</w:t>
                  </w:r>
                  <w:r w:rsidR="0095200E"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sechs Jahre aktiv im Judo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), Schach, Crypto-Trading mit Futures, Videoschnitt, Lesen und regelmäßiges Weiterbilden über Investmentmöglichkeiten</w:t>
                  </w:r>
                </w:p>
              </w:tc>
            </w:tr>
          </w:tbl>
          <w:p w14:paraId="1460575A" w14:textId="77777777" w:rsidR="0095200E" w:rsidRPr="001821C6" w:rsidRDefault="0095200E" w:rsidP="00FA24D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56012110" w14:textId="77777777" w:rsidR="0095200E" w:rsidRPr="0095200E" w:rsidRDefault="0095200E" w:rsidP="00FA24D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502B44D3" w14:textId="77777777" w:rsidR="0095200E" w:rsidRPr="0095200E" w:rsidRDefault="0095200E" w:rsidP="00FA24D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55B8F166" w14:textId="77777777" w:rsidR="0095200E" w:rsidRPr="0095200E" w:rsidRDefault="0095200E" w:rsidP="00FA24D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6478BDEA" w14:textId="4C7615F0" w:rsidR="009532C0" w:rsidRPr="0095200E" w:rsidRDefault="009532C0" w:rsidP="00FA24D9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Ludwigsburg, </w:t>
            </w:r>
            <w:r w:rsidR="009E7231" w:rsidRPr="0095200E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9E7231" w:rsidRPr="0095200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512AB6" w:rsidRPr="0095200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1821C6">
      <w:footerReference w:type="even" r:id="rId8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3987EB" w14:textId="77777777" w:rsidR="000B4A49" w:rsidRDefault="000B4A49" w:rsidP="00BE053D">
      <w:pPr>
        <w:spacing w:after="0" w:line="240" w:lineRule="auto"/>
      </w:pPr>
      <w:r>
        <w:separator/>
      </w:r>
    </w:p>
  </w:endnote>
  <w:endnote w:type="continuationSeparator" w:id="0">
    <w:p w14:paraId="4B7620DB" w14:textId="77777777" w:rsidR="000B4A49" w:rsidRDefault="000B4A4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4DFFF0" w14:textId="77777777" w:rsidR="000B4A49" w:rsidRDefault="000B4A49" w:rsidP="00BE053D">
      <w:pPr>
        <w:spacing w:after="0" w:line="240" w:lineRule="auto"/>
      </w:pPr>
      <w:r>
        <w:separator/>
      </w:r>
    </w:p>
  </w:footnote>
  <w:footnote w:type="continuationSeparator" w:id="0">
    <w:p w14:paraId="496FCC4D" w14:textId="77777777" w:rsidR="000B4A49" w:rsidRDefault="000B4A4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73A49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FAD204D8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59DA8A2A"/>
    <w:lvl w:ilvl="0" w:tplc="E5709E6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78EE660"/>
    <w:lvl w:ilvl="0" w:tplc="738C2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B772EC"/>
    <w:multiLevelType w:val="hybridMultilevel"/>
    <w:tmpl w:val="23FE36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569587">
    <w:abstractNumId w:val="14"/>
  </w:num>
  <w:num w:numId="2" w16cid:durableId="1067533787">
    <w:abstractNumId w:val="17"/>
  </w:num>
  <w:num w:numId="3" w16cid:durableId="1553954613">
    <w:abstractNumId w:val="20"/>
  </w:num>
  <w:num w:numId="4" w16cid:durableId="1196390459">
    <w:abstractNumId w:val="0"/>
  </w:num>
  <w:num w:numId="5" w16cid:durableId="350617807">
    <w:abstractNumId w:val="1"/>
  </w:num>
  <w:num w:numId="6" w16cid:durableId="275647354">
    <w:abstractNumId w:val="2"/>
  </w:num>
  <w:num w:numId="7" w16cid:durableId="669941686">
    <w:abstractNumId w:val="13"/>
  </w:num>
  <w:num w:numId="8" w16cid:durableId="1528326692">
    <w:abstractNumId w:val="23"/>
  </w:num>
  <w:num w:numId="9" w16cid:durableId="1566648043">
    <w:abstractNumId w:val="12"/>
  </w:num>
  <w:num w:numId="10" w16cid:durableId="1184713502">
    <w:abstractNumId w:val="25"/>
  </w:num>
  <w:num w:numId="11" w16cid:durableId="1250313601">
    <w:abstractNumId w:val="5"/>
  </w:num>
  <w:num w:numId="12" w16cid:durableId="1700625842">
    <w:abstractNumId w:val="6"/>
  </w:num>
  <w:num w:numId="13" w16cid:durableId="1504324229">
    <w:abstractNumId w:val="8"/>
  </w:num>
  <w:num w:numId="14" w16cid:durableId="1790313813">
    <w:abstractNumId w:val="9"/>
  </w:num>
  <w:num w:numId="15" w16cid:durableId="1627813718">
    <w:abstractNumId w:val="22"/>
  </w:num>
  <w:num w:numId="16" w16cid:durableId="969047807">
    <w:abstractNumId w:val="4"/>
  </w:num>
  <w:num w:numId="17" w16cid:durableId="236137814">
    <w:abstractNumId w:val="16"/>
  </w:num>
  <w:num w:numId="18" w16cid:durableId="50813433">
    <w:abstractNumId w:val="3"/>
  </w:num>
  <w:num w:numId="19" w16cid:durableId="1035156609">
    <w:abstractNumId w:val="19"/>
  </w:num>
  <w:num w:numId="20" w16cid:durableId="715200395">
    <w:abstractNumId w:val="10"/>
  </w:num>
  <w:num w:numId="21" w16cid:durableId="1196502988">
    <w:abstractNumId w:val="11"/>
  </w:num>
  <w:num w:numId="22" w16cid:durableId="278687083">
    <w:abstractNumId w:val="15"/>
  </w:num>
  <w:num w:numId="23" w16cid:durableId="812723922">
    <w:abstractNumId w:val="7"/>
  </w:num>
  <w:num w:numId="24" w16cid:durableId="1452088773">
    <w:abstractNumId w:val="21"/>
  </w:num>
  <w:num w:numId="25" w16cid:durableId="2140537664">
    <w:abstractNumId w:val="26"/>
  </w:num>
  <w:num w:numId="26" w16cid:durableId="340208611">
    <w:abstractNumId w:val="18"/>
  </w:num>
  <w:num w:numId="27" w16cid:durableId="5883179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7B7"/>
    <w:rsid w:val="00061D33"/>
    <w:rsid w:val="00064643"/>
    <w:rsid w:val="00087747"/>
    <w:rsid w:val="00090A60"/>
    <w:rsid w:val="000A1FDA"/>
    <w:rsid w:val="000B420C"/>
    <w:rsid w:val="000B4A49"/>
    <w:rsid w:val="000B63E2"/>
    <w:rsid w:val="000B6548"/>
    <w:rsid w:val="000C25EE"/>
    <w:rsid w:val="000D671A"/>
    <w:rsid w:val="000F7D19"/>
    <w:rsid w:val="00103EC5"/>
    <w:rsid w:val="00116C6E"/>
    <w:rsid w:val="00125CA6"/>
    <w:rsid w:val="00131960"/>
    <w:rsid w:val="001415F6"/>
    <w:rsid w:val="00154A82"/>
    <w:rsid w:val="00156FC9"/>
    <w:rsid w:val="00162A5A"/>
    <w:rsid w:val="001647AB"/>
    <w:rsid w:val="00172867"/>
    <w:rsid w:val="00175B6D"/>
    <w:rsid w:val="001821C6"/>
    <w:rsid w:val="001831EC"/>
    <w:rsid w:val="001901ED"/>
    <w:rsid w:val="0019483A"/>
    <w:rsid w:val="001A46BF"/>
    <w:rsid w:val="001A481B"/>
    <w:rsid w:val="001B0186"/>
    <w:rsid w:val="001B62CA"/>
    <w:rsid w:val="001C6143"/>
    <w:rsid w:val="001D4DCD"/>
    <w:rsid w:val="001F4175"/>
    <w:rsid w:val="00223A4D"/>
    <w:rsid w:val="00232CB5"/>
    <w:rsid w:val="00234A7E"/>
    <w:rsid w:val="00235C59"/>
    <w:rsid w:val="0024373D"/>
    <w:rsid w:val="002508C2"/>
    <w:rsid w:val="0025563C"/>
    <w:rsid w:val="00267252"/>
    <w:rsid w:val="00282DB0"/>
    <w:rsid w:val="002B2091"/>
    <w:rsid w:val="002C2F97"/>
    <w:rsid w:val="002C6972"/>
    <w:rsid w:val="002D2B32"/>
    <w:rsid w:val="002D4516"/>
    <w:rsid w:val="002F46AD"/>
    <w:rsid w:val="002F7873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11197"/>
    <w:rsid w:val="00512AB6"/>
    <w:rsid w:val="00526089"/>
    <w:rsid w:val="00527A28"/>
    <w:rsid w:val="00527DCA"/>
    <w:rsid w:val="0054310B"/>
    <w:rsid w:val="00550F7A"/>
    <w:rsid w:val="005716D4"/>
    <w:rsid w:val="00571B60"/>
    <w:rsid w:val="00572876"/>
    <w:rsid w:val="00585A4D"/>
    <w:rsid w:val="00591EB0"/>
    <w:rsid w:val="005B624E"/>
    <w:rsid w:val="005D6329"/>
    <w:rsid w:val="005E57F6"/>
    <w:rsid w:val="006019FD"/>
    <w:rsid w:val="006026CB"/>
    <w:rsid w:val="006058D8"/>
    <w:rsid w:val="00610200"/>
    <w:rsid w:val="006121F6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4A22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F14EE"/>
    <w:rsid w:val="009053D7"/>
    <w:rsid w:val="00907612"/>
    <w:rsid w:val="0091331D"/>
    <w:rsid w:val="00914F8A"/>
    <w:rsid w:val="0093223C"/>
    <w:rsid w:val="00941A87"/>
    <w:rsid w:val="009501C2"/>
    <w:rsid w:val="0095200E"/>
    <w:rsid w:val="009532C0"/>
    <w:rsid w:val="009668B9"/>
    <w:rsid w:val="00976577"/>
    <w:rsid w:val="00993D40"/>
    <w:rsid w:val="00996356"/>
    <w:rsid w:val="00997D9A"/>
    <w:rsid w:val="009D7C49"/>
    <w:rsid w:val="009E7231"/>
    <w:rsid w:val="009E7297"/>
    <w:rsid w:val="00A0257D"/>
    <w:rsid w:val="00A12EDC"/>
    <w:rsid w:val="00A144E4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671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1479"/>
    <w:rsid w:val="00C25387"/>
    <w:rsid w:val="00C54BE3"/>
    <w:rsid w:val="00C57F80"/>
    <w:rsid w:val="00C768ED"/>
    <w:rsid w:val="00C82A8F"/>
    <w:rsid w:val="00C82B34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00F6"/>
    <w:rsid w:val="00D52142"/>
    <w:rsid w:val="00D5280E"/>
    <w:rsid w:val="00D61F14"/>
    <w:rsid w:val="00D70300"/>
    <w:rsid w:val="00D8037C"/>
    <w:rsid w:val="00D80D6B"/>
    <w:rsid w:val="00D85D41"/>
    <w:rsid w:val="00D90950"/>
    <w:rsid w:val="00DA69DF"/>
    <w:rsid w:val="00DB33F8"/>
    <w:rsid w:val="00DC6637"/>
    <w:rsid w:val="00DD38E2"/>
    <w:rsid w:val="00DE0DF7"/>
    <w:rsid w:val="00E00140"/>
    <w:rsid w:val="00E13110"/>
    <w:rsid w:val="00E24DF1"/>
    <w:rsid w:val="00E35378"/>
    <w:rsid w:val="00E40B9A"/>
    <w:rsid w:val="00E431ED"/>
    <w:rsid w:val="00E55D90"/>
    <w:rsid w:val="00E64FF5"/>
    <w:rsid w:val="00E907EC"/>
    <w:rsid w:val="00EA2383"/>
    <w:rsid w:val="00EA5421"/>
    <w:rsid w:val="00EB34FC"/>
    <w:rsid w:val="00EB363C"/>
    <w:rsid w:val="00EB5816"/>
    <w:rsid w:val="00ED0EA9"/>
    <w:rsid w:val="00EF77DF"/>
    <w:rsid w:val="00F05FC0"/>
    <w:rsid w:val="00F11BEF"/>
    <w:rsid w:val="00F165E1"/>
    <w:rsid w:val="00F25825"/>
    <w:rsid w:val="00F258E7"/>
    <w:rsid w:val="00F31B84"/>
    <w:rsid w:val="00F44F5F"/>
    <w:rsid w:val="00F50550"/>
    <w:rsid w:val="00F57BA5"/>
    <w:rsid w:val="00F631EC"/>
    <w:rsid w:val="00F64C22"/>
    <w:rsid w:val="00F64FA7"/>
    <w:rsid w:val="00F74D19"/>
    <w:rsid w:val="00F80053"/>
    <w:rsid w:val="00F9388F"/>
    <w:rsid w:val="00FA02C7"/>
    <w:rsid w:val="00FA24D9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532C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5200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200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200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200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20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2217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Nick Moser</cp:lastModifiedBy>
  <cp:revision>2</cp:revision>
  <cp:lastPrinted>2024-08-24T06:25:00Z</cp:lastPrinted>
  <dcterms:created xsi:type="dcterms:W3CDTF">2024-08-26T07:05:00Z</dcterms:created>
  <dcterms:modified xsi:type="dcterms:W3CDTF">2024-08-26T07:05:00Z</dcterms:modified>
</cp:coreProperties>
</file>