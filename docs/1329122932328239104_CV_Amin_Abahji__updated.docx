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ellenraster"/>
        <w:tblW w:w="10349"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844"/>
        <w:gridCol w:w="3933"/>
        <w:gridCol w:w="722"/>
        <w:gridCol w:w="482"/>
        <w:gridCol w:w="1525"/>
        <w:gridCol w:w="1843"/>
      </w:tblGrid>
      <w:tr w:rsidR="002002E6" w:rsidRPr="002002E6" w14:paraId="1918355B" w14:textId="77777777" w:rsidTr="00497611">
        <w:trPr>
          <w:trHeight w:val="20"/>
        </w:trPr>
        <w:tc>
          <w:tcPr>
            <w:tcW w:w="10349" w:type="dxa"/>
            <w:gridSpan w:val="6"/>
            <w:vAlign w:val="bottom"/>
          </w:tcPr>
          <w:p w14:paraId="68D8A2A1" w14:textId="77777777" w:rsidR="00FF575B" w:rsidRPr="002002E6" w:rsidRDefault="00FF575B" w:rsidP="00497611">
            <w:pPr>
              <w:jc w:val="center"/>
              <w:rPr>
                <w:rFonts w:ascii="Georgia" w:hAnsi="Georgia"/>
              </w:rPr>
            </w:pPr>
            <w:r w:rsidRPr="002002E6">
              <w:rPr>
                <w:rFonts w:ascii="Georgia" w:hAnsi="Georgia"/>
                <w:b/>
                <w:smallCaps/>
                <w:sz w:val="48"/>
                <w:szCs w:val="32"/>
              </w:rPr>
              <w:t>Amin Abahji</w:t>
            </w:r>
            <w:r w:rsidRPr="002002E6">
              <w:rPr>
                <w:rFonts w:ascii="Georgia" w:hAnsi="Georgia"/>
                <w:sz w:val="44"/>
                <w:szCs w:val="64"/>
              </w:rPr>
              <w:br/>
            </w:r>
            <w:r w:rsidRPr="002002E6">
              <w:rPr>
                <w:rFonts w:ascii="Georgia" w:hAnsi="Georgia"/>
                <w:sz w:val="20"/>
              </w:rPr>
              <w:t xml:space="preserve">Kreuzeckweg 10, 85757 </w:t>
            </w:r>
            <w:r w:rsidRPr="00B32919">
              <w:rPr>
                <w:rFonts w:ascii="Georgia" w:hAnsi="Georgia"/>
                <w:sz w:val="20"/>
                <w:highlight w:val="yellow"/>
              </w:rPr>
              <w:t>Karlsfeld</w:t>
            </w:r>
          </w:p>
          <w:p w14:paraId="59E3F418" w14:textId="0A1A6B3A" w:rsidR="00FF575B" w:rsidRPr="002002E6" w:rsidRDefault="00FF575B" w:rsidP="00497611">
            <w:pPr>
              <w:jc w:val="center"/>
              <w:rPr>
                <w:rFonts w:ascii="Georgia" w:hAnsi="Georgia"/>
                <w:lang w:val="de-AT"/>
              </w:rPr>
            </w:pPr>
            <w:r w:rsidRPr="002002E6">
              <w:rPr>
                <w:rFonts w:ascii="Georgia" w:hAnsi="Georgia" w:cs="Georgia"/>
                <w:color w:val="000000"/>
                <w:sz w:val="20"/>
                <w:lang w:val="de-AT"/>
              </w:rPr>
              <w:t>+49 1575 5870726 | amin_abahji</w:t>
            </w:r>
            <w:r w:rsidRPr="002002E6">
              <w:rPr>
                <w:rFonts w:ascii="Georgia" w:hAnsi="Georgia" w:cs="Georgia"/>
                <w:color w:val="000000"/>
                <w:sz w:val="20"/>
              </w:rPr>
              <w:t>@yahoo.com</w:t>
            </w:r>
            <w:r w:rsidRPr="002002E6">
              <w:rPr>
                <w:rFonts w:ascii="Georgia" w:hAnsi="Georgia" w:cs="Georgia"/>
                <w:color w:val="000000"/>
                <w:sz w:val="20"/>
                <w:lang w:val="de-AT"/>
              </w:rPr>
              <w:t xml:space="preserve"> | 19.07.2004 in </w:t>
            </w:r>
            <w:r w:rsidR="009819E9" w:rsidRPr="002002E6">
              <w:rPr>
                <w:rFonts w:ascii="Georgia" w:hAnsi="Georgia" w:cs="Georgia"/>
                <w:color w:val="000000"/>
                <w:sz w:val="20"/>
                <w:lang w:val="de-AT"/>
              </w:rPr>
              <w:t>München</w:t>
            </w:r>
          </w:p>
        </w:tc>
      </w:tr>
      <w:tr w:rsidR="00FF575B" w:rsidRPr="002002E6" w14:paraId="7D22D736" w14:textId="77777777" w:rsidTr="00497611">
        <w:trPr>
          <w:trHeight w:val="454"/>
        </w:trPr>
        <w:tc>
          <w:tcPr>
            <w:tcW w:w="10349" w:type="dxa"/>
            <w:gridSpan w:val="6"/>
            <w:tcBorders>
              <w:bottom w:val="single" w:sz="4" w:space="0" w:color="auto"/>
            </w:tcBorders>
            <w:vAlign w:val="bottom"/>
          </w:tcPr>
          <w:p w14:paraId="50C3A878" w14:textId="10E37DFF" w:rsidR="00FF575B" w:rsidRPr="002002E6" w:rsidRDefault="00FF575B" w:rsidP="002002E6">
            <w:pPr>
              <w:jc w:val="center"/>
              <w:rPr>
                <w:rFonts w:ascii="Georgia" w:hAnsi="Georgia"/>
                <w:sz w:val="28"/>
              </w:rPr>
            </w:pPr>
            <w:r w:rsidRPr="002002E6">
              <w:rPr>
                <w:rFonts w:ascii="Georgia" w:hAnsi="Georgia"/>
                <w:b/>
                <w:smallCaps/>
                <w:sz w:val="28"/>
                <w:szCs w:val="32"/>
              </w:rPr>
              <w:t>Schule &amp; Studium</w:t>
            </w:r>
          </w:p>
        </w:tc>
      </w:tr>
      <w:tr w:rsidR="00FF575B" w:rsidRPr="002002E6" w14:paraId="299C25D0" w14:textId="77777777" w:rsidTr="00497611">
        <w:trPr>
          <w:trHeight w:val="340"/>
        </w:trPr>
        <w:tc>
          <w:tcPr>
            <w:tcW w:w="6981" w:type="dxa"/>
            <w:gridSpan w:val="4"/>
            <w:tcBorders>
              <w:top w:val="single" w:sz="4" w:space="0" w:color="auto"/>
            </w:tcBorders>
            <w:vAlign w:val="bottom"/>
          </w:tcPr>
          <w:p w14:paraId="3CA727BB" w14:textId="77777777" w:rsidR="00FF575B" w:rsidRPr="002002E6" w:rsidRDefault="00FF575B" w:rsidP="002002E6">
            <w:pPr>
              <w:rPr>
                <w:rFonts w:ascii="Georgia" w:hAnsi="Georgia"/>
                <w:b/>
                <w:smallCaps/>
                <w:sz w:val="23"/>
                <w:szCs w:val="23"/>
              </w:rPr>
            </w:pPr>
            <w:r w:rsidRPr="002002E6">
              <w:rPr>
                <w:rFonts w:ascii="Georgia" w:hAnsi="Georgia"/>
                <w:b/>
                <w:smallCaps/>
                <w:sz w:val="23"/>
                <w:szCs w:val="23"/>
              </w:rPr>
              <w:t>Maastricht University</w:t>
            </w:r>
          </w:p>
        </w:tc>
        <w:tc>
          <w:tcPr>
            <w:tcW w:w="3368" w:type="dxa"/>
            <w:gridSpan w:val="2"/>
            <w:tcBorders>
              <w:top w:val="single" w:sz="4" w:space="0" w:color="auto"/>
            </w:tcBorders>
            <w:vAlign w:val="bottom"/>
          </w:tcPr>
          <w:p w14:paraId="73AC072C" w14:textId="77777777" w:rsidR="00FF575B" w:rsidRPr="002002E6" w:rsidRDefault="00FF575B" w:rsidP="002002E6">
            <w:pPr>
              <w:jc w:val="right"/>
              <w:rPr>
                <w:rFonts w:ascii="Georgia" w:hAnsi="Georgia"/>
                <w:i/>
                <w:smallCaps/>
                <w:sz w:val="23"/>
                <w:szCs w:val="23"/>
              </w:rPr>
            </w:pPr>
            <w:r w:rsidRPr="002002E6">
              <w:rPr>
                <w:rFonts w:ascii="Georgia" w:hAnsi="Georgia"/>
                <w:i/>
                <w:smallCaps/>
                <w:sz w:val="23"/>
                <w:szCs w:val="23"/>
              </w:rPr>
              <w:t>Maastricht, NL</w:t>
            </w:r>
          </w:p>
        </w:tc>
      </w:tr>
      <w:tr w:rsidR="00FF575B" w:rsidRPr="002002E6" w14:paraId="3243366B" w14:textId="77777777" w:rsidTr="003C05D7">
        <w:trPr>
          <w:trHeight w:val="20"/>
        </w:trPr>
        <w:tc>
          <w:tcPr>
            <w:tcW w:w="8506" w:type="dxa"/>
            <w:gridSpan w:val="5"/>
            <w:vAlign w:val="bottom"/>
          </w:tcPr>
          <w:p w14:paraId="666355BB" w14:textId="5625D3DD" w:rsidR="00FF575B" w:rsidRPr="002002E6" w:rsidRDefault="00FF575B" w:rsidP="002002E6">
            <w:pPr>
              <w:rPr>
                <w:rFonts w:ascii="Georgia" w:hAnsi="Georgia"/>
                <w:sz w:val="18"/>
              </w:rPr>
            </w:pPr>
            <w:r w:rsidRPr="002002E6">
              <w:rPr>
                <w:rFonts w:ascii="Georgia" w:hAnsi="Georgia"/>
                <w:sz w:val="18"/>
              </w:rPr>
              <w:t>B.Sc. in International Business (aktueller Schnitt: 8,25</w:t>
            </w:r>
            <w:r w:rsidR="00882713" w:rsidRPr="002002E6">
              <w:rPr>
                <w:rFonts w:ascii="Georgia" w:hAnsi="Georgia"/>
                <w:sz w:val="18"/>
              </w:rPr>
              <w:t xml:space="preserve"> von 10</w:t>
            </w:r>
            <w:r w:rsidR="00C24E46" w:rsidRPr="002002E6">
              <w:rPr>
                <w:rFonts w:ascii="Georgia" w:hAnsi="Georgia"/>
                <w:sz w:val="18"/>
              </w:rPr>
              <w:t>; 1o – 0, mit 10 als Bestnote)</w:t>
            </w:r>
          </w:p>
        </w:tc>
        <w:tc>
          <w:tcPr>
            <w:tcW w:w="1843" w:type="dxa"/>
            <w:vAlign w:val="bottom"/>
          </w:tcPr>
          <w:p w14:paraId="0BDCD77B" w14:textId="50BC9466" w:rsidR="00FF575B" w:rsidRPr="002002E6" w:rsidRDefault="00FF575B" w:rsidP="002002E6">
            <w:pPr>
              <w:jc w:val="right"/>
              <w:rPr>
                <w:rFonts w:ascii="Georgia" w:hAnsi="Georgia"/>
                <w:sz w:val="18"/>
              </w:rPr>
            </w:pPr>
            <w:r w:rsidRPr="002002E6">
              <w:rPr>
                <w:rFonts w:ascii="Georgia" w:hAnsi="Georgia"/>
                <w:sz w:val="18"/>
              </w:rPr>
              <w:t xml:space="preserve">09/2024 – </w:t>
            </w:r>
            <w:r w:rsidR="009819E9" w:rsidRPr="002002E6">
              <w:rPr>
                <w:rFonts w:ascii="Georgia" w:hAnsi="Georgia"/>
                <w:sz w:val="18"/>
              </w:rPr>
              <w:t>heute</w:t>
            </w:r>
          </w:p>
        </w:tc>
      </w:tr>
      <w:tr w:rsidR="00FF575B" w:rsidRPr="002002E6" w14:paraId="1A9C9CE8" w14:textId="77777777" w:rsidTr="00497611">
        <w:trPr>
          <w:trHeight w:val="624"/>
        </w:trPr>
        <w:tc>
          <w:tcPr>
            <w:tcW w:w="10349" w:type="dxa"/>
            <w:gridSpan w:val="6"/>
            <w:vAlign w:val="bottom"/>
          </w:tcPr>
          <w:p w14:paraId="0AA7FF09" w14:textId="5B30957B" w:rsidR="00FF575B" w:rsidRPr="002002E6" w:rsidRDefault="00FF575B" w:rsidP="002002E6">
            <w:pPr>
              <w:pStyle w:val="Listenabsatz"/>
              <w:numPr>
                <w:ilvl w:val="0"/>
                <w:numId w:val="2"/>
              </w:numPr>
              <w:rPr>
                <w:rFonts w:ascii="Georgia" w:hAnsi="Georgia" w:cs="Georgia"/>
                <w:i/>
                <w:iCs/>
                <w:color w:val="000000"/>
                <w:sz w:val="18"/>
                <w:lang w:val="en-US"/>
              </w:rPr>
            </w:pPr>
            <w:commentRangeStart w:id="0"/>
            <w:commentRangeStart w:id="1"/>
            <w:commentRangeStart w:id="2"/>
            <w:proofErr w:type="spellStart"/>
            <w:r w:rsidRPr="002002E6">
              <w:rPr>
                <w:rFonts w:ascii="Georgia" w:hAnsi="Georgia" w:cs="Georgia"/>
                <w:i/>
                <w:iCs/>
                <w:color w:val="000000"/>
                <w:sz w:val="18"/>
                <w:lang w:val="en-US"/>
              </w:rPr>
              <w:t>Relevante</w:t>
            </w:r>
            <w:proofErr w:type="spellEnd"/>
            <w:r w:rsidRPr="002002E6">
              <w:rPr>
                <w:rFonts w:ascii="Georgia" w:hAnsi="Georgia" w:cs="Georgia"/>
                <w:i/>
                <w:iCs/>
                <w:color w:val="000000"/>
                <w:sz w:val="18"/>
                <w:lang w:val="en-US"/>
              </w:rPr>
              <w:t xml:space="preserve"> Module</w:t>
            </w:r>
            <w:commentRangeEnd w:id="0"/>
            <w:r w:rsidR="006D4136" w:rsidRPr="002002E6">
              <w:rPr>
                <w:rStyle w:val="Kommentarzeichen"/>
                <w:rFonts w:ascii="Georgia" w:hAnsi="Georgia"/>
                <w:i/>
                <w:iCs/>
              </w:rPr>
              <w:commentReference w:id="0"/>
            </w:r>
            <w:commentRangeEnd w:id="1"/>
            <w:r w:rsidR="00C24E46" w:rsidRPr="00497611">
              <w:rPr>
                <w:rStyle w:val="Kommentarzeichen"/>
                <w:rFonts w:ascii="Georgia" w:hAnsi="Georgia"/>
              </w:rPr>
              <w:commentReference w:id="1"/>
            </w:r>
            <w:commentRangeEnd w:id="2"/>
            <w:r w:rsidR="00637732">
              <w:rPr>
                <w:rStyle w:val="Kommentarzeichen"/>
              </w:rPr>
              <w:commentReference w:id="2"/>
            </w:r>
            <w:r w:rsidRPr="002002E6">
              <w:rPr>
                <w:rFonts w:ascii="Georgia" w:hAnsi="Georgia" w:cs="Georgia"/>
                <w:i/>
                <w:iCs/>
                <w:color w:val="000000"/>
                <w:sz w:val="18"/>
                <w:lang w:val="en-US"/>
              </w:rPr>
              <w:t xml:space="preserve">: Management of </w:t>
            </w:r>
            <w:proofErr w:type="spellStart"/>
            <w:r w:rsidRPr="002002E6">
              <w:rPr>
                <w:rFonts w:ascii="Georgia" w:hAnsi="Georgia" w:cs="Georgia"/>
                <w:i/>
                <w:iCs/>
                <w:color w:val="000000"/>
                <w:sz w:val="18"/>
                <w:lang w:val="en-US"/>
              </w:rPr>
              <w:t>Organisations</w:t>
            </w:r>
            <w:proofErr w:type="spellEnd"/>
            <w:r w:rsidRPr="002002E6">
              <w:rPr>
                <w:rFonts w:ascii="Georgia" w:hAnsi="Georgia" w:cs="Georgia"/>
                <w:i/>
                <w:iCs/>
                <w:color w:val="000000"/>
                <w:sz w:val="18"/>
                <w:lang w:val="en-US"/>
              </w:rPr>
              <w:t xml:space="preserve"> and Marketing (Note: 9,5), Accounting and Financial Reporting (Note: 9</w:t>
            </w:r>
            <w:r w:rsidR="002002E6" w:rsidRPr="002002E6">
              <w:rPr>
                <w:rFonts w:ascii="Georgia" w:hAnsi="Georgia" w:cs="Georgia"/>
                <w:i/>
                <w:iCs/>
                <w:color w:val="000000"/>
                <w:sz w:val="18"/>
                <w:lang w:val="en-US"/>
              </w:rPr>
              <w:t>,0</w:t>
            </w:r>
            <w:r w:rsidRPr="002002E6">
              <w:rPr>
                <w:rFonts w:ascii="Georgia" w:hAnsi="Georgia" w:cs="Georgia"/>
                <w:i/>
                <w:iCs/>
                <w:color w:val="000000"/>
                <w:sz w:val="18"/>
                <w:lang w:val="en-US"/>
              </w:rPr>
              <w:t>), Economics and Business (</w:t>
            </w:r>
            <w:r w:rsidR="00C24E46" w:rsidRPr="002002E6">
              <w:rPr>
                <w:rFonts w:ascii="Georgia" w:hAnsi="Georgia" w:cs="Georgia"/>
                <w:i/>
                <w:iCs/>
                <w:color w:val="000000"/>
                <w:sz w:val="18"/>
                <w:lang w:val="en-US"/>
              </w:rPr>
              <w:t xml:space="preserve">Note: </w:t>
            </w:r>
            <w:r w:rsidRPr="002002E6">
              <w:rPr>
                <w:rFonts w:ascii="Georgia" w:hAnsi="Georgia" w:cs="Georgia"/>
                <w:i/>
                <w:iCs/>
                <w:color w:val="000000"/>
                <w:sz w:val="18"/>
                <w:lang w:val="en-US"/>
              </w:rPr>
              <w:t>7,5</w:t>
            </w:r>
            <w:r w:rsidR="00FA6DF6" w:rsidRPr="002002E6">
              <w:rPr>
                <w:rFonts w:ascii="Georgia" w:hAnsi="Georgia" w:cs="Georgia"/>
                <w:i/>
                <w:iCs/>
                <w:color w:val="000000"/>
                <w:sz w:val="18"/>
                <w:lang w:val="en-US"/>
              </w:rPr>
              <w:t>)</w:t>
            </w:r>
            <w:r w:rsidR="005F0B30">
              <w:rPr>
                <w:rFonts w:ascii="Georgia" w:hAnsi="Georgia" w:cs="Georgia"/>
                <w:i/>
                <w:iCs/>
                <w:color w:val="000000"/>
                <w:sz w:val="18"/>
                <w:lang w:val="en-US"/>
              </w:rPr>
              <w:t>, Quantitative Methods I (Note: 7)</w:t>
            </w:r>
          </w:p>
          <w:p w14:paraId="117B135C" w14:textId="1DF43ED5" w:rsidR="00A9412E" w:rsidRPr="00190A3D" w:rsidRDefault="006D4136" w:rsidP="002002E6">
            <w:pPr>
              <w:pStyle w:val="Listenabsatz"/>
              <w:numPr>
                <w:ilvl w:val="0"/>
                <w:numId w:val="2"/>
              </w:numPr>
              <w:rPr>
                <w:rFonts w:ascii="Georgia" w:hAnsi="Georgia" w:cs="Georgia"/>
                <w:i/>
                <w:iCs/>
                <w:color w:val="000000"/>
                <w:sz w:val="18"/>
                <w:highlight w:val="yellow"/>
              </w:rPr>
            </w:pPr>
            <w:r w:rsidRPr="00190A3D">
              <w:rPr>
                <w:rFonts w:ascii="Georgia" w:hAnsi="Georgia" w:cs="Georgia"/>
                <w:i/>
                <w:iCs/>
                <w:color w:val="000000"/>
                <w:sz w:val="18"/>
                <w:highlight w:val="yellow"/>
              </w:rPr>
              <w:t xml:space="preserve">Zukünftige </w:t>
            </w:r>
            <w:r w:rsidR="00615285" w:rsidRPr="00190A3D">
              <w:rPr>
                <w:rFonts w:ascii="Georgia" w:hAnsi="Georgia" w:cs="Georgia"/>
                <w:i/>
                <w:iCs/>
                <w:color w:val="000000"/>
                <w:sz w:val="18"/>
                <w:highlight w:val="yellow"/>
              </w:rPr>
              <w:t>relevante Module b</w:t>
            </w:r>
            <w:r w:rsidRPr="00190A3D">
              <w:rPr>
                <w:rFonts w:ascii="Georgia" w:hAnsi="Georgia" w:cs="Georgia"/>
                <w:i/>
                <w:iCs/>
                <w:color w:val="000000"/>
                <w:sz w:val="18"/>
                <w:highlight w:val="yellow"/>
              </w:rPr>
              <w:t xml:space="preserve">is zum Antritt des </w:t>
            </w:r>
            <w:r w:rsidR="00615285" w:rsidRPr="00190A3D">
              <w:rPr>
                <w:rFonts w:ascii="Georgia" w:hAnsi="Georgia" w:cs="Georgia"/>
                <w:i/>
                <w:iCs/>
                <w:color w:val="000000"/>
                <w:sz w:val="18"/>
                <w:highlight w:val="yellow"/>
              </w:rPr>
              <w:t>Praktikums</w:t>
            </w:r>
            <w:r w:rsidRPr="00190A3D">
              <w:rPr>
                <w:rFonts w:ascii="Georgia" w:hAnsi="Georgia" w:cs="Georgia"/>
                <w:i/>
                <w:iCs/>
                <w:color w:val="000000"/>
                <w:sz w:val="18"/>
                <w:highlight w:val="yellow"/>
              </w:rPr>
              <w:t>: Strategy</w:t>
            </w:r>
            <w:r w:rsidR="00EA1087" w:rsidRPr="00190A3D">
              <w:rPr>
                <w:rFonts w:ascii="Georgia" w:hAnsi="Georgia" w:cs="Georgia"/>
                <w:i/>
                <w:iCs/>
                <w:color w:val="000000"/>
                <w:sz w:val="18"/>
                <w:highlight w:val="yellow"/>
              </w:rPr>
              <w:t xml:space="preserve"> und </w:t>
            </w:r>
            <w:r w:rsidRPr="00190A3D">
              <w:rPr>
                <w:rFonts w:ascii="Georgia" w:hAnsi="Georgia" w:cs="Georgia"/>
                <w:i/>
                <w:iCs/>
                <w:color w:val="000000"/>
                <w:sz w:val="18"/>
                <w:highlight w:val="yellow"/>
              </w:rPr>
              <w:t>Finance</w:t>
            </w:r>
          </w:p>
          <w:p w14:paraId="578B6B34" w14:textId="6E93193D" w:rsidR="006479A2" w:rsidRPr="002002E6" w:rsidRDefault="00C24E46" w:rsidP="002002E6">
            <w:pPr>
              <w:pStyle w:val="Listenabsatz"/>
              <w:numPr>
                <w:ilvl w:val="0"/>
                <w:numId w:val="2"/>
              </w:numPr>
              <w:rPr>
                <w:rFonts w:ascii="Georgia" w:hAnsi="Georgia" w:cs="Georgia"/>
                <w:i/>
                <w:iCs/>
                <w:color w:val="000000"/>
                <w:sz w:val="18"/>
              </w:rPr>
            </w:pPr>
            <w:r w:rsidRPr="00190A3D">
              <w:rPr>
                <w:rFonts w:ascii="Georgia" w:hAnsi="Georgia" w:cs="Georgia"/>
                <w:i/>
                <w:iCs/>
                <w:color w:val="000000"/>
                <w:sz w:val="18"/>
                <w:highlight w:val="yellow"/>
              </w:rPr>
              <w:t xml:space="preserve">Das </w:t>
            </w:r>
            <w:r w:rsidR="006479A2" w:rsidRPr="00190A3D">
              <w:rPr>
                <w:rFonts w:ascii="Georgia" w:hAnsi="Georgia" w:cs="Georgia"/>
                <w:i/>
                <w:iCs/>
                <w:color w:val="000000"/>
                <w:sz w:val="18"/>
                <w:highlight w:val="yellow"/>
              </w:rPr>
              <w:t xml:space="preserve">Studium </w:t>
            </w:r>
            <w:r w:rsidRPr="00190A3D">
              <w:rPr>
                <w:rFonts w:ascii="Georgia" w:hAnsi="Georgia" w:cs="Georgia"/>
                <w:i/>
                <w:iCs/>
                <w:color w:val="000000"/>
                <w:sz w:val="18"/>
                <w:highlight w:val="yellow"/>
              </w:rPr>
              <w:t xml:space="preserve">wird </w:t>
            </w:r>
            <w:r w:rsidR="006479A2" w:rsidRPr="00190A3D">
              <w:rPr>
                <w:rFonts w:ascii="Georgia" w:hAnsi="Georgia" w:cs="Georgia"/>
                <w:i/>
                <w:iCs/>
                <w:color w:val="000000"/>
                <w:sz w:val="18"/>
                <w:highlight w:val="yellow"/>
              </w:rPr>
              <w:t>zu 100</w:t>
            </w:r>
            <w:r w:rsidRPr="00190A3D">
              <w:rPr>
                <w:rFonts w:ascii="Georgia" w:hAnsi="Georgia" w:cs="Georgia"/>
                <w:i/>
                <w:iCs/>
                <w:color w:val="000000"/>
                <w:sz w:val="18"/>
                <w:highlight w:val="yellow"/>
              </w:rPr>
              <w:t xml:space="preserve"> </w:t>
            </w:r>
            <w:r w:rsidR="006479A2" w:rsidRPr="00190A3D">
              <w:rPr>
                <w:rFonts w:ascii="Georgia" w:hAnsi="Georgia" w:cs="Georgia"/>
                <w:i/>
                <w:iCs/>
                <w:color w:val="000000"/>
                <w:sz w:val="18"/>
                <w:highlight w:val="yellow"/>
              </w:rPr>
              <w:t>%</w:t>
            </w:r>
            <w:r w:rsidR="00497611" w:rsidRPr="00190A3D">
              <w:rPr>
                <w:rFonts w:ascii="Georgia" w:hAnsi="Georgia" w:cs="Georgia"/>
                <w:i/>
                <w:iCs/>
                <w:color w:val="000000"/>
                <w:sz w:val="18"/>
                <w:highlight w:val="yellow"/>
              </w:rPr>
              <w:t xml:space="preserve"> </w:t>
            </w:r>
            <w:r w:rsidRPr="00190A3D">
              <w:rPr>
                <w:rFonts w:ascii="Georgia" w:hAnsi="Georgia" w:cs="Georgia"/>
                <w:i/>
                <w:iCs/>
                <w:color w:val="000000"/>
                <w:sz w:val="18"/>
                <w:highlight w:val="yellow"/>
              </w:rPr>
              <w:t>in englischer Sprache abgehalten</w:t>
            </w:r>
          </w:p>
        </w:tc>
      </w:tr>
      <w:tr w:rsidR="00FF575B" w:rsidRPr="002002E6" w14:paraId="4D702A62" w14:textId="77777777" w:rsidTr="00497611">
        <w:trPr>
          <w:trHeight w:val="340"/>
        </w:trPr>
        <w:tc>
          <w:tcPr>
            <w:tcW w:w="6981" w:type="dxa"/>
            <w:gridSpan w:val="4"/>
            <w:vAlign w:val="bottom"/>
          </w:tcPr>
          <w:p w14:paraId="053C4328" w14:textId="295732CB" w:rsidR="00FF575B" w:rsidRPr="002002E6" w:rsidRDefault="00FF575B" w:rsidP="002002E6">
            <w:pPr>
              <w:rPr>
                <w:rFonts w:ascii="Georgia" w:hAnsi="Georgia"/>
                <w:sz w:val="23"/>
                <w:szCs w:val="23"/>
              </w:rPr>
            </w:pPr>
            <w:r w:rsidRPr="002002E6">
              <w:rPr>
                <w:rFonts w:ascii="Georgia" w:hAnsi="Georgia"/>
                <w:b/>
                <w:smallCaps/>
                <w:sz w:val="23"/>
                <w:szCs w:val="23"/>
              </w:rPr>
              <w:t xml:space="preserve">Hochschule </w:t>
            </w:r>
            <w:r w:rsidR="009819E9" w:rsidRPr="002002E6">
              <w:rPr>
                <w:rFonts w:ascii="Georgia" w:hAnsi="Georgia"/>
                <w:b/>
                <w:smallCaps/>
                <w:sz w:val="23"/>
                <w:szCs w:val="23"/>
              </w:rPr>
              <w:t xml:space="preserve">für angewandte Wissenschaften </w:t>
            </w:r>
            <w:r w:rsidRPr="002002E6">
              <w:rPr>
                <w:rFonts w:ascii="Georgia" w:hAnsi="Georgia"/>
                <w:b/>
                <w:smallCaps/>
                <w:sz w:val="23"/>
                <w:szCs w:val="23"/>
              </w:rPr>
              <w:t>München</w:t>
            </w:r>
          </w:p>
        </w:tc>
        <w:tc>
          <w:tcPr>
            <w:tcW w:w="3368" w:type="dxa"/>
            <w:gridSpan w:val="2"/>
            <w:vAlign w:val="bottom"/>
          </w:tcPr>
          <w:p w14:paraId="73E904F5" w14:textId="2B9B3E28" w:rsidR="00FF575B" w:rsidRPr="002002E6" w:rsidRDefault="00D4637F" w:rsidP="002002E6">
            <w:pPr>
              <w:ind w:left="-279"/>
              <w:jc w:val="right"/>
              <w:rPr>
                <w:rFonts w:ascii="Georgia" w:hAnsi="Georgia"/>
                <w:sz w:val="23"/>
                <w:szCs w:val="23"/>
              </w:rPr>
            </w:pPr>
            <w:r w:rsidRPr="002002E6">
              <w:rPr>
                <w:rFonts w:ascii="Georgia" w:hAnsi="Georgia"/>
                <w:i/>
                <w:smallCaps/>
                <w:sz w:val="23"/>
                <w:szCs w:val="23"/>
              </w:rPr>
              <w:t>München</w:t>
            </w:r>
          </w:p>
        </w:tc>
      </w:tr>
      <w:tr w:rsidR="00FF575B" w:rsidRPr="002002E6" w14:paraId="6F870967" w14:textId="77777777" w:rsidTr="00497611">
        <w:trPr>
          <w:trHeight w:val="20"/>
        </w:trPr>
        <w:tc>
          <w:tcPr>
            <w:tcW w:w="5777" w:type="dxa"/>
            <w:gridSpan w:val="2"/>
            <w:vAlign w:val="bottom"/>
          </w:tcPr>
          <w:p w14:paraId="6316C359" w14:textId="2F3E3A2C" w:rsidR="00FF575B" w:rsidRPr="002002E6" w:rsidRDefault="00FF575B" w:rsidP="002002E6">
            <w:pPr>
              <w:rPr>
                <w:rFonts w:ascii="Georgia" w:hAnsi="Georgia"/>
                <w:sz w:val="18"/>
                <w:lang w:val="en-US"/>
              </w:rPr>
            </w:pPr>
            <w:r w:rsidRPr="002002E6">
              <w:rPr>
                <w:rFonts w:ascii="Georgia" w:hAnsi="Georgia"/>
                <w:sz w:val="18"/>
                <w:lang w:val="en-US"/>
              </w:rPr>
              <w:t xml:space="preserve">B.A. in Betriebwirtschaftslehre </w:t>
            </w:r>
          </w:p>
        </w:tc>
        <w:tc>
          <w:tcPr>
            <w:tcW w:w="4572" w:type="dxa"/>
            <w:gridSpan w:val="4"/>
            <w:vAlign w:val="bottom"/>
          </w:tcPr>
          <w:p w14:paraId="7B510DB0" w14:textId="77777777" w:rsidR="00FF575B" w:rsidRPr="002002E6" w:rsidRDefault="00FF575B" w:rsidP="002002E6">
            <w:pPr>
              <w:jc w:val="right"/>
              <w:rPr>
                <w:rFonts w:ascii="Georgia" w:hAnsi="Georgia"/>
                <w:sz w:val="18"/>
                <w:lang w:val="en-US"/>
              </w:rPr>
            </w:pPr>
            <w:r w:rsidRPr="002002E6">
              <w:rPr>
                <w:rFonts w:ascii="Georgia" w:hAnsi="Georgia"/>
                <w:sz w:val="18"/>
              </w:rPr>
              <w:t>10/2023 – 03/2024</w:t>
            </w:r>
          </w:p>
        </w:tc>
      </w:tr>
      <w:tr w:rsidR="00FF575B" w:rsidRPr="00497611" w14:paraId="2492E10C" w14:textId="77777777" w:rsidTr="00497611">
        <w:trPr>
          <w:trHeight w:val="20"/>
        </w:trPr>
        <w:tc>
          <w:tcPr>
            <w:tcW w:w="10349" w:type="dxa"/>
            <w:gridSpan w:val="6"/>
            <w:vAlign w:val="bottom"/>
          </w:tcPr>
          <w:p w14:paraId="2A80A6FC" w14:textId="11444E18" w:rsidR="00FF575B" w:rsidRPr="00190A3D" w:rsidRDefault="00B5127E" w:rsidP="002002E6">
            <w:pPr>
              <w:pStyle w:val="Listenabsatz"/>
              <w:numPr>
                <w:ilvl w:val="0"/>
                <w:numId w:val="2"/>
              </w:numPr>
              <w:rPr>
                <w:rFonts w:ascii="Georgia" w:hAnsi="Georgia"/>
                <w:i/>
                <w:iCs/>
                <w:sz w:val="18"/>
                <w:highlight w:val="yellow"/>
                <w:lang w:val="de-AT"/>
              </w:rPr>
            </w:pPr>
            <w:r w:rsidRPr="00190A3D">
              <w:rPr>
                <w:rFonts w:ascii="Georgia" w:hAnsi="Georgia"/>
                <w:i/>
                <w:iCs/>
                <w:sz w:val="18"/>
                <w:highlight w:val="yellow"/>
              </w:rPr>
              <w:t>Studi</w:t>
            </w:r>
            <w:r w:rsidR="00C24E46" w:rsidRPr="00190A3D">
              <w:rPr>
                <w:rFonts w:ascii="Georgia" w:hAnsi="Georgia"/>
                <w:i/>
                <w:iCs/>
                <w:sz w:val="18"/>
                <w:highlight w:val="yellow"/>
              </w:rPr>
              <w:t>enwechsel</w:t>
            </w:r>
            <w:r w:rsidRPr="00190A3D">
              <w:rPr>
                <w:rFonts w:ascii="Georgia" w:hAnsi="Georgia"/>
                <w:i/>
                <w:iCs/>
                <w:sz w:val="18"/>
                <w:highlight w:val="yellow"/>
              </w:rPr>
              <w:t xml:space="preserve"> nach dem ersten Semester</w:t>
            </w:r>
          </w:p>
        </w:tc>
      </w:tr>
      <w:tr w:rsidR="00FF575B" w:rsidRPr="002002E6" w14:paraId="3466F08E" w14:textId="77777777" w:rsidTr="00497611">
        <w:trPr>
          <w:trHeight w:val="340"/>
        </w:trPr>
        <w:tc>
          <w:tcPr>
            <w:tcW w:w="6499" w:type="dxa"/>
            <w:gridSpan w:val="3"/>
            <w:vAlign w:val="bottom"/>
          </w:tcPr>
          <w:p w14:paraId="31D0587C" w14:textId="77777777" w:rsidR="00FF575B" w:rsidRPr="002002E6" w:rsidRDefault="00FF575B" w:rsidP="002002E6">
            <w:pPr>
              <w:rPr>
                <w:rFonts w:ascii="Georgia" w:hAnsi="Georgia"/>
                <w:sz w:val="18"/>
                <w:lang w:val="en-US"/>
              </w:rPr>
            </w:pPr>
            <w:r w:rsidRPr="002002E6">
              <w:rPr>
                <w:rFonts w:ascii="Georgia" w:hAnsi="Georgia"/>
                <w:b/>
                <w:smallCaps/>
                <w:sz w:val="23"/>
                <w:szCs w:val="23"/>
              </w:rPr>
              <w:t>Ignaz-Taschner-Gymnasium</w:t>
            </w:r>
          </w:p>
        </w:tc>
        <w:tc>
          <w:tcPr>
            <w:tcW w:w="3850" w:type="dxa"/>
            <w:gridSpan w:val="3"/>
            <w:vAlign w:val="bottom"/>
          </w:tcPr>
          <w:p w14:paraId="20DF5FB2" w14:textId="45982129" w:rsidR="00FF575B" w:rsidRPr="002002E6" w:rsidRDefault="00FF575B" w:rsidP="002002E6">
            <w:pPr>
              <w:jc w:val="right"/>
              <w:rPr>
                <w:rFonts w:ascii="Georgia" w:hAnsi="Georgia"/>
                <w:sz w:val="18"/>
              </w:rPr>
            </w:pPr>
            <w:r w:rsidRPr="002002E6">
              <w:rPr>
                <w:rFonts w:ascii="Georgia" w:hAnsi="Georgia"/>
                <w:i/>
                <w:smallCaps/>
                <w:sz w:val="23"/>
                <w:szCs w:val="23"/>
              </w:rPr>
              <w:t>Dachau</w:t>
            </w:r>
          </w:p>
        </w:tc>
      </w:tr>
      <w:tr w:rsidR="00FF575B" w:rsidRPr="002002E6" w14:paraId="72ABDF98" w14:textId="77777777" w:rsidTr="00497611">
        <w:trPr>
          <w:trHeight w:val="20"/>
        </w:trPr>
        <w:tc>
          <w:tcPr>
            <w:tcW w:w="6499" w:type="dxa"/>
            <w:gridSpan w:val="3"/>
            <w:vAlign w:val="bottom"/>
          </w:tcPr>
          <w:p w14:paraId="6C273699" w14:textId="33B6E50B" w:rsidR="00FF575B" w:rsidRPr="002002E6" w:rsidRDefault="00FF575B" w:rsidP="002002E6">
            <w:pPr>
              <w:rPr>
                <w:rFonts w:ascii="Georgia" w:hAnsi="Georgia"/>
                <w:sz w:val="18"/>
                <w:lang w:val="de-AT"/>
              </w:rPr>
            </w:pPr>
            <w:r w:rsidRPr="002002E6">
              <w:rPr>
                <w:rFonts w:ascii="Georgia" w:hAnsi="Georgia"/>
                <w:sz w:val="18"/>
                <w:lang w:val="de-AT"/>
              </w:rPr>
              <w:t>Allgemeine Hochschulreife (Note</w:t>
            </w:r>
            <w:r w:rsidR="002002E6" w:rsidRPr="002002E6">
              <w:rPr>
                <w:rFonts w:ascii="Georgia" w:hAnsi="Georgia"/>
                <w:sz w:val="18"/>
                <w:lang w:val="de-AT"/>
              </w:rPr>
              <w:t>:</w:t>
            </w:r>
            <w:r w:rsidRPr="002002E6">
              <w:rPr>
                <w:rFonts w:ascii="Georgia" w:hAnsi="Georgia"/>
                <w:sz w:val="18"/>
                <w:lang w:val="de-AT"/>
              </w:rPr>
              <w:t xml:space="preserve"> 2,2)</w:t>
            </w:r>
          </w:p>
        </w:tc>
        <w:tc>
          <w:tcPr>
            <w:tcW w:w="3850" w:type="dxa"/>
            <w:gridSpan w:val="3"/>
            <w:vAlign w:val="bottom"/>
          </w:tcPr>
          <w:p w14:paraId="37668292" w14:textId="77777777" w:rsidR="00FF575B" w:rsidRPr="002002E6" w:rsidRDefault="00FF575B" w:rsidP="002002E6">
            <w:pPr>
              <w:jc w:val="right"/>
              <w:rPr>
                <w:rFonts w:ascii="Georgia" w:hAnsi="Georgia"/>
                <w:sz w:val="18"/>
              </w:rPr>
            </w:pPr>
            <w:r w:rsidRPr="002002E6">
              <w:rPr>
                <w:rFonts w:ascii="Georgia" w:hAnsi="Georgia"/>
                <w:sz w:val="18"/>
              </w:rPr>
              <w:t>09/2014 – 06/2023</w:t>
            </w:r>
          </w:p>
        </w:tc>
      </w:tr>
      <w:tr w:rsidR="00FF575B" w:rsidRPr="002002E6" w14:paraId="15774C49" w14:textId="77777777" w:rsidTr="00497611">
        <w:trPr>
          <w:trHeight w:val="20"/>
        </w:trPr>
        <w:tc>
          <w:tcPr>
            <w:tcW w:w="10349" w:type="dxa"/>
            <w:gridSpan w:val="6"/>
            <w:vAlign w:val="bottom"/>
          </w:tcPr>
          <w:p w14:paraId="156375BD" w14:textId="0542B8C4" w:rsidR="00FF575B" w:rsidRPr="002002E6" w:rsidRDefault="00773058" w:rsidP="002002E6">
            <w:pPr>
              <w:pStyle w:val="Listenabsatz"/>
              <w:numPr>
                <w:ilvl w:val="0"/>
                <w:numId w:val="2"/>
              </w:numPr>
              <w:rPr>
                <w:rFonts w:ascii="Georgia" w:hAnsi="Georgia"/>
                <w:i/>
                <w:iCs/>
                <w:sz w:val="18"/>
                <w:lang w:val="en-US"/>
              </w:rPr>
            </w:pPr>
            <w:r w:rsidRPr="002002E6">
              <w:rPr>
                <w:rFonts w:ascii="Georgia" w:hAnsi="Georgia"/>
                <w:i/>
                <w:iCs/>
                <w:sz w:val="18"/>
                <w:lang w:val="en-US"/>
              </w:rPr>
              <w:t>Spezialisierung im Wirtschaftszweig</w:t>
            </w:r>
          </w:p>
          <w:p w14:paraId="23A89227" w14:textId="42CF75FE" w:rsidR="00FF575B" w:rsidRPr="002002E6" w:rsidRDefault="006210BF" w:rsidP="002002E6">
            <w:pPr>
              <w:pStyle w:val="Listenabsatz"/>
              <w:numPr>
                <w:ilvl w:val="0"/>
                <w:numId w:val="2"/>
              </w:numPr>
              <w:rPr>
                <w:rFonts w:ascii="Georgia" w:hAnsi="Georgia"/>
                <w:i/>
                <w:iCs/>
                <w:sz w:val="18"/>
              </w:rPr>
            </w:pPr>
            <w:r w:rsidRPr="002002E6">
              <w:rPr>
                <w:rFonts w:ascii="Georgia" w:hAnsi="Georgia"/>
                <w:i/>
                <w:iCs/>
                <w:sz w:val="18"/>
              </w:rPr>
              <w:t>Schwerpunktfächer: Mathematik (10 Punkte), Wirtschaft &amp; Recht (12 Punkte), Geschichte (10 Punkte)</w:t>
            </w:r>
          </w:p>
          <w:p w14:paraId="14FBA861" w14:textId="32904964" w:rsidR="00FF575B" w:rsidRPr="002002E6" w:rsidRDefault="006210BF" w:rsidP="002002E6">
            <w:pPr>
              <w:pStyle w:val="Listenabsatz"/>
              <w:numPr>
                <w:ilvl w:val="0"/>
                <w:numId w:val="2"/>
              </w:numPr>
              <w:rPr>
                <w:rFonts w:ascii="Georgia" w:hAnsi="Georgia"/>
                <w:i/>
                <w:iCs/>
                <w:sz w:val="18"/>
              </w:rPr>
            </w:pPr>
            <w:r w:rsidRPr="002002E6">
              <w:rPr>
                <w:rFonts w:ascii="Georgia" w:hAnsi="Georgia"/>
                <w:i/>
                <w:iCs/>
                <w:sz w:val="18"/>
              </w:rPr>
              <w:t>Mitglied des Technik-Teams (Schüler mit Verantwortung</w:t>
            </w:r>
            <w:r w:rsidR="00FF575B" w:rsidRPr="002002E6">
              <w:rPr>
                <w:rFonts w:ascii="Georgia" w:hAnsi="Georgia"/>
                <w:i/>
                <w:iCs/>
                <w:sz w:val="18"/>
              </w:rPr>
              <w:t>)</w:t>
            </w:r>
          </w:p>
        </w:tc>
      </w:tr>
      <w:tr w:rsidR="00FF575B" w:rsidRPr="002002E6" w14:paraId="17856284" w14:textId="77777777" w:rsidTr="00497611">
        <w:trPr>
          <w:trHeight w:val="454"/>
        </w:trPr>
        <w:tc>
          <w:tcPr>
            <w:tcW w:w="10349" w:type="dxa"/>
            <w:gridSpan w:val="6"/>
            <w:tcBorders>
              <w:bottom w:val="single" w:sz="4" w:space="0" w:color="auto"/>
            </w:tcBorders>
            <w:vAlign w:val="bottom"/>
          </w:tcPr>
          <w:p w14:paraId="1CB64518" w14:textId="5BD816F0" w:rsidR="00FF575B" w:rsidRPr="002002E6" w:rsidRDefault="006210BF" w:rsidP="002002E6">
            <w:pPr>
              <w:pStyle w:val="BERSCHRIFT"/>
              <w:jc w:val="center"/>
              <w:rPr>
                <w:sz w:val="28"/>
              </w:rPr>
            </w:pPr>
            <w:r w:rsidRPr="002002E6">
              <w:rPr>
                <w:sz w:val="28"/>
              </w:rPr>
              <w:t>Praxiserfahrungen</w:t>
            </w:r>
          </w:p>
        </w:tc>
      </w:tr>
      <w:tr w:rsidR="00317670" w:rsidRPr="002002E6" w14:paraId="0EF75BFA" w14:textId="77777777" w:rsidTr="00497611">
        <w:trPr>
          <w:trHeight w:val="340"/>
        </w:trPr>
        <w:tc>
          <w:tcPr>
            <w:tcW w:w="6981" w:type="dxa"/>
            <w:gridSpan w:val="4"/>
            <w:tcBorders>
              <w:top w:val="single" w:sz="4" w:space="0" w:color="auto"/>
            </w:tcBorders>
            <w:vAlign w:val="bottom"/>
          </w:tcPr>
          <w:p w14:paraId="73212FA7" w14:textId="4CF02C22" w:rsidR="00317670" w:rsidRPr="002002E6" w:rsidRDefault="00317670" w:rsidP="002002E6">
            <w:pPr>
              <w:rPr>
                <w:rFonts w:ascii="Georgia" w:hAnsi="Georgia"/>
                <w:sz w:val="23"/>
                <w:szCs w:val="23"/>
              </w:rPr>
            </w:pPr>
            <w:r w:rsidRPr="002002E6">
              <w:rPr>
                <w:rFonts w:ascii="Georgia" w:hAnsi="Georgia"/>
                <w:b/>
                <w:smallCaps/>
                <w:sz w:val="23"/>
                <w:szCs w:val="23"/>
              </w:rPr>
              <w:t>BDO AG Wirtschaftsprüfungsgesellschaft</w:t>
            </w:r>
          </w:p>
        </w:tc>
        <w:tc>
          <w:tcPr>
            <w:tcW w:w="3368" w:type="dxa"/>
            <w:gridSpan w:val="2"/>
            <w:tcBorders>
              <w:top w:val="single" w:sz="4" w:space="0" w:color="auto"/>
            </w:tcBorders>
            <w:vAlign w:val="bottom"/>
          </w:tcPr>
          <w:p w14:paraId="5B2E015E" w14:textId="09EABC59" w:rsidR="00317670" w:rsidRPr="002002E6" w:rsidRDefault="00317670" w:rsidP="002002E6">
            <w:pPr>
              <w:jc w:val="right"/>
              <w:rPr>
                <w:rFonts w:ascii="Georgia" w:hAnsi="Georgia"/>
                <w:i/>
                <w:smallCaps/>
                <w:sz w:val="23"/>
                <w:szCs w:val="23"/>
              </w:rPr>
            </w:pPr>
            <w:r w:rsidRPr="002002E6">
              <w:rPr>
                <w:rFonts w:ascii="Georgia" w:hAnsi="Georgia"/>
                <w:i/>
                <w:smallCaps/>
                <w:sz w:val="23"/>
                <w:szCs w:val="23"/>
              </w:rPr>
              <w:t>München</w:t>
            </w:r>
          </w:p>
        </w:tc>
      </w:tr>
      <w:tr w:rsidR="00FF575B" w:rsidRPr="002002E6" w14:paraId="394D0D18" w14:textId="77777777" w:rsidTr="00497611">
        <w:trPr>
          <w:trHeight w:val="170"/>
        </w:trPr>
        <w:tc>
          <w:tcPr>
            <w:tcW w:w="6499" w:type="dxa"/>
            <w:gridSpan w:val="3"/>
          </w:tcPr>
          <w:p w14:paraId="42903DB8" w14:textId="0CE90286" w:rsidR="00FF575B" w:rsidRPr="00190A3D" w:rsidRDefault="006210BF" w:rsidP="002002E6">
            <w:pPr>
              <w:rPr>
                <w:rFonts w:ascii="Georgia" w:hAnsi="Georgia"/>
                <w:sz w:val="18"/>
                <w:highlight w:val="yellow"/>
              </w:rPr>
            </w:pPr>
            <w:r w:rsidRPr="00190A3D">
              <w:rPr>
                <w:rFonts w:ascii="Georgia" w:hAnsi="Georgia"/>
                <w:sz w:val="18"/>
                <w:highlight w:val="yellow"/>
              </w:rPr>
              <w:t>Praktikant i</w:t>
            </w:r>
            <w:r w:rsidR="00C24E46" w:rsidRPr="00190A3D">
              <w:rPr>
                <w:rFonts w:ascii="Georgia" w:hAnsi="Georgia"/>
                <w:sz w:val="18"/>
                <w:highlight w:val="yellow"/>
              </w:rPr>
              <w:t>m</w:t>
            </w:r>
            <w:r w:rsidRPr="00190A3D">
              <w:rPr>
                <w:rFonts w:ascii="Georgia" w:hAnsi="Georgia"/>
                <w:sz w:val="18"/>
                <w:highlight w:val="yellow"/>
              </w:rPr>
              <w:t xml:space="preserve"> </w:t>
            </w:r>
            <w:r w:rsidR="00FF575B" w:rsidRPr="00190A3D">
              <w:rPr>
                <w:rFonts w:ascii="Georgia" w:hAnsi="Georgia"/>
                <w:sz w:val="18"/>
                <w:highlight w:val="yellow"/>
              </w:rPr>
              <w:t xml:space="preserve">Audit &amp; Assurance </w:t>
            </w:r>
            <w:r w:rsidRPr="00190A3D">
              <w:rPr>
                <w:rFonts w:ascii="Georgia" w:hAnsi="Georgia"/>
                <w:sz w:val="18"/>
                <w:highlight w:val="yellow"/>
              </w:rPr>
              <w:t>/ Wirtschaftsprüfung</w:t>
            </w:r>
          </w:p>
        </w:tc>
        <w:tc>
          <w:tcPr>
            <w:tcW w:w="3850" w:type="dxa"/>
            <w:gridSpan w:val="3"/>
          </w:tcPr>
          <w:p w14:paraId="329C82A7" w14:textId="77777777" w:rsidR="00FF575B" w:rsidRPr="002002E6" w:rsidRDefault="00FF575B" w:rsidP="002002E6">
            <w:pPr>
              <w:jc w:val="right"/>
              <w:rPr>
                <w:rFonts w:ascii="Georgia" w:hAnsi="Georgia"/>
                <w:sz w:val="18"/>
                <w:lang w:val="en-US"/>
              </w:rPr>
            </w:pPr>
            <w:r w:rsidRPr="002002E6">
              <w:rPr>
                <w:rFonts w:ascii="Georgia" w:hAnsi="Georgia"/>
                <w:sz w:val="18"/>
                <w:lang w:val="en-US"/>
              </w:rPr>
              <w:t>04/2024 – 06/2024</w:t>
            </w:r>
          </w:p>
        </w:tc>
      </w:tr>
      <w:tr w:rsidR="00FF575B" w:rsidRPr="002002E6" w14:paraId="70130EF9" w14:textId="77777777" w:rsidTr="00497611">
        <w:trPr>
          <w:trHeight w:val="1417"/>
        </w:trPr>
        <w:tc>
          <w:tcPr>
            <w:tcW w:w="10349" w:type="dxa"/>
            <w:gridSpan w:val="6"/>
          </w:tcPr>
          <w:p w14:paraId="246BCC90" w14:textId="2D0BC65A" w:rsidR="00A5002A" w:rsidRPr="002002E6" w:rsidRDefault="00A5002A" w:rsidP="002002E6">
            <w:pPr>
              <w:pStyle w:val="Bullets"/>
              <w:rPr>
                <w:sz w:val="18"/>
              </w:rPr>
            </w:pPr>
            <w:r w:rsidRPr="002002E6">
              <w:rPr>
                <w:sz w:val="18"/>
              </w:rPr>
              <w:t>Selbs</w:t>
            </w:r>
            <w:r w:rsidR="00C24E46" w:rsidRPr="002002E6">
              <w:rPr>
                <w:sz w:val="18"/>
              </w:rPr>
              <w:t>t</w:t>
            </w:r>
            <w:r w:rsidRPr="002002E6">
              <w:rPr>
                <w:sz w:val="18"/>
              </w:rPr>
              <w:t>ständige</w:t>
            </w:r>
            <w:r w:rsidR="006479A2" w:rsidRPr="002002E6">
              <w:rPr>
                <w:sz w:val="18"/>
              </w:rPr>
              <w:t xml:space="preserve"> </w:t>
            </w:r>
            <w:r w:rsidRPr="002002E6">
              <w:rPr>
                <w:sz w:val="18"/>
              </w:rPr>
              <w:t xml:space="preserve">Prüfung einzelner </w:t>
            </w:r>
            <w:r w:rsidR="00A9412E" w:rsidRPr="002002E6">
              <w:rPr>
                <w:sz w:val="18"/>
              </w:rPr>
              <w:t>Bilanz- und GuV-Posten</w:t>
            </w:r>
            <w:r w:rsidR="005F0B30">
              <w:rPr>
                <w:sz w:val="18"/>
              </w:rPr>
              <w:t xml:space="preserve">, </w:t>
            </w:r>
            <w:r w:rsidRPr="002002E6">
              <w:rPr>
                <w:sz w:val="18"/>
              </w:rPr>
              <w:t>Lageberichten</w:t>
            </w:r>
            <w:r w:rsidR="005F0B30">
              <w:rPr>
                <w:sz w:val="18"/>
              </w:rPr>
              <w:t xml:space="preserve">, </w:t>
            </w:r>
            <w:r w:rsidRPr="002002E6">
              <w:rPr>
                <w:sz w:val="18"/>
              </w:rPr>
              <w:t>Anhängen</w:t>
            </w:r>
            <w:r w:rsidR="005F0B30">
              <w:rPr>
                <w:sz w:val="18"/>
              </w:rPr>
              <w:t xml:space="preserve"> sowie </w:t>
            </w:r>
            <w:r w:rsidR="00D377C2" w:rsidRPr="002002E6">
              <w:rPr>
                <w:sz w:val="18"/>
              </w:rPr>
              <w:t xml:space="preserve">Financial Covenants </w:t>
            </w:r>
            <w:r w:rsidR="00C24E46" w:rsidRPr="002002E6">
              <w:rPr>
                <w:sz w:val="18"/>
              </w:rPr>
              <w:t xml:space="preserve">und </w:t>
            </w:r>
            <w:r w:rsidR="00D377C2" w:rsidRPr="002002E6">
              <w:rPr>
                <w:sz w:val="18"/>
              </w:rPr>
              <w:t>Abgleich</w:t>
            </w:r>
            <w:r w:rsidR="002002E6" w:rsidRPr="002002E6">
              <w:rPr>
                <w:sz w:val="18"/>
              </w:rPr>
              <w:t>ung</w:t>
            </w:r>
            <w:r w:rsidR="00D377C2" w:rsidRPr="002002E6">
              <w:rPr>
                <w:sz w:val="18"/>
              </w:rPr>
              <w:t xml:space="preserve"> von Haupt- und Nebenbüchern</w:t>
            </w:r>
          </w:p>
          <w:p w14:paraId="75B24C83" w14:textId="1CE3ECE1" w:rsidR="00FF575B" w:rsidRPr="002002E6" w:rsidRDefault="00BA1B27" w:rsidP="002002E6">
            <w:pPr>
              <w:pStyle w:val="Bullets"/>
              <w:rPr>
                <w:sz w:val="18"/>
              </w:rPr>
            </w:pPr>
            <w:r w:rsidRPr="002002E6">
              <w:rPr>
                <w:sz w:val="18"/>
              </w:rPr>
              <w:t>Verfassung</w:t>
            </w:r>
            <w:r w:rsidR="00A9412E" w:rsidRPr="002002E6">
              <w:rPr>
                <w:sz w:val="18"/>
              </w:rPr>
              <w:t xml:space="preserve"> einer </w:t>
            </w:r>
            <w:r w:rsidR="001A4557" w:rsidRPr="002002E6">
              <w:rPr>
                <w:sz w:val="18"/>
              </w:rPr>
              <w:t>drei</w:t>
            </w:r>
            <w:r w:rsidR="00A9412E" w:rsidRPr="002002E6">
              <w:rPr>
                <w:sz w:val="18"/>
              </w:rPr>
              <w:t>seitigen Memo zur Analyse der Auswirkungen des Ukraine-Krieges auf die Geschäftsbereiche eines Mandanten sowie Durchführung rechtlicher Recherchen zur Rechnungslegungspflicht nach HGB</w:t>
            </w:r>
          </w:p>
          <w:p w14:paraId="5070114D" w14:textId="77777777" w:rsidR="00B9054D" w:rsidRPr="00190A3D" w:rsidRDefault="005F0B30" w:rsidP="00B9054D">
            <w:pPr>
              <w:pStyle w:val="Bullets"/>
              <w:rPr>
                <w:sz w:val="18"/>
                <w:highlight w:val="yellow"/>
              </w:rPr>
            </w:pPr>
            <w:r w:rsidRPr="00190A3D">
              <w:rPr>
                <w:sz w:val="18"/>
                <w:highlight w:val="yellow"/>
              </w:rPr>
              <w:t xml:space="preserve">Vorbereitung und Erstellung von zwei Präsentationen, darunter eine umfangreiche 40-Folien-Präsentation für die Beiratssitzung eines Mandanten, einschließlich Analyse und Aufbereitung von </w:t>
            </w:r>
            <w:r w:rsidR="00B9054D" w:rsidRPr="00190A3D">
              <w:rPr>
                <w:sz w:val="18"/>
                <w:highlight w:val="yellow"/>
              </w:rPr>
              <w:t xml:space="preserve">Prüfungsergebnissen </w:t>
            </w:r>
          </w:p>
          <w:p w14:paraId="0CBAA9DC" w14:textId="1DA4A58F" w:rsidR="00FF575B" w:rsidRPr="002002E6" w:rsidRDefault="005B5B17" w:rsidP="00B9054D">
            <w:pPr>
              <w:pStyle w:val="Bullets"/>
              <w:rPr>
                <w:sz w:val="18"/>
              </w:rPr>
            </w:pPr>
            <w:r w:rsidRPr="002002E6">
              <w:rPr>
                <w:sz w:val="18"/>
              </w:rPr>
              <w:t xml:space="preserve">Teilnahme an einer </w:t>
            </w:r>
            <w:r w:rsidR="00BA1B27" w:rsidRPr="002002E6">
              <w:rPr>
                <w:sz w:val="18"/>
              </w:rPr>
              <w:t xml:space="preserve">fünftägigen </w:t>
            </w:r>
            <w:r w:rsidRPr="002002E6">
              <w:rPr>
                <w:sz w:val="18"/>
              </w:rPr>
              <w:t>Inventur: Dokumentation und Abgleich von Lagerbeständen</w:t>
            </w:r>
          </w:p>
        </w:tc>
      </w:tr>
      <w:tr w:rsidR="00FF575B" w:rsidRPr="002002E6" w14:paraId="78C7299B" w14:textId="77777777" w:rsidTr="00497611">
        <w:trPr>
          <w:trHeight w:val="340"/>
        </w:trPr>
        <w:tc>
          <w:tcPr>
            <w:tcW w:w="6981" w:type="dxa"/>
            <w:gridSpan w:val="4"/>
            <w:vAlign w:val="bottom"/>
          </w:tcPr>
          <w:p w14:paraId="26324D30" w14:textId="169A932F" w:rsidR="00FF575B" w:rsidRPr="002002E6" w:rsidRDefault="006210BF" w:rsidP="002002E6">
            <w:pPr>
              <w:pStyle w:val="Bullets"/>
              <w:numPr>
                <w:ilvl w:val="0"/>
                <w:numId w:val="0"/>
              </w:numPr>
              <w:rPr>
                <w:i w:val="0"/>
                <w:iCs w:val="0"/>
                <w:sz w:val="18"/>
              </w:rPr>
            </w:pPr>
            <w:r w:rsidRPr="002002E6">
              <w:rPr>
                <w:b/>
                <w:i w:val="0"/>
                <w:iCs w:val="0"/>
                <w:smallCaps/>
                <w:sz w:val="23"/>
                <w:szCs w:val="23"/>
              </w:rPr>
              <w:t>Internistische Praxis</w:t>
            </w:r>
            <w:r w:rsidR="00FF575B" w:rsidRPr="002002E6">
              <w:rPr>
                <w:b/>
                <w:i w:val="0"/>
                <w:iCs w:val="0"/>
                <w:smallCaps/>
                <w:sz w:val="23"/>
                <w:szCs w:val="23"/>
              </w:rPr>
              <w:t xml:space="preserve"> – Dr.med. H. Nassri</w:t>
            </w:r>
          </w:p>
        </w:tc>
        <w:tc>
          <w:tcPr>
            <w:tcW w:w="3368" w:type="dxa"/>
            <w:gridSpan w:val="2"/>
            <w:vAlign w:val="bottom"/>
          </w:tcPr>
          <w:p w14:paraId="72C7DF1C" w14:textId="2CE94224" w:rsidR="00FF575B" w:rsidRPr="002002E6" w:rsidRDefault="006210BF" w:rsidP="002002E6">
            <w:pPr>
              <w:pStyle w:val="Bullets"/>
              <w:numPr>
                <w:ilvl w:val="0"/>
                <w:numId w:val="0"/>
              </w:numPr>
              <w:jc w:val="right"/>
              <w:rPr>
                <w:iCs w:val="0"/>
                <w:sz w:val="18"/>
              </w:rPr>
            </w:pPr>
            <w:r w:rsidRPr="002002E6">
              <w:rPr>
                <w:iCs w:val="0"/>
                <w:smallCaps/>
                <w:sz w:val="23"/>
                <w:szCs w:val="23"/>
              </w:rPr>
              <w:t>Aachen</w:t>
            </w:r>
          </w:p>
        </w:tc>
      </w:tr>
      <w:tr w:rsidR="00FF575B" w:rsidRPr="002002E6" w14:paraId="28A6CA4B" w14:textId="77777777" w:rsidTr="00497611">
        <w:trPr>
          <w:trHeight w:val="20"/>
        </w:trPr>
        <w:tc>
          <w:tcPr>
            <w:tcW w:w="6981" w:type="dxa"/>
            <w:gridSpan w:val="4"/>
            <w:vAlign w:val="bottom"/>
          </w:tcPr>
          <w:p w14:paraId="0B942A01" w14:textId="4E908264" w:rsidR="00FF575B" w:rsidRPr="002002E6" w:rsidRDefault="006210BF" w:rsidP="002002E6">
            <w:pPr>
              <w:pStyle w:val="Bullets"/>
              <w:numPr>
                <w:ilvl w:val="0"/>
                <w:numId w:val="0"/>
              </w:numPr>
              <w:rPr>
                <w:i w:val="0"/>
                <w:iCs w:val="0"/>
                <w:sz w:val="18"/>
              </w:rPr>
            </w:pPr>
            <w:r w:rsidRPr="002002E6">
              <w:rPr>
                <w:i w:val="0"/>
                <w:iCs w:val="0"/>
                <w:sz w:val="18"/>
              </w:rPr>
              <w:t>Praktikant in einer internistischen Arztpraxis</w:t>
            </w:r>
          </w:p>
        </w:tc>
        <w:tc>
          <w:tcPr>
            <w:tcW w:w="3368" w:type="dxa"/>
            <w:gridSpan w:val="2"/>
            <w:vAlign w:val="bottom"/>
          </w:tcPr>
          <w:p w14:paraId="4E1C243B" w14:textId="77777777" w:rsidR="00FF575B" w:rsidRPr="002002E6" w:rsidRDefault="00FF575B" w:rsidP="002002E6">
            <w:pPr>
              <w:pStyle w:val="Bullets"/>
              <w:numPr>
                <w:ilvl w:val="0"/>
                <w:numId w:val="0"/>
              </w:numPr>
              <w:jc w:val="right"/>
              <w:rPr>
                <w:i w:val="0"/>
                <w:iCs w:val="0"/>
                <w:sz w:val="18"/>
                <w:lang w:val="en-US"/>
              </w:rPr>
            </w:pPr>
            <w:r w:rsidRPr="002002E6">
              <w:rPr>
                <w:i w:val="0"/>
                <w:iCs w:val="0"/>
                <w:sz w:val="18"/>
                <w:lang w:val="en-US"/>
              </w:rPr>
              <w:t xml:space="preserve">04/2019 </w:t>
            </w:r>
          </w:p>
        </w:tc>
      </w:tr>
      <w:tr w:rsidR="002002E6" w:rsidRPr="002002E6" w14:paraId="2938C38E" w14:textId="77777777" w:rsidTr="00497611">
        <w:trPr>
          <w:trHeight w:val="20"/>
        </w:trPr>
        <w:tc>
          <w:tcPr>
            <w:tcW w:w="10349" w:type="dxa"/>
            <w:gridSpan w:val="6"/>
            <w:vAlign w:val="bottom"/>
          </w:tcPr>
          <w:p w14:paraId="67E0DCBA" w14:textId="17001289" w:rsidR="002002E6" w:rsidRPr="002002E6" w:rsidRDefault="006210BF" w:rsidP="002002E6">
            <w:pPr>
              <w:pStyle w:val="Bullets"/>
              <w:rPr>
                <w:sz w:val="18"/>
              </w:rPr>
            </w:pPr>
            <w:r w:rsidRPr="002002E6">
              <w:rPr>
                <w:sz w:val="18"/>
              </w:rPr>
              <w:t>Erledigung administrativere Aufgaben (Empfang und Aufnahme von Patienten, Archivier</w:t>
            </w:r>
            <w:r w:rsidR="00BA1B27" w:rsidRPr="002002E6">
              <w:rPr>
                <w:sz w:val="18"/>
              </w:rPr>
              <w:t>ung</w:t>
            </w:r>
            <w:r w:rsidRPr="002002E6">
              <w:rPr>
                <w:sz w:val="18"/>
              </w:rPr>
              <w:t xml:space="preserve"> von </w:t>
            </w:r>
          </w:p>
          <w:p w14:paraId="60F2F07A" w14:textId="78D3BDAD" w:rsidR="006210BF" w:rsidRPr="002002E6" w:rsidRDefault="006210BF" w:rsidP="00497611">
            <w:pPr>
              <w:pStyle w:val="Bullets"/>
              <w:numPr>
                <w:ilvl w:val="0"/>
                <w:numId w:val="0"/>
              </w:numPr>
              <w:ind w:left="720"/>
              <w:rPr>
                <w:sz w:val="18"/>
              </w:rPr>
            </w:pPr>
            <w:r w:rsidRPr="002002E6">
              <w:rPr>
                <w:sz w:val="18"/>
              </w:rPr>
              <w:t xml:space="preserve">Patientendaten im System, </w:t>
            </w:r>
            <w:r w:rsidR="00317670" w:rsidRPr="002002E6">
              <w:rPr>
                <w:sz w:val="18"/>
              </w:rPr>
              <w:t>Fü</w:t>
            </w:r>
            <w:r w:rsidRPr="002002E6">
              <w:rPr>
                <w:sz w:val="18"/>
              </w:rPr>
              <w:t>hrung von Telefonaten</w:t>
            </w:r>
            <w:r w:rsidR="00FA6DF6" w:rsidRPr="002002E6">
              <w:rPr>
                <w:sz w:val="18"/>
              </w:rPr>
              <w:t xml:space="preserve"> und</w:t>
            </w:r>
            <w:r w:rsidRPr="002002E6">
              <w:rPr>
                <w:sz w:val="18"/>
              </w:rPr>
              <w:t xml:space="preserve"> Beantwortung von E-Mails)</w:t>
            </w:r>
          </w:p>
          <w:p w14:paraId="4A11D582" w14:textId="56FC1193" w:rsidR="00FF575B" w:rsidRPr="002002E6" w:rsidRDefault="006210BF" w:rsidP="002002E6">
            <w:pPr>
              <w:pStyle w:val="Bullets"/>
              <w:rPr>
                <w:sz w:val="18"/>
              </w:rPr>
            </w:pPr>
            <w:r w:rsidRPr="002002E6">
              <w:rPr>
                <w:sz w:val="18"/>
              </w:rPr>
              <w:t>Vorbereitung von Räumen und Werkzeugen für Durchführungen von Magen-Darm-Spiegelungen</w:t>
            </w:r>
          </w:p>
        </w:tc>
      </w:tr>
      <w:tr w:rsidR="00FF575B" w:rsidRPr="002002E6" w14:paraId="46F7818A" w14:textId="77777777" w:rsidTr="00497611">
        <w:trPr>
          <w:trHeight w:val="454"/>
        </w:trPr>
        <w:tc>
          <w:tcPr>
            <w:tcW w:w="10349" w:type="dxa"/>
            <w:gridSpan w:val="6"/>
            <w:tcBorders>
              <w:bottom w:val="single" w:sz="4" w:space="0" w:color="auto"/>
            </w:tcBorders>
            <w:vAlign w:val="bottom"/>
          </w:tcPr>
          <w:p w14:paraId="01B2E493" w14:textId="27EB1F42" w:rsidR="00FF575B" w:rsidRPr="002002E6" w:rsidRDefault="006210BF" w:rsidP="002002E6">
            <w:pPr>
              <w:pStyle w:val="BERSCHRIFT"/>
              <w:jc w:val="center"/>
              <w:rPr>
                <w:i/>
                <w:sz w:val="28"/>
              </w:rPr>
            </w:pPr>
            <w:r w:rsidRPr="002002E6">
              <w:rPr>
                <w:sz w:val="28"/>
              </w:rPr>
              <w:t>Ausseruniversitäres Engagement</w:t>
            </w:r>
          </w:p>
        </w:tc>
      </w:tr>
      <w:tr w:rsidR="00FF575B" w:rsidRPr="002002E6" w14:paraId="28788233" w14:textId="77777777" w:rsidTr="00497611">
        <w:trPr>
          <w:trHeight w:val="340"/>
        </w:trPr>
        <w:tc>
          <w:tcPr>
            <w:tcW w:w="6499" w:type="dxa"/>
            <w:gridSpan w:val="3"/>
            <w:tcBorders>
              <w:top w:val="single" w:sz="4" w:space="0" w:color="auto"/>
            </w:tcBorders>
            <w:vAlign w:val="bottom"/>
          </w:tcPr>
          <w:p w14:paraId="2031766F" w14:textId="6E20809E" w:rsidR="00FF575B" w:rsidRPr="002002E6" w:rsidRDefault="00FF575B" w:rsidP="002002E6">
            <w:pPr>
              <w:pStyle w:val="Ort"/>
              <w:jc w:val="left"/>
              <w:rPr>
                <w:b/>
                <w:bCs/>
                <w:i w:val="0"/>
                <w:iCs/>
                <w:sz w:val="23"/>
                <w:szCs w:val="23"/>
                <w:lang w:val="en-US"/>
              </w:rPr>
            </w:pPr>
            <w:bookmarkStart w:id="3" w:name="_Hlk187316270"/>
            <w:r w:rsidRPr="002002E6">
              <w:rPr>
                <w:b/>
                <w:i w:val="0"/>
                <w:iCs/>
                <w:sz w:val="23"/>
                <w:szCs w:val="23"/>
                <w:lang w:val="en-US"/>
              </w:rPr>
              <w:t>Ignaz-Taschner-Gymnasium</w:t>
            </w:r>
          </w:p>
        </w:tc>
        <w:tc>
          <w:tcPr>
            <w:tcW w:w="3850" w:type="dxa"/>
            <w:gridSpan w:val="3"/>
            <w:tcBorders>
              <w:top w:val="single" w:sz="4" w:space="0" w:color="auto"/>
            </w:tcBorders>
            <w:vAlign w:val="bottom"/>
          </w:tcPr>
          <w:p w14:paraId="24994F00" w14:textId="4710FD60" w:rsidR="00FF575B" w:rsidRPr="002002E6" w:rsidRDefault="00FF575B" w:rsidP="002002E6">
            <w:pPr>
              <w:pStyle w:val="Ort"/>
              <w:rPr>
                <w:rFonts w:cs="Times New Roman (Body CS)"/>
                <w:b/>
                <w:bCs/>
                <w:i w:val="0"/>
                <w:iCs/>
                <w:sz w:val="23"/>
                <w:szCs w:val="23"/>
              </w:rPr>
            </w:pPr>
            <w:r w:rsidRPr="002002E6">
              <w:rPr>
                <w:sz w:val="23"/>
                <w:szCs w:val="23"/>
              </w:rPr>
              <w:t>Dachau</w:t>
            </w:r>
          </w:p>
        </w:tc>
      </w:tr>
      <w:bookmarkEnd w:id="3"/>
      <w:tr w:rsidR="00FF575B" w:rsidRPr="002002E6" w14:paraId="23707702" w14:textId="77777777" w:rsidTr="00497611">
        <w:trPr>
          <w:trHeight w:val="170"/>
        </w:trPr>
        <w:tc>
          <w:tcPr>
            <w:tcW w:w="6499" w:type="dxa"/>
            <w:gridSpan w:val="3"/>
            <w:vAlign w:val="bottom"/>
          </w:tcPr>
          <w:p w14:paraId="3227B825" w14:textId="350D8DCA" w:rsidR="00FF575B" w:rsidRPr="002002E6" w:rsidRDefault="006210BF" w:rsidP="002002E6">
            <w:pPr>
              <w:pStyle w:val="Beschreibung"/>
              <w:rPr>
                <w:sz w:val="18"/>
              </w:rPr>
            </w:pPr>
            <w:r w:rsidRPr="002002E6">
              <w:rPr>
                <w:sz w:val="18"/>
              </w:rPr>
              <w:t>Mitglied des P-Seminars: „Europa am ITG – das ITG in Europa“</w:t>
            </w:r>
          </w:p>
        </w:tc>
        <w:tc>
          <w:tcPr>
            <w:tcW w:w="3850" w:type="dxa"/>
            <w:gridSpan w:val="3"/>
            <w:vAlign w:val="bottom"/>
          </w:tcPr>
          <w:p w14:paraId="38D02036" w14:textId="77777777" w:rsidR="00FF575B" w:rsidRPr="002002E6" w:rsidRDefault="00FF575B" w:rsidP="002002E6">
            <w:pPr>
              <w:pStyle w:val="Beschreibung"/>
              <w:jc w:val="right"/>
              <w:rPr>
                <w:sz w:val="18"/>
                <w:lang w:val="en-US"/>
              </w:rPr>
            </w:pPr>
            <w:r w:rsidRPr="002002E6">
              <w:rPr>
                <w:sz w:val="18"/>
                <w:lang w:val="en-US"/>
              </w:rPr>
              <w:t>09/2021 – 06/2023</w:t>
            </w:r>
          </w:p>
        </w:tc>
      </w:tr>
      <w:tr w:rsidR="00FF575B" w:rsidRPr="002002E6" w14:paraId="171828F7" w14:textId="77777777" w:rsidTr="00497611">
        <w:trPr>
          <w:trHeight w:val="20"/>
        </w:trPr>
        <w:tc>
          <w:tcPr>
            <w:tcW w:w="10349" w:type="dxa"/>
            <w:gridSpan w:val="6"/>
            <w:vAlign w:val="bottom"/>
          </w:tcPr>
          <w:p w14:paraId="032441E7" w14:textId="77777777" w:rsidR="006210BF" w:rsidRPr="002002E6" w:rsidRDefault="006210BF" w:rsidP="002002E6">
            <w:pPr>
              <w:pStyle w:val="Beschreibung"/>
              <w:numPr>
                <w:ilvl w:val="0"/>
                <w:numId w:val="24"/>
              </w:numPr>
              <w:rPr>
                <w:sz w:val="18"/>
              </w:rPr>
            </w:pPr>
            <w:r w:rsidRPr="002002E6">
              <w:rPr>
                <w:i/>
                <w:sz w:val="18"/>
              </w:rPr>
              <w:t xml:space="preserve">Repräsentation der Schule als europäischer Juniorbotschafter an sämtlichen Veranstaltungen (bspw. bei Euroscola, Botschafterkonferenzen und im bayrischen Parlament) </w:t>
            </w:r>
          </w:p>
          <w:p w14:paraId="26B87CCA" w14:textId="5E3D894C" w:rsidR="006210BF" w:rsidRPr="002002E6" w:rsidRDefault="006210BF" w:rsidP="002002E6">
            <w:pPr>
              <w:pStyle w:val="Beschreibung"/>
              <w:numPr>
                <w:ilvl w:val="0"/>
                <w:numId w:val="24"/>
              </w:numPr>
              <w:rPr>
                <w:sz w:val="18"/>
              </w:rPr>
            </w:pPr>
            <w:r w:rsidRPr="002002E6">
              <w:rPr>
                <w:i/>
                <w:sz w:val="18"/>
              </w:rPr>
              <w:t>Mitwirkung an der Organisation, Vorbereitung und Durchführung von zwei unterschiedlichen Planspielen in der Schule (Simulation</w:t>
            </w:r>
            <w:r w:rsidR="00BA1B27" w:rsidRPr="002002E6">
              <w:rPr>
                <w:i/>
                <w:sz w:val="18"/>
              </w:rPr>
              <w:t xml:space="preserve"> eines </w:t>
            </w:r>
            <w:r w:rsidRPr="002002E6">
              <w:rPr>
                <w:i/>
                <w:sz w:val="18"/>
              </w:rPr>
              <w:t>Gesetzgebungsverfahren</w:t>
            </w:r>
            <w:r w:rsidR="00BA1B27" w:rsidRPr="002002E6">
              <w:rPr>
                <w:i/>
                <w:sz w:val="18"/>
              </w:rPr>
              <w:t>s</w:t>
            </w:r>
            <w:r w:rsidRPr="002002E6">
              <w:rPr>
                <w:i/>
                <w:sz w:val="18"/>
              </w:rPr>
              <w:t xml:space="preserve"> wie im Europ</w:t>
            </w:r>
            <w:r w:rsidR="00FD3639" w:rsidRPr="002002E6">
              <w:rPr>
                <w:i/>
                <w:sz w:val="18"/>
              </w:rPr>
              <w:t>ä</w:t>
            </w:r>
            <w:r w:rsidRPr="002002E6">
              <w:rPr>
                <w:i/>
                <w:sz w:val="18"/>
              </w:rPr>
              <w:t>ischen Parlament)</w:t>
            </w:r>
          </w:p>
          <w:p w14:paraId="4C37E34F" w14:textId="79C901B2" w:rsidR="00FF575B" w:rsidRPr="002002E6" w:rsidRDefault="006210BF" w:rsidP="002002E6">
            <w:pPr>
              <w:pStyle w:val="Beschreibung"/>
              <w:numPr>
                <w:ilvl w:val="0"/>
                <w:numId w:val="24"/>
              </w:numPr>
              <w:rPr>
                <w:sz w:val="18"/>
              </w:rPr>
            </w:pPr>
            <w:r w:rsidRPr="002002E6">
              <w:rPr>
                <w:i/>
                <w:sz w:val="18"/>
              </w:rPr>
              <w:t xml:space="preserve">Erstellung von neuen Projektplänen </w:t>
            </w:r>
            <w:r w:rsidR="00BA1B27" w:rsidRPr="002002E6">
              <w:rPr>
                <w:i/>
                <w:sz w:val="18"/>
              </w:rPr>
              <w:t>und</w:t>
            </w:r>
            <w:r w:rsidRPr="002002E6">
              <w:rPr>
                <w:i/>
                <w:sz w:val="18"/>
              </w:rPr>
              <w:t xml:space="preserve"> Präsentationen für Veranstaltungen</w:t>
            </w:r>
          </w:p>
        </w:tc>
      </w:tr>
      <w:tr w:rsidR="009819E9" w:rsidRPr="002002E6" w14:paraId="75F1C525" w14:textId="77777777" w:rsidTr="00497611">
        <w:trPr>
          <w:trHeight w:val="340"/>
        </w:trPr>
        <w:tc>
          <w:tcPr>
            <w:tcW w:w="5777" w:type="dxa"/>
            <w:gridSpan w:val="2"/>
            <w:vAlign w:val="bottom"/>
          </w:tcPr>
          <w:p w14:paraId="14E8485A" w14:textId="68EB459F" w:rsidR="009819E9" w:rsidRPr="002002E6" w:rsidRDefault="009819E9" w:rsidP="002002E6">
            <w:pPr>
              <w:pStyle w:val="Ort"/>
              <w:jc w:val="left"/>
              <w:rPr>
                <w:sz w:val="16"/>
              </w:rPr>
            </w:pPr>
            <w:r w:rsidRPr="002002E6">
              <w:rPr>
                <w:b/>
                <w:i w:val="0"/>
                <w:iCs/>
                <w:sz w:val="23"/>
                <w:szCs w:val="23"/>
              </w:rPr>
              <w:t>Freiwillige Feuerwehr Karlsfeld e.V.</w:t>
            </w:r>
          </w:p>
        </w:tc>
        <w:tc>
          <w:tcPr>
            <w:tcW w:w="4572" w:type="dxa"/>
            <w:gridSpan w:val="4"/>
            <w:vAlign w:val="bottom"/>
          </w:tcPr>
          <w:p w14:paraId="2E2C5626" w14:textId="15BD86FC" w:rsidR="009819E9" w:rsidRPr="002002E6" w:rsidRDefault="009819E9" w:rsidP="002002E6">
            <w:pPr>
              <w:pStyle w:val="Bullets"/>
              <w:numPr>
                <w:ilvl w:val="0"/>
                <w:numId w:val="0"/>
              </w:numPr>
              <w:jc w:val="right"/>
              <w:rPr>
                <w:smallCaps/>
                <w:sz w:val="23"/>
                <w:szCs w:val="23"/>
              </w:rPr>
            </w:pPr>
            <w:r w:rsidRPr="002002E6">
              <w:rPr>
                <w:smallCaps/>
                <w:sz w:val="23"/>
                <w:szCs w:val="23"/>
              </w:rPr>
              <w:t>Karlsfeld</w:t>
            </w:r>
          </w:p>
        </w:tc>
      </w:tr>
      <w:tr w:rsidR="00FF575B" w:rsidRPr="002002E6" w14:paraId="32910766" w14:textId="77777777" w:rsidTr="00497611">
        <w:trPr>
          <w:trHeight w:val="20"/>
        </w:trPr>
        <w:tc>
          <w:tcPr>
            <w:tcW w:w="6981" w:type="dxa"/>
            <w:gridSpan w:val="4"/>
            <w:vAlign w:val="bottom"/>
          </w:tcPr>
          <w:p w14:paraId="5725185F" w14:textId="702F0E19" w:rsidR="00FF575B" w:rsidRPr="002002E6" w:rsidRDefault="009819E9" w:rsidP="002002E6">
            <w:pPr>
              <w:pStyle w:val="Bullets"/>
              <w:numPr>
                <w:ilvl w:val="0"/>
                <w:numId w:val="0"/>
              </w:numPr>
              <w:rPr>
                <w:i w:val="0"/>
                <w:iCs w:val="0"/>
                <w:sz w:val="18"/>
                <w:lang w:val="en-US"/>
              </w:rPr>
            </w:pPr>
            <w:proofErr w:type="spellStart"/>
            <w:r w:rsidRPr="002002E6">
              <w:rPr>
                <w:i w:val="0"/>
                <w:iCs w:val="0"/>
                <w:sz w:val="18"/>
                <w:lang w:val="en-US"/>
              </w:rPr>
              <w:t>Mitglied</w:t>
            </w:r>
            <w:proofErr w:type="spellEnd"/>
            <w:r w:rsidRPr="002002E6">
              <w:rPr>
                <w:i w:val="0"/>
                <w:iCs w:val="0"/>
                <w:sz w:val="18"/>
                <w:lang w:val="en-US"/>
              </w:rPr>
              <w:t xml:space="preserve"> der </w:t>
            </w:r>
            <w:proofErr w:type="spellStart"/>
            <w:r w:rsidRPr="002002E6">
              <w:rPr>
                <w:i w:val="0"/>
                <w:iCs w:val="0"/>
                <w:sz w:val="18"/>
                <w:lang w:val="en-US"/>
              </w:rPr>
              <w:t>Feuerwehr</w:t>
            </w:r>
            <w:proofErr w:type="spellEnd"/>
            <w:r w:rsidRPr="002002E6">
              <w:rPr>
                <w:i w:val="0"/>
                <w:iCs w:val="0"/>
                <w:sz w:val="18"/>
                <w:lang w:val="en-US"/>
              </w:rPr>
              <w:t xml:space="preserve"> </w:t>
            </w:r>
            <w:proofErr w:type="spellStart"/>
            <w:r w:rsidRPr="002002E6">
              <w:rPr>
                <w:i w:val="0"/>
                <w:iCs w:val="0"/>
                <w:sz w:val="18"/>
                <w:lang w:val="en-US"/>
              </w:rPr>
              <w:t>Karlsfeld</w:t>
            </w:r>
            <w:proofErr w:type="spellEnd"/>
          </w:p>
        </w:tc>
        <w:tc>
          <w:tcPr>
            <w:tcW w:w="3368" w:type="dxa"/>
            <w:gridSpan w:val="2"/>
            <w:vAlign w:val="bottom"/>
          </w:tcPr>
          <w:p w14:paraId="4524DF22" w14:textId="77777777" w:rsidR="00FF575B" w:rsidRPr="002002E6" w:rsidRDefault="00FF575B" w:rsidP="002002E6">
            <w:pPr>
              <w:pStyle w:val="Bullets"/>
              <w:numPr>
                <w:ilvl w:val="0"/>
                <w:numId w:val="0"/>
              </w:numPr>
              <w:jc w:val="right"/>
              <w:rPr>
                <w:i w:val="0"/>
                <w:iCs w:val="0"/>
                <w:sz w:val="18"/>
                <w:lang w:val="en-US"/>
              </w:rPr>
            </w:pPr>
            <w:r w:rsidRPr="002002E6">
              <w:rPr>
                <w:i w:val="0"/>
                <w:iCs w:val="0"/>
                <w:sz w:val="18"/>
                <w:lang w:val="en-US"/>
              </w:rPr>
              <w:t>08/2020 – 08/2022</w:t>
            </w:r>
          </w:p>
        </w:tc>
      </w:tr>
      <w:tr w:rsidR="00FF575B" w:rsidRPr="002002E6" w14:paraId="17636ED5" w14:textId="77777777" w:rsidTr="00497611">
        <w:trPr>
          <w:trHeight w:val="20"/>
        </w:trPr>
        <w:tc>
          <w:tcPr>
            <w:tcW w:w="10349" w:type="dxa"/>
            <w:gridSpan w:val="6"/>
            <w:vAlign w:val="bottom"/>
          </w:tcPr>
          <w:p w14:paraId="76CCA680" w14:textId="38F90FD2" w:rsidR="009819E9" w:rsidRPr="002002E6" w:rsidRDefault="009819E9" w:rsidP="002002E6">
            <w:pPr>
              <w:pStyle w:val="Beschreibung"/>
              <w:numPr>
                <w:ilvl w:val="0"/>
                <w:numId w:val="24"/>
              </w:numPr>
              <w:rPr>
                <w:i/>
                <w:iCs/>
                <w:sz w:val="18"/>
              </w:rPr>
            </w:pPr>
            <w:r w:rsidRPr="002002E6">
              <w:rPr>
                <w:i/>
                <w:iCs/>
                <w:sz w:val="18"/>
              </w:rPr>
              <w:t xml:space="preserve">Erfolgreicher Abschluss der modularen Truppausbildung, </w:t>
            </w:r>
            <w:r w:rsidR="00BA1B27" w:rsidRPr="002002E6">
              <w:rPr>
                <w:i/>
                <w:iCs/>
                <w:sz w:val="18"/>
              </w:rPr>
              <w:t xml:space="preserve">der </w:t>
            </w:r>
            <w:r w:rsidRPr="002002E6">
              <w:rPr>
                <w:i/>
                <w:iCs/>
                <w:sz w:val="18"/>
              </w:rPr>
              <w:t>Korbmaschinisten- sowie der Jugendprüfung</w:t>
            </w:r>
          </w:p>
          <w:p w14:paraId="200FC0C8" w14:textId="2F5308BE" w:rsidR="00FF575B" w:rsidRPr="002002E6" w:rsidRDefault="009819E9" w:rsidP="002002E6">
            <w:pPr>
              <w:pStyle w:val="Beschreibung"/>
              <w:numPr>
                <w:ilvl w:val="0"/>
                <w:numId w:val="24"/>
              </w:numPr>
              <w:rPr>
                <w:i/>
                <w:iCs/>
                <w:sz w:val="18"/>
              </w:rPr>
            </w:pPr>
            <w:r w:rsidRPr="002002E6">
              <w:rPr>
                <w:i/>
                <w:iCs/>
                <w:sz w:val="18"/>
              </w:rPr>
              <w:t xml:space="preserve">Regelmäßige Teilnahme an Einsätzen und </w:t>
            </w:r>
            <w:r w:rsidR="00BA1B27" w:rsidRPr="002002E6">
              <w:rPr>
                <w:i/>
                <w:iCs/>
                <w:sz w:val="18"/>
              </w:rPr>
              <w:t>Fortbildung</w:t>
            </w:r>
            <w:r w:rsidR="00FA6DF6" w:rsidRPr="002002E6">
              <w:rPr>
                <w:i/>
                <w:iCs/>
                <w:sz w:val="18"/>
              </w:rPr>
              <w:t>en</w:t>
            </w:r>
            <w:r w:rsidR="00BA1B27" w:rsidRPr="002002E6">
              <w:rPr>
                <w:i/>
                <w:iCs/>
                <w:sz w:val="18"/>
              </w:rPr>
              <w:t xml:space="preserve"> </w:t>
            </w:r>
            <w:r w:rsidRPr="002002E6">
              <w:rPr>
                <w:i/>
                <w:iCs/>
                <w:sz w:val="18"/>
              </w:rPr>
              <w:t>zur Verbesserung und Erweiterung der eigenen Fähigkeiten</w:t>
            </w:r>
          </w:p>
        </w:tc>
      </w:tr>
      <w:tr w:rsidR="00FF575B" w:rsidRPr="002002E6" w14:paraId="74B7ADC7" w14:textId="77777777" w:rsidTr="00497611">
        <w:trPr>
          <w:trHeight w:val="454"/>
        </w:trPr>
        <w:tc>
          <w:tcPr>
            <w:tcW w:w="10349" w:type="dxa"/>
            <w:gridSpan w:val="6"/>
            <w:tcBorders>
              <w:bottom w:val="single" w:sz="4" w:space="0" w:color="auto"/>
            </w:tcBorders>
            <w:vAlign w:val="bottom"/>
          </w:tcPr>
          <w:p w14:paraId="5C9FACDE" w14:textId="783EBBBB" w:rsidR="00FF575B" w:rsidRPr="002002E6" w:rsidRDefault="00FD3639" w:rsidP="002002E6">
            <w:pPr>
              <w:jc w:val="center"/>
              <w:rPr>
                <w:rFonts w:ascii="Georgia" w:hAnsi="Georgia"/>
                <w:b/>
                <w:smallCaps/>
                <w:szCs w:val="32"/>
              </w:rPr>
            </w:pPr>
            <w:r w:rsidRPr="002002E6">
              <w:rPr>
                <w:rFonts w:ascii="Georgia" w:hAnsi="Georgia"/>
                <w:b/>
                <w:smallCaps/>
                <w:sz w:val="28"/>
                <w:szCs w:val="32"/>
              </w:rPr>
              <w:t>Fähigkeiten</w:t>
            </w:r>
            <w:r w:rsidR="00FF575B" w:rsidRPr="002002E6">
              <w:rPr>
                <w:rFonts w:ascii="Georgia" w:hAnsi="Georgia"/>
                <w:b/>
                <w:smallCaps/>
                <w:sz w:val="28"/>
                <w:szCs w:val="32"/>
              </w:rPr>
              <w:t xml:space="preserve"> &amp; </w:t>
            </w:r>
            <w:r w:rsidRPr="002002E6">
              <w:rPr>
                <w:rFonts w:ascii="Georgia" w:hAnsi="Georgia"/>
                <w:b/>
                <w:smallCaps/>
                <w:sz w:val="28"/>
                <w:szCs w:val="32"/>
              </w:rPr>
              <w:t>Interessen</w:t>
            </w:r>
          </w:p>
        </w:tc>
      </w:tr>
      <w:tr w:rsidR="00FF575B" w:rsidRPr="002002E6" w14:paraId="07E788F2" w14:textId="77777777" w:rsidTr="00497611">
        <w:trPr>
          <w:trHeight w:val="340"/>
        </w:trPr>
        <w:tc>
          <w:tcPr>
            <w:tcW w:w="1844" w:type="dxa"/>
            <w:tcBorders>
              <w:top w:val="single" w:sz="4" w:space="0" w:color="auto"/>
            </w:tcBorders>
            <w:vAlign w:val="bottom"/>
          </w:tcPr>
          <w:p w14:paraId="4592ADD1" w14:textId="794A547B" w:rsidR="00FF575B" w:rsidRPr="002002E6" w:rsidRDefault="009819E9" w:rsidP="002002E6">
            <w:pPr>
              <w:rPr>
                <w:rFonts w:ascii="Georgia" w:hAnsi="Georgia"/>
                <w:sz w:val="18"/>
              </w:rPr>
            </w:pPr>
            <w:r w:rsidRPr="002002E6">
              <w:rPr>
                <w:rFonts w:ascii="Georgia" w:hAnsi="Georgia"/>
                <w:sz w:val="18"/>
              </w:rPr>
              <w:t>Sprachen</w:t>
            </w:r>
            <w:r w:rsidR="00FF575B" w:rsidRPr="002002E6">
              <w:rPr>
                <w:rFonts w:ascii="Georgia" w:hAnsi="Georgia"/>
                <w:sz w:val="18"/>
              </w:rPr>
              <w:t>:</w:t>
            </w:r>
          </w:p>
        </w:tc>
        <w:tc>
          <w:tcPr>
            <w:tcW w:w="8505" w:type="dxa"/>
            <w:gridSpan w:val="5"/>
            <w:tcBorders>
              <w:top w:val="single" w:sz="4" w:space="0" w:color="auto"/>
            </w:tcBorders>
            <w:vAlign w:val="bottom"/>
          </w:tcPr>
          <w:p w14:paraId="272314F3" w14:textId="054D614B" w:rsidR="00FF575B" w:rsidRPr="002002E6" w:rsidRDefault="009819E9" w:rsidP="002002E6">
            <w:pPr>
              <w:rPr>
                <w:rFonts w:ascii="Georgia" w:hAnsi="Georgia"/>
                <w:i/>
                <w:iCs/>
                <w:sz w:val="18"/>
                <w:lang w:val="de-AT"/>
              </w:rPr>
            </w:pPr>
            <w:commentRangeStart w:id="4"/>
            <w:r w:rsidRPr="00497611">
              <w:rPr>
                <w:rFonts w:ascii="Georgia" w:hAnsi="Georgia" w:cs="Georgia"/>
                <w:color w:val="000000"/>
                <w:sz w:val="18"/>
              </w:rPr>
              <w:t>Deutsch</w:t>
            </w:r>
            <w:r w:rsidRPr="002002E6">
              <w:rPr>
                <w:rFonts w:ascii="Georgia" w:hAnsi="Georgia" w:cs="Georgia"/>
                <w:i/>
                <w:iCs/>
                <w:color w:val="000000"/>
                <w:sz w:val="18"/>
              </w:rPr>
              <w:t xml:space="preserve"> (Muttersprache), </w:t>
            </w:r>
            <w:r w:rsidRPr="00497611">
              <w:rPr>
                <w:rFonts w:ascii="Georgia" w:hAnsi="Georgia" w:cs="Georgia"/>
                <w:color w:val="000000"/>
                <w:sz w:val="18"/>
              </w:rPr>
              <w:t>Englisch</w:t>
            </w:r>
            <w:r w:rsidRPr="002002E6">
              <w:rPr>
                <w:rFonts w:ascii="Georgia" w:hAnsi="Georgia" w:cs="Georgia"/>
                <w:i/>
                <w:iCs/>
                <w:color w:val="000000"/>
                <w:sz w:val="18"/>
              </w:rPr>
              <w:t xml:space="preserve"> (C1), </w:t>
            </w:r>
            <w:r w:rsidRPr="00497611">
              <w:rPr>
                <w:rFonts w:ascii="Georgia" w:hAnsi="Georgia" w:cs="Georgia"/>
                <w:color w:val="000000"/>
                <w:sz w:val="18"/>
              </w:rPr>
              <w:t>Französisch</w:t>
            </w:r>
            <w:r w:rsidRPr="002002E6">
              <w:rPr>
                <w:rFonts w:ascii="Georgia" w:hAnsi="Georgia" w:cs="Georgia"/>
                <w:i/>
                <w:iCs/>
                <w:color w:val="000000"/>
                <w:sz w:val="18"/>
              </w:rPr>
              <w:t xml:space="preserve"> (C1)</w:t>
            </w:r>
            <w:commentRangeEnd w:id="4"/>
            <w:r w:rsidR="002002E6" w:rsidRPr="00497611">
              <w:rPr>
                <w:rStyle w:val="Kommentarzeichen"/>
                <w:rFonts w:ascii="Georgia" w:hAnsi="Georgia"/>
              </w:rPr>
              <w:commentReference w:id="4"/>
            </w:r>
          </w:p>
        </w:tc>
      </w:tr>
      <w:tr w:rsidR="00FF575B" w:rsidRPr="003C05D7" w14:paraId="1D0BC66B" w14:textId="77777777" w:rsidTr="00497611">
        <w:trPr>
          <w:trHeight w:val="340"/>
        </w:trPr>
        <w:tc>
          <w:tcPr>
            <w:tcW w:w="1844" w:type="dxa"/>
            <w:vAlign w:val="bottom"/>
          </w:tcPr>
          <w:p w14:paraId="587D5726" w14:textId="139427CD" w:rsidR="00FF575B" w:rsidRPr="002002E6" w:rsidRDefault="009819E9" w:rsidP="002002E6">
            <w:pPr>
              <w:rPr>
                <w:rFonts w:ascii="Georgia" w:hAnsi="Georgia"/>
                <w:sz w:val="18"/>
              </w:rPr>
            </w:pPr>
            <w:r w:rsidRPr="002002E6">
              <w:rPr>
                <w:rFonts w:ascii="Georgia" w:hAnsi="Georgia"/>
                <w:sz w:val="18"/>
              </w:rPr>
              <w:t>Technisch</w:t>
            </w:r>
            <w:r w:rsidR="00FF575B" w:rsidRPr="002002E6">
              <w:rPr>
                <w:rFonts w:ascii="Georgia" w:hAnsi="Georgia"/>
                <w:sz w:val="18"/>
              </w:rPr>
              <w:t>:</w:t>
            </w:r>
          </w:p>
        </w:tc>
        <w:tc>
          <w:tcPr>
            <w:tcW w:w="8505" w:type="dxa"/>
            <w:gridSpan w:val="5"/>
            <w:vAlign w:val="bottom"/>
          </w:tcPr>
          <w:p w14:paraId="5B851F39" w14:textId="77777777" w:rsidR="00FF575B" w:rsidRPr="002002E6" w:rsidRDefault="00FF575B" w:rsidP="002002E6">
            <w:pPr>
              <w:rPr>
                <w:rFonts w:ascii="Georgia" w:hAnsi="Georgia" w:cs="Georgia"/>
                <w:i/>
                <w:iCs/>
                <w:color w:val="000000"/>
                <w:sz w:val="18"/>
                <w:lang w:val="en-US"/>
              </w:rPr>
            </w:pPr>
            <w:r w:rsidRPr="00497611">
              <w:rPr>
                <w:rFonts w:ascii="Georgia" w:hAnsi="Georgia" w:cs="Georgia"/>
                <w:color w:val="000000"/>
                <w:sz w:val="18"/>
                <w:lang w:val="en-US"/>
              </w:rPr>
              <w:t xml:space="preserve">Microsoft Office </w:t>
            </w:r>
            <w:r w:rsidRPr="002002E6">
              <w:rPr>
                <w:rFonts w:ascii="Georgia" w:hAnsi="Georgia" w:cs="Georgia"/>
                <w:i/>
                <w:iCs/>
                <w:color w:val="000000"/>
                <w:sz w:val="18"/>
                <w:lang w:val="en-US"/>
              </w:rPr>
              <w:t>(PowerPoint, Excel, Word)</w:t>
            </w:r>
          </w:p>
        </w:tc>
      </w:tr>
      <w:tr w:rsidR="00FF575B" w:rsidRPr="002002E6" w14:paraId="7981F4DF" w14:textId="77777777" w:rsidTr="00497611">
        <w:trPr>
          <w:trHeight w:val="539"/>
        </w:trPr>
        <w:tc>
          <w:tcPr>
            <w:tcW w:w="1844" w:type="dxa"/>
            <w:vAlign w:val="bottom"/>
          </w:tcPr>
          <w:p w14:paraId="2319C950" w14:textId="77777777" w:rsidR="00FF575B" w:rsidRPr="002002E6" w:rsidRDefault="009819E9" w:rsidP="002002E6">
            <w:pPr>
              <w:rPr>
                <w:rFonts w:ascii="Georgia" w:hAnsi="Georgia"/>
                <w:sz w:val="18"/>
              </w:rPr>
            </w:pPr>
            <w:r w:rsidRPr="002002E6">
              <w:rPr>
                <w:rFonts w:ascii="Georgia" w:hAnsi="Georgia"/>
                <w:sz w:val="18"/>
              </w:rPr>
              <w:t>Interessen</w:t>
            </w:r>
            <w:r w:rsidR="00FF575B" w:rsidRPr="002002E6">
              <w:rPr>
                <w:rFonts w:ascii="Georgia" w:hAnsi="Georgia"/>
                <w:sz w:val="18"/>
              </w:rPr>
              <w:t xml:space="preserve">: </w:t>
            </w:r>
          </w:p>
          <w:p w14:paraId="67C7C23F" w14:textId="63A3C91B" w:rsidR="000645D6" w:rsidRPr="002002E6" w:rsidRDefault="000645D6" w:rsidP="002002E6">
            <w:pPr>
              <w:rPr>
                <w:rFonts w:ascii="Georgia" w:hAnsi="Georgia"/>
                <w:sz w:val="18"/>
              </w:rPr>
            </w:pPr>
          </w:p>
        </w:tc>
        <w:tc>
          <w:tcPr>
            <w:tcW w:w="8505" w:type="dxa"/>
            <w:gridSpan w:val="5"/>
            <w:vAlign w:val="bottom"/>
          </w:tcPr>
          <w:p w14:paraId="7573E0BF" w14:textId="1F833D43" w:rsidR="00FF575B" w:rsidRPr="002002E6" w:rsidRDefault="009819E9" w:rsidP="002002E6">
            <w:pPr>
              <w:rPr>
                <w:rFonts w:ascii="Georgia" w:hAnsi="Georgia" w:cs="Georgia"/>
                <w:i/>
                <w:iCs/>
                <w:color w:val="000000"/>
                <w:sz w:val="18"/>
              </w:rPr>
            </w:pPr>
            <w:r w:rsidRPr="00497611">
              <w:rPr>
                <w:rFonts w:ascii="Georgia" w:hAnsi="Georgia" w:cs="Georgia"/>
                <w:color w:val="000000"/>
                <w:sz w:val="18"/>
              </w:rPr>
              <w:t>Shaolin Kung-fu Training unter Shaolin</w:t>
            </w:r>
            <w:r w:rsidR="00FA6DF6" w:rsidRPr="002002E6">
              <w:rPr>
                <w:rFonts w:ascii="Georgia" w:hAnsi="Georgia" w:cs="Georgia"/>
                <w:color w:val="000000"/>
                <w:sz w:val="18"/>
              </w:rPr>
              <w:t>-</w:t>
            </w:r>
            <w:r w:rsidRPr="00497611">
              <w:rPr>
                <w:rFonts w:ascii="Georgia" w:hAnsi="Georgia" w:cs="Georgia"/>
                <w:color w:val="000000"/>
                <w:sz w:val="18"/>
              </w:rPr>
              <w:t xml:space="preserve">Meister Wang Xing Long </w:t>
            </w:r>
            <w:r w:rsidRPr="002002E6">
              <w:rPr>
                <w:rFonts w:ascii="Georgia" w:hAnsi="Georgia" w:cs="Georgia"/>
                <w:i/>
                <w:iCs/>
                <w:color w:val="000000"/>
                <w:sz w:val="18"/>
              </w:rPr>
              <w:t>(seit über 4,5 Jahren aktiv, inklusive Teilnahme an</w:t>
            </w:r>
            <w:r w:rsidR="009164F1" w:rsidRPr="002002E6">
              <w:rPr>
                <w:rFonts w:ascii="Georgia" w:hAnsi="Georgia" w:cs="Georgia"/>
                <w:i/>
                <w:iCs/>
                <w:color w:val="000000"/>
                <w:sz w:val="18"/>
              </w:rPr>
              <w:t xml:space="preserve"> intensi</w:t>
            </w:r>
            <w:r w:rsidR="00BD40AE" w:rsidRPr="002002E6">
              <w:rPr>
                <w:rFonts w:ascii="Georgia" w:hAnsi="Georgia" w:cs="Georgia"/>
                <w:i/>
                <w:iCs/>
                <w:color w:val="000000"/>
                <w:sz w:val="18"/>
              </w:rPr>
              <w:t>v</w:t>
            </w:r>
            <w:r w:rsidR="009164F1" w:rsidRPr="002002E6">
              <w:rPr>
                <w:rFonts w:ascii="Georgia" w:hAnsi="Georgia" w:cs="Georgia"/>
                <w:i/>
                <w:iCs/>
                <w:color w:val="000000"/>
                <w:sz w:val="18"/>
              </w:rPr>
              <w:t>en</w:t>
            </w:r>
            <w:r w:rsidRPr="002002E6">
              <w:rPr>
                <w:rFonts w:ascii="Georgia" w:hAnsi="Georgia" w:cs="Georgia"/>
                <w:i/>
                <w:iCs/>
                <w:color w:val="000000"/>
                <w:sz w:val="18"/>
              </w:rPr>
              <w:t xml:space="preserve"> Trainings-Camps</w:t>
            </w:r>
            <w:r w:rsidR="009164F1" w:rsidRPr="002002E6">
              <w:rPr>
                <w:rFonts w:ascii="Georgia" w:hAnsi="Georgia" w:cs="Georgia"/>
                <w:i/>
                <w:iCs/>
                <w:color w:val="000000"/>
                <w:sz w:val="18"/>
              </w:rPr>
              <w:t xml:space="preserve"> im Ausland</w:t>
            </w:r>
            <w:r w:rsidRPr="002002E6">
              <w:rPr>
                <w:rFonts w:ascii="Georgia" w:hAnsi="Georgia" w:cs="Georgia"/>
                <w:i/>
                <w:iCs/>
                <w:color w:val="000000"/>
                <w:sz w:val="18"/>
              </w:rPr>
              <w:t>)</w:t>
            </w:r>
          </w:p>
        </w:tc>
      </w:tr>
      <w:tr w:rsidR="00FF575B" w:rsidRPr="002002E6" w14:paraId="2B3C446D" w14:textId="77777777" w:rsidTr="00497611">
        <w:trPr>
          <w:trHeight w:val="1020"/>
        </w:trPr>
        <w:tc>
          <w:tcPr>
            <w:tcW w:w="1844" w:type="dxa"/>
            <w:vAlign w:val="bottom"/>
          </w:tcPr>
          <w:p w14:paraId="099C0806" w14:textId="08D1FDD2" w:rsidR="00FF575B" w:rsidRPr="002002E6" w:rsidRDefault="009819E9" w:rsidP="002002E6">
            <w:pPr>
              <w:rPr>
                <w:rFonts w:ascii="Georgia" w:hAnsi="Georgia"/>
                <w:sz w:val="18"/>
              </w:rPr>
            </w:pPr>
            <w:r w:rsidRPr="002002E6">
              <w:rPr>
                <w:rFonts w:ascii="Georgia" w:hAnsi="Georgia"/>
                <w:sz w:val="18"/>
              </w:rPr>
              <w:t>Karlsfeld, 1</w:t>
            </w:r>
            <w:r w:rsidR="00FA6DF6" w:rsidRPr="002002E6">
              <w:rPr>
                <w:rFonts w:ascii="Georgia" w:hAnsi="Georgia"/>
                <w:sz w:val="18"/>
              </w:rPr>
              <w:t>1</w:t>
            </w:r>
            <w:r w:rsidRPr="002002E6">
              <w:rPr>
                <w:rFonts w:ascii="Georgia" w:hAnsi="Georgia"/>
                <w:sz w:val="18"/>
              </w:rPr>
              <w:t>.02.2024</w:t>
            </w:r>
          </w:p>
        </w:tc>
        <w:tc>
          <w:tcPr>
            <w:tcW w:w="8505" w:type="dxa"/>
            <w:gridSpan w:val="5"/>
            <w:vAlign w:val="bottom"/>
          </w:tcPr>
          <w:p w14:paraId="41EC8F25" w14:textId="77777777" w:rsidR="00FF575B" w:rsidRPr="002002E6" w:rsidRDefault="00FF575B" w:rsidP="002002E6">
            <w:pPr>
              <w:rPr>
                <w:rFonts w:ascii="Georgia" w:hAnsi="Georgia" w:cs="Georgia"/>
                <w:color w:val="000000"/>
                <w:sz w:val="18"/>
              </w:rPr>
            </w:pPr>
          </w:p>
        </w:tc>
      </w:tr>
    </w:tbl>
    <w:p w14:paraId="0E3A2CE2" w14:textId="77777777" w:rsidR="00FF575B" w:rsidRPr="009819E9" w:rsidRDefault="00FF575B" w:rsidP="00EA1087">
      <w:pPr>
        <w:rPr>
          <w:sz w:val="18"/>
        </w:rPr>
      </w:pPr>
    </w:p>
    <w:sectPr w:rsidR="00FF575B" w:rsidRPr="009819E9" w:rsidSect="00497611">
      <w:footerReference w:type="even" r:id="rId12"/>
      <w:pgSz w:w="11906" w:h="16838"/>
      <w:pgMar w:top="1191" w:right="1588" w:bottom="340" w:left="1588"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Abahji, Amin (Stud. SBE)" w:date="2025-01-09T12:31:00Z" w:initials="AA">
    <w:p w14:paraId="12ACD809" w14:textId="77EFC5F7" w:rsidR="006D4136" w:rsidRDefault="006D4136" w:rsidP="006D4136">
      <w:pPr>
        <w:pStyle w:val="Kommentartext"/>
      </w:pPr>
      <w:r>
        <w:rPr>
          <w:rStyle w:val="Kommentarzeichen"/>
        </w:rPr>
        <w:annotationRef/>
      </w:r>
      <w:r>
        <w:t>Es gibt bei uns noch ein weiteres fach das heißt skills. In diesem fach werden uns excel kenntnisse vermittelt. Soll ich das mitaufnehmen? Bei diesem Fach gab es aber keine Noten, sondern einfach nur Pass or fail.</w:t>
      </w:r>
    </w:p>
  </w:comment>
  <w:comment w:id="1" w:author="Catharina Freier" w:date="2025-01-11T20:38:00Z" w:initials="CF">
    <w:p w14:paraId="0FCF6677" w14:textId="77777777" w:rsidR="00C24E46" w:rsidRDefault="00C24E46" w:rsidP="00C24E46">
      <w:r>
        <w:rPr>
          <w:rStyle w:val="Kommentarzeichen"/>
        </w:rPr>
        <w:annotationRef/>
      </w:r>
      <w:r>
        <w:rPr>
          <w:sz w:val="20"/>
          <w:szCs w:val="20"/>
        </w:rPr>
        <w:t>Nimm das ruhig mit auf.</w:t>
      </w:r>
    </w:p>
  </w:comment>
  <w:comment w:id="2" w:author="Sarah Bergmann" w:date="2025-01-12T19:16:00Z" w:initials="SB">
    <w:p w14:paraId="7B9B2AAF" w14:textId="2CBE4031" w:rsidR="00637732" w:rsidRDefault="00637732">
      <w:pPr>
        <w:pStyle w:val="Kommentartext"/>
      </w:pPr>
      <w:r>
        <w:rPr>
          <w:rStyle w:val="Kommentarzeichen"/>
        </w:rPr>
        <w:annotationRef/>
      </w:r>
      <w:r>
        <w:t xml:space="preserve">Ich würde es aufnehmen, wenn es sehr relevant ist, aber es könnte auch komisch wirken, wenn überall die Noten stehen, außer bei einem Modul. Frag sonst auch bzgl. des Mathemoduls gerne nochmal David im Channel für Bewerbungsunterlagen-Fragen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comment>
  <w:comment w:id="4" w:author="Sarah Bergmann" w:date="2025-01-12T16:31:00Z" w:initials="SB">
    <w:p w14:paraId="3AF379B4" w14:textId="2AF87ECC" w:rsidR="002002E6" w:rsidRDefault="002002E6">
      <w:pPr>
        <w:pStyle w:val="Kommentartext"/>
      </w:pPr>
      <w:r>
        <w:rPr>
          <w:rStyle w:val="Kommentarzeichen"/>
        </w:rPr>
        <w:annotationRef/>
      </w:r>
      <w:r>
        <w:t xml:space="preserve">Bitte gib den Kenntnisstand in einem einheitlichen System an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12ACD809" w15:done="0"/>
  <w15:commentEx w15:paraId="0FCF6677" w15:paraIdParent="12ACD809" w15:done="0"/>
  <w15:commentEx w15:paraId="7B9B2AAF" w15:paraIdParent="12ACD809" w15:done="0"/>
  <w15:commentEx w15:paraId="3AF379B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4C02844E" w16cex:dateUtc="2025-01-09T11:31:00Z"/>
  <w16cex:commentExtensible w16cex:durableId="77477D68" w16cex:dateUtc="2025-01-11T19:38:00Z"/>
  <w16cex:commentExtensible w16cex:durableId="69BBBBF2" w16cex:dateUtc="2025-01-12T18:16:00Z"/>
  <w16cex:commentExtensible w16cex:durableId="76A56DFA" w16cex:dateUtc="2025-01-12T15: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12ACD809" w16cid:durableId="4C02844E"/>
  <w16cid:commentId w16cid:paraId="0FCF6677" w16cid:durableId="77477D68"/>
  <w16cid:commentId w16cid:paraId="7B9B2AAF" w16cid:durableId="69BBBBF2"/>
  <w16cid:commentId w16cid:paraId="3AF379B4" w16cid:durableId="76A56DF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E30A9D" w14:textId="77777777" w:rsidR="00EB11D3" w:rsidRDefault="00EB11D3" w:rsidP="00BE053D">
      <w:pPr>
        <w:spacing w:after="0" w:line="240" w:lineRule="auto"/>
      </w:pPr>
      <w:r>
        <w:separator/>
      </w:r>
    </w:p>
  </w:endnote>
  <w:endnote w:type="continuationSeparator" w:id="0">
    <w:p w14:paraId="0B895A35" w14:textId="77777777" w:rsidR="00EB11D3" w:rsidRDefault="00EB11D3" w:rsidP="00BE05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Emoji">
    <w:panose1 w:val="020B0502040204020203"/>
    <w:charset w:val="00"/>
    <w:family w:val="swiss"/>
    <w:pitch w:val="variable"/>
    <w:sig w:usb0="00000003" w:usb1="02000000" w:usb2="00000000" w:usb3="00000000" w:csb0="00000001" w:csb1="00000000"/>
  </w:font>
  <w:font w:name="Times New Roman (Body CS)">
    <w:panose1 w:val="020B0604020202020204"/>
    <w:charset w:val="00"/>
    <w:family w:val="roman"/>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Seitenzahl"/>
      </w:rPr>
      <w:id w:val="-1142877997"/>
      <w:docPartObj>
        <w:docPartGallery w:val="Page Numbers (Bottom of Page)"/>
        <w:docPartUnique/>
      </w:docPartObj>
    </w:sdtPr>
    <w:sdtContent>
      <w:p w14:paraId="7509FA38" w14:textId="68685C1F" w:rsidR="00875DA9" w:rsidRDefault="00875DA9" w:rsidP="000B02EE">
        <w:pPr>
          <w:pStyle w:val="Fuzeile"/>
          <w:framePr w:wrap="none" w:vAnchor="text" w:hAnchor="margin" w:xAlign="center"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14:paraId="6B121AC6" w14:textId="77777777" w:rsidR="00875DA9" w:rsidRDefault="00875DA9">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009EBEA" w14:textId="77777777" w:rsidR="00EB11D3" w:rsidRDefault="00EB11D3" w:rsidP="00BE053D">
      <w:pPr>
        <w:spacing w:after="0" w:line="240" w:lineRule="auto"/>
      </w:pPr>
      <w:r>
        <w:separator/>
      </w:r>
    </w:p>
  </w:footnote>
  <w:footnote w:type="continuationSeparator" w:id="0">
    <w:p w14:paraId="4294F550" w14:textId="77777777" w:rsidR="00EB11D3" w:rsidRDefault="00EB11D3" w:rsidP="00BE05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00000003"/>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AAD4CEA"/>
    <w:multiLevelType w:val="multilevel"/>
    <w:tmpl w:val="06449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AD4DC6"/>
    <w:multiLevelType w:val="multilevel"/>
    <w:tmpl w:val="DB362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487D76"/>
    <w:multiLevelType w:val="multilevel"/>
    <w:tmpl w:val="E18A1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CA80DF5"/>
    <w:multiLevelType w:val="multilevel"/>
    <w:tmpl w:val="24BE1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FCD3DE6"/>
    <w:multiLevelType w:val="multilevel"/>
    <w:tmpl w:val="DFECF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2C47841"/>
    <w:multiLevelType w:val="multilevel"/>
    <w:tmpl w:val="4B9C0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67A5E7A"/>
    <w:multiLevelType w:val="multilevel"/>
    <w:tmpl w:val="7310A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AAA6D24"/>
    <w:multiLevelType w:val="multilevel"/>
    <w:tmpl w:val="767CF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FCB2833"/>
    <w:multiLevelType w:val="hybridMultilevel"/>
    <w:tmpl w:val="8F4E248A"/>
    <w:lvl w:ilvl="0" w:tplc="AB3C8E2C">
      <w:start w:val="2011"/>
      <w:numFmt w:val="bullet"/>
      <w:lvlText w:val="-"/>
      <w:lvlJc w:val="left"/>
      <w:pPr>
        <w:ind w:left="720" w:hanging="360"/>
      </w:pPr>
      <w:rPr>
        <w:rFonts w:ascii="Georgia" w:eastAsiaTheme="minorHAnsi" w:hAnsi="Georgia" w:cs="Georgia"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35361A45"/>
    <w:multiLevelType w:val="multilevel"/>
    <w:tmpl w:val="05DAE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8194319"/>
    <w:multiLevelType w:val="multilevel"/>
    <w:tmpl w:val="90AA3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8DE4DB4"/>
    <w:multiLevelType w:val="hybridMultilevel"/>
    <w:tmpl w:val="928C7F2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3FCA7992"/>
    <w:multiLevelType w:val="hybridMultilevel"/>
    <w:tmpl w:val="EF2E5CB4"/>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6" w15:restartNumberingAfterBreak="0">
    <w:nsid w:val="43AB43E9"/>
    <w:multiLevelType w:val="multilevel"/>
    <w:tmpl w:val="ECD0A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57F645E"/>
    <w:multiLevelType w:val="hybridMultilevel"/>
    <w:tmpl w:val="8FFC4BA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4BB94DF1"/>
    <w:multiLevelType w:val="multilevel"/>
    <w:tmpl w:val="99CA7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CD967CD"/>
    <w:multiLevelType w:val="hybridMultilevel"/>
    <w:tmpl w:val="10AA92D0"/>
    <w:lvl w:ilvl="0" w:tplc="BE705070">
      <w:start w:val="1"/>
      <w:numFmt w:val="bullet"/>
      <w:pStyle w:val="Bullets"/>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525670E2"/>
    <w:multiLevelType w:val="hybridMultilevel"/>
    <w:tmpl w:val="B31E1B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92A5913"/>
    <w:multiLevelType w:val="multilevel"/>
    <w:tmpl w:val="E98C3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0585CB3"/>
    <w:multiLevelType w:val="multilevel"/>
    <w:tmpl w:val="21DE8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57B2E0C"/>
    <w:multiLevelType w:val="multilevel"/>
    <w:tmpl w:val="6AD62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1069639">
    <w:abstractNumId w:val="14"/>
  </w:num>
  <w:num w:numId="2" w16cid:durableId="411850333">
    <w:abstractNumId w:val="17"/>
  </w:num>
  <w:num w:numId="3" w16cid:durableId="135027294">
    <w:abstractNumId w:val="19"/>
  </w:num>
  <w:num w:numId="4" w16cid:durableId="1512524448">
    <w:abstractNumId w:val="0"/>
  </w:num>
  <w:num w:numId="5" w16cid:durableId="1341934396">
    <w:abstractNumId w:val="1"/>
  </w:num>
  <w:num w:numId="6" w16cid:durableId="1920094016">
    <w:abstractNumId w:val="2"/>
  </w:num>
  <w:num w:numId="7" w16cid:durableId="1619217463">
    <w:abstractNumId w:val="13"/>
  </w:num>
  <w:num w:numId="8" w16cid:durableId="803615843">
    <w:abstractNumId w:val="22"/>
  </w:num>
  <w:num w:numId="9" w16cid:durableId="218052143">
    <w:abstractNumId w:val="12"/>
  </w:num>
  <w:num w:numId="10" w16cid:durableId="1164321476">
    <w:abstractNumId w:val="23"/>
  </w:num>
  <w:num w:numId="11" w16cid:durableId="1239828137">
    <w:abstractNumId w:val="5"/>
  </w:num>
  <w:num w:numId="12" w16cid:durableId="1908807820">
    <w:abstractNumId w:val="6"/>
  </w:num>
  <w:num w:numId="13" w16cid:durableId="1246961950">
    <w:abstractNumId w:val="8"/>
  </w:num>
  <w:num w:numId="14" w16cid:durableId="2084520403">
    <w:abstractNumId w:val="9"/>
  </w:num>
  <w:num w:numId="15" w16cid:durableId="953949579">
    <w:abstractNumId w:val="21"/>
  </w:num>
  <w:num w:numId="16" w16cid:durableId="2082824345">
    <w:abstractNumId w:val="4"/>
  </w:num>
  <w:num w:numId="17" w16cid:durableId="1416393836">
    <w:abstractNumId w:val="16"/>
  </w:num>
  <w:num w:numId="18" w16cid:durableId="1303196013">
    <w:abstractNumId w:val="3"/>
  </w:num>
  <w:num w:numId="19" w16cid:durableId="60448193">
    <w:abstractNumId w:val="18"/>
  </w:num>
  <w:num w:numId="20" w16cid:durableId="52581562">
    <w:abstractNumId w:val="10"/>
  </w:num>
  <w:num w:numId="21" w16cid:durableId="1045644587">
    <w:abstractNumId w:val="11"/>
  </w:num>
  <w:num w:numId="22" w16cid:durableId="240599464">
    <w:abstractNumId w:val="15"/>
  </w:num>
  <w:num w:numId="23" w16cid:durableId="1981224525">
    <w:abstractNumId w:val="7"/>
  </w:num>
  <w:num w:numId="24" w16cid:durableId="1500807138">
    <w:abstractNumId w:val="2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Abahji, Amin (Stud. SBE)">
    <w15:presenceInfo w15:providerId="AD" w15:userId="S::a.abahji@student.maastrichtuniversity.nl::a78a2ac7-b776-436a-b2cd-9e27fd1107a6"/>
  </w15:person>
  <w15:person w15:author="Catharina Freier">
    <w15:presenceInfo w15:providerId="AD" w15:userId="S::catharina.freier@pumpkincareeres.onmicrosoft.com::2a0dfad8-64e5-4aa7-8211-17b0a64b4045"/>
  </w15:person>
  <w15:person w15:author="Sarah Bergmann">
    <w15:presenceInfo w15:providerId="AD" w15:userId="S::sarah.bergmann@uni-oldenburg.de::47e7dfd8-e13e-4e5e-8470-81b1e3cfedf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21"/>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5254"/>
    <w:rsid w:val="00023E6F"/>
    <w:rsid w:val="00061D33"/>
    <w:rsid w:val="000645D6"/>
    <w:rsid w:val="00064643"/>
    <w:rsid w:val="00082632"/>
    <w:rsid w:val="00087747"/>
    <w:rsid w:val="00092A2C"/>
    <w:rsid w:val="000A12BE"/>
    <w:rsid w:val="000A1FDA"/>
    <w:rsid w:val="000B02EE"/>
    <w:rsid w:val="000B63E2"/>
    <w:rsid w:val="000B6548"/>
    <w:rsid w:val="000D671A"/>
    <w:rsid w:val="00103EC5"/>
    <w:rsid w:val="0011601A"/>
    <w:rsid w:val="00116C6E"/>
    <w:rsid w:val="00125CA6"/>
    <w:rsid w:val="00156FC9"/>
    <w:rsid w:val="00162A5A"/>
    <w:rsid w:val="00172867"/>
    <w:rsid w:val="00175B6D"/>
    <w:rsid w:val="001901ED"/>
    <w:rsid w:val="00190A3D"/>
    <w:rsid w:val="0019483A"/>
    <w:rsid w:val="001A4557"/>
    <w:rsid w:val="001A46BF"/>
    <w:rsid w:val="001A481B"/>
    <w:rsid w:val="001B0186"/>
    <w:rsid w:val="001B62CA"/>
    <w:rsid w:val="001D4DCD"/>
    <w:rsid w:val="001E617C"/>
    <w:rsid w:val="001F4175"/>
    <w:rsid w:val="002002E6"/>
    <w:rsid w:val="00223A4D"/>
    <w:rsid w:val="00232CB5"/>
    <w:rsid w:val="00234A7E"/>
    <w:rsid w:val="0024373D"/>
    <w:rsid w:val="002508C2"/>
    <w:rsid w:val="00267252"/>
    <w:rsid w:val="00282DB0"/>
    <w:rsid w:val="002A31AF"/>
    <w:rsid w:val="002B2091"/>
    <w:rsid w:val="002B26BC"/>
    <w:rsid w:val="002B5559"/>
    <w:rsid w:val="002C6972"/>
    <w:rsid w:val="002D2B32"/>
    <w:rsid w:val="002D4516"/>
    <w:rsid w:val="002E70E3"/>
    <w:rsid w:val="002F46AD"/>
    <w:rsid w:val="003101F0"/>
    <w:rsid w:val="00314B7A"/>
    <w:rsid w:val="00317670"/>
    <w:rsid w:val="00324BC5"/>
    <w:rsid w:val="00340BAB"/>
    <w:rsid w:val="003418E0"/>
    <w:rsid w:val="00347F8D"/>
    <w:rsid w:val="00372F7B"/>
    <w:rsid w:val="003733E5"/>
    <w:rsid w:val="00390EA6"/>
    <w:rsid w:val="003C05D7"/>
    <w:rsid w:val="003E27C3"/>
    <w:rsid w:val="003F3E3F"/>
    <w:rsid w:val="004067B8"/>
    <w:rsid w:val="004154BE"/>
    <w:rsid w:val="0042013D"/>
    <w:rsid w:val="00422F83"/>
    <w:rsid w:val="00426D7E"/>
    <w:rsid w:val="00431606"/>
    <w:rsid w:val="0043430C"/>
    <w:rsid w:val="00435E6D"/>
    <w:rsid w:val="00443668"/>
    <w:rsid w:val="00456B0D"/>
    <w:rsid w:val="00476AF8"/>
    <w:rsid w:val="00484FD7"/>
    <w:rsid w:val="004929FB"/>
    <w:rsid w:val="0049401A"/>
    <w:rsid w:val="00497611"/>
    <w:rsid w:val="004A54BA"/>
    <w:rsid w:val="004B6A5E"/>
    <w:rsid w:val="00507EA7"/>
    <w:rsid w:val="00526089"/>
    <w:rsid w:val="00527A28"/>
    <w:rsid w:val="00527DCA"/>
    <w:rsid w:val="00564D23"/>
    <w:rsid w:val="005716D4"/>
    <w:rsid w:val="00571B60"/>
    <w:rsid w:val="00585A4D"/>
    <w:rsid w:val="005B5B17"/>
    <w:rsid w:val="005B7DAB"/>
    <w:rsid w:val="005D6329"/>
    <w:rsid w:val="005E417E"/>
    <w:rsid w:val="005E46C8"/>
    <w:rsid w:val="005E57F6"/>
    <w:rsid w:val="005E7BD6"/>
    <w:rsid w:val="005F0B30"/>
    <w:rsid w:val="006058D8"/>
    <w:rsid w:val="00610200"/>
    <w:rsid w:val="00615285"/>
    <w:rsid w:val="006210BF"/>
    <w:rsid w:val="00623699"/>
    <w:rsid w:val="00632D5A"/>
    <w:rsid w:val="00635515"/>
    <w:rsid w:val="00637732"/>
    <w:rsid w:val="006479A2"/>
    <w:rsid w:val="006546FD"/>
    <w:rsid w:val="00665BF3"/>
    <w:rsid w:val="006732D6"/>
    <w:rsid w:val="00693E09"/>
    <w:rsid w:val="006A2DE9"/>
    <w:rsid w:val="006A7230"/>
    <w:rsid w:val="006B4E32"/>
    <w:rsid w:val="006B72C7"/>
    <w:rsid w:val="006B7F78"/>
    <w:rsid w:val="006C2252"/>
    <w:rsid w:val="006D4136"/>
    <w:rsid w:val="006D7F7F"/>
    <w:rsid w:val="006E2C9C"/>
    <w:rsid w:val="006E40EF"/>
    <w:rsid w:val="006F0039"/>
    <w:rsid w:val="00711CEF"/>
    <w:rsid w:val="00720320"/>
    <w:rsid w:val="00722A1E"/>
    <w:rsid w:val="00723643"/>
    <w:rsid w:val="00723A48"/>
    <w:rsid w:val="00725D3C"/>
    <w:rsid w:val="00733DA1"/>
    <w:rsid w:val="00737822"/>
    <w:rsid w:val="0074111D"/>
    <w:rsid w:val="00753D4A"/>
    <w:rsid w:val="00756912"/>
    <w:rsid w:val="00761609"/>
    <w:rsid w:val="00763DCE"/>
    <w:rsid w:val="00773058"/>
    <w:rsid w:val="00776C46"/>
    <w:rsid w:val="0078260B"/>
    <w:rsid w:val="007838D1"/>
    <w:rsid w:val="00785254"/>
    <w:rsid w:val="00785853"/>
    <w:rsid w:val="007966F0"/>
    <w:rsid w:val="00797BFC"/>
    <w:rsid w:val="007A720F"/>
    <w:rsid w:val="007C6A3C"/>
    <w:rsid w:val="007D4BEE"/>
    <w:rsid w:val="007D5BE9"/>
    <w:rsid w:val="008050E4"/>
    <w:rsid w:val="0082257D"/>
    <w:rsid w:val="00853438"/>
    <w:rsid w:val="00866846"/>
    <w:rsid w:val="00875DA9"/>
    <w:rsid w:val="00882713"/>
    <w:rsid w:val="008836DD"/>
    <w:rsid w:val="00895E38"/>
    <w:rsid w:val="008A782B"/>
    <w:rsid w:val="008B0B5E"/>
    <w:rsid w:val="008B0FC0"/>
    <w:rsid w:val="008C429A"/>
    <w:rsid w:val="008E1F3D"/>
    <w:rsid w:val="009053D7"/>
    <w:rsid w:val="0091331D"/>
    <w:rsid w:val="009164F1"/>
    <w:rsid w:val="0093223C"/>
    <w:rsid w:val="00941A87"/>
    <w:rsid w:val="00947E2B"/>
    <w:rsid w:val="009501C2"/>
    <w:rsid w:val="009668B9"/>
    <w:rsid w:val="00976577"/>
    <w:rsid w:val="009819E9"/>
    <w:rsid w:val="00996356"/>
    <w:rsid w:val="00997D9A"/>
    <w:rsid w:val="009C3ED7"/>
    <w:rsid w:val="009D7C49"/>
    <w:rsid w:val="009E0570"/>
    <w:rsid w:val="009E7297"/>
    <w:rsid w:val="009F15A2"/>
    <w:rsid w:val="00A0257D"/>
    <w:rsid w:val="00A12EDC"/>
    <w:rsid w:val="00A26D0D"/>
    <w:rsid w:val="00A33BDE"/>
    <w:rsid w:val="00A34885"/>
    <w:rsid w:val="00A43BC1"/>
    <w:rsid w:val="00A5002A"/>
    <w:rsid w:val="00A74225"/>
    <w:rsid w:val="00A862E8"/>
    <w:rsid w:val="00A936D5"/>
    <w:rsid w:val="00A9412E"/>
    <w:rsid w:val="00AA1EB0"/>
    <w:rsid w:val="00AA2DA3"/>
    <w:rsid w:val="00AA5A9C"/>
    <w:rsid w:val="00AB016A"/>
    <w:rsid w:val="00AB2A5A"/>
    <w:rsid w:val="00AC37BA"/>
    <w:rsid w:val="00AD28F8"/>
    <w:rsid w:val="00B0230B"/>
    <w:rsid w:val="00B02B54"/>
    <w:rsid w:val="00B17D95"/>
    <w:rsid w:val="00B23509"/>
    <w:rsid w:val="00B32919"/>
    <w:rsid w:val="00B359DB"/>
    <w:rsid w:val="00B3632B"/>
    <w:rsid w:val="00B409D8"/>
    <w:rsid w:val="00B5127E"/>
    <w:rsid w:val="00B5178D"/>
    <w:rsid w:val="00B67F1F"/>
    <w:rsid w:val="00B701D7"/>
    <w:rsid w:val="00B9054D"/>
    <w:rsid w:val="00B90595"/>
    <w:rsid w:val="00BA1B27"/>
    <w:rsid w:val="00BA215A"/>
    <w:rsid w:val="00BB5F09"/>
    <w:rsid w:val="00BC0D9F"/>
    <w:rsid w:val="00BD40AE"/>
    <w:rsid w:val="00BE053D"/>
    <w:rsid w:val="00BE5F6C"/>
    <w:rsid w:val="00BF1A7A"/>
    <w:rsid w:val="00BF1ACE"/>
    <w:rsid w:val="00BF1FA3"/>
    <w:rsid w:val="00C00974"/>
    <w:rsid w:val="00C018E4"/>
    <w:rsid w:val="00C066FA"/>
    <w:rsid w:val="00C24E46"/>
    <w:rsid w:val="00C25387"/>
    <w:rsid w:val="00C54BE3"/>
    <w:rsid w:val="00C57F80"/>
    <w:rsid w:val="00C768ED"/>
    <w:rsid w:val="00C82A8F"/>
    <w:rsid w:val="00C916C2"/>
    <w:rsid w:val="00CC7F56"/>
    <w:rsid w:val="00CD1B12"/>
    <w:rsid w:val="00CD55DC"/>
    <w:rsid w:val="00CE1BBC"/>
    <w:rsid w:val="00CE2595"/>
    <w:rsid w:val="00CE28CC"/>
    <w:rsid w:val="00CE72FC"/>
    <w:rsid w:val="00CF31EE"/>
    <w:rsid w:val="00D12A1E"/>
    <w:rsid w:val="00D1492F"/>
    <w:rsid w:val="00D17B69"/>
    <w:rsid w:val="00D3003C"/>
    <w:rsid w:val="00D303DA"/>
    <w:rsid w:val="00D331F4"/>
    <w:rsid w:val="00D377C2"/>
    <w:rsid w:val="00D4637F"/>
    <w:rsid w:val="00D470E4"/>
    <w:rsid w:val="00D52142"/>
    <w:rsid w:val="00D5280E"/>
    <w:rsid w:val="00D61F14"/>
    <w:rsid w:val="00D80D6B"/>
    <w:rsid w:val="00D90950"/>
    <w:rsid w:val="00D910C2"/>
    <w:rsid w:val="00DA69DF"/>
    <w:rsid w:val="00DB33F8"/>
    <w:rsid w:val="00DD38E2"/>
    <w:rsid w:val="00DF0085"/>
    <w:rsid w:val="00DF1651"/>
    <w:rsid w:val="00E03473"/>
    <w:rsid w:val="00E13110"/>
    <w:rsid w:val="00E24DF1"/>
    <w:rsid w:val="00E431ED"/>
    <w:rsid w:val="00E64FF5"/>
    <w:rsid w:val="00E907EC"/>
    <w:rsid w:val="00EA1087"/>
    <w:rsid w:val="00EA5421"/>
    <w:rsid w:val="00EB11D3"/>
    <w:rsid w:val="00EB34FC"/>
    <w:rsid w:val="00EB5816"/>
    <w:rsid w:val="00EB6B46"/>
    <w:rsid w:val="00EC7579"/>
    <w:rsid w:val="00ED0EA9"/>
    <w:rsid w:val="00EF77DF"/>
    <w:rsid w:val="00F11BEF"/>
    <w:rsid w:val="00F231C2"/>
    <w:rsid w:val="00F258E7"/>
    <w:rsid w:val="00F31B84"/>
    <w:rsid w:val="00F56B9F"/>
    <w:rsid w:val="00F631EC"/>
    <w:rsid w:val="00F64C22"/>
    <w:rsid w:val="00F64FA7"/>
    <w:rsid w:val="00F74D19"/>
    <w:rsid w:val="00F80053"/>
    <w:rsid w:val="00FA02C7"/>
    <w:rsid w:val="00FA4186"/>
    <w:rsid w:val="00FA6DF6"/>
    <w:rsid w:val="00FC0531"/>
    <w:rsid w:val="00FC13F0"/>
    <w:rsid w:val="00FD0FB7"/>
    <w:rsid w:val="00FD3639"/>
    <w:rsid w:val="00FE79A2"/>
    <w:rsid w:val="00FF568B"/>
    <w:rsid w:val="00FF575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2283A"/>
  <w15:chartTrackingRefBased/>
  <w15:docId w15:val="{19FCE1A0-8570-451B-9AF5-525F81B88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uiPriority w:val="39"/>
    <w:rsid w:val="007852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bsatz-Standardschriftart"/>
    <w:uiPriority w:val="99"/>
    <w:unhideWhenUsed/>
    <w:rsid w:val="007966F0"/>
    <w:rPr>
      <w:color w:val="0563C1" w:themeColor="hyperlink"/>
      <w:u w:val="single"/>
    </w:rPr>
  </w:style>
  <w:style w:type="character" w:styleId="Erwhnung">
    <w:name w:val="Mention"/>
    <w:basedOn w:val="Absatz-Standardschriftart"/>
    <w:uiPriority w:val="99"/>
    <w:semiHidden/>
    <w:unhideWhenUsed/>
    <w:rsid w:val="007966F0"/>
    <w:rPr>
      <w:color w:val="2B579A"/>
      <w:shd w:val="clear" w:color="auto" w:fill="E6E6E6"/>
    </w:rPr>
  </w:style>
  <w:style w:type="paragraph" w:styleId="Listenabsatz">
    <w:name w:val="List Paragraph"/>
    <w:basedOn w:val="Standard"/>
    <w:uiPriority w:val="34"/>
    <w:qFormat/>
    <w:rsid w:val="00B5178D"/>
    <w:pPr>
      <w:ind w:left="720"/>
      <w:contextualSpacing/>
    </w:pPr>
  </w:style>
  <w:style w:type="paragraph" w:customStyle="1" w:styleId="1ZeileStation">
    <w:name w:val="1. Zeile Station"/>
    <w:basedOn w:val="Standard"/>
    <w:qFormat/>
    <w:rsid w:val="00737822"/>
    <w:pPr>
      <w:spacing w:after="0" w:line="240" w:lineRule="auto"/>
    </w:pPr>
    <w:rPr>
      <w:rFonts w:ascii="Georgia" w:hAnsi="Georgia"/>
    </w:rPr>
  </w:style>
  <w:style w:type="paragraph" w:customStyle="1" w:styleId="DATUM">
    <w:name w:val="DATUM"/>
    <w:basedOn w:val="Standard"/>
    <w:qFormat/>
    <w:rsid w:val="00FC0531"/>
    <w:pPr>
      <w:spacing w:after="0" w:line="240" w:lineRule="auto"/>
    </w:pPr>
    <w:rPr>
      <w:rFonts w:ascii="Georgia" w:hAnsi="Georgia" w:cs="Georgia"/>
      <w:color w:val="000000"/>
    </w:rPr>
  </w:style>
  <w:style w:type="table" w:styleId="TabelleSpezial1">
    <w:name w:val="Table Subtle 1"/>
    <w:basedOn w:val="NormaleTabelle"/>
    <w:uiPriority w:val="99"/>
    <w:semiHidden/>
    <w:unhideWhenUsed/>
    <w:rsid w:val="00FC0531"/>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BERSCHRIFT">
    <w:name w:val="ÜBERSCHRIFT"/>
    <w:basedOn w:val="KeinLeerraum"/>
    <w:qFormat/>
    <w:rsid w:val="00FC0531"/>
    <w:rPr>
      <w:rFonts w:ascii="Georgia" w:hAnsi="Georgia"/>
      <w:b/>
      <w:smallCaps/>
      <w:sz w:val="32"/>
      <w:szCs w:val="32"/>
    </w:rPr>
  </w:style>
  <w:style w:type="paragraph" w:styleId="KeinLeerraum">
    <w:name w:val="No Spacing"/>
    <w:uiPriority w:val="1"/>
    <w:qFormat/>
    <w:rsid w:val="00FC0531"/>
    <w:pPr>
      <w:spacing w:after="0" w:line="240" w:lineRule="auto"/>
    </w:pPr>
  </w:style>
  <w:style w:type="paragraph" w:customStyle="1" w:styleId="Unternehmen">
    <w:name w:val="Unternehmen"/>
    <w:basedOn w:val="Standard"/>
    <w:qFormat/>
    <w:rsid w:val="00FC0531"/>
    <w:pPr>
      <w:spacing w:after="0" w:line="240" w:lineRule="auto"/>
    </w:pPr>
    <w:rPr>
      <w:rFonts w:ascii="Georgia" w:hAnsi="Georgia"/>
      <w:b/>
      <w:smallCaps/>
      <w:sz w:val="28"/>
    </w:rPr>
  </w:style>
  <w:style w:type="paragraph" w:customStyle="1" w:styleId="Ort">
    <w:name w:val="Ort"/>
    <w:basedOn w:val="Standard"/>
    <w:qFormat/>
    <w:rsid w:val="00FC0531"/>
    <w:pPr>
      <w:spacing w:after="0" w:line="240" w:lineRule="auto"/>
      <w:jc w:val="right"/>
    </w:pPr>
    <w:rPr>
      <w:rFonts w:ascii="Georgia" w:hAnsi="Georgia"/>
      <w:i/>
      <w:smallCaps/>
      <w:sz w:val="28"/>
    </w:rPr>
  </w:style>
  <w:style w:type="paragraph" w:customStyle="1" w:styleId="Beschreibung">
    <w:name w:val="Beschreibung"/>
    <w:basedOn w:val="Standard"/>
    <w:qFormat/>
    <w:rsid w:val="00FC0531"/>
    <w:pPr>
      <w:spacing w:after="0" w:line="240" w:lineRule="auto"/>
    </w:pPr>
    <w:rPr>
      <w:rFonts w:ascii="Georgia" w:hAnsi="Georgia"/>
    </w:rPr>
  </w:style>
  <w:style w:type="paragraph" w:customStyle="1" w:styleId="Bullets">
    <w:name w:val="Bullets"/>
    <w:basedOn w:val="Listenabsatz"/>
    <w:qFormat/>
    <w:rsid w:val="00FC0531"/>
    <w:pPr>
      <w:numPr>
        <w:numId w:val="3"/>
      </w:numPr>
      <w:spacing w:after="0" w:line="240" w:lineRule="auto"/>
    </w:pPr>
    <w:rPr>
      <w:rFonts w:ascii="Georgia" w:hAnsi="Georgia" w:cs="Georgia"/>
      <w:i/>
      <w:iCs/>
      <w:color w:val="000000"/>
    </w:rPr>
  </w:style>
  <w:style w:type="paragraph" w:styleId="StandardWeb">
    <w:name w:val="Normal (Web)"/>
    <w:basedOn w:val="Standard"/>
    <w:uiPriority w:val="99"/>
    <w:semiHidden/>
    <w:unhideWhenUsed/>
    <w:rsid w:val="00FC0531"/>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styleId="Kopfzeile">
    <w:name w:val="header"/>
    <w:basedOn w:val="Standard"/>
    <w:link w:val="KopfzeileZchn"/>
    <w:uiPriority w:val="99"/>
    <w:unhideWhenUsed/>
    <w:rsid w:val="00BE053D"/>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BE053D"/>
  </w:style>
  <w:style w:type="paragraph" w:styleId="Fuzeile">
    <w:name w:val="footer"/>
    <w:basedOn w:val="Standard"/>
    <w:link w:val="FuzeileZchn"/>
    <w:uiPriority w:val="99"/>
    <w:unhideWhenUsed/>
    <w:rsid w:val="00BE053D"/>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BE053D"/>
  </w:style>
  <w:style w:type="character" w:styleId="Seitenzahl">
    <w:name w:val="page number"/>
    <w:basedOn w:val="Absatz-Standardschriftart"/>
    <w:uiPriority w:val="99"/>
    <w:semiHidden/>
    <w:unhideWhenUsed/>
    <w:rsid w:val="00875DA9"/>
  </w:style>
  <w:style w:type="character" w:styleId="NichtaufgelsteErwhnung">
    <w:name w:val="Unresolved Mention"/>
    <w:basedOn w:val="Absatz-Standardschriftart"/>
    <w:uiPriority w:val="99"/>
    <w:rsid w:val="008050E4"/>
    <w:rPr>
      <w:color w:val="605E5C"/>
      <w:shd w:val="clear" w:color="auto" w:fill="E1DFDD"/>
    </w:rPr>
  </w:style>
  <w:style w:type="character" w:styleId="BesuchterLink">
    <w:name w:val="FollowedHyperlink"/>
    <w:basedOn w:val="Absatz-Standardschriftart"/>
    <w:uiPriority w:val="99"/>
    <w:semiHidden/>
    <w:unhideWhenUsed/>
    <w:rsid w:val="002B2091"/>
    <w:rPr>
      <w:color w:val="954F72" w:themeColor="followedHyperlink"/>
      <w:u w:val="single"/>
    </w:rPr>
  </w:style>
  <w:style w:type="character" w:styleId="Kommentarzeichen">
    <w:name w:val="annotation reference"/>
    <w:basedOn w:val="Absatz-Standardschriftart"/>
    <w:uiPriority w:val="99"/>
    <w:semiHidden/>
    <w:unhideWhenUsed/>
    <w:rsid w:val="006D4136"/>
    <w:rPr>
      <w:sz w:val="16"/>
      <w:szCs w:val="16"/>
    </w:rPr>
  </w:style>
  <w:style w:type="paragraph" w:styleId="Kommentartext">
    <w:name w:val="annotation text"/>
    <w:basedOn w:val="Standard"/>
    <w:link w:val="KommentartextZchn"/>
    <w:uiPriority w:val="99"/>
    <w:unhideWhenUsed/>
    <w:rsid w:val="006D4136"/>
    <w:pPr>
      <w:spacing w:line="240" w:lineRule="auto"/>
    </w:pPr>
    <w:rPr>
      <w:sz w:val="20"/>
      <w:szCs w:val="20"/>
    </w:rPr>
  </w:style>
  <w:style w:type="character" w:customStyle="1" w:styleId="KommentartextZchn">
    <w:name w:val="Kommentartext Zchn"/>
    <w:basedOn w:val="Absatz-Standardschriftart"/>
    <w:link w:val="Kommentartext"/>
    <w:uiPriority w:val="99"/>
    <w:rsid w:val="006D4136"/>
    <w:rPr>
      <w:sz w:val="20"/>
      <w:szCs w:val="20"/>
    </w:rPr>
  </w:style>
  <w:style w:type="paragraph" w:styleId="Kommentarthema">
    <w:name w:val="annotation subject"/>
    <w:basedOn w:val="Kommentartext"/>
    <w:next w:val="Kommentartext"/>
    <w:link w:val="KommentarthemaZchn"/>
    <w:uiPriority w:val="99"/>
    <w:semiHidden/>
    <w:unhideWhenUsed/>
    <w:rsid w:val="006D4136"/>
    <w:rPr>
      <w:b/>
      <w:bCs/>
    </w:rPr>
  </w:style>
  <w:style w:type="character" w:customStyle="1" w:styleId="KommentarthemaZchn">
    <w:name w:val="Kommentarthema Zchn"/>
    <w:basedOn w:val="KommentartextZchn"/>
    <w:link w:val="Kommentarthema"/>
    <w:uiPriority w:val="99"/>
    <w:semiHidden/>
    <w:rsid w:val="006D4136"/>
    <w:rPr>
      <w:b/>
      <w:bCs/>
      <w:sz w:val="20"/>
      <w:szCs w:val="20"/>
    </w:rPr>
  </w:style>
  <w:style w:type="paragraph" w:styleId="berarbeitung">
    <w:name w:val="Revision"/>
    <w:hidden/>
    <w:uiPriority w:val="99"/>
    <w:semiHidden/>
    <w:rsid w:val="00C24E4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8065024">
      <w:bodyDiv w:val="1"/>
      <w:marLeft w:val="0"/>
      <w:marRight w:val="0"/>
      <w:marTop w:val="0"/>
      <w:marBottom w:val="0"/>
      <w:divBdr>
        <w:top w:val="none" w:sz="0" w:space="0" w:color="auto"/>
        <w:left w:val="none" w:sz="0" w:space="0" w:color="auto"/>
        <w:bottom w:val="none" w:sz="0" w:space="0" w:color="auto"/>
        <w:right w:val="none" w:sz="0" w:space="0" w:color="auto"/>
      </w:divBdr>
      <w:divsChild>
        <w:div w:id="153646111">
          <w:marLeft w:val="0"/>
          <w:marRight w:val="0"/>
          <w:marTop w:val="0"/>
          <w:marBottom w:val="0"/>
          <w:divBdr>
            <w:top w:val="none" w:sz="0" w:space="0" w:color="auto"/>
            <w:left w:val="none" w:sz="0" w:space="0" w:color="auto"/>
            <w:bottom w:val="none" w:sz="0" w:space="0" w:color="auto"/>
            <w:right w:val="none" w:sz="0" w:space="0" w:color="auto"/>
          </w:divBdr>
          <w:divsChild>
            <w:div w:id="1383796280">
              <w:marLeft w:val="0"/>
              <w:marRight w:val="0"/>
              <w:marTop w:val="0"/>
              <w:marBottom w:val="0"/>
              <w:divBdr>
                <w:top w:val="none" w:sz="0" w:space="0" w:color="auto"/>
                <w:left w:val="none" w:sz="0" w:space="0" w:color="auto"/>
                <w:bottom w:val="none" w:sz="0" w:space="0" w:color="auto"/>
                <w:right w:val="none" w:sz="0" w:space="0" w:color="auto"/>
              </w:divBdr>
              <w:divsChild>
                <w:div w:id="20896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63858">
      <w:bodyDiv w:val="1"/>
      <w:marLeft w:val="0"/>
      <w:marRight w:val="0"/>
      <w:marTop w:val="0"/>
      <w:marBottom w:val="0"/>
      <w:divBdr>
        <w:top w:val="none" w:sz="0" w:space="0" w:color="auto"/>
        <w:left w:val="none" w:sz="0" w:space="0" w:color="auto"/>
        <w:bottom w:val="none" w:sz="0" w:space="0" w:color="auto"/>
        <w:right w:val="none" w:sz="0" w:space="0" w:color="auto"/>
      </w:divBdr>
      <w:divsChild>
        <w:div w:id="1951400526">
          <w:marLeft w:val="0"/>
          <w:marRight w:val="0"/>
          <w:marTop w:val="0"/>
          <w:marBottom w:val="0"/>
          <w:divBdr>
            <w:top w:val="none" w:sz="0" w:space="0" w:color="auto"/>
            <w:left w:val="none" w:sz="0" w:space="0" w:color="auto"/>
            <w:bottom w:val="none" w:sz="0" w:space="0" w:color="auto"/>
            <w:right w:val="none" w:sz="0" w:space="0" w:color="auto"/>
          </w:divBdr>
          <w:divsChild>
            <w:div w:id="243029705">
              <w:marLeft w:val="0"/>
              <w:marRight w:val="0"/>
              <w:marTop w:val="0"/>
              <w:marBottom w:val="0"/>
              <w:divBdr>
                <w:top w:val="none" w:sz="0" w:space="0" w:color="auto"/>
                <w:left w:val="none" w:sz="0" w:space="0" w:color="auto"/>
                <w:bottom w:val="none" w:sz="0" w:space="0" w:color="auto"/>
                <w:right w:val="none" w:sz="0" w:space="0" w:color="auto"/>
              </w:divBdr>
              <w:divsChild>
                <w:div w:id="116898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20812">
      <w:bodyDiv w:val="1"/>
      <w:marLeft w:val="0"/>
      <w:marRight w:val="0"/>
      <w:marTop w:val="0"/>
      <w:marBottom w:val="0"/>
      <w:divBdr>
        <w:top w:val="none" w:sz="0" w:space="0" w:color="auto"/>
        <w:left w:val="none" w:sz="0" w:space="0" w:color="auto"/>
        <w:bottom w:val="none" w:sz="0" w:space="0" w:color="auto"/>
        <w:right w:val="none" w:sz="0" w:space="0" w:color="auto"/>
      </w:divBdr>
      <w:divsChild>
        <w:div w:id="1689333793">
          <w:marLeft w:val="0"/>
          <w:marRight w:val="0"/>
          <w:marTop w:val="0"/>
          <w:marBottom w:val="0"/>
          <w:divBdr>
            <w:top w:val="none" w:sz="0" w:space="0" w:color="auto"/>
            <w:left w:val="none" w:sz="0" w:space="0" w:color="auto"/>
            <w:bottom w:val="none" w:sz="0" w:space="0" w:color="auto"/>
            <w:right w:val="none" w:sz="0" w:space="0" w:color="auto"/>
          </w:divBdr>
          <w:divsChild>
            <w:div w:id="654726433">
              <w:marLeft w:val="0"/>
              <w:marRight w:val="0"/>
              <w:marTop w:val="0"/>
              <w:marBottom w:val="0"/>
              <w:divBdr>
                <w:top w:val="none" w:sz="0" w:space="0" w:color="auto"/>
                <w:left w:val="none" w:sz="0" w:space="0" w:color="auto"/>
                <w:bottom w:val="none" w:sz="0" w:space="0" w:color="auto"/>
                <w:right w:val="none" w:sz="0" w:space="0" w:color="auto"/>
              </w:divBdr>
              <w:divsChild>
                <w:div w:id="184732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237786">
      <w:bodyDiv w:val="1"/>
      <w:marLeft w:val="0"/>
      <w:marRight w:val="0"/>
      <w:marTop w:val="0"/>
      <w:marBottom w:val="0"/>
      <w:divBdr>
        <w:top w:val="none" w:sz="0" w:space="0" w:color="auto"/>
        <w:left w:val="none" w:sz="0" w:space="0" w:color="auto"/>
        <w:bottom w:val="none" w:sz="0" w:space="0" w:color="auto"/>
        <w:right w:val="none" w:sz="0" w:space="0" w:color="auto"/>
      </w:divBdr>
      <w:divsChild>
        <w:div w:id="1968048322">
          <w:marLeft w:val="0"/>
          <w:marRight w:val="0"/>
          <w:marTop w:val="0"/>
          <w:marBottom w:val="0"/>
          <w:divBdr>
            <w:top w:val="none" w:sz="0" w:space="0" w:color="auto"/>
            <w:left w:val="none" w:sz="0" w:space="0" w:color="auto"/>
            <w:bottom w:val="none" w:sz="0" w:space="0" w:color="auto"/>
            <w:right w:val="none" w:sz="0" w:space="0" w:color="auto"/>
          </w:divBdr>
          <w:divsChild>
            <w:div w:id="1009068235">
              <w:marLeft w:val="0"/>
              <w:marRight w:val="0"/>
              <w:marTop w:val="0"/>
              <w:marBottom w:val="0"/>
              <w:divBdr>
                <w:top w:val="none" w:sz="0" w:space="0" w:color="auto"/>
                <w:left w:val="none" w:sz="0" w:space="0" w:color="auto"/>
                <w:bottom w:val="none" w:sz="0" w:space="0" w:color="auto"/>
                <w:right w:val="none" w:sz="0" w:space="0" w:color="auto"/>
              </w:divBdr>
              <w:divsChild>
                <w:div w:id="37357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74770">
      <w:bodyDiv w:val="1"/>
      <w:marLeft w:val="0"/>
      <w:marRight w:val="0"/>
      <w:marTop w:val="0"/>
      <w:marBottom w:val="0"/>
      <w:divBdr>
        <w:top w:val="none" w:sz="0" w:space="0" w:color="auto"/>
        <w:left w:val="none" w:sz="0" w:space="0" w:color="auto"/>
        <w:bottom w:val="none" w:sz="0" w:space="0" w:color="auto"/>
        <w:right w:val="none" w:sz="0" w:space="0" w:color="auto"/>
      </w:divBdr>
      <w:divsChild>
        <w:div w:id="1547716546">
          <w:marLeft w:val="0"/>
          <w:marRight w:val="0"/>
          <w:marTop w:val="0"/>
          <w:marBottom w:val="0"/>
          <w:divBdr>
            <w:top w:val="none" w:sz="0" w:space="0" w:color="auto"/>
            <w:left w:val="none" w:sz="0" w:space="0" w:color="auto"/>
            <w:bottom w:val="none" w:sz="0" w:space="0" w:color="auto"/>
            <w:right w:val="none" w:sz="0" w:space="0" w:color="auto"/>
          </w:divBdr>
          <w:divsChild>
            <w:div w:id="889999685">
              <w:marLeft w:val="0"/>
              <w:marRight w:val="0"/>
              <w:marTop w:val="0"/>
              <w:marBottom w:val="0"/>
              <w:divBdr>
                <w:top w:val="none" w:sz="0" w:space="0" w:color="auto"/>
                <w:left w:val="none" w:sz="0" w:space="0" w:color="auto"/>
                <w:bottom w:val="none" w:sz="0" w:space="0" w:color="auto"/>
                <w:right w:val="none" w:sz="0" w:space="0" w:color="auto"/>
              </w:divBdr>
              <w:divsChild>
                <w:div w:id="1008557374">
                  <w:marLeft w:val="0"/>
                  <w:marRight w:val="0"/>
                  <w:marTop w:val="0"/>
                  <w:marBottom w:val="0"/>
                  <w:divBdr>
                    <w:top w:val="none" w:sz="0" w:space="0" w:color="auto"/>
                    <w:left w:val="none" w:sz="0" w:space="0" w:color="auto"/>
                    <w:bottom w:val="none" w:sz="0" w:space="0" w:color="auto"/>
                    <w:right w:val="none" w:sz="0" w:space="0" w:color="auto"/>
                  </w:divBdr>
                  <w:divsChild>
                    <w:div w:id="73898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514785">
      <w:bodyDiv w:val="1"/>
      <w:marLeft w:val="0"/>
      <w:marRight w:val="0"/>
      <w:marTop w:val="0"/>
      <w:marBottom w:val="0"/>
      <w:divBdr>
        <w:top w:val="none" w:sz="0" w:space="0" w:color="auto"/>
        <w:left w:val="none" w:sz="0" w:space="0" w:color="auto"/>
        <w:bottom w:val="none" w:sz="0" w:space="0" w:color="auto"/>
        <w:right w:val="none" w:sz="0" w:space="0" w:color="auto"/>
      </w:divBdr>
      <w:divsChild>
        <w:div w:id="1382095771">
          <w:marLeft w:val="0"/>
          <w:marRight w:val="0"/>
          <w:marTop w:val="0"/>
          <w:marBottom w:val="0"/>
          <w:divBdr>
            <w:top w:val="none" w:sz="0" w:space="0" w:color="auto"/>
            <w:left w:val="none" w:sz="0" w:space="0" w:color="auto"/>
            <w:bottom w:val="none" w:sz="0" w:space="0" w:color="auto"/>
            <w:right w:val="none" w:sz="0" w:space="0" w:color="auto"/>
          </w:divBdr>
          <w:divsChild>
            <w:div w:id="1767648188">
              <w:marLeft w:val="0"/>
              <w:marRight w:val="0"/>
              <w:marTop w:val="0"/>
              <w:marBottom w:val="0"/>
              <w:divBdr>
                <w:top w:val="none" w:sz="0" w:space="0" w:color="auto"/>
                <w:left w:val="none" w:sz="0" w:space="0" w:color="auto"/>
                <w:bottom w:val="none" w:sz="0" w:space="0" w:color="auto"/>
                <w:right w:val="none" w:sz="0" w:space="0" w:color="auto"/>
              </w:divBdr>
              <w:divsChild>
                <w:div w:id="1738430116">
                  <w:marLeft w:val="0"/>
                  <w:marRight w:val="0"/>
                  <w:marTop w:val="0"/>
                  <w:marBottom w:val="0"/>
                  <w:divBdr>
                    <w:top w:val="none" w:sz="0" w:space="0" w:color="auto"/>
                    <w:left w:val="none" w:sz="0" w:space="0" w:color="auto"/>
                    <w:bottom w:val="none" w:sz="0" w:space="0" w:color="auto"/>
                    <w:right w:val="none" w:sz="0" w:space="0" w:color="auto"/>
                  </w:divBdr>
                  <w:divsChild>
                    <w:div w:id="189079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7980862">
      <w:bodyDiv w:val="1"/>
      <w:marLeft w:val="0"/>
      <w:marRight w:val="0"/>
      <w:marTop w:val="0"/>
      <w:marBottom w:val="0"/>
      <w:divBdr>
        <w:top w:val="none" w:sz="0" w:space="0" w:color="auto"/>
        <w:left w:val="none" w:sz="0" w:space="0" w:color="auto"/>
        <w:bottom w:val="none" w:sz="0" w:space="0" w:color="auto"/>
        <w:right w:val="none" w:sz="0" w:space="0" w:color="auto"/>
      </w:divBdr>
      <w:divsChild>
        <w:div w:id="596448171">
          <w:marLeft w:val="0"/>
          <w:marRight w:val="0"/>
          <w:marTop w:val="0"/>
          <w:marBottom w:val="0"/>
          <w:divBdr>
            <w:top w:val="none" w:sz="0" w:space="0" w:color="auto"/>
            <w:left w:val="none" w:sz="0" w:space="0" w:color="auto"/>
            <w:bottom w:val="none" w:sz="0" w:space="0" w:color="auto"/>
            <w:right w:val="none" w:sz="0" w:space="0" w:color="auto"/>
          </w:divBdr>
          <w:divsChild>
            <w:div w:id="296495381">
              <w:marLeft w:val="0"/>
              <w:marRight w:val="0"/>
              <w:marTop w:val="0"/>
              <w:marBottom w:val="0"/>
              <w:divBdr>
                <w:top w:val="none" w:sz="0" w:space="0" w:color="auto"/>
                <w:left w:val="none" w:sz="0" w:space="0" w:color="auto"/>
                <w:bottom w:val="none" w:sz="0" w:space="0" w:color="auto"/>
                <w:right w:val="none" w:sz="0" w:space="0" w:color="auto"/>
              </w:divBdr>
              <w:divsChild>
                <w:div w:id="178923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9443193">
      <w:bodyDiv w:val="1"/>
      <w:marLeft w:val="0"/>
      <w:marRight w:val="0"/>
      <w:marTop w:val="0"/>
      <w:marBottom w:val="0"/>
      <w:divBdr>
        <w:top w:val="none" w:sz="0" w:space="0" w:color="auto"/>
        <w:left w:val="none" w:sz="0" w:space="0" w:color="auto"/>
        <w:bottom w:val="none" w:sz="0" w:space="0" w:color="auto"/>
        <w:right w:val="none" w:sz="0" w:space="0" w:color="auto"/>
      </w:divBdr>
      <w:divsChild>
        <w:div w:id="1971281964">
          <w:marLeft w:val="0"/>
          <w:marRight w:val="0"/>
          <w:marTop w:val="0"/>
          <w:marBottom w:val="0"/>
          <w:divBdr>
            <w:top w:val="none" w:sz="0" w:space="0" w:color="auto"/>
            <w:left w:val="none" w:sz="0" w:space="0" w:color="auto"/>
            <w:bottom w:val="none" w:sz="0" w:space="0" w:color="auto"/>
            <w:right w:val="none" w:sz="0" w:space="0" w:color="auto"/>
          </w:divBdr>
          <w:divsChild>
            <w:div w:id="671184033">
              <w:marLeft w:val="0"/>
              <w:marRight w:val="0"/>
              <w:marTop w:val="0"/>
              <w:marBottom w:val="0"/>
              <w:divBdr>
                <w:top w:val="none" w:sz="0" w:space="0" w:color="auto"/>
                <w:left w:val="none" w:sz="0" w:space="0" w:color="auto"/>
                <w:bottom w:val="none" w:sz="0" w:space="0" w:color="auto"/>
                <w:right w:val="none" w:sz="0" w:space="0" w:color="auto"/>
              </w:divBdr>
              <w:divsChild>
                <w:div w:id="138571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4437310">
      <w:bodyDiv w:val="1"/>
      <w:marLeft w:val="0"/>
      <w:marRight w:val="0"/>
      <w:marTop w:val="0"/>
      <w:marBottom w:val="0"/>
      <w:divBdr>
        <w:top w:val="none" w:sz="0" w:space="0" w:color="auto"/>
        <w:left w:val="none" w:sz="0" w:space="0" w:color="auto"/>
        <w:bottom w:val="none" w:sz="0" w:space="0" w:color="auto"/>
        <w:right w:val="none" w:sz="0" w:space="0" w:color="auto"/>
      </w:divBdr>
      <w:divsChild>
        <w:div w:id="2131972289">
          <w:marLeft w:val="0"/>
          <w:marRight w:val="0"/>
          <w:marTop w:val="0"/>
          <w:marBottom w:val="0"/>
          <w:divBdr>
            <w:top w:val="none" w:sz="0" w:space="0" w:color="auto"/>
            <w:left w:val="none" w:sz="0" w:space="0" w:color="auto"/>
            <w:bottom w:val="none" w:sz="0" w:space="0" w:color="auto"/>
            <w:right w:val="none" w:sz="0" w:space="0" w:color="auto"/>
          </w:divBdr>
          <w:divsChild>
            <w:div w:id="1125082005">
              <w:marLeft w:val="0"/>
              <w:marRight w:val="0"/>
              <w:marTop w:val="0"/>
              <w:marBottom w:val="0"/>
              <w:divBdr>
                <w:top w:val="none" w:sz="0" w:space="0" w:color="auto"/>
                <w:left w:val="none" w:sz="0" w:space="0" w:color="auto"/>
                <w:bottom w:val="none" w:sz="0" w:space="0" w:color="auto"/>
                <w:right w:val="none" w:sz="0" w:space="0" w:color="auto"/>
              </w:divBdr>
              <w:divsChild>
                <w:div w:id="167807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3365054">
      <w:bodyDiv w:val="1"/>
      <w:marLeft w:val="0"/>
      <w:marRight w:val="0"/>
      <w:marTop w:val="0"/>
      <w:marBottom w:val="0"/>
      <w:divBdr>
        <w:top w:val="none" w:sz="0" w:space="0" w:color="auto"/>
        <w:left w:val="none" w:sz="0" w:space="0" w:color="auto"/>
        <w:bottom w:val="none" w:sz="0" w:space="0" w:color="auto"/>
        <w:right w:val="none" w:sz="0" w:space="0" w:color="auto"/>
      </w:divBdr>
      <w:divsChild>
        <w:div w:id="1552498359">
          <w:marLeft w:val="0"/>
          <w:marRight w:val="0"/>
          <w:marTop w:val="0"/>
          <w:marBottom w:val="0"/>
          <w:divBdr>
            <w:top w:val="none" w:sz="0" w:space="0" w:color="auto"/>
            <w:left w:val="none" w:sz="0" w:space="0" w:color="auto"/>
            <w:bottom w:val="none" w:sz="0" w:space="0" w:color="auto"/>
            <w:right w:val="none" w:sz="0" w:space="0" w:color="auto"/>
          </w:divBdr>
          <w:divsChild>
            <w:div w:id="320961680">
              <w:marLeft w:val="0"/>
              <w:marRight w:val="0"/>
              <w:marTop w:val="0"/>
              <w:marBottom w:val="0"/>
              <w:divBdr>
                <w:top w:val="none" w:sz="0" w:space="0" w:color="auto"/>
                <w:left w:val="none" w:sz="0" w:space="0" w:color="auto"/>
                <w:bottom w:val="none" w:sz="0" w:space="0" w:color="auto"/>
                <w:right w:val="none" w:sz="0" w:space="0" w:color="auto"/>
              </w:divBdr>
              <w:divsChild>
                <w:div w:id="74804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496732">
      <w:bodyDiv w:val="1"/>
      <w:marLeft w:val="0"/>
      <w:marRight w:val="0"/>
      <w:marTop w:val="0"/>
      <w:marBottom w:val="0"/>
      <w:divBdr>
        <w:top w:val="none" w:sz="0" w:space="0" w:color="auto"/>
        <w:left w:val="none" w:sz="0" w:space="0" w:color="auto"/>
        <w:bottom w:val="none" w:sz="0" w:space="0" w:color="auto"/>
        <w:right w:val="none" w:sz="0" w:space="0" w:color="auto"/>
      </w:divBdr>
      <w:divsChild>
        <w:div w:id="2083982341">
          <w:marLeft w:val="0"/>
          <w:marRight w:val="0"/>
          <w:marTop w:val="0"/>
          <w:marBottom w:val="0"/>
          <w:divBdr>
            <w:top w:val="none" w:sz="0" w:space="0" w:color="auto"/>
            <w:left w:val="none" w:sz="0" w:space="0" w:color="auto"/>
            <w:bottom w:val="none" w:sz="0" w:space="0" w:color="auto"/>
            <w:right w:val="none" w:sz="0" w:space="0" w:color="auto"/>
          </w:divBdr>
          <w:divsChild>
            <w:div w:id="1447697363">
              <w:marLeft w:val="0"/>
              <w:marRight w:val="0"/>
              <w:marTop w:val="0"/>
              <w:marBottom w:val="0"/>
              <w:divBdr>
                <w:top w:val="none" w:sz="0" w:space="0" w:color="auto"/>
                <w:left w:val="none" w:sz="0" w:space="0" w:color="auto"/>
                <w:bottom w:val="none" w:sz="0" w:space="0" w:color="auto"/>
                <w:right w:val="none" w:sz="0" w:space="0" w:color="auto"/>
              </w:divBdr>
              <w:divsChild>
                <w:div w:id="190147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567388">
      <w:bodyDiv w:val="1"/>
      <w:marLeft w:val="0"/>
      <w:marRight w:val="0"/>
      <w:marTop w:val="0"/>
      <w:marBottom w:val="0"/>
      <w:divBdr>
        <w:top w:val="none" w:sz="0" w:space="0" w:color="auto"/>
        <w:left w:val="none" w:sz="0" w:space="0" w:color="auto"/>
        <w:bottom w:val="none" w:sz="0" w:space="0" w:color="auto"/>
        <w:right w:val="none" w:sz="0" w:space="0" w:color="auto"/>
      </w:divBdr>
      <w:divsChild>
        <w:div w:id="789469668">
          <w:marLeft w:val="0"/>
          <w:marRight w:val="0"/>
          <w:marTop w:val="0"/>
          <w:marBottom w:val="0"/>
          <w:divBdr>
            <w:top w:val="none" w:sz="0" w:space="0" w:color="auto"/>
            <w:left w:val="none" w:sz="0" w:space="0" w:color="auto"/>
            <w:bottom w:val="none" w:sz="0" w:space="0" w:color="auto"/>
            <w:right w:val="none" w:sz="0" w:space="0" w:color="auto"/>
          </w:divBdr>
          <w:divsChild>
            <w:div w:id="1494026302">
              <w:marLeft w:val="0"/>
              <w:marRight w:val="0"/>
              <w:marTop w:val="0"/>
              <w:marBottom w:val="0"/>
              <w:divBdr>
                <w:top w:val="none" w:sz="0" w:space="0" w:color="auto"/>
                <w:left w:val="none" w:sz="0" w:space="0" w:color="auto"/>
                <w:bottom w:val="none" w:sz="0" w:space="0" w:color="auto"/>
                <w:right w:val="none" w:sz="0" w:space="0" w:color="auto"/>
              </w:divBdr>
              <w:divsChild>
                <w:div w:id="74510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301029">
      <w:bodyDiv w:val="1"/>
      <w:marLeft w:val="0"/>
      <w:marRight w:val="0"/>
      <w:marTop w:val="0"/>
      <w:marBottom w:val="0"/>
      <w:divBdr>
        <w:top w:val="none" w:sz="0" w:space="0" w:color="auto"/>
        <w:left w:val="none" w:sz="0" w:space="0" w:color="auto"/>
        <w:bottom w:val="none" w:sz="0" w:space="0" w:color="auto"/>
        <w:right w:val="none" w:sz="0" w:space="0" w:color="auto"/>
      </w:divBdr>
      <w:divsChild>
        <w:div w:id="1106922455">
          <w:marLeft w:val="0"/>
          <w:marRight w:val="0"/>
          <w:marTop w:val="0"/>
          <w:marBottom w:val="0"/>
          <w:divBdr>
            <w:top w:val="none" w:sz="0" w:space="0" w:color="auto"/>
            <w:left w:val="none" w:sz="0" w:space="0" w:color="auto"/>
            <w:bottom w:val="none" w:sz="0" w:space="0" w:color="auto"/>
            <w:right w:val="none" w:sz="0" w:space="0" w:color="auto"/>
          </w:divBdr>
          <w:divsChild>
            <w:div w:id="440615682">
              <w:marLeft w:val="0"/>
              <w:marRight w:val="0"/>
              <w:marTop w:val="0"/>
              <w:marBottom w:val="0"/>
              <w:divBdr>
                <w:top w:val="none" w:sz="0" w:space="0" w:color="auto"/>
                <w:left w:val="none" w:sz="0" w:space="0" w:color="auto"/>
                <w:bottom w:val="none" w:sz="0" w:space="0" w:color="auto"/>
                <w:right w:val="none" w:sz="0" w:space="0" w:color="auto"/>
              </w:divBdr>
              <w:divsChild>
                <w:div w:id="46616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179847">
      <w:bodyDiv w:val="1"/>
      <w:marLeft w:val="0"/>
      <w:marRight w:val="0"/>
      <w:marTop w:val="0"/>
      <w:marBottom w:val="0"/>
      <w:divBdr>
        <w:top w:val="none" w:sz="0" w:space="0" w:color="auto"/>
        <w:left w:val="none" w:sz="0" w:space="0" w:color="auto"/>
        <w:bottom w:val="none" w:sz="0" w:space="0" w:color="auto"/>
        <w:right w:val="none" w:sz="0" w:space="0" w:color="auto"/>
      </w:divBdr>
      <w:divsChild>
        <w:div w:id="253706478">
          <w:marLeft w:val="0"/>
          <w:marRight w:val="0"/>
          <w:marTop w:val="0"/>
          <w:marBottom w:val="0"/>
          <w:divBdr>
            <w:top w:val="none" w:sz="0" w:space="0" w:color="auto"/>
            <w:left w:val="none" w:sz="0" w:space="0" w:color="auto"/>
            <w:bottom w:val="none" w:sz="0" w:space="0" w:color="auto"/>
            <w:right w:val="none" w:sz="0" w:space="0" w:color="auto"/>
          </w:divBdr>
          <w:divsChild>
            <w:div w:id="520510497">
              <w:marLeft w:val="0"/>
              <w:marRight w:val="0"/>
              <w:marTop w:val="0"/>
              <w:marBottom w:val="0"/>
              <w:divBdr>
                <w:top w:val="none" w:sz="0" w:space="0" w:color="auto"/>
                <w:left w:val="none" w:sz="0" w:space="0" w:color="auto"/>
                <w:bottom w:val="none" w:sz="0" w:space="0" w:color="auto"/>
                <w:right w:val="none" w:sz="0" w:space="0" w:color="auto"/>
              </w:divBdr>
              <w:divsChild>
                <w:div w:id="209219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4060864">
      <w:bodyDiv w:val="1"/>
      <w:marLeft w:val="0"/>
      <w:marRight w:val="0"/>
      <w:marTop w:val="0"/>
      <w:marBottom w:val="0"/>
      <w:divBdr>
        <w:top w:val="none" w:sz="0" w:space="0" w:color="auto"/>
        <w:left w:val="none" w:sz="0" w:space="0" w:color="auto"/>
        <w:bottom w:val="none" w:sz="0" w:space="0" w:color="auto"/>
        <w:right w:val="none" w:sz="0" w:space="0" w:color="auto"/>
      </w:divBdr>
      <w:divsChild>
        <w:div w:id="116684232">
          <w:marLeft w:val="0"/>
          <w:marRight w:val="0"/>
          <w:marTop w:val="0"/>
          <w:marBottom w:val="0"/>
          <w:divBdr>
            <w:top w:val="none" w:sz="0" w:space="0" w:color="auto"/>
            <w:left w:val="none" w:sz="0" w:space="0" w:color="auto"/>
            <w:bottom w:val="none" w:sz="0" w:space="0" w:color="auto"/>
            <w:right w:val="none" w:sz="0" w:space="0" w:color="auto"/>
          </w:divBdr>
          <w:divsChild>
            <w:div w:id="1393692273">
              <w:marLeft w:val="0"/>
              <w:marRight w:val="0"/>
              <w:marTop w:val="0"/>
              <w:marBottom w:val="0"/>
              <w:divBdr>
                <w:top w:val="none" w:sz="0" w:space="0" w:color="auto"/>
                <w:left w:val="none" w:sz="0" w:space="0" w:color="auto"/>
                <w:bottom w:val="none" w:sz="0" w:space="0" w:color="auto"/>
                <w:right w:val="none" w:sz="0" w:space="0" w:color="auto"/>
              </w:divBdr>
              <w:divsChild>
                <w:div w:id="88907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741442">
      <w:bodyDiv w:val="1"/>
      <w:marLeft w:val="0"/>
      <w:marRight w:val="0"/>
      <w:marTop w:val="0"/>
      <w:marBottom w:val="0"/>
      <w:divBdr>
        <w:top w:val="none" w:sz="0" w:space="0" w:color="auto"/>
        <w:left w:val="none" w:sz="0" w:space="0" w:color="auto"/>
        <w:bottom w:val="none" w:sz="0" w:space="0" w:color="auto"/>
        <w:right w:val="none" w:sz="0" w:space="0" w:color="auto"/>
      </w:divBdr>
      <w:divsChild>
        <w:div w:id="250354363">
          <w:marLeft w:val="0"/>
          <w:marRight w:val="0"/>
          <w:marTop w:val="0"/>
          <w:marBottom w:val="0"/>
          <w:divBdr>
            <w:top w:val="none" w:sz="0" w:space="0" w:color="auto"/>
            <w:left w:val="none" w:sz="0" w:space="0" w:color="auto"/>
            <w:bottom w:val="none" w:sz="0" w:space="0" w:color="auto"/>
            <w:right w:val="none" w:sz="0" w:space="0" w:color="auto"/>
          </w:divBdr>
          <w:divsChild>
            <w:div w:id="588274504">
              <w:marLeft w:val="0"/>
              <w:marRight w:val="0"/>
              <w:marTop w:val="0"/>
              <w:marBottom w:val="0"/>
              <w:divBdr>
                <w:top w:val="none" w:sz="0" w:space="0" w:color="auto"/>
                <w:left w:val="none" w:sz="0" w:space="0" w:color="auto"/>
                <w:bottom w:val="none" w:sz="0" w:space="0" w:color="auto"/>
                <w:right w:val="none" w:sz="0" w:space="0" w:color="auto"/>
              </w:divBdr>
              <w:divsChild>
                <w:div w:id="165298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3348905">
      <w:bodyDiv w:val="1"/>
      <w:marLeft w:val="0"/>
      <w:marRight w:val="0"/>
      <w:marTop w:val="0"/>
      <w:marBottom w:val="0"/>
      <w:divBdr>
        <w:top w:val="none" w:sz="0" w:space="0" w:color="auto"/>
        <w:left w:val="none" w:sz="0" w:space="0" w:color="auto"/>
        <w:bottom w:val="none" w:sz="0" w:space="0" w:color="auto"/>
        <w:right w:val="none" w:sz="0" w:space="0" w:color="auto"/>
      </w:divBdr>
      <w:divsChild>
        <w:div w:id="1852572276">
          <w:marLeft w:val="0"/>
          <w:marRight w:val="0"/>
          <w:marTop w:val="0"/>
          <w:marBottom w:val="0"/>
          <w:divBdr>
            <w:top w:val="none" w:sz="0" w:space="0" w:color="auto"/>
            <w:left w:val="none" w:sz="0" w:space="0" w:color="auto"/>
            <w:bottom w:val="none" w:sz="0" w:space="0" w:color="auto"/>
            <w:right w:val="none" w:sz="0" w:space="0" w:color="auto"/>
          </w:divBdr>
          <w:divsChild>
            <w:div w:id="303243332">
              <w:marLeft w:val="0"/>
              <w:marRight w:val="0"/>
              <w:marTop w:val="0"/>
              <w:marBottom w:val="0"/>
              <w:divBdr>
                <w:top w:val="none" w:sz="0" w:space="0" w:color="auto"/>
                <w:left w:val="none" w:sz="0" w:space="0" w:color="auto"/>
                <w:bottom w:val="none" w:sz="0" w:space="0" w:color="auto"/>
                <w:right w:val="none" w:sz="0" w:space="0" w:color="auto"/>
              </w:divBdr>
              <w:divsChild>
                <w:div w:id="158368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472743">
      <w:bodyDiv w:val="1"/>
      <w:marLeft w:val="0"/>
      <w:marRight w:val="0"/>
      <w:marTop w:val="0"/>
      <w:marBottom w:val="0"/>
      <w:divBdr>
        <w:top w:val="none" w:sz="0" w:space="0" w:color="auto"/>
        <w:left w:val="none" w:sz="0" w:space="0" w:color="auto"/>
        <w:bottom w:val="none" w:sz="0" w:space="0" w:color="auto"/>
        <w:right w:val="none" w:sz="0" w:space="0" w:color="auto"/>
      </w:divBdr>
      <w:divsChild>
        <w:div w:id="1137182748">
          <w:marLeft w:val="0"/>
          <w:marRight w:val="0"/>
          <w:marTop w:val="0"/>
          <w:marBottom w:val="0"/>
          <w:divBdr>
            <w:top w:val="none" w:sz="0" w:space="0" w:color="auto"/>
            <w:left w:val="none" w:sz="0" w:space="0" w:color="auto"/>
            <w:bottom w:val="none" w:sz="0" w:space="0" w:color="auto"/>
            <w:right w:val="none" w:sz="0" w:space="0" w:color="auto"/>
          </w:divBdr>
          <w:divsChild>
            <w:div w:id="1857376894">
              <w:marLeft w:val="0"/>
              <w:marRight w:val="0"/>
              <w:marTop w:val="0"/>
              <w:marBottom w:val="0"/>
              <w:divBdr>
                <w:top w:val="none" w:sz="0" w:space="0" w:color="auto"/>
                <w:left w:val="none" w:sz="0" w:space="0" w:color="auto"/>
                <w:bottom w:val="none" w:sz="0" w:space="0" w:color="auto"/>
                <w:right w:val="none" w:sz="0" w:space="0" w:color="auto"/>
              </w:divBdr>
              <w:divsChild>
                <w:div w:id="51997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9350637">
      <w:bodyDiv w:val="1"/>
      <w:marLeft w:val="0"/>
      <w:marRight w:val="0"/>
      <w:marTop w:val="0"/>
      <w:marBottom w:val="0"/>
      <w:divBdr>
        <w:top w:val="none" w:sz="0" w:space="0" w:color="auto"/>
        <w:left w:val="none" w:sz="0" w:space="0" w:color="auto"/>
        <w:bottom w:val="none" w:sz="0" w:space="0" w:color="auto"/>
        <w:right w:val="none" w:sz="0" w:space="0" w:color="auto"/>
      </w:divBdr>
      <w:divsChild>
        <w:div w:id="944308451">
          <w:marLeft w:val="0"/>
          <w:marRight w:val="0"/>
          <w:marTop w:val="0"/>
          <w:marBottom w:val="0"/>
          <w:divBdr>
            <w:top w:val="none" w:sz="0" w:space="0" w:color="auto"/>
            <w:left w:val="none" w:sz="0" w:space="0" w:color="auto"/>
            <w:bottom w:val="none" w:sz="0" w:space="0" w:color="auto"/>
            <w:right w:val="none" w:sz="0" w:space="0" w:color="auto"/>
          </w:divBdr>
          <w:divsChild>
            <w:div w:id="1461917866">
              <w:marLeft w:val="0"/>
              <w:marRight w:val="0"/>
              <w:marTop w:val="0"/>
              <w:marBottom w:val="0"/>
              <w:divBdr>
                <w:top w:val="none" w:sz="0" w:space="0" w:color="auto"/>
                <w:left w:val="none" w:sz="0" w:space="0" w:color="auto"/>
                <w:bottom w:val="none" w:sz="0" w:space="0" w:color="auto"/>
                <w:right w:val="none" w:sz="0" w:space="0" w:color="auto"/>
              </w:divBdr>
              <w:divsChild>
                <w:div w:id="199386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119448">
      <w:bodyDiv w:val="1"/>
      <w:marLeft w:val="0"/>
      <w:marRight w:val="0"/>
      <w:marTop w:val="0"/>
      <w:marBottom w:val="0"/>
      <w:divBdr>
        <w:top w:val="none" w:sz="0" w:space="0" w:color="auto"/>
        <w:left w:val="none" w:sz="0" w:space="0" w:color="auto"/>
        <w:bottom w:val="none" w:sz="0" w:space="0" w:color="auto"/>
        <w:right w:val="none" w:sz="0" w:space="0" w:color="auto"/>
      </w:divBdr>
      <w:divsChild>
        <w:div w:id="1658995837">
          <w:marLeft w:val="0"/>
          <w:marRight w:val="0"/>
          <w:marTop w:val="0"/>
          <w:marBottom w:val="0"/>
          <w:divBdr>
            <w:top w:val="none" w:sz="0" w:space="0" w:color="auto"/>
            <w:left w:val="none" w:sz="0" w:space="0" w:color="auto"/>
            <w:bottom w:val="none" w:sz="0" w:space="0" w:color="auto"/>
            <w:right w:val="none" w:sz="0" w:space="0" w:color="auto"/>
          </w:divBdr>
          <w:divsChild>
            <w:div w:id="699011002">
              <w:marLeft w:val="0"/>
              <w:marRight w:val="0"/>
              <w:marTop w:val="0"/>
              <w:marBottom w:val="0"/>
              <w:divBdr>
                <w:top w:val="none" w:sz="0" w:space="0" w:color="auto"/>
                <w:left w:val="none" w:sz="0" w:space="0" w:color="auto"/>
                <w:bottom w:val="none" w:sz="0" w:space="0" w:color="auto"/>
                <w:right w:val="none" w:sz="0" w:space="0" w:color="auto"/>
              </w:divBdr>
              <w:divsChild>
                <w:div w:id="126229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588155">
      <w:bodyDiv w:val="1"/>
      <w:marLeft w:val="0"/>
      <w:marRight w:val="0"/>
      <w:marTop w:val="0"/>
      <w:marBottom w:val="0"/>
      <w:divBdr>
        <w:top w:val="none" w:sz="0" w:space="0" w:color="auto"/>
        <w:left w:val="none" w:sz="0" w:space="0" w:color="auto"/>
        <w:bottom w:val="none" w:sz="0" w:space="0" w:color="auto"/>
        <w:right w:val="none" w:sz="0" w:space="0" w:color="auto"/>
      </w:divBdr>
      <w:divsChild>
        <w:div w:id="1287154142">
          <w:marLeft w:val="0"/>
          <w:marRight w:val="0"/>
          <w:marTop w:val="0"/>
          <w:marBottom w:val="0"/>
          <w:divBdr>
            <w:top w:val="none" w:sz="0" w:space="0" w:color="auto"/>
            <w:left w:val="none" w:sz="0" w:space="0" w:color="auto"/>
            <w:bottom w:val="none" w:sz="0" w:space="0" w:color="auto"/>
            <w:right w:val="none" w:sz="0" w:space="0" w:color="auto"/>
          </w:divBdr>
          <w:divsChild>
            <w:div w:id="694501506">
              <w:marLeft w:val="0"/>
              <w:marRight w:val="0"/>
              <w:marTop w:val="0"/>
              <w:marBottom w:val="0"/>
              <w:divBdr>
                <w:top w:val="none" w:sz="0" w:space="0" w:color="auto"/>
                <w:left w:val="none" w:sz="0" w:space="0" w:color="auto"/>
                <w:bottom w:val="none" w:sz="0" w:space="0" w:color="auto"/>
                <w:right w:val="none" w:sz="0" w:space="0" w:color="auto"/>
              </w:divBdr>
              <w:divsChild>
                <w:div w:id="29714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8048725">
      <w:bodyDiv w:val="1"/>
      <w:marLeft w:val="0"/>
      <w:marRight w:val="0"/>
      <w:marTop w:val="0"/>
      <w:marBottom w:val="0"/>
      <w:divBdr>
        <w:top w:val="none" w:sz="0" w:space="0" w:color="auto"/>
        <w:left w:val="none" w:sz="0" w:space="0" w:color="auto"/>
        <w:bottom w:val="none" w:sz="0" w:space="0" w:color="auto"/>
        <w:right w:val="none" w:sz="0" w:space="0" w:color="auto"/>
      </w:divBdr>
      <w:divsChild>
        <w:div w:id="1006789626">
          <w:marLeft w:val="0"/>
          <w:marRight w:val="0"/>
          <w:marTop w:val="0"/>
          <w:marBottom w:val="0"/>
          <w:divBdr>
            <w:top w:val="none" w:sz="0" w:space="0" w:color="auto"/>
            <w:left w:val="none" w:sz="0" w:space="0" w:color="auto"/>
            <w:bottom w:val="none" w:sz="0" w:space="0" w:color="auto"/>
            <w:right w:val="none" w:sz="0" w:space="0" w:color="auto"/>
          </w:divBdr>
          <w:divsChild>
            <w:div w:id="1815369432">
              <w:marLeft w:val="0"/>
              <w:marRight w:val="0"/>
              <w:marTop w:val="0"/>
              <w:marBottom w:val="0"/>
              <w:divBdr>
                <w:top w:val="none" w:sz="0" w:space="0" w:color="auto"/>
                <w:left w:val="none" w:sz="0" w:space="0" w:color="auto"/>
                <w:bottom w:val="none" w:sz="0" w:space="0" w:color="auto"/>
                <w:right w:val="none" w:sz="0" w:space="0" w:color="auto"/>
              </w:divBdr>
              <w:divsChild>
                <w:div w:id="47946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365383">
      <w:bodyDiv w:val="1"/>
      <w:marLeft w:val="0"/>
      <w:marRight w:val="0"/>
      <w:marTop w:val="0"/>
      <w:marBottom w:val="0"/>
      <w:divBdr>
        <w:top w:val="none" w:sz="0" w:space="0" w:color="auto"/>
        <w:left w:val="none" w:sz="0" w:space="0" w:color="auto"/>
        <w:bottom w:val="none" w:sz="0" w:space="0" w:color="auto"/>
        <w:right w:val="none" w:sz="0" w:space="0" w:color="auto"/>
      </w:divBdr>
      <w:divsChild>
        <w:div w:id="1205796958">
          <w:marLeft w:val="0"/>
          <w:marRight w:val="0"/>
          <w:marTop w:val="0"/>
          <w:marBottom w:val="0"/>
          <w:divBdr>
            <w:top w:val="none" w:sz="0" w:space="0" w:color="auto"/>
            <w:left w:val="none" w:sz="0" w:space="0" w:color="auto"/>
            <w:bottom w:val="none" w:sz="0" w:space="0" w:color="auto"/>
            <w:right w:val="none" w:sz="0" w:space="0" w:color="auto"/>
          </w:divBdr>
          <w:divsChild>
            <w:div w:id="1959068607">
              <w:marLeft w:val="0"/>
              <w:marRight w:val="0"/>
              <w:marTop w:val="0"/>
              <w:marBottom w:val="0"/>
              <w:divBdr>
                <w:top w:val="none" w:sz="0" w:space="0" w:color="auto"/>
                <w:left w:val="none" w:sz="0" w:space="0" w:color="auto"/>
                <w:bottom w:val="none" w:sz="0" w:space="0" w:color="auto"/>
                <w:right w:val="none" w:sz="0" w:space="0" w:color="auto"/>
              </w:divBdr>
              <w:divsChild>
                <w:div w:id="1022783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6362543">
      <w:bodyDiv w:val="1"/>
      <w:marLeft w:val="0"/>
      <w:marRight w:val="0"/>
      <w:marTop w:val="0"/>
      <w:marBottom w:val="0"/>
      <w:divBdr>
        <w:top w:val="none" w:sz="0" w:space="0" w:color="auto"/>
        <w:left w:val="none" w:sz="0" w:space="0" w:color="auto"/>
        <w:bottom w:val="none" w:sz="0" w:space="0" w:color="auto"/>
        <w:right w:val="none" w:sz="0" w:space="0" w:color="auto"/>
      </w:divBdr>
      <w:divsChild>
        <w:div w:id="1801724645">
          <w:marLeft w:val="0"/>
          <w:marRight w:val="0"/>
          <w:marTop w:val="0"/>
          <w:marBottom w:val="0"/>
          <w:divBdr>
            <w:top w:val="none" w:sz="0" w:space="0" w:color="auto"/>
            <w:left w:val="none" w:sz="0" w:space="0" w:color="auto"/>
            <w:bottom w:val="none" w:sz="0" w:space="0" w:color="auto"/>
            <w:right w:val="none" w:sz="0" w:space="0" w:color="auto"/>
          </w:divBdr>
          <w:divsChild>
            <w:div w:id="59014105">
              <w:marLeft w:val="0"/>
              <w:marRight w:val="0"/>
              <w:marTop w:val="0"/>
              <w:marBottom w:val="0"/>
              <w:divBdr>
                <w:top w:val="none" w:sz="0" w:space="0" w:color="auto"/>
                <w:left w:val="none" w:sz="0" w:space="0" w:color="auto"/>
                <w:bottom w:val="none" w:sz="0" w:space="0" w:color="auto"/>
                <w:right w:val="none" w:sz="0" w:space="0" w:color="auto"/>
              </w:divBdr>
              <w:divsChild>
                <w:div w:id="151653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367791">
      <w:bodyDiv w:val="1"/>
      <w:marLeft w:val="0"/>
      <w:marRight w:val="0"/>
      <w:marTop w:val="0"/>
      <w:marBottom w:val="0"/>
      <w:divBdr>
        <w:top w:val="none" w:sz="0" w:space="0" w:color="auto"/>
        <w:left w:val="none" w:sz="0" w:space="0" w:color="auto"/>
        <w:bottom w:val="none" w:sz="0" w:space="0" w:color="auto"/>
        <w:right w:val="none" w:sz="0" w:space="0" w:color="auto"/>
      </w:divBdr>
      <w:divsChild>
        <w:div w:id="1217742090">
          <w:marLeft w:val="0"/>
          <w:marRight w:val="0"/>
          <w:marTop w:val="0"/>
          <w:marBottom w:val="0"/>
          <w:divBdr>
            <w:top w:val="none" w:sz="0" w:space="0" w:color="auto"/>
            <w:left w:val="none" w:sz="0" w:space="0" w:color="auto"/>
            <w:bottom w:val="none" w:sz="0" w:space="0" w:color="auto"/>
            <w:right w:val="none" w:sz="0" w:space="0" w:color="auto"/>
          </w:divBdr>
          <w:divsChild>
            <w:div w:id="424231579">
              <w:marLeft w:val="0"/>
              <w:marRight w:val="0"/>
              <w:marTop w:val="0"/>
              <w:marBottom w:val="0"/>
              <w:divBdr>
                <w:top w:val="none" w:sz="0" w:space="0" w:color="auto"/>
                <w:left w:val="none" w:sz="0" w:space="0" w:color="auto"/>
                <w:bottom w:val="none" w:sz="0" w:space="0" w:color="auto"/>
                <w:right w:val="none" w:sz="0" w:space="0" w:color="auto"/>
              </w:divBdr>
              <w:divsChild>
                <w:div w:id="77976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0312808">
      <w:bodyDiv w:val="1"/>
      <w:marLeft w:val="0"/>
      <w:marRight w:val="0"/>
      <w:marTop w:val="0"/>
      <w:marBottom w:val="0"/>
      <w:divBdr>
        <w:top w:val="none" w:sz="0" w:space="0" w:color="auto"/>
        <w:left w:val="none" w:sz="0" w:space="0" w:color="auto"/>
        <w:bottom w:val="none" w:sz="0" w:space="0" w:color="auto"/>
        <w:right w:val="none" w:sz="0" w:space="0" w:color="auto"/>
      </w:divBdr>
      <w:divsChild>
        <w:div w:id="1619264884">
          <w:marLeft w:val="0"/>
          <w:marRight w:val="0"/>
          <w:marTop w:val="0"/>
          <w:marBottom w:val="0"/>
          <w:divBdr>
            <w:top w:val="none" w:sz="0" w:space="0" w:color="auto"/>
            <w:left w:val="none" w:sz="0" w:space="0" w:color="auto"/>
            <w:bottom w:val="none" w:sz="0" w:space="0" w:color="auto"/>
            <w:right w:val="none" w:sz="0" w:space="0" w:color="auto"/>
          </w:divBdr>
          <w:divsChild>
            <w:div w:id="1526866825">
              <w:marLeft w:val="0"/>
              <w:marRight w:val="0"/>
              <w:marTop w:val="0"/>
              <w:marBottom w:val="0"/>
              <w:divBdr>
                <w:top w:val="none" w:sz="0" w:space="0" w:color="auto"/>
                <w:left w:val="none" w:sz="0" w:space="0" w:color="auto"/>
                <w:bottom w:val="none" w:sz="0" w:space="0" w:color="auto"/>
                <w:right w:val="none" w:sz="0" w:space="0" w:color="auto"/>
              </w:divBdr>
              <w:divsChild>
                <w:div w:id="170539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080207">
      <w:bodyDiv w:val="1"/>
      <w:marLeft w:val="0"/>
      <w:marRight w:val="0"/>
      <w:marTop w:val="0"/>
      <w:marBottom w:val="0"/>
      <w:divBdr>
        <w:top w:val="none" w:sz="0" w:space="0" w:color="auto"/>
        <w:left w:val="none" w:sz="0" w:space="0" w:color="auto"/>
        <w:bottom w:val="none" w:sz="0" w:space="0" w:color="auto"/>
        <w:right w:val="none" w:sz="0" w:space="0" w:color="auto"/>
      </w:divBdr>
      <w:divsChild>
        <w:div w:id="2021927507">
          <w:marLeft w:val="0"/>
          <w:marRight w:val="0"/>
          <w:marTop w:val="0"/>
          <w:marBottom w:val="0"/>
          <w:divBdr>
            <w:top w:val="none" w:sz="0" w:space="0" w:color="auto"/>
            <w:left w:val="none" w:sz="0" w:space="0" w:color="auto"/>
            <w:bottom w:val="none" w:sz="0" w:space="0" w:color="auto"/>
            <w:right w:val="none" w:sz="0" w:space="0" w:color="auto"/>
          </w:divBdr>
          <w:divsChild>
            <w:div w:id="1780444794">
              <w:marLeft w:val="0"/>
              <w:marRight w:val="0"/>
              <w:marTop w:val="0"/>
              <w:marBottom w:val="0"/>
              <w:divBdr>
                <w:top w:val="none" w:sz="0" w:space="0" w:color="auto"/>
                <w:left w:val="none" w:sz="0" w:space="0" w:color="auto"/>
                <w:bottom w:val="none" w:sz="0" w:space="0" w:color="auto"/>
                <w:right w:val="none" w:sz="0" w:space="0" w:color="auto"/>
              </w:divBdr>
              <w:divsChild>
                <w:div w:id="210877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495399">
      <w:bodyDiv w:val="1"/>
      <w:marLeft w:val="0"/>
      <w:marRight w:val="0"/>
      <w:marTop w:val="0"/>
      <w:marBottom w:val="0"/>
      <w:divBdr>
        <w:top w:val="none" w:sz="0" w:space="0" w:color="auto"/>
        <w:left w:val="none" w:sz="0" w:space="0" w:color="auto"/>
        <w:bottom w:val="none" w:sz="0" w:space="0" w:color="auto"/>
        <w:right w:val="none" w:sz="0" w:space="0" w:color="auto"/>
      </w:divBdr>
      <w:divsChild>
        <w:div w:id="2025352434">
          <w:marLeft w:val="0"/>
          <w:marRight w:val="0"/>
          <w:marTop w:val="0"/>
          <w:marBottom w:val="0"/>
          <w:divBdr>
            <w:top w:val="none" w:sz="0" w:space="0" w:color="auto"/>
            <w:left w:val="none" w:sz="0" w:space="0" w:color="auto"/>
            <w:bottom w:val="none" w:sz="0" w:space="0" w:color="auto"/>
            <w:right w:val="none" w:sz="0" w:space="0" w:color="auto"/>
          </w:divBdr>
          <w:divsChild>
            <w:div w:id="2005936371">
              <w:marLeft w:val="0"/>
              <w:marRight w:val="0"/>
              <w:marTop w:val="0"/>
              <w:marBottom w:val="0"/>
              <w:divBdr>
                <w:top w:val="none" w:sz="0" w:space="0" w:color="auto"/>
                <w:left w:val="none" w:sz="0" w:space="0" w:color="auto"/>
                <w:bottom w:val="none" w:sz="0" w:space="0" w:color="auto"/>
                <w:right w:val="none" w:sz="0" w:space="0" w:color="auto"/>
              </w:divBdr>
              <w:divsChild>
                <w:div w:id="47148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4826498">
      <w:bodyDiv w:val="1"/>
      <w:marLeft w:val="0"/>
      <w:marRight w:val="0"/>
      <w:marTop w:val="0"/>
      <w:marBottom w:val="0"/>
      <w:divBdr>
        <w:top w:val="none" w:sz="0" w:space="0" w:color="auto"/>
        <w:left w:val="none" w:sz="0" w:space="0" w:color="auto"/>
        <w:bottom w:val="none" w:sz="0" w:space="0" w:color="auto"/>
        <w:right w:val="none" w:sz="0" w:space="0" w:color="auto"/>
      </w:divBdr>
    </w:div>
    <w:div w:id="1121994532">
      <w:bodyDiv w:val="1"/>
      <w:marLeft w:val="0"/>
      <w:marRight w:val="0"/>
      <w:marTop w:val="0"/>
      <w:marBottom w:val="0"/>
      <w:divBdr>
        <w:top w:val="none" w:sz="0" w:space="0" w:color="auto"/>
        <w:left w:val="none" w:sz="0" w:space="0" w:color="auto"/>
        <w:bottom w:val="none" w:sz="0" w:space="0" w:color="auto"/>
        <w:right w:val="none" w:sz="0" w:space="0" w:color="auto"/>
      </w:divBdr>
      <w:divsChild>
        <w:div w:id="1062677128">
          <w:marLeft w:val="0"/>
          <w:marRight w:val="0"/>
          <w:marTop w:val="0"/>
          <w:marBottom w:val="0"/>
          <w:divBdr>
            <w:top w:val="none" w:sz="0" w:space="0" w:color="auto"/>
            <w:left w:val="none" w:sz="0" w:space="0" w:color="auto"/>
            <w:bottom w:val="none" w:sz="0" w:space="0" w:color="auto"/>
            <w:right w:val="none" w:sz="0" w:space="0" w:color="auto"/>
          </w:divBdr>
          <w:divsChild>
            <w:div w:id="1073820030">
              <w:marLeft w:val="0"/>
              <w:marRight w:val="0"/>
              <w:marTop w:val="0"/>
              <w:marBottom w:val="0"/>
              <w:divBdr>
                <w:top w:val="none" w:sz="0" w:space="0" w:color="auto"/>
                <w:left w:val="none" w:sz="0" w:space="0" w:color="auto"/>
                <w:bottom w:val="none" w:sz="0" w:space="0" w:color="auto"/>
                <w:right w:val="none" w:sz="0" w:space="0" w:color="auto"/>
              </w:divBdr>
              <w:divsChild>
                <w:div w:id="3736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539807">
      <w:bodyDiv w:val="1"/>
      <w:marLeft w:val="0"/>
      <w:marRight w:val="0"/>
      <w:marTop w:val="0"/>
      <w:marBottom w:val="0"/>
      <w:divBdr>
        <w:top w:val="none" w:sz="0" w:space="0" w:color="auto"/>
        <w:left w:val="none" w:sz="0" w:space="0" w:color="auto"/>
        <w:bottom w:val="none" w:sz="0" w:space="0" w:color="auto"/>
        <w:right w:val="none" w:sz="0" w:space="0" w:color="auto"/>
      </w:divBdr>
      <w:divsChild>
        <w:div w:id="1558543761">
          <w:marLeft w:val="0"/>
          <w:marRight w:val="0"/>
          <w:marTop w:val="0"/>
          <w:marBottom w:val="0"/>
          <w:divBdr>
            <w:top w:val="none" w:sz="0" w:space="0" w:color="auto"/>
            <w:left w:val="none" w:sz="0" w:space="0" w:color="auto"/>
            <w:bottom w:val="none" w:sz="0" w:space="0" w:color="auto"/>
            <w:right w:val="none" w:sz="0" w:space="0" w:color="auto"/>
          </w:divBdr>
          <w:divsChild>
            <w:div w:id="1702704034">
              <w:marLeft w:val="0"/>
              <w:marRight w:val="0"/>
              <w:marTop w:val="0"/>
              <w:marBottom w:val="0"/>
              <w:divBdr>
                <w:top w:val="none" w:sz="0" w:space="0" w:color="auto"/>
                <w:left w:val="none" w:sz="0" w:space="0" w:color="auto"/>
                <w:bottom w:val="none" w:sz="0" w:space="0" w:color="auto"/>
                <w:right w:val="none" w:sz="0" w:space="0" w:color="auto"/>
              </w:divBdr>
              <w:divsChild>
                <w:div w:id="37239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280248">
      <w:bodyDiv w:val="1"/>
      <w:marLeft w:val="0"/>
      <w:marRight w:val="0"/>
      <w:marTop w:val="0"/>
      <w:marBottom w:val="0"/>
      <w:divBdr>
        <w:top w:val="none" w:sz="0" w:space="0" w:color="auto"/>
        <w:left w:val="none" w:sz="0" w:space="0" w:color="auto"/>
        <w:bottom w:val="none" w:sz="0" w:space="0" w:color="auto"/>
        <w:right w:val="none" w:sz="0" w:space="0" w:color="auto"/>
      </w:divBdr>
      <w:divsChild>
        <w:div w:id="922028685">
          <w:marLeft w:val="0"/>
          <w:marRight w:val="0"/>
          <w:marTop w:val="0"/>
          <w:marBottom w:val="0"/>
          <w:divBdr>
            <w:top w:val="none" w:sz="0" w:space="0" w:color="auto"/>
            <w:left w:val="none" w:sz="0" w:space="0" w:color="auto"/>
            <w:bottom w:val="none" w:sz="0" w:space="0" w:color="auto"/>
            <w:right w:val="none" w:sz="0" w:space="0" w:color="auto"/>
          </w:divBdr>
          <w:divsChild>
            <w:div w:id="1612786933">
              <w:marLeft w:val="0"/>
              <w:marRight w:val="0"/>
              <w:marTop w:val="0"/>
              <w:marBottom w:val="0"/>
              <w:divBdr>
                <w:top w:val="none" w:sz="0" w:space="0" w:color="auto"/>
                <w:left w:val="none" w:sz="0" w:space="0" w:color="auto"/>
                <w:bottom w:val="none" w:sz="0" w:space="0" w:color="auto"/>
                <w:right w:val="none" w:sz="0" w:space="0" w:color="auto"/>
              </w:divBdr>
              <w:divsChild>
                <w:div w:id="134324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7432316">
      <w:bodyDiv w:val="1"/>
      <w:marLeft w:val="0"/>
      <w:marRight w:val="0"/>
      <w:marTop w:val="0"/>
      <w:marBottom w:val="0"/>
      <w:divBdr>
        <w:top w:val="none" w:sz="0" w:space="0" w:color="auto"/>
        <w:left w:val="none" w:sz="0" w:space="0" w:color="auto"/>
        <w:bottom w:val="none" w:sz="0" w:space="0" w:color="auto"/>
        <w:right w:val="none" w:sz="0" w:space="0" w:color="auto"/>
      </w:divBdr>
      <w:divsChild>
        <w:div w:id="2042784871">
          <w:marLeft w:val="0"/>
          <w:marRight w:val="0"/>
          <w:marTop w:val="0"/>
          <w:marBottom w:val="0"/>
          <w:divBdr>
            <w:top w:val="none" w:sz="0" w:space="0" w:color="auto"/>
            <w:left w:val="none" w:sz="0" w:space="0" w:color="auto"/>
            <w:bottom w:val="none" w:sz="0" w:space="0" w:color="auto"/>
            <w:right w:val="none" w:sz="0" w:space="0" w:color="auto"/>
          </w:divBdr>
          <w:divsChild>
            <w:div w:id="1386641306">
              <w:marLeft w:val="0"/>
              <w:marRight w:val="0"/>
              <w:marTop w:val="0"/>
              <w:marBottom w:val="0"/>
              <w:divBdr>
                <w:top w:val="none" w:sz="0" w:space="0" w:color="auto"/>
                <w:left w:val="none" w:sz="0" w:space="0" w:color="auto"/>
                <w:bottom w:val="none" w:sz="0" w:space="0" w:color="auto"/>
                <w:right w:val="none" w:sz="0" w:space="0" w:color="auto"/>
              </w:divBdr>
              <w:divsChild>
                <w:div w:id="101623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752377">
      <w:bodyDiv w:val="1"/>
      <w:marLeft w:val="0"/>
      <w:marRight w:val="0"/>
      <w:marTop w:val="0"/>
      <w:marBottom w:val="0"/>
      <w:divBdr>
        <w:top w:val="none" w:sz="0" w:space="0" w:color="auto"/>
        <w:left w:val="none" w:sz="0" w:space="0" w:color="auto"/>
        <w:bottom w:val="none" w:sz="0" w:space="0" w:color="auto"/>
        <w:right w:val="none" w:sz="0" w:space="0" w:color="auto"/>
      </w:divBdr>
      <w:divsChild>
        <w:div w:id="87702157">
          <w:marLeft w:val="0"/>
          <w:marRight w:val="0"/>
          <w:marTop w:val="0"/>
          <w:marBottom w:val="0"/>
          <w:divBdr>
            <w:top w:val="none" w:sz="0" w:space="0" w:color="auto"/>
            <w:left w:val="none" w:sz="0" w:space="0" w:color="auto"/>
            <w:bottom w:val="none" w:sz="0" w:space="0" w:color="auto"/>
            <w:right w:val="none" w:sz="0" w:space="0" w:color="auto"/>
          </w:divBdr>
          <w:divsChild>
            <w:div w:id="1784182652">
              <w:marLeft w:val="0"/>
              <w:marRight w:val="0"/>
              <w:marTop w:val="0"/>
              <w:marBottom w:val="0"/>
              <w:divBdr>
                <w:top w:val="none" w:sz="0" w:space="0" w:color="auto"/>
                <w:left w:val="none" w:sz="0" w:space="0" w:color="auto"/>
                <w:bottom w:val="none" w:sz="0" w:space="0" w:color="auto"/>
                <w:right w:val="none" w:sz="0" w:space="0" w:color="auto"/>
              </w:divBdr>
              <w:divsChild>
                <w:div w:id="200562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164101">
      <w:bodyDiv w:val="1"/>
      <w:marLeft w:val="0"/>
      <w:marRight w:val="0"/>
      <w:marTop w:val="0"/>
      <w:marBottom w:val="0"/>
      <w:divBdr>
        <w:top w:val="none" w:sz="0" w:space="0" w:color="auto"/>
        <w:left w:val="none" w:sz="0" w:space="0" w:color="auto"/>
        <w:bottom w:val="none" w:sz="0" w:space="0" w:color="auto"/>
        <w:right w:val="none" w:sz="0" w:space="0" w:color="auto"/>
      </w:divBdr>
      <w:divsChild>
        <w:div w:id="359168788">
          <w:marLeft w:val="0"/>
          <w:marRight w:val="0"/>
          <w:marTop w:val="0"/>
          <w:marBottom w:val="0"/>
          <w:divBdr>
            <w:top w:val="none" w:sz="0" w:space="0" w:color="auto"/>
            <w:left w:val="none" w:sz="0" w:space="0" w:color="auto"/>
            <w:bottom w:val="none" w:sz="0" w:space="0" w:color="auto"/>
            <w:right w:val="none" w:sz="0" w:space="0" w:color="auto"/>
          </w:divBdr>
          <w:divsChild>
            <w:div w:id="1458715950">
              <w:marLeft w:val="0"/>
              <w:marRight w:val="0"/>
              <w:marTop w:val="0"/>
              <w:marBottom w:val="0"/>
              <w:divBdr>
                <w:top w:val="none" w:sz="0" w:space="0" w:color="auto"/>
                <w:left w:val="none" w:sz="0" w:space="0" w:color="auto"/>
                <w:bottom w:val="none" w:sz="0" w:space="0" w:color="auto"/>
                <w:right w:val="none" w:sz="0" w:space="0" w:color="auto"/>
              </w:divBdr>
              <w:divsChild>
                <w:div w:id="213274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681839">
      <w:bodyDiv w:val="1"/>
      <w:marLeft w:val="0"/>
      <w:marRight w:val="0"/>
      <w:marTop w:val="0"/>
      <w:marBottom w:val="0"/>
      <w:divBdr>
        <w:top w:val="none" w:sz="0" w:space="0" w:color="auto"/>
        <w:left w:val="none" w:sz="0" w:space="0" w:color="auto"/>
        <w:bottom w:val="none" w:sz="0" w:space="0" w:color="auto"/>
        <w:right w:val="none" w:sz="0" w:space="0" w:color="auto"/>
      </w:divBdr>
      <w:divsChild>
        <w:div w:id="1620143070">
          <w:marLeft w:val="0"/>
          <w:marRight w:val="0"/>
          <w:marTop w:val="0"/>
          <w:marBottom w:val="0"/>
          <w:divBdr>
            <w:top w:val="none" w:sz="0" w:space="0" w:color="auto"/>
            <w:left w:val="none" w:sz="0" w:space="0" w:color="auto"/>
            <w:bottom w:val="none" w:sz="0" w:space="0" w:color="auto"/>
            <w:right w:val="none" w:sz="0" w:space="0" w:color="auto"/>
          </w:divBdr>
          <w:divsChild>
            <w:div w:id="127407191">
              <w:marLeft w:val="0"/>
              <w:marRight w:val="0"/>
              <w:marTop w:val="0"/>
              <w:marBottom w:val="0"/>
              <w:divBdr>
                <w:top w:val="none" w:sz="0" w:space="0" w:color="auto"/>
                <w:left w:val="none" w:sz="0" w:space="0" w:color="auto"/>
                <w:bottom w:val="none" w:sz="0" w:space="0" w:color="auto"/>
                <w:right w:val="none" w:sz="0" w:space="0" w:color="auto"/>
              </w:divBdr>
              <w:divsChild>
                <w:div w:id="92464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877384">
      <w:bodyDiv w:val="1"/>
      <w:marLeft w:val="0"/>
      <w:marRight w:val="0"/>
      <w:marTop w:val="0"/>
      <w:marBottom w:val="0"/>
      <w:divBdr>
        <w:top w:val="none" w:sz="0" w:space="0" w:color="auto"/>
        <w:left w:val="none" w:sz="0" w:space="0" w:color="auto"/>
        <w:bottom w:val="none" w:sz="0" w:space="0" w:color="auto"/>
        <w:right w:val="none" w:sz="0" w:space="0" w:color="auto"/>
      </w:divBdr>
      <w:divsChild>
        <w:div w:id="663051049">
          <w:marLeft w:val="0"/>
          <w:marRight w:val="0"/>
          <w:marTop w:val="0"/>
          <w:marBottom w:val="0"/>
          <w:divBdr>
            <w:top w:val="none" w:sz="0" w:space="0" w:color="auto"/>
            <w:left w:val="none" w:sz="0" w:space="0" w:color="auto"/>
            <w:bottom w:val="none" w:sz="0" w:space="0" w:color="auto"/>
            <w:right w:val="none" w:sz="0" w:space="0" w:color="auto"/>
          </w:divBdr>
          <w:divsChild>
            <w:div w:id="551767567">
              <w:marLeft w:val="0"/>
              <w:marRight w:val="0"/>
              <w:marTop w:val="0"/>
              <w:marBottom w:val="0"/>
              <w:divBdr>
                <w:top w:val="none" w:sz="0" w:space="0" w:color="auto"/>
                <w:left w:val="none" w:sz="0" w:space="0" w:color="auto"/>
                <w:bottom w:val="none" w:sz="0" w:space="0" w:color="auto"/>
                <w:right w:val="none" w:sz="0" w:space="0" w:color="auto"/>
              </w:divBdr>
              <w:divsChild>
                <w:div w:id="55301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3654827">
      <w:bodyDiv w:val="1"/>
      <w:marLeft w:val="0"/>
      <w:marRight w:val="0"/>
      <w:marTop w:val="0"/>
      <w:marBottom w:val="0"/>
      <w:divBdr>
        <w:top w:val="none" w:sz="0" w:space="0" w:color="auto"/>
        <w:left w:val="none" w:sz="0" w:space="0" w:color="auto"/>
        <w:bottom w:val="none" w:sz="0" w:space="0" w:color="auto"/>
        <w:right w:val="none" w:sz="0" w:space="0" w:color="auto"/>
      </w:divBdr>
      <w:divsChild>
        <w:div w:id="804198507">
          <w:marLeft w:val="0"/>
          <w:marRight w:val="0"/>
          <w:marTop w:val="0"/>
          <w:marBottom w:val="0"/>
          <w:divBdr>
            <w:top w:val="none" w:sz="0" w:space="0" w:color="auto"/>
            <w:left w:val="none" w:sz="0" w:space="0" w:color="auto"/>
            <w:bottom w:val="none" w:sz="0" w:space="0" w:color="auto"/>
            <w:right w:val="none" w:sz="0" w:space="0" w:color="auto"/>
          </w:divBdr>
          <w:divsChild>
            <w:div w:id="2114209191">
              <w:marLeft w:val="0"/>
              <w:marRight w:val="0"/>
              <w:marTop w:val="0"/>
              <w:marBottom w:val="0"/>
              <w:divBdr>
                <w:top w:val="none" w:sz="0" w:space="0" w:color="auto"/>
                <w:left w:val="none" w:sz="0" w:space="0" w:color="auto"/>
                <w:bottom w:val="none" w:sz="0" w:space="0" w:color="auto"/>
                <w:right w:val="none" w:sz="0" w:space="0" w:color="auto"/>
              </w:divBdr>
              <w:divsChild>
                <w:div w:id="166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912525">
      <w:bodyDiv w:val="1"/>
      <w:marLeft w:val="0"/>
      <w:marRight w:val="0"/>
      <w:marTop w:val="0"/>
      <w:marBottom w:val="0"/>
      <w:divBdr>
        <w:top w:val="none" w:sz="0" w:space="0" w:color="auto"/>
        <w:left w:val="none" w:sz="0" w:space="0" w:color="auto"/>
        <w:bottom w:val="none" w:sz="0" w:space="0" w:color="auto"/>
        <w:right w:val="none" w:sz="0" w:space="0" w:color="auto"/>
      </w:divBdr>
      <w:divsChild>
        <w:div w:id="1043094937">
          <w:marLeft w:val="0"/>
          <w:marRight w:val="0"/>
          <w:marTop w:val="0"/>
          <w:marBottom w:val="0"/>
          <w:divBdr>
            <w:top w:val="none" w:sz="0" w:space="0" w:color="auto"/>
            <w:left w:val="none" w:sz="0" w:space="0" w:color="auto"/>
            <w:bottom w:val="none" w:sz="0" w:space="0" w:color="auto"/>
            <w:right w:val="none" w:sz="0" w:space="0" w:color="auto"/>
          </w:divBdr>
          <w:divsChild>
            <w:div w:id="963002641">
              <w:marLeft w:val="0"/>
              <w:marRight w:val="0"/>
              <w:marTop w:val="0"/>
              <w:marBottom w:val="0"/>
              <w:divBdr>
                <w:top w:val="none" w:sz="0" w:space="0" w:color="auto"/>
                <w:left w:val="none" w:sz="0" w:space="0" w:color="auto"/>
                <w:bottom w:val="none" w:sz="0" w:space="0" w:color="auto"/>
                <w:right w:val="none" w:sz="0" w:space="0" w:color="auto"/>
              </w:divBdr>
              <w:divsChild>
                <w:div w:id="162172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926228">
      <w:bodyDiv w:val="1"/>
      <w:marLeft w:val="0"/>
      <w:marRight w:val="0"/>
      <w:marTop w:val="0"/>
      <w:marBottom w:val="0"/>
      <w:divBdr>
        <w:top w:val="none" w:sz="0" w:space="0" w:color="auto"/>
        <w:left w:val="none" w:sz="0" w:space="0" w:color="auto"/>
        <w:bottom w:val="none" w:sz="0" w:space="0" w:color="auto"/>
        <w:right w:val="none" w:sz="0" w:space="0" w:color="auto"/>
      </w:divBdr>
      <w:divsChild>
        <w:div w:id="137771791">
          <w:marLeft w:val="0"/>
          <w:marRight w:val="0"/>
          <w:marTop w:val="0"/>
          <w:marBottom w:val="0"/>
          <w:divBdr>
            <w:top w:val="none" w:sz="0" w:space="0" w:color="auto"/>
            <w:left w:val="none" w:sz="0" w:space="0" w:color="auto"/>
            <w:bottom w:val="none" w:sz="0" w:space="0" w:color="auto"/>
            <w:right w:val="none" w:sz="0" w:space="0" w:color="auto"/>
          </w:divBdr>
          <w:divsChild>
            <w:div w:id="1598556458">
              <w:marLeft w:val="0"/>
              <w:marRight w:val="0"/>
              <w:marTop w:val="0"/>
              <w:marBottom w:val="0"/>
              <w:divBdr>
                <w:top w:val="none" w:sz="0" w:space="0" w:color="auto"/>
                <w:left w:val="none" w:sz="0" w:space="0" w:color="auto"/>
                <w:bottom w:val="none" w:sz="0" w:space="0" w:color="auto"/>
                <w:right w:val="none" w:sz="0" w:space="0" w:color="auto"/>
              </w:divBdr>
              <w:divsChild>
                <w:div w:id="187584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997916">
      <w:bodyDiv w:val="1"/>
      <w:marLeft w:val="0"/>
      <w:marRight w:val="0"/>
      <w:marTop w:val="0"/>
      <w:marBottom w:val="0"/>
      <w:divBdr>
        <w:top w:val="none" w:sz="0" w:space="0" w:color="auto"/>
        <w:left w:val="none" w:sz="0" w:space="0" w:color="auto"/>
        <w:bottom w:val="none" w:sz="0" w:space="0" w:color="auto"/>
        <w:right w:val="none" w:sz="0" w:space="0" w:color="auto"/>
      </w:divBdr>
      <w:divsChild>
        <w:div w:id="955916482">
          <w:marLeft w:val="0"/>
          <w:marRight w:val="0"/>
          <w:marTop w:val="0"/>
          <w:marBottom w:val="0"/>
          <w:divBdr>
            <w:top w:val="none" w:sz="0" w:space="0" w:color="auto"/>
            <w:left w:val="none" w:sz="0" w:space="0" w:color="auto"/>
            <w:bottom w:val="none" w:sz="0" w:space="0" w:color="auto"/>
            <w:right w:val="none" w:sz="0" w:space="0" w:color="auto"/>
          </w:divBdr>
          <w:divsChild>
            <w:div w:id="493565760">
              <w:marLeft w:val="0"/>
              <w:marRight w:val="0"/>
              <w:marTop w:val="0"/>
              <w:marBottom w:val="0"/>
              <w:divBdr>
                <w:top w:val="none" w:sz="0" w:space="0" w:color="auto"/>
                <w:left w:val="none" w:sz="0" w:space="0" w:color="auto"/>
                <w:bottom w:val="none" w:sz="0" w:space="0" w:color="auto"/>
                <w:right w:val="none" w:sz="0" w:space="0" w:color="auto"/>
              </w:divBdr>
              <w:divsChild>
                <w:div w:id="67095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852001">
      <w:bodyDiv w:val="1"/>
      <w:marLeft w:val="0"/>
      <w:marRight w:val="0"/>
      <w:marTop w:val="0"/>
      <w:marBottom w:val="0"/>
      <w:divBdr>
        <w:top w:val="none" w:sz="0" w:space="0" w:color="auto"/>
        <w:left w:val="none" w:sz="0" w:space="0" w:color="auto"/>
        <w:bottom w:val="none" w:sz="0" w:space="0" w:color="auto"/>
        <w:right w:val="none" w:sz="0" w:space="0" w:color="auto"/>
      </w:divBdr>
      <w:divsChild>
        <w:div w:id="847990295">
          <w:marLeft w:val="0"/>
          <w:marRight w:val="0"/>
          <w:marTop w:val="0"/>
          <w:marBottom w:val="0"/>
          <w:divBdr>
            <w:top w:val="none" w:sz="0" w:space="0" w:color="auto"/>
            <w:left w:val="none" w:sz="0" w:space="0" w:color="auto"/>
            <w:bottom w:val="none" w:sz="0" w:space="0" w:color="auto"/>
            <w:right w:val="none" w:sz="0" w:space="0" w:color="auto"/>
          </w:divBdr>
          <w:divsChild>
            <w:div w:id="1338001648">
              <w:marLeft w:val="0"/>
              <w:marRight w:val="0"/>
              <w:marTop w:val="0"/>
              <w:marBottom w:val="0"/>
              <w:divBdr>
                <w:top w:val="none" w:sz="0" w:space="0" w:color="auto"/>
                <w:left w:val="none" w:sz="0" w:space="0" w:color="auto"/>
                <w:bottom w:val="none" w:sz="0" w:space="0" w:color="auto"/>
                <w:right w:val="none" w:sz="0" w:space="0" w:color="auto"/>
              </w:divBdr>
              <w:divsChild>
                <w:div w:id="212973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4926819">
      <w:bodyDiv w:val="1"/>
      <w:marLeft w:val="0"/>
      <w:marRight w:val="0"/>
      <w:marTop w:val="0"/>
      <w:marBottom w:val="0"/>
      <w:divBdr>
        <w:top w:val="none" w:sz="0" w:space="0" w:color="auto"/>
        <w:left w:val="none" w:sz="0" w:space="0" w:color="auto"/>
        <w:bottom w:val="none" w:sz="0" w:space="0" w:color="auto"/>
        <w:right w:val="none" w:sz="0" w:space="0" w:color="auto"/>
      </w:divBdr>
      <w:divsChild>
        <w:div w:id="368534654">
          <w:marLeft w:val="0"/>
          <w:marRight w:val="0"/>
          <w:marTop w:val="0"/>
          <w:marBottom w:val="0"/>
          <w:divBdr>
            <w:top w:val="none" w:sz="0" w:space="0" w:color="auto"/>
            <w:left w:val="none" w:sz="0" w:space="0" w:color="auto"/>
            <w:bottom w:val="none" w:sz="0" w:space="0" w:color="auto"/>
            <w:right w:val="none" w:sz="0" w:space="0" w:color="auto"/>
          </w:divBdr>
          <w:divsChild>
            <w:div w:id="649599492">
              <w:marLeft w:val="0"/>
              <w:marRight w:val="0"/>
              <w:marTop w:val="0"/>
              <w:marBottom w:val="0"/>
              <w:divBdr>
                <w:top w:val="none" w:sz="0" w:space="0" w:color="auto"/>
                <w:left w:val="none" w:sz="0" w:space="0" w:color="auto"/>
                <w:bottom w:val="none" w:sz="0" w:space="0" w:color="auto"/>
                <w:right w:val="none" w:sz="0" w:space="0" w:color="auto"/>
              </w:divBdr>
              <w:divsChild>
                <w:div w:id="1460957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490590">
      <w:bodyDiv w:val="1"/>
      <w:marLeft w:val="0"/>
      <w:marRight w:val="0"/>
      <w:marTop w:val="0"/>
      <w:marBottom w:val="0"/>
      <w:divBdr>
        <w:top w:val="none" w:sz="0" w:space="0" w:color="auto"/>
        <w:left w:val="none" w:sz="0" w:space="0" w:color="auto"/>
        <w:bottom w:val="none" w:sz="0" w:space="0" w:color="auto"/>
        <w:right w:val="none" w:sz="0" w:space="0" w:color="auto"/>
      </w:divBdr>
      <w:divsChild>
        <w:div w:id="1976399919">
          <w:marLeft w:val="0"/>
          <w:marRight w:val="0"/>
          <w:marTop w:val="0"/>
          <w:marBottom w:val="0"/>
          <w:divBdr>
            <w:top w:val="none" w:sz="0" w:space="0" w:color="auto"/>
            <w:left w:val="none" w:sz="0" w:space="0" w:color="auto"/>
            <w:bottom w:val="none" w:sz="0" w:space="0" w:color="auto"/>
            <w:right w:val="none" w:sz="0" w:space="0" w:color="auto"/>
          </w:divBdr>
          <w:divsChild>
            <w:div w:id="948854006">
              <w:marLeft w:val="0"/>
              <w:marRight w:val="0"/>
              <w:marTop w:val="0"/>
              <w:marBottom w:val="0"/>
              <w:divBdr>
                <w:top w:val="none" w:sz="0" w:space="0" w:color="auto"/>
                <w:left w:val="none" w:sz="0" w:space="0" w:color="auto"/>
                <w:bottom w:val="none" w:sz="0" w:space="0" w:color="auto"/>
                <w:right w:val="none" w:sz="0" w:space="0" w:color="auto"/>
              </w:divBdr>
              <w:divsChild>
                <w:div w:id="117473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8426135">
      <w:bodyDiv w:val="1"/>
      <w:marLeft w:val="0"/>
      <w:marRight w:val="0"/>
      <w:marTop w:val="0"/>
      <w:marBottom w:val="0"/>
      <w:divBdr>
        <w:top w:val="none" w:sz="0" w:space="0" w:color="auto"/>
        <w:left w:val="none" w:sz="0" w:space="0" w:color="auto"/>
        <w:bottom w:val="none" w:sz="0" w:space="0" w:color="auto"/>
        <w:right w:val="none" w:sz="0" w:space="0" w:color="auto"/>
      </w:divBdr>
      <w:divsChild>
        <w:div w:id="1723553183">
          <w:marLeft w:val="0"/>
          <w:marRight w:val="0"/>
          <w:marTop w:val="0"/>
          <w:marBottom w:val="0"/>
          <w:divBdr>
            <w:top w:val="none" w:sz="0" w:space="0" w:color="auto"/>
            <w:left w:val="none" w:sz="0" w:space="0" w:color="auto"/>
            <w:bottom w:val="none" w:sz="0" w:space="0" w:color="auto"/>
            <w:right w:val="none" w:sz="0" w:space="0" w:color="auto"/>
          </w:divBdr>
          <w:divsChild>
            <w:div w:id="487206694">
              <w:marLeft w:val="0"/>
              <w:marRight w:val="0"/>
              <w:marTop w:val="0"/>
              <w:marBottom w:val="0"/>
              <w:divBdr>
                <w:top w:val="none" w:sz="0" w:space="0" w:color="auto"/>
                <w:left w:val="none" w:sz="0" w:space="0" w:color="auto"/>
                <w:bottom w:val="none" w:sz="0" w:space="0" w:color="auto"/>
                <w:right w:val="none" w:sz="0" w:space="0" w:color="auto"/>
              </w:divBdr>
              <w:divsChild>
                <w:div w:id="96570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998798">
      <w:bodyDiv w:val="1"/>
      <w:marLeft w:val="0"/>
      <w:marRight w:val="0"/>
      <w:marTop w:val="0"/>
      <w:marBottom w:val="0"/>
      <w:divBdr>
        <w:top w:val="none" w:sz="0" w:space="0" w:color="auto"/>
        <w:left w:val="none" w:sz="0" w:space="0" w:color="auto"/>
        <w:bottom w:val="none" w:sz="0" w:space="0" w:color="auto"/>
        <w:right w:val="none" w:sz="0" w:space="0" w:color="auto"/>
      </w:divBdr>
      <w:divsChild>
        <w:div w:id="1236747968">
          <w:marLeft w:val="0"/>
          <w:marRight w:val="0"/>
          <w:marTop w:val="0"/>
          <w:marBottom w:val="0"/>
          <w:divBdr>
            <w:top w:val="none" w:sz="0" w:space="0" w:color="auto"/>
            <w:left w:val="none" w:sz="0" w:space="0" w:color="auto"/>
            <w:bottom w:val="none" w:sz="0" w:space="0" w:color="auto"/>
            <w:right w:val="none" w:sz="0" w:space="0" w:color="auto"/>
          </w:divBdr>
          <w:divsChild>
            <w:div w:id="1711953838">
              <w:marLeft w:val="0"/>
              <w:marRight w:val="0"/>
              <w:marTop w:val="0"/>
              <w:marBottom w:val="0"/>
              <w:divBdr>
                <w:top w:val="none" w:sz="0" w:space="0" w:color="auto"/>
                <w:left w:val="none" w:sz="0" w:space="0" w:color="auto"/>
                <w:bottom w:val="none" w:sz="0" w:space="0" w:color="auto"/>
                <w:right w:val="none" w:sz="0" w:space="0" w:color="auto"/>
              </w:divBdr>
              <w:divsChild>
                <w:div w:id="77413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664399">
      <w:bodyDiv w:val="1"/>
      <w:marLeft w:val="0"/>
      <w:marRight w:val="0"/>
      <w:marTop w:val="0"/>
      <w:marBottom w:val="0"/>
      <w:divBdr>
        <w:top w:val="none" w:sz="0" w:space="0" w:color="auto"/>
        <w:left w:val="none" w:sz="0" w:space="0" w:color="auto"/>
        <w:bottom w:val="none" w:sz="0" w:space="0" w:color="auto"/>
        <w:right w:val="none" w:sz="0" w:space="0" w:color="auto"/>
      </w:divBdr>
      <w:divsChild>
        <w:div w:id="1846509152">
          <w:marLeft w:val="0"/>
          <w:marRight w:val="0"/>
          <w:marTop w:val="0"/>
          <w:marBottom w:val="0"/>
          <w:divBdr>
            <w:top w:val="none" w:sz="0" w:space="0" w:color="auto"/>
            <w:left w:val="none" w:sz="0" w:space="0" w:color="auto"/>
            <w:bottom w:val="none" w:sz="0" w:space="0" w:color="auto"/>
            <w:right w:val="none" w:sz="0" w:space="0" w:color="auto"/>
          </w:divBdr>
          <w:divsChild>
            <w:div w:id="452019995">
              <w:marLeft w:val="0"/>
              <w:marRight w:val="0"/>
              <w:marTop w:val="0"/>
              <w:marBottom w:val="0"/>
              <w:divBdr>
                <w:top w:val="none" w:sz="0" w:space="0" w:color="auto"/>
                <w:left w:val="none" w:sz="0" w:space="0" w:color="auto"/>
                <w:bottom w:val="none" w:sz="0" w:space="0" w:color="auto"/>
                <w:right w:val="none" w:sz="0" w:space="0" w:color="auto"/>
              </w:divBdr>
              <w:divsChild>
                <w:div w:id="158002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019561">
      <w:bodyDiv w:val="1"/>
      <w:marLeft w:val="0"/>
      <w:marRight w:val="0"/>
      <w:marTop w:val="0"/>
      <w:marBottom w:val="0"/>
      <w:divBdr>
        <w:top w:val="none" w:sz="0" w:space="0" w:color="auto"/>
        <w:left w:val="none" w:sz="0" w:space="0" w:color="auto"/>
        <w:bottom w:val="none" w:sz="0" w:space="0" w:color="auto"/>
        <w:right w:val="none" w:sz="0" w:space="0" w:color="auto"/>
      </w:divBdr>
      <w:divsChild>
        <w:div w:id="244923485">
          <w:marLeft w:val="0"/>
          <w:marRight w:val="0"/>
          <w:marTop w:val="0"/>
          <w:marBottom w:val="0"/>
          <w:divBdr>
            <w:top w:val="none" w:sz="0" w:space="0" w:color="auto"/>
            <w:left w:val="none" w:sz="0" w:space="0" w:color="auto"/>
            <w:bottom w:val="none" w:sz="0" w:space="0" w:color="auto"/>
            <w:right w:val="none" w:sz="0" w:space="0" w:color="auto"/>
          </w:divBdr>
          <w:divsChild>
            <w:div w:id="1514951159">
              <w:marLeft w:val="0"/>
              <w:marRight w:val="0"/>
              <w:marTop w:val="0"/>
              <w:marBottom w:val="0"/>
              <w:divBdr>
                <w:top w:val="none" w:sz="0" w:space="0" w:color="auto"/>
                <w:left w:val="none" w:sz="0" w:space="0" w:color="auto"/>
                <w:bottom w:val="none" w:sz="0" w:space="0" w:color="auto"/>
                <w:right w:val="none" w:sz="0" w:space="0" w:color="auto"/>
              </w:divBdr>
              <w:divsChild>
                <w:div w:id="207056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636933">
      <w:bodyDiv w:val="1"/>
      <w:marLeft w:val="0"/>
      <w:marRight w:val="0"/>
      <w:marTop w:val="0"/>
      <w:marBottom w:val="0"/>
      <w:divBdr>
        <w:top w:val="none" w:sz="0" w:space="0" w:color="auto"/>
        <w:left w:val="none" w:sz="0" w:space="0" w:color="auto"/>
        <w:bottom w:val="none" w:sz="0" w:space="0" w:color="auto"/>
        <w:right w:val="none" w:sz="0" w:space="0" w:color="auto"/>
      </w:divBdr>
      <w:divsChild>
        <w:div w:id="1176000193">
          <w:marLeft w:val="0"/>
          <w:marRight w:val="0"/>
          <w:marTop w:val="0"/>
          <w:marBottom w:val="0"/>
          <w:divBdr>
            <w:top w:val="none" w:sz="0" w:space="0" w:color="auto"/>
            <w:left w:val="none" w:sz="0" w:space="0" w:color="auto"/>
            <w:bottom w:val="none" w:sz="0" w:space="0" w:color="auto"/>
            <w:right w:val="none" w:sz="0" w:space="0" w:color="auto"/>
          </w:divBdr>
          <w:divsChild>
            <w:div w:id="1044790221">
              <w:marLeft w:val="0"/>
              <w:marRight w:val="0"/>
              <w:marTop w:val="0"/>
              <w:marBottom w:val="0"/>
              <w:divBdr>
                <w:top w:val="none" w:sz="0" w:space="0" w:color="auto"/>
                <w:left w:val="none" w:sz="0" w:space="0" w:color="auto"/>
                <w:bottom w:val="none" w:sz="0" w:space="0" w:color="auto"/>
                <w:right w:val="none" w:sz="0" w:space="0" w:color="auto"/>
              </w:divBdr>
              <w:divsChild>
                <w:div w:id="83992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739898">
      <w:bodyDiv w:val="1"/>
      <w:marLeft w:val="0"/>
      <w:marRight w:val="0"/>
      <w:marTop w:val="0"/>
      <w:marBottom w:val="0"/>
      <w:divBdr>
        <w:top w:val="none" w:sz="0" w:space="0" w:color="auto"/>
        <w:left w:val="none" w:sz="0" w:space="0" w:color="auto"/>
        <w:bottom w:val="none" w:sz="0" w:space="0" w:color="auto"/>
        <w:right w:val="none" w:sz="0" w:space="0" w:color="auto"/>
      </w:divBdr>
      <w:divsChild>
        <w:div w:id="1883328486">
          <w:marLeft w:val="0"/>
          <w:marRight w:val="0"/>
          <w:marTop w:val="0"/>
          <w:marBottom w:val="0"/>
          <w:divBdr>
            <w:top w:val="none" w:sz="0" w:space="0" w:color="auto"/>
            <w:left w:val="none" w:sz="0" w:space="0" w:color="auto"/>
            <w:bottom w:val="none" w:sz="0" w:space="0" w:color="auto"/>
            <w:right w:val="none" w:sz="0" w:space="0" w:color="auto"/>
          </w:divBdr>
          <w:divsChild>
            <w:div w:id="1902447223">
              <w:marLeft w:val="0"/>
              <w:marRight w:val="0"/>
              <w:marTop w:val="0"/>
              <w:marBottom w:val="0"/>
              <w:divBdr>
                <w:top w:val="none" w:sz="0" w:space="0" w:color="auto"/>
                <w:left w:val="none" w:sz="0" w:space="0" w:color="auto"/>
                <w:bottom w:val="none" w:sz="0" w:space="0" w:color="auto"/>
                <w:right w:val="none" w:sz="0" w:space="0" w:color="auto"/>
              </w:divBdr>
              <w:divsChild>
                <w:div w:id="65302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401570">
      <w:bodyDiv w:val="1"/>
      <w:marLeft w:val="0"/>
      <w:marRight w:val="0"/>
      <w:marTop w:val="0"/>
      <w:marBottom w:val="0"/>
      <w:divBdr>
        <w:top w:val="none" w:sz="0" w:space="0" w:color="auto"/>
        <w:left w:val="none" w:sz="0" w:space="0" w:color="auto"/>
        <w:bottom w:val="none" w:sz="0" w:space="0" w:color="auto"/>
        <w:right w:val="none" w:sz="0" w:space="0" w:color="auto"/>
      </w:divBdr>
      <w:divsChild>
        <w:div w:id="734863761">
          <w:marLeft w:val="0"/>
          <w:marRight w:val="0"/>
          <w:marTop w:val="0"/>
          <w:marBottom w:val="0"/>
          <w:divBdr>
            <w:top w:val="none" w:sz="0" w:space="0" w:color="auto"/>
            <w:left w:val="none" w:sz="0" w:space="0" w:color="auto"/>
            <w:bottom w:val="none" w:sz="0" w:space="0" w:color="auto"/>
            <w:right w:val="none" w:sz="0" w:space="0" w:color="auto"/>
          </w:divBdr>
          <w:divsChild>
            <w:div w:id="1407532054">
              <w:marLeft w:val="0"/>
              <w:marRight w:val="0"/>
              <w:marTop w:val="0"/>
              <w:marBottom w:val="0"/>
              <w:divBdr>
                <w:top w:val="none" w:sz="0" w:space="0" w:color="auto"/>
                <w:left w:val="none" w:sz="0" w:space="0" w:color="auto"/>
                <w:bottom w:val="none" w:sz="0" w:space="0" w:color="auto"/>
                <w:right w:val="none" w:sz="0" w:space="0" w:color="auto"/>
              </w:divBdr>
              <w:divsChild>
                <w:div w:id="111771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332269">
      <w:bodyDiv w:val="1"/>
      <w:marLeft w:val="0"/>
      <w:marRight w:val="0"/>
      <w:marTop w:val="0"/>
      <w:marBottom w:val="0"/>
      <w:divBdr>
        <w:top w:val="none" w:sz="0" w:space="0" w:color="auto"/>
        <w:left w:val="none" w:sz="0" w:space="0" w:color="auto"/>
        <w:bottom w:val="none" w:sz="0" w:space="0" w:color="auto"/>
        <w:right w:val="none" w:sz="0" w:space="0" w:color="auto"/>
      </w:divBdr>
      <w:divsChild>
        <w:div w:id="1094522360">
          <w:marLeft w:val="0"/>
          <w:marRight w:val="0"/>
          <w:marTop w:val="0"/>
          <w:marBottom w:val="0"/>
          <w:divBdr>
            <w:top w:val="none" w:sz="0" w:space="0" w:color="auto"/>
            <w:left w:val="none" w:sz="0" w:space="0" w:color="auto"/>
            <w:bottom w:val="none" w:sz="0" w:space="0" w:color="auto"/>
            <w:right w:val="none" w:sz="0" w:space="0" w:color="auto"/>
          </w:divBdr>
          <w:divsChild>
            <w:div w:id="1044253238">
              <w:marLeft w:val="0"/>
              <w:marRight w:val="0"/>
              <w:marTop w:val="0"/>
              <w:marBottom w:val="0"/>
              <w:divBdr>
                <w:top w:val="none" w:sz="0" w:space="0" w:color="auto"/>
                <w:left w:val="none" w:sz="0" w:space="0" w:color="auto"/>
                <w:bottom w:val="none" w:sz="0" w:space="0" w:color="auto"/>
                <w:right w:val="none" w:sz="0" w:space="0" w:color="auto"/>
              </w:divBdr>
              <w:divsChild>
                <w:div w:id="175879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843527">
      <w:bodyDiv w:val="1"/>
      <w:marLeft w:val="0"/>
      <w:marRight w:val="0"/>
      <w:marTop w:val="0"/>
      <w:marBottom w:val="0"/>
      <w:divBdr>
        <w:top w:val="none" w:sz="0" w:space="0" w:color="auto"/>
        <w:left w:val="none" w:sz="0" w:space="0" w:color="auto"/>
        <w:bottom w:val="none" w:sz="0" w:space="0" w:color="auto"/>
        <w:right w:val="none" w:sz="0" w:space="0" w:color="auto"/>
      </w:divBdr>
      <w:divsChild>
        <w:div w:id="752552543">
          <w:marLeft w:val="0"/>
          <w:marRight w:val="0"/>
          <w:marTop w:val="0"/>
          <w:marBottom w:val="0"/>
          <w:divBdr>
            <w:top w:val="none" w:sz="0" w:space="0" w:color="auto"/>
            <w:left w:val="none" w:sz="0" w:space="0" w:color="auto"/>
            <w:bottom w:val="none" w:sz="0" w:space="0" w:color="auto"/>
            <w:right w:val="none" w:sz="0" w:space="0" w:color="auto"/>
          </w:divBdr>
          <w:divsChild>
            <w:div w:id="1193113536">
              <w:marLeft w:val="0"/>
              <w:marRight w:val="0"/>
              <w:marTop w:val="0"/>
              <w:marBottom w:val="0"/>
              <w:divBdr>
                <w:top w:val="none" w:sz="0" w:space="0" w:color="auto"/>
                <w:left w:val="none" w:sz="0" w:space="0" w:color="auto"/>
                <w:bottom w:val="none" w:sz="0" w:space="0" w:color="auto"/>
                <w:right w:val="none" w:sz="0" w:space="0" w:color="auto"/>
              </w:divBdr>
              <w:divsChild>
                <w:div w:id="140656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7780301">
      <w:bodyDiv w:val="1"/>
      <w:marLeft w:val="0"/>
      <w:marRight w:val="0"/>
      <w:marTop w:val="0"/>
      <w:marBottom w:val="0"/>
      <w:divBdr>
        <w:top w:val="none" w:sz="0" w:space="0" w:color="auto"/>
        <w:left w:val="none" w:sz="0" w:space="0" w:color="auto"/>
        <w:bottom w:val="none" w:sz="0" w:space="0" w:color="auto"/>
        <w:right w:val="none" w:sz="0" w:space="0" w:color="auto"/>
      </w:divBdr>
      <w:divsChild>
        <w:div w:id="1781026647">
          <w:marLeft w:val="0"/>
          <w:marRight w:val="0"/>
          <w:marTop w:val="0"/>
          <w:marBottom w:val="0"/>
          <w:divBdr>
            <w:top w:val="none" w:sz="0" w:space="0" w:color="auto"/>
            <w:left w:val="none" w:sz="0" w:space="0" w:color="auto"/>
            <w:bottom w:val="none" w:sz="0" w:space="0" w:color="auto"/>
            <w:right w:val="none" w:sz="0" w:space="0" w:color="auto"/>
          </w:divBdr>
          <w:divsChild>
            <w:div w:id="1133716742">
              <w:marLeft w:val="0"/>
              <w:marRight w:val="0"/>
              <w:marTop w:val="0"/>
              <w:marBottom w:val="0"/>
              <w:divBdr>
                <w:top w:val="none" w:sz="0" w:space="0" w:color="auto"/>
                <w:left w:val="none" w:sz="0" w:space="0" w:color="auto"/>
                <w:bottom w:val="none" w:sz="0" w:space="0" w:color="auto"/>
                <w:right w:val="none" w:sz="0" w:space="0" w:color="auto"/>
              </w:divBdr>
              <w:divsChild>
                <w:div w:id="128484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2691177">
      <w:bodyDiv w:val="1"/>
      <w:marLeft w:val="0"/>
      <w:marRight w:val="0"/>
      <w:marTop w:val="0"/>
      <w:marBottom w:val="0"/>
      <w:divBdr>
        <w:top w:val="none" w:sz="0" w:space="0" w:color="auto"/>
        <w:left w:val="none" w:sz="0" w:space="0" w:color="auto"/>
        <w:bottom w:val="none" w:sz="0" w:space="0" w:color="auto"/>
        <w:right w:val="none" w:sz="0" w:space="0" w:color="auto"/>
      </w:divBdr>
      <w:divsChild>
        <w:div w:id="1002778807">
          <w:marLeft w:val="0"/>
          <w:marRight w:val="0"/>
          <w:marTop w:val="0"/>
          <w:marBottom w:val="0"/>
          <w:divBdr>
            <w:top w:val="none" w:sz="0" w:space="0" w:color="auto"/>
            <w:left w:val="none" w:sz="0" w:space="0" w:color="auto"/>
            <w:bottom w:val="none" w:sz="0" w:space="0" w:color="auto"/>
            <w:right w:val="none" w:sz="0" w:space="0" w:color="auto"/>
          </w:divBdr>
          <w:divsChild>
            <w:div w:id="647904001">
              <w:marLeft w:val="0"/>
              <w:marRight w:val="0"/>
              <w:marTop w:val="0"/>
              <w:marBottom w:val="0"/>
              <w:divBdr>
                <w:top w:val="none" w:sz="0" w:space="0" w:color="auto"/>
                <w:left w:val="none" w:sz="0" w:space="0" w:color="auto"/>
                <w:bottom w:val="none" w:sz="0" w:space="0" w:color="auto"/>
                <w:right w:val="none" w:sz="0" w:space="0" w:color="auto"/>
              </w:divBdr>
              <w:divsChild>
                <w:div w:id="119604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190544">
      <w:bodyDiv w:val="1"/>
      <w:marLeft w:val="0"/>
      <w:marRight w:val="0"/>
      <w:marTop w:val="0"/>
      <w:marBottom w:val="0"/>
      <w:divBdr>
        <w:top w:val="none" w:sz="0" w:space="0" w:color="auto"/>
        <w:left w:val="none" w:sz="0" w:space="0" w:color="auto"/>
        <w:bottom w:val="none" w:sz="0" w:space="0" w:color="auto"/>
        <w:right w:val="none" w:sz="0" w:space="0" w:color="auto"/>
      </w:divBdr>
      <w:divsChild>
        <w:div w:id="1642882228">
          <w:marLeft w:val="0"/>
          <w:marRight w:val="0"/>
          <w:marTop w:val="0"/>
          <w:marBottom w:val="0"/>
          <w:divBdr>
            <w:top w:val="none" w:sz="0" w:space="0" w:color="auto"/>
            <w:left w:val="none" w:sz="0" w:space="0" w:color="auto"/>
            <w:bottom w:val="none" w:sz="0" w:space="0" w:color="auto"/>
            <w:right w:val="none" w:sz="0" w:space="0" w:color="auto"/>
          </w:divBdr>
          <w:divsChild>
            <w:div w:id="1022636038">
              <w:marLeft w:val="0"/>
              <w:marRight w:val="0"/>
              <w:marTop w:val="0"/>
              <w:marBottom w:val="0"/>
              <w:divBdr>
                <w:top w:val="none" w:sz="0" w:space="0" w:color="auto"/>
                <w:left w:val="none" w:sz="0" w:space="0" w:color="auto"/>
                <w:bottom w:val="none" w:sz="0" w:space="0" w:color="auto"/>
                <w:right w:val="none" w:sz="0" w:space="0" w:color="auto"/>
              </w:divBdr>
              <w:divsChild>
                <w:div w:id="16949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5089945">
      <w:bodyDiv w:val="1"/>
      <w:marLeft w:val="0"/>
      <w:marRight w:val="0"/>
      <w:marTop w:val="0"/>
      <w:marBottom w:val="0"/>
      <w:divBdr>
        <w:top w:val="none" w:sz="0" w:space="0" w:color="auto"/>
        <w:left w:val="none" w:sz="0" w:space="0" w:color="auto"/>
        <w:bottom w:val="none" w:sz="0" w:space="0" w:color="auto"/>
        <w:right w:val="none" w:sz="0" w:space="0" w:color="auto"/>
      </w:divBdr>
    </w:div>
    <w:div w:id="1645156858">
      <w:bodyDiv w:val="1"/>
      <w:marLeft w:val="0"/>
      <w:marRight w:val="0"/>
      <w:marTop w:val="0"/>
      <w:marBottom w:val="0"/>
      <w:divBdr>
        <w:top w:val="none" w:sz="0" w:space="0" w:color="auto"/>
        <w:left w:val="none" w:sz="0" w:space="0" w:color="auto"/>
        <w:bottom w:val="none" w:sz="0" w:space="0" w:color="auto"/>
        <w:right w:val="none" w:sz="0" w:space="0" w:color="auto"/>
      </w:divBdr>
    </w:div>
    <w:div w:id="1661039375">
      <w:bodyDiv w:val="1"/>
      <w:marLeft w:val="0"/>
      <w:marRight w:val="0"/>
      <w:marTop w:val="0"/>
      <w:marBottom w:val="0"/>
      <w:divBdr>
        <w:top w:val="none" w:sz="0" w:space="0" w:color="auto"/>
        <w:left w:val="none" w:sz="0" w:space="0" w:color="auto"/>
        <w:bottom w:val="none" w:sz="0" w:space="0" w:color="auto"/>
        <w:right w:val="none" w:sz="0" w:space="0" w:color="auto"/>
      </w:divBdr>
      <w:divsChild>
        <w:div w:id="594167759">
          <w:marLeft w:val="0"/>
          <w:marRight w:val="0"/>
          <w:marTop w:val="0"/>
          <w:marBottom w:val="0"/>
          <w:divBdr>
            <w:top w:val="none" w:sz="0" w:space="0" w:color="auto"/>
            <w:left w:val="none" w:sz="0" w:space="0" w:color="auto"/>
            <w:bottom w:val="none" w:sz="0" w:space="0" w:color="auto"/>
            <w:right w:val="none" w:sz="0" w:space="0" w:color="auto"/>
          </w:divBdr>
          <w:divsChild>
            <w:div w:id="157618385">
              <w:marLeft w:val="0"/>
              <w:marRight w:val="0"/>
              <w:marTop w:val="0"/>
              <w:marBottom w:val="0"/>
              <w:divBdr>
                <w:top w:val="none" w:sz="0" w:space="0" w:color="auto"/>
                <w:left w:val="none" w:sz="0" w:space="0" w:color="auto"/>
                <w:bottom w:val="none" w:sz="0" w:space="0" w:color="auto"/>
                <w:right w:val="none" w:sz="0" w:space="0" w:color="auto"/>
              </w:divBdr>
              <w:divsChild>
                <w:div w:id="46072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080405">
      <w:bodyDiv w:val="1"/>
      <w:marLeft w:val="0"/>
      <w:marRight w:val="0"/>
      <w:marTop w:val="0"/>
      <w:marBottom w:val="0"/>
      <w:divBdr>
        <w:top w:val="none" w:sz="0" w:space="0" w:color="auto"/>
        <w:left w:val="none" w:sz="0" w:space="0" w:color="auto"/>
        <w:bottom w:val="none" w:sz="0" w:space="0" w:color="auto"/>
        <w:right w:val="none" w:sz="0" w:space="0" w:color="auto"/>
      </w:divBdr>
      <w:divsChild>
        <w:div w:id="718751745">
          <w:marLeft w:val="0"/>
          <w:marRight w:val="0"/>
          <w:marTop w:val="0"/>
          <w:marBottom w:val="0"/>
          <w:divBdr>
            <w:top w:val="none" w:sz="0" w:space="0" w:color="auto"/>
            <w:left w:val="none" w:sz="0" w:space="0" w:color="auto"/>
            <w:bottom w:val="none" w:sz="0" w:space="0" w:color="auto"/>
            <w:right w:val="none" w:sz="0" w:space="0" w:color="auto"/>
          </w:divBdr>
          <w:divsChild>
            <w:div w:id="969820673">
              <w:marLeft w:val="0"/>
              <w:marRight w:val="0"/>
              <w:marTop w:val="0"/>
              <w:marBottom w:val="0"/>
              <w:divBdr>
                <w:top w:val="none" w:sz="0" w:space="0" w:color="auto"/>
                <w:left w:val="none" w:sz="0" w:space="0" w:color="auto"/>
                <w:bottom w:val="none" w:sz="0" w:space="0" w:color="auto"/>
                <w:right w:val="none" w:sz="0" w:space="0" w:color="auto"/>
              </w:divBdr>
              <w:divsChild>
                <w:div w:id="524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851755">
      <w:bodyDiv w:val="1"/>
      <w:marLeft w:val="0"/>
      <w:marRight w:val="0"/>
      <w:marTop w:val="0"/>
      <w:marBottom w:val="0"/>
      <w:divBdr>
        <w:top w:val="none" w:sz="0" w:space="0" w:color="auto"/>
        <w:left w:val="none" w:sz="0" w:space="0" w:color="auto"/>
        <w:bottom w:val="none" w:sz="0" w:space="0" w:color="auto"/>
        <w:right w:val="none" w:sz="0" w:space="0" w:color="auto"/>
      </w:divBdr>
      <w:divsChild>
        <w:div w:id="354354099">
          <w:marLeft w:val="0"/>
          <w:marRight w:val="0"/>
          <w:marTop w:val="0"/>
          <w:marBottom w:val="0"/>
          <w:divBdr>
            <w:top w:val="none" w:sz="0" w:space="0" w:color="auto"/>
            <w:left w:val="none" w:sz="0" w:space="0" w:color="auto"/>
            <w:bottom w:val="none" w:sz="0" w:space="0" w:color="auto"/>
            <w:right w:val="none" w:sz="0" w:space="0" w:color="auto"/>
          </w:divBdr>
          <w:divsChild>
            <w:div w:id="2089232878">
              <w:marLeft w:val="0"/>
              <w:marRight w:val="0"/>
              <w:marTop w:val="0"/>
              <w:marBottom w:val="0"/>
              <w:divBdr>
                <w:top w:val="none" w:sz="0" w:space="0" w:color="auto"/>
                <w:left w:val="none" w:sz="0" w:space="0" w:color="auto"/>
                <w:bottom w:val="none" w:sz="0" w:space="0" w:color="auto"/>
                <w:right w:val="none" w:sz="0" w:space="0" w:color="auto"/>
              </w:divBdr>
              <w:divsChild>
                <w:div w:id="89254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135985">
      <w:bodyDiv w:val="1"/>
      <w:marLeft w:val="0"/>
      <w:marRight w:val="0"/>
      <w:marTop w:val="0"/>
      <w:marBottom w:val="0"/>
      <w:divBdr>
        <w:top w:val="none" w:sz="0" w:space="0" w:color="auto"/>
        <w:left w:val="none" w:sz="0" w:space="0" w:color="auto"/>
        <w:bottom w:val="none" w:sz="0" w:space="0" w:color="auto"/>
        <w:right w:val="none" w:sz="0" w:space="0" w:color="auto"/>
      </w:divBdr>
      <w:divsChild>
        <w:div w:id="1041370102">
          <w:marLeft w:val="0"/>
          <w:marRight w:val="0"/>
          <w:marTop w:val="0"/>
          <w:marBottom w:val="0"/>
          <w:divBdr>
            <w:top w:val="none" w:sz="0" w:space="0" w:color="auto"/>
            <w:left w:val="none" w:sz="0" w:space="0" w:color="auto"/>
            <w:bottom w:val="none" w:sz="0" w:space="0" w:color="auto"/>
            <w:right w:val="none" w:sz="0" w:space="0" w:color="auto"/>
          </w:divBdr>
          <w:divsChild>
            <w:div w:id="412821038">
              <w:marLeft w:val="0"/>
              <w:marRight w:val="0"/>
              <w:marTop w:val="0"/>
              <w:marBottom w:val="0"/>
              <w:divBdr>
                <w:top w:val="none" w:sz="0" w:space="0" w:color="auto"/>
                <w:left w:val="none" w:sz="0" w:space="0" w:color="auto"/>
                <w:bottom w:val="none" w:sz="0" w:space="0" w:color="auto"/>
                <w:right w:val="none" w:sz="0" w:space="0" w:color="auto"/>
              </w:divBdr>
              <w:divsChild>
                <w:div w:id="50109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1951240">
      <w:bodyDiv w:val="1"/>
      <w:marLeft w:val="0"/>
      <w:marRight w:val="0"/>
      <w:marTop w:val="0"/>
      <w:marBottom w:val="0"/>
      <w:divBdr>
        <w:top w:val="none" w:sz="0" w:space="0" w:color="auto"/>
        <w:left w:val="none" w:sz="0" w:space="0" w:color="auto"/>
        <w:bottom w:val="none" w:sz="0" w:space="0" w:color="auto"/>
        <w:right w:val="none" w:sz="0" w:space="0" w:color="auto"/>
      </w:divBdr>
      <w:divsChild>
        <w:div w:id="1856798001">
          <w:marLeft w:val="0"/>
          <w:marRight w:val="0"/>
          <w:marTop w:val="0"/>
          <w:marBottom w:val="0"/>
          <w:divBdr>
            <w:top w:val="none" w:sz="0" w:space="0" w:color="auto"/>
            <w:left w:val="none" w:sz="0" w:space="0" w:color="auto"/>
            <w:bottom w:val="none" w:sz="0" w:space="0" w:color="auto"/>
            <w:right w:val="none" w:sz="0" w:space="0" w:color="auto"/>
          </w:divBdr>
          <w:divsChild>
            <w:div w:id="838926669">
              <w:marLeft w:val="0"/>
              <w:marRight w:val="0"/>
              <w:marTop w:val="0"/>
              <w:marBottom w:val="0"/>
              <w:divBdr>
                <w:top w:val="none" w:sz="0" w:space="0" w:color="auto"/>
                <w:left w:val="none" w:sz="0" w:space="0" w:color="auto"/>
                <w:bottom w:val="none" w:sz="0" w:space="0" w:color="auto"/>
                <w:right w:val="none" w:sz="0" w:space="0" w:color="auto"/>
              </w:divBdr>
              <w:divsChild>
                <w:div w:id="162584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078399">
      <w:bodyDiv w:val="1"/>
      <w:marLeft w:val="0"/>
      <w:marRight w:val="0"/>
      <w:marTop w:val="0"/>
      <w:marBottom w:val="0"/>
      <w:divBdr>
        <w:top w:val="none" w:sz="0" w:space="0" w:color="auto"/>
        <w:left w:val="none" w:sz="0" w:space="0" w:color="auto"/>
        <w:bottom w:val="none" w:sz="0" w:space="0" w:color="auto"/>
        <w:right w:val="none" w:sz="0" w:space="0" w:color="auto"/>
      </w:divBdr>
      <w:divsChild>
        <w:div w:id="1686636307">
          <w:marLeft w:val="0"/>
          <w:marRight w:val="0"/>
          <w:marTop w:val="0"/>
          <w:marBottom w:val="0"/>
          <w:divBdr>
            <w:top w:val="none" w:sz="0" w:space="0" w:color="auto"/>
            <w:left w:val="none" w:sz="0" w:space="0" w:color="auto"/>
            <w:bottom w:val="none" w:sz="0" w:space="0" w:color="auto"/>
            <w:right w:val="none" w:sz="0" w:space="0" w:color="auto"/>
          </w:divBdr>
          <w:divsChild>
            <w:div w:id="548304690">
              <w:marLeft w:val="0"/>
              <w:marRight w:val="0"/>
              <w:marTop w:val="0"/>
              <w:marBottom w:val="0"/>
              <w:divBdr>
                <w:top w:val="none" w:sz="0" w:space="0" w:color="auto"/>
                <w:left w:val="none" w:sz="0" w:space="0" w:color="auto"/>
                <w:bottom w:val="none" w:sz="0" w:space="0" w:color="auto"/>
                <w:right w:val="none" w:sz="0" w:space="0" w:color="auto"/>
              </w:divBdr>
              <w:divsChild>
                <w:div w:id="26604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260955">
      <w:bodyDiv w:val="1"/>
      <w:marLeft w:val="0"/>
      <w:marRight w:val="0"/>
      <w:marTop w:val="0"/>
      <w:marBottom w:val="0"/>
      <w:divBdr>
        <w:top w:val="none" w:sz="0" w:space="0" w:color="auto"/>
        <w:left w:val="none" w:sz="0" w:space="0" w:color="auto"/>
        <w:bottom w:val="none" w:sz="0" w:space="0" w:color="auto"/>
        <w:right w:val="none" w:sz="0" w:space="0" w:color="auto"/>
      </w:divBdr>
      <w:divsChild>
        <w:div w:id="1883590431">
          <w:marLeft w:val="0"/>
          <w:marRight w:val="0"/>
          <w:marTop w:val="0"/>
          <w:marBottom w:val="0"/>
          <w:divBdr>
            <w:top w:val="none" w:sz="0" w:space="0" w:color="auto"/>
            <w:left w:val="none" w:sz="0" w:space="0" w:color="auto"/>
            <w:bottom w:val="none" w:sz="0" w:space="0" w:color="auto"/>
            <w:right w:val="none" w:sz="0" w:space="0" w:color="auto"/>
          </w:divBdr>
          <w:divsChild>
            <w:div w:id="1371959333">
              <w:marLeft w:val="0"/>
              <w:marRight w:val="0"/>
              <w:marTop w:val="0"/>
              <w:marBottom w:val="0"/>
              <w:divBdr>
                <w:top w:val="none" w:sz="0" w:space="0" w:color="auto"/>
                <w:left w:val="none" w:sz="0" w:space="0" w:color="auto"/>
                <w:bottom w:val="none" w:sz="0" w:space="0" w:color="auto"/>
                <w:right w:val="none" w:sz="0" w:space="0" w:color="auto"/>
              </w:divBdr>
              <w:divsChild>
                <w:div w:id="178554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956159">
      <w:bodyDiv w:val="1"/>
      <w:marLeft w:val="0"/>
      <w:marRight w:val="0"/>
      <w:marTop w:val="0"/>
      <w:marBottom w:val="0"/>
      <w:divBdr>
        <w:top w:val="none" w:sz="0" w:space="0" w:color="auto"/>
        <w:left w:val="none" w:sz="0" w:space="0" w:color="auto"/>
        <w:bottom w:val="none" w:sz="0" w:space="0" w:color="auto"/>
        <w:right w:val="none" w:sz="0" w:space="0" w:color="auto"/>
      </w:divBdr>
      <w:divsChild>
        <w:div w:id="595989395">
          <w:marLeft w:val="0"/>
          <w:marRight w:val="0"/>
          <w:marTop w:val="0"/>
          <w:marBottom w:val="0"/>
          <w:divBdr>
            <w:top w:val="none" w:sz="0" w:space="0" w:color="auto"/>
            <w:left w:val="none" w:sz="0" w:space="0" w:color="auto"/>
            <w:bottom w:val="none" w:sz="0" w:space="0" w:color="auto"/>
            <w:right w:val="none" w:sz="0" w:space="0" w:color="auto"/>
          </w:divBdr>
          <w:divsChild>
            <w:div w:id="1326008956">
              <w:marLeft w:val="0"/>
              <w:marRight w:val="0"/>
              <w:marTop w:val="0"/>
              <w:marBottom w:val="0"/>
              <w:divBdr>
                <w:top w:val="none" w:sz="0" w:space="0" w:color="auto"/>
                <w:left w:val="none" w:sz="0" w:space="0" w:color="auto"/>
                <w:bottom w:val="none" w:sz="0" w:space="0" w:color="auto"/>
                <w:right w:val="none" w:sz="0" w:space="0" w:color="auto"/>
              </w:divBdr>
              <w:divsChild>
                <w:div w:id="155885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693915">
      <w:bodyDiv w:val="1"/>
      <w:marLeft w:val="0"/>
      <w:marRight w:val="0"/>
      <w:marTop w:val="0"/>
      <w:marBottom w:val="0"/>
      <w:divBdr>
        <w:top w:val="none" w:sz="0" w:space="0" w:color="auto"/>
        <w:left w:val="none" w:sz="0" w:space="0" w:color="auto"/>
        <w:bottom w:val="none" w:sz="0" w:space="0" w:color="auto"/>
        <w:right w:val="none" w:sz="0" w:space="0" w:color="auto"/>
      </w:divBdr>
      <w:divsChild>
        <w:div w:id="1223565270">
          <w:marLeft w:val="0"/>
          <w:marRight w:val="0"/>
          <w:marTop w:val="0"/>
          <w:marBottom w:val="0"/>
          <w:divBdr>
            <w:top w:val="none" w:sz="0" w:space="0" w:color="auto"/>
            <w:left w:val="none" w:sz="0" w:space="0" w:color="auto"/>
            <w:bottom w:val="none" w:sz="0" w:space="0" w:color="auto"/>
            <w:right w:val="none" w:sz="0" w:space="0" w:color="auto"/>
          </w:divBdr>
          <w:divsChild>
            <w:div w:id="1932008912">
              <w:marLeft w:val="0"/>
              <w:marRight w:val="0"/>
              <w:marTop w:val="0"/>
              <w:marBottom w:val="0"/>
              <w:divBdr>
                <w:top w:val="none" w:sz="0" w:space="0" w:color="auto"/>
                <w:left w:val="none" w:sz="0" w:space="0" w:color="auto"/>
                <w:bottom w:val="none" w:sz="0" w:space="0" w:color="auto"/>
                <w:right w:val="none" w:sz="0" w:space="0" w:color="auto"/>
              </w:divBdr>
              <w:divsChild>
                <w:div w:id="46635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889439">
      <w:bodyDiv w:val="1"/>
      <w:marLeft w:val="0"/>
      <w:marRight w:val="0"/>
      <w:marTop w:val="0"/>
      <w:marBottom w:val="0"/>
      <w:divBdr>
        <w:top w:val="none" w:sz="0" w:space="0" w:color="auto"/>
        <w:left w:val="none" w:sz="0" w:space="0" w:color="auto"/>
        <w:bottom w:val="none" w:sz="0" w:space="0" w:color="auto"/>
        <w:right w:val="none" w:sz="0" w:space="0" w:color="auto"/>
      </w:divBdr>
      <w:divsChild>
        <w:div w:id="88821088">
          <w:marLeft w:val="0"/>
          <w:marRight w:val="0"/>
          <w:marTop w:val="0"/>
          <w:marBottom w:val="0"/>
          <w:divBdr>
            <w:top w:val="none" w:sz="0" w:space="0" w:color="auto"/>
            <w:left w:val="none" w:sz="0" w:space="0" w:color="auto"/>
            <w:bottom w:val="none" w:sz="0" w:space="0" w:color="auto"/>
            <w:right w:val="none" w:sz="0" w:space="0" w:color="auto"/>
          </w:divBdr>
          <w:divsChild>
            <w:div w:id="1945645253">
              <w:marLeft w:val="0"/>
              <w:marRight w:val="0"/>
              <w:marTop w:val="0"/>
              <w:marBottom w:val="0"/>
              <w:divBdr>
                <w:top w:val="none" w:sz="0" w:space="0" w:color="auto"/>
                <w:left w:val="none" w:sz="0" w:space="0" w:color="auto"/>
                <w:bottom w:val="none" w:sz="0" w:space="0" w:color="auto"/>
                <w:right w:val="none" w:sz="0" w:space="0" w:color="auto"/>
              </w:divBdr>
              <w:divsChild>
                <w:div w:id="135661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451289">
      <w:bodyDiv w:val="1"/>
      <w:marLeft w:val="0"/>
      <w:marRight w:val="0"/>
      <w:marTop w:val="0"/>
      <w:marBottom w:val="0"/>
      <w:divBdr>
        <w:top w:val="none" w:sz="0" w:space="0" w:color="auto"/>
        <w:left w:val="none" w:sz="0" w:space="0" w:color="auto"/>
        <w:bottom w:val="none" w:sz="0" w:space="0" w:color="auto"/>
        <w:right w:val="none" w:sz="0" w:space="0" w:color="auto"/>
      </w:divBdr>
      <w:divsChild>
        <w:div w:id="1352684499">
          <w:marLeft w:val="0"/>
          <w:marRight w:val="0"/>
          <w:marTop w:val="0"/>
          <w:marBottom w:val="0"/>
          <w:divBdr>
            <w:top w:val="none" w:sz="0" w:space="0" w:color="auto"/>
            <w:left w:val="none" w:sz="0" w:space="0" w:color="auto"/>
            <w:bottom w:val="none" w:sz="0" w:space="0" w:color="auto"/>
            <w:right w:val="none" w:sz="0" w:space="0" w:color="auto"/>
          </w:divBdr>
          <w:divsChild>
            <w:div w:id="1593202776">
              <w:marLeft w:val="0"/>
              <w:marRight w:val="0"/>
              <w:marTop w:val="0"/>
              <w:marBottom w:val="0"/>
              <w:divBdr>
                <w:top w:val="none" w:sz="0" w:space="0" w:color="auto"/>
                <w:left w:val="none" w:sz="0" w:space="0" w:color="auto"/>
                <w:bottom w:val="none" w:sz="0" w:space="0" w:color="auto"/>
                <w:right w:val="none" w:sz="0" w:space="0" w:color="auto"/>
              </w:divBdr>
              <w:divsChild>
                <w:div w:id="112145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163129">
      <w:bodyDiv w:val="1"/>
      <w:marLeft w:val="0"/>
      <w:marRight w:val="0"/>
      <w:marTop w:val="0"/>
      <w:marBottom w:val="0"/>
      <w:divBdr>
        <w:top w:val="none" w:sz="0" w:space="0" w:color="auto"/>
        <w:left w:val="none" w:sz="0" w:space="0" w:color="auto"/>
        <w:bottom w:val="none" w:sz="0" w:space="0" w:color="auto"/>
        <w:right w:val="none" w:sz="0" w:space="0" w:color="auto"/>
      </w:divBdr>
      <w:divsChild>
        <w:div w:id="2091148121">
          <w:marLeft w:val="0"/>
          <w:marRight w:val="0"/>
          <w:marTop w:val="0"/>
          <w:marBottom w:val="0"/>
          <w:divBdr>
            <w:top w:val="none" w:sz="0" w:space="0" w:color="auto"/>
            <w:left w:val="none" w:sz="0" w:space="0" w:color="auto"/>
            <w:bottom w:val="none" w:sz="0" w:space="0" w:color="auto"/>
            <w:right w:val="none" w:sz="0" w:space="0" w:color="auto"/>
          </w:divBdr>
          <w:divsChild>
            <w:div w:id="271399163">
              <w:marLeft w:val="0"/>
              <w:marRight w:val="0"/>
              <w:marTop w:val="0"/>
              <w:marBottom w:val="0"/>
              <w:divBdr>
                <w:top w:val="none" w:sz="0" w:space="0" w:color="auto"/>
                <w:left w:val="none" w:sz="0" w:space="0" w:color="auto"/>
                <w:bottom w:val="none" w:sz="0" w:space="0" w:color="auto"/>
                <w:right w:val="none" w:sz="0" w:space="0" w:color="auto"/>
              </w:divBdr>
              <w:divsChild>
                <w:div w:id="69049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789925">
      <w:bodyDiv w:val="1"/>
      <w:marLeft w:val="0"/>
      <w:marRight w:val="0"/>
      <w:marTop w:val="0"/>
      <w:marBottom w:val="0"/>
      <w:divBdr>
        <w:top w:val="none" w:sz="0" w:space="0" w:color="auto"/>
        <w:left w:val="none" w:sz="0" w:space="0" w:color="auto"/>
        <w:bottom w:val="none" w:sz="0" w:space="0" w:color="auto"/>
        <w:right w:val="none" w:sz="0" w:space="0" w:color="auto"/>
      </w:divBdr>
      <w:divsChild>
        <w:div w:id="923875088">
          <w:marLeft w:val="0"/>
          <w:marRight w:val="0"/>
          <w:marTop w:val="0"/>
          <w:marBottom w:val="0"/>
          <w:divBdr>
            <w:top w:val="none" w:sz="0" w:space="0" w:color="auto"/>
            <w:left w:val="none" w:sz="0" w:space="0" w:color="auto"/>
            <w:bottom w:val="none" w:sz="0" w:space="0" w:color="auto"/>
            <w:right w:val="none" w:sz="0" w:space="0" w:color="auto"/>
          </w:divBdr>
          <w:divsChild>
            <w:div w:id="370154766">
              <w:marLeft w:val="0"/>
              <w:marRight w:val="0"/>
              <w:marTop w:val="0"/>
              <w:marBottom w:val="0"/>
              <w:divBdr>
                <w:top w:val="none" w:sz="0" w:space="0" w:color="auto"/>
                <w:left w:val="none" w:sz="0" w:space="0" w:color="auto"/>
                <w:bottom w:val="none" w:sz="0" w:space="0" w:color="auto"/>
                <w:right w:val="none" w:sz="0" w:space="0" w:color="auto"/>
              </w:divBdr>
              <w:divsChild>
                <w:div w:id="1088425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4355313">
      <w:bodyDiv w:val="1"/>
      <w:marLeft w:val="0"/>
      <w:marRight w:val="0"/>
      <w:marTop w:val="0"/>
      <w:marBottom w:val="0"/>
      <w:divBdr>
        <w:top w:val="none" w:sz="0" w:space="0" w:color="auto"/>
        <w:left w:val="none" w:sz="0" w:space="0" w:color="auto"/>
        <w:bottom w:val="none" w:sz="0" w:space="0" w:color="auto"/>
        <w:right w:val="none" w:sz="0" w:space="0" w:color="auto"/>
      </w:divBdr>
      <w:divsChild>
        <w:div w:id="105464009">
          <w:marLeft w:val="0"/>
          <w:marRight w:val="0"/>
          <w:marTop w:val="0"/>
          <w:marBottom w:val="0"/>
          <w:divBdr>
            <w:top w:val="none" w:sz="0" w:space="0" w:color="auto"/>
            <w:left w:val="none" w:sz="0" w:space="0" w:color="auto"/>
            <w:bottom w:val="none" w:sz="0" w:space="0" w:color="auto"/>
            <w:right w:val="none" w:sz="0" w:space="0" w:color="auto"/>
          </w:divBdr>
          <w:divsChild>
            <w:div w:id="1869440307">
              <w:marLeft w:val="0"/>
              <w:marRight w:val="0"/>
              <w:marTop w:val="0"/>
              <w:marBottom w:val="0"/>
              <w:divBdr>
                <w:top w:val="none" w:sz="0" w:space="0" w:color="auto"/>
                <w:left w:val="none" w:sz="0" w:space="0" w:color="auto"/>
                <w:bottom w:val="none" w:sz="0" w:space="0" w:color="auto"/>
                <w:right w:val="none" w:sz="0" w:space="0" w:color="auto"/>
              </w:divBdr>
              <w:divsChild>
                <w:div w:id="81723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1272642">
      <w:bodyDiv w:val="1"/>
      <w:marLeft w:val="0"/>
      <w:marRight w:val="0"/>
      <w:marTop w:val="0"/>
      <w:marBottom w:val="0"/>
      <w:divBdr>
        <w:top w:val="none" w:sz="0" w:space="0" w:color="auto"/>
        <w:left w:val="none" w:sz="0" w:space="0" w:color="auto"/>
        <w:bottom w:val="none" w:sz="0" w:space="0" w:color="auto"/>
        <w:right w:val="none" w:sz="0" w:space="0" w:color="auto"/>
      </w:divBdr>
      <w:divsChild>
        <w:div w:id="669526145">
          <w:marLeft w:val="0"/>
          <w:marRight w:val="0"/>
          <w:marTop w:val="0"/>
          <w:marBottom w:val="0"/>
          <w:divBdr>
            <w:top w:val="none" w:sz="0" w:space="0" w:color="auto"/>
            <w:left w:val="none" w:sz="0" w:space="0" w:color="auto"/>
            <w:bottom w:val="none" w:sz="0" w:space="0" w:color="auto"/>
            <w:right w:val="none" w:sz="0" w:space="0" w:color="auto"/>
          </w:divBdr>
          <w:divsChild>
            <w:div w:id="1003706051">
              <w:marLeft w:val="0"/>
              <w:marRight w:val="0"/>
              <w:marTop w:val="0"/>
              <w:marBottom w:val="0"/>
              <w:divBdr>
                <w:top w:val="none" w:sz="0" w:space="0" w:color="auto"/>
                <w:left w:val="none" w:sz="0" w:space="0" w:color="auto"/>
                <w:bottom w:val="none" w:sz="0" w:space="0" w:color="auto"/>
                <w:right w:val="none" w:sz="0" w:space="0" w:color="auto"/>
              </w:divBdr>
              <w:divsChild>
                <w:div w:id="19196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505368">
      <w:bodyDiv w:val="1"/>
      <w:marLeft w:val="0"/>
      <w:marRight w:val="0"/>
      <w:marTop w:val="0"/>
      <w:marBottom w:val="0"/>
      <w:divBdr>
        <w:top w:val="none" w:sz="0" w:space="0" w:color="auto"/>
        <w:left w:val="none" w:sz="0" w:space="0" w:color="auto"/>
        <w:bottom w:val="none" w:sz="0" w:space="0" w:color="auto"/>
        <w:right w:val="none" w:sz="0" w:space="0" w:color="auto"/>
      </w:divBdr>
      <w:divsChild>
        <w:div w:id="1299528598">
          <w:marLeft w:val="0"/>
          <w:marRight w:val="0"/>
          <w:marTop w:val="0"/>
          <w:marBottom w:val="0"/>
          <w:divBdr>
            <w:top w:val="none" w:sz="0" w:space="0" w:color="auto"/>
            <w:left w:val="none" w:sz="0" w:space="0" w:color="auto"/>
            <w:bottom w:val="none" w:sz="0" w:space="0" w:color="auto"/>
            <w:right w:val="none" w:sz="0" w:space="0" w:color="auto"/>
          </w:divBdr>
          <w:divsChild>
            <w:div w:id="1395932543">
              <w:marLeft w:val="0"/>
              <w:marRight w:val="0"/>
              <w:marTop w:val="0"/>
              <w:marBottom w:val="0"/>
              <w:divBdr>
                <w:top w:val="none" w:sz="0" w:space="0" w:color="auto"/>
                <w:left w:val="none" w:sz="0" w:space="0" w:color="auto"/>
                <w:bottom w:val="none" w:sz="0" w:space="0" w:color="auto"/>
                <w:right w:val="none" w:sz="0" w:space="0" w:color="auto"/>
              </w:divBdr>
              <w:divsChild>
                <w:div w:id="205488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765692">
      <w:bodyDiv w:val="1"/>
      <w:marLeft w:val="0"/>
      <w:marRight w:val="0"/>
      <w:marTop w:val="0"/>
      <w:marBottom w:val="0"/>
      <w:divBdr>
        <w:top w:val="none" w:sz="0" w:space="0" w:color="auto"/>
        <w:left w:val="none" w:sz="0" w:space="0" w:color="auto"/>
        <w:bottom w:val="none" w:sz="0" w:space="0" w:color="auto"/>
        <w:right w:val="none" w:sz="0" w:space="0" w:color="auto"/>
      </w:divBdr>
      <w:divsChild>
        <w:div w:id="495535792">
          <w:marLeft w:val="0"/>
          <w:marRight w:val="0"/>
          <w:marTop w:val="0"/>
          <w:marBottom w:val="0"/>
          <w:divBdr>
            <w:top w:val="none" w:sz="0" w:space="0" w:color="auto"/>
            <w:left w:val="none" w:sz="0" w:space="0" w:color="auto"/>
            <w:bottom w:val="none" w:sz="0" w:space="0" w:color="auto"/>
            <w:right w:val="none" w:sz="0" w:space="0" w:color="auto"/>
          </w:divBdr>
          <w:divsChild>
            <w:div w:id="790323151">
              <w:marLeft w:val="0"/>
              <w:marRight w:val="0"/>
              <w:marTop w:val="0"/>
              <w:marBottom w:val="0"/>
              <w:divBdr>
                <w:top w:val="none" w:sz="0" w:space="0" w:color="auto"/>
                <w:left w:val="none" w:sz="0" w:space="0" w:color="auto"/>
                <w:bottom w:val="none" w:sz="0" w:space="0" w:color="auto"/>
                <w:right w:val="none" w:sz="0" w:space="0" w:color="auto"/>
              </w:divBdr>
              <w:divsChild>
                <w:div w:id="152701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7917609">
      <w:bodyDiv w:val="1"/>
      <w:marLeft w:val="0"/>
      <w:marRight w:val="0"/>
      <w:marTop w:val="0"/>
      <w:marBottom w:val="0"/>
      <w:divBdr>
        <w:top w:val="none" w:sz="0" w:space="0" w:color="auto"/>
        <w:left w:val="none" w:sz="0" w:space="0" w:color="auto"/>
        <w:bottom w:val="none" w:sz="0" w:space="0" w:color="auto"/>
        <w:right w:val="none" w:sz="0" w:space="0" w:color="auto"/>
      </w:divBdr>
      <w:divsChild>
        <w:div w:id="1591891487">
          <w:marLeft w:val="0"/>
          <w:marRight w:val="0"/>
          <w:marTop w:val="0"/>
          <w:marBottom w:val="0"/>
          <w:divBdr>
            <w:top w:val="none" w:sz="0" w:space="0" w:color="auto"/>
            <w:left w:val="none" w:sz="0" w:space="0" w:color="auto"/>
            <w:bottom w:val="none" w:sz="0" w:space="0" w:color="auto"/>
            <w:right w:val="none" w:sz="0" w:space="0" w:color="auto"/>
          </w:divBdr>
          <w:divsChild>
            <w:div w:id="1599828182">
              <w:marLeft w:val="0"/>
              <w:marRight w:val="0"/>
              <w:marTop w:val="0"/>
              <w:marBottom w:val="0"/>
              <w:divBdr>
                <w:top w:val="none" w:sz="0" w:space="0" w:color="auto"/>
                <w:left w:val="none" w:sz="0" w:space="0" w:color="auto"/>
                <w:bottom w:val="none" w:sz="0" w:space="0" w:color="auto"/>
                <w:right w:val="none" w:sz="0" w:space="0" w:color="auto"/>
              </w:divBdr>
              <w:divsChild>
                <w:div w:id="35673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311767">
      <w:bodyDiv w:val="1"/>
      <w:marLeft w:val="0"/>
      <w:marRight w:val="0"/>
      <w:marTop w:val="0"/>
      <w:marBottom w:val="0"/>
      <w:divBdr>
        <w:top w:val="none" w:sz="0" w:space="0" w:color="auto"/>
        <w:left w:val="none" w:sz="0" w:space="0" w:color="auto"/>
        <w:bottom w:val="none" w:sz="0" w:space="0" w:color="auto"/>
        <w:right w:val="none" w:sz="0" w:space="0" w:color="auto"/>
      </w:divBdr>
      <w:divsChild>
        <w:div w:id="824050768">
          <w:marLeft w:val="0"/>
          <w:marRight w:val="0"/>
          <w:marTop w:val="0"/>
          <w:marBottom w:val="0"/>
          <w:divBdr>
            <w:top w:val="none" w:sz="0" w:space="0" w:color="auto"/>
            <w:left w:val="none" w:sz="0" w:space="0" w:color="auto"/>
            <w:bottom w:val="none" w:sz="0" w:space="0" w:color="auto"/>
            <w:right w:val="none" w:sz="0" w:space="0" w:color="auto"/>
          </w:divBdr>
          <w:divsChild>
            <w:div w:id="825165752">
              <w:marLeft w:val="0"/>
              <w:marRight w:val="0"/>
              <w:marTop w:val="0"/>
              <w:marBottom w:val="0"/>
              <w:divBdr>
                <w:top w:val="none" w:sz="0" w:space="0" w:color="auto"/>
                <w:left w:val="none" w:sz="0" w:space="0" w:color="auto"/>
                <w:bottom w:val="none" w:sz="0" w:space="0" w:color="auto"/>
                <w:right w:val="none" w:sz="0" w:space="0" w:color="auto"/>
              </w:divBdr>
              <w:divsChild>
                <w:div w:id="139592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772531">
      <w:bodyDiv w:val="1"/>
      <w:marLeft w:val="0"/>
      <w:marRight w:val="0"/>
      <w:marTop w:val="0"/>
      <w:marBottom w:val="0"/>
      <w:divBdr>
        <w:top w:val="none" w:sz="0" w:space="0" w:color="auto"/>
        <w:left w:val="none" w:sz="0" w:space="0" w:color="auto"/>
        <w:bottom w:val="none" w:sz="0" w:space="0" w:color="auto"/>
        <w:right w:val="none" w:sz="0" w:space="0" w:color="auto"/>
      </w:divBdr>
      <w:divsChild>
        <w:div w:id="507139958">
          <w:marLeft w:val="0"/>
          <w:marRight w:val="0"/>
          <w:marTop w:val="0"/>
          <w:marBottom w:val="0"/>
          <w:divBdr>
            <w:top w:val="none" w:sz="0" w:space="0" w:color="auto"/>
            <w:left w:val="none" w:sz="0" w:space="0" w:color="auto"/>
            <w:bottom w:val="none" w:sz="0" w:space="0" w:color="auto"/>
            <w:right w:val="none" w:sz="0" w:space="0" w:color="auto"/>
          </w:divBdr>
          <w:divsChild>
            <w:div w:id="29691926">
              <w:marLeft w:val="0"/>
              <w:marRight w:val="0"/>
              <w:marTop w:val="0"/>
              <w:marBottom w:val="0"/>
              <w:divBdr>
                <w:top w:val="none" w:sz="0" w:space="0" w:color="auto"/>
                <w:left w:val="none" w:sz="0" w:space="0" w:color="auto"/>
                <w:bottom w:val="none" w:sz="0" w:space="0" w:color="auto"/>
                <w:right w:val="none" w:sz="0" w:space="0" w:color="auto"/>
              </w:divBdr>
              <w:divsChild>
                <w:div w:id="68440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BD8A3E32-CAF8-D742-A094-F3C809B0ED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469</Words>
  <Characters>2959</Characters>
  <Application>Microsoft Office Word</Application>
  <DocSecurity>0</DocSecurity>
  <Lines>24</Lines>
  <Paragraphs>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3422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dc:creator>
  <cp:keywords/>
  <dc:description/>
  <cp:lastModifiedBy>David Döbele</cp:lastModifiedBy>
  <cp:revision>5</cp:revision>
  <dcterms:created xsi:type="dcterms:W3CDTF">2025-01-13T09:09:00Z</dcterms:created>
  <dcterms:modified xsi:type="dcterms:W3CDTF">2025-01-15T16:19:00Z</dcterms:modified>
</cp:coreProperties>
</file>