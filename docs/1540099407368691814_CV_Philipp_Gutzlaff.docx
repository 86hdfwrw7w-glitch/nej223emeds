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4820"/>
        <w:gridCol w:w="2399"/>
      </w:tblGrid>
      <w:tr w:rsidR="004C0112" w:rsidRPr="000B3694" w14:paraId="5B41E586" w14:textId="77777777" w:rsidTr="005E66FF">
        <w:trPr>
          <w:trHeight w:val="1284"/>
        </w:trPr>
        <w:tc>
          <w:tcPr>
            <w:tcW w:w="9062" w:type="dxa"/>
            <w:gridSpan w:val="3"/>
          </w:tcPr>
          <w:p w14:paraId="3F8AB06C" w14:textId="7CF19DA5" w:rsidR="004C0112" w:rsidRPr="000B3694" w:rsidRDefault="004C0112" w:rsidP="000E7379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0B3694">
              <w:rPr>
                <w:rFonts w:ascii="Times New Roman" w:hAnsi="Times New Roman" w:cs="Times New Roman"/>
                <w:sz w:val="52"/>
                <w:szCs w:val="52"/>
              </w:rPr>
              <w:t>Philipp Gützlaff</w:t>
            </w:r>
          </w:p>
          <w:p w14:paraId="469EF5A0" w14:textId="4E462A91" w:rsidR="004C0112" w:rsidRPr="000B3694" w:rsidRDefault="004C0112" w:rsidP="000E7379">
            <w:pPr>
              <w:jc w:val="center"/>
              <w:rPr>
                <w:rFonts w:ascii="Times New Roman" w:hAnsi="Times New Roman" w:cs="Times New Roman"/>
                <w:sz w:val="64"/>
                <w:szCs w:val="64"/>
              </w:rPr>
            </w:pPr>
            <w:r w:rsidRPr="000B3694">
              <w:rPr>
                <w:rFonts w:ascii="Times New Roman" w:hAnsi="Times New Roman" w:cs="Times New Roman"/>
              </w:rPr>
              <w:t xml:space="preserve">Am Töpferofen 39 </w:t>
            </w:r>
            <w:r w:rsidRPr="000B3694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 w:rsidRPr="00F50D02">
              <w:rPr>
                <w:rFonts w:ascii="Times New Roman" w:hAnsi="Times New Roman" w:cs="Times New Roman"/>
              </w:rPr>
              <w:t>Poing</w:t>
            </w:r>
            <w:r w:rsidRPr="000B3694">
              <w:rPr>
                <w:rFonts w:ascii="Times New Roman" w:hAnsi="Times New Roman" w:cs="Times New Roman"/>
              </w:rPr>
              <w:t xml:space="preserve"> </w:t>
            </w:r>
            <w:r w:rsidRPr="000B3694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 w:rsidRPr="000B3694">
              <w:rPr>
                <w:rFonts w:ascii="Times New Roman" w:hAnsi="Times New Roman" w:cs="Times New Roman"/>
              </w:rPr>
              <w:t xml:space="preserve">philipp@guetzlaff.com </w:t>
            </w:r>
            <w:r w:rsidRPr="000B3694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 w:rsidRPr="000B3694">
              <w:rPr>
                <w:rFonts w:ascii="Times New Roman" w:hAnsi="Times New Roman" w:cs="Times New Roman"/>
                <w:color w:val="000000"/>
              </w:rPr>
              <w:t>+49 151 70859881</w:t>
            </w:r>
            <w:r w:rsidR="00F41BF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50D02">
              <w:rPr>
                <w:rFonts w:ascii="Times New Roman" w:hAnsi="Times New Roman" w:cs="Times New Roman"/>
              </w:rPr>
              <w:t>www.linkedin.com/in/philipp-guetzlaff</w:t>
            </w:r>
          </w:p>
        </w:tc>
      </w:tr>
      <w:tr w:rsidR="004C0112" w:rsidRPr="000B3694" w14:paraId="00D187A6" w14:textId="77777777" w:rsidTr="004F55C0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0A0F1CD3" w14:textId="77777777" w:rsidR="004C0112" w:rsidRPr="000B3694" w:rsidRDefault="004C0112" w:rsidP="00234E6A">
            <w:pPr>
              <w:jc w:val="center"/>
              <w:rPr>
                <w:rFonts w:ascii="Times New Roman" w:hAnsi="Times New Roman" w:cs="Times New Roman"/>
                <w:sz w:val="64"/>
                <w:szCs w:val="64"/>
              </w:rPr>
            </w:pPr>
            <w:r w:rsidRPr="000B3694">
              <w:rPr>
                <w:rFonts w:ascii="Times New Roman" w:hAnsi="Times New Roman" w:cs="Times New Roman"/>
                <w:b/>
                <w:sz w:val="32"/>
                <w:szCs w:val="32"/>
              </w:rPr>
              <w:t>SCHULBILDUNG</w:t>
            </w:r>
          </w:p>
        </w:tc>
      </w:tr>
      <w:tr w:rsidR="004C0112" w:rsidRPr="000B3694" w14:paraId="4D3F8BA6" w14:textId="77777777" w:rsidTr="0086010D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014D993D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10/2024 – heute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bottom"/>
          </w:tcPr>
          <w:p w14:paraId="18FC79E7" w14:textId="77777777" w:rsidR="004C0112" w:rsidRPr="000B3694" w:rsidRDefault="004C0112" w:rsidP="00723643">
            <w:pPr>
              <w:rPr>
                <w:rFonts w:ascii="Times New Roman" w:hAnsi="Times New Roman" w:cs="Times New Roman"/>
                <w:b/>
              </w:rPr>
            </w:pPr>
            <w:r w:rsidRPr="000B3694">
              <w:rPr>
                <w:rFonts w:ascii="Times New Roman" w:hAnsi="Times New Roman" w:cs="Times New Roman"/>
                <w:b/>
              </w:rPr>
              <w:t xml:space="preserve">Hochschule Kufstein Tirol 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bottom"/>
          </w:tcPr>
          <w:p w14:paraId="28DD4F7F" w14:textId="77777777" w:rsidR="004C0112" w:rsidRPr="000B3694" w:rsidRDefault="004C0112" w:rsidP="00162A5A">
            <w:pPr>
              <w:jc w:val="right"/>
              <w:rPr>
                <w:rFonts w:ascii="Times New Roman" w:hAnsi="Times New Roman" w:cs="Times New Roman"/>
                <w:i/>
                <w:smallCaps/>
                <w:szCs w:val="28"/>
              </w:rPr>
            </w:pPr>
            <w:r w:rsidRPr="000B3694">
              <w:rPr>
                <w:rFonts w:ascii="Times New Roman" w:hAnsi="Times New Roman" w:cs="Times New Roman"/>
                <w:i/>
                <w:smallCaps/>
                <w:szCs w:val="28"/>
              </w:rPr>
              <w:t>Kufstein, Österreich</w:t>
            </w:r>
          </w:p>
        </w:tc>
      </w:tr>
      <w:tr w:rsidR="004C0112" w:rsidRPr="00C50A96" w14:paraId="2C3E034E" w14:textId="77777777" w:rsidTr="005E59B0">
        <w:trPr>
          <w:trHeight w:val="227"/>
        </w:trPr>
        <w:tc>
          <w:tcPr>
            <w:tcW w:w="1843" w:type="dxa"/>
          </w:tcPr>
          <w:p w14:paraId="19DD2C99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550497BD" w14:textId="77777777" w:rsidR="004C0112" w:rsidRPr="00BE2AA2" w:rsidRDefault="004C0112">
            <w:pPr>
              <w:rPr>
                <w:rFonts w:ascii="Times New Roman" w:hAnsi="Times New Roman" w:cs="Times New Roman"/>
                <w:lang w:val="en-US"/>
              </w:rPr>
            </w:pPr>
            <w:r w:rsidRPr="00BE2AA2">
              <w:rPr>
                <w:rFonts w:ascii="Times New Roman" w:hAnsi="Times New Roman" w:cs="Times New Roman"/>
                <w:lang w:val="en-US"/>
              </w:rPr>
              <w:t>Bachelor of Arts in International Business Management</w:t>
            </w:r>
          </w:p>
        </w:tc>
      </w:tr>
      <w:tr w:rsidR="004C0112" w:rsidRPr="000B3694" w14:paraId="1F0DD5BF" w14:textId="77777777" w:rsidTr="005E59B0">
        <w:trPr>
          <w:trHeight w:val="227"/>
        </w:trPr>
        <w:tc>
          <w:tcPr>
            <w:tcW w:w="1843" w:type="dxa"/>
          </w:tcPr>
          <w:p w14:paraId="6211926A" w14:textId="77777777" w:rsidR="004C0112" w:rsidRPr="00BE2AA2" w:rsidRDefault="004C011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19" w:type="dxa"/>
            <w:gridSpan w:val="2"/>
          </w:tcPr>
          <w:p w14:paraId="572AC67F" w14:textId="0B30908C" w:rsidR="004C0112" w:rsidRPr="000B3694" w:rsidRDefault="004C0112" w:rsidP="0072364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Aktueller Schnitt: 1,6</w:t>
            </w:r>
          </w:p>
        </w:tc>
      </w:tr>
      <w:tr w:rsidR="004C0112" w:rsidRPr="000B3694" w14:paraId="5CEFBB3F" w14:textId="77777777" w:rsidTr="005E59B0">
        <w:trPr>
          <w:trHeight w:val="227"/>
        </w:trPr>
        <w:tc>
          <w:tcPr>
            <w:tcW w:w="1843" w:type="dxa"/>
          </w:tcPr>
          <w:p w14:paraId="70CDD188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22EC43BF" w14:textId="77777777" w:rsidR="004C0112" w:rsidRPr="000B3694" w:rsidRDefault="004C0112" w:rsidP="0072364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Relevante Module: Finance &amp; Investment (Note: 1,0), Wirtschaftsmathematik (Note: 1,0), </w:t>
            </w:r>
            <w:proofErr w:type="spellStart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Managerial</w:t>
            </w:r>
            <w:proofErr w:type="spellEnd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Economics (Note: 2,0), Digital Transformation &amp; </w:t>
            </w:r>
            <w:proofErr w:type="spellStart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Artificial</w:t>
            </w:r>
            <w:proofErr w:type="spellEnd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Intelligence</w:t>
            </w:r>
            <w:proofErr w:type="spellEnd"/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II (Note: 1,0)</w:t>
            </w:r>
          </w:p>
        </w:tc>
      </w:tr>
      <w:tr w:rsidR="004C0112" w:rsidRPr="000B3694" w14:paraId="3DDFE409" w14:textId="77777777" w:rsidTr="005E59B0">
        <w:trPr>
          <w:trHeight w:val="227"/>
        </w:trPr>
        <w:tc>
          <w:tcPr>
            <w:tcW w:w="1843" w:type="dxa"/>
          </w:tcPr>
          <w:p w14:paraId="73EF36F3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3B1C0B07" w14:textId="44D5F0E7" w:rsidR="004C0112" w:rsidRPr="000B3694" w:rsidRDefault="004F7D3E" w:rsidP="0072364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Mitwirkung an der Organisation des 1. KI-Kongresses mit über </w:t>
            </w:r>
            <w:r w:rsidR="00032425"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200 Teilnehmern und Speakern von Puma und weiteren AI-Startups</w:t>
            </w:r>
          </w:p>
        </w:tc>
      </w:tr>
      <w:tr w:rsidR="004C0112" w:rsidRPr="000B3694" w14:paraId="4F59DD10" w14:textId="77777777" w:rsidTr="0086010D">
        <w:trPr>
          <w:trHeight w:val="397"/>
        </w:trPr>
        <w:tc>
          <w:tcPr>
            <w:tcW w:w="1843" w:type="dxa"/>
            <w:vAlign w:val="bottom"/>
          </w:tcPr>
          <w:p w14:paraId="513BF49A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09/2025 – 06/2026</w:t>
            </w:r>
          </w:p>
        </w:tc>
        <w:tc>
          <w:tcPr>
            <w:tcW w:w="4820" w:type="dxa"/>
            <w:vAlign w:val="bottom"/>
          </w:tcPr>
          <w:p w14:paraId="04238ECB" w14:textId="77777777" w:rsidR="004C0112" w:rsidRPr="00BE2AA2" w:rsidRDefault="004C0112" w:rsidP="00723643">
            <w:pPr>
              <w:rPr>
                <w:rFonts w:ascii="Times New Roman" w:hAnsi="Times New Roman" w:cs="Times New Roman"/>
                <w:lang w:val="en-US"/>
              </w:rPr>
            </w:pPr>
            <w:r w:rsidRPr="00BE2AA2">
              <w:rPr>
                <w:rFonts w:ascii="Times New Roman" w:hAnsi="Times New Roman" w:cs="Times New Roman"/>
                <w:b/>
                <w:lang w:val="en-US"/>
              </w:rPr>
              <w:t>Shanghai University of Finance and Economics</w:t>
            </w:r>
          </w:p>
        </w:tc>
        <w:tc>
          <w:tcPr>
            <w:tcW w:w="2399" w:type="dxa"/>
            <w:vAlign w:val="bottom"/>
          </w:tcPr>
          <w:p w14:paraId="6329A2DD" w14:textId="77777777" w:rsidR="004C0112" w:rsidRPr="000B3694" w:rsidRDefault="004C0112" w:rsidP="00723643">
            <w:pPr>
              <w:jc w:val="right"/>
              <w:rPr>
                <w:rFonts w:ascii="Times New Roman" w:hAnsi="Times New Roman" w:cs="Times New Roman"/>
                <w:smallCaps/>
                <w:szCs w:val="28"/>
              </w:rPr>
            </w:pPr>
            <w:r w:rsidRPr="000B3694">
              <w:rPr>
                <w:rFonts w:ascii="Times New Roman" w:hAnsi="Times New Roman" w:cs="Times New Roman"/>
                <w:i/>
                <w:smallCaps/>
                <w:szCs w:val="28"/>
              </w:rPr>
              <w:t>Shanghai, China</w:t>
            </w:r>
          </w:p>
        </w:tc>
      </w:tr>
      <w:tr w:rsidR="004C0112" w:rsidRPr="000B3694" w14:paraId="20FD13D5" w14:textId="77777777" w:rsidTr="005E59B0">
        <w:trPr>
          <w:trHeight w:val="227"/>
        </w:trPr>
        <w:tc>
          <w:tcPr>
            <w:tcW w:w="1843" w:type="dxa"/>
          </w:tcPr>
          <w:p w14:paraId="4582946A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3D848C09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Austauschjahr mit Schwerpunkt auf Finance</w:t>
            </w:r>
          </w:p>
        </w:tc>
      </w:tr>
      <w:tr w:rsidR="004C0112" w:rsidRPr="000B3694" w14:paraId="42C823EC" w14:textId="77777777" w:rsidTr="005E59B0">
        <w:trPr>
          <w:trHeight w:val="227"/>
        </w:trPr>
        <w:tc>
          <w:tcPr>
            <w:tcW w:w="1843" w:type="dxa"/>
          </w:tcPr>
          <w:p w14:paraId="27EE8EB3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05E524F9" w14:textId="77777777" w:rsidR="004C0112" w:rsidRPr="000B3694" w:rsidRDefault="004C0112" w:rsidP="00BA4077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Notendurchschnitt: Mit Auszeichnung</w:t>
            </w:r>
          </w:p>
        </w:tc>
      </w:tr>
      <w:tr w:rsidR="004C0112" w:rsidRPr="00C50A96" w14:paraId="74778BB5" w14:textId="77777777" w:rsidTr="005E59B0">
        <w:trPr>
          <w:trHeight w:val="227"/>
        </w:trPr>
        <w:tc>
          <w:tcPr>
            <w:tcW w:w="1843" w:type="dxa"/>
          </w:tcPr>
          <w:p w14:paraId="1316E8CF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70EDF908" w14:textId="0E61E591" w:rsidR="004C0112" w:rsidRPr="00BE2AA2" w:rsidRDefault="004C0112" w:rsidP="00BA4077">
            <w:pPr>
              <w:pStyle w:val="Listenabsatz"/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BE2AA2">
              <w:rPr>
                <w:rFonts w:ascii="Times New Roman" w:hAnsi="Times New Roman" w:cs="Times New Roman"/>
                <w:i/>
                <w:iCs/>
                <w:lang w:val="en-US"/>
              </w:rPr>
              <w:t>Relevante</w:t>
            </w:r>
            <w:proofErr w:type="spellEnd"/>
            <w:r w:rsidRPr="00BE2AA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Module: Risk Management (Note: </w:t>
            </w:r>
            <w:r w:rsidR="00D95547" w:rsidRPr="00BE2AA2">
              <w:rPr>
                <w:rFonts w:ascii="Times New Roman" w:hAnsi="Times New Roman" w:cs="Times New Roman"/>
                <w:i/>
                <w:iCs/>
                <w:lang w:val="en-US"/>
              </w:rPr>
              <w:t>1,</w:t>
            </w:r>
            <w:r w:rsidR="00722734" w:rsidRPr="00BE2AA2">
              <w:rPr>
                <w:rFonts w:ascii="Times New Roman" w:hAnsi="Times New Roman" w:cs="Times New Roman"/>
                <w:i/>
                <w:iCs/>
                <w:lang w:val="en-US"/>
              </w:rPr>
              <w:t>3</w:t>
            </w:r>
            <w:r w:rsidRPr="00BE2AA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), Venture Capital Management (Note: </w:t>
            </w:r>
            <w:r w:rsidR="00D95547" w:rsidRPr="00BE2AA2">
              <w:rPr>
                <w:rFonts w:ascii="Times New Roman" w:hAnsi="Times New Roman" w:cs="Times New Roman"/>
                <w:i/>
                <w:iCs/>
                <w:lang w:val="en-US"/>
              </w:rPr>
              <w:t>1,</w:t>
            </w:r>
            <w:r w:rsidR="00DD5053" w:rsidRPr="00BE2AA2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  <w:r w:rsidRPr="00BE2AA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), International Finance (Note: </w:t>
            </w:r>
            <w:r w:rsidR="00D95547" w:rsidRPr="00BE2AA2">
              <w:rPr>
                <w:rFonts w:ascii="Times New Roman" w:hAnsi="Times New Roman" w:cs="Times New Roman"/>
                <w:i/>
                <w:iCs/>
                <w:lang w:val="en-US"/>
              </w:rPr>
              <w:t>1,3</w:t>
            </w:r>
            <w:r w:rsidRPr="00BE2AA2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</w:tc>
      </w:tr>
      <w:tr w:rsidR="004C0112" w:rsidRPr="000B3694" w14:paraId="5589725F" w14:textId="77777777" w:rsidTr="005E59B0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9379CDC" w14:textId="77777777" w:rsidR="004C0112" w:rsidRPr="000B3694" w:rsidRDefault="004C0112" w:rsidP="00234E6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3694">
              <w:rPr>
                <w:rFonts w:ascii="Times New Roman" w:hAnsi="Times New Roman" w:cs="Times New Roman"/>
                <w:b/>
                <w:sz w:val="32"/>
                <w:szCs w:val="32"/>
              </w:rPr>
              <w:t>PRAKTISCHE ERFAHRUNGEN</w:t>
            </w:r>
          </w:p>
        </w:tc>
      </w:tr>
      <w:tr w:rsidR="004C0112" w:rsidRPr="000B3694" w14:paraId="398D8FCF" w14:textId="77777777" w:rsidTr="0086010D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4F5872C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07/2026 – heute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bottom"/>
          </w:tcPr>
          <w:p w14:paraId="2A4F629A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b/>
              </w:rPr>
              <w:t>Allianz Services GmbH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bottom"/>
          </w:tcPr>
          <w:p w14:paraId="42866997" w14:textId="77777777" w:rsidR="004C0112" w:rsidRPr="000B3694" w:rsidRDefault="004C0112" w:rsidP="00723643">
            <w:pPr>
              <w:jc w:val="right"/>
              <w:rPr>
                <w:rFonts w:ascii="Times New Roman" w:hAnsi="Times New Roman" w:cs="Times New Roman"/>
                <w:i/>
                <w:smallCaps/>
                <w:sz w:val="18"/>
              </w:rPr>
            </w:pPr>
            <w:r w:rsidRPr="000B3694">
              <w:rPr>
                <w:rFonts w:ascii="Times New Roman" w:hAnsi="Times New Roman" w:cs="Times New Roman"/>
                <w:i/>
                <w:smallCaps/>
                <w:szCs w:val="28"/>
              </w:rPr>
              <w:t>München, Deutschland</w:t>
            </w:r>
          </w:p>
        </w:tc>
      </w:tr>
      <w:tr w:rsidR="004C0112" w:rsidRPr="000B3694" w14:paraId="5737FF17" w14:textId="77777777" w:rsidTr="005E59B0">
        <w:trPr>
          <w:trHeight w:val="227"/>
        </w:trPr>
        <w:tc>
          <w:tcPr>
            <w:tcW w:w="1843" w:type="dxa"/>
          </w:tcPr>
          <w:p w14:paraId="06D2DCC2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626BA8CF" w14:textId="0223121F" w:rsidR="004C0112" w:rsidRPr="000B3694" w:rsidRDefault="004C0112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Werkstudent im Bereich Inhouse</w:t>
            </w:r>
            <w:r w:rsidR="00BE2AA2">
              <w:rPr>
                <w:rFonts w:ascii="Times New Roman" w:hAnsi="Times New Roman" w:cs="Times New Roman"/>
              </w:rPr>
              <w:t>-</w:t>
            </w:r>
            <w:r w:rsidRPr="000B3694">
              <w:rPr>
                <w:rFonts w:ascii="Times New Roman" w:hAnsi="Times New Roman" w:cs="Times New Roman"/>
              </w:rPr>
              <w:t>Consulting</w:t>
            </w:r>
          </w:p>
        </w:tc>
      </w:tr>
      <w:tr w:rsidR="004C0112" w:rsidRPr="000B3694" w14:paraId="3EB31FE2" w14:textId="77777777" w:rsidTr="005E59B0">
        <w:trPr>
          <w:trHeight w:val="227"/>
        </w:trPr>
        <w:tc>
          <w:tcPr>
            <w:tcW w:w="1843" w:type="dxa"/>
          </w:tcPr>
          <w:p w14:paraId="1A41F2CB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6F0C1CA0" w14:textId="0D2561C6" w:rsidR="004C0112" w:rsidRPr="000B3694" w:rsidRDefault="004C0112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 w:rsidRPr="000B3694">
              <w:rPr>
                <w:rFonts w:ascii="Times New Roman" w:hAnsi="Times New Roman" w:cs="Times New Roman"/>
                <w:i/>
                <w:iCs/>
              </w:rPr>
              <w:t xml:space="preserve">Erstellung von </w:t>
            </w:r>
            <w:proofErr w:type="spellStart"/>
            <w:r w:rsidRPr="000B3694">
              <w:rPr>
                <w:rFonts w:ascii="Times New Roman" w:hAnsi="Times New Roman" w:cs="Times New Roman"/>
                <w:i/>
                <w:iCs/>
              </w:rPr>
              <w:t>Pitchdecks</w:t>
            </w:r>
            <w:proofErr w:type="spellEnd"/>
            <w:r w:rsidRPr="000B3694">
              <w:rPr>
                <w:rFonts w:ascii="Times New Roman" w:hAnsi="Times New Roman" w:cs="Times New Roman"/>
                <w:i/>
                <w:iCs/>
              </w:rPr>
              <w:t xml:space="preserve"> für </w:t>
            </w:r>
            <w:r w:rsidR="0038668A" w:rsidRPr="000B3694">
              <w:rPr>
                <w:rFonts w:ascii="Times New Roman" w:hAnsi="Times New Roman" w:cs="Times New Roman"/>
                <w:i/>
                <w:iCs/>
              </w:rPr>
              <w:t xml:space="preserve">eine </w:t>
            </w:r>
            <w:r w:rsidRPr="000B3694">
              <w:rPr>
                <w:rFonts w:ascii="Times New Roman" w:hAnsi="Times New Roman" w:cs="Times New Roman"/>
                <w:i/>
                <w:iCs/>
              </w:rPr>
              <w:t>KI-gestützte Marktforschungslösung</w:t>
            </w:r>
            <w:r w:rsidR="0038668A" w:rsidRPr="000B3694">
              <w:rPr>
                <w:rFonts w:ascii="Times New Roman" w:hAnsi="Times New Roman" w:cs="Times New Roman"/>
                <w:i/>
                <w:iCs/>
              </w:rPr>
              <w:t xml:space="preserve"> zur skalierbaren Generierung belastbarer</w:t>
            </w:r>
            <w:r w:rsidRPr="000B3694">
              <w:rPr>
                <w:rFonts w:ascii="Times New Roman" w:hAnsi="Times New Roman" w:cs="Times New Roman"/>
                <w:i/>
                <w:iCs/>
              </w:rPr>
              <w:t xml:space="preserve"> Zielgruppendaten</w:t>
            </w:r>
          </w:p>
        </w:tc>
      </w:tr>
      <w:tr w:rsidR="004C0112" w:rsidRPr="000B3694" w14:paraId="5F7E13B1" w14:textId="77777777" w:rsidTr="005E59B0">
        <w:trPr>
          <w:trHeight w:val="227"/>
        </w:trPr>
        <w:tc>
          <w:tcPr>
            <w:tcW w:w="1843" w:type="dxa"/>
          </w:tcPr>
          <w:p w14:paraId="78DB0162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04D0F61B" w14:textId="4E2F5EB2" w:rsidR="004C0112" w:rsidRPr="000B3694" w:rsidRDefault="004C0112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</w:rPr>
            </w:pPr>
            <w:r w:rsidRPr="000B3694">
              <w:rPr>
                <w:rFonts w:ascii="Times New Roman" w:hAnsi="Times New Roman" w:cs="Times New Roman"/>
                <w:i/>
              </w:rPr>
              <w:t xml:space="preserve">Analyse von Prediction-Modellen und </w:t>
            </w:r>
            <w:r w:rsidR="0038668A" w:rsidRPr="000B3694">
              <w:rPr>
                <w:rFonts w:ascii="Times New Roman" w:hAnsi="Times New Roman" w:cs="Times New Roman"/>
                <w:i/>
              </w:rPr>
              <w:t>Ergebnisvarianzen konkurrierender AI-Focus-Group-Anbieter als Entscheidungsgrundlage</w:t>
            </w:r>
          </w:p>
        </w:tc>
      </w:tr>
      <w:tr w:rsidR="004C0112" w:rsidRPr="000B3694" w14:paraId="2387BC14" w14:textId="77777777" w:rsidTr="005E59B0">
        <w:trPr>
          <w:trHeight w:val="227"/>
        </w:trPr>
        <w:tc>
          <w:tcPr>
            <w:tcW w:w="1843" w:type="dxa"/>
          </w:tcPr>
          <w:p w14:paraId="02C65BC0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0EBA7E30" w14:textId="31319F20" w:rsidR="004C0112" w:rsidRPr="000B3694" w:rsidRDefault="00B33515" w:rsidP="00342F0C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</w:rPr>
            </w:pPr>
            <w:r w:rsidRPr="000B3694">
              <w:rPr>
                <w:rFonts w:ascii="Times New Roman" w:hAnsi="Times New Roman" w:cs="Times New Roman"/>
                <w:i/>
              </w:rPr>
              <w:t>Selbstständige Aufbereitung von Präsentationen für einen Partner, vorgestellt auf Kunden- und Vorstandsebene</w:t>
            </w:r>
          </w:p>
        </w:tc>
      </w:tr>
      <w:tr w:rsidR="004C0112" w:rsidRPr="000B3694" w14:paraId="0DED1D0A" w14:textId="77777777" w:rsidTr="005E59B0">
        <w:trPr>
          <w:trHeight w:val="227"/>
        </w:trPr>
        <w:tc>
          <w:tcPr>
            <w:tcW w:w="1843" w:type="dxa"/>
          </w:tcPr>
          <w:p w14:paraId="2946FE12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238DB1DC" w14:textId="1C5A6631" w:rsidR="004C0112" w:rsidRPr="000B3694" w:rsidRDefault="00B33515" w:rsidP="00342F0C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</w:rPr>
            </w:pPr>
            <w:r w:rsidRPr="000B3694">
              <w:rPr>
                <w:rFonts w:ascii="Times New Roman" w:hAnsi="Times New Roman" w:cs="Times New Roman"/>
                <w:i/>
              </w:rPr>
              <w:t>End-to-End-Planung eines zweitägigen Offsites für ein 60-köpfiges Team, von Logistik bis zur Durchführung interner Workshops</w:t>
            </w:r>
          </w:p>
        </w:tc>
      </w:tr>
      <w:tr w:rsidR="004C0112" w:rsidRPr="000B3694" w14:paraId="0EB4F8C0" w14:textId="77777777" w:rsidTr="005E59B0">
        <w:trPr>
          <w:trHeight w:val="227"/>
        </w:trPr>
        <w:tc>
          <w:tcPr>
            <w:tcW w:w="1843" w:type="dxa"/>
          </w:tcPr>
          <w:p w14:paraId="5C7FD37C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2EE1277F" w14:textId="3915A0C4" w:rsidR="004C0112" w:rsidRPr="000B3694" w:rsidRDefault="004C0112" w:rsidP="00342F0C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</w:rPr>
            </w:pPr>
            <w:r w:rsidRPr="000B3694">
              <w:rPr>
                <w:rFonts w:ascii="Times New Roman" w:hAnsi="Times New Roman" w:cs="Times New Roman"/>
                <w:i/>
              </w:rPr>
              <w:t>Bewertung der Sponsoring-Wirkung im Rahmen der LA28-Partnerschaft sowie Wettbewerbsvergleich zu anderen Olympia-Sponsorings</w:t>
            </w:r>
          </w:p>
        </w:tc>
      </w:tr>
      <w:tr w:rsidR="004C0112" w:rsidRPr="000B3694" w14:paraId="4ED2A0AF" w14:textId="77777777" w:rsidTr="005E59B0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4FB78769" w14:textId="77777777" w:rsidR="004C0112" w:rsidRPr="000B3694" w:rsidRDefault="004C0112" w:rsidP="00234E6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3694">
              <w:rPr>
                <w:rFonts w:ascii="Times New Roman" w:hAnsi="Times New Roman" w:cs="Times New Roman"/>
                <w:b/>
                <w:sz w:val="32"/>
                <w:szCs w:val="32"/>
              </w:rPr>
              <w:t>AUSSERSCHULISCHES ENGAGEMENT</w:t>
            </w:r>
          </w:p>
        </w:tc>
      </w:tr>
      <w:tr w:rsidR="004C0112" w:rsidRPr="000B3694" w14:paraId="5C0BCE75" w14:textId="77777777" w:rsidTr="0086010D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016B35BD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07/2026 – heute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bottom"/>
          </w:tcPr>
          <w:p w14:paraId="08F9572D" w14:textId="77777777" w:rsidR="004C0112" w:rsidRPr="000B3694" w:rsidRDefault="004C0112" w:rsidP="00723643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b/>
              </w:rPr>
              <w:t>Guidenetzwerk Deutschland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bottom"/>
          </w:tcPr>
          <w:p w14:paraId="6091FFB6" w14:textId="77777777" w:rsidR="004C0112" w:rsidRPr="000B3694" w:rsidRDefault="004C0112" w:rsidP="00372F7B">
            <w:pPr>
              <w:jc w:val="right"/>
              <w:rPr>
                <w:rFonts w:ascii="Times New Roman" w:hAnsi="Times New Roman" w:cs="Times New Roman"/>
                <w:i/>
                <w:smallCaps/>
                <w:sz w:val="18"/>
              </w:rPr>
            </w:pPr>
            <w:r w:rsidRPr="000B3694">
              <w:rPr>
                <w:rFonts w:ascii="Times New Roman" w:hAnsi="Times New Roman" w:cs="Times New Roman"/>
                <w:i/>
                <w:smallCaps/>
                <w:szCs w:val="28"/>
              </w:rPr>
              <w:t>München, Deutschland</w:t>
            </w:r>
          </w:p>
        </w:tc>
      </w:tr>
      <w:tr w:rsidR="004C0112" w:rsidRPr="000B3694" w14:paraId="700BBE74" w14:textId="77777777" w:rsidTr="005E59B0">
        <w:trPr>
          <w:trHeight w:val="227"/>
        </w:trPr>
        <w:tc>
          <w:tcPr>
            <w:tcW w:w="1843" w:type="dxa"/>
          </w:tcPr>
          <w:p w14:paraId="4BFC3EDC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27046E64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Laufguide für blinde Menschen</w:t>
            </w:r>
          </w:p>
        </w:tc>
      </w:tr>
      <w:tr w:rsidR="00CE7498" w:rsidRPr="000B3694" w14:paraId="2FCBF244" w14:textId="77777777" w:rsidTr="005E59B0">
        <w:trPr>
          <w:trHeight w:val="227"/>
        </w:trPr>
        <w:tc>
          <w:tcPr>
            <w:tcW w:w="1843" w:type="dxa"/>
          </w:tcPr>
          <w:p w14:paraId="129D9D64" w14:textId="77777777" w:rsidR="00CE7498" w:rsidRPr="000B3694" w:rsidRDefault="00CE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43ABC5B1" w14:textId="6F1AC0E1" w:rsidR="00CE7498" w:rsidRPr="000B3694" w:rsidRDefault="007236C8" w:rsidP="00CE7498">
            <w:pPr>
              <w:pStyle w:val="Listenabsatz"/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Sicher</w:t>
            </w:r>
            <w:r w:rsidR="00767024"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stellung von Tempo, Richtungsführung und Sicherheit beim gemeinsamen Lauftraining</w:t>
            </w:r>
          </w:p>
        </w:tc>
      </w:tr>
      <w:tr w:rsidR="004C0112" w:rsidRPr="000B3694" w14:paraId="2D47C02B" w14:textId="77777777" w:rsidTr="0086010D">
        <w:trPr>
          <w:trHeight w:val="397"/>
        </w:trPr>
        <w:tc>
          <w:tcPr>
            <w:tcW w:w="1843" w:type="dxa"/>
            <w:vAlign w:val="bottom"/>
          </w:tcPr>
          <w:p w14:paraId="0D9656F7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05/2023 – 07/2024</w:t>
            </w:r>
          </w:p>
        </w:tc>
        <w:tc>
          <w:tcPr>
            <w:tcW w:w="4820" w:type="dxa"/>
            <w:vAlign w:val="bottom"/>
          </w:tcPr>
          <w:p w14:paraId="5B92E7B8" w14:textId="77777777" w:rsidR="004C0112" w:rsidRPr="000B3694" w:rsidRDefault="004C0112" w:rsidP="00C018E4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b/>
              </w:rPr>
              <w:t>Sportgemeinschaft Poing e.V.</w:t>
            </w:r>
          </w:p>
        </w:tc>
        <w:tc>
          <w:tcPr>
            <w:tcW w:w="2399" w:type="dxa"/>
            <w:vAlign w:val="bottom"/>
          </w:tcPr>
          <w:p w14:paraId="2DD05B35" w14:textId="77777777" w:rsidR="004C0112" w:rsidRPr="000B3694" w:rsidRDefault="004C0112" w:rsidP="00C018E4">
            <w:pPr>
              <w:jc w:val="right"/>
              <w:rPr>
                <w:rFonts w:ascii="Times New Roman" w:hAnsi="Times New Roman" w:cs="Times New Roman"/>
                <w:i/>
                <w:iCs/>
                <w:smallCaps/>
                <w:color w:val="000000"/>
                <w:szCs w:val="28"/>
              </w:rPr>
            </w:pPr>
            <w:r w:rsidRPr="000B3694">
              <w:rPr>
                <w:rFonts w:ascii="Times New Roman" w:hAnsi="Times New Roman" w:cs="Times New Roman"/>
                <w:i/>
                <w:smallCaps/>
                <w:szCs w:val="28"/>
              </w:rPr>
              <w:t>Poing, Deutschland</w:t>
            </w:r>
          </w:p>
        </w:tc>
      </w:tr>
      <w:tr w:rsidR="004C0112" w:rsidRPr="000B3694" w14:paraId="479AD7E9" w14:textId="77777777" w:rsidTr="005E59B0">
        <w:trPr>
          <w:trHeight w:val="227"/>
        </w:trPr>
        <w:tc>
          <w:tcPr>
            <w:tcW w:w="1843" w:type="dxa"/>
          </w:tcPr>
          <w:p w14:paraId="34A40923" w14:textId="77777777" w:rsidR="004C0112" w:rsidRPr="000B3694" w:rsidRDefault="004C01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13FF638D" w14:textId="77777777" w:rsidR="004C0112" w:rsidRPr="000B3694" w:rsidRDefault="004C0112" w:rsidP="00C018E4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Basketball-Trainer für die U14 Spiel-Mannschaft</w:t>
            </w:r>
          </w:p>
        </w:tc>
      </w:tr>
      <w:tr w:rsidR="0032428A" w:rsidRPr="000B3694" w14:paraId="28189D84" w14:textId="77777777" w:rsidTr="005E59B0">
        <w:trPr>
          <w:trHeight w:val="227"/>
        </w:trPr>
        <w:tc>
          <w:tcPr>
            <w:tcW w:w="1843" w:type="dxa"/>
          </w:tcPr>
          <w:p w14:paraId="5AC756FE" w14:textId="77777777" w:rsidR="0032428A" w:rsidRPr="000B3694" w:rsidRDefault="003242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9" w:type="dxa"/>
            <w:gridSpan w:val="2"/>
          </w:tcPr>
          <w:p w14:paraId="2C61341A" w14:textId="7BA976E7" w:rsidR="0053470E" w:rsidRPr="000B3694" w:rsidRDefault="0053470E" w:rsidP="0053470E">
            <w:pPr>
              <w:pStyle w:val="Listenabsatz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0B3694">
              <w:rPr>
                <w:rFonts w:ascii="Times New Roman" w:hAnsi="Times New Roman" w:cs="Times New Roman"/>
                <w:i/>
                <w:iCs/>
                <w:color w:val="000000"/>
              </w:rPr>
              <w:t>Organisation von Trainingseinheiten und Spieltagen für ein rund 20-köpfiges Team</w:t>
            </w:r>
          </w:p>
        </w:tc>
      </w:tr>
      <w:tr w:rsidR="004C0112" w:rsidRPr="000B3694" w14:paraId="07240F99" w14:textId="77777777" w:rsidTr="005E59B0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A59EE9F" w14:textId="41EED39C" w:rsidR="004C0112" w:rsidRPr="000B3694" w:rsidRDefault="008C7269" w:rsidP="00234E6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B3694">
              <w:rPr>
                <w:rFonts w:ascii="Times New Roman" w:hAnsi="Times New Roman" w:cs="Times New Roman"/>
                <w:b/>
                <w:sz w:val="32"/>
                <w:szCs w:val="32"/>
              </w:rPr>
              <w:t>FÄHIGKEITEN &amp; INTERESSEN</w:t>
            </w:r>
          </w:p>
        </w:tc>
      </w:tr>
      <w:tr w:rsidR="004C0112" w:rsidRPr="000B3694" w14:paraId="55089778" w14:textId="77777777" w:rsidTr="005E59B0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0D771F27" w14:textId="77777777" w:rsidR="004C0112" w:rsidRPr="000B3694" w:rsidRDefault="004C0112" w:rsidP="00E315CC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Sprachkenntnisse:</w:t>
            </w:r>
          </w:p>
        </w:tc>
        <w:tc>
          <w:tcPr>
            <w:tcW w:w="7219" w:type="dxa"/>
            <w:gridSpan w:val="2"/>
            <w:tcBorders>
              <w:top w:val="single" w:sz="4" w:space="0" w:color="auto"/>
            </w:tcBorders>
            <w:vAlign w:val="bottom"/>
          </w:tcPr>
          <w:p w14:paraId="2DF2C1FB" w14:textId="77777777" w:rsidR="004C0112" w:rsidRPr="000B3694" w:rsidRDefault="004C0112" w:rsidP="00E315CC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  <w:color w:val="000000"/>
              </w:rPr>
              <w:t>Deutsch (Muttersprache), Englisch (fließend), Spanisch (gute Kenntnisse)</w:t>
            </w:r>
          </w:p>
        </w:tc>
      </w:tr>
      <w:tr w:rsidR="004C0112" w:rsidRPr="00C50A96" w14:paraId="13A5390C" w14:textId="77777777" w:rsidTr="005E59B0">
        <w:trPr>
          <w:trHeight w:val="397"/>
        </w:trPr>
        <w:tc>
          <w:tcPr>
            <w:tcW w:w="1843" w:type="dxa"/>
            <w:vAlign w:val="bottom"/>
          </w:tcPr>
          <w:p w14:paraId="45A7B5E7" w14:textId="77777777" w:rsidR="004C0112" w:rsidRPr="000B3694" w:rsidRDefault="004C0112" w:rsidP="00E315CC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>IT-Kenntnisse:</w:t>
            </w:r>
          </w:p>
        </w:tc>
        <w:tc>
          <w:tcPr>
            <w:tcW w:w="7219" w:type="dxa"/>
            <w:gridSpan w:val="2"/>
            <w:vAlign w:val="bottom"/>
          </w:tcPr>
          <w:p w14:paraId="4DFA3A8E" w14:textId="77777777" w:rsidR="004C0112" w:rsidRPr="00BE2AA2" w:rsidRDefault="004C0112" w:rsidP="00E315CC">
            <w:pPr>
              <w:rPr>
                <w:rFonts w:ascii="Times New Roman" w:hAnsi="Times New Roman" w:cs="Times New Roman"/>
                <w:lang w:val="en-US"/>
              </w:rPr>
            </w:pPr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>Microsoft Office (Word, Excel, PowerPoint, Outlook), Claude, Claude Code</w:t>
            </w:r>
          </w:p>
        </w:tc>
      </w:tr>
      <w:tr w:rsidR="004C0112" w:rsidRPr="00C50A96" w14:paraId="3EC6E3F0" w14:textId="77777777" w:rsidTr="00BD569A">
        <w:trPr>
          <w:trHeight w:val="397"/>
        </w:trPr>
        <w:tc>
          <w:tcPr>
            <w:tcW w:w="1843" w:type="dxa"/>
            <w:vAlign w:val="bottom"/>
          </w:tcPr>
          <w:p w14:paraId="448A4492" w14:textId="77777777" w:rsidR="004C0112" w:rsidRPr="000B3694" w:rsidRDefault="004C0112" w:rsidP="00E315CC">
            <w:pPr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 xml:space="preserve">Interessen: </w:t>
            </w:r>
          </w:p>
        </w:tc>
        <w:tc>
          <w:tcPr>
            <w:tcW w:w="7219" w:type="dxa"/>
            <w:gridSpan w:val="2"/>
            <w:vAlign w:val="bottom"/>
          </w:tcPr>
          <w:p w14:paraId="07756C42" w14:textId="77777777" w:rsidR="004C0112" w:rsidRPr="00BE2AA2" w:rsidRDefault="004C0112" w:rsidP="00342F0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 xml:space="preserve">Basketball, </w:t>
            </w:r>
            <w:proofErr w:type="spellStart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>Ausdauersport</w:t>
            </w:r>
            <w:proofErr w:type="spellEnd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 xml:space="preserve"> (Marathon, </w:t>
            </w:r>
            <w:proofErr w:type="spellStart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>Trailrunning</w:t>
            </w:r>
            <w:proofErr w:type="spellEnd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 xml:space="preserve">, </w:t>
            </w:r>
            <w:proofErr w:type="spellStart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>SwimRun</w:t>
            </w:r>
            <w:proofErr w:type="spellEnd"/>
            <w:r w:rsidRPr="00BE2AA2">
              <w:rPr>
                <w:rFonts w:ascii="Times New Roman" w:hAnsi="Times New Roman" w:cs="Times New Roman"/>
                <w:color w:val="000000"/>
                <w:lang w:val="en-US"/>
              </w:rPr>
              <w:t>), Padel</w:t>
            </w:r>
          </w:p>
        </w:tc>
      </w:tr>
      <w:tr w:rsidR="004C0112" w:rsidRPr="000B3694" w14:paraId="361C36E6" w14:textId="77777777" w:rsidTr="00550005">
        <w:trPr>
          <w:trHeight w:val="702"/>
        </w:trPr>
        <w:tc>
          <w:tcPr>
            <w:tcW w:w="9062" w:type="dxa"/>
            <w:gridSpan w:val="3"/>
            <w:vAlign w:val="bottom"/>
          </w:tcPr>
          <w:p w14:paraId="6F233E5C" w14:textId="2CF94715" w:rsidR="004C0112" w:rsidRPr="000B3694" w:rsidRDefault="004C0112" w:rsidP="00DE67A5">
            <w:pPr>
              <w:jc w:val="right"/>
              <w:rPr>
                <w:rFonts w:ascii="Times New Roman" w:hAnsi="Times New Roman" w:cs="Times New Roman"/>
              </w:rPr>
            </w:pPr>
            <w:r w:rsidRPr="000B3694">
              <w:rPr>
                <w:rFonts w:ascii="Times New Roman" w:hAnsi="Times New Roman" w:cs="Times New Roman"/>
              </w:rPr>
              <w:t xml:space="preserve">Poing, </w:t>
            </w:r>
            <w:r w:rsidR="00550005">
              <w:rPr>
                <w:rFonts w:ascii="Times New Roman" w:hAnsi="Times New Roman" w:cs="Times New Roman"/>
              </w:rPr>
              <w:t>20</w:t>
            </w:r>
            <w:r w:rsidRPr="000B3694">
              <w:rPr>
                <w:rFonts w:ascii="Times New Roman" w:hAnsi="Times New Roman" w:cs="Times New Roman"/>
              </w:rPr>
              <w:t>.08.2026</w:t>
            </w:r>
          </w:p>
        </w:tc>
      </w:tr>
    </w:tbl>
    <w:p w14:paraId="0747D2BF" w14:textId="6A626E30" w:rsidR="00723643" w:rsidRPr="004D7549" w:rsidRDefault="00723643" w:rsidP="004D7549">
      <w:pPr>
        <w:spacing w:after="0" w:line="20" w:lineRule="auto"/>
        <w:rPr>
          <w:sz w:val="2"/>
        </w:rPr>
      </w:pPr>
    </w:p>
    <w:sectPr w:rsidR="00723643" w:rsidRPr="004D7549" w:rsidSect="00917B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0" w:right="1418" w:bottom="40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465A" w14:textId="77777777" w:rsidR="00D9259D" w:rsidRPr="000B3694" w:rsidRDefault="00D9259D" w:rsidP="000E7379">
      <w:pPr>
        <w:spacing w:after="0" w:line="240" w:lineRule="auto"/>
      </w:pPr>
      <w:r w:rsidRPr="000B3694">
        <w:separator/>
      </w:r>
    </w:p>
  </w:endnote>
  <w:endnote w:type="continuationSeparator" w:id="0">
    <w:p w14:paraId="3AE0CAB6" w14:textId="77777777" w:rsidR="00D9259D" w:rsidRPr="000B3694" w:rsidRDefault="00D9259D" w:rsidP="000E7379">
      <w:pPr>
        <w:spacing w:after="0" w:line="240" w:lineRule="auto"/>
      </w:pPr>
      <w:r w:rsidRPr="000B36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29D0" w14:textId="77777777" w:rsidR="000E7379" w:rsidRPr="000B3694" w:rsidRDefault="000E73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6F95" w14:textId="77777777" w:rsidR="000E7379" w:rsidRPr="000B3694" w:rsidRDefault="000E737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52F3" w14:textId="77777777" w:rsidR="000E7379" w:rsidRPr="000B3694" w:rsidRDefault="000E73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48A1" w14:textId="77777777" w:rsidR="00D9259D" w:rsidRPr="000B3694" w:rsidRDefault="00D9259D" w:rsidP="000E7379">
      <w:pPr>
        <w:spacing w:after="0" w:line="240" w:lineRule="auto"/>
      </w:pPr>
      <w:r w:rsidRPr="000B3694">
        <w:separator/>
      </w:r>
    </w:p>
  </w:footnote>
  <w:footnote w:type="continuationSeparator" w:id="0">
    <w:p w14:paraId="1E94EB93" w14:textId="77777777" w:rsidR="00D9259D" w:rsidRPr="000B3694" w:rsidRDefault="00D9259D" w:rsidP="000E7379">
      <w:pPr>
        <w:spacing w:after="0" w:line="240" w:lineRule="auto"/>
      </w:pPr>
      <w:r w:rsidRPr="000B36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7B79" w14:textId="77777777" w:rsidR="000E7379" w:rsidRPr="000B3694" w:rsidRDefault="000E73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FD26" w14:textId="77777777" w:rsidR="000E7379" w:rsidRPr="000B3694" w:rsidRDefault="000E737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419A" w14:textId="77777777" w:rsidR="000E7379" w:rsidRPr="000B3694" w:rsidRDefault="000E737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ED23BF"/>
    <w:multiLevelType w:val="hybridMultilevel"/>
    <w:tmpl w:val="3AFE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84A70"/>
    <w:multiLevelType w:val="hybridMultilevel"/>
    <w:tmpl w:val="5E322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B454E"/>
    <w:multiLevelType w:val="hybridMultilevel"/>
    <w:tmpl w:val="0CB2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22846"/>
    <w:multiLevelType w:val="hybridMultilevel"/>
    <w:tmpl w:val="623AB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5"/>
  </w:num>
  <w:num w:numId="2" w16cid:durableId="1772431636">
    <w:abstractNumId w:val="6"/>
  </w:num>
  <w:num w:numId="3" w16cid:durableId="281765791">
    <w:abstractNumId w:val="7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048801497">
    <w:abstractNumId w:val="9"/>
  </w:num>
  <w:num w:numId="8" w16cid:durableId="1196961168">
    <w:abstractNumId w:val="4"/>
  </w:num>
  <w:num w:numId="9" w16cid:durableId="520313841">
    <w:abstractNumId w:val="8"/>
  </w:num>
  <w:num w:numId="10" w16cid:durableId="146435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425"/>
    <w:rsid w:val="0005643C"/>
    <w:rsid w:val="00064643"/>
    <w:rsid w:val="00085F48"/>
    <w:rsid w:val="00092318"/>
    <w:rsid w:val="000A1FDA"/>
    <w:rsid w:val="000B3694"/>
    <w:rsid w:val="000E45BB"/>
    <w:rsid w:val="000E7379"/>
    <w:rsid w:val="00101818"/>
    <w:rsid w:val="00162A5A"/>
    <w:rsid w:val="00171860"/>
    <w:rsid w:val="00184B52"/>
    <w:rsid w:val="001B355F"/>
    <w:rsid w:val="001C46D2"/>
    <w:rsid w:val="001D42AE"/>
    <w:rsid w:val="001D4DCD"/>
    <w:rsid w:val="0023054D"/>
    <w:rsid w:val="00234E6A"/>
    <w:rsid w:val="00246FC8"/>
    <w:rsid w:val="002508C2"/>
    <w:rsid w:val="00282DB0"/>
    <w:rsid w:val="002A5583"/>
    <w:rsid w:val="002D4516"/>
    <w:rsid w:val="00314B7A"/>
    <w:rsid w:val="00320C7F"/>
    <w:rsid w:val="0032428A"/>
    <w:rsid w:val="00342F0C"/>
    <w:rsid w:val="0035758F"/>
    <w:rsid w:val="00372F7B"/>
    <w:rsid w:val="0038668A"/>
    <w:rsid w:val="003A257D"/>
    <w:rsid w:val="00413909"/>
    <w:rsid w:val="00443668"/>
    <w:rsid w:val="004A54BA"/>
    <w:rsid w:val="004B5006"/>
    <w:rsid w:val="004C0112"/>
    <w:rsid w:val="004D7549"/>
    <w:rsid w:val="004F55C0"/>
    <w:rsid w:val="004F7D3E"/>
    <w:rsid w:val="00507EA7"/>
    <w:rsid w:val="0053151E"/>
    <w:rsid w:val="0053470E"/>
    <w:rsid w:val="00550005"/>
    <w:rsid w:val="005B683A"/>
    <w:rsid w:val="005E2CC4"/>
    <w:rsid w:val="005E59B0"/>
    <w:rsid w:val="005E66FF"/>
    <w:rsid w:val="00632D5A"/>
    <w:rsid w:val="006652C3"/>
    <w:rsid w:val="00672EF2"/>
    <w:rsid w:val="00693E09"/>
    <w:rsid w:val="006B7F78"/>
    <w:rsid w:val="006C35F0"/>
    <w:rsid w:val="006E54A7"/>
    <w:rsid w:val="00722734"/>
    <w:rsid w:val="00723643"/>
    <w:rsid w:val="007236C8"/>
    <w:rsid w:val="00733DA1"/>
    <w:rsid w:val="007547DA"/>
    <w:rsid w:val="00763DCE"/>
    <w:rsid w:val="00767024"/>
    <w:rsid w:val="00785254"/>
    <w:rsid w:val="007966F0"/>
    <w:rsid w:val="00797608"/>
    <w:rsid w:val="007C040E"/>
    <w:rsid w:val="007C6A3C"/>
    <w:rsid w:val="00803A81"/>
    <w:rsid w:val="00814F18"/>
    <w:rsid w:val="00825525"/>
    <w:rsid w:val="0086010D"/>
    <w:rsid w:val="008633A2"/>
    <w:rsid w:val="0086375F"/>
    <w:rsid w:val="008800AE"/>
    <w:rsid w:val="008B0FC0"/>
    <w:rsid w:val="008C7269"/>
    <w:rsid w:val="00917BE9"/>
    <w:rsid w:val="00983787"/>
    <w:rsid w:val="009B3DD2"/>
    <w:rsid w:val="009D52DA"/>
    <w:rsid w:val="00A07C9A"/>
    <w:rsid w:val="00A350CF"/>
    <w:rsid w:val="00A62A2F"/>
    <w:rsid w:val="00A85340"/>
    <w:rsid w:val="00AB2A5A"/>
    <w:rsid w:val="00AC1E27"/>
    <w:rsid w:val="00B0577D"/>
    <w:rsid w:val="00B14C6E"/>
    <w:rsid w:val="00B204CD"/>
    <w:rsid w:val="00B33515"/>
    <w:rsid w:val="00B359DB"/>
    <w:rsid w:val="00B5178D"/>
    <w:rsid w:val="00B539B2"/>
    <w:rsid w:val="00B65695"/>
    <w:rsid w:val="00B65D95"/>
    <w:rsid w:val="00B90595"/>
    <w:rsid w:val="00BA4077"/>
    <w:rsid w:val="00BB14B1"/>
    <w:rsid w:val="00BD569A"/>
    <w:rsid w:val="00BD640A"/>
    <w:rsid w:val="00BE2AA2"/>
    <w:rsid w:val="00BF2262"/>
    <w:rsid w:val="00C018E4"/>
    <w:rsid w:val="00C066FA"/>
    <w:rsid w:val="00C30801"/>
    <w:rsid w:val="00C50A96"/>
    <w:rsid w:val="00C93D73"/>
    <w:rsid w:val="00CB6BA9"/>
    <w:rsid w:val="00CC40F3"/>
    <w:rsid w:val="00CC6211"/>
    <w:rsid w:val="00CE7498"/>
    <w:rsid w:val="00CE7905"/>
    <w:rsid w:val="00CF31EE"/>
    <w:rsid w:val="00D10083"/>
    <w:rsid w:val="00D43262"/>
    <w:rsid w:val="00D44B69"/>
    <w:rsid w:val="00D53191"/>
    <w:rsid w:val="00D9259D"/>
    <w:rsid w:val="00D95547"/>
    <w:rsid w:val="00DD5053"/>
    <w:rsid w:val="00DE67A5"/>
    <w:rsid w:val="00E315CC"/>
    <w:rsid w:val="00E431ED"/>
    <w:rsid w:val="00E4697E"/>
    <w:rsid w:val="00E64FF5"/>
    <w:rsid w:val="00EA6199"/>
    <w:rsid w:val="00EB5816"/>
    <w:rsid w:val="00ED7DC6"/>
    <w:rsid w:val="00F11BEF"/>
    <w:rsid w:val="00F258E7"/>
    <w:rsid w:val="00F41BFE"/>
    <w:rsid w:val="00F50D02"/>
    <w:rsid w:val="00F80053"/>
    <w:rsid w:val="00FA02C7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0E7379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E737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E7379"/>
  </w:style>
  <w:style w:type="paragraph" w:styleId="Fuzeile">
    <w:name w:val="footer"/>
    <w:basedOn w:val="Standard"/>
    <w:link w:val="FuzeileZchn"/>
    <w:uiPriority w:val="99"/>
    <w:unhideWhenUsed/>
    <w:rsid w:val="000E737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E7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FB6E93-87E0-40CA-AA98-AC1E27D9133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7ec1ec5-f4c3-4014-9a1f-a4e86276341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2096</Characters>
  <Application>Microsoft Office Word</Application>
  <DocSecurity>0</DocSecurity>
  <Lines>77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Philipp Gützlaff</cp:lastModifiedBy>
  <cp:revision>68</cp:revision>
  <cp:lastPrinted>2026-08-20T20:02:00Z</cp:lastPrinted>
  <dcterms:created xsi:type="dcterms:W3CDTF">2026-08-19T20:50:00Z</dcterms:created>
  <dcterms:modified xsi:type="dcterms:W3CDTF">2026-08-20T20:44:00Z</dcterms:modified>
</cp:coreProperties>
</file>