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327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2"/>
        <w:gridCol w:w="695"/>
        <w:gridCol w:w="556"/>
        <w:gridCol w:w="142"/>
        <w:gridCol w:w="167"/>
        <w:gridCol w:w="188"/>
        <w:gridCol w:w="1980"/>
        <w:gridCol w:w="216"/>
        <w:gridCol w:w="1221"/>
      </w:tblGrid>
      <w:tr w:rsidR="00E55D90" w:rsidRPr="007051AF" w14:paraId="487AC9CE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7"/>
            <w:vAlign w:val="bottom"/>
          </w:tcPr>
          <w:p w14:paraId="0CBC6997" w14:textId="7D0291A2" w:rsidR="00E55D90" w:rsidRPr="00817C8F" w:rsidRDefault="004C59F4" w:rsidP="00AF1D8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</w:pPr>
            <w:r w:rsidRPr="00817C8F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>Benedikt</w:t>
            </w:r>
            <w:r w:rsidR="00C7438A" w:rsidRPr="00817C8F">
              <w:rPr>
                <w:rFonts w:ascii="Times New Roman" w:hAnsi="Times New Roman" w:cs="Times New Roman"/>
                <w:b/>
                <w:sz w:val="48"/>
                <w:szCs w:val="44"/>
                <w:lang w:val="en-US"/>
              </w:rPr>
              <w:t xml:space="preserve"> Javier Horn</w:t>
            </w:r>
          </w:p>
          <w:p w14:paraId="2D363F9A" w14:textId="3A01609C" w:rsidR="00F44F5F" w:rsidRPr="00D3304A" w:rsidRDefault="00DB69DF" w:rsidP="00AF1D8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DCU Campus Residences, DCU Rooms, Ballymun Road, Glasnevin, D09W6Y4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Dublin</w:t>
            </w:r>
            <w:r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9</w:t>
            </w:r>
            <w:r w:rsidR="00F44F5F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="004C59F4" w:rsidRPr="00D3304A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Irland</w:t>
            </w:r>
          </w:p>
          <w:p w14:paraId="135895E2" w14:textId="1221D7B9" w:rsidR="00F44F5F" w:rsidRPr="007051AF" w:rsidRDefault="00B674E8" w:rsidP="00AF1D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80410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9925D2">
        <w:trPr>
          <w:gridAfter w:val="2"/>
          <w:wAfter w:w="1437" w:type="dxa"/>
          <w:trHeight w:val="288"/>
        </w:trPr>
        <w:tc>
          <w:tcPr>
            <w:tcW w:w="7162" w:type="dxa"/>
            <w:tcBorders>
              <w:top w:val="single" w:sz="4" w:space="0" w:color="auto"/>
            </w:tcBorders>
            <w:vAlign w:val="bottom"/>
          </w:tcPr>
          <w:p w14:paraId="0C2B846F" w14:textId="0CB399C9" w:rsidR="00D1492F" w:rsidRPr="007051AF" w:rsidRDefault="00625FF7" w:rsidP="0080410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ESB Reutlingen Business School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9E7CAA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13591047" w:rsidR="00D1492F" w:rsidRPr="007051AF" w:rsidRDefault="00625FF7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Reutlingen, Deutschland</w:t>
            </w:r>
          </w:p>
        </w:tc>
      </w:tr>
      <w:tr w:rsidR="00D1492F" w:rsidRPr="007051AF" w14:paraId="61E5D482" w14:textId="77777777" w:rsidTr="00EE4449">
        <w:trPr>
          <w:gridAfter w:val="2"/>
          <w:wAfter w:w="1437" w:type="dxa"/>
          <w:trHeight w:val="115"/>
        </w:trPr>
        <w:tc>
          <w:tcPr>
            <w:tcW w:w="8910" w:type="dxa"/>
            <w:gridSpan w:val="6"/>
          </w:tcPr>
          <w:p w14:paraId="11CB9A0F" w14:textId="7FC95764" w:rsidR="00D1492F" w:rsidRPr="006F296B" w:rsidRDefault="007870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</w:tcPr>
          <w:p w14:paraId="419A9228" w14:textId="24BF4B9E" w:rsidR="00D1492F" w:rsidRPr="007051AF" w:rsidRDefault="00D1492F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06/2029</w:t>
            </w:r>
          </w:p>
        </w:tc>
      </w:tr>
      <w:tr w:rsidR="00625FF7" w:rsidRPr="007051AF" w14:paraId="2C93BA38" w14:textId="77777777" w:rsidTr="00EE4449">
        <w:trPr>
          <w:gridAfter w:val="2"/>
          <w:wAfter w:w="1437" w:type="dxa"/>
          <w:trHeight w:val="340"/>
        </w:trPr>
        <w:tc>
          <w:tcPr>
            <w:tcW w:w="8413" w:type="dxa"/>
            <w:gridSpan w:val="3"/>
            <w:vAlign w:val="bottom"/>
          </w:tcPr>
          <w:p w14:paraId="7FD308E7" w14:textId="5C3C4D02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Dublin City University (IMX Double Degree)</w:t>
            </w:r>
          </w:p>
        </w:tc>
        <w:tc>
          <w:tcPr>
            <w:tcW w:w="2477" w:type="dxa"/>
            <w:gridSpan w:val="4"/>
            <w:vAlign w:val="bottom"/>
          </w:tcPr>
          <w:p w14:paraId="5E0979D5" w14:textId="48E0CB44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625FF7" w:rsidRPr="007051AF" w14:paraId="3AB39EB2" w14:textId="77777777" w:rsidTr="00EE4449">
        <w:trPr>
          <w:gridAfter w:val="2"/>
          <w:wAfter w:w="1437" w:type="dxa"/>
          <w:trHeight w:val="113"/>
        </w:trPr>
        <w:tc>
          <w:tcPr>
            <w:tcW w:w="8413" w:type="dxa"/>
            <w:gridSpan w:val="3"/>
          </w:tcPr>
          <w:p w14:paraId="3A5BC804" w14:textId="7AB43CE6" w:rsidR="00D3304A" w:rsidRPr="00D3304A" w:rsidRDefault="00625FF7" w:rsidP="00625FF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</w:t>
            </w:r>
            <w:r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2477" w:type="dxa"/>
            <w:gridSpan w:val="4"/>
          </w:tcPr>
          <w:p w14:paraId="6E151AD7" w14:textId="674077CD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09/2025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3304A" w:rsidRPr="007051AF" w14:paraId="4ADD8A61" w14:textId="77777777" w:rsidTr="009926B8">
        <w:trPr>
          <w:trHeight w:val="113"/>
        </w:trPr>
        <w:tc>
          <w:tcPr>
            <w:tcW w:w="11106" w:type="dxa"/>
            <w:gridSpan w:val="8"/>
          </w:tcPr>
          <w:p w14:paraId="55ED8CF6" w14:textId="77777777" w:rsidR="00D3304A" w:rsidRDefault="00D3304A" w:rsidP="00D44BD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Investment </w:t>
            </w:r>
            <w:r w:rsidR="00D44BD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Gesellschaft</w:t>
            </w:r>
            <w:r w:rsidR="00EE4449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- </w:t>
            </w:r>
            <w:r w:rsid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Finanz</w:t>
            </w:r>
            <w:r w:rsidRPr="00D44BD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Analyst </w:t>
            </w:r>
          </w:p>
          <w:p w14:paraId="368F5326" w14:textId="77777777" w:rsidR="005351FC" w:rsidRPr="009926B8" w:rsidRDefault="005351FC" w:rsidP="00EE4449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Analyse von Unternehmen und Branchen auf Basis von Jahresabschlüssen und Fundamentaldaten</w:t>
            </w:r>
          </w:p>
          <w:p w14:paraId="37D13948" w14:textId="77777777" w:rsidR="00EE4449" w:rsidRPr="009926B8" w:rsidRDefault="009925D2" w:rsidP="00EE4449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 xml:space="preserve">Unterstützung bei </w:t>
            </w:r>
            <w:proofErr w:type="spellStart"/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Aktienpitches</w:t>
            </w:r>
            <w:proofErr w:type="spellEnd"/>
            <w:r w:rsidRPr="009926B8">
              <w:rPr>
                <w:rFonts w:ascii="Times New Roman" w:hAnsi="Times New Roman" w:cs="Times New Roman"/>
                <w:sz w:val="19"/>
                <w:szCs w:val="19"/>
              </w:rPr>
              <w:t xml:space="preserve"> und Unternehmensbewertungen (DCF, Multiples, LBO, EV/EBITDA) </w:t>
            </w:r>
          </w:p>
          <w:p w14:paraId="5FEF92AA" w14:textId="213D49B2" w:rsidR="009926B8" w:rsidRPr="009926B8" w:rsidRDefault="009926B8" w:rsidP="00EE4449">
            <w:pPr>
              <w:pStyle w:val="ListParagraph"/>
              <w:numPr>
                <w:ilvl w:val="0"/>
                <w:numId w:val="30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926B8">
              <w:rPr>
                <w:rFonts w:ascii="Times New Roman" w:hAnsi="Times New Roman" w:cs="Times New Roman"/>
                <w:sz w:val="19"/>
                <w:szCs w:val="19"/>
              </w:rPr>
              <w:t>Eigenständige Verfassung wöchentlicher Artikel zu mikro- und makroökonomischen Trends (Reichweite: &gt;20.000 Studierende)</w:t>
            </w:r>
          </w:p>
        </w:tc>
        <w:tc>
          <w:tcPr>
            <w:tcW w:w="1221" w:type="dxa"/>
          </w:tcPr>
          <w:p w14:paraId="04DA6EE9" w14:textId="77777777" w:rsidR="00D3304A" w:rsidRPr="007051AF" w:rsidRDefault="00D3304A" w:rsidP="00625FF7">
            <w:pPr>
              <w:ind w:left="-279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5280E" w:rsidRPr="007051AF" w14:paraId="013361E1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197620E3" w14:textId="6F2335CC" w:rsidR="00D1492F" w:rsidRPr="007051AF" w:rsidRDefault="004C59F4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2477" w:type="dxa"/>
            <w:gridSpan w:val="4"/>
            <w:vAlign w:val="bottom"/>
          </w:tcPr>
          <w:p w14:paraId="63D86F51" w14:textId="5012E5A1" w:rsidR="00D1492F" w:rsidRPr="007051AF" w:rsidRDefault="004C59F4" w:rsidP="0080410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BC543A">
        <w:trPr>
          <w:gridAfter w:val="2"/>
          <w:wAfter w:w="1437" w:type="dxa"/>
          <w:trHeight w:val="115"/>
        </w:trPr>
        <w:tc>
          <w:tcPr>
            <w:tcW w:w="8555" w:type="dxa"/>
            <w:gridSpan w:val="4"/>
          </w:tcPr>
          <w:p w14:paraId="5F71027E" w14:textId="2CB6442A" w:rsidR="00D1492F" w:rsidRPr="00BC543A" w:rsidRDefault="00C7438A" w:rsidP="00BC543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Senior </w:t>
            </w:r>
            <w:r w:rsidR="004C59F4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High School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(Fin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ale Note: 4,0 (scale: 1,0 – 4,0;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4,0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Bestnote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335" w:type="dxa"/>
            <w:gridSpan w:val="3"/>
          </w:tcPr>
          <w:p w14:paraId="51FC9814" w14:textId="426E0A16" w:rsidR="00D1492F" w:rsidRPr="007051AF" w:rsidRDefault="004C59F4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BC543A" w14:paraId="4D68BFE7" w14:textId="77777777" w:rsidTr="00EE4449">
        <w:trPr>
          <w:gridAfter w:val="2"/>
          <w:wAfter w:w="1437" w:type="dxa"/>
          <w:trHeight w:val="72"/>
        </w:trPr>
        <w:tc>
          <w:tcPr>
            <w:tcW w:w="10890" w:type="dxa"/>
            <w:gridSpan w:val="7"/>
          </w:tcPr>
          <w:p w14:paraId="54BF63E9" w14:textId="11817CDE" w:rsidR="00C7438A" w:rsidRPr="007051AF" w:rsidRDefault="00625FF7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Fächer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  <w:r w:rsidR="00BC54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/ </w:t>
            </w:r>
            <w:r w:rsidR="00BC543A" w:rsidRPr="00BC543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IB Math 100% A+ Math Final)</w:t>
            </w:r>
          </w:p>
        </w:tc>
      </w:tr>
      <w:tr w:rsidR="004C59F4" w:rsidRPr="007051AF" w14:paraId="0142BA50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071EAFD9" w14:textId="76D907B4" w:rsidR="004C59F4" w:rsidRPr="007051AF" w:rsidRDefault="004C59F4" w:rsidP="0080410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2477" w:type="dxa"/>
            <w:gridSpan w:val="4"/>
            <w:vAlign w:val="bottom"/>
          </w:tcPr>
          <w:p w14:paraId="3F4CD2E0" w14:textId="49C8A021" w:rsidR="004C59F4" w:rsidRPr="007051AF" w:rsidRDefault="004C59F4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EE4449">
        <w:trPr>
          <w:gridAfter w:val="2"/>
          <w:wAfter w:w="1437" w:type="dxa"/>
          <w:trHeight w:val="115"/>
        </w:trPr>
        <w:tc>
          <w:tcPr>
            <w:tcW w:w="8413" w:type="dxa"/>
            <w:gridSpan w:val="3"/>
            <w:vAlign w:val="bottom"/>
          </w:tcPr>
          <w:p w14:paraId="1D30EB65" w14:textId="695CE591" w:rsidR="00C7438A" w:rsidRPr="00BC543A" w:rsidRDefault="00C7438A" w:rsidP="00BC543A">
            <w:p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 (</w:t>
            </w:r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Finale Note: 4,1 (1,0 – 5,0;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mit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4,0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als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</w:t>
            </w:r>
            <w:proofErr w:type="spellStart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Bestnote</w:t>
            </w:r>
            <w:proofErr w:type="spellEnd"/>
            <w:r w:rsidR="00BC543A" w:rsidRPr="00BC54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) (Top 1 %)</w:t>
            </w:r>
          </w:p>
        </w:tc>
        <w:tc>
          <w:tcPr>
            <w:tcW w:w="2477" w:type="dxa"/>
            <w:gridSpan w:val="4"/>
            <w:vAlign w:val="bottom"/>
          </w:tcPr>
          <w:p w14:paraId="78C333BE" w14:textId="0377A0A5" w:rsidR="0078708A" w:rsidRPr="002E49A9" w:rsidRDefault="0078708A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E49A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08/2024 – 11/2024</w:t>
            </w:r>
          </w:p>
        </w:tc>
      </w:tr>
      <w:tr w:rsidR="0080410B" w:rsidRPr="00BC543A" w14:paraId="4AA816ED" w14:textId="77777777" w:rsidTr="00EE4449">
        <w:trPr>
          <w:gridAfter w:val="2"/>
          <w:wAfter w:w="1437" w:type="dxa"/>
          <w:trHeight w:val="72"/>
        </w:trPr>
        <w:tc>
          <w:tcPr>
            <w:tcW w:w="10890" w:type="dxa"/>
            <w:gridSpan w:val="7"/>
            <w:vAlign w:val="bottom"/>
          </w:tcPr>
          <w:p w14:paraId="24BB90A0" w14:textId="085C3D26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– 1. Platz,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Regionale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High School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Debatte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Tulsa, Oklahoma, USA, Sep 2024</w:t>
            </w:r>
          </w:p>
        </w:tc>
      </w:tr>
      <w:tr w:rsidR="00AE4ED3" w:rsidRPr="007051AF" w14:paraId="6B19CF91" w14:textId="77777777" w:rsidTr="009925D2">
        <w:trPr>
          <w:gridAfter w:val="2"/>
          <w:wAfter w:w="1437" w:type="dxa"/>
          <w:trHeight w:val="346"/>
        </w:trPr>
        <w:tc>
          <w:tcPr>
            <w:tcW w:w="8413" w:type="dxa"/>
            <w:gridSpan w:val="3"/>
            <w:vAlign w:val="bottom"/>
          </w:tcPr>
          <w:p w14:paraId="54F7169D" w14:textId="0B1BBE2B" w:rsidR="00AE4ED3" w:rsidRPr="007051AF" w:rsidRDefault="00C7438A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2477" w:type="dxa"/>
            <w:gridSpan w:val="4"/>
            <w:vAlign w:val="bottom"/>
          </w:tcPr>
          <w:p w14:paraId="262B6DA3" w14:textId="2382735B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EE4449">
        <w:trPr>
          <w:gridAfter w:val="2"/>
          <w:wAfter w:w="1437" w:type="dxa"/>
          <w:trHeight w:val="115"/>
        </w:trPr>
        <w:tc>
          <w:tcPr>
            <w:tcW w:w="8413" w:type="dxa"/>
            <w:gridSpan w:val="3"/>
          </w:tcPr>
          <w:p w14:paraId="36282A3A" w14:textId="0F9B38E0" w:rsidR="00AE4ED3" w:rsidRPr="007051AF" w:rsidRDefault="00AE4ED3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/ German A-Level </w:t>
            </w:r>
            <w:proofErr w:type="spellStart"/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  <w:r w:rsidR="00F0404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(Finale Note: 2,1)</w:t>
            </w:r>
          </w:p>
        </w:tc>
        <w:tc>
          <w:tcPr>
            <w:tcW w:w="2477" w:type="dxa"/>
            <w:gridSpan w:val="4"/>
          </w:tcPr>
          <w:p w14:paraId="3DE8C75D" w14:textId="12FB8731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80410B" w:rsidRPr="007051AF" w14:paraId="27601A10" w14:textId="77777777" w:rsidTr="009926B8">
        <w:trPr>
          <w:gridAfter w:val="1"/>
          <w:wAfter w:w="1221" w:type="dxa"/>
          <w:trHeight w:val="57"/>
        </w:trPr>
        <w:tc>
          <w:tcPr>
            <w:tcW w:w="11106" w:type="dxa"/>
            <w:gridSpan w:val="8"/>
          </w:tcPr>
          <w:p w14:paraId="747E761B" w14:textId="2DE83DF3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(14 Punkte), Deutsch (14 Punkte), Sport (15 Punkte)</w:t>
            </w:r>
          </w:p>
          <w:p w14:paraId="6ECF7248" w14:textId="3CB2B41A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Facharbeit: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F04045" w:rsidRPr="007051AF" w14:paraId="621DF6A5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7"/>
            <w:tcBorders>
              <w:bottom w:val="single" w:sz="4" w:space="0" w:color="auto"/>
            </w:tcBorders>
            <w:vAlign w:val="bottom"/>
          </w:tcPr>
          <w:p w14:paraId="7EC8381F" w14:textId="28BEAD14" w:rsidR="00F04045" w:rsidRPr="007051AF" w:rsidRDefault="00F04045" w:rsidP="00F0404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</w:t>
            </w:r>
            <w:r>
              <w:rPr>
                <w:rFonts w:ascii="Times New Roman" w:hAnsi="Times New Roman" w:cs="Times New Roman"/>
                <w:smallCaps w:val="0"/>
                <w:sz w:val="28"/>
              </w:rPr>
              <w:t xml:space="preserve"> UND UNTERNEHMERISCHE</w:t>
            </w: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 xml:space="preserve"> ERFAHRUNGEN</w:t>
            </w:r>
          </w:p>
        </w:tc>
      </w:tr>
      <w:tr w:rsidR="00037B65" w:rsidRPr="007051AF" w14:paraId="110466AC" w14:textId="77777777" w:rsidTr="009925D2">
        <w:trPr>
          <w:gridAfter w:val="2"/>
          <w:wAfter w:w="1437" w:type="dxa"/>
          <w:trHeight w:val="288"/>
        </w:trPr>
        <w:tc>
          <w:tcPr>
            <w:tcW w:w="7857" w:type="dxa"/>
            <w:gridSpan w:val="2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F04045">
        <w:trPr>
          <w:gridAfter w:val="2"/>
          <w:wAfter w:w="1437" w:type="dxa"/>
          <w:trHeight w:val="115"/>
        </w:trPr>
        <w:tc>
          <w:tcPr>
            <w:tcW w:w="7857" w:type="dxa"/>
            <w:gridSpan w:val="2"/>
            <w:vAlign w:val="bottom"/>
          </w:tcPr>
          <w:p w14:paraId="5FD21F07" w14:textId="484FA0A9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5"/>
            <w:vAlign w:val="bottom"/>
          </w:tcPr>
          <w:p w14:paraId="1AFD39DE" w14:textId="56FD223C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</w:t>
            </w:r>
            <w:r w:rsidR="00AF1D83">
              <w:rPr>
                <w:rFonts w:ascii="Times New Roman" w:hAnsi="Times New Roman" w:cs="Times New Roman"/>
                <w:iCs/>
                <w:sz w:val="20"/>
                <w:szCs w:val="20"/>
              </w:rPr>
              <w:t>2025</w:t>
            </w:r>
          </w:p>
        </w:tc>
      </w:tr>
      <w:tr w:rsidR="0080410B" w:rsidRPr="007051AF" w14:paraId="6AE30120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7"/>
            <w:vAlign w:val="bottom"/>
          </w:tcPr>
          <w:p w14:paraId="2C57FA0D" w14:textId="419D5763" w:rsidR="0080410B" w:rsidRPr="00EB00EC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</w:t>
            </w:r>
            <w:proofErr w:type="spellStart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 Media Marketing </w:t>
            </w:r>
          </w:p>
          <w:p w14:paraId="67956F7D" w14:textId="4A6E6209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</w:tr>
      <w:tr w:rsidR="00DC7095" w:rsidRPr="007051AF" w14:paraId="127C64E2" w14:textId="77777777" w:rsidTr="00F04045">
        <w:trPr>
          <w:gridAfter w:val="2"/>
          <w:wAfter w:w="1437" w:type="dxa"/>
          <w:trHeight w:val="288"/>
        </w:trPr>
        <w:tc>
          <w:tcPr>
            <w:tcW w:w="7857" w:type="dxa"/>
            <w:gridSpan w:val="2"/>
            <w:vAlign w:val="bottom"/>
          </w:tcPr>
          <w:p w14:paraId="38F27285" w14:textId="32785161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3033" w:type="dxa"/>
            <w:gridSpan w:val="5"/>
            <w:vAlign w:val="bottom"/>
          </w:tcPr>
          <w:p w14:paraId="4820196E" w14:textId="0B7862D8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EE4449">
        <w:trPr>
          <w:gridAfter w:val="2"/>
          <w:wAfter w:w="1437" w:type="dxa"/>
          <w:trHeight w:val="20"/>
        </w:trPr>
        <w:tc>
          <w:tcPr>
            <w:tcW w:w="8910" w:type="dxa"/>
            <w:gridSpan w:val="6"/>
            <w:vAlign w:val="bottom"/>
          </w:tcPr>
          <w:p w14:paraId="20B1570F" w14:textId="46AE2FF6" w:rsidR="00DC7095" w:rsidRPr="007051AF" w:rsidRDefault="00D84A0F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</w:tcPr>
          <w:p w14:paraId="0475B997" w14:textId="51F77C00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9926B8">
        <w:trPr>
          <w:gridAfter w:val="1"/>
          <w:wAfter w:w="1221" w:type="dxa"/>
          <w:trHeight w:val="20"/>
        </w:trPr>
        <w:tc>
          <w:tcPr>
            <w:tcW w:w="11106" w:type="dxa"/>
            <w:gridSpan w:val="8"/>
            <w:vAlign w:val="bottom"/>
          </w:tcPr>
          <w:p w14:paraId="3A840A1C" w14:textId="561CE79F" w:rsidR="00DC709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508AFF67" w:rsidR="003F5DD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Direkte </w:t>
            </w:r>
            <w:r w:rsidR="006D22F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Kunden-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Kommunikation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9925D2">
        <w:trPr>
          <w:gridAfter w:val="2"/>
          <w:wAfter w:w="1437" w:type="dxa"/>
          <w:trHeight w:val="346"/>
        </w:trPr>
        <w:tc>
          <w:tcPr>
            <w:tcW w:w="8910" w:type="dxa"/>
            <w:gridSpan w:val="6"/>
            <w:vAlign w:val="bottom"/>
          </w:tcPr>
          <w:p w14:paraId="3CF978EE" w14:textId="0E0B3CB9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vAlign w:val="bottom"/>
          </w:tcPr>
          <w:p w14:paraId="49A11F72" w14:textId="3AED8FA5" w:rsidR="00DC7095" w:rsidRPr="007051AF" w:rsidRDefault="003F5DD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EE4449">
        <w:trPr>
          <w:gridAfter w:val="2"/>
          <w:wAfter w:w="1437" w:type="dxa"/>
          <w:trHeight w:val="57"/>
        </w:trPr>
        <w:tc>
          <w:tcPr>
            <w:tcW w:w="8910" w:type="dxa"/>
            <w:gridSpan w:val="6"/>
          </w:tcPr>
          <w:p w14:paraId="5D8760E9" w14:textId="1F043849" w:rsidR="00AE09B9" w:rsidRPr="007051AF" w:rsidRDefault="00673AD5" w:rsidP="0080410B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</w:tcPr>
          <w:p w14:paraId="2D9DB8CA" w14:textId="36C6F262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EE4449">
        <w:trPr>
          <w:gridAfter w:val="2"/>
          <w:wAfter w:w="1437" w:type="dxa"/>
          <w:trHeight w:val="57"/>
        </w:trPr>
        <w:tc>
          <w:tcPr>
            <w:tcW w:w="8910" w:type="dxa"/>
            <w:gridSpan w:val="6"/>
          </w:tcPr>
          <w:p w14:paraId="3B35C146" w14:textId="06F28142" w:rsidR="00AE09B9" w:rsidRPr="007051AF" w:rsidRDefault="00EB00EC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</w:tcPr>
          <w:p w14:paraId="18446151" w14:textId="77777777" w:rsidR="00AE09B9" w:rsidRPr="007051AF" w:rsidRDefault="00AE09B9" w:rsidP="0080410B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BC543A" w:rsidRPr="00402F7C" w14:paraId="304B7C61" w14:textId="77777777" w:rsidTr="009925D2">
        <w:trPr>
          <w:gridAfter w:val="2"/>
          <w:wAfter w:w="1437" w:type="dxa"/>
          <w:trHeight w:val="288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6CC78ECF" w14:textId="205B6919" w:rsidR="00402F7C" w:rsidRPr="007051AF" w:rsidRDefault="00402F7C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</w:pPr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M&amp;A Curriculum 2025/26 – </w:t>
            </w:r>
            <w:proofErr w:type="spellStart"/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00402F7C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(M&amp;A Media Services GmbH)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3EBE9449" w14:textId="4122FA75" w:rsidR="00BC543A" w:rsidRPr="00402F7C" w:rsidRDefault="00402F7C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Hybrid</w:t>
            </w:r>
          </w:p>
        </w:tc>
      </w:tr>
      <w:tr w:rsidR="00402F7C" w:rsidRPr="00402F7C" w14:paraId="5B9F45DA" w14:textId="77777777" w:rsidTr="00402F7C">
        <w:trPr>
          <w:gridAfter w:val="2"/>
          <w:wAfter w:w="1437" w:type="dxa"/>
          <w:trHeight w:val="20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71AE1C7D" w14:textId="37326EF9" w:rsidR="00402F7C" w:rsidRPr="00402F7C" w:rsidRDefault="00F14DAE" w:rsidP="00402F7C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14DA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Teilnahme an einem intensiven M&amp;A-Programm zu Deal-Analyse und Transaktionsstrukturierung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3F87E66A" w14:textId="667CCE12" w:rsidR="00402F7C" w:rsidRPr="00402F7C" w:rsidRDefault="00402F7C" w:rsidP="00402F7C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–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07/2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</w:tr>
      <w:tr w:rsidR="00402F7C" w:rsidRPr="00402F7C" w14:paraId="34FDBC96" w14:textId="77777777" w:rsidTr="00402F7C">
        <w:trPr>
          <w:gridAfter w:val="2"/>
          <w:wAfter w:w="1437" w:type="dxa"/>
          <w:trHeight w:val="20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1FEF7E16" w14:textId="268E8E7E" w:rsidR="00402F7C" w:rsidRPr="00402F7C" w:rsidRDefault="00402F7C" w:rsidP="00402F7C">
            <w:pPr>
              <w:pStyle w:val="Beschreibung"/>
              <w:numPr>
                <w:ilvl w:val="0"/>
                <w:numId w:val="31"/>
              </w:numPr>
              <w:rPr>
                <w:lang w:val="en-IE"/>
              </w:rPr>
            </w:pPr>
            <w:proofErr w:type="spellStart"/>
            <w:r w:rsidRPr="00402F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Inhalte</w:t>
            </w:r>
            <w:proofErr w:type="spellEnd"/>
            <w:r w:rsidRPr="00402F7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E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</w:t>
            </w:r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M&amp;A-</w:t>
            </w:r>
            <w:proofErr w:type="spellStart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Prozess</w:t>
            </w:r>
            <w:proofErr w:type="spellEnd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, Screening &amp; Targeting, Accounting Fundamentals,</w:t>
            </w:r>
            <w:r>
              <w:rPr>
                <w:lang w:val="en-IE"/>
              </w:rPr>
              <w:t xml:space="preserve"> </w:t>
            </w:r>
            <w:proofErr w:type="spellStart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>Unternehmensbewertung</w:t>
            </w:r>
            <w:proofErr w:type="spellEnd"/>
            <w:r w:rsidRPr="00402F7C">
              <w:rPr>
                <w:rFonts w:ascii="Times New Roman" w:hAnsi="Times New Roman" w:cs="Times New Roman"/>
                <w:sz w:val="20"/>
                <w:szCs w:val="20"/>
                <w:lang w:val="en-IE"/>
              </w:rPr>
              <w:t xml:space="preserve"> (DCF, Multiples), Financial Modelling, Financial Due Diligence, Deal Structuring, Tax Implications, Post-Merger-Integration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41C4C671" w14:textId="77777777" w:rsidR="00402F7C" w:rsidRPr="00402F7C" w:rsidRDefault="00402F7C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IE"/>
              </w:rPr>
            </w:pPr>
          </w:p>
        </w:tc>
      </w:tr>
      <w:tr w:rsidR="00DC7095" w:rsidRPr="007051AF" w14:paraId="74251178" w14:textId="77777777" w:rsidTr="009925D2">
        <w:trPr>
          <w:gridAfter w:val="2"/>
          <w:wAfter w:w="1437" w:type="dxa"/>
          <w:trHeight w:val="288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45583FF" w:rsidR="00DC7095" w:rsidRPr="007051AF" w:rsidRDefault="00DC7095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vAlign w:val="bottom"/>
          </w:tcPr>
          <w:p w14:paraId="58208F44" w14:textId="7D530BF3" w:rsidR="00DC7095" w:rsidRPr="007051AF" w:rsidRDefault="00DC7095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EE4449">
        <w:trPr>
          <w:gridAfter w:val="2"/>
          <w:wAfter w:w="1437" w:type="dxa"/>
          <w:trHeight w:val="20"/>
        </w:trPr>
        <w:tc>
          <w:tcPr>
            <w:tcW w:w="7162" w:type="dxa"/>
            <w:vAlign w:val="bottom"/>
          </w:tcPr>
          <w:p w14:paraId="32F07601" w14:textId="2FEA8BC8" w:rsidR="00DC7095" w:rsidRPr="007051AF" w:rsidRDefault="00DC7095" w:rsidP="0080410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6"/>
            <w:vAlign w:val="bottom"/>
          </w:tcPr>
          <w:p w14:paraId="45DD2178" w14:textId="1F5A7B5D" w:rsidR="00DC7095" w:rsidRPr="007051AF" w:rsidRDefault="00DC7095" w:rsidP="0080410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C7095" w:rsidRPr="007051AF" w14:paraId="02437711" w14:textId="77777777" w:rsidTr="00EE4449">
        <w:trPr>
          <w:gridAfter w:val="2"/>
          <w:wAfter w:w="1437" w:type="dxa"/>
          <w:trHeight w:val="20"/>
        </w:trPr>
        <w:tc>
          <w:tcPr>
            <w:tcW w:w="10890" w:type="dxa"/>
            <w:gridSpan w:val="7"/>
            <w:vAlign w:val="bottom"/>
          </w:tcPr>
          <w:p w14:paraId="583DC253" w14:textId="27EF6362" w:rsidR="0080410B" w:rsidRPr="0080410B" w:rsidRDefault="00002786" w:rsidP="0080410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Unterstützung beim Aufhängen </w:t>
            </w:r>
          </w:p>
          <w:p w14:paraId="68CFAD97" w14:textId="7B571E99" w:rsidR="00DC7095" w:rsidRPr="007051AF" w:rsidRDefault="00002786" w:rsidP="00AF1D8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Wahlplakaten</w:t>
            </w:r>
          </w:p>
        </w:tc>
      </w:tr>
      <w:tr w:rsidR="00DC7095" w:rsidRPr="007051AF" w14:paraId="3B26943D" w14:textId="77777777" w:rsidTr="009925D2">
        <w:trPr>
          <w:gridAfter w:val="2"/>
          <w:wAfter w:w="1437" w:type="dxa"/>
          <w:trHeight w:val="346"/>
        </w:trPr>
        <w:tc>
          <w:tcPr>
            <w:tcW w:w="8910" w:type="dxa"/>
            <w:gridSpan w:val="6"/>
            <w:vAlign w:val="bottom"/>
          </w:tcPr>
          <w:p w14:paraId="11E538C2" w14:textId="3D8AAB28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vAlign w:val="bottom"/>
          </w:tcPr>
          <w:p w14:paraId="21BF18C9" w14:textId="0F76F91D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EE4449">
        <w:trPr>
          <w:gridAfter w:val="2"/>
          <w:wAfter w:w="1437" w:type="dxa"/>
          <w:trHeight w:val="20"/>
        </w:trPr>
        <w:tc>
          <w:tcPr>
            <w:tcW w:w="8722" w:type="dxa"/>
            <w:gridSpan w:val="5"/>
          </w:tcPr>
          <w:p w14:paraId="5D908AF7" w14:textId="51FAB1AA" w:rsidR="00DC7095" w:rsidRPr="007051AF" w:rsidRDefault="00B94DFA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Mitarbeit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Wahlkampfteam</w:t>
            </w:r>
          </w:p>
        </w:tc>
        <w:tc>
          <w:tcPr>
            <w:tcW w:w="2168" w:type="dxa"/>
            <w:gridSpan w:val="2"/>
          </w:tcPr>
          <w:p w14:paraId="0D2FFB14" w14:textId="4774EE17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9926B8">
        <w:trPr>
          <w:gridAfter w:val="1"/>
          <w:wAfter w:w="1221" w:type="dxa"/>
          <w:trHeight w:val="20"/>
        </w:trPr>
        <w:tc>
          <w:tcPr>
            <w:tcW w:w="11106" w:type="dxa"/>
            <w:gridSpan w:val="8"/>
          </w:tcPr>
          <w:p w14:paraId="7638ED5F" w14:textId="1E7AAFCE" w:rsidR="00DC7095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9925D2">
        <w:trPr>
          <w:gridAfter w:val="2"/>
          <w:wAfter w:w="1437" w:type="dxa"/>
          <w:trHeight w:val="461"/>
        </w:trPr>
        <w:tc>
          <w:tcPr>
            <w:tcW w:w="1089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EE4449">
        <w:trPr>
          <w:gridAfter w:val="2"/>
          <w:wAfter w:w="1437" w:type="dxa"/>
          <w:trHeight w:val="340"/>
        </w:trPr>
        <w:tc>
          <w:tcPr>
            <w:tcW w:w="10890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558E8B0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410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AF1D8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Chinesisch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DC7095" w:rsidRPr="007051AF" w14:paraId="45706C3F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7"/>
            <w:vAlign w:val="bottom"/>
          </w:tcPr>
          <w:p w14:paraId="60CA2168" w14:textId="7E5242CA" w:rsidR="00DC7095" w:rsidRPr="007051AF" w:rsidRDefault="00DC7095" w:rsidP="0080410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DC7095" w:rsidRPr="007051AF" w14:paraId="70CB01B0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7"/>
            <w:vAlign w:val="bottom"/>
          </w:tcPr>
          <w:p w14:paraId="598C2742" w14:textId="5877CD7E" w:rsidR="00DC7095" w:rsidRPr="007051AF" w:rsidRDefault="00DC7095" w:rsidP="008041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Kapitalmarkt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(Führung eines eigenen Aktiendepot)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, Skifahren, Fußball, Wander</w:t>
            </w:r>
            <w:r w:rsidR="006F296B" w:rsidRPr="004F793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 xml:space="preserve"> in der Natur</w:t>
            </w:r>
          </w:p>
        </w:tc>
      </w:tr>
      <w:tr w:rsidR="00DC7095" w:rsidRPr="00BC543A" w14:paraId="4FCFF140" w14:textId="77777777" w:rsidTr="00EE4449">
        <w:trPr>
          <w:gridAfter w:val="2"/>
          <w:wAfter w:w="1437" w:type="dxa"/>
          <w:trHeight w:val="283"/>
        </w:trPr>
        <w:tc>
          <w:tcPr>
            <w:tcW w:w="10890" w:type="dxa"/>
            <w:gridSpan w:val="7"/>
            <w:vAlign w:val="bottom"/>
          </w:tcPr>
          <w:p w14:paraId="405674E9" w14:textId="1E1FDD28" w:rsidR="00DC7095" w:rsidRPr="004F793B" w:rsidRDefault="00EE4449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7FF7890B" wp14:editId="0B9A5A2C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198755</wp:posOffset>
                  </wp:positionV>
                  <wp:extent cx="1374775" cy="468630"/>
                  <wp:effectExtent l="0" t="0" r="0" b="1270"/>
                  <wp:wrapNone/>
                  <wp:docPr id="1504132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132623" name="Picture 150413262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DC7095"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="00DC7095"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DC7095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Coursera: Excel Course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drei</w:t>
            </w:r>
            <w:proofErr w:type="spellEnd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Monate</w:t>
            </w:r>
            <w:proofErr w:type="spellEnd"/>
            <w:r w:rsidR="00943650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The Art of Storytelling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(IESE)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DC7095" w:rsidRPr="007051AF" w14:paraId="071AB173" w14:textId="77777777" w:rsidTr="00EE4449">
        <w:trPr>
          <w:gridAfter w:val="2"/>
          <w:wAfter w:w="1437" w:type="dxa"/>
          <w:trHeight w:val="1279"/>
        </w:trPr>
        <w:tc>
          <w:tcPr>
            <w:tcW w:w="10890" w:type="dxa"/>
            <w:gridSpan w:val="7"/>
            <w:vAlign w:val="bottom"/>
          </w:tcPr>
          <w:p w14:paraId="6478BDEA" w14:textId="46D46DCF" w:rsidR="00DC7095" w:rsidRPr="007051AF" w:rsidRDefault="00DC7095" w:rsidP="0080410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Dublin, </w:t>
            </w:r>
            <w:r w:rsidR="009926B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C76187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398B9E6" w14:textId="77777777" w:rsidR="00565E69" w:rsidRPr="0074111D" w:rsidRDefault="00565E69" w:rsidP="00E3552F">
      <w:pPr>
        <w:rPr>
          <w:sz w:val="18"/>
        </w:rPr>
      </w:pPr>
    </w:p>
    <w:sectPr w:rsidR="00565E69" w:rsidRPr="0074111D" w:rsidSect="005351FC">
      <w:footerReference w:type="even" r:id="rId9"/>
      <w:pgSz w:w="11906" w:h="16838"/>
      <w:pgMar w:top="302" w:right="1426" w:bottom="158" w:left="1426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D1033" w14:textId="77777777" w:rsidR="006958A3" w:rsidRDefault="006958A3" w:rsidP="00BE053D">
      <w:pPr>
        <w:spacing w:after="0" w:line="240" w:lineRule="auto"/>
      </w:pPr>
      <w:r>
        <w:separator/>
      </w:r>
    </w:p>
  </w:endnote>
  <w:endnote w:type="continuationSeparator" w:id="0">
    <w:p w14:paraId="485D8BB7" w14:textId="77777777" w:rsidR="006958A3" w:rsidRDefault="006958A3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E8BFDE" w14:textId="77777777" w:rsidR="006958A3" w:rsidRDefault="006958A3" w:rsidP="00BE053D">
      <w:pPr>
        <w:spacing w:after="0" w:line="240" w:lineRule="auto"/>
      </w:pPr>
      <w:r>
        <w:separator/>
      </w:r>
    </w:p>
  </w:footnote>
  <w:footnote w:type="continuationSeparator" w:id="0">
    <w:p w14:paraId="1E0DA406" w14:textId="77777777" w:rsidR="006958A3" w:rsidRDefault="006958A3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A052C"/>
    <w:multiLevelType w:val="hybridMultilevel"/>
    <w:tmpl w:val="2DC2DC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749A3"/>
    <w:multiLevelType w:val="hybridMultilevel"/>
    <w:tmpl w:val="8B70DD1A"/>
    <w:lvl w:ilvl="0" w:tplc="D770A60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1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8"/>
  </w:num>
  <w:num w:numId="24" w16cid:durableId="2056856694">
    <w:abstractNumId w:val="25"/>
  </w:num>
  <w:num w:numId="25" w16cid:durableId="548689742">
    <w:abstractNumId w:val="29"/>
  </w:num>
  <w:num w:numId="26" w16cid:durableId="1499494221">
    <w:abstractNumId w:val="21"/>
  </w:num>
  <w:num w:numId="27" w16cid:durableId="624386309">
    <w:abstractNumId w:val="23"/>
  </w:num>
  <w:num w:numId="28" w16cid:durableId="553080297">
    <w:abstractNumId w:val="6"/>
  </w:num>
  <w:num w:numId="29" w16cid:durableId="468328218">
    <w:abstractNumId w:val="24"/>
  </w:num>
  <w:num w:numId="30" w16cid:durableId="1116949164">
    <w:abstractNumId w:val="17"/>
  </w:num>
  <w:num w:numId="31" w16cid:durableId="225998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0746"/>
    <w:rsid w:val="0002301E"/>
    <w:rsid w:val="00037B65"/>
    <w:rsid w:val="00061D33"/>
    <w:rsid w:val="00064643"/>
    <w:rsid w:val="00087747"/>
    <w:rsid w:val="000A1FDA"/>
    <w:rsid w:val="000A5485"/>
    <w:rsid w:val="000B63E2"/>
    <w:rsid w:val="000B6548"/>
    <w:rsid w:val="000D671A"/>
    <w:rsid w:val="000D7F20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3193"/>
    <w:rsid w:val="00234A7E"/>
    <w:rsid w:val="0024373D"/>
    <w:rsid w:val="00243E7D"/>
    <w:rsid w:val="002508C2"/>
    <w:rsid w:val="00267252"/>
    <w:rsid w:val="00282DB0"/>
    <w:rsid w:val="00291872"/>
    <w:rsid w:val="002B0868"/>
    <w:rsid w:val="002B2091"/>
    <w:rsid w:val="002B2E29"/>
    <w:rsid w:val="002C6972"/>
    <w:rsid w:val="002D2B32"/>
    <w:rsid w:val="002D4516"/>
    <w:rsid w:val="002E49A9"/>
    <w:rsid w:val="002F0824"/>
    <w:rsid w:val="002F2B3A"/>
    <w:rsid w:val="002F46AD"/>
    <w:rsid w:val="003101F0"/>
    <w:rsid w:val="00314B7A"/>
    <w:rsid w:val="00324BC5"/>
    <w:rsid w:val="00340BAB"/>
    <w:rsid w:val="003418E0"/>
    <w:rsid w:val="00347F8D"/>
    <w:rsid w:val="00365917"/>
    <w:rsid w:val="003668AC"/>
    <w:rsid w:val="00372F7B"/>
    <w:rsid w:val="003733E5"/>
    <w:rsid w:val="00390EA6"/>
    <w:rsid w:val="003C2533"/>
    <w:rsid w:val="003E27C3"/>
    <w:rsid w:val="003F3E3F"/>
    <w:rsid w:val="003F5DD5"/>
    <w:rsid w:val="00402F7C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63161"/>
    <w:rsid w:val="00476AF8"/>
    <w:rsid w:val="00476B2D"/>
    <w:rsid w:val="00484FD7"/>
    <w:rsid w:val="004929FB"/>
    <w:rsid w:val="004944CB"/>
    <w:rsid w:val="00496FD4"/>
    <w:rsid w:val="004A54BA"/>
    <w:rsid w:val="004B6A5E"/>
    <w:rsid w:val="004C59F4"/>
    <w:rsid w:val="004F793B"/>
    <w:rsid w:val="00503C6B"/>
    <w:rsid w:val="00507EA7"/>
    <w:rsid w:val="00525EDF"/>
    <w:rsid w:val="00526089"/>
    <w:rsid w:val="00527A28"/>
    <w:rsid w:val="00527DCA"/>
    <w:rsid w:val="005351FC"/>
    <w:rsid w:val="0054400D"/>
    <w:rsid w:val="0056034B"/>
    <w:rsid w:val="00565E69"/>
    <w:rsid w:val="005716D4"/>
    <w:rsid w:val="00571B60"/>
    <w:rsid w:val="00572876"/>
    <w:rsid w:val="00585114"/>
    <w:rsid w:val="00585A4D"/>
    <w:rsid w:val="005D04E6"/>
    <w:rsid w:val="005D3A77"/>
    <w:rsid w:val="005D6329"/>
    <w:rsid w:val="005D70CF"/>
    <w:rsid w:val="005E1337"/>
    <w:rsid w:val="005E57F6"/>
    <w:rsid w:val="006058D8"/>
    <w:rsid w:val="00610200"/>
    <w:rsid w:val="006124B9"/>
    <w:rsid w:val="00623699"/>
    <w:rsid w:val="00625FF7"/>
    <w:rsid w:val="00632D5A"/>
    <w:rsid w:val="00635515"/>
    <w:rsid w:val="006546FD"/>
    <w:rsid w:val="00665BF3"/>
    <w:rsid w:val="006732D6"/>
    <w:rsid w:val="00673AD5"/>
    <w:rsid w:val="00693E09"/>
    <w:rsid w:val="006958A3"/>
    <w:rsid w:val="006A2DE9"/>
    <w:rsid w:val="006A7230"/>
    <w:rsid w:val="006B4E32"/>
    <w:rsid w:val="006B5E60"/>
    <w:rsid w:val="006B72C7"/>
    <w:rsid w:val="006B7F78"/>
    <w:rsid w:val="006C2252"/>
    <w:rsid w:val="006D22F2"/>
    <w:rsid w:val="006D7F7F"/>
    <w:rsid w:val="006E2C9C"/>
    <w:rsid w:val="006E40EF"/>
    <w:rsid w:val="006F0039"/>
    <w:rsid w:val="006F296B"/>
    <w:rsid w:val="007051AF"/>
    <w:rsid w:val="00711295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66EC4"/>
    <w:rsid w:val="00776C46"/>
    <w:rsid w:val="007806B5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7F52B3"/>
    <w:rsid w:val="0080410B"/>
    <w:rsid w:val="008050E4"/>
    <w:rsid w:val="0081077A"/>
    <w:rsid w:val="00817C8F"/>
    <w:rsid w:val="0082257D"/>
    <w:rsid w:val="00853438"/>
    <w:rsid w:val="00866846"/>
    <w:rsid w:val="00875DA9"/>
    <w:rsid w:val="00882B3E"/>
    <w:rsid w:val="00895E38"/>
    <w:rsid w:val="008A782B"/>
    <w:rsid w:val="008B0FC0"/>
    <w:rsid w:val="008C429A"/>
    <w:rsid w:val="008D2B98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82515"/>
    <w:rsid w:val="009925D2"/>
    <w:rsid w:val="009926B8"/>
    <w:rsid w:val="00996356"/>
    <w:rsid w:val="00997D9A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43BC1"/>
    <w:rsid w:val="00A44FB1"/>
    <w:rsid w:val="00A74225"/>
    <w:rsid w:val="00A936D5"/>
    <w:rsid w:val="00AA1EB0"/>
    <w:rsid w:val="00AA2DA3"/>
    <w:rsid w:val="00AA5A9C"/>
    <w:rsid w:val="00AB016A"/>
    <w:rsid w:val="00AB2A5A"/>
    <w:rsid w:val="00AB3383"/>
    <w:rsid w:val="00AC741C"/>
    <w:rsid w:val="00AD28F8"/>
    <w:rsid w:val="00AE09B9"/>
    <w:rsid w:val="00AE4ED3"/>
    <w:rsid w:val="00AF1D8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753ED"/>
    <w:rsid w:val="00B75C01"/>
    <w:rsid w:val="00B90595"/>
    <w:rsid w:val="00B94DFA"/>
    <w:rsid w:val="00BA215A"/>
    <w:rsid w:val="00BB013A"/>
    <w:rsid w:val="00BB5F09"/>
    <w:rsid w:val="00BC0D9F"/>
    <w:rsid w:val="00BC543A"/>
    <w:rsid w:val="00BE053D"/>
    <w:rsid w:val="00BE63D6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187"/>
    <w:rsid w:val="00C768ED"/>
    <w:rsid w:val="00C82A8F"/>
    <w:rsid w:val="00C916C2"/>
    <w:rsid w:val="00CC7F56"/>
    <w:rsid w:val="00CD1B12"/>
    <w:rsid w:val="00CD55DC"/>
    <w:rsid w:val="00CD5B79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04A"/>
    <w:rsid w:val="00D331F4"/>
    <w:rsid w:val="00D44BDF"/>
    <w:rsid w:val="00D470E4"/>
    <w:rsid w:val="00D52142"/>
    <w:rsid w:val="00D5280E"/>
    <w:rsid w:val="00D61F14"/>
    <w:rsid w:val="00D80D6B"/>
    <w:rsid w:val="00D84A0F"/>
    <w:rsid w:val="00D85D41"/>
    <w:rsid w:val="00D90950"/>
    <w:rsid w:val="00DA69DF"/>
    <w:rsid w:val="00DB33F8"/>
    <w:rsid w:val="00DB69DF"/>
    <w:rsid w:val="00DC7095"/>
    <w:rsid w:val="00DD38E2"/>
    <w:rsid w:val="00E00140"/>
    <w:rsid w:val="00E13110"/>
    <w:rsid w:val="00E24DF1"/>
    <w:rsid w:val="00E3552F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E4449"/>
    <w:rsid w:val="00EF77DF"/>
    <w:rsid w:val="00F04045"/>
    <w:rsid w:val="00F11BEF"/>
    <w:rsid w:val="00F14DAE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0849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  <w:style w:type="paragraph" w:styleId="Revision">
    <w:name w:val="Revision"/>
    <w:hidden/>
    <w:uiPriority w:val="99"/>
    <w:semiHidden/>
    <w:rsid w:val="0080410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41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1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1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10B"/>
    <w:rPr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02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4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579</Words>
  <Characters>3303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2</cp:revision>
  <cp:lastPrinted>2025-10-19T21:09:00Z</cp:lastPrinted>
  <dcterms:created xsi:type="dcterms:W3CDTF">2025-10-22T17:36:00Z</dcterms:created>
  <dcterms:modified xsi:type="dcterms:W3CDTF">2025-10-22T17:36:00Z</dcterms:modified>
</cp:coreProperties>
</file>