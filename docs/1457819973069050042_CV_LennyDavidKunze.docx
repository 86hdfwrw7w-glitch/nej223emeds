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536"/>
        <w:gridCol w:w="283"/>
        <w:gridCol w:w="142"/>
        <w:gridCol w:w="38"/>
        <w:gridCol w:w="90"/>
        <w:gridCol w:w="14"/>
        <w:gridCol w:w="166"/>
        <w:gridCol w:w="259"/>
        <w:gridCol w:w="371"/>
        <w:gridCol w:w="180"/>
        <w:gridCol w:w="3561"/>
      </w:tblGrid>
      <w:tr w:rsidR="00E55D90" w:rsidRPr="00D46508" w14:paraId="487AC9CE" w14:textId="77777777" w:rsidTr="004958B0">
        <w:trPr>
          <w:trHeight w:val="283"/>
        </w:trPr>
        <w:tc>
          <w:tcPr>
            <w:tcW w:w="11058" w:type="dxa"/>
            <w:gridSpan w:val="12"/>
            <w:vAlign w:val="bottom"/>
          </w:tcPr>
          <w:p w14:paraId="0CBC6997" w14:textId="19584159" w:rsidR="00E55D90" w:rsidRPr="0040145A" w:rsidRDefault="008401C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0145A">
              <w:rPr>
                <w:rFonts w:ascii="Times New Roman" w:hAnsi="Times New Roman" w:cs="Times New Roman"/>
                <w:b/>
                <w:sz w:val="28"/>
                <w:szCs w:val="24"/>
              </w:rPr>
              <w:t>Lenny David Kunze</w:t>
            </w:r>
          </w:p>
          <w:p w14:paraId="135895E2" w14:textId="634FF938" w:rsidR="00F44F5F" w:rsidRPr="00D46508" w:rsidRDefault="008401CC" w:rsidP="0053632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Kurhessenstraße 134</w:t>
            </w:r>
            <w:r w:rsidR="00F44F5F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Frankfurt am Main</w:t>
            </w:r>
            <w:r w:rsidR="00F44F5F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60431</w:t>
            </w:r>
            <w:r w:rsidR="00F44F5F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536328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lennydkunze</w:t>
            </w:r>
            <w:r w:rsidR="00F44F5F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gmail</w:t>
            </w:r>
            <w:r w:rsidR="00F44F5F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15140807920</w:t>
            </w:r>
          </w:p>
        </w:tc>
      </w:tr>
      <w:tr w:rsidR="002508C2" w:rsidRPr="00D46508" w14:paraId="0FCADE56" w14:textId="77777777" w:rsidTr="004958B0">
        <w:trPr>
          <w:trHeight w:val="360"/>
        </w:trPr>
        <w:tc>
          <w:tcPr>
            <w:tcW w:w="11058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2F2631F" w:rsidR="002508C2" w:rsidRPr="00D46508" w:rsidRDefault="00536328" w:rsidP="00F44F5F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46508">
              <w:rPr>
                <w:rFonts w:ascii="Times New Roman" w:hAnsi="Times New Roman" w:cs="Times New Roman"/>
                <w:b/>
                <w:sz w:val="24"/>
                <w:szCs w:val="28"/>
              </w:rPr>
              <w:t>EDUCATION</w:t>
            </w:r>
          </w:p>
        </w:tc>
      </w:tr>
      <w:tr w:rsidR="00D1492F" w:rsidRPr="00D46508" w14:paraId="7D1DEBF7" w14:textId="77777777" w:rsidTr="004958B0">
        <w:trPr>
          <w:trHeight w:val="283"/>
        </w:trPr>
        <w:tc>
          <w:tcPr>
            <w:tcW w:w="7497" w:type="dxa"/>
            <w:gridSpan w:val="11"/>
            <w:tcBorders>
              <w:top w:val="single" w:sz="4" w:space="0" w:color="auto"/>
            </w:tcBorders>
            <w:vAlign w:val="bottom"/>
          </w:tcPr>
          <w:p w14:paraId="0C2B846F" w14:textId="38CD238D" w:rsidR="00D1492F" w:rsidRPr="00DE032C" w:rsidRDefault="00DE032C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E032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Nova School of Business an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 Economics</w:t>
            </w:r>
          </w:p>
        </w:tc>
        <w:tc>
          <w:tcPr>
            <w:tcW w:w="3561" w:type="dxa"/>
            <w:tcBorders>
              <w:top w:val="single" w:sz="4" w:space="0" w:color="auto"/>
            </w:tcBorders>
            <w:vAlign w:val="bottom"/>
          </w:tcPr>
          <w:p w14:paraId="7C845E2D" w14:textId="59F8255C" w:rsidR="00D1492F" w:rsidRPr="00D46508" w:rsidRDefault="00DE032C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Lisbon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Portugal</w:t>
            </w:r>
          </w:p>
        </w:tc>
      </w:tr>
      <w:tr w:rsidR="00DE032C" w:rsidRPr="00DE032C" w14:paraId="01D0D09D" w14:textId="77777777" w:rsidTr="004958B0">
        <w:trPr>
          <w:trHeight w:val="144"/>
        </w:trPr>
        <w:tc>
          <w:tcPr>
            <w:tcW w:w="7497" w:type="dxa"/>
            <w:gridSpan w:val="11"/>
            <w:vAlign w:val="bottom"/>
          </w:tcPr>
          <w:p w14:paraId="3AC4BD4F" w14:textId="5E5D9880" w:rsidR="00DE032C" w:rsidRPr="00047F49" w:rsidRDefault="00DE032C" w:rsidP="00723643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</w:pPr>
            <w:r w:rsidRPr="00047F4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M.Sc. </w:t>
            </w:r>
            <w:r w:rsidR="006A3A6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 </w:t>
            </w:r>
            <w:r w:rsidRPr="00047F4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Management</w:t>
            </w:r>
            <w:r w:rsidR="00047F49" w:rsidRPr="00047F4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047F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="00047F49" w:rsidRPr="005670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full-time English study program</w:t>
            </w:r>
            <w:r w:rsidR="00047F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3561" w:type="dxa"/>
            <w:vAlign w:val="bottom"/>
          </w:tcPr>
          <w:p w14:paraId="289F496E" w14:textId="52BDCE52" w:rsidR="00DE032C" w:rsidRPr="00DE032C" w:rsidRDefault="00DE032C" w:rsidP="00162A5A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032C">
              <w:rPr>
                <w:rFonts w:ascii="Times New Roman" w:hAnsi="Times New Roman" w:cs="Times New Roman"/>
                <w:i/>
                <w:sz w:val="20"/>
                <w:szCs w:val="20"/>
              </w:rPr>
              <w:t>09/2026 – 01/202</w:t>
            </w:r>
            <w:r w:rsidR="00DE1027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</w:p>
        </w:tc>
      </w:tr>
      <w:tr w:rsidR="00DE032C" w:rsidRPr="00D46508" w14:paraId="78D881F2" w14:textId="77777777" w:rsidTr="004958B0">
        <w:trPr>
          <w:trHeight w:val="283"/>
        </w:trPr>
        <w:tc>
          <w:tcPr>
            <w:tcW w:w="7497" w:type="dxa"/>
            <w:gridSpan w:val="11"/>
            <w:vAlign w:val="bottom"/>
          </w:tcPr>
          <w:p w14:paraId="3C9E2508" w14:textId="5CB3079C" w:rsidR="00DE032C" w:rsidRPr="00D46508" w:rsidRDefault="00DE032C" w:rsidP="00DE032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sz w:val="20"/>
                <w:szCs w:val="20"/>
              </w:rPr>
              <w:t>Management Center Innsbruck (MCI)</w:t>
            </w:r>
          </w:p>
        </w:tc>
        <w:tc>
          <w:tcPr>
            <w:tcW w:w="3561" w:type="dxa"/>
            <w:vAlign w:val="bottom"/>
          </w:tcPr>
          <w:p w14:paraId="19FF792D" w14:textId="5B37CCA1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Innsbruck, Austria</w:t>
            </w:r>
          </w:p>
        </w:tc>
      </w:tr>
      <w:tr w:rsidR="00DE032C" w:rsidRPr="00D46508" w14:paraId="61E5D482" w14:textId="77777777" w:rsidTr="004958B0">
        <w:trPr>
          <w:trHeight w:val="144"/>
        </w:trPr>
        <w:tc>
          <w:tcPr>
            <w:tcW w:w="6417" w:type="dxa"/>
            <w:gridSpan w:val="5"/>
          </w:tcPr>
          <w:p w14:paraId="11CB9A0F" w14:textId="41606F17" w:rsidR="00DE032C" w:rsidRPr="00D46508" w:rsidRDefault="00DE032C" w:rsidP="00DE032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B.A.</w:t>
            </w:r>
            <w:r w:rsidR="006A3A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</w:t>
            </w: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Business and Management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r w:rsidRPr="005670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full-time English study program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4641" w:type="dxa"/>
            <w:gridSpan w:val="7"/>
          </w:tcPr>
          <w:p w14:paraId="419A9228" w14:textId="58B47F20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10/2022 – 01/2026</w:t>
            </w:r>
          </w:p>
        </w:tc>
      </w:tr>
      <w:tr w:rsidR="00DE032C" w:rsidRPr="00AC6517" w14:paraId="7EABE9F1" w14:textId="77777777" w:rsidTr="004958B0">
        <w:tc>
          <w:tcPr>
            <w:tcW w:w="11058" w:type="dxa"/>
            <w:gridSpan w:val="12"/>
          </w:tcPr>
          <w:p w14:paraId="1B1CCF56" w14:textId="77777777" w:rsidR="00DE032C" w:rsidRPr="00D46508" w:rsidRDefault="00DE032C" w:rsidP="00DE032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Relevant coursework: Financial Accounting, Strategic Management, Entrepreneurship</w:t>
            </w:r>
          </w:p>
          <w:p w14:paraId="7A71E6B0" w14:textId="3B4AE332" w:rsidR="00DE032C" w:rsidRPr="00D46508" w:rsidRDefault="00DE032C" w:rsidP="00DE032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Thesis: “Corporate Restructuring and Turnaround in SMEs: Managing Workforce Reduction”</w:t>
            </w:r>
          </w:p>
        </w:tc>
      </w:tr>
      <w:tr w:rsidR="00DE032C" w:rsidRPr="00D46508" w14:paraId="013361E1" w14:textId="77777777" w:rsidTr="004958B0">
        <w:trPr>
          <w:trHeight w:val="288"/>
        </w:trPr>
        <w:tc>
          <w:tcPr>
            <w:tcW w:w="6946" w:type="dxa"/>
            <w:gridSpan w:val="9"/>
            <w:vAlign w:val="bottom"/>
          </w:tcPr>
          <w:p w14:paraId="197620E3" w14:textId="14F46BBE" w:rsidR="00DE032C" w:rsidRPr="00D46508" w:rsidRDefault="00DE032C" w:rsidP="00DE03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University </w:t>
            </w:r>
            <w:proofErr w:type="spellStart"/>
            <w:r w:rsidRPr="00D46508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proofErr w:type="spellEnd"/>
            <w:r w:rsidRPr="00D4650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Fortaleza</w:t>
            </w:r>
          </w:p>
        </w:tc>
        <w:tc>
          <w:tcPr>
            <w:tcW w:w="4112" w:type="dxa"/>
            <w:gridSpan w:val="3"/>
            <w:vAlign w:val="bottom"/>
          </w:tcPr>
          <w:p w14:paraId="63D86F51" w14:textId="71878845" w:rsidR="00DE032C" w:rsidRPr="00D46508" w:rsidRDefault="00DE032C" w:rsidP="00DE032C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Fortaleza, Brazil</w:t>
            </w:r>
          </w:p>
        </w:tc>
      </w:tr>
      <w:tr w:rsidR="00DE032C" w:rsidRPr="00D46508" w14:paraId="62632213" w14:textId="77777777" w:rsidTr="004958B0">
        <w:trPr>
          <w:trHeight w:val="144"/>
        </w:trPr>
        <w:tc>
          <w:tcPr>
            <w:tcW w:w="6237" w:type="dxa"/>
            <w:gridSpan w:val="3"/>
          </w:tcPr>
          <w:p w14:paraId="5F71027E" w14:textId="4D184A9A" w:rsidR="00DE032C" w:rsidRPr="00D46508" w:rsidRDefault="00DE032C" w:rsidP="00DE032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Exchange semester at the Commu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ni</w:t>
            </w: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cation and Management Cent</w:t>
            </w:r>
            <w:r w:rsidR="00105A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er</w:t>
            </w:r>
          </w:p>
        </w:tc>
        <w:tc>
          <w:tcPr>
            <w:tcW w:w="4821" w:type="dxa"/>
            <w:gridSpan w:val="9"/>
          </w:tcPr>
          <w:p w14:paraId="51FC9814" w14:textId="28613198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08/2024 – 12/2024</w:t>
            </w:r>
          </w:p>
        </w:tc>
      </w:tr>
      <w:tr w:rsidR="00DE032C" w:rsidRPr="00AC6517" w14:paraId="4D68BFE7" w14:textId="77777777" w:rsidTr="004958B0">
        <w:tc>
          <w:tcPr>
            <w:tcW w:w="11058" w:type="dxa"/>
            <w:gridSpan w:val="12"/>
          </w:tcPr>
          <w:p w14:paraId="54BF63E9" w14:textId="465A5248" w:rsidR="00DE032C" w:rsidRPr="00D46508" w:rsidRDefault="00DE032C" w:rsidP="00DE032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Relevant coursework: Business Strategy, Strategic Negotiations</w:t>
            </w:r>
          </w:p>
        </w:tc>
      </w:tr>
      <w:tr w:rsidR="00DE032C" w:rsidRPr="00D46508" w14:paraId="6B19CF91" w14:textId="77777777" w:rsidTr="004958B0">
        <w:trPr>
          <w:trHeight w:val="288"/>
        </w:trPr>
        <w:tc>
          <w:tcPr>
            <w:tcW w:w="6687" w:type="dxa"/>
            <w:gridSpan w:val="8"/>
            <w:vAlign w:val="bottom"/>
          </w:tcPr>
          <w:p w14:paraId="54F7169D" w14:textId="1B38C06B" w:rsidR="00DE032C" w:rsidRPr="00D46508" w:rsidRDefault="00DE032C" w:rsidP="00DE032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sz w:val="20"/>
                <w:szCs w:val="20"/>
              </w:rPr>
              <w:t>Allgäu Gymnasium</w:t>
            </w:r>
          </w:p>
        </w:tc>
        <w:tc>
          <w:tcPr>
            <w:tcW w:w="4371" w:type="dxa"/>
            <w:gridSpan w:val="4"/>
            <w:vAlign w:val="bottom"/>
          </w:tcPr>
          <w:p w14:paraId="262B6DA3" w14:textId="569BC1E9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Kempten, Germany</w:t>
            </w:r>
          </w:p>
        </w:tc>
      </w:tr>
      <w:tr w:rsidR="00DE032C" w:rsidRPr="00D46508" w14:paraId="263521E3" w14:textId="77777777" w:rsidTr="004958B0">
        <w:trPr>
          <w:trHeight w:val="144"/>
        </w:trPr>
        <w:tc>
          <w:tcPr>
            <w:tcW w:w="6687" w:type="dxa"/>
            <w:gridSpan w:val="8"/>
          </w:tcPr>
          <w:p w14:paraId="36282A3A" w14:textId="2F8A0C42" w:rsidR="00DE032C" w:rsidRPr="00D46508" w:rsidRDefault="00DE032C" w:rsidP="00DE032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(German A-Level </w:t>
            </w:r>
            <w:proofErr w:type="spellStart"/>
            <w:r w:rsidR="004014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</w:t>
            </w: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quivalent</w:t>
            </w:r>
            <w:proofErr w:type="spellEnd"/>
            <w:r w:rsidR="004014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371" w:type="dxa"/>
            <w:gridSpan w:val="4"/>
          </w:tcPr>
          <w:p w14:paraId="3DE8C75D" w14:textId="5FE4D913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09/2012 – 07/2020</w:t>
            </w:r>
          </w:p>
        </w:tc>
      </w:tr>
      <w:tr w:rsidR="00DE032C" w:rsidRPr="00AC6517" w14:paraId="27601A10" w14:textId="77777777" w:rsidTr="004958B0">
        <w:trPr>
          <w:trHeight w:val="57"/>
        </w:trPr>
        <w:tc>
          <w:tcPr>
            <w:tcW w:w="11058" w:type="dxa"/>
            <w:gridSpan w:val="12"/>
          </w:tcPr>
          <w:p w14:paraId="59A8CED6" w14:textId="77777777" w:rsidR="00DE032C" w:rsidRPr="00D46508" w:rsidRDefault="00DE032C" w:rsidP="00DE032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Examination subjects: German, English, Mathematics, Physical Education, Religion</w:t>
            </w:r>
          </w:p>
          <w:p w14:paraId="6ECF7248" w14:textId="7FD036D0" w:rsidR="00DE032C" w:rsidRPr="00D46508" w:rsidRDefault="00DE032C" w:rsidP="00DE032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Leadership and volunteer roles: Senior Student Representative, Tutor for Fifth Graders, Certified School Paramedic</w:t>
            </w:r>
          </w:p>
        </w:tc>
      </w:tr>
      <w:tr w:rsidR="00DE032C" w:rsidRPr="00D46508" w14:paraId="3A2665B3" w14:textId="77777777" w:rsidTr="004958B0">
        <w:trPr>
          <w:trHeight w:val="360"/>
        </w:trPr>
        <w:tc>
          <w:tcPr>
            <w:tcW w:w="11058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04D043B" w:rsidR="00DE032C" w:rsidRPr="00D46508" w:rsidRDefault="00DE032C" w:rsidP="00DE032C">
            <w:pPr>
              <w:pStyle w:val="BERSCHRIFT"/>
              <w:rPr>
                <w:rFonts w:ascii="Times New Roman" w:hAnsi="Times New Roman" w:cs="Times New Roman"/>
                <w:smallCaps w:val="0"/>
                <w:sz w:val="24"/>
                <w:szCs w:val="28"/>
              </w:rPr>
            </w:pPr>
            <w:r w:rsidRPr="00D46508">
              <w:rPr>
                <w:rFonts w:ascii="Times New Roman" w:hAnsi="Times New Roman" w:cs="Times New Roman"/>
                <w:smallCaps w:val="0"/>
                <w:sz w:val="24"/>
                <w:szCs w:val="28"/>
              </w:rPr>
              <w:t>PRACTICAL EXPERIENCE</w:t>
            </w:r>
          </w:p>
        </w:tc>
      </w:tr>
      <w:tr w:rsidR="00DE032C" w:rsidRPr="00D46508" w14:paraId="127C64E2" w14:textId="77777777" w:rsidTr="004958B0">
        <w:trPr>
          <w:trHeight w:val="283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2952399B" w:rsidR="00DE032C" w:rsidRPr="00D46508" w:rsidRDefault="00DE032C" w:rsidP="00DE03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Enpal B.V.</w:t>
            </w:r>
          </w:p>
        </w:tc>
        <w:tc>
          <w:tcPr>
            <w:tcW w:w="4537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0B96917E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  <w:r w:rsidRPr="00D4650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Germany</w:t>
            </w:r>
          </w:p>
        </w:tc>
      </w:tr>
      <w:tr w:rsidR="00DE032C" w:rsidRPr="00D46508" w14:paraId="335D84E9" w14:textId="77777777" w:rsidTr="004958B0">
        <w:trPr>
          <w:trHeight w:val="144"/>
        </w:trPr>
        <w:tc>
          <w:tcPr>
            <w:tcW w:w="5954" w:type="dxa"/>
            <w:gridSpan w:val="2"/>
          </w:tcPr>
          <w:p w14:paraId="20B1570F" w14:textId="3D6BCAA3" w:rsidR="00DE032C" w:rsidRPr="00D46508" w:rsidRDefault="0040145A" w:rsidP="00DE032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Venture Development</w:t>
            </w:r>
            <w:r w:rsidR="00DE032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Intern </w:t>
            </w:r>
            <w:r w:rsidR="00DE032C" w:rsidRPr="001B113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(planned, contract already signed)</w:t>
            </w:r>
          </w:p>
        </w:tc>
        <w:tc>
          <w:tcPr>
            <w:tcW w:w="5104" w:type="dxa"/>
            <w:gridSpan w:val="10"/>
          </w:tcPr>
          <w:p w14:paraId="0475B997" w14:textId="4A5E7CF9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</w:t>
            </w:r>
            <w:r w:rsidR="006A3A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</w:t>
            </w: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/2026 – 04/2026</w:t>
            </w:r>
          </w:p>
        </w:tc>
      </w:tr>
      <w:tr w:rsidR="0040145A" w:rsidRPr="00D46508" w14:paraId="45404236" w14:textId="77777777" w:rsidTr="004958B0">
        <w:trPr>
          <w:trHeight w:val="288"/>
        </w:trPr>
        <w:tc>
          <w:tcPr>
            <w:tcW w:w="6417" w:type="dxa"/>
            <w:gridSpan w:val="5"/>
            <w:vAlign w:val="bottom"/>
          </w:tcPr>
          <w:p w14:paraId="3CF978EE" w14:textId="22BA9696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proofErr w:type="spellStart"/>
            <w:r w:rsidRPr="00D4650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RevolAds</w:t>
            </w:r>
            <w:proofErr w:type="spellEnd"/>
          </w:p>
        </w:tc>
        <w:tc>
          <w:tcPr>
            <w:tcW w:w="4641" w:type="dxa"/>
            <w:gridSpan w:val="7"/>
            <w:vAlign w:val="bottom"/>
          </w:tcPr>
          <w:p w14:paraId="49A11F72" w14:textId="23DE817A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Kempten, Germany</w:t>
            </w:r>
          </w:p>
        </w:tc>
      </w:tr>
      <w:tr w:rsidR="0040145A" w:rsidRPr="00D46508" w14:paraId="16C6F7AD" w14:textId="77777777" w:rsidTr="004958B0">
        <w:trPr>
          <w:trHeight w:val="144"/>
        </w:trPr>
        <w:tc>
          <w:tcPr>
            <w:tcW w:w="6417" w:type="dxa"/>
            <w:gridSpan w:val="5"/>
          </w:tcPr>
          <w:p w14:paraId="5D8760E9" w14:textId="3EEF0124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Founder, Marketing Consulting for SMEs</w:t>
            </w:r>
          </w:p>
        </w:tc>
        <w:tc>
          <w:tcPr>
            <w:tcW w:w="4641" w:type="dxa"/>
            <w:gridSpan w:val="7"/>
          </w:tcPr>
          <w:p w14:paraId="2D9DB8CA" w14:textId="419A615B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07/2024 – present</w:t>
            </w:r>
          </w:p>
        </w:tc>
      </w:tr>
      <w:tr w:rsidR="0040145A" w:rsidRPr="00AC6517" w14:paraId="7660C4BA" w14:textId="77777777" w:rsidTr="004958B0">
        <w:trPr>
          <w:trHeight w:val="57"/>
        </w:trPr>
        <w:tc>
          <w:tcPr>
            <w:tcW w:w="11058" w:type="dxa"/>
            <w:gridSpan w:val="12"/>
          </w:tcPr>
          <w:p w14:paraId="3B715097" w14:textId="77777777" w:rsidR="0040145A" w:rsidRPr="00D46508" w:rsidRDefault="0040145A" w:rsidP="004014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D0D2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Developing and delivering end-to-end advertising solutions for clients in healthcare, social services, and construction, tailored to their specific objectives</w:t>
            </w:r>
          </w:p>
          <w:p w14:paraId="052D93FD" w14:textId="77777777" w:rsidR="0040145A" w:rsidRPr="00D46508" w:rsidRDefault="0040145A" w:rsidP="004014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D0D2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Generated a substantial increase in client inquiries for a regional solar panel installer through strategic customer acquisition redesign</w:t>
            </w:r>
          </w:p>
          <w:p w14:paraId="132465C4" w14:textId="4093104D" w:rsidR="0040145A" w:rsidRPr="00D46508" w:rsidRDefault="0040145A" w:rsidP="0040145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Consult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D465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 nursing company on recruiting strategies, achieving significant growth in qualified applicants through a targeted online marketing campaign</w:t>
            </w:r>
          </w:p>
        </w:tc>
      </w:tr>
      <w:tr w:rsidR="0040145A" w:rsidRPr="00D46508" w14:paraId="4EC9DEB8" w14:textId="77777777" w:rsidTr="004958B0">
        <w:trPr>
          <w:trHeight w:val="288"/>
        </w:trPr>
        <w:tc>
          <w:tcPr>
            <w:tcW w:w="6417" w:type="dxa"/>
            <w:gridSpan w:val="5"/>
            <w:vAlign w:val="bottom"/>
          </w:tcPr>
          <w:p w14:paraId="061D97E7" w14:textId="6D9E0A3C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Commerz Business Consulting GmbH</w:t>
            </w:r>
          </w:p>
        </w:tc>
        <w:tc>
          <w:tcPr>
            <w:tcW w:w="4641" w:type="dxa"/>
            <w:gridSpan w:val="7"/>
            <w:vAlign w:val="bottom"/>
          </w:tcPr>
          <w:p w14:paraId="38592414" w14:textId="678130D6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Main, Germany</w:t>
            </w:r>
          </w:p>
        </w:tc>
      </w:tr>
      <w:tr w:rsidR="0040145A" w:rsidRPr="00D46508" w14:paraId="0A0FFCF6" w14:textId="77777777" w:rsidTr="004958B0">
        <w:trPr>
          <w:trHeight w:val="144"/>
        </w:trPr>
        <w:tc>
          <w:tcPr>
            <w:tcW w:w="6417" w:type="dxa"/>
            <w:gridSpan w:val="5"/>
          </w:tcPr>
          <w:p w14:paraId="30382087" w14:textId="1F3FDABC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Inhouse Consulting Intern</w:t>
            </w:r>
          </w:p>
        </w:tc>
        <w:tc>
          <w:tcPr>
            <w:tcW w:w="4641" w:type="dxa"/>
            <w:gridSpan w:val="7"/>
          </w:tcPr>
          <w:p w14:paraId="7444AF8F" w14:textId="618A188D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 – 12/2025</w:t>
            </w:r>
          </w:p>
        </w:tc>
      </w:tr>
      <w:tr w:rsidR="0040145A" w:rsidRPr="00AC6517" w14:paraId="4C00CD42" w14:textId="77777777" w:rsidTr="004958B0">
        <w:trPr>
          <w:trHeight w:val="113"/>
        </w:trPr>
        <w:tc>
          <w:tcPr>
            <w:tcW w:w="11058" w:type="dxa"/>
            <w:gridSpan w:val="12"/>
          </w:tcPr>
          <w:p w14:paraId="753562CE" w14:textId="77777777" w:rsidR="0040145A" w:rsidRDefault="0040145A" w:rsidP="004014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C06B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Prepar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EC06B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C-level presentations and reports for the central AI governance function, tracking progress, budgets, and risks across the bank's AI portfolio</w:t>
            </w:r>
          </w:p>
          <w:p w14:paraId="1C1C790A" w14:textId="77777777" w:rsidR="0040145A" w:rsidRPr="00D46508" w:rsidRDefault="0040145A" w:rsidP="004014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62A3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Contribut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562A3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to the pilot of an external agent platform and support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562A3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the identification of automation opportunities across multiple service areas</w:t>
            </w:r>
          </w:p>
          <w:p w14:paraId="746118C9" w14:textId="0B5C4662" w:rsidR="0040145A" w:rsidRPr="001B1130" w:rsidRDefault="0040145A" w:rsidP="0040145A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022C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Develop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022C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comprehensive benchmarking analyses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of</w:t>
            </w:r>
            <w:r w:rsidRPr="00022C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agentic AI applications and specific use cases across the banking sector</w:t>
            </w:r>
          </w:p>
        </w:tc>
      </w:tr>
      <w:tr w:rsidR="0040145A" w:rsidRPr="00D46508" w14:paraId="50AFEA03" w14:textId="77777777" w:rsidTr="004958B0">
        <w:trPr>
          <w:trHeight w:val="288"/>
        </w:trPr>
        <w:tc>
          <w:tcPr>
            <w:tcW w:w="6417" w:type="dxa"/>
            <w:gridSpan w:val="5"/>
            <w:vAlign w:val="bottom"/>
          </w:tcPr>
          <w:p w14:paraId="42FB0D26" w14:textId="173BC235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KPMG Advisory GmbH</w:t>
            </w:r>
          </w:p>
        </w:tc>
        <w:tc>
          <w:tcPr>
            <w:tcW w:w="4641" w:type="dxa"/>
            <w:gridSpan w:val="7"/>
            <w:vAlign w:val="bottom"/>
          </w:tcPr>
          <w:p w14:paraId="11E31BD8" w14:textId="1E730319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Vienna, Austria</w:t>
            </w:r>
          </w:p>
        </w:tc>
      </w:tr>
      <w:tr w:rsidR="0040145A" w:rsidRPr="00D46508" w14:paraId="48328CB9" w14:textId="77777777" w:rsidTr="004958B0">
        <w:trPr>
          <w:trHeight w:val="144"/>
        </w:trPr>
        <w:tc>
          <w:tcPr>
            <w:tcW w:w="6379" w:type="dxa"/>
            <w:gridSpan w:val="4"/>
          </w:tcPr>
          <w:p w14:paraId="74B74B41" w14:textId="6F5B26D1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Management Consulting Intern, Customer and Operations</w:t>
            </w:r>
          </w:p>
        </w:tc>
        <w:tc>
          <w:tcPr>
            <w:tcW w:w="4679" w:type="dxa"/>
            <w:gridSpan w:val="8"/>
          </w:tcPr>
          <w:p w14:paraId="2CB21DEB" w14:textId="20E54FF3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02/2025 – 07/2025</w:t>
            </w:r>
          </w:p>
        </w:tc>
      </w:tr>
      <w:tr w:rsidR="0040145A" w:rsidRPr="00AC6517" w14:paraId="7C4155D6" w14:textId="77777777" w:rsidTr="004958B0">
        <w:tc>
          <w:tcPr>
            <w:tcW w:w="11058" w:type="dxa"/>
            <w:gridSpan w:val="12"/>
          </w:tcPr>
          <w:p w14:paraId="57C9E0FB" w14:textId="77777777" w:rsidR="0040145A" w:rsidRPr="001B1130" w:rsidRDefault="0040145A" w:rsidP="0040145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F5C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Conducted market and competitor analyses as part of a market study for a leading global construction materials supplier</w:t>
            </w:r>
          </w:p>
          <w:p w14:paraId="76C8E495" w14:textId="77777777" w:rsidR="0040145A" w:rsidRPr="001B1130" w:rsidRDefault="0040145A" w:rsidP="0040145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B11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Supported the optimization of a procurement function by analyzing procurement data and cost structures to identify cost-saving and centralization opportunities</w:t>
            </w:r>
          </w:p>
          <w:p w14:paraId="3658805E" w14:textId="13F61B72" w:rsidR="0040145A" w:rsidRPr="00D46508" w:rsidRDefault="0040145A" w:rsidP="004014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B11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Assisted in the strategic planning and execution of a proof of concept for an innovation management framework in a public healthcare organization, including workshop preparation and follow-up activities</w:t>
            </w:r>
          </w:p>
        </w:tc>
      </w:tr>
      <w:tr w:rsidR="00DE032C" w:rsidRPr="00D46508" w14:paraId="173909A9" w14:textId="77777777" w:rsidTr="004958B0">
        <w:trPr>
          <w:trHeight w:val="288"/>
        </w:trPr>
        <w:tc>
          <w:tcPr>
            <w:tcW w:w="6417" w:type="dxa"/>
            <w:gridSpan w:val="5"/>
            <w:vAlign w:val="bottom"/>
          </w:tcPr>
          <w:p w14:paraId="74C9AC3B" w14:textId="1D7BF59D" w:rsidR="00DE032C" w:rsidRPr="00D46508" w:rsidRDefault="00DE032C" w:rsidP="00DE032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Leonardo Group GmbH</w:t>
            </w:r>
          </w:p>
        </w:tc>
        <w:tc>
          <w:tcPr>
            <w:tcW w:w="4641" w:type="dxa"/>
            <w:gridSpan w:val="7"/>
            <w:vAlign w:val="bottom"/>
          </w:tcPr>
          <w:p w14:paraId="77E13EF4" w14:textId="138936F3" w:rsidR="00DE032C" w:rsidRPr="00D46508" w:rsidRDefault="00DE032C" w:rsidP="00DE032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Munich, Germany </w:t>
            </w:r>
          </w:p>
        </w:tc>
      </w:tr>
      <w:tr w:rsidR="00DE032C" w:rsidRPr="00D46508" w14:paraId="01FAB407" w14:textId="77777777" w:rsidTr="004958B0">
        <w:trPr>
          <w:trHeight w:val="144"/>
        </w:trPr>
        <w:tc>
          <w:tcPr>
            <w:tcW w:w="6379" w:type="dxa"/>
            <w:gridSpan w:val="4"/>
          </w:tcPr>
          <w:p w14:paraId="023444FB" w14:textId="2D9CE89E" w:rsidR="00DE032C" w:rsidRPr="00D46508" w:rsidRDefault="00DE032C" w:rsidP="00DE032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Management Consulting Intern, Lean Management and Strategy</w:t>
            </w:r>
          </w:p>
        </w:tc>
        <w:tc>
          <w:tcPr>
            <w:tcW w:w="4679" w:type="dxa"/>
            <w:gridSpan w:val="8"/>
          </w:tcPr>
          <w:p w14:paraId="2A470795" w14:textId="36CA32F6" w:rsidR="00DE032C" w:rsidRPr="00D46508" w:rsidRDefault="00DE032C" w:rsidP="00DE032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07/2023 – 09/2023</w:t>
            </w:r>
          </w:p>
        </w:tc>
      </w:tr>
      <w:tr w:rsidR="00DE032C" w:rsidRPr="00AC6517" w14:paraId="6C920B1B" w14:textId="77777777" w:rsidTr="004958B0">
        <w:tc>
          <w:tcPr>
            <w:tcW w:w="11058" w:type="dxa"/>
            <w:gridSpan w:val="12"/>
          </w:tcPr>
          <w:p w14:paraId="6A5F2BAE" w14:textId="5BAAC7F2" w:rsidR="00DE032C" w:rsidRPr="00D46508" w:rsidRDefault="00DE032C" w:rsidP="00DE032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Participated in the implementation of lean and shop floor management for a rapidly growing e-commerce company</w:t>
            </w:r>
          </w:p>
          <w:p w14:paraId="07CE79A0" w14:textId="41C57B69" w:rsidR="00DE032C" w:rsidRPr="00D46508" w:rsidRDefault="00DE032C" w:rsidP="00DE032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Designed and facilitated workshops within 5S implementation projects, resulting in increased production efficiency</w:t>
            </w:r>
          </w:p>
          <w:p w14:paraId="09D9334F" w14:textId="14F245BD" w:rsidR="00DE032C" w:rsidRPr="00D46508" w:rsidRDefault="0040145A" w:rsidP="00DE032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014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Supported the rollout of a shop floor management system by designing KPI structures and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Power BI</w:t>
            </w:r>
            <w:r w:rsidRPr="004014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dashboards</w:t>
            </w:r>
          </w:p>
        </w:tc>
      </w:tr>
      <w:tr w:rsidR="00DE032C" w:rsidRPr="00D46508" w14:paraId="414B4085" w14:textId="77777777" w:rsidTr="004958B0">
        <w:trPr>
          <w:trHeight w:val="360"/>
        </w:trPr>
        <w:tc>
          <w:tcPr>
            <w:tcW w:w="11058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35EAC4BD" w:rsidR="00DE032C" w:rsidRPr="00D46508" w:rsidRDefault="00DE032C" w:rsidP="00DE032C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4"/>
                <w:szCs w:val="24"/>
              </w:rPr>
            </w:pPr>
            <w:r w:rsidRPr="00D46508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EXTRACURRICULAR ENGAGEMENT</w:t>
            </w:r>
          </w:p>
        </w:tc>
      </w:tr>
      <w:tr w:rsidR="00DE032C" w:rsidRPr="006D2D46" w14:paraId="74251178" w14:textId="77777777" w:rsidTr="004958B0">
        <w:trPr>
          <w:trHeight w:val="283"/>
        </w:trPr>
        <w:tc>
          <w:tcPr>
            <w:tcW w:w="6417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306DE34B" w:rsidR="00DE032C" w:rsidRPr="006D2D46" w:rsidRDefault="00DE032C" w:rsidP="00DE032C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6D2D46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Ipa.Rio</w:t>
            </w:r>
            <w:proofErr w:type="spellEnd"/>
            <w:r w:rsidRPr="006D2D46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D2D46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Associação</w:t>
            </w:r>
            <w:proofErr w:type="spellEnd"/>
          </w:p>
        </w:tc>
        <w:tc>
          <w:tcPr>
            <w:tcW w:w="4641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4789EBCD" w:rsidR="00DE032C" w:rsidRPr="006D2D46" w:rsidRDefault="00DE032C" w:rsidP="00DE032C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6D2D46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Rio de Janeiro, Brazil </w:t>
            </w:r>
          </w:p>
        </w:tc>
      </w:tr>
      <w:tr w:rsidR="00DE032C" w:rsidRPr="00D46508" w14:paraId="4F59C612" w14:textId="77777777" w:rsidTr="004958B0">
        <w:trPr>
          <w:trHeight w:val="144"/>
        </w:trPr>
        <w:tc>
          <w:tcPr>
            <w:tcW w:w="7497" w:type="dxa"/>
            <w:gridSpan w:val="11"/>
          </w:tcPr>
          <w:p w14:paraId="32F07601" w14:textId="35BE2C09" w:rsidR="00DE032C" w:rsidRPr="00D46508" w:rsidRDefault="00DE032C" w:rsidP="00DE032C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Active Volunteer for an NGO providing free English education to underprivileged children</w:t>
            </w:r>
          </w:p>
        </w:tc>
        <w:tc>
          <w:tcPr>
            <w:tcW w:w="3561" w:type="dxa"/>
          </w:tcPr>
          <w:p w14:paraId="45DD2178" w14:textId="2089969D" w:rsidR="00DE032C" w:rsidRPr="00D46508" w:rsidRDefault="00DE032C" w:rsidP="00DE032C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09/2025 – present</w:t>
            </w:r>
          </w:p>
        </w:tc>
      </w:tr>
      <w:tr w:rsidR="00DE032C" w:rsidRPr="00AC6517" w14:paraId="02437711" w14:textId="77777777" w:rsidTr="004958B0">
        <w:trPr>
          <w:trHeight w:val="193"/>
        </w:trPr>
        <w:tc>
          <w:tcPr>
            <w:tcW w:w="11058" w:type="dxa"/>
            <w:gridSpan w:val="12"/>
          </w:tcPr>
          <w:p w14:paraId="6428A320" w14:textId="628F6C81" w:rsidR="00DE032C" w:rsidRPr="00D46508" w:rsidRDefault="0040145A" w:rsidP="00DE032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Optimizing</w:t>
            </w:r>
            <w:r w:rsidR="006D2D4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DE032C" w:rsidRPr="00D4650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fundraising strategies and outreach to international donors and foundations</w:t>
            </w:r>
          </w:p>
          <w:p w14:paraId="0BFB71E7" w14:textId="61691EEA" w:rsidR="00DE032C" w:rsidRPr="00D46508" w:rsidRDefault="007E5C88" w:rsidP="00DE032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E5C8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Improving internal financial structures and documentation to increase transparency and fundraising readiness</w:t>
            </w:r>
            <w:r w:rsidR="00DE032C" w:rsidRPr="00D4650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</w:p>
          <w:p w14:paraId="68CFAD97" w14:textId="003F004E" w:rsidR="00DE032C" w:rsidRPr="00D46508" w:rsidRDefault="00DE032C" w:rsidP="00DE032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Preparing investor and donor presentations, translating the school’s social mission into a compelling value proposition  </w:t>
            </w:r>
          </w:p>
        </w:tc>
      </w:tr>
      <w:tr w:rsidR="00AC6517" w:rsidRPr="00AC6517" w14:paraId="1C1030FA" w14:textId="77777777" w:rsidTr="004958B0">
        <w:trPr>
          <w:trHeight w:val="193"/>
        </w:trPr>
        <w:tc>
          <w:tcPr>
            <w:tcW w:w="6507" w:type="dxa"/>
            <w:gridSpan w:val="6"/>
            <w:vAlign w:val="bottom"/>
          </w:tcPr>
          <w:p w14:paraId="39677C3F" w14:textId="0605BE1A" w:rsidR="00AC6517" w:rsidRDefault="00AC6517" w:rsidP="00AC6517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AC6517"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  <w:t>Management Center Innsbruck (MCI)</w:t>
            </w:r>
          </w:p>
        </w:tc>
        <w:tc>
          <w:tcPr>
            <w:tcW w:w="4551" w:type="dxa"/>
            <w:gridSpan w:val="6"/>
            <w:vAlign w:val="bottom"/>
          </w:tcPr>
          <w:p w14:paraId="017FBA06" w14:textId="26042FF3" w:rsidR="00AC6517" w:rsidRDefault="007A758A" w:rsidP="00AC6517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A758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Innsbruck, Austria</w:t>
            </w:r>
          </w:p>
        </w:tc>
      </w:tr>
      <w:tr w:rsidR="00AC6517" w:rsidRPr="00AC6517" w14:paraId="4BF4D06D" w14:textId="77777777" w:rsidTr="004958B0">
        <w:trPr>
          <w:trHeight w:val="193"/>
        </w:trPr>
        <w:tc>
          <w:tcPr>
            <w:tcW w:w="7317" w:type="dxa"/>
            <w:gridSpan w:val="10"/>
          </w:tcPr>
          <w:p w14:paraId="20E51826" w14:textId="6540D00A" w:rsidR="00AC6517" w:rsidRDefault="00AC6517" w:rsidP="00AC6517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AC651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Consulting and Advisory Badge</w:t>
            </w:r>
          </w:p>
        </w:tc>
        <w:tc>
          <w:tcPr>
            <w:tcW w:w="3741" w:type="dxa"/>
            <w:gridSpan w:val="2"/>
          </w:tcPr>
          <w:p w14:paraId="3EA14585" w14:textId="365923F5" w:rsidR="00AC6517" w:rsidRDefault="00AC6517" w:rsidP="00AC6517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09/2025 – present</w:t>
            </w:r>
          </w:p>
        </w:tc>
      </w:tr>
      <w:tr w:rsidR="00AC6517" w:rsidRPr="00AC6517" w14:paraId="6E7D6EB4" w14:textId="77777777" w:rsidTr="004958B0">
        <w:trPr>
          <w:trHeight w:val="193"/>
        </w:trPr>
        <w:tc>
          <w:tcPr>
            <w:tcW w:w="11058" w:type="dxa"/>
            <w:gridSpan w:val="12"/>
          </w:tcPr>
          <w:p w14:paraId="7B3F94BE" w14:textId="77777777" w:rsidR="00AC6517" w:rsidRDefault="00AC6517" w:rsidP="00AC651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AC651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Engaged in a winter school on consulting skills with representatives from leading global consulting firms</w:t>
            </w:r>
          </w:p>
          <w:p w14:paraId="5B33D4F4" w14:textId="66F19B9E" w:rsidR="00AC6517" w:rsidRPr="00AC6517" w:rsidRDefault="00AC6517" w:rsidP="00AC651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AC651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Participated in workshops on slide design as well as methods and tools for consulting</w:t>
            </w:r>
          </w:p>
        </w:tc>
      </w:tr>
      <w:tr w:rsidR="00AC6517" w:rsidRPr="00D46508" w14:paraId="482569A2" w14:textId="77777777" w:rsidTr="004958B0">
        <w:trPr>
          <w:trHeight w:val="360"/>
        </w:trPr>
        <w:tc>
          <w:tcPr>
            <w:tcW w:w="11058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076D0FA5" w:rsidR="00AC6517" w:rsidRPr="00D46508" w:rsidRDefault="00AC6517" w:rsidP="00AC65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08">
              <w:rPr>
                <w:rFonts w:ascii="Times New Roman" w:hAnsi="Times New Roman" w:cs="Times New Roman"/>
                <w:b/>
                <w:sz w:val="24"/>
                <w:szCs w:val="24"/>
              </w:rPr>
              <w:t>SKILLS</w:t>
            </w:r>
          </w:p>
        </w:tc>
      </w:tr>
      <w:tr w:rsidR="00AC6517" w:rsidRPr="00AC6517" w14:paraId="2B257790" w14:textId="77777777" w:rsidTr="004958B0">
        <w:trPr>
          <w:trHeight w:val="288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18FA786A" w:rsidR="00AC6517" w:rsidRPr="00D46508" w:rsidRDefault="00AC6517" w:rsidP="00AC65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46508"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Pr="00D46508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640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448BEC28" w:rsidR="00AC6517" w:rsidRPr="00D46508" w:rsidRDefault="00AC6517" w:rsidP="00AC651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German (</w:t>
            </w:r>
            <w:r w:rsidRPr="00D4650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Native</w:t>
            </w: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English (</w:t>
            </w:r>
            <w:r w:rsidRPr="00D4650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C1</w:t>
            </w: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French (</w:t>
            </w:r>
            <w:r w:rsidRPr="00D4650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B1</w:t>
            </w: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Spanish (</w:t>
            </w:r>
            <w:r w:rsidRPr="00D4650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B1</w:t>
            </w: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)  </w:t>
            </w:r>
          </w:p>
        </w:tc>
      </w:tr>
      <w:tr w:rsidR="00AC6517" w:rsidRPr="00AC6517" w14:paraId="45706C3F" w14:textId="77777777" w:rsidTr="004958B0">
        <w:trPr>
          <w:trHeight w:val="283"/>
        </w:trPr>
        <w:tc>
          <w:tcPr>
            <w:tcW w:w="1418" w:type="dxa"/>
            <w:vAlign w:val="bottom"/>
          </w:tcPr>
          <w:p w14:paraId="57688BDA" w14:textId="428B85D6" w:rsidR="00AC6517" w:rsidRPr="00D46508" w:rsidRDefault="00AC6517" w:rsidP="00AC65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</w:rPr>
              <w:t>IT:</w:t>
            </w:r>
          </w:p>
        </w:tc>
        <w:tc>
          <w:tcPr>
            <w:tcW w:w="9640" w:type="dxa"/>
            <w:gridSpan w:val="11"/>
            <w:vAlign w:val="bottom"/>
          </w:tcPr>
          <w:p w14:paraId="60CA2168" w14:textId="2D78456E" w:rsidR="00AC6517" w:rsidRPr="00D46508" w:rsidRDefault="00AC6517" w:rsidP="00AC651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Office, Power BI, R</w:t>
            </w:r>
          </w:p>
        </w:tc>
      </w:tr>
      <w:tr w:rsidR="00AC6517" w:rsidRPr="00AC6517" w14:paraId="4C68D8F0" w14:textId="77777777" w:rsidTr="004958B0">
        <w:trPr>
          <w:trHeight w:val="283"/>
        </w:trPr>
        <w:tc>
          <w:tcPr>
            <w:tcW w:w="1418" w:type="dxa"/>
            <w:vAlign w:val="bottom"/>
          </w:tcPr>
          <w:p w14:paraId="4E0F5434" w14:textId="2216C235" w:rsidR="00AC6517" w:rsidRDefault="00AC6517" w:rsidP="00AC65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</w:rPr>
              <w:t xml:space="preserve">Topics: </w:t>
            </w:r>
          </w:p>
        </w:tc>
        <w:tc>
          <w:tcPr>
            <w:tcW w:w="9640" w:type="dxa"/>
            <w:gridSpan w:val="11"/>
            <w:vAlign w:val="bottom"/>
          </w:tcPr>
          <w:p w14:paraId="3D1E3F22" w14:textId="5E251FDA" w:rsidR="00AC6517" w:rsidRPr="00047F49" w:rsidRDefault="00AC6517" w:rsidP="00AC6517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Artificial Intelligence, </w:t>
            </w: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Business Strategy, Digital Transformation, Entrepreneurship, Financial Services</w:t>
            </w:r>
          </w:p>
        </w:tc>
      </w:tr>
    </w:tbl>
    <w:p w14:paraId="1DF90F96" w14:textId="77777777" w:rsidR="0040145A" w:rsidRPr="00D27D65" w:rsidRDefault="0040145A">
      <w:pPr>
        <w:rPr>
          <w:rFonts w:ascii="Times New Roman" w:hAnsi="Times New Roman" w:cs="Times New Roman"/>
          <w:sz w:val="18"/>
          <w:lang w:val="en-US"/>
        </w:rPr>
      </w:pPr>
    </w:p>
    <w:sectPr w:rsidR="0040145A" w:rsidRPr="00D27D65" w:rsidSect="004958B0">
      <w:footerReference w:type="even" r:id="rId8"/>
      <w:pgSz w:w="11906" w:h="16838"/>
      <w:pgMar w:top="567" w:right="1418" w:bottom="28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00467" w14:textId="77777777" w:rsidR="00736EE5" w:rsidRDefault="00736EE5" w:rsidP="00BE053D">
      <w:pPr>
        <w:spacing w:after="0" w:line="240" w:lineRule="auto"/>
      </w:pPr>
      <w:r>
        <w:separator/>
      </w:r>
    </w:p>
  </w:endnote>
  <w:endnote w:type="continuationSeparator" w:id="0">
    <w:p w14:paraId="3A8D48EC" w14:textId="77777777" w:rsidR="00736EE5" w:rsidRDefault="00736EE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A84EF" w14:textId="77777777" w:rsidR="00736EE5" w:rsidRDefault="00736EE5" w:rsidP="00BE053D">
      <w:pPr>
        <w:spacing w:after="0" w:line="240" w:lineRule="auto"/>
      </w:pPr>
      <w:r>
        <w:separator/>
      </w:r>
    </w:p>
  </w:footnote>
  <w:footnote w:type="continuationSeparator" w:id="0">
    <w:p w14:paraId="658D6EFD" w14:textId="77777777" w:rsidR="00736EE5" w:rsidRDefault="00736EE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972C6F"/>
    <w:multiLevelType w:val="hybridMultilevel"/>
    <w:tmpl w:val="D604D064"/>
    <w:lvl w:ilvl="0" w:tplc="59C685DA">
      <w:numFmt w:val="bullet"/>
      <w:suff w:val="space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A8622D9C">
      <w:start w:val="1"/>
      <w:numFmt w:val="bullet"/>
      <w:suff w:val="space"/>
      <w:lvlText w:val="o"/>
      <w:lvlJc w:val="left"/>
      <w:pPr>
        <w:ind w:left="471" w:hanging="2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A01D4"/>
    <w:multiLevelType w:val="hybridMultilevel"/>
    <w:tmpl w:val="94FC0366"/>
    <w:lvl w:ilvl="0" w:tplc="5D9464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5"/>
  </w:num>
  <w:num w:numId="2" w16cid:durableId="301497071">
    <w:abstractNumId w:val="18"/>
  </w:num>
  <w:num w:numId="3" w16cid:durableId="625507643">
    <w:abstractNumId w:val="21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4"/>
  </w:num>
  <w:num w:numId="8" w16cid:durableId="742141477">
    <w:abstractNumId w:val="25"/>
  </w:num>
  <w:num w:numId="9" w16cid:durableId="1349717396">
    <w:abstractNumId w:val="13"/>
  </w:num>
  <w:num w:numId="10" w16cid:durableId="555091926">
    <w:abstractNumId w:val="26"/>
  </w:num>
  <w:num w:numId="11" w16cid:durableId="1689914869">
    <w:abstractNumId w:val="6"/>
  </w:num>
  <w:num w:numId="12" w16cid:durableId="2088384140">
    <w:abstractNumId w:val="7"/>
  </w:num>
  <w:num w:numId="13" w16cid:durableId="1310012409">
    <w:abstractNumId w:val="9"/>
  </w:num>
  <w:num w:numId="14" w16cid:durableId="94133592">
    <w:abstractNumId w:val="10"/>
  </w:num>
  <w:num w:numId="15" w16cid:durableId="1822387717">
    <w:abstractNumId w:val="24"/>
  </w:num>
  <w:num w:numId="16" w16cid:durableId="484858084">
    <w:abstractNumId w:val="5"/>
  </w:num>
  <w:num w:numId="17" w16cid:durableId="504638541">
    <w:abstractNumId w:val="17"/>
  </w:num>
  <w:num w:numId="18" w16cid:durableId="1676376297">
    <w:abstractNumId w:val="3"/>
  </w:num>
  <w:num w:numId="19" w16cid:durableId="1198465825">
    <w:abstractNumId w:val="20"/>
  </w:num>
  <w:num w:numId="20" w16cid:durableId="2134670410">
    <w:abstractNumId w:val="11"/>
  </w:num>
  <w:num w:numId="21" w16cid:durableId="1926259457">
    <w:abstractNumId w:val="12"/>
  </w:num>
  <w:num w:numId="22" w16cid:durableId="488592739">
    <w:abstractNumId w:val="16"/>
  </w:num>
  <w:num w:numId="23" w16cid:durableId="292761314">
    <w:abstractNumId w:val="8"/>
  </w:num>
  <w:num w:numId="24" w16cid:durableId="1982152080">
    <w:abstractNumId w:val="22"/>
  </w:num>
  <w:num w:numId="25" w16cid:durableId="1401752265">
    <w:abstractNumId w:val="27"/>
  </w:num>
  <w:num w:numId="26" w16cid:durableId="1280138386">
    <w:abstractNumId w:val="19"/>
  </w:num>
  <w:num w:numId="27" w16cid:durableId="1915430632">
    <w:abstractNumId w:val="4"/>
  </w:num>
  <w:num w:numId="28" w16cid:durableId="4032612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2C3E"/>
    <w:rsid w:val="00047F49"/>
    <w:rsid w:val="00057A21"/>
    <w:rsid w:val="00061D33"/>
    <w:rsid w:val="00064643"/>
    <w:rsid w:val="00085E76"/>
    <w:rsid w:val="00087747"/>
    <w:rsid w:val="000A1FDA"/>
    <w:rsid w:val="000B63E2"/>
    <w:rsid w:val="000B6548"/>
    <w:rsid w:val="000D671A"/>
    <w:rsid w:val="00103EC5"/>
    <w:rsid w:val="00105A53"/>
    <w:rsid w:val="001131CB"/>
    <w:rsid w:val="00116C6E"/>
    <w:rsid w:val="00125CA6"/>
    <w:rsid w:val="00147DD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A6DE4"/>
    <w:rsid w:val="001B0186"/>
    <w:rsid w:val="001B1130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86A03"/>
    <w:rsid w:val="002B2091"/>
    <w:rsid w:val="002C6972"/>
    <w:rsid w:val="002D2B32"/>
    <w:rsid w:val="002D4516"/>
    <w:rsid w:val="002E1D53"/>
    <w:rsid w:val="002F46AD"/>
    <w:rsid w:val="002F631D"/>
    <w:rsid w:val="003101F0"/>
    <w:rsid w:val="00314B7A"/>
    <w:rsid w:val="00324BC5"/>
    <w:rsid w:val="00340BAB"/>
    <w:rsid w:val="003418E0"/>
    <w:rsid w:val="00347F8D"/>
    <w:rsid w:val="00372F7B"/>
    <w:rsid w:val="003733E5"/>
    <w:rsid w:val="00385E8F"/>
    <w:rsid w:val="00390EA6"/>
    <w:rsid w:val="003E27C3"/>
    <w:rsid w:val="003F3E3F"/>
    <w:rsid w:val="0040145A"/>
    <w:rsid w:val="004067B8"/>
    <w:rsid w:val="004154BE"/>
    <w:rsid w:val="004156E2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58B0"/>
    <w:rsid w:val="004A54BA"/>
    <w:rsid w:val="004B6A5E"/>
    <w:rsid w:val="004F5C37"/>
    <w:rsid w:val="004F62A1"/>
    <w:rsid w:val="00507EA7"/>
    <w:rsid w:val="00512154"/>
    <w:rsid w:val="00515CA8"/>
    <w:rsid w:val="00526089"/>
    <w:rsid w:val="00527A28"/>
    <w:rsid w:val="00527DCA"/>
    <w:rsid w:val="00536328"/>
    <w:rsid w:val="00562A3D"/>
    <w:rsid w:val="005670F4"/>
    <w:rsid w:val="005716D4"/>
    <w:rsid w:val="00571B60"/>
    <w:rsid w:val="00572876"/>
    <w:rsid w:val="00585A4D"/>
    <w:rsid w:val="005D6329"/>
    <w:rsid w:val="005E57F6"/>
    <w:rsid w:val="005F6C09"/>
    <w:rsid w:val="006016C0"/>
    <w:rsid w:val="006058D8"/>
    <w:rsid w:val="00610200"/>
    <w:rsid w:val="00623699"/>
    <w:rsid w:val="00632D5A"/>
    <w:rsid w:val="00635515"/>
    <w:rsid w:val="006546FD"/>
    <w:rsid w:val="00655CDC"/>
    <w:rsid w:val="00665BF3"/>
    <w:rsid w:val="006732D6"/>
    <w:rsid w:val="00693E09"/>
    <w:rsid w:val="006A2DE9"/>
    <w:rsid w:val="006A3A6D"/>
    <w:rsid w:val="006A7230"/>
    <w:rsid w:val="006B2000"/>
    <w:rsid w:val="006B4E32"/>
    <w:rsid w:val="006B72C7"/>
    <w:rsid w:val="006B7F78"/>
    <w:rsid w:val="006C2252"/>
    <w:rsid w:val="006D2D46"/>
    <w:rsid w:val="006D7F7F"/>
    <w:rsid w:val="006E0120"/>
    <w:rsid w:val="006E2C9C"/>
    <w:rsid w:val="006E40EF"/>
    <w:rsid w:val="006F0039"/>
    <w:rsid w:val="00711CEF"/>
    <w:rsid w:val="00720320"/>
    <w:rsid w:val="00723643"/>
    <w:rsid w:val="00725D3C"/>
    <w:rsid w:val="00733DA1"/>
    <w:rsid w:val="00736EE5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A758A"/>
    <w:rsid w:val="007C6A3C"/>
    <w:rsid w:val="007D4BEE"/>
    <w:rsid w:val="007D5B6A"/>
    <w:rsid w:val="007D5BE9"/>
    <w:rsid w:val="007E5C88"/>
    <w:rsid w:val="008050E4"/>
    <w:rsid w:val="0082257D"/>
    <w:rsid w:val="008401CC"/>
    <w:rsid w:val="00853438"/>
    <w:rsid w:val="00866846"/>
    <w:rsid w:val="00875DA9"/>
    <w:rsid w:val="00883DCB"/>
    <w:rsid w:val="00895E38"/>
    <w:rsid w:val="008A782B"/>
    <w:rsid w:val="008B0FC0"/>
    <w:rsid w:val="008B5959"/>
    <w:rsid w:val="008C429A"/>
    <w:rsid w:val="008D7918"/>
    <w:rsid w:val="008E1F3D"/>
    <w:rsid w:val="009053D7"/>
    <w:rsid w:val="0091010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0687C"/>
    <w:rsid w:val="00A12EDC"/>
    <w:rsid w:val="00A26D0D"/>
    <w:rsid w:val="00A33BDE"/>
    <w:rsid w:val="00A34885"/>
    <w:rsid w:val="00A43BC1"/>
    <w:rsid w:val="00A74225"/>
    <w:rsid w:val="00A936D5"/>
    <w:rsid w:val="00AA0253"/>
    <w:rsid w:val="00AA1EB0"/>
    <w:rsid w:val="00AA2DA3"/>
    <w:rsid w:val="00AA5A9C"/>
    <w:rsid w:val="00AB016A"/>
    <w:rsid w:val="00AB2A5A"/>
    <w:rsid w:val="00AC6517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137F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7D65"/>
    <w:rsid w:val="00D3003C"/>
    <w:rsid w:val="00D331F4"/>
    <w:rsid w:val="00D46508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C5428"/>
    <w:rsid w:val="00DD0D24"/>
    <w:rsid w:val="00DD38E2"/>
    <w:rsid w:val="00DE032C"/>
    <w:rsid w:val="00DE1027"/>
    <w:rsid w:val="00E00140"/>
    <w:rsid w:val="00E13110"/>
    <w:rsid w:val="00E204CA"/>
    <w:rsid w:val="00E24DF1"/>
    <w:rsid w:val="00E25EB2"/>
    <w:rsid w:val="00E40B9A"/>
    <w:rsid w:val="00E431ED"/>
    <w:rsid w:val="00E557C3"/>
    <w:rsid w:val="00E55D90"/>
    <w:rsid w:val="00E574ED"/>
    <w:rsid w:val="00E64FF5"/>
    <w:rsid w:val="00E907EC"/>
    <w:rsid w:val="00EA5421"/>
    <w:rsid w:val="00EB34FC"/>
    <w:rsid w:val="00EB5816"/>
    <w:rsid w:val="00EC06BA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47F9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0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5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591</Words>
  <Characters>3729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2025-12-15T23:55:00Z</cp:lastPrinted>
  <dcterms:created xsi:type="dcterms:W3CDTF">2026-01-05T10:45:00Z</dcterms:created>
  <dcterms:modified xsi:type="dcterms:W3CDTF">2026-01-05T19:35:00Z</dcterms:modified>
</cp:coreProperties>
</file>