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711"/>
        <w:gridCol w:w="141"/>
        <w:gridCol w:w="565"/>
        <w:gridCol w:w="1279"/>
      </w:tblGrid>
      <w:tr w:rsidR="00892A5D" w:rsidRPr="0072039F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6F91C51E" w14:textId="77777777" w:rsidR="00A0263C" w:rsidRPr="001E75DB" w:rsidRDefault="00A0263C" w:rsidP="00A0263C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1E75DB">
              <w:rPr>
                <w:rFonts w:ascii="Arial" w:hAnsi="Arial" w:cs="Arial"/>
                <w:bCs/>
                <w:sz w:val="20"/>
                <w:szCs w:val="20"/>
              </w:rPr>
              <w:t>Ronystrasse</w:t>
            </w:r>
            <w:proofErr w:type="spellEnd"/>
            <w:r w:rsidRPr="001E75DB">
              <w:rPr>
                <w:rFonts w:ascii="Arial" w:hAnsi="Arial" w:cs="Arial"/>
                <w:bCs/>
                <w:sz w:val="20"/>
                <w:szCs w:val="20"/>
              </w:rPr>
              <w:t xml:space="preserve"> 4a, Hünenberg, 6331, Switzerland</w:t>
            </w:r>
          </w:p>
          <w:p w14:paraId="135895E2" w14:textId="4643F6B2" w:rsidR="00F44F5F" w:rsidRPr="00690AE1" w:rsidRDefault="00A0263C" w:rsidP="00A0263C">
            <w:pPr>
              <w:spacing w:line="276" w:lineRule="auto"/>
              <w:jc w:val="center"/>
              <w:rPr>
                <w:rFonts w:ascii="Arial" w:hAnsi="Arial" w:cs="Arial"/>
                <w:b/>
                <w:lang w:val="fr-CH"/>
              </w:rPr>
            </w:pPr>
            <w:r w:rsidRPr="001E75DB">
              <w:rPr>
                <w:rFonts w:ascii="Arial" w:hAnsi="Arial" w:cs="Arial"/>
                <w:bCs/>
                <w:sz w:val="20"/>
                <w:szCs w:val="20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11CB9A0F" w14:textId="59C03E06" w:rsidR="007E02DF" w:rsidRPr="009426D3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690AE1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3B5660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7CA520B8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375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with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6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being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best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Transferred to University of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St.Gallen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2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2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892A5D" w:rsidRPr="0072039F" w14:paraId="27601A10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3B47091" w14:textId="5995D0EF" w:rsidR="007E02DF" w:rsidRPr="008B567D" w:rsidRDefault="008B567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Core subjects: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 and Law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), Englis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</w:t>
            </w:r>
          </w:p>
          <w:p w14:paraId="6ECF7248" w14:textId="487CAE4C" w:rsidR="007E02DF" w:rsidRPr="00F9259E" w:rsidRDefault="00F9259E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Third best</w:t>
            </w:r>
            <w:r w:rsidR="0037026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graduation</w:t>
            </w: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grade of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the school</w:t>
            </w:r>
          </w:p>
        </w:tc>
      </w:tr>
      <w:tr w:rsidR="00892A5D" w:rsidRPr="00690AE1" w14:paraId="3A2665B3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06166A92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</w:p>
        </w:tc>
      </w:tr>
      <w:tr w:rsidR="00892A5D" w:rsidRPr="0072039F" w14:paraId="2BE4815F" w14:textId="77777777" w:rsidTr="00892A5D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77BB66D8" w14:textId="39DD4372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 CHAUX DE FONDS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3B5660" w14:paraId="6E9F0F49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68F18A70" w14:textId="41C129AB" w:rsidR="00226E8D" w:rsidRPr="00050EC5" w:rsidRDefault="00BE7DE3" w:rsidP="00D9510C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 xml:space="preserve">in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  <w:p w14:paraId="047D4453" w14:textId="116D9A18" w:rsidR="00226E8D" w:rsidRPr="00050EC5" w:rsidRDefault="00226E8D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1279" w:type="dxa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72039F" w14:paraId="789DA00D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037C4EC9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6C0D7F" w:rsidRPr="00690AE1">
              <w:rPr>
                <w:rFonts w:ascii="Arial" w:hAnsi="Arial" w:cs="Arial"/>
                <w:sz w:val="20"/>
                <w:szCs w:val="20"/>
              </w:rPr>
              <w:t>016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72039F" w14:paraId="5088AB16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279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2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2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72039F" w14:paraId="19E14222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6BF377D5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53D34B10" w14:textId="291C99C5" w:rsidR="00016117" w:rsidRPr="00690AE1" w:rsidRDefault="00892A5D" w:rsidP="00016117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ENTREPRENEURIAL AND EXTRACURRICULAR ACTIVITIES</w:t>
            </w:r>
            <w:r w:rsidR="00770625">
              <w:rPr>
                <w:rFonts w:ascii="Arial" w:hAnsi="Arial" w:cs="Arial"/>
                <w:smallCaps w:val="0"/>
                <w:sz w:val="28"/>
              </w:rPr>
              <w:t xml:space="preserve"> </w:t>
            </w:r>
          </w:p>
        </w:tc>
      </w:tr>
      <w:tr w:rsidR="00892A5D" w:rsidRPr="00690AE1" w14:paraId="2A754C4B" w14:textId="77777777" w:rsidTr="00892A5D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116B8945" w14:textId="26A3BF23" w:rsidR="00196DC3" w:rsidRPr="00690AE1" w:rsidRDefault="00196DC3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MACO </w:t>
            </w:r>
            <w:r w:rsidR="003F479D" w:rsidRPr="00690AE1">
              <w:rPr>
                <w:rFonts w:ascii="Arial" w:hAnsi="Arial" w:cs="Arial"/>
                <w:b/>
                <w:sz w:val="21"/>
                <w:szCs w:val="21"/>
              </w:rPr>
              <w:t>COOKIES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657DE98A" w14:textId="09748DD6" w:rsidR="00196DC3" w:rsidRPr="00690AE1" w:rsidRDefault="00196DC3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284B1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12B1247" w14:textId="77777777" w:rsidTr="00892A5D">
        <w:trPr>
          <w:trHeight w:val="57"/>
        </w:trPr>
        <w:tc>
          <w:tcPr>
            <w:tcW w:w="9073" w:type="dxa"/>
            <w:gridSpan w:val="11"/>
            <w:vAlign w:val="bottom"/>
          </w:tcPr>
          <w:p w14:paraId="48BAA0E0" w14:textId="44F6D81E" w:rsidR="00196DC3" w:rsidRPr="004C1F56" w:rsidRDefault="00892A5D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Co-Founder of a </w:t>
            </w:r>
            <w:r w:rsidR="004C1F56" w:rsidRPr="004C1F56">
              <w:rPr>
                <w:rFonts w:ascii="Arial" w:hAnsi="Arial" w:cs="Arial"/>
                <w:sz w:val="20"/>
                <w:szCs w:val="20"/>
                <w:lang w:val="en-US"/>
              </w:rPr>
              <w:t>Startup in the food and beverage sector, B2B frozen and traditional biscuits</w:t>
            </w:r>
          </w:p>
        </w:tc>
        <w:tc>
          <w:tcPr>
            <w:tcW w:w="1985" w:type="dxa"/>
            <w:gridSpan w:val="3"/>
            <w:vAlign w:val="bottom"/>
          </w:tcPr>
          <w:p w14:paraId="3ABA891E" w14:textId="67B7D851" w:rsidR="00196DC3" w:rsidRPr="00690AE1" w:rsidRDefault="003F479D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02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25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53511"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892A5D" w:rsidRPr="0072039F" w14:paraId="01027120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4D00AA80" w14:textId="6E3F1F83" w:rsidR="00196DC3" w:rsidRPr="00E6452C" w:rsidRDefault="002D5996" w:rsidP="00E6452C">
            <w:pPr>
              <w:pStyle w:val="Bullets"/>
              <w:rPr>
                <w:rFonts w:cs="Arial"/>
                <w:lang w:val="en-US"/>
              </w:rPr>
            </w:pPr>
            <w:r w:rsidRPr="00053511">
              <w:rPr>
                <w:rFonts w:cs="Arial"/>
                <w:lang w:val="en-US"/>
              </w:rPr>
              <w:t>Lead</w:t>
            </w:r>
            <w:r w:rsidR="004019EA">
              <w:rPr>
                <w:rFonts w:cs="Arial"/>
                <w:lang w:val="en-US"/>
              </w:rPr>
              <w:t>ing</w:t>
            </w:r>
            <w:r w:rsidR="00053511" w:rsidRPr="00053511">
              <w:rPr>
                <w:rFonts w:cs="Arial"/>
                <w:lang w:val="en-US"/>
              </w:rPr>
              <w:t xml:space="preserve"> financial planning</w:t>
            </w:r>
            <w:r w:rsidRPr="00053511">
              <w:rPr>
                <w:rFonts w:cs="Arial"/>
                <w:lang w:val="en-US"/>
              </w:rPr>
              <w:t xml:space="preserve">, </w:t>
            </w:r>
            <w:r w:rsidR="00053511" w:rsidRPr="00053511">
              <w:rPr>
                <w:rFonts w:cs="Arial"/>
                <w:lang w:val="en-US"/>
              </w:rPr>
              <w:t>p</w:t>
            </w:r>
            <w:r w:rsidRPr="00053511">
              <w:rPr>
                <w:rFonts w:cs="Arial"/>
                <w:lang w:val="en-US"/>
              </w:rPr>
              <w:t>ricing</w:t>
            </w:r>
            <w:r w:rsidR="00053511" w:rsidRPr="00053511">
              <w:rPr>
                <w:rFonts w:cs="Arial"/>
                <w:lang w:val="en-US"/>
              </w:rPr>
              <w:t>, c</w:t>
            </w:r>
            <w:r w:rsidRPr="00053511">
              <w:rPr>
                <w:rFonts w:cs="Arial"/>
                <w:lang w:val="en-US"/>
              </w:rPr>
              <w:t>ontrolling</w:t>
            </w:r>
            <w:r w:rsidR="00053511" w:rsidRPr="00053511">
              <w:rPr>
                <w:rFonts w:cs="Arial"/>
                <w:lang w:val="en-US"/>
              </w:rPr>
              <w:t xml:space="preserve"> and fund raising</w:t>
            </w:r>
          </w:p>
        </w:tc>
        <w:tc>
          <w:tcPr>
            <w:tcW w:w="4539" w:type="dxa"/>
            <w:gridSpan w:val="10"/>
            <w:vAlign w:val="bottom"/>
          </w:tcPr>
          <w:p w14:paraId="2D99D162" w14:textId="77777777" w:rsidR="00196DC3" w:rsidRPr="004019EA" w:rsidRDefault="00196DC3" w:rsidP="00D9510C">
            <w:pPr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72039F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704639F6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>Various events with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 xml:space="preserve">ph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visits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the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zoo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photo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excursions</w:t>
            </w:r>
            <w:proofErr w:type="spellEnd"/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3AD9C07D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06/2023</w:t>
            </w:r>
          </w:p>
        </w:tc>
      </w:tr>
      <w:tr w:rsidR="00892A5D" w:rsidRPr="00874B54" w14:paraId="2618F0FF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D3EB78C" w14:textId="77777777" w:rsidR="00D437EB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D437EB">
              <w:rPr>
                <w:rFonts w:cs="Arial"/>
                <w:szCs w:val="20"/>
              </w:rPr>
              <w:t xml:space="preserve">Floorball </w:t>
            </w:r>
            <w:proofErr w:type="spellStart"/>
            <w:r w:rsidRPr="00D437EB">
              <w:rPr>
                <w:rFonts w:cs="Arial"/>
                <w:szCs w:val="20"/>
              </w:rPr>
              <w:t>with</w:t>
            </w:r>
            <w:proofErr w:type="spellEnd"/>
            <w:r w:rsidRPr="00D437EB">
              <w:rPr>
                <w:rFonts w:cs="Arial"/>
                <w:szCs w:val="20"/>
              </w:rPr>
              <w:t xml:space="preserve"> </w:t>
            </w:r>
            <w:proofErr w:type="spellStart"/>
            <w:r w:rsidRPr="00D437EB">
              <w:rPr>
                <w:rFonts w:cs="Arial"/>
                <w:szCs w:val="20"/>
              </w:rPr>
              <w:t>children</w:t>
            </w:r>
            <w:proofErr w:type="spellEnd"/>
            <w:r w:rsidRPr="00D437EB">
              <w:rPr>
                <w:rFonts w:cs="Arial"/>
                <w:szCs w:val="20"/>
              </w:rPr>
              <w:t xml:space="preserve"> and </w:t>
            </w:r>
            <w:proofErr w:type="spellStart"/>
            <w:r w:rsidRPr="00D437EB">
              <w:rPr>
                <w:rFonts w:cs="Arial"/>
                <w:szCs w:val="20"/>
              </w:rPr>
              <w:t>fans</w:t>
            </w:r>
            <w:proofErr w:type="spellEnd"/>
          </w:p>
          <w:p w14:paraId="1570DE9D" w14:textId="17365DF8" w:rsidR="00196DC3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D437EB">
              <w:rPr>
                <w:rFonts w:cs="Arial"/>
                <w:szCs w:val="20"/>
                <w:lang w:val="en-US"/>
              </w:rPr>
              <w:t>General Sports for a good cause in the canton of Zug</w:t>
            </w:r>
          </w:p>
        </w:tc>
      </w:tr>
      <w:tr w:rsidR="00892A5D" w:rsidRPr="00690AE1" w14:paraId="482569A2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892A5D" w:rsidRPr="00874B54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proofErr w:type="spellEnd"/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4359A4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7F4E6C1A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investments, etc.</w:t>
            </w:r>
          </w:p>
        </w:tc>
      </w:tr>
    </w:tbl>
    <w:p w14:paraId="0747D2BF" w14:textId="69F47280" w:rsidR="00723643" w:rsidRPr="000052FD" w:rsidRDefault="00723643">
      <w:pPr>
        <w:rPr>
          <w:rFonts w:ascii="Arial" w:hAnsi="Arial" w:cs="Arial"/>
          <w:sz w:val="18"/>
          <w:lang w:val="en-US"/>
        </w:rPr>
      </w:pPr>
    </w:p>
    <w:sectPr w:rsidR="00723643" w:rsidRPr="000052FD" w:rsidSect="0097111F">
      <w:footerReference w:type="even" r:id="rId8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4F91" w14:textId="77777777" w:rsidR="00553619" w:rsidRPr="004B6091" w:rsidRDefault="00553619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5EEC8CF9" w14:textId="77777777" w:rsidR="00553619" w:rsidRPr="004B6091" w:rsidRDefault="00553619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15DB" w14:textId="77777777" w:rsidR="00553619" w:rsidRPr="004B6091" w:rsidRDefault="00553619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6A0A7025" w14:textId="77777777" w:rsidR="00553619" w:rsidRPr="004B6091" w:rsidRDefault="00553619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BD4"/>
    <w:rsid w:val="00020A2D"/>
    <w:rsid w:val="00027252"/>
    <w:rsid w:val="000343C3"/>
    <w:rsid w:val="000420FB"/>
    <w:rsid w:val="00050EC5"/>
    <w:rsid w:val="00053511"/>
    <w:rsid w:val="0006180A"/>
    <w:rsid w:val="00061D33"/>
    <w:rsid w:val="00064643"/>
    <w:rsid w:val="00081DC7"/>
    <w:rsid w:val="00087747"/>
    <w:rsid w:val="000A1FDA"/>
    <w:rsid w:val="000B1F1D"/>
    <w:rsid w:val="000B34C6"/>
    <w:rsid w:val="000B63E2"/>
    <w:rsid w:val="000B6548"/>
    <w:rsid w:val="000C55BF"/>
    <w:rsid w:val="000C6A71"/>
    <w:rsid w:val="000D3EE0"/>
    <w:rsid w:val="000D5DCC"/>
    <w:rsid w:val="000D671A"/>
    <w:rsid w:val="000D6A99"/>
    <w:rsid w:val="00103EC5"/>
    <w:rsid w:val="001128A6"/>
    <w:rsid w:val="00116C6E"/>
    <w:rsid w:val="00120172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F33"/>
    <w:rsid w:val="002D4516"/>
    <w:rsid w:val="002D5996"/>
    <w:rsid w:val="002E70E0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70263"/>
    <w:rsid w:val="003711B5"/>
    <w:rsid w:val="00372F7B"/>
    <w:rsid w:val="003733E5"/>
    <w:rsid w:val="00390EA6"/>
    <w:rsid w:val="00395485"/>
    <w:rsid w:val="00396A0D"/>
    <w:rsid w:val="003B5660"/>
    <w:rsid w:val="003C1842"/>
    <w:rsid w:val="003E27C3"/>
    <w:rsid w:val="003F25B4"/>
    <w:rsid w:val="003F3E3F"/>
    <w:rsid w:val="003F479D"/>
    <w:rsid w:val="004019EA"/>
    <w:rsid w:val="004067B8"/>
    <w:rsid w:val="004075DE"/>
    <w:rsid w:val="004154BE"/>
    <w:rsid w:val="0042013D"/>
    <w:rsid w:val="00422F83"/>
    <w:rsid w:val="00426D7E"/>
    <w:rsid w:val="0043430C"/>
    <w:rsid w:val="004359A4"/>
    <w:rsid w:val="00435E6D"/>
    <w:rsid w:val="00443668"/>
    <w:rsid w:val="00450CE9"/>
    <w:rsid w:val="00456B0D"/>
    <w:rsid w:val="00460525"/>
    <w:rsid w:val="00470C26"/>
    <w:rsid w:val="00471A5A"/>
    <w:rsid w:val="00475449"/>
    <w:rsid w:val="00476AF8"/>
    <w:rsid w:val="0048331B"/>
    <w:rsid w:val="00484FD7"/>
    <w:rsid w:val="004929FB"/>
    <w:rsid w:val="0049446B"/>
    <w:rsid w:val="004A54BA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50184C"/>
    <w:rsid w:val="00501A1D"/>
    <w:rsid w:val="00502137"/>
    <w:rsid w:val="00507EA7"/>
    <w:rsid w:val="00526089"/>
    <w:rsid w:val="00527A28"/>
    <w:rsid w:val="00527DCA"/>
    <w:rsid w:val="00531E45"/>
    <w:rsid w:val="00532218"/>
    <w:rsid w:val="00536E6C"/>
    <w:rsid w:val="00547BCA"/>
    <w:rsid w:val="00551D4B"/>
    <w:rsid w:val="00553619"/>
    <w:rsid w:val="0056337F"/>
    <w:rsid w:val="005716D4"/>
    <w:rsid w:val="00571B60"/>
    <w:rsid w:val="00572876"/>
    <w:rsid w:val="0058199E"/>
    <w:rsid w:val="0058265F"/>
    <w:rsid w:val="00585A4D"/>
    <w:rsid w:val="005B0A67"/>
    <w:rsid w:val="005B1AEA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70841"/>
    <w:rsid w:val="0067167F"/>
    <w:rsid w:val="006732D6"/>
    <w:rsid w:val="00690AE1"/>
    <w:rsid w:val="00693E09"/>
    <w:rsid w:val="00696F8E"/>
    <w:rsid w:val="006A2DE9"/>
    <w:rsid w:val="006A7230"/>
    <w:rsid w:val="006B3432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D7F7F"/>
    <w:rsid w:val="006E2C9C"/>
    <w:rsid w:val="006E40EF"/>
    <w:rsid w:val="006F0039"/>
    <w:rsid w:val="006F20D6"/>
    <w:rsid w:val="00700338"/>
    <w:rsid w:val="0070171A"/>
    <w:rsid w:val="00704496"/>
    <w:rsid w:val="00711CEF"/>
    <w:rsid w:val="00720320"/>
    <w:rsid w:val="0072039F"/>
    <w:rsid w:val="0072051E"/>
    <w:rsid w:val="00723643"/>
    <w:rsid w:val="00725D3C"/>
    <w:rsid w:val="00733DA1"/>
    <w:rsid w:val="00737822"/>
    <w:rsid w:val="0074111D"/>
    <w:rsid w:val="0074220F"/>
    <w:rsid w:val="00745925"/>
    <w:rsid w:val="007508CB"/>
    <w:rsid w:val="00753D4A"/>
    <w:rsid w:val="00756912"/>
    <w:rsid w:val="00761609"/>
    <w:rsid w:val="00763DCE"/>
    <w:rsid w:val="00770625"/>
    <w:rsid w:val="007756B5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50E4"/>
    <w:rsid w:val="00815D8B"/>
    <w:rsid w:val="0082257D"/>
    <w:rsid w:val="00846FA1"/>
    <w:rsid w:val="00853438"/>
    <w:rsid w:val="00866846"/>
    <w:rsid w:val="0087293E"/>
    <w:rsid w:val="00872EFA"/>
    <w:rsid w:val="00874B54"/>
    <w:rsid w:val="00875DA9"/>
    <w:rsid w:val="00892486"/>
    <w:rsid w:val="00892A5D"/>
    <w:rsid w:val="00895E38"/>
    <w:rsid w:val="008A782B"/>
    <w:rsid w:val="008B0FC0"/>
    <w:rsid w:val="008B567D"/>
    <w:rsid w:val="008B60AC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668B9"/>
    <w:rsid w:val="0097111F"/>
    <w:rsid w:val="00976577"/>
    <w:rsid w:val="00993BEC"/>
    <w:rsid w:val="00996356"/>
    <w:rsid w:val="00997D9A"/>
    <w:rsid w:val="009A2BDC"/>
    <w:rsid w:val="009B74B7"/>
    <w:rsid w:val="009D7C49"/>
    <w:rsid w:val="009E7297"/>
    <w:rsid w:val="009F013A"/>
    <w:rsid w:val="00A0257D"/>
    <w:rsid w:val="00A0263C"/>
    <w:rsid w:val="00A075CA"/>
    <w:rsid w:val="00A12EDC"/>
    <w:rsid w:val="00A200D1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1A76"/>
    <w:rsid w:val="00AA1EB0"/>
    <w:rsid w:val="00AA2DA3"/>
    <w:rsid w:val="00AA5A9C"/>
    <w:rsid w:val="00AA62F2"/>
    <w:rsid w:val="00AB016A"/>
    <w:rsid w:val="00AB2A5A"/>
    <w:rsid w:val="00AB5743"/>
    <w:rsid w:val="00AC54D4"/>
    <w:rsid w:val="00AC765B"/>
    <w:rsid w:val="00AD28F8"/>
    <w:rsid w:val="00AD40CF"/>
    <w:rsid w:val="00AE4ED3"/>
    <w:rsid w:val="00AF4397"/>
    <w:rsid w:val="00AF56F5"/>
    <w:rsid w:val="00B0230B"/>
    <w:rsid w:val="00B153F7"/>
    <w:rsid w:val="00B17D95"/>
    <w:rsid w:val="00B23509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66FA"/>
    <w:rsid w:val="00C1008E"/>
    <w:rsid w:val="00C25387"/>
    <w:rsid w:val="00C330D9"/>
    <w:rsid w:val="00C35353"/>
    <w:rsid w:val="00C50FA6"/>
    <w:rsid w:val="00C5183F"/>
    <w:rsid w:val="00C54BE3"/>
    <w:rsid w:val="00C57F80"/>
    <w:rsid w:val="00C63853"/>
    <w:rsid w:val="00C768ED"/>
    <w:rsid w:val="00C806D7"/>
    <w:rsid w:val="00C80997"/>
    <w:rsid w:val="00C82A8F"/>
    <w:rsid w:val="00C916C2"/>
    <w:rsid w:val="00CA128F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31EE"/>
    <w:rsid w:val="00D1492F"/>
    <w:rsid w:val="00D17B69"/>
    <w:rsid w:val="00D3003C"/>
    <w:rsid w:val="00D30843"/>
    <w:rsid w:val="00D328A5"/>
    <w:rsid w:val="00D331F4"/>
    <w:rsid w:val="00D437EB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E00140"/>
    <w:rsid w:val="00E038F7"/>
    <w:rsid w:val="00E054D9"/>
    <w:rsid w:val="00E13110"/>
    <w:rsid w:val="00E24DF1"/>
    <w:rsid w:val="00E24FAD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201D"/>
    <w:rsid w:val="00EE4676"/>
    <w:rsid w:val="00EE4DDE"/>
    <w:rsid w:val="00EF62AC"/>
    <w:rsid w:val="00EF77DF"/>
    <w:rsid w:val="00EF77E8"/>
    <w:rsid w:val="00F11BEF"/>
    <w:rsid w:val="00F14A81"/>
    <w:rsid w:val="00F165E1"/>
    <w:rsid w:val="00F16E6F"/>
    <w:rsid w:val="00F258E7"/>
    <w:rsid w:val="00F31B84"/>
    <w:rsid w:val="00F34917"/>
    <w:rsid w:val="00F40F54"/>
    <w:rsid w:val="00F44F5F"/>
    <w:rsid w:val="00F55ACF"/>
    <w:rsid w:val="00F57B2D"/>
    <w:rsid w:val="00F57BA5"/>
    <w:rsid w:val="00F631EC"/>
    <w:rsid w:val="00F64C22"/>
    <w:rsid w:val="00F64FA7"/>
    <w:rsid w:val="00F74D19"/>
    <w:rsid w:val="00F80053"/>
    <w:rsid w:val="00F83571"/>
    <w:rsid w:val="00F844F4"/>
    <w:rsid w:val="00F852FA"/>
    <w:rsid w:val="00F9259E"/>
    <w:rsid w:val="00FA02C7"/>
    <w:rsid w:val="00FA4186"/>
    <w:rsid w:val="00FB475A"/>
    <w:rsid w:val="00FB5E95"/>
    <w:rsid w:val="00FC0531"/>
    <w:rsid w:val="00FC13F0"/>
    <w:rsid w:val="00FC3631"/>
    <w:rsid w:val="00FC423D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EC0444C5-1572-49F3-A3FC-1E385563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 René (STUDENTS)</cp:lastModifiedBy>
  <cp:revision>6</cp:revision>
  <dcterms:created xsi:type="dcterms:W3CDTF">2025-08-19T17:16:00Z</dcterms:created>
  <dcterms:modified xsi:type="dcterms:W3CDTF">2025-08-19T18:13:00Z</dcterms:modified>
</cp:coreProperties>
</file>