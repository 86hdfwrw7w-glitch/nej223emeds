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4820"/>
        <w:gridCol w:w="567"/>
        <w:gridCol w:w="993"/>
        <w:gridCol w:w="141"/>
        <w:gridCol w:w="425"/>
        <w:gridCol w:w="1844"/>
      </w:tblGrid>
      <w:tr w:rsidR="00E55D90" w:rsidRPr="00E84708" w14:paraId="487AC9CE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0CBC6997" w14:textId="3A9B7E11" w:rsidR="00E55D90" w:rsidRPr="004D3E23" w:rsidRDefault="00DE76FF" w:rsidP="0036163A">
            <w:pPr>
              <w:jc w:val="center"/>
              <w:rPr>
                <w:rFonts w:cstheme="minorHAnsi"/>
                <w:b/>
                <w:sz w:val="48"/>
                <w:szCs w:val="44"/>
              </w:rPr>
            </w:pPr>
            <w:r w:rsidRPr="004D3E23">
              <w:rPr>
                <w:rFonts w:cstheme="minorHAnsi"/>
                <w:b/>
                <w:sz w:val="44"/>
                <w:szCs w:val="40"/>
              </w:rPr>
              <w:t>Jonas</w:t>
            </w:r>
            <w:r w:rsidR="00E55D90" w:rsidRPr="004D3E23">
              <w:rPr>
                <w:rFonts w:cstheme="minorHAnsi"/>
                <w:b/>
                <w:sz w:val="44"/>
                <w:szCs w:val="40"/>
              </w:rPr>
              <w:t xml:space="preserve"> </w:t>
            </w:r>
            <w:r w:rsidRPr="004D3E23">
              <w:rPr>
                <w:rFonts w:cstheme="minorHAnsi"/>
                <w:b/>
                <w:sz w:val="44"/>
                <w:szCs w:val="40"/>
              </w:rPr>
              <w:t>Kremer</w:t>
            </w:r>
          </w:p>
          <w:p w14:paraId="2D363F9A" w14:textId="684E9A9E" w:rsidR="00F44F5F" w:rsidRPr="00E84708" w:rsidRDefault="00F44F5F" w:rsidP="0036163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E84708">
              <w:rPr>
                <w:rFonts w:cstheme="minorHAnsi"/>
                <w:bCs/>
                <w:sz w:val="20"/>
                <w:szCs w:val="20"/>
              </w:rPr>
              <w:t>H</w:t>
            </w:r>
            <w:r w:rsidR="00DE76FF" w:rsidRPr="00E84708">
              <w:rPr>
                <w:rFonts w:cstheme="minorHAnsi"/>
                <w:bCs/>
                <w:sz w:val="20"/>
                <w:szCs w:val="20"/>
              </w:rPr>
              <w:t>ochstraße</w:t>
            </w:r>
            <w:r w:rsidRPr="00E84708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DE76FF" w:rsidRPr="00E84708">
              <w:rPr>
                <w:rFonts w:cstheme="minorHAnsi"/>
                <w:bCs/>
                <w:sz w:val="20"/>
                <w:szCs w:val="20"/>
              </w:rPr>
              <w:t>30</w:t>
            </w:r>
            <w:r w:rsidRPr="00E84708">
              <w:rPr>
                <w:rFonts w:cstheme="minorHAnsi"/>
                <w:bCs/>
                <w:sz w:val="20"/>
                <w:szCs w:val="20"/>
              </w:rPr>
              <w:t xml:space="preserve">, </w:t>
            </w:r>
            <w:r w:rsidR="00514B3A">
              <w:rPr>
                <w:rFonts w:cstheme="minorHAnsi"/>
                <w:bCs/>
                <w:sz w:val="20"/>
                <w:szCs w:val="20"/>
              </w:rPr>
              <w:t>65611 Brechen</w:t>
            </w:r>
          </w:p>
          <w:p w14:paraId="135895E2" w14:textId="01AA22D2" w:rsidR="00F44F5F" w:rsidRPr="00E84708" w:rsidRDefault="00DA239E" w:rsidP="0036163A">
            <w:pPr>
              <w:jc w:val="center"/>
              <w:rPr>
                <w:rFonts w:cstheme="minorHAnsi"/>
                <w:b/>
              </w:rPr>
            </w:pPr>
            <w:r w:rsidRPr="00E84708">
              <w:rPr>
                <w:rFonts w:cstheme="minorHAnsi"/>
                <w:bCs/>
                <w:sz w:val="20"/>
                <w:szCs w:val="20"/>
              </w:rPr>
              <w:t>jonaskremer2970@</w:t>
            </w:r>
            <w:r w:rsidR="00A243A7">
              <w:rPr>
                <w:rFonts w:cstheme="minorHAnsi"/>
                <w:bCs/>
                <w:sz w:val="20"/>
                <w:szCs w:val="20"/>
              </w:rPr>
              <w:t>gmail</w:t>
            </w:r>
            <w:r w:rsidR="00F44F5F" w:rsidRPr="00E84708">
              <w:rPr>
                <w:rFonts w:cstheme="minorHAnsi"/>
                <w:bCs/>
                <w:sz w:val="20"/>
                <w:szCs w:val="20"/>
              </w:rPr>
              <w:t>.com | +49(0)1</w:t>
            </w:r>
            <w:r w:rsidR="00B13ADF" w:rsidRPr="00E84708">
              <w:rPr>
                <w:rFonts w:cstheme="minorHAnsi"/>
                <w:bCs/>
                <w:sz w:val="20"/>
                <w:szCs w:val="20"/>
              </w:rPr>
              <w:t xml:space="preserve">607519434 | </w:t>
            </w:r>
            <w:r w:rsidR="00C50732">
              <w:rPr>
                <w:rFonts w:cstheme="minorHAnsi"/>
                <w:bCs/>
                <w:sz w:val="20"/>
                <w:szCs w:val="20"/>
              </w:rPr>
              <w:t>L</w:t>
            </w:r>
            <w:r w:rsidR="00B209D3" w:rsidRPr="00E84708">
              <w:rPr>
                <w:rFonts w:cstheme="minorHAnsi"/>
                <w:bCs/>
                <w:sz w:val="20"/>
                <w:szCs w:val="20"/>
              </w:rPr>
              <w:t>inked</w:t>
            </w:r>
            <w:r w:rsidR="00C50732">
              <w:rPr>
                <w:rFonts w:cstheme="minorHAnsi"/>
                <w:bCs/>
                <w:sz w:val="20"/>
                <w:szCs w:val="20"/>
              </w:rPr>
              <w:t>I</w:t>
            </w:r>
            <w:r w:rsidR="00B209D3" w:rsidRPr="00E84708">
              <w:rPr>
                <w:rFonts w:cstheme="minorHAnsi"/>
                <w:bCs/>
                <w:sz w:val="20"/>
                <w:szCs w:val="20"/>
              </w:rPr>
              <w:t>n.com/in/</w:t>
            </w:r>
            <w:proofErr w:type="spellStart"/>
            <w:r w:rsidR="00B209D3" w:rsidRPr="00E84708">
              <w:rPr>
                <w:rFonts w:cstheme="minorHAnsi"/>
                <w:bCs/>
                <w:sz w:val="20"/>
                <w:szCs w:val="20"/>
              </w:rPr>
              <w:t>jonaskremer</w:t>
            </w:r>
            <w:proofErr w:type="spellEnd"/>
          </w:p>
        </w:tc>
      </w:tr>
      <w:tr w:rsidR="002508C2" w:rsidRPr="00E84708" w14:paraId="0FCADE56" w14:textId="77777777" w:rsidTr="00301270">
        <w:trPr>
          <w:trHeight w:val="680"/>
          <w:jc w:val="center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E84708" w:rsidRDefault="00F44F5F" w:rsidP="00F44F5F">
            <w:pPr>
              <w:rPr>
                <w:rFonts w:cstheme="minorHAnsi"/>
                <w:b/>
                <w:sz w:val="28"/>
              </w:rPr>
            </w:pPr>
            <w:r w:rsidRPr="00E84708">
              <w:rPr>
                <w:rFonts w:cstheme="minorHAnsi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4708" w14:paraId="7D1DEBF7" w14:textId="77777777" w:rsidTr="00301270">
        <w:trPr>
          <w:trHeight w:val="340"/>
          <w:jc w:val="center"/>
        </w:trPr>
        <w:tc>
          <w:tcPr>
            <w:tcW w:w="7938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B147EAC" w:rsidR="00D1492F" w:rsidRPr="00E84708" w:rsidRDefault="00513C61" w:rsidP="00723643">
            <w:pPr>
              <w:rPr>
                <w:rFonts w:cstheme="minorHAnsi"/>
                <w:b/>
                <w:sz w:val="20"/>
                <w:szCs w:val="20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Nova Information Management School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3F2E047" w:rsidR="00D1492F" w:rsidRPr="00E84708" w:rsidRDefault="00513C61" w:rsidP="00162A5A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Lissabon, Portugal</w:t>
            </w:r>
          </w:p>
        </w:tc>
      </w:tr>
      <w:tr w:rsidR="00D1492F" w:rsidRPr="00E84708" w14:paraId="61E5D482" w14:textId="77777777" w:rsidTr="00823057">
        <w:trPr>
          <w:trHeight w:val="20"/>
          <w:jc w:val="center"/>
        </w:trPr>
        <w:tc>
          <w:tcPr>
            <w:tcW w:w="7797" w:type="dxa"/>
            <w:gridSpan w:val="4"/>
          </w:tcPr>
          <w:p w14:paraId="11CB9A0F" w14:textId="32475CA7" w:rsidR="00D1492F" w:rsidRPr="00E84708" w:rsidRDefault="00354F35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E84708">
              <w:rPr>
                <w:rFonts w:cstheme="minorHAnsi"/>
                <w:i/>
                <w:iCs/>
                <w:sz w:val="20"/>
                <w:szCs w:val="20"/>
              </w:rPr>
              <w:t>Auslandssemester</w:t>
            </w:r>
          </w:p>
        </w:tc>
        <w:tc>
          <w:tcPr>
            <w:tcW w:w="2409" w:type="dxa"/>
            <w:gridSpan w:val="3"/>
          </w:tcPr>
          <w:p w14:paraId="419A9228" w14:textId="60B5F346" w:rsidR="00D1492F" w:rsidRPr="000A1874" w:rsidRDefault="00D1492F" w:rsidP="00D1492F">
            <w:pPr>
              <w:jc w:val="right"/>
              <w:rPr>
                <w:rFonts w:cstheme="minorHAnsi"/>
                <w:i/>
                <w:iCs/>
                <w:sz w:val="20"/>
                <w:szCs w:val="20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09/20</w:t>
            </w:r>
            <w:r w:rsidR="00D96286" w:rsidRPr="000A1874">
              <w:rPr>
                <w:rFonts w:cstheme="minorHAnsi"/>
                <w:i/>
                <w:iCs/>
                <w:sz w:val="20"/>
                <w:szCs w:val="20"/>
              </w:rPr>
              <w:t>25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–</w:t>
            </w:r>
            <w:r w:rsidR="00B17D95"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="00D5280E" w:rsidRPr="000A1874">
              <w:rPr>
                <w:rFonts w:cstheme="minorHAnsi"/>
                <w:i/>
                <w:iCs/>
                <w:sz w:val="20"/>
                <w:szCs w:val="20"/>
              </w:rPr>
              <w:t>heute</w:t>
            </w:r>
          </w:p>
        </w:tc>
      </w:tr>
      <w:tr w:rsidR="00D5280E" w:rsidRPr="003745A7" w14:paraId="7EABE9F1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7A71E6B0" w14:textId="1137ED0F" w:rsidR="00426D7E" w:rsidRPr="00E84708" w:rsidRDefault="00587DE7" w:rsidP="00F012BA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color w:val="000000"/>
                <w:sz w:val="20"/>
                <w:szCs w:val="20"/>
                <w:lang w:val="en-US"/>
              </w:rPr>
            </w:pPr>
            <w:r>
              <w:rPr>
                <w:rFonts w:cstheme="minorHAnsi"/>
                <w:color w:val="000000"/>
                <w:sz w:val="20"/>
                <w:szCs w:val="20"/>
                <w:lang w:val="en-US"/>
              </w:rPr>
              <w:t>Module</w:t>
            </w:r>
            <w:r w:rsidR="00F25EB2" w:rsidRPr="0017479E">
              <w:rPr>
                <w:rFonts w:cstheme="minorHAnsi"/>
                <w:color w:val="000000"/>
                <w:sz w:val="20"/>
                <w:szCs w:val="20"/>
                <w:lang w:val="en-US"/>
              </w:rPr>
              <w:t>:</w:t>
            </w:r>
            <w:r w:rsidR="00F25EB2"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391B61"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>Business Intelligence</w:t>
            </w:r>
            <w:r w:rsidR="004E2F21"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>, Business Process Management</w:t>
            </w:r>
            <w:r w:rsidR="00AB6A91"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>, Predictive Analytics in Finance</w:t>
            </w:r>
          </w:p>
        </w:tc>
      </w:tr>
      <w:tr w:rsidR="00D5280E" w:rsidRPr="00E84708" w14:paraId="013361E1" w14:textId="77777777" w:rsidTr="00301270">
        <w:trPr>
          <w:trHeight w:val="340"/>
          <w:jc w:val="center"/>
        </w:trPr>
        <w:tc>
          <w:tcPr>
            <w:tcW w:w="7796" w:type="dxa"/>
            <w:gridSpan w:val="4"/>
            <w:vAlign w:val="bottom"/>
          </w:tcPr>
          <w:p w14:paraId="197620E3" w14:textId="2AFB92B3" w:rsidR="00D1492F" w:rsidRPr="00E84708" w:rsidRDefault="004F36AD" w:rsidP="00723643">
            <w:pPr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Technische Universität München</w:t>
            </w:r>
          </w:p>
        </w:tc>
        <w:tc>
          <w:tcPr>
            <w:tcW w:w="2410" w:type="dxa"/>
            <w:gridSpan w:val="3"/>
            <w:vAlign w:val="bottom"/>
          </w:tcPr>
          <w:p w14:paraId="63D86F51" w14:textId="34BE7F16" w:rsidR="00D1492F" w:rsidRPr="00E84708" w:rsidRDefault="00A97CE5" w:rsidP="00D5280E">
            <w:pPr>
              <w:ind w:left="-279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München</w:t>
            </w:r>
          </w:p>
        </w:tc>
      </w:tr>
      <w:tr w:rsidR="00D5280E" w:rsidRPr="00E84708" w14:paraId="62632213" w14:textId="77777777" w:rsidTr="00301270">
        <w:trPr>
          <w:trHeight w:val="20"/>
          <w:jc w:val="center"/>
        </w:trPr>
        <w:tc>
          <w:tcPr>
            <w:tcW w:w="6804" w:type="dxa"/>
            <w:gridSpan w:val="3"/>
          </w:tcPr>
          <w:p w14:paraId="5F71027E" w14:textId="01747897" w:rsidR="00D1492F" w:rsidRPr="00E84708" w:rsidRDefault="00A97CE5" w:rsidP="00A97CE5">
            <w:pPr>
              <w:rPr>
                <w:rFonts w:cstheme="minorHAnsi"/>
                <w:i/>
                <w:iCs/>
                <w:sz w:val="20"/>
                <w:szCs w:val="20"/>
                <w:lang w:val="de-AT"/>
              </w:rPr>
            </w:pPr>
            <w:proofErr w:type="spellStart"/>
            <w:r w:rsidRPr="00E84708">
              <w:rPr>
                <w:rFonts w:cstheme="minorHAnsi"/>
                <w:i/>
                <w:iCs/>
                <w:sz w:val="20"/>
                <w:szCs w:val="20"/>
              </w:rPr>
              <w:t>M.Sc</w:t>
            </w:r>
            <w:proofErr w:type="spellEnd"/>
            <w:r w:rsidRPr="00E84708">
              <w:rPr>
                <w:rFonts w:cstheme="minorHAnsi"/>
                <w:i/>
                <w:iCs/>
                <w:sz w:val="20"/>
                <w:szCs w:val="20"/>
              </w:rPr>
              <w:t>. in Management</w:t>
            </w:r>
          </w:p>
        </w:tc>
        <w:tc>
          <w:tcPr>
            <w:tcW w:w="3402" w:type="dxa"/>
            <w:gridSpan w:val="4"/>
          </w:tcPr>
          <w:p w14:paraId="51FC9814" w14:textId="56929373" w:rsidR="00D1492F" w:rsidRPr="000A1874" w:rsidRDefault="00A97CE5" w:rsidP="00D1492F">
            <w:pPr>
              <w:jc w:val="right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10</w:t>
            </w:r>
            <w:r w:rsidR="00426D7E" w:rsidRPr="000A1874">
              <w:rPr>
                <w:rFonts w:cstheme="minorHAnsi"/>
                <w:i/>
                <w:iCs/>
                <w:sz w:val="20"/>
                <w:szCs w:val="20"/>
              </w:rPr>
              <w:t>/20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>24</w:t>
            </w:r>
            <w:r w:rsidR="00426D7E"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– 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>heute</w:t>
            </w:r>
          </w:p>
        </w:tc>
      </w:tr>
      <w:tr w:rsidR="00D5280E" w:rsidRPr="00E84708" w14:paraId="4D68BFE7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44273335" w14:textId="77777777" w:rsidR="0091331D" w:rsidRPr="00453FDE" w:rsidRDefault="005744F3" w:rsidP="00F012BA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17479E">
              <w:rPr>
                <w:rFonts w:cstheme="minorHAnsi"/>
                <w:sz w:val="20"/>
                <w:szCs w:val="20"/>
              </w:rPr>
              <w:t>Aktuelle Durchschnittsnote:</w:t>
            </w:r>
            <w:r w:rsidRPr="00E84708">
              <w:rPr>
                <w:rFonts w:cstheme="minorHAnsi"/>
                <w:sz w:val="20"/>
                <w:szCs w:val="20"/>
              </w:rPr>
              <w:t xml:space="preserve"> 1,4</w:t>
            </w:r>
          </w:p>
          <w:p w14:paraId="54BF63E9" w14:textId="7EC4083B" w:rsidR="00453FDE" w:rsidRPr="00E84708" w:rsidRDefault="00453FDE" w:rsidP="00F012BA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sz w:val="20"/>
                <w:szCs w:val="20"/>
              </w:rPr>
              <w:t>Zwei</w:t>
            </w:r>
            <w:r>
              <w:rPr>
                <w:rFonts w:cstheme="minorHAnsi"/>
                <w:sz w:val="20"/>
                <w:szCs w:val="20"/>
              </w:rPr>
              <w:t>m</w:t>
            </w:r>
            <w:r w:rsidRPr="00E84708">
              <w:rPr>
                <w:rFonts w:cstheme="minorHAnsi"/>
                <w:sz w:val="20"/>
                <w:szCs w:val="20"/>
              </w:rPr>
              <w:t>al in Folge Stipendiat des Deutschlandstipendiums</w:t>
            </w:r>
            <w:r w:rsidR="008E74CF">
              <w:rPr>
                <w:rFonts w:cstheme="minorHAnsi"/>
                <w:sz w:val="20"/>
                <w:szCs w:val="20"/>
              </w:rPr>
              <w:t xml:space="preserve"> (2024 und 2025)</w:t>
            </w:r>
          </w:p>
        </w:tc>
      </w:tr>
      <w:tr w:rsidR="00AE4ED3" w:rsidRPr="00E84708" w14:paraId="6B19CF91" w14:textId="77777777" w:rsidTr="00301270">
        <w:trPr>
          <w:trHeight w:val="340"/>
          <w:jc w:val="center"/>
        </w:trPr>
        <w:tc>
          <w:tcPr>
            <w:tcW w:w="6804" w:type="dxa"/>
            <w:gridSpan w:val="3"/>
            <w:vAlign w:val="bottom"/>
          </w:tcPr>
          <w:p w14:paraId="54F7169D" w14:textId="089B9375" w:rsidR="00AE4ED3" w:rsidRPr="00E84708" w:rsidRDefault="00AA2838" w:rsidP="00AA2838">
            <w:pPr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Hochschule Fresenius</w:t>
            </w:r>
          </w:p>
        </w:tc>
        <w:tc>
          <w:tcPr>
            <w:tcW w:w="3402" w:type="dxa"/>
            <w:gridSpan w:val="4"/>
            <w:vAlign w:val="bottom"/>
          </w:tcPr>
          <w:p w14:paraId="262B6DA3" w14:textId="2E8E5241" w:rsidR="00AE4ED3" w:rsidRPr="00E84708" w:rsidRDefault="0022628B" w:rsidP="00AE4ED3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Idstein</w:t>
            </w:r>
          </w:p>
        </w:tc>
      </w:tr>
      <w:tr w:rsidR="00AE4ED3" w:rsidRPr="00E84708" w14:paraId="263521E3" w14:textId="77777777" w:rsidTr="00301270">
        <w:trPr>
          <w:trHeight w:val="20"/>
          <w:jc w:val="center"/>
        </w:trPr>
        <w:tc>
          <w:tcPr>
            <w:tcW w:w="6804" w:type="dxa"/>
            <w:gridSpan w:val="3"/>
          </w:tcPr>
          <w:p w14:paraId="36282A3A" w14:textId="62030F9B" w:rsidR="00AE4ED3" w:rsidRPr="00E84708" w:rsidRDefault="00AA2838" w:rsidP="00AA2838">
            <w:pPr>
              <w:rPr>
                <w:rFonts w:cstheme="minorHAnsi"/>
                <w:b/>
                <w:i/>
                <w:iCs/>
                <w:sz w:val="21"/>
                <w:szCs w:val="21"/>
              </w:rPr>
            </w:pPr>
            <w:proofErr w:type="spellStart"/>
            <w:r w:rsidRPr="00E84708">
              <w:rPr>
                <w:rFonts w:cstheme="minorHAnsi"/>
                <w:i/>
                <w:iCs/>
                <w:sz w:val="20"/>
                <w:szCs w:val="20"/>
              </w:rPr>
              <w:t>M.Sc</w:t>
            </w:r>
            <w:proofErr w:type="spellEnd"/>
            <w:r w:rsidRPr="00E84708">
              <w:rPr>
                <w:rFonts w:cstheme="minorHAnsi"/>
                <w:i/>
                <w:iCs/>
                <w:sz w:val="20"/>
                <w:szCs w:val="20"/>
              </w:rPr>
              <w:t>. in Wirtschaftschemie</w:t>
            </w:r>
          </w:p>
        </w:tc>
        <w:tc>
          <w:tcPr>
            <w:tcW w:w="3402" w:type="dxa"/>
            <w:gridSpan w:val="4"/>
          </w:tcPr>
          <w:p w14:paraId="3DE8C75D" w14:textId="55E3148D" w:rsidR="00AE4ED3" w:rsidRPr="000A1874" w:rsidRDefault="00AE4ED3" w:rsidP="00AE4ED3">
            <w:pPr>
              <w:jc w:val="right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09/20</w:t>
            </w:r>
            <w:r w:rsidR="009962D2" w:rsidRPr="000A1874">
              <w:rPr>
                <w:rFonts w:cstheme="minorHAnsi"/>
                <w:i/>
                <w:iCs/>
                <w:sz w:val="20"/>
                <w:szCs w:val="20"/>
              </w:rPr>
              <w:t>2</w:t>
            </w:r>
            <w:r w:rsidR="00EA62FB" w:rsidRPr="000A1874">
              <w:rPr>
                <w:rFonts w:cstheme="minorHAnsi"/>
                <w:i/>
                <w:iCs/>
                <w:sz w:val="20"/>
                <w:szCs w:val="20"/>
              </w:rPr>
              <w:t>3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– 0</w:t>
            </w:r>
            <w:r w:rsidR="00FB133B" w:rsidRPr="000A1874">
              <w:rPr>
                <w:rFonts w:cstheme="minorHAnsi"/>
                <w:i/>
                <w:iCs/>
                <w:sz w:val="20"/>
                <w:szCs w:val="20"/>
              </w:rPr>
              <w:t>8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>/20</w:t>
            </w:r>
            <w:r w:rsidR="009962D2" w:rsidRPr="000A1874">
              <w:rPr>
                <w:rFonts w:cstheme="minorHAnsi"/>
                <w:i/>
                <w:iCs/>
                <w:sz w:val="20"/>
                <w:szCs w:val="20"/>
              </w:rPr>
              <w:t>2</w:t>
            </w:r>
            <w:r w:rsidR="00EA62FB" w:rsidRPr="000A1874">
              <w:rPr>
                <w:rFonts w:cstheme="minorHAnsi"/>
                <w:i/>
                <w:iCs/>
                <w:sz w:val="20"/>
                <w:szCs w:val="20"/>
              </w:rPr>
              <w:t>4</w:t>
            </w:r>
          </w:p>
        </w:tc>
      </w:tr>
      <w:tr w:rsidR="00AE4ED3" w:rsidRPr="00E84708" w14:paraId="27601A10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6ECF7248" w14:textId="3B5950F3" w:rsidR="00AE4ED3" w:rsidRPr="00E84708" w:rsidRDefault="00FB133B" w:rsidP="00F012BA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sz w:val="20"/>
                <w:szCs w:val="20"/>
              </w:rPr>
              <w:t xml:space="preserve">Hochschul- und </w:t>
            </w:r>
            <w:proofErr w:type="spellStart"/>
            <w:r w:rsidRPr="00E84708">
              <w:rPr>
                <w:rFonts w:cstheme="minorHAnsi"/>
                <w:sz w:val="20"/>
                <w:szCs w:val="20"/>
              </w:rPr>
              <w:t>Studiengangswechsel</w:t>
            </w:r>
            <w:proofErr w:type="spellEnd"/>
            <w:r w:rsidRPr="00E84708">
              <w:rPr>
                <w:rFonts w:cstheme="minorHAnsi"/>
                <w:sz w:val="20"/>
                <w:szCs w:val="20"/>
              </w:rPr>
              <w:t xml:space="preserve"> zur Technischen Universität München nach dem </w:t>
            </w:r>
            <w:r w:rsidR="003320FF">
              <w:rPr>
                <w:rFonts w:cstheme="minorHAnsi"/>
                <w:sz w:val="20"/>
                <w:szCs w:val="20"/>
              </w:rPr>
              <w:t>zweiten</w:t>
            </w:r>
            <w:r w:rsidRPr="00E84708">
              <w:rPr>
                <w:rFonts w:cstheme="minorHAnsi"/>
                <w:sz w:val="20"/>
                <w:szCs w:val="20"/>
              </w:rPr>
              <w:t xml:space="preserve"> Semester</w:t>
            </w:r>
          </w:p>
        </w:tc>
      </w:tr>
      <w:tr w:rsidR="004B3123" w:rsidRPr="00E84708" w14:paraId="37081732" w14:textId="77777777" w:rsidTr="00301270">
        <w:trPr>
          <w:trHeight w:val="340"/>
          <w:jc w:val="center"/>
        </w:trPr>
        <w:tc>
          <w:tcPr>
            <w:tcW w:w="6804" w:type="dxa"/>
            <w:gridSpan w:val="3"/>
            <w:vAlign w:val="bottom"/>
          </w:tcPr>
          <w:p w14:paraId="5FA6B8F4" w14:textId="67D78C7E" w:rsidR="004B3123" w:rsidRPr="00E84708" w:rsidRDefault="004B3123" w:rsidP="004B3123">
            <w:pPr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Hochschule Fresenius</w:t>
            </w:r>
          </w:p>
        </w:tc>
        <w:tc>
          <w:tcPr>
            <w:tcW w:w="3402" w:type="dxa"/>
            <w:gridSpan w:val="4"/>
            <w:vAlign w:val="bottom"/>
          </w:tcPr>
          <w:p w14:paraId="112AEE63" w14:textId="5335B6C8" w:rsidR="004B3123" w:rsidRPr="00E84708" w:rsidRDefault="004B3123" w:rsidP="00EA62FB">
            <w:pPr>
              <w:jc w:val="right"/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Idstein</w:t>
            </w:r>
          </w:p>
        </w:tc>
      </w:tr>
      <w:tr w:rsidR="004B3123" w:rsidRPr="00E84708" w14:paraId="4A32A8F0" w14:textId="77777777" w:rsidTr="00301270">
        <w:trPr>
          <w:trHeight w:val="20"/>
          <w:jc w:val="center"/>
        </w:trPr>
        <w:tc>
          <w:tcPr>
            <w:tcW w:w="6804" w:type="dxa"/>
            <w:gridSpan w:val="3"/>
          </w:tcPr>
          <w:p w14:paraId="278D789A" w14:textId="5CEC4FFC" w:rsidR="004B3123" w:rsidRPr="00E84708" w:rsidRDefault="00E07D42" w:rsidP="00E07D42">
            <w:pPr>
              <w:rPr>
                <w:rFonts w:cstheme="minorHAnsi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i/>
                <w:iCs/>
                <w:sz w:val="20"/>
                <w:szCs w:val="20"/>
              </w:rPr>
              <w:t>B.Sc. in Wirtschaftschemie</w:t>
            </w:r>
          </w:p>
        </w:tc>
        <w:tc>
          <w:tcPr>
            <w:tcW w:w="3402" w:type="dxa"/>
            <w:gridSpan w:val="4"/>
          </w:tcPr>
          <w:p w14:paraId="4C6E9ABA" w14:textId="1D6692A9" w:rsidR="004B3123" w:rsidRPr="000A1874" w:rsidRDefault="004B3123" w:rsidP="00EA62FB">
            <w:pPr>
              <w:jc w:val="right"/>
              <w:rPr>
                <w:rFonts w:cstheme="minorHAnsi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09/2020 – 07/2023</w:t>
            </w:r>
          </w:p>
        </w:tc>
      </w:tr>
      <w:tr w:rsidR="004B3123" w:rsidRPr="00E84708" w14:paraId="396D00ED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464870D2" w14:textId="77777777" w:rsidR="00B1094D" w:rsidRDefault="004B3123" w:rsidP="00F012BA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17479E">
              <w:rPr>
                <w:rFonts w:cstheme="minorHAnsi"/>
                <w:sz w:val="20"/>
                <w:szCs w:val="20"/>
                <w:lang w:val="de-AT"/>
              </w:rPr>
              <w:t>Finale Note:</w:t>
            </w:r>
            <w:r w:rsidRPr="00E84708">
              <w:rPr>
                <w:rFonts w:cstheme="minorHAnsi"/>
                <w:sz w:val="20"/>
                <w:szCs w:val="20"/>
                <w:lang w:val="de-AT"/>
              </w:rPr>
              <w:t xml:space="preserve"> 1,1</w:t>
            </w:r>
          </w:p>
          <w:p w14:paraId="1487D116" w14:textId="641D0400" w:rsidR="00E07D42" w:rsidRPr="00E84708" w:rsidRDefault="00C2689F" w:rsidP="00F012BA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>
              <w:rPr>
                <w:rFonts w:cstheme="minorHAnsi"/>
                <w:sz w:val="20"/>
                <w:szCs w:val="20"/>
                <w:lang w:val="de-AT"/>
              </w:rPr>
              <w:t xml:space="preserve">Auszeichnung als </w:t>
            </w:r>
            <w:proofErr w:type="spellStart"/>
            <w:r w:rsidRPr="00E84708">
              <w:rPr>
                <w:rFonts w:cstheme="minorHAnsi"/>
                <w:sz w:val="20"/>
                <w:szCs w:val="20"/>
              </w:rPr>
              <w:t>Studiengangsbester</w:t>
            </w:r>
            <w:proofErr w:type="spellEnd"/>
          </w:p>
        </w:tc>
      </w:tr>
      <w:tr w:rsidR="0008234F" w:rsidRPr="00E84708" w14:paraId="4FB1DF91" w14:textId="77777777" w:rsidTr="00301270">
        <w:trPr>
          <w:trHeight w:val="340"/>
          <w:jc w:val="center"/>
        </w:trPr>
        <w:tc>
          <w:tcPr>
            <w:tcW w:w="6804" w:type="dxa"/>
            <w:gridSpan w:val="3"/>
            <w:vAlign w:val="bottom"/>
          </w:tcPr>
          <w:p w14:paraId="4405D265" w14:textId="3F8821B1" w:rsidR="0008234F" w:rsidRPr="00E84708" w:rsidRDefault="0008234F" w:rsidP="0008234F">
            <w:pPr>
              <w:rPr>
                <w:rFonts w:cstheme="minorHAnsi"/>
                <w:b/>
                <w:b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Peter-Paul-</w:t>
            </w:r>
            <w:proofErr w:type="spellStart"/>
            <w:r w:rsidRPr="00E84708">
              <w:rPr>
                <w:rFonts w:cstheme="minorHAnsi"/>
                <w:b/>
                <w:sz w:val="21"/>
                <w:szCs w:val="21"/>
              </w:rPr>
              <w:t>Cahensly</w:t>
            </w:r>
            <w:proofErr w:type="spellEnd"/>
            <w:r w:rsidRPr="00E84708">
              <w:rPr>
                <w:rFonts w:cstheme="minorHAnsi"/>
                <w:b/>
                <w:sz w:val="21"/>
                <w:szCs w:val="21"/>
              </w:rPr>
              <w:t>-Schule</w:t>
            </w:r>
          </w:p>
        </w:tc>
        <w:tc>
          <w:tcPr>
            <w:tcW w:w="3402" w:type="dxa"/>
            <w:gridSpan w:val="4"/>
            <w:vAlign w:val="bottom"/>
          </w:tcPr>
          <w:p w14:paraId="35210B0E" w14:textId="3AED44D3" w:rsidR="0008234F" w:rsidRPr="00E84708" w:rsidRDefault="00EA02FE" w:rsidP="00EA02FE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Limburg a. d. Lahn</w:t>
            </w:r>
          </w:p>
        </w:tc>
      </w:tr>
      <w:tr w:rsidR="00785809" w:rsidRPr="00E84708" w14:paraId="5F9721BE" w14:textId="77777777" w:rsidTr="00301270">
        <w:trPr>
          <w:trHeight w:val="20"/>
          <w:jc w:val="center"/>
        </w:trPr>
        <w:tc>
          <w:tcPr>
            <w:tcW w:w="6804" w:type="dxa"/>
            <w:gridSpan w:val="3"/>
          </w:tcPr>
          <w:p w14:paraId="603CEE57" w14:textId="6675AFCE" w:rsidR="00785809" w:rsidRPr="00E84708" w:rsidRDefault="00C86C43" w:rsidP="00785809">
            <w:pPr>
              <w:rPr>
                <w:rFonts w:cstheme="minorHAnsi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3402" w:type="dxa"/>
            <w:gridSpan w:val="4"/>
          </w:tcPr>
          <w:p w14:paraId="75DAA274" w14:textId="781A373E" w:rsidR="00785809" w:rsidRPr="000A1874" w:rsidRDefault="00EA02FE" w:rsidP="00EA02FE">
            <w:pPr>
              <w:jc w:val="right"/>
              <w:rPr>
                <w:rFonts w:cstheme="minorHAnsi"/>
                <w:i/>
                <w:iCs/>
                <w:sz w:val="20"/>
                <w:szCs w:val="20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08/2017 – 07/2020</w:t>
            </w:r>
          </w:p>
        </w:tc>
      </w:tr>
      <w:tr w:rsidR="00785809" w:rsidRPr="00E84708" w14:paraId="5D230EC8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194D6D7A" w14:textId="77777777" w:rsidR="00785809" w:rsidRPr="0017479E" w:rsidRDefault="00785809" w:rsidP="00F012BA">
            <w:pPr>
              <w:pStyle w:val="Listenabsatz"/>
              <w:numPr>
                <w:ilvl w:val="0"/>
                <w:numId w:val="28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17479E">
              <w:rPr>
                <w:rFonts w:cstheme="minorHAnsi"/>
                <w:sz w:val="20"/>
                <w:szCs w:val="20"/>
                <w:lang w:val="de-AT"/>
              </w:rPr>
              <w:t>Finale Note: 1,</w:t>
            </w:r>
            <w:r w:rsidR="005A4B07" w:rsidRPr="0017479E">
              <w:rPr>
                <w:rFonts w:cstheme="minorHAnsi"/>
                <w:sz w:val="20"/>
                <w:szCs w:val="20"/>
                <w:lang w:val="de-AT"/>
              </w:rPr>
              <w:t>2</w:t>
            </w:r>
          </w:p>
          <w:p w14:paraId="062E5B37" w14:textId="77777777" w:rsidR="005A4B07" w:rsidRPr="00413B02" w:rsidRDefault="005A4B07" w:rsidP="00F012BA">
            <w:pPr>
              <w:pStyle w:val="Listenabsatz"/>
              <w:numPr>
                <w:ilvl w:val="0"/>
                <w:numId w:val="28"/>
              </w:numPr>
              <w:rPr>
                <w:rFonts w:cstheme="minorHAnsi"/>
                <w:b/>
                <w:bCs/>
                <w:sz w:val="20"/>
                <w:szCs w:val="20"/>
                <w:lang w:val="de-AT"/>
              </w:rPr>
            </w:pPr>
            <w:r w:rsidRPr="0017479E">
              <w:rPr>
                <w:rFonts w:cstheme="minorHAnsi"/>
                <w:sz w:val="20"/>
                <w:szCs w:val="20"/>
                <w:lang w:val="de-AT"/>
              </w:rPr>
              <w:t>Leistungsfächer</w:t>
            </w:r>
            <w:r w:rsidR="00FE74C5" w:rsidRPr="0017479E">
              <w:rPr>
                <w:rFonts w:cstheme="minorHAnsi"/>
                <w:sz w:val="20"/>
                <w:szCs w:val="20"/>
                <w:lang w:val="de-AT"/>
              </w:rPr>
              <w:t>: Wirtschaft</w:t>
            </w:r>
            <w:r w:rsidR="00FE74C5" w:rsidRPr="00E84708">
              <w:rPr>
                <w:rFonts w:cstheme="minorHAnsi"/>
                <w:sz w:val="20"/>
                <w:szCs w:val="20"/>
                <w:lang w:val="de-AT"/>
              </w:rPr>
              <w:t xml:space="preserve"> (14 Punkte), Chemie</w:t>
            </w:r>
            <w:r w:rsidR="009F4553" w:rsidRPr="00E84708">
              <w:rPr>
                <w:rFonts w:cstheme="minorHAnsi"/>
                <w:sz w:val="20"/>
                <w:szCs w:val="20"/>
                <w:lang w:val="de-AT"/>
              </w:rPr>
              <w:t xml:space="preserve"> (15 Punkte)</w:t>
            </w:r>
          </w:p>
          <w:p w14:paraId="43F65B8D" w14:textId="3B6E0BFF" w:rsidR="00413B02" w:rsidRPr="00E84708" w:rsidRDefault="00413B02" w:rsidP="00F012BA">
            <w:pPr>
              <w:pStyle w:val="Listenabsatz"/>
              <w:numPr>
                <w:ilvl w:val="0"/>
                <w:numId w:val="28"/>
              </w:numPr>
              <w:rPr>
                <w:rFonts w:cstheme="minorHAnsi"/>
                <w:b/>
                <w:b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sz w:val="20"/>
                <w:szCs w:val="20"/>
              </w:rPr>
              <w:t>Auszeichnung der Gesellschaft Deutscher Chemiker (GDCh) für den jahrgangsbesten Abiturienten im Fach Chemie</w:t>
            </w:r>
          </w:p>
        </w:tc>
      </w:tr>
      <w:tr w:rsidR="004B3123" w:rsidRPr="00E84708" w14:paraId="3A2665B3" w14:textId="77777777" w:rsidTr="00301270">
        <w:trPr>
          <w:trHeight w:val="680"/>
          <w:jc w:val="center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D97A35" w:rsidR="004B3123" w:rsidRPr="00E84708" w:rsidRDefault="004B3123" w:rsidP="004B3123">
            <w:pPr>
              <w:pStyle w:val="BERSCHRIFT"/>
              <w:rPr>
                <w:rFonts w:asciiTheme="minorHAnsi" w:hAnsiTheme="minorHAnsi" w:cstheme="minorHAnsi"/>
                <w:smallCaps w:val="0"/>
                <w:sz w:val="28"/>
              </w:rPr>
            </w:pPr>
            <w:r w:rsidRPr="00E84708">
              <w:rPr>
                <w:rFonts w:asciiTheme="minorHAnsi" w:hAnsiTheme="minorHAnsi" w:cstheme="minorHAnsi"/>
                <w:smallCaps w:val="0"/>
                <w:sz w:val="28"/>
              </w:rPr>
              <w:t>PRAKTISCHE ERFAHRUNGEN</w:t>
            </w:r>
          </w:p>
        </w:tc>
      </w:tr>
      <w:tr w:rsidR="004B3123" w:rsidRPr="00E84708" w14:paraId="127C64E2" w14:textId="77777777" w:rsidTr="00301270">
        <w:trPr>
          <w:trHeight w:val="340"/>
          <w:jc w:val="center"/>
        </w:trPr>
        <w:tc>
          <w:tcPr>
            <w:tcW w:w="623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C87A938" w:rsidR="004B3123" w:rsidRPr="00E84708" w:rsidRDefault="00D36719" w:rsidP="00D36719">
            <w:pPr>
              <w:rPr>
                <w:rFonts w:cstheme="minorHAnsi"/>
                <w:sz w:val="20"/>
                <w:szCs w:val="20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Fresenius Kabi Deutschland GmbH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4B9AAA8A" w:rsidR="004B3123" w:rsidRPr="00E84708" w:rsidRDefault="00F746BD" w:rsidP="00F746BD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Bad Homburg</w:t>
            </w:r>
          </w:p>
        </w:tc>
      </w:tr>
      <w:tr w:rsidR="004B3123" w:rsidRPr="00E84708" w14:paraId="335D84E9" w14:textId="77777777" w:rsidTr="00301270">
        <w:trPr>
          <w:trHeight w:val="20"/>
          <w:jc w:val="center"/>
        </w:trPr>
        <w:tc>
          <w:tcPr>
            <w:tcW w:w="8363" w:type="dxa"/>
            <w:gridSpan w:val="6"/>
          </w:tcPr>
          <w:p w14:paraId="20B1570F" w14:textId="306971CA" w:rsidR="004B3123" w:rsidRPr="00E84708" w:rsidRDefault="00036C2A" w:rsidP="00F746B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036C2A">
              <w:rPr>
                <w:rFonts w:cstheme="minorHAnsi"/>
                <w:i/>
                <w:iCs/>
                <w:sz w:val="20"/>
                <w:szCs w:val="20"/>
              </w:rPr>
              <w:t>Werkstudent in der Systemadministration und Anwender</w:t>
            </w:r>
            <w:r w:rsidR="000A60B8">
              <w:rPr>
                <w:rFonts w:cstheme="minorHAnsi"/>
                <w:i/>
                <w:iCs/>
                <w:sz w:val="20"/>
                <w:szCs w:val="20"/>
              </w:rPr>
              <w:t>beratung</w:t>
            </w:r>
            <w:r w:rsidRPr="00036C2A">
              <w:rPr>
                <w:rFonts w:cstheme="minorHAnsi"/>
                <w:i/>
                <w:iCs/>
                <w:sz w:val="20"/>
                <w:szCs w:val="20"/>
              </w:rPr>
              <w:t xml:space="preserve"> für</w:t>
            </w:r>
            <w:r w:rsidR="00D106CD">
              <w:rPr>
                <w:rFonts w:cstheme="minorHAnsi"/>
                <w:i/>
                <w:iCs/>
                <w:sz w:val="20"/>
                <w:szCs w:val="20"/>
              </w:rPr>
              <w:t xml:space="preserve"> das </w:t>
            </w:r>
            <w:r w:rsidRPr="00036C2A">
              <w:rPr>
                <w:rFonts w:cstheme="minorHAnsi"/>
                <w:i/>
                <w:iCs/>
                <w:sz w:val="20"/>
                <w:szCs w:val="20"/>
              </w:rPr>
              <w:t xml:space="preserve">Tool </w:t>
            </w:r>
            <w:proofErr w:type="spellStart"/>
            <w:r w:rsidRPr="00036C2A">
              <w:rPr>
                <w:rFonts w:cstheme="minorHAnsi"/>
                <w:i/>
                <w:iCs/>
                <w:sz w:val="20"/>
                <w:szCs w:val="20"/>
              </w:rPr>
              <w:t>Planisware</w:t>
            </w:r>
            <w:proofErr w:type="spellEnd"/>
          </w:p>
        </w:tc>
        <w:tc>
          <w:tcPr>
            <w:tcW w:w="1843" w:type="dxa"/>
          </w:tcPr>
          <w:p w14:paraId="0475B997" w14:textId="1736CB9E" w:rsidR="004B3123" w:rsidRPr="000A1874" w:rsidRDefault="00106400" w:rsidP="004B3123">
            <w:pPr>
              <w:jc w:val="right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>
              <w:rPr>
                <w:rFonts w:cstheme="minorHAnsi"/>
                <w:i/>
                <w:iCs/>
                <w:sz w:val="20"/>
                <w:szCs w:val="20"/>
                <w:lang w:val="en-US"/>
              </w:rPr>
              <w:t>10</w:t>
            </w:r>
            <w:r w:rsidR="004B312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/20</w:t>
            </w:r>
            <w:r w:rsidR="00717909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24</w:t>
            </w:r>
            <w:r w:rsidR="004B312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717909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0</w:t>
            </w:r>
            <w:r w:rsidR="00242E3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8</w:t>
            </w:r>
            <w:r w:rsidR="004B312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/20</w:t>
            </w:r>
            <w:r w:rsidR="00242E3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25</w:t>
            </w:r>
          </w:p>
        </w:tc>
      </w:tr>
      <w:tr w:rsidR="004B3123" w:rsidRPr="00E84708" w14:paraId="54C3D64C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27184178" w14:textId="6A689DE9" w:rsidR="004B3123" w:rsidRPr="00E84708" w:rsidRDefault="00A762FC" w:rsidP="00F012BA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Alleiniger </w:t>
            </w:r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Ansprechpartner für den Head </w:t>
            </w:r>
            <w:proofErr w:type="spellStart"/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of</w:t>
            </w:r>
            <w:proofErr w:type="spellEnd"/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PMO </w:t>
            </w:r>
            <w:r w:rsidR="00EB1DF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einer </w:t>
            </w:r>
            <w:r w:rsidR="0087052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Abteilung</w:t>
            </w:r>
            <w:r w:rsidR="00EB1DF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</w:t>
            </w:r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Indien bei technischen Fragestellungen</w:t>
            </w:r>
          </w:p>
          <w:p w14:paraId="6DD9BA0F" w14:textId="3C57DA12" w:rsidR="00357356" w:rsidRPr="002B351E" w:rsidRDefault="00A679FF" w:rsidP="00F012BA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Durchführung regelmäßiger </w:t>
            </w:r>
            <w:r w:rsidR="00154415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Online-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Support-Sessions zur Steigerung der </w:t>
            </w:r>
            <w:r w:rsidR="004D72D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Nutze</w:t>
            </w:r>
            <w:r w:rsidR="0083396D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r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akzeptanz</w:t>
            </w:r>
          </w:p>
        </w:tc>
      </w:tr>
      <w:tr w:rsidR="00C4360A" w:rsidRPr="00E84708" w14:paraId="73FE4A7E" w14:textId="77777777" w:rsidTr="00301270">
        <w:trPr>
          <w:trHeight w:val="283"/>
          <w:jc w:val="center"/>
        </w:trPr>
        <w:tc>
          <w:tcPr>
            <w:tcW w:w="8363" w:type="dxa"/>
            <w:gridSpan w:val="6"/>
            <w:vAlign w:val="bottom"/>
          </w:tcPr>
          <w:p w14:paraId="2538F4DE" w14:textId="7AD41CC2" w:rsidR="00C4360A" w:rsidRPr="00C4360A" w:rsidRDefault="006604A5" w:rsidP="00CA0224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Praktikant</w:t>
            </w:r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 xml:space="preserve"> in der Systemadministration und Anwender</w:t>
            </w:r>
            <w:r w:rsidR="001E79F9">
              <w:rPr>
                <w:rFonts w:asciiTheme="minorHAnsi" w:hAnsiTheme="minorHAnsi" w:cstheme="minorHAnsi"/>
                <w:sz w:val="20"/>
                <w:szCs w:val="20"/>
              </w:rPr>
              <w:t>beratung</w:t>
            </w:r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 xml:space="preserve"> für das Tool </w:t>
            </w:r>
            <w:proofErr w:type="spellStart"/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>Planisware</w:t>
            </w:r>
            <w:proofErr w:type="spellEnd"/>
          </w:p>
        </w:tc>
        <w:tc>
          <w:tcPr>
            <w:tcW w:w="1843" w:type="dxa"/>
            <w:vAlign w:val="bottom"/>
          </w:tcPr>
          <w:p w14:paraId="1E210660" w14:textId="137836FB" w:rsidR="00C4360A" w:rsidRPr="00C4360A" w:rsidRDefault="006604A5" w:rsidP="00E139E8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03</w:t>
            </w:r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>/2024 – 08/202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386603" w:rsidRPr="00E84708" w14:paraId="5036777D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20C6EB50" w14:textId="4C140164" w:rsidR="00386603" w:rsidRDefault="00E0478F" w:rsidP="00F012BA">
            <w:pPr>
              <w:pStyle w:val="Bullets"/>
              <w:numPr>
                <w:ilvl w:val="0"/>
                <w:numId w:val="3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Beratung</w:t>
            </w:r>
            <w:r w:rsidR="00F638A6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einer </w:t>
            </w:r>
            <w:r w:rsidR="00E557C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neuen </w:t>
            </w:r>
            <w:r w:rsidR="008C0C5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Abteilung</w:t>
            </w:r>
            <w:r w:rsidR="00F638A6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 Indien (ca. 20 Projektmanager) </w:t>
            </w:r>
            <w:r w:rsidR="00120C7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zur</w:t>
            </w:r>
            <w:r w:rsidR="00E557C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Integration in das</w:t>
            </w:r>
            <w:r w:rsidR="00F638A6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unternehmensweit </w:t>
            </w:r>
            <w:r w:rsidR="00F638A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eingesetzte Tool</w:t>
            </w:r>
          </w:p>
          <w:p w14:paraId="240826FD" w14:textId="0068F00D" w:rsidR="00B73E2F" w:rsidRPr="00796847" w:rsidRDefault="00852046" w:rsidP="00F012BA">
            <w:pPr>
              <w:pStyle w:val="Bullets"/>
              <w:numPr>
                <w:ilvl w:val="0"/>
                <w:numId w:val="3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K</w:t>
            </w:r>
            <w:r w:rsidRPr="0085204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onzeptionelle Ausarbeitung </w:t>
            </w:r>
            <w:r w:rsid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und Umsetzung </w:t>
            </w:r>
            <w:r w:rsidR="0088686C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ein</w:t>
            </w:r>
            <w:r w:rsidR="000A7ECF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e</w:t>
            </w:r>
            <w:r w:rsid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s</w:t>
            </w:r>
            <w:r w:rsidR="000A7ECF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Nutzungskonzepts zur effizienten Abbildung der</w:t>
            </w:r>
            <w:r w:rsidR="004D3E23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</w:t>
            </w:r>
            <w:r w:rsidR="000A7ECF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Funktionsanforderungen </w:t>
            </w:r>
            <w:r w:rsidR="00796847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der Abteilung </w:t>
            </w:r>
            <w:r w:rsidR="000A7ECF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im Tool</w:t>
            </w:r>
          </w:p>
          <w:p w14:paraId="5EA3E288" w14:textId="25A449ED" w:rsidR="009E0558" w:rsidRPr="00E84708" w:rsidRDefault="00E90833" w:rsidP="00F012BA">
            <w:pPr>
              <w:pStyle w:val="Bullets"/>
              <w:numPr>
                <w:ilvl w:val="0"/>
                <w:numId w:val="3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Eigenständige </w:t>
            </w:r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Durchführung eines Proof-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of</w:t>
            </w:r>
            <w:proofErr w:type="spellEnd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-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Concepts</w:t>
            </w:r>
            <w:proofErr w:type="spellEnd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zur Anbindung externer Software (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OnePager</w:t>
            </w:r>
            <w:proofErr w:type="spellEnd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) an 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Planisware</w:t>
            </w:r>
            <w:proofErr w:type="spellEnd"/>
          </w:p>
        </w:tc>
      </w:tr>
      <w:tr w:rsidR="004B3123" w:rsidRPr="00E84708" w14:paraId="45404236" w14:textId="77777777" w:rsidTr="00823057">
        <w:trPr>
          <w:trHeight w:val="340"/>
          <w:jc w:val="center"/>
        </w:trPr>
        <w:tc>
          <w:tcPr>
            <w:tcW w:w="7797" w:type="dxa"/>
            <w:gridSpan w:val="4"/>
            <w:vAlign w:val="bottom"/>
          </w:tcPr>
          <w:p w14:paraId="3CF978EE" w14:textId="529A8AAB" w:rsidR="004B3123" w:rsidRPr="00E84708" w:rsidRDefault="00357356" w:rsidP="00357356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E84708"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  <w:t>Biogrund</w:t>
            </w:r>
            <w:proofErr w:type="spellEnd"/>
            <w:r w:rsidRPr="00E84708"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2409" w:type="dxa"/>
            <w:gridSpan w:val="3"/>
            <w:vAlign w:val="bottom"/>
          </w:tcPr>
          <w:p w14:paraId="49A11F72" w14:textId="265FE1F8" w:rsidR="004B3123" w:rsidRPr="00E84708" w:rsidRDefault="00A055DB" w:rsidP="00A055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E84708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Hünstetten</w:t>
            </w:r>
          </w:p>
        </w:tc>
      </w:tr>
      <w:tr w:rsidR="004B3123" w:rsidRPr="00E84708" w14:paraId="16C6F7AD" w14:textId="77777777" w:rsidTr="00823057">
        <w:trPr>
          <w:trHeight w:val="20"/>
          <w:jc w:val="center"/>
        </w:trPr>
        <w:tc>
          <w:tcPr>
            <w:tcW w:w="7797" w:type="dxa"/>
            <w:gridSpan w:val="4"/>
          </w:tcPr>
          <w:p w14:paraId="5D8760E9" w14:textId="78DED9CC" w:rsidR="004B3123" w:rsidRPr="00E84708" w:rsidRDefault="00D866B8" w:rsidP="00D866B8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>Praktikant im Rahmen meiner Bachelorarbeit im Research &amp; Development</w:t>
            </w:r>
          </w:p>
        </w:tc>
        <w:tc>
          <w:tcPr>
            <w:tcW w:w="2409" w:type="dxa"/>
            <w:gridSpan w:val="3"/>
          </w:tcPr>
          <w:p w14:paraId="2D9DB8CA" w14:textId="7CB64178" w:rsidR="004B3123" w:rsidRPr="000A1874" w:rsidRDefault="004B3123" w:rsidP="004B31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23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– 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23</w:t>
            </w:r>
          </w:p>
        </w:tc>
      </w:tr>
      <w:tr w:rsidR="004B3123" w:rsidRPr="00E84708" w14:paraId="7660C4BA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2BB0CCD4" w14:textId="4F0C1CA9" w:rsidR="005D4A56" w:rsidRPr="005D4A56" w:rsidRDefault="008079CD" w:rsidP="00F012BA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Entwicklung einer </w:t>
            </w:r>
            <w:r w:rsidR="0000695C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neuen 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Rezeptur für magensaftresistente Coatings pharmazeutischer Pellets mittels statistischer Versuchsplanung (MODDE, R, Excel)</w:t>
            </w:r>
            <w:r w:rsidR="008279B3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und O</w:t>
            </w:r>
            <w:r w:rsidR="008279B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ptimierung des Coating-Prozesses zur Reduktion von Fehlchargen</w:t>
            </w:r>
          </w:p>
          <w:p w14:paraId="132465C4" w14:textId="31EBAFD2" w:rsidR="004B3123" w:rsidRPr="004850D4" w:rsidRDefault="00163BFB" w:rsidP="00F012BA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Berechnung </w:t>
            </w:r>
            <w:r w:rsidR="005D4A5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des</w:t>
            </w:r>
            <w:r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Kosteneinsparungspotenzial</w:t>
            </w:r>
            <w:r w:rsidR="005D4A5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s</w:t>
            </w:r>
            <w:r w:rsidR="00936F11"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aus Sicht de</w:t>
            </w:r>
            <w:r w:rsidR="00672E82"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r Kunden von </w:t>
            </w:r>
            <w:proofErr w:type="spellStart"/>
            <w:r w:rsidR="00672E82"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Biogrund</w:t>
            </w:r>
            <w:proofErr w:type="spellEnd"/>
            <w:r w:rsidR="005D4A5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bei Nutzung de</w:t>
            </w:r>
            <w:r w:rsidR="00557969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s neu entwickelten Coatings</w:t>
            </w:r>
          </w:p>
        </w:tc>
      </w:tr>
      <w:tr w:rsidR="004B3123" w:rsidRPr="00E84708" w14:paraId="4EC9DEB8" w14:textId="77777777" w:rsidTr="00823057">
        <w:trPr>
          <w:trHeight w:val="340"/>
          <w:jc w:val="center"/>
        </w:trPr>
        <w:tc>
          <w:tcPr>
            <w:tcW w:w="7797" w:type="dxa"/>
            <w:gridSpan w:val="4"/>
            <w:vAlign w:val="bottom"/>
          </w:tcPr>
          <w:p w14:paraId="061D97E7" w14:textId="60F1430A" w:rsidR="004B3123" w:rsidRPr="00E84708" w:rsidRDefault="00B3733C" w:rsidP="00B3733C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</w:pPr>
            <w:r w:rsidRPr="00E84708"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  <w:t>Energy Robotics GmbH</w:t>
            </w:r>
          </w:p>
        </w:tc>
        <w:tc>
          <w:tcPr>
            <w:tcW w:w="2409" w:type="dxa"/>
            <w:gridSpan w:val="3"/>
            <w:vAlign w:val="bottom"/>
          </w:tcPr>
          <w:p w14:paraId="38592414" w14:textId="6F85F735" w:rsidR="004B3123" w:rsidRPr="00E84708" w:rsidRDefault="00B3733C" w:rsidP="00B3733C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E84708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Darmstadt</w:t>
            </w:r>
          </w:p>
        </w:tc>
      </w:tr>
      <w:tr w:rsidR="004B3123" w:rsidRPr="00E84708" w14:paraId="0A0FFCF6" w14:textId="77777777" w:rsidTr="00823057">
        <w:trPr>
          <w:trHeight w:val="20"/>
          <w:jc w:val="center"/>
        </w:trPr>
        <w:tc>
          <w:tcPr>
            <w:tcW w:w="7797" w:type="dxa"/>
            <w:gridSpan w:val="4"/>
          </w:tcPr>
          <w:p w14:paraId="30382087" w14:textId="7AAEB972" w:rsidR="004B3123" w:rsidRPr="00823057" w:rsidRDefault="00A34920" w:rsidP="00A3492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>Studentische</w:t>
            </w:r>
            <w:r w:rsidR="005E3423">
              <w:rPr>
                <w:rFonts w:asciiTheme="minorHAnsi" w:hAnsiTheme="minorHAnsi" w:cstheme="minorHAnsi"/>
                <w:sz w:val="20"/>
                <w:szCs w:val="20"/>
              </w:rPr>
              <w:t>r Berater</w:t>
            </w: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E3423">
              <w:rPr>
                <w:rFonts w:asciiTheme="minorHAnsi" w:hAnsiTheme="minorHAnsi" w:cstheme="minorHAnsi"/>
                <w:sz w:val="20"/>
                <w:szCs w:val="20"/>
              </w:rPr>
              <w:t xml:space="preserve">im </w:t>
            </w:r>
            <w:r w:rsidR="00937D50">
              <w:rPr>
                <w:rFonts w:asciiTheme="minorHAnsi" w:hAnsiTheme="minorHAnsi" w:cstheme="minorHAnsi"/>
                <w:sz w:val="20"/>
                <w:szCs w:val="20"/>
              </w:rPr>
              <w:t>Rahmen des B.Sc.</w:t>
            </w:r>
            <w:r w:rsidR="004F23AA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 w:rsidR="005E3423">
              <w:rPr>
                <w:rFonts w:asciiTheme="minorHAnsi" w:hAnsiTheme="minorHAnsi" w:cstheme="minorHAnsi"/>
                <w:sz w:val="20"/>
                <w:szCs w:val="20"/>
              </w:rPr>
              <w:t>Hochschul</w:t>
            </w: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>projekt</w:t>
            </w:r>
            <w:r w:rsidR="00BA2ACB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A2ACB">
              <w:rPr>
                <w:rFonts w:asciiTheme="minorHAnsi" w:hAnsiTheme="minorHAnsi" w:cstheme="minorHAnsi"/>
                <w:sz w:val="20"/>
                <w:szCs w:val="20"/>
              </w:rPr>
              <w:t>„</w:t>
            </w: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>Student2Startup</w:t>
            </w:r>
            <w:r w:rsidR="00BA2ACB">
              <w:rPr>
                <w:rFonts w:asciiTheme="minorHAnsi" w:hAnsiTheme="minorHAnsi" w:cstheme="minorHAnsi"/>
                <w:sz w:val="20"/>
                <w:szCs w:val="20"/>
              </w:rPr>
              <w:t>“</w:t>
            </w:r>
          </w:p>
        </w:tc>
        <w:tc>
          <w:tcPr>
            <w:tcW w:w="2409" w:type="dxa"/>
            <w:gridSpan w:val="3"/>
          </w:tcPr>
          <w:p w14:paraId="7444AF8F" w14:textId="70007A50" w:rsidR="004B3123" w:rsidRPr="000A1874" w:rsidRDefault="004B3123" w:rsidP="004B31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9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22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– 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23</w:t>
            </w:r>
          </w:p>
        </w:tc>
      </w:tr>
      <w:tr w:rsidR="00861C56" w:rsidRPr="00E84708" w14:paraId="4C00CD42" w14:textId="77777777" w:rsidTr="00301270">
        <w:trPr>
          <w:trHeight w:val="20"/>
          <w:jc w:val="center"/>
        </w:trPr>
        <w:tc>
          <w:tcPr>
            <w:tcW w:w="10206" w:type="dxa"/>
            <w:gridSpan w:val="7"/>
            <w:vAlign w:val="bottom"/>
          </w:tcPr>
          <w:p w14:paraId="5F999CB9" w14:textId="77777777" w:rsidR="00861C56" w:rsidRPr="00E84708" w:rsidRDefault="00861C56" w:rsidP="00F012BA">
            <w:pPr>
              <w:pStyle w:val="Bullets"/>
              <w:numPr>
                <w:ilvl w:val="0"/>
                <w:numId w:val="29"/>
              </w:numPr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E84708">
              <w:rPr>
                <w:rFonts w:asciiTheme="minorHAnsi" w:hAnsiTheme="minorHAnsi" w:cstheme="minorHAnsi"/>
                <w:bCs/>
                <w:i w:val="0"/>
                <w:iCs w:val="0"/>
                <w:sz w:val="20"/>
                <w:szCs w:val="20"/>
              </w:rPr>
              <w:t>Durchführung einer Markt- und Wettbewerbsanalyse zur Identifikation der attraktivsten Zielbranchen für den Vertrieb autonomer Inspektionsroboter</w:t>
            </w:r>
          </w:p>
          <w:p w14:paraId="746118C9" w14:textId="73497203" w:rsidR="00BD7448" w:rsidRPr="00E84708" w:rsidRDefault="00BD7448" w:rsidP="00F012BA">
            <w:pPr>
              <w:pStyle w:val="Bullets"/>
              <w:numPr>
                <w:ilvl w:val="0"/>
                <w:numId w:val="29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Präsentation der Ergebnisse</w:t>
            </w:r>
            <w:r w:rsidR="00946AFA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vor Unternehmensvertretern, Dozenten und Kommilitonen</w:t>
            </w:r>
            <w:r w:rsidR="00946AFA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mit Handlungsempfehlungen</w:t>
            </w:r>
          </w:p>
        </w:tc>
      </w:tr>
      <w:tr w:rsidR="004B3123" w:rsidRPr="00E84708" w14:paraId="482569A2" w14:textId="77777777" w:rsidTr="00301270">
        <w:trPr>
          <w:trHeight w:val="680"/>
          <w:jc w:val="center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B27A1F2" w:rsidR="004B3123" w:rsidRPr="00E84708" w:rsidRDefault="004B3123" w:rsidP="004B3123">
            <w:pPr>
              <w:rPr>
                <w:rFonts w:cstheme="minorHAnsi"/>
                <w:b/>
                <w:sz w:val="28"/>
                <w:szCs w:val="28"/>
              </w:rPr>
            </w:pPr>
            <w:r w:rsidRPr="00E84708">
              <w:rPr>
                <w:rFonts w:cstheme="minorHAnsi"/>
                <w:b/>
                <w:sz w:val="28"/>
                <w:szCs w:val="28"/>
              </w:rPr>
              <w:t>FÄHIGKEITEN &amp; INTERESSEN</w:t>
            </w:r>
          </w:p>
        </w:tc>
      </w:tr>
      <w:tr w:rsidR="00CA3AD0" w:rsidRPr="00E84708" w14:paraId="2B257790" w14:textId="77777777" w:rsidTr="00301270">
        <w:trPr>
          <w:trHeight w:val="283"/>
          <w:jc w:val="center"/>
        </w:trPr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46345927" w14:textId="2D59838D" w:rsidR="00CA3AD0" w:rsidRPr="00E84708" w:rsidRDefault="00CA3AD0" w:rsidP="00610397">
            <w:pPr>
              <w:rPr>
                <w:rFonts w:cstheme="minorHAnsi"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Sprachen:</w:t>
            </w:r>
          </w:p>
        </w:tc>
        <w:tc>
          <w:tcPr>
            <w:tcW w:w="8789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5E18938F" w:rsidR="00CA3AD0" w:rsidRPr="00E84708" w:rsidRDefault="00CA3AD0" w:rsidP="00610397">
            <w:pPr>
              <w:rPr>
                <w:rFonts w:cstheme="minorHAnsi"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>Deutsch (</w:t>
            </w:r>
            <w:r w:rsidRPr="00E84708">
              <w:rPr>
                <w:rFonts w:cstheme="minorHAnsi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>), Englisch (</w:t>
            </w:r>
            <w:r w:rsidRPr="00E84708">
              <w:rPr>
                <w:rFonts w:cstheme="minorHAnsi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A3AD0" w:rsidRPr="003745A7" w14:paraId="45706C3F" w14:textId="77777777" w:rsidTr="00301270">
        <w:trPr>
          <w:trHeight w:val="283"/>
          <w:jc w:val="center"/>
        </w:trPr>
        <w:tc>
          <w:tcPr>
            <w:tcW w:w="1417" w:type="dxa"/>
            <w:vAlign w:val="bottom"/>
          </w:tcPr>
          <w:p w14:paraId="4627A8CE" w14:textId="094D6CE2" w:rsidR="00CA3AD0" w:rsidRPr="00E84708" w:rsidRDefault="00CA3AD0" w:rsidP="00610397">
            <w:pPr>
              <w:rPr>
                <w:rFonts w:cstheme="minorHAnsi"/>
                <w:color w:val="000000"/>
                <w:sz w:val="20"/>
                <w:szCs w:val="20"/>
                <w:lang w:val="en-US"/>
              </w:rPr>
            </w:pPr>
            <w:proofErr w:type="spellStart"/>
            <w:r w:rsidRPr="00E84708">
              <w:rPr>
                <w:rFonts w:cstheme="minorHAnsi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E84708">
              <w:rPr>
                <w:rFonts w:cstheme="minorHAnsi"/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8789" w:type="dxa"/>
            <w:gridSpan w:val="6"/>
            <w:vAlign w:val="bottom"/>
          </w:tcPr>
          <w:p w14:paraId="60CA2168" w14:textId="7A56DC43" w:rsidR="00CA3AD0" w:rsidRPr="00E84708" w:rsidRDefault="00610397" w:rsidP="00610397">
            <w:pPr>
              <w:rPr>
                <w:rFonts w:cstheme="minorHAnsi"/>
                <w:color w:val="000000"/>
                <w:sz w:val="20"/>
                <w:szCs w:val="20"/>
                <w:lang w:val="en-US"/>
              </w:rPr>
            </w:pPr>
            <w:r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>Microsoft Office, Power B</w:t>
            </w:r>
            <w:r>
              <w:rPr>
                <w:rFonts w:cstheme="minorHAnsi"/>
                <w:color w:val="000000"/>
                <w:sz w:val="20"/>
                <w:szCs w:val="20"/>
                <w:lang w:val="en-US"/>
              </w:rPr>
              <w:t>I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>, SQL, R, Python</w:t>
            </w:r>
            <w:r>
              <w:rPr>
                <w:rFonts w:cstheme="minorHAnsi"/>
                <w:color w:val="000000"/>
                <w:sz w:val="20"/>
                <w:szCs w:val="20"/>
                <w:lang w:val="en-US"/>
              </w:rPr>
              <w:t>,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 xml:space="preserve"> Planisware</w:t>
            </w:r>
          </w:p>
        </w:tc>
      </w:tr>
      <w:tr w:rsidR="00CA3AD0" w:rsidRPr="00E84708" w14:paraId="3B812624" w14:textId="77777777" w:rsidTr="00301270">
        <w:trPr>
          <w:trHeight w:val="283"/>
          <w:jc w:val="center"/>
        </w:trPr>
        <w:tc>
          <w:tcPr>
            <w:tcW w:w="1417" w:type="dxa"/>
            <w:vAlign w:val="bottom"/>
          </w:tcPr>
          <w:p w14:paraId="6E613242" w14:textId="06A411F3" w:rsidR="00CA3AD0" w:rsidRPr="00E84708" w:rsidRDefault="00CA3AD0" w:rsidP="0061039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Interessen:</w:t>
            </w:r>
          </w:p>
        </w:tc>
        <w:tc>
          <w:tcPr>
            <w:tcW w:w="8789" w:type="dxa"/>
            <w:gridSpan w:val="6"/>
            <w:vAlign w:val="bottom"/>
          </w:tcPr>
          <w:p w14:paraId="496825DB" w14:textId="5F513C5E" w:rsidR="00CA3AD0" w:rsidRPr="00E84708" w:rsidRDefault="00610397" w:rsidP="0061039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 xml:space="preserve">Fußball im Verein, Ringen, Kraftsport, </w:t>
            </w:r>
            <w:r w:rsidRPr="00E84708">
              <w:rPr>
                <w:rFonts w:cstheme="minorHAnsi"/>
                <w:color w:val="000000"/>
                <w:sz w:val="20"/>
                <w:szCs w:val="20"/>
              </w:rPr>
              <w:t>Padel, Schach</w:t>
            </w:r>
          </w:p>
        </w:tc>
      </w:tr>
      <w:tr w:rsidR="00E666B8" w:rsidRPr="00E84708" w14:paraId="071AB173" w14:textId="77777777" w:rsidTr="00301270">
        <w:trPr>
          <w:trHeight w:val="1134"/>
          <w:jc w:val="center"/>
        </w:trPr>
        <w:tc>
          <w:tcPr>
            <w:tcW w:w="10206" w:type="dxa"/>
            <w:gridSpan w:val="7"/>
            <w:vAlign w:val="bottom"/>
          </w:tcPr>
          <w:p w14:paraId="6478BDEA" w14:textId="75384463" w:rsidR="00E666B8" w:rsidRPr="00E84708" w:rsidRDefault="0034085C" w:rsidP="00E666B8">
            <w:pPr>
              <w:rPr>
                <w:rFonts w:cstheme="minorHAnsi"/>
                <w:color w:val="000000"/>
                <w:sz w:val="18"/>
                <w:lang w:val="de-AT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AA48646" wp14:editId="0B996588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-274955</wp:posOffset>
                  </wp:positionV>
                  <wp:extent cx="1226185" cy="292100"/>
                  <wp:effectExtent l="0" t="0" r="0" b="0"/>
                  <wp:wrapNone/>
                  <wp:docPr id="512512302" name="Grafik 2" descr="Ein Bild, das Handschrift, Schrift, Kalligrafie, Typografi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12302" name="Grafik 2" descr="Ein Bild, das Handschrift, Schrift, Kalligrafie, Typografie enthält.&#10;&#10;KI-generierte Inhalte können fehlerhaft sein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85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0CA8" w:rsidRPr="00E84708">
              <w:rPr>
                <w:rFonts w:cstheme="minorHAnsi"/>
                <w:sz w:val="20"/>
                <w:szCs w:val="20"/>
              </w:rPr>
              <w:t>Oberbrechen</w:t>
            </w:r>
            <w:r w:rsidR="00E666B8" w:rsidRPr="00E84708">
              <w:rPr>
                <w:rFonts w:cstheme="minorHAnsi"/>
                <w:sz w:val="20"/>
                <w:szCs w:val="20"/>
              </w:rPr>
              <w:t xml:space="preserve">, </w:t>
            </w:r>
            <w:r w:rsidR="00EB0CA8" w:rsidRPr="00E84708">
              <w:rPr>
                <w:rFonts w:cstheme="minorHAnsi"/>
                <w:sz w:val="20"/>
                <w:szCs w:val="20"/>
              </w:rPr>
              <w:t>08</w:t>
            </w:r>
            <w:r w:rsidR="00E666B8" w:rsidRPr="00E84708">
              <w:rPr>
                <w:rFonts w:cstheme="minorHAnsi"/>
                <w:sz w:val="20"/>
                <w:szCs w:val="20"/>
              </w:rPr>
              <w:t>.11.20</w:t>
            </w:r>
            <w:r w:rsidR="00EB0CA8" w:rsidRPr="00E84708">
              <w:rPr>
                <w:rFonts w:cstheme="minorHAnsi"/>
                <w:sz w:val="20"/>
                <w:szCs w:val="20"/>
              </w:rPr>
              <w:t>25</w:t>
            </w:r>
          </w:p>
        </w:tc>
      </w:tr>
    </w:tbl>
    <w:p w14:paraId="0747D2BF" w14:textId="69F47280" w:rsidR="00723643" w:rsidRPr="003413D2" w:rsidRDefault="00723643" w:rsidP="008E13CE">
      <w:pPr>
        <w:rPr>
          <w:rFonts w:ascii="Optima" w:hAnsi="Optima"/>
          <w:sz w:val="18"/>
        </w:rPr>
      </w:pPr>
    </w:p>
    <w:sectPr w:rsidR="00723643" w:rsidRPr="003413D2" w:rsidSect="004012B4">
      <w:footerReference w:type="even" r:id="rId9"/>
      <w:pgSz w:w="11906" w:h="16838"/>
      <w:pgMar w:top="454" w:right="1134" w:bottom="22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184A" w14:textId="77777777" w:rsidR="00DF4799" w:rsidRDefault="00DF4799" w:rsidP="00BE053D">
      <w:pPr>
        <w:spacing w:after="0" w:line="240" w:lineRule="auto"/>
      </w:pPr>
      <w:r>
        <w:separator/>
      </w:r>
    </w:p>
  </w:endnote>
  <w:endnote w:type="continuationSeparator" w:id="0">
    <w:p w14:paraId="277A22F9" w14:textId="77777777" w:rsidR="00DF4799" w:rsidRDefault="00DF479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290A" w14:textId="77777777" w:rsidR="00DF4799" w:rsidRDefault="00DF4799" w:rsidP="00BE053D">
      <w:pPr>
        <w:spacing w:after="0" w:line="240" w:lineRule="auto"/>
      </w:pPr>
      <w:r>
        <w:separator/>
      </w:r>
    </w:p>
  </w:footnote>
  <w:footnote w:type="continuationSeparator" w:id="0">
    <w:p w14:paraId="7E0959A1" w14:textId="77777777" w:rsidR="00DF4799" w:rsidRDefault="00DF479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070F79"/>
    <w:multiLevelType w:val="hybridMultilevel"/>
    <w:tmpl w:val="6D42D60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3D9E25CE"/>
    <w:lvl w:ilvl="0" w:tplc="B9FC9D5C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316F13"/>
    <w:multiLevelType w:val="hybridMultilevel"/>
    <w:tmpl w:val="01A8C2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3A3D91"/>
    <w:multiLevelType w:val="hybridMultilevel"/>
    <w:tmpl w:val="2440324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8"/>
  </w:num>
  <w:num w:numId="26" w16cid:durableId="1499494221">
    <w:abstractNumId w:val="19"/>
  </w:num>
  <w:num w:numId="27" w16cid:durableId="624386309">
    <w:abstractNumId w:val="21"/>
  </w:num>
  <w:num w:numId="28" w16cid:durableId="800614582">
    <w:abstractNumId w:val="26"/>
  </w:num>
  <w:num w:numId="29" w16cid:durableId="822819798">
    <w:abstractNumId w:val="11"/>
  </w:num>
  <w:num w:numId="30" w16cid:durableId="11825479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95C"/>
    <w:rsid w:val="00010EC1"/>
    <w:rsid w:val="0001795B"/>
    <w:rsid w:val="00017B9F"/>
    <w:rsid w:val="00033CA3"/>
    <w:rsid w:val="0003506A"/>
    <w:rsid w:val="00036C2A"/>
    <w:rsid w:val="00056E25"/>
    <w:rsid w:val="00057A21"/>
    <w:rsid w:val="00061D33"/>
    <w:rsid w:val="00064643"/>
    <w:rsid w:val="0008234F"/>
    <w:rsid w:val="00087747"/>
    <w:rsid w:val="00090FB6"/>
    <w:rsid w:val="000A1874"/>
    <w:rsid w:val="000A1FDA"/>
    <w:rsid w:val="000A60B8"/>
    <w:rsid w:val="000A7ECF"/>
    <w:rsid w:val="000B1DD4"/>
    <w:rsid w:val="000B63E2"/>
    <w:rsid w:val="000B6548"/>
    <w:rsid w:val="000C49A0"/>
    <w:rsid w:val="000D1DE4"/>
    <w:rsid w:val="000D671A"/>
    <w:rsid w:val="000D7A15"/>
    <w:rsid w:val="000E1332"/>
    <w:rsid w:val="00103EC5"/>
    <w:rsid w:val="00106400"/>
    <w:rsid w:val="00116C6E"/>
    <w:rsid w:val="00120C7E"/>
    <w:rsid w:val="00125CA6"/>
    <w:rsid w:val="00131070"/>
    <w:rsid w:val="00134D95"/>
    <w:rsid w:val="00154415"/>
    <w:rsid w:val="00156FC9"/>
    <w:rsid w:val="00162522"/>
    <w:rsid w:val="00162A5A"/>
    <w:rsid w:val="00163BFB"/>
    <w:rsid w:val="001647AB"/>
    <w:rsid w:val="00172867"/>
    <w:rsid w:val="0017479E"/>
    <w:rsid w:val="00175B6D"/>
    <w:rsid w:val="00177ADE"/>
    <w:rsid w:val="001901ED"/>
    <w:rsid w:val="0019483A"/>
    <w:rsid w:val="00196FA3"/>
    <w:rsid w:val="001A46BF"/>
    <w:rsid w:val="001A481B"/>
    <w:rsid w:val="001B0186"/>
    <w:rsid w:val="001B62CA"/>
    <w:rsid w:val="001D4DCD"/>
    <w:rsid w:val="001D5795"/>
    <w:rsid w:val="001E69AD"/>
    <w:rsid w:val="001E79F9"/>
    <w:rsid w:val="001F052E"/>
    <w:rsid w:val="001F2F0B"/>
    <w:rsid w:val="001F3864"/>
    <w:rsid w:val="001F4175"/>
    <w:rsid w:val="00200ED0"/>
    <w:rsid w:val="00201FF3"/>
    <w:rsid w:val="00223A4D"/>
    <w:rsid w:val="0022628B"/>
    <w:rsid w:val="0023054D"/>
    <w:rsid w:val="00232CB5"/>
    <w:rsid w:val="00234A7E"/>
    <w:rsid w:val="00242E33"/>
    <w:rsid w:val="0024373D"/>
    <w:rsid w:val="002508C2"/>
    <w:rsid w:val="002532D5"/>
    <w:rsid w:val="002541A8"/>
    <w:rsid w:val="00255102"/>
    <w:rsid w:val="00264751"/>
    <w:rsid w:val="00265D12"/>
    <w:rsid w:val="00267252"/>
    <w:rsid w:val="00273F86"/>
    <w:rsid w:val="00282DB0"/>
    <w:rsid w:val="002849D8"/>
    <w:rsid w:val="0029070D"/>
    <w:rsid w:val="00297CC6"/>
    <w:rsid w:val="002B2091"/>
    <w:rsid w:val="002B351E"/>
    <w:rsid w:val="002C6972"/>
    <w:rsid w:val="002D2B32"/>
    <w:rsid w:val="002D4516"/>
    <w:rsid w:val="002D7FE4"/>
    <w:rsid w:val="002F09A7"/>
    <w:rsid w:val="002F46AD"/>
    <w:rsid w:val="002F54E6"/>
    <w:rsid w:val="002F7385"/>
    <w:rsid w:val="00301270"/>
    <w:rsid w:val="003101F0"/>
    <w:rsid w:val="00314B7A"/>
    <w:rsid w:val="003219D3"/>
    <w:rsid w:val="00324BC5"/>
    <w:rsid w:val="00325610"/>
    <w:rsid w:val="00331463"/>
    <w:rsid w:val="003320FF"/>
    <w:rsid w:val="0034085C"/>
    <w:rsid w:val="00340BAB"/>
    <w:rsid w:val="003413D2"/>
    <w:rsid w:val="003418E0"/>
    <w:rsid w:val="00341C30"/>
    <w:rsid w:val="00347F8D"/>
    <w:rsid w:val="00354F35"/>
    <w:rsid w:val="00357356"/>
    <w:rsid w:val="0036163A"/>
    <w:rsid w:val="0036478C"/>
    <w:rsid w:val="0036699E"/>
    <w:rsid w:val="003713E6"/>
    <w:rsid w:val="00371707"/>
    <w:rsid w:val="00371F01"/>
    <w:rsid w:val="00372F7B"/>
    <w:rsid w:val="003733E5"/>
    <w:rsid w:val="003745A7"/>
    <w:rsid w:val="00386603"/>
    <w:rsid w:val="0038699F"/>
    <w:rsid w:val="0038772A"/>
    <w:rsid w:val="00390EA6"/>
    <w:rsid w:val="00391B61"/>
    <w:rsid w:val="003D0556"/>
    <w:rsid w:val="003E27C3"/>
    <w:rsid w:val="003F3E3F"/>
    <w:rsid w:val="004012B4"/>
    <w:rsid w:val="004067B8"/>
    <w:rsid w:val="00413B02"/>
    <w:rsid w:val="004154BE"/>
    <w:rsid w:val="0042013D"/>
    <w:rsid w:val="00422F83"/>
    <w:rsid w:val="00426D7E"/>
    <w:rsid w:val="0043430C"/>
    <w:rsid w:val="00435E6D"/>
    <w:rsid w:val="00443668"/>
    <w:rsid w:val="00453FDE"/>
    <w:rsid w:val="00456B0D"/>
    <w:rsid w:val="00475695"/>
    <w:rsid w:val="004766C8"/>
    <w:rsid w:val="00476AF8"/>
    <w:rsid w:val="00484FD7"/>
    <w:rsid w:val="004850D4"/>
    <w:rsid w:val="004929FB"/>
    <w:rsid w:val="004A54BA"/>
    <w:rsid w:val="004B3123"/>
    <w:rsid w:val="004B6A5E"/>
    <w:rsid w:val="004D3E23"/>
    <w:rsid w:val="004D72DB"/>
    <w:rsid w:val="004E2F21"/>
    <w:rsid w:val="004F23AA"/>
    <w:rsid w:val="004F36AD"/>
    <w:rsid w:val="004F630F"/>
    <w:rsid w:val="004F79D7"/>
    <w:rsid w:val="005032B2"/>
    <w:rsid w:val="00503C6B"/>
    <w:rsid w:val="00507EA7"/>
    <w:rsid w:val="00512C62"/>
    <w:rsid w:val="00513C61"/>
    <w:rsid w:val="00514B3A"/>
    <w:rsid w:val="00524E30"/>
    <w:rsid w:val="00526089"/>
    <w:rsid w:val="00527A28"/>
    <w:rsid w:val="00527DCA"/>
    <w:rsid w:val="00557969"/>
    <w:rsid w:val="005716D4"/>
    <w:rsid w:val="00571B60"/>
    <w:rsid w:val="00572876"/>
    <w:rsid w:val="005744F3"/>
    <w:rsid w:val="00585A4D"/>
    <w:rsid w:val="00587DE7"/>
    <w:rsid w:val="005A4B07"/>
    <w:rsid w:val="005A7AD3"/>
    <w:rsid w:val="005D4A56"/>
    <w:rsid w:val="005D58F4"/>
    <w:rsid w:val="005D6329"/>
    <w:rsid w:val="005E2509"/>
    <w:rsid w:val="005E3423"/>
    <w:rsid w:val="005E57F6"/>
    <w:rsid w:val="0060027E"/>
    <w:rsid w:val="006053F7"/>
    <w:rsid w:val="006058D8"/>
    <w:rsid w:val="00605B19"/>
    <w:rsid w:val="00606640"/>
    <w:rsid w:val="00610200"/>
    <w:rsid w:val="00610397"/>
    <w:rsid w:val="00616DBC"/>
    <w:rsid w:val="00623699"/>
    <w:rsid w:val="00627C48"/>
    <w:rsid w:val="00632D5A"/>
    <w:rsid w:val="00635515"/>
    <w:rsid w:val="006505AA"/>
    <w:rsid w:val="006546FD"/>
    <w:rsid w:val="006604A5"/>
    <w:rsid w:val="00664D31"/>
    <w:rsid w:val="00665BF3"/>
    <w:rsid w:val="006665DD"/>
    <w:rsid w:val="00672E82"/>
    <w:rsid w:val="006732D6"/>
    <w:rsid w:val="00693E09"/>
    <w:rsid w:val="006A149E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5563"/>
    <w:rsid w:val="00702F92"/>
    <w:rsid w:val="00703CC7"/>
    <w:rsid w:val="00711CEF"/>
    <w:rsid w:val="00717909"/>
    <w:rsid w:val="00720320"/>
    <w:rsid w:val="00723643"/>
    <w:rsid w:val="00725D3C"/>
    <w:rsid w:val="00733DA1"/>
    <w:rsid w:val="00737822"/>
    <w:rsid w:val="0074111D"/>
    <w:rsid w:val="00753D4A"/>
    <w:rsid w:val="00756912"/>
    <w:rsid w:val="00756E37"/>
    <w:rsid w:val="00761609"/>
    <w:rsid w:val="00763DCE"/>
    <w:rsid w:val="00771597"/>
    <w:rsid w:val="00776C46"/>
    <w:rsid w:val="0078260B"/>
    <w:rsid w:val="0078376D"/>
    <w:rsid w:val="007838D1"/>
    <w:rsid w:val="00785254"/>
    <w:rsid w:val="00785809"/>
    <w:rsid w:val="00785853"/>
    <w:rsid w:val="00786E2C"/>
    <w:rsid w:val="0078770D"/>
    <w:rsid w:val="007966F0"/>
    <w:rsid w:val="00796847"/>
    <w:rsid w:val="00797BFC"/>
    <w:rsid w:val="007A720F"/>
    <w:rsid w:val="007B6594"/>
    <w:rsid w:val="007C2E22"/>
    <w:rsid w:val="007C373F"/>
    <w:rsid w:val="007C6A3C"/>
    <w:rsid w:val="007D4BEE"/>
    <w:rsid w:val="007D5BE9"/>
    <w:rsid w:val="007F5BE1"/>
    <w:rsid w:val="007F5C99"/>
    <w:rsid w:val="008050E4"/>
    <w:rsid w:val="008079CD"/>
    <w:rsid w:val="0082257D"/>
    <w:rsid w:val="008229C5"/>
    <w:rsid w:val="00823057"/>
    <w:rsid w:val="00824046"/>
    <w:rsid w:val="008279B3"/>
    <w:rsid w:val="0083396D"/>
    <w:rsid w:val="00852046"/>
    <w:rsid w:val="00853438"/>
    <w:rsid w:val="00861C56"/>
    <w:rsid w:val="008654D8"/>
    <w:rsid w:val="00866846"/>
    <w:rsid w:val="00870528"/>
    <w:rsid w:val="0087098D"/>
    <w:rsid w:val="00875B29"/>
    <w:rsid w:val="00875BFA"/>
    <w:rsid w:val="00875DA9"/>
    <w:rsid w:val="0088686C"/>
    <w:rsid w:val="00895E38"/>
    <w:rsid w:val="008A56C0"/>
    <w:rsid w:val="008A782B"/>
    <w:rsid w:val="008B0FC0"/>
    <w:rsid w:val="008C0C57"/>
    <w:rsid w:val="008C429A"/>
    <w:rsid w:val="008C5B94"/>
    <w:rsid w:val="008E13CE"/>
    <w:rsid w:val="008E1F3D"/>
    <w:rsid w:val="008E74CF"/>
    <w:rsid w:val="00901294"/>
    <w:rsid w:val="009053D7"/>
    <w:rsid w:val="0091331D"/>
    <w:rsid w:val="0093223C"/>
    <w:rsid w:val="00936F11"/>
    <w:rsid w:val="00937D50"/>
    <w:rsid w:val="00941A87"/>
    <w:rsid w:val="00942473"/>
    <w:rsid w:val="00944858"/>
    <w:rsid w:val="00946AFA"/>
    <w:rsid w:val="009501C2"/>
    <w:rsid w:val="009625FF"/>
    <w:rsid w:val="009668B9"/>
    <w:rsid w:val="00976577"/>
    <w:rsid w:val="009962D2"/>
    <w:rsid w:val="00996356"/>
    <w:rsid w:val="00997D9A"/>
    <w:rsid w:val="009A5AD2"/>
    <w:rsid w:val="009D7C49"/>
    <w:rsid w:val="009E0558"/>
    <w:rsid w:val="009E1FAB"/>
    <w:rsid w:val="009E7297"/>
    <w:rsid w:val="009F04AB"/>
    <w:rsid w:val="009F4553"/>
    <w:rsid w:val="009F5512"/>
    <w:rsid w:val="00A0257D"/>
    <w:rsid w:val="00A055DB"/>
    <w:rsid w:val="00A12EDC"/>
    <w:rsid w:val="00A179B7"/>
    <w:rsid w:val="00A243A7"/>
    <w:rsid w:val="00A26D0D"/>
    <w:rsid w:val="00A33BDE"/>
    <w:rsid w:val="00A34885"/>
    <w:rsid w:val="00A34920"/>
    <w:rsid w:val="00A35170"/>
    <w:rsid w:val="00A43BC1"/>
    <w:rsid w:val="00A44B5A"/>
    <w:rsid w:val="00A470B8"/>
    <w:rsid w:val="00A47CBD"/>
    <w:rsid w:val="00A65D55"/>
    <w:rsid w:val="00A679FF"/>
    <w:rsid w:val="00A70E70"/>
    <w:rsid w:val="00A74225"/>
    <w:rsid w:val="00A762FC"/>
    <w:rsid w:val="00A840A5"/>
    <w:rsid w:val="00A936D5"/>
    <w:rsid w:val="00A97CE5"/>
    <w:rsid w:val="00AA1EB0"/>
    <w:rsid w:val="00AA2838"/>
    <w:rsid w:val="00AA2DA3"/>
    <w:rsid w:val="00AA5A9C"/>
    <w:rsid w:val="00AB016A"/>
    <w:rsid w:val="00AB2A5A"/>
    <w:rsid w:val="00AB3383"/>
    <w:rsid w:val="00AB3D0F"/>
    <w:rsid w:val="00AB6A91"/>
    <w:rsid w:val="00AD1B22"/>
    <w:rsid w:val="00AD28F8"/>
    <w:rsid w:val="00AE1B83"/>
    <w:rsid w:val="00AE4ED3"/>
    <w:rsid w:val="00B0230B"/>
    <w:rsid w:val="00B05BC5"/>
    <w:rsid w:val="00B1094D"/>
    <w:rsid w:val="00B13ADF"/>
    <w:rsid w:val="00B17D95"/>
    <w:rsid w:val="00B209D3"/>
    <w:rsid w:val="00B23509"/>
    <w:rsid w:val="00B359DB"/>
    <w:rsid w:val="00B3632B"/>
    <w:rsid w:val="00B3733C"/>
    <w:rsid w:val="00B409D8"/>
    <w:rsid w:val="00B432EA"/>
    <w:rsid w:val="00B501E3"/>
    <w:rsid w:val="00B5178D"/>
    <w:rsid w:val="00B67F1F"/>
    <w:rsid w:val="00B701D7"/>
    <w:rsid w:val="00B705AB"/>
    <w:rsid w:val="00B71591"/>
    <w:rsid w:val="00B72510"/>
    <w:rsid w:val="00B7354A"/>
    <w:rsid w:val="00B73E2F"/>
    <w:rsid w:val="00B81376"/>
    <w:rsid w:val="00B86D30"/>
    <w:rsid w:val="00B90595"/>
    <w:rsid w:val="00BA1642"/>
    <w:rsid w:val="00BA215A"/>
    <w:rsid w:val="00BA2ACB"/>
    <w:rsid w:val="00BB5F09"/>
    <w:rsid w:val="00BC0D9F"/>
    <w:rsid w:val="00BC0E7A"/>
    <w:rsid w:val="00BD3B9A"/>
    <w:rsid w:val="00BD5D11"/>
    <w:rsid w:val="00BD7448"/>
    <w:rsid w:val="00BE053D"/>
    <w:rsid w:val="00BF1A7A"/>
    <w:rsid w:val="00BF1FA3"/>
    <w:rsid w:val="00C00974"/>
    <w:rsid w:val="00C018E4"/>
    <w:rsid w:val="00C066FA"/>
    <w:rsid w:val="00C22D0C"/>
    <w:rsid w:val="00C25387"/>
    <w:rsid w:val="00C26183"/>
    <w:rsid w:val="00C2689F"/>
    <w:rsid w:val="00C31F06"/>
    <w:rsid w:val="00C4360A"/>
    <w:rsid w:val="00C50732"/>
    <w:rsid w:val="00C54BE3"/>
    <w:rsid w:val="00C57F80"/>
    <w:rsid w:val="00C63B93"/>
    <w:rsid w:val="00C7574D"/>
    <w:rsid w:val="00C768ED"/>
    <w:rsid w:val="00C82A8F"/>
    <w:rsid w:val="00C86C43"/>
    <w:rsid w:val="00C916C2"/>
    <w:rsid w:val="00C96BF2"/>
    <w:rsid w:val="00CA0224"/>
    <w:rsid w:val="00CA3AD0"/>
    <w:rsid w:val="00CA6286"/>
    <w:rsid w:val="00CC5FD7"/>
    <w:rsid w:val="00CC7F56"/>
    <w:rsid w:val="00CD1B12"/>
    <w:rsid w:val="00CD55DC"/>
    <w:rsid w:val="00CE1BBC"/>
    <w:rsid w:val="00CE2595"/>
    <w:rsid w:val="00CE28CC"/>
    <w:rsid w:val="00CE5FB2"/>
    <w:rsid w:val="00CE72FC"/>
    <w:rsid w:val="00CF31EE"/>
    <w:rsid w:val="00D106CD"/>
    <w:rsid w:val="00D1492F"/>
    <w:rsid w:val="00D15B00"/>
    <w:rsid w:val="00D16B1D"/>
    <w:rsid w:val="00D17B69"/>
    <w:rsid w:val="00D3003C"/>
    <w:rsid w:val="00D331F4"/>
    <w:rsid w:val="00D36719"/>
    <w:rsid w:val="00D470E4"/>
    <w:rsid w:val="00D517FE"/>
    <w:rsid w:val="00D52142"/>
    <w:rsid w:val="00D5280E"/>
    <w:rsid w:val="00D5597A"/>
    <w:rsid w:val="00D61F14"/>
    <w:rsid w:val="00D726B7"/>
    <w:rsid w:val="00D774F7"/>
    <w:rsid w:val="00D7763A"/>
    <w:rsid w:val="00D80D6B"/>
    <w:rsid w:val="00D85D41"/>
    <w:rsid w:val="00D866B8"/>
    <w:rsid w:val="00D90950"/>
    <w:rsid w:val="00D94115"/>
    <w:rsid w:val="00D96286"/>
    <w:rsid w:val="00DA19D8"/>
    <w:rsid w:val="00DA239E"/>
    <w:rsid w:val="00DA69DF"/>
    <w:rsid w:val="00DB33F8"/>
    <w:rsid w:val="00DC5291"/>
    <w:rsid w:val="00DD38E2"/>
    <w:rsid w:val="00DD52E0"/>
    <w:rsid w:val="00DE1AEA"/>
    <w:rsid w:val="00DE76FF"/>
    <w:rsid w:val="00DF4799"/>
    <w:rsid w:val="00DF711C"/>
    <w:rsid w:val="00E00140"/>
    <w:rsid w:val="00E0478F"/>
    <w:rsid w:val="00E07D42"/>
    <w:rsid w:val="00E13110"/>
    <w:rsid w:val="00E139E8"/>
    <w:rsid w:val="00E237EA"/>
    <w:rsid w:val="00E24DF1"/>
    <w:rsid w:val="00E37F14"/>
    <w:rsid w:val="00E40B9A"/>
    <w:rsid w:val="00E431ED"/>
    <w:rsid w:val="00E44D92"/>
    <w:rsid w:val="00E557CE"/>
    <w:rsid w:val="00E55D90"/>
    <w:rsid w:val="00E6362E"/>
    <w:rsid w:val="00E64FF5"/>
    <w:rsid w:val="00E666B8"/>
    <w:rsid w:val="00E75B3D"/>
    <w:rsid w:val="00E82E26"/>
    <w:rsid w:val="00E84708"/>
    <w:rsid w:val="00E87205"/>
    <w:rsid w:val="00E87B55"/>
    <w:rsid w:val="00E907EC"/>
    <w:rsid w:val="00E90833"/>
    <w:rsid w:val="00EA02FE"/>
    <w:rsid w:val="00EA5421"/>
    <w:rsid w:val="00EA62FB"/>
    <w:rsid w:val="00EB0CA8"/>
    <w:rsid w:val="00EB1DFE"/>
    <w:rsid w:val="00EB34FC"/>
    <w:rsid w:val="00EB5816"/>
    <w:rsid w:val="00ED0EA9"/>
    <w:rsid w:val="00ED1D17"/>
    <w:rsid w:val="00ED6D7E"/>
    <w:rsid w:val="00EF008F"/>
    <w:rsid w:val="00EF03EF"/>
    <w:rsid w:val="00EF77DF"/>
    <w:rsid w:val="00F012BA"/>
    <w:rsid w:val="00F11BEF"/>
    <w:rsid w:val="00F165E1"/>
    <w:rsid w:val="00F220E4"/>
    <w:rsid w:val="00F258E7"/>
    <w:rsid w:val="00F25EB2"/>
    <w:rsid w:val="00F31B84"/>
    <w:rsid w:val="00F44F5F"/>
    <w:rsid w:val="00F452DB"/>
    <w:rsid w:val="00F57BA5"/>
    <w:rsid w:val="00F6095B"/>
    <w:rsid w:val="00F631EC"/>
    <w:rsid w:val="00F638A6"/>
    <w:rsid w:val="00F64C22"/>
    <w:rsid w:val="00F64FA7"/>
    <w:rsid w:val="00F746BD"/>
    <w:rsid w:val="00F74D19"/>
    <w:rsid w:val="00F80053"/>
    <w:rsid w:val="00F90524"/>
    <w:rsid w:val="00F935BB"/>
    <w:rsid w:val="00F973D2"/>
    <w:rsid w:val="00FA02C7"/>
    <w:rsid w:val="00FA4186"/>
    <w:rsid w:val="00FA5195"/>
    <w:rsid w:val="00FA6B8B"/>
    <w:rsid w:val="00FB0B1F"/>
    <w:rsid w:val="00FB133B"/>
    <w:rsid w:val="00FB251A"/>
    <w:rsid w:val="00FC0531"/>
    <w:rsid w:val="00FC13F0"/>
    <w:rsid w:val="00FC1667"/>
    <w:rsid w:val="00FC3E71"/>
    <w:rsid w:val="00FC4EB5"/>
    <w:rsid w:val="00FD0FB7"/>
    <w:rsid w:val="00FD526F"/>
    <w:rsid w:val="00FE0496"/>
    <w:rsid w:val="00FE4686"/>
    <w:rsid w:val="00FE74C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2583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Jonas Kremer</cp:lastModifiedBy>
  <cp:revision>290</cp:revision>
  <cp:lastPrinted>2025-11-10T11:21:00Z</cp:lastPrinted>
  <dcterms:created xsi:type="dcterms:W3CDTF">2025-11-08T00:31:00Z</dcterms:created>
  <dcterms:modified xsi:type="dcterms:W3CDTF">2025-11-10T12:19:00Z</dcterms:modified>
</cp:coreProperties>
</file>