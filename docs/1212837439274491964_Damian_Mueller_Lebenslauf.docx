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289"/>
        <w:gridCol w:w="425"/>
        <w:gridCol w:w="993"/>
        <w:gridCol w:w="283"/>
        <w:gridCol w:w="1554"/>
      </w:tblGrid>
      <w:tr w:rsidR="00E55D90" w:rsidRPr="00E55D90" w14:paraId="487AC9CE" w14:textId="77777777" w:rsidTr="002B11CC">
        <w:trPr>
          <w:trHeight w:val="283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35895E2" w14:textId="0DC2D0D5" w:rsidR="00E55D90" w:rsidRPr="00E55D90" w:rsidRDefault="00832CC2" w:rsidP="002B11CC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Damian Müller</w:t>
            </w:r>
          </w:p>
        </w:tc>
      </w:tr>
      <w:tr w:rsidR="00E55D90" w:rsidRPr="00832CC2" w14:paraId="034602FF" w14:textId="77777777" w:rsidTr="002B11CC">
        <w:trPr>
          <w:trHeight w:val="283"/>
        </w:trPr>
        <w:tc>
          <w:tcPr>
            <w:tcW w:w="9067" w:type="dxa"/>
            <w:gridSpan w:val="7"/>
            <w:tcBorders>
              <w:top w:val="single" w:sz="4" w:space="0" w:color="auto"/>
            </w:tcBorders>
            <w:vAlign w:val="bottom"/>
          </w:tcPr>
          <w:p w14:paraId="38BCAA7C" w14:textId="4C8F7DF6" w:rsidR="00FD5DA9" w:rsidRDefault="00FD5DA9" w:rsidP="002B11CC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FD5DA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Im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Trutz Frankfurt 40</w:t>
            </w:r>
            <w:r w:rsidR="00E55D90" w:rsidRPr="00FD5DA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Frankfurt am Main</w:t>
            </w:r>
            <w:r w:rsidR="00E55D90" w:rsidRPr="00FD5DA9">
              <w:rPr>
                <w:rFonts w:ascii="Optima" w:hAnsi="Optima" w:cs="Times New Roman (Body CS)"/>
                <w:bCs/>
                <w:sz w:val="18"/>
                <w:szCs w:val="18"/>
              </w:rPr>
              <w:t>, D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-60322</w:t>
            </w:r>
          </w:p>
          <w:p w14:paraId="45E1D21A" w14:textId="017FDCFD" w:rsidR="00E55D90" w:rsidRPr="00FD5DA9" w:rsidRDefault="00832CC2" w:rsidP="002B11CC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FD5DA9">
              <w:rPr>
                <w:rFonts w:ascii="Optima" w:hAnsi="Optima" w:cs="Times New Roman (Body CS)"/>
                <w:bCs/>
                <w:sz w:val="18"/>
                <w:szCs w:val="18"/>
              </w:rPr>
              <w:t>damian.mueller2@web.de</w:t>
            </w:r>
            <w:r w:rsidR="00E55D90" w:rsidRPr="00FD5DA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</w:t>
            </w:r>
            <w:r w:rsidRPr="00FD5DA9">
              <w:rPr>
                <w:rFonts w:ascii="Optima" w:hAnsi="Optima" w:cs="Times New Roman (Body CS)"/>
                <w:bCs/>
                <w:sz w:val="18"/>
                <w:szCs w:val="18"/>
              </w:rPr>
              <w:t>15175010638</w:t>
            </w:r>
            <w:r w:rsidR="00FD5DA9" w:rsidRPr="00FD5DA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</w:t>
            </w:r>
            <w:r w:rsidR="00FD5DA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28.06.1999 in Oldenburg</w:t>
            </w:r>
          </w:p>
        </w:tc>
      </w:tr>
      <w:tr w:rsidR="002508C2" w:rsidRPr="00E55D90" w14:paraId="0FCADE56" w14:textId="77777777" w:rsidTr="002B11CC">
        <w:trPr>
          <w:trHeight w:val="68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2B11C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D5DA9" w:rsidRPr="00030FA7" w14:paraId="16B2919E" w14:textId="77777777" w:rsidTr="002B11CC">
        <w:trPr>
          <w:trHeight w:val="340"/>
        </w:trPr>
        <w:tc>
          <w:tcPr>
            <w:tcW w:w="6237" w:type="dxa"/>
            <w:gridSpan w:val="4"/>
            <w:vAlign w:val="bottom"/>
          </w:tcPr>
          <w:p w14:paraId="4C8626DD" w14:textId="77777777" w:rsidR="00FD5DA9" w:rsidRDefault="00FD5DA9" w:rsidP="002B11C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Johann Wolfgang Goethe-Universität Frankfurt</w:t>
            </w:r>
          </w:p>
          <w:p w14:paraId="03A6B339" w14:textId="21F9F5B5" w:rsidR="00FD5DA9" w:rsidRPr="00FD5DA9" w:rsidRDefault="00073A96" w:rsidP="002B11C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B.Sc. in </w:t>
            </w:r>
            <w:r w:rsidR="00FD5DA9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830" w:type="dxa"/>
            <w:gridSpan w:val="3"/>
            <w:vAlign w:val="bottom"/>
          </w:tcPr>
          <w:p w14:paraId="3BD94668" w14:textId="77777777" w:rsidR="00FD5DA9" w:rsidRPr="00030FA7" w:rsidRDefault="00FD5DA9" w:rsidP="002B11C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030FA7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  <w:p w14:paraId="2D36499B" w14:textId="1A8D388F" w:rsidR="00FD5DA9" w:rsidRPr="00030FA7" w:rsidRDefault="00FD5DA9" w:rsidP="002B11CC">
            <w:pPr>
              <w:jc w:val="right"/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Ab 04/2024</w:t>
            </w:r>
          </w:p>
        </w:tc>
      </w:tr>
      <w:tr w:rsidR="00D1492F" w:rsidRPr="00E55D90" w14:paraId="7D1DEBF7" w14:textId="77777777" w:rsidTr="002B11CC">
        <w:trPr>
          <w:trHeight w:val="340"/>
        </w:trPr>
        <w:tc>
          <w:tcPr>
            <w:tcW w:w="6237" w:type="dxa"/>
            <w:gridSpan w:val="4"/>
            <w:vAlign w:val="bottom"/>
          </w:tcPr>
          <w:p w14:paraId="0C2B846F" w14:textId="42C298EE" w:rsidR="00D1492F" w:rsidRPr="00E55D90" w:rsidRDefault="00FD5DA9" w:rsidP="002B11C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Education First (EF) School</w:t>
            </w:r>
          </w:p>
        </w:tc>
        <w:tc>
          <w:tcPr>
            <w:tcW w:w="2830" w:type="dxa"/>
            <w:gridSpan w:val="3"/>
            <w:vAlign w:val="bottom"/>
          </w:tcPr>
          <w:p w14:paraId="7C845E2D" w14:textId="251EA200" w:rsidR="00D1492F" w:rsidRPr="00E55D90" w:rsidRDefault="00FD5DA9" w:rsidP="002B11C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Santa Barbara, Kalifornien</w:t>
            </w:r>
          </w:p>
        </w:tc>
      </w:tr>
      <w:tr w:rsidR="00D1492F" w:rsidRPr="00E55D90" w14:paraId="61E5D482" w14:textId="77777777" w:rsidTr="002B11CC">
        <w:trPr>
          <w:trHeight w:val="54"/>
        </w:trPr>
        <w:tc>
          <w:tcPr>
            <w:tcW w:w="5523" w:type="dxa"/>
            <w:gridSpan w:val="2"/>
          </w:tcPr>
          <w:p w14:paraId="11CB9A0F" w14:textId="1069F1B8" w:rsidR="00D1492F" w:rsidRPr="00FD5DA9" w:rsidRDefault="00FD5DA9" w:rsidP="002B11CC">
            <w:pPr>
              <w:ind w:left="-284" w:firstLine="284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4 – wöchiger Englischkurs</w:t>
            </w:r>
            <w:r w:rsidR="00073A96">
              <w:rPr>
                <w:rFonts w:ascii="Optima" w:hAnsi="Optima"/>
                <w:sz w:val="18"/>
                <w:lang w:val="de-AT"/>
              </w:rPr>
              <w:t xml:space="preserve"> (Note: A)</w:t>
            </w:r>
          </w:p>
        </w:tc>
        <w:tc>
          <w:tcPr>
            <w:tcW w:w="3544" w:type="dxa"/>
            <w:gridSpan w:val="5"/>
          </w:tcPr>
          <w:p w14:paraId="419A9228" w14:textId="043FBB4D" w:rsidR="00D1492F" w:rsidRPr="00E55D90" w:rsidRDefault="00D1492F" w:rsidP="002B11CC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FD5DA9">
              <w:rPr>
                <w:rFonts w:ascii="Optima" w:hAnsi="Optima"/>
                <w:sz w:val="18"/>
              </w:rPr>
              <w:t>1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D5DA9">
              <w:rPr>
                <w:rFonts w:ascii="Optima" w:hAnsi="Optima"/>
                <w:sz w:val="18"/>
              </w:rPr>
              <w:t>24</w:t>
            </w:r>
          </w:p>
        </w:tc>
      </w:tr>
      <w:tr w:rsidR="00D5280E" w:rsidRPr="00E55D90" w14:paraId="7EABE9F1" w14:textId="77777777" w:rsidTr="002B11CC">
        <w:tc>
          <w:tcPr>
            <w:tcW w:w="9067" w:type="dxa"/>
            <w:gridSpan w:val="7"/>
          </w:tcPr>
          <w:p w14:paraId="7A71E6B0" w14:textId="2281A6F8" w:rsidR="00FD5DA9" w:rsidRPr="00073A96" w:rsidRDefault="00073A96" w:rsidP="002B1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Level: C2.2</w:t>
            </w:r>
          </w:p>
        </w:tc>
      </w:tr>
      <w:tr w:rsidR="00D5280E" w:rsidRPr="00E55D90" w14:paraId="12FD139A" w14:textId="77777777" w:rsidTr="002B11CC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6C8F3972" w:rsidR="006546FD" w:rsidRPr="00E55D90" w:rsidRDefault="003203ED" w:rsidP="002B11CC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Jade Hochschule</w:t>
            </w:r>
            <w:r w:rsidR="00D5280E"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55" w:type="dxa"/>
            <w:gridSpan w:val="4"/>
            <w:vAlign w:val="bottom"/>
          </w:tcPr>
          <w:p w14:paraId="67B48271" w14:textId="017E6E87" w:rsidR="006546FD" w:rsidRPr="00E55D90" w:rsidRDefault="003203ED" w:rsidP="002B11CC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Oldenburg</w:t>
            </w:r>
          </w:p>
        </w:tc>
      </w:tr>
      <w:tr w:rsidR="002B11CC" w:rsidRPr="00E55D90" w14:paraId="2BC35A38" w14:textId="77777777" w:rsidTr="00864499">
        <w:tc>
          <w:tcPr>
            <w:tcW w:w="7513" w:type="dxa"/>
            <w:gridSpan w:val="6"/>
            <w:vMerge w:val="restart"/>
          </w:tcPr>
          <w:p w14:paraId="4995C9AB" w14:textId="48269877" w:rsidR="002B11CC" w:rsidRDefault="002B11CC" w:rsidP="002B11CC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B.A. in Architektur (</w:t>
            </w:r>
            <w:r w:rsidR="00030FA7">
              <w:rPr>
                <w:rFonts w:ascii="Optima" w:hAnsi="Optima"/>
                <w:sz w:val="18"/>
                <w:lang w:val="de-AT"/>
              </w:rPr>
              <w:t>Abschlussnote</w:t>
            </w:r>
            <w:r>
              <w:rPr>
                <w:rFonts w:ascii="Optima" w:hAnsi="Optima"/>
                <w:sz w:val="18"/>
                <w:lang w:val="de-AT"/>
              </w:rPr>
              <w:t>: 1,86)</w:t>
            </w:r>
          </w:p>
          <w:p w14:paraId="531FF29B" w14:textId="77777777" w:rsidR="002B11CC" w:rsidRPr="003203ED" w:rsidRDefault="002B11CC" w:rsidP="002B1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Absolviert in Regelstudienzeit: 6 Semester</w:t>
            </w:r>
          </w:p>
          <w:p w14:paraId="0BAB03B2" w14:textId="77777777" w:rsidR="002B11CC" w:rsidRPr="003203ED" w:rsidRDefault="002B11CC" w:rsidP="002B11CC">
            <w:pPr>
              <w:pStyle w:val="Listenabsatz"/>
              <w:numPr>
                <w:ilvl w:val="0"/>
                <w:numId w:val="25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3203ED">
              <w:rPr>
                <w:rFonts w:ascii="Optima" w:hAnsi="Optima"/>
                <w:i/>
                <w:iCs/>
                <w:sz w:val="18"/>
                <w:lang w:val="de-AT"/>
              </w:rPr>
              <w:t>Relevante Module: Konstruieren, Entwerfen, Tragwerksentwurf, Planungs- und Baumanagement, Projekt Detail und Ausführungsplanung</w:t>
            </w:r>
          </w:p>
          <w:p w14:paraId="3AB97FE8" w14:textId="77777777" w:rsidR="002B11CC" w:rsidRPr="003203ED" w:rsidRDefault="002B11CC" w:rsidP="002B11CC">
            <w:pPr>
              <w:pStyle w:val="Listenabsatz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Vertiefungen: DGNB Registered Professional</w:t>
            </w:r>
          </w:p>
          <w:p w14:paraId="796CC29E" w14:textId="77777777" w:rsidR="002B11CC" w:rsidRPr="003203ED" w:rsidRDefault="002B11CC" w:rsidP="002B11CC">
            <w:pPr>
              <w:pStyle w:val="Listenabsatz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Thema der Bachelorarbeit: Sporthalle in Braunschweig am Löwenwall</w:t>
            </w:r>
          </w:p>
          <w:p w14:paraId="2B55BC21" w14:textId="5C731158" w:rsidR="002B11CC" w:rsidRPr="003203ED" w:rsidRDefault="002B11CC" w:rsidP="002B11CC">
            <w:pPr>
              <w:pStyle w:val="Listenabsatz"/>
              <w:numPr>
                <w:ilvl w:val="0"/>
                <w:numId w:val="25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Regelmäßiger Besuch von Vorträgen am Campus: u. a. von Martin Laursen und Zegeye Cherenet</w:t>
            </w:r>
          </w:p>
        </w:tc>
        <w:tc>
          <w:tcPr>
            <w:tcW w:w="1554" w:type="dxa"/>
          </w:tcPr>
          <w:p w14:paraId="61A9021F" w14:textId="1949D6D9" w:rsidR="002B11CC" w:rsidRPr="00E55D90" w:rsidRDefault="002B11CC" w:rsidP="002B11CC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18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>
              <w:rPr>
                <w:rFonts w:ascii="Optima" w:hAnsi="Optima"/>
                <w:sz w:val="18"/>
              </w:rPr>
              <w:t xml:space="preserve"> 06/2021</w:t>
            </w:r>
            <w:r w:rsidRPr="00E55D90">
              <w:rPr>
                <w:rFonts w:ascii="Optima" w:hAnsi="Optima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 xml:space="preserve">  </w:t>
            </w:r>
            <w:r w:rsidRPr="00E55D90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2B11CC" w:rsidRPr="00E55D90" w14:paraId="4E2E1F77" w14:textId="77777777" w:rsidTr="00864499">
        <w:tc>
          <w:tcPr>
            <w:tcW w:w="7513" w:type="dxa"/>
            <w:gridSpan w:val="6"/>
            <w:vMerge/>
          </w:tcPr>
          <w:p w14:paraId="4D79A3BC" w14:textId="76BD3179" w:rsidR="002B11CC" w:rsidRPr="00FD5DA9" w:rsidRDefault="002B11CC" w:rsidP="002B11CC">
            <w:pPr>
              <w:pStyle w:val="Listenabsatz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</w:p>
        </w:tc>
        <w:tc>
          <w:tcPr>
            <w:tcW w:w="1554" w:type="dxa"/>
          </w:tcPr>
          <w:p w14:paraId="4E8B399D" w14:textId="1FBD87ED" w:rsidR="002B11CC" w:rsidRPr="00E55D90" w:rsidRDefault="002B11CC" w:rsidP="002B11CC">
            <w:pPr>
              <w:rPr>
                <w:rFonts w:ascii="Optima" w:hAnsi="Optima"/>
                <w:sz w:val="18"/>
              </w:rPr>
            </w:pPr>
          </w:p>
        </w:tc>
      </w:tr>
      <w:tr w:rsidR="00D5280E" w:rsidRPr="00E55D90" w14:paraId="1C51E2FF" w14:textId="77777777" w:rsidTr="00864499">
        <w:trPr>
          <w:trHeight w:val="340"/>
        </w:trPr>
        <w:tc>
          <w:tcPr>
            <w:tcW w:w="7513" w:type="dxa"/>
            <w:gridSpan w:val="6"/>
            <w:vAlign w:val="bottom"/>
          </w:tcPr>
          <w:p w14:paraId="4BAC65D2" w14:textId="73C9F3F5" w:rsidR="00665BF3" w:rsidRPr="00E55D90" w:rsidRDefault="00FD5DA9" w:rsidP="002B11C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Neues Gymnasium Oldenburg</w:t>
            </w:r>
          </w:p>
        </w:tc>
        <w:tc>
          <w:tcPr>
            <w:tcW w:w="1554" w:type="dxa"/>
            <w:vAlign w:val="bottom"/>
          </w:tcPr>
          <w:p w14:paraId="2FCB10D7" w14:textId="3805DF3F" w:rsidR="00665BF3" w:rsidRPr="00E55D90" w:rsidRDefault="00FD5DA9" w:rsidP="002B11C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Oldenburg</w:t>
            </w:r>
          </w:p>
        </w:tc>
      </w:tr>
      <w:tr w:rsidR="0091331D" w:rsidRPr="00E55D90" w14:paraId="312B82BC" w14:textId="77777777" w:rsidTr="00864499">
        <w:tc>
          <w:tcPr>
            <w:tcW w:w="7513" w:type="dxa"/>
            <w:gridSpan w:val="6"/>
          </w:tcPr>
          <w:p w14:paraId="1CEE182B" w14:textId="07D42F2A" w:rsidR="00FD5DA9" w:rsidRPr="00030FA7" w:rsidRDefault="00FD5DA9" w:rsidP="00030FA7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1554" w:type="dxa"/>
          </w:tcPr>
          <w:p w14:paraId="7521EA6E" w14:textId="74F255A0" w:rsidR="0091331D" w:rsidRPr="00E55D90" w:rsidRDefault="00FD5DA9" w:rsidP="002B11CC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>
              <w:rPr>
                <w:rFonts w:ascii="Optima" w:hAnsi="Optima"/>
                <w:sz w:val="18"/>
              </w:rPr>
              <w:t>08</w:t>
            </w:r>
            <w:r w:rsidRPr="00E55D90">
              <w:rPr>
                <w:rFonts w:ascii="Optima" w:hAnsi="Optima"/>
                <w:sz w:val="18"/>
              </w:rPr>
              <w:t xml:space="preserve"> – </w:t>
            </w:r>
            <w:r>
              <w:rPr>
                <w:rFonts w:ascii="Optima" w:hAnsi="Optima"/>
                <w:sz w:val="18"/>
              </w:rPr>
              <w:t>06/2018</w:t>
            </w:r>
          </w:p>
        </w:tc>
      </w:tr>
      <w:tr w:rsidR="00E55D90" w:rsidRPr="00E55D90" w14:paraId="3A2665B3" w14:textId="77777777" w:rsidTr="002B11C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51D4C622" w:rsidR="00E55D90" w:rsidRPr="00E55D90" w:rsidRDefault="00E55D90" w:rsidP="002B11C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2B11CC">
        <w:trPr>
          <w:trHeight w:val="340"/>
        </w:trPr>
        <w:tc>
          <w:tcPr>
            <w:tcW w:w="7230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3758621" w:rsidR="00E55D90" w:rsidRPr="00E55D90" w:rsidRDefault="002B11CC" w:rsidP="002B11CC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Karsten Hagelstein Sanitär- &amp; Heizungstechnik</w:t>
            </w:r>
          </w:p>
        </w:tc>
        <w:tc>
          <w:tcPr>
            <w:tcW w:w="1837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96D555B" w:rsidR="00E55D90" w:rsidRPr="00E55D90" w:rsidRDefault="003203ED" w:rsidP="002B11C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Oldenburg</w:t>
            </w:r>
          </w:p>
        </w:tc>
      </w:tr>
      <w:tr w:rsidR="00E55D90" w:rsidRPr="00E55D90" w14:paraId="335D84E9" w14:textId="77777777" w:rsidTr="00864499">
        <w:tc>
          <w:tcPr>
            <w:tcW w:w="7513" w:type="dxa"/>
            <w:gridSpan w:val="6"/>
          </w:tcPr>
          <w:p w14:paraId="5E8835F4" w14:textId="77777777" w:rsidR="00864499" w:rsidRDefault="00864499" w:rsidP="0086449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Architekt / Helfer als Anlagenmechaniker</w:t>
            </w:r>
          </w:p>
          <w:p w14:paraId="2A8AC315" w14:textId="77777777" w:rsidR="00864499" w:rsidRPr="00030FA7" w:rsidRDefault="00864499" w:rsidP="00864499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Planende Tätigkeiten für die Modernisierung von Bädern sowie der Wasser- und Gasversorgung im Gebäude</w:t>
            </w:r>
          </w:p>
          <w:p w14:paraId="20B1570F" w14:textId="286AD69F" w:rsidR="00E55D90" w:rsidRPr="00864499" w:rsidRDefault="00864499" w:rsidP="00864499">
            <w:pPr>
              <w:pStyle w:val="Listenabsatz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i/>
                <w:iCs/>
                <w:sz w:val="18"/>
              </w:rPr>
              <w:t>Helfende Tätigkeiten bei der Umsetzung</w:t>
            </w:r>
          </w:p>
        </w:tc>
        <w:tc>
          <w:tcPr>
            <w:tcW w:w="1554" w:type="dxa"/>
          </w:tcPr>
          <w:p w14:paraId="0475B997" w14:textId="37335072" w:rsidR="00E55D90" w:rsidRPr="00E55D90" w:rsidRDefault="002B11CC" w:rsidP="002B11CC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11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23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832CC2">
              <w:rPr>
                <w:rFonts w:ascii="Optima" w:hAnsi="Optima"/>
                <w:sz w:val="18"/>
                <w:lang w:val="en-US"/>
              </w:rPr>
              <w:t>0</w:t>
            </w:r>
            <w:r w:rsidR="003203ED">
              <w:rPr>
                <w:rFonts w:ascii="Optima" w:hAnsi="Optima"/>
                <w:sz w:val="18"/>
                <w:lang w:val="en-US"/>
              </w:rPr>
              <w:t>2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832CC2">
              <w:rPr>
                <w:rFonts w:ascii="Optima" w:hAnsi="Optima"/>
                <w:sz w:val="18"/>
                <w:lang w:val="en-US"/>
              </w:rPr>
              <w:t>2</w:t>
            </w:r>
            <w:r w:rsidR="003203ED">
              <w:rPr>
                <w:rFonts w:ascii="Optima" w:hAnsi="Optima"/>
                <w:sz w:val="18"/>
                <w:lang w:val="en-US"/>
              </w:rPr>
              <w:t>4</w:t>
            </w:r>
          </w:p>
        </w:tc>
      </w:tr>
      <w:tr w:rsidR="00E55D90" w:rsidRPr="00E55D90" w14:paraId="0D4DF1FA" w14:textId="77777777" w:rsidTr="002B11CC">
        <w:trPr>
          <w:trHeight w:val="346"/>
        </w:trPr>
        <w:tc>
          <w:tcPr>
            <w:tcW w:w="6237" w:type="dxa"/>
            <w:gridSpan w:val="4"/>
            <w:vAlign w:val="bottom"/>
          </w:tcPr>
          <w:p w14:paraId="52DCB940" w14:textId="417E78D6" w:rsidR="00E55D90" w:rsidRPr="00E55D90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Immovesto GmbH</w:t>
            </w:r>
          </w:p>
        </w:tc>
        <w:tc>
          <w:tcPr>
            <w:tcW w:w="2830" w:type="dxa"/>
            <w:gridSpan w:val="3"/>
            <w:vAlign w:val="bottom"/>
          </w:tcPr>
          <w:p w14:paraId="00F3353C" w14:textId="103DECC3" w:rsidR="00E55D90" w:rsidRPr="00E55D90" w:rsidRDefault="003203ED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Oldenburg</w:t>
            </w:r>
          </w:p>
        </w:tc>
      </w:tr>
      <w:tr w:rsidR="00E55D90" w:rsidRPr="00E55D90" w14:paraId="7A1EBBAB" w14:textId="77777777" w:rsidTr="002B11CC">
        <w:tc>
          <w:tcPr>
            <w:tcW w:w="7513" w:type="dxa"/>
            <w:gridSpan w:val="6"/>
          </w:tcPr>
          <w:p w14:paraId="259043C3" w14:textId="77777777" w:rsidR="002B11CC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3203ED">
              <w:rPr>
                <w:rFonts w:ascii="Optima" w:hAnsi="Optima"/>
                <w:i w:val="0"/>
                <w:iCs w:val="0"/>
                <w:sz w:val="18"/>
              </w:rPr>
              <w:t>Praktikant (</w:t>
            </w:r>
            <w:r>
              <w:rPr>
                <w:rFonts w:ascii="Optima" w:hAnsi="Optima"/>
                <w:i w:val="0"/>
                <w:iCs w:val="0"/>
                <w:sz w:val="18"/>
              </w:rPr>
              <w:t>5</w:t>
            </w:r>
            <w:r w:rsidRPr="003203ED">
              <w:rPr>
                <w:rFonts w:ascii="Optima" w:hAnsi="Optima"/>
                <w:i w:val="0"/>
                <w:iCs w:val="0"/>
                <w:sz w:val="18"/>
              </w:rPr>
              <w:t xml:space="preserve"> Monate) /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Pr="003203ED">
              <w:rPr>
                <w:rFonts w:ascii="Optima" w:hAnsi="Optima"/>
                <w:i w:val="0"/>
                <w:iCs w:val="0"/>
                <w:sz w:val="18"/>
              </w:rPr>
              <w:t>Vollzeitangestellter als Assistent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Pr="003203ED">
              <w:rPr>
                <w:rFonts w:ascii="Optima" w:hAnsi="Optima"/>
                <w:i w:val="0"/>
                <w:iCs w:val="0"/>
                <w:sz w:val="18"/>
              </w:rPr>
              <w:t>der Geschäftsführung</w:t>
            </w:r>
          </w:p>
          <w:p w14:paraId="2A8463E9" w14:textId="77777777" w:rsidR="002B11CC" w:rsidRPr="00030FA7" w:rsidRDefault="002B11CC" w:rsidP="002B11CC">
            <w:pPr>
              <w:pStyle w:val="Bullets"/>
              <w:numPr>
                <w:ilvl w:val="0"/>
                <w:numId w:val="27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Bei der Immovesto handelt es sich um ein Unternehmen, was sich auf die Off-Market Immobilienvermittlung für Kapitalanleger spezialisiert hat. Dazu zählen die Beratung beim Ankauf und Verkauf sowie bei der Projektentwicklung</w:t>
            </w:r>
          </w:p>
          <w:p w14:paraId="33F9B3D8" w14:textId="77777777" w:rsidR="002B11CC" w:rsidRPr="00030FA7" w:rsidRDefault="002B11CC" w:rsidP="002B11C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Maßgebliche Beteiligung an Immobilientransaktionen i. H. v. einer bis zehn Millionen</w:t>
            </w:r>
          </w:p>
          <w:p w14:paraId="368C19D2" w14:textId="77777777" w:rsidR="00030FA7" w:rsidRPr="00030FA7" w:rsidRDefault="002B11CC" w:rsidP="00030FA7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Optimierung der Geschäftsprozesse</w:t>
            </w:r>
          </w:p>
          <w:p w14:paraId="06A0ABEE" w14:textId="5742BE51" w:rsidR="00E55D90" w:rsidRPr="00030FA7" w:rsidRDefault="002B11CC" w:rsidP="00030FA7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Identifikation und Analyse von wirtschaftlichen Trends</w:t>
            </w:r>
          </w:p>
        </w:tc>
        <w:tc>
          <w:tcPr>
            <w:tcW w:w="1554" w:type="dxa"/>
          </w:tcPr>
          <w:p w14:paraId="59E67B8D" w14:textId="54AF0E3B" w:rsidR="00E55D90" w:rsidRPr="00E55D90" w:rsidRDefault="002B11CC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</w:t>
            </w:r>
            <w:r w:rsidR="00E55D90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="00E55D90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1 – 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="00E55D90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3</w:t>
            </w:r>
          </w:p>
        </w:tc>
      </w:tr>
      <w:tr w:rsidR="003203ED" w:rsidRPr="00E55D90" w14:paraId="2323AF22" w14:textId="77777777" w:rsidTr="002B11CC">
        <w:trPr>
          <w:trHeight w:val="346"/>
        </w:trPr>
        <w:tc>
          <w:tcPr>
            <w:tcW w:w="6237" w:type="dxa"/>
            <w:gridSpan w:val="4"/>
            <w:vAlign w:val="bottom"/>
          </w:tcPr>
          <w:p w14:paraId="2ECC4BD5" w14:textId="1F227073" w:rsidR="003203ED" w:rsidRPr="00E55D90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Damian Müller Garten- und Landschaftsbau</w:t>
            </w:r>
          </w:p>
        </w:tc>
        <w:tc>
          <w:tcPr>
            <w:tcW w:w="2830" w:type="dxa"/>
            <w:gridSpan w:val="3"/>
            <w:vAlign w:val="bottom"/>
          </w:tcPr>
          <w:p w14:paraId="6E85EEB6" w14:textId="77777777" w:rsidR="003203ED" w:rsidRPr="00E55D90" w:rsidRDefault="003203ED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Oldenburg</w:t>
            </w:r>
          </w:p>
        </w:tc>
      </w:tr>
      <w:tr w:rsidR="003203ED" w:rsidRPr="00E55D90" w14:paraId="2A653F68" w14:textId="77777777" w:rsidTr="002B11CC">
        <w:tc>
          <w:tcPr>
            <w:tcW w:w="7513" w:type="dxa"/>
            <w:gridSpan w:val="6"/>
          </w:tcPr>
          <w:p w14:paraId="06C79B29" w14:textId="77777777" w:rsidR="002B11CC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4277E8">
              <w:rPr>
                <w:rFonts w:ascii="Optima" w:hAnsi="Optima"/>
                <w:i w:val="0"/>
                <w:iCs w:val="0"/>
                <w:sz w:val="18"/>
              </w:rPr>
              <w:t xml:space="preserve">Selbstständigkeit im Garten- und </w:t>
            </w:r>
            <w:r>
              <w:rPr>
                <w:rFonts w:ascii="Optima" w:hAnsi="Optima"/>
                <w:i w:val="0"/>
                <w:iCs w:val="0"/>
                <w:sz w:val="18"/>
              </w:rPr>
              <w:t>Landschaftsbau</w:t>
            </w:r>
          </w:p>
          <w:p w14:paraId="2B027E4C" w14:textId="3298310A" w:rsidR="004277E8" w:rsidRPr="00030FA7" w:rsidRDefault="002B11CC" w:rsidP="002B11C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Entwerfen und Konstruieren von begrünten Bushaltestellenelementen</w:t>
            </w:r>
          </w:p>
        </w:tc>
        <w:tc>
          <w:tcPr>
            <w:tcW w:w="1554" w:type="dxa"/>
          </w:tcPr>
          <w:p w14:paraId="19B40660" w14:textId="51B1BB4F" w:rsidR="003203ED" w:rsidRPr="00E55D90" w:rsidRDefault="003203ED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1 – 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3203ED" w:rsidRPr="00E55D90" w14:paraId="7F4E994F" w14:textId="77777777" w:rsidTr="002B11CC">
        <w:trPr>
          <w:trHeight w:val="346"/>
        </w:trPr>
        <w:tc>
          <w:tcPr>
            <w:tcW w:w="6237" w:type="dxa"/>
            <w:gridSpan w:val="4"/>
            <w:vAlign w:val="bottom"/>
          </w:tcPr>
          <w:p w14:paraId="7605EFEB" w14:textId="49D6E5AC" w:rsidR="003203ED" w:rsidRPr="00E55D90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Karsten Hagelstein Sanitär- &amp; Heizungstechnik</w:t>
            </w:r>
          </w:p>
        </w:tc>
        <w:tc>
          <w:tcPr>
            <w:tcW w:w="2830" w:type="dxa"/>
            <w:gridSpan w:val="3"/>
            <w:vAlign w:val="bottom"/>
          </w:tcPr>
          <w:p w14:paraId="5CD1FFC9" w14:textId="77777777" w:rsidR="003203ED" w:rsidRPr="00E55D90" w:rsidRDefault="003203ED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Oldenburg</w:t>
            </w:r>
          </w:p>
        </w:tc>
      </w:tr>
      <w:tr w:rsidR="003203ED" w:rsidRPr="00E55D90" w14:paraId="12AB8002" w14:textId="77777777" w:rsidTr="002B11CC">
        <w:tc>
          <w:tcPr>
            <w:tcW w:w="7513" w:type="dxa"/>
            <w:gridSpan w:val="6"/>
          </w:tcPr>
          <w:p w14:paraId="1DC3407E" w14:textId="77777777" w:rsidR="004277E8" w:rsidRDefault="00864499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Architekt / </w:t>
            </w:r>
            <w:r w:rsidR="002B11CC">
              <w:rPr>
                <w:rFonts w:ascii="Optima" w:hAnsi="Optima"/>
                <w:i w:val="0"/>
                <w:iCs w:val="0"/>
                <w:sz w:val="18"/>
                <w:lang w:val="en-US"/>
              </w:rPr>
              <w:t>Helfer als Anlagenmechaniker</w:t>
            </w:r>
          </w:p>
          <w:p w14:paraId="026B47D3" w14:textId="77777777" w:rsidR="00864499" w:rsidRPr="00030FA7" w:rsidRDefault="00864499" w:rsidP="00864499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Planende Tätigkeiten für die Modernisierung von Bädern sowie der Wasser- und Gasversorgung im Gebäude</w:t>
            </w:r>
          </w:p>
          <w:p w14:paraId="055C5CFF" w14:textId="7ECE39C9" w:rsidR="00864499" w:rsidRPr="004277E8" w:rsidRDefault="00864499" w:rsidP="00864499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30FA7">
              <w:rPr>
                <w:rFonts w:ascii="Optima" w:hAnsi="Optima"/>
                <w:sz w:val="18"/>
              </w:rPr>
              <w:t>Helfende Tätigkeiten bei der Umsetzung</w:t>
            </w:r>
          </w:p>
        </w:tc>
        <w:tc>
          <w:tcPr>
            <w:tcW w:w="1554" w:type="dxa"/>
          </w:tcPr>
          <w:p w14:paraId="43684853" w14:textId="7D7E850F" w:rsidR="003203ED" w:rsidRPr="00E55D90" w:rsidRDefault="002B11CC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07</w:t>
            </w:r>
            <w:r w:rsidR="003203ED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="004277E8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 w:rsidR="003203ED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</w:t>
            </w:r>
            <w:r w:rsidR="004277E8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3203ED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3203ED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</w:p>
        </w:tc>
      </w:tr>
      <w:tr w:rsidR="002B11CC" w:rsidRPr="00E55D90" w14:paraId="34DC8B24" w14:textId="77777777" w:rsidTr="002B11CC">
        <w:trPr>
          <w:trHeight w:val="346"/>
        </w:trPr>
        <w:tc>
          <w:tcPr>
            <w:tcW w:w="6237" w:type="dxa"/>
            <w:gridSpan w:val="4"/>
            <w:vAlign w:val="bottom"/>
          </w:tcPr>
          <w:p w14:paraId="59797949" w14:textId="68B4FB01" w:rsidR="002B11CC" w:rsidRPr="00E55D90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MEYBAU GmbH &amp; Co. KG </w:t>
            </w:r>
            <w:r w:rsidRPr="003203ED"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  <w:t>(ehemals Joh. Schröder</w:t>
            </w:r>
            <w:r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  <w:t xml:space="preserve"> &amp; sohn)</w:t>
            </w:r>
          </w:p>
        </w:tc>
        <w:tc>
          <w:tcPr>
            <w:tcW w:w="2830" w:type="dxa"/>
            <w:gridSpan w:val="3"/>
            <w:vAlign w:val="bottom"/>
          </w:tcPr>
          <w:p w14:paraId="242EDCE2" w14:textId="77777777" w:rsidR="002B11CC" w:rsidRPr="00E55D90" w:rsidRDefault="002B11CC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Oldenburg</w:t>
            </w:r>
          </w:p>
        </w:tc>
      </w:tr>
      <w:tr w:rsidR="002B11CC" w:rsidRPr="00E55D90" w14:paraId="66880431" w14:textId="77777777" w:rsidTr="002B11CC">
        <w:tc>
          <w:tcPr>
            <w:tcW w:w="7513" w:type="dxa"/>
            <w:gridSpan w:val="6"/>
          </w:tcPr>
          <w:p w14:paraId="0BD2B108" w14:textId="164ECDA7" w:rsidR="002B11CC" w:rsidRPr="00E55D90" w:rsidRDefault="002B11CC" w:rsidP="002B11C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Praktikant 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als Maurer</w:t>
            </w:r>
          </w:p>
        </w:tc>
        <w:tc>
          <w:tcPr>
            <w:tcW w:w="1554" w:type="dxa"/>
          </w:tcPr>
          <w:p w14:paraId="2CDE484A" w14:textId="3002CCB5" w:rsidR="002B11CC" w:rsidRPr="00E55D90" w:rsidRDefault="002B11CC" w:rsidP="002B11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06/201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</w:p>
        </w:tc>
      </w:tr>
      <w:tr w:rsidR="002B11CC" w:rsidRPr="00E55D90" w14:paraId="482569A2" w14:textId="77777777" w:rsidTr="002B11C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094A91E2" w:rsidR="002B11CC" w:rsidRPr="00E55D90" w:rsidRDefault="002B11CC" w:rsidP="002B11C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B11CC" w:rsidRPr="00E55D90" w14:paraId="2B257790" w14:textId="77777777" w:rsidTr="002B11C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2B11CC" w:rsidRPr="00E55D90" w:rsidRDefault="002B11CC" w:rsidP="002B11C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1511270" w:rsidR="002B11CC" w:rsidRPr="00E55D90" w:rsidRDefault="002B11CC" w:rsidP="002B11CC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2B11CC" w:rsidRPr="00030FA7" w14:paraId="45706C3F" w14:textId="77777777" w:rsidTr="002B11CC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2B11CC" w:rsidRPr="00E55D90" w:rsidRDefault="002B11CC" w:rsidP="002B11C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6"/>
            <w:vAlign w:val="bottom"/>
          </w:tcPr>
          <w:p w14:paraId="60CA2168" w14:textId="033A11CF" w:rsidR="002B11CC" w:rsidRPr="00E55D90" w:rsidRDefault="002B11CC" w:rsidP="002B11CC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Archicad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Management-Tools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2B11CC" w:rsidRPr="00864499" w14:paraId="70CB01B0" w14:textId="77777777" w:rsidTr="002B11CC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2B11CC" w:rsidRPr="00E55D90" w:rsidRDefault="002B11CC" w:rsidP="002B11C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6"/>
            <w:vAlign w:val="bottom"/>
          </w:tcPr>
          <w:p w14:paraId="598C2742" w14:textId="6BE1A524" w:rsidR="002B11CC" w:rsidRPr="003203ED" w:rsidRDefault="002B11CC" w:rsidP="002B11C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3203ED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Literatur zum Thema Investments &amp; Personal development, Fitness, </w:t>
            </w:r>
            <w:r w:rsidR="00864499">
              <w:rPr>
                <w:rFonts w:ascii="Optima" w:hAnsi="Optima" w:cs="Georgia"/>
                <w:color w:val="000000"/>
                <w:sz w:val="18"/>
                <w:lang w:val="en-US"/>
              </w:rPr>
              <w:t>Golfen</w:t>
            </w:r>
          </w:p>
        </w:tc>
      </w:tr>
      <w:tr w:rsidR="00864499" w:rsidRPr="00E55D90" w14:paraId="071AB173" w14:textId="77777777" w:rsidTr="00410035">
        <w:trPr>
          <w:trHeight w:val="1020"/>
        </w:trPr>
        <w:tc>
          <w:tcPr>
            <w:tcW w:w="9067" w:type="dxa"/>
            <w:gridSpan w:val="7"/>
            <w:vAlign w:val="bottom"/>
          </w:tcPr>
          <w:p w14:paraId="6478BDEA" w14:textId="285822A7" w:rsidR="00864499" w:rsidRPr="00E55D90" w:rsidRDefault="00864499" w:rsidP="002B11C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</w:rPr>
              <w:t>Frankfurt am Main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>
              <w:rPr>
                <w:rFonts w:ascii="Optima" w:hAnsi="Optima"/>
                <w:sz w:val="18"/>
              </w:rPr>
              <w:t>20</w:t>
            </w:r>
            <w:r w:rsidRPr="00E55D90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02</w:t>
            </w:r>
            <w:r w:rsidRPr="00E55D90">
              <w:rPr>
                <w:rFonts w:ascii="Optima" w:hAnsi="Optima"/>
                <w:sz w:val="18"/>
              </w:rPr>
              <w:t>.20</w:t>
            </w:r>
            <w:r>
              <w:rPr>
                <w:rFonts w:ascii="Optima" w:hAnsi="Optima"/>
                <w:sz w:val="18"/>
              </w:rPr>
              <w:t>24</w:t>
            </w:r>
          </w:p>
        </w:tc>
      </w:tr>
    </w:tbl>
    <w:p w14:paraId="0747D2BF" w14:textId="1AFEC61B" w:rsidR="00723643" w:rsidRPr="0074111D" w:rsidRDefault="00723643">
      <w:pPr>
        <w:rPr>
          <w:sz w:val="18"/>
        </w:rPr>
      </w:pPr>
    </w:p>
    <w:sectPr w:rsidR="00723643" w:rsidRPr="0074111D" w:rsidSect="00073DFD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5551C" w14:textId="77777777" w:rsidR="00073DFD" w:rsidRDefault="00073DFD" w:rsidP="00BE053D">
      <w:pPr>
        <w:spacing w:after="0" w:line="240" w:lineRule="auto"/>
      </w:pPr>
      <w:r>
        <w:separator/>
      </w:r>
    </w:p>
  </w:endnote>
  <w:endnote w:type="continuationSeparator" w:id="0">
    <w:p w14:paraId="2A1AE586" w14:textId="77777777" w:rsidR="00073DFD" w:rsidRDefault="00073DF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034F5" w14:textId="77777777" w:rsidR="00073DFD" w:rsidRDefault="00073DFD" w:rsidP="00BE053D">
      <w:pPr>
        <w:spacing w:after="0" w:line="240" w:lineRule="auto"/>
      </w:pPr>
      <w:r>
        <w:separator/>
      </w:r>
    </w:p>
  </w:footnote>
  <w:footnote w:type="continuationSeparator" w:id="0">
    <w:p w14:paraId="4B7F733C" w14:textId="77777777" w:rsidR="00073DFD" w:rsidRDefault="00073DF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371B7F"/>
    <w:multiLevelType w:val="hybridMultilevel"/>
    <w:tmpl w:val="2A88E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561DBF"/>
    <w:multiLevelType w:val="hybridMultilevel"/>
    <w:tmpl w:val="D2327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62C0B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062D2E"/>
    <w:multiLevelType w:val="hybridMultilevel"/>
    <w:tmpl w:val="F9803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363F4B"/>
    <w:multiLevelType w:val="hybridMultilevel"/>
    <w:tmpl w:val="5664A5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676B13"/>
    <w:multiLevelType w:val="hybridMultilevel"/>
    <w:tmpl w:val="F3AEE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034169">
    <w:abstractNumId w:val="15"/>
  </w:num>
  <w:num w:numId="2" w16cid:durableId="1933968419">
    <w:abstractNumId w:val="19"/>
  </w:num>
  <w:num w:numId="3" w16cid:durableId="235483348">
    <w:abstractNumId w:val="21"/>
  </w:num>
  <w:num w:numId="4" w16cid:durableId="83035862">
    <w:abstractNumId w:val="0"/>
  </w:num>
  <w:num w:numId="5" w16cid:durableId="678774375">
    <w:abstractNumId w:val="1"/>
  </w:num>
  <w:num w:numId="6" w16cid:durableId="695009357">
    <w:abstractNumId w:val="2"/>
  </w:num>
  <w:num w:numId="7" w16cid:durableId="199905985">
    <w:abstractNumId w:val="14"/>
  </w:num>
  <w:num w:numId="8" w16cid:durableId="1883403593">
    <w:abstractNumId w:val="25"/>
  </w:num>
  <w:num w:numId="9" w16cid:durableId="1019553039">
    <w:abstractNumId w:val="13"/>
  </w:num>
  <w:num w:numId="10" w16cid:durableId="304698572">
    <w:abstractNumId w:val="27"/>
  </w:num>
  <w:num w:numId="11" w16cid:durableId="1882745778">
    <w:abstractNumId w:val="5"/>
  </w:num>
  <w:num w:numId="12" w16cid:durableId="2078480384">
    <w:abstractNumId w:val="6"/>
  </w:num>
  <w:num w:numId="13" w16cid:durableId="1552352025">
    <w:abstractNumId w:val="8"/>
  </w:num>
  <w:num w:numId="14" w16cid:durableId="1800144590">
    <w:abstractNumId w:val="9"/>
  </w:num>
  <w:num w:numId="15" w16cid:durableId="1162349771">
    <w:abstractNumId w:val="23"/>
  </w:num>
  <w:num w:numId="16" w16cid:durableId="58133496">
    <w:abstractNumId w:val="4"/>
  </w:num>
  <w:num w:numId="17" w16cid:durableId="2092114104">
    <w:abstractNumId w:val="18"/>
  </w:num>
  <w:num w:numId="18" w16cid:durableId="2065565789">
    <w:abstractNumId w:val="3"/>
  </w:num>
  <w:num w:numId="19" w16cid:durableId="228924096">
    <w:abstractNumId w:val="20"/>
  </w:num>
  <w:num w:numId="20" w16cid:durableId="1055003229">
    <w:abstractNumId w:val="10"/>
  </w:num>
  <w:num w:numId="21" w16cid:durableId="1923180059">
    <w:abstractNumId w:val="12"/>
  </w:num>
  <w:num w:numId="22" w16cid:durableId="1758601217">
    <w:abstractNumId w:val="16"/>
  </w:num>
  <w:num w:numId="23" w16cid:durableId="482702721">
    <w:abstractNumId w:val="7"/>
  </w:num>
  <w:num w:numId="24" w16cid:durableId="2114666990">
    <w:abstractNumId w:val="22"/>
  </w:num>
  <w:num w:numId="25" w16cid:durableId="1091396253">
    <w:abstractNumId w:val="28"/>
  </w:num>
  <w:num w:numId="26" w16cid:durableId="964769447">
    <w:abstractNumId w:val="26"/>
  </w:num>
  <w:num w:numId="27" w16cid:durableId="1258758019">
    <w:abstractNumId w:val="11"/>
  </w:num>
  <w:num w:numId="28" w16cid:durableId="1529563635">
    <w:abstractNumId w:val="17"/>
  </w:num>
  <w:num w:numId="29" w16cid:durableId="19348495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0FA7"/>
    <w:rsid w:val="00061D33"/>
    <w:rsid w:val="00064643"/>
    <w:rsid w:val="00073A96"/>
    <w:rsid w:val="00073DFD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C558B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11CC"/>
    <w:rsid w:val="002B2091"/>
    <w:rsid w:val="002C6972"/>
    <w:rsid w:val="002D2B32"/>
    <w:rsid w:val="002D4516"/>
    <w:rsid w:val="002F46AD"/>
    <w:rsid w:val="003101F0"/>
    <w:rsid w:val="00314B7A"/>
    <w:rsid w:val="003203ED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277E8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5F4F09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93E09"/>
    <w:rsid w:val="006968C3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2CC2"/>
    <w:rsid w:val="00853438"/>
    <w:rsid w:val="00864499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1EC5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51B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57BA5"/>
    <w:rsid w:val="00F631EC"/>
    <w:rsid w:val="00F64C22"/>
    <w:rsid w:val="00F64FA7"/>
    <w:rsid w:val="00F74ACB"/>
    <w:rsid w:val="00F74D19"/>
    <w:rsid w:val="00F80053"/>
    <w:rsid w:val="00FA02C7"/>
    <w:rsid w:val="00FA4186"/>
    <w:rsid w:val="00FC0531"/>
    <w:rsid w:val="00FC13F0"/>
    <w:rsid w:val="00FD0FB7"/>
    <w:rsid w:val="00FD5DA9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damian.mueller2806@gmail.com</cp:lastModifiedBy>
  <cp:revision>2</cp:revision>
  <cp:lastPrinted>2024-02-08T11:55:00Z</cp:lastPrinted>
  <dcterms:created xsi:type="dcterms:W3CDTF">2024-02-23T12:49:00Z</dcterms:created>
  <dcterms:modified xsi:type="dcterms:W3CDTF">2024-02-23T12:49:00Z</dcterms:modified>
</cp:coreProperties>
</file>