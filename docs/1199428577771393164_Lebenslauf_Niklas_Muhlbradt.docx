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271"/>
        <w:gridCol w:w="1134"/>
        <w:gridCol w:w="412"/>
        <w:gridCol w:w="1006"/>
        <w:gridCol w:w="1417"/>
      </w:tblGrid>
      <w:tr w:rsidR="002508C2" w14:paraId="5DF08F91" w14:textId="77777777" w:rsidTr="001B65FC">
        <w:trPr>
          <w:trHeight w:val="850"/>
        </w:trPr>
        <w:tc>
          <w:tcPr>
            <w:tcW w:w="9356" w:type="dxa"/>
            <w:gridSpan w:val="6"/>
          </w:tcPr>
          <w:p w14:paraId="722A5AF6" w14:textId="4F3E958B" w:rsidR="002508C2" w:rsidRPr="00E64FF5" w:rsidRDefault="00631E39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 xml:space="preserve">Niklas </w:t>
            </w:r>
            <w:proofErr w:type="spellStart"/>
            <w:r>
              <w:rPr>
                <w:rFonts w:ascii="Georgia" w:hAnsi="Georgia"/>
                <w:sz w:val="64"/>
                <w:szCs w:val="64"/>
              </w:rPr>
              <w:t>Mühlbradt</w:t>
            </w:r>
            <w:proofErr w:type="spellEnd"/>
            <w:r w:rsidR="00AB2A5A" w:rsidRPr="00E64FF5">
              <w:rPr>
                <w:rFonts w:ascii="Georgia" w:hAnsi="Georgia"/>
                <w:sz w:val="64"/>
                <w:szCs w:val="64"/>
              </w:rPr>
              <w:t xml:space="preserve"> </w:t>
            </w:r>
          </w:p>
        </w:tc>
      </w:tr>
      <w:tr w:rsidR="00814F18" w14:paraId="29A4F061" w14:textId="77777777" w:rsidTr="001B65FC">
        <w:trPr>
          <w:trHeight w:val="454"/>
        </w:trPr>
        <w:tc>
          <w:tcPr>
            <w:tcW w:w="5387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969" w:type="dxa"/>
            <w:gridSpan w:val="4"/>
            <w:vAlign w:val="bottom"/>
          </w:tcPr>
          <w:p w14:paraId="70C0A5C8" w14:textId="11ABCAD1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14:paraId="7E507145" w14:textId="77777777" w:rsidTr="001B65FC">
        <w:trPr>
          <w:trHeight w:val="624"/>
        </w:trPr>
        <w:tc>
          <w:tcPr>
            <w:tcW w:w="2116" w:type="dxa"/>
            <w:vAlign w:val="bottom"/>
          </w:tcPr>
          <w:p w14:paraId="37A6837E" w14:textId="77777777" w:rsidR="007966F0" w:rsidRPr="002508C2" w:rsidRDefault="007966F0" w:rsidP="00695FDC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4817" w:type="dxa"/>
            <w:gridSpan w:val="3"/>
            <w:vAlign w:val="bottom"/>
          </w:tcPr>
          <w:p w14:paraId="24F11791" w14:textId="05D46CC9" w:rsidR="00EB5816" w:rsidRDefault="0088348C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Weststraße 1,</w:t>
            </w:r>
          </w:p>
          <w:p w14:paraId="08E9C253" w14:textId="6BE15D75" w:rsidR="007966F0" w:rsidRPr="002508C2" w:rsidRDefault="0088348C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53343 Wachtberg</w:t>
            </w:r>
          </w:p>
        </w:tc>
        <w:tc>
          <w:tcPr>
            <w:tcW w:w="2423" w:type="dxa"/>
            <w:gridSpan w:val="2"/>
          </w:tcPr>
          <w:p w14:paraId="0AD090D2" w14:textId="06905C3E" w:rsidR="007966F0" w:rsidRPr="002508C2" w:rsidRDefault="002345F4">
            <w:pPr>
              <w:rPr>
                <w:rFonts w:ascii="Georgia" w:hAnsi="Georgia"/>
              </w:rPr>
            </w:pPr>
            <w:r w:rsidRPr="00AB2A5A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7B57AA6B">
                  <wp:simplePos x="0" y="0"/>
                  <wp:positionH relativeFrom="column">
                    <wp:posOffset>-339725</wp:posOffset>
                  </wp:positionH>
                  <wp:positionV relativeFrom="paragraph">
                    <wp:posOffset>-856332</wp:posOffset>
                  </wp:positionV>
                  <wp:extent cx="1691640" cy="1691640"/>
                  <wp:effectExtent l="0" t="0" r="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14:paraId="18EF21B5" w14:textId="77777777" w:rsidTr="001B65FC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3"/>
            <w:vAlign w:val="bottom"/>
          </w:tcPr>
          <w:p w14:paraId="4B1F8539" w14:textId="41DBDF88" w:rsidR="007966F0" w:rsidRPr="002508C2" w:rsidRDefault="0088348C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niklas.muehlbradt@gmail.com</w:t>
            </w:r>
          </w:p>
        </w:tc>
        <w:tc>
          <w:tcPr>
            <w:tcW w:w="2423" w:type="dxa"/>
            <w:gridSpan w:val="2"/>
          </w:tcPr>
          <w:p w14:paraId="1346A9DC" w14:textId="44320A81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1B65FC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3"/>
            <w:vAlign w:val="bottom"/>
          </w:tcPr>
          <w:p w14:paraId="244747B4" w14:textId="7F180870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+49 151 </w:t>
            </w:r>
            <w:r w:rsidR="0088348C">
              <w:rPr>
                <w:rFonts w:ascii="Georgia" w:hAnsi="Georgia" w:cs="Georgia"/>
                <w:color w:val="000000"/>
              </w:rPr>
              <w:t>67620987</w:t>
            </w:r>
          </w:p>
        </w:tc>
        <w:tc>
          <w:tcPr>
            <w:tcW w:w="2423" w:type="dxa"/>
            <w:gridSpan w:val="2"/>
          </w:tcPr>
          <w:p w14:paraId="5D969C6E" w14:textId="7163BB4C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1B65FC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3"/>
            <w:vAlign w:val="bottom"/>
          </w:tcPr>
          <w:p w14:paraId="3535E5F6" w14:textId="4EA308CA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2</w:t>
            </w:r>
            <w:r w:rsidR="0088348C">
              <w:rPr>
                <w:rFonts w:ascii="Georgia" w:hAnsi="Georgia" w:cs="Georgia"/>
                <w:color w:val="000000"/>
              </w:rPr>
              <w:t>6</w:t>
            </w:r>
            <w:r>
              <w:rPr>
                <w:rFonts w:ascii="Georgia" w:hAnsi="Georgia" w:cs="Georgia"/>
                <w:color w:val="000000"/>
              </w:rPr>
              <w:t>.0</w:t>
            </w:r>
            <w:r w:rsidR="0088348C">
              <w:rPr>
                <w:rFonts w:ascii="Georgia" w:hAnsi="Georgia" w:cs="Georgia"/>
                <w:color w:val="000000"/>
              </w:rPr>
              <w:t>8</w:t>
            </w:r>
            <w:r>
              <w:rPr>
                <w:rFonts w:ascii="Georgia" w:hAnsi="Georgia" w:cs="Georgia"/>
                <w:color w:val="000000"/>
              </w:rPr>
              <w:t>.</w:t>
            </w:r>
            <w:r w:rsidR="0088348C">
              <w:rPr>
                <w:rFonts w:ascii="Georgia" w:hAnsi="Georgia" w:cs="Georgia"/>
                <w:color w:val="000000"/>
              </w:rPr>
              <w:t>2002</w:t>
            </w:r>
            <w:r>
              <w:rPr>
                <w:rFonts w:ascii="Georgia" w:hAnsi="Georgia" w:cs="Georgia"/>
                <w:color w:val="000000"/>
              </w:rPr>
              <w:t xml:space="preserve"> in </w:t>
            </w:r>
            <w:r w:rsidR="0088348C">
              <w:rPr>
                <w:rFonts w:ascii="Georgia" w:hAnsi="Georgia" w:cs="Georgia"/>
                <w:color w:val="000000"/>
              </w:rPr>
              <w:t>Bonn</w:t>
            </w:r>
          </w:p>
        </w:tc>
        <w:tc>
          <w:tcPr>
            <w:tcW w:w="2423" w:type="dxa"/>
            <w:gridSpan w:val="2"/>
          </w:tcPr>
          <w:p w14:paraId="6FC3E8E1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1B65FC">
        <w:trPr>
          <w:trHeight w:val="510"/>
        </w:trPr>
        <w:tc>
          <w:tcPr>
            <w:tcW w:w="9356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64714E90" w:rsidR="002508C2" w:rsidRPr="002508C2" w:rsidRDefault="002508C2" w:rsidP="00B5178D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</w:t>
            </w:r>
            <w:r w:rsidR="00167DD9">
              <w:rPr>
                <w:rFonts w:ascii="Georgia" w:hAnsi="Georgia"/>
                <w:b/>
                <w:smallCaps/>
                <w:sz w:val="32"/>
                <w:szCs w:val="32"/>
              </w:rPr>
              <w:t>le und Studium</w:t>
            </w:r>
          </w:p>
        </w:tc>
      </w:tr>
      <w:tr w:rsidR="004D7749" w14:paraId="67866933" w14:textId="77777777" w:rsidTr="001B65F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1050D75" w14:textId="58A11D07" w:rsidR="004D7749" w:rsidRDefault="004D7749" w:rsidP="004D774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04/2023 – </w:t>
            </w:r>
            <w:r w:rsidR="001B65FC">
              <w:rPr>
                <w:rFonts w:ascii="Georgia" w:hAnsi="Georgia"/>
              </w:rPr>
              <w:t>h</w:t>
            </w:r>
            <w:r>
              <w:rPr>
                <w:rFonts w:ascii="Georgia" w:hAnsi="Georgia"/>
              </w:rPr>
              <w:t xml:space="preserve">eute </w:t>
            </w:r>
          </w:p>
        </w:tc>
        <w:tc>
          <w:tcPr>
            <w:tcW w:w="4817" w:type="dxa"/>
            <w:gridSpan w:val="3"/>
            <w:tcBorders>
              <w:top w:val="single" w:sz="4" w:space="0" w:color="auto"/>
            </w:tcBorders>
            <w:vAlign w:val="bottom"/>
          </w:tcPr>
          <w:p w14:paraId="59E21712" w14:textId="14F82889" w:rsidR="004D7749" w:rsidRDefault="004D7749" w:rsidP="00723643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Universität zu Köln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</w:tcBorders>
            <w:vAlign w:val="bottom"/>
          </w:tcPr>
          <w:p w14:paraId="519BF803" w14:textId="129E86D1" w:rsidR="004D7749" w:rsidRDefault="004D7749" w:rsidP="00162A5A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Köln</w:t>
            </w:r>
          </w:p>
        </w:tc>
      </w:tr>
      <w:tr w:rsidR="00903604" w14:paraId="014C1744" w14:textId="77777777" w:rsidTr="001B65FC">
        <w:trPr>
          <w:trHeight w:val="125"/>
        </w:trPr>
        <w:tc>
          <w:tcPr>
            <w:tcW w:w="2116" w:type="dxa"/>
            <w:vAlign w:val="bottom"/>
          </w:tcPr>
          <w:p w14:paraId="0C9CDF29" w14:textId="77777777" w:rsidR="00903604" w:rsidRDefault="00903604" w:rsidP="002C4A2B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54A2B6CF" w14:textId="4FB8705E" w:rsidR="00903604" w:rsidRDefault="00903604" w:rsidP="00903604">
            <w:pPr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</w:rPr>
              <w:t>B.Sc. in Betriebswirtschaftslehre (Aktueller Schnitt: 1,9)</w:t>
            </w:r>
          </w:p>
        </w:tc>
      </w:tr>
      <w:tr w:rsidR="00903604" w:rsidRPr="001B65FC" w14:paraId="1BDEEA2E" w14:textId="77777777" w:rsidTr="001B65FC">
        <w:trPr>
          <w:trHeight w:val="136"/>
        </w:trPr>
        <w:tc>
          <w:tcPr>
            <w:tcW w:w="2116" w:type="dxa"/>
            <w:vAlign w:val="bottom"/>
          </w:tcPr>
          <w:p w14:paraId="6D90E006" w14:textId="77777777" w:rsidR="00903604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69EF4960" w14:textId="7D03811B" w:rsidR="00903604" w:rsidRPr="007B2CB9" w:rsidRDefault="00903604" w:rsidP="00903604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lang w:val="en-US"/>
              </w:rPr>
            </w:pPr>
            <w:proofErr w:type="spellStart"/>
            <w:r w:rsidRPr="007B2CB9">
              <w:rPr>
                <w:rFonts w:ascii="Georgia" w:hAnsi="Georgia" w:cs="Georgia"/>
                <w:i/>
                <w:iCs/>
                <w:color w:val="000000"/>
                <w:lang w:val="en-US"/>
              </w:rPr>
              <w:t>Relevante</w:t>
            </w:r>
            <w:proofErr w:type="spellEnd"/>
            <w:r w:rsidRPr="007B2CB9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Module</w:t>
            </w:r>
            <w:r w:rsidR="007B2CB9" w:rsidRPr="007B2CB9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: Accounting 1, </w:t>
            </w:r>
            <w:proofErr w:type="spellStart"/>
            <w:r w:rsidR="007B2CB9" w:rsidRPr="007B2CB9">
              <w:rPr>
                <w:rFonts w:ascii="Georgia" w:hAnsi="Georgia" w:cs="Georgia"/>
                <w:i/>
                <w:iCs/>
                <w:color w:val="000000"/>
                <w:lang w:val="en-US"/>
              </w:rPr>
              <w:t>Mikroökonomik</w:t>
            </w:r>
            <w:proofErr w:type="spellEnd"/>
            <w:r w:rsidR="007B2CB9" w:rsidRPr="007B2CB9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, </w:t>
            </w:r>
            <w:proofErr w:type="spellStart"/>
            <w:r w:rsidR="007B2CB9" w:rsidRPr="007B2CB9">
              <w:rPr>
                <w:rFonts w:ascii="Georgia" w:hAnsi="Georgia" w:cs="Georgia"/>
                <w:i/>
                <w:iCs/>
                <w:color w:val="000000"/>
                <w:lang w:val="en-US"/>
              </w:rPr>
              <w:t>Makroökonomik</w:t>
            </w:r>
            <w:proofErr w:type="spellEnd"/>
          </w:p>
        </w:tc>
      </w:tr>
      <w:tr w:rsidR="00903604" w14:paraId="7D1DEBF7" w14:textId="77777777" w:rsidTr="001B65FC">
        <w:trPr>
          <w:trHeight w:val="397"/>
        </w:trPr>
        <w:tc>
          <w:tcPr>
            <w:tcW w:w="2116" w:type="dxa"/>
            <w:vAlign w:val="bottom"/>
          </w:tcPr>
          <w:p w14:paraId="74C0312D" w14:textId="5D8CDCBD" w:rsidR="00695FDC" w:rsidRPr="002508C2" w:rsidRDefault="00903604" w:rsidP="00836E9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</w:t>
            </w:r>
            <w:r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13</w:t>
            </w:r>
            <w:r w:rsidRPr="002508C2">
              <w:rPr>
                <w:rFonts w:ascii="Georgia" w:hAnsi="Georgia"/>
              </w:rPr>
              <w:t xml:space="preserve"> – </w:t>
            </w:r>
            <w:r>
              <w:rPr>
                <w:rFonts w:ascii="Georgia" w:hAnsi="Georgia"/>
              </w:rPr>
              <w:t xml:space="preserve">07/2022 </w:t>
            </w:r>
          </w:p>
        </w:tc>
        <w:tc>
          <w:tcPr>
            <w:tcW w:w="5823" w:type="dxa"/>
            <w:gridSpan w:val="4"/>
            <w:vAlign w:val="bottom"/>
          </w:tcPr>
          <w:p w14:paraId="0C2B846F" w14:textId="0A285783" w:rsidR="00903604" w:rsidRPr="00B5178D" w:rsidRDefault="00903604" w:rsidP="00903604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Elisabeth-Selbert-Gesamtschule</w:t>
            </w:r>
            <w:r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1417" w:type="dxa"/>
            <w:vAlign w:val="bottom"/>
          </w:tcPr>
          <w:p w14:paraId="7C845E2D" w14:textId="05F969FA" w:rsidR="00695FDC" w:rsidRPr="00B5178D" w:rsidRDefault="001B65FC" w:rsidP="001B65F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Bonn</w:t>
            </w:r>
          </w:p>
        </w:tc>
      </w:tr>
      <w:tr w:rsidR="00903604" w14:paraId="61E5D482" w14:textId="77777777" w:rsidTr="001B65FC">
        <w:tc>
          <w:tcPr>
            <w:tcW w:w="2116" w:type="dxa"/>
          </w:tcPr>
          <w:p w14:paraId="7FF25A3D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419A9228" w14:textId="30899FF5" w:rsidR="00903604" w:rsidRPr="002508C2" w:rsidRDefault="00903604" w:rsidP="0090360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Allgemeine Hochschulreife</w:t>
            </w:r>
            <w:r>
              <w:rPr>
                <w:rFonts w:ascii="Georgia" w:hAnsi="Georgia"/>
              </w:rPr>
              <w:t xml:space="preserve"> (Note: 1,6)</w:t>
            </w:r>
          </w:p>
        </w:tc>
      </w:tr>
      <w:tr w:rsidR="00903604" w14:paraId="013361E1" w14:textId="77777777" w:rsidTr="001B65FC">
        <w:trPr>
          <w:trHeight w:val="397"/>
        </w:trPr>
        <w:tc>
          <w:tcPr>
            <w:tcW w:w="2116" w:type="dxa"/>
            <w:vAlign w:val="bottom"/>
          </w:tcPr>
          <w:p w14:paraId="6C65D3AA" w14:textId="41DFC774" w:rsidR="00903604" w:rsidRPr="002508C2" w:rsidRDefault="00903604" w:rsidP="0090360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</w:t>
            </w:r>
            <w:r>
              <w:rPr>
                <w:rFonts w:ascii="Georgia" w:hAnsi="Georgia"/>
              </w:rPr>
              <w:t>8</w:t>
            </w:r>
            <w:r w:rsidRPr="002508C2">
              <w:rPr>
                <w:rFonts w:ascii="Georgia" w:hAnsi="Georgia"/>
              </w:rPr>
              <w:t>/201</w:t>
            </w:r>
            <w:r>
              <w:rPr>
                <w:rFonts w:ascii="Georgia" w:hAnsi="Georgia"/>
              </w:rPr>
              <w:t>9</w:t>
            </w:r>
            <w:r w:rsidRPr="002508C2">
              <w:rPr>
                <w:rFonts w:ascii="Georgia" w:hAnsi="Georgia"/>
              </w:rPr>
              <w:t xml:space="preserve"> – 0</w:t>
            </w:r>
            <w:r>
              <w:rPr>
                <w:rFonts w:ascii="Georgia" w:hAnsi="Georgia"/>
              </w:rPr>
              <w:t>1</w:t>
            </w:r>
            <w:r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20</w:t>
            </w:r>
          </w:p>
        </w:tc>
        <w:tc>
          <w:tcPr>
            <w:tcW w:w="4405" w:type="dxa"/>
            <w:gridSpan w:val="2"/>
            <w:vAlign w:val="bottom"/>
          </w:tcPr>
          <w:p w14:paraId="197620E3" w14:textId="315F653F" w:rsidR="00903604" w:rsidRPr="006010F5" w:rsidRDefault="00903604" w:rsidP="00903604">
            <w:pPr>
              <w:rPr>
                <w:rFonts w:ascii="Georgia" w:hAnsi="Georgia"/>
                <w:sz w:val="28"/>
                <w:lang w:val="en-US"/>
              </w:rPr>
            </w:pPr>
            <w:r w:rsidRPr="006010F5">
              <w:rPr>
                <w:rFonts w:ascii="Georgia" w:hAnsi="Georgia"/>
                <w:b/>
                <w:smallCaps/>
                <w:sz w:val="28"/>
                <w:lang w:val="en-US"/>
              </w:rPr>
              <w:t>Robert L. Patton High School</w:t>
            </w:r>
          </w:p>
        </w:tc>
        <w:tc>
          <w:tcPr>
            <w:tcW w:w="2835" w:type="dxa"/>
            <w:gridSpan w:val="3"/>
            <w:vAlign w:val="bottom"/>
          </w:tcPr>
          <w:p w14:paraId="63D86F51" w14:textId="6D17B96E" w:rsidR="00903604" w:rsidRPr="002508C2" w:rsidRDefault="00903604" w:rsidP="00903604">
            <w:pPr>
              <w:jc w:val="righ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8"/>
              </w:rPr>
              <w:t>Morganton</w:t>
            </w:r>
            <w:proofErr w:type="spellEnd"/>
            <w:r>
              <w:rPr>
                <w:rFonts w:ascii="Georgia" w:hAnsi="Georgia"/>
                <w:i/>
                <w:smallCaps/>
                <w:sz w:val="28"/>
              </w:rPr>
              <w:t>, NC</w:t>
            </w:r>
            <w:r w:rsidR="001B65FC">
              <w:rPr>
                <w:rFonts w:ascii="Georgia" w:hAnsi="Georgia"/>
                <w:i/>
                <w:smallCaps/>
                <w:sz w:val="28"/>
              </w:rPr>
              <w:t>, USA</w:t>
            </w:r>
          </w:p>
        </w:tc>
      </w:tr>
      <w:tr w:rsidR="00903604" w14:paraId="62632213" w14:textId="77777777" w:rsidTr="001B65FC">
        <w:tc>
          <w:tcPr>
            <w:tcW w:w="2116" w:type="dxa"/>
          </w:tcPr>
          <w:p w14:paraId="2B3E93FC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3"/>
          </w:tcPr>
          <w:p w14:paraId="1ABFFA93" w14:textId="0C062006" w:rsidR="00903604" w:rsidRPr="002508C2" w:rsidRDefault="00903604" w:rsidP="0090360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High-School (GPA: 4.0)</w:t>
            </w:r>
          </w:p>
        </w:tc>
        <w:tc>
          <w:tcPr>
            <w:tcW w:w="2423" w:type="dxa"/>
            <w:gridSpan w:val="2"/>
          </w:tcPr>
          <w:p w14:paraId="51FC9814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</w:tr>
      <w:tr w:rsidR="00903604" w14:paraId="3A2665B3" w14:textId="77777777" w:rsidTr="001B65FC">
        <w:trPr>
          <w:trHeight w:val="510"/>
        </w:trPr>
        <w:tc>
          <w:tcPr>
            <w:tcW w:w="9356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77777777" w:rsidR="00903604" w:rsidRPr="002508C2" w:rsidRDefault="00903604" w:rsidP="00903604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903604" w:rsidRPr="00B5178D" w14:paraId="127C64E2" w14:textId="77777777" w:rsidTr="001B65F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4F27A09F" w:rsidR="00903604" w:rsidRPr="002508C2" w:rsidRDefault="00903604" w:rsidP="0090360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06/2018 – 07/2018</w:t>
            </w:r>
          </w:p>
        </w:tc>
        <w:tc>
          <w:tcPr>
            <w:tcW w:w="4817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7850CA3C" w:rsidR="00903604" w:rsidRPr="002508C2" w:rsidRDefault="00903604" w:rsidP="00903604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Fraunhofer-FHR 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151ACF92" w:rsidR="00903604" w:rsidRPr="00B5178D" w:rsidRDefault="00903604" w:rsidP="00903604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Wachtberg</w:t>
            </w:r>
          </w:p>
        </w:tc>
      </w:tr>
      <w:tr w:rsidR="00903604" w14:paraId="335D84E9" w14:textId="77777777" w:rsidTr="001B65FC">
        <w:tc>
          <w:tcPr>
            <w:tcW w:w="2116" w:type="dxa"/>
          </w:tcPr>
          <w:p w14:paraId="4936F65C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0475B997" w14:textId="40E3AE61" w:rsidR="00903604" w:rsidRPr="002508C2" w:rsidRDefault="00903604" w:rsidP="0090360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Praktikum im Bereich </w:t>
            </w:r>
            <w:r>
              <w:rPr>
                <w:rFonts w:ascii="Georgia" w:hAnsi="Georgia"/>
              </w:rPr>
              <w:t xml:space="preserve">Forschung (Array-gestützte </w:t>
            </w:r>
            <w:proofErr w:type="spellStart"/>
            <w:r>
              <w:rPr>
                <w:rFonts w:ascii="Georgia" w:hAnsi="Georgia"/>
              </w:rPr>
              <w:t>Radarbildgebung</w:t>
            </w:r>
            <w:proofErr w:type="spellEnd"/>
            <w:r>
              <w:rPr>
                <w:rFonts w:ascii="Georgia" w:hAnsi="Georgia"/>
              </w:rPr>
              <w:t>)</w:t>
            </w:r>
          </w:p>
        </w:tc>
      </w:tr>
      <w:tr w:rsidR="00903604" w14:paraId="54C3D64C" w14:textId="77777777" w:rsidTr="001B65FC">
        <w:tc>
          <w:tcPr>
            <w:tcW w:w="2116" w:type="dxa"/>
          </w:tcPr>
          <w:p w14:paraId="25C0BB2F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6DD9BA0F" w14:textId="6A624C40" w:rsidR="00903604" w:rsidRPr="00723643" w:rsidRDefault="00FF69B4" w:rsidP="00903604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Erlernung physikalischer Grundlagen</w:t>
            </w:r>
            <w:r w:rsidR="00E478E9">
              <w:rPr>
                <w:rFonts w:ascii="Georgia" w:hAnsi="Georgia" w:cs="Georgia"/>
                <w:i/>
                <w:iCs/>
                <w:color w:val="000000"/>
              </w:rPr>
              <w:t>,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der Elektrizitätslehre und </w:t>
            </w:r>
            <w:r w:rsidR="00E478E9">
              <w:rPr>
                <w:rFonts w:ascii="Georgia" w:hAnsi="Georgia" w:cs="Georgia"/>
                <w:i/>
                <w:iCs/>
                <w:color w:val="000000"/>
              </w:rPr>
              <w:t xml:space="preserve">des Lötens </w:t>
            </w:r>
          </w:p>
        </w:tc>
      </w:tr>
      <w:tr w:rsidR="00903604" w14:paraId="5178A3D0" w14:textId="77777777" w:rsidTr="001B65FC">
        <w:trPr>
          <w:trHeight w:val="227"/>
        </w:trPr>
        <w:tc>
          <w:tcPr>
            <w:tcW w:w="2116" w:type="dxa"/>
          </w:tcPr>
          <w:p w14:paraId="02858F79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58DDD671" w14:textId="7F0AE296" w:rsidR="00903604" w:rsidRPr="00723643" w:rsidRDefault="00FF69B4" w:rsidP="00903604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Programmierung eines Raspberry-Pis mittels Python und einer Siemens LOGO mit grafischer Programmierung</w:t>
            </w:r>
          </w:p>
        </w:tc>
      </w:tr>
      <w:tr w:rsidR="00903604" w14:paraId="5905F916" w14:textId="77777777" w:rsidTr="001B65FC">
        <w:trPr>
          <w:trHeight w:val="510"/>
        </w:trPr>
        <w:tc>
          <w:tcPr>
            <w:tcW w:w="9356" w:type="dxa"/>
            <w:gridSpan w:val="6"/>
            <w:tcBorders>
              <w:bottom w:val="single" w:sz="4" w:space="0" w:color="auto"/>
            </w:tcBorders>
            <w:vAlign w:val="bottom"/>
          </w:tcPr>
          <w:p w14:paraId="7800FD65" w14:textId="77777777" w:rsidR="00903604" w:rsidRPr="002508C2" w:rsidRDefault="00903604" w:rsidP="00903604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903604" w14:paraId="2479FE1D" w14:textId="77777777" w:rsidTr="001B65F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3D782A63" w:rsidR="007B2CB9" w:rsidRPr="007B2CB9" w:rsidRDefault="007B2CB9" w:rsidP="00903604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3"/>
            <w:tcBorders>
              <w:top w:val="single" w:sz="4" w:space="0" w:color="auto"/>
            </w:tcBorders>
            <w:vAlign w:val="bottom"/>
          </w:tcPr>
          <w:p w14:paraId="6C2D221E" w14:textId="4328E524" w:rsidR="00903604" w:rsidRPr="00372F7B" w:rsidRDefault="00903604" w:rsidP="00903604">
            <w:pPr>
              <w:rPr>
                <w:rFonts w:ascii="Georgia" w:hAnsi="Georgia"/>
                <w:sz w:val="28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Tekoa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Foothills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1558F717" w:rsidR="00903604" w:rsidRPr="00B5178D" w:rsidRDefault="00903604" w:rsidP="00903604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8"/>
              </w:rPr>
              <w:t>Caser</w:t>
            </w:r>
            <w:proofErr w:type="spellEnd"/>
            <w:r>
              <w:rPr>
                <w:rFonts w:ascii="Georgia" w:hAnsi="Georgia"/>
                <w:i/>
                <w:smallCaps/>
                <w:sz w:val="28"/>
              </w:rPr>
              <w:t>, NC</w:t>
            </w:r>
            <w:r w:rsidR="001B65FC">
              <w:rPr>
                <w:rFonts w:ascii="Georgia" w:hAnsi="Georgia"/>
                <w:i/>
                <w:smallCaps/>
                <w:sz w:val="28"/>
              </w:rPr>
              <w:t>, USA</w:t>
            </w:r>
          </w:p>
        </w:tc>
      </w:tr>
      <w:tr w:rsidR="001B65FC" w14:paraId="0384BBFD" w14:textId="77777777" w:rsidTr="001B65FC">
        <w:trPr>
          <w:trHeight w:val="340"/>
        </w:trPr>
        <w:tc>
          <w:tcPr>
            <w:tcW w:w="2116" w:type="dxa"/>
            <w:vAlign w:val="bottom"/>
          </w:tcPr>
          <w:p w14:paraId="1E7D334F" w14:textId="46D03B1A" w:rsidR="001B65FC" w:rsidRDefault="001B65FC" w:rsidP="001B65FC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07/2023 – 08/2023</w:t>
            </w:r>
          </w:p>
        </w:tc>
        <w:tc>
          <w:tcPr>
            <w:tcW w:w="7240" w:type="dxa"/>
            <w:gridSpan w:val="5"/>
            <w:vAlign w:val="bottom"/>
          </w:tcPr>
          <w:p w14:paraId="442611C6" w14:textId="0A5837B7" w:rsidR="001B65FC" w:rsidRDefault="001B65FC" w:rsidP="001B65F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Support </w:t>
            </w:r>
            <w:proofErr w:type="spellStart"/>
            <w:r>
              <w:rPr>
                <w:rFonts w:ascii="Georgia" w:hAnsi="Georgia"/>
              </w:rPr>
              <w:t>Staff</w:t>
            </w:r>
            <w:proofErr w:type="spellEnd"/>
            <w:r>
              <w:rPr>
                <w:rFonts w:ascii="Georgia" w:hAnsi="Georgia"/>
              </w:rPr>
              <w:t xml:space="preserve"> </w:t>
            </w:r>
          </w:p>
        </w:tc>
      </w:tr>
      <w:tr w:rsidR="00903604" w14:paraId="060CDF6F" w14:textId="77777777" w:rsidTr="001B65FC">
        <w:trPr>
          <w:trHeight w:val="340"/>
        </w:trPr>
        <w:tc>
          <w:tcPr>
            <w:tcW w:w="2116" w:type="dxa"/>
            <w:vAlign w:val="bottom"/>
          </w:tcPr>
          <w:p w14:paraId="77166A5C" w14:textId="20B4587B" w:rsidR="00903604" w:rsidRPr="002508C2" w:rsidRDefault="001B65FC" w:rsidP="001B65F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07/2022</w:t>
            </w:r>
          </w:p>
        </w:tc>
        <w:tc>
          <w:tcPr>
            <w:tcW w:w="7240" w:type="dxa"/>
            <w:gridSpan w:val="5"/>
            <w:vAlign w:val="bottom"/>
          </w:tcPr>
          <w:p w14:paraId="0F8896C6" w14:textId="7CC17FC7" w:rsidR="00903604" w:rsidRPr="002508C2" w:rsidRDefault="00903604" w:rsidP="001B65F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Ehrenamtlicher Camp </w:t>
            </w:r>
            <w:proofErr w:type="spellStart"/>
            <w:r>
              <w:rPr>
                <w:rFonts w:ascii="Georgia" w:hAnsi="Georgia"/>
              </w:rPr>
              <w:t>Counselor</w:t>
            </w:r>
            <w:proofErr w:type="spellEnd"/>
          </w:p>
        </w:tc>
      </w:tr>
      <w:tr w:rsidR="00903604" w14:paraId="372B441B" w14:textId="77777777" w:rsidTr="001B65FC">
        <w:tc>
          <w:tcPr>
            <w:tcW w:w="2116" w:type="dxa"/>
          </w:tcPr>
          <w:p w14:paraId="36E44CF6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6F695693" w14:textId="04C4EE7A" w:rsidR="00903604" w:rsidRPr="00723643" w:rsidRDefault="003C169F" w:rsidP="00903604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Verantwortung </w:t>
            </w:r>
            <w:r w:rsidR="00E478E9">
              <w:rPr>
                <w:rFonts w:ascii="Georgia" w:hAnsi="Georgia" w:cs="Georgia"/>
                <w:i/>
                <w:iCs/>
                <w:color w:val="000000"/>
              </w:rPr>
              <w:t>für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sechs bis zehn </w:t>
            </w:r>
            <w:r w:rsidR="00E478E9">
              <w:rPr>
                <w:rFonts w:ascii="Georgia" w:hAnsi="Georgia" w:cs="Georgia"/>
                <w:i/>
                <w:iCs/>
                <w:color w:val="000000"/>
              </w:rPr>
              <w:t>Kinder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als „Family Group Leader“ über den Zeitraum von sechs Tagen pro Gruppe</w:t>
            </w:r>
          </w:p>
        </w:tc>
      </w:tr>
      <w:tr w:rsidR="00903604" w14:paraId="0777D577" w14:textId="77777777" w:rsidTr="001B65FC">
        <w:tc>
          <w:tcPr>
            <w:tcW w:w="2116" w:type="dxa"/>
          </w:tcPr>
          <w:p w14:paraId="11E09FA5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71593CA1" w14:textId="256E9202" w:rsidR="00903604" w:rsidRPr="00723643" w:rsidRDefault="003C169F" w:rsidP="00903604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Leitung überwiegend sportlicher und teambildender Aktivitäten mit christlichem Schwerpunkt</w:t>
            </w:r>
          </w:p>
        </w:tc>
      </w:tr>
      <w:tr w:rsidR="00903604" w14:paraId="793F0D84" w14:textId="77777777" w:rsidTr="001B65FC">
        <w:trPr>
          <w:trHeight w:val="397"/>
        </w:trPr>
        <w:tc>
          <w:tcPr>
            <w:tcW w:w="2116" w:type="dxa"/>
            <w:vAlign w:val="bottom"/>
          </w:tcPr>
          <w:p w14:paraId="1B86188B" w14:textId="6A567535" w:rsidR="00903604" w:rsidRPr="002508C2" w:rsidRDefault="007B2CB9" w:rsidP="0090360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03</w:t>
            </w:r>
            <w:r w:rsidR="00903604">
              <w:rPr>
                <w:rFonts w:ascii="Georgia" w:hAnsi="Georgia" w:cs="Georgia"/>
                <w:color w:val="000000"/>
              </w:rPr>
              <w:t>/20</w:t>
            </w:r>
            <w:r>
              <w:rPr>
                <w:rFonts w:ascii="Georgia" w:hAnsi="Georgia" w:cs="Georgia"/>
                <w:color w:val="000000"/>
              </w:rPr>
              <w:t>23</w:t>
            </w:r>
            <w:r w:rsidR="00903604">
              <w:rPr>
                <w:rFonts w:ascii="Georgia" w:hAnsi="Georgia" w:cs="Georgia"/>
                <w:color w:val="000000"/>
              </w:rPr>
              <w:t xml:space="preserve"> – heute </w:t>
            </w:r>
          </w:p>
        </w:tc>
        <w:tc>
          <w:tcPr>
            <w:tcW w:w="4817" w:type="dxa"/>
            <w:gridSpan w:val="3"/>
            <w:vAlign w:val="bottom"/>
          </w:tcPr>
          <w:p w14:paraId="63857C44" w14:textId="23C1160A" w:rsidR="00903604" w:rsidRPr="00C018E4" w:rsidRDefault="007B2CB9" w:rsidP="00903604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Junge Union</w:t>
            </w:r>
          </w:p>
        </w:tc>
        <w:tc>
          <w:tcPr>
            <w:tcW w:w="2423" w:type="dxa"/>
            <w:gridSpan w:val="2"/>
            <w:vAlign w:val="bottom"/>
          </w:tcPr>
          <w:p w14:paraId="02686032" w14:textId="318C3FCF" w:rsidR="00903604" w:rsidRPr="00C018E4" w:rsidRDefault="00AC2342" w:rsidP="00903604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Wachtberg</w:t>
            </w:r>
          </w:p>
        </w:tc>
      </w:tr>
      <w:tr w:rsidR="00903604" w14:paraId="792A0086" w14:textId="77777777" w:rsidTr="001B65FC">
        <w:tc>
          <w:tcPr>
            <w:tcW w:w="2116" w:type="dxa"/>
          </w:tcPr>
          <w:p w14:paraId="0269F0F4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354D7FBB" w14:textId="239DB0DE" w:rsidR="00903604" w:rsidRPr="00C018E4" w:rsidRDefault="007B2CB9" w:rsidP="00903604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Mitgliedschaft in der Jungen Union</w:t>
            </w:r>
          </w:p>
        </w:tc>
      </w:tr>
      <w:tr w:rsidR="00903604" w14:paraId="0610C49B" w14:textId="77777777" w:rsidTr="001B65FC">
        <w:trPr>
          <w:trHeight w:val="227"/>
        </w:trPr>
        <w:tc>
          <w:tcPr>
            <w:tcW w:w="2116" w:type="dxa"/>
          </w:tcPr>
          <w:p w14:paraId="72DE6FB0" w14:textId="77777777" w:rsidR="00903604" w:rsidRPr="002508C2" w:rsidRDefault="00903604" w:rsidP="00903604">
            <w:pPr>
              <w:rPr>
                <w:rFonts w:ascii="Georgia" w:hAnsi="Georgia"/>
              </w:rPr>
            </w:pPr>
          </w:p>
        </w:tc>
        <w:tc>
          <w:tcPr>
            <w:tcW w:w="7240" w:type="dxa"/>
            <w:gridSpan w:val="5"/>
          </w:tcPr>
          <w:p w14:paraId="5A6F976B" w14:textId="5E2A3609" w:rsidR="00903604" w:rsidRDefault="002345F4" w:rsidP="00903604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Teilnahme an Mitgliedstreffen und politischen </w:t>
            </w:r>
            <w:r w:rsidR="00BC5A3C">
              <w:rPr>
                <w:rFonts w:ascii="Georgia" w:hAnsi="Georgia" w:cs="Georgia"/>
                <w:i/>
                <w:iCs/>
                <w:color w:val="000000"/>
              </w:rPr>
              <w:t>Diskussionen</w:t>
            </w:r>
          </w:p>
        </w:tc>
      </w:tr>
      <w:tr w:rsidR="00903604" w14:paraId="482569A2" w14:textId="77777777" w:rsidTr="001B65FC">
        <w:trPr>
          <w:trHeight w:val="510"/>
        </w:trPr>
        <w:tc>
          <w:tcPr>
            <w:tcW w:w="9356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7777777" w:rsidR="00903604" w:rsidRPr="002508C2" w:rsidRDefault="00903604" w:rsidP="00903604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903604" w14:paraId="2B257790" w14:textId="77777777" w:rsidTr="001B65F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903604" w:rsidRPr="002508C2" w:rsidRDefault="00903604" w:rsidP="0090360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48057638" w:rsidR="00903604" w:rsidRPr="002508C2" w:rsidRDefault="00903604" w:rsidP="0090360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Deutsch (Muttersprache), Englisch (fließend), </w:t>
            </w:r>
            <w:r w:rsidR="007B2CB9">
              <w:rPr>
                <w:rFonts w:ascii="Georgia" w:hAnsi="Georgia" w:cs="Georgia"/>
                <w:color w:val="000000"/>
              </w:rPr>
              <w:t>Lateinisch</w:t>
            </w:r>
            <w:r>
              <w:rPr>
                <w:rFonts w:ascii="Georgia" w:hAnsi="Georgia" w:cs="Georgia"/>
                <w:color w:val="000000"/>
              </w:rPr>
              <w:t xml:space="preserve"> (</w:t>
            </w:r>
            <w:r w:rsidR="007B2CB9">
              <w:rPr>
                <w:rFonts w:ascii="Georgia" w:hAnsi="Georgia" w:cs="Georgia"/>
                <w:color w:val="000000"/>
              </w:rPr>
              <w:t>Latinum</w:t>
            </w:r>
            <w:r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903604" w:rsidRPr="001B65FC" w14:paraId="45706C3F" w14:textId="77777777" w:rsidTr="001B65FC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903604" w:rsidRPr="002508C2" w:rsidRDefault="00903604" w:rsidP="0090360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7240" w:type="dxa"/>
            <w:gridSpan w:val="5"/>
            <w:vAlign w:val="bottom"/>
          </w:tcPr>
          <w:p w14:paraId="60CA2168" w14:textId="24887773" w:rsidR="00903604" w:rsidRPr="00E64FF5" w:rsidRDefault="00903604" w:rsidP="00903604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5B0DBD" w:rsidRPr="005B0DBD" w14:paraId="2A00B057" w14:textId="77777777" w:rsidTr="001B65FC">
        <w:trPr>
          <w:trHeight w:val="652"/>
        </w:trPr>
        <w:tc>
          <w:tcPr>
            <w:tcW w:w="2116" w:type="dxa"/>
            <w:vAlign w:val="bottom"/>
          </w:tcPr>
          <w:p w14:paraId="326BD69A" w14:textId="52AB6E53" w:rsidR="005B0DBD" w:rsidRPr="002508C2" w:rsidRDefault="005B0DBD" w:rsidP="0090360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Interessen: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7240" w:type="dxa"/>
            <w:gridSpan w:val="5"/>
            <w:vAlign w:val="bottom"/>
          </w:tcPr>
          <w:p w14:paraId="6E14AB68" w14:textId="24AC358F" w:rsidR="005B0DBD" w:rsidRPr="005B0DBD" w:rsidRDefault="005B0DBD" w:rsidP="00903604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Sport (Krafttraining, Laufen), Trading (Analyse von SMC-</w:t>
            </w:r>
            <w:r w:rsidR="00AC2342">
              <w:rPr>
                <w:rFonts w:ascii="Georgia" w:hAnsi="Georgia" w:cs="Georgia"/>
                <w:color w:val="000000"/>
              </w:rPr>
              <w:t xml:space="preserve"> Strategien </w:t>
            </w:r>
            <w:r>
              <w:rPr>
                <w:rFonts w:ascii="Georgia" w:hAnsi="Georgia" w:cs="Georgia"/>
                <w:color w:val="000000"/>
              </w:rPr>
              <w:t>und Aneignung von ICT-</w:t>
            </w:r>
            <w:r w:rsidR="00AC2342">
              <w:rPr>
                <w:rFonts w:ascii="Georgia" w:hAnsi="Georgia" w:cs="Georgia"/>
                <w:color w:val="000000"/>
              </w:rPr>
              <w:t>Konzepten</w:t>
            </w:r>
            <w:r>
              <w:rPr>
                <w:rFonts w:ascii="Georgia" w:hAnsi="Georgia" w:cs="Georgia"/>
                <w:color w:val="000000"/>
              </w:rPr>
              <w:t>)</w:t>
            </w:r>
            <w:r w:rsidR="00AC2342"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903604" w14:paraId="7F47F9D1" w14:textId="77777777" w:rsidTr="001B65FC">
        <w:trPr>
          <w:trHeight w:val="794"/>
        </w:trPr>
        <w:tc>
          <w:tcPr>
            <w:tcW w:w="9356" w:type="dxa"/>
            <w:gridSpan w:val="6"/>
            <w:vAlign w:val="bottom"/>
          </w:tcPr>
          <w:p w14:paraId="370CC0AA" w14:textId="2B308533" w:rsidR="00903604" w:rsidRPr="002508C2" w:rsidRDefault="005B0DBD" w:rsidP="0090360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Wachtberg</w:t>
            </w:r>
            <w:r w:rsidR="00903604" w:rsidRPr="002508C2">
              <w:rPr>
                <w:rFonts w:ascii="Georgia" w:hAnsi="Georgia"/>
              </w:rPr>
              <w:t xml:space="preserve">, </w:t>
            </w:r>
            <w:r>
              <w:rPr>
                <w:rFonts w:ascii="Georgia" w:hAnsi="Georgia"/>
              </w:rPr>
              <w:t>07</w:t>
            </w:r>
            <w:r w:rsidR="00903604" w:rsidRPr="002508C2">
              <w:rPr>
                <w:rFonts w:ascii="Georgia" w:hAnsi="Georgia"/>
              </w:rPr>
              <w:t>.</w:t>
            </w:r>
            <w:r>
              <w:rPr>
                <w:rFonts w:ascii="Georgia" w:hAnsi="Georgia"/>
              </w:rPr>
              <w:t>01</w:t>
            </w:r>
            <w:r w:rsidR="00903604" w:rsidRPr="002508C2">
              <w:rPr>
                <w:rFonts w:ascii="Georgia" w:hAnsi="Georgia"/>
              </w:rPr>
              <w:t>.20</w:t>
            </w:r>
            <w:r>
              <w:rPr>
                <w:rFonts w:ascii="Georgia" w:hAnsi="Georgia"/>
              </w:rPr>
              <w:t>24</w:t>
            </w:r>
          </w:p>
        </w:tc>
      </w:tr>
    </w:tbl>
    <w:p w14:paraId="0747D2BF" w14:textId="6823E490" w:rsidR="00723643" w:rsidRDefault="00723643"/>
    <w:sectPr w:rsidR="00723643" w:rsidSect="008A4FAA">
      <w:pgSz w:w="11906" w:h="16838"/>
      <w:pgMar w:top="1191" w:right="1418" w:bottom="68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B741" w14:textId="77777777" w:rsidR="008A4FAA" w:rsidRDefault="008A4FAA" w:rsidP="00D81B28">
      <w:pPr>
        <w:spacing w:after="0" w:line="240" w:lineRule="auto"/>
      </w:pPr>
      <w:r>
        <w:separator/>
      </w:r>
    </w:p>
  </w:endnote>
  <w:endnote w:type="continuationSeparator" w:id="0">
    <w:p w14:paraId="34FB7327" w14:textId="77777777" w:rsidR="008A4FAA" w:rsidRDefault="008A4FAA" w:rsidP="00D81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D216A" w14:textId="77777777" w:rsidR="008A4FAA" w:rsidRDefault="008A4FAA" w:rsidP="00D81B28">
      <w:pPr>
        <w:spacing w:after="0" w:line="240" w:lineRule="auto"/>
      </w:pPr>
      <w:r>
        <w:separator/>
      </w:r>
    </w:p>
  </w:footnote>
  <w:footnote w:type="continuationSeparator" w:id="0">
    <w:p w14:paraId="52F5ED3A" w14:textId="77777777" w:rsidR="008A4FAA" w:rsidRDefault="008A4FAA" w:rsidP="00D81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B563ACB"/>
    <w:multiLevelType w:val="hybridMultilevel"/>
    <w:tmpl w:val="769EF8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57425">
    <w:abstractNumId w:val="4"/>
  </w:num>
  <w:num w:numId="2" w16cid:durableId="515921895">
    <w:abstractNumId w:val="5"/>
  </w:num>
  <w:num w:numId="3" w16cid:durableId="1939827687">
    <w:abstractNumId w:val="6"/>
  </w:num>
  <w:num w:numId="4" w16cid:durableId="1812088178">
    <w:abstractNumId w:val="0"/>
  </w:num>
  <w:num w:numId="5" w16cid:durableId="259799603">
    <w:abstractNumId w:val="1"/>
  </w:num>
  <w:num w:numId="6" w16cid:durableId="788079">
    <w:abstractNumId w:val="2"/>
  </w:num>
  <w:num w:numId="7" w16cid:durableId="1400715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1532A3"/>
    <w:rsid w:val="00155BA9"/>
    <w:rsid w:val="00162A5A"/>
    <w:rsid w:val="00167DD9"/>
    <w:rsid w:val="001B03A0"/>
    <w:rsid w:val="001B65FC"/>
    <w:rsid w:val="001D4DCD"/>
    <w:rsid w:val="002345F4"/>
    <w:rsid w:val="002508C2"/>
    <w:rsid w:val="00282DB0"/>
    <w:rsid w:val="002C4A2B"/>
    <w:rsid w:val="002D4516"/>
    <w:rsid w:val="00314B7A"/>
    <w:rsid w:val="00323AE3"/>
    <w:rsid w:val="00372F7B"/>
    <w:rsid w:val="003C169F"/>
    <w:rsid w:val="003F6697"/>
    <w:rsid w:val="00443668"/>
    <w:rsid w:val="004A54BA"/>
    <w:rsid w:val="004D7749"/>
    <w:rsid w:val="00507EA7"/>
    <w:rsid w:val="00584850"/>
    <w:rsid w:val="005939FD"/>
    <w:rsid w:val="005B0DBD"/>
    <w:rsid w:val="006010F5"/>
    <w:rsid w:val="00631E39"/>
    <w:rsid w:val="00632D5A"/>
    <w:rsid w:val="00674287"/>
    <w:rsid w:val="00684097"/>
    <w:rsid w:val="00693E09"/>
    <w:rsid w:val="00695FDC"/>
    <w:rsid w:val="006B7F78"/>
    <w:rsid w:val="00723643"/>
    <w:rsid w:val="00733DA1"/>
    <w:rsid w:val="00763DCE"/>
    <w:rsid w:val="00785254"/>
    <w:rsid w:val="007966F0"/>
    <w:rsid w:val="007B2CB9"/>
    <w:rsid w:val="007C6A3C"/>
    <w:rsid w:val="00814F18"/>
    <w:rsid w:val="00836E99"/>
    <w:rsid w:val="0088348C"/>
    <w:rsid w:val="008A4FAA"/>
    <w:rsid w:val="008B0FC0"/>
    <w:rsid w:val="00903604"/>
    <w:rsid w:val="00971749"/>
    <w:rsid w:val="00A62A2F"/>
    <w:rsid w:val="00AB2A5A"/>
    <w:rsid w:val="00AC2342"/>
    <w:rsid w:val="00B359DB"/>
    <w:rsid w:val="00B5178D"/>
    <w:rsid w:val="00B90595"/>
    <w:rsid w:val="00BC5A3C"/>
    <w:rsid w:val="00BD640A"/>
    <w:rsid w:val="00C018E4"/>
    <w:rsid w:val="00C066FA"/>
    <w:rsid w:val="00C84CA6"/>
    <w:rsid w:val="00CF31EE"/>
    <w:rsid w:val="00D10083"/>
    <w:rsid w:val="00D81B28"/>
    <w:rsid w:val="00DA5AA0"/>
    <w:rsid w:val="00E431ED"/>
    <w:rsid w:val="00E478E9"/>
    <w:rsid w:val="00E64FF5"/>
    <w:rsid w:val="00EB5816"/>
    <w:rsid w:val="00EE5F54"/>
    <w:rsid w:val="00F11BEF"/>
    <w:rsid w:val="00F258E7"/>
    <w:rsid w:val="00F80053"/>
    <w:rsid w:val="00FA02C7"/>
    <w:rsid w:val="00FF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631E3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31E39"/>
    <w:rPr>
      <w:color w:val="954F72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D81B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81B28"/>
  </w:style>
  <w:style w:type="paragraph" w:styleId="Fuzeile">
    <w:name w:val="footer"/>
    <w:basedOn w:val="Standard"/>
    <w:link w:val="FuzeileZchn"/>
    <w:uiPriority w:val="99"/>
    <w:unhideWhenUsed/>
    <w:rsid w:val="00D81B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2024-01-23T14:56:00Z</dcterms:created>
  <dcterms:modified xsi:type="dcterms:W3CDTF">2024-01-23T19:00:00Z</dcterms:modified>
</cp:coreProperties>
</file>