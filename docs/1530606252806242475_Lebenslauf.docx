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431"/>
        <w:gridCol w:w="425"/>
        <w:gridCol w:w="142"/>
        <w:gridCol w:w="283"/>
        <w:gridCol w:w="142"/>
        <w:gridCol w:w="425"/>
        <w:gridCol w:w="284"/>
        <w:gridCol w:w="709"/>
        <w:gridCol w:w="1842"/>
      </w:tblGrid>
      <w:tr w:rsidR="00E55D90" w:rsidRPr="00F44F5F" w14:paraId="487AC9CE" w14:textId="77777777" w:rsidTr="005271EA">
        <w:trPr>
          <w:trHeight w:val="1985"/>
        </w:trPr>
        <w:tc>
          <w:tcPr>
            <w:tcW w:w="10206" w:type="dxa"/>
            <w:gridSpan w:val="12"/>
            <w:vAlign w:val="bottom"/>
          </w:tcPr>
          <w:p w14:paraId="0CBC6997" w14:textId="3ACDC204" w:rsidR="00E55D90" w:rsidRPr="00F44F5F" w:rsidRDefault="001D65B5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Janek Schachtschabel</w:t>
            </w:r>
          </w:p>
          <w:p w14:paraId="2D363F9A" w14:textId="7FC387C7" w:rsidR="00F44F5F" w:rsidRPr="00F44F5F" w:rsidRDefault="001D65B5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Louisenstraße 22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Dresden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01099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Germany</w:t>
            </w:r>
          </w:p>
          <w:p w14:paraId="135895E2" w14:textId="05044BDF" w:rsidR="00F44F5F" w:rsidRPr="00F44F5F" w:rsidRDefault="00F44F5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max.mustermann@gmx.com | +49(0)1512424242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55DBE532" w:rsidR="00D1492F" w:rsidRPr="00F44F5F" w:rsidRDefault="00354EF8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Frankfurt School of Finance &amp; Management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F44F5F" w:rsidRDefault="00B17D95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D1492F" w:rsidRPr="00F44F5F" w14:paraId="61E5D482" w14:textId="77777777" w:rsidTr="00FE0496">
        <w:tc>
          <w:tcPr>
            <w:tcW w:w="5523" w:type="dxa"/>
            <w:gridSpan w:val="3"/>
          </w:tcPr>
          <w:p w14:paraId="11CB9A0F" w14:textId="0ED21E3A" w:rsidR="00D1492F" w:rsidRPr="00F44F5F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</w:t>
            </w:r>
            <w:r w:rsidR="0079066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 Business Administration</w:t>
            </w:r>
            <w:r w:rsidR="0011124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(geplant)</w:t>
            </w:r>
          </w:p>
        </w:tc>
        <w:tc>
          <w:tcPr>
            <w:tcW w:w="4683" w:type="dxa"/>
            <w:gridSpan w:val="9"/>
          </w:tcPr>
          <w:p w14:paraId="419A9228" w14:textId="66223E74" w:rsidR="00D1492F" w:rsidRPr="00F44F5F" w:rsidRDefault="00E742B1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 09/2026</w:t>
            </w:r>
          </w:p>
        </w:tc>
      </w:tr>
      <w:tr w:rsidR="00D5280E" w:rsidRPr="00F44F5F" w14:paraId="7EABE9F1" w14:textId="77777777" w:rsidTr="00FE0496">
        <w:tc>
          <w:tcPr>
            <w:tcW w:w="10206" w:type="dxa"/>
            <w:gridSpan w:val="12"/>
          </w:tcPr>
          <w:p w14:paraId="7A71E6B0" w14:textId="035BA6C3" w:rsidR="00426D7E" w:rsidRPr="00FE0496" w:rsidRDefault="00111243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Exzellenzstipendium</w:t>
            </w:r>
            <w:r w:rsidR="00F1712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 Vorschlag für die Studienstiftung des Deutschen Volkes</w:t>
            </w:r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8"/>
            <w:vAlign w:val="bottom"/>
          </w:tcPr>
          <w:p w14:paraId="704B0D40" w14:textId="29DB9124" w:rsidR="00AF69D9" w:rsidRDefault="00011EAD" w:rsidP="0072364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Freie Montessorischule Huckepack e.</w:t>
            </w:r>
            <w:r w:rsidR="00282DC5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V. Dresden</w:t>
            </w:r>
          </w:p>
          <w:p w14:paraId="197620E3" w14:textId="75EBEA2F" w:rsidR="00D1492F" w:rsidRPr="00F44F5F" w:rsidRDefault="007739FF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Fachrichtung Wirtschaft</w:t>
            </w:r>
            <w:r w:rsidR="0074390C">
              <w:rPr>
                <w:rFonts w:ascii="Times New Roman" w:hAnsi="Times New Roman" w:cs="Times New Roman"/>
                <w:b/>
                <w:sz w:val="21"/>
                <w:szCs w:val="21"/>
              </w:rPr>
              <w:t>swi</w:t>
            </w:r>
            <w:r w:rsidR="00AF69D9">
              <w:rPr>
                <w:rFonts w:ascii="Times New Roman" w:hAnsi="Times New Roman" w:cs="Times New Roman"/>
                <w:b/>
                <w:sz w:val="21"/>
                <w:szCs w:val="21"/>
              </w:rPr>
              <w:t>ssenschaften</w:t>
            </w:r>
          </w:p>
        </w:tc>
        <w:tc>
          <w:tcPr>
            <w:tcW w:w="3260" w:type="dxa"/>
            <w:gridSpan w:val="4"/>
            <w:vAlign w:val="bottom"/>
          </w:tcPr>
          <w:p w14:paraId="63D86F51" w14:textId="1DEA03E8" w:rsidR="00D1492F" w:rsidRPr="00F44F5F" w:rsidRDefault="00C969E6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Dresden</w:t>
            </w:r>
          </w:p>
        </w:tc>
      </w:tr>
      <w:tr w:rsidR="00D5280E" w:rsidRPr="00F44F5F" w14:paraId="62632213" w14:textId="77777777" w:rsidTr="00FE0496">
        <w:tc>
          <w:tcPr>
            <w:tcW w:w="5387" w:type="dxa"/>
            <w:gridSpan w:val="2"/>
          </w:tcPr>
          <w:p w14:paraId="5F71027E" w14:textId="62A793D3" w:rsidR="00D1492F" w:rsidRPr="00F44F5F" w:rsidRDefault="0091331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</w:t>
            </w:r>
            <w:r w:rsidR="00AF69D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llgemeine Hochschulreife (Note: 1,1)</w:t>
            </w:r>
          </w:p>
        </w:tc>
        <w:tc>
          <w:tcPr>
            <w:tcW w:w="4819" w:type="dxa"/>
            <w:gridSpan w:val="10"/>
          </w:tcPr>
          <w:p w14:paraId="51FC9814" w14:textId="116D610E" w:rsidR="00D1492F" w:rsidRPr="00F44F5F" w:rsidRDefault="00426D7E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577A9D">
              <w:rPr>
                <w:rFonts w:ascii="Times New Roman" w:hAnsi="Times New Roman" w:cs="Times New Roman"/>
                <w:sz w:val="20"/>
                <w:szCs w:val="20"/>
              </w:rPr>
              <w:t>8/2013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577A9D">
              <w:rPr>
                <w:rFonts w:ascii="Times New Roman" w:hAnsi="Times New Roman" w:cs="Times New Roman"/>
                <w:sz w:val="20"/>
                <w:szCs w:val="20"/>
              </w:rPr>
              <w:t xml:space="preserve"> 05/2026</w:t>
            </w:r>
          </w:p>
        </w:tc>
      </w:tr>
      <w:tr w:rsidR="00D5280E" w:rsidRPr="00F44F5F" w14:paraId="4D68BFE7" w14:textId="77777777" w:rsidTr="00FE0496">
        <w:tc>
          <w:tcPr>
            <w:tcW w:w="10206" w:type="dxa"/>
            <w:gridSpan w:val="12"/>
          </w:tcPr>
          <w:p w14:paraId="54BF63E9" w14:textId="033980AF" w:rsidR="0091331D" w:rsidRPr="00FE0496" w:rsidRDefault="00AF69D9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Leistungskurse: </w:t>
            </w:r>
            <w:r w:rsidR="008000A7">
              <w:rPr>
                <w:rFonts w:ascii="Times New Roman" w:hAnsi="Times New Roman" w:cs="Times New Roman"/>
                <w:sz w:val="20"/>
                <w:szCs w:val="20"/>
              </w:rPr>
              <w:t>VBWL (14 Punkte), Mathematik (14 Punkte)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FE0496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124D7F1F" w:rsidR="00E55D90" w:rsidRPr="00F44F5F" w:rsidRDefault="00C969E6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REM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TRANSACTION</w:t>
            </w:r>
            <w:proofErr w:type="spellEnd"/>
            <w:r w:rsidR="00E55D90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GmbH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0C0CBB50" w:rsidR="00E55D90" w:rsidRPr="00F44F5F" w:rsidRDefault="00464D91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E55D90" w:rsidRPr="00F44F5F" w14:paraId="335D84E9" w14:textId="77777777" w:rsidTr="00FE0496">
        <w:tc>
          <w:tcPr>
            <w:tcW w:w="5954" w:type="dxa"/>
            <w:gridSpan w:val="4"/>
          </w:tcPr>
          <w:p w14:paraId="20B1570F" w14:textId="6712446D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</w:t>
            </w:r>
            <w:r w:rsidR="00CA022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n </w:t>
            </w:r>
            <w:proofErr w:type="spellStart"/>
            <w:r w:rsidR="00DE781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der</w:t>
            </w:r>
            <w:proofErr w:type="spellEnd"/>
            <w:r w:rsidR="00DE781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M&amp;A Beratung</w:t>
            </w:r>
          </w:p>
        </w:tc>
        <w:tc>
          <w:tcPr>
            <w:tcW w:w="4252" w:type="dxa"/>
            <w:gridSpan w:val="8"/>
          </w:tcPr>
          <w:p w14:paraId="0475B997" w14:textId="0D95FB73" w:rsidR="00E55D90" w:rsidRPr="00F44F5F" w:rsidRDefault="00464D91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06/2026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08/2026</w:t>
            </w:r>
          </w:p>
        </w:tc>
      </w:tr>
      <w:tr w:rsidR="00E55D90" w:rsidRPr="00F44F5F" w14:paraId="54C3D64C" w14:textId="77777777" w:rsidTr="00FE0496">
        <w:tc>
          <w:tcPr>
            <w:tcW w:w="10206" w:type="dxa"/>
            <w:gridSpan w:val="12"/>
          </w:tcPr>
          <w:p w14:paraId="27184178" w14:textId="14290A21" w:rsidR="00E55D90" w:rsidRPr="00F44F5F" w:rsidRDefault="00222B6C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Vorbereitung von Mailings für</w:t>
            </w:r>
            <w:r w:rsidR="00DE56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Banken, Verbände und Kooperationspartner</w:t>
            </w:r>
          </w:p>
          <w:p w14:paraId="773D668D" w14:textId="77777777" w:rsidR="00E55D90" w:rsidRDefault="00647AE4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</w:t>
            </w:r>
            <w:r w:rsidR="00A809C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Infomemo</w:t>
            </w:r>
            <w:r w:rsidR="00BD56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</w:t>
            </w:r>
            <w:r w:rsidR="00A809C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, Teasern, Kurzpräsentationen und Vorträgen (für Mandanten </w:t>
            </w:r>
            <w:r w:rsidR="00976E8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/</w:t>
            </w:r>
            <w:r w:rsidR="00A809C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intern)</w:t>
            </w:r>
          </w:p>
          <w:p w14:paraId="2B9F6AA4" w14:textId="77777777" w:rsidR="00534959" w:rsidRDefault="00214CB1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im Tagesgeschäft</w:t>
            </w:r>
          </w:p>
          <w:p w14:paraId="07432401" w14:textId="77777777" w:rsidR="00214CB1" w:rsidRDefault="005230B7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Umsetzung von KI-Projekten und</w:t>
            </w:r>
            <w:r w:rsidR="004B3F9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Marketing-Strategie</w:t>
            </w:r>
          </w:p>
          <w:p w14:paraId="6DD9BA0F" w14:textId="547AD3CF" w:rsidR="004B3F9A" w:rsidRPr="00FE0496" w:rsidRDefault="006F1247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Support (Projektmanagement und</w:t>
            </w:r>
            <w:r w:rsidR="00DD76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-controlling)</w:t>
            </w:r>
          </w:p>
        </w:tc>
      </w:tr>
      <w:tr w:rsidR="00AE4ED3" w:rsidRPr="00F44F5F" w14:paraId="45404236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3CF978EE" w14:textId="6A6BD9AA" w:rsidR="00AE4ED3" w:rsidRPr="00F44F5F" w:rsidRDefault="004A1E30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Infineon Technologies</w:t>
            </w:r>
            <w:r w:rsidR="00AE4ED3" w:rsidRPr="00F44F5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AG</w:t>
            </w:r>
          </w:p>
        </w:tc>
        <w:tc>
          <w:tcPr>
            <w:tcW w:w="4683" w:type="dxa"/>
            <w:gridSpan w:val="9"/>
            <w:vAlign w:val="bottom"/>
          </w:tcPr>
          <w:p w14:paraId="49A11F72" w14:textId="0DC0F195" w:rsidR="00AE4ED3" w:rsidRPr="00F44F5F" w:rsidRDefault="007E3E08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AE4ED3" w:rsidRPr="00F44F5F" w14:paraId="16C6F7AD" w14:textId="77777777" w:rsidTr="00FE0496">
        <w:trPr>
          <w:trHeight w:val="57"/>
        </w:trPr>
        <w:tc>
          <w:tcPr>
            <w:tcW w:w="5523" w:type="dxa"/>
            <w:gridSpan w:val="3"/>
          </w:tcPr>
          <w:p w14:paraId="5D8760E9" w14:textId="3835F594" w:rsidR="00AE4ED3" w:rsidRPr="00AE4ED3" w:rsidRDefault="00AE4ED3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Bereich</w:t>
            </w:r>
            <w:proofErr w:type="spellEnd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der</w:t>
            </w:r>
            <w:proofErr w:type="spellEnd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Halbleiterher</w:t>
            </w:r>
            <w:r w:rsidR="003445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</w:t>
            </w:r>
            <w:r w:rsidR="00DC0B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ellung</w:t>
            </w:r>
            <w:proofErr w:type="spellEnd"/>
          </w:p>
        </w:tc>
        <w:tc>
          <w:tcPr>
            <w:tcW w:w="4683" w:type="dxa"/>
            <w:gridSpan w:val="9"/>
          </w:tcPr>
          <w:p w14:paraId="2D9DB8CA" w14:textId="1F512177" w:rsidR="00AE4ED3" w:rsidRPr="00F44F5F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04332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1/2024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04332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2/2024</w:t>
            </w:r>
          </w:p>
        </w:tc>
      </w:tr>
      <w:tr w:rsidR="00AE4ED3" w:rsidRPr="00F44F5F" w14:paraId="7660C4BA" w14:textId="77777777" w:rsidTr="00FE0496">
        <w:trPr>
          <w:trHeight w:val="57"/>
        </w:trPr>
        <w:tc>
          <w:tcPr>
            <w:tcW w:w="10206" w:type="dxa"/>
            <w:gridSpan w:val="12"/>
          </w:tcPr>
          <w:p w14:paraId="132465C4" w14:textId="3CF266EF" w:rsidR="00AE4ED3" w:rsidRPr="00FE0496" w:rsidRDefault="007E4D31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Abteilungen für Mikrotechnologie</w:t>
            </w:r>
            <w:r w:rsidR="007E3E0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Mechatronik</w:t>
            </w:r>
          </w:p>
        </w:tc>
      </w:tr>
      <w:tr w:rsidR="00FE0496" w:rsidRPr="00F44F5F" w14:paraId="4EC9DEB8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061D97E7" w14:textId="16B19089" w:rsidR="00FE0496" w:rsidRPr="00F44F5F" w:rsidRDefault="00F7158D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Technische Universität Dresden</w:t>
            </w:r>
          </w:p>
        </w:tc>
        <w:tc>
          <w:tcPr>
            <w:tcW w:w="4683" w:type="dxa"/>
            <w:gridSpan w:val="9"/>
            <w:vAlign w:val="bottom"/>
          </w:tcPr>
          <w:p w14:paraId="38592414" w14:textId="6DD4D5E5" w:rsidR="00FE0496" w:rsidRPr="00F44F5F" w:rsidRDefault="000F4B9E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FE0496" w:rsidRPr="00F44F5F" w14:paraId="0A0FFCF6" w14:textId="77777777" w:rsidTr="00FE0496">
        <w:trPr>
          <w:trHeight w:val="113"/>
        </w:trPr>
        <w:tc>
          <w:tcPr>
            <w:tcW w:w="5523" w:type="dxa"/>
            <w:gridSpan w:val="3"/>
          </w:tcPr>
          <w:p w14:paraId="30382087" w14:textId="050F435A" w:rsidR="00FE0496" w:rsidRPr="00FE0496" w:rsidRDefault="00FE0496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</w:t>
            </w:r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der</w:t>
            </w:r>
            <w:proofErr w:type="spellEnd"/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Fakultät</w:t>
            </w:r>
            <w:proofErr w:type="spellEnd"/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Physik</w:t>
            </w:r>
            <w:proofErr w:type="spellEnd"/>
          </w:p>
        </w:tc>
        <w:tc>
          <w:tcPr>
            <w:tcW w:w="4683" w:type="dxa"/>
            <w:gridSpan w:val="9"/>
          </w:tcPr>
          <w:p w14:paraId="7444AF8F" w14:textId="2BCB7F82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B36A9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1/2022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B36A9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2/2022</w:t>
            </w:r>
          </w:p>
        </w:tc>
      </w:tr>
      <w:tr w:rsidR="00FE0496" w:rsidRPr="00F44F5F" w14:paraId="4C00CD42" w14:textId="77777777" w:rsidTr="00FE0496">
        <w:trPr>
          <w:trHeight w:val="113"/>
        </w:trPr>
        <w:tc>
          <w:tcPr>
            <w:tcW w:w="5523" w:type="dxa"/>
            <w:gridSpan w:val="3"/>
          </w:tcPr>
          <w:p w14:paraId="089C6F28" w14:textId="3D1DC62A" w:rsidR="00FE0496" w:rsidRPr="00F44F5F" w:rsidRDefault="000F4B9E" w:rsidP="00FE0496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Institut für Kern- und Teilchenphysik</w:t>
            </w:r>
          </w:p>
        </w:tc>
        <w:tc>
          <w:tcPr>
            <w:tcW w:w="4683" w:type="dxa"/>
            <w:gridSpan w:val="9"/>
          </w:tcPr>
          <w:p w14:paraId="746118C9" w14:textId="77777777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E55D90" w:rsidRPr="00F44F5F" w14:paraId="50AFEA03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78FF44EB" w:rsidR="00E55D90" w:rsidRPr="00F44F5F" w:rsidRDefault="00B36A96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Technische Universität Dresden</w:t>
            </w:r>
          </w:p>
        </w:tc>
        <w:tc>
          <w:tcPr>
            <w:tcW w:w="4683" w:type="dxa"/>
            <w:gridSpan w:val="9"/>
            <w:vAlign w:val="bottom"/>
          </w:tcPr>
          <w:p w14:paraId="11E31BD8" w14:textId="6F8C6432" w:rsidR="00E55D90" w:rsidRPr="00F44F5F" w:rsidRDefault="00B36A96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E55D90" w:rsidRPr="00F44F5F" w14:paraId="48328CB9" w14:textId="77777777" w:rsidTr="00FE0496">
        <w:tc>
          <w:tcPr>
            <w:tcW w:w="6379" w:type="dxa"/>
            <w:gridSpan w:val="5"/>
          </w:tcPr>
          <w:p w14:paraId="74B74B41" w14:textId="4EC1CB5F" w:rsidR="00E55D90" w:rsidRPr="00F44F5F" w:rsidRDefault="00E55D90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 </w:t>
            </w:r>
            <w:proofErr w:type="spellStart"/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der</w:t>
            </w:r>
            <w:proofErr w:type="spellEnd"/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Fakultät</w:t>
            </w:r>
            <w:proofErr w:type="spellEnd"/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Mathematik</w:t>
            </w:r>
            <w:proofErr w:type="spellEnd"/>
          </w:p>
        </w:tc>
        <w:tc>
          <w:tcPr>
            <w:tcW w:w="3827" w:type="dxa"/>
            <w:gridSpan w:val="7"/>
          </w:tcPr>
          <w:p w14:paraId="2CB21DEB" w14:textId="61980D54" w:rsidR="00E55D90" w:rsidRPr="00F44F5F" w:rsidRDefault="00B532EE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10/2020</w:t>
            </w:r>
          </w:p>
        </w:tc>
      </w:tr>
      <w:tr w:rsidR="00E55D90" w:rsidRPr="00F44F5F" w14:paraId="7C4155D6" w14:textId="77777777" w:rsidTr="00FE0496">
        <w:tc>
          <w:tcPr>
            <w:tcW w:w="10206" w:type="dxa"/>
            <w:gridSpan w:val="12"/>
          </w:tcPr>
          <w:p w14:paraId="3658805E" w14:textId="0FC5F475" w:rsidR="00E55D90" w:rsidRPr="00FE0496" w:rsidRDefault="00B36A96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Institut für Algebra</w:t>
            </w:r>
          </w:p>
        </w:tc>
      </w:tr>
      <w:tr w:rsidR="00E55D90" w:rsidRPr="00F44F5F" w14:paraId="414B4085" w14:textId="77777777" w:rsidTr="00FE0496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FE0496" w:rsidRPr="00F44F5F" w14:paraId="3B26943D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63592B7E" w:rsidR="00FE0496" w:rsidRPr="00F44F5F" w:rsidRDefault="0042417E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Ehrenamtliche Nachhilfe</w:t>
            </w:r>
          </w:p>
        </w:tc>
        <w:tc>
          <w:tcPr>
            <w:tcW w:w="4252" w:type="dxa"/>
            <w:gridSpan w:val="8"/>
            <w:vAlign w:val="bottom"/>
          </w:tcPr>
          <w:p w14:paraId="21BF18C9" w14:textId="6028F260" w:rsidR="00FE0496" w:rsidRPr="001647AB" w:rsidRDefault="000232F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Dresden</w:t>
            </w:r>
          </w:p>
        </w:tc>
      </w:tr>
      <w:tr w:rsidR="00FE0496" w:rsidRPr="00F44F5F" w14:paraId="04BFDD79" w14:textId="77777777" w:rsidTr="00FE0496">
        <w:trPr>
          <w:trHeight w:val="20"/>
        </w:trPr>
        <w:tc>
          <w:tcPr>
            <w:tcW w:w="8364" w:type="dxa"/>
            <w:gridSpan w:val="11"/>
          </w:tcPr>
          <w:p w14:paraId="5D908AF7" w14:textId="55627D4C" w:rsidR="00FE0496" w:rsidRPr="00F44F5F" w:rsidRDefault="00FA2379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Freie Montessorischule Huckepack e</w:t>
            </w:r>
            <w:r w:rsidR="00282DC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. 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V.</w:t>
            </w:r>
          </w:p>
        </w:tc>
        <w:tc>
          <w:tcPr>
            <w:tcW w:w="1842" w:type="dxa"/>
          </w:tcPr>
          <w:p w14:paraId="0D2FFB14" w14:textId="20D22BD0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A7F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8/2023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5A7F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5/2026</w:t>
            </w:r>
          </w:p>
        </w:tc>
      </w:tr>
      <w:tr w:rsidR="00FE0496" w:rsidRPr="00F44F5F" w14:paraId="66A58453" w14:textId="77777777" w:rsidTr="00FE0496">
        <w:trPr>
          <w:trHeight w:val="20"/>
        </w:trPr>
        <w:tc>
          <w:tcPr>
            <w:tcW w:w="10206" w:type="dxa"/>
            <w:gridSpan w:val="12"/>
          </w:tcPr>
          <w:p w14:paraId="50B5B9CB" w14:textId="5C4E2AC0" w:rsidR="00FE0496" w:rsidRPr="001647AB" w:rsidRDefault="000232F6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Fächer: VBWL, Mathematik, Informatik</w:t>
            </w:r>
          </w:p>
        </w:tc>
      </w:tr>
      <w:tr w:rsidR="00FE0496" w:rsidRPr="00F44F5F" w14:paraId="4028871F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3B81DA34" w14:textId="710C97F8" w:rsidR="00FE0496" w:rsidRPr="00F44F5F" w:rsidRDefault="00EE257B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Leiter von Juniorwahlen</w:t>
            </w:r>
          </w:p>
        </w:tc>
        <w:tc>
          <w:tcPr>
            <w:tcW w:w="4252" w:type="dxa"/>
            <w:gridSpan w:val="8"/>
            <w:vAlign w:val="bottom"/>
          </w:tcPr>
          <w:p w14:paraId="7F9CDF1E" w14:textId="0680CA34" w:rsidR="00FE0496" w:rsidRPr="001647AB" w:rsidRDefault="000E7BDE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Dresden</w:t>
            </w:r>
          </w:p>
        </w:tc>
      </w:tr>
      <w:tr w:rsidR="00FE0496" w:rsidRPr="00F44F5F" w14:paraId="7B2F81B2" w14:textId="77777777" w:rsidTr="00FE0496">
        <w:trPr>
          <w:trHeight w:val="57"/>
        </w:trPr>
        <w:tc>
          <w:tcPr>
            <w:tcW w:w="7655" w:type="dxa"/>
            <w:gridSpan w:val="10"/>
          </w:tcPr>
          <w:p w14:paraId="099DE2C5" w14:textId="0391D208" w:rsidR="00FE0496" w:rsidRPr="00F44F5F" w:rsidRDefault="000E7BDE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Freie Montessorischule Huckepack e. V.</w:t>
            </w:r>
          </w:p>
        </w:tc>
        <w:tc>
          <w:tcPr>
            <w:tcW w:w="2551" w:type="dxa"/>
            <w:gridSpan w:val="2"/>
          </w:tcPr>
          <w:p w14:paraId="091163D4" w14:textId="7D17C409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</w:t>
            </w:r>
            <w:r w:rsidR="00BC193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9921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2/2025</w:t>
            </w:r>
          </w:p>
        </w:tc>
      </w:tr>
      <w:tr w:rsidR="00FE0496" w:rsidRPr="00F44F5F" w14:paraId="2618F0FF" w14:textId="77777777" w:rsidTr="00FE0496">
        <w:trPr>
          <w:trHeight w:val="57"/>
        </w:trPr>
        <w:tc>
          <w:tcPr>
            <w:tcW w:w="10206" w:type="dxa"/>
            <w:gridSpan w:val="12"/>
            <w:vAlign w:val="bottom"/>
          </w:tcPr>
          <w:p w14:paraId="1570DE9D" w14:textId="5442585B" w:rsidR="00FE0496" w:rsidRPr="00FE0496" w:rsidRDefault="00CE464D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Bundestagswahlen 2021, 2025;</w:t>
            </w:r>
            <w:r w:rsidR="00866DA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Europawahl 2025</w:t>
            </w:r>
            <w:r w:rsidR="002E4A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; Landtagswahl Sachsen 2024</w:t>
            </w:r>
          </w:p>
        </w:tc>
      </w:tr>
      <w:tr w:rsidR="00E55D90" w:rsidRPr="00F44F5F" w14:paraId="4AF19DD1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483E553C" w:rsidR="00E55D90" w:rsidRPr="00F44F5F" w:rsidRDefault="00324F82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Sozialpraktisches Jahr bei der Sport- und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Spielplatzförderung</w:t>
            </w:r>
            <w:proofErr w:type="spellEnd"/>
          </w:p>
        </w:tc>
        <w:tc>
          <w:tcPr>
            <w:tcW w:w="4252" w:type="dxa"/>
            <w:gridSpan w:val="8"/>
            <w:vAlign w:val="bottom"/>
          </w:tcPr>
          <w:p w14:paraId="30626CB8" w14:textId="042B9DCE" w:rsidR="00E55D90" w:rsidRPr="001647AB" w:rsidRDefault="008B5F04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Dresden</w:t>
            </w:r>
          </w:p>
        </w:tc>
      </w:tr>
      <w:tr w:rsidR="00E55D90" w:rsidRPr="00F44F5F" w14:paraId="56372BDE" w14:textId="77777777" w:rsidTr="00FE0496">
        <w:trPr>
          <w:trHeight w:val="193"/>
        </w:trPr>
        <w:tc>
          <w:tcPr>
            <w:tcW w:w="7371" w:type="dxa"/>
            <w:gridSpan w:val="9"/>
          </w:tcPr>
          <w:p w14:paraId="3C87D247" w14:textId="1E1D7942" w:rsidR="00E55D90" w:rsidRPr="001647AB" w:rsidRDefault="008B5F04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Ausländerrat Dresden e. V.</w:t>
            </w:r>
          </w:p>
        </w:tc>
        <w:tc>
          <w:tcPr>
            <w:tcW w:w="2835" w:type="dxa"/>
            <w:gridSpan w:val="3"/>
          </w:tcPr>
          <w:p w14:paraId="288A2195" w14:textId="6CC6575C" w:rsidR="00E55D90" w:rsidRPr="00F44F5F" w:rsidRDefault="00156B32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11/2021</w:t>
            </w:r>
            <w:r w:rsidR="00E55D90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06/2022</w:t>
            </w:r>
          </w:p>
        </w:tc>
      </w:tr>
      <w:tr w:rsidR="00E55D90" w:rsidRPr="00F44F5F" w14:paraId="7ECB507F" w14:textId="77777777" w:rsidTr="00FE0496">
        <w:trPr>
          <w:trHeight w:val="193"/>
        </w:trPr>
        <w:tc>
          <w:tcPr>
            <w:tcW w:w="10206" w:type="dxa"/>
            <w:gridSpan w:val="12"/>
          </w:tcPr>
          <w:p w14:paraId="2CC438FF" w14:textId="5A3D3246" w:rsidR="00E55D90" w:rsidRPr="00FE0496" w:rsidRDefault="00315F22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Betreuung von Kindern und Auswertung der Förderergebnisse</w:t>
            </w:r>
          </w:p>
        </w:tc>
      </w:tr>
      <w:tr w:rsidR="000A193B" w:rsidRPr="000A193B" w14:paraId="48C2A9AA" w14:textId="77777777" w:rsidTr="00C77C10">
        <w:trPr>
          <w:trHeight w:val="346"/>
        </w:trPr>
        <w:tc>
          <w:tcPr>
            <w:tcW w:w="5954" w:type="dxa"/>
            <w:gridSpan w:val="4"/>
            <w:vAlign w:val="bottom"/>
          </w:tcPr>
          <w:p w14:paraId="62D1A6D2" w14:textId="53B0F08F" w:rsidR="000A193B" w:rsidRPr="000A193B" w:rsidRDefault="00F707BC" w:rsidP="000A193B">
            <w:pPr>
              <w:contextualSpacing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Extracurriculare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 </w:t>
            </w:r>
            <w:r w:rsidR="00331A68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Wettbewerbe</w:t>
            </w:r>
          </w:p>
        </w:tc>
        <w:tc>
          <w:tcPr>
            <w:tcW w:w="4252" w:type="dxa"/>
            <w:gridSpan w:val="8"/>
            <w:vAlign w:val="bottom"/>
          </w:tcPr>
          <w:p w14:paraId="1FF9AF31" w14:textId="7E871F5C" w:rsidR="000A193B" w:rsidRPr="000A193B" w:rsidRDefault="000A193B" w:rsidP="000A193B">
            <w:pPr>
              <w:contextualSpacing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43D95" w:rsidRPr="00A43D95" w14:paraId="5AA05057" w14:textId="77777777" w:rsidTr="00C77C10">
        <w:trPr>
          <w:trHeight w:val="193"/>
        </w:trPr>
        <w:tc>
          <w:tcPr>
            <w:tcW w:w="7371" w:type="dxa"/>
            <w:gridSpan w:val="9"/>
          </w:tcPr>
          <w:p w14:paraId="1832BC7D" w14:textId="004D4691" w:rsidR="00A43D95" w:rsidRPr="00A43D95" w:rsidRDefault="004831BD" w:rsidP="00A43D95">
            <w:pPr>
              <w:contextualSpacing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Bereiche Mathematik, Debattieren und Sport</w:t>
            </w:r>
          </w:p>
        </w:tc>
        <w:tc>
          <w:tcPr>
            <w:tcW w:w="2835" w:type="dxa"/>
            <w:gridSpan w:val="3"/>
          </w:tcPr>
          <w:p w14:paraId="6D75C8AC" w14:textId="7CD10744" w:rsidR="00A43D95" w:rsidRPr="00A43D95" w:rsidRDefault="00A43D95" w:rsidP="00A43D95">
            <w:pPr>
              <w:contextualSpacing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90AB5" w:rsidRPr="00F44F5F" w14:paraId="28E97CF9" w14:textId="77777777" w:rsidTr="00C77C10">
        <w:trPr>
          <w:trHeight w:val="193"/>
        </w:trPr>
        <w:tc>
          <w:tcPr>
            <w:tcW w:w="10206" w:type="dxa"/>
            <w:gridSpan w:val="12"/>
          </w:tcPr>
          <w:p w14:paraId="3BF2CA2D" w14:textId="77777777" w:rsidR="00D90AB5" w:rsidRDefault="00C518F1" w:rsidP="00D90AB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Mathematik-Olympiaden (</w:t>
            </w:r>
            <w:r w:rsidR="00AF2A8F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jährliche Teilnahme, mehrmaliges Erreichen der Landesrunde)</w:t>
            </w:r>
          </w:p>
          <w:p w14:paraId="11C4683E" w14:textId="77777777" w:rsidR="00AF2A8F" w:rsidRDefault="00536EDF" w:rsidP="00D90AB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Känguru-Wettbewerbe (</w:t>
            </w:r>
            <w:r w:rsidR="00E22D2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jährliche Teilnahme, regelmäßiges Erreichen der ersten drei Preise)</w:t>
            </w:r>
          </w:p>
          <w:p w14:paraId="64F1E526" w14:textId="77777777" w:rsidR="00E22D20" w:rsidRDefault="000F3227" w:rsidP="00D90AB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Jugend debattiert (</w:t>
            </w:r>
            <w:r w:rsidR="00A36CA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Erreichen des Regionalwettbewerbs</w:t>
            </w:r>
            <w:r w:rsidR="0070586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  <w:p w14:paraId="1621C75A" w14:textId="37114486" w:rsidR="00705860" w:rsidRPr="00FE0496" w:rsidRDefault="00705860" w:rsidP="00D90AB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Jugend trainiert für Olympia (</w:t>
            </w:r>
            <w:r w:rsidR="00197C6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Kategorie Fußball)</w:t>
            </w:r>
          </w:p>
        </w:tc>
      </w:tr>
      <w:tr w:rsidR="00E55D90" w:rsidRPr="00F44F5F" w14:paraId="482569A2" w14:textId="77777777" w:rsidTr="00FE0496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1647AB" w:rsidRDefault="001647AB" w:rsidP="001647A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E55D90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5B1A3C6B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76108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8A54F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 w:rsidR="008A54F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AE4ED3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11"/>
            <w:vAlign w:val="bottom"/>
          </w:tcPr>
          <w:p w14:paraId="60CA2168" w14:textId="738833BB" w:rsidR="00C13C15" w:rsidRPr="00C13C15" w:rsidRDefault="00E55D90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</w:t>
            </w:r>
            <w:r w:rsidR="0035346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="008B54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6E2E2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Inven</w:t>
            </w:r>
            <w:proofErr w:type="spellEnd"/>
            <w:r w:rsidR="006E2E2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82189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CRM-Software, </w:t>
            </w:r>
            <w:r w:rsidR="008B54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Hunter</w:t>
            </w:r>
            <w:r w:rsidR="00C13C1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C13C1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Canva</w:t>
            </w:r>
            <w:proofErr w:type="spellEnd"/>
            <w:r w:rsidR="0032652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CAD</w:t>
            </w:r>
          </w:p>
        </w:tc>
      </w:tr>
      <w:tr w:rsidR="00E55D90" w:rsidRPr="00F44F5F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11"/>
            <w:vAlign w:val="bottom"/>
          </w:tcPr>
          <w:p w14:paraId="598C2742" w14:textId="5F9E079A" w:rsidR="00E55D90" w:rsidRPr="001647AB" w:rsidRDefault="002269EF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Wirtschaft, Sport, Technik</w:t>
            </w:r>
          </w:p>
        </w:tc>
      </w:tr>
      <w:tr w:rsidR="001647AB" w:rsidRPr="00F44F5F" w14:paraId="071AB173" w14:textId="77777777" w:rsidTr="00B070D4">
        <w:trPr>
          <w:trHeight w:val="1220"/>
        </w:trPr>
        <w:tc>
          <w:tcPr>
            <w:tcW w:w="10206" w:type="dxa"/>
            <w:gridSpan w:val="12"/>
            <w:vAlign w:val="bottom"/>
          </w:tcPr>
          <w:p w14:paraId="6478BDEA" w14:textId="61535A31" w:rsidR="001647AB" w:rsidRPr="00F44F5F" w:rsidRDefault="00B02858" w:rsidP="00E55D90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Stuttgart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25.07.2026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B02858">
      <w:footerReference w:type="even" r:id="rId8"/>
      <w:pgSz w:w="11906" w:h="16838"/>
      <w:pgMar w:top="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69ED50" w14:textId="77777777" w:rsidR="007C6CC4" w:rsidRDefault="007C6CC4" w:rsidP="00BE053D">
      <w:pPr>
        <w:spacing w:after="0" w:line="240" w:lineRule="auto"/>
      </w:pPr>
      <w:r>
        <w:separator/>
      </w:r>
    </w:p>
  </w:endnote>
  <w:endnote w:type="continuationSeparator" w:id="0">
    <w:p w14:paraId="2C2C63E1" w14:textId="77777777" w:rsidR="007C6CC4" w:rsidRDefault="007C6CC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E39679" w14:textId="77777777" w:rsidR="007C6CC4" w:rsidRDefault="007C6CC4" w:rsidP="00BE053D">
      <w:pPr>
        <w:spacing w:after="0" w:line="240" w:lineRule="auto"/>
      </w:pPr>
      <w:r>
        <w:separator/>
      </w:r>
    </w:p>
  </w:footnote>
  <w:footnote w:type="continuationSeparator" w:id="0">
    <w:p w14:paraId="010B6B99" w14:textId="77777777" w:rsidR="007C6CC4" w:rsidRDefault="007C6CC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4"/>
  </w:num>
  <w:num w:numId="2" w16cid:durableId="301497071">
    <w:abstractNumId w:val="17"/>
  </w:num>
  <w:num w:numId="3" w16cid:durableId="625507643">
    <w:abstractNumId w:val="20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3"/>
  </w:num>
  <w:num w:numId="8" w16cid:durableId="742141477">
    <w:abstractNumId w:val="23"/>
  </w:num>
  <w:num w:numId="9" w16cid:durableId="1349717396">
    <w:abstractNumId w:val="12"/>
  </w:num>
  <w:num w:numId="10" w16cid:durableId="555091926">
    <w:abstractNumId w:val="24"/>
  </w:num>
  <w:num w:numId="11" w16cid:durableId="1689914869">
    <w:abstractNumId w:val="5"/>
  </w:num>
  <w:num w:numId="12" w16cid:durableId="2088384140">
    <w:abstractNumId w:val="6"/>
  </w:num>
  <w:num w:numId="13" w16cid:durableId="1310012409">
    <w:abstractNumId w:val="8"/>
  </w:num>
  <w:num w:numId="14" w16cid:durableId="94133592">
    <w:abstractNumId w:val="9"/>
  </w:num>
  <w:num w:numId="15" w16cid:durableId="1822387717">
    <w:abstractNumId w:val="22"/>
  </w:num>
  <w:num w:numId="16" w16cid:durableId="484858084">
    <w:abstractNumId w:val="4"/>
  </w:num>
  <w:num w:numId="17" w16cid:durableId="504638541">
    <w:abstractNumId w:val="16"/>
  </w:num>
  <w:num w:numId="18" w16cid:durableId="1676376297">
    <w:abstractNumId w:val="3"/>
  </w:num>
  <w:num w:numId="19" w16cid:durableId="1198465825">
    <w:abstractNumId w:val="19"/>
  </w:num>
  <w:num w:numId="20" w16cid:durableId="2134670410">
    <w:abstractNumId w:val="10"/>
  </w:num>
  <w:num w:numId="21" w16cid:durableId="1926259457">
    <w:abstractNumId w:val="11"/>
  </w:num>
  <w:num w:numId="22" w16cid:durableId="488592739">
    <w:abstractNumId w:val="15"/>
  </w:num>
  <w:num w:numId="23" w16cid:durableId="292761314">
    <w:abstractNumId w:val="7"/>
  </w:num>
  <w:num w:numId="24" w16cid:durableId="1982152080">
    <w:abstractNumId w:val="21"/>
  </w:num>
  <w:num w:numId="25" w16cid:durableId="1401752265">
    <w:abstractNumId w:val="25"/>
  </w:num>
  <w:num w:numId="26" w16cid:durableId="1280138386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14A"/>
    <w:rsid w:val="00011EAD"/>
    <w:rsid w:val="000232F6"/>
    <w:rsid w:val="0004332D"/>
    <w:rsid w:val="00057A21"/>
    <w:rsid w:val="00061D33"/>
    <w:rsid w:val="00064643"/>
    <w:rsid w:val="00087747"/>
    <w:rsid w:val="000A193B"/>
    <w:rsid w:val="000A1FDA"/>
    <w:rsid w:val="000B63E2"/>
    <w:rsid w:val="000B6548"/>
    <w:rsid w:val="000D671A"/>
    <w:rsid w:val="000E7BDE"/>
    <w:rsid w:val="000F3227"/>
    <w:rsid w:val="000F4B9E"/>
    <w:rsid w:val="00101D71"/>
    <w:rsid w:val="00103D91"/>
    <w:rsid w:val="00103EC5"/>
    <w:rsid w:val="00111243"/>
    <w:rsid w:val="00116C6E"/>
    <w:rsid w:val="00125CA6"/>
    <w:rsid w:val="00131840"/>
    <w:rsid w:val="00155058"/>
    <w:rsid w:val="00156B32"/>
    <w:rsid w:val="00156FC9"/>
    <w:rsid w:val="00162A5A"/>
    <w:rsid w:val="001647AB"/>
    <w:rsid w:val="00172867"/>
    <w:rsid w:val="00175B6D"/>
    <w:rsid w:val="001808B5"/>
    <w:rsid w:val="001901ED"/>
    <w:rsid w:val="0019483A"/>
    <w:rsid w:val="00197C69"/>
    <w:rsid w:val="001A46BF"/>
    <w:rsid w:val="001A481B"/>
    <w:rsid w:val="001A6DE4"/>
    <w:rsid w:val="001B0186"/>
    <w:rsid w:val="001B62CA"/>
    <w:rsid w:val="001D4DCD"/>
    <w:rsid w:val="001D65B5"/>
    <w:rsid w:val="001F4175"/>
    <w:rsid w:val="001F6419"/>
    <w:rsid w:val="00214CB1"/>
    <w:rsid w:val="00222B6C"/>
    <w:rsid w:val="00223A4D"/>
    <w:rsid w:val="002269EF"/>
    <w:rsid w:val="00232CB5"/>
    <w:rsid w:val="00234A7E"/>
    <w:rsid w:val="0024373D"/>
    <w:rsid w:val="002440C3"/>
    <w:rsid w:val="002501CE"/>
    <w:rsid w:val="002508C2"/>
    <w:rsid w:val="00267252"/>
    <w:rsid w:val="00282DB0"/>
    <w:rsid w:val="00282DC5"/>
    <w:rsid w:val="002B2091"/>
    <w:rsid w:val="002C6972"/>
    <w:rsid w:val="002D2B32"/>
    <w:rsid w:val="002D3676"/>
    <w:rsid w:val="002D4516"/>
    <w:rsid w:val="002D6930"/>
    <w:rsid w:val="002E4A4E"/>
    <w:rsid w:val="002F03D1"/>
    <w:rsid w:val="002F2854"/>
    <w:rsid w:val="002F46AD"/>
    <w:rsid w:val="00306586"/>
    <w:rsid w:val="003101F0"/>
    <w:rsid w:val="00314B7A"/>
    <w:rsid w:val="00315F22"/>
    <w:rsid w:val="00324BC5"/>
    <w:rsid w:val="00324F82"/>
    <w:rsid w:val="00326527"/>
    <w:rsid w:val="00331A68"/>
    <w:rsid w:val="00340BAB"/>
    <w:rsid w:val="003418E0"/>
    <w:rsid w:val="00344562"/>
    <w:rsid w:val="00347F8D"/>
    <w:rsid w:val="0035346D"/>
    <w:rsid w:val="00354EF8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417E"/>
    <w:rsid w:val="00426D7E"/>
    <w:rsid w:val="0043430C"/>
    <w:rsid w:val="00435E6D"/>
    <w:rsid w:val="00443668"/>
    <w:rsid w:val="00456B0D"/>
    <w:rsid w:val="00464D91"/>
    <w:rsid w:val="00476AF8"/>
    <w:rsid w:val="004831BD"/>
    <w:rsid w:val="00484FD7"/>
    <w:rsid w:val="004929FB"/>
    <w:rsid w:val="004A1E30"/>
    <w:rsid w:val="004A54BA"/>
    <w:rsid w:val="004A5A86"/>
    <w:rsid w:val="004B3F9A"/>
    <w:rsid w:val="004B6A5E"/>
    <w:rsid w:val="00507EA7"/>
    <w:rsid w:val="005230B7"/>
    <w:rsid w:val="00526089"/>
    <w:rsid w:val="005271EA"/>
    <w:rsid w:val="00527A28"/>
    <w:rsid w:val="00527DCA"/>
    <w:rsid w:val="00534959"/>
    <w:rsid w:val="00536EDF"/>
    <w:rsid w:val="0055654D"/>
    <w:rsid w:val="00561718"/>
    <w:rsid w:val="005716D4"/>
    <w:rsid w:val="00571B60"/>
    <w:rsid w:val="00572876"/>
    <w:rsid w:val="00577A9D"/>
    <w:rsid w:val="00585A4D"/>
    <w:rsid w:val="005A562B"/>
    <w:rsid w:val="005A7FA4"/>
    <w:rsid w:val="005D6329"/>
    <w:rsid w:val="005D6F58"/>
    <w:rsid w:val="005E57F6"/>
    <w:rsid w:val="006016C0"/>
    <w:rsid w:val="006058D8"/>
    <w:rsid w:val="00610200"/>
    <w:rsid w:val="006220BD"/>
    <w:rsid w:val="00623699"/>
    <w:rsid w:val="00632D5A"/>
    <w:rsid w:val="00635515"/>
    <w:rsid w:val="00647AE4"/>
    <w:rsid w:val="006546FD"/>
    <w:rsid w:val="00665BF3"/>
    <w:rsid w:val="006732D6"/>
    <w:rsid w:val="00693E09"/>
    <w:rsid w:val="006A2DE9"/>
    <w:rsid w:val="006A51D4"/>
    <w:rsid w:val="006A7230"/>
    <w:rsid w:val="006B4E32"/>
    <w:rsid w:val="006B72C7"/>
    <w:rsid w:val="006B7F78"/>
    <w:rsid w:val="006C2252"/>
    <w:rsid w:val="006D7F7F"/>
    <w:rsid w:val="006E2C9C"/>
    <w:rsid w:val="006E2E23"/>
    <w:rsid w:val="006E40EF"/>
    <w:rsid w:val="006F0039"/>
    <w:rsid w:val="006F1247"/>
    <w:rsid w:val="00705860"/>
    <w:rsid w:val="00711CEF"/>
    <w:rsid w:val="00720320"/>
    <w:rsid w:val="00723643"/>
    <w:rsid w:val="00725D3C"/>
    <w:rsid w:val="00733DA1"/>
    <w:rsid w:val="00737822"/>
    <w:rsid w:val="0074111D"/>
    <w:rsid w:val="0074390C"/>
    <w:rsid w:val="00753D4A"/>
    <w:rsid w:val="00756912"/>
    <w:rsid w:val="00761089"/>
    <w:rsid w:val="00761609"/>
    <w:rsid w:val="00763DCE"/>
    <w:rsid w:val="007739FF"/>
    <w:rsid w:val="00776C46"/>
    <w:rsid w:val="0078260B"/>
    <w:rsid w:val="007838D1"/>
    <w:rsid w:val="00785254"/>
    <w:rsid w:val="00785853"/>
    <w:rsid w:val="00790661"/>
    <w:rsid w:val="007941FB"/>
    <w:rsid w:val="007966F0"/>
    <w:rsid w:val="00797BFC"/>
    <w:rsid w:val="007A11B8"/>
    <w:rsid w:val="007A720F"/>
    <w:rsid w:val="007C6A3C"/>
    <w:rsid w:val="007C6CC4"/>
    <w:rsid w:val="007D4BEE"/>
    <w:rsid w:val="007D5BE9"/>
    <w:rsid w:val="007E3E08"/>
    <w:rsid w:val="007E4D31"/>
    <w:rsid w:val="008000A7"/>
    <w:rsid w:val="008050E4"/>
    <w:rsid w:val="0082189B"/>
    <w:rsid w:val="0082257D"/>
    <w:rsid w:val="00830F98"/>
    <w:rsid w:val="00853438"/>
    <w:rsid w:val="00866846"/>
    <w:rsid w:val="00866DA2"/>
    <w:rsid w:val="00875DA9"/>
    <w:rsid w:val="00895E38"/>
    <w:rsid w:val="008A54FF"/>
    <w:rsid w:val="008A782B"/>
    <w:rsid w:val="008B0FC0"/>
    <w:rsid w:val="008B544E"/>
    <w:rsid w:val="008B5F04"/>
    <w:rsid w:val="008C429A"/>
    <w:rsid w:val="008C5DC0"/>
    <w:rsid w:val="008C6DB7"/>
    <w:rsid w:val="008E1F3D"/>
    <w:rsid w:val="009053D7"/>
    <w:rsid w:val="0091331D"/>
    <w:rsid w:val="00917528"/>
    <w:rsid w:val="0093223C"/>
    <w:rsid w:val="00941A87"/>
    <w:rsid w:val="009501C2"/>
    <w:rsid w:val="009668B9"/>
    <w:rsid w:val="00976577"/>
    <w:rsid w:val="00976E8E"/>
    <w:rsid w:val="0098173B"/>
    <w:rsid w:val="00983E20"/>
    <w:rsid w:val="009921F0"/>
    <w:rsid w:val="00996356"/>
    <w:rsid w:val="00997D9A"/>
    <w:rsid w:val="009D7C49"/>
    <w:rsid w:val="009E7297"/>
    <w:rsid w:val="00A0257D"/>
    <w:rsid w:val="00A12EDC"/>
    <w:rsid w:val="00A26D0D"/>
    <w:rsid w:val="00A33732"/>
    <w:rsid w:val="00A33BDE"/>
    <w:rsid w:val="00A34885"/>
    <w:rsid w:val="00A36CAA"/>
    <w:rsid w:val="00A43BC1"/>
    <w:rsid w:val="00A43D95"/>
    <w:rsid w:val="00A74225"/>
    <w:rsid w:val="00A809CA"/>
    <w:rsid w:val="00A936D5"/>
    <w:rsid w:val="00AA1EB0"/>
    <w:rsid w:val="00AA2DA3"/>
    <w:rsid w:val="00AA5A9C"/>
    <w:rsid w:val="00AB016A"/>
    <w:rsid w:val="00AB2A5A"/>
    <w:rsid w:val="00AB2D81"/>
    <w:rsid w:val="00AD28F8"/>
    <w:rsid w:val="00AE4ED3"/>
    <w:rsid w:val="00AF2A8F"/>
    <w:rsid w:val="00AF69D9"/>
    <w:rsid w:val="00B0230B"/>
    <w:rsid w:val="00B02858"/>
    <w:rsid w:val="00B070D4"/>
    <w:rsid w:val="00B17D95"/>
    <w:rsid w:val="00B23509"/>
    <w:rsid w:val="00B359DB"/>
    <w:rsid w:val="00B3632B"/>
    <w:rsid w:val="00B36A96"/>
    <w:rsid w:val="00B40924"/>
    <w:rsid w:val="00B409D8"/>
    <w:rsid w:val="00B5178D"/>
    <w:rsid w:val="00B532EE"/>
    <w:rsid w:val="00B67F1F"/>
    <w:rsid w:val="00B701D7"/>
    <w:rsid w:val="00B90595"/>
    <w:rsid w:val="00BA215A"/>
    <w:rsid w:val="00BB5F09"/>
    <w:rsid w:val="00BC0D9F"/>
    <w:rsid w:val="00BC1937"/>
    <w:rsid w:val="00BD56DC"/>
    <w:rsid w:val="00BE053D"/>
    <w:rsid w:val="00BF1A7A"/>
    <w:rsid w:val="00BF1FA3"/>
    <w:rsid w:val="00BF7E79"/>
    <w:rsid w:val="00C00974"/>
    <w:rsid w:val="00C018E4"/>
    <w:rsid w:val="00C066FA"/>
    <w:rsid w:val="00C13C15"/>
    <w:rsid w:val="00C25387"/>
    <w:rsid w:val="00C518F1"/>
    <w:rsid w:val="00C54BE3"/>
    <w:rsid w:val="00C57F80"/>
    <w:rsid w:val="00C768ED"/>
    <w:rsid w:val="00C82A8F"/>
    <w:rsid w:val="00C8693C"/>
    <w:rsid w:val="00C916C2"/>
    <w:rsid w:val="00C969E6"/>
    <w:rsid w:val="00C974F8"/>
    <w:rsid w:val="00CA022F"/>
    <w:rsid w:val="00CC7F56"/>
    <w:rsid w:val="00CD1B12"/>
    <w:rsid w:val="00CD55DC"/>
    <w:rsid w:val="00CE1BBC"/>
    <w:rsid w:val="00CE2595"/>
    <w:rsid w:val="00CE28CC"/>
    <w:rsid w:val="00CE464D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70D48"/>
    <w:rsid w:val="00D751D9"/>
    <w:rsid w:val="00D80D6B"/>
    <w:rsid w:val="00D85D41"/>
    <w:rsid w:val="00D90950"/>
    <w:rsid w:val="00D90AB5"/>
    <w:rsid w:val="00DA69DF"/>
    <w:rsid w:val="00DB33F8"/>
    <w:rsid w:val="00DC0BA5"/>
    <w:rsid w:val="00DD38E2"/>
    <w:rsid w:val="00DD390B"/>
    <w:rsid w:val="00DD76AE"/>
    <w:rsid w:val="00DE5631"/>
    <w:rsid w:val="00DE781A"/>
    <w:rsid w:val="00E00140"/>
    <w:rsid w:val="00E12F4B"/>
    <w:rsid w:val="00E13110"/>
    <w:rsid w:val="00E22D20"/>
    <w:rsid w:val="00E246F7"/>
    <w:rsid w:val="00E24DF1"/>
    <w:rsid w:val="00E40B9A"/>
    <w:rsid w:val="00E431ED"/>
    <w:rsid w:val="00E55D90"/>
    <w:rsid w:val="00E64FF5"/>
    <w:rsid w:val="00E742B1"/>
    <w:rsid w:val="00E7438C"/>
    <w:rsid w:val="00E907EC"/>
    <w:rsid w:val="00EA5421"/>
    <w:rsid w:val="00EB34FC"/>
    <w:rsid w:val="00EB5816"/>
    <w:rsid w:val="00ED0EA9"/>
    <w:rsid w:val="00EE257B"/>
    <w:rsid w:val="00EF77DF"/>
    <w:rsid w:val="00F05E82"/>
    <w:rsid w:val="00F11BEF"/>
    <w:rsid w:val="00F165E1"/>
    <w:rsid w:val="00F17125"/>
    <w:rsid w:val="00F258E7"/>
    <w:rsid w:val="00F31B84"/>
    <w:rsid w:val="00F44F5F"/>
    <w:rsid w:val="00F57BA5"/>
    <w:rsid w:val="00F631EC"/>
    <w:rsid w:val="00F64C22"/>
    <w:rsid w:val="00F64FA7"/>
    <w:rsid w:val="00F707BC"/>
    <w:rsid w:val="00F7158D"/>
    <w:rsid w:val="00F74D19"/>
    <w:rsid w:val="00F80053"/>
    <w:rsid w:val="00F80637"/>
    <w:rsid w:val="00FA02C7"/>
    <w:rsid w:val="00FA2379"/>
    <w:rsid w:val="00FA4186"/>
    <w:rsid w:val="00FB5781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2067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Janek Schachtschabel</cp:lastModifiedBy>
  <cp:revision>122</cp:revision>
  <dcterms:created xsi:type="dcterms:W3CDTF">2026-07-25T09:17:00Z</dcterms:created>
  <dcterms:modified xsi:type="dcterms:W3CDTF">2026-07-25T15:56:00Z</dcterms:modified>
</cp:coreProperties>
</file>