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851"/>
        <w:gridCol w:w="709"/>
        <w:gridCol w:w="1842"/>
      </w:tblGrid>
      <w:tr w:rsidR="00E55D90" w:rsidRPr="00FB6B35" w14:paraId="487AC9CE" w14:textId="77777777" w:rsidTr="00767755">
        <w:trPr>
          <w:trHeight w:val="283"/>
        </w:trPr>
        <w:tc>
          <w:tcPr>
            <w:tcW w:w="10206" w:type="dxa"/>
            <w:gridSpan w:val="9"/>
            <w:vAlign w:val="center"/>
          </w:tcPr>
          <w:p w14:paraId="0CBC6997" w14:textId="59C4E01C" w:rsidR="00E55D90" w:rsidRPr="00FB6B35" w:rsidRDefault="00821F1B" w:rsidP="00767755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FB6B35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Constantin </w:t>
            </w:r>
            <w:proofErr w:type="spellStart"/>
            <w:r w:rsidRPr="00FB6B35">
              <w:rPr>
                <w:rFonts w:ascii="Times New Roman" w:hAnsi="Times New Roman" w:cs="Times New Roman"/>
                <w:b/>
                <w:sz w:val="48"/>
                <w:szCs w:val="44"/>
              </w:rPr>
              <w:t>Gessler</w:t>
            </w:r>
            <w:proofErr w:type="spellEnd"/>
          </w:p>
          <w:p w14:paraId="2D363F9A" w14:textId="484C16FF" w:rsidR="00F44F5F" w:rsidRPr="00FB6B35" w:rsidRDefault="00821F1B" w:rsidP="0076775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Adickesallee</w:t>
            </w:r>
            <w:proofErr w:type="spellEnd"/>
            <w:r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gramStart"/>
            <w:r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38</w:t>
            </w:r>
            <w:r w:rsidR="00F44F5F"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Frankfurt</w:t>
            </w:r>
            <w:proofErr w:type="gramEnd"/>
            <w:r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am Main</w:t>
            </w:r>
            <w:r w:rsidR="00F44F5F"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60233</w:t>
            </w:r>
            <w:r w:rsidR="00F44F5F"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3F102413" w:rsidR="00F44F5F" w:rsidRPr="00FB6B35" w:rsidRDefault="00821F1B" w:rsidP="0076775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Constantin.gessler@gmail.com</w:t>
            </w:r>
            <w:r w:rsidR="00F44F5F"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| +49(0)15</w:t>
            </w:r>
            <w:r w:rsidRPr="00FB6B35">
              <w:rPr>
                <w:rFonts w:ascii="Times New Roman" w:hAnsi="Times New Roman" w:cs="Times New Roman"/>
                <w:bCs/>
                <w:sz w:val="20"/>
                <w:szCs w:val="20"/>
              </w:rPr>
              <w:t>154040228</w:t>
            </w:r>
          </w:p>
        </w:tc>
      </w:tr>
      <w:tr w:rsidR="002508C2" w:rsidRPr="00FB6B35" w14:paraId="0FCADE56" w14:textId="77777777" w:rsidTr="00767755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center"/>
          </w:tcPr>
          <w:p w14:paraId="6219B894" w14:textId="1ED999E7" w:rsidR="002508C2" w:rsidRPr="00FB6B35" w:rsidRDefault="00F44F5F" w:rsidP="0076775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6B35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B6B35" w14:paraId="7D1DEBF7" w14:textId="77777777" w:rsidTr="001E58F1">
        <w:trPr>
          <w:trHeight w:val="397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F126213" w:rsidR="00D1492F" w:rsidRPr="00FB6B35" w:rsidRDefault="00821F1B" w:rsidP="0076775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FB6B35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Frankfurt School of Finance and Management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B6B35" w:rsidRDefault="00B17D95" w:rsidP="0076775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B6B35" w14:paraId="61E5D482" w14:textId="77777777" w:rsidTr="00767755">
        <w:tc>
          <w:tcPr>
            <w:tcW w:w="5523" w:type="dxa"/>
            <w:gridSpan w:val="2"/>
            <w:vAlign w:val="bottom"/>
          </w:tcPr>
          <w:p w14:paraId="11CB9A0F" w14:textId="6CAC97A3" w:rsidR="00D1492F" w:rsidRPr="00FB6B35" w:rsidRDefault="00D1492F" w:rsidP="0076775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821F1B"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Business Administrations 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1DA46DC9" w:rsidR="00D1492F" w:rsidRPr="00FB6B35" w:rsidRDefault="00D1492F" w:rsidP="007677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21F1B" w:rsidRPr="00FB6B35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B6B3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B6B35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B6B35" w14:paraId="1C51E2FF" w14:textId="77777777" w:rsidTr="00767755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7CBD41FB" w:rsidR="00665BF3" w:rsidRPr="00FB6B35" w:rsidRDefault="00821F1B" w:rsidP="0076775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B6B35">
              <w:rPr>
                <w:rFonts w:ascii="Times New Roman" w:hAnsi="Times New Roman" w:cs="Times New Roman"/>
                <w:b/>
                <w:sz w:val="21"/>
                <w:szCs w:val="21"/>
              </w:rPr>
              <w:t>Helene-Lange Gymnasium Markgröningen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5341D8E2" w:rsidR="00665BF3" w:rsidRPr="00FB6B35" w:rsidRDefault="00821F1B" w:rsidP="0076775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7A414C" w:rsidRPr="00FB6B3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</w:t>
            </w:r>
            <w:r w:rsidRPr="00FB6B3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rkgröningen</w:t>
            </w:r>
          </w:p>
        </w:tc>
      </w:tr>
      <w:tr w:rsidR="0091331D" w:rsidRPr="00FB6B35" w14:paraId="312B82BC" w14:textId="77777777" w:rsidTr="00767755">
        <w:tc>
          <w:tcPr>
            <w:tcW w:w="5670" w:type="dxa"/>
            <w:gridSpan w:val="3"/>
            <w:vAlign w:val="bottom"/>
          </w:tcPr>
          <w:p w14:paraId="1CEE182B" w14:textId="1417BCFD" w:rsidR="0091331D" w:rsidRPr="00FB6B35" w:rsidRDefault="0091331D" w:rsidP="0076775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(Note: </w:t>
            </w:r>
            <w:r w:rsidR="00821F1B"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2,2</w:t>
            </w:r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7521EA6E" w14:textId="7590EFEF" w:rsidR="0091331D" w:rsidRPr="00FB6B35" w:rsidRDefault="00821F1B" w:rsidP="007677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 xml:space="preserve">2016 – 2024 </w:t>
            </w:r>
          </w:p>
        </w:tc>
      </w:tr>
      <w:tr w:rsidR="00D5280E" w:rsidRPr="00FB6B35" w14:paraId="69F47C1D" w14:textId="77777777" w:rsidTr="00767755">
        <w:tc>
          <w:tcPr>
            <w:tcW w:w="10206" w:type="dxa"/>
            <w:gridSpan w:val="9"/>
            <w:vAlign w:val="bottom"/>
          </w:tcPr>
          <w:p w14:paraId="23575F6C" w14:textId="280BF7DA" w:rsidR="00D5280E" w:rsidRPr="00FB6B35" w:rsidRDefault="0091331D" w:rsidP="0076775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821F1B" w:rsidRPr="00FB6B35">
              <w:rPr>
                <w:rFonts w:ascii="Times New Roman" w:hAnsi="Times New Roman" w:cs="Times New Roman"/>
                <w:sz w:val="20"/>
                <w:szCs w:val="20"/>
              </w:rPr>
              <w:t xml:space="preserve">tufensprecher über die Oberstufe </w:t>
            </w:r>
          </w:p>
        </w:tc>
      </w:tr>
      <w:tr w:rsidR="00E55D90" w:rsidRPr="00FB6B35" w14:paraId="3A2665B3" w14:textId="77777777" w:rsidTr="00767755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center"/>
          </w:tcPr>
          <w:p w14:paraId="239F87B8" w14:textId="1FD97A35" w:rsidR="00E55D90" w:rsidRPr="00FB6B35" w:rsidRDefault="00F44F5F" w:rsidP="00767755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 w:rsidRPr="00FB6B35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B6B35" w14:paraId="127C64E2" w14:textId="77777777" w:rsidTr="00767755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BF3EF36" w:rsidR="00E55D90" w:rsidRPr="00FB6B35" w:rsidRDefault="00821F1B" w:rsidP="007677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sz w:val="21"/>
                <w:szCs w:val="21"/>
              </w:rPr>
              <w:t>GKH-BAU GmbH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112B2B90" w:rsidR="00E55D90" w:rsidRPr="00FB6B35" w:rsidRDefault="00821F1B" w:rsidP="0076775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Markgröningen</w:t>
            </w:r>
          </w:p>
        </w:tc>
      </w:tr>
      <w:tr w:rsidR="00E55D90" w:rsidRPr="00FB6B35" w14:paraId="335D84E9" w14:textId="77777777" w:rsidTr="00767755">
        <w:tc>
          <w:tcPr>
            <w:tcW w:w="5954" w:type="dxa"/>
            <w:gridSpan w:val="4"/>
            <w:vAlign w:val="bottom"/>
          </w:tcPr>
          <w:p w14:paraId="20B1570F" w14:textId="58C7CFC6" w:rsidR="00E55D90" w:rsidRPr="00FB6B35" w:rsidRDefault="00821F1B" w:rsidP="0076775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Mitarbeit</w:t>
            </w:r>
            <w:proofErr w:type="spellEnd"/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Familienunternehmen</w:t>
            </w:r>
            <w:proofErr w:type="spellEnd"/>
          </w:p>
        </w:tc>
        <w:tc>
          <w:tcPr>
            <w:tcW w:w="4252" w:type="dxa"/>
            <w:gridSpan w:val="5"/>
            <w:vAlign w:val="bottom"/>
          </w:tcPr>
          <w:p w14:paraId="0475B997" w14:textId="45538C33" w:rsidR="00E55D90" w:rsidRPr="00FB6B35" w:rsidRDefault="00821F1B" w:rsidP="0076775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2020 – </w:t>
            </w:r>
            <w:proofErr w:type="spellStart"/>
            <w:r w:rsidRPr="00FB6B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  <w:r w:rsidRPr="00FB6B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E55D90" w:rsidRPr="00FB6B35" w14:paraId="54C3D64C" w14:textId="77777777" w:rsidTr="00767755">
        <w:trPr>
          <w:trHeight w:val="66"/>
        </w:trPr>
        <w:tc>
          <w:tcPr>
            <w:tcW w:w="10206" w:type="dxa"/>
            <w:gridSpan w:val="9"/>
            <w:vAlign w:val="bottom"/>
          </w:tcPr>
          <w:p w14:paraId="5793BCA9" w14:textId="7C43C4F1" w:rsidR="00821F1B" w:rsidRPr="001E58F1" w:rsidRDefault="00821F1B" w:rsidP="0076775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</w:pPr>
            <w:r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  <w:t xml:space="preserve">Durchführung mehrerer Ferienjobs auf diversen Baustellen </w:t>
            </w:r>
          </w:p>
          <w:p w14:paraId="6DD9BA0F" w14:textId="3A999057" w:rsidR="00821F1B" w:rsidRPr="001E58F1" w:rsidRDefault="005C30CF" w:rsidP="0076775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Ausführung</w:t>
            </w:r>
            <w:r w:rsidR="00821F1B"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Hilfsarbeiten in der Verwaltung, unter anderem in der Digitalisierung </w:t>
            </w:r>
          </w:p>
        </w:tc>
      </w:tr>
      <w:tr w:rsidR="00AE4ED3" w:rsidRPr="00FB6B35" w14:paraId="45404236" w14:textId="77777777" w:rsidTr="00C923C8">
        <w:trPr>
          <w:trHeight w:val="283"/>
        </w:trPr>
        <w:tc>
          <w:tcPr>
            <w:tcW w:w="5523" w:type="dxa"/>
            <w:gridSpan w:val="2"/>
            <w:vAlign w:val="bottom"/>
          </w:tcPr>
          <w:p w14:paraId="3CF978EE" w14:textId="1138902D" w:rsidR="00AE4ED3" w:rsidRPr="00FB6B35" w:rsidRDefault="00821F1B" w:rsidP="007677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F20E8F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  <w:lang w:val="en-US"/>
              </w:rPr>
              <w:t>Tecis</w:t>
            </w:r>
            <w:proofErr w:type="spellEnd"/>
            <w:r w:rsidRPr="00F20E8F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  <w:lang w:val="en-US"/>
              </w:rPr>
              <w:t xml:space="preserve"> AG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62BEFB7B" w:rsidR="00AE4ED3" w:rsidRPr="00FB6B35" w:rsidRDefault="00821F1B" w:rsidP="00767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Stuttgart</w:t>
            </w:r>
          </w:p>
        </w:tc>
      </w:tr>
      <w:tr w:rsidR="00AE4ED3" w:rsidRPr="00FB6B35" w14:paraId="16C6F7AD" w14:textId="77777777" w:rsidTr="00767755">
        <w:trPr>
          <w:trHeight w:val="57"/>
        </w:trPr>
        <w:tc>
          <w:tcPr>
            <w:tcW w:w="5523" w:type="dxa"/>
            <w:gridSpan w:val="2"/>
            <w:vAlign w:val="bottom"/>
          </w:tcPr>
          <w:p w14:paraId="5D8760E9" w14:textId="5D8CFA83" w:rsidR="00AE4ED3" w:rsidRPr="00FB6B35" w:rsidRDefault="006013C9" w:rsidP="007677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DE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  <w:lang w:val="en-DE"/>
              </w:rPr>
              <w:t xml:space="preserve">Schülerpraktikant in der Finanzdienstleistung 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423B3BD5" w:rsidR="00AE4ED3" w:rsidRPr="00FB6B35" w:rsidRDefault="006013C9" w:rsidP="00767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i w:val="0"/>
                <w:sz w:val="20"/>
                <w:szCs w:val="20"/>
              </w:rPr>
              <w:t>04/2022</w:t>
            </w:r>
          </w:p>
        </w:tc>
      </w:tr>
      <w:tr w:rsidR="00AE4ED3" w:rsidRPr="00FB6B35" w14:paraId="7660C4BA" w14:textId="77777777" w:rsidTr="00767755">
        <w:trPr>
          <w:trHeight w:val="57"/>
        </w:trPr>
        <w:tc>
          <w:tcPr>
            <w:tcW w:w="10206" w:type="dxa"/>
            <w:gridSpan w:val="9"/>
            <w:vAlign w:val="bottom"/>
          </w:tcPr>
          <w:p w14:paraId="71A5969B" w14:textId="53EE7B1F" w:rsidR="006013C9" w:rsidRPr="001E58F1" w:rsidRDefault="006013C9" w:rsidP="0076775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</w:pPr>
            <w:r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  <w:t xml:space="preserve">Teilnahme an verschiedenen Workshops zu den Themen Versicherung, Investment und Immobilien </w:t>
            </w:r>
          </w:p>
          <w:p w14:paraId="572B0809" w14:textId="70D68748" w:rsidR="006013C9" w:rsidRPr="001E58F1" w:rsidRDefault="006013C9" w:rsidP="0076775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</w:pPr>
            <w:r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  <w:t xml:space="preserve">Erhalt von Einblicken in verschiedene Funktionen im Standort </w:t>
            </w:r>
          </w:p>
          <w:p w14:paraId="132465C4" w14:textId="4E81E7F5" w:rsidR="00AE4ED3" w:rsidRPr="00FB6B35" w:rsidRDefault="006013C9" w:rsidP="00767755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Begleitung verschiedener </w:t>
            </w:r>
            <w:r w:rsidR="005C30CF"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Kundengespräche</w:t>
            </w:r>
            <w:r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aktive Mitgestaltung der Konzepte</w:t>
            </w: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E0496" w:rsidRPr="00FB6B35" w14:paraId="4EC9DEB8" w14:textId="77777777" w:rsidTr="00767755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50F993CF" w:rsidR="00FE0496" w:rsidRPr="00FB6B35" w:rsidRDefault="006013C9" w:rsidP="001E58F1">
            <w:pPr>
              <w:rPr>
                <w:lang w:val="en-DE"/>
              </w:rPr>
            </w:pPr>
            <w:r w:rsidRPr="001E58F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SPINNER AUTOMATION GMBH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49CC40D7" w:rsidR="00FE0496" w:rsidRPr="00FB6B35" w:rsidRDefault="006013C9" w:rsidP="00767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Markgröningen</w:t>
            </w:r>
          </w:p>
        </w:tc>
      </w:tr>
      <w:tr w:rsidR="00FE0496" w:rsidRPr="00FB6B35" w14:paraId="0A0FFCF6" w14:textId="77777777" w:rsidTr="00767755">
        <w:trPr>
          <w:trHeight w:val="113"/>
        </w:trPr>
        <w:tc>
          <w:tcPr>
            <w:tcW w:w="5523" w:type="dxa"/>
            <w:gridSpan w:val="2"/>
            <w:vAlign w:val="bottom"/>
          </w:tcPr>
          <w:p w14:paraId="30382087" w14:textId="562B1E79" w:rsidR="00FE0496" w:rsidRPr="00FB6B35" w:rsidRDefault="006013C9" w:rsidP="007677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DE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  <w:lang w:val="en-DE"/>
              </w:rPr>
              <w:t xml:space="preserve">Praktikant in der Mechatronik </w:t>
            </w:r>
          </w:p>
        </w:tc>
        <w:tc>
          <w:tcPr>
            <w:tcW w:w="4683" w:type="dxa"/>
            <w:gridSpan w:val="7"/>
            <w:vAlign w:val="bottom"/>
          </w:tcPr>
          <w:p w14:paraId="7444AF8F" w14:textId="0A579B61" w:rsidR="00FE0496" w:rsidRPr="00FB6B35" w:rsidRDefault="006013C9" w:rsidP="00767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</w:t>
            </w:r>
          </w:p>
        </w:tc>
      </w:tr>
      <w:tr w:rsidR="00FE0496" w:rsidRPr="00FB6B35" w14:paraId="4C00CD42" w14:textId="77777777" w:rsidTr="00767755">
        <w:trPr>
          <w:trHeight w:val="113"/>
        </w:trPr>
        <w:tc>
          <w:tcPr>
            <w:tcW w:w="5523" w:type="dxa"/>
            <w:gridSpan w:val="2"/>
            <w:vAlign w:val="bottom"/>
          </w:tcPr>
          <w:p w14:paraId="089C6F28" w14:textId="701DB0A4" w:rsidR="00FE0496" w:rsidRPr="001E58F1" w:rsidRDefault="006013C9" w:rsidP="00767755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</w:pPr>
            <w:r w:rsidRPr="001E5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  <w:t>Erhalt von Einblicken in die Programmierung und Robotertechnik</w:t>
            </w:r>
          </w:p>
        </w:tc>
        <w:tc>
          <w:tcPr>
            <w:tcW w:w="4683" w:type="dxa"/>
            <w:gridSpan w:val="7"/>
            <w:vAlign w:val="bottom"/>
          </w:tcPr>
          <w:p w14:paraId="746118C9" w14:textId="77777777" w:rsidR="00FE0496" w:rsidRPr="00FB6B35" w:rsidRDefault="00FE0496" w:rsidP="007677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B6B35" w14:paraId="414B4085" w14:textId="77777777" w:rsidTr="00767755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center"/>
          </w:tcPr>
          <w:p w14:paraId="4741C5BA" w14:textId="213478A7" w:rsidR="00E55D90" w:rsidRPr="00FB6B35" w:rsidRDefault="006013C9" w:rsidP="00767755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DE"/>
              </w:rPr>
            </w:pPr>
            <w:r w:rsidRPr="00FB6B35">
              <w:rPr>
                <w:rFonts w:ascii="Times New Roman" w:hAnsi="Times New Roman" w:cs="Times New Roman"/>
                <w:bCs/>
                <w:i/>
                <w:sz w:val="26"/>
                <w:szCs w:val="26"/>
                <w:lang w:val="en-DE"/>
              </w:rPr>
              <w:t>AUSSERSCHULISCHES ENGAGEMENT</w:t>
            </w:r>
          </w:p>
        </w:tc>
      </w:tr>
      <w:tr w:rsidR="00E55D90" w:rsidRPr="00FB6B35" w14:paraId="74251178" w14:textId="77777777" w:rsidTr="00767755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EF99414" w:rsidR="00E55D90" w:rsidRPr="00FB6B35" w:rsidRDefault="006013C9" w:rsidP="001E58F1">
            <w:pPr>
              <w:rPr>
                <w:rFonts w:ascii="Times New Roman" w:hAnsi="Times New Roman" w:cs="Times New Roman"/>
                <w:b/>
                <w:iCs/>
                <w:sz w:val="21"/>
                <w:szCs w:val="21"/>
                <w:lang w:val="en-DE"/>
              </w:rPr>
            </w:pPr>
            <w:r w:rsidRPr="001E58F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SCHÄFERTANZ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12C2E54" w:rsidR="00E55D90" w:rsidRPr="00FB6B35" w:rsidRDefault="006013C9" w:rsidP="00767755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Markgröningen</w:t>
            </w:r>
          </w:p>
        </w:tc>
      </w:tr>
      <w:tr w:rsidR="00E55D90" w:rsidRPr="00FB6B35" w14:paraId="4F59C612" w14:textId="77777777" w:rsidTr="00767755">
        <w:trPr>
          <w:trHeight w:val="193"/>
        </w:trPr>
        <w:tc>
          <w:tcPr>
            <w:tcW w:w="6804" w:type="dxa"/>
            <w:gridSpan w:val="6"/>
            <w:vAlign w:val="bottom"/>
          </w:tcPr>
          <w:p w14:paraId="32F07601" w14:textId="214137C2" w:rsidR="00E55D90" w:rsidRPr="00FB6B35" w:rsidRDefault="006013C9" w:rsidP="0076775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DE"/>
              </w:rPr>
            </w:pPr>
            <w:r w:rsidRPr="00FB6B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DE"/>
              </w:rPr>
              <w:t xml:space="preserve">Tänzer auf Position Elf </w:t>
            </w:r>
          </w:p>
        </w:tc>
        <w:tc>
          <w:tcPr>
            <w:tcW w:w="3402" w:type="dxa"/>
            <w:gridSpan w:val="3"/>
            <w:vAlign w:val="bottom"/>
          </w:tcPr>
          <w:p w14:paraId="45DD2178" w14:textId="0A7AC67B" w:rsidR="00E55D90" w:rsidRPr="00FB6B35" w:rsidRDefault="006013C9" w:rsidP="00767755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03/2022 – </w:t>
            </w:r>
            <w:proofErr w:type="spellStart"/>
            <w:r w:rsidRPr="00FB6B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  <w:r w:rsidRPr="00FB6B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FB6B35" w14:paraId="02437711" w14:textId="77777777" w:rsidTr="00767755">
        <w:trPr>
          <w:trHeight w:val="659"/>
        </w:trPr>
        <w:tc>
          <w:tcPr>
            <w:tcW w:w="10206" w:type="dxa"/>
            <w:gridSpan w:val="9"/>
            <w:vAlign w:val="bottom"/>
          </w:tcPr>
          <w:p w14:paraId="258A7290" w14:textId="56922FAC" w:rsidR="00E55D90" w:rsidRPr="00C923C8" w:rsidRDefault="006013C9" w:rsidP="0076775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proofErr w:type="spellStart"/>
            <w:r w:rsidRPr="00C923C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Organisat</w:t>
            </w:r>
            <w:proofErr w:type="spellEnd"/>
            <w:r w:rsidRPr="00C923C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von Kulturveranstaltungen</w:t>
            </w:r>
          </w:p>
          <w:p w14:paraId="68CFAD97" w14:textId="413BBB44" w:rsidR="006013C9" w:rsidRPr="00C923C8" w:rsidRDefault="006013C9" w:rsidP="00767755">
            <w:pPr>
              <w:pStyle w:val="NormalWeb"/>
              <w:numPr>
                <w:ilvl w:val="0"/>
                <w:numId w:val="24"/>
              </w:numPr>
              <w:rPr>
                <w:iCs/>
                <w:sz w:val="20"/>
                <w:szCs w:val="20"/>
              </w:rPr>
            </w:pPr>
            <w:r w:rsidRPr="00C923C8">
              <w:rPr>
                <w:iCs/>
                <w:sz w:val="20"/>
                <w:szCs w:val="20"/>
              </w:rPr>
              <w:t>Proben des ,,</w:t>
            </w:r>
            <w:proofErr w:type="spellStart"/>
            <w:r w:rsidRPr="00C923C8">
              <w:rPr>
                <w:iCs/>
                <w:sz w:val="20"/>
                <w:szCs w:val="20"/>
              </w:rPr>
              <w:t>Schäfertanze</w:t>
            </w:r>
            <w:proofErr w:type="spellEnd"/>
            <w:r w:rsidRPr="00C923C8">
              <w:rPr>
                <w:iCs/>
                <w:sz w:val="20"/>
                <w:szCs w:val="20"/>
              </w:rPr>
              <w:t xml:space="preserve">‘‘ </w:t>
            </w:r>
            <w:proofErr w:type="spellStart"/>
            <w:r w:rsidRPr="00C923C8">
              <w:rPr>
                <w:iCs/>
                <w:sz w:val="20"/>
                <w:szCs w:val="20"/>
              </w:rPr>
              <w:t>für</w:t>
            </w:r>
            <w:proofErr w:type="spellEnd"/>
            <w:r w:rsidRPr="00C923C8">
              <w:rPr>
                <w:iCs/>
                <w:sz w:val="20"/>
                <w:szCs w:val="20"/>
              </w:rPr>
              <w:t xml:space="preserve"> d</w:t>
            </w:r>
            <w:proofErr w:type="spellStart"/>
            <w:r w:rsidR="00C923C8" w:rsidRPr="00C923C8">
              <w:rPr>
                <w:iCs/>
                <w:sz w:val="20"/>
                <w:szCs w:val="20"/>
                <w:lang w:val="de-AT"/>
              </w:rPr>
              <w:t>ion</w:t>
            </w:r>
            <w:proofErr w:type="spellEnd"/>
            <w:r w:rsidRPr="00C923C8">
              <w:rPr>
                <w:iCs/>
                <w:sz w:val="20"/>
                <w:szCs w:val="20"/>
              </w:rPr>
              <w:t xml:space="preserve">en </w:t>
            </w:r>
            <w:r w:rsidR="005C30CF" w:rsidRPr="00C923C8">
              <w:rPr>
                <w:iCs/>
                <w:sz w:val="20"/>
                <w:szCs w:val="20"/>
              </w:rPr>
              <w:t>alljährlichen</w:t>
            </w:r>
            <w:r w:rsidRPr="00C923C8">
              <w:rPr>
                <w:iCs/>
                <w:sz w:val="20"/>
                <w:szCs w:val="20"/>
              </w:rPr>
              <w:t xml:space="preserve"> Auftritt auf dem </w:t>
            </w:r>
            <w:proofErr w:type="spellStart"/>
            <w:r w:rsidRPr="00C923C8">
              <w:rPr>
                <w:iCs/>
                <w:sz w:val="20"/>
                <w:szCs w:val="20"/>
              </w:rPr>
              <w:t>Markgröninger</w:t>
            </w:r>
            <w:proofErr w:type="spellEnd"/>
            <w:r w:rsidRPr="00C923C8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C923C8">
              <w:rPr>
                <w:iCs/>
                <w:sz w:val="20"/>
                <w:szCs w:val="20"/>
              </w:rPr>
              <w:t>Schäferlauf</w:t>
            </w:r>
            <w:proofErr w:type="spellEnd"/>
          </w:p>
        </w:tc>
      </w:tr>
      <w:tr w:rsidR="00FE0496" w:rsidRPr="00FB6B35" w14:paraId="3B26943D" w14:textId="77777777" w:rsidTr="00C923C8">
        <w:trPr>
          <w:trHeight w:val="283"/>
        </w:trPr>
        <w:tc>
          <w:tcPr>
            <w:tcW w:w="5954" w:type="dxa"/>
            <w:gridSpan w:val="4"/>
            <w:vAlign w:val="bottom"/>
          </w:tcPr>
          <w:p w14:paraId="11E538C2" w14:textId="5FECB074" w:rsidR="00FE0496" w:rsidRPr="00FB6B35" w:rsidRDefault="006013C9" w:rsidP="007677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B6B3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Landjugend e.V.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2E941C89" w:rsidR="00FE0496" w:rsidRPr="00FB6B35" w:rsidRDefault="006013C9" w:rsidP="00767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Markgröningen</w:t>
            </w:r>
          </w:p>
        </w:tc>
      </w:tr>
      <w:tr w:rsidR="00FE0496" w:rsidRPr="00FB6B35" w14:paraId="04BFDD79" w14:textId="77777777" w:rsidTr="00767755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2690D88E" w:rsidR="00FE0496" w:rsidRPr="00FB6B35" w:rsidRDefault="00FA5F9F" w:rsidP="007677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Mitglied im Ausschuss</w:t>
            </w:r>
          </w:p>
        </w:tc>
        <w:tc>
          <w:tcPr>
            <w:tcW w:w="1842" w:type="dxa"/>
            <w:vAlign w:val="bottom"/>
          </w:tcPr>
          <w:p w14:paraId="0D2FFB14" w14:textId="0E8242A9" w:rsidR="00FE0496" w:rsidRPr="00FB6B35" w:rsidRDefault="006013C9" w:rsidP="00767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07/2022 – </w:t>
            </w:r>
            <w:proofErr w:type="spellStart"/>
            <w:r w:rsidRPr="00FB6B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  <w:r w:rsidRPr="00FB6B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FE0496" w:rsidRPr="00FB6B35" w14:paraId="66A58453" w14:textId="77777777" w:rsidTr="00767755">
        <w:trPr>
          <w:trHeight w:val="20"/>
        </w:trPr>
        <w:tc>
          <w:tcPr>
            <w:tcW w:w="10206" w:type="dxa"/>
            <w:gridSpan w:val="9"/>
            <w:vAlign w:val="bottom"/>
          </w:tcPr>
          <w:p w14:paraId="5ABCC717" w14:textId="5153A5EE" w:rsidR="00FA5F9F" w:rsidRPr="00C923C8" w:rsidRDefault="00FA5F9F" w:rsidP="0076775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</w:pPr>
            <w:r w:rsidRPr="00C923C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DE"/>
              </w:rPr>
              <w:t xml:space="preserve">Organisierung verschiedener Kulturveranstaltungen, wie Feste </w:t>
            </w:r>
          </w:p>
          <w:p w14:paraId="23F2435B" w14:textId="2A520FFB" w:rsidR="00FA5F9F" w:rsidRPr="00C923C8" w:rsidRDefault="00FA5F9F" w:rsidP="00767755">
            <w:pPr>
              <w:pStyle w:val="NormalWeb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C923C8">
              <w:rPr>
                <w:sz w:val="20"/>
                <w:szCs w:val="20"/>
              </w:rPr>
              <w:t xml:space="preserve">Organisierung des Festumzuges auf dem </w:t>
            </w:r>
            <w:proofErr w:type="spellStart"/>
            <w:r w:rsidRPr="00C923C8">
              <w:rPr>
                <w:sz w:val="20"/>
                <w:szCs w:val="20"/>
              </w:rPr>
              <w:t>Markgröninger</w:t>
            </w:r>
            <w:proofErr w:type="spellEnd"/>
            <w:r w:rsidRPr="00C923C8">
              <w:rPr>
                <w:sz w:val="20"/>
                <w:szCs w:val="20"/>
              </w:rPr>
              <w:t xml:space="preserve"> </w:t>
            </w:r>
            <w:proofErr w:type="spellStart"/>
            <w:r w:rsidRPr="00C923C8">
              <w:rPr>
                <w:sz w:val="20"/>
                <w:szCs w:val="20"/>
              </w:rPr>
              <w:t>Schäferlauf</w:t>
            </w:r>
            <w:proofErr w:type="spellEnd"/>
            <w:r w:rsidRPr="00C923C8">
              <w:rPr>
                <w:sz w:val="20"/>
                <w:szCs w:val="20"/>
              </w:rPr>
              <w:t xml:space="preserve">, auf dem Cannstatter Wasen oder auf dem </w:t>
            </w:r>
            <w:proofErr w:type="spellStart"/>
            <w:r w:rsidRPr="00C923C8">
              <w:rPr>
                <w:sz w:val="20"/>
                <w:szCs w:val="20"/>
              </w:rPr>
              <w:t>Münchner</w:t>
            </w:r>
            <w:proofErr w:type="spellEnd"/>
            <w:r w:rsidRPr="00C923C8">
              <w:rPr>
                <w:sz w:val="20"/>
                <w:szCs w:val="20"/>
              </w:rPr>
              <w:t xml:space="preserve"> Oktoberfest als Umzugsbeauftragter</w:t>
            </w:r>
          </w:p>
          <w:p w14:paraId="5FB90E36" w14:textId="1AA4D46C" w:rsidR="00FA5F9F" w:rsidRPr="00C923C8" w:rsidRDefault="005C30CF" w:rsidP="00767755">
            <w:pPr>
              <w:pStyle w:val="NormalWeb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C923C8">
              <w:rPr>
                <w:sz w:val="20"/>
                <w:szCs w:val="20"/>
              </w:rPr>
              <w:t>Durchführung</w:t>
            </w:r>
            <w:r w:rsidR="00FA5F9F" w:rsidRPr="00C923C8">
              <w:rPr>
                <w:sz w:val="20"/>
                <w:szCs w:val="20"/>
              </w:rPr>
              <w:t xml:space="preserve"> ehrenamtlicher Aktionen, wie die Bewirtung am Behindertenheim </w:t>
            </w:r>
            <w:r w:rsidR="00FB6B35" w:rsidRPr="00C923C8">
              <w:rPr>
                <w:sz w:val="20"/>
                <w:szCs w:val="20"/>
              </w:rPr>
              <w:t xml:space="preserve">Markgröningen </w:t>
            </w:r>
            <w:r w:rsidR="00FA5F9F" w:rsidRPr="00C923C8">
              <w:rPr>
                <w:sz w:val="20"/>
                <w:szCs w:val="20"/>
              </w:rPr>
              <w:t xml:space="preserve">oder die Organisierung eines Kinderfaschings </w:t>
            </w:r>
          </w:p>
          <w:p w14:paraId="50B5B9CB" w14:textId="58D78428" w:rsidR="00FE0496" w:rsidRPr="00FB6B35" w:rsidRDefault="00FA5F9F" w:rsidP="00767755">
            <w:pPr>
              <w:pStyle w:val="NormalWeb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C923C8">
              <w:rPr>
                <w:sz w:val="20"/>
                <w:szCs w:val="20"/>
              </w:rPr>
              <w:t xml:space="preserve">Engagement im </w:t>
            </w:r>
            <w:r w:rsidR="005C30CF" w:rsidRPr="00C923C8">
              <w:rPr>
                <w:sz w:val="20"/>
                <w:szCs w:val="20"/>
              </w:rPr>
              <w:t>zugehörigen</w:t>
            </w:r>
            <w:r w:rsidRPr="00C923C8">
              <w:rPr>
                <w:sz w:val="20"/>
                <w:szCs w:val="20"/>
              </w:rPr>
              <w:t xml:space="preserve"> Liederkranz</w:t>
            </w:r>
            <w:r w:rsidRPr="00FB6B35"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FE0496" w:rsidRPr="00FB6B35" w14:paraId="4028871F" w14:textId="77777777" w:rsidTr="00767755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209D14ED" w:rsidR="00FE0496" w:rsidRPr="001E58F1" w:rsidRDefault="00FA5F9F" w:rsidP="007677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E58F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HELENE-LANGE-GYMNASIUM </w:t>
            </w:r>
          </w:p>
        </w:tc>
        <w:tc>
          <w:tcPr>
            <w:tcW w:w="4252" w:type="dxa"/>
            <w:gridSpan w:val="5"/>
            <w:vAlign w:val="bottom"/>
          </w:tcPr>
          <w:p w14:paraId="7F9CDF1E" w14:textId="7525FC89" w:rsidR="00FE0496" w:rsidRPr="00FB6B35" w:rsidRDefault="00FA5F9F" w:rsidP="00767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Markgröningen</w:t>
            </w:r>
          </w:p>
        </w:tc>
      </w:tr>
      <w:tr w:rsidR="00FE0496" w:rsidRPr="00FB6B35" w14:paraId="7B2F81B2" w14:textId="77777777" w:rsidTr="00767755">
        <w:trPr>
          <w:trHeight w:val="57"/>
        </w:trPr>
        <w:tc>
          <w:tcPr>
            <w:tcW w:w="7655" w:type="dxa"/>
            <w:gridSpan w:val="7"/>
            <w:vAlign w:val="bottom"/>
          </w:tcPr>
          <w:p w14:paraId="099DE2C5" w14:textId="16FE168E" w:rsidR="00FE0496" w:rsidRPr="00FB6B35" w:rsidRDefault="00FA5F9F" w:rsidP="007677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1"/>
                <w:szCs w:val="21"/>
                <w:lang w:val="en-DE"/>
              </w:rPr>
            </w:pPr>
            <w:r w:rsidRPr="00FB6B35">
              <w:rPr>
                <w:rFonts w:ascii="Times New Roman" w:hAnsi="Times New Roman" w:cs="Times New Roman"/>
                <w:bCs/>
                <w:sz w:val="21"/>
                <w:szCs w:val="21"/>
                <w:lang w:val="en-DE"/>
              </w:rPr>
              <w:t xml:space="preserve">Aktives Mitglied der SMV (Schülermitverantwortung) </w:t>
            </w:r>
          </w:p>
        </w:tc>
        <w:tc>
          <w:tcPr>
            <w:tcW w:w="2551" w:type="dxa"/>
            <w:gridSpan w:val="2"/>
            <w:vAlign w:val="bottom"/>
          </w:tcPr>
          <w:p w14:paraId="091163D4" w14:textId="311AD1BD" w:rsidR="00FE0496" w:rsidRPr="00FB6B35" w:rsidRDefault="00FA5F9F" w:rsidP="00767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09/2018 – 06/2024</w:t>
            </w:r>
          </w:p>
        </w:tc>
      </w:tr>
      <w:tr w:rsidR="00FE0496" w:rsidRPr="00FB6B35" w14:paraId="2618F0FF" w14:textId="77777777" w:rsidTr="00767755">
        <w:trPr>
          <w:trHeight w:val="57"/>
        </w:trPr>
        <w:tc>
          <w:tcPr>
            <w:tcW w:w="10206" w:type="dxa"/>
            <w:gridSpan w:val="9"/>
            <w:vAlign w:val="bottom"/>
          </w:tcPr>
          <w:p w14:paraId="1570DE9D" w14:textId="57E8E6E0" w:rsidR="00FE0496" w:rsidRPr="00FB6B35" w:rsidRDefault="00FA5F9F" w:rsidP="0076775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DE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  <w:lang w:val="en-DE"/>
              </w:rPr>
              <w:t xml:space="preserve">Organisierung verschiedener schulischer sowie gemeinnütziger Projekte, wie das Benefizkonzert </w:t>
            </w:r>
          </w:p>
        </w:tc>
      </w:tr>
      <w:tr w:rsidR="00E55D90" w:rsidRPr="00FB6B35" w14:paraId="482569A2" w14:textId="77777777" w:rsidTr="00767755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center"/>
          </w:tcPr>
          <w:p w14:paraId="1CFA4492" w14:textId="2B27A1F2" w:rsidR="00E55D90" w:rsidRPr="00FB6B35" w:rsidRDefault="001647AB" w:rsidP="0076775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B6B35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FB6B35" w14:paraId="2B257790" w14:textId="77777777" w:rsidTr="00767755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FB6B35" w:rsidRDefault="00E55D90" w:rsidP="007677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273A5BC" w:rsidR="00E55D90" w:rsidRPr="00FB6B35" w:rsidRDefault="00E55D90" w:rsidP="0076775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B6B3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FB6B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FB6B3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="00FA5F9F" w:rsidRPr="00FB6B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(fließend), Französisch (Schulkenntnisse)</w:t>
            </w:r>
          </w:p>
        </w:tc>
      </w:tr>
      <w:tr w:rsidR="00E55D90" w:rsidRPr="00FB6B35" w14:paraId="45706C3F" w14:textId="77777777" w:rsidTr="00767755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FB6B35" w:rsidRDefault="00E55D90" w:rsidP="007677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671CD889" w:rsidR="00E55D90" w:rsidRPr="00FB6B35" w:rsidRDefault="00FA5F9F" w:rsidP="0076775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Grundkenntnisse in Microsoft Excel und Python</w:t>
            </w:r>
          </w:p>
        </w:tc>
      </w:tr>
      <w:tr w:rsidR="00E55D90" w:rsidRPr="00FB6B35" w14:paraId="70CB01B0" w14:textId="77777777" w:rsidTr="00767755">
        <w:trPr>
          <w:trHeight w:val="283"/>
        </w:trPr>
        <w:tc>
          <w:tcPr>
            <w:tcW w:w="1418" w:type="dxa"/>
            <w:vAlign w:val="bottom"/>
          </w:tcPr>
          <w:p w14:paraId="763218D6" w14:textId="77777777" w:rsidR="00E55D90" w:rsidRDefault="00E55D90" w:rsidP="007677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  <w:p w14:paraId="58FE3EDF" w14:textId="77777777" w:rsidR="001E58F1" w:rsidRDefault="001E58F1" w:rsidP="0076775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E8CE51" w14:textId="77777777" w:rsidR="001E58F1" w:rsidRDefault="001E58F1" w:rsidP="0076775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F58216" w14:textId="428636A7" w:rsidR="001E58F1" w:rsidRPr="00FB6B35" w:rsidRDefault="001E58F1" w:rsidP="0076775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7676BB23" w14:textId="77777777" w:rsidR="00FA5F9F" w:rsidRPr="00FB6B35" w:rsidRDefault="00FA5F9F" w:rsidP="0076775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DE"/>
              </w:rPr>
            </w:pPr>
            <w:r w:rsidRPr="00FB6B35">
              <w:rPr>
                <w:rFonts w:ascii="Times New Roman" w:hAnsi="Times New Roman" w:cs="Times New Roman"/>
                <w:color w:val="000000"/>
                <w:sz w:val="20"/>
                <w:szCs w:val="20"/>
                <w:lang w:val="en-DE"/>
              </w:rPr>
              <w:t xml:space="preserve">Sport </w:t>
            </w:r>
            <w:r w:rsidRPr="00FB6B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DE"/>
              </w:rPr>
              <w:t xml:space="preserve">(im Fitnessstudio), </w:t>
            </w:r>
            <w:r w:rsidRPr="00FB6B35">
              <w:rPr>
                <w:rFonts w:ascii="Times New Roman" w:hAnsi="Times New Roman" w:cs="Times New Roman"/>
                <w:color w:val="000000"/>
                <w:sz w:val="20"/>
                <w:szCs w:val="20"/>
                <w:lang w:val="en-DE"/>
              </w:rPr>
              <w:t xml:space="preserve">ehemaliges Mitglied bei der Porsche Basketball-Akademie Ludwigsburg, Unterstützung der örtlichen Kultur der Schäferlaufstadt Markgröningen, Politik, Wirtschaft und Finanzen, Teilnehmer des Elite Coaching Programms der pumpkincareers GmbH, Violine spielen seit 2010, Persönlichkeitsentwicklung und Netzwerken </w:t>
            </w:r>
          </w:p>
          <w:p w14:paraId="598C2742" w14:textId="58ABF5EE" w:rsidR="00E55D90" w:rsidRPr="00FB6B35" w:rsidRDefault="00E55D90" w:rsidP="0076775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</w:p>
        </w:tc>
      </w:tr>
      <w:tr w:rsidR="001647AB" w:rsidRPr="00FB6B35" w14:paraId="071AB173" w14:textId="77777777" w:rsidTr="00767755">
        <w:trPr>
          <w:trHeight w:val="1279"/>
        </w:trPr>
        <w:tc>
          <w:tcPr>
            <w:tcW w:w="10206" w:type="dxa"/>
            <w:gridSpan w:val="9"/>
            <w:vAlign w:val="bottom"/>
          </w:tcPr>
          <w:p w14:paraId="6478BDEA" w14:textId="2AC3CF67" w:rsidR="001647AB" w:rsidRPr="00FB6B35" w:rsidRDefault="001647AB" w:rsidP="00767755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FB6B35">
              <w:rPr>
                <w:rFonts w:ascii="Times New Roman" w:hAnsi="Times New Roman" w:cs="Times New Roman"/>
                <w:sz w:val="20"/>
                <w:szCs w:val="20"/>
              </w:rPr>
              <w:t xml:space="preserve">Frankfurt, </w:t>
            </w:r>
            <w:r w:rsidR="00FA5F9F" w:rsidRPr="00FB6B35">
              <w:rPr>
                <w:rFonts w:ascii="Times New Roman" w:hAnsi="Times New Roman" w:cs="Times New Roman"/>
                <w:sz w:val="20"/>
                <w:szCs w:val="20"/>
              </w:rPr>
              <w:t>20.November 2024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FC44A3" w14:textId="77777777" w:rsidR="002C1F5B" w:rsidRDefault="002C1F5B" w:rsidP="00BE053D">
      <w:pPr>
        <w:spacing w:after="0" w:line="240" w:lineRule="auto"/>
      </w:pPr>
      <w:r>
        <w:separator/>
      </w:r>
    </w:p>
  </w:endnote>
  <w:endnote w:type="continuationSeparator" w:id="0">
    <w:p w14:paraId="3C699C4A" w14:textId="77777777" w:rsidR="002C1F5B" w:rsidRDefault="002C1F5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9D7AF0" w14:textId="77777777" w:rsidR="002C1F5B" w:rsidRDefault="002C1F5B" w:rsidP="00BE053D">
      <w:pPr>
        <w:spacing w:after="0" w:line="240" w:lineRule="auto"/>
      </w:pPr>
      <w:r>
        <w:separator/>
      </w:r>
    </w:p>
  </w:footnote>
  <w:footnote w:type="continuationSeparator" w:id="0">
    <w:p w14:paraId="656DBB70" w14:textId="77777777" w:rsidR="002C1F5B" w:rsidRDefault="002C1F5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025E42"/>
    <w:multiLevelType w:val="multilevel"/>
    <w:tmpl w:val="AD1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B32892"/>
    <w:multiLevelType w:val="multilevel"/>
    <w:tmpl w:val="4E0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0F0492"/>
    <w:multiLevelType w:val="multilevel"/>
    <w:tmpl w:val="EF4C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514FE5"/>
    <w:multiLevelType w:val="multilevel"/>
    <w:tmpl w:val="A9EE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624CAF"/>
    <w:multiLevelType w:val="multilevel"/>
    <w:tmpl w:val="46A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C73A8"/>
    <w:multiLevelType w:val="multilevel"/>
    <w:tmpl w:val="97F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0F0727"/>
    <w:multiLevelType w:val="multilevel"/>
    <w:tmpl w:val="28C4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7A0B77"/>
    <w:multiLevelType w:val="multilevel"/>
    <w:tmpl w:val="195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C4455"/>
    <w:multiLevelType w:val="multilevel"/>
    <w:tmpl w:val="54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AD7B6D"/>
    <w:multiLevelType w:val="multilevel"/>
    <w:tmpl w:val="D27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4A6BE4"/>
    <w:multiLevelType w:val="multilevel"/>
    <w:tmpl w:val="997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31031C"/>
    <w:multiLevelType w:val="multilevel"/>
    <w:tmpl w:val="034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C128C4"/>
    <w:multiLevelType w:val="multilevel"/>
    <w:tmpl w:val="585E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49025D"/>
    <w:multiLevelType w:val="multilevel"/>
    <w:tmpl w:val="D39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664317">
    <w:abstractNumId w:val="19"/>
  </w:num>
  <w:num w:numId="2" w16cid:durableId="1533568181">
    <w:abstractNumId w:val="25"/>
  </w:num>
  <w:num w:numId="3" w16cid:durableId="1136601605">
    <w:abstractNumId w:val="31"/>
  </w:num>
  <w:num w:numId="4" w16cid:durableId="1598827695">
    <w:abstractNumId w:val="0"/>
  </w:num>
  <w:num w:numId="5" w16cid:durableId="50272340">
    <w:abstractNumId w:val="1"/>
  </w:num>
  <w:num w:numId="6" w16cid:durableId="674190571">
    <w:abstractNumId w:val="2"/>
  </w:num>
  <w:num w:numId="7" w16cid:durableId="1337072115">
    <w:abstractNumId w:val="18"/>
  </w:num>
  <w:num w:numId="8" w16cid:durableId="1834683605">
    <w:abstractNumId w:val="34"/>
  </w:num>
  <w:num w:numId="9" w16cid:durableId="1240021601">
    <w:abstractNumId w:val="17"/>
  </w:num>
  <w:num w:numId="10" w16cid:durableId="551813916">
    <w:abstractNumId w:val="36"/>
  </w:num>
  <w:num w:numId="11" w16cid:durableId="1534534909">
    <w:abstractNumId w:val="8"/>
  </w:num>
  <w:num w:numId="12" w16cid:durableId="191262851">
    <w:abstractNumId w:val="9"/>
  </w:num>
  <w:num w:numId="13" w16cid:durableId="482115347">
    <w:abstractNumId w:val="12"/>
  </w:num>
  <w:num w:numId="14" w16cid:durableId="571164238">
    <w:abstractNumId w:val="13"/>
  </w:num>
  <w:num w:numId="15" w16cid:durableId="1837530646">
    <w:abstractNumId w:val="33"/>
  </w:num>
  <w:num w:numId="16" w16cid:durableId="220144238">
    <w:abstractNumId w:val="6"/>
  </w:num>
  <w:num w:numId="17" w16cid:durableId="1984507488">
    <w:abstractNumId w:val="24"/>
  </w:num>
  <w:num w:numId="18" w16cid:durableId="1806778772">
    <w:abstractNumId w:val="5"/>
  </w:num>
  <w:num w:numId="19" w16cid:durableId="1609118612">
    <w:abstractNumId w:val="29"/>
  </w:num>
  <w:num w:numId="20" w16cid:durableId="2130585104">
    <w:abstractNumId w:val="15"/>
  </w:num>
  <w:num w:numId="21" w16cid:durableId="1275866161">
    <w:abstractNumId w:val="16"/>
  </w:num>
  <w:num w:numId="22" w16cid:durableId="1493180042">
    <w:abstractNumId w:val="22"/>
  </w:num>
  <w:num w:numId="23" w16cid:durableId="1987204002">
    <w:abstractNumId w:val="11"/>
  </w:num>
  <w:num w:numId="24" w16cid:durableId="2062635761">
    <w:abstractNumId w:val="32"/>
  </w:num>
  <w:num w:numId="25" w16cid:durableId="1068262620">
    <w:abstractNumId w:val="39"/>
  </w:num>
  <w:num w:numId="26" w16cid:durableId="780609709">
    <w:abstractNumId w:val="28"/>
  </w:num>
  <w:num w:numId="27" w16cid:durableId="1889604842">
    <w:abstractNumId w:val="3"/>
  </w:num>
  <w:num w:numId="28" w16cid:durableId="1614051198">
    <w:abstractNumId w:val="20"/>
  </w:num>
  <w:num w:numId="29" w16cid:durableId="2099211891">
    <w:abstractNumId w:val="7"/>
  </w:num>
  <w:num w:numId="30" w16cid:durableId="18430848">
    <w:abstractNumId w:val="38"/>
  </w:num>
  <w:num w:numId="31" w16cid:durableId="1942640970">
    <w:abstractNumId w:val="37"/>
  </w:num>
  <w:num w:numId="32" w16cid:durableId="1059867898">
    <w:abstractNumId w:val="30"/>
  </w:num>
  <w:num w:numId="33" w16cid:durableId="617876069">
    <w:abstractNumId w:val="10"/>
  </w:num>
  <w:num w:numId="34" w16cid:durableId="1716271359">
    <w:abstractNumId w:val="14"/>
  </w:num>
  <w:num w:numId="35" w16cid:durableId="773206030">
    <w:abstractNumId w:val="4"/>
  </w:num>
  <w:num w:numId="36" w16cid:durableId="835536689">
    <w:abstractNumId w:val="23"/>
  </w:num>
  <w:num w:numId="37" w16cid:durableId="436174384">
    <w:abstractNumId w:val="35"/>
  </w:num>
  <w:num w:numId="38" w16cid:durableId="1368484742">
    <w:abstractNumId w:val="27"/>
  </w:num>
  <w:num w:numId="39" w16cid:durableId="1595170221">
    <w:abstractNumId w:val="21"/>
  </w:num>
  <w:num w:numId="40" w16cid:durableId="2003772083">
    <w:abstractNumId w:val="26"/>
  </w:num>
  <w:num w:numId="41" w16cid:durableId="48355197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6706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58F1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1F5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553B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C30CF"/>
    <w:rsid w:val="005D6329"/>
    <w:rsid w:val="005E57F6"/>
    <w:rsid w:val="006013C9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0BF1"/>
    <w:rsid w:val="00761609"/>
    <w:rsid w:val="00763DCE"/>
    <w:rsid w:val="00767755"/>
    <w:rsid w:val="00776C46"/>
    <w:rsid w:val="0078260B"/>
    <w:rsid w:val="007838D1"/>
    <w:rsid w:val="00785254"/>
    <w:rsid w:val="00785853"/>
    <w:rsid w:val="007966F0"/>
    <w:rsid w:val="00797BFC"/>
    <w:rsid w:val="007A414C"/>
    <w:rsid w:val="007A720F"/>
    <w:rsid w:val="007C6A3C"/>
    <w:rsid w:val="007D4BEE"/>
    <w:rsid w:val="007D5BE9"/>
    <w:rsid w:val="008050E4"/>
    <w:rsid w:val="00821F1B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2498"/>
    <w:rsid w:val="00C768ED"/>
    <w:rsid w:val="00C82A8F"/>
    <w:rsid w:val="00C916C2"/>
    <w:rsid w:val="00C923C8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0E8F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A5F9F"/>
    <w:rsid w:val="00FB6B35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6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0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9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1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5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9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0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0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2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7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8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5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7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7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8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9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5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1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7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2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9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9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9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8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4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9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5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7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constantin.gessler@gmail.com</cp:lastModifiedBy>
  <cp:revision>3</cp:revision>
  <dcterms:created xsi:type="dcterms:W3CDTF">2024-11-24T21:53:00Z</dcterms:created>
  <dcterms:modified xsi:type="dcterms:W3CDTF">2024-12-24T11:53:00Z</dcterms:modified>
</cp:coreProperties>
</file>