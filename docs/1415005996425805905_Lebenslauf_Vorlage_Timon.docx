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3400"/>
        <w:gridCol w:w="136"/>
        <w:gridCol w:w="431"/>
        <w:gridCol w:w="142"/>
        <w:gridCol w:w="141"/>
        <w:gridCol w:w="142"/>
        <w:gridCol w:w="142"/>
        <w:gridCol w:w="283"/>
        <w:gridCol w:w="142"/>
        <w:gridCol w:w="2126"/>
      </w:tblGrid>
      <w:tr w:rsidR="00E55D90" w:rsidRPr="00E55D90" w14:paraId="487AC9CE" w14:textId="77777777" w:rsidTr="00AE62C2">
        <w:trPr>
          <w:trHeight w:val="283"/>
        </w:trPr>
        <w:tc>
          <w:tcPr>
            <w:tcW w:w="9067" w:type="dxa"/>
            <w:gridSpan w:val="11"/>
            <w:tcBorders>
              <w:bottom w:val="single" w:sz="4" w:space="0" w:color="auto"/>
            </w:tcBorders>
          </w:tcPr>
          <w:p w14:paraId="135895E2" w14:textId="3845C529" w:rsidR="00E55D90" w:rsidRPr="00E55D90" w:rsidRDefault="00075C09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Timon Andrea Schneider</w:t>
            </w:r>
          </w:p>
        </w:tc>
      </w:tr>
      <w:tr w:rsidR="00E55D90" w:rsidRPr="00E55D90" w14:paraId="034602FF" w14:textId="77777777" w:rsidTr="00AE62C2">
        <w:trPr>
          <w:trHeight w:val="283"/>
        </w:trPr>
        <w:tc>
          <w:tcPr>
            <w:tcW w:w="9067" w:type="dxa"/>
            <w:gridSpan w:val="11"/>
            <w:tcBorders>
              <w:top w:val="single" w:sz="4" w:space="0" w:color="auto"/>
            </w:tcBorders>
          </w:tcPr>
          <w:p w14:paraId="45E1D21A" w14:textId="3FDCF9CB" w:rsidR="00E55D90" w:rsidRPr="00E55D90" w:rsidRDefault="00075C09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Weimarstraße 52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Stuttgart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70176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Deutschland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timonschneider1@outlook.com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176 34496690</w:t>
            </w:r>
          </w:p>
        </w:tc>
      </w:tr>
      <w:tr w:rsidR="002508C2" w:rsidRPr="00E55D90" w14:paraId="0FCADE56" w14:textId="77777777" w:rsidTr="008415F7">
        <w:trPr>
          <w:trHeight w:val="680"/>
        </w:trPr>
        <w:tc>
          <w:tcPr>
            <w:tcW w:w="9067" w:type="dxa"/>
            <w:gridSpan w:val="11"/>
            <w:vAlign w:val="bottom"/>
          </w:tcPr>
          <w:p w14:paraId="6219B894" w14:textId="1ED9FB2D" w:rsidR="002508C2" w:rsidRPr="00E55D90" w:rsidRDefault="006E2C9C" w:rsidP="008415F7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041D9F">
        <w:trPr>
          <w:trHeight w:val="340"/>
        </w:trPr>
        <w:tc>
          <w:tcPr>
            <w:tcW w:w="6799" w:type="dxa"/>
            <w:gridSpan w:val="9"/>
            <w:tcBorders>
              <w:top w:val="single" w:sz="4" w:space="0" w:color="auto"/>
            </w:tcBorders>
            <w:vAlign w:val="center"/>
          </w:tcPr>
          <w:p w14:paraId="0C2B846F" w14:textId="3FAB50C7" w:rsidR="00D1492F" w:rsidRPr="00E55D90" w:rsidRDefault="00075C09" w:rsidP="009E45D7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Duale Hochschule Baden-Württemberg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center"/>
          </w:tcPr>
          <w:p w14:paraId="7C845E2D" w14:textId="19EC2EB2" w:rsidR="00D1492F" w:rsidRPr="00E55D90" w:rsidRDefault="00075C09" w:rsidP="00041D9F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Stuttgart</w:t>
            </w:r>
          </w:p>
        </w:tc>
      </w:tr>
      <w:tr w:rsidR="00D1492F" w:rsidRPr="00E55D90" w14:paraId="61E5D482" w14:textId="77777777" w:rsidTr="00AE62C2">
        <w:tc>
          <w:tcPr>
            <w:tcW w:w="5518" w:type="dxa"/>
            <w:gridSpan w:val="3"/>
          </w:tcPr>
          <w:p w14:paraId="11CB9A0F" w14:textId="77DDD4EF" w:rsidR="00D1492F" w:rsidRPr="00E55D90" w:rsidRDefault="00D1492F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B.Sc. in </w:t>
            </w:r>
            <w:r w:rsidR="00075C09">
              <w:rPr>
                <w:rFonts w:ascii="Optima" w:hAnsi="Optima"/>
                <w:sz w:val="18"/>
              </w:rPr>
              <w:t>Wirtschaftsinformatik</w:t>
            </w:r>
            <w:r w:rsidR="00B17D95" w:rsidRPr="00E55D90">
              <w:rPr>
                <w:rFonts w:ascii="Optima" w:hAnsi="Optima"/>
                <w:sz w:val="18"/>
              </w:rPr>
              <w:t xml:space="preserve"> (</w:t>
            </w:r>
            <w:r w:rsidR="00426D7E" w:rsidRPr="00E55D90">
              <w:rPr>
                <w:rFonts w:ascii="Optima" w:hAnsi="Optima"/>
                <w:sz w:val="18"/>
              </w:rPr>
              <w:t xml:space="preserve">aktueller </w:t>
            </w:r>
            <w:r w:rsidR="00B17D95" w:rsidRPr="00E55D90">
              <w:rPr>
                <w:rFonts w:ascii="Optima" w:hAnsi="Optima"/>
                <w:sz w:val="18"/>
              </w:rPr>
              <w:t xml:space="preserve">Schnitt: </w:t>
            </w:r>
            <w:r w:rsidR="00075C09">
              <w:rPr>
                <w:rFonts w:ascii="Optima" w:hAnsi="Optima"/>
                <w:sz w:val="18"/>
              </w:rPr>
              <w:t>2,4</w:t>
            </w:r>
            <w:r w:rsidR="00B17D95" w:rsidRPr="00E55D9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549" w:type="dxa"/>
            <w:gridSpan w:val="8"/>
          </w:tcPr>
          <w:p w14:paraId="419A9228" w14:textId="791B060F" w:rsidR="00D1492F" w:rsidRPr="00E55D90" w:rsidRDefault="00D1492F" w:rsidP="00D1492F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09/20</w:t>
            </w:r>
            <w:r w:rsidR="00075C09">
              <w:rPr>
                <w:rFonts w:ascii="Optima" w:hAnsi="Optima"/>
                <w:sz w:val="18"/>
              </w:rPr>
              <w:t>22</w:t>
            </w:r>
            <w:r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D5280E" w:rsidRPr="00E55D90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041D9F" w14:paraId="7EABE9F1" w14:textId="77777777" w:rsidTr="00AE62C2">
        <w:tc>
          <w:tcPr>
            <w:tcW w:w="9067" w:type="dxa"/>
            <w:gridSpan w:val="11"/>
          </w:tcPr>
          <w:p w14:paraId="015CC027" w14:textId="724E8B66" w:rsidR="00B17D95" w:rsidRPr="00E55D90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075C09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Sales &amp; Consulting</w:t>
            </w:r>
          </w:p>
          <w:p w14:paraId="6CB0885D" w14:textId="3A63648F" w:rsidR="00426D7E" w:rsidRDefault="00B17D95" w:rsidP="006E6B8E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290DD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Relevante</w:t>
            </w:r>
            <w:proofErr w:type="spellEnd"/>
            <w:r w:rsidRPr="00290DD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Module: </w:t>
            </w:r>
            <w:r w:rsidR="00290DD6" w:rsidRPr="00290DD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IT-Consulting I</w:t>
            </w:r>
            <w:r w:rsidR="00290DD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I (Note: 1,0), </w:t>
            </w:r>
            <w:proofErr w:type="spellStart"/>
            <w:r w:rsidR="00041D9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Grundlagen</w:t>
            </w:r>
            <w:proofErr w:type="spellEnd"/>
            <w:r w:rsidR="00247BC7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Sales &amp; Consulting (Note: 1,</w:t>
            </w:r>
            <w:r w:rsidR="00041D9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8</w:t>
            </w:r>
            <w:r w:rsidR="00247BC7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), VWL (Note: 2,4), Management (Note: 2,2), Sales &amp; Consulting Projekt</w:t>
            </w:r>
            <w:r w:rsidR="006E6B8E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(Note: 1,6), </w:t>
            </w:r>
            <w:proofErr w:type="spellStart"/>
            <w:r w:rsidR="006E6B8E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Bachelorarbeit</w:t>
            </w:r>
            <w:proofErr w:type="spellEnd"/>
            <w:r w:rsidR="006E6B8E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(Note: 1,6)</w:t>
            </w:r>
          </w:p>
          <w:p w14:paraId="7A71E6B0" w14:textId="4958A0F8" w:rsidR="00534E9C" w:rsidRPr="00534E9C" w:rsidRDefault="00534E9C" w:rsidP="00534E9C">
            <w:pPr>
              <w:pStyle w:val="Listenabsatz"/>
              <w:rPr>
                <w:rFonts w:ascii="Optima" w:hAnsi="Optima" w:cs="Georgia"/>
                <w:i/>
                <w:iCs/>
                <w:color w:val="000000"/>
                <w:sz w:val="10"/>
                <w:szCs w:val="10"/>
                <w:lang w:val="en-US"/>
              </w:rPr>
            </w:pPr>
          </w:p>
        </w:tc>
      </w:tr>
      <w:tr w:rsidR="00D5280E" w:rsidRPr="00E55D90" w14:paraId="013361E1" w14:textId="77777777" w:rsidTr="00041D9F">
        <w:trPr>
          <w:trHeight w:val="340"/>
        </w:trPr>
        <w:tc>
          <w:tcPr>
            <w:tcW w:w="6941" w:type="dxa"/>
            <w:gridSpan w:val="10"/>
            <w:vAlign w:val="center"/>
          </w:tcPr>
          <w:p w14:paraId="197620E3" w14:textId="70845019" w:rsidR="00D1492F" w:rsidRPr="00E55D90" w:rsidRDefault="00EA49F3" w:rsidP="00041D9F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Gymansium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am Mühlenberg</w:t>
            </w:r>
          </w:p>
        </w:tc>
        <w:tc>
          <w:tcPr>
            <w:tcW w:w="2126" w:type="dxa"/>
            <w:vAlign w:val="center"/>
          </w:tcPr>
          <w:p w14:paraId="63D86F51" w14:textId="6C98F787" w:rsidR="00D1492F" w:rsidRPr="00E55D90" w:rsidRDefault="00EA49F3" w:rsidP="00041D9F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Bad Schwartau</w:t>
            </w:r>
          </w:p>
        </w:tc>
      </w:tr>
      <w:tr w:rsidR="00D5280E" w:rsidRPr="00E55D90" w14:paraId="62632213" w14:textId="77777777" w:rsidTr="00AE62C2">
        <w:tc>
          <w:tcPr>
            <w:tcW w:w="5382" w:type="dxa"/>
            <w:gridSpan w:val="2"/>
          </w:tcPr>
          <w:p w14:paraId="5F71027E" w14:textId="0DD2E897" w:rsidR="00D1492F" w:rsidRPr="00E55D90" w:rsidRDefault="00A743BF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Allgemeine Hochschulreife</w:t>
            </w:r>
            <w:r w:rsidR="0062326A">
              <w:rPr>
                <w:rFonts w:ascii="Optima" w:hAnsi="Optima"/>
                <w:sz w:val="18"/>
                <w:lang w:val="de-AT"/>
              </w:rPr>
              <w:t xml:space="preserve"> (Note: 2,1)</w:t>
            </w:r>
          </w:p>
        </w:tc>
        <w:tc>
          <w:tcPr>
            <w:tcW w:w="3685" w:type="dxa"/>
            <w:gridSpan w:val="9"/>
          </w:tcPr>
          <w:p w14:paraId="51FC9814" w14:textId="51450C88" w:rsidR="00D1492F" w:rsidRPr="00E55D90" w:rsidRDefault="00426D7E" w:rsidP="00D1492F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EA49F3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91331D" w:rsidRPr="00E55D90">
              <w:rPr>
                <w:rFonts w:ascii="Optima" w:hAnsi="Optima"/>
                <w:sz w:val="18"/>
              </w:rPr>
              <w:t>1</w:t>
            </w:r>
            <w:r w:rsidR="00A743BF">
              <w:rPr>
                <w:rFonts w:ascii="Optima" w:hAnsi="Optima"/>
                <w:sz w:val="18"/>
              </w:rPr>
              <w:t>9</w:t>
            </w:r>
            <w:r w:rsidRPr="00E55D90">
              <w:rPr>
                <w:rFonts w:ascii="Optima" w:hAnsi="Optima"/>
                <w:sz w:val="18"/>
              </w:rPr>
              <w:t xml:space="preserve"> – </w:t>
            </w:r>
            <w:r w:rsidR="0091331D" w:rsidRPr="00E55D90">
              <w:rPr>
                <w:rFonts w:ascii="Optima" w:hAnsi="Optima"/>
                <w:sz w:val="18"/>
              </w:rPr>
              <w:t>0</w:t>
            </w:r>
            <w:r w:rsidR="00A743BF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A743BF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041D9F" w14:paraId="4D68BFE7" w14:textId="77777777" w:rsidTr="00AE62C2">
        <w:tc>
          <w:tcPr>
            <w:tcW w:w="9067" w:type="dxa"/>
            <w:gridSpan w:val="11"/>
          </w:tcPr>
          <w:p w14:paraId="5A1AD320" w14:textId="4D51A009" w:rsidR="00426D7E" w:rsidRPr="00E55D90" w:rsidRDefault="00671FD9" w:rsidP="006058D8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Schwerpunktfächer: Sport (11 Punkte), Mathematik (12 Punkte), Englisch (14 Punkte)</w:t>
            </w:r>
          </w:p>
          <w:p w14:paraId="463297C4" w14:textId="77777777" w:rsidR="0091331D" w:rsidRDefault="0004487F" w:rsidP="006058D8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Kurssprecher, während dreijähriger Oberstufenzeit</w:t>
            </w:r>
          </w:p>
          <w:p w14:paraId="681A426B" w14:textId="77777777" w:rsidR="0004487F" w:rsidRDefault="0004487F" w:rsidP="006058D8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Sozialzertifikat</w:t>
            </w:r>
            <w:r w:rsidR="00115C12">
              <w:rPr>
                <w:rFonts w:ascii="Optima" w:hAnsi="Optima"/>
                <w:i/>
                <w:iCs/>
                <w:sz w:val="18"/>
                <w:lang w:val="de-AT"/>
              </w:rPr>
              <w:t>, Einsatz für die Schulgemeinschaft</w:t>
            </w:r>
          </w:p>
          <w:p w14:paraId="54BF63E9" w14:textId="027C2DDE" w:rsidR="00115C12" w:rsidRPr="000A5F8C" w:rsidRDefault="00473142" w:rsidP="006058D8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i/>
                <w:iCs/>
                <w:sz w:val="18"/>
                <w:lang w:val="en-US"/>
              </w:rPr>
              <w:t>Sprachzertifikat</w:t>
            </w:r>
            <w:proofErr w:type="spellEnd"/>
            <w:r>
              <w:rPr>
                <w:rFonts w:ascii="Optima" w:hAnsi="Optima"/>
                <w:i/>
                <w:iCs/>
                <w:sz w:val="18"/>
                <w:lang w:val="en-US"/>
              </w:rPr>
              <w:t xml:space="preserve">, </w:t>
            </w:r>
            <w:r w:rsidR="000A5F8C" w:rsidRPr="000A5F8C">
              <w:rPr>
                <w:rFonts w:ascii="Optima" w:hAnsi="Optima"/>
                <w:i/>
                <w:iCs/>
                <w:sz w:val="18"/>
                <w:lang w:val="en-US"/>
              </w:rPr>
              <w:t xml:space="preserve">Pearson LCCI Certificate </w:t>
            </w:r>
            <w:r w:rsidR="000A5F8C">
              <w:rPr>
                <w:rFonts w:ascii="Optima" w:hAnsi="Optima"/>
                <w:i/>
                <w:iCs/>
                <w:sz w:val="18"/>
                <w:lang w:val="en-US"/>
              </w:rPr>
              <w:t>-</w:t>
            </w:r>
            <w:r w:rsidR="000A5F8C" w:rsidRPr="000A5F8C">
              <w:rPr>
                <w:rFonts w:ascii="Optima" w:hAnsi="Optima"/>
                <w:i/>
                <w:iCs/>
                <w:sz w:val="18"/>
                <w:lang w:val="en-US"/>
              </w:rPr>
              <w:t xml:space="preserve"> Business E</w:t>
            </w:r>
            <w:r w:rsidR="000A5F8C">
              <w:rPr>
                <w:rFonts w:ascii="Optima" w:hAnsi="Optima"/>
                <w:i/>
                <w:iCs/>
                <w:sz w:val="18"/>
                <w:lang w:val="en-US"/>
              </w:rPr>
              <w:t xml:space="preserve">nglisch 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(B2)</w:t>
            </w:r>
          </w:p>
        </w:tc>
      </w:tr>
      <w:tr w:rsidR="00E55D90" w:rsidRPr="00E55D90" w14:paraId="3A2665B3" w14:textId="77777777" w:rsidTr="001E2F0A">
        <w:trPr>
          <w:trHeight w:val="510"/>
        </w:trPr>
        <w:tc>
          <w:tcPr>
            <w:tcW w:w="9067" w:type="dxa"/>
            <w:gridSpan w:val="11"/>
            <w:vAlign w:val="bottom"/>
          </w:tcPr>
          <w:p w14:paraId="239F87B8" w14:textId="1DDD477C" w:rsidR="00E55D90" w:rsidRPr="00E55D90" w:rsidRDefault="00E55D90" w:rsidP="001E2F0A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55D90" w14:paraId="127C64E2" w14:textId="77777777" w:rsidTr="00041D9F">
        <w:trPr>
          <w:trHeight w:val="340"/>
        </w:trPr>
        <w:tc>
          <w:tcPr>
            <w:tcW w:w="6516" w:type="dxa"/>
            <w:gridSpan w:val="8"/>
            <w:tcBorders>
              <w:top w:val="single" w:sz="4" w:space="0" w:color="auto"/>
            </w:tcBorders>
            <w:vAlign w:val="center"/>
          </w:tcPr>
          <w:p w14:paraId="38F27285" w14:textId="78D7E738" w:rsidR="00E55D90" w:rsidRPr="00E55D90" w:rsidRDefault="00FB4218" w:rsidP="00041D9F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Hewlett Packard Enterprise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</w:tcBorders>
            <w:vAlign w:val="center"/>
          </w:tcPr>
          <w:p w14:paraId="4820196E" w14:textId="1CF0C3BA" w:rsidR="00E55D90" w:rsidRPr="00E55D90" w:rsidRDefault="00FB4218" w:rsidP="00041D9F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Böblingen</w:t>
            </w:r>
          </w:p>
        </w:tc>
      </w:tr>
      <w:tr w:rsidR="00E55D90" w:rsidRPr="00E55D90" w14:paraId="335D84E9" w14:textId="77777777" w:rsidTr="00AE62C2">
        <w:tc>
          <w:tcPr>
            <w:tcW w:w="5949" w:type="dxa"/>
            <w:gridSpan w:val="4"/>
          </w:tcPr>
          <w:p w14:paraId="20B1570F" w14:textId="4F9708CB" w:rsidR="00E55D90" w:rsidRPr="00E55D90" w:rsidRDefault="00FB4218" w:rsidP="00E55D90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sz w:val="18"/>
                <w:lang w:val="en-US"/>
              </w:rPr>
              <w:t>Partnerunternehmen</w:t>
            </w:r>
            <w:proofErr w:type="spellEnd"/>
            <w:r>
              <w:rPr>
                <w:rFonts w:ascii="Optima" w:hAnsi="Optima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Optima" w:hAnsi="Optima"/>
                <w:sz w:val="18"/>
                <w:lang w:val="en-US"/>
              </w:rPr>
              <w:t>Duales</w:t>
            </w:r>
            <w:proofErr w:type="spellEnd"/>
            <w:r>
              <w:rPr>
                <w:rFonts w:ascii="Optima" w:hAnsi="Optima"/>
                <w:sz w:val="18"/>
                <w:lang w:val="en-US"/>
              </w:rPr>
              <w:t xml:space="preserve"> Studium</w:t>
            </w:r>
          </w:p>
        </w:tc>
        <w:tc>
          <w:tcPr>
            <w:tcW w:w="3118" w:type="dxa"/>
            <w:gridSpan w:val="7"/>
          </w:tcPr>
          <w:p w14:paraId="0475B997" w14:textId="209BAF22" w:rsidR="00E55D90" w:rsidRPr="00041D9F" w:rsidRDefault="00FB4218" w:rsidP="00E55D90">
            <w:pPr>
              <w:jc w:val="right"/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041D9F">
              <w:rPr>
                <w:rFonts w:ascii="Optima" w:hAnsi="Optima"/>
                <w:i/>
                <w:iCs/>
                <w:sz w:val="18"/>
                <w:lang w:val="en-US"/>
              </w:rPr>
              <w:t>09</w:t>
            </w:r>
            <w:r w:rsidR="00E55D90" w:rsidRPr="00041D9F">
              <w:rPr>
                <w:rFonts w:ascii="Optima" w:hAnsi="Optima"/>
                <w:i/>
                <w:iCs/>
                <w:sz w:val="18"/>
                <w:lang w:val="en-US"/>
              </w:rPr>
              <w:t>/20</w:t>
            </w:r>
            <w:r w:rsidRPr="00041D9F">
              <w:rPr>
                <w:rFonts w:ascii="Optima" w:hAnsi="Optima"/>
                <w:i/>
                <w:iCs/>
                <w:sz w:val="18"/>
                <w:lang w:val="en-US"/>
              </w:rPr>
              <w:t>22</w:t>
            </w:r>
            <w:r w:rsidR="00E55D90" w:rsidRPr="00041D9F">
              <w:rPr>
                <w:rFonts w:ascii="Optima" w:hAnsi="Optima"/>
                <w:i/>
                <w:iCs/>
                <w:sz w:val="18"/>
                <w:lang w:val="en-US"/>
              </w:rPr>
              <w:t xml:space="preserve"> – </w:t>
            </w:r>
            <w:proofErr w:type="spellStart"/>
            <w:r w:rsidRPr="00041D9F">
              <w:rPr>
                <w:rFonts w:ascii="Optima" w:hAnsi="Optima"/>
                <w:i/>
                <w:iCs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8B0746" w14:paraId="54C3D64C" w14:textId="77777777" w:rsidTr="00AE62C2">
        <w:tc>
          <w:tcPr>
            <w:tcW w:w="9067" w:type="dxa"/>
            <w:gridSpan w:val="11"/>
          </w:tcPr>
          <w:p w14:paraId="6DD9BA0F" w14:textId="61D5AAEE" w:rsidR="00E55D90" w:rsidRPr="008B0746" w:rsidRDefault="008B0746" w:rsidP="00E55D90">
            <w:pPr>
              <w:pStyle w:val="Bullets"/>
              <w:rPr>
                <w:rFonts w:ascii="Optima" w:hAnsi="Optima"/>
                <w:sz w:val="18"/>
              </w:rPr>
            </w:pPr>
            <w:r w:rsidRPr="008B0746">
              <w:rPr>
                <w:rFonts w:ascii="Optima" w:hAnsi="Optima"/>
                <w:sz w:val="18"/>
              </w:rPr>
              <w:t xml:space="preserve">Zertifikat, Outward Bound „Challenge“, Förderung </w:t>
            </w:r>
            <w:r w:rsidR="007367DE">
              <w:rPr>
                <w:rFonts w:ascii="Optima" w:hAnsi="Optima"/>
                <w:sz w:val="18"/>
              </w:rPr>
              <w:t>Sozialkompetenzen &amp; Persönlichkeitsentwicklung</w:t>
            </w:r>
          </w:p>
        </w:tc>
      </w:tr>
      <w:tr w:rsidR="00E55D90" w:rsidRPr="00E55D90" w14:paraId="50AFEA03" w14:textId="77777777" w:rsidTr="00041D9F">
        <w:trPr>
          <w:trHeight w:val="346"/>
        </w:trPr>
        <w:tc>
          <w:tcPr>
            <w:tcW w:w="5518" w:type="dxa"/>
            <w:gridSpan w:val="3"/>
            <w:vAlign w:val="center"/>
          </w:tcPr>
          <w:p w14:paraId="219F6F97" w14:textId="77777777" w:rsidR="001A1B6E" w:rsidRPr="001A1B6E" w:rsidRDefault="00156C29" w:rsidP="00041D9F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8"/>
                <w:szCs w:val="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ab/>
            </w:r>
          </w:p>
          <w:p w14:paraId="42FB0D26" w14:textId="7C88AFB8" w:rsidR="00E55D90" w:rsidRPr="00E55D90" w:rsidRDefault="001A1B6E" w:rsidP="00041D9F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ab/>
            </w:r>
            <w:r w:rsidR="000659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Top Account Team</w:t>
            </w:r>
            <w:r w:rsidR="008415F7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- Bmw</w:t>
            </w:r>
          </w:p>
        </w:tc>
        <w:tc>
          <w:tcPr>
            <w:tcW w:w="3549" w:type="dxa"/>
            <w:gridSpan w:val="8"/>
            <w:vAlign w:val="bottom"/>
          </w:tcPr>
          <w:p w14:paraId="11E31BD8" w14:textId="00BE351A" w:rsidR="00E55D90" w:rsidRPr="00E55D90" w:rsidRDefault="00175151" w:rsidP="00041D9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E55D90" w:rsidRPr="00E55D90" w14:paraId="48328CB9" w14:textId="77777777" w:rsidTr="00041D9F">
        <w:tc>
          <w:tcPr>
            <w:tcW w:w="6374" w:type="dxa"/>
            <w:gridSpan w:val="7"/>
          </w:tcPr>
          <w:p w14:paraId="74B74B41" w14:textId="297F3B39" w:rsidR="00E55D90" w:rsidRPr="00E55D90" w:rsidRDefault="00156C29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ab/>
            </w:r>
            <w:r w:rsidR="00864621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6. </w:t>
            </w:r>
            <w:proofErr w:type="spellStart"/>
            <w:r w:rsidR="00864621">
              <w:rPr>
                <w:rFonts w:ascii="Optima" w:hAnsi="Optima"/>
                <w:i w:val="0"/>
                <w:iCs w:val="0"/>
                <w:sz w:val="18"/>
                <w:lang w:val="en-US"/>
              </w:rPr>
              <w:t>Praxiseinsatz</w:t>
            </w:r>
            <w:proofErr w:type="spellEnd"/>
          </w:p>
        </w:tc>
        <w:tc>
          <w:tcPr>
            <w:tcW w:w="2693" w:type="dxa"/>
            <w:gridSpan w:val="4"/>
          </w:tcPr>
          <w:p w14:paraId="2CB21DEB" w14:textId="5F8DB9CF" w:rsidR="00E55D90" w:rsidRPr="00E55D90" w:rsidRDefault="00E55D90" w:rsidP="00041D9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175151"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175151">
              <w:rPr>
                <w:rFonts w:ascii="Optima" w:hAnsi="Optima"/>
                <w:i w:val="0"/>
                <w:iCs w:val="0"/>
                <w:sz w:val="18"/>
                <w:lang w:val="en-US"/>
              </w:rPr>
              <w:t>25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 w:rsidR="00175151">
              <w:rPr>
                <w:rFonts w:ascii="Optima" w:hAnsi="Optima"/>
                <w:i w:val="0"/>
                <w:iCs w:val="0"/>
                <w:sz w:val="18"/>
                <w:lang w:val="en-US"/>
              </w:rPr>
              <w:t>5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175151">
              <w:rPr>
                <w:rFonts w:ascii="Optima" w:hAnsi="Optima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E55D90" w:rsidRPr="00E55D90" w14:paraId="7C4155D6" w14:textId="77777777" w:rsidTr="00AE62C2">
        <w:tc>
          <w:tcPr>
            <w:tcW w:w="9067" w:type="dxa"/>
            <w:gridSpan w:val="11"/>
          </w:tcPr>
          <w:p w14:paraId="0CB59FBB" w14:textId="6530BB13" w:rsidR="00E55D90" w:rsidRDefault="009A0EB3" w:rsidP="009A0EB3">
            <w:pPr>
              <w:pStyle w:val="Bullets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Bachelorarbeit: </w:t>
            </w:r>
            <w:r w:rsidR="00A83D9D">
              <w:rPr>
                <w:rFonts w:ascii="Optima" w:hAnsi="Optima"/>
                <w:sz w:val="18"/>
                <w:lang w:val="de-AT"/>
              </w:rPr>
              <w:t>Optimierung von Vertriebsprozessen im Top Account Management</w:t>
            </w:r>
            <w:r w:rsidR="0072201E">
              <w:rPr>
                <w:rFonts w:ascii="Optima" w:hAnsi="Optima"/>
                <w:sz w:val="18"/>
                <w:lang w:val="de-AT"/>
              </w:rPr>
              <w:t xml:space="preserve"> – Eine praxisnahe Analyse am Beispiel HPE und BMW</w:t>
            </w:r>
          </w:p>
          <w:p w14:paraId="183AB064" w14:textId="77777777" w:rsidR="0072201E" w:rsidRDefault="000F713B" w:rsidP="009A0EB3">
            <w:pPr>
              <w:pStyle w:val="Bullets"/>
              <w:numPr>
                <w:ilvl w:val="0"/>
                <w:numId w:val="25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Mitwirkung bei wöchentlichen</w:t>
            </w:r>
            <w:r w:rsidR="009710EB">
              <w:rPr>
                <w:rFonts w:ascii="Optima" w:hAnsi="Optima"/>
                <w:sz w:val="18"/>
                <w:lang w:val="de-AT"/>
              </w:rPr>
              <w:t xml:space="preserve"> Kundenterminen </w:t>
            </w:r>
            <w:r w:rsidR="00292FEB">
              <w:rPr>
                <w:rFonts w:ascii="Optima" w:hAnsi="Optima"/>
                <w:sz w:val="18"/>
                <w:lang w:val="de-AT"/>
              </w:rPr>
              <w:t>im Informationstechnologiezentrum</w:t>
            </w:r>
          </w:p>
          <w:p w14:paraId="3658805E" w14:textId="567D3895" w:rsidR="001A1B6E" w:rsidRPr="001A1B6E" w:rsidRDefault="001A1B6E" w:rsidP="001A1B6E">
            <w:pPr>
              <w:pStyle w:val="Bullets"/>
              <w:numPr>
                <w:ilvl w:val="0"/>
                <w:numId w:val="0"/>
              </w:numPr>
              <w:ind w:left="1476"/>
              <w:rPr>
                <w:rFonts w:ascii="Optima" w:hAnsi="Optima"/>
                <w:sz w:val="10"/>
                <w:szCs w:val="10"/>
                <w:lang w:val="de-AT"/>
              </w:rPr>
            </w:pPr>
          </w:p>
        </w:tc>
      </w:tr>
      <w:tr w:rsidR="00737C83" w:rsidRPr="00E55D90" w14:paraId="0D4DF1FA" w14:textId="77777777" w:rsidTr="00041D9F">
        <w:trPr>
          <w:trHeight w:val="346"/>
        </w:trPr>
        <w:tc>
          <w:tcPr>
            <w:tcW w:w="6374" w:type="dxa"/>
            <w:gridSpan w:val="7"/>
            <w:vAlign w:val="center"/>
          </w:tcPr>
          <w:p w14:paraId="52DCB940" w14:textId="20CF24B3" w:rsidR="00737C83" w:rsidRPr="00E55D90" w:rsidRDefault="00737C83" w:rsidP="00041D9F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ab/>
              <w:t>Worldwide Digital Sales</w:t>
            </w:r>
          </w:p>
        </w:tc>
        <w:tc>
          <w:tcPr>
            <w:tcW w:w="2693" w:type="dxa"/>
            <w:gridSpan w:val="4"/>
            <w:vAlign w:val="center"/>
          </w:tcPr>
          <w:p w14:paraId="00F3353C" w14:textId="643AC5A7" w:rsidR="00737C83" w:rsidRPr="00E55D90" w:rsidRDefault="00737C83" w:rsidP="00041D9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Barcelona, Spanien</w:t>
            </w:r>
          </w:p>
        </w:tc>
      </w:tr>
      <w:tr w:rsidR="00737C83" w:rsidRPr="00E55D90" w14:paraId="7A1EBBAB" w14:textId="77777777" w:rsidTr="00041D9F">
        <w:tc>
          <w:tcPr>
            <w:tcW w:w="6091" w:type="dxa"/>
            <w:gridSpan w:val="5"/>
          </w:tcPr>
          <w:p w14:paraId="06A0ABEE" w14:textId="2978C5BA" w:rsidR="00737C83" w:rsidRPr="00E55D90" w:rsidRDefault="00737C83" w:rsidP="00737C8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ab/>
              <w:t xml:space="preserve">5.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Praxiseinsatz</w:t>
            </w:r>
            <w:proofErr w:type="spellEnd"/>
          </w:p>
        </w:tc>
        <w:tc>
          <w:tcPr>
            <w:tcW w:w="2976" w:type="dxa"/>
            <w:gridSpan w:val="6"/>
          </w:tcPr>
          <w:p w14:paraId="59E67B8D" w14:textId="3434E2C6" w:rsidR="00737C83" w:rsidRPr="00041D9F" w:rsidRDefault="00737C83" w:rsidP="00041D9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  <w:lang w:val="en-US"/>
              </w:rPr>
            </w:pPr>
            <w:r w:rsidRPr="00041D9F">
              <w:rPr>
                <w:rFonts w:ascii="Optima" w:hAnsi="Optima"/>
                <w:sz w:val="18"/>
                <w:lang w:val="en-US"/>
              </w:rPr>
              <w:t>08/2024 – 11/2024</w:t>
            </w:r>
          </w:p>
        </w:tc>
      </w:tr>
      <w:tr w:rsidR="00737C83" w:rsidRPr="00737C83" w14:paraId="76B55717" w14:textId="77777777" w:rsidTr="00AE62C2">
        <w:tc>
          <w:tcPr>
            <w:tcW w:w="9067" w:type="dxa"/>
            <w:gridSpan w:val="11"/>
          </w:tcPr>
          <w:p w14:paraId="6BC647C2" w14:textId="7CB06628" w:rsidR="00737C83" w:rsidRDefault="00737C83" w:rsidP="00737C8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Learning Hub, Vernetz</w:t>
            </w:r>
            <w:r w:rsidR="0006236E">
              <w:rPr>
                <w:rFonts w:ascii="Optima" w:hAnsi="Optima"/>
                <w:sz w:val="18"/>
                <w:lang w:val="de-AT"/>
              </w:rPr>
              <w:t>ung</w:t>
            </w:r>
            <w:r>
              <w:rPr>
                <w:rFonts w:ascii="Optima" w:hAnsi="Optima"/>
                <w:sz w:val="18"/>
                <w:lang w:val="de-AT"/>
              </w:rPr>
              <w:t xml:space="preserve"> von globalen Sellern für kollaboratives Lernen</w:t>
            </w:r>
          </w:p>
          <w:p w14:paraId="395DFD56" w14:textId="77777777" w:rsidR="00737C83" w:rsidRDefault="00737C83" w:rsidP="00737C8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</w:rPr>
            </w:pPr>
            <w:r w:rsidRPr="00737C83">
              <w:rPr>
                <w:rFonts w:ascii="Optima" w:hAnsi="Optima"/>
                <w:sz w:val="18"/>
              </w:rPr>
              <w:t>Unterstützung WW DS Team (Handbooks, Blueprints, Tool Utilization &amp; Aufwertung von Folieninhalte</w:t>
            </w:r>
            <w:r>
              <w:rPr>
                <w:rFonts w:ascii="Optima" w:hAnsi="Optima"/>
                <w:sz w:val="18"/>
              </w:rPr>
              <w:t>n)</w:t>
            </w:r>
          </w:p>
          <w:p w14:paraId="5E301C2A" w14:textId="30BBD630" w:rsidR="001A1B6E" w:rsidRPr="001A1B6E" w:rsidRDefault="001A1B6E" w:rsidP="001A1B6E">
            <w:pPr>
              <w:pStyle w:val="Bullets"/>
              <w:numPr>
                <w:ilvl w:val="0"/>
                <w:numId w:val="0"/>
              </w:numPr>
              <w:ind w:left="1431"/>
              <w:rPr>
                <w:rFonts w:ascii="Optima" w:hAnsi="Optima"/>
                <w:sz w:val="10"/>
                <w:szCs w:val="10"/>
              </w:rPr>
            </w:pPr>
          </w:p>
        </w:tc>
      </w:tr>
      <w:tr w:rsidR="007140E1" w:rsidRPr="00737C83" w14:paraId="2E6C949B" w14:textId="409C9742" w:rsidTr="00041D9F">
        <w:tc>
          <w:tcPr>
            <w:tcW w:w="6374" w:type="dxa"/>
            <w:gridSpan w:val="7"/>
            <w:vAlign w:val="center"/>
          </w:tcPr>
          <w:p w14:paraId="49571FD2" w14:textId="3EEFC03A" w:rsidR="007140E1" w:rsidRDefault="007140E1" w:rsidP="00041D9F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ab/>
            </w:r>
            <w:r w:rsidR="003611CC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Aruba Networking Sales</w:t>
            </w:r>
          </w:p>
        </w:tc>
        <w:tc>
          <w:tcPr>
            <w:tcW w:w="2693" w:type="dxa"/>
            <w:gridSpan w:val="4"/>
            <w:vAlign w:val="center"/>
          </w:tcPr>
          <w:p w14:paraId="5263A567" w14:textId="7FE5BC54" w:rsidR="007140E1" w:rsidRPr="00041D9F" w:rsidRDefault="00796068" w:rsidP="00041D9F">
            <w:pPr>
              <w:jc w:val="right"/>
              <w:rPr>
                <w:i/>
              </w:rPr>
            </w:pPr>
            <w:r w:rsidRPr="00041D9F">
              <w:rPr>
                <w:rFonts w:ascii="Optima" w:hAnsi="Optima"/>
                <w:i/>
                <w:smallCaps/>
                <w:sz w:val="23"/>
                <w:szCs w:val="23"/>
              </w:rPr>
              <w:t>Hamburg</w:t>
            </w:r>
            <w:r w:rsidR="007140E1" w:rsidRPr="00041D9F">
              <w:rPr>
                <w:rFonts w:ascii="Optima" w:hAnsi="Optim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7140E1" w:rsidRPr="00737C83" w14:paraId="1861D0BE" w14:textId="2BDA21C0" w:rsidTr="00AE62C2">
        <w:tc>
          <w:tcPr>
            <w:tcW w:w="6799" w:type="dxa"/>
            <w:gridSpan w:val="9"/>
          </w:tcPr>
          <w:p w14:paraId="68A18B17" w14:textId="4E37CCEE" w:rsidR="007140E1" w:rsidRDefault="007140E1" w:rsidP="007140E1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ab/>
            </w:r>
            <w:r w:rsidR="003611CC">
              <w:rPr>
                <w:rFonts w:ascii="Optima" w:hAnsi="Optima"/>
                <w:i w:val="0"/>
                <w:iCs w:val="0"/>
                <w:sz w:val="18"/>
                <w:lang w:val="en-US"/>
              </w:rPr>
              <w:t>4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.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Praxiseinsatz</w:t>
            </w:r>
            <w:proofErr w:type="spellEnd"/>
          </w:p>
        </w:tc>
        <w:tc>
          <w:tcPr>
            <w:tcW w:w="2268" w:type="dxa"/>
            <w:gridSpan w:val="2"/>
          </w:tcPr>
          <w:p w14:paraId="6A4D7E51" w14:textId="183B70C2" w:rsidR="007140E1" w:rsidRPr="00737C83" w:rsidRDefault="00796068" w:rsidP="007140E1">
            <w:pPr>
              <w:jc w:val="right"/>
            </w:pPr>
            <w:r>
              <w:rPr>
                <w:rFonts w:ascii="Optima" w:hAnsi="Optima"/>
                <w:i/>
                <w:iCs/>
                <w:sz w:val="18"/>
                <w:lang w:val="en-US"/>
              </w:rPr>
              <w:t>05/2024 – 08/2024</w:t>
            </w:r>
          </w:p>
        </w:tc>
      </w:tr>
      <w:tr w:rsidR="007140E1" w:rsidRPr="007140E1" w14:paraId="28AFD4DB" w14:textId="77777777" w:rsidTr="00AE62C2">
        <w:tc>
          <w:tcPr>
            <w:tcW w:w="9067" w:type="dxa"/>
            <w:gridSpan w:val="11"/>
          </w:tcPr>
          <w:p w14:paraId="67E24390" w14:textId="77777777" w:rsidR="007140E1" w:rsidRDefault="00114B62" w:rsidP="003611CC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Cold Calling, Kundenqualif</w:t>
            </w:r>
            <w:r w:rsidR="007B7596">
              <w:rPr>
                <w:rFonts w:ascii="Optima" w:hAnsi="Optima"/>
                <w:sz w:val="18"/>
                <w:lang w:val="de-AT"/>
              </w:rPr>
              <w:t>izerung</w:t>
            </w:r>
          </w:p>
          <w:p w14:paraId="29B998CF" w14:textId="77777777" w:rsidR="007B7596" w:rsidRDefault="007B7596" w:rsidP="003611CC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Kunden Research &amp; Datenaufbereitung</w:t>
            </w:r>
          </w:p>
          <w:p w14:paraId="77EC7B36" w14:textId="77777777" w:rsidR="007B7596" w:rsidRDefault="007B7596" w:rsidP="003611CC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Unterstützung des</w:t>
            </w:r>
            <w:r w:rsidR="009031B5">
              <w:rPr>
                <w:rFonts w:ascii="Optima" w:hAnsi="Optima"/>
                <w:sz w:val="18"/>
                <w:lang w:val="de-AT"/>
              </w:rPr>
              <w:t xml:space="preserve"> Aruba Networking Sales Clubs 2024 &amp; Kundentermine</w:t>
            </w:r>
          </w:p>
          <w:p w14:paraId="0CE78396" w14:textId="45D5204C" w:rsidR="001A1B6E" w:rsidRPr="001A1B6E" w:rsidRDefault="001A1B6E" w:rsidP="001A1B6E">
            <w:pPr>
              <w:pStyle w:val="Bullets"/>
              <w:numPr>
                <w:ilvl w:val="0"/>
                <w:numId w:val="0"/>
              </w:numPr>
              <w:ind w:left="1431"/>
              <w:rPr>
                <w:rFonts w:ascii="Optima" w:hAnsi="Optima"/>
                <w:sz w:val="10"/>
                <w:szCs w:val="10"/>
                <w:lang w:val="de-AT"/>
              </w:rPr>
            </w:pPr>
          </w:p>
        </w:tc>
      </w:tr>
      <w:tr w:rsidR="00A84586" w:rsidRPr="007140E1" w14:paraId="1166E5E4" w14:textId="66A30A56" w:rsidTr="00041D9F">
        <w:tc>
          <w:tcPr>
            <w:tcW w:w="6374" w:type="dxa"/>
            <w:gridSpan w:val="7"/>
            <w:vAlign w:val="center"/>
          </w:tcPr>
          <w:p w14:paraId="173CC539" w14:textId="07AD74A4" w:rsidR="00A84586" w:rsidRDefault="00A84586" w:rsidP="00041D9F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ab/>
            </w:r>
            <w:r w:rsidR="00A960A0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Digital Sales Hub</w:t>
            </w: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693" w:type="dxa"/>
            <w:gridSpan w:val="4"/>
            <w:vAlign w:val="center"/>
          </w:tcPr>
          <w:p w14:paraId="17D0612F" w14:textId="61A80552" w:rsidR="00A84586" w:rsidRPr="00041D9F" w:rsidRDefault="00A960A0" w:rsidP="00041D9F">
            <w:pPr>
              <w:jc w:val="right"/>
              <w:rPr>
                <w:i/>
                <w:lang w:val="de-AT"/>
              </w:rPr>
            </w:pPr>
            <w:r w:rsidRPr="00041D9F">
              <w:rPr>
                <w:rFonts w:ascii="Optima" w:hAnsi="Optima"/>
                <w:i/>
                <w:smallCaps/>
                <w:sz w:val="23"/>
                <w:szCs w:val="23"/>
              </w:rPr>
              <w:t>Berlin</w:t>
            </w:r>
            <w:r w:rsidR="00A84586" w:rsidRPr="00041D9F">
              <w:rPr>
                <w:rFonts w:ascii="Optima" w:hAnsi="Optim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A84586" w:rsidRPr="007140E1" w14:paraId="5E1BECF4" w14:textId="4E2F44B0" w:rsidTr="00AE62C2">
        <w:tc>
          <w:tcPr>
            <w:tcW w:w="6091" w:type="dxa"/>
            <w:gridSpan w:val="5"/>
          </w:tcPr>
          <w:p w14:paraId="6AEB40A5" w14:textId="7ED917B7" w:rsidR="00A84586" w:rsidRPr="00A960A0" w:rsidRDefault="00A960A0" w:rsidP="00A960A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ab/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3. Praxiseinsatz</w:t>
            </w:r>
          </w:p>
        </w:tc>
        <w:tc>
          <w:tcPr>
            <w:tcW w:w="2976" w:type="dxa"/>
            <w:gridSpan w:val="6"/>
          </w:tcPr>
          <w:p w14:paraId="066AF02E" w14:textId="1C31325F" w:rsidR="00A84586" w:rsidRPr="007140E1" w:rsidRDefault="00A960A0" w:rsidP="00A84586">
            <w:pPr>
              <w:jc w:val="right"/>
              <w:rPr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en-US"/>
              </w:rPr>
              <w:t>12/2023 – 02/2024</w:t>
            </w:r>
            <w:r w:rsidR="00A84586">
              <w:rPr>
                <w:rFonts w:ascii="Optima" w:hAnsi="Optima"/>
                <w:i/>
                <w:iCs/>
                <w:sz w:val="18"/>
                <w:lang w:val="en-US"/>
              </w:rPr>
              <w:t xml:space="preserve"> </w:t>
            </w:r>
          </w:p>
        </w:tc>
      </w:tr>
      <w:tr w:rsidR="00A84586" w:rsidRPr="007140E1" w14:paraId="1A744CAE" w14:textId="77777777" w:rsidTr="00AE62C2">
        <w:tc>
          <w:tcPr>
            <w:tcW w:w="9067" w:type="dxa"/>
            <w:gridSpan w:val="11"/>
          </w:tcPr>
          <w:p w14:paraId="56652CD4" w14:textId="77777777" w:rsidR="00A84586" w:rsidRDefault="00A84586" w:rsidP="00EE3B4E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Cold Calling, Kundenqualifizerung</w:t>
            </w:r>
          </w:p>
          <w:p w14:paraId="5ADD2117" w14:textId="77777777" w:rsidR="00EE3B4E" w:rsidRDefault="00EE3B4E" w:rsidP="00EE3B4E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SFDC &amp; Kunden Research</w:t>
            </w:r>
          </w:p>
          <w:p w14:paraId="157C51E7" w14:textId="77777777" w:rsidR="00EE3B4E" w:rsidRDefault="004F77FD" w:rsidP="00EE3B4E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FY2024 Kick Off </w:t>
            </w:r>
            <w:r w:rsidR="00E52D08">
              <w:rPr>
                <w:rFonts w:ascii="Optima" w:hAnsi="Optima"/>
                <w:sz w:val="18"/>
                <w:lang w:val="de-AT"/>
              </w:rPr>
              <w:t>–</w:t>
            </w:r>
            <w:r>
              <w:rPr>
                <w:rFonts w:ascii="Optima" w:hAnsi="Optima"/>
                <w:sz w:val="18"/>
                <w:lang w:val="de-AT"/>
              </w:rPr>
              <w:t xml:space="preserve"> Kundenaktivierung</w:t>
            </w:r>
            <w:r w:rsidR="00E52D08">
              <w:rPr>
                <w:rFonts w:ascii="Optima" w:hAnsi="Optima"/>
                <w:sz w:val="18"/>
                <w:lang w:val="de-AT"/>
              </w:rPr>
              <w:t>, Handout Erstellung</w:t>
            </w:r>
          </w:p>
          <w:p w14:paraId="6BAE5809" w14:textId="05DB794A" w:rsidR="001A1B6E" w:rsidRPr="001A1B6E" w:rsidRDefault="001A1B6E" w:rsidP="001A1B6E">
            <w:pPr>
              <w:pStyle w:val="Bullets"/>
              <w:numPr>
                <w:ilvl w:val="0"/>
                <w:numId w:val="0"/>
              </w:numPr>
              <w:ind w:left="1431"/>
              <w:rPr>
                <w:rFonts w:ascii="Optima" w:hAnsi="Optima"/>
                <w:sz w:val="10"/>
                <w:szCs w:val="10"/>
                <w:lang w:val="de-AT"/>
              </w:rPr>
            </w:pPr>
          </w:p>
        </w:tc>
      </w:tr>
      <w:tr w:rsidR="00A00D0B" w:rsidRPr="007140E1" w14:paraId="6A75A83F" w14:textId="6E0410CF" w:rsidTr="00041D9F">
        <w:tc>
          <w:tcPr>
            <w:tcW w:w="6374" w:type="dxa"/>
            <w:gridSpan w:val="7"/>
            <w:vAlign w:val="center"/>
          </w:tcPr>
          <w:p w14:paraId="2F01931E" w14:textId="77161BE4" w:rsidR="00A00D0B" w:rsidRPr="00C808FE" w:rsidRDefault="00A00D0B" w:rsidP="00041D9F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ab/>
            </w:r>
            <w:r w:rsidR="0017096B" w:rsidRPr="00C808FE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Social Media Marketing &amp; Online Strategy</w:t>
            </w:r>
            <w:r w:rsidRPr="00C808FE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693" w:type="dxa"/>
            <w:gridSpan w:val="4"/>
          </w:tcPr>
          <w:p w14:paraId="2D05DA0C" w14:textId="16DF9C16" w:rsidR="00A00D0B" w:rsidRPr="007140E1" w:rsidRDefault="00452339" w:rsidP="003F23EE">
            <w:pPr>
              <w:jc w:val="right"/>
              <w:rPr>
                <w:lang w:val="de-AT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Böblingen</w:t>
            </w:r>
          </w:p>
        </w:tc>
      </w:tr>
      <w:tr w:rsidR="00A00D0B" w:rsidRPr="007140E1" w14:paraId="0319DAAA" w14:textId="38A9B513" w:rsidTr="00AE62C2">
        <w:tc>
          <w:tcPr>
            <w:tcW w:w="6091" w:type="dxa"/>
            <w:gridSpan w:val="5"/>
          </w:tcPr>
          <w:p w14:paraId="0E9EF496" w14:textId="7649C2EC" w:rsidR="00A00D0B" w:rsidRDefault="00A00D0B" w:rsidP="00A00D0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ab/>
            </w:r>
            <w:r w:rsidR="00C808FE"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.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Praxiseinsatz</w:t>
            </w:r>
            <w:proofErr w:type="spellEnd"/>
          </w:p>
        </w:tc>
        <w:tc>
          <w:tcPr>
            <w:tcW w:w="2976" w:type="dxa"/>
            <w:gridSpan w:val="6"/>
          </w:tcPr>
          <w:p w14:paraId="619471F1" w14:textId="5F6F71A4" w:rsidR="00A00D0B" w:rsidRPr="007140E1" w:rsidRDefault="00A00D0B" w:rsidP="003F23EE">
            <w:pPr>
              <w:jc w:val="right"/>
              <w:rPr>
                <w:i/>
                <w:iCs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en-US"/>
              </w:rPr>
              <w:t>0</w:t>
            </w:r>
            <w:r w:rsidR="00452339">
              <w:rPr>
                <w:rFonts w:ascii="Optima" w:hAnsi="Optima"/>
                <w:i/>
                <w:iCs/>
                <w:sz w:val="18"/>
                <w:lang w:val="en-US"/>
              </w:rPr>
              <w:t>6</w:t>
            </w:r>
            <w:r w:rsidR="0017096B">
              <w:rPr>
                <w:rFonts w:ascii="Optima" w:hAnsi="Optima"/>
                <w:i/>
                <w:iCs/>
                <w:sz w:val="18"/>
                <w:lang w:val="en-US"/>
              </w:rPr>
              <w:t>/2023 – 09/2023</w:t>
            </w:r>
          </w:p>
        </w:tc>
      </w:tr>
      <w:tr w:rsidR="00A00D0B" w:rsidRPr="007140E1" w14:paraId="3FB483F8" w14:textId="77777777" w:rsidTr="00AE62C2">
        <w:tc>
          <w:tcPr>
            <w:tcW w:w="9067" w:type="dxa"/>
            <w:gridSpan w:val="11"/>
          </w:tcPr>
          <w:p w14:paraId="75C1539D" w14:textId="404039B7" w:rsidR="00494F76" w:rsidRDefault="001434C2" w:rsidP="00B15A91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Eruierung </w:t>
            </w:r>
            <w:r w:rsidR="00B15A91">
              <w:rPr>
                <w:rFonts w:ascii="Optima" w:hAnsi="Optima"/>
                <w:sz w:val="18"/>
                <w:lang w:val="de-AT"/>
              </w:rPr>
              <w:t xml:space="preserve">Chancen- &amp; </w:t>
            </w:r>
            <w:r w:rsidR="00927851">
              <w:rPr>
                <w:rFonts w:ascii="Optima" w:hAnsi="Optima"/>
                <w:sz w:val="18"/>
                <w:lang w:val="de-AT"/>
              </w:rPr>
              <w:t>Risikenanalyse von Sozialen Medien für Aruba Instant On</w:t>
            </w:r>
            <w:r w:rsidR="00494F76">
              <w:rPr>
                <w:rFonts w:ascii="Optima" w:hAnsi="Optima"/>
                <w:sz w:val="18"/>
                <w:lang w:val="de-AT"/>
              </w:rPr>
              <w:t xml:space="preserve"> </w:t>
            </w:r>
          </w:p>
          <w:p w14:paraId="1A7DEF0B" w14:textId="43507BCA" w:rsidR="00A00D0B" w:rsidRDefault="001434C2" w:rsidP="00B15A91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Konzipierung </w:t>
            </w:r>
            <w:r w:rsidR="00494F76">
              <w:rPr>
                <w:rFonts w:ascii="Optima" w:hAnsi="Optima"/>
                <w:sz w:val="18"/>
                <w:lang w:val="de-AT"/>
              </w:rPr>
              <w:t>Holistischer Social Media Guide für GTM Strategie</w:t>
            </w:r>
            <w:r w:rsidR="0033213A">
              <w:rPr>
                <w:rFonts w:ascii="Optima" w:hAnsi="Optima"/>
                <w:sz w:val="18"/>
                <w:lang w:val="de-AT"/>
              </w:rPr>
              <w:t xml:space="preserve"> inkl. Marketing Aktivitäten </w:t>
            </w:r>
          </w:p>
          <w:p w14:paraId="4D0E7BE9" w14:textId="59BD590B" w:rsidR="001A1B6E" w:rsidRPr="001A1B6E" w:rsidRDefault="001A1B6E" w:rsidP="001A1B6E">
            <w:pPr>
              <w:pStyle w:val="Bullets"/>
              <w:numPr>
                <w:ilvl w:val="0"/>
                <w:numId w:val="0"/>
              </w:numPr>
              <w:ind w:left="1431"/>
              <w:rPr>
                <w:rFonts w:ascii="Optima" w:hAnsi="Optima"/>
                <w:sz w:val="10"/>
                <w:szCs w:val="10"/>
                <w:lang w:val="de-AT"/>
              </w:rPr>
            </w:pPr>
          </w:p>
        </w:tc>
      </w:tr>
      <w:tr w:rsidR="00EA151E" w:rsidRPr="007140E1" w14:paraId="60310AB6" w14:textId="23B2FA90" w:rsidTr="00041D9F">
        <w:tc>
          <w:tcPr>
            <w:tcW w:w="6374" w:type="dxa"/>
            <w:gridSpan w:val="7"/>
            <w:vAlign w:val="center"/>
          </w:tcPr>
          <w:p w14:paraId="73DC2980" w14:textId="1323025A" w:rsidR="00EA151E" w:rsidRPr="00EA151E" w:rsidRDefault="00EA151E" w:rsidP="00041D9F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ab/>
            </w:r>
            <w:r w:rsidR="005B30F1" w:rsidRPr="007A23FD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Category</w:t>
            </w:r>
            <w:r w:rsidR="007A23FD" w:rsidRPr="007A23FD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&amp; Business Development</w:t>
            </w:r>
            <w:r w:rsidRPr="00C808FE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r w:rsidR="007E53A9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– Ai &amp; </w:t>
            </w:r>
            <w:proofErr w:type="spellStart"/>
            <w:r w:rsidR="007E53A9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Hpc</w:t>
            </w:r>
            <w:proofErr w:type="spellEnd"/>
          </w:p>
        </w:tc>
        <w:tc>
          <w:tcPr>
            <w:tcW w:w="2693" w:type="dxa"/>
            <w:gridSpan w:val="4"/>
          </w:tcPr>
          <w:p w14:paraId="24432F72" w14:textId="05C178E2" w:rsidR="00EA151E" w:rsidRPr="007140E1" w:rsidRDefault="00EA151E" w:rsidP="00EA151E">
            <w:pPr>
              <w:jc w:val="right"/>
              <w:rPr>
                <w:i/>
                <w:iCs/>
                <w:lang w:val="de-AT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Böblingen</w:t>
            </w:r>
          </w:p>
        </w:tc>
      </w:tr>
      <w:tr w:rsidR="00EA151E" w:rsidRPr="007140E1" w14:paraId="1E640FAD" w14:textId="6A471725" w:rsidTr="00AE62C2">
        <w:tc>
          <w:tcPr>
            <w:tcW w:w="6232" w:type="dxa"/>
            <w:gridSpan w:val="6"/>
          </w:tcPr>
          <w:p w14:paraId="1E362632" w14:textId="5B97143F" w:rsidR="00EA151E" w:rsidRDefault="00EA151E" w:rsidP="00EA151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ab/>
            </w:r>
            <w:r w:rsidR="00EA309A">
              <w:rPr>
                <w:rFonts w:ascii="Optima" w:hAnsi="Optima"/>
                <w:i w:val="0"/>
                <w:iCs w:val="0"/>
                <w:sz w:val="18"/>
                <w:lang w:val="en-US"/>
              </w:rPr>
              <w:t>1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.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Praxiseinsatz</w:t>
            </w:r>
            <w:proofErr w:type="spellEnd"/>
          </w:p>
        </w:tc>
        <w:tc>
          <w:tcPr>
            <w:tcW w:w="2835" w:type="dxa"/>
            <w:gridSpan w:val="5"/>
          </w:tcPr>
          <w:p w14:paraId="444FC440" w14:textId="150B6F10" w:rsidR="00EA151E" w:rsidRPr="007140E1" w:rsidRDefault="00EA151E" w:rsidP="00EA151E">
            <w:pPr>
              <w:jc w:val="right"/>
              <w:rPr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en-US"/>
              </w:rPr>
              <w:t>0</w:t>
            </w:r>
            <w:r w:rsidR="005B30F1">
              <w:rPr>
                <w:rFonts w:ascii="Optima" w:hAnsi="Optima"/>
                <w:i/>
                <w:iCs/>
                <w:sz w:val="18"/>
                <w:lang w:val="en-US"/>
              </w:rPr>
              <w:t>1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/2023 – 0</w:t>
            </w:r>
            <w:r w:rsidR="005B30F1">
              <w:rPr>
                <w:rFonts w:ascii="Optima" w:hAnsi="Optima"/>
                <w:i/>
                <w:iCs/>
                <w:sz w:val="18"/>
                <w:lang w:val="en-US"/>
              </w:rPr>
              <w:t>3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/2023</w:t>
            </w:r>
          </w:p>
        </w:tc>
      </w:tr>
      <w:tr w:rsidR="00EA151E" w:rsidRPr="007140E1" w14:paraId="33D06545" w14:textId="77777777" w:rsidTr="00AE62C2">
        <w:tc>
          <w:tcPr>
            <w:tcW w:w="9067" w:type="dxa"/>
            <w:gridSpan w:val="11"/>
          </w:tcPr>
          <w:p w14:paraId="27981B05" w14:textId="741E2CB0" w:rsidR="00EA309A" w:rsidRDefault="00EA309A" w:rsidP="00EA309A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proofErr w:type="spellStart"/>
            <w:r>
              <w:rPr>
                <w:rFonts w:ascii="Optima" w:hAnsi="Optima"/>
                <w:sz w:val="18"/>
                <w:lang w:val="de-AT"/>
              </w:rPr>
              <w:t>One</w:t>
            </w:r>
            <w:proofErr w:type="spellEnd"/>
            <w:r>
              <w:rPr>
                <w:rFonts w:ascii="Optima" w:hAnsi="Optima"/>
                <w:sz w:val="18"/>
                <w:lang w:val="de-AT"/>
              </w:rPr>
              <w:t xml:space="preserve"> AI Worksho</w:t>
            </w:r>
            <w:r w:rsidR="00041D9F">
              <w:rPr>
                <w:rFonts w:ascii="Optima" w:hAnsi="Optima"/>
                <w:sz w:val="18"/>
                <w:lang w:val="de-AT"/>
              </w:rPr>
              <w:t xml:space="preserve">p </w:t>
            </w:r>
            <w:r w:rsidR="00EA14F2">
              <w:rPr>
                <w:rFonts w:ascii="Optima" w:hAnsi="Optima"/>
                <w:sz w:val="18"/>
                <w:lang w:val="de-AT"/>
              </w:rPr>
              <w:t>Unterstü</w:t>
            </w:r>
            <w:r w:rsidR="001434C2">
              <w:rPr>
                <w:rFonts w:ascii="Optima" w:hAnsi="Optima"/>
                <w:sz w:val="18"/>
                <w:lang w:val="de-AT"/>
              </w:rPr>
              <w:t>tzung</w:t>
            </w:r>
          </w:p>
          <w:p w14:paraId="244CDD3E" w14:textId="44028D50" w:rsidR="00EA151E" w:rsidRPr="009C419B" w:rsidRDefault="006C2E2D" w:rsidP="009C419B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AI Industry News Analysis </w:t>
            </w:r>
            <w:r w:rsidR="00EA14F2">
              <w:rPr>
                <w:rFonts w:ascii="Optima" w:hAnsi="Optima"/>
                <w:sz w:val="18"/>
                <w:lang w:val="de-AT"/>
              </w:rPr>
              <w:t>Anfertigung</w:t>
            </w:r>
            <w:r>
              <w:rPr>
                <w:rFonts w:ascii="Optima" w:hAnsi="Optima"/>
                <w:sz w:val="18"/>
                <w:lang w:val="de-AT"/>
              </w:rPr>
              <w:t xml:space="preserve"> &amp; </w:t>
            </w:r>
            <w:r w:rsidR="00EA14F2">
              <w:rPr>
                <w:rFonts w:ascii="Optima" w:hAnsi="Optima"/>
                <w:sz w:val="18"/>
                <w:lang w:val="de-AT"/>
              </w:rPr>
              <w:t>Präsentation</w:t>
            </w:r>
            <w:r w:rsidR="00EA151E" w:rsidRPr="009C419B"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</w:tr>
      <w:tr w:rsidR="00EA151E" w:rsidRPr="00E55D90" w14:paraId="482569A2" w14:textId="77777777" w:rsidTr="008415F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EA151E" w:rsidRPr="00E55D90" w:rsidRDefault="00EA151E" w:rsidP="008415F7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A151E" w:rsidRPr="00E55D90" w14:paraId="2B257790" w14:textId="77777777" w:rsidTr="009E45D7">
        <w:trPr>
          <w:trHeight w:val="340"/>
        </w:trPr>
        <w:tc>
          <w:tcPr>
            <w:tcW w:w="1982" w:type="dxa"/>
            <w:tcBorders>
              <w:top w:val="single" w:sz="4" w:space="0" w:color="auto"/>
            </w:tcBorders>
            <w:vAlign w:val="center"/>
          </w:tcPr>
          <w:p w14:paraId="15B2C431" w14:textId="56F73C25" w:rsidR="00EA151E" w:rsidRPr="00E55D90" w:rsidRDefault="00EA151E" w:rsidP="009E45D7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5" w:type="dxa"/>
            <w:gridSpan w:val="10"/>
            <w:tcBorders>
              <w:top w:val="single" w:sz="4" w:space="0" w:color="auto"/>
            </w:tcBorders>
            <w:vAlign w:val="center"/>
          </w:tcPr>
          <w:p w14:paraId="061D3FCE" w14:textId="02E36A51" w:rsidR="00EA151E" w:rsidRPr="00041D9F" w:rsidRDefault="00EA151E" w:rsidP="009E45D7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Optima" w:hAnsi="Optima" w:cs="Georgia"/>
                <w:color w:val="000000"/>
                <w:sz w:val="18"/>
                <w:lang w:val="de-AT"/>
              </w:rPr>
              <w:t>Latein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kleines Latinum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>
              <w:rPr>
                <w:rFonts w:ascii="Optima" w:hAnsi="Optima" w:cs="Georgia"/>
                <w:color w:val="000000"/>
                <w:sz w:val="18"/>
                <w:lang w:val="de-AT"/>
              </w:rPr>
              <w:t>, Spanisch (</w:t>
            </w:r>
            <w:r w:rsidRPr="003068C6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Grundkenntnisse</w:t>
            </w:r>
            <w:r>
              <w:rPr>
                <w:rFonts w:ascii="Optima" w:hAnsi="Optima" w:cs="Georgia"/>
                <w:color w:val="000000"/>
                <w:sz w:val="18"/>
                <w:lang w:val="de-AT"/>
              </w:rPr>
              <w:t>)</w:t>
            </w:r>
          </w:p>
        </w:tc>
      </w:tr>
      <w:tr w:rsidR="00EA151E" w:rsidRPr="003068C6" w14:paraId="45706C3F" w14:textId="77777777" w:rsidTr="00041D9F">
        <w:trPr>
          <w:trHeight w:val="283"/>
        </w:trPr>
        <w:tc>
          <w:tcPr>
            <w:tcW w:w="1982" w:type="dxa"/>
            <w:vAlign w:val="center"/>
          </w:tcPr>
          <w:p w14:paraId="57688BDA" w14:textId="350496FE" w:rsidR="00EA151E" w:rsidRPr="00E55D90" w:rsidRDefault="00EA151E" w:rsidP="00041D9F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5" w:type="dxa"/>
            <w:gridSpan w:val="10"/>
            <w:vAlign w:val="center"/>
          </w:tcPr>
          <w:p w14:paraId="60CA2168" w14:textId="1B807FC5" w:rsidR="00EA151E" w:rsidRPr="005701ED" w:rsidRDefault="00EA151E" w:rsidP="00041D9F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3068C6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3068C6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3068C6">
              <w:rPr>
                <w:rFonts w:ascii="Optima" w:hAnsi="Optima" w:cs="Georgia"/>
                <w:color w:val="000000"/>
                <w:sz w:val="18"/>
              </w:rPr>
              <w:t>, Java (</w:t>
            </w:r>
            <w:r w:rsidRPr="003068C6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Pr="003068C6">
              <w:rPr>
                <w:rFonts w:ascii="Optima" w:hAnsi="Optima" w:cs="Georgia"/>
                <w:color w:val="000000"/>
                <w:sz w:val="18"/>
              </w:rPr>
              <w:t>)</w:t>
            </w:r>
            <w:r w:rsidR="004A4A91">
              <w:rPr>
                <w:rFonts w:ascii="Optima" w:hAnsi="Optima" w:cs="Georgia"/>
                <w:color w:val="000000"/>
                <w:sz w:val="18"/>
              </w:rPr>
              <w:t>, Salesforce</w:t>
            </w:r>
            <w:r w:rsidR="00C954DB">
              <w:rPr>
                <w:rFonts w:ascii="Optima" w:hAnsi="Optima" w:cs="Georgia"/>
                <w:color w:val="000000"/>
                <w:sz w:val="18"/>
              </w:rPr>
              <w:t xml:space="preserve"> (</w:t>
            </w:r>
            <w:r w:rsidR="00C954DB">
              <w:rPr>
                <w:rFonts w:ascii="Optima" w:hAnsi="Optima" w:cs="Georgia"/>
                <w:i/>
                <w:iCs/>
                <w:color w:val="000000"/>
                <w:sz w:val="18"/>
              </w:rPr>
              <w:t>fortgeschritten)</w:t>
            </w:r>
            <w:r w:rsidR="000905EB">
              <w:rPr>
                <w:rFonts w:ascii="Optima" w:hAnsi="Optima" w:cs="Georgia"/>
                <w:color w:val="000000"/>
                <w:sz w:val="18"/>
              </w:rPr>
              <w:t>, LinkedIn Sales Navigator (</w:t>
            </w:r>
            <w:r w:rsidR="00C94A7F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5701ED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EA151E" w:rsidRPr="009003DB" w14:paraId="70CB01B0" w14:textId="77777777" w:rsidTr="00041D9F">
        <w:trPr>
          <w:trHeight w:val="283"/>
        </w:trPr>
        <w:tc>
          <w:tcPr>
            <w:tcW w:w="1982" w:type="dxa"/>
            <w:vAlign w:val="center"/>
          </w:tcPr>
          <w:p w14:paraId="04F58216" w14:textId="6D413C27" w:rsidR="00EA151E" w:rsidRPr="00E55D90" w:rsidRDefault="00EA151E" w:rsidP="00041D9F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5" w:type="dxa"/>
            <w:gridSpan w:val="10"/>
            <w:vAlign w:val="center"/>
          </w:tcPr>
          <w:p w14:paraId="598C2742" w14:textId="59CA2317" w:rsidR="00EA151E" w:rsidRPr="009003DB" w:rsidRDefault="009003DB" w:rsidP="00041D9F">
            <w:pPr>
              <w:rPr>
                <w:rFonts w:ascii="Optima" w:hAnsi="Optima" w:cs="Georgia"/>
                <w:color w:val="000000"/>
                <w:sz w:val="18"/>
              </w:rPr>
            </w:pPr>
            <w:r w:rsidRPr="009003DB">
              <w:rPr>
                <w:rFonts w:ascii="Optima" w:hAnsi="Optima" w:cs="Georgia"/>
                <w:color w:val="000000"/>
                <w:sz w:val="18"/>
              </w:rPr>
              <w:t xml:space="preserve">Ski fahren, Tennis, Fitness Studio, </w:t>
            </w:r>
            <w:r w:rsidR="00FF7F82">
              <w:rPr>
                <w:rFonts w:ascii="Optima" w:hAnsi="Optima" w:cs="Georgia"/>
                <w:color w:val="000000"/>
                <w:sz w:val="18"/>
              </w:rPr>
              <w:t xml:space="preserve">Wirtschaft &amp; </w:t>
            </w:r>
            <w:r w:rsidRPr="009003DB">
              <w:rPr>
                <w:rFonts w:ascii="Optima" w:hAnsi="Optima" w:cs="Georgia"/>
                <w:color w:val="000000"/>
                <w:sz w:val="18"/>
              </w:rPr>
              <w:t>Finanzmärkte, Kryptowähr</w:t>
            </w:r>
            <w:r>
              <w:rPr>
                <w:rFonts w:ascii="Optima" w:hAnsi="Optima" w:cs="Georgia"/>
                <w:color w:val="000000"/>
                <w:sz w:val="18"/>
              </w:rPr>
              <w:t xml:space="preserve">ungen, </w:t>
            </w:r>
            <w:r w:rsidR="0058341C">
              <w:rPr>
                <w:rFonts w:ascii="Optima" w:hAnsi="Optima" w:cs="Georgia"/>
                <w:color w:val="000000"/>
                <w:sz w:val="18"/>
              </w:rPr>
              <w:t>Psychologie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C190" w14:textId="77777777" w:rsidR="00BA6948" w:rsidRDefault="00BA6948" w:rsidP="00BE053D">
      <w:pPr>
        <w:spacing w:after="0" w:line="240" w:lineRule="auto"/>
      </w:pPr>
      <w:r>
        <w:separator/>
      </w:r>
    </w:p>
  </w:endnote>
  <w:endnote w:type="continuationSeparator" w:id="0">
    <w:p w14:paraId="4F4D239C" w14:textId="77777777" w:rsidR="00BA6948" w:rsidRDefault="00BA694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0C4D0" w14:textId="77777777" w:rsidR="00BA6948" w:rsidRDefault="00BA6948" w:rsidP="00BE053D">
      <w:pPr>
        <w:spacing w:after="0" w:line="240" w:lineRule="auto"/>
      </w:pPr>
      <w:r>
        <w:separator/>
      </w:r>
    </w:p>
  </w:footnote>
  <w:footnote w:type="continuationSeparator" w:id="0">
    <w:p w14:paraId="47516B2B" w14:textId="77777777" w:rsidR="00BA6948" w:rsidRDefault="00BA694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BE019E"/>
    <w:multiLevelType w:val="hybridMultilevel"/>
    <w:tmpl w:val="84C2ADCE"/>
    <w:lvl w:ilvl="0" w:tplc="2000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83604"/>
    <w:multiLevelType w:val="hybridMultilevel"/>
    <w:tmpl w:val="0A805512"/>
    <w:lvl w:ilvl="0" w:tplc="2000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8151592">
    <w:abstractNumId w:val="15"/>
  </w:num>
  <w:num w:numId="2" w16cid:durableId="937173074">
    <w:abstractNumId w:val="18"/>
  </w:num>
  <w:num w:numId="3" w16cid:durableId="446310762">
    <w:abstractNumId w:val="20"/>
  </w:num>
  <w:num w:numId="4" w16cid:durableId="1095632427">
    <w:abstractNumId w:val="0"/>
  </w:num>
  <w:num w:numId="5" w16cid:durableId="250087611">
    <w:abstractNumId w:val="1"/>
  </w:num>
  <w:num w:numId="6" w16cid:durableId="2080592252">
    <w:abstractNumId w:val="2"/>
  </w:num>
  <w:num w:numId="7" w16cid:durableId="1972637273">
    <w:abstractNumId w:val="14"/>
  </w:num>
  <w:num w:numId="8" w16cid:durableId="1507019769">
    <w:abstractNumId w:val="24"/>
  </w:num>
  <w:num w:numId="9" w16cid:durableId="1801654204">
    <w:abstractNumId w:val="13"/>
  </w:num>
  <w:num w:numId="10" w16cid:durableId="2068331233">
    <w:abstractNumId w:val="25"/>
  </w:num>
  <w:num w:numId="11" w16cid:durableId="1074936140">
    <w:abstractNumId w:val="5"/>
  </w:num>
  <w:num w:numId="12" w16cid:durableId="772554595">
    <w:abstractNumId w:val="7"/>
  </w:num>
  <w:num w:numId="13" w16cid:durableId="1397165414">
    <w:abstractNumId w:val="9"/>
  </w:num>
  <w:num w:numId="14" w16cid:durableId="1895964272">
    <w:abstractNumId w:val="10"/>
  </w:num>
  <w:num w:numId="15" w16cid:durableId="1063406498">
    <w:abstractNumId w:val="23"/>
  </w:num>
  <w:num w:numId="16" w16cid:durableId="857740398">
    <w:abstractNumId w:val="4"/>
  </w:num>
  <w:num w:numId="17" w16cid:durableId="167136840">
    <w:abstractNumId w:val="17"/>
  </w:num>
  <w:num w:numId="18" w16cid:durableId="78716087">
    <w:abstractNumId w:val="3"/>
  </w:num>
  <w:num w:numId="19" w16cid:durableId="1336030470">
    <w:abstractNumId w:val="19"/>
  </w:num>
  <w:num w:numId="20" w16cid:durableId="940720442">
    <w:abstractNumId w:val="11"/>
  </w:num>
  <w:num w:numId="21" w16cid:durableId="671448451">
    <w:abstractNumId w:val="12"/>
  </w:num>
  <w:num w:numId="22" w16cid:durableId="384066047">
    <w:abstractNumId w:val="16"/>
  </w:num>
  <w:num w:numId="23" w16cid:durableId="1623606727">
    <w:abstractNumId w:val="8"/>
  </w:num>
  <w:num w:numId="24" w16cid:durableId="1863393357">
    <w:abstractNumId w:val="21"/>
  </w:num>
  <w:num w:numId="25" w16cid:durableId="1843663846">
    <w:abstractNumId w:val="6"/>
  </w:num>
  <w:num w:numId="26" w16cid:durableId="10632867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1D9F"/>
    <w:rsid w:val="0004487F"/>
    <w:rsid w:val="00061D33"/>
    <w:rsid w:val="0006236E"/>
    <w:rsid w:val="00064643"/>
    <w:rsid w:val="00065912"/>
    <w:rsid w:val="00075C09"/>
    <w:rsid w:val="00087747"/>
    <w:rsid w:val="000905EB"/>
    <w:rsid w:val="000A1FDA"/>
    <w:rsid w:val="000A5F8C"/>
    <w:rsid w:val="000B63E2"/>
    <w:rsid w:val="000B6548"/>
    <w:rsid w:val="000D671A"/>
    <w:rsid w:val="000F713B"/>
    <w:rsid w:val="00103EC5"/>
    <w:rsid w:val="00114B62"/>
    <w:rsid w:val="00115C12"/>
    <w:rsid w:val="00116C6E"/>
    <w:rsid w:val="00125CA6"/>
    <w:rsid w:val="00141A36"/>
    <w:rsid w:val="001434C2"/>
    <w:rsid w:val="00156C29"/>
    <w:rsid w:val="00156FC9"/>
    <w:rsid w:val="00162A5A"/>
    <w:rsid w:val="0017096B"/>
    <w:rsid w:val="00172867"/>
    <w:rsid w:val="00175151"/>
    <w:rsid w:val="00175B6D"/>
    <w:rsid w:val="001901ED"/>
    <w:rsid w:val="0019483A"/>
    <w:rsid w:val="001A1B6E"/>
    <w:rsid w:val="001A46BF"/>
    <w:rsid w:val="001A481B"/>
    <w:rsid w:val="001B0186"/>
    <w:rsid w:val="001B62CA"/>
    <w:rsid w:val="001D4DCD"/>
    <w:rsid w:val="001E2F0A"/>
    <w:rsid w:val="001F4175"/>
    <w:rsid w:val="00223A4D"/>
    <w:rsid w:val="00232CB5"/>
    <w:rsid w:val="00234A7E"/>
    <w:rsid w:val="0024373D"/>
    <w:rsid w:val="00247BC7"/>
    <w:rsid w:val="002508C2"/>
    <w:rsid w:val="00267252"/>
    <w:rsid w:val="00282DB0"/>
    <w:rsid w:val="00290DD6"/>
    <w:rsid w:val="00292FEB"/>
    <w:rsid w:val="002B2091"/>
    <w:rsid w:val="002C6972"/>
    <w:rsid w:val="002D2B32"/>
    <w:rsid w:val="002D4516"/>
    <w:rsid w:val="002F46AD"/>
    <w:rsid w:val="003068C6"/>
    <w:rsid w:val="003101F0"/>
    <w:rsid w:val="00314B7A"/>
    <w:rsid w:val="00317C08"/>
    <w:rsid w:val="00324BC5"/>
    <w:rsid w:val="0033213A"/>
    <w:rsid w:val="00340BAB"/>
    <w:rsid w:val="003418E0"/>
    <w:rsid w:val="00347F8D"/>
    <w:rsid w:val="003611CC"/>
    <w:rsid w:val="00372F7B"/>
    <w:rsid w:val="003733E5"/>
    <w:rsid w:val="00390EA6"/>
    <w:rsid w:val="003E27C3"/>
    <w:rsid w:val="003E35DA"/>
    <w:rsid w:val="003F23EE"/>
    <w:rsid w:val="003F3E3F"/>
    <w:rsid w:val="004067B8"/>
    <w:rsid w:val="004154BE"/>
    <w:rsid w:val="0042013D"/>
    <w:rsid w:val="00421760"/>
    <w:rsid w:val="00422280"/>
    <w:rsid w:val="00422F83"/>
    <w:rsid w:val="00426D7E"/>
    <w:rsid w:val="0043430C"/>
    <w:rsid w:val="00435E6D"/>
    <w:rsid w:val="00443668"/>
    <w:rsid w:val="00452339"/>
    <w:rsid w:val="00456B0D"/>
    <w:rsid w:val="00473142"/>
    <w:rsid w:val="00476AF8"/>
    <w:rsid w:val="00484FD7"/>
    <w:rsid w:val="004929FB"/>
    <w:rsid w:val="00494F76"/>
    <w:rsid w:val="004A4A91"/>
    <w:rsid w:val="004A54BA"/>
    <w:rsid w:val="004B6A5E"/>
    <w:rsid w:val="004F77FD"/>
    <w:rsid w:val="00507EA7"/>
    <w:rsid w:val="00526089"/>
    <w:rsid w:val="00527A28"/>
    <w:rsid w:val="00527DCA"/>
    <w:rsid w:val="00534E9C"/>
    <w:rsid w:val="005701ED"/>
    <w:rsid w:val="005716D4"/>
    <w:rsid w:val="00571B60"/>
    <w:rsid w:val="0058341C"/>
    <w:rsid w:val="00585A4D"/>
    <w:rsid w:val="005B30F1"/>
    <w:rsid w:val="005D6329"/>
    <w:rsid w:val="005E54A4"/>
    <w:rsid w:val="005E57F6"/>
    <w:rsid w:val="006058D8"/>
    <w:rsid w:val="00610200"/>
    <w:rsid w:val="006138C7"/>
    <w:rsid w:val="0062326A"/>
    <w:rsid w:val="00623699"/>
    <w:rsid w:val="006264CD"/>
    <w:rsid w:val="00632D5A"/>
    <w:rsid w:val="00635515"/>
    <w:rsid w:val="006546FD"/>
    <w:rsid w:val="00665BF3"/>
    <w:rsid w:val="00671FD9"/>
    <w:rsid w:val="006732D6"/>
    <w:rsid w:val="00693E09"/>
    <w:rsid w:val="00696739"/>
    <w:rsid w:val="006A2DE9"/>
    <w:rsid w:val="006A7230"/>
    <w:rsid w:val="006B4E32"/>
    <w:rsid w:val="006B72C7"/>
    <w:rsid w:val="006B7F78"/>
    <w:rsid w:val="006C2252"/>
    <w:rsid w:val="006C2E2D"/>
    <w:rsid w:val="006D7F7F"/>
    <w:rsid w:val="006E2C9C"/>
    <w:rsid w:val="006E40EF"/>
    <w:rsid w:val="006E6B8E"/>
    <w:rsid w:val="006F0039"/>
    <w:rsid w:val="0070614F"/>
    <w:rsid w:val="00711CEF"/>
    <w:rsid w:val="007140E1"/>
    <w:rsid w:val="00720320"/>
    <w:rsid w:val="0072201E"/>
    <w:rsid w:val="00723643"/>
    <w:rsid w:val="00725D3C"/>
    <w:rsid w:val="00733DA1"/>
    <w:rsid w:val="007367DE"/>
    <w:rsid w:val="00737822"/>
    <w:rsid w:val="00737C83"/>
    <w:rsid w:val="0074111D"/>
    <w:rsid w:val="00753D4A"/>
    <w:rsid w:val="00756912"/>
    <w:rsid w:val="00761609"/>
    <w:rsid w:val="00763DCE"/>
    <w:rsid w:val="00776C46"/>
    <w:rsid w:val="007772AC"/>
    <w:rsid w:val="0078260B"/>
    <w:rsid w:val="007838D1"/>
    <w:rsid w:val="00785254"/>
    <w:rsid w:val="00785853"/>
    <w:rsid w:val="00796068"/>
    <w:rsid w:val="007966F0"/>
    <w:rsid w:val="00797BFC"/>
    <w:rsid w:val="007A23FD"/>
    <w:rsid w:val="007A720F"/>
    <w:rsid w:val="007B7596"/>
    <w:rsid w:val="007C6A3C"/>
    <w:rsid w:val="007D4BEE"/>
    <w:rsid w:val="007D5BE9"/>
    <w:rsid w:val="007E53A9"/>
    <w:rsid w:val="008050E4"/>
    <w:rsid w:val="0082257D"/>
    <w:rsid w:val="008415F7"/>
    <w:rsid w:val="00853438"/>
    <w:rsid w:val="00864621"/>
    <w:rsid w:val="00866846"/>
    <w:rsid w:val="00875DA9"/>
    <w:rsid w:val="00895E38"/>
    <w:rsid w:val="008A782B"/>
    <w:rsid w:val="008B0746"/>
    <w:rsid w:val="008B0FC0"/>
    <w:rsid w:val="008C429A"/>
    <w:rsid w:val="008E1F3D"/>
    <w:rsid w:val="009003DB"/>
    <w:rsid w:val="009031B5"/>
    <w:rsid w:val="009053D7"/>
    <w:rsid w:val="0091331D"/>
    <w:rsid w:val="00927851"/>
    <w:rsid w:val="0093223C"/>
    <w:rsid w:val="00941A87"/>
    <w:rsid w:val="009501C2"/>
    <w:rsid w:val="009668B9"/>
    <w:rsid w:val="009710EB"/>
    <w:rsid w:val="00976577"/>
    <w:rsid w:val="00992339"/>
    <w:rsid w:val="00996356"/>
    <w:rsid w:val="00997D9A"/>
    <w:rsid w:val="009A0EB3"/>
    <w:rsid w:val="009C419B"/>
    <w:rsid w:val="009D7C49"/>
    <w:rsid w:val="009E45D7"/>
    <w:rsid w:val="009E7297"/>
    <w:rsid w:val="009F3953"/>
    <w:rsid w:val="00A00D0B"/>
    <w:rsid w:val="00A0257D"/>
    <w:rsid w:val="00A12EDC"/>
    <w:rsid w:val="00A26D0D"/>
    <w:rsid w:val="00A33BDE"/>
    <w:rsid w:val="00A34885"/>
    <w:rsid w:val="00A43BC1"/>
    <w:rsid w:val="00A74225"/>
    <w:rsid w:val="00A743BF"/>
    <w:rsid w:val="00A83D9D"/>
    <w:rsid w:val="00A84586"/>
    <w:rsid w:val="00A936D5"/>
    <w:rsid w:val="00A960A0"/>
    <w:rsid w:val="00AA1EB0"/>
    <w:rsid w:val="00AA2DA3"/>
    <w:rsid w:val="00AA4BE8"/>
    <w:rsid w:val="00AA5A9C"/>
    <w:rsid w:val="00AB016A"/>
    <w:rsid w:val="00AB2A5A"/>
    <w:rsid w:val="00AC11D3"/>
    <w:rsid w:val="00AD28F8"/>
    <w:rsid w:val="00AE62C2"/>
    <w:rsid w:val="00B0230B"/>
    <w:rsid w:val="00B15A91"/>
    <w:rsid w:val="00B17D95"/>
    <w:rsid w:val="00B23509"/>
    <w:rsid w:val="00B359DB"/>
    <w:rsid w:val="00B3632B"/>
    <w:rsid w:val="00B409D8"/>
    <w:rsid w:val="00B5178D"/>
    <w:rsid w:val="00B67F1F"/>
    <w:rsid w:val="00B701D7"/>
    <w:rsid w:val="00B73502"/>
    <w:rsid w:val="00B90595"/>
    <w:rsid w:val="00BA215A"/>
    <w:rsid w:val="00BA6948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469"/>
    <w:rsid w:val="00C54BE3"/>
    <w:rsid w:val="00C57F80"/>
    <w:rsid w:val="00C768ED"/>
    <w:rsid w:val="00C808FE"/>
    <w:rsid w:val="00C82A8F"/>
    <w:rsid w:val="00C916C2"/>
    <w:rsid w:val="00C94A7F"/>
    <w:rsid w:val="00C954DB"/>
    <w:rsid w:val="00CC7F56"/>
    <w:rsid w:val="00CD1B12"/>
    <w:rsid w:val="00CD55DC"/>
    <w:rsid w:val="00CE1BBC"/>
    <w:rsid w:val="00CE2595"/>
    <w:rsid w:val="00CE28CC"/>
    <w:rsid w:val="00CE72FC"/>
    <w:rsid w:val="00CF31EE"/>
    <w:rsid w:val="00D015FC"/>
    <w:rsid w:val="00D1492F"/>
    <w:rsid w:val="00D17B69"/>
    <w:rsid w:val="00D27865"/>
    <w:rsid w:val="00D3003C"/>
    <w:rsid w:val="00D331F4"/>
    <w:rsid w:val="00D470E4"/>
    <w:rsid w:val="00D5034C"/>
    <w:rsid w:val="00D52142"/>
    <w:rsid w:val="00D5280E"/>
    <w:rsid w:val="00D61F14"/>
    <w:rsid w:val="00D80D6B"/>
    <w:rsid w:val="00D81F3D"/>
    <w:rsid w:val="00D90950"/>
    <w:rsid w:val="00DA69DF"/>
    <w:rsid w:val="00DB33F8"/>
    <w:rsid w:val="00DD38E2"/>
    <w:rsid w:val="00E13110"/>
    <w:rsid w:val="00E24DF1"/>
    <w:rsid w:val="00E40B9A"/>
    <w:rsid w:val="00E431ED"/>
    <w:rsid w:val="00E52D08"/>
    <w:rsid w:val="00E55D90"/>
    <w:rsid w:val="00E64FF5"/>
    <w:rsid w:val="00E907EC"/>
    <w:rsid w:val="00EA14F2"/>
    <w:rsid w:val="00EA151E"/>
    <w:rsid w:val="00EA309A"/>
    <w:rsid w:val="00EA49F3"/>
    <w:rsid w:val="00EA5421"/>
    <w:rsid w:val="00EB026A"/>
    <w:rsid w:val="00EB34FC"/>
    <w:rsid w:val="00EB5816"/>
    <w:rsid w:val="00ED0EA9"/>
    <w:rsid w:val="00EE3B4E"/>
    <w:rsid w:val="00EF77DF"/>
    <w:rsid w:val="00F11BEF"/>
    <w:rsid w:val="00F258E7"/>
    <w:rsid w:val="00F31B84"/>
    <w:rsid w:val="00F57BA5"/>
    <w:rsid w:val="00F61AF3"/>
    <w:rsid w:val="00F631EC"/>
    <w:rsid w:val="00F64C22"/>
    <w:rsid w:val="00F64FA7"/>
    <w:rsid w:val="00F74D19"/>
    <w:rsid w:val="00F80053"/>
    <w:rsid w:val="00FA02C7"/>
    <w:rsid w:val="00FA4186"/>
    <w:rsid w:val="00FA6CC1"/>
    <w:rsid w:val="00FB4218"/>
    <w:rsid w:val="00FC0531"/>
    <w:rsid w:val="00FC13F0"/>
    <w:rsid w:val="00FD0FB7"/>
    <w:rsid w:val="00FE79A2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2429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Schneider Timon (wi22228)</cp:lastModifiedBy>
  <cp:revision>2</cp:revision>
  <cp:lastPrinted>2025-09-09T15:55:00Z</cp:lastPrinted>
  <dcterms:created xsi:type="dcterms:W3CDTF">2025-09-09T16:08:00Z</dcterms:created>
  <dcterms:modified xsi:type="dcterms:W3CDTF">2025-09-09T16:08:00Z</dcterms:modified>
</cp:coreProperties>
</file>