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147"/>
        <w:gridCol w:w="284"/>
        <w:gridCol w:w="425"/>
        <w:gridCol w:w="142"/>
        <w:gridCol w:w="283"/>
        <w:gridCol w:w="142"/>
        <w:gridCol w:w="2121"/>
      </w:tblGrid>
      <w:tr w:rsidR="002508C2" w:rsidRPr="004F39D5" w14:paraId="5DF08F91" w14:textId="77777777" w:rsidTr="006E2C9C">
        <w:trPr>
          <w:trHeight w:val="227"/>
        </w:trPr>
        <w:tc>
          <w:tcPr>
            <w:tcW w:w="9067" w:type="dxa"/>
            <w:gridSpan w:val="10"/>
          </w:tcPr>
          <w:p w14:paraId="11DD220E" w14:textId="53475088" w:rsidR="002508C2" w:rsidRDefault="004F39D5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Kevin Zolfagharian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>Unnersberger Allee 9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42659</w:t>
            </w:r>
            <w:r w:rsidR="0091331D">
              <w:rPr>
                <w:rFonts w:ascii="Georgia" w:hAnsi="Georgia"/>
                <w:sz w:val="20"/>
              </w:rPr>
              <w:t xml:space="preserve"> </w:t>
            </w:r>
            <w:r>
              <w:rPr>
                <w:rFonts w:ascii="Georgia" w:hAnsi="Georgia"/>
                <w:sz w:val="20"/>
              </w:rPr>
              <w:t>Solingen</w:t>
            </w:r>
          </w:p>
          <w:p w14:paraId="722A5AF6" w14:textId="5E55D2A5" w:rsidR="008050E4" w:rsidRPr="004F39D5" w:rsidRDefault="004F39D5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4F39D5">
              <w:rPr>
                <w:rFonts w:ascii="Georgia" w:hAnsi="Georgia" w:cs="Georgia"/>
                <w:color w:val="000000"/>
                <w:sz w:val="20"/>
              </w:rPr>
              <w:t>+491777159218</w:t>
            </w:r>
            <w:r w:rsidR="00AB016A" w:rsidRPr="004F39D5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4F39D5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Pr="004F39D5">
              <w:rPr>
                <w:rFonts w:ascii="Georgia" w:hAnsi="Georgia" w:cs="Georgia"/>
                <w:color w:val="000000"/>
                <w:sz w:val="20"/>
              </w:rPr>
              <w:t>kevin.zolfagharian@gmail.com</w:t>
            </w:r>
            <w:r w:rsidR="002B2091" w:rsidRPr="004F39D5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4F39D5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Pr="004F39D5">
              <w:rPr>
                <w:rFonts w:ascii="Georgia" w:hAnsi="Georgia" w:cs="Georgia"/>
                <w:color w:val="000000"/>
                <w:sz w:val="20"/>
              </w:rPr>
              <w:t>21</w:t>
            </w:r>
            <w:r w:rsidR="00BA215A" w:rsidRPr="004F39D5">
              <w:rPr>
                <w:rFonts w:ascii="Georgia" w:hAnsi="Georgia" w:cs="Georgia"/>
                <w:color w:val="000000"/>
                <w:sz w:val="20"/>
              </w:rPr>
              <w:t>.0</w:t>
            </w:r>
            <w:r w:rsidRPr="004F39D5">
              <w:rPr>
                <w:rFonts w:ascii="Georgia" w:hAnsi="Georgia" w:cs="Georgia"/>
                <w:color w:val="000000"/>
                <w:sz w:val="20"/>
              </w:rPr>
              <w:t>5</w:t>
            </w:r>
            <w:r w:rsidR="00BA215A" w:rsidRPr="004F39D5">
              <w:rPr>
                <w:rFonts w:ascii="Georgia" w:hAnsi="Georgia" w:cs="Georgia"/>
                <w:color w:val="000000"/>
                <w:sz w:val="20"/>
              </w:rPr>
              <w:t>.</w:t>
            </w:r>
            <w:r w:rsidR="0091331D" w:rsidRPr="004F39D5">
              <w:rPr>
                <w:rFonts w:ascii="Georgia" w:hAnsi="Georgia" w:cs="Georgia"/>
                <w:color w:val="000000"/>
                <w:sz w:val="20"/>
              </w:rPr>
              <w:t>199</w:t>
            </w:r>
            <w:r w:rsidRPr="004F39D5">
              <w:rPr>
                <w:rFonts w:ascii="Georgia" w:hAnsi="Georgia" w:cs="Georgia"/>
                <w:color w:val="000000"/>
                <w:sz w:val="20"/>
              </w:rPr>
              <w:t>7</w:t>
            </w:r>
            <w:r w:rsidR="00853438" w:rsidRPr="004F39D5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Pr="004F39D5">
              <w:rPr>
                <w:rFonts w:ascii="Georgia" w:hAnsi="Georgia" w:cs="Georgia"/>
                <w:color w:val="000000"/>
                <w:sz w:val="20"/>
              </w:rPr>
              <w:t>So</w:t>
            </w:r>
            <w:r>
              <w:rPr>
                <w:rFonts w:ascii="Georgia" w:hAnsi="Georgia" w:cs="Georgia"/>
                <w:color w:val="000000"/>
                <w:sz w:val="20"/>
              </w:rPr>
              <w:t>lingen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D5280E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6365D31C" w:rsidR="00D1492F" w:rsidRPr="008050E4" w:rsidRDefault="00871105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Universität Duisburg - Essen</w:t>
            </w:r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3ACFF368" w:rsidR="00D1492F" w:rsidRPr="008050E4" w:rsidRDefault="00871105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Essen</w:t>
            </w:r>
          </w:p>
        </w:tc>
      </w:tr>
      <w:tr w:rsidR="00D1492F" w:rsidRPr="00D1492F" w14:paraId="61E5D482" w14:textId="77777777" w:rsidTr="00D5280E">
        <w:tc>
          <w:tcPr>
            <w:tcW w:w="5523" w:type="dxa"/>
            <w:gridSpan w:val="3"/>
          </w:tcPr>
          <w:p w14:paraId="11CB9A0F" w14:textId="5637AAF3" w:rsidR="00D1492F" w:rsidRPr="002B2091" w:rsidRDefault="00D1492F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871105">
              <w:rPr>
                <w:rFonts w:ascii="Georgia" w:hAnsi="Georgia"/>
                <w:sz w:val="18"/>
              </w:rPr>
              <w:t>Volkswirtschaftslehre</w:t>
            </w:r>
          </w:p>
        </w:tc>
        <w:tc>
          <w:tcPr>
            <w:tcW w:w="3544" w:type="dxa"/>
            <w:gridSpan w:val="7"/>
          </w:tcPr>
          <w:p w14:paraId="419A9228" w14:textId="6567F968" w:rsidR="00D1492F" w:rsidRPr="00D1492F" w:rsidRDefault="00871105" w:rsidP="00D1492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/201</w:t>
            </w:r>
            <w:r>
              <w:rPr>
                <w:rFonts w:ascii="Georgia" w:hAnsi="Georgia"/>
                <w:sz w:val="18"/>
              </w:rPr>
              <w:t>6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0950" w14:paraId="7EABE9F1" w14:textId="77777777" w:rsidTr="00D5280E">
        <w:tc>
          <w:tcPr>
            <w:tcW w:w="9067" w:type="dxa"/>
            <w:gridSpan w:val="10"/>
          </w:tcPr>
          <w:p w14:paraId="015CC027" w14:textId="1FA399EB" w:rsidR="00B17D95" w:rsidRPr="00B17D95" w:rsidRDefault="00B17D95" w:rsidP="00B17D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Vertiefung: </w:t>
            </w:r>
            <w:r w:rsidR="0087110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Mikroökonomie (vor allem spieltheoretische</w:t>
            </w:r>
            <w:r w:rsidR="00D65CD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r</w:t>
            </w:r>
            <w:r w:rsidR="0087110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</w:t>
            </w:r>
            <w:r w:rsidR="00D65CD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Bereich</w:t>
            </w:r>
            <w:r w:rsidR="0087110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), Betriebswirtschaftslehre (vor allem Projektmanagement, Supply Chain Management, Unternehmensführung), Statistik (Mehrere Statistikmodule sowie Programmierung mit R)</w:t>
            </w:r>
          </w:p>
          <w:p w14:paraId="7A71E6B0" w14:textId="17685C36" w:rsidR="00426D7E" w:rsidRPr="00871105" w:rsidRDefault="00B17D95" w:rsidP="0087110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>Relevante Module:</w:t>
            </w:r>
            <w:r w:rsidR="0087110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- wird je nach Stellenausschreibung geändert -</w:t>
            </w:r>
          </w:p>
        </w:tc>
      </w:tr>
      <w:tr w:rsidR="00D5280E" w:rsidRPr="009D7C49" w14:paraId="013361E1" w14:textId="77777777" w:rsidTr="00D5280E">
        <w:trPr>
          <w:trHeight w:val="340"/>
        </w:trPr>
        <w:tc>
          <w:tcPr>
            <w:tcW w:w="6946" w:type="dxa"/>
            <w:gridSpan w:val="9"/>
            <w:vAlign w:val="bottom"/>
          </w:tcPr>
          <w:p w14:paraId="197620E3" w14:textId="634CCF8A" w:rsidR="00D1492F" w:rsidRPr="008050E4" w:rsidRDefault="00871105" w:rsidP="0072364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Bergische Universität Wuppertal</w:t>
            </w:r>
          </w:p>
        </w:tc>
        <w:tc>
          <w:tcPr>
            <w:tcW w:w="2121" w:type="dxa"/>
            <w:vAlign w:val="bottom"/>
          </w:tcPr>
          <w:p w14:paraId="63D86F51" w14:textId="25986808" w:rsidR="00D1492F" w:rsidRPr="008050E4" w:rsidRDefault="00871105" w:rsidP="00D5280E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Wuppertal</w:t>
            </w:r>
          </w:p>
        </w:tc>
      </w:tr>
      <w:tr w:rsidR="00D5280E" w:rsidRPr="002B2091" w14:paraId="62632213" w14:textId="77777777" w:rsidTr="0091331D">
        <w:tc>
          <w:tcPr>
            <w:tcW w:w="5387" w:type="dxa"/>
            <w:gridSpan w:val="2"/>
          </w:tcPr>
          <w:p w14:paraId="5F71027E" w14:textId="3D91B01C" w:rsidR="00D1492F" w:rsidRPr="00D5280E" w:rsidRDefault="00752F0F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B.Sc. in Wirtschaftsmathematik</w:t>
            </w:r>
          </w:p>
        </w:tc>
        <w:tc>
          <w:tcPr>
            <w:tcW w:w="3680" w:type="dxa"/>
            <w:gridSpan w:val="8"/>
          </w:tcPr>
          <w:p w14:paraId="51FC9814" w14:textId="4ECBA14C" w:rsidR="00D1492F" w:rsidRPr="00610200" w:rsidRDefault="00871105" w:rsidP="00D1492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426D7E">
              <w:rPr>
                <w:rFonts w:ascii="Georgia" w:hAnsi="Georgia"/>
                <w:sz w:val="18"/>
              </w:rPr>
              <w:t>/20</w:t>
            </w:r>
            <w:r w:rsidR="0091331D">
              <w:rPr>
                <w:rFonts w:ascii="Georgia" w:hAnsi="Georgia"/>
                <w:sz w:val="18"/>
              </w:rPr>
              <w:t>1</w:t>
            </w:r>
            <w:r>
              <w:rPr>
                <w:rFonts w:ascii="Georgia" w:hAnsi="Georgia"/>
                <w:sz w:val="18"/>
              </w:rPr>
              <w:t>5</w:t>
            </w:r>
            <w:r w:rsidR="00426D7E">
              <w:rPr>
                <w:rFonts w:ascii="Georgia" w:hAnsi="Georgia"/>
                <w:sz w:val="18"/>
              </w:rPr>
              <w:t xml:space="preserve"> – </w:t>
            </w:r>
            <w:r w:rsidR="0091331D"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>9</w:t>
            </w:r>
            <w:r w:rsidR="00426D7E">
              <w:rPr>
                <w:rFonts w:ascii="Georgia" w:hAnsi="Georgia"/>
                <w:sz w:val="18"/>
              </w:rPr>
              <w:t>/201</w:t>
            </w:r>
            <w:r>
              <w:rPr>
                <w:rFonts w:ascii="Georgia" w:hAnsi="Georgia"/>
                <w:sz w:val="18"/>
              </w:rPr>
              <w:t>6</w:t>
            </w:r>
          </w:p>
        </w:tc>
      </w:tr>
      <w:tr w:rsidR="00D5280E" w:rsidRPr="00D5280E" w14:paraId="4D68BFE7" w14:textId="77777777" w:rsidTr="00D5280E">
        <w:tc>
          <w:tcPr>
            <w:tcW w:w="9067" w:type="dxa"/>
            <w:gridSpan w:val="10"/>
          </w:tcPr>
          <w:p w14:paraId="54BF63E9" w14:textId="4C075695" w:rsidR="0091331D" w:rsidRPr="00871105" w:rsidRDefault="00871105" w:rsidP="0087110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Studiengangwechsel</w:t>
            </w:r>
            <w:r w:rsidR="00752F0F">
              <w:rPr>
                <w:rFonts w:ascii="Georgia" w:hAnsi="Georgia"/>
                <w:i/>
                <w:iCs/>
                <w:sz w:val="18"/>
              </w:rPr>
              <w:t xml:space="preserve"> nach dem zweiten Semester</w:t>
            </w:r>
          </w:p>
        </w:tc>
      </w:tr>
      <w:tr w:rsidR="00D5280E" w:rsidRPr="006546FD" w14:paraId="1C51E2FF" w14:textId="77777777" w:rsidTr="00D5280E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164624A9" w:rsidR="00665BF3" w:rsidRDefault="0091331D" w:rsidP="00665BF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  <w:r w:rsidR="00D65CDD">
              <w:rPr>
                <w:rFonts w:ascii="Georgia" w:hAnsi="Georgia"/>
                <w:b/>
                <w:smallCaps/>
                <w:sz w:val="23"/>
                <w:szCs w:val="23"/>
              </w:rPr>
              <w:t>August-Dicke-Schule</w:t>
            </w:r>
          </w:p>
        </w:tc>
        <w:tc>
          <w:tcPr>
            <w:tcW w:w="3397" w:type="dxa"/>
            <w:gridSpan w:val="6"/>
            <w:vAlign w:val="bottom"/>
          </w:tcPr>
          <w:p w14:paraId="2FCB10D7" w14:textId="7107D87C" w:rsidR="00665BF3" w:rsidRDefault="00326609" w:rsidP="00665BF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Solingen</w:t>
            </w:r>
          </w:p>
        </w:tc>
      </w:tr>
      <w:tr w:rsidR="0091331D" w:rsidRPr="006546FD" w14:paraId="312B82BC" w14:textId="77777777" w:rsidTr="00D5280E">
        <w:tc>
          <w:tcPr>
            <w:tcW w:w="5670" w:type="dxa"/>
            <w:gridSpan w:val="4"/>
          </w:tcPr>
          <w:p w14:paraId="1CEE182B" w14:textId="4C4BA6E1" w:rsidR="0091331D" w:rsidRPr="00D5280E" w:rsidRDefault="0091331D" w:rsidP="0091331D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</w:t>
            </w:r>
            <w:r w:rsidR="00326609">
              <w:rPr>
                <w:rFonts w:ascii="Georgia" w:hAnsi="Georgia"/>
                <w:sz w:val="18"/>
                <w:lang w:val="de-AT"/>
              </w:rPr>
              <w:t>/Abitur</w:t>
            </w:r>
          </w:p>
        </w:tc>
        <w:tc>
          <w:tcPr>
            <w:tcW w:w="3397" w:type="dxa"/>
            <w:gridSpan w:val="6"/>
          </w:tcPr>
          <w:p w14:paraId="7521EA6E" w14:textId="09CD37B5" w:rsidR="0091331D" w:rsidRDefault="0091331D" w:rsidP="0091331D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326609">
              <w:rPr>
                <w:rFonts w:ascii="Georgia" w:hAnsi="Georgia"/>
                <w:sz w:val="18"/>
              </w:rPr>
              <w:t>7</w:t>
            </w:r>
            <w:r>
              <w:rPr>
                <w:rFonts w:ascii="Georgia" w:hAnsi="Georgia"/>
                <w:sz w:val="18"/>
              </w:rPr>
              <w:t>/200</w:t>
            </w:r>
            <w:r w:rsidR="00326609">
              <w:rPr>
                <w:rFonts w:ascii="Georgia" w:hAnsi="Georgia"/>
                <w:sz w:val="18"/>
              </w:rPr>
              <w:t>7</w:t>
            </w:r>
            <w:r>
              <w:rPr>
                <w:rFonts w:ascii="Georgia" w:hAnsi="Georgia"/>
                <w:sz w:val="18"/>
              </w:rPr>
              <w:t xml:space="preserve"> – 06/201</w:t>
            </w:r>
            <w:r w:rsidR="00326609">
              <w:rPr>
                <w:rFonts w:ascii="Georgia" w:hAnsi="Georgia"/>
                <w:sz w:val="18"/>
              </w:rPr>
              <w:t>5</w:t>
            </w:r>
          </w:p>
        </w:tc>
      </w:tr>
      <w:tr w:rsidR="00D5280E" w:rsidRPr="003101F0" w14:paraId="69F47C1D" w14:textId="77777777" w:rsidTr="00D5280E">
        <w:tc>
          <w:tcPr>
            <w:tcW w:w="9067" w:type="dxa"/>
            <w:gridSpan w:val="10"/>
          </w:tcPr>
          <w:p w14:paraId="77C0F44B" w14:textId="2E7729BD" w:rsidR="00E85D86" w:rsidRPr="00E85D86" w:rsidRDefault="00E85D86" w:rsidP="00E85D86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Leistungs</w:t>
            </w:r>
            <w:r w:rsidR="0091331D" w:rsidRPr="00426D7E">
              <w:rPr>
                <w:rFonts w:ascii="Georgia" w:hAnsi="Georgia"/>
                <w:i/>
                <w:iCs/>
                <w:sz w:val="18"/>
              </w:rPr>
              <w:t xml:space="preserve">fächer: Mathematik, </w:t>
            </w:r>
            <w:r>
              <w:rPr>
                <w:rFonts w:ascii="Georgia" w:hAnsi="Georgia"/>
                <w:i/>
                <w:iCs/>
                <w:sz w:val="18"/>
              </w:rPr>
              <w:t>Sozialwissenschaften</w:t>
            </w:r>
          </w:p>
          <w:p w14:paraId="23575F6C" w14:textId="19FCF403" w:rsidR="00D5280E" w:rsidRPr="00267252" w:rsidRDefault="00D65CDD" w:rsidP="0091331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Mitorganisation für Schulmeisterschaften (Stadtmeisterschaften Schach &amp; Fußball)</w:t>
            </w:r>
          </w:p>
        </w:tc>
      </w:tr>
      <w:tr w:rsidR="00D5280E" w:rsidRPr="009D7C49" w14:paraId="3A2665B3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9D7C49" w14:paraId="127C64E2" w14:textId="77777777" w:rsidTr="00D5280E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32D3A78D" w:rsidR="00665BF3" w:rsidRPr="00DC7198" w:rsidRDefault="00DC7198" w:rsidP="00665BF3">
            <w:pPr>
              <w:rPr>
                <w:rFonts w:ascii="Georgia" w:hAnsi="Georgia"/>
                <w:sz w:val="23"/>
                <w:szCs w:val="23"/>
                <w:lang w:val="en-GB"/>
              </w:rPr>
            </w:pPr>
            <w:r w:rsidRPr="00DC7198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WIP – Student Consulting e.V</w:t>
            </w:r>
            <w:r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.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297F0666" w:rsidR="00665BF3" w:rsidRPr="008050E4" w:rsidRDefault="00DC7198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Duisburg</w:t>
            </w:r>
          </w:p>
        </w:tc>
      </w:tr>
      <w:tr w:rsidR="00D5280E" w:rsidRPr="00CE1BBC" w14:paraId="335D84E9" w14:textId="77777777" w:rsidTr="00D5280E">
        <w:tc>
          <w:tcPr>
            <w:tcW w:w="5954" w:type="dxa"/>
            <w:gridSpan w:val="5"/>
          </w:tcPr>
          <w:p w14:paraId="20B1570F" w14:textId="14139734" w:rsidR="00665BF3" w:rsidRPr="00A74225" w:rsidRDefault="006D76BE" w:rsidP="00665BF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 xml:space="preserve">Aktiver </w:t>
            </w:r>
            <w:r w:rsidR="00DC7198">
              <w:rPr>
                <w:rFonts w:ascii="Georgia" w:hAnsi="Georgia"/>
                <w:sz w:val="18"/>
                <w:lang w:val="en-US"/>
              </w:rPr>
              <w:t>Trainee im Marketing-Ressort</w:t>
            </w:r>
          </w:p>
        </w:tc>
        <w:tc>
          <w:tcPr>
            <w:tcW w:w="3113" w:type="dxa"/>
            <w:gridSpan w:val="5"/>
          </w:tcPr>
          <w:p w14:paraId="0475B997" w14:textId="15190B95" w:rsidR="00665BF3" w:rsidRPr="00A74225" w:rsidRDefault="00DC7198" w:rsidP="00665BF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05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21</w:t>
            </w:r>
            <w:r w:rsidR="00665BF3">
              <w:rPr>
                <w:rFonts w:ascii="Georgia" w:hAnsi="Georgia"/>
                <w:sz w:val="18"/>
                <w:lang w:val="en-US"/>
              </w:rPr>
              <w:t xml:space="preserve"> – </w:t>
            </w:r>
            <w:r>
              <w:rPr>
                <w:rFonts w:ascii="Georgia" w:hAnsi="Georgia"/>
                <w:sz w:val="18"/>
                <w:lang w:val="en-US"/>
              </w:rPr>
              <w:t>heute</w:t>
            </w:r>
          </w:p>
        </w:tc>
      </w:tr>
      <w:tr w:rsidR="00D5280E" w:rsidRPr="00D5280E" w14:paraId="54C3D64C" w14:textId="77777777" w:rsidTr="00D5280E">
        <w:tc>
          <w:tcPr>
            <w:tcW w:w="9067" w:type="dxa"/>
            <w:gridSpan w:val="10"/>
          </w:tcPr>
          <w:p w14:paraId="12D1EF0B" w14:textId="2295E2CF" w:rsidR="007F7F5B" w:rsidRPr="003418E0" w:rsidRDefault="007F7F5B" w:rsidP="007F7F5B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Verwendung der Adobe Creative Cloud (vor allem Photoshop) sowie Erstellung regelmäßiger Beiträge auf Social Media wie Instagram oder Facebook</w:t>
            </w:r>
          </w:p>
          <w:p w14:paraId="6DD9BA0F" w14:textId="7B0EDC96" w:rsidR="00CE28CC" w:rsidRPr="007F7F5B" w:rsidRDefault="007F7F5B" w:rsidP="007F7F5B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Konzipierung neuer Marketing-Ideen für den Außenauftritt (z.B. Social Media, Website oder Podcast)</w:t>
            </w:r>
          </w:p>
        </w:tc>
      </w:tr>
      <w:tr w:rsidR="00D5280E" w:rsidRPr="009D7C49" w14:paraId="50AFEA03" w14:textId="77777777" w:rsidTr="00D5280E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532D725B" w:rsidR="00665BF3" w:rsidRPr="00F31B84" w:rsidRDefault="00D65CDD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Tecis Finanzdiensleistungen</w:t>
            </w:r>
            <w:r w:rsidR="00665BF3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AG</w:t>
            </w:r>
          </w:p>
        </w:tc>
        <w:tc>
          <w:tcPr>
            <w:tcW w:w="3544" w:type="dxa"/>
            <w:gridSpan w:val="7"/>
            <w:vAlign w:val="bottom"/>
          </w:tcPr>
          <w:p w14:paraId="11E31BD8" w14:textId="3D064FCD" w:rsidR="00665BF3" w:rsidRPr="00F31B84" w:rsidRDefault="00D65CDD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Darmstadt</w:t>
            </w:r>
          </w:p>
        </w:tc>
      </w:tr>
      <w:tr w:rsidR="00D5280E" w:rsidRPr="006546FD" w14:paraId="48328CB9" w14:textId="77777777" w:rsidTr="00D5280E">
        <w:tc>
          <w:tcPr>
            <w:tcW w:w="6379" w:type="dxa"/>
            <w:gridSpan w:val="6"/>
          </w:tcPr>
          <w:p w14:paraId="74B74B41" w14:textId="17C75BFD" w:rsidR="00665BF3" w:rsidRPr="00D65CDD" w:rsidRDefault="00D65CDD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D65CDD">
              <w:rPr>
                <w:i w:val="0"/>
                <w:iCs w:val="0"/>
                <w:sz w:val="18"/>
              </w:rPr>
              <w:t>Sichtungsphase in der Fina</w:t>
            </w:r>
            <w:r>
              <w:rPr>
                <w:i w:val="0"/>
                <w:iCs w:val="0"/>
                <w:sz w:val="18"/>
              </w:rPr>
              <w:t>nz- und Versicherungsberatung</w:t>
            </w:r>
          </w:p>
        </w:tc>
        <w:tc>
          <w:tcPr>
            <w:tcW w:w="2688" w:type="dxa"/>
            <w:gridSpan w:val="4"/>
          </w:tcPr>
          <w:p w14:paraId="2CB21DEB" w14:textId="32C25492" w:rsidR="00665BF3" w:rsidRPr="00A74225" w:rsidRDefault="00D65CDD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12</w:t>
            </w:r>
            <w:r w:rsidR="00665BF3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20</w:t>
            </w:r>
            <w:r w:rsidR="00665BF3">
              <w:rPr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i w:val="0"/>
                <w:iCs w:val="0"/>
                <w:sz w:val="18"/>
                <w:lang w:val="en-US"/>
              </w:rPr>
              <w:t>3</w:t>
            </w:r>
            <w:r w:rsidR="00665BF3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21</w:t>
            </w:r>
          </w:p>
        </w:tc>
      </w:tr>
      <w:tr w:rsidR="00D5280E" w:rsidRPr="00D5280E" w14:paraId="7C4155D6" w14:textId="77777777" w:rsidTr="00D5280E">
        <w:tc>
          <w:tcPr>
            <w:tcW w:w="9067" w:type="dxa"/>
            <w:gridSpan w:val="10"/>
          </w:tcPr>
          <w:p w14:paraId="1A135F1D" w14:textId="23BDF0BB" w:rsidR="0091331D" w:rsidRDefault="00D65CDD" w:rsidP="00BA215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Analyse des Aktienmarkts</w:t>
            </w:r>
            <w:r w:rsidR="0048167B">
              <w:rPr>
                <w:sz w:val="18"/>
                <w:lang w:val="de-AT"/>
              </w:rPr>
              <w:t xml:space="preserve"> (z.B. Börsenkurse, ETFs)</w:t>
            </w:r>
            <w:r>
              <w:rPr>
                <w:sz w:val="18"/>
                <w:lang w:val="de-AT"/>
              </w:rPr>
              <w:t xml:space="preserve"> mit Fokus auf DAX-Unternehmen sowie dere</w:t>
            </w:r>
            <w:r w:rsidR="0048167B">
              <w:rPr>
                <w:sz w:val="18"/>
                <w:lang w:val="de-AT"/>
              </w:rPr>
              <w:t>r</w:t>
            </w:r>
            <w:r>
              <w:rPr>
                <w:sz w:val="18"/>
                <w:lang w:val="de-AT"/>
              </w:rPr>
              <w:t xml:space="preserve"> historische</w:t>
            </w:r>
            <w:r w:rsidR="0048167B">
              <w:rPr>
                <w:sz w:val="18"/>
                <w:lang w:val="de-AT"/>
              </w:rPr>
              <w:t>n</w:t>
            </w:r>
            <w:r>
              <w:rPr>
                <w:sz w:val="18"/>
                <w:lang w:val="de-AT"/>
              </w:rPr>
              <w:t xml:space="preserve"> Entwicklung </w:t>
            </w:r>
          </w:p>
          <w:p w14:paraId="3658805E" w14:textId="54D21BA0" w:rsidR="00BA215A" w:rsidRPr="00D65CDD" w:rsidRDefault="00D65CDD" w:rsidP="00D65CDD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Bearbeitung praktischer Versicherungssituationen (wie z.B. Rentenversicherung</w:t>
            </w:r>
            <w:r w:rsidR="0048167B">
              <w:rPr>
                <w:sz w:val="18"/>
                <w:lang w:val="de-AT"/>
              </w:rPr>
              <w:t>, Berufsunfähigkeitsversicherung, Haftpflichtversicherung)</w:t>
            </w:r>
            <w:r>
              <w:rPr>
                <w:sz w:val="18"/>
                <w:lang w:val="de-AT"/>
              </w:rPr>
              <w:t xml:space="preserve"> fiktiver Personen</w:t>
            </w:r>
          </w:p>
        </w:tc>
      </w:tr>
      <w:tr w:rsidR="00D5280E" w:rsidRPr="009D7C49" w14:paraId="414B4085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66FDF5DC" w:rsidR="00665BF3" w:rsidRPr="009D7C49" w:rsidRDefault="00C00974" w:rsidP="00665BF3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Au</w:t>
            </w:r>
            <w:r w:rsidR="00D65CDD">
              <w:rPr>
                <w:sz w:val="28"/>
              </w:rPr>
              <w:t>ß</w:t>
            </w:r>
            <w:r>
              <w:rPr>
                <w:sz w:val="28"/>
              </w:rPr>
              <w:t>eruniversitäres</w:t>
            </w:r>
            <w:r w:rsidR="00D5280E">
              <w:rPr>
                <w:sz w:val="28"/>
              </w:rPr>
              <w:t xml:space="preserve"> Engagement</w:t>
            </w:r>
          </w:p>
        </w:tc>
      </w:tr>
      <w:tr w:rsidR="00CE28CC" w:rsidRPr="009D7C49" w14:paraId="74251178" w14:textId="77777777" w:rsidTr="00D5280E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1E419C1D" w:rsidR="00CE28CC" w:rsidRPr="00AA5A9C" w:rsidRDefault="006D76BE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>Schachgesellschaft Solingen</w:t>
            </w:r>
            <w:r w:rsidR="00AA5A9C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e.V. </w:t>
            </w:r>
          </w:p>
        </w:tc>
        <w:tc>
          <w:tcPr>
            <w:tcW w:w="3544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2704818A" w:rsidR="00CE28CC" w:rsidRPr="007D5BE9" w:rsidRDefault="006D76BE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Solingen</w:t>
            </w:r>
          </w:p>
        </w:tc>
      </w:tr>
      <w:tr w:rsidR="00D5280E" w:rsidRPr="006546FD" w14:paraId="4F59C612" w14:textId="77777777" w:rsidTr="00E13110">
        <w:trPr>
          <w:trHeight w:val="193"/>
        </w:trPr>
        <w:tc>
          <w:tcPr>
            <w:tcW w:w="6804" w:type="dxa"/>
            <w:gridSpan w:val="8"/>
          </w:tcPr>
          <w:p w14:paraId="32F07601" w14:textId="063D3277" w:rsidR="00665BF3" w:rsidRPr="00D5280E" w:rsidRDefault="006D76BE" w:rsidP="00665BF3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Vorstandsposition im Verein (Jugendwart)</w:t>
            </w:r>
          </w:p>
        </w:tc>
        <w:tc>
          <w:tcPr>
            <w:tcW w:w="2263" w:type="dxa"/>
            <w:gridSpan w:val="2"/>
          </w:tcPr>
          <w:p w14:paraId="45DD2178" w14:textId="59ED09CE" w:rsidR="00665BF3" w:rsidRDefault="006D76BE" w:rsidP="00665BF3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06</w:t>
            </w:r>
            <w:r w:rsidR="00665BF3">
              <w:rPr>
                <w:sz w:val="18"/>
                <w:lang w:val="en-US"/>
              </w:rPr>
              <w:t>/201</w:t>
            </w:r>
            <w:r w:rsidR="00E13110">
              <w:rPr>
                <w:sz w:val="18"/>
                <w:lang w:val="en-US"/>
              </w:rPr>
              <w:t>9</w:t>
            </w:r>
            <w:r w:rsidR="00665BF3">
              <w:rPr>
                <w:sz w:val="18"/>
                <w:lang w:val="en-US"/>
              </w:rPr>
              <w:t xml:space="preserve"> – </w:t>
            </w:r>
            <w:r w:rsidR="00AA5A9C">
              <w:rPr>
                <w:sz w:val="18"/>
                <w:lang w:val="en-US"/>
              </w:rPr>
              <w:t>heute</w:t>
            </w:r>
          </w:p>
        </w:tc>
      </w:tr>
      <w:tr w:rsidR="00D5280E" w:rsidRPr="00D5280E" w14:paraId="02437711" w14:textId="77777777" w:rsidTr="00D5280E">
        <w:trPr>
          <w:trHeight w:val="193"/>
        </w:trPr>
        <w:tc>
          <w:tcPr>
            <w:tcW w:w="9067" w:type="dxa"/>
            <w:gridSpan w:val="10"/>
          </w:tcPr>
          <w:p w14:paraId="42C99646" w14:textId="600B4753" w:rsidR="00F64C22" w:rsidRPr="006D76BE" w:rsidRDefault="006D76BE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Organisation und Ansprechpartner für verschiedene jugendliche Veranstaltungen wie Mannschaftskämpfe oder Jugendturniere</w:t>
            </w:r>
          </w:p>
          <w:p w14:paraId="05B374AB" w14:textId="77777777" w:rsidR="006D76BE" w:rsidRPr="00B43A30" w:rsidRDefault="006D76BE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Wöchentliches Training für neu</w:t>
            </w:r>
            <w:r w:rsidR="00B43A30">
              <w:rPr>
                <w:i/>
                <w:sz w:val="18"/>
                <w:lang w:val="de-AT"/>
              </w:rPr>
              <w:t>e sowie aktive Jugendmitglieder</w:t>
            </w:r>
          </w:p>
          <w:p w14:paraId="68CFAD97" w14:textId="161B6546" w:rsidR="00B43A30" w:rsidRPr="00E13110" w:rsidRDefault="00B43A30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Teilnahme an Vorstandssitzungen für den aktuellen Stand sowie die Entwicklung des Vereins</w:t>
            </w:r>
          </w:p>
        </w:tc>
      </w:tr>
      <w:tr w:rsidR="00CE28CC" w:rsidRPr="009D7C49" w14:paraId="482569A2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9D7C49" w:rsidRDefault="00CE28CC" w:rsidP="00CE28C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D5280E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7050DC55" w14:textId="77777777" w:rsidR="00C436E5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  <w:p w14:paraId="15B2C431" w14:textId="53A8083D" w:rsidR="00C436E5" w:rsidRPr="009D7C49" w:rsidRDefault="00C436E5" w:rsidP="00CE28CC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082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73D6A03B" w:rsidR="00CE28CC" w:rsidRPr="00D5280E" w:rsidRDefault="00CE28CC" w:rsidP="00CE28CC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="006D76B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(fließend in Wort und Schrift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6D76BE">
              <w:rPr>
                <w:rFonts w:ascii="Georgia" w:hAnsi="Georgia" w:cs="Georgia"/>
                <w:color w:val="000000"/>
                <w:sz w:val="18"/>
                <w:lang w:val="de-AT"/>
              </w:rPr>
              <w:t>, Polnisch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6D76B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fortgeschrittene Grundkenntnisse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C436E5">
              <w:rPr>
                <w:rFonts w:ascii="Georgia" w:hAnsi="Georgia" w:cs="Georgia"/>
                <w:iCs/>
                <w:color w:val="000000"/>
                <w:sz w:val="18"/>
                <w:lang w:val="de-AT"/>
              </w:rPr>
              <w:t xml:space="preserve">, Latein </w:t>
            </w:r>
            <w:r w:rsidR="00C436E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(Latinum)</w:t>
            </w:r>
          </w:p>
        </w:tc>
      </w:tr>
      <w:tr w:rsidR="00CE28CC" w:rsidRPr="000E5191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03588A70" w14:textId="77777777" w:rsidR="00CE28CC" w:rsidRDefault="00C436E5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IT-Kenntnisse</w:t>
            </w:r>
            <w:r w:rsidR="00CE28CC">
              <w:rPr>
                <w:rFonts w:ascii="Georgia" w:hAnsi="Georgia"/>
                <w:sz w:val="18"/>
              </w:rPr>
              <w:t>:</w:t>
            </w:r>
          </w:p>
          <w:p w14:paraId="57688BDA" w14:textId="2F6CFDFC" w:rsidR="00C436E5" w:rsidRPr="009D7C49" w:rsidRDefault="00C436E5" w:rsidP="00CE28CC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082" w:type="dxa"/>
            <w:gridSpan w:val="9"/>
            <w:vAlign w:val="bottom"/>
          </w:tcPr>
          <w:p w14:paraId="60CA2168" w14:textId="266FF093" w:rsidR="00CE28CC" w:rsidRPr="00665BF3" w:rsidRDefault="00CE28CC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C436E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Word, Powerpoint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C436E5">
              <w:rPr>
                <w:rFonts w:ascii="Georgia" w:hAnsi="Georgia" w:cs="Georgia"/>
                <w:color w:val="000000"/>
                <w:sz w:val="18"/>
                <w:lang w:val="en-US"/>
              </w:rPr>
              <w:t>Adobe Creative Cloud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C436E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Photoshop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C436E5">
              <w:rPr>
                <w:rFonts w:ascii="Georgia" w:hAnsi="Georgia" w:cs="Georgia"/>
                <w:color w:val="000000"/>
                <w:sz w:val="18"/>
                <w:lang w:val="en-US"/>
              </w:rPr>
              <w:t>, R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C436E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(Grundkenntnisse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CE28CC" w:rsidRPr="00BA215A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277FA3E" w14:textId="77777777" w:rsidR="00CE28CC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  <w:p w14:paraId="04F58216" w14:textId="66A5D20C" w:rsidR="00B43A30" w:rsidRPr="009D7C49" w:rsidRDefault="00B43A30" w:rsidP="00CE28CC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082" w:type="dxa"/>
            <w:gridSpan w:val="9"/>
            <w:vAlign w:val="bottom"/>
          </w:tcPr>
          <w:p w14:paraId="598C2742" w14:textId="35302584" w:rsidR="00CE28CC" w:rsidRPr="00B43A30" w:rsidRDefault="00C436E5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Schach</w:t>
            </w:r>
            <w:r w:rsidR="00CE28CC"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(semiprofessionell, 2.</w:t>
            </w:r>
            <w:r w:rsidR="00BC713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Bundesl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iga</w:t>
            </w:r>
            <w:r w:rsidR="00CE28CC"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CE28CC"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Fußball </w:t>
            </w:r>
            <w:r>
              <w:rPr>
                <w:rFonts w:ascii="Georgia" w:hAnsi="Georgia" w:cs="Georgia"/>
                <w:i/>
                <w:color w:val="000000"/>
                <w:sz w:val="18"/>
              </w:rPr>
              <w:t>(Vereinsniveau)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, Fitness </w:t>
            </w:r>
            <w:r>
              <w:rPr>
                <w:rFonts w:ascii="Georgia" w:hAnsi="Georgia" w:cs="Georgia"/>
                <w:i/>
                <w:color w:val="000000"/>
                <w:sz w:val="18"/>
              </w:rPr>
              <w:t>(Joggen, Gymnastik)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B43A30">
              <w:rPr>
                <w:rFonts w:ascii="Georgia" w:hAnsi="Georgia" w:cs="Georgia"/>
                <w:color w:val="000000"/>
                <w:sz w:val="18"/>
              </w:rPr>
              <w:t xml:space="preserve">Musik </w:t>
            </w:r>
            <w:r w:rsidR="00B43A30">
              <w:rPr>
                <w:rFonts w:ascii="Georgia" w:hAnsi="Georgia" w:cs="Georgia"/>
                <w:i/>
                <w:color w:val="000000"/>
                <w:sz w:val="18"/>
              </w:rPr>
              <w:t>(Gitarre),</w:t>
            </w:r>
            <w:r w:rsidR="00B43A30">
              <w:rPr>
                <w:rFonts w:ascii="Georgia" w:hAnsi="Georgia" w:cs="Georgia"/>
                <w:b/>
                <w:i/>
                <w:color w:val="000000"/>
                <w:sz w:val="18"/>
              </w:rPr>
              <w:t xml:space="preserve"> </w:t>
            </w:r>
            <w:r w:rsidR="00B43A30">
              <w:rPr>
                <w:rFonts w:ascii="Georgia" w:hAnsi="Georgia" w:cs="Georgia"/>
                <w:color w:val="000000"/>
                <w:sz w:val="18"/>
              </w:rPr>
              <w:t xml:space="preserve">Lesen </w:t>
            </w:r>
            <w:r w:rsidR="00B43A30">
              <w:rPr>
                <w:rFonts w:ascii="Georgia" w:hAnsi="Georgia" w:cs="Georgia"/>
                <w:i/>
                <w:color w:val="000000"/>
                <w:sz w:val="18"/>
              </w:rPr>
              <w:t>(Autobiographien, Paper)</w:t>
            </w:r>
          </w:p>
        </w:tc>
      </w:tr>
      <w:tr w:rsidR="00CE28CC" w:rsidRPr="00BA215A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633B2E16" w:rsidR="00CE28CC" w:rsidRDefault="00B43A30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Solingen</w:t>
            </w:r>
            <w:r w:rsidR="00CE28CC">
              <w:rPr>
                <w:rFonts w:ascii="Georgia" w:hAnsi="Georgia"/>
                <w:sz w:val="18"/>
              </w:rPr>
              <w:t xml:space="preserve">, </w:t>
            </w:r>
            <w:r>
              <w:rPr>
                <w:rFonts w:ascii="Georgia" w:hAnsi="Georgia"/>
                <w:sz w:val="18"/>
              </w:rPr>
              <w:t>2</w:t>
            </w:r>
            <w:r w:rsidR="00AC122D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.10.2021</w:t>
            </w:r>
          </w:p>
        </w:tc>
        <w:tc>
          <w:tcPr>
            <w:tcW w:w="7082" w:type="dxa"/>
            <w:gridSpan w:val="9"/>
            <w:vAlign w:val="bottom"/>
          </w:tcPr>
          <w:p w14:paraId="6478BDEA" w14:textId="77777777" w:rsidR="00CE28CC" w:rsidRPr="00C768ED" w:rsidRDefault="00CE28CC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FB062" w14:textId="77777777" w:rsidR="006415AD" w:rsidRDefault="006415AD" w:rsidP="00BE053D">
      <w:pPr>
        <w:spacing w:after="0" w:line="240" w:lineRule="auto"/>
      </w:pPr>
      <w:r>
        <w:separator/>
      </w:r>
    </w:p>
  </w:endnote>
  <w:endnote w:type="continuationSeparator" w:id="0">
    <w:p w14:paraId="30045564" w14:textId="77777777" w:rsidR="006415AD" w:rsidRDefault="006415A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Body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F62FA" w14:textId="77777777" w:rsidR="006415AD" w:rsidRDefault="006415AD" w:rsidP="00BE053D">
      <w:pPr>
        <w:spacing w:after="0" w:line="240" w:lineRule="auto"/>
      </w:pPr>
      <w:r>
        <w:separator/>
      </w:r>
    </w:p>
  </w:footnote>
  <w:footnote w:type="continuationSeparator" w:id="0">
    <w:p w14:paraId="32E26C80" w14:textId="77777777" w:rsidR="006415AD" w:rsidRDefault="006415A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2"/>
  </w:num>
  <w:num w:numId="9">
    <w:abstractNumId w:val="12"/>
  </w:num>
  <w:num w:numId="10">
    <w:abstractNumId w:val="23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1"/>
  </w:num>
  <w:num w:numId="16">
    <w:abstractNumId w:val="4"/>
  </w:num>
  <w:num w:numId="17">
    <w:abstractNumId w:val="16"/>
  </w:num>
  <w:num w:numId="18">
    <w:abstractNumId w:val="3"/>
  </w:num>
  <w:num w:numId="19">
    <w:abstractNumId w:val="18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A1FDA"/>
    <w:rsid w:val="000B63E2"/>
    <w:rsid w:val="000B6548"/>
    <w:rsid w:val="000D671A"/>
    <w:rsid w:val="000E5191"/>
    <w:rsid w:val="00103EC5"/>
    <w:rsid w:val="00116C6E"/>
    <w:rsid w:val="00123935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26609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167B"/>
    <w:rsid w:val="00484FD7"/>
    <w:rsid w:val="004929FB"/>
    <w:rsid w:val="004A54BA"/>
    <w:rsid w:val="004B6A5E"/>
    <w:rsid w:val="004F39D5"/>
    <w:rsid w:val="004F7354"/>
    <w:rsid w:val="00507EA7"/>
    <w:rsid w:val="00526089"/>
    <w:rsid w:val="00527A28"/>
    <w:rsid w:val="00527DCA"/>
    <w:rsid w:val="005716D4"/>
    <w:rsid w:val="00571B60"/>
    <w:rsid w:val="00585A4D"/>
    <w:rsid w:val="005D6329"/>
    <w:rsid w:val="005E57F6"/>
    <w:rsid w:val="006058D8"/>
    <w:rsid w:val="00610200"/>
    <w:rsid w:val="00623699"/>
    <w:rsid w:val="00632D5A"/>
    <w:rsid w:val="00635515"/>
    <w:rsid w:val="006415AD"/>
    <w:rsid w:val="006546FD"/>
    <w:rsid w:val="00665BF3"/>
    <w:rsid w:val="00672262"/>
    <w:rsid w:val="006732D6"/>
    <w:rsid w:val="00693E09"/>
    <w:rsid w:val="006A2DE9"/>
    <w:rsid w:val="006A7230"/>
    <w:rsid w:val="006B4E32"/>
    <w:rsid w:val="006B72C7"/>
    <w:rsid w:val="006B7F78"/>
    <w:rsid w:val="006C2252"/>
    <w:rsid w:val="006D76BE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2F0F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7F5B"/>
    <w:rsid w:val="008050E4"/>
    <w:rsid w:val="0082257D"/>
    <w:rsid w:val="00834278"/>
    <w:rsid w:val="00853438"/>
    <w:rsid w:val="00866846"/>
    <w:rsid w:val="00871105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C122D"/>
    <w:rsid w:val="00AD28F8"/>
    <w:rsid w:val="00B0230B"/>
    <w:rsid w:val="00B17D95"/>
    <w:rsid w:val="00B23509"/>
    <w:rsid w:val="00B359DB"/>
    <w:rsid w:val="00B3632B"/>
    <w:rsid w:val="00B409D8"/>
    <w:rsid w:val="00B43A30"/>
    <w:rsid w:val="00B5178D"/>
    <w:rsid w:val="00B67F1F"/>
    <w:rsid w:val="00B701D7"/>
    <w:rsid w:val="00B90595"/>
    <w:rsid w:val="00BA215A"/>
    <w:rsid w:val="00BB5F09"/>
    <w:rsid w:val="00BC0D9F"/>
    <w:rsid w:val="00BC7135"/>
    <w:rsid w:val="00BE053D"/>
    <w:rsid w:val="00BF1A7A"/>
    <w:rsid w:val="00BF1FA3"/>
    <w:rsid w:val="00C00974"/>
    <w:rsid w:val="00C018E4"/>
    <w:rsid w:val="00C066FA"/>
    <w:rsid w:val="00C25387"/>
    <w:rsid w:val="00C436E5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65CDD"/>
    <w:rsid w:val="00D80D6B"/>
    <w:rsid w:val="00D90950"/>
    <w:rsid w:val="00DA69DF"/>
    <w:rsid w:val="00DB33F8"/>
    <w:rsid w:val="00DC7198"/>
    <w:rsid w:val="00DD38E2"/>
    <w:rsid w:val="00E13110"/>
    <w:rsid w:val="00E24DF1"/>
    <w:rsid w:val="00E431ED"/>
    <w:rsid w:val="00E64FF5"/>
    <w:rsid w:val="00E85D86"/>
    <w:rsid w:val="00E907EC"/>
    <w:rsid w:val="00EA5421"/>
    <w:rsid w:val="00EB34FC"/>
    <w:rsid w:val="00EB5816"/>
    <w:rsid w:val="00ED0EA9"/>
    <w:rsid w:val="00EF77DF"/>
    <w:rsid w:val="00F11863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customStyle="1" w:styleId="NichtaufgelsteErwhnung1">
    <w:name w:val="Nicht aufgelöste Erwähnung1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96779F3-042A-4423-AF14-B166CA7FE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2155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Kevin Zolfagharian</cp:lastModifiedBy>
  <cp:revision>4</cp:revision>
  <dcterms:created xsi:type="dcterms:W3CDTF">2021-10-21T21:01:00Z</dcterms:created>
  <dcterms:modified xsi:type="dcterms:W3CDTF">2021-11-02T14:44:00Z</dcterms:modified>
</cp:coreProperties>
</file>