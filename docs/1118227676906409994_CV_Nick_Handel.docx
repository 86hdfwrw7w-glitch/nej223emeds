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2129"/>
      </w:tblGrid>
      <w:tr w:rsidR="002508C2" w:rsidRPr="00E50E04" w14:paraId="5DF08F91" w14:textId="77777777" w:rsidTr="00E64FF5">
        <w:trPr>
          <w:trHeight w:val="850"/>
        </w:trPr>
        <w:tc>
          <w:tcPr>
            <w:tcW w:w="9062" w:type="dxa"/>
            <w:gridSpan w:val="4"/>
          </w:tcPr>
          <w:p w14:paraId="722A5AF6" w14:textId="06110411" w:rsidR="002508C2" w:rsidRPr="00E50E04" w:rsidRDefault="00A90FC5">
            <w:pPr>
              <w:rPr>
                <w:rFonts w:ascii="Georgia" w:hAnsi="Georgia"/>
                <w:sz w:val="64"/>
                <w:szCs w:val="64"/>
              </w:rPr>
            </w:pPr>
            <w:r w:rsidRPr="00E50E04">
              <w:rPr>
                <w:rFonts w:ascii="Georgia" w:hAnsi="Georgia"/>
                <w:sz w:val="64"/>
                <w:szCs w:val="64"/>
              </w:rPr>
              <w:t>Nick Handel</w:t>
            </w:r>
          </w:p>
        </w:tc>
      </w:tr>
      <w:tr w:rsidR="00814F18" w:rsidRPr="00E50E04" w14:paraId="29A4F061" w14:textId="77777777" w:rsidTr="00B67CBE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E50E04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70C0A5C8" w14:textId="10DBEEC1" w:rsidR="00814F18" w:rsidRPr="00E50E04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E50E04" w14:paraId="7E507145" w14:textId="77777777" w:rsidTr="00A90FC5">
        <w:trPr>
          <w:trHeight w:val="397"/>
        </w:trPr>
        <w:tc>
          <w:tcPr>
            <w:tcW w:w="2116" w:type="dxa"/>
            <w:vAlign w:val="bottom"/>
          </w:tcPr>
          <w:p w14:paraId="37A6837E" w14:textId="46493232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vAlign w:val="bottom"/>
          </w:tcPr>
          <w:p w14:paraId="08E9C253" w14:textId="1982B43C" w:rsidR="007966F0" w:rsidRPr="00E50E04" w:rsidRDefault="00A90FC5" w:rsidP="00A90FC5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E50E04">
              <w:rPr>
                <w:rFonts w:ascii="Georgia" w:hAnsi="Georgia" w:cs="Georgia"/>
                <w:color w:val="000000"/>
              </w:rPr>
              <w:t>Brunsweg 1a</w:t>
            </w:r>
            <w:r w:rsidR="00EB5816" w:rsidRPr="00E50E04">
              <w:rPr>
                <w:rFonts w:ascii="Georgia" w:hAnsi="Georgia" w:cs="Georgia"/>
                <w:color w:val="000000"/>
              </w:rPr>
              <w:t>,</w:t>
            </w:r>
            <w:r w:rsidRPr="00E50E04">
              <w:rPr>
                <w:rFonts w:ascii="Georgia" w:hAnsi="Georgia" w:cs="Georgia"/>
                <w:color w:val="000000"/>
              </w:rPr>
              <w:t xml:space="preserve"> </w:t>
            </w:r>
            <w:r w:rsidRPr="00E50E04">
              <w:rPr>
                <w:rFonts w:ascii="Georgia" w:hAnsi="Georgia"/>
              </w:rPr>
              <w:t>49163 Bohmte</w:t>
            </w:r>
          </w:p>
        </w:tc>
        <w:tc>
          <w:tcPr>
            <w:tcW w:w="2129" w:type="dxa"/>
          </w:tcPr>
          <w:p w14:paraId="0AD090D2" w14:textId="10EA4CB6" w:rsidR="007966F0" w:rsidRPr="00E50E04" w:rsidRDefault="001975D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6142D0C3">
                  <wp:simplePos x="0" y="0"/>
                  <wp:positionH relativeFrom="column">
                    <wp:posOffset>-342265</wp:posOffset>
                  </wp:positionH>
                  <wp:positionV relativeFrom="paragraph">
                    <wp:posOffset>-824230</wp:posOffset>
                  </wp:positionV>
                  <wp:extent cx="1691005" cy="1796415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:rsidRPr="00E50E04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4631E2B" w:rsidR="007966F0" w:rsidRPr="00E50E04" w:rsidRDefault="00A90FC5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echoad</w:t>
            </w:r>
            <w:r w:rsidR="00FA02C7" w:rsidRPr="00E50E04">
              <w:rPr>
                <w:rFonts w:ascii="Georgia" w:hAnsi="Georgia" w:cs="Georgia"/>
                <w:color w:val="000000"/>
              </w:rPr>
              <w:t>@web.de</w:t>
            </w:r>
          </w:p>
        </w:tc>
        <w:tc>
          <w:tcPr>
            <w:tcW w:w="2129" w:type="dxa"/>
          </w:tcPr>
          <w:p w14:paraId="1346A9DC" w14:textId="6C018222" w:rsidR="007966F0" w:rsidRPr="00E50E04" w:rsidRDefault="007966F0">
            <w:pPr>
              <w:rPr>
                <w:rFonts w:ascii="Georgia" w:hAnsi="Georgia"/>
              </w:rPr>
            </w:pPr>
          </w:p>
        </w:tc>
      </w:tr>
      <w:tr w:rsidR="00C018E4" w:rsidRPr="00E50E04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26776602" w:rsidR="007966F0" w:rsidRPr="00E50E04" w:rsidRDefault="00FA02C7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 xml:space="preserve">+49 </w:t>
            </w:r>
            <w:r w:rsidR="00A90FC5" w:rsidRPr="00E50E04">
              <w:rPr>
                <w:rFonts w:ascii="Georgia" w:hAnsi="Georgia" w:cs="Georgia"/>
                <w:color w:val="000000"/>
              </w:rPr>
              <w:t>160 1270903</w:t>
            </w:r>
          </w:p>
        </w:tc>
        <w:tc>
          <w:tcPr>
            <w:tcW w:w="2129" w:type="dxa"/>
          </w:tcPr>
          <w:p w14:paraId="5D969C6E" w14:textId="77777777" w:rsidR="007966F0" w:rsidRPr="00E50E04" w:rsidRDefault="007966F0">
            <w:pPr>
              <w:rPr>
                <w:rFonts w:ascii="Georgia" w:hAnsi="Georgia"/>
              </w:rPr>
            </w:pPr>
          </w:p>
        </w:tc>
      </w:tr>
      <w:tr w:rsidR="00C018E4" w:rsidRPr="00E50E04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0B990620" w:rsidR="007966F0" w:rsidRPr="00E50E04" w:rsidRDefault="00FA02C7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2</w:t>
            </w:r>
            <w:r w:rsidR="00A90FC5" w:rsidRPr="00E50E04">
              <w:rPr>
                <w:rFonts w:ascii="Georgia" w:hAnsi="Georgia" w:cs="Georgia"/>
                <w:color w:val="000000"/>
              </w:rPr>
              <w:t>7</w:t>
            </w:r>
            <w:r w:rsidRPr="00E50E04">
              <w:rPr>
                <w:rFonts w:ascii="Georgia" w:hAnsi="Georgia" w:cs="Georgia"/>
                <w:color w:val="000000"/>
              </w:rPr>
              <w:t>.0</w:t>
            </w:r>
            <w:r w:rsidR="00A90FC5" w:rsidRPr="00E50E04">
              <w:rPr>
                <w:rFonts w:ascii="Georgia" w:hAnsi="Georgia" w:cs="Georgia"/>
                <w:color w:val="000000"/>
              </w:rPr>
              <w:t>9</w:t>
            </w:r>
            <w:r w:rsidRPr="00E50E04">
              <w:rPr>
                <w:rFonts w:ascii="Georgia" w:hAnsi="Georgia" w:cs="Georgia"/>
                <w:color w:val="000000"/>
              </w:rPr>
              <w:t>.</w:t>
            </w:r>
            <w:r w:rsidR="00A90FC5" w:rsidRPr="00E50E04">
              <w:rPr>
                <w:rFonts w:ascii="Georgia" w:hAnsi="Georgia" w:cs="Georgia"/>
                <w:color w:val="000000"/>
              </w:rPr>
              <w:t>2003</w:t>
            </w:r>
            <w:r w:rsidRPr="00E50E04">
              <w:rPr>
                <w:rFonts w:ascii="Georgia" w:hAnsi="Georgia" w:cs="Georgia"/>
                <w:color w:val="000000"/>
              </w:rPr>
              <w:t xml:space="preserve"> in </w:t>
            </w:r>
            <w:r w:rsidR="00A90FC5" w:rsidRPr="00E50E04">
              <w:rPr>
                <w:rFonts w:ascii="Georgia" w:hAnsi="Georgia" w:cs="Georgia"/>
                <w:color w:val="000000"/>
              </w:rPr>
              <w:t>Ostercappeln</w:t>
            </w:r>
          </w:p>
        </w:tc>
        <w:tc>
          <w:tcPr>
            <w:tcW w:w="2129" w:type="dxa"/>
          </w:tcPr>
          <w:p w14:paraId="6FC3E8E1" w14:textId="77777777" w:rsidR="007966F0" w:rsidRPr="00E50E04" w:rsidRDefault="007966F0">
            <w:pPr>
              <w:rPr>
                <w:rFonts w:ascii="Georgia" w:hAnsi="Georgia"/>
              </w:rPr>
            </w:pPr>
          </w:p>
        </w:tc>
      </w:tr>
      <w:tr w:rsidR="002508C2" w:rsidRPr="00E50E04" w14:paraId="0FCADE56" w14:textId="77777777" w:rsidTr="00B67CBE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E50E04" w:rsidRDefault="002508C2" w:rsidP="00B5178D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E50E04" w14:paraId="7D1DEBF7" w14:textId="77777777" w:rsidTr="00FB0029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79436469" w:rsidR="007C6A3C" w:rsidRPr="00E50E04" w:rsidRDefault="007D4D7E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08</w:t>
            </w:r>
            <w:r w:rsidR="007C6A3C" w:rsidRPr="00E50E04">
              <w:rPr>
                <w:rFonts w:ascii="Georgia" w:hAnsi="Georgia"/>
              </w:rPr>
              <w:t>/201</w:t>
            </w:r>
            <w:r w:rsidRPr="00E50E04">
              <w:rPr>
                <w:rFonts w:ascii="Georgia" w:hAnsi="Georgia"/>
              </w:rPr>
              <w:t>4</w:t>
            </w:r>
            <w:r w:rsidR="007C6A3C" w:rsidRPr="00E50E04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DCDB735" w:rsidR="007C6A3C" w:rsidRPr="00E50E04" w:rsidRDefault="0003581B" w:rsidP="00E972B7">
            <w:pPr>
              <w:rPr>
                <w:rFonts w:ascii="Georgia" w:hAnsi="Georgia"/>
                <w:b/>
                <w:smallCaps/>
                <w:sz w:val="24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 xml:space="preserve">Gymnasium </w:t>
            </w:r>
            <w:r w:rsidR="00067BE2">
              <w:rPr>
                <w:rFonts w:ascii="Georgia" w:hAnsi="Georgia"/>
                <w:b/>
                <w:smallCaps/>
                <w:sz w:val="28"/>
              </w:rPr>
              <w:t>D</w:t>
            </w:r>
            <w:r w:rsidRPr="00E50E04">
              <w:rPr>
                <w:rFonts w:ascii="Georgia" w:hAnsi="Georgia"/>
                <w:b/>
                <w:smallCaps/>
                <w:sz w:val="28"/>
              </w:rPr>
              <w:t>amme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35F162B3" w:rsidR="007C6A3C" w:rsidRPr="00E50E04" w:rsidRDefault="00E50E04" w:rsidP="00E972B7">
            <w:pPr>
              <w:jc w:val="right"/>
              <w:rPr>
                <w:rFonts w:ascii="Georgia" w:hAnsi="Georgia"/>
                <w:i/>
                <w:smallCaps/>
                <w:sz w:val="28"/>
                <w:szCs w:val="24"/>
              </w:rPr>
            </w:pPr>
            <w:r>
              <w:rPr>
                <w:rFonts w:ascii="Georgia" w:hAnsi="Georgia"/>
                <w:i/>
                <w:smallCaps/>
                <w:sz w:val="28"/>
                <w:szCs w:val="24"/>
              </w:rPr>
              <w:t>Damme</w:t>
            </w:r>
          </w:p>
        </w:tc>
      </w:tr>
      <w:tr w:rsidR="00C018E4" w:rsidRPr="00E50E04" w14:paraId="61E5D482" w14:textId="77777777" w:rsidTr="00E972B7">
        <w:tc>
          <w:tcPr>
            <w:tcW w:w="2116" w:type="dxa"/>
            <w:vAlign w:val="bottom"/>
          </w:tcPr>
          <w:p w14:paraId="7FF25A3D" w14:textId="77777777" w:rsidR="00372F7B" w:rsidRPr="00E50E04" w:rsidRDefault="00372F7B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19A9228" w14:textId="41D65A1D" w:rsidR="00372F7B" w:rsidRPr="00E50E04" w:rsidRDefault="00372F7B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Allgemeine Hochschulreife</w:t>
            </w:r>
            <w:r w:rsidR="001975D7" w:rsidRPr="00E50E04">
              <w:rPr>
                <w:rFonts w:ascii="Georgia" w:hAnsi="Georgia"/>
              </w:rPr>
              <w:t xml:space="preserve"> (Note: </w:t>
            </w:r>
            <w:r w:rsidR="00FB0029">
              <w:rPr>
                <w:rFonts w:ascii="Georgia" w:hAnsi="Georgia"/>
              </w:rPr>
              <w:t>2,0</w:t>
            </w:r>
            <w:r w:rsidR="001975D7" w:rsidRPr="00E50E04">
              <w:rPr>
                <w:rFonts w:ascii="Georgia" w:hAnsi="Georgia"/>
              </w:rPr>
              <w:t>)</w:t>
            </w:r>
          </w:p>
        </w:tc>
      </w:tr>
      <w:tr w:rsidR="00C018E4" w:rsidRPr="00E50E04" w14:paraId="7EABE9F1" w14:textId="77777777" w:rsidTr="00E972B7">
        <w:tc>
          <w:tcPr>
            <w:tcW w:w="2116" w:type="dxa"/>
            <w:vAlign w:val="bottom"/>
          </w:tcPr>
          <w:p w14:paraId="4916601C" w14:textId="77777777" w:rsidR="00723643" w:rsidRPr="00E50E04" w:rsidRDefault="00723643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7A71E6B0" w14:textId="6A718BA4" w:rsidR="00842BFC" w:rsidRPr="00E50E04" w:rsidRDefault="001975D7" w:rsidP="00E972B7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 xml:space="preserve">Leistungskurse: Geschichte, Englisch, Politik </w:t>
            </w:r>
          </w:p>
        </w:tc>
      </w:tr>
      <w:tr w:rsidR="00C018E4" w:rsidRPr="00E50E04" w14:paraId="013361E1" w14:textId="77777777" w:rsidTr="00FB0029">
        <w:trPr>
          <w:trHeight w:val="397"/>
        </w:trPr>
        <w:tc>
          <w:tcPr>
            <w:tcW w:w="2116" w:type="dxa"/>
            <w:vAlign w:val="bottom"/>
          </w:tcPr>
          <w:p w14:paraId="6C65D3AA" w14:textId="65EB907C" w:rsidR="007C6A3C" w:rsidRPr="00E50E04" w:rsidRDefault="007C6A3C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0</w:t>
            </w:r>
            <w:r w:rsidR="007D4D7E" w:rsidRPr="00E50E04">
              <w:rPr>
                <w:rFonts w:ascii="Georgia" w:hAnsi="Georgia"/>
              </w:rPr>
              <w:t>8</w:t>
            </w:r>
            <w:r w:rsidRPr="00E50E04">
              <w:rPr>
                <w:rFonts w:ascii="Georgia" w:hAnsi="Georgia"/>
              </w:rPr>
              <w:t>/2</w:t>
            </w:r>
            <w:r w:rsidR="007D4D7E" w:rsidRPr="00E50E04">
              <w:rPr>
                <w:rFonts w:ascii="Georgia" w:hAnsi="Georgia"/>
              </w:rPr>
              <w:t>010</w:t>
            </w:r>
            <w:r w:rsidRPr="00E50E04">
              <w:rPr>
                <w:rFonts w:ascii="Georgia" w:hAnsi="Georgia"/>
              </w:rPr>
              <w:t xml:space="preserve"> – 0</w:t>
            </w:r>
            <w:r w:rsidR="007D4D7E" w:rsidRPr="00E50E04">
              <w:rPr>
                <w:rFonts w:ascii="Georgia" w:hAnsi="Georgia"/>
              </w:rPr>
              <w:t>7</w:t>
            </w:r>
            <w:r w:rsidRPr="00E50E04">
              <w:rPr>
                <w:rFonts w:ascii="Georgia" w:hAnsi="Georgia"/>
              </w:rPr>
              <w:t>/201</w:t>
            </w:r>
            <w:r w:rsidR="007D4D7E" w:rsidRPr="00E50E04">
              <w:rPr>
                <w:rFonts w:ascii="Georgia" w:hAnsi="Georgia"/>
              </w:rPr>
              <w:t>4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5B3EB13D" w:rsidR="007C6A3C" w:rsidRPr="00E50E04" w:rsidRDefault="0003581B" w:rsidP="00E972B7">
            <w:pPr>
              <w:rPr>
                <w:rFonts w:ascii="Georgia" w:hAnsi="Georgia"/>
                <w:sz w:val="28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>Wilhelm-Busch-Schule</w:t>
            </w:r>
          </w:p>
        </w:tc>
        <w:tc>
          <w:tcPr>
            <w:tcW w:w="2129" w:type="dxa"/>
            <w:vAlign w:val="bottom"/>
          </w:tcPr>
          <w:p w14:paraId="63D86F51" w14:textId="05BDE4D1" w:rsidR="007C6A3C" w:rsidRPr="00E50E04" w:rsidRDefault="0003581B" w:rsidP="00E972B7">
            <w:pPr>
              <w:jc w:val="right"/>
              <w:rPr>
                <w:rFonts w:ascii="Georgia" w:hAnsi="Georgia"/>
              </w:rPr>
            </w:pPr>
            <w:r w:rsidRPr="00E972B7">
              <w:rPr>
                <w:rFonts w:ascii="Georgia" w:hAnsi="Georgia"/>
                <w:i/>
                <w:smallCaps/>
                <w:sz w:val="28"/>
              </w:rPr>
              <w:t>Hunteburg</w:t>
            </w:r>
          </w:p>
        </w:tc>
      </w:tr>
      <w:tr w:rsidR="00C018E4" w:rsidRPr="00E50E04" w14:paraId="62632213" w14:textId="77777777" w:rsidTr="00E972B7">
        <w:tc>
          <w:tcPr>
            <w:tcW w:w="2116" w:type="dxa"/>
            <w:vAlign w:val="bottom"/>
          </w:tcPr>
          <w:p w14:paraId="2B3E93FC" w14:textId="7C6FAFFC" w:rsidR="007C6A3C" w:rsidRPr="00E50E04" w:rsidRDefault="00A62D7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1ABFFA93" w14:textId="513527DF" w:rsidR="007C6A3C" w:rsidRPr="00E50E04" w:rsidRDefault="00893FA2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Grundschulabschluss</w:t>
            </w:r>
          </w:p>
        </w:tc>
        <w:tc>
          <w:tcPr>
            <w:tcW w:w="2129" w:type="dxa"/>
            <w:vAlign w:val="bottom"/>
          </w:tcPr>
          <w:p w14:paraId="51FC9814" w14:textId="77777777" w:rsidR="007C6A3C" w:rsidRPr="00E50E04" w:rsidRDefault="007C6A3C" w:rsidP="00E972B7">
            <w:pPr>
              <w:rPr>
                <w:rFonts w:ascii="Georgia" w:hAnsi="Georgia"/>
              </w:rPr>
            </w:pPr>
          </w:p>
        </w:tc>
      </w:tr>
      <w:tr w:rsidR="002508C2" w:rsidRPr="00E50E04" w14:paraId="5905F916" w14:textId="77777777" w:rsidTr="00B67CBE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E50E04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:rsidRPr="00E50E04" w14:paraId="2479FE1D" w14:textId="77777777" w:rsidTr="00FB0029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38E67951" w:rsidR="007C6A3C" w:rsidRPr="00E50E04" w:rsidRDefault="00372F7B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 xml:space="preserve">10/2016 </w:t>
            </w:r>
            <w:r w:rsidR="00814F18" w:rsidRPr="00E50E04">
              <w:rPr>
                <w:rFonts w:ascii="Georgia" w:hAnsi="Georgia" w:cs="Georgia"/>
                <w:color w:val="000000"/>
              </w:rPr>
              <w:t>–</w:t>
            </w:r>
            <w:r w:rsidRPr="00E50E04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E50E04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9576FDC" w:rsidR="007C6A3C" w:rsidRPr="00E50E04" w:rsidRDefault="006D4741" w:rsidP="00E972B7">
            <w:pPr>
              <w:rPr>
                <w:rFonts w:ascii="Georgia" w:hAnsi="Georgia"/>
                <w:sz w:val="28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>G</w:t>
            </w:r>
            <w:r w:rsidR="00067BE2">
              <w:rPr>
                <w:rFonts w:ascii="Georgia" w:hAnsi="Georgia"/>
                <w:b/>
                <w:smallCaps/>
                <w:sz w:val="28"/>
              </w:rPr>
              <w:t>y</w:t>
            </w:r>
            <w:r w:rsidRPr="00E50E04">
              <w:rPr>
                <w:rFonts w:ascii="Georgia" w:hAnsi="Georgia"/>
                <w:b/>
                <w:smallCaps/>
                <w:sz w:val="28"/>
              </w:rPr>
              <w:t>mnasium D</w:t>
            </w:r>
            <w:r w:rsidR="00067BE2">
              <w:rPr>
                <w:rFonts w:ascii="Georgia" w:hAnsi="Georgia"/>
                <w:b/>
                <w:smallCaps/>
                <w:sz w:val="28"/>
              </w:rPr>
              <w:t>amme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410628C5" w:rsidR="007C6A3C" w:rsidRPr="00E50E04" w:rsidRDefault="006D4741" w:rsidP="00E972B7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E50E04">
              <w:rPr>
                <w:rFonts w:ascii="Georgia" w:hAnsi="Georgia"/>
                <w:i/>
                <w:smallCaps/>
                <w:sz w:val="28"/>
              </w:rPr>
              <w:t>Damme</w:t>
            </w:r>
          </w:p>
        </w:tc>
      </w:tr>
      <w:tr w:rsidR="00C018E4" w:rsidRPr="00E50E04" w14:paraId="060CDF6F" w14:textId="77777777" w:rsidTr="00E972B7">
        <w:tc>
          <w:tcPr>
            <w:tcW w:w="2116" w:type="dxa"/>
            <w:vAlign w:val="bottom"/>
          </w:tcPr>
          <w:p w14:paraId="77166A5C" w14:textId="6D536115" w:rsidR="00372F7B" w:rsidRPr="00E50E04" w:rsidRDefault="00372F7B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F8896C6" w14:textId="5B9DA597" w:rsidR="00372F7B" w:rsidRPr="00E50E04" w:rsidRDefault="00130E4D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Ersteller und Gastgeber eines Podcast</w:t>
            </w:r>
            <w:r w:rsidR="006057FD" w:rsidRPr="00E50E04">
              <w:rPr>
                <w:rFonts w:ascii="Georgia" w:hAnsi="Georgia" w:cs="Georgia"/>
                <w:color w:val="000000"/>
              </w:rPr>
              <w:t xml:space="preserve"> (09/2022 – 12/2022)</w:t>
            </w:r>
          </w:p>
        </w:tc>
      </w:tr>
      <w:tr w:rsidR="00EC6723" w:rsidRPr="00E50E04" w14:paraId="07F1F648" w14:textId="77777777" w:rsidTr="00E972B7">
        <w:tc>
          <w:tcPr>
            <w:tcW w:w="2116" w:type="dxa"/>
            <w:vAlign w:val="bottom"/>
          </w:tcPr>
          <w:p w14:paraId="5B5D38AB" w14:textId="77777777" w:rsidR="00EC6723" w:rsidRPr="00E50E04" w:rsidRDefault="00EC6723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2253E7D7" w14:textId="119BF625" w:rsidR="00EC6723" w:rsidRPr="00E50E04" w:rsidRDefault="00130E4D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Leitung eines Podcast zur Thematik „Inflation – Ursachen und Folgen für die Gesellschaft“</w:t>
            </w:r>
            <w:r w:rsidR="00DE6745">
              <w:rPr>
                <w:rFonts w:ascii="Georgia" w:hAnsi="Georgia"/>
                <w:i/>
                <w:iCs/>
              </w:rPr>
              <w:t xml:space="preserve"> für Schüler und Interessierte</w:t>
            </w:r>
          </w:p>
        </w:tc>
      </w:tr>
      <w:tr w:rsidR="00C018E4" w:rsidRPr="00E50E04" w14:paraId="372B441B" w14:textId="77777777" w:rsidTr="00E972B7">
        <w:tc>
          <w:tcPr>
            <w:tcW w:w="2116" w:type="dxa"/>
            <w:vAlign w:val="bottom"/>
          </w:tcPr>
          <w:p w14:paraId="36E44CF6" w14:textId="77777777" w:rsidR="00723643" w:rsidRPr="00E50E04" w:rsidRDefault="00723643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6F695693" w14:textId="459E0E55" w:rsidR="00723643" w:rsidRPr="00E50E04" w:rsidRDefault="00130E4D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 xml:space="preserve">Initiierung eines Interviews mit einem Bänker für die Informationsbeschaffung und dem Austausch </w:t>
            </w:r>
          </w:p>
        </w:tc>
      </w:tr>
      <w:tr w:rsidR="00D75ED4" w:rsidRPr="00E50E04" w14:paraId="751DB5FC" w14:textId="77777777" w:rsidTr="00E972B7">
        <w:tc>
          <w:tcPr>
            <w:tcW w:w="2116" w:type="dxa"/>
            <w:vAlign w:val="bottom"/>
          </w:tcPr>
          <w:p w14:paraId="708AE9EE" w14:textId="77777777" w:rsidR="00D75ED4" w:rsidRPr="00E50E04" w:rsidRDefault="00D75ED4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1C3D421B" w14:textId="17B44ADA" w:rsidR="00D75ED4" w:rsidRPr="00E50E04" w:rsidRDefault="00130E4D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Koordinator des Kursbuches</w:t>
            </w:r>
            <w:r w:rsidR="006057FD" w:rsidRPr="00E50E04">
              <w:rPr>
                <w:rFonts w:ascii="Georgia" w:hAnsi="Georgia"/>
              </w:rPr>
              <w:t xml:space="preserve"> (neunte bis elfte Klasse)</w:t>
            </w:r>
          </w:p>
        </w:tc>
      </w:tr>
      <w:tr w:rsidR="00D75ED4" w:rsidRPr="00E50E04" w14:paraId="2B9AF9DA" w14:textId="77777777" w:rsidTr="00E972B7">
        <w:tc>
          <w:tcPr>
            <w:tcW w:w="2116" w:type="dxa"/>
            <w:vAlign w:val="bottom"/>
          </w:tcPr>
          <w:p w14:paraId="6A95D8D8" w14:textId="77777777" w:rsidR="00D75ED4" w:rsidRPr="00E50E04" w:rsidRDefault="00D75ED4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11ACC1FE" w14:textId="7791F2C1" w:rsidR="00A17FC2" w:rsidRPr="00E50E04" w:rsidRDefault="00130E4D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Dokumentation der Unterrichtsinhalte</w:t>
            </w:r>
          </w:p>
        </w:tc>
      </w:tr>
      <w:tr w:rsidR="00130E4D" w:rsidRPr="00E50E04" w14:paraId="5BEE9DA0" w14:textId="77777777" w:rsidTr="00E972B7">
        <w:tc>
          <w:tcPr>
            <w:tcW w:w="2116" w:type="dxa"/>
            <w:vAlign w:val="bottom"/>
          </w:tcPr>
          <w:p w14:paraId="234AF6C6" w14:textId="77777777" w:rsidR="00130E4D" w:rsidRPr="00E50E04" w:rsidRDefault="00130E4D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DE9C31B" w14:textId="2EB4E37D" w:rsidR="00130E4D" w:rsidRPr="00E50E04" w:rsidRDefault="00130E4D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Regelmäßige Koordination und Kontrolle der Anwesenheit von Mitschülern/ Lehrerpersonal</w:t>
            </w:r>
          </w:p>
        </w:tc>
      </w:tr>
      <w:tr w:rsidR="00130E4D" w:rsidRPr="00E50E04" w14:paraId="4167EDC7" w14:textId="77777777" w:rsidTr="00E972B7">
        <w:tc>
          <w:tcPr>
            <w:tcW w:w="2116" w:type="dxa"/>
            <w:vAlign w:val="bottom"/>
          </w:tcPr>
          <w:p w14:paraId="75BB63A7" w14:textId="77777777" w:rsidR="00130E4D" w:rsidRPr="00E50E04" w:rsidRDefault="00130E4D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0EAF93A" w14:textId="59D5DB04" w:rsidR="00130E4D" w:rsidRPr="00E50E04" w:rsidRDefault="00130E4D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Optimierung des Dokumentationssystems durch Voreintrag des Schülers und anschließende Kontrolle des Personals, um den Aufwand für das Lehrpersonal zu verringern</w:t>
            </w:r>
          </w:p>
        </w:tc>
      </w:tr>
      <w:tr w:rsidR="00D214FC" w:rsidRPr="00E50E04" w14:paraId="58A6F668" w14:textId="77777777" w:rsidTr="00E972B7">
        <w:tc>
          <w:tcPr>
            <w:tcW w:w="2116" w:type="dxa"/>
            <w:vAlign w:val="bottom"/>
          </w:tcPr>
          <w:p w14:paraId="4BD3F58E" w14:textId="77777777" w:rsidR="00D214FC" w:rsidRPr="00E50E04" w:rsidRDefault="00D214FC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1D8028B9" w14:textId="180C682C" w:rsidR="00D214FC" w:rsidRPr="00E50E04" w:rsidRDefault="00D214FC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Mitglied einer AG zur Weiterentwicklung der Stadt</w:t>
            </w:r>
            <w:r w:rsidR="006057FD" w:rsidRPr="00E50E04">
              <w:rPr>
                <w:rFonts w:ascii="Georgia" w:hAnsi="Georgia"/>
              </w:rPr>
              <w:t xml:space="preserve"> (siebte – neunte Klasse)</w:t>
            </w:r>
          </w:p>
        </w:tc>
      </w:tr>
      <w:tr w:rsidR="00D214FC" w:rsidRPr="00E50E04" w14:paraId="4ABF01DD" w14:textId="77777777" w:rsidTr="00E972B7">
        <w:tc>
          <w:tcPr>
            <w:tcW w:w="2116" w:type="dxa"/>
            <w:vAlign w:val="bottom"/>
          </w:tcPr>
          <w:p w14:paraId="2CB0EFAF" w14:textId="77777777" w:rsidR="00D214FC" w:rsidRPr="00E50E04" w:rsidRDefault="00D214FC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1AE7D40F" w14:textId="385321E1" w:rsidR="00D214FC" w:rsidRPr="00E50E04" w:rsidRDefault="00D214FC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Modellierung von lokalen Projekten wie ein Wald, ein</w:t>
            </w:r>
            <w:r w:rsidR="00464C20" w:rsidRPr="00E50E04">
              <w:rPr>
                <w:rFonts w:ascii="Georgia" w:hAnsi="Georgia"/>
                <w:i/>
                <w:iCs/>
              </w:rPr>
              <w:t>em</w:t>
            </w:r>
            <w:r w:rsidRPr="00E50E04">
              <w:rPr>
                <w:rFonts w:ascii="Georgia" w:hAnsi="Georgia"/>
                <w:i/>
                <w:iCs/>
              </w:rPr>
              <w:t xml:space="preserve"> Shoppingcenter und der Abfallverarbeitung </w:t>
            </w:r>
          </w:p>
        </w:tc>
      </w:tr>
      <w:tr w:rsidR="00D214FC" w:rsidRPr="00E50E04" w14:paraId="31FFE10A" w14:textId="77777777" w:rsidTr="00E972B7">
        <w:tc>
          <w:tcPr>
            <w:tcW w:w="2116" w:type="dxa"/>
            <w:vAlign w:val="bottom"/>
          </w:tcPr>
          <w:p w14:paraId="27E3D113" w14:textId="77777777" w:rsidR="00D214FC" w:rsidRPr="00E50E04" w:rsidRDefault="00D214FC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69D881FE" w14:textId="07FFB7B8" w:rsidR="00D214FC" w:rsidRPr="00E50E04" w:rsidRDefault="00FB523A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Aufklärung über Thematiken wie Umwelt im Rahmen von Präsentationen</w:t>
            </w:r>
            <w:r w:rsidR="00F24E8F" w:rsidRPr="00E50E04">
              <w:rPr>
                <w:rFonts w:ascii="Georgia" w:hAnsi="Georgia"/>
                <w:i/>
                <w:iCs/>
              </w:rPr>
              <w:t xml:space="preserve"> für AG-Teilnehmer und Interessierte</w:t>
            </w:r>
            <w:r w:rsidR="00D214FC" w:rsidRPr="00E50E04">
              <w:rPr>
                <w:rFonts w:ascii="Georgia" w:hAnsi="Georgia"/>
                <w:i/>
                <w:iCs/>
              </w:rPr>
              <w:t xml:space="preserve"> </w:t>
            </w:r>
          </w:p>
        </w:tc>
      </w:tr>
      <w:tr w:rsidR="00F24E8F" w:rsidRPr="00E50E04" w14:paraId="17731AF8" w14:textId="77777777" w:rsidTr="00E972B7">
        <w:tc>
          <w:tcPr>
            <w:tcW w:w="2116" w:type="dxa"/>
            <w:vAlign w:val="bottom"/>
          </w:tcPr>
          <w:p w14:paraId="236ECE83" w14:textId="77777777" w:rsidR="00F24E8F" w:rsidRPr="00E50E04" w:rsidRDefault="00F24E8F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6CF53EB2" w14:textId="7DB8F3D7" w:rsidR="00F24E8F" w:rsidRPr="00E50E04" w:rsidRDefault="00F24E8F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Gestaltung eines Schulwaldes, der öffentlich zugänglich ist</w:t>
            </w:r>
          </w:p>
        </w:tc>
      </w:tr>
      <w:tr w:rsidR="00C018E4" w:rsidRPr="00E50E04" w14:paraId="793F0D84" w14:textId="77777777" w:rsidTr="00FB0029">
        <w:trPr>
          <w:trHeight w:val="397"/>
        </w:trPr>
        <w:tc>
          <w:tcPr>
            <w:tcW w:w="2116" w:type="dxa"/>
            <w:vAlign w:val="bottom"/>
          </w:tcPr>
          <w:p w14:paraId="1B86188B" w14:textId="37B60625" w:rsidR="00C018E4" w:rsidRPr="00E50E04" w:rsidRDefault="00E50E04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06/2008 – 06/2018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05E3EC42" w:rsidR="00C018E4" w:rsidRPr="00E50E04" w:rsidRDefault="00C018E4" w:rsidP="00E972B7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 xml:space="preserve">Sportverein </w:t>
            </w:r>
            <w:r w:rsidR="00EC6723" w:rsidRPr="00E50E04">
              <w:rPr>
                <w:rFonts w:ascii="Georgia" w:hAnsi="Georgia"/>
                <w:b/>
                <w:smallCaps/>
                <w:sz w:val="28"/>
              </w:rPr>
              <w:t>Hunteburger SV</w:t>
            </w:r>
            <w:r w:rsidRPr="00E50E04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129" w:type="dxa"/>
            <w:vAlign w:val="bottom"/>
          </w:tcPr>
          <w:p w14:paraId="02686032" w14:textId="6CD8365D" w:rsidR="00C018E4" w:rsidRPr="00E50E04" w:rsidRDefault="00EC6723" w:rsidP="00E972B7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/>
                <w:i/>
                <w:smallCaps/>
                <w:sz w:val="28"/>
              </w:rPr>
              <w:t>Hunteburg</w:t>
            </w:r>
          </w:p>
        </w:tc>
      </w:tr>
      <w:tr w:rsidR="00C018E4" w:rsidRPr="00E50E04" w14:paraId="792A0086" w14:textId="77777777" w:rsidTr="00E972B7">
        <w:tc>
          <w:tcPr>
            <w:tcW w:w="2116" w:type="dxa"/>
            <w:vAlign w:val="bottom"/>
          </w:tcPr>
          <w:p w14:paraId="0269F0F4" w14:textId="77777777" w:rsidR="00C018E4" w:rsidRPr="00E50E04" w:rsidRDefault="00C018E4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54D7FBB" w14:textId="0B3648F0" w:rsidR="00C018E4" w:rsidRPr="00E50E04" w:rsidRDefault="00A17FC2" w:rsidP="00E972B7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color w:val="000000"/>
              </w:rPr>
              <w:t xml:space="preserve">Fußballkapitän und Auswahlspieler </w:t>
            </w:r>
          </w:p>
        </w:tc>
      </w:tr>
      <w:tr w:rsidR="00C018E4" w:rsidRPr="00E50E04" w14:paraId="0610C49B" w14:textId="77777777" w:rsidTr="00E972B7">
        <w:trPr>
          <w:trHeight w:val="510"/>
        </w:trPr>
        <w:tc>
          <w:tcPr>
            <w:tcW w:w="2116" w:type="dxa"/>
            <w:vAlign w:val="bottom"/>
          </w:tcPr>
          <w:p w14:paraId="72DE6FB0" w14:textId="77777777" w:rsidR="00C018E4" w:rsidRPr="00E50E04" w:rsidRDefault="00C018E4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A6F976B" w14:textId="4A6AFF18" w:rsidR="00C018E4" w:rsidRPr="00E50E04" w:rsidRDefault="003761E7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i/>
                <w:iCs/>
                <w:color w:val="000000"/>
              </w:rPr>
              <w:t>Analyse der Stärken und Schwächen der Mannschaft auf dem Spielfeld und während dem Training</w:t>
            </w:r>
          </w:p>
        </w:tc>
      </w:tr>
      <w:tr w:rsidR="00C018E4" w:rsidRPr="00E50E04" w14:paraId="72A149E3" w14:textId="77777777" w:rsidTr="00E972B7">
        <w:tc>
          <w:tcPr>
            <w:tcW w:w="2116" w:type="dxa"/>
            <w:vAlign w:val="bottom"/>
          </w:tcPr>
          <w:p w14:paraId="1D25F2D0" w14:textId="77777777" w:rsidR="00C018E4" w:rsidRPr="00E50E04" w:rsidRDefault="00C018E4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3E0D03B" w14:textId="5C1F8EA5" w:rsidR="003761E7" w:rsidRPr="00E50E04" w:rsidRDefault="001340D4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i/>
                <w:iCs/>
                <w:color w:val="000000"/>
              </w:rPr>
              <w:t>Delegierung</w:t>
            </w:r>
            <w:r w:rsidR="003761E7" w:rsidRPr="00E50E04">
              <w:rPr>
                <w:rFonts w:ascii="Georgia" w:hAnsi="Georgia" w:cs="Georgia"/>
                <w:i/>
                <w:iCs/>
                <w:color w:val="000000"/>
              </w:rPr>
              <w:t xml:space="preserve"> von neuen Systemen und Spielzügen zur Optimierung des Teams </w:t>
            </w:r>
          </w:p>
        </w:tc>
      </w:tr>
      <w:tr w:rsidR="003761E7" w:rsidRPr="00E50E04" w14:paraId="69BA65A6" w14:textId="77777777" w:rsidTr="00E972B7">
        <w:tc>
          <w:tcPr>
            <w:tcW w:w="2116" w:type="dxa"/>
            <w:vAlign w:val="bottom"/>
          </w:tcPr>
          <w:p w14:paraId="5B5BDDB8" w14:textId="77777777" w:rsidR="003761E7" w:rsidRPr="00E50E04" w:rsidRDefault="003761E7" w:rsidP="00E972B7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6E55B980" w14:textId="2B20DCBB" w:rsidR="003761E7" w:rsidRPr="00E50E04" w:rsidRDefault="001340D4" w:rsidP="00E972B7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i/>
                <w:iCs/>
                <w:color w:val="000000"/>
              </w:rPr>
              <w:t>Teilnahme an einer Auswahlmannschaft in Georgsmarienhütte nach Sichtung, um auf erhöhtem Niveau Fußball zu spielen</w:t>
            </w:r>
          </w:p>
        </w:tc>
      </w:tr>
      <w:tr w:rsidR="002508C2" w:rsidRPr="00E50E04" w14:paraId="482569A2" w14:textId="77777777" w:rsidTr="00B67CBE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E50E04" w:rsidRDefault="002508C2" w:rsidP="00E972B7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E50E04" w14:paraId="2B257790" w14:textId="77777777" w:rsidTr="008052ED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E50E04" w:rsidRDefault="0072364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690BFF1B" w:rsidR="00723643" w:rsidRPr="00E50E04" w:rsidRDefault="00F258E7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Deutsch (</w:t>
            </w:r>
            <w:r w:rsidRPr="00FA3989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E50E04">
              <w:rPr>
                <w:rFonts w:ascii="Georgia" w:hAnsi="Georgia" w:cs="Georgia"/>
                <w:color w:val="000000"/>
              </w:rPr>
              <w:t>), Englisch (</w:t>
            </w:r>
            <w:r w:rsidRPr="00FA3989">
              <w:rPr>
                <w:rFonts w:ascii="Georgia" w:hAnsi="Georgia" w:cs="Georgia"/>
                <w:i/>
                <w:iCs/>
                <w:color w:val="000000"/>
              </w:rPr>
              <w:t>fließend</w:t>
            </w:r>
            <w:r w:rsidRPr="00E50E04">
              <w:rPr>
                <w:rFonts w:ascii="Georgia" w:hAnsi="Georgia" w:cs="Georgia"/>
                <w:color w:val="000000"/>
              </w:rPr>
              <w:t xml:space="preserve">), </w:t>
            </w:r>
            <w:r w:rsidR="0003581B" w:rsidRPr="00E50E04">
              <w:rPr>
                <w:rFonts w:ascii="Georgia" w:hAnsi="Georgia" w:cs="Georgia"/>
                <w:color w:val="000000"/>
              </w:rPr>
              <w:t>Latein</w:t>
            </w:r>
            <w:r w:rsidR="006D4741" w:rsidRPr="00E50E04">
              <w:rPr>
                <w:rFonts w:ascii="Georgia" w:hAnsi="Georgia" w:cs="Georgia"/>
                <w:color w:val="000000"/>
              </w:rPr>
              <w:t xml:space="preserve"> (</w:t>
            </w:r>
            <w:r w:rsidR="006D4741" w:rsidRPr="00FA3989">
              <w:rPr>
                <w:rFonts w:ascii="Georgia" w:hAnsi="Georgia" w:cs="Georgia"/>
                <w:i/>
                <w:iCs/>
                <w:color w:val="000000"/>
              </w:rPr>
              <w:t>Latinum</w:t>
            </w:r>
            <w:r w:rsidR="006D4741" w:rsidRPr="00E50E04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E50E04" w14:paraId="45706C3F" w14:textId="77777777" w:rsidTr="00FA3989">
        <w:trPr>
          <w:trHeight w:val="624"/>
        </w:trPr>
        <w:tc>
          <w:tcPr>
            <w:tcW w:w="2116" w:type="dxa"/>
            <w:vAlign w:val="bottom"/>
          </w:tcPr>
          <w:p w14:paraId="57688BDA" w14:textId="29D5B35C" w:rsidR="00723643" w:rsidRPr="00E50E04" w:rsidRDefault="0072364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IT-Kenntnisse:</w:t>
            </w:r>
            <w:r w:rsidR="00D214FC" w:rsidRPr="00E50E04"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3"/>
            <w:vAlign w:val="bottom"/>
          </w:tcPr>
          <w:p w14:paraId="60CA2168" w14:textId="36B71CB9" w:rsidR="00723643" w:rsidRPr="00FA3989" w:rsidRDefault="00F258E7" w:rsidP="00E972B7">
            <w:pPr>
              <w:rPr>
                <w:rFonts w:ascii="Georgia" w:hAnsi="Georgia" w:cs="Georgia"/>
                <w:color w:val="000000"/>
              </w:rPr>
            </w:pPr>
            <w:r w:rsidRPr="00E50E04">
              <w:rPr>
                <w:rFonts w:ascii="Georgia" w:hAnsi="Georgia" w:cs="Georgia"/>
                <w:color w:val="000000"/>
              </w:rPr>
              <w:t>Microsoft Office (</w:t>
            </w:r>
            <w:r w:rsidRPr="00FA3989">
              <w:rPr>
                <w:rFonts w:ascii="Georgia" w:hAnsi="Georgia" w:cs="Georgia"/>
                <w:i/>
                <w:iCs/>
                <w:color w:val="000000"/>
              </w:rPr>
              <w:t>Word, Excel, PowerPoint, Outlook</w:t>
            </w:r>
            <w:r w:rsidRPr="00E50E04">
              <w:rPr>
                <w:rFonts w:ascii="Georgia" w:hAnsi="Georgia" w:cs="Georgia"/>
                <w:color w:val="000000"/>
              </w:rPr>
              <w:t>)</w:t>
            </w:r>
            <w:r w:rsidR="0081400D" w:rsidRPr="00E50E04">
              <w:rPr>
                <w:rFonts w:ascii="Georgia" w:hAnsi="Georgia" w:cs="Georgia"/>
                <w:color w:val="000000"/>
              </w:rPr>
              <w:t>, Java</w:t>
            </w:r>
            <w:r w:rsidR="001B59A1" w:rsidRPr="00E50E04">
              <w:rPr>
                <w:rFonts w:ascii="Georgia" w:hAnsi="Georgia" w:cs="Georgia"/>
                <w:color w:val="000000"/>
              </w:rPr>
              <w:t xml:space="preserve">, </w:t>
            </w:r>
            <w:r w:rsidR="00FA3989">
              <w:rPr>
                <w:rFonts w:ascii="Georgia" w:hAnsi="Georgia" w:cs="Georgia"/>
                <w:color w:val="000000"/>
              </w:rPr>
              <w:t>Codierung, Datenbanken</w:t>
            </w:r>
          </w:p>
        </w:tc>
      </w:tr>
      <w:tr w:rsidR="00C018E4" w:rsidRPr="00E50E04" w14:paraId="70CB01B0" w14:textId="77777777" w:rsidTr="008052ED">
        <w:trPr>
          <w:trHeight w:val="907"/>
        </w:trPr>
        <w:tc>
          <w:tcPr>
            <w:tcW w:w="2116" w:type="dxa"/>
            <w:vAlign w:val="bottom"/>
          </w:tcPr>
          <w:p w14:paraId="04F58216" w14:textId="778623D7" w:rsidR="00723643" w:rsidRPr="00E50E04" w:rsidRDefault="0072364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lastRenderedPageBreak/>
              <w:t xml:space="preserve">Interessen: </w:t>
            </w:r>
            <w:r w:rsidR="00F258E7" w:rsidRPr="00E50E04">
              <w:rPr>
                <w:rFonts w:ascii="Georgia" w:hAnsi="Georgia"/>
              </w:rPr>
              <w:br/>
            </w:r>
            <w:r w:rsidR="00F258E7" w:rsidRPr="00E50E04"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3"/>
            <w:vAlign w:val="bottom"/>
          </w:tcPr>
          <w:p w14:paraId="598C2742" w14:textId="226EE144" w:rsidR="00723643" w:rsidRPr="00E50E04" w:rsidRDefault="00D75ED4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Sport (</w:t>
            </w:r>
            <w:r w:rsidRPr="003F3215">
              <w:rPr>
                <w:rFonts w:ascii="Georgia" w:hAnsi="Georgia"/>
                <w:i/>
                <w:iCs/>
              </w:rPr>
              <w:t xml:space="preserve">Fußball, Basketball, </w:t>
            </w:r>
            <w:r w:rsidR="008B2594" w:rsidRPr="003F3215">
              <w:rPr>
                <w:rFonts w:ascii="Georgia" w:hAnsi="Georgia"/>
                <w:i/>
                <w:iCs/>
              </w:rPr>
              <w:t>Badminton</w:t>
            </w:r>
            <w:r w:rsidRPr="00E50E04">
              <w:rPr>
                <w:rFonts w:ascii="Georgia" w:hAnsi="Georgia"/>
              </w:rPr>
              <w:t>), Programmierung (</w:t>
            </w:r>
            <w:r w:rsidR="001340D4" w:rsidRPr="003F3215">
              <w:rPr>
                <w:rFonts w:ascii="Georgia" w:hAnsi="Georgia"/>
                <w:i/>
                <w:iCs/>
              </w:rPr>
              <w:t xml:space="preserve">Java Beispiele: </w:t>
            </w:r>
            <w:r w:rsidRPr="003F3215">
              <w:rPr>
                <w:rFonts w:ascii="Georgia" w:hAnsi="Georgia"/>
                <w:i/>
                <w:iCs/>
              </w:rPr>
              <w:t xml:space="preserve">Sortierverfahren, </w:t>
            </w:r>
            <w:r w:rsidR="001340D4" w:rsidRPr="003F3215">
              <w:rPr>
                <w:rFonts w:ascii="Georgia" w:hAnsi="Georgia"/>
                <w:i/>
                <w:iCs/>
              </w:rPr>
              <w:t>Arrays, Kryptologie</w:t>
            </w:r>
            <w:r w:rsidRPr="00E50E04">
              <w:rPr>
                <w:rFonts w:ascii="Georgia" w:hAnsi="Georgia"/>
              </w:rPr>
              <w:t xml:space="preserve">), </w:t>
            </w:r>
            <w:r w:rsidR="008B2594" w:rsidRPr="00E50E04">
              <w:rPr>
                <w:rFonts w:ascii="Georgia" w:hAnsi="Georgia"/>
              </w:rPr>
              <w:t>Politik &amp; Wirtschaft (</w:t>
            </w:r>
            <w:r w:rsidR="008B2594" w:rsidRPr="003F3215">
              <w:rPr>
                <w:rFonts w:ascii="Georgia" w:hAnsi="Georgia"/>
                <w:i/>
                <w:iCs/>
              </w:rPr>
              <w:t>Analyse und Austausch über aktuelle Inhalte</w:t>
            </w:r>
            <w:r w:rsidR="008B2594" w:rsidRPr="00E50E04">
              <w:rPr>
                <w:rFonts w:ascii="Georgia" w:hAnsi="Georgia"/>
              </w:rPr>
              <w:t>)</w:t>
            </w:r>
          </w:p>
        </w:tc>
      </w:tr>
      <w:tr w:rsidR="00723643" w:rsidRPr="00E50E04" w14:paraId="7F47F9D1" w14:textId="77777777" w:rsidTr="00E64FF5">
        <w:trPr>
          <w:trHeight w:val="964"/>
        </w:trPr>
        <w:tc>
          <w:tcPr>
            <w:tcW w:w="9062" w:type="dxa"/>
            <w:gridSpan w:val="4"/>
            <w:vAlign w:val="bottom"/>
          </w:tcPr>
          <w:p w14:paraId="370CC0AA" w14:textId="55546EA0" w:rsidR="00723643" w:rsidRPr="00E50E04" w:rsidRDefault="0003581B" w:rsidP="00723643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Bohmte</w:t>
            </w:r>
            <w:r w:rsidR="00723643" w:rsidRPr="00E50E04">
              <w:rPr>
                <w:rFonts w:ascii="Georgia" w:hAnsi="Georgia"/>
              </w:rPr>
              <w:t>, 1</w:t>
            </w:r>
            <w:r w:rsidRPr="00E50E04">
              <w:rPr>
                <w:rFonts w:ascii="Georgia" w:hAnsi="Georgia"/>
              </w:rPr>
              <w:t>3</w:t>
            </w:r>
            <w:r w:rsidR="00723643" w:rsidRPr="00E50E04">
              <w:rPr>
                <w:rFonts w:ascii="Georgia" w:hAnsi="Georgia"/>
              </w:rPr>
              <w:t>.</w:t>
            </w:r>
            <w:r w:rsidRPr="00E50E04">
              <w:rPr>
                <w:rFonts w:ascii="Georgia" w:hAnsi="Georgia"/>
              </w:rPr>
              <w:t>06</w:t>
            </w:r>
            <w:r w:rsidR="00723643" w:rsidRPr="00E50E04">
              <w:rPr>
                <w:rFonts w:ascii="Georgia" w:hAnsi="Georgia"/>
              </w:rPr>
              <w:t>.20</w:t>
            </w:r>
            <w:r w:rsidRPr="00E50E04">
              <w:rPr>
                <w:rFonts w:ascii="Georgia" w:hAnsi="Georgia"/>
              </w:rPr>
              <w:t>23</w:t>
            </w:r>
          </w:p>
        </w:tc>
      </w:tr>
    </w:tbl>
    <w:p w14:paraId="0747D2BF" w14:textId="7E479199" w:rsidR="00723643" w:rsidRDefault="00723643"/>
    <w:p w14:paraId="38495779" w14:textId="77777777" w:rsidR="00130E4D" w:rsidRDefault="00130E4D"/>
    <w:p w14:paraId="4FE088E0" w14:textId="77777777" w:rsidR="00130E4D" w:rsidRDefault="00130E4D"/>
    <w:p w14:paraId="5882828A" w14:textId="77777777" w:rsidR="00130E4D" w:rsidRDefault="00130E4D"/>
    <w:p w14:paraId="474C5A16" w14:textId="77777777" w:rsidR="00130E4D" w:rsidRPr="0081400D" w:rsidRDefault="00130E4D"/>
    <w:sectPr w:rsidR="00130E4D" w:rsidRPr="0081400D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F5254E1"/>
    <w:multiLevelType w:val="hybridMultilevel"/>
    <w:tmpl w:val="FA289978"/>
    <w:lvl w:ilvl="0" w:tplc="FD88F736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572B5"/>
    <w:multiLevelType w:val="hybridMultilevel"/>
    <w:tmpl w:val="A8D449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9E26C5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B0F25"/>
    <w:multiLevelType w:val="hybridMultilevel"/>
    <w:tmpl w:val="825C7404"/>
    <w:lvl w:ilvl="0" w:tplc="FD88F736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07CA6"/>
    <w:multiLevelType w:val="hybridMultilevel"/>
    <w:tmpl w:val="8D7A028A"/>
    <w:lvl w:ilvl="0" w:tplc="FD88F736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656748">
    <w:abstractNumId w:val="5"/>
  </w:num>
  <w:num w:numId="2" w16cid:durableId="660625245">
    <w:abstractNumId w:val="6"/>
  </w:num>
  <w:num w:numId="3" w16cid:durableId="1381318657">
    <w:abstractNumId w:val="7"/>
  </w:num>
  <w:num w:numId="4" w16cid:durableId="554195839">
    <w:abstractNumId w:val="0"/>
  </w:num>
  <w:num w:numId="5" w16cid:durableId="461726417">
    <w:abstractNumId w:val="1"/>
  </w:num>
  <w:num w:numId="6" w16cid:durableId="434833170">
    <w:abstractNumId w:val="2"/>
  </w:num>
  <w:num w:numId="7" w16cid:durableId="1957714609">
    <w:abstractNumId w:val="9"/>
  </w:num>
  <w:num w:numId="8" w16cid:durableId="1783258697">
    <w:abstractNumId w:val="8"/>
  </w:num>
  <w:num w:numId="9" w16cid:durableId="1046376409">
    <w:abstractNumId w:val="4"/>
  </w:num>
  <w:num w:numId="10" w16cid:durableId="1000430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581B"/>
    <w:rsid w:val="00064643"/>
    <w:rsid w:val="00067BE2"/>
    <w:rsid w:val="000A1FDA"/>
    <w:rsid w:val="00130E4D"/>
    <w:rsid w:val="001340D4"/>
    <w:rsid w:val="00162A5A"/>
    <w:rsid w:val="001975D7"/>
    <w:rsid w:val="001B59A1"/>
    <w:rsid w:val="001D4DCD"/>
    <w:rsid w:val="002467F0"/>
    <w:rsid w:val="002508C2"/>
    <w:rsid w:val="00282DB0"/>
    <w:rsid w:val="00285072"/>
    <w:rsid w:val="002D4516"/>
    <w:rsid w:val="00314B7A"/>
    <w:rsid w:val="00372F7B"/>
    <w:rsid w:val="003761E7"/>
    <w:rsid w:val="003F3215"/>
    <w:rsid w:val="00443668"/>
    <w:rsid w:val="00464C20"/>
    <w:rsid w:val="004A54BA"/>
    <w:rsid w:val="00507EA7"/>
    <w:rsid w:val="005F31CA"/>
    <w:rsid w:val="006057FD"/>
    <w:rsid w:val="00627D28"/>
    <w:rsid w:val="00632D5A"/>
    <w:rsid w:val="00636C2E"/>
    <w:rsid w:val="00693E09"/>
    <w:rsid w:val="006B7F78"/>
    <w:rsid w:val="006D4741"/>
    <w:rsid w:val="00723643"/>
    <w:rsid w:val="00733DA1"/>
    <w:rsid w:val="00763DCE"/>
    <w:rsid w:val="00785254"/>
    <w:rsid w:val="007966F0"/>
    <w:rsid w:val="007B2A3F"/>
    <w:rsid w:val="007C6A3C"/>
    <w:rsid w:val="007D4D7E"/>
    <w:rsid w:val="008052ED"/>
    <w:rsid w:val="0081400D"/>
    <w:rsid w:val="00814F18"/>
    <w:rsid w:val="00842BFC"/>
    <w:rsid w:val="00893FA2"/>
    <w:rsid w:val="008B0FC0"/>
    <w:rsid w:val="008B2594"/>
    <w:rsid w:val="00922CE7"/>
    <w:rsid w:val="00A17FC2"/>
    <w:rsid w:val="00A62A2F"/>
    <w:rsid w:val="00A62D73"/>
    <w:rsid w:val="00A90FC5"/>
    <w:rsid w:val="00AB2A5A"/>
    <w:rsid w:val="00B359DB"/>
    <w:rsid w:val="00B5178D"/>
    <w:rsid w:val="00B67CBE"/>
    <w:rsid w:val="00B90595"/>
    <w:rsid w:val="00BD640A"/>
    <w:rsid w:val="00C018E4"/>
    <w:rsid w:val="00C066FA"/>
    <w:rsid w:val="00CF31EE"/>
    <w:rsid w:val="00D10083"/>
    <w:rsid w:val="00D214FC"/>
    <w:rsid w:val="00D75ED4"/>
    <w:rsid w:val="00DE6745"/>
    <w:rsid w:val="00E431ED"/>
    <w:rsid w:val="00E50E04"/>
    <w:rsid w:val="00E64FF5"/>
    <w:rsid w:val="00E73D08"/>
    <w:rsid w:val="00E972B7"/>
    <w:rsid w:val="00EB5816"/>
    <w:rsid w:val="00EC6723"/>
    <w:rsid w:val="00F11BEF"/>
    <w:rsid w:val="00F24E8F"/>
    <w:rsid w:val="00F258E7"/>
    <w:rsid w:val="00F677FA"/>
    <w:rsid w:val="00F80053"/>
    <w:rsid w:val="00F812A8"/>
    <w:rsid w:val="00FA02C7"/>
    <w:rsid w:val="00FA3989"/>
    <w:rsid w:val="00FB0029"/>
    <w:rsid w:val="00FB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Nick Handel</cp:lastModifiedBy>
  <cp:revision>25</cp:revision>
  <dcterms:created xsi:type="dcterms:W3CDTF">2023-06-13T08:52:00Z</dcterms:created>
  <dcterms:modified xsi:type="dcterms:W3CDTF">2023-06-13T16:58:00Z</dcterms:modified>
</cp:coreProperties>
</file>