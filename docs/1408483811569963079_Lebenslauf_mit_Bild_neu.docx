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3969"/>
        <w:gridCol w:w="1863"/>
        <w:gridCol w:w="1408"/>
      </w:tblGrid>
      <w:tr w:rsidR="002508C2" w:rsidRPr="00FE7938" w14:paraId="5DF08F91" w14:textId="77777777" w:rsidTr="00741D7F">
        <w:trPr>
          <w:trHeight w:val="850"/>
        </w:trPr>
        <w:tc>
          <w:tcPr>
            <w:tcW w:w="9083" w:type="dxa"/>
            <w:gridSpan w:val="4"/>
          </w:tcPr>
          <w:p w14:paraId="722A5AF6" w14:textId="5F017473" w:rsidR="002508C2" w:rsidRPr="00896EEB" w:rsidRDefault="00896EEB">
            <w:pPr>
              <w:rPr>
                <w:rFonts w:ascii="Georgia" w:hAnsi="Georgia" w:cs="Times New Roman"/>
                <w:sz w:val="64"/>
                <w:szCs w:val="64"/>
              </w:rPr>
            </w:pPr>
            <w:r>
              <w:rPr>
                <w:rFonts w:ascii="Georgia" w:hAnsi="Georgia" w:cs="Times New Roman"/>
                <w:sz w:val="64"/>
                <w:szCs w:val="64"/>
              </w:rPr>
              <w:t>Oliver Lazim</w:t>
            </w:r>
          </w:p>
        </w:tc>
      </w:tr>
      <w:tr w:rsidR="00814F18" w:rsidRPr="00FE7938" w14:paraId="29A4F061" w14:textId="77777777" w:rsidTr="00741D7F">
        <w:trPr>
          <w:trHeight w:val="567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15D72605" w:rsidR="00814F18" w:rsidRPr="00896EEB" w:rsidRDefault="00672EF2" w:rsidP="00B5178D">
            <w:pPr>
              <w:rPr>
                <w:rFonts w:ascii="Georgia" w:hAnsi="Georgia" w:cs="Times New Roman"/>
                <w:b/>
              </w:rPr>
            </w:pPr>
            <w:r w:rsidRPr="00896EEB">
              <w:rPr>
                <w:rFonts w:ascii="Georgia" w:hAnsi="Georgia" w:cs="Times New Roman"/>
                <w:b/>
                <w:sz w:val="32"/>
                <w:szCs w:val="32"/>
              </w:rPr>
              <w:t>PERSÖNLICHE INFORMATIONEN</w:t>
            </w:r>
          </w:p>
        </w:tc>
        <w:tc>
          <w:tcPr>
            <w:tcW w:w="3271" w:type="dxa"/>
            <w:gridSpan w:val="2"/>
            <w:vAlign w:val="bottom"/>
          </w:tcPr>
          <w:p w14:paraId="70C0A5C8" w14:textId="7A24F86B" w:rsidR="00814F18" w:rsidRPr="00896EEB" w:rsidRDefault="00814F18" w:rsidP="00B5178D">
            <w:pPr>
              <w:rPr>
                <w:rFonts w:ascii="Georgia" w:hAnsi="Georgia" w:cs="Times New Roman"/>
                <w:b/>
              </w:rPr>
            </w:pPr>
          </w:p>
        </w:tc>
      </w:tr>
      <w:tr w:rsidR="00C018E4" w:rsidRPr="00FE7938" w14:paraId="7E507145" w14:textId="77777777" w:rsidTr="00741D7F">
        <w:trPr>
          <w:trHeight w:val="624"/>
        </w:trPr>
        <w:tc>
          <w:tcPr>
            <w:tcW w:w="1843" w:type="dxa"/>
            <w:vAlign w:val="bottom"/>
          </w:tcPr>
          <w:p w14:paraId="37A6837E" w14:textId="262FACFE" w:rsidR="007966F0" w:rsidRPr="00896EEB" w:rsidRDefault="007966F0" w:rsidP="00814F18">
            <w:pPr>
              <w:rPr>
                <w:rFonts w:ascii="Georgia" w:hAnsi="Georgia" w:cs="Times New Roman"/>
              </w:rPr>
            </w:pPr>
          </w:p>
        </w:tc>
        <w:tc>
          <w:tcPr>
            <w:tcW w:w="5832" w:type="dxa"/>
            <w:gridSpan w:val="2"/>
            <w:vAlign w:val="bottom"/>
          </w:tcPr>
          <w:p w14:paraId="2754A6FC" w14:textId="77777777" w:rsidR="00741D7F" w:rsidRPr="004B7AEF" w:rsidRDefault="00741D7F" w:rsidP="00741D7F">
            <w:pPr>
              <w:spacing w:line="276" w:lineRule="auto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o</w:t>
            </w:r>
            <w:r w:rsidRPr="004B7AEF">
              <w:rPr>
                <w:rFonts w:ascii="Georgia" w:hAnsi="Georgia" w:cs="Arial"/>
                <w:bCs/>
                <w:sz w:val="24"/>
                <w:szCs w:val="24"/>
              </w:rPr>
              <w:t>liverlazim62@gmail.com</w:t>
            </w:r>
          </w:p>
          <w:p w14:paraId="7596E22B" w14:textId="77777777" w:rsidR="00741D7F" w:rsidRPr="004B7AEF" w:rsidRDefault="00741D7F" w:rsidP="00741D7F">
            <w:pPr>
              <w:spacing w:line="276" w:lineRule="auto"/>
              <w:rPr>
                <w:rFonts w:ascii="Georgia" w:hAnsi="Georgia" w:cs="Arial"/>
                <w:bCs/>
                <w:sz w:val="24"/>
                <w:szCs w:val="24"/>
              </w:rPr>
            </w:pPr>
            <w:r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+49 179 4253646</w:t>
            </w:r>
          </w:p>
          <w:p w14:paraId="08E9C253" w14:textId="386F768B" w:rsidR="007966F0" w:rsidRPr="00896EEB" w:rsidRDefault="00741D7F" w:rsidP="00741D7F">
            <w:pPr>
              <w:rPr>
                <w:rFonts w:ascii="Georgia" w:hAnsi="Georgia" w:cs="Times New Roman"/>
              </w:rPr>
            </w:pPr>
            <w:proofErr w:type="spellStart"/>
            <w:r w:rsidRPr="004B7AEF">
              <w:rPr>
                <w:rFonts w:ascii="Georgia" w:hAnsi="Georgia" w:cs="Arial"/>
                <w:bCs/>
                <w:sz w:val="24"/>
                <w:szCs w:val="24"/>
              </w:rPr>
              <w:t>Wildschwanbrook</w:t>
            </w:r>
            <w:proofErr w:type="spellEnd"/>
            <w:r w:rsidRPr="004B7AEF">
              <w:rPr>
                <w:rFonts w:ascii="Georgia" w:hAnsi="Georgia" w:cs="Arial"/>
                <w:bCs/>
                <w:sz w:val="24"/>
                <w:szCs w:val="24"/>
              </w:rPr>
              <w:t xml:space="preserve"> 121, 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 xml:space="preserve">22145 </w:t>
            </w:r>
            <w:r w:rsidRPr="004B7AEF">
              <w:rPr>
                <w:rFonts w:ascii="Georgia" w:hAnsi="Georgia" w:cs="Arial"/>
                <w:bCs/>
                <w:sz w:val="24"/>
                <w:szCs w:val="24"/>
              </w:rPr>
              <w:t>Hamburg</w:t>
            </w:r>
          </w:p>
        </w:tc>
        <w:tc>
          <w:tcPr>
            <w:tcW w:w="1408" w:type="dxa"/>
          </w:tcPr>
          <w:p w14:paraId="0AD090D2" w14:textId="775B09EB" w:rsidR="007966F0" w:rsidRPr="00896EEB" w:rsidRDefault="00741D7F">
            <w:pPr>
              <w:rPr>
                <w:rFonts w:ascii="Georgia" w:hAnsi="Georgia" w:cs="Times New Roman"/>
              </w:rPr>
            </w:pPr>
            <w:r w:rsidRPr="00896EEB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4E7CB18B">
                  <wp:simplePos x="0" y="0"/>
                  <wp:positionH relativeFrom="column">
                    <wp:posOffset>-466861</wp:posOffset>
                  </wp:positionH>
                  <wp:positionV relativeFrom="paragraph">
                    <wp:posOffset>-945338</wp:posOffset>
                  </wp:positionV>
                  <wp:extent cx="1349053" cy="1892596"/>
                  <wp:effectExtent l="0" t="0" r="381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0" cy="189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508C2" w:rsidRPr="00FE7938" w14:paraId="0FCADE56" w14:textId="77777777" w:rsidTr="00741D7F">
        <w:trPr>
          <w:trHeight w:val="567"/>
        </w:trPr>
        <w:tc>
          <w:tcPr>
            <w:tcW w:w="9083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597537CB" w:rsidR="002508C2" w:rsidRPr="00896EEB" w:rsidRDefault="00672EF2" w:rsidP="00B5178D">
            <w:pPr>
              <w:rPr>
                <w:rFonts w:ascii="Georgia" w:hAnsi="Georgia" w:cs="Times New Roman"/>
              </w:rPr>
            </w:pPr>
            <w:r w:rsidRPr="00896EEB">
              <w:rPr>
                <w:rFonts w:ascii="Georgia" w:hAnsi="Georgia" w:cs="Times New Roman"/>
                <w:b/>
                <w:sz w:val="32"/>
                <w:szCs w:val="32"/>
              </w:rPr>
              <w:t>BILDUNG</w:t>
            </w:r>
          </w:p>
        </w:tc>
      </w:tr>
      <w:tr w:rsidR="00896EEB" w:rsidRPr="00FE7938" w14:paraId="7D1DEBF7" w14:textId="77777777" w:rsidTr="00741D7F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74C0312D" w14:textId="6D7F60CA" w:rsidR="00896EEB" w:rsidRPr="00896EEB" w:rsidRDefault="00896EEB" w:rsidP="00896EEB">
            <w:pPr>
              <w:rPr>
                <w:rFonts w:ascii="Georgia" w:hAnsi="Georgia" w:cs="Times New Roman"/>
              </w:rPr>
            </w:pPr>
            <w:r>
              <w:rPr>
                <w:rFonts w:ascii="Georgia" w:hAnsi="Georgia" w:cs="Times New Roman"/>
              </w:rPr>
              <w:t>07</w:t>
            </w:r>
            <w:r w:rsidRPr="00896EEB">
              <w:rPr>
                <w:rFonts w:ascii="Georgia" w:hAnsi="Georgia" w:cs="Times New Roman"/>
              </w:rPr>
              <w:t>/20</w:t>
            </w:r>
            <w:r>
              <w:rPr>
                <w:rFonts w:ascii="Georgia" w:hAnsi="Georgia" w:cs="Times New Roman"/>
              </w:rPr>
              <w:t>22</w:t>
            </w:r>
            <w:r w:rsidRPr="00896EEB">
              <w:rPr>
                <w:rFonts w:ascii="Georgia" w:hAnsi="Georgia" w:cs="Times New Roman"/>
              </w:rPr>
              <w:t xml:space="preserve"> </w:t>
            </w:r>
            <w:r w:rsidR="00741D7F">
              <w:rPr>
                <w:rFonts w:ascii="Georgia" w:hAnsi="Georgia" w:cs="Times New Roman"/>
              </w:rPr>
              <w:t xml:space="preserve">- </w:t>
            </w:r>
            <w:r>
              <w:rPr>
                <w:rFonts w:ascii="Georgia" w:hAnsi="Georgia" w:cs="Times New Roman"/>
              </w:rPr>
              <w:t>07/2024</w:t>
            </w:r>
          </w:p>
        </w:tc>
        <w:tc>
          <w:tcPr>
            <w:tcW w:w="583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539C846" w:rsidR="00896EEB" w:rsidRPr="00E87DDA" w:rsidRDefault="00E87DDA" w:rsidP="00896EEB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STADTTEILSCHULE MEIENDORF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bottom"/>
          </w:tcPr>
          <w:p w14:paraId="7C845E2D" w14:textId="7F105877" w:rsidR="00896EEB" w:rsidRPr="00E87DDA" w:rsidRDefault="00896EEB" w:rsidP="00896EEB">
            <w:pPr>
              <w:jc w:val="right"/>
              <w:rPr>
                <w:rFonts w:ascii="Georgia" w:hAnsi="Georgia" w:cs="Times New Roman"/>
                <w:iCs/>
              </w:rPr>
            </w:pPr>
            <w:r w:rsidRPr="00E87DDA">
              <w:rPr>
                <w:rFonts w:ascii="Georgia" w:hAnsi="Georgia" w:cs="Times New Roman"/>
                <w:iCs/>
              </w:rPr>
              <w:t>Hamburg</w:t>
            </w:r>
          </w:p>
        </w:tc>
      </w:tr>
      <w:tr w:rsidR="00C018E4" w:rsidRPr="00FE7938" w14:paraId="61E5D482" w14:textId="77777777" w:rsidTr="00741D7F">
        <w:tc>
          <w:tcPr>
            <w:tcW w:w="1843" w:type="dxa"/>
          </w:tcPr>
          <w:p w14:paraId="7FF25A3D" w14:textId="77777777" w:rsidR="00372F7B" w:rsidRPr="00896EEB" w:rsidRDefault="00372F7B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419A9228" w14:textId="3A40E636" w:rsidR="00372F7B" w:rsidRPr="00E87DDA" w:rsidRDefault="00372F7B">
            <w:pPr>
              <w:rPr>
                <w:rFonts w:ascii="Georgia" w:hAnsi="Georgia" w:cs="Times New Roman"/>
                <w:b/>
                <w:bCs/>
                <w:i/>
                <w:iCs/>
              </w:rPr>
            </w:pPr>
            <w:r w:rsidRPr="00E87DDA">
              <w:rPr>
                <w:rFonts w:ascii="Georgia" w:hAnsi="Georgia" w:cs="Times New Roman"/>
                <w:b/>
                <w:bCs/>
                <w:i/>
                <w:iCs/>
              </w:rPr>
              <w:t>Allgemeine Hochschulreife</w:t>
            </w:r>
          </w:p>
        </w:tc>
      </w:tr>
      <w:tr w:rsidR="00C018E4" w:rsidRPr="00FE7938" w14:paraId="7EABE9F1" w14:textId="77777777" w:rsidTr="00741D7F">
        <w:tc>
          <w:tcPr>
            <w:tcW w:w="1843" w:type="dxa"/>
          </w:tcPr>
          <w:p w14:paraId="4916601C" w14:textId="77777777" w:rsidR="00723643" w:rsidRPr="00896EEB" w:rsidRDefault="00723643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135007DC" w14:textId="77777777" w:rsidR="00E87DDA" w:rsidRDefault="00E87DDA" w:rsidP="00E87DDA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Abschlussnote</w:t>
            </w:r>
            <w:r w:rsidRPr="004B7AEF">
              <w:rPr>
                <w:rFonts w:cs="Arial"/>
                <w:i w:val="0"/>
                <w:iCs w:val="0"/>
              </w:rPr>
              <w:t>: 2,0</w:t>
            </w:r>
          </w:p>
          <w:p w14:paraId="7A71E6B0" w14:textId="7FAC2B12" w:rsidR="00723643" w:rsidRPr="00E87DDA" w:rsidRDefault="00E87DDA" w:rsidP="00E87DDA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Klassensprecher in der 13. Klasse </w:t>
            </w:r>
          </w:p>
        </w:tc>
      </w:tr>
      <w:tr w:rsidR="002508C2" w:rsidRPr="00FE7938" w14:paraId="3A2665B3" w14:textId="77777777" w:rsidTr="00741D7F">
        <w:trPr>
          <w:trHeight w:val="567"/>
        </w:trPr>
        <w:tc>
          <w:tcPr>
            <w:tcW w:w="9083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07B00A8B" w:rsidR="002508C2" w:rsidRPr="00896EEB" w:rsidRDefault="00672EF2" w:rsidP="00B5178D">
            <w:pPr>
              <w:rPr>
                <w:rFonts w:ascii="Georgia" w:hAnsi="Georgia" w:cs="Times New Roman"/>
                <w:b/>
                <w:sz w:val="32"/>
                <w:szCs w:val="32"/>
              </w:rPr>
            </w:pPr>
            <w:r w:rsidRPr="00896EEB">
              <w:rPr>
                <w:rFonts w:ascii="Georgia" w:hAnsi="Georgia" w:cs="Times New Roman"/>
                <w:b/>
                <w:sz w:val="32"/>
                <w:szCs w:val="32"/>
              </w:rPr>
              <w:t>PRA</w:t>
            </w:r>
            <w:r w:rsidR="00E87DDA">
              <w:rPr>
                <w:rFonts w:ascii="Georgia" w:hAnsi="Georgia" w:cs="Times New Roman"/>
                <w:b/>
                <w:sz w:val="32"/>
                <w:szCs w:val="32"/>
              </w:rPr>
              <w:t>XIS</w:t>
            </w:r>
          </w:p>
        </w:tc>
      </w:tr>
      <w:tr w:rsidR="00E87DDA" w:rsidRPr="00FE7938" w14:paraId="127C64E2" w14:textId="77777777" w:rsidTr="00741D7F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6E186548" w14:textId="1A3E9F47" w:rsidR="00E87DDA" w:rsidRPr="00896EEB" w:rsidRDefault="00E87DDA" w:rsidP="00E87DDA">
            <w:pPr>
              <w:rPr>
                <w:rFonts w:ascii="Georgia" w:hAnsi="Georgia" w:cs="Times New Roman"/>
              </w:rPr>
            </w:pPr>
            <w:r w:rsidRPr="00896EEB">
              <w:rPr>
                <w:rFonts w:ascii="Georgia" w:hAnsi="Georgia" w:cs="Times New Roman"/>
                <w:color w:val="000000"/>
              </w:rPr>
              <w:t>0</w:t>
            </w:r>
            <w:r>
              <w:rPr>
                <w:rFonts w:ascii="Georgia" w:hAnsi="Georgia" w:cs="Times New Roman"/>
                <w:color w:val="000000"/>
              </w:rPr>
              <w:t>8</w:t>
            </w:r>
            <w:r w:rsidRPr="00896EEB">
              <w:rPr>
                <w:rFonts w:ascii="Georgia" w:hAnsi="Georgia" w:cs="Times New Roman"/>
                <w:color w:val="000000"/>
              </w:rPr>
              <w:t>/20</w:t>
            </w:r>
            <w:r>
              <w:rPr>
                <w:rFonts w:ascii="Georgia" w:hAnsi="Georgia" w:cs="Times New Roman"/>
                <w:color w:val="000000"/>
              </w:rPr>
              <w:t>24</w:t>
            </w:r>
            <w:r w:rsidRPr="00896EEB">
              <w:rPr>
                <w:rFonts w:ascii="Georgia" w:hAnsi="Georgia" w:cs="Times New Roman"/>
                <w:color w:val="000000"/>
              </w:rPr>
              <w:t xml:space="preserve"> </w:t>
            </w:r>
            <w:r w:rsidR="00741D7F">
              <w:rPr>
                <w:rFonts w:ascii="Georgia" w:hAnsi="Georgia" w:cs="Times New Roman"/>
                <w:color w:val="000000"/>
              </w:rPr>
              <w:t>-</w:t>
            </w:r>
            <w:r w:rsidRPr="00896EEB">
              <w:rPr>
                <w:rFonts w:ascii="Georgia" w:hAnsi="Georgia" w:cs="Times New Roman"/>
                <w:color w:val="000000"/>
              </w:rPr>
              <w:t xml:space="preserve"> </w:t>
            </w:r>
            <w:r>
              <w:rPr>
                <w:rFonts w:ascii="Georgia" w:hAnsi="Georgia" w:cs="Times New Roman"/>
                <w:color w:val="000000"/>
              </w:rPr>
              <w:t>heute</w:t>
            </w:r>
          </w:p>
        </w:tc>
        <w:tc>
          <w:tcPr>
            <w:tcW w:w="5832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7D98F84" w:rsidR="00E87DDA" w:rsidRPr="00E87DDA" w:rsidRDefault="00E87DDA" w:rsidP="00E87DDA">
            <w:pPr>
              <w:rPr>
                <w:rFonts w:ascii="Georgia" w:hAnsi="Georgia" w:cs="Times New Roman"/>
                <w:sz w:val="24"/>
                <w:szCs w:val="24"/>
              </w:rPr>
            </w:pPr>
            <w:r w:rsidRPr="004B7AEF">
              <w:rPr>
                <w:rFonts w:ascii="Georgia" w:hAnsi="Georgia" w:cs="Arial"/>
                <w:b/>
                <w:sz w:val="24"/>
                <w:szCs w:val="28"/>
              </w:rPr>
              <w:t>NETTO MARKEN-DISCOUNT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bottom"/>
          </w:tcPr>
          <w:p w14:paraId="4820196E" w14:textId="48776641" w:rsidR="00E87DDA" w:rsidRPr="00E87DDA" w:rsidRDefault="00E87DDA" w:rsidP="00E87DDA">
            <w:pPr>
              <w:jc w:val="right"/>
              <w:rPr>
                <w:rFonts w:ascii="Georgia" w:hAnsi="Georgia" w:cs="Times New Roman"/>
                <w:iCs/>
              </w:rPr>
            </w:pPr>
            <w:r w:rsidRPr="00E87DDA">
              <w:rPr>
                <w:rFonts w:ascii="Georgia" w:hAnsi="Georgia" w:cs="Times New Roman"/>
                <w:iCs/>
              </w:rPr>
              <w:t>Hamburg</w:t>
            </w:r>
          </w:p>
        </w:tc>
      </w:tr>
      <w:tr w:rsidR="00E87DDA" w:rsidRPr="00FE7938" w14:paraId="335D84E9" w14:textId="77777777" w:rsidTr="00741D7F">
        <w:tc>
          <w:tcPr>
            <w:tcW w:w="1843" w:type="dxa"/>
          </w:tcPr>
          <w:p w14:paraId="4936F65C" w14:textId="77777777" w:rsidR="00E87DDA" w:rsidRPr="00896EEB" w:rsidRDefault="00E87DDA" w:rsidP="00E87DDA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0475B997" w14:textId="44221430" w:rsidR="00E87DDA" w:rsidRPr="00E87DDA" w:rsidRDefault="00E87DDA" w:rsidP="00E87DDA">
            <w:pPr>
              <w:rPr>
                <w:rFonts w:ascii="Georgia" w:hAnsi="Georgia" w:cs="Times New Roman"/>
                <w:b/>
                <w:bCs/>
                <w:i/>
                <w:iCs/>
              </w:rPr>
            </w:pPr>
            <w:r w:rsidRPr="00E87DDA">
              <w:rPr>
                <w:rFonts w:ascii="Georgia" w:hAnsi="Georgia" w:cs="Times New Roman"/>
                <w:b/>
                <w:bCs/>
                <w:i/>
                <w:iCs/>
              </w:rPr>
              <w:t>Teilzeitverkäufer</w:t>
            </w:r>
          </w:p>
        </w:tc>
      </w:tr>
      <w:tr w:rsidR="00E87DDA" w:rsidRPr="00FE7938" w14:paraId="54C3D64C" w14:textId="77777777" w:rsidTr="00741D7F">
        <w:tc>
          <w:tcPr>
            <w:tcW w:w="1843" w:type="dxa"/>
          </w:tcPr>
          <w:p w14:paraId="25C0BB2F" w14:textId="77777777" w:rsidR="00E87DDA" w:rsidRPr="00896EEB" w:rsidRDefault="00E87DDA" w:rsidP="00E87DDA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  <w:vAlign w:val="bottom"/>
          </w:tcPr>
          <w:p w14:paraId="6DD9BA0F" w14:textId="73EDED48" w:rsidR="00E87DDA" w:rsidRPr="00E87DDA" w:rsidRDefault="00E87DDA" w:rsidP="00E87DDA">
            <w:pPr>
              <w:pStyle w:val="Bullets"/>
              <w:numPr>
                <w:ilvl w:val="0"/>
                <w:numId w:val="3"/>
              </w:numPr>
              <w:rPr>
                <w:i w:val="0"/>
                <w:iCs w:val="0"/>
                <w:lang w:eastAsia="de-DE"/>
              </w:rPr>
            </w:pPr>
            <w:r>
              <w:rPr>
                <w:i w:val="0"/>
                <w:iCs w:val="0"/>
                <w:lang w:eastAsia="de-DE"/>
              </w:rPr>
              <w:t>Freundliche</w:t>
            </w:r>
            <w:r w:rsidRPr="004B7AEF">
              <w:rPr>
                <w:i w:val="0"/>
                <w:iCs w:val="0"/>
                <w:lang w:eastAsia="de-DE"/>
              </w:rPr>
              <w:t xml:space="preserve"> Kundenberatung</w:t>
            </w:r>
            <w:r>
              <w:rPr>
                <w:i w:val="0"/>
                <w:iCs w:val="0"/>
                <w:lang w:eastAsia="de-DE"/>
              </w:rPr>
              <w:t xml:space="preserve">, zügiger </w:t>
            </w:r>
            <w:r w:rsidRPr="004B7AEF">
              <w:rPr>
                <w:i w:val="0"/>
                <w:iCs w:val="0"/>
                <w:lang w:eastAsia="de-DE"/>
              </w:rPr>
              <w:t xml:space="preserve">Verkauf </w:t>
            </w:r>
            <w:r>
              <w:rPr>
                <w:i w:val="0"/>
                <w:iCs w:val="0"/>
                <w:lang w:eastAsia="de-DE"/>
              </w:rPr>
              <w:t xml:space="preserve">sowie Kassierung zur Finanzierung meines anstehenden Studiums </w:t>
            </w:r>
          </w:p>
        </w:tc>
      </w:tr>
      <w:tr w:rsidR="00E87DDA" w:rsidRPr="00FE7938" w14:paraId="5905F916" w14:textId="77777777" w:rsidTr="00741D7F">
        <w:trPr>
          <w:trHeight w:val="567"/>
        </w:trPr>
        <w:tc>
          <w:tcPr>
            <w:tcW w:w="9083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6A6D44DC" w:rsidR="00E87DDA" w:rsidRPr="00896EEB" w:rsidRDefault="00E87DDA" w:rsidP="00E87DDA">
            <w:pPr>
              <w:rPr>
                <w:rFonts w:ascii="Georgia" w:hAnsi="Georgia" w:cs="Times New Roman"/>
                <w:b/>
                <w:sz w:val="32"/>
                <w:szCs w:val="32"/>
              </w:rPr>
            </w:pPr>
            <w:r w:rsidRPr="00896EEB">
              <w:rPr>
                <w:rFonts w:ascii="Georgia" w:hAnsi="Georgia" w:cs="Times New Roman"/>
                <w:b/>
                <w:sz w:val="32"/>
                <w:szCs w:val="32"/>
              </w:rPr>
              <w:t>ENGAGEMENT</w:t>
            </w:r>
          </w:p>
        </w:tc>
      </w:tr>
      <w:tr w:rsidR="00E87DDA" w:rsidRPr="00FE7938" w14:paraId="2479FE1D" w14:textId="77777777" w:rsidTr="00741D7F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5531A253" w14:textId="34783AB4" w:rsidR="00E87DDA" w:rsidRPr="00896EEB" w:rsidRDefault="00A7649A" w:rsidP="00E87DDA">
            <w:pPr>
              <w:rPr>
                <w:rFonts w:ascii="Georgia" w:hAnsi="Georgia" w:cs="Times New Roman"/>
              </w:rPr>
            </w:pPr>
            <w:r>
              <w:rPr>
                <w:rFonts w:ascii="Georgia" w:hAnsi="Georgia" w:cs="Times New Roman"/>
                <w:color w:val="000000"/>
              </w:rPr>
              <w:t>08</w:t>
            </w:r>
            <w:r w:rsidR="00E87DDA" w:rsidRPr="00896EEB">
              <w:rPr>
                <w:rFonts w:ascii="Georgia" w:hAnsi="Georgia" w:cs="Times New Roman"/>
                <w:color w:val="000000"/>
              </w:rPr>
              <w:t>/20</w:t>
            </w:r>
            <w:r>
              <w:rPr>
                <w:rFonts w:ascii="Georgia" w:hAnsi="Georgia" w:cs="Times New Roman"/>
                <w:color w:val="000000"/>
              </w:rPr>
              <w:t>24</w:t>
            </w:r>
            <w:r w:rsidR="00E87DDA" w:rsidRPr="00896EEB">
              <w:rPr>
                <w:rFonts w:ascii="Georgia" w:hAnsi="Georgia" w:cs="Times New Roman"/>
                <w:color w:val="000000"/>
              </w:rPr>
              <w:t xml:space="preserve"> </w:t>
            </w:r>
            <w:r w:rsidR="00741D7F">
              <w:rPr>
                <w:rFonts w:ascii="Georgia" w:hAnsi="Georgia" w:cs="Times New Roman"/>
                <w:color w:val="000000"/>
              </w:rPr>
              <w:t xml:space="preserve">- </w:t>
            </w:r>
            <w:r w:rsidR="00E87DDA" w:rsidRPr="00896EEB">
              <w:rPr>
                <w:rFonts w:ascii="Georgia" w:hAnsi="Georgia" w:cs="Times New Roman"/>
                <w:color w:val="000000"/>
              </w:rPr>
              <w:t xml:space="preserve">heute </w:t>
            </w:r>
          </w:p>
        </w:tc>
        <w:tc>
          <w:tcPr>
            <w:tcW w:w="5832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1A8F65FA" w:rsidR="00E87DDA" w:rsidRPr="00E87DDA" w:rsidRDefault="00E87DDA" w:rsidP="00E87DDA">
            <w:pPr>
              <w:rPr>
                <w:rFonts w:ascii="Georgia" w:hAnsi="Georgia" w:cs="Times New Roman"/>
                <w:sz w:val="24"/>
                <w:szCs w:val="24"/>
              </w:rPr>
            </w:pPr>
            <w:r w:rsidRPr="00E87DDA">
              <w:rPr>
                <w:rFonts w:ascii="Georgia" w:hAnsi="Georgia" w:cs="Arial"/>
                <w:b/>
                <w:bCs/>
                <w:iCs/>
                <w:sz w:val="24"/>
                <w:szCs w:val="24"/>
              </w:rPr>
              <w:t xml:space="preserve">JUNGE LIBERALE HAMBURG 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bottom"/>
          </w:tcPr>
          <w:p w14:paraId="1A82BC2E" w14:textId="46FE65B2" w:rsidR="00E87DDA" w:rsidRPr="00E87DDA" w:rsidRDefault="00E87DDA" w:rsidP="00E87DDA">
            <w:pPr>
              <w:jc w:val="right"/>
              <w:rPr>
                <w:rFonts w:ascii="Georgia" w:hAnsi="Georgia" w:cs="Times New Roman"/>
                <w:iCs/>
              </w:rPr>
            </w:pPr>
            <w:r w:rsidRPr="00E87DDA">
              <w:rPr>
                <w:rFonts w:ascii="Georgia" w:hAnsi="Georgia" w:cs="Times New Roman"/>
                <w:iCs/>
              </w:rPr>
              <w:t>Hamburg</w:t>
            </w:r>
          </w:p>
        </w:tc>
      </w:tr>
      <w:tr w:rsidR="00741D7F" w:rsidRPr="00FE7938" w14:paraId="060CDF6F" w14:textId="77777777" w:rsidTr="00741D7F">
        <w:tc>
          <w:tcPr>
            <w:tcW w:w="1843" w:type="dxa"/>
          </w:tcPr>
          <w:p w14:paraId="77166A5C" w14:textId="77777777" w:rsidR="00741D7F" w:rsidRPr="00896EEB" w:rsidRDefault="00741D7F" w:rsidP="00741D7F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  <w:vAlign w:val="bottom"/>
          </w:tcPr>
          <w:p w14:paraId="0F8896C6" w14:textId="0F40CA0A" w:rsidR="00741D7F" w:rsidRPr="00741D7F" w:rsidRDefault="00741D7F" w:rsidP="00741D7F">
            <w:pPr>
              <w:rPr>
                <w:rFonts w:ascii="Georgia" w:hAnsi="Georgia" w:cs="Times New Roman"/>
                <w:b/>
                <w:bCs/>
                <w:i/>
                <w:iCs/>
              </w:rPr>
            </w:pPr>
            <w:r w:rsidRPr="00741D7F">
              <w:rPr>
                <w:rFonts w:ascii="Georgia" w:hAnsi="Georgia" w:cs="Arial"/>
                <w:b/>
                <w:i/>
                <w:iCs/>
              </w:rPr>
              <w:t>Ehrenamtliches Mitglied</w:t>
            </w:r>
          </w:p>
        </w:tc>
      </w:tr>
      <w:tr w:rsidR="00741D7F" w:rsidRPr="00FE7938" w14:paraId="372B441B" w14:textId="77777777" w:rsidTr="00741D7F">
        <w:tc>
          <w:tcPr>
            <w:tcW w:w="1843" w:type="dxa"/>
          </w:tcPr>
          <w:p w14:paraId="36E44CF6" w14:textId="77777777" w:rsidR="00741D7F" w:rsidRPr="00896EEB" w:rsidRDefault="00741D7F" w:rsidP="00741D7F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6F695693" w14:textId="21C00E4D" w:rsidR="00741D7F" w:rsidRPr="00741D7F" w:rsidRDefault="00741D7F" w:rsidP="00741D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Times New Roman"/>
              </w:rPr>
            </w:pPr>
            <w:r w:rsidRPr="00741D7F">
              <w:rPr>
                <w:rFonts w:ascii="Georgia" w:hAnsi="Georgia" w:cs="Arial"/>
              </w:rPr>
              <w:t>Antizipation wirtschafts- und gesellschaftspolitischer Themen</w:t>
            </w:r>
            <w:r w:rsidRPr="00741D7F">
              <w:rPr>
                <w:rFonts w:ascii="Georgia" w:hAnsi="Georgia" w:cs="Arial"/>
                <w:i/>
                <w:iCs/>
              </w:rPr>
              <w:t xml:space="preserve"> </w:t>
            </w:r>
            <w:r w:rsidRPr="00741D7F">
              <w:rPr>
                <w:rFonts w:ascii="Georgia" w:hAnsi="Georgia" w:cs="Arial"/>
              </w:rPr>
              <w:t>sowie Integration eigener Ideen zur Lockerung des demogra</w:t>
            </w:r>
            <w:r w:rsidRPr="00741D7F">
              <w:rPr>
                <w:rFonts w:ascii="Georgia" w:hAnsi="Georgia" w:cs="Arial"/>
                <w:i/>
                <w:iCs/>
              </w:rPr>
              <w:t>f</w:t>
            </w:r>
            <w:r w:rsidRPr="00741D7F">
              <w:rPr>
                <w:rFonts w:ascii="Georgia" w:hAnsi="Georgia" w:cs="Arial"/>
              </w:rPr>
              <w:t>ischen Wandels</w:t>
            </w:r>
          </w:p>
        </w:tc>
      </w:tr>
      <w:tr w:rsidR="00741D7F" w:rsidRPr="00FE7938" w14:paraId="0777D577" w14:textId="77777777" w:rsidTr="00741D7F">
        <w:tc>
          <w:tcPr>
            <w:tcW w:w="1843" w:type="dxa"/>
          </w:tcPr>
          <w:p w14:paraId="11E09FA5" w14:textId="77777777" w:rsidR="00741D7F" w:rsidRPr="00896EEB" w:rsidRDefault="00741D7F" w:rsidP="00741D7F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71593CA1" w14:textId="4D67F768" w:rsidR="00741D7F" w:rsidRPr="00741D7F" w:rsidRDefault="00741D7F" w:rsidP="00741D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Times New Roman"/>
              </w:rPr>
            </w:pPr>
            <w:r w:rsidRPr="00741D7F">
              <w:rPr>
                <w:rFonts w:ascii="Georgia" w:hAnsi="Georgia" w:cs="Arial"/>
              </w:rPr>
              <w:t>Konzipierung eines Antrages zur Abschaffung der Kapitalertragsteuer auf Aktiengewinne bundesweit</w:t>
            </w:r>
          </w:p>
        </w:tc>
      </w:tr>
      <w:tr w:rsidR="00741D7F" w:rsidRPr="00FE7938" w14:paraId="793F0D84" w14:textId="77777777" w:rsidTr="00741D7F">
        <w:trPr>
          <w:trHeight w:val="397"/>
        </w:trPr>
        <w:tc>
          <w:tcPr>
            <w:tcW w:w="1843" w:type="dxa"/>
            <w:vAlign w:val="bottom"/>
          </w:tcPr>
          <w:p w14:paraId="1B86188B" w14:textId="75EADF12" w:rsidR="00741D7F" w:rsidRPr="00741D7F" w:rsidRDefault="00741D7F" w:rsidP="00741D7F">
            <w:pPr>
              <w:rPr>
                <w:rFonts w:ascii="Georgia" w:hAnsi="Georgia" w:cs="Times New Roman"/>
              </w:rPr>
            </w:pPr>
            <w:r>
              <w:rPr>
                <w:rFonts w:ascii="Georgia" w:hAnsi="Georgia" w:cs="Arial"/>
              </w:rPr>
              <w:t>06</w:t>
            </w:r>
            <w:r w:rsidRPr="00741D7F">
              <w:rPr>
                <w:rFonts w:ascii="Georgia" w:hAnsi="Georgia" w:cs="Arial"/>
              </w:rPr>
              <w:t xml:space="preserve">/2023 </w:t>
            </w:r>
            <w:r>
              <w:rPr>
                <w:rFonts w:ascii="Georgia" w:hAnsi="Georgia" w:cs="Arial"/>
              </w:rPr>
              <w:t xml:space="preserve">- </w:t>
            </w:r>
            <w:r w:rsidRPr="00741D7F">
              <w:rPr>
                <w:rFonts w:ascii="Georgia" w:hAnsi="Georgia" w:cs="Arial"/>
              </w:rPr>
              <w:t>07/2024</w:t>
            </w:r>
          </w:p>
        </w:tc>
        <w:tc>
          <w:tcPr>
            <w:tcW w:w="5832" w:type="dxa"/>
            <w:gridSpan w:val="2"/>
            <w:vAlign w:val="bottom"/>
          </w:tcPr>
          <w:p w14:paraId="63857C44" w14:textId="440375A2" w:rsidR="00741D7F" w:rsidRPr="00E87DDA" w:rsidRDefault="00741D7F" w:rsidP="00741D7F">
            <w:pPr>
              <w:rPr>
                <w:rFonts w:ascii="Georgia" w:hAnsi="Georgia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Georgia" w:hAnsi="Georgia" w:cs="Times New Roman"/>
                <w:b/>
                <w:sz w:val="24"/>
                <w:szCs w:val="24"/>
              </w:rPr>
              <w:t>STADTTEILSCHULE MEIENDORF</w:t>
            </w:r>
          </w:p>
        </w:tc>
        <w:tc>
          <w:tcPr>
            <w:tcW w:w="1408" w:type="dxa"/>
            <w:vAlign w:val="bottom"/>
          </w:tcPr>
          <w:p w14:paraId="02686032" w14:textId="5ECDAE4A" w:rsidR="00741D7F" w:rsidRPr="00E87DDA" w:rsidRDefault="00741D7F" w:rsidP="00741D7F">
            <w:pPr>
              <w:jc w:val="right"/>
              <w:rPr>
                <w:rFonts w:ascii="Georgia" w:hAnsi="Georgia" w:cs="Times New Roman"/>
                <w:iCs/>
                <w:color w:val="000000"/>
              </w:rPr>
            </w:pPr>
            <w:r w:rsidRPr="00E87DDA">
              <w:rPr>
                <w:rFonts w:ascii="Georgia" w:hAnsi="Georgia" w:cs="Times New Roman"/>
                <w:iCs/>
              </w:rPr>
              <w:t>Hamburg</w:t>
            </w:r>
          </w:p>
        </w:tc>
      </w:tr>
      <w:tr w:rsidR="00E87DDA" w:rsidRPr="00FE7938" w14:paraId="792A0086" w14:textId="77777777" w:rsidTr="00741D7F">
        <w:tc>
          <w:tcPr>
            <w:tcW w:w="1843" w:type="dxa"/>
          </w:tcPr>
          <w:p w14:paraId="0269F0F4" w14:textId="77777777" w:rsidR="00E87DDA" w:rsidRPr="00896EEB" w:rsidRDefault="00E87DDA" w:rsidP="00E87DDA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354D7FBB" w14:textId="1D746DA4" w:rsidR="00E87DDA" w:rsidRPr="00741D7F" w:rsidRDefault="00741D7F" w:rsidP="00E87DDA">
            <w:pPr>
              <w:rPr>
                <w:rFonts w:ascii="Georgia" w:hAnsi="Georgia" w:cs="Times New Roman"/>
                <w:b/>
                <w:bCs/>
                <w:i/>
                <w:iCs/>
                <w:color w:val="000000"/>
              </w:rPr>
            </w:pPr>
            <w:r w:rsidRPr="00741D7F">
              <w:rPr>
                <w:rFonts w:ascii="Georgia" w:hAnsi="Georgia" w:cs="Arial"/>
                <w:b/>
                <w:i/>
                <w:iCs/>
              </w:rPr>
              <w:t>Mitglied im Schulsprecherrat</w:t>
            </w:r>
            <w:r w:rsidRPr="00741D7F">
              <w:rPr>
                <w:rFonts w:ascii="Georgia" w:hAnsi="Georgia" w:cs="Arial"/>
                <w:b/>
                <w:i/>
                <w:iCs/>
              </w:rPr>
              <w:t xml:space="preserve"> &amp; Kreisschülerrat</w:t>
            </w:r>
          </w:p>
        </w:tc>
      </w:tr>
      <w:tr w:rsidR="00741D7F" w:rsidRPr="00FE7938" w14:paraId="0610C49B" w14:textId="77777777" w:rsidTr="00741D7F">
        <w:trPr>
          <w:trHeight w:val="510"/>
        </w:trPr>
        <w:tc>
          <w:tcPr>
            <w:tcW w:w="1843" w:type="dxa"/>
          </w:tcPr>
          <w:p w14:paraId="72DE6FB0" w14:textId="77777777" w:rsidR="00741D7F" w:rsidRPr="00896EEB" w:rsidRDefault="00741D7F" w:rsidP="00741D7F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5A6F976B" w14:textId="35C04BF2" w:rsidR="00741D7F" w:rsidRPr="00741D7F" w:rsidRDefault="00741D7F" w:rsidP="00741D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Times New Roman"/>
                <w:color w:val="000000"/>
              </w:rPr>
            </w:pPr>
            <w:r w:rsidRPr="00741D7F">
              <w:rPr>
                <w:rFonts w:ascii="Georgia" w:hAnsi="Georgia" w:cs="Arial"/>
              </w:rPr>
              <w:t>Verankerung der Finanzbildung im Schulbezirk als festen Bestandteil im Lehrplan</w:t>
            </w:r>
          </w:p>
        </w:tc>
      </w:tr>
      <w:tr w:rsidR="00741D7F" w:rsidRPr="00FE7938" w14:paraId="72A149E3" w14:textId="77777777" w:rsidTr="00741D7F">
        <w:tc>
          <w:tcPr>
            <w:tcW w:w="1843" w:type="dxa"/>
          </w:tcPr>
          <w:p w14:paraId="1D25F2D0" w14:textId="77777777" w:rsidR="00741D7F" w:rsidRPr="00896EEB" w:rsidRDefault="00741D7F" w:rsidP="00741D7F">
            <w:pPr>
              <w:rPr>
                <w:rFonts w:ascii="Georgia" w:hAnsi="Georgia" w:cs="Times New Roman"/>
              </w:rPr>
            </w:pPr>
          </w:p>
        </w:tc>
        <w:tc>
          <w:tcPr>
            <w:tcW w:w="7240" w:type="dxa"/>
            <w:gridSpan w:val="3"/>
          </w:tcPr>
          <w:p w14:paraId="305AF8AE" w14:textId="77777777" w:rsidR="00741D7F" w:rsidRPr="00741D7F" w:rsidRDefault="00741D7F" w:rsidP="00741D7F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Times New Roman"/>
                <w:color w:val="000000"/>
              </w:rPr>
            </w:pPr>
            <w:r w:rsidRPr="00741D7F">
              <w:rPr>
                <w:rFonts w:ascii="Georgia" w:hAnsi="Georgia" w:cs="Arial"/>
              </w:rPr>
              <w:t>Initiierung von Workshops und Kursen zur finanziellen Allgemeinbildung als Projekttag landesweit</w:t>
            </w:r>
          </w:p>
          <w:p w14:paraId="2D02E7AE" w14:textId="77777777" w:rsidR="00741D7F" w:rsidRPr="004B7AE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Konzipierung</w:t>
            </w:r>
            <w:r w:rsidRPr="004B7AEF">
              <w:rPr>
                <w:rFonts w:cs="Arial"/>
                <w:i w:val="0"/>
                <w:iCs w:val="0"/>
              </w:rPr>
              <w:t xml:space="preserve"> eines Investmentkurses für interessierte Schüler</w:t>
            </w:r>
          </w:p>
          <w:p w14:paraId="637EC817" w14:textId="77777777" w:rsidR="00741D7F" w:rsidRPr="004B7AE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Management </w:t>
            </w:r>
            <w:r>
              <w:rPr>
                <w:rFonts w:cs="Arial"/>
                <w:i w:val="0"/>
                <w:iCs w:val="0"/>
              </w:rPr>
              <w:t>vier</w:t>
            </w:r>
            <w:r w:rsidRPr="004B7AEF">
              <w:rPr>
                <w:rFonts w:cs="Arial"/>
                <w:i w:val="0"/>
                <w:iCs w:val="0"/>
              </w:rPr>
              <w:t>stellige</w:t>
            </w:r>
            <w:r>
              <w:rPr>
                <w:rFonts w:cs="Arial"/>
                <w:i w:val="0"/>
                <w:iCs w:val="0"/>
              </w:rPr>
              <w:t>r</w:t>
            </w:r>
            <w:r w:rsidRPr="004B7AEF">
              <w:rPr>
                <w:rFonts w:cs="Arial"/>
                <w:i w:val="0"/>
                <w:iCs w:val="0"/>
              </w:rPr>
              <w:t xml:space="preserve"> Beträge der Finanzen für das Schulsprecherteam</w:t>
            </w:r>
          </w:p>
          <w:p w14:paraId="11CEF7F2" w14:textId="77777777" w:rsidR="00741D7F" w:rsidRPr="004B7AE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Etablierung der Oberstufenvollversammlung zur Mitsprache bei schulischen Themen (z.</w:t>
            </w:r>
            <w:r w:rsidRPr="004B7AEF">
              <w:rPr>
                <w:rFonts w:ascii="Times New Roman" w:hAnsi="Times New Roman" w:cs="Times New Roman"/>
                <w:i w:val="0"/>
                <w:iCs w:val="0"/>
              </w:rPr>
              <w:t> </w:t>
            </w:r>
            <w:r w:rsidRPr="004B7AEF">
              <w:rPr>
                <w:rFonts w:cs="Arial"/>
                <w:i w:val="0"/>
                <w:iCs w:val="0"/>
              </w:rPr>
              <w:t>B. Profilwahl)</w:t>
            </w:r>
          </w:p>
          <w:p w14:paraId="4C0AAD5F" w14:textId="77777777" w:rsidR="00741D7F" w:rsidRPr="004B7AE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Koordinierung von drei schulischen Gaming-Abenden mit über 50 Kindern</w:t>
            </w:r>
          </w:p>
          <w:p w14:paraId="50A9E0AA" w14:textId="77777777" w:rsidR="00741D7F" w:rsidRPr="004B7AEF" w:rsidRDefault="00741D7F" w:rsidP="00741D7F">
            <w:pPr>
              <w:pStyle w:val="Bullets"/>
              <w:ind w:firstLine="0"/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zur Förderung des Gemeinschaftsgefühls </w:t>
            </w:r>
          </w:p>
          <w:p w14:paraId="201CBAB8" w14:textId="77777777" w:rsidR="00741D7F" w:rsidRPr="004B7AE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Integration der Kommunikation zwischen Schüler- und Lehrerschaft durch</w:t>
            </w:r>
            <w:r>
              <w:rPr>
                <w:rFonts w:cs="Arial"/>
                <w:i w:val="0"/>
                <w:iCs w:val="0"/>
              </w:rPr>
              <w:t xml:space="preserve"> die</w:t>
            </w:r>
            <w:r w:rsidRPr="004B7AEF">
              <w:rPr>
                <w:rFonts w:cs="Arial"/>
                <w:i w:val="0"/>
                <w:iCs w:val="0"/>
              </w:rPr>
              <w:t xml:space="preserve"> Einführung der </w:t>
            </w:r>
            <w:proofErr w:type="spellStart"/>
            <w:r w:rsidRPr="004B7AEF">
              <w:rPr>
                <w:rFonts w:cs="Arial"/>
                <w:i w:val="0"/>
                <w:iCs w:val="0"/>
              </w:rPr>
              <w:t>Moodle</w:t>
            </w:r>
            <w:proofErr w:type="spellEnd"/>
            <w:r w:rsidRPr="004B7AEF">
              <w:rPr>
                <w:rFonts w:cs="Arial"/>
                <w:i w:val="0"/>
                <w:iCs w:val="0"/>
              </w:rPr>
              <w:t>-App</w:t>
            </w:r>
          </w:p>
          <w:p w14:paraId="0933D9F9" w14:textId="77777777" w:rsidR="00741D7F" w:rsidRPr="004B7AE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 xml:space="preserve">Förderung </w:t>
            </w:r>
            <w:r>
              <w:rPr>
                <w:rFonts w:cs="Arial"/>
                <w:i w:val="0"/>
                <w:iCs w:val="0"/>
              </w:rPr>
              <w:t xml:space="preserve">des </w:t>
            </w:r>
            <w:r w:rsidRPr="004B7AEF">
              <w:rPr>
                <w:rFonts w:cs="Arial"/>
                <w:i w:val="0"/>
                <w:iCs w:val="0"/>
              </w:rPr>
              <w:t>Aufbau</w:t>
            </w:r>
            <w:r>
              <w:rPr>
                <w:rFonts w:cs="Arial"/>
                <w:i w:val="0"/>
                <w:iCs w:val="0"/>
              </w:rPr>
              <w:t>s</w:t>
            </w:r>
            <w:r w:rsidRPr="004B7AEF">
              <w:rPr>
                <w:rFonts w:cs="Arial"/>
                <w:i w:val="0"/>
                <w:iCs w:val="0"/>
              </w:rPr>
              <w:t xml:space="preserve"> von Tischtennisplatten im Oberstufenhof</w:t>
            </w:r>
          </w:p>
          <w:p w14:paraId="53E0D03B" w14:textId="5FE0DB9C" w:rsidR="00741D7F" w:rsidRPr="00741D7F" w:rsidRDefault="00741D7F" w:rsidP="00741D7F">
            <w:pPr>
              <w:pStyle w:val="Bullets"/>
              <w:numPr>
                <w:ilvl w:val="0"/>
                <w:numId w:val="3"/>
              </w:numPr>
              <w:rPr>
                <w:rFonts w:cs="Arial"/>
                <w:i w:val="0"/>
                <w:iCs w:val="0"/>
              </w:rPr>
            </w:pPr>
            <w:r w:rsidRPr="004B7AEF">
              <w:rPr>
                <w:rFonts w:cs="Arial"/>
                <w:i w:val="0"/>
                <w:iCs w:val="0"/>
              </w:rPr>
              <w:t>Partizipation bei der Installation einer Wand in der Turnhalle</w:t>
            </w:r>
          </w:p>
        </w:tc>
      </w:tr>
      <w:tr w:rsidR="00E87DDA" w:rsidRPr="00FE7938" w14:paraId="482569A2" w14:textId="77777777" w:rsidTr="00741D7F">
        <w:trPr>
          <w:trHeight w:val="567"/>
        </w:trPr>
        <w:tc>
          <w:tcPr>
            <w:tcW w:w="9083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3FE77D" w:rsidR="00E87DDA" w:rsidRPr="00896EEB" w:rsidRDefault="00E87DDA" w:rsidP="00E87DDA">
            <w:pPr>
              <w:rPr>
                <w:rFonts w:ascii="Georgia" w:hAnsi="Georgia" w:cs="Times New Roman"/>
                <w:b/>
                <w:sz w:val="32"/>
                <w:szCs w:val="32"/>
              </w:rPr>
            </w:pPr>
            <w:r w:rsidRPr="00896EEB">
              <w:rPr>
                <w:rFonts w:ascii="Georgia" w:hAnsi="Georgia" w:cs="Times New Roman"/>
                <w:b/>
                <w:sz w:val="32"/>
                <w:szCs w:val="32"/>
              </w:rPr>
              <w:t>SONSTIGES</w:t>
            </w:r>
          </w:p>
        </w:tc>
      </w:tr>
      <w:tr w:rsidR="00E87DDA" w:rsidRPr="00FE7938" w14:paraId="2B257790" w14:textId="77777777" w:rsidTr="00741D7F">
        <w:trPr>
          <w:trHeight w:val="39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5B2C431" w14:textId="5DB8A2FE" w:rsidR="00E87DDA" w:rsidRPr="00896EEB" w:rsidRDefault="00A7649A" w:rsidP="00E87DDA">
            <w:pPr>
              <w:rPr>
                <w:rFonts w:ascii="Georgia" w:hAnsi="Georgia" w:cs="Times New Roman"/>
              </w:rPr>
            </w:pPr>
            <w:r>
              <w:rPr>
                <w:rFonts w:ascii="Georgia" w:hAnsi="Georgia" w:cs="Times New Roman"/>
              </w:rPr>
              <w:t>Sprachen</w:t>
            </w:r>
            <w:r w:rsidR="00E87DDA" w:rsidRPr="00896EEB">
              <w:rPr>
                <w:rFonts w:ascii="Georgia" w:hAnsi="Georgia" w:cs="Times New Roman"/>
              </w:rPr>
              <w:t>:</w:t>
            </w:r>
          </w:p>
        </w:tc>
        <w:tc>
          <w:tcPr>
            <w:tcW w:w="7240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93F9D1C" w:rsidR="00E87DDA" w:rsidRPr="00896EEB" w:rsidRDefault="00E87DDA" w:rsidP="00E87DDA">
            <w:pPr>
              <w:rPr>
                <w:rFonts w:ascii="Georgia" w:hAnsi="Georgia" w:cs="Times New Roman"/>
              </w:rPr>
            </w:pPr>
            <w:r w:rsidRPr="00896EEB">
              <w:rPr>
                <w:rFonts w:ascii="Georgia" w:hAnsi="Georgia" w:cs="Times New Roman"/>
                <w:color w:val="000000"/>
              </w:rPr>
              <w:t>Deutsch (Muttersprache), Englisch</w:t>
            </w:r>
            <w:r w:rsidR="00A7649A">
              <w:rPr>
                <w:rFonts w:ascii="Georgia" w:hAnsi="Georgia" w:cs="Times New Roman"/>
                <w:color w:val="000000"/>
              </w:rPr>
              <w:t xml:space="preserve"> und Polnisch</w:t>
            </w:r>
            <w:r w:rsidRPr="00896EEB">
              <w:rPr>
                <w:rFonts w:ascii="Georgia" w:hAnsi="Georgia" w:cs="Times New Roman"/>
                <w:color w:val="000000"/>
              </w:rPr>
              <w:t xml:space="preserve"> (</w:t>
            </w:r>
            <w:r w:rsidR="00A7649A">
              <w:rPr>
                <w:rFonts w:ascii="Georgia" w:hAnsi="Georgia" w:cs="Times New Roman"/>
                <w:color w:val="000000"/>
              </w:rPr>
              <w:t>verhandlungssicher</w:t>
            </w:r>
            <w:r w:rsidRPr="00896EEB">
              <w:rPr>
                <w:rFonts w:ascii="Georgia" w:hAnsi="Georgia" w:cs="Times New Roman"/>
                <w:color w:val="000000"/>
              </w:rPr>
              <w:t>)</w:t>
            </w:r>
          </w:p>
        </w:tc>
      </w:tr>
      <w:tr w:rsidR="00E87DDA" w:rsidRPr="00896EEB" w14:paraId="45706C3F" w14:textId="77777777" w:rsidTr="00741D7F">
        <w:trPr>
          <w:trHeight w:val="397"/>
        </w:trPr>
        <w:tc>
          <w:tcPr>
            <w:tcW w:w="1843" w:type="dxa"/>
            <w:vAlign w:val="bottom"/>
          </w:tcPr>
          <w:p w14:paraId="57688BDA" w14:textId="0F689AD8" w:rsidR="00E87DDA" w:rsidRPr="00896EEB" w:rsidRDefault="00A7649A" w:rsidP="00E87DDA">
            <w:pPr>
              <w:rPr>
                <w:rFonts w:ascii="Georgia" w:hAnsi="Georgia" w:cs="Times New Roman"/>
              </w:rPr>
            </w:pPr>
            <w:r>
              <w:rPr>
                <w:rFonts w:ascii="Georgia" w:hAnsi="Georgia" w:cs="Times New Roman"/>
              </w:rPr>
              <w:lastRenderedPageBreak/>
              <w:t>Technisch</w:t>
            </w:r>
            <w:r w:rsidR="00E87DDA" w:rsidRPr="00896EEB">
              <w:rPr>
                <w:rFonts w:ascii="Georgia" w:hAnsi="Georgia" w:cs="Times New Roman"/>
              </w:rPr>
              <w:t>:</w:t>
            </w:r>
          </w:p>
        </w:tc>
        <w:tc>
          <w:tcPr>
            <w:tcW w:w="7240" w:type="dxa"/>
            <w:gridSpan w:val="3"/>
            <w:vAlign w:val="bottom"/>
          </w:tcPr>
          <w:p w14:paraId="60CA2168" w14:textId="2BC04E89" w:rsidR="00E87DDA" w:rsidRPr="00896EEB" w:rsidRDefault="00E87DDA" w:rsidP="00E87DDA">
            <w:pPr>
              <w:rPr>
                <w:rFonts w:ascii="Georgia" w:hAnsi="Georgia" w:cs="Times New Roman"/>
                <w:lang w:val="en-US"/>
              </w:rPr>
            </w:pPr>
            <w:r w:rsidRPr="00896EEB">
              <w:rPr>
                <w:rFonts w:ascii="Georgia" w:hAnsi="Georgia" w:cs="Times New Roman"/>
                <w:color w:val="000000"/>
                <w:lang w:val="en-US"/>
              </w:rPr>
              <w:t>Microsoft Office (</w:t>
            </w:r>
            <w:proofErr w:type="spellStart"/>
            <w:r w:rsidR="00A7649A">
              <w:rPr>
                <w:rFonts w:ascii="Georgia" w:hAnsi="Georgia" w:cs="Times New Roman"/>
                <w:color w:val="000000"/>
                <w:lang w:val="en-US"/>
              </w:rPr>
              <w:t>Grundkenntnisse</w:t>
            </w:r>
            <w:proofErr w:type="spellEnd"/>
            <w:r w:rsidR="00A7649A">
              <w:rPr>
                <w:rFonts w:ascii="Georgia" w:hAnsi="Georgia" w:cs="Times New Roman"/>
                <w:color w:val="000000"/>
                <w:lang w:val="en-US"/>
              </w:rPr>
              <w:t>)</w:t>
            </w:r>
          </w:p>
        </w:tc>
      </w:tr>
      <w:tr w:rsidR="00A7649A" w:rsidRPr="00FE7938" w14:paraId="70CB01B0" w14:textId="77777777" w:rsidTr="00741D7F">
        <w:trPr>
          <w:trHeight w:val="907"/>
        </w:trPr>
        <w:tc>
          <w:tcPr>
            <w:tcW w:w="1843" w:type="dxa"/>
            <w:vAlign w:val="bottom"/>
          </w:tcPr>
          <w:p w14:paraId="04F58216" w14:textId="778623D7" w:rsidR="00A7649A" w:rsidRPr="00896EEB" w:rsidRDefault="00A7649A" w:rsidP="00A7649A">
            <w:pPr>
              <w:rPr>
                <w:rFonts w:ascii="Georgia" w:hAnsi="Georgia" w:cs="Times New Roman"/>
              </w:rPr>
            </w:pPr>
            <w:r w:rsidRPr="00896EEB">
              <w:rPr>
                <w:rFonts w:ascii="Georgia" w:hAnsi="Georgia" w:cs="Times New Roman"/>
              </w:rPr>
              <w:t xml:space="preserve">Interessen: </w:t>
            </w:r>
            <w:r w:rsidRPr="00896EEB">
              <w:rPr>
                <w:rFonts w:ascii="Georgia" w:hAnsi="Georgia" w:cs="Times New Roman"/>
              </w:rPr>
              <w:br/>
            </w:r>
            <w:r w:rsidRPr="00896EEB">
              <w:rPr>
                <w:rFonts w:ascii="Georgia" w:hAnsi="Georgia" w:cs="Times New Roman"/>
              </w:rPr>
              <w:br/>
            </w:r>
          </w:p>
        </w:tc>
        <w:tc>
          <w:tcPr>
            <w:tcW w:w="7240" w:type="dxa"/>
            <w:gridSpan w:val="3"/>
            <w:vAlign w:val="bottom"/>
          </w:tcPr>
          <w:p w14:paraId="598C2742" w14:textId="12A04B91" w:rsidR="00A7649A" w:rsidRPr="00896EEB" w:rsidRDefault="00A7649A" w:rsidP="00A7649A">
            <w:pPr>
              <w:rPr>
                <w:rFonts w:ascii="Georgia" w:hAnsi="Georgia" w:cs="Times New Roman"/>
              </w:rPr>
            </w:pPr>
            <w:r w:rsidRPr="00D03F29">
              <w:rPr>
                <w:rFonts w:ascii="Georgia" w:hAnsi="Georgia" w:cs="Arial"/>
                <w:color w:val="000000"/>
              </w:rPr>
              <w:t>Aktien- und Rohstoffmärkte</w:t>
            </w:r>
            <w:r>
              <w:rPr>
                <w:rFonts w:ascii="Georgia" w:hAnsi="Georgia" w:cs="Arial"/>
                <w:color w:val="000000"/>
              </w:rPr>
              <w:t xml:space="preserve"> (</w:t>
            </w:r>
            <w:r w:rsidRPr="00D03F29">
              <w:rPr>
                <w:rFonts w:ascii="Georgia" w:hAnsi="Georgia" w:cs="Arial"/>
                <w:color w:val="000000"/>
              </w:rPr>
              <w:t>Komposition einer Investmentstrategie mit 30</w:t>
            </w:r>
            <w:r w:rsidRPr="00D03F29">
              <w:rPr>
                <w:rFonts w:ascii="Times New Roman" w:hAnsi="Times New Roman" w:cs="Times New Roman"/>
                <w:color w:val="000000"/>
              </w:rPr>
              <w:t> </w:t>
            </w:r>
            <w:r w:rsidRPr="00D03F29">
              <w:rPr>
                <w:rFonts w:ascii="Georgia" w:hAnsi="Georgia" w:cs="Arial"/>
                <w:color w:val="000000"/>
              </w:rPr>
              <w:t>% Rendite auf Eigenportfolio (bis 07/2024) und 20 % Rendite (07/2024 - heute)</w:t>
            </w:r>
            <w:r>
              <w:rPr>
                <w:rFonts w:ascii="Georgia" w:hAnsi="Georgia" w:cs="Arial"/>
                <w:color w:val="000000"/>
              </w:rPr>
              <w:t>), Lesen historischer Sachbüchern und Biografien</w:t>
            </w:r>
          </w:p>
        </w:tc>
      </w:tr>
      <w:tr w:rsidR="00A7649A" w:rsidRPr="00FE7938" w14:paraId="7F47F9D1" w14:textId="77777777" w:rsidTr="00741D7F">
        <w:trPr>
          <w:trHeight w:val="964"/>
        </w:trPr>
        <w:tc>
          <w:tcPr>
            <w:tcW w:w="9083" w:type="dxa"/>
            <w:gridSpan w:val="4"/>
            <w:vAlign w:val="bottom"/>
          </w:tcPr>
          <w:p w14:paraId="00DC0160" w14:textId="132D6EC8" w:rsidR="00A7649A" w:rsidRDefault="00A7649A" w:rsidP="00A7649A">
            <w:pPr>
              <w:rPr>
                <w:rFonts w:ascii="Georgia" w:hAnsi="Georgia" w:cs="Times New Roman"/>
              </w:rPr>
            </w:pPr>
            <w:r w:rsidRPr="00E84F18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inline distT="0" distB="0" distL="0" distR="0" wp14:anchorId="50FFBD42" wp14:editId="1B95710E">
                  <wp:extent cx="984250" cy="602597"/>
                  <wp:effectExtent l="0" t="0" r="6350" b="7620"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813" cy="75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32C669F7" w:rsidR="00A7649A" w:rsidRPr="00896EEB" w:rsidRDefault="00A7649A" w:rsidP="00A7649A">
            <w:pPr>
              <w:rPr>
                <w:rFonts w:ascii="Georgia" w:hAnsi="Georgia" w:cs="Times New Roman"/>
              </w:rPr>
            </w:pPr>
            <w:r>
              <w:rPr>
                <w:rFonts w:ascii="Georgia" w:hAnsi="Georgia" w:cs="Times New Roman"/>
              </w:rPr>
              <w:t>Hamburg</w:t>
            </w:r>
            <w:r w:rsidRPr="00896EEB">
              <w:rPr>
                <w:rFonts w:ascii="Georgia" w:hAnsi="Georgia" w:cs="Times New Roman"/>
              </w:rPr>
              <w:t xml:space="preserve">, </w:t>
            </w:r>
            <w:r>
              <w:rPr>
                <w:rFonts w:ascii="Georgia" w:hAnsi="Georgia" w:cs="Times New Roman"/>
              </w:rPr>
              <w:t>24</w:t>
            </w:r>
            <w:r w:rsidRPr="00896EEB">
              <w:rPr>
                <w:rFonts w:ascii="Georgia" w:hAnsi="Georgia" w:cs="Times New Roman"/>
              </w:rPr>
              <w:t>.</w:t>
            </w:r>
            <w:r>
              <w:rPr>
                <w:rFonts w:ascii="Georgia" w:hAnsi="Georgia" w:cs="Times New Roman"/>
              </w:rPr>
              <w:t>08</w:t>
            </w:r>
            <w:r w:rsidRPr="00896EEB">
              <w:rPr>
                <w:rFonts w:ascii="Georgia" w:hAnsi="Georgia" w:cs="Times New Roman"/>
              </w:rPr>
              <w:t>.20</w:t>
            </w:r>
            <w:r>
              <w:rPr>
                <w:rFonts w:ascii="Georgia" w:hAnsi="Georgia" w:cs="Times New Roman"/>
              </w:rPr>
              <w:t>25</w:t>
            </w:r>
          </w:p>
        </w:tc>
      </w:tr>
    </w:tbl>
    <w:p w14:paraId="0747D2BF" w14:textId="6A626E30" w:rsidR="00723643" w:rsidRPr="00FE7938" w:rsidRDefault="00723643">
      <w:pPr>
        <w:rPr>
          <w:rFonts w:ascii="Georgia" w:hAnsi="Georgia"/>
        </w:rPr>
      </w:pPr>
    </w:p>
    <w:sectPr w:rsidR="00723643" w:rsidRPr="00FE7938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0E45BB"/>
    <w:rsid w:val="00162A5A"/>
    <w:rsid w:val="001D4DCD"/>
    <w:rsid w:val="0023054D"/>
    <w:rsid w:val="002508C2"/>
    <w:rsid w:val="00282DB0"/>
    <w:rsid w:val="002D4516"/>
    <w:rsid w:val="00314B7A"/>
    <w:rsid w:val="00372F7B"/>
    <w:rsid w:val="00443668"/>
    <w:rsid w:val="004A54BA"/>
    <w:rsid w:val="00507EA7"/>
    <w:rsid w:val="005B683A"/>
    <w:rsid w:val="00632D5A"/>
    <w:rsid w:val="00672EF2"/>
    <w:rsid w:val="00693E09"/>
    <w:rsid w:val="006B7F78"/>
    <w:rsid w:val="00723643"/>
    <w:rsid w:val="00733DA1"/>
    <w:rsid w:val="00741D7F"/>
    <w:rsid w:val="007547DA"/>
    <w:rsid w:val="00763DCE"/>
    <w:rsid w:val="00785254"/>
    <w:rsid w:val="007966F0"/>
    <w:rsid w:val="007C6A3C"/>
    <w:rsid w:val="00814F18"/>
    <w:rsid w:val="00896EEB"/>
    <w:rsid w:val="008B0FC0"/>
    <w:rsid w:val="00A62A2F"/>
    <w:rsid w:val="00A7649A"/>
    <w:rsid w:val="00AB2A5A"/>
    <w:rsid w:val="00B359DB"/>
    <w:rsid w:val="00B5178D"/>
    <w:rsid w:val="00B90595"/>
    <w:rsid w:val="00BD640A"/>
    <w:rsid w:val="00C018E4"/>
    <w:rsid w:val="00C066FA"/>
    <w:rsid w:val="00CF31EE"/>
    <w:rsid w:val="00D10083"/>
    <w:rsid w:val="00DE098D"/>
    <w:rsid w:val="00E431ED"/>
    <w:rsid w:val="00E64FF5"/>
    <w:rsid w:val="00E87DDA"/>
    <w:rsid w:val="00EA6199"/>
    <w:rsid w:val="00EB5816"/>
    <w:rsid w:val="00F11BEF"/>
    <w:rsid w:val="00F258E7"/>
    <w:rsid w:val="00F80053"/>
    <w:rsid w:val="00FA02C7"/>
    <w:rsid w:val="00FE7938"/>
    <w:rsid w:val="00FF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Bullets">
    <w:name w:val="Bullets"/>
    <w:basedOn w:val="Listenabsatz"/>
    <w:qFormat/>
    <w:rsid w:val="00E87DDA"/>
    <w:pPr>
      <w:spacing w:after="0" w:line="240" w:lineRule="auto"/>
      <w:ind w:hanging="360"/>
    </w:pPr>
    <w:rPr>
      <w:rFonts w:ascii="Georgia" w:hAnsi="Georgia" w:cs="Georgia"/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1730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5</cp:revision>
  <dcterms:created xsi:type="dcterms:W3CDTF">2024-07-16T19:58:00Z</dcterms:created>
  <dcterms:modified xsi:type="dcterms:W3CDTF">2025-08-21T18:09:00Z</dcterms:modified>
</cp:coreProperties>
</file>