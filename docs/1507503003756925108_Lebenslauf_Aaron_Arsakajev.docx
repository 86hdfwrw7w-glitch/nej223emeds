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4535"/>
        <w:gridCol w:w="147"/>
        <w:gridCol w:w="284"/>
        <w:gridCol w:w="567"/>
        <w:gridCol w:w="283"/>
        <w:gridCol w:w="567"/>
        <w:gridCol w:w="284"/>
        <w:gridCol w:w="709"/>
        <w:gridCol w:w="1842"/>
      </w:tblGrid>
      <w:tr w:rsidR="00E55D90" w:rsidRPr="004F003A" w14:paraId="487AC9CE" w14:textId="77777777" w:rsidTr="00A846E3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2F53D6D9" w:rsidR="00E55D90" w:rsidRPr="004F003A" w:rsidRDefault="00A34EDF" w:rsidP="00D8592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</w:t>
            </w:r>
            <w:r w:rsidR="00E55D90"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</w:t>
            </w: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ron</w:t>
            </w:r>
            <w:r w:rsidR="00E55D90"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Arsakajev</w:t>
            </w:r>
          </w:p>
          <w:p w14:paraId="2D363F9A" w14:textId="3EC63220" w:rsidR="00F44F5F" w:rsidRPr="004F003A" w:rsidRDefault="00A34EDF" w:rsidP="00D859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Liebenstraße</w:t>
            </w:r>
            <w:proofErr w:type="spellEnd"/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48/1/10</w:t>
            </w:r>
            <w:r w:rsidR="004F003A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1120</w:t>
            </w:r>
            <w:r w:rsidR="004F003A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Wien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</w:p>
          <w:p w14:paraId="135895E2" w14:textId="5A894428" w:rsidR="00F44F5F" w:rsidRPr="004F003A" w:rsidRDefault="00A34EDF" w:rsidP="00D859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aaron.arsakajev@gmail.com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 w:rsidR="00F17000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676</w:t>
            </w:r>
            <w:r w:rsidR="00F17000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5684208</w:t>
            </w:r>
          </w:p>
        </w:tc>
      </w:tr>
      <w:tr w:rsidR="002508C2" w:rsidRPr="004F003A" w14:paraId="0FCADE56" w14:textId="77777777" w:rsidTr="00A846E3">
        <w:trPr>
          <w:trHeight w:val="567"/>
        </w:trPr>
        <w:tc>
          <w:tcPr>
            <w:tcW w:w="10206" w:type="dxa"/>
            <w:gridSpan w:val="10"/>
            <w:vAlign w:val="bottom"/>
          </w:tcPr>
          <w:p w14:paraId="6219B894" w14:textId="1ED999E7" w:rsidR="002508C2" w:rsidRPr="004F003A" w:rsidRDefault="00F44F5F" w:rsidP="00D8592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F003A" w14:paraId="7D1DEBF7" w14:textId="77777777" w:rsidTr="00A846E3">
        <w:trPr>
          <w:trHeight w:val="283"/>
        </w:trPr>
        <w:tc>
          <w:tcPr>
            <w:tcW w:w="6804" w:type="dxa"/>
            <w:gridSpan w:val="6"/>
            <w:vAlign w:val="bottom"/>
          </w:tcPr>
          <w:p w14:paraId="0C2B846F" w14:textId="6541AA29" w:rsidR="00D1492F" w:rsidRPr="004F003A" w:rsidRDefault="00A34EDF" w:rsidP="00D8592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Wirtschaf</w:t>
            </w:r>
            <w:r w:rsidR="00CF158A"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t</w:t>
            </w: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suniversität Wien (WU Wien)</w:t>
            </w:r>
          </w:p>
        </w:tc>
        <w:tc>
          <w:tcPr>
            <w:tcW w:w="3402" w:type="dxa"/>
            <w:gridSpan w:val="4"/>
            <w:vAlign w:val="bottom"/>
          </w:tcPr>
          <w:p w14:paraId="7C845E2D" w14:textId="01AA0B92" w:rsidR="00D1492F" w:rsidRPr="00590A1E" w:rsidRDefault="00A34ED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D1492F" w:rsidRPr="004F003A" w14:paraId="61E5D482" w14:textId="77777777" w:rsidTr="00A846E3">
        <w:tc>
          <w:tcPr>
            <w:tcW w:w="5523" w:type="dxa"/>
            <w:gridSpan w:val="2"/>
          </w:tcPr>
          <w:p w14:paraId="11CB9A0F" w14:textId="3C57C0E1" w:rsidR="00D1492F" w:rsidRPr="004F003A" w:rsidRDefault="00EB1200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 w:rsidR="004F003A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</w:t>
            </w: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Wirtschafts- und Sozialwissenschaften</w:t>
            </w:r>
          </w:p>
        </w:tc>
        <w:tc>
          <w:tcPr>
            <w:tcW w:w="4683" w:type="dxa"/>
            <w:gridSpan w:val="8"/>
          </w:tcPr>
          <w:p w14:paraId="419A9228" w14:textId="306F0973" w:rsidR="00D1492F" w:rsidRPr="004F003A" w:rsidRDefault="00D1492F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03/202</w:t>
            </w:r>
            <w:r w:rsidR="005428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D5280E" w:rsidRPr="0096140B" w14:paraId="7EABE9F1" w14:textId="77777777" w:rsidTr="00A846E3">
        <w:tc>
          <w:tcPr>
            <w:tcW w:w="10206" w:type="dxa"/>
            <w:gridSpan w:val="10"/>
          </w:tcPr>
          <w:p w14:paraId="3D039595" w14:textId="64B65CD1" w:rsidR="008C4BBA" w:rsidRPr="00590A1E" w:rsidRDefault="008C4BBA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Schnitt: 1,8 –</w:t>
            </w:r>
            <w:r w:rsidR="00D61A33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Top 1</w:t>
            </w:r>
            <w:r w:rsidR="00D61A33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% in einer Kohorte von 2.777 Studierenden</w:t>
            </w:r>
          </w:p>
          <w:p w14:paraId="53E03F57" w14:textId="31053596" w:rsidR="0096140B" w:rsidRPr="003E0FD3" w:rsidRDefault="0096140B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Relevante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Module: Accounting &amp; Management Control I &amp; II,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Finanzierung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Mikroökonomie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Statistik</w:t>
            </w:r>
            <w:proofErr w:type="spellEnd"/>
          </w:p>
          <w:p w14:paraId="479CBA8D" w14:textId="5D589885" w:rsidR="00EB1200" w:rsidRPr="00590A1E" w:rsidRDefault="00A34EDF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Siegerteam (als Leader) des Start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Pitch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-Wettbewerb</w:t>
            </w:r>
            <w:r w:rsidR="003642D0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in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IMC II</w:t>
            </w:r>
            <w:r w:rsidR="0096140B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I, </w:t>
            </w:r>
            <w:r w:rsidR="005C7DE5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mitbewertet von einem erfolgreichen Gründer</w:t>
            </w:r>
          </w:p>
          <w:p w14:paraId="7A71E6B0" w14:textId="0FB06EEF" w:rsidR="0096140B" w:rsidRPr="0096140B" w:rsidRDefault="0096140B" w:rsidP="00D85926">
            <w:pPr>
              <w:pStyle w:val="Bullets"/>
              <w:contextualSpacing w:val="0"/>
              <w:rPr>
                <w:lang w:val="de-AT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Einer der Top-Studenten der beiden SBWLs Information Management &amp; Control (IMC) und Data Science</w:t>
            </w:r>
            <w:r w:rsidR="00653178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&amp; AI</w:t>
            </w:r>
          </w:p>
        </w:tc>
      </w:tr>
      <w:tr w:rsidR="00D5280E" w:rsidRPr="00590A1E" w14:paraId="1C51E2FF" w14:textId="77777777" w:rsidTr="00A846E3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49FFF98D" w:rsidR="00665BF3" w:rsidRPr="004F003A" w:rsidRDefault="00A34EDF" w:rsidP="00D8592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Realgymnasium </w:t>
            </w:r>
            <w:proofErr w:type="spellStart"/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Rosasgasse</w:t>
            </w:r>
            <w:proofErr w:type="spellEnd"/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/ Abendgymnasium Wien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68D23416" w:rsidR="00665BF3" w:rsidRPr="00590A1E" w:rsidRDefault="00A34ED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1331D" w:rsidRPr="004F003A" w14:paraId="312B82BC" w14:textId="77777777" w:rsidTr="00A846E3">
        <w:tc>
          <w:tcPr>
            <w:tcW w:w="5670" w:type="dxa"/>
            <w:gridSpan w:val="3"/>
          </w:tcPr>
          <w:p w14:paraId="1CEE182B" w14:textId="455A2E84" w:rsidR="0091331D" w:rsidRPr="004F003A" w:rsidRDefault="004F003A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Matura (Äquivalent zur Allgemeinen Hochschulreife)</w:t>
            </w:r>
          </w:p>
        </w:tc>
        <w:tc>
          <w:tcPr>
            <w:tcW w:w="4536" w:type="dxa"/>
            <w:gridSpan w:val="7"/>
          </w:tcPr>
          <w:p w14:paraId="7521EA6E" w14:textId="3FAC7EAE" w:rsidR="0091331D" w:rsidRPr="004F003A" w:rsidRDefault="0091331D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0C3A55" w:rsidRPr="004F00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4F003A" w14:paraId="69F47C1D" w14:textId="77777777" w:rsidTr="00A846E3">
        <w:tc>
          <w:tcPr>
            <w:tcW w:w="10206" w:type="dxa"/>
            <w:gridSpan w:val="10"/>
          </w:tcPr>
          <w:p w14:paraId="23575F6C" w14:textId="00E4FCA7" w:rsidR="00D5280E" w:rsidRPr="004F003A" w:rsidRDefault="00A34EDF" w:rsidP="00D85926">
            <w:pPr>
              <w:pStyle w:val="Bullets"/>
              <w:contextualSpacing w:val="0"/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Schwerpunkte: Physik, Chemie, Biologie</w:t>
            </w:r>
            <w:r w:rsidR="004F003A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Psychologie </w:t>
            </w:r>
            <w:r w:rsidR="00F87B41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Philosophie</w:t>
            </w:r>
          </w:p>
        </w:tc>
      </w:tr>
      <w:tr w:rsidR="00E55D90" w:rsidRPr="004F003A" w14:paraId="3A2665B3" w14:textId="77777777" w:rsidTr="00A846E3">
        <w:trPr>
          <w:trHeight w:val="510"/>
        </w:trPr>
        <w:tc>
          <w:tcPr>
            <w:tcW w:w="10206" w:type="dxa"/>
            <w:gridSpan w:val="10"/>
            <w:vAlign w:val="bottom"/>
          </w:tcPr>
          <w:p w14:paraId="239F87B8" w14:textId="1FD97A35" w:rsidR="00E55D90" w:rsidRPr="004F003A" w:rsidRDefault="00F44F5F" w:rsidP="00D85926">
            <w:pPr>
              <w:rPr>
                <w:smallCaps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PRAKTISCHE ERFAHRUNGEN</w:t>
            </w:r>
          </w:p>
        </w:tc>
      </w:tr>
      <w:tr w:rsidR="00E55D90" w:rsidRPr="00590A1E" w14:paraId="127C64E2" w14:textId="77777777" w:rsidTr="00A846E3">
        <w:trPr>
          <w:trHeight w:val="283"/>
        </w:trPr>
        <w:tc>
          <w:tcPr>
            <w:tcW w:w="6521" w:type="dxa"/>
            <w:gridSpan w:val="5"/>
            <w:vAlign w:val="bottom"/>
          </w:tcPr>
          <w:p w14:paraId="38F27285" w14:textId="1162B7FD" w:rsidR="00E55D90" w:rsidRPr="004F003A" w:rsidRDefault="003621C7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Universitätsbibliothek der Wirtschaftsuniversität Wien</w:t>
            </w:r>
          </w:p>
        </w:tc>
        <w:tc>
          <w:tcPr>
            <w:tcW w:w="3685" w:type="dxa"/>
            <w:gridSpan w:val="5"/>
            <w:vAlign w:val="bottom"/>
          </w:tcPr>
          <w:p w14:paraId="4820196E" w14:textId="45E1797A" w:rsidR="00E55D90" w:rsidRPr="00590A1E" w:rsidRDefault="0044088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335D84E9" w14:textId="77777777" w:rsidTr="00A846E3">
        <w:tc>
          <w:tcPr>
            <w:tcW w:w="5954" w:type="dxa"/>
            <w:gridSpan w:val="4"/>
          </w:tcPr>
          <w:p w14:paraId="20B1570F" w14:textId="75EAC2BC" w:rsidR="00E55D90" w:rsidRPr="004F003A" w:rsidRDefault="00E55D90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440886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 Data-Science</w:t>
            </w:r>
            <w:r w:rsidR="00D03F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440886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Projekt </w:t>
            </w:r>
            <w:r w:rsidR="000A58E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leitender Rolle</w:t>
            </w:r>
          </w:p>
        </w:tc>
        <w:tc>
          <w:tcPr>
            <w:tcW w:w="4252" w:type="dxa"/>
            <w:gridSpan w:val="6"/>
          </w:tcPr>
          <w:p w14:paraId="0475B997" w14:textId="09DFF991" w:rsidR="00E55D90" w:rsidRPr="004F003A" w:rsidRDefault="00E55D90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10/20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  <w:tr w:rsidR="00E55D90" w:rsidRPr="004F003A" w14:paraId="54C3D64C" w14:textId="77777777" w:rsidTr="00A846E3">
        <w:tc>
          <w:tcPr>
            <w:tcW w:w="10206" w:type="dxa"/>
            <w:gridSpan w:val="10"/>
          </w:tcPr>
          <w:p w14:paraId="27184178" w14:textId="36C5BCCC" w:rsidR="00E55D90" w:rsidRPr="009D7F6C" w:rsidRDefault="0017314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Beitrag als Hauptentwickler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E72A0D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federführende Konzeption </w:t>
            </w:r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eines </w:t>
            </w:r>
            <w:proofErr w:type="spellStart"/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achine</w:t>
            </w:r>
            <w:proofErr w:type="spellEnd"/>
            <w:r w:rsidR="005473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Learning</w:t>
            </w:r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-gestützten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440886"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Decision</w:t>
            </w:r>
            <w:proofErr w:type="spellEnd"/>
            <w:r w:rsidR="00440886"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-Support-Systems zur schnelleren RVK-basierten Buchklassifikation</w:t>
            </w:r>
          </w:p>
          <w:p w14:paraId="53F41EB8" w14:textId="16BCDF98" w:rsidR="00E55D90" w:rsidRPr="00D03F43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eines Flask-basierte</w:t>
            </w:r>
            <w:r w:rsidR="008D58F9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MVP-Interface</w:t>
            </w:r>
            <w:r w:rsidR="008D58F9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auf dem</w:t>
            </w:r>
            <w:r w:rsidR="00E403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die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Bibliothek und nachfolgende Studierende direkt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aufbauen können</w:t>
            </w:r>
          </w:p>
          <w:p w14:paraId="6DD9BA0F" w14:textId="65FCE6E6" w:rsidR="00440886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Präsentation des Projekts vor anderen Projektpartnern wie Bank Austria, Ra</w:t>
            </w:r>
            <w:r w:rsidR="00CF158A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ffeisen Bank, IBM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KPMG</w:t>
            </w:r>
          </w:p>
        </w:tc>
      </w:tr>
      <w:tr w:rsidR="00AE4ED3" w:rsidRPr="004F003A" w14:paraId="45404236" w14:textId="77777777" w:rsidTr="00A846E3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E57BBC9" w:rsidR="00AE4ED3" w:rsidRPr="004F003A" w:rsidRDefault="00AE4ED3" w:rsidP="00D85926">
            <w:pPr>
              <w:rPr>
                <w:i/>
                <w:iCs/>
              </w:rPr>
            </w:pPr>
            <w:proofErr w:type="spellStart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B</w:t>
            </w:r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ladeScape</w:t>
            </w:r>
            <w:proofErr w:type="spellEnd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Airborne</w:t>
            </w:r>
            <w:proofErr w:type="spellEnd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Services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72B60B94" w:rsidR="00AE4ED3" w:rsidRPr="004F003A" w:rsidRDefault="00440886" w:rsidP="00D85926">
            <w:pPr>
              <w:pStyle w:val="Ort"/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Schwechat </w:t>
            </w:r>
            <w:r w:rsidR="008D58F9"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/ Wien</w:t>
            </w:r>
          </w:p>
        </w:tc>
      </w:tr>
      <w:tr w:rsidR="00AE4ED3" w:rsidRPr="004F003A" w14:paraId="16C6F7AD" w14:textId="77777777" w:rsidTr="00A846E3">
        <w:trPr>
          <w:trHeight w:val="57"/>
        </w:trPr>
        <w:tc>
          <w:tcPr>
            <w:tcW w:w="5523" w:type="dxa"/>
            <w:gridSpan w:val="2"/>
          </w:tcPr>
          <w:p w14:paraId="5D8760E9" w14:textId="5B8FFDD8" w:rsidR="00AE4ED3" w:rsidRPr="004F003A" w:rsidRDefault="00440886" w:rsidP="00D85926">
            <w:pPr>
              <w:rPr>
                <w:b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Data Analyst (Werk</w:t>
            </w:r>
            <w:r w:rsidR="00A05F38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Teilzeit)</w:t>
            </w:r>
          </w:p>
        </w:tc>
        <w:tc>
          <w:tcPr>
            <w:tcW w:w="4683" w:type="dxa"/>
            <w:gridSpan w:val="8"/>
          </w:tcPr>
          <w:p w14:paraId="2D9DB8CA" w14:textId="29F2B974" w:rsidR="00AE4ED3" w:rsidRPr="004F003A" w:rsidRDefault="00AE4ED3" w:rsidP="00D85926">
            <w:pPr>
              <w:jc w:val="right"/>
              <w:rPr>
                <w:b/>
                <w:bCs/>
                <w:i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E4ED3" w:rsidRPr="004F003A" w14:paraId="7660C4BA" w14:textId="77777777" w:rsidTr="00A846E3">
        <w:trPr>
          <w:trHeight w:val="57"/>
        </w:trPr>
        <w:tc>
          <w:tcPr>
            <w:tcW w:w="10206" w:type="dxa"/>
            <w:gridSpan w:val="10"/>
          </w:tcPr>
          <w:p w14:paraId="102E9123" w14:textId="77777777" w:rsidR="00AE4ED3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von RGB-D-Daten aus UAV-</w:t>
            </w:r>
            <w:proofErr w:type="spellStart"/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Befliegungen</w:t>
            </w:r>
            <w:proofErr w:type="spellEnd"/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kritischer Infrastruktur</w:t>
            </w:r>
          </w:p>
          <w:p w14:paraId="5CC18760" w14:textId="3209BC4F" w:rsidR="00440886" w:rsidRPr="009D7F6C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priorisierten Reports, KPI-Dashboards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QGIS-Outputs für </w:t>
            </w:r>
            <w:r w:rsidR="00E04045" w:rsidRP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die </w:t>
            </w:r>
            <w:r w:rsidRP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direkte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Entscheidungsunterstützung des Managements</w:t>
            </w:r>
          </w:p>
          <w:p w14:paraId="132465C4" w14:textId="5E5F37E3" w:rsidR="00440886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Einschulung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neuen und bestehenden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Teammitglieder</w:t>
            </w:r>
            <w:r w:rsidR="00A05F38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 neue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Methoden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Prozesse</w:t>
            </w:r>
          </w:p>
        </w:tc>
      </w:tr>
      <w:tr w:rsidR="00FE0496" w:rsidRPr="00590A1E" w14:paraId="4EC9DEB8" w14:textId="77777777" w:rsidTr="00A846E3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3371673C" w:rsidR="00FE0496" w:rsidRPr="004F003A" w:rsidRDefault="00173146" w:rsidP="00D85926">
            <w:pPr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Custos Sec.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1C1935D1" w:rsidR="00FE0496" w:rsidRPr="00590A1E" w:rsidRDefault="000C3A55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</w:t>
            </w:r>
            <w:r w:rsidR="00420F40"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FE0496" w:rsidRPr="004F003A" w14:paraId="0A0FFCF6" w14:textId="77777777" w:rsidTr="00A846E3">
        <w:trPr>
          <w:trHeight w:val="113"/>
        </w:trPr>
        <w:tc>
          <w:tcPr>
            <w:tcW w:w="5523" w:type="dxa"/>
            <w:gridSpan w:val="2"/>
          </w:tcPr>
          <w:p w14:paraId="30382087" w14:textId="74593A99" w:rsidR="00FE0496" w:rsidRPr="004F003A" w:rsidRDefault="0017314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Sicherheitsmitarbeiter (</w:t>
            </w:r>
            <w:r w:rsidR="00A05F38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Studentenjob, 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Teilzeit)</w:t>
            </w:r>
          </w:p>
        </w:tc>
        <w:tc>
          <w:tcPr>
            <w:tcW w:w="4683" w:type="dxa"/>
            <w:gridSpan w:val="8"/>
          </w:tcPr>
          <w:p w14:paraId="7444AF8F" w14:textId="39BB00B9" w:rsidR="00FE0496" w:rsidRPr="004F003A" w:rsidRDefault="00173146" w:rsidP="00D85926">
            <w:pPr>
              <w:jc w:val="right"/>
              <w:rPr>
                <w:b/>
                <w:bCs/>
                <w:i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0/2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44654" w:rsidRPr="004F003A" w14:paraId="4C00CD42" w14:textId="77777777" w:rsidTr="00A846E3">
        <w:trPr>
          <w:trHeight w:val="113"/>
        </w:trPr>
        <w:tc>
          <w:tcPr>
            <w:tcW w:w="10206" w:type="dxa"/>
            <w:gridSpan w:val="10"/>
          </w:tcPr>
          <w:p w14:paraId="746118C9" w14:textId="562A67A0" w:rsidR="00D44654" w:rsidRPr="009D7F6C" w:rsidRDefault="00D44654" w:rsidP="00D85926">
            <w:pPr>
              <w:pStyle w:val="Bullets"/>
              <w:numPr>
                <w:ilvl w:val="0"/>
                <w:numId w:val="27"/>
              </w:numPr>
              <w:ind w:left="714" w:hanging="357"/>
              <w:contextualSpacing w:val="0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Verantwortung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>sübernahme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in sensiblen Umgebungen (u.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a.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AKH Wien) mit professioneller</w:t>
            </w:r>
            <w:r w:rsidR="009D7F6C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9D7F6C">
              <w:rPr>
                <w:rFonts w:ascii="Times New Roman" w:hAnsi="Times New Roman" w:cs="Times New Roman"/>
                <w:i w:val="0"/>
                <w:sz w:val="20"/>
                <w:szCs w:val="20"/>
              </w:rPr>
              <w:t>Kommunikation auch in stressintensiven Situationen</w:t>
            </w:r>
          </w:p>
        </w:tc>
      </w:tr>
      <w:tr w:rsidR="00E55D90" w:rsidRPr="004F003A" w14:paraId="414B4085" w14:textId="77777777" w:rsidTr="00A846E3">
        <w:trPr>
          <w:trHeight w:val="510"/>
        </w:trPr>
        <w:tc>
          <w:tcPr>
            <w:tcW w:w="10206" w:type="dxa"/>
            <w:gridSpan w:val="10"/>
            <w:vAlign w:val="bottom"/>
          </w:tcPr>
          <w:p w14:paraId="4741C5BA" w14:textId="1A1B7CE9" w:rsidR="00E55D90" w:rsidRPr="004F003A" w:rsidRDefault="00F44F5F" w:rsidP="00D85926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EXTRACURRICULARES ENGAGEMENT</w:t>
            </w:r>
          </w:p>
        </w:tc>
      </w:tr>
      <w:tr w:rsidR="00E55D90" w:rsidRPr="004F003A" w14:paraId="74251178" w14:textId="77777777" w:rsidTr="00A846E3">
        <w:trPr>
          <w:trHeight w:val="283"/>
        </w:trPr>
        <w:tc>
          <w:tcPr>
            <w:tcW w:w="5523" w:type="dxa"/>
            <w:gridSpan w:val="2"/>
            <w:vAlign w:val="bottom"/>
          </w:tcPr>
          <w:p w14:paraId="23826F21" w14:textId="7FBFA4D0" w:rsidR="00E55D90" w:rsidRPr="004F003A" w:rsidRDefault="008A5706" w:rsidP="00D85926">
            <w:pPr>
              <w:rPr>
                <w:bCs/>
                <w:i/>
                <w:iCs/>
                <w:smallCaps/>
                <w:sz w:val="20"/>
                <w:szCs w:val="20"/>
              </w:rPr>
            </w:pPr>
            <w:proofErr w:type="spellStart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StimmRaum</w:t>
            </w:r>
            <w:proofErr w:type="spellEnd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(Soziale Initiative)</w:t>
            </w:r>
          </w:p>
        </w:tc>
        <w:tc>
          <w:tcPr>
            <w:tcW w:w="4683" w:type="dxa"/>
            <w:gridSpan w:val="8"/>
            <w:vAlign w:val="bottom"/>
          </w:tcPr>
          <w:p w14:paraId="58208F44" w14:textId="6A66FB61" w:rsidR="00E55D90" w:rsidRPr="004F003A" w:rsidRDefault="000F619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4F59C612" w14:textId="77777777" w:rsidTr="00A846E3">
        <w:trPr>
          <w:trHeight w:val="193"/>
        </w:trPr>
        <w:tc>
          <w:tcPr>
            <w:tcW w:w="6804" w:type="dxa"/>
            <w:gridSpan w:val="6"/>
          </w:tcPr>
          <w:p w14:paraId="32F07601" w14:textId="6143569A" w:rsidR="00E55D90" w:rsidRPr="004F003A" w:rsidRDefault="008A5706" w:rsidP="00D85926"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Ehrenamtlicher Teilnehmer</w:t>
            </w:r>
          </w:p>
        </w:tc>
        <w:tc>
          <w:tcPr>
            <w:tcW w:w="3402" w:type="dxa"/>
            <w:gridSpan w:val="4"/>
          </w:tcPr>
          <w:p w14:paraId="45DD2178" w14:textId="6860DE0C" w:rsidR="00E55D90" w:rsidRPr="004F003A" w:rsidRDefault="000F619F" w:rsidP="00D85926">
            <w:pPr>
              <w:jc w:val="right"/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A5706" w:rsidRPr="00590A1E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E55D90" w:rsidRPr="004F003A" w14:paraId="02437711" w14:textId="77777777" w:rsidTr="00A846E3">
        <w:trPr>
          <w:trHeight w:val="193"/>
        </w:trPr>
        <w:tc>
          <w:tcPr>
            <w:tcW w:w="10206" w:type="dxa"/>
            <w:gridSpan w:val="10"/>
          </w:tcPr>
          <w:p w14:paraId="10EAE16E" w14:textId="77777777" w:rsidR="00A846E3" w:rsidRPr="009C415B" w:rsidRDefault="009C415B" w:rsidP="009C415B">
            <w:pPr>
              <w:pStyle w:val="Bullets"/>
              <w:ind w:left="714" w:hanging="357"/>
              <w:contextualSpacing w:val="0"/>
            </w:pPr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Teilnahme an Schreib-, Sprech- und Medienworkshops mit Fokus auf Textentwicklung, Medienkompetenz und persönliche Ausdrucksformen</w:t>
            </w:r>
          </w:p>
          <w:p w14:paraId="68CFAD97" w14:textId="79DD4D81" w:rsidR="009C415B" w:rsidRPr="004F003A" w:rsidRDefault="009C415B" w:rsidP="009C415B">
            <w:pPr>
              <w:pStyle w:val="Bullets"/>
              <w:ind w:left="714" w:hanging="357"/>
              <w:contextualSpacing w:val="0"/>
            </w:pPr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Mitwirkung an veröffentlichten Projekttexten und einem Kurzfilmprojekt über Perspektiven von Kriegsflüchtlingen in Österreich; aktive Teilnahme an einer Podiumsdiskussion an der </w:t>
            </w:r>
            <w:proofErr w:type="gramStart"/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ohannes Kepler Universität</w:t>
            </w:r>
            <w:proofErr w:type="gramEnd"/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Linz</w:t>
            </w:r>
          </w:p>
        </w:tc>
      </w:tr>
      <w:tr w:rsidR="00FE0496" w:rsidRPr="00590A1E" w14:paraId="3B26943D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EBA8DD8" w:rsidR="00FE0496" w:rsidRPr="004F003A" w:rsidRDefault="008A5706" w:rsidP="00D85926">
            <w:pPr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Serlo (Kultur- &amp; Studentenverein)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46C78FED" w:rsidR="00FE0496" w:rsidRPr="00590A1E" w:rsidRDefault="001D1AA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FE0496" w:rsidRPr="004F003A" w14:paraId="04BFDD79" w14:textId="77777777" w:rsidTr="00A846E3">
        <w:trPr>
          <w:trHeight w:val="20"/>
        </w:trPr>
        <w:tc>
          <w:tcPr>
            <w:tcW w:w="8364" w:type="dxa"/>
            <w:gridSpan w:val="9"/>
          </w:tcPr>
          <w:p w14:paraId="5D908AF7" w14:textId="6C4B708D" w:rsidR="00FE0496" w:rsidRPr="004F003A" w:rsidRDefault="008A570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Vorstandsmitglied | Eventkoordinator</w:t>
            </w:r>
          </w:p>
        </w:tc>
        <w:tc>
          <w:tcPr>
            <w:tcW w:w="1842" w:type="dxa"/>
          </w:tcPr>
          <w:p w14:paraId="0D2FFB14" w14:textId="10DEC789" w:rsidR="00FE0496" w:rsidRPr="004F003A" w:rsidRDefault="00173146" w:rsidP="00D85926">
            <w:pPr>
              <w:jc w:val="right"/>
              <w:rPr>
                <w:b/>
                <w:bCs/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023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E0496" w:rsidRPr="004F003A" w14:paraId="66A58453" w14:textId="77777777" w:rsidTr="00A846E3">
        <w:trPr>
          <w:trHeight w:val="20"/>
        </w:trPr>
        <w:tc>
          <w:tcPr>
            <w:tcW w:w="10206" w:type="dxa"/>
            <w:gridSpan w:val="10"/>
          </w:tcPr>
          <w:p w14:paraId="1AE8031E" w14:textId="6C8BB62D" w:rsidR="00FE0496" w:rsidRPr="004F003A" w:rsidRDefault="008A570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Maßgeblicher Beitrag </w:t>
            </w:r>
            <w:r w:rsidR="00F87B41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zum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Wachstum von &lt;80 auf 130+ Mitglieder </w:t>
            </w:r>
            <w:r w:rsidR="00F87B41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durch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frische Ideen</w:t>
            </w:r>
          </w:p>
          <w:p w14:paraId="50B5B9CB" w14:textId="1FCDAF1D" w:rsidR="008A5706" w:rsidRPr="004F003A" w:rsidRDefault="008A570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Planung und Leitung von Events</w:t>
            </w:r>
            <w:r w:rsidR="00E4497F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mit bis zu 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50+ Teilnehmern</w:t>
            </w:r>
          </w:p>
        </w:tc>
      </w:tr>
      <w:tr w:rsidR="00FE0496" w:rsidRPr="00590A1E" w14:paraId="4028871F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2B961D07" w:rsidR="00FE0496" w:rsidRPr="00620952" w:rsidRDefault="001D1AA6" w:rsidP="00D85926">
            <w:pPr>
              <w:rPr>
                <w:i/>
                <w:iCs/>
                <w:lang w:val="en-US"/>
              </w:rPr>
            </w:pPr>
            <w:r w:rsidRPr="003E0FD3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AEB (Association of Businessmen in Europe)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63D6028B" w:rsidR="00FE0496" w:rsidRPr="00590A1E" w:rsidRDefault="001D1AA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FE0496" w:rsidRPr="004F003A" w14:paraId="7B2F81B2" w14:textId="77777777" w:rsidTr="00A846E3">
        <w:trPr>
          <w:trHeight w:val="57"/>
        </w:trPr>
        <w:tc>
          <w:tcPr>
            <w:tcW w:w="7655" w:type="dxa"/>
            <w:gridSpan w:val="8"/>
          </w:tcPr>
          <w:p w14:paraId="099DE2C5" w14:textId="4055DF58" w:rsidR="00FE0496" w:rsidRPr="004F003A" w:rsidRDefault="001D1AA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Eventkoordinator eines Informations- und Networking</w:t>
            </w:r>
            <w:r w:rsidR="00E4497F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Events</w:t>
            </w:r>
          </w:p>
        </w:tc>
        <w:tc>
          <w:tcPr>
            <w:tcW w:w="2551" w:type="dxa"/>
            <w:gridSpan w:val="2"/>
          </w:tcPr>
          <w:p w14:paraId="091163D4" w14:textId="497E9D6B" w:rsidR="00FE0496" w:rsidRPr="004F003A" w:rsidRDefault="00FE0496" w:rsidP="00D85926">
            <w:pPr>
              <w:jc w:val="right"/>
              <w:rPr>
                <w:b/>
                <w:bCs/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73146" w:rsidRPr="00590A1E">
              <w:rPr>
                <w:rFonts w:ascii="Times New Roman" w:hAnsi="Times New Roman" w:cs="Times New Roman"/>
                <w:sz w:val="20"/>
                <w:szCs w:val="20"/>
              </w:rPr>
              <w:t>5/2023</w:t>
            </w:r>
          </w:p>
        </w:tc>
      </w:tr>
      <w:tr w:rsidR="00FE0496" w:rsidRPr="004F003A" w14:paraId="2618F0FF" w14:textId="77777777" w:rsidTr="00A846E3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38599DBE" w:rsidR="00FE0496" w:rsidRPr="004F003A" w:rsidRDefault="001D1AA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Mitorganisation </w:t>
            </w:r>
            <w:r w:rsidR="00E449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E449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als Übersetzer (</w:t>
            </w:r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Englisch / Deutsch / </w:t>
            </w:r>
            <w:proofErr w:type="gramStart"/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Tschetschenisch</w:t>
            </w:r>
            <w:proofErr w:type="gramEnd"/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/ Russisch-Grundkenntnisse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E55D90" w:rsidRPr="00590A1E" w14:paraId="4AF19DD1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4624038" w:rsidR="00E55D90" w:rsidRPr="004F003A" w:rsidRDefault="001D1AA6" w:rsidP="00D85926">
            <w:pPr>
              <w:rPr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Private Asset Trading</w:t>
            </w:r>
          </w:p>
        </w:tc>
        <w:tc>
          <w:tcPr>
            <w:tcW w:w="4252" w:type="dxa"/>
            <w:gridSpan w:val="6"/>
            <w:vAlign w:val="bottom"/>
          </w:tcPr>
          <w:p w14:paraId="30626CB8" w14:textId="194D8E21" w:rsidR="00E55D90" w:rsidRPr="00590A1E" w:rsidRDefault="00E72A0D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56372BDE" w14:textId="77777777" w:rsidTr="00A846E3">
        <w:trPr>
          <w:trHeight w:val="193"/>
        </w:trPr>
        <w:tc>
          <w:tcPr>
            <w:tcW w:w="7371" w:type="dxa"/>
            <w:gridSpan w:val="7"/>
          </w:tcPr>
          <w:p w14:paraId="3C87D247" w14:textId="69EB493C" w:rsidR="00E55D90" w:rsidRPr="004F003A" w:rsidRDefault="005C7DE5" w:rsidP="00D85926"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Eigenständige Marktanalyse von Unternehmen und digitalen Assets</w:t>
            </w:r>
          </w:p>
        </w:tc>
        <w:tc>
          <w:tcPr>
            <w:tcW w:w="2835" w:type="dxa"/>
            <w:gridSpan w:val="3"/>
          </w:tcPr>
          <w:p w14:paraId="288A2195" w14:textId="480DA7EA" w:rsidR="00E55D90" w:rsidRPr="004F003A" w:rsidRDefault="00173146" w:rsidP="00D85926">
            <w:pPr>
              <w:jc w:val="right"/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12/2020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E55D90" w:rsidRPr="004F003A" w14:paraId="7ECB507F" w14:textId="77777777" w:rsidTr="00A846E3">
        <w:trPr>
          <w:trHeight w:val="193"/>
        </w:trPr>
        <w:tc>
          <w:tcPr>
            <w:tcW w:w="10206" w:type="dxa"/>
            <w:gridSpan w:val="10"/>
          </w:tcPr>
          <w:p w14:paraId="24619032" w14:textId="77777777" w:rsidR="005C7DE5" w:rsidRPr="00590A1E" w:rsidRDefault="001D1AA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Steigerung des eigenen Kapitals von EUR 1,4 Tsd. </w:t>
            </w:r>
            <w:r w:rsidR="00CF158A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uf EUR 35 Tsd.</w:t>
            </w:r>
          </w:p>
          <w:p w14:paraId="2CC438FF" w14:textId="17E604F1" w:rsidR="00512C82" w:rsidRPr="00757F47" w:rsidRDefault="00B44C89" w:rsidP="00D85926">
            <w:pPr>
              <w:pStyle w:val="Bullets"/>
              <w:contextualSpacing w:val="0"/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von Shareholder-Memos, Bilanzen, GuV, Management-Teams sowie historischen</w:t>
            </w:r>
            <w:r w:rsidR="00757F47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 aktuellen Strategien von Unternehmen und Digital-Asset-Projekten</w:t>
            </w:r>
          </w:p>
        </w:tc>
      </w:tr>
      <w:tr w:rsidR="00E55D90" w:rsidRPr="004F003A" w14:paraId="482569A2" w14:textId="77777777" w:rsidTr="00A846E3">
        <w:trPr>
          <w:trHeight w:val="510"/>
        </w:trPr>
        <w:tc>
          <w:tcPr>
            <w:tcW w:w="10206" w:type="dxa"/>
            <w:gridSpan w:val="10"/>
            <w:vAlign w:val="bottom"/>
          </w:tcPr>
          <w:p w14:paraId="1CFA4492" w14:textId="14AF627B" w:rsidR="00E55D90" w:rsidRPr="004F003A" w:rsidRDefault="001647AB" w:rsidP="00D85926">
            <w:pPr>
              <w:rPr>
                <w:sz w:val="26"/>
                <w:szCs w:val="26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FÄHIGKEITEN &amp; INTERESSEN</w:t>
            </w:r>
          </w:p>
        </w:tc>
      </w:tr>
      <w:tr w:rsidR="00E55D90" w:rsidRPr="004F003A" w14:paraId="2B257790" w14:textId="77777777" w:rsidTr="00A846E3">
        <w:trPr>
          <w:trHeight w:val="340"/>
        </w:trPr>
        <w:tc>
          <w:tcPr>
            <w:tcW w:w="988" w:type="dxa"/>
            <w:vAlign w:val="bottom"/>
          </w:tcPr>
          <w:p w14:paraId="15B2C431" w14:textId="56F73C25" w:rsidR="00E55D90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218" w:type="dxa"/>
            <w:gridSpan w:val="9"/>
            <w:vAlign w:val="bottom"/>
          </w:tcPr>
          <w:p w14:paraId="061D3FCE" w14:textId="47BB3762" w:rsidR="00E55D90" w:rsidRPr="004F003A" w:rsidRDefault="00106AA6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(C2/C1)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Tschetschenisch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(C2/C1)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Inguschisch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(C1/B2)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Russisch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(A1)</w:t>
            </w:r>
          </w:p>
        </w:tc>
      </w:tr>
      <w:tr w:rsidR="00E55D90" w:rsidRPr="004F003A" w14:paraId="45706C3F" w14:textId="77777777" w:rsidTr="00A846E3">
        <w:trPr>
          <w:trHeight w:val="283"/>
        </w:trPr>
        <w:tc>
          <w:tcPr>
            <w:tcW w:w="988" w:type="dxa"/>
            <w:vAlign w:val="bottom"/>
          </w:tcPr>
          <w:p w14:paraId="57688BDA" w14:textId="69C69041" w:rsidR="00E4497F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218" w:type="dxa"/>
            <w:gridSpan w:val="9"/>
            <w:vAlign w:val="bottom"/>
          </w:tcPr>
          <w:p w14:paraId="60CA2168" w14:textId="1431B2B8" w:rsidR="00E55D90" w:rsidRPr="004F003A" w:rsidRDefault="00106AA6" w:rsidP="00D8592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MS Office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Financial Modeling (</w:t>
            </w:r>
            <w:r w:rsidRPr="00E82F8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gut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Python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AI-Skills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MySQL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(gut)</w:t>
            </w:r>
          </w:p>
        </w:tc>
      </w:tr>
      <w:tr w:rsidR="00E55D90" w:rsidRPr="004F003A" w14:paraId="70CB01B0" w14:textId="77777777" w:rsidTr="00A846E3">
        <w:trPr>
          <w:trHeight w:val="283"/>
        </w:trPr>
        <w:tc>
          <w:tcPr>
            <w:tcW w:w="988" w:type="dxa"/>
            <w:vAlign w:val="bottom"/>
          </w:tcPr>
          <w:p w14:paraId="04F58216" w14:textId="7920E2F8" w:rsidR="00E55D90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Interessen</w:t>
            </w:r>
            <w:r w:rsidR="00807FB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218" w:type="dxa"/>
            <w:gridSpan w:val="9"/>
            <w:vAlign w:val="bottom"/>
          </w:tcPr>
          <w:p w14:paraId="598C2742" w14:textId="3529C887" w:rsidR="00E55D90" w:rsidRPr="004F003A" w:rsidRDefault="00106AA6" w:rsidP="00D8592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Technologie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Wirtschaft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Natur- und Geisteswissenschaften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Ausdauer- und Kraftsport</w:t>
            </w:r>
          </w:p>
        </w:tc>
      </w:tr>
      <w:tr w:rsidR="00F30DDC" w:rsidRPr="004F003A" w14:paraId="67BB95EF" w14:textId="77777777" w:rsidTr="00486BE0">
        <w:trPr>
          <w:trHeight w:val="567"/>
        </w:trPr>
        <w:tc>
          <w:tcPr>
            <w:tcW w:w="10206" w:type="dxa"/>
            <w:gridSpan w:val="10"/>
            <w:vAlign w:val="bottom"/>
          </w:tcPr>
          <w:p w14:paraId="1D768AE8" w14:textId="6EAD6DF5" w:rsidR="00F30DDC" w:rsidRPr="00FE36F4" w:rsidRDefault="00F30DDC" w:rsidP="00486BE0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Wien, 2</w:t>
            </w:r>
            <w:r w:rsidR="00CB09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.05.2026</w:t>
            </w:r>
          </w:p>
        </w:tc>
      </w:tr>
    </w:tbl>
    <w:p w14:paraId="3AA512EB" w14:textId="7C79D833" w:rsidR="00E04045" w:rsidRPr="00E04045" w:rsidRDefault="00E04045" w:rsidP="00D85926">
      <w:pPr>
        <w:rPr>
          <w:rFonts w:ascii="Times New Roman" w:hAnsi="Times New Roman" w:cs="Times New Roman"/>
          <w:color w:val="000000"/>
          <w:sz w:val="20"/>
          <w:szCs w:val="20"/>
        </w:rPr>
      </w:pPr>
    </w:p>
    <w:sectPr w:rsidR="00E04045" w:rsidRPr="00E0404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53FE" w14:textId="77777777" w:rsidR="003F4938" w:rsidRPr="004F003A" w:rsidRDefault="003F4938" w:rsidP="00BE053D">
      <w:r w:rsidRPr="004F003A">
        <w:separator/>
      </w:r>
    </w:p>
  </w:endnote>
  <w:endnote w:type="continuationSeparator" w:id="0">
    <w:p w14:paraId="72100F89" w14:textId="77777777" w:rsidR="003F4938" w:rsidRPr="004F003A" w:rsidRDefault="003F4938" w:rsidP="00BE053D">
      <w:r w:rsidRPr="004F00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F003A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F003A">
          <w:rPr>
            <w:rStyle w:val="Seitenzahl"/>
          </w:rPr>
          <w:fldChar w:fldCharType="begin"/>
        </w:r>
        <w:r w:rsidRPr="004F003A">
          <w:rPr>
            <w:rStyle w:val="Seitenzahl"/>
          </w:rPr>
          <w:instrText xml:space="preserve"> PAGE </w:instrText>
        </w:r>
        <w:r w:rsidRPr="004F003A">
          <w:rPr>
            <w:rStyle w:val="Seitenzahl"/>
          </w:rPr>
          <w:fldChar w:fldCharType="end"/>
        </w:r>
      </w:p>
    </w:sdtContent>
  </w:sdt>
  <w:p w14:paraId="6B121AC6" w14:textId="77777777" w:rsidR="00875DA9" w:rsidRPr="004F003A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6380" w14:textId="77777777" w:rsidR="003F4938" w:rsidRPr="004F003A" w:rsidRDefault="003F4938" w:rsidP="00BE053D">
      <w:r w:rsidRPr="004F003A">
        <w:separator/>
      </w:r>
    </w:p>
  </w:footnote>
  <w:footnote w:type="continuationSeparator" w:id="0">
    <w:p w14:paraId="7B061061" w14:textId="77777777" w:rsidR="003F4938" w:rsidRPr="004F003A" w:rsidRDefault="003F4938" w:rsidP="00BE053D">
      <w:r w:rsidRPr="004F003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F6141"/>
    <w:multiLevelType w:val="hybridMultilevel"/>
    <w:tmpl w:val="687CBB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4"/>
  </w:num>
  <w:num w:numId="9" w16cid:durableId="1349717396">
    <w:abstractNumId w:val="12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4702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E0C"/>
    <w:rsid w:val="00024FE0"/>
    <w:rsid w:val="0004306B"/>
    <w:rsid w:val="00057A21"/>
    <w:rsid w:val="00061D33"/>
    <w:rsid w:val="00064643"/>
    <w:rsid w:val="000654C3"/>
    <w:rsid w:val="000713D2"/>
    <w:rsid w:val="00084E9E"/>
    <w:rsid w:val="00087747"/>
    <w:rsid w:val="000910ED"/>
    <w:rsid w:val="000A1FDA"/>
    <w:rsid w:val="000A58EB"/>
    <w:rsid w:val="000B63E2"/>
    <w:rsid w:val="000B6548"/>
    <w:rsid w:val="000C02F5"/>
    <w:rsid w:val="000C3A55"/>
    <w:rsid w:val="000D309C"/>
    <w:rsid w:val="000D671A"/>
    <w:rsid w:val="000F0768"/>
    <w:rsid w:val="000F619F"/>
    <w:rsid w:val="00103EC5"/>
    <w:rsid w:val="00106AA6"/>
    <w:rsid w:val="0011096A"/>
    <w:rsid w:val="00116C6E"/>
    <w:rsid w:val="00125CA6"/>
    <w:rsid w:val="00156FC9"/>
    <w:rsid w:val="00162A5A"/>
    <w:rsid w:val="001647AB"/>
    <w:rsid w:val="00172867"/>
    <w:rsid w:val="00173146"/>
    <w:rsid w:val="00175B6D"/>
    <w:rsid w:val="001901ED"/>
    <w:rsid w:val="0019483A"/>
    <w:rsid w:val="001A2DC9"/>
    <w:rsid w:val="001A46BF"/>
    <w:rsid w:val="001A481B"/>
    <w:rsid w:val="001A6231"/>
    <w:rsid w:val="001A6DE4"/>
    <w:rsid w:val="001B0186"/>
    <w:rsid w:val="001B62CA"/>
    <w:rsid w:val="001C743A"/>
    <w:rsid w:val="001D1AA6"/>
    <w:rsid w:val="001D464A"/>
    <w:rsid w:val="001D4DCD"/>
    <w:rsid w:val="001D7C0D"/>
    <w:rsid w:val="001F4175"/>
    <w:rsid w:val="001F4D30"/>
    <w:rsid w:val="0021483F"/>
    <w:rsid w:val="00223A4D"/>
    <w:rsid w:val="00223CAF"/>
    <w:rsid w:val="00232CB5"/>
    <w:rsid w:val="00234A7E"/>
    <w:rsid w:val="0024373D"/>
    <w:rsid w:val="002508C2"/>
    <w:rsid w:val="00251377"/>
    <w:rsid w:val="00267252"/>
    <w:rsid w:val="00282DB0"/>
    <w:rsid w:val="00290A9C"/>
    <w:rsid w:val="002A57C3"/>
    <w:rsid w:val="002B2091"/>
    <w:rsid w:val="002C6972"/>
    <w:rsid w:val="002D2B32"/>
    <w:rsid w:val="002D3D19"/>
    <w:rsid w:val="002D4516"/>
    <w:rsid w:val="002F46AD"/>
    <w:rsid w:val="003101F0"/>
    <w:rsid w:val="00314B7A"/>
    <w:rsid w:val="00324BC5"/>
    <w:rsid w:val="0034031E"/>
    <w:rsid w:val="00340BAB"/>
    <w:rsid w:val="003418E0"/>
    <w:rsid w:val="00347F8D"/>
    <w:rsid w:val="00355FC3"/>
    <w:rsid w:val="003621C7"/>
    <w:rsid w:val="003642D0"/>
    <w:rsid w:val="00367364"/>
    <w:rsid w:val="00372F7B"/>
    <w:rsid w:val="003733E5"/>
    <w:rsid w:val="00390EA6"/>
    <w:rsid w:val="0039146A"/>
    <w:rsid w:val="00391E97"/>
    <w:rsid w:val="003D4805"/>
    <w:rsid w:val="003E0FD3"/>
    <w:rsid w:val="003E27C3"/>
    <w:rsid w:val="003F3E3F"/>
    <w:rsid w:val="003F4938"/>
    <w:rsid w:val="004067B8"/>
    <w:rsid w:val="00413A9F"/>
    <w:rsid w:val="004154BE"/>
    <w:rsid w:val="0042013D"/>
    <w:rsid w:val="00420F40"/>
    <w:rsid w:val="00422F83"/>
    <w:rsid w:val="00426D7E"/>
    <w:rsid w:val="0043430C"/>
    <w:rsid w:val="00435E6D"/>
    <w:rsid w:val="00440886"/>
    <w:rsid w:val="00443668"/>
    <w:rsid w:val="00456B0D"/>
    <w:rsid w:val="004610DC"/>
    <w:rsid w:val="00476AF8"/>
    <w:rsid w:val="00481477"/>
    <w:rsid w:val="00482F09"/>
    <w:rsid w:val="00484FD7"/>
    <w:rsid w:val="004865C5"/>
    <w:rsid w:val="00486BE0"/>
    <w:rsid w:val="00487B58"/>
    <w:rsid w:val="004929FB"/>
    <w:rsid w:val="004A1FF3"/>
    <w:rsid w:val="004A54BA"/>
    <w:rsid w:val="004B3978"/>
    <w:rsid w:val="004B6A5E"/>
    <w:rsid w:val="004B779F"/>
    <w:rsid w:val="004F003A"/>
    <w:rsid w:val="004F5550"/>
    <w:rsid w:val="00507EA7"/>
    <w:rsid w:val="00512C82"/>
    <w:rsid w:val="00526089"/>
    <w:rsid w:val="00527A28"/>
    <w:rsid w:val="00527DCA"/>
    <w:rsid w:val="005305A1"/>
    <w:rsid w:val="00534253"/>
    <w:rsid w:val="00542820"/>
    <w:rsid w:val="0054388C"/>
    <w:rsid w:val="00545B6C"/>
    <w:rsid w:val="005473AE"/>
    <w:rsid w:val="00557203"/>
    <w:rsid w:val="00564F9E"/>
    <w:rsid w:val="005716D4"/>
    <w:rsid w:val="00571B60"/>
    <w:rsid w:val="00572876"/>
    <w:rsid w:val="00581F46"/>
    <w:rsid w:val="00583385"/>
    <w:rsid w:val="00585A4D"/>
    <w:rsid w:val="00590A1E"/>
    <w:rsid w:val="005940BC"/>
    <w:rsid w:val="005C374F"/>
    <w:rsid w:val="005C7DE5"/>
    <w:rsid w:val="005D0AD9"/>
    <w:rsid w:val="005D6329"/>
    <w:rsid w:val="005E57F6"/>
    <w:rsid w:val="006016C0"/>
    <w:rsid w:val="006058D8"/>
    <w:rsid w:val="00610200"/>
    <w:rsid w:val="00620952"/>
    <w:rsid w:val="00623699"/>
    <w:rsid w:val="006245A6"/>
    <w:rsid w:val="00632D5A"/>
    <w:rsid w:val="00635515"/>
    <w:rsid w:val="00653178"/>
    <w:rsid w:val="006546FD"/>
    <w:rsid w:val="0066260B"/>
    <w:rsid w:val="00665BF3"/>
    <w:rsid w:val="006732D6"/>
    <w:rsid w:val="006802EB"/>
    <w:rsid w:val="00693E09"/>
    <w:rsid w:val="006A1D90"/>
    <w:rsid w:val="006A2DE9"/>
    <w:rsid w:val="006A7230"/>
    <w:rsid w:val="006B4E32"/>
    <w:rsid w:val="006B72C7"/>
    <w:rsid w:val="006B7F78"/>
    <w:rsid w:val="006C2252"/>
    <w:rsid w:val="006C3FAC"/>
    <w:rsid w:val="006C4233"/>
    <w:rsid w:val="006D1744"/>
    <w:rsid w:val="006D7614"/>
    <w:rsid w:val="006D7F7F"/>
    <w:rsid w:val="006E2C9C"/>
    <w:rsid w:val="006E40EF"/>
    <w:rsid w:val="006E58BC"/>
    <w:rsid w:val="006E6E8F"/>
    <w:rsid w:val="006F0039"/>
    <w:rsid w:val="00700EB6"/>
    <w:rsid w:val="00701121"/>
    <w:rsid w:val="00711349"/>
    <w:rsid w:val="00711CEF"/>
    <w:rsid w:val="0071640C"/>
    <w:rsid w:val="00720320"/>
    <w:rsid w:val="00723643"/>
    <w:rsid w:val="00725D3C"/>
    <w:rsid w:val="00733DA1"/>
    <w:rsid w:val="00737822"/>
    <w:rsid w:val="0074111D"/>
    <w:rsid w:val="00753D4A"/>
    <w:rsid w:val="00756912"/>
    <w:rsid w:val="00757F47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97E86"/>
    <w:rsid w:val="007A472E"/>
    <w:rsid w:val="007A720F"/>
    <w:rsid w:val="007C6A3C"/>
    <w:rsid w:val="007D4BEE"/>
    <w:rsid w:val="007D5BE9"/>
    <w:rsid w:val="007E022D"/>
    <w:rsid w:val="00802A94"/>
    <w:rsid w:val="008050E4"/>
    <w:rsid w:val="00806B35"/>
    <w:rsid w:val="00807FB1"/>
    <w:rsid w:val="0082257D"/>
    <w:rsid w:val="00833FB4"/>
    <w:rsid w:val="00835EE2"/>
    <w:rsid w:val="00853438"/>
    <w:rsid w:val="00864434"/>
    <w:rsid w:val="00866846"/>
    <w:rsid w:val="008748A0"/>
    <w:rsid w:val="00875DA9"/>
    <w:rsid w:val="008828AA"/>
    <w:rsid w:val="00895E38"/>
    <w:rsid w:val="008A0612"/>
    <w:rsid w:val="008A5706"/>
    <w:rsid w:val="008A782B"/>
    <w:rsid w:val="008B0F0B"/>
    <w:rsid w:val="008B0FC0"/>
    <w:rsid w:val="008B43C2"/>
    <w:rsid w:val="008B6A00"/>
    <w:rsid w:val="008C429A"/>
    <w:rsid w:val="008C4BBA"/>
    <w:rsid w:val="008D58F9"/>
    <w:rsid w:val="008E1F3D"/>
    <w:rsid w:val="009053D7"/>
    <w:rsid w:val="00910D2A"/>
    <w:rsid w:val="0091331D"/>
    <w:rsid w:val="00923C92"/>
    <w:rsid w:val="00925727"/>
    <w:rsid w:val="0093223C"/>
    <w:rsid w:val="00933A4F"/>
    <w:rsid w:val="00941A87"/>
    <w:rsid w:val="009501C2"/>
    <w:rsid w:val="0096140B"/>
    <w:rsid w:val="00964FB0"/>
    <w:rsid w:val="009668B9"/>
    <w:rsid w:val="00976577"/>
    <w:rsid w:val="0098227A"/>
    <w:rsid w:val="00994A0D"/>
    <w:rsid w:val="009959E3"/>
    <w:rsid w:val="00996356"/>
    <w:rsid w:val="00997D9A"/>
    <w:rsid w:val="009A7DA8"/>
    <w:rsid w:val="009B7C98"/>
    <w:rsid w:val="009C415B"/>
    <w:rsid w:val="009C590C"/>
    <w:rsid w:val="009D0AF0"/>
    <w:rsid w:val="009D7C49"/>
    <w:rsid w:val="009D7F18"/>
    <w:rsid w:val="009D7F6C"/>
    <w:rsid w:val="009E7297"/>
    <w:rsid w:val="009F63C1"/>
    <w:rsid w:val="00A0257D"/>
    <w:rsid w:val="00A05F38"/>
    <w:rsid w:val="00A12EDC"/>
    <w:rsid w:val="00A26D0D"/>
    <w:rsid w:val="00A33BDE"/>
    <w:rsid w:val="00A34885"/>
    <w:rsid w:val="00A34EDF"/>
    <w:rsid w:val="00A43BC1"/>
    <w:rsid w:val="00A45AA7"/>
    <w:rsid w:val="00A74225"/>
    <w:rsid w:val="00A846E3"/>
    <w:rsid w:val="00A936D5"/>
    <w:rsid w:val="00AA1EB0"/>
    <w:rsid w:val="00AA2DA3"/>
    <w:rsid w:val="00AA5A9C"/>
    <w:rsid w:val="00AB016A"/>
    <w:rsid w:val="00AB2A5A"/>
    <w:rsid w:val="00AB332D"/>
    <w:rsid w:val="00AC6D2B"/>
    <w:rsid w:val="00AC7ACB"/>
    <w:rsid w:val="00AD1643"/>
    <w:rsid w:val="00AD28F8"/>
    <w:rsid w:val="00AD37A4"/>
    <w:rsid w:val="00AE4ED3"/>
    <w:rsid w:val="00AE568C"/>
    <w:rsid w:val="00AF50E2"/>
    <w:rsid w:val="00B0230B"/>
    <w:rsid w:val="00B16AA2"/>
    <w:rsid w:val="00B17D95"/>
    <w:rsid w:val="00B23509"/>
    <w:rsid w:val="00B307E7"/>
    <w:rsid w:val="00B326DB"/>
    <w:rsid w:val="00B359DB"/>
    <w:rsid w:val="00B3632B"/>
    <w:rsid w:val="00B409D8"/>
    <w:rsid w:val="00B44C89"/>
    <w:rsid w:val="00B5178D"/>
    <w:rsid w:val="00B562A7"/>
    <w:rsid w:val="00B67D52"/>
    <w:rsid w:val="00B67F1F"/>
    <w:rsid w:val="00B701D7"/>
    <w:rsid w:val="00B803BC"/>
    <w:rsid w:val="00B8728F"/>
    <w:rsid w:val="00B90595"/>
    <w:rsid w:val="00BA215A"/>
    <w:rsid w:val="00BA5996"/>
    <w:rsid w:val="00BB5F09"/>
    <w:rsid w:val="00BC0D9F"/>
    <w:rsid w:val="00BD4766"/>
    <w:rsid w:val="00BE053D"/>
    <w:rsid w:val="00BE21BC"/>
    <w:rsid w:val="00BE7AB5"/>
    <w:rsid w:val="00BF1A7A"/>
    <w:rsid w:val="00BF1FA3"/>
    <w:rsid w:val="00C00974"/>
    <w:rsid w:val="00C018E4"/>
    <w:rsid w:val="00C066FA"/>
    <w:rsid w:val="00C22764"/>
    <w:rsid w:val="00C25387"/>
    <w:rsid w:val="00C50E80"/>
    <w:rsid w:val="00C54BE3"/>
    <w:rsid w:val="00C57E71"/>
    <w:rsid w:val="00C57F80"/>
    <w:rsid w:val="00C768ED"/>
    <w:rsid w:val="00C82A8F"/>
    <w:rsid w:val="00C916C2"/>
    <w:rsid w:val="00CA0536"/>
    <w:rsid w:val="00CB0914"/>
    <w:rsid w:val="00CB37BF"/>
    <w:rsid w:val="00CC7F56"/>
    <w:rsid w:val="00CD1B12"/>
    <w:rsid w:val="00CD55DC"/>
    <w:rsid w:val="00CE1325"/>
    <w:rsid w:val="00CE1BBC"/>
    <w:rsid w:val="00CE2595"/>
    <w:rsid w:val="00CE28CC"/>
    <w:rsid w:val="00CE72FC"/>
    <w:rsid w:val="00CF158A"/>
    <w:rsid w:val="00CF2A76"/>
    <w:rsid w:val="00CF31EE"/>
    <w:rsid w:val="00CF35B5"/>
    <w:rsid w:val="00CF6B98"/>
    <w:rsid w:val="00D03F43"/>
    <w:rsid w:val="00D053F1"/>
    <w:rsid w:val="00D1492F"/>
    <w:rsid w:val="00D153E9"/>
    <w:rsid w:val="00D17B69"/>
    <w:rsid w:val="00D3003C"/>
    <w:rsid w:val="00D331DA"/>
    <w:rsid w:val="00D331F4"/>
    <w:rsid w:val="00D44654"/>
    <w:rsid w:val="00D470E4"/>
    <w:rsid w:val="00D50342"/>
    <w:rsid w:val="00D52142"/>
    <w:rsid w:val="00D5280E"/>
    <w:rsid w:val="00D61A33"/>
    <w:rsid w:val="00D61F14"/>
    <w:rsid w:val="00D80D6B"/>
    <w:rsid w:val="00D85926"/>
    <w:rsid w:val="00D85D41"/>
    <w:rsid w:val="00D90950"/>
    <w:rsid w:val="00DA0A0D"/>
    <w:rsid w:val="00DA69DF"/>
    <w:rsid w:val="00DA7742"/>
    <w:rsid w:val="00DA7813"/>
    <w:rsid w:val="00DB33F8"/>
    <w:rsid w:val="00DB7082"/>
    <w:rsid w:val="00DC07C6"/>
    <w:rsid w:val="00DC389C"/>
    <w:rsid w:val="00DD38E2"/>
    <w:rsid w:val="00E00140"/>
    <w:rsid w:val="00E01935"/>
    <w:rsid w:val="00E04045"/>
    <w:rsid w:val="00E13110"/>
    <w:rsid w:val="00E1799B"/>
    <w:rsid w:val="00E24DF1"/>
    <w:rsid w:val="00E344CB"/>
    <w:rsid w:val="00E40356"/>
    <w:rsid w:val="00E40B9A"/>
    <w:rsid w:val="00E431ED"/>
    <w:rsid w:val="00E4497F"/>
    <w:rsid w:val="00E55D90"/>
    <w:rsid w:val="00E64FF5"/>
    <w:rsid w:val="00E72A0D"/>
    <w:rsid w:val="00E75FEF"/>
    <w:rsid w:val="00E907EC"/>
    <w:rsid w:val="00EA319C"/>
    <w:rsid w:val="00EA5421"/>
    <w:rsid w:val="00EB1200"/>
    <w:rsid w:val="00EB34FC"/>
    <w:rsid w:val="00EB5816"/>
    <w:rsid w:val="00ED0EA9"/>
    <w:rsid w:val="00EE1529"/>
    <w:rsid w:val="00EF17E4"/>
    <w:rsid w:val="00EF77DF"/>
    <w:rsid w:val="00F11BEF"/>
    <w:rsid w:val="00F165E1"/>
    <w:rsid w:val="00F17000"/>
    <w:rsid w:val="00F22DA4"/>
    <w:rsid w:val="00F258E7"/>
    <w:rsid w:val="00F30DDC"/>
    <w:rsid w:val="00F31B84"/>
    <w:rsid w:val="00F373D9"/>
    <w:rsid w:val="00F423B6"/>
    <w:rsid w:val="00F44F5F"/>
    <w:rsid w:val="00F57BA5"/>
    <w:rsid w:val="00F631EC"/>
    <w:rsid w:val="00F64C22"/>
    <w:rsid w:val="00F64FA7"/>
    <w:rsid w:val="00F74D19"/>
    <w:rsid w:val="00F80053"/>
    <w:rsid w:val="00F812EA"/>
    <w:rsid w:val="00F8420D"/>
    <w:rsid w:val="00F87B41"/>
    <w:rsid w:val="00FA02C7"/>
    <w:rsid w:val="00FA4186"/>
    <w:rsid w:val="00FC0531"/>
    <w:rsid w:val="00FC13F0"/>
    <w:rsid w:val="00FC4521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rPr>
      <w:rFonts w:ascii="Georgia" w:hAnsi="Georgia"/>
    </w:rPr>
  </w:style>
  <w:style w:type="paragraph" w:customStyle="1" w:styleId="DATUM">
    <w:name w:val="DATUM"/>
    <w:basedOn w:val="Standard"/>
    <w:qFormat/>
    <w:rsid w:val="00FC0531"/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</w:style>
  <w:style w:type="paragraph" w:customStyle="1" w:styleId="Unternehmen">
    <w:name w:val="Unternehmen"/>
    <w:basedOn w:val="Standard"/>
    <w:qFormat/>
    <w:rsid w:val="00FC0531"/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3088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Luise Arsakajeva</cp:lastModifiedBy>
  <cp:revision>108</cp:revision>
  <cp:lastPrinted>2026-05-22T21:53:00Z</cp:lastPrinted>
  <dcterms:created xsi:type="dcterms:W3CDTF">2025-10-28T15:00:00Z</dcterms:created>
  <dcterms:modified xsi:type="dcterms:W3CDTF">2026-05-22T21:55:00Z</dcterms:modified>
</cp:coreProperties>
</file>