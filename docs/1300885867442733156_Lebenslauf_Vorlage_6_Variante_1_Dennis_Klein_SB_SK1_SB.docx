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431"/>
        <w:gridCol w:w="567"/>
        <w:gridCol w:w="283"/>
        <w:gridCol w:w="142"/>
        <w:gridCol w:w="709"/>
        <w:gridCol w:w="709"/>
        <w:gridCol w:w="1842"/>
      </w:tblGrid>
      <w:tr w:rsidR="00E55D90" w:rsidRPr="006F3D04" w14:paraId="487AC9CE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431532C9" w:rsidR="00E55D90" w:rsidRPr="006F3D04" w:rsidRDefault="00AF6DE4" w:rsidP="006F3D04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6F3D04">
              <w:rPr>
                <w:rFonts w:ascii="Times New Roman" w:hAnsi="Times New Roman" w:cs="Times New Roman"/>
                <w:b/>
                <w:sz w:val="48"/>
                <w:szCs w:val="44"/>
              </w:rPr>
              <w:t>Dennis Klein</w:t>
            </w:r>
          </w:p>
          <w:p w14:paraId="2D363F9A" w14:textId="678E16DA" w:rsidR="00F44F5F" w:rsidRPr="006F3D04" w:rsidRDefault="00AF6DE4" w:rsidP="006F3D0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Holzhofallee 26a</w:t>
            </w:r>
            <w:r w:rsidR="00F44F5F"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</w:p>
          <w:p w14:paraId="135895E2" w14:textId="70757428" w:rsidR="00F44F5F" w:rsidRPr="006F3D04" w:rsidRDefault="00AF6DE4" w:rsidP="006F3D0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>kleindennis</w:t>
            </w:r>
            <w:r w:rsidR="00F44F5F" w:rsidRPr="006F3D0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@gmx.com | 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+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49(0)157 337 618 35</w:t>
            </w:r>
          </w:p>
        </w:tc>
      </w:tr>
      <w:tr w:rsidR="002508C2" w:rsidRPr="006F3D04" w14:paraId="0FCADE56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F3D04" w:rsidRDefault="00F44F5F" w:rsidP="006F3D0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F3D04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6F3D04" w14:paraId="7D1DEBF7" w14:textId="77777777" w:rsidTr="005969D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426F21F0" w:rsidR="00D1492F" w:rsidRPr="006F3D04" w:rsidRDefault="00AF6DE4" w:rsidP="006F3D0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sz w:val="21"/>
                <w:szCs w:val="21"/>
              </w:rPr>
              <w:t>Hochschule Darmstadt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4AA64B70" w:rsidR="00D1492F" w:rsidRPr="006F3D04" w:rsidRDefault="00AF6DE4" w:rsidP="006F3D0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sz w:val="21"/>
                <w:szCs w:val="21"/>
              </w:rPr>
              <w:t>Darmstadt</w:t>
            </w:r>
          </w:p>
        </w:tc>
      </w:tr>
      <w:tr w:rsidR="00D1492F" w:rsidRPr="006F3D04" w14:paraId="61E5D482" w14:textId="77777777" w:rsidTr="005969D7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4C46B27B" w:rsidR="00D1492F" w:rsidRPr="006F3D04" w:rsidRDefault="00D1492F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AF6DE4"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</w:t>
            </w:r>
            <w:r w:rsidR="00CB6A32"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106D2089" w:rsidR="00D1492F" w:rsidRPr="006F3D04" w:rsidRDefault="00AF6DE4" w:rsidP="006F3D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1492F" w:rsidRPr="006F3D04">
              <w:rPr>
                <w:rFonts w:ascii="Times New Roman" w:hAnsi="Times New Roman" w:cs="Times New Roman"/>
                <w:sz w:val="20"/>
                <w:szCs w:val="20"/>
              </w:rPr>
              <w:t>0/20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C1597"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  <w:r w:rsidR="00D1492F"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6F3D04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7F5F4AE7" w:rsidR="00D1492F" w:rsidRPr="006F3D04" w:rsidRDefault="00AF6DE4" w:rsidP="006F3D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sz w:val="21"/>
                <w:szCs w:val="21"/>
              </w:rPr>
              <w:t>Peter-Behrens-Schule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4017D659" w:rsidR="00D1492F" w:rsidRPr="006F3D04" w:rsidRDefault="00AF6DE4" w:rsidP="006F3D04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Darmstadt</w:t>
            </w:r>
          </w:p>
        </w:tc>
      </w:tr>
      <w:tr w:rsidR="00D5280E" w:rsidRPr="006F3D04" w14:paraId="62632213" w14:textId="77777777" w:rsidTr="005969D7">
        <w:trPr>
          <w:trHeight w:val="20"/>
        </w:trPr>
        <w:tc>
          <w:tcPr>
            <w:tcW w:w="5387" w:type="dxa"/>
            <w:vAlign w:val="bottom"/>
          </w:tcPr>
          <w:p w14:paraId="5F71027E" w14:textId="35208446" w:rsidR="00D1492F" w:rsidRPr="006F3D04" w:rsidRDefault="00AF6DE4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Einjährige Fachhochschulreife Form B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5BDEA487" w:rsidR="00D1492F" w:rsidRPr="006F3D04" w:rsidRDefault="00426D7E" w:rsidP="006F3D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C052A" w:rsidRPr="006F3D0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6F3D04" w14:paraId="4D68BFE7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54BF63E9" w14:textId="2E160A45" w:rsidR="0091331D" w:rsidRPr="006F3D04" w:rsidRDefault="000C052A" w:rsidP="006F3D0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Fachrichtung: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Wirtschaft</w:t>
            </w:r>
            <w:r w:rsidR="00DC415D" w:rsidRPr="006F3D0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  <w:r w:rsidR="00CB6A32"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D5D3B">
              <w:rPr>
                <w:rFonts w:ascii="Times New Roman" w:hAnsi="Times New Roman" w:cs="Times New Roman"/>
                <w:sz w:val="20"/>
                <w:szCs w:val="20"/>
                <w:rPrChange w:id="0" w:author="David Döbele" w:date="2024-10-29T19:14:00Z" w16du:dateUtc="2024-10-29T18:14:00Z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</w:rPrChange>
              </w:rPr>
              <w:t>Schwerpunkte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: Ernährung und Hauswirtschaft</w:t>
            </w:r>
          </w:p>
        </w:tc>
      </w:tr>
      <w:tr w:rsidR="000C052A" w:rsidRPr="006F3D04" w14:paraId="7AC23520" w14:textId="77777777" w:rsidTr="005969D7">
        <w:trPr>
          <w:trHeight w:val="283"/>
        </w:trPr>
        <w:tc>
          <w:tcPr>
            <w:tcW w:w="5387" w:type="dxa"/>
            <w:vAlign w:val="bottom"/>
          </w:tcPr>
          <w:p w14:paraId="221626FD" w14:textId="77777777" w:rsidR="000C052A" w:rsidRPr="006F3D04" w:rsidRDefault="000C052A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Berufsschule</w:t>
            </w:r>
          </w:p>
        </w:tc>
        <w:tc>
          <w:tcPr>
            <w:tcW w:w="4819" w:type="dxa"/>
            <w:gridSpan w:val="8"/>
            <w:vAlign w:val="bottom"/>
          </w:tcPr>
          <w:p w14:paraId="43DC7004" w14:textId="3F314157" w:rsidR="000C052A" w:rsidRPr="006F3D04" w:rsidRDefault="000C052A" w:rsidP="006F3D04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07/202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CB6A32" w:rsidRPr="006F3D04" w14:paraId="51C1F0A0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C0CAD87" w14:textId="77777777" w:rsidR="00CB6A32" w:rsidRPr="006F3D04" w:rsidRDefault="00CB6A32" w:rsidP="006F3D0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Dreijährige Ausbildung zum Medientechnologen – Druckverarbeitung</w:t>
            </w:r>
          </w:p>
          <w:p w14:paraId="612E8C1C" w14:textId="5D69D0BC" w:rsidR="00CB6A32" w:rsidRPr="006F3D04" w:rsidRDefault="00CB6A32" w:rsidP="006F3D0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Ausbildungsbetrieb: 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D.O.G. GmbH Digital-Offset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Gass</w:t>
            </w:r>
            <w:proofErr w:type="spellEnd"/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in Darmstadt</w:t>
            </w:r>
          </w:p>
        </w:tc>
      </w:tr>
      <w:tr w:rsidR="000C052A" w:rsidRPr="006F3D04" w14:paraId="6C26724C" w14:textId="77777777" w:rsidTr="005969D7">
        <w:trPr>
          <w:trHeight w:val="283"/>
        </w:trPr>
        <w:tc>
          <w:tcPr>
            <w:tcW w:w="5387" w:type="dxa"/>
            <w:vAlign w:val="bottom"/>
          </w:tcPr>
          <w:p w14:paraId="326D62D2" w14:textId="6E904039" w:rsidR="000C052A" w:rsidRPr="006F3D04" w:rsidRDefault="000C052A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Zweijährige Berufsfachschul</w:t>
            </w:r>
            <w:r w:rsidR="00CB6A32"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reife</w:t>
            </w: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(Mittlere Reife)</w:t>
            </w:r>
          </w:p>
        </w:tc>
        <w:tc>
          <w:tcPr>
            <w:tcW w:w="4819" w:type="dxa"/>
            <w:gridSpan w:val="8"/>
            <w:vAlign w:val="bottom"/>
          </w:tcPr>
          <w:p w14:paraId="6F3C0205" w14:textId="2EC3C640" w:rsidR="000C052A" w:rsidRPr="006F3D04" w:rsidRDefault="000C052A" w:rsidP="006F3D04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– 07/20</w:t>
            </w:r>
            <w:r w:rsidR="00DF0884" w:rsidRPr="006F3D0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0C052A" w:rsidRPr="006F3D04" w14:paraId="5932EA1D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28CCF07E" w14:textId="7AD9CC58" w:rsidR="000C052A" w:rsidRPr="006F3D04" w:rsidRDefault="000C052A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Fachrichtung: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Technik</w:t>
            </w:r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;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1D5D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rPrChange w:id="1" w:author="David Döbele" w:date="2024-10-29T19:14:00Z" w16du:dateUtc="2024-10-29T18:14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  <w:t>Schwerpunkte</w:t>
            </w: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: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Medien und Drucktechnik</w:t>
            </w:r>
          </w:p>
        </w:tc>
      </w:tr>
      <w:tr w:rsidR="00E55D90" w:rsidRPr="006F3D04" w14:paraId="3A2665B3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F3D04" w:rsidRDefault="00F44F5F" w:rsidP="006F3D04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6F3D04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6F3D04" w14:paraId="127C64E2" w14:textId="77777777" w:rsidTr="005969D7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20CEF5E9" w:rsidR="00E55D90" w:rsidRPr="006F3D04" w:rsidRDefault="007A5EFC" w:rsidP="006F3D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F3D04">
              <w:rPr>
                <w:rStyle w:val="t-14"/>
                <w:rFonts w:ascii="Times New Roman" w:hAnsi="Times New Roman" w:cs="Times New Roman"/>
                <w:b/>
                <w:bCs/>
                <w:sz w:val="21"/>
                <w:szCs w:val="21"/>
              </w:rPr>
              <w:t>EnergieKaufhaus</w:t>
            </w:r>
            <w:proofErr w:type="spellEnd"/>
            <w:r w:rsidRPr="006F3D04">
              <w:rPr>
                <w:rStyle w:val="t-14"/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AG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9A99B5F" w:rsidR="00E55D90" w:rsidRPr="006F3D04" w:rsidRDefault="00157B56" w:rsidP="006F3D0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 (Remote)</w:t>
            </w:r>
          </w:p>
        </w:tc>
      </w:tr>
      <w:tr w:rsidR="00E55D90" w:rsidRPr="006F3D04" w14:paraId="335D84E9" w14:textId="77777777" w:rsidTr="005969D7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2C9B1548" w:rsidR="00E55D90" w:rsidRPr="006F3D04" w:rsidRDefault="007A5EFC" w:rsidP="006F3D0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Research &amp; Acquisition Manager</w:t>
            </w:r>
          </w:p>
        </w:tc>
        <w:tc>
          <w:tcPr>
            <w:tcW w:w="4252" w:type="dxa"/>
            <w:gridSpan w:val="6"/>
            <w:vAlign w:val="bottom"/>
          </w:tcPr>
          <w:p w14:paraId="0475B997" w14:textId="194BED01" w:rsidR="00E55D90" w:rsidRPr="006F3D04" w:rsidRDefault="00157B56" w:rsidP="006F3D0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6F3D04" w14:paraId="54C3D64C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27184178" w14:textId="40A38269" w:rsidR="00E55D90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Identifikation von p</w:t>
            </w:r>
            <w:r w:rsidR="00157B5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otenzielle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157B5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Flächen für Investitionen in erneuerbare Energien </w:t>
            </w:r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sowie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Verhandlung von </w:t>
            </w:r>
            <w:r w:rsidR="00157B5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Pachtverträge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</w:p>
          <w:p w14:paraId="0E6B004B" w14:textId="6B85D73C" w:rsidR="00E55D90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Strukturierung und Verhandlung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Kooperationsmodelle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zwischen Eigentümern und Energieunternehmen</w:t>
            </w:r>
          </w:p>
          <w:p w14:paraId="6DD9BA0F" w14:textId="67130725" w:rsidR="00157B56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Präsentation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Investitionsprojekte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Führung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Verhandlungen und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Sicherstellung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finanzielle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Machbarkeit</w:t>
            </w:r>
          </w:p>
        </w:tc>
      </w:tr>
      <w:tr w:rsidR="00AE4ED3" w:rsidRPr="006F3D04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1B520A13" w:rsidR="00AE4ED3" w:rsidRPr="006F3D04" w:rsidRDefault="004238E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6F3D0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Peek&amp;Cloppenburg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49A11F72" w14:textId="3DD7CEE7" w:rsidR="00AE4ED3" w:rsidRPr="006F3D04" w:rsidRDefault="004238E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Weiterstadt</w:t>
            </w:r>
          </w:p>
        </w:tc>
      </w:tr>
      <w:tr w:rsidR="00AE4ED3" w:rsidRPr="006F3D04" w14:paraId="16C6F7AD" w14:textId="77777777" w:rsidTr="005969D7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3D7F8204" w:rsidR="00AE4ED3" w:rsidRPr="006F3D04" w:rsidRDefault="004238E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Aushilf</w:t>
            </w:r>
            <w:r w:rsidR="00CB6A32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skraft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3B02B953" w:rsidR="00AE4ED3" w:rsidRPr="006F3D04" w:rsidRDefault="00AE4ED3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AE4ED3" w:rsidRPr="006F3D04" w14:paraId="7660C4BA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797D5EF" w14:textId="0F83C4AF" w:rsidR="00AE4ED3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Analyse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Kundenbedürfnisse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Anbieten von 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passende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4238EB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Lösungen im Verkaufsprozess</w:t>
            </w:r>
          </w:p>
          <w:p w14:paraId="020BAEB2" w14:textId="51989874" w:rsidR="004238EB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Optimierung der e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ffiziente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Warenlogistik und -präsentation zur Umsatzsteigerung</w:t>
            </w:r>
          </w:p>
          <w:p w14:paraId="132465C4" w14:textId="6558D644" w:rsidR="00361624" w:rsidRPr="006F3D04" w:rsidRDefault="00CB6A3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Präzise Durchführung von 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Zahlungsprozesse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</w:t>
            </w:r>
            <w:r w:rsidR="00361624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Transaktionsabwicklungen</w:t>
            </w:r>
          </w:p>
        </w:tc>
      </w:tr>
      <w:tr w:rsidR="00FE0496" w:rsidRPr="006F3D04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5F9A36B9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Verschiedene Unternehmen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259E2B27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FE0496" w:rsidRPr="006F3D04" w14:paraId="0A0FFCF6" w14:textId="77777777" w:rsidTr="005969D7">
        <w:trPr>
          <w:trHeight w:val="20"/>
        </w:trPr>
        <w:tc>
          <w:tcPr>
            <w:tcW w:w="5523" w:type="dxa"/>
            <w:gridSpan w:val="2"/>
            <w:vAlign w:val="bottom"/>
          </w:tcPr>
          <w:p w14:paraId="30382087" w14:textId="1095DB3D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Aushilf</w:t>
            </w:r>
            <w:r w:rsidR="002F771F"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skraft in 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verschiedene</w:t>
            </w:r>
            <w:r w:rsidR="002F771F" w:rsidRPr="006F3D0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Jobs im Gap-Year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40078CE0" w:rsidR="00FE0496" w:rsidRPr="006F3D04" w:rsidRDefault="00361624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FE049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FE0496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2F771F" w:rsidRPr="006F3D04" w14:paraId="4C00CD42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746118C9" w14:textId="6C48967A" w:rsidR="002F771F" w:rsidRPr="006F3D04" w:rsidRDefault="002F771F" w:rsidP="006F3D04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Rezeptionist im Klinikum Darmstadt und Verkäufer bei Woolworth</w:t>
            </w:r>
          </w:p>
        </w:tc>
      </w:tr>
      <w:tr w:rsidR="00E55D90" w:rsidRPr="006F3D04" w14:paraId="414B4085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6F3D04" w:rsidRDefault="00F44F5F" w:rsidP="006F3D0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6F3D04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6F3D04" w14:paraId="74251178" w14:textId="77777777" w:rsidTr="005969D7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FDAAD17" w:rsidR="00E55D90" w:rsidRPr="006F3D04" w:rsidRDefault="005E760B" w:rsidP="006F3D04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Origin Corporate Finance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0D34F2CE" w:rsidR="00E55D90" w:rsidRPr="006F3D04" w:rsidRDefault="00115F16" w:rsidP="006F3D0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E55D90" w:rsidRPr="006F3D04" w14:paraId="4F59C612" w14:textId="77777777" w:rsidTr="005969D7">
        <w:trPr>
          <w:trHeight w:val="20"/>
        </w:trPr>
        <w:tc>
          <w:tcPr>
            <w:tcW w:w="6804" w:type="dxa"/>
            <w:gridSpan w:val="5"/>
            <w:vAlign w:val="bottom"/>
          </w:tcPr>
          <w:p w14:paraId="32F07601" w14:textId="0BCD7B1B" w:rsidR="00E55D90" w:rsidRPr="006F3D04" w:rsidRDefault="005E760B" w:rsidP="006F3D04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Analyst</w:t>
            </w:r>
          </w:p>
        </w:tc>
        <w:tc>
          <w:tcPr>
            <w:tcW w:w="3402" w:type="dxa"/>
            <w:gridSpan w:val="4"/>
            <w:vAlign w:val="bottom"/>
          </w:tcPr>
          <w:p w14:paraId="45DD2178" w14:textId="166D5CD5" w:rsidR="00E55D90" w:rsidRPr="006F3D04" w:rsidRDefault="005E760B" w:rsidP="006F3D0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115F16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6F3D04" w14:paraId="02437711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0CD331AA" w14:textId="77777777" w:rsidR="00DB7752" w:rsidRPr="006F3D04" w:rsidRDefault="00DB775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Origin Corporate Finance ist Deutschlands erste studentisch geführte M&amp;A-Beratung</w:t>
            </w:r>
          </w:p>
          <w:p w14:paraId="6F24638F" w14:textId="77777777" w:rsidR="00DB7752" w:rsidRPr="006F3D04" w:rsidRDefault="00DB7752" w:rsidP="006F3D0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Unternehmensstrukturen und Jahresabschlüssen</w:t>
            </w:r>
          </w:p>
          <w:p w14:paraId="68CFAD97" w14:textId="779AF359" w:rsidR="001B40C4" w:rsidRPr="006F3D04" w:rsidRDefault="001B40C4" w:rsidP="006F3D0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eingehender Untersuchungen und Analysen von mittelständischen Dienstleistungs-, Handels- und Produktionsunternehmen</w:t>
            </w:r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des </w:t>
            </w: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Valuation</w:t>
            </w:r>
            <w:proofErr w:type="spellEnd"/>
            <w:r w:rsidR="00DC415D"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Teams</w:t>
            </w:r>
          </w:p>
        </w:tc>
      </w:tr>
      <w:tr w:rsidR="00FE0496" w:rsidRPr="006F3D04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5DABEC97" w:rsidR="00FE0496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EMERGERS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2836C633" w:rsidR="00FE0496" w:rsidRPr="006F3D04" w:rsidRDefault="00115F16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Online</w:t>
            </w:r>
          </w:p>
        </w:tc>
      </w:tr>
      <w:tr w:rsidR="005E760B" w:rsidRPr="006F3D04" w14:paraId="04BFDD79" w14:textId="77777777" w:rsidTr="005969D7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3A364418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in der Division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Operations</w:t>
            </w:r>
            <w:proofErr w:type="spellEnd"/>
          </w:p>
        </w:tc>
        <w:tc>
          <w:tcPr>
            <w:tcW w:w="1842" w:type="dxa"/>
            <w:vAlign w:val="bottom"/>
          </w:tcPr>
          <w:p w14:paraId="0D2FFB14" w14:textId="34B61E55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04/2024 – </w:t>
            </w: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760B" w:rsidRPr="006F3D04" w14:paraId="66A58453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65B799E1" w14:textId="77777777" w:rsidR="005E760B" w:rsidRPr="006F3D04" w:rsidRDefault="005E760B" w:rsidP="006F3D0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EMERGERS ist ein studentisches M&amp;A- und Private Equity-Netzwerk in der DACH-Region, das junge</w:t>
            </w:r>
          </w:p>
          <w:p w14:paraId="4F973A95" w14:textId="77777777" w:rsidR="005E760B" w:rsidRPr="006F3D04" w:rsidRDefault="005E760B" w:rsidP="006F3D04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Talente mit renommierten Praxispartnern zusammenbringt</w:t>
            </w:r>
          </w:p>
          <w:p w14:paraId="50B5B9CB" w14:textId="4391BFE6" w:rsidR="005E760B" w:rsidRPr="006F3D04" w:rsidRDefault="005E760B" w:rsidP="00000BA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Mitwirkung bei der Erstellung von Branchenforschungsberichten sowie bei</w:t>
            </w:r>
            <w:r w:rsidR="00DC415D"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Verfassen von Deal-Berichten für das M&amp;A Review Magazin und die wöchentlichen </w:t>
            </w:r>
            <w:proofErr w:type="spellStart"/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Dealtables</w:t>
            </w:r>
            <w:proofErr w:type="spellEnd"/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der Top </w:t>
            </w:r>
            <w:r w:rsidR="00DC415D"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zehn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M&amp;A-Deals</w:t>
            </w:r>
          </w:p>
        </w:tc>
      </w:tr>
      <w:tr w:rsidR="005E760B" w:rsidRPr="006F3D04" w14:paraId="4028871F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3B81DA34" w14:textId="77AEC982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financeHub e.V.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7E2F52D1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Online </w:t>
            </w:r>
          </w:p>
        </w:tc>
      </w:tr>
      <w:tr w:rsidR="005E760B" w:rsidRPr="006F3D04" w14:paraId="7B2F81B2" w14:textId="77777777" w:rsidTr="005969D7">
        <w:trPr>
          <w:trHeight w:val="20"/>
        </w:trPr>
        <w:tc>
          <w:tcPr>
            <w:tcW w:w="7655" w:type="dxa"/>
            <w:gridSpan w:val="7"/>
            <w:vAlign w:val="bottom"/>
          </w:tcPr>
          <w:p w14:paraId="099DE2C5" w14:textId="7678D597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F3D0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2551" w:type="dxa"/>
            <w:gridSpan w:val="2"/>
            <w:vAlign w:val="bottom"/>
          </w:tcPr>
          <w:p w14:paraId="091163D4" w14:textId="2C327E6C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04/2024 – </w:t>
            </w: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  <w:r w:rsidRPr="006F3D04" w:rsidDel="005E760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5E760B" w:rsidRPr="006F3D04" w14:paraId="2618F0FF" w14:textId="77777777" w:rsidTr="005969D7">
        <w:trPr>
          <w:trHeight w:val="20"/>
        </w:trPr>
        <w:tc>
          <w:tcPr>
            <w:tcW w:w="10206" w:type="dxa"/>
            <w:gridSpan w:val="9"/>
            <w:vAlign w:val="bottom"/>
          </w:tcPr>
          <w:p w14:paraId="16852C76" w14:textId="77777777" w:rsidR="005E760B" w:rsidRPr="006F3D04" w:rsidRDefault="005E760B" w:rsidP="006F3D04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proofErr w:type="spellStart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finance</w:t>
            </w:r>
            <w:proofErr w:type="spellEnd"/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Hub e.V. ist ein eingetragener Verein, der vollständig von Studenten organisiert wird,</w:t>
            </w:r>
          </w:p>
          <w:p w14:paraId="1570DE9D" w14:textId="6EAF585E" w:rsidR="005E760B" w:rsidRPr="006F3D04" w:rsidRDefault="005E760B" w:rsidP="006F3D04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F3D0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deutschlandweit agiert und sich den Themen Kapitalmarkt, Wirtschaft und Finanzen widmet sowie regelmäßig Vorträge, Workshops und weitere Veranstaltungen für die Mitglieder organisiert</w:t>
            </w:r>
          </w:p>
        </w:tc>
      </w:tr>
      <w:tr w:rsidR="005E760B" w:rsidRPr="006F3D04" w14:paraId="482569A2" w14:textId="77777777" w:rsidTr="00BB3FE9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5E760B" w:rsidRPr="006F3D04" w:rsidRDefault="005E760B" w:rsidP="006F3D0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3D04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5E760B" w:rsidRPr="006F3D04" w14:paraId="2B257790" w14:textId="77777777" w:rsidTr="00DD3373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D784981" w:rsidR="005E760B" w:rsidRPr="006F3D04" w:rsidRDefault="005E760B" w:rsidP="006F3D04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Serbisch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</w:p>
        </w:tc>
      </w:tr>
      <w:tr w:rsidR="005E760B" w:rsidRPr="006F3D04" w14:paraId="45706C3F" w14:textId="77777777" w:rsidTr="005969D7">
        <w:trPr>
          <w:trHeight w:val="340"/>
        </w:trPr>
        <w:tc>
          <w:tcPr>
            <w:tcW w:w="10206" w:type="dxa"/>
            <w:gridSpan w:val="9"/>
            <w:vAlign w:val="bottom"/>
          </w:tcPr>
          <w:p w14:paraId="60CA2168" w14:textId="7AA8A0E4" w:rsidR="005E760B" w:rsidRPr="006F3D04" w:rsidRDefault="005E760B" w:rsidP="006F3D04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6F3D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F3D0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6F3D0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5E760B" w:rsidRPr="006F3D04" w14:paraId="70CB01B0" w14:textId="77777777" w:rsidTr="005969D7">
        <w:trPr>
          <w:trHeight w:val="340"/>
        </w:trPr>
        <w:tc>
          <w:tcPr>
            <w:tcW w:w="10206" w:type="dxa"/>
            <w:gridSpan w:val="9"/>
            <w:vAlign w:val="bottom"/>
          </w:tcPr>
          <w:p w14:paraId="598C2742" w14:textId="7270520E" w:rsidR="005E760B" w:rsidRPr="006F3D04" w:rsidRDefault="005E760B" w:rsidP="006F3D0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F3D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 Wandern, Politik, Kampfsport </w:t>
            </w: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(Kickboxen, MMA)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, Lesen </w:t>
            </w:r>
            <w:r w:rsidRPr="006F3D0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(Persönlichkeitsentwicklung, Politik, Wirtschaft)</w:t>
            </w:r>
          </w:p>
        </w:tc>
      </w:tr>
      <w:tr w:rsidR="005E760B" w:rsidRPr="006F3D04" w14:paraId="071AB173" w14:textId="77777777" w:rsidTr="005969D7">
        <w:trPr>
          <w:trHeight w:val="964"/>
        </w:trPr>
        <w:tc>
          <w:tcPr>
            <w:tcW w:w="10206" w:type="dxa"/>
            <w:gridSpan w:val="9"/>
            <w:vAlign w:val="bottom"/>
          </w:tcPr>
          <w:p w14:paraId="6478BDEA" w14:textId="3C326F62" w:rsidR="005E760B" w:rsidRPr="006F3D04" w:rsidRDefault="005E760B" w:rsidP="006F3D04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6F3D04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2336" behindDoc="0" locked="0" layoutInCell="1" allowOverlap="1" wp14:anchorId="751DD79E" wp14:editId="2102FDBE">
                  <wp:simplePos x="0" y="0"/>
                  <wp:positionH relativeFrom="column">
                    <wp:posOffset>-111760</wp:posOffset>
                  </wp:positionH>
                  <wp:positionV relativeFrom="paragraph">
                    <wp:posOffset>-378460</wp:posOffset>
                  </wp:positionV>
                  <wp:extent cx="1247140" cy="333375"/>
                  <wp:effectExtent l="0" t="0" r="0" b="9525"/>
                  <wp:wrapTopAndBottom/>
                  <wp:docPr id="132375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754955" name="Picture 132375495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 xml:space="preserve">Darmstadt, </w:t>
            </w:r>
            <w:r w:rsidR="00BB3FE9" w:rsidRPr="006F3D0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6F3D04">
              <w:rPr>
                <w:rFonts w:ascii="Times New Roman" w:hAnsi="Times New Roman" w:cs="Times New Roman"/>
                <w:sz w:val="20"/>
                <w:szCs w:val="20"/>
              </w:rPr>
              <w:t>.10.2024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B3FE9">
      <w:footerReference w:type="even" r:id="rId9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3CF7E" w14:textId="77777777" w:rsidR="00B841DF" w:rsidRDefault="00B841DF" w:rsidP="00BE053D">
      <w:pPr>
        <w:spacing w:after="0" w:line="240" w:lineRule="auto"/>
      </w:pPr>
      <w:r>
        <w:separator/>
      </w:r>
    </w:p>
  </w:endnote>
  <w:endnote w:type="continuationSeparator" w:id="0">
    <w:p w14:paraId="6C132D06" w14:textId="77777777" w:rsidR="00B841DF" w:rsidRDefault="00B841D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4D2A41" w14:textId="77777777" w:rsidR="00B841DF" w:rsidRDefault="00B841DF" w:rsidP="00BE053D">
      <w:pPr>
        <w:spacing w:after="0" w:line="240" w:lineRule="auto"/>
      </w:pPr>
      <w:r>
        <w:separator/>
      </w:r>
    </w:p>
  </w:footnote>
  <w:footnote w:type="continuationSeparator" w:id="0">
    <w:p w14:paraId="26D0FA46" w14:textId="77777777" w:rsidR="00B841DF" w:rsidRDefault="00B841D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B6630"/>
    <w:multiLevelType w:val="hybridMultilevel"/>
    <w:tmpl w:val="0BD8B0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B53B1"/>
    <w:multiLevelType w:val="hybridMultilevel"/>
    <w:tmpl w:val="F7065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5"/>
  </w:num>
  <w:num w:numId="9" w16cid:durableId="1961916187">
    <w:abstractNumId w:val="14"/>
  </w:num>
  <w:num w:numId="10" w16cid:durableId="1947156070">
    <w:abstractNumId w:val="26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9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20"/>
  </w:num>
  <w:num w:numId="27" w16cid:durableId="624386309">
    <w:abstractNumId w:val="22"/>
  </w:num>
  <w:num w:numId="28" w16cid:durableId="1329554855">
    <w:abstractNumId w:val="3"/>
  </w:num>
  <w:num w:numId="29" w16cid:durableId="20796148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BAD"/>
    <w:rsid w:val="00061D33"/>
    <w:rsid w:val="00064643"/>
    <w:rsid w:val="0007434E"/>
    <w:rsid w:val="00087747"/>
    <w:rsid w:val="000A1FDA"/>
    <w:rsid w:val="000B63E2"/>
    <w:rsid w:val="000B6548"/>
    <w:rsid w:val="000C052A"/>
    <w:rsid w:val="000D671A"/>
    <w:rsid w:val="00103EC5"/>
    <w:rsid w:val="00115F16"/>
    <w:rsid w:val="00116C6E"/>
    <w:rsid w:val="00125CA6"/>
    <w:rsid w:val="001536AE"/>
    <w:rsid w:val="00156FC9"/>
    <w:rsid w:val="00157B56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1C1C"/>
    <w:rsid w:val="001B40C4"/>
    <w:rsid w:val="001B62CA"/>
    <w:rsid w:val="001D0192"/>
    <w:rsid w:val="001D4DCD"/>
    <w:rsid w:val="001D5D3B"/>
    <w:rsid w:val="001F4175"/>
    <w:rsid w:val="00213F46"/>
    <w:rsid w:val="00223A4D"/>
    <w:rsid w:val="00232CB5"/>
    <w:rsid w:val="00234A7E"/>
    <w:rsid w:val="0024373D"/>
    <w:rsid w:val="002508C2"/>
    <w:rsid w:val="00256833"/>
    <w:rsid w:val="00267252"/>
    <w:rsid w:val="00282DB0"/>
    <w:rsid w:val="002A7B94"/>
    <w:rsid w:val="002B2091"/>
    <w:rsid w:val="002C6972"/>
    <w:rsid w:val="002D2B32"/>
    <w:rsid w:val="002D4516"/>
    <w:rsid w:val="002F46AD"/>
    <w:rsid w:val="002F771F"/>
    <w:rsid w:val="003101F0"/>
    <w:rsid w:val="00314B7A"/>
    <w:rsid w:val="00324BC5"/>
    <w:rsid w:val="00340BAB"/>
    <w:rsid w:val="003418E0"/>
    <w:rsid w:val="00347F8D"/>
    <w:rsid w:val="00361624"/>
    <w:rsid w:val="00372F7B"/>
    <w:rsid w:val="003733E5"/>
    <w:rsid w:val="00390EA6"/>
    <w:rsid w:val="003E27C3"/>
    <w:rsid w:val="003F3E3F"/>
    <w:rsid w:val="004067B8"/>
    <w:rsid w:val="004154BE"/>
    <w:rsid w:val="0042013D"/>
    <w:rsid w:val="00421D4C"/>
    <w:rsid w:val="00422F83"/>
    <w:rsid w:val="004238EB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1597"/>
    <w:rsid w:val="00503C6B"/>
    <w:rsid w:val="00507EA7"/>
    <w:rsid w:val="00515D0F"/>
    <w:rsid w:val="00526089"/>
    <w:rsid w:val="00527A28"/>
    <w:rsid w:val="00527DCA"/>
    <w:rsid w:val="005716D4"/>
    <w:rsid w:val="00571B60"/>
    <w:rsid w:val="00572876"/>
    <w:rsid w:val="00585A4D"/>
    <w:rsid w:val="005969D7"/>
    <w:rsid w:val="005D6329"/>
    <w:rsid w:val="005E57F6"/>
    <w:rsid w:val="005E760B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4574"/>
    <w:rsid w:val="006D7F7F"/>
    <w:rsid w:val="006E2C9C"/>
    <w:rsid w:val="006E40EF"/>
    <w:rsid w:val="006F0039"/>
    <w:rsid w:val="006F3D04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5EFC"/>
    <w:rsid w:val="007A720F"/>
    <w:rsid w:val="007C6A3C"/>
    <w:rsid w:val="007D4BEE"/>
    <w:rsid w:val="007D5BE9"/>
    <w:rsid w:val="008050E4"/>
    <w:rsid w:val="0082257D"/>
    <w:rsid w:val="0082593E"/>
    <w:rsid w:val="00853438"/>
    <w:rsid w:val="00866846"/>
    <w:rsid w:val="00875DA9"/>
    <w:rsid w:val="00885B21"/>
    <w:rsid w:val="00895E38"/>
    <w:rsid w:val="008A782B"/>
    <w:rsid w:val="008B0FC0"/>
    <w:rsid w:val="008C429A"/>
    <w:rsid w:val="008E1F3D"/>
    <w:rsid w:val="009053D7"/>
    <w:rsid w:val="0091331D"/>
    <w:rsid w:val="00922FA5"/>
    <w:rsid w:val="00923542"/>
    <w:rsid w:val="0093223C"/>
    <w:rsid w:val="00941A87"/>
    <w:rsid w:val="009501C2"/>
    <w:rsid w:val="009668B9"/>
    <w:rsid w:val="00976577"/>
    <w:rsid w:val="00996356"/>
    <w:rsid w:val="00997D9A"/>
    <w:rsid w:val="009B5A5B"/>
    <w:rsid w:val="009D7C49"/>
    <w:rsid w:val="009E7297"/>
    <w:rsid w:val="009F04AB"/>
    <w:rsid w:val="009F6BB0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C7B73"/>
    <w:rsid w:val="00AD28F8"/>
    <w:rsid w:val="00AE4ED3"/>
    <w:rsid w:val="00AF0867"/>
    <w:rsid w:val="00AF6DE4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41DF"/>
    <w:rsid w:val="00B90595"/>
    <w:rsid w:val="00BA215A"/>
    <w:rsid w:val="00BB3FE9"/>
    <w:rsid w:val="00BB5F09"/>
    <w:rsid w:val="00BC0D9F"/>
    <w:rsid w:val="00BC1165"/>
    <w:rsid w:val="00BE053D"/>
    <w:rsid w:val="00BF1A7A"/>
    <w:rsid w:val="00BF1FA3"/>
    <w:rsid w:val="00C00974"/>
    <w:rsid w:val="00C018E4"/>
    <w:rsid w:val="00C066FA"/>
    <w:rsid w:val="00C25387"/>
    <w:rsid w:val="00C52FEF"/>
    <w:rsid w:val="00C54BE3"/>
    <w:rsid w:val="00C57F80"/>
    <w:rsid w:val="00C736D8"/>
    <w:rsid w:val="00C768ED"/>
    <w:rsid w:val="00C82A8F"/>
    <w:rsid w:val="00C916C2"/>
    <w:rsid w:val="00CB6A32"/>
    <w:rsid w:val="00CC7F56"/>
    <w:rsid w:val="00CD1B12"/>
    <w:rsid w:val="00CD55DC"/>
    <w:rsid w:val="00CE1BBC"/>
    <w:rsid w:val="00CE2595"/>
    <w:rsid w:val="00CE28CC"/>
    <w:rsid w:val="00CE4BDB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B7752"/>
    <w:rsid w:val="00DC415D"/>
    <w:rsid w:val="00DD25DC"/>
    <w:rsid w:val="00DD38E2"/>
    <w:rsid w:val="00DF0884"/>
    <w:rsid w:val="00E00140"/>
    <w:rsid w:val="00E101B3"/>
    <w:rsid w:val="00E13110"/>
    <w:rsid w:val="00E137F2"/>
    <w:rsid w:val="00E24DF1"/>
    <w:rsid w:val="00E40B9A"/>
    <w:rsid w:val="00E431ED"/>
    <w:rsid w:val="00E55D90"/>
    <w:rsid w:val="00E64FF5"/>
    <w:rsid w:val="00E907EC"/>
    <w:rsid w:val="00EA1482"/>
    <w:rsid w:val="00EA5421"/>
    <w:rsid w:val="00EB34FC"/>
    <w:rsid w:val="00EB5816"/>
    <w:rsid w:val="00ED0EA9"/>
    <w:rsid w:val="00EE154F"/>
    <w:rsid w:val="00EF77DF"/>
    <w:rsid w:val="00F01ED5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95FE1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t-14">
    <w:name w:val="t-14"/>
    <w:basedOn w:val="Absatz-Standardschriftart"/>
    <w:rsid w:val="007A5EFC"/>
  </w:style>
  <w:style w:type="character" w:styleId="Fett">
    <w:name w:val="Strong"/>
    <w:basedOn w:val="Absatz-Standardschriftart"/>
    <w:uiPriority w:val="22"/>
    <w:qFormat/>
    <w:rsid w:val="00157B56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616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616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616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6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624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B6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0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2607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2024-10-08T20:38:00Z</cp:lastPrinted>
  <dcterms:created xsi:type="dcterms:W3CDTF">2024-10-27T15:06:00Z</dcterms:created>
  <dcterms:modified xsi:type="dcterms:W3CDTF">2024-10-29T18:15:00Z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245b435f465a6ccbdc26fee32ff0e34c591ad293dc3611179ab9e9ee2e5c27ad</vt:lpwstr>
  </property>
</Properties>
</file>