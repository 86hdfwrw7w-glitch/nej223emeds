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684"/>
        <w:gridCol w:w="420"/>
        <w:gridCol w:w="147"/>
        <w:gridCol w:w="284"/>
        <w:gridCol w:w="425"/>
        <w:gridCol w:w="142"/>
        <w:gridCol w:w="283"/>
        <w:gridCol w:w="1560"/>
        <w:gridCol w:w="1843"/>
      </w:tblGrid>
      <w:tr w:rsidR="00E55D90" w:rsidRPr="00F44F5F" w14:paraId="487AC9CE" w14:textId="77777777" w:rsidTr="00C82B34">
        <w:trPr>
          <w:trHeight w:val="283"/>
        </w:trPr>
        <w:tc>
          <w:tcPr>
            <w:tcW w:w="10205" w:type="dxa"/>
            <w:gridSpan w:val="10"/>
            <w:vAlign w:val="bottom"/>
          </w:tcPr>
          <w:p w14:paraId="0CBC6997" w14:textId="594E52D7" w:rsidR="00E55D90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34C1167B" w:rsidR="00F44F5F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3AA3FD9E" w:rsidR="00F44F5F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F44F5F" w14:paraId="0FCADE56" w14:textId="77777777" w:rsidTr="00C82B34">
        <w:trPr>
          <w:trHeight w:val="397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82B34" w:rsidRDefault="00F44F5F" w:rsidP="00F44F5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F44F5F" w14:paraId="7D1DEBF7" w14:textId="77777777" w:rsidTr="001831EC">
        <w:trPr>
          <w:trHeight w:val="346"/>
        </w:trPr>
        <w:tc>
          <w:tcPr>
            <w:tcW w:w="6802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F44F5F" w:rsidRDefault="00D500F6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F44F5F" w:rsidRDefault="00D500F6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F44F5F" w14:paraId="61E5D482" w14:textId="77777777" w:rsidTr="00C82B34">
        <w:tc>
          <w:tcPr>
            <w:tcW w:w="5521" w:type="dxa"/>
            <w:gridSpan w:val="3"/>
          </w:tcPr>
          <w:p w14:paraId="11CB9A0F" w14:textId="4DB63362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1,5)</w:t>
            </w:r>
          </w:p>
        </w:tc>
        <w:tc>
          <w:tcPr>
            <w:tcW w:w="4684" w:type="dxa"/>
            <w:gridSpan w:val="7"/>
          </w:tcPr>
          <w:p w14:paraId="419A9228" w14:textId="31A0A52E" w:rsidR="00D1492F" w:rsidRPr="00F44F5F" w:rsidRDefault="00D500F6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A144E4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AE4ED3" w:rsidRPr="00F44F5F" w14:paraId="6B19CF91" w14:textId="77777777" w:rsidTr="001831EC">
        <w:trPr>
          <w:trHeight w:val="346"/>
        </w:trPr>
        <w:tc>
          <w:tcPr>
            <w:tcW w:w="5668" w:type="dxa"/>
            <w:gridSpan w:val="4"/>
            <w:vAlign w:val="bottom"/>
          </w:tcPr>
          <w:p w14:paraId="54F7169D" w14:textId="3BF21CD9" w:rsidR="00AE4ED3" w:rsidRPr="00F44F5F" w:rsidRDefault="00D500F6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7" w:type="dxa"/>
            <w:gridSpan w:val="6"/>
            <w:vAlign w:val="bottom"/>
          </w:tcPr>
          <w:p w14:paraId="262B6DA3" w14:textId="0E56FBDC" w:rsidR="00AE4ED3" w:rsidRPr="00F44F5F" w:rsidRDefault="00D500F6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AE4ED3" w:rsidRPr="00F44F5F" w14:paraId="263521E3" w14:textId="77777777" w:rsidTr="00C82B34">
        <w:trPr>
          <w:trHeight w:val="57"/>
        </w:trPr>
        <w:tc>
          <w:tcPr>
            <w:tcW w:w="5668" w:type="dxa"/>
            <w:gridSpan w:val="4"/>
          </w:tcPr>
          <w:p w14:paraId="36282A3A" w14:textId="0CA04F2A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D500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7" w:type="dxa"/>
            <w:gridSpan w:val="6"/>
          </w:tcPr>
          <w:p w14:paraId="3DE8C75D" w14:textId="6C0BC9D0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AE4ED3" w:rsidRPr="00F44F5F" w14:paraId="27601A10" w14:textId="77777777" w:rsidTr="00C82B34">
        <w:trPr>
          <w:trHeight w:val="57"/>
        </w:trPr>
        <w:tc>
          <w:tcPr>
            <w:tcW w:w="10205" w:type="dxa"/>
            <w:gridSpan w:val="10"/>
          </w:tcPr>
          <w:p w14:paraId="6ECF7248" w14:textId="38C9D568" w:rsidR="00AE4ED3" w:rsidRPr="00FE0496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Schwerpunktfächer: Mathematik (1</w:t>
            </w:r>
            <w:r w:rsidR="00D500F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D500F6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D500F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D500F6">
              <w:rPr>
                <w:rFonts w:ascii="Times New Roman" w:hAnsi="Times New Roman" w:cs="Times New Roman"/>
                <w:sz w:val="20"/>
                <w:szCs w:val="20"/>
              </w:rPr>
              <w:t>Wirtschaft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D500F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F44F5F" w14:paraId="3A2665B3" w14:textId="77777777" w:rsidTr="00C82B34">
        <w:trPr>
          <w:trHeight w:val="397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F25825" w:rsidRPr="00F44F5F" w14:paraId="01653441" w14:textId="77777777" w:rsidTr="00F25825">
        <w:trPr>
          <w:trHeight w:val="346"/>
        </w:trPr>
        <w:tc>
          <w:tcPr>
            <w:tcW w:w="6519" w:type="dxa"/>
            <w:gridSpan w:val="7"/>
            <w:vAlign w:val="bottom"/>
          </w:tcPr>
          <w:p w14:paraId="78DD7436" w14:textId="1C2A188A" w:rsidR="00F25825" w:rsidRDefault="00F25825" w:rsidP="00F2582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6" w:type="dxa"/>
            <w:gridSpan w:val="3"/>
            <w:vAlign w:val="bottom"/>
          </w:tcPr>
          <w:p w14:paraId="62C02C02" w14:textId="39204A4B" w:rsidR="00F25825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25825" w:rsidRPr="00F44F5F" w14:paraId="2DB1C7F2" w14:textId="77777777" w:rsidTr="00F25825">
        <w:trPr>
          <w:trHeight w:val="125"/>
        </w:trPr>
        <w:tc>
          <w:tcPr>
            <w:tcW w:w="6519" w:type="dxa"/>
            <w:gridSpan w:val="7"/>
            <w:vAlign w:val="bottom"/>
          </w:tcPr>
          <w:p w14:paraId="45685D98" w14:textId="6D1DD5FD" w:rsidR="00F25825" w:rsidRDefault="00F25825" w:rsidP="00F2582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im Bereich Assurance Solutions/Audit (geplant, Vertrag bereits unterzeichnet)</w:t>
            </w:r>
          </w:p>
        </w:tc>
        <w:tc>
          <w:tcPr>
            <w:tcW w:w="3686" w:type="dxa"/>
            <w:gridSpan w:val="3"/>
          </w:tcPr>
          <w:p w14:paraId="4FDB5DFE" w14:textId="096416F1" w:rsidR="00F25825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1.11.2024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31.01.2025  </w:t>
            </w:r>
          </w:p>
        </w:tc>
      </w:tr>
      <w:tr w:rsidR="00F25825" w:rsidRPr="00F44F5F" w14:paraId="2FE19615" w14:textId="77777777" w:rsidTr="00F25825">
        <w:trPr>
          <w:trHeight w:val="125"/>
        </w:trPr>
        <w:tc>
          <w:tcPr>
            <w:tcW w:w="6519" w:type="dxa"/>
            <w:gridSpan w:val="7"/>
            <w:vAlign w:val="bottom"/>
          </w:tcPr>
          <w:p w14:paraId="7C019245" w14:textId="49177525" w:rsidR="00F25825" w:rsidRDefault="00F25825" w:rsidP="00F2582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Geplant ist das Prüfen von Forderungen und Verbindlichkeiten bei Mandanten</w:t>
            </w:r>
          </w:p>
          <w:p w14:paraId="4324AF6E" w14:textId="363C3C5D" w:rsidR="00F25825" w:rsidRPr="00F25825" w:rsidRDefault="00F25825" w:rsidP="00F2582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Geplant sind regelmäßige Reisen zum Mandanten und Teilnahme an Meetings</w:t>
            </w:r>
          </w:p>
        </w:tc>
        <w:tc>
          <w:tcPr>
            <w:tcW w:w="3686" w:type="dxa"/>
            <w:gridSpan w:val="3"/>
          </w:tcPr>
          <w:p w14:paraId="716AF90F" w14:textId="77777777" w:rsidR="00F25825" w:rsidRPr="00F25825" w:rsidRDefault="00F25825" w:rsidP="00F258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5825" w:rsidRPr="00F44F5F" w14:paraId="127C64E2" w14:textId="77777777" w:rsidTr="00F25825">
        <w:trPr>
          <w:trHeight w:val="346"/>
        </w:trPr>
        <w:tc>
          <w:tcPr>
            <w:tcW w:w="6519" w:type="dxa"/>
            <w:gridSpan w:val="7"/>
            <w:vAlign w:val="bottom"/>
          </w:tcPr>
          <w:p w14:paraId="38F27285" w14:textId="4B4A6ED3" w:rsidR="00F25825" w:rsidRPr="00F44F5F" w:rsidRDefault="00F25825" w:rsidP="00F25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6" w:type="dxa"/>
            <w:gridSpan w:val="3"/>
            <w:vAlign w:val="bottom"/>
          </w:tcPr>
          <w:p w14:paraId="4820196E" w14:textId="19CEA56C" w:rsidR="00F25825" w:rsidRPr="00F44F5F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F25825" w:rsidRPr="00F44F5F" w14:paraId="335D84E9" w14:textId="77777777" w:rsidTr="00F25825">
        <w:trPr>
          <w:trHeight w:val="66"/>
        </w:trPr>
        <w:tc>
          <w:tcPr>
            <w:tcW w:w="5952" w:type="dxa"/>
            <w:gridSpan w:val="5"/>
          </w:tcPr>
          <w:p w14:paraId="20B1570F" w14:textId="6202ABB0" w:rsidR="00F25825" w:rsidRPr="00EB363C" w:rsidRDefault="00F25825" w:rsidP="00F2582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B363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Selbständigkeit im Bereich Video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</w:t>
            </w:r>
          </w:p>
        </w:tc>
        <w:tc>
          <w:tcPr>
            <w:tcW w:w="4253" w:type="dxa"/>
            <w:gridSpan w:val="5"/>
          </w:tcPr>
          <w:p w14:paraId="0475B997" w14:textId="64E8902C" w:rsidR="00F25825" w:rsidRPr="00F44F5F" w:rsidRDefault="00F25825" w:rsidP="00F2582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Heute</w:t>
            </w:r>
          </w:p>
        </w:tc>
      </w:tr>
      <w:tr w:rsidR="00F25825" w:rsidRPr="00F44F5F" w14:paraId="54C3D64C" w14:textId="77777777" w:rsidTr="00C82B34">
        <w:tc>
          <w:tcPr>
            <w:tcW w:w="10205" w:type="dxa"/>
            <w:gridSpan w:val="10"/>
          </w:tcPr>
          <w:p w14:paraId="2BE2FE22" w14:textId="165C559E" w:rsidR="00F25825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57B802FD" w14:textId="3EACDE93" w:rsidR="00F25825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Planen und Durchführen von Content-Strategien</w:t>
            </w:r>
          </w:p>
          <w:p w14:paraId="067405BF" w14:textId="77777777" w:rsidR="00F25825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Rechnungen und Buchführung</w:t>
            </w:r>
          </w:p>
          <w:p w14:paraId="6DD9BA0F" w14:textId="35B4BCFA" w:rsidR="00F25825" w:rsidRPr="00FE0496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meiner Kunden</w:t>
            </w:r>
          </w:p>
        </w:tc>
      </w:tr>
      <w:tr w:rsidR="00F25825" w:rsidRPr="00F44F5F" w14:paraId="45404236" w14:textId="77777777" w:rsidTr="00C82B34">
        <w:trPr>
          <w:trHeight w:val="346"/>
        </w:trPr>
        <w:tc>
          <w:tcPr>
            <w:tcW w:w="5521" w:type="dxa"/>
            <w:gridSpan w:val="3"/>
            <w:vAlign w:val="bottom"/>
          </w:tcPr>
          <w:p w14:paraId="3CF978EE" w14:textId="5ADE3229" w:rsidR="00F25825" w:rsidRPr="00F44F5F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e.V.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4" w:type="dxa"/>
            <w:gridSpan w:val="7"/>
            <w:vAlign w:val="bottom"/>
          </w:tcPr>
          <w:p w14:paraId="49A11F72" w14:textId="74BDBEFB" w:rsidR="00F25825" w:rsidRPr="00C82B34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F25825" w:rsidRPr="00F44F5F" w14:paraId="16C6F7AD" w14:textId="77777777" w:rsidTr="00C82B34">
        <w:trPr>
          <w:trHeight w:val="57"/>
        </w:trPr>
        <w:tc>
          <w:tcPr>
            <w:tcW w:w="5521" w:type="dxa"/>
            <w:gridSpan w:val="3"/>
          </w:tcPr>
          <w:p w14:paraId="5D8760E9" w14:textId="0120D24D" w:rsidR="00F25825" w:rsidRPr="00AE4ED3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4684" w:type="dxa"/>
            <w:gridSpan w:val="7"/>
          </w:tcPr>
          <w:p w14:paraId="2D9DB8CA" w14:textId="56F741E4" w:rsidR="00F25825" w:rsidRPr="00F44F5F" w:rsidRDefault="00F25825" w:rsidP="00F2582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83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02/2023 – Heute</w:t>
            </w:r>
          </w:p>
        </w:tc>
      </w:tr>
      <w:tr w:rsidR="00F25825" w:rsidRPr="00F44F5F" w14:paraId="7660C4BA" w14:textId="77777777" w:rsidTr="00C82B34">
        <w:trPr>
          <w:trHeight w:val="57"/>
        </w:trPr>
        <w:tc>
          <w:tcPr>
            <w:tcW w:w="10205" w:type="dxa"/>
            <w:gridSpan w:val="10"/>
          </w:tcPr>
          <w:p w14:paraId="48AFA642" w14:textId="77777777" w:rsidR="00F25825" w:rsidRDefault="00F25825" w:rsidP="00F2582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 der Kunden, sowie Erstellung von Trainingsplänen</w:t>
            </w:r>
          </w:p>
          <w:p w14:paraId="132465C4" w14:textId="158A07EC" w:rsidR="00F25825" w:rsidRPr="00FE0496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</w:tr>
      <w:tr w:rsidR="00F25825" w:rsidRPr="00F44F5F" w14:paraId="50AFEA03" w14:textId="77777777" w:rsidTr="00C82B34">
        <w:trPr>
          <w:trHeight w:val="346"/>
        </w:trPr>
        <w:tc>
          <w:tcPr>
            <w:tcW w:w="5521" w:type="dxa"/>
            <w:gridSpan w:val="3"/>
            <w:vAlign w:val="bottom"/>
          </w:tcPr>
          <w:p w14:paraId="42FB0D26" w14:textId="58F3B597" w:rsidR="00F25825" w:rsidRPr="00F44F5F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4" w:type="dxa"/>
            <w:gridSpan w:val="7"/>
            <w:vAlign w:val="bottom"/>
          </w:tcPr>
          <w:p w14:paraId="11E31BD8" w14:textId="72AD3689" w:rsidR="00F25825" w:rsidRPr="00C82B34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F25825" w:rsidRPr="00F44F5F" w14:paraId="48328CB9" w14:textId="77777777" w:rsidTr="00C82B34">
        <w:tc>
          <w:tcPr>
            <w:tcW w:w="6377" w:type="dxa"/>
            <w:gridSpan w:val="6"/>
          </w:tcPr>
          <w:p w14:paraId="74B74B41" w14:textId="22162271" w:rsidR="00F25825" w:rsidRPr="00D500F6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BOGY-</w:t>
            </w:r>
            <w:r w:rsidRPr="00D500F6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um</w:t>
            </w:r>
            <w:r w:rsidRPr="00D500F6">
              <w:rPr>
                <w:rFonts w:ascii="Times New Roman" w:hAnsi="Times New Roman" w:cs="Times New Roman"/>
                <w:sz w:val="20"/>
                <w:szCs w:val="20"/>
              </w:rPr>
              <w:t xml:space="preserve"> im UX/UI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Bereich </w:t>
            </w:r>
          </w:p>
        </w:tc>
        <w:tc>
          <w:tcPr>
            <w:tcW w:w="3828" w:type="dxa"/>
            <w:gridSpan w:val="4"/>
          </w:tcPr>
          <w:p w14:paraId="2CB21DEB" w14:textId="2DE4B39E" w:rsidR="00F25825" w:rsidRPr="00F44F5F" w:rsidRDefault="00F25825" w:rsidP="00F2582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F25825" w:rsidRPr="00F44F5F" w14:paraId="7C4155D6" w14:textId="77777777" w:rsidTr="00C82B34">
        <w:tc>
          <w:tcPr>
            <w:tcW w:w="10205" w:type="dxa"/>
            <w:gridSpan w:val="10"/>
          </w:tcPr>
          <w:p w14:paraId="40E9C5CD" w14:textId="77777777" w:rsidR="00F25825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Einblicke in die Projektvielfalt eines digitalen Unternehmens</w:t>
            </w:r>
          </w:p>
          <w:p w14:paraId="6302F2CB" w14:textId="77777777" w:rsidR="00F25825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Meetings </w:t>
            </w:r>
          </w:p>
          <w:p w14:paraId="3658805E" w14:textId="36F54C5D" w:rsidR="00F25825" w:rsidRPr="00FE0496" w:rsidRDefault="00F25825" w:rsidP="00F2582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Präsentationen</w:t>
            </w:r>
          </w:p>
        </w:tc>
      </w:tr>
      <w:tr w:rsidR="00F25825" w:rsidRPr="00F44F5F" w14:paraId="414B4085" w14:textId="77777777" w:rsidTr="001831EC">
        <w:trPr>
          <w:trHeight w:val="397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F25825" w:rsidRPr="00C82B34" w:rsidRDefault="00F25825" w:rsidP="00F2582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25825" w:rsidRPr="00F44F5F" w14:paraId="74251178" w14:textId="77777777" w:rsidTr="001831EC">
        <w:trPr>
          <w:trHeight w:val="346"/>
        </w:trPr>
        <w:tc>
          <w:tcPr>
            <w:tcW w:w="552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AC2F781" w:rsidR="00F25825" w:rsidRPr="00F44F5F" w:rsidRDefault="00F25825" w:rsidP="00F25825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510CBA50" w:rsidR="00F25825" w:rsidRPr="00C82B34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F25825" w:rsidRPr="001831EC" w14:paraId="4F59C612" w14:textId="77777777" w:rsidTr="00C82B34">
        <w:trPr>
          <w:trHeight w:val="193"/>
        </w:trPr>
        <w:tc>
          <w:tcPr>
            <w:tcW w:w="6802" w:type="dxa"/>
            <w:gridSpan w:val="8"/>
          </w:tcPr>
          <w:p w14:paraId="32F07601" w14:textId="15F6CFEB" w:rsidR="00F25825" w:rsidRPr="001831EC" w:rsidRDefault="00F25825" w:rsidP="00F2582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 Netzwerk einer Karriereberatung</w:t>
            </w:r>
          </w:p>
        </w:tc>
        <w:tc>
          <w:tcPr>
            <w:tcW w:w="3403" w:type="dxa"/>
            <w:gridSpan w:val="2"/>
          </w:tcPr>
          <w:p w14:paraId="45DD2178" w14:textId="747B8528" w:rsidR="00F25825" w:rsidRPr="001831EC" w:rsidRDefault="00F25825" w:rsidP="00F25825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83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07/2024 – Heute</w:t>
            </w:r>
          </w:p>
        </w:tc>
      </w:tr>
      <w:tr w:rsidR="00F25825" w:rsidRPr="00F44F5F" w14:paraId="02437711" w14:textId="77777777" w:rsidTr="006A1E67">
        <w:trPr>
          <w:trHeight w:val="193"/>
        </w:trPr>
        <w:tc>
          <w:tcPr>
            <w:tcW w:w="10205" w:type="dxa"/>
            <w:gridSpan w:val="10"/>
            <w:vAlign w:val="bottom"/>
          </w:tcPr>
          <w:p w14:paraId="5CB3CB25" w14:textId="31600991" w:rsidR="00F25825" w:rsidRDefault="00F25825" w:rsidP="00F25825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Weiterbildung MS Office </w:t>
            </w:r>
          </w:p>
          <w:p w14:paraId="68CFAD97" w14:textId="5A88F5A4" w:rsidR="00F25825" w:rsidRPr="001831EC" w:rsidRDefault="00F25825" w:rsidP="00F2582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sz w:val="20"/>
                <w:szCs w:val="20"/>
              </w:rPr>
              <w:t>Fachliche und persönliche Weiterentwicklung durch Vorbereitungskurse für den Arbeitsalltag in Unternehmensberatung, Private Equity und Investment Banking</w:t>
            </w:r>
          </w:p>
        </w:tc>
      </w:tr>
      <w:tr w:rsidR="00F25825" w:rsidRPr="00F44F5F" w14:paraId="35A42E32" w14:textId="77777777" w:rsidTr="00C82B34">
        <w:trPr>
          <w:trHeight w:val="346"/>
        </w:trPr>
        <w:tc>
          <w:tcPr>
            <w:tcW w:w="5101" w:type="dxa"/>
            <w:gridSpan w:val="2"/>
            <w:vAlign w:val="bottom"/>
          </w:tcPr>
          <w:p w14:paraId="7BC972D6" w14:textId="7E1FD151" w:rsidR="00F25825" w:rsidRPr="00F44F5F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Friedrich-Schiller-Gymnasium</w:t>
            </w:r>
          </w:p>
        </w:tc>
        <w:tc>
          <w:tcPr>
            <w:tcW w:w="5104" w:type="dxa"/>
            <w:gridSpan w:val="8"/>
            <w:vAlign w:val="bottom"/>
          </w:tcPr>
          <w:p w14:paraId="12ADEE85" w14:textId="22E0354E" w:rsidR="00F25825" w:rsidRPr="00C82B34" w:rsidRDefault="00F25825" w:rsidP="00F2582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F25825" w:rsidRPr="00F44F5F" w14:paraId="4C2496C0" w14:textId="77777777" w:rsidTr="00C82B34">
        <w:trPr>
          <w:trHeight w:val="23"/>
        </w:trPr>
        <w:tc>
          <w:tcPr>
            <w:tcW w:w="8362" w:type="dxa"/>
            <w:gridSpan w:val="9"/>
          </w:tcPr>
          <w:p w14:paraId="508D4E1F" w14:textId="085A14EA" w:rsidR="00F25825" w:rsidRDefault="00F25825" w:rsidP="00F2582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Mitwirken als Schüler-und Klassensprecher der SMV</w:t>
            </w:r>
          </w:p>
        </w:tc>
        <w:tc>
          <w:tcPr>
            <w:tcW w:w="1843" w:type="dxa"/>
          </w:tcPr>
          <w:p w14:paraId="57FAD0AE" w14:textId="10B89012" w:rsidR="00F25825" w:rsidRPr="00C82B34" w:rsidRDefault="00F25825" w:rsidP="00F2582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</w:t>
            </w:r>
          </w:p>
        </w:tc>
      </w:tr>
      <w:tr w:rsidR="00F25825" w:rsidRPr="00F44F5F" w14:paraId="699887AA" w14:textId="77777777" w:rsidTr="006A1E67">
        <w:trPr>
          <w:trHeight w:val="23"/>
        </w:trPr>
        <w:tc>
          <w:tcPr>
            <w:tcW w:w="10205" w:type="dxa"/>
            <w:gridSpan w:val="10"/>
          </w:tcPr>
          <w:p w14:paraId="0F0D9D15" w14:textId="77777777" w:rsidR="00F25825" w:rsidRPr="00DE0DF7" w:rsidRDefault="00F25825" w:rsidP="00F2582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Vortragen von Präsentation vor großen Menschenmengen</w:t>
            </w:r>
          </w:p>
          <w:p w14:paraId="184FFAAF" w14:textId="77777777" w:rsidR="00F25825" w:rsidRPr="00DE0DF7" w:rsidRDefault="00F25825" w:rsidP="00F2582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Schülermeinung vor Lehrern und Schulleitern</w:t>
            </w:r>
          </w:p>
          <w:p w14:paraId="5D8F9D75" w14:textId="4F50CD10" w:rsidR="00F25825" w:rsidRPr="001C6143" w:rsidRDefault="00F25825" w:rsidP="00F25825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Regelmäßige Teilnahme an Treffen und Meetings </w:t>
            </w:r>
          </w:p>
        </w:tc>
      </w:tr>
      <w:tr w:rsidR="00F25825" w:rsidRPr="00F44F5F" w14:paraId="482569A2" w14:textId="77777777" w:rsidTr="00C82B34">
        <w:trPr>
          <w:trHeight w:val="397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F25825" w:rsidRPr="00C82B34" w:rsidRDefault="00F25825" w:rsidP="00F2582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825" w:rsidRPr="00F44F5F" w14:paraId="2B257790" w14:textId="77777777" w:rsidTr="001831EC">
        <w:trPr>
          <w:trHeight w:val="340"/>
        </w:trPr>
        <w:tc>
          <w:tcPr>
            <w:tcW w:w="1417" w:type="dxa"/>
            <w:tcBorders>
              <w:top w:val="single" w:sz="4" w:space="0" w:color="auto"/>
            </w:tcBorders>
          </w:tcPr>
          <w:p w14:paraId="15B2C431" w14:textId="56F73C25" w:rsidR="00F25825" w:rsidRPr="001647AB" w:rsidRDefault="00F25825" w:rsidP="00F25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</w:tcPr>
          <w:p w14:paraId="061D3FCE" w14:textId="7CBB2BD1" w:rsidR="00F25825" w:rsidRPr="001647AB" w:rsidRDefault="00F25825" w:rsidP="00F2582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B2 in Teilen 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F25825" w:rsidRPr="00AC6713" w14:paraId="45706C3F" w14:textId="77777777" w:rsidTr="00C82B34">
        <w:trPr>
          <w:trHeight w:val="283"/>
        </w:trPr>
        <w:tc>
          <w:tcPr>
            <w:tcW w:w="1417" w:type="dxa"/>
          </w:tcPr>
          <w:p w14:paraId="57688BDA" w14:textId="350496FE" w:rsidR="00F25825" w:rsidRPr="001647AB" w:rsidRDefault="00F25825" w:rsidP="00F25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BE4B3FD" w:rsidR="00F25825" w:rsidRPr="00AC6713" w:rsidRDefault="00F25825" w:rsidP="00F2582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C67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AC671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AC67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Adobe Cloud (fortgeschritten), Programmieren in Java/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</w:t>
            </w:r>
            <w:r w:rsidRPr="00AC67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(Grundlagen)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</w:p>
        </w:tc>
      </w:tr>
      <w:tr w:rsidR="00F25825" w:rsidRPr="00F44F5F" w14:paraId="70CB01B0" w14:textId="77777777" w:rsidTr="00C82B34">
        <w:trPr>
          <w:trHeight w:val="283"/>
        </w:trPr>
        <w:tc>
          <w:tcPr>
            <w:tcW w:w="1417" w:type="dxa"/>
          </w:tcPr>
          <w:p w14:paraId="04F58216" w14:textId="6D413C27" w:rsidR="00F25825" w:rsidRPr="001647AB" w:rsidRDefault="00F25825" w:rsidP="00F25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235595DB" w:rsidR="00F25825" w:rsidRPr="001647AB" w:rsidRDefault="00F25825" w:rsidP="00F2582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Basketball mit Freunden, Kampsport (Judo 6 Jahre lang aktiv), Schach, Crypto-Trading mit Futures, Videoschnitt, Lesen und regelmäßiges Weiterbilden über Investmentmöglichkeiten</w:t>
            </w:r>
          </w:p>
        </w:tc>
      </w:tr>
      <w:tr w:rsidR="00F25825" w:rsidRPr="00F44F5F" w14:paraId="071AB173" w14:textId="77777777" w:rsidTr="001831EC">
        <w:trPr>
          <w:trHeight w:val="1077"/>
        </w:trPr>
        <w:tc>
          <w:tcPr>
            <w:tcW w:w="10205" w:type="dxa"/>
            <w:gridSpan w:val="10"/>
            <w:vAlign w:val="bottom"/>
          </w:tcPr>
          <w:p w14:paraId="6478BDEA" w14:textId="688997CD" w:rsidR="00F25825" w:rsidRPr="00F44F5F" w:rsidRDefault="00F25825" w:rsidP="00F2582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Ludwigsburg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17.07.2023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C7365" w14:textId="77777777" w:rsidR="006121F6" w:rsidRDefault="006121F6" w:rsidP="00BE053D">
      <w:pPr>
        <w:spacing w:after="0" w:line="240" w:lineRule="auto"/>
      </w:pPr>
      <w:r>
        <w:separator/>
      </w:r>
    </w:p>
  </w:endnote>
  <w:endnote w:type="continuationSeparator" w:id="0">
    <w:p w14:paraId="1E730C26" w14:textId="77777777" w:rsidR="006121F6" w:rsidRDefault="006121F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6F05F" w14:textId="77777777" w:rsidR="006121F6" w:rsidRDefault="006121F6" w:rsidP="00BE053D">
      <w:pPr>
        <w:spacing w:after="0" w:line="240" w:lineRule="auto"/>
      </w:pPr>
      <w:r>
        <w:separator/>
      </w:r>
    </w:p>
  </w:footnote>
  <w:footnote w:type="continuationSeparator" w:id="0">
    <w:p w14:paraId="5EBE600F" w14:textId="77777777" w:rsidR="006121F6" w:rsidRDefault="006121F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73A49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4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5"/>
  </w:num>
  <w:num w:numId="26" w16cid:durableId="340208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0A60"/>
    <w:rsid w:val="000A1FDA"/>
    <w:rsid w:val="000B420C"/>
    <w:rsid w:val="000B63E2"/>
    <w:rsid w:val="000B6548"/>
    <w:rsid w:val="000C25EE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31EC"/>
    <w:rsid w:val="001901ED"/>
    <w:rsid w:val="0019483A"/>
    <w:rsid w:val="001A46BF"/>
    <w:rsid w:val="001A481B"/>
    <w:rsid w:val="001B0186"/>
    <w:rsid w:val="001B62CA"/>
    <w:rsid w:val="001C6143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11197"/>
    <w:rsid w:val="00526089"/>
    <w:rsid w:val="00527A28"/>
    <w:rsid w:val="00527DCA"/>
    <w:rsid w:val="005716D4"/>
    <w:rsid w:val="00571B60"/>
    <w:rsid w:val="00572876"/>
    <w:rsid w:val="00585A4D"/>
    <w:rsid w:val="005B624E"/>
    <w:rsid w:val="005D6329"/>
    <w:rsid w:val="005E57F6"/>
    <w:rsid w:val="006058D8"/>
    <w:rsid w:val="00610200"/>
    <w:rsid w:val="006121F6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14F8A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2B34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0F6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0DF7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5421"/>
    <w:rsid w:val="00EB34FC"/>
    <w:rsid w:val="00EB363C"/>
    <w:rsid w:val="00EB5816"/>
    <w:rsid w:val="00ED0EA9"/>
    <w:rsid w:val="00EF77DF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</cp:lastModifiedBy>
  <cp:revision>4</cp:revision>
  <cp:lastPrinted>2024-07-22T14:01:00Z</cp:lastPrinted>
  <dcterms:created xsi:type="dcterms:W3CDTF">2024-07-22T14:01:00Z</dcterms:created>
  <dcterms:modified xsi:type="dcterms:W3CDTF">2024-08-23T17:15:00Z</dcterms:modified>
</cp:coreProperties>
</file>