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4" w:type="dxa"/>
        <w:tblInd w:w="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2828"/>
        <w:gridCol w:w="146"/>
        <w:gridCol w:w="708"/>
        <w:gridCol w:w="141"/>
        <w:gridCol w:w="282"/>
        <w:gridCol w:w="1079"/>
        <w:gridCol w:w="139"/>
        <w:gridCol w:w="220"/>
        <w:gridCol w:w="66"/>
        <w:gridCol w:w="643"/>
        <w:gridCol w:w="72"/>
        <w:gridCol w:w="1912"/>
      </w:tblGrid>
      <w:tr w:rsidR="002508C2" w:rsidRPr="00BA215A" w14:paraId="5DF08F91" w14:textId="77777777" w:rsidTr="7682D8B1">
        <w:trPr>
          <w:trHeight w:val="1064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DD220E" w14:textId="3F1F1B28" w:rsidR="002508C2" w:rsidRDefault="008E66D9" w:rsidP="00B53837">
            <w:pPr>
              <w:tabs>
                <w:tab w:val="left" w:pos="4289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Samia </w:t>
            </w:r>
            <w:r w:rsidR="00972F5F">
              <w:rPr>
                <w:rFonts w:ascii="Georgia" w:hAnsi="Georgia"/>
                <w:b/>
                <w:smallCaps/>
                <w:sz w:val="48"/>
                <w:szCs w:val="32"/>
              </w:rPr>
              <w:t>Noah</w:t>
            </w:r>
            <w:r w:rsidR="00D32ED0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="000B181D">
              <w:rPr>
                <w:rFonts w:ascii="Georgia" w:hAnsi="Georgia"/>
                <w:b/>
                <w:smallCaps/>
                <w:sz w:val="48"/>
                <w:szCs w:val="32"/>
              </w:rPr>
              <w:t>Lambogli</w:t>
            </w:r>
            <w:r w:rsidR="00D32ED0">
              <w:rPr>
                <w:rFonts w:ascii="Georgia" w:hAnsi="Georgia"/>
                <w:b/>
                <w:smallCaps/>
                <w:sz w:val="48"/>
                <w:szCs w:val="32"/>
              </w:rPr>
              <w:t>a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667CF">
              <w:rPr>
                <w:rFonts w:ascii="Georgia" w:hAnsi="Georgia"/>
                <w:sz w:val="20"/>
              </w:rPr>
              <w:t>Wagnerstraße 12, 73262 Reichenbach an der Fils</w:t>
            </w:r>
          </w:p>
          <w:p w14:paraId="722A5AF6" w14:textId="055BAFE8" w:rsidR="009667CF" w:rsidRPr="00BA215A" w:rsidRDefault="00EF51FA" w:rsidP="008E3870">
            <w:pPr>
              <w:jc w:val="center"/>
              <w:rPr>
                <w:rFonts w:ascii="Georgia" w:hAnsi="Georgia"/>
                <w:lang w:val="de-AT"/>
              </w:rPr>
            </w:pPr>
            <w:r w:rsidRPr="00EF51FA">
              <w:rPr>
                <w:rFonts w:ascii="Georgia" w:hAnsi="Georgia" w:cs="Georgia"/>
                <w:color w:val="000000"/>
                <w:sz w:val="20"/>
                <w:lang w:val="de-AT"/>
              </w:rPr>
              <w:t>+49 176 42290698</w:t>
            </w:r>
            <w:r w:rsidR="00D123B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schu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le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_slamboglia@outlook.de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9E42C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geb. am </w:t>
            </w:r>
            <w:r w:rsidR="00482CBE">
              <w:rPr>
                <w:rFonts w:ascii="Georgia" w:hAnsi="Georgia" w:cs="Georgia"/>
                <w:color w:val="000000"/>
                <w:sz w:val="20"/>
                <w:lang w:val="de-AT"/>
              </w:rPr>
              <w:t>14</w:t>
            </w:r>
            <w:r w:rsidR="00EC6E55">
              <w:rPr>
                <w:rFonts w:ascii="Georgia" w:hAnsi="Georgia" w:cs="Georgia"/>
                <w:color w:val="000000"/>
                <w:sz w:val="20"/>
                <w:lang w:val="de-AT"/>
              </w:rPr>
              <w:t>.12.1998</w:t>
            </w:r>
            <w:r w:rsidR="00E73F2F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São Paulo, Brasilien</w:t>
            </w:r>
          </w:p>
        </w:tc>
      </w:tr>
      <w:tr w:rsidR="002508C2" w:rsidRPr="009D7C49" w14:paraId="0FCADE56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6219B894" w14:textId="1ED9FB2D" w:rsidR="002508C2" w:rsidRPr="009D7C49" w:rsidRDefault="006E2C9C" w:rsidP="008E3870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4570F4" w:rsidRPr="009D7C49" w14:paraId="3E42375C" w14:textId="77777777" w:rsidTr="7682D8B1">
        <w:trPr>
          <w:trHeight w:val="340"/>
        </w:trPr>
        <w:tc>
          <w:tcPr>
            <w:tcW w:w="7012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A5E5E48" w14:textId="30A1EB23" w:rsidR="00BA1DC6" w:rsidRDefault="005F0922" w:rsidP="008E3870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für Wirtschaft und Umwelt</w:t>
            </w:r>
          </w:p>
        </w:tc>
        <w:tc>
          <w:tcPr>
            <w:tcW w:w="3052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AAB0741" w14:textId="52F3EC74" w:rsidR="00BA1DC6" w:rsidRDefault="00866983" w:rsidP="005A67A9">
            <w:pPr>
              <w:jc w:val="right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Nürtingen</w:t>
            </w:r>
          </w:p>
        </w:tc>
      </w:tr>
      <w:tr w:rsidR="00390DAE" w:rsidRPr="009D7C49" w14:paraId="2629F071" w14:textId="77777777" w:rsidTr="7682D8B1">
        <w:trPr>
          <w:trHeight w:val="20"/>
        </w:trPr>
        <w:tc>
          <w:tcPr>
            <w:tcW w:w="7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75A61AB" w14:textId="2ECE8A1B" w:rsidR="00390DAE" w:rsidRDefault="00390DAE" w:rsidP="008E3870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sz w:val="18"/>
              </w:rPr>
              <w:t>B.Sc</w:t>
            </w:r>
            <w:r w:rsidR="00677608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 xml:space="preserve"> in Zukunftsökonomie</w:t>
            </w:r>
          </w:p>
        </w:tc>
        <w:tc>
          <w:tcPr>
            <w:tcW w:w="30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27AA573" w14:textId="62DF6010" w:rsidR="00390DAE" w:rsidRDefault="00B975E4" w:rsidP="005A67A9">
            <w:pPr>
              <w:jc w:val="right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390DAE" w:rsidRPr="00D1492F">
              <w:rPr>
                <w:rFonts w:ascii="Georgia" w:hAnsi="Georgia"/>
                <w:sz w:val="18"/>
              </w:rPr>
              <w:t>/</w:t>
            </w:r>
            <w:r w:rsidR="00390DAE">
              <w:rPr>
                <w:rFonts w:ascii="Georgia" w:hAnsi="Georgia"/>
                <w:sz w:val="18"/>
              </w:rPr>
              <w:t>2022</w:t>
            </w:r>
            <w:r w:rsidR="00390DAE" w:rsidRPr="00D1492F">
              <w:rPr>
                <w:rFonts w:ascii="Georgia" w:hAnsi="Georgia"/>
                <w:sz w:val="18"/>
              </w:rPr>
              <w:t xml:space="preserve"> –</w:t>
            </w:r>
            <w:r w:rsidR="00390DAE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390DAE" w:rsidRPr="009D7C49" w14:paraId="7D1DEBF7" w14:textId="77777777" w:rsidTr="7682D8B1">
        <w:trPr>
          <w:trHeight w:val="340"/>
        </w:trPr>
        <w:tc>
          <w:tcPr>
            <w:tcW w:w="59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C2B846F" w14:textId="2B0537BB" w:rsidR="00390DAE" w:rsidRPr="008050E4" w:rsidRDefault="005F0922" w:rsidP="008E387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für Wirtschaft und Umwelt</w:t>
            </w:r>
          </w:p>
        </w:tc>
        <w:tc>
          <w:tcPr>
            <w:tcW w:w="41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C845E2D" w14:textId="47841A31" w:rsidR="00390DAE" w:rsidRPr="008050E4" w:rsidRDefault="00390DAE" w:rsidP="005A67A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Geislingen</w:t>
            </w:r>
          </w:p>
        </w:tc>
      </w:tr>
      <w:tr w:rsidR="00390DAE" w:rsidRPr="00D1492F" w14:paraId="61E5D482" w14:textId="77777777" w:rsidTr="7682D8B1">
        <w:trPr>
          <w:trHeight w:val="20"/>
        </w:trPr>
        <w:tc>
          <w:tcPr>
            <w:tcW w:w="46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1CB9A0F" w14:textId="6B08079C" w:rsidR="00390DAE" w:rsidRPr="007F7007" w:rsidRDefault="00390DAE" w:rsidP="008E3870">
            <w:p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LL.B. in Wirtschaftsrecht </w:t>
            </w:r>
          </w:p>
        </w:tc>
        <w:tc>
          <w:tcPr>
            <w:tcW w:w="540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19A9228" w14:textId="77B068E9" w:rsidR="00390DAE" w:rsidRPr="00D1492F" w:rsidRDefault="00390DAE" w:rsidP="005A67A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03</w:t>
            </w:r>
            <w:r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</w:t>
            </w:r>
            <w:r w:rsidR="00921E11">
              <w:rPr>
                <w:rFonts w:ascii="Georgia" w:hAnsi="Georgia"/>
                <w:sz w:val="18"/>
              </w:rPr>
              <w:t>09/2022</w:t>
            </w:r>
          </w:p>
        </w:tc>
      </w:tr>
      <w:tr w:rsidR="00390DAE" w:rsidRPr="00D90950" w14:paraId="7EABE9F1" w14:textId="77777777" w:rsidTr="7682D8B1">
        <w:trPr>
          <w:trHeight w:val="340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FED18C0" w14:textId="448114E7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Relevante Module: Buchführung mit DATEV-Musterfällen und </w:t>
            </w:r>
            <w:r w:rsidR="003205C1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q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uantitative</w:t>
            </w: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Methoden (Finanzmathematik, Wirtschaftsmathematik und Statistik)</w:t>
            </w:r>
          </w:p>
          <w:p w14:paraId="7A71E6B0" w14:textId="6026A385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6933D63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Teilnahme an EY-Seminaren mit über 30 Teilnehmern mit Case-Übungen zur Wirtschaftsprüfung</w:t>
            </w:r>
          </w:p>
        </w:tc>
      </w:tr>
      <w:tr w:rsidR="00390DAE" w:rsidRPr="006546FD" w14:paraId="1C51E2FF" w14:textId="77777777" w:rsidTr="7682D8B1">
        <w:trPr>
          <w:trHeight w:val="340"/>
        </w:trPr>
        <w:tc>
          <w:tcPr>
            <w:tcW w:w="4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BAC65D2" w14:textId="67A43E9C" w:rsidR="00390DAE" w:rsidRDefault="00390DAE" w:rsidP="008E3870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Kolping Rosenstein </w:t>
            </w:r>
          </w:p>
        </w:tc>
        <w:tc>
          <w:tcPr>
            <w:tcW w:w="526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FCB10D7" w14:textId="6BEDE3D2" w:rsidR="00390DAE" w:rsidRPr="008B0E06" w:rsidRDefault="00390DAE" w:rsidP="005A67A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390DAE" w:rsidRPr="006546FD" w14:paraId="312B82BC" w14:textId="77777777" w:rsidTr="7682D8B1">
        <w:trPr>
          <w:trHeight w:val="18"/>
        </w:trPr>
        <w:tc>
          <w:tcPr>
            <w:tcW w:w="4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CEE182B" w14:textId="0B760F7D" w:rsidR="00390DAE" w:rsidRPr="00D5280E" w:rsidRDefault="00390DAE" w:rsidP="008E3870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6933D63E">
              <w:rPr>
                <w:rFonts w:ascii="Georgia" w:hAnsi="Georgia"/>
                <w:sz w:val="18"/>
                <w:szCs w:val="18"/>
                <w:lang w:val="de-AT"/>
              </w:rPr>
              <w:t xml:space="preserve">Theoretischer Teil der Fachhochschulreife </w:t>
            </w:r>
          </w:p>
        </w:tc>
        <w:tc>
          <w:tcPr>
            <w:tcW w:w="526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521EA6E" w14:textId="19BA03D9" w:rsidR="00390DAE" w:rsidRDefault="00390DAE" w:rsidP="005A67A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09/2017 – 06/2019</w:t>
            </w:r>
          </w:p>
        </w:tc>
      </w:tr>
      <w:tr w:rsidR="00390DAE" w:rsidRPr="003101F0" w14:paraId="69F47C1D" w14:textId="77777777" w:rsidTr="7682D8B1">
        <w:trPr>
          <w:trHeight w:val="11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2DF4CB2" w14:textId="28C17E7E" w:rsidR="00390DAE" w:rsidRPr="008B0E06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Profilfach: Gesundheit und Pflege</w:t>
            </w:r>
          </w:p>
          <w:p w14:paraId="23575F6C" w14:textId="6D65A4DF" w:rsidR="00390DAE" w:rsidRPr="00654CD5" w:rsidRDefault="00390DAE" w:rsidP="008E387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58EFB8D3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Relevante Fächer: Englisch (Note: 1,2)</w:t>
            </w:r>
            <w:r w:rsidR="00677608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,</w:t>
            </w:r>
            <w:r w:rsidRPr="58EFB8D3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Informatik (Note: 2,0)</w:t>
            </w:r>
          </w:p>
        </w:tc>
      </w:tr>
      <w:tr w:rsidR="00390DAE" w:rsidRPr="009D7C49" w14:paraId="3A2665B3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239F87B8" w14:textId="1F65DA26" w:rsidR="00390DAE" w:rsidRPr="009D7C49" w:rsidRDefault="00390DAE" w:rsidP="005A67A9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390DAE" w14:paraId="3B4D2521" w14:textId="77777777" w:rsidTr="7682D8B1">
        <w:trPr>
          <w:trHeight w:val="340"/>
        </w:trPr>
        <w:tc>
          <w:tcPr>
            <w:tcW w:w="565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39ECDB6" w14:textId="5BF77CE9" w:rsidR="00390DAE" w:rsidRDefault="00390DAE" w:rsidP="00B53837">
            <w:r w:rsidRPr="6933D63E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ETL-</w:t>
            </w:r>
            <w:r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Gruppe</w:t>
            </w:r>
            <w:r w:rsidRPr="6933D63E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 xml:space="preserve"> </w:t>
            </w:r>
            <w:r w:rsidR="006660CC">
              <w:rPr>
                <w:rFonts w:ascii="Georgia" w:hAnsi="Georgia"/>
                <w:b/>
                <w:bCs/>
                <w:smallCaps/>
                <w:sz w:val="23"/>
                <w:szCs w:val="23"/>
              </w:rPr>
              <w:t>GmbH</w:t>
            </w:r>
          </w:p>
        </w:tc>
        <w:tc>
          <w:tcPr>
            <w:tcW w:w="4413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8606631" w14:textId="46034427" w:rsidR="00390DAE" w:rsidRDefault="00390DAE" w:rsidP="005A67A9">
            <w:pPr>
              <w:jc w:val="right"/>
              <w:rPr>
                <w:rFonts w:ascii="Georgia" w:hAnsi="Georgia"/>
                <w:i/>
                <w:iCs/>
                <w:smallCaps/>
                <w:sz w:val="23"/>
                <w:szCs w:val="23"/>
              </w:rPr>
            </w:pPr>
            <w:r w:rsidRPr="58EFB8D3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246FC3" w14:paraId="6066A538" w14:textId="77777777" w:rsidTr="001D10FB">
        <w:trPr>
          <w:trHeight w:val="18"/>
        </w:trPr>
        <w:tc>
          <w:tcPr>
            <w:tcW w:w="8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DAF27A7" w14:textId="028370FF" w:rsidR="00246FC3" w:rsidRDefault="00246FC3" w:rsidP="00246FC3">
            <w:pPr>
              <w:rPr>
                <w:rFonts w:ascii="Georgia" w:hAnsi="Georgia"/>
                <w:sz w:val="18"/>
                <w:szCs w:val="18"/>
              </w:rPr>
            </w:pPr>
            <w:r w:rsidRPr="7682D8B1">
              <w:rPr>
                <w:rFonts w:ascii="Georgia" w:hAnsi="Georgia"/>
                <w:sz w:val="18"/>
                <w:szCs w:val="18"/>
              </w:rPr>
              <w:t xml:space="preserve">Werkstudententätigkeit in einer Wirtschaftsprüfungsgesellschaft 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C3FAB9A" w14:textId="43282FA2" w:rsidR="00246FC3" w:rsidRDefault="008720E2" w:rsidP="00E515BA">
            <w:pPr>
              <w:jc w:val="righ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0</w:t>
            </w:r>
            <w:r w:rsidR="00FF6AD8">
              <w:rPr>
                <w:rFonts w:ascii="Georgia" w:hAnsi="Georgia"/>
                <w:sz w:val="18"/>
                <w:szCs w:val="18"/>
              </w:rPr>
              <w:t>6</w:t>
            </w:r>
            <w:r w:rsidR="00246FC3" w:rsidRPr="009B5A9C">
              <w:rPr>
                <w:rFonts w:ascii="Georgia" w:hAnsi="Georgia"/>
                <w:sz w:val="18"/>
                <w:szCs w:val="18"/>
              </w:rPr>
              <w:t xml:space="preserve">/2020 – </w:t>
            </w:r>
            <w:r w:rsidR="001D10FB">
              <w:rPr>
                <w:rFonts w:ascii="Georgia" w:hAnsi="Georgia"/>
                <w:sz w:val="18"/>
                <w:szCs w:val="18"/>
              </w:rPr>
              <w:t xml:space="preserve"> </w:t>
            </w:r>
            <w:r w:rsidR="00E515BA">
              <w:rPr>
                <w:rFonts w:ascii="Georgia" w:hAnsi="Georgia"/>
                <w:sz w:val="18"/>
                <w:szCs w:val="18"/>
              </w:rPr>
              <w:t>heute</w:t>
            </w:r>
          </w:p>
        </w:tc>
      </w:tr>
      <w:tr w:rsidR="00246FC3" w14:paraId="4951AC88" w14:textId="77777777" w:rsidTr="7682D8B1">
        <w:trPr>
          <w:trHeight w:val="510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F2C0E5F" w14:textId="0DBCDE43" w:rsidR="00246FC3" w:rsidRPr="00BA3AC0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finaler Jahresabschlüsse </w:t>
            </w:r>
          </w:p>
          <w:p w14:paraId="1480DD69" w14:textId="77777777" w:rsidR="00246FC3" w:rsidRPr="00F07A6D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 xml:space="preserve">Aktualisierung und Vorbereitung von PowerPoint Slides </w:t>
            </w:r>
          </w:p>
          <w:p w14:paraId="7C70BC4D" w14:textId="6B4DF991" w:rsidR="00246FC3" w:rsidRPr="00F07A6D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 xml:space="preserve">Recherche </w:t>
            </w:r>
            <w:r>
              <w:rPr>
                <w:rFonts w:ascii="Georgia" w:hAnsi="Georgia"/>
                <w:i/>
                <w:iCs/>
                <w:sz w:val="18"/>
              </w:rPr>
              <w:t>zu</w:t>
            </w:r>
            <w:r w:rsidRPr="00F07A6D">
              <w:rPr>
                <w:rFonts w:ascii="Georgia" w:hAnsi="Georgia"/>
                <w:i/>
                <w:iCs/>
                <w:sz w:val="18"/>
              </w:rPr>
              <w:t xml:space="preserve"> Mandanten im Transparenzregister </w:t>
            </w:r>
          </w:p>
          <w:p w14:paraId="6DE37022" w14:textId="46A71E32" w:rsidR="00246FC3" w:rsidRPr="000941BF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07A6D">
              <w:rPr>
                <w:rFonts w:ascii="Georgia" w:hAnsi="Georgia"/>
                <w:i/>
                <w:iCs/>
                <w:sz w:val="18"/>
              </w:rPr>
              <w:t>Übertragung von Daten in selbsterstellte Excel-Tabellen</w:t>
            </w:r>
            <w:r w:rsidRPr="000941BF"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</w:tc>
      </w:tr>
      <w:tr w:rsidR="00246FC3" w:rsidRPr="00CE1BBC" w14:paraId="335D84E9" w14:textId="77777777" w:rsidTr="7682D8B1">
        <w:trPr>
          <w:trHeight w:val="340"/>
        </w:trPr>
        <w:tc>
          <w:tcPr>
            <w:tcW w:w="743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0B1570F" w14:textId="239437CC" w:rsidR="00246FC3" w:rsidRPr="00EF4AB5" w:rsidRDefault="00246FC3" w:rsidP="00246FC3">
            <w:pPr>
              <w:rPr>
                <w:rFonts w:ascii="Georgia" w:hAnsi="Georgia"/>
                <w:bCs/>
                <w:sz w:val="18"/>
              </w:rPr>
            </w:pPr>
            <w:r w:rsidRPr="00EF4AB5">
              <w:rPr>
                <w:rFonts w:ascii="Georgia" w:hAnsi="Georgia"/>
                <w:b/>
                <w:smallCaps/>
                <w:sz w:val="23"/>
                <w:szCs w:val="23"/>
              </w:rPr>
              <w:t>The Wexford Group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475B997" w14:textId="565B263C" w:rsidR="00246FC3" w:rsidRPr="008B0E06" w:rsidRDefault="00246FC3" w:rsidP="00246FC3">
            <w:pPr>
              <w:jc w:val="right"/>
              <w:rPr>
                <w:rFonts w:ascii="Georgia" w:hAnsi="Georgia"/>
                <w:sz w:val="18"/>
              </w:rPr>
            </w:pPr>
            <w:r w:rsidRPr="58EFB8D3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Stuttgar</w:t>
            </w:r>
            <w:r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t</w:t>
            </w:r>
          </w:p>
        </w:tc>
      </w:tr>
      <w:tr w:rsidR="00246FC3" w:rsidRPr="00CE1BBC" w14:paraId="2762CCFB" w14:textId="77777777" w:rsidTr="7682D8B1">
        <w:trPr>
          <w:trHeight w:val="20"/>
        </w:trPr>
        <w:tc>
          <w:tcPr>
            <w:tcW w:w="815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2D015B1" w14:textId="77777777" w:rsidR="00246FC3" w:rsidRPr="00084EC7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</w:rPr>
            </w:pPr>
            <w:r w:rsidRPr="00084EC7">
              <w:rPr>
                <w:i w:val="0"/>
                <w:sz w:val="18"/>
              </w:rPr>
              <w:t xml:space="preserve">Praktikum als Linguist in einer Unternehmensberatung mit Fokus auf In- und Auslandssicherheit 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52B7D2" w14:textId="43BC3033" w:rsidR="00246FC3" w:rsidRPr="00084EC7" w:rsidRDefault="00246FC3" w:rsidP="00E515BA">
            <w:pPr>
              <w:jc w:val="right"/>
              <w:rPr>
                <w:sz w:val="18"/>
              </w:rPr>
            </w:pPr>
            <w:r w:rsidRPr="009B5A9C">
              <w:rPr>
                <w:rFonts w:ascii="Georgia" w:hAnsi="Georgia"/>
                <w:sz w:val="18"/>
                <w:szCs w:val="18"/>
              </w:rPr>
              <w:t>12/2020 – 12/2021</w:t>
            </w:r>
          </w:p>
        </w:tc>
      </w:tr>
      <w:tr w:rsidR="00246FC3" w:rsidRPr="00D5280E" w14:paraId="54C3D64C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7DDAA56" w14:textId="370AFFFC" w:rsidR="00246FC3" w:rsidRPr="005A7F46" w:rsidRDefault="00246FC3" w:rsidP="00246FC3">
            <w:pPr>
              <w:pStyle w:val="Listenabsatz"/>
              <w:numPr>
                <w:ilvl w:val="0"/>
                <w:numId w:val="2"/>
              </w:numPr>
              <w:rPr>
                <w:i/>
                <w:iCs/>
                <w:sz w:val="18"/>
              </w:rPr>
            </w:pPr>
            <w:r w:rsidRPr="005606E2">
              <w:rPr>
                <w:rFonts w:ascii="Georgia" w:hAnsi="Georgia"/>
                <w:i/>
                <w:iCs/>
                <w:sz w:val="18"/>
                <w:szCs w:val="18"/>
              </w:rPr>
              <w:t>Praktischer Teil der Fachhochschulreife</w:t>
            </w:r>
          </w:p>
          <w:p w14:paraId="27184178" w14:textId="5177B167" w:rsidR="00246FC3" w:rsidRPr="008B0E06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Übersetzen von Texten und E-Mails vom Englischen ins Deutsche</w:t>
            </w:r>
          </w:p>
          <w:p w14:paraId="23AB8399" w14:textId="522B37F6" w:rsidR="00246FC3" w:rsidRPr="008B0E06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Verschriftlichung von Audiodateien </w:t>
            </w:r>
          </w:p>
          <w:p w14:paraId="6DD9BA0F" w14:textId="079299AB" w:rsidR="00246FC3" w:rsidRPr="00881A04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Datenverarbeitung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</w:t>
            </w:r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>rchivierung</w:t>
            </w:r>
            <w:proofErr w:type="spellEnd"/>
            <w:r w:rsidRPr="008B0E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246FC3" w:rsidRPr="009D7C49" w14:paraId="50AFEA03" w14:textId="77777777" w:rsidTr="7682D8B1">
        <w:trPr>
          <w:trHeight w:val="340"/>
        </w:trPr>
        <w:tc>
          <w:tcPr>
            <w:tcW w:w="46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2FB0D26" w14:textId="59446192" w:rsidR="00246FC3" w:rsidRPr="00F31B84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Strandtent de Pit</w:t>
            </w:r>
          </w:p>
        </w:tc>
        <w:tc>
          <w:tcPr>
            <w:tcW w:w="540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1E31BD8" w14:textId="1F9CB0FD" w:rsidR="00246FC3" w:rsidRPr="00881A04" w:rsidRDefault="00246FC3" w:rsidP="00246FC3">
            <w:pPr>
              <w:jc w:val="right"/>
              <w:rPr>
                <w:iCs/>
                <w:smallCaps/>
                <w:sz w:val="23"/>
                <w:szCs w:val="23"/>
              </w:rPr>
            </w:pPr>
            <w:r w:rsidRPr="00881A04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 xml:space="preserve">S’Gravazande, Niederlande </w:t>
            </w:r>
          </w:p>
        </w:tc>
      </w:tr>
      <w:tr w:rsidR="00246FC3" w:rsidRPr="006546FD" w14:paraId="48328CB9" w14:textId="77777777" w:rsidTr="7682D8B1">
        <w:trPr>
          <w:trHeight w:val="20"/>
        </w:trPr>
        <w:tc>
          <w:tcPr>
            <w:tcW w:w="55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4B74B41" w14:textId="40A0B814" w:rsidR="00246FC3" w:rsidRPr="00902E4A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02E4A">
              <w:rPr>
                <w:i w:val="0"/>
                <w:iCs w:val="0"/>
                <w:sz w:val="18"/>
              </w:rPr>
              <w:t xml:space="preserve">Auslandserfahrung als Barkeeper und Barista in einem Strandclub </w:t>
            </w:r>
          </w:p>
        </w:tc>
        <w:tc>
          <w:tcPr>
            <w:tcW w:w="455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CB21DEB" w14:textId="4A4172CC" w:rsidR="00246FC3" w:rsidRPr="00A74225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06/2019 – 10/2020</w:t>
            </w:r>
          </w:p>
        </w:tc>
      </w:tr>
      <w:tr w:rsidR="00246FC3" w:rsidRPr="00D5280E" w14:paraId="7C4155D6" w14:textId="77777777" w:rsidTr="7682D8B1">
        <w:trPr>
          <w:trHeight w:val="28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A135F1D" w14:textId="59171FFF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Selbstständige Betreuung der Gäste</w:t>
            </w:r>
          </w:p>
          <w:p w14:paraId="7C7DA6E8" w14:textId="4639BD0F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Zubereitung von Drinks und Kaffeespezialitäten</w:t>
            </w:r>
          </w:p>
          <w:p w14:paraId="26706B57" w14:textId="074328D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Aufnahme des Warenbestands und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B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estellen von Zutaten </w:t>
            </w:r>
          </w:p>
          <w:p w14:paraId="3658805E" w14:textId="4A83F42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des Kassenabschlusses</w:t>
            </w:r>
          </w:p>
        </w:tc>
      </w:tr>
      <w:tr w:rsidR="00246FC3" w:rsidRPr="009D7C49" w14:paraId="414B4085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4741C5BA" w14:textId="2266E609" w:rsidR="00246FC3" w:rsidRPr="009D7C49" w:rsidRDefault="00246FC3" w:rsidP="00246FC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246FC3" w:rsidRPr="009D7C49" w14:paraId="74251178" w14:textId="77777777" w:rsidTr="7682D8B1">
        <w:trPr>
          <w:trHeight w:val="340"/>
        </w:trPr>
        <w:tc>
          <w:tcPr>
            <w:tcW w:w="465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3826F21" w14:textId="03EEF1E7" w:rsidR="00246FC3" w:rsidRPr="00AA5A9C" w:rsidRDefault="00246FC3" w:rsidP="00246FC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5408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8208F44" w14:textId="30595895" w:rsidR="00246FC3" w:rsidRPr="00881A04" w:rsidRDefault="00246FC3" w:rsidP="00246FC3">
            <w:pPr>
              <w:jc w:val="right"/>
              <w:rPr>
                <w:i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Online </w:t>
            </w:r>
          </w:p>
        </w:tc>
      </w:tr>
      <w:tr w:rsidR="00246FC3" w:rsidRPr="006546FD" w14:paraId="4F59C612" w14:textId="77777777" w:rsidTr="7682D8B1">
        <w:trPr>
          <w:trHeight w:val="18"/>
        </w:trPr>
        <w:tc>
          <w:tcPr>
            <w:tcW w:w="715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2F07601" w14:textId="57CB3D51" w:rsidR="00246FC3" w:rsidRPr="00D5280E" w:rsidRDefault="00246FC3" w:rsidP="00246FC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91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5DD2178" w14:textId="4FD19954" w:rsidR="00246FC3" w:rsidRPr="001863EF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US"/>
              </w:rPr>
            </w:pPr>
            <w:r w:rsidRPr="00881A04">
              <w:rPr>
                <w:i w:val="0"/>
                <w:iCs w:val="0"/>
                <w:sz w:val="18"/>
                <w:lang w:val="en-US"/>
              </w:rPr>
              <w:t>04/2022 – heute</w:t>
            </w:r>
          </w:p>
        </w:tc>
      </w:tr>
      <w:tr w:rsidR="00246FC3" w:rsidRPr="00D5280E" w14:paraId="02437711" w14:textId="77777777" w:rsidTr="7682D8B1">
        <w:trPr>
          <w:trHeight w:val="283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CA4D9D0" w14:textId="67335280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Fachliche und persönliche Weiterentwicklung durch Vorbereitungskurse für den Alltag als Wirtschaftsprüfer </w:t>
            </w:r>
          </w:p>
          <w:p w14:paraId="68CFAD97" w14:textId="163E7268" w:rsidR="00246FC3" w:rsidRPr="00E154B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Aufbau eines DACH-Netzwerks aus über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9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00 Studierenden mit hohem Interesse 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n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Audit, Consulting und Finan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ce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sowie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aus </w:t>
            </w:r>
            <w:r w:rsidRPr="00E154B8">
              <w:rPr>
                <w:rFonts w:ascii="Georgia" w:hAnsi="Georgia" w:cs="Georgia"/>
                <w:i/>
                <w:iCs/>
                <w:color w:val="000000"/>
                <w:sz w:val="18"/>
              </w:rPr>
              <w:t>Experten und Mentoren mit jahrelanger Berufserfahrung in diesen Bereichen</w:t>
            </w:r>
          </w:p>
        </w:tc>
      </w:tr>
      <w:tr w:rsidR="00246FC3" w:rsidRPr="009D7C49" w14:paraId="4AF19DD1" w14:textId="77777777" w:rsidTr="001D10FB">
        <w:trPr>
          <w:trHeight w:val="340"/>
        </w:trPr>
        <w:tc>
          <w:tcPr>
            <w:tcW w:w="737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756FD9A" w14:textId="6C47C3E7" w:rsidR="00246FC3" w:rsidRPr="007D5BE9" w:rsidRDefault="00246FC3" w:rsidP="00246FC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  <w:szCs w:val="16"/>
              </w:rPr>
            </w:pPr>
            <w:r w:rsidRPr="216DA786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>Bildung und Berufliche Qualifizierung gGmbH</w:t>
            </w:r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0626CB8" w14:textId="6EB25826" w:rsidR="00246FC3" w:rsidRPr="001863EF" w:rsidRDefault="00246FC3" w:rsidP="00246FC3">
            <w:pPr>
              <w:jc w:val="right"/>
              <w:rPr>
                <w:smallCaps/>
                <w:sz w:val="23"/>
                <w:szCs w:val="23"/>
              </w:rPr>
            </w:pPr>
            <w:r w:rsidRPr="6933D63E">
              <w:rPr>
                <w:rFonts w:ascii="Georgia" w:hAnsi="Georgia"/>
                <w:i/>
                <w:iCs/>
                <w:smallCaps/>
                <w:sz w:val="23"/>
                <w:szCs w:val="23"/>
              </w:rPr>
              <w:t>Esslingen am Neckar</w:t>
            </w:r>
          </w:p>
        </w:tc>
      </w:tr>
      <w:tr w:rsidR="00246FC3" w:rsidRPr="006546FD" w14:paraId="56372BDE" w14:textId="77777777" w:rsidTr="7682D8B1">
        <w:trPr>
          <w:trHeight w:val="20"/>
        </w:trPr>
        <w:tc>
          <w:tcPr>
            <w:tcW w:w="743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C87D247" w14:textId="72192928" w:rsidR="00246FC3" w:rsidRPr="00F64FA7" w:rsidRDefault="00246FC3" w:rsidP="00246F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Ehrenamtlicher Mentor für einen Auszubildenden mit Fluchthintergrund</w:t>
            </w:r>
          </w:p>
        </w:tc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88A2195" w14:textId="16DD66C9" w:rsidR="00246FC3" w:rsidRPr="00F64FA7" w:rsidRDefault="00246FC3" w:rsidP="00246F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04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2022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246FC3" w:rsidRPr="006546FD" w14:paraId="7ECB507F" w14:textId="77777777" w:rsidTr="7682D8B1">
        <w:trPr>
          <w:trHeight w:val="397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E727A3B" w14:textId="77777777" w:rsidR="00246FC3" w:rsidRPr="00FB5E9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>Lernbegleitung und Vermittlung von Lernstrategien</w:t>
            </w:r>
          </w:p>
          <w:p w14:paraId="48258DDF" w14:textId="047FDDEF" w:rsidR="00246FC3" w:rsidRPr="00FB5E98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Unterstützung bei der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deutschen Sprache</w:t>
            </w:r>
          </w:p>
          <w:p w14:paraId="2CC438FF" w14:textId="3C70F3BF" w:rsidR="00246FC3" w:rsidRPr="004C5D8A" w:rsidRDefault="00246FC3" w:rsidP="00246FC3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Hilfe bei der Integration im neuen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Lebensumfeld</w:t>
            </w:r>
            <w:r w:rsidRPr="00FB5E9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246FC3" w:rsidRPr="009D7C49" w14:paraId="482569A2" w14:textId="77777777" w:rsidTr="7682D8B1">
        <w:trPr>
          <w:trHeight w:val="454"/>
        </w:trPr>
        <w:tc>
          <w:tcPr>
            <w:tcW w:w="10064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14:paraId="1CFA4492" w14:textId="78D7F049" w:rsidR="00246FC3" w:rsidRPr="009D7C49" w:rsidRDefault="00246FC3" w:rsidP="00246FC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46FC3" w:rsidRPr="00D5280E" w14:paraId="2B257790" w14:textId="77777777" w:rsidTr="7682D8B1">
        <w:trPr>
          <w:trHeight w:val="340"/>
        </w:trPr>
        <w:tc>
          <w:tcPr>
            <w:tcW w:w="182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5B2C431" w14:textId="7D21E0A5" w:rsidR="00246FC3" w:rsidRPr="009D7C49" w:rsidRDefault="004B5684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="00246FC3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236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61D3FCE" w14:textId="00637D1E" w:rsidR="00246FC3" w:rsidRPr="00A56341" w:rsidRDefault="004B5684" w:rsidP="00246FC3">
            <w:pPr>
              <w:rPr>
                <w:rFonts w:ascii="Cambria" w:hAnsi="Cambria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Deutsch: (fließend),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>Spanisch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Portugiesisch 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246F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="00246FC3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46FC3">
              <w:rPr>
                <w:rFonts w:ascii="Georgia" w:hAnsi="Georgia" w:cs="Georgia"/>
                <w:color w:val="000000"/>
                <w:sz w:val="18"/>
                <w:lang w:val="de-AT"/>
              </w:rPr>
              <w:t>Englisch</w:t>
            </w:r>
            <w:r w:rsidR="00246FC3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246F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</w:t>
            </w:r>
            <w:r w:rsidR="00246FC3">
              <w:rPr>
                <w:rFonts w:ascii="Cambria" w:hAnsi="Cambr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246FC3" w:rsidRPr="00664D58" w14:paraId="45706C3F" w14:textId="77777777" w:rsidTr="7682D8B1">
        <w:trPr>
          <w:trHeight w:val="34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7688BDA" w14:textId="350496FE" w:rsidR="00246FC3" w:rsidRPr="009D7C49" w:rsidRDefault="00246FC3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0CA2168" w14:textId="3E240982" w:rsidR="00246FC3" w:rsidRPr="00665BF3" w:rsidRDefault="00246FC3" w:rsidP="00246F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: Word, Excel und PowerPoint (</w:t>
            </w:r>
            <w:r w:rsidRPr="00A52B5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246FC3" w:rsidRPr="00BA215A" w14:paraId="70CB01B0" w14:textId="77777777" w:rsidTr="7682D8B1">
        <w:trPr>
          <w:trHeight w:val="34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4F58216" w14:textId="077DE0BE" w:rsidR="00246FC3" w:rsidRPr="009D7C49" w:rsidRDefault="00246FC3" w:rsidP="00246FC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82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98C2742" w14:textId="5F569B3F" w:rsidR="00246FC3" w:rsidRPr="00D93A26" w:rsidRDefault="00246FC3" w:rsidP="00246FC3">
            <w:pPr>
              <w:rPr>
                <w:rFonts w:ascii="Georgia" w:hAnsi="Georgia" w:cs="Georgia"/>
                <w:color w:val="000000"/>
                <w:sz w:val="18"/>
                <w:lang w:val="es-ES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Forró tanzen</w:t>
            </w:r>
            <w:r w:rsidR="00932337">
              <w:rPr>
                <w:rFonts w:ascii="Georgia" w:hAnsi="Georgia" w:cs="Georgia"/>
                <w:color w:val="000000"/>
                <w:sz w:val="18"/>
                <w:lang w:val="de-AT"/>
              </w:rPr>
              <w:t>, Gitarre</w:t>
            </w:r>
            <w:r w:rsidR="00FF6AD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spielen 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(regelmäßige Teilnahme 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Tanz</w:t>
            </w:r>
            <w:r w:rsidR="00FF6AD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 und Gitarren</w:t>
            </w:r>
            <w:r w:rsidRPr="003C68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unterricht</w:t>
            </w:r>
            <w:r w:rsidR="001D10F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246FC3" w:rsidRPr="00BA215A" w14:paraId="74AA6B73" w14:textId="77777777" w:rsidTr="7682D8B1">
        <w:trPr>
          <w:trHeight w:val="919"/>
        </w:trPr>
        <w:tc>
          <w:tcPr>
            <w:tcW w:w="1006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9BBDEA9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466774CA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1670D9C6" w14:textId="77777777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  <w:p w14:paraId="55713FD3" w14:textId="602F2A4D" w:rsidR="00246FC3" w:rsidRDefault="00246FC3" w:rsidP="00246F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Reichenbach, 1</w:t>
            </w:r>
            <w:r w:rsidR="00664D58">
              <w:rPr>
                <w:rFonts w:ascii="Georgia" w:hAnsi="Georgia" w:cs="Georgia"/>
                <w:color w:val="000000"/>
                <w:sz w:val="18"/>
                <w:lang w:val="de-AT"/>
              </w:rPr>
              <w:t>7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.10.</w:t>
            </w:r>
            <w:r w:rsidRPr="001C37C2">
              <w:rPr>
                <w:rFonts w:ascii="Georgia" w:hAnsi="Georgia" w:cs="Georgia"/>
                <w:color w:val="000000"/>
                <w:sz w:val="18"/>
                <w:lang w:val="de-AT"/>
              </w:rPr>
              <w:t>2022</w:t>
            </w:r>
          </w:p>
        </w:tc>
      </w:tr>
    </w:tbl>
    <w:p w14:paraId="3A5FBA96" w14:textId="7AE3B965" w:rsidR="00D600E7" w:rsidRPr="0074111D" w:rsidRDefault="00D600E7">
      <w:pPr>
        <w:rPr>
          <w:sz w:val="18"/>
        </w:rPr>
      </w:pPr>
    </w:p>
    <w:sectPr w:rsidR="00D600E7" w:rsidRPr="0074111D" w:rsidSect="00EF7687">
      <w:footerReference w:type="even" r:id="rId8"/>
      <w:pgSz w:w="11906" w:h="16838"/>
      <w:pgMar w:top="1021" w:right="624" w:bottom="816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E1FEC" w14:textId="77777777" w:rsidR="0066659D" w:rsidRDefault="0066659D" w:rsidP="00BE053D">
      <w:pPr>
        <w:spacing w:after="0" w:line="240" w:lineRule="auto"/>
      </w:pPr>
      <w:r>
        <w:separator/>
      </w:r>
    </w:p>
  </w:endnote>
  <w:endnote w:type="continuationSeparator" w:id="0">
    <w:p w14:paraId="4A26B832" w14:textId="77777777" w:rsidR="0066659D" w:rsidRDefault="0066659D" w:rsidP="00BE053D">
      <w:pPr>
        <w:spacing w:after="0" w:line="240" w:lineRule="auto"/>
      </w:pPr>
      <w:r>
        <w:continuationSeparator/>
      </w:r>
    </w:p>
  </w:endnote>
  <w:endnote w:type="continuationNotice" w:id="1">
    <w:p w14:paraId="0BDF3220" w14:textId="77777777" w:rsidR="0066659D" w:rsidRDefault="006665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68685C1F" w:rsidR="00875DA9" w:rsidRDefault="00875DA9" w:rsidP="00420BE2">
    <w:pPr>
      <w:pStyle w:val="Fuzeile"/>
      <w:framePr w:wrap="none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03801" w14:textId="77777777" w:rsidR="0066659D" w:rsidRDefault="0066659D" w:rsidP="00BE053D">
      <w:pPr>
        <w:spacing w:after="0" w:line="240" w:lineRule="auto"/>
      </w:pPr>
      <w:r>
        <w:separator/>
      </w:r>
    </w:p>
  </w:footnote>
  <w:footnote w:type="continuationSeparator" w:id="0">
    <w:p w14:paraId="5F845539" w14:textId="77777777" w:rsidR="0066659D" w:rsidRDefault="0066659D" w:rsidP="00BE053D">
      <w:pPr>
        <w:spacing w:after="0" w:line="240" w:lineRule="auto"/>
      </w:pPr>
      <w:r>
        <w:continuationSeparator/>
      </w:r>
    </w:p>
  </w:footnote>
  <w:footnote w:type="continuationNotice" w:id="1">
    <w:p w14:paraId="3F6BEF3C" w14:textId="77777777" w:rsidR="0066659D" w:rsidRDefault="0066659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EA9A93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0137085">
    <w:abstractNumId w:val="14"/>
  </w:num>
  <w:num w:numId="2" w16cid:durableId="1400401843">
    <w:abstractNumId w:val="17"/>
  </w:num>
  <w:num w:numId="3" w16cid:durableId="1438066572">
    <w:abstractNumId w:val="19"/>
  </w:num>
  <w:num w:numId="4" w16cid:durableId="382606515">
    <w:abstractNumId w:val="0"/>
  </w:num>
  <w:num w:numId="5" w16cid:durableId="1973633060">
    <w:abstractNumId w:val="1"/>
  </w:num>
  <w:num w:numId="6" w16cid:durableId="1027678425">
    <w:abstractNumId w:val="2"/>
  </w:num>
  <w:num w:numId="7" w16cid:durableId="2016377321">
    <w:abstractNumId w:val="13"/>
  </w:num>
  <w:num w:numId="8" w16cid:durableId="691344653">
    <w:abstractNumId w:val="22"/>
  </w:num>
  <w:num w:numId="9" w16cid:durableId="1185363716">
    <w:abstractNumId w:val="12"/>
  </w:num>
  <w:num w:numId="10" w16cid:durableId="436562057">
    <w:abstractNumId w:val="23"/>
  </w:num>
  <w:num w:numId="11" w16cid:durableId="522137996">
    <w:abstractNumId w:val="5"/>
  </w:num>
  <w:num w:numId="12" w16cid:durableId="2127387366">
    <w:abstractNumId w:val="6"/>
  </w:num>
  <w:num w:numId="13" w16cid:durableId="1154176674">
    <w:abstractNumId w:val="8"/>
  </w:num>
  <w:num w:numId="14" w16cid:durableId="143471172">
    <w:abstractNumId w:val="9"/>
  </w:num>
  <w:num w:numId="15" w16cid:durableId="34741671">
    <w:abstractNumId w:val="21"/>
  </w:num>
  <w:num w:numId="16" w16cid:durableId="946738882">
    <w:abstractNumId w:val="4"/>
  </w:num>
  <w:num w:numId="17" w16cid:durableId="2086490594">
    <w:abstractNumId w:val="16"/>
  </w:num>
  <w:num w:numId="18" w16cid:durableId="1910265422">
    <w:abstractNumId w:val="3"/>
  </w:num>
  <w:num w:numId="19" w16cid:durableId="276721483">
    <w:abstractNumId w:val="18"/>
  </w:num>
  <w:num w:numId="20" w16cid:durableId="680352088">
    <w:abstractNumId w:val="10"/>
  </w:num>
  <w:num w:numId="21" w16cid:durableId="220361668">
    <w:abstractNumId w:val="11"/>
  </w:num>
  <w:num w:numId="22" w16cid:durableId="941188206">
    <w:abstractNumId w:val="15"/>
  </w:num>
  <w:num w:numId="23" w16cid:durableId="349723417">
    <w:abstractNumId w:val="7"/>
  </w:num>
  <w:num w:numId="24" w16cid:durableId="2146775988">
    <w:abstractNumId w:val="20"/>
  </w:num>
  <w:num w:numId="25" w16cid:durableId="1623150949">
    <w:abstractNumId w:val="19"/>
  </w:num>
  <w:num w:numId="26" w16cid:durableId="2075541418">
    <w:abstractNumId w:val="19"/>
  </w:num>
  <w:num w:numId="27" w16cid:durableId="500587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BB"/>
    <w:rsid w:val="00010E32"/>
    <w:rsid w:val="00015C38"/>
    <w:rsid w:val="00027450"/>
    <w:rsid w:val="0003248E"/>
    <w:rsid w:val="00034F37"/>
    <w:rsid w:val="00044BF9"/>
    <w:rsid w:val="000545DD"/>
    <w:rsid w:val="00056D0E"/>
    <w:rsid w:val="00061793"/>
    <w:rsid w:val="00061D33"/>
    <w:rsid w:val="00064643"/>
    <w:rsid w:val="000713C5"/>
    <w:rsid w:val="00077373"/>
    <w:rsid w:val="00081331"/>
    <w:rsid w:val="00084EC7"/>
    <w:rsid w:val="00087747"/>
    <w:rsid w:val="00087CD5"/>
    <w:rsid w:val="00092A2C"/>
    <w:rsid w:val="0009406F"/>
    <w:rsid w:val="000941BF"/>
    <w:rsid w:val="000A1FDA"/>
    <w:rsid w:val="000B181D"/>
    <w:rsid w:val="000B3A68"/>
    <w:rsid w:val="000B512E"/>
    <w:rsid w:val="000B63E2"/>
    <w:rsid w:val="000B6548"/>
    <w:rsid w:val="000B7A3E"/>
    <w:rsid w:val="000C5F65"/>
    <w:rsid w:val="000D24FC"/>
    <w:rsid w:val="000D671A"/>
    <w:rsid w:val="000D686E"/>
    <w:rsid w:val="000D7F06"/>
    <w:rsid w:val="000E6DB2"/>
    <w:rsid w:val="00103EC5"/>
    <w:rsid w:val="00105BC1"/>
    <w:rsid w:val="0010673B"/>
    <w:rsid w:val="0011169E"/>
    <w:rsid w:val="0011665D"/>
    <w:rsid w:val="00116C6E"/>
    <w:rsid w:val="00125CA6"/>
    <w:rsid w:val="00136DE1"/>
    <w:rsid w:val="00154FA7"/>
    <w:rsid w:val="00155E8F"/>
    <w:rsid w:val="00155F07"/>
    <w:rsid w:val="00156FC9"/>
    <w:rsid w:val="00162A5A"/>
    <w:rsid w:val="00172867"/>
    <w:rsid w:val="00175B6D"/>
    <w:rsid w:val="00182BFE"/>
    <w:rsid w:val="001863EF"/>
    <w:rsid w:val="00187755"/>
    <w:rsid w:val="001901ED"/>
    <w:rsid w:val="0019483A"/>
    <w:rsid w:val="0019518B"/>
    <w:rsid w:val="001A46BF"/>
    <w:rsid w:val="001A481B"/>
    <w:rsid w:val="001A5C56"/>
    <w:rsid w:val="001A64DF"/>
    <w:rsid w:val="001B0186"/>
    <w:rsid w:val="001B3785"/>
    <w:rsid w:val="001B62CA"/>
    <w:rsid w:val="001C37C2"/>
    <w:rsid w:val="001C3F4A"/>
    <w:rsid w:val="001C6548"/>
    <w:rsid w:val="001D10FB"/>
    <w:rsid w:val="001D1216"/>
    <w:rsid w:val="001D4DCD"/>
    <w:rsid w:val="001E3BE9"/>
    <w:rsid w:val="001F2005"/>
    <w:rsid w:val="001F4175"/>
    <w:rsid w:val="001F48F6"/>
    <w:rsid w:val="001F5F55"/>
    <w:rsid w:val="002010D4"/>
    <w:rsid w:val="00223A4D"/>
    <w:rsid w:val="00224736"/>
    <w:rsid w:val="00232CB5"/>
    <w:rsid w:val="00234A63"/>
    <w:rsid w:val="00234A7E"/>
    <w:rsid w:val="002367AB"/>
    <w:rsid w:val="0024359A"/>
    <w:rsid w:val="0024373D"/>
    <w:rsid w:val="00246FC3"/>
    <w:rsid w:val="002508C2"/>
    <w:rsid w:val="002579D7"/>
    <w:rsid w:val="00263356"/>
    <w:rsid w:val="00267252"/>
    <w:rsid w:val="00282DB0"/>
    <w:rsid w:val="0029226A"/>
    <w:rsid w:val="0029279E"/>
    <w:rsid w:val="002A06E1"/>
    <w:rsid w:val="002B1A8D"/>
    <w:rsid w:val="002B2091"/>
    <w:rsid w:val="002B49F5"/>
    <w:rsid w:val="002B6402"/>
    <w:rsid w:val="002C25D0"/>
    <w:rsid w:val="002C2C4A"/>
    <w:rsid w:val="002C5166"/>
    <w:rsid w:val="002C5DFC"/>
    <w:rsid w:val="002C6972"/>
    <w:rsid w:val="002C6B52"/>
    <w:rsid w:val="002D2B32"/>
    <w:rsid w:val="002D4516"/>
    <w:rsid w:val="002E1A3F"/>
    <w:rsid w:val="002E1D92"/>
    <w:rsid w:val="002E33BE"/>
    <w:rsid w:val="002E4DAA"/>
    <w:rsid w:val="002F43C8"/>
    <w:rsid w:val="002F46AD"/>
    <w:rsid w:val="002F7CB1"/>
    <w:rsid w:val="003008B9"/>
    <w:rsid w:val="00304253"/>
    <w:rsid w:val="003101F0"/>
    <w:rsid w:val="00313DA7"/>
    <w:rsid w:val="003141DC"/>
    <w:rsid w:val="00314B7A"/>
    <w:rsid w:val="003205C1"/>
    <w:rsid w:val="00324BC5"/>
    <w:rsid w:val="003251DA"/>
    <w:rsid w:val="003341B4"/>
    <w:rsid w:val="00340BAB"/>
    <w:rsid w:val="003418E0"/>
    <w:rsid w:val="003423F2"/>
    <w:rsid w:val="00343266"/>
    <w:rsid w:val="003455FA"/>
    <w:rsid w:val="00347E12"/>
    <w:rsid w:val="00347F8D"/>
    <w:rsid w:val="003512FA"/>
    <w:rsid w:val="003548F3"/>
    <w:rsid w:val="00356D59"/>
    <w:rsid w:val="0035703B"/>
    <w:rsid w:val="00365BB8"/>
    <w:rsid w:val="00372F7B"/>
    <w:rsid w:val="003733E5"/>
    <w:rsid w:val="003771ED"/>
    <w:rsid w:val="00390DAE"/>
    <w:rsid w:val="00390EA6"/>
    <w:rsid w:val="00393E7E"/>
    <w:rsid w:val="003A1B22"/>
    <w:rsid w:val="003B2FF5"/>
    <w:rsid w:val="003B6FCF"/>
    <w:rsid w:val="003B74ED"/>
    <w:rsid w:val="003C685E"/>
    <w:rsid w:val="003D3868"/>
    <w:rsid w:val="003D3AF1"/>
    <w:rsid w:val="003E27C3"/>
    <w:rsid w:val="003E3742"/>
    <w:rsid w:val="003F1468"/>
    <w:rsid w:val="003F3E3F"/>
    <w:rsid w:val="0040117F"/>
    <w:rsid w:val="004067B8"/>
    <w:rsid w:val="00414C08"/>
    <w:rsid w:val="00415481"/>
    <w:rsid w:val="004154BE"/>
    <w:rsid w:val="00417A1E"/>
    <w:rsid w:val="0042013D"/>
    <w:rsid w:val="00420BE2"/>
    <w:rsid w:val="00422F83"/>
    <w:rsid w:val="00423A27"/>
    <w:rsid w:val="0042693E"/>
    <w:rsid w:val="00426D7E"/>
    <w:rsid w:val="00430FC3"/>
    <w:rsid w:val="0043430C"/>
    <w:rsid w:val="00435E6D"/>
    <w:rsid w:val="004418E5"/>
    <w:rsid w:val="00443668"/>
    <w:rsid w:val="00443766"/>
    <w:rsid w:val="00451D25"/>
    <w:rsid w:val="00454718"/>
    <w:rsid w:val="00456B0D"/>
    <w:rsid w:val="004570F4"/>
    <w:rsid w:val="00473321"/>
    <w:rsid w:val="00474192"/>
    <w:rsid w:val="004746FD"/>
    <w:rsid w:val="00476AF8"/>
    <w:rsid w:val="00482CBE"/>
    <w:rsid w:val="00484FD7"/>
    <w:rsid w:val="004929FB"/>
    <w:rsid w:val="004A54BA"/>
    <w:rsid w:val="004B5684"/>
    <w:rsid w:val="004B6A5E"/>
    <w:rsid w:val="004C5D8A"/>
    <w:rsid w:val="004D3743"/>
    <w:rsid w:val="004D773C"/>
    <w:rsid w:val="004E5D10"/>
    <w:rsid w:val="004F1484"/>
    <w:rsid w:val="004F7D8C"/>
    <w:rsid w:val="00502E05"/>
    <w:rsid w:val="005033DA"/>
    <w:rsid w:val="00507EA7"/>
    <w:rsid w:val="005118B1"/>
    <w:rsid w:val="00517A1A"/>
    <w:rsid w:val="00526089"/>
    <w:rsid w:val="00527A28"/>
    <w:rsid w:val="00527DCA"/>
    <w:rsid w:val="00531C5A"/>
    <w:rsid w:val="005606E2"/>
    <w:rsid w:val="00564BF3"/>
    <w:rsid w:val="005716D4"/>
    <w:rsid w:val="00571B60"/>
    <w:rsid w:val="00576EE5"/>
    <w:rsid w:val="005800B4"/>
    <w:rsid w:val="00583D76"/>
    <w:rsid w:val="00585A4D"/>
    <w:rsid w:val="005A4CAD"/>
    <w:rsid w:val="005A67A9"/>
    <w:rsid w:val="005A73B5"/>
    <w:rsid w:val="005A7F46"/>
    <w:rsid w:val="005B1E10"/>
    <w:rsid w:val="005C0EB8"/>
    <w:rsid w:val="005C2C29"/>
    <w:rsid w:val="005D2515"/>
    <w:rsid w:val="005D5019"/>
    <w:rsid w:val="005D6329"/>
    <w:rsid w:val="005D6719"/>
    <w:rsid w:val="005E21F2"/>
    <w:rsid w:val="005E3BAA"/>
    <w:rsid w:val="005E57F6"/>
    <w:rsid w:val="005F0922"/>
    <w:rsid w:val="006058D8"/>
    <w:rsid w:val="006100CB"/>
    <w:rsid w:val="00610200"/>
    <w:rsid w:val="00611F44"/>
    <w:rsid w:val="006202FD"/>
    <w:rsid w:val="00623699"/>
    <w:rsid w:val="00627C91"/>
    <w:rsid w:val="00632D5A"/>
    <w:rsid w:val="00635515"/>
    <w:rsid w:val="00640B25"/>
    <w:rsid w:val="006546FD"/>
    <w:rsid w:val="00654CD5"/>
    <w:rsid w:val="00656400"/>
    <w:rsid w:val="00664BC4"/>
    <w:rsid w:val="00664D58"/>
    <w:rsid w:val="00665BF3"/>
    <w:rsid w:val="006660CC"/>
    <w:rsid w:val="0066659D"/>
    <w:rsid w:val="006732D6"/>
    <w:rsid w:val="006735A5"/>
    <w:rsid w:val="00677608"/>
    <w:rsid w:val="00680C57"/>
    <w:rsid w:val="00691FDC"/>
    <w:rsid w:val="00693664"/>
    <w:rsid w:val="00693E09"/>
    <w:rsid w:val="006A2DE9"/>
    <w:rsid w:val="006A393A"/>
    <w:rsid w:val="006A7230"/>
    <w:rsid w:val="006B3385"/>
    <w:rsid w:val="006B442F"/>
    <w:rsid w:val="006B4E32"/>
    <w:rsid w:val="006B72C7"/>
    <w:rsid w:val="006B7416"/>
    <w:rsid w:val="006B7F78"/>
    <w:rsid w:val="006C0DF2"/>
    <w:rsid w:val="006C2252"/>
    <w:rsid w:val="006C3C25"/>
    <w:rsid w:val="006C4966"/>
    <w:rsid w:val="006C4C7D"/>
    <w:rsid w:val="006C504D"/>
    <w:rsid w:val="006D2C34"/>
    <w:rsid w:val="006D3F4F"/>
    <w:rsid w:val="006D7F7F"/>
    <w:rsid w:val="006E2C9C"/>
    <w:rsid w:val="006E40EF"/>
    <w:rsid w:val="006E5DF6"/>
    <w:rsid w:val="006F0039"/>
    <w:rsid w:val="006F17A2"/>
    <w:rsid w:val="00703C97"/>
    <w:rsid w:val="00711CEF"/>
    <w:rsid w:val="00714635"/>
    <w:rsid w:val="00720320"/>
    <w:rsid w:val="00720B07"/>
    <w:rsid w:val="00723643"/>
    <w:rsid w:val="007237A8"/>
    <w:rsid w:val="00725D3C"/>
    <w:rsid w:val="00733DA1"/>
    <w:rsid w:val="007343EE"/>
    <w:rsid w:val="00736385"/>
    <w:rsid w:val="00737822"/>
    <w:rsid w:val="0074111D"/>
    <w:rsid w:val="00743FD0"/>
    <w:rsid w:val="00746D94"/>
    <w:rsid w:val="00751E01"/>
    <w:rsid w:val="00753D4A"/>
    <w:rsid w:val="00756912"/>
    <w:rsid w:val="00761609"/>
    <w:rsid w:val="00763DCE"/>
    <w:rsid w:val="00774335"/>
    <w:rsid w:val="00776C46"/>
    <w:rsid w:val="0078260B"/>
    <w:rsid w:val="007838D1"/>
    <w:rsid w:val="00785254"/>
    <w:rsid w:val="00785853"/>
    <w:rsid w:val="007945A7"/>
    <w:rsid w:val="007966F0"/>
    <w:rsid w:val="00796828"/>
    <w:rsid w:val="00797BFC"/>
    <w:rsid w:val="007A0A03"/>
    <w:rsid w:val="007A2563"/>
    <w:rsid w:val="007A6E08"/>
    <w:rsid w:val="007A720F"/>
    <w:rsid w:val="007B6757"/>
    <w:rsid w:val="007C1A8C"/>
    <w:rsid w:val="007C6A3C"/>
    <w:rsid w:val="007C706D"/>
    <w:rsid w:val="007D2012"/>
    <w:rsid w:val="007D2977"/>
    <w:rsid w:val="007D4B36"/>
    <w:rsid w:val="007D4BEE"/>
    <w:rsid w:val="007D4E23"/>
    <w:rsid w:val="007D5BE9"/>
    <w:rsid w:val="007D625F"/>
    <w:rsid w:val="007E655F"/>
    <w:rsid w:val="007F0294"/>
    <w:rsid w:val="007F084C"/>
    <w:rsid w:val="007F7007"/>
    <w:rsid w:val="00802890"/>
    <w:rsid w:val="00804DBA"/>
    <w:rsid w:val="008050E4"/>
    <w:rsid w:val="0082257D"/>
    <w:rsid w:val="00824AF9"/>
    <w:rsid w:val="00853438"/>
    <w:rsid w:val="008544C9"/>
    <w:rsid w:val="00861D5E"/>
    <w:rsid w:val="008646D9"/>
    <w:rsid w:val="00866846"/>
    <w:rsid w:val="00866983"/>
    <w:rsid w:val="00867929"/>
    <w:rsid w:val="008720E2"/>
    <w:rsid w:val="008726F4"/>
    <w:rsid w:val="0087304A"/>
    <w:rsid w:val="00875DA9"/>
    <w:rsid w:val="00876D31"/>
    <w:rsid w:val="00881A04"/>
    <w:rsid w:val="00883DAA"/>
    <w:rsid w:val="00885C25"/>
    <w:rsid w:val="008927A8"/>
    <w:rsid w:val="00892EF4"/>
    <w:rsid w:val="00895E38"/>
    <w:rsid w:val="008A28F6"/>
    <w:rsid w:val="008A59B6"/>
    <w:rsid w:val="008A782B"/>
    <w:rsid w:val="008B0E06"/>
    <w:rsid w:val="008B0FC0"/>
    <w:rsid w:val="008C429A"/>
    <w:rsid w:val="008C5979"/>
    <w:rsid w:val="008C7173"/>
    <w:rsid w:val="008E1F3D"/>
    <w:rsid w:val="008E3870"/>
    <w:rsid w:val="008E66D9"/>
    <w:rsid w:val="008E7984"/>
    <w:rsid w:val="0090110D"/>
    <w:rsid w:val="00902E4A"/>
    <w:rsid w:val="00904E1A"/>
    <w:rsid w:val="009053D7"/>
    <w:rsid w:val="00910885"/>
    <w:rsid w:val="0091331D"/>
    <w:rsid w:val="00914152"/>
    <w:rsid w:val="00921A1B"/>
    <w:rsid w:val="00921E11"/>
    <w:rsid w:val="0093223C"/>
    <w:rsid w:val="00932337"/>
    <w:rsid w:val="00932E4E"/>
    <w:rsid w:val="00936FE9"/>
    <w:rsid w:val="00941A87"/>
    <w:rsid w:val="00946192"/>
    <w:rsid w:val="00946684"/>
    <w:rsid w:val="009501C2"/>
    <w:rsid w:val="00965062"/>
    <w:rsid w:val="009667CF"/>
    <w:rsid w:val="009668B9"/>
    <w:rsid w:val="00972F5F"/>
    <w:rsid w:val="00976577"/>
    <w:rsid w:val="00976CC1"/>
    <w:rsid w:val="00982D9A"/>
    <w:rsid w:val="00990AFB"/>
    <w:rsid w:val="00996356"/>
    <w:rsid w:val="00997D9A"/>
    <w:rsid w:val="009B469F"/>
    <w:rsid w:val="009B5A9C"/>
    <w:rsid w:val="009C4896"/>
    <w:rsid w:val="009D7C49"/>
    <w:rsid w:val="009E42CD"/>
    <w:rsid w:val="009E6154"/>
    <w:rsid w:val="009E7297"/>
    <w:rsid w:val="00A00F03"/>
    <w:rsid w:val="00A0257D"/>
    <w:rsid w:val="00A06D55"/>
    <w:rsid w:val="00A107DF"/>
    <w:rsid w:val="00A10BC9"/>
    <w:rsid w:val="00A128CE"/>
    <w:rsid w:val="00A12EDC"/>
    <w:rsid w:val="00A14BF3"/>
    <w:rsid w:val="00A220E8"/>
    <w:rsid w:val="00A26D0D"/>
    <w:rsid w:val="00A33BDE"/>
    <w:rsid w:val="00A34885"/>
    <w:rsid w:val="00A413CD"/>
    <w:rsid w:val="00A42326"/>
    <w:rsid w:val="00A43BC1"/>
    <w:rsid w:val="00A52B5B"/>
    <w:rsid w:val="00A54186"/>
    <w:rsid w:val="00A56341"/>
    <w:rsid w:val="00A63512"/>
    <w:rsid w:val="00A644E6"/>
    <w:rsid w:val="00A74225"/>
    <w:rsid w:val="00A83125"/>
    <w:rsid w:val="00A847A3"/>
    <w:rsid w:val="00A936D5"/>
    <w:rsid w:val="00A9377F"/>
    <w:rsid w:val="00A979A5"/>
    <w:rsid w:val="00AA1EB0"/>
    <w:rsid w:val="00AA2DA3"/>
    <w:rsid w:val="00AA3742"/>
    <w:rsid w:val="00AA478B"/>
    <w:rsid w:val="00AA5A9C"/>
    <w:rsid w:val="00AA6780"/>
    <w:rsid w:val="00AA70A0"/>
    <w:rsid w:val="00AB016A"/>
    <w:rsid w:val="00AB13DD"/>
    <w:rsid w:val="00AB2A5A"/>
    <w:rsid w:val="00AC70CE"/>
    <w:rsid w:val="00AD28F8"/>
    <w:rsid w:val="00AD3687"/>
    <w:rsid w:val="00AF0D4F"/>
    <w:rsid w:val="00AF312A"/>
    <w:rsid w:val="00B0230B"/>
    <w:rsid w:val="00B12F02"/>
    <w:rsid w:val="00B17D95"/>
    <w:rsid w:val="00B23509"/>
    <w:rsid w:val="00B24486"/>
    <w:rsid w:val="00B359DB"/>
    <w:rsid w:val="00B3632B"/>
    <w:rsid w:val="00B37BC9"/>
    <w:rsid w:val="00B409D8"/>
    <w:rsid w:val="00B45E1D"/>
    <w:rsid w:val="00B5178D"/>
    <w:rsid w:val="00B53837"/>
    <w:rsid w:val="00B6705D"/>
    <w:rsid w:val="00B67F1F"/>
    <w:rsid w:val="00B701D7"/>
    <w:rsid w:val="00B826FA"/>
    <w:rsid w:val="00B8653B"/>
    <w:rsid w:val="00B870C8"/>
    <w:rsid w:val="00B90595"/>
    <w:rsid w:val="00B975E4"/>
    <w:rsid w:val="00BA1DC6"/>
    <w:rsid w:val="00BA215A"/>
    <w:rsid w:val="00BA25C3"/>
    <w:rsid w:val="00BA3AC0"/>
    <w:rsid w:val="00BB5AAF"/>
    <w:rsid w:val="00BB5F09"/>
    <w:rsid w:val="00BB7446"/>
    <w:rsid w:val="00BC0A4D"/>
    <w:rsid w:val="00BC0D9F"/>
    <w:rsid w:val="00BC373F"/>
    <w:rsid w:val="00BD319D"/>
    <w:rsid w:val="00BE053D"/>
    <w:rsid w:val="00BF1A7A"/>
    <w:rsid w:val="00BF1FA3"/>
    <w:rsid w:val="00C00974"/>
    <w:rsid w:val="00C018E4"/>
    <w:rsid w:val="00C036F6"/>
    <w:rsid w:val="00C066FA"/>
    <w:rsid w:val="00C11C54"/>
    <w:rsid w:val="00C12D9E"/>
    <w:rsid w:val="00C12FE5"/>
    <w:rsid w:val="00C25387"/>
    <w:rsid w:val="00C26A17"/>
    <w:rsid w:val="00C321CB"/>
    <w:rsid w:val="00C53430"/>
    <w:rsid w:val="00C54BE3"/>
    <w:rsid w:val="00C57E43"/>
    <w:rsid w:val="00C57F80"/>
    <w:rsid w:val="00C768ED"/>
    <w:rsid w:val="00C82A8F"/>
    <w:rsid w:val="00C82C74"/>
    <w:rsid w:val="00C840A2"/>
    <w:rsid w:val="00C916C2"/>
    <w:rsid w:val="00C9535C"/>
    <w:rsid w:val="00C96CFF"/>
    <w:rsid w:val="00CB0DF6"/>
    <w:rsid w:val="00CB70EA"/>
    <w:rsid w:val="00CC1364"/>
    <w:rsid w:val="00CC23D2"/>
    <w:rsid w:val="00CC4618"/>
    <w:rsid w:val="00CC46FB"/>
    <w:rsid w:val="00CC7C82"/>
    <w:rsid w:val="00CC7F56"/>
    <w:rsid w:val="00CD1B12"/>
    <w:rsid w:val="00CD55DC"/>
    <w:rsid w:val="00CE038C"/>
    <w:rsid w:val="00CE1BBC"/>
    <w:rsid w:val="00CE2595"/>
    <w:rsid w:val="00CE28CC"/>
    <w:rsid w:val="00CE3866"/>
    <w:rsid w:val="00CE45AD"/>
    <w:rsid w:val="00CE4AD5"/>
    <w:rsid w:val="00CE51DF"/>
    <w:rsid w:val="00CE72FC"/>
    <w:rsid w:val="00CF31EE"/>
    <w:rsid w:val="00CF426F"/>
    <w:rsid w:val="00CF48C5"/>
    <w:rsid w:val="00CF5DF6"/>
    <w:rsid w:val="00D01855"/>
    <w:rsid w:val="00D02AE9"/>
    <w:rsid w:val="00D11187"/>
    <w:rsid w:val="00D123B6"/>
    <w:rsid w:val="00D14302"/>
    <w:rsid w:val="00D1492F"/>
    <w:rsid w:val="00D166F9"/>
    <w:rsid w:val="00D17B69"/>
    <w:rsid w:val="00D3003C"/>
    <w:rsid w:val="00D31490"/>
    <w:rsid w:val="00D32ED0"/>
    <w:rsid w:val="00D331F4"/>
    <w:rsid w:val="00D34B94"/>
    <w:rsid w:val="00D470E4"/>
    <w:rsid w:val="00D52142"/>
    <w:rsid w:val="00D5280E"/>
    <w:rsid w:val="00D554EA"/>
    <w:rsid w:val="00D55BCF"/>
    <w:rsid w:val="00D57544"/>
    <w:rsid w:val="00D600E7"/>
    <w:rsid w:val="00D61F14"/>
    <w:rsid w:val="00D72F3D"/>
    <w:rsid w:val="00D73882"/>
    <w:rsid w:val="00D80D6B"/>
    <w:rsid w:val="00D815BC"/>
    <w:rsid w:val="00D84DCC"/>
    <w:rsid w:val="00D90950"/>
    <w:rsid w:val="00D93A26"/>
    <w:rsid w:val="00DA0563"/>
    <w:rsid w:val="00DA11BF"/>
    <w:rsid w:val="00DA69DF"/>
    <w:rsid w:val="00DB33F8"/>
    <w:rsid w:val="00DC06D9"/>
    <w:rsid w:val="00DC71B1"/>
    <w:rsid w:val="00DD2A6E"/>
    <w:rsid w:val="00DD38E2"/>
    <w:rsid w:val="00DD3F00"/>
    <w:rsid w:val="00DD47DE"/>
    <w:rsid w:val="00DE05CD"/>
    <w:rsid w:val="00DE3B3A"/>
    <w:rsid w:val="00DF6F3F"/>
    <w:rsid w:val="00E00AFE"/>
    <w:rsid w:val="00E11285"/>
    <w:rsid w:val="00E12E74"/>
    <w:rsid w:val="00E13110"/>
    <w:rsid w:val="00E154B8"/>
    <w:rsid w:val="00E24DF1"/>
    <w:rsid w:val="00E3281A"/>
    <w:rsid w:val="00E3367B"/>
    <w:rsid w:val="00E35D2C"/>
    <w:rsid w:val="00E43051"/>
    <w:rsid w:val="00E431ED"/>
    <w:rsid w:val="00E43ACA"/>
    <w:rsid w:val="00E515BA"/>
    <w:rsid w:val="00E64FF5"/>
    <w:rsid w:val="00E73F2F"/>
    <w:rsid w:val="00E744FE"/>
    <w:rsid w:val="00E845BF"/>
    <w:rsid w:val="00E87D85"/>
    <w:rsid w:val="00E907EC"/>
    <w:rsid w:val="00E92FF7"/>
    <w:rsid w:val="00EA146F"/>
    <w:rsid w:val="00EA5421"/>
    <w:rsid w:val="00EB21EC"/>
    <w:rsid w:val="00EB34FC"/>
    <w:rsid w:val="00EB5816"/>
    <w:rsid w:val="00EB722A"/>
    <w:rsid w:val="00EC5176"/>
    <w:rsid w:val="00EC6E55"/>
    <w:rsid w:val="00ED0EA9"/>
    <w:rsid w:val="00ED37B5"/>
    <w:rsid w:val="00ED61A5"/>
    <w:rsid w:val="00EF4AB5"/>
    <w:rsid w:val="00EF51FA"/>
    <w:rsid w:val="00EF72CB"/>
    <w:rsid w:val="00EF7687"/>
    <w:rsid w:val="00EF77DF"/>
    <w:rsid w:val="00F0625A"/>
    <w:rsid w:val="00F07A6D"/>
    <w:rsid w:val="00F11BEF"/>
    <w:rsid w:val="00F12E96"/>
    <w:rsid w:val="00F15357"/>
    <w:rsid w:val="00F17480"/>
    <w:rsid w:val="00F258E7"/>
    <w:rsid w:val="00F31B84"/>
    <w:rsid w:val="00F32E09"/>
    <w:rsid w:val="00F43424"/>
    <w:rsid w:val="00F5040F"/>
    <w:rsid w:val="00F631EC"/>
    <w:rsid w:val="00F64C22"/>
    <w:rsid w:val="00F64FA7"/>
    <w:rsid w:val="00F74D19"/>
    <w:rsid w:val="00F75909"/>
    <w:rsid w:val="00F7676D"/>
    <w:rsid w:val="00F80053"/>
    <w:rsid w:val="00F87023"/>
    <w:rsid w:val="00F87B7F"/>
    <w:rsid w:val="00F90FD7"/>
    <w:rsid w:val="00F95714"/>
    <w:rsid w:val="00F96541"/>
    <w:rsid w:val="00FA02C7"/>
    <w:rsid w:val="00FA278D"/>
    <w:rsid w:val="00FA4186"/>
    <w:rsid w:val="00FB5E98"/>
    <w:rsid w:val="00FC0531"/>
    <w:rsid w:val="00FC13F0"/>
    <w:rsid w:val="00FD0FB7"/>
    <w:rsid w:val="00FE30E3"/>
    <w:rsid w:val="00FE4E00"/>
    <w:rsid w:val="00FE79A2"/>
    <w:rsid w:val="00FF3481"/>
    <w:rsid w:val="00FF4615"/>
    <w:rsid w:val="00FF4B4A"/>
    <w:rsid w:val="00FF4BE2"/>
    <w:rsid w:val="00FF6AD8"/>
    <w:rsid w:val="216DA786"/>
    <w:rsid w:val="28457F82"/>
    <w:rsid w:val="58EFB8D3"/>
    <w:rsid w:val="67BC7F5C"/>
    <w:rsid w:val="68D52075"/>
    <w:rsid w:val="6933D63E"/>
    <w:rsid w:val="71B6D1DC"/>
    <w:rsid w:val="7682D8B1"/>
    <w:rsid w:val="7D0EC952"/>
    <w:rsid w:val="7DDAD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2EE90811-E104-46EF-AEAC-B98B2D27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123B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13DA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13DA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13DA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3D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3DA7"/>
    <w:rPr>
      <w:b/>
      <w:bCs/>
      <w:sz w:val="20"/>
      <w:szCs w:val="20"/>
    </w:rPr>
  </w:style>
  <w:style w:type="table" w:styleId="TabellemithellemGitternetz">
    <w:name w:val="Grid Table Light"/>
    <w:basedOn w:val="NormaleTabelle"/>
    <w:uiPriority w:val="40"/>
    <w:rsid w:val="002E4D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Noah Lamboglia</cp:lastModifiedBy>
  <cp:revision>3</cp:revision>
  <cp:lastPrinted>2022-10-16T22:48:00Z</cp:lastPrinted>
  <dcterms:created xsi:type="dcterms:W3CDTF">2022-10-16T22:48:00Z</dcterms:created>
  <dcterms:modified xsi:type="dcterms:W3CDTF">2022-10-16T22:48:00Z</dcterms:modified>
</cp:coreProperties>
</file>