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pPr w:leftFromText="141" w:rightFromText="141" w:vertAnchor="page" w:horzAnchor="margin" w:tblpXSpec="center" w:tblpY="544"/>
        <w:tblW w:w="10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6662"/>
        <w:gridCol w:w="2663"/>
      </w:tblGrid>
      <w:tr w:rsidR="00B575AB" w:rsidRPr="00985E8A" w14:paraId="5DF08F91" w14:textId="77777777" w:rsidTr="000F6438">
        <w:trPr>
          <w:trHeight w:val="89"/>
        </w:trPr>
        <w:tc>
          <w:tcPr>
            <w:tcW w:w="10601" w:type="dxa"/>
            <w:gridSpan w:val="3"/>
          </w:tcPr>
          <w:p w14:paraId="784D513F" w14:textId="0FDC6D20" w:rsidR="009A496A" w:rsidRPr="00985E8A" w:rsidRDefault="009A496A" w:rsidP="006C7401">
            <w:pPr>
              <w:jc w:val="center"/>
              <w:rPr>
                <w:rFonts w:ascii="Georgia" w:hAnsi="Georgia"/>
              </w:rPr>
            </w:pPr>
            <w:r w:rsidRPr="000E7162">
              <w:rPr>
                <w:rFonts w:ascii="Georgia" w:hAnsi="Georgia"/>
                <w:b/>
                <w:smallCaps/>
                <w:sz w:val="52"/>
                <w:szCs w:val="52"/>
              </w:rPr>
              <w:t>Miklas Meyer</w:t>
            </w:r>
            <w:r w:rsidRPr="00985E8A">
              <w:rPr>
                <w:rFonts w:ascii="Georgia" w:hAnsi="Georgia"/>
                <w:sz w:val="38"/>
                <w:szCs w:val="38"/>
              </w:rPr>
              <w:br/>
            </w:r>
            <w:r w:rsidRPr="00985E8A">
              <w:rPr>
                <w:rFonts w:ascii="Georgia" w:hAnsi="Georgia"/>
                <w:sz w:val="20"/>
              </w:rPr>
              <w:t>Friedenspromenade 93, 81827 München</w:t>
            </w:r>
          </w:p>
          <w:p w14:paraId="722A5AF6" w14:textId="19E20B69" w:rsidR="008050E4" w:rsidRPr="00985E8A" w:rsidRDefault="009A496A" w:rsidP="006C7401">
            <w:pPr>
              <w:jc w:val="center"/>
              <w:rPr>
                <w:rFonts w:ascii="Georgia" w:hAnsi="Georgia" w:cs="Georgia"/>
                <w:color w:val="000000"/>
                <w:sz w:val="20"/>
                <w:lang w:val="de-AT"/>
              </w:rPr>
            </w:pPr>
            <w:r w:rsidRPr="00985E8A">
              <w:rPr>
                <w:rFonts w:ascii="Georgia" w:hAnsi="Georgia" w:cs="Georgia"/>
                <w:color w:val="000000"/>
                <w:sz w:val="20"/>
                <w:lang w:val="de-AT"/>
              </w:rPr>
              <w:t>+49 174/7886901 | meyer.miklas@hm.edu | 07.08.2000 in München</w:t>
            </w:r>
          </w:p>
        </w:tc>
      </w:tr>
      <w:tr w:rsidR="00B575AB" w:rsidRPr="00985E8A" w14:paraId="0FCADE56" w14:textId="77777777" w:rsidTr="000F6438">
        <w:trPr>
          <w:trHeight w:val="397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85E8A" w:rsidRDefault="006E2C9C" w:rsidP="00D332C5">
            <w:pPr>
              <w:jc w:val="center"/>
              <w:rPr>
                <w:rFonts w:ascii="Georgia" w:hAnsi="Georgia"/>
                <w:sz w:val="32"/>
                <w:szCs w:val="32"/>
              </w:rPr>
            </w:pPr>
            <w:r w:rsidRPr="00985E8A">
              <w:rPr>
                <w:rFonts w:ascii="Georgia" w:hAnsi="Georgia"/>
                <w:b/>
                <w:smallCaps/>
                <w:sz w:val="32"/>
                <w:szCs w:val="32"/>
              </w:rPr>
              <w:t>Schule &amp; Studium</w:t>
            </w:r>
          </w:p>
        </w:tc>
      </w:tr>
      <w:tr w:rsidR="00240F25" w:rsidRPr="00985E8A" w14:paraId="1D1CEA0B" w14:textId="77777777" w:rsidTr="000F6438">
        <w:trPr>
          <w:trHeight w:val="283"/>
        </w:trPr>
        <w:tc>
          <w:tcPr>
            <w:tcW w:w="7938" w:type="dxa"/>
            <w:gridSpan w:val="2"/>
            <w:tcBorders>
              <w:top w:val="single" w:sz="4" w:space="0" w:color="auto"/>
            </w:tcBorders>
            <w:vAlign w:val="bottom"/>
          </w:tcPr>
          <w:p w14:paraId="3DD963D8" w14:textId="5ABACAAD" w:rsidR="00240F25" w:rsidRPr="004B61C5" w:rsidRDefault="00976FBD" w:rsidP="000F31AB">
            <w:pPr>
              <w:rPr>
                <w:rFonts w:ascii="Georgia" w:hAnsi="Georgia"/>
                <w:b/>
                <w:smallCaps/>
                <w:lang w:val="en-US"/>
              </w:rPr>
            </w:pPr>
            <w:r w:rsidRPr="004B61C5">
              <w:rPr>
                <w:rFonts w:ascii="Georgia" w:hAnsi="Georgia"/>
                <w:b/>
                <w:smallCaps/>
                <w:lang w:val="en-US"/>
              </w:rPr>
              <w:t>UNIVERSITY OF ST. ANDREWS</w:t>
            </w:r>
            <w:r w:rsidR="004B61C5" w:rsidRPr="004B61C5">
              <w:rPr>
                <w:rFonts w:ascii="Georgia" w:hAnsi="Georgia"/>
                <w:b/>
                <w:smallCaps/>
                <w:lang w:val="en-US"/>
              </w:rPr>
              <w:t xml:space="preserve"> </w:t>
            </w:r>
          </w:p>
        </w:tc>
        <w:tc>
          <w:tcPr>
            <w:tcW w:w="2663" w:type="dxa"/>
            <w:tcBorders>
              <w:top w:val="single" w:sz="4" w:space="0" w:color="auto"/>
            </w:tcBorders>
            <w:vAlign w:val="bottom"/>
          </w:tcPr>
          <w:p w14:paraId="57D83959" w14:textId="4B2CFCD8" w:rsidR="00240F25" w:rsidRPr="00985E8A" w:rsidRDefault="00DD228B" w:rsidP="000F31AB">
            <w:pPr>
              <w:jc w:val="right"/>
              <w:rPr>
                <w:rFonts w:ascii="Georgia" w:hAnsi="Georgia"/>
                <w:i/>
                <w:smallCaps/>
              </w:rPr>
            </w:pPr>
            <w:r>
              <w:rPr>
                <w:rFonts w:ascii="Georgia" w:hAnsi="Georgia"/>
                <w:i/>
                <w:smallCaps/>
              </w:rPr>
              <w:t>St.Andrews, Schottland</w:t>
            </w:r>
          </w:p>
        </w:tc>
      </w:tr>
      <w:tr w:rsidR="00976FBD" w:rsidRPr="00985E8A" w14:paraId="070BEC2E" w14:textId="77777777" w:rsidTr="000F6438">
        <w:trPr>
          <w:trHeight w:val="227"/>
        </w:trPr>
        <w:tc>
          <w:tcPr>
            <w:tcW w:w="7938" w:type="dxa"/>
            <w:gridSpan w:val="2"/>
            <w:vAlign w:val="bottom"/>
          </w:tcPr>
          <w:p w14:paraId="4DE6691A" w14:textId="6B521089" w:rsidR="00976FBD" w:rsidRPr="00B5511C" w:rsidRDefault="00DD228B" w:rsidP="00976FBD">
            <w:pPr>
              <w:rPr>
                <w:rFonts w:ascii="Georgia" w:hAnsi="Georgia"/>
                <w:b/>
                <w:smallCaps/>
              </w:rPr>
            </w:pPr>
            <w:r w:rsidRPr="00B5511C">
              <w:rPr>
                <w:rFonts w:ascii="Georgia" w:hAnsi="Georgia"/>
                <w:sz w:val="18"/>
              </w:rPr>
              <w:t>M</w:t>
            </w:r>
            <w:r w:rsidR="00976FBD" w:rsidRPr="00B5511C">
              <w:rPr>
                <w:rFonts w:ascii="Georgia" w:hAnsi="Georgia"/>
                <w:sz w:val="18"/>
              </w:rPr>
              <w:t xml:space="preserve">.Sc. </w:t>
            </w:r>
            <w:r w:rsidRPr="00B5511C">
              <w:rPr>
                <w:rFonts w:ascii="Georgia" w:hAnsi="Georgia"/>
                <w:sz w:val="18"/>
              </w:rPr>
              <w:t xml:space="preserve">Finance and </w:t>
            </w:r>
            <w:r w:rsidR="001A3C73" w:rsidRPr="00B5511C">
              <w:rPr>
                <w:rFonts w:ascii="Georgia" w:hAnsi="Georgia"/>
                <w:sz w:val="18"/>
              </w:rPr>
              <w:t xml:space="preserve">Management </w:t>
            </w:r>
            <w:r w:rsidR="00AE34B8" w:rsidRPr="00B5511C">
              <w:rPr>
                <w:rFonts w:ascii="Georgia" w:hAnsi="Georgia"/>
                <w:sz w:val="18"/>
              </w:rPr>
              <w:t>(</w:t>
            </w:r>
            <w:r w:rsidR="00927B1E">
              <w:rPr>
                <w:rFonts w:ascii="Georgia" w:hAnsi="Georgia"/>
                <w:sz w:val="18"/>
              </w:rPr>
              <w:t xml:space="preserve">geplant, </w:t>
            </w:r>
            <w:r w:rsidR="00B5511C" w:rsidRPr="00B5511C">
              <w:rPr>
                <w:rFonts w:ascii="Georgia" w:hAnsi="Georgia"/>
                <w:sz w:val="18"/>
              </w:rPr>
              <w:t>Zusage vom Programmle</w:t>
            </w:r>
            <w:r w:rsidR="00B5511C">
              <w:rPr>
                <w:rFonts w:ascii="Georgia" w:hAnsi="Georgia"/>
                <w:sz w:val="18"/>
              </w:rPr>
              <w:t>iter</w:t>
            </w:r>
            <w:r w:rsidR="00AE34B8" w:rsidRPr="00B5511C">
              <w:rPr>
                <w:rFonts w:ascii="Georgia" w:hAnsi="Georgia"/>
                <w:sz w:val="18"/>
              </w:rPr>
              <w:t xml:space="preserve"> erhalten)</w:t>
            </w:r>
          </w:p>
        </w:tc>
        <w:tc>
          <w:tcPr>
            <w:tcW w:w="2663" w:type="dxa"/>
            <w:vAlign w:val="bottom"/>
          </w:tcPr>
          <w:p w14:paraId="1B5AD78D" w14:textId="54028FE9" w:rsidR="00976FBD" w:rsidRPr="00927B1E" w:rsidRDefault="00AD374A" w:rsidP="00976FBD">
            <w:pPr>
              <w:jc w:val="right"/>
              <w:rPr>
                <w:rFonts w:ascii="Georgia" w:hAnsi="Georgia"/>
                <w:iCs/>
                <w:smallCaps/>
                <w:sz w:val="18"/>
                <w:szCs w:val="18"/>
              </w:rPr>
            </w:pPr>
            <w:r w:rsidRPr="00927B1E">
              <w:rPr>
                <w:rFonts w:ascii="Georgia" w:hAnsi="Georgia"/>
                <w:iCs/>
                <w:smallCaps/>
                <w:sz w:val="18"/>
                <w:szCs w:val="18"/>
              </w:rPr>
              <w:t xml:space="preserve">09/2025 </w:t>
            </w:r>
            <w:r w:rsidR="004B61C5" w:rsidRPr="00927B1E">
              <w:rPr>
                <w:rFonts w:ascii="Georgia" w:hAnsi="Georgia"/>
                <w:iCs/>
                <w:smallCaps/>
                <w:sz w:val="18"/>
                <w:szCs w:val="18"/>
              </w:rPr>
              <w:t>–</w:t>
            </w:r>
            <w:r w:rsidRPr="00927B1E">
              <w:rPr>
                <w:rFonts w:ascii="Georgia" w:hAnsi="Georgia"/>
                <w:iCs/>
                <w:smallCaps/>
                <w:sz w:val="18"/>
                <w:szCs w:val="18"/>
              </w:rPr>
              <w:t xml:space="preserve"> </w:t>
            </w:r>
            <w:r w:rsidR="004B61C5" w:rsidRPr="00927B1E">
              <w:rPr>
                <w:rFonts w:ascii="Georgia" w:hAnsi="Georgia"/>
                <w:iCs/>
                <w:smallCaps/>
                <w:sz w:val="18"/>
                <w:szCs w:val="18"/>
              </w:rPr>
              <w:t>09/2026</w:t>
            </w:r>
          </w:p>
        </w:tc>
      </w:tr>
      <w:tr w:rsidR="00976FBD" w:rsidRPr="00985E8A" w14:paraId="7D1DEBF7" w14:textId="77777777" w:rsidTr="000F6438">
        <w:trPr>
          <w:trHeight w:val="283"/>
        </w:trPr>
        <w:tc>
          <w:tcPr>
            <w:tcW w:w="7938" w:type="dxa"/>
            <w:gridSpan w:val="2"/>
            <w:vAlign w:val="bottom"/>
          </w:tcPr>
          <w:p w14:paraId="0C2B846F" w14:textId="4CDC1FDE" w:rsidR="00976FBD" w:rsidRPr="00985E8A" w:rsidRDefault="00976FBD" w:rsidP="00976FBD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b/>
                <w:smallCaps/>
              </w:rPr>
              <w:t>H</w:t>
            </w:r>
            <w:r w:rsidRPr="00985E8A">
              <w:rPr>
                <w:rFonts w:ascii="Georgia" w:hAnsi="Georgia"/>
                <w:b/>
                <w:smallCaps/>
              </w:rPr>
              <w:t>OCHSCHULE FÜR ANGEWANDTE WISSENSCHAFTEN</w:t>
            </w:r>
          </w:p>
        </w:tc>
        <w:tc>
          <w:tcPr>
            <w:tcW w:w="2663" w:type="dxa"/>
            <w:vAlign w:val="bottom"/>
          </w:tcPr>
          <w:p w14:paraId="7C845E2D" w14:textId="2BC1421B" w:rsidR="00976FBD" w:rsidRPr="00985E8A" w:rsidRDefault="00976FBD" w:rsidP="00976FBD">
            <w:pPr>
              <w:jc w:val="right"/>
              <w:rPr>
                <w:rFonts w:ascii="Georgia" w:hAnsi="Georgia"/>
                <w:i/>
                <w:smallCaps/>
              </w:rPr>
            </w:pPr>
            <w:r w:rsidRPr="00985E8A">
              <w:rPr>
                <w:rFonts w:ascii="Georgia" w:hAnsi="Georgia"/>
                <w:i/>
                <w:smallCaps/>
              </w:rPr>
              <w:t>München</w:t>
            </w:r>
          </w:p>
        </w:tc>
      </w:tr>
      <w:tr w:rsidR="00976FBD" w:rsidRPr="00985E8A" w14:paraId="61E5D482" w14:textId="77777777" w:rsidTr="000F6438">
        <w:trPr>
          <w:trHeight w:val="227"/>
        </w:trPr>
        <w:tc>
          <w:tcPr>
            <w:tcW w:w="7938" w:type="dxa"/>
            <w:gridSpan w:val="2"/>
            <w:vAlign w:val="bottom"/>
          </w:tcPr>
          <w:p w14:paraId="11CB9A0F" w14:textId="40505D93" w:rsidR="00976FBD" w:rsidRPr="00985E8A" w:rsidRDefault="00976FBD" w:rsidP="00976FBD">
            <w:pPr>
              <w:rPr>
                <w:rFonts w:ascii="Georgia" w:hAnsi="Georgia"/>
                <w:sz w:val="18"/>
                <w:lang w:val="de-AT"/>
              </w:rPr>
            </w:pPr>
            <w:r w:rsidRPr="00985E8A">
              <w:rPr>
                <w:rFonts w:ascii="Georgia" w:hAnsi="Georgia"/>
                <w:sz w:val="18"/>
                <w:lang w:val="de-AT"/>
              </w:rPr>
              <w:t xml:space="preserve">B.Sc. Wirtschaftsingenieurwesen </w:t>
            </w:r>
            <w:r>
              <w:rPr>
                <w:rFonts w:ascii="Georgia" w:hAnsi="Georgia"/>
                <w:sz w:val="18"/>
                <w:lang w:val="de-AT"/>
              </w:rPr>
              <w:t xml:space="preserve">(aktueller Schnitt 1,9) </w:t>
            </w:r>
          </w:p>
        </w:tc>
        <w:tc>
          <w:tcPr>
            <w:tcW w:w="2663" w:type="dxa"/>
            <w:vAlign w:val="bottom"/>
          </w:tcPr>
          <w:p w14:paraId="419A9228" w14:textId="3B6F4FEA" w:rsidR="00976FBD" w:rsidRPr="00985E8A" w:rsidRDefault="00976FBD" w:rsidP="00976FBD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BE59DD">
              <w:rPr>
                <w:rFonts w:ascii="Georgia" w:hAnsi="Georgia"/>
                <w:sz w:val="18"/>
              </w:rPr>
              <w:t xml:space="preserve">  </w:t>
            </w:r>
            <w:r w:rsidRPr="00985E8A">
              <w:rPr>
                <w:rFonts w:ascii="Georgia" w:hAnsi="Georgia"/>
                <w:sz w:val="18"/>
                <w:lang w:val="en-US"/>
              </w:rPr>
              <w:t>03/2020 – 03/2025</w:t>
            </w:r>
          </w:p>
        </w:tc>
      </w:tr>
      <w:tr w:rsidR="00976FBD" w:rsidRPr="00985E8A" w14:paraId="7EABE9F1" w14:textId="77777777" w:rsidTr="000F6438">
        <w:trPr>
          <w:trHeight w:val="20"/>
        </w:trPr>
        <w:tc>
          <w:tcPr>
            <w:tcW w:w="10601" w:type="dxa"/>
            <w:gridSpan w:val="3"/>
            <w:vAlign w:val="bottom"/>
          </w:tcPr>
          <w:p w14:paraId="73C8A65E" w14:textId="77777777" w:rsidR="00976FBD" w:rsidRDefault="00976FBD" w:rsidP="0023268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Vertiefung: Industrielle Technik</w:t>
            </w:r>
          </w:p>
          <w:p w14:paraId="7A71E6B0" w14:textId="42D674C0" w:rsidR="00DD53C5" w:rsidRPr="00232686" w:rsidRDefault="00DD53C5" w:rsidP="0023268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002F73">
              <w:rPr>
                <w:rFonts w:ascii="Georgia" w:hAnsi="Georgia"/>
                <w:sz w:val="18"/>
              </w:rPr>
              <w:t>Thesis: „</w:t>
            </w:r>
            <w:r w:rsidR="006B7F1D" w:rsidRPr="006B7F1D">
              <w:rPr>
                <w:rFonts w:ascii="Georgia" w:hAnsi="Georgia"/>
                <w:sz w:val="18"/>
              </w:rPr>
              <w:t>Einsatz von KI zur Optimierung und Beherrschung des Variantenmanagements in der frühen Strategiephase und während des gesamten Produktlebenszyklus</w:t>
            </w:r>
            <w:r w:rsidRPr="00002F73">
              <w:rPr>
                <w:rFonts w:ascii="Georgia" w:hAnsi="Georgia"/>
                <w:sz w:val="18"/>
              </w:rPr>
              <w:t>“</w:t>
            </w:r>
          </w:p>
        </w:tc>
      </w:tr>
      <w:tr w:rsidR="00976FBD" w:rsidRPr="00985E8A" w14:paraId="013361E1" w14:textId="77777777" w:rsidTr="000F6438">
        <w:trPr>
          <w:trHeight w:val="283"/>
        </w:trPr>
        <w:tc>
          <w:tcPr>
            <w:tcW w:w="7938" w:type="dxa"/>
            <w:gridSpan w:val="2"/>
            <w:vAlign w:val="bottom"/>
          </w:tcPr>
          <w:p w14:paraId="197620E3" w14:textId="66D6E1AA" w:rsidR="00976FBD" w:rsidRPr="00985E8A" w:rsidRDefault="00C74371" w:rsidP="00976FBD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lang w:val="en-US"/>
              </w:rPr>
              <w:t>U</w:t>
            </w:r>
            <w:r w:rsidR="00976FBD" w:rsidRPr="00985E8A">
              <w:rPr>
                <w:rFonts w:ascii="Georgia" w:hAnsi="Georgia"/>
                <w:b/>
                <w:smallCaps/>
                <w:lang w:val="en-US"/>
              </w:rPr>
              <w:t>NIVERSITY OF PLYMOUTH</w:t>
            </w:r>
          </w:p>
        </w:tc>
        <w:tc>
          <w:tcPr>
            <w:tcW w:w="2663" w:type="dxa"/>
            <w:vAlign w:val="bottom"/>
          </w:tcPr>
          <w:p w14:paraId="63D86F51" w14:textId="1EC4BC07" w:rsidR="00976FBD" w:rsidRPr="00985E8A" w:rsidRDefault="00976FBD" w:rsidP="00976FBD">
            <w:pPr>
              <w:ind w:left="-279"/>
              <w:jc w:val="right"/>
              <w:rPr>
                <w:rFonts w:ascii="Georgia" w:hAnsi="Georgia"/>
              </w:rPr>
            </w:pPr>
            <w:r w:rsidRPr="00985E8A">
              <w:rPr>
                <w:rFonts w:ascii="Georgia" w:hAnsi="Georgia"/>
                <w:i/>
                <w:smallCaps/>
              </w:rPr>
              <w:t>Plymouth, England</w:t>
            </w:r>
          </w:p>
        </w:tc>
      </w:tr>
      <w:tr w:rsidR="00976FBD" w:rsidRPr="00985E8A" w14:paraId="62632213" w14:textId="77777777" w:rsidTr="000F6438">
        <w:trPr>
          <w:trHeight w:val="227"/>
        </w:trPr>
        <w:tc>
          <w:tcPr>
            <w:tcW w:w="7938" w:type="dxa"/>
            <w:gridSpan w:val="2"/>
            <w:vAlign w:val="bottom"/>
          </w:tcPr>
          <w:p w14:paraId="5F71027E" w14:textId="644B8303" w:rsidR="00976FBD" w:rsidRPr="00FF620F" w:rsidRDefault="00976FBD" w:rsidP="00976FBD">
            <w:pPr>
              <w:rPr>
                <w:rFonts w:ascii="Georgia" w:hAnsi="Georgia"/>
                <w:sz w:val="18"/>
                <w:lang w:val="en-US"/>
              </w:rPr>
            </w:pPr>
            <w:r w:rsidRPr="00FF620F">
              <w:rPr>
                <w:rFonts w:ascii="Georgia" w:hAnsi="Georgia"/>
                <w:sz w:val="18"/>
                <w:lang w:val="en-US"/>
              </w:rPr>
              <w:t xml:space="preserve">Auslandssemester an der Business School </w:t>
            </w:r>
            <w:r w:rsidR="003C41CC" w:rsidRPr="00FF620F">
              <w:rPr>
                <w:rFonts w:ascii="Georgia" w:hAnsi="Georgia"/>
                <w:sz w:val="18"/>
                <w:lang w:val="en-US"/>
              </w:rPr>
              <w:t>(</w:t>
            </w:r>
            <w:r w:rsidR="00FF620F">
              <w:rPr>
                <w:rFonts w:ascii="Georgia" w:hAnsi="Georgia"/>
                <w:sz w:val="18"/>
                <w:lang w:val="en-US"/>
              </w:rPr>
              <w:t>Dur</w:t>
            </w:r>
            <w:r w:rsidR="00927B1E">
              <w:rPr>
                <w:rFonts w:ascii="Georgia" w:hAnsi="Georgia"/>
                <w:sz w:val="18"/>
                <w:lang w:val="en-US"/>
              </w:rPr>
              <w:t>ch</w:t>
            </w:r>
            <w:r w:rsidR="00FF620F">
              <w:rPr>
                <w:rFonts w:ascii="Georgia" w:hAnsi="Georgia"/>
                <w:sz w:val="18"/>
                <w:lang w:val="en-US"/>
              </w:rPr>
              <w:t>schnittsnote: 1,0</w:t>
            </w:r>
            <w:r w:rsidR="00927B1E">
              <w:rPr>
                <w:rFonts w:ascii="Georgia" w:hAnsi="Georgia"/>
                <w:sz w:val="18"/>
                <w:lang w:val="en-US"/>
              </w:rPr>
              <w:t>;</w:t>
            </w:r>
            <w:r w:rsidR="00FF620F"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EC3ABC" w:rsidRPr="00FF620F">
              <w:rPr>
                <w:rFonts w:ascii="Georgia" w:hAnsi="Georgia"/>
                <w:sz w:val="18"/>
                <w:lang w:val="en-US"/>
              </w:rPr>
              <w:t>7</w:t>
            </w:r>
            <w:r w:rsidR="004D168C" w:rsidRPr="00FF620F">
              <w:rPr>
                <w:rFonts w:ascii="Georgia" w:hAnsi="Georgia"/>
                <w:sz w:val="18"/>
                <w:lang w:val="en-US"/>
              </w:rPr>
              <w:t>5%</w:t>
            </w:r>
            <w:r w:rsidR="00595AD2" w:rsidRPr="00FF620F">
              <w:rPr>
                <w:rFonts w:ascii="Georgia" w:hAnsi="Georgia"/>
                <w:sz w:val="18"/>
                <w:lang w:val="en-US"/>
              </w:rPr>
              <w:t xml:space="preserve"> - </w:t>
            </w:r>
            <w:r w:rsidR="00045802" w:rsidRPr="00FF620F">
              <w:rPr>
                <w:rFonts w:ascii="Georgia" w:hAnsi="Georgia"/>
                <w:sz w:val="18"/>
                <w:lang w:val="en-US"/>
              </w:rPr>
              <w:t>First class</w:t>
            </w:r>
            <w:r w:rsidR="00FF620F">
              <w:rPr>
                <w:rFonts w:ascii="Georgia" w:hAnsi="Georgia"/>
                <w:sz w:val="18"/>
                <w:lang w:val="en-US"/>
              </w:rPr>
              <w:t>)</w:t>
            </w:r>
          </w:p>
        </w:tc>
        <w:tc>
          <w:tcPr>
            <w:tcW w:w="2663" w:type="dxa"/>
            <w:vAlign w:val="bottom"/>
          </w:tcPr>
          <w:p w14:paraId="51FC9814" w14:textId="2654DBDC" w:rsidR="00976FBD" w:rsidRPr="00985E8A" w:rsidRDefault="00976FBD" w:rsidP="00976FBD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FF620F">
              <w:rPr>
                <w:rFonts w:ascii="Georgia" w:hAnsi="Georgia"/>
                <w:sz w:val="18"/>
                <w:lang w:val="en-US"/>
              </w:rPr>
              <w:t xml:space="preserve">  </w:t>
            </w:r>
            <w:r w:rsidRPr="00985E8A">
              <w:rPr>
                <w:rFonts w:ascii="Georgia" w:hAnsi="Georgia"/>
                <w:sz w:val="18"/>
              </w:rPr>
              <w:t>01/2024 – 06/2024</w:t>
            </w:r>
          </w:p>
        </w:tc>
      </w:tr>
      <w:tr w:rsidR="00976FBD" w:rsidRPr="00985E8A" w14:paraId="1C51E2FF" w14:textId="77777777" w:rsidTr="000F6438">
        <w:trPr>
          <w:trHeight w:val="283"/>
        </w:trPr>
        <w:tc>
          <w:tcPr>
            <w:tcW w:w="7938" w:type="dxa"/>
            <w:gridSpan w:val="2"/>
            <w:vAlign w:val="bottom"/>
          </w:tcPr>
          <w:p w14:paraId="4BAC65D2" w14:textId="36EE5D0A" w:rsidR="00976FBD" w:rsidRPr="00985E8A" w:rsidRDefault="00976FBD" w:rsidP="00976FBD">
            <w:pPr>
              <w:rPr>
                <w:rFonts w:ascii="Georgia" w:hAnsi="Georgia"/>
                <w:lang w:val="en-US"/>
              </w:rPr>
            </w:pPr>
            <w:r>
              <w:rPr>
                <w:rFonts w:ascii="Georgia" w:hAnsi="Georgia"/>
                <w:b/>
                <w:smallCaps/>
              </w:rPr>
              <w:t xml:space="preserve">TECHNISCHE </w:t>
            </w:r>
            <w:r w:rsidRPr="00985E8A">
              <w:rPr>
                <w:rFonts w:ascii="Georgia" w:hAnsi="Georgia"/>
                <w:b/>
                <w:smallCaps/>
              </w:rPr>
              <w:t xml:space="preserve">FACHOBERSCHULE </w:t>
            </w:r>
          </w:p>
        </w:tc>
        <w:tc>
          <w:tcPr>
            <w:tcW w:w="2663" w:type="dxa"/>
            <w:vAlign w:val="bottom"/>
          </w:tcPr>
          <w:p w14:paraId="2FCB10D7" w14:textId="1B7C4A72" w:rsidR="00976FBD" w:rsidRPr="00985E8A" w:rsidRDefault="00976FBD" w:rsidP="00976FBD">
            <w:pPr>
              <w:jc w:val="right"/>
              <w:rPr>
                <w:rFonts w:ascii="Georgia" w:hAnsi="Georgia"/>
              </w:rPr>
            </w:pPr>
            <w:r w:rsidRPr="00985E8A">
              <w:rPr>
                <w:rFonts w:ascii="Georgia" w:hAnsi="Georgia"/>
                <w:i/>
                <w:smallCaps/>
              </w:rPr>
              <w:t>München</w:t>
            </w:r>
          </w:p>
        </w:tc>
      </w:tr>
      <w:tr w:rsidR="00976FBD" w:rsidRPr="00985E8A" w14:paraId="312B82BC" w14:textId="77777777" w:rsidTr="000F6438">
        <w:trPr>
          <w:trHeight w:val="227"/>
        </w:trPr>
        <w:tc>
          <w:tcPr>
            <w:tcW w:w="7938" w:type="dxa"/>
            <w:gridSpan w:val="2"/>
            <w:vAlign w:val="bottom"/>
          </w:tcPr>
          <w:p w14:paraId="1CEE182B" w14:textId="235D8AFB" w:rsidR="00976FBD" w:rsidRPr="00985E8A" w:rsidRDefault="00976FBD" w:rsidP="00976FBD">
            <w:pPr>
              <w:rPr>
                <w:rFonts w:ascii="Georgia" w:hAnsi="Georgia"/>
                <w:sz w:val="18"/>
                <w:lang w:val="de-AT"/>
              </w:rPr>
            </w:pPr>
            <w:r w:rsidRPr="00985E8A">
              <w:rPr>
                <w:rFonts w:ascii="Georgia" w:hAnsi="Georgia"/>
                <w:sz w:val="18"/>
                <w:lang w:val="de-AT"/>
              </w:rPr>
              <w:t>Allgemeine</w:t>
            </w:r>
            <w:r>
              <w:rPr>
                <w:rFonts w:ascii="Georgia" w:hAnsi="Georgia"/>
                <w:sz w:val="18"/>
                <w:lang w:val="de-AT"/>
              </w:rPr>
              <w:t>s</w:t>
            </w:r>
            <w:r w:rsidRPr="00985E8A">
              <w:rPr>
                <w:rFonts w:ascii="Georgia" w:hAnsi="Georgia"/>
                <w:sz w:val="18"/>
                <w:lang w:val="de-AT"/>
              </w:rPr>
              <w:t xml:space="preserve"> </w:t>
            </w:r>
            <w:r>
              <w:rPr>
                <w:rFonts w:ascii="Georgia" w:hAnsi="Georgia"/>
                <w:sz w:val="18"/>
                <w:lang w:val="de-AT"/>
              </w:rPr>
              <w:t>Fachabitur</w:t>
            </w:r>
            <w:r w:rsidRPr="00985E8A">
              <w:rPr>
                <w:rFonts w:ascii="Georgia" w:hAnsi="Georgia"/>
                <w:sz w:val="18"/>
                <w:lang w:val="de-AT"/>
              </w:rPr>
              <w:t xml:space="preserve"> </w:t>
            </w:r>
          </w:p>
        </w:tc>
        <w:tc>
          <w:tcPr>
            <w:tcW w:w="2663" w:type="dxa"/>
            <w:vAlign w:val="bottom"/>
          </w:tcPr>
          <w:p w14:paraId="7521EA6E" w14:textId="5553696A" w:rsidR="00976FBD" w:rsidRPr="00985E8A" w:rsidRDefault="00976FBD" w:rsidP="00976FBD">
            <w:pPr>
              <w:jc w:val="right"/>
              <w:rPr>
                <w:rFonts w:ascii="Georgia" w:hAnsi="Georgia"/>
                <w:sz w:val="18"/>
              </w:rPr>
            </w:pPr>
            <w:r w:rsidRPr="00985E8A">
              <w:rPr>
                <w:rFonts w:ascii="Georgia" w:hAnsi="Georgia"/>
                <w:sz w:val="18"/>
              </w:rPr>
              <w:t>09/2017 – 09/2019</w:t>
            </w:r>
          </w:p>
        </w:tc>
      </w:tr>
      <w:tr w:rsidR="00976FBD" w:rsidRPr="00985E8A" w14:paraId="3A2665B3" w14:textId="77777777" w:rsidTr="000F6438">
        <w:trPr>
          <w:trHeight w:val="397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698F6B5A" w:rsidR="00976FBD" w:rsidRPr="00592A50" w:rsidRDefault="00976FBD" w:rsidP="00976FBD">
            <w:pPr>
              <w:pStyle w:val="BERSCHRIFT"/>
              <w:jc w:val="center"/>
            </w:pPr>
            <w:r>
              <w:t>Ausgewählte P</w:t>
            </w:r>
            <w:r w:rsidRPr="00592A50">
              <w:t>raktische Erfahrungen</w:t>
            </w:r>
          </w:p>
        </w:tc>
      </w:tr>
      <w:tr w:rsidR="00976FBD" w:rsidRPr="00985E8A" w14:paraId="127C64E2" w14:textId="77777777" w:rsidTr="000F6438">
        <w:trPr>
          <w:trHeight w:val="283"/>
        </w:trPr>
        <w:tc>
          <w:tcPr>
            <w:tcW w:w="7938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50532BA7" w:rsidR="00976FBD" w:rsidRPr="00985E8A" w:rsidRDefault="00976FBD" w:rsidP="00976FBD">
            <w:pPr>
              <w:rPr>
                <w:rFonts w:ascii="Georgia" w:hAnsi="Georgia"/>
              </w:rPr>
            </w:pPr>
            <w:r w:rsidRPr="00985E8A">
              <w:rPr>
                <w:rFonts w:ascii="Georgia" w:hAnsi="Georgia"/>
                <w:b/>
                <w:smallCaps/>
              </w:rPr>
              <w:t>CAPGEMINI I</w:t>
            </w:r>
            <w:r>
              <w:rPr>
                <w:rFonts w:ascii="Georgia" w:hAnsi="Georgia"/>
                <w:b/>
                <w:smallCaps/>
              </w:rPr>
              <w:t>N</w:t>
            </w:r>
            <w:r w:rsidRPr="00985E8A">
              <w:rPr>
                <w:rFonts w:ascii="Georgia" w:hAnsi="Georgia"/>
                <w:b/>
                <w:smallCaps/>
              </w:rPr>
              <w:t>VENT</w:t>
            </w:r>
          </w:p>
        </w:tc>
        <w:tc>
          <w:tcPr>
            <w:tcW w:w="2663" w:type="dxa"/>
            <w:tcBorders>
              <w:top w:val="single" w:sz="4" w:space="0" w:color="auto"/>
            </w:tcBorders>
            <w:vAlign w:val="bottom"/>
          </w:tcPr>
          <w:p w14:paraId="4820196E" w14:textId="15422BBA" w:rsidR="00976FBD" w:rsidRPr="00985E8A" w:rsidRDefault="00976FBD" w:rsidP="00976FBD">
            <w:pPr>
              <w:jc w:val="right"/>
              <w:rPr>
                <w:rFonts w:ascii="Georgia" w:hAnsi="Georgia"/>
                <w:i/>
                <w:smallCaps/>
              </w:rPr>
            </w:pPr>
            <w:r w:rsidRPr="00985E8A">
              <w:rPr>
                <w:rFonts w:ascii="Georgia" w:hAnsi="Georgia"/>
                <w:i/>
                <w:smallCaps/>
              </w:rPr>
              <w:t>München</w:t>
            </w:r>
          </w:p>
        </w:tc>
      </w:tr>
      <w:tr w:rsidR="003163F3" w:rsidRPr="00985E8A" w14:paraId="17BE609C" w14:textId="77777777" w:rsidTr="000F6438">
        <w:trPr>
          <w:trHeight w:val="227"/>
        </w:trPr>
        <w:tc>
          <w:tcPr>
            <w:tcW w:w="7938" w:type="dxa"/>
            <w:gridSpan w:val="2"/>
            <w:vAlign w:val="bottom"/>
          </w:tcPr>
          <w:p w14:paraId="444E19E0" w14:textId="4EFAA9B6" w:rsidR="003163F3" w:rsidRPr="00E50DFB" w:rsidRDefault="003B71BF" w:rsidP="003163F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Bachelorand </w:t>
            </w:r>
            <w:r>
              <w:rPr>
                <w:rFonts w:ascii="Georgia" w:hAnsi="Georgia"/>
                <w:sz w:val="18"/>
              </w:rPr>
              <w:t xml:space="preserve">&amp; </w:t>
            </w:r>
            <w:r w:rsidR="003163F3">
              <w:rPr>
                <w:rFonts w:ascii="Georgia" w:hAnsi="Georgia"/>
                <w:sz w:val="18"/>
              </w:rPr>
              <w:t>Werkstudent</w:t>
            </w:r>
            <w:r w:rsidR="003163F3" w:rsidRPr="00E50DFB">
              <w:rPr>
                <w:rFonts w:ascii="Georgia" w:hAnsi="Georgia"/>
                <w:sz w:val="18"/>
              </w:rPr>
              <w:t xml:space="preserve"> in der Strategie- &amp; Managementberatung</w:t>
            </w:r>
            <w:r w:rsidR="003163F3">
              <w:rPr>
                <w:rFonts w:ascii="Georgia" w:hAnsi="Georgia"/>
                <w:sz w:val="18"/>
              </w:rPr>
              <w:t xml:space="preserve"> (geplant, Zusage</w:t>
            </w:r>
            <w:r w:rsidR="0045482B">
              <w:rPr>
                <w:rFonts w:ascii="Georgia" w:hAnsi="Georgia"/>
                <w:sz w:val="18"/>
              </w:rPr>
              <w:t>n</w:t>
            </w:r>
            <w:r w:rsidR="003163F3">
              <w:rPr>
                <w:rFonts w:ascii="Georgia" w:hAnsi="Georgia"/>
                <w:sz w:val="18"/>
              </w:rPr>
              <w:t xml:space="preserve"> erhalten)</w:t>
            </w:r>
          </w:p>
        </w:tc>
        <w:tc>
          <w:tcPr>
            <w:tcW w:w="2663" w:type="dxa"/>
            <w:vAlign w:val="bottom"/>
          </w:tcPr>
          <w:p w14:paraId="6DBA1B83" w14:textId="4266189C" w:rsidR="003163F3" w:rsidRPr="00E50DFB" w:rsidRDefault="003163F3" w:rsidP="003163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  <w:lang w:val="en-US"/>
              </w:rPr>
              <w:t>11</w:t>
            </w:r>
            <w:r w:rsidRPr="00985E8A">
              <w:rPr>
                <w:rFonts w:ascii="Georgia" w:hAnsi="Georgia"/>
                <w:sz w:val="18"/>
                <w:lang w:val="en-US"/>
              </w:rPr>
              <w:t xml:space="preserve">/2024 – </w:t>
            </w:r>
            <w:r>
              <w:rPr>
                <w:rFonts w:ascii="Georgia" w:hAnsi="Georgia"/>
                <w:sz w:val="18"/>
                <w:lang w:val="en-US"/>
              </w:rPr>
              <w:t>0</w:t>
            </w:r>
            <w:r>
              <w:rPr>
                <w:rFonts w:ascii="Georgia" w:hAnsi="Georgia"/>
                <w:sz w:val="18"/>
                <w:lang w:val="en-US"/>
              </w:rPr>
              <w:t>3</w:t>
            </w:r>
            <w:r w:rsidRPr="00985E8A">
              <w:rPr>
                <w:rFonts w:ascii="Georgia" w:hAnsi="Georgia"/>
                <w:sz w:val="18"/>
                <w:lang w:val="en-US"/>
              </w:rPr>
              <w:t>/2024</w:t>
            </w:r>
          </w:p>
        </w:tc>
      </w:tr>
      <w:tr w:rsidR="003163F3" w:rsidRPr="00985E8A" w14:paraId="335D84E9" w14:textId="77777777" w:rsidTr="000F6438">
        <w:trPr>
          <w:trHeight w:val="227"/>
        </w:trPr>
        <w:tc>
          <w:tcPr>
            <w:tcW w:w="7938" w:type="dxa"/>
            <w:gridSpan w:val="2"/>
            <w:vAlign w:val="bottom"/>
          </w:tcPr>
          <w:p w14:paraId="20B1570F" w14:textId="1C58858F" w:rsidR="003163F3" w:rsidRPr="00985E8A" w:rsidRDefault="003163F3" w:rsidP="003163F3">
            <w:pPr>
              <w:rPr>
                <w:rFonts w:ascii="Georgia" w:hAnsi="Georgia"/>
                <w:sz w:val="18"/>
              </w:rPr>
            </w:pPr>
            <w:r w:rsidRPr="00985E8A">
              <w:rPr>
                <w:rFonts w:ascii="Georgia" w:hAnsi="Georgia"/>
                <w:sz w:val="18"/>
              </w:rPr>
              <w:t xml:space="preserve">Praktikant in der Strategie- </w:t>
            </w:r>
            <w:r>
              <w:rPr>
                <w:rFonts w:ascii="Georgia" w:hAnsi="Georgia"/>
                <w:sz w:val="18"/>
              </w:rPr>
              <w:t>&amp;</w:t>
            </w:r>
            <w:r w:rsidRPr="00985E8A">
              <w:rPr>
                <w:rFonts w:ascii="Georgia" w:hAnsi="Georgia"/>
                <w:sz w:val="18"/>
              </w:rPr>
              <w:t xml:space="preserve"> Managementberatung</w:t>
            </w:r>
          </w:p>
        </w:tc>
        <w:tc>
          <w:tcPr>
            <w:tcW w:w="2663" w:type="dxa"/>
            <w:vAlign w:val="bottom"/>
          </w:tcPr>
          <w:p w14:paraId="0475B997" w14:textId="4CBEB13C" w:rsidR="003163F3" w:rsidRPr="00985E8A" w:rsidRDefault="003163F3" w:rsidP="003163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985E8A">
              <w:rPr>
                <w:rFonts w:ascii="Georgia" w:hAnsi="Georgia"/>
                <w:sz w:val="18"/>
                <w:lang w:val="en-US"/>
              </w:rPr>
              <w:t>0</w:t>
            </w:r>
            <w:r>
              <w:rPr>
                <w:rFonts w:ascii="Georgia" w:hAnsi="Georgia"/>
                <w:sz w:val="18"/>
                <w:lang w:val="en-US"/>
              </w:rPr>
              <w:t>7</w:t>
            </w:r>
            <w:r w:rsidRPr="00985E8A">
              <w:rPr>
                <w:rFonts w:ascii="Georgia" w:hAnsi="Georgia"/>
                <w:sz w:val="18"/>
                <w:lang w:val="en-US"/>
              </w:rPr>
              <w:t>/2024 – 10/2024</w:t>
            </w:r>
          </w:p>
        </w:tc>
      </w:tr>
      <w:tr w:rsidR="003163F3" w:rsidRPr="00985E8A" w14:paraId="54C3D64C" w14:textId="77777777" w:rsidTr="000F6438">
        <w:trPr>
          <w:trHeight w:val="20"/>
        </w:trPr>
        <w:tc>
          <w:tcPr>
            <w:tcW w:w="10601" w:type="dxa"/>
            <w:gridSpan w:val="3"/>
            <w:vAlign w:val="bottom"/>
          </w:tcPr>
          <w:p w14:paraId="42FD6029" w14:textId="103EF1D4" w:rsidR="003163F3" w:rsidRPr="00D801B0" w:rsidRDefault="003163F3" w:rsidP="003163F3">
            <w:pPr>
              <w:pStyle w:val="Bullets"/>
              <w:rPr>
                <w:sz w:val="18"/>
                <w:lang w:val="de-AT"/>
              </w:rPr>
            </w:pPr>
            <w:r w:rsidRPr="00D801B0">
              <w:rPr>
                <w:sz w:val="18"/>
                <w:lang w:val="de-AT"/>
              </w:rPr>
              <w:t>Strategische Erarbeitung des Rollouts sowie Schaffung der Rahmenbedingungen für konzernweite KI Use Cases bei Deutschlands größtem Automobilhersteller</w:t>
            </w:r>
          </w:p>
          <w:p w14:paraId="6DD9BA0F" w14:textId="6E038E01" w:rsidR="003163F3" w:rsidRPr="00993FB2" w:rsidRDefault="003163F3" w:rsidP="003163F3">
            <w:pPr>
              <w:pStyle w:val="Bullets"/>
              <w:rPr>
                <w:sz w:val="18"/>
                <w:lang w:val="de-AT"/>
              </w:rPr>
            </w:pPr>
            <w:r w:rsidRPr="00D801B0">
              <w:rPr>
                <w:sz w:val="18"/>
                <w:lang w:val="de-AT"/>
              </w:rPr>
              <w:t>Zusammenarbeit mit dem Lenkungsausschuss zur Festlegung der strategischen Ausrichtu</w:t>
            </w:r>
            <w:r>
              <w:rPr>
                <w:sz w:val="18"/>
                <w:lang w:val="de-AT"/>
              </w:rPr>
              <w:t>ng</w:t>
            </w:r>
            <w:r w:rsidRPr="00D801B0">
              <w:rPr>
                <w:sz w:val="18"/>
                <w:lang w:val="de-AT"/>
              </w:rPr>
              <w:t xml:space="preserve"> in den Bereichen Technische Entwicklung, Governance, Produktion</w:t>
            </w:r>
          </w:p>
        </w:tc>
      </w:tr>
      <w:tr w:rsidR="003163F3" w:rsidRPr="00985E8A" w14:paraId="50AFEA03" w14:textId="77777777" w:rsidTr="000F6438">
        <w:trPr>
          <w:trHeight w:val="283"/>
        </w:trPr>
        <w:tc>
          <w:tcPr>
            <w:tcW w:w="7938" w:type="dxa"/>
            <w:gridSpan w:val="2"/>
            <w:vAlign w:val="bottom"/>
          </w:tcPr>
          <w:p w14:paraId="42FB0D26" w14:textId="2A4C149A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</w:rPr>
            </w:pPr>
            <w:r w:rsidRPr="00985E8A">
              <w:rPr>
                <w:b/>
                <w:i w:val="0"/>
                <w:iCs w:val="0"/>
                <w:smallCaps/>
              </w:rPr>
              <w:t>BMW GROUP</w:t>
            </w:r>
          </w:p>
        </w:tc>
        <w:tc>
          <w:tcPr>
            <w:tcW w:w="2663" w:type="dxa"/>
            <w:vAlign w:val="bottom"/>
          </w:tcPr>
          <w:p w14:paraId="11E31BD8" w14:textId="7EAB2E8C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985E8A">
              <w:rPr>
                <w:iCs w:val="0"/>
                <w:smallCaps/>
              </w:rPr>
              <w:t>München</w:t>
            </w:r>
          </w:p>
        </w:tc>
      </w:tr>
      <w:tr w:rsidR="003163F3" w:rsidRPr="00985E8A" w14:paraId="48328CB9" w14:textId="77777777" w:rsidTr="000F6438">
        <w:trPr>
          <w:trHeight w:val="227"/>
        </w:trPr>
        <w:tc>
          <w:tcPr>
            <w:tcW w:w="7938" w:type="dxa"/>
            <w:gridSpan w:val="2"/>
            <w:vAlign w:val="bottom"/>
          </w:tcPr>
          <w:p w14:paraId="74B74B41" w14:textId="6048A625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985E8A">
              <w:rPr>
                <w:i w:val="0"/>
                <w:iCs w:val="0"/>
                <w:sz w:val="18"/>
              </w:rPr>
              <w:t xml:space="preserve">Praktikant im Inhouse Consulting </w:t>
            </w:r>
            <w:r>
              <w:rPr>
                <w:i w:val="0"/>
                <w:iCs w:val="0"/>
                <w:sz w:val="18"/>
              </w:rPr>
              <w:t>&amp;</w:t>
            </w:r>
            <w:r w:rsidRPr="00985E8A">
              <w:rPr>
                <w:i w:val="0"/>
                <w:iCs w:val="0"/>
                <w:sz w:val="18"/>
              </w:rPr>
              <w:t xml:space="preserve"> Strategy</w:t>
            </w:r>
          </w:p>
        </w:tc>
        <w:tc>
          <w:tcPr>
            <w:tcW w:w="2663" w:type="dxa"/>
            <w:vAlign w:val="bottom"/>
          </w:tcPr>
          <w:p w14:paraId="2CB21DEB" w14:textId="1AAF461A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08/2023 – 12/2023</w:t>
            </w:r>
          </w:p>
        </w:tc>
      </w:tr>
      <w:tr w:rsidR="003163F3" w:rsidRPr="00985E8A" w14:paraId="18F43EDC" w14:textId="77777777" w:rsidTr="000F6438">
        <w:trPr>
          <w:trHeight w:val="20"/>
        </w:trPr>
        <w:tc>
          <w:tcPr>
            <w:tcW w:w="10601" w:type="dxa"/>
            <w:gridSpan w:val="3"/>
            <w:vAlign w:val="bottom"/>
          </w:tcPr>
          <w:p w14:paraId="7C4FB589" w14:textId="687E185E" w:rsidR="003163F3" w:rsidRPr="00985E8A" w:rsidRDefault="003163F3" w:rsidP="003163F3">
            <w:pPr>
              <w:pStyle w:val="Bullets"/>
              <w:ind w:left="641" w:hanging="357"/>
              <w:rPr>
                <w:sz w:val="18"/>
                <w:lang w:val="de-AT"/>
              </w:rPr>
            </w:pPr>
            <w:r w:rsidRPr="00985E8A">
              <w:rPr>
                <w:sz w:val="18"/>
                <w:lang w:val="de-AT"/>
              </w:rPr>
              <w:t xml:space="preserve">Direkte Mitarbeit in einem 20-köpfigen Team an der strategischen Ausrichtung der Bereiche Antrieb, </w:t>
            </w:r>
            <w:r>
              <w:rPr>
                <w:sz w:val="18"/>
                <w:lang w:val="de-AT"/>
              </w:rPr>
              <w:br/>
            </w:r>
            <w:r w:rsidRPr="00985E8A">
              <w:rPr>
                <w:sz w:val="18"/>
                <w:lang w:val="de-AT"/>
              </w:rPr>
              <w:t>E/E und Digitalcar für die gesamte BMW Group bis 2035</w:t>
            </w:r>
          </w:p>
        </w:tc>
      </w:tr>
      <w:tr w:rsidR="003163F3" w:rsidRPr="00985E8A" w14:paraId="7C4155D6" w14:textId="77777777" w:rsidTr="000F6438">
        <w:trPr>
          <w:trHeight w:val="20"/>
        </w:trPr>
        <w:tc>
          <w:tcPr>
            <w:tcW w:w="10601" w:type="dxa"/>
            <w:gridSpan w:val="3"/>
            <w:vAlign w:val="bottom"/>
          </w:tcPr>
          <w:p w14:paraId="3658805E" w14:textId="00521AA1" w:rsidR="003163F3" w:rsidRPr="00985E8A" w:rsidRDefault="003163F3" w:rsidP="003163F3">
            <w:pPr>
              <w:pStyle w:val="Bullets"/>
              <w:ind w:left="641" w:hanging="357"/>
              <w:rPr>
                <w:sz w:val="18"/>
                <w:lang w:val="de-AT"/>
              </w:rPr>
            </w:pPr>
            <w:r w:rsidRPr="00985E8A">
              <w:rPr>
                <w:sz w:val="18"/>
                <w:lang w:val="de-AT"/>
              </w:rPr>
              <w:t xml:space="preserve">Eigenständige Entwicklung eines KPI-Modells zur Steuerung der Ziele mit Benchmark Vergleich für die neue Klasse  </w:t>
            </w:r>
          </w:p>
        </w:tc>
      </w:tr>
      <w:tr w:rsidR="003163F3" w:rsidRPr="00985E8A" w14:paraId="71B27E96" w14:textId="77777777" w:rsidTr="000F6438">
        <w:trPr>
          <w:trHeight w:val="283"/>
        </w:trPr>
        <w:tc>
          <w:tcPr>
            <w:tcW w:w="7938" w:type="dxa"/>
            <w:gridSpan w:val="2"/>
            <w:vAlign w:val="bottom"/>
          </w:tcPr>
          <w:p w14:paraId="165133E3" w14:textId="07A732D0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</w:rPr>
            </w:pPr>
            <w:r w:rsidRPr="00985E8A">
              <w:rPr>
                <w:b/>
                <w:i w:val="0"/>
                <w:iCs w:val="0"/>
                <w:smallCaps/>
              </w:rPr>
              <w:t>KNORR-BREMSE AG</w:t>
            </w:r>
          </w:p>
        </w:tc>
        <w:tc>
          <w:tcPr>
            <w:tcW w:w="2663" w:type="dxa"/>
            <w:vAlign w:val="bottom"/>
          </w:tcPr>
          <w:p w14:paraId="44404C0E" w14:textId="45D4467E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</w:rPr>
            </w:pPr>
            <w:r w:rsidRPr="00985E8A">
              <w:rPr>
                <w:iCs w:val="0"/>
                <w:smallCaps/>
              </w:rPr>
              <w:t>München</w:t>
            </w:r>
          </w:p>
        </w:tc>
      </w:tr>
      <w:tr w:rsidR="003163F3" w:rsidRPr="00985E8A" w14:paraId="7A56AE0F" w14:textId="77777777" w:rsidTr="000F6438">
        <w:trPr>
          <w:trHeight w:val="227"/>
        </w:trPr>
        <w:tc>
          <w:tcPr>
            <w:tcW w:w="7938" w:type="dxa"/>
            <w:gridSpan w:val="2"/>
            <w:vAlign w:val="bottom"/>
          </w:tcPr>
          <w:p w14:paraId="7DA57744" w14:textId="3B042E56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Werkstudent im Projektmanagement</w:t>
            </w:r>
            <w:r w:rsidRPr="00985E8A">
              <w:rPr>
                <w:i w:val="0"/>
                <w:iCs w:val="0"/>
                <w:sz w:val="18"/>
                <w:lang w:val="en-US"/>
              </w:rPr>
              <w:tab/>
            </w:r>
          </w:p>
        </w:tc>
        <w:tc>
          <w:tcPr>
            <w:tcW w:w="2663" w:type="dxa"/>
            <w:vAlign w:val="bottom"/>
          </w:tcPr>
          <w:p w14:paraId="4FDD5D72" w14:textId="544712D9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03/2023 – 07/2023</w:t>
            </w:r>
          </w:p>
        </w:tc>
      </w:tr>
      <w:tr w:rsidR="003163F3" w:rsidRPr="00985E8A" w14:paraId="53295D48" w14:textId="77777777" w:rsidTr="000F6438">
        <w:trPr>
          <w:trHeight w:val="20"/>
        </w:trPr>
        <w:tc>
          <w:tcPr>
            <w:tcW w:w="10601" w:type="dxa"/>
            <w:gridSpan w:val="3"/>
            <w:vAlign w:val="bottom"/>
          </w:tcPr>
          <w:p w14:paraId="4DC50EDC" w14:textId="77777777" w:rsidR="003163F3" w:rsidRPr="00985E8A" w:rsidRDefault="003163F3" w:rsidP="003163F3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r w:rsidRPr="00985E8A">
              <w:rPr>
                <w:sz w:val="18"/>
                <w:szCs w:val="18"/>
                <w:lang w:val="de-AT"/>
              </w:rPr>
              <w:t>Unterstützung bei mehreren innovativen Antriebsstrangprojekten im internationalen Umfeld</w:t>
            </w:r>
          </w:p>
          <w:p w14:paraId="527AFC2E" w14:textId="2EC94970" w:rsidR="003163F3" w:rsidRPr="00737B08" w:rsidRDefault="003163F3" w:rsidP="003163F3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r w:rsidRPr="00985E8A">
              <w:rPr>
                <w:sz w:val="18"/>
                <w:szCs w:val="18"/>
                <w:lang w:val="de-AT"/>
              </w:rPr>
              <w:t>Erstellung von strategischen Marktanalysen mit Datenanalyse und -aufbereitung im Bereich FCEV und EV mit Analyse, Bewertung und Ableitung von Empfehlungen für das zukünftige und aktuelle Produktportfolio im Nutzfahrzeugbereich</w:t>
            </w:r>
            <w:r w:rsidRPr="00737B08">
              <w:rPr>
                <w:sz w:val="18"/>
                <w:szCs w:val="18"/>
                <w:lang w:val="de-AT"/>
              </w:rPr>
              <w:t xml:space="preserve"> </w:t>
            </w:r>
          </w:p>
        </w:tc>
      </w:tr>
      <w:tr w:rsidR="003163F3" w:rsidRPr="00985E8A" w14:paraId="02FF1F03" w14:textId="77777777" w:rsidTr="000F6438">
        <w:trPr>
          <w:trHeight w:val="227"/>
        </w:trPr>
        <w:tc>
          <w:tcPr>
            <w:tcW w:w="7938" w:type="dxa"/>
            <w:gridSpan w:val="2"/>
            <w:vAlign w:val="bottom"/>
          </w:tcPr>
          <w:p w14:paraId="269FAD28" w14:textId="56AFCC44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Werkstudent in der Corporate Strategy</w:t>
            </w:r>
            <w:r w:rsidRPr="00985E8A">
              <w:rPr>
                <w:i w:val="0"/>
                <w:iCs w:val="0"/>
                <w:sz w:val="18"/>
                <w:lang w:val="en-US"/>
              </w:rPr>
              <w:tab/>
            </w:r>
          </w:p>
        </w:tc>
        <w:tc>
          <w:tcPr>
            <w:tcW w:w="2663" w:type="dxa"/>
            <w:vAlign w:val="bottom"/>
          </w:tcPr>
          <w:p w14:paraId="56C29C9D" w14:textId="2BC8E24A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09/2022 – 02/2023</w:t>
            </w:r>
          </w:p>
        </w:tc>
      </w:tr>
      <w:tr w:rsidR="003163F3" w:rsidRPr="00985E8A" w14:paraId="6C6FB367" w14:textId="77777777" w:rsidTr="000F6438">
        <w:trPr>
          <w:trHeight w:val="20"/>
        </w:trPr>
        <w:tc>
          <w:tcPr>
            <w:tcW w:w="10601" w:type="dxa"/>
            <w:gridSpan w:val="3"/>
            <w:vAlign w:val="bottom"/>
          </w:tcPr>
          <w:p w14:paraId="7FD4C9D3" w14:textId="31308DEA" w:rsidR="003163F3" w:rsidRPr="00985E8A" w:rsidRDefault="003163F3" w:rsidP="003163F3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r w:rsidRPr="00985E8A">
              <w:rPr>
                <w:sz w:val="18"/>
                <w:szCs w:val="18"/>
                <w:lang w:val="de-AT"/>
              </w:rPr>
              <w:t xml:space="preserve">Analyse von Unternehmen, Branchen und Geschäftsmodellen bzgl. Finanzen, Produktportfolio, technischer Aus-richtung/Kompetenzen sowie möglichem strategischen Fit für die Schienen- und Nutzfahrzeugsparte </w:t>
            </w:r>
          </w:p>
          <w:p w14:paraId="2EB83901" w14:textId="648E71B3" w:rsidR="003163F3" w:rsidRPr="00985E8A" w:rsidRDefault="003163F3" w:rsidP="003163F3">
            <w:pPr>
              <w:pStyle w:val="Bullets"/>
              <w:ind w:left="641" w:hanging="357"/>
              <w:rPr>
                <w:sz w:val="18"/>
                <w:szCs w:val="18"/>
                <w:lang w:val="de-AT"/>
              </w:rPr>
            </w:pPr>
            <w:r w:rsidRPr="00985E8A">
              <w:rPr>
                <w:sz w:val="18"/>
                <w:szCs w:val="18"/>
                <w:lang w:val="de-AT"/>
              </w:rPr>
              <w:t>Anfertigung von Markt- und Unternehmensanalysen zur Identifizierung von möglichen M&amp;A Zielen und diese zu interpretieren</w:t>
            </w:r>
          </w:p>
        </w:tc>
      </w:tr>
      <w:tr w:rsidR="003163F3" w:rsidRPr="00985E8A" w14:paraId="7A1EBBAB" w14:textId="77777777" w:rsidTr="000F6438">
        <w:trPr>
          <w:trHeight w:val="227"/>
        </w:trPr>
        <w:tc>
          <w:tcPr>
            <w:tcW w:w="7938" w:type="dxa"/>
            <w:gridSpan w:val="2"/>
            <w:vAlign w:val="bottom"/>
          </w:tcPr>
          <w:p w14:paraId="06A0ABEE" w14:textId="62843E71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 xml:space="preserve">Werkstudent im Research </w:t>
            </w:r>
            <w:r>
              <w:rPr>
                <w:i w:val="0"/>
                <w:iCs w:val="0"/>
                <w:sz w:val="18"/>
                <w:lang w:val="en-US"/>
              </w:rPr>
              <w:t>&amp;</w:t>
            </w:r>
            <w:r w:rsidRPr="00985E8A">
              <w:rPr>
                <w:i w:val="0"/>
                <w:iCs w:val="0"/>
                <w:sz w:val="18"/>
                <w:lang w:val="en-US"/>
              </w:rPr>
              <w:t xml:space="preserve"> Development</w:t>
            </w:r>
          </w:p>
        </w:tc>
        <w:tc>
          <w:tcPr>
            <w:tcW w:w="2663" w:type="dxa"/>
            <w:vAlign w:val="bottom"/>
          </w:tcPr>
          <w:p w14:paraId="59E67B8D" w14:textId="71F1C483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04/2021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Pr="00985E8A">
              <w:rPr>
                <w:i w:val="0"/>
                <w:iCs w:val="0"/>
                <w:sz w:val="18"/>
                <w:lang w:val="en-US"/>
              </w:rPr>
              <w:t>08/2022</w:t>
            </w:r>
          </w:p>
        </w:tc>
      </w:tr>
      <w:tr w:rsidR="003163F3" w:rsidRPr="00985E8A" w14:paraId="76B55717" w14:textId="77777777" w:rsidTr="000F6438">
        <w:trPr>
          <w:trHeight w:val="20"/>
        </w:trPr>
        <w:tc>
          <w:tcPr>
            <w:tcW w:w="10601" w:type="dxa"/>
            <w:gridSpan w:val="3"/>
            <w:vAlign w:val="bottom"/>
          </w:tcPr>
          <w:p w14:paraId="321E1CEB" w14:textId="070A9B53" w:rsidR="003163F3" w:rsidRPr="00985E8A" w:rsidRDefault="003163F3" w:rsidP="003163F3">
            <w:pPr>
              <w:pStyle w:val="Bullets"/>
              <w:ind w:left="641" w:hanging="357"/>
              <w:rPr>
                <w:sz w:val="18"/>
                <w:lang w:val="de-AT"/>
              </w:rPr>
            </w:pPr>
            <w:r w:rsidRPr="00985E8A">
              <w:rPr>
                <w:sz w:val="18"/>
                <w:lang w:val="de-AT"/>
              </w:rPr>
              <w:t>Direkte Beteiligung innerhalb eines 5-köpfigen Projektteams bei einer Umsetzung eines Prototyps im Antriebsstrangbereich</w:t>
            </w:r>
          </w:p>
          <w:p w14:paraId="5E301C2A" w14:textId="4068F9FB" w:rsidR="003163F3" w:rsidRPr="00985E8A" w:rsidRDefault="003163F3" w:rsidP="003163F3">
            <w:pPr>
              <w:pStyle w:val="Bullets"/>
              <w:ind w:left="641" w:hanging="357"/>
              <w:rPr>
                <w:sz w:val="18"/>
                <w:lang w:val="de-AT"/>
              </w:rPr>
            </w:pPr>
            <w:r w:rsidRPr="00985E8A">
              <w:rPr>
                <w:sz w:val="18"/>
                <w:lang w:val="de-AT"/>
              </w:rPr>
              <w:t xml:space="preserve">Administration </w:t>
            </w:r>
            <w:r>
              <w:rPr>
                <w:sz w:val="18"/>
                <w:lang w:val="de-AT"/>
              </w:rPr>
              <w:t xml:space="preserve">und dessen Aufbau </w:t>
            </w:r>
            <w:r w:rsidRPr="00985E8A">
              <w:rPr>
                <w:sz w:val="18"/>
                <w:lang w:val="de-AT"/>
              </w:rPr>
              <w:t>eines Social Business Netzwerkes (&gt;500 MA) für das gesamte Center of Competence in crossfunktionalen Bereichen</w:t>
            </w:r>
          </w:p>
        </w:tc>
      </w:tr>
      <w:tr w:rsidR="003163F3" w:rsidRPr="00985E8A" w14:paraId="414B4085" w14:textId="77777777" w:rsidTr="000F6438">
        <w:trPr>
          <w:trHeight w:val="397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423FB7DE" w:rsidR="003163F3" w:rsidRPr="00985E8A" w:rsidRDefault="003163F3" w:rsidP="003163F3">
            <w:pPr>
              <w:pStyle w:val="BERSCHRIFT"/>
              <w:jc w:val="center"/>
              <w:rPr>
                <w:i/>
              </w:rPr>
            </w:pPr>
            <w:r w:rsidRPr="00985E8A">
              <w:t>Extracurriculares Engagement</w:t>
            </w:r>
          </w:p>
        </w:tc>
      </w:tr>
      <w:tr w:rsidR="003163F3" w:rsidRPr="00985E8A" w14:paraId="5995B117" w14:textId="77777777" w:rsidTr="000F6438">
        <w:trPr>
          <w:trHeight w:val="283"/>
        </w:trPr>
        <w:tc>
          <w:tcPr>
            <w:tcW w:w="7938" w:type="dxa"/>
            <w:gridSpan w:val="2"/>
            <w:tcBorders>
              <w:top w:val="single" w:sz="4" w:space="0" w:color="auto"/>
            </w:tcBorders>
            <w:vAlign w:val="bottom"/>
          </w:tcPr>
          <w:p w14:paraId="4CD1B814" w14:textId="3FEDEA86" w:rsidR="003163F3" w:rsidRPr="00985E8A" w:rsidRDefault="003163F3" w:rsidP="003163F3">
            <w:pPr>
              <w:pStyle w:val="BERSCHRIFT"/>
              <w:rPr>
                <w:sz w:val="22"/>
                <w:szCs w:val="22"/>
              </w:rPr>
            </w:pPr>
            <w:r w:rsidRPr="00985E8A">
              <w:rPr>
                <w:sz w:val="22"/>
                <w:szCs w:val="22"/>
              </w:rPr>
              <w:t>VERBAND DEUTSCHER WIRTSCHAFTSINGENIEURE E.V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663" w:type="dxa"/>
            <w:tcBorders>
              <w:top w:val="single" w:sz="4" w:space="0" w:color="auto"/>
            </w:tcBorders>
            <w:vAlign w:val="bottom"/>
          </w:tcPr>
          <w:p w14:paraId="7669F2D4" w14:textId="2D281F51" w:rsidR="003163F3" w:rsidRPr="00985E8A" w:rsidRDefault="003163F3" w:rsidP="003163F3">
            <w:pPr>
              <w:pStyle w:val="BERSCHRIFT"/>
              <w:jc w:val="right"/>
              <w:rPr>
                <w:sz w:val="22"/>
                <w:szCs w:val="22"/>
              </w:rPr>
            </w:pPr>
            <w:r w:rsidRPr="00985E8A">
              <w:rPr>
                <w:b w:val="0"/>
                <w:i/>
                <w:sz w:val="22"/>
                <w:szCs w:val="22"/>
              </w:rPr>
              <w:t>München</w:t>
            </w:r>
          </w:p>
        </w:tc>
      </w:tr>
      <w:tr w:rsidR="003163F3" w:rsidRPr="00985E8A" w14:paraId="1397B554" w14:textId="77777777" w:rsidTr="000F6438">
        <w:trPr>
          <w:trHeight w:val="227"/>
        </w:trPr>
        <w:tc>
          <w:tcPr>
            <w:tcW w:w="7938" w:type="dxa"/>
            <w:gridSpan w:val="2"/>
            <w:vAlign w:val="bottom"/>
          </w:tcPr>
          <w:p w14:paraId="4C27D7FA" w14:textId="08BB8E26" w:rsidR="003163F3" w:rsidRPr="00985E8A" w:rsidRDefault="003163F3" w:rsidP="003163F3">
            <w:pPr>
              <w:pStyle w:val="Beschreibung"/>
              <w:rPr>
                <w:sz w:val="23"/>
                <w:szCs w:val="23"/>
              </w:rPr>
            </w:pPr>
            <w:r w:rsidRPr="00985E8A">
              <w:rPr>
                <w:sz w:val="18"/>
                <w:lang w:val="de-AT"/>
              </w:rPr>
              <w:t>Aktives Mitglied</w:t>
            </w:r>
          </w:p>
        </w:tc>
        <w:tc>
          <w:tcPr>
            <w:tcW w:w="2663" w:type="dxa"/>
            <w:vAlign w:val="bottom"/>
          </w:tcPr>
          <w:p w14:paraId="2F957434" w14:textId="62F02B08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jc w:val="right"/>
              <w:rPr>
                <w:b/>
                <w:i w:val="0"/>
                <w:sz w:val="23"/>
                <w:szCs w:val="23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03/2024 – heute</w:t>
            </w:r>
          </w:p>
        </w:tc>
      </w:tr>
      <w:tr w:rsidR="003163F3" w:rsidRPr="00985E8A" w14:paraId="4435E13E" w14:textId="77777777" w:rsidTr="000F6438">
        <w:trPr>
          <w:trHeight w:val="20"/>
        </w:trPr>
        <w:tc>
          <w:tcPr>
            <w:tcW w:w="10601" w:type="dxa"/>
            <w:gridSpan w:val="3"/>
            <w:vAlign w:val="bottom"/>
          </w:tcPr>
          <w:p w14:paraId="7C542C56" w14:textId="671B4F32" w:rsidR="003163F3" w:rsidRPr="00985E8A" w:rsidRDefault="003163F3" w:rsidP="003163F3">
            <w:pPr>
              <w:pStyle w:val="Bullets"/>
              <w:numPr>
                <w:ilvl w:val="0"/>
                <w:numId w:val="37"/>
              </w:numPr>
              <w:ind w:left="641" w:hanging="357"/>
              <w:rPr>
                <w:rFonts w:cstheme="minorBidi"/>
                <w:iCs w:val="0"/>
                <w:color w:val="auto"/>
                <w:sz w:val="18"/>
                <w:lang w:val="de-AT"/>
              </w:rPr>
            </w:pPr>
            <w:r w:rsidRPr="00CC42D2">
              <w:rPr>
                <w:sz w:val="18"/>
                <w:szCs w:val="18"/>
              </w:rPr>
              <w:t xml:space="preserve">Konzeption und Organisation von Workshops und anderen Veranstaltungen </w:t>
            </w:r>
          </w:p>
        </w:tc>
      </w:tr>
      <w:tr w:rsidR="003163F3" w:rsidRPr="00985E8A" w14:paraId="74251178" w14:textId="77777777" w:rsidTr="000F6438">
        <w:trPr>
          <w:trHeight w:val="283"/>
        </w:trPr>
        <w:tc>
          <w:tcPr>
            <w:tcW w:w="7938" w:type="dxa"/>
            <w:gridSpan w:val="2"/>
            <w:vAlign w:val="bottom"/>
          </w:tcPr>
          <w:p w14:paraId="23826F21" w14:textId="7DCD7420" w:rsidR="003163F3" w:rsidRPr="00985E8A" w:rsidRDefault="003163F3" w:rsidP="003163F3">
            <w:pPr>
              <w:pStyle w:val="Ort"/>
              <w:jc w:val="left"/>
              <w:rPr>
                <w:b/>
                <w:bCs/>
                <w:i w:val="0"/>
                <w:iCs/>
                <w:sz w:val="22"/>
                <w:lang w:val="en-US"/>
              </w:rPr>
            </w:pPr>
            <w:r w:rsidRPr="00985E8A">
              <w:rPr>
                <w:b/>
                <w:i w:val="0"/>
                <w:iCs/>
                <w:sz w:val="22"/>
                <w:lang w:val="en-US"/>
              </w:rPr>
              <w:t xml:space="preserve">LEHRSTUHL FÜR WIRTSCHAFTSINGENIEURWESEN                                                                                            </w:t>
            </w:r>
          </w:p>
        </w:tc>
        <w:tc>
          <w:tcPr>
            <w:tcW w:w="2663" w:type="dxa"/>
            <w:vAlign w:val="bottom"/>
          </w:tcPr>
          <w:p w14:paraId="58208F44" w14:textId="4D238D56" w:rsidR="003163F3" w:rsidRPr="00985E8A" w:rsidRDefault="003163F3" w:rsidP="003163F3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2"/>
              </w:rPr>
            </w:pPr>
            <w:r w:rsidRPr="00985E8A">
              <w:rPr>
                <w:sz w:val="22"/>
              </w:rPr>
              <w:t>München</w:t>
            </w:r>
          </w:p>
        </w:tc>
      </w:tr>
      <w:tr w:rsidR="003163F3" w:rsidRPr="00985E8A" w14:paraId="4F59C612" w14:textId="77777777" w:rsidTr="000F6438">
        <w:trPr>
          <w:trHeight w:val="227"/>
        </w:trPr>
        <w:tc>
          <w:tcPr>
            <w:tcW w:w="7938" w:type="dxa"/>
            <w:gridSpan w:val="2"/>
            <w:vAlign w:val="bottom"/>
          </w:tcPr>
          <w:p w14:paraId="32F07601" w14:textId="3787056F" w:rsidR="003163F3" w:rsidRPr="00985E8A" w:rsidRDefault="003163F3" w:rsidP="003163F3">
            <w:pPr>
              <w:pStyle w:val="Beschreibung"/>
              <w:rPr>
                <w:sz w:val="18"/>
                <w:lang w:val="de-AT"/>
              </w:rPr>
            </w:pPr>
            <w:r w:rsidRPr="00985E8A">
              <w:rPr>
                <w:sz w:val="18"/>
                <w:lang w:val="de-AT"/>
              </w:rPr>
              <w:t>Projektmitglied</w:t>
            </w:r>
          </w:p>
        </w:tc>
        <w:tc>
          <w:tcPr>
            <w:tcW w:w="2663" w:type="dxa"/>
            <w:vAlign w:val="bottom"/>
          </w:tcPr>
          <w:p w14:paraId="45DD2178" w14:textId="19E5C1B4" w:rsidR="003163F3" w:rsidRPr="00985E8A" w:rsidRDefault="003163F3" w:rsidP="003163F3">
            <w:pPr>
              <w:pStyle w:val="Beschreibung"/>
              <w:jc w:val="right"/>
              <w:rPr>
                <w:sz w:val="18"/>
                <w:lang w:val="en-US"/>
              </w:rPr>
            </w:pPr>
            <w:r w:rsidRPr="00985E8A">
              <w:rPr>
                <w:sz w:val="18"/>
                <w:lang w:val="en-US"/>
              </w:rPr>
              <w:t>08/2023 – 02.2024</w:t>
            </w:r>
          </w:p>
        </w:tc>
      </w:tr>
      <w:tr w:rsidR="003163F3" w:rsidRPr="00985E8A" w14:paraId="02437711" w14:textId="77777777" w:rsidTr="000F6438">
        <w:trPr>
          <w:trHeight w:val="20"/>
        </w:trPr>
        <w:tc>
          <w:tcPr>
            <w:tcW w:w="10601" w:type="dxa"/>
            <w:gridSpan w:val="3"/>
            <w:vAlign w:val="bottom"/>
          </w:tcPr>
          <w:p w14:paraId="68CFAD97" w14:textId="54A83443" w:rsidR="003163F3" w:rsidRPr="00985E8A" w:rsidRDefault="003163F3" w:rsidP="003163F3">
            <w:pPr>
              <w:pStyle w:val="Beschreibung"/>
              <w:numPr>
                <w:ilvl w:val="0"/>
                <w:numId w:val="24"/>
              </w:numPr>
              <w:ind w:left="641" w:hanging="357"/>
              <w:rPr>
                <w:i/>
                <w:sz w:val="18"/>
                <w:lang w:val="de-AT"/>
              </w:rPr>
            </w:pPr>
            <w:r w:rsidRPr="00985E8A">
              <w:rPr>
                <w:i/>
                <w:sz w:val="18"/>
                <w:lang w:val="de-AT"/>
              </w:rPr>
              <w:t>Unterstützung bei der Umsetzung einer Geschäftsidee</w:t>
            </w:r>
            <w:r>
              <w:rPr>
                <w:i/>
                <w:sz w:val="18"/>
                <w:lang w:val="de-AT"/>
              </w:rPr>
              <w:t xml:space="preserve"> bei einem angehenden Start up</w:t>
            </w:r>
          </w:p>
        </w:tc>
      </w:tr>
      <w:tr w:rsidR="003163F3" w:rsidRPr="00985E8A" w14:paraId="4AF19DD1" w14:textId="77777777" w:rsidTr="000F6438">
        <w:trPr>
          <w:trHeight w:val="283"/>
        </w:trPr>
        <w:tc>
          <w:tcPr>
            <w:tcW w:w="7938" w:type="dxa"/>
            <w:gridSpan w:val="2"/>
            <w:vAlign w:val="bottom"/>
          </w:tcPr>
          <w:p w14:paraId="7756FD9A" w14:textId="3B247460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rPr>
                <w:smallCaps/>
              </w:rPr>
            </w:pPr>
            <w:r w:rsidRPr="00985E8A">
              <w:rPr>
                <w:b/>
                <w:i w:val="0"/>
                <w:iCs w:val="0"/>
                <w:smallCaps/>
              </w:rPr>
              <w:t xml:space="preserve">STIPENDIUM DES KARRIERENETZWERKS E-FELLOWS                                                                                       </w:t>
            </w:r>
          </w:p>
        </w:tc>
        <w:tc>
          <w:tcPr>
            <w:tcW w:w="2663" w:type="dxa"/>
            <w:vAlign w:val="bottom"/>
          </w:tcPr>
          <w:p w14:paraId="30626CB8" w14:textId="6341BA6A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</w:rPr>
            </w:pPr>
            <w:r w:rsidRPr="00985E8A">
              <w:rPr>
                <w:smallCaps/>
              </w:rPr>
              <w:t>München</w:t>
            </w:r>
          </w:p>
        </w:tc>
      </w:tr>
      <w:tr w:rsidR="003163F3" w:rsidRPr="00985E8A" w14:paraId="56372BDE" w14:textId="77777777" w:rsidTr="000F6438">
        <w:trPr>
          <w:trHeight w:val="227"/>
        </w:trPr>
        <w:tc>
          <w:tcPr>
            <w:tcW w:w="7938" w:type="dxa"/>
            <w:gridSpan w:val="2"/>
            <w:vAlign w:val="bottom"/>
          </w:tcPr>
          <w:p w14:paraId="3C87D247" w14:textId="5D6163E5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985E8A">
              <w:rPr>
                <w:i w:val="0"/>
                <w:iCs w:val="0"/>
                <w:sz w:val="18"/>
                <w:lang w:val="de-AT"/>
              </w:rPr>
              <w:t xml:space="preserve">Ideelle und kumulative Förderung </w:t>
            </w:r>
          </w:p>
        </w:tc>
        <w:tc>
          <w:tcPr>
            <w:tcW w:w="2663" w:type="dxa"/>
            <w:vAlign w:val="bottom"/>
          </w:tcPr>
          <w:p w14:paraId="288A2195" w14:textId="59D3C625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10/2023 – heute</w:t>
            </w:r>
          </w:p>
        </w:tc>
      </w:tr>
      <w:tr w:rsidR="003163F3" w:rsidRPr="00985E8A" w14:paraId="7ECB507F" w14:textId="77777777" w:rsidTr="000F6438">
        <w:trPr>
          <w:trHeight w:val="20"/>
        </w:trPr>
        <w:tc>
          <w:tcPr>
            <w:tcW w:w="10601" w:type="dxa"/>
            <w:gridSpan w:val="3"/>
            <w:vAlign w:val="bottom"/>
          </w:tcPr>
          <w:p w14:paraId="2CC438FF" w14:textId="3EEEEFD7" w:rsidR="003163F3" w:rsidRPr="00985E8A" w:rsidRDefault="003163F3" w:rsidP="003163F3">
            <w:pPr>
              <w:pStyle w:val="Beschreibung"/>
              <w:numPr>
                <w:ilvl w:val="0"/>
                <w:numId w:val="24"/>
              </w:numPr>
              <w:ind w:left="641" w:hanging="357"/>
              <w:rPr>
                <w:i/>
                <w:sz w:val="18"/>
                <w:lang w:val="de-AT"/>
              </w:rPr>
            </w:pPr>
            <w:r w:rsidRPr="00985E8A">
              <w:rPr>
                <w:i/>
                <w:sz w:val="18"/>
                <w:lang w:val="de-AT"/>
              </w:rPr>
              <w:t>Teilnahme an Karriere Workshops zum Erwerb von Schlüsselqualifikationen wie IT- und Präsentationsskills</w:t>
            </w:r>
          </w:p>
        </w:tc>
      </w:tr>
      <w:tr w:rsidR="003163F3" w:rsidRPr="00985E8A" w14:paraId="65F21C6A" w14:textId="77777777" w:rsidTr="000F6438">
        <w:trPr>
          <w:trHeight w:val="283"/>
        </w:trPr>
        <w:tc>
          <w:tcPr>
            <w:tcW w:w="7938" w:type="dxa"/>
            <w:gridSpan w:val="2"/>
            <w:vAlign w:val="bottom"/>
          </w:tcPr>
          <w:p w14:paraId="2D451FCC" w14:textId="254AE7C1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rPr>
                <w:b/>
                <w:bCs/>
                <w:i w:val="0"/>
                <w:szCs w:val="28"/>
                <w:lang w:val="de-AT"/>
              </w:rPr>
            </w:pPr>
            <w:r w:rsidRPr="00985E8A">
              <w:rPr>
                <w:b/>
                <w:bCs/>
                <w:i w:val="0"/>
                <w:iCs w:val="0"/>
                <w:szCs w:val="28"/>
                <w:lang w:val="de-AT"/>
              </w:rPr>
              <w:t>TSV MACCABI E.V</w:t>
            </w:r>
            <w:r>
              <w:rPr>
                <w:b/>
                <w:bCs/>
                <w:i w:val="0"/>
                <w:iCs w:val="0"/>
                <w:szCs w:val="28"/>
                <w:lang w:val="de-AT"/>
              </w:rPr>
              <w:t>.</w:t>
            </w:r>
          </w:p>
        </w:tc>
        <w:tc>
          <w:tcPr>
            <w:tcW w:w="2663" w:type="dxa"/>
            <w:vAlign w:val="bottom"/>
          </w:tcPr>
          <w:p w14:paraId="23433FC5" w14:textId="054FDEAC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985E8A">
              <w:rPr>
                <w:smallCaps/>
              </w:rPr>
              <w:t>München</w:t>
            </w:r>
            <w:r w:rsidRPr="00985E8A">
              <w:rPr>
                <w:i w:val="0"/>
                <w:iCs w:val="0"/>
                <w:sz w:val="18"/>
                <w:lang w:val="en-US"/>
              </w:rPr>
              <w:t xml:space="preserve"> </w:t>
            </w:r>
          </w:p>
        </w:tc>
      </w:tr>
      <w:tr w:rsidR="003163F3" w:rsidRPr="00985E8A" w14:paraId="0566FDA0" w14:textId="77777777" w:rsidTr="000F6438">
        <w:trPr>
          <w:trHeight w:val="227"/>
        </w:trPr>
        <w:tc>
          <w:tcPr>
            <w:tcW w:w="7938" w:type="dxa"/>
            <w:gridSpan w:val="2"/>
            <w:vAlign w:val="bottom"/>
          </w:tcPr>
          <w:p w14:paraId="5253ABE7" w14:textId="3A84DD96" w:rsidR="003163F3" w:rsidRPr="00985E8A" w:rsidRDefault="003163F3" w:rsidP="003163F3">
            <w:pPr>
              <w:pStyle w:val="Listenabsatz"/>
              <w:ind w:left="0"/>
              <w:rPr>
                <w:rFonts w:ascii="Georgia" w:hAnsi="Georgia"/>
                <w:iCs/>
                <w:sz w:val="18"/>
                <w:lang w:val="de-AT"/>
              </w:rPr>
            </w:pPr>
            <w:r w:rsidRPr="00985E8A">
              <w:rPr>
                <w:rFonts w:ascii="Georgia" w:hAnsi="Georgia"/>
                <w:iCs/>
                <w:sz w:val="18"/>
                <w:lang w:val="de-AT"/>
              </w:rPr>
              <w:t xml:space="preserve">Nachwuchstorhüter </w:t>
            </w:r>
          </w:p>
        </w:tc>
        <w:tc>
          <w:tcPr>
            <w:tcW w:w="2663" w:type="dxa"/>
            <w:vAlign w:val="bottom"/>
          </w:tcPr>
          <w:p w14:paraId="6EF69960" w14:textId="1F37FCA5" w:rsidR="003163F3" w:rsidRPr="00985E8A" w:rsidRDefault="003163F3" w:rsidP="003163F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</w:rPr>
            </w:pPr>
            <w:r w:rsidRPr="00985E8A">
              <w:rPr>
                <w:i w:val="0"/>
                <w:iCs w:val="0"/>
                <w:sz w:val="18"/>
                <w:lang w:val="en-US"/>
              </w:rPr>
              <w:t>01/2007 – 01/2017</w:t>
            </w:r>
          </w:p>
        </w:tc>
      </w:tr>
      <w:tr w:rsidR="003163F3" w:rsidRPr="00985E8A" w14:paraId="47AF0B0F" w14:textId="77777777" w:rsidTr="000F6438">
        <w:trPr>
          <w:trHeight w:val="20"/>
        </w:trPr>
        <w:tc>
          <w:tcPr>
            <w:tcW w:w="10601" w:type="dxa"/>
            <w:gridSpan w:val="3"/>
            <w:vAlign w:val="bottom"/>
          </w:tcPr>
          <w:p w14:paraId="6EC99D93" w14:textId="07D88A04" w:rsidR="003163F3" w:rsidRPr="00985E8A" w:rsidRDefault="003163F3" w:rsidP="003163F3">
            <w:pPr>
              <w:pStyle w:val="Beschreibung"/>
              <w:numPr>
                <w:ilvl w:val="0"/>
                <w:numId w:val="24"/>
              </w:numPr>
              <w:ind w:left="641" w:hanging="357"/>
              <w:rPr>
                <w:i/>
                <w:sz w:val="18"/>
                <w:lang w:val="de-AT"/>
              </w:rPr>
            </w:pPr>
            <w:r w:rsidRPr="00985E8A">
              <w:rPr>
                <w:i/>
                <w:sz w:val="18"/>
                <w:lang w:val="de-AT"/>
              </w:rPr>
              <w:t xml:space="preserve">Stammtorhüter und Kapitän während der gesamten D-, C- und B-Jugend </w:t>
            </w:r>
          </w:p>
        </w:tc>
      </w:tr>
      <w:tr w:rsidR="003163F3" w:rsidRPr="00985E8A" w14:paraId="482569A2" w14:textId="77777777" w:rsidTr="000F6438">
        <w:trPr>
          <w:trHeight w:val="397"/>
        </w:trPr>
        <w:tc>
          <w:tcPr>
            <w:tcW w:w="10601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78D7F049" w:rsidR="003163F3" w:rsidRPr="00985E8A" w:rsidRDefault="003163F3" w:rsidP="003163F3">
            <w:pPr>
              <w:jc w:val="center"/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985E8A">
              <w:rPr>
                <w:rFonts w:ascii="Georgia" w:hAnsi="Georgia"/>
                <w:b/>
                <w:smallCaps/>
                <w:sz w:val="32"/>
                <w:szCs w:val="32"/>
              </w:rPr>
              <w:t>Fähigkeiten &amp; Interessen</w:t>
            </w:r>
          </w:p>
        </w:tc>
      </w:tr>
      <w:tr w:rsidR="003163F3" w:rsidRPr="00985E8A" w14:paraId="2B257790" w14:textId="77777777" w:rsidTr="000F6438">
        <w:trPr>
          <w:trHeight w:val="283"/>
        </w:trPr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15B2C431" w14:textId="56F73C25" w:rsidR="003163F3" w:rsidRPr="00985E8A" w:rsidRDefault="003163F3" w:rsidP="003163F3">
            <w:pPr>
              <w:rPr>
                <w:rFonts w:ascii="Georgia" w:hAnsi="Georgia"/>
                <w:sz w:val="18"/>
              </w:rPr>
            </w:pPr>
            <w:r w:rsidRPr="00985E8A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9325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4E7ADD50" w:rsidR="003163F3" w:rsidRPr="00985E8A" w:rsidRDefault="003163F3" w:rsidP="003163F3">
            <w:pPr>
              <w:rPr>
                <w:rFonts w:ascii="Georgia" w:hAnsi="Georgia"/>
                <w:sz w:val="18"/>
                <w:lang w:val="de-AT"/>
              </w:rPr>
            </w:pP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3163F3" w:rsidRPr="00512597" w14:paraId="45706C3F" w14:textId="77777777" w:rsidTr="000F6438">
        <w:trPr>
          <w:trHeight w:val="283"/>
        </w:trPr>
        <w:tc>
          <w:tcPr>
            <w:tcW w:w="1276" w:type="dxa"/>
            <w:vAlign w:val="bottom"/>
          </w:tcPr>
          <w:p w14:paraId="57688BDA" w14:textId="350496FE" w:rsidR="003163F3" w:rsidRPr="00985E8A" w:rsidRDefault="003163F3" w:rsidP="003163F3">
            <w:pPr>
              <w:rPr>
                <w:rFonts w:ascii="Georgia" w:hAnsi="Georgia"/>
                <w:sz w:val="18"/>
              </w:rPr>
            </w:pPr>
            <w:r w:rsidRPr="00985E8A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9325" w:type="dxa"/>
            <w:gridSpan w:val="2"/>
            <w:vAlign w:val="bottom"/>
          </w:tcPr>
          <w:p w14:paraId="60CA2168" w14:textId="0FD51070" w:rsidR="003163F3" w:rsidRPr="00985E8A" w:rsidRDefault="003163F3" w:rsidP="003163F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985E8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Office, Think Cell </w:t>
            </w:r>
          </w:p>
        </w:tc>
      </w:tr>
      <w:tr w:rsidR="003163F3" w:rsidRPr="00985E8A" w14:paraId="70CB01B0" w14:textId="77777777" w:rsidTr="000F6438">
        <w:trPr>
          <w:trHeight w:val="283"/>
        </w:trPr>
        <w:tc>
          <w:tcPr>
            <w:tcW w:w="1276" w:type="dxa"/>
            <w:vAlign w:val="bottom"/>
          </w:tcPr>
          <w:p w14:paraId="04F58216" w14:textId="3644AC3D" w:rsidR="003163F3" w:rsidRPr="00985E8A" w:rsidRDefault="003163F3" w:rsidP="003163F3">
            <w:pPr>
              <w:rPr>
                <w:rFonts w:ascii="Georgia" w:hAnsi="Georgia"/>
                <w:sz w:val="18"/>
              </w:rPr>
            </w:pPr>
            <w:r w:rsidRPr="00985E8A">
              <w:rPr>
                <w:rFonts w:ascii="Georgia" w:hAnsi="Georgia"/>
                <w:sz w:val="18"/>
              </w:rPr>
              <w:t xml:space="preserve">Interessen: </w:t>
            </w:r>
            <w:r>
              <w:rPr>
                <w:rFonts w:ascii="Georgia" w:hAnsi="Georgia"/>
                <w:sz w:val="18"/>
              </w:rPr>
              <w:br/>
            </w:r>
          </w:p>
        </w:tc>
        <w:tc>
          <w:tcPr>
            <w:tcW w:w="9325" w:type="dxa"/>
            <w:gridSpan w:val="2"/>
            <w:vAlign w:val="bottom"/>
          </w:tcPr>
          <w:p w14:paraId="598C2742" w14:textId="4A1112F7" w:rsidR="003163F3" w:rsidRPr="00985E8A" w:rsidRDefault="003163F3" w:rsidP="003163F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Fußball 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(Teilnahme an diversen internationalen Turnieren)</w:t>
            </w:r>
            <w:r w:rsidRPr="00985E8A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Pr="00985E8A">
              <w:rPr>
                <w:rFonts w:ascii="Georgia" w:hAnsi="Georgia" w:cs="Georgia"/>
                <w:color w:val="000000"/>
                <w:sz w:val="18"/>
              </w:rPr>
              <w:t>Langlauf (</w:t>
            </w:r>
            <w:r w:rsidRPr="00985E8A">
              <w:rPr>
                <w:rFonts w:ascii="Georgia" w:hAnsi="Georgia" w:cs="Georgia"/>
                <w:i/>
                <w:iCs/>
                <w:color w:val="000000"/>
                <w:sz w:val="18"/>
              </w:rPr>
              <w:t>Teilnahme am Tegernseer Halbmarathon)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, Kampfsport (Teilnahme an nationalen Turnieren), Wandern</w:t>
            </w:r>
          </w:p>
        </w:tc>
      </w:tr>
      <w:tr w:rsidR="003163F3" w:rsidRPr="00985E8A" w14:paraId="071AB173" w14:textId="77777777" w:rsidTr="000F6438">
        <w:trPr>
          <w:trHeight w:val="20"/>
        </w:trPr>
        <w:tc>
          <w:tcPr>
            <w:tcW w:w="1276" w:type="dxa"/>
            <w:vAlign w:val="bottom"/>
          </w:tcPr>
          <w:p w14:paraId="2A69E681" w14:textId="77264CF0" w:rsidR="003163F3" w:rsidRDefault="000F6438" w:rsidP="003163F3">
            <w:pPr>
              <w:rPr>
                <w:rFonts w:ascii="Georgia" w:hAnsi="Georgia"/>
                <w:sz w:val="18"/>
              </w:rPr>
            </w:pPr>
            <w:r w:rsidRPr="00482403">
              <w:rPr>
                <w:rFonts w:ascii="Calibri" w:eastAsia="Times New Roman" w:hAnsi="Calibri" w:cs="Calibri"/>
                <w:noProof/>
                <w:lang w:eastAsia="de-DE"/>
              </w:rPr>
              <w:drawing>
                <wp:anchor distT="0" distB="0" distL="114300" distR="114300" simplePos="0" relativeHeight="251661312" behindDoc="0" locked="0" layoutInCell="1" allowOverlap="1" wp14:anchorId="2F49B64D" wp14:editId="79736F79">
                  <wp:simplePos x="0" y="0"/>
                  <wp:positionH relativeFrom="margin">
                    <wp:posOffset>8890</wp:posOffset>
                  </wp:positionH>
                  <wp:positionV relativeFrom="paragraph">
                    <wp:posOffset>54610</wp:posOffset>
                  </wp:positionV>
                  <wp:extent cx="1057910" cy="365125"/>
                  <wp:effectExtent l="0" t="0" r="8890" b="0"/>
                  <wp:wrapNone/>
                  <wp:docPr id="88388278" name="Grafik 8" descr="Ein Bild, das Schrift, Handschrift, Kalligrafie, Typografi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88278" name="Grafik 8" descr="Ein Bild, das Schrift, Handschrift, Kalligrafie, Typografie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910" cy="36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6B03AC" w14:textId="7578E830" w:rsidR="003163F3" w:rsidRPr="00985E8A" w:rsidRDefault="003163F3" w:rsidP="003163F3">
            <w:pPr>
              <w:rPr>
                <w:rFonts w:ascii="Georgia" w:hAnsi="Georgia"/>
                <w:sz w:val="18"/>
              </w:rPr>
            </w:pPr>
          </w:p>
        </w:tc>
        <w:tc>
          <w:tcPr>
            <w:tcW w:w="9325" w:type="dxa"/>
            <w:gridSpan w:val="2"/>
            <w:vAlign w:val="bottom"/>
          </w:tcPr>
          <w:p w14:paraId="6478BDEA" w14:textId="223A2EC0" w:rsidR="003163F3" w:rsidRPr="00985E8A" w:rsidRDefault="003163F3" w:rsidP="00DD53C5">
            <w:pPr>
              <w:jc w:val="right"/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br/>
              <w:t>M</w:t>
            </w:r>
            <w:r w:rsidRPr="00985E8A">
              <w:rPr>
                <w:rFonts w:ascii="Georgia" w:hAnsi="Georgia"/>
                <w:sz w:val="18"/>
              </w:rPr>
              <w:t xml:space="preserve">ünchen, </w:t>
            </w:r>
            <w:r w:rsidR="00DD53C5">
              <w:rPr>
                <w:rFonts w:ascii="Georgia" w:hAnsi="Georgia"/>
                <w:sz w:val="18"/>
              </w:rPr>
              <w:t>05</w:t>
            </w:r>
            <w:r w:rsidRPr="00985E8A">
              <w:rPr>
                <w:rFonts w:ascii="Georgia" w:hAnsi="Georgia"/>
                <w:sz w:val="18"/>
              </w:rPr>
              <w:t>.0</w:t>
            </w:r>
            <w:r w:rsidR="00DD53C5">
              <w:rPr>
                <w:rFonts w:ascii="Georgia" w:hAnsi="Georgia"/>
                <w:sz w:val="18"/>
              </w:rPr>
              <w:t>9</w:t>
            </w:r>
            <w:r w:rsidRPr="00985E8A">
              <w:rPr>
                <w:rFonts w:ascii="Georgia" w:hAnsi="Georgia"/>
                <w:sz w:val="18"/>
              </w:rPr>
              <w:t>.2024</w:t>
            </w:r>
          </w:p>
        </w:tc>
      </w:tr>
    </w:tbl>
    <w:p w14:paraId="0747D2BF" w14:textId="768F6BC5" w:rsidR="00723643" w:rsidRPr="0074111D" w:rsidRDefault="00723643">
      <w:pPr>
        <w:rPr>
          <w:sz w:val="18"/>
        </w:rPr>
      </w:pPr>
    </w:p>
    <w:sectPr w:rsidR="00723643" w:rsidRPr="0074111D" w:rsidSect="00F7589B">
      <w:footerReference w:type="even" r:id="rId9"/>
      <w:pgSz w:w="11906" w:h="16838"/>
      <w:pgMar w:top="1021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36D03E" w14:textId="77777777" w:rsidR="00EE2782" w:rsidRDefault="00EE2782" w:rsidP="00BE053D">
      <w:pPr>
        <w:spacing w:after="0" w:line="240" w:lineRule="auto"/>
      </w:pPr>
      <w:r>
        <w:separator/>
      </w:r>
    </w:p>
  </w:endnote>
  <w:endnote w:type="continuationSeparator" w:id="0">
    <w:p w14:paraId="603186D2" w14:textId="77777777" w:rsidR="00EE2782" w:rsidRDefault="00EE278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D34BDE" w14:textId="77777777" w:rsidR="00EE2782" w:rsidRDefault="00EE2782" w:rsidP="00BE053D">
      <w:pPr>
        <w:spacing w:after="0" w:line="240" w:lineRule="auto"/>
      </w:pPr>
      <w:r>
        <w:separator/>
      </w:r>
    </w:p>
  </w:footnote>
  <w:footnote w:type="continuationSeparator" w:id="0">
    <w:p w14:paraId="64A70765" w14:textId="77777777" w:rsidR="00EE2782" w:rsidRDefault="00EE278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D33584"/>
    <w:multiLevelType w:val="hybridMultilevel"/>
    <w:tmpl w:val="9A9CC3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F06BB"/>
    <w:multiLevelType w:val="hybridMultilevel"/>
    <w:tmpl w:val="C34AA5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BE1AA3"/>
    <w:multiLevelType w:val="hybridMultilevel"/>
    <w:tmpl w:val="1B0A9A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7F645E"/>
    <w:multiLevelType w:val="hybridMultilevel"/>
    <w:tmpl w:val="C39CC9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BD68F514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7319FF"/>
    <w:multiLevelType w:val="hybridMultilevel"/>
    <w:tmpl w:val="EC26F8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4910557">
    <w:abstractNumId w:val="15"/>
  </w:num>
  <w:num w:numId="2" w16cid:durableId="1601719733">
    <w:abstractNumId w:val="20"/>
  </w:num>
  <w:num w:numId="3" w16cid:durableId="272784268">
    <w:abstractNumId w:val="22"/>
  </w:num>
  <w:num w:numId="4" w16cid:durableId="704405140">
    <w:abstractNumId w:val="0"/>
  </w:num>
  <w:num w:numId="5" w16cid:durableId="1422994295">
    <w:abstractNumId w:val="1"/>
  </w:num>
  <w:num w:numId="6" w16cid:durableId="626859088">
    <w:abstractNumId w:val="2"/>
  </w:num>
  <w:num w:numId="7" w16cid:durableId="1881701053">
    <w:abstractNumId w:val="14"/>
  </w:num>
  <w:num w:numId="8" w16cid:durableId="261112701">
    <w:abstractNumId w:val="26"/>
  </w:num>
  <w:num w:numId="9" w16cid:durableId="2088920863">
    <w:abstractNumId w:val="13"/>
  </w:num>
  <w:num w:numId="10" w16cid:durableId="1435663718">
    <w:abstractNumId w:val="27"/>
  </w:num>
  <w:num w:numId="11" w16cid:durableId="1044986970">
    <w:abstractNumId w:val="5"/>
  </w:num>
  <w:num w:numId="12" w16cid:durableId="1062412496">
    <w:abstractNumId w:val="7"/>
  </w:num>
  <w:num w:numId="13" w16cid:durableId="864513288">
    <w:abstractNumId w:val="9"/>
  </w:num>
  <w:num w:numId="14" w16cid:durableId="16199574">
    <w:abstractNumId w:val="10"/>
  </w:num>
  <w:num w:numId="15" w16cid:durableId="1897619249">
    <w:abstractNumId w:val="25"/>
  </w:num>
  <w:num w:numId="16" w16cid:durableId="1320381350">
    <w:abstractNumId w:val="4"/>
  </w:num>
  <w:num w:numId="17" w16cid:durableId="1596552077">
    <w:abstractNumId w:val="18"/>
  </w:num>
  <w:num w:numId="18" w16cid:durableId="1374577156">
    <w:abstractNumId w:val="3"/>
  </w:num>
  <w:num w:numId="19" w16cid:durableId="702873893">
    <w:abstractNumId w:val="21"/>
  </w:num>
  <w:num w:numId="20" w16cid:durableId="417795758">
    <w:abstractNumId w:val="11"/>
  </w:num>
  <w:num w:numId="21" w16cid:durableId="2074308330">
    <w:abstractNumId w:val="12"/>
  </w:num>
  <w:num w:numId="22" w16cid:durableId="1734618266">
    <w:abstractNumId w:val="17"/>
  </w:num>
  <w:num w:numId="23" w16cid:durableId="1968005673">
    <w:abstractNumId w:val="8"/>
  </w:num>
  <w:num w:numId="24" w16cid:durableId="1557817116">
    <w:abstractNumId w:val="24"/>
  </w:num>
  <w:num w:numId="25" w16cid:durableId="402685091">
    <w:abstractNumId w:val="23"/>
  </w:num>
  <w:num w:numId="26" w16cid:durableId="692650873">
    <w:abstractNumId w:val="22"/>
  </w:num>
  <w:num w:numId="27" w16cid:durableId="667370775">
    <w:abstractNumId w:val="22"/>
  </w:num>
  <w:num w:numId="28" w16cid:durableId="740254913">
    <w:abstractNumId w:val="22"/>
  </w:num>
  <w:num w:numId="29" w16cid:durableId="1241720227">
    <w:abstractNumId w:val="22"/>
  </w:num>
  <w:num w:numId="30" w16cid:durableId="1924407665">
    <w:abstractNumId w:val="22"/>
  </w:num>
  <w:num w:numId="31" w16cid:durableId="2096894822">
    <w:abstractNumId w:val="22"/>
  </w:num>
  <w:num w:numId="32" w16cid:durableId="1052266829">
    <w:abstractNumId w:val="22"/>
  </w:num>
  <w:num w:numId="33" w16cid:durableId="193541688">
    <w:abstractNumId w:val="19"/>
  </w:num>
  <w:num w:numId="34" w16cid:durableId="282227423">
    <w:abstractNumId w:val="22"/>
  </w:num>
  <w:num w:numId="35" w16cid:durableId="1765104520">
    <w:abstractNumId w:val="16"/>
  </w:num>
  <w:num w:numId="36" w16cid:durableId="193734260">
    <w:abstractNumId w:val="22"/>
  </w:num>
  <w:num w:numId="37" w16cid:durableId="1969701799">
    <w:abstractNumId w:val="6"/>
  </w:num>
  <w:num w:numId="38" w16cid:durableId="1753697224">
    <w:abstractNumId w:val="22"/>
  </w:num>
  <w:num w:numId="39" w16cid:durableId="905336108">
    <w:abstractNumId w:val="22"/>
  </w:num>
  <w:num w:numId="40" w16cid:durableId="359354146">
    <w:abstractNumId w:val="22"/>
  </w:num>
  <w:num w:numId="41" w16cid:durableId="761342873">
    <w:abstractNumId w:val="22"/>
  </w:num>
  <w:num w:numId="42" w16cid:durableId="627708038">
    <w:abstractNumId w:val="22"/>
  </w:num>
  <w:num w:numId="43" w16cid:durableId="200629967">
    <w:abstractNumId w:val="22"/>
  </w:num>
  <w:num w:numId="44" w16cid:durableId="16352553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F73"/>
    <w:rsid w:val="0000655A"/>
    <w:rsid w:val="0002593E"/>
    <w:rsid w:val="000431C2"/>
    <w:rsid w:val="00045802"/>
    <w:rsid w:val="000605C5"/>
    <w:rsid w:val="00061D33"/>
    <w:rsid w:val="00064643"/>
    <w:rsid w:val="00087747"/>
    <w:rsid w:val="00092A2C"/>
    <w:rsid w:val="000A1FDA"/>
    <w:rsid w:val="000B63E2"/>
    <w:rsid w:val="000B6548"/>
    <w:rsid w:val="000D671A"/>
    <w:rsid w:val="000D7C45"/>
    <w:rsid w:val="000E7162"/>
    <w:rsid w:val="000F31AB"/>
    <w:rsid w:val="000F3EE0"/>
    <w:rsid w:val="000F4E6E"/>
    <w:rsid w:val="000F6438"/>
    <w:rsid w:val="00103EC5"/>
    <w:rsid w:val="001145A3"/>
    <w:rsid w:val="00116C6E"/>
    <w:rsid w:val="00125AA8"/>
    <w:rsid w:val="00125CA6"/>
    <w:rsid w:val="001358E1"/>
    <w:rsid w:val="00152B20"/>
    <w:rsid w:val="00156FC9"/>
    <w:rsid w:val="00160DA7"/>
    <w:rsid w:val="00162A5A"/>
    <w:rsid w:val="00162BA7"/>
    <w:rsid w:val="00166924"/>
    <w:rsid w:val="00172867"/>
    <w:rsid w:val="00175B6D"/>
    <w:rsid w:val="0017719D"/>
    <w:rsid w:val="001901ED"/>
    <w:rsid w:val="0019483A"/>
    <w:rsid w:val="001963E1"/>
    <w:rsid w:val="001A2EC8"/>
    <w:rsid w:val="001A3C73"/>
    <w:rsid w:val="001A46BF"/>
    <w:rsid w:val="001A481B"/>
    <w:rsid w:val="001B0186"/>
    <w:rsid w:val="001B62CA"/>
    <w:rsid w:val="001D14C4"/>
    <w:rsid w:val="001D2270"/>
    <w:rsid w:val="001D4DCD"/>
    <w:rsid w:val="001F4175"/>
    <w:rsid w:val="001F67C1"/>
    <w:rsid w:val="002003DC"/>
    <w:rsid w:val="00220955"/>
    <w:rsid w:val="00223A4D"/>
    <w:rsid w:val="002257A5"/>
    <w:rsid w:val="00232686"/>
    <w:rsid w:val="00232803"/>
    <w:rsid w:val="00232CB5"/>
    <w:rsid w:val="00233EC9"/>
    <w:rsid w:val="00234A7E"/>
    <w:rsid w:val="00240F25"/>
    <w:rsid w:val="0024373D"/>
    <w:rsid w:val="002508C2"/>
    <w:rsid w:val="0025636A"/>
    <w:rsid w:val="00267252"/>
    <w:rsid w:val="00267E97"/>
    <w:rsid w:val="002814F3"/>
    <w:rsid w:val="00281921"/>
    <w:rsid w:val="00282DB0"/>
    <w:rsid w:val="00285587"/>
    <w:rsid w:val="002A429C"/>
    <w:rsid w:val="002A5A34"/>
    <w:rsid w:val="002B2091"/>
    <w:rsid w:val="002B3F9D"/>
    <w:rsid w:val="002B48C3"/>
    <w:rsid w:val="002B5810"/>
    <w:rsid w:val="002C2A22"/>
    <w:rsid w:val="002C6972"/>
    <w:rsid w:val="002D2B32"/>
    <w:rsid w:val="002D4516"/>
    <w:rsid w:val="002F46AD"/>
    <w:rsid w:val="002F7B78"/>
    <w:rsid w:val="003101F0"/>
    <w:rsid w:val="0031193A"/>
    <w:rsid w:val="00314B7A"/>
    <w:rsid w:val="003163F3"/>
    <w:rsid w:val="00320BCD"/>
    <w:rsid w:val="00324BC5"/>
    <w:rsid w:val="003325FE"/>
    <w:rsid w:val="0033436C"/>
    <w:rsid w:val="00340BAB"/>
    <w:rsid w:val="003418E0"/>
    <w:rsid w:val="00343FDA"/>
    <w:rsid w:val="00347F8D"/>
    <w:rsid w:val="0036041D"/>
    <w:rsid w:val="00365583"/>
    <w:rsid w:val="00367C8A"/>
    <w:rsid w:val="00372F7B"/>
    <w:rsid w:val="003733E5"/>
    <w:rsid w:val="003777CF"/>
    <w:rsid w:val="00387F04"/>
    <w:rsid w:val="00390EA6"/>
    <w:rsid w:val="00394C2B"/>
    <w:rsid w:val="00396E32"/>
    <w:rsid w:val="00396F5F"/>
    <w:rsid w:val="003A1A47"/>
    <w:rsid w:val="003B71BF"/>
    <w:rsid w:val="003C39FC"/>
    <w:rsid w:val="003C41CC"/>
    <w:rsid w:val="003D5A8B"/>
    <w:rsid w:val="003E03E4"/>
    <w:rsid w:val="003E27C3"/>
    <w:rsid w:val="003F3E3F"/>
    <w:rsid w:val="003F4F1B"/>
    <w:rsid w:val="004067B8"/>
    <w:rsid w:val="00410998"/>
    <w:rsid w:val="004133A4"/>
    <w:rsid w:val="004154BE"/>
    <w:rsid w:val="004158EC"/>
    <w:rsid w:val="00415E5B"/>
    <w:rsid w:val="00417FAC"/>
    <w:rsid w:val="0042013D"/>
    <w:rsid w:val="004228DE"/>
    <w:rsid w:val="00422F83"/>
    <w:rsid w:val="00426D7E"/>
    <w:rsid w:val="0043430C"/>
    <w:rsid w:val="00435E6D"/>
    <w:rsid w:val="00443668"/>
    <w:rsid w:val="00446030"/>
    <w:rsid w:val="004509E5"/>
    <w:rsid w:val="0045482B"/>
    <w:rsid w:val="004559BD"/>
    <w:rsid w:val="00456B0D"/>
    <w:rsid w:val="00466A62"/>
    <w:rsid w:val="00474889"/>
    <w:rsid w:val="00476AF8"/>
    <w:rsid w:val="00484FD7"/>
    <w:rsid w:val="00485E10"/>
    <w:rsid w:val="00486479"/>
    <w:rsid w:val="00487DCC"/>
    <w:rsid w:val="004926C9"/>
    <w:rsid w:val="004929FB"/>
    <w:rsid w:val="00496F23"/>
    <w:rsid w:val="004A54BA"/>
    <w:rsid w:val="004B61C5"/>
    <w:rsid w:val="004B68BE"/>
    <w:rsid w:val="004B6A5E"/>
    <w:rsid w:val="004C5F4A"/>
    <w:rsid w:val="004D168C"/>
    <w:rsid w:val="004D5805"/>
    <w:rsid w:val="004F4AE7"/>
    <w:rsid w:val="00507EA7"/>
    <w:rsid w:val="0051044C"/>
    <w:rsid w:val="00512597"/>
    <w:rsid w:val="00516972"/>
    <w:rsid w:val="00516E2F"/>
    <w:rsid w:val="00517CFC"/>
    <w:rsid w:val="0052030D"/>
    <w:rsid w:val="00520552"/>
    <w:rsid w:val="00526089"/>
    <w:rsid w:val="00527A28"/>
    <w:rsid w:val="00527DCA"/>
    <w:rsid w:val="0053642B"/>
    <w:rsid w:val="005417B1"/>
    <w:rsid w:val="00544AF8"/>
    <w:rsid w:val="00566FF2"/>
    <w:rsid w:val="005716D4"/>
    <w:rsid w:val="00571B60"/>
    <w:rsid w:val="00571C00"/>
    <w:rsid w:val="00572449"/>
    <w:rsid w:val="00575CF8"/>
    <w:rsid w:val="00585A4D"/>
    <w:rsid w:val="00592A50"/>
    <w:rsid w:val="00595AD2"/>
    <w:rsid w:val="005A4461"/>
    <w:rsid w:val="005B4EC5"/>
    <w:rsid w:val="005D07E3"/>
    <w:rsid w:val="005D31AF"/>
    <w:rsid w:val="005D3B6A"/>
    <w:rsid w:val="005D6329"/>
    <w:rsid w:val="005D7296"/>
    <w:rsid w:val="005E57F6"/>
    <w:rsid w:val="006058D8"/>
    <w:rsid w:val="00610200"/>
    <w:rsid w:val="00610D64"/>
    <w:rsid w:val="00623699"/>
    <w:rsid w:val="00624A90"/>
    <w:rsid w:val="00632D5A"/>
    <w:rsid w:val="00635515"/>
    <w:rsid w:val="00650542"/>
    <w:rsid w:val="006546FD"/>
    <w:rsid w:val="00656762"/>
    <w:rsid w:val="00661BB8"/>
    <w:rsid w:val="00665BF3"/>
    <w:rsid w:val="00671F59"/>
    <w:rsid w:val="006732D6"/>
    <w:rsid w:val="00685364"/>
    <w:rsid w:val="006908B0"/>
    <w:rsid w:val="00693E09"/>
    <w:rsid w:val="006A2DE9"/>
    <w:rsid w:val="006A7230"/>
    <w:rsid w:val="006B4E32"/>
    <w:rsid w:val="006B72C7"/>
    <w:rsid w:val="006B7F1D"/>
    <w:rsid w:val="006B7F78"/>
    <w:rsid w:val="006C2252"/>
    <w:rsid w:val="006C7401"/>
    <w:rsid w:val="006D4CBE"/>
    <w:rsid w:val="006D7F7F"/>
    <w:rsid w:val="006E2C9C"/>
    <w:rsid w:val="006E40EF"/>
    <w:rsid w:val="006F0039"/>
    <w:rsid w:val="006F2B16"/>
    <w:rsid w:val="006F657C"/>
    <w:rsid w:val="006F66C9"/>
    <w:rsid w:val="007035AE"/>
    <w:rsid w:val="00711CEF"/>
    <w:rsid w:val="00712FDD"/>
    <w:rsid w:val="00720320"/>
    <w:rsid w:val="00723643"/>
    <w:rsid w:val="00725D3C"/>
    <w:rsid w:val="00730579"/>
    <w:rsid w:val="00733CD1"/>
    <w:rsid w:val="00733DA1"/>
    <w:rsid w:val="00737822"/>
    <w:rsid w:val="00737B08"/>
    <w:rsid w:val="007407C8"/>
    <w:rsid w:val="0074111D"/>
    <w:rsid w:val="00750443"/>
    <w:rsid w:val="00750677"/>
    <w:rsid w:val="00753D4A"/>
    <w:rsid w:val="00756912"/>
    <w:rsid w:val="00761609"/>
    <w:rsid w:val="0076382A"/>
    <w:rsid w:val="00763DCE"/>
    <w:rsid w:val="00776C46"/>
    <w:rsid w:val="0077734E"/>
    <w:rsid w:val="0078260B"/>
    <w:rsid w:val="0078386B"/>
    <w:rsid w:val="007838D1"/>
    <w:rsid w:val="00785254"/>
    <w:rsid w:val="00785853"/>
    <w:rsid w:val="007966F0"/>
    <w:rsid w:val="00797BFC"/>
    <w:rsid w:val="007A720F"/>
    <w:rsid w:val="007C5703"/>
    <w:rsid w:val="007C6A3C"/>
    <w:rsid w:val="007D4BEE"/>
    <w:rsid w:val="007D5BE9"/>
    <w:rsid w:val="007D7C24"/>
    <w:rsid w:val="008050E4"/>
    <w:rsid w:val="008208A9"/>
    <w:rsid w:val="00820C55"/>
    <w:rsid w:val="0082257D"/>
    <w:rsid w:val="00826AD6"/>
    <w:rsid w:val="008533B2"/>
    <w:rsid w:val="00853438"/>
    <w:rsid w:val="0085736A"/>
    <w:rsid w:val="008607D1"/>
    <w:rsid w:val="00862A60"/>
    <w:rsid w:val="00866846"/>
    <w:rsid w:val="00867D32"/>
    <w:rsid w:val="00874D74"/>
    <w:rsid w:val="00875DA9"/>
    <w:rsid w:val="0088043F"/>
    <w:rsid w:val="008919DC"/>
    <w:rsid w:val="00895E38"/>
    <w:rsid w:val="008A782B"/>
    <w:rsid w:val="008B0FC0"/>
    <w:rsid w:val="008B1A83"/>
    <w:rsid w:val="008C09F7"/>
    <w:rsid w:val="008C3011"/>
    <w:rsid w:val="008C429A"/>
    <w:rsid w:val="008C7EFE"/>
    <w:rsid w:val="008E1F3D"/>
    <w:rsid w:val="008E2879"/>
    <w:rsid w:val="008E470C"/>
    <w:rsid w:val="008E4A05"/>
    <w:rsid w:val="008E79FA"/>
    <w:rsid w:val="009053D7"/>
    <w:rsid w:val="0091331D"/>
    <w:rsid w:val="009175B9"/>
    <w:rsid w:val="00921420"/>
    <w:rsid w:val="00927B1E"/>
    <w:rsid w:val="009321AA"/>
    <w:rsid w:val="0093223C"/>
    <w:rsid w:val="00941A87"/>
    <w:rsid w:val="00945987"/>
    <w:rsid w:val="009501C2"/>
    <w:rsid w:val="0095056B"/>
    <w:rsid w:val="0095549A"/>
    <w:rsid w:val="0095622F"/>
    <w:rsid w:val="009667A1"/>
    <w:rsid w:val="009668B9"/>
    <w:rsid w:val="00976577"/>
    <w:rsid w:val="00976FBD"/>
    <w:rsid w:val="00985E8A"/>
    <w:rsid w:val="0099146B"/>
    <w:rsid w:val="00993FB2"/>
    <w:rsid w:val="00996356"/>
    <w:rsid w:val="0099723D"/>
    <w:rsid w:val="00997D9A"/>
    <w:rsid w:val="009A496A"/>
    <w:rsid w:val="009B71E5"/>
    <w:rsid w:val="009C1B27"/>
    <w:rsid w:val="009D7C49"/>
    <w:rsid w:val="009E0706"/>
    <w:rsid w:val="009E7297"/>
    <w:rsid w:val="00A007DB"/>
    <w:rsid w:val="00A0257D"/>
    <w:rsid w:val="00A103E6"/>
    <w:rsid w:val="00A12EDC"/>
    <w:rsid w:val="00A20542"/>
    <w:rsid w:val="00A2064A"/>
    <w:rsid w:val="00A26D0D"/>
    <w:rsid w:val="00A27A54"/>
    <w:rsid w:val="00A318E4"/>
    <w:rsid w:val="00A32CAC"/>
    <w:rsid w:val="00A33BDE"/>
    <w:rsid w:val="00A34885"/>
    <w:rsid w:val="00A43BC1"/>
    <w:rsid w:val="00A44560"/>
    <w:rsid w:val="00A6327B"/>
    <w:rsid w:val="00A74225"/>
    <w:rsid w:val="00A760DA"/>
    <w:rsid w:val="00A92673"/>
    <w:rsid w:val="00A936D5"/>
    <w:rsid w:val="00AA1EB0"/>
    <w:rsid w:val="00AA2DA3"/>
    <w:rsid w:val="00AA5A9C"/>
    <w:rsid w:val="00AB016A"/>
    <w:rsid w:val="00AB2A5A"/>
    <w:rsid w:val="00AB4977"/>
    <w:rsid w:val="00AB655E"/>
    <w:rsid w:val="00AC14AA"/>
    <w:rsid w:val="00AD28F8"/>
    <w:rsid w:val="00AD374A"/>
    <w:rsid w:val="00AE34B8"/>
    <w:rsid w:val="00AE489A"/>
    <w:rsid w:val="00AF3964"/>
    <w:rsid w:val="00AF4C86"/>
    <w:rsid w:val="00AF5686"/>
    <w:rsid w:val="00B0230B"/>
    <w:rsid w:val="00B14BD9"/>
    <w:rsid w:val="00B17D95"/>
    <w:rsid w:val="00B23509"/>
    <w:rsid w:val="00B245BB"/>
    <w:rsid w:val="00B328E8"/>
    <w:rsid w:val="00B359DB"/>
    <w:rsid w:val="00B35A17"/>
    <w:rsid w:val="00B3632B"/>
    <w:rsid w:val="00B409D8"/>
    <w:rsid w:val="00B5178D"/>
    <w:rsid w:val="00B521B2"/>
    <w:rsid w:val="00B5511C"/>
    <w:rsid w:val="00B55A4D"/>
    <w:rsid w:val="00B575AB"/>
    <w:rsid w:val="00B67F1F"/>
    <w:rsid w:val="00B701D7"/>
    <w:rsid w:val="00B702B8"/>
    <w:rsid w:val="00B7201A"/>
    <w:rsid w:val="00B8734F"/>
    <w:rsid w:val="00B87D7F"/>
    <w:rsid w:val="00B90595"/>
    <w:rsid w:val="00BA0C25"/>
    <w:rsid w:val="00BA215A"/>
    <w:rsid w:val="00BA3E31"/>
    <w:rsid w:val="00BB4716"/>
    <w:rsid w:val="00BB5F09"/>
    <w:rsid w:val="00BC0D9F"/>
    <w:rsid w:val="00BC44A9"/>
    <w:rsid w:val="00BC4550"/>
    <w:rsid w:val="00BE053D"/>
    <w:rsid w:val="00BE49FC"/>
    <w:rsid w:val="00BE59DD"/>
    <w:rsid w:val="00BF155C"/>
    <w:rsid w:val="00BF1A7A"/>
    <w:rsid w:val="00BF1FA3"/>
    <w:rsid w:val="00BF7E52"/>
    <w:rsid w:val="00C00974"/>
    <w:rsid w:val="00C018E4"/>
    <w:rsid w:val="00C058EA"/>
    <w:rsid w:val="00C066FA"/>
    <w:rsid w:val="00C25387"/>
    <w:rsid w:val="00C271C2"/>
    <w:rsid w:val="00C54BE3"/>
    <w:rsid w:val="00C57F80"/>
    <w:rsid w:val="00C63061"/>
    <w:rsid w:val="00C65537"/>
    <w:rsid w:val="00C74371"/>
    <w:rsid w:val="00C768ED"/>
    <w:rsid w:val="00C82A8F"/>
    <w:rsid w:val="00C85278"/>
    <w:rsid w:val="00C87E98"/>
    <w:rsid w:val="00C90910"/>
    <w:rsid w:val="00C916C2"/>
    <w:rsid w:val="00CA7C7C"/>
    <w:rsid w:val="00CB2784"/>
    <w:rsid w:val="00CB6FCE"/>
    <w:rsid w:val="00CC7F56"/>
    <w:rsid w:val="00CD1399"/>
    <w:rsid w:val="00CD1B12"/>
    <w:rsid w:val="00CD55DC"/>
    <w:rsid w:val="00CE1BBC"/>
    <w:rsid w:val="00CE2595"/>
    <w:rsid w:val="00CE28CC"/>
    <w:rsid w:val="00CE2FAC"/>
    <w:rsid w:val="00CE72FC"/>
    <w:rsid w:val="00CF31EE"/>
    <w:rsid w:val="00D05D69"/>
    <w:rsid w:val="00D1492F"/>
    <w:rsid w:val="00D17B69"/>
    <w:rsid w:val="00D224CA"/>
    <w:rsid w:val="00D23823"/>
    <w:rsid w:val="00D3003C"/>
    <w:rsid w:val="00D3287B"/>
    <w:rsid w:val="00D331F4"/>
    <w:rsid w:val="00D332C5"/>
    <w:rsid w:val="00D470E4"/>
    <w:rsid w:val="00D47ACE"/>
    <w:rsid w:val="00D5185D"/>
    <w:rsid w:val="00D52142"/>
    <w:rsid w:val="00D5280E"/>
    <w:rsid w:val="00D61F14"/>
    <w:rsid w:val="00D74CC0"/>
    <w:rsid w:val="00D801B0"/>
    <w:rsid w:val="00D80D6B"/>
    <w:rsid w:val="00D84833"/>
    <w:rsid w:val="00D85922"/>
    <w:rsid w:val="00D90950"/>
    <w:rsid w:val="00DA39FF"/>
    <w:rsid w:val="00DA69DF"/>
    <w:rsid w:val="00DB2027"/>
    <w:rsid w:val="00DB33F8"/>
    <w:rsid w:val="00DC047E"/>
    <w:rsid w:val="00DC4204"/>
    <w:rsid w:val="00DC4243"/>
    <w:rsid w:val="00DD228B"/>
    <w:rsid w:val="00DD38E2"/>
    <w:rsid w:val="00DD53C5"/>
    <w:rsid w:val="00E012D6"/>
    <w:rsid w:val="00E05585"/>
    <w:rsid w:val="00E12FA4"/>
    <w:rsid w:val="00E13110"/>
    <w:rsid w:val="00E24DF1"/>
    <w:rsid w:val="00E361E4"/>
    <w:rsid w:val="00E431ED"/>
    <w:rsid w:val="00E476C8"/>
    <w:rsid w:val="00E50DFB"/>
    <w:rsid w:val="00E5795D"/>
    <w:rsid w:val="00E64FF5"/>
    <w:rsid w:val="00E66339"/>
    <w:rsid w:val="00E66A00"/>
    <w:rsid w:val="00E7050F"/>
    <w:rsid w:val="00E706C5"/>
    <w:rsid w:val="00E70E82"/>
    <w:rsid w:val="00E825B4"/>
    <w:rsid w:val="00E835DB"/>
    <w:rsid w:val="00E907EC"/>
    <w:rsid w:val="00EA5421"/>
    <w:rsid w:val="00EA761B"/>
    <w:rsid w:val="00EB34FC"/>
    <w:rsid w:val="00EB5816"/>
    <w:rsid w:val="00EC3ABC"/>
    <w:rsid w:val="00ED0EA9"/>
    <w:rsid w:val="00EE2782"/>
    <w:rsid w:val="00EF23E0"/>
    <w:rsid w:val="00EF3D15"/>
    <w:rsid w:val="00EF5104"/>
    <w:rsid w:val="00EF6587"/>
    <w:rsid w:val="00EF77DF"/>
    <w:rsid w:val="00F028BF"/>
    <w:rsid w:val="00F11BEF"/>
    <w:rsid w:val="00F126D2"/>
    <w:rsid w:val="00F14564"/>
    <w:rsid w:val="00F221F7"/>
    <w:rsid w:val="00F227CB"/>
    <w:rsid w:val="00F258E7"/>
    <w:rsid w:val="00F31B84"/>
    <w:rsid w:val="00F37B20"/>
    <w:rsid w:val="00F4168E"/>
    <w:rsid w:val="00F4383A"/>
    <w:rsid w:val="00F507D1"/>
    <w:rsid w:val="00F534CC"/>
    <w:rsid w:val="00F631EC"/>
    <w:rsid w:val="00F64C22"/>
    <w:rsid w:val="00F64FA7"/>
    <w:rsid w:val="00F7098F"/>
    <w:rsid w:val="00F71749"/>
    <w:rsid w:val="00F74D19"/>
    <w:rsid w:val="00F7589B"/>
    <w:rsid w:val="00F80053"/>
    <w:rsid w:val="00F81CC8"/>
    <w:rsid w:val="00F92F4D"/>
    <w:rsid w:val="00FA02C7"/>
    <w:rsid w:val="00FA4186"/>
    <w:rsid w:val="00FA7F36"/>
    <w:rsid w:val="00FB1B43"/>
    <w:rsid w:val="00FB6288"/>
    <w:rsid w:val="00FB72F0"/>
    <w:rsid w:val="00FC0531"/>
    <w:rsid w:val="00FC13F0"/>
    <w:rsid w:val="00FC6F2C"/>
    <w:rsid w:val="00FC7B37"/>
    <w:rsid w:val="00FD0D6B"/>
    <w:rsid w:val="00FD0FB7"/>
    <w:rsid w:val="00FE16AE"/>
    <w:rsid w:val="00FE79A2"/>
    <w:rsid w:val="00FF620F"/>
    <w:rsid w:val="00FF7B03"/>
    <w:rsid w:val="00FF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575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3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8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7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4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553</Words>
  <Characters>3484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Miklas Meyer</cp:lastModifiedBy>
  <cp:revision>18</cp:revision>
  <cp:lastPrinted>2024-07-26T17:29:00Z</cp:lastPrinted>
  <dcterms:created xsi:type="dcterms:W3CDTF">2024-08-28T21:39:00Z</dcterms:created>
  <dcterms:modified xsi:type="dcterms:W3CDTF">2024-09-05T19:38:00Z</dcterms:modified>
</cp:coreProperties>
</file>