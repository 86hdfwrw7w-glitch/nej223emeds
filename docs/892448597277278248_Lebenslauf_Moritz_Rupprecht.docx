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4688"/>
        <w:gridCol w:w="129"/>
        <w:gridCol w:w="1856"/>
        <w:gridCol w:w="273"/>
      </w:tblGrid>
      <w:tr w:rsidR="002508C2" w:rsidRPr="00696D26" w14:paraId="5DF08F91" w14:textId="77777777" w:rsidTr="00195BA1">
        <w:trPr>
          <w:trHeight w:val="850"/>
        </w:trPr>
        <w:tc>
          <w:tcPr>
            <w:tcW w:w="9062" w:type="dxa"/>
            <w:gridSpan w:val="5"/>
          </w:tcPr>
          <w:p w14:paraId="722A5AF6" w14:textId="0C984479" w:rsidR="002508C2" w:rsidRPr="00696D26" w:rsidRDefault="00AB2A5A" w:rsidP="00B1358F">
            <w:pPr>
              <w:spacing w:line="360" w:lineRule="auto"/>
              <w:rPr>
                <w:rFonts w:ascii="Georgia" w:hAnsi="Georgia"/>
                <w:sz w:val="64"/>
                <w:szCs w:val="64"/>
              </w:rPr>
            </w:pPr>
            <w:r w:rsidRPr="00696D26">
              <w:rPr>
                <w:rFonts w:ascii="Georgia" w:hAnsi="Georgia"/>
                <w:sz w:val="64"/>
                <w:szCs w:val="64"/>
              </w:rPr>
              <w:t>Mo</w:t>
            </w:r>
            <w:r w:rsidR="000A1FFE" w:rsidRPr="00696D26">
              <w:rPr>
                <w:rFonts w:ascii="Georgia" w:hAnsi="Georgia"/>
                <w:sz w:val="64"/>
                <w:szCs w:val="64"/>
              </w:rPr>
              <w:t>ritz</w:t>
            </w:r>
            <w:r w:rsidRPr="00696D26">
              <w:rPr>
                <w:rFonts w:ascii="Georgia" w:hAnsi="Georgia"/>
                <w:sz w:val="64"/>
                <w:szCs w:val="64"/>
              </w:rPr>
              <w:t xml:space="preserve"> </w:t>
            </w:r>
            <w:r w:rsidR="000A1FFE" w:rsidRPr="00696D26">
              <w:rPr>
                <w:rFonts w:ascii="Georgia" w:hAnsi="Georgia"/>
                <w:sz w:val="64"/>
                <w:szCs w:val="64"/>
              </w:rPr>
              <w:t>Rupprecht</w:t>
            </w:r>
          </w:p>
        </w:tc>
      </w:tr>
      <w:tr w:rsidR="000A1FFE" w:rsidRPr="00696D26" w14:paraId="29A4F061" w14:textId="77777777" w:rsidTr="00DA03E3">
        <w:trPr>
          <w:trHeight w:val="624"/>
        </w:trPr>
        <w:tc>
          <w:tcPr>
            <w:tcW w:w="9062" w:type="dxa"/>
            <w:gridSpan w:val="5"/>
            <w:tcBorders>
              <w:bottom w:val="single" w:sz="4" w:space="0" w:color="auto"/>
            </w:tcBorders>
            <w:vAlign w:val="bottom"/>
          </w:tcPr>
          <w:p w14:paraId="70C0A5C8" w14:textId="278695BB" w:rsidR="000A1FFE" w:rsidRPr="00F567B9" w:rsidRDefault="005447B0" w:rsidP="00740D20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>
              <w:rPr>
                <w:rFonts w:ascii="Georgia" w:hAnsi="Georgia"/>
                <w:b/>
                <w:smallCaps/>
                <w:sz w:val="32"/>
                <w:szCs w:val="32"/>
              </w:rPr>
              <w:t>Persönliche Informationen</w:t>
            </w:r>
          </w:p>
        </w:tc>
      </w:tr>
      <w:tr w:rsidR="00C018E4" w:rsidRPr="00696D26" w14:paraId="7E507145" w14:textId="77777777" w:rsidTr="00DA03E3">
        <w:trPr>
          <w:trHeight w:val="340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37A6837E" w14:textId="10CDE5AC" w:rsidR="007966F0" w:rsidRPr="00432F9B" w:rsidRDefault="007966F0" w:rsidP="00F567B9">
            <w:pPr>
              <w:rPr>
                <w:rFonts w:ascii="Georgia" w:hAnsi="Georgia"/>
              </w:rPr>
            </w:pPr>
            <w:r w:rsidRPr="00432F9B">
              <w:rPr>
                <w:rFonts w:ascii="Georgia" w:hAnsi="Georgia"/>
              </w:rPr>
              <w:t>Adresse:</w:t>
            </w:r>
          </w:p>
        </w:tc>
        <w:tc>
          <w:tcPr>
            <w:tcW w:w="4817" w:type="dxa"/>
            <w:gridSpan w:val="2"/>
            <w:tcBorders>
              <w:top w:val="single" w:sz="4" w:space="0" w:color="auto"/>
            </w:tcBorders>
            <w:vAlign w:val="bottom"/>
          </w:tcPr>
          <w:p w14:paraId="08E9C253" w14:textId="6ED90186" w:rsidR="007966F0" w:rsidRPr="00432F9B" w:rsidRDefault="000A1FFE" w:rsidP="00F567B9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 w:rsidRPr="00432F9B">
              <w:rPr>
                <w:rFonts w:ascii="Georgia" w:hAnsi="Georgia" w:cs="Georgia"/>
                <w:color w:val="000000"/>
              </w:rPr>
              <w:t>Pfaffentalstraße 6</w:t>
            </w:r>
            <w:r w:rsidR="00EB5816" w:rsidRPr="00432F9B">
              <w:rPr>
                <w:rFonts w:ascii="Georgia" w:hAnsi="Georgia" w:cs="Georgia"/>
                <w:color w:val="000000"/>
              </w:rPr>
              <w:t>,</w:t>
            </w:r>
            <w:r w:rsidRPr="00432F9B">
              <w:rPr>
                <w:rFonts w:ascii="Georgia" w:hAnsi="Georgia" w:cs="Georgia"/>
                <w:color w:val="000000"/>
              </w:rPr>
              <w:t xml:space="preserve"> 90518 Altdorf</w:t>
            </w:r>
          </w:p>
        </w:tc>
        <w:tc>
          <w:tcPr>
            <w:tcW w:w="2129" w:type="dxa"/>
            <w:gridSpan w:val="2"/>
            <w:tcBorders>
              <w:top w:val="single" w:sz="4" w:space="0" w:color="auto"/>
            </w:tcBorders>
            <w:vAlign w:val="bottom"/>
          </w:tcPr>
          <w:p w14:paraId="0AD090D2" w14:textId="234DDDAA" w:rsidR="007966F0" w:rsidRPr="00696D26" w:rsidRDefault="007966F0" w:rsidP="00F567B9">
            <w:pPr>
              <w:rPr>
                <w:rFonts w:ascii="Georgia" w:hAnsi="Georgia"/>
              </w:rPr>
            </w:pPr>
          </w:p>
        </w:tc>
      </w:tr>
      <w:tr w:rsidR="00C018E4" w:rsidRPr="00696D26" w14:paraId="18EF21B5" w14:textId="77777777" w:rsidTr="00DE28FC">
        <w:trPr>
          <w:trHeight w:val="283"/>
        </w:trPr>
        <w:tc>
          <w:tcPr>
            <w:tcW w:w="2116" w:type="dxa"/>
            <w:vAlign w:val="bottom"/>
          </w:tcPr>
          <w:p w14:paraId="6F1671FA" w14:textId="77777777" w:rsidR="007966F0" w:rsidRPr="00432F9B" w:rsidRDefault="007966F0" w:rsidP="00F567B9">
            <w:pPr>
              <w:rPr>
                <w:rFonts w:ascii="Georgia" w:hAnsi="Georgia"/>
              </w:rPr>
            </w:pPr>
            <w:r w:rsidRPr="00432F9B">
              <w:rPr>
                <w:rFonts w:ascii="Georgia" w:hAnsi="Georgia"/>
              </w:rPr>
              <w:t>E-Mail:</w:t>
            </w:r>
          </w:p>
        </w:tc>
        <w:tc>
          <w:tcPr>
            <w:tcW w:w="4817" w:type="dxa"/>
            <w:gridSpan w:val="2"/>
            <w:vAlign w:val="bottom"/>
          </w:tcPr>
          <w:p w14:paraId="4B1F8539" w14:textId="25DFC32A" w:rsidR="007966F0" w:rsidRPr="00432F9B" w:rsidRDefault="00EB1AC3" w:rsidP="00F567B9">
            <w:pPr>
              <w:rPr>
                <w:rFonts w:ascii="Georgia" w:hAnsi="Georgia"/>
              </w:rPr>
            </w:pPr>
            <w:hyperlink r:id="rId6" w:history="1">
              <w:r w:rsidR="00F55DAF" w:rsidRPr="00440DC3">
                <w:rPr>
                  <w:rStyle w:val="Hyperlink"/>
                  <w:rFonts w:ascii="Georgia" w:hAnsi="Georgia"/>
                </w:rPr>
                <w:t>moritz-rupprecht@gmx.de</w:t>
              </w:r>
            </w:hyperlink>
          </w:p>
        </w:tc>
        <w:tc>
          <w:tcPr>
            <w:tcW w:w="2129" w:type="dxa"/>
            <w:gridSpan w:val="2"/>
            <w:vAlign w:val="bottom"/>
          </w:tcPr>
          <w:p w14:paraId="1346A9DC" w14:textId="77777777" w:rsidR="007966F0" w:rsidRPr="00696D26" w:rsidRDefault="007966F0" w:rsidP="00F567B9">
            <w:pPr>
              <w:rPr>
                <w:rFonts w:ascii="Georgia" w:hAnsi="Georgia"/>
              </w:rPr>
            </w:pPr>
          </w:p>
        </w:tc>
      </w:tr>
      <w:tr w:rsidR="00C018E4" w:rsidRPr="00696D26" w14:paraId="75FC1235" w14:textId="77777777" w:rsidTr="00DE28FC">
        <w:trPr>
          <w:trHeight w:val="283"/>
        </w:trPr>
        <w:tc>
          <w:tcPr>
            <w:tcW w:w="2116" w:type="dxa"/>
            <w:vAlign w:val="bottom"/>
          </w:tcPr>
          <w:p w14:paraId="28ECECDB" w14:textId="77777777" w:rsidR="007966F0" w:rsidRPr="00432F9B" w:rsidRDefault="007966F0" w:rsidP="00F567B9">
            <w:pPr>
              <w:rPr>
                <w:rFonts w:ascii="Georgia" w:hAnsi="Georgia"/>
              </w:rPr>
            </w:pPr>
            <w:r w:rsidRPr="00432F9B">
              <w:rPr>
                <w:rFonts w:ascii="Georgia" w:hAnsi="Georgia"/>
              </w:rPr>
              <w:t>Mobil:</w:t>
            </w:r>
          </w:p>
        </w:tc>
        <w:tc>
          <w:tcPr>
            <w:tcW w:w="4817" w:type="dxa"/>
            <w:gridSpan w:val="2"/>
            <w:vAlign w:val="bottom"/>
          </w:tcPr>
          <w:p w14:paraId="244747B4" w14:textId="596505AA" w:rsidR="007966F0" w:rsidRPr="00432F9B" w:rsidRDefault="00FA02C7" w:rsidP="00F567B9">
            <w:pPr>
              <w:rPr>
                <w:rFonts w:ascii="Georgia" w:hAnsi="Georgia"/>
              </w:rPr>
            </w:pPr>
            <w:r w:rsidRPr="00432F9B">
              <w:rPr>
                <w:rFonts w:ascii="Georgia" w:hAnsi="Georgia" w:cs="Georgia"/>
                <w:color w:val="000000"/>
              </w:rPr>
              <w:t>+49 1</w:t>
            </w:r>
            <w:r w:rsidR="00BC4C88" w:rsidRPr="00432F9B">
              <w:rPr>
                <w:rFonts w:ascii="Georgia" w:hAnsi="Georgia" w:cs="Georgia"/>
                <w:color w:val="000000"/>
              </w:rPr>
              <w:t>76 61427294</w:t>
            </w:r>
          </w:p>
        </w:tc>
        <w:tc>
          <w:tcPr>
            <w:tcW w:w="2129" w:type="dxa"/>
            <w:gridSpan w:val="2"/>
            <w:vAlign w:val="bottom"/>
          </w:tcPr>
          <w:p w14:paraId="5D969C6E" w14:textId="77777777" w:rsidR="007966F0" w:rsidRPr="00696D26" w:rsidRDefault="007966F0" w:rsidP="00F567B9">
            <w:pPr>
              <w:rPr>
                <w:rFonts w:ascii="Georgia" w:hAnsi="Georgia"/>
              </w:rPr>
            </w:pPr>
          </w:p>
        </w:tc>
      </w:tr>
      <w:tr w:rsidR="00C018E4" w:rsidRPr="00696D26" w14:paraId="49C9E9C3" w14:textId="77777777" w:rsidTr="00DE28FC">
        <w:trPr>
          <w:trHeight w:val="283"/>
        </w:trPr>
        <w:tc>
          <w:tcPr>
            <w:tcW w:w="2116" w:type="dxa"/>
            <w:vAlign w:val="bottom"/>
          </w:tcPr>
          <w:p w14:paraId="62536AD2" w14:textId="77777777" w:rsidR="007966F0" w:rsidRPr="00432F9B" w:rsidRDefault="007966F0" w:rsidP="00F567B9">
            <w:pPr>
              <w:rPr>
                <w:rFonts w:ascii="Georgia" w:hAnsi="Georgia"/>
              </w:rPr>
            </w:pPr>
            <w:r w:rsidRPr="00432F9B">
              <w:rPr>
                <w:rFonts w:ascii="Georgia" w:hAnsi="Georgia"/>
              </w:rPr>
              <w:t xml:space="preserve">Geburtsdaten: </w:t>
            </w:r>
          </w:p>
        </w:tc>
        <w:tc>
          <w:tcPr>
            <w:tcW w:w="4817" w:type="dxa"/>
            <w:gridSpan w:val="2"/>
            <w:vAlign w:val="bottom"/>
          </w:tcPr>
          <w:p w14:paraId="3535E5F6" w14:textId="2DAA35C3" w:rsidR="007966F0" w:rsidRPr="00432F9B" w:rsidRDefault="00BC4C88" w:rsidP="00F567B9">
            <w:pPr>
              <w:rPr>
                <w:rFonts w:ascii="Georgia" w:hAnsi="Georgia"/>
              </w:rPr>
            </w:pPr>
            <w:r w:rsidRPr="00432F9B">
              <w:rPr>
                <w:rFonts w:ascii="Georgia" w:hAnsi="Georgia" w:cs="Georgia"/>
                <w:color w:val="000000"/>
              </w:rPr>
              <w:t>17</w:t>
            </w:r>
            <w:r w:rsidR="00FA02C7" w:rsidRPr="00432F9B">
              <w:rPr>
                <w:rFonts w:ascii="Georgia" w:hAnsi="Georgia" w:cs="Georgia"/>
                <w:color w:val="000000"/>
              </w:rPr>
              <w:t>.</w:t>
            </w:r>
            <w:r w:rsidRPr="00432F9B">
              <w:rPr>
                <w:rFonts w:ascii="Georgia" w:hAnsi="Georgia" w:cs="Georgia"/>
                <w:color w:val="000000"/>
              </w:rPr>
              <w:t>12</w:t>
            </w:r>
            <w:r w:rsidR="00FA02C7" w:rsidRPr="00432F9B">
              <w:rPr>
                <w:rFonts w:ascii="Georgia" w:hAnsi="Georgia" w:cs="Georgia"/>
                <w:color w:val="000000"/>
              </w:rPr>
              <w:t>.199</w:t>
            </w:r>
            <w:r w:rsidRPr="00432F9B">
              <w:rPr>
                <w:rFonts w:ascii="Georgia" w:hAnsi="Georgia" w:cs="Georgia"/>
                <w:color w:val="000000"/>
              </w:rPr>
              <w:t>9</w:t>
            </w:r>
            <w:r w:rsidR="00FA02C7" w:rsidRPr="00432F9B">
              <w:rPr>
                <w:rFonts w:ascii="Georgia" w:hAnsi="Georgia" w:cs="Georgia"/>
                <w:color w:val="000000"/>
              </w:rPr>
              <w:t xml:space="preserve"> in </w:t>
            </w:r>
            <w:r w:rsidRPr="00432F9B">
              <w:rPr>
                <w:rFonts w:ascii="Georgia" w:hAnsi="Georgia" w:cs="Georgia"/>
                <w:color w:val="000000"/>
              </w:rPr>
              <w:t>Nürnberg</w:t>
            </w:r>
          </w:p>
        </w:tc>
        <w:tc>
          <w:tcPr>
            <w:tcW w:w="2129" w:type="dxa"/>
            <w:gridSpan w:val="2"/>
            <w:vAlign w:val="bottom"/>
          </w:tcPr>
          <w:p w14:paraId="6FC3E8E1" w14:textId="77777777" w:rsidR="007966F0" w:rsidRPr="00696D26" w:rsidRDefault="007966F0" w:rsidP="00F567B9">
            <w:pPr>
              <w:rPr>
                <w:rFonts w:ascii="Georgia" w:hAnsi="Georgia"/>
              </w:rPr>
            </w:pPr>
          </w:p>
        </w:tc>
      </w:tr>
      <w:tr w:rsidR="002508C2" w:rsidRPr="00696D26" w14:paraId="0FCADE56" w14:textId="77777777" w:rsidTr="00195BA1">
        <w:trPr>
          <w:trHeight w:val="624"/>
        </w:trPr>
        <w:tc>
          <w:tcPr>
            <w:tcW w:w="9062" w:type="dxa"/>
            <w:gridSpan w:val="5"/>
            <w:tcBorders>
              <w:bottom w:val="single" w:sz="4" w:space="0" w:color="auto"/>
            </w:tcBorders>
            <w:vAlign w:val="bottom"/>
          </w:tcPr>
          <w:p w14:paraId="6219B894" w14:textId="5575D3E9" w:rsidR="002508C2" w:rsidRPr="00696D26" w:rsidRDefault="002508C2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/>
                <w:b/>
                <w:smallCaps/>
                <w:sz w:val="32"/>
                <w:szCs w:val="32"/>
              </w:rPr>
              <w:t>Schul</w:t>
            </w:r>
            <w:r w:rsidR="00BC4C88" w:rsidRPr="00696D26">
              <w:rPr>
                <w:rFonts w:ascii="Georgia" w:hAnsi="Georgia"/>
                <w:b/>
                <w:smallCaps/>
                <w:sz w:val="32"/>
                <w:szCs w:val="32"/>
              </w:rPr>
              <w:t>e &amp; Studium</w:t>
            </w:r>
          </w:p>
        </w:tc>
      </w:tr>
      <w:tr w:rsidR="00F567B9" w:rsidRPr="00696D26" w14:paraId="7D1DEBF7" w14:textId="77777777" w:rsidTr="00E9637C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74C0312D" w14:textId="23F607C5" w:rsidR="00F567B9" w:rsidRPr="00696D26" w:rsidRDefault="00F567B9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/>
              </w:rPr>
              <w:t>10/2020 – heute</w:t>
            </w:r>
          </w:p>
        </w:tc>
        <w:tc>
          <w:tcPr>
            <w:tcW w:w="4688" w:type="dxa"/>
            <w:tcBorders>
              <w:top w:val="single" w:sz="4" w:space="0" w:color="auto"/>
            </w:tcBorders>
            <w:vAlign w:val="bottom"/>
          </w:tcPr>
          <w:p w14:paraId="6B6981A7" w14:textId="355B38FD" w:rsidR="00F567B9" w:rsidRPr="00142B63" w:rsidRDefault="00F567B9" w:rsidP="00F567B9">
            <w:pPr>
              <w:rPr>
                <w:rFonts w:ascii="Georgia" w:hAnsi="Georgia" w:cs="Times New Roman (Textkörper CS)"/>
                <w:bCs/>
                <w:smallCaps/>
                <w:sz w:val="25"/>
                <w:szCs w:val="25"/>
              </w:rPr>
            </w:pPr>
            <w:r w:rsidRPr="00142B63">
              <w:rPr>
                <w:rFonts w:ascii="Georgia" w:hAnsi="Georgia" w:cs="Times New Roman (Textkörper CS)"/>
                <w:b/>
                <w:smallCaps/>
                <w:sz w:val="25"/>
                <w:szCs w:val="25"/>
              </w:rPr>
              <w:t xml:space="preserve">Friedrich-Alexander-Universität         </w:t>
            </w:r>
          </w:p>
        </w:tc>
        <w:tc>
          <w:tcPr>
            <w:tcW w:w="2258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0CD88A74" w:rsidR="00F567B9" w:rsidRPr="00F567B9" w:rsidRDefault="00F567B9" w:rsidP="00F567B9">
            <w:pPr>
              <w:jc w:val="right"/>
              <w:rPr>
                <w:rFonts w:ascii="Georgia" w:hAnsi="Georgia"/>
                <w:bCs/>
                <w:i/>
                <w:iCs/>
                <w:smallCaps/>
                <w:sz w:val="23"/>
                <w:szCs w:val="23"/>
              </w:rPr>
            </w:pPr>
            <w:r w:rsidRPr="00195BA1">
              <w:rPr>
                <w:rFonts w:ascii="Georgia" w:hAnsi="Georgia" w:cs="Times New Roman (Textkörper CS)"/>
                <w:bCs/>
                <w:i/>
                <w:iCs/>
                <w:smallCaps/>
                <w:sz w:val="23"/>
                <w:szCs w:val="23"/>
              </w:rPr>
              <w:t>Erlangen</w:t>
            </w:r>
            <w:r w:rsidRPr="00F567B9">
              <w:rPr>
                <w:rFonts w:ascii="Georgia" w:hAnsi="Georgia"/>
                <w:bCs/>
                <w:i/>
                <w:iCs/>
                <w:smallCaps/>
                <w:sz w:val="23"/>
                <w:szCs w:val="23"/>
              </w:rPr>
              <w:t>-Nürnberg</w:t>
            </w:r>
          </w:p>
        </w:tc>
      </w:tr>
      <w:tr w:rsidR="00C018E4" w:rsidRPr="00696D26" w14:paraId="61E5D482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7FF25A3D" w14:textId="77777777" w:rsidR="00372F7B" w:rsidRPr="00696D26" w:rsidRDefault="00372F7B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419A9228" w14:textId="1294682E" w:rsidR="00372F7B" w:rsidRPr="00696D26" w:rsidRDefault="00BC4C88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/>
              </w:rPr>
              <w:t>B</w:t>
            </w:r>
            <w:r w:rsidR="00C55B47">
              <w:rPr>
                <w:rFonts w:ascii="Georgia" w:hAnsi="Georgia"/>
              </w:rPr>
              <w:t>.A.</w:t>
            </w:r>
            <w:r w:rsidR="001D09D6" w:rsidRPr="00696D26">
              <w:rPr>
                <w:rFonts w:ascii="Georgia" w:hAnsi="Georgia"/>
              </w:rPr>
              <w:t xml:space="preserve"> in Wirtschaftswissenschaften</w:t>
            </w:r>
          </w:p>
        </w:tc>
      </w:tr>
      <w:tr w:rsidR="00740D20" w:rsidRPr="00696D26" w14:paraId="7FA724AA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7F4167CC" w14:textId="77777777" w:rsidR="00740D20" w:rsidRPr="00696D26" w:rsidRDefault="00740D20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0B380868" w14:textId="4EADE7E3" w:rsidR="00740D20" w:rsidRPr="00740D20" w:rsidRDefault="00740D20" w:rsidP="00740D20">
            <w:pPr>
              <w:pStyle w:val="Listenabsatz"/>
              <w:numPr>
                <w:ilvl w:val="0"/>
                <w:numId w:val="10"/>
              </w:numPr>
              <w:rPr>
                <w:rFonts w:ascii="Georgia" w:hAnsi="Georgia"/>
                <w:i/>
                <w:iCs/>
              </w:rPr>
            </w:pPr>
            <w:r w:rsidRPr="00740D20">
              <w:rPr>
                <w:rFonts w:ascii="Georgia" w:hAnsi="Georgia"/>
                <w:i/>
                <w:iCs/>
              </w:rPr>
              <w:t>Aktueller Notenschnitt:</w:t>
            </w:r>
            <w:r w:rsidR="00856D1C">
              <w:rPr>
                <w:rFonts w:ascii="Georgia" w:hAnsi="Georgia"/>
                <w:i/>
                <w:iCs/>
              </w:rPr>
              <w:t xml:space="preserve"> 1,</w:t>
            </w:r>
            <w:r w:rsidR="007101EE">
              <w:rPr>
                <w:rFonts w:ascii="Georgia" w:hAnsi="Georgia"/>
                <w:i/>
                <w:iCs/>
              </w:rPr>
              <w:t>3</w:t>
            </w:r>
          </w:p>
        </w:tc>
      </w:tr>
      <w:tr w:rsidR="00B60577" w:rsidRPr="00EB1AC3" w14:paraId="56E48C0E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6BC05EBC" w14:textId="77777777" w:rsidR="00B60577" w:rsidRPr="00696D26" w:rsidRDefault="00B60577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4DFF5173" w14:textId="5179C3CE" w:rsidR="00B60577" w:rsidRPr="00F86D95" w:rsidRDefault="00B60577" w:rsidP="00740D20">
            <w:pPr>
              <w:pStyle w:val="Listenabsatz"/>
              <w:numPr>
                <w:ilvl w:val="0"/>
                <w:numId w:val="10"/>
              </w:numPr>
              <w:rPr>
                <w:rFonts w:ascii="Georgia" w:hAnsi="Georgia"/>
                <w:i/>
                <w:iCs/>
                <w:lang w:val="en-US"/>
              </w:rPr>
            </w:pPr>
            <w:proofErr w:type="spellStart"/>
            <w:r w:rsidRPr="00F86D95">
              <w:rPr>
                <w:rFonts w:ascii="Georgia" w:hAnsi="Georgia"/>
                <w:i/>
                <w:iCs/>
                <w:lang w:val="en-US"/>
              </w:rPr>
              <w:t>Relevante</w:t>
            </w:r>
            <w:proofErr w:type="spellEnd"/>
            <w:r w:rsidRPr="00F86D95">
              <w:rPr>
                <w:rFonts w:ascii="Georgia" w:hAnsi="Georgia"/>
                <w:i/>
                <w:iCs/>
                <w:lang w:val="en-US"/>
              </w:rPr>
              <w:t xml:space="preserve"> Module: Machine Learning &amp; Data Driven Business</w:t>
            </w:r>
            <w:r w:rsidR="007D4A85" w:rsidRPr="00F86D95">
              <w:rPr>
                <w:rFonts w:ascii="Georgia" w:hAnsi="Georgia"/>
                <w:i/>
                <w:iCs/>
                <w:lang w:val="en-US"/>
              </w:rPr>
              <w:t xml:space="preserve"> (1,0)</w:t>
            </w:r>
            <w:r w:rsidR="004F725E" w:rsidRPr="00F86D95">
              <w:rPr>
                <w:rFonts w:ascii="Georgia" w:hAnsi="Georgia"/>
                <w:i/>
                <w:iCs/>
                <w:lang w:val="en-US"/>
              </w:rPr>
              <w:t xml:space="preserve">; </w:t>
            </w:r>
            <w:proofErr w:type="spellStart"/>
            <w:r w:rsidR="00F86D95">
              <w:rPr>
                <w:rFonts w:ascii="Georgia" w:hAnsi="Georgia"/>
                <w:i/>
                <w:iCs/>
                <w:lang w:val="en-US"/>
              </w:rPr>
              <w:t>Makroökonomie</w:t>
            </w:r>
            <w:proofErr w:type="spellEnd"/>
            <w:r w:rsidR="007D4A85" w:rsidRPr="00F86D95">
              <w:rPr>
                <w:rFonts w:ascii="Georgia" w:hAnsi="Georgia"/>
                <w:i/>
                <w:iCs/>
                <w:lang w:val="en-US"/>
              </w:rPr>
              <w:t xml:space="preserve"> (1,</w:t>
            </w:r>
            <w:r w:rsidR="009C32EC" w:rsidRPr="00F86D95">
              <w:rPr>
                <w:rFonts w:ascii="Georgia" w:hAnsi="Georgia"/>
                <w:i/>
                <w:iCs/>
                <w:lang w:val="en-US"/>
              </w:rPr>
              <w:t>0</w:t>
            </w:r>
            <w:r w:rsidR="007D4A85" w:rsidRPr="00F86D95">
              <w:rPr>
                <w:rFonts w:ascii="Georgia" w:hAnsi="Georgia"/>
                <w:i/>
                <w:iCs/>
                <w:lang w:val="en-US"/>
              </w:rPr>
              <w:t>)</w:t>
            </w:r>
            <w:r w:rsidR="0021599F">
              <w:rPr>
                <w:rFonts w:ascii="Georgia" w:hAnsi="Georgia"/>
                <w:i/>
                <w:iCs/>
                <w:lang w:val="en-US"/>
              </w:rPr>
              <w:t xml:space="preserve">; </w:t>
            </w:r>
            <w:proofErr w:type="spellStart"/>
            <w:r w:rsidR="0021599F">
              <w:rPr>
                <w:rFonts w:ascii="Georgia" w:hAnsi="Georgia"/>
                <w:i/>
                <w:iCs/>
                <w:lang w:val="en-US"/>
              </w:rPr>
              <w:t>Mikroökonomie</w:t>
            </w:r>
            <w:proofErr w:type="spellEnd"/>
            <w:r w:rsidR="0021599F">
              <w:rPr>
                <w:rFonts w:ascii="Georgia" w:hAnsi="Georgia"/>
                <w:i/>
                <w:iCs/>
                <w:lang w:val="en-US"/>
              </w:rPr>
              <w:t xml:space="preserve"> (1,6)</w:t>
            </w:r>
          </w:p>
        </w:tc>
      </w:tr>
      <w:tr w:rsidR="00C018E4" w:rsidRPr="00195BA1" w14:paraId="013361E1" w14:textId="77777777" w:rsidTr="00E9637C">
        <w:trPr>
          <w:trHeight w:val="397"/>
        </w:trPr>
        <w:tc>
          <w:tcPr>
            <w:tcW w:w="2116" w:type="dxa"/>
            <w:vAlign w:val="bottom"/>
          </w:tcPr>
          <w:p w14:paraId="6C65D3AA" w14:textId="0943AE85" w:rsidR="007C6A3C" w:rsidRPr="00696D26" w:rsidRDefault="007C6A3C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/>
              </w:rPr>
              <w:t>09/201</w:t>
            </w:r>
            <w:r w:rsidR="00BC4C88" w:rsidRPr="00696D26">
              <w:rPr>
                <w:rFonts w:ascii="Georgia" w:hAnsi="Georgia"/>
              </w:rPr>
              <w:t>7</w:t>
            </w:r>
            <w:r w:rsidRPr="00696D26">
              <w:rPr>
                <w:rFonts w:ascii="Georgia" w:hAnsi="Georgia"/>
              </w:rPr>
              <w:t xml:space="preserve"> – 0</w:t>
            </w:r>
            <w:r w:rsidR="00BC4C88" w:rsidRPr="00696D26">
              <w:rPr>
                <w:rFonts w:ascii="Georgia" w:hAnsi="Georgia"/>
              </w:rPr>
              <w:t>7</w:t>
            </w:r>
            <w:r w:rsidRPr="00696D26">
              <w:rPr>
                <w:rFonts w:ascii="Georgia" w:hAnsi="Georgia"/>
              </w:rPr>
              <w:t>/20</w:t>
            </w:r>
            <w:r w:rsidR="00BC4C88" w:rsidRPr="00696D26">
              <w:rPr>
                <w:rFonts w:ascii="Georgia" w:hAnsi="Georgia"/>
              </w:rPr>
              <w:t>20</w:t>
            </w:r>
          </w:p>
        </w:tc>
        <w:tc>
          <w:tcPr>
            <w:tcW w:w="4817" w:type="dxa"/>
            <w:gridSpan w:val="2"/>
            <w:vAlign w:val="bottom"/>
          </w:tcPr>
          <w:p w14:paraId="197620E3" w14:textId="1FC7C72B" w:rsidR="007C6A3C" w:rsidRPr="00142B63" w:rsidRDefault="00BC4C88" w:rsidP="00F567B9">
            <w:pPr>
              <w:rPr>
                <w:rFonts w:ascii="Georgia" w:hAnsi="Georgia"/>
                <w:sz w:val="25"/>
                <w:szCs w:val="25"/>
              </w:rPr>
            </w:pPr>
            <w:r w:rsidRPr="00142B63">
              <w:rPr>
                <w:rFonts w:ascii="Georgia" w:hAnsi="Georgia"/>
                <w:b/>
                <w:smallCaps/>
                <w:sz w:val="25"/>
                <w:szCs w:val="25"/>
              </w:rPr>
              <w:t>Maximilian-Kolbe-Schule</w:t>
            </w:r>
          </w:p>
        </w:tc>
        <w:tc>
          <w:tcPr>
            <w:tcW w:w="2129" w:type="dxa"/>
            <w:gridSpan w:val="2"/>
            <w:vAlign w:val="bottom"/>
          </w:tcPr>
          <w:p w14:paraId="63D86F51" w14:textId="041F44ED" w:rsidR="007C6A3C" w:rsidRPr="00195BA1" w:rsidRDefault="00195BA1" w:rsidP="00F567B9">
            <w:pPr>
              <w:jc w:val="right"/>
              <w:rPr>
                <w:rFonts w:ascii="Georgia" w:hAnsi="Georgia" w:cs="Times New Roman (Textkörper CS)"/>
                <w:i/>
                <w:iCs/>
                <w:smallCaps/>
                <w:sz w:val="23"/>
                <w:szCs w:val="23"/>
              </w:rPr>
            </w:pPr>
            <w:r>
              <w:rPr>
                <w:rFonts w:ascii="Georgia" w:hAnsi="Georgia" w:cs="Times New Roman (Textkörper CS)"/>
                <w:i/>
                <w:iCs/>
                <w:smallCaps/>
                <w:sz w:val="23"/>
                <w:szCs w:val="23"/>
              </w:rPr>
              <w:t>Neumarkt</w:t>
            </w:r>
          </w:p>
        </w:tc>
      </w:tr>
      <w:tr w:rsidR="00C018E4" w:rsidRPr="00696D26" w14:paraId="62632213" w14:textId="77777777" w:rsidTr="002F01E9">
        <w:trPr>
          <w:trHeight w:val="20"/>
        </w:trPr>
        <w:tc>
          <w:tcPr>
            <w:tcW w:w="2116" w:type="dxa"/>
            <w:vAlign w:val="bottom"/>
          </w:tcPr>
          <w:p w14:paraId="2B3E93FC" w14:textId="77777777" w:rsidR="007C6A3C" w:rsidRPr="00696D26" w:rsidRDefault="007C6A3C" w:rsidP="00F567B9">
            <w:pPr>
              <w:rPr>
                <w:rFonts w:ascii="Georgia" w:hAnsi="Georgia"/>
              </w:rPr>
            </w:pPr>
          </w:p>
        </w:tc>
        <w:tc>
          <w:tcPr>
            <w:tcW w:w="4817" w:type="dxa"/>
            <w:gridSpan w:val="2"/>
            <w:vAlign w:val="bottom"/>
          </w:tcPr>
          <w:p w14:paraId="1ABFFA93" w14:textId="65E277B8" w:rsidR="007C6A3C" w:rsidRPr="00696D26" w:rsidRDefault="00BC4C88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/>
              </w:rPr>
              <w:t>Fachgebundene Hochschulreife</w:t>
            </w:r>
            <w:r w:rsidR="0078461D">
              <w:rPr>
                <w:rFonts w:ascii="Georgia" w:hAnsi="Georgia"/>
              </w:rPr>
              <w:t xml:space="preserve"> </w:t>
            </w:r>
          </w:p>
        </w:tc>
        <w:tc>
          <w:tcPr>
            <w:tcW w:w="2129" w:type="dxa"/>
            <w:gridSpan w:val="2"/>
            <w:vAlign w:val="bottom"/>
          </w:tcPr>
          <w:p w14:paraId="51FC9814" w14:textId="77777777" w:rsidR="007C6A3C" w:rsidRPr="00696D26" w:rsidRDefault="007C6A3C" w:rsidP="00F567B9">
            <w:pPr>
              <w:rPr>
                <w:rFonts w:ascii="Georgia" w:hAnsi="Georgia"/>
              </w:rPr>
            </w:pPr>
          </w:p>
        </w:tc>
      </w:tr>
      <w:tr w:rsidR="0089511B" w:rsidRPr="00696D26" w14:paraId="56791801" w14:textId="77777777" w:rsidTr="00E9637C">
        <w:trPr>
          <w:trHeight w:val="20"/>
        </w:trPr>
        <w:tc>
          <w:tcPr>
            <w:tcW w:w="2116" w:type="dxa"/>
            <w:vAlign w:val="bottom"/>
          </w:tcPr>
          <w:p w14:paraId="4AC2E714" w14:textId="77777777" w:rsidR="0089511B" w:rsidRPr="00696D26" w:rsidRDefault="0089511B" w:rsidP="00F567B9">
            <w:pPr>
              <w:rPr>
                <w:rFonts w:ascii="Georgia" w:hAnsi="Georgia"/>
              </w:rPr>
            </w:pPr>
          </w:p>
        </w:tc>
        <w:tc>
          <w:tcPr>
            <w:tcW w:w="6673" w:type="dxa"/>
            <w:gridSpan w:val="3"/>
            <w:vAlign w:val="bottom"/>
          </w:tcPr>
          <w:p w14:paraId="3227BC9D" w14:textId="4B1BB5E8" w:rsidR="0089511B" w:rsidRPr="00696D26" w:rsidRDefault="001D09D6" w:rsidP="00F567B9">
            <w:pPr>
              <w:pStyle w:val="Listenabsatz"/>
              <w:numPr>
                <w:ilvl w:val="0"/>
                <w:numId w:val="8"/>
              </w:numPr>
              <w:rPr>
                <w:rFonts w:ascii="Georgia" w:hAnsi="Georgia"/>
                <w:i/>
                <w:iCs/>
              </w:rPr>
            </w:pPr>
            <w:r w:rsidRPr="00696D26">
              <w:rPr>
                <w:rFonts w:ascii="Georgia" w:hAnsi="Georgia"/>
                <w:i/>
                <w:iCs/>
              </w:rPr>
              <w:t>Schwerpunktfächer: BW</w:t>
            </w:r>
            <w:r w:rsidR="003C361A">
              <w:rPr>
                <w:rFonts w:ascii="Georgia" w:hAnsi="Georgia"/>
                <w:i/>
                <w:iCs/>
              </w:rPr>
              <w:t>L</w:t>
            </w:r>
            <w:r w:rsidRPr="00696D26">
              <w:rPr>
                <w:rFonts w:ascii="Georgia" w:hAnsi="Georgia"/>
                <w:i/>
                <w:iCs/>
              </w:rPr>
              <w:t xml:space="preserve"> (11 Punkte); VWL (12 Punkte)</w:t>
            </w:r>
          </w:p>
        </w:tc>
        <w:tc>
          <w:tcPr>
            <w:tcW w:w="273" w:type="dxa"/>
            <w:vAlign w:val="bottom"/>
          </w:tcPr>
          <w:p w14:paraId="397B9E6A" w14:textId="77777777" w:rsidR="0089511B" w:rsidRPr="00696D26" w:rsidRDefault="0089511B" w:rsidP="00F567B9">
            <w:pPr>
              <w:rPr>
                <w:rFonts w:ascii="Georgia" w:hAnsi="Georgia"/>
              </w:rPr>
            </w:pPr>
          </w:p>
        </w:tc>
      </w:tr>
      <w:tr w:rsidR="001D0DB9" w:rsidRPr="00696D26" w14:paraId="608035EC" w14:textId="77777777" w:rsidTr="00E9637C">
        <w:trPr>
          <w:trHeight w:val="397"/>
        </w:trPr>
        <w:tc>
          <w:tcPr>
            <w:tcW w:w="2116" w:type="dxa"/>
            <w:vAlign w:val="bottom"/>
          </w:tcPr>
          <w:p w14:paraId="2CAD7014" w14:textId="597B14C9" w:rsidR="001D0DB9" w:rsidRPr="00696D26" w:rsidRDefault="00F244A9" w:rsidP="00F567B9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12/2012 – 07/2017</w:t>
            </w:r>
          </w:p>
        </w:tc>
        <w:tc>
          <w:tcPr>
            <w:tcW w:w="4817" w:type="dxa"/>
            <w:gridSpan w:val="2"/>
            <w:vAlign w:val="bottom"/>
          </w:tcPr>
          <w:p w14:paraId="14B174A7" w14:textId="01FECBCA" w:rsidR="001D0DB9" w:rsidRPr="001D0DB9" w:rsidRDefault="001D0DB9" w:rsidP="001D0DB9">
            <w:pPr>
              <w:rPr>
                <w:rFonts w:ascii="Georgia" w:hAnsi="Georgia"/>
                <w:b/>
                <w:bCs/>
                <w:sz w:val="25"/>
                <w:szCs w:val="25"/>
              </w:rPr>
            </w:pPr>
            <w:r w:rsidRPr="00E9637C">
              <w:rPr>
                <w:rFonts w:ascii="Georgia" w:hAnsi="Georgia"/>
                <w:b/>
                <w:smallCaps/>
                <w:sz w:val="25"/>
                <w:szCs w:val="25"/>
              </w:rPr>
              <w:t>Staatliche Realschule</w:t>
            </w:r>
            <w:r w:rsidRPr="001D0DB9">
              <w:rPr>
                <w:rFonts w:ascii="Georgia" w:hAnsi="Georgia"/>
                <w:b/>
                <w:bCs/>
                <w:sz w:val="25"/>
                <w:szCs w:val="25"/>
              </w:rPr>
              <w:t xml:space="preserve"> </w:t>
            </w:r>
          </w:p>
        </w:tc>
        <w:tc>
          <w:tcPr>
            <w:tcW w:w="2129" w:type="dxa"/>
            <w:gridSpan w:val="2"/>
            <w:vAlign w:val="bottom"/>
          </w:tcPr>
          <w:p w14:paraId="76D4E5C9" w14:textId="6758D1F2" w:rsidR="001D0DB9" w:rsidRPr="001D0DB9" w:rsidRDefault="001D0DB9" w:rsidP="001D0DB9">
            <w:pPr>
              <w:jc w:val="right"/>
              <w:rPr>
                <w:rFonts w:ascii="Georgia" w:hAnsi="Georgia" w:cs="Times New Roman (Textkörper CS)"/>
                <w:i/>
                <w:iCs/>
                <w:smallCaps/>
              </w:rPr>
            </w:pPr>
            <w:r w:rsidRPr="001D0DB9">
              <w:rPr>
                <w:rFonts w:ascii="Georgia" w:hAnsi="Georgia" w:cs="Times New Roman (Textkörper CS)"/>
                <w:i/>
                <w:iCs/>
                <w:smallCaps/>
                <w:sz w:val="23"/>
                <w:szCs w:val="23"/>
              </w:rPr>
              <w:t>Feucht</w:t>
            </w:r>
          </w:p>
        </w:tc>
      </w:tr>
      <w:tr w:rsidR="001D0DB9" w:rsidRPr="00696D26" w14:paraId="303D20F2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6E7571B7" w14:textId="77777777" w:rsidR="001D0DB9" w:rsidRPr="00696D26" w:rsidRDefault="001D0DB9" w:rsidP="00F567B9">
            <w:pPr>
              <w:rPr>
                <w:rFonts w:ascii="Georgia" w:hAnsi="Georgia"/>
              </w:rPr>
            </w:pPr>
          </w:p>
        </w:tc>
        <w:tc>
          <w:tcPr>
            <w:tcW w:w="4817" w:type="dxa"/>
            <w:gridSpan w:val="2"/>
            <w:vAlign w:val="bottom"/>
          </w:tcPr>
          <w:p w14:paraId="2A98599D" w14:textId="5CD89FE8" w:rsidR="001D0DB9" w:rsidRPr="001D0DB9" w:rsidRDefault="001D0DB9" w:rsidP="001D0DB9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Mittlere Reife</w:t>
            </w:r>
          </w:p>
        </w:tc>
        <w:tc>
          <w:tcPr>
            <w:tcW w:w="2129" w:type="dxa"/>
            <w:gridSpan w:val="2"/>
            <w:vAlign w:val="bottom"/>
          </w:tcPr>
          <w:p w14:paraId="31B2B7AC" w14:textId="77777777" w:rsidR="001D0DB9" w:rsidRPr="00696D26" w:rsidRDefault="001D0DB9" w:rsidP="00F567B9">
            <w:pPr>
              <w:rPr>
                <w:rFonts w:ascii="Georgia" w:hAnsi="Georgia"/>
              </w:rPr>
            </w:pPr>
          </w:p>
        </w:tc>
      </w:tr>
      <w:tr w:rsidR="004F725E" w:rsidRPr="00696D26" w14:paraId="3D6204B9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2355E125" w14:textId="77777777" w:rsidR="004F725E" w:rsidRPr="00696D26" w:rsidRDefault="004F725E" w:rsidP="00F567B9">
            <w:pPr>
              <w:rPr>
                <w:rFonts w:ascii="Georgia" w:hAnsi="Georgia"/>
              </w:rPr>
            </w:pPr>
          </w:p>
        </w:tc>
        <w:tc>
          <w:tcPr>
            <w:tcW w:w="4817" w:type="dxa"/>
            <w:gridSpan w:val="2"/>
            <w:vAlign w:val="bottom"/>
          </w:tcPr>
          <w:p w14:paraId="30AB0A14" w14:textId="76BCFE59" w:rsidR="004F725E" w:rsidRPr="004F725E" w:rsidRDefault="004F725E" w:rsidP="004F725E">
            <w:pPr>
              <w:pStyle w:val="Listenabsatz"/>
              <w:numPr>
                <w:ilvl w:val="0"/>
                <w:numId w:val="8"/>
              </w:numPr>
              <w:rPr>
                <w:rFonts w:ascii="Georgia" w:hAnsi="Georgia"/>
                <w:i/>
                <w:iCs/>
              </w:rPr>
            </w:pPr>
            <w:r w:rsidRPr="004F725E">
              <w:rPr>
                <w:rFonts w:ascii="Georgia" w:hAnsi="Georgia"/>
                <w:i/>
                <w:iCs/>
              </w:rPr>
              <w:t>Ausbildungsrichtung: Wirtschaft</w:t>
            </w:r>
          </w:p>
        </w:tc>
        <w:tc>
          <w:tcPr>
            <w:tcW w:w="2129" w:type="dxa"/>
            <w:gridSpan w:val="2"/>
            <w:vAlign w:val="bottom"/>
          </w:tcPr>
          <w:p w14:paraId="2CAE7F9A" w14:textId="77777777" w:rsidR="004F725E" w:rsidRPr="00696D26" w:rsidRDefault="004F725E" w:rsidP="00F567B9">
            <w:pPr>
              <w:rPr>
                <w:rFonts w:ascii="Georgia" w:hAnsi="Georgia"/>
              </w:rPr>
            </w:pPr>
          </w:p>
        </w:tc>
      </w:tr>
      <w:tr w:rsidR="002508C2" w:rsidRPr="00696D26" w14:paraId="3A2665B3" w14:textId="77777777" w:rsidTr="00195BA1">
        <w:trPr>
          <w:trHeight w:val="624"/>
        </w:trPr>
        <w:tc>
          <w:tcPr>
            <w:tcW w:w="9062" w:type="dxa"/>
            <w:gridSpan w:val="5"/>
            <w:tcBorders>
              <w:bottom w:val="single" w:sz="4" w:space="0" w:color="auto"/>
            </w:tcBorders>
            <w:vAlign w:val="bottom"/>
          </w:tcPr>
          <w:p w14:paraId="239F87B8" w14:textId="77777777" w:rsidR="002508C2" w:rsidRPr="00696D26" w:rsidRDefault="002508C2" w:rsidP="00F567B9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696D26">
              <w:rPr>
                <w:rFonts w:ascii="Georgia" w:hAnsi="Georgia"/>
                <w:b/>
                <w:smallCaps/>
                <w:sz w:val="32"/>
                <w:szCs w:val="32"/>
              </w:rPr>
              <w:t>Praktische Erfahrungen</w:t>
            </w:r>
          </w:p>
        </w:tc>
      </w:tr>
      <w:tr w:rsidR="00C018E4" w:rsidRPr="00B1358F" w14:paraId="127C64E2" w14:textId="77777777" w:rsidTr="00E9637C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6E186548" w14:textId="0B5DEB8E" w:rsidR="007C6A3C" w:rsidRPr="00696D26" w:rsidRDefault="00372F7B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 w:cs="Georgia"/>
                <w:color w:val="000000"/>
              </w:rPr>
              <w:t>0</w:t>
            </w:r>
            <w:r w:rsidR="0089511B" w:rsidRPr="00696D26">
              <w:rPr>
                <w:rFonts w:ascii="Georgia" w:hAnsi="Georgia" w:cs="Georgia"/>
                <w:color w:val="000000"/>
              </w:rPr>
              <w:t>9</w:t>
            </w:r>
            <w:r w:rsidRPr="00696D26">
              <w:rPr>
                <w:rFonts w:ascii="Georgia" w:hAnsi="Georgia" w:cs="Georgia"/>
                <w:color w:val="000000"/>
              </w:rPr>
              <w:t xml:space="preserve">/2017 </w:t>
            </w:r>
            <w:r w:rsidR="00814F18" w:rsidRPr="00696D26">
              <w:rPr>
                <w:rFonts w:ascii="Georgia" w:hAnsi="Georgia" w:cs="Georgia"/>
                <w:color w:val="000000"/>
              </w:rPr>
              <w:t>–</w:t>
            </w:r>
            <w:r w:rsidRPr="00696D26">
              <w:rPr>
                <w:rFonts w:ascii="Georgia" w:hAnsi="Georgia" w:cs="Georgia"/>
                <w:color w:val="000000"/>
              </w:rPr>
              <w:t xml:space="preserve"> 0</w:t>
            </w:r>
            <w:r w:rsidR="0089511B" w:rsidRPr="00696D26">
              <w:rPr>
                <w:rFonts w:ascii="Georgia" w:hAnsi="Georgia" w:cs="Georgia"/>
                <w:color w:val="000000"/>
              </w:rPr>
              <w:t>7</w:t>
            </w:r>
            <w:r w:rsidRPr="00696D26">
              <w:rPr>
                <w:rFonts w:ascii="Georgia" w:hAnsi="Georgia" w:cs="Georgia"/>
                <w:color w:val="000000"/>
              </w:rPr>
              <w:t>/20</w:t>
            </w:r>
            <w:r w:rsidR="0089511B" w:rsidRPr="00696D26">
              <w:rPr>
                <w:rFonts w:ascii="Georgia" w:hAnsi="Georgia" w:cs="Georgia"/>
                <w:color w:val="000000"/>
              </w:rPr>
              <w:t>18</w:t>
            </w:r>
          </w:p>
        </w:tc>
        <w:tc>
          <w:tcPr>
            <w:tcW w:w="4817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3C57E772" w:rsidR="007C6A3C" w:rsidRPr="00142B63" w:rsidRDefault="001D09D6" w:rsidP="00F567B9">
            <w:pPr>
              <w:rPr>
                <w:rFonts w:ascii="Georgia" w:hAnsi="Georgia"/>
                <w:sz w:val="25"/>
                <w:szCs w:val="25"/>
              </w:rPr>
            </w:pPr>
            <w:proofErr w:type="spellStart"/>
            <w:r w:rsidRPr="00142B63">
              <w:rPr>
                <w:rFonts w:ascii="Georgia" w:hAnsi="Georgia"/>
                <w:b/>
                <w:smallCaps/>
                <w:sz w:val="25"/>
                <w:szCs w:val="25"/>
              </w:rPr>
              <w:t>S</w:t>
            </w:r>
            <w:r w:rsidR="00372F7B" w:rsidRPr="00142B63">
              <w:rPr>
                <w:rFonts w:ascii="Georgia" w:hAnsi="Georgia"/>
                <w:b/>
                <w:smallCaps/>
                <w:sz w:val="25"/>
                <w:szCs w:val="25"/>
              </w:rPr>
              <w:t>u</w:t>
            </w:r>
            <w:r w:rsidRPr="00142B63">
              <w:rPr>
                <w:rFonts w:ascii="Georgia" w:hAnsi="Georgia"/>
                <w:b/>
                <w:smallCaps/>
                <w:sz w:val="25"/>
                <w:szCs w:val="25"/>
              </w:rPr>
              <w:t>spa</w:t>
            </w:r>
            <w:proofErr w:type="spellEnd"/>
            <w:r w:rsidRPr="00142B63">
              <w:rPr>
                <w:rFonts w:ascii="Georgia" w:hAnsi="Georgia"/>
                <w:b/>
                <w:smallCaps/>
                <w:sz w:val="25"/>
                <w:szCs w:val="25"/>
              </w:rPr>
              <w:t xml:space="preserve"> GmbH</w:t>
            </w:r>
          </w:p>
        </w:tc>
        <w:tc>
          <w:tcPr>
            <w:tcW w:w="2129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74E7E8BE" w:rsidR="007C6A3C" w:rsidRPr="00B1358F" w:rsidRDefault="001D09D6" w:rsidP="00195BA1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B1358F">
              <w:rPr>
                <w:rFonts w:ascii="Georgia" w:hAnsi="Georgia"/>
                <w:i/>
                <w:smallCaps/>
                <w:sz w:val="23"/>
                <w:szCs w:val="23"/>
              </w:rPr>
              <w:t>Al</w:t>
            </w:r>
            <w:r w:rsidR="007C6A3C" w:rsidRPr="00B1358F">
              <w:rPr>
                <w:rFonts w:ascii="Georgia" w:hAnsi="Georgia"/>
                <w:i/>
                <w:smallCaps/>
                <w:sz w:val="23"/>
                <w:szCs w:val="23"/>
              </w:rPr>
              <w:t>t</w:t>
            </w:r>
            <w:r w:rsidRPr="00B1358F">
              <w:rPr>
                <w:rFonts w:ascii="Georgia" w:hAnsi="Georgia"/>
                <w:i/>
                <w:smallCaps/>
                <w:sz w:val="23"/>
                <w:szCs w:val="23"/>
              </w:rPr>
              <w:t>dorf</w:t>
            </w:r>
          </w:p>
        </w:tc>
      </w:tr>
      <w:tr w:rsidR="00C018E4" w:rsidRPr="00696D26" w14:paraId="335D84E9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4936F65C" w14:textId="77777777" w:rsidR="00372F7B" w:rsidRPr="00696D26" w:rsidRDefault="00372F7B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0475B997" w14:textId="22DC33C0" w:rsidR="00372F7B" w:rsidRPr="00696D26" w:rsidRDefault="00372F7B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/>
              </w:rPr>
              <w:t xml:space="preserve">Praktikum im Bereich </w:t>
            </w:r>
            <w:r w:rsidR="001D09D6" w:rsidRPr="00696D26">
              <w:rPr>
                <w:rFonts w:ascii="Georgia" w:hAnsi="Georgia"/>
              </w:rPr>
              <w:t>Qualitätssicherung</w:t>
            </w:r>
          </w:p>
        </w:tc>
      </w:tr>
      <w:tr w:rsidR="00C018E4" w:rsidRPr="00696D26" w14:paraId="54C3D64C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25C0BB2F" w14:textId="77777777" w:rsidR="00372F7B" w:rsidRPr="00696D26" w:rsidRDefault="00372F7B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6DD9BA0F" w14:textId="02DB807E" w:rsidR="00372F7B" w:rsidRPr="00696D26" w:rsidRDefault="001D09D6" w:rsidP="00F567B9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r w:rsidRPr="00696D26">
              <w:rPr>
                <w:rFonts w:ascii="Georgia" w:hAnsi="Georgia"/>
                <w:i/>
                <w:iCs/>
              </w:rPr>
              <w:t>Prüf</w:t>
            </w:r>
            <w:r w:rsidR="009A0FC9" w:rsidRPr="00696D26">
              <w:rPr>
                <w:rFonts w:ascii="Georgia" w:hAnsi="Georgia"/>
                <w:i/>
                <w:iCs/>
              </w:rPr>
              <w:t>ung</w:t>
            </w:r>
            <w:r w:rsidRPr="00696D26">
              <w:rPr>
                <w:rFonts w:ascii="Georgia" w:hAnsi="Georgia"/>
                <w:i/>
                <w:iCs/>
              </w:rPr>
              <w:t xml:space="preserve"> und Mess</w:t>
            </w:r>
            <w:r w:rsidR="009A0FC9" w:rsidRPr="00696D26">
              <w:rPr>
                <w:rFonts w:ascii="Georgia" w:hAnsi="Georgia"/>
                <w:i/>
                <w:iCs/>
              </w:rPr>
              <w:t>ung</w:t>
            </w:r>
            <w:r w:rsidRPr="00696D26">
              <w:rPr>
                <w:rFonts w:ascii="Georgia" w:hAnsi="Georgia"/>
                <w:i/>
                <w:iCs/>
              </w:rPr>
              <w:t xml:space="preserve"> von Gasfedern</w:t>
            </w:r>
          </w:p>
        </w:tc>
      </w:tr>
      <w:tr w:rsidR="00C018E4" w:rsidRPr="00696D26" w14:paraId="5178A3D0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02858F79" w14:textId="77777777" w:rsidR="00372F7B" w:rsidRPr="00696D26" w:rsidRDefault="00372F7B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58DDD671" w14:textId="638286EE" w:rsidR="00372F7B" w:rsidRPr="00696D26" w:rsidRDefault="001D09D6" w:rsidP="00F567B9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</w:rPr>
            </w:pPr>
            <w:r w:rsidRPr="00696D26">
              <w:rPr>
                <w:rFonts w:ascii="Georgia" w:hAnsi="Georgia"/>
                <w:i/>
              </w:rPr>
              <w:t>Aufbereitung der Messdaten in Excel</w:t>
            </w:r>
          </w:p>
        </w:tc>
      </w:tr>
      <w:tr w:rsidR="00EA08A9" w:rsidRPr="00696D26" w14:paraId="5CCDDB1E" w14:textId="77777777" w:rsidTr="00EB1AC3">
        <w:trPr>
          <w:trHeight w:val="204"/>
        </w:trPr>
        <w:tc>
          <w:tcPr>
            <w:tcW w:w="2116" w:type="dxa"/>
            <w:vAlign w:val="bottom"/>
          </w:tcPr>
          <w:p w14:paraId="0809F9CC" w14:textId="77777777" w:rsidR="00EA08A9" w:rsidRPr="00696D26" w:rsidRDefault="00EA08A9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01C0CEE5" w14:textId="1D57D89F" w:rsidR="00EA08A9" w:rsidRPr="00696D26" w:rsidRDefault="00C55B47" w:rsidP="00F567B9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</w:rPr>
            </w:pPr>
            <w:r>
              <w:rPr>
                <w:rFonts w:ascii="Georgia" w:hAnsi="Georgia"/>
                <w:i/>
              </w:rPr>
              <w:t>Installation von Messgeräten</w:t>
            </w:r>
          </w:p>
        </w:tc>
      </w:tr>
      <w:tr w:rsidR="002508C2" w:rsidRPr="00696D26" w14:paraId="5905F916" w14:textId="77777777" w:rsidTr="00EB1AC3">
        <w:trPr>
          <w:trHeight w:val="624"/>
        </w:trPr>
        <w:tc>
          <w:tcPr>
            <w:tcW w:w="9062" w:type="dxa"/>
            <w:gridSpan w:val="5"/>
            <w:tcBorders>
              <w:bottom w:val="single" w:sz="4" w:space="0" w:color="auto"/>
            </w:tcBorders>
            <w:vAlign w:val="bottom"/>
          </w:tcPr>
          <w:p w14:paraId="7800FD65" w14:textId="77777777" w:rsidR="002508C2" w:rsidRPr="00696D26" w:rsidRDefault="002508C2" w:rsidP="00F567B9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696D26">
              <w:rPr>
                <w:rFonts w:ascii="Georgia" w:hAnsi="Georgia"/>
                <w:b/>
                <w:smallCaps/>
                <w:sz w:val="32"/>
                <w:szCs w:val="32"/>
              </w:rPr>
              <w:t>Außerschulisches Engagement</w:t>
            </w:r>
          </w:p>
        </w:tc>
      </w:tr>
      <w:tr w:rsidR="0000311D" w:rsidRPr="00B1358F" w14:paraId="1ED1BA07" w14:textId="77777777" w:rsidTr="00EB1AC3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2B9F4DD7" w14:textId="1AF1ADCD" w:rsidR="0000311D" w:rsidRPr="00696D26" w:rsidRDefault="0000311D" w:rsidP="00F567B9">
            <w:pPr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 xml:space="preserve">07/2021 – heute </w:t>
            </w:r>
          </w:p>
        </w:tc>
        <w:tc>
          <w:tcPr>
            <w:tcW w:w="4817" w:type="dxa"/>
            <w:gridSpan w:val="2"/>
            <w:tcBorders>
              <w:top w:val="single" w:sz="4" w:space="0" w:color="auto"/>
            </w:tcBorders>
            <w:vAlign w:val="bottom"/>
          </w:tcPr>
          <w:p w14:paraId="1979F01F" w14:textId="19F4BE70" w:rsidR="0000311D" w:rsidRPr="00142B63" w:rsidRDefault="0000311D" w:rsidP="00F567B9">
            <w:pPr>
              <w:rPr>
                <w:rFonts w:ascii="Georgia" w:hAnsi="Georgia"/>
                <w:b/>
                <w:smallCaps/>
                <w:sz w:val="25"/>
                <w:szCs w:val="25"/>
              </w:rPr>
            </w:pPr>
            <w:r>
              <w:rPr>
                <w:rFonts w:ascii="Georgia" w:hAnsi="Georgia"/>
                <w:b/>
                <w:smallCaps/>
                <w:sz w:val="25"/>
                <w:szCs w:val="25"/>
              </w:rPr>
              <w:t>Börsen- und Wertpapierverein eV</w:t>
            </w:r>
          </w:p>
        </w:tc>
        <w:tc>
          <w:tcPr>
            <w:tcW w:w="2129" w:type="dxa"/>
            <w:gridSpan w:val="2"/>
            <w:tcBorders>
              <w:top w:val="single" w:sz="4" w:space="0" w:color="auto"/>
            </w:tcBorders>
            <w:vAlign w:val="bottom"/>
          </w:tcPr>
          <w:p w14:paraId="75FDA5E2" w14:textId="63E31DC7" w:rsidR="0000311D" w:rsidRPr="00B1358F" w:rsidRDefault="0000311D" w:rsidP="00F567B9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Nürnberg</w:t>
            </w:r>
          </w:p>
        </w:tc>
      </w:tr>
      <w:tr w:rsidR="00C018E4" w:rsidRPr="00B1358F" w14:paraId="2479FE1D" w14:textId="77777777" w:rsidTr="00EB1AC3">
        <w:trPr>
          <w:trHeight w:val="397"/>
        </w:trPr>
        <w:tc>
          <w:tcPr>
            <w:tcW w:w="2116" w:type="dxa"/>
            <w:vAlign w:val="bottom"/>
          </w:tcPr>
          <w:p w14:paraId="5531A253" w14:textId="022EF5F4" w:rsidR="007C6A3C" w:rsidRPr="00696D26" w:rsidRDefault="00EA08A9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 w:cs="Georgia"/>
                <w:color w:val="000000"/>
              </w:rPr>
              <w:t>10</w:t>
            </w:r>
            <w:r w:rsidR="00372F7B" w:rsidRPr="00696D26">
              <w:rPr>
                <w:rFonts w:ascii="Georgia" w:hAnsi="Georgia" w:cs="Georgia"/>
                <w:color w:val="000000"/>
              </w:rPr>
              <w:t>/20</w:t>
            </w:r>
            <w:r w:rsidR="0089511B" w:rsidRPr="00696D26">
              <w:rPr>
                <w:rFonts w:ascii="Georgia" w:hAnsi="Georgia" w:cs="Georgia"/>
                <w:color w:val="000000"/>
              </w:rPr>
              <w:t>20</w:t>
            </w:r>
            <w:r w:rsidR="00372F7B" w:rsidRPr="00696D26">
              <w:rPr>
                <w:rFonts w:ascii="Georgia" w:hAnsi="Georgia" w:cs="Georgia"/>
                <w:color w:val="000000"/>
              </w:rPr>
              <w:t xml:space="preserve"> </w:t>
            </w:r>
            <w:r w:rsidR="00814F18" w:rsidRPr="00696D26">
              <w:rPr>
                <w:rFonts w:ascii="Georgia" w:hAnsi="Georgia" w:cs="Georgia"/>
                <w:color w:val="000000"/>
              </w:rPr>
              <w:t>–</w:t>
            </w:r>
            <w:r w:rsidR="00372F7B" w:rsidRPr="00696D26">
              <w:rPr>
                <w:rFonts w:ascii="Georgia" w:hAnsi="Georgia" w:cs="Georgia"/>
                <w:color w:val="000000"/>
              </w:rPr>
              <w:t xml:space="preserve"> heute</w:t>
            </w:r>
            <w:r w:rsidR="00814F18" w:rsidRPr="00696D26">
              <w:rPr>
                <w:rFonts w:ascii="Georgia" w:hAnsi="Georgia" w:cs="Georgia"/>
                <w:color w:val="000000"/>
              </w:rPr>
              <w:t xml:space="preserve"> </w:t>
            </w:r>
          </w:p>
        </w:tc>
        <w:tc>
          <w:tcPr>
            <w:tcW w:w="4817" w:type="dxa"/>
            <w:gridSpan w:val="2"/>
            <w:vAlign w:val="bottom"/>
          </w:tcPr>
          <w:p w14:paraId="6C2D221E" w14:textId="75AD78B0" w:rsidR="007C6A3C" w:rsidRPr="00142B63" w:rsidRDefault="0089511B" w:rsidP="00F567B9">
            <w:pPr>
              <w:rPr>
                <w:rFonts w:ascii="Georgia" w:hAnsi="Georgia"/>
                <w:sz w:val="25"/>
                <w:szCs w:val="25"/>
              </w:rPr>
            </w:pPr>
            <w:r w:rsidRPr="00142B63">
              <w:rPr>
                <w:rFonts w:ascii="Georgia" w:hAnsi="Georgia"/>
                <w:b/>
                <w:smallCaps/>
                <w:sz w:val="25"/>
                <w:szCs w:val="25"/>
              </w:rPr>
              <w:t>Bull Consulting Gb</w:t>
            </w:r>
            <w:r w:rsidR="001D09D6" w:rsidRPr="00142B63">
              <w:rPr>
                <w:rFonts w:ascii="Georgia" w:hAnsi="Georgia"/>
                <w:b/>
                <w:smallCaps/>
                <w:sz w:val="25"/>
                <w:szCs w:val="25"/>
              </w:rPr>
              <w:t>R</w:t>
            </w:r>
          </w:p>
        </w:tc>
        <w:tc>
          <w:tcPr>
            <w:tcW w:w="2129" w:type="dxa"/>
            <w:gridSpan w:val="2"/>
            <w:vAlign w:val="bottom"/>
          </w:tcPr>
          <w:p w14:paraId="1A82BC2E" w14:textId="7581AE3A" w:rsidR="007C6A3C" w:rsidRPr="00B1358F" w:rsidRDefault="0089511B" w:rsidP="00F567B9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B1358F">
              <w:rPr>
                <w:rFonts w:ascii="Georgia" w:hAnsi="Georgia"/>
                <w:i/>
                <w:smallCaps/>
                <w:sz w:val="23"/>
                <w:szCs w:val="23"/>
              </w:rPr>
              <w:t>Altdorf</w:t>
            </w:r>
          </w:p>
        </w:tc>
      </w:tr>
      <w:tr w:rsidR="00C018E4" w:rsidRPr="00696D26" w14:paraId="060CDF6F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77166A5C" w14:textId="77777777" w:rsidR="00372F7B" w:rsidRPr="00696D26" w:rsidRDefault="00372F7B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0F8896C6" w14:textId="208335CD" w:rsidR="00372F7B" w:rsidRPr="00696D26" w:rsidRDefault="008F20A4" w:rsidP="00F567B9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Selbstständig gegründetes Gewerbe</w:t>
            </w:r>
          </w:p>
        </w:tc>
      </w:tr>
      <w:tr w:rsidR="00C55B47" w:rsidRPr="00696D26" w14:paraId="5BD1E972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5B06532A" w14:textId="77777777" w:rsidR="00C55B47" w:rsidRPr="00696D26" w:rsidRDefault="00C55B47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1CB1608E" w14:textId="1F5DD615" w:rsidR="00C55B47" w:rsidRPr="002F01E9" w:rsidRDefault="008F20A4" w:rsidP="00C55B47">
            <w:pPr>
              <w:pStyle w:val="Listenabsatz"/>
              <w:numPr>
                <w:ilvl w:val="0"/>
                <w:numId w:val="9"/>
              </w:numPr>
              <w:rPr>
                <w:rFonts w:ascii="Georgia" w:hAnsi="Georgia"/>
                <w:i/>
                <w:iCs/>
              </w:rPr>
            </w:pPr>
            <w:r>
              <w:rPr>
                <w:rFonts w:ascii="Georgia" w:hAnsi="Georgia"/>
                <w:i/>
                <w:iCs/>
              </w:rPr>
              <w:t xml:space="preserve">Nachhilfeunterricht in </w:t>
            </w:r>
            <w:r w:rsidR="00C55B47" w:rsidRPr="002F01E9">
              <w:rPr>
                <w:rFonts w:ascii="Georgia" w:hAnsi="Georgia"/>
                <w:i/>
                <w:iCs/>
              </w:rPr>
              <w:t>B</w:t>
            </w:r>
            <w:r>
              <w:rPr>
                <w:rFonts w:ascii="Georgia" w:hAnsi="Georgia"/>
                <w:i/>
                <w:iCs/>
              </w:rPr>
              <w:t>W</w:t>
            </w:r>
            <w:r w:rsidR="006A2148">
              <w:rPr>
                <w:rFonts w:ascii="Georgia" w:hAnsi="Georgia"/>
                <w:i/>
                <w:iCs/>
              </w:rPr>
              <w:t>L</w:t>
            </w:r>
            <w:r>
              <w:rPr>
                <w:rFonts w:ascii="Georgia" w:hAnsi="Georgia"/>
                <w:i/>
                <w:iCs/>
              </w:rPr>
              <w:t xml:space="preserve"> &amp;</w:t>
            </w:r>
            <w:r w:rsidR="00C55B47" w:rsidRPr="002F01E9">
              <w:rPr>
                <w:rFonts w:ascii="Georgia" w:hAnsi="Georgia"/>
                <w:i/>
                <w:iCs/>
              </w:rPr>
              <w:t xml:space="preserve"> VWL</w:t>
            </w:r>
          </w:p>
        </w:tc>
      </w:tr>
      <w:tr w:rsidR="008F20A4" w:rsidRPr="00696D26" w14:paraId="1C795961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7B4C9485" w14:textId="77777777" w:rsidR="008F20A4" w:rsidRPr="00696D26" w:rsidRDefault="008F20A4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43EAA99A" w14:textId="6C12BC9F" w:rsidR="008F20A4" w:rsidRDefault="00E9637C" w:rsidP="00C55B47">
            <w:pPr>
              <w:pStyle w:val="Listenabsatz"/>
              <w:numPr>
                <w:ilvl w:val="0"/>
                <w:numId w:val="9"/>
              </w:numPr>
              <w:rPr>
                <w:rFonts w:ascii="Georgia" w:hAnsi="Georgia"/>
                <w:i/>
                <w:iCs/>
              </w:rPr>
            </w:pPr>
            <w:r>
              <w:rPr>
                <w:rFonts w:ascii="Georgia" w:hAnsi="Georgia"/>
                <w:i/>
                <w:iCs/>
              </w:rPr>
              <w:t xml:space="preserve">Durchführung von Marketing-Maßnahmen über </w:t>
            </w:r>
            <w:proofErr w:type="spellStart"/>
            <w:r>
              <w:rPr>
                <w:rFonts w:ascii="Georgia" w:hAnsi="Georgia"/>
                <w:i/>
                <w:iCs/>
              </w:rPr>
              <w:t>Social</w:t>
            </w:r>
            <w:proofErr w:type="spellEnd"/>
            <w:r>
              <w:rPr>
                <w:rFonts w:ascii="Georgia" w:hAnsi="Georgia"/>
                <w:i/>
                <w:iCs/>
              </w:rPr>
              <w:t>-Media</w:t>
            </w:r>
            <w:r w:rsidR="008F20A4">
              <w:rPr>
                <w:rFonts w:ascii="Georgia" w:hAnsi="Georgia"/>
                <w:i/>
                <w:iCs/>
              </w:rPr>
              <w:t xml:space="preserve"> </w:t>
            </w:r>
            <w:r>
              <w:rPr>
                <w:rFonts w:ascii="Georgia" w:hAnsi="Georgia"/>
                <w:i/>
                <w:iCs/>
              </w:rPr>
              <w:t xml:space="preserve">(z.B. Posts </w:t>
            </w:r>
            <w:r w:rsidR="008F20A4">
              <w:rPr>
                <w:rFonts w:ascii="Georgia" w:hAnsi="Georgia"/>
                <w:i/>
                <w:iCs/>
              </w:rPr>
              <w:t>über wirtschaftliche Themen auf Instagram</w:t>
            </w:r>
            <w:r>
              <w:rPr>
                <w:rFonts w:ascii="Georgia" w:hAnsi="Georgia"/>
                <w:i/>
                <w:iCs/>
              </w:rPr>
              <w:t>)</w:t>
            </w:r>
          </w:p>
        </w:tc>
      </w:tr>
      <w:tr w:rsidR="002508C2" w:rsidRPr="00696D26" w14:paraId="482569A2" w14:textId="77777777" w:rsidTr="00195BA1">
        <w:trPr>
          <w:trHeight w:val="624"/>
        </w:trPr>
        <w:tc>
          <w:tcPr>
            <w:tcW w:w="9062" w:type="dxa"/>
            <w:gridSpan w:val="5"/>
            <w:tcBorders>
              <w:bottom w:val="single" w:sz="4" w:space="0" w:color="auto"/>
            </w:tcBorders>
            <w:vAlign w:val="bottom"/>
          </w:tcPr>
          <w:p w14:paraId="1CFA4492" w14:textId="77777777" w:rsidR="002508C2" w:rsidRPr="00696D26" w:rsidRDefault="002508C2" w:rsidP="00F567B9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696D26">
              <w:rPr>
                <w:rFonts w:ascii="Georgia" w:hAnsi="Georgia"/>
                <w:b/>
                <w:smallCaps/>
                <w:sz w:val="32"/>
                <w:szCs w:val="32"/>
              </w:rPr>
              <w:t>Sonstiges</w:t>
            </w:r>
          </w:p>
        </w:tc>
      </w:tr>
      <w:tr w:rsidR="00C018E4" w:rsidRPr="00696D26" w14:paraId="2B257790" w14:textId="77777777" w:rsidTr="00E9637C">
        <w:trPr>
          <w:trHeight w:val="340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15B2C431" w14:textId="220C69DC" w:rsidR="00723643" w:rsidRPr="00696D26" w:rsidRDefault="00723643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/>
              </w:rPr>
              <w:t>Sprachkenntnisse:</w:t>
            </w:r>
          </w:p>
        </w:tc>
        <w:tc>
          <w:tcPr>
            <w:tcW w:w="6946" w:type="dxa"/>
            <w:gridSpan w:val="4"/>
            <w:tcBorders>
              <w:top w:val="single" w:sz="4" w:space="0" w:color="auto"/>
            </w:tcBorders>
            <w:vAlign w:val="bottom"/>
          </w:tcPr>
          <w:p w14:paraId="061D3FCE" w14:textId="2A162D34" w:rsidR="00723643" w:rsidRPr="00696D26" w:rsidRDefault="00F258E7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 w:cs="Georgia"/>
                <w:color w:val="000000"/>
              </w:rPr>
              <w:t>Deutsch (Muttersprache)</w:t>
            </w:r>
            <w:r w:rsidR="004F725E">
              <w:rPr>
                <w:rFonts w:ascii="Georgia" w:hAnsi="Georgia" w:cs="Georgia"/>
                <w:color w:val="000000"/>
              </w:rPr>
              <w:t xml:space="preserve">; </w:t>
            </w:r>
            <w:r w:rsidRPr="00696D26">
              <w:rPr>
                <w:rFonts w:ascii="Georgia" w:hAnsi="Georgia" w:cs="Georgia"/>
                <w:color w:val="000000"/>
              </w:rPr>
              <w:t>Englisch (fließend)</w:t>
            </w:r>
          </w:p>
        </w:tc>
      </w:tr>
      <w:tr w:rsidR="00C018E4" w:rsidRPr="00EB1AC3" w14:paraId="45706C3F" w14:textId="77777777" w:rsidTr="00E9637C">
        <w:trPr>
          <w:trHeight w:val="340"/>
        </w:trPr>
        <w:tc>
          <w:tcPr>
            <w:tcW w:w="2116" w:type="dxa"/>
            <w:vAlign w:val="bottom"/>
          </w:tcPr>
          <w:p w14:paraId="57688BDA" w14:textId="77777777" w:rsidR="00723643" w:rsidRPr="00696D26" w:rsidRDefault="00723643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/>
              </w:rPr>
              <w:t>IT-Kenntnisse:</w:t>
            </w:r>
          </w:p>
        </w:tc>
        <w:tc>
          <w:tcPr>
            <w:tcW w:w="6946" w:type="dxa"/>
            <w:gridSpan w:val="4"/>
            <w:vAlign w:val="bottom"/>
          </w:tcPr>
          <w:p w14:paraId="60CA2168" w14:textId="73FB7C8F" w:rsidR="00723643" w:rsidRPr="00696D26" w:rsidRDefault="00F258E7" w:rsidP="00F567B9">
            <w:pPr>
              <w:rPr>
                <w:rFonts w:ascii="Georgia" w:hAnsi="Georgia"/>
                <w:lang w:val="en-US"/>
              </w:rPr>
            </w:pPr>
            <w:r w:rsidRPr="00696D26">
              <w:rPr>
                <w:rFonts w:ascii="Georgia" w:hAnsi="Georgia" w:cs="Georgia"/>
                <w:color w:val="000000"/>
                <w:lang w:val="en-US"/>
              </w:rPr>
              <w:t>Microsoft Office (Word, Excel, PowerPoint</w:t>
            </w:r>
            <w:r w:rsidR="001D09D6" w:rsidRPr="00696D26">
              <w:rPr>
                <w:rFonts w:ascii="Georgia" w:hAnsi="Georgia" w:cs="Georgia"/>
                <w:color w:val="000000"/>
                <w:lang w:val="en-US"/>
              </w:rPr>
              <w:t>)</w:t>
            </w:r>
          </w:p>
        </w:tc>
      </w:tr>
      <w:tr w:rsidR="001F47E7" w:rsidRPr="00696D26" w14:paraId="2428485A" w14:textId="77777777" w:rsidTr="00E9637C">
        <w:trPr>
          <w:trHeight w:val="340"/>
        </w:trPr>
        <w:tc>
          <w:tcPr>
            <w:tcW w:w="2116" w:type="dxa"/>
            <w:vAlign w:val="bottom"/>
          </w:tcPr>
          <w:p w14:paraId="2F05076D" w14:textId="68B0BCF5" w:rsidR="001F47E7" w:rsidRPr="00696D26" w:rsidRDefault="001F47E7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/>
              </w:rPr>
              <w:t>Interessen:</w:t>
            </w:r>
          </w:p>
        </w:tc>
        <w:tc>
          <w:tcPr>
            <w:tcW w:w="6946" w:type="dxa"/>
            <w:gridSpan w:val="4"/>
            <w:vAlign w:val="bottom"/>
          </w:tcPr>
          <w:p w14:paraId="6EFABCC2" w14:textId="38574583" w:rsidR="001F47E7" w:rsidRPr="00696D26" w:rsidRDefault="001F47E7" w:rsidP="00F567B9">
            <w:pPr>
              <w:rPr>
                <w:rFonts w:ascii="Georgia" w:hAnsi="Georgia" w:cs="Georgia"/>
                <w:color w:val="000000"/>
              </w:rPr>
            </w:pPr>
            <w:r w:rsidRPr="00696D26">
              <w:rPr>
                <w:rFonts w:ascii="Georgia" w:hAnsi="Georgia" w:cs="Georgia"/>
                <w:color w:val="000000"/>
              </w:rPr>
              <w:t>Fußball (Aktiv im Verein</w:t>
            </w:r>
            <w:r w:rsidR="009A0FC9" w:rsidRPr="00696D26">
              <w:rPr>
                <w:rFonts w:ascii="Georgia" w:hAnsi="Georgia" w:cs="Georgia"/>
                <w:color w:val="000000"/>
              </w:rPr>
              <w:t>:</w:t>
            </w:r>
            <w:r w:rsidRPr="00696D26">
              <w:rPr>
                <w:rFonts w:ascii="Georgia" w:hAnsi="Georgia" w:cs="Georgia"/>
                <w:color w:val="000000"/>
              </w:rPr>
              <w:t xml:space="preserve"> 16 Jahre)</w:t>
            </w:r>
          </w:p>
        </w:tc>
      </w:tr>
      <w:tr w:rsidR="00723643" w:rsidRPr="00696D26" w14:paraId="7F47F9D1" w14:textId="77777777" w:rsidTr="00195BA1">
        <w:trPr>
          <w:trHeight w:val="964"/>
        </w:trPr>
        <w:tc>
          <w:tcPr>
            <w:tcW w:w="9062" w:type="dxa"/>
            <w:gridSpan w:val="5"/>
            <w:vAlign w:val="bottom"/>
          </w:tcPr>
          <w:p w14:paraId="370CC0AA" w14:textId="43A11798" w:rsidR="00723643" w:rsidRPr="00696D26" w:rsidRDefault="001D09D6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/>
              </w:rPr>
              <w:t>Altdorf</w:t>
            </w:r>
            <w:r w:rsidR="00723643" w:rsidRPr="00696D26">
              <w:rPr>
                <w:rFonts w:ascii="Georgia" w:hAnsi="Georgia"/>
              </w:rPr>
              <w:t xml:space="preserve">, </w:t>
            </w:r>
            <w:r w:rsidR="00F55DAF">
              <w:rPr>
                <w:rFonts w:ascii="Georgia" w:hAnsi="Georgia"/>
              </w:rPr>
              <w:t>2</w:t>
            </w:r>
            <w:r w:rsidR="0021599F">
              <w:rPr>
                <w:rFonts w:ascii="Georgia" w:hAnsi="Georgia"/>
              </w:rPr>
              <w:t>8</w:t>
            </w:r>
            <w:r w:rsidR="00723643" w:rsidRPr="00696D26">
              <w:rPr>
                <w:rFonts w:ascii="Georgia" w:hAnsi="Georgia"/>
              </w:rPr>
              <w:t>.</w:t>
            </w:r>
            <w:r w:rsidRPr="00696D26">
              <w:rPr>
                <w:rFonts w:ascii="Georgia" w:hAnsi="Georgia"/>
              </w:rPr>
              <w:t>0</w:t>
            </w:r>
            <w:r w:rsidR="007101EE">
              <w:rPr>
                <w:rFonts w:ascii="Georgia" w:hAnsi="Georgia"/>
              </w:rPr>
              <w:t>9</w:t>
            </w:r>
            <w:r w:rsidR="00723643" w:rsidRPr="00696D26">
              <w:rPr>
                <w:rFonts w:ascii="Georgia" w:hAnsi="Georgia"/>
              </w:rPr>
              <w:t>.20</w:t>
            </w:r>
            <w:r w:rsidRPr="00696D26">
              <w:rPr>
                <w:rFonts w:ascii="Georgia" w:hAnsi="Georgia"/>
              </w:rPr>
              <w:t>21</w:t>
            </w:r>
          </w:p>
        </w:tc>
      </w:tr>
    </w:tbl>
    <w:p w14:paraId="0747D2BF" w14:textId="4E0CB30B" w:rsidR="00723643" w:rsidRDefault="00723643"/>
    <w:sectPr w:rsidR="00723643" w:rsidSect="00BD640A">
      <w:pgSz w:w="11906" w:h="16838"/>
      <w:pgMar w:top="1418" w:right="1418" w:bottom="68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﷽﷽﷽﷽﷽﷽﷽﷽ތ`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Textkörper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EF55213"/>
    <w:multiLevelType w:val="hybridMultilevel"/>
    <w:tmpl w:val="B7ACD0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E55B71"/>
    <w:multiLevelType w:val="hybridMultilevel"/>
    <w:tmpl w:val="A9AEFD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362B80"/>
    <w:multiLevelType w:val="hybridMultilevel"/>
    <w:tmpl w:val="F48431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AD3D1B"/>
    <w:multiLevelType w:val="hybridMultilevel"/>
    <w:tmpl w:val="E8B60D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EA4DBA"/>
    <w:multiLevelType w:val="hybridMultilevel"/>
    <w:tmpl w:val="401CC12A"/>
    <w:lvl w:ilvl="0" w:tplc="04070001">
      <w:start w:val="1"/>
      <w:numFmt w:val="bullet"/>
      <w:lvlText w:val=""/>
      <w:lvlJc w:val="left"/>
      <w:pPr>
        <w:ind w:left="108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8"/>
  </w:num>
  <w:num w:numId="4">
    <w:abstractNumId w:val="0"/>
  </w:num>
  <w:num w:numId="5">
    <w:abstractNumId w:val="1"/>
  </w:num>
  <w:num w:numId="6">
    <w:abstractNumId w:val="2"/>
  </w:num>
  <w:num w:numId="7">
    <w:abstractNumId w:val="10"/>
  </w:num>
  <w:num w:numId="8">
    <w:abstractNumId w:val="9"/>
  </w:num>
  <w:num w:numId="9">
    <w:abstractNumId w:val="3"/>
  </w:num>
  <w:num w:numId="10">
    <w:abstractNumId w:val="7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311D"/>
    <w:rsid w:val="000070BD"/>
    <w:rsid w:val="00064643"/>
    <w:rsid w:val="000A1FDA"/>
    <w:rsid w:val="000A1FFE"/>
    <w:rsid w:val="00142B63"/>
    <w:rsid w:val="00162A5A"/>
    <w:rsid w:val="00195BA1"/>
    <w:rsid w:val="001D09D6"/>
    <w:rsid w:val="001D0DB9"/>
    <w:rsid w:val="001D4DCD"/>
    <w:rsid w:val="001F47E7"/>
    <w:rsid w:val="0021599F"/>
    <w:rsid w:val="002508C2"/>
    <w:rsid w:val="00275DEE"/>
    <w:rsid w:val="00282DB0"/>
    <w:rsid w:val="002B2636"/>
    <w:rsid w:val="002D4516"/>
    <w:rsid w:val="002F01E9"/>
    <w:rsid w:val="00314B7A"/>
    <w:rsid w:val="00372F7B"/>
    <w:rsid w:val="003C361A"/>
    <w:rsid w:val="003D3522"/>
    <w:rsid w:val="00401971"/>
    <w:rsid w:val="00432F9B"/>
    <w:rsid w:val="00443668"/>
    <w:rsid w:val="004A54BA"/>
    <w:rsid w:val="004F725E"/>
    <w:rsid w:val="00507EA7"/>
    <w:rsid w:val="00527FF6"/>
    <w:rsid w:val="005366E2"/>
    <w:rsid w:val="005447B0"/>
    <w:rsid w:val="005B74E8"/>
    <w:rsid w:val="0060674C"/>
    <w:rsid w:val="00626559"/>
    <w:rsid w:val="00632D5A"/>
    <w:rsid w:val="006761B8"/>
    <w:rsid w:val="00693E09"/>
    <w:rsid w:val="00696D26"/>
    <w:rsid w:val="006A2148"/>
    <w:rsid w:val="006B7F78"/>
    <w:rsid w:val="007101EE"/>
    <w:rsid w:val="00723643"/>
    <w:rsid w:val="00733DA1"/>
    <w:rsid w:val="00740D20"/>
    <w:rsid w:val="00763DCE"/>
    <w:rsid w:val="0078461D"/>
    <w:rsid w:val="00785254"/>
    <w:rsid w:val="007966F0"/>
    <w:rsid w:val="007C388D"/>
    <w:rsid w:val="007C6A3C"/>
    <w:rsid w:val="007D4A85"/>
    <w:rsid w:val="00814F18"/>
    <w:rsid w:val="00856D1C"/>
    <w:rsid w:val="0089511B"/>
    <w:rsid w:val="008B0FC0"/>
    <w:rsid w:val="008D374B"/>
    <w:rsid w:val="008F20A4"/>
    <w:rsid w:val="00990B07"/>
    <w:rsid w:val="009A0FC9"/>
    <w:rsid w:val="009C32EC"/>
    <w:rsid w:val="00A62A2F"/>
    <w:rsid w:val="00AB2A5A"/>
    <w:rsid w:val="00B1358F"/>
    <w:rsid w:val="00B359DB"/>
    <w:rsid w:val="00B4533C"/>
    <w:rsid w:val="00B5178D"/>
    <w:rsid w:val="00B60577"/>
    <w:rsid w:val="00B615ED"/>
    <w:rsid w:val="00B90595"/>
    <w:rsid w:val="00BC4C88"/>
    <w:rsid w:val="00BD640A"/>
    <w:rsid w:val="00BE518B"/>
    <w:rsid w:val="00C018E4"/>
    <w:rsid w:val="00C066FA"/>
    <w:rsid w:val="00C55B47"/>
    <w:rsid w:val="00CB2C3A"/>
    <w:rsid w:val="00CD3A55"/>
    <w:rsid w:val="00CF31EE"/>
    <w:rsid w:val="00D10083"/>
    <w:rsid w:val="00D15D2A"/>
    <w:rsid w:val="00D27F7F"/>
    <w:rsid w:val="00D40DBF"/>
    <w:rsid w:val="00D528FC"/>
    <w:rsid w:val="00DA03E3"/>
    <w:rsid w:val="00DE28FC"/>
    <w:rsid w:val="00E04C32"/>
    <w:rsid w:val="00E2646D"/>
    <w:rsid w:val="00E431ED"/>
    <w:rsid w:val="00E515C2"/>
    <w:rsid w:val="00E555A9"/>
    <w:rsid w:val="00E64FF5"/>
    <w:rsid w:val="00E9637C"/>
    <w:rsid w:val="00EA08A9"/>
    <w:rsid w:val="00EB1AC3"/>
    <w:rsid w:val="00EB5816"/>
    <w:rsid w:val="00F11BEF"/>
    <w:rsid w:val="00F244A9"/>
    <w:rsid w:val="00F258E7"/>
    <w:rsid w:val="00F55DAF"/>
    <w:rsid w:val="00F567B9"/>
    <w:rsid w:val="00F80053"/>
    <w:rsid w:val="00F86D95"/>
    <w:rsid w:val="00FA02C7"/>
    <w:rsid w:val="00FE7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character" w:styleId="NichtaufgelsteErwhnung">
    <w:name w:val="Unresolved Mention"/>
    <w:basedOn w:val="Absatz-Standardschriftart"/>
    <w:uiPriority w:val="99"/>
    <w:rsid w:val="00B615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oritz-rupprecht@gmx.d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5</cp:revision>
  <cp:lastPrinted>2021-09-28T11:20:00Z</cp:lastPrinted>
  <dcterms:created xsi:type="dcterms:W3CDTF">2021-09-28T10:50:00Z</dcterms:created>
  <dcterms:modified xsi:type="dcterms:W3CDTF">2021-09-28T16:31:00Z</dcterms:modified>
</cp:coreProperties>
</file>