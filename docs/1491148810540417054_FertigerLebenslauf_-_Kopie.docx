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622"/>
        <w:gridCol w:w="1276"/>
        <w:gridCol w:w="356"/>
        <w:gridCol w:w="707"/>
        <w:gridCol w:w="45"/>
        <w:gridCol w:w="97"/>
        <w:gridCol w:w="27"/>
        <w:gridCol w:w="125"/>
        <w:gridCol w:w="273"/>
        <w:gridCol w:w="142"/>
        <w:gridCol w:w="2126"/>
      </w:tblGrid>
      <w:tr w:rsidR="007A0C7F" w:rsidRPr="008F749B" w14:paraId="487AC9CE" w14:textId="77777777" w:rsidTr="00921225">
        <w:trPr>
          <w:trHeight w:val="276"/>
        </w:trPr>
        <w:tc>
          <w:tcPr>
            <w:tcW w:w="5174" w:type="dxa"/>
            <w:gridSpan w:val="2"/>
            <w:tcBorders>
              <w:bottom w:val="single" w:sz="4" w:space="0" w:color="auto"/>
            </w:tcBorders>
          </w:tcPr>
          <w:p w14:paraId="33FE4636" w14:textId="7BA223D6" w:rsidR="007A0C7F" w:rsidRPr="008F749B" w:rsidRDefault="007A0C7F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Optima" w:hAnsi="Optima" w:cs="Arial"/>
                <w:b/>
                <w:sz w:val="44"/>
                <w:szCs w:val="40"/>
              </w:rPr>
            </w:pPr>
            <w:r>
              <w:rPr>
                <w:rFonts w:ascii="Optima" w:hAnsi="Optima" w:cs="Arial"/>
                <w:b/>
                <w:sz w:val="44"/>
                <w:szCs w:val="40"/>
              </w:rPr>
              <w:t>JOSHUA DEFFLAND</w:t>
            </w:r>
          </w:p>
        </w:tc>
        <w:tc>
          <w:tcPr>
            <w:tcW w:w="5174" w:type="dxa"/>
            <w:gridSpan w:val="10"/>
            <w:tcBorders>
              <w:bottom w:val="single" w:sz="4" w:space="0" w:color="auto"/>
            </w:tcBorders>
          </w:tcPr>
          <w:p w14:paraId="42B37239" w14:textId="133100AE" w:rsidR="007A0C7F" w:rsidRPr="008F749B" w:rsidRDefault="007A0C7F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4"/>
              </w:rPr>
              <w:t>joshua.deffland.16@gmail.com</w:t>
            </w:r>
          </w:p>
          <w:p w14:paraId="4D1E2AF3" w14:textId="593433C8" w:rsidR="007A0C7F" w:rsidRPr="008F749B" w:rsidRDefault="007A0C7F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4"/>
              </w:rPr>
              <w:t>+49(0)176 32352004</w:t>
            </w:r>
          </w:p>
          <w:p w14:paraId="135895E2" w14:textId="066820DD" w:rsidR="007A0C7F" w:rsidRPr="008F749B" w:rsidRDefault="007A0C7F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4"/>
              </w:rPr>
              <w:t>Scheidterstraße 5c, Saarbrücken</w:t>
            </w:r>
          </w:p>
        </w:tc>
      </w:tr>
      <w:tr w:rsidR="00ED6DC8" w:rsidRPr="008F749B" w14:paraId="0FCADE56" w14:textId="77777777" w:rsidTr="00B9145A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8F749B" w:rsidRDefault="007A0C7F" w:rsidP="005E6950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>
              <w:rPr>
                <w:rFonts w:ascii="Optima" w:hAnsi="Optim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5528" w:type="dxa"/>
            <w:gridSpan w:val="9"/>
            <w:tcBorders>
              <w:top w:val="single" w:sz="4" w:space="0" w:color="auto"/>
            </w:tcBorders>
            <w:vAlign w:val="bottom"/>
          </w:tcPr>
          <w:p w14:paraId="2194DF4A" w14:textId="77777777" w:rsidR="00ED6DC8" w:rsidRPr="008F749B" w:rsidRDefault="00ED6DC8" w:rsidP="005E6950">
            <w:pPr>
              <w:rPr>
                <w:rFonts w:ascii="Optima" w:hAnsi="Optima" w:cs="Arial"/>
                <w:b/>
                <w:sz w:val="28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HTW SAAR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6219B894" w14:textId="7B4BCE62" w:rsidR="00ED6DC8" w:rsidRPr="008F749B" w:rsidRDefault="005E6950" w:rsidP="005E6950">
            <w:pPr>
              <w:jc w:val="right"/>
              <w:rPr>
                <w:rFonts w:ascii="Optima" w:hAnsi="Optima" w:cs="Arial"/>
                <w:bCs/>
                <w:sz w:val="28"/>
              </w:rPr>
            </w:pPr>
            <w:r>
              <w:rPr>
                <w:rFonts w:ascii="Optima" w:hAnsi="Optima" w:cs="Arial"/>
                <w:bCs/>
                <w:sz w:val="24"/>
                <w:szCs w:val="28"/>
              </w:rPr>
              <w:t>Saarbrücken</w:t>
            </w:r>
          </w:p>
        </w:tc>
      </w:tr>
      <w:tr w:rsidR="00ED6DC8" w:rsidRPr="008F749B" w14:paraId="7D1DEBF7" w14:textId="77777777" w:rsidTr="00BD3028">
        <w:trPr>
          <w:trHeight w:val="276"/>
        </w:trPr>
        <w:tc>
          <w:tcPr>
            <w:tcW w:w="2552" w:type="dxa"/>
          </w:tcPr>
          <w:p w14:paraId="631E7E42" w14:textId="77777777" w:rsidR="00ED6DC8" w:rsidRPr="008F749B" w:rsidRDefault="00ED6DC8" w:rsidP="00723643">
            <w:pPr>
              <w:rPr>
                <w:rFonts w:ascii="Optima" w:hAnsi="Optim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255" w:type="dxa"/>
            <w:gridSpan w:val="8"/>
            <w:vAlign w:val="bottom"/>
          </w:tcPr>
          <w:p w14:paraId="0C2B846F" w14:textId="5CCFFFC8" w:rsidR="00ED6DC8" w:rsidRPr="00F546E8" w:rsidRDefault="005E6950" w:rsidP="00723643">
            <w:pPr>
              <w:rPr>
                <w:rFonts w:ascii="Optima" w:hAnsi="Optima" w:cs="Arial"/>
                <w:b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BWL, B.Sc.</w:t>
            </w:r>
          </w:p>
        </w:tc>
        <w:tc>
          <w:tcPr>
            <w:tcW w:w="2541" w:type="dxa"/>
            <w:gridSpan w:val="3"/>
            <w:vAlign w:val="bottom"/>
          </w:tcPr>
          <w:p w14:paraId="7C845E2D" w14:textId="3A3BDF4C" w:rsidR="00ED6DC8" w:rsidRPr="00F546E8" w:rsidRDefault="007A0C7F" w:rsidP="00162A5A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Okt. 2025 – heute</w:t>
            </w:r>
          </w:p>
        </w:tc>
      </w:tr>
      <w:tr w:rsidR="005E6950" w:rsidRPr="008F749B" w14:paraId="61E5D482" w14:textId="77777777" w:rsidTr="00BD3028">
        <w:trPr>
          <w:trHeight w:val="227"/>
        </w:trPr>
        <w:tc>
          <w:tcPr>
            <w:tcW w:w="2552" w:type="dxa"/>
          </w:tcPr>
          <w:p w14:paraId="2BF20966" w14:textId="77777777" w:rsidR="005E6950" w:rsidRPr="008F749B" w:rsidRDefault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7796" w:type="dxa"/>
            <w:gridSpan w:val="11"/>
          </w:tcPr>
          <w:p w14:paraId="419A9228" w14:textId="06D1271D" w:rsidR="005E6950" w:rsidRPr="00F546E8" w:rsidRDefault="005E695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BWL-Studium im 2. Semester</w:t>
            </w:r>
          </w:p>
        </w:tc>
      </w:tr>
      <w:tr w:rsidR="005E6950" w:rsidRPr="008F749B" w14:paraId="2611884C" w14:textId="77777777" w:rsidTr="00B9145A">
        <w:trPr>
          <w:trHeight w:val="454"/>
        </w:trPr>
        <w:tc>
          <w:tcPr>
            <w:tcW w:w="2552" w:type="dxa"/>
          </w:tcPr>
          <w:p w14:paraId="5D4BBF75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670" w:type="dxa"/>
            <w:gridSpan w:val="10"/>
            <w:vAlign w:val="bottom"/>
          </w:tcPr>
          <w:p w14:paraId="5629968E" w14:textId="32C56B7F" w:rsidR="005E6950" w:rsidRPr="008F749B" w:rsidRDefault="00B9145A" w:rsidP="005E6950">
            <w:pPr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FACHOBERSCHULE FÜR GESUNDHEIT UND SOZIALES</w:t>
            </w:r>
          </w:p>
        </w:tc>
        <w:tc>
          <w:tcPr>
            <w:tcW w:w="2126" w:type="dxa"/>
            <w:vAlign w:val="bottom"/>
          </w:tcPr>
          <w:p w14:paraId="3DFCCB56" w14:textId="3CAE919D" w:rsidR="005E6950" w:rsidRPr="008F749B" w:rsidRDefault="005E6950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8"/>
              </w:rPr>
              <w:t>Saarbrücken</w:t>
            </w:r>
          </w:p>
        </w:tc>
      </w:tr>
      <w:tr w:rsidR="005E6950" w:rsidRPr="008F749B" w14:paraId="370DDA32" w14:textId="77777777" w:rsidTr="007A0C7F">
        <w:trPr>
          <w:trHeight w:val="227"/>
        </w:trPr>
        <w:tc>
          <w:tcPr>
            <w:tcW w:w="2552" w:type="dxa"/>
          </w:tcPr>
          <w:p w14:paraId="185B2110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528" w:type="dxa"/>
            <w:gridSpan w:val="9"/>
            <w:vAlign w:val="bottom"/>
          </w:tcPr>
          <w:p w14:paraId="4AF3F812" w14:textId="36992F9D" w:rsidR="005E6950" w:rsidRPr="00F546E8" w:rsidRDefault="005E6950" w:rsidP="005E6950">
            <w:pPr>
              <w:rPr>
                <w:rFonts w:ascii="Optima" w:hAnsi="Optima" w:cs="Arial"/>
                <w:b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Allgemeine Fachhochschulreife</w:t>
            </w:r>
          </w:p>
        </w:tc>
        <w:tc>
          <w:tcPr>
            <w:tcW w:w="2268" w:type="dxa"/>
            <w:gridSpan w:val="2"/>
            <w:vAlign w:val="bottom"/>
          </w:tcPr>
          <w:p w14:paraId="7B102FFC" w14:textId="5AF17BB9" w:rsidR="005E6950" w:rsidRPr="00F546E8" w:rsidRDefault="007A0C7F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Sep. 2022 – Jul. 2024</w:t>
            </w:r>
          </w:p>
        </w:tc>
      </w:tr>
      <w:tr w:rsidR="005E6950" w:rsidRPr="008F749B" w14:paraId="3E61A1D2" w14:textId="77777777" w:rsidTr="00461B7E">
        <w:trPr>
          <w:trHeight w:val="389"/>
        </w:trPr>
        <w:tc>
          <w:tcPr>
            <w:tcW w:w="2552" w:type="dxa"/>
          </w:tcPr>
          <w:p w14:paraId="3F754092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7796" w:type="dxa"/>
            <w:gridSpan w:val="11"/>
          </w:tcPr>
          <w:p w14:paraId="103AE4A1" w14:textId="20D634D7" w:rsidR="005E6950" w:rsidRPr="00F546E8" w:rsidRDefault="005E6950" w:rsidP="00461B7E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Optima" w:hAnsi="Optima" w:cs="Arial"/>
              </w:rPr>
            </w:pPr>
          </w:p>
        </w:tc>
      </w:tr>
      <w:tr w:rsidR="005E6950" w:rsidRPr="008F749B" w14:paraId="127C64E2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521B0442" w:rsidR="005E6950" w:rsidRPr="008F749B" w:rsidRDefault="007A0C7F" w:rsidP="005E6950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>
              <w:rPr>
                <w:rFonts w:ascii="Optima" w:hAnsi="Optim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5130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70FA01B" w:rsidR="005E6950" w:rsidRPr="008F749B" w:rsidRDefault="005E6950" w:rsidP="005E6950">
            <w:pPr>
              <w:rPr>
                <w:rFonts w:ascii="Optima" w:hAnsi="Optima" w:cs="Arial"/>
                <w:sz w:val="20"/>
                <w:szCs w:val="20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BUNDESWEHR</w:t>
            </w:r>
          </w:p>
        </w:tc>
        <w:tc>
          <w:tcPr>
            <w:tcW w:w="266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A0DBDE3" w:rsidR="005E6950" w:rsidRPr="008F749B" w:rsidRDefault="00832FA1" w:rsidP="005E6950">
            <w:pPr>
              <w:jc w:val="right"/>
              <w:rPr>
                <w:rFonts w:ascii="Optima" w:hAnsi="Optim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Arial"/>
                <w:bCs/>
                <w:sz w:val="24"/>
                <w:szCs w:val="28"/>
              </w:rPr>
              <w:t>Merzig</w:t>
            </w:r>
          </w:p>
        </w:tc>
      </w:tr>
      <w:tr w:rsidR="005E6950" w:rsidRPr="008F749B" w14:paraId="335D84E9" w14:textId="77777777" w:rsidTr="00BD3028">
        <w:trPr>
          <w:trHeight w:val="227"/>
        </w:trPr>
        <w:tc>
          <w:tcPr>
            <w:tcW w:w="2552" w:type="dxa"/>
          </w:tcPr>
          <w:p w14:paraId="519CDCF2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  <w:gridSpan w:val="4"/>
            <w:vAlign w:val="bottom"/>
          </w:tcPr>
          <w:p w14:paraId="20B1570F" w14:textId="408BDD5B" w:rsidR="005E6950" w:rsidRPr="00F546E8" w:rsidRDefault="005E6950" w:rsidP="005E6950">
            <w:pPr>
              <w:rPr>
                <w:rFonts w:ascii="Optima" w:hAnsi="Optima" w:cs="Arial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Freiwilliger Wehrdienst / Soldat</w:t>
            </w:r>
          </w:p>
        </w:tc>
        <w:tc>
          <w:tcPr>
            <w:tcW w:w="2835" w:type="dxa"/>
            <w:gridSpan w:val="7"/>
          </w:tcPr>
          <w:p w14:paraId="0475B997" w14:textId="4734E82A" w:rsidR="005E6950" w:rsidRPr="00F546E8" w:rsidRDefault="007A0C7F" w:rsidP="005E6950">
            <w:pPr>
              <w:jc w:val="right"/>
              <w:rPr>
                <w:rFonts w:ascii="Optima" w:hAnsi="Optima" w:cs="Arial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sz w:val="24"/>
                <w:szCs w:val="24"/>
              </w:rPr>
              <w:t>Okt. 2024 – Feb. 2025</w:t>
            </w:r>
          </w:p>
        </w:tc>
      </w:tr>
      <w:tr w:rsidR="00ED6DC8" w:rsidRPr="008F749B" w14:paraId="54C3D64C" w14:textId="77777777" w:rsidTr="00031EF8">
        <w:trPr>
          <w:trHeight w:val="649"/>
        </w:trPr>
        <w:tc>
          <w:tcPr>
            <w:tcW w:w="2552" w:type="dxa"/>
          </w:tcPr>
          <w:p w14:paraId="4EF7CADC" w14:textId="77777777" w:rsidR="00ED6DC8" w:rsidRPr="008F749B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2DC929BF" w14:textId="77777777" w:rsidR="00ED6DC8" w:rsidRPr="00F546E8" w:rsidRDefault="005E6950" w:rsidP="00E55D90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Absolvierung der militärischen Grundausbildung mit Fokus auf Teamführung, Zuverlässigkeit und Leistung unter physischem und mentalem Druck</w:t>
            </w:r>
          </w:p>
          <w:p w14:paraId="2C65AD0D" w14:textId="2B009D37" w:rsidR="005E6950" w:rsidRPr="00F546E8" w:rsidRDefault="005E6950" w:rsidP="00630284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Einarbeitung in hierarchische Organisationsstrukturen sowie eigenverantwortliches Handeln im Rahmen klar definierter Aufgaben</w:t>
            </w:r>
          </w:p>
          <w:p w14:paraId="6DD9BA0F" w14:textId="115E2180" w:rsidR="005E6950" w:rsidRPr="00A81578" w:rsidRDefault="005E6950" w:rsidP="0041252E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Arial"/>
                <w:sz w:val="20"/>
                <w:szCs w:val="20"/>
                <w:lang w:val="de-AT"/>
              </w:rPr>
            </w:pPr>
          </w:p>
        </w:tc>
      </w:tr>
      <w:tr w:rsidR="005E6950" w:rsidRPr="008F749B" w14:paraId="50AFEA03" w14:textId="77777777" w:rsidTr="00BD3028">
        <w:trPr>
          <w:trHeight w:val="459"/>
        </w:trPr>
        <w:tc>
          <w:tcPr>
            <w:tcW w:w="2552" w:type="dxa"/>
          </w:tcPr>
          <w:p w14:paraId="6F2E29E1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4254" w:type="dxa"/>
            <w:gridSpan w:val="3"/>
            <w:vAlign w:val="bottom"/>
          </w:tcPr>
          <w:p w14:paraId="42FB0D26" w14:textId="2BE3F4C9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8"/>
              </w:rPr>
              <w:t>GANZTAGSSCHULE SAARBRÜCKEN-SCHEIDT</w:t>
            </w:r>
          </w:p>
        </w:tc>
        <w:tc>
          <w:tcPr>
            <w:tcW w:w="3542" w:type="dxa"/>
            <w:gridSpan w:val="8"/>
            <w:vAlign w:val="bottom"/>
          </w:tcPr>
          <w:p w14:paraId="11E31BD8" w14:textId="62D6C5D9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Arial"/>
                <w:bCs/>
                <w:i w:val="0"/>
                <w:iCs w:val="0"/>
                <w:sz w:val="24"/>
                <w:szCs w:val="28"/>
              </w:rPr>
              <w:t>Saarbrücken</w:t>
            </w:r>
          </w:p>
        </w:tc>
      </w:tr>
      <w:tr w:rsidR="005E6950" w:rsidRPr="008F749B" w14:paraId="48328CB9" w14:textId="77777777" w:rsidTr="00BD3028">
        <w:trPr>
          <w:trHeight w:val="206"/>
        </w:trPr>
        <w:tc>
          <w:tcPr>
            <w:tcW w:w="2552" w:type="dxa"/>
          </w:tcPr>
          <w:p w14:paraId="5ED4125F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006" w:type="dxa"/>
            <w:gridSpan w:val="5"/>
            <w:vAlign w:val="bottom"/>
          </w:tcPr>
          <w:p w14:paraId="74B74B41" w14:textId="5F3C61E6" w:rsidR="005E6950" w:rsidRPr="00F546E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4"/>
              </w:rPr>
              <w:t>Freiwilliges Soziales Jahr</w:t>
            </w:r>
          </w:p>
        </w:tc>
        <w:tc>
          <w:tcPr>
            <w:tcW w:w="2790" w:type="dxa"/>
            <w:gridSpan w:val="6"/>
          </w:tcPr>
          <w:p w14:paraId="2CB21DEB" w14:textId="3D48C412" w:rsidR="005E6950" w:rsidRPr="00F546E8" w:rsidRDefault="007A0C7F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Feb. 2025 – Sep. 2025</w:t>
            </w:r>
          </w:p>
        </w:tc>
      </w:tr>
      <w:tr w:rsidR="005E6950" w:rsidRPr="008F749B" w14:paraId="7C4155D6" w14:textId="77777777" w:rsidTr="00BD3028">
        <w:trPr>
          <w:trHeight w:val="723"/>
        </w:trPr>
        <w:tc>
          <w:tcPr>
            <w:tcW w:w="2552" w:type="dxa"/>
          </w:tcPr>
          <w:p w14:paraId="6E408002" w14:textId="77777777" w:rsidR="005E6950" w:rsidRPr="00F546E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14418666" w14:textId="60C39FE1" w:rsidR="005E6950" w:rsidRPr="00F546E8" w:rsidRDefault="005E6950" w:rsidP="005E6950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Eigenständige Betreuung von Schülerinnen und Schülern sowie Mitgestaltung des schulischen Alltags</w:t>
            </w:r>
          </w:p>
          <w:p w14:paraId="30CDA151" w14:textId="07641131" w:rsidR="005E6950" w:rsidRPr="00F546E8" w:rsidRDefault="005E6950" w:rsidP="005E6950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Übernahme koordinativer Aufgaben in Abstimmung mit dem Lehrpersonal; Entwicklung von Kommunikations- und Organisationskompetenz</w:t>
            </w:r>
          </w:p>
          <w:p w14:paraId="3658805E" w14:textId="6CE4940C" w:rsidR="005E6950" w:rsidRPr="00F546E8" w:rsidRDefault="005E6950" w:rsidP="00A81578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Arial"/>
                <w:sz w:val="20"/>
                <w:szCs w:val="20"/>
                <w:lang w:val="de-AT"/>
              </w:rPr>
            </w:pPr>
          </w:p>
        </w:tc>
      </w:tr>
      <w:tr w:rsidR="005E6950" w:rsidRPr="008F749B" w14:paraId="43858059" w14:textId="77777777" w:rsidTr="00BD3028">
        <w:trPr>
          <w:trHeight w:val="459"/>
        </w:trPr>
        <w:tc>
          <w:tcPr>
            <w:tcW w:w="2552" w:type="dxa"/>
          </w:tcPr>
          <w:p w14:paraId="19FC37BF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3BB8FD5E" w14:textId="7B544116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8"/>
              </w:rPr>
              <w:t>CARITASKLINIKUM ST. JOSEF DUDWEILER</w:t>
            </w:r>
          </w:p>
        </w:tc>
        <w:tc>
          <w:tcPr>
            <w:tcW w:w="3898" w:type="dxa"/>
            <w:gridSpan w:val="9"/>
            <w:vAlign w:val="bottom"/>
          </w:tcPr>
          <w:p w14:paraId="7BF36563" w14:textId="1773819F" w:rsidR="005E6950" w:rsidRPr="008F749B" w:rsidRDefault="005E6950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bCs/>
                <w:i w:val="0"/>
                <w:iCs w:val="0"/>
                <w:sz w:val="24"/>
                <w:szCs w:val="28"/>
              </w:rPr>
              <w:t>Dudweiler, Saarbrücken</w:t>
            </w:r>
          </w:p>
        </w:tc>
      </w:tr>
      <w:tr w:rsidR="005E6950" w:rsidRPr="008F749B" w14:paraId="59AD96FA" w14:textId="77777777" w:rsidTr="00BD3028">
        <w:trPr>
          <w:trHeight w:val="170"/>
        </w:trPr>
        <w:tc>
          <w:tcPr>
            <w:tcW w:w="2552" w:type="dxa"/>
          </w:tcPr>
          <w:p w14:paraId="39B2F524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7356E348" w14:textId="3CE135BD" w:rsidR="005E6950" w:rsidRPr="00F546E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4"/>
              </w:rPr>
              <w:t>Pflegepraktikant</w:t>
            </w:r>
          </w:p>
        </w:tc>
        <w:tc>
          <w:tcPr>
            <w:tcW w:w="3898" w:type="dxa"/>
            <w:gridSpan w:val="9"/>
          </w:tcPr>
          <w:p w14:paraId="2173270B" w14:textId="09F1ABB7" w:rsidR="005E6950" w:rsidRPr="00F546E8" w:rsidRDefault="007A0C7F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Aug. 2022 – Apr. 2023</w:t>
            </w:r>
          </w:p>
        </w:tc>
      </w:tr>
      <w:tr w:rsidR="005E6950" w:rsidRPr="008F749B" w14:paraId="6E33E2C9" w14:textId="77777777" w:rsidTr="00BE46A8">
        <w:trPr>
          <w:trHeight w:val="663"/>
        </w:trPr>
        <w:tc>
          <w:tcPr>
            <w:tcW w:w="2552" w:type="dxa"/>
          </w:tcPr>
          <w:p w14:paraId="306BBC0C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8"/>
                <w:szCs w:val="32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3019F0B3" w14:textId="7A689CB3" w:rsidR="005E6950" w:rsidRPr="00F546E8" w:rsidRDefault="005E6950" w:rsidP="00031EF8">
            <w:pPr>
              <w:pStyle w:val="Bullets"/>
              <w:rPr>
                <w:rFonts w:ascii="Optima" w:hAnsi="Optima" w:cs="Arial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lang w:val="en-US"/>
              </w:rPr>
              <w:t>Unterstützung des Pflegepersonals bei der täglichen Patientenversorgung auf einer Krankenhausstation mit hohem Patientenaufkommen</w:t>
            </w:r>
          </w:p>
        </w:tc>
      </w:tr>
      <w:tr w:rsidR="005E6950" w:rsidRPr="008F749B" w14:paraId="50AFEA04" w14:textId="77777777" w:rsidTr="00BD3028">
        <w:trPr>
          <w:trHeight w:val="459"/>
        </w:trPr>
        <w:tc>
          <w:tcPr>
            <w:tcW w:w="2552" w:type="dxa"/>
          </w:tcPr>
          <w:p w14:paraId="6F2E29E2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8"/>
                <w:szCs w:val="32"/>
              </w:rPr>
            </w:pPr>
          </w:p>
        </w:tc>
        <w:tc>
          <w:tcPr>
            <w:tcW w:w="5670" w:type="dxa"/>
            <w:gridSpan w:val="10"/>
            <w:tcBorders>
              <w:top w:val="single" w:sz="4" w:space="0" w:color="auto"/>
            </w:tcBorders>
            <w:vAlign w:val="bottom"/>
          </w:tcPr>
          <w:p w14:paraId="42FB0D27" w14:textId="1546EDAB" w:rsidR="005E6950" w:rsidRPr="008F749B" w:rsidRDefault="006648C0" w:rsidP="005E6950">
            <w:pPr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Blaaaaaaaaaaa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1E31BD9" w14:textId="77777777" w:rsidR="005E6950" w:rsidRPr="008F749B" w:rsidRDefault="005E6950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Saarbrücken</w:t>
            </w:r>
          </w:p>
        </w:tc>
      </w:tr>
      <w:tr w:rsidR="005E6950" w:rsidRPr="008F749B" w14:paraId="48328CBA" w14:textId="77777777" w:rsidTr="00BD3028">
        <w:trPr>
          <w:trHeight w:val="227"/>
        </w:trPr>
        <w:tc>
          <w:tcPr>
            <w:tcW w:w="2552" w:type="dxa"/>
          </w:tcPr>
          <w:p w14:paraId="74B74B42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528" w:type="dxa"/>
            <w:gridSpan w:val="9"/>
            <w:vAlign w:val="bottom"/>
          </w:tcPr>
          <w:p w14:paraId="74B74B43" w14:textId="77777777" w:rsidR="005E6950" w:rsidRPr="008F749B" w:rsidRDefault="005E6950" w:rsidP="005E6950">
            <w:pPr>
              <w:rPr>
                <w:rFonts w:ascii="Optima" w:hAnsi="Optima" w:cs="Arial"/>
                <w:b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Co-Founder</w:t>
            </w:r>
          </w:p>
        </w:tc>
        <w:tc>
          <w:tcPr>
            <w:tcW w:w="2268" w:type="dxa"/>
            <w:gridSpan w:val="2"/>
            <w:vAlign w:val="bottom"/>
          </w:tcPr>
          <w:p w14:paraId="2CB21DEC" w14:textId="77777777" w:rsidR="005E6950" w:rsidRPr="008F749B" w:rsidRDefault="007A0C7F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2025 – heute</w:t>
            </w:r>
          </w:p>
        </w:tc>
      </w:tr>
      <w:tr w:rsidR="005E6950" w:rsidRPr="008F749B" w14:paraId="7C4155D7" w14:textId="77777777" w:rsidTr="0041252E">
        <w:trPr>
          <w:trHeight w:val="1264"/>
        </w:trPr>
        <w:tc>
          <w:tcPr>
            <w:tcW w:w="2552" w:type="dxa"/>
          </w:tcPr>
          <w:p w14:paraId="6E408003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7796" w:type="dxa"/>
            <w:gridSpan w:val="11"/>
          </w:tcPr>
          <w:p w14:paraId="14418667" w14:textId="72090948" w:rsidR="005E6950" w:rsidRPr="008F749B" w:rsidRDefault="005E695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Mitgründung eines Startups</w:t>
            </w:r>
            <w:r w:rsidR="006648C0">
              <w:rPr>
                <w:rFonts w:ascii="Optima" w:hAnsi="Optima" w:cs="Arial"/>
              </w:rPr>
              <w:t xml:space="preserve"> Blaaaaaaaaaaa</w:t>
            </w:r>
          </w:p>
          <w:p w14:paraId="30CDA153" w14:textId="497683E4" w:rsidR="005E6950" w:rsidRPr="008F749B" w:rsidRDefault="005E695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Verantwortlich für Marktvalidierung, Akquise und Business Development</w:t>
            </w:r>
          </w:p>
          <w:p w14:paraId="3658805F" w14:textId="015F1D89" w:rsidR="005E6950" w:rsidRPr="008F749B" w:rsidRDefault="006648C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Blaaaaaaaaaaaaaaaaaaaaaaaaaaaaaaaaaaaaaaaaaaaaaaaaaaaaaaaaaaaaaa</w:t>
            </w:r>
          </w:p>
        </w:tc>
      </w:tr>
      <w:tr w:rsidR="00630284" w:rsidRPr="008F749B" w14:paraId="74251178" w14:textId="77777777" w:rsidTr="00B9145A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448909E1" w:rsidR="00630284" w:rsidRPr="008F749B" w:rsidRDefault="007A0C7F" w:rsidP="00630284">
            <w:pPr>
              <w:pStyle w:val="Ort"/>
              <w:jc w:val="left"/>
              <w:rPr>
                <w:rFonts w:ascii="Optima" w:hAnsi="Optima" w:cs="Arial"/>
                <w:b/>
                <w:i w:val="0"/>
                <w:iCs/>
                <w:szCs w:val="32"/>
                <w:lang w:val="en-US"/>
              </w:rPr>
            </w:pPr>
            <w:r>
              <w:rPr>
                <w:rFonts w:ascii="Optima" w:hAnsi="Optima"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43C3B44F" w:rsidR="00630284" w:rsidRPr="008F749B" w:rsidRDefault="00630284" w:rsidP="00630284">
            <w:pPr>
              <w:pStyle w:val="Ort"/>
              <w:jc w:val="lef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EVANGELISCHE KIRCHENGEMEINDE</w:t>
            </w:r>
          </w:p>
        </w:tc>
        <w:tc>
          <w:tcPr>
            <w:tcW w:w="2835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4F87F98" w:rsidR="00630284" w:rsidRPr="008F749B" w:rsidRDefault="00630284" w:rsidP="00630284">
            <w:pPr>
              <w:pStyle w:val="Or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Optima" w:hAnsi="Optima" w:cs="Arial"/>
                <w:bCs/>
                <w:i w:val="0"/>
                <w:iCs/>
                <w:smallCaps w:val="0"/>
                <w:sz w:val="24"/>
                <w:szCs w:val="24"/>
              </w:rPr>
              <w:t>Saarbrücken-Scheidt</w:t>
            </w:r>
          </w:p>
        </w:tc>
      </w:tr>
      <w:tr w:rsidR="00630284" w:rsidRPr="008F749B" w14:paraId="4F59C612" w14:textId="77777777" w:rsidTr="007A0C7F">
        <w:trPr>
          <w:trHeight w:val="188"/>
        </w:trPr>
        <w:tc>
          <w:tcPr>
            <w:tcW w:w="2552" w:type="dxa"/>
          </w:tcPr>
          <w:p w14:paraId="666A1540" w14:textId="77777777" w:rsidR="00630284" w:rsidRPr="008F749B" w:rsidRDefault="00630284" w:rsidP="00630284">
            <w:pPr>
              <w:pStyle w:val="Beschreibung"/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103" w:type="dxa"/>
            <w:gridSpan w:val="6"/>
            <w:vAlign w:val="bottom"/>
          </w:tcPr>
          <w:p w14:paraId="32F07601" w14:textId="10C28C2B" w:rsidR="00630284" w:rsidRPr="00F546E8" w:rsidRDefault="00630284" w:rsidP="00630284">
            <w:pPr>
              <w:pStyle w:val="Beschreibung"/>
              <w:rPr>
                <w:rFonts w:ascii="Optima" w:hAnsi="Optima" w:cs="Arial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Ehrenamtliche Arbeit als XYZ</w:t>
            </w:r>
          </w:p>
        </w:tc>
        <w:tc>
          <w:tcPr>
            <w:tcW w:w="2693" w:type="dxa"/>
            <w:gridSpan w:val="5"/>
          </w:tcPr>
          <w:p w14:paraId="45DD2178" w14:textId="0A16D19D" w:rsidR="00630284" w:rsidRPr="00F546E8" w:rsidRDefault="007A0C7F" w:rsidP="00630284">
            <w:pPr>
              <w:pStyle w:val="Beschreibung"/>
              <w:jc w:val="right"/>
              <w:rPr>
                <w:rFonts w:ascii="Optima" w:hAnsi="Optima" w:cs="Arial"/>
                <w:sz w:val="24"/>
                <w:szCs w:val="24"/>
                <w:lang w:val="en-US"/>
              </w:rPr>
            </w:pPr>
            <w:r>
              <w:rPr>
                <w:rFonts w:ascii="Optima" w:hAnsi="Optima" w:cs="Arial"/>
                <w:sz w:val="24"/>
                <w:szCs w:val="24"/>
              </w:rPr>
              <w:t>2020 – 2022</w:t>
            </w:r>
          </w:p>
        </w:tc>
      </w:tr>
      <w:tr w:rsidR="00630284" w:rsidRPr="008F749B" w14:paraId="02437711" w14:textId="77777777" w:rsidTr="00BD3028">
        <w:trPr>
          <w:trHeight w:val="188"/>
        </w:trPr>
        <w:tc>
          <w:tcPr>
            <w:tcW w:w="2552" w:type="dxa"/>
          </w:tcPr>
          <w:p w14:paraId="315AB965" w14:textId="77777777" w:rsidR="00630284" w:rsidRPr="008F749B" w:rsidRDefault="00630284" w:rsidP="00630284">
            <w:pPr>
              <w:pStyle w:val="Beschreibung"/>
              <w:rPr>
                <w:rFonts w:ascii="Optima" w:hAnsi="Optim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23BA4CB3" w14:textId="67C40ED9" w:rsidR="00630284" w:rsidRPr="00F546E8" w:rsidRDefault="00630284" w:rsidP="00630284">
            <w:pPr>
              <w:pStyle w:val="Bullets"/>
              <w:rPr>
                <w:rFonts w:ascii="Optima" w:hAnsi="Optima" w:cs="Arial"/>
                <w:lang w:val="de-AT"/>
              </w:rPr>
            </w:pPr>
            <w:r>
              <w:rPr>
                <w:rFonts w:ascii="Optima" w:hAnsi="Optima" w:cs="Arial"/>
              </w:rPr>
              <w:t>Regelmäßiges Austragen von Gemeindeblättern in der Kirchengemeinde</w:t>
            </w:r>
          </w:p>
          <w:p w14:paraId="68CFAD97" w14:textId="06AF5DC4" w:rsidR="00630284" w:rsidRPr="00F546E8" w:rsidRDefault="00630284" w:rsidP="00461B7E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Arial"/>
                <w:lang w:val="de-AT"/>
              </w:rPr>
            </w:pPr>
          </w:p>
        </w:tc>
      </w:tr>
      <w:tr w:rsidR="00031EF8" w:rsidRPr="008F749B" w14:paraId="2B257790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0754EACA" w:rsidR="00031EF8" w:rsidRPr="008F749B" w:rsidRDefault="007A0C7F" w:rsidP="00031EF8">
            <w:pPr>
              <w:rPr>
                <w:rFonts w:ascii="Optima" w:hAnsi="Optima" w:cs="Arial"/>
                <w:smallCaps/>
                <w:sz w:val="28"/>
                <w:szCs w:val="32"/>
              </w:rPr>
            </w:pPr>
            <w:r>
              <w:rPr>
                <w:rFonts w:ascii="Optima" w:hAnsi="Optim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779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9CE0355" w:rsidR="00031EF8" w:rsidRPr="008F749B" w:rsidRDefault="00031EF8" w:rsidP="00031EF8">
            <w:pPr>
              <w:rPr>
                <w:rFonts w:ascii="Optima" w:hAnsi="Optima" w:cs="Arial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="0041252E"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de-AT"/>
              </w:rPr>
              <w:t>, Englisch (A2)</w:t>
            </w:r>
          </w:p>
        </w:tc>
      </w:tr>
      <w:tr w:rsidR="00031EF8" w:rsidRPr="008F749B" w14:paraId="45706C3F" w14:textId="77777777" w:rsidTr="00BD3028">
        <w:trPr>
          <w:trHeight w:val="340"/>
        </w:trPr>
        <w:tc>
          <w:tcPr>
            <w:tcW w:w="2552" w:type="dxa"/>
          </w:tcPr>
          <w:p w14:paraId="501F0D19" w14:textId="77777777" w:rsidR="00031EF8" w:rsidRPr="008F749B" w:rsidRDefault="00031EF8" w:rsidP="00031EF8">
            <w:pPr>
              <w:rPr>
                <w:rFonts w:ascii="Optima" w:hAnsi="Optima" w:cs="Arial"/>
                <w:smallCaps/>
                <w:sz w:val="28"/>
                <w:szCs w:val="32"/>
              </w:rPr>
            </w:pPr>
          </w:p>
        </w:tc>
        <w:tc>
          <w:tcPr>
            <w:tcW w:w="7796" w:type="dxa"/>
            <w:gridSpan w:val="11"/>
            <w:vAlign w:val="bottom"/>
          </w:tcPr>
          <w:p w14:paraId="60CA2168" w14:textId="446E7C20" w:rsidR="00031EF8" w:rsidRPr="008F749B" w:rsidRDefault="00031EF8" w:rsidP="00031EF8">
            <w:pPr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Optima" w:hAnsi="Optima" w:cs="Arial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>
              <w:rPr>
                <w:rFonts w:ascii="Optima" w:hAnsi="Optima" w:cs="Arial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Optima" w:hAnsi="Optima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Optima" w:hAnsi="Optima" w:cs="Arial"/>
                <w:color w:val="000000"/>
                <w:sz w:val="24"/>
                <w:szCs w:val="24"/>
                <w:lang w:val="en-US"/>
              </w:rPr>
              <w:t>Microsoft Office</w:t>
            </w:r>
          </w:p>
        </w:tc>
      </w:tr>
      <w:tr w:rsidR="00031EF8" w:rsidRPr="008F749B" w14:paraId="70CB01B0" w14:textId="77777777" w:rsidTr="00BD3028">
        <w:trPr>
          <w:trHeight w:val="340"/>
        </w:trPr>
        <w:tc>
          <w:tcPr>
            <w:tcW w:w="2552" w:type="dxa"/>
          </w:tcPr>
          <w:p w14:paraId="70DE0417" w14:textId="77777777" w:rsidR="00031EF8" w:rsidRPr="008F749B" w:rsidRDefault="00031EF8" w:rsidP="00031EF8">
            <w:pPr>
              <w:rPr>
                <w:rFonts w:ascii="Optima" w:hAnsi="Optim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7796" w:type="dxa"/>
            <w:gridSpan w:val="11"/>
            <w:vAlign w:val="bottom"/>
          </w:tcPr>
          <w:p w14:paraId="598C2742" w14:textId="5BD81F54" w:rsidR="00031EF8" w:rsidRPr="008F749B" w:rsidRDefault="00031EF8" w:rsidP="00031EF8">
            <w:pPr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b/>
                <w:bCs/>
                <w:sz w:val="24"/>
                <w:szCs w:val="24"/>
              </w:rPr>
              <w:t>Interessen:</w:t>
            </w:r>
            <w:r>
              <w:rPr>
                <w:rFonts w:ascii="Optima" w:hAnsi="Optima" w:cs="Arial"/>
                <w:sz w:val="24"/>
                <w:szCs w:val="24"/>
              </w:rPr>
              <w:t xml:space="preserve"> </w:t>
            </w:r>
            <w:r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>Kraft- und Ausdauertraining</w:t>
            </w:r>
            <w:r w:rsidR="0041252E"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>, Tischtennis, Schach</w:t>
            </w:r>
          </w:p>
        </w:tc>
      </w:tr>
      <w:tr w:rsidR="00031EF8" w:rsidRPr="008F749B" w14:paraId="071AB173" w14:textId="77777777" w:rsidTr="00031EF8">
        <w:trPr>
          <w:trHeight w:val="794"/>
        </w:trPr>
        <w:tc>
          <w:tcPr>
            <w:tcW w:w="10348" w:type="dxa"/>
            <w:gridSpan w:val="12"/>
            <w:vAlign w:val="bottom"/>
          </w:tcPr>
          <w:p w14:paraId="6478BDEA" w14:textId="104FDE9E" w:rsidR="00031EF8" w:rsidRPr="008F749B" w:rsidRDefault="00031EF8" w:rsidP="00031EF8">
            <w:pPr>
              <w:jc w:val="right"/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sz w:val="24"/>
                <w:szCs w:val="24"/>
              </w:rPr>
              <w:t>Saarbrücken, April 2026</w:t>
            </w:r>
          </w:p>
        </w:tc>
      </w:tr>
    </w:tbl>
    <w:p w14:paraId="0747D2BF" w14:textId="69F47280" w:rsidR="00723643" w:rsidRPr="008F749B" w:rsidRDefault="00723643">
      <w:pPr>
        <w:rPr>
          <w:rFonts w:ascii="Optima" w:hAnsi="Optima" w:cs="Arial"/>
          <w:sz w:val="18"/>
        </w:rPr>
      </w:pPr>
    </w:p>
    <w:sectPr w:rsidR="00723643" w:rsidRPr="008F749B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F87BF" w14:textId="77777777" w:rsidR="004202EE" w:rsidRDefault="004202EE" w:rsidP="00BE053D">
      <w:pPr>
        <w:spacing w:after="0" w:line="240" w:lineRule="auto"/>
      </w:pPr>
      <w:r>
        <w:separator/>
      </w:r>
    </w:p>
  </w:endnote>
  <w:endnote w:type="continuationSeparator" w:id="0">
    <w:p w14:paraId="39F741EC" w14:textId="77777777" w:rsidR="004202EE" w:rsidRDefault="004202E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0694" w14:textId="77777777" w:rsidR="004202EE" w:rsidRDefault="004202EE" w:rsidP="00BE053D">
      <w:pPr>
        <w:spacing w:after="0" w:line="240" w:lineRule="auto"/>
      </w:pPr>
      <w:r>
        <w:separator/>
      </w:r>
    </w:p>
  </w:footnote>
  <w:footnote w:type="continuationSeparator" w:id="0">
    <w:p w14:paraId="67DEC559" w14:textId="77777777" w:rsidR="004202EE" w:rsidRDefault="004202E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17C25"/>
    <w:rsid w:val="00125CA6"/>
    <w:rsid w:val="00156FC9"/>
    <w:rsid w:val="00162A5A"/>
    <w:rsid w:val="001647AB"/>
    <w:rsid w:val="00172867"/>
    <w:rsid w:val="00175B6D"/>
    <w:rsid w:val="001803BA"/>
    <w:rsid w:val="001901ED"/>
    <w:rsid w:val="0019483A"/>
    <w:rsid w:val="001A46BF"/>
    <w:rsid w:val="001A481B"/>
    <w:rsid w:val="001B0186"/>
    <w:rsid w:val="001B62CA"/>
    <w:rsid w:val="001B62EC"/>
    <w:rsid w:val="001D4CCF"/>
    <w:rsid w:val="001D4DCD"/>
    <w:rsid w:val="001F4175"/>
    <w:rsid w:val="00223A4D"/>
    <w:rsid w:val="00224E0E"/>
    <w:rsid w:val="0023054D"/>
    <w:rsid w:val="00232CB5"/>
    <w:rsid w:val="00234A7E"/>
    <w:rsid w:val="0024373D"/>
    <w:rsid w:val="002508C2"/>
    <w:rsid w:val="002537EB"/>
    <w:rsid w:val="00267252"/>
    <w:rsid w:val="002820E0"/>
    <w:rsid w:val="00282DB0"/>
    <w:rsid w:val="002B2091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252E"/>
    <w:rsid w:val="004154BE"/>
    <w:rsid w:val="0042013D"/>
    <w:rsid w:val="004202EE"/>
    <w:rsid w:val="00422F83"/>
    <w:rsid w:val="00426D7E"/>
    <w:rsid w:val="0043430C"/>
    <w:rsid w:val="00435E6D"/>
    <w:rsid w:val="00443668"/>
    <w:rsid w:val="004460BD"/>
    <w:rsid w:val="00456B0D"/>
    <w:rsid w:val="00461B7E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546FD"/>
    <w:rsid w:val="006648C0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C6A3C"/>
    <w:rsid w:val="007D4BEE"/>
    <w:rsid w:val="007D5BE9"/>
    <w:rsid w:val="008050E4"/>
    <w:rsid w:val="0082257D"/>
    <w:rsid w:val="00832FA1"/>
    <w:rsid w:val="00853438"/>
    <w:rsid w:val="00866846"/>
    <w:rsid w:val="00875DA9"/>
    <w:rsid w:val="00887DAE"/>
    <w:rsid w:val="00895E38"/>
    <w:rsid w:val="008A782B"/>
    <w:rsid w:val="008B0FC0"/>
    <w:rsid w:val="008C429A"/>
    <w:rsid w:val="008E1F3D"/>
    <w:rsid w:val="008E4BDC"/>
    <w:rsid w:val="008F03A1"/>
    <w:rsid w:val="008F749B"/>
    <w:rsid w:val="009053D7"/>
    <w:rsid w:val="0091331D"/>
    <w:rsid w:val="0093223C"/>
    <w:rsid w:val="00941A87"/>
    <w:rsid w:val="009501C2"/>
    <w:rsid w:val="009668B9"/>
    <w:rsid w:val="009713C0"/>
    <w:rsid w:val="00976577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43BC1"/>
    <w:rsid w:val="00A74225"/>
    <w:rsid w:val="00A81578"/>
    <w:rsid w:val="00A936D5"/>
    <w:rsid w:val="00AA1EB0"/>
    <w:rsid w:val="00AA2DA3"/>
    <w:rsid w:val="00AA5A9C"/>
    <w:rsid w:val="00AA7AB2"/>
    <w:rsid w:val="00AB016A"/>
    <w:rsid w:val="00AB2A5A"/>
    <w:rsid w:val="00AD28F8"/>
    <w:rsid w:val="00B0230B"/>
    <w:rsid w:val="00B04C5A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2CA"/>
    <w:rsid w:val="00E907EC"/>
    <w:rsid w:val="00EA5421"/>
    <w:rsid w:val="00EB34FC"/>
    <w:rsid w:val="00EB5816"/>
    <w:rsid w:val="00ED0EA9"/>
    <w:rsid w:val="00ED6DC8"/>
    <w:rsid w:val="00EF77DF"/>
    <w:rsid w:val="00F11BEF"/>
    <w:rsid w:val="00F165E1"/>
    <w:rsid w:val="00F258E7"/>
    <w:rsid w:val="00F30195"/>
    <w:rsid w:val="00F31B84"/>
    <w:rsid w:val="00F44F5F"/>
    <w:rsid w:val="00F546E8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1614</Characters>
  <Application>Microsoft Office Word</Application>
  <DocSecurity>0</DocSecurity>
  <Lines>89</Lines>
  <Paragraphs>56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joshua deffland</cp:lastModifiedBy>
  <cp:revision>2</cp:revision>
  <dcterms:created xsi:type="dcterms:W3CDTF">2026-04-07T18:45:00Z</dcterms:created>
  <dcterms:modified xsi:type="dcterms:W3CDTF">2026-04-07T18:45:00Z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8b49259a-b243-47b4-9eaa-421e764b348a</vt:lpwstr>
  </property>
</Properties>
</file>