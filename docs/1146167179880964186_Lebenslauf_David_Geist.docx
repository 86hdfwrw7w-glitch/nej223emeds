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431"/>
        <w:gridCol w:w="142"/>
        <w:gridCol w:w="283"/>
        <w:gridCol w:w="142"/>
        <w:gridCol w:w="283"/>
        <w:gridCol w:w="567"/>
        <w:gridCol w:w="1696"/>
      </w:tblGrid>
      <w:tr w:rsidR="002508C2" w:rsidRPr="00BA215A" w14:paraId="5DF08F91" w14:textId="77777777" w:rsidTr="00092165">
        <w:trPr>
          <w:trHeight w:val="227"/>
        </w:trPr>
        <w:tc>
          <w:tcPr>
            <w:tcW w:w="9067" w:type="dxa"/>
            <w:gridSpan w:val="9"/>
          </w:tcPr>
          <w:p w14:paraId="11DD220E" w14:textId="41CEDFA0" w:rsidR="002508C2" w:rsidRDefault="00DB0FE1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David Geist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Pr="0070616F">
              <w:rPr>
                <w:rFonts w:ascii="Georgia" w:hAnsi="Georgia"/>
              </w:rPr>
              <w:t>Bogen</w:t>
            </w:r>
            <w:r w:rsidR="0091331D" w:rsidRPr="0070616F">
              <w:rPr>
                <w:rFonts w:ascii="Georgia" w:hAnsi="Georgia"/>
              </w:rPr>
              <w:t>straße</w:t>
            </w:r>
            <w:r w:rsidR="00853438" w:rsidRPr="0070616F">
              <w:rPr>
                <w:rFonts w:ascii="Georgia" w:hAnsi="Georgia"/>
              </w:rPr>
              <w:t xml:space="preserve"> </w:t>
            </w:r>
            <w:r w:rsidR="00BA215A" w:rsidRPr="0070616F">
              <w:rPr>
                <w:rFonts w:ascii="Georgia" w:hAnsi="Georgia"/>
              </w:rPr>
              <w:t>1</w:t>
            </w:r>
            <w:r w:rsidRPr="0070616F">
              <w:rPr>
                <w:rFonts w:ascii="Georgia" w:hAnsi="Georgia"/>
              </w:rPr>
              <w:t>4</w:t>
            </w:r>
            <w:r w:rsidR="00853438" w:rsidRPr="0070616F">
              <w:rPr>
                <w:rFonts w:ascii="Georgia" w:hAnsi="Georgia"/>
              </w:rPr>
              <w:t xml:space="preserve">, </w:t>
            </w:r>
            <w:r w:rsidRPr="0070616F">
              <w:rPr>
                <w:rFonts w:ascii="Georgia" w:hAnsi="Georgia"/>
              </w:rPr>
              <w:t>90610</w:t>
            </w:r>
            <w:r w:rsidR="0091331D" w:rsidRPr="0070616F">
              <w:rPr>
                <w:rFonts w:ascii="Georgia" w:hAnsi="Georgia"/>
              </w:rPr>
              <w:t xml:space="preserve"> </w:t>
            </w:r>
            <w:r w:rsidRPr="0070616F">
              <w:rPr>
                <w:rFonts w:ascii="Georgia" w:hAnsi="Georgia"/>
              </w:rPr>
              <w:t>Winkelhaid</w:t>
            </w:r>
          </w:p>
          <w:p w14:paraId="722A5AF6" w14:textId="49EBBA52" w:rsidR="008050E4" w:rsidRPr="0070616F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70616F">
              <w:rPr>
                <w:rFonts w:ascii="Georgia" w:hAnsi="Georgia" w:cs="Georgia"/>
                <w:color w:val="000000"/>
                <w:lang w:val="de-AT"/>
              </w:rPr>
              <w:t>+4</w:t>
            </w:r>
            <w:r w:rsidR="0091331D" w:rsidRPr="0070616F">
              <w:rPr>
                <w:rFonts w:ascii="Georgia" w:hAnsi="Georgia" w:cs="Georgia"/>
                <w:color w:val="000000"/>
                <w:lang w:val="de-AT"/>
              </w:rPr>
              <w:t>9</w:t>
            </w:r>
            <w:r w:rsidRPr="0070616F">
              <w:rPr>
                <w:rFonts w:ascii="Georgia" w:hAnsi="Georgia" w:cs="Georgia"/>
                <w:color w:val="000000"/>
                <w:lang w:val="de-AT"/>
              </w:rPr>
              <w:t xml:space="preserve"> </w:t>
            </w:r>
            <w:r w:rsidR="0091331D" w:rsidRPr="0070616F">
              <w:rPr>
                <w:rFonts w:ascii="Georgia" w:hAnsi="Georgia" w:cs="Georgia"/>
                <w:color w:val="000000"/>
                <w:lang w:val="de-AT"/>
              </w:rPr>
              <w:t>1</w:t>
            </w:r>
            <w:r w:rsidR="00DB0FE1" w:rsidRPr="0070616F">
              <w:rPr>
                <w:rFonts w:ascii="Georgia" w:hAnsi="Georgia" w:cs="Georgia"/>
                <w:color w:val="000000"/>
                <w:lang w:val="de-AT"/>
              </w:rPr>
              <w:t>5</w:t>
            </w:r>
            <w:r w:rsidR="0091331D" w:rsidRPr="0070616F">
              <w:rPr>
                <w:rFonts w:ascii="Georgia" w:hAnsi="Georgia" w:cs="Georgia"/>
                <w:color w:val="000000"/>
                <w:lang w:val="de-AT"/>
              </w:rPr>
              <w:t>1</w:t>
            </w:r>
            <w:r w:rsidRPr="0070616F">
              <w:rPr>
                <w:rFonts w:ascii="Georgia" w:hAnsi="Georgia" w:cs="Georgia"/>
                <w:color w:val="000000"/>
                <w:lang w:val="de-AT"/>
              </w:rPr>
              <w:t xml:space="preserve"> </w:t>
            </w:r>
            <w:r w:rsidR="00DB0FE1" w:rsidRPr="0070616F">
              <w:rPr>
                <w:rFonts w:ascii="Georgia" w:hAnsi="Georgia" w:cs="Georgia"/>
                <w:color w:val="000000"/>
                <w:lang w:val="de-AT"/>
              </w:rPr>
              <w:t>2682</w:t>
            </w:r>
            <w:r w:rsidR="0091331D" w:rsidRPr="0070616F">
              <w:rPr>
                <w:rFonts w:ascii="Georgia" w:hAnsi="Georgia" w:cs="Georgia"/>
                <w:color w:val="000000"/>
                <w:lang w:val="de-AT"/>
              </w:rPr>
              <w:t xml:space="preserve"> 42</w:t>
            </w:r>
            <w:r w:rsidR="00DB0FE1" w:rsidRPr="0070616F">
              <w:rPr>
                <w:rFonts w:ascii="Georgia" w:hAnsi="Georgia" w:cs="Georgia"/>
                <w:color w:val="000000"/>
                <w:lang w:val="de-AT"/>
              </w:rPr>
              <w:t>17</w:t>
            </w:r>
            <w:r w:rsidR="00AB016A" w:rsidRPr="0070616F">
              <w:rPr>
                <w:rFonts w:ascii="Georgia" w:hAnsi="Georgia" w:cs="Georgia"/>
                <w:color w:val="000000"/>
                <w:lang w:val="de-AT"/>
              </w:rPr>
              <w:t xml:space="preserve"> </w:t>
            </w:r>
            <w:r w:rsidR="008050E4" w:rsidRPr="0070616F">
              <w:rPr>
                <w:rFonts w:ascii="Georgia" w:hAnsi="Georgia" w:cs="Georgia"/>
                <w:color w:val="000000"/>
                <w:lang w:val="de-AT"/>
              </w:rPr>
              <w:t xml:space="preserve">| </w:t>
            </w:r>
            <w:r w:rsidR="00DB0FE1" w:rsidRPr="0070616F">
              <w:rPr>
                <w:rFonts w:ascii="Georgia" w:hAnsi="Georgia" w:cs="Georgia"/>
                <w:color w:val="000000"/>
                <w:lang w:val="de-AT"/>
              </w:rPr>
              <w:t>geist.d04</w:t>
            </w:r>
            <w:r w:rsidRPr="0070616F">
              <w:rPr>
                <w:rFonts w:ascii="Georgia" w:hAnsi="Georgia" w:cs="Georgia"/>
                <w:color w:val="000000"/>
                <w:lang w:val="de-AT"/>
              </w:rPr>
              <w:t>@</w:t>
            </w:r>
            <w:r w:rsidR="00DB0FE1" w:rsidRPr="0070616F">
              <w:rPr>
                <w:rFonts w:ascii="Georgia" w:hAnsi="Georgia" w:cs="Georgia"/>
                <w:color w:val="000000"/>
                <w:lang w:val="de-AT"/>
              </w:rPr>
              <w:t>gmail</w:t>
            </w:r>
            <w:r w:rsidRPr="0070616F">
              <w:rPr>
                <w:rFonts w:ascii="Georgia" w:hAnsi="Georgia" w:cs="Georgia"/>
                <w:color w:val="000000"/>
                <w:lang w:val="de-AT"/>
              </w:rPr>
              <w:t>.</w:t>
            </w:r>
            <w:r w:rsidR="00DB0FE1" w:rsidRPr="0070616F">
              <w:rPr>
                <w:rFonts w:ascii="Georgia" w:hAnsi="Georgia" w:cs="Georgia"/>
                <w:color w:val="000000"/>
                <w:lang w:val="de-AT"/>
              </w:rPr>
              <w:t>com</w:t>
            </w:r>
            <w:r w:rsidRPr="0070616F">
              <w:rPr>
                <w:rFonts w:ascii="Georgia" w:hAnsi="Georgia" w:cs="Georgia"/>
                <w:color w:val="000000"/>
                <w:lang w:val="de-AT"/>
              </w:rPr>
              <w:t xml:space="preserve"> </w:t>
            </w:r>
            <w:r w:rsidR="008050E4" w:rsidRPr="0070616F">
              <w:rPr>
                <w:rFonts w:ascii="Georgia" w:hAnsi="Georgia" w:cs="Georgia"/>
                <w:color w:val="000000"/>
                <w:lang w:val="de-AT"/>
              </w:rPr>
              <w:t xml:space="preserve">| </w:t>
            </w:r>
            <w:r w:rsidR="00DB0FE1" w:rsidRPr="0070616F">
              <w:rPr>
                <w:rFonts w:ascii="Georgia" w:hAnsi="Georgia" w:cs="Georgia"/>
                <w:color w:val="000000"/>
                <w:lang w:val="de-AT"/>
              </w:rPr>
              <w:t>05</w:t>
            </w:r>
            <w:r w:rsidR="00BA215A" w:rsidRPr="0070616F">
              <w:rPr>
                <w:rFonts w:ascii="Georgia" w:hAnsi="Georgia" w:cs="Georgia"/>
                <w:color w:val="000000"/>
                <w:lang w:val="de-AT"/>
              </w:rPr>
              <w:t>.0</w:t>
            </w:r>
            <w:r w:rsidR="00DB0FE1" w:rsidRPr="0070616F">
              <w:rPr>
                <w:rFonts w:ascii="Georgia" w:hAnsi="Georgia" w:cs="Georgia"/>
                <w:color w:val="000000"/>
                <w:lang w:val="de-AT"/>
              </w:rPr>
              <w:t>1</w:t>
            </w:r>
            <w:r w:rsidR="00BA215A" w:rsidRPr="0070616F">
              <w:rPr>
                <w:rFonts w:ascii="Georgia" w:hAnsi="Georgia" w:cs="Georgia"/>
                <w:color w:val="000000"/>
                <w:lang w:val="de-AT"/>
              </w:rPr>
              <w:t>.</w:t>
            </w:r>
            <w:r w:rsidR="00DB0FE1" w:rsidRPr="0070616F">
              <w:rPr>
                <w:rFonts w:ascii="Georgia" w:hAnsi="Georgia" w:cs="Georgia"/>
                <w:color w:val="000000"/>
                <w:lang w:val="de-AT"/>
              </w:rPr>
              <w:t>2004</w:t>
            </w:r>
            <w:r w:rsidR="00853438" w:rsidRPr="0070616F">
              <w:rPr>
                <w:rFonts w:ascii="Georgia" w:hAnsi="Georgia" w:cs="Georgia"/>
                <w:color w:val="000000"/>
                <w:lang w:val="de-AT"/>
              </w:rPr>
              <w:t xml:space="preserve"> in </w:t>
            </w:r>
            <w:r w:rsidR="00DB0FE1" w:rsidRPr="0070616F">
              <w:rPr>
                <w:rFonts w:ascii="Georgia" w:hAnsi="Georgia" w:cs="Georgia"/>
                <w:color w:val="000000"/>
                <w:lang w:val="de-AT"/>
              </w:rPr>
              <w:t>Nürnberg</w:t>
            </w:r>
          </w:p>
        </w:tc>
      </w:tr>
      <w:tr w:rsidR="002508C2" w:rsidRPr="009D7C49" w14:paraId="0FCADE56" w14:textId="77777777" w:rsidTr="00092165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AA36DB" w:rsidRDefault="006E2C9C" w:rsidP="006E2C9C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AA36DB">
              <w:rPr>
                <w:rFonts w:ascii="Georgia" w:hAnsi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D1492F" w:rsidRPr="00545B74" w14:paraId="7D1DEBF7" w14:textId="77777777" w:rsidTr="009567FD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95150F4" w14:textId="77777777" w:rsidR="00AA36DB" w:rsidRDefault="00AA36DB" w:rsidP="009567FD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</w:p>
          <w:p w14:paraId="0C2B846F" w14:textId="239AEBB5" w:rsidR="00D1492F" w:rsidRPr="00545B74" w:rsidRDefault="00B17D95" w:rsidP="009567FD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545B74">
              <w:rPr>
                <w:rFonts w:ascii="Georgia" w:hAnsi="Georgia"/>
                <w:b/>
                <w:smallCaps/>
                <w:sz w:val="23"/>
                <w:szCs w:val="23"/>
              </w:rPr>
              <w:t>Universität</w:t>
            </w:r>
            <w:r w:rsidR="00DB0FE1" w:rsidRPr="00545B74">
              <w:rPr>
                <w:rFonts w:ascii="Georgia" w:hAnsi="Georgia"/>
                <w:b/>
                <w:smallCaps/>
                <w:sz w:val="23"/>
                <w:szCs w:val="23"/>
              </w:rPr>
              <w:t xml:space="preserve"> Bayreuth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0EDCA5C2" w:rsidR="00D1492F" w:rsidRPr="00545B74" w:rsidRDefault="00FF4B9D" w:rsidP="00FF4B9D">
            <w:pPr>
              <w:jc w:val="center"/>
              <w:rPr>
                <w:rFonts w:ascii="Georgia" w:hAnsi="Georgia"/>
                <w:b/>
                <w:bCs/>
                <w:iCs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bCs/>
                <w:iCs/>
                <w:smallCaps/>
                <w:sz w:val="23"/>
                <w:szCs w:val="23"/>
              </w:rPr>
              <w:t xml:space="preserve">                        </w:t>
            </w:r>
            <w:r w:rsidR="00DB0FE1" w:rsidRPr="00545B74">
              <w:rPr>
                <w:rFonts w:ascii="Georgia" w:hAnsi="Georgia"/>
                <w:b/>
                <w:bCs/>
                <w:iCs/>
                <w:smallCaps/>
                <w:sz w:val="23"/>
                <w:szCs w:val="23"/>
              </w:rPr>
              <w:t>Bayreuth</w:t>
            </w:r>
            <w:r w:rsidR="00B17D95" w:rsidRPr="00545B74">
              <w:rPr>
                <w:rFonts w:ascii="Georgia" w:hAnsi="Georgia"/>
                <w:b/>
                <w:bCs/>
                <w:iCs/>
                <w:smallCaps/>
                <w:sz w:val="23"/>
                <w:szCs w:val="23"/>
              </w:rPr>
              <w:t xml:space="preserve"> </w:t>
            </w:r>
          </w:p>
        </w:tc>
      </w:tr>
      <w:tr w:rsidR="00D1492F" w:rsidRPr="00D1492F" w14:paraId="61E5D482" w14:textId="77777777" w:rsidTr="00092165">
        <w:tc>
          <w:tcPr>
            <w:tcW w:w="5523" w:type="dxa"/>
            <w:gridSpan w:val="2"/>
          </w:tcPr>
          <w:p w14:paraId="11CB9A0F" w14:textId="2F8105DF" w:rsidR="00D1492F" w:rsidRPr="00545B74" w:rsidRDefault="00D1492F">
            <w:pPr>
              <w:rPr>
                <w:rFonts w:ascii="Georgia" w:hAnsi="Georgia"/>
                <w:sz w:val="18"/>
                <w:szCs w:val="18"/>
              </w:rPr>
            </w:pPr>
            <w:r w:rsidRPr="00545B74">
              <w:rPr>
                <w:rFonts w:ascii="Georgia" w:hAnsi="Georgia"/>
                <w:sz w:val="18"/>
                <w:szCs w:val="18"/>
              </w:rPr>
              <w:t>B</w:t>
            </w:r>
            <w:r w:rsidR="00376FC0" w:rsidRPr="00545B74">
              <w:rPr>
                <w:rFonts w:ascii="Georgia" w:hAnsi="Georgia"/>
                <w:sz w:val="18"/>
                <w:szCs w:val="18"/>
              </w:rPr>
              <w:t xml:space="preserve">achelor </w:t>
            </w:r>
            <w:proofErr w:type="spellStart"/>
            <w:r w:rsidR="00376FC0" w:rsidRPr="00545B74">
              <w:rPr>
                <w:rFonts w:ascii="Georgia" w:hAnsi="Georgia"/>
                <w:sz w:val="18"/>
                <w:szCs w:val="18"/>
              </w:rPr>
              <w:t>of</w:t>
            </w:r>
            <w:proofErr w:type="spellEnd"/>
            <w:r w:rsidR="00376FC0" w:rsidRPr="00545B74">
              <w:rPr>
                <w:rFonts w:ascii="Georgia" w:hAnsi="Georgia"/>
                <w:sz w:val="18"/>
                <w:szCs w:val="18"/>
              </w:rPr>
              <w:t xml:space="preserve"> Science –</w:t>
            </w:r>
            <w:r w:rsidRPr="00545B74">
              <w:rPr>
                <w:rFonts w:ascii="Georgia" w:hAnsi="Georgia"/>
                <w:sz w:val="18"/>
                <w:szCs w:val="18"/>
              </w:rPr>
              <w:t xml:space="preserve"> </w:t>
            </w:r>
            <w:r w:rsidR="00DB0FE1" w:rsidRPr="00545B74">
              <w:rPr>
                <w:rFonts w:ascii="Georgia" w:hAnsi="Georgia"/>
                <w:sz w:val="18"/>
                <w:szCs w:val="18"/>
              </w:rPr>
              <w:t>Betriebswirtschaftslehre</w:t>
            </w:r>
            <w:r w:rsidR="00376FC0" w:rsidRPr="00545B74">
              <w:rPr>
                <w:rFonts w:ascii="Georgia" w:hAnsi="Georgia"/>
                <w:sz w:val="18"/>
                <w:szCs w:val="18"/>
              </w:rPr>
              <w:t xml:space="preserve"> B.Sc</w:t>
            </w:r>
            <w:r w:rsidR="009567FD">
              <w:rPr>
                <w:rFonts w:ascii="Georgia" w:hAnsi="Georgia"/>
                <w:sz w:val="18"/>
                <w:szCs w:val="18"/>
              </w:rPr>
              <w:t>.</w:t>
            </w:r>
          </w:p>
        </w:tc>
        <w:tc>
          <w:tcPr>
            <w:tcW w:w="3544" w:type="dxa"/>
            <w:gridSpan w:val="7"/>
          </w:tcPr>
          <w:p w14:paraId="419A9228" w14:textId="173CF308" w:rsidR="00D1492F" w:rsidRPr="00545B74" w:rsidRDefault="00092165" w:rsidP="00D1492F">
            <w:pPr>
              <w:jc w:val="right"/>
              <w:rPr>
                <w:rFonts w:ascii="Georgia" w:hAnsi="Georgia"/>
                <w:sz w:val="18"/>
                <w:szCs w:val="18"/>
              </w:rPr>
            </w:pPr>
            <w:r w:rsidRPr="00545B74">
              <w:rPr>
                <w:rFonts w:ascii="Georgia" w:hAnsi="Georgia"/>
                <w:sz w:val="18"/>
                <w:szCs w:val="18"/>
              </w:rPr>
              <w:t>10</w:t>
            </w:r>
            <w:r w:rsidR="00D1492F" w:rsidRPr="00545B74">
              <w:rPr>
                <w:rFonts w:ascii="Georgia" w:hAnsi="Georgia"/>
                <w:sz w:val="18"/>
                <w:szCs w:val="18"/>
              </w:rPr>
              <w:t>/20</w:t>
            </w:r>
            <w:r w:rsidRPr="00545B74">
              <w:rPr>
                <w:rFonts w:ascii="Georgia" w:hAnsi="Georgia"/>
                <w:sz w:val="18"/>
                <w:szCs w:val="18"/>
              </w:rPr>
              <w:t>23</w:t>
            </w:r>
            <w:r w:rsidR="00D1492F" w:rsidRPr="00545B74">
              <w:rPr>
                <w:rFonts w:ascii="Georgia" w:hAnsi="Georgia"/>
                <w:sz w:val="18"/>
                <w:szCs w:val="18"/>
              </w:rPr>
              <w:t xml:space="preserve"> –</w:t>
            </w:r>
            <w:r w:rsidR="00B17D95" w:rsidRPr="00545B74">
              <w:rPr>
                <w:rFonts w:ascii="Georgia" w:hAnsi="Georgia"/>
                <w:sz w:val="18"/>
                <w:szCs w:val="18"/>
              </w:rPr>
              <w:t xml:space="preserve"> </w:t>
            </w:r>
            <w:r w:rsidR="00D5280E" w:rsidRPr="00545B74">
              <w:rPr>
                <w:rFonts w:ascii="Georgia" w:hAnsi="Georgia"/>
                <w:sz w:val="18"/>
                <w:szCs w:val="18"/>
              </w:rPr>
              <w:t>heute</w:t>
            </w:r>
          </w:p>
        </w:tc>
      </w:tr>
      <w:tr w:rsidR="00D5280E" w:rsidRPr="00D90950" w14:paraId="7EABE9F1" w14:textId="77777777" w:rsidTr="00092165">
        <w:tc>
          <w:tcPr>
            <w:tcW w:w="9067" w:type="dxa"/>
            <w:gridSpan w:val="9"/>
          </w:tcPr>
          <w:p w14:paraId="7A71E6B0" w14:textId="55E8975B" w:rsidR="00426D7E" w:rsidRPr="00092165" w:rsidRDefault="00C76BD5" w:rsidP="00C76BD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Teilnahme</w:t>
            </w:r>
            <w:r w:rsidR="004E67AA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an Studenteninitiativen</w:t>
            </w:r>
            <w:r w:rsidR="0037280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</w:t>
            </w:r>
            <w:proofErr w:type="spellStart"/>
            <w:r w:rsidR="00372805">
              <w:rPr>
                <w:rFonts w:ascii="Georgia" w:hAnsi="Georgia" w:cs="Georgia"/>
                <w:i/>
                <w:iCs/>
                <w:color w:val="000000"/>
                <w:sz w:val="18"/>
              </w:rPr>
              <w:t>z.B</w:t>
            </w:r>
            <w:proofErr w:type="spellEnd"/>
            <w:r w:rsidR="0037280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Börsenverein)</w:t>
            </w:r>
          </w:p>
        </w:tc>
      </w:tr>
      <w:tr w:rsidR="00D5280E" w:rsidRPr="00C5475B" w14:paraId="1C51E2FF" w14:textId="77777777" w:rsidTr="009567FD">
        <w:trPr>
          <w:trHeight w:val="283"/>
        </w:trPr>
        <w:tc>
          <w:tcPr>
            <w:tcW w:w="7371" w:type="dxa"/>
            <w:gridSpan w:val="8"/>
            <w:vAlign w:val="bottom"/>
          </w:tcPr>
          <w:p w14:paraId="4BAC65D2" w14:textId="2795FB98" w:rsidR="00665BF3" w:rsidRPr="00545B74" w:rsidRDefault="00DB0FE1" w:rsidP="00665BF3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proofErr w:type="spellStart"/>
            <w:r w:rsidRPr="00545B74">
              <w:rPr>
                <w:rFonts w:ascii="Georgia" w:hAnsi="Georgia"/>
                <w:b/>
                <w:smallCaps/>
                <w:sz w:val="23"/>
                <w:szCs w:val="23"/>
              </w:rPr>
              <w:t>Leibnz</w:t>
            </w:r>
            <w:proofErr w:type="spellEnd"/>
            <w:r w:rsidRPr="00545B74">
              <w:rPr>
                <w:rFonts w:ascii="Georgia" w:hAnsi="Georgia"/>
                <w:b/>
                <w:smallCaps/>
                <w:sz w:val="23"/>
                <w:szCs w:val="23"/>
              </w:rPr>
              <w:t>-</w:t>
            </w:r>
            <w:r w:rsidR="0091331D" w:rsidRPr="00545B74">
              <w:rPr>
                <w:rFonts w:ascii="Georgia" w:hAnsi="Georgia"/>
                <w:b/>
                <w:smallCaps/>
                <w:sz w:val="23"/>
                <w:szCs w:val="23"/>
              </w:rPr>
              <w:t>Gymnasium</w:t>
            </w:r>
            <w:r w:rsidR="00AA36DB">
              <w:rPr>
                <w:rFonts w:ascii="Georgia" w:hAnsi="Georgia"/>
                <w:b/>
                <w:smallCaps/>
                <w:sz w:val="23"/>
                <w:szCs w:val="23"/>
              </w:rPr>
              <w:t xml:space="preserve">                                                                                               </w:t>
            </w:r>
            <w:r w:rsidRPr="00545B74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r w:rsidR="000D2DDF" w:rsidRPr="00545B74">
              <w:rPr>
                <w:rFonts w:ascii="Georgia" w:hAnsi="Georgia"/>
                <w:b/>
                <w:smallCaps/>
                <w:sz w:val="23"/>
                <w:szCs w:val="23"/>
              </w:rPr>
              <w:t xml:space="preserve">                                                                                                 </w:t>
            </w:r>
          </w:p>
        </w:tc>
        <w:tc>
          <w:tcPr>
            <w:tcW w:w="1696" w:type="dxa"/>
            <w:vAlign w:val="bottom"/>
          </w:tcPr>
          <w:p w14:paraId="7BB414B1" w14:textId="56036CE7" w:rsidR="00745062" w:rsidRDefault="00376FC0" w:rsidP="009567FD">
            <w:pPr>
              <w:jc w:val="right"/>
              <w:rPr>
                <w:rFonts w:ascii="Georgia" w:hAnsi="Georgia"/>
                <w:b/>
                <w:bCs/>
                <w:iCs/>
                <w:smallCaps/>
                <w:sz w:val="23"/>
                <w:szCs w:val="23"/>
              </w:rPr>
            </w:pPr>
            <w:r w:rsidRPr="0070616F">
              <w:rPr>
                <w:rFonts w:ascii="Georgia" w:hAnsi="Georgia"/>
                <w:b/>
                <w:bCs/>
                <w:iCs/>
                <w:smallCaps/>
                <w:sz w:val="25"/>
                <w:szCs w:val="25"/>
              </w:rPr>
              <w:t xml:space="preserve">           </w:t>
            </w:r>
            <w:r w:rsidR="00AA36DB">
              <w:rPr>
                <w:rFonts w:ascii="Georgia" w:hAnsi="Georgia"/>
                <w:b/>
                <w:bCs/>
                <w:iCs/>
                <w:smallCaps/>
                <w:sz w:val="25"/>
                <w:szCs w:val="25"/>
              </w:rPr>
              <w:t xml:space="preserve">   </w:t>
            </w:r>
            <w:r w:rsidRPr="00AA36DB">
              <w:rPr>
                <w:rFonts w:ascii="Georgia" w:hAnsi="Georgia"/>
                <w:b/>
                <w:bCs/>
                <w:iCs/>
                <w:smallCaps/>
                <w:sz w:val="23"/>
                <w:szCs w:val="23"/>
              </w:rPr>
              <w:t xml:space="preserve"> </w:t>
            </w:r>
            <w:r w:rsidR="0070616F" w:rsidRPr="00AA36DB">
              <w:rPr>
                <w:rFonts w:ascii="Georgia" w:hAnsi="Georgia"/>
                <w:b/>
                <w:bCs/>
                <w:iCs/>
                <w:smallCaps/>
                <w:sz w:val="23"/>
                <w:szCs w:val="23"/>
              </w:rPr>
              <w:t xml:space="preserve">   </w:t>
            </w:r>
          </w:p>
          <w:p w14:paraId="2FCB10D7" w14:textId="146CDDAE" w:rsidR="00665BF3" w:rsidRPr="00AA36DB" w:rsidRDefault="009567FD" w:rsidP="009567FD">
            <w:pPr>
              <w:jc w:val="right"/>
              <w:rPr>
                <w:rFonts w:ascii="Georgia" w:hAnsi="Georgia"/>
                <w:b/>
                <w:bCs/>
                <w:iCs/>
                <w:sz w:val="23"/>
                <w:szCs w:val="23"/>
              </w:rPr>
            </w:pPr>
            <w:r>
              <w:rPr>
                <w:rFonts w:ascii="Georgia" w:hAnsi="Georgia"/>
                <w:b/>
                <w:bCs/>
                <w:iCs/>
                <w:smallCaps/>
                <w:sz w:val="23"/>
                <w:szCs w:val="23"/>
              </w:rPr>
              <w:t>Altdor</w:t>
            </w:r>
            <w:r w:rsidR="00533229">
              <w:rPr>
                <w:rFonts w:ascii="Georgia" w:hAnsi="Georgia"/>
                <w:b/>
                <w:bCs/>
                <w:iCs/>
                <w:smallCaps/>
                <w:sz w:val="23"/>
                <w:szCs w:val="23"/>
              </w:rPr>
              <w:t>f</w:t>
            </w:r>
            <w:r w:rsidR="00745062">
              <w:rPr>
                <w:rFonts w:ascii="Georgia" w:hAnsi="Georgia"/>
                <w:b/>
                <w:bCs/>
                <w:iCs/>
                <w:smallCaps/>
                <w:sz w:val="23"/>
                <w:szCs w:val="23"/>
              </w:rPr>
              <w:t xml:space="preserve">        </w:t>
            </w:r>
            <w:r w:rsidR="00533229">
              <w:rPr>
                <w:rFonts w:ascii="Georgia" w:hAnsi="Georgia"/>
                <w:b/>
                <w:bCs/>
                <w:iCs/>
                <w:smallCaps/>
                <w:sz w:val="23"/>
                <w:szCs w:val="23"/>
              </w:rPr>
              <w:t xml:space="preserve">      </w:t>
            </w:r>
            <w:r w:rsidR="005448B9" w:rsidRPr="00AA36DB">
              <w:rPr>
                <w:rFonts w:ascii="Georgia" w:hAnsi="Georgia"/>
                <w:b/>
                <w:bCs/>
                <w:iCs/>
                <w:smallCaps/>
                <w:sz w:val="23"/>
                <w:szCs w:val="23"/>
              </w:rPr>
              <w:t xml:space="preserve">       </w:t>
            </w:r>
            <w:r w:rsidR="00545B74" w:rsidRPr="00AA36DB">
              <w:rPr>
                <w:rFonts w:ascii="Georgia" w:hAnsi="Georgia"/>
                <w:b/>
                <w:bCs/>
                <w:iCs/>
                <w:smallCaps/>
                <w:sz w:val="23"/>
                <w:szCs w:val="23"/>
              </w:rPr>
              <w:t xml:space="preserve">           </w:t>
            </w:r>
            <w:r w:rsidR="00AA36DB" w:rsidRPr="00AA36DB">
              <w:rPr>
                <w:rFonts w:ascii="Georgia" w:hAnsi="Georgia"/>
                <w:b/>
                <w:bCs/>
                <w:iCs/>
                <w:smallCaps/>
                <w:sz w:val="23"/>
                <w:szCs w:val="23"/>
              </w:rPr>
              <w:t xml:space="preserve">   </w:t>
            </w:r>
          </w:p>
        </w:tc>
      </w:tr>
      <w:tr w:rsidR="0091331D" w:rsidRPr="006546FD" w14:paraId="312B82BC" w14:textId="77777777" w:rsidTr="00C5475B">
        <w:tc>
          <w:tcPr>
            <w:tcW w:w="7371" w:type="dxa"/>
            <w:gridSpan w:val="8"/>
          </w:tcPr>
          <w:p w14:paraId="1CEE182B" w14:textId="35EE426D" w:rsidR="0091331D" w:rsidRPr="00545B74" w:rsidRDefault="0091331D" w:rsidP="0091331D">
            <w:pPr>
              <w:rPr>
                <w:rFonts w:ascii="Georgia" w:hAnsi="Georgia"/>
                <w:sz w:val="18"/>
                <w:szCs w:val="18"/>
                <w:lang w:val="de-AT"/>
              </w:rPr>
            </w:pPr>
            <w:r w:rsidRPr="00545B74">
              <w:rPr>
                <w:rFonts w:ascii="Georgia" w:hAnsi="Georgia"/>
                <w:sz w:val="18"/>
                <w:szCs w:val="18"/>
                <w:lang w:val="de-AT"/>
              </w:rPr>
              <w:t xml:space="preserve">Allgemeine Hochschulreife </w:t>
            </w:r>
          </w:p>
        </w:tc>
        <w:tc>
          <w:tcPr>
            <w:tcW w:w="1696" w:type="dxa"/>
          </w:tcPr>
          <w:p w14:paraId="7521EA6E" w14:textId="60C57921" w:rsidR="0091331D" w:rsidRDefault="00AA36DB" w:rsidP="00C5475B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  </w:t>
            </w:r>
            <w:r w:rsidR="0091331D">
              <w:rPr>
                <w:rFonts w:ascii="Georgia" w:hAnsi="Georgia"/>
                <w:sz w:val="18"/>
              </w:rPr>
              <w:t>09/20</w:t>
            </w:r>
            <w:r w:rsidR="00092165">
              <w:rPr>
                <w:rFonts w:ascii="Georgia" w:hAnsi="Georgia"/>
                <w:sz w:val="18"/>
              </w:rPr>
              <w:t>15</w:t>
            </w:r>
            <w:r w:rsidR="0091331D">
              <w:rPr>
                <w:rFonts w:ascii="Georgia" w:hAnsi="Georgia"/>
                <w:sz w:val="18"/>
              </w:rPr>
              <w:t xml:space="preserve"> – 06/20</w:t>
            </w:r>
            <w:r w:rsidR="00C5475B">
              <w:rPr>
                <w:rFonts w:ascii="Georgia" w:hAnsi="Georgia"/>
                <w:sz w:val="18"/>
              </w:rPr>
              <w:t>2</w:t>
            </w:r>
            <w:r w:rsidR="005448B9">
              <w:rPr>
                <w:rFonts w:ascii="Georgia" w:hAnsi="Georgia"/>
                <w:sz w:val="18"/>
              </w:rPr>
              <w:t>3</w:t>
            </w:r>
          </w:p>
        </w:tc>
      </w:tr>
      <w:tr w:rsidR="00D5280E" w:rsidRPr="003101F0" w14:paraId="69F47C1D" w14:textId="77777777" w:rsidTr="00092165">
        <w:tc>
          <w:tcPr>
            <w:tcW w:w="9067" w:type="dxa"/>
            <w:gridSpan w:val="9"/>
          </w:tcPr>
          <w:p w14:paraId="5154E9E2" w14:textId="3555CAB4" w:rsidR="0091331D" w:rsidRPr="00426D7E" w:rsidRDefault="00DB0FE1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Helfer bei der Jugendwahl an unserem Gymnasium</w:t>
            </w:r>
          </w:p>
          <w:p w14:paraId="23575F6C" w14:textId="38CA2FDC" w:rsidR="005D2210" w:rsidRPr="009567FD" w:rsidRDefault="00DB0FE1" w:rsidP="009567F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Organisation</w:t>
            </w:r>
            <w:r w:rsidR="00092165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FF4B9D">
              <w:rPr>
                <w:rFonts w:ascii="Georgia" w:hAnsi="Georgia"/>
                <w:i/>
                <w:iCs/>
                <w:sz w:val="18"/>
              </w:rPr>
              <w:t xml:space="preserve">des </w:t>
            </w:r>
            <w:r w:rsidR="00092165">
              <w:rPr>
                <w:rFonts w:ascii="Georgia" w:hAnsi="Georgia"/>
                <w:i/>
                <w:iCs/>
                <w:sz w:val="18"/>
              </w:rPr>
              <w:t>Willkommensnachmittag</w:t>
            </w:r>
            <w:r w:rsidR="00FF4B9D">
              <w:rPr>
                <w:rFonts w:ascii="Georgia" w:hAnsi="Georgia"/>
                <w:i/>
                <w:iCs/>
                <w:sz w:val="18"/>
              </w:rPr>
              <w:t>s</w:t>
            </w:r>
            <w:r w:rsidR="00092165">
              <w:rPr>
                <w:rFonts w:ascii="Georgia" w:hAnsi="Georgia"/>
                <w:i/>
                <w:iCs/>
                <w:sz w:val="18"/>
              </w:rPr>
              <w:t xml:space="preserve"> für neue Fünftklässler</w:t>
            </w:r>
          </w:p>
        </w:tc>
      </w:tr>
      <w:tr w:rsidR="00D5280E" w:rsidRPr="009D7C49" w14:paraId="3A2665B3" w14:textId="77777777" w:rsidTr="00092165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AA36DB" w:rsidRDefault="006E2C9C" w:rsidP="00665BF3">
            <w:pPr>
              <w:pStyle w:val="BERSCHRIFT"/>
              <w:jc w:val="center"/>
              <w:rPr>
                <w:sz w:val="28"/>
                <w:szCs w:val="28"/>
              </w:rPr>
            </w:pPr>
            <w:r w:rsidRPr="00AA36DB">
              <w:rPr>
                <w:sz w:val="28"/>
                <w:szCs w:val="28"/>
              </w:rPr>
              <w:t>Praxiserfahrungen</w:t>
            </w:r>
          </w:p>
        </w:tc>
      </w:tr>
      <w:tr w:rsidR="00D5280E" w:rsidRPr="00C76BD5" w14:paraId="127C64E2" w14:textId="77777777" w:rsidTr="009567FD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7708B1D3" w14:textId="77777777" w:rsidR="00AA36DB" w:rsidRDefault="00AA36DB" w:rsidP="00665BF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</w:p>
          <w:p w14:paraId="38F27285" w14:textId="074B2BA4" w:rsidR="00665BF3" w:rsidRPr="00AA36DB" w:rsidRDefault="00062617" w:rsidP="00665BF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P</w:t>
            </w:r>
            <w:r w:rsidR="00092165" w:rsidRPr="00AA36DB">
              <w:rPr>
                <w:rFonts w:ascii="Georgia" w:hAnsi="Georgia"/>
                <w:b/>
                <w:smallCaps/>
                <w:sz w:val="23"/>
                <w:szCs w:val="23"/>
              </w:rPr>
              <w:t>orsche</w:t>
            </w:r>
            <w:r w:rsidR="00376FC0" w:rsidRPr="00AA36DB">
              <w:rPr>
                <w:rFonts w:ascii="Georgia" w:hAnsi="Georgia"/>
                <w:b/>
                <w:smallCaps/>
                <w:sz w:val="23"/>
                <w:szCs w:val="23"/>
              </w:rPr>
              <w:t>-</w:t>
            </w:r>
            <w:r w:rsidR="00092165" w:rsidRPr="00AA36DB">
              <w:rPr>
                <w:rFonts w:ascii="Georgia" w:hAnsi="Georgia"/>
                <w:b/>
                <w:smallCaps/>
                <w:sz w:val="23"/>
                <w:szCs w:val="23"/>
              </w:rPr>
              <w:t>Zentrum Nürnberg-Für</w:t>
            </w:r>
            <w:r w:rsidR="00376FC0" w:rsidRPr="00AA36DB">
              <w:rPr>
                <w:rFonts w:ascii="Georgia" w:hAnsi="Georgia"/>
                <w:b/>
                <w:smallCaps/>
                <w:sz w:val="23"/>
                <w:szCs w:val="23"/>
              </w:rPr>
              <w:t>th</w:t>
            </w:r>
            <w:r w:rsidR="00092165" w:rsidRPr="00AA36DB">
              <w:rPr>
                <w:rFonts w:ascii="Georgia" w:hAnsi="Georgia"/>
                <w:b/>
                <w:smallCaps/>
                <w:sz w:val="23"/>
                <w:szCs w:val="23"/>
              </w:rPr>
              <w:t>-Erlangen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19648706" w:rsidR="00665BF3" w:rsidRPr="00AA36DB" w:rsidRDefault="0070616F" w:rsidP="009567FD">
            <w:pPr>
              <w:jc w:val="right"/>
              <w:rPr>
                <w:rFonts w:ascii="Georgia" w:hAnsi="Georgia"/>
                <w:b/>
                <w:bCs/>
                <w:iCs/>
                <w:smallCaps/>
                <w:sz w:val="23"/>
                <w:szCs w:val="23"/>
              </w:rPr>
            </w:pPr>
            <w:r w:rsidRPr="00AA36DB">
              <w:rPr>
                <w:rFonts w:ascii="Georgia" w:hAnsi="Georgia"/>
                <w:b/>
                <w:bCs/>
                <w:iCs/>
                <w:smallCaps/>
                <w:sz w:val="23"/>
                <w:szCs w:val="23"/>
              </w:rPr>
              <w:t xml:space="preserve">          </w:t>
            </w:r>
            <w:r w:rsidR="00092165" w:rsidRPr="00AA36DB">
              <w:rPr>
                <w:rFonts w:ascii="Georgia" w:hAnsi="Georgia"/>
                <w:b/>
                <w:bCs/>
                <w:iCs/>
                <w:smallCaps/>
                <w:sz w:val="23"/>
                <w:szCs w:val="23"/>
              </w:rPr>
              <w:t>Nürnberg</w:t>
            </w:r>
          </w:p>
        </w:tc>
      </w:tr>
      <w:tr w:rsidR="00D5280E" w:rsidRPr="00CE1BBC" w14:paraId="335D84E9" w14:textId="77777777" w:rsidTr="00092165">
        <w:tc>
          <w:tcPr>
            <w:tcW w:w="5954" w:type="dxa"/>
            <w:gridSpan w:val="3"/>
          </w:tcPr>
          <w:p w14:paraId="20B1570F" w14:textId="6F0EFE19" w:rsidR="00665BF3" w:rsidRPr="00545B74" w:rsidRDefault="003733E5" w:rsidP="00665BF3">
            <w:pPr>
              <w:rPr>
                <w:rFonts w:ascii="Georgia" w:hAnsi="Georgia"/>
                <w:sz w:val="18"/>
                <w:szCs w:val="18"/>
                <w:lang w:val="en-US"/>
              </w:rPr>
            </w:pPr>
            <w:proofErr w:type="spellStart"/>
            <w:r w:rsidRPr="00545B74">
              <w:rPr>
                <w:rFonts w:ascii="Georgia" w:hAnsi="Georgia"/>
                <w:sz w:val="18"/>
                <w:szCs w:val="18"/>
                <w:lang w:val="en-US"/>
              </w:rPr>
              <w:t>Praktikant</w:t>
            </w:r>
            <w:proofErr w:type="spellEnd"/>
            <w:r w:rsidRPr="00545B74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45B74">
              <w:rPr>
                <w:rFonts w:ascii="Georgia" w:hAnsi="Georgia"/>
                <w:sz w:val="18"/>
                <w:szCs w:val="18"/>
                <w:lang w:val="en-US"/>
              </w:rPr>
              <w:t>im</w:t>
            </w:r>
            <w:proofErr w:type="spellEnd"/>
            <w:r w:rsidRPr="00545B74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C76BD5" w:rsidRPr="00545B74">
              <w:rPr>
                <w:rFonts w:ascii="Georgia" w:hAnsi="Georgia"/>
                <w:sz w:val="18"/>
                <w:szCs w:val="18"/>
                <w:lang w:val="en-US"/>
              </w:rPr>
              <w:t>Vertrieb</w:t>
            </w:r>
            <w:proofErr w:type="spellEnd"/>
          </w:p>
        </w:tc>
        <w:tc>
          <w:tcPr>
            <w:tcW w:w="3113" w:type="dxa"/>
            <w:gridSpan w:val="6"/>
          </w:tcPr>
          <w:p w14:paraId="0475B997" w14:textId="4E685F01" w:rsidR="00665BF3" w:rsidRPr="00545B74" w:rsidRDefault="00C76BD5" w:rsidP="00C76BD5">
            <w:pPr>
              <w:rPr>
                <w:rFonts w:ascii="Georgia" w:hAnsi="Georgia"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 xml:space="preserve">                                                    </w:t>
            </w:r>
            <w:r w:rsidR="005448B9"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AA36DB">
              <w:rPr>
                <w:rFonts w:ascii="Georgia" w:hAnsi="Georgia"/>
                <w:sz w:val="18"/>
                <w:lang w:val="en-US"/>
              </w:rPr>
              <w:t xml:space="preserve">  </w:t>
            </w:r>
            <w:r w:rsidRPr="00545B74">
              <w:rPr>
                <w:rFonts w:ascii="Georgia" w:hAnsi="Georgia"/>
                <w:sz w:val="18"/>
                <w:szCs w:val="18"/>
                <w:lang w:val="en-US"/>
              </w:rPr>
              <w:t>08</w:t>
            </w:r>
            <w:r w:rsidR="00665BF3" w:rsidRPr="00545B74">
              <w:rPr>
                <w:rFonts w:ascii="Georgia" w:hAnsi="Georgia"/>
                <w:sz w:val="18"/>
                <w:szCs w:val="18"/>
                <w:lang w:val="en-US"/>
              </w:rPr>
              <w:t>/20</w:t>
            </w:r>
            <w:r w:rsidRPr="00545B74">
              <w:rPr>
                <w:rFonts w:ascii="Georgia" w:hAnsi="Georgia"/>
                <w:sz w:val="18"/>
                <w:szCs w:val="18"/>
                <w:lang w:val="en-US"/>
              </w:rPr>
              <w:t>22</w:t>
            </w:r>
          </w:p>
        </w:tc>
      </w:tr>
      <w:tr w:rsidR="00D5280E" w:rsidRPr="00D5280E" w14:paraId="54C3D64C" w14:textId="77777777" w:rsidTr="00092165">
        <w:tc>
          <w:tcPr>
            <w:tcW w:w="9067" w:type="dxa"/>
            <w:gridSpan w:val="9"/>
          </w:tcPr>
          <w:p w14:paraId="27184178" w14:textId="74393CEA" w:rsidR="003418E0" w:rsidRPr="003418E0" w:rsidRDefault="003418E0" w:rsidP="003418E0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</w:t>
            </w:r>
            <w:r w:rsidR="00C76BD5">
              <w:rPr>
                <w:sz w:val="18"/>
                <w:lang w:val="de-AT"/>
              </w:rPr>
              <w:t>inblick in den Alltag eines Sales-Experten</w:t>
            </w:r>
          </w:p>
          <w:p w14:paraId="23AB8399" w14:textId="15F6FF7A" w:rsidR="00665BF3" w:rsidRPr="00D5280E" w:rsidRDefault="00C76BD5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Erlernen von verschiedenen Verhandlungs</w:t>
            </w:r>
            <w:r w:rsidR="009567FD">
              <w:rPr>
                <w:sz w:val="18"/>
                <w:lang w:val="de-AT"/>
              </w:rPr>
              <w:t>-</w:t>
            </w:r>
            <w:r w:rsidR="00FF4B9D">
              <w:rPr>
                <w:sz w:val="18"/>
                <w:lang w:val="de-AT"/>
              </w:rPr>
              <w:t xml:space="preserve"> und Verkaufsstrategien</w:t>
            </w:r>
          </w:p>
          <w:p w14:paraId="6DD9BA0F" w14:textId="44643D9C" w:rsidR="00CE28CC" w:rsidRPr="009567FD" w:rsidRDefault="004E67AA" w:rsidP="009567FD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Erweiterung der Kenntnisse in der Automobilbranche</w:t>
            </w:r>
            <w:r w:rsidR="00D5280E">
              <w:rPr>
                <w:sz w:val="18"/>
                <w:lang w:val="de-AT"/>
              </w:rPr>
              <w:t xml:space="preserve"> </w:t>
            </w:r>
          </w:p>
        </w:tc>
      </w:tr>
      <w:tr w:rsidR="00D5280E" w:rsidRPr="00C5475B" w14:paraId="50AFEA03" w14:textId="77777777" w:rsidTr="00092165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21069E63" w:rsidR="00665BF3" w:rsidRPr="00AA36DB" w:rsidRDefault="009567FD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br/>
            </w:r>
            <w:r w:rsidR="00092165" w:rsidRPr="00AA36DB">
              <w:rPr>
                <w:b/>
                <w:i w:val="0"/>
                <w:iCs w:val="0"/>
                <w:smallCaps/>
                <w:sz w:val="23"/>
                <w:szCs w:val="23"/>
              </w:rPr>
              <w:t>Sparkasse</w:t>
            </w:r>
            <w:r w:rsidR="00665BF3" w:rsidRPr="00AA36DB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r w:rsidR="00092165" w:rsidRPr="00AA36DB">
              <w:rPr>
                <w:b/>
                <w:i w:val="0"/>
                <w:iCs w:val="0"/>
                <w:smallCaps/>
                <w:sz w:val="23"/>
                <w:szCs w:val="23"/>
              </w:rPr>
              <w:t>Nürnberg</w:t>
            </w:r>
          </w:p>
        </w:tc>
        <w:tc>
          <w:tcPr>
            <w:tcW w:w="3544" w:type="dxa"/>
            <w:gridSpan w:val="7"/>
            <w:vAlign w:val="bottom"/>
          </w:tcPr>
          <w:p w14:paraId="11E31BD8" w14:textId="3655D1E3" w:rsidR="00665BF3" w:rsidRPr="00AA36DB" w:rsidRDefault="00AF6EE8" w:rsidP="00C76BD5">
            <w:pPr>
              <w:pStyle w:val="Bullets"/>
              <w:numPr>
                <w:ilvl w:val="0"/>
                <w:numId w:val="0"/>
              </w:numPr>
              <w:jc w:val="center"/>
              <w:rPr>
                <w:b/>
                <w:bCs/>
                <w:i w:val="0"/>
                <w:sz w:val="23"/>
                <w:szCs w:val="23"/>
              </w:rPr>
            </w:pPr>
            <w:r w:rsidRPr="0070616F">
              <w:rPr>
                <w:b/>
                <w:bCs/>
                <w:i w:val="0"/>
                <w:smallCaps/>
                <w:sz w:val="25"/>
                <w:szCs w:val="25"/>
              </w:rPr>
              <w:t xml:space="preserve">                                                  </w:t>
            </w:r>
            <w:r w:rsidR="00092165" w:rsidRPr="00AA36DB">
              <w:rPr>
                <w:b/>
                <w:bCs/>
                <w:i w:val="0"/>
                <w:smallCaps/>
                <w:sz w:val="23"/>
                <w:szCs w:val="23"/>
              </w:rPr>
              <w:t>Altdorf</w:t>
            </w:r>
          </w:p>
        </w:tc>
      </w:tr>
      <w:tr w:rsidR="00D5280E" w:rsidRPr="006546FD" w14:paraId="48328CB9" w14:textId="77777777" w:rsidTr="00092165">
        <w:tc>
          <w:tcPr>
            <w:tcW w:w="6379" w:type="dxa"/>
            <w:gridSpan w:val="5"/>
          </w:tcPr>
          <w:p w14:paraId="74B74B41" w14:textId="5711567B" w:rsidR="00665BF3" w:rsidRPr="00545B74" w:rsidRDefault="00D5280E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szCs w:val="18"/>
              </w:rPr>
            </w:pPr>
            <w:r w:rsidRPr="00545B74">
              <w:rPr>
                <w:i w:val="0"/>
                <w:iCs w:val="0"/>
                <w:sz w:val="18"/>
                <w:szCs w:val="18"/>
              </w:rPr>
              <w:t>Praktikant</w:t>
            </w:r>
            <w:r w:rsidR="00665BF3" w:rsidRPr="00545B74">
              <w:rPr>
                <w:i w:val="0"/>
                <w:iCs w:val="0"/>
                <w:sz w:val="18"/>
                <w:szCs w:val="18"/>
              </w:rPr>
              <w:t xml:space="preserve"> </w:t>
            </w:r>
            <w:r w:rsidR="0091331D" w:rsidRPr="00545B74">
              <w:rPr>
                <w:i w:val="0"/>
                <w:iCs w:val="0"/>
                <w:sz w:val="18"/>
                <w:szCs w:val="18"/>
              </w:rPr>
              <w:t>im</w:t>
            </w:r>
            <w:r w:rsidR="00665BF3" w:rsidRPr="00545B74">
              <w:rPr>
                <w:i w:val="0"/>
                <w:iCs w:val="0"/>
                <w:sz w:val="18"/>
                <w:szCs w:val="18"/>
              </w:rPr>
              <w:t xml:space="preserve"> </w:t>
            </w:r>
            <w:r w:rsidR="00C5475B" w:rsidRPr="00545B74">
              <w:rPr>
                <w:i w:val="0"/>
                <w:iCs w:val="0"/>
                <w:sz w:val="18"/>
                <w:szCs w:val="18"/>
              </w:rPr>
              <w:t>Bereich Retail Banking</w:t>
            </w:r>
          </w:p>
        </w:tc>
        <w:tc>
          <w:tcPr>
            <w:tcW w:w="2688" w:type="dxa"/>
            <w:gridSpan w:val="4"/>
          </w:tcPr>
          <w:p w14:paraId="2CB21DEB" w14:textId="70076BF9" w:rsidR="00665BF3" w:rsidRPr="00AA36DB" w:rsidRDefault="00C5475B" w:rsidP="00C5475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szCs w:val="18"/>
                <w:lang w:val="en-US"/>
              </w:rPr>
            </w:pPr>
            <w:r w:rsidRPr="005448B9">
              <w:rPr>
                <w:i w:val="0"/>
                <w:iCs w:val="0"/>
                <w:sz w:val="18"/>
              </w:rPr>
              <w:t xml:space="preserve">                                           </w:t>
            </w:r>
            <w:r w:rsidR="00EC34A4">
              <w:rPr>
                <w:i w:val="0"/>
                <w:iCs w:val="0"/>
                <w:sz w:val="18"/>
              </w:rPr>
              <w:t xml:space="preserve">  </w:t>
            </w:r>
            <w:r w:rsidR="00665BF3" w:rsidRPr="00AA36DB">
              <w:rPr>
                <w:i w:val="0"/>
                <w:iCs w:val="0"/>
                <w:sz w:val="18"/>
                <w:szCs w:val="18"/>
                <w:lang w:val="en-US"/>
              </w:rPr>
              <w:t>0</w:t>
            </w:r>
            <w:r w:rsidRPr="00AA36DB">
              <w:rPr>
                <w:i w:val="0"/>
                <w:iCs w:val="0"/>
                <w:sz w:val="18"/>
                <w:szCs w:val="18"/>
                <w:lang w:val="en-US"/>
              </w:rPr>
              <w:t>6</w:t>
            </w:r>
            <w:r w:rsidR="00665BF3" w:rsidRPr="00AA36DB">
              <w:rPr>
                <w:i w:val="0"/>
                <w:iCs w:val="0"/>
                <w:sz w:val="18"/>
                <w:szCs w:val="18"/>
                <w:lang w:val="en-US"/>
              </w:rPr>
              <w:t>/20</w:t>
            </w:r>
            <w:r w:rsidRPr="00AA36DB">
              <w:rPr>
                <w:i w:val="0"/>
                <w:iCs w:val="0"/>
                <w:sz w:val="18"/>
                <w:szCs w:val="18"/>
                <w:lang w:val="en-US"/>
              </w:rPr>
              <w:t>22</w:t>
            </w:r>
          </w:p>
        </w:tc>
      </w:tr>
      <w:tr w:rsidR="00D5280E" w:rsidRPr="00D5280E" w14:paraId="7C4155D6" w14:textId="77777777" w:rsidTr="00092165">
        <w:tc>
          <w:tcPr>
            <w:tcW w:w="9067" w:type="dxa"/>
            <w:gridSpan w:val="9"/>
          </w:tcPr>
          <w:p w14:paraId="1A135F1D" w14:textId="0BAE95B4" w:rsidR="0091331D" w:rsidRDefault="00C5475B" w:rsidP="00BA215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Betreuung von Kunden bei Alltagsaufgaben im Bankgeschäft</w:t>
            </w:r>
          </w:p>
          <w:p w14:paraId="7C7DA6E8" w14:textId="7FD0DA7C" w:rsidR="0091331D" w:rsidRDefault="00350B3B" w:rsidP="00BA215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Zuständigkeit für administrative Tätigkeiten</w:t>
            </w:r>
            <w:r w:rsidR="00C5475B">
              <w:rPr>
                <w:sz w:val="18"/>
                <w:lang w:val="de-AT"/>
              </w:rPr>
              <w:t xml:space="preserve"> </w:t>
            </w:r>
          </w:p>
          <w:p w14:paraId="3658805E" w14:textId="7E10ACD9" w:rsidR="00BA215A" w:rsidRPr="0091331D" w:rsidRDefault="00C5475B" w:rsidP="0091331D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Einblicke in die Kreditkostenberechnung</w:t>
            </w:r>
            <w:r w:rsidR="00FF4B9D">
              <w:rPr>
                <w:sz w:val="18"/>
                <w:lang w:val="de-AT"/>
              </w:rPr>
              <w:t xml:space="preserve"> für Immobilien</w:t>
            </w:r>
            <w:r w:rsidR="00D5280E" w:rsidRPr="0091331D">
              <w:rPr>
                <w:sz w:val="18"/>
                <w:lang w:val="de-AT"/>
              </w:rPr>
              <w:t xml:space="preserve"> </w:t>
            </w:r>
          </w:p>
        </w:tc>
      </w:tr>
      <w:tr w:rsidR="00D5280E" w:rsidRPr="006546FD" w14:paraId="7A1EBBAB" w14:textId="77777777" w:rsidTr="00092165">
        <w:tc>
          <w:tcPr>
            <w:tcW w:w="6096" w:type="dxa"/>
            <w:gridSpan w:val="4"/>
          </w:tcPr>
          <w:p w14:paraId="06A0ABEE" w14:textId="6C04BC9B" w:rsidR="00665BF3" w:rsidRPr="000D2DDF" w:rsidRDefault="00665BF3" w:rsidP="000D2DDF">
            <w:pPr>
              <w:pStyle w:val="1ZeileStation"/>
            </w:pPr>
          </w:p>
        </w:tc>
        <w:tc>
          <w:tcPr>
            <w:tcW w:w="2971" w:type="dxa"/>
            <w:gridSpan w:val="5"/>
          </w:tcPr>
          <w:p w14:paraId="59E67B8D" w14:textId="1D07B7BC" w:rsidR="00665BF3" w:rsidRPr="00FF4B9D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</w:p>
        </w:tc>
      </w:tr>
      <w:tr w:rsidR="00D5280E" w:rsidRPr="009D7C49" w14:paraId="414B4085" w14:textId="77777777" w:rsidTr="00092165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545B74" w:rsidRDefault="00C00974" w:rsidP="00C5475B">
            <w:pPr>
              <w:pStyle w:val="BERSCHRIFT"/>
              <w:jc w:val="center"/>
              <w:rPr>
                <w:i/>
                <w:sz w:val="28"/>
                <w:szCs w:val="28"/>
              </w:rPr>
            </w:pPr>
            <w:proofErr w:type="spellStart"/>
            <w:r w:rsidRPr="00545B74">
              <w:rPr>
                <w:sz w:val="28"/>
                <w:szCs w:val="28"/>
              </w:rPr>
              <w:t>Ausseruniversitäres</w:t>
            </w:r>
            <w:proofErr w:type="spellEnd"/>
            <w:r w:rsidR="00D5280E" w:rsidRPr="00545B74">
              <w:rPr>
                <w:sz w:val="28"/>
                <w:szCs w:val="28"/>
              </w:rPr>
              <w:t xml:space="preserve"> Engagement</w:t>
            </w:r>
          </w:p>
        </w:tc>
      </w:tr>
      <w:tr w:rsidR="00CE28CC" w:rsidRPr="00545B74" w14:paraId="74251178" w14:textId="77777777" w:rsidTr="00092165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43FDF2FE" w14:textId="77777777" w:rsidR="00AA36DB" w:rsidRDefault="00AA36DB" w:rsidP="00CE28CC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  <w:lang w:val="en-US"/>
              </w:rPr>
            </w:pPr>
          </w:p>
          <w:p w14:paraId="23826F21" w14:textId="6BAC1712" w:rsidR="00CE28CC" w:rsidRPr="00545B74" w:rsidRDefault="00092165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545B74">
              <w:rPr>
                <w:b/>
                <w:i w:val="0"/>
                <w:iCs/>
                <w:sz w:val="23"/>
                <w:szCs w:val="23"/>
                <w:lang w:val="en-US"/>
              </w:rPr>
              <w:t>Bayreuther</w:t>
            </w:r>
            <w:proofErr w:type="spellEnd"/>
            <w:r w:rsidRPr="00545B74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45B74">
              <w:rPr>
                <w:b/>
                <w:i w:val="0"/>
                <w:iCs/>
                <w:sz w:val="23"/>
                <w:szCs w:val="23"/>
                <w:lang w:val="en-US"/>
              </w:rPr>
              <w:t>Börsenverein</w:t>
            </w:r>
            <w:proofErr w:type="spellEnd"/>
            <w:r w:rsidR="00AA5A9C" w:rsidRPr="00545B74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 </w:t>
            </w:r>
          </w:p>
        </w:tc>
        <w:tc>
          <w:tcPr>
            <w:tcW w:w="3544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1504BD44" w:rsidR="00CE28CC" w:rsidRPr="00545B74" w:rsidRDefault="0070616F" w:rsidP="0070616F">
            <w:pPr>
              <w:pStyle w:val="Ort"/>
              <w:jc w:val="center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545B74"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  <w:t xml:space="preserve">                                            </w:t>
            </w:r>
            <w:r w:rsidR="00545B74"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  <w:t xml:space="preserve">        </w:t>
            </w:r>
            <w:r w:rsidR="00092165" w:rsidRPr="00545B74"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  <w:t>Bayreuth</w:t>
            </w:r>
          </w:p>
        </w:tc>
      </w:tr>
      <w:tr w:rsidR="00D5280E" w:rsidRPr="006546FD" w14:paraId="4F59C612" w14:textId="77777777" w:rsidTr="00092165">
        <w:trPr>
          <w:trHeight w:val="193"/>
        </w:trPr>
        <w:tc>
          <w:tcPr>
            <w:tcW w:w="6804" w:type="dxa"/>
            <w:gridSpan w:val="7"/>
          </w:tcPr>
          <w:p w14:paraId="32F07601" w14:textId="15F56A76" w:rsidR="00665BF3" w:rsidRPr="00545B74" w:rsidRDefault="00AA5A9C" w:rsidP="00665BF3">
            <w:pPr>
              <w:pStyle w:val="Beschreibung"/>
              <w:rPr>
                <w:sz w:val="18"/>
                <w:szCs w:val="18"/>
                <w:lang w:val="de-AT"/>
              </w:rPr>
            </w:pPr>
            <w:r w:rsidRPr="00545B74">
              <w:rPr>
                <w:sz w:val="18"/>
                <w:szCs w:val="18"/>
                <w:lang w:val="de-AT"/>
              </w:rPr>
              <w:t xml:space="preserve">Aktives Mitglied </w:t>
            </w:r>
          </w:p>
        </w:tc>
        <w:tc>
          <w:tcPr>
            <w:tcW w:w="2263" w:type="dxa"/>
            <w:gridSpan w:val="2"/>
          </w:tcPr>
          <w:p w14:paraId="45DD2178" w14:textId="5FBF2426" w:rsidR="00665BF3" w:rsidRPr="00545B74" w:rsidRDefault="005448B9" w:rsidP="005448B9">
            <w:pPr>
              <w:pStyle w:val="Beschreibung"/>
              <w:rPr>
                <w:sz w:val="18"/>
                <w:szCs w:val="18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   </w:t>
            </w:r>
            <w:r w:rsidR="00545B74">
              <w:rPr>
                <w:sz w:val="20"/>
                <w:szCs w:val="20"/>
                <w:lang w:val="en-US"/>
              </w:rPr>
              <w:t xml:space="preserve">   </w:t>
            </w:r>
            <w:r w:rsidR="00092165" w:rsidRPr="00545B74">
              <w:rPr>
                <w:sz w:val="18"/>
                <w:szCs w:val="18"/>
                <w:lang w:val="en-US"/>
              </w:rPr>
              <w:t>10</w:t>
            </w:r>
            <w:r w:rsidR="00665BF3" w:rsidRPr="00545B74">
              <w:rPr>
                <w:sz w:val="18"/>
                <w:szCs w:val="18"/>
                <w:lang w:val="en-US"/>
              </w:rPr>
              <w:t>/20</w:t>
            </w:r>
            <w:r w:rsidR="00092165" w:rsidRPr="00545B74">
              <w:rPr>
                <w:sz w:val="18"/>
                <w:szCs w:val="18"/>
                <w:lang w:val="en-US"/>
              </w:rPr>
              <w:t>23</w:t>
            </w:r>
            <w:r w:rsidR="00665BF3" w:rsidRPr="00545B74">
              <w:rPr>
                <w:sz w:val="18"/>
                <w:szCs w:val="18"/>
                <w:lang w:val="en-US"/>
              </w:rPr>
              <w:t xml:space="preserve"> – </w:t>
            </w:r>
            <w:proofErr w:type="spellStart"/>
            <w:r w:rsidR="00AA5A9C" w:rsidRPr="00545B74">
              <w:rPr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D5280E" w:rsidRPr="00D5280E" w14:paraId="02437711" w14:textId="77777777" w:rsidTr="00092165">
        <w:trPr>
          <w:trHeight w:val="193"/>
        </w:trPr>
        <w:tc>
          <w:tcPr>
            <w:tcW w:w="9067" w:type="dxa"/>
            <w:gridSpan w:val="9"/>
          </w:tcPr>
          <w:p w14:paraId="7CA4D9D0" w14:textId="265399E1" w:rsidR="00AA5A9C" w:rsidRPr="00F64C22" w:rsidRDefault="000C5C68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Teilnahme an den regelmäßig stattfindenden Börsenkreisen</w:t>
            </w:r>
          </w:p>
          <w:p w14:paraId="68CFAD97" w14:textId="642F337F" w:rsidR="00F64C22" w:rsidRPr="00E13110" w:rsidRDefault="000C5C68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Mitgestaltung der Börsenkreise</w:t>
            </w:r>
          </w:p>
        </w:tc>
      </w:tr>
      <w:tr w:rsidR="00F64FA7" w:rsidRPr="009D7C49" w14:paraId="4AF19DD1" w14:textId="77777777" w:rsidTr="00092165">
        <w:trPr>
          <w:trHeight w:val="346"/>
        </w:trPr>
        <w:tc>
          <w:tcPr>
            <w:tcW w:w="5954" w:type="dxa"/>
            <w:gridSpan w:val="3"/>
            <w:vAlign w:val="bottom"/>
          </w:tcPr>
          <w:p w14:paraId="7756FD9A" w14:textId="03CB158E" w:rsidR="00F64FA7" w:rsidRPr="00545B74" w:rsidRDefault="009567FD" w:rsidP="00F64FA7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br/>
            </w:r>
            <w:r w:rsidR="000C5C68" w:rsidRPr="00545B74">
              <w:rPr>
                <w:b/>
                <w:i w:val="0"/>
                <w:iCs w:val="0"/>
                <w:smallCaps/>
                <w:sz w:val="23"/>
                <w:szCs w:val="23"/>
              </w:rPr>
              <w:t>Junge Liberale</w:t>
            </w:r>
          </w:p>
        </w:tc>
        <w:tc>
          <w:tcPr>
            <w:tcW w:w="3113" w:type="dxa"/>
            <w:gridSpan w:val="6"/>
            <w:vAlign w:val="bottom"/>
          </w:tcPr>
          <w:p w14:paraId="30626CB8" w14:textId="187E6085" w:rsidR="00F64FA7" w:rsidRPr="00545B74" w:rsidRDefault="00AF6EE8" w:rsidP="00C5475B">
            <w:pPr>
              <w:pStyle w:val="Bullets"/>
              <w:numPr>
                <w:ilvl w:val="0"/>
                <w:numId w:val="0"/>
              </w:numPr>
              <w:rPr>
                <w:b/>
                <w:bCs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bCs/>
                <w:i w:val="0"/>
                <w:iCs w:val="0"/>
                <w:smallCaps/>
                <w:sz w:val="23"/>
                <w:szCs w:val="23"/>
              </w:rPr>
              <w:t xml:space="preserve">                                       </w:t>
            </w:r>
            <w:r w:rsidR="00545B74">
              <w:rPr>
                <w:b/>
                <w:bCs/>
                <w:i w:val="0"/>
                <w:iCs w:val="0"/>
                <w:smallCaps/>
                <w:sz w:val="23"/>
                <w:szCs w:val="23"/>
              </w:rPr>
              <w:t xml:space="preserve">   </w:t>
            </w:r>
            <w:r w:rsidRPr="00545B74">
              <w:rPr>
                <w:b/>
                <w:bCs/>
                <w:i w:val="0"/>
                <w:iCs w:val="0"/>
                <w:smallCaps/>
                <w:sz w:val="23"/>
                <w:szCs w:val="23"/>
              </w:rPr>
              <w:t>Nürnberg</w:t>
            </w:r>
          </w:p>
        </w:tc>
      </w:tr>
      <w:tr w:rsidR="00F64FA7" w:rsidRPr="006546FD" w14:paraId="56372BDE" w14:textId="77777777" w:rsidTr="00092165">
        <w:trPr>
          <w:trHeight w:val="193"/>
        </w:trPr>
        <w:tc>
          <w:tcPr>
            <w:tcW w:w="7371" w:type="dxa"/>
            <w:gridSpan w:val="8"/>
          </w:tcPr>
          <w:p w14:paraId="4888C0E6" w14:textId="77777777" w:rsidR="00F64FA7" w:rsidRDefault="000C5C68" w:rsidP="000C5C68">
            <w:pPr>
              <w:pStyle w:val="Bullets"/>
              <w:numPr>
                <w:ilvl w:val="0"/>
                <w:numId w:val="0"/>
              </w:numPr>
              <w:tabs>
                <w:tab w:val="right" w:pos="7371"/>
              </w:tabs>
              <w:rPr>
                <w:i w:val="0"/>
                <w:iCs w:val="0"/>
                <w:sz w:val="18"/>
                <w:szCs w:val="18"/>
                <w:lang w:val="de-AT"/>
              </w:rPr>
            </w:pPr>
            <w:r w:rsidRPr="00545B74">
              <w:rPr>
                <w:i w:val="0"/>
                <w:iCs w:val="0"/>
                <w:sz w:val="18"/>
                <w:szCs w:val="18"/>
                <w:lang w:val="de-AT"/>
              </w:rPr>
              <w:t>Aktives Mitglied</w:t>
            </w:r>
          </w:p>
          <w:p w14:paraId="5A95E9DA" w14:textId="77777777" w:rsidR="00545B74" w:rsidRPr="00062617" w:rsidRDefault="00545B74" w:rsidP="00545B74">
            <w:pPr>
              <w:pStyle w:val="Bullets"/>
              <w:numPr>
                <w:ilvl w:val="0"/>
                <w:numId w:val="26"/>
              </w:numPr>
              <w:tabs>
                <w:tab w:val="right" w:pos="7371"/>
              </w:tabs>
              <w:rPr>
                <w:sz w:val="18"/>
                <w:szCs w:val="18"/>
                <w:lang w:val="de-AT"/>
              </w:rPr>
            </w:pPr>
            <w:r w:rsidRPr="00062617">
              <w:rPr>
                <w:sz w:val="18"/>
                <w:szCs w:val="18"/>
                <w:lang w:val="de-AT"/>
              </w:rPr>
              <w:t>Partizipation bei Diskussionen über wirtschaftliche Themen</w:t>
            </w:r>
          </w:p>
          <w:p w14:paraId="3C87D247" w14:textId="5C612F41" w:rsidR="00545B74" w:rsidRPr="00062617" w:rsidRDefault="00545B74" w:rsidP="00545B74">
            <w:pPr>
              <w:pStyle w:val="Bullets"/>
              <w:numPr>
                <w:ilvl w:val="0"/>
                <w:numId w:val="26"/>
              </w:numPr>
              <w:tabs>
                <w:tab w:val="right" w:pos="7371"/>
              </w:tabs>
              <w:rPr>
                <w:sz w:val="18"/>
                <w:szCs w:val="18"/>
                <w:lang w:val="de-AT"/>
              </w:rPr>
            </w:pPr>
            <w:r w:rsidRPr="00062617">
              <w:rPr>
                <w:sz w:val="18"/>
                <w:szCs w:val="18"/>
                <w:lang w:val="de-AT"/>
              </w:rPr>
              <w:t>Teilnahme an internen Netzwerkevents</w:t>
            </w:r>
          </w:p>
        </w:tc>
        <w:tc>
          <w:tcPr>
            <w:tcW w:w="1696" w:type="dxa"/>
          </w:tcPr>
          <w:p w14:paraId="288A2195" w14:textId="7F65D720" w:rsidR="00F64FA7" w:rsidRPr="00545B74" w:rsidRDefault="000C5C68" w:rsidP="000C5C68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szCs w:val="18"/>
                <w:lang w:val="en-US"/>
              </w:rPr>
            </w:pPr>
            <w:r w:rsidRPr="00545B74">
              <w:rPr>
                <w:i w:val="0"/>
                <w:iCs w:val="0"/>
                <w:sz w:val="18"/>
              </w:rPr>
              <w:t xml:space="preserve">   </w:t>
            </w:r>
            <w:r w:rsidR="00545B74">
              <w:rPr>
                <w:i w:val="0"/>
                <w:iCs w:val="0"/>
                <w:sz w:val="18"/>
              </w:rPr>
              <w:t xml:space="preserve">    </w:t>
            </w:r>
            <w:r w:rsidR="00F64FA7" w:rsidRPr="00545B74">
              <w:rPr>
                <w:i w:val="0"/>
                <w:iCs w:val="0"/>
                <w:sz w:val="18"/>
                <w:szCs w:val="18"/>
                <w:lang w:val="en-US"/>
              </w:rPr>
              <w:t>09/20</w:t>
            </w:r>
            <w:r w:rsidRPr="00545B74">
              <w:rPr>
                <w:i w:val="0"/>
                <w:iCs w:val="0"/>
                <w:sz w:val="18"/>
                <w:szCs w:val="18"/>
                <w:lang w:val="en-US"/>
              </w:rPr>
              <w:t>22</w:t>
            </w:r>
            <w:r w:rsidR="00F64FA7" w:rsidRPr="00545B74">
              <w:rPr>
                <w:i w:val="0"/>
                <w:iCs w:val="0"/>
                <w:sz w:val="18"/>
                <w:szCs w:val="18"/>
                <w:lang w:val="en-US"/>
              </w:rPr>
              <w:t xml:space="preserve"> – </w:t>
            </w:r>
            <w:proofErr w:type="spellStart"/>
            <w:r w:rsidRPr="00545B74">
              <w:rPr>
                <w:i w:val="0"/>
                <w:iCs w:val="0"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AF6EE8" w:rsidRPr="006546FD" w14:paraId="4D0CB07C" w14:textId="77777777" w:rsidTr="00092165">
        <w:trPr>
          <w:trHeight w:val="193"/>
        </w:trPr>
        <w:tc>
          <w:tcPr>
            <w:tcW w:w="9067" w:type="dxa"/>
            <w:gridSpan w:val="9"/>
          </w:tcPr>
          <w:p w14:paraId="65205D67" w14:textId="77777777" w:rsidR="00AF6EE8" w:rsidRDefault="00AF6EE8" w:rsidP="00AF6EE8">
            <w:pPr>
              <w:pStyle w:val="Beschreibung"/>
              <w:rPr>
                <w:i/>
                <w:sz w:val="18"/>
                <w:lang w:val="de-AT"/>
              </w:rPr>
            </w:pPr>
          </w:p>
          <w:p w14:paraId="18518164" w14:textId="555CFEE9" w:rsidR="00376FC0" w:rsidRPr="0070616F" w:rsidRDefault="00350B3B" w:rsidP="00AF6EE8">
            <w:pPr>
              <w:pStyle w:val="Beschreibung"/>
              <w:rPr>
                <w:b/>
                <w:smallCaps/>
                <w:sz w:val="25"/>
                <w:szCs w:val="25"/>
              </w:rPr>
            </w:pPr>
            <w:r w:rsidRPr="00AA36DB">
              <w:rPr>
                <w:b/>
                <w:smallCaps/>
                <w:sz w:val="23"/>
                <w:szCs w:val="23"/>
              </w:rPr>
              <w:t>C-Lizenz-Trainer</w:t>
            </w:r>
            <w:r w:rsidR="0070616F" w:rsidRPr="00AA36DB">
              <w:rPr>
                <w:b/>
                <w:smallCaps/>
                <w:sz w:val="23"/>
                <w:szCs w:val="23"/>
              </w:rPr>
              <w:t xml:space="preserve">                                                                                                            </w:t>
            </w:r>
            <w:r w:rsidR="00AA36DB">
              <w:rPr>
                <w:b/>
                <w:smallCaps/>
                <w:sz w:val="23"/>
                <w:szCs w:val="23"/>
              </w:rPr>
              <w:t xml:space="preserve">                   </w:t>
            </w:r>
            <w:r w:rsidR="0070616F" w:rsidRPr="00AA36DB">
              <w:rPr>
                <w:b/>
                <w:smallCaps/>
                <w:sz w:val="23"/>
                <w:szCs w:val="23"/>
              </w:rPr>
              <w:t>Nürnberg</w:t>
            </w:r>
          </w:p>
          <w:p w14:paraId="14D57253" w14:textId="072926B4" w:rsidR="00350B3B" w:rsidRDefault="00350B3B" w:rsidP="00AF6EE8">
            <w:pPr>
              <w:pStyle w:val="Beschreibung"/>
              <w:rPr>
                <w:bCs/>
                <w:sz w:val="18"/>
                <w:lang w:val="de-AT"/>
              </w:rPr>
            </w:pPr>
            <w:r w:rsidRPr="00545B74">
              <w:rPr>
                <w:bCs/>
                <w:sz w:val="18"/>
                <w:szCs w:val="18"/>
                <w:lang w:val="de-AT"/>
              </w:rPr>
              <w:t>Tischtennis</w:t>
            </w:r>
            <w:r w:rsidR="0070616F" w:rsidRPr="005448B9">
              <w:rPr>
                <w:bCs/>
                <w:sz w:val="20"/>
                <w:szCs w:val="20"/>
                <w:lang w:val="de-AT"/>
              </w:rPr>
              <w:t xml:space="preserve"> </w:t>
            </w:r>
            <w:r w:rsidR="0070616F">
              <w:rPr>
                <w:bCs/>
                <w:sz w:val="18"/>
                <w:lang w:val="de-AT"/>
              </w:rPr>
              <w:t xml:space="preserve">                                                                                                                                                      </w:t>
            </w:r>
            <w:r w:rsidR="005448B9">
              <w:rPr>
                <w:bCs/>
                <w:sz w:val="18"/>
                <w:lang w:val="de-AT"/>
              </w:rPr>
              <w:t xml:space="preserve"> </w:t>
            </w:r>
            <w:r w:rsidR="00545B74">
              <w:rPr>
                <w:bCs/>
                <w:sz w:val="18"/>
                <w:lang w:val="de-AT"/>
              </w:rPr>
              <w:t xml:space="preserve">     </w:t>
            </w:r>
            <w:r w:rsidR="0070616F" w:rsidRPr="00545B74">
              <w:rPr>
                <w:bCs/>
                <w:sz w:val="18"/>
                <w:szCs w:val="18"/>
                <w:lang w:val="de-AT"/>
              </w:rPr>
              <w:t>09/2018 - heute</w:t>
            </w:r>
          </w:p>
          <w:p w14:paraId="099DEB83" w14:textId="1AC32F8F" w:rsidR="00350B3B" w:rsidRPr="00062617" w:rsidRDefault="00350B3B" w:rsidP="00350B3B">
            <w:pPr>
              <w:pStyle w:val="Beschreibung"/>
              <w:numPr>
                <w:ilvl w:val="0"/>
                <w:numId w:val="25"/>
              </w:numPr>
              <w:rPr>
                <w:bCs/>
                <w:i/>
                <w:iCs/>
                <w:sz w:val="18"/>
                <w:lang w:val="de-AT"/>
              </w:rPr>
            </w:pPr>
            <w:r w:rsidRPr="00062617">
              <w:rPr>
                <w:bCs/>
                <w:i/>
                <w:iCs/>
                <w:sz w:val="18"/>
                <w:lang w:val="de-AT"/>
              </w:rPr>
              <w:t xml:space="preserve">Ansprechpartner für </w:t>
            </w:r>
            <w:r w:rsidR="0070616F" w:rsidRPr="00062617">
              <w:rPr>
                <w:bCs/>
                <w:i/>
                <w:iCs/>
                <w:sz w:val="18"/>
                <w:lang w:val="de-AT"/>
              </w:rPr>
              <w:t>das gesamte</w:t>
            </w:r>
            <w:r w:rsidRPr="00062617">
              <w:rPr>
                <w:bCs/>
                <w:i/>
                <w:iCs/>
                <w:sz w:val="18"/>
                <w:lang w:val="de-AT"/>
              </w:rPr>
              <w:t xml:space="preserve"> Jugendtraining</w:t>
            </w:r>
            <w:r w:rsidR="0070616F" w:rsidRPr="00062617">
              <w:rPr>
                <w:bCs/>
                <w:i/>
                <w:iCs/>
                <w:sz w:val="18"/>
                <w:lang w:val="de-AT"/>
              </w:rPr>
              <w:t xml:space="preserve"> von bis zu 20 Kindern</w:t>
            </w:r>
          </w:p>
          <w:p w14:paraId="551CCDB6" w14:textId="473DEA35" w:rsidR="0070616F" w:rsidRPr="009567FD" w:rsidRDefault="0070616F" w:rsidP="009567FD">
            <w:pPr>
              <w:pStyle w:val="Beschreibung"/>
              <w:numPr>
                <w:ilvl w:val="0"/>
                <w:numId w:val="25"/>
              </w:numPr>
              <w:rPr>
                <w:bCs/>
                <w:i/>
                <w:iCs/>
                <w:sz w:val="18"/>
                <w:lang w:val="de-AT"/>
              </w:rPr>
            </w:pPr>
            <w:r w:rsidRPr="00062617">
              <w:rPr>
                <w:bCs/>
                <w:i/>
                <w:iCs/>
                <w:sz w:val="18"/>
                <w:lang w:val="de-AT"/>
              </w:rPr>
              <w:t>Erstellung von individuellen Trainingsplänen</w:t>
            </w:r>
          </w:p>
        </w:tc>
      </w:tr>
      <w:tr w:rsidR="00CE28CC" w:rsidRPr="009D7C49" w14:paraId="482569A2" w14:textId="77777777" w:rsidTr="00092165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AA36DB" w:rsidRDefault="00CE28CC" w:rsidP="00CE28CC">
            <w:pPr>
              <w:jc w:val="center"/>
              <w:rPr>
                <w:rFonts w:ascii="Georgia" w:hAnsi="Georgia"/>
                <w:b/>
                <w:smallCaps/>
                <w:sz w:val="28"/>
                <w:szCs w:val="28"/>
              </w:rPr>
            </w:pPr>
            <w:r w:rsidRPr="00AA36DB">
              <w:rPr>
                <w:rFonts w:ascii="Georgia" w:hAnsi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CE28CC" w:rsidRPr="00D5280E" w14:paraId="2B257790" w14:textId="77777777" w:rsidTr="00092165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0C6B103C" w14:textId="77777777" w:rsidR="00EC34A4" w:rsidRDefault="00EC34A4" w:rsidP="00CE28CC">
            <w:pPr>
              <w:rPr>
                <w:rFonts w:ascii="Georgia" w:hAnsi="Georgia"/>
                <w:sz w:val="18"/>
                <w:szCs w:val="18"/>
              </w:rPr>
            </w:pPr>
          </w:p>
          <w:p w14:paraId="15B2C431" w14:textId="0BEE4B71" w:rsidR="00CE28CC" w:rsidRPr="00545B74" w:rsidRDefault="00CE28CC" w:rsidP="00CE28CC">
            <w:pPr>
              <w:rPr>
                <w:rFonts w:ascii="Georgia" w:hAnsi="Georgia"/>
                <w:sz w:val="18"/>
                <w:szCs w:val="18"/>
              </w:rPr>
            </w:pPr>
            <w:r w:rsidRPr="00545B74">
              <w:rPr>
                <w:rFonts w:ascii="Georgia" w:hAnsi="Georgia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49101B7E" w:rsidR="00CE28CC" w:rsidRPr="00545B74" w:rsidRDefault="00CE28CC" w:rsidP="00CE28CC">
            <w:pPr>
              <w:rPr>
                <w:rFonts w:ascii="Georgia" w:hAnsi="Georgia"/>
                <w:sz w:val="18"/>
                <w:szCs w:val="18"/>
                <w:lang w:val="de-AT"/>
              </w:rPr>
            </w:pPr>
            <w:r w:rsidRPr="00545B74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545B74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de-AT"/>
              </w:rPr>
              <w:t>(Muttersprache)</w:t>
            </w:r>
            <w:r w:rsidRPr="00545B74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 xml:space="preserve">, Englisch </w:t>
            </w:r>
            <w:r w:rsidRPr="00545B74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 w:rsidR="000C5C68" w:rsidRPr="00545B74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de-AT"/>
              </w:rPr>
              <w:t>Niveau B2</w:t>
            </w:r>
            <w:r w:rsidR="005D2210" w:rsidRPr="00545B74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de-AT"/>
              </w:rPr>
              <w:t>+</w:t>
            </w:r>
            <w:r w:rsidR="000C5C68" w:rsidRPr="00545B74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de-AT"/>
              </w:rPr>
              <w:t>/C1</w:t>
            </w:r>
            <w:r w:rsidRPr="00545B74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  <w:r w:rsidRPr="00545B74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 xml:space="preserve">, </w:t>
            </w:r>
            <w:r w:rsidR="00DB0FE1" w:rsidRPr="00545B74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>Französisch</w:t>
            </w:r>
            <w:r w:rsidRPr="00545B74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 xml:space="preserve"> </w:t>
            </w:r>
            <w:r w:rsidRPr="00545B74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 w:rsidR="000C5C68" w:rsidRPr="00545B74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de-AT"/>
              </w:rPr>
              <w:t xml:space="preserve">Niveau </w:t>
            </w:r>
            <w:r w:rsidRPr="00545B74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de-AT"/>
              </w:rPr>
              <w:t>B</w:t>
            </w:r>
            <w:r w:rsidR="00DB0FE1" w:rsidRPr="00545B74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de-AT"/>
              </w:rPr>
              <w:t>1</w:t>
            </w:r>
            <w:r w:rsidRPr="00545B74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  <w:r w:rsidRPr="00545B74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 xml:space="preserve"> </w:t>
            </w:r>
          </w:p>
        </w:tc>
      </w:tr>
      <w:tr w:rsidR="00CE28CC" w:rsidRPr="009567FD" w14:paraId="45706C3F" w14:textId="77777777" w:rsidTr="00092165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CE28CC" w:rsidRPr="00545B74" w:rsidRDefault="00CE28CC" w:rsidP="00CE28CC">
            <w:pPr>
              <w:rPr>
                <w:rFonts w:ascii="Georgia" w:hAnsi="Georgia"/>
                <w:sz w:val="18"/>
                <w:szCs w:val="18"/>
              </w:rPr>
            </w:pPr>
            <w:r w:rsidRPr="00545B74">
              <w:rPr>
                <w:rFonts w:ascii="Georgia" w:hAnsi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8"/>
            <w:vAlign w:val="bottom"/>
          </w:tcPr>
          <w:p w14:paraId="60CA2168" w14:textId="1F2E6F1C" w:rsidR="00CE28CC" w:rsidRPr="00545B74" w:rsidRDefault="00CE28CC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545B74">
              <w:rPr>
                <w:rFonts w:ascii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545B74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DB0FE1" w:rsidRPr="00545B74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Word, Excel</w:t>
            </w:r>
            <w:r w:rsidRPr="00545B74">
              <w:rPr>
                <w:rFonts w:ascii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r w:rsidR="00DB0FE1" w:rsidRPr="009567FD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PowerPoint</w:t>
            </w:r>
            <w:r w:rsidRPr="009567FD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CE28CC" w:rsidRPr="00BA215A" w14:paraId="70CB01B0" w14:textId="77777777" w:rsidTr="00092165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8"/>
            <w:vAlign w:val="bottom"/>
          </w:tcPr>
          <w:p w14:paraId="598C2742" w14:textId="53695A70" w:rsidR="00CE28CC" w:rsidRPr="0074111D" w:rsidRDefault="00DB0FE1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Tischtennis</w:t>
            </w:r>
            <w:r w:rsidR="00CE28CC"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CE28CC"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SC 1904 Nürnberg), </w:t>
            </w:r>
            <w:r w:rsidRPr="00062617">
              <w:rPr>
                <w:rFonts w:ascii="Georgia" w:hAnsi="Georgia" w:cs="Georgia"/>
                <w:color w:val="000000"/>
                <w:sz w:val="18"/>
                <w:lang w:val="de-AT"/>
              </w:rPr>
              <w:t>Finanzwirtschaft</w:t>
            </w:r>
            <w:r w:rsidR="00CE28CC" w:rsidRPr="00062617">
              <w:rPr>
                <w:rFonts w:ascii="Georgia" w:hAnsi="Georgia" w:cs="Georgia"/>
                <w:color w:val="000000"/>
                <w:sz w:val="18"/>
                <w:lang w:val="de-AT"/>
              </w:rPr>
              <w:t>,</w:t>
            </w:r>
            <w:r w:rsidR="00CE28CC"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062617">
              <w:rPr>
                <w:rFonts w:ascii="Georgia" w:hAnsi="Georgia" w:cs="Georgia"/>
                <w:color w:val="000000"/>
                <w:sz w:val="18"/>
              </w:rPr>
              <w:t>Lesen von Wirtschaftssachbüchern</w:t>
            </w:r>
          </w:p>
        </w:tc>
      </w:tr>
      <w:tr w:rsidR="00CE28CC" w:rsidRPr="00BA215A" w14:paraId="071AB173" w14:textId="77777777" w:rsidTr="00092165">
        <w:trPr>
          <w:trHeight w:val="1020"/>
        </w:trPr>
        <w:tc>
          <w:tcPr>
            <w:tcW w:w="1985" w:type="dxa"/>
            <w:vAlign w:val="bottom"/>
          </w:tcPr>
          <w:p w14:paraId="5BD7B414" w14:textId="77777777" w:rsidR="00AA36DB" w:rsidRDefault="00AA36DB" w:rsidP="00CE28CC">
            <w:pPr>
              <w:rPr>
                <w:rFonts w:ascii="Georgia" w:hAnsi="Georgia"/>
                <w:sz w:val="18"/>
              </w:rPr>
            </w:pPr>
          </w:p>
          <w:p w14:paraId="74B02ACD" w14:textId="77777777" w:rsidR="00AA36DB" w:rsidRDefault="00AA36DB" w:rsidP="00CE28CC">
            <w:pPr>
              <w:rPr>
                <w:rFonts w:ascii="Georgia" w:hAnsi="Georgia"/>
                <w:sz w:val="18"/>
              </w:rPr>
            </w:pPr>
          </w:p>
          <w:p w14:paraId="406B03AC" w14:textId="7D244D23" w:rsidR="00CE28CC" w:rsidRDefault="000C5C68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Winkelhaid</w:t>
            </w:r>
            <w:r w:rsidR="00CE28CC">
              <w:rPr>
                <w:rFonts w:ascii="Georgia" w:hAnsi="Georgia"/>
                <w:sz w:val="18"/>
              </w:rPr>
              <w:t>, 0</w:t>
            </w:r>
            <w:r>
              <w:rPr>
                <w:rFonts w:ascii="Georgia" w:hAnsi="Georgia"/>
                <w:sz w:val="18"/>
              </w:rPr>
              <w:t>1</w:t>
            </w:r>
            <w:r w:rsidR="00CE28CC">
              <w:rPr>
                <w:rFonts w:ascii="Georgia" w:hAnsi="Georgia"/>
                <w:sz w:val="18"/>
              </w:rPr>
              <w:t>.1</w:t>
            </w:r>
            <w:r>
              <w:rPr>
                <w:rFonts w:ascii="Georgia" w:hAnsi="Georgia"/>
                <w:sz w:val="18"/>
              </w:rPr>
              <w:t>0</w:t>
            </w:r>
            <w:r w:rsidR="00CE28CC">
              <w:rPr>
                <w:rFonts w:ascii="Georgia" w:hAnsi="Georgia"/>
                <w:sz w:val="18"/>
              </w:rPr>
              <w:t>.20</w:t>
            </w:r>
            <w:r>
              <w:rPr>
                <w:rFonts w:ascii="Georgia" w:hAnsi="Georgia"/>
                <w:sz w:val="18"/>
              </w:rPr>
              <w:t>23</w:t>
            </w:r>
          </w:p>
        </w:tc>
        <w:tc>
          <w:tcPr>
            <w:tcW w:w="7082" w:type="dxa"/>
            <w:gridSpan w:val="8"/>
            <w:vAlign w:val="bottom"/>
          </w:tcPr>
          <w:p w14:paraId="6478BDEA" w14:textId="77777777" w:rsidR="00CE28CC" w:rsidRPr="00C768ED" w:rsidRDefault="00CE28CC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E90F9" w14:textId="77777777" w:rsidR="003D19C5" w:rsidRDefault="003D19C5" w:rsidP="00BE053D">
      <w:pPr>
        <w:spacing w:after="0" w:line="240" w:lineRule="auto"/>
      </w:pPr>
      <w:r>
        <w:separator/>
      </w:r>
    </w:p>
  </w:endnote>
  <w:endnote w:type="continuationSeparator" w:id="0">
    <w:p w14:paraId="28254801" w14:textId="77777777" w:rsidR="003D19C5" w:rsidRDefault="003D19C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AA1ECD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E649D" w14:textId="77777777" w:rsidR="003D19C5" w:rsidRDefault="003D19C5" w:rsidP="00BE053D">
      <w:pPr>
        <w:spacing w:after="0" w:line="240" w:lineRule="auto"/>
      </w:pPr>
      <w:r>
        <w:separator/>
      </w:r>
    </w:p>
  </w:footnote>
  <w:footnote w:type="continuationSeparator" w:id="0">
    <w:p w14:paraId="4650D48E" w14:textId="77777777" w:rsidR="003D19C5" w:rsidRDefault="003D19C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AD0A50"/>
    <w:multiLevelType w:val="hybridMultilevel"/>
    <w:tmpl w:val="B40008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3461BC"/>
    <w:multiLevelType w:val="hybridMultilevel"/>
    <w:tmpl w:val="8DB6FE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4629659">
    <w:abstractNumId w:val="15"/>
  </w:num>
  <w:num w:numId="2" w16cid:durableId="2142841365">
    <w:abstractNumId w:val="18"/>
  </w:num>
  <w:num w:numId="3" w16cid:durableId="1626276248">
    <w:abstractNumId w:val="21"/>
  </w:num>
  <w:num w:numId="4" w16cid:durableId="12387657">
    <w:abstractNumId w:val="0"/>
  </w:num>
  <w:num w:numId="5" w16cid:durableId="1006789723">
    <w:abstractNumId w:val="1"/>
  </w:num>
  <w:num w:numId="6" w16cid:durableId="1892887122">
    <w:abstractNumId w:val="2"/>
  </w:num>
  <w:num w:numId="7" w16cid:durableId="2108766463">
    <w:abstractNumId w:val="14"/>
  </w:num>
  <w:num w:numId="8" w16cid:durableId="1651397227">
    <w:abstractNumId w:val="24"/>
  </w:num>
  <w:num w:numId="9" w16cid:durableId="743380550">
    <w:abstractNumId w:val="13"/>
  </w:num>
  <w:num w:numId="10" w16cid:durableId="1762721843">
    <w:abstractNumId w:val="25"/>
  </w:num>
  <w:num w:numId="11" w16cid:durableId="1650087980">
    <w:abstractNumId w:val="5"/>
  </w:num>
  <w:num w:numId="12" w16cid:durableId="742607311">
    <w:abstractNumId w:val="6"/>
  </w:num>
  <w:num w:numId="13" w16cid:durableId="324094242">
    <w:abstractNumId w:val="8"/>
  </w:num>
  <w:num w:numId="14" w16cid:durableId="1930503411">
    <w:abstractNumId w:val="10"/>
  </w:num>
  <w:num w:numId="15" w16cid:durableId="1089080046">
    <w:abstractNumId w:val="23"/>
  </w:num>
  <w:num w:numId="16" w16cid:durableId="96171502">
    <w:abstractNumId w:val="4"/>
  </w:num>
  <w:num w:numId="17" w16cid:durableId="883829869">
    <w:abstractNumId w:val="17"/>
  </w:num>
  <w:num w:numId="18" w16cid:durableId="1284114119">
    <w:abstractNumId w:val="3"/>
  </w:num>
  <w:num w:numId="19" w16cid:durableId="618030168">
    <w:abstractNumId w:val="20"/>
  </w:num>
  <w:num w:numId="20" w16cid:durableId="940801910">
    <w:abstractNumId w:val="11"/>
  </w:num>
  <w:num w:numId="21" w16cid:durableId="592664150">
    <w:abstractNumId w:val="12"/>
  </w:num>
  <w:num w:numId="22" w16cid:durableId="811293827">
    <w:abstractNumId w:val="16"/>
  </w:num>
  <w:num w:numId="23" w16cid:durableId="1920018225">
    <w:abstractNumId w:val="7"/>
  </w:num>
  <w:num w:numId="24" w16cid:durableId="1719160784">
    <w:abstractNumId w:val="22"/>
  </w:num>
  <w:num w:numId="25" w16cid:durableId="553391295">
    <w:abstractNumId w:val="9"/>
  </w:num>
  <w:num w:numId="26" w16cid:durableId="8183098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54"/>
    <w:rsid w:val="00061D33"/>
    <w:rsid w:val="00062617"/>
    <w:rsid w:val="00064643"/>
    <w:rsid w:val="00087747"/>
    <w:rsid w:val="00092165"/>
    <w:rsid w:val="00092A2C"/>
    <w:rsid w:val="000A1FDA"/>
    <w:rsid w:val="000B63E2"/>
    <w:rsid w:val="000B6548"/>
    <w:rsid w:val="000C5C68"/>
    <w:rsid w:val="000D2DDF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50B3B"/>
    <w:rsid w:val="00372805"/>
    <w:rsid w:val="00372F7B"/>
    <w:rsid w:val="003733E5"/>
    <w:rsid w:val="00376FC0"/>
    <w:rsid w:val="00390EA6"/>
    <w:rsid w:val="0039267B"/>
    <w:rsid w:val="0039362C"/>
    <w:rsid w:val="003D19C5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E67AA"/>
    <w:rsid w:val="00507EA7"/>
    <w:rsid w:val="00526089"/>
    <w:rsid w:val="00527A28"/>
    <w:rsid w:val="00527DCA"/>
    <w:rsid w:val="00533229"/>
    <w:rsid w:val="005448B9"/>
    <w:rsid w:val="00545B74"/>
    <w:rsid w:val="005716D4"/>
    <w:rsid w:val="00571B60"/>
    <w:rsid w:val="00585A4D"/>
    <w:rsid w:val="005B62C2"/>
    <w:rsid w:val="005D1514"/>
    <w:rsid w:val="005D2210"/>
    <w:rsid w:val="005D6329"/>
    <w:rsid w:val="005E4005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219C"/>
    <w:rsid w:val="0070616F"/>
    <w:rsid w:val="00711CEF"/>
    <w:rsid w:val="00720320"/>
    <w:rsid w:val="00723643"/>
    <w:rsid w:val="00725D3C"/>
    <w:rsid w:val="00733DA1"/>
    <w:rsid w:val="00737822"/>
    <w:rsid w:val="0074111D"/>
    <w:rsid w:val="00745062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567FD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1ECD"/>
    <w:rsid w:val="00AA2DA3"/>
    <w:rsid w:val="00AA36DB"/>
    <w:rsid w:val="00AA5A9C"/>
    <w:rsid w:val="00AB016A"/>
    <w:rsid w:val="00AB2A5A"/>
    <w:rsid w:val="00AD28F8"/>
    <w:rsid w:val="00AF6EE8"/>
    <w:rsid w:val="00B0230B"/>
    <w:rsid w:val="00B17D95"/>
    <w:rsid w:val="00B23509"/>
    <w:rsid w:val="00B359DB"/>
    <w:rsid w:val="00B3632B"/>
    <w:rsid w:val="00B37DC6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75B"/>
    <w:rsid w:val="00C54BE3"/>
    <w:rsid w:val="00C57F80"/>
    <w:rsid w:val="00C768ED"/>
    <w:rsid w:val="00C76BD5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0FE1"/>
    <w:rsid w:val="00DB33F8"/>
    <w:rsid w:val="00DD38E2"/>
    <w:rsid w:val="00E13110"/>
    <w:rsid w:val="00E24DF1"/>
    <w:rsid w:val="00E431ED"/>
    <w:rsid w:val="00E64FF5"/>
    <w:rsid w:val="00E907EC"/>
    <w:rsid w:val="00EA5421"/>
    <w:rsid w:val="00EB34FC"/>
    <w:rsid w:val="00EB5816"/>
    <w:rsid w:val="00EC34A4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  <w:rsid w:val="00FF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docId w15:val="{F2B601FB-D360-428B-86ED-4E6B6A3B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2260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cp:lastPrinted>2023-08-19T09:30:00Z</cp:lastPrinted>
  <dcterms:created xsi:type="dcterms:W3CDTF">2023-08-29T17:41:00Z</dcterms:created>
  <dcterms:modified xsi:type="dcterms:W3CDTF">2023-08-29T19:32:00Z</dcterms:modified>
</cp:coreProperties>
</file>