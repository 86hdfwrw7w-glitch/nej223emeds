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55145649" w14:textId="77777777" w:rsidR="00554089" w:rsidRDefault="00554089" w:rsidP="00B6435A">
            <w:pPr>
              <w:jc w:val="center"/>
              <w:rPr>
                <w:rFonts w:ascii="Georgia" w:hAnsi="Georgia"/>
                <w:sz w:val="44"/>
                <w:szCs w:val="64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Annabell</w:t>
            </w:r>
            <w:r w:rsidR="00A26D0D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>Winkel</w:t>
            </w:r>
            <w:r w:rsidR="00A26D0D">
              <w:rPr>
                <w:rFonts w:ascii="Georgia" w:hAnsi="Georgia"/>
                <w:b/>
                <w:smallCaps/>
                <w:sz w:val="48"/>
                <w:szCs w:val="32"/>
              </w:rPr>
              <w:t>mann</w:t>
            </w:r>
          </w:p>
          <w:p w14:paraId="11DD220E" w14:textId="501D493F" w:rsidR="002508C2" w:rsidRPr="00554089" w:rsidRDefault="00554089" w:rsidP="00B6435A">
            <w:pPr>
              <w:jc w:val="center"/>
              <w:rPr>
                <w:rFonts w:ascii="Georgia" w:hAnsi="Georgia"/>
                <w:sz w:val="44"/>
                <w:szCs w:val="64"/>
              </w:rPr>
            </w:pPr>
            <w:r>
              <w:rPr>
                <w:rFonts w:ascii="Georgia" w:hAnsi="Georgia"/>
                <w:sz w:val="20"/>
              </w:rPr>
              <w:t>Spessart</w:t>
            </w:r>
            <w:r w:rsidR="0091331D">
              <w:rPr>
                <w:rFonts w:ascii="Georgia" w:hAnsi="Georgia"/>
                <w:sz w:val="20"/>
              </w:rPr>
              <w:t>straße</w:t>
            </w:r>
            <w:r w:rsidR="00853438">
              <w:rPr>
                <w:rFonts w:ascii="Georgia" w:hAnsi="Georgia"/>
                <w:sz w:val="20"/>
              </w:rPr>
              <w:t xml:space="preserve"> </w:t>
            </w:r>
            <w:r w:rsidR="00BA215A">
              <w:rPr>
                <w:rFonts w:ascii="Georgia" w:hAnsi="Georgia"/>
                <w:sz w:val="20"/>
              </w:rPr>
              <w:t>1</w:t>
            </w:r>
            <w:r>
              <w:rPr>
                <w:rFonts w:ascii="Georgia" w:hAnsi="Georgia"/>
                <w:sz w:val="20"/>
              </w:rPr>
              <w:t>o</w:t>
            </w:r>
            <w:r w:rsidR="008F64BB">
              <w:rPr>
                <w:rFonts w:ascii="Georgia" w:hAnsi="Georgia"/>
                <w:sz w:val="20"/>
              </w:rPr>
              <w:t>4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1331D">
              <w:rPr>
                <w:rFonts w:ascii="Georgia" w:hAnsi="Georgia"/>
                <w:sz w:val="20"/>
              </w:rPr>
              <w:t>6</w:t>
            </w:r>
            <w:r>
              <w:rPr>
                <w:rFonts w:ascii="Georgia" w:hAnsi="Georgia"/>
                <w:sz w:val="20"/>
              </w:rPr>
              <w:t>3834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Sulzbach</w:t>
            </w:r>
            <w:r w:rsidR="0091331D">
              <w:rPr>
                <w:rFonts w:ascii="Georgia" w:hAnsi="Georgia"/>
                <w:sz w:val="20"/>
              </w:rPr>
              <w:t xml:space="preserve"> am Main</w:t>
            </w:r>
          </w:p>
          <w:p w14:paraId="722A5AF6" w14:textId="2706D0AB" w:rsidR="008050E4" w:rsidRPr="00BA215A" w:rsidRDefault="002B2091" w:rsidP="00B6435A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176 227 80840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annabellwinkel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mann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6647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10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2002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554089">
              <w:rPr>
                <w:rFonts w:ascii="Georgia" w:hAnsi="Georgia" w:cs="Georgia"/>
                <w:color w:val="000000"/>
                <w:sz w:val="20"/>
                <w:lang w:val="de-AT"/>
              </w:rPr>
              <w:t>Aschaffenburg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093BF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631C9A0" w:rsidR="00D1492F" w:rsidRPr="008050E4" w:rsidRDefault="00554089" w:rsidP="00093BF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Technische Hochschule Aschaffenburg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29C69E7" w:rsidR="00D1492F" w:rsidRPr="008050E4" w:rsidRDefault="00554089" w:rsidP="00093B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Aschaffenburg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2"/>
          </w:tcPr>
          <w:p w14:paraId="594C9F00" w14:textId="77777777" w:rsidR="00D1492F" w:rsidRDefault="00D1492F" w:rsidP="00093BFC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</w:t>
            </w:r>
            <w:r w:rsidR="00554089">
              <w:rPr>
                <w:rFonts w:ascii="Georgia" w:hAnsi="Georgia"/>
                <w:sz w:val="18"/>
              </w:rPr>
              <w:t>in Betriebswirtschaftslehre</w:t>
            </w:r>
          </w:p>
          <w:p w14:paraId="2B55ADB3" w14:textId="77777777" w:rsidR="003D57F9" w:rsidRPr="00B6435A" w:rsidRDefault="00E70E71" w:rsidP="00093BFC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</w:rPr>
            </w:pPr>
            <w:r w:rsidRPr="00B6435A">
              <w:rPr>
                <w:rFonts w:ascii="Georgia" w:hAnsi="Georgia"/>
                <w:i/>
                <w:iCs/>
                <w:sz w:val="18"/>
              </w:rPr>
              <w:t>B</w:t>
            </w:r>
            <w:commentRangeStart w:id="0"/>
            <w:r w:rsidRPr="00B6435A">
              <w:rPr>
                <w:rFonts w:ascii="Georgia" w:hAnsi="Georgia"/>
                <w:i/>
                <w:iCs/>
                <w:sz w:val="18"/>
              </w:rPr>
              <w:t>uchführung</w:t>
            </w:r>
          </w:p>
          <w:p w14:paraId="024CEA2F" w14:textId="715C1B31" w:rsidR="00E70E71" w:rsidRPr="00B6435A" w:rsidRDefault="00E70E71" w:rsidP="00093BFC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</w:rPr>
            </w:pPr>
            <w:r w:rsidRPr="00B6435A">
              <w:rPr>
                <w:rFonts w:ascii="Georgia" w:hAnsi="Georgia"/>
                <w:i/>
                <w:iCs/>
                <w:sz w:val="18"/>
              </w:rPr>
              <w:t>Wirtschaftsmathematik</w:t>
            </w:r>
            <w:commentRangeEnd w:id="0"/>
            <w:r w:rsidR="0076647D">
              <w:rPr>
                <w:rStyle w:val="Kommentarzeichen"/>
              </w:rPr>
              <w:commentReference w:id="0"/>
            </w:r>
          </w:p>
          <w:p w14:paraId="11CB9A0F" w14:textId="7E7BE062" w:rsidR="00E70E71" w:rsidRPr="003D57F9" w:rsidRDefault="00E70E71" w:rsidP="00093BFC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sz w:val="18"/>
              </w:rPr>
            </w:pPr>
            <w:r w:rsidRPr="00B6435A">
              <w:rPr>
                <w:rFonts w:ascii="Georgia" w:hAnsi="Georgia"/>
                <w:i/>
                <w:iCs/>
                <w:sz w:val="18"/>
              </w:rPr>
              <w:t>Fallstudien der Wirtschaftsinformatik</w:t>
            </w:r>
          </w:p>
        </w:tc>
        <w:tc>
          <w:tcPr>
            <w:tcW w:w="3544" w:type="dxa"/>
            <w:gridSpan w:val="8"/>
          </w:tcPr>
          <w:p w14:paraId="419A9228" w14:textId="0B1D6F2C" w:rsidR="00D1492F" w:rsidRPr="00D1492F" w:rsidRDefault="00554089" w:rsidP="00093BF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10/2022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7B761690" w:rsidR="00665BF3" w:rsidRDefault="00554089" w:rsidP="00093BF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Julius-Echter-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Elsenfeld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0CFD6D29" w:rsidR="00665BF3" w:rsidRDefault="00554089" w:rsidP="00093BF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Elsenfeld</w:t>
            </w:r>
          </w:p>
        </w:tc>
      </w:tr>
      <w:tr w:rsidR="0091331D" w:rsidRPr="006546FD" w14:paraId="312B82BC" w14:textId="77777777" w:rsidTr="00B6435A">
        <w:trPr>
          <w:trHeight w:val="20"/>
        </w:trPr>
        <w:tc>
          <w:tcPr>
            <w:tcW w:w="5670" w:type="dxa"/>
            <w:gridSpan w:val="3"/>
          </w:tcPr>
          <w:p w14:paraId="1CEE182B" w14:textId="2E2CD2E5" w:rsidR="00C432D8" w:rsidRPr="00C432D8" w:rsidRDefault="0091331D" w:rsidP="00093BF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397" w:type="dxa"/>
            <w:gridSpan w:val="7"/>
          </w:tcPr>
          <w:p w14:paraId="7521EA6E" w14:textId="36E1C684" w:rsidR="0091331D" w:rsidRDefault="0091331D" w:rsidP="00093BF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554089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554089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093BF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6011AA6" w:rsidR="00665BF3" w:rsidRPr="008050E4" w:rsidRDefault="00554089" w:rsidP="00093BF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Gries Deco Company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3A3F2B4" w:rsidR="00665BF3" w:rsidRPr="008050E4" w:rsidRDefault="00554089" w:rsidP="00093B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Niedernberg</w:t>
            </w:r>
          </w:p>
        </w:tc>
      </w:tr>
      <w:tr w:rsidR="00D5280E" w:rsidRPr="00CE1BBC" w14:paraId="335D84E9" w14:textId="77777777" w:rsidTr="00B6435A">
        <w:trPr>
          <w:trHeight w:val="20"/>
        </w:trPr>
        <w:tc>
          <w:tcPr>
            <w:tcW w:w="5954" w:type="dxa"/>
            <w:gridSpan w:val="4"/>
          </w:tcPr>
          <w:p w14:paraId="20B1570F" w14:textId="51E84B30" w:rsidR="00665BF3" w:rsidRPr="00A74225" w:rsidRDefault="00554089" w:rsidP="00093BF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Werkstudentin im Produktmanagement</w:t>
            </w:r>
          </w:p>
        </w:tc>
        <w:tc>
          <w:tcPr>
            <w:tcW w:w="3113" w:type="dxa"/>
            <w:gridSpan w:val="6"/>
          </w:tcPr>
          <w:p w14:paraId="0475B997" w14:textId="7DE34D0A" w:rsidR="00665BF3" w:rsidRPr="00A74225" w:rsidRDefault="00665BF3" w:rsidP="00093BF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10/20</w:t>
            </w:r>
            <w:r w:rsidR="00554089">
              <w:rPr>
                <w:rFonts w:ascii="Georgia" w:hAnsi="Georgia"/>
                <w:sz w:val="18"/>
                <w:lang w:val="en-US"/>
              </w:rPr>
              <w:t>22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54089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B6435A" w14:paraId="54C3D64C" w14:textId="77777777" w:rsidTr="00D5280E">
        <w:tc>
          <w:tcPr>
            <w:tcW w:w="9067" w:type="dxa"/>
            <w:gridSpan w:val="10"/>
          </w:tcPr>
          <w:p w14:paraId="27184178" w14:textId="3B52F95E" w:rsidR="003418E0" w:rsidRPr="003418E0" w:rsidRDefault="00554089" w:rsidP="00093BF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Marktrecherche mit Erstellung von Produktdatenbanken und Wettbewerbsanalysen</w:t>
            </w:r>
          </w:p>
          <w:p w14:paraId="6DD9BA0F" w14:textId="7118D2A8" w:rsidR="00CE28CC" w:rsidRPr="00554089" w:rsidRDefault="00554089" w:rsidP="00093BFC">
            <w:pPr>
              <w:pStyle w:val="Bullets"/>
              <w:rPr>
                <w:sz w:val="18"/>
                <w:lang w:val="en-US"/>
              </w:rPr>
            </w:pPr>
            <w:r w:rsidRPr="00554089">
              <w:rPr>
                <w:sz w:val="18"/>
                <w:lang w:val="en-US"/>
              </w:rPr>
              <w:t xml:space="preserve">Pflege diverser </w:t>
            </w:r>
            <w:commentRangeStart w:id="1"/>
            <w:r w:rsidRPr="00554089">
              <w:rPr>
                <w:sz w:val="18"/>
                <w:lang w:val="en-US"/>
              </w:rPr>
              <w:t>Excel, PowerPo</w:t>
            </w:r>
            <w:r>
              <w:rPr>
                <w:sz w:val="18"/>
                <w:lang w:val="en-US"/>
              </w:rPr>
              <w:t>int, Word etc.</w:t>
            </w:r>
            <w:commentRangeEnd w:id="1"/>
            <w:r w:rsidR="0076647D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"/>
            </w:r>
          </w:p>
        </w:tc>
      </w:tr>
      <w:tr w:rsidR="00D5280E" w:rsidRPr="009D7C49" w14:paraId="50AFEA03" w14:textId="77777777" w:rsidTr="00B6435A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605657FD" w:rsidR="00665BF3" w:rsidRPr="00F31B84" w:rsidRDefault="00554089" w:rsidP="00093B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Clever Fit </w:t>
            </w:r>
            <w:r w:rsidR="0076647D">
              <w:rPr>
                <w:b/>
                <w:i w:val="0"/>
                <w:iCs w:val="0"/>
                <w:smallCaps/>
                <w:sz w:val="23"/>
                <w:szCs w:val="23"/>
              </w:rPr>
              <w:t>t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he Gym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379E82D8" w:rsidR="00665BF3" w:rsidRPr="00F31B84" w:rsidRDefault="00554089" w:rsidP="00093BF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Großwallstadt</w:t>
            </w:r>
          </w:p>
        </w:tc>
      </w:tr>
      <w:tr w:rsidR="00D5280E" w:rsidRPr="006546FD" w14:paraId="48328CB9" w14:textId="77777777" w:rsidTr="00B6435A">
        <w:trPr>
          <w:trHeight w:val="20"/>
        </w:trPr>
        <w:tc>
          <w:tcPr>
            <w:tcW w:w="6379" w:type="dxa"/>
            <w:gridSpan w:val="6"/>
          </w:tcPr>
          <w:p w14:paraId="74B74B41" w14:textId="6B7A608C" w:rsidR="00665BF3" w:rsidRPr="00A74225" w:rsidRDefault="00554089" w:rsidP="00093B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Lizen</w:t>
            </w:r>
            <w:r w:rsidR="0076647D">
              <w:rPr>
                <w:i w:val="0"/>
                <w:iCs w:val="0"/>
                <w:sz w:val="18"/>
                <w:lang w:val="en-US"/>
              </w:rPr>
              <w:t>s</w:t>
            </w:r>
            <w:r>
              <w:rPr>
                <w:i w:val="0"/>
                <w:iCs w:val="0"/>
                <w:sz w:val="18"/>
                <w:lang w:val="en-US"/>
              </w:rPr>
              <w:t>ierte B-Trainerin</w:t>
            </w:r>
          </w:p>
        </w:tc>
        <w:tc>
          <w:tcPr>
            <w:tcW w:w="2688" w:type="dxa"/>
            <w:gridSpan w:val="4"/>
          </w:tcPr>
          <w:p w14:paraId="2CB21DEB" w14:textId="6826064B" w:rsidR="00665BF3" w:rsidRPr="00A74225" w:rsidRDefault="00665BF3" w:rsidP="00093BF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554089">
              <w:rPr>
                <w:i w:val="0"/>
                <w:iCs w:val="0"/>
                <w:sz w:val="18"/>
                <w:lang w:val="en-US"/>
              </w:rPr>
              <w:t>5/2021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554089">
              <w:rPr>
                <w:i w:val="0"/>
                <w:iCs w:val="0"/>
                <w:sz w:val="18"/>
                <w:lang w:val="en-US"/>
              </w:rPr>
              <w:t>10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554089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10"/>
          </w:tcPr>
          <w:p w14:paraId="1A135F1D" w14:textId="78B86785" w:rsidR="0091331D" w:rsidRDefault="00554089" w:rsidP="00093BF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von Trainings- und Ernährungsplänen</w:t>
            </w:r>
          </w:p>
          <w:p w14:paraId="3658805E" w14:textId="198B50EF" w:rsidR="00BA215A" w:rsidRPr="00554089" w:rsidRDefault="0076647D" w:rsidP="00093BF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Zuständig für </w:t>
            </w:r>
            <w:r w:rsidR="00554089">
              <w:rPr>
                <w:sz w:val="18"/>
                <w:lang w:val="de-AT"/>
              </w:rPr>
              <w:t>Personal Training Sessions</w:t>
            </w:r>
          </w:p>
        </w:tc>
      </w:tr>
      <w:tr w:rsidR="0091331D" w:rsidRPr="009D7C49" w14:paraId="0D4DF1FA" w14:textId="77777777" w:rsidTr="00B6435A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4718A5F6" w:rsidR="0091331D" w:rsidRPr="00F31B84" w:rsidRDefault="00905655" w:rsidP="00093B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commentRangeStart w:id="2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Deutsche Bank AG</w:t>
            </w:r>
            <w:commentRangeEnd w:id="2"/>
            <w:r w:rsidR="0076647D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2"/>
            </w:r>
          </w:p>
        </w:tc>
        <w:tc>
          <w:tcPr>
            <w:tcW w:w="2688" w:type="dxa"/>
            <w:gridSpan w:val="4"/>
            <w:vAlign w:val="bottom"/>
          </w:tcPr>
          <w:p w14:paraId="00F3353C" w14:textId="6422D827" w:rsidR="0091331D" w:rsidRPr="00F31B84" w:rsidRDefault="00905655" w:rsidP="00093BF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Aschaffenburg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58B69F26" w:rsidR="00665BF3" w:rsidRPr="00905655" w:rsidRDefault="00905655" w:rsidP="00093B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05655">
              <w:rPr>
                <w:i w:val="0"/>
                <w:iCs w:val="0"/>
                <w:sz w:val="18"/>
              </w:rPr>
              <w:t>Praktik</w:t>
            </w:r>
            <w:r w:rsidR="00247665">
              <w:rPr>
                <w:i w:val="0"/>
                <w:iCs w:val="0"/>
                <w:sz w:val="18"/>
              </w:rPr>
              <w:t>antin</w:t>
            </w:r>
            <w:r w:rsidRPr="00905655">
              <w:rPr>
                <w:i w:val="0"/>
                <w:iCs w:val="0"/>
                <w:sz w:val="18"/>
              </w:rPr>
              <w:t xml:space="preserve"> i</w:t>
            </w:r>
            <w:r>
              <w:rPr>
                <w:i w:val="0"/>
                <w:iCs w:val="0"/>
                <w:sz w:val="18"/>
              </w:rPr>
              <w:t>m Private Banking</w:t>
            </w:r>
          </w:p>
        </w:tc>
        <w:tc>
          <w:tcPr>
            <w:tcW w:w="2971" w:type="dxa"/>
            <w:gridSpan w:val="5"/>
          </w:tcPr>
          <w:p w14:paraId="59E67B8D" w14:textId="60E893B1" w:rsidR="00665BF3" w:rsidRPr="008C429A" w:rsidRDefault="00665BF3" w:rsidP="00093BF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08/2018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10"/>
          </w:tcPr>
          <w:p w14:paraId="39519817" w14:textId="2FD39223" w:rsidR="00665BF3" w:rsidRDefault="00905655" w:rsidP="00093BF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von Privatkunden bei Alltagsaufgaben</w:t>
            </w:r>
          </w:p>
          <w:p w14:paraId="5E301C2A" w14:textId="4EFBEE16" w:rsidR="00905655" w:rsidRPr="00905655" w:rsidRDefault="00905655" w:rsidP="00B643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Vorbereitung von Präsentationen für Beratungsgespräche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093BF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8F57BB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0490332" w:rsidR="008F57BB" w:rsidRPr="00AA5A9C" w:rsidRDefault="00C432D8" w:rsidP="00093BF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Academic Consult Aschaffenburg</w:t>
            </w:r>
            <w:r w:rsidR="008F57BB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18707C26" w:rsidR="008F57BB" w:rsidRPr="007D5BE9" w:rsidRDefault="008F57BB" w:rsidP="00093BF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Aschaffenburg</w:t>
            </w:r>
          </w:p>
        </w:tc>
      </w:tr>
      <w:tr w:rsidR="008F57BB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5E919E46" w:rsidR="00E70E71" w:rsidRPr="00D5280E" w:rsidRDefault="00C432D8" w:rsidP="00093BFC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Gründerin </w:t>
            </w:r>
            <w:r w:rsidR="00B6435A">
              <w:rPr>
                <w:sz w:val="18"/>
                <w:lang w:val="de-AT"/>
              </w:rPr>
              <w:t>und Vorstandsmitglied</w:t>
            </w:r>
          </w:p>
        </w:tc>
        <w:tc>
          <w:tcPr>
            <w:tcW w:w="2263" w:type="dxa"/>
            <w:gridSpan w:val="2"/>
          </w:tcPr>
          <w:p w14:paraId="45DD2178" w14:textId="572788AC" w:rsidR="008F57BB" w:rsidRDefault="008F57BB" w:rsidP="00093BF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10/2022 – heute</w:t>
            </w:r>
          </w:p>
        </w:tc>
      </w:tr>
      <w:tr w:rsidR="008F57BB" w:rsidRPr="00D5280E" w14:paraId="02437711" w14:textId="77777777" w:rsidTr="008F57BB">
        <w:trPr>
          <w:trHeight w:val="297"/>
        </w:trPr>
        <w:tc>
          <w:tcPr>
            <w:tcW w:w="9067" w:type="dxa"/>
            <w:gridSpan w:val="10"/>
          </w:tcPr>
          <w:p w14:paraId="522BFB35" w14:textId="4986D248" w:rsidR="0076647D" w:rsidRPr="0076647D" w:rsidRDefault="0076647D" w:rsidP="00093B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Academic Consult Aschaffenburg ist die e</w:t>
            </w:r>
            <w:r w:rsidRPr="00B6435A">
              <w:rPr>
                <w:i/>
                <w:iCs/>
                <w:sz w:val="18"/>
                <w:lang w:val="de-AT"/>
              </w:rPr>
              <w:t xml:space="preserve">rste studentische Unternehmensberatung </w:t>
            </w:r>
            <w:r w:rsidR="00B6435A">
              <w:rPr>
                <w:i/>
                <w:iCs/>
                <w:sz w:val="18"/>
                <w:lang w:val="de-AT"/>
              </w:rPr>
              <w:br/>
            </w:r>
            <w:r w:rsidRPr="00B6435A">
              <w:rPr>
                <w:i/>
                <w:iCs/>
                <w:sz w:val="18"/>
                <w:lang w:val="de-AT"/>
              </w:rPr>
              <w:t>an der Technischen Hochschule Aschaffenburg</w:t>
            </w:r>
          </w:p>
          <w:p w14:paraId="37F6D98D" w14:textId="0E93ABA1" w:rsidR="00E70E71" w:rsidRPr="00E70E71" w:rsidRDefault="00E70E71" w:rsidP="00093BFC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E70E71">
              <w:rPr>
                <w:i/>
                <w:sz w:val="18"/>
                <w:lang w:val="de-AT"/>
              </w:rPr>
              <w:t xml:space="preserve">Vorstand für </w:t>
            </w:r>
            <w:r w:rsidR="007A5FE1">
              <w:rPr>
                <w:i/>
                <w:sz w:val="18"/>
                <w:lang w:val="de-AT"/>
              </w:rPr>
              <w:t>In</w:t>
            </w:r>
            <w:r w:rsidRPr="00E70E71">
              <w:rPr>
                <w:i/>
                <w:sz w:val="18"/>
                <w:lang w:val="de-AT"/>
              </w:rPr>
              <w:t>ternes</w:t>
            </w:r>
          </w:p>
          <w:p w14:paraId="5E9CEAA3" w14:textId="4F8EE513" w:rsidR="008F57BB" w:rsidRPr="008F57BB" w:rsidRDefault="00C432D8" w:rsidP="00093BF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Projektführung </w:t>
            </w:r>
            <w:r w:rsidR="00173CBF">
              <w:rPr>
                <w:i/>
                <w:sz w:val="18"/>
                <w:lang w:val="de-AT"/>
              </w:rPr>
              <w:t>und Erarbeitung individueller Lösungen für unsere Kunden</w:t>
            </w:r>
          </w:p>
          <w:p w14:paraId="68CFAD97" w14:textId="1206C881" w:rsidR="008F57BB" w:rsidRPr="00173CBF" w:rsidRDefault="008F57BB" w:rsidP="00093BFC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8F57BB">
              <w:rPr>
                <w:i/>
                <w:sz w:val="18"/>
                <w:lang w:val="de-AT"/>
              </w:rPr>
              <w:t xml:space="preserve">Durchführung von </w:t>
            </w:r>
            <w:r w:rsidR="00E70E71">
              <w:rPr>
                <w:i/>
                <w:sz w:val="18"/>
                <w:lang w:val="de-AT"/>
              </w:rPr>
              <w:t xml:space="preserve">Brainteasern, Market Sizing Aufgaben und </w:t>
            </w:r>
            <w:r w:rsidRPr="008F57BB">
              <w:rPr>
                <w:i/>
                <w:sz w:val="18"/>
                <w:lang w:val="de-AT"/>
              </w:rPr>
              <w:t>Caseübungen</w:t>
            </w:r>
          </w:p>
        </w:tc>
      </w:tr>
      <w:tr w:rsidR="008F57BB" w:rsidRPr="009D7C49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1371C404" w:rsidR="008F57BB" w:rsidRPr="007D5BE9" w:rsidRDefault="00C432D8" w:rsidP="00093BF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Studentische</w:t>
            </w:r>
            <w:r w:rsidR="0076647D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r 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Finanz</w:t>
            </w:r>
            <w:r w:rsidR="00B6435A">
              <w:rPr>
                <w:b/>
                <w:i w:val="0"/>
                <w:iCs w:val="0"/>
                <w:smallCaps/>
                <w:sz w:val="23"/>
                <w:szCs w:val="23"/>
              </w:rPr>
              <w:t>z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irkel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5AD93A59" w:rsidR="008F57BB" w:rsidRPr="000B6548" w:rsidRDefault="001B1072" w:rsidP="00093BF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Aschaffenburg</w:t>
            </w:r>
          </w:p>
        </w:tc>
      </w:tr>
      <w:tr w:rsidR="008F57BB" w:rsidRPr="006546FD" w14:paraId="56372BDE" w14:textId="77777777" w:rsidTr="00B6435A">
        <w:trPr>
          <w:trHeight w:val="20"/>
        </w:trPr>
        <w:tc>
          <w:tcPr>
            <w:tcW w:w="7371" w:type="dxa"/>
            <w:gridSpan w:val="9"/>
          </w:tcPr>
          <w:p w14:paraId="3C87D247" w14:textId="38DDB6D6" w:rsidR="008F57BB" w:rsidRPr="00F64FA7" w:rsidRDefault="0076647D" w:rsidP="00093B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Aktives Mitglied</w:t>
            </w:r>
          </w:p>
        </w:tc>
        <w:tc>
          <w:tcPr>
            <w:tcW w:w="1696" w:type="dxa"/>
          </w:tcPr>
          <w:p w14:paraId="288A2195" w14:textId="163B4772" w:rsidR="008F57BB" w:rsidRPr="00F64FA7" w:rsidRDefault="001B1072" w:rsidP="00093BF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8F57BB"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8F57BB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2</w:t>
            </w:r>
            <w:r w:rsidR="008F57BB"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8F57BB" w:rsidRPr="006546FD" w14:paraId="7ECB507F" w14:textId="77777777" w:rsidTr="00A30051">
        <w:trPr>
          <w:trHeight w:val="193"/>
        </w:trPr>
        <w:tc>
          <w:tcPr>
            <w:tcW w:w="9067" w:type="dxa"/>
            <w:gridSpan w:val="10"/>
          </w:tcPr>
          <w:p w14:paraId="4128C881" w14:textId="1E1F080B" w:rsidR="0076647D" w:rsidRPr="0076647D" w:rsidRDefault="0076647D" w:rsidP="00093B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6435A">
              <w:rPr>
                <w:i/>
                <w:iCs/>
                <w:sz w:val="18"/>
                <w:lang w:val="de-AT"/>
              </w:rPr>
              <w:t xml:space="preserve">Förderung von </w:t>
            </w:r>
            <w:r>
              <w:rPr>
                <w:i/>
                <w:iCs/>
                <w:sz w:val="18"/>
                <w:lang w:val="de-AT"/>
              </w:rPr>
              <w:t>w</w:t>
            </w:r>
            <w:r w:rsidRPr="00B6435A">
              <w:rPr>
                <w:i/>
                <w:iCs/>
                <w:sz w:val="18"/>
                <w:lang w:val="de-AT"/>
              </w:rPr>
              <w:t>irtschafts- und finanzorientierte</w:t>
            </w:r>
            <w:r>
              <w:rPr>
                <w:i/>
                <w:iCs/>
                <w:sz w:val="18"/>
                <w:lang w:val="de-AT"/>
              </w:rPr>
              <w:t>m</w:t>
            </w:r>
            <w:r w:rsidRPr="00B6435A">
              <w:rPr>
                <w:i/>
                <w:iCs/>
                <w:sz w:val="18"/>
                <w:lang w:val="de-AT"/>
              </w:rPr>
              <w:t xml:space="preserve"> Austausch</w:t>
            </w:r>
          </w:p>
          <w:p w14:paraId="3DEDD566" w14:textId="7164C00E" w:rsidR="00C432D8" w:rsidRPr="008F57BB" w:rsidRDefault="00E70E71" w:rsidP="00093BF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Erstellung</w:t>
            </w:r>
            <w:r w:rsidR="00C432D8">
              <w:rPr>
                <w:i/>
                <w:sz w:val="18"/>
                <w:lang w:val="de-AT"/>
              </w:rPr>
              <w:t xml:space="preserve"> regelmäßiger Präsentationen zu wirtschaftlichen Themen</w:t>
            </w:r>
          </w:p>
          <w:p w14:paraId="2CC438FF" w14:textId="0D37A6DA" w:rsidR="001B1072" w:rsidRPr="00FD1577" w:rsidRDefault="00C432D8" w:rsidP="00093B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Organisation von </w:t>
            </w:r>
            <w:r w:rsidRPr="008F57BB">
              <w:rPr>
                <w:i/>
                <w:sz w:val="18"/>
                <w:lang w:val="de-AT"/>
              </w:rPr>
              <w:t>Kooperationen mit Unternehmen</w:t>
            </w:r>
          </w:p>
        </w:tc>
      </w:tr>
      <w:tr w:rsidR="008F57BB" w:rsidRPr="009D7C49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8F57BB" w:rsidRPr="009D7C49" w:rsidRDefault="008F57BB" w:rsidP="00093BF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8F57BB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0181B1C" w:rsidR="008F57BB" w:rsidRPr="009D7C49" w:rsidRDefault="008F57BB" w:rsidP="00093B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CBBF50D" w:rsidR="008F57BB" w:rsidRPr="00D5280E" w:rsidRDefault="008F57BB" w:rsidP="00093BF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Grundkenntnisse)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8F57BB" w:rsidRPr="00B6435A" w14:paraId="45706C3F" w14:textId="77777777" w:rsidTr="00B6435A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8F57BB" w:rsidRPr="009D7C49" w:rsidRDefault="008F57BB" w:rsidP="00093B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36F7FDD2" w:rsidR="008F57BB" w:rsidRPr="00665BF3" w:rsidRDefault="008F57BB" w:rsidP="00093BF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Outlook)</w:t>
            </w:r>
          </w:p>
        </w:tc>
      </w:tr>
      <w:tr w:rsidR="008F57BB" w:rsidRPr="00BA215A" w14:paraId="70CB01B0" w14:textId="77777777" w:rsidTr="00B6435A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8F57BB" w:rsidRPr="009D7C49" w:rsidRDefault="008F57BB" w:rsidP="00093B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9"/>
            <w:vAlign w:val="bottom"/>
          </w:tcPr>
          <w:p w14:paraId="598C2742" w14:textId="26A64671" w:rsidR="008F57BB" w:rsidRPr="0074111D" w:rsidRDefault="008F57BB" w:rsidP="00093BF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Leichtathletik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Leistungszentrum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Musik spielen </w:t>
            </w:r>
            <w:r w:rsidRPr="00B6435A">
              <w:rPr>
                <w:rFonts w:ascii="Georgia" w:hAnsi="Georgia" w:cs="Georgia"/>
                <w:i/>
                <w:iCs/>
                <w:color w:val="000000"/>
                <w:sz w:val="18"/>
              </w:rPr>
              <w:t>(Saxo</w:t>
            </w:r>
            <w:r w:rsidR="003D57F9" w:rsidRPr="00B6435A">
              <w:rPr>
                <w:rFonts w:ascii="Georgia" w:hAnsi="Georgia" w:cs="Georgia"/>
                <w:i/>
                <w:iCs/>
                <w:color w:val="000000"/>
                <w:sz w:val="18"/>
              </w:rPr>
              <w:t>f</w:t>
            </w:r>
            <w:r w:rsidRPr="00B6435A">
              <w:rPr>
                <w:rFonts w:ascii="Georgia" w:hAnsi="Georgia" w:cs="Georgia"/>
                <w:i/>
                <w:iCs/>
                <w:color w:val="000000"/>
                <w:sz w:val="18"/>
              </w:rPr>
              <w:t>on)</w:t>
            </w:r>
          </w:p>
        </w:tc>
      </w:tr>
      <w:tr w:rsidR="008F57BB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66DB702C" w:rsidR="008F57BB" w:rsidRDefault="008F57BB" w:rsidP="00093B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Sulzbach, </w:t>
            </w:r>
            <w:r w:rsidR="007A5FE1">
              <w:rPr>
                <w:rFonts w:ascii="Georgia" w:hAnsi="Georgia"/>
                <w:sz w:val="18"/>
              </w:rPr>
              <w:t>23</w:t>
            </w:r>
            <w:r>
              <w:rPr>
                <w:rFonts w:ascii="Georgia" w:hAnsi="Georgia"/>
                <w:sz w:val="18"/>
              </w:rPr>
              <w:t>.</w:t>
            </w:r>
            <w:r w:rsidR="00E70E71">
              <w:rPr>
                <w:rFonts w:ascii="Georgia" w:hAnsi="Georgia"/>
                <w:sz w:val="18"/>
              </w:rPr>
              <w:t>0</w:t>
            </w:r>
            <w:r w:rsidR="007A5FE1">
              <w:rPr>
                <w:rFonts w:ascii="Georgia" w:hAnsi="Georgia"/>
                <w:sz w:val="18"/>
              </w:rPr>
              <w:t>2</w:t>
            </w:r>
            <w:r>
              <w:rPr>
                <w:rFonts w:ascii="Georgia" w:hAnsi="Georgia"/>
                <w:sz w:val="18"/>
              </w:rPr>
              <w:t>.202</w:t>
            </w:r>
            <w:r w:rsidR="00E70E71">
              <w:rPr>
                <w:rFonts w:ascii="Georgia" w:hAnsi="Georgia"/>
                <w:sz w:val="18"/>
              </w:rPr>
              <w:t>3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8F57BB" w:rsidRPr="00C768ED" w:rsidRDefault="008F57BB" w:rsidP="00093BF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6435A">
      <w:footerReference w:type="even" r:id="rId12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phie Klocke" w:date="2023-03-03T19:32:00Z" w:initials="SK">
    <w:p w14:paraId="75C8D902" w14:textId="77777777" w:rsidR="0076647D" w:rsidRDefault="0076647D" w:rsidP="00D816CA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Sind das deine Schwerpunktfächer ? Bitte angeben.</w:t>
      </w:r>
    </w:p>
  </w:comment>
  <w:comment w:id="1" w:author="Sophie Klocke" w:date="2023-03-03T19:33:00Z" w:initials="SK">
    <w:p w14:paraId="63CB6E38" w14:textId="77777777" w:rsidR="0076647D" w:rsidRDefault="0076647D" w:rsidP="00A820F2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Dateien oder was meinst du? Der Bullet ist unvollständig.</w:t>
      </w:r>
    </w:p>
  </w:comment>
  <w:comment w:id="2" w:author="Sophie Klocke" w:date="2023-03-03T19:38:00Z" w:initials="SK">
    <w:p w14:paraId="38B1FF56" w14:textId="77777777" w:rsidR="0076647D" w:rsidRDefault="0076647D" w:rsidP="006636D5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Bitte entweder überall die Unternehmensform angeben oder ganz weglassen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C8D902" w15:done="0"/>
  <w15:commentEx w15:paraId="63CB6E38" w15:done="0"/>
  <w15:commentEx w15:paraId="38B1FF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CC9D9" w16cex:dateUtc="2023-03-03T18:32:00Z"/>
  <w16cex:commentExtensible w16cex:durableId="27ACCA09" w16cex:dateUtc="2023-03-03T18:33:00Z"/>
  <w16cex:commentExtensible w16cex:durableId="27ACCB32" w16cex:dateUtc="2023-03-03T18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C8D902" w16cid:durableId="27ACC9D9"/>
  <w16cid:commentId w16cid:paraId="63CB6E38" w16cid:durableId="27ACCA09"/>
  <w16cid:commentId w16cid:paraId="38B1FF56" w16cid:durableId="27ACCB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3C9D9" w14:textId="77777777" w:rsidR="006A1811" w:rsidRDefault="006A1811" w:rsidP="00BE053D">
      <w:pPr>
        <w:spacing w:after="0" w:line="240" w:lineRule="auto"/>
      </w:pPr>
      <w:r>
        <w:separator/>
      </w:r>
    </w:p>
  </w:endnote>
  <w:endnote w:type="continuationSeparator" w:id="0">
    <w:p w14:paraId="4F8F190A" w14:textId="77777777" w:rsidR="006A1811" w:rsidRDefault="006A18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D3FE9" w14:textId="77777777" w:rsidR="006A1811" w:rsidRDefault="006A1811" w:rsidP="00BE053D">
      <w:pPr>
        <w:spacing w:after="0" w:line="240" w:lineRule="auto"/>
      </w:pPr>
      <w:r>
        <w:separator/>
      </w:r>
    </w:p>
  </w:footnote>
  <w:footnote w:type="continuationSeparator" w:id="0">
    <w:p w14:paraId="7B1F9152" w14:textId="77777777" w:rsidR="006A1811" w:rsidRDefault="006A18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DD7CFC"/>
    <w:multiLevelType w:val="hybridMultilevel"/>
    <w:tmpl w:val="45F40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5FD4"/>
    <w:multiLevelType w:val="hybridMultilevel"/>
    <w:tmpl w:val="23A86B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47993"/>
    <w:multiLevelType w:val="hybridMultilevel"/>
    <w:tmpl w:val="A65ED04A"/>
    <w:lvl w:ilvl="0" w:tplc="0407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7B2AFD"/>
    <w:multiLevelType w:val="hybridMultilevel"/>
    <w:tmpl w:val="A1967F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057725">
    <w:abstractNumId w:val="17"/>
  </w:num>
  <w:num w:numId="2" w16cid:durableId="617218959">
    <w:abstractNumId w:val="20"/>
  </w:num>
  <w:num w:numId="3" w16cid:durableId="153879212">
    <w:abstractNumId w:val="22"/>
  </w:num>
  <w:num w:numId="4" w16cid:durableId="1118645244">
    <w:abstractNumId w:val="0"/>
  </w:num>
  <w:num w:numId="5" w16cid:durableId="1233085255">
    <w:abstractNumId w:val="1"/>
  </w:num>
  <w:num w:numId="6" w16cid:durableId="1710438">
    <w:abstractNumId w:val="2"/>
  </w:num>
  <w:num w:numId="7" w16cid:durableId="734936071">
    <w:abstractNumId w:val="16"/>
  </w:num>
  <w:num w:numId="8" w16cid:durableId="569077381">
    <w:abstractNumId w:val="25"/>
  </w:num>
  <w:num w:numId="9" w16cid:durableId="413943502">
    <w:abstractNumId w:val="15"/>
  </w:num>
  <w:num w:numId="10" w16cid:durableId="822546809">
    <w:abstractNumId w:val="27"/>
  </w:num>
  <w:num w:numId="11" w16cid:durableId="70010602">
    <w:abstractNumId w:val="7"/>
  </w:num>
  <w:num w:numId="12" w16cid:durableId="1056274284">
    <w:abstractNumId w:val="8"/>
  </w:num>
  <w:num w:numId="13" w16cid:durableId="222178164">
    <w:abstractNumId w:val="10"/>
  </w:num>
  <w:num w:numId="14" w16cid:durableId="872768391">
    <w:abstractNumId w:val="11"/>
  </w:num>
  <w:num w:numId="15" w16cid:durableId="327484673">
    <w:abstractNumId w:val="24"/>
  </w:num>
  <w:num w:numId="16" w16cid:durableId="190647772">
    <w:abstractNumId w:val="6"/>
  </w:num>
  <w:num w:numId="17" w16cid:durableId="1047877969">
    <w:abstractNumId w:val="19"/>
  </w:num>
  <w:num w:numId="18" w16cid:durableId="1860510048">
    <w:abstractNumId w:val="3"/>
  </w:num>
  <w:num w:numId="19" w16cid:durableId="1313021958">
    <w:abstractNumId w:val="21"/>
  </w:num>
  <w:num w:numId="20" w16cid:durableId="1339650106">
    <w:abstractNumId w:val="12"/>
  </w:num>
  <w:num w:numId="21" w16cid:durableId="426271201">
    <w:abstractNumId w:val="13"/>
  </w:num>
  <w:num w:numId="22" w16cid:durableId="1438527974">
    <w:abstractNumId w:val="18"/>
  </w:num>
  <w:num w:numId="23" w16cid:durableId="785780004">
    <w:abstractNumId w:val="9"/>
  </w:num>
  <w:num w:numId="24" w16cid:durableId="1857963983">
    <w:abstractNumId w:val="23"/>
  </w:num>
  <w:num w:numId="25" w16cid:durableId="1973318902">
    <w:abstractNumId w:val="26"/>
  </w:num>
  <w:num w:numId="26" w16cid:durableId="1842313107">
    <w:abstractNumId w:val="5"/>
  </w:num>
  <w:num w:numId="27" w16cid:durableId="681395028">
    <w:abstractNumId w:val="14"/>
  </w:num>
  <w:num w:numId="28" w16cid:durableId="992988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93BFC"/>
    <w:rsid w:val="00096D28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3CBF"/>
    <w:rsid w:val="00175B6D"/>
    <w:rsid w:val="001901ED"/>
    <w:rsid w:val="0019483A"/>
    <w:rsid w:val="001A46BF"/>
    <w:rsid w:val="001A481B"/>
    <w:rsid w:val="001B0186"/>
    <w:rsid w:val="001B1072"/>
    <w:rsid w:val="001B62CA"/>
    <w:rsid w:val="001D4DCD"/>
    <w:rsid w:val="001F4175"/>
    <w:rsid w:val="00223A4D"/>
    <w:rsid w:val="00232CB5"/>
    <w:rsid w:val="00234A7E"/>
    <w:rsid w:val="0024373D"/>
    <w:rsid w:val="00247665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24DC8"/>
    <w:rsid w:val="00340BAB"/>
    <w:rsid w:val="003418E0"/>
    <w:rsid w:val="00347F8D"/>
    <w:rsid w:val="00372F7B"/>
    <w:rsid w:val="003733E5"/>
    <w:rsid w:val="0038131C"/>
    <w:rsid w:val="00390EA6"/>
    <w:rsid w:val="003C0B8A"/>
    <w:rsid w:val="003D57F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3534"/>
    <w:rsid w:val="00507EA7"/>
    <w:rsid w:val="00526089"/>
    <w:rsid w:val="00527A28"/>
    <w:rsid w:val="00527DCA"/>
    <w:rsid w:val="00554089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1811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0C43"/>
    <w:rsid w:val="00733DA1"/>
    <w:rsid w:val="00737822"/>
    <w:rsid w:val="0074111D"/>
    <w:rsid w:val="00753D4A"/>
    <w:rsid w:val="00756912"/>
    <w:rsid w:val="00761609"/>
    <w:rsid w:val="00763DCE"/>
    <w:rsid w:val="0076647D"/>
    <w:rsid w:val="00776C46"/>
    <w:rsid w:val="0078260B"/>
    <w:rsid w:val="007838D1"/>
    <w:rsid w:val="00785254"/>
    <w:rsid w:val="00785853"/>
    <w:rsid w:val="007966F0"/>
    <w:rsid w:val="00797BFC"/>
    <w:rsid w:val="007A5FE1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840F0"/>
    <w:rsid w:val="00895E38"/>
    <w:rsid w:val="008A782B"/>
    <w:rsid w:val="008B0FC0"/>
    <w:rsid w:val="008C429A"/>
    <w:rsid w:val="008C5F09"/>
    <w:rsid w:val="008E1F3D"/>
    <w:rsid w:val="008F57BB"/>
    <w:rsid w:val="008F64BB"/>
    <w:rsid w:val="009053D7"/>
    <w:rsid w:val="00905655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53D95"/>
    <w:rsid w:val="00B6435A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432D8"/>
    <w:rsid w:val="00C53A6D"/>
    <w:rsid w:val="00C54BE3"/>
    <w:rsid w:val="00C57F80"/>
    <w:rsid w:val="00C759D4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3A5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70E71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157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93BF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7664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6647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6647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664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664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AAE4E24-8803-F34B-BE61-D0B235589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2023-03-03T18:38:00Z</dcterms:created>
  <dcterms:modified xsi:type="dcterms:W3CDTF">2023-03-14T19:06:00Z</dcterms:modified>
</cp:coreProperties>
</file>