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142"/>
        <w:gridCol w:w="567"/>
        <w:gridCol w:w="142"/>
        <w:gridCol w:w="283"/>
        <w:gridCol w:w="142"/>
        <w:gridCol w:w="1134"/>
        <w:gridCol w:w="2694"/>
        <w:tblGridChange w:id="0">
          <w:tblGrid>
            <w:gridCol w:w="5103"/>
            <w:gridCol w:w="567"/>
            <w:gridCol w:w="142"/>
            <w:gridCol w:w="567"/>
            <w:gridCol w:w="142"/>
            <w:gridCol w:w="283"/>
            <w:gridCol w:w="142"/>
            <w:gridCol w:w="1134"/>
            <w:gridCol w:w="2126"/>
            <w:gridCol w:w="568"/>
          </w:tblGrid>
        </w:tblGridChange>
      </w:tblGrid>
      <w:tr w:rsidR="006317D5" w:rsidRPr="003413D2" w14:paraId="487AC9CE" w14:textId="77777777" w:rsidTr="006317D5">
        <w:trPr>
          <w:trHeight w:val="283"/>
        </w:trPr>
        <w:tc>
          <w:tcPr>
            <w:tcW w:w="10774" w:type="dxa"/>
            <w:gridSpan w:val="9"/>
            <w:vAlign w:val="bottom"/>
          </w:tcPr>
          <w:p w14:paraId="0CBC6997" w14:textId="77777777" w:rsidR="00E55D90" w:rsidRPr="003413D2" w:rsidRDefault="00E55D90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 w:rsidRPr="003413D2">
              <w:rPr>
                <w:rFonts w:ascii="Optima" w:hAnsi="Optima" w:cs="Times New Roman"/>
                <w:b/>
                <w:sz w:val="48"/>
                <w:szCs w:val="44"/>
              </w:rPr>
              <w:t>Max Mustermann</w:t>
            </w:r>
          </w:p>
          <w:p w14:paraId="2D363F9A" w14:textId="77777777" w:rsidR="00F44F5F" w:rsidRPr="003413D2" w:rsidRDefault="00F44F5F" w:rsidP="00E55D90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Cs/>
                <w:sz w:val="20"/>
                <w:szCs w:val="20"/>
              </w:rPr>
              <w:t>Hauptstraße 99, Musterhausen, D-55555, Germany</w:t>
            </w:r>
          </w:p>
          <w:p w14:paraId="135895E2" w14:textId="05044BDF" w:rsidR="00F44F5F" w:rsidRPr="003413D2" w:rsidRDefault="00F44F5F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</w:rPr>
            </w:pPr>
            <w:r w:rsidRPr="003413D2">
              <w:rPr>
                <w:rFonts w:ascii="Optima" w:hAnsi="Optima" w:cs="Times New Roman"/>
                <w:bCs/>
                <w:sz w:val="20"/>
                <w:szCs w:val="20"/>
              </w:rPr>
              <w:t>max.mustermann@gmx.com | +49(0)1512424242</w:t>
            </w:r>
          </w:p>
        </w:tc>
      </w:tr>
      <w:tr w:rsidR="006317D5" w:rsidRPr="003413D2" w14:paraId="0FCADE56" w14:textId="77777777" w:rsidTr="006317D5">
        <w:trPr>
          <w:trHeight w:val="567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413D2" w:rsidRDefault="00F44F5F" w:rsidP="00F44F5F">
            <w:pPr>
              <w:rPr>
                <w:rFonts w:ascii="Optima" w:hAnsi="Optima" w:cs="Times New Roman"/>
                <w:b/>
                <w:sz w:val="28"/>
              </w:rPr>
            </w:pPr>
            <w:r w:rsidRPr="003413D2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6317D5" w:rsidRPr="003413D2" w14:paraId="7D1DEBF7" w14:textId="77777777" w:rsidTr="006317D5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66C99A4E" w:rsidR="00D1492F" w:rsidRPr="003413D2" w:rsidRDefault="00CD56C5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Justus-Liebig-Universität</w:t>
            </w:r>
          </w:p>
        </w:tc>
        <w:tc>
          <w:tcPr>
            <w:tcW w:w="3970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4229C117" w:rsidR="00D1492F" w:rsidRPr="003413D2" w:rsidRDefault="00CD56C5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Gießen</w:t>
            </w:r>
          </w:p>
        </w:tc>
      </w:tr>
      <w:tr w:rsidR="006317D5" w:rsidRPr="003413D2" w14:paraId="61E5D482" w14:textId="77777777" w:rsidTr="006317D5">
        <w:tc>
          <w:tcPr>
            <w:tcW w:w="8080" w:type="dxa"/>
            <w:gridSpan w:val="8"/>
          </w:tcPr>
          <w:p w14:paraId="11CB9A0F" w14:textId="02B1AE13" w:rsidR="00D1492F" w:rsidRPr="003413D2" w:rsidRDefault="00CD56C5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M</w:t>
            </w:r>
            <w:r w:rsidR="00D1492F" w:rsidRPr="003413D2">
              <w:rPr>
                <w:rFonts w:ascii="Optima" w:hAnsi="Optima" w:cs="Times New Roman"/>
                <w:i/>
                <w:iCs/>
                <w:sz w:val="20"/>
                <w:szCs w:val="20"/>
              </w:rPr>
              <w:t>.Sc</w:t>
            </w:r>
            <w:proofErr w:type="spellEnd"/>
            <w:r w:rsidR="00D1492F" w:rsidRPr="003413D2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. in 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2694" w:type="dxa"/>
          </w:tcPr>
          <w:p w14:paraId="419A9228" w14:textId="2E7DED63" w:rsidR="00D1492F" w:rsidRPr="003413D2" w:rsidRDefault="00447D8C" w:rsidP="00864E4D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 xml:space="preserve">Seit </w:t>
            </w:r>
            <w:r w:rsidR="00CD56C5">
              <w:rPr>
                <w:rFonts w:ascii="Optima" w:hAnsi="Optima" w:cs="Times New Roman"/>
                <w:sz w:val="20"/>
                <w:szCs w:val="20"/>
              </w:rPr>
              <w:t>10/2024</w:t>
            </w:r>
          </w:p>
        </w:tc>
      </w:tr>
      <w:tr w:rsidR="006317D5" w:rsidRPr="003413D2" w14:paraId="7EABE9F1" w14:textId="77777777" w:rsidTr="006317D5">
        <w:tc>
          <w:tcPr>
            <w:tcW w:w="10774" w:type="dxa"/>
            <w:gridSpan w:val="9"/>
          </w:tcPr>
          <w:p w14:paraId="7A71E6B0" w14:textId="53D4A91B" w:rsidR="00426D7E" w:rsidRPr="003413D2" w:rsidRDefault="00447D8C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de-AT"/>
              </w:rPr>
              <w:t>Major</w:t>
            </w:r>
            <w:r w:rsidR="00B17D95" w:rsidRPr="0099237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:</w:t>
            </w:r>
            <w:r w:rsidR="00B17D95"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D90950"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Management</w:t>
            </w:r>
          </w:p>
        </w:tc>
      </w:tr>
      <w:tr w:rsidR="006317D5" w:rsidRPr="003413D2" w14:paraId="013361E1" w14:textId="77777777" w:rsidTr="006317D5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6330207B" w:rsidR="00D1492F" w:rsidRPr="003413D2" w:rsidRDefault="00CD56C5" w:rsidP="0072364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Hochschule Niederrhein</w:t>
            </w:r>
          </w:p>
        </w:tc>
        <w:tc>
          <w:tcPr>
            <w:tcW w:w="3828" w:type="dxa"/>
            <w:gridSpan w:val="2"/>
            <w:vAlign w:val="bottom"/>
          </w:tcPr>
          <w:p w14:paraId="63D86F51" w14:textId="18BCE5C1" w:rsidR="00D1492F" w:rsidRPr="003413D2" w:rsidRDefault="00CD56C5" w:rsidP="00D5280E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Mönchengladbach</w:t>
            </w:r>
          </w:p>
        </w:tc>
      </w:tr>
      <w:tr w:rsidR="006317D5" w:rsidRPr="003413D2" w14:paraId="62632213" w14:textId="77777777" w:rsidTr="006317D5">
        <w:tc>
          <w:tcPr>
            <w:tcW w:w="5812" w:type="dxa"/>
            <w:gridSpan w:val="3"/>
          </w:tcPr>
          <w:p w14:paraId="5F71027E" w14:textId="439D8585" w:rsidR="00D1492F" w:rsidRPr="003413D2" w:rsidRDefault="00CD56C5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B.A. in </w:t>
            </w:r>
            <w:r w:rsidR="0091331D" w:rsidRPr="003413D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Betriebswirtschaftslehre</w:t>
            </w:r>
          </w:p>
        </w:tc>
        <w:tc>
          <w:tcPr>
            <w:tcW w:w="4962" w:type="dxa"/>
            <w:gridSpan w:val="6"/>
          </w:tcPr>
          <w:p w14:paraId="51FC9814" w14:textId="2E822321" w:rsidR="00D1492F" w:rsidRPr="003413D2" w:rsidRDefault="00CD56C5" w:rsidP="00D1492F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10</w:t>
            </w:r>
            <w:r w:rsidR="00426D7E" w:rsidRPr="003413D2">
              <w:rPr>
                <w:rFonts w:ascii="Optima" w:hAnsi="Optima" w:cs="Times New Roman"/>
                <w:sz w:val="20"/>
                <w:szCs w:val="20"/>
              </w:rPr>
              <w:t>/</w:t>
            </w:r>
            <w:r>
              <w:rPr>
                <w:rFonts w:ascii="Optima" w:hAnsi="Optima" w:cs="Times New Roman"/>
                <w:sz w:val="20"/>
                <w:szCs w:val="20"/>
              </w:rPr>
              <w:t>2020</w:t>
            </w:r>
            <w:r w:rsidR="00426D7E" w:rsidRPr="003413D2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91331D" w:rsidRPr="003413D2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9</w:t>
            </w:r>
            <w:r w:rsidR="00426D7E" w:rsidRPr="003413D2">
              <w:rPr>
                <w:rFonts w:ascii="Optima" w:hAnsi="Optima" w:cs="Times New Roman"/>
                <w:sz w:val="20"/>
                <w:szCs w:val="20"/>
              </w:rPr>
              <w:t>/</w:t>
            </w:r>
            <w:r>
              <w:rPr>
                <w:rFonts w:ascii="Optima" w:hAnsi="Optima" w:cs="Times New Roman"/>
                <w:sz w:val="20"/>
                <w:szCs w:val="20"/>
              </w:rPr>
              <w:t>2024</w:t>
            </w:r>
          </w:p>
        </w:tc>
      </w:tr>
      <w:tr w:rsidR="006317D5" w:rsidRPr="00CD56C5" w14:paraId="4D68BFE7" w14:textId="77777777" w:rsidTr="006317D5">
        <w:tc>
          <w:tcPr>
            <w:tcW w:w="10774" w:type="dxa"/>
            <w:gridSpan w:val="9"/>
          </w:tcPr>
          <w:p w14:paraId="2963B5DD" w14:textId="77777777" w:rsidR="0091331D" w:rsidRPr="00CD56C5" w:rsidRDefault="00CD56C5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992374">
              <w:rPr>
                <w:rFonts w:ascii="Optima" w:hAnsi="Optima" w:cs="Times New Roman"/>
                <w:b/>
                <w:bCs/>
                <w:sz w:val="20"/>
                <w:szCs w:val="20"/>
              </w:rPr>
              <w:t>Vertiefungen</w:t>
            </w:r>
            <w:r w:rsidRPr="00992374">
              <w:rPr>
                <w:rFonts w:ascii="Optima" w:hAnsi="Optima" w:cs="Times New Roman"/>
                <w:sz w:val="20"/>
                <w:szCs w:val="20"/>
              </w:rPr>
              <w:t xml:space="preserve">: </w:t>
            </w:r>
            <w:r>
              <w:rPr>
                <w:rFonts w:ascii="Optima" w:hAnsi="Optima" w:cs="Times New Roman"/>
                <w:sz w:val="20"/>
                <w:szCs w:val="20"/>
              </w:rPr>
              <w:t>International Management &amp; Marketing</w:t>
            </w:r>
          </w:p>
          <w:p w14:paraId="54BF63E9" w14:textId="63787B81" w:rsidR="00CD56C5" w:rsidRPr="00CD56C5" w:rsidRDefault="00CD56C5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992374">
              <w:rPr>
                <w:rFonts w:ascii="Optima" w:hAnsi="Optima" w:cs="Times New Roman"/>
                <w:b/>
                <w:bCs/>
                <w:sz w:val="20"/>
                <w:szCs w:val="20"/>
              </w:rPr>
              <w:t>Relevante</w:t>
            </w:r>
            <w:r w:rsidRPr="00CD56C5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992374">
              <w:rPr>
                <w:rFonts w:ascii="Optima" w:hAnsi="Optima" w:cs="Times New Roman"/>
                <w:b/>
                <w:bCs/>
                <w:sz w:val="20"/>
                <w:szCs w:val="20"/>
              </w:rPr>
              <w:t>Module</w:t>
            </w:r>
            <w:r w:rsidRPr="00CD56C5">
              <w:rPr>
                <w:rFonts w:ascii="Optima" w:hAnsi="Optima" w:cs="Times New Roman"/>
                <w:sz w:val="20"/>
                <w:szCs w:val="20"/>
              </w:rPr>
              <w:t xml:space="preserve">: International Management (Note: 1,3), International Marketing (Note: 1,3), Handelsbetriebslehre 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(Note: 1,7), </w:t>
            </w:r>
            <w:r w:rsidRPr="00CD56C5">
              <w:rPr>
                <w:rFonts w:ascii="Optima" w:hAnsi="Optima" w:cs="Times New Roman"/>
                <w:sz w:val="20"/>
                <w:szCs w:val="20"/>
              </w:rPr>
              <w:t xml:space="preserve">Handelsrecht (Note: 1,3), </w:t>
            </w:r>
            <w:r>
              <w:rPr>
                <w:rFonts w:ascii="Optima" w:hAnsi="Optima" w:cs="Times New Roman"/>
                <w:sz w:val="20"/>
                <w:szCs w:val="20"/>
              </w:rPr>
              <w:t>Produktion (Note: 1,3), Personal (Note: 1,0)</w:t>
            </w:r>
          </w:p>
        </w:tc>
      </w:tr>
      <w:tr w:rsidR="006317D5" w:rsidRPr="003413D2" w14:paraId="6B19CF91" w14:textId="77777777" w:rsidTr="006317D5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3983DAB7" w:rsidR="00AE4ED3" w:rsidRPr="003413D2" w:rsidRDefault="00992374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BBS </w:t>
            </w:r>
            <w:proofErr w:type="spellStart"/>
            <w:r>
              <w:rPr>
                <w:rFonts w:ascii="Optima" w:hAnsi="Optima" w:cs="Times New Roman"/>
                <w:b/>
                <w:sz w:val="21"/>
                <w:szCs w:val="21"/>
              </w:rPr>
              <w:t>Pottgraben</w:t>
            </w:r>
            <w:proofErr w:type="spellEnd"/>
          </w:p>
        </w:tc>
        <w:tc>
          <w:tcPr>
            <w:tcW w:w="5104" w:type="dxa"/>
            <w:gridSpan w:val="7"/>
            <w:vAlign w:val="bottom"/>
          </w:tcPr>
          <w:p w14:paraId="262B6DA3" w14:textId="60442F15" w:rsidR="00AE4ED3" w:rsidRPr="003413D2" w:rsidRDefault="00992374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Osnabrück</w:t>
            </w:r>
          </w:p>
        </w:tc>
      </w:tr>
      <w:tr w:rsidR="006317D5" w:rsidRPr="003413D2" w14:paraId="263521E3" w14:textId="77777777" w:rsidTr="006317D5">
        <w:trPr>
          <w:trHeight w:val="57"/>
        </w:trPr>
        <w:tc>
          <w:tcPr>
            <w:tcW w:w="5670" w:type="dxa"/>
            <w:gridSpan w:val="2"/>
          </w:tcPr>
          <w:p w14:paraId="36282A3A" w14:textId="1622796D" w:rsidR="00AE4ED3" w:rsidRPr="003413D2" w:rsidRDefault="00992374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Ausbildung zum Groß- und Außenhandelskaufmann</w:t>
            </w:r>
          </w:p>
        </w:tc>
        <w:tc>
          <w:tcPr>
            <w:tcW w:w="5104" w:type="dxa"/>
            <w:gridSpan w:val="7"/>
          </w:tcPr>
          <w:p w14:paraId="3DE8C75D" w14:textId="77F9FC48" w:rsidR="00AE4ED3" w:rsidRPr="003413D2" w:rsidRDefault="00AE4ED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992374">
              <w:rPr>
                <w:rFonts w:ascii="Optima" w:hAnsi="Optima" w:cs="Times New Roman"/>
                <w:sz w:val="20"/>
                <w:szCs w:val="20"/>
              </w:rPr>
              <w:t>8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</w:t>
            </w:r>
            <w:r w:rsidR="00992374">
              <w:rPr>
                <w:rFonts w:ascii="Optima" w:hAnsi="Optima" w:cs="Times New Roman"/>
                <w:sz w:val="20"/>
                <w:szCs w:val="20"/>
              </w:rPr>
              <w:t>2016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 w:rsidR="00992374">
              <w:rPr>
                <w:rFonts w:ascii="Optima" w:hAnsi="Optima" w:cs="Times New Roman"/>
                <w:sz w:val="20"/>
                <w:szCs w:val="20"/>
              </w:rPr>
              <w:t>1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/201</w:t>
            </w:r>
            <w:r w:rsidR="00992374">
              <w:rPr>
                <w:rFonts w:ascii="Optima" w:hAnsi="Optima" w:cs="Times New Roman"/>
                <w:sz w:val="20"/>
                <w:szCs w:val="20"/>
              </w:rPr>
              <w:t>9</w:t>
            </w:r>
          </w:p>
        </w:tc>
      </w:tr>
      <w:tr w:rsidR="006317D5" w:rsidRPr="003413D2" w14:paraId="27601A10" w14:textId="77777777" w:rsidTr="006317D5">
        <w:trPr>
          <w:trHeight w:val="57"/>
        </w:trPr>
        <w:tc>
          <w:tcPr>
            <w:tcW w:w="10774" w:type="dxa"/>
            <w:gridSpan w:val="9"/>
          </w:tcPr>
          <w:p w14:paraId="60ECAE56" w14:textId="77A9FFDA" w:rsidR="00F25EB2" w:rsidRPr="00992374" w:rsidRDefault="00992374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992374">
              <w:rPr>
                <w:rFonts w:ascii="Optima" w:hAnsi="Optima" w:cs="Times New Roman"/>
                <w:sz w:val="20"/>
                <w:szCs w:val="20"/>
                <w:lang w:val="de-AT"/>
              </w:rPr>
              <w:t>Verkürzung auf 2,5 Jahre</w:t>
            </w:r>
          </w:p>
          <w:p w14:paraId="6ECF7248" w14:textId="0D5E08CC" w:rsidR="00AE4ED3" w:rsidRPr="003413D2" w:rsidRDefault="00992374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IHK-Zusatzqualifikation Europakaufmann (additional über 200 Stunden Abendschule)</w:t>
            </w:r>
          </w:p>
        </w:tc>
      </w:tr>
      <w:tr w:rsidR="006317D5" w:rsidRPr="003413D2" w14:paraId="575C9347" w14:textId="77777777" w:rsidTr="006317D5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4-10-10T18:47:00Z" w16du:dateUtc="2024-10-10T16:47:00Z">
            <w:tblPrEx>
              <w:tblW w:w="10206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" w:author="David Döbele" w:date="2024-10-10T18:47:00Z" w16du:dateUtc="2024-10-10T16:47:00Z">
            <w:trPr>
              <w:gridAfter w:val="0"/>
              <w:trHeight w:val="340"/>
            </w:trPr>
          </w:trPrChange>
        </w:trPr>
        <w:tc>
          <w:tcPr>
            <w:tcW w:w="5103" w:type="dxa"/>
            <w:vAlign w:val="bottom"/>
            <w:tcPrChange w:id="3" w:author="David Döbele" w:date="2024-10-10T18:47:00Z" w16du:dateUtc="2024-10-10T16:47:00Z">
              <w:tcPr>
                <w:tcW w:w="5103" w:type="dxa"/>
                <w:vAlign w:val="bottom"/>
              </w:tcPr>
            </w:tcPrChange>
          </w:tcPr>
          <w:p w14:paraId="6AB05316" w14:textId="77777777" w:rsidR="003C379F" w:rsidRPr="003C379F" w:rsidRDefault="003C379F" w:rsidP="006317D5">
            <w:pPr>
              <w:rPr>
                <w:rFonts w:ascii="Optima" w:hAnsi="Optima" w:cs="Times New Roman"/>
                <w:b/>
                <w:bCs/>
                <w:sz w:val="21"/>
                <w:szCs w:val="21"/>
                <w:lang w:val="de-AT"/>
              </w:rPr>
            </w:pPr>
            <w:r w:rsidRPr="003C379F">
              <w:rPr>
                <w:rFonts w:ascii="Optima" w:hAnsi="Optima" w:cs="Times New Roman"/>
                <w:b/>
                <w:bCs/>
                <w:sz w:val="21"/>
                <w:szCs w:val="21"/>
                <w:lang w:val="de-AT"/>
              </w:rPr>
              <w:t>Fachoberschule Wirtschaft</w:t>
            </w:r>
          </w:p>
        </w:tc>
        <w:tc>
          <w:tcPr>
            <w:tcW w:w="5671" w:type="dxa"/>
            <w:gridSpan w:val="8"/>
            <w:vAlign w:val="bottom"/>
            <w:tcPrChange w:id="4" w:author="David Döbele" w:date="2024-10-10T18:47:00Z" w16du:dateUtc="2024-10-10T16:47:00Z">
              <w:tcPr>
                <w:tcW w:w="5103" w:type="dxa"/>
                <w:gridSpan w:val="8"/>
                <w:vAlign w:val="bottom"/>
              </w:tcPr>
            </w:tcPrChange>
          </w:tcPr>
          <w:p w14:paraId="07E7816B" w14:textId="10571695" w:rsidR="003C379F" w:rsidRPr="003C379F" w:rsidRDefault="003C379F" w:rsidP="006317D5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</w:pPr>
            <w:r w:rsidRPr="003C379F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Bersenbrück</w:t>
            </w:r>
          </w:p>
        </w:tc>
      </w:tr>
      <w:tr w:rsidR="006317D5" w:rsidRPr="003413D2" w14:paraId="67FF61EA" w14:textId="77777777" w:rsidTr="006317D5">
        <w:trPr>
          <w:trHeight w:val="57"/>
        </w:trPr>
        <w:tc>
          <w:tcPr>
            <w:tcW w:w="5103" w:type="dxa"/>
          </w:tcPr>
          <w:p w14:paraId="737AC4A6" w14:textId="77777777" w:rsidR="003C379F" w:rsidRPr="003C379F" w:rsidRDefault="003C379F" w:rsidP="003C379F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3C379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Fachhochschulreife</w:t>
            </w:r>
          </w:p>
        </w:tc>
        <w:tc>
          <w:tcPr>
            <w:tcW w:w="5671" w:type="dxa"/>
            <w:gridSpan w:val="8"/>
          </w:tcPr>
          <w:p w14:paraId="0CDF279D" w14:textId="0AD3F744" w:rsidR="003C379F" w:rsidRPr="003C379F" w:rsidRDefault="003C379F" w:rsidP="003C379F">
            <w:pPr>
              <w:jc w:val="right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9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</w:t>
            </w:r>
            <w:r>
              <w:rPr>
                <w:rFonts w:ascii="Optima" w:hAnsi="Optima" w:cs="Times New Roman"/>
                <w:sz w:val="20"/>
                <w:szCs w:val="20"/>
              </w:rPr>
              <w:t>2014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>
              <w:rPr>
                <w:rFonts w:ascii="Optima" w:hAnsi="Optima" w:cs="Times New Roman"/>
                <w:sz w:val="20"/>
                <w:szCs w:val="20"/>
              </w:rPr>
              <w:t>6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/201</w:t>
            </w:r>
            <w:r>
              <w:rPr>
                <w:rFonts w:ascii="Optima" w:hAnsi="Optima" w:cs="Times New Roman"/>
                <w:sz w:val="20"/>
                <w:szCs w:val="20"/>
              </w:rPr>
              <w:t>6</w:t>
            </w:r>
          </w:p>
        </w:tc>
      </w:tr>
      <w:tr w:rsidR="006317D5" w:rsidRPr="003413D2" w14:paraId="3A2665B3" w14:textId="77777777" w:rsidTr="006317D5">
        <w:trPr>
          <w:trHeight w:val="510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79BE3491" w:rsidR="00E55D90" w:rsidRPr="003413D2" w:rsidRDefault="00992374" w:rsidP="00F44F5F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>
              <w:rPr>
                <w:rFonts w:ascii="Optima" w:hAnsi="Optima" w:cs="Times New Roman"/>
                <w:smallCaps w:val="0"/>
                <w:sz w:val="28"/>
              </w:rPr>
              <w:t>PRAXISERFAHRUNGEN</w:t>
            </w:r>
          </w:p>
        </w:tc>
      </w:tr>
      <w:tr w:rsidR="006317D5" w:rsidRPr="003413D2" w14:paraId="127C64E2" w14:textId="77777777" w:rsidTr="006317D5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2BCC388C" w:rsidR="00E55D90" w:rsidRPr="003413D2" w:rsidRDefault="00992374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HPP Strategie- und Marketingberatung</w:t>
            </w:r>
            <w:r w:rsidR="00E55D90" w:rsidRPr="003413D2">
              <w:rPr>
                <w:rFonts w:ascii="Optima" w:hAnsi="Optima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4253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3413D2" w:rsidRDefault="00E55D90" w:rsidP="00E55D90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6317D5" w:rsidRPr="003413D2" w14:paraId="335D84E9" w14:textId="77777777" w:rsidTr="006317D5">
        <w:tc>
          <w:tcPr>
            <w:tcW w:w="8080" w:type="dxa"/>
            <w:gridSpan w:val="8"/>
          </w:tcPr>
          <w:p w14:paraId="20B1570F" w14:textId="181875F7" w:rsidR="00E55D90" w:rsidRPr="003413D2" w:rsidRDefault="00E55D90" w:rsidP="00E55D90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864E4D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="00992374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Consulting</w:t>
            </w:r>
            <w:r w:rsidR="00864E4D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694" w:type="dxa"/>
          </w:tcPr>
          <w:p w14:paraId="0475B997" w14:textId="16B34600" w:rsidR="00E55D90" w:rsidRPr="003413D2" w:rsidRDefault="0060712E" w:rsidP="00E55D90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02</w:t>
            </w:r>
            <w:r w:rsidR="00E55D90"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  <w:r w:rsidR="00E55D90"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05</w:t>
            </w:r>
            <w:r w:rsidR="00E55D90"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</w:p>
        </w:tc>
      </w:tr>
      <w:tr w:rsidR="006317D5" w:rsidRPr="003413D2" w14:paraId="54C3D64C" w14:textId="77777777" w:rsidTr="006317D5">
        <w:tc>
          <w:tcPr>
            <w:tcW w:w="10774" w:type="dxa"/>
            <w:gridSpan w:val="9"/>
          </w:tcPr>
          <w:p w14:paraId="2DABA788" w14:textId="65D3FBDD" w:rsidR="00992374" w:rsidRPr="00C47204" w:rsidRDefault="00992374" w:rsidP="00E45E8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  <w:r w:rsidRPr="00C47204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  <w:t>Entwicklung einer ganzheitlichen Markenstrategie für einen der führenden deutschen Premium-Automobilhersteller im Bereich der Elektromobilität:</w:t>
            </w:r>
          </w:p>
          <w:p w14:paraId="2D46DBE8" w14:textId="05A3EC57" w:rsidR="00992374" w:rsidRPr="00992374" w:rsidRDefault="00992374" w:rsidP="00992374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9237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Sondierung des Ist-Zustandes im Rahmen einer internen Analyse und Entwicklung eines</w:t>
            </w:r>
            <w:r w:rsidR="00142E9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99237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Target-Pictures der künftigen Markenambitionen</w:t>
            </w:r>
          </w:p>
          <w:p w14:paraId="126F2269" w14:textId="33496551" w:rsidR="00992374" w:rsidRPr="00992374" w:rsidRDefault="00992374" w:rsidP="00992374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9237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Unterstützung bei der Erstellung externer Analysen (Wettbewerbs-, Kunden-, Markt- und</w:t>
            </w:r>
            <w:r w:rsidR="00142E9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99237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PESTEL-Analysen) inkl. Ableitungen konkreter Handlungsimplikationen sowie Überleitung</w:t>
            </w:r>
            <w:r w:rsidR="00142E9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99237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in die darauffolgende Entwicklungsphase</w:t>
            </w:r>
          </w:p>
          <w:p w14:paraId="4C87C26D" w14:textId="038DC54E" w:rsidR="00992374" w:rsidRDefault="00992374" w:rsidP="00992374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9237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Aufbereitung von Inhalten in managementtauglichen Präsentationen sowie Nachbereitung</w:t>
            </w:r>
            <w:r w:rsidR="002952F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99237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von Kunden-Workshops</w:t>
            </w:r>
          </w:p>
          <w:p w14:paraId="3A8CADEF" w14:textId="77777777" w:rsidR="007F2707" w:rsidRPr="007F2707" w:rsidRDefault="007F2707" w:rsidP="007F2707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8"/>
                <w:szCs w:val="2"/>
                <w:lang w:val="de-AT"/>
              </w:rPr>
            </w:pPr>
          </w:p>
          <w:p w14:paraId="0F3AB6DA" w14:textId="6B9E5F69" w:rsidR="00992374" w:rsidRPr="00A94687" w:rsidRDefault="00992374" w:rsidP="00E45E8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  <w:r w:rsidRPr="00A94687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  <w:t>Unterstützung bei der Angebotserstellung eines Pricing-Projekts im Geschäftsbereich After-Sales</w:t>
            </w:r>
            <w:r w:rsidR="00142E95" w:rsidRPr="00A94687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  <w:t xml:space="preserve"> W</w:t>
            </w:r>
            <w:r w:rsidRPr="00A94687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  <w:t>erkstattausrüstung für einen der führenden deutschen Automobilhersteller</w:t>
            </w:r>
            <w:r w:rsidR="00A94687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  <w:t>:</w:t>
            </w:r>
          </w:p>
          <w:p w14:paraId="5A858835" w14:textId="77777777" w:rsidR="00992374" w:rsidRPr="00992374" w:rsidRDefault="00992374" w:rsidP="00992374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9237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Durchführung einer Recherche zum aktuellen und zukünftigen Technologieumfeld im Segment Fahrzeugdiagnose</w:t>
            </w:r>
          </w:p>
          <w:p w14:paraId="6DD9BA0F" w14:textId="4FC7503D" w:rsidR="00E55D90" w:rsidRPr="003413D2" w:rsidRDefault="00992374" w:rsidP="00992374">
            <w:pPr>
              <w:pStyle w:val="Bullets"/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99237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Aufbereitung der Erkenntnisse als Teilinhalt der Angebotsunterlage</w:t>
            </w:r>
          </w:p>
        </w:tc>
      </w:tr>
      <w:tr w:rsidR="006317D5" w:rsidRPr="003413D2" w14:paraId="45404236" w14:textId="77777777" w:rsidTr="006317D5">
        <w:trPr>
          <w:trHeight w:val="346"/>
        </w:trPr>
        <w:tc>
          <w:tcPr>
            <w:tcW w:w="8080" w:type="dxa"/>
            <w:gridSpan w:val="8"/>
            <w:vAlign w:val="bottom"/>
          </w:tcPr>
          <w:p w14:paraId="3CF978EE" w14:textId="250C368E" w:rsidR="00AE4ED3" w:rsidRPr="003413D2" w:rsidRDefault="00864E4D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Vodafone GmbH</w:t>
            </w:r>
          </w:p>
        </w:tc>
        <w:tc>
          <w:tcPr>
            <w:tcW w:w="2694" w:type="dxa"/>
            <w:vAlign w:val="bottom"/>
          </w:tcPr>
          <w:p w14:paraId="49A11F72" w14:textId="51E5B307" w:rsidR="00AE4ED3" w:rsidRPr="003413D2" w:rsidRDefault="00864E4D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Düsseldorf</w:t>
            </w:r>
          </w:p>
        </w:tc>
      </w:tr>
      <w:tr w:rsidR="006317D5" w:rsidRPr="003413D2" w14:paraId="16C6F7AD" w14:textId="77777777" w:rsidTr="006317D5">
        <w:trPr>
          <w:trHeight w:val="57"/>
        </w:trPr>
        <w:tc>
          <w:tcPr>
            <w:tcW w:w="8080" w:type="dxa"/>
            <w:gridSpan w:val="8"/>
          </w:tcPr>
          <w:p w14:paraId="5D8760E9" w14:textId="65FA5E9C" w:rsidR="00AE4ED3" w:rsidRPr="003413D2" w:rsidRDefault="00AE4ED3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="00864E4D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(Channel Management: </w:t>
            </w:r>
            <w:proofErr w:type="spellStart"/>
            <w:r w:rsidR="00864E4D">
              <w:rPr>
                <w:rFonts w:ascii="Optima" w:hAnsi="Optima" w:cs="Times New Roman"/>
                <w:sz w:val="20"/>
                <w:szCs w:val="20"/>
                <w:lang w:val="en-US"/>
              </w:rPr>
              <w:t>Direktvertrieb</w:t>
            </w:r>
            <w:proofErr w:type="spellEnd"/>
            <w:r w:rsidR="00864E4D">
              <w:rPr>
                <w:rFonts w:ascii="Optima" w:hAnsi="Optima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694" w:type="dxa"/>
          </w:tcPr>
          <w:p w14:paraId="2D9DB8CA" w14:textId="56874BC3" w:rsidR="00AE4ED3" w:rsidRPr="003413D2" w:rsidRDefault="00864E4D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02</w:t>
            </w:r>
            <w:r w:rsidR="00AE4ED3"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="00AE4ED3"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="00AE4ED3"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6317D5" w:rsidRPr="003413D2" w14:paraId="7660C4BA" w14:textId="77777777" w:rsidTr="006317D5">
        <w:trPr>
          <w:trHeight w:val="57"/>
        </w:trPr>
        <w:tc>
          <w:tcPr>
            <w:tcW w:w="10774" w:type="dxa"/>
            <w:gridSpan w:val="9"/>
          </w:tcPr>
          <w:p w14:paraId="1714B8D0" w14:textId="77777777" w:rsidR="00864E4D" w:rsidRPr="00864E4D" w:rsidRDefault="00864E4D" w:rsidP="00F25EB2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Produkt- und Vertriebskommunikation</w:t>
            </w:r>
          </w:p>
          <w:p w14:paraId="2C76BA47" w14:textId="5C80C873" w:rsidR="00864E4D" w:rsidRDefault="00864E4D" w:rsidP="00864E4D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864E4D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Planung</w:t>
            </w:r>
            <w:r w:rsidRPr="00864E4D">
              <w:rPr>
                <w:rFonts w:ascii="Optima" w:hAnsi="Optima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  <w:r w:rsidRPr="00864E4D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und Um</w:t>
            </w:r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setzung von verkaufsfördernden Maßnahmen</w:t>
            </w:r>
          </w:p>
          <w:p w14:paraId="60EE5149" w14:textId="2716A7EE" w:rsidR="00864E4D" w:rsidRDefault="00864E4D" w:rsidP="00864E4D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Erstellung von Schulungsunterlagen für externe Vertriebspartner</w:t>
            </w:r>
          </w:p>
          <w:p w14:paraId="132465C4" w14:textId="0305D4ED" w:rsidR="00AE4ED3" w:rsidRPr="00864E4D" w:rsidRDefault="00864E4D" w:rsidP="00864E4D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Gestaltung und Durchführung eines Workshops: Intensivierung der internen Kommunikation</w:t>
            </w:r>
            <w:r w:rsidR="00AE4ED3" w:rsidRPr="00864E4D">
              <w:rPr>
                <w:rFonts w:ascii="Optima" w:hAnsi="Optima"/>
                <w:lang w:val="de-AT"/>
              </w:rPr>
              <w:t xml:space="preserve"> </w:t>
            </w:r>
          </w:p>
        </w:tc>
      </w:tr>
      <w:tr w:rsidR="006317D5" w:rsidRPr="003413D2" w14:paraId="4EC9DEB8" w14:textId="77777777" w:rsidTr="006317D5">
        <w:trPr>
          <w:trHeight w:val="346"/>
        </w:trPr>
        <w:tc>
          <w:tcPr>
            <w:tcW w:w="8080" w:type="dxa"/>
            <w:gridSpan w:val="8"/>
            <w:vAlign w:val="bottom"/>
          </w:tcPr>
          <w:p w14:paraId="061D97E7" w14:textId="2B01A840" w:rsidR="00FE0496" w:rsidRPr="003413D2" w:rsidRDefault="00864E4D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Rosen (UK) Ltd.</w:t>
            </w:r>
          </w:p>
        </w:tc>
        <w:tc>
          <w:tcPr>
            <w:tcW w:w="2694" w:type="dxa"/>
            <w:vAlign w:val="bottom"/>
          </w:tcPr>
          <w:p w14:paraId="38592414" w14:textId="5FE564AD" w:rsidR="00FE0496" w:rsidRPr="003413D2" w:rsidRDefault="00864E4D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Newcastle, England</w:t>
            </w:r>
          </w:p>
        </w:tc>
      </w:tr>
      <w:tr w:rsidR="006317D5" w:rsidRPr="003413D2" w14:paraId="0A0FFCF6" w14:textId="77777777" w:rsidTr="006317D5">
        <w:trPr>
          <w:trHeight w:val="113"/>
        </w:trPr>
        <w:tc>
          <w:tcPr>
            <w:tcW w:w="8080" w:type="dxa"/>
            <w:gridSpan w:val="8"/>
          </w:tcPr>
          <w:p w14:paraId="30382087" w14:textId="605F9404" w:rsidR="00FE0496" w:rsidRPr="003413D2" w:rsidRDefault="00FE0496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="00864E4D">
              <w:rPr>
                <w:rFonts w:ascii="Optima" w:hAnsi="Optima" w:cs="Times New Roman"/>
                <w:sz w:val="20"/>
                <w:szCs w:val="20"/>
                <w:lang w:val="en-US"/>
              </w:rPr>
              <w:t>(Business Development)</w:t>
            </w:r>
          </w:p>
        </w:tc>
        <w:tc>
          <w:tcPr>
            <w:tcW w:w="2694" w:type="dxa"/>
          </w:tcPr>
          <w:p w14:paraId="7444AF8F" w14:textId="580601F6" w:rsidR="00FE0496" w:rsidRPr="003413D2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64E4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/2019 – 0</w:t>
            </w:r>
            <w:r w:rsidR="00864E4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6317D5" w:rsidRPr="003413D2" w14:paraId="4C00CD42" w14:textId="77777777" w:rsidTr="006317D5">
        <w:trPr>
          <w:trHeight w:val="113"/>
        </w:trPr>
        <w:tc>
          <w:tcPr>
            <w:tcW w:w="8080" w:type="dxa"/>
            <w:gridSpan w:val="8"/>
          </w:tcPr>
          <w:p w14:paraId="11378E78" w14:textId="77777777" w:rsidR="00C47204" w:rsidRPr="00C47204" w:rsidRDefault="00C47204" w:rsidP="00FE0496">
            <w:pPr>
              <w:pStyle w:val="Bullets"/>
              <w:numPr>
                <w:ilvl w:val="0"/>
                <w:numId w:val="26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Durchführung von Markt- und Wettbewerbsanalysen</w:t>
            </w:r>
          </w:p>
          <w:p w14:paraId="089C6F28" w14:textId="333C2CCF" w:rsidR="00FE0496" w:rsidRPr="003413D2" w:rsidRDefault="00C47204" w:rsidP="00FE0496">
            <w:pPr>
              <w:pStyle w:val="Bullets"/>
              <w:numPr>
                <w:ilvl w:val="0"/>
                <w:numId w:val="26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Entwicklung eines Businessplans für ein neues Absatzgebiet</w:t>
            </w:r>
            <w:r w:rsidR="00FE0496" w:rsidRPr="003413D2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2694" w:type="dxa"/>
          </w:tcPr>
          <w:p w14:paraId="746118C9" w14:textId="77777777" w:rsidR="00FE0496" w:rsidRPr="003413D2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6317D5" w:rsidRPr="003413D2" w14:paraId="50AFEA03" w14:textId="77777777" w:rsidTr="006317D5">
        <w:trPr>
          <w:trHeight w:val="346"/>
        </w:trPr>
        <w:tc>
          <w:tcPr>
            <w:tcW w:w="8080" w:type="dxa"/>
            <w:gridSpan w:val="8"/>
            <w:vAlign w:val="bottom"/>
          </w:tcPr>
          <w:p w14:paraId="42FB0D26" w14:textId="0CF6E401" w:rsidR="00E55D90" w:rsidRPr="00A94687" w:rsidRDefault="00A94687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</w:pPr>
            <w:proofErr w:type="spellStart"/>
            <w:r w:rsidRPr="00A94687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  <w:t>Hase</w:t>
            </w:r>
            <w:proofErr w:type="spellEnd"/>
            <w:r w:rsidRPr="00A94687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 GmbH &amp; Co. </w:t>
            </w: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  <w:t>KG</w:t>
            </w:r>
          </w:p>
        </w:tc>
        <w:tc>
          <w:tcPr>
            <w:tcW w:w="2694" w:type="dxa"/>
            <w:vAlign w:val="bottom"/>
          </w:tcPr>
          <w:p w14:paraId="11E31BD8" w14:textId="7BF03FEE" w:rsidR="00E55D90" w:rsidRPr="003413D2" w:rsidRDefault="00A94687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Osnabrück</w:t>
            </w:r>
          </w:p>
        </w:tc>
      </w:tr>
      <w:tr w:rsidR="006317D5" w:rsidRPr="003413D2" w14:paraId="48328CB9" w14:textId="77777777" w:rsidTr="006317D5">
        <w:tc>
          <w:tcPr>
            <w:tcW w:w="6379" w:type="dxa"/>
            <w:gridSpan w:val="4"/>
          </w:tcPr>
          <w:p w14:paraId="74B74B41" w14:textId="1F9AAE76" w:rsidR="00E55D90" w:rsidRPr="00A94687" w:rsidRDefault="00A94687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A94687">
              <w:rPr>
                <w:rFonts w:ascii="Optima" w:hAnsi="Optima" w:cs="Times New Roman"/>
                <w:sz w:val="20"/>
                <w:szCs w:val="20"/>
              </w:rPr>
              <w:t>Auszubildender (Groß- und Außen</w:t>
            </w:r>
            <w:r>
              <w:rPr>
                <w:rFonts w:ascii="Optima" w:hAnsi="Optima" w:cs="Times New Roman"/>
                <w:sz w:val="20"/>
                <w:szCs w:val="20"/>
              </w:rPr>
              <w:t>handelskaufmann)</w:t>
            </w:r>
          </w:p>
        </w:tc>
        <w:tc>
          <w:tcPr>
            <w:tcW w:w="4395" w:type="dxa"/>
            <w:gridSpan w:val="5"/>
          </w:tcPr>
          <w:p w14:paraId="2CB21DEB" w14:textId="4269A740" w:rsidR="00E55D90" w:rsidRPr="003413D2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A9468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A9468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9468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6317D5" w:rsidRPr="003413D2" w14:paraId="7C4155D6" w14:textId="77777777" w:rsidTr="006317D5">
        <w:tc>
          <w:tcPr>
            <w:tcW w:w="10774" w:type="dxa"/>
            <w:gridSpan w:val="9"/>
          </w:tcPr>
          <w:p w14:paraId="3658805E" w14:textId="3CD83C11" w:rsidR="00E55D90" w:rsidRPr="003413D2" w:rsidRDefault="0020641F" w:rsidP="00FE0496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Aufenthalt in den Abteilungen: Vertrieb, Einkauf, Servicecenter, Lager, Auftragsbearbeitung und Angebotswesen</w:t>
            </w:r>
            <w:r w:rsidR="00E55D90" w:rsidRPr="003413D2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6317D5" w:rsidRPr="003413D2" w14:paraId="188049CA" w14:textId="77777777" w:rsidTr="006317D5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" w:author="David Döbele" w:date="2024-10-10T18:48:00Z" w16du:dateUtc="2024-10-10T16:48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</w:trPr>
        <w:tc>
          <w:tcPr>
            <w:tcW w:w="5103" w:type="dxa"/>
            <w:vAlign w:val="bottom"/>
            <w:tcPrChange w:id="6" w:author="David Döbele" w:date="2024-10-10T18:48:00Z" w16du:dateUtc="2024-10-10T16:48:00Z">
              <w:tcPr>
                <w:tcW w:w="5103" w:type="dxa"/>
              </w:tcPr>
            </w:tcPrChange>
          </w:tcPr>
          <w:p w14:paraId="2F016A19" w14:textId="77777777" w:rsidR="00A94687" w:rsidRPr="003B1CBD" w:rsidRDefault="00A94687" w:rsidP="006317D5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1"/>
                <w:szCs w:val="21"/>
                <w:lang w:val="de-AT"/>
              </w:rPr>
            </w:pPr>
            <w:r w:rsidRPr="003B1CBD">
              <w:rPr>
                <w:rFonts w:ascii="Optima" w:hAnsi="Optima" w:cs="Times New Roman"/>
                <w:b/>
                <w:bCs/>
                <w:i w:val="0"/>
                <w:iCs w:val="0"/>
                <w:sz w:val="21"/>
                <w:szCs w:val="21"/>
                <w:lang w:val="de-AT"/>
              </w:rPr>
              <w:t>HEIFO GmbH</w:t>
            </w:r>
          </w:p>
        </w:tc>
        <w:tc>
          <w:tcPr>
            <w:tcW w:w="5671" w:type="dxa"/>
            <w:gridSpan w:val="8"/>
            <w:vAlign w:val="bottom"/>
            <w:tcPrChange w:id="7" w:author="David Döbele" w:date="2024-10-10T18:48:00Z" w16du:dateUtc="2024-10-10T16:48:00Z">
              <w:tcPr>
                <w:tcW w:w="5671" w:type="dxa"/>
                <w:gridSpan w:val="9"/>
              </w:tcPr>
            </w:tcPrChange>
          </w:tcPr>
          <w:p w14:paraId="64F7FBB5" w14:textId="4155D4F6" w:rsidR="00A94687" w:rsidRPr="00A94687" w:rsidRDefault="00A94687" w:rsidP="006317D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  <w:r w:rsidRPr="00A94687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  <w:t>Osnabrück</w:t>
            </w:r>
          </w:p>
        </w:tc>
      </w:tr>
      <w:tr w:rsidR="006317D5" w:rsidRPr="003413D2" w14:paraId="3ABB9065" w14:textId="77777777" w:rsidTr="006317D5">
        <w:tc>
          <w:tcPr>
            <w:tcW w:w="5103" w:type="dxa"/>
          </w:tcPr>
          <w:p w14:paraId="3BCF3322" w14:textId="77777777" w:rsidR="003B1CBD" w:rsidRPr="0020641F" w:rsidRDefault="003B1CBD" w:rsidP="003B1CB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20641F">
              <w:rPr>
                <w:rFonts w:ascii="Optima" w:hAnsi="Optima" w:cs="Times New Roman"/>
                <w:sz w:val="20"/>
                <w:szCs w:val="20"/>
                <w:lang w:val="de-AT"/>
              </w:rPr>
              <w:t>Praktikant (Praxisteil der Fachoberschule)</w:t>
            </w:r>
          </w:p>
        </w:tc>
        <w:tc>
          <w:tcPr>
            <w:tcW w:w="5671" w:type="dxa"/>
            <w:gridSpan w:val="8"/>
          </w:tcPr>
          <w:p w14:paraId="45ADE1C8" w14:textId="34DABEB1" w:rsidR="003B1CBD" w:rsidRPr="003B1CBD" w:rsidRDefault="00447D8C" w:rsidP="00447D8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09/2014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7/2015</w:t>
            </w:r>
          </w:p>
        </w:tc>
      </w:tr>
      <w:tr w:rsidR="006317D5" w:rsidRPr="003413D2" w14:paraId="65330383" w14:textId="77777777" w:rsidTr="006317D5">
        <w:tc>
          <w:tcPr>
            <w:tcW w:w="10774" w:type="dxa"/>
            <w:gridSpan w:val="9"/>
          </w:tcPr>
          <w:p w14:paraId="2216F147" w14:textId="2BB2BF60" w:rsidR="00A94687" w:rsidRPr="003413D2" w:rsidRDefault="0020641F" w:rsidP="00FE0496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Aufenthalt in den Abteilungen: Qualitätsmanagement, Vertrieb und Logistik</w:t>
            </w:r>
          </w:p>
        </w:tc>
      </w:tr>
      <w:tr w:rsidR="006317D5" w:rsidRPr="003413D2" w14:paraId="52AF3DA7" w14:textId="77777777" w:rsidTr="006317D5">
        <w:tc>
          <w:tcPr>
            <w:tcW w:w="10774" w:type="dxa"/>
            <w:gridSpan w:val="9"/>
          </w:tcPr>
          <w:p w14:paraId="267E3475" w14:textId="0C9934C8" w:rsidR="00A94687" w:rsidRPr="003413D2" w:rsidRDefault="0020641F" w:rsidP="00FE0496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Unterstützung im</w:t>
            </w:r>
            <w:r w:rsidRPr="0020641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Projekt „DIN EN ISO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9001</w:t>
            </w:r>
            <w:r w:rsidRPr="0020641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“ von</w:t>
            </w:r>
            <w:r w:rsidR="00E45E8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Beginn</w:t>
            </w:r>
            <w:r w:rsidR="009334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an</w:t>
            </w:r>
            <w:r w:rsidR="00E45E8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20641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bis zur erfolgreichen Zertifizierung</w:t>
            </w:r>
          </w:p>
        </w:tc>
      </w:tr>
      <w:tr w:rsidR="006317D5" w:rsidRPr="003413D2" w14:paraId="482569A2" w14:textId="77777777" w:rsidTr="006317D5">
        <w:trPr>
          <w:trHeight w:val="510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3413D2" w:rsidRDefault="001647AB" w:rsidP="001647AB">
            <w:pPr>
              <w:rPr>
                <w:rFonts w:ascii="Optima" w:hAnsi="Optima" w:cs="Times New Roman"/>
                <w:b/>
                <w:sz w:val="26"/>
                <w:szCs w:val="26"/>
              </w:rPr>
            </w:pPr>
            <w:r w:rsidRPr="003413D2">
              <w:rPr>
                <w:rFonts w:ascii="Optima" w:hAnsi="Optima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6317D5" w:rsidRPr="003413D2" w14:paraId="2B257790" w14:textId="77777777" w:rsidTr="006317D5">
        <w:trPr>
          <w:trHeight w:val="340"/>
        </w:trPr>
        <w:tc>
          <w:tcPr>
            <w:tcW w:w="10774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5204AD0C" w:rsidR="00F25EB2" w:rsidRPr="003413D2" w:rsidRDefault="00F25EB2" w:rsidP="00E55D90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803BE1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447D8C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447D8C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A1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6317D5" w:rsidRPr="00447D8C" w14:paraId="45706C3F" w14:textId="77777777" w:rsidTr="006317D5">
        <w:trPr>
          <w:trHeight w:val="283"/>
        </w:trPr>
        <w:tc>
          <w:tcPr>
            <w:tcW w:w="10774" w:type="dxa"/>
            <w:gridSpan w:val="9"/>
            <w:vAlign w:val="bottom"/>
          </w:tcPr>
          <w:p w14:paraId="60CA2168" w14:textId="1D993418" w:rsidR="00F25EB2" w:rsidRPr="00447D8C" w:rsidRDefault="00F25EB2" w:rsidP="00E55D90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447D8C">
              <w:rPr>
                <w:rFonts w:ascii="Optima" w:hAnsi="Optima" w:cs="Times New Roman"/>
                <w:b/>
                <w:bCs/>
                <w:sz w:val="20"/>
                <w:szCs w:val="20"/>
              </w:rPr>
              <w:t>Technisch:</w:t>
            </w:r>
            <w:r w:rsidRPr="00447D8C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447D8C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Microsoft Office </w:t>
            </w:r>
            <w:r w:rsidRPr="00447D8C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447D8C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, </w:t>
            </w:r>
            <w:r w:rsidR="00447D8C" w:rsidRPr="00447D8C">
              <w:rPr>
                <w:rFonts w:ascii="Optima" w:hAnsi="Optima" w:cs="Times New Roman"/>
                <w:color w:val="000000"/>
                <w:sz w:val="20"/>
                <w:szCs w:val="20"/>
              </w:rPr>
              <w:t>Microsoft Dynamics (</w:t>
            </w:r>
            <w:r w:rsidR="00447D8C" w:rsidRPr="00803BE1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447D8C" w:rsidRPr="00447D8C">
              <w:rPr>
                <w:rFonts w:ascii="Optima" w:hAnsi="Optima" w:cs="Times New Roman"/>
                <w:color w:val="000000"/>
                <w:sz w:val="20"/>
                <w:szCs w:val="20"/>
              </w:rPr>
              <w:t>)</w:t>
            </w:r>
            <w:r w:rsidR="00447D8C">
              <w:rPr>
                <w:rFonts w:ascii="Optima" w:hAnsi="Optima" w:cs="Times New Roman"/>
                <w:color w:val="000000"/>
                <w:sz w:val="20"/>
                <w:szCs w:val="20"/>
              </w:rPr>
              <w:t>, Video-</w:t>
            </w:r>
            <w:proofErr w:type="spellStart"/>
            <w:r w:rsidR="00447D8C">
              <w:rPr>
                <w:rFonts w:ascii="Optima" w:hAnsi="Optima" w:cs="Times New Roman"/>
                <w:color w:val="000000"/>
                <w:sz w:val="20"/>
                <w:szCs w:val="20"/>
              </w:rPr>
              <w:t>Editing</w:t>
            </w:r>
            <w:proofErr w:type="spellEnd"/>
            <w:r w:rsidR="00447D8C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(</w:t>
            </w:r>
            <w:r w:rsidR="00447D8C" w:rsidRPr="00803BE1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447D8C">
              <w:rPr>
                <w:rFonts w:ascii="Optima" w:hAnsi="Optima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6317D5" w:rsidRPr="003413D2" w14:paraId="70CB01B0" w14:textId="77777777" w:rsidTr="006317D5">
        <w:trPr>
          <w:trHeight w:val="283"/>
        </w:trPr>
        <w:tc>
          <w:tcPr>
            <w:tcW w:w="10774" w:type="dxa"/>
            <w:gridSpan w:val="9"/>
            <w:vAlign w:val="bottom"/>
          </w:tcPr>
          <w:p w14:paraId="598C2742" w14:textId="3967C51F" w:rsidR="00F25EB2" w:rsidRPr="003413D2" w:rsidRDefault="00F25EB2" w:rsidP="00E55D90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447D8C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Sneaker</w:t>
            </w:r>
            <w:r w:rsidR="002952F0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und </w:t>
            </w:r>
            <w:r w:rsidR="00447D8C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Tennis</w:t>
            </w:r>
          </w:p>
        </w:tc>
      </w:tr>
    </w:tbl>
    <w:p w14:paraId="0747D2BF" w14:textId="161E44D8" w:rsidR="00723643" w:rsidRPr="003413D2" w:rsidRDefault="002952F0">
      <w:pPr>
        <w:rPr>
          <w:rFonts w:ascii="Optima" w:hAnsi="Optima"/>
          <w:sz w:val="18"/>
        </w:rPr>
      </w:pPr>
      <w:r>
        <w:rPr>
          <w:rFonts w:ascii="Georgia" w:hAnsi="Georgia"/>
          <w:noProof/>
          <w:sz w:val="21"/>
          <w:szCs w:val="21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8E91306" wp14:editId="6E7F0C1A">
            <wp:simplePos x="0" y="0"/>
            <wp:positionH relativeFrom="column">
              <wp:posOffset>-531495</wp:posOffset>
            </wp:positionH>
            <wp:positionV relativeFrom="paragraph">
              <wp:posOffset>50800</wp:posOffset>
            </wp:positionV>
            <wp:extent cx="1386840" cy="320040"/>
            <wp:effectExtent l="0" t="0" r="3810" b="3810"/>
            <wp:wrapNone/>
            <wp:docPr id="1729930688" name="Grafik 1" descr="Ein Bild, das Handschrift, Schrift, Kalligrafie, Typografi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30688" name="Grafik 1" descr="Ein Bild, das Handschrift, Schrift, Kalligrafie, Typografie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3643" w:rsidRPr="003413D2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15E91E" w14:textId="77777777" w:rsidR="004B3E25" w:rsidRDefault="004B3E25" w:rsidP="00BE053D">
      <w:pPr>
        <w:spacing w:after="0" w:line="240" w:lineRule="auto"/>
      </w:pPr>
      <w:r>
        <w:separator/>
      </w:r>
    </w:p>
  </w:endnote>
  <w:endnote w:type="continuationSeparator" w:id="0">
    <w:p w14:paraId="7F2FD653" w14:textId="77777777" w:rsidR="004B3E25" w:rsidRDefault="004B3E2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E88E8C" w14:textId="77777777" w:rsidR="004B3E25" w:rsidRDefault="004B3E25" w:rsidP="00BE053D">
      <w:pPr>
        <w:spacing w:after="0" w:line="240" w:lineRule="auto"/>
      </w:pPr>
      <w:r>
        <w:separator/>
      </w:r>
    </w:p>
  </w:footnote>
  <w:footnote w:type="continuationSeparator" w:id="0">
    <w:p w14:paraId="253A3C7C" w14:textId="77777777" w:rsidR="004B3E25" w:rsidRDefault="004B3E2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918"/>
    <w:rsid w:val="00056E25"/>
    <w:rsid w:val="00061D33"/>
    <w:rsid w:val="00064643"/>
    <w:rsid w:val="00087747"/>
    <w:rsid w:val="000A1FDA"/>
    <w:rsid w:val="000B63E2"/>
    <w:rsid w:val="000B6548"/>
    <w:rsid w:val="000C49A0"/>
    <w:rsid w:val="000D671A"/>
    <w:rsid w:val="00103EC5"/>
    <w:rsid w:val="00116C6E"/>
    <w:rsid w:val="00125CA6"/>
    <w:rsid w:val="00142E95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A7661"/>
    <w:rsid w:val="001B0186"/>
    <w:rsid w:val="001B62CA"/>
    <w:rsid w:val="001D4DCD"/>
    <w:rsid w:val="001F4175"/>
    <w:rsid w:val="0020641F"/>
    <w:rsid w:val="00223A4D"/>
    <w:rsid w:val="0023054D"/>
    <w:rsid w:val="00232CB5"/>
    <w:rsid w:val="00234A7E"/>
    <w:rsid w:val="0024373D"/>
    <w:rsid w:val="002508C2"/>
    <w:rsid w:val="00267252"/>
    <w:rsid w:val="00282DB0"/>
    <w:rsid w:val="0029070D"/>
    <w:rsid w:val="002952F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3D2"/>
    <w:rsid w:val="003418E0"/>
    <w:rsid w:val="00347F8D"/>
    <w:rsid w:val="00372F7B"/>
    <w:rsid w:val="003733E5"/>
    <w:rsid w:val="00390EA6"/>
    <w:rsid w:val="003B1CBD"/>
    <w:rsid w:val="003C379F"/>
    <w:rsid w:val="003E27C3"/>
    <w:rsid w:val="003F33D0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7D8C"/>
    <w:rsid w:val="00456B0D"/>
    <w:rsid w:val="00476AF8"/>
    <w:rsid w:val="00484FD7"/>
    <w:rsid w:val="004929FB"/>
    <w:rsid w:val="004A54BA"/>
    <w:rsid w:val="004B3E25"/>
    <w:rsid w:val="004B6A5E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87533"/>
    <w:rsid w:val="005D6329"/>
    <w:rsid w:val="005E57F6"/>
    <w:rsid w:val="006058D8"/>
    <w:rsid w:val="0060712E"/>
    <w:rsid w:val="00610200"/>
    <w:rsid w:val="00623699"/>
    <w:rsid w:val="006317D5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2707"/>
    <w:rsid w:val="00803BE1"/>
    <w:rsid w:val="008050E4"/>
    <w:rsid w:val="0082257D"/>
    <w:rsid w:val="00853438"/>
    <w:rsid w:val="00864E4D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16161"/>
    <w:rsid w:val="0093223C"/>
    <w:rsid w:val="009334E3"/>
    <w:rsid w:val="00941A87"/>
    <w:rsid w:val="009501C2"/>
    <w:rsid w:val="009668B9"/>
    <w:rsid w:val="00976577"/>
    <w:rsid w:val="00992374"/>
    <w:rsid w:val="00996356"/>
    <w:rsid w:val="00997D9A"/>
    <w:rsid w:val="009D7C49"/>
    <w:rsid w:val="009E7297"/>
    <w:rsid w:val="009F04AB"/>
    <w:rsid w:val="009F0949"/>
    <w:rsid w:val="00A0257D"/>
    <w:rsid w:val="00A12EDC"/>
    <w:rsid w:val="00A26D0D"/>
    <w:rsid w:val="00A33BDE"/>
    <w:rsid w:val="00A34885"/>
    <w:rsid w:val="00A35DED"/>
    <w:rsid w:val="00A43BC1"/>
    <w:rsid w:val="00A74225"/>
    <w:rsid w:val="00A936D5"/>
    <w:rsid w:val="00A94687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1613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47204"/>
    <w:rsid w:val="00C54BE3"/>
    <w:rsid w:val="00C57F80"/>
    <w:rsid w:val="00C768ED"/>
    <w:rsid w:val="00C82A8F"/>
    <w:rsid w:val="00C916C2"/>
    <w:rsid w:val="00CC7F56"/>
    <w:rsid w:val="00CD1B12"/>
    <w:rsid w:val="00CD55DC"/>
    <w:rsid w:val="00CD56C5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1ECB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29EA"/>
    <w:rsid w:val="00E431ED"/>
    <w:rsid w:val="00E45E8A"/>
    <w:rsid w:val="00E55D90"/>
    <w:rsid w:val="00E64FF5"/>
    <w:rsid w:val="00E907EC"/>
    <w:rsid w:val="00EA5421"/>
    <w:rsid w:val="00EB34FC"/>
    <w:rsid w:val="00EB5816"/>
    <w:rsid w:val="00ED0EA9"/>
    <w:rsid w:val="00ED2671"/>
    <w:rsid w:val="00EF77DF"/>
    <w:rsid w:val="00F06099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317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2728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13</cp:revision>
  <dcterms:created xsi:type="dcterms:W3CDTF">2024-07-17T05:40:00Z</dcterms:created>
  <dcterms:modified xsi:type="dcterms:W3CDTF">2024-10-10T16:48:00Z</dcterms:modified>
</cp:coreProperties>
</file>