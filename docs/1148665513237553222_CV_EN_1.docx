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0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685"/>
        <w:gridCol w:w="420"/>
        <w:gridCol w:w="431"/>
        <w:gridCol w:w="425"/>
        <w:gridCol w:w="142"/>
        <w:gridCol w:w="283"/>
        <w:gridCol w:w="142"/>
        <w:gridCol w:w="709"/>
        <w:gridCol w:w="709"/>
        <w:gridCol w:w="1842"/>
      </w:tblGrid>
      <w:tr w:rsidR="00E55D90" w:rsidRPr="00E34A7D" w14:paraId="487AC9CE" w14:textId="77777777" w:rsidTr="00F700FC">
        <w:trPr>
          <w:trHeight w:val="283"/>
          <w:jc w:val="center"/>
        </w:trPr>
        <w:tc>
          <w:tcPr>
            <w:tcW w:w="10206" w:type="dxa"/>
            <w:gridSpan w:val="11"/>
            <w:vAlign w:val="bottom"/>
          </w:tcPr>
          <w:p w14:paraId="0CBC6997" w14:textId="01B24DAA" w:rsidR="00E55D90" w:rsidRPr="00E34A7D" w:rsidRDefault="00AC1FC7" w:rsidP="00E34A7D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E34A7D">
              <w:rPr>
                <w:rFonts w:ascii="Times New Roman" w:hAnsi="Times New Roman" w:cs="Times New Roman"/>
                <w:b/>
                <w:sz w:val="48"/>
                <w:szCs w:val="44"/>
              </w:rPr>
              <w:t>Duc Anh Hoang</w:t>
            </w:r>
          </w:p>
          <w:p w14:paraId="2D363F9A" w14:textId="445E46D5" w:rsidR="00F44F5F" w:rsidRPr="00E34A7D" w:rsidRDefault="00624864" w:rsidP="00E34A7D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Antoniuskirchplatz</w:t>
            </w:r>
            <w:r w:rsidR="001D4AA4" w:rsidRPr="00E34A7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8</w:t>
            </w:r>
            <w:r w:rsidR="00F44F5F" w:rsidRPr="00E34A7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Münster</w:t>
            </w:r>
            <w:r w:rsidR="00F44F5F" w:rsidRPr="00E34A7D">
              <w:rPr>
                <w:rFonts w:ascii="Times New Roman" w:hAnsi="Times New Roman" w:cs="Times New Roman"/>
                <w:bCs/>
                <w:sz w:val="20"/>
                <w:szCs w:val="20"/>
              </w:rPr>
              <w:t>, D-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48151</w:t>
            </w:r>
            <w:r w:rsidR="00F44F5F" w:rsidRPr="00E34A7D">
              <w:rPr>
                <w:rFonts w:ascii="Times New Roman" w:hAnsi="Times New Roman" w:cs="Times New Roman"/>
                <w:bCs/>
                <w:sz w:val="20"/>
                <w:szCs w:val="20"/>
              </w:rPr>
              <w:t>, Germany</w:t>
            </w:r>
          </w:p>
          <w:p w14:paraId="135895E2" w14:textId="06800DEE" w:rsidR="00F44F5F" w:rsidRPr="00E34A7D" w:rsidRDefault="00624864" w:rsidP="00E34A7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Hoang.DucAnh</w:t>
            </w:r>
            <w:r w:rsidR="00F44F5F" w:rsidRPr="00E34A7D">
              <w:rPr>
                <w:rFonts w:ascii="Times New Roman" w:hAnsi="Times New Roman" w:cs="Times New Roman"/>
                <w:bCs/>
                <w:sz w:val="20"/>
                <w:szCs w:val="20"/>
              </w:rPr>
              <w:t>@</w:t>
            </w:r>
            <w:r w:rsidR="00790857" w:rsidRPr="00E34A7D">
              <w:rPr>
                <w:rFonts w:ascii="Times New Roman" w:hAnsi="Times New Roman" w:cs="Times New Roman"/>
                <w:bCs/>
                <w:sz w:val="20"/>
                <w:szCs w:val="20"/>
              </w:rPr>
              <w:t>outlook</w:t>
            </w:r>
            <w:r w:rsidR="00F44F5F" w:rsidRPr="00E34A7D">
              <w:rPr>
                <w:rFonts w:ascii="Times New Roman" w:hAnsi="Times New Roman" w:cs="Times New Roman"/>
                <w:bCs/>
                <w:sz w:val="20"/>
                <w:szCs w:val="20"/>
              </w:rPr>
              <w:t>.com | +49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15236987346</w:t>
            </w:r>
          </w:p>
        </w:tc>
      </w:tr>
      <w:tr w:rsidR="002508C2" w:rsidRPr="00E34A7D" w14:paraId="0FCADE56" w14:textId="77777777" w:rsidTr="00F700FC">
        <w:trPr>
          <w:trHeight w:val="454"/>
          <w:jc w:val="center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27FE9A60" w:rsidR="002508C2" w:rsidRPr="00E34A7D" w:rsidRDefault="004A362D" w:rsidP="00E34A7D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E34A7D">
              <w:rPr>
                <w:rFonts w:ascii="Times New Roman" w:hAnsi="Times New Roman" w:cs="Times New Roman"/>
                <w:b/>
                <w:sz w:val="28"/>
                <w:szCs w:val="32"/>
              </w:rPr>
              <w:t>EDUCATION</w:t>
            </w:r>
          </w:p>
        </w:tc>
      </w:tr>
      <w:tr w:rsidR="00D1492F" w:rsidRPr="00E34A7D" w14:paraId="7D1DEBF7" w14:textId="77777777" w:rsidTr="00F700FC">
        <w:trPr>
          <w:trHeight w:val="340"/>
          <w:jc w:val="center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2C2827FE" w:rsidR="00D1492F" w:rsidRPr="00E34A7D" w:rsidRDefault="00E95929" w:rsidP="00E34A7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b/>
                <w:sz w:val="21"/>
                <w:szCs w:val="21"/>
              </w:rPr>
              <w:t>University of Muenster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26705C15" w:rsidR="00D1492F" w:rsidRPr="00E34A7D" w:rsidRDefault="00AC1FC7" w:rsidP="00E34A7D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</w:t>
            </w:r>
            <w:r w:rsidR="00F55815" w:rsidRPr="00E34A7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ue</w:t>
            </w:r>
            <w:r w:rsidRPr="00E34A7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nster</w:t>
            </w:r>
            <w:r w:rsidR="004A362D" w:rsidRPr="00E34A7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DE</w:t>
            </w:r>
          </w:p>
        </w:tc>
      </w:tr>
      <w:tr w:rsidR="00D1492F" w:rsidRPr="00E34A7D" w14:paraId="61E5D482" w14:textId="77777777" w:rsidTr="00F700FC">
        <w:trPr>
          <w:trHeight w:val="20"/>
          <w:jc w:val="center"/>
        </w:trPr>
        <w:tc>
          <w:tcPr>
            <w:tcW w:w="5523" w:type="dxa"/>
            <w:gridSpan w:val="3"/>
            <w:vAlign w:val="bottom"/>
          </w:tcPr>
          <w:p w14:paraId="11CB9A0F" w14:textId="40A9E292" w:rsidR="00D1492F" w:rsidRPr="00E34A7D" w:rsidRDefault="00D1492F" w:rsidP="00E34A7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B.Sc.</w:t>
            </w:r>
            <w:r w:rsidR="007679BA"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="00113F91"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in </w:t>
            </w:r>
            <w:r w:rsidR="00B17D95"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Wirtschaf</w:t>
            </w:r>
            <w:r w:rsidR="00AC1FC7"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tsinformatik</w:t>
            </w:r>
            <w:r w:rsidR="004A362D"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(Information Systems)</w:t>
            </w:r>
          </w:p>
        </w:tc>
        <w:tc>
          <w:tcPr>
            <w:tcW w:w="4683" w:type="dxa"/>
            <w:gridSpan w:val="8"/>
            <w:vAlign w:val="bottom"/>
          </w:tcPr>
          <w:p w14:paraId="419A9228" w14:textId="73E71B90" w:rsidR="00D1492F" w:rsidRPr="00E34A7D" w:rsidRDefault="00AC1FC7" w:rsidP="00E34A7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D1492F" w:rsidRPr="00E34A7D">
              <w:rPr>
                <w:rFonts w:ascii="Times New Roman" w:hAnsi="Times New Roman" w:cs="Times New Roman"/>
                <w:sz w:val="20"/>
                <w:szCs w:val="20"/>
              </w:rPr>
              <w:t>/201</w:t>
            </w:r>
            <w:r w:rsidRPr="00E34A7D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D1492F" w:rsidRPr="00E34A7D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E34A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D2BCA" w:rsidRPr="00E34A7D"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="0091559E" w:rsidRPr="00E34A7D">
              <w:rPr>
                <w:rFonts w:ascii="Times New Roman" w:hAnsi="Times New Roman" w:cs="Times New Roman"/>
                <w:sz w:val="20"/>
                <w:szCs w:val="20"/>
              </w:rPr>
              <w:t>resent</w:t>
            </w:r>
          </w:p>
        </w:tc>
      </w:tr>
      <w:tr w:rsidR="000D2BCA" w:rsidRPr="00B53FBB" w14:paraId="317CFFAE" w14:textId="77777777" w:rsidTr="00F700FC">
        <w:trPr>
          <w:trHeight w:val="20"/>
          <w:jc w:val="center"/>
        </w:trPr>
        <w:tc>
          <w:tcPr>
            <w:tcW w:w="10206" w:type="dxa"/>
            <w:gridSpan w:val="11"/>
            <w:vAlign w:val="bottom"/>
          </w:tcPr>
          <w:p w14:paraId="60A64FFA" w14:textId="69A9DBBB" w:rsidR="000D2BCA" w:rsidRDefault="000D2BCA" w:rsidP="00E34A7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Current GPA: 2.4 (1.0 – 5.0</w:t>
            </w:r>
            <w:r w:rsidR="00D0287A" w:rsidRPr="0074652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,</w:t>
            </w: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with 1.0 being best)</w:t>
            </w:r>
          </w:p>
          <w:p w14:paraId="73DAF1D9" w14:textId="74D6FA59" w:rsidR="000D2BCA" w:rsidRPr="00BC40F7" w:rsidRDefault="000D2BCA" w:rsidP="00F700FC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700F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Attend</w:t>
            </w:r>
            <w:r w:rsidR="00D0287A" w:rsidRPr="00F700F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ing</w:t>
            </w:r>
            <w:r w:rsidRPr="00F700F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language courses: Proficiency in English (Grade: 1.0), </w:t>
            </w:r>
            <w:r w:rsidRPr="00F700F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br/>
              <w:t>English for Business and Commerce (Grade: 1.7), Chinese for Beginners (No Grade)</w:t>
            </w:r>
          </w:p>
        </w:tc>
      </w:tr>
      <w:tr w:rsidR="00D5280E" w:rsidRPr="00E34A7D" w14:paraId="013361E1" w14:textId="77777777" w:rsidTr="00F700FC">
        <w:trPr>
          <w:trHeight w:val="340"/>
          <w:jc w:val="center"/>
        </w:trPr>
        <w:tc>
          <w:tcPr>
            <w:tcW w:w="6946" w:type="dxa"/>
            <w:gridSpan w:val="8"/>
            <w:vAlign w:val="bottom"/>
          </w:tcPr>
          <w:p w14:paraId="197620E3" w14:textId="3B68E27A" w:rsidR="00D1492F" w:rsidRPr="00E34A7D" w:rsidRDefault="00AC1FC7" w:rsidP="00E34A7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Ulsan National Institute of Science and Technology</w:t>
            </w:r>
            <w:r w:rsidR="00A26D0D" w:rsidRPr="00E34A7D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3260" w:type="dxa"/>
            <w:gridSpan w:val="3"/>
            <w:vAlign w:val="bottom"/>
          </w:tcPr>
          <w:p w14:paraId="63D86F51" w14:textId="0CA3BC90" w:rsidR="00D1492F" w:rsidRPr="00E34A7D" w:rsidRDefault="00AC1FC7" w:rsidP="00E34A7D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Ulsan</w:t>
            </w:r>
            <w:r w:rsidR="0091331D" w:rsidRPr="00E34A7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, </w:t>
            </w:r>
            <w:r w:rsidR="004A362D" w:rsidRPr="00E34A7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KR</w:t>
            </w:r>
          </w:p>
        </w:tc>
      </w:tr>
      <w:tr w:rsidR="00D5280E" w:rsidRPr="00E34A7D" w14:paraId="62632213" w14:textId="77777777" w:rsidTr="00F700FC">
        <w:trPr>
          <w:trHeight w:val="20"/>
          <w:jc w:val="center"/>
        </w:trPr>
        <w:tc>
          <w:tcPr>
            <w:tcW w:w="6946" w:type="dxa"/>
            <w:gridSpan w:val="8"/>
            <w:vAlign w:val="bottom"/>
          </w:tcPr>
          <w:p w14:paraId="5F71027E" w14:textId="1FD57E12" w:rsidR="00D1492F" w:rsidRPr="00E34A7D" w:rsidRDefault="004A362D" w:rsidP="00E34A7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Exchange Semester at the </w:t>
            </w:r>
            <w:r w:rsidR="00D0287A"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D</w:t>
            </w:r>
            <w:r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epartment of Business Administration</w:t>
            </w:r>
          </w:p>
        </w:tc>
        <w:tc>
          <w:tcPr>
            <w:tcW w:w="3260" w:type="dxa"/>
            <w:gridSpan w:val="3"/>
            <w:vAlign w:val="bottom"/>
          </w:tcPr>
          <w:p w14:paraId="51FC9814" w14:textId="433A25DE" w:rsidR="00D1492F" w:rsidRPr="00E34A7D" w:rsidRDefault="00AC1FC7" w:rsidP="00E34A7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8728A5" w:rsidRPr="00E34A7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426D7E" w:rsidRPr="00E34A7D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00E34A7D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  <w:r w:rsidR="00426D7E" w:rsidRPr="00E34A7D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1D4AA4" w:rsidRPr="00E34A7D">
              <w:rPr>
                <w:rFonts w:ascii="Times New Roman" w:hAnsi="Times New Roman" w:cs="Times New Roman"/>
                <w:sz w:val="20"/>
                <w:szCs w:val="20"/>
              </w:rPr>
              <w:t>06/2023</w:t>
            </w:r>
          </w:p>
        </w:tc>
      </w:tr>
      <w:tr w:rsidR="001A3A91" w:rsidRPr="00B53FBB" w14:paraId="0C5B5285" w14:textId="77777777" w:rsidTr="00F700FC">
        <w:trPr>
          <w:trHeight w:val="20"/>
          <w:jc w:val="center"/>
        </w:trPr>
        <w:tc>
          <w:tcPr>
            <w:tcW w:w="10206" w:type="dxa"/>
            <w:gridSpan w:val="11"/>
            <w:vAlign w:val="bottom"/>
          </w:tcPr>
          <w:p w14:paraId="691D41AB" w14:textId="6E640535" w:rsidR="00787015" w:rsidRPr="00E34A7D" w:rsidRDefault="00E34A7D" w:rsidP="00E34A7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Final </w:t>
            </w:r>
            <w:r w:rsidR="00787015"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GPA: 1.7 (1.0 – 5.0, with 1.0 being best</w:t>
            </w:r>
            <w:r w:rsidR="00246A4F"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)</w:t>
            </w:r>
          </w:p>
          <w:p w14:paraId="7E187C09" w14:textId="764F24DC" w:rsidR="001A3A91" w:rsidRPr="00E34A7D" w:rsidRDefault="001A3A91" w:rsidP="00E34A7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Relevant </w:t>
            </w:r>
            <w:r w:rsidR="00BC40F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</w:t>
            </w: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ourse</w:t>
            </w:r>
            <w:r w:rsidR="002D220B"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</w:t>
            </w: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: Business Communication and Leadership, Strategic Management, Chinese</w:t>
            </w:r>
          </w:p>
        </w:tc>
      </w:tr>
      <w:tr w:rsidR="00AC1FC7" w:rsidRPr="00E34A7D" w14:paraId="69F47C1D" w14:textId="77777777" w:rsidTr="00F700FC">
        <w:trPr>
          <w:trHeight w:val="340"/>
          <w:jc w:val="center"/>
        </w:trPr>
        <w:tc>
          <w:tcPr>
            <w:tcW w:w="5103" w:type="dxa"/>
            <w:gridSpan w:val="2"/>
            <w:vAlign w:val="bottom"/>
          </w:tcPr>
          <w:p w14:paraId="37A7D39E" w14:textId="77777777" w:rsidR="00AC1FC7" w:rsidRPr="00E34A7D" w:rsidRDefault="00AC1FC7" w:rsidP="00E34A7D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E34A7D">
              <w:rPr>
                <w:rFonts w:ascii="Times New Roman" w:hAnsi="Times New Roman" w:cs="Times New Roman"/>
                <w:b/>
                <w:sz w:val="21"/>
                <w:szCs w:val="21"/>
              </w:rPr>
              <w:t>Innerstädtisches Gymnasium Rostock</w:t>
            </w:r>
          </w:p>
        </w:tc>
        <w:tc>
          <w:tcPr>
            <w:tcW w:w="5103" w:type="dxa"/>
            <w:gridSpan w:val="9"/>
            <w:vAlign w:val="bottom"/>
          </w:tcPr>
          <w:p w14:paraId="23575F6C" w14:textId="5BDA49DB" w:rsidR="00AC1FC7" w:rsidRPr="00E34A7D" w:rsidRDefault="00AC1FC7" w:rsidP="00E34A7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E34A7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Rostock</w:t>
            </w:r>
            <w:r w:rsidR="004A362D" w:rsidRPr="00E34A7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DE</w:t>
            </w:r>
          </w:p>
        </w:tc>
      </w:tr>
      <w:tr w:rsidR="00AC1FC7" w:rsidRPr="00E34A7D" w14:paraId="504C7E0C" w14:textId="77777777" w:rsidTr="00F700FC">
        <w:trPr>
          <w:trHeight w:val="20"/>
          <w:jc w:val="center"/>
        </w:trPr>
        <w:tc>
          <w:tcPr>
            <w:tcW w:w="5103" w:type="dxa"/>
            <w:gridSpan w:val="2"/>
            <w:vAlign w:val="bottom"/>
          </w:tcPr>
          <w:p w14:paraId="769F4CC9" w14:textId="1FDBD86B" w:rsidR="00AC1FC7" w:rsidRPr="00E34A7D" w:rsidRDefault="00AC1FC7" w:rsidP="00E34A7D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  <w:r w:rsidR="004A362D"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(German A-</w:t>
            </w:r>
            <w:r w:rsidR="00113F91"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L</w:t>
            </w:r>
            <w:r w:rsidR="004A362D"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evel Equivalent)</w:t>
            </w:r>
          </w:p>
        </w:tc>
        <w:tc>
          <w:tcPr>
            <w:tcW w:w="5103" w:type="dxa"/>
            <w:gridSpan w:val="9"/>
            <w:vAlign w:val="bottom"/>
          </w:tcPr>
          <w:p w14:paraId="36E37D59" w14:textId="6AE458AD" w:rsidR="00AC1FC7" w:rsidRPr="00E34A7D" w:rsidRDefault="00AC1FC7" w:rsidP="00E34A7D">
            <w:pPr>
              <w:jc w:val="right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E34A7D">
              <w:rPr>
                <w:rFonts w:ascii="Times New Roman" w:hAnsi="Times New Roman" w:cs="Times New Roman"/>
                <w:sz w:val="20"/>
                <w:szCs w:val="20"/>
              </w:rPr>
              <w:t>08/2012 – 06/2018</w:t>
            </w:r>
          </w:p>
        </w:tc>
      </w:tr>
      <w:tr w:rsidR="00AC1FC7" w:rsidRPr="00B53FBB" w14:paraId="64B1300E" w14:textId="77777777" w:rsidTr="00F700FC">
        <w:trPr>
          <w:trHeight w:val="20"/>
          <w:jc w:val="center"/>
        </w:trPr>
        <w:tc>
          <w:tcPr>
            <w:tcW w:w="10206" w:type="dxa"/>
            <w:gridSpan w:val="11"/>
            <w:vAlign w:val="bottom"/>
          </w:tcPr>
          <w:p w14:paraId="5410C3CD" w14:textId="79266221" w:rsidR="00DD649B" w:rsidRPr="00E34A7D" w:rsidRDefault="00F700FC" w:rsidP="00E34A7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Final </w:t>
            </w:r>
            <w:r w:rsidR="00DD649B"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GPA: 2.1 (1.0 – 5.0</w:t>
            </w:r>
            <w:r w:rsidR="00D0287A"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,</w:t>
            </w:r>
            <w:r w:rsidR="00FE7BDB"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with</w:t>
            </w:r>
            <w:r w:rsidR="00DD649B"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1.0 being best)</w:t>
            </w:r>
          </w:p>
          <w:p w14:paraId="23509001" w14:textId="554607C7" w:rsidR="00AC1FC7" w:rsidRPr="00E34A7D" w:rsidRDefault="004A362D" w:rsidP="00E34A7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Core </w:t>
            </w:r>
            <w:r w:rsidR="00BC40F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</w:t>
            </w: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ubjects</w:t>
            </w:r>
            <w:r w:rsidR="00B21840"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: </w:t>
            </w: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Mathematics and Geography</w:t>
            </w:r>
          </w:p>
        </w:tc>
      </w:tr>
      <w:tr w:rsidR="00E55D90" w:rsidRPr="00E34A7D" w14:paraId="3A2665B3" w14:textId="77777777" w:rsidTr="00F700FC">
        <w:trPr>
          <w:trHeight w:val="397"/>
          <w:jc w:val="center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28FB4494" w:rsidR="00E55D90" w:rsidRPr="00E34A7D" w:rsidRDefault="004A362D" w:rsidP="00E34A7D">
            <w:pPr>
              <w:pStyle w:val="BERSCHRIFT"/>
              <w:rPr>
                <w:rFonts w:ascii="Times New Roman" w:hAnsi="Times New Roman" w:cs="Times New Roman"/>
                <w:bCs/>
                <w:smallCaps w:val="0"/>
                <w:color w:val="000000"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bCs/>
                <w:smallCaps w:val="0"/>
                <w:color w:val="000000"/>
                <w:sz w:val="28"/>
                <w:szCs w:val="28"/>
                <w:lang w:val="en-US"/>
              </w:rPr>
              <w:t>WORK EXPERIENCE</w:t>
            </w:r>
          </w:p>
        </w:tc>
      </w:tr>
      <w:tr w:rsidR="00E55D90" w:rsidRPr="00E34A7D" w14:paraId="127C64E2" w14:textId="77777777" w:rsidTr="00F700FC">
        <w:trPr>
          <w:trHeight w:val="340"/>
          <w:jc w:val="center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749A540F" w:rsidR="00E55D90" w:rsidRPr="00E34A7D" w:rsidRDefault="00CC0FA2" w:rsidP="00E34A7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b/>
                <w:sz w:val="21"/>
                <w:szCs w:val="21"/>
              </w:rPr>
              <w:t>zeb.rolfes.schierenbeck.associates GmbH</w:t>
            </w:r>
          </w:p>
        </w:tc>
        <w:tc>
          <w:tcPr>
            <w:tcW w:w="3685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590C265B" w:rsidR="00E55D90" w:rsidRPr="00E34A7D" w:rsidRDefault="00B21840" w:rsidP="00E34A7D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</w:t>
            </w:r>
            <w:r w:rsidR="00F55815" w:rsidRPr="00E34A7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ue</w:t>
            </w:r>
            <w:r w:rsidRPr="00E34A7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nster</w:t>
            </w:r>
            <w:r w:rsidR="004A362D" w:rsidRPr="00E34A7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DE</w:t>
            </w:r>
          </w:p>
        </w:tc>
      </w:tr>
      <w:tr w:rsidR="00E55D90" w:rsidRPr="00E34A7D" w14:paraId="335D84E9" w14:textId="77777777" w:rsidTr="00F700FC">
        <w:trPr>
          <w:trHeight w:val="20"/>
          <w:jc w:val="center"/>
        </w:trPr>
        <w:tc>
          <w:tcPr>
            <w:tcW w:w="5954" w:type="dxa"/>
            <w:gridSpan w:val="4"/>
            <w:vAlign w:val="bottom"/>
          </w:tcPr>
          <w:p w14:paraId="20B1570F" w14:textId="612AF7D3" w:rsidR="00E55D90" w:rsidRPr="00E34A7D" w:rsidRDefault="004A362D" w:rsidP="00E34A7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Intern </w:t>
            </w:r>
            <w:r w:rsidR="00113F91"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–</w:t>
            </w:r>
            <w:r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CC0FA2"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IT Strategy </w:t>
            </w:r>
            <w:r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Consulting</w:t>
            </w:r>
            <w:r w:rsidR="00741558"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(incoming)</w:t>
            </w:r>
          </w:p>
        </w:tc>
        <w:tc>
          <w:tcPr>
            <w:tcW w:w="4252" w:type="dxa"/>
            <w:gridSpan w:val="7"/>
            <w:vAlign w:val="bottom"/>
          </w:tcPr>
          <w:p w14:paraId="0475B997" w14:textId="6E54DDD8" w:rsidR="00E55D90" w:rsidRPr="00E34A7D" w:rsidRDefault="00E55D90" w:rsidP="00E34A7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="00CC0FA2" w:rsidRPr="00E34A7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Pr="00E34A7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B21840" w:rsidRPr="00E34A7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="00787015" w:rsidRPr="00E34A7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3 </w:t>
            </w:r>
            <w:r w:rsidRPr="00E34A7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– </w:t>
            </w:r>
            <w:r w:rsidR="00CC0FA2" w:rsidRPr="00E34A7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="008728A5" w:rsidRPr="00E34A7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2/2023</w:t>
            </w:r>
          </w:p>
        </w:tc>
      </w:tr>
      <w:tr w:rsidR="00CC0FA2" w:rsidRPr="00E34A7D" w14:paraId="65B9F313" w14:textId="77777777" w:rsidTr="00F700FC">
        <w:trPr>
          <w:trHeight w:val="340"/>
          <w:jc w:val="center"/>
        </w:trPr>
        <w:tc>
          <w:tcPr>
            <w:tcW w:w="5523" w:type="dxa"/>
            <w:gridSpan w:val="3"/>
            <w:vAlign w:val="bottom"/>
          </w:tcPr>
          <w:p w14:paraId="6126F0F3" w14:textId="5A1B43E9" w:rsidR="00CC0FA2" w:rsidRPr="00E34A7D" w:rsidRDefault="00CC0FA2" w:rsidP="00E34A7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E34A7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KPMG AG Wirtschaftsprüfungsgesellschaft</w:t>
            </w:r>
          </w:p>
        </w:tc>
        <w:tc>
          <w:tcPr>
            <w:tcW w:w="4683" w:type="dxa"/>
            <w:gridSpan w:val="8"/>
            <w:vAlign w:val="bottom"/>
          </w:tcPr>
          <w:p w14:paraId="2DF68786" w14:textId="63093136" w:rsidR="00CC0FA2" w:rsidRPr="00E34A7D" w:rsidRDefault="00CC0FA2" w:rsidP="00E34A7D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Muenster, DE</w:t>
            </w:r>
          </w:p>
        </w:tc>
      </w:tr>
      <w:tr w:rsidR="00CC0FA2" w:rsidRPr="00E34A7D" w14:paraId="6332C795" w14:textId="77777777" w:rsidTr="00F700FC">
        <w:trPr>
          <w:trHeight w:val="20"/>
          <w:jc w:val="center"/>
        </w:trPr>
        <w:tc>
          <w:tcPr>
            <w:tcW w:w="5523" w:type="dxa"/>
            <w:gridSpan w:val="3"/>
            <w:vAlign w:val="bottom"/>
          </w:tcPr>
          <w:p w14:paraId="44FAC444" w14:textId="72B1D036" w:rsidR="00CC0FA2" w:rsidRPr="00E34A7D" w:rsidRDefault="00CC0FA2" w:rsidP="00E34A7D">
            <w:pPr>
              <w:rPr>
                <w:rFonts w:ascii="Times New Roman" w:hAnsi="Times New Roman" w:cs="Times New Roman"/>
                <w:b/>
                <w:i/>
                <w:iCs/>
                <w:sz w:val="21"/>
                <w:szCs w:val="21"/>
              </w:rPr>
            </w:pPr>
            <w:r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Intern – Consulting</w:t>
            </w:r>
          </w:p>
        </w:tc>
        <w:tc>
          <w:tcPr>
            <w:tcW w:w="4683" w:type="dxa"/>
            <w:gridSpan w:val="8"/>
            <w:vAlign w:val="bottom"/>
          </w:tcPr>
          <w:p w14:paraId="63482EA8" w14:textId="2A8DA187" w:rsidR="00CC0FA2" w:rsidRPr="00E34A7D" w:rsidRDefault="00CC0FA2" w:rsidP="00E34A7D">
            <w:pPr>
              <w:jc w:val="right"/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10/2022 – 02/2023</w:t>
            </w:r>
          </w:p>
        </w:tc>
      </w:tr>
      <w:tr w:rsidR="00CC0FA2" w:rsidRPr="00B53FBB" w14:paraId="70E591F9" w14:textId="77777777" w:rsidTr="00F700FC">
        <w:trPr>
          <w:trHeight w:val="20"/>
          <w:jc w:val="center"/>
        </w:trPr>
        <w:tc>
          <w:tcPr>
            <w:tcW w:w="10206" w:type="dxa"/>
            <w:gridSpan w:val="11"/>
            <w:vAlign w:val="bottom"/>
          </w:tcPr>
          <w:p w14:paraId="353AB5FE" w14:textId="77777777" w:rsidR="00CC0FA2" w:rsidRDefault="00624864" w:rsidP="00E34A7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Supported in an agile customer project with the documentation of accounting processes and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br/>
              <w:t>user stories in Confluence and Jira</w:t>
            </w:r>
          </w:p>
          <w:p w14:paraId="16D12783" w14:textId="5A7CF23E" w:rsidR="00624864" w:rsidRPr="00E34A7D" w:rsidRDefault="00624864" w:rsidP="00E34A7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Executed system integration tests and functional unit tests in SAP Fiori</w:t>
            </w:r>
          </w:p>
        </w:tc>
      </w:tr>
      <w:tr w:rsidR="00CC0FA2" w:rsidRPr="00E34A7D" w14:paraId="45404236" w14:textId="77777777" w:rsidTr="00F700FC">
        <w:trPr>
          <w:trHeight w:val="340"/>
          <w:jc w:val="center"/>
        </w:trPr>
        <w:tc>
          <w:tcPr>
            <w:tcW w:w="5523" w:type="dxa"/>
            <w:gridSpan w:val="3"/>
            <w:vAlign w:val="bottom"/>
          </w:tcPr>
          <w:p w14:paraId="3CF978EE" w14:textId="55D9ED4E" w:rsidR="00CC0FA2" w:rsidRPr="00E34A7D" w:rsidRDefault="00CC0FA2" w:rsidP="00E34A7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E34A7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KPMG AG Wirtschaftsprüfungsgesellschaft</w:t>
            </w:r>
          </w:p>
        </w:tc>
        <w:tc>
          <w:tcPr>
            <w:tcW w:w="4683" w:type="dxa"/>
            <w:gridSpan w:val="8"/>
            <w:vAlign w:val="bottom"/>
          </w:tcPr>
          <w:p w14:paraId="49A11F72" w14:textId="1DC1AD20" w:rsidR="00CC0FA2" w:rsidRPr="00E34A7D" w:rsidRDefault="00CC0FA2" w:rsidP="00E34A7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Hamburg, DE</w:t>
            </w:r>
          </w:p>
        </w:tc>
      </w:tr>
      <w:tr w:rsidR="00CC0FA2" w:rsidRPr="00E34A7D" w14:paraId="16C6F7AD" w14:textId="77777777" w:rsidTr="00F700FC">
        <w:trPr>
          <w:trHeight w:val="20"/>
          <w:jc w:val="center"/>
        </w:trPr>
        <w:tc>
          <w:tcPr>
            <w:tcW w:w="5523" w:type="dxa"/>
            <w:gridSpan w:val="3"/>
            <w:vAlign w:val="bottom"/>
          </w:tcPr>
          <w:p w14:paraId="5D8760E9" w14:textId="70B75865" w:rsidR="00CC0FA2" w:rsidRPr="00E34A7D" w:rsidRDefault="00CC0FA2" w:rsidP="00E34A7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E34A7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Intern – Financial Services</w:t>
            </w:r>
          </w:p>
        </w:tc>
        <w:tc>
          <w:tcPr>
            <w:tcW w:w="4683" w:type="dxa"/>
            <w:gridSpan w:val="8"/>
            <w:vAlign w:val="bottom"/>
          </w:tcPr>
          <w:p w14:paraId="2D9DB8CA" w14:textId="0ADA49ED" w:rsidR="00CC0FA2" w:rsidRPr="00E34A7D" w:rsidRDefault="00CC0FA2" w:rsidP="00E34A7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04/2022 – 09/2022</w:t>
            </w:r>
          </w:p>
        </w:tc>
      </w:tr>
      <w:tr w:rsidR="00CC0FA2" w:rsidRPr="00B53FBB" w14:paraId="7660C4BA" w14:textId="77777777" w:rsidTr="00F700FC">
        <w:trPr>
          <w:trHeight w:val="20"/>
          <w:jc w:val="center"/>
        </w:trPr>
        <w:tc>
          <w:tcPr>
            <w:tcW w:w="10206" w:type="dxa"/>
            <w:gridSpan w:val="11"/>
            <w:vAlign w:val="bottom"/>
          </w:tcPr>
          <w:p w14:paraId="3CC0EE79" w14:textId="59A7DB46" w:rsidR="00CC0FA2" w:rsidRPr="00E34A7D" w:rsidRDefault="00624864" w:rsidP="00E34A7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Assisted in the PMO</w:t>
            </w:r>
            <w:r w:rsidR="00CC0FA2"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of a banking and insurance client </w:t>
            </w:r>
            <w:r w:rsidR="00CC0FA2"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with a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SAP </w:t>
            </w:r>
            <w:r w:rsidR="00CC0FA2"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S/4HANA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transformation</w:t>
            </w:r>
          </w:p>
          <w:p w14:paraId="132465C4" w14:textId="30F1C49E" w:rsidR="00CC0FA2" w:rsidRPr="00624864" w:rsidRDefault="00CC0FA2" w:rsidP="0062486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Modeled, digitalized, and optimized processes </w:t>
            </w:r>
            <w:r w:rsidR="0062486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BPMN processes with</w:t>
            </w: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ARIS and </w:t>
            </w:r>
            <w:r w:rsidR="0062486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ADONIS</w:t>
            </w:r>
          </w:p>
        </w:tc>
      </w:tr>
      <w:tr w:rsidR="00CC0FA2" w:rsidRPr="00E34A7D" w14:paraId="50AFEA03" w14:textId="77777777" w:rsidTr="00F700FC">
        <w:trPr>
          <w:trHeight w:val="340"/>
          <w:jc w:val="center"/>
        </w:trPr>
        <w:tc>
          <w:tcPr>
            <w:tcW w:w="5523" w:type="dxa"/>
            <w:gridSpan w:val="3"/>
            <w:vAlign w:val="bottom"/>
          </w:tcPr>
          <w:p w14:paraId="42FB0D26" w14:textId="30C0CB6E" w:rsidR="00CC0FA2" w:rsidRPr="00E34A7D" w:rsidRDefault="00CC0FA2" w:rsidP="00E34A7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University of Mu</w:t>
            </w:r>
            <w:r w:rsidR="00BC40F7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e</w:t>
            </w:r>
            <w:r w:rsidRPr="00E34A7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nster</w:t>
            </w:r>
          </w:p>
        </w:tc>
        <w:tc>
          <w:tcPr>
            <w:tcW w:w="4683" w:type="dxa"/>
            <w:gridSpan w:val="8"/>
            <w:vAlign w:val="bottom"/>
          </w:tcPr>
          <w:p w14:paraId="11E31BD8" w14:textId="25F183BF" w:rsidR="00CC0FA2" w:rsidRPr="00E34A7D" w:rsidRDefault="00CC0FA2" w:rsidP="00E34A7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Muenster, DE</w:t>
            </w:r>
          </w:p>
        </w:tc>
      </w:tr>
      <w:tr w:rsidR="00CC0FA2" w:rsidRPr="00E34A7D" w14:paraId="48328CB9" w14:textId="77777777" w:rsidTr="00F700FC">
        <w:trPr>
          <w:trHeight w:val="20"/>
          <w:jc w:val="center"/>
        </w:trPr>
        <w:tc>
          <w:tcPr>
            <w:tcW w:w="6379" w:type="dxa"/>
            <w:gridSpan w:val="5"/>
            <w:vAlign w:val="bottom"/>
          </w:tcPr>
          <w:p w14:paraId="74B74B41" w14:textId="1308B8DC" w:rsidR="00CC0FA2" w:rsidRPr="00E34A7D" w:rsidRDefault="00CC0FA2" w:rsidP="00E34A7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Tutor for Computer Science – Algorithms and Data Structures</w:t>
            </w:r>
          </w:p>
        </w:tc>
        <w:tc>
          <w:tcPr>
            <w:tcW w:w="3827" w:type="dxa"/>
            <w:gridSpan w:val="6"/>
            <w:vAlign w:val="bottom"/>
          </w:tcPr>
          <w:p w14:paraId="2CB21DEB" w14:textId="3B4EAB12" w:rsidR="00CC0FA2" w:rsidRPr="00E34A7D" w:rsidRDefault="00CC0FA2" w:rsidP="00E34A7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04/2021 – 10/2021</w:t>
            </w:r>
          </w:p>
        </w:tc>
      </w:tr>
      <w:tr w:rsidR="00CC0FA2" w:rsidRPr="00E34A7D" w14:paraId="7C4155D6" w14:textId="77777777" w:rsidTr="00F700FC">
        <w:trPr>
          <w:trHeight w:val="20"/>
          <w:jc w:val="center"/>
        </w:trPr>
        <w:tc>
          <w:tcPr>
            <w:tcW w:w="10206" w:type="dxa"/>
            <w:gridSpan w:val="11"/>
            <w:vAlign w:val="bottom"/>
          </w:tcPr>
          <w:p w14:paraId="342635E5" w14:textId="60F63A14" w:rsidR="00CC0FA2" w:rsidRPr="00E34A7D" w:rsidRDefault="00CC0FA2" w:rsidP="00E34A7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Coordinated and supervised a group of 20 students</w:t>
            </w:r>
          </w:p>
          <w:p w14:paraId="3658805E" w14:textId="79A6694B" w:rsidR="00CC0FA2" w:rsidRPr="00B53FBB" w:rsidRDefault="00CC0FA2" w:rsidP="00B53FBB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Conceptualized teaching content</w:t>
            </w:r>
            <w:r w:rsidR="00B53FB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and r</w:t>
            </w:r>
            <w:r w:rsidRPr="00B53FB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eviewed weekly assignments</w:t>
            </w:r>
          </w:p>
        </w:tc>
      </w:tr>
      <w:tr w:rsidR="00CC0FA2" w:rsidRPr="00E34A7D" w14:paraId="66C0A631" w14:textId="77777777" w:rsidTr="00F700FC">
        <w:trPr>
          <w:trHeight w:val="340"/>
          <w:jc w:val="center"/>
        </w:trPr>
        <w:tc>
          <w:tcPr>
            <w:tcW w:w="5103" w:type="dxa"/>
            <w:gridSpan w:val="2"/>
            <w:vAlign w:val="bottom"/>
          </w:tcPr>
          <w:p w14:paraId="7E12EEAC" w14:textId="77777777" w:rsidR="00CC0FA2" w:rsidRPr="00E34A7D" w:rsidRDefault="00CC0FA2" w:rsidP="00E34A7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E34A7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Year Abroad</w:t>
            </w:r>
          </w:p>
        </w:tc>
        <w:tc>
          <w:tcPr>
            <w:tcW w:w="5103" w:type="dxa"/>
            <w:gridSpan w:val="9"/>
            <w:vAlign w:val="bottom"/>
          </w:tcPr>
          <w:p w14:paraId="7A45E720" w14:textId="321BF7F1" w:rsidR="00CC0FA2" w:rsidRPr="00E34A7D" w:rsidRDefault="00787015" w:rsidP="00E34A7D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Vancouver, </w:t>
            </w:r>
            <w:r w:rsidR="00CC0FA2" w:rsidRPr="00E34A7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C</w:t>
            </w:r>
            <w:r w:rsidRPr="00E34A7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A</w:t>
            </w:r>
          </w:p>
        </w:tc>
      </w:tr>
      <w:tr w:rsidR="00CC0FA2" w:rsidRPr="00E34A7D" w14:paraId="4BAAC1F7" w14:textId="77777777" w:rsidTr="00F700FC">
        <w:trPr>
          <w:trHeight w:val="57"/>
          <w:jc w:val="center"/>
        </w:trPr>
        <w:tc>
          <w:tcPr>
            <w:tcW w:w="5103" w:type="dxa"/>
            <w:gridSpan w:val="2"/>
            <w:vAlign w:val="bottom"/>
          </w:tcPr>
          <w:p w14:paraId="5ED18DB8" w14:textId="77777777" w:rsidR="00CC0FA2" w:rsidRPr="00E34A7D" w:rsidRDefault="00CC0FA2" w:rsidP="00E34A7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Work and Travel</w:t>
            </w:r>
          </w:p>
        </w:tc>
        <w:tc>
          <w:tcPr>
            <w:tcW w:w="5103" w:type="dxa"/>
            <w:gridSpan w:val="9"/>
            <w:vAlign w:val="bottom"/>
          </w:tcPr>
          <w:p w14:paraId="5324F3D3" w14:textId="22D0A75A" w:rsidR="00CC0FA2" w:rsidRPr="00E34A7D" w:rsidRDefault="00CC0FA2" w:rsidP="00E34A7D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sz w:val="20"/>
                <w:szCs w:val="20"/>
              </w:rPr>
              <w:t>08/2018 – 07/2019</w:t>
            </w:r>
          </w:p>
        </w:tc>
      </w:tr>
      <w:tr w:rsidR="00CC0FA2" w:rsidRPr="00624864" w14:paraId="4487365E" w14:textId="77777777" w:rsidTr="00F700FC">
        <w:trPr>
          <w:trHeight w:val="20"/>
          <w:jc w:val="center"/>
        </w:trPr>
        <w:tc>
          <w:tcPr>
            <w:tcW w:w="10206" w:type="dxa"/>
            <w:gridSpan w:val="11"/>
            <w:vAlign w:val="bottom"/>
          </w:tcPr>
          <w:p w14:paraId="2C43EA7B" w14:textId="3414020E" w:rsidR="00CC0FA2" w:rsidRPr="00E34A7D" w:rsidRDefault="00CC0FA2" w:rsidP="00E34A7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Worked in construction and gastronomy</w:t>
            </w:r>
          </w:p>
        </w:tc>
      </w:tr>
      <w:tr w:rsidR="00CC0FA2" w:rsidRPr="00E34A7D" w14:paraId="414B4085" w14:textId="77777777" w:rsidTr="00F700FC">
        <w:trPr>
          <w:trHeight w:val="397"/>
          <w:jc w:val="center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02951173" w:rsidR="00CC0FA2" w:rsidRPr="00E34A7D" w:rsidRDefault="00CC0FA2" w:rsidP="00E34A7D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E34A7D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 ACTIVITIES</w:t>
            </w:r>
          </w:p>
        </w:tc>
      </w:tr>
      <w:tr w:rsidR="00CC0FA2" w:rsidRPr="00E34A7D" w14:paraId="3B26943D" w14:textId="77777777" w:rsidTr="00F700FC">
        <w:trPr>
          <w:trHeight w:val="340"/>
          <w:jc w:val="center"/>
        </w:trPr>
        <w:tc>
          <w:tcPr>
            <w:tcW w:w="5954" w:type="dxa"/>
            <w:gridSpan w:val="4"/>
            <w:vAlign w:val="bottom"/>
          </w:tcPr>
          <w:p w14:paraId="11E538C2" w14:textId="271A415B" w:rsidR="00CC0FA2" w:rsidRPr="00E34A7D" w:rsidRDefault="00CC0FA2" w:rsidP="00E34A7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E34A7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Münsteraner Börsenparkett e.V.</w:t>
            </w:r>
          </w:p>
        </w:tc>
        <w:tc>
          <w:tcPr>
            <w:tcW w:w="4252" w:type="dxa"/>
            <w:gridSpan w:val="7"/>
            <w:vAlign w:val="bottom"/>
          </w:tcPr>
          <w:p w14:paraId="21BF18C9" w14:textId="5C23C7EE" w:rsidR="00CC0FA2" w:rsidRPr="00E34A7D" w:rsidRDefault="00CC0FA2" w:rsidP="00E34A7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Muenster, DE</w:t>
            </w:r>
          </w:p>
        </w:tc>
      </w:tr>
      <w:tr w:rsidR="00CC0FA2" w:rsidRPr="00E34A7D" w14:paraId="04BFDD79" w14:textId="77777777" w:rsidTr="00F700FC">
        <w:trPr>
          <w:trHeight w:val="20"/>
          <w:jc w:val="center"/>
        </w:trPr>
        <w:tc>
          <w:tcPr>
            <w:tcW w:w="8364" w:type="dxa"/>
            <w:gridSpan w:val="10"/>
            <w:vAlign w:val="bottom"/>
          </w:tcPr>
          <w:p w14:paraId="5D908AF7" w14:textId="211C1293" w:rsidR="00CC0FA2" w:rsidRPr="00E34A7D" w:rsidRDefault="00CC0FA2" w:rsidP="00E34A7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E34A7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Active Member of the Student Stock Exchange Club</w:t>
            </w:r>
          </w:p>
        </w:tc>
        <w:tc>
          <w:tcPr>
            <w:tcW w:w="1842" w:type="dxa"/>
            <w:vAlign w:val="bottom"/>
          </w:tcPr>
          <w:p w14:paraId="0D2FFB14" w14:textId="195A14E4" w:rsidR="00CC0FA2" w:rsidRPr="00E34A7D" w:rsidRDefault="00CC0FA2" w:rsidP="00E34A7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09/2019 – </w:t>
            </w:r>
            <w:r w:rsidR="000D2BCA"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present</w:t>
            </w:r>
          </w:p>
        </w:tc>
      </w:tr>
      <w:tr w:rsidR="00CC0FA2" w:rsidRPr="00624864" w14:paraId="66A58453" w14:textId="77777777" w:rsidTr="00F700FC">
        <w:trPr>
          <w:trHeight w:val="20"/>
          <w:jc w:val="center"/>
        </w:trPr>
        <w:tc>
          <w:tcPr>
            <w:tcW w:w="10206" w:type="dxa"/>
            <w:gridSpan w:val="11"/>
            <w:vAlign w:val="bottom"/>
          </w:tcPr>
          <w:p w14:paraId="50B5B9CB" w14:textId="24ADA6C6" w:rsidR="00CC0FA2" w:rsidRPr="00E34A7D" w:rsidRDefault="00CC0FA2" w:rsidP="00E34A7D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Attend</w:t>
            </w:r>
            <w:r w:rsidR="00D0287A"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ing</w:t>
            </w: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keynotes and workshops from companies like Accenture, </w:t>
            </w:r>
            <w:r w:rsidR="00787015"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zeb</w:t>
            </w: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, and Scalable Capital </w:t>
            </w:r>
          </w:p>
        </w:tc>
      </w:tr>
      <w:tr w:rsidR="00CC0FA2" w:rsidRPr="00E34A7D" w14:paraId="4028871F" w14:textId="77777777" w:rsidTr="00F700FC">
        <w:trPr>
          <w:trHeight w:val="340"/>
          <w:jc w:val="center"/>
        </w:trPr>
        <w:tc>
          <w:tcPr>
            <w:tcW w:w="5954" w:type="dxa"/>
            <w:gridSpan w:val="4"/>
            <w:vAlign w:val="bottom"/>
          </w:tcPr>
          <w:p w14:paraId="3B81DA34" w14:textId="73287490" w:rsidR="00CC0FA2" w:rsidRPr="00E34A7D" w:rsidRDefault="00CC0FA2" w:rsidP="00E34A7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E34A7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Alimaus – Hilfsverein St. Ansgar e.V.</w:t>
            </w:r>
          </w:p>
        </w:tc>
        <w:tc>
          <w:tcPr>
            <w:tcW w:w="4252" w:type="dxa"/>
            <w:gridSpan w:val="7"/>
            <w:vAlign w:val="bottom"/>
          </w:tcPr>
          <w:p w14:paraId="7F9CDF1E" w14:textId="5C0A3ACF" w:rsidR="00CC0FA2" w:rsidRPr="00E34A7D" w:rsidRDefault="00CC0FA2" w:rsidP="00E34A7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Hamburg, DE</w:t>
            </w:r>
          </w:p>
        </w:tc>
      </w:tr>
      <w:tr w:rsidR="00CC0FA2" w:rsidRPr="00E34A7D" w14:paraId="7B2F81B2" w14:textId="77777777" w:rsidTr="00F700FC">
        <w:trPr>
          <w:trHeight w:val="20"/>
          <w:jc w:val="center"/>
        </w:trPr>
        <w:tc>
          <w:tcPr>
            <w:tcW w:w="7655" w:type="dxa"/>
            <w:gridSpan w:val="9"/>
            <w:vAlign w:val="bottom"/>
          </w:tcPr>
          <w:p w14:paraId="099DE2C5" w14:textId="5C73D462" w:rsidR="00CC0FA2" w:rsidRPr="00E34A7D" w:rsidRDefault="00CC0FA2" w:rsidP="00E34A7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E34A7D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Volunteer</w:t>
            </w:r>
          </w:p>
        </w:tc>
        <w:tc>
          <w:tcPr>
            <w:tcW w:w="2551" w:type="dxa"/>
            <w:gridSpan w:val="2"/>
            <w:vAlign w:val="bottom"/>
          </w:tcPr>
          <w:p w14:paraId="091163D4" w14:textId="203470F8" w:rsidR="00CC0FA2" w:rsidRPr="00E34A7D" w:rsidRDefault="00CC0FA2" w:rsidP="00E34A7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04/2022 – 10/2022</w:t>
            </w:r>
          </w:p>
        </w:tc>
      </w:tr>
      <w:tr w:rsidR="00CC0FA2" w:rsidRPr="00624864" w14:paraId="2618F0FF" w14:textId="77777777" w:rsidTr="00F700FC">
        <w:trPr>
          <w:trHeight w:val="20"/>
          <w:jc w:val="center"/>
        </w:trPr>
        <w:tc>
          <w:tcPr>
            <w:tcW w:w="10206" w:type="dxa"/>
            <w:gridSpan w:val="11"/>
            <w:vAlign w:val="bottom"/>
          </w:tcPr>
          <w:p w14:paraId="47B17914" w14:textId="1BD6F152" w:rsidR="00CC0FA2" w:rsidRPr="00E34A7D" w:rsidRDefault="00CC0FA2" w:rsidP="00E34A7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Supported a facility for people in need with 200 guests</w:t>
            </w:r>
            <w:r w:rsidR="00787015"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daily</w:t>
            </w:r>
          </w:p>
          <w:p w14:paraId="1570DE9D" w14:textId="0244B01F" w:rsidR="00CC0FA2" w:rsidRPr="00E34A7D" w:rsidRDefault="00CC0FA2" w:rsidP="00E34A7D">
            <w:pPr>
              <w:pStyle w:val="Bullets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Prepared meals, provided emotional help, and cleaned amenities</w:t>
            </w:r>
          </w:p>
        </w:tc>
      </w:tr>
      <w:tr w:rsidR="00CC0FA2" w:rsidRPr="00E34A7D" w14:paraId="482569A2" w14:textId="77777777" w:rsidTr="00F700FC">
        <w:trPr>
          <w:trHeight w:val="397"/>
          <w:jc w:val="center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28F8BFA5" w:rsidR="00CC0FA2" w:rsidRPr="00E34A7D" w:rsidRDefault="00CC0FA2" w:rsidP="00E34A7D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34A7D">
              <w:rPr>
                <w:rFonts w:ascii="Times New Roman" w:hAnsi="Times New Roman" w:cs="Times New Roman"/>
                <w:b/>
                <w:sz w:val="28"/>
                <w:szCs w:val="28"/>
              </w:rPr>
              <w:t>ADDITIONAL INFORMATION</w:t>
            </w:r>
          </w:p>
        </w:tc>
      </w:tr>
      <w:tr w:rsidR="00CC0FA2" w:rsidRPr="00624864" w14:paraId="2B257790" w14:textId="77777777" w:rsidTr="00F700FC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13CB90CB" w:rsidR="00CC0FA2" w:rsidRPr="00E34A7D" w:rsidRDefault="00CC0FA2" w:rsidP="00E34A7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sz w:val="20"/>
                <w:szCs w:val="20"/>
              </w:rPr>
              <w:t>Languages:</w:t>
            </w:r>
          </w:p>
        </w:tc>
        <w:tc>
          <w:tcPr>
            <w:tcW w:w="8788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18873F1A" w:rsidR="00CC0FA2" w:rsidRPr="00E34A7D" w:rsidRDefault="00CC0FA2" w:rsidP="00E34A7D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German </w:t>
            </w:r>
            <w:r w:rsidRPr="00E34A7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 w:rsidR="00787015" w:rsidRPr="00E34A7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C2)</w:t>
            </w:r>
            <w:r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English </w:t>
            </w:r>
            <w:r w:rsidRPr="00E34A7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(C</w:t>
            </w:r>
            <w:r w:rsidR="00787015" w:rsidRPr="00E34A7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2</w:t>
            </w:r>
            <w:r w:rsidRPr="00E34A7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Vietnamese </w:t>
            </w:r>
            <w:r w:rsidRPr="00E34A7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(B2), </w:t>
            </w:r>
            <w:r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Swedish</w:t>
            </w:r>
            <w:r w:rsidRPr="00E34A7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(A2), </w:t>
            </w:r>
            <w:r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Korean</w:t>
            </w:r>
            <w:r w:rsidRPr="00E34A7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(A2), </w:t>
            </w:r>
            <w:r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Chinese</w:t>
            </w:r>
            <w:r w:rsidRPr="00E34A7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(A1)</w:t>
            </w:r>
            <w:r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</w:tr>
      <w:tr w:rsidR="00CC0FA2" w:rsidRPr="00624864" w14:paraId="45706C3F" w14:textId="77777777" w:rsidTr="00F700FC">
        <w:trPr>
          <w:trHeight w:val="567"/>
          <w:jc w:val="center"/>
        </w:trPr>
        <w:tc>
          <w:tcPr>
            <w:tcW w:w="1418" w:type="dxa"/>
            <w:vAlign w:val="bottom"/>
          </w:tcPr>
          <w:p w14:paraId="216C223E" w14:textId="4E1C17DC" w:rsidR="00CC0FA2" w:rsidRPr="00E34A7D" w:rsidRDefault="00CC0FA2" w:rsidP="00E34A7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sz w:val="20"/>
                <w:szCs w:val="20"/>
              </w:rPr>
              <w:t>Technical:</w:t>
            </w:r>
          </w:p>
          <w:p w14:paraId="57688BDA" w14:textId="59B8CBB7" w:rsidR="00CC0FA2" w:rsidRPr="00E34A7D" w:rsidRDefault="00CC0FA2" w:rsidP="00E34A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88" w:type="dxa"/>
            <w:gridSpan w:val="10"/>
            <w:vAlign w:val="bottom"/>
          </w:tcPr>
          <w:p w14:paraId="60CA2168" w14:textId="714C4259" w:rsidR="00CC0FA2" w:rsidRPr="00E34A7D" w:rsidRDefault="00CC0FA2" w:rsidP="00E34A7D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Microsoft Office, SAP, Jira, Confluence, Java, HTML, CSS, Python, MySQL, Adobe (</w:t>
            </w:r>
            <w:r w:rsidRPr="00E34A7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Lightroom, Photoshop, Premiere Pro</w:t>
            </w:r>
            <w:r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CC0FA2" w:rsidRPr="00624864" w14:paraId="70CB01B0" w14:textId="77777777" w:rsidTr="00F700FC">
        <w:trPr>
          <w:trHeight w:val="340"/>
          <w:jc w:val="center"/>
        </w:trPr>
        <w:tc>
          <w:tcPr>
            <w:tcW w:w="1418" w:type="dxa"/>
            <w:vAlign w:val="bottom"/>
          </w:tcPr>
          <w:p w14:paraId="04F58216" w14:textId="57A0D73E" w:rsidR="00CC0FA2" w:rsidRPr="00E34A7D" w:rsidRDefault="00CC0FA2" w:rsidP="00E34A7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sz w:val="20"/>
                <w:szCs w:val="20"/>
              </w:rPr>
              <w:t xml:space="preserve">Interests: </w:t>
            </w:r>
          </w:p>
        </w:tc>
        <w:tc>
          <w:tcPr>
            <w:tcW w:w="8788" w:type="dxa"/>
            <w:gridSpan w:val="10"/>
            <w:vAlign w:val="bottom"/>
          </w:tcPr>
          <w:p w14:paraId="598C2742" w14:textId="35D3EA37" w:rsidR="00CC0FA2" w:rsidRPr="00E34A7D" w:rsidRDefault="00CC0FA2" w:rsidP="00E34A7D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T</w:t>
            </w:r>
            <w:r w:rsidR="00F700F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ae</w:t>
            </w:r>
            <w:r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kwondo, </w:t>
            </w:r>
            <w:r w:rsidR="00CF75D6"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C</w:t>
            </w:r>
            <w:r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ycling, </w:t>
            </w:r>
            <w:r w:rsidR="00CF75D6"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P</w:t>
            </w:r>
            <w:r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hotography, and </w:t>
            </w:r>
            <w:r w:rsidR="00CF75D6"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P</w:t>
            </w:r>
            <w:r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laying </w:t>
            </w:r>
            <w:r w:rsidR="00CF75D6"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I</w:t>
            </w:r>
            <w:r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nstruments </w:t>
            </w:r>
            <w:r w:rsidRPr="00E34A7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(piano and guitar)</w:t>
            </w:r>
          </w:p>
        </w:tc>
      </w:tr>
    </w:tbl>
    <w:p w14:paraId="0747D2BF" w14:textId="4F7EEF3C" w:rsidR="00723643" w:rsidRPr="0095334F" w:rsidRDefault="00723643">
      <w:pPr>
        <w:rPr>
          <w:sz w:val="18"/>
          <w:lang w:val="en-US"/>
        </w:rPr>
      </w:pPr>
    </w:p>
    <w:sectPr w:rsidR="00723643" w:rsidRPr="0095334F" w:rsidSect="00F700FC">
      <w:footerReference w:type="even" r:id="rId8"/>
      <w:pgSz w:w="11906" w:h="16838"/>
      <w:pgMar w:top="1418" w:right="1418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7ADFA4" w14:textId="77777777" w:rsidR="002416FC" w:rsidRDefault="002416FC" w:rsidP="00BE053D">
      <w:pPr>
        <w:spacing w:after="0" w:line="240" w:lineRule="auto"/>
      </w:pPr>
      <w:r>
        <w:separator/>
      </w:r>
    </w:p>
  </w:endnote>
  <w:endnote w:type="continuationSeparator" w:id="0">
    <w:p w14:paraId="19D8516B" w14:textId="77777777" w:rsidR="002416FC" w:rsidRDefault="002416FC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129303" w14:textId="77777777" w:rsidR="002416FC" w:rsidRDefault="002416FC" w:rsidP="00BE053D">
      <w:pPr>
        <w:spacing w:after="0" w:line="240" w:lineRule="auto"/>
      </w:pPr>
      <w:r>
        <w:separator/>
      </w:r>
    </w:p>
  </w:footnote>
  <w:footnote w:type="continuationSeparator" w:id="0">
    <w:p w14:paraId="51FDA421" w14:textId="77777777" w:rsidR="002416FC" w:rsidRDefault="002416FC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F04105"/>
    <w:multiLevelType w:val="hybridMultilevel"/>
    <w:tmpl w:val="1772F6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54442578"/>
    <w:lvl w:ilvl="0" w:tplc="C8B8DB1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356244">
    <w:abstractNumId w:val="15"/>
  </w:num>
  <w:num w:numId="2" w16cid:durableId="23992176">
    <w:abstractNumId w:val="18"/>
  </w:num>
  <w:num w:numId="3" w16cid:durableId="780299945">
    <w:abstractNumId w:val="21"/>
  </w:num>
  <w:num w:numId="4" w16cid:durableId="1211913959">
    <w:abstractNumId w:val="0"/>
  </w:num>
  <w:num w:numId="5" w16cid:durableId="1549680996">
    <w:abstractNumId w:val="1"/>
  </w:num>
  <w:num w:numId="6" w16cid:durableId="1846238716">
    <w:abstractNumId w:val="2"/>
  </w:num>
  <w:num w:numId="7" w16cid:durableId="1015888706">
    <w:abstractNumId w:val="14"/>
  </w:num>
  <w:num w:numId="8" w16cid:durableId="179510246">
    <w:abstractNumId w:val="24"/>
  </w:num>
  <w:num w:numId="9" w16cid:durableId="298456203">
    <w:abstractNumId w:val="13"/>
  </w:num>
  <w:num w:numId="10" w16cid:durableId="26178069">
    <w:abstractNumId w:val="25"/>
  </w:num>
  <w:num w:numId="11" w16cid:durableId="1263369345">
    <w:abstractNumId w:val="5"/>
  </w:num>
  <w:num w:numId="12" w16cid:durableId="939526280">
    <w:abstractNumId w:val="6"/>
  </w:num>
  <w:num w:numId="13" w16cid:durableId="1637948154">
    <w:abstractNumId w:val="8"/>
  </w:num>
  <w:num w:numId="14" w16cid:durableId="830407295">
    <w:abstractNumId w:val="10"/>
  </w:num>
  <w:num w:numId="15" w16cid:durableId="772482944">
    <w:abstractNumId w:val="23"/>
  </w:num>
  <w:num w:numId="16" w16cid:durableId="1882859210">
    <w:abstractNumId w:val="4"/>
  </w:num>
  <w:num w:numId="17" w16cid:durableId="1237277800">
    <w:abstractNumId w:val="17"/>
  </w:num>
  <w:num w:numId="18" w16cid:durableId="937761445">
    <w:abstractNumId w:val="3"/>
  </w:num>
  <w:num w:numId="19" w16cid:durableId="720441361">
    <w:abstractNumId w:val="20"/>
  </w:num>
  <w:num w:numId="20" w16cid:durableId="669723269">
    <w:abstractNumId w:val="11"/>
  </w:num>
  <w:num w:numId="21" w16cid:durableId="551885944">
    <w:abstractNumId w:val="12"/>
  </w:num>
  <w:num w:numId="22" w16cid:durableId="1303192160">
    <w:abstractNumId w:val="16"/>
  </w:num>
  <w:num w:numId="23" w16cid:durableId="798492869">
    <w:abstractNumId w:val="7"/>
  </w:num>
  <w:num w:numId="24" w16cid:durableId="1318068885">
    <w:abstractNumId w:val="22"/>
  </w:num>
  <w:num w:numId="25" w16cid:durableId="220101208">
    <w:abstractNumId w:val="26"/>
  </w:num>
  <w:num w:numId="26" w16cid:durableId="349647851">
    <w:abstractNumId w:val="19"/>
  </w:num>
  <w:num w:numId="27" w16cid:durableId="2133670091">
    <w:abstractNumId w:val="21"/>
  </w:num>
  <w:num w:numId="28" w16cid:durableId="1245342045">
    <w:abstractNumId w:val="21"/>
  </w:num>
  <w:num w:numId="29" w16cid:durableId="2043552425">
    <w:abstractNumId w:val="21"/>
  </w:num>
  <w:num w:numId="30" w16cid:durableId="1525553045">
    <w:abstractNumId w:val="21"/>
  </w:num>
  <w:num w:numId="31" w16cid:durableId="92213522">
    <w:abstractNumId w:val="9"/>
  </w:num>
  <w:num w:numId="32" w16cid:durableId="892501221">
    <w:abstractNumId w:val="21"/>
  </w:num>
  <w:num w:numId="33" w16cid:durableId="9718750">
    <w:abstractNumId w:val="21"/>
  </w:num>
  <w:num w:numId="34" w16cid:durableId="613833100">
    <w:abstractNumId w:val="21"/>
  </w:num>
  <w:num w:numId="35" w16cid:durableId="1672683911">
    <w:abstractNumId w:val="21"/>
  </w:num>
  <w:num w:numId="36" w16cid:durableId="1258827939">
    <w:abstractNumId w:val="21"/>
  </w:num>
  <w:num w:numId="37" w16cid:durableId="361513798">
    <w:abstractNumId w:val="21"/>
  </w:num>
  <w:num w:numId="38" w16cid:durableId="1100637953">
    <w:abstractNumId w:val="21"/>
  </w:num>
  <w:num w:numId="39" w16cid:durableId="366759865">
    <w:abstractNumId w:val="21"/>
  </w:num>
  <w:num w:numId="40" w16cid:durableId="44492670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5751"/>
    <w:rsid w:val="00032531"/>
    <w:rsid w:val="00061D33"/>
    <w:rsid w:val="00064643"/>
    <w:rsid w:val="00071E55"/>
    <w:rsid w:val="00087747"/>
    <w:rsid w:val="000A1FDA"/>
    <w:rsid w:val="000B63E2"/>
    <w:rsid w:val="000B6548"/>
    <w:rsid w:val="000D2BCA"/>
    <w:rsid w:val="000D671A"/>
    <w:rsid w:val="00103EC5"/>
    <w:rsid w:val="00113F91"/>
    <w:rsid w:val="00116C6E"/>
    <w:rsid w:val="00125CA6"/>
    <w:rsid w:val="00156FC9"/>
    <w:rsid w:val="001618F3"/>
    <w:rsid w:val="00162A5A"/>
    <w:rsid w:val="001647AB"/>
    <w:rsid w:val="00172867"/>
    <w:rsid w:val="00173D37"/>
    <w:rsid w:val="00175B6D"/>
    <w:rsid w:val="001901ED"/>
    <w:rsid w:val="0019483A"/>
    <w:rsid w:val="001A3A91"/>
    <w:rsid w:val="001A46BF"/>
    <w:rsid w:val="001A481B"/>
    <w:rsid w:val="001B0186"/>
    <w:rsid w:val="001B62CA"/>
    <w:rsid w:val="001D4AA4"/>
    <w:rsid w:val="001D4DCD"/>
    <w:rsid w:val="001F239E"/>
    <w:rsid w:val="001F360C"/>
    <w:rsid w:val="001F4175"/>
    <w:rsid w:val="00223A4D"/>
    <w:rsid w:val="00232CB5"/>
    <w:rsid w:val="00234A7E"/>
    <w:rsid w:val="002416FC"/>
    <w:rsid w:val="0024373D"/>
    <w:rsid w:val="00246A4F"/>
    <w:rsid w:val="002508C2"/>
    <w:rsid w:val="00267252"/>
    <w:rsid w:val="00282DB0"/>
    <w:rsid w:val="002A3895"/>
    <w:rsid w:val="002B2091"/>
    <w:rsid w:val="002B28D4"/>
    <w:rsid w:val="002B6623"/>
    <w:rsid w:val="002C6972"/>
    <w:rsid w:val="002D220B"/>
    <w:rsid w:val="002D2B32"/>
    <w:rsid w:val="002D4516"/>
    <w:rsid w:val="002E1208"/>
    <w:rsid w:val="002F46AD"/>
    <w:rsid w:val="003101F0"/>
    <w:rsid w:val="00311FF3"/>
    <w:rsid w:val="00314B7A"/>
    <w:rsid w:val="00324BC5"/>
    <w:rsid w:val="003317DC"/>
    <w:rsid w:val="00340BAB"/>
    <w:rsid w:val="003418E0"/>
    <w:rsid w:val="00347F8D"/>
    <w:rsid w:val="00372F7B"/>
    <w:rsid w:val="003733E5"/>
    <w:rsid w:val="00390EA6"/>
    <w:rsid w:val="003C2695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227"/>
    <w:rsid w:val="00443668"/>
    <w:rsid w:val="00456B0D"/>
    <w:rsid w:val="00476AF8"/>
    <w:rsid w:val="00484FD7"/>
    <w:rsid w:val="004929FB"/>
    <w:rsid w:val="004A362D"/>
    <w:rsid w:val="004A54BA"/>
    <w:rsid w:val="004B6A5E"/>
    <w:rsid w:val="00507EA7"/>
    <w:rsid w:val="00526089"/>
    <w:rsid w:val="00527A28"/>
    <w:rsid w:val="00527DCA"/>
    <w:rsid w:val="00562B21"/>
    <w:rsid w:val="005716D4"/>
    <w:rsid w:val="00571B60"/>
    <w:rsid w:val="00572876"/>
    <w:rsid w:val="00585A4D"/>
    <w:rsid w:val="005D1B03"/>
    <w:rsid w:val="005D6329"/>
    <w:rsid w:val="005E57F6"/>
    <w:rsid w:val="00605793"/>
    <w:rsid w:val="006058D8"/>
    <w:rsid w:val="00607E7D"/>
    <w:rsid w:val="00610200"/>
    <w:rsid w:val="00623699"/>
    <w:rsid w:val="00624864"/>
    <w:rsid w:val="00632D5A"/>
    <w:rsid w:val="00635515"/>
    <w:rsid w:val="006546FD"/>
    <w:rsid w:val="00665BF3"/>
    <w:rsid w:val="006732D6"/>
    <w:rsid w:val="006821B4"/>
    <w:rsid w:val="00693E09"/>
    <w:rsid w:val="006A2DE9"/>
    <w:rsid w:val="006A7230"/>
    <w:rsid w:val="006B4E32"/>
    <w:rsid w:val="006B72C7"/>
    <w:rsid w:val="006B7F78"/>
    <w:rsid w:val="006C2252"/>
    <w:rsid w:val="006D793F"/>
    <w:rsid w:val="006D7F7F"/>
    <w:rsid w:val="006E2C9C"/>
    <w:rsid w:val="006E40EF"/>
    <w:rsid w:val="006F0039"/>
    <w:rsid w:val="00711CEF"/>
    <w:rsid w:val="007178CE"/>
    <w:rsid w:val="00720320"/>
    <w:rsid w:val="00723643"/>
    <w:rsid w:val="00725D3C"/>
    <w:rsid w:val="00733DA1"/>
    <w:rsid w:val="00735B49"/>
    <w:rsid w:val="00737822"/>
    <w:rsid w:val="0074111D"/>
    <w:rsid w:val="00741558"/>
    <w:rsid w:val="00751A2C"/>
    <w:rsid w:val="00753D4A"/>
    <w:rsid w:val="00756912"/>
    <w:rsid w:val="00761609"/>
    <w:rsid w:val="00763DCE"/>
    <w:rsid w:val="007679BA"/>
    <w:rsid w:val="00774FCA"/>
    <w:rsid w:val="00776C46"/>
    <w:rsid w:val="0078260B"/>
    <w:rsid w:val="007838D1"/>
    <w:rsid w:val="00785254"/>
    <w:rsid w:val="00785853"/>
    <w:rsid w:val="00787015"/>
    <w:rsid w:val="00790857"/>
    <w:rsid w:val="007966F0"/>
    <w:rsid w:val="00797BFC"/>
    <w:rsid w:val="007A720F"/>
    <w:rsid w:val="007C6A3C"/>
    <w:rsid w:val="007C7F78"/>
    <w:rsid w:val="007D4BEE"/>
    <w:rsid w:val="007D5BE9"/>
    <w:rsid w:val="007E3B99"/>
    <w:rsid w:val="007F13B5"/>
    <w:rsid w:val="008050E4"/>
    <w:rsid w:val="0082257D"/>
    <w:rsid w:val="00853438"/>
    <w:rsid w:val="00866846"/>
    <w:rsid w:val="008728A5"/>
    <w:rsid w:val="00875DA9"/>
    <w:rsid w:val="00895E38"/>
    <w:rsid w:val="008A782B"/>
    <w:rsid w:val="008B0FC0"/>
    <w:rsid w:val="008B3B7E"/>
    <w:rsid w:val="008C429A"/>
    <w:rsid w:val="008E1F3D"/>
    <w:rsid w:val="009053D7"/>
    <w:rsid w:val="0091331D"/>
    <w:rsid w:val="0091559E"/>
    <w:rsid w:val="00930329"/>
    <w:rsid w:val="0093223C"/>
    <w:rsid w:val="0094143D"/>
    <w:rsid w:val="00941A87"/>
    <w:rsid w:val="009501C2"/>
    <w:rsid w:val="0095334F"/>
    <w:rsid w:val="009668B9"/>
    <w:rsid w:val="00976577"/>
    <w:rsid w:val="00996356"/>
    <w:rsid w:val="009973A5"/>
    <w:rsid w:val="00997D9A"/>
    <w:rsid w:val="009B2395"/>
    <w:rsid w:val="009C0B20"/>
    <w:rsid w:val="009C1D44"/>
    <w:rsid w:val="009D7C49"/>
    <w:rsid w:val="009E7297"/>
    <w:rsid w:val="009F66FC"/>
    <w:rsid w:val="00A0257D"/>
    <w:rsid w:val="00A12EDC"/>
    <w:rsid w:val="00A23642"/>
    <w:rsid w:val="00A26D0D"/>
    <w:rsid w:val="00A33BDE"/>
    <w:rsid w:val="00A34885"/>
    <w:rsid w:val="00A43BC1"/>
    <w:rsid w:val="00A74225"/>
    <w:rsid w:val="00A742B4"/>
    <w:rsid w:val="00A936D5"/>
    <w:rsid w:val="00AA1EB0"/>
    <w:rsid w:val="00AA2DA3"/>
    <w:rsid w:val="00AA5A9C"/>
    <w:rsid w:val="00AB016A"/>
    <w:rsid w:val="00AB2A5A"/>
    <w:rsid w:val="00AC1FC7"/>
    <w:rsid w:val="00AC2127"/>
    <w:rsid w:val="00AD28F8"/>
    <w:rsid w:val="00AD35F9"/>
    <w:rsid w:val="00AE4ED3"/>
    <w:rsid w:val="00B0230B"/>
    <w:rsid w:val="00B110B9"/>
    <w:rsid w:val="00B17D95"/>
    <w:rsid w:val="00B21840"/>
    <w:rsid w:val="00B227EE"/>
    <w:rsid w:val="00B23509"/>
    <w:rsid w:val="00B359DB"/>
    <w:rsid w:val="00B3632B"/>
    <w:rsid w:val="00B409D8"/>
    <w:rsid w:val="00B5178D"/>
    <w:rsid w:val="00B53FBB"/>
    <w:rsid w:val="00B552A2"/>
    <w:rsid w:val="00B62BEF"/>
    <w:rsid w:val="00B67F1F"/>
    <w:rsid w:val="00B701D7"/>
    <w:rsid w:val="00B90595"/>
    <w:rsid w:val="00BA215A"/>
    <w:rsid w:val="00BA2212"/>
    <w:rsid w:val="00BA6844"/>
    <w:rsid w:val="00BB5F09"/>
    <w:rsid w:val="00BC0D9F"/>
    <w:rsid w:val="00BC40F7"/>
    <w:rsid w:val="00BD1948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0FA2"/>
    <w:rsid w:val="00CC7F56"/>
    <w:rsid w:val="00CD1B12"/>
    <w:rsid w:val="00CD55DC"/>
    <w:rsid w:val="00CE1BBC"/>
    <w:rsid w:val="00CE2595"/>
    <w:rsid w:val="00CE28CC"/>
    <w:rsid w:val="00CE72FC"/>
    <w:rsid w:val="00CE7E86"/>
    <w:rsid w:val="00CF1191"/>
    <w:rsid w:val="00CF31EE"/>
    <w:rsid w:val="00CF75D6"/>
    <w:rsid w:val="00D0287A"/>
    <w:rsid w:val="00D1492F"/>
    <w:rsid w:val="00D17B69"/>
    <w:rsid w:val="00D3003C"/>
    <w:rsid w:val="00D30B28"/>
    <w:rsid w:val="00D331F4"/>
    <w:rsid w:val="00D470E4"/>
    <w:rsid w:val="00D52142"/>
    <w:rsid w:val="00D526A5"/>
    <w:rsid w:val="00D5280E"/>
    <w:rsid w:val="00D61F14"/>
    <w:rsid w:val="00D80D6B"/>
    <w:rsid w:val="00D85D41"/>
    <w:rsid w:val="00D90950"/>
    <w:rsid w:val="00DA0900"/>
    <w:rsid w:val="00DA69DF"/>
    <w:rsid w:val="00DB33F8"/>
    <w:rsid w:val="00DD1D73"/>
    <w:rsid w:val="00DD38E2"/>
    <w:rsid w:val="00DD649B"/>
    <w:rsid w:val="00E00140"/>
    <w:rsid w:val="00E13110"/>
    <w:rsid w:val="00E24DF1"/>
    <w:rsid w:val="00E34A7D"/>
    <w:rsid w:val="00E40B9A"/>
    <w:rsid w:val="00E431ED"/>
    <w:rsid w:val="00E536D7"/>
    <w:rsid w:val="00E55D90"/>
    <w:rsid w:val="00E64FF5"/>
    <w:rsid w:val="00E907EC"/>
    <w:rsid w:val="00E95929"/>
    <w:rsid w:val="00EA5421"/>
    <w:rsid w:val="00EA5643"/>
    <w:rsid w:val="00EB34FC"/>
    <w:rsid w:val="00EB5816"/>
    <w:rsid w:val="00ED0EA9"/>
    <w:rsid w:val="00EF30C9"/>
    <w:rsid w:val="00EF77DF"/>
    <w:rsid w:val="00F11BEF"/>
    <w:rsid w:val="00F129A3"/>
    <w:rsid w:val="00F1314B"/>
    <w:rsid w:val="00F165E1"/>
    <w:rsid w:val="00F258E7"/>
    <w:rsid w:val="00F31B84"/>
    <w:rsid w:val="00F44F5F"/>
    <w:rsid w:val="00F55815"/>
    <w:rsid w:val="00F57BA5"/>
    <w:rsid w:val="00F631EC"/>
    <w:rsid w:val="00F64C22"/>
    <w:rsid w:val="00F64FA7"/>
    <w:rsid w:val="00F700FC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  <w:rsid w:val="00FE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2A3895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930329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930329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930329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3032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3032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96F1002-6422-B74B-8935-DD5345D4AA08}">
  <we:reference id="wa104381727" version="1.0.0.9" store="en-US" storeType="OMEX"/>
  <we:alternateReferences>
    <we:reference id="wa104381727" version="1.0.0.9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373</Words>
  <Characters>2350</Characters>
  <Application>Microsoft Office Word</Application>
  <DocSecurity>0</DocSecurity>
  <Lines>19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3</cp:revision>
  <cp:lastPrinted>2023-07-21T16:01:00Z</cp:lastPrinted>
  <dcterms:created xsi:type="dcterms:W3CDTF">2023-08-29T21:00:00Z</dcterms:created>
  <dcterms:modified xsi:type="dcterms:W3CDTF">2023-09-05T17:06:00Z</dcterms:modified>
</cp:coreProperties>
</file>