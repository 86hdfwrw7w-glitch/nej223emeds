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420"/>
        <w:gridCol w:w="573"/>
        <w:gridCol w:w="141"/>
        <w:gridCol w:w="993"/>
        <w:gridCol w:w="567"/>
        <w:gridCol w:w="567"/>
        <w:gridCol w:w="283"/>
        <w:gridCol w:w="1559"/>
      </w:tblGrid>
      <w:tr w:rsidR="00E55D90" w:rsidRPr="00F44F5F" w14:paraId="487AC9CE" w14:textId="77777777" w:rsidTr="00273471">
        <w:trPr>
          <w:trHeight w:val="20"/>
        </w:trPr>
        <w:tc>
          <w:tcPr>
            <w:tcW w:w="10206" w:type="dxa"/>
            <w:gridSpan w:val="10"/>
            <w:vAlign w:val="bottom"/>
          </w:tcPr>
          <w:p w14:paraId="0CBC6997" w14:textId="4E50D217" w:rsidR="00E55D90" w:rsidRPr="00273471" w:rsidRDefault="00244C8C" w:rsidP="00083A7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273471">
              <w:rPr>
                <w:rFonts w:ascii="Times New Roman" w:hAnsi="Times New Roman" w:cs="Times New Roman"/>
                <w:b/>
                <w:sz w:val="48"/>
                <w:szCs w:val="44"/>
              </w:rPr>
              <w:t>Kian Adham</w:t>
            </w:r>
          </w:p>
          <w:p w14:paraId="2D363F9A" w14:textId="7395F8A5" w:rsidR="00F44F5F" w:rsidRPr="00273471" w:rsidRDefault="00244C8C" w:rsidP="00083A7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Krottenbachstraße</w:t>
            </w:r>
            <w:proofErr w:type="spellEnd"/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3A</w:t>
            </w:r>
            <w:r w:rsidR="00F44F5F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1190</w:t>
            </w:r>
            <w:r w:rsidR="00F44F5F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9856EA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Vienna</w:t>
            </w:r>
            <w:r w:rsidR="00054AC3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856EA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Austria</w:t>
            </w:r>
          </w:p>
          <w:p w14:paraId="135895E2" w14:textId="1D3DA7B7" w:rsidR="00F44F5F" w:rsidRPr="00273471" w:rsidRDefault="00244C8C" w:rsidP="00083A7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kianadham@gmail.com</w:t>
            </w:r>
            <w:r w:rsidR="00F44F5F"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</w:t>
            </w:r>
            <w:r w:rsidRPr="00273471">
              <w:rPr>
                <w:rFonts w:ascii="Times New Roman" w:hAnsi="Times New Roman" w:cs="Times New Roman"/>
                <w:bCs/>
                <w:sz w:val="20"/>
                <w:szCs w:val="20"/>
              </w:rPr>
              <w:t>43 650 2811866</w:t>
            </w:r>
          </w:p>
        </w:tc>
      </w:tr>
      <w:tr w:rsidR="002508C2" w:rsidRPr="00F44F5F" w14:paraId="0FCADE56" w14:textId="77777777" w:rsidTr="00083A70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B960C37" w:rsidR="002508C2" w:rsidRPr="00111CDF" w:rsidRDefault="00963404" w:rsidP="00837AB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111CD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EDUCATION</w:t>
            </w:r>
          </w:p>
        </w:tc>
      </w:tr>
      <w:tr w:rsidR="00D1492F" w:rsidRPr="0042742B" w14:paraId="7D1DEBF7" w14:textId="77777777" w:rsidTr="00184BE6">
        <w:trPr>
          <w:trHeight w:val="340"/>
        </w:trPr>
        <w:tc>
          <w:tcPr>
            <w:tcW w:w="6237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3F6D6A62" w:rsidR="00D1492F" w:rsidRPr="00111CDF" w:rsidRDefault="00244C8C" w:rsidP="00837AB8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ESCP Bu</w:t>
            </w:r>
            <w:r w:rsidR="002C2297"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siness School</w:t>
            </w:r>
          </w:p>
        </w:tc>
        <w:tc>
          <w:tcPr>
            <w:tcW w:w="3969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141605DF" w:rsidR="00D1492F" w:rsidRPr="00111CDF" w:rsidRDefault="002C2297" w:rsidP="00837AB8">
            <w:pPr>
              <w:pStyle w:val="Or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Berlin, Paris, Londo</w:t>
            </w:r>
            <w:r w:rsidR="00B17D95"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n</w:t>
            </w:r>
          </w:p>
        </w:tc>
      </w:tr>
      <w:tr w:rsidR="00D1492F" w:rsidRPr="00F44F5F" w14:paraId="61E5D482" w14:textId="77777777" w:rsidTr="00184BE6">
        <w:trPr>
          <w:trHeight w:val="20"/>
        </w:trPr>
        <w:tc>
          <w:tcPr>
            <w:tcW w:w="5523" w:type="dxa"/>
            <w:gridSpan w:val="3"/>
            <w:vAlign w:val="bottom"/>
          </w:tcPr>
          <w:p w14:paraId="11CB9A0F" w14:textId="453CAC9F" w:rsidR="00D1492F" w:rsidRPr="00111CDF" w:rsidRDefault="00D1492F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B.Sc. in</w:t>
            </w:r>
            <w:r w:rsidR="002C2297" w:rsidRPr="00111C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Managemen</w:t>
            </w:r>
            <w:r w:rsidR="00232B68" w:rsidRPr="00111C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t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614CB9A3" w:rsidR="00D1492F" w:rsidRPr="00111CDF" w:rsidRDefault="00363D0A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="00D1492F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</w:t>
            </w:r>
            <w:r w:rsidR="002C2297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25</w:t>
            </w:r>
            <w:r w:rsidR="00232B68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– </w:t>
            </w:r>
            <w:r w:rsidR="00963404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present</w:t>
            </w:r>
            <w:r w:rsidR="00726FA7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 </w:t>
            </w:r>
          </w:p>
        </w:tc>
      </w:tr>
      <w:tr w:rsidR="00775DB4" w:rsidRPr="00F44F5F" w14:paraId="6A75B632" w14:textId="77777777" w:rsidTr="00520600">
        <w:trPr>
          <w:trHeight w:val="20"/>
        </w:trPr>
        <w:tc>
          <w:tcPr>
            <w:tcW w:w="10206" w:type="dxa"/>
            <w:gridSpan w:val="10"/>
            <w:vAlign w:val="bottom"/>
          </w:tcPr>
          <w:p w14:paraId="43731039" w14:textId="77777777" w:rsidR="00BA50BF" w:rsidRPr="00BA50BF" w:rsidRDefault="00BA50BF" w:rsidP="00BA50B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A50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Multi-campus international management programme with strong focus on economics, finance, and strategy</w:t>
            </w:r>
          </w:p>
          <w:p w14:paraId="5C52AAF7" w14:textId="22967B49" w:rsidR="00775DB4" w:rsidRPr="00111CDF" w:rsidRDefault="00BA50BF" w:rsidP="00BA50B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BA50B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Student Ambassador – Career Services Department: Represent ESCP at corporate and recruitment events, support employer outreach and student engagement, and collaborate with the Career Services team to strengthen partnerships with top investment banking and consulting firms</w:t>
            </w:r>
          </w:p>
        </w:tc>
      </w:tr>
      <w:tr w:rsidR="00AE4ED3" w:rsidRPr="00F44F5F" w14:paraId="6B19CF91" w14:textId="77777777" w:rsidTr="00111CDF">
        <w:trPr>
          <w:trHeight w:val="340"/>
        </w:trPr>
        <w:tc>
          <w:tcPr>
            <w:tcW w:w="6096" w:type="dxa"/>
            <w:gridSpan w:val="4"/>
            <w:vAlign w:val="bottom"/>
          </w:tcPr>
          <w:p w14:paraId="54F7169D" w14:textId="4C51A215" w:rsidR="00AE4ED3" w:rsidRPr="00111CDF" w:rsidRDefault="00AE4ED3" w:rsidP="00837AB8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Gymnasium M</w:t>
            </w:r>
            <w:r w:rsidR="002C2297"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aria Regina</w:t>
            </w:r>
          </w:p>
        </w:tc>
        <w:tc>
          <w:tcPr>
            <w:tcW w:w="4110" w:type="dxa"/>
            <w:gridSpan w:val="6"/>
            <w:vAlign w:val="bottom"/>
          </w:tcPr>
          <w:p w14:paraId="262B6DA3" w14:textId="16B1E1F9" w:rsidR="00AE4ED3" w:rsidRPr="00111CDF" w:rsidRDefault="00963404" w:rsidP="00837AB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AE4ED3" w:rsidRPr="00F44F5F" w14:paraId="263521E3" w14:textId="77777777" w:rsidTr="00111CDF">
        <w:trPr>
          <w:trHeight w:val="20"/>
        </w:trPr>
        <w:tc>
          <w:tcPr>
            <w:tcW w:w="6096" w:type="dxa"/>
            <w:gridSpan w:val="4"/>
            <w:vAlign w:val="bottom"/>
          </w:tcPr>
          <w:p w14:paraId="36282A3A" w14:textId="13CC0391" w:rsidR="00AE4ED3" w:rsidRPr="00273471" w:rsidRDefault="002C2297" w:rsidP="00837AB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Österreichisches Reifeprüfungszeugnis (</w:t>
            </w:r>
            <w:r w:rsidR="00C83CE1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Austrian A</w:t>
            </w:r>
            <w:r w:rsidR="0042742B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</w:t>
            </w:r>
            <w:r w:rsidR="00C83CE1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Level </w:t>
            </w:r>
            <w:proofErr w:type="spellStart"/>
            <w:r w:rsidR="0042742B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</w:t>
            </w:r>
            <w:r w:rsidR="00111CDF"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quivalent</w:t>
            </w:r>
            <w:proofErr w:type="spellEnd"/>
            <w:r w:rsidRPr="0027347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110" w:type="dxa"/>
            <w:gridSpan w:val="6"/>
            <w:vAlign w:val="bottom"/>
          </w:tcPr>
          <w:p w14:paraId="3DE8C75D" w14:textId="68B72053" w:rsidR="00AE4ED3" w:rsidRPr="00111CDF" w:rsidRDefault="00AE4ED3" w:rsidP="00837AB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</w:t>
            </w:r>
            <w:r w:rsidR="009D209A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19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– 06/20</w:t>
            </w:r>
            <w:r w:rsidR="00396BCB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24</w:t>
            </w:r>
          </w:p>
        </w:tc>
      </w:tr>
      <w:tr w:rsidR="00C83CE1" w:rsidRPr="0042742B" w14:paraId="27601A10" w14:textId="77777777" w:rsidTr="00184BE6">
        <w:trPr>
          <w:trHeight w:val="20"/>
        </w:trPr>
        <w:tc>
          <w:tcPr>
            <w:tcW w:w="10206" w:type="dxa"/>
            <w:gridSpan w:val="10"/>
            <w:vAlign w:val="bottom"/>
          </w:tcPr>
          <w:p w14:paraId="0515230A" w14:textId="2DC47C0D" w:rsidR="00C83CE1" w:rsidRPr="00111CDF" w:rsidRDefault="00C83CE1" w:rsidP="00C83CE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Final GPA: 1.7 (1.0 – 5.0, 1.0 being best)</w:t>
            </w:r>
          </w:p>
          <w:p w14:paraId="6ECF7248" w14:textId="3823D4BE" w:rsidR="00C83CE1" w:rsidRPr="00111CDF" w:rsidRDefault="00775DB4" w:rsidP="00C83CE1">
            <w:pPr>
              <w:pStyle w:val="Listenabsatz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</w:t>
            </w:r>
            <w:r w:rsidR="00C83CE1"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hesis (VWA): “The Impact of the 2008 Subprime Crisis on Financial Markets: An Analysis of Causes, Consequences, and Lessons Learned” – summa cum laude</w:t>
            </w:r>
          </w:p>
        </w:tc>
      </w:tr>
      <w:tr w:rsidR="00C83CE1" w:rsidRPr="008B5983" w14:paraId="5C9F4571" w14:textId="77777777" w:rsidTr="00083A70">
        <w:trPr>
          <w:trHeight w:val="510"/>
        </w:trPr>
        <w:tc>
          <w:tcPr>
            <w:tcW w:w="10206" w:type="dxa"/>
            <w:gridSpan w:val="10"/>
            <w:vAlign w:val="bottom"/>
          </w:tcPr>
          <w:p w14:paraId="608154CE" w14:textId="714A744D" w:rsidR="00C83CE1" w:rsidRPr="00111CDF" w:rsidRDefault="00C83CE1" w:rsidP="00C83CE1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111CD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WORK EXPERIENCE</w:t>
            </w:r>
          </w:p>
        </w:tc>
      </w:tr>
      <w:tr w:rsidR="00C83CE1" w:rsidRPr="008B5983" w14:paraId="127C64E2" w14:textId="77777777" w:rsidTr="00184BE6">
        <w:trPr>
          <w:trHeight w:val="340"/>
        </w:trPr>
        <w:tc>
          <w:tcPr>
            <w:tcW w:w="8647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734C0D21" w:rsidR="00C83CE1" w:rsidRPr="00111CDF" w:rsidRDefault="00C83CE1" w:rsidP="00C83CE1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proofErr w:type="spellStart"/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Johanniter</w:t>
            </w:r>
            <w:proofErr w:type="spellEnd"/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Unfall-Hilfe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4820196E" w14:textId="493FAE6B" w:rsidR="00C83CE1" w:rsidRPr="00111CDF" w:rsidRDefault="00C83CE1" w:rsidP="00C83CE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C83CE1" w:rsidRPr="00F44F5F" w14:paraId="335D84E9" w14:textId="77777777" w:rsidTr="00083A70">
        <w:trPr>
          <w:trHeight w:val="20"/>
        </w:trPr>
        <w:tc>
          <w:tcPr>
            <w:tcW w:w="7797" w:type="dxa"/>
            <w:gridSpan w:val="7"/>
            <w:vAlign w:val="bottom"/>
          </w:tcPr>
          <w:p w14:paraId="20B1570F" w14:textId="62FAF9FE" w:rsidR="00C83CE1" w:rsidRPr="00111CDF" w:rsidRDefault="00C83CE1" w:rsidP="00C83CE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Paramedic (Civilian Service)</w:t>
            </w:r>
          </w:p>
        </w:tc>
        <w:tc>
          <w:tcPr>
            <w:tcW w:w="2409" w:type="dxa"/>
            <w:gridSpan w:val="3"/>
            <w:vAlign w:val="bottom"/>
          </w:tcPr>
          <w:p w14:paraId="0475B997" w14:textId="0E41846E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</w:t>
            </w:r>
            <w:r w:rsidR="005B6E5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8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/2024 – 04/2025</w:t>
            </w:r>
          </w:p>
        </w:tc>
      </w:tr>
      <w:tr w:rsidR="00C83CE1" w:rsidRPr="0042742B" w14:paraId="54C3D64C" w14:textId="77777777" w:rsidTr="00184BE6">
        <w:trPr>
          <w:trHeight w:val="20"/>
        </w:trPr>
        <w:tc>
          <w:tcPr>
            <w:tcW w:w="10206" w:type="dxa"/>
            <w:gridSpan w:val="10"/>
            <w:vAlign w:val="bottom"/>
          </w:tcPr>
          <w:p w14:paraId="075ADFF2" w14:textId="6AC18FFA" w:rsidR="00C83CE1" w:rsidRPr="00111CDF" w:rsidRDefault="00C83CE1" w:rsidP="00C83CE1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Care</w:t>
            </w:r>
            <w:r w:rsidR="0042742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for patients in emergencies and </w:t>
            </w:r>
            <w:r w:rsidR="0042742B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provid</w:t>
            </w:r>
            <w:r w:rsidR="0042742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ed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first aid</w:t>
            </w:r>
          </w:p>
          <w:p w14:paraId="0EC47289" w14:textId="1EBD490E" w:rsidR="00C83CE1" w:rsidRPr="00111CDF" w:rsidRDefault="00C83CE1" w:rsidP="00C83CE1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Assisted with stabilising and transport</w:t>
            </w:r>
            <w:r w:rsidR="0042742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ing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patients to medical </w:t>
            </w:r>
          </w:p>
          <w:p w14:paraId="12975BF8" w14:textId="4A37B3C5" w:rsidR="00C83CE1" w:rsidRPr="00111CDF" w:rsidRDefault="00C83CE1" w:rsidP="00C83CE1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Deployed at public events to provide medical coverage</w:t>
            </w:r>
          </w:p>
          <w:p w14:paraId="1EE850A7" w14:textId="494083BB" w:rsidR="00C83CE1" w:rsidRPr="00111CDF" w:rsidRDefault="0042742B" w:rsidP="00C83CE1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Gained t</w:t>
            </w:r>
            <w:r w:rsidR="00C83CE1"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eamwork experience, crisis management, and communication under pressure</w:t>
            </w:r>
          </w:p>
          <w:p w14:paraId="6DD9BA0F" w14:textId="6E89386C" w:rsidR="00C83CE1" w:rsidRPr="00111CDF" w:rsidRDefault="00C83CE1" w:rsidP="00C83CE1">
            <w:pPr>
              <w:pStyle w:val="Bullets"/>
              <w:ind w:left="714" w:hanging="357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Document</w:t>
            </w:r>
            <w:r w:rsidR="0042742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ed 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deployments and medical data</w:t>
            </w:r>
          </w:p>
        </w:tc>
      </w:tr>
      <w:tr w:rsidR="00C83CE1" w:rsidRPr="00F44F5F" w14:paraId="45404236" w14:textId="77777777" w:rsidTr="00184BE6">
        <w:trPr>
          <w:trHeight w:val="340"/>
        </w:trPr>
        <w:tc>
          <w:tcPr>
            <w:tcW w:w="5523" w:type="dxa"/>
            <w:gridSpan w:val="3"/>
            <w:vAlign w:val="bottom"/>
          </w:tcPr>
          <w:p w14:paraId="3CF978EE" w14:textId="16DEFFDB" w:rsidR="00C83CE1" w:rsidRPr="00111CDF" w:rsidRDefault="00C83CE1" w:rsidP="00C83CE1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Private Mathematics Tutoring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6803FDF0" w:rsidR="00C83CE1" w:rsidRPr="00111CDF" w:rsidRDefault="00C83CE1" w:rsidP="00C83CE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C83CE1" w:rsidRPr="00F44F5F" w14:paraId="16C6F7AD" w14:textId="77777777" w:rsidTr="00184BE6">
        <w:trPr>
          <w:trHeight w:val="20"/>
        </w:trPr>
        <w:tc>
          <w:tcPr>
            <w:tcW w:w="5523" w:type="dxa"/>
            <w:gridSpan w:val="3"/>
            <w:vAlign w:val="bottom"/>
          </w:tcPr>
          <w:p w14:paraId="5D8760E9" w14:textId="3DA54A2C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Private Tutor (Mathematics)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3040590A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09/2023 – 06/2024</w:t>
            </w:r>
          </w:p>
        </w:tc>
      </w:tr>
      <w:tr w:rsidR="00C83CE1" w:rsidRPr="0042742B" w14:paraId="7660C4BA" w14:textId="77777777" w:rsidTr="00184BE6">
        <w:trPr>
          <w:trHeight w:val="20"/>
        </w:trPr>
        <w:tc>
          <w:tcPr>
            <w:tcW w:w="10206" w:type="dxa"/>
            <w:gridSpan w:val="10"/>
            <w:vAlign w:val="bottom"/>
          </w:tcPr>
          <w:p w14:paraId="132465C4" w14:textId="4F3C9AB4" w:rsidR="00C83CE1" w:rsidRPr="00111CDF" w:rsidRDefault="00C83CE1" w:rsidP="00C83C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Individual</w:t>
            </w:r>
            <w:r w:rsidR="0042742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ly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support</w:t>
            </w:r>
            <w:r w:rsidR="0042742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ed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students with varying performance levels</w:t>
            </w:r>
          </w:p>
        </w:tc>
      </w:tr>
      <w:tr w:rsidR="00C83CE1" w:rsidRPr="00F44F5F" w14:paraId="414B4085" w14:textId="77777777" w:rsidTr="00083A70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74E26AD9" w:rsidR="00C83CE1" w:rsidRPr="00111CDF" w:rsidRDefault="00C83CE1" w:rsidP="00C83CE1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GB"/>
              </w:rPr>
            </w:pPr>
            <w:r w:rsidRPr="00111CD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EXTRACURRICULAR ACTIVITIES</w:t>
            </w:r>
          </w:p>
        </w:tc>
      </w:tr>
      <w:tr w:rsidR="00E7600F" w:rsidRPr="00F44F5F" w14:paraId="1E2A8152" w14:textId="77777777" w:rsidTr="00184BE6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73B8D8A8" w14:textId="73EC4702" w:rsidR="00E7600F" w:rsidRPr="00111CDF" w:rsidRDefault="00E7600F" w:rsidP="00C83CE1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ESCP Wealth Partners Society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155CA4C9" w14:textId="0AB607E4" w:rsidR="00E7600F" w:rsidRPr="00111CDF" w:rsidRDefault="00E7600F" w:rsidP="00C83CE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Berlin,</w:t>
            </w:r>
            <w:r w:rsidR="0065268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 xml:space="preserve"> DE</w:t>
            </w: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 xml:space="preserve"> </w:t>
            </w:r>
          </w:p>
        </w:tc>
      </w:tr>
      <w:tr w:rsidR="00E7600F" w:rsidRPr="00F44F5F" w14:paraId="18799CAC" w14:textId="77777777" w:rsidTr="00652684">
        <w:trPr>
          <w:trHeight w:val="2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5FAFF982" w14:textId="10661586" w:rsidR="00E7600F" w:rsidRPr="00E7600F" w:rsidRDefault="00073806" w:rsidP="00E7600F">
            <w:pPr>
              <w:pStyle w:val="Beschreibung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Equity</w:t>
            </w:r>
            <w:r w:rsidR="00E7600F"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/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Macro</w:t>
            </w:r>
            <w:r w:rsidR="00E7600F"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Analyst – Long/Short Equity Division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7D03DE71" w14:textId="0EA816D1" w:rsidR="00E7600F" w:rsidRPr="00111CDF" w:rsidRDefault="00E7600F" w:rsidP="0065268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  <w:lang w:val="en-GB"/>
              </w:rPr>
            </w:pPr>
            <w:r w:rsidRPr="0065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</w:t>
            </w:r>
            <w:r w:rsidR="0065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20</w:t>
            </w:r>
            <w:r w:rsidRPr="0065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25 – </w:t>
            </w:r>
            <w:r w:rsidR="006B3D2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</w:t>
            </w:r>
            <w:r w:rsidRPr="0065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resent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  <w:lang w:val="en-GB"/>
              </w:rPr>
              <w:t xml:space="preserve"> </w:t>
            </w:r>
          </w:p>
        </w:tc>
      </w:tr>
      <w:tr w:rsidR="00652684" w:rsidRPr="00F44F5F" w14:paraId="243DF1F2" w14:textId="77777777" w:rsidTr="00BA50BF">
        <w:trPr>
          <w:trHeight w:val="20"/>
        </w:trPr>
        <w:tc>
          <w:tcPr>
            <w:tcW w:w="10206" w:type="dxa"/>
            <w:gridSpan w:val="10"/>
            <w:tcBorders>
              <w:top w:val="single" w:sz="4" w:space="0" w:color="auto"/>
            </w:tcBorders>
            <w:vAlign w:val="bottom"/>
          </w:tcPr>
          <w:p w14:paraId="31BBDE51" w14:textId="7F1BB80B" w:rsidR="00144BE6" w:rsidRPr="00144BE6" w:rsidRDefault="00144BE6" w:rsidP="00144B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144BE6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Conduct in-depth macroeconomic and equity research to identify long and short investment opportunities</w:t>
            </w:r>
          </w:p>
          <w:p w14:paraId="0F4C8BE4" w14:textId="302E90B3" w:rsidR="00144BE6" w:rsidRPr="00144BE6" w:rsidRDefault="00144BE6" w:rsidP="00144B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144BE6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Build and present investment theses within the society’s €26k student-managed fund</w:t>
            </w:r>
          </w:p>
          <w:p w14:paraId="069F61BA" w14:textId="27D9F9F3" w:rsidR="00144BE6" w:rsidRPr="00144BE6" w:rsidRDefault="00144BE6" w:rsidP="00144B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144BE6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Support the portfolio management team with data-driven analysis, valuation models, and performance reporting</w:t>
            </w:r>
          </w:p>
          <w:p w14:paraId="1635AD16" w14:textId="45A49823" w:rsidR="00652684" w:rsidRPr="00144BE6" w:rsidRDefault="00144BE6" w:rsidP="00144BE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144BE6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Collaborate with senior analysts to develop L/S strategies across sectors and asset classes</w:t>
            </w:r>
          </w:p>
        </w:tc>
      </w:tr>
      <w:tr w:rsidR="00C83CE1" w:rsidRPr="00F44F5F" w14:paraId="74251178" w14:textId="77777777" w:rsidTr="00184BE6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170A1A57" w:rsidR="00C83CE1" w:rsidRPr="00111CDF" w:rsidRDefault="00C83CE1" w:rsidP="00C83CE1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Gymnasium Maria Regina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55AB4966" w:rsidR="00C83CE1" w:rsidRPr="00111CDF" w:rsidRDefault="00C83CE1" w:rsidP="00C83CE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C83CE1" w:rsidRPr="00F44F5F" w14:paraId="4F59C612" w14:textId="77777777" w:rsidTr="00184BE6">
        <w:trPr>
          <w:trHeight w:val="20"/>
        </w:trPr>
        <w:tc>
          <w:tcPr>
            <w:tcW w:w="6237" w:type="dxa"/>
            <w:gridSpan w:val="5"/>
            <w:vAlign w:val="bottom"/>
          </w:tcPr>
          <w:p w14:paraId="32F07601" w14:textId="46FA79E3" w:rsidR="00C83CE1" w:rsidRPr="00E7600F" w:rsidRDefault="00C83CE1" w:rsidP="00C83CE1">
            <w:pPr>
              <w:pStyle w:val="Beschreibung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Class Representative (</w:t>
            </w:r>
            <w:r w:rsidR="0042742B"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eight to twelfth</w:t>
            </w:r>
            <w:r w:rsidRPr="00E7600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school year)</w:t>
            </w:r>
          </w:p>
        </w:tc>
        <w:tc>
          <w:tcPr>
            <w:tcW w:w="3969" w:type="dxa"/>
            <w:gridSpan w:val="5"/>
            <w:vAlign w:val="bottom"/>
          </w:tcPr>
          <w:p w14:paraId="45DD2178" w14:textId="15BA1E9A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09/2021 – 06/2024</w:t>
            </w:r>
          </w:p>
        </w:tc>
      </w:tr>
      <w:tr w:rsidR="00C83CE1" w:rsidRPr="0042742B" w14:paraId="02437711" w14:textId="77777777" w:rsidTr="00184BE6">
        <w:trPr>
          <w:trHeight w:val="20"/>
        </w:trPr>
        <w:tc>
          <w:tcPr>
            <w:tcW w:w="10206" w:type="dxa"/>
            <w:gridSpan w:val="10"/>
            <w:vAlign w:val="bottom"/>
          </w:tcPr>
          <w:p w14:paraId="68CFAD97" w14:textId="438B7C86" w:rsidR="00C83CE1" w:rsidRPr="00111CDF" w:rsidRDefault="00C83CE1" w:rsidP="00C83CE1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Represented the class, organised school projects, and mediated between students and teachers</w:t>
            </w:r>
          </w:p>
        </w:tc>
      </w:tr>
      <w:tr w:rsidR="00C83CE1" w:rsidRPr="008B5983" w14:paraId="3B26943D" w14:textId="77777777" w:rsidTr="00083A70">
        <w:trPr>
          <w:trHeight w:val="340"/>
        </w:trPr>
        <w:tc>
          <w:tcPr>
            <w:tcW w:w="7797" w:type="dxa"/>
            <w:gridSpan w:val="7"/>
            <w:vAlign w:val="bottom"/>
          </w:tcPr>
          <w:p w14:paraId="11E538C2" w14:textId="7DB81565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GB"/>
              </w:rPr>
              <w:t>After-School care assistant, Gymnasium Maria Regina</w:t>
            </w:r>
          </w:p>
        </w:tc>
        <w:tc>
          <w:tcPr>
            <w:tcW w:w="2409" w:type="dxa"/>
            <w:gridSpan w:val="3"/>
            <w:vAlign w:val="bottom"/>
          </w:tcPr>
          <w:p w14:paraId="21BF18C9" w14:textId="110BE373" w:rsidR="00C83CE1" w:rsidRPr="00111CDF" w:rsidRDefault="00C83CE1" w:rsidP="00C83CE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C83CE1" w:rsidRPr="00F44F5F" w14:paraId="04BFDD79" w14:textId="77777777" w:rsidTr="00184BE6">
        <w:trPr>
          <w:trHeight w:val="20"/>
        </w:trPr>
        <w:tc>
          <w:tcPr>
            <w:tcW w:w="8364" w:type="dxa"/>
            <w:gridSpan w:val="8"/>
            <w:vAlign w:val="bottom"/>
          </w:tcPr>
          <w:p w14:paraId="5D908AF7" w14:textId="187B90EF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Volunteer 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– </w:t>
            </w:r>
            <w:r w:rsidR="0042742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chool </w:t>
            </w:r>
            <w:r w:rsidR="0042742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ssistant</w:t>
            </w:r>
          </w:p>
        </w:tc>
        <w:tc>
          <w:tcPr>
            <w:tcW w:w="1842" w:type="dxa"/>
            <w:gridSpan w:val="2"/>
            <w:vAlign w:val="bottom"/>
          </w:tcPr>
          <w:p w14:paraId="0D2FFB14" w14:textId="36D37D0E" w:rsidR="00C83CE1" w:rsidRPr="00111CDF" w:rsidRDefault="00C83CE1" w:rsidP="00C83C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05/2023 </w:t>
            </w:r>
          </w:p>
        </w:tc>
      </w:tr>
      <w:tr w:rsidR="00C83CE1" w:rsidRPr="0042742B" w14:paraId="66A58453" w14:textId="77777777" w:rsidTr="00184BE6">
        <w:trPr>
          <w:trHeight w:val="20"/>
        </w:trPr>
        <w:tc>
          <w:tcPr>
            <w:tcW w:w="10206" w:type="dxa"/>
            <w:gridSpan w:val="10"/>
            <w:vAlign w:val="bottom"/>
          </w:tcPr>
          <w:p w14:paraId="50B5B9CB" w14:textId="684C4B2C" w:rsidR="00C83CE1" w:rsidRPr="00111CDF" w:rsidRDefault="00C83CE1" w:rsidP="00C83CE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Supervised and organised activities for primary and lower secondary students during “Passion Week”</w:t>
            </w:r>
          </w:p>
        </w:tc>
      </w:tr>
      <w:tr w:rsidR="0097626F" w:rsidRPr="00F44F5F" w14:paraId="00DD18A4" w14:textId="77777777" w:rsidTr="00083A70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3E6D442C" w14:textId="4F6839C9" w:rsidR="0097626F" w:rsidRPr="00111CDF" w:rsidRDefault="0097626F" w:rsidP="00C83CE1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111CDF">
              <w:rPr>
                <w:rFonts w:ascii="Times New Roman" w:hAnsi="Times New Roman" w:cs="Times New Roman"/>
                <w:caps/>
                <w:smallCaps w:val="0"/>
                <w:sz w:val="28"/>
                <w:lang w:val="en-GB"/>
              </w:rPr>
              <w:t>AThletic Achievements</w:t>
            </w:r>
          </w:p>
        </w:tc>
      </w:tr>
      <w:tr w:rsidR="00775DB4" w:rsidRPr="00775DB4" w14:paraId="41401C1D" w14:textId="77777777" w:rsidTr="00775DB4">
        <w:trPr>
          <w:trHeight w:val="340"/>
        </w:trPr>
        <w:tc>
          <w:tcPr>
            <w:tcW w:w="5103" w:type="dxa"/>
            <w:gridSpan w:val="2"/>
            <w:tcBorders>
              <w:bottom w:val="single" w:sz="4" w:space="0" w:color="auto"/>
            </w:tcBorders>
            <w:vAlign w:val="bottom"/>
          </w:tcPr>
          <w:p w14:paraId="0B7F3101" w14:textId="77777777" w:rsidR="00775DB4" w:rsidRPr="00111CDF" w:rsidRDefault="00775DB4" w:rsidP="00775DB4">
            <w:pPr>
              <w:rPr>
                <w:rFonts w:ascii="Times New Roman" w:hAnsi="Times New Roman" w:cs="Times New Roman"/>
                <w:smallCaps/>
                <w:sz w:val="28"/>
                <w:lang w:val="en-GB"/>
              </w:rPr>
            </w:pPr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Union </w:t>
            </w:r>
            <w:proofErr w:type="spellStart"/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Döbling</w:t>
            </w:r>
            <w:proofErr w:type="spellEnd"/>
            <w:r w:rsidRPr="00111CD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 / Vienna United</w:t>
            </w:r>
          </w:p>
        </w:tc>
        <w:tc>
          <w:tcPr>
            <w:tcW w:w="5103" w:type="dxa"/>
            <w:gridSpan w:val="8"/>
            <w:tcBorders>
              <w:bottom w:val="single" w:sz="4" w:space="0" w:color="auto"/>
            </w:tcBorders>
            <w:vAlign w:val="bottom"/>
          </w:tcPr>
          <w:p w14:paraId="683480DA" w14:textId="49696306" w:rsidR="00775DB4" w:rsidRPr="00775DB4" w:rsidRDefault="00775DB4" w:rsidP="00775DB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775DB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Vienna, AT</w:t>
            </w:r>
          </w:p>
        </w:tc>
      </w:tr>
      <w:tr w:rsidR="00775DB4" w:rsidRPr="00775DB4" w14:paraId="4C80A3DC" w14:textId="77777777" w:rsidTr="00775DB4">
        <w:trPr>
          <w:trHeight w:val="20"/>
        </w:trPr>
        <w:tc>
          <w:tcPr>
            <w:tcW w:w="7230" w:type="dxa"/>
            <w:gridSpan w:val="6"/>
            <w:tcBorders>
              <w:bottom w:val="single" w:sz="4" w:space="0" w:color="auto"/>
            </w:tcBorders>
            <w:vAlign w:val="bottom"/>
          </w:tcPr>
          <w:p w14:paraId="0290DBE4" w14:textId="5DB80C74" w:rsidR="00775DB4" w:rsidRPr="00111CDF" w:rsidRDefault="00775DB4" w:rsidP="00775DB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Competitive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asketball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layer (Austrian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Y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outh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lub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</w:t>
            </w: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eam)</w:t>
            </w:r>
          </w:p>
        </w:tc>
        <w:tc>
          <w:tcPr>
            <w:tcW w:w="2976" w:type="dxa"/>
            <w:gridSpan w:val="4"/>
            <w:tcBorders>
              <w:bottom w:val="single" w:sz="4" w:space="0" w:color="auto"/>
            </w:tcBorders>
            <w:vAlign w:val="bottom"/>
          </w:tcPr>
          <w:p w14:paraId="0A507AB8" w14:textId="4663E26B" w:rsidR="00775DB4" w:rsidRPr="00775DB4" w:rsidRDefault="00775DB4" w:rsidP="00775D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09/2014 – 06/2020</w:t>
            </w:r>
          </w:p>
        </w:tc>
      </w:tr>
      <w:tr w:rsidR="00775DB4" w:rsidRPr="00F44F5F" w14:paraId="2859DDAB" w14:textId="77777777" w:rsidTr="00775DB4">
        <w:trPr>
          <w:trHeight w:val="2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55C75142" w14:textId="77777777" w:rsidR="00775DB4" w:rsidRPr="00111CDF" w:rsidRDefault="00775DB4" w:rsidP="00775DB4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Player U10 – U19; Position: Guard</w:t>
            </w:r>
          </w:p>
          <w:p w14:paraId="2D3B6879" w14:textId="77777777" w:rsidR="00BA50BF" w:rsidRDefault="00775DB4" w:rsidP="00BA50BF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Participat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ed </w:t>
            </w:r>
            <w:r w:rsidRPr="00111CD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 various national and international tournaments</w:t>
            </w:r>
          </w:p>
          <w:p w14:paraId="2D5B730F" w14:textId="3D98E2A3" w:rsidR="00775DB4" w:rsidRPr="00BA50BF" w:rsidRDefault="00775DB4" w:rsidP="00BA50BF">
            <w:pPr>
              <w:pStyle w:val="Bullets"/>
              <w:ind w:left="714" w:hanging="357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BA50B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Achievements: U16 – Austrian Champion (2018/2019 season); U16 – Vienna Champion (2018/2019 season); U16 – Runner-up at the Vienna International Easter Tournament 2019 (opponents incl. Eintracht Frankfurt); U13 – Vienna Cup Runner-up</w:t>
            </w:r>
          </w:p>
        </w:tc>
      </w:tr>
      <w:tr w:rsidR="00775DB4" w:rsidRPr="00F44F5F" w14:paraId="482569A2" w14:textId="77777777" w:rsidTr="00083A70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67429A1A" w:rsidR="00775DB4" w:rsidRPr="00111CDF" w:rsidRDefault="00775DB4" w:rsidP="00775DB4">
            <w:pPr>
              <w:pStyle w:val="BERSCHRIFT"/>
              <w:rPr>
                <w:rFonts w:ascii="Times New Roman" w:hAnsi="Times New Roman" w:cs="Times New Roman"/>
                <w:b w:val="0"/>
                <w:sz w:val="26"/>
                <w:szCs w:val="26"/>
                <w:lang w:val="en-GB"/>
              </w:rPr>
            </w:pPr>
            <w:r w:rsidRPr="00111CD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SKILLS &amp; INTERESTS</w:t>
            </w:r>
          </w:p>
        </w:tc>
      </w:tr>
      <w:tr w:rsidR="00775DB4" w:rsidRPr="0042742B" w14:paraId="2B257790" w14:textId="77777777" w:rsidTr="00083A70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7405A137" w:rsidR="00775DB4" w:rsidRPr="00111CDF" w:rsidRDefault="00775DB4" w:rsidP="00775DB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Languages: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6EE86082" w:rsidR="00775DB4" w:rsidRPr="00111CDF" w:rsidRDefault="00775DB4" w:rsidP="00775DB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German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(C2)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English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(C1)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French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(B1)</w:t>
            </w:r>
          </w:p>
        </w:tc>
      </w:tr>
      <w:tr w:rsidR="00775DB4" w:rsidRPr="0042742B" w14:paraId="45706C3F" w14:textId="77777777" w:rsidTr="00083A70">
        <w:trPr>
          <w:trHeight w:val="340"/>
        </w:trPr>
        <w:tc>
          <w:tcPr>
            <w:tcW w:w="1418" w:type="dxa"/>
            <w:vAlign w:val="bottom"/>
          </w:tcPr>
          <w:p w14:paraId="57688BDA" w14:textId="4740E390" w:rsidR="00775DB4" w:rsidRPr="00111CDF" w:rsidRDefault="00775DB4" w:rsidP="00775DB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Technical: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24FB73CC" w:rsidR="00775DB4" w:rsidRPr="00111CDF" w:rsidRDefault="00775DB4" w:rsidP="00775DB4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Microsoft Office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(Word, Excel, PowerPoint, Outlook)</w:t>
            </w:r>
          </w:p>
        </w:tc>
      </w:tr>
      <w:tr w:rsidR="00775DB4" w:rsidRPr="0042742B" w14:paraId="2502B1D8" w14:textId="77777777" w:rsidTr="007F10F1">
        <w:trPr>
          <w:trHeight w:val="567"/>
        </w:trPr>
        <w:tc>
          <w:tcPr>
            <w:tcW w:w="1418" w:type="dxa"/>
            <w:vAlign w:val="bottom"/>
          </w:tcPr>
          <w:p w14:paraId="36023D0A" w14:textId="2905D0A2" w:rsidR="00775DB4" w:rsidRPr="00111CDF" w:rsidRDefault="00775DB4" w:rsidP="00775DB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lastRenderedPageBreak/>
              <w:t>Certificates:</w:t>
            </w:r>
          </w:p>
          <w:p w14:paraId="41314486" w14:textId="644E55EC" w:rsidR="00775DB4" w:rsidRPr="00111CDF" w:rsidRDefault="00775DB4" w:rsidP="00775DB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8788" w:type="dxa"/>
            <w:gridSpan w:val="9"/>
            <w:vAlign w:val="bottom"/>
          </w:tcPr>
          <w:p w14:paraId="2F036842" w14:textId="3A2E0A3F" w:rsidR="00775DB4" w:rsidRPr="00111CDF" w:rsidRDefault="00775DB4" w:rsidP="00775DB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Cambridge Certificate in Advanced English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(Level: C1; Score: 190)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Digital Assessment Test </w:t>
            </w:r>
          </w:p>
          <w:p w14:paraId="1A1EA73E" w14:textId="499074AD" w:rsidR="00775DB4" w:rsidRPr="00111CDF" w:rsidRDefault="00775DB4" w:rsidP="00775DB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(Score: 1350)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WKO-Entrepreneurial Skills </w:t>
            </w:r>
            <w:r w:rsidRPr="00111CD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(Modules A, B, C; completed with distinction)</w:t>
            </w:r>
          </w:p>
        </w:tc>
      </w:tr>
      <w:tr w:rsidR="00775DB4" w:rsidRPr="0042742B" w14:paraId="70CB01B0" w14:textId="77777777" w:rsidTr="00083A70">
        <w:trPr>
          <w:trHeight w:val="340"/>
        </w:trPr>
        <w:tc>
          <w:tcPr>
            <w:tcW w:w="1418" w:type="dxa"/>
            <w:vAlign w:val="bottom"/>
          </w:tcPr>
          <w:p w14:paraId="04F58216" w14:textId="3DF9FE0C" w:rsidR="00775DB4" w:rsidRPr="00111CDF" w:rsidRDefault="00775DB4" w:rsidP="00775DB4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Interests: </w:t>
            </w:r>
          </w:p>
        </w:tc>
        <w:tc>
          <w:tcPr>
            <w:tcW w:w="8788" w:type="dxa"/>
            <w:gridSpan w:val="9"/>
            <w:vAlign w:val="bottom"/>
          </w:tcPr>
          <w:p w14:paraId="598C2742" w14:textId="077358AB" w:rsidR="00775DB4" w:rsidRPr="00111CDF" w:rsidRDefault="00775DB4" w:rsidP="00775DB4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Stock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M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arkets,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C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orporate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V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aluation, M&amp;A,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S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ports,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T</w:t>
            </w:r>
            <w:r w:rsidRPr="00111CD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ravel</w:t>
            </w:r>
          </w:p>
        </w:tc>
      </w:tr>
    </w:tbl>
    <w:p w14:paraId="0747D2BF" w14:textId="2DE9E90B" w:rsidR="00723643" w:rsidRPr="00111CDF" w:rsidRDefault="00723643" w:rsidP="00491B9A">
      <w:pPr>
        <w:rPr>
          <w:sz w:val="2"/>
          <w:szCs w:val="2"/>
          <w:lang w:val="en-GB"/>
        </w:rPr>
      </w:pPr>
    </w:p>
    <w:sectPr w:rsidR="00723643" w:rsidRPr="00111CDF" w:rsidSect="00273471">
      <w:footerReference w:type="even" r:id="rId8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7157D" w14:textId="77777777" w:rsidR="0092408B" w:rsidRDefault="0092408B" w:rsidP="00BE053D">
      <w:pPr>
        <w:spacing w:after="0" w:line="240" w:lineRule="auto"/>
      </w:pPr>
      <w:r>
        <w:separator/>
      </w:r>
    </w:p>
  </w:endnote>
  <w:endnote w:type="continuationSeparator" w:id="0">
    <w:p w14:paraId="3B02F25A" w14:textId="77777777" w:rsidR="0092408B" w:rsidRDefault="0092408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DA19F" w14:textId="77777777" w:rsidR="0092408B" w:rsidRDefault="0092408B" w:rsidP="00BE053D">
      <w:pPr>
        <w:spacing w:after="0" w:line="240" w:lineRule="auto"/>
      </w:pPr>
      <w:r>
        <w:separator/>
      </w:r>
    </w:p>
  </w:footnote>
  <w:footnote w:type="continuationSeparator" w:id="0">
    <w:p w14:paraId="2F02A305" w14:textId="77777777" w:rsidR="0092408B" w:rsidRDefault="0092408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F65736"/>
    <w:multiLevelType w:val="hybridMultilevel"/>
    <w:tmpl w:val="190C35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C82444"/>
    <w:multiLevelType w:val="hybridMultilevel"/>
    <w:tmpl w:val="FB42B6F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CE73C1"/>
    <w:multiLevelType w:val="hybridMultilevel"/>
    <w:tmpl w:val="E74CE4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D23F0"/>
    <w:multiLevelType w:val="hybridMultilevel"/>
    <w:tmpl w:val="E4F879B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F06738"/>
    <w:multiLevelType w:val="hybridMultilevel"/>
    <w:tmpl w:val="1DCC79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9DA8B738"/>
    <w:lvl w:ilvl="0" w:tplc="77AED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ED7D13"/>
    <w:multiLevelType w:val="hybridMultilevel"/>
    <w:tmpl w:val="1F16001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66631">
    <w:abstractNumId w:val="17"/>
  </w:num>
  <w:num w:numId="2" w16cid:durableId="832987376">
    <w:abstractNumId w:val="22"/>
  </w:num>
  <w:num w:numId="3" w16cid:durableId="1916669147">
    <w:abstractNumId w:val="25"/>
  </w:num>
  <w:num w:numId="4" w16cid:durableId="111752659">
    <w:abstractNumId w:val="0"/>
  </w:num>
  <w:num w:numId="5" w16cid:durableId="253784561">
    <w:abstractNumId w:val="1"/>
  </w:num>
  <w:num w:numId="6" w16cid:durableId="1852833890">
    <w:abstractNumId w:val="2"/>
  </w:num>
  <w:num w:numId="7" w16cid:durableId="1045374394">
    <w:abstractNumId w:val="16"/>
  </w:num>
  <w:num w:numId="8" w16cid:durableId="369303306">
    <w:abstractNumId w:val="29"/>
  </w:num>
  <w:num w:numId="9" w16cid:durableId="425998218">
    <w:abstractNumId w:val="15"/>
  </w:num>
  <w:num w:numId="10" w16cid:durableId="210658291">
    <w:abstractNumId w:val="30"/>
  </w:num>
  <w:num w:numId="11" w16cid:durableId="200870041">
    <w:abstractNumId w:val="6"/>
  </w:num>
  <w:num w:numId="12" w16cid:durableId="1373072866">
    <w:abstractNumId w:val="8"/>
  </w:num>
  <w:num w:numId="13" w16cid:durableId="166793791">
    <w:abstractNumId w:val="10"/>
  </w:num>
  <w:num w:numId="14" w16cid:durableId="1346592785">
    <w:abstractNumId w:val="11"/>
  </w:num>
  <w:num w:numId="15" w16cid:durableId="2092190267">
    <w:abstractNumId w:val="27"/>
  </w:num>
  <w:num w:numId="16" w16cid:durableId="165246998">
    <w:abstractNumId w:val="5"/>
  </w:num>
  <w:num w:numId="17" w16cid:durableId="1863322865">
    <w:abstractNumId w:val="21"/>
  </w:num>
  <w:num w:numId="18" w16cid:durableId="2041782941">
    <w:abstractNumId w:val="4"/>
  </w:num>
  <w:num w:numId="19" w16cid:durableId="1147362274">
    <w:abstractNumId w:val="24"/>
  </w:num>
  <w:num w:numId="20" w16cid:durableId="2127849600">
    <w:abstractNumId w:val="13"/>
  </w:num>
  <w:num w:numId="21" w16cid:durableId="1066608908">
    <w:abstractNumId w:val="14"/>
  </w:num>
  <w:num w:numId="22" w16cid:durableId="1301499395">
    <w:abstractNumId w:val="19"/>
  </w:num>
  <w:num w:numId="23" w16cid:durableId="234516214">
    <w:abstractNumId w:val="9"/>
  </w:num>
  <w:num w:numId="24" w16cid:durableId="340477927">
    <w:abstractNumId w:val="26"/>
  </w:num>
  <w:num w:numId="25" w16cid:durableId="382292991">
    <w:abstractNumId w:val="31"/>
  </w:num>
  <w:num w:numId="26" w16cid:durableId="1689604429">
    <w:abstractNumId w:val="23"/>
  </w:num>
  <w:num w:numId="27" w16cid:durableId="1130053322">
    <w:abstractNumId w:val="3"/>
  </w:num>
  <w:num w:numId="28" w16cid:durableId="252128958">
    <w:abstractNumId w:val="25"/>
  </w:num>
  <w:num w:numId="29" w16cid:durableId="1328052865">
    <w:abstractNumId w:val="25"/>
  </w:num>
  <w:num w:numId="30" w16cid:durableId="129519997">
    <w:abstractNumId w:val="25"/>
  </w:num>
  <w:num w:numId="31" w16cid:durableId="289362507">
    <w:abstractNumId w:val="25"/>
  </w:num>
  <w:num w:numId="32" w16cid:durableId="866674895">
    <w:abstractNumId w:val="25"/>
  </w:num>
  <w:num w:numId="33" w16cid:durableId="1095632373">
    <w:abstractNumId w:val="25"/>
  </w:num>
  <w:num w:numId="34" w16cid:durableId="2069187571">
    <w:abstractNumId w:val="25"/>
  </w:num>
  <w:num w:numId="35" w16cid:durableId="33385857">
    <w:abstractNumId w:val="25"/>
  </w:num>
  <w:num w:numId="36" w16cid:durableId="1629509608">
    <w:abstractNumId w:val="25"/>
  </w:num>
  <w:num w:numId="37" w16cid:durableId="860558408">
    <w:abstractNumId w:val="25"/>
  </w:num>
  <w:num w:numId="38" w16cid:durableId="103692139">
    <w:abstractNumId w:val="20"/>
  </w:num>
  <w:num w:numId="39" w16cid:durableId="1506556565">
    <w:abstractNumId w:val="12"/>
  </w:num>
  <w:num w:numId="40" w16cid:durableId="763301777">
    <w:abstractNumId w:val="25"/>
  </w:num>
  <w:num w:numId="41" w16cid:durableId="989090798">
    <w:abstractNumId w:val="25"/>
  </w:num>
  <w:num w:numId="42" w16cid:durableId="559831978">
    <w:abstractNumId w:val="25"/>
  </w:num>
  <w:num w:numId="43" w16cid:durableId="2036613334">
    <w:abstractNumId w:val="25"/>
  </w:num>
  <w:num w:numId="44" w16cid:durableId="690642075">
    <w:abstractNumId w:val="25"/>
  </w:num>
  <w:num w:numId="45" w16cid:durableId="498616052">
    <w:abstractNumId w:val="25"/>
  </w:num>
  <w:num w:numId="46" w16cid:durableId="1140074341">
    <w:abstractNumId w:val="25"/>
  </w:num>
  <w:num w:numId="47" w16cid:durableId="1908419591">
    <w:abstractNumId w:val="18"/>
  </w:num>
  <w:num w:numId="48" w16cid:durableId="802695859">
    <w:abstractNumId w:val="28"/>
  </w:num>
  <w:num w:numId="49" w16cid:durableId="1155292356">
    <w:abstractNumId w:val="7"/>
  </w:num>
  <w:num w:numId="50" w16cid:durableId="1043020051">
    <w:abstractNumId w:val="25"/>
  </w:num>
  <w:num w:numId="51" w16cid:durableId="165486806">
    <w:abstractNumId w:val="25"/>
  </w:num>
  <w:num w:numId="52" w16cid:durableId="1233854584">
    <w:abstractNumId w:val="25"/>
  </w:num>
  <w:num w:numId="53" w16cid:durableId="2115783146">
    <w:abstractNumId w:val="25"/>
  </w:num>
  <w:num w:numId="54" w16cid:durableId="13588538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246"/>
    <w:rsid w:val="00015570"/>
    <w:rsid w:val="00022029"/>
    <w:rsid w:val="000231E2"/>
    <w:rsid w:val="00052123"/>
    <w:rsid w:val="00054AC3"/>
    <w:rsid w:val="00061D33"/>
    <w:rsid w:val="00064643"/>
    <w:rsid w:val="00073806"/>
    <w:rsid w:val="00083A70"/>
    <w:rsid w:val="00086BB7"/>
    <w:rsid w:val="00087747"/>
    <w:rsid w:val="000A1FDA"/>
    <w:rsid w:val="000B2739"/>
    <w:rsid w:val="000B63E2"/>
    <w:rsid w:val="000B6548"/>
    <w:rsid w:val="000C460E"/>
    <w:rsid w:val="000D671A"/>
    <w:rsid w:val="00103EC5"/>
    <w:rsid w:val="001056C5"/>
    <w:rsid w:val="00111CDF"/>
    <w:rsid w:val="00116C6E"/>
    <w:rsid w:val="00125CA6"/>
    <w:rsid w:val="00136AFA"/>
    <w:rsid w:val="00144BE6"/>
    <w:rsid w:val="00156FC9"/>
    <w:rsid w:val="00162A5A"/>
    <w:rsid w:val="001631D5"/>
    <w:rsid w:val="001647AB"/>
    <w:rsid w:val="00172867"/>
    <w:rsid w:val="00175B0B"/>
    <w:rsid w:val="00175B6D"/>
    <w:rsid w:val="00184BE6"/>
    <w:rsid w:val="00184C26"/>
    <w:rsid w:val="00185F01"/>
    <w:rsid w:val="001901ED"/>
    <w:rsid w:val="0019483A"/>
    <w:rsid w:val="001A46BF"/>
    <w:rsid w:val="001A481B"/>
    <w:rsid w:val="001B0186"/>
    <w:rsid w:val="001B62CA"/>
    <w:rsid w:val="001D1033"/>
    <w:rsid w:val="001D4DCD"/>
    <w:rsid w:val="001D6677"/>
    <w:rsid w:val="001F1A52"/>
    <w:rsid w:val="001F1CC7"/>
    <w:rsid w:val="001F4175"/>
    <w:rsid w:val="00202B3C"/>
    <w:rsid w:val="00207FD4"/>
    <w:rsid w:val="00223A4D"/>
    <w:rsid w:val="00232B68"/>
    <w:rsid w:val="00232CB5"/>
    <w:rsid w:val="00234A7E"/>
    <w:rsid w:val="002426A1"/>
    <w:rsid w:val="0024373D"/>
    <w:rsid w:val="00244C8C"/>
    <w:rsid w:val="002471B0"/>
    <w:rsid w:val="002508C2"/>
    <w:rsid w:val="00267252"/>
    <w:rsid w:val="00273471"/>
    <w:rsid w:val="00282DB0"/>
    <w:rsid w:val="002A4C4B"/>
    <w:rsid w:val="002B2091"/>
    <w:rsid w:val="002C2297"/>
    <w:rsid w:val="002C6972"/>
    <w:rsid w:val="002D2B32"/>
    <w:rsid w:val="002D4516"/>
    <w:rsid w:val="002F3A92"/>
    <w:rsid w:val="002F46AD"/>
    <w:rsid w:val="003101F0"/>
    <w:rsid w:val="00312F2A"/>
    <w:rsid w:val="00314B7A"/>
    <w:rsid w:val="00324BC5"/>
    <w:rsid w:val="00340BAB"/>
    <w:rsid w:val="003418E0"/>
    <w:rsid w:val="00347F8D"/>
    <w:rsid w:val="00363D0A"/>
    <w:rsid w:val="00372F7B"/>
    <w:rsid w:val="003733E5"/>
    <w:rsid w:val="00390EA6"/>
    <w:rsid w:val="00396BCB"/>
    <w:rsid w:val="003B731D"/>
    <w:rsid w:val="003E27C3"/>
    <w:rsid w:val="003E6A84"/>
    <w:rsid w:val="003F3E3F"/>
    <w:rsid w:val="004067B8"/>
    <w:rsid w:val="004154BE"/>
    <w:rsid w:val="0042013D"/>
    <w:rsid w:val="00422F83"/>
    <w:rsid w:val="00426D7E"/>
    <w:rsid w:val="0042742B"/>
    <w:rsid w:val="0043430C"/>
    <w:rsid w:val="00435E6D"/>
    <w:rsid w:val="00443668"/>
    <w:rsid w:val="00447AC4"/>
    <w:rsid w:val="004544BD"/>
    <w:rsid w:val="00456B0D"/>
    <w:rsid w:val="00476AF8"/>
    <w:rsid w:val="00484FD7"/>
    <w:rsid w:val="00491B9A"/>
    <w:rsid w:val="004929FB"/>
    <w:rsid w:val="004A54BA"/>
    <w:rsid w:val="004B6A5E"/>
    <w:rsid w:val="004B6D4F"/>
    <w:rsid w:val="004B7D8A"/>
    <w:rsid w:val="004D09FA"/>
    <w:rsid w:val="00507EA7"/>
    <w:rsid w:val="00526089"/>
    <w:rsid w:val="00527A28"/>
    <w:rsid w:val="00527DCA"/>
    <w:rsid w:val="005303FE"/>
    <w:rsid w:val="005716D4"/>
    <w:rsid w:val="00571B60"/>
    <w:rsid w:val="00572876"/>
    <w:rsid w:val="00585A4D"/>
    <w:rsid w:val="005B07AD"/>
    <w:rsid w:val="005B6E58"/>
    <w:rsid w:val="005C65BB"/>
    <w:rsid w:val="005D6329"/>
    <w:rsid w:val="005E57F6"/>
    <w:rsid w:val="005F1E2F"/>
    <w:rsid w:val="00602554"/>
    <w:rsid w:val="006058D8"/>
    <w:rsid w:val="00610200"/>
    <w:rsid w:val="00620838"/>
    <w:rsid w:val="00623699"/>
    <w:rsid w:val="00632D5A"/>
    <w:rsid w:val="00635020"/>
    <w:rsid w:val="00635515"/>
    <w:rsid w:val="00644F7E"/>
    <w:rsid w:val="006517C7"/>
    <w:rsid w:val="00652684"/>
    <w:rsid w:val="006546FD"/>
    <w:rsid w:val="006615FC"/>
    <w:rsid w:val="00665BF3"/>
    <w:rsid w:val="006732D6"/>
    <w:rsid w:val="00693E09"/>
    <w:rsid w:val="006A2DE9"/>
    <w:rsid w:val="006A7230"/>
    <w:rsid w:val="006B3D2E"/>
    <w:rsid w:val="006B4E32"/>
    <w:rsid w:val="006B72C7"/>
    <w:rsid w:val="006B7F78"/>
    <w:rsid w:val="006C2252"/>
    <w:rsid w:val="006D58A2"/>
    <w:rsid w:val="006D7F7F"/>
    <w:rsid w:val="006E2C9C"/>
    <w:rsid w:val="006E40EF"/>
    <w:rsid w:val="006F0039"/>
    <w:rsid w:val="006F0F10"/>
    <w:rsid w:val="00700319"/>
    <w:rsid w:val="00711CEF"/>
    <w:rsid w:val="00720320"/>
    <w:rsid w:val="00723643"/>
    <w:rsid w:val="00725D3C"/>
    <w:rsid w:val="00726FA7"/>
    <w:rsid w:val="00733DA1"/>
    <w:rsid w:val="00737822"/>
    <w:rsid w:val="0074111D"/>
    <w:rsid w:val="0074132B"/>
    <w:rsid w:val="00753D4A"/>
    <w:rsid w:val="00756912"/>
    <w:rsid w:val="00761609"/>
    <w:rsid w:val="00763DCE"/>
    <w:rsid w:val="00775DB4"/>
    <w:rsid w:val="00776C46"/>
    <w:rsid w:val="0078260B"/>
    <w:rsid w:val="007838D1"/>
    <w:rsid w:val="00785254"/>
    <w:rsid w:val="00785853"/>
    <w:rsid w:val="007931BA"/>
    <w:rsid w:val="00796323"/>
    <w:rsid w:val="007966F0"/>
    <w:rsid w:val="00797BFC"/>
    <w:rsid w:val="007A720F"/>
    <w:rsid w:val="007C6A3C"/>
    <w:rsid w:val="007D4BEE"/>
    <w:rsid w:val="007D5BE9"/>
    <w:rsid w:val="007F10F1"/>
    <w:rsid w:val="008050E4"/>
    <w:rsid w:val="0082257D"/>
    <w:rsid w:val="00837AB8"/>
    <w:rsid w:val="00840D0B"/>
    <w:rsid w:val="00853438"/>
    <w:rsid w:val="00866846"/>
    <w:rsid w:val="008737C6"/>
    <w:rsid w:val="00873EF7"/>
    <w:rsid w:val="00875DA9"/>
    <w:rsid w:val="00895E38"/>
    <w:rsid w:val="008A1E24"/>
    <w:rsid w:val="008A2C81"/>
    <w:rsid w:val="008A782B"/>
    <w:rsid w:val="008B0FC0"/>
    <w:rsid w:val="008B5983"/>
    <w:rsid w:val="008C429A"/>
    <w:rsid w:val="008E1F3D"/>
    <w:rsid w:val="009053D7"/>
    <w:rsid w:val="0091331D"/>
    <w:rsid w:val="0092408B"/>
    <w:rsid w:val="0093223C"/>
    <w:rsid w:val="00941A87"/>
    <w:rsid w:val="009438FA"/>
    <w:rsid w:val="009501C2"/>
    <w:rsid w:val="00953716"/>
    <w:rsid w:val="00963404"/>
    <w:rsid w:val="009668B9"/>
    <w:rsid w:val="0097626F"/>
    <w:rsid w:val="00976577"/>
    <w:rsid w:val="0098056C"/>
    <w:rsid w:val="009856EA"/>
    <w:rsid w:val="00993BAD"/>
    <w:rsid w:val="00996356"/>
    <w:rsid w:val="00997D9A"/>
    <w:rsid w:val="009A41B7"/>
    <w:rsid w:val="009B0AFF"/>
    <w:rsid w:val="009B3204"/>
    <w:rsid w:val="009B5D78"/>
    <w:rsid w:val="009D209A"/>
    <w:rsid w:val="009D7C49"/>
    <w:rsid w:val="009E7297"/>
    <w:rsid w:val="009F48A1"/>
    <w:rsid w:val="00A0257D"/>
    <w:rsid w:val="00A12EDC"/>
    <w:rsid w:val="00A26D0D"/>
    <w:rsid w:val="00A33BDE"/>
    <w:rsid w:val="00A34885"/>
    <w:rsid w:val="00A43BC1"/>
    <w:rsid w:val="00A64B17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4B8E"/>
    <w:rsid w:val="00B17D95"/>
    <w:rsid w:val="00B23509"/>
    <w:rsid w:val="00B23CC4"/>
    <w:rsid w:val="00B359DB"/>
    <w:rsid w:val="00B3632B"/>
    <w:rsid w:val="00B409D8"/>
    <w:rsid w:val="00B46DF3"/>
    <w:rsid w:val="00B5178D"/>
    <w:rsid w:val="00B67CD6"/>
    <w:rsid w:val="00B67F1F"/>
    <w:rsid w:val="00B701D7"/>
    <w:rsid w:val="00B73CAA"/>
    <w:rsid w:val="00B90595"/>
    <w:rsid w:val="00BA215A"/>
    <w:rsid w:val="00BA50BF"/>
    <w:rsid w:val="00BB5F09"/>
    <w:rsid w:val="00BC0D9F"/>
    <w:rsid w:val="00BE053D"/>
    <w:rsid w:val="00BF1A7A"/>
    <w:rsid w:val="00BF1FA3"/>
    <w:rsid w:val="00C00974"/>
    <w:rsid w:val="00C018E4"/>
    <w:rsid w:val="00C02E37"/>
    <w:rsid w:val="00C066FA"/>
    <w:rsid w:val="00C126C4"/>
    <w:rsid w:val="00C25387"/>
    <w:rsid w:val="00C4674C"/>
    <w:rsid w:val="00C54BE3"/>
    <w:rsid w:val="00C5638B"/>
    <w:rsid w:val="00C57F80"/>
    <w:rsid w:val="00C768ED"/>
    <w:rsid w:val="00C82A8F"/>
    <w:rsid w:val="00C83CE1"/>
    <w:rsid w:val="00C87CD0"/>
    <w:rsid w:val="00C916C2"/>
    <w:rsid w:val="00CC2D93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1F9B"/>
    <w:rsid w:val="00D24F07"/>
    <w:rsid w:val="00D26B1C"/>
    <w:rsid w:val="00D3003C"/>
    <w:rsid w:val="00D331F4"/>
    <w:rsid w:val="00D470E4"/>
    <w:rsid w:val="00D52142"/>
    <w:rsid w:val="00D5280E"/>
    <w:rsid w:val="00D61F14"/>
    <w:rsid w:val="00D80D6B"/>
    <w:rsid w:val="00D811D7"/>
    <w:rsid w:val="00D85D41"/>
    <w:rsid w:val="00D90950"/>
    <w:rsid w:val="00D9591F"/>
    <w:rsid w:val="00DA69DF"/>
    <w:rsid w:val="00DB33F8"/>
    <w:rsid w:val="00DC7669"/>
    <w:rsid w:val="00DD38E2"/>
    <w:rsid w:val="00DE176F"/>
    <w:rsid w:val="00DF62ED"/>
    <w:rsid w:val="00E00140"/>
    <w:rsid w:val="00E13110"/>
    <w:rsid w:val="00E24DF1"/>
    <w:rsid w:val="00E40B9A"/>
    <w:rsid w:val="00E431ED"/>
    <w:rsid w:val="00E55D90"/>
    <w:rsid w:val="00E612F8"/>
    <w:rsid w:val="00E64FF5"/>
    <w:rsid w:val="00E7600F"/>
    <w:rsid w:val="00E871F6"/>
    <w:rsid w:val="00E907EC"/>
    <w:rsid w:val="00EA5421"/>
    <w:rsid w:val="00EB0F3D"/>
    <w:rsid w:val="00EB34FC"/>
    <w:rsid w:val="00EB5816"/>
    <w:rsid w:val="00EC466C"/>
    <w:rsid w:val="00ED0EA9"/>
    <w:rsid w:val="00EE5606"/>
    <w:rsid w:val="00EF131E"/>
    <w:rsid w:val="00EF77DF"/>
    <w:rsid w:val="00F11BEF"/>
    <w:rsid w:val="00F165E1"/>
    <w:rsid w:val="00F258E7"/>
    <w:rsid w:val="00F31B84"/>
    <w:rsid w:val="00F33BDE"/>
    <w:rsid w:val="00F44F5F"/>
    <w:rsid w:val="00F57BA5"/>
    <w:rsid w:val="00F631EC"/>
    <w:rsid w:val="00F64C22"/>
    <w:rsid w:val="00F64FA7"/>
    <w:rsid w:val="00F74D19"/>
    <w:rsid w:val="00F80053"/>
    <w:rsid w:val="00F82DDD"/>
    <w:rsid w:val="00FA02C7"/>
    <w:rsid w:val="00FA4186"/>
    <w:rsid w:val="00FB5E18"/>
    <w:rsid w:val="00FC0531"/>
    <w:rsid w:val="00FC13F0"/>
    <w:rsid w:val="00FC2F7F"/>
    <w:rsid w:val="00FC40C4"/>
    <w:rsid w:val="00FC54FA"/>
    <w:rsid w:val="00FC60D2"/>
    <w:rsid w:val="00FD0FB7"/>
    <w:rsid w:val="00FE0496"/>
    <w:rsid w:val="00FE79A2"/>
    <w:rsid w:val="00FF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96340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23CC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37AB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7AB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7AB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7AB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7AB8"/>
    <w:rPr>
      <w:b/>
      <w:bCs/>
      <w:sz w:val="20"/>
      <w:szCs w:val="20"/>
    </w:rPr>
  </w:style>
  <w:style w:type="paragraph" w:customStyle="1" w:styleId="p1">
    <w:name w:val="p1"/>
    <w:basedOn w:val="Standard"/>
    <w:rsid w:val="00E76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AT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8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0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0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6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5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9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8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2797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Kian Adham</cp:lastModifiedBy>
  <cp:revision>5</cp:revision>
  <dcterms:created xsi:type="dcterms:W3CDTF">2025-10-16T08:56:00Z</dcterms:created>
  <dcterms:modified xsi:type="dcterms:W3CDTF">2025-10-16T15:48:00Z</dcterms:modified>
  <cp:category/>
</cp:coreProperties>
</file>