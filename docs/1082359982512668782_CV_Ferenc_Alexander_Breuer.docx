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817"/>
        <w:gridCol w:w="2129"/>
      </w:tblGrid>
      <w:tr w:rsidR="002508C2" w:rsidRPr="00DA04D9" w14:paraId="5DF08F91" w14:textId="77777777" w:rsidTr="00E64FF5">
        <w:trPr>
          <w:trHeight w:val="850"/>
        </w:trPr>
        <w:tc>
          <w:tcPr>
            <w:tcW w:w="9062" w:type="dxa"/>
            <w:gridSpan w:val="3"/>
          </w:tcPr>
          <w:p w14:paraId="722A5AF6" w14:textId="471709B1" w:rsidR="002508C2" w:rsidRPr="00DA04D9" w:rsidRDefault="003F6FAC">
            <w:pPr>
              <w:rPr>
                <w:rFonts w:ascii="Georgia" w:hAnsi="Georgia"/>
                <w:sz w:val="64"/>
                <w:szCs w:val="64"/>
              </w:rPr>
            </w:pPr>
            <w:r w:rsidRPr="00DA04D9">
              <w:rPr>
                <w:rFonts w:ascii="Georgia" w:hAnsi="Georgia"/>
                <w:sz w:val="64"/>
                <w:szCs w:val="64"/>
              </w:rPr>
              <w:t>Ferenc Alexander Breuer</w:t>
            </w:r>
          </w:p>
        </w:tc>
      </w:tr>
      <w:tr w:rsidR="00125602" w:rsidRPr="00DA04D9" w14:paraId="29A4F061" w14:textId="77777777" w:rsidTr="009B10F1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64F0E331" w:rsidR="00125602" w:rsidRPr="00DA04D9" w:rsidRDefault="00125602" w:rsidP="00B5178D">
            <w:pPr>
              <w:rPr>
                <w:rFonts w:ascii="Georgia" w:hAnsi="Georgia"/>
                <w:b/>
                <w:smallCaps/>
              </w:rPr>
            </w:pPr>
            <w:r w:rsidRPr="00DA04D9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DA04D9" w14:paraId="7E507145" w14:textId="77777777" w:rsidTr="00814F18">
        <w:trPr>
          <w:trHeight w:val="624"/>
        </w:trPr>
        <w:tc>
          <w:tcPr>
            <w:tcW w:w="2116" w:type="dxa"/>
            <w:vAlign w:val="bottom"/>
          </w:tcPr>
          <w:p w14:paraId="37A6837E" w14:textId="77777777" w:rsidR="007966F0" w:rsidRPr="00DA04D9" w:rsidRDefault="007966F0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Adresse:</w:t>
            </w:r>
            <w:r w:rsidR="00723643" w:rsidRPr="00DA04D9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vAlign w:val="bottom"/>
          </w:tcPr>
          <w:p w14:paraId="6A11209A" w14:textId="77777777" w:rsidR="005E4CCA" w:rsidRPr="00DA04D9" w:rsidRDefault="005E4CCA" w:rsidP="005E4CCA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DA04D9">
              <w:rPr>
                <w:rFonts w:ascii="Georgia" w:hAnsi="Georgia" w:cs="Georgia"/>
                <w:color w:val="000000"/>
              </w:rPr>
              <w:t>Speyerstraße 24,</w:t>
            </w:r>
          </w:p>
          <w:p w14:paraId="08E9C253" w14:textId="2E1CAC48" w:rsidR="007966F0" w:rsidRPr="00DA04D9" w:rsidRDefault="005E4CCA" w:rsidP="005E4CCA">
            <w:pPr>
              <w:rPr>
                <w:rFonts w:ascii="Georgia" w:hAnsi="Georgia"/>
              </w:rPr>
            </w:pPr>
            <w:r w:rsidRPr="00DA04D9">
              <w:rPr>
                <w:rFonts w:ascii="Georgia" w:hAnsi="Georgia" w:cs="Georgia"/>
                <w:color w:val="000000"/>
              </w:rPr>
              <w:t>15366 Neuenhagen bei Berlin</w:t>
            </w:r>
          </w:p>
        </w:tc>
        <w:tc>
          <w:tcPr>
            <w:tcW w:w="2129" w:type="dxa"/>
          </w:tcPr>
          <w:p w14:paraId="0AD090D2" w14:textId="234DDDAA" w:rsidR="007966F0" w:rsidRPr="00DA04D9" w:rsidRDefault="007966F0">
            <w:pPr>
              <w:rPr>
                <w:rFonts w:ascii="Georgia" w:hAnsi="Georgia"/>
              </w:rPr>
            </w:pPr>
          </w:p>
        </w:tc>
      </w:tr>
      <w:tr w:rsidR="00C018E4" w:rsidRPr="00DA04D9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DA04D9" w:rsidRDefault="007966F0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vAlign w:val="bottom"/>
          </w:tcPr>
          <w:p w14:paraId="4B1F8539" w14:textId="420655FA" w:rsidR="007966F0" w:rsidRPr="00DA04D9" w:rsidRDefault="005E4CCA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 w:cs="Georgia"/>
                <w:color w:val="000000"/>
              </w:rPr>
              <w:t>2017ferenc.breuer@gmx.de</w:t>
            </w:r>
          </w:p>
        </w:tc>
        <w:tc>
          <w:tcPr>
            <w:tcW w:w="2129" w:type="dxa"/>
          </w:tcPr>
          <w:p w14:paraId="1346A9DC" w14:textId="77777777" w:rsidR="007966F0" w:rsidRPr="00DA04D9" w:rsidRDefault="007966F0">
            <w:pPr>
              <w:rPr>
                <w:rFonts w:ascii="Georgia" w:hAnsi="Georgia"/>
              </w:rPr>
            </w:pPr>
          </w:p>
        </w:tc>
      </w:tr>
      <w:tr w:rsidR="00C018E4" w:rsidRPr="00DA04D9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DA04D9" w:rsidRDefault="007966F0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vAlign w:val="bottom"/>
          </w:tcPr>
          <w:p w14:paraId="244747B4" w14:textId="6333DF8D" w:rsidR="007966F0" w:rsidRPr="00DA04D9" w:rsidRDefault="005E4CCA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 w:cs="Georgia"/>
                <w:color w:val="000000"/>
              </w:rPr>
              <w:t>+49 17620091818</w:t>
            </w:r>
          </w:p>
        </w:tc>
        <w:tc>
          <w:tcPr>
            <w:tcW w:w="2129" w:type="dxa"/>
          </w:tcPr>
          <w:p w14:paraId="5D969C6E" w14:textId="77777777" w:rsidR="007966F0" w:rsidRPr="00DA04D9" w:rsidRDefault="007966F0">
            <w:pPr>
              <w:rPr>
                <w:rFonts w:ascii="Georgia" w:hAnsi="Georgia"/>
              </w:rPr>
            </w:pPr>
          </w:p>
        </w:tc>
      </w:tr>
      <w:tr w:rsidR="00C018E4" w:rsidRPr="00DA04D9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DA04D9" w:rsidRDefault="007966F0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vAlign w:val="bottom"/>
          </w:tcPr>
          <w:p w14:paraId="3535E5F6" w14:textId="1C1699D5" w:rsidR="007966F0" w:rsidRPr="00DA04D9" w:rsidRDefault="005E4CCA" w:rsidP="00814F18">
            <w:pPr>
              <w:rPr>
                <w:rFonts w:ascii="Georgia" w:hAnsi="Georgia"/>
              </w:rPr>
            </w:pPr>
            <w:r w:rsidRPr="00DA04D9">
              <w:rPr>
                <w:rFonts w:ascii="Georgia" w:hAnsi="Georgia" w:cs="Georgia"/>
                <w:color w:val="000000"/>
              </w:rPr>
              <w:t>13.10.2004 in Berlin</w:t>
            </w:r>
          </w:p>
        </w:tc>
        <w:tc>
          <w:tcPr>
            <w:tcW w:w="2129" w:type="dxa"/>
          </w:tcPr>
          <w:p w14:paraId="6FC3E8E1" w14:textId="77777777" w:rsidR="007966F0" w:rsidRPr="00DA04D9" w:rsidRDefault="007966F0">
            <w:pPr>
              <w:rPr>
                <w:rFonts w:ascii="Georgia" w:hAnsi="Georgia"/>
              </w:rPr>
            </w:pPr>
          </w:p>
        </w:tc>
      </w:tr>
      <w:tr w:rsidR="002508C2" w:rsidRPr="00DA04D9" w14:paraId="0FCADE56" w14:textId="77777777" w:rsidTr="009B10F1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28C12BAB" w:rsidR="002508C2" w:rsidRPr="00DA04D9" w:rsidRDefault="00125602" w:rsidP="00B5178D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  <w:b/>
                <w:smallCaps/>
                <w:sz w:val="32"/>
                <w:szCs w:val="32"/>
              </w:rPr>
              <w:t>Schule &amp; Studium</w:t>
            </w:r>
          </w:p>
        </w:tc>
      </w:tr>
      <w:tr w:rsidR="00C018E4" w:rsidRPr="00DA04D9" w14:paraId="7D1DEBF7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40A27ADA" w:rsidR="007C6A3C" w:rsidRPr="00DA04D9" w:rsidRDefault="003F6FAC" w:rsidP="00723643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Ab 10/2023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0C2B846F" w14:textId="72255090" w:rsidR="007C6A3C" w:rsidRPr="00DA04D9" w:rsidRDefault="00C42BE0" w:rsidP="00723643">
            <w:pPr>
              <w:rPr>
                <w:rFonts w:ascii="Georgia" w:hAnsi="Georgia"/>
                <w:b/>
                <w:smallCaps/>
                <w:sz w:val="24"/>
              </w:rPr>
            </w:pPr>
            <w:r w:rsidRPr="00DA04D9">
              <w:rPr>
                <w:rFonts w:ascii="Georgia" w:hAnsi="Georgia"/>
                <w:b/>
                <w:smallCaps/>
                <w:sz w:val="28"/>
              </w:rPr>
              <w:t xml:space="preserve">Technische Universität Berlin 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30622F8B" w:rsidR="007C6A3C" w:rsidRPr="00DA04D9" w:rsidRDefault="003F6FAC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DA04D9"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C018E4" w:rsidRPr="00DA04D9" w14:paraId="61E5D482" w14:textId="77777777" w:rsidTr="00E64FF5">
        <w:tc>
          <w:tcPr>
            <w:tcW w:w="2116" w:type="dxa"/>
          </w:tcPr>
          <w:p w14:paraId="7FF25A3D" w14:textId="77777777" w:rsidR="00372F7B" w:rsidRPr="00DA04D9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419A9228" w14:textId="307DE502" w:rsidR="00372F7B" w:rsidRPr="00DA04D9" w:rsidRDefault="001E0269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 xml:space="preserve">Geplantes Bachelor-Studium in Wirtschaftsingenieurwesen                                        </w:t>
            </w:r>
          </w:p>
        </w:tc>
      </w:tr>
      <w:tr w:rsidR="00C018E4" w:rsidRPr="00DA04D9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54745668" w:rsidR="007C6A3C" w:rsidRPr="00DA04D9" w:rsidRDefault="003F6FAC" w:rsidP="00723643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09/2017 – heute</w:t>
            </w:r>
          </w:p>
        </w:tc>
        <w:tc>
          <w:tcPr>
            <w:tcW w:w="4817" w:type="dxa"/>
            <w:vAlign w:val="bottom"/>
          </w:tcPr>
          <w:p w14:paraId="197620E3" w14:textId="052D019B" w:rsidR="007C6A3C" w:rsidRPr="00DA04D9" w:rsidRDefault="00C42BE0" w:rsidP="00723643">
            <w:pPr>
              <w:rPr>
                <w:rFonts w:ascii="Georgia" w:hAnsi="Georgia"/>
                <w:sz w:val="28"/>
              </w:rPr>
            </w:pPr>
            <w:r w:rsidRPr="00DA04D9">
              <w:rPr>
                <w:rFonts w:ascii="Georgia" w:hAnsi="Georgia"/>
                <w:b/>
                <w:smallCaps/>
                <w:sz w:val="28"/>
              </w:rPr>
              <w:t>Einstein-Gymnasium</w:t>
            </w:r>
          </w:p>
        </w:tc>
        <w:tc>
          <w:tcPr>
            <w:tcW w:w="2129" w:type="dxa"/>
            <w:vAlign w:val="bottom"/>
          </w:tcPr>
          <w:p w14:paraId="63D86F51" w14:textId="7EFFAD3D" w:rsidR="007C6A3C" w:rsidRPr="00DA04D9" w:rsidRDefault="00C42BE0" w:rsidP="00723643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DA04D9">
              <w:rPr>
                <w:rFonts w:ascii="Georgia" w:hAnsi="Georgia"/>
                <w:i/>
                <w:smallCaps/>
                <w:sz w:val="28"/>
              </w:rPr>
              <w:t>Neuenhagen</w:t>
            </w:r>
          </w:p>
        </w:tc>
      </w:tr>
      <w:tr w:rsidR="003E0543" w:rsidRPr="00DA04D9" w14:paraId="4B32342C" w14:textId="77777777" w:rsidTr="00DF1118">
        <w:trPr>
          <w:trHeight w:val="159"/>
        </w:trPr>
        <w:tc>
          <w:tcPr>
            <w:tcW w:w="2116" w:type="dxa"/>
            <w:vAlign w:val="bottom"/>
          </w:tcPr>
          <w:p w14:paraId="2535C0E2" w14:textId="77777777" w:rsidR="003E0543" w:rsidRPr="00DA04D9" w:rsidRDefault="003E0543" w:rsidP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0B22A575" w14:textId="3C191330" w:rsidR="003E0543" w:rsidRPr="00DA04D9" w:rsidRDefault="003E0543" w:rsidP="003E0543">
            <w:pPr>
              <w:rPr>
                <w:rFonts w:ascii="Georgia" w:hAnsi="Georgia"/>
                <w:i/>
                <w:smallCaps/>
                <w:sz w:val="28"/>
              </w:rPr>
            </w:pPr>
            <w:r w:rsidRPr="00DA04D9">
              <w:rPr>
                <w:rFonts w:ascii="Georgia" w:hAnsi="Georgia"/>
              </w:rPr>
              <w:t>Allgemeine Hochschulreife: (vorauss</w:t>
            </w:r>
            <w:r w:rsidR="007C6EDD">
              <w:rPr>
                <w:rFonts w:ascii="Georgia" w:hAnsi="Georgia"/>
              </w:rPr>
              <w:t xml:space="preserve">. </w:t>
            </w:r>
            <w:r w:rsidRPr="00DA04D9">
              <w:rPr>
                <w:rFonts w:ascii="Georgia" w:hAnsi="Georgia"/>
              </w:rPr>
              <w:t>Note: 1,4)</w:t>
            </w:r>
          </w:p>
        </w:tc>
      </w:tr>
      <w:tr w:rsidR="001D2168" w:rsidRPr="00DA04D9" w14:paraId="62632213" w14:textId="77777777" w:rsidTr="00191C55">
        <w:tc>
          <w:tcPr>
            <w:tcW w:w="2116" w:type="dxa"/>
          </w:tcPr>
          <w:p w14:paraId="2B3E93FC" w14:textId="77777777" w:rsidR="001D2168" w:rsidRPr="00DA04D9" w:rsidRDefault="001D2168" w:rsidP="00E8394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5D9E9C68" w14:textId="77777777" w:rsidR="001D2168" w:rsidRPr="00DA04D9" w:rsidRDefault="001D2168" w:rsidP="00E8394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DA04D9">
              <w:rPr>
                <w:rFonts w:ascii="Georgia" w:hAnsi="Georgia"/>
                <w:i/>
                <w:iCs/>
              </w:rPr>
              <w:t xml:space="preserve">Schwerpunktfächer: </w:t>
            </w:r>
          </w:p>
          <w:p w14:paraId="2D622085" w14:textId="2981A8E7" w:rsidR="001D2168" w:rsidRPr="00DA04D9" w:rsidRDefault="001D2168" w:rsidP="00FC0B37">
            <w:pPr>
              <w:pStyle w:val="Listenabsatz"/>
              <w:rPr>
                <w:rFonts w:ascii="Georgia" w:hAnsi="Georgia"/>
                <w:i/>
                <w:iCs/>
              </w:rPr>
            </w:pPr>
            <w:r w:rsidRPr="00DA04D9">
              <w:rPr>
                <w:rFonts w:ascii="Georgia" w:hAnsi="Georgia"/>
                <w:i/>
                <w:iCs/>
              </w:rPr>
              <w:t>Mathematik (1</w:t>
            </w:r>
            <w:r w:rsidR="007F7E01">
              <w:rPr>
                <w:rFonts w:ascii="Georgia" w:hAnsi="Georgia"/>
                <w:i/>
                <w:iCs/>
              </w:rPr>
              <w:t>2</w:t>
            </w:r>
            <w:r w:rsidRPr="00DA04D9">
              <w:rPr>
                <w:rFonts w:ascii="Georgia" w:hAnsi="Georgia"/>
                <w:i/>
                <w:iCs/>
              </w:rPr>
              <w:t xml:space="preserve"> Punkte), Englisch (14 Punkte)</w:t>
            </w:r>
          </w:p>
          <w:p w14:paraId="51FC9814" w14:textId="0A5BB010" w:rsidR="001D2168" w:rsidRPr="00DA04D9" w:rsidRDefault="001D2168" w:rsidP="001D2168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 w:rsidRPr="00DA04D9">
              <w:rPr>
                <w:rFonts w:ascii="Georgia" w:hAnsi="Georgia"/>
                <w:i/>
                <w:iCs/>
              </w:rPr>
              <w:t>Seminararbeit im Fach Chemie: „Leistungsfähigkeit und Kosten verschiedener Heizgeräte im Vergleich“ (Note: 1,0)</w:t>
            </w:r>
          </w:p>
        </w:tc>
      </w:tr>
      <w:tr w:rsidR="00E8394B" w:rsidRPr="00DA04D9" w14:paraId="3A2665B3" w14:textId="77777777" w:rsidTr="009B10F1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7777777" w:rsidR="00E8394B" w:rsidRPr="00DA04D9" w:rsidRDefault="00E8394B" w:rsidP="00E8394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A04D9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E8394B" w:rsidRPr="00DA04D9" w14:paraId="127C64E2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27020A4B" w:rsidR="00E8394B" w:rsidRPr="00DA04D9" w:rsidRDefault="00E8394B" w:rsidP="00E8394B">
            <w:pPr>
              <w:rPr>
                <w:rFonts w:ascii="Georgia" w:hAnsi="Georgia"/>
              </w:rPr>
            </w:pPr>
            <w:r w:rsidRPr="00DA04D9">
              <w:rPr>
                <w:rFonts w:ascii="Georgia" w:hAnsi="Georgia" w:cs="Georgia"/>
                <w:color w:val="000000"/>
              </w:rPr>
              <w:t>0</w:t>
            </w:r>
            <w:r w:rsidR="00090E4C" w:rsidRPr="00DA04D9">
              <w:rPr>
                <w:rFonts w:ascii="Georgia" w:hAnsi="Georgia" w:cs="Georgia"/>
                <w:color w:val="000000"/>
              </w:rPr>
              <w:t>8</w:t>
            </w:r>
            <w:r w:rsidRPr="00DA04D9">
              <w:rPr>
                <w:rFonts w:ascii="Georgia" w:hAnsi="Georgia" w:cs="Georgia"/>
                <w:color w:val="000000"/>
              </w:rPr>
              <w:t>/20</w:t>
            </w:r>
            <w:r w:rsidR="00090E4C" w:rsidRPr="00DA04D9">
              <w:rPr>
                <w:rFonts w:ascii="Georgia" w:hAnsi="Georgia" w:cs="Georgia"/>
                <w:color w:val="000000"/>
              </w:rPr>
              <w:t>21</w:t>
            </w:r>
            <w:r w:rsidRPr="00DA04D9">
              <w:rPr>
                <w:rFonts w:ascii="Georgia" w:hAnsi="Georgia" w:cs="Georgia"/>
                <w:color w:val="000000"/>
              </w:rPr>
              <w:t>–</w:t>
            </w:r>
            <w:r w:rsidR="00090E4C" w:rsidRPr="00DA04D9">
              <w:rPr>
                <w:rFonts w:ascii="Georgia" w:hAnsi="Georgia" w:cs="Georgia"/>
                <w:color w:val="000000"/>
              </w:rPr>
              <w:t xml:space="preserve"> heute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38F27285" w14:textId="6C7DCCED" w:rsidR="00E8394B" w:rsidRPr="00DA04D9" w:rsidRDefault="00E8394B" w:rsidP="00E8394B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  <w:b/>
                <w:smallCaps/>
                <w:sz w:val="28"/>
              </w:rPr>
              <w:t>Fiverr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4820196E" w14:textId="17475F62" w:rsidR="00E8394B" w:rsidRPr="00DA04D9" w:rsidRDefault="00E8394B" w:rsidP="00E8394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DA04D9">
              <w:rPr>
                <w:rFonts w:ascii="Georgia" w:hAnsi="Georgia"/>
                <w:i/>
                <w:smallCaps/>
                <w:sz w:val="28"/>
              </w:rPr>
              <w:t>Neuenhagen</w:t>
            </w:r>
          </w:p>
        </w:tc>
      </w:tr>
      <w:tr w:rsidR="00E8394B" w:rsidRPr="00DA04D9" w14:paraId="335D84E9" w14:textId="77777777" w:rsidTr="00935DCF">
        <w:tc>
          <w:tcPr>
            <w:tcW w:w="2116" w:type="dxa"/>
          </w:tcPr>
          <w:p w14:paraId="4936F65C" w14:textId="77777777" w:rsidR="00E8394B" w:rsidRPr="00DA04D9" w:rsidRDefault="00E8394B" w:rsidP="00E8394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475B997" w14:textId="08987964" w:rsidR="00E8394B" w:rsidRPr="00DA04D9" w:rsidRDefault="00E8394B" w:rsidP="00E8394B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Selbstständige Tätigkeit als Freelancer</w:t>
            </w:r>
          </w:p>
        </w:tc>
      </w:tr>
      <w:tr w:rsidR="00E8394B" w:rsidRPr="00DA04D9" w14:paraId="54C3D64C" w14:textId="77777777" w:rsidTr="00832297">
        <w:trPr>
          <w:trHeight w:val="1252"/>
        </w:trPr>
        <w:tc>
          <w:tcPr>
            <w:tcW w:w="2116" w:type="dxa"/>
          </w:tcPr>
          <w:p w14:paraId="25C0BB2F" w14:textId="77777777" w:rsidR="00E8394B" w:rsidRPr="00DA04D9" w:rsidRDefault="00E8394B" w:rsidP="00E8394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6A50EE54" w14:textId="2ED76FA3" w:rsidR="00E8394B" w:rsidRPr="00DA04D9" w:rsidRDefault="00E8394B" w:rsidP="00E8394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DA04D9">
              <w:rPr>
                <w:rFonts w:ascii="Georgia" w:hAnsi="Georgia"/>
                <w:i/>
                <w:iCs/>
              </w:rPr>
              <w:t>Digitale Dienstleistungen in Richtung Gamedesign</w:t>
            </w:r>
          </w:p>
          <w:p w14:paraId="3DD3EF59" w14:textId="77777777" w:rsidR="00E8394B" w:rsidRPr="00DA04D9" w:rsidRDefault="00E8394B" w:rsidP="00E8394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DA04D9">
              <w:rPr>
                <w:rFonts w:ascii="Georgia" w:hAnsi="Georgia"/>
                <w:i/>
                <w:iCs/>
              </w:rPr>
              <w:t>Managen von Vertrieb und Vermarktung</w:t>
            </w:r>
          </w:p>
          <w:p w14:paraId="0691F337" w14:textId="77777777" w:rsidR="00E8394B" w:rsidRPr="00DA04D9" w:rsidRDefault="00E8394B" w:rsidP="00E8394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DA04D9">
              <w:rPr>
                <w:rFonts w:ascii="Georgia" w:hAnsi="Georgia"/>
                <w:i/>
                <w:iCs/>
              </w:rPr>
              <w:t>Kontakt und direkter Austausch mit internationalen Kunden</w:t>
            </w:r>
          </w:p>
          <w:p w14:paraId="282C3C34" w14:textId="77777777" w:rsidR="00E8394B" w:rsidRPr="00DA04D9" w:rsidRDefault="00E8394B" w:rsidP="00E8394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DA04D9">
              <w:rPr>
                <w:rFonts w:ascii="Georgia" w:hAnsi="Georgia"/>
                <w:i/>
                <w:iCs/>
              </w:rPr>
              <w:t xml:space="preserve">Über 40 abgeschlossene Deals </w:t>
            </w:r>
          </w:p>
          <w:p w14:paraId="6DD9BA0F" w14:textId="0C53E651" w:rsidR="00832297" w:rsidRPr="00DA04D9" w:rsidRDefault="00E8394B" w:rsidP="008322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DA04D9">
              <w:rPr>
                <w:rFonts w:ascii="Georgia" w:hAnsi="Georgia"/>
                <w:i/>
                <w:iCs/>
              </w:rPr>
              <w:t>Über 2500 € Umsatz</w:t>
            </w:r>
          </w:p>
        </w:tc>
      </w:tr>
      <w:tr w:rsidR="00E8394B" w:rsidRPr="00DA04D9" w14:paraId="482569A2" w14:textId="77777777" w:rsidTr="009B10F1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BD5AB9A" w:rsidR="00E8394B" w:rsidRPr="00DA04D9" w:rsidRDefault="00BB2302" w:rsidP="00E8394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A04D9">
              <w:rPr>
                <w:rFonts w:ascii="Georgia" w:hAnsi="Georgia"/>
                <w:b/>
                <w:smallCaps/>
                <w:sz w:val="32"/>
                <w:szCs w:val="32"/>
              </w:rPr>
              <w:t xml:space="preserve">Außerschulisches Engagement </w:t>
            </w:r>
          </w:p>
        </w:tc>
      </w:tr>
      <w:tr w:rsidR="00BB2302" w:rsidRPr="00DA04D9" w14:paraId="5FB85D62" w14:textId="77777777" w:rsidTr="008405ED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5471848" w14:textId="3151113A" w:rsidR="00BB2302" w:rsidRPr="00DA04D9" w:rsidRDefault="001325E2" w:rsidP="00E8394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A04D9">
              <w:rPr>
                <w:rFonts w:ascii="Georgia" w:hAnsi="Georgia"/>
              </w:rPr>
              <w:t>02/2023-heute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311DF83" w14:textId="607394A3" w:rsidR="00BB2302" w:rsidRPr="00DA04D9" w:rsidRDefault="001325E2" w:rsidP="00E8394B">
            <w:pPr>
              <w:rPr>
                <w:rFonts w:ascii="Georgia" w:hAnsi="Georgia"/>
                <w:b/>
                <w:smallCaps/>
                <w:sz w:val="28"/>
              </w:rPr>
            </w:pPr>
            <w:r w:rsidRPr="00DA04D9">
              <w:rPr>
                <w:rFonts w:ascii="Georgia" w:hAnsi="Georgia"/>
                <w:b/>
                <w:smallCaps/>
                <w:sz w:val="28"/>
              </w:rPr>
              <w:t xml:space="preserve">pumpkincareers GmbH </w:t>
            </w:r>
          </w:p>
        </w:tc>
      </w:tr>
      <w:tr w:rsidR="00DA2533" w:rsidRPr="00DA04D9" w14:paraId="4BB6B537" w14:textId="77777777" w:rsidTr="00BB2302">
        <w:trPr>
          <w:trHeight w:val="100"/>
        </w:trPr>
        <w:tc>
          <w:tcPr>
            <w:tcW w:w="2116" w:type="dxa"/>
            <w:vAlign w:val="bottom"/>
          </w:tcPr>
          <w:p w14:paraId="68B26DBA" w14:textId="77777777" w:rsidR="00DA2533" w:rsidRPr="00DA04D9" w:rsidRDefault="00DA2533" w:rsidP="00E8394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20287900" w14:textId="6BBCD3F7" w:rsidR="00DA2533" w:rsidRPr="00DA04D9" w:rsidRDefault="00DA2533" w:rsidP="00E8394B">
            <w:pPr>
              <w:rPr>
                <w:rFonts w:ascii="Georgia" w:hAnsi="Georgia"/>
                <w:b/>
                <w:smallCaps/>
                <w:sz w:val="28"/>
              </w:rPr>
            </w:pPr>
            <w:r w:rsidRPr="00DA04D9">
              <w:rPr>
                <w:rFonts w:ascii="Georgia" w:hAnsi="Georgia"/>
              </w:rPr>
              <w:t>Aktives Mitglied im Netzwerk einer Karriereberatung für Studierende</w:t>
            </w:r>
          </w:p>
        </w:tc>
      </w:tr>
      <w:tr w:rsidR="001325E2" w:rsidRPr="00DA04D9" w14:paraId="3DB6ADCA" w14:textId="77777777" w:rsidTr="00BB2302">
        <w:trPr>
          <w:trHeight w:val="100"/>
        </w:trPr>
        <w:tc>
          <w:tcPr>
            <w:tcW w:w="2116" w:type="dxa"/>
            <w:vAlign w:val="bottom"/>
          </w:tcPr>
          <w:p w14:paraId="6027FCAC" w14:textId="77777777" w:rsidR="001325E2" w:rsidRPr="00DA04D9" w:rsidRDefault="001325E2" w:rsidP="00E8394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5A3ECDEC" w14:textId="33638B59" w:rsidR="001325E2" w:rsidRPr="00DA04D9" w:rsidRDefault="001325E2" w:rsidP="001325E2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b/>
                <w:smallCaps/>
                <w:sz w:val="28"/>
              </w:rPr>
            </w:pPr>
            <w:r w:rsidRPr="00DA04D9">
              <w:rPr>
                <w:rFonts w:ascii="Georgia" w:hAnsi="Georgia"/>
                <w:i/>
                <w:iCs/>
              </w:rPr>
              <w:t>Fachliche und persönliche Weiterentwicklung durch Vorbereitungskurse für den Arbeitsalltag in der Unternehmensberatung</w:t>
            </w:r>
          </w:p>
          <w:p w14:paraId="7915359D" w14:textId="7B5E8202" w:rsidR="00BB6812" w:rsidRPr="00DA04D9" w:rsidRDefault="00BB6812" w:rsidP="001325E2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b/>
                <w:smallCaps/>
                <w:sz w:val="28"/>
              </w:rPr>
            </w:pPr>
            <w:r w:rsidRPr="00DA04D9">
              <w:rPr>
                <w:rFonts w:ascii="Georgia" w:hAnsi="Georgia"/>
                <w:i/>
                <w:iCs/>
              </w:rPr>
              <w:t>Aufbau eines D</w:t>
            </w:r>
            <w:r w:rsidR="00DA2533" w:rsidRPr="00DA04D9">
              <w:rPr>
                <w:rFonts w:ascii="Georgia" w:hAnsi="Georgia"/>
                <w:i/>
                <w:iCs/>
              </w:rPr>
              <w:t>ACH</w:t>
            </w:r>
            <w:r w:rsidRPr="00DA04D9">
              <w:rPr>
                <w:rFonts w:ascii="Georgia" w:hAnsi="Georgia"/>
                <w:i/>
                <w:iCs/>
              </w:rPr>
              <w:t>-weiten Netzwerks aus über 1000 Studierenden mit hohem Interesse an Finance und Consulting</w:t>
            </w:r>
          </w:p>
        </w:tc>
      </w:tr>
      <w:tr w:rsidR="00BB2302" w:rsidRPr="00DA04D9" w14:paraId="18DA4C4F" w14:textId="77777777" w:rsidTr="009B10F1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4D7EE9C0" w14:textId="3C440B85" w:rsidR="00BB2302" w:rsidRPr="00DA04D9" w:rsidRDefault="001735A2" w:rsidP="00E8394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A04D9">
              <w:rPr>
                <w:rFonts w:ascii="Georgia" w:hAnsi="Georgia"/>
                <w:b/>
                <w:smallCaps/>
                <w:sz w:val="32"/>
                <w:szCs w:val="32"/>
              </w:rPr>
              <w:t xml:space="preserve">Fähigkeiten </w:t>
            </w:r>
            <w:r w:rsidR="001949AE" w:rsidRPr="00DA04D9">
              <w:rPr>
                <w:rFonts w:ascii="Georgia" w:hAnsi="Georgia"/>
                <w:b/>
                <w:smallCaps/>
                <w:sz w:val="32"/>
                <w:szCs w:val="32"/>
              </w:rPr>
              <w:t>&amp; Interessen</w:t>
            </w:r>
          </w:p>
        </w:tc>
      </w:tr>
      <w:tr w:rsidR="00E8394B" w:rsidRPr="00DA04D9" w14:paraId="2B257790" w14:textId="77777777" w:rsidTr="0078144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</w:tcPr>
          <w:p w14:paraId="15B2C431" w14:textId="220C69DC" w:rsidR="00E8394B" w:rsidRPr="00DA04D9" w:rsidRDefault="00E8394B" w:rsidP="00781444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5C8DE38B" w14:textId="77777777" w:rsidR="00E8394B" w:rsidRPr="00DA04D9" w:rsidRDefault="00E8394B" w:rsidP="00E8394B">
            <w:pPr>
              <w:rPr>
                <w:rFonts w:ascii="Georgia" w:hAnsi="Georgia" w:cs="Georgia"/>
                <w:color w:val="000000"/>
              </w:rPr>
            </w:pPr>
            <w:r w:rsidRPr="00DA04D9">
              <w:rPr>
                <w:rFonts w:ascii="Georgia" w:hAnsi="Georgia" w:cs="Georgia"/>
                <w:color w:val="000000"/>
              </w:rPr>
              <w:t xml:space="preserve">Deutsch (Muttersprache), Ungarisch (Muttersprache), </w:t>
            </w:r>
          </w:p>
          <w:p w14:paraId="061D3FCE" w14:textId="5075C10D" w:rsidR="00E8394B" w:rsidRPr="00DA04D9" w:rsidRDefault="00E8394B" w:rsidP="00E8394B">
            <w:pPr>
              <w:rPr>
                <w:rFonts w:ascii="Georgia" w:hAnsi="Georgia"/>
              </w:rPr>
            </w:pPr>
            <w:r w:rsidRPr="00DA04D9">
              <w:rPr>
                <w:rFonts w:ascii="Georgia" w:hAnsi="Georgia" w:cs="Georgia"/>
                <w:color w:val="000000"/>
              </w:rPr>
              <w:t>Englisch (fließend), Russisch (Grundkenntnisse)</w:t>
            </w:r>
          </w:p>
        </w:tc>
      </w:tr>
      <w:tr w:rsidR="00E8394B" w:rsidRPr="00DA04D9" w14:paraId="45706C3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E8394B" w:rsidRPr="00DA04D9" w:rsidRDefault="00E8394B" w:rsidP="00E8394B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2"/>
            <w:vAlign w:val="bottom"/>
          </w:tcPr>
          <w:p w14:paraId="60CA2168" w14:textId="1F946A9D" w:rsidR="00E8394B" w:rsidRPr="00DA04D9" w:rsidRDefault="00E8394B" w:rsidP="00E8394B">
            <w:pPr>
              <w:rPr>
                <w:rFonts w:ascii="Georgia" w:hAnsi="Georgia"/>
                <w:lang w:val="en-US"/>
              </w:rPr>
            </w:pPr>
            <w:r w:rsidRPr="00DA04D9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 w:rsidR="00167AC3" w:rsidRPr="00DA04D9">
              <w:rPr>
                <w:rFonts w:ascii="Georgia" w:hAnsi="Georgia" w:cs="Georgia"/>
                <w:color w:val="000000"/>
                <w:lang w:val="en-US"/>
              </w:rPr>
              <w:t>, Outlook</w:t>
            </w:r>
            <w:r w:rsidRPr="00DA04D9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E8394B" w:rsidRPr="00DA04D9" w14:paraId="70CB01B0" w14:textId="77777777" w:rsidTr="008A50DA">
        <w:trPr>
          <w:trHeight w:val="397"/>
        </w:trPr>
        <w:tc>
          <w:tcPr>
            <w:tcW w:w="2116" w:type="dxa"/>
            <w:vAlign w:val="bottom"/>
          </w:tcPr>
          <w:p w14:paraId="04F58216" w14:textId="5F3C3177" w:rsidR="00E8394B" w:rsidRPr="00DA04D9" w:rsidRDefault="00E8394B" w:rsidP="00E8394B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 xml:space="preserve">Interessen: </w:t>
            </w:r>
            <w:r w:rsidRPr="00DA04D9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2"/>
          </w:tcPr>
          <w:p w14:paraId="598C2742" w14:textId="5EC8FA6E" w:rsidR="008A50DA" w:rsidRPr="00DA04D9" w:rsidRDefault="0033507E" w:rsidP="0033507E">
            <w:pPr>
              <w:rPr>
                <w:rFonts w:ascii="Georgia" w:hAnsi="Georgia" w:cs="Georgia"/>
                <w:color w:val="000000"/>
              </w:rPr>
            </w:pPr>
            <w:r w:rsidRPr="00DA04D9">
              <w:rPr>
                <w:rFonts w:ascii="Georgia" w:hAnsi="Georgia" w:cs="Georgia"/>
                <w:color w:val="000000"/>
              </w:rPr>
              <w:t>Musik spielen (Klavier seit zehn Jahren</w:t>
            </w:r>
            <w:r w:rsidR="0056167A" w:rsidRPr="00DA04D9">
              <w:rPr>
                <w:rFonts w:ascii="Georgia" w:hAnsi="Georgia" w:cs="Georgia"/>
                <w:color w:val="000000"/>
              </w:rPr>
              <w:t>, Gitarre seit einem Jahr</w:t>
            </w:r>
            <w:r w:rsidRPr="00DA04D9">
              <w:rPr>
                <w:rFonts w:ascii="Georgia" w:hAnsi="Georgia" w:cs="Georgia"/>
                <w:color w:val="000000"/>
              </w:rPr>
              <w:t>)</w:t>
            </w:r>
            <w:r w:rsidR="0056167A" w:rsidRPr="00DA04D9">
              <w:rPr>
                <w:rFonts w:ascii="Georgia" w:hAnsi="Georgia" w:cs="Georgia"/>
                <w:color w:val="000000"/>
              </w:rPr>
              <w:t>,</w:t>
            </w:r>
            <w:r w:rsidRPr="00DA04D9">
              <w:rPr>
                <w:rFonts w:ascii="Georgia" w:hAnsi="Georgia" w:cs="Georgia"/>
                <w:color w:val="000000"/>
              </w:rPr>
              <w:t xml:space="preserve"> Schach (Teilnahme an</w:t>
            </w:r>
            <w:r w:rsidR="0056167A" w:rsidRPr="00DA04D9">
              <w:rPr>
                <w:rFonts w:ascii="Georgia" w:hAnsi="Georgia" w:cs="Georgia"/>
                <w:color w:val="000000"/>
              </w:rPr>
              <w:t xml:space="preserve"> </w:t>
            </w:r>
            <w:r w:rsidR="00E8394B" w:rsidRPr="00DA04D9">
              <w:rPr>
                <w:rFonts w:ascii="Georgia" w:hAnsi="Georgia" w:cs="Georgia"/>
                <w:color w:val="000000"/>
              </w:rPr>
              <w:t>diversen nationalen Turnieren)</w:t>
            </w:r>
            <w:r w:rsidR="008A50DA" w:rsidRPr="00DA04D9">
              <w:rPr>
                <w:rFonts w:ascii="Georgia" w:hAnsi="Georgia" w:cs="Georgia"/>
                <w:color w:val="000000"/>
              </w:rPr>
              <w:t xml:space="preserve">, </w:t>
            </w:r>
            <w:r w:rsidR="00E8394B" w:rsidRPr="00DA04D9">
              <w:rPr>
                <w:rFonts w:ascii="Georgia" w:hAnsi="Georgia" w:cs="Georgia"/>
                <w:color w:val="000000"/>
              </w:rPr>
              <w:t>Badminton</w:t>
            </w:r>
          </w:p>
        </w:tc>
      </w:tr>
      <w:tr w:rsidR="00E8394B" w:rsidRPr="00DA04D9" w14:paraId="7F47F9D1" w14:textId="77777777" w:rsidTr="00A524AA">
        <w:trPr>
          <w:trHeight w:val="964"/>
        </w:trPr>
        <w:tc>
          <w:tcPr>
            <w:tcW w:w="9062" w:type="dxa"/>
            <w:gridSpan w:val="3"/>
          </w:tcPr>
          <w:p w14:paraId="13FF432B" w14:textId="4FC264B1" w:rsidR="00A524AA" w:rsidRPr="00DA04D9" w:rsidRDefault="00A524AA" w:rsidP="00A524AA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  <w:noProof/>
                <w:sz w:val="64"/>
                <w:szCs w:val="64"/>
              </w:rPr>
              <w:drawing>
                <wp:anchor distT="0" distB="0" distL="114300" distR="114300" simplePos="0" relativeHeight="251658240" behindDoc="0" locked="0" layoutInCell="1" allowOverlap="1" wp14:anchorId="17EAB0AD" wp14:editId="316A82BD">
                  <wp:simplePos x="0" y="0"/>
                  <wp:positionH relativeFrom="column">
                    <wp:posOffset>-317</wp:posOffset>
                  </wp:positionH>
                  <wp:positionV relativeFrom="paragraph">
                    <wp:posOffset>73343</wp:posOffset>
                  </wp:positionV>
                  <wp:extent cx="1843087" cy="378492"/>
                  <wp:effectExtent l="0" t="0" r="0" b="2540"/>
                  <wp:wrapNone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569" cy="37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14C95A" w14:textId="2AF4BEFE" w:rsidR="00A524AA" w:rsidRPr="00DA04D9" w:rsidRDefault="00A524AA" w:rsidP="00A524AA">
            <w:pPr>
              <w:rPr>
                <w:rFonts w:ascii="Georgia" w:hAnsi="Georgia"/>
              </w:rPr>
            </w:pPr>
          </w:p>
          <w:p w14:paraId="68352E94" w14:textId="13A6F9F4" w:rsidR="00A524AA" w:rsidRPr="00DA04D9" w:rsidRDefault="00A524AA" w:rsidP="00A524AA">
            <w:pPr>
              <w:rPr>
                <w:rFonts w:ascii="Georgia" w:hAnsi="Georgia"/>
              </w:rPr>
            </w:pPr>
          </w:p>
          <w:p w14:paraId="370CC0AA" w14:textId="3DB12417" w:rsidR="00E8394B" w:rsidRPr="00DA04D9" w:rsidRDefault="00E8394B" w:rsidP="00A524AA">
            <w:pPr>
              <w:rPr>
                <w:rFonts w:ascii="Georgia" w:hAnsi="Georgia"/>
              </w:rPr>
            </w:pPr>
            <w:r w:rsidRPr="00DA04D9">
              <w:rPr>
                <w:rFonts w:ascii="Georgia" w:hAnsi="Georgia"/>
              </w:rPr>
              <w:t>Neuenhagen, 27.02.202</w:t>
            </w:r>
            <w:r w:rsidR="00A134A7" w:rsidRPr="00DA04D9">
              <w:rPr>
                <w:rFonts w:ascii="Georgia" w:hAnsi="Georgia"/>
              </w:rPr>
              <w:t>3</w:t>
            </w:r>
          </w:p>
        </w:tc>
      </w:tr>
    </w:tbl>
    <w:p w14:paraId="0747D2BF" w14:textId="1CC796A9" w:rsidR="00723643" w:rsidRPr="00DA04D9" w:rsidRDefault="00723643">
      <w:pPr>
        <w:rPr>
          <w:rFonts w:ascii="Georgia" w:hAnsi="Georgia"/>
        </w:rPr>
      </w:pPr>
    </w:p>
    <w:sectPr w:rsidR="00723643" w:rsidRPr="00DA04D9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F540FC7"/>
    <w:multiLevelType w:val="hybridMultilevel"/>
    <w:tmpl w:val="38429C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5439D"/>
    <w:multiLevelType w:val="hybridMultilevel"/>
    <w:tmpl w:val="1B8E9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E56D5"/>
    <w:multiLevelType w:val="hybridMultilevel"/>
    <w:tmpl w:val="24DA13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4A57"/>
    <w:rsid w:val="00064643"/>
    <w:rsid w:val="00077984"/>
    <w:rsid w:val="000902F1"/>
    <w:rsid w:val="00090E4C"/>
    <w:rsid w:val="000A1FDA"/>
    <w:rsid w:val="00125602"/>
    <w:rsid w:val="001325E2"/>
    <w:rsid w:val="00162A5A"/>
    <w:rsid w:val="00167AC3"/>
    <w:rsid w:val="001735A2"/>
    <w:rsid w:val="001949AE"/>
    <w:rsid w:val="001D2168"/>
    <w:rsid w:val="001D4DCD"/>
    <w:rsid w:val="001E0269"/>
    <w:rsid w:val="002508C2"/>
    <w:rsid w:val="00282DB0"/>
    <w:rsid w:val="002D4516"/>
    <w:rsid w:val="00305669"/>
    <w:rsid w:val="00314B7A"/>
    <w:rsid w:val="0033507E"/>
    <w:rsid w:val="00372F7B"/>
    <w:rsid w:val="003B1191"/>
    <w:rsid w:val="003E0543"/>
    <w:rsid w:val="003F6FAC"/>
    <w:rsid w:val="00401532"/>
    <w:rsid w:val="00443668"/>
    <w:rsid w:val="00471ED4"/>
    <w:rsid w:val="004A54BA"/>
    <w:rsid w:val="00507EA7"/>
    <w:rsid w:val="005254B5"/>
    <w:rsid w:val="0056167A"/>
    <w:rsid w:val="005627E1"/>
    <w:rsid w:val="005E4CCA"/>
    <w:rsid w:val="00632D5A"/>
    <w:rsid w:val="00693E09"/>
    <w:rsid w:val="006B7F78"/>
    <w:rsid w:val="00723643"/>
    <w:rsid w:val="00733DA1"/>
    <w:rsid w:val="00763DCE"/>
    <w:rsid w:val="00781444"/>
    <w:rsid w:val="00785254"/>
    <w:rsid w:val="007966F0"/>
    <w:rsid w:val="007B6826"/>
    <w:rsid w:val="007C6A3C"/>
    <w:rsid w:val="007C6EDD"/>
    <w:rsid w:val="007F7E01"/>
    <w:rsid w:val="00814F18"/>
    <w:rsid w:val="00832297"/>
    <w:rsid w:val="008405ED"/>
    <w:rsid w:val="00896C72"/>
    <w:rsid w:val="008A50DA"/>
    <w:rsid w:val="008B0FC0"/>
    <w:rsid w:val="00930BD2"/>
    <w:rsid w:val="009749B4"/>
    <w:rsid w:val="009919B3"/>
    <w:rsid w:val="009B10F1"/>
    <w:rsid w:val="009C084C"/>
    <w:rsid w:val="009C47E8"/>
    <w:rsid w:val="00A134A7"/>
    <w:rsid w:val="00A524AA"/>
    <w:rsid w:val="00A62A2F"/>
    <w:rsid w:val="00A70F41"/>
    <w:rsid w:val="00A739CD"/>
    <w:rsid w:val="00AB2A5A"/>
    <w:rsid w:val="00B359DB"/>
    <w:rsid w:val="00B5178D"/>
    <w:rsid w:val="00B90595"/>
    <w:rsid w:val="00B93DDD"/>
    <w:rsid w:val="00BB2302"/>
    <w:rsid w:val="00BB6812"/>
    <w:rsid w:val="00BD640A"/>
    <w:rsid w:val="00C018E4"/>
    <w:rsid w:val="00C066FA"/>
    <w:rsid w:val="00C42BE0"/>
    <w:rsid w:val="00CF31EE"/>
    <w:rsid w:val="00D10083"/>
    <w:rsid w:val="00DA04D9"/>
    <w:rsid w:val="00DA2533"/>
    <w:rsid w:val="00DD03A0"/>
    <w:rsid w:val="00DF1118"/>
    <w:rsid w:val="00E431ED"/>
    <w:rsid w:val="00E64FF5"/>
    <w:rsid w:val="00E8394B"/>
    <w:rsid w:val="00EB5816"/>
    <w:rsid w:val="00EE13E8"/>
    <w:rsid w:val="00F11BEF"/>
    <w:rsid w:val="00F258E7"/>
    <w:rsid w:val="00F80053"/>
    <w:rsid w:val="00FA02C7"/>
    <w:rsid w:val="00FC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Ferenc Breuer</cp:lastModifiedBy>
  <cp:revision>14</cp:revision>
  <cp:lastPrinted>2023-03-04T00:02:00Z</cp:lastPrinted>
  <dcterms:created xsi:type="dcterms:W3CDTF">2023-03-04T00:00:00Z</dcterms:created>
  <dcterms:modified xsi:type="dcterms:W3CDTF">2023-03-05T17:40:00Z</dcterms:modified>
</cp:coreProperties>
</file>