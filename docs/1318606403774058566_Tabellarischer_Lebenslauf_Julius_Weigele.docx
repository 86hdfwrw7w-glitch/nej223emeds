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34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284"/>
        <w:gridCol w:w="567"/>
        <w:gridCol w:w="283"/>
        <w:gridCol w:w="3544"/>
      </w:tblGrid>
      <w:tr w:rsidR="00E55D90" w:rsidRPr="009D491C" w14:paraId="487AC9CE" w14:textId="77777777" w:rsidTr="00EB5EF2">
        <w:trPr>
          <w:trHeight w:val="283"/>
        </w:trPr>
        <w:tc>
          <w:tcPr>
            <w:tcW w:w="10348" w:type="dxa"/>
            <w:gridSpan w:val="7"/>
            <w:vAlign w:val="bottom"/>
          </w:tcPr>
          <w:p w14:paraId="0CBC6997" w14:textId="7524BCBD" w:rsidR="00E55D90" w:rsidRPr="009D491C" w:rsidRDefault="00AF14AD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9D491C">
              <w:rPr>
                <w:rFonts w:ascii="Times New Roman" w:hAnsi="Times New Roman" w:cs="Times New Roman"/>
                <w:b/>
                <w:sz w:val="48"/>
                <w:szCs w:val="44"/>
              </w:rPr>
              <w:t>Julius Weigele</w:t>
            </w:r>
          </w:p>
          <w:p w14:paraId="2D363F9A" w14:textId="1471F1B6" w:rsidR="00F44F5F" w:rsidRPr="009D491C" w:rsidRDefault="00F44F5F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H</w:t>
            </w:r>
            <w:r w:rsidR="00AF14AD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erbert-Lewin-Str.</w:t>
            </w:r>
            <w:r w:rsidR="00AB353F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6</w:t>
            </w:r>
            <w:r w:rsidR="008D704F">
              <w:rPr>
                <w:rFonts w:ascii="Times New Roman" w:hAnsi="Times New Roman" w:cs="Times New Roman"/>
                <w:bCs/>
                <w:sz w:val="20"/>
                <w:szCs w:val="20"/>
              </w:rPr>
              <w:t>/</w:t>
            </w:r>
            <w:r w:rsidR="004205C7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2.5</w:t>
            </w:r>
            <w:r w:rsidR="00AB353F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="00AF14AD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Köln</w:t>
            </w:r>
            <w:r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, D-5</w:t>
            </w:r>
            <w:r w:rsidR="00AF14AD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0931</w:t>
            </w:r>
            <w:r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AF14AD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Deutschland</w:t>
            </w:r>
          </w:p>
          <w:p w14:paraId="135895E2" w14:textId="6DE37421" w:rsidR="00F44F5F" w:rsidRPr="009D491C" w:rsidRDefault="00AF14AD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julius.weig</w:t>
            </w:r>
            <w:r w:rsidR="00A9290C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e</w:t>
            </w:r>
            <w:r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le</w:t>
            </w:r>
            <w:r w:rsidR="00F44F5F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icloud</w:t>
            </w:r>
            <w:r w:rsidR="00F44F5F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.com | +49</w:t>
            </w:r>
            <w:r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F44F5F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(0)</w:t>
            </w:r>
            <w:r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F44F5F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60 9257</w:t>
            </w:r>
            <w:r w:rsidR="00A9290C"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9D491C">
              <w:rPr>
                <w:rFonts w:ascii="Times New Roman" w:hAnsi="Times New Roman" w:cs="Times New Roman"/>
                <w:bCs/>
                <w:sz w:val="20"/>
                <w:szCs w:val="20"/>
              </w:rPr>
              <w:t>3719</w:t>
            </w:r>
          </w:p>
        </w:tc>
      </w:tr>
      <w:tr w:rsidR="002508C2" w:rsidRPr="009D491C" w14:paraId="0FCADE56" w14:textId="77777777" w:rsidTr="00EB5EF2">
        <w:trPr>
          <w:trHeight w:val="567"/>
        </w:trPr>
        <w:tc>
          <w:tcPr>
            <w:tcW w:w="10348" w:type="dxa"/>
            <w:gridSpan w:val="7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9D491C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9D491C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9D491C" w14:paraId="7D1DEBF7" w14:textId="77777777" w:rsidTr="00EB5EF2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5CAB2F1C" w:rsidR="00D1492F" w:rsidRPr="009D491C" w:rsidRDefault="00AF14AD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b/>
                <w:sz w:val="21"/>
                <w:szCs w:val="21"/>
              </w:rPr>
              <w:t>Universität zu Köln</w:t>
            </w:r>
          </w:p>
        </w:tc>
        <w:tc>
          <w:tcPr>
            <w:tcW w:w="3544" w:type="dxa"/>
            <w:tcBorders>
              <w:top w:val="single" w:sz="4" w:space="0" w:color="auto"/>
            </w:tcBorders>
            <w:vAlign w:val="bottom"/>
          </w:tcPr>
          <w:p w14:paraId="7C845E2D" w14:textId="3D14C321" w:rsidR="00D1492F" w:rsidRPr="009D491C" w:rsidRDefault="00AF14AD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Köln</w:t>
            </w:r>
          </w:p>
        </w:tc>
      </w:tr>
      <w:tr w:rsidR="00D1492F" w:rsidRPr="009D491C" w14:paraId="61E5D482" w14:textId="77777777" w:rsidTr="00EB5EF2">
        <w:tc>
          <w:tcPr>
            <w:tcW w:w="5523" w:type="dxa"/>
            <w:gridSpan w:val="2"/>
          </w:tcPr>
          <w:p w14:paraId="11CB9A0F" w14:textId="200661A5" w:rsidR="00D1492F" w:rsidRPr="009D491C" w:rsidRDefault="00D1492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AF14AD"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Betriebswirtschaftslehre</w:t>
            </w:r>
          </w:p>
        </w:tc>
        <w:tc>
          <w:tcPr>
            <w:tcW w:w="4825" w:type="dxa"/>
            <w:gridSpan w:val="5"/>
          </w:tcPr>
          <w:p w14:paraId="419A9228" w14:textId="5AFA85C2" w:rsidR="00D1492F" w:rsidRPr="009D491C" w:rsidRDefault="00D1492F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AF14AD" w:rsidRPr="009D491C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9E56A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9D491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9D491C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AE4ED3" w:rsidRPr="009D491C" w14:paraId="6B19CF91" w14:textId="77777777" w:rsidTr="00EB5EF2">
        <w:trPr>
          <w:trHeight w:val="340"/>
        </w:trPr>
        <w:tc>
          <w:tcPr>
            <w:tcW w:w="5670" w:type="dxa"/>
            <w:gridSpan w:val="3"/>
            <w:vAlign w:val="bottom"/>
          </w:tcPr>
          <w:p w14:paraId="54F7169D" w14:textId="00ABE569" w:rsidR="00AE4ED3" w:rsidRPr="009D491C" w:rsidRDefault="00AF14AD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D491C">
              <w:rPr>
                <w:rFonts w:ascii="Times New Roman" w:hAnsi="Times New Roman" w:cs="Times New Roman"/>
                <w:b/>
                <w:sz w:val="21"/>
                <w:szCs w:val="21"/>
              </w:rPr>
              <w:t>Matthias-Erzberger-Schule</w:t>
            </w:r>
          </w:p>
        </w:tc>
        <w:tc>
          <w:tcPr>
            <w:tcW w:w="4678" w:type="dxa"/>
            <w:gridSpan w:val="4"/>
            <w:vAlign w:val="bottom"/>
          </w:tcPr>
          <w:p w14:paraId="262B6DA3" w14:textId="489296D0" w:rsidR="00AE4ED3" w:rsidRPr="009D491C" w:rsidRDefault="00AF14AD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Biberach</w:t>
            </w:r>
          </w:p>
        </w:tc>
      </w:tr>
      <w:tr w:rsidR="00AE4ED3" w:rsidRPr="009D491C" w14:paraId="263521E3" w14:textId="77777777" w:rsidTr="00EB5EF2">
        <w:trPr>
          <w:trHeight w:val="57"/>
        </w:trPr>
        <w:tc>
          <w:tcPr>
            <w:tcW w:w="5670" w:type="dxa"/>
            <w:gridSpan w:val="3"/>
          </w:tcPr>
          <w:p w14:paraId="1BD177FE" w14:textId="77777777" w:rsidR="00AE4ED3" w:rsidRPr="009D491C" w:rsidRDefault="00AE4ED3" w:rsidP="00EB28F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  <w:r w:rsidR="00EB28F2"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 w:rsidR="00E217A5" w:rsidRPr="00C260F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(Biotechnologisches</w:t>
            </w:r>
            <w:r w:rsidR="00EB28F2" w:rsidRPr="00C260FC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 xml:space="preserve"> Profil)</w:t>
            </w:r>
          </w:p>
          <w:p w14:paraId="36282A3A" w14:textId="5EB0A868" w:rsidR="00214A3E" w:rsidRPr="009D491C" w:rsidRDefault="00B37978" w:rsidP="00214A3E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Teilnahme a</w:t>
            </w:r>
            <w:r w:rsidR="00964717"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m</w:t>
            </w:r>
            <w:r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Erasmus+</w:t>
            </w:r>
            <w:r w:rsidR="0056344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 w:rsidR="00964717"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Pro</w:t>
            </w:r>
            <w:r w:rsidR="0056344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gramm</w:t>
            </w:r>
            <w:r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der </w:t>
            </w:r>
            <w:r w:rsidR="00964717"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</w:t>
            </w:r>
            <w:r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uropäischen Union</w:t>
            </w:r>
            <w:r w:rsidR="00964717"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für Schulen</w:t>
            </w:r>
          </w:p>
        </w:tc>
        <w:tc>
          <w:tcPr>
            <w:tcW w:w="4678" w:type="dxa"/>
            <w:gridSpan w:val="4"/>
          </w:tcPr>
          <w:p w14:paraId="3DE8C75D" w14:textId="55B6D2AC" w:rsidR="00AE4ED3" w:rsidRPr="009D491C" w:rsidRDefault="00AE4ED3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EB28F2" w:rsidRPr="009D491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EB28F2" w:rsidRPr="009D491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982D0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EB28F2" w:rsidRPr="009D491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EB28F2" w:rsidRPr="009D491C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</w:tr>
      <w:tr w:rsidR="00D5280E" w:rsidRPr="009D491C" w14:paraId="1C51E2FF" w14:textId="77777777" w:rsidTr="00EB5EF2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52C519FE" w:rsidR="00665BF3" w:rsidRPr="009D491C" w:rsidRDefault="0091331D" w:rsidP="00665BF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D491C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Gymnasium </w:t>
            </w:r>
            <w:r w:rsidR="00AF14AD" w:rsidRPr="009D491C">
              <w:rPr>
                <w:rFonts w:ascii="Times New Roman" w:hAnsi="Times New Roman" w:cs="Times New Roman"/>
                <w:b/>
                <w:sz w:val="21"/>
                <w:szCs w:val="21"/>
              </w:rPr>
              <w:t>Ochsenhausen</w:t>
            </w:r>
          </w:p>
        </w:tc>
        <w:tc>
          <w:tcPr>
            <w:tcW w:w="4678" w:type="dxa"/>
            <w:gridSpan w:val="4"/>
            <w:vAlign w:val="bottom"/>
          </w:tcPr>
          <w:p w14:paraId="2FCB10D7" w14:textId="591720D2" w:rsidR="00665BF3" w:rsidRPr="009D491C" w:rsidRDefault="00AF14AD" w:rsidP="00665BF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Ochsenhausen</w:t>
            </w:r>
          </w:p>
        </w:tc>
      </w:tr>
      <w:tr w:rsidR="0091331D" w:rsidRPr="009D491C" w14:paraId="312B82BC" w14:textId="77777777" w:rsidTr="00EB5EF2">
        <w:tc>
          <w:tcPr>
            <w:tcW w:w="5670" w:type="dxa"/>
            <w:gridSpan w:val="3"/>
          </w:tcPr>
          <w:p w14:paraId="1CEE182B" w14:textId="054D5A75" w:rsidR="0091331D" w:rsidRPr="009D491C" w:rsidRDefault="0091331D" w:rsidP="0091331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</w:p>
        </w:tc>
        <w:tc>
          <w:tcPr>
            <w:tcW w:w="4678" w:type="dxa"/>
            <w:gridSpan w:val="4"/>
          </w:tcPr>
          <w:p w14:paraId="7521EA6E" w14:textId="4A020961" w:rsidR="0091331D" w:rsidRPr="009D491C" w:rsidRDefault="0091331D" w:rsidP="0091331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EB28F2" w:rsidRPr="009D491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E217A5" w:rsidRPr="009D491C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E217A5" w:rsidRPr="009D491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E217A5" w:rsidRPr="009D491C">
              <w:rPr>
                <w:rFonts w:ascii="Times New Roman" w:hAnsi="Times New Roman" w:cs="Times New Roman"/>
                <w:sz w:val="20"/>
                <w:szCs w:val="20"/>
              </w:rPr>
              <w:t>201</w:t>
            </w:r>
            <w:r w:rsidR="00982D0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</w:tr>
      <w:tr w:rsidR="00E55D90" w:rsidRPr="009D491C" w14:paraId="3A2665B3" w14:textId="77777777" w:rsidTr="00EB5EF2">
        <w:trPr>
          <w:trHeight w:val="510"/>
        </w:trPr>
        <w:tc>
          <w:tcPr>
            <w:tcW w:w="10348" w:type="dxa"/>
            <w:gridSpan w:val="7"/>
            <w:tcBorders>
              <w:bottom w:val="single" w:sz="4" w:space="0" w:color="auto"/>
            </w:tcBorders>
            <w:vAlign w:val="bottom"/>
          </w:tcPr>
          <w:p w14:paraId="239F87B8" w14:textId="134474A7" w:rsidR="00E55D90" w:rsidRPr="009D491C" w:rsidRDefault="00EB28F2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9D491C">
              <w:rPr>
                <w:rFonts w:ascii="Times New Roman" w:hAnsi="Times New Roman" w:cs="Times New Roman"/>
                <w:smallCaps w:val="0"/>
                <w:sz w:val="28"/>
              </w:rPr>
              <w:t>BERUFSERFAHRUNG</w:t>
            </w:r>
          </w:p>
        </w:tc>
      </w:tr>
      <w:tr w:rsidR="00E55D90" w:rsidRPr="009D491C" w14:paraId="127C64E2" w14:textId="77777777" w:rsidTr="00EB5EF2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7DC44DA0" w:rsidR="00E55D90" w:rsidRPr="009D491C" w:rsidRDefault="00EB28F2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Deutscher Musikrat 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5006CFA9" w:rsidR="00E55D90" w:rsidRPr="009D491C" w:rsidRDefault="00EB28F2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Bonn</w:t>
            </w:r>
          </w:p>
        </w:tc>
      </w:tr>
      <w:tr w:rsidR="00E55D90" w:rsidRPr="009D491C" w14:paraId="335D84E9" w14:textId="77777777" w:rsidTr="00EB5EF2">
        <w:tc>
          <w:tcPr>
            <w:tcW w:w="5954" w:type="dxa"/>
            <w:gridSpan w:val="4"/>
          </w:tcPr>
          <w:p w14:paraId="20B1570F" w14:textId="15B5D7E5" w:rsidR="00E55D90" w:rsidRPr="009D491C" w:rsidRDefault="00EB28F2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FSJ</w:t>
            </w:r>
            <w:r w:rsidR="00E55D90"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beim</w:t>
            </w:r>
            <w:r w:rsidR="00E55D90"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Bu</w:t>
            </w:r>
            <w:r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ndesjugendorchester der Bundesrepublik Deutschland</w:t>
            </w:r>
          </w:p>
        </w:tc>
        <w:tc>
          <w:tcPr>
            <w:tcW w:w="4394" w:type="dxa"/>
            <w:gridSpan w:val="3"/>
          </w:tcPr>
          <w:p w14:paraId="0475B997" w14:textId="09F72D16" w:rsidR="00E55D90" w:rsidRPr="009D491C" w:rsidRDefault="00EB28F2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</w:t>
            </w:r>
            <w:r w:rsidR="00E55D90"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  <w:r w:rsidR="00E55D90"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</w:t>
            </w:r>
            <w:r w:rsidR="00E55D90"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</w:t>
            </w:r>
            <w:r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023</w:t>
            </w:r>
          </w:p>
        </w:tc>
      </w:tr>
      <w:tr w:rsidR="00E55D90" w:rsidRPr="009D491C" w14:paraId="54C3D64C" w14:textId="77777777" w:rsidTr="00EB5EF2">
        <w:tc>
          <w:tcPr>
            <w:tcW w:w="10348" w:type="dxa"/>
            <w:gridSpan w:val="7"/>
          </w:tcPr>
          <w:p w14:paraId="5F5AED0E" w14:textId="77777777" w:rsidR="00E217A5" w:rsidRPr="009D491C" w:rsidRDefault="00E217A5" w:rsidP="00E217A5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Mitorganisation der Orchestertourneen des Bundesjugendorchesters Deutschland</w:t>
            </w:r>
          </w:p>
          <w:p w14:paraId="75853B6F" w14:textId="46067B1F" w:rsidR="00E55D90" w:rsidRPr="009D491C" w:rsidRDefault="003A3B16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Betreuung</w:t>
            </w:r>
            <w:r w:rsidR="00E217A5"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90 Jugendlicher im Alter von 14 -19 Jahren</w:t>
            </w:r>
          </w:p>
          <w:p w14:paraId="6DD9BA0F" w14:textId="0D8465F2" w:rsidR="00E217A5" w:rsidRPr="009D491C" w:rsidRDefault="00E217A5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Kommunikation und strategische Ausarbeitung der Tourneen</w:t>
            </w:r>
          </w:p>
        </w:tc>
      </w:tr>
      <w:tr w:rsidR="00E55D90" w:rsidRPr="009D491C" w14:paraId="414B4085" w14:textId="77777777" w:rsidTr="00EB5EF2">
        <w:trPr>
          <w:trHeight w:val="510"/>
        </w:trPr>
        <w:tc>
          <w:tcPr>
            <w:tcW w:w="10348" w:type="dxa"/>
            <w:gridSpan w:val="7"/>
            <w:tcBorders>
              <w:bottom w:val="single" w:sz="4" w:space="0" w:color="auto"/>
            </w:tcBorders>
            <w:vAlign w:val="bottom"/>
          </w:tcPr>
          <w:p w14:paraId="4741C5BA" w14:textId="758D8414" w:rsidR="00E55D90" w:rsidRPr="009D491C" w:rsidRDefault="00E217A5" w:rsidP="00F44F5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9D491C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M</w:t>
            </w:r>
            <w:r w:rsidR="003A3B16" w:rsidRPr="009D491C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USIKALISCHER WERDEGANG</w:t>
            </w:r>
          </w:p>
        </w:tc>
      </w:tr>
      <w:tr w:rsidR="00E55D90" w:rsidRPr="009D491C" w14:paraId="74251178" w14:textId="77777777" w:rsidTr="00EB5EF2">
        <w:trPr>
          <w:trHeight w:val="283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0B2865F5" w:rsidR="00E55D90" w:rsidRPr="009D491C" w:rsidRDefault="00E217A5" w:rsidP="00E55D9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proofErr w:type="spellStart"/>
            <w:r w:rsidRPr="009D491C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Schlagzeug</w:t>
            </w:r>
            <w:proofErr w:type="spellEnd"/>
          </w:p>
        </w:tc>
        <w:tc>
          <w:tcPr>
            <w:tcW w:w="4825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245C105A" w:rsidR="00E55D90" w:rsidRPr="009D491C" w:rsidRDefault="007C61B3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Deutschlandweit</w:t>
            </w:r>
          </w:p>
        </w:tc>
      </w:tr>
      <w:tr w:rsidR="00E55D90" w:rsidRPr="009D491C" w14:paraId="4F59C612" w14:textId="77777777" w:rsidTr="00EB5EF2">
        <w:trPr>
          <w:trHeight w:val="193"/>
        </w:trPr>
        <w:tc>
          <w:tcPr>
            <w:tcW w:w="6804" w:type="dxa"/>
            <w:gridSpan w:val="6"/>
          </w:tcPr>
          <w:p w14:paraId="32F07601" w14:textId="1E5BD02F" w:rsidR="00E55D90" w:rsidRPr="009D491C" w:rsidRDefault="00E217A5" w:rsidP="00E55D9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Mehrfacher Teilnehmer </w:t>
            </w:r>
            <w:r w:rsidR="006106A5"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des deutschen Musikwettbewerbs</w:t>
            </w:r>
            <w:r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Jugend </w:t>
            </w:r>
            <w:r w:rsidR="008D210E" w:rsidRPr="009D491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musiziert</w:t>
            </w:r>
          </w:p>
        </w:tc>
        <w:tc>
          <w:tcPr>
            <w:tcW w:w="3544" w:type="dxa"/>
          </w:tcPr>
          <w:p w14:paraId="45DD2178" w14:textId="5BDF8FC6" w:rsidR="00E55D90" w:rsidRPr="009D491C" w:rsidRDefault="003A3B16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09/2016 – </w:t>
            </w:r>
            <w:r w:rsidR="00E55D90"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8/2021</w:t>
            </w:r>
            <w:r w:rsidR="00E55D90" w:rsidRPr="009D49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E55D90" w:rsidRPr="009D491C" w14:paraId="02437711" w14:textId="77777777" w:rsidTr="00EB5EF2">
        <w:trPr>
          <w:trHeight w:val="193"/>
        </w:trPr>
        <w:tc>
          <w:tcPr>
            <w:tcW w:w="10348" w:type="dxa"/>
            <w:gridSpan w:val="7"/>
          </w:tcPr>
          <w:p w14:paraId="1C23C682" w14:textId="183E2FF6" w:rsidR="00E55D90" w:rsidRPr="009D491C" w:rsidRDefault="003A3B16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9D491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1. Landespreis Altersgruppe VI</w:t>
            </w:r>
            <w:r w:rsidR="006106A5" w:rsidRPr="009D491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– Schlagzeug Ensemble</w:t>
            </w:r>
          </w:p>
          <w:p w14:paraId="78AA0B4E" w14:textId="24EEA2D9" w:rsidR="00E217A5" w:rsidRPr="009D491C" w:rsidRDefault="003A3B16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9D491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2. Landespreis Altersgruppe V</w:t>
            </w:r>
            <w:r w:rsidR="006106A5" w:rsidRPr="009D491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– Schlagzeug Solo</w:t>
            </w:r>
          </w:p>
          <w:p w14:paraId="3997B5B2" w14:textId="7762CF0C" w:rsidR="00E217A5" w:rsidRPr="009D491C" w:rsidRDefault="003A3B16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9D491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3. Bundespreis Altersgruppe IV</w:t>
            </w:r>
            <w:r w:rsidR="006106A5" w:rsidRPr="009D491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– Schlagzeug Ensemble</w:t>
            </w:r>
          </w:p>
          <w:p w14:paraId="68CFAD97" w14:textId="092480FE" w:rsidR="00E217A5" w:rsidRPr="009D491C" w:rsidRDefault="003A3B16" w:rsidP="003A3B1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9D491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1</w:t>
            </w:r>
            <w:r w:rsidR="006106A5" w:rsidRPr="009D491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. Regionalpreis Altersgruppe III – Schlagzeug Solo</w:t>
            </w:r>
          </w:p>
        </w:tc>
      </w:tr>
      <w:tr w:rsidR="00FE0496" w:rsidRPr="00323D30" w14:paraId="3B26943D" w14:textId="77777777" w:rsidTr="00EB5EF2">
        <w:trPr>
          <w:trHeight w:val="346"/>
        </w:trPr>
        <w:tc>
          <w:tcPr>
            <w:tcW w:w="5954" w:type="dxa"/>
            <w:gridSpan w:val="4"/>
            <w:vAlign w:val="bottom"/>
          </w:tcPr>
          <w:p w14:paraId="11E538C2" w14:textId="503460BB" w:rsidR="00FE0496" w:rsidRPr="009D491C" w:rsidRDefault="00E217A5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9D491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Chorsänger und Mitwirkender </w:t>
            </w:r>
            <w:r w:rsidR="008D210E" w:rsidRPr="009D491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bei mehreren CDs</w:t>
            </w:r>
          </w:p>
        </w:tc>
        <w:tc>
          <w:tcPr>
            <w:tcW w:w="4394" w:type="dxa"/>
            <w:gridSpan w:val="3"/>
            <w:vAlign w:val="bottom"/>
          </w:tcPr>
          <w:p w14:paraId="2D98D343" w14:textId="18F8CD8F" w:rsidR="00323D30" w:rsidRPr="00323D30" w:rsidRDefault="008D210E" w:rsidP="00323D3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323D30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Ochsenhause</w:t>
            </w:r>
            <w:r w:rsidR="00323D30" w:rsidRPr="00323D30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n</w:t>
            </w:r>
          </w:p>
          <w:p w14:paraId="21BF18C9" w14:textId="41195667" w:rsidR="003924EF" w:rsidRPr="00323D30" w:rsidRDefault="00323D30" w:rsidP="00323D30">
            <w:pPr>
              <w:pStyle w:val="Ort"/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</w:pPr>
            <w:r w:rsidRPr="00323D30"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  <w:t>09/2010</w:t>
            </w:r>
            <w:r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  <w:t xml:space="preserve"> </w:t>
            </w:r>
            <w:r w:rsidRPr="00323D30"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  <w:t xml:space="preserve"> </w:t>
            </w:r>
            <w:r w:rsidRPr="00323D30"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  <w:t>07/2022</w:t>
            </w:r>
          </w:p>
        </w:tc>
      </w:tr>
      <w:tr w:rsidR="008D210E" w:rsidRPr="009D491C" w14:paraId="66A58453" w14:textId="1C7FBB16" w:rsidTr="00EB5EF2">
        <w:trPr>
          <w:trHeight w:val="20"/>
        </w:trPr>
        <w:tc>
          <w:tcPr>
            <w:tcW w:w="10348" w:type="dxa"/>
            <w:gridSpan w:val="7"/>
          </w:tcPr>
          <w:p w14:paraId="23419700" w14:textId="721D5A4F" w:rsidR="008D210E" w:rsidRPr="009D491C" w:rsidRDefault="008D210E" w:rsidP="008D210E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Chorsänger in diversen Chören (</w:t>
            </w:r>
            <w:proofErr w:type="spellStart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SingSalaSing</w:t>
            </w:r>
            <w:proofErr w:type="spellEnd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, </w:t>
            </w:r>
            <w:proofErr w:type="spellStart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Voicelab</w:t>
            </w:r>
            <w:proofErr w:type="spellEnd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, internationaler Projektchor C.H.O.I.R</w:t>
            </w:r>
          </w:p>
          <w:p w14:paraId="50B5B9CB" w14:textId="5ED2E6E1" w:rsidR="008D210E" w:rsidRPr="009D491C" w:rsidRDefault="008D210E" w:rsidP="008D210E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Mitwirkender bei diversen CD-Aufnahmen (Kinderleicht, Weihnachtslieder, Weihnachtslieder für Kinder, </w:t>
            </w:r>
            <w:proofErr w:type="spellStart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Chorissimo</w:t>
            </w:r>
            <w:proofErr w:type="spellEnd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proofErr w:type="spellStart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blue</w:t>
            </w:r>
            <w:proofErr w:type="spellEnd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, </w:t>
            </w:r>
            <w:proofErr w:type="spellStart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Damijan</w:t>
            </w:r>
            <w:proofErr w:type="spellEnd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proofErr w:type="spellStart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Mocnik</w:t>
            </w:r>
            <w:proofErr w:type="spellEnd"/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: An die Freude)</w:t>
            </w:r>
          </w:p>
        </w:tc>
      </w:tr>
      <w:tr w:rsidR="008D210E" w:rsidRPr="009D491C" w14:paraId="47A31897" w14:textId="77777777" w:rsidTr="00EB5EF2">
        <w:trPr>
          <w:trHeight w:val="346"/>
        </w:trPr>
        <w:tc>
          <w:tcPr>
            <w:tcW w:w="5954" w:type="dxa"/>
            <w:gridSpan w:val="4"/>
            <w:vAlign w:val="bottom"/>
          </w:tcPr>
          <w:p w14:paraId="650FCD15" w14:textId="1AE3529C" w:rsidR="008D210E" w:rsidRPr="009D491C" w:rsidRDefault="008D210E" w:rsidP="00AF210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9D491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Zertifikate</w:t>
            </w:r>
          </w:p>
        </w:tc>
        <w:tc>
          <w:tcPr>
            <w:tcW w:w="4394" w:type="dxa"/>
            <w:gridSpan w:val="3"/>
            <w:vAlign w:val="bottom"/>
          </w:tcPr>
          <w:p w14:paraId="2A3B7FD0" w14:textId="77777777" w:rsidR="008D210E" w:rsidRPr="009D491C" w:rsidRDefault="008D210E" w:rsidP="00AF210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Ochsenhausen</w:t>
            </w:r>
          </w:p>
        </w:tc>
      </w:tr>
      <w:tr w:rsidR="008D210E" w:rsidRPr="009D491C" w14:paraId="1CEC62D5" w14:textId="77777777" w:rsidTr="00EB5EF2">
        <w:trPr>
          <w:trHeight w:val="20"/>
        </w:trPr>
        <w:tc>
          <w:tcPr>
            <w:tcW w:w="10348" w:type="dxa"/>
            <w:gridSpan w:val="7"/>
          </w:tcPr>
          <w:p w14:paraId="56F34460" w14:textId="6BCC59E3" w:rsidR="008D210E" w:rsidRPr="009D491C" w:rsidRDefault="00AB353F" w:rsidP="00AF2107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Abschluss D2 – Blasmusikverband Baden-Württemberg</w:t>
            </w:r>
            <w:r w:rsidR="00323D3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(07/2017)</w:t>
            </w:r>
          </w:p>
          <w:p w14:paraId="44CAFFA7" w14:textId="755E3510" w:rsidR="00D05299" w:rsidRPr="009D491C" w:rsidRDefault="00AB353F" w:rsidP="00D05299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Ausbildung „Junge Teamer“ – Landesakademie Ochsenhausen</w:t>
            </w:r>
            <w:r w:rsidR="00323D3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(02/2017)</w:t>
            </w:r>
          </w:p>
          <w:p w14:paraId="4D9309D1" w14:textId="1D663C1E" w:rsidR="008D210E" w:rsidRPr="009D491C" w:rsidRDefault="00AB353F" w:rsidP="00AF2107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Abschluss D1 – Blasmusikverband Baden-Württemberg</w:t>
            </w:r>
            <w:r w:rsidR="00323D3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(07/2015)</w:t>
            </w:r>
          </w:p>
        </w:tc>
      </w:tr>
      <w:tr w:rsidR="008D210E" w:rsidRPr="009D491C" w14:paraId="7FB7B42B" w14:textId="77777777" w:rsidTr="00EB5EF2">
        <w:trPr>
          <w:trHeight w:val="510"/>
        </w:trPr>
        <w:tc>
          <w:tcPr>
            <w:tcW w:w="10348" w:type="dxa"/>
            <w:gridSpan w:val="7"/>
            <w:tcBorders>
              <w:bottom w:val="single" w:sz="4" w:space="0" w:color="auto"/>
            </w:tcBorders>
            <w:vAlign w:val="bottom"/>
          </w:tcPr>
          <w:p w14:paraId="6E3844E3" w14:textId="49CD86E3" w:rsidR="008D210E" w:rsidRPr="009D491C" w:rsidRDefault="00C260FC" w:rsidP="008D210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EXTRACURRICULARES</w:t>
            </w:r>
            <w:r w:rsidR="008D210E" w:rsidRPr="009D491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ENGAGEMENT</w:t>
            </w:r>
          </w:p>
        </w:tc>
      </w:tr>
      <w:tr w:rsidR="00CD656C" w:rsidRPr="009D491C" w14:paraId="077A5D91" w14:textId="77777777" w:rsidTr="00EB5EF2">
        <w:trPr>
          <w:trHeight w:val="346"/>
        </w:trPr>
        <w:tc>
          <w:tcPr>
            <w:tcW w:w="5954" w:type="dxa"/>
            <w:gridSpan w:val="4"/>
            <w:vAlign w:val="bottom"/>
          </w:tcPr>
          <w:p w14:paraId="0DDFCD27" w14:textId="77777777" w:rsidR="00CD656C" w:rsidRPr="009D491C" w:rsidRDefault="00CD656C" w:rsidP="008E4D7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9D491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Ministrant der Kirchengemeinde Sankt Georg</w:t>
            </w:r>
          </w:p>
          <w:p w14:paraId="1CD365A6" w14:textId="77777777" w:rsidR="009954B1" w:rsidRPr="009D491C" w:rsidRDefault="009954B1" w:rsidP="009954B1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Kirchendienst in der Kirchengemeinde Ochsenhausen</w:t>
            </w:r>
          </w:p>
          <w:p w14:paraId="1484B7E2" w14:textId="4D3026B5" w:rsidR="009954B1" w:rsidRPr="009D491C" w:rsidRDefault="009954B1" w:rsidP="009954B1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Sternsinger in Ochsenhausen und Umgebung</w:t>
            </w:r>
          </w:p>
        </w:tc>
        <w:tc>
          <w:tcPr>
            <w:tcW w:w="4394" w:type="dxa"/>
            <w:gridSpan w:val="3"/>
            <w:vAlign w:val="bottom"/>
          </w:tcPr>
          <w:p w14:paraId="48C9394A" w14:textId="77777777" w:rsidR="009954B1" w:rsidRPr="009D491C" w:rsidRDefault="00CD656C" w:rsidP="009954B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Ochsenhausen</w:t>
            </w:r>
          </w:p>
          <w:p w14:paraId="4B24BB0A" w14:textId="5081FFDA" w:rsidR="009954B1" w:rsidRPr="009D491C" w:rsidRDefault="009954B1" w:rsidP="009954B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05/2012 -08/20</w:t>
            </w:r>
            <w:r w:rsidR="00A2174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22</w:t>
            </w:r>
          </w:p>
          <w:p w14:paraId="428F1DE3" w14:textId="1F062DE2" w:rsidR="009954B1" w:rsidRPr="009D491C" w:rsidRDefault="009954B1" w:rsidP="009954B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</w:p>
        </w:tc>
      </w:tr>
      <w:tr w:rsidR="009954B1" w:rsidRPr="009D491C" w14:paraId="01E3A177" w14:textId="77777777" w:rsidTr="00EB5EF2">
        <w:trPr>
          <w:trHeight w:val="346"/>
        </w:trPr>
        <w:tc>
          <w:tcPr>
            <w:tcW w:w="5954" w:type="dxa"/>
            <w:gridSpan w:val="4"/>
            <w:vAlign w:val="bottom"/>
          </w:tcPr>
          <w:p w14:paraId="600F8F03" w14:textId="60112246" w:rsidR="009954B1" w:rsidRPr="009D491C" w:rsidRDefault="009954B1" w:rsidP="008E4D7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9D491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Betreuer bei den </w:t>
            </w:r>
            <w:proofErr w:type="spellStart"/>
            <w:r w:rsidRPr="009D491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Ochsenhauser</w:t>
            </w:r>
            <w:proofErr w:type="spellEnd"/>
            <w:r w:rsidRPr="009D491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Kindersingtagen</w:t>
            </w:r>
          </w:p>
        </w:tc>
        <w:tc>
          <w:tcPr>
            <w:tcW w:w="4394" w:type="dxa"/>
            <w:gridSpan w:val="3"/>
            <w:vAlign w:val="bottom"/>
          </w:tcPr>
          <w:p w14:paraId="424584DE" w14:textId="77777777" w:rsidR="009954B1" w:rsidRPr="009D491C" w:rsidRDefault="009954B1" w:rsidP="008E4D7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Ochsenhausen</w:t>
            </w:r>
          </w:p>
          <w:p w14:paraId="4FEE3E94" w14:textId="0EBA49D5" w:rsidR="009954B1" w:rsidRPr="009D491C" w:rsidRDefault="0077177B" w:rsidP="008E4D7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09/2018 – 09/2019</w:t>
            </w:r>
          </w:p>
        </w:tc>
      </w:tr>
      <w:tr w:rsidR="009954B1" w:rsidRPr="009D491C" w14:paraId="21E5B053" w14:textId="77777777" w:rsidTr="00EB5EF2">
        <w:trPr>
          <w:trHeight w:val="20"/>
        </w:trPr>
        <w:tc>
          <w:tcPr>
            <w:tcW w:w="10348" w:type="dxa"/>
            <w:gridSpan w:val="7"/>
          </w:tcPr>
          <w:p w14:paraId="62DE052B" w14:textId="77777777" w:rsidR="009954B1" w:rsidRPr="009D491C" w:rsidRDefault="0077177B" w:rsidP="008E4D72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Betreuung 80 Kinder im Alter von 7-14 Jahren</w:t>
            </w:r>
          </w:p>
          <w:p w14:paraId="39E49A24" w14:textId="77777777" w:rsidR="0077177B" w:rsidRPr="009D491C" w:rsidRDefault="0077177B" w:rsidP="008E4D72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Organisation der Freizeitaktivitäten zwischen den Proben</w:t>
            </w:r>
          </w:p>
          <w:p w14:paraId="0B00345E" w14:textId="6858CED2" w:rsidR="0077177B" w:rsidRPr="009D491C" w:rsidRDefault="0077177B" w:rsidP="008E4D72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Kommunikation zwischen den Kindern und den Dozenten des Kurses</w:t>
            </w:r>
          </w:p>
        </w:tc>
      </w:tr>
      <w:tr w:rsidR="008D210E" w:rsidRPr="009D491C" w14:paraId="482569A2" w14:textId="77777777" w:rsidTr="00EB5EF2">
        <w:trPr>
          <w:trHeight w:val="510"/>
        </w:trPr>
        <w:tc>
          <w:tcPr>
            <w:tcW w:w="10348" w:type="dxa"/>
            <w:gridSpan w:val="7"/>
            <w:tcBorders>
              <w:bottom w:val="single" w:sz="4" w:space="0" w:color="auto"/>
            </w:tcBorders>
            <w:vAlign w:val="bottom"/>
          </w:tcPr>
          <w:p w14:paraId="1CFA4492" w14:textId="35EFE973" w:rsidR="008D210E" w:rsidRPr="009D491C" w:rsidRDefault="008D210E" w:rsidP="008D210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D491C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8D210E" w:rsidRPr="009D491C" w14:paraId="2B257790" w14:textId="77777777" w:rsidTr="00EB5EF2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8D210E" w:rsidRPr="009D491C" w:rsidRDefault="008D210E" w:rsidP="008D21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930" w:type="dxa"/>
            <w:gridSpan w:val="6"/>
            <w:tcBorders>
              <w:top w:val="single" w:sz="4" w:space="0" w:color="auto"/>
            </w:tcBorders>
            <w:vAlign w:val="bottom"/>
          </w:tcPr>
          <w:p w14:paraId="061D3FCE" w14:textId="198A5663" w:rsidR="008D210E" w:rsidRPr="009D491C" w:rsidRDefault="008D210E" w:rsidP="008D210E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9D491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9D491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9D491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9D491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  <w:r w:rsidRPr="009D491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8D210E" w:rsidRPr="009D491C" w14:paraId="45706C3F" w14:textId="77777777" w:rsidTr="00EB5EF2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8D210E" w:rsidRPr="009D491C" w:rsidRDefault="008D210E" w:rsidP="008D21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930" w:type="dxa"/>
            <w:gridSpan w:val="6"/>
            <w:vAlign w:val="bottom"/>
          </w:tcPr>
          <w:p w14:paraId="60CA2168" w14:textId="590D6B17" w:rsidR="008D210E" w:rsidRPr="009D491C" w:rsidRDefault="008D210E" w:rsidP="008D210E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91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9D491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Pr="00C236D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fortgeschritten</w:t>
            </w:r>
            <w:r w:rsidRPr="009D491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8D210E" w:rsidRPr="009D491C" w14:paraId="70CB01B0" w14:textId="77777777" w:rsidTr="00EB5EF2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8D210E" w:rsidRPr="009D491C" w:rsidRDefault="008D210E" w:rsidP="008D21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930" w:type="dxa"/>
            <w:gridSpan w:val="6"/>
            <w:vAlign w:val="bottom"/>
          </w:tcPr>
          <w:p w14:paraId="598C2742" w14:textId="2518B302" w:rsidR="008D210E" w:rsidRPr="009D491C" w:rsidRDefault="00445783" w:rsidP="008D210E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Sport</w:t>
            </w:r>
            <w:r w:rsidR="009D5C1B" w:rsidRPr="009D491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 Bücher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&amp; Podcasts</w:t>
            </w:r>
            <w:r w:rsidR="009D5C1B" w:rsidRPr="009D491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(</w:t>
            </w:r>
            <w:r w:rsidR="009D5C1B" w:rsidRPr="009D491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Finanzen, Wirtschaft und Persönlichkeitsentwicklung</w:t>
            </w:r>
            <w:r w:rsidR="009D5C1B" w:rsidRPr="009D491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8D210E" w:rsidRPr="009D491C" w14:paraId="071AB173" w14:textId="77777777" w:rsidTr="00EB5EF2">
        <w:trPr>
          <w:trHeight w:val="1279"/>
        </w:trPr>
        <w:tc>
          <w:tcPr>
            <w:tcW w:w="10348" w:type="dxa"/>
            <w:gridSpan w:val="7"/>
            <w:vAlign w:val="bottom"/>
          </w:tcPr>
          <w:p w14:paraId="4E29BBEC" w14:textId="77777777" w:rsidR="00BC5B96" w:rsidRPr="009D491C" w:rsidRDefault="00BC5B96" w:rsidP="008D210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9262A4" w14:textId="7933AABB" w:rsidR="00BC5B96" w:rsidRPr="009D491C" w:rsidRDefault="00BC5B96" w:rsidP="008D210E">
            <w:pPr>
              <w:rPr>
                <w:rFonts w:ascii="Times New Roman" w:hAnsi="Times New Roman" w:cs="Times New Roman"/>
                <w:sz w:val="20"/>
                <w:szCs w:val="20"/>
                <w14:textOutline w14:w="9525" w14:cap="rnd" w14:cmpd="sng" w14:algn="ctr">
                  <w14:solidFill>
                    <w14:schemeClr w14:val="accent1"/>
                  </w14:solidFill>
                  <w14:prstDash w14:val="solid"/>
                  <w14:bevel/>
                </w14:textOutline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Julius Weigele</w:t>
            </w:r>
          </w:p>
          <w:p w14:paraId="1FF457DE" w14:textId="0C21D42A" w:rsidR="00BC5B96" w:rsidRPr="009D491C" w:rsidRDefault="00793432" w:rsidP="008D21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491C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366FC960" wp14:editId="127379C6">
                  <wp:extent cx="1362037" cy="567559"/>
                  <wp:effectExtent l="0" t="0" r="0" b="4445"/>
                  <wp:docPr id="1200304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304551" name=""/>
                          <pic:cNvPicPr/>
                        </pic:nvPicPr>
                        <pic:blipFill>
                          <a:blip r:embed="rId8">
                            <a:alphaModFix amt="5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colorTemperature colorTemp="252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710" cy="602009"/>
                          </a:xfrm>
                          <a:prstGeom prst="rect">
                            <a:avLst/>
                          </a:prstGeom>
                          <a:effectLst>
                            <a:glow>
                              <a:schemeClr val="accent1"/>
                            </a:glow>
                            <a:outerShdw sx="1000" sy="1000" algn="ctr" rotWithShape="0">
                              <a:schemeClr val="bg1"/>
                            </a:outerShdw>
                            <a:softEdge rad="136931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478BDEA" w14:textId="5CA14B01" w:rsidR="008D210E" w:rsidRPr="009D491C" w:rsidRDefault="008D210E" w:rsidP="008D210E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9D491C">
              <w:rPr>
                <w:rFonts w:ascii="Times New Roman" w:hAnsi="Times New Roman" w:cs="Times New Roman"/>
                <w:sz w:val="20"/>
                <w:szCs w:val="20"/>
              </w:rPr>
              <w:t>Köln,</w:t>
            </w:r>
            <w:r w:rsidR="002107D3" w:rsidRPr="009D491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F3559" w:rsidRPr="00445783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0</w:t>
            </w:r>
            <w:r w:rsidR="001621C2" w:rsidRPr="00445783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3</w:t>
            </w:r>
            <w:r w:rsidRPr="00445783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.</w:t>
            </w:r>
            <w:r w:rsidR="00BD549E" w:rsidRPr="00445783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1</w:t>
            </w:r>
            <w:r w:rsidR="001F3559" w:rsidRPr="00445783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2</w:t>
            </w:r>
            <w:r w:rsidRPr="00445783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.2024</w:t>
            </w:r>
          </w:p>
        </w:tc>
      </w:tr>
    </w:tbl>
    <w:p w14:paraId="28A5AF55" w14:textId="23BD23EC" w:rsidR="009D5C1B" w:rsidRPr="009D491C" w:rsidRDefault="009D5C1B" w:rsidP="009D5C1B">
      <w:pPr>
        <w:rPr>
          <w:rFonts w:ascii="Times New Roman" w:hAnsi="Times New Roman" w:cs="Times New Roman"/>
          <w:sz w:val="18"/>
        </w:rPr>
      </w:pPr>
    </w:p>
    <w:sectPr w:rsidR="009D5C1B" w:rsidRPr="009D491C" w:rsidSect="00FE0496">
      <w:footerReference w:type="even" r:id="rId10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299A23" w14:textId="77777777" w:rsidR="00044CA4" w:rsidRDefault="00044CA4" w:rsidP="00BE053D">
      <w:pPr>
        <w:spacing w:after="0" w:line="240" w:lineRule="auto"/>
      </w:pPr>
      <w:r>
        <w:separator/>
      </w:r>
    </w:p>
  </w:endnote>
  <w:endnote w:type="continuationSeparator" w:id="0">
    <w:p w14:paraId="42E3B1D5" w14:textId="77777777" w:rsidR="00044CA4" w:rsidRDefault="00044CA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26B0E9" w14:textId="77777777" w:rsidR="00044CA4" w:rsidRDefault="00044CA4" w:rsidP="00BE053D">
      <w:pPr>
        <w:spacing w:after="0" w:line="240" w:lineRule="auto"/>
      </w:pPr>
      <w:r>
        <w:separator/>
      </w:r>
    </w:p>
  </w:footnote>
  <w:footnote w:type="continuationSeparator" w:id="0">
    <w:p w14:paraId="1A02F0E4" w14:textId="77777777" w:rsidR="00044CA4" w:rsidRDefault="00044CA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D73FF9"/>
    <w:multiLevelType w:val="hybridMultilevel"/>
    <w:tmpl w:val="E0C6A214"/>
    <w:lvl w:ilvl="0" w:tplc="AC98C2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181667"/>
    <w:multiLevelType w:val="hybridMultilevel"/>
    <w:tmpl w:val="47DACDE0"/>
    <w:lvl w:ilvl="0" w:tplc="AC98C2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DB518D"/>
    <w:multiLevelType w:val="hybridMultilevel"/>
    <w:tmpl w:val="9930534A"/>
    <w:lvl w:ilvl="0" w:tplc="AC98C29A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5" w15:restartNumberingAfterBreak="0">
    <w:nsid w:val="54AB5B42"/>
    <w:multiLevelType w:val="hybridMultilevel"/>
    <w:tmpl w:val="73DC2D20"/>
    <w:lvl w:ilvl="0" w:tplc="AC98C2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436583">
    <w:abstractNumId w:val="15"/>
  </w:num>
  <w:num w:numId="2" w16cid:durableId="1702434762">
    <w:abstractNumId w:val="18"/>
  </w:num>
  <w:num w:numId="3" w16cid:durableId="2079091388">
    <w:abstractNumId w:val="22"/>
  </w:num>
  <w:num w:numId="4" w16cid:durableId="363794357">
    <w:abstractNumId w:val="0"/>
  </w:num>
  <w:num w:numId="5" w16cid:durableId="1682662794">
    <w:abstractNumId w:val="1"/>
  </w:num>
  <w:num w:numId="6" w16cid:durableId="1729499027">
    <w:abstractNumId w:val="2"/>
  </w:num>
  <w:num w:numId="7" w16cid:durableId="1908951959">
    <w:abstractNumId w:val="14"/>
  </w:num>
  <w:num w:numId="8" w16cid:durableId="30082916">
    <w:abstractNumId w:val="27"/>
  </w:num>
  <w:num w:numId="9" w16cid:durableId="1604193529">
    <w:abstractNumId w:val="13"/>
  </w:num>
  <w:num w:numId="10" w16cid:durableId="1757362429">
    <w:abstractNumId w:val="28"/>
  </w:num>
  <w:num w:numId="11" w16cid:durableId="1924290480">
    <w:abstractNumId w:val="5"/>
  </w:num>
  <w:num w:numId="12" w16cid:durableId="636648886">
    <w:abstractNumId w:val="6"/>
  </w:num>
  <w:num w:numId="13" w16cid:durableId="745566525">
    <w:abstractNumId w:val="8"/>
  </w:num>
  <w:num w:numId="14" w16cid:durableId="1529173231">
    <w:abstractNumId w:val="9"/>
  </w:num>
  <w:num w:numId="15" w16cid:durableId="455562622">
    <w:abstractNumId w:val="26"/>
  </w:num>
  <w:num w:numId="16" w16cid:durableId="1721048590">
    <w:abstractNumId w:val="4"/>
  </w:num>
  <w:num w:numId="17" w16cid:durableId="506405815">
    <w:abstractNumId w:val="17"/>
  </w:num>
  <w:num w:numId="18" w16cid:durableId="1044982872">
    <w:abstractNumId w:val="3"/>
  </w:num>
  <w:num w:numId="19" w16cid:durableId="442892373">
    <w:abstractNumId w:val="21"/>
  </w:num>
  <w:num w:numId="20" w16cid:durableId="1724253864">
    <w:abstractNumId w:val="10"/>
  </w:num>
  <w:num w:numId="21" w16cid:durableId="1534344735">
    <w:abstractNumId w:val="12"/>
  </w:num>
  <w:num w:numId="22" w16cid:durableId="1986159104">
    <w:abstractNumId w:val="16"/>
  </w:num>
  <w:num w:numId="23" w16cid:durableId="1078362088">
    <w:abstractNumId w:val="7"/>
  </w:num>
  <w:num w:numId="24" w16cid:durableId="402803765">
    <w:abstractNumId w:val="23"/>
  </w:num>
  <w:num w:numId="25" w16cid:durableId="1458180722">
    <w:abstractNumId w:val="29"/>
  </w:num>
  <w:num w:numId="26" w16cid:durableId="1909993287">
    <w:abstractNumId w:val="19"/>
  </w:num>
  <w:num w:numId="27" w16cid:durableId="121700900">
    <w:abstractNumId w:val="24"/>
  </w:num>
  <w:num w:numId="28" w16cid:durableId="784617699">
    <w:abstractNumId w:val="11"/>
  </w:num>
  <w:num w:numId="29" w16cid:durableId="521090830">
    <w:abstractNumId w:val="20"/>
  </w:num>
  <w:num w:numId="30" w16cid:durableId="105430926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6F0A"/>
    <w:rsid w:val="00044CA4"/>
    <w:rsid w:val="00061D33"/>
    <w:rsid w:val="00064643"/>
    <w:rsid w:val="00071646"/>
    <w:rsid w:val="00087747"/>
    <w:rsid w:val="000A1FDA"/>
    <w:rsid w:val="000B63E2"/>
    <w:rsid w:val="000B6548"/>
    <w:rsid w:val="000D671A"/>
    <w:rsid w:val="0010090E"/>
    <w:rsid w:val="00102C82"/>
    <w:rsid w:val="00103EC5"/>
    <w:rsid w:val="00116C6E"/>
    <w:rsid w:val="001215C2"/>
    <w:rsid w:val="00125CA6"/>
    <w:rsid w:val="001311B6"/>
    <w:rsid w:val="00144D4B"/>
    <w:rsid w:val="00156704"/>
    <w:rsid w:val="00156FC9"/>
    <w:rsid w:val="001621C2"/>
    <w:rsid w:val="00162A5A"/>
    <w:rsid w:val="0016365E"/>
    <w:rsid w:val="001647AB"/>
    <w:rsid w:val="00172867"/>
    <w:rsid w:val="00175B6D"/>
    <w:rsid w:val="001901ED"/>
    <w:rsid w:val="0019483A"/>
    <w:rsid w:val="001959C3"/>
    <w:rsid w:val="001A46BF"/>
    <w:rsid w:val="001A481B"/>
    <w:rsid w:val="001B0186"/>
    <w:rsid w:val="001B62CA"/>
    <w:rsid w:val="001D4DCD"/>
    <w:rsid w:val="001E1341"/>
    <w:rsid w:val="001F3559"/>
    <w:rsid w:val="001F4175"/>
    <w:rsid w:val="001F7E40"/>
    <w:rsid w:val="002107D3"/>
    <w:rsid w:val="00211198"/>
    <w:rsid w:val="00214A3E"/>
    <w:rsid w:val="00223A4D"/>
    <w:rsid w:val="00232CB5"/>
    <w:rsid w:val="00234A7E"/>
    <w:rsid w:val="0024373D"/>
    <w:rsid w:val="002508C2"/>
    <w:rsid w:val="00267252"/>
    <w:rsid w:val="00277AF0"/>
    <w:rsid w:val="00282DB0"/>
    <w:rsid w:val="002B2091"/>
    <w:rsid w:val="002C6972"/>
    <w:rsid w:val="002D2B32"/>
    <w:rsid w:val="002D4516"/>
    <w:rsid w:val="002E41F8"/>
    <w:rsid w:val="002F46AD"/>
    <w:rsid w:val="003101F0"/>
    <w:rsid w:val="00314B7A"/>
    <w:rsid w:val="00323327"/>
    <w:rsid w:val="00323D30"/>
    <w:rsid w:val="00324BC5"/>
    <w:rsid w:val="00337AC0"/>
    <w:rsid w:val="00340BAB"/>
    <w:rsid w:val="003418E0"/>
    <w:rsid w:val="00347F8D"/>
    <w:rsid w:val="00372F7B"/>
    <w:rsid w:val="003733E5"/>
    <w:rsid w:val="00384C33"/>
    <w:rsid w:val="00390EA6"/>
    <w:rsid w:val="00391125"/>
    <w:rsid w:val="003924EF"/>
    <w:rsid w:val="003A3572"/>
    <w:rsid w:val="003A3B16"/>
    <w:rsid w:val="003D2EA7"/>
    <w:rsid w:val="003E27C3"/>
    <w:rsid w:val="003F3E3F"/>
    <w:rsid w:val="0040280C"/>
    <w:rsid w:val="00404191"/>
    <w:rsid w:val="004067B8"/>
    <w:rsid w:val="004154BE"/>
    <w:rsid w:val="0042013D"/>
    <w:rsid w:val="004205C7"/>
    <w:rsid w:val="00422F83"/>
    <w:rsid w:val="00426D7E"/>
    <w:rsid w:val="0043430C"/>
    <w:rsid w:val="00435E6D"/>
    <w:rsid w:val="00443668"/>
    <w:rsid w:val="00445783"/>
    <w:rsid w:val="004501B5"/>
    <w:rsid w:val="00456B0D"/>
    <w:rsid w:val="00476AF8"/>
    <w:rsid w:val="00484FD7"/>
    <w:rsid w:val="004929FB"/>
    <w:rsid w:val="00494D28"/>
    <w:rsid w:val="004A54BA"/>
    <w:rsid w:val="004B6A5E"/>
    <w:rsid w:val="004F0453"/>
    <w:rsid w:val="00507EA7"/>
    <w:rsid w:val="00526089"/>
    <w:rsid w:val="00527A28"/>
    <w:rsid w:val="00527DCA"/>
    <w:rsid w:val="00532068"/>
    <w:rsid w:val="0056344D"/>
    <w:rsid w:val="005716D4"/>
    <w:rsid w:val="00571B60"/>
    <w:rsid w:val="00572876"/>
    <w:rsid w:val="00583E83"/>
    <w:rsid w:val="00585A4D"/>
    <w:rsid w:val="00590140"/>
    <w:rsid w:val="00597AFC"/>
    <w:rsid w:val="005C3FC2"/>
    <w:rsid w:val="005D6329"/>
    <w:rsid w:val="005E57F6"/>
    <w:rsid w:val="006058D8"/>
    <w:rsid w:val="00610200"/>
    <w:rsid w:val="006106A5"/>
    <w:rsid w:val="00623699"/>
    <w:rsid w:val="00632D5A"/>
    <w:rsid w:val="00635515"/>
    <w:rsid w:val="006546FD"/>
    <w:rsid w:val="00660BB0"/>
    <w:rsid w:val="006643A6"/>
    <w:rsid w:val="00665BF3"/>
    <w:rsid w:val="006732D6"/>
    <w:rsid w:val="00685EAB"/>
    <w:rsid w:val="00693E09"/>
    <w:rsid w:val="006A065D"/>
    <w:rsid w:val="006A2DE9"/>
    <w:rsid w:val="006A7230"/>
    <w:rsid w:val="006B4E32"/>
    <w:rsid w:val="006B72C7"/>
    <w:rsid w:val="006B7564"/>
    <w:rsid w:val="006B7F78"/>
    <w:rsid w:val="006C2252"/>
    <w:rsid w:val="006C2C1A"/>
    <w:rsid w:val="006D38CF"/>
    <w:rsid w:val="006D7F7F"/>
    <w:rsid w:val="006E2C9C"/>
    <w:rsid w:val="006E40EF"/>
    <w:rsid w:val="006F0039"/>
    <w:rsid w:val="0070351A"/>
    <w:rsid w:val="00711CEF"/>
    <w:rsid w:val="00720320"/>
    <w:rsid w:val="00723643"/>
    <w:rsid w:val="00725D3C"/>
    <w:rsid w:val="00733DA1"/>
    <w:rsid w:val="00737822"/>
    <w:rsid w:val="0074111D"/>
    <w:rsid w:val="00753A17"/>
    <w:rsid w:val="00753D4A"/>
    <w:rsid w:val="00756912"/>
    <w:rsid w:val="00761609"/>
    <w:rsid w:val="00763DCE"/>
    <w:rsid w:val="0077177B"/>
    <w:rsid w:val="00776C46"/>
    <w:rsid w:val="0078260B"/>
    <w:rsid w:val="007838D1"/>
    <w:rsid w:val="00785254"/>
    <w:rsid w:val="00785853"/>
    <w:rsid w:val="00793432"/>
    <w:rsid w:val="007966F0"/>
    <w:rsid w:val="00797BFC"/>
    <w:rsid w:val="007A720F"/>
    <w:rsid w:val="007C61B3"/>
    <w:rsid w:val="007C6A3C"/>
    <w:rsid w:val="007D4BEE"/>
    <w:rsid w:val="007D5BE9"/>
    <w:rsid w:val="008050E4"/>
    <w:rsid w:val="0082257D"/>
    <w:rsid w:val="008454FD"/>
    <w:rsid w:val="00853438"/>
    <w:rsid w:val="00866846"/>
    <w:rsid w:val="00875DA9"/>
    <w:rsid w:val="0089120E"/>
    <w:rsid w:val="00895E38"/>
    <w:rsid w:val="008A63EE"/>
    <w:rsid w:val="008A782B"/>
    <w:rsid w:val="008B0FC0"/>
    <w:rsid w:val="008B2941"/>
    <w:rsid w:val="008C429A"/>
    <w:rsid w:val="008D210E"/>
    <w:rsid w:val="008D704F"/>
    <w:rsid w:val="008E1F3D"/>
    <w:rsid w:val="009053D7"/>
    <w:rsid w:val="00905E59"/>
    <w:rsid w:val="0091331D"/>
    <w:rsid w:val="00924208"/>
    <w:rsid w:val="0093223C"/>
    <w:rsid w:val="00941A87"/>
    <w:rsid w:val="009501C2"/>
    <w:rsid w:val="00964717"/>
    <w:rsid w:val="009668B9"/>
    <w:rsid w:val="00976577"/>
    <w:rsid w:val="00982D02"/>
    <w:rsid w:val="00993ABE"/>
    <w:rsid w:val="009954B1"/>
    <w:rsid w:val="00996356"/>
    <w:rsid w:val="00997D9A"/>
    <w:rsid w:val="009D491C"/>
    <w:rsid w:val="009D5C1B"/>
    <w:rsid w:val="009D7C49"/>
    <w:rsid w:val="009E56A2"/>
    <w:rsid w:val="009E5B11"/>
    <w:rsid w:val="009E7297"/>
    <w:rsid w:val="009F6832"/>
    <w:rsid w:val="00A0257D"/>
    <w:rsid w:val="00A12EDC"/>
    <w:rsid w:val="00A2174F"/>
    <w:rsid w:val="00A26D0D"/>
    <w:rsid w:val="00A33BDE"/>
    <w:rsid w:val="00A34885"/>
    <w:rsid w:val="00A43BC1"/>
    <w:rsid w:val="00A65655"/>
    <w:rsid w:val="00A74225"/>
    <w:rsid w:val="00A7640C"/>
    <w:rsid w:val="00A9290C"/>
    <w:rsid w:val="00A936D5"/>
    <w:rsid w:val="00A96846"/>
    <w:rsid w:val="00AA1EB0"/>
    <w:rsid w:val="00AA2DA3"/>
    <w:rsid w:val="00AA5A9C"/>
    <w:rsid w:val="00AB016A"/>
    <w:rsid w:val="00AB2A5A"/>
    <w:rsid w:val="00AB353F"/>
    <w:rsid w:val="00AC2CA4"/>
    <w:rsid w:val="00AD28F8"/>
    <w:rsid w:val="00AE081B"/>
    <w:rsid w:val="00AE4ED3"/>
    <w:rsid w:val="00AF14AD"/>
    <w:rsid w:val="00B0230B"/>
    <w:rsid w:val="00B12861"/>
    <w:rsid w:val="00B17D95"/>
    <w:rsid w:val="00B23509"/>
    <w:rsid w:val="00B359DB"/>
    <w:rsid w:val="00B3632B"/>
    <w:rsid w:val="00B37978"/>
    <w:rsid w:val="00B409D8"/>
    <w:rsid w:val="00B5178D"/>
    <w:rsid w:val="00B61E79"/>
    <w:rsid w:val="00B67F1F"/>
    <w:rsid w:val="00B701D7"/>
    <w:rsid w:val="00B90595"/>
    <w:rsid w:val="00BA1C8E"/>
    <w:rsid w:val="00BA215A"/>
    <w:rsid w:val="00BB5F09"/>
    <w:rsid w:val="00BC0D9F"/>
    <w:rsid w:val="00BC5B96"/>
    <w:rsid w:val="00BD549E"/>
    <w:rsid w:val="00BE053D"/>
    <w:rsid w:val="00BF1A7A"/>
    <w:rsid w:val="00BF1FA3"/>
    <w:rsid w:val="00C00974"/>
    <w:rsid w:val="00C018E4"/>
    <w:rsid w:val="00C066FA"/>
    <w:rsid w:val="00C236D3"/>
    <w:rsid w:val="00C25387"/>
    <w:rsid w:val="00C260FC"/>
    <w:rsid w:val="00C54BE3"/>
    <w:rsid w:val="00C57F80"/>
    <w:rsid w:val="00C768ED"/>
    <w:rsid w:val="00C82A8F"/>
    <w:rsid w:val="00C916C2"/>
    <w:rsid w:val="00CC7F56"/>
    <w:rsid w:val="00CD1B12"/>
    <w:rsid w:val="00CD55DC"/>
    <w:rsid w:val="00CD656C"/>
    <w:rsid w:val="00CE1BBC"/>
    <w:rsid w:val="00CE2595"/>
    <w:rsid w:val="00CE28CC"/>
    <w:rsid w:val="00CE72FC"/>
    <w:rsid w:val="00CF31EE"/>
    <w:rsid w:val="00D05299"/>
    <w:rsid w:val="00D1492F"/>
    <w:rsid w:val="00D17B69"/>
    <w:rsid w:val="00D25CD0"/>
    <w:rsid w:val="00D3003C"/>
    <w:rsid w:val="00D331F4"/>
    <w:rsid w:val="00D3716D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C6ABE"/>
    <w:rsid w:val="00DD38E2"/>
    <w:rsid w:val="00E00140"/>
    <w:rsid w:val="00E13110"/>
    <w:rsid w:val="00E13CEA"/>
    <w:rsid w:val="00E217A5"/>
    <w:rsid w:val="00E24DF1"/>
    <w:rsid w:val="00E40B9A"/>
    <w:rsid w:val="00E431ED"/>
    <w:rsid w:val="00E55D90"/>
    <w:rsid w:val="00E64FF5"/>
    <w:rsid w:val="00E80DA4"/>
    <w:rsid w:val="00E907EC"/>
    <w:rsid w:val="00EA5421"/>
    <w:rsid w:val="00EA66D2"/>
    <w:rsid w:val="00EA79C8"/>
    <w:rsid w:val="00EB28F2"/>
    <w:rsid w:val="00EB34FC"/>
    <w:rsid w:val="00EB5816"/>
    <w:rsid w:val="00EB5EF2"/>
    <w:rsid w:val="00ED0EA9"/>
    <w:rsid w:val="00EE760F"/>
    <w:rsid w:val="00EF77DF"/>
    <w:rsid w:val="00F11BEF"/>
    <w:rsid w:val="00F165E1"/>
    <w:rsid w:val="00F258E7"/>
    <w:rsid w:val="00F31B84"/>
    <w:rsid w:val="00F3216E"/>
    <w:rsid w:val="00F44F5F"/>
    <w:rsid w:val="00F57BA5"/>
    <w:rsid w:val="00F61E74"/>
    <w:rsid w:val="00F631EC"/>
    <w:rsid w:val="00F64C22"/>
    <w:rsid w:val="00F64FA7"/>
    <w:rsid w:val="00F6653C"/>
    <w:rsid w:val="00F74D19"/>
    <w:rsid w:val="00F80053"/>
    <w:rsid w:val="00FA02C7"/>
    <w:rsid w:val="00FA4186"/>
    <w:rsid w:val="00FA4B0C"/>
    <w:rsid w:val="00FC0531"/>
    <w:rsid w:val="00FC13F0"/>
    <w:rsid w:val="00FC6A31"/>
    <w:rsid w:val="00FD0FB7"/>
    <w:rsid w:val="00FE0496"/>
    <w:rsid w:val="00FE3343"/>
    <w:rsid w:val="00FE79A2"/>
    <w:rsid w:val="00FF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350</Words>
  <Characters>2000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july weigele</cp:lastModifiedBy>
  <cp:revision>21</cp:revision>
  <cp:lastPrinted>2024-10-10T05:04:00Z</cp:lastPrinted>
  <dcterms:created xsi:type="dcterms:W3CDTF">2024-10-10T05:03:00Z</dcterms:created>
  <dcterms:modified xsi:type="dcterms:W3CDTF">2024-12-17T15:46:00Z</dcterms:modified>
</cp:coreProperties>
</file>