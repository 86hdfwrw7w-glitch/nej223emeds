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70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4556"/>
        <w:gridCol w:w="1133"/>
        <w:gridCol w:w="60"/>
        <w:gridCol w:w="821"/>
        <w:gridCol w:w="810"/>
        <w:gridCol w:w="1440"/>
      </w:tblGrid>
      <w:tr w:rsidR="00720263" w:rsidRPr="00A04A8B" w14:paraId="487AC9CE" w14:textId="77777777" w:rsidTr="00403C59">
        <w:trPr>
          <w:trHeight w:val="20"/>
        </w:trPr>
        <w:tc>
          <w:tcPr>
            <w:tcW w:w="11070" w:type="dxa"/>
            <w:gridSpan w:val="7"/>
            <w:tcBorders>
              <w:bottom w:val="single" w:sz="4" w:space="0" w:color="auto"/>
            </w:tcBorders>
            <w:vAlign w:val="bottom"/>
          </w:tcPr>
          <w:p w14:paraId="15358830" w14:textId="55F3FA77" w:rsidR="00720263" w:rsidRPr="00A04A8B" w:rsidRDefault="00720263" w:rsidP="009C1A7B">
            <w:pPr>
              <w:tabs>
                <w:tab w:val="center" w:pos="5174"/>
                <w:tab w:val="left" w:pos="8824"/>
              </w:tabs>
              <w:ind w:left="-567" w:firstLine="567"/>
              <w:jc w:val="center"/>
              <w:rPr>
                <w:rFonts w:ascii="Times New Roman" w:hAnsi="Times New Roman" w:cs="Times New Roman"/>
                <w:b/>
                <w:sz w:val="44"/>
                <w:szCs w:val="40"/>
              </w:rPr>
            </w:pPr>
            <w:bookmarkStart w:id="0" w:name="_Hlk208934913"/>
            <w:r w:rsidRPr="00A04A8B">
              <w:rPr>
                <w:rFonts w:ascii="Times New Roman" w:hAnsi="Times New Roman" w:cs="Times New Roman"/>
                <w:b/>
                <w:sz w:val="44"/>
                <w:szCs w:val="40"/>
              </w:rPr>
              <w:t>Jano Steiner</w:t>
            </w:r>
          </w:p>
          <w:p w14:paraId="03C269F0" w14:textId="22A44303" w:rsidR="00720263" w:rsidRPr="00A46174" w:rsidRDefault="00720263" w:rsidP="009C1A7B">
            <w:pPr>
              <w:tabs>
                <w:tab w:val="center" w:pos="5174"/>
                <w:tab w:val="left" w:pos="8824"/>
              </w:tabs>
              <w:ind w:left="-567" w:firstLine="567"/>
              <w:jc w:val="center"/>
              <w:rPr>
                <w:rFonts w:ascii="Times New Roman" w:hAnsi="Times New Roman" w:cs="Times New Roman"/>
                <w:bCs/>
              </w:rPr>
            </w:pPr>
            <w:r w:rsidRPr="00A46174">
              <w:rPr>
                <w:rFonts w:ascii="Times New Roman" w:hAnsi="Times New Roman" w:cs="Times New Roman"/>
                <w:bCs/>
              </w:rPr>
              <w:t>Kurmainzer Straße 25</w:t>
            </w:r>
            <w:r w:rsidR="00D0609C" w:rsidRPr="00A46174">
              <w:rPr>
                <w:rFonts w:ascii="Times New Roman" w:hAnsi="Times New Roman" w:cs="Times New Roman"/>
                <w:bCs/>
              </w:rPr>
              <w:t>,</w:t>
            </w:r>
            <w:r w:rsidRPr="00A46174">
              <w:rPr>
                <w:rFonts w:ascii="Times New Roman" w:hAnsi="Times New Roman" w:cs="Times New Roman"/>
                <w:bCs/>
              </w:rPr>
              <w:t xml:space="preserve"> 65817 Eppstein • janosteiner@outlook.com • +49 1525 1909041</w:t>
            </w:r>
          </w:p>
          <w:p w14:paraId="135895E2" w14:textId="43F20B81" w:rsidR="009C1A7B" w:rsidRPr="009C1A7B" w:rsidRDefault="009C1A7B" w:rsidP="009C1A7B">
            <w:pPr>
              <w:tabs>
                <w:tab w:val="center" w:pos="5174"/>
                <w:tab w:val="left" w:pos="8824"/>
              </w:tabs>
              <w:ind w:left="-567" w:firstLine="567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03C59" w:rsidRPr="00A04A8B" w14:paraId="0FCADE56" w14:textId="77777777" w:rsidTr="00BD757D">
        <w:trPr>
          <w:trHeight w:val="510"/>
        </w:trPr>
        <w:tc>
          <w:tcPr>
            <w:tcW w:w="2250" w:type="dxa"/>
            <w:tcBorders>
              <w:top w:val="single" w:sz="4" w:space="0" w:color="auto"/>
            </w:tcBorders>
            <w:vAlign w:val="bottom"/>
          </w:tcPr>
          <w:p w14:paraId="146C9457" w14:textId="3B88F3A5" w:rsidR="00ED6DC8" w:rsidRPr="00A04A8B" w:rsidRDefault="007A0C7F" w:rsidP="009C1A7B">
            <w:pPr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</w:pPr>
            <w:r w:rsidRPr="00A04A8B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Bildung</w:t>
            </w:r>
          </w:p>
        </w:tc>
        <w:tc>
          <w:tcPr>
            <w:tcW w:w="5689" w:type="dxa"/>
            <w:gridSpan w:val="2"/>
            <w:tcBorders>
              <w:top w:val="single" w:sz="4" w:space="0" w:color="auto"/>
            </w:tcBorders>
            <w:vAlign w:val="bottom"/>
          </w:tcPr>
          <w:p w14:paraId="2194DF4A" w14:textId="3F3087EC" w:rsidR="00ED6DC8" w:rsidRPr="00FA1BB0" w:rsidRDefault="00FA1BB0" w:rsidP="009C1A7B">
            <w:pPr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FA1BB0"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  <w:t>Frankfurt School of Finance &amp; Management</w:t>
            </w:r>
          </w:p>
        </w:tc>
        <w:tc>
          <w:tcPr>
            <w:tcW w:w="3131" w:type="dxa"/>
            <w:gridSpan w:val="4"/>
            <w:tcBorders>
              <w:top w:val="single" w:sz="4" w:space="0" w:color="auto"/>
            </w:tcBorders>
            <w:vAlign w:val="bottom"/>
          </w:tcPr>
          <w:p w14:paraId="6219B894" w14:textId="66D95B7A" w:rsidR="00ED6DC8" w:rsidRPr="00A04A8B" w:rsidRDefault="00FA1BB0" w:rsidP="009C1A7B">
            <w:pPr>
              <w:jc w:val="right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Frankfurt am Main</w:t>
            </w:r>
          </w:p>
        </w:tc>
      </w:tr>
      <w:tr w:rsidR="00F13A06" w:rsidRPr="00F13A06" w14:paraId="7D1DEBF7" w14:textId="77777777" w:rsidTr="00F13A06">
        <w:trPr>
          <w:trHeight w:val="20"/>
        </w:trPr>
        <w:tc>
          <w:tcPr>
            <w:tcW w:w="2250" w:type="dxa"/>
            <w:vAlign w:val="bottom"/>
          </w:tcPr>
          <w:p w14:paraId="631E7E42" w14:textId="77777777" w:rsidR="00F13A06" w:rsidRPr="00A04A8B" w:rsidRDefault="00F13A06" w:rsidP="00C62DE6">
            <w:pP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</w:p>
        </w:tc>
        <w:tc>
          <w:tcPr>
            <w:tcW w:w="7380" w:type="dxa"/>
            <w:gridSpan w:val="5"/>
            <w:vAlign w:val="bottom"/>
          </w:tcPr>
          <w:p w14:paraId="5C6DE741" w14:textId="2B12BE89" w:rsidR="00F13A06" w:rsidRPr="00F13A06" w:rsidRDefault="00F13A06" w:rsidP="00C62DE6">
            <w:pPr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r w:rsidRPr="00F13A06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B.Sc.</w:t>
            </w:r>
            <w:r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 xml:space="preserve"> </w:t>
            </w:r>
            <w:r w:rsidRPr="00F13A06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in Business Administration (geplant, Vertrag unterzeichne</w:t>
            </w:r>
            <w:r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t)</w:t>
            </w:r>
          </w:p>
        </w:tc>
        <w:tc>
          <w:tcPr>
            <w:tcW w:w="1440" w:type="dxa"/>
            <w:vAlign w:val="bottom"/>
          </w:tcPr>
          <w:p w14:paraId="7C845E2D" w14:textId="253E2714" w:rsidR="00F13A06" w:rsidRPr="00F13A06" w:rsidRDefault="00F13A06" w:rsidP="00C62DE6">
            <w:pPr>
              <w:jc w:val="right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ab 09/2026</w:t>
            </w:r>
            <w:r w:rsidRPr="00F13A0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</w:p>
        </w:tc>
      </w:tr>
      <w:tr w:rsidR="00403C59" w:rsidRPr="00A04A8B" w14:paraId="5A4AA2C6" w14:textId="77777777" w:rsidTr="00F13A06">
        <w:trPr>
          <w:trHeight w:val="461"/>
        </w:trPr>
        <w:tc>
          <w:tcPr>
            <w:tcW w:w="2250" w:type="dxa"/>
            <w:vAlign w:val="bottom"/>
          </w:tcPr>
          <w:p w14:paraId="0FA8D640" w14:textId="77777777" w:rsidR="00C62DE6" w:rsidRPr="00A04A8B" w:rsidRDefault="00C62DE6" w:rsidP="00C62DE6">
            <w:pP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</w:p>
        </w:tc>
        <w:tc>
          <w:tcPr>
            <w:tcW w:w="6570" w:type="dxa"/>
            <w:gridSpan w:val="4"/>
            <w:vAlign w:val="bottom"/>
          </w:tcPr>
          <w:p w14:paraId="5B30110B" w14:textId="1670830D" w:rsidR="00C62DE6" w:rsidRPr="00FA1BB0" w:rsidRDefault="00C62DE6" w:rsidP="00C62DE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A8B">
              <w:rPr>
                <w:rFonts w:ascii="Times New Roman" w:hAnsi="Times New Roman" w:cs="Times New Roman"/>
                <w:b/>
                <w:sz w:val="24"/>
                <w:szCs w:val="28"/>
              </w:rPr>
              <w:t>Taunusgymnasium Königstein</w:t>
            </w:r>
          </w:p>
        </w:tc>
        <w:tc>
          <w:tcPr>
            <w:tcW w:w="2250" w:type="dxa"/>
            <w:gridSpan w:val="2"/>
            <w:vAlign w:val="bottom"/>
          </w:tcPr>
          <w:p w14:paraId="5E0AAAE3" w14:textId="1F484E46" w:rsidR="00C62DE6" w:rsidRPr="00FA1BB0" w:rsidRDefault="00C62DE6" w:rsidP="00C62DE6">
            <w:pPr>
              <w:jc w:val="right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A04A8B">
              <w:rPr>
                <w:rFonts w:ascii="Times New Roman" w:hAnsi="Times New Roman" w:cs="Times New Roman"/>
                <w:bCs/>
                <w:sz w:val="24"/>
                <w:szCs w:val="28"/>
              </w:rPr>
              <w:t>Königstein im Taunus</w:t>
            </w:r>
          </w:p>
        </w:tc>
      </w:tr>
      <w:tr w:rsidR="00403C59" w:rsidRPr="00A04A8B" w14:paraId="1B8CB045" w14:textId="77777777" w:rsidTr="00F13A06">
        <w:trPr>
          <w:trHeight w:val="20"/>
        </w:trPr>
        <w:tc>
          <w:tcPr>
            <w:tcW w:w="2250" w:type="dxa"/>
            <w:vAlign w:val="bottom"/>
          </w:tcPr>
          <w:p w14:paraId="393C538E" w14:textId="77777777" w:rsidR="00C62DE6" w:rsidRPr="00A04A8B" w:rsidRDefault="00C62DE6" w:rsidP="00C62DE6">
            <w:pPr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</w:pPr>
          </w:p>
        </w:tc>
        <w:tc>
          <w:tcPr>
            <w:tcW w:w="6570" w:type="dxa"/>
            <w:gridSpan w:val="4"/>
            <w:vAlign w:val="bottom"/>
          </w:tcPr>
          <w:p w14:paraId="5A5E4520" w14:textId="1A7E96CB" w:rsidR="00C62DE6" w:rsidRPr="00A04A8B" w:rsidRDefault="00C62DE6" w:rsidP="00C62DE6">
            <w:pPr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r w:rsidRPr="00A04A8B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Allgemeine Hochschulreife</w:t>
            </w:r>
          </w:p>
        </w:tc>
        <w:tc>
          <w:tcPr>
            <w:tcW w:w="2250" w:type="dxa"/>
            <w:gridSpan w:val="2"/>
            <w:vAlign w:val="bottom"/>
          </w:tcPr>
          <w:p w14:paraId="6D8ED4F5" w14:textId="3F312E70" w:rsidR="00C62DE6" w:rsidRPr="00A04A8B" w:rsidRDefault="00C62DE6" w:rsidP="00C62DE6">
            <w:pPr>
              <w:jc w:val="right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A04A8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08/2015 – 07/2025</w:t>
            </w:r>
          </w:p>
        </w:tc>
      </w:tr>
      <w:tr w:rsidR="00403C59" w:rsidRPr="00A04A8B" w14:paraId="61E5D482" w14:textId="77777777" w:rsidTr="00BD757D">
        <w:trPr>
          <w:trHeight w:val="20"/>
        </w:trPr>
        <w:tc>
          <w:tcPr>
            <w:tcW w:w="2250" w:type="dxa"/>
            <w:vAlign w:val="bottom"/>
          </w:tcPr>
          <w:p w14:paraId="2BF20966" w14:textId="77777777" w:rsidR="00C62DE6" w:rsidRPr="00A04A8B" w:rsidRDefault="00C62DE6" w:rsidP="00C62DE6">
            <w:pPr>
              <w:rPr>
                <w:rFonts w:ascii="Times New Roman" w:hAnsi="Times New Roman" w:cs="Times New Roman"/>
                <w:i/>
                <w:iCs/>
                <w:smallCaps/>
              </w:rPr>
            </w:pPr>
          </w:p>
        </w:tc>
        <w:tc>
          <w:tcPr>
            <w:tcW w:w="8820" w:type="dxa"/>
            <w:gridSpan w:val="6"/>
            <w:vAlign w:val="bottom"/>
          </w:tcPr>
          <w:p w14:paraId="4451C341" w14:textId="77777777" w:rsidR="00C62DE6" w:rsidRPr="00A04A8B" w:rsidRDefault="00C62DE6" w:rsidP="00C62DE6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A04A8B">
              <w:rPr>
                <w:rFonts w:ascii="Times New Roman" w:hAnsi="Times New Roman" w:cs="Times New Roman"/>
                <w:i w:val="0"/>
                <w:iCs w:val="0"/>
              </w:rPr>
              <w:t>Leistungsfächer: Englisch und Chemie</w:t>
            </w:r>
          </w:p>
          <w:p w14:paraId="7D1D40FB" w14:textId="58A8BE4C" w:rsidR="00C62DE6" w:rsidRDefault="00C62DE6" w:rsidP="00C62DE6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A04A8B">
              <w:rPr>
                <w:rFonts w:ascii="Times New Roman" w:hAnsi="Times New Roman" w:cs="Times New Roman"/>
                <w:i w:val="0"/>
                <w:iCs w:val="0"/>
              </w:rPr>
              <w:t>Bilingualer Unterricht</w:t>
            </w:r>
          </w:p>
          <w:p w14:paraId="419A9228" w14:textId="55DA9154" w:rsidR="00C62DE6" w:rsidRPr="009C1A7B" w:rsidRDefault="00C62DE6" w:rsidP="00C62DE6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</w:p>
        </w:tc>
      </w:tr>
      <w:tr w:rsidR="00403C59" w:rsidRPr="00A04A8B" w14:paraId="127C64E2" w14:textId="77777777" w:rsidTr="00BD757D">
        <w:trPr>
          <w:trHeight w:val="510"/>
        </w:trPr>
        <w:tc>
          <w:tcPr>
            <w:tcW w:w="2250" w:type="dxa"/>
            <w:tcBorders>
              <w:top w:val="single" w:sz="4" w:space="0" w:color="auto"/>
            </w:tcBorders>
            <w:vAlign w:val="bottom"/>
          </w:tcPr>
          <w:p w14:paraId="2F8A518A" w14:textId="521B0442" w:rsidR="00C62DE6" w:rsidRPr="00A04A8B" w:rsidRDefault="00C62DE6" w:rsidP="00C62DE6">
            <w:pPr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</w:pPr>
            <w:r w:rsidRPr="00A04A8B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Praxis</w:t>
            </w:r>
          </w:p>
        </w:tc>
        <w:tc>
          <w:tcPr>
            <w:tcW w:w="5689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68EB2C8E" w:rsidR="00C62DE6" w:rsidRPr="00403C59" w:rsidRDefault="00A05236" w:rsidP="00C62D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3C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Deutsche Bank AG</w:t>
            </w:r>
          </w:p>
        </w:tc>
        <w:tc>
          <w:tcPr>
            <w:tcW w:w="3131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3BE750BF" w:rsidR="00C62DE6" w:rsidRPr="00A05236" w:rsidRDefault="00A05236" w:rsidP="00C62DE6">
            <w:pPr>
              <w:jc w:val="right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A05236">
              <w:rPr>
                <w:rFonts w:ascii="Times New Roman" w:hAnsi="Times New Roman" w:cs="Times New Roman"/>
                <w:iCs/>
                <w:sz w:val="24"/>
                <w:szCs w:val="24"/>
              </w:rPr>
              <w:t>Frankfurt am Main</w:t>
            </w:r>
          </w:p>
        </w:tc>
      </w:tr>
      <w:tr w:rsidR="00403C59" w:rsidRPr="00A04A8B" w14:paraId="4B750352" w14:textId="77777777" w:rsidTr="00F13A06">
        <w:trPr>
          <w:trHeight w:val="20"/>
        </w:trPr>
        <w:tc>
          <w:tcPr>
            <w:tcW w:w="2250" w:type="dxa"/>
            <w:vAlign w:val="bottom"/>
          </w:tcPr>
          <w:p w14:paraId="7F16A44D" w14:textId="77777777" w:rsidR="00A05236" w:rsidRPr="00A04A8B" w:rsidRDefault="00A05236" w:rsidP="00C62DE6">
            <w:pPr>
              <w:rPr>
                <w:rFonts w:ascii="Times New Roman" w:hAnsi="Times New Roman" w:cs="Times New Roman"/>
                <w:i/>
                <w:iCs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6570" w:type="dxa"/>
            <w:gridSpan w:val="4"/>
            <w:vAlign w:val="bottom"/>
          </w:tcPr>
          <w:p w14:paraId="22AA15C9" w14:textId="3BD41647" w:rsidR="00A05236" w:rsidRPr="00FE6632" w:rsidRDefault="00A05236" w:rsidP="00C62DE6">
            <w:pPr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Praktikant im Corporate und</w:t>
            </w:r>
            <w:r w:rsidR="00F13A06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 xml:space="preserve"> in</w:t>
            </w:r>
            <w:r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 xml:space="preserve"> der Geschäftskundenberatung</w:t>
            </w:r>
            <w:r w:rsidR="00F13A06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 xml:space="preserve"> (geplant, Vertrag unterzeichnet)</w:t>
            </w:r>
          </w:p>
        </w:tc>
        <w:tc>
          <w:tcPr>
            <w:tcW w:w="2250" w:type="dxa"/>
            <w:gridSpan w:val="2"/>
          </w:tcPr>
          <w:p w14:paraId="72128494" w14:textId="65CB355C" w:rsidR="00A05236" w:rsidRPr="00A04A8B" w:rsidRDefault="00403C59" w:rsidP="00F13A06">
            <w:pPr>
              <w:jc w:val="right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07/2026 – 08/2026</w:t>
            </w:r>
          </w:p>
        </w:tc>
      </w:tr>
      <w:tr w:rsidR="00403C59" w:rsidRPr="00A04A8B" w14:paraId="00DB4D9F" w14:textId="77777777" w:rsidTr="00BD757D">
        <w:trPr>
          <w:trHeight w:val="20"/>
        </w:trPr>
        <w:tc>
          <w:tcPr>
            <w:tcW w:w="2250" w:type="dxa"/>
            <w:vAlign w:val="bottom"/>
          </w:tcPr>
          <w:p w14:paraId="7167ACA2" w14:textId="77777777" w:rsidR="00403C59" w:rsidRPr="00A05236" w:rsidRDefault="00403C59" w:rsidP="00C62DE6">
            <w:pPr>
              <w:rPr>
                <w:rFonts w:ascii="Times New Roman" w:hAnsi="Times New Roman" w:cs="Times New Roman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8820" w:type="dxa"/>
            <w:gridSpan w:val="6"/>
            <w:vAlign w:val="bottom"/>
          </w:tcPr>
          <w:p w14:paraId="6421D453" w14:textId="63C15ACB" w:rsidR="00403C59" w:rsidRPr="00403C59" w:rsidRDefault="00E644E6" w:rsidP="00403C59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Rotierende </w:t>
            </w:r>
            <w:r w:rsidR="00403C59">
              <w:rPr>
                <w:rFonts w:ascii="Times New Roman" w:hAnsi="Times New Roman" w:cs="Times New Roman"/>
              </w:rPr>
              <w:t>Hospitation in Bereichen wie Chief Product Office, Co</w:t>
            </w:r>
            <w:r w:rsidR="00B428BF">
              <w:rPr>
                <w:rFonts w:ascii="Times New Roman" w:hAnsi="Times New Roman" w:cs="Times New Roman"/>
              </w:rPr>
              <w:t>r</w:t>
            </w:r>
            <w:r w:rsidR="00403C59">
              <w:rPr>
                <w:rFonts w:ascii="Times New Roman" w:hAnsi="Times New Roman" w:cs="Times New Roman"/>
              </w:rPr>
              <w:t>porate Center und der Geschäftskundenberatung</w:t>
            </w:r>
          </w:p>
        </w:tc>
      </w:tr>
      <w:tr w:rsidR="00E644E6" w:rsidRPr="00A04A8B" w14:paraId="652C827A" w14:textId="77777777" w:rsidTr="00BD757D">
        <w:trPr>
          <w:trHeight w:val="461"/>
        </w:trPr>
        <w:tc>
          <w:tcPr>
            <w:tcW w:w="2250" w:type="dxa"/>
            <w:vAlign w:val="bottom"/>
          </w:tcPr>
          <w:p w14:paraId="31C10EF3" w14:textId="77777777" w:rsidR="00E644E6" w:rsidRPr="00A05236" w:rsidRDefault="00E644E6" w:rsidP="00E644E6">
            <w:pPr>
              <w:rPr>
                <w:rFonts w:ascii="Times New Roman" w:hAnsi="Times New Roman" w:cs="Times New Roman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6570" w:type="dxa"/>
            <w:gridSpan w:val="4"/>
            <w:vAlign w:val="bottom"/>
          </w:tcPr>
          <w:p w14:paraId="5667400A" w14:textId="4D3F5C9D" w:rsidR="00E644E6" w:rsidRPr="00A05236" w:rsidRDefault="00E644E6" w:rsidP="00E644E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SPE Agency GmbH</w:t>
            </w:r>
          </w:p>
        </w:tc>
        <w:tc>
          <w:tcPr>
            <w:tcW w:w="2250" w:type="dxa"/>
            <w:gridSpan w:val="2"/>
            <w:vAlign w:val="bottom"/>
          </w:tcPr>
          <w:p w14:paraId="5210AF93" w14:textId="13BC1C37" w:rsidR="00E644E6" w:rsidRDefault="00E644E6" w:rsidP="00E644E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Frankfurt am Main</w:t>
            </w:r>
          </w:p>
        </w:tc>
      </w:tr>
      <w:tr w:rsidR="00E644E6" w:rsidRPr="00A04A8B" w14:paraId="02936693" w14:textId="77777777" w:rsidTr="00E644E6">
        <w:trPr>
          <w:trHeight w:val="20"/>
        </w:trPr>
        <w:tc>
          <w:tcPr>
            <w:tcW w:w="2250" w:type="dxa"/>
            <w:vAlign w:val="bottom"/>
          </w:tcPr>
          <w:p w14:paraId="01E8321A" w14:textId="77777777" w:rsidR="00E644E6" w:rsidRPr="00A05236" w:rsidRDefault="00E644E6" w:rsidP="00E644E6">
            <w:pPr>
              <w:rPr>
                <w:rFonts w:ascii="Times New Roman" w:hAnsi="Times New Roman" w:cs="Times New Roman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6570" w:type="dxa"/>
            <w:gridSpan w:val="4"/>
            <w:vAlign w:val="bottom"/>
          </w:tcPr>
          <w:p w14:paraId="43D6B2E3" w14:textId="6B91F652" w:rsidR="00E644E6" w:rsidRPr="00A05236" w:rsidRDefault="00E644E6" w:rsidP="00E644E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Praktikant</w:t>
            </w:r>
            <w:r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(geplant, Vertrag unterzeichnet)</w:t>
            </w:r>
          </w:p>
        </w:tc>
        <w:tc>
          <w:tcPr>
            <w:tcW w:w="2250" w:type="dxa"/>
            <w:gridSpan w:val="2"/>
            <w:vAlign w:val="bottom"/>
          </w:tcPr>
          <w:p w14:paraId="1E998516" w14:textId="615CD610" w:rsidR="00E644E6" w:rsidRDefault="00E644E6" w:rsidP="00E644E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/2026 – 0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/2026</w:t>
            </w:r>
          </w:p>
        </w:tc>
      </w:tr>
      <w:tr w:rsidR="00E644E6" w:rsidRPr="00A04A8B" w14:paraId="25818EF7" w14:textId="77777777" w:rsidTr="00E644E6">
        <w:trPr>
          <w:trHeight w:val="144"/>
        </w:trPr>
        <w:tc>
          <w:tcPr>
            <w:tcW w:w="2250" w:type="dxa"/>
            <w:vAlign w:val="bottom"/>
          </w:tcPr>
          <w:p w14:paraId="27BD73A2" w14:textId="77777777" w:rsidR="00E644E6" w:rsidRPr="00A05236" w:rsidRDefault="00E644E6" w:rsidP="00E644E6">
            <w:pPr>
              <w:rPr>
                <w:rFonts w:ascii="Times New Roman" w:hAnsi="Times New Roman" w:cs="Times New Roman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8820" w:type="dxa"/>
            <w:gridSpan w:val="6"/>
            <w:vAlign w:val="bottom"/>
          </w:tcPr>
          <w:p w14:paraId="5641630B" w14:textId="34C9E3EF" w:rsidR="00E644E6" w:rsidRPr="00E644E6" w:rsidRDefault="00E644E6" w:rsidP="00E644E6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Unterstützung der Argentur im Ausbau der Marke Vanta</w:t>
            </w:r>
          </w:p>
        </w:tc>
      </w:tr>
      <w:tr w:rsidR="00E644E6" w:rsidRPr="00A04A8B" w14:paraId="5FD59545" w14:textId="77777777" w:rsidTr="00BD757D">
        <w:trPr>
          <w:trHeight w:val="461"/>
        </w:trPr>
        <w:tc>
          <w:tcPr>
            <w:tcW w:w="2250" w:type="dxa"/>
            <w:vAlign w:val="bottom"/>
          </w:tcPr>
          <w:p w14:paraId="072CA0EC" w14:textId="77777777" w:rsidR="00E644E6" w:rsidRPr="00A05236" w:rsidRDefault="00E644E6" w:rsidP="00E644E6">
            <w:pPr>
              <w:rPr>
                <w:rFonts w:ascii="Times New Roman" w:hAnsi="Times New Roman" w:cs="Times New Roman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6570" w:type="dxa"/>
            <w:gridSpan w:val="4"/>
            <w:vAlign w:val="bottom"/>
          </w:tcPr>
          <w:p w14:paraId="56262C6A" w14:textId="107B99DA" w:rsidR="00E644E6" w:rsidRPr="00A05236" w:rsidRDefault="00E644E6" w:rsidP="00E644E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5236">
              <w:rPr>
                <w:rFonts w:ascii="Times New Roman" w:hAnsi="Times New Roman" w:cs="Times New Roman"/>
                <w:b/>
                <w:sz w:val="24"/>
                <w:szCs w:val="24"/>
              </w:rPr>
              <w:t>Prüfungs- und Treuhand GmbH</w:t>
            </w:r>
          </w:p>
        </w:tc>
        <w:tc>
          <w:tcPr>
            <w:tcW w:w="2250" w:type="dxa"/>
            <w:gridSpan w:val="2"/>
            <w:vAlign w:val="bottom"/>
          </w:tcPr>
          <w:p w14:paraId="1182BE92" w14:textId="53C29341" w:rsidR="00E644E6" w:rsidRPr="00A05236" w:rsidRDefault="00E644E6" w:rsidP="00E644E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Frankfurt am Main</w:t>
            </w:r>
          </w:p>
        </w:tc>
      </w:tr>
      <w:tr w:rsidR="00E644E6" w:rsidRPr="00A04A8B" w14:paraId="18D0BD69" w14:textId="77777777" w:rsidTr="00BD757D">
        <w:trPr>
          <w:trHeight w:val="20"/>
        </w:trPr>
        <w:tc>
          <w:tcPr>
            <w:tcW w:w="2250" w:type="dxa"/>
            <w:vAlign w:val="bottom"/>
          </w:tcPr>
          <w:p w14:paraId="6E142326" w14:textId="77777777" w:rsidR="00E644E6" w:rsidRPr="00A05236" w:rsidRDefault="00E644E6" w:rsidP="00E644E6">
            <w:pPr>
              <w:rPr>
                <w:rFonts w:ascii="Times New Roman" w:hAnsi="Times New Roman" w:cs="Times New Roman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6570" w:type="dxa"/>
            <w:gridSpan w:val="4"/>
            <w:vAlign w:val="bottom"/>
          </w:tcPr>
          <w:p w14:paraId="15956377" w14:textId="50F2EDFF" w:rsidR="00E644E6" w:rsidRPr="00FE6632" w:rsidRDefault="00E644E6" w:rsidP="00E644E6">
            <w:pPr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Praktikant im Audit</w:t>
            </w:r>
          </w:p>
        </w:tc>
        <w:tc>
          <w:tcPr>
            <w:tcW w:w="2250" w:type="dxa"/>
            <w:gridSpan w:val="2"/>
            <w:vAlign w:val="bottom"/>
          </w:tcPr>
          <w:p w14:paraId="1F158D0C" w14:textId="0CA0C1D6" w:rsidR="00E644E6" w:rsidRPr="00A04A8B" w:rsidRDefault="00E644E6" w:rsidP="00E644E6">
            <w:pPr>
              <w:jc w:val="right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03/2026 – heute</w:t>
            </w:r>
          </w:p>
        </w:tc>
      </w:tr>
      <w:tr w:rsidR="00E644E6" w:rsidRPr="00A04A8B" w14:paraId="1104964F" w14:textId="77777777" w:rsidTr="00BD757D">
        <w:trPr>
          <w:trHeight w:val="20"/>
        </w:trPr>
        <w:tc>
          <w:tcPr>
            <w:tcW w:w="2250" w:type="dxa"/>
            <w:vAlign w:val="bottom"/>
          </w:tcPr>
          <w:p w14:paraId="6E85BEC9" w14:textId="77777777" w:rsidR="00E644E6" w:rsidRPr="00A05236" w:rsidRDefault="00E644E6" w:rsidP="00E644E6">
            <w:pPr>
              <w:rPr>
                <w:rFonts w:ascii="Times New Roman" w:hAnsi="Times New Roman" w:cs="Times New Roman"/>
                <w:i/>
                <w:iCs/>
                <w:smallCaps/>
                <w:sz w:val="24"/>
                <w:szCs w:val="24"/>
              </w:rPr>
            </w:pPr>
          </w:p>
        </w:tc>
        <w:tc>
          <w:tcPr>
            <w:tcW w:w="8820" w:type="dxa"/>
            <w:gridSpan w:val="6"/>
            <w:vAlign w:val="bottom"/>
          </w:tcPr>
          <w:p w14:paraId="42A0EB7E" w14:textId="77777777" w:rsidR="00E644E6" w:rsidRDefault="00E644E6" w:rsidP="00E644E6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 w:rsidRPr="00F13A06">
              <w:rPr>
                <w:rFonts w:ascii="Times New Roman" w:hAnsi="Times New Roman" w:cs="Times New Roman"/>
              </w:rPr>
              <w:t>Einbindung in direkte Kundenberatung und Ausarbeitung des Jahresabschluss</w:t>
            </w:r>
            <w:r>
              <w:rPr>
                <w:rFonts w:ascii="Times New Roman" w:hAnsi="Times New Roman" w:cs="Times New Roman"/>
              </w:rPr>
              <w:t>es</w:t>
            </w:r>
          </w:p>
          <w:p w14:paraId="44EDF08B" w14:textId="77777777" w:rsidR="00E644E6" w:rsidRDefault="00E644E6" w:rsidP="00E644E6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 w:rsidRPr="00E644E6">
              <w:rPr>
                <w:rFonts w:ascii="Times New Roman" w:hAnsi="Times New Roman" w:cs="Times New Roman"/>
              </w:rPr>
              <w:t>Eigenverantwortliche Prüfung und Dokumentation komplexer Jahresabschlusspositionen</w:t>
            </w:r>
          </w:p>
          <w:p w14:paraId="4BC185EE" w14:textId="77777777" w:rsidR="00E644E6" w:rsidRDefault="00E644E6" w:rsidP="00E644E6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Selbständige Durchführung komplexer Datenanalysen &amp; Automatisierung manueller Prüfungshandlungen</w:t>
            </w:r>
          </w:p>
          <w:p w14:paraId="24B363B3" w14:textId="6BFF1C06" w:rsidR="00E644E6" w:rsidRPr="00F13A06" w:rsidRDefault="00E644E6" w:rsidP="00E644E6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Eigenverantwortliche außendienstliche Prüfungshandlungen im direkten Dialog zum Mandanten</w:t>
            </w:r>
          </w:p>
        </w:tc>
      </w:tr>
      <w:tr w:rsidR="00E644E6" w:rsidRPr="00A04A8B" w14:paraId="50AFEA03" w14:textId="77777777" w:rsidTr="00BD757D">
        <w:trPr>
          <w:trHeight w:val="459"/>
        </w:trPr>
        <w:tc>
          <w:tcPr>
            <w:tcW w:w="2250" w:type="dxa"/>
            <w:vAlign w:val="bottom"/>
          </w:tcPr>
          <w:p w14:paraId="6F2E29E1" w14:textId="77777777" w:rsidR="00E644E6" w:rsidRPr="009A3782" w:rsidRDefault="00E644E6" w:rsidP="00E644E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  <w:i w:val="0"/>
                <w:iCs w:val="0"/>
                <w:smallCaps/>
                <w:sz w:val="24"/>
                <w:szCs w:val="24"/>
              </w:rPr>
            </w:pPr>
          </w:p>
        </w:tc>
        <w:tc>
          <w:tcPr>
            <w:tcW w:w="4556" w:type="dxa"/>
            <w:vAlign w:val="bottom"/>
          </w:tcPr>
          <w:p w14:paraId="42FB0D26" w14:textId="5E232156" w:rsidR="00E644E6" w:rsidRPr="00A04A8B" w:rsidRDefault="00E644E6" w:rsidP="00E644E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A04A8B"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8"/>
              </w:rPr>
              <w:t>EY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8"/>
              </w:rPr>
              <w:t xml:space="preserve"> GmbH &amp; Co. KG</w:t>
            </w:r>
          </w:p>
        </w:tc>
        <w:tc>
          <w:tcPr>
            <w:tcW w:w="4264" w:type="dxa"/>
            <w:gridSpan w:val="5"/>
            <w:vAlign w:val="bottom"/>
          </w:tcPr>
          <w:p w14:paraId="11E31BD8" w14:textId="75C02A6A" w:rsidR="00E644E6" w:rsidRPr="00A04A8B" w:rsidRDefault="00E644E6" w:rsidP="00E644E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A04A8B"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8"/>
              </w:rPr>
              <w:t>Frankfurt am Main</w:t>
            </w:r>
          </w:p>
        </w:tc>
      </w:tr>
      <w:tr w:rsidR="00E644E6" w:rsidRPr="00A04A8B" w14:paraId="48328CB9" w14:textId="77777777" w:rsidTr="00BD757D">
        <w:trPr>
          <w:trHeight w:val="20"/>
        </w:trPr>
        <w:tc>
          <w:tcPr>
            <w:tcW w:w="2250" w:type="dxa"/>
            <w:vAlign w:val="bottom"/>
          </w:tcPr>
          <w:p w14:paraId="5ED4125F" w14:textId="77777777" w:rsidR="00E644E6" w:rsidRPr="00A04A8B" w:rsidRDefault="00E644E6" w:rsidP="00E644E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6570" w:type="dxa"/>
            <w:gridSpan w:val="4"/>
            <w:vAlign w:val="bottom"/>
          </w:tcPr>
          <w:p w14:paraId="74B74B41" w14:textId="736A85FE" w:rsidR="00E644E6" w:rsidRPr="00A04A8B" w:rsidRDefault="00E644E6" w:rsidP="00E644E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Hospitation im Audit </w:t>
            </w:r>
            <w:r w:rsidRPr="00A04A8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„Out of School Day“</w:t>
            </w:r>
          </w:p>
        </w:tc>
        <w:tc>
          <w:tcPr>
            <w:tcW w:w="2250" w:type="dxa"/>
            <w:gridSpan w:val="2"/>
            <w:vAlign w:val="bottom"/>
          </w:tcPr>
          <w:p w14:paraId="2CB21DEB" w14:textId="40832EE6" w:rsidR="00E644E6" w:rsidRPr="00A04A8B" w:rsidRDefault="00E644E6" w:rsidP="00E644E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F5BF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A04A8B">
              <w:rPr>
                <w:rFonts w:ascii="Times New Roman" w:hAnsi="Times New Roman" w:cs="Times New Roman"/>
                <w:sz w:val="24"/>
                <w:szCs w:val="24"/>
              </w:rPr>
              <w:t>8/2025</w:t>
            </w:r>
          </w:p>
        </w:tc>
      </w:tr>
      <w:tr w:rsidR="00E644E6" w:rsidRPr="00A04A8B" w14:paraId="7C4155D6" w14:textId="77777777" w:rsidTr="00BD757D">
        <w:trPr>
          <w:trHeight w:val="20"/>
        </w:trPr>
        <w:tc>
          <w:tcPr>
            <w:tcW w:w="2250" w:type="dxa"/>
            <w:vAlign w:val="bottom"/>
          </w:tcPr>
          <w:p w14:paraId="6E408002" w14:textId="77777777" w:rsidR="00E644E6" w:rsidRPr="00A04A8B" w:rsidRDefault="00E644E6" w:rsidP="00E644E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mallCaps/>
                <w:lang w:val="de-AT"/>
              </w:rPr>
            </w:pPr>
          </w:p>
        </w:tc>
        <w:tc>
          <w:tcPr>
            <w:tcW w:w="8820" w:type="dxa"/>
            <w:gridSpan w:val="6"/>
            <w:vAlign w:val="bottom"/>
          </w:tcPr>
          <w:p w14:paraId="14418666" w14:textId="3E3CE0A7" w:rsidR="00E644E6" w:rsidRPr="00A04A8B" w:rsidRDefault="00E644E6" w:rsidP="00E644E6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A04A8B">
              <w:rPr>
                <w:rFonts w:ascii="Times New Roman" w:hAnsi="Times New Roman" w:cs="Times New Roman"/>
              </w:rPr>
              <w:t>Direkt</w:t>
            </w:r>
            <w:r>
              <w:rPr>
                <w:rFonts w:ascii="Times New Roman" w:hAnsi="Times New Roman" w:cs="Times New Roman"/>
              </w:rPr>
              <w:t xml:space="preserve">er Einblick </w:t>
            </w:r>
            <w:r w:rsidRPr="00A04A8B">
              <w:rPr>
                <w:rFonts w:ascii="Times New Roman" w:hAnsi="Times New Roman" w:cs="Times New Roman"/>
              </w:rPr>
              <w:t>in den Prüfungsprozess im Audit-Team</w:t>
            </w:r>
          </w:p>
          <w:p w14:paraId="3658805E" w14:textId="19C762BF" w:rsidR="00E644E6" w:rsidRPr="009C1A7B" w:rsidRDefault="00E644E6" w:rsidP="00E644E6">
            <w:pPr>
              <w:pStyle w:val="Bullets"/>
              <w:rPr>
                <w:rFonts w:ascii="Times New Roman" w:hAnsi="Times New Roman" w:cs="Times New Roman"/>
                <w:lang w:val="de-AT"/>
              </w:rPr>
            </w:pPr>
            <w:r w:rsidRPr="00A04A8B">
              <w:rPr>
                <w:rFonts w:ascii="Times New Roman" w:hAnsi="Times New Roman" w:cs="Times New Roman"/>
                <w:i w:val="0"/>
                <w:iCs w:val="0"/>
              </w:rPr>
              <w:t xml:space="preserve">Validierung </w:t>
            </w:r>
            <w:r w:rsidRPr="009C1A7B">
              <w:rPr>
                <w:rFonts w:ascii="Times New Roman" w:hAnsi="Times New Roman" w:cs="Times New Roman"/>
                <w:i w:val="0"/>
                <w:iCs w:val="0"/>
              </w:rPr>
              <w:t>des Jahresabschlusses eines internationalen Großkonzerns</w:t>
            </w:r>
          </w:p>
        </w:tc>
      </w:tr>
      <w:tr w:rsidR="00E644E6" w:rsidRPr="00A04A8B" w14:paraId="555444A9" w14:textId="77777777" w:rsidTr="00BD757D">
        <w:trPr>
          <w:trHeight w:val="459"/>
        </w:trPr>
        <w:tc>
          <w:tcPr>
            <w:tcW w:w="2250" w:type="dxa"/>
            <w:vAlign w:val="bottom"/>
          </w:tcPr>
          <w:p w14:paraId="5D49B512" w14:textId="77777777" w:rsidR="00E644E6" w:rsidRPr="00A04A8B" w:rsidRDefault="00E644E6" w:rsidP="00E644E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6570" w:type="dxa"/>
            <w:gridSpan w:val="4"/>
            <w:vAlign w:val="bottom"/>
          </w:tcPr>
          <w:p w14:paraId="6FB45B63" w14:textId="6E301B41" w:rsidR="00E644E6" w:rsidRPr="00A04A8B" w:rsidRDefault="00E644E6" w:rsidP="00E644E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8"/>
              </w:rPr>
            </w:pPr>
            <w:r w:rsidRPr="00A04A8B"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8"/>
              </w:rPr>
              <w:t>Ev. Talki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8"/>
              </w:rPr>
              <w:t>r</w:t>
            </w:r>
            <w:r w:rsidRPr="00A04A8B"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8"/>
              </w:rPr>
              <w:t>chengemeinde</w:t>
            </w:r>
          </w:p>
        </w:tc>
        <w:tc>
          <w:tcPr>
            <w:tcW w:w="2250" w:type="dxa"/>
            <w:gridSpan w:val="2"/>
            <w:vAlign w:val="bottom"/>
          </w:tcPr>
          <w:p w14:paraId="7522DBB9" w14:textId="1706047D" w:rsidR="00E644E6" w:rsidRPr="00A04A8B" w:rsidRDefault="00E644E6" w:rsidP="00E644E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8"/>
              </w:rPr>
            </w:pPr>
            <w:r w:rsidRPr="00A04A8B"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8"/>
              </w:rPr>
              <w:t>Eppstein</w:t>
            </w:r>
          </w:p>
        </w:tc>
      </w:tr>
      <w:tr w:rsidR="00E644E6" w:rsidRPr="00A04A8B" w14:paraId="0F47EF4B" w14:textId="77777777" w:rsidTr="00BD757D">
        <w:trPr>
          <w:trHeight w:val="20"/>
        </w:trPr>
        <w:tc>
          <w:tcPr>
            <w:tcW w:w="2250" w:type="dxa"/>
            <w:vAlign w:val="bottom"/>
          </w:tcPr>
          <w:p w14:paraId="6FC613F5" w14:textId="77777777" w:rsidR="00E644E6" w:rsidRPr="00A04A8B" w:rsidRDefault="00E644E6" w:rsidP="00E644E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6570" w:type="dxa"/>
            <w:gridSpan w:val="4"/>
            <w:vAlign w:val="bottom"/>
          </w:tcPr>
          <w:p w14:paraId="1CF891EC" w14:textId="0D635B38" w:rsidR="00E644E6" w:rsidRPr="00A04A8B" w:rsidRDefault="00E644E6" w:rsidP="00E644E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Praktikant und p</w:t>
            </w:r>
            <w:r w:rsidRPr="00A04A8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ädagogische Hilfskraft</w:t>
            </w:r>
          </w:p>
        </w:tc>
        <w:tc>
          <w:tcPr>
            <w:tcW w:w="2250" w:type="dxa"/>
            <w:gridSpan w:val="2"/>
            <w:vAlign w:val="bottom"/>
          </w:tcPr>
          <w:p w14:paraId="0702BE37" w14:textId="05372438" w:rsidR="00E644E6" w:rsidRPr="00A04A8B" w:rsidRDefault="00E644E6" w:rsidP="00E644E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8"/>
              </w:rPr>
            </w:pPr>
            <w:r w:rsidRPr="00A04A8B">
              <w:rPr>
                <w:rFonts w:ascii="Times New Roman" w:hAnsi="Times New Roman" w:cs="Times New Roman"/>
                <w:sz w:val="24"/>
                <w:szCs w:val="24"/>
              </w:rPr>
              <w:t>11/2021 – 07/2022</w:t>
            </w:r>
          </w:p>
        </w:tc>
      </w:tr>
      <w:tr w:rsidR="00E644E6" w:rsidRPr="00A04A8B" w14:paraId="410415FF" w14:textId="77777777" w:rsidTr="00BD757D">
        <w:trPr>
          <w:trHeight w:val="57"/>
        </w:trPr>
        <w:tc>
          <w:tcPr>
            <w:tcW w:w="2250" w:type="dxa"/>
            <w:vAlign w:val="bottom"/>
          </w:tcPr>
          <w:p w14:paraId="0475B5D6" w14:textId="77777777" w:rsidR="00E644E6" w:rsidRPr="00A04A8B" w:rsidRDefault="00E644E6" w:rsidP="00E644E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mallCaps/>
                <w:lang w:val="de-AT"/>
              </w:rPr>
            </w:pPr>
          </w:p>
        </w:tc>
        <w:tc>
          <w:tcPr>
            <w:tcW w:w="8820" w:type="dxa"/>
            <w:gridSpan w:val="6"/>
            <w:vAlign w:val="bottom"/>
          </w:tcPr>
          <w:p w14:paraId="4343F541" w14:textId="77777777" w:rsidR="00E644E6" w:rsidRPr="009C1A7B" w:rsidRDefault="00E644E6" w:rsidP="00E644E6">
            <w:pPr>
              <w:pStyle w:val="Bullets"/>
              <w:rPr>
                <w:rFonts w:ascii="Times New Roman" w:hAnsi="Times New Roman" w:cs="Times New Roman"/>
                <w:lang w:val="de-AT"/>
              </w:rPr>
            </w:pPr>
            <w:r w:rsidRPr="00A04A8B">
              <w:rPr>
                <w:rFonts w:ascii="Times New Roman" w:hAnsi="Times New Roman" w:cs="Times New Roman"/>
                <w:i w:val="0"/>
                <w:iCs w:val="0"/>
              </w:rPr>
              <w:t xml:space="preserve">Konzeptualisierung und Integration eines neuen Gruppenkonzeptes </w:t>
            </w:r>
            <w:r w:rsidRPr="009C1A7B">
              <w:rPr>
                <w:rFonts w:ascii="Times New Roman" w:hAnsi="Times New Roman" w:cs="Times New Roman"/>
                <w:i w:val="0"/>
                <w:iCs w:val="0"/>
              </w:rPr>
              <w:t xml:space="preserve">der KiTa </w:t>
            </w:r>
          </w:p>
          <w:p w14:paraId="107DB136" w14:textId="434EDB68" w:rsidR="00E644E6" w:rsidRPr="009C1A7B" w:rsidRDefault="00E644E6" w:rsidP="00E644E6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lang w:val="de-AT"/>
              </w:rPr>
            </w:pPr>
            <w:r w:rsidRPr="009C1A7B">
              <w:rPr>
                <w:rFonts w:ascii="Times New Roman" w:hAnsi="Times New Roman" w:cs="Times New Roman"/>
                <w:i w:val="0"/>
                <w:iCs w:val="0"/>
              </w:rPr>
              <w:t>über mehrere Monate</w:t>
            </w:r>
          </w:p>
        </w:tc>
      </w:tr>
      <w:tr w:rsidR="00E644E6" w:rsidRPr="00A04A8B" w14:paraId="43858059" w14:textId="77777777" w:rsidTr="00BD757D">
        <w:trPr>
          <w:trHeight w:val="459"/>
        </w:trPr>
        <w:tc>
          <w:tcPr>
            <w:tcW w:w="2250" w:type="dxa"/>
            <w:vAlign w:val="bottom"/>
          </w:tcPr>
          <w:p w14:paraId="19FC37BF" w14:textId="77777777" w:rsidR="00E644E6" w:rsidRPr="00A04A8B" w:rsidRDefault="00E644E6" w:rsidP="00E644E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6570" w:type="dxa"/>
            <w:gridSpan w:val="4"/>
            <w:vAlign w:val="bottom"/>
          </w:tcPr>
          <w:p w14:paraId="3BB8FD5E" w14:textId="230CCA08" w:rsidR="00E644E6" w:rsidRPr="00A04A8B" w:rsidRDefault="00E644E6" w:rsidP="00E644E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</w:rPr>
            </w:pPr>
            <w:r w:rsidRPr="00A04A8B"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8"/>
              </w:rPr>
              <w:t>Infraserv GmbH &amp; Co. Höchst KG</w:t>
            </w:r>
          </w:p>
        </w:tc>
        <w:tc>
          <w:tcPr>
            <w:tcW w:w="2250" w:type="dxa"/>
            <w:gridSpan w:val="2"/>
            <w:vAlign w:val="bottom"/>
          </w:tcPr>
          <w:p w14:paraId="7BF36563" w14:textId="68B2A53D" w:rsidR="00E644E6" w:rsidRPr="00A04A8B" w:rsidRDefault="00E644E6" w:rsidP="00E644E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</w:rPr>
            </w:pPr>
            <w:r w:rsidRPr="00A04A8B"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8"/>
              </w:rPr>
              <w:t>Frankfurt am Main</w:t>
            </w:r>
          </w:p>
        </w:tc>
      </w:tr>
      <w:tr w:rsidR="00E644E6" w:rsidRPr="00A04A8B" w14:paraId="59AD96FA" w14:textId="77777777" w:rsidTr="00BD757D">
        <w:trPr>
          <w:trHeight w:val="20"/>
        </w:trPr>
        <w:tc>
          <w:tcPr>
            <w:tcW w:w="2250" w:type="dxa"/>
            <w:vAlign w:val="bottom"/>
          </w:tcPr>
          <w:p w14:paraId="39B2F524" w14:textId="77777777" w:rsidR="00E644E6" w:rsidRPr="00A04A8B" w:rsidRDefault="00E644E6" w:rsidP="00E644E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mallCaps/>
                <w:sz w:val="24"/>
                <w:szCs w:val="24"/>
                <w:lang w:val="de-AT"/>
              </w:rPr>
            </w:pPr>
          </w:p>
        </w:tc>
        <w:tc>
          <w:tcPr>
            <w:tcW w:w="6570" w:type="dxa"/>
            <w:gridSpan w:val="4"/>
            <w:vAlign w:val="bottom"/>
          </w:tcPr>
          <w:p w14:paraId="7356E348" w14:textId="04D7C11C" w:rsidR="00E644E6" w:rsidRPr="00A04A8B" w:rsidRDefault="00E644E6" w:rsidP="00E644E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</w:rPr>
            </w:pPr>
            <w:r w:rsidRPr="00A04A8B">
              <w:rPr>
                <w:rFonts w:ascii="Times New Roman" w:hAnsi="Times New Roman" w:cs="Times New Roman"/>
                <w:b/>
                <w:sz w:val="24"/>
                <w:szCs w:val="24"/>
              </w:rPr>
              <w:t>Praktik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ant</w:t>
            </w:r>
            <w:r w:rsidRPr="00A04A8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im </w:t>
            </w:r>
            <w:r w:rsidRPr="00A04A8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IT-Netzbetrieb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und in der</w:t>
            </w:r>
            <w:r w:rsidRPr="00A04A8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Datennetzverwaltung</w:t>
            </w:r>
          </w:p>
        </w:tc>
        <w:tc>
          <w:tcPr>
            <w:tcW w:w="2250" w:type="dxa"/>
            <w:gridSpan w:val="2"/>
            <w:vAlign w:val="bottom"/>
          </w:tcPr>
          <w:p w14:paraId="2173270B" w14:textId="71249C5B" w:rsidR="00E644E6" w:rsidRPr="00A04A8B" w:rsidRDefault="00E644E6" w:rsidP="00E644E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</w:rPr>
            </w:pPr>
            <w:r w:rsidRPr="00A04A8B">
              <w:rPr>
                <w:rFonts w:ascii="Times New Roman" w:hAnsi="Times New Roman" w:cs="Times New Roman"/>
                <w:sz w:val="24"/>
                <w:szCs w:val="24"/>
              </w:rPr>
              <w:t>01/2020 – 02/2020</w:t>
            </w:r>
          </w:p>
        </w:tc>
      </w:tr>
      <w:tr w:rsidR="00E644E6" w:rsidRPr="00A04A8B" w14:paraId="6E33E2C9" w14:textId="77777777" w:rsidTr="00BD757D">
        <w:trPr>
          <w:trHeight w:val="20"/>
        </w:trPr>
        <w:tc>
          <w:tcPr>
            <w:tcW w:w="2250" w:type="dxa"/>
            <w:tcBorders>
              <w:bottom w:val="single" w:sz="4" w:space="0" w:color="auto"/>
            </w:tcBorders>
            <w:vAlign w:val="bottom"/>
          </w:tcPr>
          <w:p w14:paraId="306BBC0C" w14:textId="77777777" w:rsidR="00E644E6" w:rsidRPr="00A04A8B" w:rsidRDefault="00E644E6" w:rsidP="00E644E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mallCaps/>
                <w:lang w:val="de-AT"/>
              </w:rPr>
            </w:pPr>
          </w:p>
        </w:tc>
        <w:tc>
          <w:tcPr>
            <w:tcW w:w="8820" w:type="dxa"/>
            <w:gridSpan w:val="6"/>
            <w:tcBorders>
              <w:bottom w:val="single" w:sz="4" w:space="0" w:color="auto"/>
            </w:tcBorders>
            <w:vAlign w:val="bottom"/>
          </w:tcPr>
          <w:p w14:paraId="44CB707D" w14:textId="108ED956" w:rsidR="00E644E6" w:rsidRPr="00A04A8B" w:rsidRDefault="00E644E6" w:rsidP="00E644E6">
            <w:pPr>
              <w:pStyle w:val="Bullets"/>
              <w:rPr>
                <w:rFonts w:ascii="Times New Roman" w:hAnsi="Times New Roman" w:cs="Times New Roman"/>
              </w:rPr>
            </w:pPr>
            <w:r w:rsidRPr="00A04A8B">
              <w:rPr>
                <w:rFonts w:ascii="Times New Roman" w:hAnsi="Times New Roman" w:cs="Times New Roman"/>
                <w:i w:val="0"/>
                <w:iCs w:val="0"/>
              </w:rPr>
              <w:t>Schulung und Einarbeitung in grundlegende Bereiche der IT und Datennetzverwaltung</w:t>
            </w:r>
          </w:p>
          <w:p w14:paraId="3019F0B3" w14:textId="1917CF80" w:rsidR="00E644E6" w:rsidRPr="009C1A7B" w:rsidRDefault="00E644E6" w:rsidP="00E644E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44E6" w:rsidRPr="00A04A8B" w14:paraId="7194287F" w14:textId="77777777" w:rsidTr="00BD757D">
        <w:trPr>
          <w:trHeight w:val="504"/>
        </w:trPr>
        <w:tc>
          <w:tcPr>
            <w:tcW w:w="2250" w:type="dxa"/>
            <w:tcBorders>
              <w:top w:val="single" w:sz="4" w:space="0" w:color="auto"/>
            </w:tcBorders>
            <w:vAlign w:val="bottom"/>
          </w:tcPr>
          <w:p w14:paraId="6DF33907" w14:textId="3E011507" w:rsidR="00E644E6" w:rsidRPr="00C62DE6" w:rsidRDefault="00E644E6" w:rsidP="00E644E6">
            <w:pPr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Engagement</w:t>
            </w:r>
          </w:p>
        </w:tc>
        <w:tc>
          <w:tcPr>
            <w:tcW w:w="5749" w:type="dxa"/>
            <w:gridSpan w:val="3"/>
            <w:tcBorders>
              <w:top w:val="single" w:sz="4" w:space="0" w:color="auto"/>
            </w:tcBorders>
            <w:vAlign w:val="bottom"/>
          </w:tcPr>
          <w:p w14:paraId="4BFB9319" w14:textId="416BB0A2" w:rsidR="00E644E6" w:rsidRPr="00C62DE6" w:rsidRDefault="00E644E6" w:rsidP="00E644E6">
            <w:pPr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</w:pPr>
            <w:r w:rsidRPr="00FA51FC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n-US"/>
              </w:rPr>
              <w:t>Kraftsport</w:t>
            </w:r>
          </w:p>
        </w:tc>
        <w:tc>
          <w:tcPr>
            <w:tcW w:w="3071" w:type="dxa"/>
            <w:gridSpan w:val="3"/>
            <w:tcBorders>
              <w:top w:val="single" w:sz="4" w:space="0" w:color="auto"/>
            </w:tcBorders>
            <w:vAlign w:val="bottom"/>
          </w:tcPr>
          <w:p w14:paraId="26DFC4F8" w14:textId="6065FDD6" w:rsidR="00E644E6" w:rsidRPr="00C62DE6" w:rsidRDefault="00E644E6" w:rsidP="00E644E6">
            <w:pPr>
              <w:jc w:val="right"/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</w:pPr>
            <w:r w:rsidRPr="00A04A8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10/2021 – heute</w:t>
            </w:r>
          </w:p>
        </w:tc>
      </w:tr>
      <w:tr w:rsidR="00E644E6" w:rsidRPr="00A04A8B" w14:paraId="4DCF6A8A" w14:textId="77777777" w:rsidTr="00BD757D">
        <w:trPr>
          <w:trHeight w:val="20"/>
        </w:trPr>
        <w:tc>
          <w:tcPr>
            <w:tcW w:w="2250" w:type="dxa"/>
            <w:vAlign w:val="bottom"/>
          </w:tcPr>
          <w:p w14:paraId="00598181" w14:textId="77777777" w:rsidR="00E644E6" w:rsidRPr="00C62DE6" w:rsidRDefault="00E644E6" w:rsidP="00E644E6">
            <w:pPr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</w:pPr>
          </w:p>
        </w:tc>
        <w:tc>
          <w:tcPr>
            <w:tcW w:w="8820" w:type="dxa"/>
            <w:gridSpan w:val="6"/>
            <w:vAlign w:val="bottom"/>
          </w:tcPr>
          <w:p w14:paraId="4C4813D0" w14:textId="2647D16E" w:rsidR="00E644E6" w:rsidRDefault="00E644E6" w:rsidP="00E644E6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1. </w:t>
            </w:r>
            <w:r w:rsidRPr="00A04A8B">
              <w:rPr>
                <w:rFonts w:ascii="Times New Roman" w:hAnsi="Times New Roman" w:cs="Times New Roman"/>
                <w:bCs/>
              </w:rPr>
              <w:t xml:space="preserve">Platz in Wettkämpfen 2023 und 2024 mit jeweils </w:t>
            </w:r>
            <w:r>
              <w:rPr>
                <w:rFonts w:ascii="Times New Roman" w:hAnsi="Times New Roman" w:cs="Times New Roman"/>
                <w:bCs/>
              </w:rPr>
              <w:t>über</w:t>
            </w:r>
            <w:r w:rsidRPr="00A04A8B">
              <w:rPr>
                <w:rFonts w:ascii="Times New Roman" w:hAnsi="Times New Roman" w:cs="Times New Roman"/>
                <w:bCs/>
              </w:rPr>
              <w:t> 100 Teilnehmern</w:t>
            </w:r>
          </w:p>
          <w:p w14:paraId="04C9D3CF" w14:textId="61E93FF9" w:rsidR="00E644E6" w:rsidRPr="00C62DE6" w:rsidRDefault="00E644E6" w:rsidP="00E644E6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  <w:bCs/>
              </w:rPr>
            </w:pPr>
            <w:r w:rsidRPr="00C62DE6">
              <w:rPr>
                <w:rFonts w:ascii="Times New Roman" w:hAnsi="Times New Roman" w:cs="Times New Roman"/>
              </w:rPr>
              <w:t>Platzierung im Top-5-Segment nationaler Kraftdreikampfstandards</w:t>
            </w:r>
          </w:p>
        </w:tc>
      </w:tr>
      <w:tr w:rsidR="00E644E6" w:rsidRPr="00A04A8B" w14:paraId="67F13B27" w14:textId="77777777" w:rsidTr="00BD757D">
        <w:trPr>
          <w:trHeight w:val="461"/>
        </w:trPr>
        <w:tc>
          <w:tcPr>
            <w:tcW w:w="2250" w:type="dxa"/>
            <w:vAlign w:val="bottom"/>
          </w:tcPr>
          <w:p w14:paraId="53ED287A" w14:textId="77777777" w:rsidR="00E644E6" w:rsidRPr="00C62DE6" w:rsidRDefault="00E644E6" w:rsidP="00E644E6">
            <w:pPr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</w:pPr>
          </w:p>
        </w:tc>
        <w:tc>
          <w:tcPr>
            <w:tcW w:w="5749" w:type="dxa"/>
            <w:gridSpan w:val="3"/>
            <w:vAlign w:val="bottom"/>
          </w:tcPr>
          <w:p w14:paraId="452C4328" w14:textId="293E9CE1" w:rsidR="00E644E6" w:rsidRPr="00C62DE6" w:rsidRDefault="00E644E6" w:rsidP="00E644E6">
            <w:pPr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</w:pPr>
            <w:r w:rsidRPr="00FA51FC">
              <w:rPr>
                <w:rFonts w:ascii="Times New Roman" w:hAnsi="Times New Roman" w:cs="Times New Roman"/>
                <w:b/>
                <w:i/>
                <w:iCs/>
                <w:sz w:val="24"/>
                <w:szCs w:val="28"/>
              </w:rPr>
              <w:t>Kurssprecher und Mitglied des Abikomitees</w:t>
            </w:r>
          </w:p>
        </w:tc>
        <w:tc>
          <w:tcPr>
            <w:tcW w:w="3071" w:type="dxa"/>
            <w:gridSpan w:val="3"/>
            <w:vAlign w:val="bottom"/>
          </w:tcPr>
          <w:p w14:paraId="4C36A8A9" w14:textId="7504B220" w:rsidR="00E644E6" w:rsidRPr="00C62DE6" w:rsidRDefault="00E644E6" w:rsidP="00E644E6">
            <w:pPr>
              <w:jc w:val="right"/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</w:pPr>
            <w:r w:rsidRPr="00A04A8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08/2021 – 07/2025</w:t>
            </w:r>
          </w:p>
        </w:tc>
      </w:tr>
      <w:tr w:rsidR="00E644E6" w:rsidRPr="00A04A8B" w14:paraId="7D1BD307" w14:textId="77777777" w:rsidTr="00BD757D">
        <w:trPr>
          <w:trHeight w:val="20"/>
        </w:trPr>
        <w:tc>
          <w:tcPr>
            <w:tcW w:w="2250" w:type="dxa"/>
            <w:vAlign w:val="bottom"/>
          </w:tcPr>
          <w:p w14:paraId="047AE5CB" w14:textId="77777777" w:rsidR="00E644E6" w:rsidRPr="00C62DE6" w:rsidRDefault="00E644E6" w:rsidP="00E644E6">
            <w:pPr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</w:pPr>
          </w:p>
        </w:tc>
        <w:tc>
          <w:tcPr>
            <w:tcW w:w="8820" w:type="dxa"/>
            <w:gridSpan w:val="6"/>
            <w:vAlign w:val="bottom"/>
          </w:tcPr>
          <w:p w14:paraId="5B59EB88" w14:textId="77777777" w:rsidR="00E644E6" w:rsidRPr="009C1A7B" w:rsidRDefault="00E644E6" w:rsidP="00E644E6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  <w:bCs/>
              </w:rPr>
            </w:pPr>
            <w:r w:rsidRPr="00A04A8B">
              <w:rPr>
                <w:rFonts w:ascii="Times New Roman" w:hAnsi="Times New Roman" w:cs="Times New Roman"/>
              </w:rPr>
              <w:t xml:space="preserve">Planung und Umsetzung schulweiter Projekte als Kurssprecher </w:t>
            </w:r>
            <w:r w:rsidRPr="009C1A7B">
              <w:rPr>
                <w:rFonts w:ascii="Times New Roman" w:hAnsi="Times New Roman" w:cs="Times New Roman"/>
              </w:rPr>
              <w:t>und Mitglied im Schülerrat; u. a. Organisation von sportlichen Wettkämpfen, einem Weihnachtsmarktstand und Fundraising-Aktionen</w:t>
            </w:r>
          </w:p>
          <w:p w14:paraId="79CE5EE8" w14:textId="77777777" w:rsidR="00E644E6" w:rsidRPr="00C62DE6" w:rsidRDefault="00E644E6" w:rsidP="00E644E6">
            <w:pPr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</w:pPr>
          </w:p>
        </w:tc>
      </w:tr>
      <w:tr w:rsidR="00E644E6" w:rsidRPr="00A04A8B" w14:paraId="2B257790" w14:textId="77777777" w:rsidTr="00BD757D">
        <w:trPr>
          <w:trHeight w:val="510"/>
        </w:trPr>
        <w:tc>
          <w:tcPr>
            <w:tcW w:w="2250" w:type="dxa"/>
            <w:tcBorders>
              <w:top w:val="single" w:sz="4" w:space="0" w:color="auto"/>
            </w:tcBorders>
            <w:vAlign w:val="bottom"/>
          </w:tcPr>
          <w:p w14:paraId="4CD0956F" w14:textId="0754EACA" w:rsidR="00E644E6" w:rsidRPr="00A04A8B" w:rsidRDefault="00E644E6" w:rsidP="00E644E6">
            <w:pPr>
              <w:rPr>
                <w:rFonts w:ascii="Times New Roman" w:hAnsi="Times New Roman" w:cs="Times New Roman"/>
                <w:smallCaps/>
                <w:sz w:val="28"/>
                <w:szCs w:val="32"/>
              </w:rPr>
            </w:pPr>
            <w:r w:rsidRPr="00A04A8B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Sonstiges</w:t>
            </w:r>
          </w:p>
        </w:tc>
        <w:tc>
          <w:tcPr>
            <w:tcW w:w="8820" w:type="dxa"/>
            <w:gridSpan w:val="6"/>
            <w:tcBorders>
              <w:top w:val="single" w:sz="4" w:space="0" w:color="auto"/>
            </w:tcBorders>
            <w:vAlign w:val="bottom"/>
          </w:tcPr>
          <w:p w14:paraId="061D3FCE" w14:textId="12777479" w:rsidR="00E644E6" w:rsidRPr="00A04A8B" w:rsidRDefault="00E644E6" w:rsidP="00E644E6">
            <w:pPr>
              <w:rPr>
                <w:rFonts w:ascii="Times New Roman" w:hAnsi="Times New Roman" w:cs="Times New Roman"/>
                <w:sz w:val="24"/>
                <w:szCs w:val="24"/>
                <w:lang w:val="de-AT"/>
              </w:rPr>
            </w:pPr>
            <w:r w:rsidRPr="00A04A8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de-AT"/>
              </w:rPr>
              <w:t>Sprachen:</w:t>
            </w:r>
            <w:r w:rsidRPr="00A04A8B"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 xml:space="preserve"> </w:t>
            </w:r>
            <w:r w:rsidRPr="006A6C5D">
              <w:rPr>
                <w:rFonts w:ascii="Times New Roman" w:hAnsi="Times New Roman" w:cs="Times New Roman"/>
                <w:color w:val="000000"/>
                <w:lang w:val="de-AT"/>
              </w:rPr>
              <w:t xml:space="preserve">Deutsch </w:t>
            </w:r>
            <w:r w:rsidRPr="006A6C5D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>(Muttersprache)</w:t>
            </w:r>
            <w:r w:rsidRPr="006A6C5D">
              <w:rPr>
                <w:rFonts w:ascii="Times New Roman" w:hAnsi="Times New Roman" w:cs="Times New Roman"/>
                <w:color w:val="000000"/>
                <w:lang w:val="de-AT"/>
              </w:rPr>
              <w:t xml:space="preserve">, Englisch </w:t>
            </w:r>
            <w:r w:rsidRPr="006A6C5D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>v</w:t>
            </w:r>
            <w:r w:rsidRPr="006A6C5D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>erhandlungssicher</w:t>
            </w:r>
            <w:r w:rsidRPr="00A04A8B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AT"/>
              </w:rPr>
              <w:t>)</w:t>
            </w:r>
          </w:p>
        </w:tc>
      </w:tr>
      <w:tr w:rsidR="00E644E6" w:rsidRPr="00E644E6" w14:paraId="45706C3F" w14:textId="77777777" w:rsidTr="00BD757D">
        <w:trPr>
          <w:trHeight w:val="397"/>
        </w:trPr>
        <w:tc>
          <w:tcPr>
            <w:tcW w:w="2250" w:type="dxa"/>
            <w:vAlign w:val="bottom"/>
          </w:tcPr>
          <w:p w14:paraId="501F0D19" w14:textId="77777777" w:rsidR="00E644E6" w:rsidRPr="00A04A8B" w:rsidRDefault="00E644E6" w:rsidP="00E644E6">
            <w:pPr>
              <w:rPr>
                <w:rFonts w:ascii="Times New Roman" w:hAnsi="Times New Roman" w:cs="Times New Roman"/>
                <w:smallCaps/>
                <w:sz w:val="28"/>
                <w:szCs w:val="32"/>
              </w:rPr>
            </w:pPr>
          </w:p>
        </w:tc>
        <w:tc>
          <w:tcPr>
            <w:tcW w:w="8820" w:type="dxa"/>
            <w:gridSpan w:val="6"/>
            <w:vAlign w:val="bottom"/>
          </w:tcPr>
          <w:p w14:paraId="60CA2168" w14:textId="72EA2AA2" w:rsidR="00E644E6" w:rsidRPr="00FE6632" w:rsidRDefault="00E644E6" w:rsidP="00E644E6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</w:pPr>
            <w:r w:rsidRPr="00FE66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Technisch:</w:t>
            </w:r>
            <w:r w:rsidRPr="00FE66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E6632">
              <w:rPr>
                <w:rFonts w:ascii="Times New Roman" w:hAnsi="Times New Roman" w:cs="Times New Roman"/>
                <w:lang w:val="en-US"/>
              </w:rPr>
              <w:t xml:space="preserve">Excel </w:t>
            </w:r>
            <w:r w:rsidRPr="00FE6632">
              <w:rPr>
                <w:rFonts w:ascii="Times New Roman" w:hAnsi="Times New Roman" w:cs="Times New Roman"/>
                <w:i/>
                <w:iCs/>
                <w:lang w:val="en-US"/>
              </w:rPr>
              <w:t>(Pivot, Diagramme)</w:t>
            </w:r>
            <w:r w:rsidRPr="00FE6632">
              <w:rPr>
                <w:rFonts w:ascii="Times New Roman" w:hAnsi="Times New Roman" w:cs="Times New Roman"/>
                <w:lang w:val="en-US"/>
              </w:rPr>
              <w:t>, PowerPoint</w:t>
            </w:r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FE6632">
              <w:rPr>
                <w:rFonts w:ascii="Times New Roman" w:hAnsi="Times New Roman" w:cs="Times New Roman"/>
                <w:lang w:val="en-US"/>
              </w:rPr>
              <w:t>Word</w:t>
            </w:r>
          </w:p>
        </w:tc>
      </w:tr>
      <w:tr w:rsidR="00E644E6" w:rsidRPr="00A04A8B" w14:paraId="70CB01B0" w14:textId="77777777" w:rsidTr="00BD757D">
        <w:trPr>
          <w:trHeight w:val="652"/>
        </w:trPr>
        <w:tc>
          <w:tcPr>
            <w:tcW w:w="2250" w:type="dxa"/>
            <w:vAlign w:val="bottom"/>
          </w:tcPr>
          <w:p w14:paraId="70DE0417" w14:textId="143811FC" w:rsidR="00E644E6" w:rsidRPr="00FE6632" w:rsidRDefault="00E644E6" w:rsidP="00E644E6">
            <w:pPr>
              <w:rPr>
                <w:rFonts w:ascii="Times New Roman" w:hAnsi="Times New Roman" w:cs="Times New Roman"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8820" w:type="dxa"/>
            <w:gridSpan w:val="6"/>
            <w:vAlign w:val="bottom"/>
          </w:tcPr>
          <w:p w14:paraId="598C2742" w14:textId="5177CCED" w:rsidR="00E644E6" w:rsidRPr="00A04A8B" w:rsidRDefault="00E644E6" w:rsidP="00E644E6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</w:pPr>
            <w:r w:rsidRPr="00A04A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Interessen:</w:t>
            </w:r>
            <w:r w:rsidRPr="00A04A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6C5D">
              <w:rPr>
                <w:rFonts w:ascii="Times New Roman" w:hAnsi="Times New Roman" w:cs="Times New Roman"/>
                <w:color w:val="000000"/>
                <w:lang w:val="de-AT"/>
              </w:rPr>
              <w:t xml:space="preserve">Sport </w:t>
            </w:r>
            <w:r w:rsidRPr="006A6C5D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>(zusätzlich Leichtathletik und Kampfsport)</w:t>
            </w:r>
            <w:r w:rsidRPr="006A6C5D">
              <w:rPr>
                <w:rFonts w:ascii="Times New Roman" w:hAnsi="Times New Roman" w:cs="Times New Roman"/>
                <w:color w:val="000000"/>
                <w:lang w:val="de-AT"/>
              </w:rPr>
              <w:t xml:space="preserve">, Filmkunst </w:t>
            </w:r>
            <w:r w:rsidRPr="006A6C5D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 xml:space="preserve">u.a. </w:t>
            </w:r>
            <w:r w:rsidRPr="006A6C5D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>Teilnahme an Pressevorführungen)</w:t>
            </w:r>
            <w:r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 xml:space="preserve">, </w:t>
            </w:r>
            <w:r w:rsidRPr="006A6C5D">
              <w:rPr>
                <w:rFonts w:ascii="Times New Roman" w:hAnsi="Times New Roman" w:cs="Times New Roman"/>
                <w:color w:val="000000"/>
                <w:lang w:val="de-AT"/>
              </w:rPr>
              <w:t xml:space="preserve">Mediengestaltung </w:t>
            </w:r>
            <w:r w:rsidRPr="006A6C5D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>(praktische Projekte, u.</w:t>
            </w:r>
            <w:r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 xml:space="preserve"> </w:t>
            </w:r>
            <w:r w:rsidRPr="006A6C5D">
              <w:rPr>
                <w:rFonts w:ascii="Times New Roman" w:hAnsi="Times New Roman" w:cs="Times New Roman"/>
                <w:i/>
                <w:iCs/>
                <w:color w:val="000000"/>
                <w:lang w:val="de-AT"/>
              </w:rPr>
              <w:t>a. für Freunde)</w:t>
            </w:r>
          </w:p>
        </w:tc>
      </w:tr>
      <w:tr w:rsidR="00E644E6" w:rsidRPr="00A04A8B" w14:paraId="071AB173" w14:textId="77777777" w:rsidTr="00403C59">
        <w:trPr>
          <w:trHeight w:val="1020"/>
        </w:trPr>
        <w:tc>
          <w:tcPr>
            <w:tcW w:w="11070" w:type="dxa"/>
            <w:gridSpan w:val="7"/>
            <w:vAlign w:val="bottom"/>
          </w:tcPr>
          <w:p w14:paraId="10985815" w14:textId="11615BC7" w:rsidR="00E644E6" w:rsidRDefault="00E644E6" w:rsidP="00E644E6">
            <w:pPr>
              <w:jc w:val="right"/>
              <w:rPr>
                <w:rFonts w:ascii="Times New Roman" w:hAnsi="Times New Roman" w:cs="Times New Roman"/>
                <w:noProof/>
                <w:sz w:val="18"/>
              </w:rPr>
            </w:pPr>
            <w:r>
              <w:rPr>
                <w:rFonts w:ascii="Times New Roman" w:hAnsi="Times New Roman" w:cs="Times New Roman"/>
                <w:noProof/>
                <w:sz w:val="18"/>
              </w:rPr>
              <w:drawing>
                <wp:anchor distT="0" distB="0" distL="114300" distR="114300" simplePos="0" relativeHeight="251684864" behindDoc="0" locked="0" layoutInCell="1" allowOverlap="1" wp14:anchorId="4A5069EC" wp14:editId="34E2F336">
                  <wp:simplePos x="0" y="0"/>
                  <wp:positionH relativeFrom="column">
                    <wp:posOffset>157480</wp:posOffset>
                  </wp:positionH>
                  <wp:positionV relativeFrom="paragraph">
                    <wp:posOffset>93345</wp:posOffset>
                  </wp:positionV>
                  <wp:extent cx="855980" cy="342265"/>
                  <wp:effectExtent l="0" t="0" r="0" b="635"/>
                  <wp:wrapNone/>
                  <wp:docPr id="1261810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810630" name="Picture 126181063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980" cy="34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0D2AED4" w14:textId="172C1654" w:rsidR="00E644E6" w:rsidRDefault="00E644E6" w:rsidP="00E644E6">
            <w:pPr>
              <w:jc w:val="right"/>
              <w:rPr>
                <w:rFonts w:ascii="Times New Roman" w:hAnsi="Times New Roman" w:cs="Times New Roman"/>
                <w:noProof/>
                <w:sz w:val="18"/>
              </w:rPr>
            </w:pPr>
          </w:p>
          <w:p w14:paraId="314C6F5B" w14:textId="2994BF9D" w:rsidR="00E644E6" w:rsidRPr="00A04A8B" w:rsidRDefault="00E644E6" w:rsidP="00E644E6">
            <w:pPr>
              <w:jc w:val="right"/>
              <w:rPr>
                <w:rFonts w:ascii="Times New Roman" w:hAnsi="Times New Roman" w:cs="Times New Roman"/>
                <w:noProof/>
                <w:sz w:val="18"/>
              </w:rPr>
            </w:pPr>
          </w:p>
          <w:p w14:paraId="6478BDEA" w14:textId="1E122C97" w:rsidR="00E644E6" w:rsidRPr="00A04A8B" w:rsidRDefault="00E644E6" w:rsidP="00E644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4A8B">
              <w:rPr>
                <w:rFonts w:ascii="Times New Roman" w:hAnsi="Times New Roman" w:cs="Times New Roman"/>
                <w:sz w:val="24"/>
                <w:szCs w:val="24"/>
              </w:rPr>
              <w:t xml:space="preserve">Eppstein, </w:t>
            </w:r>
            <w:r w:rsidRPr="00BD645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--.--.----</w:t>
            </w:r>
          </w:p>
        </w:tc>
      </w:tr>
      <w:bookmarkEnd w:id="0"/>
    </w:tbl>
    <w:p w14:paraId="0747D2BF" w14:textId="0F750492" w:rsidR="00723643" w:rsidRPr="00B06918" w:rsidRDefault="00723643" w:rsidP="00A46174">
      <w:pPr>
        <w:spacing w:line="240" w:lineRule="auto"/>
        <w:rPr>
          <w:rFonts w:ascii="Times New Roman" w:hAnsi="Times New Roman" w:cs="Times New Roman"/>
          <w:sz w:val="18"/>
        </w:rPr>
      </w:pPr>
    </w:p>
    <w:sectPr w:rsidR="00723643" w:rsidRPr="00B06918" w:rsidSect="00403C59">
      <w:footerReference w:type="even" r:id="rId9"/>
      <w:pgSz w:w="11906" w:h="16838"/>
      <w:pgMar w:top="576" w:right="1152" w:bottom="58" w:left="1152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DF6BB" w14:textId="77777777" w:rsidR="00C92ED0" w:rsidRDefault="00C92ED0" w:rsidP="00BE053D">
      <w:pPr>
        <w:spacing w:after="0" w:line="240" w:lineRule="auto"/>
      </w:pPr>
      <w:r>
        <w:separator/>
      </w:r>
    </w:p>
  </w:endnote>
  <w:endnote w:type="continuationSeparator" w:id="0">
    <w:p w14:paraId="0C138351" w14:textId="77777777" w:rsidR="00C92ED0" w:rsidRDefault="00C92ED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66880C2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8F42A" w14:textId="77777777" w:rsidR="00C92ED0" w:rsidRDefault="00C92ED0" w:rsidP="00BE053D">
      <w:pPr>
        <w:spacing w:after="0" w:line="240" w:lineRule="auto"/>
      </w:pPr>
      <w:r>
        <w:separator/>
      </w:r>
    </w:p>
  </w:footnote>
  <w:footnote w:type="continuationSeparator" w:id="0">
    <w:p w14:paraId="28C8E691" w14:textId="77777777" w:rsidR="00C92ED0" w:rsidRDefault="00C92ED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B556A0"/>
    <w:multiLevelType w:val="hybridMultilevel"/>
    <w:tmpl w:val="4C8E5EFC"/>
    <w:lvl w:ilvl="0" w:tplc="4328EA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81D71"/>
    <w:multiLevelType w:val="hybridMultilevel"/>
    <w:tmpl w:val="363E7706"/>
    <w:lvl w:ilvl="0" w:tplc="A6C42B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9B5243"/>
    <w:multiLevelType w:val="hybridMultilevel"/>
    <w:tmpl w:val="48601752"/>
    <w:lvl w:ilvl="0" w:tplc="A6C42B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A95E97"/>
    <w:multiLevelType w:val="hybridMultilevel"/>
    <w:tmpl w:val="80F827C4"/>
    <w:lvl w:ilvl="0" w:tplc="F0DE0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241689"/>
    <w:multiLevelType w:val="hybridMultilevel"/>
    <w:tmpl w:val="DF94D01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B238C9"/>
    <w:multiLevelType w:val="hybridMultilevel"/>
    <w:tmpl w:val="7A1C23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D20183"/>
    <w:multiLevelType w:val="hybridMultilevel"/>
    <w:tmpl w:val="5C2C6F4A"/>
    <w:lvl w:ilvl="0" w:tplc="A6C42B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CD967CD"/>
    <w:multiLevelType w:val="hybridMultilevel"/>
    <w:tmpl w:val="BA587282"/>
    <w:lvl w:ilvl="0" w:tplc="5F92CC5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5670E2"/>
    <w:multiLevelType w:val="hybridMultilevel"/>
    <w:tmpl w:val="9EDAB8AA"/>
    <w:lvl w:ilvl="0" w:tplc="CD7ED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B2C3CFB"/>
    <w:multiLevelType w:val="hybridMultilevel"/>
    <w:tmpl w:val="FA308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3818268">
    <w:abstractNumId w:val="21"/>
  </w:num>
  <w:num w:numId="2" w16cid:durableId="2080903135">
    <w:abstractNumId w:val="24"/>
  </w:num>
  <w:num w:numId="3" w16cid:durableId="1675953327">
    <w:abstractNumId w:val="26"/>
  </w:num>
  <w:num w:numId="4" w16cid:durableId="682702983">
    <w:abstractNumId w:val="0"/>
  </w:num>
  <w:num w:numId="5" w16cid:durableId="1511915876">
    <w:abstractNumId w:val="1"/>
  </w:num>
  <w:num w:numId="6" w16cid:durableId="779567617">
    <w:abstractNumId w:val="2"/>
  </w:num>
  <w:num w:numId="7" w16cid:durableId="1218008931">
    <w:abstractNumId w:val="18"/>
  </w:num>
  <w:num w:numId="8" w16cid:durableId="1448425200">
    <w:abstractNumId w:val="29"/>
  </w:num>
  <w:num w:numId="9" w16cid:durableId="297037049">
    <w:abstractNumId w:val="17"/>
  </w:num>
  <w:num w:numId="10" w16cid:durableId="617180053">
    <w:abstractNumId w:val="31"/>
  </w:num>
  <w:num w:numId="11" w16cid:durableId="30493936">
    <w:abstractNumId w:val="7"/>
  </w:num>
  <w:num w:numId="12" w16cid:durableId="900407796">
    <w:abstractNumId w:val="10"/>
  </w:num>
  <w:num w:numId="13" w16cid:durableId="107235610">
    <w:abstractNumId w:val="13"/>
  </w:num>
  <w:num w:numId="14" w16cid:durableId="867911262">
    <w:abstractNumId w:val="14"/>
  </w:num>
  <w:num w:numId="15" w16cid:durableId="1741825183">
    <w:abstractNumId w:val="28"/>
  </w:num>
  <w:num w:numId="16" w16cid:durableId="1503201666">
    <w:abstractNumId w:val="6"/>
  </w:num>
  <w:num w:numId="17" w16cid:durableId="767970183">
    <w:abstractNumId w:val="23"/>
  </w:num>
  <w:num w:numId="18" w16cid:durableId="1869219957">
    <w:abstractNumId w:val="5"/>
  </w:num>
  <w:num w:numId="19" w16cid:durableId="653602651">
    <w:abstractNumId w:val="25"/>
  </w:num>
  <w:num w:numId="20" w16cid:durableId="1619337050">
    <w:abstractNumId w:val="15"/>
  </w:num>
  <w:num w:numId="21" w16cid:durableId="1453792161">
    <w:abstractNumId w:val="16"/>
  </w:num>
  <w:num w:numId="22" w16cid:durableId="344786705">
    <w:abstractNumId w:val="22"/>
  </w:num>
  <w:num w:numId="23" w16cid:durableId="1528642880">
    <w:abstractNumId w:val="11"/>
  </w:num>
  <w:num w:numId="24" w16cid:durableId="105780356">
    <w:abstractNumId w:val="27"/>
  </w:num>
  <w:num w:numId="25" w16cid:durableId="1064911525">
    <w:abstractNumId w:val="9"/>
  </w:num>
  <w:num w:numId="26" w16cid:durableId="1361053926">
    <w:abstractNumId w:val="4"/>
  </w:num>
  <w:num w:numId="27" w16cid:durableId="1245798483">
    <w:abstractNumId w:val="8"/>
  </w:num>
  <w:num w:numId="28" w16cid:durableId="237399592">
    <w:abstractNumId w:val="20"/>
  </w:num>
  <w:num w:numId="29" w16cid:durableId="1921519998">
    <w:abstractNumId w:val="19"/>
  </w:num>
  <w:num w:numId="30" w16cid:durableId="2085452220">
    <w:abstractNumId w:val="12"/>
  </w:num>
  <w:num w:numId="31" w16cid:durableId="1304697789">
    <w:abstractNumId w:val="30"/>
  </w:num>
  <w:num w:numId="32" w16cid:durableId="12655021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4A08"/>
    <w:rsid w:val="00031EF8"/>
    <w:rsid w:val="00061D33"/>
    <w:rsid w:val="00064643"/>
    <w:rsid w:val="00087747"/>
    <w:rsid w:val="00091453"/>
    <w:rsid w:val="000972EB"/>
    <w:rsid w:val="000A1FDA"/>
    <w:rsid w:val="000B1944"/>
    <w:rsid w:val="000B63E2"/>
    <w:rsid w:val="000B6548"/>
    <w:rsid w:val="000D5E25"/>
    <w:rsid w:val="000D671A"/>
    <w:rsid w:val="000E68E7"/>
    <w:rsid w:val="000F3F14"/>
    <w:rsid w:val="00103EC5"/>
    <w:rsid w:val="00115CBA"/>
    <w:rsid w:val="00116C6E"/>
    <w:rsid w:val="00117C25"/>
    <w:rsid w:val="00125C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CCF"/>
    <w:rsid w:val="001D4DCD"/>
    <w:rsid w:val="001E4D82"/>
    <w:rsid w:val="001F4175"/>
    <w:rsid w:val="00214620"/>
    <w:rsid w:val="00223A4D"/>
    <w:rsid w:val="00224E0E"/>
    <w:rsid w:val="0023054D"/>
    <w:rsid w:val="00232CB5"/>
    <w:rsid w:val="00234A7E"/>
    <w:rsid w:val="0024373D"/>
    <w:rsid w:val="002508C2"/>
    <w:rsid w:val="002537EB"/>
    <w:rsid w:val="00267252"/>
    <w:rsid w:val="00280543"/>
    <w:rsid w:val="00282DB0"/>
    <w:rsid w:val="002B2091"/>
    <w:rsid w:val="002C414E"/>
    <w:rsid w:val="002C577B"/>
    <w:rsid w:val="002C6972"/>
    <w:rsid w:val="002D2B32"/>
    <w:rsid w:val="002D4516"/>
    <w:rsid w:val="002F46AD"/>
    <w:rsid w:val="003101F0"/>
    <w:rsid w:val="00314B7A"/>
    <w:rsid w:val="00322314"/>
    <w:rsid w:val="00324BC5"/>
    <w:rsid w:val="00340BAB"/>
    <w:rsid w:val="00340D9B"/>
    <w:rsid w:val="003418E0"/>
    <w:rsid w:val="00347F8D"/>
    <w:rsid w:val="003643F7"/>
    <w:rsid w:val="00372F7B"/>
    <w:rsid w:val="003733E5"/>
    <w:rsid w:val="00390EA6"/>
    <w:rsid w:val="003D0247"/>
    <w:rsid w:val="003D33F8"/>
    <w:rsid w:val="003D7512"/>
    <w:rsid w:val="003E27C3"/>
    <w:rsid w:val="003F3E3F"/>
    <w:rsid w:val="00403C59"/>
    <w:rsid w:val="004067B8"/>
    <w:rsid w:val="004107E5"/>
    <w:rsid w:val="004154BE"/>
    <w:rsid w:val="0042013D"/>
    <w:rsid w:val="00422F83"/>
    <w:rsid w:val="0042386B"/>
    <w:rsid w:val="00424866"/>
    <w:rsid w:val="00426D7E"/>
    <w:rsid w:val="0043430C"/>
    <w:rsid w:val="00435E6D"/>
    <w:rsid w:val="00443668"/>
    <w:rsid w:val="004460BD"/>
    <w:rsid w:val="00446EDF"/>
    <w:rsid w:val="004475B6"/>
    <w:rsid w:val="00456B0D"/>
    <w:rsid w:val="00461B43"/>
    <w:rsid w:val="004719EB"/>
    <w:rsid w:val="00476AF8"/>
    <w:rsid w:val="00484FD7"/>
    <w:rsid w:val="004929FB"/>
    <w:rsid w:val="004A54BA"/>
    <w:rsid w:val="004B6A5E"/>
    <w:rsid w:val="004F5BFD"/>
    <w:rsid w:val="004F7675"/>
    <w:rsid w:val="00507EA7"/>
    <w:rsid w:val="005132D5"/>
    <w:rsid w:val="00522231"/>
    <w:rsid w:val="00526089"/>
    <w:rsid w:val="00527A28"/>
    <w:rsid w:val="00527DCA"/>
    <w:rsid w:val="00551E20"/>
    <w:rsid w:val="005716D4"/>
    <w:rsid w:val="00571B60"/>
    <w:rsid w:val="005820D2"/>
    <w:rsid w:val="00585A4D"/>
    <w:rsid w:val="00595194"/>
    <w:rsid w:val="005A2B90"/>
    <w:rsid w:val="005B59E0"/>
    <w:rsid w:val="005B5E0B"/>
    <w:rsid w:val="005C0AF3"/>
    <w:rsid w:val="005D6329"/>
    <w:rsid w:val="005E3794"/>
    <w:rsid w:val="005E57F6"/>
    <w:rsid w:val="005E6950"/>
    <w:rsid w:val="006058D8"/>
    <w:rsid w:val="00610200"/>
    <w:rsid w:val="00613C8A"/>
    <w:rsid w:val="00614FC8"/>
    <w:rsid w:val="00623699"/>
    <w:rsid w:val="00630284"/>
    <w:rsid w:val="00632D5A"/>
    <w:rsid w:val="00635515"/>
    <w:rsid w:val="00646ACD"/>
    <w:rsid w:val="006473ED"/>
    <w:rsid w:val="006546FD"/>
    <w:rsid w:val="00655BDD"/>
    <w:rsid w:val="00665BF3"/>
    <w:rsid w:val="006732D6"/>
    <w:rsid w:val="00681AD8"/>
    <w:rsid w:val="00693743"/>
    <w:rsid w:val="00693E09"/>
    <w:rsid w:val="006A0E0C"/>
    <w:rsid w:val="006A2DE9"/>
    <w:rsid w:val="006A4000"/>
    <w:rsid w:val="006A6C5D"/>
    <w:rsid w:val="006A7230"/>
    <w:rsid w:val="006B4E32"/>
    <w:rsid w:val="006B72C7"/>
    <w:rsid w:val="006B7F78"/>
    <w:rsid w:val="006C2252"/>
    <w:rsid w:val="006D3FC0"/>
    <w:rsid w:val="006D4B48"/>
    <w:rsid w:val="006D7F7F"/>
    <w:rsid w:val="006E2C9C"/>
    <w:rsid w:val="006E40EF"/>
    <w:rsid w:val="006F0039"/>
    <w:rsid w:val="00705059"/>
    <w:rsid w:val="00711CEF"/>
    <w:rsid w:val="00720263"/>
    <w:rsid w:val="00720320"/>
    <w:rsid w:val="00723643"/>
    <w:rsid w:val="00725D3C"/>
    <w:rsid w:val="00733DA1"/>
    <w:rsid w:val="00735C37"/>
    <w:rsid w:val="00737822"/>
    <w:rsid w:val="0074111D"/>
    <w:rsid w:val="00753D4A"/>
    <w:rsid w:val="00756912"/>
    <w:rsid w:val="00761609"/>
    <w:rsid w:val="00761F84"/>
    <w:rsid w:val="00763DCE"/>
    <w:rsid w:val="00776C46"/>
    <w:rsid w:val="0078260B"/>
    <w:rsid w:val="007838D1"/>
    <w:rsid w:val="00785254"/>
    <w:rsid w:val="00785853"/>
    <w:rsid w:val="007966F0"/>
    <w:rsid w:val="00797BFC"/>
    <w:rsid w:val="007A0C7F"/>
    <w:rsid w:val="007A720F"/>
    <w:rsid w:val="007C6A3C"/>
    <w:rsid w:val="007C7E8E"/>
    <w:rsid w:val="007D4BEE"/>
    <w:rsid w:val="007D5BE9"/>
    <w:rsid w:val="00801122"/>
    <w:rsid w:val="008050E4"/>
    <w:rsid w:val="00811D44"/>
    <w:rsid w:val="0082257D"/>
    <w:rsid w:val="0083525F"/>
    <w:rsid w:val="00850925"/>
    <w:rsid w:val="00853438"/>
    <w:rsid w:val="0085746D"/>
    <w:rsid w:val="00861C5C"/>
    <w:rsid w:val="00861E69"/>
    <w:rsid w:val="0086468C"/>
    <w:rsid w:val="00866846"/>
    <w:rsid w:val="00875DA9"/>
    <w:rsid w:val="00887DAE"/>
    <w:rsid w:val="00895E38"/>
    <w:rsid w:val="008A782B"/>
    <w:rsid w:val="008B0FC0"/>
    <w:rsid w:val="008C429A"/>
    <w:rsid w:val="008D3555"/>
    <w:rsid w:val="008E1F3D"/>
    <w:rsid w:val="008E4BDC"/>
    <w:rsid w:val="008F03A1"/>
    <w:rsid w:val="008F7D8C"/>
    <w:rsid w:val="009053D7"/>
    <w:rsid w:val="0091331D"/>
    <w:rsid w:val="009234A0"/>
    <w:rsid w:val="0093223C"/>
    <w:rsid w:val="00941A87"/>
    <w:rsid w:val="009501C2"/>
    <w:rsid w:val="00953AF2"/>
    <w:rsid w:val="009668B9"/>
    <w:rsid w:val="00967D11"/>
    <w:rsid w:val="00976577"/>
    <w:rsid w:val="00996356"/>
    <w:rsid w:val="00997D9A"/>
    <w:rsid w:val="009A3782"/>
    <w:rsid w:val="009C1A7B"/>
    <w:rsid w:val="009D7C49"/>
    <w:rsid w:val="009E7297"/>
    <w:rsid w:val="00A00332"/>
    <w:rsid w:val="00A0257D"/>
    <w:rsid w:val="00A04A8B"/>
    <w:rsid w:val="00A05236"/>
    <w:rsid w:val="00A12EDC"/>
    <w:rsid w:val="00A26D0D"/>
    <w:rsid w:val="00A27328"/>
    <w:rsid w:val="00A33BDE"/>
    <w:rsid w:val="00A34885"/>
    <w:rsid w:val="00A349FA"/>
    <w:rsid w:val="00A43BC1"/>
    <w:rsid w:val="00A46174"/>
    <w:rsid w:val="00A57776"/>
    <w:rsid w:val="00A74225"/>
    <w:rsid w:val="00A835AD"/>
    <w:rsid w:val="00A936D5"/>
    <w:rsid w:val="00AA1EB0"/>
    <w:rsid w:val="00AA2DA3"/>
    <w:rsid w:val="00AA48A0"/>
    <w:rsid w:val="00AA5A9C"/>
    <w:rsid w:val="00AA7AB2"/>
    <w:rsid w:val="00AA7E4A"/>
    <w:rsid w:val="00AB016A"/>
    <w:rsid w:val="00AB2A5A"/>
    <w:rsid w:val="00AB6766"/>
    <w:rsid w:val="00AD28F8"/>
    <w:rsid w:val="00AD47AA"/>
    <w:rsid w:val="00B0230B"/>
    <w:rsid w:val="00B06918"/>
    <w:rsid w:val="00B17D95"/>
    <w:rsid w:val="00B23509"/>
    <w:rsid w:val="00B33EC5"/>
    <w:rsid w:val="00B348B1"/>
    <w:rsid w:val="00B359DB"/>
    <w:rsid w:val="00B3632B"/>
    <w:rsid w:val="00B409D8"/>
    <w:rsid w:val="00B428BF"/>
    <w:rsid w:val="00B5178D"/>
    <w:rsid w:val="00B67F1F"/>
    <w:rsid w:val="00B701D7"/>
    <w:rsid w:val="00B90595"/>
    <w:rsid w:val="00B9145A"/>
    <w:rsid w:val="00BA215A"/>
    <w:rsid w:val="00BA597E"/>
    <w:rsid w:val="00BB0D77"/>
    <w:rsid w:val="00BB292E"/>
    <w:rsid w:val="00BB5F09"/>
    <w:rsid w:val="00BC0D9F"/>
    <w:rsid w:val="00BC68A9"/>
    <w:rsid w:val="00BD3028"/>
    <w:rsid w:val="00BD645B"/>
    <w:rsid w:val="00BD757D"/>
    <w:rsid w:val="00BE053D"/>
    <w:rsid w:val="00BE46A8"/>
    <w:rsid w:val="00BE5FC4"/>
    <w:rsid w:val="00BF1A7A"/>
    <w:rsid w:val="00BF1FA3"/>
    <w:rsid w:val="00BF34C6"/>
    <w:rsid w:val="00C00974"/>
    <w:rsid w:val="00C018E4"/>
    <w:rsid w:val="00C066FA"/>
    <w:rsid w:val="00C20D69"/>
    <w:rsid w:val="00C23DCE"/>
    <w:rsid w:val="00C25387"/>
    <w:rsid w:val="00C42A83"/>
    <w:rsid w:val="00C520E0"/>
    <w:rsid w:val="00C54BE3"/>
    <w:rsid w:val="00C57F80"/>
    <w:rsid w:val="00C62DE6"/>
    <w:rsid w:val="00C768ED"/>
    <w:rsid w:val="00C82A8F"/>
    <w:rsid w:val="00C916C2"/>
    <w:rsid w:val="00C92ED0"/>
    <w:rsid w:val="00CB3B1B"/>
    <w:rsid w:val="00CC7F56"/>
    <w:rsid w:val="00CD1B12"/>
    <w:rsid w:val="00CD55DC"/>
    <w:rsid w:val="00CE1BBC"/>
    <w:rsid w:val="00CE2595"/>
    <w:rsid w:val="00CE28CC"/>
    <w:rsid w:val="00CE4E1A"/>
    <w:rsid w:val="00CE72FC"/>
    <w:rsid w:val="00CF31EE"/>
    <w:rsid w:val="00D01416"/>
    <w:rsid w:val="00D0609C"/>
    <w:rsid w:val="00D1492F"/>
    <w:rsid w:val="00D16A99"/>
    <w:rsid w:val="00D17B69"/>
    <w:rsid w:val="00D3003C"/>
    <w:rsid w:val="00D331F4"/>
    <w:rsid w:val="00D336C4"/>
    <w:rsid w:val="00D470E4"/>
    <w:rsid w:val="00D52142"/>
    <w:rsid w:val="00D5280E"/>
    <w:rsid w:val="00D53773"/>
    <w:rsid w:val="00D61F14"/>
    <w:rsid w:val="00D66C77"/>
    <w:rsid w:val="00D70917"/>
    <w:rsid w:val="00D80D6B"/>
    <w:rsid w:val="00D90950"/>
    <w:rsid w:val="00DA21DF"/>
    <w:rsid w:val="00DA29AC"/>
    <w:rsid w:val="00DA69DF"/>
    <w:rsid w:val="00DB33F8"/>
    <w:rsid w:val="00DD38E2"/>
    <w:rsid w:val="00DF4BFC"/>
    <w:rsid w:val="00E00140"/>
    <w:rsid w:val="00E13110"/>
    <w:rsid w:val="00E24DF1"/>
    <w:rsid w:val="00E40B9A"/>
    <w:rsid w:val="00E431ED"/>
    <w:rsid w:val="00E4724D"/>
    <w:rsid w:val="00E55D90"/>
    <w:rsid w:val="00E644E6"/>
    <w:rsid w:val="00E64FF5"/>
    <w:rsid w:val="00E77DC6"/>
    <w:rsid w:val="00E907EC"/>
    <w:rsid w:val="00EA3002"/>
    <w:rsid w:val="00EA5421"/>
    <w:rsid w:val="00EB34FC"/>
    <w:rsid w:val="00EB5816"/>
    <w:rsid w:val="00EC6DFA"/>
    <w:rsid w:val="00ED0EA9"/>
    <w:rsid w:val="00ED6DC8"/>
    <w:rsid w:val="00EE62B2"/>
    <w:rsid w:val="00EF77DF"/>
    <w:rsid w:val="00F11BEF"/>
    <w:rsid w:val="00F13A06"/>
    <w:rsid w:val="00F165E1"/>
    <w:rsid w:val="00F258E7"/>
    <w:rsid w:val="00F31ABC"/>
    <w:rsid w:val="00F31B84"/>
    <w:rsid w:val="00F44F5F"/>
    <w:rsid w:val="00F57BA5"/>
    <w:rsid w:val="00F631EC"/>
    <w:rsid w:val="00F64C22"/>
    <w:rsid w:val="00F64FA7"/>
    <w:rsid w:val="00F74D19"/>
    <w:rsid w:val="00F80053"/>
    <w:rsid w:val="00F91AF4"/>
    <w:rsid w:val="00FA02C7"/>
    <w:rsid w:val="00FA1BB0"/>
    <w:rsid w:val="00FA4186"/>
    <w:rsid w:val="00FA491B"/>
    <w:rsid w:val="00FA51FC"/>
    <w:rsid w:val="00FC0531"/>
    <w:rsid w:val="00FC13F0"/>
    <w:rsid w:val="00FD0FB7"/>
    <w:rsid w:val="00FD3E78"/>
    <w:rsid w:val="00FE6632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D0609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060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60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60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60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609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312</Words>
  <Characters>2329</Characters>
  <Application>Microsoft Office Word</Application>
  <DocSecurity>0</DocSecurity>
  <Lines>105</Lines>
  <Paragraphs>71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Lebenslauf</vt:lpstr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Lebenslauf</dc:title>
  <dc:subject/>
  <dc:creator>Jano Steiner</dc:creator>
  <cp:keywords/>
  <dc:description/>
  <cp:lastModifiedBy>Jano Steiner</cp:lastModifiedBy>
  <cp:revision>20</cp:revision>
  <cp:lastPrinted>2025-12-05T13:46:00Z</cp:lastPrinted>
  <dcterms:created xsi:type="dcterms:W3CDTF">2025-12-05T13:46:00Z</dcterms:created>
  <dcterms:modified xsi:type="dcterms:W3CDTF">2026-03-26T13:46:00Z</dcterms:modified>
</cp:coreProperties>
</file>