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420"/>
        <w:gridCol w:w="147"/>
        <w:gridCol w:w="284"/>
        <w:gridCol w:w="233"/>
        <w:gridCol w:w="192"/>
        <w:gridCol w:w="427"/>
        <w:gridCol w:w="426"/>
        <w:gridCol w:w="1139"/>
        <w:gridCol w:w="137"/>
        <w:gridCol w:w="1707"/>
      </w:tblGrid>
      <w:tr w:rsidR="00BD7544" w:rsidRPr="0095200E" w14:paraId="487AC9CE" w14:textId="77777777" w:rsidTr="00BD7544">
        <w:trPr>
          <w:trHeight w:val="20"/>
        </w:trPr>
        <w:tc>
          <w:tcPr>
            <w:tcW w:w="10205" w:type="dxa"/>
            <w:gridSpan w:val="11"/>
            <w:vAlign w:val="bottom"/>
          </w:tcPr>
          <w:p w14:paraId="0CBC6997" w14:textId="594E52D7" w:rsidR="00E55D90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2D363F9A" w14:textId="7457420D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</w:p>
          <w:p w14:paraId="135895E2" w14:textId="3AA3FD9E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BD7544" w:rsidRPr="0095200E" w14:paraId="0FCADE56" w14:textId="77777777" w:rsidTr="003360A0">
        <w:trPr>
          <w:trHeight w:val="50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5200E" w:rsidRDefault="00F44F5F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D7544" w:rsidRPr="0095200E" w14:paraId="7D1DEBF7" w14:textId="77777777" w:rsidTr="00BD7544">
        <w:trPr>
          <w:trHeight w:val="346"/>
        </w:trPr>
        <w:tc>
          <w:tcPr>
            <w:tcW w:w="6799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95200E" w:rsidRDefault="00D500F6" w:rsidP="00FA24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6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BD7544" w:rsidRPr="0095200E" w14:paraId="61E5D482" w14:textId="77777777" w:rsidTr="00BD7544">
        <w:trPr>
          <w:trHeight w:val="20"/>
        </w:trPr>
        <w:tc>
          <w:tcPr>
            <w:tcW w:w="6180" w:type="dxa"/>
            <w:gridSpan w:val="5"/>
            <w:vAlign w:val="bottom"/>
          </w:tcPr>
          <w:p w14:paraId="11CB9A0F" w14:textId="22946295" w:rsidR="00D1492F" w:rsidRPr="0095200E" w:rsidRDefault="00D1492F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</w:t>
            </w:r>
            <w:r w:rsidR="007D5D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;</w:t>
            </w:r>
            <w:r w:rsidR="00B6117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Jahrgangsbester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025" w:type="dxa"/>
            <w:gridSpan w:val="6"/>
            <w:vAlign w:val="bottom"/>
          </w:tcPr>
          <w:p w14:paraId="419A9228" w14:textId="7036E633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BD7544" w:rsidRPr="0095200E" w14:paraId="4A5A9A42" w14:textId="77777777" w:rsidTr="00BD7544">
        <w:trPr>
          <w:trHeight w:val="20"/>
        </w:trPr>
        <w:tc>
          <w:tcPr>
            <w:tcW w:w="10205" w:type="dxa"/>
            <w:gridSpan w:val="11"/>
            <w:vAlign w:val="bottom"/>
          </w:tcPr>
          <w:p w14:paraId="4431ECEA" w14:textId="65F08E56" w:rsidR="0095200E" w:rsidRPr="0095200E" w:rsidRDefault="0095200E" w:rsidP="001821C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Mitglied im Stuttgart Finance &amp; Business Club e.</w:t>
            </w:r>
            <w:r w:rsidR="004D75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V.</w:t>
            </w:r>
          </w:p>
        </w:tc>
      </w:tr>
      <w:tr w:rsidR="00BD7544" w:rsidRPr="0095200E" w14:paraId="6B19CF91" w14:textId="77777777" w:rsidTr="00BD7544">
        <w:trPr>
          <w:trHeight w:val="346"/>
        </w:trPr>
        <w:tc>
          <w:tcPr>
            <w:tcW w:w="5663" w:type="dxa"/>
            <w:gridSpan w:val="3"/>
            <w:vAlign w:val="bottom"/>
          </w:tcPr>
          <w:p w14:paraId="54F7169D" w14:textId="3BF21CD9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42" w:type="dxa"/>
            <w:gridSpan w:val="8"/>
            <w:vAlign w:val="bottom"/>
          </w:tcPr>
          <w:p w14:paraId="262B6DA3" w14:textId="0E56FBD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BD7544" w:rsidRPr="0095200E" w14:paraId="263521E3" w14:textId="77777777" w:rsidTr="00BD7544">
        <w:trPr>
          <w:trHeight w:val="20"/>
        </w:trPr>
        <w:tc>
          <w:tcPr>
            <w:tcW w:w="5663" w:type="dxa"/>
            <w:gridSpan w:val="3"/>
            <w:vAlign w:val="bottom"/>
          </w:tcPr>
          <w:p w14:paraId="36282A3A" w14:textId="18CC5FFE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</w:t>
            </w:r>
            <w:r w:rsidR="006828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</w:t>
            </w:r>
          </w:p>
        </w:tc>
        <w:tc>
          <w:tcPr>
            <w:tcW w:w="4542" w:type="dxa"/>
            <w:gridSpan w:val="8"/>
            <w:vAlign w:val="bottom"/>
          </w:tcPr>
          <w:p w14:paraId="3DE8C75D" w14:textId="4BFBB9D7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BD7544" w:rsidRPr="0095200E" w14:paraId="3A2665B3" w14:textId="77777777" w:rsidTr="00BD7544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D7544" w:rsidRPr="0095200E" w14:paraId="71EF1FC0" w14:textId="77777777" w:rsidTr="00BD7544">
        <w:trPr>
          <w:trHeight w:val="346"/>
        </w:trPr>
        <w:tc>
          <w:tcPr>
            <w:tcW w:w="8501" w:type="dxa"/>
            <w:gridSpan w:val="10"/>
            <w:vAlign w:val="bottom"/>
          </w:tcPr>
          <w:p w14:paraId="7B8AE935" w14:textId="5F42BC77" w:rsidR="00F8318E" w:rsidRPr="0095200E" w:rsidRDefault="00251BF9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Deloitte GmbH</w:t>
            </w:r>
            <w:r w:rsidR="00B61177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(geplant, Vertrag bereits unterschrieben)</w:t>
            </w:r>
          </w:p>
        </w:tc>
        <w:tc>
          <w:tcPr>
            <w:tcW w:w="1704" w:type="dxa"/>
            <w:vAlign w:val="bottom"/>
          </w:tcPr>
          <w:p w14:paraId="1B21921D" w14:textId="39161CE7" w:rsidR="00F8318E" w:rsidRPr="0095200E" w:rsidRDefault="00F8318E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BD7544" w:rsidRPr="0095200E" w14:paraId="5602E508" w14:textId="77777777" w:rsidTr="00BD7544">
        <w:trPr>
          <w:trHeight w:val="23"/>
        </w:trPr>
        <w:tc>
          <w:tcPr>
            <w:tcW w:w="8501" w:type="dxa"/>
            <w:gridSpan w:val="10"/>
            <w:vAlign w:val="bottom"/>
          </w:tcPr>
          <w:p w14:paraId="7C2EA5DC" w14:textId="383B9CE3" w:rsidR="00F8318E" w:rsidRPr="00F8318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 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Bereich </w:t>
            </w:r>
            <w:r w:rsidR="00B61177" w:rsidRPr="00B6117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M&amp;A / Post-merger Integration / Carve-out / ODD</w:t>
            </w:r>
          </w:p>
        </w:tc>
        <w:tc>
          <w:tcPr>
            <w:tcW w:w="1704" w:type="dxa"/>
            <w:vAlign w:val="bottom"/>
          </w:tcPr>
          <w:p w14:paraId="249DD50C" w14:textId="33136C4A" w:rsidR="00F8318E" w:rsidRDefault="00251BF9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F831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F831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F8318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BD7544" w:rsidRPr="0095200E" w14:paraId="6D7A2018" w14:textId="77777777" w:rsidTr="00BD7544">
        <w:trPr>
          <w:trHeight w:val="232"/>
        </w:trPr>
        <w:tc>
          <w:tcPr>
            <w:tcW w:w="8501" w:type="dxa"/>
            <w:gridSpan w:val="10"/>
            <w:vAlign w:val="bottom"/>
          </w:tcPr>
          <w:p w14:paraId="450C0CF6" w14:textId="0EF0935C" w:rsidR="00F8318E" w:rsidRPr="00F8318E" w:rsidRDefault="00B61177" w:rsidP="00F8318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Unterstützung bei der Entwicklung von M&amp;A- und PMI-Strategien</w:t>
            </w:r>
          </w:p>
        </w:tc>
        <w:tc>
          <w:tcPr>
            <w:tcW w:w="1704" w:type="dxa"/>
            <w:vAlign w:val="bottom"/>
          </w:tcPr>
          <w:p w14:paraId="7A5A18E6" w14:textId="77777777" w:rsidR="00F8318E" w:rsidRPr="00F8318E" w:rsidRDefault="00F8318E" w:rsidP="00F8318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1177" w:rsidRPr="0095200E" w14:paraId="5A612BCE" w14:textId="77777777" w:rsidTr="00BD7544">
        <w:trPr>
          <w:trHeight w:val="346"/>
        </w:trPr>
        <w:tc>
          <w:tcPr>
            <w:tcW w:w="8361" w:type="dxa"/>
            <w:gridSpan w:val="9"/>
            <w:vAlign w:val="bottom"/>
          </w:tcPr>
          <w:p w14:paraId="5F7AE0E7" w14:textId="24BD4584" w:rsidR="00612347" w:rsidRPr="0095200E" w:rsidRDefault="00612347" w:rsidP="0061234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RSM Ebner Stolz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Wirtschaftsprüfer Steuerberater Rechtsanwälte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Partnerschaft mbB</w:t>
            </w:r>
          </w:p>
        </w:tc>
        <w:tc>
          <w:tcPr>
            <w:tcW w:w="1844" w:type="dxa"/>
            <w:gridSpan w:val="2"/>
            <w:vAlign w:val="bottom"/>
          </w:tcPr>
          <w:p w14:paraId="0812F582" w14:textId="0C20A755" w:rsidR="00612347" w:rsidRPr="0095200E" w:rsidRDefault="00612347" w:rsidP="0061234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B61177" w:rsidRPr="0095200E" w14:paraId="1D337F93" w14:textId="77777777" w:rsidTr="00BD7544">
        <w:trPr>
          <w:trHeight w:val="20"/>
        </w:trPr>
        <w:tc>
          <w:tcPr>
            <w:tcW w:w="8364" w:type="dxa"/>
            <w:gridSpan w:val="9"/>
            <w:vAlign w:val="bottom"/>
          </w:tcPr>
          <w:p w14:paraId="5CDA64C9" w14:textId="5BC01B34" w:rsidR="00612347" w:rsidRPr="0095200E" w:rsidRDefault="00612347" w:rsidP="0061234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 Transaction Advisory Service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841" w:type="dxa"/>
            <w:gridSpan w:val="2"/>
            <w:vAlign w:val="bottom"/>
          </w:tcPr>
          <w:p w14:paraId="415962E3" w14:textId="0395E78F" w:rsidR="00612347" w:rsidRPr="0095200E" w:rsidRDefault="00612347" w:rsidP="0061234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B61177" w:rsidRPr="0095200E" w14:paraId="2E5FE8CB" w14:textId="77777777" w:rsidTr="00BD7544">
        <w:trPr>
          <w:trHeight w:val="20"/>
        </w:trPr>
        <w:tc>
          <w:tcPr>
            <w:tcW w:w="8364" w:type="dxa"/>
            <w:gridSpan w:val="9"/>
            <w:vAlign w:val="bottom"/>
          </w:tcPr>
          <w:p w14:paraId="42A151DF" w14:textId="41C70446" w:rsidR="00B61177" w:rsidRPr="00B61177" w:rsidRDefault="00B61177" w:rsidP="00B6117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Mitwirkung bei FDD-Projekten für Private Equity und strategische Investoren</w:t>
            </w:r>
          </w:p>
          <w:p w14:paraId="5BB1ED76" w14:textId="7D938D61" w:rsidR="00B61177" w:rsidRPr="00B61177" w:rsidRDefault="00B61177" w:rsidP="00B6117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Unterstützung bei der Erstellung von Angebotspräsentationen</w:t>
            </w:r>
          </w:p>
        </w:tc>
        <w:tc>
          <w:tcPr>
            <w:tcW w:w="1841" w:type="dxa"/>
            <w:gridSpan w:val="2"/>
            <w:vAlign w:val="bottom"/>
          </w:tcPr>
          <w:p w14:paraId="53EFB782" w14:textId="77777777" w:rsidR="00612347" w:rsidRPr="0095200E" w:rsidRDefault="00612347" w:rsidP="0061234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BD7544" w:rsidRPr="0095200E" w14:paraId="01653441" w14:textId="77777777" w:rsidTr="00BD7544">
        <w:trPr>
          <w:trHeight w:val="346"/>
        </w:trPr>
        <w:tc>
          <w:tcPr>
            <w:tcW w:w="8364" w:type="dxa"/>
            <w:gridSpan w:val="9"/>
            <w:vAlign w:val="bottom"/>
          </w:tcPr>
          <w:p w14:paraId="78DD7436" w14:textId="1C2A188A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1841" w:type="dxa"/>
            <w:gridSpan w:val="2"/>
            <w:vAlign w:val="bottom"/>
          </w:tcPr>
          <w:p w14:paraId="62C02C02" w14:textId="39204A4B" w:rsidR="00F8318E" w:rsidRPr="0095200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BD7544" w:rsidRPr="0095200E" w14:paraId="2DB1C7F2" w14:textId="77777777" w:rsidTr="00BD7544">
        <w:trPr>
          <w:trHeight w:val="20"/>
        </w:trPr>
        <w:tc>
          <w:tcPr>
            <w:tcW w:w="7225" w:type="dxa"/>
            <w:gridSpan w:val="8"/>
            <w:vAlign w:val="bottom"/>
          </w:tcPr>
          <w:p w14:paraId="45685D98" w14:textId="10EA014C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Bereich 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Assurance Solutions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r w:rsidR="004D75C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Audit </w:t>
            </w:r>
          </w:p>
        </w:tc>
        <w:tc>
          <w:tcPr>
            <w:tcW w:w="2980" w:type="dxa"/>
            <w:gridSpan w:val="3"/>
            <w:vAlign w:val="bottom"/>
          </w:tcPr>
          <w:p w14:paraId="4FDB5DFE" w14:textId="5000BE4A" w:rsidR="00F8318E" w:rsidRPr="0095200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 –</w:t>
            </w:r>
            <w:r w:rsidR="00682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02/2025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BD7544" w:rsidRPr="0095200E" w14:paraId="2FE19615" w14:textId="77777777" w:rsidTr="00BD7544">
        <w:trPr>
          <w:trHeight w:val="20"/>
        </w:trPr>
        <w:tc>
          <w:tcPr>
            <w:tcW w:w="10205" w:type="dxa"/>
            <w:gridSpan w:val="11"/>
            <w:vAlign w:val="bottom"/>
          </w:tcPr>
          <w:p w14:paraId="1DF99BA2" w14:textId="5A788DD7" w:rsidR="004D75CA" w:rsidRDefault="00F8318E" w:rsidP="00F8318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ung verschiedener Bilanzposten 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Mandanten</w:t>
            </w:r>
            <w:r w:rsidR="004D75C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egelmäßige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Reisen zum Mandanten </w:t>
            </w:r>
          </w:p>
          <w:p w14:paraId="6B5925B8" w14:textId="14781F54" w:rsidR="00F8318E" w:rsidRDefault="004D75CA" w:rsidP="003360A0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sowie</w:t>
            </w:r>
            <w:r w:rsidR="00F8318E"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Teilnahme an Meetings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</w:t>
            </w:r>
            <w:r w:rsidR="00F8318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Werksstudenten</w:t>
            </w:r>
          </w:p>
          <w:p w14:paraId="716AF90F" w14:textId="61C1187B" w:rsidR="00F8318E" w:rsidRPr="001821C6" w:rsidRDefault="00F8318E" w:rsidP="00F8318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Durchführung von Inventurbeobachtungen</w:t>
            </w:r>
          </w:p>
        </w:tc>
      </w:tr>
      <w:tr w:rsidR="00BD7544" w:rsidRPr="0095200E" w14:paraId="325AE14F" w14:textId="77777777" w:rsidTr="00BD7544">
        <w:trPr>
          <w:trHeight w:val="346"/>
        </w:trPr>
        <w:tc>
          <w:tcPr>
            <w:tcW w:w="8364" w:type="dxa"/>
            <w:gridSpan w:val="9"/>
            <w:vAlign w:val="bottom"/>
          </w:tcPr>
          <w:p w14:paraId="1C8CB1B3" w14:textId="6A01B140" w:rsidR="0068282F" w:rsidRPr="0095200E" w:rsidRDefault="0068282F" w:rsidP="0068282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MTV 1846 Ludwigsburg e.</w:t>
            </w:r>
            <w:r w:rsidR="004D75CA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95200E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1841" w:type="dxa"/>
            <w:gridSpan w:val="2"/>
            <w:vAlign w:val="bottom"/>
          </w:tcPr>
          <w:p w14:paraId="5C89ED21" w14:textId="38F7CB97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BD7544" w:rsidRPr="0095200E" w14:paraId="4CDF34AB" w14:textId="77777777" w:rsidTr="00BD7544">
        <w:trPr>
          <w:trHeight w:val="23"/>
        </w:trPr>
        <w:tc>
          <w:tcPr>
            <w:tcW w:w="8364" w:type="dxa"/>
            <w:gridSpan w:val="9"/>
            <w:vAlign w:val="bottom"/>
          </w:tcPr>
          <w:p w14:paraId="44729A36" w14:textId="154A29D0" w:rsidR="0068282F" w:rsidRPr="0068282F" w:rsidRDefault="0068282F" w:rsidP="0068282F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6828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1841" w:type="dxa"/>
            <w:gridSpan w:val="2"/>
            <w:vAlign w:val="bottom"/>
          </w:tcPr>
          <w:p w14:paraId="7B92E16E" w14:textId="5932CEC0" w:rsidR="0068282F" w:rsidRPr="00E853B5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53B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02/2023 – </w:t>
            </w:r>
            <w:r w:rsidRPr="00B6117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</w:t>
            </w:r>
          </w:p>
        </w:tc>
      </w:tr>
      <w:tr w:rsidR="00BD7544" w:rsidRPr="0095200E" w14:paraId="0933E1E0" w14:textId="77777777" w:rsidTr="00BD7544">
        <w:trPr>
          <w:trHeight w:val="23"/>
        </w:trPr>
        <w:tc>
          <w:tcPr>
            <w:tcW w:w="8364" w:type="dxa"/>
            <w:gridSpan w:val="9"/>
            <w:vAlign w:val="bottom"/>
          </w:tcPr>
          <w:p w14:paraId="7933C724" w14:textId="0D3292D1" w:rsidR="0068282F" w:rsidRPr="0068282F" w:rsidRDefault="0068282F" w:rsidP="0068282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68282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Beratung der Kunden, Erstellung von Trainingsplänen sowie </w:t>
            </w:r>
            <w:r w:rsidRPr="0068282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  <w:tc>
          <w:tcPr>
            <w:tcW w:w="1841" w:type="dxa"/>
            <w:gridSpan w:val="2"/>
            <w:vAlign w:val="bottom"/>
          </w:tcPr>
          <w:p w14:paraId="526BB60D" w14:textId="77777777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BD7544" w:rsidRPr="0095200E" w14:paraId="127C64E2" w14:textId="77777777" w:rsidTr="00BD7544">
        <w:trPr>
          <w:trHeight w:val="346"/>
        </w:trPr>
        <w:tc>
          <w:tcPr>
            <w:tcW w:w="8364" w:type="dxa"/>
            <w:gridSpan w:val="9"/>
            <w:vAlign w:val="bottom"/>
          </w:tcPr>
          <w:p w14:paraId="38F27285" w14:textId="4B4A6ED3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1841" w:type="dxa"/>
            <w:gridSpan w:val="2"/>
            <w:vAlign w:val="bottom"/>
          </w:tcPr>
          <w:p w14:paraId="4820196E" w14:textId="19CEA56C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BD7544" w:rsidRPr="0095200E" w14:paraId="335D84E9" w14:textId="77777777" w:rsidTr="00BD7544">
        <w:trPr>
          <w:trHeight w:val="20"/>
        </w:trPr>
        <w:tc>
          <w:tcPr>
            <w:tcW w:w="5947" w:type="dxa"/>
            <w:gridSpan w:val="4"/>
            <w:vAlign w:val="bottom"/>
          </w:tcPr>
          <w:p w14:paraId="20B1570F" w14:textId="40E2C0C5" w:rsidR="0068282F" w:rsidRPr="0095200E" w:rsidRDefault="0068282F" w:rsidP="006828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Selbständiger Videoeditor</w:t>
            </w:r>
          </w:p>
        </w:tc>
        <w:tc>
          <w:tcPr>
            <w:tcW w:w="4258" w:type="dxa"/>
            <w:gridSpan w:val="7"/>
            <w:vAlign w:val="bottom"/>
          </w:tcPr>
          <w:p w14:paraId="0475B997" w14:textId="48FF031C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10/2023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04/2024</w:t>
            </w:r>
          </w:p>
        </w:tc>
      </w:tr>
      <w:tr w:rsidR="00BD7544" w:rsidRPr="0095200E" w14:paraId="54C3D64C" w14:textId="77777777" w:rsidTr="00BD7544">
        <w:trPr>
          <w:trHeight w:val="20"/>
        </w:trPr>
        <w:tc>
          <w:tcPr>
            <w:tcW w:w="10205" w:type="dxa"/>
            <w:gridSpan w:val="11"/>
            <w:vAlign w:val="bottom"/>
          </w:tcPr>
          <w:p w14:paraId="2BE2FE22" w14:textId="165C559E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067405BF" w14:textId="75976508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von Content-Strategien sowie Erstellung von Rechnungen und Buchführung</w:t>
            </w:r>
          </w:p>
          <w:p w14:paraId="6DD9BA0F" w14:textId="7B596EA1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Zusammenarbeit mit internen Video-Editoren der Kunden</w:t>
            </w:r>
          </w:p>
        </w:tc>
      </w:tr>
      <w:tr w:rsidR="00BD7544" w:rsidRPr="0095200E" w14:paraId="50AFEA03" w14:textId="77777777" w:rsidTr="00BD7544">
        <w:trPr>
          <w:trHeight w:val="346"/>
        </w:trPr>
        <w:tc>
          <w:tcPr>
            <w:tcW w:w="5516" w:type="dxa"/>
            <w:gridSpan w:val="2"/>
            <w:vAlign w:val="bottom"/>
          </w:tcPr>
          <w:p w14:paraId="42FB0D26" w14:textId="58F3B597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Digital GmbH</w:t>
            </w:r>
          </w:p>
        </w:tc>
        <w:tc>
          <w:tcPr>
            <w:tcW w:w="4689" w:type="dxa"/>
            <w:gridSpan w:val="9"/>
            <w:vAlign w:val="bottom"/>
          </w:tcPr>
          <w:p w14:paraId="11E31BD8" w14:textId="72AD3689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BD7544" w:rsidRPr="0095200E" w14:paraId="48328CB9" w14:textId="77777777" w:rsidTr="00BD7544">
        <w:trPr>
          <w:trHeight w:val="20"/>
        </w:trPr>
        <w:tc>
          <w:tcPr>
            <w:tcW w:w="6372" w:type="dxa"/>
            <w:gridSpan w:val="6"/>
            <w:vAlign w:val="bottom"/>
          </w:tcPr>
          <w:p w14:paraId="74B74B41" w14:textId="699450A6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BOGY-Praktikant im UX/UI</w:t>
            </w:r>
          </w:p>
        </w:tc>
        <w:tc>
          <w:tcPr>
            <w:tcW w:w="3833" w:type="dxa"/>
            <w:gridSpan w:val="5"/>
            <w:vAlign w:val="bottom"/>
          </w:tcPr>
          <w:p w14:paraId="2CB21DEB" w14:textId="2DE4B39E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 – 10/2021</w:t>
            </w:r>
          </w:p>
        </w:tc>
      </w:tr>
      <w:tr w:rsidR="00BD7544" w:rsidRPr="0095200E" w14:paraId="7C4155D6" w14:textId="77777777" w:rsidTr="00BD7544">
        <w:trPr>
          <w:trHeight w:val="20"/>
        </w:trPr>
        <w:tc>
          <w:tcPr>
            <w:tcW w:w="10205" w:type="dxa"/>
            <w:gridSpan w:val="11"/>
            <w:vAlign w:val="bottom"/>
          </w:tcPr>
          <w:p w14:paraId="40E9C5CD" w14:textId="1C4D6B22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Erhalt von Einblicken in die Projektvielfalt eines digitalen Unternehmens</w:t>
            </w:r>
          </w:p>
          <w:p w14:paraId="3658805E" w14:textId="79E6E57D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Meetings sowie Erstellung von Präsentationen</w:t>
            </w:r>
          </w:p>
        </w:tc>
      </w:tr>
      <w:tr w:rsidR="00BD7544" w:rsidRPr="0095200E" w14:paraId="414B4085" w14:textId="77777777" w:rsidTr="00BD7544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68282F" w:rsidRPr="0095200E" w:rsidRDefault="0068282F" w:rsidP="0068282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D7544" w:rsidRPr="0095200E" w14:paraId="74251178" w14:textId="77777777" w:rsidTr="00BD7544">
        <w:trPr>
          <w:trHeight w:val="346"/>
        </w:trPr>
        <w:tc>
          <w:tcPr>
            <w:tcW w:w="5516" w:type="dxa"/>
            <w:gridSpan w:val="2"/>
            <w:vAlign w:val="bottom"/>
          </w:tcPr>
          <w:p w14:paraId="23826F21" w14:textId="4DB78E5F" w:rsidR="0068282F" w:rsidRPr="00067D4F" w:rsidRDefault="0068282F" w:rsidP="0068282F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Deutschlandstipendium</w:t>
            </w:r>
          </w:p>
        </w:tc>
        <w:tc>
          <w:tcPr>
            <w:tcW w:w="4689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74A6D625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Stuttgart</w:t>
            </w:r>
          </w:p>
        </w:tc>
      </w:tr>
      <w:tr w:rsidR="00BD7544" w:rsidRPr="0095200E" w14:paraId="4F59C612" w14:textId="77777777" w:rsidTr="00BD7544">
        <w:trPr>
          <w:trHeight w:val="20"/>
        </w:trPr>
        <w:tc>
          <w:tcPr>
            <w:tcW w:w="6799" w:type="dxa"/>
            <w:gridSpan w:val="7"/>
            <w:vAlign w:val="bottom"/>
          </w:tcPr>
          <w:p w14:paraId="32F07601" w14:textId="0B820607" w:rsidR="0068282F" w:rsidRPr="0095200E" w:rsidRDefault="0068282F" w:rsidP="0068282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Stipendiat des Deutschlandstipendiums</w:t>
            </w:r>
          </w:p>
        </w:tc>
        <w:tc>
          <w:tcPr>
            <w:tcW w:w="3406" w:type="dxa"/>
            <w:gridSpan w:val="4"/>
            <w:vAlign w:val="bottom"/>
          </w:tcPr>
          <w:p w14:paraId="45DD2178" w14:textId="1BD3CB68" w:rsidR="0068282F" w:rsidRPr="0095200E" w:rsidRDefault="0068282F" w:rsidP="0068282F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D7544" w:rsidRPr="0095200E" w14:paraId="02437711" w14:textId="77777777" w:rsidTr="00BD7544">
        <w:trPr>
          <w:trHeight w:val="20"/>
        </w:trPr>
        <w:tc>
          <w:tcPr>
            <w:tcW w:w="10205" w:type="dxa"/>
            <w:gridSpan w:val="11"/>
            <w:vAlign w:val="bottom"/>
          </w:tcPr>
          <w:p w14:paraId="68CFAD97" w14:textId="55622A50" w:rsidR="0068282F" w:rsidRPr="00B61177" w:rsidRDefault="0068282F" w:rsidP="00B6117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Förderung aufgrund von herausragenden akademischen Leistungen und Engagemen</w:t>
            </w:r>
            <w:r w:rsidR="00B6117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</w:t>
            </w:r>
          </w:p>
        </w:tc>
      </w:tr>
      <w:tr w:rsidR="00BD7544" w:rsidRPr="0095200E" w14:paraId="35A42E32" w14:textId="77777777" w:rsidTr="00BD7544">
        <w:trPr>
          <w:trHeight w:val="346"/>
        </w:trPr>
        <w:tc>
          <w:tcPr>
            <w:tcW w:w="5096" w:type="dxa"/>
            <w:vAlign w:val="bottom"/>
          </w:tcPr>
          <w:p w14:paraId="7BC972D6" w14:textId="23062BA9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7D4F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Campus Konzept Stuttgart e.</w:t>
            </w:r>
            <w:r w:rsidR="004D75CA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 xml:space="preserve"> </w:t>
            </w:r>
            <w:r w:rsidRPr="00067D4F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V.</w:t>
            </w:r>
          </w:p>
        </w:tc>
        <w:tc>
          <w:tcPr>
            <w:tcW w:w="5109" w:type="dxa"/>
            <w:gridSpan w:val="10"/>
            <w:vAlign w:val="bottom"/>
          </w:tcPr>
          <w:p w14:paraId="12ADEE85" w14:textId="47BA216B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Stuttgart</w:t>
            </w:r>
          </w:p>
        </w:tc>
      </w:tr>
      <w:tr w:rsidR="00BD7544" w:rsidRPr="0095200E" w14:paraId="4C2496C0" w14:textId="77777777" w:rsidTr="00BD7544">
        <w:trPr>
          <w:trHeight w:val="23"/>
        </w:trPr>
        <w:tc>
          <w:tcPr>
            <w:tcW w:w="8361" w:type="dxa"/>
            <w:gridSpan w:val="9"/>
            <w:vAlign w:val="bottom"/>
          </w:tcPr>
          <w:p w14:paraId="508D4E1F" w14:textId="5CD69C35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Junior Consultant</w:t>
            </w:r>
          </w:p>
        </w:tc>
        <w:tc>
          <w:tcPr>
            <w:tcW w:w="1844" w:type="dxa"/>
            <w:gridSpan w:val="2"/>
            <w:vAlign w:val="bottom"/>
          </w:tcPr>
          <w:p w14:paraId="57FAD0AE" w14:textId="430D72A3" w:rsidR="0068282F" w:rsidRPr="0068282F" w:rsidRDefault="0068282F" w:rsidP="0068282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82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11/2024 – </w:t>
            </w:r>
            <w:proofErr w:type="spellStart"/>
            <w:r w:rsidRPr="00682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D7544" w:rsidRPr="0095200E" w14:paraId="699887AA" w14:textId="77777777" w:rsidTr="00BD7544">
        <w:trPr>
          <w:trHeight w:val="23"/>
        </w:trPr>
        <w:tc>
          <w:tcPr>
            <w:tcW w:w="10205" w:type="dxa"/>
            <w:gridSpan w:val="11"/>
            <w:vAlign w:val="bottom"/>
          </w:tcPr>
          <w:p w14:paraId="233ABC79" w14:textId="77777777" w:rsidR="0068282F" w:rsidRPr="004D75CA" w:rsidRDefault="0068282F" w:rsidP="0068282F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D75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verschiedener Beratungsprojekte im Team</w:t>
            </w:r>
          </w:p>
          <w:p w14:paraId="1F5D2DE0" w14:textId="77777777" w:rsidR="0068282F" w:rsidRPr="004D75CA" w:rsidRDefault="0068282F" w:rsidP="0068282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D75CA">
              <w:rPr>
                <w:rFonts w:ascii="Times New Roman" w:hAnsi="Times New Roman" w:cs="Times New Roman"/>
                <w:sz w:val="20"/>
                <w:szCs w:val="20"/>
              </w:rPr>
              <w:t>Regelmäßige Teilnahme an Case Studies und Schulungen</w:t>
            </w:r>
          </w:p>
          <w:p w14:paraId="5D8F9D75" w14:textId="54B59B87" w:rsidR="0068282F" w:rsidRPr="004D75CA" w:rsidRDefault="0068282F" w:rsidP="0068282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360A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bei der Akquise neuer Projekte im Customer Relations Ressort</w:t>
            </w:r>
          </w:p>
        </w:tc>
      </w:tr>
      <w:tr w:rsidR="00BD7544" w:rsidRPr="0095200E" w14:paraId="482569A2" w14:textId="77777777" w:rsidTr="00BD7544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68282F" w:rsidRPr="0095200E" w:rsidRDefault="0068282F" w:rsidP="0068282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BD7544" w:rsidRPr="0095200E" w14:paraId="071AB173" w14:textId="77777777" w:rsidTr="00BD7544">
        <w:trPr>
          <w:trHeight w:val="1020"/>
        </w:trPr>
        <w:tc>
          <w:tcPr>
            <w:tcW w:w="10205" w:type="dxa"/>
            <w:gridSpan w:val="11"/>
            <w:vAlign w:val="bottom"/>
          </w:tcPr>
          <w:tbl>
            <w:tblPr>
              <w:tblStyle w:val="Tabellenraster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8788"/>
            </w:tblGrid>
            <w:tr w:rsidR="0068282F" w:rsidRPr="0095200E" w14:paraId="153BFA75" w14:textId="77777777" w:rsidTr="00F05FC0">
              <w:trPr>
                <w:trHeight w:val="340"/>
              </w:trPr>
              <w:tc>
                <w:tcPr>
                  <w:tcW w:w="1417" w:type="dxa"/>
                  <w:vAlign w:val="bottom"/>
                </w:tcPr>
                <w:p w14:paraId="0228D1F5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Sprachen:</w:t>
                  </w:r>
                </w:p>
              </w:tc>
              <w:tc>
                <w:tcPr>
                  <w:tcW w:w="8788" w:type="dxa"/>
                  <w:vAlign w:val="bottom"/>
                </w:tcPr>
                <w:p w14:paraId="730B5800" w14:textId="28C1C889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Deutsch (Muttersprache), Englisch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verhandlungssicher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Französisch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fortgeschritten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) </w:t>
                  </w:r>
                </w:p>
              </w:tc>
            </w:tr>
            <w:tr w:rsidR="0068282F" w:rsidRPr="0095200E" w14:paraId="3E801722" w14:textId="77777777" w:rsidTr="00F05FC0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390407B0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Technisch: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1ECED085" w14:textId="77777777" w:rsidR="004D75CA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Microsoft Office (fortgeschritten), Adobe Cloud (fortgeschritten), Programmieren in Java</w:t>
                  </w:r>
                  <w:r w:rsidR="004D75CA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/</w:t>
                  </w:r>
                  <w:r w:rsidR="004D75CA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6AA7B2B7" w14:textId="0CD33CC4" w:rsidR="0068282F" w:rsidRPr="0095200E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Python (Grundlagen)</w:t>
                  </w:r>
                </w:p>
              </w:tc>
            </w:tr>
            <w:tr w:rsidR="0068282F" w:rsidRPr="0095200E" w14:paraId="1A6D463D" w14:textId="77777777" w:rsidTr="006C24D8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53044878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Interessen: 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16B21034" w14:textId="77777777" w:rsidR="004D75CA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Basketball mit Freunden, Schach, </w:t>
                  </w:r>
                  <w:r w:rsidR="00BD7544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Handeln mit Aktien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, Videoschnitt, Lesen und regelmäßiges </w:t>
                  </w:r>
                </w:p>
                <w:p w14:paraId="665D0A9E" w14:textId="5A33F7B0" w:rsidR="0068282F" w:rsidRPr="0095200E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Weiterbilden über Investmentmöglichk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eiten</w:t>
                  </w:r>
                </w:p>
              </w:tc>
            </w:tr>
          </w:tbl>
          <w:p w14:paraId="56012110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02B44D3" w14:textId="77777777" w:rsidR="0068282F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1E5AEF89" w14:textId="77777777" w:rsidR="00BD7544" w:rsidRPr="0095200E" w:rsidRDefault="00BD7544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04B41BBB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6478BDEA" w14:textId="6A6985ED" w:rsidR="0068282F" w:rsidRPr="0095200E" w:rsidRDefault="0068282F" w:rsidP="0068282F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Ludwigsburg, </w:t>
            </w:r>
            <w:r w:rsidR="00D04E9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D7544"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BD754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3360A0">
      <w:footerReference w:type="even" r:id="rId8"/>
      <w:pgSz w:w="11906" w:h="16838"/>
      <w:pgMar w:top="475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288E53" w14:textId="77777777" w:rsidR="00A63113" w:rsidRDefault="00A63113" w:rsidP="00BE053D">
      <w:pPr>
        <w:spacing w:after="0" w:line="240" w:lineRule="auto"/>
      </w:pPr>
      <w:r>
        <w:separator/>
      </w:r>
    </w:p>
  </w:endnote>
  <w:endnote w:type="continuationSeparator" w:id="0">
    <w:p w14:paraId="69AA0A30" w14:textId="77777777" w:rsidR="00A63113" w:rsidRDefault="00A6311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EDA2CA" w14:textId="77777777" w:rsidR="00A63113" w:rsidRDefault="00A63113" w:rsidP="00BE053D">
      <w:pPr>
        <w:spacing w:after="0" w:line="240" w:lineRule="auto"/>
      </w:pPr>
      <w:r>
        <w:separator/>
      </w:r>
    </w:p>
  </w:footnote>
  <w:footnote w:type="continuationSeparator" w:id="0">
    <w:p w14:paraId="280034EE" w14:textId="77777777" w:rsidR="00A63113" w:rsidRDefault="00A6311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FF0052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59DA8A2A"/>
    <w:lvl w:ilvl="0" w:tplc="E5709E6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78EE660"/>
    <w:lvl w:ilvl="0" w:tplc="738C2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772EC"/>
    <w:multiLevelType w:val="hybridMultilevel"/>
    <w:tmpl w:val="23FE3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5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6"/>
  </w:num>
  <w:num w:numId="26" w16cid:durableId="340208611">
    <w:abstractNumId w:val="18"/>
  </w:num>
  <w:num w:numId="27" w16cid:durableId="588317938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7B7"/>
    <w:rsid w:val="00017AA7"/>
    <w:rsid w:val="00040DBB"/>
    <w:rsid w:val="00061D33"/>
    <w:rsid w:val="00064643"/>
    <w:rsid w:val="00067D4F"/>
    <w:rsid w:val="00087747"/>
    <w:rsid w:val="00090A60"/>
    <w:rsid w:val="000A1FDA"/>
    <w:rsid w:val="000B420C"/>
    <w:rsid w:val="000B4A49"/>
    <w:rsid w:val="000B63E2"/>
    <w:rsid w:val="000B6548"/>
    <w:rsid w:val="000C25EE"/>
    <w:rsid w:val="000C68BD"/>
    <w:rsid w:val="000D4A73"/>
    <w:rsid w:val="000D671A"/>
    <w:rsid w:val="000F3502"/>
    <w:rsid w:val="000F7D19"/>
    <w:rsid w:val="00103EC5"/>
    <w:rsid w:val="00116C6E"/>
    <w:rsid w:val="00125CA6"/>
    <w:rsid w:val="00131960"/>
    <w:rsid w:val="0013576D"/>
    <w:rsid w:val="001415F6"/>
    <w:rsid w:val="00154A82"/>
    <w:rsid w:val="00156FC9"/>
    <w:rsid w:val="00162A5A"/>
    <w:rsid w:val="001647AB"/>
    <w:rsid w:val="00172867"/>
    <w:rsid w:val="00175B6D"/>
    <w:rsid w:val="001821C6"/>
    <w:rsid w:val="001831EC"/>
    <w:rsid w:val="00186B61"/>
    <w:rsid w:val="001901ED"/>
    <w:rsid w:val="0019483A"/>
    <w:rsid w:val="001A46BF"/>
    <w:rsid w:val="001A481B"/>
    <w:rsid w:val="001B0186"/>
    <w:rsid w:val="001B62CA"/>
    <w:rsid w:val="001C6143"/>
    <w:rsid w:val="001D4DCD"/>
    <w:rsid w:val="001E3DA0"/>
    <w:rsid w:val="001F4175"/>
    <w:rsid w:val="00216A02"/>
    <w:rsid w:val="00223A4D"/>
    <w:rsid w:val="00232CB5"/>
    <w:rsid w:val="00234A7E"/>
    <w:rsid w:val="00235C59"/>
    <w:rsid w:val="0024373D"/>
    <w:rsid w:val="002508C2"/>
    <w:rsid w:val="00251BF9"/>
    <w:rsid w:val="0025563C"/>
    <w:rsid w:val="00267252"/>
    <w:rsid w:val="00282DB0"/>
    <w:rsid w:val="002B2091"/>
    <w:rsid w:val="002C2F97"/>
    <w:rsid w:val="002C6972"/>
    <w:rsid w:val="002D2B32"/>
    <w:rsid w:val="002D4516"/>
    <w:rsid w:val="002F37A5"/>
    <w:rsid w:val="002F46AD"/>
    <w:rsid w:val="002F7873"/>
    <w:rsid w:val="0030342F"/>
    <w:rsid w:val="003101F0"/>
    <w:rsid w:val="00314B7A"/>
    <w:rsid w:val="00324BC5"/>
    <w:rsid w:val="003360A0"/>
    <w:rsid w:val="00340BAB"/>
    <w:rsid w:val="003418E0"/>
    <w:rsid w:val="00347F8D"/>
    <w:rsid w:val="00372F7B"/>
    <w:rsid w:val="003733E5"/>
    <w:rsid w:val="00390EA6"/>
    <w:rsid w:val="003E27C3"/>
    <w:rsid w:val="003F36B7"/>
    <w:rsid w:val="003F3E3F"/>
    <w:rsid w:val="004067B8"/>
    <w:rsid w:val="004154BE"/>
    <w:rsid w:val="0042013D"/>
    <w:rsid w:val="00422F83"/>
    <w:rsid w:val="00424AFE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D75CA"/>
    <w:rsid w:val="004E6289"/>
    <w:rsid w:val="00507EA7"/>
    <w:rsid w:val="00511197"/>
    <w:rsid w:val="00512AB6"/>
    <w:rsid w:val="00526089"/>
    <w:rsid w:val="00527A28"/>
    <w:rsid w:val="00527DCA"/>
    <w:rsid w:val="0054310B"/>
    <w:rsid w:val="00550F7A"/>
    <w:rsid w:val="005716D4"/>
    <w:rsid w:val="00571B60"/>
    <w:rsid w:val="00572876"/>
    <w:rsid w:val="00585A4D"/>
    <w:rsid w:val="00591EB0"/>
    <w:rsid w:val="005B624E"/>
    <w:rsid w:val="005D6329"/>
    <w:rsid w:val="005E57F6"/>
    <w:rsid w:val="006019FD"/>
    <w:rsid w:val="006026CB"/>
    <w:rsid w:val="006058D8"/>
    <w:rsid w:val="00610200"/>
    <w:rsid w:val="006121F6"/>
    <w:rsid w:val="00612347"/>
    <w:rsid w:val="00623699"/>
    <w:rsid w:val="00632D5A"/>
    <w:rsid w:val="00635515"/>
    <w:rsid w:val="006546FD"/>
    <w:rsid w:val="00665BF3"/>
    <w:rsid w:val="006709D1"/>
    <w:rsid w:val="006732D6"/>
    <w:rsid w:val="0068282F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26EF4"/>
    <w:rsid w:val="00733DA1"/>
    <w:rsid w:val="00737822"/>
    <w:rsid w:val="0074111D"/>
    <w:rsid w:val="00744A22"/>
    <w:rsid w:val="00753D4A"/>
    <w:rsid w:val="00756912"/>
    <w:rsid w:val="00761609"/>
    <w:rsid w:val="00763DCE"/>
    <w:rsid w:val="00776C46"/>
    <w:rsid w:val="007816AD"/>
    <w:rsid w:val="0078260B"/>
    <w:rsid w:val="007838D1"/>
    <w:rsid w:val="00785254"/>
    <w:rsid w:val="00785853"/>
    <w:rsid w:val="007966F0"/>
    <w:rsid w:val="00797BFC"/>
    <w:rsid w:val="007A1A34"/>
    <w:rsid w:val="007A720F"/>
    <w:rsid w:val="007C1693"/>
    <w:rsid w:val="007C6A3C"/>
    <w:rsid w:val="007D4BEE"/>
    <w:rsid w:val="007D5BE9"/>
    <w:rsid w:val="007D5D00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14EE"/>
    <w:rsid w:val="009053D7"/>
    <w:rsid w:val="00907612"/>
    <w:rsid w:val="0091331D"/>
    <w:rsid w:val="00914F8A"/>
    <w:rsid w:val="0093223C"/>
    <w:rsid w:val="00941A87"/>
    <w:rsid w:val="009501C2"/>
    <w:rsid w:val="0095200E"/>
    <w:rsid w:val="009532C0"/>
    <w:rsid w:val="009668B9"/>
    <w:rsid w:val="00976577"/>
    <w:rsid w:val="00993D40"/>
    <w:rsid w:val="00996356"/>
    <w:rsid w:val="00997D9A"/>
    <w:rsid w:val="009D7C49"/>
    <w:rsid w:val="009E7231"/>
    <w:rsid w:val="009E7297"/>
    <w:rsid w:val="00A00001"/>
    <w:rsid w:val="00A0257D"/>
    <w:rsid w:val="00A12EDC"/>
    <w:rsid w:val="00A144E4"/>
    <w:rsid w:val="00A26D0D"/>
    <w:rsid w:val="00A33BDE"/>
    <w:rsid w:val="00A34885"/>
    <w:rsid w:val="00A43BC1"/>
    <w:rsid w:val="00A63113"/>
    <w:rsid w:val="00A74225"/>
    <w:rsid w:val="00A936D5"/>
    <w:rsid w:val="00AA1EB0"/>
    <w:rsid w:val="00AA2DA3"/>
    <w:rsid w:val="00AA5A9C"/>
    <w:rsid w:val="00AB016A"/>
    <w:rsid w:val="00AB0653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1177"/>
    <w:rsid w:val="00B67F1F"/>
    <w:rsid w:val="00B701D7"/>
    <w:rsid w:val="00B90595"/>
    <w:rsid w:val="00BA215A"/>
    <w:rsid w:val="00BA6C0D"/>
    <w:rsid w:val="00BB5F09"/>
    <w:rsid w:val="00BC0D9F"/>
    <w:rsid w:val="00BC35AD"/>
    <w:rsid w:val="00BD1036"/>
    <w:rsid w:val="00BD7544"/>
    <w:rsid w:val="00BE053D"/>
    <w:rsid w:val="00BF1A7A"/>
    <w:rsid w:val="00BF1FA3"/>
    <w:rsid w:val="00C00974"/>
    <w:rsid w:val="00C018E4"/>
    <w:rsid w:val="00C066FA"/>
    <w:rsid w:val="00C11479"/>
    <w:rsid w:val="00C25387"/>
    <w:rsid w:val="00C54BE3"/>
    <w:rsid w:val="00C57F80"/>
    <w:rsid w:val="00C768ED"/>
    <w:rsid w:val="00C8205C"/>
    <w:rsid w:val="00C82A8F"/>
    <w:rsid w:val="00C82B34"/>
    <w:rsid w:val="00C916C2"/>
    <w:rsid w:val="00CA29E6"/>
    <w:rsid w:val="00CA2EB4"/>
    <w:rsid w:val="00CB2250"/>
    <w:rsid w:val="00CC7F56"/>
    <w:rsid w:val="00CD1B12"/>
    <w:rsid w:val="00CD55DC"/>
    <w:rsid w:val="00CE1BBC"/>
    <w:rsid w:val="00CE2595"/>
    <w:rsid w:val="00CE28CC"/>
    <w:rsid w:val="00CE72FC"/>
    <w:rsid w:val="00CF31EE"/>
    <w:rsid w:val="00D04E9D"/>
    <w:rsid w:val="00D1492F"/>
    <w:rsid w:val="00D17B69"/>
    <w:rsid w:val="00D3003C"/>
    <w:rsid w:val="00D331F4"/>
    <w:rsid w:val="00D44CAF"/>
    <w:rsid w:val="00D470E4"/>
    <w:rsid w:val="00D500F6"/>
    <w:rsid w:val="00D52142"/>
    <w:rsid w:val="00D5280E"/>
    <w:rsid w:val="00D61F14"/>
    <w:rsid w:val="00D70300"/>
    <w:rsid w:val="00D8037C"/>
    <w:rsid w:val="00D80D6B"/>
    <w:rsid w:val="00D85D41"/>
    <w:rsid w:val="00D90950"/>
    <w:rsid w:val="00DA69DF"/>
    <w:rsid w:val="00DB33F8"/>
    <w:rsid w:val="00DC6637"/>
    <w:rsid w:val="00DD38E2"/>
    <w:rsid w:val="00DE0DF7"/>
    <w:rsid w:val="00DF3BC6"/>
    <w:rsid w:val="00E00140"/>
    <w:rsid w:val="00E13110"/>
    <w:rsid w:val="00E24DF1"/>
    <w:rsid w:val="00E35378"/>
    <w:rsid w:val="00E40B9A"/>
    <w:rsid w:val="00E431ED"/>
    <w:rsid w:val="00E55D90"/>
    <w:rsid w:val="00E64FF5"/>
    <w:rsid w:val="00E853B5"/>
    <w:rsid w:val="00E907EC"/>
    <w:rsid w:val="00EA2383"/>
    <w:rsid w:val="00EA5421"/>
    <w:rsid w:val="00EB34FC"/>
    <w:rsid w:val="00EB363C"/>
    <w:rsid w:val="00EB5816"/>
    <w:rsid w:val="00ED0EA9"/>
    <w:rsid w:val="00EF77DF"/>
    <w:rsid w:val="00F05FC0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8318E"/>
    <w:rsid w:val="00F9388F"/>
    <w:rsid w:val="00FA02C7"/>
    <w:rsid w:val="00FA24D9"/>
    <w:rsid w:val="00FA4186"/>
    <w:rsid w:val="00FC0531"/>
    <w:rsid w:val="00FC13F0"/>
    <w:rsid w:val="00FD0FB7"/>
    <w:rsid w:val="00FE0496"/>
    <w:rsid w:val="00FE771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532C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5200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00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00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00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2449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Nick Moser</cp:lastModifiedBy>
  <cp:revision>5</cp:revision>
  <cp:lastPrinted>2025-11-10T19:15:00Z</cp:lastPrinted>
  <dcterms:created xsi:type="dcterms:W3CDTF">2026-04-20T05:42:00Z</dcterms:created>
  <dcterms:modified xsi:type="dcterms:W3CDTF">2026-08-14T19:00:00Z</dcterms:modified>
</cp:coreProperties>
</file>