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567"/>
        <w:gridCol w:w="283"/>
        <w:gridCol w:w="142"/>
        <w:gridCol w:w="425"/>
        <w:gridCol w:w="284"/>
        <w:gridCol w:w="709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57457E96" w:rsidR="00E55D90" w:rsidRPr="00F44F5F" w:rsidRDefault="0067506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Arbi</w:t>
            </w:r>
            <w:proofErr w:type="spellEnd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Najpi</w:t>
            </w:r>
            <w:proofErr w:type="spellEnd"/>
          </w:p>
          <w:p w14:paraId="2D363F9A" w14:textId="3B84AA97" w:rsidR="00F44F5F" w:rsidRPr="00F44F5F" w:rsidRDefault="0067506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B5 10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Mannheim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68159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Deutschland </w:t>
            </w:r>
          </w:p>
          <w:p w14:paraId="135895E2" w14:textId="3474A6E3" w:rsidR="00F44F5F" w:rsidRPr="00F44F5F" w:rsidRDefault="0067506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arbinajpi@icloud.com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+4915256839955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01CA4D46" w:rsidR="00D1492F" w:rsidRPr="00F44F5F" w:rsidRDefault="003A280E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Mannheim 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3DCB42F1" w:rsidR="00D1492F" w:rsidRPr="00F44F5F" w:rsidRDefault="002F02CD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31C1FB85" w:rsidR="008173D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Wirtschaftswissenschaften (</w:t>
            </w:r>
            <w:r w:rsidR="00426D7E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aktueller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Schnitt: 1,7)</w:t>
            </w:r>
          </w:p>
        </w:tc>
        <w:tc>
          <w:tcPr>
            <w:tcW w:w="4683" w:type="dxa"/>
            <w:gridSpan w:val="8"/>
          </w:tcPr>
          <w:p w14:paraId="419A9228" w14:textId="7898C2E4" w:rsidR="00D1492F" w:rsidRPr="00F44F5F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675060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8173DF" w14:paraId="7EABE9F1" w14:textId="77777777" w:rsidTr="00FE0496">
        <w:tc>
          <w:tcPr>
            <w:tcW w:w="10206" w:type="dxa"/>
            <w:gridSpan w:val="11"/>
          </w:tcPr>
          <w:p w14:paraId="60B0068C" w14:textId="2FE05D9D" w:rsidR="008173DF" w:rsidRDefault="008173DF" w:rsidP="008173D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Vertiefung: Accounting, International Management</w:t>
            </w:r>
          </w:p>
          <w:p w14:paraId="2A0548EA" w14:textId="79DAF9DA" w:rsidR="008173DF" w:rsidRDefault="008173DF" w:rsidP="008173D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73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Relevante Module</w:t>
            </w:r>
            <w:r w:rsidR="00B17D95" w:rsidRPr="008173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8173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Grundlagen der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Volkswirtschaftslehre; </w:t>
            </w:r>
            <w:r w:rsidRPr="008173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Analysis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(Note: 1,7); </w:t>
            </w:r>
          </w:p>
          <w:p w14:paraId="7A71E6B0" w14:textId="16B5B560" w:rsidR="008173DF" w:rsidRPr="008173DF" w:rsidRDefault="008173DF" w:rsidP="008173DF">
            <w:pPr>
              <w:pStyle w:val="Listenabsatz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Finanzmathematik (Note: 1,7); 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4FD91AB5" w:rsidR="00D1492F" w:rsidRPr="00F44F5F" w:rsidRDefault="002F02CD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Städtisches Gymnasium Sundern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62DE8B5B" w:rsidR="00D1492F" w:rsidRPr="00F44F5F" w:rsidRDefault="002F02CD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Sundern 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26F1A1BB" w:rsidR="00D1492F" w:rsidRPr="00F44F5F" w:rsidRDefault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="00697C5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llgemeine Hochschulreife (Note:1,6)</w:t>
            </w:r>
          </w:p>
        </w:tc>
        <w:tc>
          <w:tcPr>
            <w:tcW w:w="4819" w:type="dxa"/>
            <w:gridSpan w:val="9"/>
          </w:tcPr>
          <w:p w14:paraId="51FC9814" w14:textId="2D590715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697C52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97C5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97C52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11"/>
          </w:tcPr>
          <w:p w14:paraId="54BF63E9" w14:textId="7F952E2B" w:rsidR="0091331D" w:rsidRPr="00FE0496" w:rsidRDefault="00697C5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Schwerpunktfächer: Mathematik, Sport, Deutsch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36974F84" w:rsidR="00E55D90" w:rsidRPr="00697C52" w:rsidRDefault="00697C52" w:rsidP="00E55D90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97C5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PricewaterhouseCoopers (PwC)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4"/>
          </w:tcPr>
          <w:p w14:paraId="20B1570F" w14:textId="296ED64B" w:rsidR="00E55D90" w:rsidRPr="00697C52" w:rsidRDefault="00697C52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97C5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 Bereich der Wirtschaftsprüfung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(geplant, Vertrag bereits unterschrieben)</w:t>
            </w:r>
          </w:p>
        </w:tc>
        <w:tc>
          <w:tcPr>
            <w:tcW w:w="4252" w:type="dxa"/>
            <w:gridSpan w:val="7"/>
          </w:tcPr>
          <w:p w14:paraId="0475B997" w14:textId="53D648F4" w:rsidR="00E55D90" w:rsidRPr="00F44F5F" w:rsidRDefault="00531526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40D54AD4" w:rsidR="00AE4ED3" w:rsidRPr="00697C52" w:rsidRDefault="00697C52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697C5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GoStudent</w:t>
            </w:r>
            <w:proofErr w:type="spellEnd"/>
          </w:p>
        </w:tc>
        <w:tc>
          <w:tcPr>
            <w:tcW w:w="4683" w:type="dxa"/>
            <w:gridSpan w:val="8"/>
            <w:vAlign w:val="bottom"/>
          </w:tcPr>
          <w:p w14:paraId="49A11F72" w14:textId="7889D111" w:rsidR="00AE4ED3" w:rsidRPr="00F44F5F" w:rsidRDefault="0053152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Online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60C01FB3" w:rsidR="00AE4ED3" w:rsidRPr="00697C52" w:rsidRDefault="00697C52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697C52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lang w:val="en-US"/>
              </w:rPr>
              <w:t>Professioneller</w:t>
            </w:r>
            <w:proofErr w:type="spellEnd"/>
            <w:r w:rsidRPr="00697C52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lang w:val="en-US"/>
              </w:rPr>
              <w:t xml:space="preserve"> Tutor </w:t>
            </w:r>
            <w:proofErr w:type="spellStart"/>
            <w:r w:rsidRPr="00697C52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lang w:val="en-US"/>
              </w:rPr>
              <w:t>bei</w:t>
            </w:r>
            <w:proofErr w:type="spellEnd"/>
            <w:r w:rsidRPr="00697C52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97C52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lang w:val="en-US"/>
              </w:rPr>
              <w:t>GoStudent</w:t>
            </w:r>
            <w:proofErr w:type="spellEnd"/>
          </w:p>
        </w:tc>
        <w:tc>
          <w:tcPr>
            <w:tcW w:w="4683" w:type="dxa"/>
            <w:gridSpan w:val="8"/>
          </w:tcPr>
          <w:p w14:paraId="2D9DB8CA" w14:textId="0317F407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132465C4" w14:textId="021B4014" w:rsidR="00AE4ED3" w:rsidRPr="00FE0496" w:rsidRDefault="00697C52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Unterrichten von Oberstufenschülern in den Fächern Mathematik und Deutsch</w:t>
            </w:r>
          </w:p>
        </w:tc>
      </w:tr>
      <w:tr w:rsidR="00FE0496" w:rsidRPr="00F44F5F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10F7828A" w:rsidR="00FE0496" w:rsidRPr="00F44F5F" w:rsidRDefault="00697C52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La Pizza Noemi</w:t>
            </w:r>
          </w:p>
        </w:tc>
        <w:tc>
          <w:tcPr>
            <w:tcW w:w="4683" w:type="dxa"/>
            <w:gridSpan w:val="8"/>
            <w:vAlign w:val="bottom"/>
          </w:tcPr>
          <w:p w14:paraId="38592414" w14:textId="05DB5CA1" w:rsidR="00FE0496" w:rsidRPr="00F44F5F" w:rsidRDefault="0053152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Balve</w:t>
            </w:r>
          </w:p>
        </w:tc>
      </w:tr>
      <w:tr w:rsidR="00FE0496" w:rsidRPr="00F44F5F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50DB0269" w:rsidR="00FE0496" w:rsidRPr="00697C52" w:rsidRDefault="00697C52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</w:pPr>
            <w:r w:rsidRPr="00697C52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  <w:t>Restaurant Manager beim Familienunternehmen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  <w:t xml:space="preserve"> La Pizza Noemi</w:t>
            </w:r>
          </w:p>
        </w:tc>
        <w:tc>
          <w:tcPr>
            <w:tcW w:w="4683" w:type="dxa"/>
            <w:gridSpan w:val="8"/>
          </w:tcPr>
          <w:p w14:paraId="7444AF8F" w14:textId="5376D9A2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FE0496" w:rsidRPr="00F44F5F" w14:paraId="4C00CD42" w14:textId="77777777" w:rsidTr="00FE0496">
        <w:trPr>
          <w:trHeight w:val="113"/>
        </w:trPr>
        <w:tc>
          <w:tcPr>
            <w:tcW w:w="5523" w:type="dxa"/>
            <w:gridSpan w:val="3"/>
          </w:tcPr>
          <w:p w14:paraId="089C6F28" w14:textId="6A046DED" w:rsidR="00FE0496" w:rsidRPr="00F44F5F" w:rsidRDefault="00697C52" w:rsidP="00FE0496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Verwaltung des Kassensystems, Mitarbeiterführung, Gästebetreuung </w:t>
            </w:r>
          </w:p>
        </w:tc>
        <w:tc>
          <w:tcPr>
            <w:tcW w:w="4683" w:type="dxa"/>
            <w:gridSpan w:val="8"/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F44F5F" w14:paraId="74251178" w14:textId="77777777" w:rsidTr="00FE0496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031D1A38" w:rsidR="00E55D90" w:rsidRPr="00F44F5F" w:rsidRDefault="00697C52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Q-Summit (Corporate Relations)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3D494FD1" w:rsidR="00E55D90" w:rsidRPr="001647AB" w:rsidRDefault="00531526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Mannheim</w:t>
            </w: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5E9F064F" w:rsidR="00E55D90" w:rsidRPr="001647AB" w:rsidRDefault="00E55D90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der studentischen Unternehmensberatung der </w:t>
            </w:r>
            <w:r w:rsidR="00697C5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Universität Mannheim</w:t>
            </w:r>
          </w:p>
        </w:tc>
        <w:tc>
          <w:tcPr>
            <w:tcW w:w="3402" w:type="dxa"/>
            <w:gridSpan w:val="5"/>
          </w:tcPr>
          <w:p w14:paraId="45DD2178" w14:textId="731C2039" w:rsidR="00E55D90" w:rsidRPr="00F44F5F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53152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8E5517" w14:paraId="02437711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68CFAD97" w14:textId="0B17B70F" w:rsidR="00697C52" w:rsidRPr="008E5517" w:rsidRDefault="00697C52" w:rsidP="00697C52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E5517">
              <w:rPr>
                <w:rFonts w:ascii="Times New Roman" w:hAnsi="Times New Roman" w:cs="Times New Roman"/>
                <w:iCs/>
                <w:sz w:val="20"/>
                <w:szCs w:val="20"/>
              </w:rPr>
              <w:t>Kongress Planung: Fokus auf Startup/Finance/Consulting, A</w:t>
            </w:r>
            <w:r w:rsidR="008E5517" w:rsidRPr="008E5517">
              <w:rPr>
                <w:rFonts w:ascii="Times New Roman" w:hAnsi="Times New Roman" w:cs="Times New Roman"/>
                <w:iCs/>
                <w:sz w:val="20"/>
                <w:szCs w:val="20"/>
              </w:rPr>
              <w:t>kquirierung</w:t>
            </w:r>
            <w:r w:rsidR="008173DF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relevante</w:t>
            </w:r>
            <w:r w:rsidR="001F2DF6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r </w:t>
            </w:r>
            <w:r w:rsidR="008173DF">
              <w:rPr>
                <w:rFonts w:ascii="Times New Roman" w:hAnsi="Times New Roman" w:cs="Times New Roman"/>
                <w:iCs/>
                <w:sz w:val="20"/>
                <w:szCs w:val="20"/>
              </w:rPr>
              <w:t>Unternehmen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45A1B007" w:rsidR="00FE0496" w:rsidRPr="00F44F5F" w:rsidRDefault="008E55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Tus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Langenholtausen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1919 E. V</w:t>
            </w:r>
          </w:p>
        </w:tc>
        <w:tc>
          <w:tcPr>
            <w:tcW w:w="4252" w:type="dxa"/>
            <w:gridSpan w:val="7"/>
            <w:vAlign w:val="bottom"/>
          </w:tcPr>
          <w:p w14:paraId="21BF18C9" w14:textId="59CD1CF7" w:rsidR="00FE0496" w:rsidRPr="001647AB" w:rsidRDefault="0053152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Balve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5D908AF7" w14:textId="779F0C7B" w:rsidR="00FE0496" w:rsidRPr="00F44F5F" w:rsidRDefault="008E55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Kassenführer beim TuS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Langenholtausen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1919 E. V</w:t>
            </w:r>
          </w:p>
        </w:tc>
        <w:tc>
          <w:tcPr>
            <w:tcW w:w="1842" w:type="dxa"/>
          </w:tcPr>
          <w:p w14:paraId="0D2FFB14" w14:textId="28F062AE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FE0496" w:rsidRPr="00F44F5F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353E93C1" w14:textId="4908A65B" w:rsidR="00FE0496" w:rsidRPr="008E5517" w:rsidRDefault="008E551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Verwaltung der Mannschaftskasse</w:t>
            </w:r>
          </w:p>
          <w:p w14:paraId="50B5B9CB" w14:textId="1A4B5D79" w:rsidR="008E5517" w:rsidRPr="001647AB" w:rsidRDefault="008E551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Organisation des Jahresabschlusses: 500 </w:t>
            </w:r>
            <w:r w:rsidR="001F2DF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&lt;</w:t>
            </w:r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Mitglieder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00FE0496" w:rsidRPr="00F44F5F" w14:paraId="4028871F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45F44514" w:rsidR="00FE0496" w:rsidRPr="00F44F5F" w:rsidRDefault="008E55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Zweite - Juniorenbundesliga 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1D757FFF" w:rsidR="00FE0496" w:rsidRPr="001647AB" w:rsidRDefault="0053152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Siegen/Soest</w:t>
            </w:r>
          </w:p>
        </w:tc>
      </w:tr>
      <w:tr w:rsidR="00FE0496" w:rsidRPr="00F44F5F" w14:paraId="7B2F81B2" w14:textId="77777777" w:rsidTr="00FE0496">
        <w:trPr>
          <w:trHeight w:val="57"/>
        </w:trPr>
        <w:tc>
          <w:tcPr>
            <w:tcW w:w="7655" w:type="dxa"/>
            <w:gridSpan w:val="9"/>
          </w:tcPr>
          <w:p w14:paraId="099DE2C5" w14:textId="5B038312" w:rsidR="00FE0496" w:rsidRPr="008E5517" w:rsidRDefault="008E55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</w:pPr>
            <w:r w:rsidRPr="008E5517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  <w:t xml:space="preserve">Fußballspieler der Vereine Sportfreunde Siegen und SV </w:t>
            </w:r>
            <w:proofErr w:type="spellStart"/>
            <w:r w:rsidRPr="008E5517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  <w:t>Westfalia</w:t>
            </w:r>
            <w:proofErr w:type="spellEnd"/>
            <w:r w:rsidRPr="008E5517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  <w:t xml:space="preserve"> Soest </w:t>
            </w:r>
          </w:p>
        </w:tc>
        <w:tc>
          <w:tcPr>
            <w:tcW w:w="2551" w:type="dxa"/>
            <w:gridSpan w:val="2"/>
          </w:tcPr>
          <w:p w14:paraId="091163D4" w14:textId="05FF9C7F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FE0496" w:rsidRPr="00F44F5F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4F57D799" w14:textId="77777777" w:rsidR="00FE0496" w:rsidRPr="008E5517" w:rsidRDefault="008E551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Sportfreunde Siegen (U17/U19)</w:t>
            </w:r>
          </w:p>
          <w:p w14:paraId="1570DE9D" w14:textId="54DDD13E" w:rsidR="008E5517" w:rsidRPr="008E5517" w:rsidRDefault="008E551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SV </w:t>
            </w:r>
            <w:proofErr w:type="spellStart"/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Westfalia</w:t>
            </w:r>
            <w:proofErr w:type="spellEnd"/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Soest (U19)</w:t>
            </w:r>
          </w:p>
        </w:tc>
      </w:tr>
      <w:tr w:rsidR="00E55D90" w:rsidRPr="00F44F5F" w14:paraId="4AF19DD1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0BA41EB4" w:rsidR="00E55D90" w:rsidRPr="008E5517" w:rsidRDefault="008E5517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E551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Regionalauswahl Südwestfalen </w:t>
            </w:r>
          </w:p>
        </w:tc>
        <w:tc>
          <w:tcPr>
            <w:tcW w:w="4252" w:type="dxa"/>
            <w:gridSpan w:val="7"/>
            <w:vAlign w:val="bottom"/>
          </w:tcPr>
          <w:p w14:paraId="30626CB8" w14:textId="4DA36517" w:rsidR="00E55D90" w:rsidRPr="001647AB" w:rsidRDefault="00531526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Olpe</w:t>
            </w:r>
          </w:p>
        </w:tc>
      </w:tr>
      <w:tr w:rsidR="00E55D90" w:rsidRPr="00F44F5F" w14:paraId="56372BDE" w14:textId="77777777" w:rsidTr="00FE0496">
        <w:trPr>
          <w:trHeight w:val="193"/>
        </w:trPr>
        <w:tc>
          <w:tcPr>
            <w:tcW w:w="7371" w:type="dxa"/>
            <w:gridSpan w:val="8"/>
          </w:tcPr>
          <w:p w14:paraId="3C87D247" w14:textId="789D4B71" w:rsidR="00E55D90" w:rsidRPr="001647AB" w:rsidRDefault="008E5517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Auswahlspieler für Südwestfalen </w:t>
            </w:r>
          </w:p>
        </w:tc>
        <w:tc>
          <w:tcPr>
            <w:tcW w:w="2835" w:type="dxa"/>
            <w:gridSpan w:val="3"/>
          </w:tcPr>
          <w:p w14:paraId="288A2195" w14:textId="46D7A4A5" w:rsidR="00E55D90" w:rsidRPr="00F44F5F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5315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E55D90" w:rsidRPr="00F44F5F" w14:paraId="7ECB507F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2CC438FF" w14:textId="51076674" w:rsidR="00E55D90" w:rsidRPr="00FE0496" w:rsidRDefault="008E5517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Regionalauswahl</w:t>
            </w:r>
            <w:r w:rsidR="001F2DF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kader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: 22 Fußballspieler 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16D2FD1" w:rsidR="008E5517" w:rsidRPr="001647AB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5381039F" w14:textId="130D3EBA" w:rsidR="008E5517" w:rsidRDefault="008E5517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860029" w14:textId="63C0F7C3" w:rsidR="008E5517" w:rsidRDefault="008E5517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  <w:p w14:paraId="15B2C431" w14:textId="3DB7856A" w:rsidR="008E5517" w:rsidRPr="001647AB" w:rsidRDefault="008E5517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7AF61D75" w14:textId="77777777" w:rsidR="008E5517" w:rsidRDefault="00E55D90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8E551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Italienisch (Muttersprache), Albanisch (Muttersprache), </w:t>
            </w:r>
          </w:p>
          <w:p w14:paraId="061D3FCE" w14:textId="5EAE0E1A" w:rsidR="008E5517" w:rsidRPr="008E5517" w:rsidRDefault="008E5517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Englisch (Verhandlungssicher)</w:t>
            </w:r>
            <w:r w:rsidR="001F2DF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; Latein (Latinum)</w:t>
            </w:r>
          </w:p>
        </w:tc>
      </w:tr>
      <w:tr w:rsidR="00E55D90" w:rsidRPr="003A280E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0"/>
            <w:vAlign w:val="bottom"/>
          </w:tcPr>
          <w:p w14:paraId="60CA2168" w14:textId="7798EDE2" w:rsidR="00E55D90" w:rsidRPr="001647AB" w:rsidRDefault="00E55D90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E55D90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3E9797AC" w:rsidR="00E55D90" w:rsidRPr="001647AB" w:rsidRDefault="008E5517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Fußball, Fitness, Extremtauchen</w:t>
            </w:r>
          </w:p>
        </w:tc>
      </w:tr>
      <w:tr w:rsidR="001647AB" w:rsidRPr="00F44F5F" w14:paraId="071AB173" w14:textId="77777777" w:rsidTr="00FE0496">
        <w:trPr>
          <w:trHeight w:val="1279"/>
        </w:trPr>
        <w:tc>
          <w:tcPr>
            <w:tcW w:w="10206" w:type="dxa"/>
            <w:gridSpan w:val="11"/>
            <w:vAlign w:val="bottom"/>
          </w:tcPr>
          <w:p w14:paraId="6478BDEA" w14:textId="13D94D33" w:rsidR="001647AB" w:rsidRPr="00F44F5F" w:rsidRDefault="001647AB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Frankfurt, 05.11.2019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D5F41" w14:textId="77777777" w:rsidR="00811680" w:rsidRDefault="00811680" w:rsidP="00BE053D">
      <w:pPr>
        <w:spacing w:after="0" w:line="240" w:lineRule="auto"/>
      </w:pPr>
      <w:r>
        <w:separator/>
      </w:r>
    </w:p>
  </w:endnote>
  <w:endnote w:type="continuationSeparator" w:id="0">
    <w:p w14:paraId="661F3E3D" w14:textId="77777777" w:rsidR="00811680" w:rsidRDefault="0081168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83A13" w14:textId="77777777" w:rsidR="00811680" w:rsidRDefault="00811680" w:rsidP="00BE053D">
      <w:pPr>
        <w:spacing w:after="0" w:line="240" w:lineRule="auto"/>
      </w:pPr>
      <w:r>
        <w:separator/>
      </w:r>
    </w:p>
  </w:footnote>
  <w:footnote w:type="continuationSeparator" w:id="0">
    <w:p w14:paraId="413C99C4" w14:textId="77777777" w:rsidR="00811680" w:rsidRDefault="0081168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599356">
    <w:abstractNumId w:val="14"/>
  </w:num>
  <w:num w:numId="2" w16cid:durableId="1382092738">
    <w:abstractNumId w:val="17"/>
  </w:num>
  <w:num w:numId="3" w16cid:durableId="353269272">
    <w:abstractNumId w:val="20"/>
  </w:num>
  <w:num w:numId="4" w16cid:durableId="563107148">
    <w:abstractNumId w:val="0"/>
  </w:num>
  <w:num w:numId="5" w16cid:durableId="921185124">
    <w:abstractNumId w:val="1"/>
  </w:num>
  <w:num w:numId="6" w16cid:durableId="425658967">
    <w:abstractNumId w:val="2"/>
  </w:num>
  <w:num w:numId="7" w16cid:durableId="245305669">
    <w:abstractNumId w:val="13"/>
  </w:num>
  <w:num w:numId="8" w16cid:durableId="929318326">
    <w:abstractNumId w:val="23"/>
  </w:num>
  <w:num w:numId="9" w16cid:durableId="1685981128">
    <w:abstractNumId w:val="12"/>
  </w:num>
  <w:num w:numId="10" w16cid:durableId="1834642635">
    <w:abstractNumId w:val="24"/>
  </w:num>
  <w:num w:numId="11" w16cid:durableId="971062104">
    <w:abstractNumId w:val="5"/>
  </w:num>
  <w:num w:numId="12" w16cid:durableId="1837334194">
    <w:abstractNumId w:val="6"/>
  </w:num>
  <w:num w:numId="13" w16cid:durableId="331833911">
    <w:abstractNumId w:val="8"/>
  </w:num>
  <w:num w:numId="14" w16cid:durableId="1152526179">
    <w:abstractNumId w:val="9"/>
  </w:num>
  <w:num w:numId="15" w16cid:durableId="1847091271">
    <w:abstractNumId w:val="22"/>
  </w:num>
  <w:num w:numId="16" w16cid:durableId="1652708217">
    <w:abstractNumId w:val="4"/>
  </w:num>
  <w:num w:numId="17" w16cid:durableId="1027415542">
    <w:abstractNumId w:val="16"/>
  </w:num>
  <w:num w:numId="18" w16cid:durableId="1003973909">
    <w:abstractNumId w:val="3"/>
  </w:num>
  <w:num w:numId="19" w16cid:durableId="1279802558">
    <w:abstractNumId w:val="19"/>
  </w:num>
  <w:num w:numId="20" w16cid:durableId="495460804">
    <w:abstractNumId w:val="10"/>
  </w:num>
  <w:num w:numId="21" w16cid:durableId="592124842">
    <w:abstractNumId w:val="11"/>
  </w:num>
  <w:num w:numId="22" w16cid:durableId="853307369">
    <w:abstractNumId w:val="15"/>
  </w:num>
  <w:num w:numId="23" w16cid:durableId="1310358139">
    <w:abstractNumId w:val="7"/>
  </w:num>
  <w:num w:numId="24" w16cid:durableId="1835412801">
    <w:abstractNumId w:val="21"/>
  </w:num>
  <w:num w:numId="25" w16cid:durableId="1050573049">
    <w:abstractNumId w:val="25"/>
  </w:num>
  <w:num w:numId="26" w16cid:durableId="9851645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3E9E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2DF6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02CD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280E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31526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75060"/>
    <w:rsid w:val="00693E09"/>
    <w:rsid w:val="00697C52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1680"/>
    <w:rsid w:val="008173DF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E5517"/>
    <w:rsid w:val="009053D7"/>
    <w:rsid w:val="0091331D"/>
    <w:rsid w:val="0093223C"/>
    <w:rsid w:val="00936F85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3C63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E66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1786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Arbi Najpi</cp:lastModifiedBy>
  <cp:revision>2</cp:revision>
  <dcterms:created xsi:type="dcterms:W3CDTF">2022-12-29T18:33:00Z</dcterms:created>
  <dcterms:modified xsi:type="dcterms:W3CDTF">2022-12-29T18:33:00Z</dcterms:modified>
</cp:coreProperties>
</file>